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Header"/>
              <w:tabs>
                <w:tab w:val="clear" w:pos="4153"/>
                <w:tab w:val="clear" w:pos="8306"/>
              </w:tabs>
              <w:spacing w:before="1080"/>
            </w:pPr>
          </w:p>
        </w:tc>
      </w:tr>
      <w:tr w:rsidR="00D84C56" w:rsidRPr="00E060F7" w14:paraId="703A98E7" w14:textId="77777777" w:rsidTr="002831DB">
        <w:tc>
          <w:tcPr>
            <w:tcW w:w="7198" w:type="dxa"/>
          </w:tcPr>
          <w:p w14:paraId="78E9D895" w14:textId="4BFFD094" w:rsidR="00D84C56" w:rsidRPr="00D251D5" w:rsidRDefault="008F5906" w:rsidP="002831DB">
            <w:pPr>
              <w:pStyle w:val="Header"/>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X-definition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Header"/>
              <w:tabs>
                <w:tab w:val="clear" w:pos="4153"/>
                <w:tab w:val="clear" w:pos="8306"/>
              </w:tabs>
              <w:spacing w:before="360"/>
              <w:ind w:firstLine="3"/>
            </w:pPr>
          </w:p>
          <w:p w14:paraId="674CA5C2" w14:textId="77777777" w:rsidR="002831DB" w:rsidRDefault="002831DB" w:rsidP="00D21469">
            <w:pPr>
              <w:pStyle w:val="Header"/>
              <w:tabs>
                <w:tab w:val="clear" w:pos="4153"/>
                <w:tab w:val="clear" w:pos="8306"/>
              </w:tabs>
              <w:spacing w:before="360"/>
              <w:ind w:firstLine="3"/>
            </w:pPr>
          </w:p>
          <w:p w14:paraId="3E949B0E" w14:textId="7699A922" w:rsidR="002831DB" w:rsidRDefault="002831DB" w:rsidP="00D21469">
            <w:pPr>
              <w:pStyle w:val="Header"/>
              <w:tabs>
                <w:tab w:val="clear" w:pos="4153"/>
                <w:tab w:val="clear" w:pos="8306"/>
              </w:tabs>
              <w:spacing w:before="360"/>
              <w:ind w:firstLine="3"/>
            </w:pPr>
          </w:p>
          <w:p w14:paraId="7FFA6293" w14:textId="6B198ACB" w:rsidR="002831DB" w:rsidRDefault="002831DB" w:rsidP="00D21469">
            <w:pPr>
              <w:pStyle w:val="Header"/>
              <w:tabs>
                <w:tab w:val="clear" w:pos="4153"/>
                <w:tab w:val="clear" w:pos="8306"/>
              </w:tabs>
              <w:spacing w:before="360"/>
              <w:ind w:firstLine="3"/>
            </w:pPr>
          </w:p>
          <w:p w14:paraId="4DEE6DA7" w14:textId="77777777" w:rsidR="002831DB" w:rsidRDefault="002831DB" w:rsidP="00D21469">
            <w:pPr>
              <w:pStyle w:val="Header"/>
              <w:tabs>
                <w:tab w:val="clear" w:pos="4153"/>
                <w:tab w:val="clear" w:pos="8306"/>
              </w:tabs>
              <w:spacing w:before="360"/>
              <w:ind w:firstLine="3"/>
            </w:pPr>
          </w:p>
          <w:p w14:paraId="4E17F253" w14:textId="7E35648F" w:rsidR="002831DB" w:rsidRDefault="002831DB" w:rsidP="00D21469">
            <w:pPr>
              <w:pStyle w:val="Header"/>
              <w:tabs>
                <w:tab w:val="clear" w:pos="4153"/>
                <w:tab w:val="clear" w:pos="8306"/>
              </w:tabs>
              <w:spacing w:before="360"/>
              <w:ind w:firstLine="3"/>
            </w:pPr>
          </w:p>
          <w:p w14:paraId="615FB69C" w14:textId="77777777" w:rsidR="002831DB" w:rsidRDefault="002831DB" w:rsidP="00D21469">
            <w:pPr>
              <w:pStyle w:val="Header"/>
              <w:tabs>
                <w:tab w:val="clear" w:pos="4153"/>
                <w:tab w:val="clear" w:pos="8306"/>
              </w:tabs>
              <w:spacing w:before="360"/>
              <w:ind w:firstLine="3"/>
            </w:pPr>
          </w:p>
          <w:p w14:paraId="3D536F33" w14:textId="77777777" w:rsidR="002831DB" w:rsidRDefault="002831DB" w:rsidP="00D21469">
            <w:pPr>
              <w:pStyle w:val="Header"/>
              <w:tabs>
                <w:tab w:val="clear" w:pos="4153"/>
                <w:tab w:val="clear" w:pos="8306"/>
              </w:tabs>
              <w:spacing w:before="360"/>
              <w:ind w:firstLine="3"/>
            </w:pPr>
          </w:p>
          <w:p w14:paraId="1308D2C0" w14:textId="08F86BFD" w:rsidR="002831DB" w:rsidRPr="00E060F7" w:rsidRDefault="002831DB" w:rsidP="00D21469">
            <w:pPr>
              <w:pStyle w:val="Header"/>
              <w:tabs>
                <w:tab w:val="clear" w:pos="4153"/>
                <w:tab w:val="clear" w:pos="8306"/>
              </w:tabs>
              <w:spacing w:before="360"/>
              <w:ind w:firstLine="3"/>
            </w:pPr>
          </w:p>
        </w:tc>
      </w:tr>
      <w:tr w:rsidR="00D84C56" w:rsidRPr="00E060F7" w14:paraId="54515CDD" w14:textId="77777777" w:rsidTr="002831DB">
        <w:tc>
          <w:tcPr>
            <w:tcW w:w="7198" w:type="dxa"/>
          </w:tcPr>
          <w:p w14:paraId="479FB0E0" w14:textId="6157B559" w:rsidR="00D84C56" w:rsidRPr="00E060F7" w:rsidRDefault="008404A0" w:rsidP="002831DB">
            <w:pPr>
              <w:pStyle w:val="Header"/>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w:t>
            </w:r>
            <w:r w:rsidR="00BF1DB9">
              <w:rPr>
                <w:rFonts w:ascii="Calibri" w:hAnsi="Calibri" w:cs="Calibri"/>
                <w:b/>
              </w:rPr>
              <w:t>2</w:t>
            </w:r>
            <w:r w:rsidR="002831DB">
              <w:rPr>
                <w:rFonts w:ascii="Calibri" w:hAnsi="Calibri" w:cs="Calibri"/>
                <w:b/>
              </w:rPr>
              <w:t>.</w:t>
            </w:r>
            <w:r w:rsidR="00BF1DB9">
              <w:rPr>
                <w:rFonts w:ascii="Calibri" w:hAnsi="Calibri" w:cs="Calibri"/>
                <w:b/>
              </w:rPr>
              <w:t>2</w:t>
            </w:r>
            <w:r w:rsidR="007F02DC">
              <w:rPr>
                <w:rFonts w:ascii="Calibri" w:hAnsi="Calibri" w:cs="Calibri"/>
                <w:b/>
              </w:rPr>
              <w:t>9</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w:t>
            </w:r>
            <w:r w:rsidR="007F02DC">
              <w:rPr>
                <w:rFonts w:ascii="Calibri" w:hAnsi="Calibri" w:cs="Calibri"/>
                <w:b/>
              </w:rPr>
              <w:t>5</w:t>
            </w:r>
            <w:r w:rsidR="00B421FC">
              <w:rPr>
                <w:rFonts w:ascii="Calibri" w:hAnsi="Calibri" w:cs="Calibri"/>
                <w:b/>
              </w:rPr>
              <w:t>-0</w:t>
            </w:r>
            <w:r w:rsidR="007F02DC">
              <w:rPr>
                <w:rFonts w:ascii="Calibri" w:hAnsi="Calibri" w:cs="Calibri"/>
                <w:b/>
              </w:rPr>
              <w:t>9</w:t>
            </w:r>
            <w:r w:rsidR="00B421FC">
              <w:rPr>
                <w:rFonts w:ascii="Calibri" w:hAnsi="Calibri" w:cs="Calibri"/>
                <w:b/>
              </w:rPr>
              <w:t>-</w:t>
            </w:r>
            <w:r w:rsidR="007F02DC">
              <w:rPr>
                <w:rFonts w:ascii="Calibri" w:hAnsi="Calibri" w:cs="Calibri"/>
                <w:b/>
              </w:rPr>
              <w:t>08</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Header"/>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Header"/>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10491122" w14:textId="77777777" w:rsidR="002254ED"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5E22F873" w14:textId="6521B2D4"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344" w:history="1">
        <w:r w:rsidRPr="005D0426">
          <w:rPr>
            <w:rStyle w:val="Hyperlink"/>
            <w:noProof/>
          </w:rPr>
          <w:t>1</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Preface</w:t>
        </w:r>
        <w:r>
          <w:rPr>
            <w:noProof/>
            <w:webHidden/>
          </w:rPr>
          <w:tab/>
        </w:r>
        <w:r>
          <w:rPr>
            <w:noProof/>
            <w:webHidden/>
          </w:rPr>
          <w:fldChar w:fldCharType="begin"/>
        </w:r>
        <w:r>
          <w:rPr>
            <w:noProof/>
            <w:webHidden/>
          </w:rPr>
          <w:instrText xml:space="preserve"> PAGEREF _Toc208247344 \h </w:instrText>
        </w:r>
        <w:r>
          <w:rPr>
            <w:noProof/>
            <w:webHidden/>
          </w:rPr>
        </w:r>
        <w:r>
          <w:rPr>
            <w:noProof/>
            <w:webHidden/>
          </w:rPr>
          <w:fldChar w:fldCharType="separate"/>
        </w:r>
        <w:r>
          <w:rPr>
            <w:noProof/>
            <w:webHidden/>
          </w:rPr>
          <w:t>1</w:t>
        </w:r>
        <w:r>
          <w:rPr>
            <w:noProof/>
            <w:webHidden/>
          </w:rPr>
          <w:fldChar w:fldCharType="end"/>
        </w:r>
      </w:hyperlink>
    </w:p>
    <w:p w14:paraId="7EA24F55" w14:textId="085664FF"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345" w:history="1">
        <w:r w:rsidRPr="005D0426">
          <w:rPr>
            <w:rStyle w:val="Hyperlink"/>
            <w:noProof/>
          </w:rPr>
          <w:t>2</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X-definition Technology</w:t>
        </w:r>
        <w:r>
          <w:rPr>
            <w:noProof/>
            <w:webHidden/>
          </w:rPr>
          <w:tab/>
        </w:r>
        <w:r>
          <w:rPr>
            <w:noProof/>
            <w:webHidden/>
          </w:rPr>
          <w:fldChar w:fldCharType="begin"/>
        </w:r>
        <w:r>
          <w:rPr>
            <w:noProof/>
            <w:webHidden/>
          </w:rPr>
          <w:instrText xml:space="preserve"> PAGEREF _Toc208247345 \h </w:instrText>
        </w:r>
        <w:r>
          <w:rPr>
            <w:noProof/>
            <w:webHidden/>
          </w:rPr>
        </w:r>
        <w:r>
          <w:rPr>
            <w:noProof/>
            <w:webHidden/>
          </w:rPr>
          <w:fldChar w:fldCharType="separate"/>
        </w:r>
        <w:r>
          <w:rPr>
            <w:noProof/>
            <w:webHidden/>
          </w:rPr>
          <w:t>2</w:t>
        </w:r>
        <w:r>
          <w:rPr>
            <w:noProof/>
            <w:webHidden/>
          </w:rPr>
          <w:fldChar w:fldCharType="end"/>
        </w:r>
      </w:hyperlink>
    </w:p>
    <w:p w14:paraId="33CA5DE0" w14:textId="7ABB32CA"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46" w:history="1">
        <w:r w:rsidRPr="005D0426">
          <w:rPr>
            <w:rStyle w:val="Hyperlink"/>
            <w:noProof/>
          </w:rPr>
          <w:t>2.1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Model of XML Element</w:t>
        </w:r>
        <w:r>
          <w:rPr>
            <w:noProof/>
            <w:webHidden/>
          </w:rPr>
          <w:tab/>
        </w:r>
        <w:r>
          <w:rPr>
            <w:noProof/>
            <w:webHidden/>
          </w:rPr>
          <w:fldChar w:fldCharType="begin"/>
        </w:r>
        <w:r>
          <w:rPr>
            <w:noProof/>
            <w:webHidden/>
          </w:rPr>
          <w:instrText xml:space="preserve"> PAGEREF _Toc208247346 \h </w:instrText>
        </w:r>
        <w:r>
          <w:rPr>
            <w:noProof/>
            <w:webHidden/>
          </w:rPr>
        </w:r>
        <w:r>
          <w:rPr>
            <w:noProof/>
            <w:webHidden/>
          </w:rPr>
          <w:fldChar w:fldCharType="separate"/>
        </w:r>
        <w:r>
          <w:rPr>
            <w:noProof/>
            <w:webHidden/>
          </w:rPr>
          <w:t>2</w:t>
        </w:r>
        <w:r>
          <w:rPr>
            <w:noProof/>
            <w:webHidden/>
          </w:rPr>
          <w:fldChar w:fldCharType="end"/>
        </w:r>
      </w:hyperlink>
    </w:p>
    <w:p w14:paraId="758026B9" w14:textId="45CC95ED"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47" w:history="1">
        <w:r w:rsidRPr="005D0426">
          <w:rPr>
            <w:rStyle w:val="Hyperlink"/>
            <w:noProof/>
          </w:rPr>
          <w:t>2.2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X-script of X-definition</w:t>
        </w:r>
        <w:r>
          <w:rPr>
            <w:noProof/>
            <w:webHidden/>
          </w:rPr>
          <w:tab/>
        </w:r>
        <w:r>
          <w:rPr>
            <w:noProof/>
            <w:webHidden/>
          </w:rPr>
          <w:fldChar w:fldCharType="begin"/>
        </w:r>
        <w:r>
          <w:rPr>
            <w:noProof/>
            <w:webHidden/>
          </w:rPr>
          <w:instrText xml:space="preserve"> PAGEREF _Toc208247347 \h </w:instrText>
        </w:r>
        <w:r>
          <w:rPr>
            <w:noProof/>
            <w:webHidden/>
          </w:rPr>
        </w:r>
        <w:r>
          <w:rPr>
            <w:noProof/>
            <w:webHidden/>
          </w:rPr>
          <w:fldChar w:fldCharType="separate"/>
        </w:r>
        <w:r>
          <w:rPr>
            <w:noProof/>
            <w:webHidden/>
          </w:rPr>
          <w:t>3</w:t>
        </w:r>
        <w:r>
          <w:rPr>
            <w:noProof/>
            <w:webHidden/>
          </w:rPr>
          <w:fldChar w:fldCharType="end"/>
        </w:r>
      </w:hyperlink>
    </w:p>
    <w:p w14:paraId="505A8AEE" w14:textId="2EB671E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48" w:history="1">
        <w:r w:rsidRPr="005D0426">
          <w:rPr>
            <w:rStyle w:val="Hyperlink"/>
            <w:noProof/>
          </w:rPr>
          <w:t>2.3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X-definition Java Packages</w:t>
        </w:r>
        <w:r>
          <w:rPr>
            <w:noProof/>
            <w:webHidden/>
          </w:rPr>
          <w:tab/>
        </w:r>
        <w:r>
          <w:rPr>
            <w:noProof/>
            <w:webHidden/>
          </w:rPr>
          <w:fldChar w:fldCharType="begin"/>
        </w:r>
        <w:r>
          <w:rPr>
            <w:noProof/>
            <w:webHidden/>
          </w:rPr>
          <w:instrText xml:space="preserve"> PAGEREF _Toc208247348 \h </w:instrText>
        </w:r>
        <w:r>
          <w:rPr>
            <w:noProof/>
            <w:webHidden/>
          </w:rPr>
        </w:r>
        <w:r>
          <w:rPr>
            <w:noProof/>
            <w:webHidden/>
          </w:rPr>
          <w:fldChar w:fldCharType="separate"/>
        </w:r>
        <w:r>
          <w:rPr>
            <w:noProof/>
            <w:webHidden/>
          </w:rPr>
          <w:t>4</w:t>
        </w:r>
        <w:r>
          <w:rPr>
            <w:noProof/>
            <w:webHidden/>
          </w:rPr>
          <w:fldChar w:fldCharType="end"/>
        </w:r>
      </w:hyperlink>
    </w:p>
    <w:p w14:paraId="3C90B2E3" w14:textId="231163B6"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49" w:history="1">
        <w:r w:rsidRPr="005D0426">
          <w:rPr>
            <w:rStyle w:val="Hyperlink"/>
            <w:noProof/>
          </w:rPr>
          <w:t>2.4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Exemplary XML Data</w:t>
        </w:r>
        <w:r>
          <w:rPr>
            <w:noProof/>
            <w:webHidden/>
          </w:rPr>
          <w:tab/>
        </w:r>
        <w:r>
          <w:rPr>
            <w:noProof/>
            <w:webHidden/>
          </w:rPr>
          <w:fldChar w:fldCharType="begin"/>
        </w:r>
        <w:r>
          <w:rPr>
            <w:noProof/>
            <w:webHidden/>
          </w:rPr>
          <w:instrText xml:space="preserve"> PAGEREF _Toc208247349 \h </w:instrText>
        </w:r>
        <w:r>
          <w:rPr>
            <w:noProof/>
            <w:webHidden/>
          </w:rPr>
        </w:r>
        <w:r>
          <w:rPr>
            <w:noProof/>
            <w:webHidden/>
          </w:rPr>
          <w:fldChar w:fldCharType="separate"/>
        </w:r>
        <w:r>
          <w:rPr>
            <w:noProof/>
            <w:webHidden/>
          </w:rPr>
          <w:t>4</w:t>
        </w:r>
        <w:r>
          <w:rPr>
            <w:noProof/>
            <w:webHidden/>
          </w:rPr>
          <w:fldChar w:fldCharType="end"/>
        </w:r>
      </w:hyperlink>
    </w:p>
    <w:p w14:paraId="162B93EC" w14:textId="23C4443D"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50" w:history="1">
        <w:r w:rsidRPr="005D0426">
          <w:rPr>
            <w:rStyle w:val="Hyperlink"/>
            <w:noProof/>
          </w:rPr>
          <w:t>2.5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Online Testing of X-definition</w:t>
        </w:r>
        <w:r>
          <w:rPr>
            <w:noProof/>
            <w:webHidden/>
          </w:rPr>
          <w:tab/>
        </w:r>
        <w:r>
          <w:rPr>
            <w:noProof/>
            <w:webHidden/>
          </w:rPr>
          <w:fldChar w:fldCharType="begin"/>
        </w:r>
        <w:r>
          <w:rPr>
            <w:noProof/>
            <w:webHidden/>
          </w:rPr>
          <w:instrText xml:space="preserve"> PAGEREF _Toc208247350 \h </w:instrText>
        </w:r>
        <w:r>
          <w:rPr>
            <w:noProof/>
            <w:webHidden/>
          </w:rPr>
        </w:r>
        <w:r>
          <w:rPr>
            <w:noProof/>
            <w:webHidden/>
          </w:rPr>
          <w:fldChar w:fldCharType="separate"/>
        </w:r>
        <w:r>
          <w:rPr>
            <w:noProof/>
            <w:webHidden/>
          </w:rPr>
          <w:t>5</w:t>
        </w:r>
        <w:r>
          <w:rPr>
            <w:noProof/>
            <w:webHidden/>
          </w:rPr>
          <w:fldChar w:fldCharType="end"/>
        </w:r>
      </w:hyperlink>
    </w:p>
    <w:p w14:paraId="20D675F7" w14:textId="6803B59C"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351" w:history="1">
        <w:r w:rsidRPr="005D0426">
          <w:rPr>
            <w:rStyle w:val="Hyperlink"/>
            <w:noProof/>
          </w:rPr>
          <w:t>3</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Way of Usage of X-definition</w:t>
        </w:r>
        <w:r>
          <w:rPr>
            <w:noProof/>
            <w:webHidden/>
          </w:rPr>
          <w:tab/>
        </w:r>
        <w:r>
          <w:rPr>
            <w:noProof/>
            <w:webHidden/>
          </w:rPr>
          <w:fldChar w:fldCharType="begin"/>
        </w:r>
        <w:r>
          <w:rPr>
            <w:noProof/>
            <w:webHidden/>
          </w:rPr>
          <w:instrText xml:space="preserve"> PAGEREF _Toc208247351 \h </w:instrText>
        </w:r>
        <w:r>
          <w:rPr>
            <w:noProof/>
            <w:webHidden/>
          </w:rPr>
        </w:r>
        <w:r>
          <w:rPr>
            <w:noProof/>
            <w:webHidden/>
          </w:rPr>
          <w:fldChar w:fldCharType="separate"/>
        </w:r>
        <w:r>
          <w:rPr>
            <w:noProof/>
            <w:webHidden/>
          </w:rPr>
          <w:t>6</w:t>
        </w:r>
        <w:r>
          <w:rPr>
            <w:noProof/>
            <w:webHidden/>
          </w:rPr>
          <w:fldChar w:fldCharType="end"/>
        </w:r>
      </w:hyperlink>
    </w:p>
    <w:p w14:paraId="5E78452B" w14:textId="4B165AC3"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352" w:history="1">
        <w:r w:rsidRPr="005D0426">
          <w:rPr>
            <w:rStyle w:val="Hyperlink"/>
            <w:noProof/>
          </w:rPr>
          <w:t>4</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Description of the structure of an XML document by X-definition</w:t>
        </w:r>
        <w:r>
          <w:rPr>
            <w:noProof/>
            <w:webHidden/>
          </w:rPr>
          <w:tab/>
        </w:r>
        <w:r>
          <w:rPr>
            <w:noProof/>
            <w:webHidden/>
          </w:rPr>
          <w:fldChar w:fldCharType="begin"/>
        </w:r>
        <w:r>
          <w:rPr>
            <w:noProof/>
            <w:webHidden/>
          </w:rPr>
          <w:instrText xml:space="preserve"> PAGEREF _Toc208247352 \h </w:instrText>
        </w:r>
        <w:r>
          <w:rPr>
            <w:noProof/>
            <w:webHidden/>
          </w:rPr>
        </w:r>
        <w:r>
          <w:rPr>
            <w:noProof/>
            <w:webHidden/>
          </w:rPr>
          <w:fldChar w:fldCharType="separate"/>
        </w:r>
        <w:r>
          <w:rPr>
            <w:noProof/>
            <w:webHidden/>
          </w:rPr>
          <w:t>7</w:t>
        </w:r>
        <w:r>
          <w:rPr>
            <w:noProof/>
            <w:webHidden/>
          </w:rPr>
          <w:fldChar w:fldCharType="end"/>
        </w:r>
      </w:hyperlink>
    </w:p>
    <w:p w14:paraId="4702648D" w14:textId="51B5A8E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53" w:history="1">
        <w:r w:rsidRPr="005D0426">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Model of Exemplary Element</w:t>
        </w:r>
        <w:r>
          <w:rPr>
            <w:noProof/>
            <w:webHidden/>
          </w:rPr>
          <w:tab/>
        </w:r>
        <w:r>
          <w:rPr>
            <w:noProof/>
            <w:webHidden/>
          </w:rPr>
          <w:fldChar w:fldCharType="begin"/>
        </w:r>
        <w:r>
          <w:rPr>
            <w:noProof/>
            <w:webHidden/>
          </w:rPr>
          <w:instrText xml:space="preserve"> PAGEREF _Toc208247353 \h </w:instrText>
        </w:r>
        <w:r>
          <w:rPr>
            <w:noProof/>
            <w:webHidden/>
          </w:rPr>
        </w:r>
        <w:r>
          <w:rPr>
            <w:noProof/>
            <w:webHidden/>
          </w:rPr>
          <w:fldChar w:fldCharType="separate"/>
        </w:r>
        <w:r>
          <w:rPr>
            <w:noProof/>
            <w:webHidden/>
          </w:rPr>
          <w:t>7</w:t>
        </w:r>
        <w:r>
          <w:rPr>
            <w:noProof/>
            <w:webHidden/>
          </w:rPr>
          <w:fldChar w:fldCharType="end"/>
        </w:r>
      </w:hyperlink>
    </w:p>
    <w:p w14:paraId="41D85E92" w14:textId="3C8029D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54" w:history="1">
        <w:r w:rsidRPr="005D0426">
          <w:rPr>
            <w:rStyle w:val="Hyperlink"/>
            <w:noProof/>
          </w:rPr>
          <w:t>4.2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Specification of Quantifier of Attributes and Text Nodes</w:t>
        </w:r>
        <w:r>
          <w:rPr>
            <w:noProof/>
            <w:webHidden/>
          </w:rPr>
          <w:tab/>
        </w:r>
        <w:r>
          <w:rPr>
            <w:noProof/>
            <w:webHidden/>
          </w:rPr>
          <w:fldChar w:fldCharType="begin"/>
        </w:r>
        <w:r>
          <w:rPr>
            <w:noProof/>
            <w:webHidden/>
          </w:rPr>
          <w:instrText xml:space="preserve"> PAGEREF _Toc208247354 \h </w:instrText>
        </w:r>
        <w:r>
          <w:rPr>
            <w:noProof/>
            <w:webHidden/>
          </w:rPr>
        </w:r>
        <w:r>
          <w:rPr>
            <w:noProof/>
            <w:webHidden/>
          </w:rPr>
          <w:fldChar w:fldCharType="separate"/>
        </w:r>
        <w:r>
          <w:rPr>
            <w:noProof/>
            <w:webHidden/>
          </w:rPr>
          <w:t>8</w:t>
        </w:r>
        <w:r>
          <w:rPr>
            <w:noProof/>
            <w:webHidden/>
          </w:rPr>
          <w:fldChar w:fldCharType="end"/>
        </w:r>
      </w:hyperlink>
    </w:p>
    <w:p w14:paraId="24B0EFB7" w14:textId="781169B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55" w:history="1">
        <w:r w:rsidRPr="005D0426">
          <w:rPr>
            <w:rStyle w:val="Hyperlink"/>
            <w:noProof/>
            <w:lang w:bidi="en-GB"/>
          </w:rPr>
          <w:t>4.2.1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Fixed Values</w:t>
        </w:r>
        <w:r>
          <w:rPr>
            <w:noProof/>
            <w:webHidden/>
          </w:rPr>
          <w:tab/>
        </w:r>
        <w:r>
          <w:rPr>
            <w:noProof/>
            <w:webHidden/>
          </w:rPr>
          <w:fldChar w:fldCharType="begin"/>
        </w:r>
        <w:r>
          <w:rPr>
            <w:noProof/>
            <w:webHidden/>
          </w:rPr>
          <w:instrText xml:space="preserve"> PAGEREF _Toc208247355 \h </w:instrText>
        </w:r>
        <w:r>
          <w:rPr>
            <w:noProof/>
            <w:webHidden/>
          </w:rPr>
        </w:r>
        <w:r>
          <w:rPr>
            <w:noProof/>
            <w:webHidden/>
          </w:rPr>
          <w:fldChar w:fldCharType="separate"/>
        </w:r>
        <w:r>
          <w:rPr>
            <w:noProof/>
            <w:webHidden/>
          </w:rPr>
          <w:t>8</w:t>
        </w:r>
        <w:r>
          <w:rPr>
            <w:noProof/>
            <w:webHidden/>
          </w:rPr>
          <w:fldChar w:fldCharType="end"/>
        </w:r>
      </w:hyperlink>
    </w:p>
    <w:p w14:paraId="32E90FCE" w14:textId="488E3F4A"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56" w:history="1">
        <w:r w:rsidRPr="005D0426">
          <w:rPr>
            <w:rStyle w:val="Hyperlink"/>
            <w:noProof/>
            <w:lang w:bidi="en-GB"/>
          </w:rPr>
          <w:t>4.2.2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Default Value</w:t>
        </w:r>
        <w:r>
          <w:rPr>
            <w:noProof/>
            <w:webHidden/>
          </w:rPr>
          <w:tab/>
        </w:r>
        <w:r>
          <w:rPr>
            <w:noProof/>
            <w:webHidden/>
          </w:rPr>
          <w:fldChar w:fldCharType="begin"/>
        </w:r>
        <w:r>
          <w:rPr>
            <w:noProof/>
            <w:webHidden/>
          </w:rPr>
          <w:instrText xml:space="preserve"> PAGEREF _Toc208247356 \h </w:instrText>
        </w:r>
        <w:r>
          <w:rPr>
            <w:noProof/>
            <w:webHidden/>
          </w:rPr>
        </w:r>
        <w:r>
          <w:rPr>
            <w:noProof/>
            <w:webHidden/>
          </w:rPr>
          <w:fldChar w:fldCharType="separate"/>
        </w:r>
        <w:r>
          <w:rPr>
            <w:noProof/>
            <w:webHidden/>
          </w:rPr>
          <w:t>9</w:t>
        </w:r>
        <w:r>
          <w:rPr>
            <w:noProof/>
            <w:webHidden/>
          </w:rPr>
          <w:fldChar w:fldCharType="end"/>
        </w:r>
      </w:hyperlink>
    </w:p>
    <w:p w14:paraId="321020E3" w14:textId="7E230C9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57" w:history="1">
        <w:r w:rsidRPr="005D0426">
          <w:rPr>
            <w:rStyle w:val="Hyperlink"/>
            <w:noProof/>
          </w:rPr>
          <w:t>4.3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Alternative specification of quantifiers</w:t>
        </w:r>
        <w:r>
          <w:rPr>
            <w:noProof/>
            <w:webHidden/>
          </w:rPr>
          <w:tab/>
        </w:r>
        <w:r>
          <w:rPr>
            <w:noProof/>
            <w:webHidden/>
          </w:rPr>
          <w:fldChar w:fldCharType="begin"/>
        </w:r>
        <w:r>
          <w:rPr>
            <w:noProof/>
            <w:webHidden/>
          </w:rPr>
          <w:instrText xml:space="preserve"> PAGEREF _Toc208247357 \h </w:instrText>
        </w:r>
        <w:r>
          <w:rPr>
            <w:noProof/>
            <w:webHidden/>
          </w:rPr>
        </w:r>
        <w:r>
          <w:rPr>
            <w:noProof/>
            <w:webHidden/>
          </w:rPr>
          <w:fldChar w:fldCharType="separate"/>
        </w:r>
        <w:r>
          <w:rPr>
            <w:noProof/>
            <w:webHidden/>
          </w:rPr>
          <w:t>9</w:t>
        </w:r>
        <w:r>
          <w:rPr>
            <w:noProof/>
            <w:webHidden/>
          </w:rPr>
          <w:fldChar w:fldCharType="end"/>
        </w:r>
      </w:hyperlink>
    </w:p>
    <w:p w14:paraId="2FCA7025" w14:textId="04E3BEAE"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58" w:history="1">
        <w:r w:rsidRPr="005D0426">
          <w:rPr>
            <w:rStyle w:val="Hyperlink"/>
            <w:noProof/>
          </w:rPr>
          <w:t>4.4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Specification of the Quantifier of Element</w:t>
        </w:r>
        <w:r>
          <w:rPr>
            <w:noProof/>
            <w:webHidden/>
          </w:rPr>
          <w:tab/>
        </w:r>
        <w:r>
          <w:rPr>
            <w:noProof/>
            <w:webHidden/>
          </w:rPr>
          <w:fldChar w:fldCharType="begin"/>
        </w:r>
        <w:r>
          <w:rPr>
            <w:noProof/>
            <w:webHidden/>
          </w:rPr>
          <w:instrText xml:space="preserve"> PAGEREF _Toc208247358 \h </w:instrText>
        </w:r>
        <w:r>
          <w:rPr>
            <w:noProof/>
            <w:webHidden/>
          </w:rPr>
        </w:r>
        <w:r>
          <w:rPr>
            <w:noProof/>
            <w:webHidden/>
          </w:rPr>
          <w:fldChar w:fldCharType="separate"/>
        </w:r>
        <w:r>
          <w:rPr>
            <w:noProof/>
            <w:webHidden/>
          </w:rPr>
          <w:t>10</w:t>
        </w:r>
        <w:r>
          <w:rPr>
            <w:noProof/>
            <w:webHidden/>
          </w:rPr>
          <w:fldChar w:fldCharType="end"/>
        </w:r>
      </w:hyperlink>
    </w:p>
    <w:p w14:paraId="043D0074" w14:textId="770D5E37"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59" w:history="1">
        <w:r w:rsidRPr="005D0426">
          <w:rPr>
            <w:rStyle w:val="Hyperlink"/>
            <w:noProof/>
          </w:rPr>
          <w:t>4.5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Events and Actions</w:t>
        </w:r>
        <w:r>
          <w:rPr>
            <w:noProof/>
            <w:webHidden/>
          </w:rPr>
          <w:tab/>
        </w:r>
        <w:r>
          <w:rPr>
            <w:noProof/>
            <w:webHidden/>
          </w:rPr>
          <w:fldChar w:fldCharType="begin"/>
        </w:r>
        <w:r>
          <w:rPr>
            <w:noProof/>
            <w:webHidden/>
          </w:rPr>
          <w:instrText xml:space="preserve"> PAGEREF _Toc208247359 \h </w:instrText>
        </w:r>
        <w:r>
          <w:rPr>
            <w:noProof/>
            <w:webHidden/>
          </w:rPr>
        </w:r>
        <w:r>
          <w:rPr>
            <w:noProof/>
            <w:webHidden/>
          </w:rPr>
          <w:fldChar w:fldCharType="separate"/>
        </w:r>
        <w:r>
          <w:rPr>
            <w:noProof/>
            <w:webHidden/>
          </w:rPr>
          <w:t>10</w:t>
        </w:r>
        <w:r>
          <w:rPr>
            <w:noProof/>
            <w:webHidden/>
          </w:rPr>
          <w:fldChar w:fldCharType="end"/>
        </w:r>
      </w:hyperlink>
    </w:p>
    <w:p w14:paraId="334720C8" w14:textId="1412032B"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60" w:history="1">
        <w:r w:rsidRPr="005D0426">
          <w:rPr>
            <w:rStyle w:val="Hyperlink"/>
            <w:noProof/>
            <w:lang w:bidi="en-GB"/>
          </w:rPr>
          <w:t>4.5.1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Events Connected to Elements, Attributes, or Text Nodes.</w:t>
        </w:r>
        <w:r>
          <w:rPr>
            <w:noProof/>
            <w:webHidden/>
          </w:rPr>
          <w:tab/>
        </w:r>
        <w:r>
          <w:rPr>
            <w:noProof/>
            <w:webHidden/>
          </w:rPr>
          <w:fldChar w:fldCharType="begin"/>
        </w:r>
        <w:r>
          <w:rPr>
            <w:noProof/>
            <w:webHidden/>
          </w:rPr>
          <w:instrText xml:space="preserve"> PAGEREF _Toc208247360 \h </w:instrText>
        </w:r>
        <w:r>
          <w:rPr>
            <w:noProof/>
            <w:webHidden/>
          </w:rPr>
        </w:r>
        <w:r>
          <w:rPr>
            <w:noProof/>
            <w:webHidden/>
          </w:rPr>
          <w:fldChar w:fldCharType="separate"/>
        </w:r>
        <w:r>
          <w:rPr>
            <w:noProof/>
            <w:webHidden/>
          </w:rPr>
          <w:t>12</w:t>
        </w:r>
        <w:r>
          <w:rPr>
            <w:noProof/>
            <w:webHidden/>
          </w:rPr>
          <w:fldChar w:fldCharType="end"/>
        </w:r>
      </w:hyperlink>
    </w:p>
    <w:p w14:paraId="4AC16CCD" w14:textId="17F1CDD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61" w:history="1">
        <w:r w:rsidRPr="005D0426">
          <w:rPr>
            <w:rStyle w:val="Hyperlink"/>
            <w:noProof/>
            <w:lang w:bidi="en-GB"/>
          </w:rPr>
          <w:t>4.5.2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Events Connected with Element</w:t>
        </w:r>
        <w:r>
          <w:rPr>
            <w:noProof/>
            <w:webHidden/>
          </w:rPr>
          <w:tab/>
        </w:r>
        <w:r>
          <w:rPr>
            <w:noProof/>
            <w:webHidden/>
          </w:rPr>
          <w:fldChar w:fldCharType="begin"/>
        </w:r>
        <w:r>
          <w:rPr>
            <w:noProof/>
            <w:webHidden/>
          </w:rPr>
          <w:instrText xml:space="preserve"> PAGEREF _Toc208247361 \h </w:instrText>
        </w:r>
        <w:r>
          <w:rPr>
            <w:noProof/>
            <w:webHidden/>
          </w:rPr>
        </w:r>
        <w:r>
          <w:rPr>
            <w:noProof/>
            <w:webHidden/>
          </w:rPr>
          <w:fldChar w:fldCharType="separate"/>
        </w:r>
        <w:r>
          <w:rPr>
            <w:noProof/>
            <w:webHidden/>
          </w:rPr>
          <w:t>13</w:t>
        </w:r>
        <w:r>
          <w:rPr>
            <w:noProof/>
            <w:webHidden/>
          </w:rPr>
          <w:fldChar w:fldCharType="end"/>
        </w:r>
      </w:hyperlink>
    </w:p>
    <w:p w14:paraId="7977CDA2" w14:textId="4142A9B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62" w:history="1">
        <w:r w:rsidRPr="005D0426">
          <w:rPr>
            <w:rStyle w:val="Hyperlink"/>
            <w:noProof/>
            <w:lang w:bidi="en-GB"/>
          </w:rPr>
          <w:t>4.5.3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Events Connected with Text Nodes or Attributes</w:t>
        </w:r>
        <w:r>
          <w:rPr>
            <w:noProof/>
            <w:webHidden/>
          </w:rPr>
          <w:tab/>
        </w:r>
        <w:r>
          <w:rPr>
            <w:noProof/>
            <w:webHidden/>
          </w:rPr>
          <w:fldChar w:fldCharType="begin"/>
        </w:r>
        <w:r>
          <w:rPr>
            <w:noProof/>
            <w:webHidden/>
          </w:rPr>
          <w:instrText xml:space="preserve"> PAGEREF _Toc208247362 \h </w:instrText>
        </w:r>
        <w:r>
          <w:rPr>
            <w:noProof/>
            <w:webHidden/>
          </w:rPr>
        </w:r>
        <w:r>
          <w:rPr>
            <w:noProof/>
            <w:webHidden/>
          </w:rPr>
          <w:fldChar w:fldCharType="separate"/>
        </w:r>
        <w:r>
          <w:rPr>
            <w:noProof/>
            <w:webHidden/>
          </w:rPr>
          <w:t>13</w:t>
        </w:r>
        <w:r>
          <w:rPr>
            <w:noProof/>
            <w:webHidden/>
          </w:rPr>
          <w:fldChar w:fldCharType="end"/>
        </w:r>
      </w:hyperlink>
    </w:p>
    <w:p w14:paraId="0418C5E7" w14:textId="5D84D330"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63" w:history="1">
        <w:r w:rsidRPr="005D0426">
          <w:rPr>
            <w:rStyle w:val="Hyperlink"/>
            <w:noProof/>
          </w:rPr>
          <w:t>4.6</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Processing of Large XML Data</w:t>
        </w:r>
        <w:r>
          <w:rPr>
            <w:noProof/>
            <w:webHidden/>
          </w:rPr>
          <w:tab/>
        </w:r>
        <w:r>
          <w:rPr>
            <w:noProof/>
            <w:webHidden/>
          </w:rPr>
          <w:fldChar w:fldCharType="begin"/>
        </w:r>
        <w:r>
          <w:rPr>
            <w:noProof/>
            <w:webHidden/>
          </w:rPr>
          <w:instrText xml:space="preserve"> PAGEREF _Toc208247363 \h </w:instrText>
        </w:r>
        <w:r>
          <w:rPr>
            <w:noProof/>
            <w:webHidden/>
          </w:rPr>
        </w:r>
        <w:r>
          <w:rPr>
            <w:noProof/>
            <w:webHidden/>
          </w:rPr>
          <w:fldChar w:fldCharType="separate"/>
        </w:r>
        <w:r>
          <w:rPr>
            <w:noProof/>
            <w:webHidden/>
          </w:rPr>
          <w:t>14</w:t>
        </w:r>
        <w:r>
          <w:rPr>
            <w:noProof/>
            <w:webHidden/>
          </w:rPr>
          <w:fldChar w:fldCharType="end"/>
        </w:r>
      </w:hyperlink>
    </w:p>
    <w:p w14:paraId="456CE0BF" w14:textId="548B058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64" w:history="1">
        <w:r w:rsidRPr="005D0426">
          <w:rPr>
            <w:rStyle w:val="Hyperlink"/>
            <w:noProof/>
          </w:rPr>
          <w:t>4.7</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Sample of Complete X-definition</w:t>
        </w:r>
        <w:r>
          <w:rPr>
            <w:noProof/>
            <w:webHidden/>
          </w:rPr>
          <w:tab/>
        </w:r>
        <w:r>
          <w:rPr>
            <w:noProof/>
            <w:webHidden/>
          </w:rPr>
          <w:fldChar w:fldCharType="begin"/>
        </w:r>
        <w:r>
          <w:rPr>
            <w:noProof/>
            <w:webHidden/>
          </w:rPr>
          <w:instrText xml:space="preserve"> PAGEREF _Toc208247364 \h </w:instrText>
        </w:r>
        <w:r>
          <w:rPr>
            <w:noProof/>
            <w:webHidden/>
          </w:rPr>
        </w:r>
        <w:r>
          <w:rPr>
            <w:noProof/>
            <w:webHidden/>
          </w:rPr>
          <w:fldChar w:fldCharType="separate"/>
        </w:r>
        <w:r>
          <w:rPr>
            <w:noProof/>
            <w:webHidden/>
          </w:rPr>
          <w:t>14</w:t>
        </w:r>
        <w:r>
          <w:rPr>
            <w:noProof/>
            <w:webHidden/>
          </w:rPr>
          <w:fldChar w:fldCharType="end"/>
        </w:r>
      </w:hyperlink>
    </w:p>
    <w:p w14:paraId="7CF6D134" w14:textId="35387575"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65" w:history="1">
        <w:r w:rsidRPr="005D0426">
          <w:rPr>
            <w:rStyle w:val="Hyperlink"/>
            <w:noProof/>
            <w:lang w:bidi="en-GB"/>
          </w:rPr>
          <w:t>4.7.1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X-script of X-definition</w:t>
        </w:r>
        <w:r>
          <w:rPr>
            <w:noProof/>
            <w:webHidden/>
          </w:rPr>
          <w:tab/>
        </w:r>
        <w:r>
          <w:rPr>
            <w:noProof/>
            <w:webHidden/>
          </w:rPr>
          <w:fldChar w:fldCharType="begin"/>
        </w:r>
        <w:r>
          <w:rPr>
            <w:noProof/>
            <w:webHidden/>
          </w:rPr>
          <w:instrText xml:space="preserve"> PAGEREF _Toc208247365 \h </w:instrText>
        </w:r>
        <w:r>
          <w:rPr>
            <w:noProof/>
            <w:webHidden/>
          </w:rPr>
        </w:r>
        <w:r>
          <w:rPr>
            <w:noProof/>
            <w:webHidden/>
          </w:rPr>
          <w:fldChar w:fldCharType="separate"/>
        </w:r>
        <w:r>
          <w:rPr>
            <w:noProof/>
            <w:webHidden/>
          </w:rPr>
          <w:t>15</w:t>
        </w:r>
        <w:r>
          <w:rPr>
            <w:noProof/>
            <w:webHidden/>
          </w:rPr>
          <w:fldChar w:fldCharType="end"/>
        </w:r>
      </w:hyperlink>
    </w:p>
    <w:p w14:paraId="23C4C595" w14:textId="3A19BC0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66" w:history="1">
        <w:r w:rsidRPr="005D0426">
          <w:rPr>
            <w:rStyle w:val="Hyperlink"/>
            <w:noProof/>
            <w:lang w:bidi="en-GB"/>
          </w:rPr>
          <w:t>4.7.2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Head of X-definition</w:t>
        </w:r>
        <w:r>
          <w:rPr>
            <w:noProof/>
            <w:webHidden/>
          </w:rPr>
          <w:tab/>
        </w:r>
        <w:r>
          <w:rPr>
            <w:noProof/>
            <w:webHidden/>
          </w:rPr>
          <w:fldChar w:fldCharType="begin"/>
        </w:r>
        <w:r>
          <w:rPr>
            <w:noProof/>
            <w:webHidden/>
          </w:rPr>
          <w:instrText xml:space="preserve"> PAGEREF _Toc208247366 \h </w:instrText>
        </w:r>
        <w:r>
          <w:rPr>
            <w:noProof/>
            <w:webHidden/>
          </w:rPr>
        </w:r>
        <w:r>
          <w:rPr>
            <w:noProof/>
            <w:webHidden/>
          </w:rPr>
          <w:fldChar w:fldCharType="separate"/>
        </w:r>
        <w:r>
          <w:rPr>
            <w:noProof/>
            <w:webHidden/>
          </w:rPr>
          <w:t>15</w:t>
        </w:r>
        <w:r>
          <w:rPr>
            <w:noProof/>
            <w:webHidden/>
          </w:rPr>
          <w:fldChar w:fldCharType="end"/>
        </w:r>
      </w:hyperlink>
    </w:p>
    <w:p w14:paraId="4EDCAB30" w14:textId="3D8C470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67" w:history="1">
        <w:r w:rsidRPr="005D0426">
          <w:rPr>
            <w:rStyle w:val="Hyperlink"/>
            <w:noProof/>
            <w:lang w:bidi="en-GB"/>
          </w:rPr>
          <w:t>4.7.3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Declaration Section of X-definition</w:t>
        </w:r>
        <w:r>
          <w:rPr>
            <w:noProof/>
            <w:webHidden/>
          </w:rPr>
          <w:tab/>
        </w:r>
        <w:r>
          <w:rPr>
            <w:noProof/>
            <w:webHidden/>
          </w:rPr>
          <w:fldChar w:fldCharType="begin"/>
        </w:r>
        <w:r>
          <w:rPr>
            <w:noProof/>
            <w:webHidden/>
          </w:rPr>
          <w:instrText xml:space="preserve"> PAGEREF _Toc208247367 \h </w:instrText>
        </w:r>
        <w:r>
          <w:rPr>
            <w:noProof/>
            <w:webHidden/>
          </w:rPr>
        </w:r>
        <w:r>
          <w:rPr>
            <w:noProof/>
            <w:webHidden/>
          </w:rPr>
          <w:fldChar w:fldCharType="separate"/>
        </w:r>
        <w:r>
          <w:rPr>
            <w:noProof/>
            <w:webHidden/>
          </w:rPr>
          <w:t>16</w:t>
        </w:r>
        <w:r>
          <w:rPr>
            <w:noProof/>
            <w:webHidden/>
          </w:rPr>
          <w:fldChar w:fldCharType="end"/>
        </w:r>
      </w:hyperlink>
    </w:p>
    <w:p w14:paraId="02A023E9" w14:textId="78B641E7"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68" w:history="1">
        <w:r w:rsidRPr="005D0426">
          <w:rPr>
            <w:rStyle w:val="Hyperlink"/>
            <w:noProof/>
          </w:rPr>
          <w:t>4.8</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External (Java) Methods</w:t>
        </w:r>
        <w:r>
          <w:rPr>
            <w:noProof/>
            <w:webHidden/>
          </w:rPr>
          <w:tab/>
        </w:r>
        <w:r>
          <w:rPr>
            <w:noProof/>
            <w:webHidden/>
          </w:rPr>
          <w:fldChar w:fldCharType="begin"/>
        </w:r>
        <w:r>
          <w:rPr>
            <w:noProof/>
            <w:webHidden/>
          </w:rPr>
          <w:instrText xml:space="preserve"> PAGEREF _Toc208247368 \h </w:instrText>
        </w:r>
        <w:r>
          <w:rPr>
            <w:noProof/>
            <w:webHidden/>
          </w:rPr>
        </w:r>
        <w:r>
          <w:rPr>
            <w:noProof/>
            <w:webHidden/>
          </w:rPr>
          <w:fldChar w:fldCharType="separate"/>
        </w:r>
        <w:r>
          <w:rPr>
            <w:noProof/>
            <w:webHidden/>
          </w:rPr>
          <w:t>25</w:t>
        </w:r>
        <w:r>
          <w:rPr>
            <w:noProof/>
            <w:webHidden/>
          </w:rPr>
          <w:fldChar w:fldCharType="end"/>
        </w:r>
      </w:hyperlink>
    </w:p>
    <w:p w14:paraId="548E6275" w14:textId="60696BB2"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69" w:history="1">
        <w:r w:rsidRPr="005D0426">
          <w:rPr>
            <w:rStyle w:val="Hyperlink"/>
            <w:noProof/>
            <w:lang w:bidi="en-GB"/>
          </w:rPr>
          <w:t>4.8.1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External Method with Parameter</w:t>
        </w:r>
        <w:r>
          <w:rPr>
            <w:noProof/>
            <w:webHidden/>
          </w:rPr>
          <w:tab/>
        </w:r>
        <w:r>
          <w:rPr>
            <w:noProof/>
            <w:webHidden/>
          </w:rPr>
          <w:fldChar w:fldCharType="begin"/>
        </w:r>
        <w:r>
          <w:rPr>
            <w:noProof/>
            <w:webHidden/>
          </w:rPr>
          <w:instrText xml:space="preserve"> PAGEREF _Toc208247369 \h </w:instrText>
        </w:r>
        <w:r>
          <w:rPr>
            <w:noProof/>
            <w:webHidden/>
          </w:rPr>
        </w:r>
        <w:r>
          <w:rPr>
            <w:noProof/>
            <w:webHidden/>
          </w:rPr>
          <w:fldChar w:fldCharType="separate"/>
        </w:r>
        <w:r>
          <w:rPr>
            <w:noProof/>
            <w:webHidden/>
          </w:rPr>
          <w:t>26</w:t>
        </w:r>
        <w:r>
          <w:rPr>
            <w:noProof/>
            <w:webHidden/>
          </w:rPr>
          <w:fldChar w:fldCharType="end"/>
        </w:r>
      </w:hyperlink>
    </w:p>
    <w:p w14:paraId="756400EA" w14:textId="374B532E"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0" w:history="1">
        <w:r w:rsidRPr="005D0426">
          <w:rPr>
            <w:rStyle w:val="Hyperlink"/>
            <w:noProof/>
            <w:lang w:bidi="en-GB"/>
          </w:rPr>
          <w:t>4.8.2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External Method with XXNode Parameter</w:t>
        </w:r>
        <w:r>
          <w:rPr>
            <w:noProof/>
            <w:webHidden/>
          </w:rPr>
          <w:tab/>
        </w:r>
        <w:r>
          <w:rPr>
            <w:noProof/>
            <w:webHidden/>
          </w:rPr>
          <w:fldChar w:fldCharType="begin"/>
        </w:r>
        <w:r>
          <w:rPr>
            <w:noProof/>
            <w:webHidden/>
          </w:rPr>
          <w:instrText xml:space="preserve"> PAGEREF _Toc208247370 \h </w:instrText>
        </w:r>
        <w:r>
          <w:rPr>
            <w:noProof/>
            <w:webHidden/>
          </w:rPr>
        </w:r>
        <w:r>
          <w:rPr>
            <w:noProof/>
            <w:webHidden/>
          </w:rPr>
          <w:fldChar w:fldCharType="separate"/>
        </w:r>
        <w:r>
          <w:rPr>
            <w:noProof/>
            <w:webHidden/>
          </w:rPr>
          <w:t>27</w:t>
        </w:r>
        <w:r>
          <w:rPr>
            <w:noProof/>
            <w:webHidden/>
          </w:rPr>
          <w:fldChar w:fldCharType="end"/>
        </w:r>
      </w:hyperlink>
    </w:p>
    <w:p w14:paraId="1883FCC2" w14:textId="4FBCC89F"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1" w:history="1">
        <w:r w:rsidRPr="005D0426">
          <w:rPr>
            <w:rStyle w:val="Hyperlink"/>
            <w:noProof/>
            <w:lang w:bidi="en-GB"/>
          </w:rPr>
          <w:t>4.8.3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External Method with an Array of Values</w:t>
        </w:r>
        <w:r>
          <w:rPr>
            <w:noProof/>
            <w:webHidden/>
          </w:rPr>
          <w:tab/>
        </w:r>
        <w:r>
          <w:rPr>
            <w:noProof/>
            <w:webHidden/>
          </w:rPr>
          <w:fldChar w:fldCharType="begin"/>
        </w:r>
        <w:r>
          <w:rPr>
            <w:noProof/>
            <w:webHidden/>
          </w:rPr>
          <w:instrText xml:space="preserve"> PAGEREF _Toc208247371 \h </w:instrText>
        </w:r>
        <w:r>
          <w:rPr>
            <w:noProof/>
            <w:webHidden/>
          </w:rPr>
        </w:r>
        <w:r>
          <w:rPr>
            <w:noProof/>
            <w:webHidden/>
          </w:rPr>
          <w:fldChar w:fldCharType="separate"/>
        </w:r>
        <w:r>
          <w:rPr>
            <w:noProof/>
            <w:webHidden/>
          </w:rPr>
          <w:t>28</w:t>
        </w:r>
        <w:r>
          <w:rPr>
            <w:noProof/>
            <w:webHidden/>
          </w:rPr>
          <w:fldChar w:fldCharType="end"/>
        </w:r>
      </w:hyperlink>
    </w:p>
    <w:p w14:paraId="1A8459BF" w14:textId="1EDFE5C5"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72" w:history="1">
        <w:r w:rsidRPr="005D0426">
          <w:rPr>
            <w:rStyle w:val="Hyperlink"/>
            <w:noProof/>
          </w:rPr>
          <w:t>4.9</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Declaration of X-script Methods</w:t>
        </w:r>
        <w:r>
          <w:rPr>
            <w:noProof/>
            <w:webHidden/>
          </w:rPr>
          <w:tab/>
        </w:r>
        <w:r>
          <w:rPr>
            <w:noProof/>
            <w:webHidden/>
          </w:rPr>
          <w:fldChar w:fldCharType="begin"/>
        </w:r>
        <w:r>
          <w:rPr>
            <w:noProof/>
            <w:webHidden/>
          </w:rPr>
          <w:instrText xml:space="preserve"> PAGEREF _Toc208247372 \h </w:instrText>
        </w:r>
        <w:r>
          <w:rPr>
            <w:noProof/>
            <w:webHidden/>
          </w:rPr>
        </w:r>
        <w:r>
          <w:rPr>
            <w:noProof/>
            <w:webHidden/>
          </w:rPr>
          <w:fldChar w:fldCharType="separate"/>
        </w:r>
        <w:r>
          <w:rPr>
            <w:noProof/>
            <w:webHidden/>
          </w:rPr>
          <w:t>28</w:t>
        </w:r>
        <w:r>
          <w:rPr>
            <w:noProof/>
            <w:webHidden/>
          </w:rPr>
          <w:fldChar w:fldCharType="end"/>
        </w:r>
      </w:hyperlink>
    </w:p>
    <w:p w14:paraId="6273C1DC" w14:textId="26C1CB1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3" w:history="1">
        <w:r w:rsidRPr="005D0426">
          <w:rPr>
            <w:rStyle w:val="Hyperlink"/>
            <w:noProof/>
            <w:lang w:bidi="en-GB"/>
          </w:rPr>
          <w:t>4.9.1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Methods without Parameter</w:t>
        </w:r>
        <w:r>
          <w:rPr>
            <w:noProof/>
            <w:webHidden/>
          </w:rPr>
          <w:tab/>
        </w:r>
        <w:r>
          <w:rPr>
            <w:noProof/>
            <w:webHidden/>
          </w:rPr>
          <w:fldChar w:fldCharType="begin"/>
        </w:r>
        <w:r>
          <w:rPr>
            <w:noProof/>
            <w:webHidden/>
          </w:rPr>
          <w:instrText xml:space="preserve"> PAGEREF _Toc208247373 \h </w:instrText>
        </w:r>
        <w:r>
          <w:rPr>
            <w:noProof/>
            <w:webHidden/>
          </w:rPr>
        </w:r>
        <w:r>
          <w:rPr>
            <w:noProof/>
            <w:webHidden/>
          </w:rPr>
          <w:fldChar w:fldCharType="separate"/>
        </w:r>
        <w:r>
          <w:rPr>
            <w:noProof/>
            <w:webHidden/>
          </w:rPr>
          <w:t>29</w:t>
        </w:r>
        <w:r>
          <w:rPr>
            <w:noProof/>
            <w:webHidden/>
          </w:rPr>
          <w:fldChar w:fldCharType="end"/>
        </w:r>
      </w:hyperlink>
    </w:p>
    <w:p w14:paraId="0DE10E16" w14:textId="6FDFAECF"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4" w:history="1">
        <w:r w:rsidRPr="005D0426">
          <w:rPr>
            <w:rStyle w:val="Hyperlink"/>
            <w:noProof/>
            <w:lang w:bidi="en-GB"/>
          </w:rPr>
          <w:t>4.9.2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Methods with Parameter</w:t>
        </w:r>
        <w:r>
          <w:rPr>
            <w:noProof/>
            <w:webHidden/>
          </w:rPr>
          <w:tab/>
        </w:r>
        <w:r>
          <w:rPr>
            <w:noProof/>
            <w:webHidden/>
          </w:rPr>
          <w:fldChar w:fldCharType="begin"/>
        </w:r>
        <w:r>
          <w:rPr>
            <w:noProof/>
            <w:webHidden/>
          </w:rPr>
          <w:instrText xml:space="preserve"> PAGEREF _Toc208247374 \h </w:instrText>
        </w:r>
        <w:r>
          <w:rPr>
            <w:noProof/>
            <w:webHidden/>
          </w:rPr>
        </w:r>
        <w:r>
          <w:rPr>
            <w:noProof/>
            <w:webHidden/>
          </w:rPr>
          <w:fldChar w:fldCharType="separate"/>
        </w:r>
        <w:r>
          <w:rPr>
            <w:noProof/>
            <w:webHidden/>
          </w:rPr>
          <w:t>29</w:t>
        </w:r>
        <w:r>
          <w:rPr>
            <w:noProof/>
            <w:webHidden/>
          </w:rPr>
          <w:fldChar w:fldCharType="end"/>
        </w:r>
      </w:hyperlink>
    </w:p>
    <w:p w14:paraId="0DE60A75" w14:textId="4C8C4B95"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5" w:history="1">
        <w:r w:rsidRPr="005D0426">
          <w:rPr>
            <w:rStyle w:val="Hyperlink"/>
            <w:noProof/>
            <w:lang w:bidi="en-GB"/>
          </w:rPr>
          <w:t>4.9.3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Value of Attribute or Text Node in the X-script</w:t>
        </w:r>
        <w:r>
          <w:rPr>
            <w:noProof/>
            <w:webHidden/>
          </w:rPr>
          <w:tab/>
        </w:r>
        <w:r>
          <w:rPr>
            <w:noProof/>
            <w:webHidden/>
          </w:rPr>
          <w:fldChar w:fldCharType="begin"/>
        </w:r>
        <w:r>
          <w:rPr>
            <w:noProof/>
            <w:webHidden/>
          </w:rPr>
          <w:instrText xml:space="preserve"> PAGEREF _Toc208247375 \h </w:instrText>
        </w:r>
        <w:r>
          <w:rPr>
            <w:noProof/>
            <w:webHidden/>
          </w:rPr>
        </w:r>
        <w:r>
          <w:rPr>
            <w:noProof/>
            <w:webHidden/>
          </w:rPr>
          <w:fldChar w:fldCharType="separate"/>
        </w:r>
        <w:r>
          <w:rPr>
            <w:noProof/>
            <w:webHidden/>
          </w:rPr>
          <w:t>29</w:t>
        </w:r>
        <w:r>
          <w:rPr>
            <w:noProof/>
            <w:webHidden/>
          </w:rPr>
          <w:fldChar w:fldCharType="end"/>
        </w:r>
      </w:hyperlink>
    </w:p>
    <w:p w14:paraId="4D2BE147" w14:textId="51DCBB6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76" w:history="1">
        <w:r w:rsidRPr="005D0426">
          <w:rPr>
            <w:rStyle w:val="Hyperlink"/>
            <w:noProof/>
          </w:rPr>
          <w:t>4.10</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User-defined Methods for Checking Data Types</w:t>
        </w:r>
        <w:r>
          <w:rPr>
            <w:noProof/>
            <w:webHidden/>
          </w:rPr>
          <w:tab/>
        </w:r>
        <w:r>
          <w:rPr>
            <w:noProof/>
            <w:webHidden/>
          </w:rPr>
          <w:fldChar w:fldCharType="begin"/>
        </w:r>
        <w:r>
          <w:rPr>
            <w:noProof/>
            <w:webHidden/>
          </w:rPr>
          <w:instrText xml:space="preserve"> PAGEREF _Toc208247376 \h </w:instrText>
        </w:r>
        <w:r>
          <w:rPr>
            <w:noProof/>
            <w:webHidden/>
          </w:rPr>
        </w:r>
        <w:r>
          <w:rPr>
            <w:noProof/>
            <w:webHidden/>
          </w:rPr>
          <w:fldChar w:fldCharType="separate"/>
        </w:r>
        <w:r>
          <w:rPr>
            <w:noProof/>
            <w:webHidden/>
          </w:rPr>
          <w:t>30</w:t>
        </w:r>
        <w:r>
          <w:rPr>
            <w:noProof/>
            <w:webHidden/>
          </w:rPr>
          <w:fldChar w:fldCharType="end"/>
        </w:r>
      </w:hyperlink>
    </w:p>
    <w:p w14:paraId="276E322B" w14:textId="518C56C4"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7" w:history="1">
        <w:r w:rsidRPr="005D0426">
          <w:rPr>
            <w:rStyle w:val="Hyperlink"/>
            <w:noProof/>
            <w:lang w:bidi="en-GB"/>
          </w:rPr>
          <w:t>4.10.1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Unique Value of Attribute or Text Node</w:t>
        </w:r>
        <w:r>
          <w:rPr>
            <w:noProof/>
            <w:webHidden/>
          </w:rPr>
          <w:tab/>
        </w:r>
        <w:r>
          <w:rPr>
            <w:noProof/>
            <w:webHidden/>
          </w:rPr>
          <w:fldChar w:fldCharType="begin"/>
        </w:r>
        <w:r>
          <w:rPr>
            <w:noProof/>
            <w:webHidden/>
          </w:rPr>
          <w:instrText xml:space="preserve"> PAGEREF _Toc208247377 \h </w:instrText>
        </w:r>
        <w:r>
          <w:rPr>
            <w:noProof/>
            <w:webHidden/>
          </w:rPr>
        </w:r>
        <w:r>
          <w:rPr>
            <w:noProof/>
            <w:webHidden/>
          </w:rPr>
          <w:fldChar w:fldCharType="separate"/>
        </w:r>
        <w:r>
          <w:rPr>
            <w:noProof/>
            <w:webHidden/>
          </w:rPr>
          <w:t>31</w:t>
        </w:r>
        <w:r>
          <w:rPr>
            <w:noProof/>
            <w:webHidden/>
          </w:rPr>
          <w:fldChar w:fldCharType="end"/>
        </w:r>
      </w:hyperlink>
    </w:p>
    <w:p w14:paraId="49875923" w14:textId="0BB3A539"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8" w:history="1">
        <w:r w:rsidRPr="005D0426">
          <w:rPr>
            <w:rStyle w:val="Hyperlink"/>
            <w:noProof/>
            <w:lang w:bidi="en-GB"/>
          </w:rPr>
          <w:t>4.10.2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Unique Values Table with Multiple Items Key</w:t>
        </w:r>
        <w:r>
          <w:rPr>
            <w:noProof/>
            <w:webHidden/>
          </w:rPr>
          <w:tab/>
        </w:r>
        <w:r>
          <w:rPr>
            <w:noProof/>
            <w:webHidden/>
          </w:rPr>
          <w:fldChar w:fldCharType="begin"/>
        </w:r>
        <w:r>
          <w:rPr>
            <w:noProof/>
            <w:webHidden/>
          </w:rPr>
          <w:instrText xml:space="preserve"> PAGEREF _Toc208247378 \h </w:instrText>
        </w:r>
        <w:r>
          <w:rPr>
            <w:noProof/>
            <w:webHidden/>
          </w:rPr>
        </w:r>
        <w:r>
          <w:rPr>
            <w:noProof/>
            <w:webHidden/>
          </w:rPr>
          <w:fldChar w:fldCharType="separate"/>
        </w:r>
        <w:r>
          <w:rPr>
            <w:noProof/>
            <w:webHidden/>
          </w:rPr>
          <w:t>33</w:t>
        </w:r>
        <w:r>
          <w:rPr>
            <w:noProof/>
            <w:webHidden/>
          </w:rPr>
          <w:fldChar w:fldCharType="end"/>
        </w:r>
      </w:hyperlink>
    </w:p>
    <w:p w14:paraId="6873726C" w14:textId="03CEBBE8"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79" w:history="1">
        <w:r w:rsidRPr="005D0426">
          <w:rPr>
            <w:rStyle w:val="Hyperlink"/>
            <w:noProof/>
            <w:lang w:bidi="en-GB"/>
          </w:rPr>
          <w:t>4.10.3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Nested Key</w:t>
        </w:r>
        <w:r>
          <w:rPr>
            <w:noProof/>
            <w:webHidden/>
          </w:rPr>
          <w:tab/>
        </w:r>
        <w:r>
          <w:rPr>
            <w:noProof/>
            <w:webHidden/>
          </w:rPr>
          <w:fldChar w:fldCharType="begin"/>
        </w:r>
        <w:r>
          <w:rPr>
            <w:noProof/>
            <w:webHidden/>
          </w:rPr>
          <w:instrText xml:space="preserve"> PAGEREF _Toc208247379 \h </w:instrText>
        </w:r>
        <w:r>
          <w:rPr>
            <w:noProof/>
            <w:webHidden/>
          </w:rPr>
        </w:r>
        <w:r>
          <w:rPr>
            <w:noProof/>
            <w:webHidden/>
          </w:rPr>
          <w:fldChar w:fldCharType="separate"/>
        </w:r>
        <w:r>
          <w:rPr>
            <w:noProof/>
            <w:webHidden/>
          </w:rPr>
          <w:t>35</w:t>
        </w:r>
        <w:r>
          <w:rPr>
            <w:noProof/>
            <w:webHidden/>
          </w:rPr>
          <w:fldChar w:fldCharType="end"/>
        </w:r>
      </w:hyperlink>
    </w:p>
    <w:p w14:paraId="2FF989DA" w14:textId="29F06C76"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80" w:history="1">
        <w:r w:rsidRPr="005D0426">
          <w:rPr>
            <w:rStyle w:val="Hyperlink"/>
            <w:noProof/>
          </w:rPr>
          <w:t>4.11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Group Specifications</w:t>
        </w:r>
        <w:r>
          <w:rPr>
            <w:noProof/>
            <w:webHidden/>
          </w:rPr>
          <w:tab/>
        </w:r>
        <w:r>
          <w:rPr>
            <w:noProof/>
            <w:webHidden/>
          </w:rPr>
          <w:fldChar w:fldCharType="begin"/>
        </w:r>
        <w:r>
          <w:rPr>
            <w:noProof/>
            <w:webHidden/>
          </w:rPr>
          <w:instrText xml:space="preserve"> PAGEREF _Toc208247380 \h </w:instrText>
        </w:r>
        <w:r>
          <w:rPr>
            <w:noProof/>
            <w:webHidden/>
          </w:rPr>
        </w:r>
        <w:r>
          <w:rPr>
            <w:noProof/>
            <w:webHidden/>
          </w:rPr>
          <w:fldChar w:fldCharType="separate"/>
        </w:r>
        <w:r>
          <w:rPr>
            <w:noProof/>
            <w:webHidden/>
          </w:rPr>
          <w:t>36</w:t>
        </w:r>
        <w:r>
          <w:rPr>
            <w:noProof/>
            <w:webHidden/>
          </w:rPr>
          <w:fldChar w:fldCharType="end"/>
        </w:r>
      </w:hyperlink>
    </w:p>
    <w:p w14:paraId="132A4A43" w14:textId="7AB1964F"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81" w:history="1">
        <w:r w:rsidRPr="005D0426">
          <w:rPr>
            <w:rStyle w:val="Hyperlink"/>
            <w:noProof/>
            <w:lang w:bidi="en-GB"/>
          </w:rPr>
          <w:t>4.11.1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Strict Order of Group Items (xd:sequence)</w:t>
        </w:r>
        <w:r>
          <w:rPr>
            <w:noProof/>
            <w:webHidden/>
          </w:rPr>
          <w:tab/>
        </w:r>
        <w:r>
          <w:rPr>
            <w:noProof/>
            <w:webHidden/>
          </w:rPr>
          <w:fldChar w:fldCharType="begin"/>
        </w:r>
        <w:r>
          <w:rPr>
            <w:noProof/>
            <w:webHidden/>
          </w:rPr>
          <w:instrText xml:space="preserve"> PAGEREF _Toc208247381 \h </w:instrText>
        </w:r>
        <w:r>
          <w:rPr>
            <w:noProof/>
            <w:webHidden/>
          </w:rPr>
        </w:r>
        <w:r>
          <w:rPr>
            <w:noProof/>
            <w:webHidden/>
          </w:rPr>
          <w:fldChar w:fldCharType="separate"/>
        </w:r>
        <w:r>
          <w:rPr>
            <w:noProof/>
            <w:webHidden/>
          </w:rPr>
          <w:t>36</w:t>
        </w:r>
        <w:r>
          <w:rPr>
            <w:noProof/>
            <w:webHidden/>
          </w:rPr>
          <w:fldChar w:fldCharType="end"/>
        </w:r>
      </w:hyperlink>
    </w:p>
    <w:p w14:paraId="586FAC8D" w14:textId="7BD00E9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82" w:history="1">
        <w:r w:rsidRPr="005D0426">
          <w:rPr>
            <w:rStyle w:val="Hyperlink"/>
            <w:noProof/>
            <w:lang w:bidi="en-GB"/>
          </w:rPr>
          <w:t>4.11.2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Arbitrary Order of Group Items (xd:mixed)</w:t>
        </w:r>
        <w:r>
          <w:rPr>
            <w:noProof/>
            <w:webHidden/>
          </w:rPr>
          <w:tab/>
        </w:r>
        <w:r>
          <w:rPr>
            <w:noProof/>
            <w:webHidden/>
          </w:rPr>
          <w:fldChar w:fldCharType="begin"/>
        </w:r>
        <w:r>
          <w:rPr>
            <w:noProof/>
            <w:webHidden/>
          </w:rPr>
          <w:instrText xml:space="preserve"> PAGEREF _Toc208247382 \h </w:instrText>
        </w:r>
        <w:r>
          <w:rPr>
            <w:noProof/>
            <w:webHidden/>
          </w:rPr>
        </w:r>
        <w:r>
          <w:rPr>
            <w:noProof/>
            <w:webHidden/>
          </w:rPr>
          <w:fldChar w:fldCharType="separate"/>
        </w:r>
        <w:r>
          <w:rPr>
            <w:noProof/>
            <w:webHidden/>
          </w:rPr>
          <w:t>37</w:t>
        </w:r>
        <w:r>
          <w:rPr>
            <w:noProof/>
            <w:webHidden/>
          </w:rPr>
          <w:fldChar w:fldCharType="end"/>
        </w:r>
      </w:hyperlink>
    </w:p>
    <w:p w14:paraId="4F3B909D" w14:textId="588D9BFA"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83" w:history="1">
        <w:r w:rsidRPr="005D0426">
          <w:rPr>
            <w:rStyle w:val="Hyperlink"/>
            <w:noProof/>
            <w:lang w:bidi="en-GB"/>
          </w:rPr>
          <w:t>4.11.3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Selection of Item from a Group  (xd:choice)</w:t>
        </w:r>
        <w:r>
          <w:rPr>
            <w:noProof/>
            <w:webHidden/>
          </w:rPr>
          <w:tab/>
        </w:r>
        <w:r>
          <w:rPr>
            <w:noProof/>
            <w:webHidden/>
          </w:rPr>
          <w:fldChar w:fldCharType="begin"/>
        </w:r>
        <w:r>
          <w:rPr>
            <w:noProof/>
            <w:webHidden/>
          </w:rPr>
          <w:instrText xml:space="preserve"> PAGEREF _Toc208247383 \h </w:instrText>
        </w:r>
        <w:r>
          <w:rPr>
            <w:noProof/>
            <w:webHidden/>
          </w:rPr>
        </w:r>
        <w:r>
          <w:rPr>
            <w:noProof/>
            <w:webHidden/>
          </w:rPr>
          <w:fldChar w:fldCharType="separate"/>
        </w:r>
        <w:r>
          <w:rPr>
            <w:noProof/>
            <w:webHidden/>
          </w:rPr>
          <w:t>37</w:t>
        </w:r>
        <w:r>
          <w:rPr>
            <w:noProof/>
            <w:webHidden/>
          </w:rPr>
          <w:fldChar w:fldCharType="end"/>
        </w:r>
      </w:hyperlink>
    </w:p>
    <w:p w14:paraId="3B27A663" w14:textId="2C806158"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84" w:history="1">
        <w:r w:rsidRPr="005D0426">
          <w:rPr>
            <w:rStyle w:val="Hyperlink"/>
            <w:noProof/>
            <w:lang w:bidi="en-GB"/>
          </w:rPr>
          <w:t>4.11.4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Selection with Action "match"</w:t>
        </w:r>
        <w:r>
          <w:rPr>
            <w:noProof/>
            <w:webHidden/>
          </w:rPr>
          <w:tab/>
        </w:r>
        <w:r>
          <w:rPr>
            <w:noProof/>
            <w:webHidden/>
          </w:rPr>
          <w:fldChar w:fldCharType="begin"/>
        </w:r>
        <w:r>
          <w:rPr>
            <w:noProof/>
            <w:webHidden/>
          </w:rPr>
          <w:instrText xml:space="preserve"> PAGEREF _Toc208247384 \h </w:instrText>
        </w:r>
        <w:r>
          <w:rPr>
            <w:noProof/>
            <w:webHidden/>
          </w:rPr>
        </w:r>
        <w:r>
          <w:rPr>
            <w:noProof/>
            <w:webHidden/>
          </w:rPr>
          <w:fldChar w:fldCharType="separate"/>
        </w:r>
        <w:r>
          <w:rPr>
            <w:noProof/>
            <w:webHidden/>
          </w:rPr>
          <w:t>38</w:t>
        </w:r>
        <w:r>
          <w:rPr>
            <w:noProof/>
            <w:webHidden/>
          </w:rPr>
          <w:fldChar w:fldCharType="end"/>
        </w:r>
      </w:hyperlink>
    </w:p>
    <w:p w14:paraId="7B26E526" w14:textId="64F0AC7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85" w:history="1">
        <w:r w:rsidRPr="005D0426">
          <w:rPr>
            <w:rStyle w:val="Hyperlink"/>
            <w:noProof/>
            <w:lang w:bidi="en-GB"/>
          </w:rPr>
          <w:t>4.11.5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Groups with Text Node</w:t>
        </w:r>
        <w:r>
          <w:rPr>
            <w:noProof/>
            <w:webHidden/>
          </w:rPr>
          <w:tab/>
        </w:r>
        <w:r>
          <w:rPr>
            <w:noProof/>
            <w:webHidden/>
          </w:rPr>
          <w:fldChar w:fldCharType="begin"/>
        </w:r>
        <w:r>
          <w:rPr>
            <w:noProof/>
            <w:webHidden/>
          </w:rPr>
          <w:instrText xml:space="preserve"> PAGEREF _Toc208247385 \h </w:instrText>
        </w:r>
        <w:r>
          <w:rPr>
            <w:noProof/>
            <w:webHidden/>
          </w:rPr>
        </w:r>
        <w:r>
          <w:rPr>
            <w:noProof/>
            <w:webHidden/>
          </w:rPr>
          <w:fldChar w:fldCharType="separate"/>
        </w:r>
        <w:r>
          <w:rPr>
            <w:noProof/>
            <w:webHidden/>
          </w:rPr>
          <w:t>39</w:t>
        </w:r>
        <w:r>
          <w:rPr>
            <w:noProof/>
            <w:webHidden/>
          </w:rPr>
          <w:fldChar w:fldCharType="end"/>
        </w:r>
      </w:hyperlink>
    </w:p>
    <w:p w14:paraId="1E31E40F" w14:textId="29947799"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86" w:history="1">
        <w:r w:rsidRPr="005D0426">
          <w:rPr>
            <w:rStyle w:val="Hyperlink"/>
            <w:noProof/>
            <w:lang w:bidi="en-GB"/>
          </w:rPr>
          <w:t>4.11.6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"Named" Group as Model and Reference to Group.</w:t>
        </w:r>
        <w:r>
          <w:rPr>
            <w:noProof/>
            <w:webHidden/>
          </w:rPr>
          <w:tab/>
        </w:r>
        <w:r>
          <w:rPr>
            <w:noProof/>
            <w:webHidden/>
          </w:rPr>
          <w:fldChar w:fldCharType="begin"/>
        </w:r>
        <w:r>
          <w:rPr>
            <w:noProof/>
            <w:webHidden/>
          </w:rPr>
          <w:instrText xml:space="preserve"> PAGEREF _Toc208247386 \h </w:instrText>
        </w:r>
        <w:r>
          <w:rPr>
            <w:noProof/>
            <w:webHidden/>
          </w:rPr>
        </w:r>
        <w:r>
          <w:rPr>
            <w:noProof/>
            <w:webHidden/>
          </w:rPr>
          <w:fldChar w:fldCharType="separate"/>
        </w:r>
        <w:r>
          <w:rPr>
            <w:noProof/>
            <w:webHidden/>
          </w:rPr>
          <w:t>40</w:t>
        </w:r>
        <w:r>
          <w:rPr>
            <w:noProof/>
            <w:webHidden/>
          </w:rPr>
          <w:fldChar w:fldCharType="end"/>
        </w:r>
      </w:hyperlink>
    </w:p>
    <w:p w14:paraId="7B06D3A9" w14:textId="4F7A9AE8"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87" w:history="1">
        <w:r w:rsidRPr="005D0426">
          <w:rPr>
            <w:rStyle w:val="Hyperlink"/>
            <w:noProof/>
            <w:lang w:bidi="en-GB"/>
          </w:rPr>
          <w:t>4.11.7</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Events and events of groups</w:t>
        </w:r>
        <w:r>
          <w:rPr>
            <w:noProof/>
            <w:webHidden/>
          </w:rPr>
          <w:tab/>
        </w:r>
        <w:r>
          <w:rPr>
            <w:noProof/>
            <w:webHidden/>
          </w:rPr>
          <w:fldChar w:fldCharType="begin"/>
        </w:r>
        <w:r>
          <w:rPr>
            <w:noProof/>
            <w:webHidden/>
          </w:rPr>
          <w:instrText xml:space="preserve"> PAGEREF _Toc208247387 \h </w:instrText>
        </w:r>
        <w:r>
          <w:rPr>
            <w:noProof/>
            <w:webHidden/>
          </w:rPr>
        </w:r>
        <w:r>
          <w:rPr>
            <w:noProof/>
            <w:webHidden/>
          </w:rPr>
          <w:fldChar w:fldCharType="separate"/>
        </w:r>
        <w:r>
          <w:rPr>
            <w:noProof/>
            <w:webHidden/>
          </w:rPr>
          <w:t>40</w:t>
        </w:r>
        <w:r>
          <w:rPr>
            <w:noProof/>
            <w:webHidden/>
          </w:rPr>
          <w:fldChar w:fldCharType="end"/>
        </w:r>
      </w:hyperlink>
    </w:p>
    <w:p w14:paraId="4FF2EDC9" w14:textId="5F81730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88" w:history="1">
        <w:r w:rsidRPr="005D0426">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XML Namespace in Models</w:t>
        </w:r>
        <w:r>
          <w:rPr>
            <w:noProof/>
            <w:webHidden/>
          </w:rPr>
          <w:tab/>
        </w:r>
        <w:r>
          <w:rPr>
            <w:noProof/>
            <w:webHidden/>
          </w:rPr>
          <w:fldChar w:fldCharType="begin"/>
        </w:r>
        <w:r>
          <w:rPr>
            <w:noProof/>
            <w:webHidden/>
          </w:rPr>
          <w:instrText xml:space="preserve"> PAGEREF _Toc208247388 \h </w:instrText>
        </w:r>
        <w:r>
          <w:rPr>
            <w:noProof/>
            <w:webHidden/>
          </w:rPr>
        </w:r>
        <w:r>
          <w:rPr>
            <w:noProof/>
            <w:webHidden/>
          </w:rPr>
          <w:fldChar w:fldCharType="separate"/>
        </w:r>
        <w:r>
          <w:rPr>
            <w:noProof/>
            <w:webHidden/>
          </w:rPr>
          <w:t>40</w:t>
        </w:r>
        <w:r>
          <w:rPr>
            <w:noProof/>
            <w:webHidden/>
          </w:rPr>
          <w:fldChar w:fldCharType="end"/>
        </w:r>
      </w:hyperlink>
    </w:p>
    <w:p w14:paraId="3599075F" w14:textId="4C26836E"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389" w:history="1">
        <w:r w:rsidRPr="005D0426">
          <w:rPr>
            <w:rStyle w:val="Hyperlink"/>
            <w:noProof/>
          </w:rPr>
          <w:t>5</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Types of Values and Objects in X-script</w:t>
        </w:r>
        <w:r>
          <w:rPr>
            <w:noProof/>
            <w:webHidden/>
          </w:rPr>
          <w:tab/>
        </w:r>
        <w:r>
          <w:rPr>
            <w:noProof/>
            <w:webHidden/>
          </w:rPr>
          <w:fldChar w:fldCharType="begin"/>
        </w:r>
        <w:r>
          <w:rPr>
            <w:noProof/>
            <w:webHidden/>
          </w:rPr>
          <w:instrText xml:space="preserve"> PAGEREF _Toc208247389 \h </w:instrText>
        </w:r>
        <w:r>
          <w:rPr>
            <w:noProof/>
            <w:webHidden/>
          </w:rPr>
        </w:r>
        <w:r>
          <w:rPr>
            <w:noProof/>
            <w:webHidden/>
          </w:rPr>
          <w:fldChar w:fldCharType="separate"/>
        </w:r>
        <w:r>
          <w:rPr>
            <w:noProof/>
            <w:webHidden/>
          </w:rPr>
          <w:t>42</w:t>
        </w:r>
        <w:r>
          <w:rPr>
            <w:noProof/>
            <w:webHidden/>
          </w:rPr>
          <w:fldChar w:fldCharType="end"/>
        </w:r>
      </w:hyperlink>
    </w:p>
    <w:p w14:paraId="4ABC88B3" w14:textId="483F654C"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90" w:history="1">
        <w:r w:rsidRPr="005D0426">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Basic Types of Values</w:t>
        </w:r>
        <w:r>
          <w:rPr>
            <w:noProof/>
            <w:webHidden/>
          </w:rPr>
          <w:tab/>
        </w:r>
        <w:r>
          <w:rPr>
            <w:noProof/>
            <w:webHidden/>
          </w:rPr>
          <w:fldChar w:fldCharType="begin"/>
        </w:r>
        <w:r>
          <w:rPr>
            <w:noProof/>
            <w:webHidden/>
          </w:rPr>
          <w:instrText xml:space="preserve"> PAGEREF _Toc208247390 \h </w:instrText>
        </w:r>
        <w:r>
          <w:rPr>
            <w:noProof/>
            <w:webHidden/>
          </w:rPr>
        </w:r>
        <w:r>
          <w:rPr>
            <w:noProof/>
            <w:webHidden/>
          </w:rPr>
          <w:fldChar w:fldCharType="separate"/>
        </w:r>
        <w:r>
          <w:rPr>
            <w:noProof/>
            <w:webHidden/>
          </w:rPr>
          <w:t>42</w:t>
        </w:r>
        <w:r>
          <w:rPr>
            <w:noProof/>
            <w:webHidden/>
          </w:rPr>
          <w:fldChar w:fldCharType="end"/>
        </w:r>
      </w:hyperlink>
    </w:p>
    <w:p w14:paraId="3DD515EA" w14:textId="6C9C971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91" w:history="1">
        <w:r w:rsidRPr="005D0426">
          <w:rPr>
            <w:rStyle w:val="Hyperlink"/>
            <w:noProof/>
          </w:rPr>
          <w:t>5.2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ParseResult16.7.14</w:t>
        </w:r>
        <w:r>
          <w:rPr>
            <w:noProof/>
            <w:webHidden/>
          </w:rPr>
          <w:tab/>
        </w:r>
        <w:r>
          <w:rPr>
            <w:noProof/>
            <w:webHidden/>
          </w:rPr>
          <w:fldChar w:fldCharType="begin"/>
        </w:r>
        <w:r>
          <w:rPr>
            <w:noProof/>
            <w:webHidden/>
          </w:rPr>
          <w:instrText xml:space="preserve"> PAGEREF _Toc208247391 \h </w:instrText>
        </w:r>
        <w:r>
          <w:rPr>
            <w:noProof/>
            <w:webHidden/>
          </w:rPr>
        </w:r>
        <w:r>
          <w:rPr>
            <w:noProof/>
            <w:webHidden/>
          </w:rPr>
          <w:fldChar w:fldCharType="separate"/>
        </w:r>
        <w:r>
          <w:rPr>
            <w:noProof/>
            <w:webHidden/>
          </w:rPr>
          <w:t>43</w:t>
        </w:r>
        <w:r>
          <w:rPr>
            <w:noProof/>
            <w:webHidden/>
          </w:rPr>
          <w:fldChar w:fldCharType="end"/>
        </w:r>
      </w:hyperlink>
    </w:p>
    <w:p w14:paraId="32B69883" w14:textId="7F861D19"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92" w:history="1">
        <w:r w:rsidRPr="005D0426">
          <w:rPr>
            <w:rStyle w:val="Hyperlink"/>
            <w:noProof/>
          </w:rPr>
          <w:t>5.3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Reference to the Attribute of the Current Element</w:t>
        </w:r>
        <w:r>
          <w:rPr>
            <w:noProof/>
            <w:webHidden/>
          </w:rPr>
          <w:tab/>
        </w:r>
        <w:r>
          <w:rPr>
            <w:noProof/>
            <w:webHidden/>
          </w:rPr>
          <w:fldChar w:fldCharType="begin"/>
        </w:r>
        <w:r>
          <w:rPr>
            <w:noProof/>
            <w:webHidden/>
          </w:rPr>
          <w:instrText xml:space="preserve"> PAGEREF _Toc208247392 \h </w:instrText>
        </w:r>
        <w:r>
          <w:rPr>
            <w:noProof/>
            <w:webHidden/>
          </w:rPr>
        </w:r>
        <w:r>
          <w:rPr>
            <w:noProof/>
            <w:webHidden/>
          </w:rPr>
          <w:fldChar w:fldCharType="separate"/>
        </w:r>
        <w:r>
          <w:rPr>
            <w:noProof/>
            <w:webHidden/>
          </w:rPr>
          <w:t>44</w:t>
        </w:r>
        <w:r>
          <w:rPr>
            <w:noProof/>
            <w:webHidden/>
          </w:rPr>
          <w:fldChar w:fldCharType="end"/>
        </w:r>
      </w:hyperlink>
    </w:p>
    <w:p w14:paraId="22059FA6" w14:textId="31E6D995"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93" w:history="1">
        <w:r w:rsidRPr="005D0426">
          <w:rPr>
            <w:rStyle w:val="Hyperlink"/>
            <w:noProof/>
          </w:rPr>
          <w:t>5.4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Named Value</w:t>
        </w:r>
        <w:r>
          <w:rPr>
            <w:noProof/>
            <w:webHidden/>
          </w:rPr>
          <w:tab/>
        </w:r>
        <w:r>
          <w:rPr>
            <w:noProof/>
            <w:webHidden/>
          </w:rPr>
          <w:fldChar w:fldCharType="begin"/>
        </w:r>
        <w:r>
          <w:rPr>
            <w:noProof/>
            <w:webHidden/>
          </w:rPr>
          <w:instrText xml:space="preserve"> PAGEREF _Toc208247393 \h </w:instrText>
        </w:r>
        <w:r>
          <w:rPr>
            <w:noProof/>
            <w:webHidden/>
          </w:rPr>
        </w:r>
        <w:r>
          <w:rPr>
            <w:noProof/>
            <w:webHidden/>
          </w:rPr>
          <w:fldChar w:fldCharType="separate"/>
        </w:r>
        <w:r>
          <w:rPr>
            <w:noProof/>
            <w:webHidden/>
          </w:rPr>
          <w:t>44</w:t>
        </w:r>
        <w:r>
          <w:rPr>
            <w:noProof/>
            <w:webHidden/>
          </w:rPr>
          <w:fldChar w:fldCharType="end"/>
        </w:r>
      </w:hyperlink>
    </w:p>
    <w:p w14:paraId="4CCA76C6" w14:textId="31CC64E6"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94" w:history="1">
        <w:r w:rsidRPr="005D0426">
          <w:rPr>
            <w:rStyle w:val="Hyperlink"/>
            <w:noProof/>
          </w:rPr>
          <w:t>5.5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Container</w:t>
        </w:r>
        <w:r>
          <w:rPr>
            <w:noProof/>
            <w:webHidden/>
          </w:rPr>
          <w:tab/>
        </w:r>
        <w:r>
          <w:rPr>
            <w:noProof/>
            <w:webHidden/>
          </w:rPr>
          <w:fldChar w:fldCharType="begin"/>
        </w:r>
        <w:r>
          <w:rPr>
            <w:noProof/>
            <w:webHidden/>
          </w:rPr>
          <w:instrText xml:space="preserve"> PAGEREF _Toc208247394 \h </w:instrText>
        </w:r>
        <w:r>
          <w:rPr>
            <w:noProof/>
            <w:webHidden/>
          </w:rPr>
        </w:r>
        <w:r>
          <w:rPr>
            <w:noProof/>
            <w:webHidden/>
          </w:rPr>
          <w:fldChar w:fldCharType="separate"/>
        </w:r>
        <w:r>
          <w:rPr>
            <w:noProof/>
            <w:webHidden/>
          </w:rPr>
          <w:t>44</w:t>
        </w:r>
        <w:r>
          <w:rPr>
            <w:noProof/>
            <w:webHidden/>
          </w:rPr>
          <w:fldChar w:fldCharType="end"/>
        </w:r>
      </w:hyperlink>
    </w:p>
    <w:p w14:paraId="0E3B711C" w14:textId="1A14711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95" w:history="1">
        <w:r w:rsidRPr="005D0426">
          <w:rPr>
            <w:rStyle w:val="Hyperlink"/>
            <w:noProof/>
            <w:lang w:bidi="en-GB"/>
          </w:rPr>
          <w:t>5.5.1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Working with the Container in X-script.</w:t>
        </w:r>
        <w:r>
          <w:rPr>
            <w:noProof/>
            <w:webHidden/>
          </w:rPr>
          <w:tab/>
        </w:r>
        <w:r>
          <w:rPr>
            <w:noProof/>
            <w:webHidden/>
          </w:rPr>
          <w:fldChar w:fldCharType="begin"/>
        </w:r>
        <w:r>
          <w:rPr>
            <w:noProof/>
            <w:webHidden/>
          </w:rPr>
          <w:instrText xml:space="preserve"> PAGEREF _Toc208247395 \h </w:instrText>
        </w:r>
        <w:r>
          <w:rPr>
            <w:noProof/>
            <w:webHidden/>
          </w:rPr>
        </w:r>
        <w:r>
          <w:rPr>
            <w:noProof/>
            <w:webHidden/>
          </w:rPr>
          <w:fldChar w:fldCharType="separate"/>
        </w:r>
        <w:r>
          <w:rPr>
            <w:noProof/>
            <w:webHidden/>
          </w:rPr>
          <w:t>45</w:t>
        </w:r>
        <w:r>
          <w:rPr>
            <w:noProof/>
            <w:webHidden/>
          </w:rPr>
          <w:fldChar w:fldCharType="end"/>
        </w:r>
      </w:hyperlink>
    </w:p>
    <w:p w14:paraId="196EF739" w14:textId="542DAB8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396" w:history="1">
        <w:r w:rsidRPr="005D0426">
          <w:rPr>
            <w:rStyle w:val="Hyperlink"/>
            <w:noProof/>
            <w:lang w:bidi="en-GB"/>
          </w:rPr>
          <w:t>5.5.2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The Container in an external Java method</w:t>
        </w:r>
        <w:r>
          <w:rPr>
            <w:noProof/>
            <w:webHidden/>
          </w:rPr>
          <w:tab/>
        </w:r>
        <w:r>
          <w:rPr>
            <w:noProof/>
            <w:webHidden/>
          </w:rPr>
          <w:fldChar w:fldCharType="begin"/>
        </w:r>
        <w:r>
          <w:rPr>
            <w:noProof/>
            <w:webHidden/>
          </w:rPr>
          <w:instrText xml:space="preserve"> PAGEREF _Toc208247396 \h </w:instrText>
        </w:r>
        <w:r>
          <w:rPr>
            <w:noProof/>
            <w:webHidden/>
          </w:rPr>
        </w:r>
        <w:r>
          <w:rPr>
            <w:noProof/>
            <w:webHidden/>
          </w:rPr>
          <w:fldChar w:fldCharType="separate"/>
        </w:r>
        <w:r>
          <w:rPr>
            <w:noProof/>
            <w:webHidden/>
          </w:rPr>
          <w:t>45</w:t>
        </w:r>
        <w:r>
          <w:rPr>
            <w:noProof/>
            <w:webHidden/>
          </w:rPr>
          <w:fldChar w:fldCharType="end"/>
        </w:r>
      </w:hyperlink>
    </w:p>
    <w:p w14:paraId="510EF416" w14:textId="67C07297"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97" w:history="1">
        <w:r w:rsidRPr="005D0426">
          <w:rPr>
            <w:rStyle w:val="Hyperlink"/>
            <w:noProof/>
          </w:rPr>
          <w:t>5.6</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Working with Text Values</w:t>
        </w:r>
        <w:r>
          <w:rPr>
            <w:noProof/>
            <w:webHidden/>
          </w:rPr>
          <w:tab/>
        </w:r>
        <w:r>
          <w:rPr>
            <w:noProof/>
            <w:webHidden/>
          </w:rPr>
          <w:fldChar w:fldCharType="begin"/>
        </w:r>
        <w:r>
          <w:rPr>
            <w:noProof/>
            <w:webHidden/>
          </w:rPr>
          <w:instrText xml:space="preserve"> PAGEREF _Toc208247397 \h </w:instrText>
        </w:r>
        <w:r>
          <w:rPr>
            <w:noProof/>
            <w:webHidden/>
          </w:rPr>
        </w:r>
        <w:r>
          <w:rPr>
            <w:noProof/>
            <w:webHidden/>
          </w:rPr>
          <w:fldChar w:fldCharType="separate"/>
        </w:r>
        <w:r>
          <w:rPr>
            <w:noProof/>
            <w:webHidden/>
          </w:rPr>
          <w:t>46</w:t>
        </w:r>
        <w:r>
          <w:rPr>
            <w:noProof/>
            <w:webHidden/>
          </w:rPr>
          <w:fldChar w:fldCharType="end"/>
        </w:r>
      </w:hyperlink>
    </w:p>
    <w:p w14:paraId="45B6DA8A" w14:textId="590791AC"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398" w:history="1">
        <w:r w:rsidRPr="005D0426">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Objects for Working with Databases</w:t>
        </w:r>
        <w:r>
          <w:rPr>
            <w:noProof/>
            <w:webHidden/>
          </w:rPr>
          <w:tab/>
        </w:r>
        <w:r>
          <w:rPr>
            <w:noProof/>
            <w:webHidden/>
          </w:rPr>
          <w:fldChar w:fldCharType="begin"/>
        </w:r>
        <w:r>
          <w:rPr>
            <w:noProof/>
            <w:webHidden/>
          </w:rPr>
          <w:instrText xml:space="preserve"> PAGEREF _Toc208247398 \h </w:instrText>
        </w:r>
        <w:r>
          <w:rPr>
            <w:noProof/>
            <w:webHidden/>
          </w:rPr>
        </w:r>
        <w:r>
          <w:rPr>
            <w:noProof/>
            <w:webHidden/>
          </w:rPr>
          <w:fldChar w:fldCharType="separate"/>
        </w:r>
        <w:r>
          <w:rPr>
            <w:noProof/>
            <w:webHidden/>
          </w:rPr>
          <w:t>47</w:t>
        </w:r>
        <w:r>
          <w:rPr>
            <w:noProof/>
            <w:webHidden/>
          </w:rPr>
          <w:fldChar w:fldCharType="end"/>
        </w:r>
      </w:hyperlink>
    </w:p>
    <w:p w14:paraId="12EAC537" w14:textId="61776875"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399" w:history="1">
        <w:r w:rsidRPr="005D0426">
          <w:rPr>
            <w:rStyle w:val="Hyperlink"/>
            <w:noProof/>
          </w:rPr>
          <w:t>6</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JSON in X-definition</w:t>
        </w:r>
        <w:r>
          <w:rPr>
            <w:noProof/>
            <w:webHidden/>
          </w:rPr>
          <w:tab/>
        </w:r>
        <w:r>
          <w:rPr>
            <w:noProof/>
            <w:webHidden/>
          </w:rPr>
          <w:fldChar w:fldCharType="begin"/>
        </w:r>
        <w:r>
          <w:rPr>
            <w:noProof/>
            <w:webHidden/>
          </w:rPr>
          <w:instrText xml:space="preserve"> PAGEREF _Toc208247399 \h </w:instrText>
        </w:r>
        <w:r>
          <w:rPr>
            <w:noProof/>
            <w:webHidden/>
          </w:rPr>
        </w:r>
        <w:r>
          <w:rPr>
            <w:noProof/>
            <w:webHidden/>
          </w:rPr>
          <w:fldChar w:fldCharType="separate"/>
        </w:r>
        <w:r>
          <w:rPr>
            <w:noProof/>
            <w:webHidden/>
          </w:rPr>
          <w:t>48</w:t>
        </w:r>
        <w:r>
          <w:rPr>
            <w:noProof/>
            <w:webHidden/>
          </w:rPr>
          <w:fldChar w:fldCharType="end"/>
        </w:r>
      </w:hyperlink>
    </w:p>
    <w:p w14:paraId="539C83BB" w14:textId="4271130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0" w:history="1">
        <w:r w:rsidRPr="005D0426">
          <w:rPr>
            <w:rStyle w:val="Hyperlink"/>
            <w:noProof/>
          </w:rPr>
          <w:t>6.1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Models of JSON data</w:t>
        </w:r>
        <w:r>
          <w:rPr>
            <w:noProof/>
            <w:webHidden/>
          </w:rPr>
          <w:tab/>
        </w:r>
        <w:r>
          <w:rPr>
            <w:noProof/>
            <w:webHidden/>
          </w:rPr>
          <w:fldChar w:fldCharType="begin"/>
        </w:r>
        <w:r>
          <w:rPr>
            <w:noProof/>
            <w:webHidden/>
          </w:rPr>
          <w:instrText xml:space="preserve"> PAGEREF _Toc208247400 \h </w:instrText>
        </w:r>
        <w:r>
          <w:rPr>
            <w:noProof/>
            <w:webHidden/>
          </w:rPr>
        </w:r>
        <w:r>
          <w:rPr>
            <w:noProof/>
            <w:webHidden/>
          </w:rPr>
          <w:fldChar w:fldCharType="separate"/>
        </w:r>
        <w:r>
          <w:rPr>
            <w:noProof/>
            <w:webHidden/>
          </w:rPr>
          <w:t>48</w:t>
        </w:r>
        <w:r>
          <w:rPr>
            <w:noProof/>
            <w:webHidden/>
          </w:rPr>
          <w:fldChar w:fldCharType="end"/>
        </w:r>
      </w:hyperlink>
    </w:p>
    <w:p w14:paraId="367671FA" w14:textId="3E8B9B8F"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1" w:history="1">
        <w:r w:rsidRPr="005D0426">
          <w:rPr>
            <w:rStyle w:val="Hyperlink"/>
            <w:noProof/>
          </w:rPr>
          <w:t>6.2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JSON simple values</w:t>
        </w:r>
        <w:r>
          <w:rPr>
            <w:noProof/>
            <w:webHidden/>
          </w:rPr>
          <w:tab/>
        </w:r>
        <w:r>
          <w:rPr>
            <w:noProof/>
            <w:webHidden/>
          </w:rPr>
          <w:fldChar w:fldCharType="begin"/>
        </w:r>
        <w:r>
          <w:rPr>
            <w:noProof/>
            <w:webHidden/>
          </w:rPr>
          <w:instrText xml:space="preserve"> PAGEREF _Toc208247401 \h </w:instrText>
        </w:r>
        <w:r>
          <w:rPr>
            <w:noProof/>
            <w:webHidden/>
          </w:rPr>
        </w:r>
        <w:r>
          <w:rPr>
            <w:noProof/>
            <w:webHidden/>
          </w:rPr>
          <w:fldChar w:fldCharType="separate"/>
        </w:r>
        <w:r>
          <w:rPr>
            <w:noProof/>
            <w:webHidden/>
          </w:rPr>
          <w:t>48</w:t>
        </w:r>
        <w:r>
          <w:rPr>
            <w:noProof/>
            <w:webHidden/>
          </w:rPr>
          <w:fldChar w:fldCharType="end"/>
        </w:r>
      </w:hyperlink>
    </w:p>
    <w:p w14:paraId="78FF63E0" w14:textId="5FE10D4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2" w:history="1">
        <w:r w:rsidRPr="005D0426">
          <w:rPr>
            <w:rStyle w:val="Hyperlink"/>
            <w:noProof/>
          </w:rPr>
          <w:t>6.3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Models of JSON objects</w:t>
        </w:r>
        <w:r>
          <w:rPr>
            <w:noProof/>
            <w:webHidden/>
          </w:rPr>
          <w:tab/>
        </w:r>
        <w:r>
          <w:rPr>
            <w:noProof/>
            <w:webHidden/>
          </w:rPr>
          <w:fldChar w:fldCharType="begin"/>
        </w:r>
        <w:r>
          <w:rPr>
            <w:noProof/>
            <w:webHidden/>
          </w:rPr>
          <w:instrText xml:space="preserve"> PAGEREF _Toc208247402 \h </w:instrText>
        </w:r>
        <w:r>
          <w:rPr>
            <w:noProof/>
            <w:webHidden/>
          </w:rPr>
        </w:r>
        <w:r>
          <w:rPr>
            <w:noProof/>
            <w:webHidden/>
          </w:rPr>
          <w:fldChar w:fldCharType="separate"/>
        </w:r>
        <w:r>
          <w:rPr>
            <w:noProof/>
            <w:webHidden/>
          </w:rPr>
          <w:t>48</w:t>
        </w:r>
        <w:r>
          <w:rPr>
            <w:noProof/>
            <w:webHidden/>
          </w:rPr>
          <w:fldChar w:fldCharType="end"/>
        </w:r>
      </w:hyperlink>
    </w:p>
    <w:p w14:paraId="78A78354" w14:textId="2AA5C9B7"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3" w:history="1">
        <w:r w:rsidRPr="005D0426">
          <w:rPr>
            <w:rStyle w:val="Hyperlink"/>
            <w:noProof/>
          </w:rPr>
          <w:t>6.4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%script – specification of properties of objects</w:t>
        </w:r>
        <w:r>
          <w:rPr>
            <w:noProof/>
            <w:webHidden/>
          </w:rPr>
          <w:tab/>
        </w:r>
        <w:r>
          <w:rPr>
            <w:noProof/>
            <w:webHidden/>
          </w:rPr>
          <w:fldChar w:fldCharType="begin"/>
        </w:r>
        <w:r>
          <w:rPr>
            <w:noProof/>
            <w:webHidden/>
          </w:rPr>
          <w:instrText xml:space="preserve"> PAGEREF _Toc208247403 \h </w:instrText>
        </w:r>
        <w:r>
          <w:rPr>
            <w:noProof/>
            <w:webHidden/>
          </w:rPr>
        </w:r>
        <w:r>
          <w:rPr>
            <w:noProof/>
            <w:webHidden/>
          </w:rPr>
          <w:fldChar w:fldCharType="separate"/>
        </w:r>
        <w:r>
          <w:rPr>
            <w:noProof/>
            <w:webHidden/>
          </w:rPr>
          <w:t>48</w:t>
        </w:r>
        <w:r>
          <w:rPr>
            <w:noProof/>
            <w:webHidden/>
          </w:rPr>
          <w:fldChar w:fldCharType="end"/>
        </w:r>
      </w:hyperlink>
    </w:p>
    <w:p w14:paraId="4D663091" w14:textId="46A69466"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4" w:history="1">
        <w:r w:rsidRPr="005D0426">
          <w:rPr>
            <w:rStyle w:val="Hyperlink"/>
            <w:noProof/>
          </w:rPr>
          <w:t>6.5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JSON arrays</w:t>
        </w:r>
        <w:r>
          <w:rPr>
            <w:noProof/>
            <w:webHidden/>
          </w:rPr>
          <w:tab/>
        </w:r>
        <w:r>
          <w:rPr>
            <w:noProof/>
            <w:webHidden/>
          </w:rPr>
          <w:fldChar w:fldCharType="begin"/>
        </w:r>
        <w:r>
          <w:rPr>
            <w:noProof/>
            <w:webHidden/>
          </w:rPr>
          <w:instrText xml:space="preserve"> PAGEREF _Toc208247404 \h </w:instrText>
        </w:r>
        <w:r>
          <w:rPr>
            <w:noProof/>
            <w:webHidden/>
          </w:rPr>
        </w:r>
        <w:r>
          <w:rPr>
            <w:noProof/>
            <w:webHidden/>
          </w:rPr>
          <w:fldChar w:fldCharType="separate"/>
        </w:r>
        <w:r>
          <w:rPr>
            <w:noProof/>
            <w:webHidden/>
          </w:rPr>
          <w:t>49</w:t>
        </w:r>
        <w:r>
          <w:rPr>
            <w:noProof/>
            <w:webHidden/>
          </w:rPr>
          <w:fldChar w:fldCharType="end"/>
        </w:r>
      </w:hyperlink>
    </w:p>
    <w:p w14:paraId="6461F8AD" w14:textId="0228695E"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5" w:history="1">
        <w:r w:rsidRPr="005D0426">
          <w:rPr>
            <w:rStyle w:val="Hyperlink"/>
            <w:noProof/>
          </w:rPr>
          <w:t>6.6</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%script - specification of properties of arrays</w:t>
        </w:r>
        <w:r>
          <w:rPr>
            <w:noProof/>
            <w:webHidden/>
          </w:rPr>
          <w:tab/>
        </w:r>
        <w:r>
          <w:rPr>
            <w:noProof/>
            <w:webHidden/>
          </w:rPr>
          <w:fldChar w:fldCharType="begin"/>
        </w:r>
        <w:r>
          <w:rPr>
            <w:noProof/>
            <w:webHidden/>
          </w:rPr>
          <w:instrText xml:space="preserve"> PAGEREF _Toc208247405 \h </w:instrText>
        </w:r>
        <w:r>
          <w:rPr>
            <w:noProof/>
            <w:webHidden/>
          </w:rPr>
        </w:r>
        <w:r>
          <w:rPr>
            <w:noProof/>
            <w:webHidden/>
          </w:rPr>
          <w:fldChar w:fldCharType="separate"/>
        </w:r>
        <w:r>
          <w:rPr>
            <w:noProof/>
            <w:webHidden/>
          </w:rPr>
          <w:t>49</w:t>
        </w:r>
        <w:r>
          <w:rPr>
            <w:noProof/>
            <w:webHidden/>
          </w:rPr>
          <w:fldChar w:fldCharType="end"/>
        </w:r>
      </w:hyperlink>
    </w:p>
    <w:p w14:paraId="1D8DE210" w14:textId="4A90D1D6"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6" w:history="1">
        <w:r w:rsidRPr="005D0426">
          <w:rPr>
            <w:rStyle w:val="Hyperlink"/>
            <w:noProof/>
          </w:rPr>
          <w:t>6.7</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%oneOf specification</w:t>
        </w:r>
        <w:r>
          <w:rPr>
            <w:noProof/>
            <w:webHidden/>
          </w:rPr>
          <w:tab/>
        </w:r>
        <w:r>
          <w:rPr>
            <w:noProof/>
            <w:webHidden/>
          </w:rPr>
          <w:fldChar w:fldCharType="begin"/>
        </w:r>
        <w:r>
          <w:rPr>
            <w:noProof/>
            <w:webHidden/>
          </w:rPr>
          <w:instrText xml:space="preserve"> PAGEREF _Toc208247406 \h </w:instrText>
        </w:r>
        <w:r>
          <w:rPr>
            <w:noProof/>
            <w:webHidden/>
          </w:rPr>
        </w:r>
        <w:r>
          <w:rPr>
            <w:noProof/>
            <w:webHidden/>
          </w:rPr>
          <w:fldChar w:fldCharType="separate"/>
        </w:r>
        <w:r>
          <w:rPr>
            <w:noProof/>
            <w:webHidden/>
          </w:rPr>
          <w:t>49</w:t>
        </w:r>
        <w:r>
          <w:rPr>
            <w:noProof/>
            <w:webHidden/>
          </w:rPr>
          <w:fldChar w:fldCharType="end"/>
        </w:r>
      </w:hyperlink>
    </w:p>
    <w:p w14:paraId="672631CA" w14:textId="09D083E2"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7" w:history="1">
        <w:r w:rsidRPr="005D0426">
          <w:rPr>
            <w:rStyle w:val="Hyperlink"/>
            <w:noProof/>
          </w:rPr>
          <w:t>6.8</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References to JSON models</w:t>
        </w:r>
        <w:r>
          <w:rPr>
            <w:noProof/>
            <w:webHidden/>
          </w:rPr>
          <w:tab/>
        </w:r>
        <w:r>
          <w:rPr>
            <w:noProof/>
            <w:webHidden/>
          </w:rPr>
          <w:fldChar w:fldCharType="begin"/>
        </w:r>
        <w:r>
          <w:rPr>
            <w:noProof/>
            <w:webHidden/>
          </w:rPr>
          <w:instrText xml:space="preserve"> PAGEREF _Toc208247407 \h </w:instrText>
        </w:r>
        <w:r>
          <w:rPr>
            <w:noProof/>
            <w:webHidden/>
          </w:rPr>
        </w:r>
        <w:r>
          <w:rPr>
            <w:noProof/>
            <w:webHidden/>
          </w:rPr>
          <w:fldChar w:fldCharType="separate"/>
        </w:r>
        <w:r>
          <w:rPr>
            <w:noProof/>
            <w:webHidden/>
          </w:rPr>
          <w:t>50</w:t>
        </w:r>
        <w:r>
          <w:rPr>
            <w:noProof/>
            <w:webHidden/>
          </w:rPr>
          <w:fldChar w:fldCharType="end"/>
        </w:r>
      </w:hyperlink>
    </w:p>
    <w:p w14:paraId="3F50F224" w14:textId="473824F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08" w:history="1">
        <w:r w:rsidRPr="005D0426">
          <w:rPr>
            <w:rStyle w:val="Hyperlink"/>
            <w:noProof/>
          </w:rPr>
          <w:t>6.9</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Example of a Java program with JSON</w:t>
        </w:r>
        <w:r>
          <w:rPr>
            <w:noProof/>
            <w:webHidden/>
          </w:rPr>
          <w:tab/>
        </w:r>
        <w:r>
          <w:rPr>
            <w:noProof/>
            <w:webHidden/>
          </w:rPr>
          <w:fldChar w:fldCharType="begin"/>
        </w:r>
        <w:r>
          <w:rPr>
            <w:noProof/>
            <w:webHidden/>
          </w:rPr>
          <w:instrText xml:space="preserve"> PAGEREF _Toc208247408 \h </w:instrText>
        </w:r>
        <w:r>
          <w:rPr>
            <w:noProof/>
            <w:webHidden/>
          </w:rPr>
        </w:r>
        <w:r>
          <w:rPr>
            <w:noProof/>
            <w:webHidden/>
          </w:rPr>
          <w:fldChar w:fldCharType="separate"/>
        </w:r>
        <w:r>
          <w:rPr>
            <w:noProof/>
            <w:webHidden/>
          </w:rPr>
          <w:t>50</w:t>
        </w:r>
        <w:r>
          <w:rPr>
            <w:noProof/>
            <w:webHidden/>
          </w:rPr>
          <w:fldChar w:fldCharType="end"/>
        </w:r>
      </w:hyperlink>
    </w:p>
    <w:p w14:paraId="1F662E2A" w14:textId="33679A58"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09" w:history="1">
        <w:r w:rsidRPr="005D0426">
          <w:rPr>
            <w:rStyle w:val="Hyperlink"/>
            <w:noProof/>
          </w:rPr>
          <w:t>7</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X-lexicon</w:t>
        </w:r>
        <w:r>
          <w:rPr>
            <w:noProof/>
            <w:webHidden/>
          </w:rPr>
          <w:tab/>
        </w:r>
        <w:r>
          <w:rPr>
            <w:noProof/>
            <w:webHidden/>
          </w:rPr>
          <w:fldChar w:fldCharType="begin"/>
        </w:r>
        <w:r>
          <w:rPr>
            <w:noProof/>
            <w:webHidden/>
          </w:rPr>
          <w:instrText xml:space="preserve"> PAGEREF _Toc208247409 \h </w:instrText>
        </w:r>
        <w:r>
          <w:rPr>
            <w:noProof/>
            <w:webHidden/>
          </w:rPr>
        </w:r>
        <w:r>
          <w:rPr>
            <w:noProof/>
            <w:webHidden/>
          </w:rPr>
          <w:fldChar w:fldCharType="separate"/>
        </w:r>
        <w:r>
          <w:rPr>
            <w:noProof/>
            <w:webHidden/>
          </w:rPr>
          <w:t>52</w:t>
        </w:r>
        <w:r>
          <w:rPr>
            <w:noProof/>
            <w:webHidden/>
          </w:rPr>
          <w:fldChar w:fldCharType="end"/>
        </w:r>
      </w:hyperlink>
    </w:p>
    <w:p w14:paraId="2E05C7FE" w14:textId="0F5D2D3F"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10" w:history="1">
        <w:r w:rsidRPr="005D0426">
          <w:rPr>
            <w:rStyle w:val="Hyperlink"/>
            <w:noProof/>
          </w:rPr>
          <w:t>7.1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Java program of validation with X-lexicon</w:t>
        </w:r>
        <w:r>
          <w:rPr>
            <w:noProof/>
            <w:webHidden/>
          </w:rPr>
          <w:tab/>
        </w:r>
        <w:r>
          <w:rPr>
            <w:noProof/>
            <w:webHidden/>
          </w:rPr>
          <w:fldChar w:fldCharType="begin"/>
        </w:r>
        <w:r>
          <w:rPr>
            <w:noProof/>
            <w:webHidden/>
          </w:rPr>
          <w:instrText xml:space="preserve"> PAGEREF _Toc208247410 \h </w:instrText>
        </w:r>
        <w:r>
          <w:rPr>
            <w:noProof/>
            <w:webHidden/>
          </w:rPr>
        </w:r>
        <w:r>
          <w:rPr>
            <w:noProof/>
            <w:webHidden/>
          </w:rPr>
          <w:fldChar w:fldCharType="separate"/>
        </w:r>
        <w:r>
          <w:rPr>
            <w:noProof/>
            <w:webHidden/>
          </w:rPr>
          <w:t>52</w:t>
        </w:r>
        <w:r>
          <w:rPr>
            <w:noProof/>
            <w:webHidden/>
          </w:rPr>
          <w:fldChar w:fldCharType="end"/>
        </w:r>
      </w:hyperlink>
    </w:p>
    <w:p w14:paraId="2ED620BC" w14:textId="29830316"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11" w:history="1">
        <w:r w:rsidRPr="005D0426">
          <w:rPr>
            <w:rStyle w:val="Hyperlink"/>
            <w:noProof/>
          </w:rPr>
          <w:t>7.2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Java program for translating XML data with X-lexicon</w:t>
        </w:r>
        <w:r>
          <w:rPr>
            <w:noProof/>
            <w:webHidden/>
          </w:rPr>
          <w:tab/>
        </w:r>
        <w:r>
          <w:rPr>
            <w:noProof/>
            <w:webHidden/>
          </w:rPr>
          <w:fldChar w:fldCharType="begin"/>
        </w:r>
        <w:r>
          <w:rPr>
            <w:noProof/>
            <w:webHidden/>
          </w:rPr>
          <w:instrText xml:space="preserve"> PAGEREF _Toc208247411 \h </w:instrText>
        </w:r>
        <w:r>
          <w:rPr>
            <w:noProof/>
            <w:webHidden/>
          </w:rPr>
        </w:r>
        <w:r>
          <w:rPr>
            <w:noProof/>
            <w:webHidden/>
          </w:rPr>
          <w:fldChar w:fldCharType="separate"/>
        </w:r>
        <w:r>
          <w:rPr>
            <w:noProof/>
            <w:webHidden/>
          </w:rPr>
          <w:t>53</w:t>
        </w:r>
        <w:r>
          <w:rPr>
            <w:noProof/>
            <w:webHidden/>
          </w:rPr>
          <w:fldChar w:fldCharType="end"/>
        </w:r>
      </w:hyperlink>
    </w:p>
    <w:p w14:paraId="67B28E62" w14:textId="62D631F9"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12" w:history="1">
        <w:r w:rsidRPr="005D0426">
          <w:rPr>
            <w:rStyle w:val="Hyperlink"/>
            <w:noProof/>
          </w:rPr>
          <w:t>8</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Construction Mode of X-definition</w:t>
        </w:r>
        <w:r>
          <w:rPr>
            <w:noProof/>
            <w:webHidden/>
          </w:rPr>
          <w:tab/>
        </w:r>
        <w:r>
          <w:rPr>
            <w:noProof/>
            <w:webHidden/>
          </w:rPr>
          <w:fldChar w:fldCharType="begin"/>
        </w:r>
        <w:r>
          <w:rPr>
            <w:noProof/>
            <w:webHidden/>
          </w:rPr>
          <w:instrText xml:space="preserve"> PAGEREF _Toc208247412 \h </w:instrText>
        </w:r>
        <w:r>
          <w:rPr>
            <w:noProof/>
            <w:webHidden/>
          </w:rPr>
        </w:r>
        <w:r>
          <w:rPr>
            <w:noProof/>
            <w:webHidden/>
          </w:rPr>
          <w:fldChar w:fldCharType="separate"/>
        </w:r>
        <w:r>
          <w:rPr>
            <w:noProof/>
            <w:webHidden/>
          </w:rPr>
          <w:t>54</w:t>
        </w:r>
        <w:r>
          <w:rPr>
            <w:noProof/>
            <w:webHidden/>
          </w:rPr>
          <w:fldChar w:fldCharType="end"/>
        </w:r>
      </w:hyperlink>
    </w:p>
    <w:p w14:paraId="480D2762" w14:textId="3C3435C5"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13" w:history="1">
        <w:r w:rsidRPr="005D0426">
          <w:rPr>
            <w:rStyle w:val="Hyperlink"/>
            <w:noProof/>
          </w:rPr>
          <w:t>8.1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Create a Section in X-script</w:t>
        </w:r>
        <w:r>
          <w:rPr>
            <w:noProof/>
            <w:webHidden/>
          </w:rPr>
          <w:tab/>
        </w:r>
        <w:r>
          <w:rPr>
            <w:noProof/>
            <w:webHidden/>
          </w:rPr>
          <w:fldChar w:fldCharType="begin"/>
        </w:r>
        <w:r>
          <w:rPr>
            <w:noProof/>
            <w:webHidden/>
          </w:rPr>
          <w:instrText xml:space="preserve"> PAGEREF _Toc208247413 \h </w:instrText>
        </w:r>
        <w:r>
          <w:rPr>
            <w:noProof/>
            <w:webHidden/>
          </w:rPr>
        </w:r>
        <w:r>
          <w:rPr>
            <w:noProof/>
            <w:webHidden/>
          </w:rPr>
          <w:fldChar w:fldCharType="separate"/>
        </w:r>
        <w:r>
          <w:rPr>
            <w:noProof/>
            <w:webHidden/>
          </w:rPr>
          <w:t>54</w:t>
        </w:r>
        <w:r>
          <w:rPr>
            <w:noProof/>
            <w:webHidden/>
          </w:rPr>
          <w:fldChar w:fldCharType="end"/>
        </w:r>
      </w:hyperlink>
    </w:p>
    <w:p w14:paraId="3BACB604" w14:textId="1E88A9A7"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14" w:history="1">
        <w:r w:rsidRPr="005D0426">
          <w:rPr>
            <w:rStyle w:val="Hyperlink"/>
            <w:noProof/>
            <w:lang w:bidi="en-GB"/>
          </w:rPr>
          <w:t>8.1.1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Construction of elements</w:t>
        </w:r>
        <w:r>
          <w:rPr>
            <w:noProof/>
            <w:webHidden/>
          </w:rPr>
          <w:tab/>
        </w:r>
        <w:r>
          <w:rPr>
            <w:noProof/>
            <w:webHidden/>
          </w:rPr>
          <w:fldChar w:fldCharType="begin"/>
        </w:r>
        <w:r>
          <w:rPr>
            <w:noProof/>
            <w:webHidden/>
          </w:rPr>
          <w:instrText xml:space="preserve"> PAGEREF _Toc208247414 \h </w:instrText>
        </w:r>
        <w:r>
          <w:rPr>
            <w:noProof/>
            <w:webHidden/>
          </w:rPr>
        </w:r>
        <w:r>
          <w:rPr>
            <w:noProof/>
            <w:webHidden/>
          </w:rPr>
          <w:fldChar w:fldCharType="separate"/>
        </w:r>
        <w:r>
          <w:rPr>
            <w:noProof/>
            <w:webHidden/>
          </w:rPr>
          <w:t>56</w:t>
        </w:r>
        <w:r>
          <w:rPr>
            <w:noProof/>
            <w:webHidden/>
          </w:rPr>
          <w:fldChar w:fldCharType="end"/>
        </w:r>
      </w:hyperlink>
    </w:p>
    <w:p w14:paraId="6BCF8201" w14:textId="0B234A3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15" w:history="1">
        <w:r w:rsidRPr="005D0426">
          <w:rPr>
            <w:rStyle w:val="Hyperlink"/>
            <w:noProof/>
            <w:lang w:bidi="en-GB"/>
          </w:rPr>
          <w:t>8.1.2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US"/>
          </w:rPr>
          <w:t>Construction of attributes and text nodes</w:t>
        </w:r>
        <w:r>
          <w:rPr>
            <w:noProof/>
            <w:webHidden/>
          </w:rPr>
          <w:tab/>
        </w:r>
        <w:r>
          <w:rPr>
            <w:noProof/>
            <w:webHidden/>
          </w:rPr>
          <w:fldChar w:fldCharType="begin"/>
        </w:r>
        <w:r>
          <w:rPr>
            <w:noProof/>
            <w:webHidden/>
          </w:rPr>
          <w:instrText xml:space="preserve"> PAGEREF _Toc208247415 \h </w:instrText>
        </w:r>
        <w:r>
          <w:rPr>
            <w:noProof/>
            <w:webHidden/>
          </w:rPr>
        </w:r>
        <w:r>
          <w:rPr>
            <w:noProof/>
            <w:webHidden/>
          </w:rPr>
          <w:fldChar w:fldCharType="separate"/>
        </w:r>
        <w:r>
          <w:rPr>
            <w:noProof/>
            <w:webHidden/>
          </w:rPr>
          <w:t>57</w:t>
        </w:r>
        <w:r>
          <w:rPr>
            <w:noProof/>
            <w:webHidden/>
          </w:rPr>
          <w:fldChar w:fldCharType="end"/>
        </w:r>
      </w:hyperlink>
    </w:p>
    <w:p w14:paraId="12BB564E" w14:textId="68B843BF"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16" w:history="1">
        <w:r w:rsidRPr="005D0426">
          <w:rPr>
            <w:rStyle w:val="Hyperlink"/>
            <w:noProof/>
            <w:lang w:bidi="en-GB"/>
          </w:rPr>
          <w:t>8.1.3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Construction of an element from a Container</w:t>
        </w:r>
        <w:r>
          <w:rPr>
            <w:noProof/>
            <w:webHidden/>
          </w:rPr>
          <w:tab/>
        </w:r>
        <w:r>
          <w:rPr>
            <w:noProof/>
            <w:webHidden/>
          </w:rPr>
          <w:fldChar w:fldCharType="begin"/>
        </w:r>
        <w:r>
          <w:rPr>
            <w:noProof/>
            <w:webHidden/>
          </w:rPr>
          <w:instrText xml:space="preserve"> PAGEREF _Toc208247416 \h </w:instrText>
        </w:r>
        <w:r>
          <w:rPr>
            <w:noProof/>
            <w:webHidden/>
          </w:rPr>
        </w:r>
        <w:r>
          <w:rPr>
            <w:noProof/>
            <w:webHidden/>
          </w:rPr>
          <w:fldChar w:fldCharType="separate"/>
        </w:r>
        <w:r>
          <w:rPr>
            <w:noProof/>
            <w:webHidden/>
          </w:rPr>
          <w:t>59</w:t>
        </w:r>
        <w:r>
          <w:rPr>
            <w:noProof/>
            <w:webHidden/>
          </w:rPr>
          <w:fldChar w:fldCharType="end"/>
        </w:r>
      </w:hyperlink>
    </w:p>
    <w:p w14:paraId="37EA9E37" w14:textId="61AA4272"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17" w:history="1">
        <w:r w:rsidRPr="005D0426">
          <w:rPr>
            <w:rStyle w:val="Hyperlink"/>
            <w:noProof/>
            <w:lang w:bidi="en-GB"/>
          </w:rPr>
          <w:t>8.1.4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Construction of Element from Element</w:t>
        </w:r>
        <w:r>
          <w:rPr>
            <w:noProof/>
            <w:webHidden/>
          </w:rPr>
          <w:tab/>
        </w:r>
        <w:r>
          <w:rPr>
            <w:noProof/>
            <w:webHidden/>
          </w:rPr>
          <w:fldChar w:fldCharType="begin"/>
        </w:r>
        <w:r>
          <w:rPr>
            <w:noProof/>
            <w:webHidden/>
          </w:rPr>
          <w:instrText xml:space="preserve"> PAGEREF _Toc208247417 \h </w:instrText>
        </w:r>
        <w:r>
          <w:rPr>
            <w:noProof/>
            <w:webHidden/>
          </w:rPr>
        </w:r>
        <w:r>
          <w:rPr>
            <w:noProof/>
            <w:webHidden/>
          </w:rPr>
          <w:fldChar w:fldCharType="separate"/>
        </w:r>
        <w:r>
          <w:rPr>
            <w:noProof/>
            <w:webHidden/>
          </w:rPr>
          <w:t>62</w:t>
        </w:r>
        <w:r>
          <w:rPr>
            <w:noProof/>
            <w:webHidden/>
          </w:rPr>
          <w:fldChar w:fldCharType="end"/>
        </w:r>
      </w:hyperlink>
    </w:p>
    <w:p w14:paraId="3EC48071" w14:textId="087323E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18" w:history="1">
        <w:r w:rsidRPr="005D0426">
          <w:rPr>
            <w:rStyle w:val="Hyperlink"/>
            <w:noProof/>
            <w:lang w:bidi="en-GB"/>
          </w:rPr>
          <w:t>8.1.5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Construction of an element from a ResultSet</w:t>
        </w:r>
        <w:r>
          <w:rPr>
            <w:noProof/>
            <w:webHidden/>
          </w:rPr>
          <w:tab/>
        </w:r>
        <w:r>
          <w:rPr>
            <w:noProof/>
            <w:webHidden/>
          </w:rPr>
          <w:fldChar w:fldCharType="begin"/>
        </w:r>
        <w:r>
          <w:rPr>
            <w:noProof/>
            <w:webHidden/>
          </w:rPr>
          <w:instrText xml:space="preserve"> PAGEREF _Toc208247418 \h </w:instrText>
        </w:r>
        <w:r>
          <w:rPr>
            <w:noProof/>
            <w:webHidden/>
          </w:rPr>
        </w:r>
        <w:r>
          <w:rPr>
            <w:noProof/>
            <w:webHidden/>
          </w:rPr>
          <w:fldChar w:fldCharType="separate"/>
        </w:r>
        <w:r>
          <w:rPr>
            <w:noProof/>
            <w:webHidden/>
          </w:rPr>
          <w:t>65</w:t>
        </w:r>
        <w:r>
          <w:rPr>
            <w:noProof/>
            <w:webHidden/>
          </w:rPr>
          <w:fldChar w:fldCharType="end"/>
        </w:r>
      </w:hyperlink>
    </w:p>
    <w:p w14:paraId="13804E70" w14:textId="5F068903"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19" w:history="1">
        <w:r w:rsidRPr="005D0426">
          <w:rPr>
            <w:rStyle w:val="Hyperlink"/>
            <w:noProof/>
            <w:lang w:bidi="en-GB"/>
          </w:rPr>
          <w:t>8.1.6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The source data used as the context for the construction of the XML document</w:t>
        </w:r>
        <w:r>
          <w:rPr>
            <w:noProof/>
            <w:webHidden/>
          </w:rPr>
          <w:tab/>
        </w:r>
        <w:r>
          <w:rPr>
            <w:noProof/>
            <w:webHidden/>
          </w:rPr>
          <w:fldChar w:fldCharType="begin"/>
        </w:r>
        <w:r>
          <w:rPr>
            <w:noProof/>
            <w:webHidden/>
          </w:rPr>
          <w:instrText xml:space="preserve"> PAGEREF _Toc208247419 \h </w:instrText>
        </w:r>
        <w:r>
          <w:rPr>
            <w:noProof/>
            <w:webHidden/>
          </w:rPr>
        </w:r>
        <w:r>
          <w:rPr>
            <w:noProof/>
            <w:webHidden/>
          </w:rPr>
          <w:fldChar w:fldCharType="separate"/>
        </w:r>
        <w:r>
          <w:rPr>
            <w:noProof/>
            <w:webHidden/>
          </w:rPr>
          <w:t>69</w:t>
        </w:r>
        <w:r>
          <w:rPr>
            <w:noProof/>
            <w:webHidden/>
          </w:rPr>
          <w:fldChar w:fldCharType="end"/>
        </w:r>
      </w:hyperlink>
    </w:p>
    <w:p w14:paraId="3C4DDAEE" w14:textId="0F3A61A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20" w:history="1">
        <w:r w:rsidRPr="005D0426">
          <w:rPr>
            <w:rStyle w:val="Hyperlink"/>
            <w:noProof/>
          </w:rPr>
          <w:t>8.2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Value of attribute or text node created from the value of X-script variable</w:t>
        </w:r>
        <w:r>
          <w:rPr>
            <w:noProof/>
            <w:webHidden/>
          </w:rPr>
          <w:tab/>
        </w:r>
        <w:r>
          <w:rPr>
            <w:noProof/>
            <w:webHidden/>
          </w:rPr>
          <w:fldChar w:fldCharType="begin"/>
        </w:r>
        <w:r>
          <w:rPr>
            <w:noProof/>
            <w:webHidden/>
          </w:rPr>
          <w:instrText xml:space="preserve"> PAGEREF _Toc208247420 \h </w:instrText>
        </w:r>
        <w:r>
          <w:rPr>
            <w:noProof/>
            <w:webHidden/>
          </w:rPr>
        </w:r>
        <w:r>
          <w:rPr>
            <w:noProof/>
            <w:webHidden/>
          </w:rPr>
          <w:fldChar w:fldCharType="separate"/>
        </w:r>
        <w:r>
          <w:rPr>
            <w:noProof/>
            <w:webHidden/>
          </w:rPr>
          <w:t>77</w:t>
        </w:r>
        <w:r>
          <w:rPr>
            <w:noProof/>
            <w:webHidden/>
          </w:rPr>
          <w:fldChar w:fldCharType="end"/>
        </w:r>
      </w:hyperlink>
    </w:p>
    <w:p w14:paraId="11D4B7CD" w14:textId="6672B102"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21" w:history="1">
        <w:r w:rsidRPr="005D0426">
          <w:rPr>
            <w:rStyle w:val="Hyperlink"/>
            <w:noProof/>
          </w:rPr>
          <w:t>8.3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Linking databases with X-definitions</w:t>
        </w:r>
        <w:r>
          <w:rPr>
            <w:noProof/>
            <w:webHidden/>
          </w:rPr>
          <w:tab/>
        </w:r>
        <w:r>
          <w:rPr>
            <w:noProof/>
            <w:webHidden/>
          </w:rPr>
          <w:fldChar w:fldCharType="begin"/>
        </w:r>
        <w:r>
          <w:rPr>
            <w:noProof/>
            <w:webHidden/>
          </w:rPr>
          <w:instrText xml:space="preserve"> PAGEREF _Toc208247421 \h </w:instrText>
        </w:r>
        <w:r>
          <w:rPr>
            <w:noProof/>
            <w:webHidden/>
          </w:rPr>
        </w:r>
        <w:r>
          <w:rPr>
            <w:noProof/>
            <w:webHidden/>
          </w:rPr>
          <w:fldChar w:fldCharType="separate"/>
        </w:r>
        <w:r>
          <w:rPr>
            <w:noProof/>
            <w:webHidden/>
          </w:rPr>
          <w:t>77</w:t>
        </w:r>
        <w:r>
          <w:rPr>
            <w:noProof/>
            <w:webHidden/>
          </w:rPr>
          <w:fldChar w:fldCharType="end"/>
        </w:r>
      </w:hyperlink>
    </w:p>
    <w:p w14:paraId="289BF70F" w14:textId="100D7EEB"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22" w:history="1">
        <w:r w:rsidRPr="005D0426">
          <w:rPr>
            <w:rStyle w:val="Hyperlink"/>
            <w:noProof/>
            <w:lang w:bidi="en-GB"/>
          </w:rPr>
          <w:t>8.3.1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Statement</w:t>
        </w:r>
        <w:r>
          <w:rPr>
            <w:noProof/>
            <w:webHidden/>
          </w:rPr>
          <w:tab/>
        </w:r>
        <w:r>
          <w:rPr>
            <w:noProof/>
            <w:webHidden/>
          </w:rPr>
          <w:fldChar w:fldCharType="begin"/>
        </w:r>
        <w:r>
          <w:rPr>
            <w:noProof/>
            <w:webHidden/>
          </w:rPr>
          <w:instrText xml:space="preserve"> PAGEREF _Toc208247422 \h </w:instrText>
        </w:r>
        <w:r>
          <w:rPr>
            <w:noProof/>
            <w:webHidden/>
          </w:rPr>
        </w:r>
        <w:r>
          <w:rPr>
            <w:noProof/>
            <w:webHidden/>
          </w:rPr>
          <w:fldChar w:fldCharType="separate"/>
        </w:r>
        <w:r>
          <w:rPr>
            <w:noProof/>
            <w:webHidden/>
          </w:rPr>
          <w:t>78</w:t>
        </w:r>
        <w:r>
          <w:rPr>
            <w:noProof/>
            <w:webHidden/>
          </w:rPr>
          <w:fldChar w:fldCharType="end"/>
        </w:r>
      </w:hyperlink>
    </w:p>
    <w:p w14:paraId="0261CE26" w14:textId="2B064579"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23" w:history="1">
        <w:r w:rsidRPr="005D0426">
          <w:rPr>
            <w:rStyle w:val="Hyperlink"/>
            <w:noProof/>
            <w:lang w:bidi="en-GB"/>
          </w:rPr>
          <w:t>8.3.2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Closing resources</w:t>
        </w:r>
        <w:r>
          <w:rPr>
            <w:noProof/>
            <w:webHidden/>
          </w:rPr>
          <w:tab/>
        </w:r>
        <w:r>
          <w:rPr>
            <w:noProof/>
            <w:webHidden/>
          </w:rPr>
          <w:fldChar w:fldCharType="begin"/>
        </w:r>
        <w:r>
          <w:rPr>
            <w:noProof/>
            <w:webHidden/>
          </w:rPr>
          <w:instrText xml:space="preserve"> PAGEREF _Toc208247423 \h </w:instrText>
        </w:r>
        <w:r>
          <w:rPr>
            <w:noProof/>
            <w:webHidden/>
          </w:rPr>
        </w:r>
        <w:r>
          <w:rPr>
            <w:noProof/>
            <w:webHidden/>
          </w:rPr>
          <w:fldChar w:fldCharType="separate"/>
        </w:r>
        <w:r>
          <w:rPr>
            <w:noProof/>
            <w:webHidden/>
          </w:rPr>
          <w:t>78</w:t>
        </w:r>
        <w:r>
          <w:rPr>
            <w:noProof/>
            <w:webHidden/>
          </w:rPr>
          <w:fldChar w:fldCharType="end"/>
        </w:r>
      </w:hyperlink>
    </w:p>
    <w:p w14:paraId="7D2E3728" w14:textId="6D8F793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24" w:history="1">
        <w:r w:rsidRPr="005D0426">
          <w:rPr>
            <w:rStyle w:val="Hyperlink"/>
            <w:noProof/>
          </w:rPr>
          <w:t>8.4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Construction of template (“fixed”) XML documents</w:t>
        </w:r>
        <w:r>
          <w:rPr>
            <w:noProof/>
            <w:webHidden/>
          </w:rPr>
          <w:tab/>
        </w:r>
        <w:r>
          <w:rPr>
            <w:noProof/>
            <w:webHidden/>
          </w:rPr>
          <w:fldChar w:fldCharType="begin"/>
        </w:r>
        <w:r>
          <w:rPr>
            <w:noProof/>
            <w:webHidden/>
          </w:rPr>
          <w:instrText xml:space="preserve"> PAGEREF _Toc208247424 \h </w:instrText>
        </w:r>
        <w:r>
          <w:rPr>
            <w:noProof/>
            <w:webHidden/>
          </w:rPr>
        </w:r>
        <w:r>
          <w:rPr>
            <w:noProof/>
            <w:webHidden/>
          </w:rPr>
          <w:fldChar w:fldCharType="separate"/>
        </w:r>
        <w:r>
          <w:rPr>
            <w:noProof/>
            <w:webHidden/>
          </w:rPr>
          <w:t>78</w:t>
        </w:r>
        <w:r>
          <w:rPr>
            <w:noProof/>
            <w:webHidden/>
          </w:rPr>
          <w:fldChar w:fldCharType="end"/>
        </w:r>
      </w:hyperlink>
    </w:p>
    <w:p w14:paraId="7106F1F1" w14:textId="3929C1A2"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25" w:history="1">
        <w:r w:rsidRPr="005D0426">
          <w:rPr>
            <w:rStyle w:val="Hyperlink"/>
            <w:noProof/>
          </w:rPr>
          <w:t>8.5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Construction of groups</w:t>
        </w:r>
        <w:r>
          <w:rPr>
            <w:noProof/>
            <w:webHidden/>
          </w:rPr>
          <w:tab/>
        </w:r>
        <w:r>
          <w:rPr>
            <w:noProof/>
            <w:webHidden/>
          </w:rPr>
          <w:fldChar w:fldCharType="begin"/>
        </w:r>
        <w:r>
          <w:rPr>
            <w:noProof/>
            <w:webHidden/>
          </w:rPr>
          <w:instrText xml:space="preserve"> PAGEREF _Toc208247425 \h </w:instrText>
        </w:r>
        <w:r>
          <w:rPr>
            <w:noProof/>
            <w:webHidden/>
          </w:rPr>
        </w:r>
        <w:r>
          <w:rPr>
            <w:noProof/>
            <w:webHidden/>
          </w:rPr>
          <w:fldChar w:fldCharType="separate"/>
        </w:r>
        <w:r>
          <w:rPr>
            <w:noProof/>
            <w:webHidden/>
          </w:rPr>
          <w:t>80</w:t>
        </w:r>
        <w:r>
          <w:rPr>
            <w:noProof/>
            <w:webHidden/>
          </w:rPr>
          <w:fldChar w:fldCharType="end"/>
        </w:r>
      </w:hyperlink>
    </w:p>
    <w:p w14:paraId="327C976C" w14:textId="2C33FD4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26" w:history="1">
        <w:r w:rsidRPr="005D0426">
          <w:rPr>
            <w:rStyle w:val="Hyperlink"/>
            <w:noProof/>
            <w:lang w:bidi="en-GB"/>
          </w:rPr>
          <w:t>8.5.1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The strict order of elements (group xd:sequence)</w:t>
        </w:r>
        <w:r>
          <w:rPr>
            <w:noProof/>
            <w:webHidden/>
          </w:rPr>
          <w:tab/>
        </w:r>
        <w:r>
          <w:rPr>
            <w:noProof/>
            <w:webHidden/>
          </w:rPr>
          <w:fldChar w:fldCharType="begin"/>
        </w:r>
        <w:r>
          <w:rPr>
            <w:noProof/>
            <w:webHidden/>
          </w:rPr>
          <w:instrText xml:space="preserve"> PAGEREF _Toc208247426 \h </w:instrText>
        </w:r>
        <w:r>
          <w:rPr>
            <w:noProof/>
            <w:webHidden/>
          </w:rPr>
        </w:r>
        <w:r>
          <w:rPr>
            <w:noProof/>
            <w:webHidden/>
          </w:rPr>
          <w:fldChar w:fldCharType="separate"/>
        </w:r>
        <w:r>
          <w:rPr>
            <w:noProof/>
            <w:webHidden/>
          </w:rPr>
          <w:t>80</w:t>
        </w:r>
        <w:r>
          <w:rPr>
            <w:noProof/>
            <w:webHidden/>
          </w:rPr>
          <w:fldChar w:fldCharType="end"/>
        </w:r>
      </w:hyperlink>
    </w:p>
    <w:p w14:paraId="70C9E139" w14:textId="62C91BA6"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27" w:history="1">
        <w:r w:rsidRPr="005D0426">
          <w:rPr>
            <w:rStyle w:val="Hyperlink"/>
            <w:noProof/>
            <w:lang w:bidi="en-GB"/>
          </w:rPr>
          <w:t>8.5.2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Arbitrary order of elements (group xd:mixed)</w:t>
        </w:r>
        <w:r>
          <w:rPr>
            <w:noProof/>
            <w:webHidden/>
          </w:rPr>
          <w:tab/>
        </w:r>
        <w:r>
          <w:rPr>
            <w:noProof/>
            <w:webHidden/>
          </w:rPr>
          <w:fldChar w:fldCharType="begin"/>
        </w:r>
        <w:r>
          <w:rPr>
            <w:noProof/>
            <w:webHidden/>
          </w:rPr>
          <w:instrText xml:space="preserve"> PAGEREF _Toc208247427 \h </w:instrText>
        </w:r>
        <w:r>
          <w:rPr>
            <w:noProof/>
            <w:webHidden/>
          </w:rPr>
        </w:r>
        <w:r>
          <w:rPr>
            <w:noProof/>
            <w:webHidden/>
          </w:rPr>
          <w:fldChar w:fldCharType="separate"/>
        </w:r>
        <w:r>
          <w:rPr>
            <w:noProof/>
            <w:webHidden/>
          </w:rPr>
          <w:t>81</w:t>
        </w:r>
        <w:r>
          <w:rPr>
            <w:noProof/>
            <w:webHidden/>
          </w:rPr>
          <w:fldChar w:fldCharType="end"/>
        </w:r>
      </w:hyperlink>
    </w:p>
    <w:p w14:paraId="0BD2437E" w14:textId="4373D15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28" w:history="1">
        <w:r w:rsidRPr="005D0426">
          <w:rPr>
            <w:rStyle w:val="Hyperlink"/>
            <w:noProof/>
            <w:lang w:bidi="en-GB"/>
          </w:rPr>
          <w:t>8.5.3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Choice of elements (the xd:choice group)</w:t>
        </w:r>
        <w:r>
          <w:rPr>
            <w:noProof/>
            <w:webHidden/>
          </w:rPr>
          <w:tab/>
        </w:r>
        <w:r>
          <w:rPr>
            <w:noProof/>
            <w:webHidden/>
          </w:rPr>
          <w:fldChar w:fldCharType="begin"/>
        </w:r>
        <w:r>
          <w:rPr>
            <w:noProof/>
            <w:webHidden/>
          </w:rPr>
          <w:instrText xml:space="preserve"> PAGEREF _Toc208247428 \h </w:instrText>
        </w:r>
        <w:r>
          <w:rPr>
            <w:noProof/>
            <w:webHidden/>
          </w:rPr>
        </w:r>
        <w:r>
          <w:rPr>
            <w:noProof/>
            <w:webHidden/>
          </w:rPr>
          <w:fldChar w:fldCharType="separate"/>
        </w:r>
        <w:r>
          <w:rPr>
            <w:noProof/>
            <w:webHidden/>
          </w:rPr>
          <w:t>82</w:t>
        </w:r>
        <w:r>
          <w:rPr>
            <w:noProof/>
            <w:webHidden/>
          </w:rPr>
          <w:fldChar w:fldCharType="end"/>
        </w:r>
      </w:hyperlink>
    </w:p>
    <w:p w14:paraId="1C73EEF3" w14:textId="4B43EDC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29" w:history="1">
        <w:r w:rsidRPr="005D0426">
          <w:rPr>
            <w:rStyle w:val="Hyperlink"/>
            <w:noProof/>
          </w:rPr>
          <w:t>8.6</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A combination of validation and construction mode</w:t>
        </w:r>
        <w:r>
          <w:rPr>
            <w:noProof/>
            <w:webHidden/>
          </w:rPr>
          <w:tab/>
        </w:r>
        <w:r>
          <w:rPr>
            <w:noProof/>
            <w:webHidden/>
          </w:rPr>
          <w:fldChar w:fldCharType="begin"/>
        </w:r>
        <w:r>
          <w:rPr>
            <w:noProof/>
            <w:webHidden/>
          </w:rPr>
          <w:instrText xml:space="preserve"> PAGEREF _Toc208247429 \h </w:instrText>
        </w:r>
        <w:r>
          <w:rPr>
            <w:noProof/>
            <w:webHidden/>
          </w:rPr>
        </w:r>
        <w:r>
          <w:rPr>
            <w:noProof/>
            <w:webHidden/>
          </w:rPr>
          <w:fldChar w:fldCharType="separate"/>
        </w:r>
        <w:r>
          <w:rPr>
            <w:noProof/>
            <w:webHidden/>
          </w:rPr>
          <w:t>84</w:t>
        </w:r>
        <w:r>
          <w:rPr>
            <w:noProof/>
            <w:webHidden/>
          </w:rPr>
          <w:fldChar w:fldCharType="end"/>
        </w:r>
      </w:hyperlink>
    </w:p>
    <w:p w14:paraId="26A2A045" w14:textId="4F4E9FF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30" w:history="1">
        <w:r w:rsidRPr="005D0426">
          <w:rPr>
            <w:rStyle w:val="Hyperlink"/>
            <w:noProof/>
            <w:lang w:bidi="en-GB"/>
          </w:rPr>
          <w:t>8.6.1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Validation in the construction mode</w:t>
        </w:r>
        <w:r>
          <w:rPr>
            <w:noProof/>
            <w:webHidden/>
          </w:rPr>
          <w:tab/>
        </w:r>
        <w:r>
          <w:rPr>
            <w:noProof/>
            <w:webHidden/>
          </w:rPr>
          <w:fldChar w:fldCharType="begin"/>
        </w:r>
        <w:r>
          <w:rPr>
            <w:noProof/>
            <w:webHidden/>
          </w:rPr>
          <w:instrText xml:space="preserve"> PAGEREF _Toc208247430 \h </w:instrText>
        </w:r>
        <w:r>
          <w:rPr>
            <w:noProof/>
            <w:webHidden/>
          </w:rPr>
        </w:r>
        <w:r>
          <w:rPr>
            <w:noProof/>
            <w:webHidden/>
          </w:rPr>
          <w:fldChar w:fldCharType="separate"/>
        </w:r>
        <w:r>
          <w:rPr>
            <w:noProof/>
            <w:webHidden/>
          </w:rPr>
          <w:t>84</w:t>
        </w:r>
        <w:r>
          <w:rPr>
            <w:noProof/>
            <w:webHidden/>
          </w:rPr>
          <w:fldChar w:fldCharType="end"/>
        </w:r>
      </w:hyperlink>
    </w:p>
    <w:p w14:paraId="47EB2F30" w14:textId="74518073"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31" w:history="1">
        <w:r w:rsidRPr="005D0426">
          <w:rPr>
            <w:rStyle w:val="Hyperlink"/>
            <w:noProof/>
            <w:lang w:bidi="en-GB"/>
          </w:rPr>
          <w:t>8.6.2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Construction in the validation mode</w:t>
        </w:r>
        <w:r>
          <w:rPr>
            <w:noProof/>
            <w:webHidden/>
          </w:rPr>
          <w:tab/>
        </w:r>
        <w:r>
          <w:rPr>
            <w:noProof/>
            <w:webHidden/>
          </w:rPr>
          <w:fldChar w:fldCharType="begin"/>
        </w:r>
        <w:r>
          <w:rPr>
            <w:noProof/>
            <w:webHidden/>
          </w:rPr>
          <w:instrText xml:space="preserve"> PAGEREF _Toc208247431 \h </w:instrText>
        </w:r>
        <w:r>
          <w:rPr>
            <w:noProof/>
            <w:webHidden/>
          </w:rPr>
        </w:r>
        <w:r>
          <w:rPr>
            <w:noProof/>
            <w:webHidden/>
          </w:rPr>
          <w:fldChar w:fldCharType="separate"/>
        </w:r>
        <w:r>
          <w:rPr>
            <w:noProof/>
            <w:webHidden/>
          </w:rPr>
          <w:t>86</w:t>
        </w:r>
        <w:r>
          <w:rPr>
            <w:noProof/>
            <w:webHidden/>
          </w:rPr>
          <w:fldChar w:fldCharType="end"/>
        </w:r>
      </w:hyperlink>
    </w:p>
    <w:p w14:paraId="247E2027" w14:textId="6E3462F8"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32" w:history="1">
        <w:r w:rsidRPr="005D0426">
          <w:rPr>
            <w:rStyle w:val="Hyperlink"/>
            <w:noProof/>
          </w:rPr>
          <w:t>8.7</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Example of XML transformation into HTML</w:t>
        </w:r>
        <w:r>
          <w:rPr>
            <w:noProof/>
            <w:webHidden/>
          </w:rPr>
          <w:tab/>
        </w:r>
        <w:r>
          <w:rPr>
            <w:noProof/>
            <w:webHidden/>
          </w:rPr>
          <w:fldChar w:fldCharType="begin"/>
        </w:r>
        <w:r>
          <w:rPr>
            <w:noProof/>
            <w:webHidden/>
          </w:rPr>
          <w:instrText xml:space="preserve"> PAGEREF _Toc208247432 \h </w:instrText>
        </w:r>
        <w:r>
          <w:rPr>
            <w:noProof/>
            <w:webHidden/>
          </w:rPr>
        </w:r>
        <w:r>
          <w:rPr>
            <w:noProof/>
            <w:webHidden/>
          </w:rPr>
          <w:fldChar w:fldCharType="separate"/>
        </w:r>
        <w:r>
          <w:rPr>
            <w:noProof/>
            <w:webHidden/>
          </w:rPr>
          <w:t>86</w:t>
        </w:r>
        <w:r>
          <w:rPr>
            <w:noProof/>
            <w:webHidden/>
          </w:rPr>
          <w:fldChar w:fldCharType="end"/>
        </w:r>
      </w:hyperlink>
    </w:p>
    <w:p w14:paraId="15A4383C" w14:textId="3EFFF54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33" w:history="1">
        <w:r w:rsidRPr="005D0426">
          <w:rPr>
            <w:rStyle w:val="Hyperlink"/>
            <w:noProof/>
            <w:lang w:bidi="en-GB"/>
          </w:rPr>
          <w:t>8.7.1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X-definition of HTML document</w:t>
        </w:r>
        <w:r>
          <w:rPr>
            <w:noProof/>
            <w:webHidden/>
          </w:rPr>
          <w:tab/>
        </w:r>
        <w:r>
          <w:rPr>
            <w:noProof/>
            <w:webHidden/>
          </w:rPr>
          <w:fldChar w:fldCharType="begin"/>
        </w:r>
        <w:r>
          <w:rPr>
            <w:noProof/>
            <w:webHidden/>
          </w:rPr>
          <w:instrText xml:space="preserve"> PAGEREF _Toc208247433 \h </w:instrText>
        </w:r>
        <w:r>
          <w:rPr>
            <w:noProof/>
            <w:webHidden/>
          </w:rPr>
        </w:r>
        <w:r>
          <w:rPr>
            <w:noProof/>
            <w:webHidden/>
          </w:rPr>
          <w:fldChar w:fldCharType="separate"/>
        </w:r>
        <w:r>
          <w:rPr>
            <w:noProof/>
            <w:webHidden/>
          </w:rPr>
          <w:t>87</w:t>
        </w:r>
        <w:r>
          <w:rPr>
            <w:noProof/>
            <w:webHidden/>
          </w:rPr>
          <w:fldChar w:fldCharType="end"/>
        </w:r>
      </w:hyperlink>
    </w:p>
    <w:p w14:paraId="580E14E3" w14:textId="06E5E832"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34" w:history="1">
        <w:r w:rsidRPr="005D0426">
          <w:rPr>
            <w:rStyle w:val="Hyperlink"/>
            <w:noProof/>
            <w:lang w:bidi="en-GB"/>
          </w:rPr>
          <w:t>8.7.2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Create a section used to construct an HTML document</w:t>
        </w:r>
        <w:r>
          <w:rPr>
            <w:noProof/>
            <w:webHidden/>
          </w:rPr>
          <w:tab/>
        </w:r>
        <w:r>
          <w:rPr>
            <w:noProof/>
            <w:webHidden/>
          </w:rPr>
          <w:fldChar w:fldCharType="begin"/>
        </w:r>
        <w:r>
          <w:rPr>
            <w:noProof/>
            <w:webHidden/>
          </w:rPr>
          <w:instrText xml:space="preserve"> PAGEREF _Toc208247434 \h </w:instrText>
        </w:r>
        <w:r>
          <w:rPr>
            <w:noProof/>
            <w:webHidden/>
          </w:rPr>
        </w:r>
        <w:r>
          <w:rPr>
            <w:noProof/>
            <w:webHidden/>
          </w:rPr>
          <w:fldChar w:fldCharType="separate"/>
        </w:r>
        <w:r>
          <w:rPr>
            <w:noProof/>
            <w:webHidden/>
          </w:rPr>
          <w:t>88</w:t>
        </w:r>
        <w:r>
          <w:rPr>
            <w:noProof/>
            <w:webHidden/>
          </w:rPr>
          <w:fldChar w:fldCharType="end"/>
        </w:r>
      </w:hyperlink>
    </w:p>
    <w:p w14:paraId="2F44200F" w14:textId="2F755B49" w:rsidR="002254ED" w:rsidRDefault="002254ED">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35" w:history="1">
        <w:r w:rsidRPr="005D0426">
          <w:rPr>
            <w:rStyle w:val="Hyperlink"/>
            <w:noProof/>
          </w:rPr>
          <w:t>9</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Using X-definitions in Java code</w:t>
        </w:r>
        <w:r>
          <w:rPr>
            <w:noProof/>
            <w:webHidden/>
          </w:rPr>
          <w:tab/>
        </w:r>
        <w:r>
          <w:rPr>
            <w:noProof/>
            <w:webHidden/>
          </w:rPr>
          <w:fldChar w:fldCharType="begin"/>
        </w:r>
        <w:r>
          <w:rPr>
            <w:noProof/>
            <w:webHidden/>
          </w:rPr>
          <w:instrText xml:space="preserve"> PAGEREF _Toc208247435 \h </w:instrText>
        </w:r>
        <w:r>
          <w:rPr>
            <w:noProof/>
            <w:webHidden/>
          </w:rPr>
        </w:r>
        <w:r>
          <w:rPr>
            <w:noProof/>
            <w:webHidden/>
          </w:rPr>
          <w:fldChar w:fldCharType="separate"/>
        </w:r>
        <w:r>
          <w:rPr>
            <w:noProof/>
            <w:webHidden/>
          </w:rPr>
          <w:t>91</w:t>
        </w:r>
        <w:r>
          <w:rPr>
            <w:noProof/>
            <w:webHidden/>
          </w:rPr>
          <w:fldChar w:fldCharType="end"/>
        </w:r>
      </w:hyperlink>
    </w:p>
    <w:p w14:paraId="638E9FE3" w14:textId="462E3A2E"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36" w:history="1">
        <w:r w:rsidRPr="005D0426">
          <w:rPr>
            <w:rStyle w:val="Hyperlink"/>
            <w:noProof/>
          </w:rPr>
          <w:t>9.1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Running the validation mode</w:t>
        </w:r>
        <w:r>
          <w:rPr>
            <w:noProof/>
            <w:webHidden/>
          </w:rPr>
          <w:tab/>
        </w:r>
        <w:r>
          <w:rPr>
            <w:noProof/>
            <w:webHidden/>
          </w:rPr>
          <w:fldChar w:fldCharType="begin"/>
        </w:r>
        <w:r>
          <w:rPr>
            <w:noProof/>
            <w:webHidden/>
          </w:rPr>
          <w:instrText xml:space="preserve"> PAGEREF _Toc208247436 \h </w:instrText>
        </w:r>
        <w:r>
          <w:rPr>
            <w:noProof/>
            <w:webHidden/>
          </w:rPr>
        </w:r>
        <w:r>
          <w:rPr>
            <w:noProof/>
            <w:webHidden/>
          </w:rPr>
          <w:fldChar w:fldCharType="separate"/>
        </w:r>
        <w:r>
          <w:rPr>
            <w:noProof/>
            <w:webHidden/>
          </w:rPr>
          <w:t>91</w:t>
        </w:r>
        <w:r>
          <w:rPr>
            <w:noProof/>
            <w:webHidden/>
          </w:rPr>
          <w:fldChar w:fldCharType="end"/>
        </w:r>
      </w:hyperlink>
    </w:p>
    <w:p w14:paraId="7198A965" w14:textId="62BBEA9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37" w:history="1">
        <w:r w:rsidRPr="005D0426">
          <w:rPr>
            <w:rStyle w:val="Hyperlink"/>
            <w:noProof/>
          </w:rPr>
          <w:t>9.2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Start the XML document construction</w:t>
        </w:r>
        <w:r>
          <w:rPr>
            <w:noProof/>
            <w:webHidden/>
          </w:rPr>
          <w:tab/>
        </w:r>
        <w:r>
          <w:rPr>
            <w:noProof/>
            <w:webHidden/>
          </w:rPr>
          <w:fldChar w:fldCharType="begin"/>
        </w:r>
        <w:r>
          <w:rPr>
            <w:noProof/>
            <w:webHidden/>
          </w:rPr>
          <w:instrText xml:space="preserve"> PAGEREF _Toc208247437 \h </w:instrText>
        </w:r>
        <w:r>
          <w:rPr>
            <w:noProof/>
            <w:webHidden/>
          </w:rPr>
        </w:r>
        <w:r>
          <w:rPr>
            <w:noProof/>
            <w:webHidden/>
          </w:rPr>
          <w:fldChar w:fldCharType="separate"/>
        </w:r>
        <w:r>
          <w:rPr>
            <w:noProof/>
            <w:webHidden/>
          </w:rPr>
          <w:t>92</w:t>
        </w:r>
        <w:r>
          <w:rPr>
            <w:noProof/>
            <w:webHidden/>
          </w:rPr>
          <w:fldChar w:fldCharType="end"/>
        </w:r>
      </w:hyperlink>
    </w:p>
    <w:p w14:paraId="08A7710B" w14:textId="05C91C38"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38" w:history="1">
        <w:r w:rsidRPr="005D0426">
          <w:rPr>
            <w:rStyle w:val="Hyperlink"/>
            <w:noProof/>
          </w:rPr>
          <w:t>9.3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Alternate creation of XDPool</w:t>
        </w:r>
        <w:r>
          <w:rPr>
            <w:noProof/>
            <w:webHidden/>
          </w:rPr>
          <w:tab/>
        </w:r>
        <w:r>
          <w:rPr>
            <w:noProof/>
            <w:webHidden/>
          </w:rPr>
          <w:fldChar w:fldCharType="begin"/>
        </w:r>
        <w:r>
          <w:rPr>
            <w:noProof/>
            <w:webHidden/>
          </w:rPr>
          <w:instrText xml:space="preserve"> PAGEREF _Toc208247438 \h </w:instrText>
        </w:r>
        <w:r>
          <w:rPr>
            <w:noProof/>
            <w:webHidden/>
          </w:rPr>
        </w:r>
        <w:r>
          <w:rPr>
            <w:noProof/>
            <w:webHidden/>
          </w:rPr>
          <w:fldChar w:fldCharType="separate"/>
        </w:r>
        <w:r>
          <w:rPr>
            <w:noProof/>
            <w:webHidden/>
          </w:rPr>
          <w:t>93</w:t>
        </w:r>
        <w:r>
          <w:rPr>
            <w:noProof/>
            <w:webHidden/>
          </w:rPr>
          <w:fldChar w:fldCharType="end"/>
        </w:r>
      </w:hyperlink>
    </w:p>
    <w:p w14:paraId="1AA87576" w14:textId="7CBE565A"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39" w:history="1">
        <w:r w:rsidRPr="005D0426">
          <w:rPr>
            <w:rStyle w:val="Hyperlink"/>
            <w:noProof/>
          </w:rPr>
          <w:t>9.4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Build XDPool with classes containing external methods</w:t>
        </w:r>
        <w:r>
          <w:rPr>
            <w:noProof/>
            <w:webHidden/>
          </w:rPr>
          <w:tab/>
        </w:r>
        <w:r>
          <w:rPr>
            <w:noProof/>
            <w:webHidden/>
          </w:rPr>
          <w:fldChar w:fldCharType="begin"/>
        </w:r>
        <w:r>
          <w:rPr>
            <w:noProof/>
            <w:webHidden/>
          </w:rPr>
          <w:instrText xml:space="preserve"> PAGEREF _Toc208247439 \h </w:instrText>
        </w:r>
        <w:r>
          <w:rPr>
            <w:noProof/>
            <w:webHidden/>
          </w:rPr>
        </w:r>
        <w:r>
          <w:rPr>
            <w:noProof/>
            <w:webHidden/>
          </w:rPr>
          <w:fldChar w:fldCharType="separate"/>
        </w:r>
        <w:r>
          <w:rPr>
            <w:noProof/>
            <w:webHidden/>
          </w:rPr>
          <w:t>93</w:t>
        </w:r>
        <w:r>
          <w:rPr>
            <w:noProof/>
            <w:webHidden/>
          </w:rPr>
          <w:fldChar w:fldCharType="end"/>
        </w:r>
      </w:hyperlink>
    </w:p>
    <w:p w14:paraId="4BAEE7C3" w14:textId="042E4F68"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40" w:history="1">
        <w:r w:rsidRPr="005D0426">
          <w:rPr>
            <w:rStyle w:val="Hyperlink"/>
            <w:noProof/>
          </w:rPr>
          <w:t>9.5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Get the result of the X-definition process</w:t>
        </w:r>
        <w:r>
          <w:rPr>
            <w:noProof/>
            <w:webHidden/>
          </w:rPr>
          <w:tab/>
        </w:r>
        <w:r>
          <w:rPr>
            <w:noProof/>
            <w:webHidden/>
          </w:rPr>
          <w:fldChar w:fldCharType="begin"/>
        </w:r>
        <w:r>
          <w:rPr>
            <w:noProof/>
            <w:webHidden/>
          </w:rPr>
          <w:instrText xml:space="preserve"> PAGEREF _Toc208247440 \h </w:instrText>
        </w:r>
        <w:r>
          <w:rPr>
            <w:noProof/>
            <w:webHidden/>
          </w:rPr>
        </w:r>
        <w:r>
          <w:rPr>
            <w:noProof/>
            <w:webHidden/>
          </w:rPr>
          <w:fldChar w:fldCharType="separate"/>
        </w:r>
        <w:r>
          <w:rPr>
            <w:noProof/>
            <w:webHidden/>
          </w:rPr>
          <w:t>93</w:t>
        </w:r>
        <w:r>
          <w:rPr>
            <w:noProof/>
            <w:webHidden/>
          </w:rPr>
          <w:fldChar w:fldCharType="end"/>
        </w:r>
      </w:hyperlink>
    </w:p>
    <w:p w14:paraId="0FFE1103" w14:textId="1288CEA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41" w:history="1">
        <w:r w:rsidRPr="005D0426">
          <w:rPr>
            <w:rStyle w:val="Hyperlink"/>
            <w:noProof/>
          </w:rPr>
          <w:t>9.6</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External variables</w:t>
        </w:r>
        <w:r>
          <w:rPr>
            <w:noProof/>
            <w:webHidden/>
          </w:rPr>
          <w:tab/>
        </w:r>
        <w:r>
          <w:rPr>
            <w:noProof/>
            <w:webHidden/>
          </w:rPr>
          <w:fldChar w:fldCharType="begin"/>
        </w:r>
        <w:r>
          <w:rPr>
            <w:noProof/>
            <w:webHidden/>
          </w:rPr>
          <w:instrText xml:space="preserve"> PAGEREF _Toc208247441 \h </w:instrText>
        </w:r>
        <w:r>
          <w:rPr>
            <w:noProof/>
            <w:webHidden/>
          </w:rPr>
        </w:r>
        <w:r>
          <w:rPr>
            <w:noProof/>
            <w:webHidden/>
          </w:rPr>
          <w:fldChar w:fldCharType="separate"/>
        </w:r>
        <w:r>
          <w:rPr>
            <w:noProof/>
            <w:webHidden/>
          </w:rPr>
          <w:t>94</w:t>
        </w:r>
        <w:r>
          <w:rPr>
            <w:noProof/>
            <w:webHidden/>
          </w:rPr>
          <w:fldChar w:fldCharType="end"/>
        </w:r>
      </w:hyperlink>
    </w:p>
    <w:p w14:paraId="20DF6C85" w14:textId="40C8A69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42" w:history="1">
        <w:r w:rsidRPr="005D0426">
          <w:rPr>
            <w:rStyle w:val="Hyperlink"/>
            <w:noProof/>
            <w:lang w:bidi="en-GB"/>
          </w:rPr>
          <w:t>9.6.1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Connection to the relational database</w:t>
        </w:r>
        <w:r>
          <w:rPr>
            <w:noProof/>
            <w:webHidden/>
          </w:rPr>
          <w:tab/>
        </w:r>
        <w:r>
          <w:rPr>
            <w:noProof/>
            <w:webHidden/>
          </w:rPr>
          <w:fldChar w:fldCharType="begin"/>
        </w:r>
        <w:r>
          <w:rPr>
            <w:noProof/>
            <w:webHidden/>
          </w:rPr>
          <w:instrText xml:space="preserve"> PAGEREF _Toc208247442 \h </w:instrText>
        </w:r>
        <w:r>
          <w:rPr>
            <w:noProof/>
            <w:webHidden/>
          </w:rPr>
        </w:r>
        <w:r>
          <w:rPr>
            <w:noProof/>
            <w:webHidden/>
          </w:rPr>
          <w:fldChar w:fldCharType="separate"/>
        </w:r>
        <w:r>
          <w:rPr>
            <w:noProof/>
            <w:webHidden/>
          </w:rPr>
          <w:t>95</w:t>
        </w:r>
        <w:r>
          <w:rPr>
            <w:noProof/>
            <w:webHidden/>
          </w:rPr>
          <w:fldChar w:fldCharType="end"/>
        </w:r>
      </w:hyperlink>
    </w:p>
    <w:p w14:paraId="3652E848" w14:textId="72EEB18E"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43" w:history="1">
        <w:r w:rsidRPr="005D0426">
          <w:rPr>
            <w:rStyle w:val="Hyperlink"/>
            <w:noProof/>
          </w:rPr>
          <w:t>9.7</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External instance methods</w:t>
        </w:r>
        <w:r>
          <w:rPr>
            <w:noProof/>
            <w:webHidden/>
          </w:rPr>
          <w:tab/>
        </w:r>
        <w:r>
          <w:rPr>
            <w:noProof/>
            <w:webHidden/>
          </w:rPr>
          <w:fldChar w:fldCharType="begin"/>
        </w:r>
        <w:r>
          <w:rPr>
            <w:noProof/>
            <w:webHidden/>
          </w:rPr>
          <w:instrText xml:space="preserve"> PAGEREF _Toc208247443 \h </w:instrText>
        </w:r>
        <w:r>
          <w:rPr>
            <w:noProof/>
            <w:webHidden/>
          </w:rPr>
        </w:r>
        <w:r>
          <w:rPr>
            <w:noProof/>
            <w:webHidden/>
          </w:rPr>
          <w:fldChar w:fldCharType="separate"/>
        </w:r>
        <w:r>
          <w:rPr>
            <w:noProof/>
            <w:webHidden/>
          </w:rPr>
          <w:t>95</w:t>
        </w:r>
        <w:r>
          <w:rPr>
            <w:noProof/>
            <w:webHidden/>
          </w:rPr>
          <w:fldChar w:fldCharType="end"/>
        </w:r>
      </w:hyperlink>
    </w:p>
    <w:p w14:paraId="25A5F450" w14:textId="0E118B3E"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44" w:history="1">
        <w:r w:rsidRPr="005D0426">
          <w:rPr>
            <w:rStyle w:val="Hyperlink"/>
            <w:noProof/>
          </w:rPr>
          <w:t>9.8</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Validation of data with a database in an XML document</w:t>
        </w:r>
        <w:r>
          <w:rPr>
            <w:noProof/>
            <w:webHidden/>
          </w:rPr>
          <w:tab/>
        </w:r>
        <w:r>
          <w:rPr>
            <w:noProof/>
            <w:webHidden/>
          </w:rPr>
          <w:fldChar w:fldCharType="begin"/>
        </w:r>
        <w:r>
          <w:rPr>
            <w:noProof/>
            <w:webHidden/>
          </w:rPr>
          <w:instrText xml:space="preserve"> PAGEREF _Toc208247444 \h </w:instrText>
        </w:r>
        <w:r>
          <w:rPr>
            <w:noProof/>
            <w:webHidden/>
          </w:rPr>
        </w:r>
        <w:r>
          <w:rPr>
            <w:noProof/>
            <w:webHidden/>
          </w:rPr>
          <w:fldChar w:fldCharType="separate"/>
        </w:r>
        <w:r>
          <w:rPr>
            <w:noProof/>
            <w:webHidden/>
          </w:rPr>
          <w:t>96</w:t>
        </w:r>
        <w:r>
          <w:rPr>
            <w:noProof/>
            <w:webHidden/>
          </w:rPr>
          <w:fldChar w:fldCharType="end"/>
        </w:r>
      </w:hyperlink>
    </w:p>
    <w:p w14:paraId="6A9A78F3" w14:textId="6AE3D201"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45" w:history="1">
        <w:r w:rsidRPr="005D0426">
          <w:rPr>
            <w:rStyle w:val="Hyperlink"/>
            <w:noProof/>
          </w:rPr>
          <w:t>9.9</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XDPool in a binary data file</w:t>
        </w:r>
        <w:r>
          <w:rPr>
            <w:noProof/>
            <w:webHidden/>
          </w:rPr>
          <w:tab/>
        </w:r>
        <w:r>
          <w:rPr>
            <w:noProof/>
            <w:webHidden/>
          </w:rPr>
          <w:fldChar w:fldCharType="begin"/>
        </w:r>
        <w:r>
          <w:rPr>
            <w:noProof/>
            <w:webHidden/>
          </w:rPr>
          <w:instrText xml:space="preserve"> PAGEREF _Toc208247445 \h </w:instrText>
        </w:r>
        <w:r>
          <w:rPr>
            <w:noProof/>
            <w:webHidden/>
          </w:rPr>
        </w:r>
        <w:r>
          <w:rPr>
            <w:noProof/>
            <w:webHidden/>
          </w:rPr>
          <w:fldChar w:fldCharType="separate"/>
        </w:r>
        <w:r>
          <w:rPr>
            <w:noProof/>
            <w:webHidden/>
          </w:rPr>
          <w:t>98</w:t>
        </w:r>
        <w:r>
          <w:rPr>
            <w:noProof/>
            <w:webHidden/>
          </w:rPr>
          <w:fldChar w:fldCharType="end"/>
        </w:r>
      </w:hyperlink>
    </w:p>
    <w:p w14:paraId="431F04F4" w14:textId="2E43AA30"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46" w:history="1">
        <w:r w:rsidRPr="005D0426">
          <w:rPr>
            <w:rStyle w:val="Hyperlink"/>
            <w:noProof/>
          </w:rPr>
          <w:t>9.10</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Continuous XML document writing</w:t>
        </w:r>
        <w:r>
          <w:rPr>
            <w:noProof/>
            <w:webHidden/>
          </w:rPr>
          <w:tab/>
        </w:r>
        <w:r>
          <w:rPr>
            <w:noProof/>
            <w:webHidden/>
          </w:rPr>
          <w:fldChar w:fldCharType="begin"/>
        </w:r>
        <w:r>
          <w:rPr>
            <w:noProof/>
            <w:webHidden/>
          </w:rPr>
          <w:instrText xml:space="preserve"> PAGEREF _Toc208247446 \h </w:instrText>
        </w:r>
        <w:r>
          <w:rPr>
            <w:noProof/>
            <w:webHidden/>
          </w:rPr>
        </w:r>
        <w:r>
          <w:rPr>
            <w:noProof/>
            <w:webHidden/>
          </w:rPr>
          <w:fldChar w:fldCharType="separate"/>
        </w:r>
        <w:r>
          <w:rPr>
            <w:noProof/>
            <w:webHidden/>
          </w:rPr>
          <w:t>98</w:t>
        </w:r>
        <w:r>
          <w:rPr>
            <w:noProof/>
            <w:webHidden/>
          </w:rPr>
          <w:fldChar w:fldCharType="end"/>
        </w:r>
      </w:hyperlink>
    </w:p>
    <w:p w14:paraId="180DD617" w14:textId="05AA30B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47" w:history="1">
        <w:r w:rsidRPr="005D0426">
          <w:rPr>
            <w:rStyle w:val="Hyperlink"/>
            <w:noProof/>
            <w:lang w:bidi="en-GB"/>
          </w:rPr>
          <w:t>9.10.1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Automatic write to OutputStream</w:t>
        </w:r>
        <w:r>
          <w:rPr>
            <w:noProof/>
            <w:webHidden/>
          </w:rPr>
          <w:tab/>
        </w:r>
        <w:r>
          <w:rPr>
            <w:noProof/>
            <w:webHidden/>
          </w:rPr>
          <w:fldChar w:fldCharType="begin"/>
        </w:r>
        <w:r>
          <w:rPr>
            <w:noProof/>
            <w:webHidden/>
          </w:rPr>
          <w:instrText xml:space="preserve"> PAGEREF _Toc208247447 \h </w:instrText>
        </w:r>
        <w:r>
          <w:rPr>
            <w:noProof/>
            <w:webHidden/>
          </w:rPr>
        </w:r>
        <w:r>
          <w:rPr>
            <w:noProof/>
            <w:webHidden/>
          </w:rPr>
          <w:fldChar w:fldCharType="separate"/>
        </w:r>
        <w:r>
          <w:rPr>
            <w:noProof/>
            <w:webHidden/>
          </w:rPr>
          <w:t>99</w:t>
        </w:r>
        <w:r>
          <w:rPr>
            <w:noProof/>
            <w:webHidden/>
          </w:rPr>
          <w:fldChar w:fldCharType="end"/>
        </w:r>
      </w:hyperlink>
    </w:p>
    <w:p w14:paraId="65DAF4D7" w14:textId="7A8D901F"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48" w:history="1">
        <w:r w:rsidRPr="005D0426">
          <w:rPr>
            <w:rStyle w:val="Hyperlink"/>
            <w:noProof/>
            <w:lang w:bidi="en-GB"/>
          </w:rPr>
          <w:t>9.10.2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Incremental writing using XmlOutStream</w:t>
        </w:r>
        <w:r>
          <w:rPr>
            <w:noProof/>
            <w:webHidden/>
          </w:rPr>
          <w:tab/>
        </w:r>
        <w:r>
          <w:rPr>
            <w:noProof/>
            <w:webHidden/>
          </w:rPr>
          <w:fldChar w:fldCharType="begin"/>
        </w:r>
        <w:r>
          <w:rPr>
            <w:noProof/>
            <w:webHidden/>
          </w:rPr>
          <w:instrText xml:space="preserve"> PAGEREF _Toc208247448 \h </w:instrText>
        </w:r>
        <w:r>
          <w:rPr>
            <w:noProof/>
            <w:webHidden/>
          </w:rPr>
        </w:r>
        <w:r>
          <w:rPr>
            <w:noProof/>
            <w:webHidden/>
          </w:rPr>
          <w:fldChar w:fldCharType="separate"/>
        </w:r>
        <w:r>
          <w:rPr>
            <w:noProof/>
            <w:webHidden/>
          </w:rPr>
          <w:t>99</w:t>
        </w:r>
        <w:r>
          <w:rPr>
            <w:noProof/>
            <w:webHidden/>
          </w:rPr>
          <w:fldChar w:fldCharType="end"/>
        </w:r>
      </w:hyperlink>
    </w:p>
    <w:p w14:paraId="1BEFB6B2" w14:textId="3AA131CF"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49" w:history="1">
        <w:r w:rsidRPr="005D0426">
          <w:rPr>
            <w:rStyle w:val="Hyperlink"/>
            <w:noProof/>
          </w:rPr>
          <w:t>10</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Structuring of X-definitions</w:t>
        </w:r>
        <w:r>
          <w:rPr>
            <w:noProof/>
            <w:webHidden/>
          </w:rPr>
          <w:tab/>
        </w:r>
        <w:r>
          <w:rPr>
            <w:noProof/>
            <w:webHidden/>
          </w:rPr>
          <w:fldChar w:fldCharType="begin"/>
        </w:r>
        <w:r>
          <w:rPr>
            <w:noProof/>
            <w:webHidden/>
          </w:rPr>
          <w:instrText xml:space="preserve"> PAGEREF _Toc208247449 \h </w:instrText>
        </w:r>
        <w:r>
          <w:rPr>
            <w:noProof/>
            <w:webHidden/>
          </w:rPr>
        </w:r>
        <w:r>
          <w:rPr>
            <w:noProof/>
            <w:webHidden/>
          </w:rPr>
          <w:fldChar w:fldCharType="separate"/>
        </w:r>
        <w:r>
          <w:rPr>
            <w:noProof/>
            <w:webHidden/>
          </w:rPr>
          <w:t>101</w:t>
        </w:r>
        <w:r>
          <w:rPr>
            <w:noProof/>
            <w:webHidden/>
          </w:rPr>
          <w:fldChar w:fldCharType="end"/>
        </w:r>
      </w:hyperlink>
    </w:p>
    <w:p w14:paraId="5640954B" w14:textId="12009968"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50" w:history="1">
        <w:r w:rsidRPr="005D0426">
          <w:rPr>
            <w:rStyle w:val="Hyperlink"/>
            <w:noProof/>
          </w:rPr>
          <w:t>10.1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Reference to another element model in X-definition</w:t>
        </w:r>
        <w:r>
          <w:rPr>
            <w:noProof/>
            <w:webHidden/>
          </w:rPr>
          <w:tab/>
        </w:r>
        <w:r>
          <w:rPr>
            <w:noProof/>
            <w:webHidden/>
          </w:rPr>
          <w:fldChar w:fldCharType="begin"/>
        </w:r>
        <w:r>
          <w:rPr>
            <w:noProof/>
            <w:webHidden/>
          </w:rPr>
          <w:instrText xml:space="preserve"> PAGEREF _Toc208247450 \h </w:instrText>
        </w:r>
        <w:r>
          <w:rPr>
            <w:noProof/>
            <w:webHidden/>
          </w:rPr>
        </w:r>
        <w:r>
          <w:rPr>
            <w:noProof/>
            <w:webHidden/>
          </w:rPr>
          <w:fldChar w:fldCharType="separate"/>
        </w:r>
        <w:r>
          <w:rPr>
            <w:noProof/>
            <w:webHidden/>
          </w:rPr>
          <w:t>101</w:t>
        </w:r>
        <w:r>
          <w:rPr>
            <w:noProof/>
            <w:webHidden/>
          </w:rPr>
          <w:fldChar w:fldCharType="end"/>
        </w:r>
      </w:hyperlink>
    </w:p>
    <w:p w14:paraId="06AC34CB" w14:textId="652F92A6"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51" w:history="1">
        <w:r w:rsidRPr="005D0426">
          <w:rPr>
            <w:rStyle w:val="Hyperlink"/>
            <w:noProof/>
            <w:lang w:bidi="en-GB"/>
          </w:rPr>
          <w:t>10.1.1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Alternative references to groups</w:t>
        </w:r>
        <w:r>
          <w:rPr>
            <w:noProof/>
            <w:webHidden/>
          </w:rPr>
          <w:tab/>
        </w:r>
        <w:r>
          <w:rPr>
            <w:noProof/>
            <w:webHidden/>
          </w:rPr>
          <w:fldChar w:fldCharType="begin"/>
        </w:r>
        <w:r>
          <w:rPr>
            <w:noProof/>
            <w:webHidden/>
          </w:rPr>
          <w:instrText xml:space="preserve"> PAGEREF _Toc208247451 \h </w:instrText>
        </w:r>
        <w:r>
          <w:rPr>
            <w:noProof/>
            <w:webHidden/>
          </w:rPr>
        </w:r>
        <w:r>
          <w:rPr>
            <w:noProof/>
            <w:webHidden/>
          </w:rPr>
          <w:fldChar w:fldCharType="separate"/>
        </w:r>
        <w:r>
          <w:rPr>
            <w:noProof/>
            <w:webHidden/>
          </w:rPr>
          <w:t>103</w:t>
        </w:r>
        <w:r>
          <w:rPr>
            <w:noProof/>
            <w:webHidden/>
          </w:rPr>
          <w:fldChar w:fldCharType="end"/>
        </w:r>
      </w:hyperlink>
    </w:p>
    <w:p w14:paraId="1771FB5B" w14:textId="15E7732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52" w:history="1">
        <w:r w:rsidRPr="005D0426">
          <w:rPr>
            <w:rStyle w:val="Hyperlink"/>
            <w:noProof/>
          </w:rPr>
          <w:t>10.2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Collection of X-definitions</w:t>
        </w:r>
        <w:r>
          <w:rPr>
            <w:noProof/>
            <w:webHidden/>
          </w:rPr>
          <w:tab/>
        </w:r>
        <w:r>
          <w:rPr>
            <w:noProof/>
            <w:webHidden/>
          </w:rPr>
          <w:fldChar w:fldCharType="begin"/>
        </w:r>
        <w:r>
          <w:rPr>
            <w:noProof/>
            <w:webHidden/>
          </w:rPr>
          <w:instrText xml:space="preserve"> PAGEREF _Toc208247452 \h </w:instrText>
        </w:r>
        <w:r>
          <w:rPr>
            <w:noProof/>
            <w:webHidden/>
          </w:rPr>
        </w:r>
        <w:r>
          <w:rPr>
            <w:noProof/>
            <w:webHidden/>
          </w:rPr>
          <w:fldChar w:fldCharType="separate"/>
        </w:r>
        <w:r>
          <w:rPr>
            <w:noProof/>
            <w:webHidden/>
          </w:rPr>
          <w:t>103</w:t>
        </w:r>
        <w:r>
          <w:rPr>
            <w:noProof/>
            <w:webHidden/>
          </w:rPr>
          <w:fldChar w:fldCharType="end"/>
        </w:r>
      </w:hyperlink>
    </w:p>
    <w:p w14:paraId="0AC4A0F6" w14:textId="2B36E952"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53" w:history="1">
        <w:r w:rsidRPr="005D0426">
          <w:rPr>
            <w:rStyle w:val="Hyperlink"/>
            <w:noProof/>
            <w:lang w:bidi="en-GB"/>
          </w:rPr>
          <w:t>10.2.1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Scope (visibility) of global variables and methods</w:t>
        </w:r>
        <w:r>
          <w:rPr>
            <w:noProof/>
            <w:webHidden/>
          </w:rPr>
          <w:tab/>
        </w:r>
        <w:r>
          <w:rPr>
            <w:noProof/>
            <w:webHidden/>
          </w:rPr>
          <w:fldChar w:fldCharType="begin"/>
        </w:r>
        <w:r>
          <w:rPr>
            <w:noProof/>
            <w:webHidden/>
          </w:rPr>
          <w:instrText xml:space="preserve"> PAGEREF _Toc208247453 \h </w:instrText>
        </w:r>
        <w:r>
          <w:rPr>
            <w:noProof/>
            <w:webHidden/>
          </w:rPr>
        </w:r>
        <w:r>
          <w:rPr>
            <w:noProof/>
            <w:webHidden/>
          </w:rPr>
          <w:fldChar w:fldCharType="separate"/>
        </w:r>
        <w:r>
          <w:rPr>
            <w:noProof/>
            <w:webHidden/>
          </w:rPr>
          <w:t>104</w:t>
        </w:r>
        <w:r>
          <w:rPr>
            <w:noProof/>
            <w:webHidden/>
          </w:rPr>
          <w:fldChar w:fldCharType="end"/>
        </w:r>
      </w:hyperlink>
    </w:p>
    <w:p w14:paraId="345FBB1C" w14:textId="7B0B37A5"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54" w:history="1">
        <w:r w:rsidRPr="005D0426">
          <w:rPr>
            <w:rStyle w:val="Hyperlink"/>
            <w:noProof/>
          </w:rPr>
          <w:t>10.3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X-definitions in separate files</w:t>
        </w:r>
        <w:r>
          <w:rPr>
            <w:noProof/>
            <w:webHidden/>
          </w:rPr>
          <w:tab/>
        </w:r>
        <w:r>
          <w:rPr>
            <w:noProof/>
            <w:webHidden/>
          </w:rPr>
          <w:fldChar w:fldCharType="begin"/>
        </w:r>
        <w:r>
          <w:rPr>
            <w:noProof/>
            <w:webHidden/>
          </w:rPr>
          <w:instrText xml:space="preserve"> PAGEREF _Toc208247454 \h </w:instrText>
        </w:r>
        <w:r>
          <w:rPr>
            <w:noProof/>
            <w:webHidden/>
          </w:rPr>
        </w:r>
        <w:r>
          <w:rPr>
            <w:noProof/>
            <w:webHidden/>
          </w:rPr>
          <w:fldChar w:fldCharType="separate"/>
        </w:r>
        <w:r>
          <w:rPr>
            <w:noProof/>
            <w:webHidden/>
          </w:rPr>
          <w:t>104</w:t>
        </w:r>
        <w:r>
          <w:rPr>
            <w:noProof/>
            <w:webHidden/>
          </w:rPr>
          <w:fldChar w:fldCharType="end"/>
        </w:r>
      </w:hyperlink>
    </w:p>
    <w:p w14:paraId="5799EE6C" w14:textId="7AD5405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55" w:history="1">
        <w:r w:rsidRPr="005D0426">
          <w:rPr>
            <w:rStyle w:val="Hyperlink"/>
            <w:noProof/>
          </w:rPr>
          <w:t>10.4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Macros</w:t>
        </w:r>
        <w:r>
          <w:rPr>
            <w:noProof/>
            <w:webHidden/>
          </w:rPr>
          <w:tab/>
        </w:r>
        <w:r>
          <w:rPr>
            <w:noProof/>
            <w:webHidden/>
          </w:rPr>
          <w:fldChar w:fldCharType="begin"/>
        </w:r>
        <w:r>
          <w:rPr>
            <w:noProof/>
            <w:webHidden/>
          </w:rPr>
          <w:instrText xml:space="preserve"> PAGEREF _Toc208247455 \h </w:instrText>
        </w:r>
        <w:r>
          <w:rPr>
            <w:noProof/>
            <w:webHidden/>
          </w:rPr>
        </w:r>
        <w:r>
          <w:rPr>
            <w:noProof/>
            <w:webHidden/>
          </w:rPr>
          <w:fldChar w:fldCharType="separate"/>
        </w:r>
        <w:r>
          <w:rPr>
            <w:noProof/>
            <w:webHidden/>
          </w:rPr>
          <w:t>106</w:t>
        </w:r>
        <w:r>
          <w:rPr>
            <w:noProof/>
            <w:webHidden/>
          </w:rPr>
          <w:fldChar w:fldCharType="end"/>
        </w:r>
      </w:hyperlink>
    </w:p>
    <w:p w14:paraId="475C897D" w14:textId="5EB541A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56" w:history="1">
        <w:r w:rsidRPr="005D0426">
          <w:rPr>
            <w:rStyle w:val="Hyperlink"/>
            <w:noProof/>
            <w:lang w:bidi="en-GB"/>
          </w:rPr>
          <w:t>10.4.1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Macros with parameters</w:t>
        </w:r>
        <w:r>
          <w:rPr>
            <w:noProof/>
            <w:webHidden/>
          </w:rPr>
          <w:tab/>
        </w:r>
        <w:r>
          <w:rPr>
            <w:noProof/>
            <w:webHidden/>
          </w:rPr>
          <w:fldChar w:fldCharType="begin"/>
        </w:r>
        <w:r>
          <w:rPr>
            <w:noProof/>
            <w:webHidden/>
          </w:rPr>
          <w:instrText xml:space="preserve"> PAGEREF _Toc208247456 \h </w:instrText>
        </w:r>
        <w:r>
          <w:rPr>
            <w:noProof/>
            <w:webHidden/>
          </w:rPr>
        </w:r>
        <w:r>
          <w:rPr>
            <w:noProof/>
            <w:webHidden/>
          </w:rPr>
          <w:fldChar w:fldCharType="separate"/>
        </w:r>
        <w:r>
          <w:rPr>
            <w:noProof/>
            <w:webHidden/>
          </w:rPr>
          <w:t>107</w:t>
        </w:r>
        <w:r>
          <w:rPr>
            <w:noProof/>
            <w:webHidden/>
          </w:rPr>
          <w:fldChar w:fldCharType="end"/>
        </w:r>
      </w:hyperlink>
    </w:p>
    <w:p w14:paraId="44135B99" w14:textId="20A9666C"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57" w:history="1">
        <w:r w:rsidRPr="005D0426">
          <w:rPr>
            <w:rStyle w:val="Hyperlink"/>
            <w:noProof/>
          </w:rPr>
          <w:t>10.5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Structure comparison</w:t>
        </w:r>
        <w:r>
          <w:rPr>
            <w:noProof/>
            <w:webHidden/>
          </w:rPr>
          <w:tab/>
        </w:r>
        <w:r>
          <w:rPr>
            <w:noProof/>
            <w:webHidden/>
          </w:rPr>
          <w:fldChar w:fldCharType="begin"/>
        </w:r>
        <w:r>
          <w:rPr>
            <w:noProof/>
            <w:webHidden/>
          </w:rPr>
          <w:instrText xml:space="preserve"> PAGEREF _Toc208247457 \h </w:instrText>
        </w:r>
        <w:r>
          <w:rPr>
            <w:noProof/>
            <w:webHidden/>
          </w:rPr>
        </w:r>
        <w:r>
          <w:rPr>
            <w:noProof/>
            <w:webHidden/>
          </w:rPr>
          <w:fldChar w:fldCharType="separate"/>
        </w:r>
        <w:r>
          <w:rPr>
            <w:noProof/>
            <w:webHidden/>
          </w:rPr>
          <w:t>107</w:t>
        </w:r>
        <w:r>
          <w:rPr>
            <w:noProof/>
            <w:webHidden/>
          </w:rPr>
          <w:fldChar w:fldCharType="end"/>
        </w:r>
      </w:hyperlink>
    </w:p>
    <w:p w14:paraId="35ADD898" w14:textId="1160FB2D"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58" w:history="1">
        <w:r w:rsidRPr="005D0426">
          <w:rPr>
            <w:rStyle w:val="Hyperlink"/>
            <w:noProof/>
          </w:rPr>
          <w:t>11</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Events in X-script</w:t>
        </w:r>
        <w:r>
          <w:rPr>
            <w:noProof/>
            <w:webHidden/>
          </w:rPr>
          <w:tab/>
        </w:r>
        <w:r>
          <w:rPr>
            <w:noProof/>
            <w:webHidden/>
          </w:rPr>
          <w:fldChar w:fldCharType="begin"/>
        </w:r>
        <w:r>
          <w:rPr>
            <w:noProof/>
            <w:webHidden/>
          </w:rPr>
          <w:instrText xml:space="preserve"> PAGEREF _Toc208247458 \h </w:instrText>
        </w:r>
        <w:r>
          <w:rPr>
            <w:noProof/>
            <w:webHidden/>
          </w:rPr>
        </w:r>
        <w:r>
          <w:rPr>
            <w:noProof/>
            <w:webHidden/>
          </w:rPr>
          <w:fldChar w:fldCharType="separate"/>
        </w:r>
        <w:r>
          <w:rPr>
            <w:noProof/>
            <w:webHidden/>
          </w:rPr>
          <w:t>109</w:t>
        </w:r>
        <w:r>
          <w:rPr>
            <w:noProof/>
            <w:webHidden/>
          </w:rPr>
          <w:fldChar w:fldCharType="end"/>
        </w:r>
      </w:hyperlink>
    </w:p>
    <w:p w14:paraId="695B1B27" w14:textId="570C351C"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59" w:history="1">
        <w:r w:rsidRPr="005D0426">
          <w:rPr>
            <w:rStyle w:val="Hyperlink"/>
            <w:noProof/>
          </w:rPr>
          <w:t>11.1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Events in the validation mode</w:t>
        </w:r>
        <w:r>
          <w:rPr>
            <w:noProof/>
            <w:webHidden/>
          </w:rPr>
          <w:tab/>
        </w:r>
        <w:r>
          <w:rPr>
            <w:noProof/>
            <w:webHidden/>
          </w:rPr>
          <w:fldChar w:fldCharType="begin"/>
        </w:r>
        <w:r>
          <w:rPr>
            <w:noProof/>
            <w:webHidden/>
          </w:rPr>
          <w:instrText xml:space="preserve"> PAGEREF _Toc208247459 \h </w:instrText>
        </w:r>
        <w:r>
          <w:rPr>
            <w:noProof/>
            <w:webHidden/>
          </w:rPr>
        </w:r>
        <w:r>
          <w:rPr>
            <w:noProof/>
            <w:webHidden/>
          </w:rPr>
          <w:fldChar w:fldCharType="separate"/>
        </w:r>
        <w:r>
          <w:rPr>
            <w:noProof/>
            <w:webHidden/>
          </w:rPr>
          <w:t>109</w:t>
        </w:r>
        <w:r>
          <w:rPr>
            <w:noProof/>
            <w:webHidden/>
          </w:rPr>
          <w:fldChar w:fldCharType="end"/>
        </w:r>
      </w:hyperlink>
    </w:p>
    <w:p w14:paraId="672DA27F" w14:textId="5E86A038"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60" w:history="1">
        <w:r w:rsidRPr="005D0426">
          <w:rPr>
            <w:rStyle w:val="Hyperlink"/>
            <w:noProof/>
          </w:rPr>
          <w:t>11.2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Construction mode events</w:t>
        </w:r>
        <w:r>
          <w:rPr>
            <w:noProof/>
            <w:webHidden/>
          </w:rPr>
          <w:tab/>
        </w:r>
        <w:r>
          <w:rPr>
            <w:noProof/>
            <w:webHidden/>
          </w:rPr>
          <w:fldChar w:fldCharType="begin"/>
        </w:r>
        <w:r>
          <w:rPr>
            <w:noProof/>
            <w:webHidden/>
          </w:rPr>
          <w:instrText xml:space="preserve"> PAGEREF _Toc208247460 \h </w:instrText>
        </w:r>
        <w:r>
          <w:rPr>
            <w:noProof/>
            <w:webHidden/>
          </w:rPr>
        </w:r>
        <w:r>
          <w:rPr>
            <w:noProof/>
            <w:webHidden/>
          </w:rPr>
          <w:fldChar w:fldCharType="separate"/>
        </w:r>
        <w:r>
          <w:rPr>
            <w:noProof/>
            <w:webHidden/>
          </w:rPr>
          <w:t>110</w:t>
        </w:r>
        <w:r>
          <w:rPr>
            <w:noProof/>
            <w:webHidden/>
          </w:rPr>
          <w:fldChar w:fldCharType="end"/>
        </w:r>
      </w:hyperlink>
    </w:p>
    <w:p w14:paraId="5CBFE197" w14:textId="14FE20CF"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61" w:history="1">
        <w:r w:rsidRPr="005D0426">
          <w:rPr>
            <w:rStyle w:val="Hyperlink"/>
            <w:noProof/>
          </w:rPr>
          <w:t>12</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Debugger</w:t>
        </w:r>
        <w:r>
          <w:rPr>
            <w:noProof/>
            <w:webHidden/>
          </w:rPr>
          <w:tab/>
        </w:r>
        <w:r>
          <w:rPr>
            <w:noProof/>
            <w:webHidden/>
          </w:rPr>
          <w:fldChar w:fldCharType="begin"/>
        </w:r>
        <w:r>
          <w:rPr>
            <w:noProof/>
            <w:webHidden/>
          </w:rPr>
          <w:instrText xml:space="preserve"> PAGEREF _Toc208247461 \h </w:instrText>
        </w:r>
        <w:r>
          <w:rPr>
            <w:noProof/>
            <w:webHidden/>
          </w:rPr>
        </w:r>
        <w:r>
          <w:rPr>
            <w:noProof/>
            <w:webHidden/>
          </w:rPr>
          <w:fldChar w:fldCharType="separate"/>
        </w:r>
        <w:r>
          <w:rPr>
            <w:noProof/>
            <w:webHidden/>
          </w:rPr>
          <w:t>112</w:t>
        </w:r>
        <w:r>
          <w:rPr>
            <w:noProof/>
            <w:webHidden/>
          </w:rPr>
          <w:fldChar w:fldCharType="end"/>
        </w:r>
      </w:hyperlink>
    </w:p>
    <w:p w14:paraId="483E3692" w14:textId="72AD5D6D"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62" w:history="1">
        <w:r w:rsidRPr="005D0426">
          <w:rPr>
            <w:rStyle w:val="Hyperlink"/>
            <w:noProof/>
          </w:rPr>
          <w:t>13</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Processing and reporting errors</w:t>
        </w:r>
        <w:r>
          <w:rPr>
            <w:noProof/>
            <w:webHidden/>
          </w:rPr>
          <w:tab/>
        </w:r>
        <w:r>
          <w:rPr>
            <w:noProof/>
            <w:webHidden/>
          </w:rPr>
          <w:fldChar w:fldCharType="begin"/>
        </w:r>
        <w:r>
          <w:rPr>
            <w:noProof/>
            <w:webHidden/>
          </w:rPr>
          <w:instrText xml:space="preserve"> PAGEREF _Toc208247462 \h </w:instrText>
        </w:r>
        <w:r>
          <w:rPr>
            <w:noProof/>
            <w:webHidden/>
          </w:rPr>
        </w:r>
        <w:r>
          <w:rPr>
            <w:noProof/>
            <w:webHidden/>
          </w:rPr>
          <w:fldChar w:fldCharType="separate"/>
        </w:r>
        <w:r>
          <w:rPr>
            <w:noProof/>
            <w:webHidden/>
          </w:rPr>
          <w:t>114</w:t>
        </w:r>
        <w:r>
          <w:rPr>
            <w:noProof/>
            <w:webHidden/>
          </w:rPr>
          <w:fldChar w:fldCharType="end"/>
        </w:r>
      </w:hyperlink>
    </w:p>
    <w:p w14:paraId="15C05B47" w14:textId="3B12E664"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63" w:history="1">
        <w:r w:rsidRPr="005D0426">
          <w:rPr>
            <w:rStyle w:val="Hyperlink"/>
            <w:noProof/>
          </w:rPr>
          <w:t>13.1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Generate an XML file with errors</w:t>
        </w:r>
        <w:r>
          <w:rPr>
            <w:noProof/>
            <w:webHidden/>
          </w:rPr>
          <w:tab/>
        </w:r>
        <w:r>
          <w:rPr>
            <w:noProof/>
            <w:webHidden/>
          </w:rPr>
          <w:fldChar w:fldCharType="begin"/>
        </w:r>
        <w:r>
          <w:rPr>
            <w:noProof/>
            <w:webHidden/>
          </w:rPr>
          <w:instrText xml:space="preserve"> PAGEREF _Toc208247463 \h </w:instrText>
        </w:r>
        <w:r>
          <w:rPr>
            <w:noProof/>
            <w:webHidden/>
          </w:rPr>
        </w:r>
        <w:r>
          <w:rPr>
            <w:noProof/>
            <w:webHidden/>
          </w:rPr>
          <w:fldChar w:fldCharType="separate"/>
        </w:r>
        <w:r>
          <w:rPr>
            <w:noProof/>
            <w:webHidden/>
          </w:rPr>
          <w:t>114</w:t>
        </w:r>
        <w:r>
          <w:rPr>
            <w:noProof/>
            <w:webHidden/>
          </w:rPr>
          <w:fldChar w:fldCharType="end"/>
        </w:r>
      </w:hyperlink>
    </w:p>
    <w:p w14:paraId="0F7A7D46" w14:textId="05A416C8"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64" w:history="1">
        <w:r w:rsidRPr="005D0426">
          <w:rPr>
            <w:rStyle w:val="Hyperlink"/>
            <w:noProof/>
            <w:lang w:bidi="en-GB"/>
          </w:rPr>
          <w:t>13.1.1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Creating error data (two-phase)</w:t>
        </w:r>
        <w:r>
          <w:rPr>
            <w:noProof/>
            <w:webHidden/>
          </w:rPr>
          <w:tab/>
        </w:r>
        <w:r>
          <w:rPr>
            <w:noProof/>
            <w:webHidden/>
          </w:rPr>
          <w:fldChar w:fldCharType="begin"/>
        </w:r>
        <w:r>
          <w:rPr>
            <w:noProof/>
            <w:webHidden/>
          </w:rPr>
          <w:instrText xml:space="preserve"> PAGEREF _Toc208247464 \h </w:instrText>
        </w:r>
        <w:r>
          <w:rPr>
            <w:noProof/>
            <w:webHidden/>
          </w:rPr>
        </w:r>
        <w:r>
          <w:rPr>
            <w:noProof/>
            <w:webHidden/>
          </w:rPr>
          <w:fldChar w:fldCharType="separate"/>
        </w:r>
        <w:r>
          <w:rPr>
            <w:noProof/>
            <w:webHidden/>
          </w:rPr>
          <w:t>114</w:t>
        </w:r>
        <w:r>
          <w:rPr>
            <w:noProof/>
            <w:webHidden/>
          </w:rPr>
          <w:fldChar w:fldCharType="end"/>
        </w:r>
      </w:hyperlink>
    </w:p>
    <w:p w14:paraId="6924AF08" w14:textId="48A4094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65" w:history="1">
        <w:r w:rsidRPr="005D0426">
          <w:rPr>
            <w:rStyle w:val="Hyperlink"/>
            <w:noProof/>
            <w:lang w:bidi="en-GB"/>
          </w:rPr>
          <w:t>13.1.2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One-step construction of error data</w:t>
        </w:r>
        <w:r>
          <w:rPr>
            <w:noProof/>
            <w:webHidden/>
          </w:rPr>
          <w:tab/>
        </w:r>
        <w:r>
          <w:rPr>
            <w:noProof/>
            <w:webHidden/>
          </w:rPr>
          <w:fldChar w:fldCharType="begin"/>
        </w:r>
        <w:r>
          <w:rPr>
            <w:noProof/>
            <w:webHidden/>
          </w:rPr>
          <w:instrText xml:space="preserve"> PAGEREF _Toc208247465 \h </w:instrText>
        </w:r>
        <w:r>
          <w:rPr>
            <w:noProof/>
            <w:webHidden/>
          </w:rPr>
        </w:r>
        <w:r>
          <w:rPr>
            <w:noProof/>
            <w:webHidden/>
          </w:rPr>
          <w:fldChar w:fldCharType="separate"/>
        </w:r>
        <w:r>
          <w:rPr>
            <w:noProof/>
            <w:webHidden/>
          </w:rPr>
          <w:t>116</w:t>
        </w:r>
        <w:r>
          <w:rPr>
            <w:noProof/>
            <w:webHidden/>
          </w:rPr>
          <w:fldChar w:fldCharType="end"/>
        </w:r>
      </w:hyperlink>
    </w:p>
    <w:p w14:paraId="3F5BC67C" w14:textId="22F46772"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66" w:history="1">
        <w:r w:rsidRPr="005D0426">
          <w:rPr>
            <w:rStyle w:val="Hyperlink"/>
            <w:noProof/>
          </w:rPr>
          <w:t>13.2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Reporter</w:t>
        </w:r>
        <w:r>
          <w:rPr>
            <w:noProof/>
            <w:webHidden/>
          </w:rPr>
          <w:tab/>
        </w:r>
        <w:r>
          <w:rPr>
            <w:noProof/>
            <w:webHidden/>
          </w:rPr>
          <w:fldChar w:fldCharType="begin"/>
        </w:r>
        <w:r>
          <w:rPr>
            <w:noProof/>
            <w:webHidden/>
          </w:rPr>
          <w:instrText xml:space="preserve"> PAGEREF _Toc208247466 \h </w:instrText>
        </w:r>
        <w:r>
          <w:rPr>
            <w:noProof/>
            <w:webHidden/>
          </w:rPr>
        </w:r>
        <w:r>
          <w:rPr>
            <w:noProof/>
            <w:webHidden/>
          </w:rPr>
          <w:fldChar w:fldCharType="separate"/>
        </w:r>
        <w:r>
          <w:rPr>
            <w:noProof/>
            <w:webHidden/>
          </w:rPr>
          <w:t>118</w:t>
        </w:r>
        <w:r>
          <w:rPr>
            <w:noProof/>
            <w:webHidden/>
          </w:rPr>
          <w:fldChar w:fldCharType="end"/>
        </w:r>
      </w:hyperlink>
    </w:p>
    <w:p w14:paraId="3EDA5133" w14:textId="1C725A1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67" w:history="1">
        <w:r w:rsidRPr="005D0426">
          <w:rPr>
            <w:rStyle w:val="Hyperlink"/>
            <w:noProof/>
            <w:lang w:bidi="en-GB"/>
          </w:rPr>
          <w:t>13.2.1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Reports</w:t>
        </w:r>
        <w:r>
          <w:rPr>
            <w:noProof/>
            <w:webHidden/>
          </w:rPr>
          <w:tab/>
        </w:r>
        <w:r>
          <w:rPr>
            <w:noProof/>
            <w:webHidden/>
          </w:rPr>
          <w:fldChar w:fldCharType="begin"/>
        </w:r>
        <w:r>
          <w:rPr>
            <w:noProof/>
            <w:webHidden/>
          </w:rPr>
          <w:instrText xml:space="preserve"> PAGEREF _Toc208247467 \h </w:instrText>
        </w:r>
        <w:r>
          <w:rPr>
            <w:noProof/>
            <w:webHidden/>
          </w:rPr>
        </w:r>
        <w:r>
          <w:rPr>
            <w:noProof/>
            <w:webHidden/>
          </w:rPr>
          <w:fldChar w:fldCharType="separate"/>
        </w:r>
        <w:r>
          <w:rPr>
            <w:noProof/>
            <w:webHidden/>
          </w:rPr>
          <w:t>118</w:t>
        </w:r>
        <w:r>
          <w:rPr>
            <w:noProof/>
            <w:webHidden/>
          </w:rPr>
          <w:fldChar w:fldCharType="end"/>
        </w:r>
      </w:hyperlink>
    </w:p>
    <w:p w14:paraId="5869D64F" w14:textId="165C3DD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68" w:history="1">
        <w:r w:rsidRPr="005D0426">
          <w:rPr>
            <w:rStyle w:val="Hyperlink"/>
            <w:noProof/>
            <w:lang w:bidi="en-GB"/>
          </w:rPr>
          <w:t>13.2.2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Tables of reports</w:t>
        </w:r>
        <w:r>
          <w:rPr>
            <w:noProof/>
            <w:webHidden/>
          </w:rPr>
          <w:tab/>
        </w:r>
        <w:r>
          <w:rPr>
            <w:noProof/>
            <w:webHidden/>
          </w:rPr>
          <w:fldChar w:fldCharType="begin"/>
        </w:r>
        <w:r>
          <w:rPr>
            <w:noProof/>
            <w:webHidden/>
          </w:rPr>
          <w:instrText xml:space="preserve"> PAGEREF _Toc208247468 \h </w:instrText>
        </w:r>
        <w:r>
          <w:rPr>
            <w:noProof/>
            <w:webHidden/>
          </w:rPr>
        </w:r>
        <w:r>
          <w:rPr>
            <w:noProof/>
            <w:webHidden/>
          </w:rPr>
          <w:fldChar w:fldCharType="separate"/>
        </w:r>
        <w:r>
          <w:rPr>
            <w:noProof/>
            <w:webHidden/>
          </w:rPr>
          <w:t>122</w:t>
        </w:r>
        <w:r>
          <w:rPr>
            <w:noProof/>
            <w:webHidden/>
          </w:rPr>
          <w:fldChar w:fldCharType="end"/>
        </w:r>
      </w:hyperlink>
    </w:p>
    <w:p w14:paraId="6F4F8B29" w14:textId="6C25834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69" w:history="1">
        <w:r w:rsidRPr="005D0426">
          <w:rPr>
            <w:rStyle w:val="Hyperlink"/>
            <w:noProof/>
            <w:lang w:bidi="en-GB"/>
          </w:rPr>
          <w:t>13.2.3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System report manager</w:t>
        </w:r>
        <w:r>
          <w:rPr>
            <w:noProof/>
            <w:webHidden/>
          </w:rPr>
          <w:tab/>
        </w:r>
        <w:r>
          <w:rPr>
            <w:noProof/>
            <w:webHidden/>
          </w:rPr>
          <w:fldChar w:fldCharType="begin"/>
        </w:r>
        <w:r>
          <w:rPr>
            <w:noProof/>
            <w:webHidden/>
          </w:rPr>
          <w:instrText xml:space="preserve"> PAGEREF _Toc208247469 \h </w:instrText>
        </w:r>
        <w:r>
          <w:rPr>
            <w:noProof/>
            <w:webHidden/>
          </w:rPr>
        </w:r>
        <w:r>
          <w:rPr>
            <w:noProof/>
            <w:webHidden/>
          </w:rPr>
          <w:fldChar w:fldCharType="separate"/>
        </w:r>
        <w:r>
          <w:rPr>
            <w:noProof/>
            <w:webHidden/>
          </w:rPr>
          <w:t>123</w:t>
        </w:r>
        <w:r>
          <w:rPr>
            <w:noProof/>
            <w:webHidden/>
          </w:rPr>
          <w:fldChar w:fldCharType="end"/>
        </w:r>
      </w:hyperlink>
    </w:p>
    <w:p w14:paraId="599A8467" w14:textId="2377FA7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70" w:history="1">
        <w:r w:rsidRPr="005D0426">
          <w:rPr>
            <w:rStyle w:val="Hyperlink"/>
            <w:noProof/>
            <w:lang w:bidi="en-GB"/>
          </w:rPr>
          <w:t>13.2.4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Reporters</w:t>
        </w:r>
        <w:r>
          <w:rPr>
            <w:noProof/>
            <w:webHidden/>
          </w:rPr>
          <w:tab/>
        </w:r>
        <w:r>
          <w:rPr>
            <w:noProof/>
            <w:webHidden/>
          </w:rPr>
          <w:fldChar w:fldCharType="begin"/>
        </w:r>
        <w:r>
          <w:rPr>
            <w:noProof/>
            <w:webHidden/>
          </w:rPr>
          <w:instrText xml:space="preserve"> PAGEREF _Toc208247470 \h </w:instrText>
        </w:r>
        <w:r>
          <w:rPr>
            <w:noProof/>
            <w:webHidden/>
          </w:rPr>
        </w:r>
        <w:r>
          <w:rPr>
            <w:noProof/>
            <w:webHidden/>
          </w:rPr>
          <w:fldChar w:fldCharType="separate"/>
        </w:r>
        <w:r>
          <w:rPr>
            <w:noProof/>
            <w:webHidden/>
          </w:rPr>
          <w:t>123</w:t>
        </w:r>
        <w:r>
          <w:rPr>
            <w:noProof/>
            <w:webHidden/>
          </w:rPr>
          <w:fldChar w:fldCharType="end"/>
        </w:r>
      </w:hyperlink>
    </w:p>
    <w:p w14:paraId="17D63B76" w14:textId="5302F3A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71" w:history="1">
        <w:r w:rsidRPr="005D0426">
          <w:rPr>
            <w:rStyle w:val="Hyperlink"/>
            <w:noProof/>
            <w:lang w:bidi="en-GB"/>
          </w:rPr>
          <w:t>13.2.5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Reports on exceptions</w:t>
        </w:r>
        <w:r>
          <w:rPr>
            <w:noProof/>
            <w:webHidden/>
          </w:rPr>
          <w:tab/>
        </w:r>
        <w:r>
          <w:rPr>
            <w:noProof/>
            <w:webHidden/>
          </w:rPr>
          <w:fldChar w:fldCharType="begin"/>
        </w:r>
        <w:r>
          <w:rPr>
            <w:noProof/>
            <w:webHidden/>
          </w:rPr>
          <w:instrText xml:space="preserve"> PAGEREF _Toc208247471 \h </w:instrText>
        </w:r>
        <w:r>
          <w:rPr>
            <w:noProof/>
            <w:webHidden/>
          </w:rPr>
        </w:r>
        <w:r>
          <w:rPr>
            <w:noProof/>
            <w:webHidden/>
          </w:rPr>
          <w:fldChar w:fldCharType="separate"/>
        </w:r>
        <w:r>
          <w:rPr>
            <w:noProof/>
            <w:webHidden/>
          </w:rPr>
          <w:t>124</w:t>
        </w:r>
        <w:r>
          <w:rPr>
            <w:noProof/>
            <w:webHidden/>
          </w:rPr>
          <w:fldChar w:fldCharType="end"/>
        </w:r>
      </w:hyperlink>
    </w:p>
    <w:p w14:paraId="10B3E1C1" w14:textId="5D3CD9F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72" w:history="1">
        <w:r w:rsidRPr="005D0426">
          <w:rPr>
            <w:rStyle w:val="Hyperlink"/>
            <w:noProof/>
            <w:lang w:bidi="en-GB"/>
          </w:rPr>
          <w:t>13.2.6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Example of use</w:t>
        </w:r>
        <w:r>
          <w:rPr>
            <w:noProof/>
            <w:webHidden/>
          </w:rPr>
          <w:tab/>
        </w:r>
        <w:r>
          <w:rPr>
            <w:noProof/>
            <w:webHidden/>
          </w:rPr>
          <w:fldChar w:fldCharType="begin"/>
        </w:r>
        <w:r>
          <w:rPr>
            <w:noProof/>
            <w:webHidden/>
          </w:rPr>
          <w:instrText xml:space="preserve"> PAGEREF _Toc208247472 \h </w:instrText>
        </w:r>
        <w:r>
          <w:rPr>
            <w:noProof/>
            <w:webHidden/>
          </w:rPr>
        </w:r>
        <w:r>
          <w:rPr>
            <w:noProof/>
            <w:webHidden/>
          </w:rPr>
          <w:fldChar w:fldCharType="separate"/>
        </w:r>
        <w:r>
          <w:rPr>
            <w:noProof/>
            <w:webHidden/>
          </w:rPr>
          <w:t>124</w:t>
        </w:r>
        <w:r>
          <w:rPr>
            <w:noProof/>
            <w:webHidden/>
          </w:rPr>
          <w:fldChar w:fldCharType="end"/>
        </w:r>
      </w:hyperlink>
    </w:p>
    <w:p w14:paraId="5FE87251" w14:textId="4A4B55D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73" w:history="1">
        <w:r w:rsidRPr="005D0426">
          <w:rPr>
            <w:rStyle w:val="Hyperlink"/>
            <w:noProof/>
          </w:rPr>
          <w:t>13.3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The error method</w:t>
        </w:r>
        <w:r>
          <w:rPr>
            <w:noProof/>
            <w:webHidden/>
          </w:rPr>
          <w:tab/>
        </w:r>
        <w:r>
          <w:rPr>
            <w:noProof/>
            <w:webHidden/>
          </w:rPr>
          <w:fldChar w:fldCharType="begin"/>
        </w:r>
        <w:r>
          <w:rPr>
            <w:noProof/>
            <w:webHidden/>
          </w:rPr>
          <w:instrText xml:space="preserve"> PAGEREF _Toc208247473 \h </w:instrText>
        </w:r>
        <w:r>
          <w:rPr>
            <w:noProof/>
            <w:webHidden/>
          </w:rPr>
        </w:r>
        <w:r>
          <w:rPr>
            <w:noProof/>
            <w:webHidden/>
          </w:rPr>
          <w:fldChar w:fldCharType="separate"/>
        </w:r>
        <w:r>
          <w:rPr>
            <w:noProof/>
            <w:webHidden/>
          </w:rPr>
          <w:t>127</w:t>
        </w:r>
        <w:r>
          <w:rPr>
            <w:noProof/>
            <w:webHidden/>
          </w:rPr>
          <w:fldChar w:fldCharType="end"/>
        </w:r>
      </w:hyperlink>
    </w:p>
    <w:p w14:paraId="73767905" w14:textId="7351502F"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74" w:history="1">
        <w:r w:rsidRPr="005D0426">
          <w:rPr>
            <w:rStyle w:val="Hyperlink"/>
            <w:noProof/>
          </w:rPr>
          <w:t>13.4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Automatically generated errors</w:t>
        </w:r>
        <w:r>
          <w:rPr>
            <w:noProof/>
            <w:webHidden/>
          </w:rPr>
          <w:tab/>
        </w:r>
        <w:r>
          <w:rPr>
            <w:noProof/>
            <w:webHidden/>
          </w:rPr>
          <w:fldChar w:fldCharType="begin"/>
        </w:r>
        <w:r>
          <w:rPr>
            <w:noProof/>
            <w:webHidden/>
          </w:rPr>
          <w:instrText xml:space="preserve"> PAGEREF _Toc208247474 \h </w:instrText>
        </w:r>
        <w:r>
          <w:rPr>
            <w:noProof/>
            <w:webHidden/>
          </w:rPr>
        </w:r>
        <w:r>
          <w:rPr>
            <w:noProof/>
            <w:webHidden/>
          </w:rPr>
          <w:fldChar w:fldCharType="separate"/>
        </w:r>
        <w:r>
          <w:rPr>
            <w:noProof/>
            <w:webHidden/>
          </w:rPr>
          <w:t>127</w:t>
        </w:r>
        <w:r>
          <w:rPr>
            <w:noProof/>
            <w:webHidden/>
          </w:rPr>
          <w:fldChar w:fldCharType="end"/>
        </w:r>
      </w:hyperlink>
    </w:p>
    <w:p w14:paraId="230DAEBA" w14:textId="2E595F93"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75" w:history="1">
        <w:r w:rsidRPr="005D0426">
          <w:rPr>
            <w:rStyle w:val="Hyperlink"/>
            <w:noProof/>
            <w:lang w:bidi="en-GB"/>
          </w:rPr>
          <w:t>13.4.1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Generating into a reporter</w:t>
        </w:r>
        <w:r>
          <w:rPr>
            <w:noProof/>
            <w:webHidden/>
          </w:rPr>
          <w:tab/>
        </w:r>
        <w:r>
          <w:rPr>
            <w:noProof/>
            <w:webHidden/>
          </w:rPr>
          <w:fldChar w:fldCharType="begin"/>
        </w:r>
        <w:r>
          <w:rPr>
            <w:noProof/>
            <w:webHidden/>
          </w:rPr>
          <w:instrText xml:space="preserve"> PAGEREF _Toc208247475 \h </w:instrText>
        </w:r>
        <w:r>
          <w:rPr>
            <w:noProof/>
            <w:webHidden/>
          </w:rPr>
        </w:r>
        <w:r>
          <w:rPr>
            <w:noProof/>
            <w:webHidden/>
          </w:rPr>
          <w:fldChar w:fldCharType="separate"/>
        </w:r>
        <w:r>
          <w:rPr>
            <w:noProof/>
            <w:webHidden/>
          </w:rPr>
          <w:t>128</w:t>
        </w:r>
        <w:r>
          <w:rPr>
            <w:noProof/>
            <w:webHidden/>
          </w:rPr>
          <w:fldChar w:fldCharType="end"/>
        </w:r>
      </w:hyperlink>
    </w:p>
    <w:p w14:paraId="5EF4DD6D" w14:textId="5FA547A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76" w:history="1">
        <w:r w:rsidRPr="005D0426">
          <w:rPr>
            <w:rStyle w:val="Hyperlink"/>
            <w:noProof/>
            <w:lang w:bidi="en-GB"/>
          </w:rPr>
          <w:t>13.4.2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Generate an exception listing error</w:t>
        </w:r>
        <w:r>
          <w:rPr>
            <w:noProof/>
            <w:webHidden/>
          </w:rPr>
          <w:tab/>
        </w:r>
        <w:r>
          <w:rPr>
            <w:noProof/>
            <w:webHidden/>
          </w:rPr>
          <w:fldChar w:fldCharType="begin"/>
        </w:r>
        <w:r>
          <w:rPr>
            <w:noProof/>
            <w:webHidden/>
          </w:rPr>
          <w:instrText xml:space="preserve"> PAGEREF _Toc208247476 \h </w:instrText>
        </w:r>
        <w:r>
          <w:rPr>
            <w:noProof/>
            <w:webHidden/>
          </w:rPr>
        </w:r>
        <w:r>
          <w:rPr>
            <w:noProof/>
            <w:webHidden/>
          </w:rPr>
          <w:fldChar w:fldCharType="separate"/>
        </w:r>
        <w:r>
          <w:rPr>
            <w:noProof/>
            <w:webHidden/>
          </w:rPr>
          <w:t>128</w:t>
        </w:r>
        <w:r>
          <w:rPr>
            <w:noProof/>
            <w:webHidden/>
          </w:rPr>
          <w:fldChar w:fldCharType="end"/>
        </w:r>
      </w:hyperlink>
    </w:p>
    <w:p w14:paraId="72DF7FDA" w14:textId="513B39D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77" w:history="1">
        <w:r w:rsidRPr="005D0426">
          <w:rPr>
            <w:rStyle w:val="Hyperlink"/>
            <w:noProof/>
          </w:rPr>
          <w:t>13.5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Errors when compiling X-definition</w:t>
        </w:r>
        <w:r>
          <w:rPr>
            <w:noProof/>
            <w:webHidden/>
          </w:rPr>
          <w:tab/>
        </w:r>
        <w:r>
          <w:rPr>
            <w:noProof/>
            <w:webHidden/>
          </w:rPr>
          <w:fldChar w:fldCharType="begin"/>
        </w:r>
        <w:r>
          <w:rPr>
            <w:noProof/>
            <w:webHidden/>
          </w:rPr>
          <w:instrText xml:space="preserve"> PAGEREF _Toc208247477 \h </w:instrText>
        </w:r>
        <w:r>
          <w:rPr>
            <w:noProof/>
            <w:webHidden/>
          </w:rPr>
        </w:r>
        <w:r>
          <w:rPr>
            <w:noProof/>
            <w:webHidden/>
          </w:rPr>
          <w:fldChar w:fldCharType="separate"/>
        </w:r>
        <w:r>
          <w:rPr>
            <w:noProof/>
            <w:webHidden/>
          </w:rPr>
          <w:t>129</w:t>
        </w:r>
        <w:r>
          <w:rPr>
            <w:noProof/>
            <w:webHidden/>
          </w:rPr>
          <w:fldChar w:fldCharType="end"/>
        </w:r>
      </w:hyperlink>
    </w:p>
    <w:p w14:paraId="0338C58F" w14:textId="1BC02B8B"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78" w:history="1">
        <w:r w:rsidRPr="005D0426">
          <w:rPr>
            <w:rStyle w:val="Hyperlink"/>
            <w:noProof/>
          </w:rPr>
          <w:t>14</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Appendix A – complete example</w:t>
        </w:r>
        <w:r>
          <w:rPr>
            <w:noProof/>
            <w:webHidden/>
          </w:rPr>
          <w:tab/>
        </w:r>
        <w:r>
          <w:rPr>
            <w:noProof/>
            <w:webHidden/>
          </w:rPr>
          <w:fldChar w:fldCharType="begin"/>
        </w:r>
        <w:r>
          <w:rPr>
            <w:noProof/>
            <w:webHidden/>
          </w:rPr>
          <w:instrText xml:space="preserve"> PAGEREF _Toc208247478 \h </w:instrText>
        </w:r>
        <w:r>
          <w:rPr>
            <w:noProof/>
            <w:webHidden/>
          </w:rPr>
        </w:r>
        <w:r>
          <w:rPr>
            <w:noProof/>
            <w:webHidden/>
          </w:rPr>
          <w:fldChar w:fldCharType="separate"/>
        </w:r>
        <w:r>
          <w:rPr>
            <w:noProof/>
            <w:webHidden/>
          </w:rPr>
          <w:t>130</w:t>
        </w:r>
        <w:r>
          <w:rPr>
            <w:noProof/>
            <w:webHidden/>
          </w:rPr>
          <w:fldChar w:fldCharType="end"/>
        </w:r>
      </w:hyperlink>
    </w:p>
    <w:p w14:paraId="33FFC010" w14:textId="3066C07B"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79" w:history="1">
        <w:r w:rsidRPr="005D0426">
          <w:rPr>
            <w:rStyle w:val="Hyperlink"/>
            <w:noProof/>
          </w:rPr>
          <w:t>15</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Appendix B – Frequently Asked Questions (F.A.Q.)</w:t>
        </w:r>
        <w:r>
          <w:rPr>
            <w:noProof/>
            <w:webHidden/>
          </w:rPr>
          <w:tab/>
        </w:r>
        <w:r>
          <w:rPr>
            <w:noProof/>
            <w:webHidden/>
          </w:rPr>
          <w:fldChar w:fldCharType="begin"/>
        </w:r>
        <w:r>
          <w:rPr>
            <w:noProof/>
            <w:webHidden/>
          </w:rPr>
          <w:instrText xml:space="preserve"> PAGEREF _Toc208247479 \h </w:instrText>
        </w:r>
        <w:r>
          <w:rPr>
            <w:noProof/>
            <w:webHidden/>
          </w:rPr>
        </w:r>
        <w:r>
          <w:rPr>
            <w:noProof/>
            <w:webHidden/>
          </w:rPr>
          <w:fldChar w:fldCharType="separate"/>
        </w:r>
        <w:r>
          <w:rPr>
            <w:noProof/>
            <w:webHidden/>
          </w:rPr>
          <w:t>139</w:t>
        </w:r>
        <w:r>
          <w:rPr>
            <w:noProof/>
            <w:webHidden/>
          </w:rPr>
          <w:fldChar w:fldCharType="end"/>
        </w:r>
      </w:hyperlink>
    </w:p>
    <w:p w14:paraId="7577F9BB" w14:textId="368C6F00"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80" w:history="1">
        <w:r w:rsidRPr="005D0426">
          <w:rPr>
            <w:rStyle w:val="Hyperlink"/>
            <w:noProof/>
          </w:rPr>
          <w:t>15.1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Data content, types</w:t>
        </w:r>
        <w:r>
          <w:rPr>
            <w:noProof/>
            <w:webHidden/>
          </w:rPr>
          <w:tab/>
        </w:r>
        <w:r>
          <w:rPr>
            <w:noProof/>
            <w:webHidden/>
          </w:rPr>
          <w:fldChar w:fldCharType="begin"/>
        </w:r>
        <w:r>
          <w:rPr>
            <w:noProof/>
            <w:webHidden/>
          </w:rPr>
          <w:instrText xml:space="preserve"> PAGEREF _Toc208247480 \h </w:instrText>
        </w:r>
        <w:r>
          <w:rPr>
            <w:noProof/>
            <w:webHidden/>
          </w:rPr>
        </w:r>
        <w:r>
          <w:rPr>
            <w:noProof/>
            <w:webHidden/>
          </w:rPr>
          <w:fldChar w:fldCharType="separate"/>
        </w:r>
        <w:r>
          <w:rPr>
            <w:noProof/>
            <w:webHidden/>
          </w:rPr>
          <w:t>139</w:t>
        </w:r>
        <w:r>
          <w:rPr>
            <w:noProof/>
            <w:webHidden/>
          </w:rPr>
          <w:fldChar w:fldCharType="end"/>
        </w:r>
      </w:hyperlink>
    </w:p>
    <w:p w14:paraId="16B47C90" w14:textId="278C651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81" w:history="1">
        <w:r w:rsidRPr="005D0426">
          <w:rPr>
            <w:rStyle w:val="Hyperlink"/>
            <w:noProof/>
          </w:rPr>
          <w:t>15.2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Error reporting</w:t>
        </w:r>
        <w:r>
          <w:rPr>
            <w:noProof/>
            <w:webHidden/>
          </w:rPr>
          <w:tab/>
        </w:r>
        <w:r>
          <w:rPr>
            <w:noProof/>
            <w:webHidden/>
          </w:rPr>
          <w:fldChar w:fldCharType="begin"/>
        </w:r>
        <w:r>
          <w:rPr>
            <w:noProof/>
            <w:webHidden/>
          </w:rPr>
          <w:instrText xml:space="preserve"> PAGEREF _Toc208247481 \h </w:instrText>
        </w:r>
        <w:r>
          <w:rPr>
            <w:noProof/>
            <w:webHidden/>
          </w:rPr>
        </w:r>
        <w:r>
          <w:rPr>
            <w:noProof/>
            <w:webHidden/>
          </w:rPr>
          <w:fldChar w:fldCharType="separate"/>
        </w:r>
        <w:r>
          <w:rPr>
            <w:noProof/>
            <w:webHidden/>
          </w:rPr>
          <w:t>140</w:t>
        </w:r>
        <w:r>
          <w:rPr>
            <w:noProof/>
            <w:webHidden/>
          </w:rPr>
          <w:fldChar w:fldCharType="end"/>
        </w:r>
      </w:hyperlink>
    </w:p>
    <w:p w14:paraId="251B5D15" w14:textId="52FE42BB"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82" w:history="1">
        <w:r w:rsidRPr="005D0426">
          <w:rPr>
            <w:rStyle w:val="Hyperlink"/>
            <w:noProof/>
          </w:rPr>
          <w:t>15.3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How to create an X-definition from given XML data</w:t>
        </w:r>
        <w:r>
          <w:rPr>
            <w:noProof/>
            <w:webHidden/>
          </w:rPr>
          <w:tab/>
        </w:r>
        <w:r>
          <w:rPr>
            <w:noProof/>
            <w:webHidden/>
          </w:rPr>
          <w:fldChar w:fldCharType="begin"/>
        </w:r>
        <w:r>
          <w:rPr>
            <w:noProof/>
            <w:webHidden/>
          </w:rPr>
          <w:instrText xml:space="preserve"> PAGEREF _Toc208247482 \h </w:instrText>
        </w:r>
        <w:r>
          <w:rPr>
            <w:noProof/>
            <w:webHidden/>
          </w:rPr>
        </w:r>
        <w:r>
          <w:rPr>
            <w:noProof/>
            <w:webHidden/>
          </w:rPr>
          <w:fldChar w:fldCharType="separate"/>
        </w:r>
        <w:r>
          <w:rPr>
            <w:noProof/>
            <w:webHidden/>
          </w:rPr>
          <w:t>141</w:t>
        </w:r>
        <w:r>
          <w:rPr>
            <w:noProof/>
            <w:webHidden/>
          </w:rPr>
          <w:fldChar w:fldCharType="end"/>
        </w:r>
      </w:hyperlink>
    </w:p>
    <w:p w14:paraId="25CEAE05" w14:textId="27991CB1"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483" w:history="1">
        <w:r w:rsidRPr="005D0426">
          <w:rPr>
            <w:rStyle w:val="Hyperlink"/>
            <w:noProof/>
          </w:rPr>
          <w:t>16</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Appendix C – supplementary description of X-definitions</w:t>
        </w:r>
        <w:r>
          <w:rPr>
            <w:noProof/>
            <w:webHidden/>
          </w:rPr>
          <w:tab/>
        </w:r>
        <w:r>
          <w:rPr>
            <w:noProof/>
            <w:webHidden/>
          </w:rPr>
          <w:fldChar w:fldCharType="begin"/>
        </w:r>
        <w:r>
          <w:rPr>
            <w:noProof/>
            <w:webHidden/>
          </w:rPr>
          <w:instrText xml:space="preserve"> PAGEREF _Toc208247483 \h </w:instrText>
        </w:r>
        <w:r>
          <w:rPr>
            <w:noProof/>
            <w:webHidden/>
          </w:rPr>
        </w:r>
        <w:r>
          <w:rPr>
            <w:noProof/>
            <w:webHidden/>
          </w:rPr>
          <w:fldChar w:fldCharType="separate"/>
        </w:r>
        <w:r>
          <w:rPr>
            <w:noProof/>
            <w:webHidden/>
          </w:rPr>
          <w:t>142</w:t>
        </w:r>
        <w:r>
          <w:rPr>
            <w:noProof/>
            <w:webHidden/>
          </w:rPr>
          <w:fldChar w:fldCharType="end"/>
        </w:r>
      </w:hyperlink>
    </w:p>
    <w:p w14:paraId="04F6C2EC" w14:textId="51DFBCA7"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84" w:history="1">
        <w:r w:rsidRPr="005D0426">
          <w:rPr>
            <w:rStyle w:val="Hyperlink"/>
            <w:noProof/>
          </w:rPr>
          <w:t>16.1</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Utilities.</w:t>
        </w:r>
        <w:r>
          <w:rPr>
            <w:noProof/>
            <w:webHidden/>
          </w:rPr>
          <w:tab/>
        </w:r>
        <w:r>
          <w:rPr>
            <w:noProof/>
            <w:webHidden/>
          </w:rPr>
          <w:fldChar w:fldCharType="begin"/>
        </w:r>
        <w:r>
          <w:rPr>
            <w:noProof/>
            <w:webHidden/>
          </w:rPr>
          <w:instrText xml:space="preserve"> PAGEREF _Toc208247484 \h </w:instrText>
        </w:r>
        <w:r>
          <w:rPr>
            <w:noProof/>
            <w:webHidden/>
          </w:rPr>
        </w:r>
        <w:r>
          <w:rPr>
            <w:noProof/>
            <w:webHidden/>
          </w:rPr>
          <w:fldChar w:fldCharType="separate"/>
        </w:r>
        <w:r>
          <w:rPr>
            <w:noProof/>
            <w:webHidden/>
          </w:rPr>
          <w:t>142</w:t>
        </w:r>
        <w:r>
          <w:rPr>
            <w:noProof/>
            <w:webHidden/>
          </w:rPr>
          <w:fldChar w:fldCharType="end"/>
        </w:r>
      </w:hyperlink>
    </w:p>
    <w:p w14:paraId="09A087B1" w14:textId="5068969B"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85" w:history="1">
        <w:r w:rsidRPr="005D0426">
          <w:rPr>
            <w:rStyle w:val="Hyperlink"/>
            <w:noProof/>
            <w:lang w:bidi="en-GB"/>
          </w:rPr>
          <w:t>16.1.1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Launch the validation mode from the command line</w:t>
        </w:r>
        <w:r>
          <w:rPr>
            <w:noProof/>
            <w:webHidden/>
          </w:rPr>
          <w:tab/>
        </w:r>
        <w:r>
          <w:rPr>
            <w:noProof/>
            <w:webHidden/>
          </w:rPr>
          <w:fldChar w:fldCharType="begin"/>
        </w:r>
        <w:r>
          <w:rPr>
            <w:noProof/>
            <w:webHidden/>
          </w:rPr>
          <w:instrText xml:space="preserve"> PAGEREF _Toc208247485 \h </w:instrText>
        </w:r>
        <w:r>
          <w:rPr>
            <w:noProof/>
            <w:webHidden/>
          </w:rPr>
        </w:r>
        <w:r>
          <w:rPr>
            <w:noProof/>
            <w:webHidden/>
          </w:rPr>
          <w:fldChar w:fldCharType="separate"/>
        </w:r>
        <w:r>
          <w:rPr>
            <w:noProof/>
            <w:webHidden/>
          </w:rPr>
          <w:t>142</w:t>
        </w:r>
        <w:r>
          <w:rPr>
            <w:noProof/>
            <w:webHidden/>
          </w:rPr>
          <w:fldChar w:fldCharType="end"/>
        </w:r>
      </w:hyperlink>
    </w:p>
    <w:p w14:paraId="6E824E5D" w14:textId="172974A6"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86" w:history="1">
        <w:r w:rsidRPr="005D0426">
          <w:rPr>
            <w:rStyle w:val="Hyperlink"/>
            <w:noProof/>
            <w:lang w:bidi="en-GB"/>
          </w:rPr>
          <w:t>16.1.2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Launch the</w:t>
        </w:r>
        <w:r w:rsidRPr="005D0426">
          <w:rPr>
            <w:rStyle w:val="Hyperlink"/>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_Toc208247486 \h </w:instrText>
        </w:r>
        <w:r>
          <w:rPr>
            <w:noProof/>
            <w:webHidden/>
          </w:rPr>
        </w:r>
        <w:r>
          <w:rPr>
            <w:noProof/>
            <w:webHidden/>
          </w:rPr>
          <w:fldChar w:fldCharType="separate"/>
        </w:r>
        <w:r>
          <w:rPr>
            <w:noProof/>
            <w:webHidden/>
          </w:rPr>
          <w:t>143</w:t>
        </w:r>
        <w:r>
          <w:rPr>
            <w:noProof/>
            <w:webHidden/>
          </w:rPr>
          <w:fldChar w:fldCharType="end"/>
        </w:r>
      </w:hyperlink>
    </w:p>
    <w:p w14:paraId="1805476A" w14:textId="63E9ED46"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87" w:history="1">
        <w:r w:rsidRPr="005D0426">
          <w:rPr>
            <w:rStyle w:val="Hyperlink"/>
            <w:noProof/>
            <w:lang w:bidi="en-GB"/>
          </w:rPr>
          <w:t>16.1.3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Checking the accuracy of X-definition</w:t>
        </w:r>
        <w:r>
          <w:rPr>
            <w:noProof/>
            <w:webHidden/>
          </w:rPr>
          <w:tab/>
        </w:r>
        <w:r>
          <w:rPr>
            <w:noProof/>
            <w:webHidden/>
          </w:rPr>
          <w:fldChar w:fldCharType="begin"/>
        </w:r>
        <w:r>
          <w:rPr>
            <w:noProof/>
            <w:webHidden/>
          </w:rPr>
          <w:instrText xml:space="preserve"> PAGEREF _Toc208247487 \h </w:instrText>
        </w:r>
        <w:r>
          <w:rPr>
            <w:noProof/>
            <w:webHidden/>
          </w:rPr>
        </w:r>
        <w:r>
          <w:rPr>
            <w:noProof/>
            <w:webHidden/>
          </w:rPr>
          <w:fldChar w:fldCharType="separate"/>
        </w:r>
        <w:r>
          <w:rPr>
            <w:noProof/>
            <w:webHidden/>
          </w:rPr>
          <w:t>144</w:t>
        </w:r>
        <w:r>
          <w:rPr>
            <w:noProof/>
            <w:webHidden/>
          </w:rPr>
          <w:fldChar w:fldCharType="end"/>
        </w:r>
      </w:hyperlink>
    </w:p>
    <w:p w14:paraId="1D916A47" w14:textId="632B5838"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88" w:history="1">
        <w:r w:rsidRPr="005D0426">
          <w:rPr>
            <w:rStyle w:val="Hyperlink"/>
            <w:noProof/>
            <w:lang w:bidi="en-GB"/>
          </w:rPr>
          <w:t>16.1.4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Create an indented form of</w:t>
        </w:r>
        <w:r w:rsidRPr="005D0426">
          <w:rPr>
            <w:rStyle w:val="Hyperlink"/>
            <w:rFonts w:eastAsia="Arial Black"/>
            <w:noProof/>
            <w:lang w:bidi="en-GB"/>
          </w:rPr>
          <w:t xml:space="preserve"> </w:t>
        </w:r>
        <w:r w:rsidRPr="005D0426">
          <w:rPr>
            <w:rStyle w:val="Hyperlink"/>
            <w:noProof/>
            <w:lang w:bidi="en-GB"/>
          </w:rPr>
          <w:t>X-definition</w:t>
        </w:r>
        <w:r>
          <w:rPr>
            <w:noProof/>
            <w:webHidden/>
          </w:rPr>
          <w:tab/>
        </w:r>
        <w:r>
          <w:rPr>
            <w:noProof/>
            <w:webHidden/>
          </w:rPr>
          <w:fldChar w:fldCharType="begin"/>
        </w:r>
        <w:r>
          <w:rPr>
            <w:noProof/>
            <w:webHidden/>
          </w:rPr>
          <w:instrText xml:space="preserve"> PAGEREF _Toc208247488 \h </w:instrText>
        </w:r>
        <w:r>
          <w:rPr>
            <w:noProof/>
            <w:webHidden/>
          </w:rPr>
        </w:r>
        <w:r>
          <w:rPr>
            <w:noProof/>
            <w:webHidden/>
          </w:rPr>
          <w:fldChar w:fldCharType="separate"/>
        </w:r>
        <w:r>
          <w:rPr>
            <w:noProof/>
            <w:webHidden/>
          </w:rPr>
          <w:t>144</w:t>
        </w:r>
        <w:r>
          <w:rPr>
            <w:noProof/>
            <w:webHidden/>
          </w:rPr>
          <w:fldChar w:fldCharType="end"/>
        </w:r>
      </w:hyperlink>
    </w:p>
    <w:p w14:paraId="6EA6E52E" w14:textId="213595C3"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89" w:history="1">
        <w:r w:rsidRPr="005D0426">
          <w:rPr>
            <w:rStyle w:val="Hyperlink"/>
            <w:noProof/>
            <w:lang w:bidi="en-GB"/>
          </w:rPr>
          <w:t>16.1.5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Conversion of XML</w:t>
        </w:r>
        <w:r w:rsidRPr="005D0426">
          <w:rPr>
            <w:rStyle w:val="Hyperlink"/>
            <w:rFonts w:eastAsia="Arial Black"/>
            <w:noProof/>
            <w:lang w:bidi="en-GB"/>
          </w:rPr>
          <w:t xml:space="preserve"> </w:t>
        </w:r>
        <w:r w:rsidRPr="005D0426">
          <w:rPr>
            <w:rStyle w:val="Hyperlink"/>
            <w:noProof/>
            <w:lang w:bidi="en-GB"/>
          </w:rPr>
          <w:t>schema</w:t>
        </w:r>
        <w:r w:rsidRPr="005D0426">
          <w:rPr>
            <w:rStyle w:val="Hyperlink"/>
            <w:rFonts w:eastAsia="Arial Black"/>
            <w:noProof/>
            <w:lang w:bidi="en-GB"/>
          </w:rPr>
          <w:t xml:space="preserve"> to </w:t>
        </w:r>
        <w:r w:rsidRPr="005D0426">
          <w:rPr>
            <w:rStyle w:val="Hyperlink"/>
            <w:noProof/>
            <w:lang w:bidi="en-GB"/>
          </w:rPr>
          <w:t>X-definition.</w:t>
        </w:r>
        <w:r>
          <w:rPr>
            <w:noProof/>
            <w:webHidden/>
          </w:rPr>
          <w:tab/>
        </w:r>
        <w:r>
          <w:rPr>
            <w:noProof/>
            <w:webHidden/>
          </w:rPr>
          <w:fldChar w:fldCharType="begin"/>
        </w:r>
        <w:r>
          <w:rPr>
            <w:noProof/>
            <w:webHidden/>
          </w:rPr>
          <w:instrText xml:space="preserve"> PAGEREF _Toc208247489 \h </w:instrText>
        </w:r>
        <w:r>
          <w:rPr>
            <w:noProof/>
            <w:webHidden/>
          </w:rPr>
        </w:r>
        <w:r>
          <w:rPr>
            <w:noProof/>
            <w:webHidden/>
          </w:rPr>
          <w:fldChar w:fldCharType="separate"/>
        </w:r>
        <w:r>
          <w:rPr>
            <w:noProof/>
            <w:webHidden/>
          </w:rPr>
          <w:t>144</w:t>
        </w:r>
        <w:r>
          <w:rPr>
            <w:noProof/>
            <w:webHidden/>
          </w:rPr>
          <w:fldChar w:fldCharType="end"/>
        </w:r>
      </w:hyperlink>
    </w:p>
    <w:p w14:paraId="13B3092E" w14:textId="00F59C83"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0" w:history="1">
        <w:r w:rsidRPr="005D0426">
          <w:rPr>
            <w:rStyle w:val="Hyperlink"/>
            <w:noProof/>
            <w:lang w:bidi="en-GB"/>
          </w:rPr>
          <w:t>16.1.6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Conversion of</w:t>
        </w:r>
        <w:r w:rsidRPr="005D0426">
          <w:rPr>
            <w:rStyle w:val="Hyperlink"/>
            <w:rFonts w:eastAsia="Arial Black"/>
            <w:noProof/>
            <w:lang w:bidi="en-GB"/>
          </w:rPr>
          <w:t xml:space="preserve"> </w:t>
        </w:r>
        <w:r w:rsidRPr="005D0426">
          <w:rPr>
            <w:rStyle w:val="Hyperlink"/>
            <w:noProof/>
            <w:lang w:bidi="en-GB"/>
          </w:rPr>
          <w:t>X-definition to XML</w:t>
        </w:r>
        <w:r w:rsidRPr="005D0426">
          <w:rPr>
            <w:rStyle w:val="Hyperlink"/>
            <w:rFonts w:eastAsia="Arial Black"/>
            <w:noProof/>
            <w:lang w:bidi="en-GB"/>
          </w:rPr>
          <w:t xml:space="preserve"> </w:t>
        </w:r>
        <w:r w:rsidRPr="005D0426">
          <w:rPr>
            <w:rStyle w:val="Hyperlink"/>
            <w:noProof/>
            <w:lang w:bidi="en-GB"/>
          </w:rPr>
          <w:t>schema.</w:t>
        </w:r>
        <w:r>
          <w:rPr>
            <w:noProof/>
            <w:webHidden/>
          </w:rPr>
          <w:tab/>
        </w:r>
        <w:r>
          <w:rPr>
            <w:noProof/>
            <w:webHidden/>
          </w:rPr>
          <w:fldChar w:fldCharType="begin"/>
        </w:r>
        <w:r>
          <w:rPr>
            <w:noProof/>
            <w:webHidden/>
          </w:rPr>
          <w:instrText xml:space="preserve"> PAGEREF _Toc208247490 \h </w:instrText>
        </w:r>
        <w:r>
          <w:rPr>
            <w:noProof/>
            <w:webHidden/>
          </w:rPr>
        </w:r>
        <w:r>
          <w:rPr>
            <w:noProof/>
            <w:webHidden/>
          </w:rPr>
          <w:fldChar w:fldCharType="separate"/>
        </w:r>
        <w:r>
          <w:rPr>
            <w:noProof/>
            <w:webHidden/>
          </w:rPr>
          <w:t>145</w:t>
        </w:r>
        <w:r>
          <w:rPr>
            <w:noProof/>
            <w:webHidden/>
          </w:rPr>
          <w:fldChar w:fldCharType="end"/>
        </w:r>
      </w:hyperlink>
    </w:p>
    <w:p w14:paraId="5673D9BD" w14:textId="3D9D61C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491" w:history="1">
        <w:r w:rsidRPr="005D0426">
          <w:rPr>
            <w:rStyle w:val="Hyperlink"/>
            <w:noProof/>
          </w:rPr>
          <w:t>16.2</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Types of values in the X-script</w:t>
        </w:r>
        <w:r>
          <w:rPr>
            <w:noProof/>
            <w:webHidden/>
          </w:rPr>
          <w:tab/>
        </w:r>
        <w:r>
          <w:rPr>
            <w:noProof/>
            <w:webHidden/>
          </w:rPr>
          <w:fldChar w:fldCharType="begin"/>
        </w:r>
        <w:r>
          <w:rPr>
            <w:noProof/>
            <w:webHidden/>
          </w:rPr>
          <w:instrText xml:space="preserve"> PAGEREF _Toc208247491 \h </w:instrText>
        </w:r>
        <w:r>
          <w:rPr>
            <w:noProof/>
            <w:webHidden/>
          </w:rPr>
        </w:r>
        <w:r>
          <w:rPr>
            <w:noProof/>
            <w:webHidden/>
          </w:rPr>
          <w:fldChar w:fldCharType="separate"/>
        </w:r>
        <w:r>
          <w:rPr>
            <w:noProof/>
            <w:webHidden/>
          </w:rPr>
          <w:t>145</w:t>
        </w:r>
        <w:r>
          <w:rPr>
            <w:noProof/>
            <w:webHidden/>
          </w:rPr>
          <w:fldChar w:fldCharType="end"/>
        </w:r>
      </w:hyperlink>
    </w:p>
    <w:p w14:paraId="3575120F" w14:textId="251C1C7C"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2" w:history="1">
        <w:r w:rsidRPr="005D0426">
          <w:rPr>
            <w:rStyle w:val="Hyperlink"/>
            <w:noProof/>
            <w:lang w:bidi="en-GB"/>
          </w:rPr>
          <w:t>16.2.1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int (the integer numbers)</w:t>
        </w:r>
        <w:r>
          <w:rPr>
            <w:noProof/>
            <w:webHidden/>
          </w:rPr>
          <w:tab/>
        </w:r>
        <w:r>
          <w:rPr>
            <w:noProof/>
            <w:webHidden/>
          </w:rPr>
          <w:fldChar w:fldCharType="begin"/>
        </w:r>
        <w:r>
          <w:rPr>
            <w:noProof/>
            <w:webHidden/>
          </w:rPr>
          <w:instrText xml:space="preserve"> PAGEREF _Toc208247492 \h </w:instrText>
        </w:r>
        <w:r>
          <w:rPr>
            <w:noProof/>
            <w:webHidden/>
          </w:rPr>
        </w:r>
        <w:r>
          <w:rPr>
            <w:noProof/>
            <w:webHidden/>
          </w:rPr>
          <w:fldChar w:fldCharType="separate"/>
        </w:r>
        <w:r>
          <w:rPr>
            <w:noProof/>
            <w:webHidden/>
          </w:rPr>
          <w:t>145</w:t>
        </w:r>
        <w:r>
          <w:rPr>
            <w:noProof/>
            <w:webHidden/>
          </w:rPr>
          <w:fldChar w:fldCharType="end"/>
        </w:r>
      </w:hyperlink>
    </w:p>
    <w:p w14:paraId="6742A097" w14:textId="6428109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3" w:history="1">
        <w:r w:rsidRPr="005D0426">
          <w:rPr>
            <w:rStyle w:val="Hyperlink"/>
            <w:noProof/>
            <w:lang w:bidi="en-GB"/>
          </w:rPr>
          <w:t>16.2.2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float (the floating-point numbers)</w:t>
        </w:r>
        <w:r>
          <w:rPr>
            <w:noProof/>
            <w:webHidden/>
          </w:rPr>
          <w:tab/>
        </w:r>
        <w:r>
          <w:rPr>
            <w:noProof/>
            <w:webHidden/>
          </w:rPr>
          <w:fldChar w:fldCharType="begin"/>
        </w:r>
        <w:r>
          <w:rPr>
            <w:noProof/>
            <w:webHidden/>
          </w:rPr>
          <w:instrText xml:space="preserve"> PAGEREF _Toc208247493 \h </w:instrText>
        </w:r>
        <w:r>
          <w:rPr>
            <w:noProof/>
            <w:webHidden/>
          </w:rPr>
        </w:r>
        <w:r>
          <w:rPr>
            <w:noProof/>
            <w:webHidden/>
          </w:rPr>
          <w:fldChar w:fldCharType="separate"/>
        </w:r>
        <w:r>
          <w:rPr>
            <w:noProof/>
            <w:webHidden/>
          </w:rPr>
          <w:t>146</w:t>
        </w:r>
        <w:r>
          <w:rPr>
            <w:noProof/>
            <w:webHidden/>
          </w:rPr>
          <w:fldChar w:fldCharType="end"/>
        </w:r>
      </w:hyperlink>
    </w:p>
    <w:p w14:paraId="0217A437" w14:textId="086D8A92"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4" w:history="1">
        <w:r w:rsidRPr="005D0426">
          <w:rPr>
            <w:rStyle w:val="Hyperlink"/>
            <w:noProof/>
            <w:lang w:bidi="en-GB"/>
          </w:rPr>
          <w:t>16.2.3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Decimal (the decimal numbers)</w:t>
        </w:r>
        <w:r>
          <w:rPr>
            <w:noProof/>
            <w:webHidden/>
          </w:rPr>
          <w:tab/>
        </w:r>
        <w:r>
          <w:rPr>
            <w:noProof/>
            <w:webHidden/>
          </w:rPr>
          <w:fldChar w:fldCharType="begin"/>
        </w:r>
        <w:r>
          <w:rPr>
            <w:noProof/>
            <w:webHidden/>
          </w:rPr>
          <w:instrText xml:space="preserve"> PAGEREF _Toc208247494 \h </w:instrText>
        </w:r>
        <w:r>
          <w:rPr>
            <w:noProof/>
            <w:webHidden/>
          </w:rPr>
        </w:r>
        <w:r>
          <w:rPr>
            <w:noProof/>
            <w:webHidden/>
          </w:rPr>
          <w:fldChar w:fldCharType="separate"/>
        </w:r>
        <w:r>
          <w:rPr>
            <w:noProof/>
            <w:webHidden/>
          </w:rPr>
          <w:t>146</w:t>
        </w:r>
        <w:r>
          <w:rPr>
            <w:noProof/>
            <w:webHidden/>
          </w:rPr>
          <w:fldChar w:fldCharType="end"/>
        </w:r>
      </w:hyperlink>
    </w:p>
    <w:p w14:paraId="60037FE9" w14:textId="0DA81F5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5" w:history="1">
        <w:r w:rsidRPr="005D0426">
          <w:rPr>
            <w:rStyle w:val="Hyperlink"/>
            <w:noProof/>
            <w:lang w:bidi="en-GB"/>
          </w:rPr>
          <w:t>16.2.4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String (the character strings)</w:t>
        </w:r>
        <w:r>
          <w:rPr>
            <w:noProof/>
            <w:webHidden/>
          </w:rPr>
          <w:tab/>
        </w:r>
        <w:r>
          <w:rPr>
            <w:noProof/>
            <w:webHidden/>
          </w:rPr>
          <w:fldChar w:fldCharType="begin"/>
        </w:r>
        <w:r>
          <w:rPr>
            <w:noProof/>
            <w:webHidden/>
          </w:rPr>
          <w:instrText xml:space="preserve"> PAGEREF _Toc208247495 \h </w:instrText>
        </w:r>
        <w:r>
          <w:rPr>
            <w:noProof/>
            <w:webHidden/>
          </w:rPr>
        </w:r>
        <w:r>
          <w:rPr>
            <w:noProof/>
            <w:webHidden/>
          </w:rPr>
          <w:fldChar w:fldCharType="separate"/>
        </w:r>
        <w:r>
          <w:rPr>
            <w:noProof/>
            <w:webHidden/>
          </w:rPr>
          <w:t>146</w:t>
        </w:r>
        <w:r>
          <w:rPr>
            <w:noProof/>
            <w:webHidden/>
          </w:rPr>
          <w:fldChar w:fldCharType="end"/>
        </w:r>
      </w:hyperlink>
    </w:p>
    <w:p w14:paraId="014EF4C1" w14:textId="1AB1920B"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6" w:history="1">
        <w:r w:rsidRPr="005D0426">
          <w:rPr>
            <w:rStyle w:val="Hyperlink"/>
            <w:rFonts w:eastAsiaTheme="minorHAnsi"/>
            <w:noProof/>
            <w:lang w:bidi="en-GB"/>
          </w:rPr>
          <w:t>16.2.5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Datetime (the date and time values)</w:t>
        </w:r>
        <w:r>
          <w:rPr>
            <w:noProof/>
            <w:webHidden/>
          </w:rPr>
          <w:tab/>
        </w:r>
        <w:r>
          <w:rPr>
            <w:noProof/>
            <w:webHidden/>
          </w:rPr>
          <w:fldChar w:fldCharType="begin"/>
        </w:r>
        <w:r>
          <w:rPr>
            <w:noProof/>
            <w:webHidden/>
          </w:rPr>
          <w:instrText xml:space="preserve"> PAGEREF _Toc208247496 \h </w:instrText>
        </w:r>
        <w:r>
          <w:rPr>
            <w:noProof/>
            <w:webHidden/>
          </w:rPr>
        </w:r>
        <w:r>
          <w:rPr>
            <w:noProof/>
            <w:webHidden/>
          </w:rPr>
          <w:fldChar w:fldCharType="separate"/>
        </w:r>
        <w:r>
          <w:rPr>
            <w:noProof/>
            <w:webHidden/>
          </w:rPr>
          <w:t>147</w:t>
        </w:r>
        <w:r>
          <w:rPr>
            <w:noProof/>
            <w:webHidden/>
          </w:rPr>
          <w:fldChar w:fldCharType="end"/>
        </w:r>
      </w:hyperlink>
    </w:p>
    <w:p w14:paraId="4D1031D5" w14:textId="0DACA007"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7" w:history="1">
        <w:r w:rsidRPr="005D0426">
          <w:rPr>
            <w:rStyle w:val="Hyperlink"/>
            <w:noProof/>
            <w:lang w:bidi="en-GB"/>
          </w:rPr>
          <w:t>16.2.6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boolean (Boolean values)</w:t>
        </w:r>
        <w:r>
          <w:rPr>
            <w:noProof/>
            <w:webHidden/>
          </w:rPr>
          <w:tab/>
        </w:r>
        <w:r>
          <w:rPr>
            <w:noProof/>
            <w:webHidden/>
          </w:rPr>
          <w:fldChar w:fldCharType="begin"/>
        </w:r>
        <w:r>
          <w:rPr>
            <w:noProof/>
            <w:webHidden/>
          </w:rPr>
          <w:instrText xml:space="preserve"> PAGEREF _Toc208247497 \h </w:instrText>
        </w:r>
        <w:r>
          <w:rPr>
            <w:noProof/>
            <w:webHidden/>
          </w:rPr>
        </w:r>
        <w:r>
          <w:rPr>
            <w:noProof/>
            <w:webHidden/>
          </w:rPr>
          <w:fldChar w:fldCharType="separate"/>
        </w:r>
        <w:r>
          <w:rPr>
            <w:noProof/>
            <w:webHidden/>
          </w:rPr>
          <w:t>149</w:t>
        </w:r>
        <w:r>
          <w:rPr>
            <w:noProof/>
            <w:webHidden/>
          </w:rPr>
          <w:fldChar w:fldCharType="end"/>
        </w:r>
      </w:hyperlink>
    </w:p>
    <w:p w14:paraId="0154882F" w14:textId="093E6598"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8" w:history="1">
        <w:r w:rsidRPr="005D0426">
          <w:rPr>
            <w:rStyle w:val="Hyperlink"/>
            <w:noProof/>
            <w:lang w:bidi="en-GB"/>
          </w:rPr>
          <w:t>16.2.7</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Locale (information about the region)</w:t>
        </w:r>
        <w:r>
          <w:rPr>
            <w:noProof/>
            <w:webHidden/>
          </w:rPr>
          <w:tab/>
        </w:r>
        <w:r>
          <w:rPr>
            <w:noProof/>
            <w:webHidden/>
          </w:rPr>
          <w:fldChar w:fldCharType="begin"/>
        </w:r>
        <w:r>
          <w:rPr>
            <w:noProof/>
            <w:webHidden/>
          </w:rPr>
          <w:instrText xml:space="preserve"> PAGEREF _Toc208247498 \h </w:instrText>
        </w:r>
        <w:r>
          <w:rPr>
            <w:noProof/>
            <w:webHidden/>
          </w:rPr>
        </w:r>
        <w:r>
          <w:rPr>
            <w:noProof/>
            <w:webHidden/>
          </w:rPr>
          <w:fldChar w:fldCharType="separate"/>
        </w:r>
        <w:r>
          <w:rPr>
            <w:noProof/>
            <w:webHidden/>
          </w:rPr>
          <w:t>149</w:t>
        </w:r>
        <w:r>
          <w:rPr>
            <w:noProof/>
            <w:webHidden/>
          </w:rPr>
          <w:fldChar w:fldCharType="end"/>
        </w:r>
      </w:hyperlink>
    </w:p>
    <w:p w14:paraId="22F91CD0" w14:textId="6950565A"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499" w:history="1">
        <w:r w:rsidRPr="005D0426">
          <w:rPr>
            <w:rStyle w:val="Hyperlink"/>
            <w:noProof/>
            <w:lang w:bidi="en-GB"/>
          </w:rPr>
          <w:t>16.2.8</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Regex (Regular expressions)</w:t>
        </w:r>
        <w:r>
          <w:rPr>
            <w:noProof/>
            <w:webHidden/>
          </w:rPr>
          <w:tab/>
        </w:r>
        <w:r>
          <w:rPr>
            <w:noProof/>
            <w:webHidden/>
          </w:rPr>
          <w:fldChar w:fldCharType="begin"/>
        </w:r>
        <w:r>
          <w:rPr>
            <w:noProof/>
            <w:webHidden/>
          </w:rPr>
          <w:instrText xml:space="preserve"> PAGEREF _Toc208247499 \h </w:instrText>
        </w:r>
        <w:r>
          <w:rPr>
            <w:noProof/>
            <w:webHidden/>
          </w:rPr>
        </w:r>
        <w:r>
          <w:rPr>
            <w:noProof/>
            <w:webHidden/>
          </w:rPr>
          <w:fldChar w:fldCharType="separate"/>
        </w:r>
        <w:r>
          <w:rPr>
            <w:noProof/>
            <w:webHidden/>
          </w:rPr>
          <w:t>149</w:t>
        </w:r>
        <w:r>
          <w:rPr>
            <w:noProof/>
            <w:webHidden/>
          </w:rPr>
          <w:fldChar w:fldCharType="end"/>
        </w:r>
      </w:hyperlink>
    </w:p>
    <w:p w14:paraId="49D311B5" w14:textId="071C1108"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0" w:history="1">
        <w:r w:rsidRPr="005D0426">
          <w:rPr>
            <w:rStyle w:val="Hyperlink"/>
            <w:noProof/>
            <w:lang w:bidi="en-GB"/>
          </w:rPr>
          <w:t>16.2.9</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RegexResult (results of regular expressions)</w:t>
        </w:r>
        <w:r>
          <w:rPr>
            <w:noProof/>
            <w:webHidden/>
          </w:rPr>
          <w:tab/>
        </w:r>
        <w:r>
          <w:rPr>
            <w:noProof/>
            <w:webHidden/>
          </w:rPr>
          <w:fldChar w:fldCharType="begin"/>
        </w:r>
        <w:r>
          <w:rPr>
            <w:noProof/>
            <w:webHidden/>
          </w:rPr>
          <w:instrText xml:space="preserve"> PAGEREF _Toc208247500 \h </w:instrText>
        </w:r>
        <w:r>
          <w:rPr>
            <w:noProof/>
            <w:webHidden/>
          </w:rPr>
        </w:r>
        <w:r>
          <w:rPr>
            <w:noProof/>
            <w:webHidden/>
          </w:rPr>
          <w:fldChar w:fldCharType="separate"/>
        </w:r>
        <w:r>
          <w:rPr>
            <w:noProof/>
            <w:webHidden/>
          </w:rPr>
          <w:t>149</w:t>
        </w:r>
        <w:r>
          <w:rPr>
            <w:noProof/>
            <w:webHidden/>
          </w:rPr>
          <w:fldChar w:fldCharType="end"/>
        </w:r>
      </w:hyperlink>
    </w:p>
    <w:p w14:paraId="415B304C" w14:textId="7A053DBD"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1" w:history="1">
        <w:r w:rsidRPr="005D0426">
          <w:rPr>
            <w:rStyle w:val="Hyperlink"/>
            <w:rFonts w:eastAsia="Arial"/>
            <w:noProof/>
            <w:lang w:bidi="en-GB"/>
          </w:rPr>
          <w:t>16.2.10</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Input/Output (streams)</w:t>
        </w:r>
        <w:r>
          <w:rPr>
            <w:noProof/>
            <w:webHidden/>
          </w:rPr>
          <w:tab/>
        </w:r>
        <w:r>
          <w:rPr>
            <w:noProof/>
            <w:webHidden/>
          </w:rPr>
          <w:fldChar w:fldCharType="begin"/>
        </w:r>
        <w:r>
          <w:rPr>
            <w:noProof/>
            <w:webHidden/>
          </w:rPr>
          <w:instrText xml:space="preserve"> PAGEREF _Toc208247501 \h </w:instrText>
        </w:r>
        <w:r>
          <w:rPr>
            <w:noProof/>
            <w:webHidden/>
          </w:rPr>
        </w:r>
        <w:r>
          <w:rPr>
            <w:noProof/>
            <w:webHidden/>
          </w:rPr>
          <w:fldChar w:fldCharType="separate"/>
        </w:r>
        <w:r>
          <w:rPr>
            <w:noProof/>
            <w:webHidden/>
          </w:rPr>
          <w:t>149</w:t>
        </w:r>
        <w:r>
          <w:rPr>
            <w:noProof/>
            <w:webHidden/>
          </w:rPr>
          <w:fldChar w:fldCharType="end"/>
        </w:r>
      </w:hyperlink>
    </w:p>
    <w:p w14:paraId="6258A62E" w14:textId="497A2AEE"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2" w:history="1">
        <w:r w:rsidRPr="005D0426">
          <w:rPr>
            <w:rStyle w:val="Hyperlink"/>
            <w:noProof/>
            <w:lang w:bidi="en-GB"/>
          </w:rPr>
          <w:t>16.2.11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Element (XML elements)</w:t>
        </w:r>
        <w:r>
          <w:rPr>
            <w:noProof/>
            <w:webHidden/>
          </w:rPr>
          <w:tab/>
        </w:r>
        <w:r>
          <w:rPr>
            <w:noProof/>
            <w:webHidden/>
          </w:rPr>
          <w:fldChar w:fldCharType="begin"/>
        </w:r>
        <w:r>
          <w:rPr>
            <w:noProof/>
            <w:webHidden/>
          </w:rPr>
          <w:instrText xml:space="preserve"> PAGEREF _Toc208247502 \h </w:instrText>
        </w:r>
        <w:r>
          <w:rPr>
            <w:noProof/>
            <w:webHidden/>
          </w:rPr>
        </w:r>
        <w:r>
          <w:rPr>
            <w:noProof/>
            <w:webHidden/>
          </w:rPr>
          <w:fldChar w:fldCharType="separate"/>
        </w:r>
        <w:r>
          <w:rPr>
            <w:noProof/>
            <w:webHidden/>
          </w:rPr>
          <w:t>150</w:t>
        </w:r>
        <w:r>
          <w:rPr>
            <w:noProof/>
            <w:webHidden/>
          </w:rPr>
          <w:fldChar w:fldCharType="end"/>
        </w:r>
      </w:hyperlink>
    </w:p>
    <w:p w14:paraId="7DEC12FE" w14:textId="678AE627"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3" w:history="1">
        <w:r w:rsidRPr="005D0426">
          <w:rPr>
            <w:rStyle w:val="Hyperlink"/>
            <w:noProof/>
            <w:lang w:bidi="en-GB"/>
          </w:rPr>
          <w:t>16.2.12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Bytes (array of bytes)</w:t>
        </w:r>
        <w:r>
          <w:rPr>
            <w:noProof/>
            <w:webHidden/>
          </w:rPr>
          <w:tab/>
        </w:r>
        <w:r>
          <w:rPr>
            <w:noProof/>
            <w:webHidden/>
          </w:rPr>
          <w:fldChar w:fldCharType="begin"/>
        </w:r>
        <w:r>
          <w:rPr>
            <w:noProof/>
            <w:webHidden/>
          </w:rPr>
          <w:instrText xml:space="preserve"> PAGEREF _Toc208247503 \h </w:instrText>
        </w:r>
        <w:r>
          <w:rPr>
            <w:noProof/>
            <w:webHidden/>
          </w:rPr>
        </w:r>
        <w:r>
          <w:rPr>
            <w:noProof/>
            <w:webHidden/>
          </w:rPr>
          <w:fldChar w:fldCharType="separate"/>
        </w:r>
        <w:r>
          <w:rPr>
            <w:noProof/>
            <w:webHidden/>
          </w:rPr>
          <w:t>150</w:t>
        </w:r>
        <w:r>
          <w:rPr>
            <w:noProof/>
            <w:webHidden/>
          </w:rPr>
          <w:fldChar w:fldCharType="end"/>
        </w:r>
      </w:hyperlink>
    </w:p>
    <w:p w14:paraId="64A183C5" w14:textId="29A49873"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4" w:history="1">
        <w:r w:rsidRPr="005D0426">
          <w:rPr>
            <w:rStyle w:val="Hyperlink"/>
            <w:noProof/>
            <w:lang w:bidi="en-GB"/>
          </w:rPr>
          <w:t>16.2.13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NamedValue (named values)</w:t>
        </w:r>
        <w:r>
          <w:rPr>
            <w:noProof/>
            <w:webHidden/>
          </w:rPr>
          <w:tab/>
        </w:r>
        <w:r>
          <w:rPr>
            <w:noProof/>
            <w:webHidden/>
          </w:rPr>
          <w:fldChar w:fldCharType="begin"/>
        </w:r>
        <w:r>
          <w:rPr>
            <w:noProof/>
            <w:webHidden/>
          </w:rPr>
          <w:instrText xml:space="preserve"> PAGEREF _Toc208247504 \h </w:instrText>
        </w:r>
        <w:r>
          <w:rPr>
            <w:noProof/>
            <w:webHidden/>
          </w:rPr>
        </w:r>
        <w:r>
          <w:rPr>
            <w:noProof/>
            <w:webHidden/>
          </w:rPr>
          <w:fldChar w:fldCharType="separate"/>
        </w:r>
        <w:r>
          <w:rPr>
            <w:noProof/>
            <w:webHidden/>
          </w:rPr>
          <w:t>150</w:t>
        </w:r>
        <w:r>
          <w:rPr>
            <w:noProof/>
            <w:webHidden/>
          </w:rPr>
          <w:fldChar w:fldCharType="end"/>
        </w:r>
      </w:hyperlink>
    </w:p>
    <w:p w14:paraId="2349132E" w14:textId="0AE874F8"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5" w:history="1">
        <w:r w:rsidRPr="005D0426">
          <w:rPr>
            <w:rStyle w:val="Hyperlink"/>
            <w:noProof/>
            <w:lang w:bidi="en-GB"/>
          </w:rPr>
          <w:t>16.2.14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Container (sequence and/or map of values)</w:t>
        </w:r>
        <w:r>
          <w:rPr>
            <w:noProof/>
            <w:webHidden/>
          </w:rPr>
          <w:tab/>
        </w:r>
        <w:r>
          <w:rPr>
            <w:noProof/>
            <w:webHidden/>
          </w:rPr>
          <w:fldChar w:fldCharType="begin"/>
        </w:r>
        <w:r>
          <w:rPr>
            <w:noProof/>
            <w:webHidden/>
          </w:rPr>
          <w:instrText xml:space="preserve"> PAGEREF _Toc208247505 \h </w:instrText>
        </w:r>
        <w:r>
          <w:rPr>
            <w:noProof/>
            <w:webHidden/>
          </w:rPr>
        </w:r>
        <w:r>
          <w:rPr>
            <w:noProof/>
            <w:webHidden/>
          </w:rPr>
          <w:fldChar w:fldCharType="separate"/>
        </w:r>
        <w:r>
          <w:rPr>
            <w:noProof/>
            <w:webHidden/>
          </w:rPr>
          <w:t>150</w:t>
        </w:r>
        <w:r>
          <w:rPr>
            <w:noProof/>
            <w:webHidden/>
          </w:rPr>
          <w:fldChar w:fldCharType="end"/>
        </w:r>
      </w:hyperlink>
    </w:p>
    <w:p w14:paraId="457193CB" w14:textId="1F90B48E"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6" w:history="1">
        <w:r w:rsidRPr="005D0426">
          <w:rPr>
            <w:rStyle w:val="Hyperlink"/>
            <w:noProof/>
            <w:lang w:bidi="en-GB"/>
          </w:rPr>
          <w:t>16.2.15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Exception (program exceptions)</w:t>
        </w:r>
        <w:r>
          <w:rPr>
            <w:noProof/>
            <w:webHidden/>
          </w:rPr>
          <w:tab/>
        </w:r>
        <w:r>
          <w:rPr>
            <w:noProof/>
            <w:webHidden/>
          </w:rPr>
          <w:fldChar w:fldCharType="begin"/>
        </w:r>
        <w:r>
          <w:rPr>
            <w:noProof/>
            <w:webHidden/>
          </w:rPr>
          <w:instrText xml:space="preserve"> PAGEREF _Toc208247506 \h </w:instrText>
        </w:r>
        <w:r>
          <w:rPr>
            <w:noProof/>
            <w:webHidden/>
          </w:rPr>
        </w:r>
        <w:r>
          <w:rPr>
            <w:noProof/>
            <w:webHidden/>
          </w:rPr>
          <w:fldChar w:fldCharType="separate"/>
        </w:r>
        <w:r>
          <w:rPr>
            <w:noProof/>
            <w:webHidden/>
          </w:rPr>
          <w:t>151</w:t>
        </w:r>
        <w:r>
          <w:rPr>
            <w:noProof/>
            <w:webHidden/>
          </w:rPr>
          <w:fldChar w:fldCharType="end"/>
        </w:r>
      </w:hyperlink>
    </w:p>
    <w:p w14:paraId="313FA28C" w14:textId="6DA31E08"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7" w:history="1">
        <w:r w:rsidRPr="005D0426">
          <w:rPr>
            <w:rStyle w:val="Hyperlink"/>
            <w:noProof/>
            <w:lang w:bidi="en-GB"/>
          </w:rPr>
          <w:t>16.2.16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Parser (the tool used to parse string values)</w:t>
        </w:r>
        <w:r>
          <w:rPr>
            <w:noProof/>
            <w:webHidden/>
          </w:rPr>
          <w:tab/>
        </w:r>
        <w:r>
          <w:rPr>
            <w:noProof/>
            <w:webHidden/>
          </w:rPr>
          <w:fldChar w:fldCharType="begin"/>
        </w:r>
        <w:r>
          <w:rPr>
            <w:noProof/>
            <w:webHidden/>
          </w:rPr>
          <w:instrText xml:space="preserve"> PAGEREF _Toc208247507 \h </w:instrText>
        </w:r>
        <w:r>
          <w:rPr>
            <w:noProof/>
            <w:webHidden/>
          </w:rPr>
        </w:r>
        <w:r>
          <w:rPr>
            <w:noProof/>
            <w:webHidden/>
          </w:rPr>
          <w:fldChar w:fldCharType="separate"/>
        </w:r>
        <w:r>
          <w:rPr>
            <w:noProof/>
            <w:webHidden/>
          </w:rPr>
          <w:t>151</w:t>
        </w:r>
        <w:r>
          <w:rPr>
            <w:noProof/>
            <w:webHidden/>
          </w:rPr>
          <w:fldChar w:fldCharType="end"/>
        </w:r>
      </w:hyperlink>
    </w:p>
    <w:p w14:paraId="714B997E" w14:textId="6B4F8398"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8" w:history="1">
        <w:r w:rsidRPr="005D0426">
          <w:rPr>
            <w:rStyle w:val="Hyperlink"/>
            <w:noProof/>
            <w:lang w:bidi="en-GB"/>
          </w:rPr>
          <w:t>16.2.17</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ParseResult (results of parsing/validation)</w:t>
        </w:r>
        <w:r>
          <w:rPr>
            <w:noProof/>
            <w:webHidden/>
          </w:rPr>
          <w:tab/>
        </w:r>
        <w:r>
          <w:rPr>
            <w:noProof/>
            <w:webHidden/>
          </w:rPr>
          <w:fldChar w:fldCharType="begin"/>
        </w:r>
        <w:r>
          <w:rPr>
            <w:noProof/>
            <w:webHidden/>
          </w:rPr>
          <w:instrText xml:space="preserve"> PAGEREF _Toc208247508 \h </w:instrText>
        </w:r>
        <w:r>
          <w:rPr>
            <w:noProof/>
            <w:webHidden/>
          </w:rPr>
        </w:r>
        <w:r>
          <w:rPr>
            <w:noProof/>
            <w:webHidden/>
          </w:rPr>
          <w:fldChar w:fldCharType="separate"/>
        </w:r>
        <w:r>
          <w:rPr>
            <w:noProof/>
            <w:webHidden/>
          </w:rPr>
          <w:t>151</w:t>
        </w:r>
        <w:r>
          <w:rPr>
            <w:noProof/>
            <w:webHidden/>
          </w:rPr>
          <w:fldChar w:fldCharType="end"/>
        </w:r>
      </w:hyperlink>
    </w:p>
    <w:p w14:paraId="7C4C5F4C" w14:textId="769AA01F"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09" w:history="1">
        <w:r w:rsidRPr="005D0426">
          <w:rPr>
            <w:rStyle w:val="Hyperlink"/>
            <w:noProof/>
            <w:lang w:bidi="en-GB"/>
          </w:rPr>
          <w:t>16.2.18</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Report (messages)</w:t>
        </w:r>
        <w:r>
          <w:rPr>
            <w:noProof/>
            <w:webHidden/>
          </w:rPr>
          <w:tab/>
        </w:r>
        <w:r>
          <w:rPr>
            <w:noProof/>
            <w:webHidden/>
          </w:rPr>
          <w:fldChar w:fldCharType="begin"/>
        </w:r>
        <w:r>
          <w:rPr>
            <w:noProof/>
            <w:webHidden/>
          </w:rPr>
          <w:instrText xml:space="preserve"> PAGEREF _Toc208247509 \h </w:instrText>
        </w:r>
        <w:r>
          <w:rPr>
            <w:noProof/>
            <w:webHidden/>
          </w:rPr>
        </w:r>
        <w:r>
          <w:rPr>
            <w:noProof/>
            <w:webHidden/>
          </w:rPr>
          <w:fldChar w:fldCharType="separate"/>
        </w:r>
        <w:r>
          <w:rPr>
            <w:noProof/>
            <w:webHidden/>
          </w:rPr>
          <w:t>151</w:t>
        </w:r>
        <w:r>
          <w:rPr>
            <w:noProof/>
            <w:webHidden/>
          </w:rPr>
          <w:fldChar w:fldCharType="end"/>
        </w:r>
      </w:hyperlink>
    </w:p>
    <w:p w14:paraId="18F0CF70" w14:textId="362E5C52"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0" w:history="1">
        <w:r w:rsidRPr="005D0426">
          <w:rPr>
            <w:rStyle w:val="Hyperlink"/>
            <w:noProof/>
            <w:lang w:bidi="en-GB"/>
          </w:rPr>
          <w:t>16.2.19</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BNFGrammar (BNF grammars)</w:t>
        </w:r>
        <w:r>
          <w:rPr>
            <w:noProof/>
            <w:webHidden/>
          </w:rPr>
          <w:tab/>
        </w:r>
        <w:r>
          <w:rPr>
            <w:noProof/>
            <w:webHidden/>
          </w:rPr>
          <w:fldChar w:fldCharType="begin"/>
        </w:r>
        <w:r>
          <w:rPr>
            <w:noProof/>
            <w:webHidden/>
          </w:rPr>
          <w:instrText xml:space="preserve"> PAGEREF _Toc208247510 \h </w:instrText>
        </w:r>
        <w:r>
          <w:rPr>
            <w:noProof/>
            <w:webHidden/>
          </w:rPr>
        </w:r>
        <w:r>
          <w:rPr>
            <w:noProof/>
            <w:webHidden/>
          </w:rPr>
          <w:fldChar w:fldCharType="separate"/>
        </w:r>
        <w:r>
          <w:rPr>
            <w:noProof/>
            <w:webHidden/>
          </w:rPr>
          <w:t>151</w:t>
        </w:r>
        <w:r>
          <w:rPr>
            <w:noProof/>
            <w:webHidden/>
          </w:rPr>
          <w:fldChar w:fldCharType="end"/>
        </w:r>
      </w:hyperlink>
    </w:p>
    <w:p w14:paraId="6952B3A8" w14:textId="16328C04"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1" w:history="1">
        <w:r w:rsidRPr="005D0426">
          <w:rPr>
            <w:rStyle w:val="Hyperlink"/>
            <w:noProof/>
            <w:lang w:bidi="en-GB"/>
          </w:rPr>
          <w:t>16.2.20</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BNFRule (BNF grammar rules)</w:t>
        </w:r>
        <w:r>
          <w:rPr>
            <w:noProof/>
            <w:webHidden/>
          </w:rPr>
          <w:tab/>
        </w:r>
        <w:r>
          <w:rPr>
            <w:noProof/>
            <w:webHidden/>
          </w:rPr>
          <w:fldChar w:fldCharType="begin"/>
        </w:r>
        <w:r>
          <w:rPr>
            <w:noProof/>
            <w:webHidden/>
          </w:rPr>
          <w:instrText xml:space="preserve"> PAGEREF _Toc208247511 \h </w:instrText>
        </w:r>
        <w:r>
          <w:rPr>
            <w:noProof/>
            <w:webHidden/>
          </w:rPr>
        </w:r>
        <w:r>
          <w:rPr>
            <w:noProof/>
            <w:webHidden/>
          </w:rPr>
          <w:fldChar w:fldCharType="separate"/>
        </w:r>
        <w:r>
          <w:rPr>
            <w:noProof/>
            <w:webHidden/>
          </w:rPr>
          <w:t>151</w:t>
        </w:r>
        <w:r>
          <w:rPr>
            <w:noProof/>
            <w:webHidden/>
          </w:rPr>
          <w:fldChar w:fldCharType="end"/>
        </w:r>
      </w:hyperlink>
    </w:p>
    <w:p w14:paraId="24C3282C" w14:textId="1F443700"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2" w:history="1">
        <w:r w:rsidRPr="005D0426">
          <w:rPr>
            <w:rStyle w:val="Hyperlink"/>
            <w:noProof/>
            <w:lang w:bidi="en-GB"/>
          </w:rPr>
          <w:t>16.2.21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uniqueSet (sets of unique items – table of rows)</w:t>
        </w:r>
        <w:r>
          <w:rPr>
            <w:noProof/>
            <w:webHidden/>
          </w:rPr>
          <w:tab/>
        </w:r>
        <w:r>
          <w:rPr>
            <w:noProof/>
            <w:webHidden/>
          </w:rPr>
          <w:fldChar w:fldCharType="begin"/>
        </w:r>
        <w:r>
          <w:rPr>
            <w:noProof/>
            <w:webHidden/>
          </w:rPr>
          <w:instrText xml:space="preserve"> PAGEREF _Toc208247512 \h </w:instrText>
        </w:r>
        <w:r>
          <w:rPr>
            <w:noProof/>
            <w:webHidden/>
          </w:rPr>
        </w:r>
        <w:r>
          <w:rPr>
            <w:noProof/>
            <w:webHidden/>
          </w:rPr>
          <w:fldChar w:fldCharType="separate"/>
        </w:r>
        <w:r>
          <w:rPr>
            <w:noProof/>
            <w:webHidden/>
          </w:rPr>
          <w:t>151</w:t>
        </w:r>
        <w:r>
          <w:rPr>
            <w:noProof/>
            <w:webHidden/>
          </w:rPr>
          <w:fldChar w:fldCharType="end"/>
        </w:r>
      </w:hyperlink>
    </w:p>
    <w:p w14:paraId="6DE8E84A" w14:textId="46554F04"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3" w:history="1">
        <w:r w:rsidRPr="005D0426">
          <w:rPr>
            <w:rStyle w:val="Hyperlink"/>
            <w:noProof/>
            <w:lang w:bidi="en-GB"/>
          </w:rPr>
          <w:t>16.2.22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UniqueSetKey (the key of a row from the uniqueSet table)</w:t>
        </w:r>
        <w:r>
          <w:rPr>
            <w:noProof/>
            <w:webHidden/>
          </w:rPr>
          <w:tab/>
        </w:r>
        <w:r>
          <w:rPr>
            <w:noProof/>
            <w:webHidden/>
          </w:rPr>
          <w:fldChar w:fldCharType="begin"/>
        </w:r>
        <w:r>
          <w:rPr>
            <w:noProof/>
            <w:webHidden/>
          </w:rPr>
          <w:instrText xml:space="preserve"> PAGEREF _Toc208247513 \h </w:instrText>
        </w:r>
        <w:r>
          <w:rPr>
            <w:noProof/>
            <w:webHidden/>
          </w:rPr>
        </w:r>
        <w:r>
          <w:rPr>
            <w:noProof/>
            <w:webHidden/>
          </w:rPr>
          <w:fldChar w:fldCharType="separate"/>
        </w:r>
        <w:r>
          <w:rPr>
            <w:noProof/>
            <w:webHidden/>
          </w:rPr>
          <w:t>151</w:t>
        </w:r>
        <w:r>
          <w:rPr>
            <w:noProof/>
            <w:webHidden/>
          </w:rPr>
          <w:fldChar w:fldCharType="end"/>
        </w:r>
      </w:hyperlink>
    </w:p>
    <w:p w14:paraId="1B244397" w14:textId="1107D7B1"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4" w:history="1">
        <w:r w:rsidRPr="005D0426">
          <w:rPr>
            <w:rStyle w:val="Hyperlink"/>
            <w:noProof/>
            <w:lang w:bidi="en-GB"/>
          </w:rPr>
          <w:t>16.2.23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Service (database service; access to a database)</w:t>
        </w:r>
        <w:r>
          <w:rPr>
            <w:noProof/>
            <w:webHidden/>
          </w:rPr>
          <w:tab/>
        </w:r>
        <w:r>
          <w:rPr>
            <w:noProof/>
            <w:webHidden/>
          </w:rPr>
          <w:fldChar w:fldCharType="begin"/>
        </w:r>
        <w:r>
          <w:rPr>
            <w:noProof/>
            <w:webHidden/>
          </w:rPr>
          <w:instrText xml:space="preserve"> PAGEREF _Toc208247514 \h </w:instrText>
        </w:r>
        <w:r>
          <w:rPr>
            <w:noProof/>
            <w:webHidden/>
          </w:rPr>
        </w:r>
        <w:r>
          <w:rPr>
            <w:noProof/>
            <w:webHidden/>
          </w:rPr>
          <w:fldChar w:fldCharType="separate"/>
        </w:r>
        <w:r>
          <w:rPr>
            <w:noProof/>
            <w:webHidden/>
          </w:rPr>
          <w:t>151</w:t>
        </w:r>
        <w:r>
          <w:rPr>
            <w:noProof/>
            <w:webHidden/>
          </w:rPr>
          <w:fldChar w:fldCharType="end"/>
        </w:r>
      </w:hyperlink>
    </w:p>
    <w:p w14:paraId="5941B020" w14:textId="5E0DB917"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5" w:history="1">
        <w:r w:rsidRPr="005D0426">
          <w:rPr>
            <w:rStyle w:val="Hyperlink"/>
            <w:noProof/>
            <w:lang w:bidi="en-GB"/>
          </w:rPr>
          <w:t>16.2.24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Statement (database commands)</w:t>
        </w:r>
        <w:r>
          <w:rPr>
            <w:noProof/>
            <w:webHidden/>
          </w:rPr>
          <w:tab/>
        </w:r>
        <w:r>
          <w:rPr>
            <w:noProof/>
            <w:webHidden/>
          </w:rPr>
          <w:fldChar w:fldCharType="begin"/>
        </w:r>
        <w:r>
          <w:rPr>
            <w:noProof/>
            <w:webHidden/>
          </w:rPr>
          <w:instrText xml:space="preserve"> PAGEREF _Toc208247515 \h </w:instrText>
        </w:r>
        <w:r>
          <w:rPr>
            <w:noProof/>
            <w:webHidden/>
          </w:rPr>
        </w:r>
        <w:r>
          <w:rPr>
            <w:noProof/>
            <w:webHidden/>
          </w:rPr>
          <w:fldChar w:fldCharType="separate"/>
        </w:r>
        <w:r>
          <w:rPr>
            <w:noProof/>
            <w:webHidden/>
          </w:rPr>
          <w:t>152</w:t>
        </w:r>
        <w:r>
          <w:rPr>
            <w:noProof/>
            <w:webHidden/>
          </w:rPr>
          <w:fldChar w:fldCharType="end"/>
        </w:r>
      </w:hyperlink>
    </w:p>
    <w:p w14:paraId="480EA546" w14:textId="604C42AD"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6" w:history="1">
        <w:r w:rsidRPr="005D0426">
          <w:rPr>
            <w:rStyle w:val="Hyperlink"/>
            <w:rFonts w:eastAsia="Arial"/>
            <w:noProof/>
            <w:lang w:bidi="en-GB"/>
          </w:rPr>
          <w:t>16.2.25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_Toc208247516 \h </w:instrText>
        </w:r>
        <w:r>
          <w:rPr>
            <w:noProof/>
            <w:webHidden/>
          </w:rPr>
        </w:r>
        <w:r>
          <w:rPr>
            <w:noProof/>
            <w:webHidden/>
          </w:rPr>
          <w:fldChar w:fldCharType="separate"/>
        </w:r>
        <w:r>
          <w:rPr>
            <w:noProof/>
            <w:webHidden/>
          </w:rPr>
          <w:t>152</w:t>
        </w:r>
        <w:r>
          <w:rPr>
            <w:noProof/>
            <w:webHidden/>
          </w:rPr>
          <w:fldChar w:fldCharType="end"/>
        </w:r>
      </w:hyperlink>
    </w:p>
    <w:p w14:paraId="74E74C9D" w14:textId="600CF3AD"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7" w:history="1">
        <w:r w:rsidRPr="005D0426">
          <w:rPr>
            <w:rStyle w:val="Hyperlink"/>
            <w:rFonts w:eastAsia="Arial"/>
            <w:noProof/>
            <w:lang w:bidi="en-GB"/>
          </w:rPr>
          <w:t>16.2.26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_Toc208247517 \h </w:instrText>
        </w:r>
        <w:r>
          <w:rPr>
            <w:noProof/>
            <w:webHidden/>
          </w:rPr>
        </w:r>
        <w:r>
          <w:rPr>
            <w:noProof/>
            <w:webHidden/>
          </w:rPr>
          <w:fldChar w:fldCharType="separate"/>
        </w:r>
        <w:r>
          <w:rPr>
            <w:noProof/>
            <w:webHidden/>
          </w:rPr>
          <w:t>152</w:t>
        </w:r>
        <w:r>
          <w:rPr>
            <w:noProof/>
            <w:webHidden/>
          </w:rPr>
          <w:fldChar w:fldCharType="end"/>
        </w:r>
      </w:hyperlink>
    </w:p>
    <w:p w14:paraId="6873093C" w14:textId="04437BCC"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518" w:history="1">
        <w:r w:rsidRPr="005D0426">
          <w:rPr>
            <w:rStyle w:val="Hyperlink"/>
            <w:noProof/>
          </w:rPr>
          <w:t>16.3</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Type validation methods</w:t>
        </w:r>
        <w:r>
          <w:rPr>
            <w:noProof/>
            <w:webHidden/>
          </w:rPr>
          <w:tab/>
        </w:r>
        <w:r>
          <w:rPr>
            <w:noProof/>
            <w:webHidden/>
          </w:rPr>
          <w:fldChar w:fldCharType="begin"/>
        </w:r>
        <w:r>
          <w:rPr>
            <w:noProof/>
            <w:webHidden/>
          </w:rPr>
          <w:instrText xml:space="preserve"> PAGEREF _Toc208247518 \h </w:instrText>
        </w:r>
        <w:r>
          <w:rPr>
            <w:noProof/>
            <w:webHidden/>
          </w:rPr>
        </w:r>
        <w:r>
          <w:rPr>
            <w:noProof/>
            <w:webHidden/>
          </w:rPr>
          <w:fldChar w:fldCharType="separate"/>
        </w:r>
        <w:r>
          <w:rPr>
            <w:noProof/>
            <w:webHidden/>
          </w:rPr>
          <w:t>152</w:t>
        </w:r>
        <w:r>
          <w:rPr>
            <w:noProof/>
            <w:webHidden/>
          </w:rPr>
          <w:fldChar w:fldCharType="end"/>
        </w:r>
      </w:hyperlink>
    </w:p>
    <w:p w14:paraId="203639B6" w14:textId="5679697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19" w:history="1">
        <w:r w:rsidRPr="005D0426">
          <w:rPr>
            <w:rStyle w:val="Hyperlink"/>
            <w:noProof/>
            <w:lang w:bidi="en-GB"/>
          </w:rPr>
          <w:t>16.3.1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Validation methods of XML schema types</w:t>
        </w:r>
        <w:r>
          <w:rPr>
            <w:noProof/>
            <w:webHidden/>
          </w:rPr>
          <w:tab/>
        </w:r>
        <w:r>
          <w:rPr>
            <w:noProof/>
            <w:webHidden/>
          </w:rPr>
          <w:fldChar w:fldCharType="begin"/>
        </w:r>
        <w:r>
          <w:rPr>
            <w:noProof/>
            <w:webHidden/>
          </w:rPr>
          <w:instrText xml:space="preserve"> PAGEREF _Toc208247519 \h </w:instrText>
        </w:r>
        <w:r>
          <w:rPr>
            <w:noProof/>
            <w:webHidden/>
          </w:rPr>
        </w:r>
        <w:r>
          <w:rPr>
            <w:noProof/>
            <w:webHidden/>
          </w:rPr>
          <w:fldChar w:fldCharType="separate"/>
        </w:r>
        <w:r>
          <w:rPr>
            <w:noProof/>
            <w:webHidden/>
          </w:rPr>
          <w:t>152</w:t>
        </w:r>
        <w:r>
          <w:rPr>
            <w:noProof/>
            <w:webHidden/>
          </w:rPr>
          <w:fldChar w:fldCharType="end"/>
        </w:r>
      </w:hyperlink>
    </w:p>
    <w:p w14:paraId="5B50B8B5" w14:textId="3C197D13"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20" w:history="1">
        <w:r w:rsidRPr="005D0426">
          <w:rPr>
            <w:rStyle w:val="Hyperlink"/>
            <w:noProof/>
            <w:lang w:bidi="en-GB"/>
          </w:rPr>
          <w:t>16.3.2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Other validation methods in X-definition (and not in XML schema)</w:t>
        </w:r>
        <w:r>
          <w:rPr>
            <w:noProof/>
            <w:webHidden/>
          </w:rPr>
          <w:tab/>
        </w:r>
        <w:r>
          <w:rPr>
            <w:noProof/>
            <w:webHidden/>
          </w:rPr>
          <w:fldChar w:fldCharType="begin"/>
        </w:r>
        <w:r>
          <w:rPr>
            <w:noProof/>
            <w:webHidden/>
          </w:rPr>
          <w:instrText xml:space="preserve"> PAGEREF _Toc208247520 \h </w:instrText>
        </w:r>
        <w:r>
          <w:rPr>
            <w:noProof/>
            <w:webHidden/>
          </w:rPr>
        </w:r>
        <w:r>
          <w:rPr>
            <w:noProof/>
            <w:webHidden/>
          </w:rPr>
          <w:fldChar w:fldCharType="separate"/>
        </w:r>
        <w:r>
          <w:rPr>
            <w:noProof/>
            <w:webHidden/>
          </w:rPr>
          <w:t>154</w:t>
        </w:r>
        <w:r>
          <w:rPr>
            <w:noProof/>
            <w:webHidden/>
          </w:rPr>
          <w:fldChar w:fldCharType="end"/>
        </w:r>
      </w:hyperlink>
    </w:p>
    <w:p w14:paraId="42CADD6F" w14:textId="07C62303"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21" w:history="1">
        <w:r w:rsidRPr="005D0426">
          <w:rPr>
            <w:rStyle w:val="Hyperlink"/>
            <w:noProof/>
            <w:lang w:bidi="en-GB"/>
          </w:rPr>
          <w:t>16.3.3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Data types used in Java external methods</w:t>
        </w:r>
        <w:r>
          <w:rPr>
            <w:noProof/>
            <w:webHidden/>
          </w:rPr>
          <w:tab/>
        </w:r>
        <w:r>
          <w:rPr>
            <w:noProof/>
            <w:webHidden/>
          </w:rPr>
          <w:fldChar w:fldCharType="begin"/>
        </w:r>
        <w:r>
          <w:rPr>
            <w:noProof/>
            <w:webHidden/>
          </w:rPr>
          <w:instrText xml:space="preserve"> PAGEREF _Toc208247521 \h </w:instrText>
        </w:r>
        <w:r>
          <w:rPr>
            <w:noProof/>
            <w:webHidden/>
          </w:rPr>
        </w:r>
        <w:r>
          <w:rPr>
            <w:noProof/>
            <w:webHidden/>
          </w:rPr>
          <w:fldChar w:fldCharType="separate"/>
        </w:r>
        <w:r>
          <w:rPr>
            <w:noProof/>
            <w:webHidden/>
          </w:rPr>
          <w:t>156</w:t>
        </w:r>
        <w:r>
          <w:rPr>
            <w:noProof/>
            <w:webHidden/>
          </w:rPr>
          <w:fldChar w:fldCharType="end"/>
        </w:r>
      </w:hyperlink>
    </w:p>
    <w:p w14:paraId="7B9DB174" w14:textId="605DA7B6"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522" w:history="1">
        <w:r w:rsidRPr="005D0426">
          <w:rPr>
            <w:rStyle w:val="Hyperlink"/>
            <w:noProof/>
          </w:rPr>
          <w:t>16.4</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Predefined values (constants)</w:t>
        </w:r>
        <w:r>
          <w:rPr>
            <w:noProof/>
            <w:webHidden/>
          </w:rPr>
          <w:tab/>
        </w:r>
        <w:r>
          <w:rPr>
            <w:noProof/>
            <w:webHidden/>
          </w:rPr>
          <w:fldChar w:fldCharType="begin"/>
        </w:r>
        <w:r>
          <w:rPr>
            <w:noProof/>
            <w:webHidden/>
          </w:rPr>
          <w:instrText xml:space="preserve"> PAGEREF _Toc208247522 \h </w:instrText>
        </w:r>
        <w:r>
          <w:rPr>
            <w:noProof/>
            <w:webHidden/>
          </w:rPr>
        </w:r>
        <w:r>
          <w:rPr>
            <w:noProof/>
            <w:webHidden/>
          </w:rPr>
          <w:fldChar w:fldCharType="separate"/>
        </w:r>
        <w:r>
          <w:rPr>
            <w:noProof/>
            <w:webHidden/>
          </w:rPr>
          <w:t>157</w:t>
        </w:r>
        <w:r>
          <w:rPr>
            <w:noProof/>
            <w:webHidden/>
          </w:rPr>
          <w:fldChar w:fldCharType="end"/>
        </w:r>
      </w:hyperlink>
    </w:p>
    <w:p w14:paraId="6BADAFF1" w14:textId="55965AA3"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523" w:history="1">
        <w:r w:rsidRPr="005D0426">
          <w:rPr>
            <w:rStyle w:val="Hyperlink"/>
            <w:noProof/>
          </w:rPr>
          <w:t>16.5</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Ignored and illegal nodes</w:t>
        </w:r>
        <w:r>
          <w:rPr>
            <w:noProof/>
            <w:webHidden/>
          </w:rPr>
          <w:tab/>
        </w:r>
        <w:r>
          <w:rPr>
            <w:noProof/>
            <w:webHidden/>
          </w:rPr>
          <w:fldChar w:fldCharType="begin"/>
        </w:r>
        <w:r>
          <w:rPr>
            <w:noProof/>
            <w:webHidden/>
          </w:rPr>
          <w:instrText xml:space="preserve"> PAGEREF _Toc208247523 \h </w:instrText>
        </w:r>
        <w:r>
          <w:rPr>
            <w:noProof/>
            <w:webHidden/>
          </w:rPr>
        </w:r>
        <w:r>
          <w:rPr>
            <w:noProof/>
            <w:webHidden/>
          </w:rPr>
          <w:fldChar w:fldCharType="separate"/>
        </w:r>
        <w:r>
          <w:rPr>
            <w:noProof/>
            <w:webHidden/>
          </w:rPr>
          <w:t>158</w:t>
        </w:r>
        <w:r>
          <w:rPr>
            <w:noProof/>
            <w:webHidden/>
          </w:rPr>
          <w:fldChar w:fldCharType="end"/>
        </w:r>
      </w:hyperlink>
    </w:p>
    <w:p w14:paraId="014393AF" w14:textId="5D797387"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24" w:history="1">
        <w:r w:rsidRPr="005D0426">
          <w:rPr>
            <w:rStyle w:val="Hyperlink"/>
            <w:noProof/>
            <w:lang w:bidi="en-GB"/>
          </w:rPr>
          <w:t>16.5.1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Specification of the namespace for X-definition</w:t>
        </w:r>
        <w:r>
          <w:rPr>
            <w:noProof/>
            <w:webHidden/>
          </w:rPr>
          <w:tab/>
        </w:r>
        <w:r>
          <w:rPr>
            <w:noProof/>
            <w:webHidden/>
          </w:rPr>
          <w:fldChar w:fldCharType="begin"/>
        </w:r>
        <w:r>
          <w:rPr>
            <w:noProof/>
            <w:webHidden/>
          </w:rPr>
          <w:instrText xml:space="preserve"> PAGEREF _Toc208247524 \h </w:instrText>
        </w:r>
        <w:r>
          <w:rPr>
            <w:noProof/>
            <w:webHidden/>
          </w:rPr>
        </w:r>
        <w:r>
          <w:rPr>
            <w:noProof/>
            <w:webHidden/>
          </w:rPr>
          <w:fldChar w:fldCharType="separate"/>
        </w:r>
        <w:r>
          <w:rPr>
            <w:noProof/>
            <w:webHidden/>
          </w:rPr>
          <w:t>158</w:t>
        </w:r>
        <w:r>
          <w:rPr>
            <w:noProof/>
            <w:webHidden/>
          </w:rPr>
          <w:fldChar w:fldCharType="end"/>
        </w:r>
      </w:hyperlink>
    </w:p>
    <w:p w14:paraId="1885600B" w14:textId="3BDD2E38"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525" w:history="1">
        <w:r w:rsidRPr="005D0426">
          <w:rPr>
            <w:rStyle w:val="Hyperlink"/>
            <w:noProof/>
          </w:rPr>
          <w:t>16.6</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Options</w:t>
        </w:r>
        <w:r>
          <w:rPr>
            <w:noProof/>
            <w:webHidden/>
          </w:rPr>
          <w:tab/>
        </w:r>
        <w:r>
          <w:rPr>
            <w:noProof/>
            <w:webHidden/>
          </w:rPr>
          <w:fldChar w:fldCharType="begin"/>
        </w:r>
        <w:r>
          <w:rPr>
            <w:noProof/>
            <w:webHidden/>
          </w:rPr>
          <w:instrText xml:space="preserve"> PAGEREF _Toc208247525 \h </w:instrText>
        </w:r>
        <w:r>
          <w:rPr>
            <w:noProof/>
            <w:webHidden/>
          </w:rPr>
        </w:r>
        <w:r>
          <w:rPr>
            <w:noProof/>
            <w:webHidden/>
          </w:rPr>
          <w:fldChar w:fldCharType="separate"/>
        </w:r>
        <w:r>
          <w:rPr>
            <w:noProof/>
            <w:webHidden/>
          </w:rPr>
          <w:t>159</w:t>
        </w:r>
        <w:r>
          <w:rPr>
            <w:noProof/>
            <w:webHidden/>
          </w:rPr>
          <w:fldChar w:fldCharType="end"/>
        </w:r>
      </w:hyperlink>
    </w:p>
    <w:p w14:paraId="4FC233B4" w14:textId="37FD30F8"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526" w:history="1">
        <w:r w:rsidRPr="005D0426">
          <w:rPr>
            <w:rStyle w:val="Hyperlink"/>
            <w:noProof/>
          </w:rPr>
          <w:t>16.7</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Methods implemented in X-script</w:t>
        </w:r>
        <w:r>
          <w:rPr>
            <w:noProof/>
            <w:webHidden/>
          </w:rPr>
          <w:tab/>
        </w:r>
        <w:r>
          <w:rPr>
            <w:noProof/>
            <w:webHidden/>
          </w:rPr>
          <w:fldChar w:fldCharType="begin"/>
        </w:r>
        <w:r>
          <w:rPr>
            <w:noProof/>
            <w:webHidden/>
          </w:rPr>
          <w:instrText xml:space="preserve"> PAGEREF _Toc208247526 \h </w:instrText>
        </w:r>
        <w:r>
          <w:rPr>
            <w:noProof/>
            <w:webHidden/>
          </w:rPr>
        </w:r>
        <w:r>
          <w:rPr>
            <w:noProof/>
            <w:webHidden/>
          </w:rPr>
          <w:fldChar w:fldCharType="separate"/>
        </w:r>
        <w:r>
          <w:rPr>
            <w:noProof/>
            <w:webHidden/>
          </w:rPr>
          <w:t>160</w:t>
        </w:r>
        <w:r>
          <w:rPr>
            <w:noProof/>
            <w:webHidden/>
          </w:rPr>
          <w:fldChar w:fldCharType="end"/>
        </w:r>
      </w:hyperlink>
    </w:p>
    <w:p w14:paraId="68465E16" w14:textId="1A5BF142"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27" w:history="1">
        <w:r w:rsidRPr="005D0426">
          <w:rPr>
            <w:rStyle w:val="Hyperlink"/>
            <w:noProof/>
            <w:lang w:bidi="en-GB"/>
          </w:rPr>
          <w:t>16.7.1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Implemented general methods</w:t>
        </w:r>
        <w:r>
          <w:rPr>
            <w:noProof/>
            <w:webHidden/>
          </w:rPr>
          <w:tab/>
        </w:r>
        <w:r>
          <w:rPr>
            <w:noProof/>
            <w:webHidden/>
          </w:rPr>
          <w:fldChar w:fldCharType="begin"/>
        </w:r>
        <w:r>
          <w:rPr>
            <w:noProof/>
            <w:webHidden/>
          </w:rPr>
          <w:instrText xml:space="preserve"> PAGEREF _Toc208247527 \h </w:instrText>
        </w:r>
        <w:r>
          <w:rPr>
            <w:noProof/>
            <w:webHidden/>
          </w:rPr>
        </w:r>
        <w:r>
          <w:rPr>
            <w:noProof/>
            <w:webHidden/>
          </w:rPr>
          <w:fldChar w:fldCharType="separate"/>
        </w:r>
        <w:r>
          <w:rPr>
            <w:noProof/>
            <w:webHidden/>
          </w:rPr>
          <w:t>161</w:t>
        </w:r>
        <w:r>
          <w:rPr>
            <w:noProof/>
            <w:webHidden/>
          </w:rPr>
          <w:fldChar w:fldCharType="end"/>
        </w:r>
      </w:hyperlink>
    </w:p>
    <w:p w14:paraId="6E94647B" w14:textId="31586B1A"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28" w:history="1">
        <w:r w:rsidRPr="005D0426">
          <w:rPr>
            <w:rStyle w:val="Hyperlink"/>
            <w:noProof/>
            <w:lang w:bidi="en-GB"/>
          </w:rPr>
          <w:t>16.7.2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all types</w:t>
        </w:r>
        <w:r>
          <w:rPr>
            <w:noProof/>
            <w:webHidden/>
          </w:rPr>
          <w:tab/>
        </w:r>
        <w:r>
          <w:rPr>
            <w:noProof/>
            <w:webHidden/>
          </w:rPr>
          <w:fldChar w:fldCharType="begin"/>
        </w:r>
        <w:r>
          <w:rPr>
            <w:noProof/>
            <w:webHidden/>
          </w:rPr>
          <w:instrText xml:space="preserve"> PAGEREF _Toc208247528 \h </w:instrText>
        </w:r>
        <w:r>
          <w:rPr>
            <w:noProof/>
            <w:webHidden/>
          </w:rPr>
        </w:r>
        <w:r>
          <w:rPr>
            <w:noProof/>
            <w:webHidden/>
          </w:rPr>
          <w:fldChar w:fldCharType="separate"/>
        </w:r>
        <w:r>
          <w:rPr>
            <w:noProof/>
            <w:webHidden/>
          </w:rPr>
          <w:t>168</w:t>
        </w:r>
        <w:r>
          <w:rPr>
            <w:noProof/>
            <w:webHidden/>
          </w:rPr>
          <w:fldChar w:fldCharType="end"/>
        </w:r>
      </w:hyperlink>
    </w:p>
    <w:p w14:paraId="4DDFB181" w14:textId="47C11EE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29" w:history="1">
        <w:r w:rsidRPr="005D0426">
          <w:rPr>
            <w:rStyle w:val="Hyperlink"/>
            <w:rFonts w:eastAsia="Calibri"/>
            <w:noProof/>
            <w:lang w:bidi="en-GB"/>
          </w:rPr>
          <w:t>16.7.3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_Toc208247529 \h </w:instrText>
        </w:r>
        <w:r>
          <w:rPr>
            <w:noProof/>
            <w:webHidden/>
          </w:rPr>
        </w:r>
        <w:r>
          <w:rPr>
            <w:noProof/>
            <w:webHidden/>
          </w:rPr>
          <w:fldChar w:fldCharType="separate"/>
        </w:r>
        <w:r>
          <w:rPr>
            <w:noProof/>
            <w:webHidden/>
          </w:rPr>
          <w:t>168</w:t>
        </w:r>
        <w:r>
          <w:rPr>
            <w:noProof/>
            <w:webHidden/>
          </w:rPr>
          <w:fldChar w:fldCharType="end"/>
        </w:r>
      </w:hyperlink>
    </w:p>
    <w:p w14:paraId="19A96E38" w14:textId="31CFE9A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0" w:history="1">
        <w:r w:rsidRPr="005D0426">
          <w:rPr>
            <w:rStyle w:val="Hyperlink"/>
            <w:noProof/>
            <w:lang w:bidi="en-GB"/>
          </w:rPr>
          <w:t>16.7.4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BNFRule</w:t>
        </w:r>
        <w:r>
          <w:rPr>
            <w:noProof/>
            <w:webHidden/>
          </w:rPr>
          <w:tab/>
        </w:r>
        <w:r>
          <w:rPr>
            <w:noProof/>
            <w:webHidden/>
          </w:rPr>
          <w:fldChar w:fldCharType="begin"/>
        </w:r>
        <w:r>
          <w:rPr>
            <w:noProof/>
            <w:webHidden/>
          </w:rPr>
          <w:instrText xml:space="preserve"> PAGEREF _Toc208247530 \h </w:instrText>
        </w:r>
        <w:r>
          <w:rPr>
            <w:noProof/>
            <w:webHidden/>
          </w:rPr>
        </w:r>
        <w:r>
          <w:rPr>
            <w:noProof/>
            <w:webHidden/>
          </w:rPr>
          <w:fldChar w:fldCharType="separate"/>
        </w:r>
        <w:r>
          <w:rPr>
            <w:noProof/>
            <w:webHidden/>
          </w:rPr>
          <w:t>169</w:t>
        </w:r>
        <w:r>
          <w:rPr>
            <w:noProof/>
            <w:webHidden/>
          </w:rPr>
          <w:fldChar w:fldCharType="end"/>
        </w:r>
      </w:hyperlink>
    </w:p>
    <w:p w14:paraId="13F61158" w14:textId="6149EBD9"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1" w:history="1">
        <w:r w:rsidRPr="005D0426">
          <w:rPr>
            <w:rStyle w:val="Hyperlink"/>
            <w:rFonts w:eastAsia="Calibri"/>
            <w:noProof/>
            <w:lang w:bidi="en-GB"/>
          </w:rPr>
          <w:t>16.7.5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Bytes</w:t>
        </w:r>
        <w:r>
          <w:rPr>
            <w:noProof/>
            <w:webHidden/>
          </w:rPr>
          <w:tab/>
        </w:r>
        <w:r>
          <w:rPr>
            <w:noProof/>
            <w:webHidden/>
          </w:rPr>
          <w:fldChar w:fldCharType="begin"/>
        </w:r>
        <w:r>
          <w:rPr>
            <w:noProof/>
            <w:webHidden/>
          </w:rPr>
          <w:instrText xml:space="preserve"> PAGEREF _Toc208247531 \h </w:instrText>
        </w:r>
        <w:r>
          <w:rPr>
            <w:noProof/>
            <w:webHidden/>
          </w:rPr>
        </w:r>
        <w:r>
          <w:rPr>
            <w:noProof/>
            <w:webHidden/>
          </w:rPr>
          <w:fldChar w:fldCharType="separate"/>
        </w:r>
        <w:r>
          <w:rPr>
            <w:noProof/>
            <w:webHidden/>
          </w:rPr>
          <w:t>169</w:t>
        </w:r>
        <w:r>
          <w:rPr>
            <w:noProof/>
            <w:webHidden/>
          </w:rPr>
          <w:fldChar w:fldCharType="end"/>
        </w:r>
      </w:hyperlink>
    </w:p>
    <w:p w14:paraId="62041CE1" w14:textId="052352D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2" w:history="1">
        <w:r w:rsidRPr="005D0426">
          <w:rPr>
            <w:rStyle w:val="Hyperlink"/>
            <w:noProof/>
            <w:lang w:bidi="en-GB"/>
          </w:rPr>
          <w:t>16.7.6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_Toc208247532 \h </w:instrText>
        </w:r>
        <w:r>
          <w:rPr>
            <w:noProof/>
            <w:webHidden/>
          </w:rPr>
        </w:r>
        <w:r>
          <w:rPr>
            <w:noProof/>
            <w:webHidden/>
          </w:rPr>
          <w:fldChar w:fldCharType="separate"/>
        </w:r>
        <w:r>
          <w:rPr>
            <w:noProof/>
            <w:webHidden/>
          </w:rPr>
          <w:t>169</w:t>
        </w:r>
        <w:r>
          <w:rPr>
            <w:noProof/>
            <w:webHidden/>
          </w:rPr>
          <w:fldChar w:fldCharType="end"/>
        </w:r>
      </w:hyperlink>
    </w:p>
    <w:p w14:paraId="52D4E19E" w14:textId="0F68788E"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3" w:history="1">
        <w:r w:rsidRPr="005D0426">
          <w:rPr>
            <w:rStyle w:val="Hyperlink"/>
            <w:rFonts w:eastAsia="Calibri"/>
            <w:noProof/>
            <w:lang w:bidi="en-GB"/>
          </w:rPr>
          <w:t>16.7.7</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Datetime</w:t>
        </w:r>
        <w:r>
          <w:rPr>
            <w:noProof/>
            <w:webHidden/>
          </w:rPr>
          <w:tab/>
        </w:r>
        <w:r>
          <w:rPr>
            <w:noProof/>
            <w:webHidden/>
          </w:rPr>
          <w:fldChar w:fldCharType="begin"/>
        </w:r>
        <w:r>
          <w:rPr>
            <w:noProof/>
            <w:webHidden/>
          </w:rPr>
          <w:instrText xml:space="preserve"> PAGEREF _Toc208247533 \h </w:instrText>
        </w:r>
        <w:r>
          <w:rPr>
            <w:noProof/>
            <w:webHidden/>
          </w:rPr>
        </w:r>
        <w:r>
          <w:rPr>
            <w:noProof/>
            <w:webHidden/>
          </w:rPr>
          <w:fldChar w:fldCharType="separate"/>
        </w:r>
        <w:r>
          <w:rPr>
            <w:noProof/>
            <w:webHidden/>
          </w:rPr>
          <w:t>170</w:t>
        </w:r>
        <w:r>
          <w:rPr>
            <w:noProof/>
            <w:webHidden/>
          </w:rPr>
          <w:fldChar w:fldCharType="end"/>
        </w:r>
      </w:hyperlink>
    </w:p>
    <w:p w14:paraId="4BE04A3B" w14:textId="41F46DBF"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4" w:history="1">
        <w:r w:rsidRPr="005D0426">
          <w:rPr>
            <w:rStyle w:val="Hyperlink"/>
            <w:rFonts w:eastAsia="Calibri"/>
            <w:noProof/>
            <w:lang w:bidi="en-GB"/>
          </w:rPr>
          <w:t>16.7.8</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_Toc208247534 \h </w:instrText>
        </w:r>
        <w:r>
          <w:rPr>
            <w:noProof/>
            <w:webHidden/>
          </w:rPr>
        </w:r>
        <w:r>
          <w:rPr>
            <w:noProof/>
            <w:webHidden/>
          </w:rPr>
          <w:fldChar w:fldCharType="separate"/>
        </w:r>
        <w:r>
          <w:rPr>
            <w:noProof/>
            <w:webHidden/>
          </w:rPr>
          <w:t>171</w:t>
        </w:r>
        <w:r>
          <w:rPr>
            <w:noProof/>
            <w:webHidden/>
          </w:rPr>
          <w:fldChar w:fldCharType="end"/>
        </w:r>
      </w:hyperlink>
    </w:p>
    <w:p w14:paraId="768C9F7C" w14:textId="2F90A2F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5" w:history="1">
        <w:r w:rsidRPr="005D0426">
          <w:rPr>
            <w:rStyle w:val="Hyperlink"/>
            <w:rFonts w:eastAsia="Calibri"/>
            <w:noProof/>
            <w:lang w:bidi="en-GB"/>
          </w:rPr>
          <w:t>16.7.9</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Element</w:t>
        </w:r>
        <w:r>
          <w:rPr>
            <w:noProof/>
            <w:webHidden/>
          </w:rPr>
          <w:tab/>
        </w:r>
        <w:r>
          <w:rPr>
            <w:noProof/>
            <w:webHidden/>
          </w:rPr>
          <w:fldChar w:fldCharType="begin"/>
        </w:r>
        <w:r>
          <w:rPr>
            <w:noProof/>
            <w:webHidden/>
          </w:rPr>
          <w:instrText xml:space="preserve"> PAGEREF _Toc208247535 \h </w:instrText>
        </w:r>
        <w:r>
          <w:rPr>
            <w:noProof/>
            <w:webHidden/>
          </w:rPr>
        </w:r>
        <w:r>
          <w:rPr>
            <w:noProof/>
            <w:webHidden/>
          </w:rPr>
          <w:fldChar w:fldCharType="separate"/>
        </w:r>
        <w:r>
          <w:rPr>
            <w:noProof/>
            <w:webHidden/>
          </w:rPr>
          <w:t>171</w:t>
        </w:r>
        <w:r>
          <w:rPr>
            <w:noProof/>
            <w:webHidden/>
          </w:rPr>
          <w:fldChar w:fldCharType="end"/>
        </w:r>
      </w:hyperlink>
    </w:p>
    <w:p w14:paraId="0BCF4106" w14:textId="00A203DC"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6" w:history="1">
        <w:r w:rsidRPr="005D0426">
          <w:rPr>
            <w:rStyle w:val="Hyperlink"/>
            <w:rFonts w:eastAsia="Calibri"/>
            <w:noProof/>
            <w:lang w:bidi="en-GB"/>
          </w:rPr>
          <w:t>16.7.10</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_Toc208247536 \h </w:instrText>
        </w:r>
        <w:r>
          <w:rPr>
            <w:noProof/>
            <w:webHidden/>
          </w:rPr>
        </w:r>
        <w:r>
          <w:rPr>
            <w:noProof/>
            <w:webHidden/>
          </w:rPr>
          <w:fldChar w:fldCharType="separate"/>
        </w:r>
        <w:r>
          <w:rPr>
            <w:noProof/>
            <w:webHidden/>
          </w:rPr>
          <w:t>172</w:t>
        </w:r>
        <w:r>
          <w:rPr>
            <w:noProof/>
            <w:webHidden/>
          </w:rPr>
          <w:fldChar w:fldCharType="end"/>
        </w:r>
      </w:hyperlink>
    </w:p>
    <w:p w14:paraId="28FE4917" w14:textId="1CED78CC"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7" w:history="1">
        <w:r w:rsidRPr="005D0426">
          <w:rPr>
            <w:rStyle w:val="Hyperlink"/>
            <w:rFonts w:eastAsia="Calibri"/>
            <w:noProof/>
            <w:lang w:bidi="en-GB"/>
          </w:rPr>
          <w:t>16.7.11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rFonts w:eastAsia="Calibri"/>
            <w:noProof/>
            <w:lang w:bidi="en-GB"/>
          </w:rPr>
          <w:t>Methods of objects of the type Input</w:t>
        </w:r>
        <w:r>
          <w:rPr>
            <w:noProof/>
            <w:webHidden/>
          </w:rPr>
          <w:tab/>
        </w:r>
        <w:r>
          <w:rPr>
            <w:noProof/>
            <w:webHidden/>
          </w:rPr>
          <w:fldChar w:fldCharType="begin"/>
        </w:r>
        <w:r>
          <w:rPr>
            <w:noProof/>
            <w:webHidden/>
          </w:rPr>
          <w:instrText xml:space="preserve"> PAGEREF _Toc208247537 \h </w:instrText>
        </w:r>
        <w:r>
          <w:rPr>
            <w:noProof/>
            <w:webHidden/>
          </w:rPr>
        </w:r>
        <w:r>
          <w:rPr>
            <w:noProof/>
            <w:webHidden/>
          </w:rPr>
          <w:fldChar w:fldCharType="separate"/>
        </w:r>
        <w:r>
          <w:rPr>
            <w:noProof/>
            <w:webHidden/>
          </w:rPr>
          <w:t>172</w:t>
        </w:r>
        <w:r>
          <w:rPr>
            <w:noProof/>
            <w:webHidden/>
          </w:rPr>
          <w:fldChar w:fldCharType="end"/>
        </w:r>
      </w:hyperlink>
    </w:p>
    <w:p w14:paraId="3E46BCE4" w14:textId="76A02F9A"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8" w:history="1">
        <w:r w:rsidRPr="005D0426">
          <w:rPr>
            <w:rStyle w:val="Hyperlink"/>
            <w:rFonts w:eastAsia="Calibri"/>
            <w:noProof/>
            <w:lang w:bidi="en-GB"/>
          </w:rPr>
          <w:t>16.7.12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rFonts w:eastAsia="Calibri"/>
            <w:noProof/>
            <w:lang w:bidi="en-GB"/>
          </w:rPr>
          <w:t>Methods of NamedValue objects</w:t>
        </w:r>
        <w:r>
          <w:rPr>
            <w:noProof/>
            <w:webHidden/>
          </w:rPr>
          <w:tab/>
        </w:r>
        <w:r>
          <w:rPr>
            <w:noProof/>
            <w:webHidden/>
          </w:rPr>
          <w:fldChar w:fldCharType="begin"/>
        </w:r>
        <w:r>
          <w:rPr>
            <w:noProof/>
            <w:webHidden/>
          </w:rPr>
          <w:instrText xml:space="preserve"> PAGEREF _Toc208247538 \h </w:instrText>
        </w:r>
        <w:r>
          <w:rPr>
            <w:noProof/>
            <w:webHidden/>
          </w:rPr>
        </w:r>
        <w:r>
          <w:rPr>
            <w:noProof/>
            <w:webHidden/>
          </w:rPr>
          <w:fldChar w:fldCharType="separate"/>
        </w:r>
        <w:r>
          <w:rPr>
            <w:noProof/>
            <w:webHidden/>
          </w:rPr>
          <w:t>173</w:t>
        </w:r>
        <w:r>
          <w:rPr>
            <w:noProof/>
            <w:webHidden/>
          </w:rPr>
          <w:fldChar w:fldCharType="end"/>
        </w:r>
      </w:hyperlink>
    </w:p>
    <w:p w14:paraId="3AC93FE2" w14:textId="45FD3840"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39" w:history="1">
        <w:r w:rsidRPr="005D0426">
          <w:rPr>
            <w:rStyle w:val="Hyperlink"/>
            <w:rFonts w:eastAsia="Calibri"/>
            <w:noProof/>
            <w:lang w:bidi="en-GB"/>
          </w:rPr>
          <w:t>16.7.13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rFonts w:eastAsia="Calibri"/>
            <w:noProof/>
            <w:lang w:bidi="en-GB"/>
          </w:rPr>
          <w:t>Methods of objects of the type Output</w:t>
        </w:r>
        <w:r>
          <w:rPr>
            <w:noProof/>
            <w:webHidden/>
          </w:rPr>
          <w:tab/>
        </w:r>
        <w:r>
          <w:rPr>
            <w:noProof/>
            <w:webHidden/>
          </w:rPr>
          <w:fldChar w:fldCharType="begin"/>
        </w:r>
        <w:r>
          <w:rPr>
            <w:noProof/>
            <w:webHidden/>
          </w:rPr>
          <w:instrText xml:space="preserve"> PAGEREF _Toc208247539 \h </w:instrText>
        </w:r>
        <w:r>
          <w:rPr>
            <w:noProof/>
            <w:webHidden/>
          </w:rPr>
        </w:r>
        <w:r>
          <w:rPr>
            <w:noProof/>
            <w:webHidden/>
          </w:rPr>
          <w:fldChar w:fldCharType="separate"/>
        </w:r>
        <w:r>
          <w:rPr>
            <w:noProof/>
            <w:webHidden/>
          </w:rPr>
          <w:t>173</w:t>
        </w:r>
        <w:r>
          <w:rPr>
            <w:noProof/>
            <w:webHidden/>
          </w:rPr>
          <w:fldChar w:fldCharType="end"/>
        </w:r>
      </w:hyperlink>
    </w:p>
    <w:p w14:paraId="55A49EC3" w14:textId="735A5DB7"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0" w:history="1">
        <w:r w:rsidRPr="005D0426">
          <w:rPr>
            <w:rStyle w:val="Hyperlink"/>
            <w:rFonts w:eastAsia="Calibri"/>
            <w:noProof/>
            <w:lang w:bidi="en-GB"/>
          </w:rPr>
          <w:t>16.7.14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_Toc208247540 \h </w:instrText>
        </w:r>
        <w:r>
          <w:rPr>
            <w:noProof/>
            <w:webHidden/>
          </w:rPr>
        </w:r>
        <w:r>
          <w:rPr>
            <w:noProof/>
            <w:webHidden/>
          </w:rPr>
          <w:fldChar w:fldCharType="separate"/>
        </w:r>
        <w:r>
          <w:rPr>
            <w:noProof/>
            <w:webHidden/>
          </w:rPr>
          <w:t>173</w:t>
        </w:r>
        <w:r>
          <w:rPr>
            <w:noProof/>
            <w:webHidden/>
          </w:rPr>
          <w:fldChar w:fldCharType="end"/>
        </w:r>
      </w:hyperlink>
    </w:p>
    <w:p w14:paraId="276B7AA1" w14:textId="257D00AF"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1" w:history="1">
        <w:r w:rsidRPr="005D0426">
          <w:rPr>
            <w:rStyle w:val="Hyperlink"/>
            <w:rFonts w:eastAsia="Calibri"/>
            <w:noProof/>
            <w:lang w:bidi="en-GB"/>
          </w:rPr>
          <w:t>16.7.15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Regex</w:t>
        </w:r>
        <w:r>
          <w:rPr>
            <w:noProof/>
            <w:webHidden/>
          </w:rPr>
          <w:tab/>
        </w:r>
        <w:r>
          <w:rPr>
            <w:noProof/>
            <w:webHidden/>
          </w:rPr>
          <w:fldChar w:fldCharType="begin"/>
        </w:r>
        <w:r>
          <w:rPr>
            <w:noProof/>
            <w:webHidden/>
          </w:rPr>
          <w:instrText xml:space="preserve"> PAGEREF _Toc208247541 \h </w:instrText>
        </w:r>
        <w:r>
          <w:rPr>
            <w:noProof/>
            <w:webHidden/>
          </w:rPr>
        </w:r>
        <w:r>
          <w:rPr>
            <w:noProof/>
            <w:webHidden/>
          </w:rPr>
          <w:fldChar w:fldCharType="separate"/>
        </w:r>
        <w:r>
          <w:rPr>
            <w:noProof/>
            <w:webHidden/>
          </w:rPr>
          <w:t>174</w:t>
        </w:r>
        <w:r>
          <w:rPr>
            <w:noProof/>
            <w:webHidden/>
          </w:rPr>
          <w:fldChar w:fldCharType="end"/>
        </w:r>
      </w:hyperlink>
    </w:p>
    <w:p w14:paraId="614C3985" w14:textId="7A6B7C06"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2" w:history="1">
        <w:r w:rsidRPr="005D0426">
          <w:rPr>
            <w:rStyle w:val="Hyperlink"/>
            <w:rFonts w:eastAsia="Calibri"/>
            <w:noProof/>
            <w:lang w:bidi="en-GB"/>
          </w:rPr>
          <w:t>16.7.16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_Toc208247542 \h </w:instrText>
        </w:r>
        <w:r>
          <w:rPr>
            <w:noProof/>
            <w:webHidden/>
          </w:rPr>
        </w:r>
        <w:r>
          <w:rPr>
            <w:noProof/>
            <w:webHidden/>
          </w:rPr>
          <w:fldChar w:fldCharType="separate"/>
        </w:r>
        <w:r>
          <w:rPr>
            <w:noProof/>
            <w:webHidden/>
          </w:rPr>
          <w:t>174</w:t>
        </w:r>
        <w:r>
          <w:rPr>
            <w:noProof/>
            <w:webHidden/>
          </w:rPr>
          <w:fldChar w:fldCharType="end"/>
        </w:r>
      </w:hyperlink>
    </w:p>
    <w:p w14:paraId="444784A6" w14:textId="7DCED93D"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3" w:history="1">
        <w:r w:rsidRPr="005D0426">
          <w:rPr>
            <w:rStyle w:val="Hyperlink"/>
            <w:rFonts w:eastAsia="Calibri"/>
            <w:noProof/>
            <w:lang w:bidi="en-GB"/>
          </w:rPr>
          <w:t>16.7.17</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Report</w:t>
        </w:r>
        <w:r>
          <w:rPr>
            <w:noProof/>
            <w:webHidden/>
          </w:rPr>
          <w:tab/>
        </w:r>
        <w:r>
          <w:rPr>
            <w:noProof/>
            <w:webHidden/>
          </w:rPr>
          <w:fldChar w:fldCharType="begin"/>
        </w:r>
        <w:r>
          <w:rPr>
            <w:noProof/>
            <w:webHidden/>
          </w:rPr>
          <w:instrText xml:space="preserve"> PAGEREF _Toc208247543 \h </w:instrText>
        </w:r>
        <w:r>
          <w:rPr>
            <w:noProof/>
            <w:webHidden/>
          </w:rPr>
        </w:r>
        <w:r>
          <w:rPr>
            <w:noProof/>
            <w:webHidden/>
          </w:rPr>
          <w:fldChar w:fldCharType="separate"/>
        </w:r>
        <w:r>
          <w:rPr>
            <w:noProof/>
            <w:webHidden/>
          </w:rPr>
          <w:t>174</w:t>
        </w:r>
        <w:r>
          <w:rPr>
            <w:noProof/>
            <w:webHidden/>
          </w:rPr>
          <w:fldChar w:fldCharType="end"/>
        </w:r>
      </w:hyperlink>
    </w:p>
    <w:p w14:paraId="06B8AC46" w14:textId="20DBCDF2"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4" w:history="1">
        <w:r w:rsidRPr="005D0426">
          <w:rPr>
            <w:rStyle w:val="Hyperlink"/>
            <w:noProof/>
            <w:lang w:bidi="en-GB"/>
          </w:rPr>
          <w:t>16.7.18</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_Toc208247544 \h </w:instrText>
        </w:r>
        <w:r>
          <w:rPr>
            <w:noProof/>
            <w:webHidden/>
          </w:rPr>
        </w:r>
        <w:r>
          <w:rPr>
            <w:noProof/>
            <w:webHidden/>
          </w:rPr>
          <w:fldChar w:fldCharType="separate"/>
        </w:r>
        <w:r>
          <w:rPr>
            <w:noProof/>
            <w:webHidden/>
          </w:rPr>
          <w:t>174</w:t>
        </w:r>
        <w:r>
          <w:rPr>
            <w:noProof/>
            <w:webHidden/>
          </w:rPr>
          <w:fldChar w:fldCharType="end"/>
        </w:r>
      </w:hyperlink>
    </w:p>
    <w:p w14:paraId="75B5B658" w14:textId="475F93C8"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5" w:history="1">
        <w:r w:rsidRPr="005D0426">
          <w:rPr>
            <w:rStyle w:val="Hyperlink"/>
            <w:noProof/>
            <w:lang w:bidi="en-GB"/>
          </w:rPr>
          <w:t>16.7.19</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Service</w:t>
        </w:r>
        <w:r>
          <w:rPr>
            <w:noProof/>
            <w:webHidden/>
          </w:rPr>
          <w:tab/>
        </w:r>
        <w:r>
          <w:rPr>
            <w:noProof/>
            <w:webHidden/>
          </w:rPr>
          <w:fldChar w:fldCharType="begin"/>
        </w:r>
        <w:r>
          <w:rPr>
            <w:noProof/>
            <w:webHidden/>
          </w:rPr>
          <w:instrText xml:space="preserve"> PAGEREF _Toc208247545 \h </w:instrText>
        </w:r>
        <w:r>
          <w:rPr>
            <w:noProof/>
            <w:webHidden/>
          </w:rPr>
        </w:r>
        <w:r>
          <w:rPr>
            <w:noProof/>
            <w:webHidden/>
          </w:rPr>
          <w:fldChar w:fldCharType="separate"/>
        </w:r>
        <w:r>
          <w:rPr>
            <w:noProof/>
            <w:webHidden/>
          </w:rPr>
          <w:t>175</w:t>
        </w:r>
        <w:r>
          <w:rPr>
            <w:noProof/>
            <w:webHidden/>
          </w:rPr>
          <w:fldChar w:fldCharType="end"/>
        </w:r>
      </w:hyperlink>
    </w:p>
    <w:p w14:paraId="572141A8" w14:textId="1E4E4D93"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6" w:history="1">
        <w:r w:rsidRPr="005D0426">
          <w:rPr>
            <w:rStyle w:val="Hyperlink"/>
            <w:noProof/>
            <w:lang w:bidi="en-GB"/>
          </w:rPr>
          <w:t>16.7.20</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_Toc208247546 \h </w:instrText>
        </w:r>
        <w:r>
          <w:rPr>
            <w:noProof/>
            <w:webHidden/>
          </w:rPr>
        </w:r>
        <w:r>
          <w:rPr>
            <w:noProof/>
            <w:webHidden/>
          </w:rPr>
          <w:fldChar w:fldCharType="separate"/>
        </w:r>
        <w:r>
          <w:rPr>
            <w:noProof/>
            <w:webHidden/>
          </w:rPr>
          <w:t>175</w:t>
        </w:r>
        <w:r>
          <w:rPr>
            <w:noProof/>
            <w:webHidden/>
          </w:rPr>
          <w:fldChar w:fldCharType="end"/>
        </w:r>
      </w:hyperlink>
    </w:p>
    <w:p w14:paraId="31E0B541" w14:textId="2DEC1731"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7" w:history="1">
        <w:r w:rsidRPr="005D0426">
          <w:rPr>
            <w:rStyle w:val="Hyperlink"/>
            <w:noProof/>
            <w:lang w:bidi="en-GB"/>
          </w:rPr>
          <w:t>16.7.21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the type String</w:t>
        </w:r>
        <w:r>
          <w:rPr>
            <w:noProof/>
            <w:webHidden/>
          </w:rPr>
          <w:tab/>
        </w:r>
        <w:r>
          <w:rPr>
            <w:noProof/>
            <w:webHidden/>
          </w:rPr>
          <w:fldChar w:fldCharType="begin"/>
        </w:r>
        <w:r>
          <w:rPr>
            <w:noProof/>
            <w:webHidden/>
          </w:rPr>
          <w:instrText xml:space="preserve"> PAGEREF _Toc208247547 \h </w:instrText>
        </w:r>
        <w:r>
          <w:rPr>
            <w:noProof/>
            <w:webHidden/>
          </w:rPr>
        </w:r>
        <w:r>
          <w:rPr>
            <w:noProof/>
            <w:webHidden/>
          </w:rPr>
          <w:fldChar w:fldCharType="separate"/>
        </w:r>
        <w:r>
          <w:rPr>
            <w:noProof/>
            <w:webHidden/>
          </w:rPr>
          <w:t>175</w:t>
        </w:r>
        <w:r>
          <w:rPr>
            <w:noProof/>
            <w:webHidden/>
          </w:rPr>
          <w:fldChar w:fldCharType="end"/>
        </w:r>
      </w:hyperlink>
    </w:p>
    <w:p w14:paraId="149655AF" w14:textId="75569E88"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8" w:history="1">
        <w:r w:rsidRPr="005D0426">
          <w:rPr>
            <w:rStyle w:val="Hyperlink"/>
            <w:rFonts w:eastAsia="Calibri"/>
            <w:noProof/>
            <w:lang w:bidi="en-GB"/>
          </w:rPr>
          <w:t>16.7.22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_Toc208247548 \h </w:instrText>
        </w:r>
        <w:r>
          <w:rPr>
            <w:noProof/>
            <w:webHidden/>
          </w:rPr>
        </w:r>
        <w:r>
          <w:rPr>
            <w:noProof/>
            <w:webHidden/>
          </w:rPr>
          <w:fldChar w:fldCharType="separate"/>
        </w:r>
        <w:r>
          <w:rPr>
            <w:noProof/>
            <w:webHidden/>
          </w:rPr>
          <w:t>176</w:t>
        </w:r>
        <w:r>
          <w:rPr>
            <w:noProof/>
            <w:webHidden/>
          </w:rPr>
          <w:fldChar w:fldCharType="end"/>
        </w:r>
      </w:hyperlink>
    </w:p>
    <w:p w14:paraId="6661D098" w14:textId="5EC8AF36"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49" w:history="1">
        <w:r w:rsidRPr="005D0426">
          <w:rPr>
            <w:rStyle w:val="Hyperlink"/>
            <w:noProof/>
            <w:lang w:bidi="en-GB"/>
          </w:rPr>
          <w:t>16.7.23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Methods of objects of the type uniqueSetKey</w:t>
        </w:r>
        <w:r>
          <w:rPr>
            <w:noProof/>
            <w:webHidden/>
          </w:rPr>
          <w:tab/>
        </w:r>
        <w:r>
          <w:rPr>
            <w:noProof/>
            <w:webHidden/>
          </w:rPr>
          <w:fldChar w:fldCharType="begin"/>
        </w:r>
        <w:r>
          <w:rPr>
            <w:noProof/>
            <w:webHidden/>
          </w:rPr>
          <w:instrText xml:space="preserve"> PAGEREF _Toc208247549 \h </w:instrText>
        </w:r>
        <w:r>
          <w:rPr>
            <w:noProof/>
            <w:webHidden/>
          </w:rPr>
        </w:r>
        <w:r>
          <w:rPr>
            <w:noProof/>
            <w:webHidden/>
          </w:rPr>
          <w:fldChar w:fldCharType="separate"/>
        </w:r>
        <w:r>
          <w:rPr>
            <w:noProof/>
            <w:webHidden/>
          </w:rPr>
          <w:t>177</w:t>
        </w:r>
        <w:r>
          <w:rPr>
            <w:noProof/>
            <w:webHidden/>
          </w:rPr>
          <w:fldChar w:fldCharType="end"/>
        </w:r>
      </w:hyperlink>
    </w:p>
    <w:p w14:paraId="518C55FF" w14:textId="33A8E9A7" w:rsidR="002254ED" w:rsidRDefault="002254ED">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0" w:history="1">
        <w:r w:rsidRPr="005D0426">
          <w:rPr>
            <w:rStyle w:val="Hyperlink"/>
            <w:noProof/>
            <w:lang w:bidi="en-GB"/>
          </w:rPr>
          <w:t>16.7.24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_Toc208247550 \h </w:instrText>
        </w:r>
        <w:r>
          <w:rPr>
            <w:noProof/>
            <w:webHidden/>
          </w:rPr>
        </w:r>
        <w:r>
          <w:rPr>
            <w:noProof/>
            <w:webHidden/>
          </w:rPr>
          <w:fldChar w:fldCharType="separate"/>
        </w:r>
        <w:r>
          <w:rPr>
            <w:noProof/>
            <w:webHidden/>
          </w:rPr>
          <w:t>177</w:t>
        </w:r>
        <w:r>
          <w:rPr>
            <w:noProof/>
            <w:webHidden/>
          </w:rPr>
          <w:fldChar w:fldCharType="end"/>
        </w:r>
      </w:hyperlink>
    </w:p>
    <w:p w14:paraId="0FCBFE5E" w14:textId="2D5730FC"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551" w:history="1">
        <w:r w:rsidRPr="005D0426">
          <w:rPr>
            <w:rStyle w:val="Hyperlink"/>
            <w:noProof/>
            <w:lang w:bidi="en-GB"/>
          </w:rPr>
          <w:t>16.8</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lang w:bidi="en-GB"/>
          </w:rPr>
          <w:t>Mathematical methods in X-script</w:t>
        </w:r>
        <w:r>
          <w:rPr>
            <w:noProof/>
            <w:webHidden/>
          </w:rPr>
          <w:tab/>
        </w:r>
        <w:r>
          <w:rPr>
            <w:noProof/>
            <w:webHidden/>
          </w:rPr>
          <w:fldChar w:fldCharType="begin"/>
        </w:r>
        <w:r>
          <w:rPr>
            <w:noProof/>
            <w:webHidden/>
          </w:rPr>
          <w:instrText xml:space="preserve"> PAGEREF _Toc208247551 \h </w:instrText>
        </w:r>
        <w:r>
          <w:rPr>
            <w:noProof/>
            <w:webHidden/>
          </w:rPr>
        </w:r>
        <w:r>
          <w:rPr>
            <w:noProof/>
            <w:webHidden/>
          </w:rPr>
          <w:fldChar w:fldCharType="separate"/>
        </w:r>
        <w:r>
          <w:rPr>
            <w:noProof/>
            <w:webHidden/>
          </w:rPr>
          <w:t>177</w:t>
        </w:r>
        <w:r>
          <w:rPr>
            <w:noProof/>
            <w:webHidden/>
          </w:rPr>
          <w:fldChar w:fldCharType="end"/>
        </w:r>
      </w:hyperlink>
    </w:p>
    <w:p w14:paraId="1FEA10C0" w14:textId="445E86EB"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2" w:history="1">
        <w:r w:rsidRPr="005D0426">
          <w:rPr>
            <w:rStyle w:val="Hyperlink"/>
            <w:noProof/>
            <w:lang w:bidi="en-GB"/>
          </w:rPr>
          <w:t>16.8.1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_Toc208247552 \h </w:instrText>
        </w:r>
        <w:r>
          <w:rPr>
            <w:noProof/>
            <w:webHidden/>
          </w:rPr>
        </w:r>
        <w:r>
          <w:rPr>
            <w:noProof/>
            <w:webHidden/>
          </w:rPr>
          <w:fldChar w:fldCharType="separate"/>
        </w:r>
        <w:r>
          <w:rPr>
            <w:noProof/>
            <w:webHidden/>
          </w:rPr>
          <w:t>177</w:t>
        </w:r>
        <w:r>
          <w:rPr>
            <w:noProof/>
            <w:webHidden/>
          </w:rPr>
          <w:fldChar w:fldCharType="end"/>
        </w:r>
      </w:hyperlink>
    </w:p>
    <w:p w14:paraId="71915CDB" w14:textId="0DFA1A85"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3" w:history="1">
        <w:r w:rsidRPr="005D0426">
          <w:rPr>
            <w:rStyle w:val="Hyperlink"/>
            <w:rFonts w:eastAsia="Calibri"/>
            <w:noProof/>
            <w:lang w:bidi="en-GB"/>
          </w:rPr>
          <w:t>16.8.2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M</w:t>
        </w:r>
        <w:r w:rsidRPr="005D0426">
          <w:rPr>
            <w:rStyle w:val="Hyperlink"/>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_Toc208247553 \h </w:instrText>
        </w:r>
        <w:r>
          <w:rPr>
            <w:noProof/>
            <w:webHidden/>
          </w:rPr>
        </w:r>
        <w:r>
          <w:rPr>
            <w:noProof/>
            <w:webHidden/>
          </w:rPr>
          <w:fldChar w:fldCharType="separate"/>
        </w:r>
        <w:r>
          <w:rPr>
            <w:noProof/>
            <w:webHidden/>
          </w:rPr>
          <w:t>178</w:t>
        </w:r>
        <w:r>
          <w:rPr>
            <w:noProof/>
            <w:webHidden/>
          </w:rPr>
          <w:fldChar w:fldCharType="end"/>
        </w:r>
      </w:hyperlink>
    </w:p>
    <w:p w14:paraId="70A425DB" w14:textId="515CB15A" w:rsidR="002254ED" w:rsidRDefault="002254ED">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7554" w:history="1">
        <w:r w:rsidRPr="005D0426">
          <w:rPr>
            <w:rStyle w:val="Hyperlink"/>
            <w:noProof/>
          </w:rPr>
          <w:t>16.9</w:t>
        </w:r>
        <w:r>
          <w:rPr>
            <w:rFonts w:asciiTheme="minorHAnsi" w:eastAsiaTheme="minorEastAsia" w:hAnsiTheme="minorHAnsi" w:cstheme="minorBidi"/>
            <w:b w:val="0"/>
            <w:noProof/>
            <w:kern w:val="2"/>
            <w:sz w:val="24"/>
            <w:szCs w:val="24"/>
            <w:lang w:val="cs-CZ" w:eastAsia="cs-CZ"/>
            <w14:ligatures w14:val="standardContextual"/>
          </w:rPr>
          <w:tab/>
        </w:r>
        <w:r w:rsidRPr="005D0426">
          <w:rPr>
            <w:rStyle w:val="Hyperlink"/>
            <w:noProof/>
          </w:rPr>
          <w:t>BNF grammar</w:t>
        </w:r>
        <w:r>
          <w:rPr>
            <w:noProof/>
            <w:webHidden/>
          </w:rPr>
          <w:tab/>
        </w:r>
        <w:r>
          <w:rPr>
            <w:noProof/>
            <w:webHidden/>
          </w:rPr>
          <w:fldChar w:fldCharType="begin"/>
        </w:r>
        <w:r>
          <w:rPr>
            <w:noProof/>
            <w:webHidden/>
          </w:rPr>
          <w:instrText xml:space="preserve"> PAGEREF _Toc208247554 \h </w:instrText>
        </w:r>
        <w:r>
          <w:rPr>
            <w:noProof/>
            <w:webHidden/>
          </w:rPr>
        </w:r>
        <w:r>
          <w:rPr>
            <w:noProof/>
            <w:webHidden/>
          </w:rPr>
          <w:fldChar w:fldCharType="separate"/>
        </w:r>
        <w:r>
          <w:rPr>
            <w:noProof/>
            <w:webHidden/>
          </w:rPr>
          <w:t>178</w:t>
        </w:r>
        <w:r>
          <w:rPr>
            <w:noProof/>
            <w:webHidden/>
          </w:rPr>
          <w:fldChar w:fldCharType="end"/>
        </w:r>
      </w:hyperlink>
    </w:p>
    <w:p w14:paraId="644D3CC4" w14:textId="3A5DE24A"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5" w:history="1">
        <w:r w:rsidRPr="005D0426">
          <w:rPr>
            <w:rStyle w:val="Hyperlink"/>
            <w:noProof/>
            <w:lang w:bidi="en-GB"/>
          </w:rPr>
          <w:t>16.9.1</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BNF production rule</w:t>
        </w:r>
        <w:r>
          <w:rPr>
            <w:noProof/>
            <w:webHidden/>
          </w:rPr>
          <w:tab/>
        </w:r>
        <w:r>
          <w:rPr>
            <w:noProof/>
            <w:webHidden/>
          </w:rPr>
          <w:fldChar w:fldCharType="begin"/>
        </w:r>
        <w:r>
          <w:rPr>
            <w:noProof/>
            <w:webHidden/>
          </w:rPr>
          <w:instrText xml:space="preserve"> PAGEREF _Toc208247555 \h </w:instrText>
        </w:r>
        <w:r>
          <w:rPr>
            <w:noProof/>
            <w:webHidden/>
          </w:rPr>
        </w:r>
        <w:r>
          <w:rPr>
            <w:noProof/>
            <w:webHidden/>
          </w:rPr>
          <w:fldChar w:fldCharType="separate"/>
        </w:r>
        <w:r>
          <w:rPr>
            <w:noProof/>
            <w:webHidden/>
          </w:rPr>
          <w:t>179</w:t>
        </w:r>
        <w:r>
          <w:rPr>
            <w:noProof/>
            <w:webHidden/>
          </w:rPr>
          <w:fldChar w:fldCharType="end"/>
        </w:r>
      </w:hyperlink>
    </w:p>
    <w:p w14:paraId="02210EF0" w14:textId="40F7394B"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6" w:history="1">
        <w:r w:rsidRPr="005D0426">
          <w:rPr>
            <w:rStyle w:val="Hyperlink"/>
            <w:noProof/>
            <w:lang w:bidi="en-GB"/>
          </w:rPr>
          <w:t>16.9.2</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BNF terminal</w:t>
        </w:r>
        <w:r w:rsidRPr="005D0426">
          <w:rPr>
            <w:rStyle w:val="Hyperlink"/>
            <w:rFonts w:eastAsia="Arial Black"/>
            <w:noProof/>
            <w:lang w:bidi="en-GB"/>
          </w:rPr>
          <w:t xml:space="preserve"> </w:t>
        </w:r>
        <w:r w:rsidRPr="005D0426">
          <w:rPr>
            <w:rStyle w:val="Hyperlink"/>
            <w:noProof/>
            <w:lang w:bidi="en-GB"/>
          </w:rPr>
          <w:t>symbol</w:t>
        </w:r>
        <w:r>
          <w:rPr>
            <w:noProof/>
            <w:webHidden/>
          </w:rPr>
          <w:tab/>
        </w:r>
        <w:r>
          <w:rPr>
            <w:noProof/>
            <w:webHidden/>
          </w:rPr>
          <w:fldChar w:fldCharType="begin"/>
        </w:r>
        <w:r>
          <w:rPr>
            <w:noProof/>
            <w:webHidden/>
          </w:rPr>
          <w:instrText xml:space="preserve"> PAGEREF _Toc208247556 \h </w:instrText>
        </w:r>
        <w:r>
          <w:rPr>
            <w:noProof/>
            <w:webHidden/>
          </w:rPr>
        </w:r>
        <w:r>
          <w:rPr>
            <w:noProof/>
            <w:webHidden/>
          </w:rPr>
          <w:fldChar w:fldCharType="separate"/>
        </w:r>
        <w:r>
          <w:rPr>
            <w:noProof/>
            <w:webHidden/>
          </w:rPr>
          <w:t>179</w:t>
        </w:r>
        <w:r>
          <w:rPr>
            <w:noProof/>
            <w:webHidden/>
          </w:rPr>
          <w:fldChar w:fldCharType="end"/>
        </w:r>
      </w:hyperlink>
    </w:p>
    <w:p w14:paraId="4946B799" w14:textId="1625E5C0"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7" w:history="1">
        <w:r w:rsidRPr="005D0426">
          <w:rPr>
            <w:rStyle w:val="Hyperlink"/>
            <w:noProof/>
            <w:lang w:bidi="en-GB"/>
          </w:rPr>
          <w:t>16.9.3</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Set of characters</w:t>
        </w:r>
        <w:r>
          <w:rPr>
            <w:noProof/>
            <w:webHidden/>
          </w:rPr>
          <w:tab/>
        </w:r>
        <w:r>
          <w:rPr>
            <w:noProof/>
            <w:webHidden/>
          </w:rPr>
          <w:fldChar w:fldCharType="begin"/>
        </w:r>
        <w:r>
          <w:rPr>
            <w:noProof/>
            <w:webHidden/>
          </w:rPr>
          <w:instrText xml:space="preserve"> PAGEREF _Toc208247557 \h </w:instrText>
        </w:r>
        <w:r>
          <w:rPr>
            <w:noProof/>
            <w:webHidden/>
          </w:rPr>
        </w:r>
        <w:r>
          <w:rPr>
            <w:noProof/>
            <w:webHidden/>
          </w:rPr>
          <w:fldChar w:fldCharType="separate"/>
        </w:r>
        <w:r>
          <w:rPr>
            <w:noProof/>
            <w:webHidden/>
          </w:rPr>
          <w:t>179</w:t>
        </w:r>
        <w:r>
          <w:rPr>
            <w:noProof/>
            <w:webHidden/>
          </w:rPr>
          <w:fldChar w:fldCharType="end"/>
        </w:r>
      </w:hyperlink>
    </w:p>
    <w:p w14:paraId="38FE3B15" w14:textId="5C7DA74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8" w:history="1">
        <w:r w:rsidRPr="005D0426">
          <w:rPr>
            <w:rStyle w:val="Hyperlink"/>
            <w:noProof/>
            <w:lang w:bidi="en-GB"/>
          </w:rPr>
          <w:t>16.9.4</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BNF quantifier (repetition of a rule)</w:t>
        </w:r>
        <w:r>
          <w:rPr>
            <w:noProof/>
            <w:webHidden/>
          </w:rPr>
          <w:tab/>
        </w:r>
        <w:r>
          <w:rPr>
            <w:noProof/>
            <w:webHidden/>
          </w:rPr>
          <w:fldChar w:fldCharType="begin"/>
        </w:r>
        <w:r>
          <w:rPr>
            <w:noProof/>
            <w:webHidden/>
          </w:rPr>
          <w:instrText xml:space="preserve"> PAGEREF _Toc208247558 \h </w:instrText>
        </w:r>
        <w:r>
          <w:rPr>
            <w:noProof/>
            <w:webHidden/>
          </w:rPr>
        </w:r>
        <w:r>
          <w:rPr>
            <w:noProof/>
            <w:webHidden/>
          </w:rPr>
          <w:fldChar w:fldCharType="separate"/>
        </w:r>
        <w:r>
          <w:rPr>
            <w:noProof/>
            <w:webHidden/>
          </w:rPr>
          <w:t>179</w:t>
        </w:r>
        <w:r>
          <w:rPr>
            <w:noProof/>
            <w:webHidden/>
          </w:rPr>
          <w:fldChar w:fldCharType="end"/>
        </w:r>
      </w:hyperlink>
    </w:p>
    <w:p w14:paraId="0C2D5E96" w14:textId="4B8A4CF7"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59" w:history="1">
        <w:r w:rsidRPr="005D0426">
          <w:rPr>
            <w:rStyle w:val="Hyperlink"/>
            <w:noProof/>
            <w:lang w:bidi="en-GB"/>
          </w:rPr>
          <w:t>16.9.5</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BNF expression</w:t>
        </w:r>
        <w:r>
          <w:rPr>
            <w:noProof/>
            <w:webHidden/>
          </w:rPr>
          <w:tab/>
        </w:r>
        <w:r>
          <w:rPr>
            <w:noProof/>
            <w:webHidden/>
          </w:rPr>
          <w:fldChar w:fldCharType="begin"/>
        </w:r>
        <w:r>
          <w:rPr>
            <w:noProof/>
            <w:webHidden/>
          </w:rPr>
          <w:instrText xml:space="preserve"> PAGEREF _Toc208247559 \h </w:instrText>
        </w:r>
        <w:r>
          <w:rPr>
            <w:noProof/>
            <w:webHidden/>
          </w:rPr>
        </w:r>
        <w:r>
          <w:rPr>
            <w:noProof/>
            <w:webHidden/>
          </w:rPr>
          <w:fldChar w:fldCharType="separate"/>
        </w:r>
        <w:r>
          <w:rPr>
            <w:noProof/>
            <w:webHidden/>
          </w:rPr>
          <w:t>180</w:t>
        </w:r>
        <w:r>
          <w:rPr>
            <w:noProof/>
            <w:webHidden/>
          </w:rPr>
          <w:fldChar w:fldCharType="end"/>
        </w:r>
      </w:hyperlink>
    </w:p>
    <w:p w14:paraId="43925EAF" w14:textId="7F0ABB5D"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60" w:history="1">
        <w:r w:rsidRPr="005D0426">
          <w:rPr>
            <w:rStyle w:val="Hyperlink"/>
            <w:noProof/>
            <w:lang w:bidi="en-GB"/>
          </w:rPr>
          <w:t>16.9.6</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Comments and whitespaces</w:t>
        </w:r>
        <w:r>
          <w:rPr>
            <w:noProof/>
            <w:webHidden/>
          </w:rPr>
          <w:tab/>
        </w:r>
        <w:r>
          <w:rPr>
            <w:noProof/>
            <w:webHidden/>
          </w:rPr>
          <w:fldChar w:fldCharType="begin"/>
        </w:r>
        <w:r>
          <w:rPr>
            <w:noProof/>
            <w:webHidden/>
          </w:rPr>
          <w:instrText xml:space="preserve"> PAGEREF _Toc208247560 \h </w:instrText>
        </w:r>
        <w:r>
          <w:rPr>
            <w:noProof/>
            <w:webHidden/>
          </w:rPr>
        </w:r>
        <w:r>
          <w:rPr>
            <w:noProof/>
            <w:webHidden/>
          </w:rPr>
          <w:fldChar w:fldCharType="separate"/>
        </w:r>
        <w:r>
          <w:rPr>
            <w:noProof/>
            <w:webHidden/>
          </w:rPr>
          <w:t>180</w:t>
        </w:r>
        <w:r>
          <w:rPr>
            <w:noProof/>
            <w:webHidden/>
          </w:rPr>
          <w:fldChar w:fldCharType="end"/>
        </w:r>
      </w:hyperlink>
    </w:p>
    <w:p w14:paraId="61473045" w14:textId="25C30CB5"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61" w:history="1">
        <w:r w:rsidRPr="005D0426">
          <w:rPr>
            <w:rStyle w:val="Hyperlink"/>
            <w:noProof/>
            <w:lang w:bidi="en-GB"/>
          </w:rPr>
          <w:t>16.9.7</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Implemented predefined rules</w:t>
        </w:r>
        <w:r>
          <w:rPr>
            <w:noProof/>
            <w:webHidden/>
          </w:rPr>
          <w:tab/>
        </w:r>
        <w:r>
          <w:rPr>
            <w:noProof/>
            <w:webHidden/>
          </w:rPr>
          <w:fldChar w:fldCharType="begin"/>
        </w:r>
        <w:r>
          <w:rPr>
            <w:noProof/>
            <w:webHidden/>
          </w:rPr>
          <w:instrText xml:space="preserve"> PAGEREF _Toc208247561 \h </w:instrText>
        </w:r>
        <w:r>
          <w:rPr>
            <w:noProof/>
            <w:webHidden/>
          </w:rPr>
        </w:r>
        <w:r>
          <w:rPr>
            <w:noProof/>
            <w:webHidden/>
          </w:rPr>
          <w:fldChar w:fldCharType="separate"/>
        </w:r>
        <w:r>
          <w:rPr>
            <w:noProof/>
            <w:webHidden/>
          </w:rPr>
          <w:t>180</w:t>
        </w:r>
        <w:r>
          <w:rPr>
            <w:noProof/>
            <w:webHidden/>
          </w:rPr>
          <w:fldChar w:fldCharType="end"/>
        </w:r>
      </w:hyperlink>
    </w:p>
    <w:p w14:paraId="0313B8F6" w14:textId="00496949"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62" w:history="1">
        <w:r w:rsidRPr="005D0426">
          <w:rPr>
            <w:rStyle w:val="Hyperlink"/>
            <w:noProof/>
            <w:lang w:bidi="en-GB"/>
          </w:rPr>
          <w:t>16.9.8</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Implemented methods for handling the internal stack</w:t>
        </w:r>
        <w:r>
          <w:rPr>
            <w:noProof/>
            <w:webHidden/>
          </w:rPr>
          <w:tab/>
        </w:r>
        <w:r>
          <w:rPr>
            <w:noProof/>
            <w:webHidden/>
          </w:rPr>
          <w:fldChar w:fldCharType="begin"/>
        </w:r>
        <w:r>
          <w:rPr>
            <w:noProof/>
            <w:webHidden/>
          </w:rPr>
          <w:instrText xml:space="preserve"> PAGEREF _Toc208247562 \h </w:instrText>
        </w:r>
        <w:r>
          <w:rPr>
            <w:noProof/>
            <w:webHidden/>
          </w:rPr>
        </w:r>
        <w:r>
          <w:rPr>
            <w:noProof/>
            <w:webHidden/>
          </w:rPr>
          <w:fldChar w:fldCharType="separate"/>
        </w:r>
        <w:r>
          <w:rPr>
            <w:noProof/>
            <w:webHidden/>
          </w:rPr>
          <w:t>182</w:t>
        </w:r>
        <w:r>
          <w:rPr>
            <w:noProof/>
            <w:webHidden/>
          </w:rPr>
          <w:fldChar w:fldCharType="end"/>
        </w:r>
      </w:hyperlink>
    </w:p>
    <w:p w14:paraId="26AB6C71" w14:textId="36D35F71" w:rsidR="002254ED" w:rsidRDefault="002254ED">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7563" w:history="1">
        <w:r w:rsidRPr="005D0426">
          <w:rPr>
            <w:rStyle w:val="Hyperlink"/>
            <w:noProof/>
            <w:lang w:bidi="en-GB"/>
          </w:rPr>
          <w:t>16.9.9</w:t>
        </w:r>
        <w:r>
          <w:rPr>
            <w:rFonts w:asciiTheme="minorHAnsi" w:eastAsiaTheme="minorEastAsia" w:hAnsiTheme="minorHAnsi" w:cstheme="minorBidi"/>
            <w:i w:val="0"/>
            <w:noProof/>
            <w:kern w:val="2"/>
            <w:sz w:val="24"/>
            <w:szCs w:val="24"/>
            <w:lang w:val="cs-CZ" w:eastAsia="cs-CZ"/>
            <w14:ligatures w14:val="standardContextual"/>
          </w:rPr>
          <w:tab/>
        </w:r>
        <w:r w:rsidRPr="005D0426">
          <w:rPr>
            <w:rStyle w:val="Hyperlink"/>
            <w:noProof/>
            <w:lang w:bidi="en-GB"/>
          </w:rPr>
          <w:t>Externally implemented rules</w:t>
        </w:r>
        <w:r>
          <w:rPr>
            <w:noProof/>
            <w:webHidden/>
          </w:rPr>
          <w:tab/>
        </w:r>
        <w:r>
          <w:rPr>
            <w:noProof/>
            <w:webHidden/>
          </w:rPr>
          <w:fldChar w:fldCharType="begin"/>
        </w:r>
        <w:r>
          <w:rPr>
            <w:noProof/>
            <w:webHidden/>
          </w:rPr>
          <w:instrText xml:space="preserve"> PAGEREF _Toc208247563 \h </w:instrText>
        </w:r>
        <w:r>
          <w:rPr>
            <w:noProof/>
            <w:webHidden/>
          </w:rPr>
        </w:r>
        <w:r>
          <w:rPr>
            <w:noProof/>
            <w:webHidden/>
          </w:rPr>
          <w:fldChar w:fldCharType="separate"/>
        </w:r>
        <w:r>
          <w:rPr>
            <w:noProof/>
            <w:webHidden/>
          </w:rPr>
          <w:t>182</w:t>
        </w:r>
        <w:r>
          <w:rPr>
            <w:noProof/>
            <w:webHidden/>
          </w:rPr>
          <w:fldChar w:fldCharType="end"/>
        </w:r>
      </w:hyperlink>
    </w:p>
    <w:p w14:paraId="196BF1F0" w14:textId="5A64A006" w:rsidR="002254ED" w:rsidRDefault="002254ED">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564" w:history="1">
        <w:r w:rsidRPr="005D0426">
          <w:rPr>
            <w:rStyle w:val="Hyperlink"/>
            <w:noProof/>
          </w:rPr>
          <w:t>17</w:t>
        </w:r>
        <w:r>
          <w:rPr>
            <w:rFonts w:asciiTheme="minorHAnsi" w:eastAsiaTheme="minorEastAsia" w:hAnsiTheme="minorHAnsi" w:cstheme="minorBidi"/>
            <w:b w:val="0"/>
            <w:caps w:val="0"/>
            <w:noProof/>
            <w:kern w:val="2"/>
            <w:szCs w:val="24"/>
            <w:lang w:val="cs-CZ" w:eastAsia="cs-CZ"/>
            <w14:ligatures w14:val="standardContextual"/>
          </w:rPr>
          <w:tab/>
        </w:r>
        <w:r w:rsidRPr="005D0426">
          <w:rPr>
            <w:rStyle w:val="Hyperlink"/>
            <w:noProof/>
          </w:rPr>
          <w:t>Index</w:t>
        </w:r>
        <w:r>
          <w:rPr>
            <w:noProof/>
            <w:webHidden/>
          </w:rPr>
          <w:tab/>
        </w:r>
        <w:r>
          <w:rPr>
            <w:noProof/>
            <w:webHidden/>
          </w:rPr>
          <w:fldChar w:fldCharType="begin"/>
        </w:r>
        <w:r>
          <w:rPr>
            <w:noProof/>
            <w:webHidden/>
          </w:rPr>
          <w:instrText xml:space="preserve"> PAGEREF _Toc208247564 \h </w:instrText>
        </w:r>
        <w:r>
          <w:rPr>
            <w:noProof/>
            <w:webHidden/>
          </w:rPr>
        </w:r>
        <w:r>
          <w:rPr>
            <w:noProof/>
            <w:webHidden/>
          </w:rPr>
          <w:fldChar w:fldCharType="separate"/>
        </w:r>
        <w:r>
          <w:rPr>
            <w:noProof/>
            <w:webHidden/>
          </w:rPr>
          <w:t>184</w:t>
        </w:r>
        <w:r>
          <w:rPr>
            <w:noProof/>
            <w:webHidden/>
          </w:rPr>
          <w:fldChar w:fldCharType="end"/>
        </w:r>
      </w:hyperlink>
    </w:p>
    <w:p w14:paraId="5D2D4839" w14:textId="20FADFF5" w:rsidR="002254ED" w:rsidRDefault="002254ED">
      <w:pPr>
        <w:pStyle w:val="TOC1"/>
        <w:tabs>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7565" w:history="1">
        <w:r w:rsidRPr="005D0426">
          <w:rPr>
            <w:rStyle w:val="Hyperlink"/>
            <w:noProof/>
          </w:rPr>
          <w:t>Related documents</w:t>
        </w:r>
        <w:r>
          <w:rPr>
            <w:noProof/>
            <w:webHidden/>
          </w:rPr>
          <w:tab/>
        </w:r>
        <w:r>
          <w:rPr>
            <w:noProof/>
            <w:webHidden/>
          </w:rPr>
          <w:fldChar w:fldCharType="begin"/>
        </w:r>
        <w:r>
          <w:rPr>
            <w:noProof/>
            <w:webHidden/>
          </w:rPr>
          <w:instrText xml:space="preserve"> PAGEREF _Toc208247565 \h </w:instrText>
        </w:r>
        <w:r>
          <w:rPr>
            <w:noProof/>
            <w:webHidden/>
          </w:rPr>
        </w:r>
        <w:r>
          <w:rPr>
            <w:noProof/>
            <w:webHidden/>
          </w:rPr>
          <w:fldChar w:fldCharType="separate"/>
        </w:r>
        <w:r>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Heading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20824734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6513E08F"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8F5906">
        <w:rPr>
          <w:b/>
          <w:i/>
        </w:rPr>
        <w:t>X-definition</w:t>
      </w:r>
      <w:r w:rsidRPr="00E060F7">
        <w:t>. It is designed for programmers wh</w:t>
      </w:r>
      <w:r w:rsidR="005B10F8">
        <w:t>o</w:t>
      </w:r>
      <w:r w:rsidRPr="00E060F7">
        <w:t xml:space="preserve"> use this technology in projects with XML data.</w:t>
      </w:r>
    </w:p>
    <w:p w14:paraId="24DEC47E" w14:textId="7781FD6A" w:rsidR="00B21AF8" w:rsidRPr="00E060F7" w:rsidRDefault="00B21AF8" w:rsidP="00B21AF8">
      <w:pPr>
        <w:pStyle w:val="OdstavecSynteastyl"/>
      </w:pPr>
      <w:r w:rsidRPr="00E060F7">
        <w:t>The text of this document assumes basic knowledge of XML.</w:t>
      </w:r>
    </w:p>
    <w:p w14:paraId="1124DF35" w14:textId="4EA3C62F"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8F5906">
        <w:t>X-definition</w:t>
      </w:r>
      <w:r w:rsidRPr="00E060F7">
        <w:t xml:space="preserve">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w:t>
      </w:r>
      <w:r w:rsidR="00BA5A04">
        <w:t>,</w:t>
      </w:r>
      <w:r w:rsidRPr="00E060F7">
        <w:t xml:space="preserve">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of each chapter</w:t>
      </w:r>
      <w:r w:rsidR="00BA5A04">
        <w:t>,</w:t>
      </w:r>
      <w:r w:rsidRPr="00E060F7">
        <w:t xml:space="preserve"> see </w:t>
      </w:r>
      <w:r w:rsidR="00BA5A04">
        <w:t xml:space="preserve">the </w:t>
      </w:r>
      <w:r w:rsidRPr="00E060F7">
        <w:t xml:space="preserve">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4B1CB24F" w:rsidR="0076317A" w:rsidRDefault="0076317A" w:rsidP="00B21AF8">
      <w:pPr>
        <w:pStyle w:val="OdstavecSynteastyl"/>
      </w:pPr>
      <w:r w:rsidRPr="0076317A">
        <w:t xml:space="preserve">The </w:t>
      </w:r>
      <w:r w:rsidR="008F5906">
        <w:t>X-definition</w:t>
      </w:r>
      <w:r w:rsidRPr="0076317A">
        <w:t xml:space="preserve"> technology will be explained in this document using the default source XML document, which will be modified in each chapter and supplemented with the facilities that </w:t>
      </w:r>
      <w:r w:rsidR="008F5906">
        <w:t>X-definition</w:t>
      </w:r>
      <w:r w:rsidRPr="0076317A">
        <w:t xml:space="preserve"> offers for </w:t>
      </w:r>
      <w:r w:rsidR="00E44D29">
        <w:t xml:space="preserve">the </w:t>
      </w:r>
      <w:r w:rsidRPr="0076317A">
        <w:t>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4C2C7A57"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8F5906">
        <w:rPr>
          <w:rFonts w:ascii="Calibri" w:hAnsi="Calibri" w:cs="Calibri"/>
          <w:sz w:val="18"/>
          <w:szCs w:val="18"/>
        </w:rPr>
        <w:t>X-definition</w:t>
      </w:r>
      <w:r w:rsidRPr="00732A29">
        <w:rPr>
          <w:rFonts w:ascii="Calibri" w:hAnsi="Calibri" w:cs="Calibri"/>
          <w:sz w:val="18"/>
          <w:szCs w:val="18"/>
        </w:rPr>
        <w:t xml:space="preserve">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v:textbox>
                <o:callout v:ext="edit" minusy="t"/>
                <w10:wrap anchorx="margin"/>
              </v:shape>
            </w:pict>
          </mc:Fallback>
        </mc:AlternateContent>
      </w:r>
    </w:p>
    <w:p w14:paraId="4A6BDB10" w14:textId="5A691B98"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w:t>
      </w:r>
      <w:r w:rsidR="00BA5A04">
        <w:rPr>
          <w:rFonts w:ascii="Calibri" w:hAnsi="Calibri" w:cs="Calibri"/>
          <w:sz w:val="18"/>
          <w:szCs w:val="18"/>
        </w:rPr>
        <w:t>,</w:t>
      </w:r>
      <w:r w:rsidRPr="008B0ED5">
        <w:rPr>
          <w:rFonts w:ascii="Calibri" w:hAnsi="Calibri" w:cs="Calibri"/>
          <w:sz w:val="18"/>
          <w:szCs w:val="18"/>
        </w:rPr>
        <w:t xml:space="preserve"> and write an </w:t>
      </w:r>
      <w:r w:rsidR="008F5906">
        <w:rPr>
          <w:rFonts w:ascii="Calibri" w:hAnsi="Calibri" w:cs="Calibri"/>
          <w:sz w:val="18"/>
          <w:szCs w:val="18"/>
        </w:rPr>
        <w:t>X-definition</w:t>
      </w:r>
      <w:r w:rsidRPr="008B0ED5">
        <w:rPr>
          <w:rFonts w:ascii="Calibri" w:hAnsi="Calibri" w:cs="Calibri"/>
          <w:sz w:val="18"/>
          <w:szCs w:val="18"/>
        </w:rPr>
        <w:t>: Chapter 3</w:t>
      </w:r>
    </w:p>
    <w:p w14:paraId="0B44113A" w14:textId="27C63D06"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8F5906">
        <w:rPr>
          <w:rFonts w:ascii="Calibri" w:hAnsi="Calibri" w:cs="Calibri"/>
          <w:sz w:val="18"/>
          <w:szCs w:val="18"/>
        </w:rPr>
        <w:t>X-definition</w:t>
      </w:r>
      <w:r w:rsidRPr="008B0ED5">
        <w:rPr>
          <w:rFonts w:ascii="Calibri" w:hAnsi="Calibri" w:cs="Calibri"/>
          <w:sz w:val="18"/>
          <w:szCs w:val="18"/>
        </w:rPr>
        <w:t xml:space="preserve">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AD60205" w:rsidR="00B21AF8" w:rsidRPr="00E060F7" w:rsidRDefault="008F5906" w:rsidP="00B21AF8">
      <w:pPr>
        <w:pStyle w:val="Heading1"/>
      </w:pPr>
      <w:bookmarkStart w:id="47" w:name="_Ref497147238"/>
      <w:bookmarkStart w:id="48" w:name="_Ref497147244"/>
      <w:bookmarkStart w:id="49" w:name="_Ref497147280"/>
      <w:bookmarkStart w:id="50" w:name="_Toc208247345"/>
      <w:r>
        <w:lastRenderedPageBreak/>
        <w:t>X-definition</w:t>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6572AA43" w:rsidR="00B21AF8" w:rsidRPr="00E060F7" w:rsidRDefault="008F5906" w:rsidP="00B21AF8">
      <w:pPr>
        <w:pStyle w:val="OdstavecSynteastyl"/>
        <w:rPr>
          <w:rFonts w:eastAsia="Arial"/>
        </w:rPr>
      </w:pPr>
      <w:r>
        <w:rPr>
          <w:rFonts w:eastAsia="Arial"/>
        </w:rPr>
        <w:t>X-definition</w:t>
      </w:r>
      <w:r w:rsidR="00B21AF8" w:rsidRPr="00E060F7">
        <w:rPr>
          <w:rFonts w:eastAsia="Arial"/>
        </w:rPr>
        <w:t xml:space="preserve">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04E2BEB6" w:rsidR="00B21AF8" w:rsidRPr="00E060F7" w:rsidRDefault="008F5906" w:rsidP="007D4BA3">
      <w:pPr>
        <w:pStyle w:val="OdstavecSynteastyl"/>
        <w:numPr>
          <w:ilvl w:val="1"/>
          <w:numId w:val="11"/>
        </w:numPr>
        <w:rPr>
          <w:rFonts w:eastAsia="Arial"/>
        </w:rPr>
      </w:pPr>
      <w:r>
        <w:t>X-definition</w:t>
      </w:r>
      <w:r w:rsidR="00B21AF8" w:rsidRPr="00E060F7">
        <w:t xml:space="preserve"> describes </w:t>
      </w:r>
      <w:r w:rsidR="007B72CE">
        <w:t xml:space="preserve">an </w:t>
      </w:r>
      <w:r w:rsidR="00B21AF8" w:rsidRPr="00E060F7">
        <w:t xml:space="preserve">XML document as an object containing </w:t>
      </w:r>
      <w:r w:rsidR="007B72CE">
        <w:t xml:space="preserve">a </w:t>
      </w:r>
      <w:r w:rsidR="00B21AF8" w:rsidRPr="00E060F7">
        <w:t>root element and child nodes. Elements may have attributes</w:t>
      </w:r>
      <w:r w:rsidR="00BA5A04">
        <w:t>,</w:t>
      </w:r>
      <w:r w:rsidR="00B21AF8" w:rsidRPr="00E060F7">
        <w:t xml:space="preserve"> and child nodes may be either elements or text nodes. </w:t>
      </w:r>
      <w:r>
        <w:t>X-definition</w:t>
      </w:r>
      <w:r w:rsidR="00B21AF8" w:rsidRPr="00E060F7">
        <w:t xml:space="preserve"> also describes </w:t>
      </w:r>
      <w:r w:rsidR="00BA5A04">
        <w:t xml:space="preserve">the </w:t>
      </w:r>
      <w:r w:rsidR="00B21AF8" w:rsidRPr="00E060F7">
        <w:t xml:space="preserve">types of values of attributes and </w:t>
      </w:r>
      <w:r w:rsidR="005B10F8">
        <w:t xml:space="preserve">the </w:t>
      </w:r>
      <w:r w:rsidR="00B21AF8" w:rsidRPr="00E060F7">
        <w:t>text nodes.</w:t>
      </w:r>
    </w:p>
    <w:p w14:paraId="257497D4" w14:textId="027479C5" w:rsidR="00B21AF8" w:rsidRPr="008D20E8" w:rsidRDefault="008404A0" w:rsidP="007D4BA3">
      <w:pPr>
        <w:pStyle w:val="OdstavecSynteastyl"/>
        <w:numPr>
          <w:ilvl w:val="0"/>
          <w:numId w:val="11"/>
        </w:numPr>
        <w:rPr>
          <w:rFonts w:eastAsia="Arial"/>
        </w:rPr>
      </w:pPr>
      <w:r>
        <w:t>Validation and processing of XML data</w:t>
      </w:r>
      <w:r w:rsidR="00B21AF8" w:rsidRPr="00E060F7">
        <w:t>. This way</w:t>
      </w:r>
      <w:r w:rsidR="00BA5A04">
        <w:t>,</w:t>
      </w:r>
      <w:r w:rsidR="00B21AF8" w:rsidRPr="00E060F7">
        <w:t xml:space="preserve"> </w:t>
      </w:r>
      <w:r w:rsidR="008F5906">
        <w:t>X-definition</w:t>
      </w:r>
      <w:r w:rsidR="00B21AF8" w:rsidRPr="00E060F7">
        <w:t xml:space="preserve"> can be used </w:t>
      </w:r>
      <w:r w:rsidR="005B10F8">
        <w:t xml:space="preserve">instead of XML schema or </w:t>
      </w:r>
      <w:r w:rsidR="00B21AF8" w:rsidRPr="00E060F7">
        <w:t>Schematron.</w:t>
      </w:r>
    </w:p>
    <w:p w14:paraId="04F16EC5" w14:textId="762BB72C"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 xml:space="preserve">versions distributed with </w:t>
      </w:r>
      <w:r w:rsidR="00BA5A04">
        <w:t xml:space="preserve">the </w:t>
      </w:r>
      <w:r>
        <w:t>Saxon library)</w:t>
      </w:r>
    </w:p>
    <w:p w14:paraId="3D332B5F" w14:textId="753F28ED"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8F5906">
        <w:t>X-definition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This way</w:t>
      </w:r>
      <w:r w:rsidR="00BA5A04">
        <w:t>,</w:t>
      </w:r>
      <w:r w:rsidRPr="00E060F7">
        <w:t xml:space="preserve"> you can use </w:t>
      </w:r>
      <w:r w:rsidR="008F5906">
        <w:t>X-definition</w:t>
      </w:r>
      <w:r w:rsidRPr="00E060F7">
        <w:t xml:space="preserve"> also for transformation to </w:t>
      </w:r>
      <w:r w:rsidR="005B10F8">
        <w:t xml:space="preserve">a </w:t>
      </w:r>
      <w:r w:rsidRPr="00E060F7">
        <w:t>given XML structure (instead of XSLT).</w:t>
      </w:r>
    </w:p>
    <w:p w14:paraId="6F13B101" w14:textId="634587E2"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8F5906">
        <w:rPr>
          <w:rFonts w:eastAsia="Arial"/>
        </w:rPr>
        <w:t>X-component</w:t>
      </w:r>
      <w:r w:rsidRPr="00E060F7">
        <w:rPr>
          <w:rFonts w:eastAsia="Arial"/>
        </w:rPr>
        <w:t xml:space="preserve">s </w:t>
      </w:r>
      <w:r w:rsidR="00904B8A" w:rsidRPr="00E060F7">
        <w:rPr>
          <w:rFonts w:eastAsia="Arial"/>
        </w:rPr>
        <w:t xml:space="preserve">- </w:t>
      </w:r>
      <w:r w:rsidRPr="00E060F7">
        <w:rPr>
          <w:rFonts w:eastAsia="Arial"/>
        </w:rPr>
        <w:t xml:space="preserve">Java source code representing models of elements from </w:t>
      </w:r>
      <w:r w:rsidR="008F5906">
        <w:rPr>
          <w:rFonts w:eastAsia="Arial"/>
        </w:rPr>
        <w:t>X-definition</w:t>
      </w:r>
      <w:r w:rsidRPr="00E060F7">
        <w:rPr>
          <w:rFonts w:eastAsia="Arial"/>
        </w:rPr>
        <w:t xml:space="preserve"> </w:t>
      </w:r>
      <w:r w:rsidR="00904B8A" w:rsidRPr="00E060F7">
        <w:rPr>
          <w:rFonts w:eastAsia="Arial"/>
        </w:rPr>
        <w:t>(</w:t>
      </w:r>
      <w:r w:rsidRPr="00E060F7">
        <w:rPr>
          <w:rFonts w:eastAsia="Arial"/>
        </w:rPr>
        <w:t xml:space="preserve">similar </w:t>
      </w:r>
      <w:r w:rsidR="00BA5A04">
        <w:rPr>
          <w:rFonts w:eastAsia="Arial"/>
        </w:rPr>
        <w:t>to</w:t>
      </w:r>
      <w:r w:rsidRPr="00E060F7">
        <w:rPr>
          <w:rFonts w:eastAsia="Arial"/>
        </w:rPr>
        <w:t xml:space="preserve">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2102EE33" w:rsidR="00B21AF8" w:rsidRDefault="008F5906" w:rsidP="007D4BA3">
      <w:pPr>
        <w:pStyle w:val="OdstavecSynteastyl"/>
        <w:numPr>
          <w:ilvl w:val="0"/>
          <w:numId w:val="11"/>
        </w:numPr>
        <w:rPr>
          <w:rFonts w:eastAsia="Arial"/>
        </w:rPr>
      </w:pPr>
      <w:r>
        <w:t>X-definition</w:t>
      </w:r>
      <w:r w:rsidR="00B21AF8" w:rsidRPr="00E060F7">
        <w:t xml:space="preserve"> technology </w:t>
      </w:r>
      <w:r w:rsidR="002E6D86" w:rsidRPr="00E060F7">
        <w:t>can</w:t>
      </w:r>
      <w:r w:rsidR="00B21AF8" w:rsidRPr="00E060F7">
        <w:t xml:space="preserve"> process XML data of unlimited size (see </w:t>
      </w:r>
      <w:r w:rsidR="001C2D85">
        <w:t xml:space="preserve">the </w:t>
      </w:r>
      <w:r>
        <w:t>X-script</w:t>
      </w:r>
      <w:r w:rsidR="001C2D85">
        <w:t xml:space="preserve">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53FE9190" w:rsidR="00B21AF8" w:rsidRPr="00E060F7" w:rsidRDefault="008F5906" w:rsidP="00B21AF8">
      <w:pPr>
        <w:pStyle w:val="OdstavecSynteastyl"/>
      </w:pPr>
      <w:r>
        <w:t>X-definition</w:t>
      </w:r>
      <w:r w:rsidR="00B21AF8" w:rsidRPr="00E060F7">
        <w:t xml:space="preserve">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X-definition</w:t>
      </w:r>
      <w:r w:rsidR="002823EF" w:rsidRPr="00E060F7">
        <w:t>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w:t>
      </w:r>
      <w:r>
        <w:t xml:space="preserve">the </w:t>
      </w:r>
      <w:r w:rsidR="00B21AF8" w:rsidRPr="00E060F7">
        <w:t xml:space="preserve">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X-definition</w:t>
      </w:r>
      <w:r w:rsidR="007B72CE">
        <w:rPr>
          <w:rFonts w:eastAsia="Arial"/>
        </w:rPr>
        <w:t>,</w:t>
      </w:r>
      <w:r w:rsidR="00B21AF8" w:rsidRPr="00E060F7">
        <w:rPr>
          <w:rFonts w:eastAsia="Arial"/>
        </w:rPr>
        <w:t xml:space="preserve"> it is </w:t>
      </w:r>
      <w:r w:rsidR="00BA5A04">
        <w:rPr>
          <w:rFonts w:eastAsia="Arial"/>
        </w:rPr>
        <w:t>also possible</w:t>
      </w:r>
      <w:r w:rsidR="0077513A">
        <w:rPr>
          <w:rFonts w:eastAsia="Arial"/>
        </w:rPr>
        <w:t xml:space="preserve">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X-definition</w:t>
      </w:r>
      <w:r w:rsidR="0077513A">
        <w:t xml:space="preserve"> and data</w:t>
      </w:r>
      <w:r w:rsidR="00B21AF8" w:rsidRPr="00E060F7">
        <w:t>.</w:t>
      </w:r>
    </w:p>
    <w:p w14:paraId="61C9C8C0" w14:textId="12890B14" w:rsidR="00B21AF8" w:rsidRPr="00E22B75" w:rsidRDefault="00E22B75" w:rsidP="00E22B75">
      <w:r w:rsidRPr="00E22B75">
        <w:t>It</w:t>
      </w:r>
      <w:r>
        <w:t xml:space="preserve"> i</w:t>
      </w:r>
      <w:r w:rsidRPr="00E22B75">
        <w:t>s</w:t>
      </w:r>
      <w:r w:rsidR="00DD335A" w:rsidRPr="00E22B75">
        <w:t xml:space="preserve"> possible to compile more than one </w:t>
      </w:r>
      <w:r w:rsidR="008F5906">
        <w:t>X-definition</w:t>
      </w:r>
      <w:r w:rsidR="00DD335A" w:rsidRPr="00E22B75">
        <w:t xml:space="preserve"> in a project</w:t>
      </w:r>
      <w:r w:rsidR="00B21AF8" w:rsidRPr="00E22B75">
        <w:t>. Within the project</w:t>
      </w:r>
      <w:r w:rsidR="00DD335A" w:rsidRPr="00E22B75">
        <w:rPr>
          <w:rStyle w:val="CommentReference"/>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8F5906">
        <w:t>X-definition</w:t>
      </w:r>
      <w:r w:rsidR="00B21AF8" w:rsidRPr="00E22B75">
        <w:t xml:space="preserve"> to other </w:t>
      </w:r>
      <w:r w:rsidR="008F5906">
        <w:t>X-definition</w:t>
      </w:r>
      <w:r w:rsidR="00B21AF8" w:rsidRPr="00E22B75">
        <w:t>s.</w:t>
      </w:r>
    </w:p>
    <w:p w14:paraId="15275514" w14:textId="2AF8B2A5" w:rsidR="00B21AF8" w:rsidRPr="00E060F7" w:rsidRDefault="00CD32E2" w:rsidP="00B21AF8">
      <w:pPr>
        <w:pStyle w:val="OdstavecSynteastyl"/>
        <w:rPr>
          <w:rFonts w:eastAsia="Arial"/>
        </w:rPr>
      </w:pPr>
      <w:r>
        <w:t>The c</w:t>
      </w:r>
      <w:r w:rsidR="00E71513" w:rsidRPr="00E060F7">
        <w:t xml:space="preserve">ompiler of </w:t>
      </w:r>
      <w:r w:rsidR="008F5906">
        <w:t>X-definition</w:t>
      </w:r>
      <w:r w:rsidR="00E71513" w:rsidRPr="00E060F7">
        <w:t>s</w:t>
      </w:r>
      <w:r w:rsidR="00E71513">
        <w:t xml:space="preserve"> creates </w:t>
      </w:r>
      <w:r w:rsidR="00DD335A" w:rsidRPr="00E22B75">
        <w:t xml:space="preserve">a Java object XDPool from source </w:t>
      </w:r>
      <w:r w:rsidR="008F5906">
        <w:t>X-definition</w:t>
      </w:r>
      <w:r w:rsidR="00DD335A" w:rsidRPr="00E22B75">
        <w:t>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w:t>
      </w:r>
      <w:r w:rsidR="008F5906">
        <w:t xml:space="preserve">an </w:t>
      </w:r>
      <w:r w:rsidR="0093463D" w:rsidRPr="00E060F7">
        <w:t>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8F5906">
        <w:t>an X</w:t>
      </w:r>
      <w:r w:rsidR="006511BB">
        <w:t>-</w:t>
      </w:r>
      <w:r w:rsidR="008F5906">
        <w:t>component</w:t>
      </w:r>
      <w:r w:rsidR="00A259D7" w:rsidRPr="00E060F7">
        <w:t xml:space="preserve"> (</w:t>
      </w:r>
      <w:r w:rsidR="00370AEF">
        <w:t xml:space="preserve">see the </w:t>
      </w:r>
      <w:r w:rsidR="00A259D7" w:rsidRPr="00E060F7">
        <w:t>method “parseXC”)</w:t>
      </w:r>
      <w:r w:rsidR="00BD7E22" w:rsidRPr="00E060F7">
        <w:t xml:space="preserve">. Moreover, </w:t>
      </w:r>
      <w:r w:rsidR="008F5906">
        <w:t>the</w:t>
      </w:r>
      <w:r w:rsidR="007B72CE">
        <w:t xml:space="preserve"> </w:t>
      </w:r>
      <w:r w:rsidR="00BD7E22" w:rsidRPr="00E060F7">
        <w:t xml:space="preserve">result of </w:t>
      </w:r>
      <w:r w:rsidR="00B15222">
        <w:t xml:space="preserve">the </w:t>
      </w:r>
      <w:r w:rsidR="008F7613" w:rsidRPr="00E060F7">
        <w:t>processed</w:t>
      </w:r>
      <w:r w:rsidR="00BD7E22" w:rsidRPr="00E060F7">
        <w:t xml:space="preserve"> </w:t>
      </w:r>
      <w:r w:rsidR="008F5906">
        <w:t>X-definition</w:t>
      </w:r>
      <w:r w:rsidR="00BD7E22" w:rsidRPr="00E060F7">
        <w:t xml:space="preserve"> may be stored </w:t>
      </w:r>
      <w:r w:rsidR="007B72CE">
        <w:t>in</w:t>
      </w:r>
      <w:r w:rsidR="00BD7E22" w:rsidRPr="00E060F7">
        <w:t xml:space="preserve"> </w:t>
      </w:r>
      <w:r w:rsidR="007B72CE">
        <w:t xml:space="preserve">the </w:t>
      </w:r>
      <w:r w:rsidR="00BD7E22" w:rsidRPr="00E060F7">
        <w:t xml:space="preserve">output stream (stream mode). </w:t>
      </w:r>
    </w:p>
    <w:p w14:paraId="57B1B1C0" w14:textId="4361EC9C" w:rsidR="00B21AF8" w:rsidRPr="00E060F7" w:rsidRDefault="008F5906" w:rsidP="00B21AF8">
      <w:pPr>
        <w:pStyle w:val="OdstavecSynteastyl"/>
      </w:pPr>
      <w:r>
        <w:t>X-definition</w:t>
      </w:r>
      <w:r w:rsidR="00B21AF8" w:rsidRPr="00E060F7">
        <w:t xml:space="preserve">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X-script</w:t>
      </w:r>
      <w:r w:rsidR="0077513A">
        <w:t>”</w:t>
      </w:r>
      <w:r w:rsidR="00370AEF" w:rsidRPr="00370AEF">
        <w:t xml:space="preserve"> of </w:t>
      </w:r>
      <w:r>
        <w:t>X-definition</w:t>
      </w:r>
      <w:r w:rsidR="00370AEF" w:rsidRPr="00370AEF">
        <w:t>s</w:t>
      </w:r>
      <w:r w:rsidR="00E44D29">
        <w:t xml:space="preserve">. </w:t>
      </w:r>
      <w:r w:rsidR="00BA5A04">
        <w:t>The s</w:t>
      </w:r>
      <w:r w:rsidR="00B21AF8" w:rsidRPr="00E060F7">
        <w:t xml:space="preserve">yntax of </w:t>
      </w:r>
      <w:r w:rsidR="00BA5A04">
        <w:t xml:space="preserve">the </w:t>
      </w:r>
      <w:r>
        <w:t>X-script</w:t>
      </w:r>
      <w:r w:rsidR="00B21AF8" w:rsidRPr="00E060F7">
        <w:t xml:space="preserve"> </w:t>
      </w:r>
      <w:r w:rsidR="009C1728">
        <w:t xml:space="preserve">of </w:t>
      </w:r>
      <w:r>
        <w:t>X-definition</w:t>
      </w:r>
      <w:r w:rsidR="009C1728">
        <w:t xml:space="preserve"> </w:t>
      </w:r>
      <w:r w:rsidR="00B21AF8" w:rsidRPr="00E060F7">
        <w:t>is similar to the programming language</w:t>
      </w:r>
      <w:r w:rsidR="00BA5A04">
        <w:t>s</w:t>
      </w:r>
      <w:r w:rsidR="00B21AF8" w:rsidRPr="00E060F7">
        <w:t xml:space="preserve"> Java </w:t>
      </w:r>
      <w:r w:rsidR="00BA5A04">
        <w:t>and</w:t>
      </w:r>
      <w:r w:rsidR="00B21AF8" w:rsidRPr="00E060F7">
        <w:t xml:space="preserve">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t>X-definition</w:t>
      </w:r>
      <w:r w:rsidR="00B21AF8" w:rsidRPr="00E060F7">
        <w:t xml:space="preserve">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2254ED">
        <w:t>4.8</w:t>
      </w:r>
      <w:r w:rsidR="00A7324A">
        <w:fldChar w:fldCharType="end"/>
      </w:r>
      <w:r w:rsidR="00B21AF8" w:rsidRPr="00E060F7">
        <w:t>).</w:t>
      </w:r>
    </w:p>
    <w:p w14:paraId="56FCFE0C" w14:textId="2410402B"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2254ED">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2254ED">
        <w:t>X-script</w:t>
      </w:r>
      <w:r w:rsidR="002254ED" w:rsidRPr="00E060F7">
        <w:t xml:space="preserve"> of </w:t>
      </w:r>
      <w:r w:rsidR="002254ED">
        <w:t>X-definition</w:t>
      </w:r>
      <w:r w:rsidR="00EF650E">
        <w:fldChar w:fldCharType="end"/>
      </w:r>
    </w:p>
    <w:p w14:paraId="42AAF065" w14:textId="5D468BE9"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2254ED">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2254ED" w:rsidRPr="00E060F7">
        <w:t>Exemplary XML Data</w:t>
      </w:r>
      <w:r w:rsidR="00EF650E">
        <w:fldChar w:fldCharType="end"/>
      </w:r>
    </w:p>
    <w:p w14:paraId="6F098412" w14:textId="683484BB"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2254ED">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Heading2"/>
      </w:pPr>
      <w:bookmarkStart w:id="51" w:name="_Toc484606823"/>
      <w:bookmarkStart w:id="52" w:name="_Ref484620194"/>
      <w:bookmarkStart w:id="53" w:name="_Ref484620196"/>
      <w:bookmarkStart w:id="54" w:name="_Ref536211036"/>
      <w:bookmarkStart w:id="55" w:name="_Toc208247346"/>
      <w:r w:rsidRPr="00E060F7">
        <w:t xml:space="preserve">Model of </w:t>
      </w:r>
      <w:r w:rsidR="00076286" w:rsidRPr="00E060F7">
        <w:t xml:space="preserve">XML </w:t>
      </w:r>
      <w:r w:rsidRPr="00E060F7">
        <w:t>Element</w:t>
      </w:r>
      <w:bookmarkEnd w:id="51"/>
      <w:bookmarkEnd w:id="52"/>
      <w:bookmarkEnd w:id="53"/>
      <w:bookmarkEnd w:id="54"/>
      <w:bookmarkEnd w:id="55"/>
    </w:p>
    <w:p w14:paraId="36DDD1CB" w14:textId="0CA730F3"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2254ED">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2254ED">
        <w:t>X-definition</w:t>
      </w:r>
      <w:r w:rsidR="002254ED" w:rsidRPr="00E060F7">
        <w:t xml:space="preserve"> Technology</w:t>
      </w:r>
      <w:r w:rsidR="00EF650E">
        <w:fldChar w:fldCharType="end"/>
      </w:r>
    </w:p>
    <w:p w14:paraId="76C63BF3" w14:textId="47AD9427" w:rsidR="00B21AF8" w:rsidRPr="00E060F7" w:rsidRDefault="000B7F6B" w:rsidP="00B21AF8">
      <w:pPr>
        <w:pStyle w:val="Odstavec"/>
      </w:pPr>
      <w:r>
        <w:lastRenderedPageBreak/>
        <w:t>The b</w:t>
      </w:r>
      <w:r w:rsidR="00B21AF8" w:rsidRPr="00E060F7">
        <w:t xml:space="preserve">asic concept of </w:t>
      </w:r>
      <w:r w:rsidR="00382FB9">
        <w:t xml:space="preserve">the </w:t>
      </w:r>
      <w:r w:rsidR="008F5906">
        <w:t>X-definition</w:t>
      </w:r>
      <w:r w:rsidR="00B21AF8" w:rsidRPr="00E060F7">
        <w:t xml:space="preserve">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0DF5BC1"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8F5906">
        <w:rPr>
          <w:color w:val="984806"/>
        </w:rPr>
        <w:t>X-definition</w:t>
      </w:r>
      <w:r w:rsidRPr="00E060F7">
        <w:rPr>
          <w:color w:val="984806"/>
        </w:rPr>
        <w:t xml:space="preserve">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1A7E080D"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00BA5A04">
        <w: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and “Title” are required</w:t>
      </w:r>
      <w:r w:rsidR="00BA5A04">
        <w:rPr>
          <w:rFonts w:eastAsia="Arial"/>
        </w:rPr>
        <w:t>,</w:t>
      </w:r>
      <w:r w:rsidRPr="00E060F7">
        <w:rPr>
          <w:rFonts w:eastAsia="Arial"/>
        </w:rPr>
        <w:t xml:space="preserve">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w:t>
      </w:r>
      <w:r w:rsidR="00BA5A04">
        <w:t>also specify</w:t>
      </w:r>
      <w:r w:rsidR="00370AEF">
        <w:t xml:space="preserve">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6AFE5BA" w:rsidR="00B21AF8" w:rsidRPr="00E060F7" w:rsidRDefault="00B21AF8" w:rsidP="00B21AF8">
      <w:pPr>
        <w:pStyle w:val="OdstavecSynteastyl"/>
      </w:pPr>
      <w:r w:rsidRPr="00E060F7">
        <w:t>As we can see</w:t>
      </w:r>
      <w:r w:rsidR="00BA5A04">
        <w:t>,</w:t>
      </w:r>
      <w:r w:rsidRPr="00E060F7">
        <w:t xml:space="preserv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8F5906">
        <w:t>X-script</w:t>
      </w:r>
      <w:r w:rsidRPr="00E060F7">
        <w:t xml:space="preserve"> of </w:t>
      </w:r>
      <w:r w:rsidR="008F5906">
        <w:t>X-definition</w:t>
      </w:r>
      <w:r w:rsidR="00585856">
        <w:t>”</w:t>
      </w:r>
      <w:r w:rsidRPr="00E060F7">
        <w:t>.</w:t>
      </w:r>
      <w:r w:rsidRPr="00E060F7">
        <w:rPr>
          <w:rFonts w:eastAsia="Arial"/>
        </w:rPr>
        <w:t xml:space="preserve"> Note also </w:t>
      </w:r>
      <w:r w:rsidR="00BA5A04">
        <w:rPr>
          <w:rFonts w:eastAsia="Arial"/>
        </w:rPr>
        <w:t xml:space="preserve">that </w:t>
      </w:r>
      <w:r w:rsidRPr="00E060F7">
        <w:rPr>
          <w:rFonts w:eastAsia="Arial"/>
        </w:rPr>
        <w:t xml:space="preserve">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w:t>
      </w:r>
      <w:r w:rsidR="00BA5A04">
        <w:rPr>
          <w:rFonts w:eastAsia="Arial"/>
        </w:rPr>
        <w:t xml:space="preserve">the </w:t>
      </w:r>
      <w:r w:rsidRPr="00E060F7">
        <w:rPr>
          <w:rFonts w:eastAsia="Arial"/>
        </w:rPr>
        <w:t xml:space="preserve">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8F5906">
        <w:rPr>
          <w:rFonts w:eastAsia="Arial"/>
        </w:rPr>
        <w:t>X-definition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35B02F3" w:rsidR="00B21AF8" w:rsidRPr="00E060F7" w:rsidRDefault="008F5906" w:rsidP="00431305">
      <w:pPr>
        <w:pStyle w:val="Heading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208247347"/>
      <w:r>
        <w:t>X-script</w:t>
      </w:r>
      <w:r w:rsidR="00B21AF8" w:rsidRPr="00E060F7">
        <w:t xml:space="preserve"> of </w:t>
      </w:r>
      <w:r>
        <w:t>X-definition</w:t>
      </w:r>
      <w:bookmarkEnd w:id="56"/>
      <w:bookmarkEnd w:id="57"/>
      <w:bookmarkEnd w:id="58"/>
      <w:bookmarkEnd w:id="59"/>
      <w:bookmarkEnd w:id="60"/>
      <w:bookmarkEnd w:id="61"/>
      <w:bookmarkEnd w:id="62"/>
      <w:bookmarkEnd w:id="63"/>
    </w:p>
    <w:p w14:paraId="6AC50077" w14:textId="1B14120A"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2254ED">
        <w:rPr>
          <w:b/>
          <w:bCs/>
        </w:rPr>
        <w:t>Error! Reference source not found.</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2254ED">
        <w:t>X-definition</w:t>
      </w:r>
      <w:r w:rsidR="002254ED" w:rsidRPr="00E060F7">
        <w:t xml:space="preserve"> Technology</w:t>
      </w:r>
      <w:r w:rsidR="00EF650E">
        <w:fldChar w:fldCharType="end"/>
      </w:r>
    </w:p>
    <w:p w14:paraId="22AFB7EA" w14:textId="172B40A7" w:rsidR="00B21AF8" w:rsidRPr="00E060F7" w:rsidRDefault="00B21AF8" w:rsidP="00B21AF8">
      <w:pPr>
        <w:pStyle w:val="OdstavecSynteastyl"/>
      </w:pPr>
      <w:r w:rsidRPr="00E060F7">
        <w:t xml:space="preserve">The </w:t>
      </w:r>
      <w:r w:rsidR="008F5906">
        <w:t>X-script</w:t>
      </w:r>
      <w:r w:rsidRPr="00E060F7">
        <w:t xml:space="preserve"> of </w:t>
      </w:r>
      <w:r w:rsidR="00147DF9">
        <w:t xml:space="preserve">the </w:t>
      </w:r>
      <w:r w:rsidR="008F5906">
        <w:t>X-definition</w:t>
      </w:r>
      <w:r w:rsidRPr="00E060F7">
        <w:t xml:space="preserve"> </w:t>
      </w:r>
      <w:r w:rsidR="002823EF" w:rsidRPr="00E060F7">
        <w:t>(hereafter only “</w:t>
      </w:r>
      <w:r w:rsidR="008F5906">
        <w:t>X-script</w:t>
      </w:r>
      <w:r w:rsidR="002823EF" w:rsidRPr="00E060F7">
        <w:t>”)</w:t>
      </w:r>
      <w:r w:rsidRPr="00E060F7">
        <w:t xml:space="preserve"> is </w:t>
      </w:r>
      <w:r w:rsidR="00147DF9">
        <w:t>a</w:t>
      </w:r>
      <w:r w:rsidRPr="00E060F7">
        <w:t xml:space="preserve"> language </w:t>
      </w:r>
      <w:r w:rsidR="002823EF" w:rsidRPr="00E060F7">
        <w:t>recorded</w:t>
      </w:r>
      <w:r w:rsidRPr="00E060F7">
        <w:t xml:space="preserve"> </w:t>
      </w:r>
      <w:r w:rsidR="00BA5A04">
        <w:t>in</w:t>
      </w:r>
      <w:r w:rsidRPr="00E060F7">
        <w:t xml:space="preserve"> </w:t>
      </w:r>
      <w:r w:rsidR="00147DF9">
        <w:t xml:space="preserve">the </w:t>
      </w:r>
      <w:r w:rsidR="008F5906">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00BA5A04">
        <w:t>,</w:t>
      </w:r>
      <w:r w:rsidRPr="00E060F7">
        <w:t xml:space="preserve"> the </w:t>
      </w:r>
      <w:r w:rsidR="008F5906">
        <w:t>X-script</w:t>
      </w:r>
      <w:r w:rsidRPr="00E060F7">
        <w:t xml:space="preserve">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8F5906">
        <w:t>X-script</w:t>
      </w:r>
      <w:r w:rsidR="002E4F75">
        <w:t xml:space="preserve">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8F5906">
        <w:t>X-definition</w:t>
      </w:r>
      <w:r w:rsidRPr="00E060F7">
        <w:t xml:space="preserve"> namespace). The </w:t>
      </w:r>
      <w:r w:rsidR="008F5906">
        <w:t>X-script</w:t>
      </w:r>
      <w:r w:rsidR="00CD32E2" w:rsidRPr="00E060F7">
        <w:t xml:space="preserve">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738DE839" w:rsidR="00B21AF8" w:rsidRPr="00E060F7" w:rsidRDefault="00B21AF8" w:rsidP="00B21AF8">
      <w:pPr>
        <w:pStyle w:val="OdstavecSynteastyl"/>
      </w:pPr>
      <w:r w:rsidRPr="00E060F7">
        <w:t xml:space="preserve">The </w:t>
      </w:r>
      <w:r w:rsidR="008F5906">
        <w:t>X-script</w:t>
      </w:r>
      <w:r w:rsidRPr="00E060F7">
        <w:t xml:space="preserve"> </w:t>
      </w:r>
      <w:r w:rsidR="009C1728">
        <w:t>consists of</w:t>
      </w:r>
      <w:r w:rsidRPr="00E060F7">
        <w:t xml:space="preserve"> several sections. The order of individual sections </w:t>
      </w:r>
      <w:r w:rsidR="009C1728">
        <w:t>in</w:t>
      </w:r>
      <w:r w:rsidRPr="00E060F7">
        <w:t xml:space="preserve"> the </w:t>
      </w:r>
      <w:r w:rsidR="008F5906">
        <w:t>X-script</w:t>
      </w:r>
      <w:r w:rsidRPr="00E060F7">
        <w:t xml:space="preserve"> is arbitrary</w:t>
      </w:r>
      <w:r w:rsidR="00BA5A04">
        <w:t>,</w:t>
      </w:r>
      <w:r w:rsidRPr="00E060F7">
        <w:t xml:space="preserve"> and none of </w:t>
      </w:r>
      <w:r w:rsidR="007B72CE">
        <w:t xml:space="preserve">the </w:t>
      </w:r>
      <w:r w:rsidRPr="00E060F7">
        <w:t xml:space="preserve">sections is compulsory. The sections of </w:t>
      </w:r>
      <w:r w:rsidR="005C397D">
        <w:t xml:space="preserve">the </w:t>
      </w:r>
      <w:r w:rsidR="008F5906">
        <w:t>X-script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8F5906">
        <w:t>X-script</w:t>
      </w:r>
      <w:r w:rsidR="009C1728">
        <w:t xml:space="preserve"> </w:t>
      </w:r>
      <w:r w:rsidR="0023229C">
        <w:t xml:space="preserve">record </w:t>
      </w:r>
      <w:r w:rsidR="002E4F75">
        <w:t xml:space="preserve">or after the closing brace of a command </w:t>
      </w:r>
      <w:r w:rsidR="0023229C">
        <w:t xml:space="preserve">assigned to a section of the </w:t>
      </w:r>
      <w:r w:rsidR="008F5906">
        <w:t>X-script</w:t>
      </w:r>
      <w:r w:rsidR="00BA5A04">
        <w:t>,</w:t>
      </w:r>
      <w:r w:rsidR="0023229C">
        <w:t xml:space="preserve">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8F5906">
        <w:t>X-script</w:t>
      </w:r>
      <w:r w:rsidRPr="00E060F7">
        <w:t xml:space="preserve"> has </w:t>
      </w:r>
      <w:r w:rsidR="007B72CE">
        <w:t>a</w:t>
      </w:r>
      <w:r w:rsidRPr="00E060F7">
        <w:t xml:space="preserve"> free format. The </w:t>
      </w:r>
      <w:r w:rsidR="009C1728">
        <w:t xml:space="preserve">items </w:t>
      </w:r>
      <w:r w:rsidRPr="00E060F7">
        <w:t xml:space="preserve">of the </w:t>
      </w:r>
      <w:r w:rsidR="008F5906">
        <w:t>X-script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2E28CEA" w:rsidR="00B21AF8" w:rsidRPr="00E060F7" w:rsidRDefault="00B21AF8" w:rsidP="00B21AF8">
      <w:pPr>
        <w:pStyle w:val="OdstavecSynteastyl"/>
      </w:pPr>
      <w:r w:rsidRPr="00E060F7">
        <w:t xml:space="preserve">The </w:t>
      </w:r>
      <w:r w:rsidR="008F5906">
        <w:t>X-script</w:t>
      </w:r>
      <w:r w:rsidRPr="00E060F7">
        <w:t xml:space="preserve"> contains </w:t>
      </w:r>
      <w:r w:rsidR="007B72CE">
        <w:t xml:space="preserve">the </w:t>
      </w:r>
      <w:r w:rsidRPr="00E060F7">
        <w:t>following sections [Doc1]:</w:t>
      </w:r>
    </w:p>
    <w:p w14:paraId="5BAB18C4" w14:textId="00240749"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w:t>
      </w:r>
      <w:r w:rsidR="00BA5A04">
        <w:t>,</w:t>
      </w:r>
      <w:r w:rsidRPr="00E060F7">
        <w:t xml:space="preserve"> </w:t>
      </w:r>
      <w:r w:rsidR="002E4F75">
        <w:t xml:space="preserve">a text </w:t>
      </w:r>
      <w:r w:rsidRPr="00E060F7">
        <w:t>node</w:t>
      </w:r>
      <w:r w:rsidR="00BA5A04">
        <w:t>,</w:t>
      </w:r>
      <w:r w:rsidRPr="00E060F7">
        <w:t xml:space="preserve"> or </w:t>
      </w:r>
      <w:r w:rsidR="002E4F75">
        <w:t xml:space="preserve">an </w:t>
      </w:r>
      <w:r w:rsidRPr="00E060F7">
        <w:t xml:space="preserve">attribute. The validation section defines the </w:t>
      </w:r>
      <w:r w:rsidR="0044568E">
        <w:t>quantifier</w:t>
      </w:r>
      <w:r w:rsidRPr="00E060F7">
        <w:t xml:space="preserve"> (</w:t>
      </w:r>
      <w:r w:rsidR="00DD335A">
        <w:t>i.e.</w:t>
      </w:r>
      <w:r w:rsidR="00BA5A04">
        <w:t>,</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w:t>
      </w:r>
      <w:r w:rsidR="00BA5A04">
        <w:t>,</w:t>
      </w:r>
      <w:r w:rsidRPr="00E060F7">
        <w:t xml:space="preserve"> moreover</w:t>
      </w:r>
      <w:r w:rsidR="00BA5A04">
        <w:t>,</w:t>
      </w:r>
      <w:r w:rsidRPr="00E060F7">
        <w:t xml:space="preserve"> </w:t>
      </w:r>
      <w:r w:rsidR="00BA5A04">
        <w:t>also contains</w:t>
      </w:r>
      <w:r w:rsidR="002E4F75">
        <w:t xml:space="preserve">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BA5A04">
        <w:t>,</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w:t>
      </w:r>
      <w:r w:rsidR="00BA5A04">
        <w:t>,</w:t>
      </w:r>
      <w:r w:rsidR="00F44338">
        <w:t xml:space="preserve">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092A702B"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8F5906">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8F5906">
        <w:t>X-definition</w:t>
      </w:r>
      <w:r w:rsidRPr="00E060F7">
        <w:t xml:space="preserve">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specified event. If no action is connected to an event</w:t>
      </w:r>
      <w:r w:rsidR="00BA5A04">
        <w:t>,</w:t>
      </w:r>
      <w:r w:rsidRPr="00E060F7">
        <w:t xml:space="preserve"> the </w:t>
      </w:r>
      <w:r w:rsidR="008F5906">
        <w:t>X-definition</w:t>
      </w:r>
      <w:r w:rsidRPr="00E060F7">
        <w:t xml:space="preserve">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6EA0B522" w:rsidR="00B21AF8" w:rsidRPr="00E060F7" w:rsidRDefault="00B21AF8" w:rsidP="007D4BA3">
      <w:pPr>
        <w:pStyle w:val="OdstavecSynteastyl"/>
        <w:numPr>
          <w:ilvl w:val="0"/>
          <w:numId w:val="14"/>
        </w:numPr>
      </w:pPr>
      <w:r w:rsidRPr="00E060F7">
        <w:rPr>
          <w:b/>
        </w:rPr>
        <w:lastRenderedPageBreak/>
        <w:t>Options</w:t>
      </w:r>
      <w:r w:rsidRPr="00E060F7">
        <w:t xml:space="preserve"> – the specification of options (parameters of processing of </w:t>
      </w:r>
      <w:r w:rsidR="008F5906">
        <w:t>X-definition</w:t>
      </w:r>
      <w:r w:rsidRPr="00E060F7">
        <w:t xml:space="preserve">)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6A6B994"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8F5906">
        <w:t>X-definition</w:t>
      </w:r>
      <w:r w:rsidR="00BA5A04">
        <w:t>,</w:t>
      </w:r>
      <w:r w:rsidRPr="00E060F7">
        <w:t xml:space="preserve">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0EEB74EC" w:rsidR="00B21AF8" w:rsidRPr="00E060F7" w:rsidRDefault="00B21AF8" w:rsidP="00B21AF8">
      <w:pPr>
        <w:pStyle w:val="OdstavecSynteastyl"/>
        <w:ind w:left="360"/>
      </w:pPr>
      <w:r w:rsidRPr="00E060F7">
        <w:t>For more details</w:t>
      </w:r>
      <w:r w:rsidR="00BA5A04">
        <w:t>,</w:t>
      </w:r>
      <w:r w:rsidRPr="00E060F7">
        <w:t xml:space="preserve"> see Chapter </w:t>
      </w:r>
      <w:r w:rsidR="00EF650E" w:rsidRPr="00E060F7">
        <w:fldChar w:fldCharType="begin"/>
      </w:r>
      <w:r w:rsidRPr="00E060F7">
        <w:instrText xml:space="preserve"> REF _Ref341365773 \r \h </w:instrText>
      </w:r>
      <w:r w:rsidR="00EF650E" w:rsidRPr="00E060F7">
        <w:fldChar w:fldCharType="separate"/>
      </w:r>
      <w:r w:rsidR="002254ED">
        <w:t>4.7</w:t>
      </w:r>
      <w:r w:rsidR="00EF650E" w:rsidRPr="00E060F7">
        <w:fldChar w:fldCharType="end"/>
      </w:r>
      <w:r w:rsidRPr="00E060F7">
        <w:t>.</w:t>
      </w:r>
    </w:p>
    <w:p w14:paraId="0B62A7D1" w14:textId="424B03DD"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2254ED">
        <w:rPr>
          <w:b/>
          <w:bCs/>
        </w:rPr>
        <w:t>Error! Reference source not found.</w:t>
      </w:r>
      <w:r w:rsidR="00EF650E" w:rsidRPr="00E060F7">
        <w:fldChar w:fldCharType="end"/>
      </w:r>
      <w:r w:rsidR="00292A61">
        <w:t xml:space="preserve"> </w:t>
      </w:r>
      <w:r w:rsidR="008F5906">
        <w:t>X-definition</w:t>
      </w:r>
      <w:r w:rsidR="00B21AF8" w:rsidRPr="00E060F7">
        <w:t xml:space="preserve"> packages </w:t>
      </w:r>
    </w:p>
    <w:p w14:paraId="62CCA65C" w14:textId="59582790"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2254ED">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2254ED" w:rsidRPr="00E060F7">
        <w:t>Events and Actions</w:t>
      </w:r>
      <w:r w:rsidR="00EF650E">
        <w:fldChar w:fldCharType="end"/>
      </w:r>
    </w:p>
    <w:p w14:paraId="6017026B" w14:textId="35A2BBA1"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2254ED">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2254ED">
        <w:t>X-script of X-definition</w:t>
      </w:r>
      <w:r w:rsidR="00EF650E">
        <w:fldChar w:fldCharType="end"/>
      </w:r>
      <w:r w:rsidR="00B21AF8" w:rsidRPr="00E060F7">
        <w:t xml:space="preserve"> </w:t>
      </w:r>
    </w:p>
    <w:p w14:paraId="6DC4AB65" w14:textId="249D13B8"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2254ED">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2254ED" w:rsidRPr="007B3B01">
        <w:t xml:space="preserve">Reference to another element model in </w:t>
      </w:r>
      <w:r w:rsidR="002254ED">
        <w:t>X-definition</w:t>
      </w:r>
      <w:r w:rsidR="002A28E7">
        <w:fldChar w:fldCharType="end"/>
      </w:r>
    </w:p>
    <w:p w14:paraId="2CF02A71" w14:textId="6D111E5E"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2254ED">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2254ED">
        <w:t>O</w:t>
      </w:r>
      <w:r w:rsidR="002254ED" w:rsidRPr="00E060F7">
        <w:t>ptions</w:t>
      </w:r>
      <w:r w:rsidR="002A28E7">
        <w:fldChar w:fldCharType="end"/>
      </w:r>
    </w:p>
    <w:p w14:paraId="1499087F" w14:textId="33487996" w:rsidR="00B21AF8" w:rsidRPr="00E060F7" w:rsidRDefault="008F5906" w:rsidP="00431305">
      <w:pPr>
        <w:pStyle w:val="Heading2"/>
      </w:pPr>
      <w:bookmarkStart w:id="64" w:name="_Toc484606825"/>
      <w:bookmarkStart w:id="65" w:name="_Ref527217498"/>
      <w:bookmarkStart w:id="66" w:name="_Ref527217528"/>
      <w:bookmarkStart w:id="67" w:name="_Toc208247348"/>
      <w:r>
        <w:t>X-definition</w:t>
      </w:r>
      <w:r w:rsidR="00B21AF8" w:rsidRPr="00E060F7">
        <w:t xml:space="preserve"> </w:t>
      </w:r>
      <w:r w:rsidR="00D251D5">
        <w:t xml:space="preserve">Java </w:t>
      </w:r>
      <w:r w:rsidR="00CD4B8E" w:rsidRPr="00E060F7">
        <w:t>P</w:t>
      </w:r>
      <w:r w:rsidR="00B21AF8" w:rsidRPr="00E060F7">
        <w:t>ackages</w:t>
      </w:r>
      <w:bookmarkEnd w:id="64"/>
      <w:bookmarkEnd w:id="65"/>
      <w:bookmarkEnd w:id="66"/>
      <w:bookmarkEnd w:id="67"/>
    </w:p>
    <w:p w14:paraId="4DE7A2A3" w14:textId="443F501D" w:rsidR="00B21AF8" w:rsidRPr="00E060F7" w:rsidRDefault="00B21AF8" w:rsidP="00B21AF8">
      <w:pPr>
        <w:pStyle w:val="OdstavecSynteastyl"/>
      </w:pPr>
      <w:r w:rsidRPr="00E060F7">
        <w:t xml:space="preserve">The Java package distributed with </w:t>
      </w:r>
      <w:r w:rsidR="008F5906">
        <w:t>X-definition</w:t>
      </w:r>
      <w:r w:rsidRPr="00E060F7">
        <w:t xml:space="preserve"> </w:t>
      </w:r>
      <w:r w:rsidR="00DD335A">
        <w:t>4.</w:t>
      </w:r>
      <w:r w:rsidR="00B421FC">
        <w:t>2</w:t>
      </w:r>
      <w:r w:rsidR="006700F5">
        <w:t xml:space="preserve"> is</w:t>
      </w:r>
      <w:r w:rsidRPr="00E060F7">
        <w:t>:</w:t>
      </w:r>
    </w:p>
    <w:p w14:paraId="4A573163" w14:textId="22C4726D"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8F5906">
        <w:rPr>
          <w:rFonts w:cs="Calibri"/>
        </w:rPr>
        <w:t>X-definition</w:t>
      </w:r>
      <w:r w:rsidR="008A4488" w:rsidRPr="00E22B75">
        <w:rPr>
          <w:rFonts w:cs="Calibri"/>
        </w:rPr>
        <w:t xml:space="preserve"> compiler and processor, the </w:t>
      </w:r>
      <w:r w:rsidR="008F5906">
        <w:rPr>
          <w:rFonts w:cs="Calibri"/>
        </w:rPr>
        <w:t>X-definition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Heading2"/>
      </w:pPr>
      <w:bookmarkStart w:id="68" w:name="_Toc484606826"/>
      <w:bookmarkStart w:id="69" w:name="_Ref497147160"/>
      <w:bookmarkStart w:id="70" w:name="_Ref497147161"/>
      <w:bookmarkStart w:id="71" w:name="_Ref497147801"/>
      <w:bookmarkStart w:id="72" w:name="_Ref497147809"/>
      <w:bookmarkStart w:id="73" w:name="_Ref526866178"/>
      <w:bookmarkStart w:id="74" w:name="_Toc208247349"/>
      <w:r w:rsidRPr="00E060F7">
        <w:t>Exemplary X</w:t>
      </w:r>
      <w:bookmarkEnd w:id="68"/>
      <w:r w:rsidRPr="00E060F7">
        <w:t xml:space="preserve">ML </w:t>
      </w:r>
      <w:r w:rsidR="00CD4B8E" w:rsidRPr="00E060F7">
        <w:t>D</w:t>
      </w:r>
      <w:r w:rsidRPr="00E060F7">
        <w:t>ata</w:t>
      </w:r>
      <w:bookmarkEnd w:id="69"/>
      <w:bookmarkEnd w:id="70"/>
      <w:bookmarkEnd w:id="71"/>
      <w:bookmarkEnd w:id="72"/>
      <w:bookmarkEnd w:id="73"/>
      <w:bookmarkEnd w:id="74"/>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B52D849" w:rsidR="00B21AF8" w:rsidRPr="00E060F7" w:rsidRDefault="00B21AF8" w:rsidP="00B21AF8">
      <w:pPr>
        <w:pStyle w:val="OdstavecSynteastyl"/>
      </w:pPr>
      <w:r w:rsidRPr="00E060F7">
        <w:t xml:space="preserve">Now we’ll explain the </w:t>
      </w:r>
      <w:r w:rsidR="008F5906">
        <w:t>X-definition</w:t>
      </w:r>
      <w:r w:rsidRPr="00E060F7">
        <w:t xml:space="preserve">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0C093380" w:rsidR="008D20E8" w:rsidRPr="00843228" w:rsidRDefault="008F5906" w:rsidP="007D4BA3">
      <w:pPr>
        <w:pStyle w:val="OdstavecSynteastyl"/>
        <w:keepNext/>
        <w:numPr>
          <w:ilvl w:val="0"/>
          <w:numId w:val="12"/>
        </w:numPr>
        <w:ind w:left="527" w:hanging="357"/>
      </w:pPr>
      <w:bookmarkStart w:id="75" w:name="_Hlk485395748"/>
      <w:r>
        <w:t>V</w:t>
      </w:r>
      <w:r w:rsidR="008D20E8" w:rsidRPr="00E060F7">
        <w:t>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27F3E050" w:rsidR="008D20E8" w:rsidRPr="00843228" w:rsidRDefault="008F5906" w:rsidP="007D4BA3">
      <w:pPr>
        <w:pStyle w:val="OdstavecSynteastyl"/>
        <w:keepNext/>
        <w:numPr>
          <w:ilvl w:val="0"/>
          <w:numId w:val="12"/>
        </w:numPr>
        <w:ind w:left="527" w:hanging="357"/>
      </w:pPr>
      <w:r>
        <w:t>T</w:t>
      </w:r>
      <w:r w:rsidR="00B15222">
        <w:t xml:space="preserve">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75"/>
    <w:p w14:paraId="37694BF0" w14:textId="5BE2014D"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xml:space="preserve">). The record </w:t>
      </w:r>
      <w:r w:rsidR="00BA5A04">
        <w:t>also contains</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05B36899" w:rsidR="00B21AF8" w:rsidRPr="00E060F7" w:rsidRDefault="008F5906" w:rsidP="00B21AF8">
      <w:pPr>
        <w:pStyle w:val="OdstavecSynteastyl"/>
        <w:numPr>
          <w:ilvl w:val="0"/>
          <w:numId w:val="3"/>
        </w:numPr>
        <w:ind w:left="357" w:hanging="357"/>
      </w:pPr>
      <w:bookmarkStart w:id="76" w:name="_Ref353538792"/>
      <w:r>
        <w:t>A</w:t>
      </w:r>
      <w:r w:rsidR="00B21AF8" w:rsidRPr="00E060F7">
        <w:t xml:space="preserve">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1B36A588" w:rsidR="00B21AF8" w:rsidRPr="00E060F7" w:rsidRDefault="008F5906" w:rsidP="007D4BA3">
      <w:pPr>
        <w:pStyle w:val="OdstavecSynteastyl"/>
        <w:keepNext/>
        <w:numPr>
          <w:ilvl w:val="0"/>
          <w:numId w:val="13"/>
        </w:numPr>
        <w:ind w:left="527" w:hanging="357"/>
      </w:pPr>
      <w:bookmarkStart w:id="77" w:name="_Ref353538799"/>
      <w:r>
        <w:t>V</w:t>
      </w:r>
      <w:r w:rsidR="00B21AF8" w:rsidRPr="00E060F7">
        <w:t>ariant with elements and attributes:</w:t>
      </w:r>
      <w:bookmarkEnd w:id="77"/>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38681B78" w:rsidR="00B21AF8" w:rsidRPr="00E060F7" w:rsidRDefault="008F5906" w:rsidP="007D4BA3">
      <w:pPr>
        <w:pStyle w:val="OdstavecSynteastyl"/>
        <w:keepNext/>
        <w:numPr>
          <w:ilvl w:val="0"/>
          <w:numId w:val="13"/>
        </w:numPr>
      </w:pPr>
      <w:r>
        <w:t>T</w:t>
      </w:r>
      <w:r w:rsidR="00B15222">
        <w:t xml:space="preserve">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76"/>
    <w:p w14:paraId="0EBA2307" w14:textId="41B9D2D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xml:space="preserve">. The record </w:t>
      </w:r>
      <w:r w:rsidR="00BA5A04">
        <w:t>also contains</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8F5906">
        <w:t>s</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0556E969" w:rsidR="00B21AF8" w:rsidRPr="00E060F7" w:rsidRDefault="00AC058A" w:rsidP="00B21AF8">
      <w:pPr>
        <w:pStyle w:val="OdstavecSynteastyl"/>
      </w:pPr>
      <w:r>
        <w:rPr>
          <w:noProof/>
          <w:lang w:val="cs-CZ" w:eastAsia="cs-CZ"/>
        </w:rPr>
        <w:lastRenderedPageBreak/>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2254ED">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2254ED" w:rsidRPr="00E060F7">
        <w:t xml:space="preserve">Way of Usage of </w:t>
      </w:r>
      <w:r w:rsidR="002254ED">
        <w:t>X-definition</w:t>
      </w:r>
      <w:r w:rsidR="00EF650E">
        <w:fldChar w:fldCharType="end"/>
      </w:r>
    </w:p>
    <w:p w14:paraId="14043B6C" w14:textId="6E6C4ADB"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2254ED">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2254ED">
        <w:t>Appendix</w:t>
      </w:r>
      <w:r w:rsidR="002254ED" w:rsidRPr="00E060F7">
        <w:t xml:space="preserve"> C – </w:t>
      </w:r>
      <w:r w:rsidR="002A28E7">
        <w:fldChar w:fldCharType="end"/>
      </w:r>
    </w:p>
    <w:p w14:paraId="01684A5F" w14:textId="4C963926" w:rsidR="00B21AF8" w:rsidRPr="00E060F7" w:rsidRDefault="00B21AF8" w:rsidP="00431305">
      <w:pPr>
        <w:pStyle w:val="Heading2"/>
      </w:pPr>
      <w:bookmarkStart w:id="78" w:name="_Toc484606827"/>
      <w:bookmarkStart w:id="79" w:name="_Toc208247350"/>
      <w:r w:rsidRPr="00E060F7">
        <w:t xml:space="preserve">Online </w:t>
      </w:r>
      <w:r w:rsidR="00CD4B8E" w:rsidRPr="00E060F7">
        <w:t>T</w:t>
      </w:r>
      <w:r w:rsidRPr="00E060F7">
        <w:t xml:space="preserve">esting of </w:t>
      </w:r>
      <w:r w:rsidR="008F5906">
        <w:t>X-definition</w:t>
      </w:r>
      <w:bookmarkEnd w:id="78"/>
      <w:bookmarkEnd w:id="79"/>
    </w:p>
    <w:p w14:paraId="18F9D177" w14:textId="6890ED26" w:rsidR="00B21AF8" w:rsidRPr="00E060F7" w:rsidRDefault="00DB49C3" w:rsidP="00B21AF8">
      <w:r>
        <w:t>You can try to</w:t>
      </w:r>
      <w:r w:rsidR="00B21AF8" w:rsidRPr="00E060F7">
        <w:t xml:space="preserve"> </w:t>
      </w:r>
      <w:r>
        <w:t xml:space="preserve">run </w:t>
      </w:r>
      <w:r w:rsidR="00E82B04">
        <w:t>an</w:t>
      </w:r>
      <w:r>
        <w:t xml:space="preserve"> </w:t>
      </w:r>
      <w:r w:rsidR="008F5906">
        <w:t>X-definition</w:t>
      </w:r>
      <w:r w:rsidR="00B21AF8" w:rsidRPr="00E060F7">
        <w:t xml:space="preserve"> on </w:t>
      </w:r>
      <w:r w:rsidR="00BA5A04">
        <w:t>the web</w:t>
      </w:r>
      <w:r w:rsidR="00B21AF8" w:rsidRPr="00E060F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561"/>
        <w:gridCol w:w="3727"/>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4250EF5C" w:rsidR="00B21AF8" w:rsidRPr="00D04EAE" w:rsidRDefault="00B23C1A" w:rsidP="00B3503B">
            <w:pPr>
              <w:pStyle w:val="OdstavecSynteastyl"/>
              <w:spacing w:before="40" w:after="40"/>
              <w:rPr>
                <w:rFonts w:ascii="Consolas" w:hAnsi="Consolas" w:cs="Consolas"/>
                <w:sz w:val="18"/>
                <w:szCs w:val="18"/>
              </w:rPr>
            </w:pPr>
            <w:hyperlink r:id="rId19" w:history="1">
              <w:r>
                <w:rPr>
                  <w:rStyle w:val="Hyperlink"/>
                  <w:rFonts w:ascii="Consolas" w:hAnsi="Consolas" w:cs="Consolas"/>
                  <w:sz w:val="18"/>
                  <w:szCs w:val="18"/>
                </w:rPr>
                <w:t>https://xdef.syntea.cz/tutorial/examples/validate.html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5D3A21EA" w:rsidR="00B21AF8" w:rsidRPr="00D04EAE" w:rsidRDefault="00B23C1A" w:rsidP="00B3503B">
            <w:pPr>
              <w:pStyle w:val="OdstavecSynteastyl"/>
              <w:spacing w:before="40" w:after="40"/>
              <w:rPr>
                <w:rFonts w:ascii="Consolas" w:hAnsi="Consolas" w:cs="Consolas"/>
                <w:sz w:val="18"/>
                <w:szCs w:val="18"/>
              </w:rPr>
            </w:pPr>
            <w:hyperlink r:id="rId20" w:history="1">
              <w:r>
                <w:rPr>
                  <w:rStyle w:val="Hyperlink"/>
                  <w:rFonts w:ascii="Consolas" w:hAnsi="Consolas" w:cs="Consolas"/>
                  <w:sz w:val="18"/>
                  <w:szCs w:val="18"/>
                </w:rPr>
                <w:t>https://xdef.syntea.cz/tutorial/examples/compose.html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36E1CDBA" w:rsidR="00B21AF8" w:rsidRPr="00D04EAE" w:rsidRDefault="00B23C1A" w:rsidP="00B3503B">
            <w:pPr>
              <w:pStyle w:val="OdstavecSynteastyl"/>
              <w:spacing w:before="40" w:after="40"/>
              <w:rPr>
                <w:rFonts w:ascii="Consolas" w:hAnsi="Consolas" w:cs="Consolas"/>
                <w:sz w:val="18"/>
                <w:szCs w:val="18"/>
              </w:rPr>
            </w:pPr>
            <w:hyperlink r:id="rId21" w:history="1">
              <w:r>
                <w:rPr>
                  <w:rStyle w:val="Hyperlink"/>
                  <w:rFonts w:ascii="Consolas" w:hAnsi="Consolas" w:cs="Consolas"/>
                  <w:sz w:val="18"/>
                  <w:szCs w:val="18"/>
                </w:rPr>
                <w:t>https://xdef.syntea.cz/tutorial/examples/BNF.html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6DDF17C3" w:rsidR="00B21AF8" w:rsidRPr="00D04EAE" w:rsidRDefault="00B23C1A" w:rsidP="00B3503B">
            <w:pPr>
              <w:pStyle w:val="OdstavecSynteastyl"/>
              <w:spacing w:before="40" w:after="40"/>
              <w:rPr>
                <w:rFonts w:ascii="Consolas" w:hAnsi="Consolas" w:cs="Consolas"/>
                <w:sz w:val="18"/>
                <w:szCs w:val="18"/>
              </w:rPr>
            </w:pPr>
            <w:hyperlink r:id="rId22" w:history="1">
              <w:r>
                <w:rPr>
                  <w:rStyle w:val="Hyperlink"/>
                  <w:rFonts w:ascii="Consolas" w:hAnsi="Consolas" w:cs="Consolas"/>
                  <w:sz w:val="18"/>
                  <w:szCs w:val="18"/>
                </w:rPr>
                <w:t>https://xdef.syntea.cz/tutorial/examples/template.html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4FE3C74A" w:rsidR="00D84C56" w:rsidRPr="00E060F7" w:rsidRDefault="00B35E7D" w:rsidP="00D84C56">
      <w:pPr>
        <w:pStyle w:val="Heading1"/>
      </w:pPr>
      <w:bookmarkStart w:id="80" w:name="_Ref336526783"/>
      <w:bookmarkStart w:id="81" w:name="_Toc337655402"/>
      <w:bookmarkStart w:id="82" w:name="_Toc354676879"/>
      <w:bookmarkStart w:id="83" w:name="_Ref497147738"/>
      <w:bookmarkStart w:id="84" w:name="_Toc208247351"/>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bookmarkEnd w:id="80"/>
      <w:bookmarkEnd w:id="81"/>
      <w:bookmarkEnd w:id="82"/>
      <w:r w:rsidR="008F5906">
        <w:t>X-definition</w:t>
      </w:r>
      <w:bookmarkEnd w:id="83"/>
      <w:bookmarkEnd w:id="84"/>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1094FC48"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2254ED">
        <w:rPr>
          <w:b/>
          <w:bCs/>
        </w:rPr>
        <w:t>Error! Reference source not found.</w:t>
      </w:r>
      <w:r w:rsidR="00F93826" w:rsidRPr="00E060F7">
        <w:fldChar w:fldCharType="end"/>
      </w:r>
      <w:r w:rsidR="00F93826">
        <w:t xml:space="preserve"> </w:t>
      </w:r>
      <w:r w:rsidR="008F5906">
        <w:t>X-definition</w:t>
      </w:r>
      <w:r w:rsidR="00B21AF8" w:rsidRPr="00E060F7">
        <w:t xml:space="preserve"> technology</w:t>
      </w:r>
      <w:r w:rsidR="00D84C56" w:rsidRPr="00E060F7">
        <w:t xml:space="preserve"> </w:t>
      </w:r>
    </w:p>
    <w:p w14:paraId="7746DF2C" w14:textId="1872ED50"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2254ED">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2254ED" w:rsidRPr="00E060F7">
        <w:t>Exemplary XML Data</w:t>
      </w:r>
      <w:r w:rsidR="00EF650E">
        <w:fldChar w:fldCharType="end"/>
      </w:r>
    </w:p>
    <w:p w14:paraId="74EC890D" w14:textId="7075B2E3" w:rsidR="00D84C56" w:rsidRPr="00E060F7" w:rsidRDefault="008F5906" w:rsidP="00D84C56">
      <w:pPr>
        <w:pStyle w:val="OdstavecSynteastyl"/>
      </w:pPr>
      <w:r>
        <w:t>X-definition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5A5E1BDC" w:rsidR="00D84C56" w:rsidRPr="00E060F7" w:rsidRDefault="008F5906" w:rsidP="00D84C56">
      <w:pPr>
        <w:pStyle w:val="OdstavecSynteastyl"/>
        <w:numPr>
          <w:ilvl w:val="0"/>
          <w:numId w:val="4"/>
        </w:numPr>
      </w:pPr>
      <w:r>
        <w:rPr>
          <w:b/>
        </w:rPr>
        <w:t>V</w:t>
      </w:r>
      <w:r w:rsidR="00D84C56" w:rsidRPr="00E060F7">
        <w:rPr>
          <w:b/>
        </w:rPr>
        <w:t>alida</w:t>
      </w:r>
      <w:r w:rsidR="00B3503B" w:rsidRPr="00E060F7">
        <w:rPr>
          <w:b/>
        </w:rPr>
        <w:t>tion</w:t>
      </w:r>
      <w:r w:rsidR="00D84C56" w:rsidRPr="00E060F7">
        <w:rPr>
          <w:b/>
        </w:rPr>
        <w:t> </w:t>
      </w:r>
      <w:r w:rsidR="00B3503B" w:rsidRPr="00E060F7">
        <w:rPr>
          <w:b/>
        </w:rPr>
        <w:t>mode</w:t>
      </w:r>
      <w:r w:rsidR="00D84C56" w:rsidRPr="00E060F7">
        <w:t xml:space="preserve"> –</w:t>
      </w:r>
      <w:r w:rsidR="00B35E7D" w:rsidRPr="00E060F7">
        <w:t xml:space="preserve"> the input </w:t>
      </w:r>
      <w:r w:rsidR="00D84C56" w:rsidRPr="00E060F7">
        <w:t>XML do</w:t>
      </w:r>
      <w:r w:rsidR="00B3503B" w:rsidRPr="00E060F7">
        <w:t>c</w:t>
      </w:r>
      <w:r w:rsidR="00D84C56" w:rsidRPr="00E060F7">
        <w:t>ument</w:t>
      </w:r>
      <w:r w:rsidR="00B3503B" w:rsidRPr="00E060F7">
        <w:t xml:space="preserve"> is validated according to </w:t>
      </w:r>
      <w:r w:rsidR="00E82B04">
        <w:t>a</w:t>
      </w:r>
      <w:r w:rsidR="007B72CE">
        <w:t>n</w:t>
      </w:r>
      <w:r w:rsidR="00B35E7D" w:rsidRPr="00E060F7">
        <w:t xml:space="preserve"> </w:t>
      </w:r>
      <w:r>
        <w:t>X-definition</w:t>
      </w:r>
      <w:r w:rsidR="00D84C56"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t>X-definition</w:t>
      </w:r>
      <w:r w:rsidR="00B35E7D" w:rsidRPr="00E060F7">
        <w:t xml:space="preserve">. There are checked </w:t>
      </w:r>
      <w:r w:rsidR="00E82B04">
        <w:t xml:space="preserve">the </w:t>
      </w:r>
      <w:r w:rsidR="00B35E7D" w:rsidRPr="00E060F7">
        <w:t>occurrences of all parts of elements, attributes</w:t>
      </w:r>
      <w:r w:rsidR="007B72CE">
        <w:t>,</w:t>
      </w:r>
      <w:r w:rsidR="00B35E7D" w:rsidRPr="00E060F7">
        <w:t xml:space="preserve"> and text nodes</w:t>
      </w:r>
      <w:r w:rsidR="00BA5A04">
        <w:t xml:space="preserve"> are checked</w:t>
      </w:r>
      <w:r w:rsidR="007B72CE">
        <w:t>,</w:t>
      </w:r>
      <w:r w:rsidR="00B35E7D" w:rsidRPr="00E060F7">
        <w:t xml:space="preserve"> and also there are checked </w:t>
      </w:r>
      <w:r w:rsidR="00E82B04">
        <w:t xml:space="preserve">the </w:t>
      </w:r>
      <w:r w:rsidR="00B35E7D" w:rsidRPr="00E060F7">
        <w:t>types of all text values</w:t>
      </w:r>
      <w:r w:rsidR="00BA5A04">
        <w:t xml:space="preserve"> are checked</w:t>
      </w:r>
      <w:r w:rsidR="00B35E7D" w:rsidRPr="00E060F7">
        <w:t xml:space="preserve">. </w:t>
      </w:r>
    </w:p>
    <w:p w14:paraId="4C6F9BF7" w14:textId="686BDCA0"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2254ED">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2254ED">
        <w:t>Description of the structure of an XML document by X-definition</w:t>
      </w:r>
      <w:r w:rsidR="00EF650E">
        <w:fldChar w:fldCharType="end"/>
      </w:r>
    </w:p>
    <w:p w14:paraId="70BF3C3A" w14:textId="3461E313" w:rsidR="00D84C56" w:rsidRPr="00E060F7" w:rsidRDefault="008F5906" w:rsidP="00D84C56">
      <w:pPr>
        <w:pStyle w:val="OdstavecSynteastyl"/>
        <w:numPr>
          <w:ilvl w:val="0"/>
          <w:numId w:val="4"/>
        </w:numPr>
      </w:pPr>
      <w:r>
        <w:rPr>
          <w:b/>
        </w:rPr>
        <w:t>C</w:t>
      </w:r>
      <w:r w:rsidR="00B3503B" w:rsidRPr="00E060F7">
        <w:rPr>
          <w:b/>
        </w:rPr>
        <w:t>onstruction</w:t>
      </w:r>
      <w:r w:rsidR="00D84C56" w:rsidRPr="00E060F7">
        <w:rPr>
          <w:b/>
        </w:rPr>
        <w:t xml:space="preserve"> m</w:t>
      </w:r>
      <w:r w:rsidR="00B3503B"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t>X-definition</w:t>
      </w:r>
      <w:r w:rsidR="00B35E7D" w:rsidRPr="00E060F7">
        <w:t>. In this mode</w:t>
      </w:r>
      <w:r w:rsidR="007B72CE">
        <w:t>,</w:t>
      </w:r>
      <w:r w:rsidR="00B35E7D" w:rsidRPr="00E060F7">
        <w:t xml:space="preserve"> the </w:t>
      </w:r>
      <w:r>
        <w:t>X-definition</w:t>
      </w:r>
      <w:r w:rsidR="00B35E7D" w:rsidRPr="00E060F7">
        <w:t xml:space="preserve">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0CA8C7D7"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2254ED">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2254ED">
        <w:t>Construction Mode of X-definition</w:t>
      </w:r>
      <w:r w:rsidR="00EF650E">
        <w:fldChar w:fldCharType="end"/>
      </w:r>
    </w:p>
    <w:p w14:paraId="2240C8BB" w14:textId="5C733313" w:rsidR="00D84C56" w:rsidRPr="00E060F7" w:rsidRDefault="003B63BE" w:rsidP="00D84C56">
      <w:pPr>
        <w:pStyle w:val="Heading1"/>
      </w:pPr>
      <w:bookmarkStart w:id="85" w:name="_Ref367802533"/>
      <w:bookmarkStart w:id="86" w:name="_Ref485203931"/>
      <w:bookmarkStart w:id="87" w:name="_Ref485204189"/>
      <w:bookmarkStart w:id="88" w:name="_Ref337031000"/>
      <w:bookmarkStart w:id="89" w:name="_Toc337655403"/>
      <w:bookmarkStart w:id="90" w:name="_Toc354676880"/>
      <w:bookmarkStart w:id="91" w:name="_Toc208247352"/>
      <w:r>
        <w:lastRenderedPageBreak/>
        <w:t>De</w:t>
      </w:r>
      <w:r w:rsidR="00C37737">
        <w:t>s</w:t>
      </w:r>
      <w:r>
        <w:t xml:space="preserve">cription of </w:t>
      </w:r>
      <w:r w:rsidR="00B15222">
        <w:t xml:space="preserve">the </w:t>
      </w:r>
      <w:r>
        <w:t xml:space="preserve">structure of </w:t>
      </w:r>
      <w:r w:rsidR="00BA5A04">
        <w:t xml:space="preserve">an </w:t>
      </w:r>
      <w:r>
        <w:t xml:space="preserve">XML document by </w:t>
      </w:r>
      <w:bookmarkEnd w:id="85"/>
      <w:r w:rsidR="008F5906">
        <w:t>X-definition</w:t>
      </w:r>
      <w:bookmarkEnd w:id="86"/>
      <w:bookmarkEnd w:id="87"/>
      <w:bookmarkEnd w:id="88"/>
      <w:bookmarkEnd w:id="89"/>
      <w:bookmarkEnd w:id="90"/>
      <w:bookmarkEnd w:id="91"/>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3F027B49"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2254ED">
        <w:rPr>
          <w:b/>
          <w:bCs/>
        </w:rPr>
        <w:t>Error! Reference source not found.</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2254ED">
        <w:t>X-definition</w:t>
      </w:r>
      <w:r w:rsidR="002254ED" w:rsidRPr="00E060F7">
        <w:t xml:space="preserve"> Technology</w:t>
      </w:r>
      <w:r w:rsidR="00EC2D2E">
        <w:fldChar w:fldCharType="end"/>
      </w:r>
    </w:p>
    <w:p w14:paraId="0D5EC9B6" w14:textId="69A3ED6A"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2254ED">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2254ED" w:rsidRPr="00E060F7">
        <w:t>Model of XML Element</w:t>
      </w:r>
      <w:r w:rsidR="00EC2D2E">
        <w:fldChar w:fldCharType="end"/>
      </w:r>
    </w:p>
    <w:p w14:paraId="086D0A6F" w14:textId="07B8341D"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2254ED">
        <w:t>2.4</w:t>
      </w:r>
      <w:r w:rsidR="00A7324A">
        <w:fldChar w:fldCharType="end"/>
      </w:r>
      <w:r w:rsidR="00A7324A">
        <w:t xml:space="preserve"> </w:t>
      </w:r>
      <w:r w:rsidR="00B35E7D" w:rsidRPr="00E060F7">
        <w:t>Exemplary XML data</w:t>
      </w:r>
    </w:p>
    <w:p w14:paraId="5A360A75" w14:textId="6C90C0EF"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w:t>
      </w:r>
      <w:r w:rsidR="00BA5A04">
        <w:t>,</w:t>
      </w:r>
      <w:r w:rsidRPr="00E060F7">
        <w:t xml:space="preserve">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8F5906">
        <w:t>X-definition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BA5A04">
        <w:t>the</w:t>
      </w:r>
      <w:r w:rsidR="00E82B04">
        <w:t xml:space="preserve">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8F5906">
        <w:t>X-definition</w:t>
      </w:r>
      <w:r w:rsidR="00876F6B" w:rsidRPr="00E060F7">
        <w:t xml:space="preserve"> may contain more models</w:t>
      </w:r>
      <w:r w:rsidR="00BA5A04">
        <w:t>,</w:t>
      </w:r>
      <w:r w:rsidR="00876F6B" w:rsidRPr="00E060F7">
        <w:t xml:space="preserve">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8F5906">
        <w:t>X-definition</w:t>
      </w:r>
      <w:r w:rsidR="00876F6B" w:rsidRPr="00E060F7">
        <w:t xml:space="preserve">. </w:t>
      </w:r>
    </w:p>
    <w:p w14:paraId="663C04F1" w14:textId="048056AF" w:rsidR="00D84C56" w:rsidRPr="00E060F7" w:rsidRDefault="00E6549B" w:rsidP="00431305">
      <w:pPr>
        <w:pStyle w:val="Heading2"/>
      </w:pPr>
      <w:bookmarkStart w:id="92" w:name="_Ref337286598"/>
      <w:bookmarkStart w:id="93" w:name="_Toc337655404"/>
      <w:bookmarkStart w:id="94" w:name="_Toc354676881"/>
      <w:bookmarkStart w:id="95" w:name="_Ref532999131"/>
      <w:bookmarkStart w:id="96" w:name="_Toc208247353"/>
      <w:r w:rsidRPr="00E060F7">
        <w:t>Model</w:t>
      </w:r>
      <w:r w:rsidR="00596E3E" w:rsidRPr="00E060F7">
        <w:t xml:space="preserve"> of </w:t>
      </w:r>
      <w:r w:rsidR="00102521">
        <w:t>E</w:t>
      </w:r>
      <w:r w:rsidR="00596E3E" w:rsidRPr="00E060F7">
        <w:t xml:space="preserve">xemplary </w:t>
      </w:r>
      <w:bookmarkEnd w:id="92"/>
      <w:bookmarkEnd w:id="93"/>
      <w:bookmarkEnd w:id="94"/>
      <w:r w:rsidR="00102521">
        <w:t>E</w:t>
      </w:r>
      <w:r w:rsidR="00596E3E" w:rsidRPr="00E060F7">
        <w:t>lement</w:t>
      </w:r>
      <w:bookmarkEnd w:id="95"/>
      <w:bookmarkEnd w:id="96"/>
    </w:p>
    <w:p w14:paraId="2796749C" w14:textId="52591145"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2254ED">
        <w:t>2.4</w:t>
      </w:r>
      <w:r w:rsidR="00A7324A">
        <w:fldChar w:fldCharType="end"/>
      </w:r>
      <w:r w:rsidR="00A7324A">
        <w:t xml:space="preserve"> </w:t>
      </w:r>
      <w:r w:rsidR="00876F6B" w:rsidRPr="00E060F7">
        <w:t>Exemplary XML data</w:t>
      </w:r>
    </w:p>
    <w:p w14:paraId="52043D18" w14:textId="7BE3E6E8"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8F5906">
        <w:t>X-script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4DC439E4" w:rsidR="00D84C56" w:rsidRPr="00E060F7" w:rsidRDefault="008F5906" w:rsidP="007D4BA3">
      <w:pPr>
        <w:pStyle w:val="OdstavecSynteastyl"/>
        <w:keepNext/>
        <w:numPr>
          <w:ilvl w:val="0"/>
          <w:numId w:val="15"/>
        </w:numPr>
        <w:ind w:left="284" w:hanging="284"/>
      </w:pPr>
      <w:r>
        <w:t>V</w:t>
      </w:r>
      <w:r w:rsidR="00D54B39" w:rsidRPr="00E060F7">
        <w:t>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F523900" w:rsidR="00D84C56" w:rsidRPr="00E060F7" w:rsidRDefault="008F5906" w:rsidP="007D4BA3">
      <w:pPr>
        <w:pStyle w:val="OdstavecSynteastyl"/>
        <w:keepNext/>
        <w:numPr>
          <w:ilvl w:val="0"/>
          <w:numId w:val="15"/>
        </w:numPr>
      </w:pPr>
      <w:r>
        <w:t>T</w:t>
      </w:r>
      <w:r w:rsidR="00B15222">
        <w:t xml:space="preserve">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0721FE71"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w:t>
      </w:r>
      <w:r w:rsidR="00BA5A04">
        <w:t xml:space="preserve">than </w:t>
      </w:r>
      <w:r w:rsidR="00E82B04">
        <w:t xml:space="preserve">or equal </w:t>
      </w:r>
      <w:r w:rsidR="007166A9">
        <w:t>to</w:t>
      </w:r>
      <w:r w:rsidR="00E82B04">
        <w:t xml:space="preserve"> </w:t>
      </w:r>
      <w:r w:rsidR="00DD4B39" w:rsidRPr="00E060F7">
        <w:t>m</w:t>
      </w:r>
      <w:r w:rsidR="00E82B04">
        <w:t xml:space="preserve"> and less </w:t>
      </w:r>
      <w:r w:rsidR="00BA5A04">
        <w:t xml:space="preserve">than </w:t>
      </w:r>
      <w:r w:rsidR="00E82B04">
        <w:t xml:space="preserve">or equal </w:t>
      </w:r>
      <w:r w:rsidR="007166A9">
        <w:t>to</w:t>
      </w:r>
      <w:r w:rsidR="00DD4B39" w:rsidRPr="00E060F7">
        <w:t xml:space="preserve"> n</w:t>
      </w:r>
      <w:r w:rsidRPr="00E060F7">
        <w:t>;</w:t>
      </w:r>
    </w:p>
    <w:p w14:paraId="5867D004" w14:textId="0A33170B"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w:t>
      </w:r>
      <w:r w:rsidR="00BA5A04">
        <w:t xml:space="preserve">a </w:t>
      </w:r>
      <w:r w:rsidR="00DD4B39" w:rsidRPr="00E060F7">
        <w:t xml:space="preserve">date in the </w:t>
      </w:r>
      <w:r w:rsidR="00274D73">
        <w:t xml:space="preserve">ISO date </w:t>
      </w:r>
      <w:r w:rsidR="00DD4B39" w:rsidRPr="00E060F7">
        <w:t xml:space="preserve">format </w:t>
      </w:r>
      <w:r w:rsidR="00274D73">
        <w:t>(yyyy-MM-dd)</w:t>
      </w:r>
    </w:p>
    <w:p w14:paraId="21A401CC" w14:textId="5A8C3B5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w:t>
      </w:r>
      <w:r w:rsidR="00BA5A04">
        <w:t>,</w:t>
      </w:r>
      <w:r w:rsidR="00FE11C0" w:rsidRPr="00E060F7">
        <w:t xml:space="preserve">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w:t>
      </w:r>
      <w:r w:rsidR="00BA5A04">
        <w:t>,</w:t>
      </w:r>
      <w:r w:rsidR="00B83E14" w:rsidRPr="00E060F7">
        <w:t xml:space="preserve"> the default</w:t>
      </w:r>
      <w:r w:rsidR="008C28C8" w:rsidRPr="00E060F7">
        <w:t xml:space="preserve"> type is any nonempty </w:t>
      </w:r>
      <w:r w:rsidR="00FE11C0">
        <w:t>sequence of characters</w:t>
      </w:r>
      <w:r w:rsidR="00E71513">
        <w:t xml:space="preserve"> (</w:t>
      </w:r>
      <w:r w:rsidR="00E22B75">
        <w:t>i.e.</w:t>
      </w:r>
      <w:r w:rsidR="00BA5A04">
        <w:t>,</w:t>
      </w:r>
      <w:r w:rsidR="00E71513">
        <w:t xml:space="preserve"> "string")</w:t>
      </w:r>
      <w:r w:rsidR="00D84C56" w:rsidRPr="00E060F7">
        <w:t>.</w:t>
      </w:r>
    </w:p>
    <w:bookmarkEnd w:id="0"/>
    <w:p w14:paraId="2BE5A882" w14:textId="694A1B41" w:rsidR="00C10DF7" w:rsidRPr="00E060F7" w:rsidRDefault="00C10DF7" w:rsidP="00C10DF7">
      <w:pPr>
        <w:pStyle w:val="OdstavecSynteastyl"/>
      </w:pPr>
      <w:r>
        <w:t>I</w:t>
      </w:r>
      <w:r w:rsidRPr="00E060F7">
        <w:t>f the source code of the model is incorrect</w:t>
      </w:r>
      <w:r w:rsidR="00BA5A04">
        <w:t>,</w:t>
      </w:r>
      <w:r w:rsidRPr="00E060F7">
        <w:t xml:space="preserve"> the compiler of </w:t>
      </w:r>
      <w:r w:rsidR="008F5906">
        <w:t>X-definition</w:t>
      </w:r>
      <w:r w:rsidRPr="00E060F7">
        <w:t xml:space="preserve">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3CE09A22"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w:t>
      </w:r>
      <w:r w:rsidR="00BA5A04">
        <w:t>,</w:t>
      </w:r>
      <w:r w:rsidRPr="00E060F7">
        <w:t xml:space="preserve"> </w:t>
      </w:r>
      <w:r w:rsidR="008C28C8" w:rsidRPr="00E060F7">
        <w:t xml:space="preserve">then no error will be reported. However, if any value of input data </w:t>
      </w:r>
      <w:r w:rsidR="008F5906">
        <w:t>is</w:t>
      </w:r>
      <w:r w:rsidR="008C28C8" w:rsidRPr="00E060F7">
        <w:t xml:space="preserve"> incorrect</w:t>
      </w:r>
      <w:r w:rsidR="00BA5A04">
        <w:t>,</w:t>
      </w:r>
      <w:r w:rsidR="008C28C8" w:rsidRPr="00E060F7">
        <w:t xml:space="preserve">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w:t>
      </w:r>
      <w:r w:rsidR="00BA5A04">
        <w:t xml:space="preserve">the </w:t>
      </w:r>
      <w:r w:rsidR="00DB1D11" w:rsidRPr="00E060F7">
        <w:t>source d</w:t>
      </w:r>
      <w:r w:rsidR="00C10DF7">
        <w:t>ata</w:t>
      </w:r>
      <w:r w:rsidR="00DB1D11" w:rsidRPr="00E060F7">
        <w:t>.</w:t>
      </w:r>
    </w:p>
    <w:p w14:paraId="19CEA003" w14:textId="2E55D108"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2254ED">
        <w:t>Sample of Complete X-definition</w:t>
      </w:r>
      <w:r w:rsidR="002A28E7">
        <w:fldChar w:fldCharType="end"/>
      </w:r>
    </w:p>
    <w:p w14:paraId="26DD588D" w14:textId="41AE010B"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2254ED">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2254ED" w:rsidRPr="00E060F7">
        <w:t xml:space="preserve">Specification of </w:t>
      </w:r>
      <w:r w:rsidR="002254ED">
        <w:t>Quantifier</w:t>
      </w:r>
      <w:r w:rsidR="002254ED" w:rsidRPr="00E060F7">
        <w:t xml:space="preserve"> of </w:t>
      </w:r>
      <w:r w:rsidR="002254ED">
        <w:t>A</w:t>
      </w:r>
      <w:r w:rsidR="002254ED" w:rsidRPr="00E060F7">
        <w:t xml:space="preserve">ttributes and </w:t>
      </w:r>
      <w:r w:rsidR="002254ED">
        <w:t>T</w:t>
      </w:r>
      <w:r w:rsidR="002254ED" w:rsidRPr="00E060F7">
        <w:t xml:space="preserve">ext </w:t>
      </w:r>
      <w:r w:rsidR="002254ED">
        <w:t>N</w:t>
      </w:r>
      <w:r w:rsidR="002254ED" w:rsidRPr="00E060F7">
        <w:t>odes</w:t>
      </w:r>
      <w:r w:rsidR="002A28E7">
        <w:fldChar w:fldCharType="end"/>
      </w:r>
    </w:p>
    <w:p w14:paraId="149ADB50" w14:textId="71627541"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2254ED">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2254ED" w:rsidRPr="00E060F7">
        <w:t>Events and Actions</w:t>
      </w:r>
      <w:r w:rsidR="002A28E7">
        <w:fldChar w:fldCharType="end"/>
      </w:r>
    </w:p>
    <w:p w14:paraId="13DC477C" w14:textId="59926243"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2254ED">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2254ED">
        <w:t>Processing of Large</w:t>
      </w:r>
      <w:r w:rsidR="002254ED" w:rsidRPr="00E060F7">
        <w:t xml:space="preserve"> XML </w:t>
      </w:r>
      <w:r w:rsidR="002254ED">
        <w:t>Data</w:t>
      </w:r>
      <w:r w:rsidR="002A28E7">
        <w:fldChar w:fldCharType="end"/>
      </w:r>
    </w:p>
    <w:p w14:paraId="04AF151A" w14:textId="3062D5BA"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2254ED">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2254ED" w:rsidRPr="00E060F7">
        <w:t>U</w:t>
      </w:r>
      <w:r w:rsidR="002254ED">
        <w:t>ser-defined M</w:t>
      </w:r>
      <w:r w:rsidR="002254ED" w:rsidRPr="00E060F7">
        <w:t>et</w:t>
      </w:r>
      <w:r w:rsidR="002254ED">
        <w:t>h</w:t>
      </w:r>
      <w:r w:rsidR="002254ED" w:rsidRPr="00E060F7">
        <w:t>od</w:t>
      </w:r>
      <w:r w:rsidR="002254ED">
        <w:t>s</w:t>
      </w:r>
      <w:r w:rsidR="002254ED" w:rsidRPr="00E060F7">
        <w:t xml:space="preserve"> </w:t>
      </w:r>
      <w:r w:rsidR="002254ED">
        <w:t>for</w:t>
      </w:r>
      <w:r w:rsidR="002254ED" w:rsidRPr="00E060F7">
        <w:t xml:space="preserve"> </w:t>
      </w:r>
      <w:r w:rsidR="002254ED">
        <w:t>Checking D</w:t>
      </w:r>
      <w:r w:rsidR="002254ED" w:rsidRPr="00E060F7">
        <w:t>at</w:t>
      </w:r>
      <w:r w:rsidR="002254ED">
        <w:t>a</w:t>
      </w:r>
      <w:r w:rsidR="002254ED" w:rsidRPr="00E060F7">
        <w:t xml:space="preserve"> </w:t>
      </w:r>
      <w:r w:rsidR="002254ED">
        <w:t>T</w:t>
      </w:r>
      <w:r w:rsidR="002254ED" w:rsidRPr="00E060F7">
        <w:t>yp</w:t>
      </w:r>
      <w:r w:rsidR="002254ED">
        <w:t>es</w:t>
      </w:r>
      <w:r w:rsidR="002A28E7">
        <w:fldChar w:fldCharType="end"/>
      </w:r>
    </w:p>
    <w:p w14:paraId="4BC92AA3" w14:textId="3F152FC0"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254ED">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2254ED">
        <w:t>Construction Mode of X-definition</w:t>
      </w:r>
      <w:r w:rsidR="002A28E7">
        <w:fldChar w:fldCharType="end"/>
      </w:r>
    </w:p>
    <w:p w14:paraId="7F757EC9" w14:textId="43FBE044"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2254ED">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2254ED" w:rsidRPr="006A5CB1">
        <w:t>Processing and reporting errors</w:t>
      </w:r>
      <w:r w:rsidR="002A28E7">
        <w:fldChar w:fldCharType="end"/>
      </w:r>
    </w:p>
    <w:p w14:paraId="598DE179" w14:textId="381F9197"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2254ED">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2254ED" w:rsidRPr="00E060F7">
        <w:t>Typ</w:t>
      </w:r>
      <w:r w:rsidR="002254ED">
        <w:t>es of</w:t>
      </w:r>
      <w:r w:rsidR="002254ED" w:rsidRPr="00E060F7">
        <w:t xml:space="preserve"> </w:t>
      </w:r>
      <w:r w:rsidR="00C30184">
        <w:fldChar w:fldCharType="end"/>
      </w:r>
    </w:p>
    <w:p w14:paraId="330FD3EC" w14:textId="4D481CCC" w:rsidR="00D84C56" w:rsidRPr="00E060F7" w:rsidRDefault="00D84C56" w:rsidP="00431305">
      <w:pPr>
        <w:pStyle w:val="Heading2"/>
      </w:pPr>
      <w:bookmarkStart w:id="97" w:name="_Ref337034846"/>
      <w:bookmarkStart w:id="98" w:name="_Toc337655405"/>
      <w:bookmarkStart w:id="99" w:name="_Ref341370946"/>
      <w:bookmarkStart w:id="100" w:name="_Toc354676882"/>
      <w:bookmarkStart w:id="101" w:name="_Ref535146717"/>
      <w:bookmarkStart w:id="102" w:name="_Ref535146791"/>
      <w:bookmarkStart w:id="103" w:name="_Ref535157300"/>
      <w:bookmarkStart w:id="104" w:name="_Toc208247354"/>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97"/>
      <w:bookmarkEnd w:id="98"/>
      <w:r w:rsidR="007E12E4" w:rsidRPr="00E060F7">
        <w:t>es</w:t>
      </w:r>
      <w:r w:rsidRPr="00E060F7">
        <w:t xml:space="preserve"> </w:t>
      </w:r>
      <w:r w:rsidR="007E12E4" w:rsidRPr="00E060F7">
        <w:t>and</w:t>
      </w:r>
      <w:r w:rsidRPr="00E060F7">
        <w:t xml:space="preserve"> </w:t>
      </w:r>
      <w:r w:rsidR="00ED13DC">
        <w:t>T</w:t>
      </w:r>
      <w:r w:rsidRPr="00E060F7">
        <w:t xml:space="preserve">ext </w:t>
      </w:r>
      <w:bookmarkEnd w:id="99"/>
      <w:bookmarkEnd w:id="100"/>
      <w:r w:rsidR="00ED13DC">
        <w:t>N</w:t>
      </w:r>
      <w:r w:rsidR="007E12E4" w:rsidRPr="00E060F7">
        <w:t>odes</w:t>
      </w:r>
      <w:bookmarkEnd w:id="101"/>
      <w:bookmarkEnd w:id="102"/>
      <w:bookmarkEnd w:id="103"/>
      <w:bookmarkEnd w:id="104"/>
    </w:p>
    <w:p w14:paraId="0141CCF8" w14:textId="15148484"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254E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688CCFB5"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00BA5A04">
        <w:t>,</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4D1AC754" w:rsidR="00D84C56" w:rsidRPr="00E060F7" w:rsidRDefault="008F5906" w:rsidP="007D4BA3">
      <w:pPr>
        <w:pStyle w:val="OdstavecSynteastyl"/>
        <w:keepNext/>
        <w:numPr>
          <w:ilvl w:val="0"/>
          <w:numId w:val="18"/>
        </w:numPr>
        <w:ind w:left="284" w:hanging="284"/>
      </w:pPr>
      <w:r>
        <w:t>V</w:t>
      </w:r>
      <w:r w:rsidR="00D54B39" w:rsidRPr="00E060F7">
        <w:t>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1F8C2586" w:rsidR="00D84C56" w:rsidRPr="00E060F7" w:rsidRDefault="008F5906" w:rsidP="007D4BA3">
      <w:pPr>
        <w:pStyle w:val="OdstavecSynteastyl"/>
        <w:keepNext/>
        <w:numPr>
          <w:ilvl w:val="0"/>
          <w:numId w:val="18"/>
        </w:numPr>
        <w:ind w:left="284" w:hanging="284"/>
      </w:pPr>
      <w:r>
        <w:t>V</w:t>
      </w:r>
      <w:r w:rsidR="00D54B39" w:rsidRPr="00E060F7">
        <w:t>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5" w:name="_Ref337034932"/>
      <w:bookmarkStart w:id="106"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105FB2D2"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2254ED">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2254ED" w:rsidRPr="00E060F7">
        <w:t xml:space="preserve">Specification of </w:t>
      </w:r>
      <w:r w:rsidR="002254ED">
        <w:t>Quantifier</w:t>
      </w:r>
      <w:r w:rsidR="002254ED" w:rsidRPr="00E060F7">
        <w:t xml:space="preserve"> of </w:t>
      </w:r>
      <w:r w:rsidR="002254ED">
        <w:t>A</w:t>
      </w:r>
      <w:r w:rsidR="002254ED" w:rsidRPr="00E060F7">
        <w:t xml:space="preserve">ttributes and </w:t>
      </w:r>
      <w:r w:rsidR="002254ED">
        <w:t>T</w:t>
      </w:r>
      <w:r w:rsidR="002254ED" w:rsidRPr="00E060F7">
        <w:t xml:space="preserve">ext </w:t>
      </w:r>
      <w:r w:rsidR="002254ED">
        <w:t>N</w:t>
      </w:r>
      <w:r w:rsidR="002254ED" w:rsidRPr="00E060F7">
        <w:t>odes</w:t>
      </w:r>
      <w:r w:rsidR="00663F8F">
        <w:fldChar w:fldCharType="end"/>
      </w:r>
    </w:p>
    <w:p w14:paraId="07B3B58C" w14:textId="328FF12F"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2254ED">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2254ED" w:rsidRPr="00E060F7">
        <w:t xml:space="preserve">Specification of </w:t>
      </w:r>
      <w:r w:rsidR="002254ED">
        <w:t>the Quantifier</w:t>
      </w:r>
      <w:r w:rsidR="002254ED" w:rsidRPr="00E060F7">
        <w:t xml:space="preserve"> of Element</w:t>
      </w:r>
      <w:r w:rsidR="000E56D7">
        <w:fldChar w:fldCharType="end"/>
      </w:r>
    </w:p>
    <w:p w14:paraId="14487C87" w14:textId="16D4E2C9"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2254ED">
        <w:t>Sample of Complete X-definition</w:t>
      </w:r>
      <w:r w:rsidR="000E56D7">
        <w:fldChar w:fldCharType="end"/>
      </w:r>
    </w:p>
    <w:p w14:paraId="3BDDF127" w14:textId="03CEFA55"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2254ED">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2254ED">
        <w:t>U</w:t>
      </w:r>
      <w:r w:rsidR="002254ED" w:rsidRPr="00AB5831">
        <w:t xml:space="preserve">nique </w:t>
      </w:r>
      <w:r w:rsidR="002254ED">
        <w:t>V</w:t>
      </w:r>
      <w:r w:rsidR="002254ED" w:rsidRPr="00AB5831">
        <w:t xml:space="preserve">alue of </w:t>
      </w:r>
      <w:r w:rsidR="002254ED">
        <w:t>A</w:t>
      </w:r>
      <w:r w:rsidR="002254ED" w:rsidRPr="00AB5831">
        <w:t xml:space="preserve">ttribute or </w:t>
      </w:r>
      <w:r w:rsidR="002254ED">
        <w:t>T</w:t>
      </w:r>
      <w:r w:rsidR="002254ED" w:rsidRPr="00AB5831">
        <w:t xml:space="preserve">ext </w:t>
      </w:r>
      <w:r w:rsidR="002254ED">
        <w:t>N</w:t>
      </w:r>
      <w:r w:rsidR="002254ED" w:rsidRPr="00AB5831">
        <w:t>ode</w:t>
      </w:r>
      <w:r w:rsidR="00663F8F">
        <w:fldChar w:fldCharType="end"/>
      </w:r>
      <w:r w:rsidR="000E56D7">
        <w:t xml:space="preserve"> </w:t>
      </w:r>
    </w:p>
    <w:p w14:paraId="4C794227" w14:textId="77777777" w:rsidR="00D84C56" w:rsidRPr="00E060F7" w:rsidRDefault="00D84C56" w:rsidP="007E23FE">
      <w:pPr>
        <w:pStyle w:val="Heading3"/>
      </w:pPr>
      <w:bookmarkStart w:id="107" w:name="_Toc353798523"/>
      <w:bookmarkStart w:id="108" w:name="_Toc353798793"/>
      <w:bookmarkStart w:id="109" w:name="_Toc354414384"/>
      <w:bookmarkStart w:id="110" w:name="_Toc354414659"/>
      <w:bookmarkStart w:id="111" w:name="_Toc354676884"/>
      <w:bookmarkStart w:id="112" w:name="_Ref364330449"/>
      <w:bookmarkStart w:id="113" w:name="_Ref367802781"/>
      <w:bookmarkStart w:id="114" w:name="_Toc208247355"/>
      <w:bookmarkEnd w:id="107"/>
      <w:bookmarkEnd w:id="108"/>
      <w:bookmarkEnd w:id="109"/>
      <w:bookmarkEnd w:id="110"/>
      <w:r w:rsidRPr="00E060F7">
        <w:t>Fix</w:t>
      </w:r>
      <w:r w:rsidR="00D322B8" w:rsidRPr="00E060F7">
        <w:t>ed</w:t>
      </w:r>
      <w:r w:rsidRPr="00E060F7">
        <w:t xml:space="preserve"> </w:t>
      </w:r>
      <w:bookmarkStart w:id="115" w:name="_Toc354676885"/>
      <w:bookmarkEnd w:id="111"/>
      <w:bookmarkEnd w:id="112"/>
      <w:bookmarkEnd w:id="113"/>
      <w:bookmarkEnd w:id="115"/>
      <w:r w:rsidR="00CD4B8E" w:rsidRPr="00E060F7">
        <w:t>V</w:t>
      </w:r>
      <w:r w:rsidR="00D322B8" w:rsidRPr="00E060F7">
        <w:t>alues</w:t>
      </w:r>
      <w:bookmarkEnd w:id="114"/>
    </w:p>
    <w:p w14:paraId="62EBBBF7" w14:textId="587EEC08"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2254ED">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0896DEDB" w14:textId="238FCB60"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2254ED">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2254ED" w:rsidRPr="00E060F7">
        <w:t>Events and Actions</w:t>
      </w:r>
      <w:r w:rsidR="00C30184">
        <w:fldChar w:fldCharType="end"/>
      </w:r>
    </w:p>
    <w:p w14:paraId="1EF02F28" w14:textId="6359D5E9"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2254ED">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2254ED">
        <w:t>Declared</w:t>
      </w:r>
      <w:r w:rsidR="002254ED" w:rsidRPr="00E060F7">
        <w:t xml:space="preserve"> </w:t>
      </w:r>
      <w:r w:rsidR="002254ED">
        <w:t>Variables</w:t>
      </w:r>
      <w:r w:rsidR="00C30184">
        <w:fldChar w:fldCharType="end"/>
      </w:r>
    </w:p>
    <w:p w14:paraId="7F4DE2D3" w14:textId="78E87C07"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w:t>
      </w:r>
      <w:r w:rsidR="00BA5A04">
        <w:t>,</w:t>
      </w:r>
      <w:r w:rsidRPr="00E060F7">
        <w:t xml:space="preserve"> it is possible to use the validation method “eq” (in </w:t>
      </w:r>
      <w:r w:rsidR="000B7F6B">
        <w:t xml:space="preserve">the </w:t>
      </w:r>
      <w:r w:rsidRPr="00E060F7">
        <w:t>following example</w:t>
      </w:r>
      <w:r w:rsidR="00BA5A04">
        <w:t>,</w:t>
      </w:r>
      <w:r w:rsidRPr="00E060F7">
        <w:t xml:space="preserve"> see </w:t>
      </w:r>
      <w:r w:rsidR="00BA5A04">
        <w:t xml:space="preserve">the </w:t>
      </w:r>
      <w:r w:rsidRPr="00E060F7">
        <w:t>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315C6C70" w:rsidR="00897B08" w:rsidRPr="00E060F7" w:rsidRDefault="008F5906" w:rsidP="0075748B">
      <w:pPr>
        <w:pStyle w:val="OdstavecSynteastyl"/>
        <w:keepNext/>
        <w:numPr>
          <w:ilvl w:val="0"/>
          <w:numId w:val="66"/>
        </w:numPr>
        <w:ind w:left="357" w:hanging="357"/>
      </w:pPr>
      <w:r>
        <w:t>V</w:t>
      </w:r>
      <w:r w:rsidR="00897B08" w:rsidRPr="00E060F7">
        <w:t>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77B0163D" w:rsidR="00897B08" w:rsidRPr="00E060F7" w:rsidRDefault="008F5906" w:rsidP="0075748B">
      <w:pPr>
        <w:pStyle w:val="OdstavecSynteastyl"/>
        <w:keepNext/>
        <w:numPr>
          <w:ilvl w:val="0"/>
          <w:numId w:val="66"/>
        </w:numPr>
      </w:pPr>
      <w:r>
        <w:t>V</w:t>
      </w:r>
      <w:r w:rsidR="00897B08" w:rsidRPr="00E060F7">
        <w:t xml:space="preserve">ariant </w:t>
      </w:r>
      <w:r w:rsidR="00E22B75">
        <w:t>with XML elements only</w:t>
      </w:r>
      <w:r w:rsidR="00897B08"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3D51D5BA" w:rsidR="00D84C56" w:rsidRPr="00E060F7" w:rsidRDefault="008F5906" w:rsidP="0075748B">
      <w:pPr>
        <w:pStyle w:val="OdstavecSynteastyl"/>
        <w:keepNext/>
        <w:numPr>
          <w:ilvl w:val="0"/>
          <w:numId w:val="93"/>
        </w:numPr>
      </w:pPr>
      <w:r>
        <w:t>V</w:t>
      </w:r>
      <w:r w:rsidR="00897B08" w:rsidRPr="00E060F7">
        <w:t>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4083C26" w:rsidR="00D84C56" w:rsidRPr="00E060F7" w:rsidRDefault="008F5906" w:rsidP="0075748B">
      <w:pPr>
        <w:pStyle w:val="OdstavecSynteastyl"/>
        <w:keepNext/>
        <w:numPr>
          <w:ilvl w:val="0"/>
          <w:numId w:val="93"/>
        </w:numPr>
        <w:ind w:left="284" w:hanging="284"/>
      </w:pPr>
      <w:r>
        <w:t>V</w:t>
      </w:r>
      <w:r w:rsidR="00897B08" w:rsidRPr="00E060F7">
        <w:t xml:space="preserve">ariant </w:t>
      </w:r>
      <w:r w:rsidR="00E22B75">
        <w:t>with XML elements only</w:t>
      </w:r>
      <w:r w:rsidR="00897B08"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2EB503D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8F5906">
        <w:t>.</w:t>
      </w:r>
      <w:r w:rsidR="00D84C56" w:rsidRPr="00E060F7">
        <w:t xml:space="preserve"> </w:t>
      </w:r>
      <w:r w:rsidR="008F5906">
        <w:t>O</w:t>
      </w:r>
      <w:r w:rsidR="00BD0866">
        <w:t xml:space="preserve">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1126BB7D" w:rsidR="00D84C56" w:rsidRPr="00E060F7" w:rsidRDefault="008F5906" w:rsidP="005D6A77">
      <w:pPr>
        <w:pStyle w:val="OdstavecSynteastyl"/>
      </w:pPr>
      <w:r>
        <w:t>W</w:t>
      </w:r>
      <w:r w:rsidR="00897B08" w:rsidRPr="00E060F7">
        <w:t>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t>X-script</w:t>
      </w:r>
      <w:r w:rsidR="004F7A65" w:rsidRPr="00E060F7">
        <w:t xml:space="preserve"> section </w:t>
      </w:r>
      <w:r w:rsidR="00BA5A04">
        <w:t>that</w:t>
      </w:r>
      <w:r w:rsidR="004F7A65" w:rsidRPr="00E060F7">
        <w:t xml:space="preserve">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00897B08" w:rsidRPr="00E060F7">
        <w:t xml:space="preserve">sets </w:t>
      </w:r>
      <w:r w:rsidR="00054306">
        <w:t xml:space="preserve">in this situation </w:t>
      </w:r>
      <w:r w:rsidR="00897B08"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00897B08" w:rsidRPr="00E060F7">
        <w:t xml:space="preserve"> </w:t>
      </w:r>
      <w:r w:rsidR="00BD0866">
        <w:t>to the</w:t>
      </w:r>
      <w:r w:rsidR="00897B08" w:rsidRPr="00E060F7">
        <w:t xml:space="preserve"> attribute or text node</w:t>
      </w:r>
      <w:r w:rsidR="00D84C56" w:rsidRPr="00E060F7">
        <w:t>.</w:t>
      </w:r>
    </w:p>
    <w:p w14:paraId="6F747741" w14:textId="562EE01C"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 xml:space="preserve">can </w:t>
      </w:r>
      <w:r w:rsidR="00BA5A04">
        <w:rPr>
          <w:i/>
        </w:rPr>
        <w:t>also be</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2254ED">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Heading3"/>
      </w:pPr>
      <w:bookmarkStart w:id="116" w:name="_Toc208247356"/>
      <w:r w:rsidRPr="00E060F7">
        <w:t>Default Value</w:t>
      </w:r>
      <w:bookmarkEnd w:id="116"/>
    </w:p>
    <w:p w14:paraId="228764EE" w14:textId="292158F6" w:rsidR="000375F1" w:rsidRPr="00E060F7" w:rsidRDefault="000375F1" w:rsidP="000375F1">
      <w:pPr>
        <w:pStyle w:val="OdstavecSynteastyl"/>
      </w:pPr>
      <w:bookmarkStart w:id="117"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1FDCBC89" w:rsidR="000375F1" w:rsidRPr="00E060F7" w:rsidRDefault="008F5906" w:rsidP="0075748B">
      <w:pPr>
        <w:pStyle w:val="OdstavecSynteastyl"/>
        <w:keepNext/>
        <w:numPr>
          <w:ilvl w:val="0"/>
          <w:numId w:val="94"/>
        </w:numPr>
      </w:pPr>
      <w:r>
        <w:t>V</w:t>
      </w:r>
      <w:r w:rsidR="000375F1" w:rsidRPr="00E060F7">
        <w:t>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Heading2"/>
      </w:pPr>
      <w:bookmarkStart w:id="118" w:name="_Toc485128294"/>
      <w:bookmarkStart w:id="119" w:name="_Toc208247357"/>
      <w:r w:rsidRPr="00E060F7">
        <w:t xml:space="preserve">Alternative specification of </w:t>
      </w:r>
      <w:bookmarkEnd w:id="118"/>
      <w:r w:rsidR="0044568E">
        <w:t>quantifier</w:t>
      </w:r>
      <w:r w:rsidRPr="00E060F7">
        <w:t>s</w:t>
      </w:r>
      <w:bookmarkEnd w:id="119"/>
    </w:p>
    <w:p w14:paraId="4FD627B0" w14:textId="5D098E36"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2254ED">
        <w:t>2.2</w:t>
      </w:r>
      <w:r w:rsidR="00C30184">
        <w:fldChar w:fldCharType="end"/>
      </w:r>
      <w:r w:rsidR="00C30184">
        <w:t xml:space="preserve"> </w:t>
      </w:r>
      <w:r w:rsidR="00481306" w:rsidRPr="00E060F7">
        <w:t xml:space="preserve">Script of </w:t>
      </w:r>
      <w:r w:rsidR="008F5906">
        <w:t>X-definition</w:t>
      </w:r>
    </w:p>
    <w:p w14:paraId="65BD5CFB" w14:textId="2D6BE3A4"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8F5906">
        <w:rPr>
          <w:rFonts w:asciiTheme="minorHAnsi" w:hAnsiTheme="minorHAnsi" w:cstheme="minorHAnsi"/>
        </w:rPr>
        <w:t>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 xml:space="preserve">Note </w:t>
      </w:r>
      <w:r w:rsidR="00BA5A04">
        <w:rPr>
          <w:rFonts w:asciiTheme="minorHAnsi" w:hAnsiTheme="minorHAnsi" w:cstheme="minorHAnsi"/>
        </w:rPr>
        <w:t xml:space="preserve">that </w:t>
      </w:r>
      <w:r w:rsidR="000E3AE0" w:rsidRPr="00E060F7">
        <w:rPr>
          <w:rFonts w:asciiTheme="minorHAnsi" w:hAnsiTheme="minorHAnsi" w:cstheme="minorHAnsi"/>
        </w:rPr>
        <w:t>t</w:t>
      </w:r>
      <w:r w:rsidR="000E3AE0" w:rsidRPr="00E060F7">
        <w:t xml:space="preserve">he keyword </w:t>
      </w:r>
      <w:r w:rsidR="00D3296D">
        <w:t>"</w:t>
      </w:r>
      <w:r w:rsidR="000E3AE0" w:rsidRPr="00E060F7">
        <w:t>occurs</w:t>
      </w:r>
      <w:r w:rsidR="00D3296D">
        <w:t>"</w:t>
      </w:r>
      <w:r w:rsidR="000E3AE0" w:rsidRPr="00E060F7">
        <w:t xml:space="preserve"> is not compulsory</w:t>
      </w:r>
      <w:r w:rsidR="00BA5A04">
        <w:t>;</w:t>
      </w:r>
      <w:r w:rsidR="000E3AE0" w:rsidRPr="00E060F7">
        <w:t xml:space="preserve">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6589FA14"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w:t>
      </w:r>
      <w:r w:rsidR="00BA5A04">
        <w:rPr>
          <w:rFonts w:ascii="Consolas" w:hAnsi="Consolas"/>
        </w:rPr>
        <w:t>,</w:t>
      </w:r>
      <w:r w:rsidRPr="00E060F7">
        <w:rPr>
          <w:rFonts w:ascii="Consolas" w:hAnsi="Consolas"/>
        </w:rPr>
        <w:t xml:space="preserve">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12F8E821"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optional string()“</w:t>
      </w:r>
      <w:r w:rsidR="00BA5A04">
        <w:t>,</w:t>
      </w:r>
      <w:r w:rsidR="007069E1" w:rsidRPr="00E060F7">
        <w:t xml:space="preserve"> </w:t>
      </w:r>
      <w:r w:rsidR="00020222" w:rsidRPr="00E060F7">
        <w:t xml:space="preserve">you can write </w:t>
      </w:r>
      <w:r w:rsidR="00D251D5">
        <w:t xml:space="preserve">just </w:t>
      </w:r>
      <w:r w:rsidR="00D3296D">
        <w:t>"</w:t>
      </w:r>
      <w:r w:rsidR="007069E1" w:rsidRPr="00E060F7">
        <w:t>? string()“</w:t>
      </w:r>
      <w:r w:rsidR="00BA5A04">
        <w:t>;</w:t>
      </w:r>
      <w:r w:rsidR="00D3296D">
        <w:t xml:space="preserve"> </w:t>
      </w:r>
      <w:r w:rsidR="00020222" w:rsidRPr="00E060F7">
        <w:t>instead of</w:t>
      </w:r>
      <w:r w:rsidR="007069E1" w:rsidRPr="00E060F7">
        <w:t xml:space="preserve"> </w:t>
      </w:r>
      <w:r w:rsidR="00D3296D">
        <w:t>"</w:t>
      </w:r>
      <w:r w:rsidR="007069E1" w:rsidRPr="00E060F7">
        <w:t>required string()“</w:t>
      </w:r>
      <w:r w:rsidR="00BA5A04">
        <w:t>,</w:t>
      </w:r>
      <w:r w:rsidR="007069E1" w:rsidRPr="00E060F7">
        <w:t xml:space="preserve"> </w:t>
      </w:r>
      <w:r w:rsidR="00020222" w:rsidRPr="00E060F7">
        <w:t>you can write only</w:t>
      </w:r>
      <w:r w:rsidR="007069E1" w:rsidRPr="00E060F7">
        <w:t xml:space="preserve"> </w:t>
      </w:r>
      <w:r w:rsidR="00D3296D">
        <w:t>"</w:t>
      </w:r>
      <w:r w:rsidR="007069E1" w:rsidRPr="00E060F7">
        <w:t>string()“.</w:t>
      </w:r>
    </w:p>
    <w:p w14:paraId="73A0B29A" w14:textId="2A988ED9" w:rsidR="007069E1" w:rsidRPr="00E060F7" w:rsidRDefault="00020222" w:rsidP="007069E1">
      <w:pPr>
        <w:pStyle w:val="OdstavecSynteastyl"/>
      </w:pPr>
      <w:r w:rsidRPr="00E060F7">
        <w:t xml:space="preserve">In the following </w:t>
      </w:r>
      <w:r w:rsidR="008F5906">
        <w:t>X-script</w:t>
      </w:r>
      <w:r w:rsidR="00BA5A04">
        <w: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5EB2A3E6" w:rsidR="007069E1" w:rsidRPr="00E060F7" w:rsidRDefault="008F5906" w:rsidP="0075748B">
      <w:pPr>
        <w:pStyle w:val="OdstavecSynteastyl"/>
        <w:keepNext/>
        <w:numPr>
          <w:ilvl w:val="0"/>
          <w:numId w:val="95"/>
        </w:numPr>
      </w:pPr>
      <w:r>
        <w:t>V</w:t>
      </w:r>
      <w:r w:rsidR="00020222" w:rsidRPr="00E060F7">
        <w:t>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63684371" w:rsidR="007069E1" w:rsidRPr="00E060F7" w:rsidRDefault="008F5906" w:rsidP="0075748B">
      <w:pPr>
        <w:pStyle w:val="OdstavecSynteastyl"/>
        <w:keepNext/>
        <w:numPr>
          <w:ilvl w:val="0"/>
          <w:numId w:val="95"/>
        </w:numPr>
        <w:ind w:left="284" w:hanging="284"/>
      </w:pPr>
      <w:r>
        <w:t>V</w:t>
      </w:r>
      <w:r w:rsidR="00020222" w:rsidRPr="00E060F7">
        <w:t xml:space="preserve">ariant </w:t>
      </w:r>
      <w:r w:rsidR="00E22B75">
        <w:t>with XML elements only</w:t>
      </w:r>
      <w:r w:rsidR="00020222"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17E5F10" w:rsidR="00D84C56" w:rsidRPr="00E060F7" w:rsidRDefault="00D84C56" w:rsidP="00431305">
      <w:pPr>
        <w:pStyle w:val="Heading2"/>
      </w:pPr>
      <w:bookmarkStart w:id="120" w:name="_Toc360304842"/>
      <w:bookmarkStart w:id="121" w:name="_Toc353798524"/>
      <w:bookmarkStart w:id="122" w:name="_Toc353798794"/>
      <w:bookmarkStart w:id="123" w:name="_Toc354414385"/>
      <w:bookmarkStart w:id="124" w:name="_Toc354414660"/>
      <w:bookmarkStart w:id="125" w:name="_Toc354499089"/>
      <w:bookmarkStart w:id="126" w:name="_Toc354499364"/>
      <w:bookmarkStart w:id="127" w:name="_Toc354499663"/>
      <w:bookmarkStart w:id="128" w:name="_Toc354499938"/>
      <w:bookmarkStart w:id="129" w:name="_Toc354505278"/>
      <w:bookmarkStart w:id="130" w:name="_Toc354505555"/>
      <w:bookmarkStart w:id="131" w:name="_Toc354676651"/>
      <w:bookmarkStart w:id="132" w:name="_Toc354676886"/>
      <w:bookmarkStart w:id="133" w:name="_Toc354912535"/>
      <w:bookmarkStart w:id="134" w:name="_Toc354917366"/>
      <w:bookmarkStart w:id="135" w:name="_Toc355016496"/>
      <w:bookmarkStart w:id="136" w:name="_Toc355016760"/>
      <w:bookmarkStart w:id="137" w:name="_Toc355312054"/>
      <w:bookmarkStart w:id="138" w:name="_Toc353798525"/>
      <w:bookmarkStart w:id="139" w:name="_Toc353798795"/>
      <w:bookmarkStart w:id="140" w:name="_Toc354414386"/>
      <w:bookmarkStart w:id="141" w:name="_Toc354414661"/>
      <w:bookmarkStart w:id="142" w:name="_Toc354499090"/>
      <w:bookmarkStart w:id="143" w:name="_Toc354499365"/>
      <w:bookmarkStart w:id="144" w:name="_Toc354499664"/>
      <w:bookmarkStart w:id="145" w:name="_Toc354499939"/>
      <w:bookmarkStart w:id="146" w:name="_Toc354505279"/>
      <w:bookmarkStart w:id="147" w:name="_Toc354505556"/>
      <w:bookmarkStart w:id="148" w:name="_Toc354676652"/>
      <w:bookmarkStart w:id="149" w:name="_Toc354676887"/>
      <w:bookmarkStart w:id="150" w:name="_Toc354912536"/>
      <w:bookmarkStart w:id="151" w:name="_Toc354917367"/>
      <w:bookmarkStart w:id="152" w:name="_Toc355016497"/>
      <w:bookmarkStart w:id="153" w:name="_Toc355016761"/>
      <w:bookmarkStart w:id="154" w:name="_Toc355312055"/>
      <w:bookmarkStart w:id="155" w:name="_Toc353798526"/>
      <w:bookmarkStart w:id="156" w:name="_Toc353798796"/>
      <w:bookmarkStart w:id="157" w:name="_Toc354414387"/>
      <w:bookmarkStart w:id="158" w:name="_Toc354414662"/>
      <w:bookmarkStart w:id="159" w:name="_Toc354499091"/>
      <w:bookmarkStart w:id="160" w:name="_Toc354499366"/>
      <w:bookmarkStart w:id="161" w:name="_Toc354499665"/>
      <w:bookmarkStart w:id="162" w:name="_Toc354499940"/>
      <w:bookmarkStart w:id="163" w:name="_Toc354505280"/>
      <w:bookmarkStart w:id="164" w:name="_Toc354505557"/>
      <w:bookmarkStart w:id="165" w:name="_Toc354676653"/>
      <w:bookmarkStart w:id="166" w:name="_Toc354676888"/>
      <w:bookmarkStart w:id="167" w:name="_Toc354912537"/>
      <w:bookmarkStart w:id="168" w:name="_Toc354917368"/>
      <w:bookmarkStart w:id="169" w:name="_Toc355016498"/>
      <w:bookmarkStart w:id="170" w:name="_Toc355016762"/>
      <w:bookmarkStart w:id="171" w:name="_Toc355312056"/>
      <w:bookmarkStart w:id="172" w:name="_Ref340840414"/>
      <w:bookmarkStart w:id="173" w:name="_Toc354676889"/>
      <w:bookmarkStart w:id="174" w:name="_Toc208247358"/>
      <w:bookmarkEnd w:id="11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060F7">
        <w:t>Specifi</w:t>
      </w:r>
      <w:r w:rsidR="00CD4B8E" w:rsidRPr="00E060F7">
        <w:t xml:space="preserve">cation </w:t>
      </w:r>
      <w:r w:rsidR="00AC06C8" w:rsidRPr="00E060F7">
        <w:t xml:space="preserve">of </w:t>
      </w:r>
      <w:r w:rsidR="00BA5A04">
        <w:t xml:space="preserve">the </w:t>
      </w:r>
      <w:r w:rsidR="0044568E">
        <w:t>Quantifier</w:t>
      </w:r>
      <w:r w:rsidR="00AC06C8" w:rsidRPr="00E060F7">
        <w:t xml:space="preserve"> </w:t>
      </w:r>
      <w:r w:rsidR="00CD4B8E" w:rsidRPr="00E060F7">
        <w:t>of Element</w:t>
      </w:r>
      <w:bookmarkEnd w:id="105"/>
      <w:bookmarkEnd w:id="106"/>
      <w:bookmarkEnd w:id="172"/>
      <w:bookmarkEnd w:id="173"/>
      <w:bookmarkEnd w:id="174"/>
    </w:p>
    <w:p w14:paraId="1A12608C" w14:textId="5FAC25FF"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2254ED">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4E0E93F4" w14:textId="683F27D9"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00BA5A04">
        <w:t>,</w:t>
      </w:r>
      <w:r w:rsidRPr="00DD04F0">
        <w:t xml:space="preserve"> then the number of occurrences </w:t>
      </w:r>
      <w:r>
        <w:t>is set</w:t>
      </w:r>
      <w:r w:rsidRPr="00DD04F0">
        <w:t xml:space="preserve"> to one</w:t>
      </w:r>
      <w:r>
        <w:t xml:space="preserve"> ("required")</w:t>
      </w:r>
      <w:r w:rsidRPr="00DD04F0">
        <w:t>.</w:t>
      </w:r>
    </w:p>
    <w:p w14:paraId="204EE138" w14:textId="3C82016F" w:rsidR="00D84C56" w:rsidRDefault="00E371AA" w:rsidP="00435FD6">
      <w:pPr>
        <w:pStyle w:val="OdstavecSynteastyl"/>
        <w:jc w:val="left"/>
      </w:pPr>
      <w:r w:rsidRPr="00E22B75">
        <w:t xml:space="preserve">If </w:t>
      </w:r>
      <w:r w:rsidR="00E22B75" w:rsidRPr="00E22B75">
        <w:t>we accept that</w:t>
      </w:r>
      <w:r w:rsidR="00E22B75">
        <w:t xml:space="preserve"> </w:t>
      </w:r>
      <w:r w:rsidRPr="00E060F7">
        <w:t>the list can be empty or the number of vehicles can be unlimited</w:t>
      </w:r>
      <w:r w:rsidR="00BA5A04">
        <w:t>,</w:t>
      </w:r>
      <w:r w:rsidRPr="00E060F7">
        <w:t xml:space="preserve">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67218C" w:rsidR="00435FD6" w:rsidRPr="00E060F7" w:rsidRDefault="008F5906" w:rsidP="0075748B">
      <w:pPr>
        <w:pStyle w:val="OdstavecSynteastyl"/>
        <w:keepNext/>
        <w:numPr>
          <w:ilvl w:val="0"/>
          <w:numId w:val="104"/>
        </w:numPr>
      </w:pPr>
      <w:r>
        <w:t>V</w:t>
      </w:r>
      <w:r w:rsidR="00435FD6" w:rsidRPr="00E060F7">
        <w:t>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0BEC0E5A" w:rsidR="00435FD6" w:rsidRPr="00E060F7" w:rsidRDefault="008F5906" w:rsidP="0075748B">
      <w:pPr>
        <w:pStyle w:val="OdstavecSynteastyl"/>
        <w:keepNext/>
        <w:numPr>
          <w:ilvl w:val="0"/>
          <w:numId w:val="104"/>
        </w:numPr>
        <w:ind w:left="284" w:hanging="284"/>
      </w:pPr>
      <w:r>
        <w:t>V</w:t>
      </w:r>
      <w:r w:rsidR="00435FD6" w:rsidRPr="00E060F7">
        <w:t xml:space="preserve">ariant </w:t>
      </w:r>
      <w:r w:rsidR="00637F6F">
        <w:t>with XML elements only</w:t>
      </w:r>
      <w:r w:rsidR="00435FD6"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611AB868"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v</w:t>
      </w:r>
      <w:r w:rsidR="00D84C56" w:rsidRPr="00E060F7">
        <w:t xml:space="preserve">ariant b) </w:t>
      </w:r>
      <w:r w:rsidRPr="00E060F7">
        <w:t>can have any number of occurrences (even none)</w:t>
      </w:r>
      <w:r w:rsidR="006125AB">
        <w:t>. If at least one vehicle is required in the list</w:t>
      </w:r>
      <w:r w:rsidR="00BA5A04">
        <w:t>,</w:t>
      </w:r>
      <w:r w:rsidR="006125AB">
        <w:t xml:space="preserve"> you may write</w:t>
      </w:r>
      <w:r w:rsidR="00BA5A04">
        <w:t>,</w:t>
      </w:r>
      <w:r w:rsidR="006125AB">
        <w:t xml:space="preserv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4F584737"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2254ED">
        <w:t>Sample of Complete X-definition</w:t>
      </w:r>
      <w:r w:rsidR="00C30184">
        <w:fldChar w:fldCharType="end"/>
      </w:r>
    </w:p>
    <w:p w14:paraId="0566EDB8" w14:textId="5D09AECC" w:rsidR="00D84C56" w:rsidRPr="00E060F7" w:rsidRDefault="007D3694" w:rsidP="00431305">
      <w:pPr>
        <w:pStyle w:val="Heading2"/>
      </w:pPr>
      <w:bookmarkStart w:id="175" w:name="_Toc353798529"/>
      <w:bookmarkStart w:id="176" w:name="_Toc353798799"/>
      <w:bookmarkStart w:id="177" w:name="_Toc354414390"/>
      <w:bookmarkStart w:id="178" w:name="_Toc354414665"/>
      <w:bookmarkStart w:id="179" w:name="_Toc354499094"/>
      <w:bookmarkStart w:id="180" w:name="_Toc354499369"/>
      <w:bookmarkStart w:id="181" w:name="_Toc354499668"/>
      <w:bookmarkStart w:id="182" w:name="_Toc354499943"/>
      <w:bookmarkStart w:id="183" w:name="_Toc354505283"/>
      <w:bookmarkStart w:id="184" w:name="_Toc354505560"/>
      <w:bookmarkStart w:id="185" w:name="_Toc354676656"/>
      <w:bookmarkStart w:id="186" w:name="_Toc354676891"/>
      <w:bookmarkStart w:id="187" w:name="_Toc354912540"/>
      <w:bookmarkStart w:id="188" w:name="_Toc354917371"/>
      <w:bookmarkStart w:id="189" w:name="_Toc355016501"/>
      <w:bookmarkStart w:id="190" w:name="_Toc355016765"/>
      <w:bookmarkStart w:id="191" w:name="_Toc355312059"/>
      <w:bookmarkStart w:id="192" w:name="_Ref337034981"/>
      <w:bookmarkStart w:id="193" w:name="_Toc337655407"/>
      <w:bookmarkStart w:id="194" w:name="_Ref341370858"/>
      <w:bookmarkStart w:id="195" w:name="_Ref341371011"/>
      <w:bookmarkStart w:id="196" w:name="_Ref341371124"/>
      <w:bookmarkStart w:id="197" w:name="_Ref341371253"/>
      <w:bookmarkStart w:id="198" w:name="_Ref341371319"/>
      <w:bookmarkStart w:id="199" w:name="_Ref341371342"/>
      <w:bookmarkStart w:id="200" w:name="_Ref341371379"/>
      <w:bookmarkStart w:id="201" w:name="_Ref341371425"/>
      <w:bookmarkStart w:id="202" w:name="_Ref341371449"/>
      <w:bookmarkStart w:id="203" w:name="_Ref341371510"/>
      <w:bookmarkStart w:id="204" w:name="_Toc354676892"/>
      <w:bookmarkStart w:id="205" w:name="_Toc208247359"/>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060F7">
        <w:t>Events and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8BA6157" w14:textId="7DA1B801"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254E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01353AF9" w14:textId="0AC8DEB8"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w:t>
      </w:r>
      <w:r w:rsidR="00BA5A04">
        <w:t>,</w:t>
      </w:r>
      <w:r w:rsidRPr="00E060F7">
        <w:t xml:space="preserve">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BA5A04">
        <w:t>,</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4F537E7F"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w:t>
            </w:r>
            <w:r w:rsidR="00BA5A04">
              <w:rPr>
                <w:bCs/>
              </w:rPr>
              <w:t>ng</w:t>
            </w:r>
            <w:r w:rsidRPr="00E22B75">
              <w:rPr>
                <w:bCs/>
              </w:rPr>
              <w:t xml:space="preserve">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51A5AADE"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20BB0DA1"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BA5A04">
              <w:rPr>
                <w:szCs w:val="16"/>
              </w:rPr>
              <w:t>in</w:t>
            </w:r>
            <w:r w:rsidR="009A3A3D" w:rsidRPr="00E22B75">
              <w:rPr>
                <w:szCs w:val="16"/>
              </w:rPr>
              <w:t xml:space="preserve"> its namespace and the list of attributes.  </w:t>
            </w:r>
            <w:r w:rsidRPr="00E22B75">
              <w:rPr>
                <w:szCs w:val="16"/>
              </w:rPr>
              <w:t xml:space="preserve">If </w:t>
            </w:r>
            <w:r w:rsidR="009A3A3D" w:rsidRPr="00E22B75">
              <w:rPr>
                <w:szCs w:val="16"/>
              </w:rPr>
              <w:t>the action returns</w:t>
            </w:r>
            <w:r w:rsidRPr="00E22B75">
              <w:rPr>
                <w:szCs w:val="16"/>
              </w:rPr>
              <w:t xml:space="preserve"> true</w:t>
            </w:r>
            <w:r w:rsidR="00BA5A04">
              <w:rPr>
                <w:szCs w:val="16"/>
              </w:rPr>
              <w:t>,</w:t>
            </w:r>
            <w:r w:rsidRPr="00E22B75">
              <w:rPr>
                <w:szCs w:val="16"/>
              </w:rPr>
              <w:t xml:space="preserve"> then the item</w:t>
            </w:r>
            <w:r w:rsidR="00EE61A9">
              <w:rPr>
                <w:szCs w:val="16"/>
              </w:rPr>
              <w:t xml:space="preserve"> </w:t>
            </w:r>
            <w:r w:rsidRPr="00E22B75">
              <w:rPr>
                <w:szCs w:val="16"/>
              </w:rPr>
              <w:t>is processed. If it is false</w:t>
            </w:r>
            <w:r w:rsidR="00BA5A04">
              <w:rPr>
                <w:szCs w:val="16"/>
              </w:rPr>
              <w:t>,</w:t>
            </w:r>
            <w:r w:rsidRPr="00E22B75">
              <w:rPr>
                <w:szCs w:val="16"/>
              </w:rPr>
              <w:t xml:space="preserv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5D888784" w:rsidR="00507590" w:rsidRPr="00E22B75" w:rsidRDefault="00C722FA" w:rsidP="00EE61A9">
            <w:pPr>
              <w:pStyle w:val="Odstavec"/>
              <w:snapToGrid w:val="0"/>
              <w:spacing w:before="60"/>
              <w:rPr>
                <w:bCs/>
              </w:rPr>
            </w:pPr>
            <w:r w:rsidRPr="00E22B75">
              <w:rPr>
                <w:szCs w:val="16"/>
              </w:rPr>
              <w:t xml:space="preserve">This event happens </w:t>
            </w:r>
            <w:r w:rsidR="00E22B75" w:rsidRPr="0079167F">
              <w:t>at the end of the process</w:t>
            </w:r>
            <w:r w:rsidR="00BA5A04">
              <w:t>,</w:t>
            </w:r>
            <w:r w:rsidR="00E22B75" w:rsidRPr="0079167F">
              <w:t xml:space="preserve">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8F5906">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w:t>
            </w:r>
            <w:r w:rsidR="00BA5A04">
              <w:rPr>
                <w:szCs w:val="16"/>
              </w:rPr>
              <w:t xml:space="preserve"> are executed</w:t>
            </w:r>
            <w:r w:rsidR="00507590" w:rsidRPr="00E22B75">
              <w:rPr>
                <w:szCs w:val="16"/>
              </w:rPr>
              <w:t xml:space="preserve">,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22C773E2" w:rsidR="00C722FA" w:rsidRPr="00E22B75" w:rsidRDefault="00C722FA" w:rsidP="00376670">
            <w:pPr>
              <w:pStyle w:val="Odstavec"/>
              <w:snapToGrid w:val="0"/>
              <w:spacing w:before="60"/>
            </w:pPr>
            <w:r w:rsidRPr="00E22B75">
              <w:rPr>
                <w:szCs w:val="16"/>
              </w:rPr>
              <w:t>This event means the processed element is connected to the processed data</w:t>
            </w:r>
            <w:r w:rsidR="00BA5A04">
              <w:rPr>
                <w:szCs w:val="16"/>
              </w:rPr>
              <w:t>,</w:t>
            </w:r>
            <w:r w:rsidRPr="00E22B75">
              <w:rPr>
                <w:szCs w:val="16"/>
              </w:rPr>
              <w:t xml:space="preserve">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w:t>
            </w:r>
            <w:r w:rsidR="00BA5A04">
              <w:rPr>
                <w:szCs w:val="16"/>
              </w:rPr>
              <w:t>is</w:t>
            </w:r>
            <w:r w:rsidRPr="00E22B75">
              <w:rPr>
                <w:szCs w:val="16"/>
              </w:rPr>
              <w:t xml:space="preserv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w:t>
            </w:r>
            <w:r w:rsidR="00BA5A04">
              <w:rPr>
                <w:szCs w:val="16"/>
              </w:rPr>
              <w:t>,</w:t>
            </w:r>
            <w:r w:rsidR="001C2DBF" w:rsidRPr="00E22B75">
              <w:rPr>
                <w:szCs w:val="16"/>
              </w:rPr>
              <w:t xml:space="preserve"> this action is </w:t>
            </w:r>
            <w:r w:rsidR="001C2DBF" w:rsidRPr="00E22B75">
              <w:t>specified in</w:t>
            </w:r>
            <w:r w:rsidR="00376670" w:rsidRPr="00E22B75">
              <w:t xml:space="preserve"> the </w:t>
            </w:r>
            <w:r w:rsidR="001C2DBF" w:rsidRPr="00E22B75">
              <w:t xml:space="preserve">stream mode of processing. </w:t>
            </w:r>
          </w:p>
          <w:p w14:paraId="77635F7C" w14:textId="028E2B11"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8F5906">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6DE8B2C6"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 xml:space="preserve">at the beginning of </w:t>
            </w:r>
            <w:r w:rsidR="00BA5A04">
              <w:t>the</w:t>
            </w:r>
            <w:r w:rsidR="00E22B75" w:rsidRPr="00E22B75">
              <w:t xml:space="preserve"> item process</w:t>
            </w:r>
            <w:r w:rsidR="0079167F">
              <w:t>ing</w:t>
            </w:r>
            <w:r w:rsidRPr="00E22B75">
              <w:rPr>
                <w:szCs w:val="16"/>
              </w:rPr>
              <w:t>. The action is invoked to initiate</w:t>
            </w:r>
            <w:r w:rsidR="00EE61A9">
              <w:rPr>
                <w:szCs w:val="16"/>
              </w:rPr>
              <w:t xml:space="preserve">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F3A8069" w:rsidR="002D5174" w:rsidRPr="00E22B75" w:rsidRDefault="002D5174" w:rsidP="002D5174">
            <w:pPr>
              <w:pStyle w:val="Odstavec"/>
              <w:snapToGrid w:val="0"/>
              <w:spacing w:before="60"/>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7951B863"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action is specified</w:t>
            </w:r>
            <w:r w:rsidR="00BA5A04">
              <w:rPr>
                <w:szCs w:val="16"/>
              </w:rPr>
              <w:t>,</w:t>
            </w:r>
            <w:r w:rsidR="001C2DBF" w:rsidRPr="00E22B75">
              <w:rPr>
                <w:szCs w:val="16"/>
              </w:rPr>
              <w:t xml:space="preserve">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09E481E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624BD775"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w:t>
            </w:r>
            <w:r w:rsidR="00BA5A04">
              <w:rPr>
                <w:szCs w:val="16"/>
              </w:rPr>
              <w:t>,</w:t>
            </w:r>
            <w:r w:rsidRPr="00E22B75">
              <w:rPr>
                <w:szCs w:val="16"/>
              </w:rPr>
              <w:t xml:space="preserve">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 xml:space="preserve">You can define your </w:t>
            </w:r>
            <w:r w:rsidR="00491224">
              <w:t xml:space="preserve">own </w:t>
            </w:r>
            <w:r w:rsidR="00E22B75" w:rsidRPr="00E22B75">
              <w:t>error message</w:t>
            </w:r>
            <w:r w:rsidRPr="00E22B75">
              <w:rPr>
                <w:szCs w:val="16"/>
              </w:rPr>
              <w:t>).</w:t>
            </w:r>
          </w:p>
          <w:p w14:paraId="1318DBFB" w14:textId="4FACB95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DAD679C" w:rsidR="002D5174" w:rsidRPr="00E22B75" w:rsidRDefault="002D5174" w:rsidP="002D5174">
            <w:pPr>
              <w:pStyle w:val="Odstavec"/>
              <w:snapToGrid w:val="0"/>
              <w:spacing w:before="60"/>
              <w:rPr>
                <w:bCs/>
              </w:rPr>
            </w:pPr>
            <w:r w:rsidRPr="00E22B75">
              <w:rPr>
                <w:szCs w:val="16"/>
              </w:rPr>
              <w:t xml:space="preserve">The action can be specified only in the </w:t>
            </w:r>
            <w:r w:rsidR="008F5906">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6146A678"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BA5A04">
              <w:rPr>
                <w:bCs/>
              </w:rPr>
              <w:t>,</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67F8CC27" w:rsidR="00C722FA" w:rsidRPr="00E060F7" w:rsidRDefault="002D5174" w:rsidP="002D5174">
            <w:pPr>
              <w:pStyle w:val="Odstavec"/>
              <w:snapToGrid w:val="0"/>
              <w:spacing w:before="60"/>
              <w:rPr>
                <w:bCs/>
              </w:rPr>
            </w:pPr>
            <w:r w:rsidRPr="00E060F7">
              <w:rPr>
                <w:szCs w:val="16"/>
              </w:rPr>
              <w:t xml:space="preserve">The action can be specified only in the </w:t>
            </w:r>
            <w:r w:rsidR="008F5906">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4415815D"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 xml:space="preserve">illegal attribute occurs (not </w:t>
            </w:r>
            <w:r w:rsidR="00BA5A04">
              <w:rPr>
                <w:bCs/>
              </w:rPr>
              <w:t xml:space="preserve">a </w:t>
            </w:r>
            <w:r w:rsidRPr="00E060F7">
              <w:rPr>
                <w:bCs/>
              </w:rPr>
              <w:t xml:space="preserve">declared attribute or </w:t>
            </w:r>
            <w:r w:rsidR="00BA5A04">
              <w:rPr>
                <w:bCs/>
              </w:rPr>
              <w:t xml:space="preserve">an </w:t>
            </w:r>
            <w:r w:rsidRPr="00E060F7">
              <w:rPr>
                <w:bCs/>
              </w:rPr>
              <w:t>illegal attribute).</w:t>
            </w:r>
          </w:p>
          <w:p w14:paraId="133D4157" w14:textId="3D661E2B" w:rsidR="00C722FA" w:rsidRPr="00E060F7" w:rsidRDefault="00FD4B6D" w:rsidP="007B72CE">
            <w:pPr>
              <w:pStyle w:val="Odstavec"/>
              <w:snapToGrid w:val="0"/>
              <w:spacing w:before="60"/>
              <w:rPr>
                <w:bCs/>
              </w:rPr>
            </w:pPr>
            <w:r w:rsidRPr="00E060F7">
              <w:rPr>
                <w:szCs w:val="16"/>
              </w:rPr>
              <w:t>If the action is specified for this event</w:t>
            </w:r>
            <w:r w:rsidR="00BA5A04">
              <w:rPr>
                <w:szCs w:val="16"/>
              </w:rPr>
              <w:t>,</w:t>
            </w:r>
            <w:r w:rsidRPr="00E060F7">
              <w:rPr>
                <w:szCs w:val="16"/>
              </w:rPr>
              <w:t xml:space="preserve">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0D42236E"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 xml:space="preserve">illegal element occurs (not </w:t>
            </w:r>
            <w:r w:rsidR="00BA5A04">
              <w:rPr>
                <w:bCs/>
              </w:rPr>
              <w:t xml:space="preserve">a </w:t>
            </w:r>
            <w:r w:rsidRPr="00E060F7">
              <w:rPr>
                <w:bCs/>
              </w:rPr>
              <w:t xml:space="preserve">declared element or </w:t>
            </w:r>
            <w:r w:rsidR="00BA5A04">
              <w:rPr>
                <w:bCs/>
              </w:rPr>
              <w:t xml:space="preserve">an </w:t>
            </w:r>
            <w:r w:rsidRPr="00E060F7">
              <w:rPr>
                <w:bCs/>
              </w:rPr>
              <w:t>illegal element).</w:t>
            </w:r>
          </w:p>
          <w:p w14:paraId="44B9FAF4" w14:textId="2C759A69" w:rsidR="00C722FA" w:rsidRPr="00E060F7" w:rsidRDefault="00FD4B6D" w:rsidP="007B72CE">
            <w:pPr>
              <w:pStyle w:val="Odstavec"/>
              <w:snapToGrid w:val="0"/>
              <w:spacing w:before="60"/>
              <w:rPr>
                <w:bCs/>
              </w:rPr>
            </w:pP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8F5906">
              <w:rPr>
                <w:szCs w:val="16"/>
              </w:rPr>
              <w:t>X</w:t>
            </w:r>
            <w:r w:rsidR="00F224CD">
              <w:rPr>
                <w:szCs w:val="16"/>
                <w:lang w:val="cs-CZ"/>
              </w:rPr>
              <w:noBreakHyphen/>
            </w:r>
            <w:r w:rsidR="008F5906">
              <w:rPr>
                <w:szCs w:val="16"/>
              </w:rPr>
              <w:t>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467567E" w:rsidR="00C722FA" w:rsidRPr="00E060F7" w:rsidRDefault="00FD4B6D" w:rsidP="007B72CE">
            <w:pPr>
              <w:pStyle w:val="Odstavec"/>
              <w:snapToGrid w:val="0"/>
              <w:spacing w:before="60"/>
              <w:rPr>
                <w:rFonts w:eastAsia="Arial"/>
                <w:bCs/>
              </w:rPr>
            </w:pP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C279BA2"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w:t>
            </w:r>
            <w:r w:rsidR="00BA5A04">
              <w:rPr>
                <w:bCs/>
              </w:rPr>
              <w:t>the</w:t>
            </w:r>
            <w:r w:rsidRPr="00E060F7">
              <w:rPr>
                <w:bCs/>
              </w:rPr>
              <w:t xml:space="preserve">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00EE61A9">
              <w:t>).</w:t>
            </w:r>
          </w:p>
          <w:p w14:paraId="7A239230" w14:textId="7DEF03AB"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431CCA96"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proce</w:t>
            </w:r>
            <w:r w:rsidR="00BA5A04">
              <w:rPr>
                <w:bCs/>
              </w:rPr>
              <w:t>ss</w:t>
            </w:r>
            <w:r w:rsidR="0012165B" w:rsidRPr="00E060F7">
              <w:rPr>
                <w:bCs/>
              </w:rPr>
              <w:t xml:space="preserve">ing of </w:t>
            </w:r>
            <w:r w:rsidR="00B15222">
              <w:rPr>
                <w:bCs/>
              </w:rPr>
              <w:t xml:space="preserve">the </w:t>
            </w:r>
            <w:r w:rsidR="0012165B" w:rsidRPr="00E060F7">
              <w:rPr>
                <w:bCs/>
              </w:rPr>
              <w:t>element body (</w:t>
            </w:r>
            <w:r w:rsidR="00E22B75">
              <w:rPr>
                <w:bCs/>
              </w:rPr>
              <w:t>i.e.</w:t>
            </w:r>
            <w:r w:rsidR="00BA5A04">
              <w:rPr>
                <w:bCs/>
              </w:rPr>
              <w:t>,</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469F3E73"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8F5906">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6A2DA72C"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w:t>
            </w:r>
            <w:r w:rsidR="00BA5A04">
              <w:rPr>
                <w:bCs/>
              </w:rPr>
              <w:t>.</w:t>
            </w:r>
            <w:r w:rsidRPr="00E060F7">
              <w:rPr>
                <w:bCs/>
              </w:rPr>
              <w:t xml:space="preserve"> </w:t>
            </w:r>
            <w:r w:rsidR="00E22B75">
              <w:t>This way</w:t>
            </w:r>
            <w:r w:rsidR="00BA5A04">
              <w:t>,</w:t>
            </w:r>
            <w:r w:rsidR="00E22B75">
              <w:t xml:space="preserve">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w:t>
            </w:r>
            <w:r w:rsidR="00BA5A04">
              <w:rPr>
                <w:bCs/>
              </w:rPr>
              <w:t>,</w:t>
            </w:r>
            <w:r w:rsidRPr="00E060F7">
              <w:rPr>
                <w:bCs/>
              </w:rPr>
              <w:t xml:space="preserve">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34A14FAE"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Pr="00E060F7">
              <w:rPr>
                <w:szCs w:val="16"/>
              </w:rPr>
              <w:t>.</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0B016B50"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2254ED">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2254ED" w:rsidRPr="00E060F7">
        <w:t xml:space="preserve">Events </w:t>
      </w:r>
      <w:r w:rsidR="002254ED">
        <w:t>Connected to</w:t>
      </w:r>
      <w:r w:rsidR="002254ED" w:rsidRPr="00E060F7">
        <w:t xml:space="preserve"> Elements</w:t>
      </w:r>
      <w:r w:rsidR="002254ED">
        <w:t xml:space="preserve">, </w:t>
      </w:r>
      <w:r w:rsidR="002254ED" w:rsidRPr="00E060F7">
        <w:t>Attributes</w:t>
      </w:r>
      <w:r w:rsidR="002254ED">
        <w:t>,</w:t>
      </w:r>
      <w:r w:rsidR="002254ED" w:rsidRPr="00E060F7">
        <w:t xml:space="preserve"> </w:t>
      </w:r>
      <w:r w:rsidR="002254ED">
        <w:t xml:space="preserve">or </w:t>
      </w:r>
      <w:r w:rsidR="002254ED" w:rsidRPr="00E060F7">
        <w:t>Text Nodes.</w:t>
      </w:r>
      <w:r w:rsidR="00C30184">
        <w:fldChar w:fldCharType="end"/>
      </w:r>
    </w:p>
    <w:p w14:paraId="2CC9672B" w14:textId="0A211E20"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2254ED">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2254ED">
        <w:t>Events Connected with E</w:t>
      </w:r>
      <w:r w:rsidR="002254ED" w:rsidRPr="00E060F7">
        <w:t>lement</w:t>
      </w:r>
      <w:r w:rsidR="00C30184">
        <w:fldChar w:fldCharType="end"/>
      </w:r>
    </w:p>
    <w:p w14:paraId="4587A78D" w14:textId="34806C50"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2254ED">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2254ED">
        <w:t>Events Connected with</w:t>
      </w:r>
      <w:r w:rsidR="002254ED" w:rsidRPr="00E060F7">
        <w:t xml:space="preserve"> </w:t>
      </w:r>
      <w:r w:rsidR="002254ED">
        <w:t>T</w:t>
      </w:r>
      <w:r w:rsidR="002254ED" w:rsidRPr="00E060F7">
        <w:t xml:space="preserve">ext </w:t>
      </w:r>
      <w:r w:rsidR="002254ED">
        <w:t>Nodes or</w:t>
      </w:r>
      <w:r w:rsidR="002254ED" w:rsidRPr="00E060F7">
        <w:t xml:space="preserve"> </w:t>
      </w:r>
      <w:r w:rsidR="002254ED">
        <w:t>A</w:t>
      </w:r>
      <w:r w:rsidR="002254ED" w:rsidRPr="00E060F7">
        <w:t>t</w:t>
      </w:r>
      <w:r w:rsidR="002254ED">
        <w:t>t</w:t>
      </w:r>
      <w:r w:rsidR="002254ED" w:rsidRPr="00E060F7">
        <w:t>ribut</w:t>
      </w:r>
      <w:r w:rsidR="002254ED">
        <w:t>es</w:t>
      </w:r>
      <w:r w:rsidR="00C30184">
        <w:fldChar w:fldCharType="end"/>
      </w:r>
    </w:p>
    <w:p w14:paraId="56659D47" w14:textId="505C5309" w:rsidR="00D84C56" w:rsidRPr="00E060F7" w:rsidRDefault="003142E0" w:rsidP="007E23FE">
      <w:pPr>
        <w:pStyle w:val="Heading3"/>
      </w:pPr>
      <w:bookmarkStart w:id="206" w:name="_Ref337634949"/>
      <w:bookmarkStart w:id="207" w:name="_Toc337655408"/>
      <w:bookmarkStart w:id="208" w:name="_Ref345684749"/>
      <w:bookmarkStart w:id="209" w:name="_Toc354676893"/>
      <w:bookmarkStart w:id="210" w:name="_Toc208247360"/>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06"/>
      <w:bookmarkEnd w:id="207"/>
      <w:bookmarkEnd w:id="208"/>
      <w:bookmarkEnd w:id="209"/>
      <w:bookmarkEnd w:id="210"/>
    </w:p>
    <w:p w14:paraId="134FA38F" w14:textId="7714EA5B"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254E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5CDC500D"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of course</w:t>
      </w:r>
      <w:r w:rsidR="00BA5A04">
        <w:t>,</w:t>
      </w:r>
      <w:r w:rsidR="00D7720B">
        <w:t xml:space="preserv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414B5FE6"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8F5906">
        <w:t>X-script</w:t>
      </w:r>
      <w:r w:rsidR="00D84C56" w:rsidRPr="00E060F7">
        <w:t xml:space="preserve">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BA5A04">
        <w:t>.</w:t>
      </w:r>
    </w:p>
    <w:p w14:paraId="0FE7E784" w14:textId="648B7865"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w:t>
      </w:r>
      <w:r w:rsidR="00BA5A04">
        <w:t xml:space="preserve">is </w:t>
      </w:r>
      <w:r w:rsidR="00D63904" w:rsidRPr="00E060F7">
        <w:t xml:space="preserve">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3050563C"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2254ED">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2254ED">
        <w:t>Events Connected with E</w:t>
      </w:r>
      <w:r w:rsidR="002254ED" w:rsidRPr="00E060F7">
        <w:t>lement</w:t>
      </w:r>
      <w:r w:rsidR="00C30184">
        <w:fldChar w:fldCharType="end"/>
      </w:r>
    </w:p>
    <w:p w14:paraId="5210AF8C" w14:textId="2C27773F" w:rsidR="00D84C56" w:rsidRPr="00E060F7" w:rsidRDefault="00AC058A" w:rsidP="00D84C56">
      <w:pPr>
        <w:pStyle w:val="OdstavecSynteastyl"/>
      </w:pPr>
      <w:r>
        <w:rPr>
          <w:noProof/>
          <w:lang w:val="cs-CZ" w:eastAsia="cs-CZ"/>
        </w:rPr>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2254ED">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254ED">
        <w:t>Events Connected with</w:t>
      </w:r>
      <w:r w:rsidR="002254ED" w:rsidRPr="00E060F7">
        <w:t xml:space="preserve"> </w:t>
      </w:r>
      <w:r w:rsidR="002254ED">
        <w:t>T</w:t>
      </w:r>
      <w:r w:rsidR="002254ED" w:rsidRPr="00E060F7">
        <w:t xml:space="preserve">ext </w:t>
      </w:r>
      <w:r w:rsidR="002254ED">
        <w:t>Nodes or</w:t>
      </w:r>
      <w:r w:rsidR="002254ED" w:rsidRPr="00E060F7">
        <w:t xml:space="preserve"> </w:t>
      </w:r>
      <w:r w:rsidR="002254ED">
        <w:t>A</w:t>
      </w:r>
      <w:r w:rsidR="002254ED" w:rsidRPr="00E060F7">
        <w:t>t</w:t>
      </w:r>
      <w:r w:rsidR="002254ED">
        <w:t>t</w:t>
      </w:r>
      <w:r w:rsidR="002254ED" w:rsidRPr="00E060F7">
        <w:t>ribut</w:t>
      </w:r>
      <w:r w:rsidR="002254ED">
        <w:t>es</w:t>
      </w:r>
      <w:r w:rsidR="00C30184">
        <w:fldChar w:fldCharType="end"/>
      </w:r>
    </w:p>
    <w:p w14:paraId="652B7C14" w14:textId="70D6C3DD"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2254ED">
        <w:t>Sample of Complete X-definition</w:t>
      </w:r>
      <w:r w:rsidR="00C30184">
        <w:fldChar w:fldCharType="end"/>
      </w:r>
    </w:p>
    <w:p w14:paraId="5043EC86" w14:textId="12DAEB8E"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2254ED">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C30184">
        <w:fldChar w:fldCharType="end"/>
      </w:r>
    </w:p>
    <w:p w14:paraId="58D5A1AD" w14:textId="77777777" w:rsidR="00D84C56" w:rsidRPr="00E060F7" w:rsidRDefault="00470CCF" w:rsidP="007E23FE">
      <w:pPr>
        <w:pStyle w:val="Heading3"/>
      </w:pPr>
      <w:bookmarkStart w:id="211" w:name="_Ref337636150"/>
      <w:bookmarkStart w:id="212" w:name="_Toc337655409"/>
      <w:bookmarkStart w:id="213" w:name="_Toc354676894"/>
      <w:bookmarkStart w:id="214" w:name="_Toc208247361"/>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1"/>
      <w:bookmarkEnd w:id="212"/>
      <w:bookmarkEnd w:id="213"/>
      <w:bookmarkEnd w:id="214"/>
    </w:p>
    <w:p w14:paraId="16A85140" w14:textId="5992FE21"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2254ED">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5241D133" w14:textId="2D1B92D2" w:rsidR="00D84C56" w:rsidRPr="00E060F7" w:rsidRDefault="00470CCF" w:rsidP="00D84C56">
      <w:pPr>
        <w:pStyle w:val="OdstavecSynteastyl"/>
      </w:pPr>
      <w:r>
        <w:t xml:space="preserve">We’ll illustrate actions connected with </w:t>
      </w:r>
      <w:r w:rsidR="00BA5A04">
        <w:t xml:space="preserve">the </w:t>
      </w:r>
      <w:r>
        <w:t>two following</w:t>
      </w:r>
      <w:r w:rsidR="009F5D2B">
        <w:t xml:space="preserve"> events</w:t>
      </w:r>
      <w:r w:rsidR="00D84C56" w:rsidRPr="00E060F7">
        <w:t>:</w:t>
      </w:r>
    </w:p>
    <w:p w14:paraId="42038046" w14:textId="7282EFC5"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 xml:space="preserve">check of </w:t>
      </w:r>
      <w:r w:rsidR="00BA5A04">
        <w:t xml:space="preserve">the </w:t>
      </w:r>
      <w:r w:rsidR="009F5D2B" w:rsidRPr="009F5D2B">
        <w:t>occurrence interval. However, it happens before child nodes of the element are processed.</w:t>
      </w:r>
    </w:p>
    <w:p w14:paraId="1B5CC2BE" w14:textId="05BD35A5" w:rsidR="00D84C56" w:rsidRPr="00E060F7" w:rsidRDefault="00BA5A04" w:rsidP="0016584B">
      <w:pPr>
        <w:pStyle w:val="OdstavecSynteastyl"/>
        <w:numPr>
          <w:ilvl w:val="0"/>
          <w:numId w:val="7"/>
        </w:numPr>
      </w:pPr>
      <w:r>
        <w:rPr>
          <w:rFonts w:ascii="Consolas" w:hAnsi="Consolas" w:cs="Consolas"/>
        </w:rPr>
        <w:t>F</w:t>
      </w:r>
      <w:r w:rsidR="00D84C56" w:rsidRPr="009F5D2B">
        <w:rPr>
          <w:rFonts w:ascii="Consolas" w:hAnsi="Consolas" w:cs="Consolas"/>
        </w:rPr>
        <w:t>inally</w:t>
      </w:r>
      <w:r>
        <w:t>,</w:t>
      </w:r>
      <w:r w:rsidR="00D84C56" w:rsidRPr="009F5D2B">
        <w:t xml:space="preserve">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3E701C7F" w:rsidR="006E396C" w:rsidRDefault="006E396C" w:rsidP="00D84C56">
      <w:pPr>
        <w:pStyle w:val="OdstavecSynteastyl"/>
      </w:pPr>
      <w:r>
        <w:t xml:space="preserve">Note </w:t>
      </w:r>
      <w:r w:rsidR="00BA5A04">
        <w:t xml:space="preserve">that </w:t>
      </w:r>
      <w:r>
        <w:t xml:space="preserve">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626897AC"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2254ED">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254ED">
        <w:t>Events Connected with</w:t>
      </w:r>
      <w:r w:rsidR="002254ED" w:rsidRPr="00E060F7">
        <w:t xml:space="preserve"> </w:t>
      </w:r>
      <w:r w:rsidR="002254ED">
        <w:t>T</w:t>
      </w:r>
      <w:r w:rsidR="002254ED" w:rsidRPr="00E060F7">
        <w:t xml:space="preserve">ext </w:t>
      </w:r>
      <w:r w:rsidR="002254ED">
        <w:t>Nodes or</w:t>
      </w:r>
      <w:r w:rsidR="002254ED" w:rsidRPr="00E060F7">
        <w:t xml:space="preserve"> </w:t>
      </w:r>
      <w:r w:rsidR="002254ED">
        <w:t>A</w:t>
      </w:r>
      <w:r w:rsidR="002254ED" w:rsidRPr="00E060F7">
        <w:t>t</w:t>
      </w:r>
      <w:r w:rsidR="002254ED">
        <w:t>t</w:t>
      </w:r>
      <w:r w:rsidR="002254ED" w:rsidRPr="00E060F7">
        <w:t>ribut</w:t>
      </w:r>
      <w:r w:rsidR="002254ED">
        <w:t>es</w:t>
      </w:r>
      <w:r w:rsidR="00C30184">
        <w:fldChar w:fldCharType="end"/>
      </w:r>
    </w:p>
    <w:p w14:paraId="779B296B" w14:textId="0B607992"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2254ED">
        <w:t>Sample of Complete X-definition</w:t>
      </w:r>
      <w:r w:rsidR="00C30184">
        <w:fldChar w:fldCharType="end"/>
      </w:r>
    </w:p>
    <w:p w14:paraId="1690D619" w14:textId="59B16B7D"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2254ED">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C30184">
        <w:fldChar w:fldCharType="end"/>
      </w:r>
    </w:p>
    <w:p w14:paraId="4D724A08" w14:textId="77777777" w:rsidR="00D84C56" w:rsidRPr="00E060F7" w:rsidRDefault="003E4E88" w:rsidP="007E23FE">
      <w:pPr>
        <w:pStyle w:val="Heading3"/>
      </w:pPr>
      <w:bookmarkStart w:id="215" w:name="_Ref337558081"/>
      <w:bookmarkStart w:id="216" w:name="_Toc337655410"/>
      <w:bookmarkStart w:id="217" w:name="_Toc354676895"/>
      <w:bookmarkStart w:id="218" w:name="_Ref535158298"/>
      <w:bookmarkStart w:id="219" w:name="_Toc208247362"/>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5"/>
      <w:bookmarkEnd w:id="216"/>
      <w:bookmarkEnd w:id="217"/>
      <w:r w:rsidR="00173D1E">
        <w:t>es</w:t>
      </w:r>
      <w:bookmarkEnd w:id="218"/>
      <w:bookmarkEnd w:id="219"/>
    </w:p>
    <w:p w14:paraId="348F03A7" w14:textId="04F4CE63"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2254ED">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6D8BE2F9" w14:textId="1AB0E0D1"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w:t>
      </w:r>
      <w:r w:rsidR="00BA5A04">
        <w:t>,</w:t>
      </w:r>
      <w:r>
        <w:t xml:space="preserve">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36E547C6"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f this action is specified</w:t>
      </w:r>
      <w:r w:rsidR="00BA5A04">
        <w:t>,</w:t>
      </w:r>
      <w:r w:rsidR="00EA26EB">
        <w:t xml:space="preserve"> </w:t>
      </w:r>
      <w:r w:rsidR="00EA26EB" w:rsidRPr="006125AB">
        <w:rPr>
          <w:b/>
        </w:rPr>
        <w:t>no error message is reported</w:t>
      </w:r>
      <w:r w:rsidR="00EA26EB">
        <w:t>.</w:t>
      </w:r>
    </w:p>
    <w:p w14:paraId="63BEC994" w14:textId="7487BC76" w:rsidR="00D84C56" w:rsidRPr="00EB0DF4" w:rsidRDefault="00937294" w:rsidP="00D84C56">
      <w:pPr>
        <w:pStyle w:val="OdstavecSynteastyl"/>
      </w:pPr>
      <w:r>
        <w:t xml:space="preserve">For the item </w:t>
      </w:r>
      <w:r w:rsidR="00EB0DF4">
        <w:t>“purchase”</w:t>
      </w:r>
      <w:r w:rsidR="00BA5A04">
        <w:t>,</w:t>
      </w:r>
      <w:r w:rsidR="00EB0DF4">
        <w:t xml:space="preserv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4059B08D"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BA5A04">
        <w:t>is</w:t>
      </w:r>
      <w:r w:rsidR="00937294" w:rsidRPr="00EB0DF4">
        <w:t xml:space="preserve"> not</w:t>
      </w:r>
      <w:r w:rsidRPr="00EB0DF4">
        <w:t xml:space="preserve"> </w:t>
      </w:r>
      <w:r w:rsidR="00937294" w:rsidRPr="00EB0DF4">
        <w:t xml:space="preserve">valid according to </w:t>
      </w:r>
      <w:r>
        <w:t xml:space="preserve">the </w:t>
      </w:r>
      <w:r w:rsidR="00937294" w:rsidRPr="00EB0DF4">
        <w:t xml:space="preserve">required </w:t>
      </w:r>
      <w:r w:rsidR="00D84C56" w:rsidRPr="00EB0DF4">
        <w:t>form</w:t>
      </w:r>
      <w:r w:rsidR="00937294" w:rsidRPr="00EB0DF4">
        <w:t>at</w:t>
      </w:r>
      <w:r w:rsidR="00BA5A04">
        <w: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w:t>
      </w:r>
      <w:r w:rsidR="00BA5A04">
        <w:t>,</w:t>
      </w:r>
      <w:r w:rsidR="00937294" w:rsidRPr="00EB0DF4">
        <w:t xml:space="preserve">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64A0BAF2"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2254ED">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2254ED">
        <w:t>Sample of Complete X-definition</w:t>
      </w:r>
      <w:r w:rsidR="008E5128">
        <w:fldChar w:fldCharType="end"/>
      </w:r>
    </w:p>
    <w:p w14:paraId="090BA892" w14:textId="09077DB4"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2254ED">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8E5128">
        <w:fldChar w:fldCharType="end"/>
      </w:r>
    </w:p>
    <w:p w14:paraId="1F4E9626" w14:textId="4F0750AE" w:rsidR="00D84C56" w:rsidRPr="00E060F7" w:rsidRDefault="00F864F8" w:rsidP="00431305">
      <w:pPr>
        <w:pStyle w:val="Heading2"/>
      </w:pPr>
      <w:bookmarkStart w:id="220" w:name="_Ref337555846"/>
      <w:bookmarkStart w:id="221" w:name="_Toc337655411"/>
      <w:bookmarkStart w:id="222" w:name="_Toc354676896"/>
      <w:bookmarkStart w:id="223" w:name="_Ref535157359"/>
      <w:bookmarkStart w:id="224" w:name="_Toc208247363"/>
      <w:r>
        <w:t>Processing of Large</w:t>
      </w:r>
      <w:r w:rsidR="00D84C56" w:rsidRPr="00E060F7">
        <w:t xml:space="preserve"> XML </w:t>
      </w:r>
      <w:bookmarkEnd w:id="220"/>
      <w:bookmarkEnd w:id="221"/>
      <w:bookmarkEnd w:id="222"/>
      <w:r>
        <w:t>Data</w:t>
      </w:r>
      <w:bookmarkEnd w:id="223"/>
      <w:bookmarkEnd w:id="224"/>
    </w:p>
    <w:p w14:paraId="24E2F09F" w14:textId="3EDBFBB4"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2254ED">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2254ED" w:rsidRPr="00E060F7">
        <w:t>Events and Actions</w:t>
      </w:r>
      <w:r w:rsidR="00C30184">
        <w:fldChar w:fldCharType="end"/>
      </w:r>
    </w:p>
    <w:p w14:paraId="3135BBCF" w14:textId="129B88ED" w:rsidR="00D84C56" w:rsidRPr="00E060F7" w:rsidRDefault="00F864F8" w:rsidP="00D84C56">
      <w:pPr>
        <w:pStyle w:val="OdstavecSynteastyl"/>
      </w:pPr>
      <w:r>
        <w:t xml:space="preserve">The elements from </w:t>
      </w:r>
      <w:r w:rsidR="00BA5A04">
        <w:t xml:space="preserve">the </w:t>
      </w:r>
      <w:r>
        <w:t>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BA5A04">
        <w:t xml:space="preserve">to be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e.g.</w:t>
      </w:r>
      <w:r w:rsidR="00BA5A04">
        <w:t>,</w:t>
      </w:r>
      <w:r w:rsidR="006125AB">
        <w:t xml:space="preserve">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0A6F4BD1" w:rsidR="00D84C56" w:rsidRPr="00E060F7" w:rsidRDefault="000B7F6B" w:rsidP="00D84C56">
      <w:pPr>
        <w:pStyle w:val="OdstavecSynteastyl"/>
      </w:pPr>
      <w:r>
        <w:t>T</w:t>
      </w:r>
      <w:r w:rsidR="00371E9C">
        <w:t xml:space="preserve">he following example is </w:t>
      </w:r>
      <w:r w:rsidR="00BA5A04">
        <w:t>an</w:t>
      </w:r>
      <w:r w:rsidR="00371E9C">
        <w:t xml:space="preserv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69ACE5B1" w:rsidR="00D84C56" w:rsidRPr="00E060F7" w:rsidRDefault="002D6FFB" w:rsidP="00D84C56">
      <w:pPr>
        <w:pStyle w:val="OdstavecSynteastyl"/>
      </w:pPr>
      <w:bookmarkStart w:id="225" w:name="_Ref337031374"/>
      <w:bookmarkStart w:id="226" w:name="_Toc337655412"/>
      <w:r>
        <w:t>If you specify the keyword “</w:t>
      </w:r>
      <w:r w:rsidR="00D84C56" w:rsidRPr="00E060F7">
        <w:rPr>
          <w:rFonts w:ascii="Consolas" w:hAnsi="Consolas" w:cs="Consolas"/>
        </w:rPr>
        <w:t>forge</w:t>
      </w:r>
      <w:r>
        <w:rPr>
          <w:rFonts w:ascii="Consolas" w:hAnsi="Consolas" w:cs="Consolas"/>
        </w:rPr>
        <w:t>t”</w:t>
      </w:r>
      <w:r w:rsidR="00BA5A04">
        <w:rPr>
          <w:rFonts w:ascii="Consolas" w:hAnsi="Consolas" w:cs="Consolas"/>
        </w:rPr>
        <w:t>,</w:t>
      </w:r>
      <w:r>
        <w:rPr>
          <w:rFonts w:ascii="Consolas" w:hAnsi="Consolas" w:cs="Consolas"/>
        </w:rPr>
        <w:t xml:space="preserve">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w:t>
      </w:r>
      <w:r w:rsidR="00BA5A04">
        <w:t>C</w:t>
      </w:r>
      <w:r>
        <w:t xml:space="preserve">hapter </w:t>
      </w:r>
      <w:r w:rsidR="00EF650E" w:rsidRPr="00E060F7">
        <w:fldChar w:fldCharType="begin"/>
      </w:r>
      <w:r w:rsidR="00D84C56" w:rsidRPr="00E060F7">
        <w:instrText xml:space="preserve"> REF _Ref363643508 \r \h </w:instrText>
      </w:r>
      <w:r w:rsidR="00EF650E" w:rsidRPr="00E060F7">
        <w:fldChar w:fldCharType="separate"/>
      </w:r>
      <w:r w:rsidR="002254ED">
        <w:t>9.10</w:t>
      </w:r>
      <w:r w:rsidR="00EF650E" w:rsidRPr="00E060F7">
        <w:fldChar w:fldCharType="end"/>
      </w:r>
      <w:r w:rsidR="00D84C56" w:rsidRPr="00E060F7">
        <w:t>.</w:t>
      </w:r>
    </w:p>
    <w:p w14:paraId="2BCABA78" w14:textId="4A3A1AB2"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8F5906">
        <w:t>X-definition</w:t>
      </w:r>
      <w:r w:rsidR="0097190E">
        <w:t xml:space="preserve">: Chapter </w:t>
      </w:r>
      <w:r w:rsidR="00C30184" w:rsidRPr="00E060F7">
        <w:fldChar w:fldCharType="begin"/>
      </w:r>
      <w:r w:rsidR="00C30184" w:rsidRPr="00E060F7">
        <w:instrText xml:space="preserve"> REF _Ref341365773 \r \h </w:instrText>
      </w:r>
      <w:r w:rsidR="00C30184" w:rsidRPr="00E060F7">
        <w:fldChar w:fldCharType="separate"/>
      </w:r>
      <w:r w:rsidR="002254ED">
        <w:t>4.7</w:t>
      </w:r>
      <w:r w:rsidR="00C30184" w:rsidRPr="00E060F7">
        <w:fldChar w:fldCharType="end"/>
      </w:r>
    </w:p>
    <w:p w14:paraId="1B605501" w14:textId="7959E3DD"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2254ED">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2254ED" w:rsidRPr="000E21EF">
        <w:t xml:space="preserve">Continuous XML document </w:t>
      </w:r>
      <w:r w:rsidR="002254ED">
        <w:t>writing</w:t>
      </w:r>
      <w:r w:rsidR="00C30184">
        <w:fldChar w:fldCharType="end"/>
      </w:r>
    </w:p>
    <w:p w14:paraId="59A9BECF" w14:textId="2B180F4F" w:rsidR="00D84C56" w:rsidRPr="00E060F7" w:rsidRDefault="00EC0E21" w:rsidP="00431305">
      <w:pPr>
        <w:pStyle w:val="Heading2"/>
      </w:pPr>
      <w:bookmarkStart w:id="227" w:name="_Ref341365773"/>
      <w:bookmarkStart w:id="228" w:name="_Toc354676897"/>
      <w:bookmarkStart w:id="229" w:name="_Ref535147248"/>
      <w:bookmarkStart w:id="230" w:name="_Ref535148821"/>
      <w:bookmarkStart w:id="231" w:name="_Ref535148909"/>
      <w:bookmarkStart w:id="232" w:name="_Ref535149620"/>
      <w:bookmarkStart w:id="233" w:name="_Ref535151220"/>
      <w:bookmarkStart w:id="234" w:name="_Ref535151793"/>
      <w:bookmarkStart w:id="235" w:name="_Ref535157252"/>
      <w:bookmarkStart w:id="236" w:name="_Ref535158161"/>
      <w:bookmarkStart w:id="237" w:name="_Toc208247364"/>
      <w:r>
        <w:t xml:space="preserve">Sample of Complete </w:t>
      </w:r>
      <w:bookmarkEnd w:id="225"/>
      <w:bookmarkEnd w:id="226"/>
      <w:bookmarkEnd w:id="227"/>
      <w:bookmarkEnd w:id="228"/>
      <w:r w:rsidR="008F5906">
        <w:t>X-definition</w:t>
      </w:r>
      <w:bookmarkEnd w:id="229"/>
      <w:bookmarkEnd w:id="230"/>
      <w:bookmarkEnd w:id="231"/>
      <w:bookmarkEnd w:id="232"/>
      <w:bookmarkEnd w:id="233"/>
      <w:bookmarkEnd w:id="234"/>
      <w:bookmarkEnd w:id="235"/>
      <w:bookmarkEnd w:id="236"/>
      <w:bookmarkEnd w:id="237"/>
    </w:p>
    <w:p w14:paraId="6009F4EC" w14:textId="0E73F372"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254E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7905E6E2" w14:textId="2DA8693A" w:rsidR="00D84C56" w:rsidRPr="00E060F7" w:rsidRDefault="0081472D" w:rsidP="00D84C56">
      <w:pPr>
        <w:pStyle w:val="OdstavecSynteastyl"/>
      </w:pPr>
      <w:r>
        <w:t xml:space="preserve">The </w:t>
      </w:r>
      <w:r w:rsidR="008F5906">
        <w:t>X-definition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BA5A04">
        <w:t>,</w:t>
      </w:r>
      <w:r w:rsidR="006125AB">
        <w:t xml:space="preserve"> </w:t>
      </w:r>
      <w:r>
        <w:t xml:space="preserve">it must </w:t>
      </w:r>
      <w:r w:rsidR="00BA5A04">
        <w:t>specify</w:t>
      </w:r>
      <w:r>
        <w:t xml:space="preserve">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8F5906">
        <w:t>X-definition</w:t>
      </w:r>
      <w:r w:rsidR="006F1438">
        <w:t>:</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5ED02622" w:rsidR="00D84C56" w:rsidRPr="00E060F7" w:rsidRDefault="008F5906" w:rsidP="004C0259">
      <w:pPr>
        <w:pStyle w:val="OdstavecSynteastyl"/>
        <w:keepNext/>
        <w:numPr>
          <w:ilvl w:val="0"/>
          <w:numId w:val="24"/>
        </w:numPr>
        <w:spacing w:before="0"/>
        <w:ind w:left="714" w:hanging="357"/>
      </w:pPr>
      <w:r>
        <w:lastRenderedPageBreak/>
        <w:t>V</w:t>
      </w:r>
      <w:r w:rsidR="00E943D1" w:rsidRPr="006F1438">
        <w:t>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4F2F54EC" w:rsidR="00D84C56" w:rsidRPr="00E060F7" w:rsidRDefault="008F5906" w:rsidP="0075748B">
      <w:pPr>
        <w:pStyle w:val="OdstavecSynteastyl"/>
        <w:keepNext/>
        <w:numPr>
          <w:ilvl w:val="0"/>
          <w:numId w:val="24"/>
        </w:numPr>
        <w:ind w:left="284" w:hanging="284"/>
      </w:pPr>
      <w:r>
        <w:t>V</w:t>
      </w:r>
      <w:r w:rsidR="006F1438" w:rsidRPr="00EB0DF4">
        <w:t xml:space="preserve">ariant </w:t>
      </w:r>
      <w:r w:rsidR="0097190E">
        <w:t>with XML elements only</w:t>
      </w:r>
      <w:r w:rsidR="006F1438"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63A39323" w:rsidR="00D84C56" w:rsidRPr="00E060F7" w:rsidRDefault="008F5906" w:rsidP="00D84C56">
      <w:pPr>
        <w:pStyle w:val="OdstavecSynteastyl"/>
      </w:pPr>
      <w:r>
        <w:t>W</w:t>
      </w:r>
      <w:r w:rsidR="00E943D1">
        <w:t>here</w:t>
      </w:r>
      <w:r w:rsidR="00D84C56" w:rsidRPr="00E060F7">
        <w:t>:</w:t>
      </w:r>
    </w:p>
    <w:p w14:paraId="0A956A34" w14:textId="29CED926" w:rsidR="00D84C56" w:rsidRPr="00E060F7" w:rsidRDefault="006125AB" w:rsidP="000C751B">
      <w:pPr>
        <w:pStyle w:val="OdstavecSynteastyl"/>
        <w:numPr>
          <w:ilvl w:val="0"/>
          <w:numId w:val="9"/>
        </w:numPr>
        <w:ind w:left="709" w:hanging="283"/>
      </w:pPr>
      <w:r>
        <w:t>T</w:t>
      </w:r>
      <w:r w:rsidR="00E943D1">
        <w:t xml:space="preserve">he namespace of </w:t>
      </w:r>
      <w:r w:rsidR="008F5906">
        <w:t>X-definition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51694A7A" w:rsidR="00D84C56" w:rsidRPr="00E060F7" w:rsidRDefault="006125AB" w:rsidP="000C751B">
      <w:pPr>
        <w:pStyle w:val="OdstavecSynteastyl"/>
        <w:numPr>
          <w:ilvl w:val="0"/>
          <w:numId w:val="9"/>
        </w:numPr>
        <w:ind w:left="709" w:hanging="283"/>
      </w:pPr>
      <w:r>
        <w:t>T</w:t>
      </w:r>
      <w:r w:rsidR="007230BC">
        <w:t xml:space="preserve">he name of </w:t>
      </w:r>
      <w:r w:rsidR="008F5906">
        <w:t>X-definition</w:t>
      </w:r>
      <w:r w:rsidR="00D84C56" w:rsidRPr="00E060F7">
        <w:t xml:space="preserve"> </w:t>
      </w:r>
      <w:r w:rsidR="007230BC">
        <w:t>is specified in the attribute “xd:name” (</w:t>
      </w:r>
      <w:r w:rsidR="0097190E">
        <w:t>i.e.</w:t>
      </w:r>
      <w:r w:rsidR="00BA5A04">
        <w:t>,</w:t>
      </w:r>
      <w:r w:rsidR="007230BC">
        <w:t xml:space="preserve"> “garage”)</w:t>
      </w:r>
      <w:r w:rsidR="00D84C56" w:rsidRPr="00E060F7">
        <w:t>;</w:t>
      </w:r>
    </w:p>
    <w:p w14:paraId="31F25AE4" w14:textId="098DC25A"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 xml:space="preserve">model </w:t>
      </w:r>
      <w:r w:rsidR="008F5906">
        <w:t>that</w:t>
      </w:r>
      <w:r w:rsidR="007230BC">
        <w:t xml:space="preserve"> describes the root element of processed data is specified in the attribute “xd:root” (</w:t>
      </w:r>
      <w:r w:rsidR="0097190E">
        <w:t>i.e.</w:t>
      </w:r>
      <w:r w:rsidR="00BA5A04">
        <w:t>,</w:t>
      </w:r>
      <w:r w:rsidR="007230BC">
        <w:t xml:space="preserve"> “</w:t>
      </w:r>
      <w:r w:rsidR="0097190E">
        <w:t>Vehicles</w:t>
      </w:r>
      <w:r w:rsidR="007230BC">
        <w:t>”)</w:t>
      </w:r>
      <w:r w:rsidR="00D84C56" w:rsidRPr="00E060F7">
        <w:t>.</w:t>
      </w:r>
    </w:p>
    <w:p w14:paraId="399599BF" w14:textId="7FF2D40E" w:rsidR="00D84C56" w:rsidRDefault="008F5906" w:rsidP="00D84C56">
      <w:pPr>
        <w:pStyle w:val="OdstavecSynteastyl"/>
      </w:pPr>
      <w:r>
        <w:t>X-definition</w:t>
      </w:r>
      <w:r w:rsidR="0097190E" w:rsidRPr="0097190E">
        <w:t xml:space="preserve">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5346794A" w:rsidR="00D84C56" w:rsidRPr="00E060F7" w:rsidRDefault="008F5906" w:rsidP="007E23FE">
      <w:pPr>
        <w:pStyle w:val="Heading3"/>
      </w:pPr>
      <w:bookmarkStart w:id="238" w:name="_Ref360030313"/>
      <w:bookmarkStart w:id="239" w:name="_Ref497147464"/>
      <w:bookmarkStart w:id="240" w:name="_Toc208247365"/>
      <w:r>
        <w:t>X-script</w:t>
      </w:r>
      <w:r w:rsidR="006D4CB0">
        <w:t xml:space="preserve"> of </w:t>
      </w:r>
      <w:bookmarkEnd w:id="238"/>
      <w:r>
        <w:t>X-definition</w:t>
      </w:r>
      <w:bookmarkEnd w:id="239"/>
      <w:bookmarkEnd w:id="240"/>
    </w:p>
    <w:p w14:paraId="6EA68E56" w14:textId="5B4CBB70" w:rsidR="00D84C56" w:rsidRPr="00E060F7" w:rsidRDefault="006D4CB0" w:rsidP="00D84C56">
      <w:pPr>
        <w:pStyle w:val="OdstavecSynteastyl"/>
      </w:pPr>
      <w:r>
        <w:t xml:space="preserve">The places where </w:t>
      </w:r>
      <w:r w:rsidR="0097190E">
        <w:t xml:space="preserve">it </w:t>
      </w:r>
      <w:r>
        <w:t xml:space="preserve">is possible to write </w:t>
      </w:r>
      <w:r w:rsidR="008F5906">
        <w:t>X-script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B774823" w:rsidR="00D84C56" w:rsidRPr="00E060F7" w:rsidRDefault="006D4CB0" w:rsidP="00D84C56">
      <w:pPr>
        <w:pStyle w:val="OdstavecSynteastyl"/>
      </w:pPr>
      <w:r>
        <w:t>As you can see</w:t>
      </w:r>
      <w:r w:rsidR="00BA5A04">
        <w:t>,</w:t>
      </w:r>
      <w:r>
        <w:t xml:space="preserve"> the </w:t>
      </w:r>
      <w:r w:rsidR="008F5906">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8F5906">
        <w:t>X</w:t>
      </w:r>
      <w:r w:rsidR="00F224CD">
        <w:noBreakHyphen/>
      </w:r>
      <w:r w:rsidR="008F5906">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56907F0" w:rsidR="00D84C56" w:rsidRPr="00E060F7" w:rsidRDefault="00D84C56" w:rsidP="007E23FE">
      <w:pPr>
        <w:pStyle w:val="Heading3"/>
      </w:pPr>
      <w:bookmarkStart w:id="241" w:name="_Toc361399822"/>
      <w:bookmarkStart w:id="242" w:name="_Ref359072136"/>
      <w:bookmarkStart w:id="243" w:name="_Ref535681042"/>
      <w:bookmarkStart w:id="244" w:name="_Toc208247366"/>
      <w:bookmarkEnd w:id="241"/>
      <w:r w:rsidRPr="00E060F7">
        <w:t>H</w:t>
      </w:r>
      <w:r w:rsidR="00967FD0">
        <w:t>ead of</w:t>
      </w:r>
      <w:r w:rsidRPr="00E060F7">
        <w:t xml:space="preserve"> </w:t>
      </w:r>
      <w:bookmarkEnd w:id="242"/>
      <w:r w:rsidR="008F5906">
        <w:t>X-definition</w:t>
      </w:r>
      <w:bookmarkEnd w:id="243"/>
      <w:bookmarkEnd w:id="244"/>
    </w:p>
    <w:p w14:paraId="543D63AC" w14:textId="63FCE6CF"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2254ED">
        <w:rPr>
          <w:b/>
          <w:bCs/>
        </w:rPr>
        <w:t>Error! Reference source not found.</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2254ED">
        <w:t>X-definition</w:t>
      </w:r>
      <w:r w:rsidR="002254ED" w:rsidRPr="00E060F7">
        <w:t xml:space="preserve"> Technology</w:t>
      </w:r>
      <w:r w:rsidR="00C30184">
        <w:fldChar w:fldCharType="end"/>
      </w:r>
    </w:p>
    <w:p w14:paraId="5225947A" w14:textId="048274AB"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2254ED">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C30184">
        <w:fldChar w:fldCharType="end"/>
      </w:r>
    </w:p>
    <w:p w14:paraId="06BDE1BE" w14:textId="6315C331"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2254ED">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2254ED" w:rsidRPr="00E060F7">
        <w:t xml:space="preserve">Specification of </w:t>
      </w:r>
      <w:r w:rsidR="002254ED">
        <w:t>Quantifier</w:t>
      </w:r>
      <w:r w:rsidR="002254ED" w:rsidRPr="00E060F7">
        <w:t xml:space="preserve"> of </w:t>
      </w:r>
      <w:r w:rsidR="002254ED">
        <w:t>A</w:t>
      </w:r>
      <w:r w:rsidR="002254ED" w:rsidRPr="00E060F7">
        <w:t xml:space="preserve">ttributes and </w:t>
      </w:r>
      <w:r w:rsidR="002254ED">
        <w:t>T</w:t>
      </w:r>
      <w:r w:rsidR="002254ED" w:rsidRPr="00E060F7">
        <w:t xml:space="preserve">ext </w:t>
      </w:r>
      <w:r w:rsidR="002254ED">
        <w:t>N</w:t>
      </w:r>
      <w:r w:rsidR="002254ED" w:rsidRPr="00E060F7">
        <w:t>odes</w:t>
      </w:r>
      <w:r w:rsidR="00C30184">
        <w:fldChar w:fldCharType="end"/>
      </w:r>
    </w:p>
    <w:p w14:paraId="3D89EC32" w14:textId="7817239B"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2254ED">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2254ED" w:rsidRPr="00E060F7">
        <w:t xml:space="preserve">Specification of </w:t>
      </w:r>
      <w:r w:rsidR="002254ED">
        <w:t>the Quantifier</w:t>
      </w:r>
      <w:r w:rsidR="002254ED" w:rsidRPr="00E060F7">
        <w:t xml:space="preserve"> of Element</w:t>
      </w:r>
      <w:r w:rsidR="00C30184">
        <w:fldChar w:fldCharType="end"/>
      </w:r>
    </w:p>
    <w:p w14:paraId="6F372083" w14:textId="08811701"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2254ED">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2254ED" w:rsidRPr="00E060F7">
        <w:t>Events and Actions</w:t>
      </w:r>
      <w:r w:rsidR="00C30184">
        <w:fldChar w:fldCharType="end"/>
      </w:r>
    </w:p>
    <w:p w14:paraId="30E74670" w14:textId="4ACDAF69"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2254ED">
        <w:t>Sample of Complete X-definition</w:t>
      </w:r>
      <w:r w:rsidR="00803974">
        <w:fldChar w:fldCharType="end"/>
      </w:r>
    </w:p>
    <w:p w14:paraId="3386127A" w14:textId="55012769" w:rsidR="00F24C50" w:rsidRDefault="007B72CE" w:rsidP="00D84C56">
      <w:pPr>
        <w:pStyle w:val="OdstavecSynteastyl"/>
      </w:pPr>
      <w:r>
        <w:t>At t</w:t>
      </w:r>
      <w:r w:rsidR="00F24C50">
        <w:t>he head of</w:t>
      </w:r>
      <w:r w:rsidR="00DA1C90" w:rsidRPr="00DA1C90">
        <w:t xml:space="preserve"> </w:t>
      </w:r>
      <w:r w:rsidR="008F5906">
        <w:t>X-definition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6CED034E" w:rsidR="001E7E5B" w:rsidRDefault="001E7E5B" w:rsidP="00C2263F">
      <w:pPr>
        <w:pStyle w:val="OdstavecSynteastyl"/>
        <w:ind w:left="1410" w:hanging="1410"/>
      </w:pPr>
      <w:r w:rsidRPr="00C2263F">
        <w:rPr>
          <w:b/>
        </w:rPr>
        <w:lastRenderedPageBreak/>
        <w:t>xmlns:xd</w:t>
      </w:r>
      <w:r>
        <w:tab/>
        <w:t xml:space="preserve">the namespace of </w:t>
      </w:r>
      <w:r w:rsidR="008F5906">
        <w:t>X-definition</w:t>
      </w:r>
      <w:r>
        <w:t xml:space="preserve">s, </w:t>
      </w:r>
      <w:r w:rsidR="0097190E">
        <w:t>i.e.</w:t>
      </w:r>
      <w:r w:rsidR="00BA5A04">
        <w:t>,</w:t>
      </w:r>
      <w:r>
        <w:t xml:space="preserve"> </w:t>
      </w:r>
      <w:hyperlink r:id="rId24" w:history="1">
        <w:r w:rsidR="00B421FC">
          <w:rPr>
            <w:rStyle w:val="Hyperlink"/>
            <w:rFonts w:ascii="Consolas" w:hAnsi="Consolas"/>
          </w:rPr>
          <w:t>http://www.xdef.org/xdef/4.2</w:t>
        </w:r>
      </w:hyperlink>
      <w:r w:rsidR="00C2263F">
        <w:t>. The attribute is required.</w:t>
      </w:r>
    </w:p>
    <w:p w14:paraId="6F2AF306" w14:textId="7A2817B1" w:rsidR="00F24C50" w:rsidRDefault="00F24C50" w:rsidP="004C0259">
      <w:pPr>
        <w:pStyle w:val="OdstavecSynteastyl"/>
        <w:ind w:left="1417" w:hanging="1372"/>
      </w:pPr>
      <w:r w:rsidRPr="00C2263F">
        <w:rPr>
          <w:b/>
        </w:rPr>
        <w:t>xd:name</w:t>
      </w:r>
      <w:r>
        <w:tab/>
        <w:t xml:space="preserve">the name of </w:t>
      </w:r>
      <w:r w:rsidR="008F5906">
        <w:t>X-definition</w:t>
      </w:r>
      <w:r>
        <w:t xml:space="preserve">. One </w:t>
      </w:r>
      <w:r w:rsidR="008F5906">
        <w:t>X-definition</w:t>
      </w:r>
      <w:r>
        <w:t xml:space="preserve"> in the project may be without </w:t>
      </w:r>
      <w:r w:rsidR="007B72CE">
        <w:t xml:space="preserve">a </w:t>
      </w:r>
      <w:r>
        <w:t>name</w:t>
      </w:r>
      <w:r w:rsidR="006125AB">
        <w:t>.</w:t>
      </w:r>
      <w:r>
        <w:t xml:space="preserve"> </w:t>
      </w:r>
      <w:r w:rsidR="006125AB">
        <w:t xml:space="preserve">All </w:t>
      </w:r>
      <w:r>
        <w:t>the other</w:t>
      </w:r>
      <w:r w:rsidR="001E7E5B">
        <w:t xml:space="preserve"> </w:t>
      </w:r>
      <w:r w:rsidR="008F5906">
        <w:t>X</w:t>
      </w:r>
      <w:r w:rsidR="00F224CD">
        <w:noBreakHyphen/>
      </w:r>
      <w:r w:rsidR="008F5906">
        <w:t>definition</w:t>
      </w:r>
      <w:r w:rsidR="001E7E5B">
        <w:t xml:space="preserve">s </w:t>
      </w:r>
      <w:r>
        <w:t>must have a name</w:t>
      </w:r>
      <w:r w:rsidR="00BA5A04">
        <w:t>,</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377AD6F5"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w:t>
      </w:r>
      <w:r w:rsidR="00BA5A04">
        <w:t>also specify</w:t>
      </w:r>
      <w:r w:rsidR="00254AB0">
        <w:t xml:space="preserve">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4EF7384" w:rsidR="00522D30" w:rsidRDefault="004C4F48" w:rsidP="00522D30">
      <w:pPr>
        <w:pStyle w:val="OdstavecSynteastyl"/>
        <w:ind w:left="1410"/>
      </w:pPr>
      <w:r>
        <w:t xml:space="preserve">Note that starting from </w:t>
      </w:r>
      <w:r w:rsidR="008F5906">
        <w:t>X-definition</w:t>
      </w:r>
      <w:r>
        <w:t xml:space="preserve"> version 4.</w:t>
      </w:r>
      <w:r w:rsidR="00B421FC">
        <w:t>2</w:t>
      </w:r>
      <w:r w:rsidR="00BA5A04">
        <w:t>,</w:t>
      </w:r>
      <w:r>
        <w:t xml:space="preserve"> it is possible to refer </w:t>
      </w:r>
      <w:r w:rsidR="00BA5A04">
        <w:t xml:space="preserve">to </w:t>
      </w:r>
      <w:r>
        <w:t xml:space="preserve">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48C5DD1D"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8F5906">
        <w:t>X-script</w:t>
      </w:r>
      <w:r w:rsidR="00C2263F">
        <w:t xml:space="preserve"> used for the </w:t>
      </w:r>
      <w:r w:rsidR="006125AB">
        <w:t xml:space="preserve">whole </w:t>
      </w:r>
      <w:r w:rsidR="008F5906">
        <w:t>X-definition</w:t>
      </w:r>
      <w:r w:rsidR="00254AB0">
        <w:t xml:space="preserve"> (e.g.</w:t>
      </w:r>
      <w:r w:rsidR="00BA5A04">
        <w:t>,</w:t>
      </w:r>
      <w:r w:rsidR="00254AB0">
        <w:t xml:space="preserve"> specification of options)</w:t>
      </w:r>
      <w:r w:rsidR="00C2263F">
        <w:t>. The attribute is not required.</w:t>
      </w:r>
    </w:p>
    <w:p w14:paraId="2823AD3A" w14:textId="3C7A4083" w:rsidR="00F24C50" w:rsidRDefault="00F24C50" w:rsidP="00C2263F">
      <w:pPr>
        <w:pStyle w:val="OdstavecSynteastyl"/>
        <w:ind w:left="1410" w:hanging="1410"/>
      </w:pPr>
      <w:r w:rsidRPr="00C2263F">
        <w:rPr>
          <w:b/>
        </w:rPr>
        <w:t>xd:include</w:t>
      </w:r>
      <w:r w:rsidR="00C2263F">
        <w:tab/>
        <w:t xml:space="preserve">the list of URLs of other </w:t>
      </w:r>
      <w:r w:rsidR="008F5906">
        <w:t>X-definition</w:t>
      </w:r>
      <w:r w:rsidR="00C2263F">
        <w:t xml:space="preserve">s which will be compiled together with this </w:t>
      </w:r>
      <w:r w:rsidR="008F5906">
        <w:t>X-definition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36C4F8EB" w:rsidR="00B805DA" w:rsidRPr="00E060F7" w:rsidRDefault="00B805DA" w:rsidP="00B805DA">
      <w:pPr>
        <w:pStyle w:val="OdstavecSynteastyl"/>
        <w:ind w:left="1410" w:hanging="1410"/>
      </w:pPr>
      <w:r w:rsidRPr="00B805DA">
        <w:rPr>
          <w:rFonts w:asciiTheme="minorHAnsi" w:hAnsiTheme="minorHAnsi" w:cstheme="minorHAnsi"/>
          <w:b/>
        </w:rPr>
        <w:t>impl-XXX</w:t>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8F5906">
        <w:t>X-script</w:t>
      </w:r>
      <w:r w:rsidR="00BA5A04">
        <w: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.g.</w:t>
      </w:r>
      <w:r w:rsidR="00BA5A04">
        <w:t>,</w:t>
      </w:r>
      <w:r w:rsidR="00BC75DE">
        <w:t xml:space="preserve">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0D10731B"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2254ED">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2254ED" w:rsidRPr="00E060F7">
        <w:t>De</w:t>
      </w:r>
      <w:r w:rsidR="002254ED">
        <w:t>c</w:t>
      </w:r>
      <w:r w:rsidR="002254ED" w:rsidRPr="00E060F7">
        <w:t>lara</w:t>
      </w:r>
      <w:r w:rsidR="002254ED">
        <w:t>tion Section of</w:t>
      </w:r>
      <w:r w:rsidR="002254ED" w:rsidRPr="00E060F7">
        <w:t xml:space="preserve"> </w:t>
      </w:r>
      <w:r w:rsidR="002254ED">
        <w:t>X-definition</w:t>
      </w:r>
      <w:r w:rsidR="00803974">
        <w:fldChar w:fldCharType="end"/>
      </w:r>
    </w:p>
    <w:p w14:paraId="56565616" w14:textId="6775935A"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2254ED">
        <w:t>Using X-definitions in Java code</w:t>
      </w:r>
      <w:r w:rsidR="00803974">
        <w:fldChar w:fldCharType="end"/>
      </w:r>
    </w:p>
    <w:p w14:paraId="49317BBC" w14:textId="19191C14"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2254ED">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2254ED">
        <w:t>Appendix</w:t>
      </w:r>
      <w:r w:rsidR="002254ED" w:rsidRPr="00E060F7">
        <w:t xml:space="preserve"> A – </w:t>
      </w:r>
      <w:r w:rsidR="002254ED">
        <w:t>complete example</w:t>
      </w:r>
      <w:r w:rsidR="00803974">
        <w:fldChar w:fldCharType="end"/>
      </w:r>
    </w:p>
    <w:p w14:paraId="0A64AACD" w14:textId="367FAD17" w:rsidR="00D84C56" w:rsidRPr="00E060F7" w:rsidRDefault="00D84C56" w:rsidP="007E23FE">
      <w:pPr>
        <w:pStyle w:val="Heading3"/>
      </w:pPr>
      <w:bookmarkStart w:id="245" w:name="_Ref354917613"/>
      <w:bookmarkStart w:id="246" w:name="_Ref355013191"/>
      <w:bookmarkStart w:id="247" w:name="_Ref487811902"/>
      <w:bookmarkStart w:id="248" w:name="_Toc208247367"/>
      <w:r w:rsidRPr="00E060F7">
        <w:t>De</w:t>
      </w:r>
      <w:r w:rsidR="00E1275E">
        <w:t>c</w:t>
      </w:r>
      <w:r w:rsidRPr="00E060F7">
        <w:t>lara</w:t>
      </w:r>
      <w:r w:rsidR="009A13A6">
        <w:t xml:space="preserve">tion </w:t>
      </w:r>
      <w:r w:rsidR="007A4AE7">
        <w:t>Section</w:t>
      </w:r>
      <w:r w:rsidR="009A13A6">
        <w:t xml:space="preserve"> of</w:t>
      </w:r>
      <w:r w:rsidRPr="00E060F7">
        <w:t xml:space="preserve"> </w:t>
      </w:r>
      <w:bookmarkEnd w:id="245"/>
      <w:bookmarkEnd w:id="246"/>
      <w:r w:rsidR="008F5906">
        <w:t>X-definition</w:t>
      </w:r>
      <w:bookmarkEnd w:id="247"/>
      <w:bookmarkEnd w:id="248"/>
    </w:p>
    <w:p w14:paraId="52F9233C" w14:textId="4DF33B12"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2254ED">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2254ED">
        <w:t>X-definition</w:t>
      </w:r>
      <w:r w:rsidR="002254ED" w:rsidRPr="00E060F7">
        <w:t xml:space="preserve"> Technology</w:t>
      </w:r>
      <w:r w:rsidR="00803974">
        <w:fldChar w:fldCharType="end"/>
      </w:r>
    </w:p>
    <w:p w14:paraId="3AC98772" w14:textId="6CBBE641"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2254ED">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803974">
        <w:fldChar w:fldCharType="end"/>
      </w:r>
    </w:p>
    <w:p w14:paraId="605DE14D" w14:textId="416D834F"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2254ED">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2254ED" w:rsidRPr="00E060F7">
        <w:t xml:space="preserve">Specification of </w:t>
      </w:r>
      <w:r w:rsidR="002254ED">
        <w:t>the Quantifier</w:t>
      </w:r>
      <w:r w:rsidR="002254ED" w:rsidRPr="00E060F7">
        <w:t xml:space="preserve"> of Element</w:t>
      </w:r>
      <w:r w:rsidR="00803974">
        <w:fldChar w:fldCharType="end"/>
      </w:r>
    </w:p>
    <w:p w14:paraId="0C992C5B" w14:textId="7815C16D"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2254ED">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254ED" w:rsidRPr="00E060F7">
        <w:t>Events and Actions</w:t>
      </w:r>
      <w:r w:rsidR="00803974">
        <w:fldChar w:fldCharType="end"/>
      </w:r>
    </w:p>
    <w:p w14:paraId="6B474951" w14:textId="73E096F5"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2254ED">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2254ED">
        <w:t>Sample of Complete X-definition</w:t>
      </w:r>
      <w:r w:rsidR="00803974">
        <w:fldChar w:fldCharType="end"/>
      </w:r>
    </w:p>
    <w:p w14:paraId="28D4935A" w14:textId="71C606A2" w:rsidR="00380191" w:rsidRPr="006125AB" w:rsidRDefault="006125AB" w:rsidP="00380191">
      <w:pPr>
        <w:pStyle w:val="OdstavecSynteastyl"/>
      </w:pPr>
      <w:bookmarkStart w:id="249" w:name="_Ref355011520"/>
      <w:r>
        <w:t xml:space="preserve">In </w:t>
      </w:r>
      <w:r w:rsidRPr="006125AB">
        <w:t xml:space="preserve">the </w:t>
      </w:r>
      <w:r w:rsidR="008F5906">
        <w:t>X-definition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w:t>
      </w:r>
      <w:r w:rsidR="00BA5A04">
        <w:t>used</w:t>
      </w:r>
      <w:r w:rsidR="00380191" w:rsidRPr="006125AB">
        <w:t xml:space="preserve"> in the code of the </w:t>
      </w:r>
      <w:r w:rsidR="008F5906">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8F5906">
        <w:t>X-definition</w:t>
      </w:r>
      <w:r w:rsidR="00A12D2D">
        <w:t xml:space="preserve"> of </w:t>
      </w:r>
      <w:r w:rsidR="005F0350" w:rsidRPr="006125AB">
        <w:t>the project</w:t>
      </w:r>
      <w:r w:rsidR="00A12D2D">
        <w:t xml:space="preserve"> or just in </w:t>
      </w:r>
      <w:r w:rsidR="007D58C5">
        <w:t xml:space="preserve">the </w:t>
      </w:r>
      <w:r w:rsidR="008F5906">
        <w:t>X-definition</w:t>
      </w:r>
      <w:r w:rsidR="00A12D2D">
        <w:t xml:space="preserve"> where </w:t>
      </w:r>
      <w:r w:rsidR="007D58C5">
        <w:t xml:space="preserve">a </w:t>
      </w:r>
      <w:r w:rsidR="00A12D2D">
        <w:t>declaration part is specified</w:t>
      </w:r>
      <w:r w:rsidR="005F0350" w:rsidRPr="006125AB">
        <w:t>.</w:t>
      </w:r>
      <w:r w:rsidR="00A12D2D">
        <w:t xml:space="preserve"> </w:t>
      </w:r>
    </w:p>
    <w:p w14:paraId="7E259EF6" w14:textId="3BD9705C" w:rsidR="00380191" w:rsidRPr="006125AB" w:rsidRDefault="005F0350" w:rsidP="00380191">
      <w:pPr>
        <w:pStyle w:val="OdstavecSynteastyl"/>
      </w:pPr>
      <w:r w:rsidRPr="006125AB">
        <w:t xml:space="preserve">The </w:t>
      </w:r>
      <w:r w:rsidR="008F5906">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attribute "xd:scope"</w:t>
      </w:r>
      <w:r w:rsidR="00BA5A04">
        <w:rPr>
          <w:rFonts w:asciiTheme="minorHAnsi" w:hAnsiTheme="minorHAnsi" w:cstheme="minorHAnsi"/>
        </w:rPr>
        <w:t>,</w:t>
      </w:r>
      <w:r w:rsidR="00A12D2D">
        <w:rPr>
          <w:rFonts w:asciiTheme="minorHAnsi" w:hAnsiTheme="minorHAnsi" w:cstheme="minorHAnsi"/>
        </w:rPr>
        <w:t xml:space="preserv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8F5906">
        <w:rPr>
          <w:rFonts w:asciiTheme="minorHAnsi" w:hAnsiTheme="minorHAnsi" w:cstheme="minorHAnsi"/>
        </w:rPr>
        <w:t>X-definition</w:t>
      </w:r>
      <w:r w:rsidR="001A0804">
        <w:rPr>
          <w:rFonts w:asciiTheme="minorHAnsi" w:hAnsiTheme="minorHAnsi" w:cstheme="minorHAnsi"/>
        </w:rPr>
        <w:t xml:space="preserve"> where the declaration was written. The value "global" sets visibility to all </w:t>
      </w:r>
      <w:r w:rsidR="008F5906">
        <w:rPr>
          <w:rFonts w:asciiTheme="minorHAnsi" w:hAnsiTheme="minorHAnsi" w:cstheme="minorHAnsi"/>
        </w:rPr>
        <w:t>X-definition</w:t>
      </w:r>
      <w:r w:rsidR="001A0804">
        <w:rPr>
          <w:rFonts w:asciiTheme="minorHAnsi" w:hAnsiTheme="minorHAnsi" w:cstheme="minorHAnsi"/>
        </w:rPr>
        <w:t>s. If the attribute "scope" is not specified</w:t>
      </w:r>
      <w:r w:rsidR="00BA5A04">
        <w:rPr>
          <w:rFonts w:asciiTheme="minorHAnsi" w:hAnsiTheme="minorHAnsi" w:cstheme="minorHAnsi"/>
        </w:rPr>
        <w:t>,</w:t>
      </w:r>
      <w:r w:rsidR="001A0804">
        <w:rPr>
          <w:rFonts w:asciiTheme="minorHAnsi" w:hAnsiTheme="minorHAnsi" w:cstheme="minorHAnsi"/>
        </w:rPr>
        <w:t xml:space="preserve">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8F5906">
        <w:rPr>
          <w:rFonts w:asciiTheme="minorHAnsi" w:hAnsiTheme="minorHAnsi" w:cstheme="minorHAnsi"/>
        </w:rPr>
        <w:t>X-definition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BA5A04">
        <w:rPr>
          <w:rFonts w:asciiTheme="minorHAnsi" w:hAnsiTheme="minorHAnsi" w:cstheme="minorHAnsi"/>
        </w:rPr>
        <w:t>,</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8F5906">
        <w:rPr>
          <w:rFonts w:asciiTheme="minorHAnsi" w:hAnsiTheme="minorHAnsi" w:cstheme="minorHAnsi"/>
        </w:rPr>
        <w:t>X</w:t>
      </w:r>
      <w:r w:rsidR="00F224CD">
        <w:rPr>
          <w:rFonts w:asciiTheme="minorHAnsi" w:hAnsiTheme="minorHAnsi" w:cstheme="minorHAnsi"/>
        </w:rPr>
        <w:noBreakHyphen/>
      </w:r>
      <w:r w:rsidR="008F5906">
        <w:rPr>
          <w:rFonts w:asciiTheme="minorHAnsi" w:hAnsiTheme="minorHAnsi" w:cstheme="minorHAnsi"/>
        </w:rPr>
        <w:t>definition</w:t>
      </w:r>
      <w:r w:rsidRPr="006125AB">
        <w:rPr>
          <w:rFonts w:asciiTheme="minorHAnsi" w:hAnsiTheme="minorHAnsi" w:cstheme="minorHAnsi"/>
        </w:rPr>
        <w:t xml:space="preserve">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8F5906">
        <w:rPr>
          <w:rFonts w:asciiTheme="minorHAnsi" w:hAnsiTheme="minorHAnsi" w:cstheme="minorHAnsi"/>
        </w:rPr>
        <w:t>X-definition</w:t>
      </w:r>
      <w:r w:rsidRPr="006125AB">
        <w:rPr>
          <w:rFonts w:asciiTheme="minorHAnsi" w:hAnsiTheme="minorHAnsi" w:cstheme="minorHAnsi"/>
        </w:rPr>
        <w:t>s.</w:t>
      </w:r>
      <w:r w:rsidR="009254F5">
        <w:rPr>
          <w:rFonts w:asciiTheme="minorHAnsi" w:hAnsiTheme="minorHAnsi" w:cstheme="minorHAnsi"/>
        </w:rPr>
        <w:t xml:space="preserve"> </w:t>
      </w:r>
      <w:r w:rsidR="009254F5" w:rsidRPr="009254F5">
        <w:rPr>
          <w:rFonts w:asciiTheme="minorHAnsi" w:hAnsiTheme="minorHAnsi" w:cstheme="minorHAnsi"/>
        </w:rPr>
        <w:t>This makes it possible</w:t>
      </w:r>
      <w:r w:rsidR="00BA5A04">
        <w:rPr>
          <w:rFonts w:asciiTheme="minorHAnsi" w:hAnsiTheme="minorHAnsi" w:cstheme="minorHAnsi"/>
        </w:rPr>
        <w:t>,</w:t>
      </w:r>
      <w:r w:rsidR="009254F5" w:rsidRPr="009254F5">
        <w:rPr>
          <w:rFonts w:asciiTheme="minorHAnsi" w:hAnsiTheme="minorHAnsi" w:cstheme="minorHAnsi"/>
        </w:rPr>
        <w:t xml:space="preserve"> </w:t>
      </w:r>
      <w:r w:rsidR="0097190E">
        <w:rPr>
          <w:rFonts w:asciiTheme="minorHAnsi" w:hAnsiTheme="minorHAnsi" w:cstheme="minorHAnsi"/>
        </w:rPr>
        <w:t>e.g.</w:t>
      </w:r>
      <w:r w:rsidR="00BA5A04">
        <w:rPr>
          <w:rFonts w:asciiTheme="minorHAnsi" w:hAnsiTheme="minorHAnsi" w:cstheme="minorHAnsi"/>
        </w:rPr>
        <w:t>,</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BA5A04">
        <w:rPr>
          <w:rFonts w:asciiTheme="minorHAnsi" w:hAnsiTheme="minorHAnsi" w:cstheme="minorHAnsi"/>
        </w:rPr>
        <w:t>,</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3E7E408F" w:rsidR="00380191" w:rsidRPr="006125AB" w:rsidRDefault="006125AB" w:rsidP="00380191">
      <w:pPr>
        <w:pStyle w:val="OdstavecSynteastyl"/>
      </w:pPr>
      <w:r w:rsidRPr="006125AB">
        <w:t>In XML</w:t>
      </w:r>
      <w:r w:rsidR="00BA5A04">
        <w:t>,</w:t>
      </w:r>
      <w:r w:rsidRPr="006125AB">
        <w:t xml:space="preserv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8F5906">
        <w:t>X-script</w:t>
      </w:r>
      <w:r w:rsidR="00BA5A04">
        <w: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BA5A04">
        <w:t>,</w:t>
      </w:r>
      <w:r w:rsidR="007B7B01" w:rsidRPr="006125AB">
        <w:t xml:space="preserve"> „&amp;“ as „&amp;amp;“ or „&lt;“ as „&amp;lt;“ etc.). To </w:t>
      </w:r>
      <w:r w:rsidR="0097190E" w:rsidRPr="0097190E">
        <w:t xml:space="preserve">avoid </w:t>
      </w:r>
      <w:r w:rsidR="007B7B01" w:rsidRPr="006125AB">
        <w:t>it</w:t>
      </w:r>
      <w:r w:rsidR="00BA5A04">
        <w:t>,</w:t>
      </w:r>
      <w:r w:rsidR="007B7B01" w:rsidRPr="006125AB">
        <w:t xml:space="preserve"> you can write the </w:t>
      </w:r>
      <w:r w:rsidR="008F5906">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rsidR="00BA5A04">
        <w:t>,</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2D8A614E" w:rsidR="00D84C56" w:rsidRPr="006125AB" w:rsidRDefault="001857A2" w:rsidP="00AF24A6">
      <w:pPr>
        <w:pStyle w:val="Heading4"/>
      </w:pPr>
      <w:r w:rsidRPr="006125AB">
        <w:t>Expressions</w:t>
      </w:r>
      <w:r w:rsidR="00D84C56" w:rsidRPr="006125AB">
        <w:t xml:space="preserve"> </w:t>
      </w:r>
      <w:bookmarkEnd w:id="249"/>
      <w:r w:rsidRPr="006125AB">
        <w:t>in </w:t>
      </w:r>
      <w:r w:rsidR="008F5906">
        <w:t>X-script</w:t>
      </w:r>
    </w:p>
    <w:p w14:paraId="40E3E638" w14:textId="5145B063" w:rsidR="00D84C56" w:rsidRPr="006125AB" w:rsidRDefault="001857A2" w:rsidP="003669A4">
      <w:pPr>
        <w:pStyle w:val="OdstavecSynteastyl"/>
      </w:pPr>
      <w:r w:rsidRPr="006125AB">
        <w:t xml:space="preserve">The result of an expression in the </w:t>
      </w:r>
      <w:r w:rsidR="008F5906">
        <w:t>X-script</w:t>
      </w:r>
      <w:r w:rsidRPr="006125AB">
        <w:t xml:space="preserve"> is a value corresponding to </w:t>
      </w:r>
      <w:r w:rsidR="006125AB">
        <w:t xml:space="preserve">the </w:t>
      </w:r>
      <w:r w:rsidRPr="006125AB">
        <w:t xml:space="preserve">operation and data types of </w:t>
      </w:r>
      <w:r w:rsidR="00BA5A04">
        <w:t xml:space="preserve">the </w:t>
      </w:r>
      <w:r w:rsidRPr="006125AB">
        <w:t xml:space="preserve">operands of </w:t>
      </w:r>
      <w:r w:rsidR="006125AB">
        <w:t>an</w:t>
      </w:r>
      <w:r w:rsidRPr="006125AB">
        <w:t xml:space="preserve"> expression. </w:t>
      </w:r>
      <w:r w:rsidR="008F5906">
        <w:t>For</w:t>
      </w:r>
      <w:r w:rsidR="003669A4" w:rsidRPr="003669A4">
        <w:t xml:space="preserve"> </w:t>
      </w:r>
      <w:r w:rsidRPr="006125AB">
        <w:t>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181A88C7" w:rsidR="00D84C56" w:rsidRPr="006125AB" w:rsidRDefault="00C27597" w:rsidP="00D84C56">
      <w:pPr>
        <w:pStyle w:val="OdstavecSynteastyl"/>
      </w:pPr>
      <w:bookmarkStart w:id="250" w:name="_Hlk486513614"/>
      <w:r w:rsidRPr="006125AB">
        <w:t xml:space="preserve">The list of all operators supported in the </w:t>
      </w:r>
      <w:r w:rsidR="008F5906">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8F5906">
        <w:t>X-script</w:t>
      </w:r>
      <w:r w:rsidR="006A5D08" w:rsidRPr="006125AB">
        <w:t xml:space="preserve"> of attributes or text nodes</w:t>
      </w:r>
      <w:r w:rsidR="00D84C56" w:rsidRPr="006125AB">
        <w:t>:</w:t>
      </w:r>
      <w:bookmarkEnd w:id="250"/>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4A9998B"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BA5A04">
              <w:rPr>
                <w:rFonts w:eastAsia="Arial"/>
              </w:rPr>
              <w:t xml:space="preserve">than </w:t>
            </w:r>
            <w:r w:rsidR="0061436F" w:rsidRPr="006125AB">
              <w:rPr>
                <w:rFonts w:eastAsia="Arial"/>
              </w:rPr>
              <w:t>or</w:t>
            </w:r>
            <w:r w:rsidR="00D84C56" w:rsidRPr="006125AB">
              <w:rPr>
                <w:rFonts w:eastAsia="Arial"/>
              </w:rPr>
              <w:t xml:space="preserve"> </w:t>
            </w:r>
            <w:r w:rsidR="0061436F" w:rsidRPr="006125AB">
              <w:rPr>
                <w:rFonts w:eastAsia="Arial"/>
              </w:rPr>
              <w:t>equal t</w:t>
            </w:r>
            <w:r w:rsidR="00BA5A04">
              <w:rPr>
                <w:rFonts w:eastAsia="Arial"/>
              </w:rPr>
              <w:t>o</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CC5A9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 xml:space="preserve">greater </w:t>
            </w:r>
            <w:r w:rsidR="00BA5A04">
              <w:rPr>
                <w:rFonts w:eastAsia="Arial"/>
              </w:rPr>
              <w:t xml:space="preserve">than </w:t>
            </w:r>
            <w:r w:rsidR="00CC4DD9" w:rsidRPr="006125AB">
              <w:rPr>
                <w:rFonts w:eastAsia="Arial"/>
              </w:rPr>
              <w:t>or equal t</w:t>
            </w:r>
            <w:r w:rsidR="00BA5A04">
              <w:rPr>
                <w:rFonts w:eastAsia="Arial"/>
              </w:rPr>
              <w:t>o</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58B17BE6" w:rsidR="00D84C56" w:rsidRPr="006125AB" w:rsidRDefault="00A044DF" w:rsidP="008B556D">
            <w:pPr>
              <w:pStyle w:val="Odstavec"/>
              <w:snapToGrid w:val="0"/>
              <w:spacing w:before="60"/>
              <w:jc w:val="left"/>
            </w:pPr>
            <w:r w:rsidRPr="006125AB">
              <w:t>L</w:t>
            </w:r>
            <w:r w:rsidR="0061436F" w:rsidRPr="006125AB">
              <w:rPr>
                <w:rFonts w:eastAsia="Arial"/>
              </w:rPr>
              <w:t xml:space="preserve">eft shift of </w:t>
            </w:r>
            <w:r w:rsidR="00BA5A04">
              <w:rPr>
                <w:rFonts w:eastAsia="Arial"/>
              </w:rPr>
              <w:t xml:space="preserve">an </w:t>
            </w:r>
            <w:r w:rsidR="0061436F" w:rsidRPr="006125AB">
              <w:rPr>
                <w:rFonts w:eastAsia="Arial"/>
              </w:rPr>
              <w:t>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0807C102" w:rsidR="00D84C56" w:rsidRPr="006125AB" w:rsidRDefault="000B7F6B" w:rsidP="008B556D">
            <w:pPr>
              <w:pStyle w:val="Odstavec"/>
              <w:snapToGrid w:val="0"/>
              <w:spacing w:before="60"/>
              <w:jc w:val="left"/>
            </w:pPr>
            <w:r>
              <w:t>The r</w:t>
            </w:r>
            <w:r w:rsidR="0061436F" w:rsidRPr="006125AB">
              <w:rPr>
                <w:rFonts w:eastAsia="Arial"/>
              </w:rPr>
              <w:t xml:space="preserve">ight shift of </w:t>
            </w:r>
            <w:r w:rsidR="00BA5A04">
              <w:rPr>
                <w:rFonts w:eastAsia="Arial"/>
              </w:rPr>
              <w:t xml:space="preserve">an </w:t>
            </w:r>
            <w:r w:rsidR="0061436F" w:rsidRPr="006125AB">
              <w:rPr>
                <w:rFonts w:eastAsia="Arial"/>
              </w:rPr>
              <w:t>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56AA9EA1" w:rsidR="00D84C56" w:rsidRPr="006125AB" w:rsidRDefault="008F5906" w:rsidP="008B556D">
            <w:pPr>
              <w:pStyle w:val="Odstavec"/>
              <w:snapToGrid w:val="0"/>
              <w:spacing w:before="60"/>
              <w:jc w:val="left"/>
            </w:pPr>
            <w:r>
              <w:t>b</w:t>
            </w:r>
            <w:r w:rsidR="00946150" w:rsidRPr="006125AB">
              <w:t>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BB623A1" w:rsidR="00B937FD" w:rsidRPr="006125AB" w:rsidRDefault="008F5906" w:rsidP="00B937FD">
            <w:pPr>
              <w:pStyle w:val="Odstavec"/>
              <w:snapToGrid w:val="0"/>
              <w:spacing w:before="60"/>
              <w:jc w:val="left"/>
            </w:pPr>
            <w:r>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2BFAF913" w:rsidR="00946150" w:rsidRPr="006125AB" w:rsidRDefault="008F5906" w:rsidP="00946150">
            <w:pPr>
              <w:pStyle w:val="Odstavec"/>
              <w:snapToGrid w:val="0"/>
              <w:spacing w:before="60"/>
              <w:jc w:val="left"/>
            </w:pPr>
            <w:r>
              <w:t>i</w:t>
            </w:r>
            <w:r w:rsidR="00946150" w:rsidRPr="006125AB">
              <w:t>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3954CFC7" w:rsidR="00B937FD" w:rsidRPr="006125AB" w:rsidRDefault="008F5906" w:rsidP="00B937FD">
            <w:pPr>
              <w:pStyle w:val="Odstavec"/>
              <w:snapToGrid w:val="0"/>
              <w:spacing w:before="60"/>
              <w:jc w:val="left"/>
            </w:pPr>
            <w:r>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1"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2" w:name="_Hlk486518952"/>
            <w:bookmarkEnd w:id="251"/>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3" w:name="_Hlk486521192"/>
            <w:bookmarkEnd w:id="252"/>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3"/>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441C177" w:rsidR="00946150" w:rsidRPr="006125AB" w:rsidRDefault="00946150" w:rsidP="007B72CE">
            <w:pPr>
              <w:pStyle w:val="Odstavec"/>
              <w:snapToGrid w:val="0"/>
              <w:spacing w:before="60"/>
              <w:jc w:val="left"/>
            </w:pPr>
            <w:r w:rsidRPr="006125AB">
              <w:t>Subtract the left operand</w:t>
            </w:r>
            <w:r w:rsidR="00FC1B11" w:rsidRPr="006125AB">
              <w:t xml:space="preserve"> </w:t>
            </w:r>
            <w:r w:rsidR="00BA5A04">
              <w:t>from</w:t>
            </w:r>
            <w:r w:rsidR="00B15222">
              <w:t xml:space="preserve">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4"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4"/>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5"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5"/>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D1F6F92"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00BA5A04">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BA5A04">
        <w:rPr>
          <w:rFonts w:asciiTheme="minorHAnsi" w:hAnsiTheme="minorHAnsi" w:cstheme="minorHAnsi"/>
          <w:color w:val="222222"/>
        </w:rPr>
        <w:t>,</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8F5906">
        <w:rPr>
          <w:rFonts w:asciiTheme="minorHAnsi" w:hAnsiTheme="minorHAnsi" w:cstheme="minorHAnsi"/>
          <w:color w:val="222222"/>
        </w:rPr>
        <w:t>a</w:t>
      </w:r>
      <w:r w:rsidR="006125AB">
        <w:rPr>
          <w:rFonts w:asciiTheme="minorHAnsi" w:hAnsiTheme="minorHAnsi" w:cstheme="minorHAnsi"/>
          <w:color w:val="222222"/>
        </w:rPr>
        <w:t xml:space="preserv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4EF762C" w:rsidR="00D84C56" w:rsidRPr="006125AB" w:rsidRDefault="002148DD" w:rsidP="00D84C56">
      <w:pPr>
        <w:pStyle w:val="OdstavecSynteastyl"/>
      </w:pPr>
      <w:r w:rsidRPr="006125AB">
        <w:t xml:space="preserve">The </w:t>
      </w:r>
      <w:r w:rsidR="008F5906">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4F538A59" w:rsidR="00D84C56" w:rsidRPr="006125AB" w:rsidRDefault="008F5906" w:rsidP="00D84C56">
      <w:pPr>
        <w:pStyle w:val="OdstavecSynteastyl"/>
      </w:pPr>
      <w:r>
        <w:t>W</w:t>
      </w:r>
      <w:r w:rsidR="002148DD" w:rsidRPr="006125AB">
        <w:t>here</w:t>
      </w:r>
      <w:r w:rsidR="00D84C56" w:rsidRPr="006125AB">
        <w:t xml:space="preserve"> </w:t>
      </w:r>
      <w:r w:rsidR="002148DD" w:rsidRPr="006125AB">
        <w:rPr>
          <w:i/>
        </w:rPr>
        <w:t>value</w:t>
      </w:r>
      <w:r w:rsidR="00D84C56" w:rsidRPr="006125AB">
        <w:rPr>
          <w:i/>
        </w:rPr>
        <w:t>1</w:t>
      </w:r>
      <w:r w:rsidR="00D84C56" w:rsidRPr="006125AB">
        <w:t xml:space="preserve"> a</w:t>
      </w:r>
      <w:r w:rsidR="002148DD" w:rsidRPr="006125AB">
        <w:t>nd</w:t>
      </w:r>
      <w:r w:rsidR="00D84C56" w:rsidRPr="006125AB">
        <w:t xml:space="preserve"> </w:t>
      </w:r>
      <w:r w:rsidR="002148DD" w:rsidRPr="006125AB">
        <w:rPr>
          <w:i/>
        </w:rPr>
        <w:t>value</w:t>
      </w:r>
      <w:r w:rsidR="00D84C56" w:rsidRPr="006125AB">
        <w:rPr>
          <w:i/>
        </w:rPr>
        <w:t>2</w:t>
      </w:r>
      <w:r w:rsidR="00D84C56" w:rsidRPr="006125AB">
        <w:t xml:space="preserve"> mu</w:t>
      </w:r>
      <w:r w:rsidR="002148DD"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w:t>
      </w:r>
      <w:r w:rsidR="00BA5A04">
        <w:t>,</w:t>
      </w:r>
      <w:r w:rsidR="009A23B0" w:rsidRPr="006125AB">
        <w:t xml:space="preserv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BA5A04">
        <w:rPr>
          <w:i/>
        </w:rPr>
        <w:t>;</w:t>
      </w:r>
      <w:r w:rsidR="009F0DF0" w:rsidRPr="006125AB">
        <w:t xml:space="preserve"> otherwise</w:t>
      </w:r>
      <w:r w:rsidR="00BA5A04">
        <w:t>,</w:t>
      </w:r>
      <w:r w:rsidR="009F0DF0" w:rsidRPr="006125AB">
        <w:t xml:space="preserve"> it </w:t>
      </w:r>
      <w:r w:rsidR="009A23B0" w:rsidRPr="006125AB">
        <w:t>will be</w:t>
      </w:r>
      <w:r w:rsidR="009F0DF0" w:rsidRPr="006125AB">
        <w:t xml:space="preserve"> </w:t>
      </w:r>
      <w:r w:rsidR="009F0DF0" w:rsidRPr="006125AB">
        <w:rPr>
          <w:i/>
        </w:rPr>
        <w:t>value2</w:t>
      </w:r>
      <w:r w:rsidR="00D84C56" w:rsidRPr="006125AB">
        <w:t>.</w:t>
      </w:r>
    </w:p>
    <w:p w14:paraId="710BE812" w14:textId="57638BFD" w:rsidR="00D84C56" w:rsidRPr="006125AB" w:rsidRDefault="00B86CBE" w:rsidP="00AF24A6">
      <w:pPr>
        <w:pStyle w:val="Heading4"/>
      </w:pPr>
      <w:bookmarkStart w:id="256" w:name="_Ref355013975"/>
      <w:r>
        <w:t>Statement</w:t>
      </w:r>
      <w:r w:rsidRPr="006125AB">
        <w:t xml:space="preserve"> </w:t>
      </w:r>
      <w:r>
        <w:t xml:space="preserve">in </w:t>
      </w:r>
      <w:r w:rsidR="008F5906">
        <w:t>X-script</w:t>
      </w:r>
      <w:bookmarkEnd w:id="256"/>
      <w:r>
        <w:t xml:space="preserve"> </w:t>
      </w:r>
    </w:p>
    <w:p w14:paraId="70D300E2" w14:textId="350FBFA5"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8F5906">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s in Java. They are separated by a semicolon</w:t>
      </w:r>
      <w:r w:rsidR="00BA5A04">
        <w:rPr>
          <w:rFonts w:cs="Calibri"/>
          <w:color w:val="222222"/>
        </w:rPr>
        <w:t>,</w:t>
      </w:r>
      <w:r w:rsidR="00FB7BF9" w:rsidRPr="006125AB">
        <w:rPr>
          <w:rFonts w:cs="Calibri"/>
          <w:color w:val="222222"/>
        </w:rPr>
        <w:t xml:space="preserve">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BA5A04">
        <w:rPr>
          <w:rFonts w:cs="Calibri"/>
          <w:color w:val="222222"/>
        </w:rPr>
        <w:t>,</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BA5A04">
        <w:rPr>
          <w:rFonts w:cs="Calibri"/>
          <w:color w:val="222222"/>
        </w:rPr>
        <w:t>i</w:t>
      </w:r>
      <w:r w:rsidR="00FB7BF9" w:rsidRPr="006125AB">
        <w:rPr>
          <w:rFonts w:cs="Calibri"/>
          <w:color w:val="222222"/>
        </w:rPr>
        <w:t xml:space="preserve">n </w:t>
      </w:r>
      <w:r w:rsidR="00C01B53">
        <w:rPr>
          <w:rFonts w:cs="Calibri"/>
          <w:color w:val="222222"/>
        </w:rPr>
        <w:t>Java</w:t>
      </w:r>
      <w:r w:rsidR="00BA5A04">
        <w:rPr>
          <w:rFonts w:cs="Calibri"/>
          <w:color w:val="222222"/>
        </w:rPr>
        <w:t>,</w:t>
      </w:r>
      <w:r w:rsidR="00C01B53">
        <w:rPr>
          <w:rFonts w:cs="Calibri"/>
          <w:color w:val="222222"/>
        </w:rPr>
        <w:t xml:space="preserve">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105AA304"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8F5906">
        <w:rPr>
          <w:rFonts w:cs="Calibri"/>
          <w:color w:val="222222"/>
        </w:rPr>
        <w:t>X-script</w:t>
      </w:r>
      <w:r w:rsidR="00BA5A04">
        <w:rPr>
          <w:rFonts w:cs="Calibri"/>
          <w:color w:val="222222"/>
        </w:rPr>
        <w: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8F5906">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2A1C407A" w:rsidR="00D84C56" w:rsidRPr="006125AB" w:rsidRDefault="00C01B53" w:rsidP="00D84C56">
      <w:pPr>
        <w:pStyle w:val="OdstavecSynteastyl"/>
      </w:pPr>
      <w:r>
        <w:t>The c</w:t>
      </w:r>
      <w:r w:rsidR="00FB7BF9" w:rsidRPr="006125AB">
        <w:t xml:space="preserve">omments may appear anywhere in the </w:t>
      </w:r>
      <w:r w:rsidR="008F5906">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A5A04">
        <w:t xml:space="preserve">that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293A2C73" w:rsidR="006125AB" w:rsidRPr="006125AB" w:rsidRDefault="0026556B" w:rsidP="006125AB">
      <w:pPr>
        <w:pStyle w:val="OdstavecSynteastyl"/>
      </w:pPr>
      <w:r w:rsidRPr="006125AB">
        <w:t xml:space="preserve">The identifiers in </w:t>
      </w:r>
      <w:r w:rsidR="006125AB">
        <w:t>the</w:t>
      </w:r>
      <w:r w:rsidRPr="006125AB">
        <w:t xml:space="preserve"> </w:t>
      </w:r>
      <w:r w:rsidR="008F5906">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00BA5A04">
        <w:t>,</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8F5906">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00BA5A04">
        <w:t>,</w:t>
      </w:r>
      <w:r w:rsidRPr="006125AB">
        <w:t xml:space="preserve"> or methods</w:t>
      </w:r>
      <w:r w:rsidR="00BA5A04">
        <w:t>,</w:t>
      </w:r>
      <w:r w:rsidRPr="006125AB">
        <w:t xml:space="preserve">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1B95738C"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w:t>
      </w:r>
      <w:r w:rsidR="00BA5A04">
        <w:rPr>
          <w:rFonts w:cs="Calibri"/>
          <w:color w:val="222222"/>
        </w:rPr>
        <w:t>,</w:t>
      </w:r>
      <w:r w:rsidRPr="006125AB">
        <w:rPr>
          <w:rFonts w:cs="Calibri"/>
          <w:color w:val="222222"/>
        </w:rPr>
        <w:t xml:space="preserv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3ECAC19A"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e.g.</w:t>
      </w:r>
      <w:r w:rsidR="00BA5A04">
        <w:rPr>
          <w:rFonts w:cs="Calibri"/>
          <w:color w:val="222222"/>
        </w:rPr>
        <w:t>,</w:t>
      </w:r>
      <w:r w:rsidR="006125AB" w:rsidRPr="006125AB">
        <w:rPr>
          <w:rFonts w:cs="Calibri"/>
          <w:color w:val="222222"/>
        </w:rPr>
        <w:t xml:space="preserve">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459AD2DF"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00BA5A04">
        <w:rPr>
          <w:rFonts w:cs="Calibri"/>
          <w:color w:val="222222"/>
        </w:rPr>
        <w:t>T</w:t>
      </w:r>
      <w:r w:rsidRPr="006125AB">
        <w:rPr>
          <w:rFonts w:cs="Calibri"/>
          <w:color w:val="222222"/>
        </w:rPr>
        <w:t xml:space="preserve">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8F5906">
        <w:rPr>
          <w:rFonts w:cs="Calibri"/>
          <w:color w:val="222222"/>
        </w:rPr>
        <w:t>X-script</w:t>
      </w:r>
      <w:r w:rsidRPr="006125AB">
        <w:rPr>
          <w:rFonts w:cs="Calibri"/>
          <w:color w:val="222222"/>
        </w:rPr>
        <w:t>.</w:t>
      </w:r>
    </w:p>
    <w:p w14:paraId="5821BC76" w14:textId="15F0CB54"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8F5906">
        <w:rPr>
          <w:rFonts w:cs="Calibri"/>
          <w:color w:val="222222"/>
        </w:rPr>
        <w:t>X-definition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5016BA7"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w:t>
      </w:r>
      <w:r w:rsidR="00BA5A04">
        <w:rPr>
          <w:rFonts w:cs="Calibri"/>
          <w:color w:val="222222"/>
        </w:rPr>
        <w:t>,</w:t>
      </w:r>
      <w:r w:rsidRPr="006125AB">
        <w:rPr>
          <w:rFonts w:cs="Calibri"/>
          <w:color w:val="222222"/>
        </w:rPr>
        <w:t xml:space="preserve">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493D0537" w:rsidR="00D84C56" w:rsidRPr="006125AB" w:rsidRDefault="00697805" w:rsidP="00D84C56">
      <w:pPr>
        <w:pStyle w:val="OdstavecSynteastyl"/>
      </w:pPr>
      <w:r w:rsidRPr="006125AB">
        <w:t xml:space="preserve">Note </w:t>
      </w:r>
      <w:r w:rsidR="00BA5A04">
        <w:t xml:space="preserve">that </w:t>
      </w:r>
      <w:r w:rsidRPr="006125AB">
        <w:t xml:space="preserve">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8F5906">
        <w:t>X-script</w:t>
      </w:r>
      <w:r w:rsidR="006125AB">
        <w:t xml:space="preserve"> (e.g.</w:t>
      </w:r>
      <w:r w:rsidR="00BA5A04">
        <w:t>,</w:t>
      </w:r>
      <w:r w:rsidR="006125AB">
        <w:t xml:space="preserve">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5F856883" w:rsidR="00D84C56" w:rsidRPr="006125AB" w:rsidRDefault="00F47B68" w:rsidP="00F47B68">
      <w:pPr>
        <w:pStyle w:val="OdstavecSynteastyl"/>
      </w:pPr>
      <w:r w:rsidRPr="006125AB">
        <w:t>An exception</w:t>
      </w:r>
      <w:r w:rsidR="006125AB" w:rsidRPr="006125AB">
        <w:t xml:space="preserve"> in the </w:t>
      </w:r>
      <w:r w:rsidR="008F5906">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11000C33"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BA5A04">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5231923C" w:rsidR="00D84C56" w:rsidRDefault="00DE66D0" w:rsidP="00D84C56">
      <w:pPr>
        <w:pStyle w:val="OdstavecSynteastyl"/>
      </w:pPr>
      <w:r>
        <w:t xml:space="preserve">The </w:t>
      </w:r>
      <w:r w:rsidR="00EE0D05">
        <w:t>"</w:t>
      </w:r>
      <w:r>
        <w:t>return</w:t>
      </w:r>
      <w:r w:rsidR="00EE0D05">
        <w:t>"</w:t>
      </w:r>
      <w:r>
        <w:t xml:space="preserve"> statement escapes the method</w:t>
      </w:r>
      <w:r w:rsidR="00BA5A04">
        <w:t>,</w:t>
      </w:r>
      <w:r>
        <w:t xml:space="preserve">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Heading4"/>
      </w:pPr>
      <w:bookmarkStart w:id="257" w:name="_Ref359065401"/>
      <w:bookmarkStart w:id="258" w:name="_Ref535157813"/>
      <w:r>
        <w:t>Declared</w:t>
      </w:r>
      <w:r w:rsidR="00D84C56" w:rsidRPr="00E060F7">
        <w:t xml:space="preserve"> </w:t>
      </w:r>
      <w:bookmarkEnd w:id="257"/>
      <w:r w:rsidR="00B86CBE">
        <w:t>V</w:t>
      </w:r>
      <w:r w:rsidR="0092256F">
        <w:t>ariables</w:t>
      </w:r>
      <w:bookmarkEnd w:id="258"/>
    </w:p>
    <w:p w14:paraId="1333C321" w14:textId="0AE2C103"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8F5906">
        <w:rPr>
          <w:rFonts w:cs="Calibri"/>
        </w:rPr>
        <w:t>X-definition</w:t>
      </w:r>
      <w:r w:rsidRPr="00024D76">
        <w:rPr>
          <w:rFonts w:cs="Calibri"/>
        </w:rPr>
        <w:t xml:space="preserve">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4C3A8A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w:t>
      </w:r>
      <w:r w:rsidR="00BA5A04">
        <w:rPr>
          <w:rFonts w:cs="Calibri"/>
        </w:rPr>
        <w:t>,</w:t>
      </w:r>
      <w:r w:rsidRPr="00024D76">
        <w:rPr>
          <w:rFonts w:cs="Calibri"/>
        </w:rPr>
        <w:t xml:space="preserve"> and </w:t>
      </w:r>
      <w:r w:rsidR="006125AB">
        <w:rPr>
          <w:rFonts w:cs="Calibri"/>
        </w:rPr>
        <w:t>it</w:t>
      </w:r>
      <w:r w:rsidRPr="00024D76">
        <w:rPr>
          <w:rFonts w:cs="Calibri"/>
        </w:rPr>
        <w:t xml:space="preserve"> is not initialized</w:t>
      </w:r>
      <w:r w:rsidR="00D60315">
        <w:rPr>
          <w:rFonts w:cs="Calibri"/>
        </w:rPr>
        <w:t xml:space="preserve"> by the </w:t>
      </w:r>
      <w:r w:rsidR="008F5906">
        <w:rPr>
          <w:rFonts w:cs="Calibri"/>
        </w:rPr>
        <w:t>X</w:t>
      </w:r>
      <w:r w:rsidR="00F224CD">
        <w:rPr>
          <w:rFonts w:cs="Calibri"/>
        </w:rPr>
        <w:noBreakHyphen/>
      </w:r>
      <w:r w:rsidR="008F5906">
        <w:rPr>
          <w:rFonts w:cs="Calibri"/>
        </w:rPr>
        <w:t>definition</w:t>
      </w:r>
      <w:r w:rsidR="00D60315">
        <w:rPr>
          <w:rFonts w:cs="Calibri"/>
        </w:rPr>
        <w:t xml:space="preserve">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22EA81A7" w:rsidR="002B30BB" w:rsidRPr="00D60315" w:rsidRDefault="00043810" w:rsidP="00D84C56">
      <w:pPr>
        <w:pStyle w:val="OdstavecSynteastyl"/>
        <w:rPr>
          <w:rFonts w:cs="Calibri"/>
        </w:rPr>
      </w:pPr>
      <w:r w:rsidRPr="00752FD1">
        <w:rPr>
          <w:rFonts w:cs="Calibri"/>
        </w:rPr>
        <w:t xml:space="preserve">All objects created in the </w:t>
      </w:r>
      <w:r w:rsidR="008F5906">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8F5906">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3E2BC9D6" w:rsidR="008D0777" w:rsidRPr="00D60315" w:rsidRDefault="007277B0" w:rsidP="00D84C56">
      <w:pPr>
        <w:pStyle w:val="OdstavecSynteastyl"/>
        <w:rPr>
          <w:rFonts w:cs="Calibri"/>
        </w:rPr>
      </w:pPr>
      <w:r>
        <w:rPr>
          <w:rFonts w:cs="Calibri"/>
          <w:color w:val="222222"/>
        </w:rPr>
        <w:t xml:space="preserve">The </w:t>
      </w:r>
      <w:r w:rsidR="008F5906">
        <w:rPr>
          <w:rFonts w:cs="Calibri"/>
          <w:color w:val="222222"/>
        </w:rPr>
        <w:t>X-definition</w:t>
      </w:r>
      <w:r w:rsidR="0092015E" w:rsidRPr="00D60315">
        <w:rPr>
          <w:rFonts w:cs="Calibri"/>
          <w:color w:val="222222"/>
        </w:rPr>
        <w:t xml:space="preserve">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A5A04">
        <w:rPr>
          <w:rFonts w:ascii="Consolas" w:hAnsi="Consola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w:t>
      </w:r>
      <w:r w:rsidR="00BA5A04">
        <w:rPr>
          <w:rFonts w:cs="Calibri"/>
          <w:color w:val="222222"/>
        </w:rPr>
        <w:t>also be</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8F5906">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Heading4"/>
      </w:pPr>
      <w:bookmarkStart w:id="259" w:name="_Ref535150173"/>
      <w:r w:rsidRPr="00E060F7">
        <w:t>De</w:t>
      </w:r>
      <w:r w:rsidR="00A406F7">
        <w:t>c</w:t>
      </w:r>
      <w:r w:rsidRPr="00E060F7">
        <w:t>lara</w:t>
      </w:r>
      <w:r w:rsidR="009B5625">
        <w:t>tion of</w:t>
      </w:r>
      <w:r w:rsidR="00B86CBE">
        <w:t xml:space="preserve"> M</w:t>
      </w:r>
      <w:r w:rsidR="00A406F7">
        <w:t>ethod</w:t>
      </w:r>
      <w:bookmarkEnd w:id="259"/>
    </w:p>
    <w:p w14:paraId="28C85A19" w14:textId="190471AE"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2254ED">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2254ED" w:rsidRPr="00E060F7">
        <w:t>Cont</w:t>
      </w:r>
      <w:r w:rsidR="002254ED">
        <w:t>ainer</w:t>
      </w:r>
      <w:r w:rsidR="00803974">
        <w:fldChar w:fldCharType="end"/>
      </w:r>
    </w:p>
    <w:p w14:paraId="29353BF0" w14:textId="3C5F213A" w:rsidR="001D13D2" w:rsidRPr="00E060F7" w:rsidRDefault="00752FD1" w:rsidP="001D13D2">
      <w:r>
        <w:t xml:space="preserve">A method can </w:t>
      </w:r>
      <w:r w:rsidR="00BA5A04">
        <w:t>also be</w:t>
      </w:r>
      <w:r>
        <w:t xml:space="preserve"> declared in the declaration part of </w:t>
      </w:r>
      <w:r w:rsidR="008F5906">
        <w:t>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BA5A04">
        <w:t>the</w:t>
      </w:r>
      <w:r w:rsidR="001D13D2" w:rsidRPr="001D13D2">
        <w:t xml:space="preserve"> declaration part are visible from </w:t>
      </w:r>
      <w:r w:rsidR="009B49BE">
        <w:t xml:space="preserve">the </w:t>
      </w:r>
      <w:r w:rsidR="008F5906">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8F5906">
        <w:t>the</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BA5A04">
        <w:t xml:space="preserve">a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w:t>
      </w:r>
      <w:r w:rsidR="00BA5A04">
        <w:t>,</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A5A04">
        <w: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BA5A04">
        <w:t xml:space="preserve">returning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1ACCF113"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When calling such a method, instead of the last parameter</w:t>
      </w:r>
      <w:r w:rsidR="00BA5A04">
        <w:t>,</w:t>
      </w:r>
      <w:r w:rsidRPr="00A406F7">
        <w:t xml:space="preserve">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6F31CFA9"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8F5906">
        <w:t>the</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8F5906">
        <w:t>X-definition</w:t>
      </w:r>
      <w:r w:rsidRPr="00752FD1">
        <w:t>.</w:t>
      </w:r>
    </w:p>
    <w:p w14:paraId="037D2938" w14:textId="77777777" w:rsidR="00D84C56" w:rsidRPr="00752FD1" w:rsidRDefault="00D84C56" w:rsidP="00AF24A6">
      <w:pPr>
        <w:pStyle w:val="Heading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776CCE38"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w:t>
      </w:r>
      <w:r w:rsidR="00BA5A04">
        <w:t xml:space="preserve">the </w:t>
      </w:r>
      <w:r w:rsidR="009A2293" w:rsidRPr="00752FD1">
        <w:t>source code</w:t>
      </w:r>
      <w:r w:rsidR="00887BEE" w:rsidRPr="00752FD1">
        <w:t>)</w:t>
      </w:r>
      <w:r w:rsidR="00BA5A04">
        <w:t>,</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w:t>
      </w:r>
      <w:r w:rsidR="00BA5A04">
        <w:t>,</w:t>
      </w:r>
      <w:r w:rsidR="00887BEE" w:rsidRPr="00752FD1">
        <w:t xml:space="preserve"> </w:t>
      </w:r>
      <w:r w:rsidRPr="00752FD1">
        <w:t>starting</w:t>
      </w:r>
      <w:r w:rsidR="00887BEE" w:rsidRPr="00752FD1">
        <w:t xml:space="preserve"> with</w:t>
      </w:r>
      <w:r w:rsidR="00887BEE" w:rsidRPr="00887BEE">
        <w:t xml:space="preserve"> the keyword "type". </w:t>
      </w:r>
      <w:r>
        <w:t>So</w:t>
      </w:r>
      <w:r w:rsidR="00BA5A04">
        <w:t>,</w:t>
      </w:r>
      <w:r>
        <w:t xml:space="preserve">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4299C77E" w:rsidR="00D84C56" w:rsidRPr="00E060F7" w:rsidRDefault="008E0C84" w:rsidP="00D84C56">
      <w:pPr>
        <w:pStyle w:val="OdstavecSynteastyl"/>
      </w:pPr>
      <w:r>
        <w:t>The d</w:t>
      </w:r>
      <w:r w:rsidR="00BC1772" w:rsidRPr="00BC1772">
        <w:t xml:space="preserve">eclared type can also be written as </w:t>
      </w:r>
      <w:r w:rsidR="00BA5A04">
        <w:t xml:space="preserve">a </w:t>
      </w:r>
      <w:r w:rsidR="00BC1772" w:rsidRPr="00BC1772">
        <w:t>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2230FE48" w:rsidR="00D84C56" w:rsidRPr="008F6630" w:rsidRDefault="0099198C" w:rsidP="00AF24A6">
      <w:pPr>
        <w:pStyle w:val="Heading4"/>
      </w:pPr>
      <w:r w:rsidRPr="008F6630">
        <w:t xml:space="preserve">Command Block in </w:t>
      </w:r>
      <w:r w:rsidR="008F5906">
        <w:t>X-script</w:t>
      </w:r>
      <w:r w:rsidRPr="008F6630">
        <w:t xml:space="preserve"> </w:t>
      </w:r>
      <w:r w:rsidR="00B86CBE">
        <w:t>S</w:t>
      </w:r>
      <w:r w:rsidRPr="008F6630">
        <w:t>ection</w:t>
      </w:r>
    </w:p>
    <w:p w14:paraId="5D8F43B3" w14:textId="0619236A"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2254ED">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2254ED">
        <w:t>X-script</w:t>
      </w:r>
      <w:r w:rsidR="002254ED" w:rsidRPr="00E060F7">
        <w:t xml:space="preserve"> of </w:t>
      </w:r>
      <w:r w:rsidR="002254ED">
        <w:t>X-definition</w:t>
      </w:r>
      <w:r w:rsidR="00803974">
        <w:fldChar w:fldCharType="end"/>
      </w:r>
    </w:p>
    <w:p w14:paraId="5C25189F" w14:textId="35D4505D"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2254ED">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254ED" w:rsidRPr="00E060F7">
        <w:t>Events and Actions</w:t>
      </w:r>
      <w:r w:rsidR="00803974">
        <w:fldChar w:fldCharType="end"/>
      </w:r>
    </w:p>
    <w:p w14:paraId="162E6980" w14:textId="6DCE184A" w:rsidR="007F1F57" w:rsidRPr="00CD6956" w:rsidRDefault="008E0C84" w:rsidP="007F1F57">
      <w:pPr>
        <w:pStyle w:val="OdstavecSynteastyl"/>
      </w:pPr>
      <w:r>
        <w:t>I</w:t>
      </w:r>
      <w:r w:rsidRPr="00CD6956">
        <w:t xml:space="preserve">n </w:t>
      </w:r>
      <w:r w:rsidR="00FD5D4B">
        <w:t>an</w:t>
      </w:r>
      <w:r w:rsidRPr="00CD6956">
        <w:t xml:space="preserve"> </w:t>
      </w:r>
      <w:r w:rsidR="008F5906">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BAC7D5C" w:rsidR="00D84C56" w:rsidRPr="006C1471" w:rsidRDefault="006C1471" w:rsidP="00AF24A6">
      <w:pPr>
        <w:pStyle w:val="Heading4"/>
      </w:pPr>
      <w:bookmarkStart w:id="260" w:name="_Toc354676963"/>
      <w:r w:rsidRPr="006C1471">
        <w:t>Statement</w:t>
      </w:r>
      <w:r w:rsidR="00AF24A6" w:rsidRPr="006C1471">
        <w:t xml:space="preserve"> Block in the </w:t>
      </w:r>
      <w:r w:rsidR="008F5906">
        <w:t>X-script</w:t>
      </w:r>
      <w:r w:rsidR="007A4AE7">
        <w:t xml:space="preserve"> </w:t>
      </w:r>
      <w:r w:rsidR="00C33E21" w:rsidRPr="006C1471">
        <w:t xml:space="preserve">Sections </w:t>
      </w:r>
      <w:r w:rsidR="00B86CBE">
        <w:t>R</w:t>
      </w:r>
      <w:r w:rsidR="00C33E21" w:rsidRPr="006C1471">
        <w:t>equiring Return Value</w:t>
      </w:r>
      <w:bookmarkEnd w:id="260"/>
    </w:p>
    <w:p w14:paraId="1D7B94DA" w14:textId="55DB8AF6"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803974">
        <w:fldChar w:fldCharType="end"/>
      </w:r>
    </w:p>
    <w:p w14:paraId="290A2406" w14:textId="1B19661C" w:rsidR="00D84C56" w:rsidRPr="00E060F7" w:rsidRDefault="00C33E21" w:rsidP="00D84C56">
      <w:pPr>
        <w:pStyle w:val="OdstavecSynteastyl"/>
      </w:pPr>
      <w:r w:rsidRPr="00C33E21">
        <w:t xml:space="preserve">If </w:t>
      </w:r>
      <w:r w:rsidR="00FD5D4B">
        <w:t>an</w:t>
      </w:r>
      <w:r w:rsidRPr="00C33E21">
        <w:t xml:space="preserve"> </w:t>
      </w:r>
      <w:r w:rsidR="008F5906">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3ADE90DF"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w:t>
      </w:r>
      <w:r w:rsidR="00BA5A04">
        <w:t>,</w:t>
      </w:r>
      <w:r w:rsidRPr="006C1471">
        <w:t xml:space="preserve"> the X definition compiler reports an error.</w:t>
      </w:r>
    </w:p>
    <w:p w14:paraId="339181F8" w14:textId="5A62E3BC" w:rsidR="000B402E" w:rsidRDefault="00A12B20" w:rsidP="009E1F27">
      <w:pPr>
        <w:pStyle w:val="Heading4"/>
        <w:ind w:left="851" w:hanging="851"/>
      </w:pPr>
      <w:r>
        <w:t>A</w:t>
      </w:r>
      <w:r w:rsidR="00880265" w:rsidRPr="006C1471">
        <w:t xml:space="preserve">mbiguous Objects in the </w:t>
      </w:r>
      <w:r w:rsidR="008F5906">
        <w:t>X-definition</w:t>
      </w:r>
    </w:p>
    <w:p w14:paraId="7033C3A2" w14:textId="3C5E4BF3"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2254ED">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2254ED">
        <w:t>X-definition</w:t>
      </w:r>
      <w:r w:rsidR="002254ED" w:rsidRPr="00E060F7">
        <w:t xml:space="preserve"> Technology</w:t>
      </w:r>
      <w:r w:rsidR="00803974">
        <w:fldChar w:fldCharType="end"/>
      </w:r>
    </w:p>
    <w:p w14:paraId="0CE51511" w14:textId="15DF13DD"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2254ED">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803974">
        <w:fldChar w:fldCharType="end"/>
      </w:r>
    </w:p>
    <w:p w14:paraId="4B65E05A" w14:textId="0D154C52"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2254ED">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2254ED" w:rsidRPr="00E060F7">
        <w:t xml:space="preserve">Specification of </w:t>
      </w:r>
      <w:r w:rsidR="002254ED">
        <w:t>Quantifier</w:t>
      </w:r>
      <w:r w:rsidR="002254ED" w:rsidRPr="00E060F7">
        <w:t xml:space="preserve"> of </w:t>
      </w:r>
      <w:r w:rsidR="002254ED">
        <w:t>A</w:t>
      </w:r>
      <w:r w:rsidR="002254ED" w:rsidRPr="00E060F7">
        <w:t xml:space="preserve">ttributes and </w:t>
      </w:r>
      <w:r w:rsidR="002254ED">
        <w:t>T</w:t>
      </w:r>
      <w:r w:rsidR="002254ED" w:rsidRPr="00E060F7">
        <w:t xml:space="preserve">ext </w:t>
      </w:r>
      <w:r w:rsidR="002254ED">
        <w:t>N</w:t>
      </w:r>
      <w:r w:rsidR="002254ED" w:rsidRPr="00E060F7">
        <w:t>odes</w:t>
      </w:r>
      <w:r w:rsidR="00803974">
        <w:fldChar w:fldCharType="end"/>
      </w:r>
    </w:p>
    <w:p w14:paraId="1E5CB8DC" w14:textId="18E902A8"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2254ED">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2254ED" w:rsidRPr="00E060F7">
        <w:t xml:space="preserve">Specification of </w:t>
      </w:r>
      <w:r w:rsidR="002254ED">
        <w:t>the Quantifier</w:t>
      </w:r>
      <w:r w:rsidR="002254ED" w:rsidRPr="00E060F7">
        <w:t xml:space="preserve"> of Element</w:t>
      </w:r>
      <w:r w:rsidR="00803974">
        <w:fldChar w:fldCharType="end"/>
      </w:r>
    </w:p>
    <w:p w14:paraId="662C936E" w14:textId="0763F150"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2254ED">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254ED" w:rsidRPr="00E060F7">
        <w:t>Events and Actions</w:t>
      </w:r>
      <w:r w:rsidR="00803974">
        <w:fldChar w:fldCharType="end"/>
      </w:r>
    </w:p>
    <w:p w14:paraId="5720D60D" w14:textId="2C867F6D"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2254ED">
        <w:t>Sample of Complete X-definition</w:t>
      </w:r>
      <w:r w:rsidR="00803974">
        <w:fldChar w:fldCharType="end"/>
      </w:r>
    </w:p>
    <w:p w14:paraId="21C08A90" w14:textId="1AADEC46"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8F5906">
        <w:t>X-definition</w:t>
      </w:r>
      <w:r w:rsidRPr="00880265">
        <w:t xml:space="preserve">, the </w:t>
      </w:r>
      <w:r w:rsidR="008F5906">
        <w:t>X-definition</w:t>
      </w:r>
      <w:r w:rsidRPr="00880265">
        <w:t xml:space="preserve">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52B7043E"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8F5906">
        <w:t>X-definition</w:t>
      </w:r>
      <w:r w:rsidR="00A201A9" w:rsidRPr="00A201A9">
        <w:t xml:space="preserve">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6E0B9A66"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w:t>
      </w:r>
      <w:r w:rsidR="00BA5A04">
        <w:t>,</w:t>
      </w:r>
      <w:r w:rsidRPr="008070EB">
        <w:t xml:space="preserve"> then the ambiguity error is </w:t>
      </w:r>
      <w:r w:rsidR="001852CD">
        <w:t xml:space="preserve">not </w:t>
      </w:r>
      <w:r w:rsidRPr="008070EB">
        <w:t>reported.</w:t>
      </w:r>
    </w:p>
    <w:p w14:paraId="726B7B6C" w14:textId="3B2EE66B" w:rsidR="007A4AE7" w:rsidRPr="00361356" w:rsidRDefault="007A4AE7" w:rsidP="009E1F27">
      <w:pPr>
        <w:pStyle w:val="Heading4"/>
        <w:ind w:left="851" w:hanging="851"/>
      </w:pPr>
      <w:bookmarkStart w:id="261" w:name="_Ref367795304"/>
      <w:r w:rsidRPr="00361356">
        <w:t>Vari</w:t>
      </w:r>
      <w:r w:rsidR="007B72CE" w:rsidRPr="00361356">
        <w:t>ab</w:t>
      </w:r>
      <w:r w:rsidRPr="00361356">
        <w:t xml:space="preserve">le Declaration in </w:t>
      </w:r>
      <w:r w:rsidR="00AC0B90" w:rsidRPr="00361356">
        <w:t>Elements</w:t>
      </w:r>
    </w:p>
    <w:p w14:paraId="206AD73F" w14:textId="5828FD57"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processed element in a model</w:t>
      </w:r>
      <w:r w:rsidR="00BA5A04">
        <w:t>,</w:t>
      </w:r>
      <w:r w:rsidRPr="00361356">
        <w:t xml:space="preserve"> you can declare such </w:t>
      </w:r>
      <w:r w:rsidR="00B15222">
        <w:t xml:space="preserve">a </w:t>
      </w:r>
      <w:r w:rsidRPr="00361356">
        <w:t xml:space="preserve">variable in the variable declaration section of the </w:t>
      </w:r>
      <w:r w:rsidR="008F590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before any execut</w:t>
      </w:r>
      <w:r w:rsidR="00BA5A04">
        <w:t>abl</w:t>
      </w:r>
      <w:r w:rsidR="00976A7B" w:rsidRPr="00361356">
        <w:t xml:space="preserve">e section </w:t>
      </w:r>
      <w:r w:rsidR="00953342" w:rsidRPr="00361356">
        <w:t xml:space="preserve">of the </w:t>
      </w:r>
      <w:r w:rsidR="008F5906">
        <w:t>X-script</w:t>
      </w:r>
      <w:r w:rsidR="00953342" w:rsidRPr="00361356">
        <w:t xml:space="preserve"> of </w:t>
      </w:r>
      <w:r w:rsidR="00BA5A04">
        <w:t xml:space="preserve">the </w:t>
      </w:r>
      <w:r w:rsidR="00953342" w:rsidRPr="00361356">
        <w:t>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2975F0D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BA5A04">
        <w:t>,</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w:t>
      </w:r>
      <w:r w:rsidR="008F5906">
        <w:t xml:space="preserve">the </w:t>
      </w:r>
      <w:r w:rsidRPr="00361356">
        <w:t xml:space="preserve">parsed value from the result of </w:t>
      </w:r>
      <w:r w:rsidR="007B72CE" w:rsidRPr="00361356">
        <w:t xml:space="preserve">the </w:t>
      </w:r>
      <w:r w:rsidRPr="00361356">
        <w:t>validation method (in this case</w:t>
      </w:r>
      <w:r w:rsidR="00BA5A04">
        <w:t>,</w:t>
      </w:r>
      <w:r w:rsidRPr="00361356">
        <w:t xml:space="preserve"> the float value of the text of element "value"</w:t>
      </w:r>
      <w:r w:rsidR="008B1063" w:rsidRPr="00361356">
        <w:t xml:space="preserve"> - the result of method "double" is converted to the </w:t>
      </w:r>
      <w:r w:rsidR="008F5906">
        <w:t>X-script</w:t>
      </w:r>
      <w:r w:rsidR="008B1063" w:rsidRPr="00361356">
        <w:t xml:space="preserve"> value "float"</w:t>
      </w:r>
      <w:r w:rsidRPr="00361356">
        <w:t>).</w:t>
      </w:r>
    </w:p>
    <w:p w14:paraId="1B91E34D" w14:textId="4A1F3C51" w:rsidR="007A4AE7" w:rsidRDefault="00FD5D4B" w:rsidP="008F5906">
      <w:pPr>
        <w:tabs>
          <w:tab w:val="left" w:pos="7260"/>
        </w:tabs>
      </w:pPr>
      <w:r w:rsidRPr="00FD5D4B">
        <w:t>For input data</w:t>
      </w:r>
      <w:r w:rsidR="00AC0B90">
        <w:t>:</w:t>
      </w:r>
      <w:r w:rsidR="008F5906">
        <w:tab/>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4479D711" w:rsidR="00AC0B90" w:rsidRPr="00FD5D4B" w:rsidRDefault="008F5906" w:rsidP="00FD5D4B">
      <w:r>
        <w:t>I</w:t>
      </w:r>
      <w:r w:rsidR="00AC0B90" w:rsidRPr="00FD5D4B">
        <w:t xml:space="preserve">t will print the </w:t>
      </w:r>
      <w:r w:rsidR="00FD5D4B" w:rsidRPr="00FD5D4B">
        <w:t>following</w:t>
      </w:r>
      <w:r w:rsidR="00AC0B90"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4A9951A0" w:rsidR="00C030CF" w:rsidRPr="009E1F27" w:rsidRDefault="00C030CF" w:rsidP="009E1F27">
      <w:pPr>
        <w:pStyle w:val="Heading4"/>
        <w:ind w:left="851" w:hanging="851"/>
      </w:pPr>
      <w:r w:rsidRPr="009E1F27">
        <w:t>Specifi</w:t>
      </w:r>
      <w:r w:rsidR="007A4AF0" w:rsidRPr="009E1F27">
        <w:t>cation of</w:t>
      </w:r>
      <w:r w:rsidRPr="009E1F27">
        <w:t xml:space="preserve"> </w:t>
      </w:r>
      <w:r w:rsidR="008F5906">
        <w:t>X-definition</w:t>
      </w:r>
      <w:r w:rsidRPr="009E1F27">
        <w:t xml:space="preserve"> </w:t>
      </w:r>
      <w:r w:rsidR="007A4AF0" w:rsidRPr="009E1F27">
        <w:t xml:space="preserve">in </w:t>
      </w:r>
      <w:r w:rsidRPr="009E1F27">
        <w:t xml:space="preserve">XML </w:t>
      </w:r>
      <w:bookmarkEnd w:id="261"/>
      <w:r w:rsidR="00B86CBE">
        <w:t>D</w:t>
      </w:r>
      <w:r w:rsidR="007A4AF0" w:rsidRPr="009E1F27">
        <w:t>ocument</w:t>
      </w:r>
    </w:p>
    <w:p w14:paraId="43228C0B" w14:textId="0D54987C"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2254ED">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2254ED" w:rsidRPr="00E060F7">
        <w:t xml:space="preserve">Model of </w:t>
      </w:r>
      <w:r w:rsidR="002254ED">
        <w:t>E</w:t>
      </w:r>
      <w:r w:rsidR="002254ED" w:rsidRPr="00E060F7">
        <w:t xml:space="preserve">xemplary </w:t>
      </w:r>
      <w:r w:rsidR="002254ED">
        <w:t>E</w:t>
      </w:r>
      <w:r w:rsidR="002254ED" w:rsidRPr="00E060F7">
        <w:t>lement</w:t>
      </w:r>
      <w:r w:rsidR="00803974">
        <w:fldChar w:fldCharType="end"/>
      </w:r>
    </w:p>
    <w:p w14:paraId="1F635F6F" w14:textId="24D5689C" w:rsidR="00B912AA" w:rsidRPr="00E060F7" w:rsidRDefault="001852CD" w:rsidP="009E1F27">
      <w:pPr>
        <w:pStyle w:val="OdstavecSynteastyl"/>
        <w:rPr>
          <w:rStyle w:val="OdstavecSynteastylChar"/>
        </w:rPr>
      </w:pPr>
      <w:r>
        <w:t>I</w:t>
      </w:r>
      <w:r w:rsidRPr="009E1F27">
        <w:t xml:space="preserve">t is possible to specify an </w:t>
      </w:r>
      <w:r w:rsidR="008F5906">
        <w:t>X-definition</w:t>
      </w:r>
      <w:r w:rsidRPr="009E1F27">
        <w:t xml:space="preserve">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8F5906">
        <w:t>X-definition</w:t>
      </w:r>
      <w:r w:rsidRPr="009E1F27">
        <w:t xml:space="preserve">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8F5906">
        <w:t>X-definition</w:t>
      </w:r>
      <w:r w:rsidR="009E1F27" w:rsidRPr="009E1F27">
        <w:t xml:space="preserve">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w:t>
      </w:r>
      <w:r w:rsidR="00BA5A04">
        <w:t>,</w:t>
      </w:r>
      <w:r w:rsidR="009E1F27" w:rsidRPr="009E1F27">
        <w:t xml:space="preserv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8F5906">
        <w:t>X-definition</w:t>
      </w:r>
      <w:r w:rsidR="009E1F27" w:rsidRPr="009E1F27">
        <w:t xml:space="preserve">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153C8D01" w:rsidR="00D84C56" w:rsidRPr="00E060F7" w:rsidRDefault="003F2197" w:rsidP="00431305">
      <w:pPr>
        <w:pStyle w:val="Heading2"/>
      </w:pPr>
      <w:bookmarkStart w:id="262" w:name="_Toc354912548"/>
      <w:bookmarkStart w:id="263" w:name="_Toc354917379"/>
      <w:bookmarkStart w:id="264" w:name="_Toc355016509"/>
      <w:bookmarkStart w:id="265" w:name="_Toc355016773"/>
      <w:bookmarkStart w:id="266" w:name="_Toc355312067"/>
      <w:bookmarkStart w:id="267" w:name="_Toc354912549"/>
      <w:bookmarkStart w:id="268" w:name="_Toc354917380"/>
      <w:bookmarkStart w:id="269" w:name="_Toc355016510"/>
      <w:bookmarkStart w:id="270" w:name="_Toc355016774"/>
      <w:bookmarkStart w:id="271" w:name="_Toc355312068"/>
      <w:bookmarkStart w:id="272" w:name="_Ref337638511"/>
      <w:bookmarkStart w:id="273" w:name="_Ref337638784"/>
      <w:bookmarkStart w:id="274" w:name="_Ref337638839"/>
      <w:bookmarkStart w:id="275" w:name="_Ref337653168"/>
      <w:bookmarkStart w:id="276" w:name="_Toc337655413"/>
      <w:bookmarkStart w:id="277" w:name="_Ref337656781"/>
      <w:bookmarkStart w:id="278" w:name="_Toc354676898"/>
      <w:bookmarkStart w:id="279" w:name="_Ref364058204"/>
      <w:bookmarkStart w:id="280" w:name="_Ref487818182"/>
      <w:bookmarkStart w:id="281" w:name="_Toc208247368"/>
      <w:bookmarkEnd w:id="262"/>
      <w:bookmarkEnd w:id="263"/>
      <w:bookmarkEnd w:id="264"/>
      <w:bookmarkEnd w:id="265"/>
      <w:bookmarkEnd w:id="266"/>
      <w:bookmarkEnd w:id="267"/>
      <w:bookmarkEnd w:id="268"/>
      <w:bookmarkEnd w:id="269"/>
      <w:bookmarkEnd w:id="270"/>
      <w:bookmarkEnd w:id="271"/>
      <w:r>
        <w:lastRenderedPageBreak/>
        <w:t>E</w:t>
      </w:r>
      <w:r w:rsidR="00D84C56" w:rsidRPr="00E060F7">
        <w:t>xtern</w:t>
      </w:r>
      <w:r>
        <w:t>al</w:t>
      </w:r>
      <w:r w:rsidR="00D84C56" w:rsidRPr="00E060F7">
        <w:t xml:space="preserve"> (</w:t>
      </w:r>
      <w:r w:rsidR="00AB1022">
        <w:t>Java</w:t>
      </w:r>
      <w:r w:rsidR="00D84C56" w:rsidRPr="00E060F7">
        <w:t xml:space="preserve">) </w:t>
      </w:r>
      <w:bookmarkEnd w:id="272"/>
      <w:bookmarkEnd w:id="273"/>
      <w:bookmarkEnd w:id="274"/>
      <w:bookmarkEnd w:id="275"/>
      <w:bookmarkEnd w:id="276"/>
      <w:r w:rsidR="00B86CBE">
        <w:t>M</w:t>
      </w:r>
      <w:r w:rsidR="00D84C56" w:rsidRPr="00E060F7">
        <w:t>et</w:t>
      </w:r>
      <w:r>
        <w:t>h</w:t>
      </w:r>
      <w:r w:rsidR="00D84C56" w:rsidRPr="00E060F7">
        <w:t>od</w:t>
      </w:r>
      <w:bookmarkEnd w:id="277"/>
      <w:bookmarkEnd w:id="278"/>
      <w:bookmarkEnd w:id="279"/>
      <w:r>
        <w:t>s</w:t>
      </w:r>
      <w:bookmarkEnd w:id="280"/>
      <w:bookmarkEnd w:id="281"/>
    </w:p>
    <w:p w14:paraId="2553EA20" w14:textId="0F748490"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2254ED">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254ED" w:rsidRPr="00E060F7">
        <w:t>Events and Actions</w:t>
      </w:r>
      <w:r w:rsidR="00803974">
        <w:fldChar w:fldCharType="end"/>
      </w:r>
    </w:p>
    <w:p w14:paraId="1F49890C" w14:textId="512FE084"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2254ED">
        <w:t>Sample of Complete X-definition</w:t>
      </w:r>
      <w:r w:rsidR="00803974">
        <w:fldChar w:fldCharType="end"/>
      </w:r>
    </w:p>
    <w:p w14:paraId="631B4668" w14:textId="27FF49CD"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w:t>
      </w:r>
      <w:r w:rsidR="00BA5A04">
        <w:t>,</w:t>
      </w:r>
      <w:r w:rsidR="000A45A2" w:rsidRPr="000A45A2">
        <w:t xml:space="preserve"> which are embedded in </w:t>
      </w:r>
      <w:r>
        <w:t>a</w:t>
      </w:r>
      <w:r w:rsidR="000A45A2" w:rsidRPr="000A45A2">
        <w:t xml:space="preserve"> Java class</w:t>
      </w:r>
      <w:r>
        <w:t xml:space="preserve"> accessible to </w:t>
      </w:r>
      <w:r w:rsidR="008F5906">
        <w:t>an X-definition</w:t>
      </w:r>
      <w:r>
        <w:t xml:space="preserve">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8F5906">
        <w:t>X-script</w:t>
      </w:r>
      <w:r w:rsidR="00BA5A04">
        <w: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8F5906">
        <w:t>X-script</w:t>
      </w:r>
      <w:r w:rsidR="009A0402">
        <w:t xml:space="preserve"> of</w:t>
      </w:r>
      <w:r w:rsidR="008A1EBE">
        <w:t xml:space="preserve"> </w:t>
      </w:r>
      <w:r w:rsidR="008F5906">
        <w:t>X-definition</w:t>
      </w:r>
      <w:r w:rsidR="000A45A2" w:rsidRPr="000A45A2">
        <w:t xml:space="preserve">.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1D071C61"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8F5906">
        <w:t>X</w:t>
      </w:r>
      <w:r w:rsidR="00F224CD">
        <w:noBreakHyphen/>
      </w:r>
      <w:r w:rsidR="008F5906">
        <w:t>definition</w:t>
      </w:r>
      <w:r w:rsidRPr="0048201E">
        <w:t xml:space="preserve"> </w:t>
      </w:r>
      <w:r w:rsidR="008F5906">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562DB2E3"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w:t>
      </w:r>
      <w:r w:rsidR="00BA5A04">
        <w:t>e</w:t>
      </w:r>
      <w:r w:rsidR="003811D9">
        <w:t>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087FA555" w:rsidR="00D84C56" w:rsidRPr="00E060F7" w:rsidRDefault="003B7505" w:rsidP="0075748B">
      <w:pPr>
        <w:pStyle w:val="OdstavecSynteastyl"/>
        <w:numPr>
          <w:ilvl w:val="1"/>
          <w:numId w:val="25"/>
        </w:numPr>
      </w:pPr>
      <w:r>
        <w:t>I</w:t>
      </w:r>
      <w:r w:rsidRPr="003B7505">
        <w:t>f the alias name is specified</w:t>
      </w:r>
      <w:r w:rsidR="00BA5A04">
        <w:t>,</w:t>
      </w:r>
      <w:r w:rsidRPr="003B7505">
        <w:t xml:space="preserve">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21E8B89C" w:rsidR="00D84C56" w:rsidRPr="00E060F7" w:rsidRDefault="00DB1290" w:rsidP="0075748B">
      <w:pPr>
        <w:pStyle w:val="OdstavecSynteastyl"/>
        <w:numPr>
          <w:ilvl w:val="1"/>
          <w:numId w:val="25"/>
        </w:numPr>
      </w:pPr>
      <w:r>
        <w:t>As a</w:t>
      </w:r>
      <w:r w:rsidR="003B7505" w:rsidRPr="003B7505">
        <w:t>n alias</w:t>
      </w:r>
      <w:r w:rsidR="00BA5A04">
        <w:t>,</w:t>
      </w:r>
      <w:r w:rsidR="003B7505" w:rsidRPr="003B7505">
        <w:t xml:space="preserve">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w:t>
      </w:r>
      <w:r w:rsidR="00BA5A04">
        <w:t>also have</w:t>
      </w:r>
      <w:r>
        <w:t xml:space="preserve"> the</w:t>
      </w:r>
      <w:r w:rsidR="003B7505" w:rsidRPr="003B7505">
        <w:t xml:space="preserve"> second method</w:t>
      </w:r>
      <w:r>
        <w:t>;</w:t>
      </w:r>
      <w:r w:rsidR="003B7505" w:rsidRPr="003B7505">
        <w:t xml:space="preserve"> otherwise</w:t>
      </w:r>
      <w:r w:rsidR="007B72CE">
        <w:t>,</w:t>
      </w:r>
      <w:r w:rsidR="003B7505" w:rsidRPr="003B7505">
        <w:t xml:space="preserve"> the </w:t>
      </w:r>
      <w:r w:rsidR="008F5906">
        <w:t>X-definition</w:t>
      </w:r>
      <w:r w:rsidR="00EF081C">
        <w:t xml:space="preserve"> compiler </w:t>
      </w:r>
      <w:r>
        <w:t xml:space="preserve">will </w:t>
      </w:r>
      <w:r w:rsidR="00EF081C">
        <w:t>report an error.</w:t>
      </w:r>
    </w:p>
    <w:p w14:paraId="756FF5BC" w14:textId="61643010" w:rsidR="00D84C56" w:rsidRDefault="00EF081C" w:rsidP="0075748B">
      <w:pPr>
        <w:pStyle w:val="OdstavecSynteastyl"/>
        <w:numPr>
          <w:ilvl w:val="1"/>
          <w:numId w:val="25"/>
        </w:numPr>
      </w:pPr>
      <w:r w:rsidRPr="00EF081C">
        <w:t>If the alias is not specified</w:t>
      </w:r>
      <w:r w:rsidR="00BA5A04">
        <w:t>,</w:t>
      </w:r>
      <w:r w:rsidRPr="00EF081C">
        <w:t xml:space="preserve"> the external method is </w:t>
      </w:r>
      <w:r w:rsidR="00DB1290">
        <w:t>referre</w:t>
      </w:r>
      <w:r w:rsidRPr="00EF081C">
        <w:t xml:space="preserve">d </w:t>
      </w:r>
      <w:r w:rsidR="007B72CE">
        <w:t xml:space="preserve">to </w:t>
      </w:r>
      <w:r w:rsidRPr="00EF081C">
        <w:t xml:space="preserve">in the </w:t>
      </w:r>
      <w:r w:rsidR="008F5906">
        <w:t>X-script</w:t>
      </w:r>
      <w:r w:rsidRPr="00EF081C">
        <w:t xml:space="preserve"> with its unqualified name (</w:t>
      </w:r>
      <w:r w:rsidR="00FD5D4B">
        <w:t>i.e.,</w:t>
      </w:r>
      <w:r w:rsidRPr="00EF081C">
        <w:t xml:space="preserve"> without the name of the package and the class name).</w:t>
      </w:r>
    </w:p>
    <w:p w14:paraId="63333417" w14:textId="5781EC91" w:rsidR="00025160" w:rsidRDefault="00025160" w:rsidP="00AF74EA">
      <w:pPr>
        <w:pStyle w:val="OdstavecSynteastyl"/>
      </w:pPr>
      <w:r>
        <w:t xml:space="preserve">If the list contains only one item, the </w:t>
      </w:r>
      <w:r w:rsidRPr="00FD5D4B">
        <w:t>brackets "{" and "}" may be omitted</w:t>
      </w:r>
      <w:r>
        <w:t xml:space="preserve">. </w:t>
      </w:r>
      <w:r w:rsidR="00AF74EA">
        <w:t>So</w:t>
      </w:r>
      <w:r w:rsidR="00BA5A04">
        <w:t>,</w:t>
      </w:r>
      <w:r w:rsidR="00AF74EA">
        <w:t xml:space="preserve">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82"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2"/>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5BC5DA38" w:rsidR="00D84C56" w:rsidRPr="00E060F7" w:rsidRDefault="00441303" w:rsidP="00D84C56">
      <w:pPr>
        <w:pStyle w:val="OdstavecSynteastyl"/>
      </w:pPr>
      <w:r>
        <w:t>T</w:t>
      </w:r>
      <w:r w:rsidR="00DB1290">
        <w:t xml:space="preserve">he </w:t>
      </w:r>
      <w:r w:rsidR="008F5906">
        <w:t>X-definition</w:t>
      </w:r>
      <w:r w:rsidR="00DB1290" w:rsidRPr="000449FD">
        <w:t xml:space="preserve">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 xml:space="preserve">can be specified methods with the same name </w:t>
      </w:r>
      <w:r w:rsidR="008F5906">
        <w:t>can be specified</w:t>
      </w:r>
      <w:r w:rsidR="000449FD" w:rsidRPr="000449FD">
        <w:t xml:space="preserve"> only in the parameter</w:t>
      </w:r>
      <w:r w:rsidR="00DB1290">
        <w:t xml:space="preserve"> list</w:t>
      </w:r>
      <w:r w:rsidR="000449FD" w:rsidRPr="000449FD">
        <w:t xml:space="preserve">. The </w:t>
      </w:r>
      <w:r w:rsidR="008F5906">
        <w:t>X-definition</w:t>
      </w:r>
      <w:r w:rsidR="000449FD" w:rsidRPr="000449FD">
        <w:t xml:space="preserve">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4035CCD8"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8F5906">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8F5906">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5C138970"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8F5906">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in the declaration of the external method</w:t>
      </w:r>
      <w:r w:rsidR="00BA5A04">
        <w:t>,</w:t>
      </w:r>
      <w:r w:rsidR="00845C5B" w:rsidRPr="00845C5B">
        <w:t xml:space="preserve"> the </w:t>
      </w:r>
      <w:r w:rsidR="008F5906">
        <w:t>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0638AB08" w:rsidR="00D84C56" w:rsidRPr="00E060F7" w:rsidRDefault="0000142C" w:rsidP="00D84C56">
      <w:pPr>
        <w:pStyle w:val="OdstavecSynteastyl"/>
      </w:pPr>
      <w:r>
        <w:t>I</w:t>
      </w:r>
      <w:r w:rsidRPr="006C4E32">
        <w:t xml:space="preserve">n the </w:t>
      </w:r>
      <w:r w:rsidR="008F5906">
        <w:t>X-definition,</w:t>
      </w:r>
      <w:r>
        <w:t xml:space="preserve"> t</w:t>
      </w:r>
      <w:r w:rsidR="005C397D">
        <w:t>he n</w:t>
      </w:r>
      <w:r w:rsidR="006C4E32" w:rsidRPr="006C4E32">
        <w:t>umeric data types "int" and "float" are implemented as 64</w:t>
      </w:r>
      <w:r w:rsidR="00BA5A04">
        <w:t>-</w:t>
      </w:r>
      <w:r w:rsidR="006C4E32" w:rsidRPr="006C4E32">
        <w:t xml:space="preserve">bit values (corresponding to Java types "long" and "double"). However, it is also possible to </w:t>
      </w:r>
      <w:r>
        <w:t>specify</w:t>
      </w:r>
      <w:r w:rsidR="006C4E32" w:rsidRPr="006C4E32">
        <w:t xml:space="preserve"> the types "long" and "double" in the </w:t>
      </w:r>
      <w:r w:rsidR="008F5906">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8F5906">
        <w:t>X-definition</w:t>
      </w:r>
      <w:r w:rsidR="006C4E32" w:rsidRPr="006C4E32">
        <w:t xml:space="preserve">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8F5906">
        <w:t>X-definition</w:t>
      </w:r>
      <w:r w:rsidR="006C4E32" w:rsidRPr="006C4E32">
        <w:t xml:space="preserve"> and their equivalents between Java and </w:t>
      </w:r>
      <w:r w:rsidR="008F5906">
        <w:t>X-definition</w:t>
      </w:r>
      <w:r w:rsidR="00BA5A04">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2254ED">
        <w:t>16.3.3</w:t>
      </w:r>
      <w:r w:rsidR="00EF650E" w:rsidRPr="00E060F7">
        <w:fldChar w:fldCharType="end"/>
      </w:r>
      <w:r w:rsidR="00D84C56" w:rsidRPr="00E060F7">
        <w:t>.</w:t>
      </w:r>
    </w:p>
    <w:p w14:paraId="36245940" w14:textId="467059E8"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2254ED">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2254ED" w:rsidRPr="00E060F7">
        <w:t>Extern</w:t>
      </w:r>
      <w:r w:rsidR="002254ED">
        <w:t>al</w:t>
      </w:r>
      <w:r w:rsidR="002254ED" w:rsidRPr="00E060F7">
        <w:t xml:space="preserve"> </w:t>
      </w:r>
      <w:r w:rsidR="002254ED">
        <w:t>M</w:t>
      </w:r>
      <w:r w:rsidR="002254ED" w:rsidRPr="00E060F7">
        <w:t>et</w:t>
      </w:r>
      <w:r w:rsidR="002254ED">
        <w:t>h</w:t>
      </w:r>
      <w:r w:rsidR="002254ED" w:rsidRPr="00E060F7">
        <w:t xml:space="preserve">od </w:t>
      </w:r>
      <w:r w:rsidR="002254ED">
        <w:t>with P</w:t>
      </w:r>
      <w:r w:rsidR="002254ED" w:rsidRPr="00E060F7">
        <w:t>aramete</w:t>
      </w:r>
      <w:r w:rsidR="002254ED">
        <w:t>r</w:t>
      </w:r>
      <w:r w:rsidR="00C24B74">
        <w:fldChar w:fldCharType="end"/>
      </w:r>
    </w:p>
    <w:p w14:paraId="2B80B981" w14:textId="366E5AD4"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2254ED">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2254ED" w:rsidRPr="00E060F7">
        <w:t>Extern</w:t>
      </w:r>
      <w:r w:rsidR="002254ED">
        <w:t>al</w:t>
      </w:r>
      <w:r w:rsidR="002254ED" w:rsidRPr="00E060F7">
        <w:t xml:space="preserve"> </w:t>
      </w:r>
      <w:r w:rsidR="002254ED">
        <w:t>M</w:t>
      </w:r>
      <w:r w:rsidR="002254ED" w:rsidRPr="00E060F7">
        <w:t>et</w:t>
      </w:r>
      <w:r w:rsidR="002254ED">
        <w:t>hod</w:t>
      </w:r>
      <w:r w:rsidR="002254ED" w:rsidRPr="00E060F7">
        <w:t xml:space="preserve"> </w:t>
      </w:r>
      <w:r w:rsidR="002254ED">
        <w:t>with</w:t>
      </w:r>
      <w:r w:rsidR="002254ED" w:rsidRPr="00E060F7">
        <w:t> XXNode</w:t>
      </w:r>
      <w:r w:rsidR="002254ED">
        <w:t xml:space="preserve"> P</w:t>
      </w:r>
      <w:r w:rsidR="002254ED" w:rsidRPr="00E060F7">
        <w:t>aramet</w:t>
      </w:r>
      <w:r w:rsidR="002254ED">
        <w:t>er</w:t>
      </w:r>
      <w:r w:rsidR="00C24B74">
        <w:fldChar w:fldCharType="end"/>
      </w:r>
    </w:p>
    <w:p w14:paraId="045947C2" w14:textId="53D8690F"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2254ED">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2254ED" w:rsidRPr="00E060F7">
        <w:t>Extern</w:t>
      </w:r>
      <w:r w:rsidR="002254ED">
        <w:t>al</w:t>
      </w:r>
      <w:r w:rsidR="002254ED" w:rsidRPr="00E060F7">
        <w:t xml:space="preserve"> </w:t>
      </w:r>
      <w:r w:rsidR="002254ED">
        <w:t>M</w:t>
      </w:r>
      <w:r w:rsidR="002254ED" w:rsidRPr="00E060F7">
        <w:t>et</w:t>
      </w:r>
      <w:r w:rsidR="002254ED">
        <w:t>h</w:t>
      </w:r>
      <w:r w:rsidR="002254ED" w:rsidRPr="00E060F7">
        <w:t xml:space="preserve">od </w:t>
      </w:r>
      <w:r w:rsidR="002254ED">
        <w:t>with an Array of Values</w:t>
      </w:r>
      <w:r w:rsidR="00C24B74">
        <w:fldChar w:fldCharType="end"/>
      </w:r>
    </w:p>
    <w:p w14:paraId="7022924C" w14:textId="267BCEF1"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2254ED">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2254ED">
        <w:t>Sample of Complete X-definition</w:t>
      </w:r>
      <w:r w:rsidR="0075254F">
        <w:fldChar w:fldCharType="end"/>
      </w:r>
    </w:p>
    <w:p w14:paraId="79536FFB" w14:textId="4B93B7DD" w:rsidR="00D84C56" w:rsidRPr="00E060F7" w:rsidRDefault="00D84C56" w:rsidP="007E23FE">
      <w:pPr>
        <w:pStyle w:val="Heading3"/>
      </w:pPr>
      <w:bookmarkStart w:id="283" w:name="_Ref337652949"/>
      <w:bookmarkStart w:id="284" w:name="_Toc337655415"/>
      <w:bookmarkStart w:id="285" w:name="_Toc354676900"/>
      <w:bookmarkStart w:id="286" w:name="_Ref535148658"/>
      <w:bookmarkStart w:id="287" w:name="_Ref535149427"/>
      <w:bookmarkStart w:id="288" w:name="_Ref535149881"/>
      <w:bookmarkStart w:id="289" w:name="_Ref535149893"/>
      <w:bookmarkStart w:id="290" w:name="_Toc208247369"/>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3"/>
      <w:bookmarkEnd w:id="284"/>
      <w:bookmarkEnd w:id="285"/>
      <w:r w:rsidR="00D251D5">
        <w:t>r</w:t>
      </w:r>
      <w:bookmarkEnd w:id="286"/>
      <w:bookmarkEnd w:id="287"/>
      <w:bookmarkEnd w:id="288"/>
      <w:bookmarkEnd w:id="289"/>
      <w:bookmarkEnd w:id="290"/>
    </w:p>
    <w:p w14:paraId="10FBF27D" w14:textId="0AC76621"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2254ED">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254ED" w:rsidRPr="00E060F7">
        <w:t>Events and Actions</w:t>
      </w:r>
      <w:r w:rsidR="0075254F">
        <w:fldChar w:fldCharType="end"/>
      </w:r>
    </w:p>
    <w:p w14:paraId="2C925418" w14:textId="60757272"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2254ED">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2254ED">
        <w:t>Sample of Complete X-definition</w:t>
      </w:r>
      <w:r w:rsidR="0075254F">
        <w:fldChar w:fldCharType="end"/>
      </w:r>
    </w:p>
    <w:p w14:paraId="04B0D66B" w14:textId="6B5A51B6"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2254ED">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75254F">
        <w:fldChar w:fldCharType="end"/>
      </w:r>
    </w:p>
    <w:p w14:paraId="0F1E751B" w14:textId="5D66D1C1"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w:t>
      </w:r>
      <w:r w:rsidR="00BA5A04">
        <w:t>that provides</w:t>
      </w:r>
      <w:r w:rsidRPr="007078FE">
        <w:t xml:space="preserve">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5FB31AB9" w:rsidR="0055122C" w:rsidRPr="00361356" w:rsidRDefault="008F5906" w:rsidP="0055122C">
      <w:pPr>
        <w:pStyle w:val="OdstavecSynteastyl"/>
      </w:pPr>
      <w:r>
        <w:t>X-definition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222178C1" w:rsidR="0055122C" w:rsidRPr="00361356" w:rsidRDefault="006D27C8" w:rsidP="0055122C">
      <w:pPr>
        <w:pStyle w:val="OdstavecSynteastyl"/>
      </w:pPr>
      <w:r w:rsidRPr="00361356">
        <w:t>The example above can be modified: for the "print" method</w:t>
      </w:r>
      <w:r w:rsidR="00BA5A04">
        <w:t>,</w:t>
      </w:r>
      <w:r w:rsidRPr="00361356">
        <w:t xml:space="preserve"> we set the alias name "pr". The "print" method can therefore be called in the </w:t>
      </w:r>
      <w:r w:rsidR="008F5906">
        <w:t>X-definition</w:t>
      </w:r>
      <w:r w:rsidRPr="00361356">
        <w:t xml:space="preserve">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1" w:name="_Ref337652967"/>
      <w:bookmarkStart w:id="292"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2D2F3863"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2254ED">
        <w:t>Using X-definitions in Java code</w:t>
      </w:r>
      <w:r w:rsidR="0075254F">
        <w:fldChar w:fldCharType="end"/>
      </w:r>
    </w:p>
    <w:p w14:paraId="3281A166" w14:textId="705738FA" w:rsidR="00D84C56" w:rsidRPr="00E060F7" w:rsidRDefault="00D84C56" w:rsidP="007E23FE">
      <w:pPr>
        <w:pStyle w:val="Heading3"/>
      </w:pPr>
      <w:bookmarkStart w:id="293" w:name="_Ref341371310"/>
      <w:bookmarkStart w:id="294" w:name="_Toc354676901"/>
      <w:bookmarkStart w:id="295" w:name="_Ref535148626"/>
      <w:bookmarkStart w:id="296" w:name="_Ref535149926"/>
      <w:bookmarkStart w:id="297" w:name="_Ref535149936"/>
      <w:bookmarkStart w:id="298" w:name="_Toc208247370"/>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1"/>
      <w:bookmarkEnd w:id="292"/>
      <w:bookmarkEnd w:id="293"/>
      <w:bookmarkEnd w:id="294"/>
      <w:r w:rsidR="00216967">
        <w:t xml:space="preserve"> </w:t>
      </w:r>
      <w:r w:rsidR="00B86CBE">
        <w:t>P</w:t>
      </w:r>
      <w:r w:rsidR="00216967" w:rsidRPr="00E060F7">
        <w:t>aramet</w:t>
      </w:r>
      <w:r w:rsidR="00216967">
        <w:t>er</w:t>
      </w:r>
      <w:bookmarkEnd w:id="295"/>
      <w:bookmarkEnd w:id="296"/>
      <w:bookmarkEnd w:id="297"/>
      <w:bookmarkEnd w:id="298"/>
    </w:p>
    <w:p w14:paraId="3219A3A4" w14:textId="59C75367"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2254ED">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254ED" w:rsidRPr="00E060F7">
        <w:t>Events and Actions</w:t>
      </w:r>
      <w:r w:rsidR="0075254F">
        <w:fldChar w:fldCharType="end"/>
      </w:r>
    </w:p>
    <w:p w14:paraId="1CA79F66" w14:textId="69B19FDC"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2254ED">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2254ED">
        <w:t>Sample of Complete X-definition</w:t>
      </w:r>
      <w:r w:rsidR="0075254F">
        <w:fldChar w:fldCharType="end"/>
      </w:r>
    </w:p>
    <w:p w14:paraId="659AD735" w14:textId="79987280"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2254ED">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75254F">
        <w:fldChar w:fldCharType="end"/>
      </w:r>
    </w:p>
    <w:p w14:paraId="003EED37" w14:textId="713FE9C1"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w:t>
      </w:r>
      <w:r w:rsidR="00BA5A04">
        <w:t xml:space="preserve">the </w:t>
      </w:r>
      <w:r w:rsidRPr="00216967">
        <w:t xml:space="preserve">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00BA5A04">
        <w:t>,</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8F5906">
        <w:t>X-script</w:t>
      </w:r>
      <w:r w:rsidR="00C4085E" w:rsidRPr="00C4085E">
        <w:t xml:space="preserve">. </w:t>
      </w:r>
      <w:r w:rsidR="007B72CE">
        <w:t>The e</w:t>
      </w:r>
      <w:r w:rsidR="00C4085E" w:rsidRPr="00C4085E">
        <w:t xml:space="preserve">xternal method can </w:t>
      </w:r>
      <w:r w:rsidR="00BA5A04">
        <w:t>help</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w:t>
      </w:r>
      <w:r w:rsidR="00BA5A04">
        <w:t xml:space="preserve">the </w:t>
      </w:r>
      <w:r w:rsidR="00C4085E" w:rsidRPr="00C4085E">
        <w:t xml:space="preserve">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4D17C798"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8F5906">
        <w:t>X-script</w:t>
      </w:r>
      <w:r w:rsidR="00BA5A04">
        <w: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26C63530" w:rsidR="007918D7" w:rsidRDefault="007918D7" w:rsidP="00D84C56">
      <w:pPr>
        <w:pStyle w:val="OdstavecSynteastyl"/>
      </w:pPr>
      <w:r w:rsidRPr="007918D7">
        <w:t xml:space="preserve">The </w:t>
      </w:r>
      <w:r w:rsidR="008F5906">
        <w:t>X-definition</w:t>
      </w:r>
      <w:r w:rsidRPr="007918D7">
        <w:t xml:space="preserve">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03950F74"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8F5906">
        <w:t>X-definition</w:t>
      </w:r>
      <w:r w:rsidR="004B193A">
        <w:t xml:space="preserve"> or the project</w:t>
      </w:r>
      <w:r w:rsidRPr="00420C39">
        <w:t xml:space="preserve">. The object containing the </w:t>
      </w:r>
      <w:r w:rsidR="008F5906">
        <w:t>X-definition</w:t>
      </w:r>
      <w:r w:rsidR="006224FF">
        <w:t xml:space="preserve">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w:t>
      </w:r>
      <w:r w:rsidR="00BA5A04">
        <w:t xml:space="preserve">the </w:t>
      </w:r>
      <w:r w:rsidR="00281966">
        <w:t xml:space="preserve">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1DF31FD6"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8F5906">
        <w:rPr>
          <w:color w:val="808080"/>
        </w:rPr>
        <w:t>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08F5A16A"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 xml:space="preserve">where </w:t>
      </w:r>
      <w:r w:rsidR="00BA5A04">
        <w:rPr>
          <w:color w:val="808080"/>
        </w:rPr>
        <w:t>this method was invoke</w:t>
      </w:r>
      <w:r w:rsidRPr="00E060F7">
        <w:rPr>
          <w:color w:val="808080"/>
        </w:rPr>
        <w:t>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1B330CB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 xml:space="preserve">Attributes declared in the model of </w:t>
      </w:r>
      <w:r w:rsidR="00BA5A04">
        <w:rPr>
          <w:color w:val="808080"/>
        </w:rPr>
        <w:t xml:space="preserve">the </w:t>
      </w:r>
      <w:r w:rsidR="00F07AF2">
        <w:rPr>
          <w:color w:val="808080"/>
        </w:rPr>
        <w:t>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lastRenderedPageBreak/>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3A50C3A6"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2254ED">
        <w:t>Using X-definitions in Java code</w:t>
      </w:r>
      <w:r w:rsidR="0075254F">
        <w:fldChar w:fldCharType="end"/>
      </w:r>
    </w:p>
    <w:p w14:paraId="787906A1" w14:textId="11F5A911" w:rsidR="00D84C56" w:rsidRPr="00E060F7" w:rsidRDefault="00D84C56" w:rsidP="007E23FE">
      <w:pPr>
        <w:pStyle w:val="Heading3"/>
      </w:pPr>
      <w:bookmarkStart w:id="299" w:name="_Toc354676903"/>
      <w:bookmarkStart w:id="300" w:name="_Ref535148548"/>
      <w:bookmarkStart w:id="301" w:name="_Ref535148577"/>
      <w:bookmarkStart w:id="302" w:name="_Ref535149984"/>
      <w:bookmarkStart w:id="303" w:name="_Ref535150005"/>
      <w:bookmarkStart w:id="304" w:name="_Toc208247371"/>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A5A04">
        <w:t xml:space="preserve">an </w:t>
      </w:r>
      <w:r w:rsidR="00B86CBE">
        <w:t>A</w:t>
      </w:r>
      <w:r w:rsidR="00234067">
        <w:t xml:space="preserve">rray </w:t>
      </w:r>
      <w:bookmarkEnd w:id="299"/>
      <w:r w:rsidR="00234067">
        <w:t xml:space="preserve">of </w:t>
      </w:r>
      <w:r w:rsidR="00B86CBE">
        <w:t>V</w:t>
      </w:r>
      <w:r w:rsidR="00234067">
        <w:t>alues</w:t>
      </w:r>
      <w:bookmarkEnd w:id="300"/>
      <w:bookmarkEnd w:id="301"/>
      <w:bookmarkEnd w:id="302"/>
      <w:bookmarkEnd w:id="303"/>
      <w:bookmarkEnd w:id="304"/>
    </w:p>
    <w:p w14:paraId="5600598E" w14:textId="7B9FC9CA"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2254ED">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254ED" w:rsidRPr="00E060F7">
        <w:t>Events and Actions</w:t>
      </w:r>
      <w:r w:rsidR="0075254F">
        <w:fldChar w:fldCharType="end"/>
      </w:r>
    </w:p>
    <w:p w14:paraId="66787B38" w14:textId="23E91AEF"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2254ED">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2254ED">
        <w:t>Sample of Complete X-definition</w:t>
      </w:r>
      <w:r w:rsidR="0075254F">
        <w:fldChar w:fldCharType="end"/>
      </w:r>
    </w:p>
    <w:p w14:paraId="371BFCFE" w14:textId="0287F14F"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2254ED">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75254F">
        <w:fldChar w:fldCharType="end"/>
      </w:r>
    </w:p>
    <w:p w14:paraId="47C57A75" w14:textId="773C2A31"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2254ED">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2254ED" w:rsidRPr="00E060F7">
        <w:t>Extern</w:t>
      </w:r>
      <w:r w:rsidR="002254ED">
        <w:t>al</w:t>
      </w:r>
      <w:r w:rsidR="002254ED" w:rsidRPr="00E060F7">
        <w:t xml:space="preserve"> </w:t>
      </w:r>
      <w:r w:rsidR="002254ED">
        <w:t>M</w:t>
      </w:r>
      <w:r w:rsidR="002254ED" w:rsidRPr="00E060F7">
        <w:t>et</w:t>
      </w:r>
      <w:r w:rsidR="002254ED">
        <w:t>h</w:t>
      </w:r>
      <w:r w:rsidR="002254ED" w:rsidRPr="00E060F7">
        <w:t xml:space="preserve">od </w:t>
      </w:r>
      <w:r w:rsidR="002254ED">
        <w:t>with P</w:t>
      </w:r>
      <w:r w:rsidR="002254ED" w:rsidRPr="00E060F7">
        <w:t>aramete</w:t>
      </w:r>
      <w:r w:rsidR="002254ED">
        <w:t>r</w:t>
      </w:r>
      <w:r w:rsidR="0075254F">
        <w:fldChar w:fldCharType="end"/>
      </w:r>
    </w:p>
    <w:p w14:paraId="7DF7C0B4" w14:textId="2A32858E"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8F5906">
        <w:t>X-definition</w:t>
      </w:r>
      <w:r w:rsidR="009928A1" w:rsidRPr="009928A1">
        <w:t xml:space="preserve">s. For this </w:t>
      </w:r>
      <w:r w:rsidR="00A66F56" w:rsidRPr="009928A1">
        <w:t>purpose,</w:t>
      </w:r>
      <w:r w:rsidR="009928A1" w:rsidRPr="009928A1">
        <w:t xml:space="preserve"> the </w:t>
      </w:r>
      <w:r w:rsidR="008F5906">
        <w:t>X-definition</w:t>
      </w:r>
      <w:r w:rsidR="009928A1" w:rsidRPr="009928A1">
        <w:t xml:space="preserve">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8F5906">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55476A2D"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r w:rsidR="008F5906">
        <w:t xml:space="preserve">the </w:t>
      </w:r>
      <w:r w:rsidRPr="00DD0A05">
        <w:t xml:space="preserve">XDValue [] parameter will be zero. All passed values correspond to the XDValue interface, from which </w:t>
      </w:r>
      <w:r w:rsidR="00BA5A04">
        <w:t>they</w:t>
      </w:r>
      <w:r w:rsidRPr="00DD0A05">
        <w:t xml:space="preserve">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0BF7CFEF" w:rsidR="00D84C56" w:rsidRPr="00E060F7" w:rsidRDefault="00DD0A05" w:rsidP="00D84C56">
      <w:pPr>
        <w:pStyle w:val="OdstavecSynteastyl"/>
      </w:pPr>
      <w:r w:rsidRPr="00DD0A05">
        <w:t xml:space="preserve">Each data type supported by </w:t>
      </w:r>
      <w:r w:rsidR="008F5906">
        <w:t>X-definition</w:t>
      </w:r>
      <w:r w:rsidRPr="00DD0A05">
        <w:t>s is implemented by a specific Java class that implements the XDValue interface. X</w:t>
      </w:r>
      <w:r w:rsidR="00BA5A04">
        <w:t>-</w:t>
      </w:r>
      <w:r w:rsidRPr="00DD0A05">
        <w:t>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52EB8AB3"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2254ED">
        <w:t>4.7.3</w:t>
      </w:r>
      <w:r w:rsidR="0075254F">
        <w:fldChar w:fldCharType="end"/>
      </w:r>
      <w:r w:rsidRPr="00DD0A05">
        <w:t>.</w:t>
      </w:r>
    </w:p>
    <w:p w14:paraId="2C83B089" w14:textId="7530A604"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2254ED">
        <w:t>Using X-definitions in Java code</w:t>
      </w:r>
      <w:r w:rsidR="0075254F">
        <w:fldChar w:fldCharType="end"/>
      </w:r>
    </w:p>
    <w:p w14:paraId="53183AC1" w14:textId="3B5AB4D2" w:rsidR="00D84C56" w:rsidRPr="00E060F7" w:rsidRDefault="00E23DF0" w:rsidP="00431305">
      <w:pPr>
        <w:pStyle w:val="Heading2"/>
      </w:pPr>
      <w:bookmarkStart w:id="305" w:name="_Toc361663142"/>
      <w:bookmarkStart w:id="306" w:name="_Toc362533373"/>
      <w:bookmarkStart w:id="307" w:name="_Ref487818231"/>
      <w:bookmarkStart w:id="308" w:name="_Toc208247372"/>
      <w:bookmarkEnd w:id="305"/>
      <w:bookmarkEnd w:id="306"/>
      <w:r w:rsidRPr="00E23DF0">
        <w:t xml:space="preserve">Declaration of </w:t>
      </w:r>
      <w:r w:rsidR="008F5906">
        <w:t>X-script</w:t>
      </w:r>
      <w:r w:rsidR="006E288A">
        <w:t xml:space="preserve"> </w:t>
      </w:r>
      <w:r w:rsidRPr="00E23DF0">
        <w:t>Methods</w:t>
      </w:r>
      <w:bookmarkEnd w:id="307"/>
      <w:bookmarkEnd w:id="308"/>
    </w:p>
    <w:p w14:paraId="6392E6C9" w14:textId="235D0555"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2254ED">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254ED" w:rsidRPr="00E060F7">
        <w:t>Events and Actions</w:t>
      </w:r>
      <w:r w:rsidR="0075254F">
        <w:fldChar w:fldCharType="end"/>
      </w:r>
    </w:p>
    <w:p w14:paraId="15ACA3B5" w14:textId="62980354"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2254ED">
        <w:t>Sample of Complete X-definition</w:t>
      </w:r>
      <w:r w:rsidR="0075254F">
        <w:fldChar w:fldCharType="end"/>
      </w:r>
    </w:p>
    <w:p w14:paraId="1B1125CE" w14:textId="3A6F6086" w:rsidR="00B84CA4" w:rsidRPr="00E060F7" w:rsidRDefault="00AC058A" w:rsidP="00D84C56">
      <w:pPr>
        <w:pStyle w:val="OdstavecSynteastyl"/>
      </w:pPr>
      <w:r>
        <w:rPr>
          <w:noProof/>
          <w:lang w:val="cs-CZ" w:eastAsia="cs-CZ"/>
        </w:rPr>
        <w:lastRenderedPageBreak/>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2254ED">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2254ED" w:rsidRPr="00E060F7">
        <w:t>De</w:t>
      </w:r>
      <w:r w:rsidR="002254ED">
        <w:t>c</w:t>
      </w:r>
      <w:r w:rsidR="002254ED" w:rsidRPr="00E060F7">
        <w:t>lara</w:t>
      </w:r>
      <w:r w:rsidR="002254ED">
        <w:t>tion of Method</w:t>
      </w:r>
      <w:r w:rsidR="00B84CA4">
        <w:fldChar w:fldCharType="end"/>
      </w:r>
    </w:p>
    <w:p w14:paraId="7BE41B83" w14:textId="6B4C5607" w:rsidR="00D84C56" w:rsidRPr="00E060F7" w:rsidRDefault="00E23DF0" w:rsidP="00B57E90">
      <w:pPr>
        <w:pStyle w:val="OdstavecSynteastyl"/>
      </w:pPr>
      <w:bookmarkStart w:id="309" w:name="_Hlk487805617"/>
      <w:r w:rsidRPr="00E23DF0">
        <w:t xml:space="preserve">In addition to the built-in (Chapter 14.6) and external (Chapter 4.8) methods, the user-defined methods may be declared in the </w:t>
      </w:r>
      <w:r w:rsidR="008F5906">
        <w:t>X-definition</w:t>
      </w:r>
      <w:r w:rsidRPr="00E23DF0">
        <w:t xml:space="preserve"> declaration part (as opposed to the external methods defined in the Java class) </w:t>
      </w:r>
      <w:r w:rsidR="004E7F71">
        <w:t xml:space="preserve">and </w:t>
      </w:r>
      <w:r w:rsidRPr="00E23DF0">
        <w:t xml:space="preserve">can also be called in the appropriate </w:t>
      </w:r>
      <w:r w:rsidR="008F5906">
        <w:t>X-script</w:t>
      </w:r>
      <w:r w:rsidRPr="00E23DF0">
        <w:t xml:space="preserve">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8F5906">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09"/>
    </w:p>
    <w:p w14:paraId="79005BF5" w14:textId="6B3B78D3"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2254ED">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75254F">
        <w:fldChar w:fldCharType="end"/>
      </w:r>
    </w:p>
    <w:p w14:paraId="1DD4D173" w14:textId="258F7302"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2254ED">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2254ED" w:rsidRPr="00E060F7">
        <w:t>Extern</w:t>
      </w:r>
      <w:r w:rsidR="002254ED">
        <w:t>al</w:t>
      </w:r>
      <w:r w:rsidR="002254ED" w:rsidRPr="00E060F7">
        <w:t xml:space="preserve"> </w:t>
      </w:r>
      <w:r w:rsidR="002254ED">
        <w:t>M</w:t>
      </w:r>
      <w:r w:rsidR="002254ED" w:rsidRPr="00E060F7">
        <w:t>et</w:t>
      </w:r>
      <w:r w:rsidR="002254ED">
        <w:t>h</w:t>
      </w:r>
      <w:r w:rsidR="002254ED" w:rsidRPr="00E060F7">
        <w:t xml:space="preserve">od </w:t>
      </w:r>
      <w:r w:rsidR="002254ED">
        <w:t>with P</w:t>
      </w:r>
      <w:r w:rsidR="002254ED" w:rsidRPr="00E060F7">
        <w:t>aramete</w:t>
      </w:r>
      <w:r w:rsidR="002254ED">
        <w:t>r</w:t>
      </w:r>
      <w:r w:rsidR="0075254F">
        <w:fldChar w:fldCharType="end"/>
      </w:r>
    </w:p>
    <w:p w14:paraId="0873DD9B" w14:textId="679663CA"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2254ED">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2254ED" w:rsidRPr="00E060F7">
        <w:t>Extern</w:t>
      </w:r>
      <w:r w:rsidR="002254ED">
        <w:t>al</w:t>
      </w:r>
      <w:r w:rsidR="002254ED" w:rsidRPr="00E060F7">
        <w:t xml:space="preserve"> </w:t>
      </w:r>
      <w:r w:rsidR="002254ED">
        <w:t>M</w:t>
      </w:r>
      <w:r w:rsidR="002254ED" w:rsidRPr="00E060F7">
        <w:t>et</w:t>
      </w:r>
      <w:r w:rsidR="002254ED">
        <w:t>hod</w:t>
      </w:r>
      <w:r w:rsidR="002254ED" w:rsidRPr="00E060F7">
        <w:t xml:space="preserve"> </w:t>
      </w:r>
      <w:r w:rsidR="002254ED">
        <w:t>with</w:t>
      </w:r>
      <w:r w:rsidR="002254ED" w:rsidRPr="00E060F7">
        <w:t> XXNode</w:t>
      </w:r>
      <w:r w:rsidR="002254ED">
        <w:t xml:space="preserve"> P</w:t>
      </w:r>
      <w:r w:rsidR="002254ED" w:rsidRPr="00E060F7">
        <w:t>aramet</w:t>
      </w:r>
      <w:r w:rsidR="002254ED">
        <w:t>er</w:t>
      </w:r>
      <w:r w:rsidR="0075254F">
        <w:fldChar w:fldCharType="end"/>
      </w:r>
    </w:p>
    <w:p w14:paraId="600938F5" w14:textId="5B290ED8"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2254ED">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2254ED" w:rsidRPr="00E060F7">
        <w:t>Extern</w:t>
      </w:r>
      <w:r w:rsidR="002254ED">
        <w:t>al</w:t>
      </w:r>
      <w:r w:rsidR="002254ED" w:rsidRPr="00E060F7">
        <w:t xml:space="preserve"> </w:t>
      </w:r>
      <w:r w:rsidR="002254ED">
        <w:t>M</w:t>
      </w:r>
      <w:r w:rsidR="002254ED" w:rsidRPr="00E060F7">
        <w:t>et</w:t>
      </w:r>
      <w:r w:rsidR="002254ED">
        <w:t>h</w:t>
      </w:r>
      <w:r w:rsidR="002254ED" w:rsidRPr="00E060F7">
        <w:t xml:space="preserve">od </w:t>
      </w:r>
      <w:r w:rsidR="002254ED">
        <w:t>with an Array of Values</w:t>
      </w:r>
      <w:r w:rsidR="0075254F">
        <w:fldChar w:fldCharType="end"/>
      </w:r>
    </w:p>
    <w:p w14:paraId="5CDAEAF1" w14:textId="28179D2B"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2254ED">
        <w:t>Using X-definitions in Java code</w:t>
      </w:r>
      <w:r w:rsidR="0075254F">
        <w:fldChar w:fldCharType="end"/>
      </w:r>
    </w:p>
    <w:p w14:paraId="5573F485" w14:textId="437DF452" w:rsidR="00D84C56" w:rsidRPr="00E060F7" w:rsidRDefault="00E23DF0" w:rsidP="007E23FE">
      <w:pPr>
        <w:pStyle w:val="Heading3"/>
      </w:pPr>
      <w:bookmarkStart w:id="310" w:name="_Toc208247373"/>
      <w:r w:rsidRPr="00E23DF0">
        <w:t xml:space="preserve">Methods without </w:t>
      </w:r>
      <w:r w:rsidR="00B86CBE">
        <w:t>P</w:t>
      </w:r>
      <w:r w:rsidRPr="00E23DF0">
        <w:t>arameter</w:t>
      </w:r>
      <w:bookmarkEnd w:id="310"/>
    </w:p>
    <w:p w14:paraId="5C786B68" w14:textId="205ECBA2"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2254ED">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2254ED" w:rsidRPr="00E060F7">
        <w:t>De</w:t>
      </w:r>
      <w:r w:rsidR="002254ED">
        <w:t>c</w:t>
      </w:r>
      <w:r w:rsidR="002254ED" w:rsidRPr="00E060F7">
        <w:t>lara</w:t>
      </w:r>
      <w:r w:rsidR="002254ED">
        <w:t>tion of Method</w:t>
      </w:r>
      <w:r w:rsidR="00B84CA4">
        <w:fldChar w:fldCharType="end"/>
      </w:r>
    </w:p>
    <w:p w14:paraId="12BD4D80" w14:textId="5C33B877"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254E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12245B">
        <w:fldChar w:fldCharType="end"/>
      </w:r>
      <w:r w:rsidR="00B84CA4" w:rsidRPr="00E060F7">
        <w:t xml:space="preserve"> </w:t>
      </w:r>
    </w:p>
    <w:p w14:paraId="0352DD61" w14:textId="5D789D99" w:rsidR="00D84C56" w:rsidRPr="00E060F7" w:rsidRDefault="00E23DF0" w:rsidP="00D84C56">
      <w:pPr>
        <w:pStyle w:val="OdstavecSynteastyl"/>
      </w:pPr>
      <w:bookmarkStart w:id="311" w:name="_Hlk487806008"/>
      <w:r>
        <w:t xml:space="preserve">Let's </w:t>
      </w:r>
      <w:r w:rsidRPr="00E23DF0">
        <w:t xml:space="preserve">define </w:t>
      </w:r>
      <w:r w:rsidR="00BA5A04">
        <w:t>a method now</w:t>
      </w:r>
      <w:r w:rsidRPr="00E23DF0">
        <w:t xml:space="preserve">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60BC1706" w:rsidR="00D84C56" w:rsidRDefault="009F387A" w:rsidP="00D84C56">
      <w:pPr>
        <w:pStyle w:val="OdstavecSynteastyl"/>
      </w:pPr>
      <w:bookmarkStart w:id="312" w:name="_Ref337658054"/>
      <w:bookmarkEnd w:id="311"/>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2254ED">
        <w:t>4.8</w:t>
      </w:r>
      <w:r w:rsidR="00B84CA4">
        <w:fldChar w:fldCharType="end"/>
      </w:r>
      <w:r w:rsidR="00E23DF0" w:rsidRPr="00E23DF0">
        <w:t>, where the implementation of an identical but external method is presented</w:t>
      </w:r>
      <w:r w:rsidR="00BA5A04">
        <w:t>,</w:t>
      </w:r>
      <w:r w:rsidR="00E23DF0" w:rsidRPr="00E23DF0">
        <w:t xml:space="preserve"> the "myPrint" method is declared in the declaration part X of the definition</w:t>
      </w:r>
      <w:r w:rsidR="00812E8A">
        <w:t>.</w:t>
      </w:r>
    </w:p>
    <w:p w14:paraId="4E9D0773" w14:textId="3F44D428"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2254ED">
        <w:t>Using X-definitions in Java code</w:t>
      </w:r>
      <w:r w:rsidR="00B84CA4">
        <w:fldChar w:fldCharType="end"/>
      </w:r>
    </w:p>
    <w:p w14:paraId="7933B8E4" w14:textId="045B0030" w:rsidR="00D84C56" w:rsidRPr="00E060F7" w:rsidRDefault="00E23DF0" w:rsidP="007E23FE">
      <w:pPr>
        <w:pStyle w:val="Heading3"/>
      </w:pPr>
      <w:bookmarkStart w:id="313" w:name="_Toc208247374"/>
      <w:bookmarkEnd w:id="312"/>
      <w:r w:rsidRPr="00E23DF0">
        <w:t xml:space="preserve">Methods with </w:t>
      </w:r>
      <w:r w:rsidR="00B86CBE">
        <w:t>P</w:t>
      </w:r>
      <w:r w:rsidRPr="00E23DF0">
        <w:t>arameter</w:t>
      </w:r>
      <w:bookmarkEnd w:id="313"/>
    </w:p>
    <w:p w14:paraId="5048F52B" w14:textId="66A4466B"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2254ED">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2254ED" w:rsidRPr="00E060F7">
        <w:t>De</w:t>
      </w:r>
      <w:r w:rsidR="002254ED">
        <w:t>c</w:t>
      </w:r>
      <w:r w:rsidR="002254ED" w:rsidRPr="00E060F7">
        <w:t>lara</w:t>
      </w:r>
      <w:r w:rsidR="002254ED">
        <w:t>tion of Method</w:t>
      </w:r>
      <w:r w:rsidR="00B84CA4">
        <w:fldChar w:fldCharType="end"/>
      </w:r>
    </w:p>
    <w:p w14:paraId="19F253A8" w14:textId="25AA25DD"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254E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14"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14"/>
    <w:p w14:paraId="7448024A" w14:textId="77777777" w:rsidR="009F387A" w:rsidRDefault="009F387A" w:rsidP="00D84C56">
      <w:pPr>
        <w:pStyle w:val="OdstavecSynteastyl"/>
      </w:pPr>
      <w:r w:rsidRPr="009F387A">
        <w:t>The method will print a text from the parameter to the standard output.</w:t>
      </w:r>
    </w:p>
    <w:p w14:paraId="098CD00A" w14:textId="616BE6FC"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254ED">
        <w:t>Using X-definitions in Java code</w:t>
      </w:r>
      <w:r w:rsidR="0012245B">
        <w:fldChar w:fldCharType="end"/>
      </w:r>
    </w:p>
    <w:p w14:paraId="7A15CC8C" w14:textId="1425BCB0" w:rsidR="00D84C56" w:rsidRPr="00ED42F8" w:rsidRDefault="00363D54" w:rsidP="007E23FE">
      <w:pPr>
        <w:pStyle w:val="Heading3"/>
      </w:pPr>
      <w:bookmarkStart w:id="315" w:name="_Toc208247375"/>
      <w:r w:rsidRPr="00ED42F8">
        <w:t xml:space="preserve">Value of Attribute </w:t>
      </w:r>
      <w:r w:rsidR="00ED42F8" w:rsidRPr="00ED42F8">
        <w:t>or</w:t>
      </w:r>
      <w:r w:rsidRPr="00ED42F8">
        <w:t xml:space="preserve"> Text Node in </w:t>
      </w:r>
      <w:r w:rsidR="00ED42F8" w:rsidRPr="00ED42F8">
        <w:t xml:space="preserve">the </w:t>
      </w:r>
      <w:r w:rsidR="008F5906">
        <w:t>X-script</w:t>
      </w:r>
      <w:bookmarkEnd w:id="315"/>
    </w:p>
    <w:p w14:paraId="31550A8D" w14:textId="63AA7855"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2254ED">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2254ED" w:rsidRPr="00E060F7">
        <w:t>De</w:t>
      </w:r>
      <w:r w:rsidR="002254ED">
        <w:t>c</w:t>
      </w:r>
      <w:r w:rsidR="002254ED" w:rsidRPr="00E060F7">
        <w:t>lara</w:t>
      </w:r>
      <w:r w:rsidR="002254ED">
        <w:t>tion of Method</w:t>
      </w:r>
      <w:r w:rsidR="0012245B">
        <w:fldChar w:fldCharType="end"/>
      </w:r>
    </w:p>
    <w:p w14:paraId="26828815" w14:textId="13B0C947"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254E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12245B">
        <w:fldChar w:fldCharType="end"/>
      </w:r>
    </w:p>
    <w:p w14:paraId="78AB64B1" w14:textId="597822B4" w:rsidR="00363D54" w:rsidRPr="00843228" w:rsidRDefault="00ED42F8" w:rsidP="00363D54">
      <w:pPr>
        <w:pStyle w:val="OdstavecSynteastyl"/>
      </w:pPr>
      <w:r>
        <w:lastRenderedPageBreak/>
        <w:t xml:space="preserve">In </w:t>
      </w:r>
      <w:r w:rsidRPr="00ED42F8">
        <w:t xml:space="preserve">methods defined in the </w:t>
      </w:r>
      <w:r w:rsidR="008F5906">
        <w:t>X-definition</w:t>
      </w:r>
      <w:r w:rsidRPr="00ED42F8">
        <w:t xml:space="preserve">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2254ED">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rsidR="00BA5A04">
        <w:t>the</w:t>
      </w:r>
      <w:r>
        <w:t xml:space="preserve">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28F273E5"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w:t>
      </w:r>
      <w:r w:rsidR="00BA5A04">
        <w:t>,</w:t>
      </w:r>
      <w:r w:rsidR="00ED42F8" w:rsidRPr="00ED42F8">
        <w:t xml:space="preserve">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31139D38"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254ED">
        <w:t>Using X-definitions in Java code</w:t>
      </w:r>
      <w:r w:rsidR="0012245B">
        <w:fldChar w:fldCharType="end"/>
      </w:r>
    </w:p>
    <w:p w14:paraId="6D3FC3A2" w14:textId="4E4835D1" w:rsidR="00D84C56" w:rsidRPr="00E060F7" w:rsidRDefault="00D84C56" w:rsidP="00431305">
      <w:pPr>
        <w:pStyle w:val="Heading2"/>
      </w:pPr>
      <w:bookmarkStart w:id="316" w:name="_Toc342050581"/>
      <w:bookmarkStart w:id="317" w:name="_Toc342396933"/>
      <w:bookmarkStart w:id="318" w:name="_Toc342655532"/>
      <w:bookmarkStart w:id="319" w:name="_Toc342050582"/>
      <w:bookmarkStart w:id="320" w:name="_Toc342396934"/>
      <w:bookmarkStart w:id="321" w:name="_Toc342655533"/>
      <w:bookmarkStart w:id="322" w:name="_Ref337658931"/>
      <w:bookmarkStart w:id="323" w:name="_Toc354676909"/>
      <w:bookmarkStart w:id="324" w:name="_Ref535151567"/>
      <w:bookmarkStart w:id="325" w:name="_Ref535157389"/>
      <w:bookmarkStart w:id="326" w:name="_Toc208247376"/>
      <w:bookmarkEnd w:id="316"/>
      <w:bookmarkEnd w:id="317"/>
      <w:bookmarkEnd w:id="318"/>
      <w:bookmarkEnd w:id="319"/>
      <w:bookmarkEnd w:id="320"/>
      <w:bookmarkEnd w:id="321"/>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2"/>
      <w:bookmarkEnd w:id="323"/>
      <w:r w:rsidR="0052247E">
        <w:t>es</w:t>
      </w:r>
      <w:bookmarkEnd w:id="324"/>
      <w:bookmarkEnd w:id="325"/>
      <w:bookmarkEnd w:id="326"/>
    </w:p>
    <w:p w14:paraId="424102C8" w14:textId="402B3CDF"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2254ED">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2254ED" w:rsidRPr="00E060F7">
        <w:t>Events and Actions</w:t>
      </w:r>
      <w:r w:rsidR="0012245B">
        <w:fldChar w:fldCharType="end"/>
      </w:r>
    </w:p>
    <w:p w14:paraId="53147FE8" w14:textId="34B1504F"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2254ED">
        <w:t>Sample of Complete X-definition</w:t>
      </w:r>
      <w:r w:rsidR="0012245B">
        <w:fldChar w:fldCharType="end"/>
      </w:r>
    </w:p>
    <w:p w14:paraId="547BCB89" w14:textId="50440163"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2254ED">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2254ED" w:rsidRPr="00E060F7">
        <w:t>De</w:t>
      </w:r>
      <w:r w:rsidR="002254ED">
        <w:t>c</w:t>
      </w:r>
      <w:r w:rsidR="002254ED" w:rsidRPr="00E060F7">
        <w:t>lara</w:t>
      </w:r>
      <w:r w:rsidR="002254ED">
        <w:t>tion of Method</w:t>
      </w:r>
      <w:r w:rsidR="0012245B">
        <w:fldChar w:fldCharType="end"/>
      </w:r>
    </w:p>
    <w:p w14:paraId="2C3C21F5" w14:textId="7ECB8094"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254E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12245B">
        <w:fldChar w:fldCharType="end"/>
      </w:r>
    </w:p>
    <w:p w14:paraId="19EF9005" w14:textId="57D7C66E" w:rsidR="00D84C56" w:rsidRPr="00E060F7" w:rsidRDefault="0052247E" w:rsidP="00D84C56">
      <w:pPr>
        <w:pStyle w:val="OdstavecSynteastyl"/>
      </w:pPr>
      <w:r w:rsidRPr="0052247E">
        <w:t xml:space="preserve">In some situations, the built-in methods for checking the data types used in the </w:t>
      </w:r>
      <w:r w:rsidR="008F5906">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2254ED">
        <w:t>4.8</w:t>
      </w:r>
      <w:r w:rsidR="00EF650E">
        <w:fldChar w:fldCharType="end"/>
      </w:r>
      <w:r w:rsidRPr="0052247E">
        <w:t xml:space="preserve">) or </w:t>
      </w:r>
      <w:r>
        <w:t xml:space="preserve">the </w:t>
      </w:r>
      <w:r w:rsidRPr="0052247E">
        <w:t xml:space="preserve">methods defined in the </w:t>
      </w:r>
      <w:r w:rsidR="008F5906">
        <w:t>X-definition</w:t>
      </w:r>
      <w:r w:rsidRPr="0052247E">
        <w:t xml:space="preserve"> declaration section (see Chapter</w:t>
      </w:r>
      <w:r>
        <w:t xml:space="preserve"> </w:t>
      </w:r>
      <w:r w:rsidR="00EF650E">
        <w:fldChar w:fldCharType="begin"/>
      </w:r>
      <w:r w:rsidR="00C71E2F">
        <w:instrText xml:space="preserve"> REF _Ref487818231 \r \h </w:instrText>
      </w:r>
      <w:r w:rsidR="00EF650E">
        <w:fldChar w:fldCharType="separate"/>
      </w:r>
      <w:r w:rsidR="002254ED">
        <w:t>4.9</w:t>
      </w:r>
      <w:r w:rsidR="00EF650E">
        <w:fldChar w:fldCharType="end"/>
      </w:r>
      <w:r w:rsidRPr="0052247E">
        <w:t>).</w:t>
      </w:r>
    </w:p>
    <w:p w14:paraId="1674C565" w14:textId="304B2E8B" w:rsidR="00D84C56" w:rsidRPr="00E060F7" w:rsidRDefault="00C71E2F" w:rsidP="00D84C56">
      <w:pPr>
        <w:pStyle w:val="OdstavecSynteastyl"/>
      </w:pPr>
      <w:r w:rsidRPr="00C71E2F">
        <w:lastRenderedPageBreak/>
        <w:t xml:space="preserve">The return value of all data type parsing methods can be either </w:t>
      </w:r>
      <w:r w:rsidR="00BA5A04">
        <w:t xml:space="preserve">a </w:t>
      </w:r>
      <w:r w:rsidRPr="00C71E2F">
        <w:t xml:space="preserve">boolean or ParseResult (if the parsed badge is not a String and needs to be used in </w:t>
      </w:r>
      <w:r w:rsidR="007B72CE">
        <w:t>an</w:t>
      </w:r>
      <w:r w:rsidRPr="00C71E2F">
        <w:t xml:space="preserve">other part of </w:t>
      </w:r>
      <w:r w:rsidR="008F5906">
        <w:t>X-script</w:t>
      </w:r>
      <w:r w:rsidRPr="00C71E2F">
        <w:t>). The number of parameters can be arbitrary. The method thus defined is used to check (parse) the value of the attribute or text node in the element model.</w:t>
      </w:r>
      <w:r w:rsidR="007B72CE">
        <w:t xml:space="preserve"> </w:t>
      </w:r>
      <w:r w:rsidRPr="00C71E2F">
        <w:t>The following example demonstrates the use of the Vehicle Registration Number type</w:t>
      </w:r>
      <w:r w:rsidR="00BA5A04">
        <w:t>,</w:t>
      </w:r>
      <w:r w:rsidRPr="00C71E2F">
        <w:t xml:space="preserve"> where the correct number of characters must be 7. In the case of a malformed format, the message put</w:t>
      </w:r>
      <w:r w:rsidR="00E44D29">
        <w:t>s</w:t>
      </w:r>
      <w:r w:rsidRPr="00C71E2F">
        <w:t xml:space="preserve"> </w:t>
      </w:r>
      <w:r w:rsidR="007B72CE">
        <w:t xml:space="preserve">an </w:t>
      </w:r>
      <w:r w:rsidRPr="00C71E2F">
        <w:t>error message and returns false</w:t>
      </w:r>
      <w:r w:rsidR="00BA5A04">
        <w:t>;</w:t>
      </w:r>
      <w:r w:rsidRPr="00C71E2F">
        <w:t xml:space="preserve"> otherwise</w:t>
      </w:r>
      <w:r w:rsidR="007B72CE">
        <w:t>,</w:t>
      </w:r>
      <w:r w:rsidRPr="00C71E2F">
        <w:t xml:space="preserve"> it returns true. The method is defined in the following example in the declaration part of the </w:t>
      </w:r>
      <w:r w:rsidR="008F5906">
        <w:t>X-definition</w:t>
      </w:r>
      <w:r w:rsidRPr="00C71E2F">
        <w:t xml:space="preserve">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103E0B90"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w:t>
      </w:r>
      <w:r w:rsidR="00BA5A04">
        <w:rPr>
          <w:color w:val="808080"/>
        </w:rPr>
        <w:t xml:space="preserve">the </w:t>
      </w:r>
      <w:r w:rsidRPr="00E060F7">
        <w:rPr>
          <w:color w:val="808080"/>
        </w:rPr>
        <w:t>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2D75C52D" w:rsidR="00D84C56" w:rsidRPr="00E060F7" w:rsidRDefault="00E44D29" w:rsidP="0075748B">
      <w:pPr>
        <w:pStyle w:val="OdstavecSynteastyl"/>
        <w:keepNext/>
        <w:numPr>
          <w:ilvl w:val="0"/>
          <w:numId w:val="27"/>
        </w:numPr>
        <w:ind w:left="284" w:hanging="284"/>
      </w:pPr>
      <w:r>
        <w:t>V</w:t>
      </w:r>
      <w:r w:rsidR="003167B8" w:rsidRPr="00EB0DF4">
        <w:t xml:space="preserve">ariant </w:t>
      </w:r>
      <w:r w:rsidR="004E7F71">
        <w:t>with XML elements only</w:t>
      </w:r>
      <w:r w:rsidR="003167B8"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65E74E1C"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w:t>
      </w:r>
      <w:r w:rsidR="00BA5A04">
        <w:rPr>
          <w:color w:val="808080"/>
        </w:rPr>
        <w:t xml:space="preserve">the </w:t>
      </w:r>
      <w:r w:rsidRPr="00E060F7">
        <w:rPr>
          <w:color w:val="808080"/>
        </w:rPr>
        <w:t>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1846652E" w:rsidR="003172F2" w:rsidRPr="003172F2" w:rsidRDefault="003172F2" w:rsidP="003172F2">
      <w:pPr>
        <w:pStyle w:val="OdstavecSynteastyl"/>
      </w:pPr>
      <w:r w:rsidRPr="003172F2">
        <w:t xml:space="preserve">In the example above, several embedded </w:t>
      </w:r>
      <w:r w:rsidR="008F5906">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19BF8849" w:rsidR="003172F2" w:rsidRPr="003172F2" w:rsidRDefault="003172F2" w:rsidP="003172F2">
      <w:pPr>
        <w:pStyle w:val="OdstavecSynteastyl"/>
      </w:pPr>
      <w:r w:rsidRPr="003172F2">
        <w:t xml:space="preserve">• length() - the method of the String object in the </w:t>
      </w:r>
      <w:r w:rsidR="008F5906">
        <w:t>X-script</w:t>
      </w:r>
      <w:r w:rsidRPr="003172F2">
        <w:t xml:space="preserve"> returns the number of characters of a given string</w:t>
      </w:r>
      <w:r w:rsidR="00647BDB">
        <w:t>.</w:t>
      </w:r>
      <w:r w:rsidRPr="003172F2">
        <w:t xml:space="preserve"> </w:t>
      </w:r>
      <w:r w:rsidR="00647BDB">
        <w:t>(</w:t>
      </w:r>
      <w:r w:rsidR="004E7F71" w:rsidRPr="003172F2">
        <w:t>i.e.</w:t>
      </w:r>
      <w:r w:rsidR="00BA5A04">
        <w:t>,</w:t>
      </w:r>
      <w:r w:rsidRPr="003172F2">
        <w:t xml:space="preserve"> it is similar to the java.lang.String.length()</w:t>
      </w:r>
      <w:r w:rsidR="00647BDB">
        <w:t xml:space="preserve"> method</w:t>
      </w:r>
      <w:r w:rsidRPr="003172F2">
        <w:t>.</w:t>
      </w:r>
    </w:p>
    <w:p w14:paraId="76D992A3" w14:textId="70CF9635" w:rsidR="003172F2" w:rsidRPr="003172F2" w:rsidRDefault="003172F2" w:rsidP="003172F2">
      <w:pPr>
        <w:pStyle w:val="OdstavecSynteastyl"/>
      </w:pPr>
      <w:r w:rsidRPr="003172F2">
        <w:t xml:space="preserve">• error() - the method </w:t>
      </w:r>
      <w:r w:rsidR="00BA5A04">
        <w:t>always return</w:t>
      </w:r>
      <w:r w:rsidRPr="003172F2">
        <w:t>s the boolean value false</w:t>
      </w:r>
      <w:r w:rsidR="00BA5A04">
        <w:t>,</w:t>
      </w:r>
      <w:r w:rsidRPr="003172F2">
        <w:t xml:space="preserve"> and it puts the text specified in the parameter to the error reporter (details and other variants of the error method see chapters 7 and 11.2).</w:t>
      </w:r>
    </w:p>
    <w:p w14:paraId="13DB6596" w14:textId="6AD292C4"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w:t>
      </w:r>
      <w:r w:rsidR="00BA5A04">
        <w:t>,</w:t>
      </w:r>
      <w:r w:rsidRPr="003172F2">
        <w:t xml:space="preserve"> and the onFalse event occurs.</w:t>
      </w:r>
    </w:p>
    <w:p w14:paraId="62D4F465" w14:textId="43500E0B"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254ED">
        <w:t>Using X-definitions in Java code</w:t>
      </w:r>
      <w:r w:rsidR="0012245B">
        <w:fldChar w:fldCharType="end"/>
      </w:r>
    </w:p>
    <w:p w14:paraId="1EB0BCC8" w14:textId="17503CBD"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2254ED">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2254ED" w:rsidRPr="00E060F7">
        <w:t>Valida</w:t>
      </w:r>
      <w:r w:rsidR="002254ED">
        <w:t>tion</w:t>
      </w:r>
      <w:r w:rsidR="002254ED" w:rsidRPr="00E060F7">
        <w:t xml:space="preserve"> </w:t>
      </w:r>
      <w:r w:rsidR="002254ED">
        <w:t>of data</w:t>
      </w:r>
      <w:r w:rsidR="002254ED" w:rsidRPr="00E060F7">
        <w:t xml:space="preserve"> </w:t>
      </w:r>
      <w:r w:rsidR="002254ED">
        <w:t>with a</w:t>
      </w:r>
      <w:r w:rsidR="002254ED" w:rsidRPr="00E060F7">
        <w:t xml:space="preserve"> datab</w:t>
      </w:r>
      <w:r w:rsidR="002254ED">
        <w:t>ase in an</w:t>
      </w:r>
      <w:r w:rsidR="002254ED" w:rsidRPr="00E060F7">
        <w:t xml:space="preserve"> XML </w:t>
      </w:r>
      <w:r w:rsidR="002254ED">
        <w:t>document</w:t>
      </w:r>
      <w:r w:rsidR="0012245B">
        <w:fldChar w:fldCharType="end"/>
      </w:r>
    </w:p>
    <w:p w14:paraId="7D470252" w14:textId="082AE73C"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2254ED">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2254ED">
        <w:t xml:space="preserve">The </w:t>
      </w:r>
      <w:r w:rsidR="002254ED" w:rsidRPr="00E060F7">
        <w:t>error</w:t>
      </w:r>
      <w:r w:rsidR="002254ED">
        <w:t xml:space="preserve"> method</w:t>
      </w:r>
      <w:r w:rsidR="0012245B">
        <w:fldChar w:fldCharType="end"/>
      </w:r>
    </w:p>
    <w:p w14:paraId="2830F070" w14:textId="77777777" w:rsidR="00D84C56" w:rsidRPr="00E060F7" w:rsidRDefault="00B86CBE" w:rsidP="007E23FE">
      <w:pPr>
        <w:pStyle w:val="Heading3"/>
      </w:pPr>
      <w:bookmarkStart w:id="327" w:name="_Ref535146370"/>
      <w:bookmarkStart w:id="328" w:name="_Ref535146410"/>
      <w:bookmarkStart w:id="329" w:name="_Toc208247377"/>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27"/>
      <w:bookmarkEnd w:id="328"/>
      <w:bookmarkEnd w:id="329"/>
    </w:p>
    <w:p w14:paraId="7884BAD9" w14:textId="6FE22243"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2254ED">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2254ED" w:rsidRPr="00E060F7">
        <w:t>U</w:t>
      </w:r>
      <w:r w:rsidR="002254ED">
        <w:t>ser-defined M</w:t>
      </w:r>
      <w:r w:rsidR="002254ED" w:rsidRPr="00E060F7">
        <w:t>et</w:t>
      </w:r>
      <w:r w:rsidR="002254ED">
        <w:t>h</w:t>
      </w:r>
      <w:r w:rsidR="002254ED" w:rsidRPr="00E060F7">
        <w:t>od</w:t>
      </w:r>
      <w:r w:rsidR="002254ED">
        <w:t>s</w:t>
      </w:r>
      <w:r w:rsidR="002254ED" w:rsidRPr="00E060F7">
        <w:t xml:space="preserve"> </w:t>
      </w:r>
      <w:r w:rsidR="002254ED">
        <w:t>for</w:t>
      </w:r>
      <w:r w:rsidR="002254ED" w:rsidRPr="00E060F7">
        <w:t xml:space="preserve"> </w:t>
      </w:r>
      <w:r w:rsidR="002254ED">
        <w:t>Checking D</w:t>
      </w:r>
      <w:r w:rsidR="002254ED" w:rsidRPr="00E060F7">
        <w:t>at</w:t>
      </w:r>
      <w:r w:rsidR="002254ED">
        <w:t>a</w:t>
      </w:r>
      <w:r w:rsidR="002254ED" w:rsidRPr="00E060F7">
        <w:t xml:space="preserve"> </w:t>
      </w:r>
      <w:r w:rsidR="002254ED">
        <w:t>T</w:t>
      </w:r>
      <w:r w:rsidR="002254ED" w:rsidRPr="00E060F7">
        <w:t>yp</w:t>
      </w:r>
      <w:r w:rsidR="002254ED">
        <w:t>es</w:t>
      </w:r>
      <w:r w:rsidR="0012245B">
        <w:fldChar w:fldCharType="end"/>
      </w:r>
    </w:p>
    <w:p w14:paraId="1700FF96" w14:textId="68794D3F"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r w:rsidR="003F61DE">
        <w:t xml:space="preserve"> </w:t>
      </w:r>
      <w:r w:rsidR="003F61DE">
        <w:rPr>
          <w:rFonts w:cs="Consolas"/>
        </w:rPr>
        <w:t>If the value contains a space or apostrophe it is enclosed in apostrophes. An apostrophe in the value must be doubled.</w:t>
      </w:r>
    </w:p>
    <w:p w14:paraId="1C59CE93" w14:textId="7B3E07C5" w:rsidR="00C83D1D" w:rsidRDefault="000B7F6B" w:rsidP="00C83D1D">
      <w:pPr>
        <w:pStyle w:val="Odstavec"/>
      </w:pPr>
      <w:r>
        <w:lastRenderedPageBreak/>
        <w:t xml:space="preserve">In the </w:t>
      </w:r>
      <w:r w:rsidR="008F5906">
        <w:t>X-definition</w:t>
      </w:r>
      <w:r w:rsidR="00E44D29">
        <w:t>,</w:t>
      </w:r>
      <w:r w:rsidR="00810929" w:rsidRPr="00810929">
        <w:t xml:space="preserve">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618D5E37"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w:t>
      </w:r>
      <w:r w:rsidR="00BA5A04">
        <w:t xml:space="preserve">that </w:t>
      </w:r>
      <w:r w:rsidRPr="00F377DC">
        <w:t xml:space="preserve">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263CCB16" w:rsidR="00D84C56" w:rsidRDefault="00E44D29" w:rsidP="0075748B">
      <w:pPr>
        <w:pStyle w:val="Odstavec"/>
        <w:numPr>
          <w:ilvl w:val="0"/>
          <w:numId w:val="68"/>
        </w:numPr>
      </w:pPr>
      <w:r>
        <w:rPr>
          <w:rFonts w:ascii="Consolas" w:hAnsi="Consolas" w:cs="Consolas"/>
        </w:rPr>
        <w:t>o</w:t>
      </w:r>
      <w:r w:rsidR="008409C9" w:rsidRPr="00E060F7">
        <w:rPr>
          <w:rFonts w:ascii="Consolas" w:hAnsi="Consolas" w:cs="Consolas"/>
        </w:rPr>
        <w:t>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 the uniqueness of t</w:t>
      </w:r>
      <w:r w:rsidR="00B5347B">
        <w:t>he</w:t>
      </w:r>
      <w:r w:rsidR="00577EE8" w:rsidRPr="00577EE8">
        <w:t xml:space="preserve"> </w:t>
      </w:r>
      <w:r w:rsidR="00B5347B">
        <w:t>key</w:t>
      </w:r>
      <w:r w:rsidR="00446182">
        <w:t xml:space="preserve"> and </w:t>
      </w:r>
      <w:r w:rsidR="00035305">
        <w:t>add</w:t>
      </w:r>
      <w:r w:rsidR="00446182">
        <w:t xml:space="preserve"> the </w:t>
      </w:r>
      <w:r w:rsidR="00B5347B">
        <w:t>key</w:t>
      </w:r>
      <w:r w:rsidR="00446182">
        <w:t xml:space="preserve"> to the table</w:t>
      </w:r>
      <w:r w:rsidR="00577EE8" w:rsidRPr="00577EE8">
        <w:t>. If the value is incorrect or ambiguous, an error is reported.</w:t>
      </w:r>
    </w:p>
    <w:p w14:paraId="38A2029A" w14:textId="47405BFB"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w:t>
      </w:r>
      <w:r w:rsidR="00BA5A04">
        <w:t>,</w:t>
      </w:r>
      <w:r w:rsidRPr="00035305">
        <w:t xml:space="preserve"> but it does not report an error if the key in the table already exists, </w:t>
      </w:r>
      <w:r w:rsidR="004E7F71" w:rsidRPr="00035305">
        <w:t>i.e.</w:t>
      </w:r>
      <w:r w:rsidR="00BA5A04">
        <w:t>,</w:t>
      </w:r>
      <w:r w:rsidRPr="00035305">
        <w:t xml:space="preserve"> this key can be repeated</w:t>
      </w:r>
      <w:r>
        <w:t xml:space="preserve"> in the table</w:t>
      </w:r>
      <w:r w:rsidRPr="00035305">
        <w:t>.</w:t>
      </w:r>
    </w:p>
    <w:p w14:paraId="3A4A9461" w14:textId="10D6A6F5"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is in the table. If not</w:t>
      </w:r>
      <w:r w:rsidR="00BA5A04">
        <w:rPr>
          <w:rFonts w:cs="Consolas"/>
        </w:rPr>
        <w:t>,</w:t>
      </w:r>
      <w:r w:rsidRPr="00361356">
        <w:rPr>
          <w:rFonts w:cs="Consolas"/>
        </w:rPr>
        <w:t xml:space="preserve">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xml:space="preserve">, </w:t>
      </w:r>
      <w:r w:rsidR="00BA5A04">
        <w:rPr>
          <w:rFonts w:cs="Consolas"/>
        </w:rPr>
        <w:t xml:space="preserve">or </w:t>
      </w:r>
      <w:r w:rsidR="0014221B" w:rsidRPr="00361356">
        <w:rPr>
          <w:rFonts w:cs="Consolas"/>
        </w:rPr>
        <w:t>it may be inserted later</w:t>
      </w:r>
      <w:r w:rsidRPr="00361356">
        <w:rPr>
          <w:rFonts w:cs="Consolas"/>
        </w:rPr>
        <w:t>.</w:t>
      </w:r>
    </w:p>
    <w:p w14:paraId="5A2B1D2F" w14:textId="66E9820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7F02DC">
        <w:rPr>
          <w:rFonts w:cs="Consolas"/>
        </w:rPr>
        <w:t xml:space="preserve"> </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33C68F1A"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w:t>
      </w:r>
      <w:r w:rsidR="00BA5A04">
        <w:t>,</w:t>
      </w:r>
      <w:r w:rsidRPr="004C65D3">
        <w:t xml:space="preserve"> which contains a list of vehicles and a list of accidents. Both the vehicle registration number and the identification number of an accident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51D9CA0B" w:rsidR="00D84C56" w:rsidRPr="00E060F7" w:rsidRDefault="00E44D29" w:rsidP="00E30078">
      <w:pPr>
        <w:pStyle w:val="OdstavecSynteastyl"/>
        <w:keepNext/>
        <w:numPr>
          <w:ilvl w:val="0"/>
          <w:numId w:val="35"/>
        </w:numPr>
        <w:spacing w:before="0"/>
        <w:ind w:left="284" w:hanging="284"/>
      </w:pPr>
      <w:r>
        <w:lastRenderedPageBreak/>
        <w:t>V</w:t>
      </w:r>
      <w:r w:rsidR="00753579" w:rsidRPr="00EB0DF4">
        <w:t>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6788BFF1" w:rsidR="00D84C56" w:rsidRPr="00E060F7" w:rsidRDefault="00E44D29" w:rsidP="0075748B">
      <w:pPr>
        <w:pStyle w:val="OdstavecSynteastyl"/>
        <w:keepNext/>
        <w:numPr>
          <w:ilvl w:val="0"/>
          <w:numId w:val="35"/>
        </w:numPr>
        <w:ind w:left="284" w:hanging="284"/>
      </w:pPr>
      <w:r>
        <w:t>V</w:t>
      </w:r>
      <w:r w:rsidR="00753579" w:rsidRPr="00EB0DF4">
        <w:t>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16D7C6D6"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w:t>
      </w:r>
      <w:r w:rsidR="00E44D29">
        <w:t xml:space="preserve">there </w:t>
      </w:r>
      <w:r w:rsidRPr="00E55072">
        <w:t>are houses</w:t>
      </w:r>
      <w:r w:rsidR="00BA5A04">
        <w:t>,</w:t>
      </w:r>
      <w:r w:rsidRPr="00E55072">
        <w:t xml:space="preserve"> and </w:t>
      </w:r>
      <w:r w:rsidR="00286EFA">
        <w:t xml:space="preserve">in </w:t>
      </w:r>
      <w:r w:rsidR="00BA5A04">
        <w:t xml:space="preserve">the </w:t>
      </w:r>
      <w:r w:rsidR="00286EFA">
        <w:t xml:space="preserve">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w:t>
      </w:r>
      <w:r w:rsidR="00BA5A04">
        <w:t xml:space="preserve">the </w:t>
      </w:r>
      <w:r w:rsidRPr="00E55072">
        <w:t>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6AB100EA"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254ED">
        <w:t>Using X-definitions in Java code</w:t>
      </w:r>
      <w:r w:rsidR="0012245B">
        <w:fldChar w:fldCharType="end"/>
      </w:r>
    </w:p>
    <w:p w14:paraId="005E3D90" w14:textId="1469A6F3"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2254ED">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2254ED" w:rsidRPr="00E060F7">
        <w:t>Valida</w:t>
      </w:r>
      <w:r w:rsidR="002254ED">
        <w:t>tion</w:t>
      </w:r>
      <w:r w:rsidR="002254ED" w:rsidRPr="00E060F7">
        <w:t xml:space="preserve"> </w:t>
      </w:r>
      <w:r w:rsidR="002254ED">
        <w:t>of data</w:t>
      </w:r>
      <w:r w:rsidR="002254ED" w:rsidRPr="00E060F7">
        <w:t xml:space="preserve"> </w:t>
      </w:r>
      <w:r w:rsidR="002254ED">
        <w:t>with a</w:t>
      </w:r>
      <w:r w:rsidR="002254ED" w:rsidRPr="00E060F7">
        <w:t xml:space="preserve"> datab</w:t>
      </w:r>
      <w:r w:rsidR="002254ED">
        <w:t>ase in an</w:t>
      </w:r>
      <w:r w:rsidR="002254ED" w:rsidRPr="00E060F7">
        <w:t xml:space="preserve"> XML </w:t>
      </w:r>
      <w:r w:rsidR="002254ED">
        <w:t>document</w:t>
      </w:r>
      <w:r w:rsidR="0012245B">
        <w:fldChar w:fldCharType="end"/>
      </w:r>
    </w:p>
    <w:p w14:paraId="3A6C74C3" w14:textId="03CE2F8B"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2254ED">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2254ED">
        <w:t xml:space="preserve">The </w:t>
      </w:r>
      <w:r w:rsidR="002254ED" w:rsidRPr="00E060F7">
        <w:t>error</w:t>
      </w:r>
      <w:r w:rsidR="002254ED">
        <w:t xml:space="preserve"> method</w:t>
      </w:r>
      <w:r w:rsidR="0012245B">
        <w:fldChar w:fldCharType="end"/>
      </w:r>
    </w:p>
    <w:p w14:paraId="6DC82033" w14:textId="77777777" w:rsidR="008565E9" w:rsidRDefault="008565E9" w:rsidP="007E23FE">
      <w:pPr>
        <w:pStyle w:val="Heading3"/>
      </w:pPr>
      <w:bookmarkStart w:id="330" w:name="_Toc208247378"/>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0"/>
    </w:p>
    <w:p w14:paraId="31883811" w14:textId="10483200" w:rsidR="004A1C34" w:rsidRDefault="004A1C34" w:rsidP="004A1C34">
      <w:pPr>
        <w:pStyle w:val="Odstavec"/>
      </w:pPr>
      <w:r w:rsidRPr="004A1C34">
        <w:t xml:space="preserve">In the </w:t>
      </w:r>
      <w:r w:rsidR="008F5906">
        <w:t>X-definition</w:t>
      </w:r>
      <w:r w:rsidR="00E44D29">
        <w:t>,</w:t>
      </w:r>
      <w:r w:rsidRPr="004A1C34">
        <w:t xml:space="preserve">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BA5A04">
        <w:t>,</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26A70198"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w:t>
      </w:r>
      <w:r w:rsidR="00BA5A04">
        <w:t>,</w:t>
      </w:r>
      <w:r w:rsidRPr="00E05268">
        <w:t xml:space="preserve"> the null value is used.</w:t>
      </w:r>
    </w:p>
    <w:p w14:paraId="7D48056C" w14:textId="65DC56F3"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w:t>
      </w:r>
      <w:r w:rsidR="00BA5A04">
        <w:t>,</w:t>
      </w:r>
      <w:r w:rsidRPr="00E05268">
        <w:t xml:space="preserve"> if you write</w:t>
      </w:r>
      <w:r w:rsidR="00E44D29">
        <w:t>:</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1ECFBB1A" w:rsidR="00E5182B" w:rsidRDefault="00E44D29" w:rsidP="00E5182B">
      <w:pPr>
        <w:pStyle w:val="Odstavec"/>
      </w:pPr>
      <w:r>
        <w:t>The h</w:t>
      </w:r>
      <w:r w:rsidR="00E5182B" w:rsidRPr="00E5182B">
        <w:t xml:space="preserve">ouse number is saved in the current key, but it does not perform any operation </w:t>
      </w:r>
      <w:r w:rsidR="00BA5A04">
        <w:t>on</w:t>
      </w:r>
      <w:r w:rsidR="00E5182B" w:rsidRPr="00E5182B">
        <w:t xml:space="preserve"> the table</w:t>
      </w:r>
      <w:r w:rsidR="008628AD">
        <w:t xml:space="preserve"> "</w:t>
      </w:r>
      <w:r w:rsidR="00D3359B">
        <w:t>houses</w:t>
      </w:r>
      <w:r w:rsidR="008628AD">
        <w:t>"</w:t>
      </w:r>
      <w:r w:rsidR="00E5182B" w:rsidRPr="00E5182B">
        <w:t xml:space="preserve">. However, if </w:t>
      </w:r>
      <w:r w:rsidR="009107D1">
        <w:t>you</w:t>
      </w:r>
      <w:r w:rsidR="00E5182B" w:rsidRPr="00E5182B">
        <w:t xml:space="preserve"> specify the ID method, for example</w:t>
      </w:r>
      <w:r w:rsidR="007B72CE">
        <w:t>,</w:t>
      </w:r>
      <w:r w:rsidR="00E5182B" w:rsidRPr="00E5182B">
        <w:t xml:space="preserve"> the ac</w:t>
      </w:r>
      <w:r w:rsidR="009107D1">
        <w:t>t</w:t>
      </w:r>
      <w:r w:rsidR="00E5182B" w:rsidRPr="00E5182B">
        <w:t xml:space="preserve">ual key with all </w:t>
      </w:r>
      <w:r w:rsidR="009107D1">
        <w:t>item</w:t>
      </w:r>
      <w:r w:rsidR="00E5182B" w:rsidRPr="00E5182B">
        <w:t>s is stored in the table. Thus</w:t>
      </w:r>
      <w:r w:rsidR="004E7F71">
        <w:t>,</w:t>
      </w:r>
      <w:r w:rsidR="00E5182B" w:rsidRPr="00E5182B">
        <w:t xml:space="preserve"> if the value of the </w:t>
      </w:r>
      <w:r w:rsidR="004B0649">
        <w:t>"apartment"</w:t>
      </w:r>
      <w:r w:rsidR="00E5182B" w:rsidRPr="00E5182B">
        <w:t xml:space="preserve"> </w:t>
      </w:r>
      <w:r w:rsidR="004B0649">
        <w:t xml:space="preserve">item </w:t>
      </w:r>
      <w:r w:rsidR="00E5182B" w:rsidRPr="00E5182B">
        <w:t>has not been set before</w:t>
      </w:r>
      <w:r w:rsidR="00BA5A04">
        <w:t>,</w:t>
      </w:r>
      <w:r w:rsidR="00E5182B" w:rsidRPr="00E5182B">
        <w:t xml:space="preserve"> the following value of the key </w:t>
      </w:r>
      <w:r w:rsidR="00E5182B">
        <w:t xml:space="preserve">containing </w:t>
      </w:r>
      <w:r w:rsidR="00E5182B" w:rsidRPr="00E5182B">
        <w:t>the pair of house and ap</w:t>
      </w:r>
      <w:r w:rsidR="004B0649">
        <w:t>a</w:t>
      </w:r>
      <w:r w:rsidR="00E5182B" w:rsidRPr="00E5182B">
        <w:t xml:space="preserve">rtment will be stored in the </w:t>
      </w:r>
      <w:r w:rsidR="004B0649" w:rsidRPr="00E5182B">
        <w:t xml:space="preserve">table </w:t>
      </w:r>
      <w:r w:rsidR="00D3359B">
        <w:t>"houses</w:t>
      </w:r>
      <w:r w:rsidR="00E5182B"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5093188" w:rsidR="00AE66D3" w:rsidRDefault="00AE66D3" w:rsidP="00AE66D3">
      <w:pPr>
        <w:pStyle w:val="Odstavec"/>
      </w:pPr>
      <w:r w:rsidRPr="00AE66D3">
        <w:t xml:space="preserve">To </w:t>
      </w:r>
      <w:r w:rsidR="00BA5A04">
        <w:t>better understand</w:t>
      </w:r>
      <w:r w:rsidR="00B37DBB">
        <w:t xml:space="preserve"> </w:t>
      </w:r>
      <w:r w:rsidRPr="00AE66D3">
        <w:t xml:space="preserve">the uniqueSet </w:t>
      </w:r>
      <w:r w:rsidR="004E7F71">
        <w:t>function</w:t>
      </w:r>
      <w:r w:rsidR="00BA5A04">
        <w:t>,</w:t>
      </w:r>
      <w:r w:rsidR="00D15479">
        <w:t xml:space="preserve"> </w:t>
      </w:r>
      <w:r w:rsidRPr="00AE66D3">
        <w:t>here's another example. Let's have an XML document containing countries, cities, streets</w:t>
      </w:r>
      <w:r w:rsidR="00BA5A04">
        <w:t>,</w:t>
      </w:r>
      <w:r w:rsidRPr="00AE66D3">
        <w:t xml:space="preserve">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w:t>
      </w:r>
      <w:r w:rsidR="00BA5A04">
        <w:t>to</w:t>
      </w:r>
      <w:r w:rsidR="000F79AB">
        <w:t xml:space="preserve"> </w:t>
      </w:r>
      <w:r w:rsidR="00BA5A04">
        <w:t>account</w:t>
      </w:r>
      <w:r w:rsidR="000F79AB">
        <w:t xml:space="preserve">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completed</w:t>
      </w:r>
      <w:r w:rsidR="00BA5A04">
        <w:t>,</w:t>
      </w:r>
      <w:r w:rsidR="0083714A" w:rsidRPr="0083714A">
        <w:t xml:space="preserve"> </w:t>
      </w:r>
      <w:r w:rsidR="005F453F">
        <w:t>we ca</w:t>
      </w:r>
      <w:r w:rsidR="007B72CE">
        <w:t>n</w:t>
      </w:r>
      <w:r w:rsidR="005F453F">
        <w:t>'t use the method IDREF at the attribute "house"</w:t>
      </w:r>
      <w:r w:rsidR="00BA5A04">
        <w:t>,</w:t>
      </w:r>
      <w:r w:rsidR="005F453F">
        <w:t xml:space="preserv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74EDE08F"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w:t>
      </w:r>
      <w:r w:rsidR="00BA5A04">
        <w:t>,</w:t>
      </w:r>
      <w:r w:rsidR="004B0479">
        <w:t xml:space="preserve"> and o</w:t>
      </w:r>
      <w:r w:rsidRPr="0083714A">
        <w:t xml:space="preserve">nly the ID method puts the completed key with all the items </w:t>
      </w:r>
      <w:r w:rsidR="00BA5A04">
        <w:t>in</w:t>
      </w:r>
      <w:r w:rsidRPr="0083714A">
        <w:t>to the table. In the "Address" element, the "IDREF" method is called at the end of the element processing on the comp</w:t>
      </w:r>
      <w:r w:rsidR="007B72CE">
        <w:t>l</w:t>
      </w:r>
      <w:r w:rsidRPr="0083714A">
        <w:t>eted actual key "addres</w:t>
      </w:r>
      <w:r w:rsidR="004B0479">
        <w:t>s</w:t>
      </w:r>
      <w:r w:rsidRPr="0083714A">
        <w:t>". If this method w</w:t>
      </w:r>
      <w:r w:rsidR="00BA5A04">
        <w:t>ere</w:t>
      </w:r>
      <w:r w:rsidRPr="0083714A">
        <w:t xml:space="preserve"> specified</w:t>
      </w:r>
      <w:r w:rsidR="00BA5A04">
        <w:t>,</w:t>
      </w:r>
      <w:r w:rsidRPr="0083714A">
        <w:t xml:space="preserve"> </w:t>
      </w:r>
      <w:r w:rsidR="004B0479">
        <w:lastRenderedPageBreak/>
        <w:t>e.g.</w:t>
      </w:r>
      <w:r w:rsidR="00BA5A04">
        <w:t>,</w:t>
      </w:r>
      <w:r w:rsidR="004B0479">
        <w:t xml:space="preserve">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w:t>
      </w:r>
      <w:r w:rsidR="00BA5A04">
        <w:t>,</w:t>
      </w:r>
      <w:r w:rsidRPr="0083714A">
        <w:t xml:space="preserve"> and some key items might not have been set at the time the attribute </w:t>
      </w:r>
      <w:r w:rsidR="004B0479">
        <w:t xml:space="preserve">"number" </w:t>
      </w:r>
      <w:r w:rsidRPr="0083714A">
        <w:t>was processed.</w:t>
      </w:r>
    </w:p>
    <w:p w14:paraId="0C317C1A" w14:textId="7DBD04B9" w:rsidR="009107D1" w:rsidRDefault="009107D1" w:rsidP="00AE66D3">
      <w:pPr>
        <w:pStyle w:val="Odstavec"/>
      </w:pPr>
      <w:r w:rsidRPr="00291213">
        <w:t xml:space="preserve">If a key </w:t>
      </w:r>
      <w:r w:rsidR="00C05054">
        <w:t>item is optional (</w:t>
      </w:r>
      <w:r w:rsidR="00D15479">
        <w:t>i.e.</w:t>
      </w:r>
      <w:r w:rsidR="00BA5A04">
        <w:t>,</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w:t>
      </w:r>
      <w:r w:rsidR="00BA5A04">
        <w:t>,</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1068C49B" w:rsidR="009107D1" w:rsidRDefault="00147DF9" w:rsidP="00AE66D3">
      <w:pPr>
        <w:pStyle w:val="Odstavec"/>
      </w:pPr>
      <w:r w:rsidRPr="00147DF9">
        <w:t>If the question mark is not specified in the named item, the value previously set remains unchanged</w:t>
      </w:r>
      <w:r w:rsidR="00BA5A04">
        <w:t>;</w:t>
      </w:r>
      <w:r w:rsidRPr="00147DF9">
        <w:t xml:space="preserve"> the null value is set when a question mark is specified.</w:t>
      </w:r>
    </w:p>
    <w:p w14:paraId="015A3710" w14:textId="77777777" w:rsidR="00FC571B" w:rsidRDefault="00FC571B" w:rsidP="007E23FE">
      <w:pPr>
        <w:pStyle w:val="Heading3"/>
      </w:pPr>
      <w:bookmarkStart w:id="331" w:name="_Toc208247379"/>
      <w:r>
        <w:t>Nested Key</w:t>
      </w:r>
      <w:bookmarkEnd w:id="331"/>
    </w:p>
    <w:p w14:paraId="7CFF176F" w14:textId="60CDB8EF"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w:t>
      </w:r>
      <w:r w:rsidR="00BA5A04">
        <w:t>,</w:t>
      </w:r>
      <w:r w:rsidR="0039425A" w:rsidRPr="0039425A">
        <w:t xml:space="preserve"> and "CHKID" returns</w:t>
      </w:r>
      <w:r w:rsidR="00BA5A04">
        <w:t>,</w:t>
      </w:r>
      <w:r w:rsidR="0039425A" w:rsidRPr="0039425A">
        <w:t xml:space="preserve"> as a result (like </w:t>
      </w:r>
      <w:r w:rsidR="00D15479">
        <w:t xml:space="preserve">any other </w:t>
      </w:r>
      <w:r w:rsidR="0039425A" w:rsidRPr="0039425A">
        <w:t>validation method)</w:t>
      </w:r>
      <w:r w:rsidR="00BA5A04">
        <w:t>,</w:t>
      </w:r>
      <w:r w:rsidR="0039425A" w:rsidRPr="0039425A">
        <w:t xml:space="preserve">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 xml:space="preserve">if a value is in the table "A" and then the value </w:t>
      </w:r>
      <w:r w:rsidR="00BA5A04">
        <w:t>is set</w:t>
      </w:r>
      <w:r w:rsidR="0039425A">
        <w:t xml:space="preserve">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6096B3F3"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BA5A04">
        <w:t>,</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w:t>
      </w:r>
      <w:r w:rsidR="00BA5A04">
        <w:t xml:space="preserve">and </w:t>
      </w:r>
      <w:r w:rsidR="00D47347" w:rsidRPr="0043505F">
        <w:t xml:space="preserve">project code. The </w:t>
      </w:r>
      <w:r w:rsidR="008F5906">
        <w:t>X-definition</w:t>
      </w:r>
      <w:r w:rsidR="00D47347" w:rsidRPr="0043505F">
        <w:t xml:space="preserve">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5F4FCCEB" w:rsidR="00FC571B" w:rsidRDefault="002D34DD" w:rsidP="00FC571B">
      <w:pPr>
        <w:pStyle w:val="Odstavec"/>
      </w:pPr>
      <w:r w:rsidRPr="002D34DD">
        <w:t>The "ProjectTeam" table has a key composed of two entries</w:t>
      </w:r>
      <w:r w:rsidR="00BA5A04">
        <w:t>,</w:t>
      </w:r>
      <w:r w:rsidRPr="002D34DD">
        <w:t xml:space="preserve"> "prj" and "user"</w:t>
      </w:r>
      <w:r w:rsidR="00BA5A04">
        <w:t>,</w:t>
      </w:r>
      <w:r w:rsidRPr="002D34DD">
        <w:t xml:space="preserve">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00BA5A04">
        <w:t>,</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8B1773" w:rsidR="00D84C56" w:rsidRPr="00E060F7" w:rsidRDefault="000E56B4" w:rsidP="00431305">
      <w:pPr>
        <w:pStyle w:val="Heading2"/>
      </w:pPr>
      <w:bookmarkStart w:id="332" w:name="_Toc345932149"/>
      <w:bookmarkStart w:id="333" w:name="_Toc346027587"/>
      <w:bookmarkStart w:id="334" w:name="_Toc346113288"/>
      <w:bookmarkStart w:id="335" w:name="_Ref535680923"/>
      <w:bookmarkStart w:id="336" w:name="_Ref535680938"/>
      <w:bookmarkStart w:id="337" w:name="_Toc208247380"/>
      <w:bookmarkEnd w:id="332"/>
      <w:bookmarkEnd w:id="333"/>
      <w:bookmarkEnd w:id="334"/>
      <w:r>
        <w:t xml:space="preserve">Group </w:t>
      </w:r>
      <w:r w:rsidR="00B86CBE">
        <w:t>S</w:t>
      </w:r>
      <w:r>
        <w:t>pecifications</w:t>
      </w:r>
      <w:bookmarkEnd w:id="335"/>
      <w:bookmarkEnd w:id="336"/>
      <w:bookmarkEnd w:id="337"/>
    </w:p>
    <w:p w14:paraId="12D2505D" w14:textId="101A0BDA"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254ED">
        <w:t>Sample of Complete X-definition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EE51A53"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8F5906">
        <w:t>X-definition</w:t>
      </w:r>
      <w:r w:rsidRPr="0043505F">
        <w:t>. A group may describe different combinations of elements and text nodes.</w:t>
      </w:r>
    </w:p>
    <w:p w14:paraId="49A6FECF" w14:textId="22149775"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2254ED">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2254ED">
        <w:t>S</w:t>
      </w:r>
      <w:r w:rsidR="002254ED" w:rsidRPr="000E56B4">
        <w:t xml:space="preserve">trict </w:t>
      </w:r>
      <w:r w:rsidR="002254ED">
        <w:t>O</w:t>
      </w:r>
      <w:r w:rsidR="002254ED" w:rsidRPr="000E56B4">
        <w:t xml:space="preserve">rder of </w:t>
      </w:r>
      <w:r w:rsidR="002254ED">
        <w:t xml:space="preserve">Group Items </w:t>
      </w:r>
      <w:r w:rsidR="002254ED" w:rsidRPr="000E56B4">
        <w:t>(xd:sequence)</w:t>
      </w:r>
      <w:r w:rsidR="0012245B">
        <w:fldChar w:fldCharType="end"/>
      </w:r>
    </w:p>
    <w:p w14:paraId="268A3048" w14:textId="25F20016"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2254ED">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2254ED">
        <w:t>Arbitrary</w:t>
      </w:r>
      <w:r w:rsidR="002254ED" w:rsidRPr="000E56B4">
        <w:t xml:space="preserve"> </w:t>
      </w:r>
      <w:r w:rsidR="002254ED">
        <w:t>O</w:t>
      </w:r>
      <w:r w:rsidR="002254ED" w:rsidRPr="000E56B4">
        <w:t xml:space="preserve">rder of </w:t>
      </w:r>
      <w:r w:rsidR="002254ED">
        <w:t xml:space="preserve">Group Items </w:t>
      </w:r>
      <w:r w:rsidR="002254ED" w:rsidRPr="000E56B4">
        <w:t>(xd:</w:t>
      </w:r>
      <w:r w:rsidR="002254ED">
        <w:t>mixed</w:t>
      </w:r>
      <w:r w:rsidR="002254ED" w:rsidRPr="000E56B4">
        <w:t>)</w:t>
      </w:r>
      <w:r w:rsidR="0012245B">
        <w:fldChar w:fldCharType="end"/>
      </w:r>
    </w:p>
    <w:p w14:paraId="1E6AEEE8" w14:textId="0BEC98C9"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2254ED">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2254ED">
        <w:t xml:space="preserve">Selection of Item from a Group </w:t>
      </w:r>
      <w:r w:rsidR="002254ED" w:rsidRPr="002F50F0">
        <w:t xml:space="preserve"> (xd:choice)</w:t>
      </w:r>
      <w:r w:rsidR="0012245B">
        <w:fldChar w:fldCharType="end"/>
      </w:r>
    </w:p>
    <w:p w14:paraId="075C0F54" w14:textId="62C4F997"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2254ED">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2254ED">
        <w:t>Groups with</w:t>
      </w:r>
      <w:r w:rsidR="002254ED" w:rsidRPr="00E060F7">
        <w:t> </w:t>
      </w:r>
      <w:r w:rsidR="002254ED">
        <w:t>T</w:t>
      </w:r>
      <w:r w:rsidR="002254ED" w:rsidRPr="00E060F7">
        <w:t>ext</w:t>
      </w:r>
      <w:r w:rsidR="002254ED">
        <w:t xml:space="preserve"> Node</w:t>
      </w:r>
      <w:r w:rsidR="0012245B">
        <w:fldChar w:fldCharType="end"/>
      </w:r>
    </w:p>
    <w:p w14:paraId="71C4C335" w14:textId="77777777" w:rsidR="00D84C56" w:rsidRPr="00E060F7" w:rsidRDefault="00DD7BCF" w:rsidP="007E23FE">
      <w:pPr>
        <w:pStyle w:val="Heading3"/>
      </w:pPr>
      <w:bookmarkStart w:id="338" w:name="_Ref341365159"/>
      <w:bookmarkStart w:id="339" w:name="_Toc354676912"/>
      <w:bookmarkStart w:id="340" w:name="_Toc208247381"/>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38"/>
      <w:bookmarkEnd w:id="339"/>
      <w:bookmarkEnd w:id="340"/>
    </w:p>
    <w:p w14:paraId="2481C337" w14:textId="3E7417C2"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254E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254ED">
        <w:t>Sample of Complete X-definition</w:t>
      </w:r>
      <w:r w:rsidR="0012245B">
        <w:fldChar w:fldCharType="end"/>
      </w:r>
    </w:p>
    <w:p w14:paraId="212ACB4E" w14:textId="7FCB1611"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8F5906">
        <w:t>X-definition</w:t>
      </w:r>
      <w:r w:rsidRPr="00FA0659">
        <w:t xml:space="preserve">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4426A26A"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2254ED">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2254ED">
        <w:t>Arbitrary</w:t>
      </w:r>
      <w:r w:rsidR="002254ED" w:rsidRPr="000E56B4">
        <w:t xml:space="preserve"> </w:t>
      </w:r>
      <w:r w:rsidR="002254ED">
        <w:t>O</w:t>
      </w:r>
      <w:r w:rsidR="002254ED" w:rsidRPr="000E56B4">
        <w:t xml:space="preserve">rder of </w:t>
      </w:r>
      <w:r w:rsidR="002254ED">
        <w:t xml:space="preserve">Group Items </w:t>
      </w:r>
      <w:r w:rsidR="002254ED" w:rsidRPr="000E56B4">
        <w:t>(xd:</w:t>
      </w:r>
      <w:r w:rsidR="002254ED">
        <w:t>mixed</w:t>
      </w:r>
      <w:r w:rsidR="002254ED" w:rsidRPr="000E56B4">
        <w:t>)</w:t>
      </w:r>
      <w:r w:rsidR="0012245B">
        <w:fldChar w:fldCharType="end"/>
      </w:r>
    </w:p>
    <w:p w14:paraId="6D190015" w14:textId="78880FC1"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2254ED">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2254ED">
        <w:t xml:space="preserve">Selection of Item from a Group </w:t>
      </w:r>
      <w:r w:rsidR="002254ED" w:rsidRPr="002F50F0">
        <w:t xml:space="preserve"> (xd:choice)</w:t>
      </w:r>
      <w:r w:rsidR="0012245B">
        <w:fldChar w:fldCharType="end"/>
      </w:r>
    </w:p>
    <w:p w14:paraId="73250F80" w14:textId="77777777" w:rsidR="00D84C56" w:rsidRPr="00E060F7" w:rsidRDefault="00DD7BCF" w:rsidP="007E23FE">
      <w:pPr>
        <w:pStyle w:val="Heading3"/>
      </w:pPr>
      <w:bookmarkStart w:id="341" w:name="_Ref535151900"/>
      <w:bookmarkStart w:id="342" w:name="_Ref535151906"/>
      <w:bookmarkStart w:id="343" w:name="_Toc208247382"/>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1"/>
      <w:bookmarkEnd w:id="342"/>
      <w:bookmarkEnd w:id="343"/>
    </w:p>
    <w:p w14:paraId="6FD094AA" w14:textId="564D9A64"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254E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254ED">
        <w:t>Sample of Complete X-definition</w:t>
      </w:r>
      <w:r w:rsidR="0012245B">
        <w:fldChar w:fldCharType="end"/>
      </w:r>
    </w:p>
    <w:p w14:paraId="2FE41EA4" w14:textId="3EF112BB" w:rsidR="00D84C56" w:rsidRPr="00E060F7" w:rsidRDefault="004A20B4" w:rsidP="00D84C56">
      <w:pPr>
        <w:pStyle w:val="OdstavecSynteastyl"/>
      </w:pPr>
      <w:r w:rsidRPr="004A20B4">
        <w:t xml:space="preserve">The </w:t>
      </w:r>
      <w:r w:rsidR="008F5906">
        <w:t>X-definition</w:t>
      </w:r>
      <w:r w:rsidRPr="004A20B4">
        <w:t xml:space="preserve">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8F5906">
        <w:t>X-definition</w:t>
      </w:r>
      <w:r w:rsidRPr="004A20B4">
        <w:t xml:space="preserve">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5910299A"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2254ED">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2254ED">
        <w:t xml:space="preserve">Selection of Item from a Group </w:t>
      </w:r>
      <w:r w:rsidR="002254ED" w:rsidRPr="002F50F0">
        <w:t xml:space="preserve"> (xd:choice)</w:t>
      </w:r>
      <w:r w:rsidR="0012245B">
        <w:fldChar w:fldCharType="end"/>
      </w:r>
    </w:p>
    <w:p w14:paraId="3E4E4DDE" w14:textId="77777777" w:rsidR="00D84C56" w:rsidRPr="00E060F7" w:rsidRDefault="004A20B4" w:rsidP="007E23FE">
      <w:pPr>
        <w:pStyle w:val="Heading3"/>
      </w:pPr>
      <w:bookmarkStart w:id="344" w:name="_Ref341367744"/>
      <w:bookmarkStart w:id="345" w:name="_Toc354676914"/>
      <w:bookmarkStart w:id="346" w:name="_Ref535151940"/>
      <w:bookmarkStart w:id="347" w:name="_Toc208247383"/>
      <w:r>
        <w:t xml:space="preserve">Selection of </w:t>
      </w:r>
      <w:r w:rsidR="008B2461">
        <w:t>I</w:t>
      </w:r>
      <w:r>
        <w:t xml:space="preserve">tem from a </w:t>
      </w:r>
      <w:r w:rsidR="008B2461">
        <w:t>G</w:t>
      </w:r>
      <w:r>
        <w:t>roup</w:t>
      </w:r>
      <w:bookmarkEnd w:id="344"/>
      <w:bookmarkEnd w:id="345"/>
      <w:r>
        <w:t xml:space="preserve"> </w:t>
      </w:r>
      <w:r w:rsidRPr="002F50F0">
        <w:t xml:space="preserve"> (xd:choice)</w:t>
      </w:r>
      <w:bookmarkEnd w:id="346"/>
      <w:bookmarkEnd w:id="347"/>
    </w:p>
    <w:p w14:paraId="5D0E0BDF" w14:textId="0857AC76"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254E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254ED">
        <w:t>Sample of Complete X-definition</w:t>
      </w:r>
      <w:r w:rsidR="0012245B">
        <w:fldChar w:fldCharType="end"/>
      </w:r>
    </w:p>
    <w:p w14:paraId="7EEA5C20" w14:textId="43A73322" w:rsidR="00D84C56" w:rsidRPr="00E060F7" w:rsidRDefault="00503749" w:rsidP="00D84C56">
      <w:pPr>
        <w:pStyle w:val="OdstavecSynteastyl"/>
      </w:pPr>
      <w:r w:rsidRPr="00503749">
        <w:t xml:space="preserve">Selecting an element from a given group can be written in the </w:t>
      </w:r>
      <w:r w:rsidR="008F5906">
        <w:t>X-definition</w:t>
      </w:r>
      <w:r w:rsidRPr="00503749">
        <w:t xml:space="preserve">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w:t>
      </w:r>
      <w:r w:rsidR="00BA5A04">
        <w:t>de</w:t>
      </w:r>
      <w:r w:rsidR="008B2461">
        <w:t>d</w:t>
      </w:r>
      <w:r w:rsidRPr="00503749">
        <w:t xml:space="preserve"> </w:t>
      </w:r>
      <w:r w:rsidR="005C375D">
        <w:t>the</w:t>
      </w:r>
      <w:r w:rsidR="005C375D" w:rsidRPr="00503749">
        <w:t xml:space="preserve"> element</w:t>
      </w:r>
      <w:r w:rsidRPr="00503749">
        <w:t xml:space="preserve"> "owner"</w:t>
      </w:r>
      <w:r w:rsidR="00BA5A04">
        <w:t>,</w:t>
      </w:r>
      <w:r>
        <w:t xml:space="preserve"> </w:t>
      </w:r>
      <w:r w:rsidR="008B2461">
        <w:t xml:space="preserve">which </w:t>
      </w:r>
      <w:r w:rsidR="005F14EF">
        <w:t>ha</w:t>
      </w:r>
      <w:r w:rsidR="00B15222">
        <w:t>s</w:t>
      </w:r>
      <w:r w:rsidR="005F14EF">
        <w:t xml:space="preserve"> a child</w:t>
      </w:r>
      <w:r w:rsidR="005C375D">
        <w:t xml:space="preserve"> </w:t>
      </w:r>
      <w:r w:rsidR="005C375D" w:rsidRPr="00503749">
        <w:t>element</w:t>
      </w:r>
      <w:r w:rsidR="00BA5A04">
        <w:t>,</w:t>
      </w:r>
      <w:r w:rsidR="005C375D" w:rsidRPr="00503749">
        <w:t xml:space="preserve">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7665E1C8" w:rsidR="008B2461" w:rsidRPr="0043505F" w:rsidRDefault="008B2461" w:rsidP="008B2461">
      <w:pPr>
        <w:pStyle w:val="OdstavecSynteastyl"/>
      </w:pPr>
      <w:bookmarkStart w:id="348" w:name="_Ref364256746"/>
      <w:r w:rsidRPr="0043505F">
        <w:t xml:space="preserve">If we specify in the </w:t>
      </w:r>
      <w:r w:rsidR="008F5906">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BA5A04">
        <w:t>,</w:t>
      </w:r>
      <w:r w:rsidR="00850E45" w:rsidRPr="0043505F">
        <w:t xml:space="preserve"> </w:t>
      </w:r>
      <w:r w:rsidR="00D15479">
        <w:t>then the</w:t>
      </w:r>
      <w:r w:rsidR="00D15479" w:rsidRPr="0043505F" w:rsidDel="00D15479">
        <w:t xml:space="preserve"> </w:t>
      </w:r>
      <w:r w:rsidR="00850E45" w:rsidRPr="0043505F">
        <w:t>element "owner" may be empty</w:t>
      </w:r>
      <w:r w:rsidR="00BA5A04">
        <w:t>,</w:t>
      </w:r>
      <w:r w:rsidR="00850E45" w:rsidRPr="0043505F">
        <w:t xml:space="preserve">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298E4E1C" w:rsidR="005822C1" w:rsidRDefault="00AC46DD" w:rsidP="005822C1">
      <w:pPr>
        <w:pStyle w:val="OdstavecSynteastyl"/>
      </w:pPr>
      <w:r>
        <w:t xml:space="preserve">Then </w:t>
      </w:r>
      <w:r w:rsidR="003657B8">
        <w:t xml:space="preserve">the following three XML data </w:t>
      </w:r>
      <w:r w:rsidR="00BA5A04">
        <w:t>to</w:t>
      </w:r>
      <w:r w:rsidR="003657B8">
        <w:t xml:space="preserve"> </w:t>
      </w:r>
      <w:r w:rsidR="00E44D29">
        <w:t>be validated</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10D51386"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w:t>
      </w:r>
      <w:r w:rsidR="00BA5A04">
        <w:t>,</w:t>
      </w:r>
      <w:r w:rsidRPr="00D847C2">
        <w:t xml:space="preserve">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er"</w:t>
      </w:r>
      <w:r w:rsidR="00BA5A04">
        <w:t>,</w:t>
      </w:r>
      <w:r w:rsidRPr="00D847C2">
        <w:t xml:space="preserve">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Heading3"/>
      </w:pPr>
      <w:bookmarkStart w:id="349" w:name="_Ref367272874"/>
      <w:bookmarkStart w:id="350" w:name="_Toc208247384"/>
      <w:r>
        <w:t xml:space="preserve">Selection with </w:t>
      </w:r>
      <w:bookmarkEnd w:id="348"/>
      <w:bookmarkEnd w:id="349"/>
      <w:r>
        <w:t>Action "match"</w:t>
      </w:r>
      <w:bookmarkEnd w:id="350"/>
    </w:p>
    <w:p w14:paraId="456CFD2D" w14:textId="0B75F919" w:rsidR="0004694B" w:rsidRDefault="00BF7A59" w:rsidP="007926AB">
      <w:pPr>
        <w:pStyle w:val="Odstavec"/>
      </w:pPr>
      <w:r w:rsidRPr="00BF7A59">
        <w:t>In some cases, you need to select elements according to a rule (</w:t>
      </w:r>
      <w:r w:rsidR="003657B8" w:rsidRPr="00BF7A59">
        <w:t>e.g.</w:t>
      </w:r>
      <w:r w:rsidR="00BA5A04">
        <w:t>,</w:t>
      </w:r>
      <w:r w:rsidRPr="00BF7A59">
        <w:t xml:space="preserve"> the existence of a certain attribute). For this purpose, it is possible to specify a "match" action in the </w:t>
      </w:r>
      <w:r w:rsidR="008F5906">
        <w:t>X-script</w:t>
      </w:r>
      <w:r w:rsidRPr="00BF7A59">
        <w:t>. The "match" action is a boolean expression that specifies whether to select an item [Doc1].</w:t>
      </w:r>
    </w:p>
    <w:p w14:paraId="01397CC5" w14:textId="09188B63" w:rsidR="007926AB" w:rsidRPr="00E060F7" w:rsidRDefault="0004694B" w:rsidP="007926AB">
      <w:pPr>
        <w:pStyle w:val="Odstavec"/>
      </w:pPr>
      <w:r w:rsidRPr="0004694B">
        <w:t xml:space="preserve">The "match" action in the </w:t>
      </w:r>
      <w:r w:rsidR="008F5906">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6615F825" w:rsidR="007926AB" w:rsidRDefault="0004694B" w:rsidP="007926AB">
      <w:pPr>
        <w:pStyle w:val="Odstavec"/>
      </w:pPr>
      <w:r w:rsidRPr="0004694B">
        <w:t>If the attribute exists in an element, the expression will be "true"</w:t>
      </w:r>
      <w:r w:rsidR="00BA5A04">
        <w:t>;</w:t>
      </w:r>
      <w:r w:rsidRPr="0004694B">
        <w:t xml:space="preserve"> otherwise</w:t>
      </w:r>
      <w:r w:rsidR="00BA5A04">
        <w:t>,</w:t>
      </w:r>
      <w:r w:rsidRPr="0004694B">
        <w:t xml:space="preserve"> "false".</w:t>
      </w:r>
    </w:p>
    <w:p w14:paraId="4133D113" w14:textId="629FF5B2"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w:t>
      </w:r>
      <w:r w:rsidR="00BA5A04">
        <w:t>,</w:t>
      </w:r>
      <w:r w:rsidRPr="0004694B">
        <w:t xml:space="preserv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029AC5C1" w:rsidR="007926AB" w:rsidRPr="0043505F" w:rsidRDefault="00831E3D" w:rsidP="007926AB">
      <w:pPr>
        <w:pStyle w:val="Odstavec"/>
      </w:pPr>
      <w:r w:rsidRPr="0043505F">
        <w:t>A</w:t>
      </w:r>
      <w:r w:rsidR="007B72CE" w:rsidRPr="0043505F">
        <w:t>n</w:t>
      </w:r>
      <w:r w:rsidRPr="0043505F">
        <w:t xml:space="preserve"> </w:t>
      </w:r>
      <w:r w:rsidR="008F5906">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71FCACB2" w:rsidR="007926AB" w:rsidRPr="0043505F" w:rsidRDefault="00831E3D" w:rsidP="007926AB">
      <w:pPr>
        <w:pStyle w:val="Odstavec"/>
      </w:pPr>
      <w:r w:rsidRPr="0043505F">
        <w:t xml:space="preserve">The use of </w:t>
      </w:r>
      <w:r w:rsidR="00BA5A04">
        <w:t xml:space="preserve">the </w:t>
      </w:r>
      <w:r w:rsidRPr="0043505F">
        <w:t xml:space="preserve">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302CA70"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BA5A04">
        <w:t>;</w:t>
      </w:r>
      <w:r w:rsidR="003657B8">
        <w:t xml:space="preserve"> if</w:t>
      </w:r>
      <w:r w:rsidR="003657B8" w:rsidRPr="0043505F" w:rsidDel="003657B8">
        <w:t xml:space="preserve"> </w:t>
      </w:r>
      <w:r w:rsidRPr="0043505F">
        <w:t xml:space="preserve">it contains </w:t>
      </w:r>
      <w:r w:rsidR="00C8214A">
        <w:t xml:space="preserve">a </w:t>
      </w:r>
      <w:r w:rsidRPr="0043505F">
        <w:t>"VW" value</w:t>
      </w:r>
      <w:r w:rsidR="006511BB">
        <w:t>,</w:t>
      </w:r>
      <w:r w:rsidRPr="0043505F">
        <w:t xml:space="preserv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CF949C6"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8F5906">
        <w:t>X-definition</w:t>
      </w:r>
      <w:r w:rsidRPr="0043505F">
        <w:t xml:space="preserve">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1B7E585B"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w:t>
      </w:r>
      <w:r w:rsidR="00BA5A04">
        <w:t>;</w:t>
      </w:r>
      <w:r w:rsidRPr="0043505F">
        <w:t xml:space="preserve">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19E6EEBE"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2254ED">
        <w:t>Using X-definitions in Java code</w:t>
      </w:r>
      <w:r w:rsidR="00803974">
        <w:fldChar w:fldCharType="end"/>
      </w:r>
    </w:p>
    <w:p w14:paraId="7AEFF52C" w14:textId="77777777" w:rsidR="00D84C56" w:rsidRPr="00E060F7" w:rsidRDefault="00255A03" w:rsidP="007E23FE">
      <w:pPr>
        <w:pStyle w:val="Heading3"/>
      </w:pPr>
      <w:bookmarkStart w:id="351" w:name="_Ref355176791"/>
      <w:bookmarkStart w:id="352" w:name="_Ref535152010"/>
      <w:bookmarkStart w:id="353" w:name="_Toc208247385"/>
      <w:r>
        <w:t>Groups with</w:t>
      </w:r>
      <w:r w:rsidR="00D84C56" w:rsidRPr="00E060F7">
        <w:t> </w:t>
      </w:r>
      <w:r>
        <w:t>T</w:t>
      </w:r>
      <w:r w:rsidR="00D84C56" w:rsidRPr="00E060F7">
        <w:t>ext</w:t>
      </w:r>
      <w:r>
        <w:t xml:space="preserve"> </w:t>
      </w:r>
      <w:bookmarkEnd w:id="351"/>
      <w:r>
        <w:t>Node</w:t>
      </w:r>
      <w:bookmarkEnd w:id="352"/>
      <w:bookmarkEnd w:id="353"/>
    </w:p>
    <w:p w14:paraId="629D83D5" w14:textId="0EDC245D"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254E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254ED">
        <w:t>Sample of Complete X-definition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Heading3"/>
      </w:pPr>
      <w:bookmarkStart w:id="354" w:name="_Toc208247386"/>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4"/>
    </w:p>
    <w:p w14:paraId="01965CFC" w14:textId="243D5F43"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254E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254ED">
        <w:t>Sample of Complete X-definition</w:t>
      </w:r>
      <w:r w:rsidR="0012245B">
        <w:fldChar w:fldCharType="end"/>
      </w:r>
    </w:p>
    <w:p w14:paraId="0079DCBC" w14:textId="7D5EA7F2" w:rsidR="00D84C56" w:rsidRPr="00E060F7" w:rsidRDefault="008E4526" w:rsidP="00D84C56">
      <w:pPr>
        <w:pStyle w:val="OdstavecSynteastyl"/>
      </w:pPr>
      <w:r w:rsidRPr="008E4526">
        <w:t>Each of the "xd:sequence", "xd:mixed"</w:t>
      </w:r>
      <w:r w:rsidR="00BA5A04">
        <w:t>,</w:t>
      </w:r>
      <w:r w:rsidRPr="008E4526">
        <w:t xml:space="preserve"> and "xd:choice" groups can be </w:t>
      </w:r>
      <w:r>
        <w:t>specifie</w:t>
      </w:r>
      <w:r w:rsidRPr="008E4526">
        <w:t xml:space="preserve">d as a self-standing model in the </w:t>
      </w:r>
      <w:r w:rsidR="008F5906">
        <w:t>X</w:t>
      </w:r>
      <w:r w:rsidR="00F224CD">
        <w:noBreakHyphen/>
      </w:r>
      <w:r w:rsidR="008F5906">
        <w:t>definition</w:t>
      </w:r>
      <w:r w:rsidRPr="008E4526">
        <w:t xml:space="preserve">. </w:t>
      </w:r>
      <w:r w:rsidR="007B72CE">
        <w:t>T</w:t>
      </w:r>
      <w:r w:rsidRPr="008E4526">
        <w:t xml:space="preserve">o be able to refer to the appropriate group within the </w:t>
      </w:r>
      <w:r w:rsidR="008F5906">
        <w:t>X-definition</w:t>
      </w:r>
      <w:r w:rsidRPr="008E4526">
        <w:t xml:space="preserve">,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6E0BE278" w:rsidR="008E4526" w:rsidRDefault="00B15222" w:rsidP="00D84C56">
      <w:pPr>
        <w:pStyle w:val="OdstavecSynteastyl"/>
      </w:pPr>
      <w:r>
        <w:t>T</w:t>
      </w:r>
      <w:r w:rsidR="008E4526" w:rsidRPr="008E4526">
        <w:t xml:space="preserve">he "ref" keyword in the </w:t>
      </w:r>
      <w:r w:rsidR="008F5906">
        <w:t>X-script</w:t>
      </w:r>
      <w:r w:rsidR="008E4526" w:rsidRPr="008E4526">
        <w:t xml:space="preserve"> is </w:t>
      </w:r>
      <w:r w:rsidR="007B72CE">
        <w:t xml:space="preserve">a </w:t>
      </w:r>
      <w:r w:rsidR="008E4526" w:rsidRPr="008E4526">
        <w:t>specified link to a group model.</w:t>
      </w:r>
    </w:p>
    <w:p w14:paraId="21C28A25" w14:textId="1EBCD093" w:rsidR="00D84C56" w:rsidRDefault="0004541B" w:rsidP="00D84C56">
      <w:pPr>
        <w:pStyle w:val="OdstavecSynteastyl"/>
      </w:pPr>
      <w:r w:rsidRPr="0004541B">
        <w:t xml:space="preserve">Group models serve in particular to increase the clarity of the </w:t>
      </w:r>
      <w:r w:rsidR="008F5906">
        <w:t>X-definition</w:t>
      </w:r>
      <w:r w:rsidRPr="0004541B">
        <w:t xml:space="preserve">, or to allow the sharing of a single group model in multiple element models, thereby helping to make </w:t>
      </w:r>
      <w:r w:rsidR="008F5906">
        <w:t>X-definition</w:t>
      </w:r>
      <w:r w:rsidRPr="0004541B">
        <w:t xml:space="preserve">s easier to read and </w:t>
      </w:r>
      <w:r>
        <w:t>maintain</w:t>
      </w:r>
      <w:r w:rsidRPr="0004541B">
        <w:t>.</w:t>
      </w:r>
    </w:p>
    <w:p w14:paraId="3F3A6484" w14:textId="77777777" w:rsidR="00D84C56" w:rsidRPr="00E060F7" w:rsidRDefault="00C17A7C" w:rsidP="007E23FE">
      <w:pPr>
        <w:pStyle w:val="Heading3"/>
      </w:pPr>
      <w:bookmarkStart w:id="355" w:name="_Toc208247387"/>
      <w:r w:rsidRPr="00C17A7C">
        <w:t xml:space="preserve">Events and events </w:t>
      </w:r>
      <w:r>
        <w:t>of</w:t>
      </w:r>
      <w:r w:rsidRPr="00C17A7C">
        <w:t xml:space="preserve"> groups</w:t>
      </w:r>
      <w:bookmarkEnd w:id="355"/>
    </w:p>
    <w:p w14:paraId="3E2EE2D6" w14:textId="130AF91A"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2254ED">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2254ED" w:rsidRPr="00E060F7">
        <w:t>Events and Actions</w:t>
      </w:r>
      <w:r w:rsidR="0012245B">
        <w:fldChar w:fldCharType="end"/>
      </w:r>
    </w:p>
    <w:p w14:paraId="27C0FF24" w14:textId="462E6850"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254E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254ED">
        <w:t>Sample of Complete X-definition</w:t>
      </w:r>
      <w:r w:rsidR="0012245B">
        <w:fldChar w:fldCharType="end"/>
      </w:r>
    </w:p>
    <w:p w14:paraId="3208C1ED" w14:textId="34279F2A" w:rsidR="00D84C56" w:rsidRPr="00E060F7" w:rsidRDefault="00C17A7C" w:rsidP="00D84C56">
      <w:pPr>
        <w:pStyle w:val="Odstavec"/>
      </w:pPr>
      <w:r w:rsidRPr="00C17A7C">
        <w:t>For the "xd:sequence", "xd:mixed" and "xd:choice" groups</w:t>
      </w:r>
      <w:r w:rsidR="00BA5A04">
        <w:t>,</w:t>
      </w:r>
      <w:r w:rsidRPr="00C17A7C">
        <w:t xml:space="preserve"> you can specify the "xd:script" attribute for writing </w:t>
      </w:r>
      <w:r w:rsidR="008F5906">
        <w:t>X</w:t>
      </w:r>
      <w:r w:rsidR="00F224CD">
        <w:noBreakHyphen/>
      </w:r>
      <w:r w:rsidR="008F5906">
        <w:t>script</w:t>
      </w:r>
      <w:r w:rsidRPr="00C17A7C">
        <w:t>, which can also define some actions</w:t>
      </w:r>
      <w:r>
        <w:t xml:space="preserve"> like in the </w:t>
      </w:r>
      <w:r w:rsidR="008F5906">
        <w:t>X-script</w:t>
      </w:r>
      <w:r>
        <w:t xml:space="preserve"> of </w:t>
      </w:r>
      <w:r w:rsidR="00BA5A04">
        <w:t xml:space="preserve">an </w:t>
      </w:r>
      <w:r>
        <w:t>element ("init",</w:t>
      </w:r>
      <w:r w:rsidRPr="00C17A7C">
        <w:t xml:space="preserve"> "</w:t>
      </w:r>
      <w:r>
        <w:t>f</w:t>
      </w:r>
      <w:r w:rsidRPr="00C17A7C">
        <w:t>inally", "create"</w:t>
      </w:r>
      <w:r>
        <w:t>)</w:t>
      </w:r>
      <w:r w:rsidRPr="00C17A7C">
        <w:t>. The exception is "onStartElement"</w:t>
      </w:r>
      <w:r w:rsidR="00BA5A04">
        <w:t>,</w:t>
      </w:r>
      <w:r w:rsidRPr="00C17A7C">
        <w:t xml:space="preserve"> which </w:t>
      </w:r>
      <w:r w:rsidR="003657B8" w:rsidRPr="00C17A7C">
        <w:t>cannot</w:t>
      </w:r>
      <w:r w:rsidRPr="00C17A7C">
        <w:t xml:space="preserve"> be used for groups.</w:t>
      </w:r>
      <w:r w:rsidR="000B7F6B">
        <w:t xml:space="preserve"> </w:t>
      </w:r>
      <w:r w:rsidRPr="00C17A7C">
        <w:t xml:space="preserve">The following example </w:t>
      </w:r>
      <w:r>
        <w:t>print</w:t>
      </w:r>
      <w:r w:rsidRPr="00C17A7C">
        <w:t>s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Heading2"/>
        <w:numPr>
          <w:ilvl w:val="1"/>
          <w:numId w:val="96"/>
        </w:numPr>
        <w:ind w:left="578" w:hanging="578"/>
      </w:pPr>
      <w:bookmarkStart w:id="356" w:name="_Toc208247388"/>
      <w:r w:rsidRPr="00431305">
        <w:t>XML Namespace in Models</w:t>
      </w:r>
      <w:bookmarkEnd w:id="356"/>
    </w:p>
    <w:p w14:paraId="265084AF" w14:textId="3CE5C3B6"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8F5906">
        <w:t>X-definition</w:t>
      </w:r>
      <w:r w:rsidRPr="0043505F">
        <w:t xml:space="preserve">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4EF56E26"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t xml:space="preserve">= </w:t>
      </w:r>
      <w:r w:rsidRPr="0043505F">
        <w:rPr>
          <w:szCs w:val="16"/>
        </w:rPr>
        <w:t>"</w:t>
      </w:r>
      <w:r w:rsidRPr="0043505F">
        <w:rPr>
          <w:color w:val="984806"/>
        </w:rPr>
        <w:t>enum('SUV', 'MPV',</w:t>
      </w:r>
      <w:r w:rsidR="00BA5A04">
        <w:rPr>
          <w:color w:val="984806"/>
        </w:rPr>
        <w:t xml:space="preserve"> </w:t>
      </w:r>
      <w:r w:rsidRPr="0043505F">
        <w:rPr>
          <w:color w:val="984806"/>
        </w:rPr>
        <w:t>'</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3F41E54E" w:rsidR="00D84C56" w:rsidRPr="00E060F7" w:rsidRDefault="002620C7" w:rsidP="002620C7">
      <w:pPr>
        <w:pStyle w:val="Heading1"/>
      </w:pPr>
      <w:bookmarkStart w:id="357" w:name="_Toc208247389"/>
      <w:r w:rsidRPr="002620C7">
        <w:lastRenderedPageBreak/>
        <w:t xml:space="preserve">Types of </w:t>
      </w:r>
      <w:r>
        <w:t>V</w:t>
      </w:r>
      <w:r w:rsidRPr="002620C7">
        <w:t xml:space="preserve">alues and </w:t>
      </w:r>
      <w:r>
        <w:t>O</w:t>
      </w:r>
      <w:r w:rsidRPr="002620C7">
        <w:t xml:space="preserve">bjects in </w:t>
      </w:r>
      <w:r w:rsidR="008F5906">
        <w:t>X-script</w:t>
      </w:r>
      <w:bookmarkEnd w:id="357"/>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5BE30BAB"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2254ED">
        <w:rPr>
          <w:b/>
          <w:bCs/>
        </w:rPr>
        <w:t>Error! Reference source not found.</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2254ED">
        <w:t>X-definition</w:t>
      </w:r>
      <w:r w:rsidR="002254ED" w:rsidRPr="00E060F7">
        <w:t xml:space="preserve"> Technology</w:t>
      </w:r>
      <w:r w:rsidR="00F93826">
        <w:fldChar w:fldCharType="end"/>
      </w:r>
    </w:p>
    <w:p w14:paraId="77E8D9EF" w14:textId="5EF8327F"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2254ED">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2254ED" w:rsidRPr="00E060F7">
        <w:t>Exemplary XML Data</w:t>
      </w:r>
      <w:r w:rsidR="00F93826">
        <w:fldChar w:fldCharType="end"/>
      </w:r>
    </w:p>
    <w:p w14:paraId="3AFD9684" w14:textId="071207D4"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2254ED">
        <w:t>Description of the structure of an XML document by X-definition</w:t>
      </w:r>
      <w:r w:rsidR="00F93826">
        <w:fldChar w:fldCharType="end"/>
      </w:r>
    </w:p>
    <w:p w14:paraId="2D8426FD" w14:textId="53B7B9CD" w:rsidR="00205503" w:rsidRDefault="002620C7" w:rsidP="00205503">
      <w:pPr>
        <w:pStyle w:val="OdstavecSynteastyl"/>
      </w:pPr>
      <w:r w:rsidRPr="002620C7">
        <w:t xml:space="preserve">This chapter describes the types of values and data objects and some useful methods implemented in </w:t>
      </w:r>
      <w:r w:rsidR="008F5906">
        <w:t>X-definition</w:t>
      </w:r>
      <w:r w:rsidRPr="002620C7">
        <w:t>s.</w:t>
      </w:r>
    </w:p>
    <w:p w14:paraId="41D87401" w14:textId="77777777" w:rsidR="00205503" w:rsidRPr="0043505F" w:rsidRDefault="00205503" w:rsidP="00431305">
      <w:pPr>
        <w:pStyle w:val="Heading2"/>
      </w:pPr>
      <w:bookmarkStart w:id="358" w:name="_Toc208247390"/>
      <w:r w:rsidRPr="0043505F">
        <w:t>Basic Types of Values</w:t>
      </w:r>
      <w:bookmarkEnd w:id="358"/>
    </w:p>
    <w:p w14:paraId="27E717C4" w14:textId="4A0BB79F" w:rsidR="00205503" w:rsidRPr="0043505F" w:rsidRDefault="00205503" w:rsidP="005913D6">
      <w:pPr>
        <w:pStyle w:val="ListParagraph"/>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BA5A04">
        <w:rPr>
          <w:sz w:val="20"/>
          <w:szCs w:val="20"/>
        </w:rPr>
        <w:t>,</w:t>
      </w:r>
      <w:r w:rsidR="004D00F8" w:rsidRPr="0043505F">
        <w:rPr>
          <w:sz w:val="20"/>
          <w:szCs w:val="20"/>
        </w:rPr>
        <w:t xml:space="preserve"> as</w:t>
      </w:r>
      <w:r w:rsidRPr="0043505F">
        <w:rPr>
          <w:sz w:val="20"/>
          <w:szCs w:val="20"/>
        </w:rPr>
        <w:t xml:space="preserve"> "long" Java type. You can write the value of a number as </w:t>
      </w:r>
      <w:r w:rsidR="00BA5A04">
        <w:rPr>
          <w:sz w:val="20"/>
          <w:szCs w:val="20"/>
        </w:rPr>
        <w:t xml:space="preserve">a </w:t>
      </w:r>
      <w:r w:rsidRPr="0043505F">
        <w:rPr>
          <w:sz w:val="20"/>
          <w:szCs w:val="20"/>
        </w:rPr>
        <w:t>decimal (</w:t>
      </w:r>
      <w:r w:rsidR="00E940DC" w:rsidRPr="0043505F">
        <w:rPr>
          <w:sz w:val="20"/>
          <w:szCs w:val="20"/>
        </w:rPr>
        <w:t>e.g.</w:t>
      </w:r>
      <w:r w:rsidR="00BA5A04">
        <w:rPr>
          <w:sz w:val="20"/>
          <w:szCs w:val="20"/>
        </w:rPr>
        <w:t>,</w:t>
      </w:r>
      <w:r w:rsidRPr="0043505F">
        <w:rPr>
          <w:sz w:val="20"/>
          <w:szCs w:val="20"/>
        </w:rPr>
        <w:t xml:space="preserve"> "123456") or as hexadecimal if the entry begins with "0x" or "0X", </w:t>
      </w:r>
      <w:r w:rsidR="00E940DC" w:rsidRPr="0043505F">
        <w:rPr>
          <w:sz w:val="20"/>
          <w:szCs w:val="20"/>
        </w:rPr>
        <w:t>e.g.</w:t>
      </w:r>
      <w:r w:rsidR="00BA5A04">
        <w:rPr>
          <w:sz w:val="20"/>
          <w:szCs w:val="20"/>
        </w:rPr>
        <w:t>,</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00BA5A04">
        <w:rPr>
          <w:sz w:val="20"/>
          <w:szCs w:val="20"/>
        </w:rPr>
        <w:t>,</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int constants are defined by identifiers:</w:t>
      </w:r>
    </w:p>
    <w:p w14:paraId="67878607" w14:textId="710DFF91"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 xml:space="preserve">minimal value of </w:t>
      </w:r>
      <w:r w:rsidR="00BA5A04">
        <w:t xml:space="preserve">an </w:t>
      </w:r>
      <w:r w:rsidRPr="0043505F">
        <w:t>integer number (-9223372036854775808)</w:t>
      </w:r>
    </w:p>
    <w:p w14:paraId="552DB3DA" w14:textId="4292506E"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 xml:space="preserve">maximal value of </w:t>
      </w:r>
      <w:r w:rsidR="00BA5A04">
        <w:t xml:space="preserve">an </w:t>
      </w:r>
      <w:r w:rsidR="00205503" w:rsidRPr="0043505F">
        <w:t>integer number (9223372036854775807)</w:t>
      </w:r>
    </w:p>
    <w:p w14:paraId="55598EF5" w14:textId="50AF0481" w:rsidR="00205503" w:rsidRPr="0043505F" w:rsidRDefault="00205503" w:rsidP="005913D6">
      <w:pPr>
        <w:pStyle w:val="ListParagraph"/>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BA5A04">
        <w:rPr>
          <w:sz w:val="20"/>
          <w:szCs w:val="20"/>
        </w:rPr>
        <w:t>,</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w:t>
      </w:r>
      <w:r w:rsidR="00BA5A04">
        <w:rPr>
          <w:sz w:val="20"/>
          <w:szCs w:val="20"/>
        </w:rPr>
        <w:t xml:space="preserve">an </w:t>
      </w:r>
      <w:r w:rsidRPr="0043505F">
        <w:rPr>
          <w:sz w:val="20"/>
          <w:szCs w:val="20"/>
        </w:rPr>
        <w:t xml:space="preserve">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2EAB23A6"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BA5A04">
        <w:t>is not a</w:t>
      </w:r>
      <w:r w:rsidRPr="0043505F">
        <w:t xml:space="preserve"> valid value (Not a Number).</w:t>
      </w:r>
    </w:p>
    <w:p w14:paraId="25CB7047" w14:textId="604A6D6D" w:rsidR="00205503" w:rsidRPr="005913D6" w:rsidRDefault="00205503" w:rsidP="005913D6">
      <w:pPr>
        <w:pStyle w:val="ListParagraph"/>
        <w:spacing w:before="120" w:after="0" w:line="240" w:lineRule="auto"/>
        <w:ind w:left="0"/>
        <w:jc w:val="both"/>
        <w:rPr>
          <w:sz w:val="20"/>
          <w:szCs w:val="20"/>
        </w:rPr>
      </w:pPr>
      <w:bookmarkStart w:id="359"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59"/>
      <w:r w:rsidR="00EB3E93" w:rsidRPr="005913D6">
        <w:rPr>
          <w:sz w:val="20"/>
          <w:szCs w:val="20"/>
        </w:rPr>
        <w:t xml:space="preserve">ecimal numbers with decimal development are implemented in the </w:t>
      </w:r>
      <w:r w:rsidR="008F590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CommentReference"/>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w:t>
      </w:r>
      <w:r w:rsidR="00BA5A04">
        <w:rPr>
          <w:sz w:val="20"/>
          <w:szCs w:val="20"/>
        </w:rPr>
        <w:t>;</w:t>
      </w:r>
      <w:r w:rsidR="00EB3E93" w:rsidRPr="005913D6">
        <w:rPr>
          <w:sz w:val="20"/>
          <w:szCs w:val="20"/>
        </w:rPr>
        <w:t xml:space="preserve"> other operations must be performed using the appropriate methods.</w:t>
      </w:r>
    </w:p>
    <w:p w14:paraId="089F137C" w14:textId="0820FE26" w:rsidR="00205503" w:rsidRPr="005913D6" w:rsidRDefault="00205503" w:rsidP="005913D6">
      <w:pPr>
        <w:pStyle w:val="ListParagraph"/>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w:t>
      </w:r>
      <w:r w:rsidR="00BA5A04">
        <w:rPr>
          <w:sz w:val="20"/>
          <w:szCs w:val="20"/>
        </w:rPr>
        <w:t xml:space="preserve">the </w:t>
      </w:r>
      <w:r w:rsidR="00EB3E93" w:rsidRPr="005913D6">
        <w:rPr>
          <w:sz w:val="20"/>
          <w:szCs w:val="20"/>
        </w:rPr>
        <w:t>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492A681F" w:rsidR="00205503" w:rsidRPr="0043505F" w:rsidRDefault="00205503" w:rsidP="005913D6">
      <w:pPr>
        <w:suppressAutoHyphens/>
        <w:jc w:val="both"/>
        <w:rPr>
          <w:rFonts w:asciiTheme="minorHAnsi" w:hAnsiTheme="minorHAnsi" w:cstheme="minorHAnsi"/>
        </w:rPr>
      </w:pPr>
      <w:bookmarkStart w:id="360" w:name="_Ref81911709"/>
      <w:bookmarkStart w:id="361"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0"/>
      <w:bookmarkEnd w:id="361"/>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BA5A04">
        <w:rPr>
          <w:rFonts w:asciiTheme="minorHAnsi" w:hAnsiTheme="minorHAnsi" w:cstheme="minorHAnsi"/>
        </w:rPr>
        <w:t>,</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BA5A04">
        <w:rPr>
          <w:rFonts w:asciiTheme="minorHAnsi" w:hAnsiTheme="minorHAnsi" w:cstheme="minorHAnsi"/>
        </w:rPr>
        <w:t>,</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161B6B"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8F5906">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8F5906">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8F5906">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ListParagraph"/>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3B48B5FC" w:rsidR="00205503" w:rsidRPr="005913D6" w:rsidRDefault="00B15222" w:rsidP="005913D6">
      <w:pPr>
        <w:pStyle w:val="OdstavecSynteastyl"/>
      </w:pPr>
      <w:r w:rsidRPr="005913D6">
        <w:t>The</w:t>
      </w:r>
      <w:r w:rsidR="00D17D05" w:rsidRPr="005913D6">
        <w:t xml:space="preserve"> Datetime object may not contain all items</w:t>
      </w:r>
      <w:r w:rsidR="00BA5A04">
        <w:t>,</w:t>
      </w:r>
      <w:r w:rsidR="00D17D05" w:rsidRPr="005913D6">
        <w:t xml:space="preserve">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44CCB932"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2254ED">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2254ED"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01FD93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8F5906">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75CBBC86"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xml:space="preserve">. </w:t>
      </w:r>
      <w:r w:rsidR="00BA5A04">
        <w:rPr>
          <w:rFonts w:cs="Calibri"/>
          <w:szCs w:val="16"/>
        </w:rPr>
        <w:t>A r</w:t>
      </w:r>
      <w:r w:rsidRPr="0043505F">
        <w:rPr>
          <w:rFonts w:cs="Calibri"/>
          <w:szCs w:val="16"/>
        </w:rPr>
        <w:t xml:space="preserve">egular expression conforms to </w:t>
      </w:r>
      <w:r w:rsidR="00BA5A04">
        <w:rPr>
          <w:rFonts w:cs="Calibri"/>
          <w:szCs w:val="16"/>
        </w:rPr>
        <w:t xml:space="preserve">the </w:t>
      </w:r>
      <w:r w:rsidRPr="0043505F">
        <w:rPr>
          <w:rFonts w:cs="Calibri"/>
          <w:szCs w:val="16"/>
        </w:rPr>
        <w:t>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3D608034"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8F5906">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8F5906">
        <w:rPr>
          <w:rFonts w:eastAsia="Arial"/>
          <w:i/>
          <w:szCs w:val="16"/>
        </w:rPr>
        <w:t>X-script</w:t>
      </w:r>
      <w:r w:rsidRPr="0043505F">
        <w:rPr>
          <w:rFonts w:eastAsia="Arial"/>
          <w:i/>
          <w:szCs w:val="16"/>
        </w:rPr>
        <w:t xml:space="preserve">.) </w:t>
      </w:r>
    </w:p>
    <w:p w14:paraId="60895E0A" w14:textId="703F575F"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8F5906">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095DF729"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2254ED">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2254ED"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6B8EAA35"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2254ED">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2254ED" w:rsidRPr="00FB3C69">
        <w:rPr>
          <w:lang w:bidi="en-GB"/>
        </w:rPr>
        <w:t>BNFRule (BNF grammar rules)</w:t>
      </w:r>
      <w:r w:rsidR="003550D2" w:rsidRPr="0043505F">
        <w:fldChar w:fldCharType="end"/>
      </w:r>
      <w:r w:rsidR="003550D2" w:rsidRPr="0043505F">
        <w:t>.</w:t>
      </w:r>
    </w:p>
    <w:p w14:paraId="129B3158" w14:textId="24E0DC7C" w:rsidR="00205503" w:rsidRPr="0043505F" w:rsidRDefault="00205503" w:rsidP="00431305">
      <w:pPr>
        <w:pStyle w:val="Heading2"/>
      </w:pPr>
      <w:bookmarkStart w:id="362" w:name="_Toc208247391"/>
      <w:r w:rsidRPr="0043505F">
        <w:t>ParseResult</w:t>
      </w:r>
      <w:r w:rsidR="00330A89">
        <w:fldChar w:fldCharType="begin"/>
      </w:r>
      <w:r w:rsidR="00330A89">
        <w:instrText xml:space="preserve"> REF _Ref97304042 \r \h </w:instrText>
      </w:r>
      <w:r w:rsidR="00330A89">
        <w:fldChar w:fldCharType="separate"/>
      </w:r>
      <w:r w:rsidR="002254ED">
        <w:t>16.7.14</w:t>
      </w:r>
      <w:bookmarkEnd w:id="362"/>
      <w:r w:rsidR="00330A89">
        <w:fldChar w:fldCharType="end"/>
      </w:r>
    </w:p>
    <w:p w14:paraId="66C0C81F" w14:textId="4FDD6260" w:rsidR="000C6515" w:rsidRPr="0043505F" w:rsidRDefault="00856975" w:rsidP="00B76B0B">
      <w:pPr>
        <w:pStyle w:val="OdstavecSynteastyl"/>
      </w:pPr>
      <w:r w:rsidRPr="0043505F">
        <w:t xml:space="preserve">ParseResult values are the results of </w:t>
      </w:r>
      <w:r w:rsidR="008F5906">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w:t>
      </w:r>
      <w:r w:rsidR="00BA5A04">
        <w:t>also be</w:t>
      </w:r>
      <w:r w:rsidRPr="0043505F">
        <w:t xml:space="preserve"> created by a constructor with a string parameter. When created, this string is also set as a parsing result.</w:t>
      </w:r>
      <w:r w:rsidR="00716F7E" w:rsidRPr="0043505F">
        <w:t xml:space="preserve"> </w:t>
      </w:r>
      <w:r w:rsidR="00B15222">
        <w:t>For m</w:t>
      </w:r>
      <w:r w:rsidR="00716F7E" w:rsidRPr="0043505F">
        <w:t>ethods above the ParseResult type</w:t>
      </w:r>
      <w:r w:rsidR="00BA5A04">
        <w:t>,</w:t>
      </w:r>
      <w:r w:rsidR="00716F7E" w:rsidRPr="0043505F">
        <w:t xml:space="preserve"> see </w:t>
      </w:r>
      <w:r w:rsidR="00330A89">
        <w:fldChar w:fldCharType="begin"/>
      </w:r>
      <w:r w:rsidR="00330A89">
        <w:instrText xml:space="preserve"> REF _Ref97304066 \r \h </w:instrText>
      </w:r>
      <w:r w:rsidR="00B76B0B">
        <w:instrText xml:space="preserve"> \* MERGEFORMAT </w:instrText>
      </w:r>
      <w:r w:rsidR="00330A89">
        <w:fldChar w:fldCharType="separate"/>
      </w:r>
      <w:r w:rsidR="002254ED">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2254ED"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6CE0E31" w:rsidR="000C6515" w:rsidRPr="0043505F" w:rsidRDefault="000C6515" w:rsidP="00B76B0B">
      <w:pPr>
        <w:pStyle w:val="OdstavecSynteastyl"/>
      </w:pPr>
      <w:r w:rsidRPr="0043505F">
        <w:t>If this object occurs in the boolean expression, it is converted to a boolean type, and the result is true if errors are not reported in the object</w:t>
      </w:r>
      <w:r w:rsidR="00BA5A04">
        <w:t>;</w:t>
      </w:r>
      <w:r w:rsidRPr="0043505F">
        <w:t xml:space="preserve"> otherwise</w:t>
      </w:r>
      <w:r w:rsidR="00BA5A04">
        <w:t>,</w:t>
      </w:r>
      <w:r w:rsidRPr="0043505F">
        <w:t xml:space="preserve"> false (</w:t>
      </w:r>
      <w:r w:rsidR="005F7163" w:rsidRPr="0043505F">
        <w:t>i.e</w:t>
      </w:r>
      <w:r w:rsidR="00BA5A04">
        <w:t>,</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Heading2"/>
      </w:pPr>
      <w:bookmarkStart w:id="363" w:name="_Toc208247392"/>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3"/>
    </w:p>
    <w:p w14:paraId="58290A15" w14:textId="1A4104B4" w:rsidR="00716F7E" w:rsidRPr="0043505F" w:rsidRDefault="00F60968" w:rsidP="00B76B0B">
      <w:pPr>
        <w:pStyle w:val="OdstavecSynteastyl"/>
      </w:pPr>
      <w:r w:rsidRPr="0043505F">
        <w:t xml:space="preserve">In the </w:t>
      </w:r>
      <w:r w:rsidR="008F5906">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w:t>
      </w:r>
      <w:r w:rsidR="00BA5A04">
        <w:t>;</w:t>
      </w:r>
      <w:r w:rsidRPr="0043505F">
        <w:t xml:space="preserve">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0F881156" w:rsidR="002A3558" w:rsidRPr="00E060F7" w:rsidRDefault="00406AE1" w:rsidP="00431305">
      <w:pPr>
        <w:pStyle w:val="Heading2"/>
      </w:pPr>
      <w:bookmarkStart w:id="364" w:name="_Toc208247393"/>
      <w:r>
        <w:t>Named</w:t>
      </w:r>
      <w:r w:rsidR="002A3558" w:rsidRPr="00E060F7">
        <w:t xml:space="preserve"> </w:t>
      </w:r>
      <w:r>
        <w:t>Value</w:t>
      </w:r>
      <w:bookmarkEnd w:id="364"/>
    </w:p>
    <w:p w14:paraId="76618314" w14:textId="5BD6E709"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w:t>
      </w:r>
      <w:r w:rsidR="00BA5A04">
        <w:t>,</w:t>
      </w:r>
      <w:r w:rsidR="0065241A" w:rsidRPr="0065241A">
        <w:t xml:space="preserve">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619EF6C3"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8F5906">
        <w:t>X-definition</w:t>
      </w:r>
      <w:r w:rsidR="00B10F83">
        <w:t xml:space="preserve">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xml:space="preserve">, we set the named variable "x" to </w:t>
      </w:r>
      <w:r w:rsidR="00BA5A04">
        <w:t xml:space="preserve">the </w:t>
      </w:r>
      <w:r w:rsidR="00B10F83" w:rsidRPr="00B10F83">
        <w:t>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162E04A3" w:rsidR="00D84C56" w:rsidRPr="00E060F7" w:rsidRDefault="00D84C56" w:rsidP="00431305">
      <w:pPr>
        <w:pStyle w:val="Heading2"/>
      </w:pPr>
      <w:bookmarkStart w:id="365" w:name="_Ref353374165"/>
      <w:bookmarkStart w:id="366" w:name="_Toc354676916"/>
      <w:bookmarkStart w:id="367" w:name="_Ref535160240"/>
      <w:bookmarkStart w:id="368" w:name="_Toc208247394"/>
      <w:r w:rsidRPr="00E060F7">
        <w:t>Cont</w:t>
      </w:r>
      <w:bookmarkEnd w:id="365"/>
      <w:bookmarkEnd w:id="366"/>
      <w:r w:rsidR="002A3558">
        <w:t>ainer</w:t>
      </w:r>
      <w:bookmarkEnd w:id="367"/>
      <w:bookmarkEnd w:id="368"/>
    </w:p>
    <w:p w14:paraId="7E670586" w14:textId="7169A608"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8F5906">
        <w:rPr>
          <w:rFonts w:cs="Calibri"/>
        </w:rPr>
        <w:t>X-definition</w:t>
      </w:r>
      <w:r w:rsidRPr="00B10F83">
        <w:rPr>
          <w:rFonts w:cs="Calibri"/>
        </w:rPr>
        <w:t xml:space="preserve">, </w:t>
      </w:r>
      <w:r w:rsidR="005F7163">
        <w:rPr>
          <w:rFonts w:cs="Calibri"/>
        </w:rPr>
        <w:t>i.e.</w:t>
      </w:r>
      <w:r w:rsidR="00BA5A04">
        <w:rPr>
          <w:rFonts w:cs="Calibri"/>
        </w:rPr>
        <w:t>,</w:t>
      </w:r>
      <w:r w:rsidRPr="00B10F83">
        <w:rPr>
          <w:rFonts w:cs="Calibri"/>
        </w:rPr>
        <w:t xml:space="preserve"> the "Container" data type, which is also the supported value. </w:t>
      </w:r>
      <w:r w:rsidR="00803806" w:rsidRPr="00803806">
        <w:rPr>
          <w:rFonts w:cs="Calibri"/>
        </w:rPr>
        <w:t xml:space="preserve">Objects of this type may be the result of some </w:t>
      </w:r>
      <w:r w:rsidR="008F5906">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8F5906">
        <w:rPr>
          <w:rFonts w:cs="Calibri"/>
        </w:rPr>
        <w:t>X</w:t>
      </w:r>
      <w:r w:rsidR="00F224CD">
        <w:rPr>
          <w:rFonts w:cs="Calibri"/>
        </w:rPr>
        <w:noBreakHyphen/>
      </w:r>
      <w:r w:rsidR="008F5906">
        <w:rPr>
          <w:rFonts w:cs="Calibri"/>
        </w:rPr>
        <w:t>definition</w:t>
      </w:r>
      <w:r w:rsidRPr="00B10F83">
        <w:rPr>
          <w:rFonts w:cs="Calibri"/>
        </w:rPr>
        <w:t>s thus represents a type that merges the Java properties of the java.utils.Map class (the name of the named item in the "Container" serves as the key to retrieve its value) and java.utils.List (unnamed items are ordered sequentially</w:t>
      </w:r>
      <w:r w:rsidR="00BA5A04">
        <w:rPr>
          <w:rFonts w:cs="Calibri"/>
        </w:rPr>
        <w:t>,</w:t>
      </w:r>
      <w:r w:rsidRPr="00B10F83">
        <w:rPr>
          <w:rFonts w:cs="Calibri"/>
        </w:rPr>
        <w:t xml:space="preserve"> </w:t>
      </w:r>
      <w:r>
        <w:rPr>
          <w:rFonts w:cs="Calibri"/>
        </w:rPr>
        <w:t>so a</w:t>
      </w:r>
      <w:r w:rsidRPr="00B10F83">
        <w:rPr>
          <w:rFonts w:cs="Calibri"/>
        </w:rPr>
        <w:t>s elements in the field).</w:t>
      </w:r>
      <w:r>
        <w:rPr>
          <w:rFonts w:cs="Calibri"/>
        </w:rPr>
        <w:t xml:space="preserve"> </w:t>
      </w:r>
      <w:r w:rsidRPr="00B10F83">
        <w:rPr>
          <w:rFonts w:cs="Calibri"/>
        </w:rPr>
        <w:t>Each unnamed item is then indexed</w:t>
      </w:r>
      <w:r w:rsidR="00BA5A04">
        <w:rPr>
          <w:rFonts w:cs="Calibri"/>
        </w:rPr>
        <w:t>,</w:t>
      </w:r>
      <w:r w:rsidRPr="00B10F83">
        <w:rPr>
          <w:rFonts w:cs="Calibri"/>
        </w:rPr>
        <w:t xml:space="preserve"> and each named item is designated by its name.</w:t>
      </w:r>
      <w:r w:rsidRPr="00B10F83">
        <w:t xml:space="preserve"> </w:t>
      </w:r>
      <w:r w:rsidRPr="00B10F83">
        <w:rPr>
          <w:rFonts w:cs="Calibri"/>
        </w:rPr>
        <w:t xml:space="preserve">"Container" can represent data similar way </w:t>
      </w:r>
      <w:r w:rsidR="00BA5A04">
        <w:rPr>
          <w:rFonts w:cs="Calibri"/>
        </w:rPr>
        <w:t>to</w:t>
      </w:r>
      <w:r w:rsidRPr="00B10F83">
        <w:rPr>
          <w:rFonts w:cs="Calibri"/>
        </w:rPr>
        <w:t xml:space="preserve"> an XML element: attributes are named items</w:t>
      </w:r>
      <w:r w:rsidR="006511BB">
        <w:rPr>
          <w:rFonts w:cs="Calibri"/>
        </w:rPr>
        <w:t>,</w:t>
      </w:r>
      <w:r w:rsidRPr="00B10F83">
        <w:rPr>
          <w:rFonts w:cs="Calibri"/>
        </w:rPr>
        <w:t xml:space="preserve"> and unnamed items match the descendants of an element.</w:t>
      </w:r>
      <w:r w:rsidR="00803806">
        <w:rPr>
          <w:rFonts w:cs="Calibri"/>
        </w:rPr>
        <w:t xml:space="preserve"> </w:t>
      </w:r>
    </w:p>
    <w:p w14:paraId="514BCFED" w14:textId="097374C1" w:rsidR="00D84C56" w:rsidRDefault="00B10F83" w:rsidP="00D84C56">
      <w:pPr>
        <w:pStyle w:val="OdstavecSynteastyl"/>
      </w:pPr>
      <w:r w:rsidRPr="00B10F83">
        <w:t>An example of using the Data Type Container is in the examples in chapters 6.2.3, 6.4</w:t>
      </w:r>
      <w:r w:rsidR="00BA5A04">
        <w:t xml:space="preserve">, </w:t>
      </w:r>
      <w:r w:rsidRPr="00B10F83">
        <w:t xml:space="preserve">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chapter 7.7</w:t>
      </w:r>
      <w:r w:rsidR="00BA5A04">
        <w:t xml:space="preserve">, </w:t>
      </w:r>
      <w:r w:rsidRPr="00B10F83">
        <w:t xml:space="preserve">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BA5A04">
        <w:t>C</w:t>
      </w:r>
      <w:r w:rsidRPr="00B10F83">
        <w:t>hapter 12.</w:t>
      </w:r>
    </w:p>
    <w:p w14:paraId="6474A6D0" w14:textId="458260BC" w:rsidR="00B10F83" w:rsidRPr="00436349" w:rsidRDefault="00E44D29" w:rsidP="00D84C56">
      <w:pPr>
        <w:pStyle w:val="OdstavecSynteastyl"/>
      </w:pPr>
      <w:r>
        <w:t>For t</w:t>
      </w:r>
      <w:r w:rsidR="00B10F83" w:rsidRPr="00436349">
        <w:t>he declaration of "</w:t>
      </w:r>
      <w:r w:rsidR="00B10F83" w:rsidRPr="00436349">
        <w:rPr>
          <w:rFonts w:ascii="Consolas" w:hAnsi="Consolas" w:cs="Consolas"/>
        </w:rPr>
        <w:t>Container</w:t>
      </w:r>
      <w:r w:rsidR="00B10F83" w:rsidRPr="00436349">
        <w:t>" and how to work with it</w:t>
      </w:r>
      <w:r w:rsidR="00BA5A04">
        <w:t>,</w:t>
      </w:r>
      <w:r w:rsidR="00B10F83" w:rsidRPr="00436349">
        <w:t xml:space="preserve"> see </w:t>
      </w:r>
      <w:r w:rsidR="00581766" w:rsidRPr="00436349">
        <w:t>c</w:t>
      </w:r>
      <w:r w:rsidR="00B10F83"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2254ED">
        <w:t>5.5.1</w:t>
      </w:r>
      <w:r w:rsidR="00F93826" w:rsidRPr="00436349">
        <w:fldChar w:fldCharType="end"/>
      </w:r>
      <w:r w:rsidR="00B10F83" w:rsidRPr="00436349">
        <w:t>.</w:t>
      </w:r>
    </w:p>
    <w:p w14:paraId="6A307318" w14:textId="761AFCED"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2254ED">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2254ED" w:rsidRPr="00DE242A">
        <w:t>Work</w:t>
      </w:r>
      <w:r w:rsidR="002254ED">
        <w:t>ing</w:t>
      </w:r>
      <w:r w:rsidR="002254ED" w:rsidRPr="00DE242A">
        <w:t xml:space="preserve"> with </w:t>
      </w:r>
      <w:r w:rsidR="002254ED">
        <w:t xml:space="preserve">the </w:t>
      </w:r>
      <w:r w:rsidR="002254ED" w:rsidRPr="00DE242A">
        <w:t xml:space="preserve">Container in </w:t>
      </w:r>
      <w:r w:rsidR="002254ED">
        <w:t>X-script</w:t>
      </w:r>
      <w:r w:rsidR="002254ED" w:rsidRPr="00DE242A">
        <w:t>.</w:t>
      </w:r>
      <w:r w:rsidR="00F93826">
        <w:fldChar w:fldCharType="end"/>
      </w:r>
    </w:p>
    <w:p w14:paraId="5FBC5162" w14:textId="34ADEA50"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2254ED">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2254ED">
        <w:t xml:space="preserve">The </w:t>
      </w:r>
      <w:r w:rsidR="002254ED" w:rsidRPr="00E060F7">
        <w:t>Cont</w:t>
      </w:r>
      <w:r w:rsidR="002254ED">
        <w:t>ainer</w:t>
      </w:r>
      <w:r w:rsidR="002254ED" w:rsidRPr="00E060F7">
        <w:t xml:space="preserve"> </w:t>
      </w:r>
      <w:r w:rsidR="002254ED">
        <w:t>in</w:t>
      </w:r>
      <w:r w:rsidR="002254ED" w:rsidRPr="00E060F7">
        <w:t> </w:t>
      </w:r>
      <w:r w:rsidR="002254ED">
        <w:t xml:space="preserve">an </w:t>
      </w:r>
      <w:r w:rsidR="002254ED" w:rsidRPr="00E060F7">
        <w:t>extern</w:t>
      </w:r>
      <w:r w:rsidR="002254ED">
        <w:t>al Java</w:t>
      </w:r>
      <w:r w:rsidR="002254ED" w:rsidRPr="00E060F7">
        <w:t xml:space="preserve"> met</w:t>
      </w:r>
      <w:r w:rsidR="002254ED">
        <w:t>h</w:t>
      </w:r>
      <w:r w:rsidR="002254ED" w:rsidRPr="00E060F7">
        <w:t>od</w:t>
      </w:r>
      <w:r w:rsidR="00F93826">
        <w:fldChar w:fldCharType="end"/>
      </w:r>
    </w:p>
    <w:p w14:paraId="568B0B7F" w14:textId="49A737CB"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2254ED">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2254ED">
        <w:t>Construction Mode of X-definition</w:t>
      </w:r>
      <w:r w:rsidR="00F93826">
        <w:fldChar w:fldCharType="end"/>
      </w:r>
    </w:p>
    <w:p w14:paraId="2F44DA62" w14:textId="66DE9F09"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254ED">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2254ED">
        <w:t>Using X-definitions in Java code</w:t>
      </w:r>
      <w:r w:rsidR="00F93826">
        <w:fldChar w:fldCharType="end"/>
      </w:r>
    </w:p>
    <w:p w14:paraId="7F7AB3DF" w14:textId="4D0A758F"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2254ED">
        <w:t>16.2</w:t>
      </w:r>
      <w:r w:rsidR="00EF650E" w:rsidRPr="00E060F7">
        <w:fldChar w:fldCharType="end"/>
      </w:r>
    </w:p>
    <w:p w14:paraId="21535CC9" w14:textId="77D6B57F" w:rsidR="00D84C56" w:rsidRPr="00E060F7" w:rsidRDefault="00DE242A" w:rsidP="007E23FE">
      <w:pPr>
        <w:pStyle w:val="Heading3"/>
      </w:pPr>
      <w:bookmarkStart w:id="369" w:name="_Ref497151843"/>
      <w:bookmarkStart w:id="370" w:name="_Ref497151850"/>
      <w:bookmarkStart w:id="371" w:name="_Toc208247395"/>
      <w:r w:rsidRPr="00DE242A">
        <w:t>Work</w:t>
      </w:r>
      <w:r w:rsidR="00E2784E">
        <w:t>ing</w:t>
      </w:r>
      <w:r w:rsidRPr="00DE242A">
        <w:t xml:space="preserve"> with </w:t>
      </w:r>
      <w:r w:rsidR="00BA5A04">
        <w:t xml:space="preserve">the </w:t>
      </w:r>
      <w:r w:rsidRPr="00DE242A">
        <w:t xml:space="preserve">Container in </w:t>
      </w:r>
      <w:r w:rsidR="008F5906">
        <w:t>X-script</w:t>
      </w:r>
      <w:r w:rsidRPr="00DE242A">
        <w:t>.</w:t>
      </w:r>
      <w:bookmarkEnd w:id="369"/>
      <w:bookmarkEnd w:id="370"/>
      <w:bookmarkEnd w:id="371"/>
    </w:p>
    <w:p w14:paraId="161B5EB8" w14:textId="398B9A2D" w:rsidR="00DE242A" w:rsidRDefault="00DE242A" w:rsidP="00D84C56">
      <w:pPr>
        <w:pStyle w:val="OdstavecSynteastyl"/>
      </w:pPr>
      <w:r w:rsidRPr="00DE242A">
        <w:rPr>
          <w:rFonts w:cs="Calibri"/>
        </w:rPr>
        <w:t xml:space="preserve">The Container can be created in the </w:t>
      </w:r>
      <w:r w:rsidR="008F5906">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E44D29">
        <w:t>,</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FC0C1BC" w:rsidR="00E2784E" w:rsidRDefault="00E2784E" w:rsidP="00B76B0B">
      <w:pPr>
        <w:pStyle w:val="Zdrojovykod-zlutyboxSynteastyl"/>
        <w:shd w:val="clear" w:color="auto" w:fill="FFFFF5"/>
        <w:tabs>
          <w:tab w:val="left" w:pos="567"/>
        </w:tabs>
      </w:pPr>
      <w:r>
        <w:t>Container measurements = [%locality = "Prague", %value="temperature", 11.3, 12.9, 15, 10.5</w:t>
      </w:r>
      <w:r w:rsidR="00BA5A04">
        <w:t>,</w:t>
      </w:r>
      <w:r>
        <w:t xml:space="preserve">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159807AF"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us</w:t>
      </w:r>
      <w:r w:rsidR="00BA5A04">
        <w:t>ing</w:t>
      </w:r>
      <w:r>
        <w:t xml:space="preserve"> </w:t>
      </w:r>
      <w:r w:rsidR="00BA5A04">
        <w:t xml:space="preserve">the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27DB2D66"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w:t>
      </w:r>
      <w:r w:rsidR="00BA5A04">
        <w:t xml:space="preserve">Table </w:t>
      </w:r>
      <w:r w:rsidR="00330A89">
        <w:fldChar w:fldCharType="begin"/>
      </w:r>
      <w:r w:rsidR="00330A89">
        <w:instrText xml:space="preserve"> REF _Ref535948359 \r \h </w:instrText>
      </w:r>
      <w:r w:rsidR="00330A89">
        <w:fldChar w:fldCharType="separate"/>
      </w:r>
      <w:r w:rsidR="002254ED">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2254ED" w:rsidRPr="00B53857">
        <w:t>M</w:t>
      </w:r>
      <w:r w:rsidR="002254ED" w:rsidRPr="00B53857">
        <w:rPr>
          <w:rFonts w:eastAsia="Calibri"/>
        </w:rPr>
        <w:t>ethods of objects of the type Container</w:t>
      </w:r>
      <w:r w:rsidR="00330A89">
        <w:fldChar w:fldCharType="end"/>
      </w:r>
      <w:r w:rsidR="00330A89">
        <w:t>.</w:t>
      </w:r>
    </w:p>
    <w:p w14:paraId="06C9FA92" w14:textId="11915287" w:rsidR="00D84C56" w:rsidRPr="00E060F7" w:rsidRDefault="0095233B" w:rsidP="00D84C56">
      <w:pPr>
        <w:pStyle w:val="OdstavecSynteastyl"/>
      </w:pPr>
      <w:r w:rsidRPr="0095233B">
        <w:t>The following two examples describe two different ways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488D6C28" w:rsidR="00D84C56" w:rsidRPr="00E060F7" w:rsidRDefault="0095233B" w:rsidP="00D84C56">
      <w:pPr>
        <w:pStyle w:val="OdstavecSynteastyl"/>
      </w:pPr>
      <w:r w:rsidRPr="0095233B">
        <w:t>Example b) can be used</w:t>
      </w:r>
      <w:r w:rsidR="00BA5A04">
        <w:t>,</w:t>
      </w:r>
      <w:r w:rsidRPr="0095233B">
        <w:t xml:space="preserve"> for example</w:t>
      </w:r>
      <w:r w:rsidR="00BA5A04">
        <w:t>,</w:t>
      </w:r>
      <w:r w:rsidRPr="0095233B">
        <w:t xml:space="preserve"> when data for the Container is obtained by </w:t>
      </w:r>
      <w:r w:rsidR="000B7F6B">
        <w:t xml:space="preserve">the </w:t>
      </w:r>
      <w:r w:rsidRPr="0095233B">
        <w:t>successive reading of values</w:t>
      </w:r>
      <w:r w:rsidR="00BA5A04">
        <w:t>,</w:t>
      </w:r>
      <w:r w:rsidRPr="0095233B">
        <w:t xml:space="preserve"> e.g.</w:t>
      </w:r>
      <w:r w:rsidR="00BA5A04">
        <w:t>,</w:t>
      </w:r>
      <w:r w:rsidRPr="0095233B">
        <w:t xml:space="preserve"> from </w:t>
      </w:r>
      <w:r w:rsidR="00BA5A04">
        <w:t xml:space="preserve">a </w:t>
      </w:r>
      <w:r w:rsidRPr="0095233B">
        <w:t xml:space="preserve">ResultSet from JDBC. </w:t>
      </w:r>
      <w:r w:rsidR="00B15222">
        <w:t>E</w:t>
      </w:r>
      <w:r w:rsidRPr="0095233B">
        <w:t>xample a) can be used when all values are available.</w:t>
      </w:r>
    </w:p>
    <w:p w14:paraId="5B191325" w14:textId="1E503455"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2254ED">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2254ED">
        <w:t xml:space="preserve">The </w:t>
      </w:r>
      <w:r w:rsidR="002254ED" w:rsidRPr="00E060F7">
        <w:t>Cont</w:t>
      </w:r>
      <w:r w:rsidR="002254ED">
        <w:t>ainer</w:t>
      </w:r>
      <w:r w:rsidR="002254ED" w:rsidRPr="00E060F7">
        <w:t xml:space="preserve"> </w:t>
      </w:r>
      <w:r w:rsidR="002254ED">
        <w:t>in</w:t>
      </w:r>
      <w:r w:rsidR="002254ED" w:rsidRPr="00E060F7">
        <w:t> </w:t>
      </w:r>
      <w:r w:rsidR="002254ED">
        <w:t xml:space="preserve">an </w:t>
      </w:r>
      <w:r w:rsidR="002254ED" w:rsidRPr="00E060F7">
        <w:t>extern</w:t>
      </w:r>
      <w:r w:rsidR="002254ED">
        <w:t>al Java</w:t>
      </w:r>
      <w:r w:rsidR="002254ED" w:rsidRPr="00E060F7">
        <w:t xml:space="preserve"> met</w:t>
      </w:r>
      <w:r w:rsidR="002254ED">
        <w:t>h</w:t>
      </w:r>
      <w:r w:rsidR="002254ED" w:rsidRPr="00E060F7">
        <w:t>od</w:t>
      </w:r>
      <w:r w:rsidR="00F93826">
        <w:fldChar w:fldCharType="end"/>
      </w:r>
    </w:p>
    <w:p w14:paraId="6C004E27" w14:textId="679CD8ED" w:rsidR="00D84C56" w:rsidRPr="00E060F7" w:rsidRDefault="00BA5A04" w:rsidP="007E23FE">
      <w:pPr>
        <w:pStyle w:val="Heading3"/>
      </w:pPr>
      <w:bookmarkStart w:id="372" w:name="_Ref353533027"/>
      <w:bookmarkStart w:id="373" w:name="_Toc354676918"/>
      <w:bookmarkStart w:id="374" w:name="_Toc208247396"/>
      <w:r>
        <w:t xml:space="preserve">The </w:t>
      </w:r>
      <w:r w:rsidR="00D84C56" w:rsidRPr="00E060F7">
        <w:t>Cont</w:t>
      </w:r>
      <w:r w:rsidR="000B0F23">
        <w:t>ainer</w:t>
      </w:r>
      <w:r w:rsidR="00D84C56" w:rsidRPr="00E060F7">
        <w:t xml:space="preserve"> </w:t>
      </w:r>
      <w:r w:rsidR="00D4284A">
        <w:t>in</w:t>
      </w:r>
      <w:r w:rsidR="00D84C56" w:rsidRPr="00E060F7">
        <w:t> </w:t>
      </w:r>
      <w:r>
        <w:t xml:space="preserve">an </w:t>
      </w:r>
      <w:r w:rsidR="00D84C56" w:rsidRPr="00E060F7">
        <w:t>extern</w:t>
      </w:r>
      <w:r w:rsidR="00D4284A">
        <w:t>al Java</w:t>
      </w:r>
      <w:r w:rsidR="00D84C56" w:rsidRPr="00E060F7">
        <w:t xml:space="preserve"> met</w:t>
      </w:r>
      <w:r w:rsidR="00D4284A">
        <w:t>h</w:t>
      </w:r>
      <w:r w:rsidR="00D84C56" w:rsidRPr="00E060F7">
        <w:t>od</w:t>
      </w:r>
      <w:bookmarkEnd w:id="372"/>
      <w:bookmarkEnd w:id="373"/>
      <w:bookmarkEnd w:id="374"/>
    </w:p>
    <w:p w14:paraId="62C31498" w14:textId="1FADBB10"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2254ED">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2254ED" w:rsidRPr="00DE242A">
        <w:t>Work</w:t>
      </w:r>
      <w:r w:rsidR="002254ED">
        <w:t>ing</w:t>
      </w:r>
      <w:r w:rsidR="002254ED" w:rsidRPr="00DE242A">
        <w:t xml:space="preserve"> with </w:t>
      </w:r>
      <w:r w:rsidR="002254ED">
        <w:t xml:space="preserve">the </w:t>
      </w:r>
      <w:r w:rsidR="002254ED" w:rsidRPr="00DE242A">
        <w:t xml:space="preserve">Container in </w:t>
      </w:r>
      <w:r w:rsidR="002254ED">
        <w:t>X-script</w:t>
      </w:r>
      <w:r w:rsidR="002254ED"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0880D973"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rsidR="00E44D29">
        <w:t xml:space="preserve">the </w:t>
      </w:r>
      <w:r>
        <w:t>Java external method</w:t>
      </w:r>
      <w:r w:rsidR="00BA5A04">
        <w:t>,</w:t>
      </w:r>
      <w:r>
        <w:t xml:space="preserve">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Heading2"/>
      </w:pPr>
      <w:bookmarkStart w:id="375" w:name="_Toc208247397"/>
      <w:r w:rsidRPr="00E51495">
        <w:t xml:space="preserve">Working with </w:t>
      </w:r>
      <w:r w:rsidR="007A4AE7">
        <w:t xml:space="preserve">Text </w:t>
      </w:r>
      <w:r w:rsidRPr="00E51495">
        <w:t>Values</w:t>
      </w:r>
      <w:bookmarkEnd w:id="375"/>
    </w:p>
    <w:p w14:paraId="2D22D858" w14:textId="05968962"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8F5906">
        <w:t>X-script</w:t>
      </w:r>
      <w:r w:rsidR="00EA05E5">
        <w:t>,</w:t>
      </w:r>
      <w:r w:rsidRPr="00E51495">
        <w:t xml:space="preserve"> you can refer to the currently processed </w:t>
      </w:r>
      <w:r w:rsidR="007A4AE7">
        <w:t xml:space="preserve">XML </w:t>
      </w:r>
      <w:r w:rsidRPr="00E51495">
        <w:t>items</w:t>
      </w:r>
      <w:r w:rsidR="00BA5A04">
        <w:t>,</w:t>
      </w:r>
      <w:r w:rsidRPr="00E51495">
        <w:t xml:space="preserve"> such as the element, attribute, or text node</w:t>
      </w:r>
      <w:r w:rsidR="00BA5A04">
        <w:t>,</w:t>
      </w:r>
      <w:r w:rsidRPr="00E51495">
        <w:t xml:space="preserve"> using the following methods</w:t>
      </w:r>
      <w:r w:rsidR="00D84C56" w:rsidRPr="00E060F7">
        <w:t>:</w:t>
      </w:r>
    </w:p>
    <w:p w14:paraId="2CD27FC9" w14:textId="10F1FFCD"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r w:rsidR="00E44D29">
        <w:t>.</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15263A60" w:rsidR="007B1066" w:rsidRDefault="007B1066" w:rsidP="0075748B">
      <w:pPr>
        <w:pStyle w:val="OdstavecSynteastyl"/>
        <w:numPr>
          <w:ilvl w:val="0"/>
          <w:numId w:val="26"/>
        </w:numPr>
      </w:pPr>
      <w:r w:rsidRPr="007B1066">
        <w:t xml:space="preserve">getElement() returns the currently processed element. The method can be called from an </w:t>
      </w:r>
      <w:r w:rsidR="008F5906">
        <w:t>X-script</w:t>
      </w:r>
      <w:r w:rsidRPr="007B1066">
        <w:t xml:space="preserve">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lastRenderedPageBreak/>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Heading2"/>
        <w:numPr>
          <w:ilvl w:val="1"/>
          <w:numId w:val="98"/>
        </w:numPr>
      </w:pPr>
      <w:bookmarkStart w:id="376" w:name="_Toc208247398"/>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76"/>
    </w:p>
    <w:p w14:paraId="1AF8CFA7" w14:textId="11E2C3B1" w:rsidR="009B15E0" w:rsidRPr="00436349" w:rsidRDefault="00E75BC1" w:rsidP="009B15E0">
      <w:r w:rsidRPr="00436349">
        <w:t xml:space="preserve">To work with different types of databases, the following types of objects are defined in the </w:t>
      </w:r>
      <w:r w:rsidR="008F5906">
        <w:t>X-script</w:t>
      </w:r>
      <w:r w:rsidR="009B15E0" w:rsidRPr="00436349">
        <w:t>:</w:t>
      </w:r>
    </w:p>
    <w:p w14:paraId="5642F203" w14:textId="3D32F05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8F5906">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3E4CA2CD"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w:t>
      </w:r>
      <w:r w:rsidR="00BA5A04">
        <w:t>,</w:t>
      </w:r>
      <w:r w:rsidR="00707C2F" w:rsidRPr="00436349">
        <w:t xml:space="preserve"> etc.), s2 is a database URL, s3 is a username, and s4 is a password</w:t>
      </w:r>
      <w:r w:rsidRPr="00436349">
        <w:rPr>
          <w:sz w:val="18"/>
        </w:rPr>
        <w:t>.</w:t>
      </w:r>
    </w:p>
    <w:p w14:paraId="56A02280" w14:textId="1B442C16"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w:t>
      </w:r>
      <w:r w:rsidR="00BA5A04">
        <w:t>,</w:t>
      </w:r>
      <w:r w:rsidR="00707C2F" w:rsidRPr="00436349">
        <w:t xml:space="preserve">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5C88BD76" w:rsidR="00C72033" w:rsidRPr="00436349" w:rsidRDefault="00C72033" w:rsidP="00EA05E5">
      <w:pPr>
        <w:pStyle w:val="CommentText"/>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w:t>
      </w:r>
      <w:r w:rsidR="00BA5A04">
        <w:t>T</w:t>
      </w:r>
      <w:r w:rsidR="00707C2F" w:rsidRPr="00436349">
        <w:t>he relational database instance contains a table whose rows have named columns. Lines can be accessed by the "next()" method. In the case of an XML database, the result of a Statement depends on the command</w:t>
      </w:r>
      <w:r w:rsidR="00BA5A04">
        <w:t>;</w:t>
      </w:r>
      <w:r w:rsidR="00707C2F" w:rsidRPr="00436349">
        <w:t xml:space="preserve"> for example, </w:t>
      </w:r>
      <w:r w:rsidR="00EA05E5">
        <w:t xml:space="preserve">it may be a </w:t>
      </w:r>
      <w:r w:rsidR="00707C2F" w:rsidRPr="00436349">
        <w:t>Container object.</w:t>
      </w:r>
      <w:r w:rsidRPr="00436349">
        <w:rPr>
          <w:rFonts w:eastAsia="Arial"/>
          <w:szCs w:val="16"/>
        </w:rPr>
        <w:t xml:space="preserve"> </w:t>
      </w:r>
    </w:p>
    <w:p w14:paraId="1F5B7BD5" w14:textId="65BEF87D" w:rsidR="001174E5" w:rsidRPr="00436349" w:rsidRDefault="001174E5" w:rsidP="001174E5">
      <w:pPr>
        <w:pStyle w:val="Heading1"/>
      </w:pPr>
      <w:bookmarkStart w:id="377" w:name="_Toc208247399"/>
      <w:r w:rsidRPr="00436349">
        <w:lastRenderedPageBreak/>
        <w:t xml:space="preserve">JSON in </w:t>
      </w:r>
      <w:r w:rsidR="008F5906">
        <w:t>X-definition</w:t>
      </w:r>
      <w:bookmarkEnd w:id="377"/>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link"/>
          </w:rPr>
          <w:t>https://www.json.org/json-en.html</w:t>
        </w:r>
      </w:hyperlink>
    </w:p>
    <w:p w14:paraId="7BC05060" w14:textId="48171F3D"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2254ED">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2254ED">
        <w:t>Description of the structure of an XML document by X-definition</w:t>
      </w:r>
      <w:r w:rsidR="001174E5" w:rsidRPr="00436349">
        <w:fldChar w:fldCharType="end"/>
      </w:r>
    </w:p>
    <w:p w14:paraId="2DBBBB56" w14:textId="056BAE93" w:rsidR="001174E5" w:rsidRPr="00436349" w:rsidRDefault="00EA05E5" w:rsidP="001174E5">
      <w:r>
        <w:t xml:space="preserve">Since </w:t>
      </w:r>
      <w:r w:rsidR="001174E5" w:rsidRPr="00436349">
        <w:t>version 4.</w:t>
      </w:r>
      <w:r w:rsidR="00B421FC">
        <w:t>2</w:t>
      </w:r>
      <w:r w:rsidR="00BA5A04">
        <w:t>,</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376C28DD" w:rsidR="001174E5" w:rsidRPr="00436349" w:rsidRDefault="001174E5" w:rsidP="00431305">
      <w:pPr>
        <w:pStyle w:val="Heading2"/>
      </w:pPr>
      <w:bookmarkStart w:id="378" w:name="_Toc208247400"/>
      <w:r w:rsidRPr="00436349">
        <w:t>Models of JSON data</w:t>
      </w:r>
      <w:bookmarkEnd w:id="378"/>
    </w:p>
    <w:p w14:paraId="477FE641" w14:textId="0FB77F2D" w:rsidR="001174E5" w:rsidRPr="00436349" w:rsidRDefault="00BA5A04" w:rsidP="001174E5">
      <w:r>
        <w:t xml:space="preserve">The </w:t>
      </w:r>
      <w:r w:rsidR="00D85A05" w:rsidRPr="00436349">
        <w:t>JSON document is described in the text content of the element “xd:json”</w:t>
      </w:r>
      <w:r>
        <w:t>,</w:t>
      </w:r>
      <w:r w:rsidR="00D85A05" w:rsidRPr="00436349">
        <w:t xml:space="preserve"> which is specified as </w:t>
      </w:r>
      <w:r w:rsidR="000B7F6B" w:rsidRPr="00436349">
        <w:t xml:space="preserve">a </w:t>
      </w:r>
      <w:r w:rsidR="00D85A05" w:rsidRPr="00436349">
        <w:t xml:space="preserve">child member of </w:t>
      </w:r>
      <w:r w:rsidR="008F5906">
        <w:t>X-definition</w:t>
      </w:r>
      <w:r w:rsidR="00D85A05" w:rsidRPr="00436349">
        <w:t>. Each JSON model must have a unique name</w:t>
      </w:r>
      <w:r>
        <w:t>,</w:t>
      </w:r>
      <w:r w:rsidR="00D85A05" w:rsidRPr="00436349">
        <w:t xml:space="preserve"> which is specified in the attribute ”xd:name”. The properties of values of JSON document</w:t>
      </w:r>
      <w:r w:rsidR="000B7F6B" w:rsidRPr="00436349">
        <w:t>s</w:t>
      </w:r>
      <w:r w:rsidR="00D85A05" w:rsidRPr="00436349">
        <w:t xml:space="preserve"> are described similar way as in models of XML elements. JSON data may contain an object, array</w:t>
      </w:r>
      <w:r w:rsidR="00C8214A">
        <w:t>,</w:t>
      </w:r>
      <w:r w:rsidR="00D85A05" w:rsidRPr="00436349">
        <w:t xml:space="preserve"> or simple value.</w:t>
      </w:r>
    </w:p>
    <w:p w14:paraId="0C1D5F6D" w14:textId="77777777" w:rsidR="00D85A05" w:rsidRPr="00436349" w:rsidRDefault="00D85A05" w:rsidP="00431305">
      <w:pPr>
        <w:pStyle w:val="Heading2"/>
      </w:pPr>
      <w:bookmarkStart w:id="379" w:name="_Toc208247401"/>
      <w:r w:rsidRPr="00436349">
        <w:t>JSON simple values</w:t>
      </w:r>
      <w:bookmarkEnd w:id="379"/>
    </w:p>
    <w:p w14:paraId="32AB2928" w14:textId="09BE1719"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 parsers are</w:t>
      </w:r>
    </w:p>
    <w:p w14:paraId="6B56AC5C" w14:textId="2E786BE4"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2040309D"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parsers above</w:t>
      </w:r>
      <w:r w:rsidR="00BA5A04">
        <w:t>,</w:t>
      </w:r>
      <w:r w:rsidRPr="00436349">
        <w:t xml:space="preser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w:t>
      </w:r>
      <w:r w:rsidR="00BA5A04">
        <w:t xml:space="preserve">The </w:t>
      </w:r>
      <w:r w:rsidRPr="00436349">
        <w:t xml:space="preserve">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Heading2"/>
      </w:pPr>
      <w:bookmarkStart w:id="380" w:name="_Toc35784450"/>
      <w:bookmarkStart w:id="381" w:name="_Toc208247402"/>
      <w:r w:rsidRPr="00436349">
        <w:t>Models of JSON objects</w:t>
      </w:r>
      <w:bookmarkEnd w:id="380"/>
      <w:bookmarkEnd w:id="381"/>
    </w:p>
    <w:p w14:paraId="4F4F262F" w14:textId="01C25F4C" w:rsidR="00AC5FC8" w:rsidRPr="00436349" w:rsidRDefault="00D85A05" w:rsidP="00CB5B38">
      <w:r w:rsidRPr="00436349">
        <w:t>Models of JSON objects are described directly as JSON objects. The values of members (i.e.</w:t>
      </w:r>
      <w:r w:rsidR="00BA5A04">
        <w:t>,</w:t>
      </w:r>
      <w:r w:rsidRPr="00436349">
        <w:t xml:space="preserv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434C2CD9"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w:t>
      </w:r>
      <w:r w:rsidR="00BA5A04">
        <w:rPr>
          <w:szCs w:val="16"/>
        </w:rPr>
        <w:t>S</w:t>
      </w:r>
      <w:r w:rsidRPr="00436349">
        <w:rPr>
          <w:szCs w:val="16"/>
        </w:rPr>
        <w:t>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4BCBC215" w:rsidR="00D85A05" w:rsidRPr="00436349" w:rsidRDefault="00EF3FAF" w:rsidP="00B76B0B">
      <w:pPr>
        <w:pStyle w:val="Zdrojovykod-zlutyboxSynteastyl"/>
        <w:shd w:val="clear" w:color="auto" w:fill="FFFFF5"/>
        <w:rPr>
          <w:color w:val="0070C0"/>
        </w:rPr>
      </w:pPr>
      <w:r w:rsidRPr="00436349">
        <w:rPr>
          <w:color w:val="000000"/>
        </w:rPr>
        <w:t>}</w:t>
      </w:r>
    </w:p>
    <w:p w14:paraId="133939C9" w14:textId="4492C1DF" w:rsidR="006B6BEB" w:rsidRPr="00436349" w:rsidRDefault="004B22C6" w:rsidP="00431305">
      <w:pPr>
        <w:pStyle w:val="Heading2"/>
      </w:pPr>
      <w:bookmarkStart w:id="382" w:name="_Toc35784451"/>
      <w:bookmarkStart w:id="383" w:name="_Toc208247403"/>
      <w:r>
        <w:t>%</w:t>
      </w:r>
      <w:r w:rsidR="006B6BEB" w:rsidRPr="00436349">
        <w:t>script – specification of properties of objects</w:t>
      </w:r>
      <w:bookmarkEnd w:id="382"/>
      <w:bookmarkEnd w:id="383"/>
    </w:p>
    <w:p w14:paraId="5F12AF7F" w14:textId="6D62437A"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8F5906">
        <w:t>X-script</w:t>
      </w:r>
      <w:r w:rsidRPr="00436349">
        <w:t xml:space="preserve">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xd:script in XML element models. In the following example</w:t>
      </w:r>
      <w:r w:rsidR="00BA5A04">
        <w:t>,</w:t>
      </w:r>
      <w:r w:rsidRPr="00436349">
        <w:t xml:space="preserv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7F38EC65" w:rsidR="006B6BEB" w:rsidRPr="00436349" w:rsidRDefault="00152E82" w:rsidP="006B6BEB">
      <w:r w:rsidRPr="00436349">
        <w:t>Note that after the item “ID” is processed</w:t>
      </w:r>
      <w:r w:rsidR="00BA5A04">
        <w:t>,</w:t>
      </w:r>
      <w:r w:rsidRPr="00436349">
        <w:t xml:space="preserve"> </w:t>
      </w:r>
      <w:r w:rsidR="00EA05E5">
        <w:t xml:space="preserve">its value will be printed </w:t>
      </w:r>
      <w:r w:rsidRPr="00436349">
        <w:t>to the standard output.</w:t>
      </w:r>
    </w:p>
    <w:p w14:paraId="156A87A6" w14:textId="3290DDE0" w:rsidR="006B6BEB" w:rsidRPr="00436349" w:rsidRDefault="000B7F6B" w:rsidP="00431305">
      <w:pPr>
        <w:pStyle w:val="Heading2"/>
      </w:pPr>
      <w:bookmarkStart w:id="384" w:name="_Toc35784452"/>
      <w:bookmarkStart w:id="385" w:name="_Toc208247404"/>
      <w:r w:rsidRPr="00436349">
        <w:t>JSON</w:t>
      </w:r>
      <w:r w:rsidR="006B6BEB" w:rsidRPr="00436349">
        <w:t xml:space="preserve"> arrays</w:t>
      </w:r>
      <w:bookmarkEnd w:id="384"/>
      <w:bookmarkEnd w:id="385"/>
    </w:p>
    <w:p w14:paraId="6754823A" w14:textId="06FA880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00BA5A04">
        <w:t xml:space="preserve">a </w:t>
      </w:r>
      <w:r w:rsidRPr="00436349">
        <w:t xml:space="preserve">minimum </w:t>
      </w:r>
      <w:r w:rsidR="00BA5A04">
        <w:t xml:space="preserve">of </w:t>
      </w:r>
      <w:r w:rsidRPr="00436349">
        <w:t xml:space="preserve">2 and </w:t>
      </w:r>
      <w:r w:rsidR="00BA5A04">
        <w:t xml:space="preserve">a </w:t>
      </w:r>
      <w:r w:rsidRPr="00436349">
        <w:t xml:space="preserve">maximum </w:t>
      </w:r>
      <w:r w:rsidR="00BA5A04">
        <w:t xml:space="preserve">of </w:t>
      </w:r>
      <w:r w:rsidRPr="00436349">
        <w:t xml:space="preserve">3 integers. After </w:t>
      </w:r>
      <w:r w:rsidR="00EA05E5">
        <w:t>numbers</w:t>
      </w:r>
      <w:r w:rsidR="00E44D29">
        <w:t>,</w:t>
      </w:r>
      <w:r w:rsidR="00EA05E5">
        <w:t xml:space="preserve"> there </w:t>
      </w:r>
      <w:r w:rsidRPr="00436349">
        <w:t>follow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6BADA552" w:rsidR="00147FD6" w:rsidRPr="00436349" w:rsidRDefault="00147FD6" w:rsidP="00B76B0B">
      <w:pPr>
        <w:pStyle w:val="Zdrojovykod-zlutyboxSynteastyl"/>
        <w:shd w:val="clear" w:color="auto" w:fill="FFFFF5"/>
        <w:rPr>
          <w:color w:val="0070C0"/>
        </w:rPr>
      </w:pPr>
      <w:r w:rsidRPr="00436349">
        <w:rPr>
          <w:color w:val="000000"/>
        </w:rPr>
        <w:t>]</w:t>
      </w:r>
    </w:p>
    <w:p w14:paraId="7B4FD0FB" w14:textId="35D8450B" w:rsidR="00147FD6" w:rsidRPr="00436349" w:rsidRDefault="004B22C6" w:rsidP="00431305">
      <w:pPr>
        <w:pStyle w:val="Heading2"/>
      </w:pPr>
      <w:bookmarkStart w:id="386" w:name="_Toc35784453"/>
      <w:bookmarkStart w:id="387" w:name="_Toc208247405"/>
      <w:r>
        <w:t>%</w:t>
      </w:r>
      <w:r w:rsidR="006B6BEB" w:rsidRPr="00436349">
        <w:t>script - specification of properties of arrays</w:t>
      </w:r>
      <w:bookmarkEnd w:id="386"/>
      <w:bookmarkEnd w:id="387"/>
    </w:p>
    <w:p w14:paraId="2C4C9017" w14:textId="3765AA46"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w:t>
      </w:r>
      <w:r w:rsidR="00BA5A04">
        <w:t xml:space="preserve">a </w:t>
      </w:r>
      <w:r w:rsidRPr="00436349">
        <w:t xml:space="preserve">3 x 3 </w:t>
      </w:r>
      <w:r w:rsidR="00BA5A04">
        <w:t xml:space="preserve">matrix </w:t>
      </w:r>
      <w:r w:rsidRPr="00436349">
        <w:t xml:space="preserve">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20E3D8C8"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0FAAF6BC" w:rsidR="00BF64FE" w:rsidRPr="00436349" w:rsidRDefault="00BF64FE" w:rsidP="00B76B0B">
      <w:pPr>
        <w:pStyle w:val="Zdrojovykod-zlutyboxSynteastyl"/>
        <w:shd w:val="clear" w:color="auto" w:fill="FFFFF5"/>
        <w:rPr>
          <w:color w:val="0070C0"/>
        </w:rPr>
      </w:pPr>
      <w:r w:rsidRPr="00436349">
        <w:rPr>
          <w:color w:val="000000"/>
        </w:rPr>
        <w:t>]</w:t>
      </w:r>
    </w:p>
    <w:p w14:paraId="4EC11CF0" w14:textId="1647DA39" w:rsidR="006B6BEB" w:rsidRPr="00436349" w:rsidRDefault="004B22C6" w:rsidP="00431305">
      <w:pPr>
        <w:pStyle w:val="Heading2"/>
      </w:pPr>
      <w:bookmarkStart w:id="388" w:name="_Toc35784454"/>
      <w:bookmarkStart w:id="389" w:name="_Toc208247406"/>
      <w:r>
        <w:t>%</w:t>
      </w:r>
      <w:r w:rsidR="006B6BEB" w:rsidRPr="00436349">
        <w:t>oneOf specification</w:t>
      </w:r>
      <w:bookmarkEnd w:id="388"/>
      <w:bookmarkEnd w:id="389"/>
    </w:p>
    <w:p w14:paraId="4FD1A9F3" w14:textId="3205CEF4" w:rsidR="004A699A" w:rsidRPr="00436349" w:rsidRDefault="004A699A" w:rsidP="004A699A">
      <w:r w:rsidRPr="00436349">
        <w:t>If an item has more variants</w:t>
      </w:r>
      <w:r w:rsidR="00BA5A04">
        <w:t>,</w:t>
      </w:r>
      <w:r w:rsidRPr="00436349">
        <w:t xml:space="preserve">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76B53331"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p>
    <w:p w14:paraId="2E591831" w14:textId="42B86B0C" w:rsidR="004A699A" w:rsidRPr="00436349" w:rsidRDefault="00E44D29" w:rsidP="004A699A">
      <w:pPr>
        <w:pStyle w:val="OdstavecSynteastyl"/>
      </w:pPr>
      <w:r>
        <w:t>O</w:t>
      </w:r>
      <w:r w:rsidR="00DC7C28" w:rsidRPr="00436349">
        <w:t>r</w:t>
      </w:r>
      <w:r w:rsidR="004A699A" w:rsidRPr="00436349">
        <w:t>:</w:t>
      </w:r>
    </w:p>
    <w:p w14:paraId="48C1D80D" w14:textId="53E6FBC5"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p>
    <w:p w14:paraId="14BDCF5C" w14:textId="4860BA67" w:rsidR="006B6BEB" w:rsidRPr="00436349" w:rsidRDefault="006B6BEB" w:rsidP="00431305">
      <w:pPr>
        <w:pStyle w:val="Heading2"/>
      </w:pPr>
      <w:bookmarkStart w:id="390" w:name="_Toc35784455"/>
      <w:bookmarkStart w:id="391" w:name="_Toc208247407"/>
      <w:r w:rsidRPr="00436349">
        <w:t>References to JSON models</w:t>
      </w:r>
      <w:bookmarkEnd w:id="390"/>
      <w:bookmarkEnd w:id="391"/>
    </w:p>
    <w:p w14:paraId="17406E94" w14:textId="705E2A4E" w:rsidR="00DC7C28" w:rsidRPr="00436349" w:rsidRDefault="00DC7C28" w:rsidP="00DC7C28">
      <w:r w:rsidRPr="00436349">
        <w:t>From a JSON model</w:t>
      </w:r>
      <w:r w:rsidR="00BA5A04">
        <w:t>,</w:t>
      </w:r>
      <w:r w:rsidRPr="00436349">
        <w:t xml:space="preserve"> it is possible to refer </w:t>
      </w:r>
      <w:r w:rsidR="00B15222">
        <w:t xml:space="preserve">to </w:t>
      </w:r>
      <w:r w:rsidRPr="00436349">
        <w:t>other JSON model</w:t>
      </w:r>
      <w:r w:rsidR="00B15222">
        <w:t>s</w:t>
      </w:r>
      <w:r w:rsidRPr="00436349">
        <w:t xml:space="preserve"> similar way as in XML models from the </w:t>
      </w:r>
      <w:r w:rsidR="008F5906">
        <w:t>X-script</w:t>
      </w:r>
      <w:r w:rsidRPr="00436349">
        <w: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3CBA2A2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14592A7E" w:rsidR="00D85A05" w:rsidRPr="00436349" w:rsidRDefault="006B6BEB" w:rsidP="00431305">
      <w:pPr>
        <w:pStyle w:val="Heading2"/>
      </w:pPr>
      <w:bookmarkStart w:id="392" w:name="_Toc208247408"/>
      <w:r w:rsidRPr="00436349">
        <w:t xml:space="preserve">Example of </w:t>
      </w:r>
      <w:r w:rsidR="00BA5A04">
        <w:t xml:space="preserve">a </w:t>
      </w:r>
      <w:r w:rsidR="00F1569D" w:rsidRPr="00436349">
        <w:t>Java program with JSON</w:t>
      </w:r>
      <w:bookmarkEnd w:id="392"/>
    </w:p>
    <w:p w14:paraId="777593A3" w14:textId="271F726D"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8F5906">
        <w:t>X-definition</w:t>
      </w:r>
      <w:r w:rsidR="00823921" w:rsidRPr="00436349">
        <w:t>s and to create the XDDocument object. From the XDDocument</w:t>
      </w:r>
      <w:r w:rsidR="00BA5A04">
        <w:t>,</w:t>
      </w:r>
      <w:r w:rsidR="00823921" w:rsidRPr="00436349">
        <w:t xml:space="preserve"> it is possible to invoke the method “jparse” (similar w</w:t>
      </w:r>
      <w:r w:rsidRPr="00436349">
        <w:t xml:space="preserve">ay </w:t>
      </w:r>
      <w:r w:rsidR="00BA5A04">
        <w:t>to</w:t>
      </w:r>
      <w:r w:rsidRPr="00436349">
        <w:t xml:space="preserve">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C4DE418" w:rsidR="00823921" w:rsidRPr="00436349" w:rsidRDefault="008F5906" w:rsidP="00823921">
      <w:r>
        <w:t>X-definition</w:t>
      </w:r>
      <w:r w:rsidR="00823921" w:rsidRPr="00436349">
        <w:t>:</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4B7DF669"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678095E9"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Heading1"/>
      </w:pPr>
      <w:bookmarkStart w:id="393" w:name="_Toc208247409"/>
      <w:r w:rsidRPr="00436349">
        <w:lastRenderedPageBreak/>
        <w:t>X-l</w:t>
      </w:r>
      <w:r w:rsidR="001174E5" w:rsidRPr="00436349">
        <w:t>exicon</w:t>
      </w:r>
      <w:bookmarkEnd w:id="393"/>
    </w:p>
    <w:p w14:paraId="572B8BDD" w14:textId="25DB01DB"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8F5906">
        <w:t>X</w:t>
      </w:r>
      <w:r w:rsidR="00F224CD">
        <w:noBreakHyphen/>
      </w:r>
      <w:r w:rsidR="008F5906">
        <w:t>definition</w:t>
      </w:r>
      <w:r w:rsidRPr="00436349">
        <w:t xml:space="preserve"> source files.</w:t>
      </w:r>
      <w:bookmarkStart w:id="394" w:name="_Toc4426800"/>
      <w:bookmarkStart w:id="395" w:name="_Toc4426799"/>
      <w:bookmarkStart w:id="396" w:name="_Toc159179636"/>
      <w:bookmarkStart w:id="397" w:name="_Toc146637215"/>
      <w:bookmarkStart w:id="398" w:name="_Toc159179629"/>
      <w:bookmarkStart w:id="399" w:name="_Toc159179628"/>
      <w:bookmarkStart w:id="400" w:name="_Toc159179625"/>
      <w:bookmarkStart w:id="401" w:name="_Toc159179612"/>
      <w:bookmarkStart w:id="402" w:name="_Toc159179607"/>
      <w:bookmarkStart w:id="403" w:name="_Toc159179599"/>
      <w:bookmarkStart w:id="404" w:name="_Toc159179596"/>
      <w:bookmarkStart w:id="405" w:name="_Toc159179595"/>
      <w:bookmarkStart w:id="406" w:name="_Toc159179594"/>
      <w:bookmarkStart w:id="407" w:name="_Toc159179591"/>
      <w:bookmarkStart w:id="408" w:name="_Toc159179578"/>
      <w:bookmarkStart w:id="409" w:name="_Toc159179573"/>
      <w:bookmarkStart w:id="410" w:name="_Toc159179565"/>
      <w:bookmarkStart w:id="411" w:name="_Toc159179562"/>
      <w:bookmarkStart w:id="412" w:name="_Toc159179561"/>
      <w:bookmarkStart w:id="413" w:name="_Toc159179558"/>
      <w:bookmarkStart w:id="414" w:name="_Toc159179545"/>
      <w:bookmarkStart w:id="415" w:name="_Toc159179537"/>
      <w:bookmarkStart w:id="416" w:name="_Toc159179534"/>
      <w:bookmarkStart w:id="417" w:name="_Toc159179533"/>
      <w:bookmarkStart w:id="418" w:name="_Toc159179530"/>
      <w:bookmarkStart w:id="419" w:name="_Toc159179517"/>
      <w:bookmarkStart w:id="420" w:name="_Toc159179509"/>
      <w:bookmarkStart w:id="421" w:name="_Toc159179506"/>
      <w:bookmarkStart w:id="422" w:name="_Toc159179505"/>
      <w:bookmarkStart w:id="423" w:name="_Toc159179504"/>
      <w:bookmarkStart w:id="424" w:name="_Toc159179501"/>
      <w:bookmarkStart w:id="425" w:name="_Toc159179488"/>
      <w:bookmarkStart w:id="426" w:name="_Toc159179480"/>
      <w:bookmarkStart w:id="427" w:name="_Toc53083594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CA18835" w14:textId="6418254B"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8F5906">
        <w:t>X-definition</w:t>
      </w:r>
      <w:r w:rsidRPr="00436349">
        <w:t xml:space="preserve"> </w:t>
      </w:r>
      <w:r w:rsidR="00A96109">
        <w:t xml:space="preserve">with descriptions of </w:t>
      </w:r>
      <w:r w:rsidRPr="00436349">
        <w:t xml:space="preserve">local names of XML elements and attribute items in the models in </w:t>
      </w:r>
      <w:r w:rsidR="008F5906">
        <w:t>X-definition</w:t>
      </w:r>
      <w:r w:rsidR="00BA5A04">
        <w:t>,</w:t>
      </w:r>
      <w:r w:rsidRPr="00436349">
        <w:t xml:space="preserve"> where </w:t>
      </w:r>
      <w:r w:rsidR="00A96109">
        <w:t>a translation to a given local language is required</w:t>
      </w:r>
      <w:r w:rsidRPr="00436349">
        <w:t>.</w:t>
      </w:r>
    </w:p>
    <w:p w14:paraId="2ECD1417" w14:textId="4E3338BE" w:rsidR="001174E5" w:rsidRPr="00436349" w:rsidRDefault="00E12615" w:rsidP="00E12615">
      <w:r w:rsidRPr="00436349">
        <w:t xml:space="preserve">Let us have </w:t>
      </w:r>
      <w:r w:rsidR="00A96109">
        <w:t xml:space="preserve">an </w:t>
      </w:r>
      <w:r w:rsidR="008F5906">
        <w:t>X-definition</w:t>
      </w:r>
      <w:r w:rsidRPr="00436349">
        <w:t xml:space="preserve">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5802F2DA"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lexicon</w:t>
      </w:r>
      <w:r w:rsidR="00BA5A04">
        <w:t>s</w:t>
      </w:r>
      <w:r w:rsidR="001C7755" w:rsidRPr="00436349">
        <w:t xml:space="preserve"> for the English language and the German language. The models in the project are described in the English language, so English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7D9C621B" w:rsidR="00AA0266" w:rsidRPr="00436349" w:rsidRDefault="00AA0266" w:rsidP="00AA0266">
      <w:pPr>
        <w:spacing w:after="120"/>
      </w:pPr>
      <w:r w:rsidRPr="00436349">
        <w:t xml:space="preserve">The description for each language is written to the special element in the namespace of </w:t>
      </w:r>
      <w:r w:rsidR="008F5906">
        <w:t>X-definition</w:t>
      </w:r>
      <w:r w:rsidRPr="00436349">
        <w:t>. For each required language</w:t>
      </w:r>
      <w:r w:rsidR="00BA5A04">
        <w:t>,</w:t>
      </w:r>
      <w:r w:rsidRPr="00436349">
        <w:t xml:space="preserv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from a model</w:t>
      </w:r>
      <w:r w:rsidR="00BA5A04">
        <w:t>,</w:t>
      </w:r>
      <w:r w:rsidRPr="00436349">
        <w:t xml:space="preserve"> then the attribute xd:default may be specified as “true”, </w:t>
      </w:r>
      <w:r w:rsidR="00A96109" w:rsidRPr="00436349">
        <w:t>i.e.</w:t>
      </w:r>
      <w:r w:rsidR="00BA5A04">
        <w:t>,</w:t>
      </w:r>
      <w:r w:rsidRPr="00436349">
        <w:t xml:space="preserve"> no transformation will be provided for </w:t>
      </w:r>
      <w:r w:rsidR="000B7F6B" w:rsidRPr="00436349">
        <w:t xml:space="preserve">the </w:t>
      </w:r>
      <w:r w:rsidRPr="00436349">
        <w:t>given language.</w:t>
      </w:r>
    </w:p>
    <w:p w14:paraId="41497537" w14:textId="2C0D0846" w:rsidR="00AA0266" w:rsidRPr="00436349" w:rsidRDefault="00AA0266" w:rsidP="00AA0266">
      <w:pPr>
        <w:spacing w:after="120"/>
      </w:pPr>
      <w:r w:rsidRPr="00436349">
        <w:t xml:space="preserve">Each line of the text content of </w:t>
      </w:r>
      <w:r w:rsidR="00BA5A04">
        <w:t xml:space="preserve">the </w:t>
      </w:r>
      <w:r w:rsidRPr="00436349">
        <w:t xml:space="preserve">xd:lexicon element describes </w:t>
      </w:r>
      <w:r w:rsidR="000B7F6B" w:rsidRPr="00436349">
        <w:t xml:space="preserve">the </w:t>
      </w:r>
      <w:r w:rsidR="008F5906">
        <w:t>X-position</w:t>
      </w:r>
      <w:r w:rsidRPr="00436349">
        <w:t xml:space="preserve"> of an item and </w:t>
      </w:r>
      <w:r w:rsidR="00BA5A04">
        <w:t xml:space="preserve">the </w:t>
      </w:r>
      <w:r w:rsidRPr="00436349">
        <w:t xml:space="preserve">required change of name. </w:t>
      </w:r>
      <w:r w:rsidR="00A96109">
        <w:t xml:space="preserve">Undescribed </w:t>
      </w:r>
      <w:r w:rsidRPr="00436349">
        <w:t>items will remain without change.</w:t>
      </w:r>
    </w:p>
    <w:p w14:paraId="2A8031C5" w14:textId="1EBC3842"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8F5906">
        <w:rPr>
          <w:lang w:bidi="en-US"/>
        </w:rPr>
        <w:t>X-definition</w:t>
      </w:r>
      <w:r w:rsidRPr="00436349">
        <w:rPr>
          <w:lang w:bidi="en-US"/>
        </w:rPr>
        <w:t>.</w:t>
      </w:r>
    </w:p>
    <w:p w14:paraId="0F7C05CA" w14:textId="7FF217B6"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Heading2"/>
      </w:pPr>
      <w:bookmarkStart w:id="428" w:name="_Toc208247410"/>
      <w:r w:rsidRPr="00436349">
        <w:t>Java program of validation with X-lexicon</w:t>
      </w:r>
      <w:bookmarkEnd w:id="428"/>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33982456" w:rsidR="00661038" w:rsidRPr="00436349" w:rsidRDefault="00AF4594" w:rsidP="00431305">
      <w:pPr>
        <w:pStyle w:val="Heading2"/>
      </w:pPr>
      <w:bookmarkStart w:id="429" w:name="_Toc208247411"/>
      <w:r w:rsidRPr="00436349">
        <w:lastRenderedPageBreak/>
        <w:t xml:space="preserve">Java program </w:t>
      </w:r>
      <w:r w:rsidR="00BA5A04">
        <w:t>for</w:t>
      </w:r>
      <w:r w:rsidRPr="00436349">
        <w:t xml:space="preserve"> translati</w:t>
      </w:r>
      <w:r w:rsidR="00BA5A04">
        <w:t>ng</w:t>
      </w:r>
      <w:r w:rsidRPr="00436349">
        <w:t xml:space="preserve"> XML data with X-lexicon</w:t>
      </w:r>
      <w:bookmarkEnd w:id="429"/>
    </w:p>
    <w:p w14:paraId="3AF783E1" w14:textId="323C8C21" w:rsidR="00AF4594" w:rsidRPr="00436349" w:rsidRDefault="00AF4594" w:rsidP="00AF4594">
      <w:r w:rsidRPr="00436349">
        <w:t>If the input data are</w:t>
      </w:r>
      <w:r w:rsidR="00BA5A04">
        <w:t>,</w:t>
      </w:r>
      <w:r w:rsidRPr="00436349">
        <w:t xml:space="preserve"> e.g.</w:t>
      </w:r>
      <w:r w:rsidR="00BA5A04">
        <w:t>,</w:t>
      </w:r>
      <w:r w:rsidRPr="00436349">
        <w:t xml:space="preserve">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10E34F0A" w:rsidR="00D84C56" w:rsidRPr="00E060F7" w:rsidRDefault="002D6B20" w:rsidP="00D84C56">
      <w:pPr>
        <w:pStyle w:val="Heading1"/>
      </w:pPr>
      <w:bookmarkStart w:id="430" w:name="_Ref337031021"/>
      <w:bookmarkStart w:id="431" w:name="_Toc337655418"/>
      <w:bookmarkStart w:id="432" w:name="_Toc354676919"/>
      <w:bookmarkStart w:id="433" w:name="_Ref354912903"/>
      <w:bookmarkStart w:id="434" w:name="_Ref355007706"/>
      <w:bookmarkStart w:id="435" w:name="_Toc208247412"/>
      <w:r>
        <w:lastRenderedPageBreak/>
        <w:t xml:space="preserve">Construction Mode of </w:t>
      </w:r>
      <w:r w:rsidR="008F5906">
        <w:t>X-definition</w:t>
      </w:r>
      <w:bookmarkEnd w:id="430"/>
      <w:bookmarkEnd w:id="431"/>
      <w:bookmarkEnd w:id="432"/>
      <w:bookmarkEnd w:id="433"/>
      <w:bookmarkEnd w:id="434"/>
      <w:bookmarkEnd w:id="435"/>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79DFD556"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2254ED">
        <w:rPr>
          <w:b/>
          <w:bCs/>
        </w:rPr>
        <w:t>Error! Reference source not found.</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2254ED">
        <w:t>X-definition</w:t>
      </w:r>
      <w:r w:rsidR="002254ED" w:rsidRPr="00E060F7">
        <w:t xml:space="preserve"> Technology</w:t>
      </w:r>
      <w:r w:rsidR="00F93826">
        <w:fldChar w:fldCharType="end"/>
      </w:r>
    </w:p>
    <w:p w14:paraId="6DC002A4" w14:textId="7BB050F0"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2254ED">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2254ED" w:rsidRPr="00E060F7">
        <w:t>Exemplary XML Data</w:t>
      </w:r>
      <w:r w:rsidR="00F93826">
        <w:fldChar w:fldCharType="end"/>
      </w:r>
    </w:p>
    <w:p w14:paraId="7A324769" w14:textId="256EF6F7"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2254ED">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2254ED">
        <w:t>Description of the structure of an XML document by X-definition</w:t>
      </w:r>
      <w:r w:rsidR="00F93826">
        <w:fldChar w:fldCharType="end"/>
      </w:r>
    </w:p>
    <w:p w14:paraId="75EA6E78" w14:textId="28626C56" w:rsidR="00D84C56" w:rsidRDefault="002D6B20" w:rsidP="00D84C56">
      <w:pPr>
        <w:pStyle w:val="OdstavecSynteastyl"/>
      </w:pPr>
      <w:r w:rsidRPr="002D6B20">
        <w:t xml:space="preserve">The </w:t>
      </w:r>
      <w:r w:rsidR="008F5906">
        <w:t>X-definition</w:t>
      </w:r>
      <w:r w:rsidRPr="002D6B20">
        <w:t xml:space="preserve"> can serve as a rule for constructing an XML document or its specific part (</w:t>
      </w:r>
      <w:r w:rsidR="00474F23" w:rsidRPr="002D6B20">
        <w:t>e.g.</w:t>
      </w:r>
      <w:r w:rsidR="00BA5A04">
        <w:t>,</w:t>
      </w:r>
      <w:r w:rsidRPr="002D6B20">
        <w:t xml:space="preserve"> selected elements) or as a rule for transforming</w:t>
      </w:r>
      <w:r w:rsidR="00F23D3C">
        <w:t xml:space="preserve"> </w:t>
      </w:r>
      <w:r w:rsidRPr="002D6B20">
        <w:t>an XML input document to another XML structure.</w:t>
      </w:r>
    </w:p>
    <w:p w14:paraId="3D9CDE04" w14:textId="0657E095" w:rsidR="00F23D3C" w:rsidRDefault="00F23D3C" w:rsidP="00D84C56">
      <w:pPr>
        <w:pStyle w:val="OdstavecSynteastyl"/>
      </w:pPr>
      <w:r w:rsidRPr="00F23D3C">
        <w:t xml:space="preserve">The description of the result XML document structure in construction mode is specified in the "create" section of the </w:t>
      </w:r>
      <w:r w:rsidR="008F5906">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23860B28" w:rsidR="006936BB" w:rsidRDefault="002C4CD2" w:rsidP="006936BB">
      <w:pPr>
        <w:pStyle w:val="OdstavecSynteastyl"/>
      </w:pPr>
      <w:r w:rsidRPr="002C4CD2">
        <w:t xml:space="preserve">When creating the final XML document, the validation of the result is performed at the same time according to the model. The </w:t>
      </w:r>
      <w:r w:rsidR="008F5906">
        <w:t>X-definition</w:t>
      </w:r>
      <w:r w:rsidRPr="002C4CD2">
        <w:t xml:space="preserve"> design for the construction mode is therefore adding the "create" section to the </w:t>
      </w:r>
      <w:r w:rsidR="008F5906">
        <w:t>X-script</w:t>
      </w:r>
      <w:r w:rsidRPr="002C4CD2">
        <w:t xml:space="preserve"> where it is needed.</w:t>
      </w:r>
    </w:p>
    <w:p w14:paraId="3F2BAEC8" w14:textId="3A1DF73C" w:rsidR="00F23D3C" w:rsidRDefault="006936BB" w:rsidP="00D84C56">
      <w:pPr>
        <w:pStyle w:val="OdstavecSynteastyl"/>
      </w:pPr>
      <w:r w:rsidRPr="006936BB">
        <w:t>XML document construction is done starting with the root element.</w:t>
      </w:r>
      <w:r>
        <w:t xml:space="preserve"> </w:t>
      </w:r>
      <w:r w:rsidR="000B7F6B">
        <w:t>F</w:t>
      </w:r>
      <w:r w:rsidRPr="006936BB">
        <w:t>or the construction to be executed</w:t>
      </w:r>
      <w:r w:rsidR="00BA5A04">
        <w:t>,</w:t>
      </w:r>
      <w:r w:rsidRPr="006936BB">
        <w:t xml:space="preserve"> it is first necessary to specify the model of </w:t>
      </w:r>
      <w:r w:rsidR="00B15222">
        <w:t xml:space="preserve">the </w:t>
      </w:r>
      <w:r w:rsidRPr="006936BB">
        <w:t xml:space="preserve">root element </w:t>
      </w:r>
      <w:r w:rsidR="00BA5A04">
        <w:t>that</w:t>
      </w:r>
      <w:r w:rsidRPr="006936BB">
        <w:t xml:space="preserve"> will be used for creating the resulting XML document.</w:t>
      </w:r>
    </w:p>
    <w:p w14:paraId="09DD08F3" w14:textId="540AEBB4"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0250E">
        <w:fldChar w:fldCharType="end"/>
      </w:r>
    </w:p>
    <w:p w14:paraId="7FAD0107" w14:textId="7C78F26E"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2254ED">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2254ED" w:rsidRPr="000E33E0">
        <w:t xml:space="preserve">Example </w:t>
      </w:r>
      <w:r w:rsidR="002254ED">
        <w:t>of</w:t>
      </w:r>
      <w:r w:rsidR="002254ED" w:rsidRPr="000E33E0">
        <w:t xml:space="preserve"> XML transformation into HTML</w:t>
      </w:r>
      <w:r w:rsidR="00F0250E">
        <w:fldChar w:fldCharType="end"/>
      </w:r>
    </w:p>
    <w:p w14:paraId="2B0D76EF" w14:textId="20ED96BB"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2254ED">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2254ED">
        <w:t xml:space="preserve">Value of attribute or </w:t>
      </w:r>
      <w:r w:rsidR="002254ED" w:rsidRPr="00E060F7">
        <w:t>text</w:t>
      </w:r>
      <w:r w:rsidR="002254ED">
        <w:t xml:space="preserve"> node</w:t>
      </w:r>
      <w:r w:rsidR="002254ED" w:rsidRPr="00E060F7">
        <w:t xml:space="preserve"> </w:t>
      </w:r>
      <w:r w:rsidR="002254ED">
        <w:t>created from the value of X-script variable</w:t>
      </w:r>
      <w:r w:rsidR="00F0250E">
        <w:fldChar w:fldCharType="end"/>
      </w:r>
    </w:p>
    <w:p w14:paraId="3E987F5F" w14:textId="25E4F3A6"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2254ED">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2254ED" w:rsidRPr="002F4AE3">
        <w:t xml:space="preserve">Linking databases with </w:t>
      </w:r>
      <w:r w:rsidR="002254ED">
        <w:t>X-definition</w:t>
      </w:r>
      <w:r w:rsidR="002254ED" w:rsidRPr="002F4AE3">
        <w:t>s</w:t>
      </w:r>
      <w:r w:rsidR="00F0250E">
        <w:fldChar w:fldCharType="end"/>
      </w:r>
    </w:p>
    <w:p w14:paraId="7B5B4376" w14:textId="4EA16BD2"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2254ED">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2254ED">
        <w:t>Construction of</w:t>
      </w:r>
      <w:r w:rsidR="002254ED" w:rsidRPr="00E060F7">
        <w:t xml:space="preserve"> </w:t>
      </w:r>
      <w:r w:rsidR="002254ED">
        <w:t>template (“fixed”)</w:t>
      </w:r>
      <w:r w:rsidR="002254ED" w:rsidRPr="00E060F7">
        <w:t xml:space="preserve"> XML do</w:t>
      </w:r>
      <w:r w:rsidR="002254ED">
        <w:t>c</w:t>
      </w:r>
      <w:r w:rsidR="002254ED" w:rsidRPr="00E060F7">
        <w:t>ument</w:t>
      </w:r>
      <w:r w:rsidR="002254ED">
        <w:t>s</w:t>
      </w:r>
      <w:r w:rsidR="00F0250E">
        <w:fldChar w:fldCharType="end"/>
      </w:r>
    </w:p>
    <w:p w14:paraId="773811E8" w14:textId="46AA0016"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2254ED">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2254ED">
        <w:t>Construction of</w:t>
      </w:r>
      <w:r w:rsidR="002254ED" w:rsidRPr="00E060F7">
        <w:t xml:space="preserve"> </w:t>
      </w:r>
      <w:r w:rsidR="002254ED">
        <w:t>groups</w:t>
      </w:r>
      <w:r w:rsidR="00F0250E">
        <w:fldChar w:fldCharType="end"/>
      </w:r>
    </w:p>
    <w:p w14:paraId="3D13DDDA" w14:textId="46D41B7E"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2254ED">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2254ED">
        <w:t>A c</w:t>
      </w:r>
      <w:r w:rsidR="002254ED" w:rsidRPr="0059154E">
        <w:t>ombination of validation and construction mode</w:t>
      </w:r>
      <w:r w:rsidR="00F0250E">
        <w:fldChar w:fldCharType="end"/>
      </w:r>
    </w:p>
    <w:p w14:paraId="3E32D5AD" w14:textId="5CCBC851"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2254ED">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2254ED">
        <w:t>Using X-definitions in Java code</w:t>
      </w:r>
      <w:r w:rsidR="00F0250E">
        <w:fldChar w:fldCharType="end"/>
      </w:r>
    </w:p>
    <w:p w14:paraId="3F3C33C0" w14:textId="10489410" w:rsidR="00D84C56" w:rsidRPr="00E060F7" w:rsidRDefault="00D84C56" w:rsidP="00431305">
      <w:pPr>
        <w:pStyle w:val="Heading2"/>
      </w:pPr>
      <w:bookmarkStart w:id="436" w:name="_Toc353798558"/>
      <w:bookmarkStart w:id="437" w:name="_Toc353798828"/>
      <w:bookmarkStart w:id="438" w:name="_Toc354414419"/>
      <w:bookmarkStart w:id="439" w:name="_Toc354414694"/>
      <w:bookmarkStart w:id="440" w:name="_Toc354499123"/>
      <w:bookmarkStart w:id="441" w:name="_Toc354499398"/>
      <w:bookmarkStart w:id="442" w:name="_Toc354499697"/>
      <w:bookmarkStart w:id="443" w:name="_Toc354499972"/>
      <w:bookmarkStart w:id="444" w:name="_Toc354505312"/>
      <w:bookmarkStart w:id="445" w:name="_Toc354505589"/>
      <w:bookmarkStart w:id="446" w:name="_Toc354676685"/>
      <w:bookmarkStart w:id="447" w:name="_Toc354676920"/>
      <w:bookmarkStart w:id="448" w:name="_Toc354912574"/>
      <w:bookmarkStart w:id="449" w:name="_Toc354917405"/>
      <w:bookmarkStart w:id="450" w:name="_Toc355016535"/>
      <w:bookmarkStart w:id="451" w:name="_Toc355016799"/>
      <w:bookmarkStart w:id="452" w:name="_Toc355312093"/>
      <w:bookmarkStart w:id="453" w:name="_Ref353373618"/>
      <w:bookmarkStart w:id="454" w:name="_Toc354676922"/>
      <w:bookmarkStart w:id="455" w:name="_Toc208247413"/>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E060F7">
        <w:t xml:space="preserve">Create </w:t>
      </w:r>
      <w:r w:rsidR="00B15222">
        <w:t xml:space="preserve">a </w:t>
      </w:r>
      <w:r w:rsidR="00C20687">
        <w:t>S</w:t>
      </w:r>
      <w:r w:rsidRPr="00E060F7">
        <w:t>e</w:t>
      </w:r>
      <w:r w:rsidR="00C20687">
        <w:t>ction in</w:t>
      </w:r>
      <w:r w:rsidRPr="00E060F7">
        <w:t xml:space="preserve"> </w:t>
      </w:r>
      <w:r w:rsidR="008F5906">
        <w:t>X-script</w:t>
      </w:r>
      <w:bookmarkEnd w:id="453"/>
      <w:bookmarkEnd w:id="454"/>
      <w:bookmarkEnd w:id="455"/>
    </w:p>
    <w:p w14:paraId="039A27CB" w14:textId="47F6D8B5"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2254ED">
        <w:t>Description of the structure of an XML document by X-definition</w:t>
      </w:r>
      <w:r w:rsidR="00F0250E">
        <w:fldChar w:fldCharType="end"/>
      </w:r>
    </w:p>
    <w:p w14:paraId="4BF53E75" w14:textId="2CF9B8B2"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2254ED">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2254ED">
        <w:t>Construction Mode of X-definition</w:t>
      </w:r>
      <w:r w:rsidR="00F0250E">
        <w:fldChar w:fldCharType="end"/>
      </w:r>
    </w:p>
    <w:p w14:paraId="1A69F2B0" w14:textId="459FB22B"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8F5906">
        <w:t>X-script</w:t>
      </w:r>
      <w:r w:rsidRPr="00AE2CC4">
        <w:t xml:space="preserve"> writing capabilities and </w:t>
      </w:r>
      <w:r w:rsidR="00BA5A04">
        <w:t>their</w:t>
      </w:r>
      <w:r w:rsidRPr="00AE2CC4">
        <w:t xml:space="preserve"> meaning in the "create" section of the </w:t>
      </w:r>
      <w:r w:rsidR="008F5906">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4187300D"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8F5906">
        <w:t>X-definition</w:t>
      </w:r>
      <w:r w:rsidRPr="00AE2CC4">
        <w:t xml:space="preserve">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24C3320C"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8F5906">
              <w:rPr>
                <w:rFonts w:cs="Calibri"/>
                <w:b/>
                <w:lang w:bidi="en-US"/>
              </w:rPr>
              <w:t>X</w:t>
            </w:r>
            <w:r w:rsidR="00F224CD">
              <w:rPr>
                <w:rFonts w:cs="Calibri"/>
                <w:b/>
                <w:lang w:bidi="en-US"/>
              </w:rPr>
              <w:noBreakHyphen/>
            </w:r>
            <w:r w:rsidR="008F5906">
              <w:rPr>
                <w:rFonts w:cs="Calibri"/>
                <w:b/>
                <w:lang w:bidi="en-US"/>
              </w:rPr>
              <w:t>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5DE63317" w:rsidR="001F4F36" w:rsidRPr="00436349" w:rsidRDefault="00E44D29" w:rsidP="00BE04E8">
            <w:pPr>
              <w:pStyle w:val="OdstavecSynteastyl"/>
              <w:jc w:val="center"/>
              <w:rPr>
                <w:rFonts w:cs="Calibri"/>
                <w:b/>
              </w:rPr>
            </w:pPr>
            <w:r>
              <w:rPr>
                <w:rFonts w:cs="Calibri"/>
                <w:b/>
                <w:lang w:bidi="en-US"/>
              </w:rPr>
              <w:t>E</w:t>
            </w:r>
            <w:r w:rsidR="001F4F36" w:rsidRPr="00436349">
              <w:rPr>
                <w:rFonts w:cs="Calibri"/>
                <w:b/>
                <w:lang w:bidi="en-US"/>
              </w:rPr>
              <w:t>xample</w:t>
            </w:r>
            <w:r>
              <w:rPr>
                <w:rFonts w:cs="Calibri"/>
                <w:b/>
                <w:lang w:bidi="en-US"/>
              </w:rPr>
              <w:t xml:space="preserve"> r</w:t>
            </w:r>
            <w:r w:rsidRPr="00436349">
              <w:rPr>
                <w:rFonts w:cs="Calibri"/>
                <w:b/>
                <w:lang w:bidi="en-US"/>
              </w:rPr>
              <w:t>esult</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6CE3F0DF"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8F5906">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70815664" w:rsidR="001F4F36" w:rsidRPr="00436349" w:rsidRDefault="00BA5A04" w:rsidP="000B7F6B">
            <w:pPr>
              <w:pStyle w:val="OdstavecSynteastyl"/>
              <w:spacing w:before="0"/>
              <w:jc w:val="left"/>
              <w:rPr>
                <w:rFonts w:cs="Consolas"/>
                <w:i/>
              </w:rPr>
            </w:pPr>
            <w:r w:rsidRPr="00436349">
              <w:rPr>
                <w:rFonts w:cs="Consolas"/>
                <w:lang w:bidi="en-US"/>
              </w:rPr>
              <w:t>Error:</w:t>
            </w:r>
            <w:r>
              <w:rPr>
                <w:rFonts w:cs="Consolas"/>
                <w:lang w:bidi="en-US"/>
              </w:rPr>
              <w:t xml:space="preserve"> </w:t>
            </w:r>
            <w:r w:rsidR="001F4F36" w:rsidRPr="00436349">
              <w:rPr>
                <w:rFonts w:cs="Consolas"/>
                <w:i/>
                <w:lang w:bidi="en-US"/>
              </w:rPr>
              <w:t>Out</w:t>
            </w:r>
            <w:r>
              <w:rPr>
                <w:rFonts w:cs="Consolas"/>
                <w:i/>
                <w:lang w:bidi="en-US"/>
              </w:rPr>
              <w:t>OfM</w:t>
            </w:r>
            <w:r w:rsidR="001F4F36" w:rsidRPr="00436349">
              <w:rPr>
                <w:rFonts w:cs="Consolas"/>
                <w:i/>
                <w:lang w:bidi="en-US"/>
              </w:rPr>
              <w:t xml:space="preserve">emory Exception (because of creating an infinite </w:t>
            </w:r>
            <w:r w:rsidR="001F4F36" w:rsidRPr="00436349">
              <w:rPr>
                <w:rFonts w:cs="Consolas"/>
                <w:i/>
                <w:lang w:bidi="en-US"/>
              </w:rPr>
              <w:lastRenderedPageBreak/>
              <w:t>number of elements “</w:t>
            </w:r>
            <w:r w:rsidR="00474F23">
              <w:rPr>
                <w:rFonts w:cs="Consolas"/>
                <w:i/>
                <w:lang w:bidi="en-US"/>
              </w:rPr>
              <w:t>vrn</w:t>
            </w:r>
            <w:r w:rsidR="001F4F36" w:rsidRPr="00436349">
              <w:rPr>
                <w:rFonts w:cs="Consolas"/>
                <w:i/>
                <w:lang w:bidi="en-US"/>
              </w:rPr>
              <w:t>").</w:t>
            </w:r>
          </w:p>
        </w:tc>
      </w:tr>
      <w:tr w:rsidR="001F4F36" w:rsidRPr="00436349" w14:paraId="6F315E47" w14:textId="77777777" w:rsidTr="00BE04E8">
        <w:tc>
          <w:tcPr>
            <w:tcW w:w="1809" w:type="dxa"/>
            <w:vMerge/>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EF5DAF3"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w:t>
            </w:r>
            <w:r w:rsidR="00BA5A04">
              <w:rPr>
                <w:rFonts w:cs="Consolas"/>
                <w:i/>
                <w:lang w:bidi="en-US"/>
              </w:rPr>
              <w:t xml:space="preserve">did </w:t>
            </w:r>
            <w:r w:rsidRPr="00436349">
              <w:rPr>
                <w:rFonts w:cs="Consolas"/>
                <w:i/>
                <w:lang w:bidi="en-US"/>
              </w:rPr>
              <w:t>not create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379594E1"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23C1A">
                <w:rPr>
                  <w:rStyle w:val="Hyperlink"/>
                  <w:rFonts w:cs="Calibri"/>
                  <w:lang w:val="de-DE" w:bidi="en-US"/>
                </w:rPr>
                <w:t>https://xdef.syntea.cz/tutorial/examples/C201.html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68A529B6" w:rsidR="001F4F36" w:rsidRPr="00436349" w:rsidRDefault="001F4F36" w:rsidP="00BE04E8">
            <w:pPr>
              <w:pStyle w:val="OdstavecSynteastyl"/>
              <w:rPr>
                <w:rFonts w:cs="Calibri"/>
              </w:rPr>
            </w:pPr>
            <w:r w:rsidRPr="00436349">
              <w:rPr>
                <w:rFonts w:cs="Calibri"/>
                <w:lang w:bidi="en-US"/>
              </w:rPr>
              <w:t>When you use the attributes and text nodes</w:t>
            </w:r>
            <w:r w:rsidR="00BA5A04">
              <w:rPr>
                <w:rFonts w:cs="Calibri"/>
                <w:lang w:bidi="en-US"/>
              </w:rPr>
              <w:t>,</w:t>
            </w:r>
            <w:r w:rsidRPr="00436349">
              <w:rPr>
                <w:rFonts w:cs="Calibri"/>
                <w:lang w:bidi="en-US"/>
              </w:rPr>
              <w:t xml:space="preserve"> the value is created </w:t>
            </w:r>
            <w:r w:rsidR="00BA5A04">
              <w:rPr>
                <w:rFonts w:cs="Calibri"/>
                <w:lang w:bidi="en-US"/>
              </w:rPr>
              <w:t>as</w:t>
            </w:r>
            <w:r w:rsidRPr="00436349">
              <w:rPr>
                <w:rFonts w:cs="Calibri"/>
                <w:lang w:bidi="en-US"/>
              </w:rPr>
              <w:t xml:space="preserve"> </w:t>
            </w:r>
            <w:r w:rsidR="00BA5A04">
              <w:rPr>
                <w:rFonts w:cs="Calibri"/>
                <w:lang w:bidi="en-US"/>
              </w:rPr>
              <w:t>a</w:t>
            </w:r>
            <w:r w:rsidRPr="00436349">
              <w:rPr>
                <w:rFonts w:cs="Calibri"/>
                <w:lang w:bidi="en-US"/>
              </w:rPr>
              <w:t xml:space="preserv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2F4C7764"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23C1A">
                <w:rPr>
                  <w:rStyle w:val="Hyperlink"/>
                  <w:rFonts w:cs="Calibri"/>
                  <w:lang w:val="de-DE" w:bidi="en-US"/>
                </w:rPr>
                <w:t>https://xdef.syntea.cz/tutorial/en/example/C202.html</w:t>
              </w:r>
            </w:hyperlink>
          </w:p>
          <w:p w14:paraId="3BA770C1" w14:textId="679439D3" w:rsidR="001F4F36" w:rsidRPr="00E11233" w:rsidRDefault="00B23C1A" w:rsidP="00BE04E8">
            <w:pPr>
              <w:pStyle w:val="OdstavecSynteastyl"/>
              <w:spacing w:before="0"/>
              <w:ind w:left="516"/>
              <w:rPr>
                <w:rFonts w:cs="Calibri"/>
                <w:lang w:val="de-DE"/>
              </w:rPr>
            </w:pPr>
            <w:hyperlink r:id="rId28" w:history="1">
              <w:r>
                <w:rPr>
                  <w:rStyle w:val="Hyperlink"/>
                  <w:rFonts w:cs="Calibri"/>
                  <w:lang w:val="de-DE" w:bidi="en-US"/>
                </w:rPr>
                <w:t>https://xdef.syntea.cz/tutorial/en/example/C203.html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48EDA7B1" w:rsidR="001F4F36" w:rsidRPr="00436349" w:rsidRDefault="001F4F36" w:rsidP="00BE04E8">
            <w:pPr>
              <w:pStyle w:val="OdstavecSynteastyl"/>
              <w:rPr>
                <w:rFonts w:cs="Calibri"/>
              </w:rPr>
            </w:pPr>
            <w:r w:rsidRPr="00436349">
              <w:rPr>
                <w:rFonts w:cs="Calibri"/>
                <w:lang w:bidi="en-US"/>
              </w:rPr>
              <w:t xml:space="preserve">If the string value is used in the </w:t>
            </w:r>
            <w:r w:rsidR="008F5906">
              <w:rPr>
                <w:rFonts w:cs="Calibri"/>
                <w:lang w:bidi="en-US"/>
              </w:rPr>
              <w:t>X</w:t>
            </w:r>
            <w:r w:rsidR="00F224CD">
              <w:rPr>
                <w:rFonts w:cs="Calibri"/>
                <w:lang w:bidi="en-US"/>
              </w:rPr>
              <w:noBreakHyphen/>
            </w:r>
            <w:r w:rsidR="008F5906">
              <w:rPr>
                <w:rFonts w:cs="Calibri"/>
                <w:lang w:bidi="en-US"/>
              </w:rPr>
              <w:t>script</w:t>
            </w:r>
            <w:r w:rsidRPr="00436349">
              <w:rPr>
                <w:rFonts w:cs="Calibri"/>
                <w:lang w:bidi="en-US"/>
              </w:rPr>
              <w:t xml:space="preserve"> of the element</w:t>
            </w:r>
            <w:r w:rsidR="00BA5A04">
              <w:rPr>
                <w:rFonts w:cs="Calibri"/>
                <w:lang w:bidi="en-US"/>
              </w:rPr>
              <w:t>,</w:t>
            </w:r>
            <w:r w:rsidRPr="00436349">
              <w:rPr>
                <w:rFonts w:cs="Calibri"/>
                <w:lang w:bidi="en-US"/>
              </w:rPr>
              <w:t xml:space="preserve">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2254ED">
              <w:rPr>
                <w:rFonts w:cs="Calibri"/>
                <w:lang w:bidi="en-US"/>
              </w:rPr>
              <w:t>8</w:t>
            </w:r>
            <w:r w:rsidR="00F0250E" w:rsidRPr="00436349">
              <w:rPr>
                <w:rFonts w:cs="Calibri"/>
                <w:lang w:bidi="en-US"/>
              </w:rPr>
              <w:fldChar w:fldCharType="end"/>
            </w:r>
            <w:r w:rsidRPr="00436349">
              <w:rPr>
                <w:rFonts w:cs="Calibri"/>
                <w:lang w:bidi="en-US"/>
              </w:rPr>
              <w:t>).</w:t>
            </w:r>
          </w:p>
          <w:p w14:paraId="69E29E05" w14:textId="2689BA7E"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0E36EEAA"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23C1A">
                <w:rPr>
                  <w:rStyle w:val="Hyperlink"/>
                  <w:rFonts w:cs="Calibri"/>
                  <w:lang w:val="de-DE" w:bidi="en-US"/>
                </w:rPr>
                <w:t>https://xdef.syntea.cz/tutorial/en/example/C209.html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55F5F409"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23C1A">
                <w:rPr>
                  <w:rStyle w:val="Hyperlink"/>
                  <w:rFonts w:cs="Calibri"/>
                  <w:lang w:val="de-DE" w:bidi="en-US"/>
                </w:rPr>
                <w:t>https://xdef.syntea.cz/tutorial/en/example/C208.html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521DA1AA" w:rsidR="001F4F36" w:rsidRPr="00436349" w:rsidRDefault="001F4F36" w:rsidP="00BE04E8">
            <w:pPr>
              <w:pStyle w:val="OdstavecSynteastyl"/>
              <w:rPr>
                <w:rFonts w:cs="Calibri"/>
              </w:rPr>
            </w:pPr>
            <w:r w:rsidRPr="00436349">
              <w:rPr>
                <w:rFonts w:cs="Calibri"/>
                <w:lang w:bidi="en-US"/>
              </w:rPr>
              <w:t>The type of Context represent</w:t>
            </w:r>
            <w:r w:rsidR="00BA5A04">
              <w:rPr>
                <w:rFonts w:cs="Calibri"/>
                <w:lang w:bidi="en-US"/>
              </w:rPr>
              <w:t>ed</w:t>
            </w:r>
            <w:r w:rsidRPr="00436349">
              <w:rPr>
                <w:rFonts w:cs="Calibri"/>
                <w:lang w:bidi="en-US"/>
              </w:rPr>
              <w:t xml:space="preserve"> in the construction mode </w:t>
            </w:r>
            <w:r w:rsidR="00BA5A04">
              <w:rPr>
                <w:rFonts w:cs="Calibri"/>
                <w:lang w:bidi="en-US"/>
              </w:rPr>
              <w:t xml:space="preserve">is </w:t>
            </w:r>
            <w:r w:rsidRPr="00436349">
              <w:rPr>
                <w:rFonts w:cs="Calibri"/>
                <w:lang w:bidi="en-US"/>
              </w:rPr>
              <w:t>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23A8288B"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2254ED">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70D94882"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2254ED">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04832992"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2254ED">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81DAD1B"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w:t>
            </w:r>
            <w:r w:rsidR="00BA5A04">
              <w:rPr>
                <w:rFonts w:cs="Calibri"/>
                <w:lang w:bidi="en-US"/>
              </w:rPr>
              <w:t>,</w:t>
            </w:r>
            <w:r w:rsidRPr="00436349">
              <w:rPr>
                <w:rFonts w:cs="Calibri"/>
                <w:lang w:bidi="en-US"/>
              </w:rPr>
              <w:t xml:space="preserve"> and the number of its iterations specifies the number of elements that will be created.</w:t>
            </w:r>
          </w:p>
          <w:p w14:paraId="0CA84FB3" w14:textId="6FC6BF60" w:rsidR="001F4F36" w:rsidRPr="00436349" w:rsidRDefault="001F4F36" w:rsidP="00BE04E8">
            <w:pPr>
              <w:pStyle w:val="OdstavecSynteastyl"/>
              <w:rPr>
                <w:rFonts w:cs="Calibri"/>
              </w:rPr>
            </w:pPr>
            <w:r w:rsidRPr="00436349">
              <w:rPr>
                <w:rFonts w:cs="Calibri"/>
                <w:lang w:bidi="en-US"/>
              </w:rPr>
              <w:t xml:space="preserve">The entries of ResultSet can be </w:t>
            </w:r>
            <w:r w:rsidR="00BA5A04">
              <w:rPr>
                <w:rFonts w:cs="Calibri"/>
                <w:lang w:bidi="en-US"/>
              </w:rPr>
              <w:t>of all</w:t>
            </w:r>
            <w:r w:rsidRPr="00436349">
              <w:rPr>
                <w:rFonts w:cs="Calibri"/>
                <w:lang w:bidi="en-US"/>
              </w:rPr>
              <w:t xml:space="preserv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1C89908"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2254ED">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3103BE39"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w:t>
            </w:r>
            <w:r w:rsidR="00BA5A04">
              <w:rPr>
                <w:lang w:bidi="en-US"/>
              </w:rPr>
              <w:t xml:space="preserve">the </w:t>
            </w:r>
            <w:r w:rsidRPr="00436349">
              <w:rPr>
                <w:lang w:bidi="en-US"/>
              </w:rPr>
              <w:t>Saxonica standard</w:t>
            </w:r>
            <w:r w:rsidR="00BA5A04">
              <w:rPr>
                <w:lang w:bidi="en-US"/>
              </w:rPr>
              <w:t>,</w:t>
            </w:r>
            <w:r w:rsidRPr="00436349">
              <w:rPr>
                <w:lang w:bidi="en-US"/>
              </w:rPr>
              <w:t xml:space="preserve"> and it is not included </w:t>
            </w:r>
            <w:r w:rsidR="00B15222">
              <w:rPr>
                <w:lang w:bidi="en-US"/>
              </w:rPr>
              <w:t>in</w:t>
            </w:r>
            <w:r w:rsidRPr="00436349">
              <w:rPr>
                <w:lang w:bidi="en-US"/>
              </w:rPr>
              <w:t xml:space="preserve"> the distribution of </w:t>
            </w:r>
            <w:r w:rsidR="008F5906">
              <w:rPr>
                <w:lang w:bidi="en-US"/>
              </w:rPr>
              <w:t>X-definition</w:t>
            </w:r>
            <w:r w:rsidRPr="00436349">
              <w:rPr>
                <w:lang w:bidi="en-US"/>
              </w:rPr>
              <w:t>.</w:t>
            </w:r>
          </w:p>
          <w:p w14:paraId="7B4969C5" w14:textId="1089F647" w:rsidR="001F4F36" w:rsidRPr="00436349" w:rsidRDefault="001F4F36" w:rsidP="00BE04E8">
            <w:pPr>
              <w:pStyle w:val="OdstavecSynteastyl"/>
              <w:rPr>
                <w:rFonts w:cs="Calibri"/>
              </w:rPr>
            </w:pPr>
            <w:r w:rsidRPr="00436349">
              <w:rPr>
                <w:rFonts w:cs="Calibri"/>
                <w:lang w:bidi="en-US"/>
              </w:rPr>
              <w:t>For using XQuery and XPath version 2.0</w:t>
            </w:r>
            <w:r w:rsidR="00BA5A04">
              <w:rPr>
                <w:rFonts w:cs="Calibri"/>
                <w:lang w:bidi="en-US"/>
              </w:rPr>
              <w:t>,</w:t>
            </w:r>
            <w:r w:rsidRPr="00436349">
              <w:rPr>
                <w:rFonts w:cs="Calibri"/>
                <w:lang w:bidi="en-US"/>
              </w:rPr>
              <w:t xml:space="preserve">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5EE9AF64"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2254ED">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2254ED" w:rsidRPr="00436349">
        <w:t>Construction of elements</w:t>
      </w:r>
      <w:r w:rsidR="00F0250E" w:rsidRPr="00436349">
        <w:fldChar w:fldCharType="end"/>
      </w:r>
    </w:p>
    <w:p w14:paraId="3BC64DE7" w14:textId="7C54FF71"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2254ED">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2254ED" w:rsidRPr="00436349">
        <w:rPr>
          <w:lang w:bidi="en-US"/>
        </w:rPr>
        <w:t>Construction of attributes and text nodes</w:t>
      </w:r>
      <w:r w:rsidR="00F0250E" w:rsidRPr="00436349">
        <w:fldChar w:fldCharType="end"/>
      </w:r>
    </w:p>
    <w:p w14:paraId="41A77C5F" w14:textId="64F6083D"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2254ED">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Container</w:t>
      </w:r>
      <w:r w:rsidR="00F0250E" w:rsidRPr="00436349">
        <w:fldChar w:fldCharType="end"/>
      </w:r>
    </w:p>
    <w:p w14:paraId="515B201A" w14:textId="1BA64E05"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2254ED">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2254ED" w:rsidRPr="00436349">
        <w:t>Construction of Element from Element</w:t>
      </w:r>
      <w:r w:rsidR="00F0250E" w:rsidRPr="00436349">
        <w:fldChar w:fldCharType="end"/>
      </w:r>
    </w:p>
    <w:p w14:paraId="2FEB6C40" w14:textId="4B92BD31"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2254ED">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ResultSet</w:t>
      </w:r>
      <w:r w:rsidR="00F0250E" w:rsidRPr="00436349">
        <w:fldChar w:fldCharType="end"/>
      </w:r>
    </w:p>
    <w:p w14:paraId="75A48ED1" w14:textId="2CF0D512"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254ED">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2254ED">
        <w:t xml:space="preserve">The source </w:t>
      </w:r>
      <w:r w:rsidR="002254ED" w:rsidRPr="00E060F7">
        <w:t xml:space="preserve">data </w:t>
      </w:r>
      <w:r w:rsidR="002254ED">
        <w:t>used as the</w:t>
      </w:r>
      <w:r w:rsidR="002254ED" w:rsidRPr="00E060F7">
        <w:t xml:space="preserve"> </w:t>
      </w:r>
      <w:r w:rsidR="002254ED">
        <w:t>c</w:t>
      </w:r>
      <w:r w:rsidR="002254ED" w:rsidRPr="00E060F7">
        <w:t xml:space="preserve">ontext </w:t>
      </w:r>
      <w:r w:rsidR="002254ED">
        <w:t>for the c</w:t>
      </w:r>
      <w:r w:rsidR="002254ED" w:rsidRPr="00E060F7">
        <w:t>onstru</w:t>
      </w:r>
      <w:r w:rsidR="002254ED">
        <w:t xml:space="preserve">ction of the </w:t>
      </w:r>
      <w:r w:rsidR="002254ED" w:rsidRPr="00E060F7">
        <w:t>XML do</w:t>
      </w:r>
      <w:r w:rsidR="002254ED">
        <w:t>c</w:t>
      </w:r>
      <w:r w:rsidR="002254ED" w:rsidRPr="00E060F7">
        <w:t>ument</w:t>
      </w:r>
      <w:r w:rsidR="00A7324A" w:rsidRPr="00436349">
        <w:fldChar w:fldCharType="end"/>
      </w:r>
    </w:p>
    <w:p w14:paraId="4507D146" w14:textId="25F34DF7"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2254ED">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2254ED" w:rsidRPr="000E33E0">
        <w:t xml:space="preserve">Example </w:t>
      </w:r>
      <w:r w:rsidR="002254ED">
        <w:t>of</w:t>
      </w:r>
      <w:r w:rsidR="002254ED" w:rsidRPr="000E33E0">
        <w:t xml:space="preserve"> XML transformation into HTML</w:t>
      </w:r>
      <w:r w:rsidR="00F0250E" w:rsidRPr="00436349">
        <w:fldChar w:fldCharType="end"/>
      </w:r>
    </w:p>
    <w:p w14:paraId="57F45341" w14:textId="62245DA8"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2254ED">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2254ED">
        <w:t xml:space="preserve">Value of attribute or </w:t>
      </w:r>
      <w:r w:rsidR="002254ED" w:rsidRPr="00E060F7">
        <w:t>text</w:t>
      </w:r>
      <w:r w:rsidR="002254ED">
        <w:t xml:space="preserve"> node</w:t>
      </w:r>
      <w:r w:rsidR="002254ED" w:rsidRPr="00E060F7">
        <w:t xml:space="preserve"> </w:t>
      </w:r>
      <w:r w:rsidR="002254ED">
        <w:t>created from the value of X-script variable</w:t>
      </w:r>
      <w:r w:rsidR="00F0250E" w:rsidRPr="00436349">
        <w:fldChar w:fldCharType="end"/>
      </w:r>
    </w:p>
    <w:p w14:paraId="532AC2DF" w14:textId="528EFC0B"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2254ED">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2254ED" w:rsidRPr="002F4AE3">
        <w:t xml:space="preserve">Linking databases with </w:t>
      </w:r>
      <w:r w:rsidR="002254ED">
        <w:t>X-definition</w:t>
      </w:r>
      <w:r w:rsidR="002254ED" w:rsidRPr="002F4AE3">
        <w:t>s</w:t>
      </w:r>
      <w:r w:rsidR="00F0250E" w:rsidRPr="00436349">
        <w:fldChar w:fldCharType="end"/>
      </w:r>
    </w:p>
    <w:p w14:paraId="2A82D22F" w14:textId="0633806E"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2254ED">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2254ED">
        <w:t>Construction of</w:t>
      </w:r>
      <w:r w:rsidR="002254ED" w:rsidRPr="00E060F7">
        <w:t xml:space="preserve"> </w:t>
      </w:r>
      <w:r w:rsidR="002254ED">
        <w:t>template (“fixed”)</w:t>
      </w:r>
      <w:r w:rsidR="002254ED" w:rsidRPr="00E060F7">
        <w:t xml:space="preserve"> XML do</w:t>
      </w:r>
      <w:r w:rsidR="002254ED">
        <w:t>c</w:t>
      </w:r>
      <w:r w:rsidR="002254ED" w:rsidRPr="00E060F7">
        <w:t>ument</w:t>
      </w:r>
      <w:r w:rsidR="002254ED">
        <w:t>s</w:t>
      </w:r>
      <w:r w:rsidR="00F0250E" w:rsidRPr="00436349">
        <w:fldChar w:fldCharType="end"/>
      </w:r>
    </w:p>
    <w:p w14:paraId="77C6217F" w14:textId="4645B430"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2254ED">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2254ED">
        <w:t>Construction of</w:t>
      </w:r>
      <w:r w:rsidR="002254ED" w:rsidRPr="00E060F7">
        <w:t xml:space="preserve"> </w:t>
      </w:r>
      <w:r w:rsidR="002254ED">
        <w:t>groups</w:t>
      </w:r>
      <w:r w:rsidR="00F0250E" w:rsidRPr="00436349">
        <w:fldChar w:fldCharType="end"/>
      </w:r>
    </w:p>
    <w:p w14:paraId="07000FD5" w14:textId="0684E5D2"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2254ED">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2254ED">
        <w:t>A c</w:t>
      </w:r>
      <w:r w:rsidR="002254ED" w:rsidRPr="0059154E">
        <w:t>ombination of validation and construction mode</w:t>
      </w:r>
      <w:r w:rsidR="00F0250E" w:rsidRPr="00436349">
        <w:fldChar w:fldCharType="end"/>
      </w:r>
    </w:p>
    <w:p w14:paraId="286C1A40" w14:textId="77777777" w:rsidR="00BE04E8" w:rsidRPr="00436349" w:rsidRDefault="00BE04E8" w:rsidP="007E23FE">
      <w:pPr>
        <w:pStyle w:val="Heading3"/>
      </w:pPr>
      <w:bookmarkStart w:id="456" w:name="_Ref535678823"/>
      <w:bookmarkStart w:id="457" w:name="_Ref535679476"/>
      <w:bookmarkStart w:id="458" w:name="_Ref535679758"/>
      <w:bookmarkStart w:id="459" w:name="_Ref535680079"/>
      <w:bookmarkStart w:id="460" w:name="_Ref535680353"/>
      <w:bookmarkStart w:id="461" w:name="_Toc208247414"/>
      <w:r w:rsidRPr="00436349">
        <w:t>Construction of elements</w:t>
      </w:r>
      <w:bookmarkEnd w:id="456"/>
      <w:bookmarkEnd w:id="457"/>
      <w:bookmarkEnd w:id="458"/>
      <w:bookmarkEnd w:id="459"/>
      <w:bookmarkEnd w:id="460"/>
      <w:bookmarkEnd w:id="461"/>
    </w:p>
    <w:p w14:paraId="5637C1BF" w14:textId="4E4EB2EB" w:rsidR="00D84C56" w:rsidRPr="00436349" w:rsidRDefault="00BE04E8" w:rsidP="00D84C56">
      <w:pPr>
        <w:pStyle w:val="OdstavecSynteastyl"/>
      </w:pPr>
      <w:r w:rsidRPr="00436349">
        <w:rPr>
          <w:lang w:bidi="en-US"/>
        </w:rPr>
        <w:t>If it had been known in advance the number of constructed elements, you c</w:t>
      </w:r>
      <w:r w:rsidR="00E44D29">
        <w:rPr>
          <w:lang w:bidi="en-US"/>
        </w:rPr>
        <w:t>ould</w:t>
      </w:r>
      <w:r w:rsidRPr="00436349">
        <w:rPr>
          <w:lang w:bidi="en-US"/>
        </w:rPr>
        <w:t xml:space="preserve"> create an XML document with accidents according to the following </w:t>
      </w:r>
      <w:r w:rsidR="008F5906">
        <w:rPr>
          <w:lang w:bidi="en-US"/>
        </w:rPr>
        <w:t>X-definition</w:t>
      </w:r>
      <w:r w:rsidRPr="00436349">
        <w:rPr>
          <w:lang w:bidi="en-US"/>
        </w:rPr>
        <w:t xml:space="preserve"> (</w:t>
      </w:r>
      <w:r w:rsidR="00D72040">
        <w:t xml:space="preserve">we </w:t>
      </w:r>
      <w:r w:rsidRPr="00436349">
        <w:rPr>
          <w:lang w:bidi="en-US"/>
        </w:rPr>
        <w:t xml:space="preserve">omitted attributes and text nodes whose values can only be created when the create section of the </w:t>
      </w:r>
      <w:r w:rsidR="008F5906">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BECA4C3"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00B23C1A">
          <w:rPr>
            <w:rStyle w:val="Hyperlink"/>
          </w:rPr>
          <w:t>https://xdef.syntea.cz/tutorial/en/example/C202.html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14D4E201"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23C1A">
          <w:rPr>
            <w:rStyle w:val="Hyperlink"/>
          </w:rPr>
          <w:t>https://xdef.syntea.cz/tutorial/en/example/C203.html</w:t>
        </w:r>
      </w:hyperlink>
      <w:r w:rsidR="00D84C56" w:rsidRPr="00436349">
        <w:t>.</w:t>
      </w:r>
    </w:p>
    <w:p w14:paraId="3A628926" w14:textId="051C54C1"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when working with relational databases and reading the results of a SQL query via the interface ResultSet when elements in the result set are undergoing a throwaway prototype</w:t>
      </w:r>
      <w:r w:rsidR="00BA5A04">
        <w:rPr>
          <w:lang w:bidi="en-US"/>
        </w:rPr>
        <w:t>,</w:t>
      </w:r>
      <w:r w:rsidRPr="00436349">
        <w:rPr>
          <w:lang w:bidi="en-US"/>
        </w:rPr>
        <w:t xml:space="preserv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0486317A"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2254ED">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2254ED" w:rsidRPr="00436349">
        <w:rPr>
          <w:lang w:bidi="en-US"/>
        </w:rPr>
        <w:t>Construction of attributes and text nodes</w:t>
      </w:r>
      <w:r w:rsidR="00F0250E" w:rsidRPr="00436349">
        <w:fldChar w:fldCharType="end"/>
      </w:r>
    </w:p>
    <w:p w14:paraId="3FF60929" w14:textId="1A9FED3D"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2254ED">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Container</w:t>
      </w:r>
      <w:r w:rsidR="00F0250E" w:rsidRPr="00436349">
        <w:fldChar w:fldCharType="end"/>
      </w:r>
    </w:p>
    <w:p w14:paraId="5CCA5378" w14:textId="16B2AD5B"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2254ED">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2254ED" w:rsidRPr="00436349">
        <w:t>Construction of Element from Element</w:t>
      </w:r>
      <w:r w:rsidR="00F0250E" w:rsidRPr="00436349">
        <w:fldChar w:fldCharType="end"/>
      </w:r>
    </w:p>
    <w:p w14:paraId="58F0F9CF" w14:textId="30E780E4"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2254ED">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ResultSet</w:t>
      </w:r>
      <w:r w:rsidR="00F0250E" w:rsidRPr="00436349">
        <w:fldChar w:fldCharType="end"/>
      </w:r>
    </w:p>
    <w:p w14:paraId="2FAC6486" w14:textId="27338734"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254ED">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ResultSet</w:t>
      </w:r>
      <w:r w:rsidR="00FF3A2C" w:rsidRPr="00436349">
        <w:fldChar w:fldCharType="end"/>
      </w:r>
    </w:p>
    <w:p w14:paraId="039938DB" w14:textId="39101715" w:rsidR="00D84C56" w:rsidRPr="00436349" w:rsidRDefault="00CB3586" w:rsidP="007E23FE">
      <w:pPr>
        <w:pStyle w:val="Heading3"/>
      </w:pPr>
      <w:bookmarkStart w:id="462" w:name="_Ref535678842"/>
      <w:bookmarkStart w:id="463" w:name="_Ref535679484"/>
      <w:bookmarkStart w:id="464" w:name="_Ref535679769"/>
      <w:bookmarkStart w:id="465" w:name="_Ref535680094"/>
      <w:bookmarkStart w:id="466" w:name="_Ref535680363"/>
      <w:bookmarkStart w:id="467" w:name="_Toc208247415"/>
      <w:r w:rsidRPr="00436349">
        <w:rPr>
          <w:lang w:bidi="en-US"/>
        </w:rPr>
        <w:t>Construction of attributes and text nodes</w:t>
      </w:r>
      <w:bookmarkEnd w:id="462"/>
      <w:bookmarkEnd w:id="463"/>
      <w:bookmarkEnd w:id="464"/>
      <w:bookmarkEnd w:id="465"/>
      <w:bookmarkEnd w:id="466"/>
      <w:bookmarkEnd w:id="467"/>
    </w:p>
    <w:p w14:paraId="2826EAAC" w14:textId="475F40C2"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8F5906">
        <w:rPr>
          <w:lang w:bidi="en-US"/>
        </w:rPr>
        <w:t>X-definition</w:t>
      </w:r>
      <w:r w:rsidRPr="00436349">
        <w:rPr>
          <w:lang w:bidi="en-US"/>
        </w:rPr>
        <w:t>s (the attribute “</w:t>
      </w:r>
      <w:r w:rsidR="007B00AD" w:rsidRPr="00436349">
        <w:rPr>
          <w:lang w:bidi="en-US"/>
        </w:rPr>
        <w:t>loss</w:t>
      </w:r>
      <w:r w:rsidRPr="00436349">
        <w:rPr>
          <w:lang w:bidi="en-US"/>
        </w:rPr>
        <w:t>" was to demonstrate the use of null values in the create section</w:t>
      </w:r>
      <w:r w:rsidR="00BA5A04">
        <w:t>;</w:t>
      </w:r>
      <w:r w:rsidR="00D72040">
        <w:t xml:space="preserve">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w:t>
      </w:r>
      <w:r w:rsidR="00BA5A04">
        <w:rPr>
          <w:lang w:bidi="en-US"/>
        </w:rPr>
        <w:t xml:space="preserve">the same </w:t>
      </w:r>
      <w:r w:rsidRPr="00436349">
        <w:rPr>
          <w:lang w:bidi="en-US"/>
        </w:rPr>
        <w:t>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6D58A7B"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00BA5A04">
        <w:rPr>
          <w:lang w:bidi="en-US"/>
        </w:rPr>
        <w:t>,</w:t>
      </w:r>
      <w:r w:rsidRPr="00436349">
        <w:rPr>
          <w:lang w:bidi="en-US"/>
        </w:rPr>
        <w:t xml:space="preserve"> in the situation when an attribute or a text node is not present</w:t>
      </w:r>
      <w:r w:rsidR="00BA5A04">
        <w:rPr>
          <w:lang w:bidi="en-US"/>
        </w:rPr>
        <w:t>,</w:t>
      </w:r>
      <w:r w:rsidRPr="00436349">
        <w:rPr>
          <w:lang w:bidi="en-US"/>
        </w:rPr>
        <w:t xml:space="preserve"> its value </w:t>
      </w:r>
      <w:r w:rsidR="00D72040">
        <w:t>does not exist</w:t>
      </w:r>
      <w:r w:rsidRPr="00436349">
        <w:rPr>
          <w:lang w:bidi="en-US"/>
        </w:rPr>
        <w:t xml:space="preserve">).  </w:t>
      </w:r>
      <w:r w:rsidR="00D72040">
        <w:t xml:space="preserve">In the case of </w:t>
      </w:r>
      <w:r w:rsidRPr="00436349">
        <w:rPr>
          <w:lang w:bidi="en-US"/>
        </w:rPr>
        <w:t>variant b)</w:t>
      </w:r>
      <w:r w:rsidR="00BA5A04">
        <w:rPr>
          <w:lang w:bidi="en-US"/>
        </w:rPr>
        <w:t>,</w:t>
      </w:r>
      <w:r w:rsidRPr="00436349">
        <w:rPr>
          <w:lang w:bidi="en-US"/>
        </w:rPr>
        <w:t xml:space="preserve">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8F5906">
        <w:rPr>
          <w:lang w:bidi="en-US"/>
        </w:rPr>
        <w:t>X-definition</w:t>
      </w:r>
      <w:r w:rsidRPr="00436349">
        <w:rPr>
          <w:lang w:bidi="en-US"/>
        </w:rPr>
        <w:t xml:space="preserve"> above is correct</w:t>
      </w:r>
      <w:r w:rsidR="00BA5A04">
        <w:rPr>
          <w:lang w:bidi="en-US"/>
        </w:rPr>
        <w:t>,</w:t>
      </w:r>
      <w:r w:rsidRPr="00436349">
        <w:rPr>
          <w:lang w:bidi="en-US"/>
        </w:rPr>
        <w:t xml:space="preserve">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36071002" w:rsidR="00D84C56" w:rsidRPr="00436349" w:rsidRDefault="00B23C1A" w:rsidP="0075748B">
      <w:pPr>
        <w:pStyle w:val="OdstavecSynteastyl"/>
        <w:numPr>
          <w:ilvl w:val="0"/>
          <w:numId w:val="26"/>
        </w:numPr>
      </w:pPr>
      <w:hyperlink r:id="rId33" w:history="1">
        <w:r>
          <w:rPr>
            <w:rStyle w:val="Hyperlink"/>
          </w:rPr>
          <w:t>https://xdef.syntea.cz/tutorial/en/example/C211.html</w:t>
        </w:r>
      </w:hyperlink>
      <w:r w:rsidR="00D84C56" w:rsidRPr="00436349">
        <w:t>;</w:t>
      </w:r>
    </w:p>
    <w:p w14:paraId="0C4092E8" w14:textId="32D2C9F3" w:rsidR="00D84C56" w:rsidRPr="00436349" w:rsidRDefault="00B23C1A" w:rsidP="0075748B">
      <w:pPr>
        <w:pStyle w:val="OdstavecSynteastyl"/>
        <w:numPr>
          <w:ilvl w:val="0"/>
          <w:numId w:val="26"/>
        </w:numPr>
      </w:pPr>
      <w:hyperlink r:id="rId34" w:history="1">
        <w:r>
          <w:rPr>
            <w:rStyle w:val="Hyperlink"/>
          </w:rPr>
          <w:t>https://xdef.syntea.cz/tutorial/en/example/C212.html</w:t>
        </w:r>
      </w:hyperlink>
      <w:r w:rsidR="00D84C56" w:rsidRPr="00436349">
        <w:t>;</w:t>
      </w:r>
    </w:p>
    <w:p w14:paraId="24508B33" w14:textId="2AB26365" w:rsidR="00D84C56" w:rsidRPr="00436349" w:rsidRDefault="00B23C1A" w:rsidP="0075748B">
      <w:pPr>
        <w:pStyle w:val="OdstavecSynteastyl"/>
        <w:numPr>
          <w:ilvl w:val="0"/>
          <w:numId w:val="26"/>
        </w:numPr>
      </w:pPr>
      <w:hyperlink r:id="rId35" w:history="1">
        <w:r>
          <w:rPr>
            <w:rStyle w:val="Hyperlink"/>
          </w:rPr>
          <w:t>https://xdef.syntea.cz/tutorial/en/example/C213.html</w:t>
        </w:r>
      </w:hyperlink>
      <w:r w:rsidR="00D84C56" w:rsidRPr="00436349">
        <w:t>;</w:t>
      </w:r>
    </w:p>
    <w:p w14:paraId="40F8F0DB" w14:textId="54D27735" w:rsidR="0081682B" w:rsidRPr="00436349" w:rsidRDefault="0081682B" w:rsidP="0081682B">
      <w:pPr>
        <w:pStyle w:val="OdstavecSynteastyl"/>
      </w:pPr>
      <w:r w:rsidRPr="00436349">
        <w:rPr>
          <w:lang w:bidi="en-US"/>
        </w:rPr>
        <w:t>In general, you can write to the create section of attributes and text nodes any object or a method that returns an object. This object is in the construction mode</w:t>
      </w:r>
      <w:r w:rsidR="00BA5A04">
        <w:rPr>
          <w:lang w:bidi="en-US"/>
        </w:rPr>
        <w:t>,</w:t>
      </w:r>
      <w:r w:rsidRPr="00436349">
        <w:rPr>
          <w:lang w:bidi="en-US"/>
        </w:rPr>
        <w:t xml:space="preserve"> converted to type String (that is, it is automatically called an internal method “toString"). After the conversion above</w:t>
      </w:r>
      <w:r w:rsidR="00BA5A04">
        <w:rPr>
          <w:lang w:bidi="en-US"/>
        </w:rPr>
        <w:t>,</w:t>
      </w:r>
      <w:r w:rsidRPr="00436349">
        <w:rPr>
          <w:lang w:bidi="en-US"/>
        </w:rPr>
        <w:t xml:space="preser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551026D3" w:rsidR="00D84C56" w:rsidRPr="00436349" w:rsidRDefault="0081682B" w:rsidP="0081682B">
      <w:pPr>
        <w:pStyle w:val="OdstavecSynteastyl"/>
      </w:pPr>
      <w:r w:rsidRPr="00436349">
        <w:rPr>
          <w:lang w:bidi="en-US"/>
        </w:rPr>
        <w:t>Therefore, in the examples above</w:t>
      </w:r>
      <w:r w:rsidR="00BA5A04">
        <w:rPr>
          <w:lang w:bidi="en-US"/>
        </w:rPr>
        <w:t>,</w:t>
      </w:r>
      <w:r w:rsidRPr="00436349">
        <w:rPr>
          <w:lang w:bidi="en-US"/>
        </w:rPr>
        <w:t xml:space="preserve"> it was possible to create a numeric type of attribute value from both a string and a number. In the case of </w:t>
      </w:r>
      <w:r w:rsidR="00BA5A04">
        <w:rPr>
          <w:lang w:bidi="en-US"/>
        </w:rPr>
        <w:t xml:space="preserve">a </w:t>
      </w:r>
      <w:r w:rsidRPr="00436349">
        <w:rPr>
          <w:lang w:bidi="en-US"/>
        </w:rPr>
        <w:t>numeric value in the create section</w:t>
      </w:r>
      <w:r w:rsidR="00BA5A04">
        <w:rPr>
          <w:lang w:bidi="en-US"/>
        </w:rPr>
        <w:t>,</w:t>
      </w:r>
      <w:r w:rsidRPr="00436349">
        <w:rPr>
          <w:lang w:bidi="en-US"/>
        </w:rPr>
        <w:t xml:space="preserve"> is this value converted to a string and then verified that the appropriate value 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type</w:t>
      </w:r>
      <w:r w:rsidR="00E44D29">
        <w:rPr>
          <w:lang w:bidi="en-US"/>
        </w:rPr>
        <w:t>?</w:t>
      </w:r>
      <w:r w:rsidRPr="00436349">
        <w:rPr>
          <w:lang w:bidi="en-US"/>
        </w:rPr>
        <w:t xml:space="preserve"> Therefore, the following </w:t>
      </w:r>
      <w:r w:rsidR="008F5906">
        <w:rPr>
          <w:lang w:bidi="en-US"/>
        </w:rPr>
        <w:t>X-definition</w:t>
      </w:r>
      <w:r w:rsidRPr="00436349">
        <w:rPr>
          <w:lang w:bidi="en-US"/>
        </w:rPr>
        <w:t xml:space="preserve">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2A5393D2"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w:t>
      </w:r>
      <w:r w:rsidR="00BA5A04">
        <w:rPr>
          <w:lang w:bidi="en-US"/>
        </w:rPr>
        <w:t>;</w:t>
      </w:r>
      <w:r w:rsidRPr="00436349">
        <w:rPr>
          <w:lang w:bidi="en-US"/>
        </w:rPr>
        <w:t xml:space="preserve"> thus</w:t>
      </w:r>
      <w:r w:rsidR="00BA5A04">
        <w:rPr>
          <w:lang w:bidi="en-US"/>
        </w:rPr>
        <w:t>,</w:t>
      </w:r>
      <w:r w:rsidRPr="00436349">
        <w:rPr>
          <w:lang w:bidi="en-US"/>
        </w:rPr>
        <w:t xml:space="preserve">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w:t>
      </w:r>
      <w:r w:rsidR="00BA5A04">
        <w:rPr>
          <w:lang w:bidi="en-US"/>
        </w:rPr>
        <w:t>only 3</w:t>
      </w:r>
      <w:r w:rsidRPr="00436349">
        <w:rPr>
          <w:lang w:bidi="en-US"/>
        </w:rPr>
        <w:t>. If the “id" w</w:t>
      </w:r>
      <w:r w:rsidR="00BA5A04">
        <w:rPr>
          <w:lang w:bidi="en-US"/>
        </w:rPr>
        <w:t>ere</w:t>
      </w:r>
      <w:r w:rsidRPr="00436349">
        <w:rPr>
          <w:lang w:bidi="en-US"/>
        </w:rPr>
        <w:t xml:space="preserve">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332342CF" w:rsidR="00D84C56" w:rsidRPr="00436349" w:rsidRDefault="00B23C1A" w:rsidP="0075748B">
      <w:pPr>
        <w:pStyle w:val="OdstavecSynteastyl"/>
        <w:numPr>
          <w:ilvl w:val="0"/>
          <w:numId w:val="26"/>
        </w:numPr>
      </w:pPr>
      <w:hyperlink r:id="rId36" w:history="1">
        <w:r>
          <w:rPr>
            <w:rStyle w:val="Hyperlink"/>
          </w:rPr>
          <w:t>https://xdef.syntea.cz/tutorial/en/example/C214.html</w:t>
        </w:r>
      </w:hyperlink>
      <w:r w:rsidR="00D84C56" w:rsidRPr="00436349">
        <w:t>.</w:t>
      </w:r>
    </w:p>
    <w:p w14:paraId="371DE7A7" w14:textId="6D135A34"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2254ED">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Container</w:t>
      </w:r>
      <w:r w:rsidR="00FF3A2C" w:rsidRPr="00436349">
        <w:fldChar w:fldCharType="end"/>
      </w:r>
    </w:p>
    <w:p w14:paraId="114CCCA2" w14:textId="0E259B95"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2254ED">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2254ED" w:rsidRPr="00436349">
        <w:t>Construction of Element from Element</w:t>
      </w:r>
      <w:r w:rsidR="00FF3A2C" w:rsidRPr="00436349">
        <w:fldChar w:fldCharType="end"/>
      </w:r>
    </w:p>
    <w:p w14:paraId="4A5329F5" w14:textId="433A3BCA"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2254ED">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ResultSet</w:t>
      </w:r>
      <w:r w:rsidR="00FF3A2C" w:rsidRPr="00436349">
        <w:fldChar w:fldCharType="end"/>
      </w:r>
    </w:p>
    <w:p w14:paraId="737D844D" w14:textId="0E30B036"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2254ED">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2254ED">
        <w:t xml:space="preserve">The source </w:t>
      </w:r>
      <w:r w:rsidR="002254ED" w:rsidRPr="00E060F7">
        <w:t xml:space="preserve">data </w:t>
      </w:r>
      <w:r w:rsidR="002254ED">
        <w:t>used as the</w:t>
      </w:r>
      <w:r w:rsidR="002254ED" w:rsidRPr="00E060F7">
        <w:t xml:space="preserve"> </w:t>
      </w:r>
      <w:r w:rsidR="002254ED">
        <w:t>c</w:t>
      </w:r>
      <w:r w:rsidR="002254ED" w:rsidRPr="00E060F7">
        <w:t xml:space="preserve">ontext </w:t>
      </w:r>
      <w:r w:rsidR="002254ED">
        <w:t>for the c</w:t>
      </w:r>
      <w:r w:rsidR="002254ED" w:rsidRPr="00E060F7">
        <w:t>onstru</w:t>
      </w:r>
      <w:r w:rsidR="002254ED">
        <w:t xml:space="preserve">ction of the </w:t>
      </w:r>
      <w:r w:rsidR="002254ED" w:rsidRPr="00E060F7">
        <w:t>XML do</w:t>
      </w:r>
      <w:r w:rsidR="002254ED">
        <w:t>c</w:t>
      </w:r>
      <w:r w:rsidR="002254ED" w:rsidRPr="00E060F7">
        <w:t>ument</w:t>
      </w:r>
      <w:r w:rsidR="00D94FC0" w:rsidRPr="00436349">
        <w:fldChar w:fldCharType="end"/>
      </w:r>
    </w:p>
    <w:p w14:paraId="3149782F" w14:textId="3B2C49CA" w:rsidR="00D84C56" w:rsidRPr="00436349" w:rsidRDefault="0081682B" w:rsidP="007E23FE">
      <w:pPr>
        <w:pStyle w:val="Heading3"/>
      </w:pPr>
      <w:bookmarkStart w:id="468" w:name="_Ref535678863"/>
      <w:bookmarkStart w:id="469" w:name="_Ref535680375"/>
      <w:bookmarkStart w:id="470" w:name="_Toc208247416"/>
      <w:r w:rsidRPr="00436349">
        <w:t xml:space="preserve">Construction of </w:t>
      </w:r>
      <w:r w:rsidR="00BA5A04">
        <w:t xml:space="preserve">an </w:t>
      </w:r>
      <w:r w:rsidRPr="00436349">
        <w:t xml:space="preserve">element from </w:t>
      </w:r>
      <w:r w:rsidR="00BA5A04">
        <w:t xml:space="preserve">a </w:t>
      </w:r>
      <w:r w:rsidRPr="00436349">
        <w:t>Container</w:t>
      </w:r>
      <w:bookmarkEnd w:id="468"/>
      <w:bookmarkEnd w:id="469"/>
      <w:bookmarkEnd w:id="470"/>
    </w:p>
    <w:p w14:paraId="6A946070" w14:textId="3C1E54A3"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2254ED">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2254ED" w:rsidRPr="00E060F7">
        <w:t>Cont</w:t>
      </w:r>
      <w:r w:rsidR="002254ED">
        <w:t>ainer</w:t>
      </w:r>
      <w:r w:rsidR="00FF3A2C" w:rsidRPr="00436349">
        <w:fldChar w:fldCharType="end"/>
      </w:r>
    </w:p>
    <w:p w14:paraId="59449FD2" w14:textId="4EBCBA8D"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254ED">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2254ED" w:rsidRPr="00436349">
        <w:t>Construction of elements</w:t>
      </w:r>
      <w:r w:rsidR="00FF3A2C" w:rsidRPr="00436349">
        <w:fldChar w:fldCharType="end"/>
      </w:r>
    </w:p>
    <w:p w14:paraId="38B43426" w14:textId="20C89910"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2254ED">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2254ED" w:rsidRPr="00436349">
        <w:rPr>
          <w:lang w:bidi="en-US"/>
        </w:rPr>
        <w:t>Construction of attributes and text nodes</w:t>
      </w:r>
      <w:r w:rsidR="00FF3A2C" w:rsidRPr="00436349">
        <w:fldChar w:fldCharType="end"/>
      </w:r>
    </w:p>
    <w:p w14:paraId="74416F1E" w14:textId="7BD746F2" w:rsidR="0081682B" w:rsidRPr="00436349" w:rsidRDefault="0081682B" w:rsidP="0081682B">
      <w:pPr>
        <w:pStyle w:val="OdstavecSynteastyl"/>
      </w:pPr>
      <w:r w:rsidRPr="00436349">
        <w:rPr>
          <w:lang w:bidi="en-US"/>
        </w:rPr>
        <w:t xml:space="preserve">The objects of the type Container are objects that can </w:t>
      </w:r>
      <w:r w:rsidR="00E44D29">
        <w:t>be called</w:t>
      </w:r>
      <w:r w:rsidR="005D0E6F">
        <w:t xml:space="preserve"> </w:t>
      </w:r>
      <w:r w:rsidRPr="00436349">
        <w:rPr>
          <w:lang w:bidi="en-US"/>
        </w:rPr>
        <w:t>iterator</w:t>
      </w:r>
      <w:r w:rsidR="00E44D29">
        <w:rPr>
          <w:lang w:bidi="en-US"/>
        </w:rPr>
        <w:t>s</w:t>
      </w:r>
      <w:r w:rsidRPr="00436349">
        <w:rPr>
          <w:lang w:bidi="en-US"/>
        </w:rPr>
        <w:t xml:space="preserve">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w:t>
      </w:r>
      <w:r w:rsidR="00BA5A04">
        <w:rPr>
          <w:lang w:bidi="en-US"/>
        </w:rPr>
        <w:t>,</w:t>
      </w:r>
      <w:r w:rsidRPr="00436349">
        <w:rPr>
          <w:lang w:bidi="en-US"/>
        </w:rPr>
        <w:t xml:space="preserve">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00BA5A04">
        <w:rPr>
          <w:lang w:bidi="en-US"/>
        </w:rPr>
        <w:t>,</w:t>
      </w:r>
      <w:r w:rsidRPr="00436349">
        <w:rPr>
          <w:lang w:bidi="en-US"/>
        </w:rPr>
        <w:t xml:space="preserve"> an item of the Container) </w:t>
      </w:r>
      <w:r w:rsidR="00BA5A04">
        <w:rPr>
          <w:lang w:bidi="en-US"/>
        </w:rPr>
        <w:t>is</w:t>
      </w:r>
      <w:r w:rsidRPr="00436349">
        <w:rPr>
          <w:lang w:bidi="en-US"/>
        </w:rPr>
        <w:t xml:space="preserve"> also used to construct the attribute values and text nodes.</w:t>
      </w:r>
    </w:p>
    <w:p w14:paraId="0D50BF86" w14:textId="04B4059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Container used to construct elements can be unnamed or named</w:t>
      </w:r>
      <w:r w:rsidR="00BA5A04">
        <w:rPr>
          <w:lang w:bidi="en-US"/>
        </w:rPr>
        <w:t>,</w:t>
      </w:r>
      <w:r w:rsidRPr="00436349">
        <w:rPr>
          <w:lang w:bidi="en-US"/>
        </w:rPr>
        <w:t xml:space="preserve"> not necessarily depending on the name (see below). While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7835E563" w:rsidR="0081682B" w:rsidRPr="00436349" w:rsidRDefault="0081682B" w:rsidP="0081682B">
      <w:pPr>
        <w:pStyle w:val="OdstavecSynteastyl"/>
      </w:pPr>
      <w:r w:rsidRPr="00436349">
        <w:rPr>
          <w:lang w:bidi="en-US"/>
        </w:rPr>
        <w:t xml:space="preserve">The following topics in this chapter explain how to use the data type of the Container in the construction mode, first on simple examples, followed by a more complex example, and </w:t>
      </w:r>
      <w:r w:rsidR="00BA5A04">
        <w:rPr>
          <w:lang w:bidi="en-US"/>
        </w:rPr>
        <w:t xml:space="preserve">a </w:t>
      </w:r>
      <w:r w:rsidRPr="00436349">
        <w:rPr>
          <w:lang w:bidi="en-US"/>
        </w:rPr>
        <w:t>more complex use of Context.</w:t>
      </w:r>
    </w:p>
    <w:p w14:paraId="64990046" w14:textId="06422A51" w:rsidR="0081682B" w:rsidRPr="00436349" w:rsidRDefault="0081682B" w:rsidP="0081682B">
      <w:pPr>
        <w:pStyle w:val="OdstavecSynteastyl"/>
      </w:pPr>
      <w:r w:rsidRPr="00436349">
        <w:rPr>
          <w:lang w:bidi="en-US"/>
        </w:rPr>
        <w:t xml:space="preserve">Because the Container object implements an iterator, its usage and behavior </w:t>
      </w:r>
      <w:r w:rsidR="00BA5A04">
        <w:rPr>
          <w:lang w:bidi="en-US"/>
        </w:rPr>
        <w:t xml:space="preserve">are </w:t>
      </w:r>
      <w:r w:rsidRPr="00436349">
        <w:rPr>
          <w:lang w:bidi="en-US"/>
        </w:rPr>
        <w:t>similar to the Element and the ResultSet.</w:t>
      </w:r>
    </w:p>
    <w:p w14:paraId="5CAC5DDC" w14:textId="2D5160F1" w:rsidR="00D84C56" w:rsidRPr="00436349" w:rsidRDefault="0081682B" w:rsidP="0081682B">
      <w:pPr>
        <w:pStyle w:val="OdstavecSynteastyl"/>
      </w:pPr>
      <w:r w:rsidRPr="00436349">
        <w:rPr>
          <w:lang w:bidi="en-US"/>
        </w:rPr>
        <w:t xml:space="preserve">The simplest example of usage of Container is to create a set of boolean values that indicate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w:t>
      </w:r>
      <w:r w:rsidR="00BA5A04">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2254ED">
        <w:rPr>
          <w:lang w:bidi="en-US"/>
        </w:rPr>
        <w:t>8.1</w:t>
      </w:r>
      <w:r w:rsidR="00D94FC0" w:rsidRPr="00436349">
        <w:rPr>
          <w:lang w:bidi="en-US"/>
        </w:rPr>
        <w:fldChar w:fldCharType="end"/>
      </w:r>
      <w:r w:rsidR="005D0E6F">
        <w:t>. It</w:t>
      </w:r>
      <w:r w:rsidR="005D0E6F" w:rsidRPr="00436349" w:rsidDel="005D0E6F">
        <w:rPr>
          <w:lang w:bidi="en-US"/>
        </w:rPr>
        <w:t xml:space="preserve"> </w:t>
      </w:r>
      <w:r w:rsidR="00E44D29">
        <w:rPr>
          <w:lang w:bidi="en-US"/>
        </w:rPr>
        <w:t>is used</w:t>
      </w:r>
      <w:r w:rsidRPr="00436349">
        <w:rPr>
          <w:lang w:bidi="en-US"/>
        </w:rPr>
        <w:t xml:space="preserve"> for the construction of the three elements “Accident"</w:t>
      </w:r>
      <w:r w:rsidR="00BA5A04">
        <w:rPr>
          <w:lang w:bidi="en-US"/>
        </w:rPr>
        <w:t>,</w:t>
      </w:r>
      <w:r w:rsidRPr="00436349">
        <w:rPr>
          <w:lang w:bidi="en-US"/>
        </w:rPr>
        <w:t xml:space="preserve"> the field with three values “true", </w:t>
      </w:r>
      <w:r w:rsidR="005D0E6F" w:rsidRPr="00436349">
        <w:rPr>
          <w:lang w:bidi="en-US"/>
        </w:rPr>
        <w:t>i.e.</w:t>
      </w:r>
      <w:r w:rsidR="00BA5A04">
        <w:rPr>
          <w:lang w:bidi="en-US"/>
        </w:rPr>
        <w:t>,</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05D0317C" w:rsidR="00D84C56" w:rsidRPr="00436349" w:rsidRDefault="0081682B" w:rsidP="00D84C56">
      <w:pPr>
        <w:pStyle w:val="OdstavecSynteastyl"/>
      </w:pPr>
      <w:r w:rsidRPr="00436349">
        <w:rPr>
          <w:lang w:bidi="en-US"/>
        </w:rPr>
        <w:t xml:space="preserve">The generated XML file </w:t>
      </w:r>
      <w:r w:rsidR="00BA5A04">
        <w:rPr>
          <w:lang w:bidi="en-US"/>
        </w:rPr>
        <w:t>will then</w:t>
      </w:r>
      <w:r w:rsidRPr="00436349">
        <w:rPr>
          <w:lang w:bidi="en-US"/>
        </w:rPr>
        <w:t xml:space="preserve">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2254ED">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2B38EA2D" w:rsidR="00D84C56" w:rsidRPr="00436349" w:rsidRDefault="00BB46D0" w:rsidP="00D84C56">
      <w:pPr>
        <w:pStyle w:val="OdstavecSynteastyl"/>
      </w:pPr>
      <w:r w:rsidRPr="00436349">
        <w:rPr>
          <w:lang w:bidi="en-US"/>
        </w:rPr>
        <w:t xml:space="preserve">The </w:t>
      </w:r>
      <w:r w:rsidR="008F5906">
        <w:rPr>
          <w:lang w:bidi="en-US"/>
        </w:rPr>
        <w:t>X-definition</w:t>
      </w:r>
      <w:r w:rsidRPr="00436349">
        <w:rPr>
          <w:lang w:bidi="en-US"/>
        </w:rPr>
        <w:t xml:space="preserve">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8F5906">
        <w:rPr>
          <w:lang w:bidi="en-US"/>
        </w:rPr>
        <w:t>X-definition</w:t>
      </w:r>
      <w:r w:rsidRPr="00436349">
        <w:rPr>
          <w:lang w:bidi="en-US"/>
        </w:rPr>
        <w:t xml:space="preserve">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21681333"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23C1A">
          <w:rPr>
            <w:rStyle w:val="Hyperlink"/>
          </w:rPr>
          <w:t>https://xdef.syntea.cz/tutorial/en/example/C204.html</w:t>
        </w:r>
      </w:hyperlink>
      <w:r w:rsidR="00D84C56" w:rsidRPr="00436349">
        <w:t>.</w:t>
      </w:r>
    </w:p>
    <w:p w14:paraId="1BE1C0AF" w14:textId="6851FF4C" w:rsidR="00D84C56" w:rsidRPr="00436349" w:rsidRDefault="00BB46D0" w:rsidP="00D84C56">
      <w:r w:rsidRPr="00436349">
        <w:rPr>
          <w:lang w:bidi="en-US"/>
        </w:rPr>
        <w:t xml:space="preserve">On the contrary, the following </w:t>
      </w:r>
      <w:r w:rsidR="008F5906">
        <w:rPr>
          <w:lang w:bidi="en-US"/>
        </w:rPr>
        <w:t>X-definition</w:t>
      </w:r>
      <w:r w:rsidRPr="00436349">
        <w:rPr>
          <w:lang w:bidi="en-US"/>
        </w:rPr>
        <w:t xml:space="preserve"> constructs only one element "Accident”, because if the value of the entry (even if it is part of the Context) is false or null, the element or attribute</w:t>
      </w:r>
      <w:r w:rsidR="00BA5A04">
        <w:rPr>
          <w:lang w:bidi="en-US"/>
        </w:rPr>
        <w:t>,</w:t>
      </w:r>
      <w:r w:rsidRPr="00436349">
        <w:rPr>
          <w:lang w:bidi="en-US"/>
        </w:rPr>
        <w:t xml:space="preserv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1FEFB6E8"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00B23C1A">
          <w:rPr>
            <w:rStyle w:val="Hyperlink"/>
          </w:rPr>
          <w:t>https://xdef.syntea.cz/tutorial/en/example/C205.html</w:t>
        </w:r>
      </w:hyperlink>
      <w:r w:rsidR="00D84C56" w:rsidRPr="00436349">
        <w:t>.</w:t>
      </w:r>
    </w:p>
    <w:p w14:paraId="22B51F38" w14:textId="155267F7"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boolean and numeric value</w:t>
      </w:r>
      <w:r w:rsidR="00BA5A04">
        <w:rPr>
          <w:lang w:bidi="en-US"/>
        </w:rPr>
        <w:t>s</w:t>
      </w:r>
      <w:r w:rsidRPr="00436349">
        <w:rPr>
          <w:lang w:bidi="en-US"/>
        </w:rPr>
        <w:t xml:space="preserve"> in the create section can also be converted to the Context, and therefore, instead of the three values</w:t>
      </w:r>
      <w:r w:rsidR="00BA5A04">
        <w:rPr>
          <w:lang w:bidi="en-US"/>
        </w:rPr>
        <w:t>,</w:t>
      </w:r>
      <w:r w:rsidRPr="00436349">
        <w:rPr>
          <w:lang w:bidi="en-US"/>
        </w:rPr>
        <w:t xml:space="preserve"> "true" will lead to the creation of 3 elements of an accident </w:t>
      </w:r>
      <w:r w:rsidR="005D0E6F">
        <w:rPr>
          <w:lang w:bidi="en-US"/>
        </w:rPr>
        <w:t xml:space="preserve">using </w:t>
      </w:r>
      <w:r w:rsidRPr="00436349">
        <w:rPr>
          <w:lang w:bidi="en-US"/>
        </w:rPr>
        <w:t xml:space="preserve">the following </w:t>
      </w:r>
      <w:r w:rsidR="008F5906">
        <w:rPr>
          <w:lang w:bidi="en-US"/>
        </w:rPr>
        <w:t>X-definition</w:t>
      </w:r>
      <w:r w:rsidRPr="00436349">
        <w:rPr>
          <w:lang w:bidi="en-US"/>
        </w:rPr>
        <w:t>:</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0E201F60"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00B23C1A">
          <w:rPr>
            <w:rStyle w:val="Hyperlink"/>
          </w:rPr>
          <w:t>https://xdef.syntea.cz/tutorial/en/example/C206.html</w:t>
        </w:r>
      </w:hyperlink>
      <w:r w:rsidR="00D84C56" w:rsidRPr="00436349">
        <w:t>.</w:t>
      </w:r>
    </w:p>
    <w:p w14:paraId="37A0A315" w14:textId="182BD1FF"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w:t>
      </w:r>
      <w:r w:rsidR="00BA5A04">
        <w:rPr>
          <w:lang w:bidi="en-US"/>
        </w:rPr>
        <w:t>also be</w:t>
      </w:r>
      <w:r w:rsidRPr="00436349">
        <w:rPr>
          <w:lang w:bidi="en-US"/>
        </w:rPr>
        <w:t xml:space="preserve">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8F5906">
        <w:rPr>
          <w:lang w:bidi="en-US"/>
        </w:rPr>
        <w:t>X-definition</w:t>
      </w:r>
      <w:r w:rsidRPr="00436349">
        <w:rPr>
          <w:lang w:bidi="en-US"/>
        </w:rPr>
        <w:t>.</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04993593"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00BA5A04">
        <w:rPr>
          <w:color w:val="808080"/>
        </w:rPr>
        <w:t>,</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6B958116" w:rsidR="00CF5EDC" w:rsidRPr="00436349" w:rsidRDefault="00CF5EDC" w:rsidP="00CF5EDC">
      <w:pPr>
        <w:pStyle w:val="OdstavecSynteastyl"/>
      </w:pPr>
      <w:r w:rsidRPr="00436349">
        <w:rPr>
          <w:lang w:bidi="en-US"/>
        </w:rPr>
        <w:t>The listed properties with automatic lookup values for attributes and text nodes can be used as shown in the following example (in fact</w:t>
      </w:r>
      <w:r w:rsidR="00BA5A04">
        <w:rPr>
          <w:lang w:bidi="en-US"/>
        </w:rPr>
        <w:t>,</w:t>
      </w:r>
      <w:r w:rsidRPr="00436349">
        <w:rPr>
          <w:lang w:bidi="en-US"/>
        </w:rPr>
        <w:t xml:space="preserve">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254ED">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6F40FF04"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00BA5A04">
        <w:rPr>
          <w:lang w:bidi="en-US"/>
        </w:rPr>
        <w:t>,</w:t>
      </w:r>
      <w:r w:rsidRPr="00436349">
        <w:rPr>
          <w:lang w:bidi="en-US"/>
        </w:rPr>
        <w:t xml:space="preserve"> </w:t>
      </w:r>
      <w:r w:rsidR="00BA5A04">
        <w:rPr>
          <w:lang w:bidi="en-US"/>
        </w:rPr>
        <w:t>at</w:t>
      </w:r>
      <w:r w:rsidRPr="00436349">
        <w:rPr>
          <w:lang w:bidi="en-US"/>
        </w:rPr>
        <w:t xml:space="preserve"> any depth of the XML tree</w:t>
      </w:r>
      <w:r w:rsidR="00BA5A04">
        <w:rPr>
          <w:lang w:bidi="en-US"/>
        </w:rPr>
        <w:t>,</w:t>
      </w:r>
      <w:r w:rsidRPr="00436349">
        <w:rPr>
          <w:lang w:bidi="en-US"/>
        </w:rPr>
        <w:t xml:space="preserv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2254ED">
        <w:t>8.1.4</w:t>
      </w:r>
      <w:r w:rsidR="00D94FC0" w:rsidRPr="00436349">
        <w:fldChar w:fldCharType="end"/>
      </w:r>
      <w:r w:rsidR="00D84C56" w:rsidRPr="00436349">
        <w:t xml:space="preserve">). </w:t>
      </w:r>
      <w:r w:rsidRPr="00436349">
        <w:rPr>
          <w:lang w:bidi="en-US"/>
        </w:rPr>
        <w:t xml:space="preserve">It is not enough to use </w:t>
      </w:r>
      <w:r w:rsidR="00BA5A04">
        <w:rPr>
          <w:lang w:bidi="en-US"/>
        </w:rPr>
        <w:t>a</w:t>
      </w:r>
      <w:r w:rsidRPr="00436349">
        <w:rPr>
          <w:lang w:bidi="en-US"/>
        </w:rPr>
        <w:t xml:space="preserv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06DC1B9D" w:rsidR="00D84C56" w:rsidRPr="00436349" w:rsidRDefault="00CF5EDC" w:rsidP="00CF5EDC">
      <w:pPr>
        <w:pStyle w:val="OdstavecSynteastyl"/>
      </w:pPr>
      <w:r w:rsidRPr="00436349">
        <w:rPr>
          <w:lang w:bidi="en-US"/>
        </w:rPr>
        <w:t xml:space="preserve">For the construction of </w:t>
      </w:r>
      <w:r w:rsidR="00BA5A04">
        <w:rPr>
          <w:lang w:bidi="en-US"/>
        </w:rPr>
        <w:t xml:space="preserve">the </w:t>
      </w:r>
      <w:r w:rsidRPr="00436349">
        <w:rPr>
          <w:lang w:bidi="en-US"/>
        </w:rPr>
        <w:t>Cont</w:t>
      </w:r>
      <w:r w:rsidR="00903BF8" w:rsidRPr="00436349">
        <w:rPr>
          <w:lang w:bidi="en-US"/>
        </w:rPr>
        <w:t>ainer</w:t>
      </w:r>
      <w:r w:rsidR="00BA5A04">
        <w:rPr>
          <w:lang w:bidi="en-US"/>
        </w:rPr>
        <w:t>,</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2254ED">
        <w:t>5.5.1</w:t>
      </w:r>
      <w:r w:rsidR="00EF650E" w:rsidRPr="00436349">
        <w:fldChar w:fldCharType="end"/>
      </w:r>
      <w:r w:rsidR="00BA5A04">
        <w:t>,</w:t>
      </w:r>
      <w:r w:rsidR="00D84C56" w:rsidRPr="00436349">
        <w:t xml:space="preserve"> </w:t>
      </w:r>
      <w:r w:rsidR="001B3A4D" w:rsidRPr="00436349">
        <w:rPr>
          <w:lang w:bidi="en-US"/>
        </w:rPr>
        <w:t xml:space="preserve">in combination with </w:t>
      </w:r>
      <w:r w:rsidR="00B15222">
        <w:rPr>
          <w:lang w:bidi="en-US"/>
        </w:rPr>
        <w:t xml:space="preserve">the </w:t>
      </w:r>
      <w:r w:rsidR="008F5906">
        <w:rPr>
          <w:lang w:bidi="en-US"/>
        </w:rPr>
        <w:t>X-definition</w:t>
      </w:r>
      <w:r w:rsidR="001B3A4D" w:rsidRPr="00436349">
        <w:rPr>
          <w:lang w:bidi="en-US"/>
        </w:rPr>
        <w:t xml:space="preserve"> described above (the comprehensive </w:t>
      </w:r>
      <w:r w:rsidR="005D0E6F">
        <w:t xml:space="preserve">example </w:t>
      </w:r>
      <w:r w:rsidR="001B3A4D" w:rsidRPr="00436349">
        <w:rPr>
          <w:lang w:bidi="en-US"/>
        </w:rPr>
        <w:t xml:space="preserve">of work with the context will be </w:t>
      </w:r>
      <w:r w:rsidR="005D0E6F">
        <w:t xml:space="preserve">an extended </w:t>
      </w:r>
      <w:r w:rsidR="008F5906">
        <w:rPr>
          <w:lang w:bidi="en-US"/>
        </w:rPr>
        <w:t>X-definition</w:t>
      </w:r>
      <w:r w:rsidR="001B3A4D" w:rsidRPr="00436349">
        <w:rPr>
          <w:lang w:bidi="en-US"/>
        </w:rPr>
        <w:t xml:space="preserve">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64022562"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8F5906">
        <w:rPr>
          <w:color w:val="808080"/>
          <w:lang w:bidi="en-US"/>
        </w:rPr>
        <w:t>X-definition</w:t>
      </w:r>
      <w:r w:rsidRPr="00436349">
        <w:rPr>
          <w:color w:val="808080"/>
          <w:lang w:bidi="en-US"/>
        </w:rPr>
        <w:t xml:space="preserve">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0C21D44D"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8F5906">
        <w:rPr>
          <w:lang w:bidi="en-US"/>
        </w:rPr>
        <w:t>X-definition</w:t>
      </w:r>
      <w:r w:rsidRPr="00436349">
        <w:rPr>
          <w:lang w:bidi="en-US"/>
        </w:rPr>
        <w:t xml:space="preserve"> and allowed to writ</w:t>
      </w:r>
      <w:r w:rsidR="00E44D29">
        <w:rPr>
          <w:lang w:bidi="en-US"/>
        </w:rPr>
        <w:t>ing</w:t>
      </w:r>
      <w:r w:rsidRPr="00436349">
        <w:rPr>
          <w:lang w:bidi="en-US"/>
        </w:rPr>
        <w:t xml:space="preserv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8F5906">
        <w:rPr>
          <w:lang w:bidi="en-US"/>
        </w:rPr>
        <w:t>X</w:t>
      </w:r>
      <w:r w:rsidR="00F224CD">
        <w:rPr>
          <w:lang w:bidi="en-US"/>
        </w:rPr>
        <w:noBreakHyphen/>
      </w:r>
      <w:r w:rsidR="008F5906">
        <w:rPr>
          <w:lang w:bidi="en-US"/>
        </w:rPr>
        <w:t>definition</w:t>
      </w:r>
      <w:r w:rsidRPr="00436349">
        <w:rPr>
          <w:lang w:bidi="en-US"/>
        </w:rPr>
        <w:t xml:space="preserve">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3F431C8B"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00B23C1A">
          <w:rPr>
            <w:rStyle w:val="Hyperlink"/>
          </w:rPr>
          <w:t>https://xdef.syntea.cz/tutorial/en/example/C346.html</w:t>
        </w:r>
      </w:hyperlink>
      <w:r w:rsidR="00D84C56" w:rsidRPr="00436349">
        <w:t>.</w:t>
      </w:r>
    </w:p>
    <w:p w14:paraId="7C3101A3" w14:textId="5EC86238"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2254ED">
        <w:t>8.1.5</w:t>
      </w:r>
      <w:r w:rsidR="00D94FC0" w:rsidRPr="00436349">
        <w:fldChar w:fldCharType="end"/>
      </w:r>
      <w:r w:rsidR="00D84C56" w:rsidRPr="00436349">
        <w:rPr>
          <w:i/>
        </w:rPr>
        <w:t>.</w:t>
      </w:r>
    </w:p>
    <w:p w14:paraId="7F18D4D4" w14:textId="54F55F12"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2254ED">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2254ED" w:rsidRPr="00436349">
        <w:t>Construction of Element from Element</w:t>
      </w:r>
      <w:r w:rsidR="00FF3A2C" w:rsidRPr="00436349">
        <w:fldChar w:fldCharType="end"/>
      </w:r>
    </w:p>
    <w:p w14:paraId="76A9CAB7" w14:textId="68B1CEA9"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2254ED">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ResultSet</w:t>
      </w:r>
      <w:r w:rsidR="00FF3A2C" w:rsidRPr="00436349">
        <w:fldChar w:fldCharType="end"/>
      </w:r>
    </w:p>
    <w:p w14:paraId="6AD2B880" w14:textId="2EAF2B54"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254ED">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2254ED">
        <w:t xml:space="preserve">The source </w:t>
      </w:r>
      <w:r w:rsidR="002254ED" w:rsidRPr="00E060F7">
        <w:t xml:space="preserve">data </w:t>
      </w:r>
      <w:r w:rsidR="002254ED">
        <w:t>used as the</w:t>
      </w:r>
      <w:r w:rsidR="002254ED" w:rsidRPr="00E060F7">
        <w:t xml:space="preserve"> </w:t>
      </w:r>
      <w:r w:rsidR="002254ED">
        <w:t>c</w:t>
      </w:r>
      <w:r w:rsidR="002254ED" w:rsidRPr="00E060F7">
        <w:t xml:space="preserve">ontext </w:t>
      </w:r>
      <w:r w:rsidR="002254ED">
        <w:t>for the c</w:t>
      </w:r>
      <w:r w:rsidR="002254ED" w:rsidRPr="00E060F7">
        <w:t>onstru</w:t>
      </w:r>
      <w:r w:rsidR="002254ED">
        <w:t xml:space="preserve">ction of the </w:t>
      </w:r>
      <w:r w:rsidR="002254ED" w:rsidRPr="00E060F7">
        <w:t>XML do</w:t>
      </w:r>
      <w:r w:rsidR="002254ED">
        <w:t>c</w:t>
      </w:r>
      <w:r w:rsidR="002254ED" w:rsidRPr="00E060F7">
        <w:t>ument</w:t>
      </w:r>
      <w:r w:rsidR="00FF3A2C" w:rsidRPr="00436349">
        <w:fldChar w:fldCharType="end"/>
      </w:r>
    </w:p>
    <w:p w14:paraId="30FD079A" w14:textId="77777777" w:rsidR="00D84C56" w:rsidRPr="00436349" w:rsidRDefault="00903BF8" w:rsidP="007E23FE">
      <w:pPr>
        <w:pStyle w:val="Heading3"/>
      </w:pPr>
      <w:bookmarkStart w:id="471" w:name="_Ref535678889"/>
      <w:bookmarkStart w:id="472" w:name="_Ref535679556"/>
      <w:bookmarkStart w:id="473" w:name="_Ref535679716"/>
      <w:bookmarkStart w:id="474" w:name="_Ref535680385"/>
      <w:bookmarkStart w:id="475" w:name="_Toc208247417"/>
      <w:r w:rsidRPr="00436349">
        <w:t>Construction of Element from Element</w:t>
      </w:r>
      <w:bookmarkEnd w:id="471"/>
      <w:bookmarkEnd w:id="472"/>
      <w:bookmarkEnd w:id="473"/>
      <w:bookmarkEnd w:id="474"/>
      <w:bookmarkEnd w:id="475"/>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6D52359D"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2254ED">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2254ED" w:rsidRPr="00E060F7">
        <w:t>Cont</w:t>
      </w:r>
      <w:r w:rsidR="002254ED">
        <w:t>ainer</w:t>
      </w:r>
      <w:r w:rsidR="00FF3A2C" w:rsidRPr="00436349">
        <w:fldChar w:fldCharType="end"/>
      </w:r>
    </w:p>
    <w:p w14:paraId="04912998" w14:textId="064F159A"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254ED">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2254ED" w:rsidRPr="00436349">
        <w:t>Construction of elements</w:t>
      </w:r>
      <w:r w:rsidR="00FF3A2C" w:rsidRPr="00436349">
        <w:fldChar w:fldCharType="end"/>
      </w:r>
    </w:p>
    <w:p w14:paraId="4FF55C06" w14:textId="5A66DFC5"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2254ED">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2254ED" w:rsidRPr="00436349">
        <w:rPr>
          <w:lang w:bidi="en-US"/>
        </w:rPr>
        <w:t>Construction of attributes and text nodes</w:t>
      </w:r>
      <w:r w:rsidR="00FF3A2C" w:rsidRPr="00436349">
        <w:fldChar w:fldCharType="end"/>
      </w:r>
    </w:p>
    <w:p w14:paraId="12D827AD" w14:textId="26794652" w:rsidR="00D84C56" w:rsidRPr="00436349" w:rsidRDefault="00903BF8" w:rsidP="00D84C56">
      <w:pPr>
        <w:pStyle w:val="OdstavecSynteastyl"/>
      </w:pPr>
      <w:r w:rsidRPr="00436349">
        <w:rPr>
          <w:lang w:bidi="en-US"/>
        </w:rPr>
        <w:t>The construction of an element from an</w:t>
      </w:r>
      <w:r w:rsidR="00BA5A04">
        <w:rPr>
          <w:lang w:bidi="en-US"/>
        </w:rPr>
        <w:t>other</w:t>
      </w:r>
      <w:r w:rsidRPr="00436349">
        <w:rPr>
          <w:lang w:bidi="en-US"/>
        </w:rPr>
        <w:t xml:space="preserve">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8F5906">
        <w:rPr>
          <w:lang w:bidi="en-US"/>
        </w:rPr>
        <w:t>X-definition</w:t>
      </w:r>
      <w:r w:rsidRPr="00436349">
        <w:rPr>
          <w:lang w:bidi="en-US"/>
        </w:rPr>
        <w:t xml:space="preserve">, it behaves as if the source element in its place was the Container object containing this element as a single item. The </w:t>
      </w:r>
      <w:r w:rsidR="008F5906">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148124BF"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254ED">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creation of one element "Accident" (for simplicity</w:t>
      </w:r>
      <w:r w:rsidR="00BA5A04">
        <w:rPr>
          <w:lang w:bidi="en-US"/>
        </w:rPr>
        <w:t>,</w:t>
      </w:r>
      <w:r w:rsidR="007F263B" w:rsidRPr="00436349">
        <w:rPr>
          <w:lang w:bidi="en-US"/>
        </w:rPr>
        <w:t xml:space="preserve"> without attributes or child elements)</w:t>
      </w:r>
      <w:r w:rsidR="00BA5A04">
        <w:rPr>
          <w:lang w:bidi="en-US"/>
        </w:rPr>
        <w:t>,</w:t>
      </w:r>
      <w:r w:rsidR="007F263B" w:rsidRPr="00436349">
        <w:rPr>
          <w:lang w:bidi="en-US"/>
        </w:rPr>
        <w:t xml:space="preserve">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3DFE967E"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8F5906">
        <w:rPr>
          <w:lang w:bidi="en-US"/>
        </w:rPr>
        <w:t>X-definition</w:t>
      </w:r>
      <w:r w:rsidR="002325F2" w:rsidRPr="00436349">
        <w:rPr>
          <w:lang w:bidi="en-US"/>
        </w:rPr>
        <w:t xml:space="preserve"> is the following document.</w:t>
      </w:r>
    </w:p>
    <w:p w14:paraId="672ABA4B" w14:textId="53858304"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B23C1A">
          <w:rPr>
            <w:rStyle w:val="Hyperlink"/>
          </w:rPr>
          <w:t>https://xdef.syntea.cz/tutorial/en/example/C207.html</w:t>
        </w:r>
      </w:hyperlink>
      <w:r w:rsidR="00D84C56" w:rsidRPr="00436349">
        <w:t>.</w:t>
      </w:r>
    </w:p>
    <w:p w14:paraId="59015830" w14:textId="6924F4A5"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2254ED">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55F4A5DA" w:rsidR="00D84C56" w:rsidRPr="00436349" w:rsidRDefault="002325F2" w:rsidP="00D84C56">
      <w:pPr>
        <w:pStyle w:val="OdstavecSynteastyl"/>
      </w:pPr>
      <w:r w:rsidRPr="00436349">
        <w:rPr>
          <w:lang w:bidi="en-US"/>
        </w:rPr>
        <w:lastRenderedPageBreak/>
        <w:t>For simplicity, the XML source data will be presented in separate XML files</w:t>
      </w:r>
      <w:r w:rsidR="00BA5A04">
        <w:rPr>
          <w:lang w:bidi="en-US"/>
        </w:rPr>
        <w:t>,</w:t>
      </w:r>
      <w:r w:rsidRPr="00436349">
        <w:rPr>
          <w:lang w:bidi="en-US"/>
        </w:rPr>
        <w:t xml:space="preserve"> and the appropriate </w:t>
      </w:r>
      <w:r w:rsidR="008F5906">
        <w:rPr>
          <w:lang w:bidi="en-US"/>
        </w:rPr>
        <w:t>X-definition</w:t>
      </w:r>
      <w:r w:rsidRPr="00436349">
        <w:rPr>
          <w:lang w:bidi="en-US"/>
        </w:rPr>
        <w:t xml:space="preserve">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12ACDCE4"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2254ED">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ResultSet</w:t>
      </w:r>
      <w:r w:rsidR="00FF3A2C" w:rsidRPr="00436349">
        <w:fldChar w:fldCharType="end"/>
      </w:r>
    </w:p>
    <w:p w14:paraId="6F827DF2" w14:textId="424CEC4D"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254ED">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2254ED">
        <w:t xml:space="preserve">The source </w:t>
      </w:r>
      <w:r w:rsidR="002254ED" w:rsidRPr="00E060F7">
        <w:t xml:space="preserve">data </w:t>
      </w:r>
      <w:r w:rsidR="002254ED">
        <w:t>used as the</w:t>
      </w:r>
      <w:r w:rsidR="002254ED" w:rsidRPr="00E060F7">
        <w:t xml:space="preserve"> </w:t>
      </w:r>
      <w:r w:rsidR="002254ED">
        <w:t>c</w:t>
      </w:r>
      <w:r w:rsidR="002254ED" w:rsidRPr="00E060F7">
        <w:t xml:space="preserve">ontext </w:t>
      </w:r>
      <w:r w:rsidR="002254ED">
        <w:t>for the c</w:t>
      </w:r>
      <w:r w:rsidR="002254ED" w:rsidRPr="00E060F7">
        <w:t>onstru</w:t>
      </w:r>
      <w:r w:rsidR="002254ED">
        <w:t xml:space="preserve">ction of the </w:t>
      </w:r>
      <w:r w:rsidR="002254ED" w:rsidRPr="00E060F7">
        <w:t>XML do</w:t>
      </w:r>
      <w:r w:rsidR="002254ED">
        <w:t>c</w:t>
      </w:r>
      <w:r w:rsidR="002254ED" w:rsidRPr="00E060F7">
        <w:t>ument</w:t>
      </w:r>
      <w:r w:rsidR="00FF3A2C" w:rsidRPr="00436349">
        <w:fldChar w:fldCharType="end"/>
      </w:r>
    </w:p>
    <w:p w14:paraId="7C269B6E" w14:textId="755B3781"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2254ED">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2254ED" w:rsidRPr="00436349">
        <w:rPr>
          <w:lang w:bidi="en-US"/>
        </w:rPr>
        <w:t xml:space="preserve">Use of </w:t>
      </w:r>
      <w:r w:rsidR="002254ED">
        <w:rPr>
          <w:lang w:bidi="en-US"/>
        </w:rPr>
        <w:t xml:space="preserve">the </w:t>
      </w:r>
      <w:r w:rsidR="002254ED" w:rsidRPr="00436349">
        <w:rPr>
          <w:lang w:bidi="en-US"/>
        </w:rPr>
        <w:t>xpath method</w:t>
      </w:r>
      <w:r w:rsidR="00D94FC0" w:rsidRPr="00436349">
        <w:fldChar w:fldCharType="end"/>
      </w:r>
    </w:p>
    <w:p w14:paraId="7025C82A" w14:textId="36262803"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2254ED">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2254ED">
        <w:t>Using the method</w:t>
      </w:r>
      <w:r w:rsidR="002254ED" w:rsidRPr="00E060F7">
        <w:t xml:space="preserve"> </w:t>
      </w:r>
      <w:r w:rsidR="002254ED" w:rsidRPr="00E060F7">
        <w:rPr>
          <w:rFonts w:ascii="Consolas" w:hAnsi="Consolas" w:cs="Consolas"/>
        </w:rPr>
        <w:t>from</w:t>
      </w:r>
      <w:r w:rsidR="00FF3A2C" w:rsidRPr="00436349">
        <w:fldChar w:fldCharType="end"/>
      </w:r>
    </w:p>
    <w:p w14:paraId="747CE12D" w14:textId="110814D2" w:rsidR="00D84C56" w:rsidRPr="00436349" w:rsidRDefault="002D75CA" w:rsidP="00AF24A6">
      <w:pPr>
        <w:pStyle w:val="Heading4"/>
      </w:pPr>
      <w:bookmarkStart w:id="476" w:name="_Ref535679933"/>
      <w:r w:rsidRPr="00436349">
        <w:rPr>
          <w:lang w:bidi="en-US"/>
        </w:rPr>
        <w:t xml:space="preserve">Use of </w:t>
      </w:r>
      <w:r w:rsidR="00B15222">
        <w:rPr>
          <w:lang w:bidi="en-US"/>
        </w:rPr>
        <w:t xml:space="preserve">the </w:t>
      </w:r>
      <w:r w:rsidRPr="00436349">
        <w:rPr>
          <w:lang w:bidi="en-US"/>
        </w:rPr>
        <w:t>xpath method</w:t>
      </w:r>
      <w:bookmarkEnd w:id="476"/>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1CAE3F7A"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2254ED">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738EA51D" w:rsidR="004D7C46" w:rsidRPr="00436349" w:rsidRDefault="00B15222" w:rsidP="004D7C46">
      <w:pPr>
        <w:pStyle w:val="OdstavecSynteastyl"/>
      </w:pPr>
      <w:r>
        <w:lastRenderedPageBreak/>
        <w:t>T</w:t>
      </w:r>
      <w:r w:rsidR="004D7C46" w:rsidRPr="00436349">
        <w:rPr>
          <w:lang w:bidi="en-US"/>
        </w:rPr>
        <w:t xml:space="preserve">he </w:t>
      </w:r>
      <w:r w:rsidR="008F5906">
        <w:rPr>
          <w:lang w:bidi="en-US"/>
        </w:rPr>
        <w:t>X-definition</w:t>
      </w:r>
      <w:r w:rsidR="004D7C46" w:rsidRPr="00436349">
        <w:rPr>
          <w:lang w:bidi="en-US"/>
        </w:rPr>
        <w:t xml:space="preserve"> is based on the </w:t>
      </w:r>
      <w:r w:rsidR="008F5906">
        <w:rPr>
          <w:lang w:bidi="en-US"/>
        </w:rPr>
        <w:t>X-definition</w:t>
      </w:r>
      <w:r w:rsidR="004D7C46" w:rsidRPr="00436349">
        <w:rPr>
          <w:lang w:bidi="en-US"/>
        </w:rPr>
        <w:t xml:space="preserve">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563334D5"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8F5906">
        <w:rPr>
          <w:lang w:bidi="en-US"/>
        </w:rPr>
        <w:t>X-definition</w:t>
      </w:r>
      <w:r w:rsidRPr="00436349">
        <w:rPr>
          <w:lang w:bidi="en-US"/>
        </w:rPr>
        <w:t xml:space="preserve">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the behavior is similar to the behavior of Container and thanks to the same name of attribute “vrn"</w:t>
      </w:r>
      <w:r w:rsidR="00BA5A04">
        <w:rPr>
          <w:lang w:bidi="en-US"/>
        </w:rPr>
        <w:t>,</w:t>
      </w:r>
      <w:r w:rsidRPr="00436349">
        <w:rPr>
          <w:lang w:bidi="en-US"/>
        </w:rPr>
        <w:t xml:space="preserve">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06CC1FAE" w:rsidR="00D84C56" w:rsidRPr="00436349" w:rsidRDefault="0047464F" w:rsidP="00D84C56">
      <w:pPr>
        <w:pStyle w:val="OdstavecSynteastyl"/>
      </w:pPr>
      <w:r w:rsidRPr="00436349">
        <w:rPr>
          <w:lang w:bidi="en-US"/>
        </w:rPr>
        <w:t>A special case of the construction of the same XML document</w:t>
      </w:r>
      <w:r w:rsidR="00BA5A04">
        <w:rPr>
          <w:lang w:bidi="en-US"/>
        </w:rPr>
        <w:t>,</w:t>
      </w:r>
      <w:r w:rsidRPr="00436349">
        <w:rPr>
          <w:lang w:bidi="en-US"/>
        </w:rPr>
        <w:t xml:space="preserve">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7EBC36EA"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constructed document</w:t>
      </w:r>
      <w:r w:rsidR="00BA5A04">
        <w:rPr>
          <w:lang w:bidi="en-US"/>
        </w:rPr>
        <w:t>,</w:t>
      </w:r>
      <w:r w:rsidRPr="00436349">
        <w:rPr>
          <w:lang w:bidi="en-US"/>
        </w:rPr>
        <w:t xml:space="preserve"> as </w:t>
      </w:r>
      <w:r w:rsidR="00895FC8">
        <w:rPr>
          <w:lang w:bidi="en-US"/>
        </w:rPr>
        <w:t>shown</w:t>
      </w:r>
      <w:r w:rsidR="00895FC8" w:rsidRPr="00436349">
        <w:rPr>
          <w:lang w:bidi="en-US"/>
        </w:rPr>
        <w:t xml:space="preserve"> </w:t>
      </w:r>
      <w:r w:rsidRPr="00436349">
        <w:rPr>
          <w:lang w:bidi="en-US"/>
        </w:rPr>
        <w:t>above</w:t>
      </w:r>
      <w:r w:rsidR="00BA5A04">
        <w:rPr>
          <w:lang w:bidi="en-US"/>
        </w:rPr>
        <w:t>,</w:t>
      </w:r>
      <w:r w:rsidRPr="00436349">
        <w:rPr>
          <w:lang w:bidi="en-US"/>
        </w:rPr>
        <w:t xml:space="preser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60251512"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w:t>
      </w:r>
      <w:r w:rsidR="00BA5A04">
        <w:t>also be</w:t>
      </w:r>
      <w:r w:rsidR="00895FC8">
        <w:t xml:space="preserve"> used </w:t>
      </w:r>
      <w:r w:rsidRPr="00436349">
        <w:rPr>
          <w:lang w:bidi="en-US"/>
        </w:rPr>
        <w:t xml:space="preserve">to implement even simple transformations. </w:t>
      </w:r>
      <w:r w:rsidR="00895FC8">
        <w:t>For the variant with elements and attributes</w:t>
      </w:r>
      <w:r w:rsidR="00BA5A04">
        <w:t>,</w:t>
      </w:r>
      <w:r w:rsidR="00895FC8">
        <w:t xml:space="preserve">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8F5906">
        <w:rPr>
          <w:lang w:bidi="en-US"/>
        </w:rPr>
        <w:t>X-definition</w:t>
      </w:r>
      <w:r w:rsidRPr="00436349">
        <w:rPr>
          <w:lang w:bidi="en-US"/>
        </w:rPr>
        <w:t xml:space="preserve">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10130642"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the element “car" with the value of the attribute of the parent element</w:t>
      </w:r>
      <w:r w:rsidR="00BA5A04">
        <w:rPr>
          <w:lang w:bidi="en-US"/>
        </w:rPr>
        <w:t>,</w:t>
      </w:r>
      <w:r w:rsidRPr="00436349">
        <w:rPr>
          <w:lang w:bidi="en-US"/>
        </w:rPr>
        <w:t xml:space="preserve">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1D1CF3EF"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w:t>
      </w:r>
      <w:r w:rsidR="00BA5A04">
        <w:rPr>
          <w:lang w:bidi="en-US"/>
        </w:rPr>
        <w:t>,</w:t>
      </w:r>
      <w:r w:rsidRPr="00436349">
        <w:rPr>
          <w:lang w:bidi="en-US"/>
        </w:rPr>
        <w:t xml:space="preserve"> and you must use the method "from".</w:t>
      </w:r>
    </w:p>
    <w:p w14:paraId="177AFF07" w14:textId="62535C9A" w:rsidR="00D84C56" w:rsidRPr="00436349" w:rsidRDefault="003D4404" w:rsidP="00D84C56">
      <w:pPr>
        <w:pStyle w:val="OdstavecSynteastyl"/>
      </w:pPr>
      <w:r w:rsidRPr="00436349">
        <w:rPr>
          <w:lang w:bidi="en-US"/>
        </w:rPr>
        <w:t>The method "xpath" tr</w:t>
      </w:r>
      <w:r w:rsidR="00BA5A04">
        <w:rPr>
          <w:lang w:bidi="en-US"/>
        </w:rPr>
        <w:t>ies</w:t>
      </w:r>
      <w:r w:rsidRPr="00436349">
        <w:rPr>
          <w:lang w:bidi="en-US"/>
        </w:rPr>
        <w:t xml:space="preserve"> on simple examples </w:t>
      </w:r>
      <w:r w:rsidR="00895FC8">
        <w:t>are available online at</w:t>
      </w:r>
      <w:r w:rsidRPr="00436349">
        <w:rPr>
          <w:lang w:bidi="en-US"/>
        </w:rPr>
        <w:t>:</w:t>
      </w:r>
    </w:p>
    <w:p w14:paraId="6496796C" w14:textId="0A0C0BF7" w:rsidR="00D84C56" w:rsidRPr="00436349" w:rsidRDefault="00B23C1A" w:rsidP="0075748B">
      <w:pPr>
        <w:pStyle w:val="OdstavecSynteastyl"/>
        <w:numPr>
          <w:ilvl w:val="0"/>
          <w:numId w:val="26"/>
        </w:numPr>
      </w:pPr>
      <w:hyperlink r:id="rId42" w:history="1">
        <w:r>
          <w:rPr>
            <w:rStyle w:val="Hyperlink"/>
          </w:rPr>
          <w:t>https://xdef.syntea.cz/en/tutorial/example/C210.html</w:t>
        </w:r>
      </w:hyperlink>
      <w:r w:rsidR="00D84C56" w:rsidRPr="00436349">
        <w:t>;</w:t>
      </w:r>
    </w:p>
    <w:p w14:paraId="7BBD01D1" w14:textId="1145DCF9" w:rsidR="00D84C56" w:rsidRPr="00436349" w:rsidRDefault="00B23C1A" w:rsidP="0075748B">
      <w:pPr>
        <w:pStyle w:val="OdstavecSynteastyl"/>
        <w:numPr>
          <w:ilvl w:val="0"/>
          <w:numId w:val="26"/>
        </w:numPr>
      </w:pPr>
      <w:hyperlink r:id="rId43" w:history="1">
        <w:r>
          <w:rPr>
            <w:rStyle w:val="Hyperlink"/>
          </w:rPr>
          <w:t>https://xdef.syntea.cz/tutorial/en/example/C215.html</w:t>
        </w:r>
      </w:hyperlink>
      <w:r w:rsidR="00D84C56" w:rsidRPr="00436349">
        <w:t>.</w:t>
      </w:r>
    </w:p>
    <w:p w14:paraId="1CFBAA1C" w14:textId="3D8A5589"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2254ED">
        <w:rPr>
          <w:lang w:bidi="en-US"/>
        </w:rPr>
        <w:t>8.1.6.1</w:t>
      </w:r>
      <w:r w:rsidR="00EF650E" w:rsidRPr="00436349">
        <w:rPr>
          <w:lang w:bidi="en-US"/>
        </w:rPr>
        <w:fldChar w:fldCharType="end"/>
      </w:r>
      <w:r w:rsidRPr="00436349">
        <w:rPr>
          <w:lang w:bidi="en-US"/>
        </w:rPr>
        <w:t>.</w:t>
      </w:r>
    </w:p>
    <w:p w14:paraId="7DB9BF52" w14:textId="1FA94D14"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2254ED">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2254ED">
        <w:t>Using the method</w:t>
      </w:r>
      <w:r w:rsidR="002254ED" w:rsidRPr="00E060F7">
        <w:t xml:space="preserve"> </w:t>
      </w:r>
      <w:r w:rsidR="002254ED" w:rsidRPr="00E060F7">
        <w:rPr>
          <w:rFonts w:ascii="Consolas" w:hAnsi="Consolas" w:cs="Consolas"/>
        </w:rPr>
        <w:t>from</w:t>
      </w:r>
      <w:r w:rsidR="00FF3A2C" w:rsidRPr="00436349">
        <w:fldChar w:fldCharType="end"/>
      </w:r>
    </w:p>
    <w:p w14:paraId="59EDB41C" w14:textId="26031359"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2254ED">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2254ED" w:rsidRPr="00E060F7">
        <w:t>Extern</w:t>
      </w:r>
      <w:r w:rsidR="002254ED">
        <w:t>al</w:t>
      </w:r>
      <w:r w:rsidR="002254ED" w:rsidRPr="00E060F7">
        <w:t xml:space="preserve"> instan</w:t>
      </w:r>
      <w:r w:rsidR="002254ED">
        <w:t>ce</w:t>
      </w:r>
      <w:r w:rsidR="002254ED" w:rsidRPr="00E060F7">
        <w:t xml:space="preserve"> met</w:t>
      </w:r>
      <w:r w:rsidR="002254ED">
        <w:t>h</w:t>
      </w:r>
      <w:r w:rsidR="002254ED" w:rsidRPr="00E060F7">
        <w:t>od</w:t>
      </w:r>
      <w:r w:rsidR="002254ED">
        <w:t>s</w:t>
      </w:r>
      <w:r w:rsidR="00FF3A2C" w:rsidRPr="00436349">
        <w:fldChar w:fldCharType="end"/>
      </w:r>
    </w:p>
    <w:p w14:paraId="0F2371D0" w14:textId="3EF6EDB5" w:rsidR="00D84C56" w:rsidRPr="00436349" w:rsidRDefault="003D4404" w:rsidP="007E23FE">
      <w:pPr>
        <w:pStyle w:val="Heading3"/>
      </w:pPr>
      <w:bookmarkStart w:id="477" w:name="_Ref535678933"/>
      <w:bookmarkStart w:id="478" w:name="_Ref535679236"/>
      <w:bookmarkStart w:id="479" w:name="_Ref535679571"/>
      <w:bookmarkStart w:id="480" w:name="_Ref535679871"/>
      <w:bookmarkStart w:id="481" w:name="_Ref535680405"/>
      <w:bookmarkStart w:id="482" w:name="_Toc208247418"/>
      <w:r w:rsidRPr="00436349">
        <w:t xml:space="preserve">Construction of </w:t>
      </w:r>
      <w:r w:rsidR="00BA5A04">
        <w:t xml:space="preserve">an </w:t>
      </w:r>
      <w:r w:rsidRPr="00436349">
        <w:t xml:space="preserve">element from </w:t>
      </w:r>
      <w:r w:rsidR="00BA5A04">
        <w:t xml:space="preserve">a </w:t>
      </w:r>
      <w:r w:rsidRPr="00436349">
        <w:t>ResultSet</w:t>
      </w:r>
      <w:bookmarkEnd w:id="477"/>
      <w:bookmarkEnd w:id="478"/>
      <w:bookmarkEnd w:id="479"/>
      <w:bookmarkEnd w:id="480"/>
      <w:bookmarkEnd w:id="481"/>
      <w:bookmarkEnd w:id="482"/>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5658106A"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254ED">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2254ED" w:rsidRPr="00436349">
        <w:t>Construction of elements</w:t>
      </w:r>
      <w:r w:rsidR="00FF3A2C" w:rsidRPr="00436349">
        <w:fldChar w:fldCharType="end"/>
      </w:r>
    </w:p>
    <w:p w14:paraId="17014887" w14:textId="4E2F8E9F"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2254ED">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2254ED"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5DEED2F9"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2254ED">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5053FBC"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8F5906">
        <w:rPr>
          <w:lang w:bidi="en-US"/>
        </w:rPr>
        <w:t>X-definition</w:t>
      </w:r>
      <w:r w:rsidRPr="00436349">
        <w:rPr>
          <w:lang w:bidi="en-US"/>
        </w:rPr>
        <w:t>.</w:t>
      </w:r>
    </w:p>
    <w:p w14:paraId="73D65A00" w14:textId="3064BEE6"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8F5906">
        <w:rPr>
          <w:lang w:bidi="en-US"/>
        </w:rPr>
        <w:t>X-definition</w:t>
      </w:r>
      <w:r w:rsidRPr="00436349">
        <w:rPr>
          <w:lang w:bidi="en-US"/>
        </w:rPr>
        <w:t xml:space="preserve"> as an external variable —  in </w:t>
      </w:r>
      <w:r w:rsidR="000D1653">
        <w:t>an</w:t>
      </w:r>
      <w:r w:rsidR="000D1653" w:rsidRPr="00436349" w:rsidDel="000D1653">
        <w:rPr>
          <w:lang w:bidi="en-US"/>
        </w:rPr>
        <w:t xml:space="preserve"> </w:t>
      </w:r>
      <w:r w:rsidRPr="00436349">
        <w:rPr>
          <w:lang w:bidi="en-US"/>
        </w:rPr>
        <w:t xml:space="preserve">XDService object that in the </w:t>
      </w:r>
      <w:r w:rsidR="008F5906">
        <w:rPr>
          <w:lang w:bidi="en-US"/>
        </w:rPr>
        <w:t>X-definition</w:t>
      </w:r>
      <w:r w:rsidRPr="00436349">
        <w:rPr>
          <w:lang w:bidi="en-US"/>
        </w:rPr>
        <w:t xml:space="preserve">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2254ED">
        <w:rPr>
          <w:lang w:bidi="en-US"/>
        </w:rPr>
        <w:t>9.6.1</w:t>
      </w:r>
      <w:r w:rsidR="00EF650E" w:rsidRPr="00436349">
        <w:rPr>
          <w:lang w:bidi="en-US"/>
        </w:rPr>
        <w:fldChar w:fldCharType="end"/>
      </w:r>
      <w:r w:rsidRPr="00436349">
        <w:rPr>
          <w:lang w:bidi="en-US"/>
        </w:rPr>
        <w:t>.</w:t>
      </w:r>
    </w:p>
    <w:p w14:paraId="01479775" w14:textId="72D806D2"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w:t>
      </w:r>
      <w:r w:rsidR="00BA5A04">
        <w:rPr>
          <w:lang w:bidi="en-US"/>
        </w:rPr>
        <w:t>,</w:t>
      </w:r>
      <w:r w:rsidRPr="00436349">
        <w:rPr>
          <w:lang w:bidi="en-US"/>
        </w:rPr>
        <w:t xml:space="preserv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607C0F48"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r w:rsidR="00E44D29">
        <w:t>:</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77891B07"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The boolean method "next()" shifts the cursor to the next row of the ResultSet</w:t>
      </w:r>
      <w:r w:rsidR="00BA5A04">
        <w:rPr>
          <w:lang w:bidi="en-US"/>
        </w:rPr>
        <w:t>,</w:t>
      </w:r>
      <w:r w:rsidRPr="00436349">
        <w:rPr>
          <w:lang w:bidi="en-US"/>
        </w:rPr>
        <w:t xml:space="preserve"> and it is called implicitly before the construction of an element. The attribute values are created from the columns of the row returned from </w:t>
      </w:r>
      <w:r w:rsidR="00BA5A04">
        <w:rPr>
          <w:lang w:bidi="en-US"/>
        </w:rPr>
        <w:t xml:space="preserve">the </w:t>
      </w:r>
      <w:r w:rsidRPr="00436349">
        <w:rPr>
          <w:lang w:bidi="en-US"/>
        </w:rPr>
        <w:t xml:space="preserve">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1BA814F9"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8F5906">
        <w:rPr>
          <w:lang w:bidi="en-US"/>
        </w:rPr>
        <w:t>X-script</w:t>
      </w:r>
      <w:r w:rsidRPr="00436349">
        <w:rPr>
          <w:lang w:bidi="en-US"/>
        </w:rPr>
        <w:t>. On the ResultSet</w:t>
      </w:r>
      <w:r w:rsidR="00BA5A04">
        <w:rPr>
          <w:lang w:bidi="en-US"/>
        </w:rPr>
        <w:t>,</w:t>
      </w:r>
      <w:r w:rsidRPr="00436349">
        <w:rPr>
          <w:lang w:bidi="en-US"/>
        </w:rPr>
        <w:t xml:space="preserve">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w:t>
      </w:r>
      <w:r w:rsidR="00BA5A04">
        <w:rPr>
          <w:lang w:bidi="en-US"/>
        </w:rPr>
        <w:t>;</w:t>
      </w:r>
      <w:r w:rsidRPr="00436349">
        <w:rPr>
          <w:lang w:bidi="en-US"/>
        </w:rPr>
        <w:t xml:space="preserve"> otherwise</w:t>
      </w:r>
      <w:r w:rsidR="00B15222">
        <w:rPr>
          <w:lang w:bidi="en-US"/>
        </w:rPr>
        <w:t>,</w:t>
      </w:r>
      <w:r w:rsidRPr="00436349">
        <w:rPr>
          <w:lang w:bidi="en-US"/>
        </w:rPr>
        <w:t xml:space="preserve"> it returns false.</w:t>
      </w:r>
    </w:p>
    <w:p w14:paraId="767DF2BE" w14:textId="231ECA73" w:rsidR="00D84C56" w:rsidRPr="00436349" w:rsidRDefault="009A0C5E" w:rsidP="009A0C5E">
      <w:pPr>
        <w:pStyle w:val="OdstavecSynteastyl"/>
      </w:pPr>
      <w:r w:rsidRPr="00436349">
        <w:rPr>
          <w:lang w:bidi="en-US"/>
        </w:rPr>
        <w:t xml:space="preserve">The </w:t>
      </w:r>
      <w:r w:rsidR="008F5906">
        <w:rPr>
          <w:lang w:bidi="en-US"/>
        </w:rPr>
        <w:t>X-definition</w:t>
      </w:r>
      <w:r w:rsidRPr="00436349">
        <w:rPr>
          <w:lang w:bidi="en-US"/>
        </w:rPr>
        <w:t xml:space="preserve">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8F5906">
        <w:rPr>
          <w:lang w:bidi="en-US"/>
        </w:rPr>
        <w:t>X-definition</w:t>
      </w:r>
      <w:r w:rsidRPr="00436349">
        <w:rPr>
          <w:lang w:bidi="en-US"/>
        </w:rPr>
        <w:t xml:space="preserve">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2254ED">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0AA3CEC" w:rsidR="00D84C56" w:rsidRPr="00436349" w:rsidRDefault="00720C78" w:rsidP="00D84C56">
      <w:pPr>
        <w:pStyle w:val="OdstavecSynteastyl"/>
      </w:pPr>
      <w:r w:rsidRPr="00436349">
        <w:rPr>
          <w:lang w:bidi="en-US"/>
        </w:rPr>
        <w:t xml:space="preserve">Because the date format in the database is different from the format required by the </w:t>
      </w:r>
      <w:r w:rsidR="008F5906">
        <w:rPr>
          <w:lang w:bidi="en-US"/>
        </w:rPr>
        <w:t>X-definition</w:t>
      </w:r>
      <w:r w:rsidRPr="00436349">
        <w:rPr>
          <w:lang w:bidi="en-US"/>
        </w:rPr>
        <w:t xml:space="preserve">,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8F5906">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19E5790C"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then in variant b)</w:t>
      </w:r>
      <w:r w:rsidR="00BA5A04">
        <w:rPr>
          <w:lang w:bidi="en-US"/>
        </w:rPr>
        <w:t>,</w:t>
      </w:r>
      <w:r w:rsidR="00CB48EB" w:rsidRPr="00436349">
        <w:rPr>
          <w:lang w:bidi="en-US"/>
        </w:rPr>
        <w:t xml:space="preserve"> </w:t>
      </w:r>
      <w:r>
        <w:t>element “model” gets created</w:t>
      </w:r>
      <w:r w:rsidR="00CB48EB" w:rsidRPr="00436349">
        <w:rPr>
          <w:lang w:bidi="en-US"/>
        </w:rPr>
        <w:t>, but its text node will have an empty value.</w:t>
      </w:r>
    </w:p>
    <w:p w14:paraId="518A0B45" w14:textId="0202CB21" w:rsidR="00D84C56" w:rsidRPr="00436349" w:rsidRDefault="00CB48EB" w:rsidP="00CB48EB">
      <w:pPr>
        <w:pStyle w:val="OdstavecSynteastyl"/>
      </w:pPr>
      <w:r w:rsidRPr="00436349">
        <w:rPr>
          <w:lang w:bidi="en-US"/>
        </w:rPr>
        <w:t xml:space="preserve">In addition, if the </w:t>
      </w:r>
      <w:r w:rsidR="008F5906">
        <w:rPr>
          <w:lang w:bidi="en-US"/>
        </w:rPr>
        <w:t>X-definition</w:t>
      </w:r>
      <w:r w:rsidRPr="00436349">
        <w:rPr>
          <w:lang w:bidi="en-US"/>
        </w:rPr>
        <w:t xml:space="preserve">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behavior</w:t>
      </w:r>
      <w:r w:rsidR="00BA5A04">
        <w:rPr>
          <w:lang w:bidi="en-US"/>
        </w:rPr>
        <w:t>,</w:t>
      </w:r>
      <w:r w:rsidRPr="00436349">
        <w:rPr>
          <w:lang w:bidi="en-US"/>
        </w:rPr>
        <w:t xml:space="preserve"> it is </w:t>
      </w:r>
      <w:r w:rsidR="0059606D">
        <w:t>needed</w:t>
      </w:r>
      <w:r w:rsidR="0059606D" w:rsidRPr="00436349" w:rsidDel="0059606D">
        <w:rPr>
          <w:lang w:bidi="en-US"/>
        </w:rPr>
        <w:t xml:space="preserve"> </w:t>
      </w:r>
      <w:r w:rsidRPr="00436349">
        <w:rPr>
          <w:lang w:bidi="en-US"/>
        </w:rPr>
        <w:t xml:space="preserve">to add the create section also to the </w:t>
      </w:r>
      <w:r w:rsidR="008F5906">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8F5906">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B7B3A1C"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8F5906">
        <w:t>X-definition</w:t>
      </w:r>
      <w:r w:rsidR="00457CDC">
        <w:t xml:space="preserve">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6FF4C046"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BA5A04">
        <w:rPr>
          <w:rFonts w:ascii="Consolas" w:hAnsi="Consolas" w:cs="Consolas"/>
        </w:rPr>
        <w: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8F5906">
        <w:t>X-script</w:t>
      </w:r>
      <w:r w:rsidR="00BA5A04">
        <w: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BA5A04">
        <w:t>,</w:t>
      </w:r>
      <w:r w:rsidR="009C2BC1" w:rsidRPr="00E060F7">
        <w:t xml:space="preserve"> </w:t>
      </w:r>
      <w:r w:rsidR="008E3543">
        <w:t>it is</w:t>
      </w:r>
      <w:r w:rsidR="00E8236E" w:rsidRPr="00E060F7">
        <w:t xml:space="preserve"> </w:t>
      </w:r>
      <w:r w:rsidR="002463A1">
        <w:t xml:space="preserve">automatically </w:t>
      </w:r>
      <w:r w:rsidR="008E3543">
        <w:t xml:space="preserve">ensured </w:t>
      </w:r>
      <w:r w:rsidR="00BA5A04">
        <w:t xml:space="preserve">that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2254ED">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2ECBE865"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w:t>
      </w:r>
      <w:r w:rsidR="00BA5A04">
        <w:rPr>
          <w:rFonts w:ascii="Consolas" w:hAnsi="Consolas" w:cs="Consolas"/>
        </w:rPr>
        <w:t>also be used</w:t>
      </w:r>
      <w:r>
        <w:rPr>
          <w:rFonts w:ascii="Consolas" w:hAnsi="Consolas" w:cs="Consolas"/>
        </w:rPr>
        <w:t xml:space="preserve">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 xml:space="preserve">has </w:t>
      </w:r>
      <w:r w:rsidR="00BA5A04">
        <w:t xml:space="preserve">more parameters </w:t>
      </w:r>
      <w:r w:rsidR="00151E39">
        <w:t>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query statement</w:t>
      </w:r>
      <w:r w:rsidR="00BA5A04">
        <w:t>,</w:t>
      </w:r>
      <w:r w:rsidR="00151E39">
        <w:t xml:space="preserve">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485DB03D"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2254ED">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2254ED">
        <w:t xml:space="preserve">The source </w:t>
      </w:r>
      <w:r w:rsidR="002254ED" w:rsidRPr="00E060F7">
        <w:t xml:space="preserve">data </w:t>
      </w:r>
      <w:r w:rsidR="002254ED">
        <w:t>used as the</w:t>
      </w:r>
      <w:r w:rsidR="002254ED" w:rsidRPr="00E060F7">
        <w:t xml:space="preserve"> </w:t>
      </w:r>
      <w:r w:rsidR="002254ED">
        <w:t>c</w:t>
      </w:r>
      <w:r w:rsidR="002254ED" w:rsidRPr="00E060F7">
        <w:t xml:space="preserve">ontext </w:t>
      </w:r>
      <w:r w:rsidR="002254ED">
        <w:t>for the c</w:t>
      </w:r>
      <w:r w:rsidR="002254ED" w:rsidRPr="00E060F7">
        <w:t>onstru</w:t>
      </w:r>
      <w:r w:rsidR="002254ED">
        <w:t xml:space="preserve">ction of the </w:t>
      </w:r>
      <w:r w:rsidR="002254ED" w:rsidRPr="00E060F7">
        <w:t>XML do</w:t>
      </w:r>
      <w:r w:rsidR="002254ED">
        <w:t>c</w:t>
      </w:r>
      <w:r w:rsidR="002254ED" w:rsidRPr="00E060F7">
        <w:t>ument</w:t>
      </w:r>
      <w:r w:rsidR="00FF3A2C">
        <w:fldChar w:fldCharType="end"/>
      </w:r>
    </w:p>
    <w:p w14:paraId="0A0EBA1D" w14:textId="1C801EE3"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2254ED">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2254ED" w:rsidRPr="002F4AE3">
        <w:t xml:space="preserve">Linking databases with </w:t>
      </w:r>
      <w:r w:rsidR="002254ED">
        <w:t>X-definition</w:t>
      </w:r>
      <w:r w:rsidR="002254ED" w:rsidRPr="002F4AE3">
        <w:t>s</w:t>
      </w:r>
      <w:r w:rsidR="00FF3A2C">
        <w:fldChar w:fldCharType="end"/>
      </w:r>
    </w:p>
    <w:p w14:paraId="720693D1" w14:textId="4A9E55AC" w:rsidR="00D84C56" w:rsidRPr="00E060F7" w:rsidRDefault="00151E39" w:rsidP="007E23FE">
      <w:pPr>
        <w:pStyle w:val="Heading3"/>
      </w:pPr>
      <w:bookmarkStart w:id="483" w:name="_Ref353448185"/>
      <w:bookmarkStart w:id="484" w:name="_Toc354676929"/>
      <w:bookmarkStart w:id="485" w:name="_Toc208247419"/>
      <w:r>
        <w:t xml:space="preserve">The source </w:t>
      </w:r>
      <w:r w:rsidR="00D84C56" w:rsidRPr="00E060F7">
        <w:t xml:space="preserve">data </w:t>
      </w:r>
      <w:r>
        <w:t>used as the</w:t>
      </w:r>
      <w:r w:rsidR="00D84C56" w:rsidRPr="00E060F7">
        <w:t xml:space="preserve"> </w:t>
      </w:r>
      <w:r>
        <w:t>c</w:t>
      </w:r>
      <w:r w:rsidR="00D84C56" w:rsidRPr="00E060F7">
        <w:t xml:space="preserve">ontext </w:t>
      </w:r>
      <w:r>
        <w:t>for the c</w:t>
      </w:r>
      <w:r w:rsidR="00D84C56" w:rsidRPr="00E060F7">
        <w:t>onstru</w:t>
      </w:r>
      <w:r>
        <w:t xml:space="preserve">ction of </w:t>
      </w:r>
      <w:r w:rsidR="000B7F6B">
        <w:t xml:space="preserve">the </w:t>
      </w:r>
      <w:r w:rsidR="00D84C56" w:rsidRPr="00E060F7">
        <w:t>XML do</w:t>
      </w:r>
      <w:r>
        <w:t>c</w:t>
      </w:r>
      <w:r w:rsidR="00D84C56" w:rsidRPr="00E060F7">
        <w:t>ument</w:t>
      </w:r>
      <w:bookmarkEnd w:id="483"/>
      <w:bookmarkEnd w:id="484"/>
      <w:bookmarkEnd w:id="485"/>
    </w:p>
    <w:p w14:paraId="0161BC5B" w14:textId="0D265D52"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2254ED">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2254ED" w:rsidRPr="00436349">
        <w:t>Construction of elements</w:t>
      </w:r>
      <w:r w:rsidR="00FF3A2C">
        <w:fldChar w:fldCharType="end"/>
      </w:r>
    </w:p>
    <w:p w14:paraId="1D839340" w14:textId="0627ABDC"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2254ED">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2254ED" w:rsidRPr="00436349">
        <w:rPr>
          <w:lang w:bidi="en-US"/>
        </w:rPr>
        <w:t>Construction of attributes and text nodes</w:t>
      </w:r>
      <w:r w:rsidR="00FF3A2C">
        <w:fldChar w:fldCharType="end"/>
      </w:r>
    </w:p>
    <w:p w14:paraId="5BB4CDD3" w14:textId="31C8A581"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2254ED">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Container</w:t>
      </w:r>
      <w:r w:rsidR="00FF3A2C">
        <w:fldChar w:fldCharType="end"/>
      </w:r>
    </w:p>
    <w:p w14:paraId="4248F93F" w14:textId="07E097E9"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2254ED">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2254ED" w:rsidRPr="00436349">
        <w:t>Construction of Element from Element</w:t>
      </w:r>
      <w:r w:rsidR="00FF3A2C">
        <w:fldChar w:fldCharType="end"/>
      </w:r>
    </w:p>
    <w:p w14:paraId="048EC31A" w14:textId="511D99D8"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2254ED">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2254ED" w:rsidRPr="00436349">
        <w:t xml:space="preserve">Construction of </w:t>
      </w:r>
      <w:r w:rsidR="002254ED">
        <w:t xml:space="preserve">an </w:t>
      </w:r>
      <w:r w:rsidR="002254ED" w:rsidRPr="00436349">
        <w:t xml:space="preserve">element from </w:t>
      </w:r>
      <w:r w:rsidR="002254ED">
        <w:t xml:space="preserve">a </w:t>
      </w:r>
      <w:r w:rsidR="002254ED" w:rsidRPr="00436349">
        <w:t>ResultSet</w:t>
      </w:r>
      <w:r w:rsidR="00FF3A2C">
        <w:fldChar w:fldCharType="end"/>
      </w:r>
    </w:p>
    <w:p w14:paraId="73DF6E6B" w14:textId="64EDC001"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BA5A04">
        <w:t>,</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 xml:space="preserve">For some examples (especially for Context and Element), </w:t>
      </w:r>
      <w:r w:rsidR="00A8795A" w:rsidRPr="00A8795A">
        <w:lastRenderedPageBreak/>
        <w:t>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63CBCA74"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2254ED">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BA5A04">
        <w:t>,</w:t>
      </w:r>
      <w:r w:rsidR="002463A1" w:rsidRPr="002463A1">
        <w:t xml:space="preserve"> </w:t>
      </w:r>
      <w:r w:rsidR="002463A1">
        <w:t xml:space="preserve">a </w:t>
      </w:r>
      <w:r w:rsidRPr="00E24984">
        <w:t>text node.</w:t>
      </w:r>
    </w:p>
    <w:p w14:paraId="368E46E5" w14:textId="50E3E68A"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B23C1A">
          <w:rPr>
            <w:rStyle w:val="Hyperlink"/>
            <w:rFonts w:cs="Calibri"/>
          </w:rPr>
          <w:t>https://xdef.syntea.cz/tutorial/en/example/C341.html</w:t>
        </w:r>
      </w:hyperlink>
    </w:p>
    <w:p w14:paraId="0B42A2C6" w14:textId="7C887900"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8F5906">
        <w:t>X-definition</w:t>
      </w:r>
      <w:r w:rsidR="00E24984" w:rsidRPr="00E24984">
        <w:t xml:space="preserve"> list from chapter </w:t>
      </w:r>
      <w:r w:rsidR="002D4015">
        <w:fldChar w:fldCharType="begin"/>
      </w:r>
      <w:r w:rsidR="002D4015">
        <w:instrText xml:space="preserve"> REF _Ref535678889 \r \h </w:instrText>
      </w:r>
      <w:r w:rsidR="002D4015">
        <w:fldChar w:fldCharType="separate"/>
      </w:r>
      <w:r w:rsidR="002254ED">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72785981"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B23C1A">
          <w:rPr>
            <w:rStyle w:val="Hyperlink"/>
            <w:rFonts w:cs="Calibri"/>
          </w:rPr>
          <w:t>https://xdef.syntea.cz/tutorial/en/example/C342.html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2ABD307E"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8F5906">
        <w:t>X-definition</w:t>
      </w:r>
      <w:r w:rsidRPr="00E219F5">
        <w:t>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6D252EC"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8F5906">
        <w:t>X-definition</w:t>
      </w:r>
      <w:r w:rsidRPr="00E219F5">
        <w:t>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2B07AC20"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2254ED">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00BA5A04">
        <w:t>,</w:t>
      </w:r>
      <w:r w:rsidRPr="00E219F5">
        <w:t xml:space="preserve"> as the context </w:t>
      </w:r>
      <w:r w:rsidR="003C1B8F">
        <w:t xml:space="preserve">set by </w:t>
      </w:r>
      <w:r w:rsidRPr="00E219F5">
        <w:t xml:space="preserve">the input file represented in the </w:t>
      </w:r>
      <w:r w:rsidR="008F5906">
        <w:t>X-definition</w:t>
      </w:r>
      <w:r w:rsidRPr="00E219F5">
        <w:t xml:space="preserve">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510BDBCA"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B23C1A">
          <w:rPr>
            <w:rStyle w:val="Hyperlink"/>
            <w:rFonts w:cs="Calibri"/>
          </w:rPr>
          <w:t>https://xdef.syntea.cz/tutorial/en/example/C343.html</w:t>
        </w:r>
      </w:hyperlink>
      <w:r w:rsidR="00E44D29">
        <w:t>.</w:t>
      </w:r>
    </w:p>
    <w:p w14:paraId="51272CB7" w14:textId="39A42D15" w:rsidR="00D84C56" w:rsidRPr="00E060F7" w:rsidRDefault="001C585F" w:rsidP="00D84C56">
      <w:pPr>
        <w:pStyle w:val="OdstavecSynteastyl"/>
      </w:pPr>
      <w:r w:rsidRPr="001C585F">
        <w:t>As you can see, descend</w:t>
      </w:r>
      <w:r w:rsidR="000B7F6B">
        <w:t>a</w:t>
      </w:r>
      <w:r w:rsidRPr="001C585F">
        <w:t>nts (elements) from the context that had the same name (in the example above</w:t>
      </w:r>
      <w:r w:rsidR="00BA5A04">
        <w:t>,</w:t>
      </w:r>
      <w:r w:rsidRPr="001C585F">
        <w:t xml:space="preser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25FB39B6"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8F5906">
        <w:t>X-definition</w:t>
      </w:r>
      <w:r w:rsidRPr="001C585F">
        <w:t xml:space="preserve">, not the order in the source data. The order of the attributes is </w:t>
      </w:r>
      <w:r>
        <w:t>taken from</w:t>
      </w:r>
      <w:r w:rsidRPr="001C585F">
        <w:t xml:space="preserve"> the </w:t>
      </w:r>
      <w:r w:rsidR="008F5906">
        <w:t>X-definition</w:t>
      </w:r>
      <w:r w:rsidRPr="001C585F">
        <w:t xml:space="preserve">. Therefore, if the </w:t>
      </w:r>
      <w:r w:rsidR="008F5906">
        <w:t>X-definition</w:t>
      </w:r>
      <w:r w:rsidRPr="001C585F">
        <w:t>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B0BF2E7"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B23C1A">
          <w:rPr>
            <w:rStyle w:val="Hyperlink"/>
            <w:rFonts w:cs="Calibri"/>
          </w:rPr>
          <w:t>https://xdef.syntea.cz/tutorial/en/example/C344.html</w:t>
        </w:r>
      </w:hyperlink>
      <w:r w:rsidR="00E44D29">
        <w:t>.</w:t>
      </w:r>
    </w:p>
    <w:p w14:paraId="68A9BCF3" w14:textId="47B685F8"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ontext as an element, this nested context is used as a context for subelement construction. Named values are used to construct attributes</w:t>
      </w:r>
      <w:r w:rsidR="00BA5A04">
        <w:t>,</w:t>
      </w:r>
      <w:r w:rsidRPr="001C585F">
        <w:t xml:space="preserve">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516FF8CC" w:rsidR="00D84C56" w:rsidRPr="00E060F7" w:rsidRDefault="00CF2CC8" w:rsidP="00D84C56">
      <w:pPr>
        <w:pStyle w:val="OdstavecSynteastyl"/>
      </w:pPr>
      <w:r w:rsidRPr="00CF2CC8">
        <w:t xml:space="preserve">Using the following modified </w:t>
      </w:r>
      <w:r w:rsidR="008F5906">
        <w:t>X-definition</w:t>
      </w:r>
      <w:r w:rsidRPr="00CF2CC8">
        <w:t xml:space="preserve">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2254ED">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16CFA314"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00B23C1A">
          <w:rPr>
            <w:rStyle w:val="Hyperlink"/>
            <w:rFonts w:cs="Calibri"/>
          </w:rPr>
          <w:t>https://xdef.syntea.cz/tutorial/en/example/C345.html</w:t>
        </w:r>
      </w:hyperlink>
      <w:r w:rsidR="00D84C56" w:rsidRPr="00E060F7">
        <w:t>.</w:t>
      </w:r>
    </w:p>
    <w:p w14:paraId="39D53382" w14:textId="0E6AB7FF"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2254ED">
        <w:t>8.1.3</w:t>
      </w:r>
      <w:r w:rsidR="00D94FC0">
        <w:fldChar w:fldCharType="end"/>
      </w:r>
      <w:r w:rsidR="00D84C56" w:rsidRPr="00E060F7">
        <w:t>.</w:t>
      </w:r>
    </w:p>
    <w:p w14:paraId="4325E5E2" w14:textId="5897A556"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2254ED">
        <w:t>8.1.6.1</w: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2254ED">
        <w:t>Using the method</w:t>
      </w:r>
      <w:r w:rsidR="002254ED" w:rsidRPr="00E060F7">
        <w:t xml:space="preserve"> </w:t>
      </w:r>
      <w:r w:rsidR="002254ED" w:rsidRPr="00E060F7">
        <w:rPr>
          <w:rFonts w:ascii="Consolas" w:hAnsi="Consolas" w:cs="Consolas"/>
        </w:rPr>
        <w:t>from</w:t>
      </w:r>
      <w:r w:rsidR="00FF3A2C">
        <w:fldChar w:fldCharType="end"/>
      </w:r>
    </w:p>
    <w:p w14:paraId="1FF0D8E9" w14:textId="6B679A3B" w:rsidR="00D84C56" w:rsidRPr="00E060F7" w:rsidRDefault="00282D66" w:rsidP="00AF24A6">
      <w:pPr>
        <w:pStyle w:val="Heading4"/>
      </w:pPr>
      <w:bookmarkStart w:id="486" w:name="_Ref354130399"/>
      <w:bookmarkStart w:id="487" w:name="_Toc354676930"/>
      <w:r>
        <w:t>Using the method</w:t>
      </w:r>
      <w:r w:rsidR="00D84C56" w:rsidRPr="00E060F7">
        <w:t xml:space="preserve"> </w:t>
      </w:r>
      <w:r w:rsidR="00D84C56" w:rsidRPr="00E060F7">
        <w:rPr>
          <w:rFonts w:ascii="Consolas" w:hAnsi="Consolas" w:cs="Consolas"/>
        </w:rPr>
        <w:t>from</w:t>
      </w:r>
      <w:bookmarkEnd w:id="486"/>
      <w:bookmarkEnd w:id="487"/>
    </w:p>
    <w:p w14:paraId="75BE12E5" w14:textId="126A6F6B"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2254ED">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2254ED" w:rsidRPr="00436349">
        <w:rPr>
          <w:lang w:bidi="en-US"/>
        </w:rPr>
        <w:t xml:space="preserve">Use of </w:t>
      </w:r>
      <w:r w:rsidR="002254ED">
        <w:rPr>
          <w:lang w:bidi="en-US"/>
        </w:rPr>
        <w:t xml:space="preserve">the </w:t>
      </w:r>
      <w:r w:rsidR="002254ED" w:rsidRPr="00436349">
        <w:rPr>
          <w:lang w:bidi="en-US"/>
        </w:rPr>
        <w:t>xpath method</w:t>
      </w:r>
      <w:r w:rsidR="00FF3A2C">
        <w:fldChar w:fldCharType="end"/>
      </w:r>
    </w:p>
    <w:p w14:paraId="17E7DA7F" w14:textId="7B31723A"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2254ED">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2254ED">
        <w:t xml:space="preserve">The source </w:t>
      </w:r>
      <w:r w:rsidR="002254ED" w:rsidRPr="00E060F7">
        <w:t xml:space="preserve">data </w:t>
      </w:r>
      <w:r w:rsidR="002254ED">
        <w:t>used as the</w:t>
      </w:r>
      <w:r w:rsidR="002254ED" w:rsidRPr="00E060F7">
        <w:t xml:space="preserve"> </w:t>
      </w:r>
      <w:r w:rsidR="002254ED">
        <w:t>c</w:t>
      </w:r>
      <w:r w:rsidR="002254ED" w:rsidRPr="00E060F7">
        <w:t xml:space="preserve">ontext </w:t>
      </w:r>
      <w:r w:rsidR="002254ED">
        <w:t>for the c</w:t>
      </w:r>
      <w:r w:rsidR="002254ED" w:rsidRPr="00E060F7">
        <w:t>onstru</w:t>
      </w:r>
      <w:r w:rsidR="002254ED">
        <w:t xml:space="preserve">ction of the </w:t>
      </w:r>
      <w:r w:rsidR="002254ED" w:rsidRPr="00E060F7">
        <w:t>XML do</w:t>
      </w:r>
      <w:r w:rsidR="002254ED">
        <w:t>c</w:t>
      </w:r>
      <w:r w:rsidR="002254ED" w:rsidRPr="00E060F7">
        <w:t>ument</w:t>
      </w:r>
      <w:r w:rsidR="00FF3A2C">
        <w:fldChar w:fldCharType="end"/>
      </w:r>
    </w:p>
    <w:p w14:paraId="34B604FE" w14:textId="0C3C651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w:t>
      </w:r>
      <w:r w:rsidR="00BA5A04">
        <w:t>“</w:t>
      </w:r>
      <w:r w:rsidRPr="00282D66">
        <w:t>from</w:t>
      </w:r>
      <w:r w:rsidR="00BA5A04">
        <w:t>”</w:t>
      </w:r>
      <w:r w:rsidRPr="00282D66">
        <w:t xml:space="preserve"> method can be used when the context for creating an element is some other element. In this case, the method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710A9751" w:rsidR="00D84C56" w:rsidRPr="00E060F7" w:rsidRDefault="001A1F94" w:rsidP="00D84C56">
      <w:pPr>
        <w:pStyle w:val="OdstavecSynteastyl"/>
      </w:pPr>
      <w:r w:rsidRPr="00407513">
        <w:t xml:space="preserve">An </w:t>
      </w:r>
      <w:r w:rsidR="008F5906">
        <w:t>X-definition</w:t>
      </w:r>
      <w:r w:rsidRPr="00407513">
        <w:t xml:space="preserve">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2254ED">
        <w:t>2.4</w:t>
      </w:r>
      <w:r w:rsidR="003B63BE">
        <w:fldChar w:fldCharType="end"/>
      </w:r>
      <w:r w:rsidRPr="00843228">
        <w:t>.</w:t>
      </w:r>
      <w:r w:rsidRPr="00407513">
        <w:t xml:space="preserve"> Let the above XML input documents be passed through their root element to the following </w:t>
      </w:r>
      <w:r w:rsidR="008F5906">
        <w:t>X-definition</w:t>
      </w:r>
      <w:r w:rsidRPr="00407513">
        <w:t>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4453750E" w:rsidR="00D84C56" w:rsidRPr="00E060F7" w:rsidRDefault="001A1F94" w:rsidP="00D84C56">
      <w:pPr>
        <w:pStyle w:val="OdstavecSynteastyl"/>
      </w:pPr>
      <w:r w:rsidRPr="001A1F94">
        <w:t>Now</w:t>
      </w:r>
      <w:r w:rsidR="00BA5A04">
        <w:t>,</w:t>
      </w:r>
      <w:r w:rsidRPr="001A1F94">
        <w:t xml:space="preserve"> it will be explained in detail the context set in the above-mentioned </w:t>
      </w:r>
      <w:r w:rsidR="008F5906">
        <w:t>X-definition</w:t>
      </w:r>
      <w:r w:rsidRPr="001A1F94">
        <w:t>s for the selected create sections:</w:t>
      </w:r>
    </w:p>
    <w:p w14:paraId="4ED62E4B" w14:textId="192C34B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BA5A04">
        <w:t>,</w:t>
      </w:r>
      <w:r w:rsidR="001A1F94" w:rsidRPr="001A1F94">
        <w:t xml:space="preserve"> to the root element;</w:t>
      </w:r>
    </w:p>
    <w:p w14:paraId="09BAD8A1" w14:textId="08E51415"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BA5A04">
        <w:t>,</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r w:rsidR="00BA5A04">
        <w:t>.</w:t>
      </w:r>
    </w:p>
    <w:p w14:paraId="601542BF" w14:textId="7DCCF391"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BA5A04">
        <w:t>,</w:t>
      </w:r>
      <w:r w:rsidR="00384963" w:rsidRPr="00384963">
        <w:t xml:space="preserve"> the method from returns the value of the root node text node</w:t>
      </w:r>
      <w:r w:rsidR="00BA5A04">
        <w:t>,</w:t>
      </w:r>
      <w:r w:rsidR="00384963" w:rsidRPr="00384963">
        <w:t xml:space="preserve"> and the id attribute sets the context to the text value obtained by the XPath expression;</w:t>
      </w:r>
    </w:p>
    <w:p w14:paraId="2AAE8450" w14:textId="4CFA58BF"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BA5A04">
        <w:t>,</w:t>
      </w:r>
      <w:r w:rsidR="00384963" w:rsidRPr="00384963">
        <w:t xml:space="preserve"> the method </w:t>
      </w:r>
      <w:r w:rsidR="00BA5A04">
        <w:t>“</w:t>
      </w:r>
      <w:r w:rsidR="00384963" w:rsidRPr="00384963">
        <w:t>from</w:t>
      </w:r>
      <w:r w:rsidR="00BA5A04">
        <w:t>”</w:t>
      </w:r>
      <w:r w:rsidR="00384963" w:rsidRPr="00384963">
        <w:t xml:space="preserve">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93C98E7"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BA5A04">
        <w:t>,</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w:t>
      </w:r>
      <w:r w:rsidR="00BA5A04">
        <w:t>,</w:t>
      </w:r>
      <w:r w:rsidR="00384963" w:rsidRPr="00384963">
        <w:t xml:space="preserve"> and </w:t>
      </w:r>
      <w:r w:rsidR="00384963">
        <w:t xml:space="preserve">each </w:t>
      </w:r>
      <w:r w:rsidR="00384963" w:rsidRPr="00384963">
        <w:t xml:space="preserve">one </w:t>
      </w:r>
      <w:r w:rsidR="00BA5A04">
        <w:t xml:space="preserve">of the </w:t>
      </w:r>
      <w:r w:rsidR="00384963">
        <w:t>vrn</w:t>
      </w:r>
      <w:r w:rsidR="00384963" w:rsidRPr="00384963">
        <w:t xml:space="preserve"> element</w:t>
      </w:r>
      <w:r w:rsidR="00BA5A04">
        <w:t>s</w:t>
      </w:r>
      <w:r w:rsidR="00384963" w:rsidRPr="00384963">
        <w:t xml:space="preserve"> is created for </w:t>
      </w:r>
      <w:r w:rsidR="00384963">
        <w:t>a</w:t>
      </w:r>
      <w:r w:rsidR="00384963" w:rsidRPr="00384963">
        <w:t xml:space="preserve"> car element in the list.</w:t>
      </w:r>
    </w:p>
    <w:p w14:paraId="74DB267B" w14:textId="52BFAC45"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8F5906">
        <w:t>X-definition</w:t>
      </w:r>
      <w:r w:rsidRPr="00384963">
        <w:t xml:space="preserve">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091B2264" w:rsidR="007B00AD" w:rsidRPr="007B00AD" w:rsidRDefault="00B23C1A" w:rsidP="0075748B">
      <w:pPr>
        <w:pStyle w:val="OdstavecSynteastyl"/>
        <w:numPr>
          <w:ilvl w:val="0"/>
          <w:numId w:val="26"/>
        </w:numPr>
      </w:pPr>
      <w:hyperlink r:id="rId49" w:history="1">
        <w:r>
          <w:rPr>
            <w:rStyle w:val="Hyperlink"/>
            <w:rFonts w:cs="Calibri"/>
          </w:rPr>
          <w:t>https://xdef.syntea.cz/tutorial/en/example/C501.html</w:t>
        </w:r>
      </w:hyperlink>
    </w:p>
    <w:p w14:paraId="1D155D48" w14:textId="60B20A00" w:rsidR="007B00AD" w:rsidRPr="007B00AD" w:rsidRDefault="00B23C1A" w:rsidP="0075748B">
      <w:pPr>
        <w:pStyle w:val="OdstavecSynteastyl"/>
        <w:numPr>
          <w:ilvl w:val="0"/>
          <w:numId w:val="26"/>
        </w:numPr>
      </w:pPr>
      <w:hyperlink r:id="rId50" w:history="1">
        <w:r>
          <w:rPr>
            <w:rStyle w:val="Hyperlink"/>
            <w:rFonts w:cs="Calibri"/>
          </w:rPr>
          <w:t>https://xdef.syntea.cz/tutorial/en/example/C502.html</w:t>
        </w:r>
      </w:hyperlink>
    </w:p>
    <w:p w14:paraId="57A86401" w14:textId="3FB3116A" w:rsidR="007B00AD" w:rsidRPr="00E060F7" w:rsidRDefault="00B23C1A" w:rsidP="0075748B">
      <w:pPr>
        <w:pStyle w:val="OdstavecSynteastyl"/>
        <w:numPr>
          <w:ilvl w:val="0"/>
          <w:numId w:val="26"/>
        </w:numPr>
      </w:pPr>
      <w:hyperlink r:id="rId51" w:history="1">
        <w:r>
          <w:rPr>
            <w:rStyle w:val="Hyperlink"/>
            <w:rFonts w:cs="Calibri"/>
          </w:rPr>
          <w:t>https://xdef.syntea.cz/tutorial/en/example/C503.html</w:t>
        </w:r>
      </w:hyperlink>
    </w:p>
    <w:p w14:paraId="721153D3" w14:textId="3979B467"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w:t>
      </w:r>
      <w:r w:rsidR="00BA5A04">
        <w:t>third</w:t>
      </w:r>
      <w:r w:rsidRPr="007B00AD">
        <w:t xml:space="preserve"> on the other roads. In addition, </w:t>
      </w:r>
      <w:r>
        <w:t>the</w:t>
      </w:r>
      <w:r w:rsidRPr="007B00AD">
        <w:t xml:space="preserve"> attribute</w:t>
      </w:r>
      <w:r>
        <w:t xml:space="preserve"> “date”</w:t>
      </w:r>
      <w:r w:rsidRPr="007B00AD">
        <w:t xml:space="preserve"> or </w:t>
      </w:r>
      <w:r>
        <w:t>the element “date”</w:t>
      </w:r>
      <w:r w:rsidRPr="007B00AD">
        <w:t xml:space="preserve"> will be created. </w:t>
      </w:r>
      <w:r>
        <w:t xml:space="preserve">The date of creation of the output document </w:t>
      </w:r>
      <w:r w:rsidR="00CE7139">
        <w:t>will be generated in the element “Accidents” by the built-in method “now()”</w:t>
      </w:r>
      <w:r w:rsidR="00BA5A04">
        <w:t>,</w:t>
      </w:r>
      <w:r w:rsidR="00CE7139">
        <w:t xml:space="preserve">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35F74989" w:rsidR="00D84C56" w:rsidRPr="00E060F7" w:rsidRDefault="000A24EC" w:rsidP="00D84C56">
      <w:pPr>
        <w:pStyle w:val="OdstavecSynteastyl"/>
      </w:pPr>
      <w:r>
        <w:t>I</w:t>
      </w:r>
      <w:r w:rsidRPr="000A24EC">
        <w:t xml:space="preserve">n the above </w:t>
      </w:r>
      <w:r w:rsidR="008F5906">
        <w:t>X-definition</w:t>
      </w:r>
      <w:r w:rsidRPr="000A24EC">
        <w:t xml:space="preserve">, the XPath expression in the from method was changed to achieve the desired result: In the </w:t>
      </w:r>
      <w:r w:rsidR="008F5906">
        <w:t>X-definition</w:t>
      </w:r>
      <w:r w:rsidRPr="000A24EC">
        <w:t xml:space="preserve"> above, the XPath expression was changed to achieve the desired result:</w:t>
      </w:r>
    </w:p>
    <w:p w14:paraId="0A55D1BD" w14:textId="0762C7F8" w:rsidR="00D84C56" w:rsidRPr="00E060F7" w:rsidRDefault="00BA5A04" w:rsidP="0075748B">
      <w:pPr>
        <w:pStyle w:val="OdstavecSynteastyl"/>
        <w:numPr>
          <w:ilvl w:val="0"/>
          <w:numId w:val="26"/>
        </w:numPr>
      </w:pPr>
      <w:r>
        <w:t>T</w:t>
      </w:r>
      <w:r w:rsidR="00CE7139">
        <w:t xml:space="preserve">he </w:t>
      </w:r>
      <w:r w:rsidR="00D84C56" w:rsidRPr="00E060F7">
        <w:t>met</w:t>
      </w:r>
      <w:r w:rsidR="00CE7139">
        <w:t>h</w:t>
      </w:r>
      <w:r w:rsidR="00D84C56" w:rsidRPr="00E060F7">
        <w:t xml:space="preserve">od </w:t>
      </w:r>
      <w:r w:rsidR="00D84C56" w:rsidRPr="00E060F7">
        <w:rPr>
          <w:rFonts w:ascii="Consolas" w:hAnsi="Consolas" w:cs="Consolas"/>
        </w:rPr>
        <w:t>from('rec[@id=\'00123\']')</w:t>
      </w:r>
      <w:r w:rsidR="00D84C56" w:rsidRPr="00E060F7">
        <w:t xml:space="preserve"> </w:t>
      </w:r>
      <w:r w:rsidR="00CE7139" w:rsidRPr="00CE7139">
        <w:t>in the current context searches for and returns all rec elements, whose id attribute is 00123;</w:t>
      </w:r>
    </w:p>
    <w:p w14:paraId="195C0832" w14:textId="210BF532" w:rsidR="00D84C56" w:rsidRPr="00E060F7" w:rsidRDefault="00BA5A04" w:rsidP="0075748B">
      <w:pPr>
        <w:pStyle w:val="OdstavecSynteastyl"/>
        <w:numPr>
          <w:ilvl w:val="0"/>
          <w:numId w:val="26"/>
        </w:numPr>
      </w:pPr>
      <w:r>
        <w:t>T</w:t>
      </w:r>
      <w:r w:rsidR="00CE7139">
        <w:t xml:space="preserve">he </w:t>
      </w:r>
      <w:r w:rsidR="00D84C56" w:rsidRPr="00E060F7">
        <w:t>met</w:t>
      </w:r>
      <w:r w:rsidR="00CE7139">
        <w:t>h</w:t>
      </w:r>
      <w:r w:rsidR="00D84C56" w:rsidRPr="00E060F7">
        <w:t xml:space="preserve">od </w:t>
      </w:r>
      <w:r w:rsidR="00D84C56" w:rsidRPr="00E060F7">
        <w:rPr>
          <w:rFonts w:ascii="Consolas" w:hAnsi="Consolas" w:cs="Consolas"/>
        </w:rPr>
        <w:t>from('rec[2]')</w:t>
      </w:r>
      <w:r w:rsidR="00D84C56" w:rsidRPr="00E060F7">
        <w:t xml:space="preserve"> </w:t>
      </w:r>
      <w:r w:rsidR="00CE7139"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136D8A68"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00B23C1A">
          <w:rPr>
            <w:rStyle w:val="Hyperlink"/>
            <w:rFonts w:cs="Calibri"/>
          </w:rPr>
          <w:t>https://xdef.syntea.cz/tutorial/en/example/C504.html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Heading4"/>
      </w:pPr>
      <w:bookmarkStart w:id="488"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88"/>
      <w:r w:rsidR="00B970A9">
        <w:t xml:space="preserve">(fromDB) </w:t>
      </w:r>
      <w:r w:rsidR="000A24EC">
        <w:t>for a database</w:t>
      </w:r>
    </w:p>
    <w:p w14:paraId="598DC19D" w14:textId="1607F802"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8F5906">
        <w:t>X-script</w:t>
      </w:r>
      <w:r w:rsidR="003558AC" w:rsidRPr="003558AC">
        <w:t xml:space="preserve">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2F36411F" w:rsidR="00041185" w:rsidRPr="00E060F7" w:rsidRDefault="00E56FC5" w:rsidP="0075748B">
      <w:pPr>
        <w:pStyle w:val="OdstavecSynteastyl"/>
        <w:numPr>
          <w:ilvl w:val="0"/>
          <w:numId w:val="89"/>
        </w:numPr>
      </w:pPr>
      <w:r w:rsidRPr="001E1B59">
        <w:rPr>
          <w:rFonts w:ascii="Consolas" w:hAnsi="Consolas" w:cs="Consolas"/>
          <w:b/>
          <w:sz w:val="16"/>
          <w:szCs w:val="16"/>
        </w:rPr>
        <w:t>from</w:t>
      </w:r>
      <w:r w:rsidR="00E44D29">
        <w:rPr>
          <w:rFonts w:ascii="Consolas" w:hAnsi="Consolas" w:cs="Consolas"/>
          <w:b/>
          <w:sz w:val="16"/>
          <w:szCs w:val="16"/>
        </w:rPr>
        <w:t xml:space="preserve"> the item </w:t>
      </w:r>
      <w:r w:rsidRPr="001E1B59">
        <w:rPr>
          <w:rFonts w:ascii="Consolas" w:hAnsi="Consolas" w:cs="Consolas"/>
          <w:b/>
          <w:sz w:val="16"/>
          <w:szCs w:val="16"/>
        </w:rPr>
        <w:t>(</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w:t>
      </w:r>
      <w:r w:rsidR="00BA5A04">
        <w:t xml:space="preserve"> </w:t>
      </w:r>
      <w:r w:rsidR="008A2372" w:rsidRPr="008A2372">
        <w:t>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1F23848D" w:rsidR="00D84C56" w:rsidRPr="00E060F7" w:rsidRDefault="00902B7C" w:rsidP="00431305">
      <w:pPr>
        <w:pStyle w:val="Heading2"/>
      </w:pPr>
      <w:bookmarkStart w:id="489" w:name="_Toc354414432"/>
      <w:bookmarkStart w:id="490" w:name="_Toc354414709"/>
      <w:bookmarkStart w:id="491" w:name="_Toc354499132"/>
      <w:bookmarkStart w:id="492" w:name="_Toc354499409"/>
      <w:bookmarkStart w:id="493" w:name="_Toc354499706"/>
      <w:bookmarkStart w:id="494" w:name="_Toc354499983"/>
      <w:bookmarkStart w:id="495" w:name="_Toc354505321"/>
      <w:bookmarkStart w:id="496" w:name="_Toc354505600"/>
      <w:bookmarkStart w:id="497" w:name="_Toc354676694"/>
      <w:bookmarkStart w:id="498" w:name="_Toc354676931"/>
      <w:bookmarkStart w:id="499" w:name="_Toc354912583"/>
      <w:bookmarkStart w:id="500" w:name="_Toc354917414"/>
      <w:bookmarkStart w:id="501" w:name="_Toc355016544"/>
      <w:bookmarkStart w:id="502" w:name="_Toc355016808"/>
      <w:bookmarkStart w:id="503" w:name="_Toc355312102"/>
      <w:bookmarkStart w:id="504" w:name="_Toc354414433"/>
      <w:bookmarkStart w:id="505" w:name="_Toc354414710"/>
      <w:bookmarkStart w:id="506" w:name="_Toc354499133"/>
      <w:bookmarkStart w:id="507" w:name="_Toc354499410"/>
      <w:bookmarkStart w:id="508" w:name="_Toc354499707"/>
      <w:bookmarkStart w:id="509" w:name="_Toc354499984"/>
      <w:bookmarkStart w:id="510" w:name="_Toc354505322"/>
      <w:bookmarkStart w:id="511" w:name="_Toc354505601"/>
      <w:bookmarkStart w:id="512" w:name="_Toc354676695"/>
      <w:bookmarkStart w:id="513" w:name="_Toc354676932"/>
      <w:bookmarkStart w:id="514" w:name="_Toc354912584"/>
      <w:bookmarkStart w:id="515" w:name="_Toc354917415"/>
      <w:bookmarkStart w:id="516" w:name="_Toc355016545"/>
      <w:bookmarkStart w:id="517" w:name="_Toc355016809"/>
      <w:bookmarkStart w:id="518" w:name="_Toc355312103"/>
      <w:bookmarkStart w:id="519" w:name="_Ref353373851"/>
      <w:bookmarkStart w:id="520" w:name="_Toc354676933"/>
      <w:bookmarkStart w:id="521" w:name="_Ref535678263"/>
      <w:bookmarkStart w:id="522" w:name="_Ref535678999"/>
      <w:bookmarkStart w:id="523" w:name="_Toc208247420"/>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w:t>
      </w:r>
      <w:r w:rsidR="00BA5A04">
        <w:t xml:space="preserve">the </w:t>
      </w:r>
      <w:r w:rsidR="008A2372">
        <w:t xml:space="preserve">value of </w:t>
      </w:r>
      <w:bookmarkEnd w:id="519"/>
      <w:bookmarkEnd w:id="520"/>
      <w:r w:rsidR="008F5906">
        <w:t>X-script</w:t>
      </w:r>
      <w:r w:rsidR="008A2372">
        <w:t xml:space="preserve"> variable</w:t>
      </w:r>
      <w:bookmarkEnd w:id="521"/>
      <w:bookmarkEnd w:id="522"/>
      <w:bookmarkEnd w:id="523"/>
    </w:p>
    <w:p w14:paraId="039B085C" w14:textId="5205FAE1"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2254ED">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2254ED" w:rsidRPr="00E060F7">
        <w:t>De</w:t>
      </w:r>
      <w:r w:rsidR="002254ED">
        <w:t>c</w:t>
      </w:r>
      <w:r w:rsidR="002254ED" w:rsidRPr="00E060F7">
        <w:t>lara</w:t>
      </w:r>
      <w:r w:rsidR="002254ED">
        <w:t>tion Section of</w:t>
      </w:r>
      <w:r w:rsidR="002254ED" w:rsidRPr="00E060F7">
        <w:t xml:space="preserve"> </w:t>
      </w:r>
      <w:r w:rsidR="002254ED">
        <w:t>X-definition</w:t>
      </w:r>
      <w:r w:rsidR="00FF3A2C">
        <w:fldChar w:fldCharType="end"/>
      </w:r>
    </w:p>
    <w:p w14:paraId="6D9C739E" w14:textId="66F1BD11"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F3A2C">
        <w:fldChar w:fldCharType="end"/>
      </w:r>
    </w:p>
    <w:p w14:paraId="260C73D1" w14:textId="0C0DF0DD"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2254ED">
        <w:t>8.1</w:t>
      </w:r>
      <w:r w:rsidR="00EF650E" w:rsidRPr="00E060F7">
        <w:fldChar w:fldCharType="end"/>
      </w:r>
      <w:r w:rsidRPr="00F05171">
        <w:t xml:space="preserve">, a global variable defined in </w:t>
      </w:r>
      <w:r w:rsidR="008F5906">
        <w:t>X-definition</w:t>
      </w:r>
      <w:r w:rsidRPr="00F05171">
        <w:t xml:space="preserve">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79656970"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8F5906">
        <w:t>X-script</w:t>
      </w:r>
      <w:r w:rsidRPr="00F05171">
        <w:t xml:space="preserve"> globally, has global visibility in all parts o</w:t>
      </w:r>
      <w:r w:rsidR="000B7F6B">
        <w:t xml:space="preserve">f </w:t>
      </w:r>
      <w:r w:rsidR="008F5906">
        <w:t>X-script</w:t>
      </w:r>
      <w:r w:rsidR="000B7F6B">
        <w:t>, not only in the xd:</w:t>
      </w:r>
      <w:r w:rsidRPr="00F05171">
        <w:t xml:space="preserve">declaration section but also in the xd: </w:t>
      </w:r>
      <w:r w:rsidR="008F5906">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22F28EAF" w:rsidR="00D84C56" w:rsidRPr="00E060F7" w:rsidRDefault="00F05171" w:rsidP="00D84C56">
      <w:pPr>
        <w:pStyle w:val="OdstavecSynteastyl"/>
      </w:pPr>
      <w:r w:rsidRPr="00F05171">
        <w:t xml:space="preserve">Since the values of both the attributes and the text nodes are text, the variables that are used to construct them are </w:t>
      </w:r>
      <w:r w:rsidR="00BA5A04">
        <w:t xml:space="preserve">of </w:t>
      </w:r>
      <w:r w:rsidRPr="00F05171">
        <w:t>the String data type.</w:t>
      </w:r>
    </w:p>
    <w:p w14:paraId="3105B3E4" w14:textId="0312DFD5"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00BA5A04">
        <w:t>,</w:t>
      </w:r>
      <w:r w:rsidRPr="002F4AE3">
        <w:t xml:space="preserve"> in user methods, etc. Therefore, they </w:t>
      </w:r>
      <w:r>
        <w:t>are usually</w:t>
      </w:r>
      <w:r w:rsidRPr="002F4AE3">
        <w:t xml:space="preserve"> not specified as constants as in the above example.</w:t>
      </w:r>
    </w:p>
    <w:p w14:paraId="42D3061F" w14:textId="711FA317" w:rsidR="00D84C56" w:rsidRPr="00E060F7" w:rsidRDefault="002F4AE3" w:rsidP="00D84C56">
      <w:pPr>
        <w:pStyle w:val="OdstavecSynteastyl"/>
      </w:pPr>
      <w:r w:rsidRPr="002F4AE3">
        <w:t xml:space="preserve">Using this </w:t>
      </w:r>
      <w:r w:rsidR="008F5906">
        <w:t>X-definition</w:t>
      </w:r>
      <w:r w:rsidRPr="002F4AE3">
        <w:t>,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2C101ADE" w:rsidR="00D84C56" w:rsidRPr="00E060F7" w:rsidRDefault="002F4AE3" w:rsidP="00431305">
      <w:pPr>
        <w:pStyle w:val="Heading2"/>
      </w:pPr>
      <w:bookmarkStart w:id="524" w:name="_Ref535678291"/>
      <w:bookmarkStart w:id="525" w:name="_Ref535678395"/>
      <w:bookmarkStart w:id="526" w:name="_Ref535679018"/>
      <w:bookmarkStart w:id="527" w:name="_Ref535680303"/>
      <w:bookmarkStart w:id="528" w:name="_Toc208247421"/>
      <w:r w:rsidRPr="002F4AE3">
        <w:t xml:space="preserve">Linking databases with </w:t>
      </w:r>
      <w:r w:rsidR="008F5906">
        <w:t>X-definition</w:t>
      </w:r>
      <w:r w:rsidRPr="002F4AE3">
        <w:t>s</w:t>
      </w:r>
      <w:bookmarkEnd w:id="524"/>
      <w:bookmarkEnd w:id="525"/>
      <w:bookmarkEnd w:id="526"/>
      <w:bookmarkEnd w:id="527"/>
      <w:bookmarkEnd w:id="528"/>
    </w:p>
    <w:p w14:paraId="2C7EB6ED" w14:textId="029D0FD3"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F3A2C">
        <w:fldChar w:fldCharType="end"/>
      </w:r>
    </w:p>
    <w:p w14:paraId="143C77BE" w14:textId="07CA133E"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2254ED">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2254ED" w:rsidRPr="00E060F7">
        <w:t>Cont</w:t>
      </w:r>
      <w:r w:rsidR="002254ED">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FE30C09" w:rsidR="00D84C56" w:rsidRPr="00E060F7" w:rsidRDefault="002F4AE3" w:rsidP="00D84C56">
      <w:pPr>
        <w:pStyle w:val="OdstavecSynteastyl"/>
      </w:pPr>
      <w:r w:rsidRPr="002F4AE3">
        <w:t xml:space="preserve">This chapter serves as a more comprehensive example of using relational databases in </w:t>
      </w:r>
      <w:r w:rsidR="008F5906">
        <w:t>X-definition</w:t>
      </w:r>
      <w:r w:rsidRPr="002F4AE3">
        <w:t xml:space="preserve">s and using </w:t>
      </w:r>
      <w:r>
        <w:t>the c</w:t>
      </w:r>
      <w:r w:rsidRPr="002F4AE3">
        <w:t>ontext to construct XML documents.</w:t>
      </w:r>
    </w:p>
    <w:p w14:paraId="2A4D9C02" w14:textId="77777777" w:rsidR="00A70DFA" w:rsidRPr="00E060F7" w:rsidRDefault="00A70DFA" w:rsidP="007E23FE">
      <w:pPr>
        <w:pStyle w:val="Heading3"/>
      </w:pPr>
      <w:bookmarkStart w:id="529" w:name="_Ref367718299"/>
      <w:bookmarkStart w:id="530" w:name="_Toc208247422"/>
      <w:r w:rsidRPr="00E060F7">
        <w:lastRenderedPageBreak/>
        <w:t>Statement</w:t>
      </w:r>
      <w:bookmarkEnd w:id="529"/>
      <w:bookmarkEnd w:id="530"/>
    </w:p>
    <w:p w14:paraId="7E66D0D7" w14:textId="50BF2A22" w:rsidR="00F02381" w:rsidRPr="00E060F7" w:rsidRDefault="00CD7FD3" w:rsidP="00D84C56">
      <w:pPr>
        <w:pStyle w:val="OdstavecSynteastyl"/>
      </w:pPr>
      <w:r w:rsidRPr="00CD7FD3">
        <w:t xml:space="preserve">In </w:t>
      </w:r>
      <w:r w:rsidR="008F5906">
        <w:t>X-script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2EE43464"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2254ED">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Heading3"/>
      </w:pPr>
      <w:bookmarkStart w:id="531" w:name="_Ref367771678"/>
      <w:bookmarkStart w:id="532" w:name="_Toc208247423"/>
      <w:r>
        <w:t>Closing resources</w:t>
      </w:r>
      <w:bookmarkEnd w:id="531"/>
      <w:bookmarkEnd w:id="532"/>
    </w:p>
    <w:p w14:paraId="41D8D502" w14:textId="0D48E778" w:rsidR="00456E4F" w:rsidRPr="00E060F7" w:rsidRDefault="00626FD5" w:rsidP="00083FEF">
      <w:pPr>
        <w:pStyle w:val="OdstavecSynteastyl"/>
      </w:pPr>
      <w:r w:rsidRPr="00626FD5">
        <w:t xml:space="preserve">When using a database interface </w:t>
      </w:r>
      <w:r w:rsidR="004D1998">
        <w:t xml:space="preserve">in </w:t>
      </w:r>
      <w:r w:rsidR="008F5906">
        <w:t>X-definition</w:t>
      </w:r>
      <w:r w:rsidRPr="00626FD5">
        <w:t xml:space="preserve">s, </w:t>
      </w:r>
      <w:r w:rsidR="004D1998">
        <w:t xml:space="preserve">the external </w:t>
      </w:r>
      <w:r w:rsidRPr="00626FD5">
        <w:t xml:space="preserve">resources are opened, which </w:t>
      </w:r>
      <w:r w:rsidR="00BA5A04">
        <w:t>are</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2BD5A8B2"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8F5906">
        <w:t>X</w:t>
      </w:r>
      <w:r w:rsidR="00F224CD">
        <w:noBreakHyphen/>
      </w:r>
      <w:r w:rsidR="008F5906">
        <w:t>script</w:t>
      </w:r>
      <w:r w:rsidRPr="004D1998">
        <w:t xml:space="preserve">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2254ED">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8F5906">
        <w:t>X-definition</w:t>
      </w:r>
      <w:r w:rsidRPr="004D1998">
        <w:t xml:space="preserve">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739519B8" w:rsidR="005B5DB4" w:rsidRPr="00E060F7" w:rsidRDefault="004D1998" w:rsidP="00083FEF">
      <w:pPr>
        <w:pStyle w:val="OdstavecSynteastyl"/>
      </w:pPr>
      <w:r w:rsidRPr="004D1998">
        <w:t xml:space="preserve">However, if the DBStatement, ResultSet, and DBConnection are stored in an external </w:t>
      </w:r>
      <w:r w:rsidR="008F5906">
        <w:t>X-script</w:t>
      </w:r>
      <w:r w:rsidRPr="004D1998">
        <w:t xml:space="preserve">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323B44CE"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w:t>
      </w:r>
      <w:r w:rsidR="00BA5A04">
        <w:t>,</w:t>
      </w:r>
      <w:r w:rsidRPr="004D1998">
        <w:t xml:space="preserve">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BA5A04">
        <w:t>,</w:t>
      </w:r>
      <w:r w:rsidR="009F35B8">
        <w:t xml:space="preserve"> the close command </w:t>
      </w:r>
      <w:r w:rsidR="00C400C0">
        <w:t>is ignored</w:t>
      </w:r>
      <w:r w:rsidRPr="004D1998">
        <w:t>.</w:t>
      </w:r>
    </w:p>
    <w:p w14:paraId="275EEAE9" w14:textId="251CA70B" w:rsidR="00D84C56" w:rsidRPr="00E060F7" w:rsidRDefault="00C400C0" w:rsidP="00431305">
      <w:pPr>
        <w:pStyle w:val="Heading2"/>
      </w:pPr>
      <w:bookmarkStart w:id="533" w:name="_Toc354676935"/>
      <w:bookmarkStart w:id="534" w:name="_Ref355018853"/>
      <w:bookmarkStart w:id="535" w:name="_Ref355018908"/>
      <w:bookmarkStart w:id="536" w:name="_Ref355191766"/>
      <w:bookmarkStart w:id="537" w:name="_Ref535678410"/>
      <w:bookmarkStart w:id="538" w:name="_Ref535679048"/>
      <w:bookmarkStart w:id="539" w:name="_Toc208247424"/>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3"/>
      <w:bookmarkEnd w:id="534"/>
      <w:bookmarkEnd w:id="535"/>
      <w:bookmarkEnd w:id="536"/>
      <w:r>
        <w:t>s</w:t>
      </w:r>
      <w:bookmarkEnd w:id="537"/>
      <w:bookmarkEnd w:id="538"/>
      <w:bookmarkEnd w:id="539"/>
    </w:p>
    <w:p w14:paraId="7F66BAB7" w14:textId="4505658B"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F3A2C">
        <w:fldChar w:fldCharType="end"/>
      </w:r>
    </w:p>
    <w:p w14:paraId="23160906" w14:textId="1C6C77B6" w:rsidR="00D84C56" w:rsidRPr="00E060F7" w:rsidRDefault="00C400C0" w:rsidP="00D84C56">
      <w:pPr>
        <w:pStyle w:val="OdstavecSynteastyl"/>
      </w:pPr>
      <w:r w:rsidRPr="00C400C0">
        <w:lastRenderedPageBreak/>
        <w:t xml:space="preserve">All of the previous demos of the </w:t>
      </w:r>
      <w:r w:rsidR="008F5906">
        <w:t>X-definition</w:t>
      </w:r>
      <w:r w:rsidRPr="00C400C0">
        <w:t xml:space="preserve">s assumed that the constructed XML document is very variable and has relatively few fixed (unchanging) data. These examples are typically characterized by creating an </w:t>
      </w:r>
      <w:r w:rsidR="008F5906">
        <w:t>X-script</w:t>
      </w:r>
      <w:r w:rsidRPr="00C400C0">
        <w:t xml:space="preserve"> section in many elements, attributes, and text nodes.</w:t>
      </w:r>
    </w:p>
    <w:p w14:paraId="1F64FF7A" w14:textId="6C23EED5"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 in them. For this purpose, the so-called </w:t>
      </w:r>
      <w:r>
        <w:t>“</w:t>
      </w:r>
      <w:r w:rsidRPr="00C400C0">
        <w:t>template model</w:t>
      </w:r>
      <w:r>
        <w:t>”</w:t>
      </w:r>
      <w:r w:rsidRPr="00C400C0">
        <w:t xml:space="preserve"> </w:t>
      </w:r>
      <w:r>
        <w:t>may be</w:t>
      </w:r>
      <w:r w:rsidRPr="00C400C0">
        <w:t xml:space="preserve"> used.</w:t>
      </w:r>
    </w:p>
    <w:p w14:paraId="00A9AC10" w14:textId="2D8C938D" w:rsidR="00D84C56" w:rsidRPr="00E060F7" w:rsidRDefault="00C400C0" w:rsidP="00C63D4F">
      <w:pPr>
        <w:pStyle w:val="OdstavecSynteastyl"/>
      </w:pPr>
      <w:r w:rsidRPr="00C400C0">
        <w:t xml:space="preserve">The template model differs from the current element model by adding the template keyword to the </w:t>
      </w:r>
      <w:r w:rsidR="008F5906">
        <w:t>X-script</w:t>
      </w:r>
      <w:r w:rsidRPr="00C400C0">
        <w:t xml:space="preserve">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8F5906">
        <w:t>X</w:t>
      </w:r>
      <w:r w:rsidR="00F224CD">
        <w:noBreakHyphen/>
      </w:r>
      <w:r w:rsidR="008F5906">
        <w:t>script</w:t>
      </w:r>
      <w:r w:rsidRPr="00C400C0">
        <w:t xml:space="preserve">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1C83F7"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E44D29">
        <w:t xml:space="preserve">an </w:t>
      </w:r>
      <w:r w:rsidR="008F5906">
        <w:t>X-script</w:t>
      </w:r>
      <w:r w:rsidRPr="00C63D4F">
        <w:t xml:space="preserve">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8F5906">
        <w:t>X-script</w:t>
      </w:r>
      <w:r w:rsidRPr="00C63D4F">
        <w:t xml:space="preserve"> </w:t>
      </w:r>
      <w:r>
        <w:t>t</w:t>
      </w:r>
      <w:r w:rsidRPr="00C63D4F">
        <w:t>o specify a non</w:t>
      </w:r>
      <w:r w:rsidR="000B7F6B">
        <w:t>-</w:t>
      </w:r>
      <w:r w:rsidRPr="00C63D4F">
        <w:t xml:space="preserve">constant value. If the </w:t>
      </w:r>
      <w:r w:rsidR="008F5906">
        <w:t>X-script</w:t>
      </w:r>
      <w:r w:rsidRPr="00C63D4F">
        <w:t xml:space="preserve"> entry puts the </w:t>
      </w:r>
      <w:r w:rsidR="008F5906">
        <w:t>X-script</w:t>
      </w:r>
      <w:r w:rsidRPr="00C63D4F">
        <w:t xml:space="preserve"> element, then its attributes, text nodes, and all sub-elements are automatically converted from the template model.</w:t>
      </w:r>
    </w:p>
    <w:p w14:paraId="4A220DB2" w14:textId="7D6A5E3F" w:rsidR="00D84C56" w:rsidRPr="00E060F7" w:rsidRDefault="001211A4" w:rsidP="00D84C56">
      <w:pPr>
        <w:pStyle w:val="OdstavecSynteastyl"/>
      </w:pPr>
      <w:r w:rsidRPr="001211A4">
        <w:t xml:space="preserve">By using the template model, the </w:t>
      </w:r>
      <w:r w:rsidR="008F5906">
        <w:t>X-definition</w:t>
      </w:r>
      <w:r w:rsidRPr="001211A4">
        <w:t xml:space="preserve"> from Chapter </w:t>
      </w:r>
      <w:r w:rsidR="00EF650E" w:rsidRPr="00E060F7">
        <w:fldChar w:fldCharType="begin"/>
      </w:r>
      <w:r w:rsidRPr="00E060F7">
        <w:instrText xml:space="preserve"> REF _Ref355190468 \r \h </w:instrText>
      </w:r>
      <w:r w:rsidR="00EF650E" w:rsidRPr="00E060F7">
        <w:fldChar w:fldCharType="separate"/>
      </w:r>
      <w:r w:rsidR="002254ED">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63A4D7F3" w:rsidR="00D84C56" w:rsidRPr="00E060F7" w:rsidRDefault="00BA5A04" w:rsidP="00450F76">
      <w:pPr>
        <w:pStyle w:val="OdstavecSynteastyl"/>
        <w:keepNext/>
        <w:numPr>
          <w:ilvl w:val="0"/>
          <w:numId w:val="58"/>
        </w:numPr>
        <w:ind w:left="284" w:hanging="284"/>
      </w:pPr>
      <w:r>
        <w:t>T</w:t>
      </w:r>
      <w:r w:rsidR="001211A4" w:rsidRPr="001211A4">
        <w:t xml:space="preserve">he </w:t>
      </w:r>
      <w:r w:rsidR="001211A4">
        <w:t>variant</w:t>
      </w:r>
      <w:r w:rsidR="001211A4" w:rsidRPr="001211A4">
        <w:t xml:space="preserve"> for transforming </w:t>
      </w:r>
      <w:r w:rsidR="001211A4">
        <w:t xml:space="preserve">an </w:t>
      </w:r>
      <w:r w:rsidR="001211A4"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2DEC26D3" w:rsidR="00D84C56" w:rsidRPr="00E060F7" w:rsidRDefault="00BA5A04" w:rsidP="0075748B">
      <w:pPr>
        <w:pStyle w:val="OdstavecSynteastyl"/>
        <w:keepNext/>
        <w:numPr>
          <w:ilvl w:val="0"/>
          <w:numId w:val="58"/>
        </w:numPr>
        <w:ind w:left="284" w:hanging="284"/>
      </w:pPr>
      <w:r>
        <w:t>T</w:t>
      </w:r>
      <w:r w:rsidR="001211A4" w:rsidRPr="001211A4">
        <w:t xml:space="preserve">he </w:t>
      </w:r>
      <w:r w:rsidR="001211A4">
        <w:t>variant</w:t>
      </w:r>
      <w:r w:rsidR="001211A4" w:rsidRPr="001211A4">
        <w:t xml:space="preserve"> for transforming </w:t>
      </w:r>
      <w:r w:rsidR="001211A4">
        <w:t xml:space="preserve">an </w:t>
      </w:r>
      <w:r w:rsidR="001211A4"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313627E4" w:rsidR="00EB2B34" w:rsidRPr="00EB2B34" w:rsidRDefault="00B23C1A" w:rsidP="0075748B">
      <w:pPr>
        <w:pStyle w:val="OdstavecSynteastyl"/>
        <w:numPr>
          <w:ilvl w:val="0"/>
          <w:numId w:val="26"/>
        </w:numPr>
      </w:pPr>
      <w:hyperlink r:id="rId53" w:history="1">
        <w:r>
          <w:rPr>
            <w:rStyle w:val="Hyperlink"/>
            <w:rFonts w:cs="Calibri"/>
          </w:rPr>
          <w:t>https://xdef.syntea.cz/tutorial/en/example/C701.html</w:t>
        </w:r>
      </w:hyperlink>
    </w:p>
    <w:p w14:paraId="754CD11B" w14:textId="6EE2B239" w:rsidR="00EB2B34" w:rsidRPr="007B00AD" w:rsidRDefault="00B23C1A" w:rsidP="0075748B">
      <w:pPr>
        <w:pStyle w:val="OdstavecSynteastyl"/>
        <w:numPr>
          <w:ilvl w:val="0"/>
          <w:numId w:val="26"/>
        </w:numPr>
      </w:pPr>
      <w:hyperlink r:id="rId54" w:history="1">
        <w:r w:rsidRPr="002657E2">
          <w:rPr>
            <w:rStyle w:val="Hyperlink"/>
            <w:rFonts w:cs="Calibri"/>
          </w:rPr>
          <w:t>https://xdef.syntea.cz/tutorial/en/example/C711.html</w:t>
        </w:r>
      </w:hyperlink>
    </w:p>
    <w:p w14:paraId="1EFEDF2A" w14:textId="371CDF1F" w:rsidR="00D84C56" w:rsidRPr="00E060F7" w:rsidRDefault="0012253D" w:rsidP="00431305">
      <w:pPr>
        <w:pStyle w:val="Heading2"/>
      </w:pPr>
      <w:bookmarkStart w:id="540" w:name="_Toc354676936"/>
      <w:bookmarkStart w:id="541" w:name="_Ref355183390"/>
      <w:bookmarkStart w:id="542" w:name="_Ref535678428"/>
      <w:bookmarkStart w:id="543" w:name="_Ref535679068"/>
      <w:bookmarkStart w:id="544" w:name="_Toc208247425"/>
      <w:r>
        <w:t>C</w:t>
      </w:r>
      <w:r w:rsidR="001721D2">
        <w:t>onstruction of</w:t>
      </w:r>
      <w:r w:rsidR="00D84C56" w:rsidRPr="00E060F7">
        <w:t xml:space="preserve"> </w:t>
      </w:r>
      <w:bookmarkEnd w:id="540"/>
      <w:bookmarkEnd w:id="541"/>
      <w:r>
        <w:t>group</w:t>
      </w:r>
      <w:r w:rsidR="001721D2">
        <w:t>s</w:t>
      </w:r>
      <w:bookmarkEnd w:id="542"/>
      <w:bookmarkEnd w:id="543"/>
      <w:bookmarkEnd w:id="544"/>
    </w:p>
    <w:p w14:paraId="32C40688" w14:textId="706FDAB4"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2254ED">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2254ED">
        <w:t>Group Specifications</w:t>
      </w:r>
      <w:r w:rsidR="00F83983">
        <w:fldChar w:fldCharType="end"/>
      </w:r>
    </w:p>
    <w:p w14:paraId="253B52B2" w14:textId="1AADB6C6"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83983">
        <w:fldChar w:fldCharType="end"/>
      </w:r>
    </w:p>
    <w:p w14:paraId="6FE02E7C" w14:textId="0D4A5452"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8F5906">
        <w:t>X-definition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Heading3"/>
      </w:pPr>
      <w:bookmarkStart w:id="545" w:name="_Toc354676937"/>
      <w:bookmarkStart w:id="546" w:name="_Toc208247426"/>
      <w:r>
        <w:t>The s</w:t>
      </w:r>
      <w:r w:rsidR="00D84C56" w:rsidRPr="00E060F7">
        <w:t>tri</w:t>
      </w:r>
      <w:r w:rsidR="001721D2">
        <w:t>c</w:t>
      </w:r>
      <w:r w:rsidR="00D84C56" w:rsidRPr="00E060F7">
        <w:t xml:space="preserve">t </w:t>
      </w:r>
      <w:r w:rsidR="001721D2">
        <w:t>order of</w:t>
      </w:r>
      <w:r w:rsidR="00D84C56" w:rsidRPr="00E060F7">
        <w:t xml:space="preserve"> element</w:t>
      </w:r>
      <w:bookmarkEnd w:id="545"/>
      <w:r w:rsidR="001721D2">
        <w:t>s</w:t>
      </w:r>
      <w:r w:rsidR="00F468D4">
        <w:t xml:space="preserve"> (group xd:sequence)</w:t>
      </w:r>
      <w:bookmarkEnd w:id="546"/>
    </w:p>
    <w:p w14:paraId="4CC234CC" w14:textId="35ED5324"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00BA5A04">
        <w:t>,</w:t>
      </w:r>
      <w:r w:rsidRPr="001721D2">
        <w:t xml:space="preserve"> to create all of its </w:t>
      </w:r>
      <w:r w:rsidR="00D52FF0">
        <w:t>item</w:t>
      </w:r>
      <w:r w:rsidRPr="001721D2">
        <w:t>s.</w:t>
      </w:r>
    </w:p>
    <w:p w14:paraId="51705A10" w14:textId="408AA2E0"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2254ED">
        <w:t>8.1.1</w:t>
      </w:r>
      <w:r w:rsidR="009F35B8">
        <w:fldChar w:fldCharType="end"/>
      </w:r>
      <w:r w:rsidRPr="001721D2">
        <w:t>, which</w:t>
      </w:r>
      <w:r w:rsidR="00BA5A04">
        <w:t>,</w:t>
      </w:r>
      <w:r w:rsidRPr="001721D2">
        <w:t xml:space="preserve"> for this chapter</w:t>
      </w:r>
      <w:r w:rsidR="00BA5A04">
        <w:t>,</w:t>
      </w:r>
      <w:r w:rsidRPr="001721D2">
        <w:t xml:space="preserve">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8FA8D85"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00B23C1A">
          <w:rPr>
            <w:rStyle w:val="Hyperlink"/>
            <w:rFonts w:cs="Calibri"/>
          </w:rPr>
          <w:t>https://xdef.syntea.cz/tutorial/en/example/C311.html</w:t>
        </w:r>
      </w:hyperlink>
      <w:r w:rsidRPr="00E060F7">
        <w:t>.</w:t>
      </w:r>
    </w:p>
    <w:p w14:paraId="772208A7" w14:textId="419AD3EC"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2254ED">
        <w:t>8.7</w:t>
      </w:r>
      <w:r w:rsidR="003B63BE">
        <w:fldChar w:fldCharType="end"/>
      </w:r>
      <w:r w:rsidRPr="00F468D4">
        <w:t>. You can also try the following online:</w:t>
      </w:r>
    </w:p>
    <w:p w14:paraId="6FB2DB89" w14:textId="53DA6684" w:rsidR="00F468D4" w:rsidRPr="00F468D4" w:rsidRDefault="00B23C1A" w:rsidP="0075748B">
      <w:pPr>
        <w:pStyle w:val="OdstavecSynteastyl"/>
        <w:numPr>
          <w:ilvl w:val="0"/>
          <w:numId w:val="26"/>
        </w:numPr>
      </w:pPr>
      <w:hyperlink r:id="rId56" w:history="1">
        <w:r>
          <w:rPr>
            <w:rStyle w:val="Hyperlink"/>
            <w:rFonts w:cs="Calibri"/>
          </w:rPr>
          <w:t>https://xdef.syntea.cz/tutorial/en/example/C312.html</w:t>
        </w:r>
      </w:hyperlink>
    </w:p>
    <w:p w14:paraId="3B9D1420" w14:textId="2E8AD0CC" w:rsidR="00F468D4" w:rsidRDefault="00B23C1A" w:rsidP="0075748B">
      <w:pPr>
        <w:pStyle w:val="OdstavecSynteastyl"/>
        <w:numPr>
          <w:ilvl w:val="0"/>
          <w:numId w:val="26"/>
        </w:numPr>
      </w:pPr>
      <w:hyperlink r:id="rId57" w:history="1">
        <w:r>
          <w:rPr>
            <w:rStyle w:val="Hyperlink"/>
            <w:rFonts w:cs="Calibri"/>
          </w:rPr>
          <w:t>https://xdef.syntea.cz/tutorial/en/example/C411.html</w:t>
        </w:r>
      </w:hyperlink>
      <w:r w:rsidR="00F468D4" w:rsidRPr="00E060F7">
        <w:t>.</w:t>
      </w:r>
    </w:p>
    <w:p w14:paraId="1419E51F" w14:textId="283B9735" w:rsidR="00F468D4" w:rsidRPr="00E060F7" w:rsidRDefault="00B23C1A" w:rsidP="0075748B">
      <w:pPr>
        <w:pStyle w:val="OdstavecSynteastyl"/>
        <w:numPr>
          <w:ilvl w:val="0"/>
          <w:numId w:val="26"/>
        </w:numPr>
      </w:pPr>
      <w:hyperlink r:id="rId58" w:history="1">
        <w:r>
          <w:rPr>
            <w:rStyle w:val="Hyperlink"/>
            <w:rFonts w:cs="Calibri"/>
          </w:rPr>
          <w:t>https://xdef.syntea.cz/tutorial/en/example/C412.html</w:t>
        </w:r>
      </w:hyperlink>
      <w:r w:rsidR="00F468D4" w:rsidRPr="00E060F7">
        <w:t>.</w:t>
      </w:r>
    </w:p>
    <w:p w14:paraId="40779367" w14:textId="77777777" w:rsidR="00D84C56" w:rsidRPr="00E060F7" w:rsidRDefault="00F468D4" w:rsidP="007E23FE">
      <w:pPr>
        <w:pStyle w:val="Heading3"/>
      </w:pPr>
      <w:bookmarkStart w:id="547" w:name="_Toc208247427"/>
      <w:r>
        <w:lastRenderedPageBreak/>
        <w:t>Arbitrary order of elements (group xd:mixed)</w:t>
      </w:r>
      <w:bookmarkEnd w:id="547"/>
    </w:p>
    <w:p w14:paraId="465EB8A6" w14:textId="01984245"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00BA5A04">
        <w:t>,</w:t>
      </w:r>
      <w:r w:rsidRPr="00F468D4">
        <w:t xml:space="preserve"> to create all of its </w:t>
      </w:r>
      <w:r w:rsidR="00D52FF0">
        <w:t>item</w:t>
      </w:r>
      <w:r w:rsidRPr="00F468D4">
        <w:t>s.</w:t>
      </w:r>
    </w:p>
    <w:p w14:paraId="3ADE972A" w14:textId="611EDF76"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2254ED">
        <w:t>8.1</w:t>
      </w:r>
      <w:r w:rsidR="00590E9E">
        <w:fldChar w:fldCharType="end"/>
      </w:r>
      <w:r w:rsidRPr="00E060F7">
        <w:t>,</w:t>
      </w:r>
      <w:r w:rsidRPr="00EB7B83">
        <w:t xml:space="preserve"> which</w:t>
      </w:r>
      <w:r w:rsidR="00BA5A04">
        <w:t>,</w:t>
      </w:r>
      <w:r w:rsidRPr="00EB7B83">
        <w:t xml:space="preserve"> for this chapter</w:t>
      </w:r>
      <w:r w:rsidR="00BA5A04">
        <w:t>,</w:t>
      </w:r>
      <w:r w:rsidRPr="00EB7B83">
        <w:t xml:space="preserve">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287E6E60"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00BA5A04">
        <w:t>_B</w:t>
      </w:r>
      <w:r w:rsidRPr="00EB7B83">
        <w:t xml:space="preserve">) were created just twice (create 2 in element xd:mixed). Even though the order of the elements in the group is free, they were created in the order of the </w:t>
      </w:r>
      <w:r w:rsidR="008F5906">
        <w:t>X-definition</w:t>
      </w:r>
      <w:r w:rsidRPr="00EB7B83">
        <w:t xml:space="preserve">. The construction is therefore </w:t>
      </w:r>
      <w:r>
        <w:t xml:space="preserve">similar </w:t>
      </w:r>
      <w:r w:rsidR="000B7F6B">
        <w:t>to</w:t>
      </w:r>
      <w:r w:rsidRPr="00EB7B83">
        <w:t xml:space="preserve"> </w:t>
      </w:r>
      <w:r w:rsidR="00C8214A">
        <w:t xml:space="preserve">the </w:t>
      </w:r>
      <w:r w:rsidRPr="00EB7B83">
        <w:t>xd:sequence group.</w:t>
      </w:r>
    </w:p>
    <w:p w14:paraId="2B5820A3" w14:textId="2303FE7E" w:rsidR="00D84C56" w:rsidRPr="00E060F7" w:rsidRDefault="00EB7B83" w:rsidP="00D84C56">
      <w:pPr>
        <w:pStyle w:val="OdstavecSynteastyl"/>
      </w:pPr>
      <w:r w:rsidRPr="00EB7B83">
        <w:rPr>
          <w:b/>
        </w:rPr>
        <w:t xml:space="preserve">Limitations: The minimum number of occurrences listed in the </w:t>
      </w:r>
      <w:r w:rsidR="008F5906">
        <w:rPr>
          <w:b/>
        </w:rPr>
        <w:t>X-script</w:t>
      </w:r>
      <w:r w:rsidRPr="00EB7B83">
        <w:rPr>
          <w:b/>
        </w:rPr>
        <w:t xml:space="preserve"> </w:t>
      </w:r>
      <w:r w:rsidR="00DE1055">
        <w:rPr>
          <w:b/>
        </w:rPr>
        <w:t>of</w:t>
      </w:r>
      <w:r w:rsidRPr="00EB7B83">
        <w:rPr>
          <w:b/>
        </w:rPr>
        <w:t xml:space="preserve"> xd: mixed may be at most 1.</w:t>
      </w:r>
    </w:p>
    <w:p w14:paraId="6EE8E747" w14:textId="2EB7C7F1"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00B23C1A">
          <w:rPr>
            <w:rStyle w:val="Hyperlink"/>
            <w:rFonts w:cs="Calibri"/>
          </w:rPr>
          <w:t>https://xdef.syntea.cz/tutorial/en/example/C321.html</w:t>
        </w:r>
      </w:hyperlink>
      <w:r w:rsidRPr="00E060F7">
        <w:t>.</w:t>
      </w:r>
    </w:p>
    <w:p w14:paraId="77FD755E" w14:textId="620664A5" w:rsidR="00D84C56" w:rsidRPr="00E060F7" w:rsidRDefault="00DE1055" w:rsidP="00DE1055">
      <w:pPr>
        <w:pStyle w:val="OdstavecSynteastyl"/>
      </w:pPr>
      <w:r w:rsidRPr="00DE1055">
        <w:t xml:space="preserve">If </w:t>
      </w:r>
      <w:r>
        <w:t xml:space="preserve">in </w:t>
      </w:r>
      <w:r w:rsidRPr="00DE1055">
        <w:t xml:space="preserve">the xd:mixed </w:t>
      </w:r>
      <w:r>
        <w:t>group</w:t>
      </w:r>
      <w:r w:rsidR="00BA5A04">
        <w:t>,</w:t>
      </w:r>
      <w:r>
        <w:t xml:space="preserve">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39FC5920" w:rsidR="00DE1055" w:rsidRPr="00DE1055" w:rsidRDefault="00B23C1A" w:rsidP="0075748B">
      <w:pPr>
        <w:pStyle w:val="OdstavecSynteastyl"/>
        <w:numPr>
          <w:ilvl w:val="0"/>
          <w:numId w:val="26"/>
        </w:numPr>
      </w:pPr>
      <w:hyperlink r:id="rId60" w:history="1">
        <w:r>
          <w:rPr>
            <w:rStyle w:val="Hyperlink"/>
            <w:rFonts w:cs="Calibri"/>
          </w:rPr>
          <w:t>https://xdef.syntea.cz/tutorial/en/example/C322.html</w:t>
        </w:r>
      </w:hyperlink>
    </w:p>
    <w:p w14:paraId="17AE7F6E" w14:textId="056E2824" w:rsidR="00DE1055" w:rsidRPr="00DE1055" w:rsidRDefault="00B23C1A" w:rsidP="0075748B">
      <w:pPr>
        <w:pStyle w:val="OdstavecSynteastyl"/>
        <w:numPr>
          <w:ilvl w:val="0"/>
          <w:numId w:val="26"/>
        </w:numPr>
      </w:pPr>
      <w:hyperlink r:id="rId61" w:history="1">
        <w:r>
          <w:rPr>
            <w:rStyle w:val="Hyperlink"/>
            <w:rFonts w:cs="Calibri"/>
          </w:rPr>
          <w:t>https://xdef.syntea.cz/tutorial/en/example/C341.html</w:t>
        </w:r>
      </w:hyperlink>
    </w:p>
    <w:p w14:paraId="1C5B6300" w14:textId="4A51D12F" w:rsidR="00DE1055" w:rsidRPr="00E060F7" w:rsidRDefault="00B23C1A" w:rsidP="0075748B">
      <w:pPr>
        <w:pStyle w:val="OdstavecSynteastyl"/>
        <w:numPr>
          <w:ilvl w:val="0"/>
          <w:numId w:val="26"/>
        </w:numPr>
      </w:pPr>
      <w:hyperlink r:id="rId62" w:history="1">
        <w:r>
          <w:rPr>
            <w:rStyle w:val="Hyperlink"/>
            <w:rFonts w:cs="Calibri"/>
          </w:rPr>
          <w:t>https://xdef.syntea.cz/tutorial/en/example/C432.html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43089536" w:rsidR="00D84C56" w:rsidRPr="00E060F7" w:rsidRDefault="00D84C56" w:rsidP="00D84C56">
      <w:pPr>
        <w:pStyle w:val="OdstavecSynteastyl"/>
      </w:pPr>
      <w:r w:rsidRPr="00E060F7">
        <w:t>A</w:t>
      </w:r>
      <w:r w:rsidR="00DB5108">
        <w:t>nd the</w:t>
      </w:r>
      <w:r w:rsidRPr="00E060F7">
        <w:t xml:space="preserve"> </w:t>
      </w:r>
      <w:r w:rsidR="008F5906">
        <w:t>X-definition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02A3F052" w:rsidR="00D84C56" w:rsidRPr="00E060F7" w:rsidRDefault="00DB5108" w:rsidP="00D84C56">
      <w:pPr>
        <w:pStyle w:val="OdstavecSynteastyl"/>
      </w:pPr>
      <w:r w:rsidRPr="00DB5108">
        <w:t>If th</w:t>
      </w:r>
      <w:r>
        <w:t>is</w:t>
      </w:r>
      <w:r w:rsidRPr="00DB5108">
        <w:t xml:space="preserve"> </w:t>
      </w:r>
      <w:r w:rsidR="008F5906">
        <w:t>X-definition</w:t>
      </w:r>
      <w:r w:rsidRPr="00DB5108">
        <w:t xml:space="preserve"> was applied to the input document in </w:t>
      </w:r>
      <w:r>
        <w:t xml:space="preserve">the </w:t>
      </w:r>
      <w:r w:rsidRPr="00DB5108">
        <w:t>validation mode (</w:t>
      </w:r>
      <w:r w:rsidR="006E6ECE">
        <w:t>i.e.</w:t>
      </w:r>
      <w:r w:rsidR="00BA5A04">
        <w:t>,</w:t>
      </w:r>
      <w:r>
        <w:t xml:space="preserve"> </w:t>
      </w:r>
      <w:r w:rsidRPr="00DB5108">
        <w:t xml:space="preserve">all create sections would be ignored), the order of the elements in an XML document obtained by the </w:t>
      </w:r>
      <w:r w:rsidR="008F5906">
        <w:t>X-definition</w:t>
      </w:r>
      <w:r w:rsidRPr="00DB5108">
        <w:t xml:space="preserve">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32110EB"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8F5906">
        <w:t>X-definition</w:t>
      </w:r>
      <w:r w:rsidRPr="00DB5108">
        <w:t xml:space="preserve">, the order of the elements of the constructed document will match the order in the </w:t>
      </w:r>
      <w:r w:rsidR="008F5906">
        <w:t>X-definition</w:t>
      </w:r>
      <w:r w:rsidRPr="00DB5108">
        <w:t>:</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Heading3"/>
      </w:pPr>
      <w:bookmarkStart w:id="548" w:name="_Toc208247428"/>
      <w:r>
        <w:t>Choice of elements (</w:t>
      </w:r>
      <w:r w:rsidR="00B15222">
        <w:t xml:space="preserve">the </w:t>
      </w:r>
      <w:r>
        <w:t>xd:choice group)</w:t>
      </w:r>
      <w:bookmarkEnd w:id="548"/>
    </w:p>
    <w:p w14:paraId="61271369" w14:textId="77D9A376"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00BA5A04">
        <w:t>,</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14EF8B0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w:t>
      </w:r>
      <w:r w:rsidR="00BA5A04">
        <w:t>,</w:t>
      </w:r>
      <w:r w:rsidRPr="00212EAA">
        <w:t xml:space="preserve"> and the other</w:t>
      </w:r>
      <w:r w:rsidR="000B7F6B">
        <w:t>s</w:t>
      </w:r>
      <w:r w:rsidRPr="00212EAA">
        <w:t xml:space="preserve"> </w:t>
      </w:r>
      <w:r w:rsidR="00E44D29">
        <w:t>we</w:t>
      </w:r>
      <w:r>
        <w:t xml:space="preserve">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6047474C"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00B23C1A">
          <w:rPr>
            <w:rStyle w:val="Hyperlink"/>
            <w:rFonts w:cs="Calibri"/>
          </w:rPr>
          <w:t>https://xdef.syntea.cz/tutorial/en/example/C331.html</w:t>
        </w:r>
      </w:hyperlink>
      <w:r w:rsidRPr="00E060F7">
        <w:t>.</w:t>
      </w:r>
    </w:p>
    <w:p w14:paraId="221C09A7" w14:textId="29050F64" w:rsidR="00D84C56" w:rsidRPr="00E060F7" w:rsidRDefault="00212EAA" w:rsidP="00D84C56">
      <w:pPr>
        <w:pStyle w:val="OdstavecSynteastyl"/>
      </w:pPr>
      <w:r w:rsidRPr="00212EAA">
        <w:t>If you need to determine which element in the group is to be created, you need to use specific conditions</w:t>
      </w:r>
      <w:r w:rsidR="00BA5A04">
        <w:t>,</w:t>
      </w:r>
      <w:r w:rsidRPr="00212EAA">
        <w:t xml:space="preserve">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8AB5749"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w:t>
      </w:r>
      <w:r w:rsidR="00BA5A04">
        <w:t>,</w:t>
      </w:r>
      <w:r w:rsidRPr="00212EAA">
        <w:t xml:space="preserve">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BA5A04">
        <w:t>to</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w:t>
      </w:r>
      <w:r w:rsidR="00BA5A04">
        <w:t xml:space="preserve">the </w:t>
      </w:r>
      <w:r w:rsidRPr="00212EAA">
        <w:t xml:space="preserve">element </w:t>
      </w:r>
      <w:r>
        <w:t xml:space="preserve">will be </w:t>
      </w:r>
      <w:r w:rsidRPr="00212EAA">
        <w:t>c</w:t>
      </w:r>
      <w:r>
        <w:t>onstruc</w:t>
      </w:r>
      <w:r w:rsidRPr="00212EAA">
        <w:t>ted.</w:t>
      </w:r>
    </w:p>
    <w:p w14:paraId="7B302EB7" w14:textId="76F9F53A"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00B23C1A">
          <w:rPr>
            <w:rStyle w:val="Hyperlink"/>
            <w:rFonts w:cs="Calibri"/>
          </w:rPr>
          <w:t>https://xdef.syntea.cz/tutorial/en/example/C332.html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27F74573" w:rsidR="00AD0B92" w:rsidRPr="00AD0B92" w:rsidRDefault="00B23C1A" w:rsidP="0075748B">
      <w:pPr>
        <w:pStyle w:val="OdstavecSynteastyl"/>
        <w:numPr>
          <w:ilvl w:val="0"/>
          <w:numId w:val="26"/>
        </w:numPr>
      </w:pPr>
      <w:hyperlink r:id="rId65" w:history="1">
        <w:r>
          <w:rPr>
            <w:rStyle w:val="Hyperlink"/>
            <w:rFonts w:cs="Calibri"/>
          </w:rPr>
          <w:t>https://xdef.syntea.cz/tutorial/en/example/C421.html</w:t>
        </w:r>
      </w:hyperlink>
    </w:p>
    <w:p w14:paraId="242258CD" w14:textId="63EF6A2F" w:rsidR="00D84C56" w:rsidRPr="00E060F7" w:rsidRDefault="00B23C1A" w:rsidP="0075748B">
      <w:pPr>
        <w:pStyle w:val="OdstavecSynteastyl"/>
        <w:numPr>
          <w:ilvl w:val="0"/>
          <w:numId w:val="26"/>
        </w:numPr>
      </w:pPr>
      <w:hyperlink r:id="rId66" w:history="1">
        <w:r>
          <w:rPr>
            <w:rStyle w:val="Hyperlink"/>
            <w:rFonts w:cs="Calibri"/>
          </w:rPr>
          <w:t>https://xdef.syntea.cz/tutorial/en/example/C422.html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5DE78E91" w:rsidR="00D84C56" w:rsidRPr="00E060F7" w:rsidRDefault="00AD0B92" w:rsidP="00D84C56">
      <w:pPr>
        <w:pStyle w:val="OdstavecSynteastyl"/>
      </w:pPr>
      <w:r>
        <w:t xml:space="preserve">And the corresponding </w:t>
      </w:r>
      <w:r w:rsidR="008F5906">
        <w:t>X-definition</w:t>
      </w:r>
      <w:r>
        <w:t xml:space="preserve">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4EEEA2CD"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8F5906">
        <w:t>X-definition</w:t>
      </w:r>
      <w:r w:rsidRPr="0059154E">
        <w:t xml:space="preserve"> (in the design mode</w:t>
      </w:r>
      <w:r w:rsidR="00BA5A04">
        <w:t>,</w:t>
      </w:r>
      <w:r w:rsidRPr="0059154E">
        <w:t xml:space="preserv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398F0A27" w:rsidR="00D84C56" w:rsidRPr="00E060F7" w:rsidRDefault="0059154E" w:rsidP="00D84C56">
      <w:pPr>
        <w:pStyle w:val="OdstavecSynteastyl"/>
      </w:pPr>
      <w:r w:rsidRPr="0059154E">
        <w:t xml:space="preserve">However, if another </w:t>
      </w:r>
      <w:r w:rsidR="008F5906">
        <w:t>X-definition</w:t>
      </w:r>
      <w:r w:rsidRPr="0059154E">
        <w:t xml:space="preserve">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77B0DA44" w:rsidR="00D84C56" w:rsidRPr="00E060F7" w:rsidRDefault="00BA5A04" w:rsidP="0059154E">
      <w:pPr>
        <w:pStyle w:val="OdstavecSynteastyl"/>
      </w:pPr>
      <w:r>
        <w:t>T</w:t>
      </w:r>
      <w:r w:rsidR="0059154E" w:rsidRPr="0059154E">
        <w:t xml:space="preserve">he resulting document will be different because the </w:t>
      </w:r>
      <w:r w:rsidR="006E6ECE">
        <w:t>Accident</w:t>
      </w:r>
      <w:r w:rsidR="0059154E" w:rsidRPr="0059154E">
        <w:t>_C element was not found in the source document</w:t>
      </w:r>
      <w:r>
        <w:t>,</w:t>
      </w:r>
      <w:r w:rsidR="0059154E" w:rsidRPr="0059154E">
        <w:t xml:space="preserve"> and therefore</w:t>
      </w:r>
      <w:r>
        <w:t>,</w:t>
      </w:r>
      <w:r w:rsidR="0059154E" w:rsidRPr="0059154E">
        <w:t xml:space="preserve"> the </w:t>
      </w:r>
      <w:r w:rsidR="0059154E">
        <w:t>Accident</w:t>
      </w:r>
      <w:r w:rsidR="0059154E"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05146F8F"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00B23C1A">
          <w:rPr>
            <w:rStyle w:val="Hyperlink"/>
            <w:rFonts w:cs="Calibri"/>
          </w:rPr>
          <w:t>https://xdef.syntea.cz/tutorial/en/example/C333.html</w:t>
        </w:r>
      </w:hyperlink>
      <w:r w:rsidR="00D84C56" w:rsidRPr="00E060F7">
        <w:t>.</w:t>
      </w:r>
    </w:p>
    <w:p w14:paraId="5558FFE2" w14:textId="3D2C3FC8" w:rsidR="00D84C56" w:rsidRPr="00E060F7" w:rsidRDefault="00BA5A04" w:rsidP="00431305">
      <w:pPr>
        <w:pStyle w:val="Heading2"/>
      </w:pPr>
      <w:bookmarkStart w:id="549" w:name="_Ref535678454"/>
      <w:bookmarkStart w:id="550" w:name="_Ref535679087"/>
      <w:bookmarkStart w:id="551" w:name="_Toc208247429"/>
      <w:r>
        <w:t>A c</w:t>
      </w:r>
      <w:r w:rsidR="0059154E" w:rsidRPr="0059154E">
        <w:t>ombination of validation and construction mode</w:t>
      </w:r>
      <w:bookmarkEnd w:id="549"/>
      <w:bookmarkEnd w:id="550"/>
      <w:bookmarkEnd w:id="551"/>
    </w:p>
    <w:p w14:paraId="525D6402" w14:textId="660AF2C4"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83983">
        <w:fldChar w:fldCharType="end"/>
      </w:r>
    </w:p>
    <w:p w14:paraId="63D27193" w14:textId="280B5C5E"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8F5906">
        <w:t>X-definition</w:t>
      </w:r>
      <w:r w:rsidRPr="001956EF">
        <w:t xml:space="preserve">s can be interconnected. The link is implemented from the </w:t>
      </w:r>
      <w:r w:rsidR="008F5906">
        <w:t>X-definition</w:t>
      </w:r>
      <w:r w:rsidRPr="001956EF">
        <w:t xml:space="preserve"> so that when using it in the validation mode, it is possible to invoke the construction of another element from its </w:t>
      </w:r>
      <w:r w:rsidR="008F5906">
        <w:t>X-script</w:t>
      </w:r>
      <w:r w:rsidRPr="001956EF">
        <w:t>, or vice versa</w:t>
      </w:r>
      <w:r w:rsidR="00BA5A04">
        <w:t>. W</w:t>
      </w:r>
      <w:r w:rsidRPr="001956EF">
        <w:t xml:space="preserve">hen using the given </w:t>
      </w:r>
      <w:r w:rsidR="008F5906">
        <w:t>X-definition</w:t>
      </w:r>
      <w:r w:rsidRPr="001956EF">
        <w:t xml:space="preserve"> in the construction mode, </w:t>
      </w:r>
      <w:r>
        <w:t xml:space="preserve">the </w:t>
      </w:r>
      <w:r w:rsidRPr="001956EF">
        <w:t xml:space="preserve">XML data can be validated in its </w:t>
      </w:r>
      <w:r w:rsidR="008F5906">
        <w:t>X-script</w:t>
      </w:r>
      <w:r w:rsidRPr="001956EF">
        <w:t xml:space="preserve">. Both options will be explained </w:t>
      </w:r>
      <w:r w:rsidR="000B7F6B">
        <w:t>i</w:t>
      </w:r>
      <w:r w:rsidRPr="001956EF">
        <w:t xml:space="preserve">n </w:t>
      </w:r>
      <w:r>
        <w:t>simple</w:t>
      </w:r>
      <w:r w:rsidRPr="001956EF">
        <w:t xml:space="preserve"> </w:t>
      </w:r>
      <w:r>
        <w:t>example</w:t>
      </w:r>
      <w:r w:rsidRPr="001956EF">
        <w:t>s.</w:t>
      </w:r>
    </w:p>
    <w:p w14:paraId="1B5BEDDF" w14:textId="1AED232D"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8F5906">
        <w:t>X-definition</w:t>
      </w:r>
      <w:r w:rsidRPr="003A7E55">
        <w:t xml:space="preserve"> contains the </w:t>
      </w:r>
      <w:r w:rsidR="008F5906">
        <w:t>X-script</w:t>
      </w:r>
      <w:r w:rsidRPr="003A7E55">
        <w:t xml:space="preserve">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Heading3"/>
      </w:pPr>
      <w:bookmarkStart w:id="552" w:name="_Toc354676941"/>
      <w:bookmarkStart w:id="553" w:name="_Toc208247430"/>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2"/>
      <w:r w:rsidR="003A7E55">
        <w:t>mode</w:t>
      </w:r>
      <w:bookmarkEnd w:id="553"/>
    </w:p>
    <w:p w14:paraId="7EC85019" w14:textId="31289A3E"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2254ED">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2254ED" w:rsidRPr="00E060F7">
        <w:t>H</w:t>
      </w:r>
      <w:r w:rsidR="002254ED">
        <w:t>ead of</w:t>
      </w:r>
      <w:r w:rsidR="002254ED" w:rsidRPr="00E060F7">
        <w:t xml:space="preserve"> </w:t>
      </w:r>
      <w:r w:rsidR="002254ED">
        <w:t>X-definition</w:t>
      </w:r>
      <w:r w:rsidR="00F83983">
        <w:fldChar w:fldCharType="end"/>
      </w:r>
    </w:p>
    <w:p w14:paraId="65B5C1CC" w14:textId="3483BA49" w:rsidR="00D84C56" w:rsidRPr="00E060F7" w:rsidRDefault="003A7E55" w:rsidP="003A7E55">
      <w:pPr>
        <w:pStyle w:val="OdstavecSynteastyl"/>
      </w:pPr>
      <w:r w:rsidRPr="003A7E55">
        <w:t xml:space="preserve">The first example presents a simpler variant, which is validation in the </w:t>
      </w:r>
      <w:r w:rsidR="008F5906">
        <w:t>X-definition</w:t>
      </w:r>
      <w:r w:rsidRPr="003A7E55">
        <w:t xml:space="preserve"> </w:t>
      </w:r>
      <w:r w:rsidR="00B15222">
        <w:t xml:space="preserve">of </w:t>
      </w:r>
      <w:r>
        <w:t>the construction</w:t>
      </w:r>
      <w:r w:rsidRPr="003A7E55">
        <w:t xml:space="preserve"> mode. Let's take the following </w:t>
      </w:r>
      <w:r w:rsidR="008F5906">
        <w:t>X-definition</w:t>
      </w:r>
      <w:r w:rsidRPr="003A7E55">
        <w:t xml:space="preserve">, which contains the source data directly in </w:t>
      </w:r>
      <w:r w:rsidR="008F5906">
        <w:t>X-script</w:t>
      </w:r>
      <w:r w:rsidRPr="003A7E55">
        <w:t xml:space="preserve">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2254ED">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3AB99B45" w:rsidR="00D84C56" w:rsidRPr="00E060F7" w:rsidRDefault="008C4118" w:rsidP="008C4118">
      <w:pPr>
        <w:pStyle w:val="OdstavecSynteastyl"/>
      </w:pPr>
      <w:r w:rsidRPr="008C4118">
        <w:t xml:space="preserve">In the </w:t>
      </w:r>
      <w:r w:rsidR="008F5906">
        <w:t>X-definition</w:t>
      </w:r>
      <w:r w:rsidRPr="008C4118">
        <w:t xml:space="preserve">,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2254ED">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8F5906">
        <w:t>X-script</w:t>
      </w:r>
      <w:r w:rsidRPr="008C4118">
        <w:t xml:space="preserve"> of the </w:t>
      </w:r>
      <w:r w:rsidR="008F5906">
        <w:t>X-definition</w:t>
      </w:r>
      <w:r w:rsidRPr="008C4118">
        <w:t>. The xparse method returns the value of the variable source</w:t>
      </w:r>
      <w:r w:rsidR="00BA5A04">
        <w:t>,</w:t>
      </w:r>
      <w:r w:rsidRPr="008C4118">
        <w:t xml:space="preserve"> and therefore</w:t>
      </w:r>
      <w:r w:rsidR="00BA5A04">
        <w:t>,</w:t>
      </w:r>
      <w:r w:rsidRPr="008C4118">
        <w:t xml:space="preserv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2947E8C1"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36F82DC1"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8F5906">
        <w:rPr>
          <w:rFonts w:ascii="Consolas" w:hAnsi="Consolas" w:cs="Consolas"/>
          <w:i/>
        </w:rPr>
        <w:t>X-definition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8F5906">
        <w:t>X</w:t>
      </w:r>
      <w:r w:rsidR="00F224CD">
        <w:noBreakHyphen/>
      </w:r>
      <w:r w:rsidR="008F5906">
        <w:t>definition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8F5906">
        <w:t>X-definition</w:t>
      </w:r>
      <w:r w:rsidR="003653C6">
        <w:t xml:space="preserve"> should be used</w:t>
      </w:r>
      <w:r w:rsidR="00BA5A04">
        <w:t>,</w:t>
      </w:r>
      <w:r w:rsidR="003653C6">
        <w:t xml:space="preserve">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51258A84" w:rsidR="00D84C56" w:rsidRPr="00E060F7" w:rsidRDefault="00713713" w:rsidP="00D84C56">
      <w:pPr>
        <w:pStyle w:val="OdstavecSynteastyl"/>
      </w:pPr>
      <w:r w:rsidRPr="00713713">
        <w:t xml:space="preserve">Because the xparse method with two parameters was used in the </w:t>
      </w:r>
      <w:r w:rsidR="008F5906">
        <w:t>X-definition</w:t>
      </w:r>
      <w:r w:rsidRPr="00713713">
        <w:t xml:space="preserve">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8F5906">
        <w:t>X-definition</w:t>
      </w:r>
      <w:r>
        <w:t xml:space="preserve"> </w:t>
      </w:r>
      <w:r w:rsidRPr="00713713">
        <w:t>header in the xd:root attribute.</w:t>
      </w:r>
    </w:p>
    <w:p w14:paraId="71AFF1F8" w14:textId="7EC7C6F1"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00B23C1A">
          <w:rPr>
            <w:rStyle w:val="Hyperlink"/>
            <w:rFonts w:cs="Calibri"/>
          </w:rPr>
          <w:t>https://xdef.syntea.cz/tutorial/en/example/C601.html</w:t>
        </w:r>
      </w:hyperlink>
      <w:r w:rsidRPr="00E060F7">
        <w:t>.</w:t>
      </w:r>
    </w:p>
    <w:p w14:paraId="05E29B47" w14:textId="77777777" w:rsidR="00D84C56" w:rsidRPr="00E060F7" w:rsidRDefault="00713713" w:rsidP="007E23FE">
      <w:pPr>
        <w:pStyle w:val="Heading3"/>
      </w:pPr>
      <w:bookmarkStart w:id="554" w:name="_Toc354676942"/>
      <w:bookmarkStart w:id="555" w:name="_Ref354677181"/>
      <w:bookmarkStart w:id="556" w:name="_Toc208247431"/>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4"/>
      <w:bookmarkEnd w:id="555"/>
      <w:r>
        <w:t>mode</w:t>
      </w:r>
      <w:bookmarkEnd w:id="556"/>
    </w:p>
    <w:p w14:paraId="616BA0B9" w14:textId="3175125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8F5906">
        <w:t>X-definition</w:t>
      </w:r>
      <w:r w:rsidRPr="00713713">
        <w:t xml:space="preserve">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45BB0D46" w:rsidR="00D84C56" w:rsidRPr="00E060F7" w:rsidRDefault="000E33E0" w:rsidP="000E33E0">
      <w:pPr>
        <w:pStyle w:val="OdstavecSynteastyl"/>
      </w:pPr>
      <w:r w:rsidRPr="000E33E0">
        <w:t xml:space="preserve">In the </w:t>
      </w:r>
      <w:r w:rsidR="008F5906">
        <w:t>X-definition</w:t>
      </w:r>
      <w:r w:rsidRPr="000E33E0">
        <w:t xml:space="preserve">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00BA5A04">
        <w:t>,</w:t>
      </w:r>
      <w:r w:rsidRPr="000E33E0">
        <w:t xml:space="preserve"> a root element, is automatically used, so the creat</w:t>
      </w:r>
      <w:r w:rsidR="00BA5A04">
        <w:t>ion</w:t>
      </w:r>
      <w:r w:rsidRPr="000E33E0">
        <w:t xml:space="preserve"> from ('/root') can be skipped because the root element does not matter in the root element name.</w:t>
      </w:r>
    </w:p>
    <w:p w14:paraId="20183756" w14:textId="6E177091" w:rsidR="00D84C56" w:rsidRPr="00E060F7" w:rsidRDefault="000E33E0" w:rsidP="00D84C56">
      <w:pPr>
        <w:pStyle w:val="OdstavecSynteastyl"/>
      </w:pPr>
      <w:r w:rsidRPr="000E33E0">
        <w:t xml:space="preserve">In the </w:t>
      </w:r>
      <w:r w:rsidR="008F5906">
        <w:t>X-definition</w:t>
      </w:r>
      <w:r w:rsidRPr="000E33E0">
        <w:t xml:space="preserve">,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8F5906">
        <w:t>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1845EA1" w:rsidR="000E33E0" w:rsidRDefault="00B23C1A" w:rsidP="0075748B">
      <w:pPr>
        <w:pStyle w:val="OdstavecSynteastyl"/>
        <w:numPr>
          <w:ilvl w:val="0"/>
          <w:numId w:val="26"/>
        </w:numPr>
      </w:pPr>
      <w:hyperlink r:id="rId69" w:history="1">
        <w:r>
          <w:rPr>
            <w:rStyle w:val="Hyperlink"/>
            <w:rFonts w:cs="Calibri"/>
          </w:rPr>
          <w:t>https://xdef.syntea.cz/tutorial/en/example/C602.html</w:t>
        </w:r>
      </w:hyperlink>
    </w:p>
    <w:p w14:paraId="24A9A605" w14:textId="5427E221" w:rsidR="00D0181C" w:rsidRPr="00D0181C" w:rsidRDefault="00B23C1A" w:rsidP="0075748B">
      <w:pPr>
        <w:pStyle w:val="OdstavecSynteastyl"/>
        <w:numPr>
          <w:ilvl w:val="0"/>
          <w:numId w:val="26"/>
        </w:numPr>
        <w:rPr>
          <w:rStyle w:val="Hyperlink"/>
          <w:color w:val="auto"/>
          <w:u w:val="none"/>
        </w:rPr>
      </w:pPr>
      <w:hyperlink r:id="rId70" w:history="1">
        <w:r>
          <w:rPr>
            <w:rStyle w:val="Hyperlink"/>
            <w:rFonts w:cs="Calibri"/>
          </w:rPr>
          <w:t>https://xdef.syntea.cz/tutorial/en/example/C603.html</w:t>
        </w:r>
      </w:hyperlink>
    </w:p>
    <w:p w14:paraId="1B52E03D" w14:textId="2A7009C4"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2254ED">
        <w:t>14</w:t>
      </w:r>
      <w:r w:rsidR="00EF650E" w:rsidRPr="00D0181C">
        <w:fldChar w:fldCharType="end"/>
      </w:r>
    </w:p>
    <w:p w14:paraId="55715681" w14:textId="44047FAB" w:rsidR="00D84C56" w:rsidRPr="00E060F7" w:rsidRDefault="000E33E0" w:rsidP="00431305">
      <w:pPr>
        <w:pStyle w:val="Heading2"/>
      </w:pPr>
      <w:bookmarkStart w:id="557" w:name="_Ref527218387"/>
      <w:bookmarkStart w:id="558" w:name="_Toc208247432"/>
      <w:r w:rsidRPr="000E33E0">
        <w:t xml:space="preserve">Example </w:t>
      </w:r>
      <w:r>
        <w:t>of</w:t>
      </w:r>
      <w:r w:rsidRPr="000E33E0">
        <w:t xml:space="preserve"> XML transformation into HTML</w:t>
      </w:r>
      <w:bookmarkEnd w:id="557"/>
      <w:bookmarkEnd w:id="558"/>
    </w:p>
    <w:p w14:paraId="7810849A" w14:textId="13C1DD54"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2254ED">
        <w:t>Description of the structure of an XML document by X-definition</w:t>
      </w:r>
      <w:r w:rsidR="00F83983">
        <w:fldChar w:fldCharType="end"/>
      </w:r>
    </w:p>
    <w:p w14:paraId="2CBBFDCF" w14:textId="2DA37220"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2254ED">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2254ED">
        <w:t>Construction Mode of X-definition</w:t>
      </w:r>
      <w:r w:rsidR="00F83983">
        <w:fldChar w:fldCharType="end"/>
      </w:r>
    </w:p>
    <w:p w14:paraId="4304BD66" w14:textId="1DDA9AC2"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83983">
        <w:fldChar w:fldCharType="end"/>
      </w:r>
    </w:p>
    <w:p w14:paraId="42AC4240" w14:textId="64DFFEB8"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8F5906">
        <w:t>X-definition</w:t>
      </w:r>
      <w:r w:rsidRPr="000F0635">
        <w:t>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2254ED">
        <w:t>2.4</w:t>
      </w:r>
      <w:r w:rsidR="00B15D77">
        <w:fldChar w:fldCharType="end"/>
      </w:r>
      <w:r w:rsidR="00BA5A04">
        <w:t>,</w:t>
      </w:r>
      <w:r w:rsidRPr="000F0635">
        <w:t xml:space="preserve"> for which an </w:t>
      </w:r>
      <w:r w:rsidR="008F5906">
        <w:t>X-definition</w:t>
      </w:r>
      <w:r w:rsidRPr="000F0635">
        <w:t xml:space="preserve"> has been built into the structure of another XML document in Chapter </w:t>
      </w:r>
      <w:r w:rsidR="00EF650E">
        <w:fldChar w:fldCharType="begin"/>
      </w:r>
      <w:r>
        <w:instrText xml:space="preserve"> REF _Ref353373618 \r \h </w:instrText>
      </w:r>
      <w:r w:rsidR="00EF650E">
        <w:fldChar w:fldCharType="separate"/>
      </w:r>
      <w:r w:rsidR="002254ED">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2D021589" w:rsidR="00D84C56" w:rsidRPr="00E060F7" w:rsidRDefault="000F0635" w:rsidP="00D84C56">
      <w:pPr>
        <w:pStyle w:val="OdstavecSynteastyl"/>
      </w:pPr>
      <w:r w:rsidRPr="000F0635">
        <w:t xml:space="preserve">Now, for the target HTML (XML) document, an appropriate </w:t>
      </w:r>
      <w:r w:rsidR="008F5906">
        <w:t>X-definition</w:t>
      </w:r>
      <w:r w:rsidRPr="000F0635">
        <w:t xml:space="preserve"> will be constructed</w:t>
      </w:r>
      <w:r w:rsidR="00BA5A04">
        <w:t>,</w:t>
      </w:r>
      <w:r w:rsidRPr="000F0635">
        <w:t xml:space="preserve"> and then an </w:t>
      </w:r>
      <w:r w:rsidR="008F5906">
        <w:t>X-script</w:t>
      </w:r>
      <w:r w:rsidRPr="000F0635">
        <w:t xml:space="preserve">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2BB349F1"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2254ED">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2254ED">
        <w:t>X-definition</w:t>
      </w:r>
      <w:r w:rsidR="002254ED" w:rsidRPr="00E060F7">
        <w:t xml:space="preserve"> </w:t>
      </w:r>
      <w:r w:rsidR="002254ED">
        <w:t>of</w:t>
      </w:r>
      <w:r w:rsidR="002254ED" w:rsidRPr="00E060F7">
        <w:t xml:space="preserve"> HTML do</w:t>
      </w:r>
      <w:r w:rsidR="002254ED">
        <w:t>c</w:t>
      </w:r>
      <w:r w:rsidR="002254ED" w:rsidRPr="00E060F7">
        <w:t>ument</w:t>
      </w:r>
      <w:r w:rsidR="00F83983">
        <w:fldChar w:fldCharType="end"/>
      </w:r>
    </w:p>
    <w:p w14:paraId="6AB4A875" w14:textId="57BC0D77"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2254ED">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2254ED" w:rsidRPr="00E060F7">
        <w:t xml:space="preserve">Create </w:t>
      </w:r>
      <w:r w:rsidR="002254ED">
        <w:t xml:space="preserve">a </w:t>
      </w:r>
      <w:r w:rsidR="002254ED" w:rsidRPr="00E060F7">
        <w:t>se</w:t>
      </w:r>
      <w:r w:rsidR="002254ED">
        <w:t>ction</w:t>
      </w:r>
      <w:r w:rsidR="002254ED" w:rsidRPr="00E060F7">
        <w:t xml:space="preserve"> </w:t>
      </w:r>
      <w:r w:rsidR="002254ED">
        <w:t>used to construct an</w:t>
      </w:r>
      <w:r w:rsidR="002254ED" w:rsidRPr="00E060F7">
        <w:t xml:space="preserve"> HTML do</w:t>
      </w:r>
      <w:r w:rsidR="002254ED">
        <w:t>c</w:t>
      </w:r>
      <w:r w:rsidR="002254ED" w:rsidRPr="00E060F7">
        <w:t>ument</w:t>
      </w:r>
      <w:r w:rsidR="00F83983">
        <w:fldChar w:fldCharType="end"/>
      </w:r>
    </w:p>
    <w:p w14:paraId="2FAF8060" w14:textId="30AD5DA8"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2254ED">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2254ED">
        <w:t>Using X-definitions in Java code</w:t>
      </w:r>
      <w:r w:rsidR="00F83983">
        <w:fldChar w:fldCharType="end"/>
      </w:r>
    </w:p>
    <w:p w14:paraId="7ADC9D9E" w14:textId="29D32E6F" w:rsidR="00D84C56" w:rsidRPr="00E060F7" w:rsidRDefault="008F5906" w:rsidP="007E23FE">
      <w:pPr>
        <w:pStyle w:val="Heading3"/>
      </w:pPr>
      <w:bookmarkStart w:id="559" w:name="_Toc354676944"/>
      <w:bookmarkStart w:id="560" w:name="_Ref355019057"/>
      <w:bookmarkStart w:id="561" w:name="_Ref355019229"/>
      <w:bookmarkStart w:id="562" w:name="_Ref535681456"/>
      <w:bookmarkStart w:id="563" w:name="_Toc208247433"/>
      <w:r>
        <w:t>X-definition</w:t>
      </w:r>
      <w:r w:rsidR="00D84C56" w:rsidRPr="00E060F7">
        <w:t xml:space="preserve"> </w:t>
      </w:r>
      <w:r w:rsidR="000F0635">
        <w:t>of</w:t>
      </w:r>
      <w:r w:rsidR="00D84C56" w:rsidRPr="00E060F7">
        <w:t xml:space="preserve"> HTML do</w:t>
      </w:r>
      <w:r w:rsidR="000F0635">
        <w:t>c</w:t>
      </w:r>
      <w:r w:rsidR="00D84C56" w:rsidRPr="00E060F7">
        <w:t>ument</w:t>
      </w:r>
      <w:bookmarkEnd w:id="559"/>
      <w:bookmarkEnd w:id="560"/>
      <w:bookmarkEnd w:id="561"/>
      <w:bookmarkEnd w:id="562"/>
      <w:bookmarkEnd w:id="563"/>
    </w:p>
    <w:p w14:paraId="7C979FD2" w14:textId="653679AF"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2254ED">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2254ED" w:rsidRPr="000E33E0">
        <w:t xml:space="preserve">Example </w:t>
      </w:r>
      <w:r w:rsidR="002254ED">
        <w:t>of</w:t>
      </w:r>
      <w:r w:rsidR="002254ED" w:rsidRPr="000E33E0">
        <w:t xml:space="preserve"> XML transformation into HTML</w:t>
      </w:r>
      <w:r w:rsidR="00F83983">
        <w:fldChar w:fldCharType="end"/>
      </w:r>
    </w:p>
    <w:p w14:paraId="5FDB2B01" w14:textId="3E51189E"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2254ED">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8F5906">
        <w:t>X-definition</w:t>
      </w:r>
      <w:r w:rsidRPr="000F0635">
        <w:t xml:space="preserve">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431EF55A"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8F5906">
        <w:t>X-definition</w:t>
      </w:r>
      <w:r w:rsidR="0035635B" w:rsidRPr="0035635B">
        <w:t xml:space="preserve">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00106C84"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8F5906">
        <w:t>X</w:t>
      </w:r>
      <w:r w:rsidR="00F224CD">
        <w:noBreakHyphen/>
      </w:r>
      <w:r w:rsidR="008F5906">
        <w:t>definition</w:t>
      </w:r>
      <w:r w:rsidR="00BA5A04">
        <w:t>,</w:t>
      </w:r>
      <w:r w:rsidRPr="00ED39EB">
        <w:t xml:space="preserve"> it is no longer necessary to validate the data types using validation methods</w:t>
      </w:r>
    </w:p>
    <w:p w14:paraId="0AAFC682" w14:textId="149E3D4E" w:rsidR="00D84C56" w:rsidRPr="00E060F7" w:rsidRDefault="00BA5A04" w:rsidP="0075748B">
      <w:pPr>
        <w:pStyle w:val="OdstavecSynteastyl"/>
        <w:numPr>
          <w:ilvl w:val="1"/>
          <w:numId w:val="28"/>
        </w:numPr>
      </w:pPr>
      <w:r>
        <w:t>T</w:t>
      </w:r>
      <w:r w:rsidR="00590E9E" w:rsidRPr="00590E9E">
        <w:t xml:space="preserve">he XML input document for the assurance of the assumption is first validated by the </w:t>
      </w:r>
      <w:r w:rsidR="008F5906">
        <w:t>X-definition</w:t>
      </w:r>
      <w:r w:rsidR="00590E9E" w:rsidRPr="00590E9E">
        <w:t xml:space="preserve"> defined in chapter</w:t>
      </w:r>
      <w:r w:rsidR="00D84C56" w:rsidRPr="00E060F7">
        <w:t xml:space="preserve"> </w:t>
      </w:r>
      <w:r w:rsidR="00590E9E">
        <w:fldChar w:fldCharType="begin"/>
      </w:r>
      <w:r w:rsidR="00590E9E">
        <w:instrText xml:space="preserve"> REF _Ref353373618 \r \h </w:instrText>
      </w:r>
      <w:r w:rsidR="00590E9E">
        <w:fldChar w:fldCharType="separate"/>
      </w:r>
      <w:r w:rsidR="002254ED">
        <w:t>8.1</w:t>
      </w:r>
      <w:r w:rsidR="00590E9E">
        <w:fldChar w:fldCharType="end"/>
      </w:r>
    </w:p>
    <w:p w14:paraId="145F26AC" w14:textId="0EFD5DAA" w:rsidR="00D84C56" w:rsidRPr="00E060F7" w:rsidRDefault="0075313C" w:rsidP="0075748B">
      <w:pPr>
        <w:pStyle w:val="OdstavecSynteastyl"/>
        <w:numPr>
          <w:ilvl w:val="0"/>
          <w:numId w:val="28"/>
        </w:numPr>
      </w:pPr>
      <w:r w:rsidRPr="0075313C">
        <w:t>Otherwise, it is possible to check the data types even in the validation mode</w:t>
      </w:r>
      <w:r w:rsidR="00BA5A04">
        <w:t>,</w:t>
      </w:r>
      <w:r w:rsidRPr="0075313C">
        <w:t xml:space="preserve"> as in this case.</w:t>
      </w:r>
    </w:p>
    <w:p w14:paraId="215B45DD" w14:textId="49809BBF"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8F5906">
        <w:t>X-definition</w:t>
      </w:r>
      <w:r w:rsidRPr="0075313C">
        <w:t xml:space="preserve">. In the next chapter, the above-mentioned </w:t>
      </w:r>
      <w:r w:rsidR="008F5906">
        <w:t>X-definition</w:t>
      </w:r>
      <w:r w:rsidRPr="0075313C">
        <w:t xml:space="preserve"> will be added t</w:t>
      </w:r>
      <w:r>
        <w:t>he</w:t>
      </w:r>
      <w:r w:rsidRPr="0075313C">
        <w:t xml:space="preserve"> create sections that will ensure the generation of the resulting HTML document.</w:t>
      </w:r>
    </w:p>
    <w:p w14:paraId="4593FDA9" w14:textId="0326B419"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254ED">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2254ED" w:rsidRPr="00E060F7">
        <w:t xml:space="preserve">Create </w:t>
      </w:r>
      <w:r w:rsidR="002254ED">
        <w:t>a S</w:t>
      </w:r>
      <w:r w:rsidR="002254ED" w:rsidRPr="00E060F7">
        <w:t>e</w:t>
      </w:r>
      <w:r w:rsidR="002254ED">
        <w:t>ction in</w:t>
      </w:r>
      <w:r w:rsidR="002254ED" w:rsidRPr="00E060F7">
        <w:t xml:space="preserve"> </w:t>
      </w:r>
      <w:r w:rsidR="002254ED">
        <w:t>X-script</w:t>
      </w:r>
      <w:r w:rsidR="00F83983">
        <w:fldChar w:fldCharType="end"/>
      </w:r>
    </w:p>
    <w:p w14:paraId="59771615" w14:textId="157E5F71"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2254ED">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2254ED">
        <w:t>Using X-definitions in Java code</w:t>
      </w:r>
      <w:r w:rsidR="00F83983">
        <w:fldChar w:fldCharType="end"/>
      </w:r>
    </w:p>
    <w:p w14:paraId="48970DBA" w14:textId="07980A6B" w:rsidR="00D84C56" w:rsidRPr="00E060F7" w:rsidRDefault="00D84C56" w:rsidP="007E23FE">
      <w:pPr>
        <w:pStyle w:val="Heading3"/>
      </w:pPr>
      <w:bookmarkStart w:id="564" w:name="_Toc354676945"/>
      <w:bookmarkStart w:id="565" w:name="_Ref355019074"/>
      <w:bookmarkStart w:id="566" w:name="_Ref355190468"/>
      <w:bookmarkStart w:id="567" w:name="_Ref535681465"/>
      <w:bookmarkStart w:id="568" w:name="_Toc208247434"/>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4"/>
      <w:bookmarkEnd w:id="565"/>
      <w:bookmarkEnd w:id="566"/>
      <w:bookmarkEnd w:id="567"/>
      <w:bookmarkEnd w:id="568"/>
    </w:p>
    <w:p w14:paraId="65F67A33" w14:textId="4617B901"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2254ED">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2254ED" w:rsidRPr="000E33E0">
        <w:t xml:space="preserve">Example </w:t>
      </w:r>
      <w:r w:rsidR="002254ED">
        <w:t>of</w:t>
      </w:r>
      <w:r w:rsidR="002254ED" w:rsidRPr="000E33E0">
        <w:t xml:space="preserve"> XML transformation into HTML</w:t>
      </w:r>
      <w:r w:rsidR="00F83983">
        <w:fldChar w:fldCharType="end"/>
      </w:r>
    </w:p>
    <w:p w14:paraId="3BBAEA5E" w14:textId="7087179C"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2254ED">
        <w:t>8.7.1</w:t>
      </w:r>
      <w:r w:rsidR="00EF650E" w:rsidRPr="00E060F7">
        <w:fldChar w:fldCharType="end"/>
      </w:r>
      <w:r w:rsidRPr="0075313C">
        <w:t xml:space="preserve">, an </w:t>
      </w:r>
      <w:r w:rsidR="008F5906">
        <w:t>X-definition</w:t>
      </w:r>
      <w:r w:rsidRPr="0075313C">
        <w:t xml:space="preserve"> was des</w:t>
      </w:r>
      <w:r>
        <w:t>ign</w:t>
      </w:r>
      <w:r w:rsidRPr="0075313C">
        <w:t xml:space="preserve">ed </w:t>
      </w:r>
      <w:r>
        <w:t xml:space="preserve">to </w:t>
      </w:r>
      <w:r w:rsidRPr="0075313C">
        <w:t>describ</w:t>
      </w:r>
      <w:r>
        <w:t>e</w:t>
      </w:r>
      <w:r w:rsidRPr="0075313C">
        <w:t xml:space="preserve"> the HTML document. The </w:t>
      </w:r>
      <w:r w:rsidR="008F5906">
        <w:t>X-definition</w:t>
      </w:r>
      <w:r w:rsidRPr="0075313C">
        <w:t xml:space="preserve">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8F5906">
        <w:t>X-script</w:t>
      </w:r>
      <w:r w:rsidRPr="0075313C">
        <w:t xml:space="preserve"> in its create sections. The following example is performed in case the transformation is performed from a var</w:t>
      </w:r>
      <w:r w:rsidR="00BF7A77">
        <w:t>i</w:t>
      </w:r>
      <w:r w:rsidRPr="0075313C">
        <w:t>able</w:t>
      </w:r>
      <w:r w:rsidR="00BA5A04">
        <w:t>,</w:t>
      </w:r>
      <w:r w:rsidRPr="0075313C">
        <w:t xml:space="preserve"> a) </w:t>
      </w:r>
      <w:r w:rsidR="00BA5A04">
        <w:t xml:space="preserve">an </w:t>
      </w:r>
      <w:r w:rsidRPr="0075313C">
        <w:t xml:space="preserve">XML document, </w:t>
      </w:r>
      <w:r w:rsidR="00E46EDB" w:rsidRPr="0075313C">
        <w:t>i.e.</w:t>
      </w:r>
      <w:r w:rsidR="00BA5A04">
        <w:t>,</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279ABAAE"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w:t>
      </w:r>
      <w:r w:rsidR="00BA5A04">
        <w:rPr>
          <w:color w:val="808080"/>
          <w:szCs w:val="16"/>
        </w:rPr>
        <w:t>,</w:t>
      </w:r>
      <w:r w:rsidRPr="00904106">
        <w:rPr>
          <w:color w:val="808080"/>
          <w:szCs w:val="16"/>
        </w:rPr>
        <w:t xml:space="preserve">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4EA7180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w:t>
      </w:r>
      <w:r w:rsidR="00BA5A04">
        <w:rPr>
          <w:color w:val="808080"/>
          <w:szCs w:val="16"/>
        </w:rPr>
        <w:t>,</w:t>
      </w:r>
      <w:r w:rsidRPr="00904106">
        <w:rPr>
          <w:color w:val="808080"/>
          <w:szCs w:val="16"/>
        </w:rPr>
        <w:t xml:space="preserve">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1ADE679"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8F5906">
        <w:t>X-script</w:t>
      </w:r>
      <w:r w:rsidRPr="00904106">
        <w:t xml:space="preserve">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4D4CC231"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BA5A04">
        <w:t xml:space="preserve">is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8F5906">
        <w:t>X-definition</w:t>
      </w:r>
      <w:r w:rsidR="00D16E57" w:rsidRPr="00D16E57">
        <w:t xml:space="preserve">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1CF64F05"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00BA5A04">
        <w:t>,</w:t>
      </w:r>
      <w:r w:rsidRPr="00427196">
        <w:t xml:space="preserve"> an XML document that is being transformed)</w:t>
      </w:r>
      <w:r w:rsidR="00BA5A04">
        <w:t>,</w:t>
      </w:r>
      <w:r w:rsidRPr="00427196">
        <w:t xml:space="preserve"> iteratively and sequentially returns the context (</w:t>
      </w:r>
      <w:r w:rsidR="00E46EDB" w:rsidRPr="00427196">
        <w:t>i.e.</w:t>
      </w:r>
      <w:r w:rsidR="00BA5A04">
        <w:t>,</w:t>
      </w:r>
      <w:r w:rsidRPr="00427196">
        <w:t xml:space="preserve"> a specific element including its attributes and subelements) corresponding to the defined XPath to which the </w:t>
      </w:r>
      <w:r w:rsidR="008F5906">
        <w:t>X-definition</w:t>
      </w:r>
      <w:r w:rsidRPr="00427196">
        <w:t xml:space="preserve">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2254ED">
        <w:t>8.4</w:t>
      </w:r>
      <w:r w:rsidR="00EF650E" w:rsidRPr="00E060F7">
        <w:fldChar w:fldCharType="end"/>
      </w:r>
      <w:r w:rsidRPr="00E060F7">
        <w:t>.</w:t>
      </w:r>
    </w:p>
    <w:p w14:paraId="0920C23A" w14:textId="77B018E7"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w:t>
      </w:r>
      <w:r w:rsidR="00BA5A04">
        <w:t>,</w:t>
      </w:r>
      <w:r w:rsidRPr="00427196">
        <w:t xml:space="preserve"> and the </w:t>
      </w:r>
      <w:r w:rsidR="008F5906">
        <w:t>X-definition</w:t>
      </w:r>
      <w:r w:rsidRPr="00427196">
        <w:t xml:space="preserve">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20D0DA17" w:rsidR="00D84C56" w:rsidRPr="00E060F7" w:rsidRDefault="00E3599B" w:rsidP="00D84C56">
      <w:pPr>
        <w:pStyle w:val="Heading1"/>
      </w:pPr>
      <w:bookmarkStart w:id="569" w:name="_Ref535149047"/>
      <w:bookmarkStart w:id="570" w:name="_Ref535153080"/>
      <w:bookmarkStart w:id="571" w:name="_Toc208247435"/>
      <w:r>
        <w:lastRenderedPageBreak/>
        <w:t xml:space="preserve">Using </w:t>
      </w:r>
      <w:r w:rsidR="008F5906">
        <w:t>X-definition</w:t>
      </w:r>
      <w:r>
        <w:t>s in Java code</w:t>
      </w:r>
      <w:bookmarkEnd w:id="569"/>
      <w:bookmarkEnd w:id="570"/>
      <w:bookmarkEnd w:id="571"/>
    </w:p>
    <w:p w14:paraId="380D42E2" w14:textId="61BBAD3D"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2254ED">
        <w:t>Description of the structure of an XML document by X-definition</w:t>
      </w:r>
      <w:r w:rsidR="00F83983">
        <w:fldChar w:fldCharType="end"/>
      </w:r>
    </w:p>
    <w:p w14:paraId="6FCBB190" w14:textId="710A9FF1"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2254ED">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2254ED">
        <w:t>Construction Mode of X-definition</w:t>
      </w:r>
      <w:r w:rsidR="00F83983">
        <w:fldChar w:fldCharType="end"/>
      </w:r>
    </w:p>
    <w:p w14:paraId="7467DCDE" w14:textId="310E7794" w:rsidR="00D84C56" w:rsidRPr="00E060F7" w:rsidRDefault="00E3599B" w:rsidP="00D84C56">
      <w:pPr>
        <w:pStyle w:val="OdstavecSynteastyl"/>
      </w:pPr>
      <w:r w:rsidRPr="00E3599B">
        <w:t xml:space="preserve">The processor of </w:t>
      </w:r>
      <w:r w:rsidR="008F5906">
        <w:t>X-definition</w:t>
      </w:r>
      <w:r w:rsidRPr="00E3599B">
        <w:t xml:space="preserve"> </w:t>
      </w:r>
      <w:r w:rsidR="00E46EDB">
        <w:t xml:space="preserve">is executed </w:t>
      </w:r>
      <w:r w:rsidRPr="00E3599B">
        <w:t xml:space="preserve">from </w:t>
      </w:r>
      <w:r w:rsidR="00E46EDB">
        <w:t>a</w:t>
      </w:r>
      <w:r w:rsidR="00E46EDB" w:rsidRPr="00E3599B">
        <w:t xml:space="preserve"> </w:t>
      </w:r>
      <w:r w:rsidRPr="00E3599B">
        <w:t>Java program for both validation and construction mode</w:t>
      </w:r>
      <w:r w:rsidR="006511BB">
        <w:t>s</w:t>
      </w:r>
      <w:r w:rsidRPr="00E3599B">
        <w:t>. The following examples show how to create a Java class to run a validation or construction based on a pre-assembled X definition.</w:t>
      </w:r>
      <w:r w:rsidR="00BF7A77">
        <w:t xml:space="preserve"> </w:t>
      </w:r>
      <w:r w:rsidRPr="00E3599B">
        <w:t>The following classes will be required in the Java class you created</w:t>
      </w:r>
      <w:r w:rsidR="00BA5A04">
        <w:t>,</w:t>
      </w:r>
      <w:r w:rsidRPr="00E3599B">
        <w:t xml:space="preserve">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7F5EA73B" w:rsidR="00D84C56" w:rsidRPr="00E060F7" w:rsidRDefault="001B14DF" w:rsidP="001B14DF">
      <w:pPr>
        <w:pStyle w:val="OdstavecSynteastyl"/>
      </w:pPr>
      <w:r w:rsidRPr="001B14DF">
        <w:t xml:space="preserve">Some parameters for processing </w:t>
      </w:r>
      <w:r w:rsidR="008F5906">
        <w:t>X-definition</w:t>
      </w:r>
      <w:r w:rsidRPr="001B14DF">
        <w:t>s (</w:t>
      </w:r>
      <w:r w:rsidR="00E46EDB" w:rsidRPr="001B14DF">
        <w:t>e.g.</w:t>
      </w:r>
      <w:r w:rsidR="00BA5A04">
        <w:t>,</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2254ED">
        <w:t>13.2.3</w:t>
      </w:r>
      <w:r w:rsidR="00EF650E" w:rsidRPr="00E060F7">
        <w:fldChar w:fldCharType="end"/>
      </w:r>
      <w:r w:rsidRPr="001B14DF">
        <w:t xml:space="preserve">) and </w:t>
      </w:r>
      <w:r w:rsidR="00BA5A04">
        <w:t>can also be</w:t>
      </w:r>
      <w:r w:rsidR="00E46EDB">
        <w:t xml:space="preserve">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2254ED">
        <w:t>12</w:t>
      </w:r>
      <w:r w:rsidR="00EF650E" w:rsidRPr="00E060F7">
        <w:fldChar w:fldCharType="end"/>
      </w:r>
      <w:r w:rsidRPr="001B14DF">
        <w:t>). E.g.</w:t>
      </w:r>
      <w:r w:rsidR="00BA5A04">
        <w:t>,</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E44D29">
        <w:t>I</w:t>
      </w:r>
      <w:r w:rsidR="00710040" w:rsidRPr="001B14DF">
        <w:t xml:space="preserve">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w:t>
      </w:r>
      <w:r w:rsidR="00BA5A04">
        <w:t>,</w:t>
      </w:r>
      <w:r w:rsidR="00710040">
        <w:t>” the compiler ignores warning messages</w:t>
      </w:r>
      <w:r w:rsidRPr="001B14DF">
        <w:t>.</w:t>
      </w:r>
    </w:p>
    <w:p w14:paraId="4ACABEB5" w14:textId="0695ED14"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2254ED">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2254ED">
        <w:t>Running the validation mode</w:t>
      </w:r>
      <w:r w:rsidR="00F83983">
        <w:fldChar w:fldCharType="end"/>
      </w:r>
    </w:p>
    <w:p w14:paraId="5F02F4F4" w14:textId="39A27978"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2254ED">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2254ED" w:rsidRPr="00160162">
        <w:t>Start the XML document construction</w:t>
      </w:r>
      <w:r w:rsidR="00F83983">
        <w:fldChar w:fldCharType="end"/>
      </w:r>
    </w:p>
    <w:p w14:paraId="0F7C0E42" w14:textId="369B77B6" w:rsidR="00D84C56" w:rsidRPr="00E060F7" w:rsidRDefault="001B14DF" w:rsidP="00431305">
      <w:pPr>
        <w:pStyle w:val="Heading2"/>
      </w:pPr>
      <w:bookmarkStart w:id="572" w:name="_Ref535681690"/>
      <w:bookmarkStart w:id="573" w:name="_Ref535682530"/>
      <w:bookmarkStart w:id="574" w:name="_Toc208247436"/>
      <w:r>
        <w:t>Running the validation mode</w:t>
      </w:r>
      <w:bookmarkEnd w:id="572"/>
      <w:bookmarkEnd w:id="573"/>
      <w:bookmarkEnd w:id="574"/>
    </w:p>
    <w:p w14:paraId="253BB6BF" w14:textId="42F21862"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2254ED">
        <w:t>Description of the structure of an XML document by X-definition</w:t>
      </w:r>
      <w:r w:rsidR="00F83983">
        <w:fldChar w:fldCharType="end"/>
      </w:r>
    </w:p>
    <w:p w14:paraId="7EDE7CC6" w14:textId="12A235EB" w:rsidR="00D84C56" w:rsidRPr="00E060F7" w:rsidRDefault="00094392" w:rsidP="00D84C56">
      <w:pPr>
        <w:pStyle w:val="OdstavecSynteastyl"/>
      </w:pPr>
      <w:r w:rsidRPr="00094392">
        <w:t>First, in the Java program</w:t>
      </w:r>
      <w:r w:rsidR="00BA5A04">
        <w:t>,</w:t>
      </w:r>
      <w:r w:rsidRPr="00094392">
        <w:t xml:space="preserve"> compile the selected set of </w:t>
      </w:r>
      <w:r w:rsidR="008F5906">
        <w:t>X-definition</w:t>
      </w:r>
      <w:r w:rsidRPr="00094392">
        <w:t>s (in our example</w:t>
      </w:r>
      <w:r w:rsidR="00BA5A04">
        <w:t>,</w:t>
      </w:r>
      <w:r w:rsidRPr="00094392">
        <w:t xml:space="preserve"> it is in the file </w:t>
      </w:r>
      <w:r w:rsidR="00524E52">
        <w:t>Garage</w:t>
      </w:r>
      <w:r w:rsidRPr="00094392">
        <w:t>.xdef):</w:t>
      </w:r>
    </w:p>
    <w:p w14:paraId="3865AB65" w14:textId="14FA909A"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8F5906">
        <w:rPr>
          <w:color w:val="808080"/>
        </w:rPr>
        <w:t>X-definition</w:t>
      </w:r>
      <w:r w:rsidRPr="00E060F7">
        <w:rPr>
          <w:color w:val="808080"/>
        </w:rPr>
        <w:t xml:space="preserve"> – </w:t>
      </w:r>
      <w:r w:rsidR="00094392">
        <w:rPr>
          <w:color w:val="808080"/>
        </w:rPr>
        <w:t xml:space="preserve">here it contains just one </w:t>
      </w:r>
      <w:r w:rsidR="008F5906">
        <w:rPr>
          <w:color w:val="808080"/>
        </w:rPr>
        <w:t>X-definition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2EF8CD26"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8F5906">
        <w:rPr>
          <w:color w:val="808080"/>
        </w:rPr>
        <w:t>X-definition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6332B78C" w:rsidR="00D84C56" w:rsidRPr="00E060F7" w:rsidRDefault="00524E52" w:rsidP="00D84C56">
      <w:pPr>
        <w:pStyle w:val="OdstavecSynteastyl"/>
      </w:pPr>
      <w:r w:rsidRPr="00524E52">
        <w:t xml:space="preserve">The </w:t>
      </w:r>
      <w:r w:rsidR="008F5906">
        <w:t>X-definition</w:t>
      </w:r>
      <w:r w:rsidRPr="00524E52">
        <w:t xml:space="preserve">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CommentReference"/>
          <w:rFonts w:asciiTheme="minorHAnsi" w:eastAsiaTheme="minorHAnsi" w:hAnsiTheme="minorHAnsi" w:cstheme="minorBidi"/>
        </w:rPr>
        <w:t>g</w:t>
      </w:r>
      <w:r w:rsidR="00E46EDB">
        <w:t>.</w:t>
      </w:r>
      <w:r w:rsidR="00BA5A04">
        <w:t>,</w:t>
      </w:r>
      <w:r>
        <w:t xml:space="preserve"> validation). The XDPool object is reentrant, so you can use it to create </w:t>
      </w:r>
      <w:r w:rsidR="00E46EDB">
        <w:t xml:space="preserve">more </w:t>
      </w:r>
      <w:r>
        <w:t>XDDocument objects.</w:t>
      </w:r>
      <w:r w:rsidR="00BA3117">
        <w:t xml:space="preserve"> Note the XDPool containing compiled </w:t>
      </w:r>
      <w:r w:rsidR="008F5906">
        <w:t>X-definition</w:t>
      </w:r>
      <w:r w:rsidR="00BA3117">
        <w:t xml:space="preserve"> is fully reentrant (</w:t>
      </w:r>
      <w:r w:rsidR="00E46EDB">
        <w:t>i.e.</w:t>
      </w:r>
      <w:r w:rsidR="00BA5A04">
        <w:t>,</w:t>
      </w:r>
      <w:r w:rsidR="00BA3117">
        <w:t xml:space="preserve"> all values</w:t>
      </w:r>
      <w:r w:rsidR="0030041B">
        <w:t xml:space="preserve"> of code</w:t>
      </w:r>
      <w:r w:rsidR="00BA3117">
        <w:t xml:space="preserve"> are constants).</w:t>
      </w:r>
    </w:p>
    <w:p w14:paraId="05843D62" w14:textId="2AD4A91B"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2254ED">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2254ED" w:rsidRPr="00E060F7">
        <w:t>Extern</w:t>
      </w:r>
      <w:r w:rsidR="002254ED">
        <w:t>al</w:t>
      </w:r>
      <w:r w:rsidR="002254ED" w:rsidRPr="00E060F7">
        <w:t xml:space="preserve"> </w:t>
      </w:r>
      <w:r w:rsidR="002254ED">
        <w:t>variables</w:t>
      </w:r>
      <w:r w:rsidR="00F83983">
        <w:fldChar w:fldCharType="end"/>
      </w:r>
    </w:p>
    <w:p w14:paraId="3D338928" w14:textId="7F3045EE"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00BA5A04">
        <w:t>,</w:t>
      </w:r>
      <w:r w:rsidRPr="00C10FF0">
        <w:t xml:space="preserve"> System.out, or to a special </w:t>
      </w:r>
      <w:r>
        <w:t xml:space="preserve">stream </w:t>
      </w:r>
      <w:r w:rsidRPr="00C10FF0">
        <w:t>called Report</w:t>
      </w:r>
      <w:r>
        <w:t>Writ</w:t>
      </w:r>
      <w:r w:rsidRPr="00C10FF0">
        <w:t>er that allows you to report errors</w:t>
      </w:r>
      <w:r w:rsidR="00BA5A04">
        <w:t>,</w:t>
      </w:r>
      <w:r w:rsidRPr="00C10FF0">
        <w:t xml:space="preserve"> </w:t>
      </w:r>
      <w:r w:rsidR="00E46EDB" w:rsidRPr="00C10FF0">
        <w:t>e.g.</w:t>
      </w:r>
      <w:r w:rsidR="00BA5A04">
        <w:t>,</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2254ED">
        <w:t>12</w:t>
      </w:r>
      <w:r w:rsidR="00EF650E" w:rsidRPr="00E060F7">
        <w:fldChar w:fldCharType="end"/>
      </w:r>
      <w:r w:rsidRPr="00C10FF0">
        <w:t xml:space="preserve"> for information. To use the default Reporter, you can use the following code:</w:t>
      </w:r>
    </w:p>
    <w:p w14:paraId="7D2191FA" w14:textId="7E95A873"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 xml:space="preserve">The reporter where </w:t>
      </w:r>
      <w:r w:rsidR="00C10FF0">
        <w:rPr>
          <w:color w:val="808080"/>
        </w:rPr>
        <w:t xml:space="preserve">the report messages </w:t>
      </w:r>
      <w:r w:rsidR="00BA5A04">
        <w:rPr>
          <w:color w:val="808080"/>
        </w:rPr>
        <w:t xml:space="preserve">are written is </w:t>
      </w:r>
      <w:r w:rsidR="00C10FF0">
        <w:rPr>
          <w:color w:val="808080"/>
        </w:rPr>
        <w:t>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58ADEB8E"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2254ED">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2254ED" w:rsidRPr="00E060F7">
        <w:t>G</w:t>
      </w:r>
      <w:r w:rsidR="002254ED" w:rsidRPr="00FF3D1B">
        <w:t xml:space="preserve">enerate </w:t>
      </w:r>
      <w:r w:rsidR="002254ED">
        <w:t xml:space="preserve">an </w:t>
      </w:r>
      <w:r w:rsidR="002254ED" w:rsidRPr="00FF3D1B">
        <w:t>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671247A5"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i.e.</w:t>
      </w:r>
      <w:r w:rsidR="00BA5A04">
        <w:t>,</w:t>
      </w:r>
      <w:r w:rsidR="00E46EDB">
        <w:t xml:space="preserve"> according to the </w:t>
      </w:r>
      <w:r w:rsidR="008F5906">
        <w:rPr>
          <w:color w:val="808080"/>
        </w:rPr>
        <w:t>X-definition</w:t>
      </w:r>
      <w:r w:rsidR="008E50D8">
        <w:rPr>
          <w:color w:val="808080"/>
        </w:rPr>
        <w:t xml:space="preserve">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 xml:space="preserve">All recognized errors will be stored </w:t>
      </w:r>
      <w:r w:rsidR="00BA5A04">
        <w:rPr>
          <w:color w:val="808080"/>
        </w:rPr>
        <w:t>in</w:t>
      </w:r>
      <w:r w:rsidR="008E50D8">
        <w:rPr>
          <w:color w:val="808080"/>
        </w:rPr>
        <w:t xml:space="preserve">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36446016"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8F5906">
        <w:t>X-definition</w:t>
      </w:r>
      <w:r w:rsidRPr="008E50D8">
        <w:t>:</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A5A07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8F5906">
        <w:t>X-script</w:t>
      </w:r>
      <w:r w:rsidRPr="008C260A">
        <w:t xml:space="preserve"> </w:t>
      </w:r>
      <w:r>
        <w:t>are skipped</w:t>
      </w:r>
      <w:r w:rsidRPr="008C260A">
        <w:t>.</w:t>
      </w:r>
    </w:p>
    <w:p w14:paraId="0333E3FC" w14:textId="6319C269"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F5906">
        <w:t>X-definition</w:t>
      </w:r>
      <w:r w:rsidR="008C260A"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254ED">
        <w:t>16</w:t>
      </w:r>
      <w:r w:rsidR="00EF650E" w:rsidRPr="00E060F7">
        <w:fldChar w:fldCharType="end"/>
      </w:r>
    </w:p>
    <w:p w14:paraId="78BDDD16" w14:textId="52B7D06E" w:rsidR="00D84C56" w:rsidRPr="00E060F7" w:rsidRDefault="00160162" w:rsidP="00431305">
      <w:pPr>
        <w:pStyle w:val="Heading2"/>
      </w:pPr>
      <w:bookmarkStart w:id="575" w:name="_Ref342399853"/>
      <w:bookmarkStart w:id="576" w:name="_Toc354676948"/>
      <w:bookmarkStart w:id="577" w:name="_Ref363634759"/>
      <w:bookmarkStart w:id="578" w:name="_Toc208247437"/>
      <w:r w:rsidRPr="00160162">
        <w:t>Start the XML document construction</w:t>
      </w:r>
      <w:bookmarkEnd w:id="575"/>
      <w:bookmarkEnd w:id="576"/>
      <w:bookmarkEnd w:id="577"/>
      <w:bookmarkEnd w:id="578"/>
    </w:p>
    <w:p w14:paraId="26D78B15" w14:textId="453CDBAD"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8F5906">
        <w:t>X-definition</w:t>
      </w:r>
      <w:r w:rsidR="00BD670F" w:rsidRPr="00BD670F">
        <w:t xml:space="preserve">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254ED">
        <w:t>8</w:t>
      </w:r>
      <w:r w:rsidR="00EF650E" w:rsidRPr="00E060F7">
        <w:fldChar w:fldCharType="end"/>
      </w:r>
    </w:p>
    <w:p w14:paraId="35FF7960" w14:textId="147D7CC6" w:rsidR="00D84C56" w:rsidRPr="00E060F7" w:rsidRDefault="00BD670F" w:rsidP="00D84C56">
      <w:pPr>
        <w:pStyle w:val="OdstavecSynteastyl"/>
      </w:pPr>
      <w:r w:rsidRPr="00BD670F">
        <w:t xml:space="preserve">First, the selected </w:t>
      </w:r>
      <w:r w:rsidR="008F5906">
        <w:t>X-definition</w:t>
      </w:r>
      <w:r w:rsidRPr="00BD670F">
        <w:t xml:space="preserve"> is loaded into </w:t>
      </w:r>
      <w:r w:rsidR="00E46EDB">
        <w:t>a</w:t>
      </w:r>
      <w:r w:rsidR="00E46EDB" w:rsidRPr="00BD670F">
        <w:t xml:space="preserve"> </w:t>
      </w:r>
      <w:r w:rsidRPr="00BD670F">
        <w:t xml:space="preserve">Java program (it is assumed that the generated </w:t>
      </w:r>
      <w:r w:rsidR="008F5906">
        <w:t>X-definition</w:t>
      </w:r>
      <w:r w:rsidRPr="00BD670F">
        <w:t xml:space="preserve">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0522CA22"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8F5906">
        <w:rPr>
          <w:color w:val="808080"/>
        </w:rPr>
        <w:t>X-definition</w:t>
      </w:r>
      <w:r w:rsidR="00DC2212">
        <w:rPr>
          <w:color w:val="808080"/>
        </w:rPr>
        <w:t xml:space="preserve">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669FAF0F" w:rsidR="00D84C56" w:rsidRPr="00E060F7" w:rsidRDefault="00BA3117" w:rsidP="00D84C56">
      <w:pPr>
        <w:pStyle w:val="OdstavecSynteastyl"/>
      </w:pPr>
      <w:r>
        <w:t xml:space="preserve">The XDPool containing compiled </w:t>
      </w:r>
      <w:r w:rsidR="008F5906">
        <w:t>X-definition</w:t>
      </w:r>
      <w:r>
        <w:t xml:space="preserve"> is fully reentrant (</w:t>
      </w:r>
      <w:r w:rsidR="00E46EDB">
        <w:t>i.e.</w:t>
      </w:r>
      <w:r w:rsidR="00BA5A04">
        <w:t>,</w:t>
      </w:r>
      <w:r>
        <w:t xml:space="preserve"> </w:t>
      </w:r>
      <w:r w:rsidR="00E46EDB">
        <w:t xml:space="preserve">its </w:t>
      </w:r>
      <w:r>
        <w:t>values are constants (</w:t>
      </w:r>
      <w:r w:rsidR="00B15222">
        <w:t xml:space="preserve">and </w:t>
      </w:r>
      <w:r w:rsidR="00E46EDB">
        <w:t>cannot</w:t>
      </w:r>
      <w:r>
        <w:t xml:space="preserve"> be changed), </w:t>
      </w:r>
      <w:r w:rsidR="00BA5A04">
        <w:t>s</w:t>
      </w:r>
      <w:r>
        <w:t xml:space="preserve">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2254ED">
        <w:t>9.6</w:t>
      </w:r>
      <w:r w:rsidR="00EF650E" w:rsidRPr="00E060F7">
        <w:fldChar w:fldCharType="end"/>
      </w:r>
      <w:r w:rsidR="00F83983">
        <w:t>.</w:t>
      </w:r>
    </w:p>
    <w:p w14:paraId="1209105F" w14:textId="396F7B6E"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00BA5A04">
        <w:t>,</w:t>
      </w:r>
      <w:r w:rsidRPr="00BA3117">
        <w:t xml:space="preserve"> System.out, or a special </w:t>
      </w:r>
      <w:r>
        <w:t>file</w:t>
      </w:r>
      <w:r w:rsidR="00BA5A04">
        <w:t>.</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2254ED">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02D23CCA"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2254ED">
        <w:t>13.1</w:t>
      </w:r>
      <w:r w:rsidR="00EF650E" w:rsidRPr="00E060F7">
        <w:fldChar w:fldCharType="end"/>
      </w:r>
      <w:r>
        <w:t xml:space="preserve"> </w:t>
      </w:r>
      <w:r>
        <w:fldChar w:fldCharType="begin"/>
      </w:r>
      <w:r>
        <w:instrText xml:space="preserve"> REF _Ref535681948 \h </w:instrText>
      </w:r>
      <w:r>
        <w:fldChar w:fldCharType="separate"/>
      </w:r>
      <w:r w:rsidR="002254ED" w:rsidRPr="00E060F7">
        <w:t>G</w:t>
      </w:r>
      <w:r w:rsidR="002254ED" w:rsidRPr="00FF3D1B">
        <w:t xml:space="preserve">enerate </w:t>
      </w:r>
      <w:r w:rsidR="002254ED">
        <w:t xml:space="preserve">an </w:t>
      </w:r>
      <w:r w:rsidR="002254ED" w:rsidRPr="00FF3D1B">
        <w:t>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789DC30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w:t>
      </w:r>
      <w:r w:rsidR="00BA5A04">
        <w:rPr>
          <w:color w:val="808080"/>
        </w:rPr>
        <w:t>,</w:t>
      </w:r>
      <w:r w:rsidR="00823AA1">
        <w:rPr>
          <w:color w:val="808080"/>
        </w:rPr>
        <w:t xml:space="preserve"> set </w:t>
      </w:r>
      <w:r w:rsidR="00BA5A04">
        <w:rPr>
          <w:color w:val="808080"/>
        </w:rPr>
        <w:t>in</w:t>
      </w:r>
      <w:r w:rsidR="00823AA1">
        <w:rPr>
          <w:color w:val="808080"/>
        </w:rPr>
        <w:t xml:space="preserve"> the XDDocument the context data used for the construction.</w:t>
      </w:r>
    </w:p>
    <w:p w14:paraId="625309B4" w14:textId="40460F13"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As the context will be used</w:t>
      </w:r>
      <w:r w:rsidR="00BA5A04">
        <w:rPr>
          <w:color w:val="808080"/>
        </w:rPr>
        <w:t>,</w:t>
      </w:r>
      <w:r w:rsidR="00823AA1">
        <w:rPr>
          <w:color w:val="808080"/>
        </w:rPr>
        <w:t xml:space="preserve">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02D4D35F"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 xml:space="preserve">The result will be constructed according to the model “html”. The error messages will be stored </w:t>
      </w:r>
      <w:r w:rsidR="00BA5A04">
        <w:rPr>
          <w:color w:val="808080"/>
        </w:rPr>
        <w:t>in</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38A84E78" w:rsidR="00D84C56" w:rsidRPr="00E060F7" w:rsidRDefault="00823AA1" w:rsidP="00D84C56">
      <w:pPr>
        <w:pStyle w:val="OdstavecSynteastyl"/>
      </w:pPr>
      <w:r>
        <w:t>Check if errors were reported. If yes</w:t>
      </w:r>
      <w:r w:rsidR="00BA5A04">
        <w:t>,</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0AC08B91"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8F5906">
        <w:t>X-definition</w:t>
      </w:r>
      <w:r w:rsidR="00B316A1"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254ED">
        <w:t>16</w:t>
      </w:r>
      <w:r w:rsidR="00EF650E" w:rsidRPr="00E060F7">
        <w:fldChar w:fldCharType="end"/>
      </w:r>
    </w:p>
    <w:p w14:paraId="56E1457F" w14:textId="77777777" w:rsidR="00D84C56" w:rsidRPr="00E060F7" w:rsidRDefault="0045477E" w:rsidP="00431305">
      <w:pPr>
        <w:pStyle w:val="Heading2"/>
      </w:pPr>
      <w:bookmarkStart w:id="579" w:name="_Ref535946049"/>
      <w:bookmarkStart w:id="580" w:name="_Ref535946066"/>
      <w:bookmarkStart w:id="581" w:name="_Toc208247438"/>
      <w:r w:rsidRPr="0045477E">
        <w:lastRenderedPageBreak/>
        <w:t xml:space="preserve">Alternate creation of </w:t>
      </w:r>
      <w:r>
        <w:t>XDPool</w:t>
      </w:r>
      <w:bookmarkEnd w:id="579"/>
      <w:bookmarkEnd w:id="580"/>
      <w:bookmarkEnd w:id="581"/>
    </w:p>
    <w:p w14:paraId="5B549242" w14:textId="2E225FE8"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2254ED">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2254ED">
        <w:t>Running the validation mode</w:t>
      </w:r>
      <w:r w:rsidR="00590E9E">
        <w:fldChar w:fldCharType="end"/>
      </w:r>
    </w:p>
    <w:p w14:paraId="1B33FF0B" w14:textId="026CEC2C"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2254ED">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2254ED" w:rsidRPr="00160162">
        <w:t>Start the XML document construction</w:t>
      </w:r>
      <w:r w:rsidR="00590E9E">
        <w:fldChar w:fldCharType="end"/>
      </w:r>
    </w:p>
    <w:p w14:paraId="34CBFDAC" w14:textId="33CBA746"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8F5906">
        <w:t>X-definition</w:t>
      </w:r>
      <w:r w:rsidRPr="00E35393">
        <w:t xml:space="preserve"> written in the String variable</w:t>
      </w:r>
      <w:r w:rsidR="00BA5A04">
        <w:t>,</w:t>
      </w:r>
      <w:r w:rsidR="007C7E72">
        <w:t xml:space="preserve"> or even from an InputStream</w:t>
      </w:r>
      <w:r w:rsidRPr="00E35393">
        <w:t xml:space="preserve">, you can use the </w:t>
      </w:r>
      <w:r w:rsidR="00164389">
        <w:t>org.xdef.</w:t>
      </w:r>
      <w:r w:rsidRPr="00E35393">
        <w:t>XDBuilder class</w:t>
      </w:r>
      <w:r w:rsidR="00BA5A04">
        <w:t>,</w:t>
      </w:r>
      <w:r w:rsidRPr="00E35393">
        <w:t xml:space="preserve"> in which you can use the setSource method incrementally </w:t>
      </w:r>
      <w:r w:rsidR="00B15222">
        <w:t xml:space="preserve">to </w:t>
      </w:r>
      <w:r w:rsidRPr="00E35393">
        <w:t xml:space="preserve">add different </w:t>
      </w:r>
      <w:r w:rsidR="008F5906">
        <w:t>X-definition</w:t>
      </w:r>
      <w:r w:rsidRPr="00E35393">
        <w:t xml:space="preserve"> source data. The XDPool object is then created from the XDBuilder object by the compileXD() method</w:t>
      </w:r>
      <w:r w:rsidR="00BA5A04">
        <w:t>,</w:t>
      </w:r>
      <w:r w:rsidRPr="00E35393">
        <w:t xml:space="preserve">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0F6FE1DE"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8F5906">
        <w:rPr>
          <w:color w:val="808080"/>
        </w:rPr>
        <w:t>X-definition</w:t>
      </w:r>
      <w:r>
        <w:rPr>
          <w:color w:val="808080"/>
        </w:rPr>
        <w:t>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6527772F"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8F5906">
        <w:rPr>
          <w:color w:val="808080"/>
        </w:rPr>
        <w:t>X-definition</w:t>
      </w:r>
      <w:r w:rsidR="007C7E72">
        <w:rPr>
          <w:color w:val="808080"/>
        </w:rPr>
        <w:t xml:space="preserve">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25E1E4B0"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2254ED">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2254ED" w:rsidRPr="002254ED">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Heading2"/>
      </w:pPr>
      <w:bookmarkStart w:id="582" w:name="_Toc354676950"/>
      <w:bookmarkStart w:id="583" w:name="_Toc208247439"/>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3"/>
    </w:p>
    <w:p w14:paraId="1A4C4448" w14:textId="3707898F"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2254ED">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542A14">
        <w:fldChar w:fldCharType="end"/>
      </w:r>
    </w:p>
    <w:p w14:paraId="7AE42BA2" w14:textId="3117A1C0"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2254ED">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2254ED" w:rsidRPr="00160162">
        <w:t>Start the XML document construction</w:t>
      </w:r>
      <w:r w:rsidR="00542A14">
        <w:fldChar w:fldCharType="end"/>
      </w:r>
    </w:p>
    <w:p w14:paraId="1E6AEFDF" w14:textId="56BB6AA7"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2254ED">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2254ED" w:rsidRPr="0045477E">
        <w:t xml:space="preserve">Alternate creation of </w:t>
      </w:r>
      <w:r w:rsidR="002254ED">
        <w:t>XDPool</w:t>
      </w:r>
      <w:r w:rsidR="00542A14">
        <w:fldChar w:fldCharType="end"/>
      </w:r>
    </w:p>
    <w:p w14:paraId="078107F8" w14:textId="0EC0BBA9" w:rsidR="00D84C56" w:rsidRPr="00E060F7" w:rsidRDefault="00CB1973" w:rsidP="00CB1973">
      <w:r w:rsidRPr="00CB1973">
        <w:t xml:space="preserve">The Java classes in which external methods </w:t>
      </w:r>
      <w:r>
        <w:t xml:space="preserve">used in </w:t>
      </w:r>
      <w:r w:rsidR="008F5906">
        <w:t>X-definition</w:t>
      </w:r>
      <w:r>
        <w:t xml:space="preserve">s </w:t>
      </w:r>
      <w:r w:rsidRPr="00CB1973">
        <w:t>are located are</w:t>
      </w:r>
      <w:r w:rsidR="00BA5A04">
        <w:t>,</w:t>
      </w:r>
      <w:r w:rsidRPr="00CB1973">
        <w:t xml:space="preserve"> by default</w:t>
      </w:r>
      <w:r w:rsidR="00BA5A04">
        <w:t>,</w:t>
      </w:r>
      <w:r w:rsidRPr="00CB1973">
        <w:t xml:space="preserve">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8F5906">
        <w:t>X-definition</w:t>
      </w:r>
      <w:r w:rsidRPr="00CB1973">
        <w:t xml:space="preserve">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663FBD96" w:rsidR="00D84C56" w:rsidRPr="00E060F7" w:rsidRDefault="00CB1973" w:rsidP="00D84C56">
      <w:r>
        <w:t xml:space="preserve">You can also add classes with external methods to the compiler as </w:t>
      </w:r>
      <w:r w:rsidR="0020442B">
        <w:t xml:space="preserve">an </w:t>
      </w:r>
      <w:r>
        <w:t>array of classes</w:t>
      </w:r>
      <w:r w:rsidR="00BA5A04">
        <w:t>,</w:t>
      </w:r>
      <w:r>
        <w:t xml:space="preserve"> and normally compile </w:t>
      </w:r>
      <w:r w:rsidR="008F5906">
        <w:t>X</w:t>
      </w:r>
      <w:r w:rsidR="00F224CD">
        <w:noBreakHyphen/>
      </w:r>
      <w:r w:rsidR="008F5906">
        <w:t>definition</w:t>
      </w:r>
      <w:r>
        <w:t>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3F2B372" w:rsidR="00D84C56" w:rsidRPr="00E060F7" w:rsidRDefault="003C0BB6" w:rsidP="00431305">
      <w:pPr>
        <w:pStyle w:val="Heading2"/>
      </w:pPr>
      <w:bookmarkStart w:id="584" w:name="_Toc354676951"/>
      <w:bookmarkStart w:id="585" w:name="_Toc208247440"/>
      <w:bookmarkEnd w:id="582"/>
      <w:bookmarkEnd w:id="584"/>
      <w:r>
        <w:t xml:space="preserve">Get </w:t>
      </w:r>
      <w:r w:rsidR="00E93672">
        <w:t xml:space="preserve">the </w:t>
      </w:r>
      <w:r>
        <w:t xml:space="preserve">result of </w:t>
      </w:r>
      <w:r w:rsidR="00E93672">
        <w:t xml:space="preserve">the </w:t>
      </w:r>
      <w:r w:rsidR="008F5906">
        <w:t>X-definition</w:t>
      </w:r>
      <w:r>
        <w:t xml:space="preserve"> process</w:t>
      </w:r>
      <w:bookmarkEnd w:id="585"/>
    </w:p>
    <w:p w14:paraId="495A90BD" w14:textId="64DDDD69"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2254ED">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2254ED">
        <w:t>9.2</w:t>
      </w:r>
      <w:r w:rsidR="003C0BB6" w:rsidRPr="00E060F7">
        <w:fldChar w:fldCharType="end"/>
      </w:r>
    </w:p>
    <w:p w14:paraId="326F8C3C" w14:textId="36E7152F"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This way</w:t>
      </w:r>
      <w:r w:rsidR="00BA5A04">
        <w:t>,</w:t>
      </w:r>
      <w:r w:rsidR="0020442B">
        <w:t xml:space="preserve">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6133BC53"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8F5906">
        <w:t>X-script</w:t>
      </w:r>
      <w:r>
        <w:t xml:space="preserve">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512E2DEC" w:rsidR="00D84C56" w:rsidRPr="00E060F7" w:rsidRDefault="00D84C56" w:rsidP="00431305">
      <w:pPr>
        <w:pStyle w:val="Heading2"/>
      </w:pPr>
      <w:bookmarkStart w:id="586" w:name="_Toc342655548"/>
      <w:bookmarkStart w:id="587" w:name="_Toc342655549"/>
      <w:bookmarkStart w:id="588" w:name="_Toc342655550"/>
      <w:bookmarkStart w:id="589" w:name="_Ref342400529"/>
      <w:bookmarkStart w:id="590" w:name="_Ref342402724"/>
      <w:bookmarkStart w:id="591" w:name="_Ref342408883"/>
      <w:bookmarkStart w:id="592" w:name="_Toc354676952"/>
      <w:bookmarkStart w:id="593" w:name="_Ref535681788"/>
      <w:bookmarkStart w:id="594" w:name="_Ref535681806"/>
      <w:bookmarkStart w:id="595" w:name="_Ref535682389"/>
      <w:bookmarkStart w:id="596" w:name="_Ref535682601"/>
      <w:bookmarkStart w:id="597" w:name="_Toc208247441"/>
      <w:bookmarkEnd w:id="586"/>
      <w:bookmarkEnd w:id="587"/>
      <w:bookmarkEnd w:id="588"/>
      <w:r w:rsidRPr="00E060F7">
        <w:t>Extern</w:t>
      </w:r>
      <w:r w:rsidR="003C0BB6">
        <w:t>al</w:t>
      </w:r>
      <w:r w:rsidRPr="00E060F7">
        <w:t xml:space="preserve"> </w:t>
      </w:r>
      <w:bookmarkEnd w:id="589"/>
      <w:bookmarkEnd w:id="590"/>
      <w:bookmarkEnd w:id="591"/>
      <w:bookmarkEnd w:id="592"/>
      <w:r w:rsidR="003C0BB6">
        <w:t>variables</w:t>
      </w:r>
      <w:bookmarkEnd w:id="593"/>
      <w:bookmarkEnd w:id="594"/>
      <w:bookmarkEnd w:id="595"/>
      <w:bookmarkEnd w:id="596"/>
      <w:bookmarkEnd w:id="597"/>
    </w:p>
    <w:p w14:paraId="3DFD9521" w14:textId="15786AED"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external (</w:t>
      </w:r>
      <w:r w:rsidR="00BA5A04">
        <w:t>J</w:t>
      </w:r>
      <w:r w:rsidR="005429D7">
        <w:t xml:space="preserve">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2254ED">
        <w:t>4.8</w:t>
      </w:r>
      <w:r w:rsidR="005429D7">
        <w:fldChar w:fldCharType="end"/>
      </w:r>
      <w:r w:rsidR="005429D7">
        <w:t>.</w:t>
      </w:r>
    </w:p>
    <w:p w14:paraId="444ED560" w14:textId="72CF6296"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2254ED">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2254ED">
        <w:t>9.2</w:t>
      </w:r>
      <w:r w:rsidR="003C0BB6" w:rsidRPr="00E060F7">
        <w:fldChar w:fldCharType="end"/>
      </w:r>
    </w:p>
    <w:p w14:paraId="1F5C9B2B" w14:textId="168EC248" w:rsidR="005429D7" w:rsidRPr="00E060F7" w:rsidRDefault="0020442B" w:rsidP="00D84C56">
      <w:pPr>
        <w:pStyle w:val="OdstavecSynteastyl"/>
      </w:pPr>
      <w:r w:rsidRPr="005429D7">
        <w:t>Similarly,</w:t>
      </w:r>
      <w:r w:rsidR="005429D7" w:rsidRPr="005429D7">
        <w:t xml:space="preserve"> </w:t>
      </w:r>
      <w:r w:rsidR="005429D7">
        <w:t xml:space="preserve">as was shown </w:t>
      </w:r>
      <w:r w:rsidR="00BA5A04">
        <w:t xml:space="preserve">by </w:t>
      </w:r>
      <w:r w:rsidR="005429D7">
        <w:t xml:space="preserve">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2254ED">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8F5906">
        <w:t>X-definition</w:t>
      </w:r>
      <w:r w:rsidR="005429D7" w:rsidRPr="005429D7">
        <w:t xml:space="preserve"> can be used in the X definition, but their value is set from the Java </w:t>
      </w:r>
      <w:r w:rsidR="005429D7">
        <w:t>code</w:t>
      </w:r>
      <w:r w:rsidR="005429D7" w:rsidRPr="005429D7">
        <w:t>.</w:t>
      </w:r>
    </w:p>
    <w:p w14:paraId="3EB98B8D" w14:textId="1CA9300D" w:rsidR="001A252B" w:rsidRDefault="001A252B" w:rsidP="00D84C56">
      <w:pPr>
        <w:pStyle w:val="OdstavecSynteastyl"/>
      </w:pPr>
      <w:r>
        <w:t>The declaration of an</w:t>
      </w:r>
      <w:r w:rsidR="005429D7" w:rsidRPr="005429D7">
        <w:t xml:space="preserve"> external variable in the </w:t>
      </w:r>
      <w:r w:rsidR="008F5906">
        <w:t>X-definition</w:t>
      </w:r>
      <w:r w:rsidR="005429D7" w:rsidRPr="005429D7">
        <w:t xml:space="preserve">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4B8B50FE"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2254ED">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w:t>
      </w:r>
      <w:r w:rsidR="00BA5A04">
        <w:t>,</w:t>
      </w:r>
      <w:r w:rsidRPr="001A252B">
        <w:t xml:space="preserve">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678427C5"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00BA5A04">
        <w:t>,</w:t>
      </w:r>
      <w:r w:rsidRPr="004C56D3">
        <w:t xml:space="preserve"> cast) to the appropriate data type corresponding to the given variable from the </w:t>
      </w:r>
      <w:r w:rsidR="008F5906">
        <w:t>X-definition</w:t>
      </w:r>
      <w:r w:rsidRPr="004C56D3">
        <w:t xml:space="preserve">. A list of all data types is in </w:t>
      </w:r>
      <w:r w:rsidR="00BA5A04">
        <w:t>C</w:t>
      </w:r>
      <w:r w:rsidRPr="004C56D3">
        <w:t>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2254ED">
        <w:t>16.2</w:t>
      </w:r>
      <w:r w:rsidR="00EF650E" w:rsidRPr="00E060F7">
        <w:fldChar w:fldCharType="end"/>
      </w:r>
      <w:r>
        <w:t>.</w:t>
      </w:r>
    </w:p>
    <w:p w14:paraId="4766C404" w14:textId="30A65EA3"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2254ED">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2254ED" w:rsidRPr="00E060F7">
        <w:t>Extern</w:t>
      </w:r>
      <w:r w:rsidR="002254ED">
        <w:t>al</w:t>
      </w:r>
      <w:r w:rsidR="002254ED" w:rsidRPr="00E060F7">
        <w:t xml:space="preserve"> instan</w:t>
      </w:r>
      <w:r w:rsidR="002254ED">
        <w:t>ce</w:t>
      </w:r>
      <w:r w:rsidR="002254ED" w:rsidRPr="00E060F7">
        <w:t xml:space="preserve"> met</w:t>
      </w:r>
      <w:r w:rsidR="002254ED">
        <w:t>h</w:t>
      </w:r>
      <w:r w:rsidR="002254ED" w:rsidRPr="00E060F7">
        <w:t>od</w:t>
      </w:r>
      <w:r w:rsidR="002254ED">
        <w:t>s</w:t>
      </w:r>
      <w:r w:rsidR="00F83983">
        <w:fldChar w:fldCharType="end"/>
      </w:r>
    </w:p>
    <w:p w14:paraId="4C7AB5E7" w14:textId="5420F91A"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254ED">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2254ED">
        <w:t>Appendix</w:t>
      </w:r>
      <w:r w:rsidR="002254ED" w:rsidRPr="00E060F7">
        <w:t xml:space="preserve"> C – </w:t>
      </w:r>
      <w:r w:rsidR="002254ED" w:rsidRPr="00457F9A">
        <w:t xml:space="preserve">supplementary description of </w:t>
      </w:r>
      <w:r w:rsidR="002254ED">
        <w:t>X-definition</w:t>
      </w:r>
      <w:r w:rsidR="002254ED" w:rsidRPr="00457F9A">
        <w:t>s</w:t>
      </w:r>
      <w:r w:rsidR="00F83983">
        <w:fldChar w:fldCharType="end"/>
      </w:r>
    </w:p>
    <w:p w14:paraId="1AA140B4" w14:textId="44431331" w:rsidR="00D84C56" w:rsidRPr="00E060F7" w:rsidRDefault="00610A87" w:rsidP="007E23FE">
      <w:pPr>
        <w:pStyle w:val="Heading3"/>
      </w:pPr>
      <w:bookmarkStart w:id="598" w:name="_Ref353969162"/>
      <w:bookmarkStart w:id="599" w:name="_Toc354676953"/>
      <w:bookmarkStart w:id="600" w:name="_Toc208247442"/>
      <w:r>
        <w:t>Connection to the r</w:t>
      </w:r>
      <w:r w:rsidR="00D84C56" w:rsidRPr="00E060F7">
        <w:t>ela</w:t>
      </w:r>
      <w:r>
        <w:t>tional</w:t>
      </w:r>
      <w:r w:rsidR="00D84C56" w:rsidRPr="00E060F7">
        <w:t xml:space="preserve"> datab</w:t>
      </w:r>
      <w:r>
        <w:t>as</w:t>
      </w:r>
      <w:r w:rsidR="00D84C56" w:rsidRPr="00E060F7">
        <w:t>e</w:t>
      </w:r>
      <w:bookmarkEnd w:id="598"/>
      <w:bookmarkEnd w:id="599"/>
      <w:bookmarkEnd w:id="600"/>
    </w:p>
    <w:p w14:paraId="373BEE71" w14:textId="3EF49499"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8F5906">
        <w:t>X-definition</w:t>
      </w:r>
      <w:r w:rsidRPr="008E40C3">
        <w:t xml:space="preserve">, the java.sql.Connection data type connection object must be encapsulated in the XDService object (this corresponds to the Service type in </w:t>
      </w:r>
      <w:r w:rsidR="008F5906">
        <w:t>X-definition</w:t>
      </w:r>
      <w:r w:rsidRPr="008E40C3">
        <w:t>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683F9808" w:rsidR="00F3191B" w:rsidRPr="00E060F7" w:rsidRDefault="00F3191B" w:rsidP="00D84C56">
      <w:pPr>
        <w:pStyle w:val="OdstavecSynteastyl"/>
      </w:pPr>
      <w:r w:rsidRPr="00F3191B">
        <w:t>The XDService object can also be obtained from the XDFactory class by entering the URL database, login</w:t>
      </w:r>
      <w:r w:rsidR="00E44D29">
        <w:t xml:space="preserve"> </w:t>
      </w:r>
      <w:r>
        <w:t>name</w:t>
      </w:r>
      <w:r w:rsidR="00E44D29">
        <w:t>s</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2F6BBD02"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8F5906">
        <w:t>X-definition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AAFF104" w:rsidR="00D84C56" w:rsidRPr="00E060F7" w:rsidRDefault="00D84C56" w:rsidP="00431305">
      <w:pPr>
        <w:pStyle w:val="Heading2"/>
      </w:pPr>
      <w:bookmarkStart w:id="601" w:name="_Ref535680022"/>
      <w:bookmarkStart w:id="602" w:name="_Ref535680214"/>
      <w:bookmarkStart w:id="603" w:name="_Ref535682162"/>
      <w:bookmarkStart w:id="604" w:name="_Ref341803343"/>
      <w:bookmarkStart w:id="605" w:name="_Ref342407860"/>
      <w:bookmarkStart w:id="606" w:name="_Ref342407947"/>
      <w:bookmarkStart w:id="607" w:name="_Toc354676954"/>
      <w:bookmarkStart w:id="608" w:name="_Toc208247443"/>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1"/>
      <w:bookmarkEnd w:id="602"/>
      <w:bookmarkEnd w:id="603"/>
      <w:bookmarkEnd w:id="608"/>
    </w:p>
    <w:p w14:paraId="43285780" w14:textId="3F4AA244"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2254ED">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2254ED" w:rsidRPr="00E060F7">
        <w:t>Events and Actions</w:t>
      </w:r>
      <w:r w:rsidR="00F83983">
        <w:fldChar w:fldCharType="end"/>
      </w:r>
    </w:p>
    <w:p w14:paraId="7DB1AFA0" w14:textId="733FCF45"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2254ED">
        <w:t>Sample of Complete X-definition</w:t>
      </w:r>
      <w:r w:rsidR="00F83983">
        <w:fldChar w:fldCharType="end"/>
      </w:r>
    </w:p>
    <w:p w14:paraId="24AB7D12" w14:textId="31D7F3C6"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2254ED">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F83983">
        <w:fldChar w:fldCharType="end"/>
      </w:r>
      <w:r w:rsidR="00BA5A04">
        <w:t xml:space="preserve"> </w:t>
      </w:r>
      <w:r w:rsidR="00EF650E" w:rsidRPr="00E060F7">
        <w:fldChar w:fldCharType="begin"/>
      </w:r>
      <w:r w:rsidR="00CD204C" w:rsidRPr="00E060F7">
        <w:instrText xml:space="preserve"> REF _Ref341371310 \r \h </w:instrText>
      </w:r>
      <w:r w:rsidR="00EF650E" w:rsidRPr="00E060F7">
        <w:fldChar w:fldCharType="separate"/>
      </w:r>
      <w:r w:rsidR="002254ED">
        <w:t>4.8.2</w:t>
      </w:r>
      <w:r w:rsidR="00EF650E" w:rsidRPr="00E060F7">
        <w:fldChar w:fldCharType="end"/>
      </w:r>
      <w:r w:rsidR="00F83983">
        <w:t xml:space="preserve"> </w:t>
      </w:r>
    </w:p>
    <w:p w14:paraId="61E9DD66" w14:textId="2561097C" w:rsidR="00B15D77" w:rsidRPr="00E060F7" w:rsidRDefault="00B15D77" w:rsidP="00D84C56">
      <w:pPr>
        <w:pStyle w:val="OdstavecSynteastyl"/>
      </w:pPr>
      <w:r w:rsidRPr="00B15D77">
        <w:t xml:space="preserve">Several variants of implementation and use of external </w:t>
      </w:r>
      <w:r w:rsidR="008F5906">
        <w:t>X-definition</w:t>
      </w:r>
      <w:r w:rsidRPr="00B15D77">
        <w:t xml:space="preserve">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2254ED">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8F5906">
        <w:t>X-definition</w:t>
      </w:r>
      <w:r w:rsidRPr="00B15D77">
        <w:t xml:space="preserve">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3240D172"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8F5906">
        <w:rPr>
          <w:color w:val="808080"/>
        </w:rPr>
        <w:t>X-definition</w:t>
      </w:r>
      <w:r w:rsidRPr="00E060F7">
        <w:rPr>
          <w:color w:val="808080"/>
        </w:rPr>
        <w:t>.</w:t>
      </w:r>
    </w:p>
    <w:p w14:paraId="134F9026" w14:textId="69357979"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w:t>
      </w:r>
      <w:r w:rsidR="00E44D29">
        <w:rPr>
          <w:color w:val="808080"/>
        </w:rPr>
        <w:t>o</w:t>
      </w:r>
      <w:r w:rsidRPr="00E060F7">
        <w:rPr>
          <w:color w:val="808080"/>
        </w:rPr>
        <w:t>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50AF4092"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2254ED">
        <w:t>4.8.2</w:t>
      </w:r>
      <w:r w:rsidRPr="00E060F7">
        <w:fldChar w:fldCharType="end"/>
      </w:r>
      <w:r w:rsidRPr="000D7628">
        <w:t xml:space="preserve">, the myPrint method will </w:t>
      </w:r>
      <w:r>
        <w:t xml:space="preserve">be </w:t>
      </w:r>
      <w:r w:rsidRPr="000D7628">
        <w:t>call</w:t>
      </w:r>
      <w:r>
        <w:t>ed</w:t>
      </w:r>
      <w:r w:rsidRPr="000D7628">
        <w:t xml:space="preserve"> from the </w:t>
      </w:r>
      <w:r w:rsidR="008F5906">
        <w:t>X-definition</w:t>
      </w:r>
      <w:r w:rsidRPr="000D7628">
        <w:t xml:space="preserve">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BA5A04">
        <w:t xml:space="preserve">the </w:t>
      </w:r>
      <w:r w:rsidR="00CA17F7">
        <w:t>Garage</w:t>
      </w:r>
      <w:r w:rsidRPr="000D7628">
        <w:t>, you can call its instance method getInstanceName().</w:t>
      </w:r>
    </w:p>
    <w:p w14:paraId="05C0BD22" w14:textId="6C6E9DE8" w:rsidR="00CA17F7" w:rsidRDefault="00CA17F7" w:rsidP="00D84C56">
      <w:pPr>
        <w:pStyle w:val="OdstavecSynteastyl"/>
      </w:pPr>
      <w:r w:rsidRPr="00CA17F7">
        <w:t xml:space="preserve">Any object can be associated with </w:t>
      </w:r>
      <w:r w:rsidR="008F5906">
        <w:t>X-definition</w:t>
      </w:r>
      <w:r w:rsidRPr="00CA17F7">
        <w:t xml:space="preserve">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8F5906">
        <w:t>X-definition</w:t>
      </w:r>
      <w:r>
        <w:t xml:space="preserve"> process (</w:t>
      </w:r>
      <w:r w:rsidR="0020442B">
        <w:t>i.e.</w:t>
      </w:r>
      <w:r w:rsidR="00BA5A04">
        <w:t>,</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2C1FCB36"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8F5906">
        <w:rPr>
          <w:color w:val="808080"/>
        </w:rPr>
        <w:t>X-definition</w:t>
      </w:r>
      <w:r w:rsidR="00CA17F7">
        <w:rPr>
          <w:color w:val="808080"/>
        </w:rPr>
        <w:t xml:space="preserve">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6A020841" w:rsidR="00D84C56" w:rsidRPr="00E060F7" w:rsidRDefault="00CA17F7" w:rsidP="00D84C56">
      <w:pPr>
        <w:pStyle w:val="OdstavecSynteastyl"/>
      </w:pPr>
      <w:r w:rsidRPr="00CA17F7">
        <w:t xml:space="preserve">When calling an external (class) myPrint method in the following </w:t>
      </w:r>
      <w:r w:rsidR="008F5906">
        <w:t>X-definition</w:t>
      </w:r>
      <w:r w:rsidRPr="00CA17F7">
        <w:t>, it invokes the instance method getInstanceName</w:t>
      </w:r>
      <w:r w:rsidR="00BA5A04">
        <w:t>,</w:t>
      </w:r>
      <w:r w:rsidRPr="00CA17F7">
        <w:t xml:space="preserve"> through which </w:t>
      </w:r>
      <w:r w:rsidR="00BA5A04">
        <w:t xml:space="preserve">the instanceName variable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10686E79" w:rsidR="00D84C56" w:rsidRPr="00E060F7" w:rsidRDefault="00BF5690" w:rsidP="00D84C56">
      <w:pPr>
        <w:pStyle w:val="ZdrojovykodSynteastyl"/>
      </w:pPr>
      <w:r>
        <w:t xml:space="preserve">The name of </w:t>
      </w:r>
      <w:r w:rsidR="00BA5A04">
        <w:t xml:space="preserve">the </w:t>
      </w:r>
      <w:r>
        <w:t>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4EBF4516" w:rsidR="00D84C56" w:rsidRPr="00E060F7" w:rsidRDefault="00D84C56" w:rsidP="00431305">
      <w:pPr>
        <w:pStyle w:val="Heading2"/>
      </w:pPr>
      <w:bookmarkStart w:id="609" w:name="_Ref535151438"/>
      <w:bookmarkStart w:id="610" w:name="_Ref535151452"/>
      <w:bookmarkStart w:id="611" w:name="_Toc208247444"/>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4"/>
      <w:r w:rsidRPr="00E060F7">
        <w:t>datab</w:t>
      </w:r>
      <w:r w:rsidR="00BF5690">
        <w:t>ase in a</w:t>
      </w:r>
      <w:r w:rsidR="00B15222">
        <w:t>n</w:t>
      </w:r>
      <w:r w:rsidRPr="00E060F7">
        <w:t xml:space="preserve"> XML </w:t>
      </w:r>
      <w:bookmarkEnd w:id="605"/>
      <w:bookmarkEnd w:id="606"/>
      <w:bookmarkEnd w:id="607"/>
      <w:r w:rsidR="00BF5690">
        <w:t>document</w:t>
      </w:r>
      <w:bookmarkEnd w:id="609"/>
      <w:bookmarkEnd w:id="610"/>
      <w:bookmarkEnd w:id="611"/>
    </w:p>
    <w:p w14:paraId="04EE8B84" w14:textId="2698E0DF"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2254ED">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2254ED" w:rsidRPr="00E060F7">
        <w:t>U</w:t>
      </w:r>
      <w:r w:rsidR="002254ED">
        <w:t>ser-defined M</w:t>
      </w:r>
      <w:r w:rsidR="002254ED" w:rsidRPr="00E060F7">
        <w:t>et</w:t>
      </w:r>
      <w:r w:rsidR="002254ED">
        <w:t>h</w:t>
      </w:r>
      <w:r w:rsidR="002254ED" w:rsidRPr="00E060F7">
        <w:t>od</w:t>
      </w:r>
      <w:r w:rsidR="002254ED">
        <w:t>s</w:t>
      </w:r>
      <w:r w:rsidR="002254ED" w:rsidRPr="00E060F7">
        <w:t xml:space="preserve"> </w:t>
      </w:r>
      <w:r w:rsidR="002254ED">
        <w:t>for</w:t>
      </w:r>
      <w:r w:rsidR="002254ED" w:rsidRPr="00E060F7">
        <w:t xml:space="preserve"> </w:t>
      </w:r>
      <w:r w:rsidR="002254ED">
        <w:t>Checking D</w:t>
      </w:r>
      <w:r w:rsidR="002254ED" w:rsidRPr="00E060F7">
        <w:t>at</w:t>
      </w:r>
      <w:r w:rsidR="002254ED">
        <w:t>a</w:t>
      </w:r>
      <w:r w:rsidR="002254ED" w:rsidRPr="00E060F7">
        <w:t xml:space="preserve"> </w:t>
      </w:r>
      <w:r w:rsidR="002254ED">
        <w:t>T</w:t>
      </w:r>
      <w:r w:rsidR="002254ED" w:rsidRPr="00E060F7">
        <w:t>yp</w:t>
      </w:r>
      <w:r w:rsidR="002254ED">
        <w:t>es</w:t>
      </w:r>
      <w:r w:rsidR="00F83983">
        <w:fldChar w:fldCharType="end"/>
      </w:r>
    </w:p>
    <w:p w14:paraId="4E6B018C" w14:textId="356D9A47"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2254ED">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2254ED" w:rsidRPr="00E060F7">
        <w:t>Cont</w:t>
      </w:r>
      <w:r w:rsidR="002254ED">
        <w:t>ainer</w:t>
      </w:r>
      <w:r w:rsidR="00F83983">
        <w:fldChar w:fldCharType="end"/>
      </w:r>
    </w:p>
    <w:p w14:paraId="7A273358" w14:textId="4E18B764"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2254ED">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2254ED" w:rsidRPr="00E060F7">
        <w:t>Extern</w:t>
      </w:r>
      <w:r w:rsidR="002254ED">
        <w:t>al</w:t>
      </w:r>
      <w:r w:rsidR="002254ED" w:rsidRPr="00E060F7">
        <w:t xml:space="preserve"> </w:t>
      </w:r>
      <w:r w:rsidR="002254ED">
        <w:t>variables</w:t>
      </w:r>
      <w:r w:rsidR="00F83983">
        <w:fldChar w:fldCharType="end"/>
      </w:r>
    </w:p>
    <w:p w14:paraId="4CE9AEDB" w14:textId="2F8DAF42" w:rsidR="00D84C56" w:rsidRPr="00E060F7" w:rsidRDefault="00BE7640" w:rsidP="00D84C56">
      <w:pPr>
        <w:pStyle w:val="OdstavecSynteastyl"/>
      </w:pPr>
      <w:r w:rsidRPr="00BE7640">
        <w:lastRenderedPageBreak/>
        <w:t xml:space="preserve">The following example will expand the example of the </w:t>
      </w:r>
      <w:r w:rsidR="008F5906">
        <w:t>X-definition</w:t>
      </w:r>
      <w:r w:rsidRPr="00BE7640">
        <w:t xml:space="preserve"> for the list of traffic accidents in Chapter </w:t>
      </w:r>
      <w:r>
        <w:fldChar w:fldCharType="begin"/>
      </w:r>
      <w:r>
        <w:instrText xml:space="preserve"> REF _Ref532999131 \r \h </w:instrText>
      </w:r>
      <w:r>
        <w:fldChar w:fldCharType="separate"/>
      </w:r>
      <w:r w:rsidR="002254ED">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w:t>
      </w:r>
      <w:r w:rsidR="00BA5A04">
        <w:t>,</w:t>
      </w:r>
      <w:r w:rsidRPr="00BE7640">
        <w:t xml:space="preserve"> according to the </w:t>
      </w:r>
      <w:r w:rsidR="008F5906">
        <w:t>X-definition</w:t>
      </w:r>
      <w:r w:rsidRPr="00BE7640">
        <w:t xml:space="preserve"> list</w:t>
      </w:r>
      <w:r w:rsidR="00BA5A04">
        <w:t>,</w:t>
      </w:r>
      <w:r w:rsidRPr="00BE7640">
        <w:t xml:space="preserve">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156F4792"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error('...')</w:t>
      </w:r>
      <w:r w:rsidR="00BA5A04">
        <w:t>,</w:t>
      </w:r>
      <w:r w:rsidRPr="009B6A0F">
        <w:t xml:space="preserve">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72B48B59" w:rsidR="00BE7640" w:rsidRPr="00E060F7" w:rsidRDefault="00BE7640" w:rsidP="00D84C56">
      <w:pPr>
        <w:pStyle w:val="OdstavecSynteastyl"/>
      </w:pPr>
      <w:r w:rsidRPr="00BE7640">
        <w:t xml:space="preserve">The check is performed using </w:t>
      </w:r>
      <w:r w:rsidR="00B15222">
        <w:t xml:space="preserve">the </w:t>
      </w:r>
      <w:r w:rsidRPr="00BE7640">
        <w:t>xpath</w:t>
      </w:r>
      <w:r w:rsidR="00BA5A04">
        <w:t>,</w:t>
      </w:r>
      <w:r w:rsidRPr="00BE7640">
        <w:t xml:space="preserve"> which searches </w:t>
      </w:r>
      <w:r w:rsidR="00BA5A04">
        <w:t xml:space="preserve">for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00BA5A04">
        <w:t>,</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54ABEB10"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2254ED">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A5A04">
        <w:t>,</w:t>
      </w:r>
      <w:r w:rsidR="00BE7640" w:rsidRPr="00BE7640">
        <w:t xml:space="preserve"> the number of </w:t>
      </w:r>
      <w:r w:rsidR="00BE7640">
        <w:t>items</w:t>
      </w:r>
      <w:r w:rsidR="00BE7640" w:rsidRPr="00BE7640">
        <w:t xml:space="preserve"> obtained by the getLength () method is zero.</w:t>
      </w:r>
    </w:p>
    <w:p w14:paraId="1FFBF9D3" w14:textId="27DA772A" w:rsidR="00D84C56" w:rsidRPr="00E060F7" w:rsidRDefault="00BE7640" w:rsidP="00D84C56">
      <w:pPr>
        <w:pStyle w:val="OdstavecSynteastyl"/>
      </w:pPr>
      <w:r w:rsidRPr="00BE7640">
        <w:lastRenderedPageBreak/>
        <w:t xml:space="preserve">The XML document is accessible in </w:t>
      </w:r>
      <w:r w:rsidR="008F5906">
        <w:t>X-definition</w:t>
      </w:r>
      <w:r w:rsidRPr="00BE7640">
        <w:t xml:space="preserve">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21DD7F2F"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8F5906">
        <w:rPr>
          <w:color w:val="808080"/>
        </w:rPr>
        <w:t>X-definition</w:t>
      </w:r>
      <w:r w:rsidR="00BE7640">
        <w:rPr>
          <w:color w:val="808080"/>
        </w:rPr>
        <w:t>).</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0BF54C5F"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2254ED">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2254ED" w:rsidRPr="00D66362">
        <w:t xml:space="preserve">Structuring </w:t>
      </w:r>
      <w:r w:rsidR="002254ED">
        <w:t>of X-definition</w:t>
      </w:r>
      <w:r w:rsidR="002254ED" w:rsidRPr="00D66362">
        <w:t>s</w:t>
      </w:r>
      <w:r w:rsidR="00F83983">
        <w:fldChar w:fldCharType="end"/>
      </w:r>
    </w:p>
    <w:p w14:paraId="75A0ED2C" w14:textId="7E8017C9"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2254ED">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2254ED">
        <w:t>Appendix</w:t>
      </w:r>
      <w:r w:rsidR="002254ED" w:rsidRPr="00E060F7">
        <w:t xml:space="preserve"> A – </w:t>
      </w:r>
      <w:r w:rsidR="002254ED">
        <w:t>complete example</w:t>
      </w:r>
      <w:r w:rsidR="00F83983">
        <w:fldChar w:fldCharType="end"/>
      </w:r>
    </w:p>
    <w:p w14:paraId="39B7B682" w14:textId="4B468CC3"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254ED">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2254ED">
        <w:t>Appendix</w:t>
      </w:r>
      <w:r w:rsidR="002254ED" w:rsidRPr="00E060F7">
        <w:t xml:space="preserve"> C – </w:t>
      </w:r>
      <w:r w:rsidR="002254ED" w:rsidRPr="00457F9A">
        <w:t xml:space="preserve">supplementary description of </w:t>
      </w:r>
      <w:r w:rsidR="002254ED">
        <w:t>X-definition</w:t>
      </w:r>
      <w:r w:rsidR="002254ED" w:rsidRPr="00457F9A">
        <w:t>s</w:t>
      </w:r>
      <w:r w:rsidR="00F83983">
        <w:fldChar w:fldCharType="end"/>
      </w:r>
    </w:p>
    <w:p w14:paraId="57E16713" w14:textId="77777777" w:rsidR="00D84C56" w:rsidRPr="00E060F7" w:rsidRDefault="00D84C56" w:rsidP="00431305">
      <w:pPr>
        <w:pStyle w:val="Heading2"/>
      </w:pPr>
      <w:bookmarkStart w:id="612" w:name="_Toc208247445"/>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2"/>
    </w:p>
    <w:p w14:paraId="7D3C3989" w14:textId="10B6133D"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2254ED">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2254ED">
        <w:t>Running the validation mode</w:t>
      </w:r>
      <w:r w:rsidR="00F83983">
        <w:fldChar w:fldCharType="end"/>
      </w:r>
    </w:p>
    <w:p w14:paraId="0A7843B8" w14:textId="5A321A83"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2254ED">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2254ED" w:rsidRPr="00160162">
        <w:t>Start the XML document construction</w:t>
      </w:r>
      <w:r w:rsidR="00F83983">
        <w:fldChar w:fldCharType="end"/>
      </w:r>
    </w:p>
    <w:p w14:paraId="42CAA291" w14:textId="6F142EC2" w:rsidR="00D84C56" w:rsidRPr="00E060F7" w:rsidRDefault="00147269" w:rsidP="00D84C56">
      <w:pPr>
        <w:pStyle w:val="OdstavecSynteastyl"/>
      </w:pPr>
      <w:r>
        <w:t xml:space="preserve">The </w:t>
      </w:r>
      <w:r w:rsidR="008F5906">
        <w:t>X-definition</w:t>
      </w:r>
      <w:r w:rsidRPr="00147269">
        <w:t xml:space="preserve"> technology allows you to save </w:t>
      </w:r>
      <w:r>
        <w:t>the compiled</w:t>
      </w:r>
      <w:r w:rsidRPr="00147269">
        <w:t xml:space="preserve"> XDPool object </w:t>
      </w:r>
      <w:r>
        <w:t>created fro</w:t>
      </w:r>
      <w:r w:rsidR="00BF7A77">
        <w:t>m</w:t>
      </w:r>
      <w:r>
        <w:t xml:space="preserve"> source </w:t>
      </w:r>
      <w:r w:rsidR="008F5906">
        <w:t>X-definition</w:t>
      </w:r>
      <w:r>
        <w:t xml:space="preserve">s </w:t>
      </w:r>
      <w:r w:rsidRPr="00147269">
        <w:t>into a binary file (or generate a Java class)</w:t>
      </w:r>
      <w:r w:rsidR="00BA5A04">
        <w:t>,</w:t>
      </w:r>
      <w:r w:rsidRPr="00147269">
        <w:t xml:space="preserve"> and further</w:t>
      </w:r>
      <w:r w:rsidR="00BA5A04">
        <w:t>,</w:t>
      </w:r>
      <w:r w:rsidRPr="00147269">
        <w:t xml:space="preserve"> when processing XML data. This property is especially important when </w:t>
      </w:r>
      <w:r w:rsidR="008F5906">
        <w:t>X-definition</w:t>
      </w:r>
      <w:r>
        <w:t xml:space="preserve"> source data</w:t>
      </w:r>
      <w:r w:rsidRPr="00147269">
        <w:t xml:space="preserve"> are extensive or repeatedly used, and the continued translation of </w:t>
      </w:r>
      <w:r w:rsidR="008F5906">
        <w:t>X</w:t>
      </w:r>
      <w:r w:rsidR="00F224CD">
        <w:noBreakHyphen/>
      </w:r>
      <w:r w:rsidR="008F5906">
        <w:t>definition</w:t>
      </w:r>
      <w:r w:rsidRPr="00147269">
        <w:t>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8F5906">
        <w:t>X-definition</w:t>
      </w:r>
      <w:r w:rsidRPr="00147269">
        <w:t xml:space="preserve">, which is stored in a binary file whose read-in is faster than the </w:t>
      </w:r>
      <w:r w:rsidR="00C51F7F">
        <w:t>compilation</w:t>
      </w:r>
      <w:r w:rsidRPr="00147269">
        <w:t xml:space="preserve"> of </w:t>
      </w:r>
      <w:r w:rsidR="008F5906">
        <w:t>X-definition</w:t>
      </w:r>
      <w:r w:rsidRPr="00147269">
        <w:t>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4C5F3C3"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8F5906">
        <w:rPr>
          <w:color w:val="808080"/>
        </w:rPr>
        <w:t>X-definition</w:t>
      </w:r>
      <w:r w:rsidR="00C51F7F">
        <w:rPr>
          <w:color w:val="808080"/>
        </w:rPr>
        <w:t xml:space="preserve">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69ACFC08" w:rsidR="00AC7F1F" w:rsidRPr="00E060F7" w:rsidRDefault="00C51F7F" w:rsidP="00D84C56">
      <w:pPr>
        <w:pStyle w:val="OdstavecSynteastyl"/>
      </w:pPr>
      <w:r w:rsidRPr="00C51F7F">
        <w:t xml:space="preserve">For further use, it is enough to create </w:t>
      </w:r>
      <w:r w:rsidR="00E44D29">
        <w:t xml:space="preserve">an </w:t>
      </w:r>
      <w:r w:rsidRPr="00C51F7F">
        <w:t xml:space="preserve">XDPool from </w:t>
      </w:r>
      <w:r>
        <w:t>the</w:t>
      </w:r>
      <w:r w:rsidRPr="00C51F7F">
        <w:t xml:space="preserve"> given binary file. The time to create an instance of the XDPool object will be much shorter by doing this because the </w:t>
      </w:r>
      <w:r w:rsidR="008F5906">
        <w:t>X-definition</w:t>
      </w:r>
      <w:r w:rsidRPr="00C51F7F">
        <w:t xml:space="preserve">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2AC57623"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BA5A04">
        <w:rPr>
          <w:color w:val="808080"/>
        </w:rPr>
        <w:t>,</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0C54AB06"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8F5906">
        <w:rPr>
          <w:b/>
        </w:rPr>
        <w:t>X-definition</w:t>
      </w:r>
      <w:r w:rsidRPr="00C51F7F">
        <w:rPr>
          <w:b/>
        </w:rPr>
        <w:t xml:space="preserve">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E44D29">
        <w:rPr>
          <w:b/>
        </w:rPr>
        <w:t>i</w:t>
      </w:r>
      <w:r w:rsidR="00B25A36">
        <w:rPr>
          <w:b/>
        </w:rPr>
        <w:t>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8F5906">
        <w:t>X-definition</w:t>
      </w:r>
      <w:r>
        <w:t xml:space="preserve">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8F5906">
        <w:t>X-definition</w:t>
      </w:r>
      <w:r w:rsidR="000E21EF">
        <w:t xml:space="preserve"> data</w:t>
      </w:r>
      <w:r w:rsidRPr="00C51F7F">
        <w:t>.</w:t>
      </w:r>
    </w:p>
    <w:p w14:paraId="34FBCDF9" w14:textId="77777777" w:rsidR="00D84C56" w:rsidRPr="00E060F7" w:rsidRDefault="000E21EF" w:rsidP="00431305">
      <w:pPr>
        <w:pStyle w:val="Heading2"/>
      </w:pPr>
      <w:bookmarkStart w:id="613" w:name="_Ref363643508"/>
      <w:bookmarkStart w:id="614" w:name="_Toc208247446"/>
      <w:r w:rsidRPr="000E21EF">
        <w:t xml:space="preserve">Continuous XML document </w:t>
      </w:r>
      <w:r>
        <w:t>writing</w:t>
      </w:r>
      <w:bookmarkEnd w:id="613"/>
      <w:bookmarkEnd w:id="614"/>
    </w:p>
    <w:p w14:paraId="3B198DB8" w14:textId="4CFD4CE8"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2254ED">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2254ED">
        <w:t>Running the validation mode</w:t>
      </w:r>
      <w:r w:rsidR="00F83983">
        <w:fldChar w:fldCharType="end"/>
      </w:r>
    </w:p>
    <w:p w14:paraId="5E5E9187" w14:textId="557FF056"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2254ED">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2254ED" w:rsidRPr="00160162">
        <w:t>Start the XML document construction</w:t>
      </w:r>
      <w:r w:rsidR="00F83983">
        <w:fldChar w:fldCharType="end"/>
      </w:r>
    </w:p>
    <w:p w14:paraId="6D01BF08" w14:textId="75A19A3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 xml:space="preserve">process </w:t>
      </w:r>
      <w:r w:rsidR="00BA5A04">
        <w:t xml:space="preserve">is </w:t>
      </w:r>
      <w:r w:rsidRPr="000E21EF">
        <w:t xml:space="preserve">the entire XML document </w:t>
      </w:r>
      <w:r>
        <w:t>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6AC4D42E"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8F5906">
        <w:t>X-script</w:t>
      </w:r>
      <w:r>
        <w:t xml:space="preserve">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2254ED">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8F5906">
        <w:t>X-definition</w:t>
      </w:r>
      <w:r w:rsidRPr="000E21EF">
        <w:t xml:space="preserve"> processor writes DOM objects continuously to an external file.</w:t>
      </w:r>
    </w:p>
    <w:p w14:paraId="6B83E979" w14:textId="5B09AB84"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8F5906">
        <w:t>X-script</w:t>
      </w:r>
      <w:r w:rsidRPr="000E21EF">
        <w:t xml:space="preserve">), which corresponds to the interface </w:t>
      </w:r>
      <w:r w:rsidR="00164389">
        <w:t>org.xdef.</w:t>
      </w:r>
      <w:r w:rsidRPr="000E21EF">
        <w:t>XDXmlOutStream. [</w:t>
      </w:r>
      <w:r w:rsidRPr="00E060F7">
        <w:t>Doc1</w:t>
      </w:r>
      <w:r w:rsidRPr="000E21EF">
        <w:t>]</w:t>
      </w:r>
      <w:r>
        <w:t>.</w:t>
      </w:r>
    </w:p>
    <w:p w14:paraId="3EA0AD62" w14:textId="7B75BFEC" w:rsidR="00D84C56" w:rsidRPr="00E060F7" w:rsidRDefault="00D84C56" w:rsidP="007E23FE">
      <w:pPr>
        <w:pStyle w:val="Heading3"/>
      </w:pPr>
      <w:bookmarkStart w:id="615" w:name="_Toc208247447"/>
      <w:r w:rsidRPr="00E060F7">
        <w:t xml:space="preserve">Automatic </w:t>
      </w:r>
      <w:r w:rsidR="000E21EF">
        <w:t>write</w:t>
      </w:r>
      <w:r w:rsidRPr="00E060F7">
        <w:t xml:space="preserve"> </w:t>
      </w:r>
      <w:r w:rsidR="000E21EF">
        <w:t>to</w:t>
      </w:r>
      <w:r w:rsidRPr="00E060F7">
        <w:t xml:space="preserve"> OutputStream</w:t>
      </w:r>
      <w:bookmarkEnd w:id="615"/>
    </w:p>
    <w:p w14:paraId="35286E21" w14:textId="1669DE4B" w:rsidR="000E21EF" w:rsidRPr="00E060F7" w:rsidRDefault="000E21EF" w:rsidP="00D84C56">
      <w:pPr>
        <w:pStyle w:val="OdstavecSynteastyl"/>
      </w:pPr>
      <w:r w:rsidRPr="000E21EF">
        <w:t xml:space="preserve">By using the OutputStream, it is possible to ensure </w:t>
      </w:r>
      <w:r w:rsidR="00B15222">
        <w:t xml:space="preserve">the </w:t>
      </w:r>
      <w:r w:rsidRPr="000E21EF">
        <w:t>automatic recording of the processed DOM objects. The generated OutputStream (e.g.</w:t>
      </w:r>
      <w:r w:rsidR="00BA5A04">
        <w:t>,</w:t>
      </w:r>
      <w:r w:rsidRPr="000E21EF">
        <w:t xml:space="preserve">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0038F378"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8F5906">
        <w:rPr>
          <w:color w:val="808080"/>
        </w:rPr>
        <w:t>X-definition</w:t>
      </w:r>
      <w:r w:rsidR="004319CB">
        <w:rPr>
          <w:color w:val="808080"/>
        </w:rPr>
        <w:t xml:space="preserve">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Heading3"/>
      </w:pPr>
      <w:bookmarkStart w:id="616" w:name="_Toc208247448"/>
      <w:r w:rsidRPr="004319CB">
        <w:t>Incremental writing using XmlOutStream</w:t>
      </w:r>
      <w:bookmarkEnd w:id="616"/>
    </w:p>
    <w:p w14:paraId="269323FB" w14:textId="4EA6AECE"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2254ED">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2254ED" w:rsidRPr="00E060F7">
        <w:t>Extern</w:t>
      </w:r>
      <w:r w:rsidR="002254ED">
        <w:t>al</w:t>
      </w:r>
      <w:r w:rsidR="002254ED" w:rsidRPr="00E060F7">
        <w:t xml:space="preserve"> </w:t>
      </w:r>
      <w:r w:rsidR="002254ED">
        <w:t>variables</w:t>
      </w:r>
      <w:r w:rsidR="00F83983">
        <w:fldChar w:fldCharType="end"/>
      </w:r>
    </w:p>
    <w:p w14:paraId="75D812AC" w14:textId="7F9D9033"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2254ED">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2254ED" w:rsidRPr="00B53857">
        <w:t xml:space="preserve">Methods implemented in </w:t>
      </w:r>
      <w:r w:rsidR="002254ED">
        <w:t>X-script</w:t>
      </w:r>
      <w:r w:rsidR="00F435BF">
        <w:fldChar w:fldCharType="end"/>
      </w:r>
    </w:p>
    <w:p w14:paraId="7D513D0D" w14:textId="600BA15F"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BA5A04">
        <w:t xml:space="preserve">an </w:t>
      </w:r>
      <w:r w:rsidR="008F5906">
        <w:t>X-script</w:t>
      </w:r>
      <w:r w:rsidR="004319CB" w:rsidRPr="004319CB">
        <w:t xml:space="preserve">. In </w:t>
      </w:r>
      <w:r w:rsidR="004319CB">
        <w:t xml:space="preserve">the </w:t>
      </w:r>
      <w:r w:rsidR="008F5906">
        <w:t>X-script</w:t>
      </w:r>
      <w:r w:rsidR="004319CB" w:rsidRPr="004319CB">
        <w:t xml:space="preserve">, an XmlOutStream </w:t>
      </w:r>
      <w:r w:rsidR="004319CB">
        <w:t xml:space="preserve">variable </w:t>
      </w:r>
      <w:r w:rsidR="002C1775">
        <w:t>is</w:t>
      </w:r>
      <w:r w:rsidR="004319CB" w:rsidRPr="004319CB">
        <w:t xml:space="preserve"> created for this purpose:</w:t>
      </w:r>
    </w:p>
    <w:p w14:paraId="30A02392" w14:textId="31ED5156" w:rsidR="00D84C56" w:rsidRPr="00E060F7" w:rsidRDefault="00E44D29" w:rsidP="0075748B">
      <w:pPr>
        <w:pStyle w:val="OdstavecSynteastyl"/>
        <w:numPr>
          <w:ilvl w:val="0"/>
          <w:numId w:val="67"/>
        </w:numPr>
      </w:pPr>
      <w:r>
        <w:t>E</w:t>
      </w:r>
      <w:r w:rsidR="004319CB">
        <w:t xml:space="preserve">ither directly in the </w:t>
      </w:r>
      <w:r w:rsidR="008F5906">
        <w:t>X-script</w:t>
      </w:r>
      <w:r w:rsidR="00D84C56" w:rsidRPr="00E060F7">
        <w:t>:</w:t>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66B7CE24"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00BA5A04">
        <w:rPr>
          <w:color w:val="808080"/>
        </w:rPr>
        <w:t>,</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47C75AA9"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w:t>
      </w:r>
      <w:r w:rsidR="00BA5A04">
        <w:rPr>
          <w:color w:val="808080"/>
        </w:rPr>
        <w:t xml:space="preserve">is </w:t>
      </w:r>
      <w:r w:rsidRPr="00E060F7">
        <w:rPr>
          <w:color w:val="808080"/>
        </w:rPr>
        <w:t xml:space="preserve">finally </w:t>
      </w:r>
      <w:r w:rsidR="00BA5A04">
        <w:rPr>
          <w:color w:val="808080"/>
        </w:rPr>
        <w:t xml:space="preserve">called </w:t>
      </w:r>
      <w:r w:rsidR="00D66362">
        <w:rPr>
          <w:color w:val="808080"/>
        </w:rPr>
        <w:t xml:space="preserve">after the whole XML document </w:t>
      </w:r>
      <w:r w:rsidR="00BA5A04">
        <w:rPr>
          <w:color w:val="808080"/>
        </w:rPr>
        <w:t>has been</w:t>
      </w:r>
      <w:r w:rsidR="00D66362">
        <w:rPr>
          <w:color w:val="808080"/>
        </w:rPr>
        <w:t xml:space="preserve">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1D3401CC" w:rsidR="00D84C56" w:rsidRPr="00D66362" w:rsidRDefault="00E44D29" w:rsidP="0075748B">
      <w:pPr>
        <w:pStyle w:val="OdstavecSynteastyl"/>
        <w:keepNext/>
        <w:numPr>
          <w:ilvl w:val="0"/>
          <w:numId w:val="67"/>
        </w:numPr>
      </w:pPr>
      <w:r>
        <w:t>O</w:t>
      </w:r>
      <w:r w:rsidR="00D66362" w:rsidRPr="00D66362">
        <w:t>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FootnoteReference"/>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464C1326" w:rsidR="00D84C56" w:rsidRPr="00E060F7" w:rsidRDefault="00D66362" w:rsidP="00D84C56">
      <w:pPr>
        <w:pStyle w:val="Heading1"/>
      </w:pPr>
      <w:bookmarkStart w:id="617" w:name="_Ref345917516"/>
      <w:bookmarkStart w:id="618" w:name="_Toc354676955"/>
      <w:bookmarkStart w:id="619" w:name="_Toc208247449"/>
      <w:r w:rsidRPr="00D66362">
        <w:lastRenderedPageBreak/>
        <w:t xml:space="preserve">Structuring </w:t>
      </w:r>
      <w:r w:rsidR="009B4189">
        <w:t xml:space="preserve">of </w:t>
      </w:r>
      <w:r w:rsidR="008F5906">
        <w:t>X-definition</w:t>
      </w:r>
      <w:r w:rsidRPr="00D66362">
        <w:t>s</w:t>
      </w:r>
      <w:bookmarkEnd w:id="617"/>
      <w:bookmarkEnd w:id="618"/>
      <w:bookmarkEnd w:id="619"/>
    </w:p>
    <w:p w14:paraId="59BAB132" w14:textId="5EF2970F"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6A2CACF1" w14:textId="249BD687" w:rsidR="00D84C56" w:rsidRPr="00E060F7" w:rsidRDefault="00D66362" w:rsidP="00D66362">
      <w:pPr>
        <w:pStyle w:val="OdstavecSynteastyl"/>
      </w:pPr>
      <w:r w:rsidRPr="00D66362">
        <w:t xml:space="preserve">Extensive </w:t>
      </w:r>
      <w:r w:rsidR="008F5906">
        <w:t>X-definition</w:t>
      </w:r>
      <w:r w:rsidRPr="00D66362">
        <w:t xml:space="preserve">s may become less well-arranged and therefore need to be internally structured. For this purpose, </w:t>
      </w:r>
      <w:r w:rsidR="008F5906">
        <w:t>X-definition</w:t>
      </w:r>
      <w:r w:rsidRPr="00D66362">
        <w:t xml:space="preserve">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8F5906">
        <w:t>X-definition</w:t>
      </w:r>
      <w:r w:rsidRPr="00D66362">
        <w:t xml:space="preserve">, or replace parts of the </w:t>
      </w:r>
      <w:r w:rsidR="008F5906">
        <w:t>X-definition</w:t>
      </w:r>
      <w:r w:rsidRPr="00D66362">
        <w:t xml:space="preserve"> macros.</w:t>
      </w:r>
    </w:p>
    <w:p w14:paraId="4EF39B53" w14:textId="562D48A6" w:rsidR="00D84C56" w:rsidRPr="00E060F7" w:rsidRDefault="00D66362" w:rsidP="00CF3C20">
      <w:pPr>
        <w:pStyle w:val="OdstavecSynteastyl"/>
      </w:pPr>
      <w:r w:rsidRPr="00D66362">
        <w:t xml:space="preserve">To ensure these modifications and constructions, </w:t>
      </w:r>
      <w:r w:rsidR="00CF3C20">
        <w:t xml:space="preserve">the </w:t>
      </w:r>
      <w:r w:rsidR="008F5906">
        <w:t>X-script</w:t>
      </w:r>
      <w:r w:rsidRPr="00D66362">
        <w:t xml:space="preserve"> links are used in the </w:t>
      </w:r>
      <w:r w:rsidR="008F5906">
        <w:t>X-definition</w:t>
      </w:r>
      <w:r w:rsidRPr="00D66362">
        <w:t xml:space="preserve">s, which generally contain references to the parts </w:t>
      </w:r>
      <w:r w:rsidR="00CF3C20">
        <w:t xml:space="preserve">of </w:t>
      </w:r>
      <w:r w:rsidR="008F5906">
        <w:t>X-definition</w:t>
      </w:r>
      <w:r w:rsidR="00CF3C20">
        <w:t xml:space="preserve">s </w:t>
      </w:r>
      <w:r w:rsidRPr="00D66362">
        <w:t xml:space="preserve">listed elsewhere (in another part of the same file or another file). The link then </w:t>
      </w:r>
      <w:r w:rsidR="00CF3C20">
        <w:t>take</w:t>
      </w:r>
      <w:r w:rsidRPr="00D66362">
        <w:t>s the values from the place to which it refers.</w:t>
      </w:r>
    </w:p>
    <w:p w14:paraId="729AB011" w14:textId="0EA0FC41" w:rsidR="00D84C56" w:rsidRPr="00E060F7" w:rsidRDefault="007B3B01" w:rsidP="00431305">
      <w:pPr>
        <w:pStyle w:val="Heading2"/>
      </w:pPr>
      <w:bookmarkStart w:id="620" w:name="_Toc345676351"/>
      <w:bookmarkStart w:id="621" w:name="_Toc345676417"/>
      <w:bookmarkStart w:id="622" w:name="_Toc345932166"/>
      <w:bookmarkStart w:id="623" w:name="_Toc346027604"/>
      <w:bookmarkStart w:id="624" w:name="_Toc346113305"/>
      <w:bookmarkStart w:id="625" w:name="_Ref535156990"/>
      <w:bookmarkStart w:id="626" w:name="_Toc208247450"/>
      <w:bookmarkEnd w:id="620"/>
      <w:bookmarkEnd w:id="621"/>
      <w:bookmarkEnd w:id="622"/>
      <w:bookmarkEnd w:id="623"/>
      <w:bookmarkEnd w:id="624"/>
      <w:r w:rsidRPr="007B3B01">
        <w:t xml:space="preserve">Reference to another element model in </w:t>
      </w:r>
      <w:r w:rsidR="008F5906">
        <w:t>X-definition</w:t>
      </w:r>
      <w:bookmarkEnd w:id="625"/>
      <w:bookmarkEnd w:id="626"/>
    </w:p>
    <w:p w14:paraId="3361721D" w14:textId="11AED7EE"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2254ED">
        <w:t>Sample of Complete X-definition</w:t>
      </w:r>
      <w:r w:rsidR="008544BD">
        <w:fldChar w:fldCharType="end"/>
      </w:r>
    </w:p>
    <w:p w14:paraId="3C6398C7" w14:textId="0C4CE170"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8F5906">
        <w:t>X-definition</w:t>
      </w:r>
      <w:r w:rsidRPr="007B3B01">
        <w:t xml:space="preserve">. Specifically, it will move the model of the Vehicle element from examples to construct an XML document. For this purpose, the keyword ref can be used, referring to the referenced model for the relevant element model. The </w:t>
      </w:r>
      <w:r w:rsidR="008F5906">
        <w:t>X</w:t>
      </w:r>
      <w:r w:rsidR="00F224CD">
        <w:noBreakHyphen/>
      </w:r>
      <w:r w:rsidR="008F5906">
        <w:t>definition</w:t>
      </w:r>
      <w:r w:rsidRPr="007B3B01">
        <w:t xml:space="preserve"> in Chapter </w:t>
      </w:r>
      <w:r w:rsidRPr="00E060F7">
        <w:fldChar w:fldCharType="begin"/>
      </w:r>
      <w:r w:rsidRPr="00E060F7">
        <w:instrText xml:space="preserve"> REF _Ref341365773 \r \h </w:instrText>
      </w:r>
      <w:r w:rsidRPr="00E060F7">
        <w:fldChar w:fldCharType="separate"/>
      </w:r>
      <w:r w:rsidR="002254ED">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15A6A22A" w:rsidR="00D84C56" w:rsidRPr="00E060F7" w:rsidRDefault="007B3B01" w:rsidP="007B3B01">
      <w:pPr>
        <w:pStyle w:val="OdstavecSynteastyl"/>
      </w:pPr>
      <w:r w:rsidRPr="007B3B01">
        <w:t xml:space="preserve">From the example above, it is clear that the reference helps keep the </w:t>
      </w:r>
      <w:r w:rsidR="008F5906">
        <w:t>X-definition</w:t>
      </w:r>
      <w:r w:rsidRPr="007B3B01">
        <w:t xml:space="preserve">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61B737F9" w:rsidR="00D84C56" w:rsidRPr="00E060F7" w:rsidRDefault="007B3B01" w:rsidP="00D84C56">
      <w:pPr>
        <w:pStyle w:val="OdstavecSynteastyl"/>
      </w:pPr>
      <w:r w:rsidRPr="007B3B01">
        <w:t xml:space="preserve">The above example evaluates the </w:t>
      </w:r>
      <w:r w:rsidR="008F5906">
        <w:t>X-definition</w:t>
      </w:r>
      <w:r w:rsidRPr="007B3B01">
        <w:t xml:space="preserve">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w:t>
      </w:r>
      <w:r w:rsidR="00BA5A04">
        <w:t>several</w:t>
      </w:r>
      <w:r w:rsidRPr="007B3B01">
        <w:t xml:space="preserve">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52A0DCF8"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8F5906">
        <w:t>X-definition</w:t>
      </w:r>
      <w:r w:rsidRPr="00D04B30">
        <w:t xml:space="preserve">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781CD4D8"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 xml:space="preserve">attribute or attribute element </w:t>
      </w:r>
      <w:r w:rsidR="00BA5A04">
        <w:t xml:space="preserve">for </w:t>
      </w:r>
      <w:r w:rsidRPr="00D04B30">
        <w:t>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55899050"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2254ED">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2254ED" w:rsidRPr="00032F37">
        <w:t xml:space="preserve">Collection of </w:t>
      </w:r>
      <w:r w:rsidR="002254ED">
        <w:t>X-definition</w:t>
      </w:r>
      <w:r w:rsidR="002254ED" w:rsidRPr="00032F37">
        <w:t>s</w:t>
      </w:r>
      <w:r w:rsidR="008544BD">
        <w:fldChar w:fldCharType="end"/>
      </w:r>
    </w:p>
    <w:p w14:paraId="629C67C9" w14:textId="4084A805"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2254ED">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2254ED" w:rsidRPr="00E060F7">
        <w:t>Ma</w:t>
      </w:r>
      <w:r w:rsidR="002254ED">
        <w:t>c</w:t>
      </w:r>
      <w:r w:rsidR="002254ED" w:rsidRPr="00E060F7">
        <w:t>r</w:t>
      </w:r>
      <w:r w:rsidR="002254ED">
        <w:t>os</w:t>
      </w:r>
      <w:r w:rsidR="008544BD">
        <w:fldChar w:fldCharType="end"/>
      </w:r>
    </w:p>
    <w:p w14:paraId="254667E8" w14:textId="77777777" w:rsidR="00E53FCD" w:rsidRPr="00E060F7" w:rsidRDefault="00032F37" w:rsidP="007E23FE">
      <w:pPr>
        <w:pStyle w:val="Heading3"/>
      </w:pPr>
      <w:bookmarkStart w:id="627" w:name="_Ref535946478"/>
      <w:bookmarkStart w:id="628" w:name="_Toc208247451"/>
      <w:r w:rsidRPr="00032F37">
        <w:t>Alternative references to groups</w:t>
      </w:r>
      <w:bookmarkEnd w:id="627"/>
      <w:bookmarkEnd w:id="628"/>
    </w:p>
    <w:p w14:paraId="190CF99D" w14:textId="18CF7F76"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w:t>
      </w:r>
      <w:r w:rsidR="00BA5A04">
        <w:t>,</w:t>
      </w:r>
      <w:r w:rsidRPr="00032F37">
        <w:t xml:space="preserve"> inserting its descendants</w:t>
      </w:r>
      <w:r w:rsidR="00BA5A04">
        <w:t>,</w:t>
      </w:r>
      <w:r w:rsidRPr="00032F37">
        <w:t xml:space="preserve"> will be directed by using the element xd:includeChildNodes and the ref attribute, </w:t>
      </w:r>
      <w:r w:rsidR="00FD567D" w:rsidRPr="00032F37">
        <w:t>i.e.</w:t>
      </w:r>
      <w:r w:rsidR="00BA5A04">
        <w:t>,</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C474FC0" w:rsidR="00D84C56" w:rsidRPr="00E060F7" w:rsidRDefault="00032F37" w:rsidP="00431305">
      <w:pPr>
        <w:pStyle w:val="Heading2"/>
      </w:pPr>
      <w:bookmarkStart w:id="629" w:name="_Ref535698847"/>
      <w:bookmarkStart w:id="630" w:name="_Ref535699030"/>
      <w:bookmarkStart w:id="631" w:name="_Toc208247452"/>
      <w:r w:rsidRPr="00032F37">
        <w:t xml:space="preserve">Collection of </w:t>
      </w:r>
      <w:r w:rsidR="008F5906">
        <w:t>X-definition</w:t>
      </w:r>
      <w:r w:rsidRPr="00032F37">
        <w:t>s</w:t>
      </w:r>
      <w:bookmarkEnd w:id="629"/>
      <w:bookmarkEnd w:id="630"/>
      <w:bookmarkEnd w:id="631"/>
    </w:p>
    <w:p w14:paraId="4DE66139" w14:textId="76A3DAA8"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254ED">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2254ED">
        <w:t>Sample of Complete X-definition</w:t>
      </w:r>
      <w:r w:rsidR="008544BD">
        <w:fldChar w:fldCharType="end"/>
      </w:r>
    </w:p>
    <w:p w14:paraId="1A2CB4E1" w14:textId="51F7B601"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2254ED">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2254ED" w:rsidRPr="007B3B01">
        <w:t xml:space="preserve">Reference to another element model in </w:t>
      </w:r>
      <w:r w:rsidR="002254ED">
        <w:t>X-definition</w:t>
      </w:r>
      <w:r w:rsidR="008544BD">
        <w:fldChar w:fldCharType="end"/>
      </w:r>
    </w:p>
    <w:p w14:paraId="4023E82A" w14:textId="2C241BB9" w:rsidR="00D84C56" w:rsidRPr="00E060F7" w:rsidRDefault="00032F37" w:rsidP="00032F37">
      <w:pPr>
        <w:pStyle w:val="OdstavecSynteastyl"/>
      </w:pPr>
      <w:r w:rsidRPr="00032F37">
        <w:t xml:space="preserve">In the case that a task is more extensive and more separate </w:t>
      </w:r>
      <w:r w:rsidR="008F5906">
        <w:t>X-definition</w:t>
      </w:r>
      <w:r w:rsidRPr="00032F37">
        <w:t xml:space="preserve">s have to be created for this purpose, it can be placed in separate xdef files or embedded into a single xdef file. The collection </w:t>
      </w:r>
      <w:r>
        <w:t xml:space="preserve">of </w:t>
      </w:r>
      <w:r w:rsidR="008F5906">
        <w:t>X-definition</w:t>
      </w:r>
      <w:r>
        <w:t xml:space="preserve">s </w:t>
      </w:r>
      <w:r w:rsidRPr="00032F37">
        <w:t xml:space="preserve">is determined by the xd:collection element. </w:t>
      </w:r>
      <w:r w:rsidR="00FD567D">
        <w:t xml:space="preserve">In the next </w:t>
      </w:r>
      <w:r w:rsidRPr="00032F37">
        <w:t xml:space="preserve">example, </w:t>
      </w:r>
      <w:r w:rsidR="008F5906">
        <w:t>X-definition</w:t>
      </w:r>
      <w:r w:rsidRPr="00032F37">
        <w:t xml:space="preserve">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14B5608"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8F5906">
        <w:rPr>
          <w:color w:val="808080"/>
          <w:lang w:val="de-DE"/>
        </w:rPr>
        <w:t>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6EBE541"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8F5906">
        <w:rPr>
          <w:color w:val="808080"/>
        </w:rPr>
        <w:t>X-definition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4C39F550" w:rsidR="00CA1A25" w:rsidRDefault="00CA1A25" w:rsidP="00D84C56">
      <w:pPr>
        <w:pStyle w:val="OdstavecSynteastyl"/>
      </w:pPr>
      <w:r w:rsidRPr="00CA1A25">
        <w:t xml:space="preserve">As can be seen above, the </w:t>
      </w:r>
      <w:r w:rsidR="008F5906">
        <w:t>X-definition</w:t>
      </w:r>
      <w:r w:rsidRPr="00CA1A25">
        <w:t xml:space="preserve"> collection contains two </w:t>
      </w:r>
      <w:r w:rsidR="008F5906">
        <w:t>X-definition</w:t>
      </w:r>
      <w:r w:rsidRPr="00CA1A25">
        <w:t xml:space="preserve">s that differ in structure. Therefore, the whole collection can be modified so that the definition of the content of the </w:t>
      </w:r>
      <w:r w:rsidR="008F5906">
        <w:t>X-definition</w:t>
      </w:r>
      <w:r w:rsidRPr="00CA1A25">
        <w:t xml:space="preserve">s </w:t>
      </w:r>
      <w:r w:rsidR="00B15222">
        <w:t xml:space="preserve">and </w:t>
      </w:r>
      <w:r w:rsidR="00BA5A04">
        <w:t xml:space="preserve">the </w:t>
      </w:r>
      <w:r w:rsidRPr="00CA1A25">
        <w:t xml:space="preserve">defined attributes, respectively. </w:t>
      </w:r>
      <w:r w:rsidR="00E44D29">
        <w:t>E</w:t>
      </w:r>
      <w:r w:rsidRPr="00CA1A25">
        <w:t xml:space="preserve">lements and their data types, for example, to move </w:t>
      </w:r>
      <w:r w:rsidR="00E93672">
        <w:t xml:space="preserve">the </w:t>
      </w:r>
      <w:r w:rsidR="008F5906">
        <w:t>X-definition</w:t>
      </w:r>
      <w:r w:rsidRPr="00CA1A25">
        <w:t xml:space="preserve"> to the </w:t>
      </w:r>
      <w:r w:rsidR="008F5906">
        <w:t>X-definition</w:t>
      </w:r>
      <w:r w:rsidRPr="00CA1A25">
        <w:t xml:space="preserve"> of the </w:t>
      </w:r>
      <w:r w:rsidRPr="00CA1A25">
        <w:lastRenderedPageBreak/>
        <w:t>VehiclePark</w:t>
      </w:r>
      <w:r w:rsidR="00BA5A04">
        <w:t>,</w:t>
      </w:r>
      <w:r w:rsidRPr="00CA1A25">
        <w:t xml:space="preserve"> and, with reference, the Vehicle element will refer to its content in the </w:t>
      </w:r>
      <w:r w:rsidR="008F5906">
        <w:t>X-definition</w:t>
      </w:r>
      <w:r w:rsidRPr="00CA1A25">
        <w:t xml:space="preserve"> of the Porsch</w:t>
      </w:r>
      <w:r w:rsidR="00BF7A77">
        <w:t xml:space="preserve">e. The reference to the </w:t>
      </w:r>
      <w:r w:rsidRPr="00CA1A25">
        <w:t xml:space="preserve">element found in the XDef </w:t>
      </w:r>
      <w:r w:rsidR="008F5906">
        <w:t>X-definition</w:t>
      </w:r>
      <w:r w:rsidRPr="00CA1A25">
        <w:t xml:space="preserve">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6329D774"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2254ED">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2254ED">
        <w:t>X-definition</w:t>
      </w:r>
      <w:r w:rsidR="002254ED" w:rsidRPr="008F788A">
        <w:t>s in separate files</w:t>
      </w:r>
      <w:r w:rsidR="00E06176">
        <w:fldChar w:fldCharType="end"/>
      </w:r>
    </w:p>
    <w:p w14:paraId="11EEB862" w14:textId="51015DBE" w:rsidR="009968C6" w:rsidRPr="00E060F7" w:rsidRDefault="002A5605" w:rsidP="007E23FE">
      <w:pPr>
        <w:pStyle w:val="Heading3"/>
      </w:pPr>
      <w:bookmarkStart w:id="632" w:name="_Toc208247453"/>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2"/>
    </w:p>
    <w:p w14:paraId="0E2435FC" w14:textId="4F826F9F" w:rsidR="002A5605" w:rsidRPr="00E060F7" w:rsidRDefault="002A5605" w:rsidP="009968C6">
      <w:pPr>
        <w:pStyle w:val="OdstavecSynteastyl"/>
      </w:pPr>
      <w:r w:rsidRPr="002A5605">
        <w:t xml:space="preserve">Variables and methods that are defined in the </w:t>
      </w:r>
      <w:r w:rsidR="008F5906">
        <w:t>X-script</w:t>
      </w:r>
      <w:r w:rsidRPr="002A5605">
        <w:t xml:space="preserve"> of one </w:t>
      </w:r>
      <w:r w:rsidR="008F5906">
        <w:t>X-definition</w:t>
      </w:r>
      <w:r w:rsidRPr="002A5605">
        <w:t xml:space="preserve"> as global are also visible from other </w:t>
      </w:r>
      <w:r w:rsidR="008F5906">
        <w:t>X</w:t>
      </w:r>
      <w:r w:rsidR="00F224CD">
        <w:noBreakHyphen/>
      </w:r>
      <w:r w:rsidR="008F5906">
        <w:t>definition</w:t>
      </w:r>
      <w:r w:rsidRPr="002A5605">
        <w:t xml:space="preserve">s that are </w:t>
      </w:r>
      <w:r>
        <w:t>compiled</w:t>
      </w:r>
      <w:r w:rsidRPr="002A5605">
        <w:t xml:space="preserve"> </w:t>
      </w:r>
      <w:r>
        <w:t>together</w:t>
      </w:r>
      <w:r w:rsidRPr="002A5605">
        <w:t xml:space="preserve">. From the </w:t>
      </w:r>
      <w:r w:rsidR="008F5906">
        <w:t>X-script</w:t>
      </w:r>
      <w:r w:rsidRPr="002A5605">
        <w:t xml:space="preserve"> of </w:t>
      </w:r>
      <w:r>
        <w:t>another</w:t>
      </w:r>
      <w:r w:rsidRPr="002A5605">
        <w:t xml:space="preserve"> </w:t>
      </w:r>
      <w:r w:rsidR="008F5906">
        <w:t>X-definition</w:t>
      </w:r>
      <w:r w:rsidRPr="002A5605">
        <w:t xml:space="preserve">, these variables and methods are accessed as if they were explicitly defined in the </w:t>
      </w:r>
      <w:r w:rsidR="008F5906">
        <w:t>X-script</w:t>
      </w:r>
      <w:r w:rsidRPr="002A5605">
        <w:t xml:space="preserve"> of th</w:t>
      </w:r>
      <w:r>
        <w:t xml:space="preserve">at </w:t>
      </w:r>
      <w:r w:rsidR="008F5906">
        <w:t>X-definition</w:t>
      </w:r>
      <w:r w:rsidRPr="002A5605">
        <w:t>.</w:t>
      </w:r>
    </w:p>
    <w:p w14:paraId="1E37C8BC" w14:textId="39FE5511" w:rsidR="002A5605" w:rsidRDefault="002A5605" w:rsidP="00D84C56">
      <w:pPr>
        <w:pStyle w:val="OdstavecSynteastyl"/>
      </w:pPr>
      <w:r w:rsidRPr="002A5605">
        <w:t xml:space="preserve">For this reason, two different </w:t>
      </w:r>
      <w:r w:rsidR="008F5906">
        <w:t>X-definition</w:t>
      </w:r>
      <w:r w:rsidRPr="002A5605">
        <w:t xml:space="preserve">s with two identically named </w:t>
      </w:r>
      <w:r>
        <w:t xml:space="preserve">global </w:t>
      </w:r>
      <w:r w:rsidRPr="002A5605">
        <w:t xml:space="preserve">variables or methods </w:t>
      </w:r>
      <w:r w:rsidR="00FE067A">
        <w:t>will report an error</w:t>
      </w:r>
      <w:r w:rsidRPr="002A5605">
        <w:t>.</w:t>
      </w:r>
    </w:p>
    <w:p w14:paraId="5D1C9303" w14:textId="79AC3005" w:rsidR="00FE067A" w:rsidRDefault="00FE067A" w:rsidP="00D84C56">
      <w:pPr>
        <w:pStyle w:val="OdstavecSynteastyl"/>
      </w:pPr>
      <w:r w:rsidRPr="00FE067A">
        <w:t xml:space="preserve">Dependencies between variables and methods from different </w:t>
      </w:r>
      <w:r w:rsidR="008F5906">
        <w:t>X-definition</w:t>
      </w:r>
      <w:r w:rsidRPr="00FE067A">
        <w:t xml:space="preserve">s will attempt to resolve </w:t>
      </w:r>
      <w:r w:rsidR="00FD567D">
        <w:t>themself</w:t>
      </w:r>
      <w:r w:rsidR="00FD567D" w:rsidRPr="00FE067A" w:rsidDel="00FD567D">
        <w:t xml:space="preserve"> </w:t>
      </w:r>
      <w:r w:rsidRPr="00FE067A">
        <w:t xml:space="preserve">automatically, and </w:t>
      </w:r>
      <w:r w:rsidR="008F5906">
        <w:t>X-script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8F5906">
        <w:t>X-script</w:t>
      </w:r>
      <w:r w:rsidRPr="00FE067A">
        <w:t xml:space="preserve"> of all </w:t>
      </w:r>
      <w:r w:rsidR="008F5906">
        <w:t>X-definition</w:t>
      </w:r>
      <w:r w:rsidRPr="00FE067A">
        <w:t xml:space="preserve">s is </w:t>
      </w:r>
      <w:r>
        <w:t>merged</w:t>
      </w:r>
      <w:r w:rsidRPr="00FE067A">
        <w:t xml:space="preserve"> into a block. </w:t>
      </w:r>
    </w:p>
    <w:p w14:paraId="2C40B534" w14:textId="72DCE660" w:rsidR="00D84C56" w:rsidRPr="00E060F7" w:rsidRDefault="008F5906" w:rsidP="00431305">
      <w:pPr>
        <w:pStyle w:val="Heading2"/>
      </w:pPr>
      <w:bookmarkStart w:id="633" w:name="_Ref535946579"/>
      <w:bookmarkStart w:id="634" w:name="_Ref535947121"/>
      <w:bookmarkStart w:id="635" w:name="_Toc208247454"/>
      <w:r>
        <w:t>X-definition</w:t>
      </w:r>
      <w:r w:rsidR="008F788A" w:rsidRPr="008F788A">
        <w:t>s in separate files</w:t>
      </w:r>
      <w:bookmarkEnd w:id="633"/>
      <w:bookmarkEnd w:id="634"/>
      <w:bookmarkEnd w:id="635"/>
    </w:p>
    <w:p w14:paraId="497460EF" w14:textId="50FB8B89"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2254ED">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2254ED">
        <w:t>Using X-definitions in Java code</w:t>
      </w:r>
      <w:r w:rsidR="008544BD">
        <w:fldChar w:fldCharType="end"/>
      </w:r>
    </w:p>
    <w:p w14:paraId="10B790E3" w14:textId="79F068C4"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2254ED">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2254ED" w:rsidRPr="00032F37">
        <w:t xml:space="preserve">Collection of </w:t>
      </w:r>
      <w:r w:rsidR="002254ED">
        <w:t>X-definition</w:t>
      </w:r>
      <w:r w:rsidR="002254ED" w:rsidRPr="00032F37">
        <w:t>s</w:t>
      </w:r>
      <w:r w:rsidR="008544BD">
        <w:fldChar w:fldCharType="end"/>
      </w:r>
    </w:p>
    <w:p w14:paraId="6D3E02B1" w14:textId="17A2E141" w:rsidR="00D84C56" w:rsidRPr="00E060F7" w:rsidRDefault="008F788A" w:rsidP="008F788A">
      <w:pPr>
        <w:pStyle w:val="OdstavecSynteastyl"/>
      </w:pPr>
      <w:r w:rsidRPr="008F788A">
        <w:t xml:space="preserve">If both </w:t>
      </w:r>
      <w:r w:rsidR="008F5906">
        <w:t>X-definition</w:t>
      </w:r>
      <w:r w:rsidRPr="008F788A">
        <w:t xml:space="preserve">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2254ED">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8F5906">
        <w:t>X-definition</w:t>
      </w:r>
      <w:r w:rsidRPr="008F788A">
        <w:t xml:space="preserve">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4DCA1E02" w:rsidR="00D84C56" w:rsidRPr="00E060F7" w:rsidRDefault="00BA5A04" w:rsidP="00D84C56">
      <w:pPr>
        <w:pStyle w:val="OdstavecSynteastyl"/>
      </w:pPr>
      <w:r>
        <w:t>T</w:t>
      </w:r>
      <w:r w:rsidR="008F788A" w:rsidRPr="008F788A">
        <w:t xml:space="preserve">he compileXD method will be used to create the </w:t>
      </w:r>
      <w:r w:rsidR="008F788A">
        <w:t>XDPool object</w:t>
      </w:r>
      <w:r w:rsidR="008F788A" w:rsidRPr="008F788A">
        <w:t xml:space="preserve"> in the Java program, which accepts a field of paths to xdef</w:t>
      </w:r>
      <w:r w:rsidR="008F788A">
        <w:t xml:space="preserve"> source </w:t>
      </w:r>
      <w:r w:rsidR="008F788A" w:rsidRPr="008F788A">
        <w:t xml:space="preserve">files with individual </w:t>
      </w:r>
      <w:r w:rsidR="008F5906">
        <w:t>X-definition</w:t>
      </w:r>
      <w:r w:rsidR="008F788A" w:rsidRPr="008F788A">
        <w:t>s:</w:t>
      </w:r>
    </w:p>
    <w:p w14:paraId="18BBD714" w14:textId="0D81B2D1"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8F5906">
        <w:rPr>
          <w:color w:val="808080"/>
        </w:rPr>
        <w:t>X-definition</w:t>
      </w:r>
      <w:r w:rsidR="008F788A">
        <w:rPr>
          <w:color w:val="808080"/>
        </w:rPr>
        <w:t>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455EB41D" w:rsidR="00E7014A" w:rsidRDefault="00E7014A" w:rsidP="00D84C56">
      <w:pPr>
        <w:pStyle w:val="OdstavecSynteastyl"/>
      </w:pPr>
      <w:r w:rsidRPr="00E7014A">
        <w:t xml:space="preserve">All </w:t>
      </w:r>
      <w:r w:rsidR="008F5906">
        <w:t>X-definition</w:t>
      </w:r>
      <w:r w:rsidRPr="00E7014A">
        <w:t xml:space="preserve">s </w:t>
      </w:r>
      <w:r>
        <w:t xml:space="preserve">compiled to </w:t>
      </w:r>
      <w:r w:rsidRPr="00E7014A">
        <w:t>the X</w:t>
      </w:r>
      <w:r>
        <w:t>DPool</w:t>
      </w:r>
      <w:r w:rsidRPr="00E7014A">
        <w:t xml:space="preserve"> are visible </w:t>
      </w:r>
      <w:r>
        <w:t>in</w:t>
      </w:r>
      <w:r w:rsidRPr="00E7014A">
        <w:t xml:space="preserve"> all other </w:t>
      </w:r>
      <w:r w:rsidR="008F5906">
        <w:t>X-definition</w:t>
      </w:r>
      <w:r w:rsidRPr="00E7014A">
        <w:t>s from this pool.</w:t>
      </w:r>
    </w:p>
    <w:p w14:paraId="61AA1E36" w14:textId="2364AA6A" w:rsidR="00E7014A" w:rsidRPr="00E060F7" w:rsidRDefault="00E7014A" w:rsidP="00D84C56">
      <w:pPr>
        <w:pStyle w:val="OdstavecSynteastyl"/>
      </w:pPr>
      <w:r w:rsidRPr="00E7014A">
        <w:t xml:space="preserve">The other way to add another </w:t>
      </w:r>
      <w:r w:rsidR="008F5906">
        <w:t>X-definition</w:t>
      </w:r>
      <w:r w:rsidRPr="00E7014A">
        <w:t xml:space="preserve"> is to use the xd:include attribute in </w:t>
      </w:r>
      <w:r>
        <w:t>the</w:t>
      </w:r>
      <w:r w:rsidRPr="00E7014A">
        <w:t xml:space="preserve"> </w:t>
      </w:r>
      <w:r w:rsidR="008F5906">
        <w:t>X-definition</w:t>
      </w:r>
      <w:r w:rsidRPr="00E7014A">
        <w:t xml:space="preserve"> header that allows you to join a specific </w:t>
      </w:r>
      <w:r w:rsidR="008F5906">
        <w:t>X-definition</w:t>
      </w:r>
      <w:r w:rsidRPr="00E7014A">
        <w:t xml:space="preserve">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8F5906">
        <w:t>X-definition</w:t>
      </w:r>
      <w:r w:rsidRPr="00E7014A">
        <w:t>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25A85FED"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8F5906">
        <w:rPr>
          <w:color w:val="808080"/>
        </w:rPr>
        <w:t>X-definition</w:t>
      </w:r>
      <w:r w:rsidR="00E7014A">
        <w:rPr>
          <w:color w:val="808080"/>
        </w:rPr>
        <w:t xml:space="preserve">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6C14D12" w:rsidR="00D84C56" w:rsidRPr="00E060F7" w:rsidRDefault="00E7014A" w:rsidP="00D84C56">
      <w:pPr>
        <w:pStyle w:val="OdstavecSynteastyl"/>
      </w:pPr>
      <w:r>
        <w:t xml:space="preserve">Example of </w:t>
      </w:r>
      <w:r w:rsidR="00B15222">
        <w:t xml:space="preserve">a </w:t>
      </w:r>
      <w:r>
        <w:t xml:space="preserve">compilation of more </w:t>
      </w:r>
      <w:r w:rsidR="008F5906">
        <w:t>X-definition</w:t>
      </w:r>
      <w:r>
        <w:t>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494248F1" w:rsidR="00D84C56" w:rsidRPr="00E060F7" w:rsidRDefault="00724822" w:rsidP="00724822">
      <w:pPr>
        <w:pStyle w:val="OdstavecSynteastyl"/>
      </w:pPr>
      <w:r w:rsidRPr="00724822">
        <w:t xml:space="preserve">If an </w:t>
      </w:r>
      <w:r w:rsidR="008F5906">
        <w:t>X-definition</w:t>
      </w:r>
      <w:r w:rsidRPr="00724822">
        <w:t xml:space="preserve">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w:t>
      </w:r>
      <w:r w:rsidR="00BA5A04">
        <w:t>,</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32F157B6"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2254ED">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2254ED" w:rsidRPr="00E060F7">
        <w:t>Ma</w:t>
      </w:r>
      <w:r w:rsidR="002254ED">
        <w:t>c</w:t>
      </w:r>
      <w:r w:rsidR="002254ED" w:rsidRPr="00E060F7">
        <w:t>r</w:t>
      </w:r>
      <w:r w:rsidR="002254ED">
        <w:t>os</w:t>
      </w:r>
      <w:r w:rsidR="008544BD">
        <w:fldChar w:fldCharType="end"/>
      </w:r>
    </w:p>
    <w:p w14:paraId="1358B48C" w14:textId="1C0CA6FE"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2254ED">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2254ED" w:rsidRPr="007B044A">
        <w:t>Structure comparison</w:t>
      </w:r>
      <w:r w:rsidR="008544BD">
        <w:fldChar w:fldCharType="end"/>
      </w:r>
    </w:p>
    <w:p w14:paraId="4D132DAF" w14:textId="61717350" w:rsidR="00D84C56" w:rsidRPr="00E060F7" w:rsidRDefault="00D84C56" w:rsidP="00431305">
      <w:pPr>
        <w:pStyle w:val="Heading2"/>
      </w:pPr>
      <w:bookmarkStart w:id="636" w:name="_Ref345917650"/>
      <w:bookmarkStart w:id="637" w:name="_Ref345917752"/>
      <w:bookmarkStart w:id="638" w:name="_Toc354676959"/>
      <w:bookmarkStart w:id="639" w:name="_Ref535698864"/>
      <w:bookmarkStart w:id="640" w:name="_Ref535699052"/>
      <w:bookmarkStart w:id="641" w:name="_Toc208247455"/>
      <w:r w:rsidRPr="00E060F7">
        <w:lastRenderedPageBreak/>
        <w:t>Ma</w:t>
      </w:r>
      <w:r w:rsidR="00724822">
        <w:t>c</w:t>
      </w:r>
      <w:r w:rsidRPr="00E060F7">
        <w:t>r</w:t>
      </w:r>
      <w:bookmarkEnd w:id="636"/>
      <w:bookmarkEnd w:id="637"/>
      <w:bookmarkEnd w:id="638"/>
      <w:r w:rsidR="00724822">
        <w:t>os</w:t>
      </w:r>
      <w:bookmarkEnd w:id="639"/>
      <w:bookmarkEnd w:id="640"/>
      <w:bookmarkEnd w:id="641"/>
    </w:p>
    <w:p w14:paraId="73CC6FB5" w14:textId="2B966BD6"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04E66A7E" w14:textId="7B8FC71D" w:rsidR="00D84C56" w:rsidRPr="00E060F7" w:rsidRDefault="00724822" w:rsidP="00724822">
      <w:pPr>
        <w:pStyle w:val="OdstavecSynteastyl"/>
      </w:pPr>
      <w:r w:rsidRPr="00724822">
        <w:t xml:space="preserve">Macros in </w:t>
      </w:r>
      <w:r w:rsidR="008F5906">
        <w:t>X-definition</w:t>
      </w:r>
      <w:r w:rsidRPr="00724822">
        <w:t>s are used to write strings or parameterized strings that replace all calls to the appropriate macros before</w:t>
      </w:r>
      <w:r>
        <w:t xml:space="preserve"> </w:t>
      </w:r>
      <w:r w:rsidR="008F5906">
        <w:t>X-definition</w:t>
      </w:r>
      <w:r>
        <w:t>s are compiled</w:t>
      </w:r>
      <w:r w:rsidRPr="00724822">
        <w:t xml:space="preserve">. In </w:t>
      </w:r>
      <w:r>
        <w:t>a</w:t>
      </w:r>
      <w:r w:rsidR="00BF7A77">
        <w:t>n</w:t>
      </w:r>
      <w:r w:rsidRPr="00724822">
        <w:t xml:space="preserve"> </w:t>
      </w:r>
      <w:r w:rsidR="008F5906">
        <w:t>X-definition</w:t>
      </w:r>
      <w:r w:rsidRPr="00724822">
        <w:t>, any number of macros that can be distinguished by their name can be defined. Each macro is defined using the element xd:macro</w:t>
      </w:r>
      <w:r w:rsidR="00BA5A04">
        <w:t>,</w:t>
      </w:r>
      <w:r w:rsidRPr="00724822">
        <w:t xml:space="preserve">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436FB74C"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8F5906">
        <w:rPr>
          <w:i/>
        </w:rPr>
        <w:t>X-definition</w:t>
      </w:r>
      <w:r w:rsidR="00BA5A04">
        <w:rPr>
          <w:i/>
        </w:rPr>
        <w:t>,</w:t>
      </w:r>
      <w:r w:rsidRPr="00E34BA4">
        <w:rPr>
          <w:i/>
        </w:rPr>
        <w:t xml:space="preserve"> </w:t>
      </w:r>
      <w:r w:rsidR="00D91EFC">
        <w:rPr>
          <w:i/>
        </w:rPr>
        <w:t xml:space="preserve">the </w:t>
      </w:r>
      <w:r w:rsidRPr="00E34BA4">
        <w:rPr>
          <w:i/>
        </w:rPr>
        <w:t>ma</w:t>
      </w:r>
      <w:r w:rsidR="00D91EFC">
        <w:rPr>
          <w:i/>
        </w:rPr>
        <w:t>c</w:t>
      </w:r>
      <w:r w:rsidRPr="00E34BA4">
        <w:rPr>
          <w:i/>
        </w:rPr>
        <w:t xml:space="preserve">ros </w:t>
      </w:r>
      <w:r w:rsidR="00D91EFC">
        <w:rPr>
          <w:i/>
        </w:rPr>
        <w:t xml:space="preserve">may </w:t>
      </w:r>
      <w:r w:rsidR="00BA5A04">
        <w:rPr>
          <w:i/>
        </w:rPr>
        <w:t>also be declared</w:t>
      </w:r>
      <w:r w:rsidR="00D91EFC">
        <w:rPr>
          <w:i/>
        </w:rPr>
        <w:t xml:space="preserve">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F3342AE"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w:t>
      </w:r>
      <w:r w:rsidR="00BA5A04">
        <w:t>,</w:t>
      </w:r>
      <w:r w:rsidRPr="00E34BA4">
        <w:t xml:space="preserve"> in the following example</w:t>
      </w:r>
      <w:r w:rsidR="00BA5A04">
        <w:t>,</w:t>
      </w:r>
      <w:r w:rsidRPr="00E34BA4">
        <w:t xml:space="preserve"> is used to define the data type of the attribute, respectively</w:t>
      </w:r>
      <w:r w:rsidR="00BA5A04">
        <w:t>,</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1E03A7C" w:rsidR="00D84C56" w:rsidRPr="00E060F7" w:rsidRDefault="00DE64B8" w:rsidP="00DE64B8">
      <w:pPr>
        <w:pStyle w:val="OdstavecSynteastyl"/>
      </w:pPr>
      <w:r w:rsidRPr="00DE64B8">
        <w:t xml:space="preserve">Therefore, the use of macros can provide greater readability and easier maintenance of the </w:t>
      </w:r>
      <w:r w:rsidR="008F5906">
        <w:t>X-definition</w:t>
      </w:r>
      <w:r w:rsidRPr="00DE64B8">
        <w:t xml:space="preserve"> code, but </w:t>
      </w:r>
      <w:r w:rsidR="00BA5A04">
        <w:t xml:space="preserve">can </w:t>
      </w:r>
      <w:r w:rsidRPr="00DE64B8">
        <w:t xml:space="preserve">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w:t>
      </w:r>
      <w:r w:rsidR="00BA5A04">
        <w:t xml:space="preserve">a </w:t>
      </w:r>
      <w:r w:rsidRPr="00DE64B8">
        <w:t xml:space="preserve">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07BE94B6" w:rsidR="00D84C56" w:rsidRPr="00E060F7" w:rsidRDefault="00B77C86" w:rsidP="007E23FE">
      <w:pPr>
        <w:pStyle w:val="Heading3"/>
      </w:pPr>
      <w:bookmarkStart w:id="642" w:name="_Toc208247456"/>
      <w:r>
        <w:t>Macros with parameters</w:t>
      </w:r>
      <w:bookmarkEnd w:id="642"/>
    </w:p>
    <w:p w14:paraId="4B00CFC7" w14:textId="40E2D68D"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w:t>
      </w:r>
      <w:r w:rsidR="00BA5A04">
        <w:t>,</w:t>
      </w:r>
      <w:r w:rsidRPr="00226FB8">
        <w:t xml:space="preserve"> as shown in the following example, which</w:t>
      </w:r>
      <w:r w:rsidR="00BA5A04">
        <w:t>,</w:t>
      </w:r>
      <w:r w:rsidRPr="00226FB8">
        <w:t xml:space="preserve"> in addition to the previous example of the </w:t>
      </w:r>
      <w:r w:rsidR="008F5906">
        <w:t>X-definition</w:t>
      </w:r>
      <w:r w:rsidR="00BA5A04">
        <w:t>,</w:t>
      </w:r>
      <w:r w:rsidRPr="00226FB8">
        <w:t xml:space="preserve">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1B3608B1" w:rsidR="00D84C56" w:rsidRPr="00E060F7" w:rsidRDefault="000B4AF6" w:rsidP="000B4AF6">
      <w:pPr>
        <w:pStyle w:val="OdstavecSynteastyl"/>
      </w:pPr>
      <w:r w:rsidRPr="000B4AF6">
        <w:t>The parameterized macro in the example above is called typeErr and has two parameters, atr and msg. The default value of the atr parameter is</w:t>
      </w:r>
      <w:r>
        <w:t xml:space="preserve"> “</w:t>
      </w:r>
      <w:r w:rsidRPr="000B4AF6">
        <w:t>?</w:t>
      </w:r>
      <w:r>
        <w:t>”</w:t>
      </w:r>
      <w:r w:rsidRPr="000B4AF6">
        <w:t xml:space="preserve"> (question mark)</w:t>
      </w:r>
      <w:r w:rsidR="00BA5A04">
        <w:t>,</w:t>
      </w:r>
      <w:r w:rsidRPr="000B4AF6">
        <w:t xml:space="preserve">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Heading2"/>
      </w:pPr>
      <w:bookmarkStart w:id="643" w:name="_Ref535699073"/>
      <w:bookmarkStart w:id="644" w:name="_Toc208247457"/>
      <w:r w:rsidRPr="007B044A">
        <w:t>Structure comparison</w:t>
      </w:r>
      <w:bookmarkEnd w:id="643"/>
      <w:bookmarkEnd w:id="644"/>
    </w:p>
    <w:p w14:paraId="658B6CEB" w14:textId="7049B6FB"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30DE62F1" w14:textId="3FA2F949"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2254ED">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2254ED" w:rsidRPr="007B3B01">
        <w:t xml:space="preserve">Reference to another element model in </w:t>
      </w:r>
      <w:r w:rsidR="002254ED">
        <w:t>X-definition</w:t>
      </w:r>
      <w:r w:rsidR="008544BD">
        <w:fldChar w:fldCharType="end"/>
      </w:r>
    </w:p>
    <w:p w14:paraId="5E867CC8" w14:textId="0C7107FC" w:rsidR="007B044A" w:rsidRDefault="007B044A" w:rsidP="00D84C56">
      <w:pPr>
        <w:pStyle w:val="OdstavecSynteastyl"/>
      </w:pPr>
      <w:r>
        <w:lastRenderedPageBreak/>
        <w:t xml:space="preserve">The </w:t>
      </w:r>
      <w:r w:rsidR="008F5906">
        <w:t>X-definition</w:t>
      </w:r>
      <w:r w:rsidRPr="007B044A">
        <w:t xml:space="preserve"> technology allows you to develop </w:t>
      </w:r>
      <w:r w:rsidR="008F5906">
        <w:t>X-definition</w:t>
      </w:r>
      <w:r w:rsidRPr="007B044A">
        <w:t>s separately (</w:t>
      </w:r>
      <w:r w:rsidR="0073252F">
        <w:t>e.g.</w:t>
      </w:r>
      <w:r w:rsidR="00BA5A04">
        <w:t>,</w:t>
      </w:r>
      <w:r w:rsidR="0073252F">
        <w:t xml:space="preserve"> </w:t>
      </w:r>
      <w:r w:rsidRPr="007B044A">
        <w:t xml:space="preserve">multiple development teams). Because these separate teams can share some parts of the </w:t>
      </w:r>
      <w:r w:rsidR="008F5906">
        <w:t>X-definition</w:t>
      </w:r>
      <w:r w:rsidRPr="007B044A">
        <w:t xml:space="preserve">s, but at the same time need to have the right to change these parts, it will solve this request by allowing each team to use their </w:t>
      </w:r>
      <w:r w:rsidR="008F5906">
        <w:t>X-definition</w:t>
      </w:r>
      <w:r w:rsidRPr="007B044A">
        <w:t xml:space="preserve"> implementation, and by linking all the </w:t>
      </w:r>
      <w:r w:rsidR="008F5906">
        <w:t>X-definition</w:t>
      </w:r>
      <w:r w:rsidR="0073252F">
        <w:t>s</w:t>
      </w:r>
      <w:r w:rsidR="00BA5A04">
        <w:t>,</w:t>
      </w:r>
      <w:r w:rsidR="0073252F">
        <w:t xml:space="preserve">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2254ED">
        <w:t>10.1</w:t>
      </w:r>
      <w:r w:rsidR="00414451">
        <w:fldChar w:fldCharType="end"/>
      </w:r>
      <w:r w:rsidRPr="007B044A">
        <w:t xml:space="preserve">), refer to the specified element model and are referenced in the relevant </w:t>
      </w:r>
      <w:r w:rsidR="008F5906">
        <w:t>X-script</w:t>
      </w:r>
      <w:r w:rsidRPr="007B044A">
        <w:t xml:space="preserve">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67C5EB11"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2254ED">
        <w:t>10.3</w:t>
      </w:r>
      <w:r w:rsidR="00414451">
        <w:fldChar w:fldCharType="end"/>
      </w:r>
      <w:r w:rsidRPr="007618F2">
        <w:t xml:space="preserve">, where two </w:t>
      </w:r>
      <w:r w:rsidR="008F5906">
        <w:t>X-definition</w:t>
      </w:r>
      <w:r w:rsidRPr="007618F2">
        <w:t>s are placed in separate files. In contrast to the initial example of th</w:t>
      </w:r>
      <w:r>
        <w:t>is</w:t>
      </w:r>
      <w:r w:rsidRPr="007618F2">
        <w:t xml:space="preserve"> chapter, the following example is performed only for the </w:t>
      </w:r>
      <w:r w:rsidR="008F5906">
        <w:t>X-definition</w:t>
      </w:r>
      <w:r w:rsidR="00BA5A04">
        <w:t>,</w:t>
      </w:r>
      <w:r w:rsidRPr="007618F2">
        <w:t xml:space="preserve">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8F5906">
        <w:t>X-definition</w:t>
      </w:r>
      <w:r w:rsidRPr="007618F2">
        <w:t xml:space="preserve"> case </w:t>
      </w:r>
      <w:r w:rsidR="0073252F">
        <w:t>of</w:t>
      </w:r>
      <w:r w:rsidR="0073252F" w:rsidRPr="007618F2">
        <w:t xml:space="preserve"> </w:t>
      </w:r>
      <w:r w:rsidRPr="007618F2">
        <w:t>XML documents made up of elements and attributes</w:t>
      </w:r>
      <w:r w:rsidR="00BA5A04">
        <w:t>,</w:t>
      </w:r>
      <w:r w:rsidRPr="007618F2">
        <w:t xml:space="preserve">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3AD35DD4" w:rsidR="00D84C56" w:rsidRPr="00E060F7" w:rsidRDefault="00C74402" w:rsidP="00C74402">
      <w:pPr>
        <w:pStyle w:val="OdstavecSynteastyl"/>
      </w:pPr>
      <w:r w:rsidRPr="00C74402">
        <w:t xml:space="preserve">In the example above, there are two </w:t>
      </w:r>
      <w:r w:rsidR="008F5906">
        <w:t>X-definition</w:t>
      </w:r>
      <w:r w:rsidRPr="00C74402">
        <w:t xml:space="preserve">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8F5906">
        <w:t>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w:t>
      </w:r>
      <w:r w:rsidR="00BA5A04">
        <w:t>,</w:t>
      </w:r>
      <w:r w:rsidRPr="00C74402">
        <w:t xml:space="preserve">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8F5906">
        <w:t>X-definition</w:t>
      </w:r>
      <w:r w:rsidRPr="00C74402">
        <w:t xml:space="preserve"> </w:t>
      </w:r>
      <w:r>
        <w:t>garage</w:t>
      </w:r>
      <w:r w:rsidRPr="00C74402">
        <w:t>Ele</w:t>
      </w:r>
      <w:r>
        <w:t>mOne</w:t>
      </w:r>
      <w:r w:rsidRPr="00C74402">
        <w:t xml:space="preserve">. In </w:t>
      </w:r>
      <w:r>
        <w:t>case</w:t>
      </w:r>
      <w:r w:rsidRPr="00C74402">
        <w:t xml:space="preserve"> of a disagreement, an error is detected already in the </w:t>
      </w:r>
      <w:r w:rsidR="008F5906">
        <w:t>X-definition</w:t>
      </w:r>
      <w:r w:rsidRPr="00C74402">
        <w:t xml:space="preserve"> </w:t>
      </w:r>
      <w:r>
        <w:t>compilation</w:t>
      </w:r>
      <w:r w:rsidRPr="00C74402">
        <w:t>, thus notifying the different implementation</w:t>
      </w:r>
      <w:r w:rsidR="00B15222">
        <w:t>s</w:t>
      </w:r>
      <w:r w:rsidRPr="00C74402">
        <w:t xml:space="preserve"> of the model in question.</w:t>
      </w:r>
    </w:p>
    <w:p w14:paraId="0BCBABFE" w14:textId="524D0422"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8F5906">
        <w:t>X-definition</w:t>
      </w:r>
      <w:r w:rsidRPr="00024D0C">
        <w:t xml:space="preserve"> can have any name and </w:t>
      </w:r>
      <w:r>
        <w:t xml:space="preserve">also </w:t>
      </w:r>
      <w:r w:rsidRPr="00024D0C">
        <w:t>a different number of occurrences.</w:t>
      </w:r>
    </w:p>
    <w:p w14:paraId="1F91E3A7" w14:textId="4BFC990E" w:rsidR="00D84C56" w:rsidRPr="00E060F7" w:rsidRDefault="00024D0C" w:rsidP="00024D0C">
      <w:pPr>
        <w:pStyle w:val="Heading1"/>
      </w:pPr>
      <w:bookmarkStart w:id="645" w:name="_Toc355016578"/>
      <w:bookmarkStart w:id="646" w:name="_Toc355016842"/>
      <w:bookmarkStart w:id="647" w:name="_Toc355312136"/>
      <w:bookmarkStart w:id="648" w:name="_Toc355016579"/>
      <w:bookmarkStart w:id="649" w:name="_Toc355016843"/>
      <w:bookmarkStart w:id="650" w:name="_Toc355312137"/>
      <w:bookmarkStart w:id="651" w:name="_Toc355016580"/>
      <w:bookmarkStart w:id="652" w:name="_Toc355016844"/>
      <w:bookmarkStart w:id="653" w:name="_Toc355312138"/>
      <w:bookmarkStart w:id="654" w:name="_Toc355016581"/>
      <w:bookmarkStart w:id="655" w:name="_Toc355016845"/>
      <w:bookmarkStart w:id="656" w:name="_Toc355312139"/>
      <w:bookmarkStart w:id="657" w:name="_Toc355016584"/>
      <w:bookmarkStart w:id="658" w:name="_Toc355016848"/>
      <w:bookmarkStart w:id="659" w:name="_Toc355312142"/>
      <w:bookmarkStart w:id="660" w:name="_Toc355016587"/>
      <w:bookmarkStart w:id="661" w:name="_Toc355016851"/>
      <w:bookmarkStart w:id="662" w:name="_Toc355312145"/>
      <w:bookmarkStart w:id="663" w:name="_Toc355016588"/>
      <w:bookmarkStart w:id="664" w:name="_Toc355016852"/>
      <w:bookmarkStart w:id="665" w:name="_Toc355312146"/>
      <w:bookmarkStart w:id="666" w:name="_Toc355016589"/>
      <w:bookmarkStart w:id="667" w:name="_Toc355016853"/>
      <w:bookmarkStart w:id="668" w:name="_Toc355312147"/>
      <w:bookmarkStart w:id="669" w:name="_Toc355016591"/>
      <w:bookmarkStart w:id="670" w:name="_Toc355016855"/>
      <w:bookmarkStart w:id="671" w:name="_Toc355312149"/>
      <w:bookmarkStart w:id="672" w:name="_Toc355016592"/>
      <w:bookmarkStart w:id="673" w:name="_Toc355016856"/>
      <w:bookmarkStart w:id="674" w:name="_Toc355312150"/>
      <w:bookmarkStart w:id="675" w:name="_Toc355016593"/>
      <w:bookmarkStart w:id="676" w:name="_Toc355016857"/>
      <w:bookmarkStart w:id="677" w:name="_Toc355312151"/>
      <w:bookmarkStart w:id="678" w:name="_Toc355016594"/>
      <w:bookmarkStart w:id="679" w:name="_Toc355016858"/>
      <w:bookmarkStart w:id="680" w:name="_Toc355312152"/>
      <w:bookmarkStart w:id="681" w:name="_Toc355016595"/>
      <w:bookmarkStart w:id="682" w:name="_Toc355016859"/>
      <w:bookmarkStart w:id="683" w:name="_Toc355312153"/>
      <w:bookmarkStart w:id="684" w:name="_Toc355016596"/>
      <w:bookmarkStart w:id="685" w:name="_Toc355016860"/>
      <w:bookmarkStart w:id="686" w:name="_Toc355312154"/>
      <w:bookmarkStart w:id="687" w:name="_Toc355016602"/>
      <w:bookmarkStart w:id="688" w:name="_Toc355016866"/>
      <w:bookmarkStart w:id="689" w:name="_Toc355312160"/>
      <w:bookmarkStart w:id="690" w:name="_Toc355016605"/>
      <w:bookmarkStart w:id="691" w:name="_Toc355016869"/>
      <w:bookmarkStart w:id="692" w:name="_Toc355312163"/>
      <w:bookmarkStart w:id="693" w:name="_Toc355016606"/>
      <w:bookmarkStart w:id="694" w:name="_Toc355016870"/>
      <w:bookmarkStart w:id="695" w:name="_Toc355312164"/>
      <w:bookmarkStart w:id="696" w:name="_Toc355016607"/>
      <w:bookmarkStart w:id="697" w:name="_Toc355016871"/>
      <w:bookmarkStart w:id="698" w:name="_Toc355312165"/>
      <w:bookmarkStart w:id="699" w:name="_Toc355016608"/>
      <w:bookmarkStart w:id="700" w:name="_Toc355016872"/>
      <w:bookmarkStart w:id="701" w:name="_Toc355312166"/>
      <w:bookmarkStart w:id="702" w:name="_Toc355016610"/>
      <w:bookmarkStart w:id="703" w:name="_Toc355016874"/>
      <w:bookmarkStart w:id="704" w:name="_Toc355312168"/>
      <w:bookmarkStart w:id="705" w:name="_Toc355016611"/>
      <w:bookmarkStart w:id="706" w:name="_Toc355016875"/>
      <w:bookmarkStart w:id="707" w:name="_Toc355312169"/>
      <w:bookmarkStart w:id="708" w:name="_Ref535158341"/>
      <w:bookmarkStart w:id="709" w:name="_Toc208247458"/>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rsidRPr="00024D0C">
        <w:lastRenderedPageBreak/>
        <w:t xml:space="preserve">Events in </w:t>
      </w:r>
      <w:r w:rsidR="008F5906">
        <w:t>X-script</w:t>
      </w:r>
      <w:bookmarkEnd w:id="708"/>
      <w:bookmarkEnd w:id="709"/>
    </w:p>
    <w:p w14:paraId="3AD72FDF" w14:textId="13DB79E5"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6C544C4F" w14:textId="235456E8"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2254E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254ED">
        <w:t>Construction Mode of X-definition</w:t>
      </w:r>
      <w:r w:rsidR="008544BD">
        <w:fldChar w:fldCharType="end"/>
      </w:r>
    </w:p>
    <w:p w14:paraId="79006BC8" w14:textId="4918EDB4" w:rsidR="00D84C56" w:rsidRPr="00E060F7" w:rsidRDefault="00024D0C" w:rsidP="00D84C56">
      <w:pPr>
        <w:pStyle w:val="OdstavecSynteastyl"/>
      </w:pPr>
      <w:r w:rsidRPr="00024D0C">
        <w:t xml:space="preserve">This chapter thoroughly describes how to validate and construct an XML document and tells what </w:t>
      </w:r>
      <w:r w:rsidR="008F5906">
        <w:t>X-script</w:t>
      </w:r>
      <w:r w:rsidRPr="00024D0C">
        <w:t xml:space="preserve"> events are generated in each phase. Since the validation and design modes vary, both modes are described separately.</w:t>
      </w:r>
    </w:p>
    <w:p w14:paraId="2033C5E1" w14:textId="77777777" w:rsidR="00D84C56" w:rsidRPr="00E060F7" w:rsidRDefault="00024D0C" w:rsidP="00431305">
      <w:pPr>
        <w:pStyle w:val="Heading2"/>
      </w:pPr>
      <w:bookmarkStart w:id="710" w:name="_Toc208247459"/>
      <w:r w:rsidRPr="00024D0C">
        <w:t xml:space="preserve">Events </w:t>
      </w:r>
      <w:r>
        <w:t>in the</w:t>
      </w:r>
      <w:r w:rsidRPr="00024D0C">
        <w:t xml:space="preserve"> validation mode</w:t>
      </w:r>
      <w:bookmarkEnd w:id="710"/>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A29BB4C"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8F5906">
        <w:rPr>
          <w:rFonts w:eastAsia="Arial"/>
        </w:rPr>
        <w:t>X-definition</w:t>
      </w:r>
      <w:r w:rsidRPr="00CD7F59">
        <w:rPr>
          <w:rFonts w:eastAsia="Arial"/>
        </w:rPr>
        <w:t xml:space="preserve"> by th</w:t>
      </w:r>
      <w:r w:rsidR="00BF7A77">
        <w:rPr>
          <w:rFonts w:eastAsia="Arial"/>
        </w:rPr>
        <w:t>e</w:t>
      </w:r>
      <w:r w:rsidRPr="00CD7F59">
        <w:rPr>
          <w:rFonts w:eastAsia="Arial"/>
        </w:rPr>
        <w:t xml:space="preserve"> xparse methods. At this point, only the name of the root element of an XML document is known, and the corresponding </w:t>
      </w:r>
      <w:r w:rsidR="008F5906">
        <w:rPr>
          <w:rFonts w:eastAsia="Arial"/>
        </w:rPr>
        <w:t>X-definition</w:t>
      </w:r>
      <w:r w:rsidRPr="00CD7F59">
        <w:rPr>
          <w:rFonts w:eastAsia="Arial"/>
        </w:rPr>
        <w:t xml:space="preserve"> is selected in which the model in question is marked as </w:t>
      </w:r>
      <w:r w:rsidR="00BA5A04">
        <w:rPr>
          <w:rFonts w:eastAsia="Arial"/>
        </w:rPr>
        <w:t xml:space="preserve">the </w:t>
      </w:r>
      <w:r w:rsidRPr="00CD7F59">
        <w:rPr>
          <w:rFonts w:eastAsia="Arial"/>
        </w:rPr>
        <w:t>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5C00E718"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8F5906">
        <w:t>X-definition</w:t>
      </w:r>
      <w:r w:rsidR="00CD7F59">
        <w:t xml:space="preserve"> header</w:t>
      </w:r>
      <w:r w:rsidRPr="00E060F7">
        <w:t>.</w:t>
      </w:r>
    </w:p>
    <w:p w14:paraId="517217CD" w14:textId="4241A65F" w:rsidR="00D84C56" w:rsidRPr="00E060F7" w:rsidRDefault="00CD7F59" w:rsidP="00D84C56">
      <w:pPr>
        <w:pStyle w:val="OdstavecSynteastyl"/>
        <w:ind w:left="709"/>
        <w:rPr>
          <w:rFonts w:eastAsia="Arial"/>
        </w:rPr>
      </w:pPr>
      <w:r w:rsidRPr="00CD7F59">
        <w:t xml:space="preserve">Both events can be described in the </w:t>
      </w:r>
      <w:r w:rsidR="008F5906">
        <w:t>X-definition</w:t>
      </w:r>
      <w:r w:rsidRPr="00CD7F59">
        <w:t xml:space="preserve">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w:t>
      </w:r>
      <w:r w:rsidR="00E44D29">
        <w:t>are</w:t>
      </w:r>
      <w:r w:rsidRPr="00CD7F59">
        <w:t xml:space="preserve"> available to </w:t>
      </w:r>
      <w:r w:rsidR="008F5906">
        <w:t>X-script</w:t>
      </w:r>
      <w:r w:rsidRPr="00CD7F59">
        <w:t xml:space="preserve"> commands. According to the </w:t>
      </w:r>
      <w:r w:rsidR="008F5906">
        <w:t>X-definition</w:t>
      </w:r>
      <w:r w:rsidRPr="00CD7F59">
        <w:t xml:space="preserve"> found, further processing continues. If an </w:t>
      </w:r>
      <w:r w:rsidR="008F5906">
        <w:t>X-definition</w:t>
      </w:r>
      <w:r w:rsidRPr="00CD7F59">
        <w:t xml:space="preserve">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2AF073D4"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8F5906">
        <w:t>X-definition</w:t>
      </w:r>
      <w:r w:rsidR="00D84C56" w:rsidRPr="00E060F7">
        <w:t>;</w:t>
      </w:r>
    </w:p>
    <w:p w14:paraId="49AD829B" w14:textId="1DF668DE"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8F5906">
        <w:t>X-definition</w:t>
      </w:r>
      <w:r w:rsidRPr="00E060F7">
        <w:t>;</w:t>
      </w:r>
    </w:p>
    <w:p w14:paraId="207848FB" w14:textId="4A46CD4A"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8F5906">
        <w:rPr>
          <w:rFonts w:eastAsia="Arial"/>
        </w:rPr>
        <w:t>X-script</w:t>
      </w:r>
      <w:r w:rsidR="00B530B2" w:rsidRPr="00B530B2">
        <w:rPr>
          <w:rFonts w:eastAsia="Arial"/>
        </w:rPr>
        <w:t xml:space="preserve"> of the element is not </w:t>
      </w:r>
      <w:r w:rsidR="00B530B2">
        <w:rPr>
          <w:rFonts w:eastAsia="Arial"/>
        </w:rPr>
        <w:t>specifie</w:t>
      </w:r>
      <w:r w:rsidR="00B530B2" w:rsidRPr="00B530B2">
        <w:rPr>
          <w:rFonts w:eastAsia="Arial"/>
        </w:rPr>
        <w:t>d, an error is reported</w:t>
      </w:r>
      <w:r w:rsidR="006511BB">
        <w:rPr>
          <w:rFonts w:eastAsia="Arial"/>
        </w:rPr>
        <w:t>;</w:t>
      </w:r>
      <w:r w:rsidR="00B530B2" w:rsidRPr="00B530B2">
        <w:rPr>
          <w:rFonts w:eastAsia="Arial"/>
        </w:rPr>
        <w:t xml:space="preserve">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006511BB">
        <w:t>.</w:t>
      </w:r>
    </w:p>
    <w:p w14:paraId="41948266" w14:textId="0F5B6453"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8F5906">
        <w:rPr>
          <w:rFonts w:eastAsia="Arial"/>
        </w:rPr>
        <w:t>X-definition</w:t>
      </w:r>
      <w:r w:rsidR="00B530B2" w:rsidRPr="00B530B2">
        <w:rPr>
          <w:rFonts w:eastAsia="Arial"/>
        </w:rPr>
        <w:t xml:space="preserve">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8F5906">
        <w:rPr>
          <w:rFonts w:eastAsia="Arial"/>
        </w:rPr>
        <w:t>X-script</w:t>
      </w:r>
      <w:r w:rsidR="00B530B2" w:rsidRPr="00B530B2">
        <w:rPr>
          <w:rFonts w:eastAsia="Arial"/>
        </w:rPr>
        <w:t>, the action will be performed</w:t>
      </w:r>
      <w:r w:rsidR="006511BB">
        <w:rPr>
          <w:rFonts w:eastAsia="Arial"/>
        </w:rPr>
        <w:t>;</w:t>
      </w:r>
      <w:r w:rsidR="00B530B2" w:rsidRPr="00B530B2">
        <w:rPr>
          <w:rFonts w:eastAsia="Arial"/>
        </w:rPr>
        <w:t xml:space="preserve"> otherwise</w:t>
      </w:r>
      <w:r w:rsidR="00BF7A77">
        <w:rPr>
          <w:rFonts w:eastAsia="Arial"/>
        </w:rPr>
        <w:t>,</w:t>
      </w:r>
      <w:r w:rsidR="00B530B2" w:rsidRPr="00B530B2">
        <w:rPr>
          <w:rFonts w:eastAsia="Arial"/>
        </w:rPr>
        <w:t xml:space="preserve"> an error will be reported</w:t>
      </w:r>
      <w:r w:rsidRPr="00E060F7">
        <w:t>.</w:t>
      </w:r>
    </w:p>
    <w:p w14:paraId="795B6C40" w14:textId="7297B545" w:rsidR="00D84C56" w:rsidRPr="00E060F7" w:rsidRDefault="008F5906" w:rsidP="00D84C56">
      <w:pPr>
        <w:pStyle w:val="OdstavecSynteastyl"/>
        <w:ind w:left="709"/>
      </w:pPr>
      <w:r>
        <w:t>X-script</w:t>
      </w:r>
      <w:r w:rsidR="00B530B2" w:rsidRPr="00B530B2">
        <w:t xml:space="preserve"> now has all the attributes of the element</w:t>
      </w:r>
      <w:r w:rsidR="00BA5A04">
        <w:t>,</w:t>
      </w:r>
      <w:r w:rsidR="00B530B2" w:rsidRPr="00B530B2">
        <w:t xml:space="preserve">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1184B5D5"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8F5906">
        <w:t>X-definition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E722EF4"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6511BB">
        <w:rPr>
          <w:rFonts w:eastAsia="Arial"/>
        </w:rPr>
        <w:t>,</w:t>
      </w:r>
      <w:r w:rsidR="001C61E3">
        <w:rPr>
          <w:rFonts w:eastAsia="Arial"/>
        </w:rPr>
        <w:t xml:space="preserve"> and </w:t>
      </w:r>
      <w:r w:rsidR="006511BB">
        <w:rPr>
          <w:rFonts w:eastAsia="Arial"/>
        </w:rPr>
        <w:t xml:space="preserve">if </w:t>
      </w:r>
      <w:r w:rsidR="0073252F">
        <w:rPr>
          <w:rFonts w:eastAsia="Arial"/>
        </w:rPr>
        <w:t>a defined</w:t>
      </w:r>
      <w:r w:rsidR="001C61E3">
        <w:rPr>
          <w:rFonts w:eastAsia="Arial"/>
        </w:rPr>
        <w:t xml:space="preserve"> action i</w:t>
      </w:r>
      <w:r w:rsidR="006511BB">
        <w:rPr>
          <w:rFonts w:eastAsia="Arial"/>
        </w:rPr>
        <w:t>s</w:t>
      </w:r>
      <w:r w:rsidR="001C61E3">
        <w:rPr>
          <w:rFonts w:eastAsia="Arial"/>
        </w:rPr>
        <w:t xml:space="preserve"> specified is performed</w:t>
      </w:r>
      <w:r w:rsidR="006511BB">
        <w:rPr>
          <w:rFonts w:eastAsia="Arial"/>
        </w:rPr>
        <w:t>.</w:t>
      </w:r>
    </w:p>
    <w:p w14:paraId="1670E1A5" w14:textId="37726D46"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6511BB">
        <w:rPr>
          <w:rFonts w:eastAsia="Arial"/>
        </w:rPr>
        <w:t>;</w:t>
      </w:r>
      <w:r w:rsidR="001C61E3">
        <w:rPr>
          <w:rFonts w:eastAsia="Arial"/>
        </w:rPr>
        <w:t xml:space="preserve">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w:t>
      </w:r>
      <w:r w:rsidR="006511BB">
        <w:rPr>
          <w:rFonts w:eastAsia="Arial"/>
        </w:rPr>
        <w:t>,</w:t>
      </w:r>
      <w:r w:rsidR="001C61E3" w:rsidRPr="001C61E3">
        <w:rPr>
          <w:rFonts w:eastAsia="Arial"/>
        </w:rPr>
        <w:t xml:space="preserve"> but its value is empty</w:t>
      </w:r>
      <w:r w:rsidR="006511BB">
        <w:rPr>
          <w:rFonts w:eastAsia="Arial"/>
        </w:rPr>
        <w:t>,</w:t>
      </w:r>
      <w:r w:rsidR="001C61E3">
        <w:rPr>
          <w:rFonts w:eastAsia="Arial"/>
        </w:rPr>
        <w:t xml:space="preserve"> and the option “acceptEmptyAttributes”</w:t>
      </w:r>
      <w:r w:rsidR="0067281D">
        <w:rPr>
          <w:rFonts w:eastAsia="Arial"/>
        </w:rPr>
        <w:t xml:space="preserve"> is true</w:t>
      </w:r>
      <w:r w:rsidR="006511BB">
        <w:t>.</w:t>
      </w:r>
    </w:p>
    <w:p w14:paraId="038D3356" w14:textId="430113F9"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8F5906">
        <w:rPr>
          <w:rFonts w:eastAsia="Arial"/>
        </w:rPr>
        <w:t>X-definition</w:t>
      </w:r>
      <w:r w:rsidR="00A65847" w:rsidRPr="00A65847">
        <w:rPr>
          <w:rFonts w:eastAsia="Arial"/>
        </w:rPr>
        <w:t xml:space="preserve"> but is missing in the input data. When the onAbsence action is described, the value of the attribute can be set from </w:t>
      </w:r>
      <w:r w:rsidR="006511BB">
        <w:rPr>
          <w:rFonts w:eastAsia="Arial"/>
        </w:rPr>
        <w:t xml:space="preserve">an </w:t>
      </w:r>
      <w:r w:rsidR="008F5906">
        <w:rPr>
          <w:rFonts w:eastAsia="Arial"/>
        </w:rPr>
        <w:t>X</w:t>
      </w:r>
      <w:r w:rsidR="00F224CD">
        <w:rPr>
          <w:rFonts w:eastAsia="Arial"/>
        </w:rPr>
        <w:noBreakHyphen/>
      </w:r>
      <w:r w:rsidR="008F5906">
        <w:rPr>
          <w:rFonts w:eastAsia="Arial"/>
        </w:rPr>
        <w:t>script</w:t>
      </w:r>
      <w:r w:rsidR="00A65847">
        <w:rPr>
          <w:rFonts w:eastAsia="Arial"/>
        </w:rPr>
        <w:t xml:space="preserve"> by the specified action</w:t>
      </w:r>
      <w:r w:rsidR="006511BB">
        <w:rPr>
          <w:rFonts w:eastAsia="Arial"/>
        </w:rPr>
        <w:t>,</w:t>
      </w:r>
      <w:r w:rsidR="00A65847" w:rsidRPr="00A65847">
        <w:rPr>
          <w:rFonts w:eastAsia="Arial"/>
        </w:rPr>
        <w:t xml:space="preserve"> for example</w:t>
      </w:r>
      <w:r w:rsidR="006511BB">
        <w:rPr>
          <w:rFonts w:eastAsia="Arial"/>
        </w:rPr>
        <w:t>,</w:t>
      </w:r>
      <w:r w:rsidR="00A65847" w:rsidRPr="00A65847">
        <w:rPr>
          <w:rFonts w:eastAsia="Arial"/>
        </w:rPr>
        <w:t xml:space="preserv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5D90D34B"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element start</w:t>
      </w:r>
      <w:r w:rsidR="00E44D29">
        <w:t>s</w:t>
      </w:r>
      <w:r w:rsidRPr="00E329EF">
        <w:t xml:space="preserve"> and </w:t>
      </w:r>
      <w:r w:rsidR="00BF7A77">
        <w:t xml:space="preserve">the </w:t>
      </w:r>
      <w:r w:rsidRPr="00E329EF">
        <w:t>list of attributes</w:t>
      </w:r>
      <w:r w:rsidR="00BF7A77">
        <w:t xml:space="preserve"> </w:t>
      </w:r>
      <w:r w:rsidR="00E44D29">
        <w:t>is</w:t>
      </w:r>
      <w:r w:rsidR="00BF7A77">
        <w:t xml:space="preserve"> processed</w:t>
      </w:r>
      <w:r w:rsidRPr="00E329EF">
        <w:t xml:space="preserve">, the onStartElement event occurs. At this point, the resulting element is already available after checking and processing its attributes, but still without </w:t>
      </w:r>
      <w:r w:rsidR="00BA5A04">
        <w:t xml:space="preserve">the </w:t>
      </w:r>
      <w:r w:rsidRPr="00E329EF">
        <w:t xml:space="preserve">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2AACBACE"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 xml:space="preserve">text node is handled in a similar way </w:t>
      </w:r>
      <w:r w:rsidR="00BA5A04">
        <w:t>to</w:t>
      </w:r>
      <w:r w:rsidRPr="00E329EF">
        <w:t xml:space="preserve"> the occurrence of a new attribute. If the text value is defined as illegal, the onIllegalText event (instead of</w:t>
      </w:r>
      <w:r w:rsidR="00BA5A04">
        <w:t xml:space="preserve"> </w:t>
      </w:r>
      <w:r w:rsidRPr="00E329EF">
        <w:t>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0CE17513"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8F5906">
        <w:rPr>
          <w:rFonts w:eastAsia="Arial"/>
        </w:rPr>
        <w:t>X-script</w:t>
      </w:r>
      <w:r w:rsidRPr="00E329EF">
        <w:rPr>
          <w:rFonts w:eastAsia="Arial"/>
        </w:rPr>
        <w:t xml:space="preserve">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103313FB"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EDD585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E44D29">
        <w:t xml:space="preserve">the </w:t>
      </w:r>
      <w:r w:rsidR="008F5906">
        <w:t>X-definition</w:t>
      </w:r>
      <w:r w:rsidR="00CC7B85">
        <w:t xml:space="preserve"> header</w:t>
      </w:r>
      <w:r w:rsidRPr="00CD4A12">
        <w:t xml:space="preserve">. If it is written in the </w:t>
      </w:r>
      <w:r w:rsidR="008F5906">
        <w:t>X-definition</w:t>
      </w:r>
      <w:r w:rsidRPr="00CD4A12">
        <w:t xml:space="preserve">, it is possible to decide in </w:t>
      </w:r>
      <w:r w:rsidR="00CC7B85">
        <w:t xml:space="preserve">the </w:t>
      </w:r>
      <w:r w:rsidR="008F5906">
        <w:t>X-script</w:t>
      </w:r>
      <w:r w:rsidRPr="00CD4A12">
        <w:t xml:space="preserve">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w:t>
      </w:r>
      <w:r w:rsidR="00E44D29">
        <w:t>,</w:t>
      </w:r>
      <w:r w:rsidRPr="00CD4A12">
        <w:t xml:space="preserve"> </w:t>
      </w:r>
      <w:r w:rsidR="00CC7B85">
        <w:t>and</w:t>
      </w:r>
      <w:r w:rsidRPr="00CD4A12">
        <w:t xml:space="preserve"> an error record is written to the reporter</w:t>
      </w:r>
      <w:r w:rsidR="00D84C56" w:rsidRPr="00E060F7">
        <w:t>.</w:t>
      </w:r>
    </w:p>
    <w:p w14:paraId="3B47D56C" w14:textId="33880758"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8F5906">
        <w:t>X-script</w:t>
      </w:r>
      <w:r w:rsidRPr="00CC7B85">
        <w:t xml:space="preserve"> of the relevant </w:t>
      </w:r>
      <w:r w:rsidR="008F5906">
        <w:t>X-definition</w:t>
      </w:r>
      <w:r w:rsidRPr="00CC7B85">
        <w:t xml:space="preserve"> is called. If validation is invoked from the program, the generated XML document is </w:t>
      </w:r>
      <w:r>
        <w:t>returned.</w:t>
      </w:r>
    </w:p>
    <w:p w14:paraId="4DD35997" w14:textId="77777777" w:rsidR="00D84C56" w:rsidRPr="00E060F7" w:rsidRDefault="00CC7B85" w:rsidP="00431305">
      <w:pPr>
        <w:pStyle w:val="Heading2"/>
      </w:pPr>
      <w:bookmarkStart w:id="711" w:name="_Toc208247460"/>
      <w:r>
        <w:t>Construction</w:t>
      </w:r>
      <w:r w:rsidRPr="00CC7B85">
        <w:t xml:space="preserve"> mode events</w:t>
      </w:r>
      <w:bookmarkEnd w:id="711"/>
    </w:p>
    <w:p w14:paraId="4020C907" w14:textId="43FCBBBE"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8F5906">
        <w:t>X-definition</w:t>
      </w:r>
      <w:r w:rsidRPr="000B5BEB">
        <w:t xml:space="preserve">. Instead of processing and controlling </w:t>
      </w:r>
      <w:r>
        <w:t xml:space="preserve">the </w:t>
      </w:r>
      <w:r w:rsidRPr="000B5BEB">
        <w:t xml:space="preserve">input data, the resulting object is created according to the instructions described in the </w:t>
      </w:r>
      <w:r w:rsidR="008F5906">
        <w:t>X-definition</w:t>
      </w:r>
      <w:r w:rsidRPr="000B5BEB">
        <w:t xml:space="preserve"> (in the Create Sections). The input </w:t>
      </w:r>
      <w:r>
        <w:t>data</w:t>
      </w:r>
      <w:r w:rsidRPr="000B5BEB">
        <w:t xml:space="preserve"> may have a completely different structure or may not exist at all. If it exists, the input data </w:t>
      </w:r>
      <w:r w:rsidR="004A743D">
        <w:t>can be</w:t>
      </w:r>
      <w:r w:rsidRPr="000B5BEB">
        <w:t xml:space="preserve"> passed as an XML element object</w:t>
      </w:r>
      <w:r w:rsidR="00D84C56" w:rsidRPr="00E060F7">
        <w:t>.</w:t>
      </w:r>
    </w:p>
    <w:p w14:paraId="44CCDCD9" w14:textId="0BAA1242" w:rsidR="00D84C56" w:rsidRPr="00E060F7" w:rsidRDefault="004A743D" w:rsidP="00D84C56">
      <w:pPr>
        <w:pStyle w:val="OdstavecSynteastyl"/>
      </w:pPr>
      <w:r w:rsidRPr="004A743D">
        <w:t>In constructive mode, the onExcess, onIllegalElement, onIllegalAttr, and onIllegalText events should not occur for a properly defined X definition. The processing steps are as follows:</w:t>
      </w:r>
    </w:p>
    <w:p w14:paraId="0241395E" w14:textId="00EB2D7D"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8F5906">
        <w:rPr>
          <w:rFonts w:eastAsia="Arial"/>
        </w:rPr>
        <w:t>X-definition</w:t>
      </w:r>
      <w:r w:rsidRPr="00282275">
        <w:rPr>
          <w:rFonts w:eastAsia="Arial"/>
        </w:rPr>
        <w:t xml:space="preserve">,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If the element's root model is not found, the onIllegalRoot event occurs, the corresponding action is executed</w:t>
      </w:r>
      <w:r w:rsidR="00BA5A04">
        <w:rPr>
          <w:rFonts w:eastAsia="Arial"/>
        </w:rPr>
        <w:t>,</w:t>
      </w:r>
      <w:r w:rsidRPr="00282275">
        <w:rPr>
          <w:rFonts w:eastAsia="Arial"/>
        </w:rPr>
        <w:t xml:space="preserve"> and the process is terminated. Otherwise, the corresponding element model is selected</w:t>
      </w:r>
      <w:r w:rsidR="00BA5A04">
        <w:rPr>
          <w:rFonts w:eastAsia="Arial"/>
        </w:rPr>
        <w:t>,</w:t>
      </w:r>
      <w:r w:rsidRPr="00282275">
        <w:rPr>
          <w:rFonts w:eastAsia="Arial"/>
        </w:rPr>
        <w:t xml:space="preserve">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75BC5605" w:rsidR="00D84C56" w:rsidRPr="00E060F7" w:rsidRDefault="006A72C0" w:rsidP="0075748B">
      <w:pPr>
        <w:pStyle w:val="OdstavecSynteastyl"/>
        <w:numPr>
          <w:ilvl w:val="0"/>
          <w:numId w:val="65"/>
        </w:numPr>
        <w:rPr>
          <w:rFonts w:eastAsia="Arial"/>
        </w:rPr>
      </w:pPr>
      <w:r w:rsidRPr="006A72C0">
        <w:lastRenderedPageBreak/>
        <w:t xml:space="preserve">The action </w:t>
      </w:r>
      <w:r w:rsidR="00BA5A04">
        <w:t>“</w:t>
      </w:r>
      <w:r w:rsidRPr="006A72C0">
        <w:rPr>
          <w:b/>
        </w:rPr>
        <w:t>create</w:t>
      </w:r>
      <w:r w:rsidR="00BA5A04">
        <w:rPr>
          <w:b/>
        </w:rPr>
        <w:t>”</w:t>
      </w:r>
      <w:r w:rsidRPr="006A72C0">
        <w:t xml:space="preserve"> is executed </w:t>
      </w:r>
      <w:r>
        <w:t>from</w:t>
      </w:r>
      <w:r w:rsidRPr="006A72C0">
        <w:t xml:space="preserve"> the </w:t>
      </w:r>
      <w:r w:rsidR="008F5906">
        <w:t>X-script</w:t>
      </w:r>
      <w:r w:rsidRPr="006A72C0">
        <w:t xml:space="preserve">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as in the validation mode in step 2 (except the onExcess event</w:t>
      </w:r>
      <w:r w:rsidR="00BA5A04">
        <w:t>,</w:t>
      </w:r>
      <w:r w:rsidRPr="006A72C0">
        <w:t xml:space="preserve">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EAE4C80" w:rsidR="00D84C56" w:rsidRPr="00E060F7" w:rsidRDefault="006A72C0" w:rsidP="0075748B">
      <w:pPr>
        <w:pStyle w:val="OdstavecSynteastyl"/>
        <w:numPr>
          <w:ilvl w:val="0"/>
          <w:numId w:val="65"/>
        </w:numPr>
      </w:pPr>
      <w:r w:rsidRPr="006A72C0">
        <w:t xml:space="preserve">The </w:t>
      </w:r>
      <w:r w:rsidR="00BA5A04">
        <w:t>“</w:t>
      </w:r>
      <w:r w:rsidRPr="006A72C0">
        <w:rPr>
          <w:b/>
        </w:rPr>
        <w:t>create</w:t>
      </w:r>
      <w:r w:rsidR="00BA5A04">
        <w:rPr>
          <w:b/>
        </w:rPr>
        <w:t>”</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6638A622" w:rsidR="00D84C56" w:rsidRPr="00E060F7" w:rsidRDefault="006A72C0" w:rsidP="0075748B">
      <w:pPr>
        <w:pStyle w:val="OdstavecSynteastyl"/>
        <w:numPr>
          <w:ilvl w:val="0"/>
          <w:numId w:val="65"/>
        </w:numPr>
      </w:pPr>
      <w:r w:rsidRPr="006A72C0">
        <w:t>The action</w:t>
      </w:r>
      <w:r>
        <w:t>s</w:t>
      </w:r>
      <w:r w:rsidRPr="006A72C0">
        <w:t xml:space="preserve"> </w:t>
      </w:r>
      <w:r w:rsidR="00BA5A04">
        <w:t>“</w:t>
      </w:r>
      <w:r w:rsidRPr="006A72C0">
        <w:rPr>
          <w:b/>
        </w:rPr>
        <w:t>create</w:t>
      </w:r>
      <w:r w:rsidR="00BA5A04">
        <w:rPr>
          <w:b/>
        </w:rPr>
        <w:t>”</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4B3D26AD" w:rsidR="00823059" w:rsidRPr="00E060F7" w:rsidRDefault="000657F7" w:rsidP="00D84C56">
      <w:pPr>
        <w:pStyle w:val="Heading1"/>
      </w:pPr>
      <w:bookmarkStart w:id="712" w:name="_Ref367871157"/>
      <w:bookmarkStart w:id="713" w:name="_Ref367964504"/>
      <w:bookmarkStart w:id="714" w:name="_Toc354676964"/>
      <w:bookmarkStart w:id="715" w:name="_Ref354752507"/>
      <w:bookmarkStart w:id="716" w:name="_Ref354752532"/>
      <w:bookmarkStart w:id="717" w:name="_Ref354995829"/>
      <w:bookmarkStart w:id="718" w:name="_Ref355014514"/>
      <w:bookmarkStart w:id="719" w:name="_Ref355015996"/>
      <w:bookmarkStart w:id="720" w:name="_Ref365891348"/>
      <w:bookmarkStart w:id="721" w:name="_Toc208247461"/>
      <w:r w:rsidRPr="00E060F7">
        <w:lastRenderedPageBreak/>
        <w:t>D</w:t>
      </w:r>
      <w:r w:rsidR="00823059" w:rsidRPr="00E060F7">
        <w:t>ebugger</w:t>
      </w:r>
      <w:bookmarkEnd w:id="712"/>
      <w:bookmarkEnd w:id="713"/>
      <w:bookmarkEnd w:id="721"/>
    </w:p>
    <w:p w14:paraId="49139E8F" w14:textId="6BA98BBF"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10B6BB94" w14:textId="75DE8BEF"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2254ED">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2254ED">
        <w:t>Using X-definitions in Java code</w:t>
      </w:r>
      <w:r w:rsidR="008544BD">
        <w:fldChar w:fldCharType="end"/>
      </w:r>
    </w:p>
    <w:p w14:paraId="4D46D842" w14:textId="235F72ED" w:rsidR="00306957" w:rsidRDefault="00306957" w:rsidP="00823059">
      <w:r w:rsidRPr="00306957">
        <w:t xml:space="preserve">Since </w:t>
      </w:r>
      <w:r w:rsidR="008F5906">
        <w:t>X-definition</w:t>
      </w:r>
      <w:r w:rsidRPr="00306957">
        <w:t xml:space="preserve">s contain the functional code, </w:t>
      </w:r>
      <w:r w:rsidR="00B15222">
        <w:t xml:space="preserve">the </w:t>
      </w:r>
      <w:r w:rsidRPr="00306957">
        <w:t>X</w:t>
      </w:r>
      <w:r>
        <w:t>-</w:t>
      </w:r>
      <w:r w:rsidRPr="00306957">
        <w:t xml:space="preserve">definition offers a debugger that allows you to stop executing commands defined in the </w:t>
      </w:r>
      <w:r w:rsidR="008F5906">
        <w:t>X-script</w:t>
      </w:r>
      <w:r w:rsidRPr="00306957">
        <w:t xml:space="preserve">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34380113"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Then</w:t>
      </w:r>
      <w:r w:rsidR="006511BB">
        <w:t>,</w:t>
      </w:r>
      <w:r w:rsidR="00F73A07">
        <w:t xml:space="preserve"> if the</w:t>
      </w:r>
      <w:r w:rsidR="006511BB">
        <w:t>y</w:t>
      </w:r>
      <w:r w:rsidR="00F73A07">
        <w:t xml:space="preserve"> are found during </w:t>
      </w:r>
      <w:r w:rsidR="00BF7A77">
        <w:t xml:space="preserve">the </w:t>
      </w:r>
      <w:r w:rsidR="00F73A07">
        <w:t xml:space="preserve">compilation of </w:t>
      </w:r>
      <w:r w:rsidR="008F5906">
        <w:t>X-definition</w:t>
      </w:r>
      <w:r w:rsidR="00F73A07">
        <w:t>s</w:t>
      </w:r>
      <w:r w:rsidR="006511BB">
        <w:t>,</w:t>
      </w:r>
      <w:r w:rsidR="00F73A07">
        <w:t xml:space="preserve"> a window with the source of </w:t>
      </w:r>
      <w:r w:rsidR="006511BB">
        <w:t xml:space="preserve">the </w:t>
      </w:r>
      <w:r w:rsidR="008F5906">
        <w:t>X-definition</w:t>
      </w:r>
      <w:r w:rsidR="00F73A07">
        <w:t xml:space="preserve"> and </w:t>
      </w:r>
      <w:r w:rsidR="00B15222">
        <w:t xml:space="preserve">the </w:t>
      </w:r>
      <w:r w:rsidR="00F73A07">
        <w:t xml:space="preserve">error list is shown. You can correct errors, recompile </w:t>
      </w:r>
      <w:r w:rsidR="008F5906">
        <w:t>X-definition</w:t>
      </w:r>
      <w:r w:rsidR="00F73A07">
        <w:t>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w:t>
      </w:r>
      <w:r w:rsidR="006511BB">
        <w:t>,</w:t>
      </w:r>
      <w:r w:rsidR="00F73A07">
        <w:t xml:space="preserve"> and you can set breakpoints. The program is stopped at a breakpoint</w:t>
      </w:r>
      <w:r w:rsidR="006511BB">
        <w:t>,</w:t>
      </w:r>
      <w:r w:rsidR="00F73A07">
        <w:t xml:space="preserve"> and you can see actual data.</w:t>
      </w:r>
      <w:r w:rsidR="00BF7A77">
        <w:t xml:space="preserve"> </w:t>
      </w:r>
      <w:r w:rsidR="00470D4C">
        <w:t xml:space="preserve">The property you can pass to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1A38F4AA" w:rsidR="00F73A07" w:rsidRPr="00E060F7" w:rsidRDefault="004779D6" w:rsidP="00F73A07">
      <w:pPr>
        <w:pStyle w:val="OdstavecSynteastyl"/>
        <w:ind w:left="708"/>
      </w:pPr>
      <w:r>
        <w:t xml:space="preserve">Note </w:t>
      </w:r>
      <w:r w:rsidR="00BA5A04">
        <w:t xml:space="preserve">that </w:t>
      </w:r>
      <w:r>
        <w:t>i</w:t>
      </w:r>
      <w:r w:rsidR="00F73A07" w:rsidRPr="0031491D">
        <w:t xml:space="preserve">f the </w:t>
      </w:r>
      <w:r w:rsidR="00F73A07">
        <w:t xml:space="preserve">argument with </w:t>
      </w:r>
      <w:r w:rsidR="00F73A07" w:rsidRPr="0031491D">
        <w:t xml:space="preserve">Properties </w:t>
      </w:r>
      <w:r w:rsidR="00F73A07">
        <w:t>in the compilation command is null</w:t>
      </w:r>
      <w:r w:rsidR="00BA5A04">
        <w:t>,</w:t>
      </w:r>
      <w:r w:rsidR="00F73A07">
        <w:t xml:space="preserve"> </w:t>
      </w:r>
      <w:r w:rsidR="00F73A07" w:rsidRPr="0031491D">
        <w:t>then properties are retrieved from System.getProperties (), which can be set fro</w:t>
      </w:r>
      <w:r w:rsidR="00F73A07">
        <w:t>m the command line.</w:t>
      </w:r>
    </w:p>
    <w:p w14:paraId="0DE94126" w14:textId="1B826C98"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debug" to the value "true"</w:t>
      </w:r>
      <w:r w:rsidR="00BA5A04">
        <w:t>,</w:t>
      </w:r>
      <w:r w:rsidR="004779D6">
        <w:t xml:space="preserve"> the console debugger is invoked. You can add breakpoints</w:t>
      </w:r>
      <w:r w:rsidR="00E44D29">
        <w:t>.</w:t>
      </w:r>
      <w:r w:rsidR="004779D6">
        <w:t xml:space="preserve"> </w:t>
      </w:r>
    </w:p>
    <w:p w14:paraId="48750D25" w14:textId="0D95836C" w:rsidR="00B4406E" w:rsidRPr="00E060F7" w:rsidRDefault="001035B0" w:rsidP="0075748B">
      <w:pPr>
        <w:pStyle w:val="OdstavecSynteastyl"/>
        <w:numPr>
          <w:ilvl w:val="0"/>
          <w:numId w:val="92"/>
        </w:numPr>
      </w:pPr>
      <w:r w:rsidRPr="001035B0">
        <w:t xml:space="preserve">Add breakpoints or debug prints to </w:t>
      </w:r>
      <w:r w:rsidR="00BA5A04">
        <w:t xml:space="preserve">the </w:t>
      </w:r>
      <w:r w:rsidR="008F5906">
        <w:t>X-script</w:t>
      </w:r>
      <w:r w:rsidR="00B4406E" w:rsidRPr="00E060F7">
        <w:t>.</w:t>
      </w:r>
    </w:p>
    <w:p w14:paraId="4D862313" w14:textId="6021D659"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8F5906">
        <w:t>X-script</w:t>
      </w:r>
      <w:r w:rsidRPr="008E1D21">
        <w:t>, which</w:t>
      </w:r>
      <w:r w:rsidR="00BA5A04">
        <w:t>,</w:t>
      </w:r>
      <w:r w:rsidRPr="008E1D21">
        <w:t xml:space="preserve"> in the debug mode</w:t>
      </w:r>
      <w:r w:rsidR="00BA5A04">
        <w:t>,</w:t>
      </w:r>
      <w:r w:rsidRPr="008E1D21">
        <w:t xml:space="preserv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rsidR="00BA5A04">
        <w:t>,</w:t>
      </w:r>
      <w:r>
        <w:t xml:space="preserve"> </w:t>
      </w:r>
      <w:r w:rsidRPr="008E1D21">
        <w:t>stops the program</w:t>
      </w:r>
      <w:r w:rsidR="00BA5A04">
        <w:t>,</w:t>
      </w:r>
      <w:r w:rsidRPr="008E1D21">
        <w:t xml:space="preserve"> and wait</w:t>
      </w:r>
      <w:r>
        <w:t>s</w:t>
      </w:r>
      <w:r w:rsidRPr="008E1D21">
        <w:t xml:space="preserve"> for the user to</w:t>
      </w:r>
      <w:r>
        <w:t xml:space="preserve"> continue</w:t>
      </w:r>
      <w:r w:rsidRPr="008E1D21">
        <w:t>. Both methods are ignored if the debug mode is not set</w:t>
      </w:r>
      <w:r>
        <w:t>.</w:t>
      </w:r>
    </w:p>
    <w:p w14:paraId="2DFC798D" w14:textId="464FA3B4"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2254ED">
        <w:t>4.8.1</w:t>
      </w:r>
      <w:r w:rsidR="00A7324A">
        <w:fldChar w:fldCharType="end"/>
      </w:r>
      <w:r w:rsidR="00A7324A">
        <w:t xml:space="preserve"> </w:t>
      </w:r>
      <w:r w:rsidRPr="008E1D21">
        <w:t xml:space="preserve">was added, with debugging support commands as outlined above. An </w:t>
      </w:r>
      <w:r w:rsidR="008F5906">
        <w:t>X-definition</w:t>
      </w:r>
      <w:r w:rsidRPr="008E1D21">
        <w:t xml:space="preserve">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3A675510"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w:t>
      </w:r>
      <w:r w:rsidR="00BA5A04">
        <w:t>,</w:t>
      </w:r>
      <w:r w:rsidRPr="002153DE">
        <w:t xml:space="preserve"> and pc is </w:t>
      </w:r>
      <w:r w:rsidR="00BA5A04">
        <w:t>the</w:t>
      </w:r>
      <w:r w:rsidRPr="002153DE">
        <w:t xml:space="preserve">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Heading1"/>
      </w:pPr>
      <w:bookmarkStart w:id="722" w:name="_Ref535157487"/>
      <w:bookmarkStart w:id="723" w:name="_Ref535157497"/>
      <w:bookmarkStart w:id="724" w:name="_Toc208247462"/>
      <w:bookmarkEnd w:id="714"/>
      <w:bookmarkEnd w:id="715"/>
      <w:bookmarkEnd w:id="716"/>
      <w:bookmarkEnd w:id="717"/>
      <w:bookmarkEnd w:id="718"/>
      <w:bookmarkEnd w:id="719"/>
      <w:bookmarkEnd w:id="720"/>
      <w:r w:rsidRPr="006A5CB1">
        <w:lastRenderedPageBreak/>
        <w:t>Processing and reporting errors</w:t>
      </w:r>
      <w:bookmarkEnd w:id="722"/>
      <w:bookmarkEnd w:id="723"/>
      <w:bookmarkEnd w:id="724"/>
    </w:p>
    <w:p w14:paraId="0CD32E5B" w14:textId="206C54CD"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2254ED">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1CA6209E" w14:textId="536C4461"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2254ED">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2254ED">
        <w:t>Using X-definitions in Java code</w:t>
      </w:r>
      <w:r w:rsidR="008544BD">
        <w:fldChar w:fldCharType="end"/>
      </w:r>
    </w:p>
    <w:p w14:paraId="2C3E12C9" w14:textId="2278B6FA"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8F5906">
        <w:t>X-definition</w:t>
      </w:r>
      <w:r w:rsidRPr="00B94AE4">
        <w:t>, validation, or XML document writing, and is based on and quoted from [Doc4].</w:t>
      </w:r>
    </w:p>
    <w:p w14:paraId="64636423" w14:textId="784A4653"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2254ED">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2254ED">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 all messages in the computer's memory.</w:t>
      </w:r>
    </w:p>
    <w:p w14:paraId="5405789E" w14:textId="6CEE5835" w:rsidR="00827A64" w:rsidRDefault="00827A64" w:rsidP="00B11313">
      <w:pPr>
        <w:pStyle w:val="OdstavecSynteastyl"/>
      </w:pPr>
      <w:r w:rsidRPr="00827A64">
        <w:t xml:space="preserve">The </w:t>
      </w:r>
      <w:r w:rsidR="008F5906">
        <w:t>X-definition</w:t>
      </w:r>
      <w:r w:rsidRPr="00827A64">
        <w:t xml:space="preserve">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8F5906">
        <w:t>X-script</w:t>
      </w:r>
      <w:r w:rsidRPr="00827A64">
        <w:t xml:space="preserve">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2254ED">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2254ED">
        <w:t>13.1</w:t>
      </w:r>
      <w:r w:rsidRPr="00E060F7">
        <w:fldChar w:fldCharType="end"/>
      </w:r>
      <w:r w:rsidRPr="00827A64">
        <w:t>)</w:t>
      </w:r>
      <w:r w:rsidR="00B15222">
        <w:t>,</w:t>
      </w:r>
      <w:r w:rsidRPr="00827A64">
        <w:t xml:space="preserve"> or to use the generally applicable </w:t>
      </w:r>
      <w:r w:rsidR="008F5906">
        <w:t>X-definition</w:t>
      </w:r>
      <w:r w:rsidRPr="00827A64">
        <w:t xml:space="preserve"> error message mechanism, </w:t>
      </w:r>
      <w:r w:rsidR="00F400B4">
        <w:t>i.e</w:t>
      </w:r>
      <w:r w:rsidR="00BA5A04">
        <w:t>,</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2254ED">
        <w:t>13.2</w:t>
      </w:r>
      <w:r w:rsidRPr="00E060F7">
        <w:fldChar w:fldCharType="end"/>
      </w:r>
      <w:r w:rsidRPr="00827A64">
        <w:t>).</w:t>
      </w:r>
    </w:p>
    <w:p w14:paraId="70F1206F" w14:textId="65D17F4F" w:rsidR="007937CE" w:rsidRPr="00E060F7" w:rsidRDefault="00827A64" w:rsidP="00827A64">
      <w:pPr>
        <w:pStyle w:val="OdstavecSynteastyl"/>
        <w:rPr>
          <w:b/>
        </w:rPr>
      </w:pPr>
      <w:r w:rsidRPr="00827A64">
        <w:rPr>
          <w:b/>
        </w:rPr>
        <w:t xml:space="preserve">Although the reporter is not required to use </w:t>
      </w:r>
      <w:r w:rsidR="008F5906">
        <w:rPr>
          <w:b/>
        </w:rPr>
        <w:t>X-definition</w:t>
      </w:r>
      <w:r w:rsidRPr="00827A64">
        <w:rPr>
          <w:b/>
        </w:rPr>
        <w:t xml:space="preserve">s, this mechanism is used to report </w:t>
      </w:r>
      <w:r w:rsidR="008F5906">
        <w:rPr>
          <w:b/>
        </w:rPr>
        <w:t>X-definition</w:t>
      </w:r>
      <w:r w:rsidRPr="00827A64">
        <w:rPr>
          <w:b/>
        </w:rPr>
        <w:t xml:space="preserve"> or XML document processing errors through X</w:t>
      </w:r>
      <w:r w:rsidR="00BA5A04">
        <w:rPr>
          <w:b/>
        </w:rPr>
        <w:t>-</w:t>
      </w:r>
      <w:r w:rsidRPr="00827A64">
        <w:rPr>
          <w:b/>
        </w:rPr>
        <w:t xml:space="preserve">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2254ED">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2254ED">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5E43622B" w:rsidR="007C7575" w:rsidRPr="00E060F7" w:rsidRDefault="007C7575" w:rsidP="00431305">
      <w:pPr>
        <w:pStyle w:val="Heading2"/>
      </w:pPr>
      <w:bookmarkStart w:id="725" w:name="_Ref365891471"/>
      <w:bookmarkStart w:id="726" w:name="_Ref535681859"/>
      <w:bookmarkStart w:id="727" w:name="_Ref535681948"/>
      <w:bookmarkStart w:id="728" w:name="_Toc208247463"/>
      <w:r w:rsidRPr="00E060F7">
        <w:t>G</w:t>
      </w:r>
      <w:bookmarkEnd w:id="725"/>
      <w:r w:rsidR="00FF3D1B" w:rsidRPr="00FF3D1B">
        <w:t xml:space="preserve">enerate </w:t>
      </w:r>
      <w:r w:rsidR="006511BB">
        <w:t xml:space="preserve">an </w:t>
      </w:r>
      <w:r w:rsidR="00FF3D1B" w:rsidRPr="00FF3D1B">
        <w:t>XML file with errors</w:t>
      </w:r>
      <w:bookmarkEnd w:id="726"/>
      <w:bookmarkEnd w:id="727"/>
      <w:bookmarkEnd w:id="728"/>
    </w:p>
    <w:p w14:paraId="6B1FBB2B" w14:textId="56A85C65"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2254ED">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2254ED" w:rsidRPr="00E060F7">
        <w:t>Cont</w:t>
      </w:r>
      <w:r w:rsidR="002254ED">
        <w:t>ainer</w:t>
      </w:r>
      <w:r w:rsidR="008544BD">
        <w:fldChar w:fldCharType="end"/>
      </w:r>
    </w:p>
    <w:p w14:paraId="3B5C42DA" w14:textId="6A8B0C28"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2254E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254ED">
        <w:t>Construction Mode of X-definition</w:t>
      </w:r>
      <w:r w:rsidR="008544BD">
        <w:fldChar w:fldCharType="end"/>
      </w:r>
    </w:p>
    <w:p w14:paraId="5D7D8421" w14:textId="54D4602B"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2254ED">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2254ED" w:rsidRPr="00E060F7">
        <w:t>Debugger</w:t>
      </w:r>
      <w:r w:rsidR="008544BD">
        <w:fldChar w:fldCharType="end"/>
      </w:r>
    </w:p>
    <w:p w14:paraId="3342C526" w14:textId="553B1005"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2254ED">
        <w:t>8.6</w:t>
      </w:r>
      <w:r w:rsidR="00414451">
        <w:fldChar w:fldCharType="end"/>
      </w:r>
      <w:r w:rsidRPr="00FF3D1B">
        <w:t>).</w:t>
      </w:r>
      <w:r w:rsidR="00DE11EA">
        <w:t xml:space="preserve"> Normally, the </w:t>
      </w:r>
      <w:r w:rsidR="008F5906">
        <w:t>X-definition</w:t>
      </w:r>
      <w:r w:rsidR="00DE11EA">
        <w:t xml:space="preserve">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Heading3"/>
      </w:pPr>
      <w:bookmarkStart w:id="729" w:name="_Ref535699648"/>
      <w:bookmarkStart w:id="730" w:name="_Toc208247464"/>
      <w:r>
        <w:t>Creating error data (two-phase)</w:t>
      </w:r>
      <w:bookmarkEnd w:id="729"/>
      <w:bookmarkEnd w:id="730"/>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6A919CFA"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2254ED">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006511BB">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16E3897E" w:rsidR="00334E4E" w:rsidRPr="00E060F7" w:rsidRDefault="001F1965" w:rsidP="001F1965">
      <w:pPr>
        <w:pStyle w:val="OdstavecSynteastyl"/>
      </w:pPr>
      <w:r w:rsidRPr="001F1965">
        <w:t xml:space="preserve">In </w:t>
      </w:r>
      <w:r>
        <w:t xml:space="preserve">the </w:t>
      </w:r>
      <w:r w:rsidR="008F5906">
        <w:t>X-script</w:t>
      </w:r>
      <w:r w:rsidRPr="001F1965">
        <w:t xml:space="preserve">, two embedded methods, </w:t>
      </w:r>
      <w:r w:rsidRPr="001F1965">
        <w:rPr>
          <w:rFonts w:ascii="Consolas" w:hAnsi="Consolas"/>
        </w:rPr>
        <w:t>getSourceLine</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30A154BD" w:rsidR="005C5DF2" w:rsidRPr="00E060F7" w:rsidRDefault="001F1965" w:rsidP="001C6D91">
      <w:pPr>
        <w:pStyle w:val="OdstavecSynteastyl"/>
      </w:pPr>
      <w:r w:rsidRPr="001F1965">
        <w:t xml:space="preserve">In the first phase, </w:t>
      </w:r>
      <w:r w:rsidR="008F5906">
        <w:t>X-definition</w:t>
      </w:r>
      <w:r w:rsidRPr="001F1965">
        <w:t xml:space="preserve"> is first used to validate an XML document with a list of vehicles, and in the second phase, it is subsequently verified whether any errors have been generated. If so, then the XML program explicitly </w:t>
      </w:r>
      <w:r w:rsidR="001C6D91">
        <w:t>generate</w:t>
      </w:r>
      <w:r w:rsidRPr="001F1965">
        <w:t xml:space="preserve">s </w:t>
      </w:r>
      <w:r w:rsidR="00491224">
        <w:t xml:space="preserve">an </w:t>
      </w:r>
      <w:r w:rsidRPr="001F1965">
        <w:t>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ECE8D9"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Heading3"/>
      </w:pPr>
      <w:bookmarkStart w:id="731" w:name="_Toc208247465"/>
      <w:r>
        <w:t>One</w:t>
      </w:r>
      <w:r w:rsidR="00BF7A77">
        <w:t>-</w:t>
      </w:r>
      <w:r>
        <w:t>step</w:t>
      </w:r>
      <w:r w:rsidR="00F35404" w:rsidRPr="00E060F7">
        <w:t xml:space="preserve"> </w:t>
      </w:r>
      <w:r>
        <w:t>c</w:t>
      </w:r>
      <w:r w:rsidR="00F35404" w:rsidRPr="00E060F7">
        <w:t>onstru</w:t>
      </w:r>
      <w:r>
        <w:t>ction of error data</w:t>
      </w:r>
      <w:bookmarkEnd w:id="731"/>
    </w:p>
    <w:p w14:paraId="4978ED80" w14:textId="3F528FEE"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2254ED">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2254ED">
        <w:t>Creating error data (two-phase)</w:t>
      </w:r>
      <w:r w:rsidR="008544BD">
        <w:fldChar w:fldCharType="end"/>
      </w:r>
    </w:p>
    <w:p w14:paraId="3F3C1D25" w14:textId="0BDDD4D6"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2254ED">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8F5906">
        <w:t>X-script</w:t>
      </w:r>
      <w:r w:rsidRPr="00F94D06">
        <w:t xml:space="preserve"> without calling the next step.</w:t>
      </w:r>
    </w:p>
    <w:p w14:paraId="0036DF86" w14:textId="0ED2545C" w:rsidR="00F35404" w:rsidRPr="00E060F7" w:rsidRDefault="00EF116A" w:rsidP="007C7575">
      <w:pPr>
        <w:pStyle w:val="OdstavecSynteastyl"/>
      </w:pPr>
      <w:r w:rsidRPr="00EF116A">
        <w:t xml:space="preserve">The solution is to add a method to the </w:t>
      </w:r>
      <w:r w:rsidR="008F5906">
        <w:t>X-script</w:t>
      </w:r>
      <w:r w:rsidRPr="00EF116A">
        <w:t xml:space="preserve"> that invokes the appropriate XML file construction and call this method from the event of the </w:t>
      </w:r>
      <w:r w:rsidR="008F5906">
        <w:t>X-definition</w:t>
      </w:r>
      <w:r w:rsidRPr="00EF116A">
        <w:t xml:space="preserve">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00A9826"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8F5906">
        <w:rPr>
          <w:color w:val="808080"/>
        </w:rPr>
        <w:t>X-definition</w:t>
      </w:r>
      <w:r w:rsidR="00AB3EB7">
        <w:rPr>
          <w:color w:val="808080"/>
        </w:rPr>
        <w:t xml:space="preserve">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4D1B5016"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8F5906">
        <w:rPr>
          <w:color w:val="808080"/>
        </w:rPr>
        <w:t>X-definition</w:t>
      </w:r>
      <w:r>
        <w:rPr>
          <w:color w:val="808080"/>
        </w:rPr>
        <w:t xml:space="preserve"> processor an empty XML document </w:t>
      </w:r>
      <w:r w:rsidR="00E44D29">
        <w:rPr>
          <w:color w:val="808080"/>
        </w:rPr>
        <w:t>wa</w:t>
      </w:r>
      <w:r>
        <w:rPr>
          <w:color w:val="808080"/>
        </w:rPr>
        <w:t xml:space="preserve">s generated </w:t>
      </w:r>
      <w:r w:rsidR="00E44D29">
        <w:rPr>
          <w:color w:val="808080"/>
        </w:rPr>
        <w:t>for</w:t>
      </w:r>
      <w:r>
        <w:rPr>
          <w:color w:val="808080"/>
        </w:rPr>
        <w:t xml:space="preserve">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62A8CE22"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8F5906">
        <w:t>X-definition</w:t>
      </w:r>
      <w:r>
        <w:t xml:space="preserve">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3EEE0007" w:rsidR="00DB31A7" w:rsidRPr="00E060F7" w:rsidRDefault="006C42E5" w:rsidP="007C7575">
      <w:pPr>
        <w:pStyle w:val="OdstavecSynteastyl"/>
      </w:pPr>
      <w:r>
        <w:t>In the</w:t>
      </w:r>
      <w:r w:rsidR="00C13C9F" w:rsidRPr="00E060F7">
        <w:t> Java</w:t>
      </w:r>
      <w:r>
        <w:t xml:space="preserve"> code</w:t>
      </w:r>
      <w:r w:rsidR="00491224">
        <w:t>,</w:t>
      </w:r>
      <w:r w:rsidR="00404A83" w:rsidRPr="00E060F7">
        <w:t xml:space="preserve"> </w:t>
      </w:r>
      <w:r w:rsidR="00491224">
        <w:t>data will be</w:t>
      </w:r>
      <w:r>
        <w:t xml:space="preserve">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6823F7EC"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650F1AF1"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2254ED">
        <w:t>14</w:t>
      </w:r>
      <w:r w:rsidRPr="00E060F7">
        <w:fldChar w:fldCharType="end"/>
      </w:r>
      <w:r w:rsidR="00BA5A04">
        <w:t>,</w:t>
      </w:r>
      <w:r w:rsidRPr="00FD633D">
        <w:t xml:space="preserve"> where XML is made by writing XML objects through the output stream in external methods.</w:t>
      </w:r>
    </w:p>
    <w:p w14:paraId="5D824B8D" w14:textId="2AEF55A0" w:rsidR="00500532" w:rsidRPr="00E060F7" w:rsidRDefault="008F7B9F" w:rsidP="007C7575">
      <w:pPr>
        <w:pStyle w:val="OdstavecSynteastyl"/>
      </w:pPr>
      <w:r w:rsidRPr="008F7B9F">
        <w:t xml:space="preserve">Another option would be to construct an element, </w:t>
      </w:r>
      <w:r w:rsidR="00F400B4" w:rsidRPr="008F7B9F">
        <w:t>i.e.</w:t>
      </w:r>
      <w:r w:rsidR="00BA5A04">
        <w:t>,</w:t>
      </w:r>
      <w:r w:rsidRPr="008F7B9F">
        <w:t xml:space="preserve"> a DOM object, in an external method and pass it on to the KXmlUtils utility.</w:t>
      </w:r>
    </w:p>
    <w:p w14:paraId="6A994D9E" w14:textId="77777777" w:rsidR="007C7575" w:rsidRPr="00E060F7" w:rsidRDefault="000657F7" w:rsidP="00431305">
      <w:pPr>
        <w:pStyle w:val="Heading2"/>
      </w:pPr>
      <w:bookmarkStart w:id="732" w:name="_Ref365892180"/>
      <w:bookmarkStart w:id="733" w:name="_Toc208247466"/>
      <w:r w:rsidRPr="00E060F7">
        <w:t>R</w:t>
      </w:r>
      <w:r w:rsidR="00D94F05" w:rsidRPr="00E060F7">
        <w:t>eport</w:t>
      </w:r>
      <w:r w:rsidR="008F7B9F">
        <w:t>e</w:t>
      </w:r>
      <w:r w:rsidR="002A20E5" w:rsidRPr="00E060F7">
        <w:t>r</w:t>
      </w:r>
      <w:bookmarkEnd w:id="732"/>
      <w:bookmarkEnd w:id="733"/>
    </w:p>
    <w:p w14:paraId="164387BC" w14:textId="060A7BEF"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2254ED">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2254ED" w:rsidRPr="00E060F7">
        <w:t>Debugger</w:t>
      </w:r>
      <w:r w:rsidR="008544BD">
        <w:fldChar w:fldCharType="end"/>
      </w:r>
    </w:p>
    <w:p w14:paraId="37BAE8E6" w14:textId="3F79E24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8F5906">
        <w:t>X-definition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44C21310" w:rsidR="007C7575" w:rsidRPr="00E060F7" w:rsidRDefault="00090C6A" w:rsidP="007E23FE">
      <w:pPr>
        <w:pStyle w:val="Heading3"/>
      </w:pPr>
      <w:bookmarkStart w:id="734" w:name="_Ref365989807"/>
      <w:bookmarkStart w:id="735" w:name="_Toc208247467"/>
      <w:r w:rsidRPr="00E060F7">
        <w:t>Report</w:t>
      </w:r>
      <w:bookmarkEnd w:id="734"/>
      <w:r w:rsidR="00FF7FCF">
        <w:t>s</w:t>
      </w:r>
      <w:bookmarkEnd w:id="735"/>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6F00E2F"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49122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00491224">
        <w:t>.</w:t>
      </w:r>
    </w:p>
    <w:p w14:paraId="00682DCD" w14:textId="3D842DA6"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491224">
        <w:t>,</w:t>
      </w:r>
      <w:r w:rsidR="000B3654" w:rsidRPr="000B3654">
        <w:t xml:space="preserve"> it may exist in multiple language variants</w:t>
      </w:r>
      <w:r w:rsidRPr="00E060F7">
        <w:t>;</w:t>
      </w:r>
    </w:p>
    <w:p w14:paraId="37B1D18A" w14:textId="2F23A6C6"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491224">
        <w:t>,</w:t>
      </w:r>
      <w:r w:rsidR="00FF7FCF" w:rsidRPr="00FF7FCF">
        <w:t xml:space="preserve"> each report can be uniquely identified using identifiers</w:t>
      </w:r>
      <w:r w:rsidR="00090C6A" w:rsidRPr="00E060F7">
        <w:t>.</w:t>
      </w:r>
    </w:p>
    <w:p w14:paraId="3BC05A39" w14:textId="1FEA5734"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2254ED">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2254ED">
        <w:t>13.2.3</w:t>
      </w:r>
      <w:r w:rsidRPr="00E060F7">
        <w:fldChar w:fldCharType="end"/>
      </w:r>
      <w:r w:rsidRPr="00FF7FCF">
        <w:t>).</w:t>
      </w:r>
    </w:p>
    <w:p w14:paraId="5D5222AF" w14:textId="77777777" w:rsidR="00090C6A" w:rsidRPr="00E060F7" w:rsidRDefault="00FF7FCF" w:rsidP="00FF7FCF">
      <w:pPr>
        <w:pStyle w:val="Heading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207BC9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w:t>
      </w:r>
      <w:r w:rsidR="00E44D29">
        <w:t>,</w:t>
      </w:r>
      <w:r w:rsidR="00353F18" w:rsidRPr="00353F18">
        <w:t xml:space="preserve">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Heading4"/>
      </w:pPr>
      <w:bookmarkStart w:id="736" w:name="_Ref365896417"/>
      <w:r w:rsidRPr="00353F18">
        <w:t>Model text, parameters</w:t>
      </w:r>
      <w:r w:rsidR="00BF7A77">
        <w:t>,</w:t>
      </w:r>
      <w:r w:rsidRPr="00353F18">
        <w:t xml:space="preserve"> and links</w:t>
      </w:r>
      <w:bookmarkEnd w:id="736"/>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5D4F9CFA"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w:t>
      </w:r>
      <w:r w:rsidR="00BA5A04">
        <w:t xml:space="preserve">the </w:t>
      </w:r>
      <w:r w:rsidRPr="002429A3">
        <w:t xml:space="preserve">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5C8AD5F9"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7A70AF2A"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2254ED">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Heading4"/>
      </w:pPr>
      <w:bookmarkStart w:id="737" w:name="_Ref365893832"/>
      <w:r w:rsidRPr="00E060F7">
        <w:t>M</w:t>
      </w:r>
      <w:bookmarkEnd w:id="737"/>
      <w:r w:rsidR="009F4EF7" w:rsidRPr="009F4EF7">
        <w:t>odification of the model text of the report</w:t>
      </w:r>
    </w:p>
    <w:p w14:paraId="0E26245C" w14:textId="3356A1F6"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2254ED">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w:t>
      </w:r>
      <w:r w:rsidR="00BA5A04">
        <w:t xml:space="preserve">the </w:t>
      </w:r>
      <w:r w:rsidRPr="009F4EF7">
        <w:t>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084ACA62" w:rsidR="001A6A96" w:rsidRPr="00E060F7" w:rsidRDefault="00E44D29" w:rsidP="005C79F4">
      <w:pPr>
        <w:pStyle w:val="OdstavecSynteastyl"/>
      </w:pPr>
      <w:r>
        <w:t>T</w:t>
      </w:r>
      <w:r w:rsidR="00BC2464" w:rsidRPr="00BC2464">
        <w:t xml:space="preserve">he entry of the </w:t>
      </w:r>
      <w:r w:rsidR="00BC2464" w:rsidRPr="00BC2464">
        <w:rPr>
          <w:b/>
        </w:rPr>
        <w:t>modification string</w:t>
      </w:r>
      <w:r w:rsidR="00BC2464" w:rsidRPr="00BC2464">
        <w:t xml:space="preserve"> that assigns the value "1A23456" </w:t>
      </w:r>
      <w:r w:rsidR="00491224">
        <w:t>to</w:t>
      </w:r>
      <w:r w:rsidR="00BC2464">
        <w:t xml:space="preserve"> the parameter &amp;{0} </w:t>
      </w:r>
      <w:r w:rsidR="00BC2464" w:rsidRPr="00BC2464">
        <w:t xml:space="preserve">and the </w:t>
      </w:r>
      <w:r w:rsidR="00BC2464">
        <w:t xml:space="preserve">value </w:t>
      </w:r>
      <w:r w:rsidR="00BC2464" w:rsidRPr="00BC2464">
        <w:t>"alpha"</w:t>
      </w:r>
      <w:r w:rsidR="00BC2464">
        <w:t xml:space="preserve"> of the </w:t>
      </w:r>
      <w:r w:rsidR="00BC2464" w:rsidRPr="00BC2464">
        <w:t xml:space="preserve">parameter </w:t>
      </w:r>
      <w:r w:rsidR="00BC2464">
        <w:t>&amp;</w:t>
      </w:r>
      <w:r w:rsidR="00491224">
        <w:t>(</w:t>
      </w:r>
      <w:r w:rsidR="00BC2464">
        <w:t>1)</w:t>
      </w:r>
      <w:r w:rsidR="00BC2464"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Heading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3C2D7518" w:rsidR="006A214E" w:rsidRPr="00E060F7" w:rsidRDefault="00861F82" w:rsidP="00F06364">
      <w:pPr>
        <w:pStyle w:val="OdstavecSynteastyl"/>
      </w:pPr>
      <w:bookmarkStart w:id="738" w:name="_Ref365898861"/>
      <w:r w:rsidRPr="00861F82">
        <w:t xml:space="preserve">The </w:t>
      </w:r>
      <w:r w:rsidR="008F5906">
        <w:t>X-definition</w:t>
      </w:r>
      <w:r w:rsidRPr="00861F82">
        <w:t xml:space="preserve"> </w:t>
      </w:r>
      <w:r>
        <w:t>resource l</w:t>
      </w:r>
      <w:r w:rsidRPr="00861F82">
        <w:t>ibrary has</w:t>
      </w:r>
      <w:r w:rsidR="00491224">
        <w:t>,</w:t>
      </w:r>
      <w:r w:rsidR="00F06364">
        <w:t xml:space="preserve"> </w:t>
      </w:r>
      <w:r w:rsidR="00F400B4">
        <w:t>e.g.</w:t>
      </w:r>
      <w:r w:rsidR="00491224">
        <w:t>,</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2254ED">
        <w:t>13.2.1.2</w:t>
      </w:r>
      <w:r w:rsidR="00F06364" w:rsidRPr="00E060F7">
        <w:fldChar w:fldCharType="end"/>
      </w:r>
      <w:r w:rsidR="00491224">
        <w:t>,</w:t>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38"/>
    <w:p w14:paraId="5B4A3E0F" w14:textId="77777777" w:rsidR="006F2429" w:rsidRPr="00E060F7" w:rsidRDefault="00F06364" w:rsidP="00F06364">
      <w:pPr>
        <w:pStyle w:val="Heading4"/>
      </w:pPr>
      <w:r w:rsidRPr="00F06364">
        <w:t>Report Types</w:t>
      </w:r>
    </w:p>
    <w:p w14:paraId="4A3BB864" w14:textId="6F7A02B3" w:rsidR="006F2429" w:rsidRPr="00E060F7" w:rsidRDefault="00653DF8" w:rsidP="005C79F4">
      <w:pPr>
        <w:pStyle w:val="OdstavecSynteastyl"/>
      </w:pPr>
      <w:r w:rsidRPr="00653DF8">
        <w:t xml:space="preserve">Report type specifies the purpose for which the report serves. </w:t>
      </w:r>
      <w:r w:rsidR="008F5906">
        <w:t>X-definition</w:t>
      </w:r>
      <w:r w:rsidRPr="00653DF8">
        <w:t xml:space="preserve">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0F1E6F06"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2254ED">
        <w:t>13.2.1.8</w:t>
      </w:r>
      <w:r w:rsidR="00EF650E" w:rsidRPr="00E060F7">
        <w:fldChar w:fldCharType="end"/>
      </w:r>
      <w:r w:rsidR="00CD1AAC" w:rsidRPr="00E060F7">
        <w:t>.</w:t>
      </w:r>
    </w:p>
    <w:p w14:paraId="5B484161" w14:textId="3B19325F" w:rsidR="00CD1AAC" w:rsidRPr="00E060F7" w:rsidRDefault="00D9674F" w:rsidP="00D9674F">
      <w:pPr>
        <w:pStyle w:val="OdstavecSynteastyl"/>
      </w:pPr>
      <w:r w:rsidRPr="00D9674F">
        <w:t>When reporting a report, its type is always the first letter of the type name</w:t>
      </w:r>
      <w:r w:rsidR="00BA5A04">
        <w:t>,</w:t>
      </w:r>
      <w:r w:rsidRPr="00D9674F">
        <w:t xml:space="preserv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485F3711"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w:t>
      </w:r>
      <w:r w:rsidR="00E44D29">
        <w:rPr>
          <w:rStyle w:val="Zdrojovykod-zlutyboxSynteastylChar"/>
          <w:shd w:val="clear" w:color="auto" w:fill="F2F2F2" w:themeFill="background1" w:themeFillShade="F2"/>
        </w:rPr>
        <w:t xml:space="preserve">the </w:t>
      </w:r>
      <w:r w:rsidRPr="000D3B19">
        <w:rPr>
          <w:rStyle w:val="Zdrojovykod-zlutyboxSynteastylChar"/>
          <w:shd w:val="clear" w:color="auto" w:fill="F2F2F2" w:themeFill="background1" w:themeFillShade="F2"/>
        </w:rPr>
        <w:t>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4A7FC11B" w:rsidR="005C79F4" w:rsidRDefault="00CD1AAC" w:rsidP="0075748B">
      <w:pPr>
        <w:pStyle w:val="OdstavecSynteastyl"/>
        <w:numPr>
          <w:ilvl w:val="0"/>
          <w:numId w:val="74"/>
        </w:numPr>
      </w:pPr>
      <w:r w:rsidRPr="00E060F7">
        <w:t>TEXT –</w:t>
      </w:r>
      <w:r w:rsidR="00D9674F">
        <w:t xml:space="preserve"> </w:t>
      </w:r>
      <w:r w:rsidR="00491224">
        <w:t>T</w:t>
      </w:r>
      <w:r w:rsidR="00B15222">
        <w:t xml:space="preserve">he </w:t>
      </w:r>
      <w:r w:rsidRPr="00E060F7">
        <w:t xml:space="preserve">report </w:t>
      </w:r>
      <w:r w:rsidR="00D9674F">
        <w:t>contains a general</w:t>
      </w:r>
      <w:r w:rsidRPr="00E060F7">
        <w:t xml:space="preserve"> text</w:t>
      </w:r>
      <w:r w:rsidR="00491224">
        <w:t>.</w:t>
      </w:r>
    </w:p>
    <w:p w14:paraId="2623A10F" w14:textId="77777777" w:rsidR="00696FEC" w:rsidRPr="00E060F7" w:rsidRDefault="00CB0182" w:rsidP="00696FEC">
      <w:pPr>
        <w:pStyle w:val="Heading4"/>
      </w:pPr>
      <w:r>
        <w:t>User report tables</w:t>
      </w:r>
    </w:p>
    <w:p w14:paraId="3FE6959D" w14:textId="1F1A12E0"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8F5906">
        <w:t>X-definition</w:t>
      </w:r>
      <w:r w:rsidRPr="00CB0182">
        <w:t xml:space="preserve">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w:t>
      </w:r>
      <w:r w:rsidR="00E44D29">
        <w:t>-letter</w:t>
      </w:r>
      <w:r w:rsidR="00C975A1">
        <w:t xml:space="preserve">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2254ED">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4899564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8F5906">
        <w:t>X-position</w:t>
      </w:r>
      <w:r w:rsidRPr="00CB0182">
        <w:t>=}</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7839AF3B" w:rsidR="00C975A1" w:rsidRDefault="00C975A1" w:rsidP="00696FEC">
      <w:pPr>
        <w:pStyle w:val="OdstavecSynteastyl"/>
      </w:pPr>
      <w:r>
        <w:t>The u</w:t>
      </w:r>
      <w:r w:rsidRPr="00CB0182">
        <w:t xml:space="preserve">ser can also create a </w:t>
      </w:r>
      <w:r>
        <w:t xml:space="preserve">similar </w:t>
      </w:r>
      <w:r w:rsidRPr="00CB0182">
        <w:t>custom report table</w:t>
      </w:r>
      <w:r w:rsidR="00BA5A04">
        <w:t>,</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Heading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1DADB411" w:rsidR="00CD1AAC" w:rsidRPr="00E060F7" w:rsidRDefault="00CD1AAC" w:rsidP="00AF24A6">
      <w:pPr>
        <w:pStyle w:val="Heading4"/>
      </w:pPr>
      <w:bookmarkStart w:id="739" w:name="_Ref365898305"/>
      <w:r w:rsidRPr="00E060F7">
        <w:t>Progra</w:t>
      </w:r>
      <w:r w:rsidR="00491224">
        <w:t>m</w:t>
      </w:r>
      <w:r w:rsidRPr="00E060F7">
        <w:t>m</w:t>
      </w:r>
      <w:r w:rsidR="00E71B6A">
        <w:t>ing of</w:t>
      </w:r>
      <w:r w:rsidRPr="00E060F7">
        <w:t xml:space="preserve"> report</w:t>
      </w:r>
      <w:bookmarkEnd w:id="739"/>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051122C0"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00491224">
        <w:t>.</w:t>
      </w:r>
    </w:p>
    <w:p w14:paraId="2F4AE109" w14:textId="074DA28A"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e.g.</w:t>
      </w:r>
      <w:r w:rsidR="00491224">
        <w:t>,</w:t>
      </w:r>
      <w:r w:rsidR="00F400B4">
        <w:t xml:space="preserve">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794AD09E" w:rsidR="00022954" w:rsidRPr="00E060F7" w:rsidRDefault="00CE2052" w:rsidP="00022954">
      <w:pPr>
        <w:pStyle w:val="OdstavecSynteastyl"/>
      </w:pPr>
      <w:r>
        <w:t xml:space="preserve">Note </w:t>
      </w:r>
      <w:r w:rsidR="00BA5A04">
        <w:t xml:space="preserve">that </w:t>
      </w:r>
      <w:r>
        <w:t>instead of the method error</w:t>
      </w:r>
      <w:r w:rsidR="00BA5A04">
        <w:t>,</w:t>
      </w:r>
      <w:r>
        <w:t xml:space="preserve"> you can use</w:t>
      </w:r>
      <w:r w:rsidR="00BA5A04">
        <w:t>,</w:t>
      </w:r>
      <w:r>
        <w:t xml:space="preserve"> </w:t>
      </w:r>
      <w:r w:rsidR="00F400B4">
        <w:t>e.g.</w:t>
      </w:r>
      <w:r w:rsidR="00BA5A04">
        <w:t>,</w:t>
      </w:r>
      <w:r w:rsidR="00F400B4">
        <w:t xml:space="preserve"> </w:t>
      </w:r>
      <w:r>
        <w:t>method fatal, warning</w:t>
      </w:r>
      <w:r w:rsidR="00BF7A77">
        <w:t>,</w:t>
      </w:r>
      <w:r>
        <w:t xml:space="preserve"> etc.</w:t>
      </w:r>
    </w:p>
    <w:p w14:paraId="746F58E4" w14:textId="71469955"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w:t>
      </w:r>
      <w:r w:rsidR="00BA5A04">
        <w:t>ID</w:t>
      </w:r>
      <w:r w:rsidRPr="007D796C">
        <w:t xml:space="preserve">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2254ED">
        <w:t>13.2.2</w:t>
      </w:r>
      <w:r w:rsidR="00EF650E" w:rsidRPr="00E060F7">
        <w:fldChar w:fldCharType="end"/>
      </w:r>
      <w:r w:rsidR="00DE1204" w:rsidRPr="00E060F7">
        <w:t>).</w:t>
      </w:r>
    </w:p>
    <w:p w14:paraId="6EB21DDC" w14:textId="22C915D7" w:rsidR="00022954" w:rsidRPr="00E060F7" w:rsidRDefault="007D796C" w:rsidP="007D796C">
      <w:pPr>
        <w:pStyle w:val="Heading4"/>
      </w:pPr>
      <w:bookmarkStart w:id="740" w:name="_Ref534397129"/>
      <w:r w:rsidRPr="007D796C">
        <w:lastRenderedPageBreak/>
        <w:t>Registered and unregistered form</w:t>
      </w:r>
      <w:r w:rsidR="00B15222">
        <w:t>s</w:t>
      </w:r>
      <w:r w:rsidRPr="007D796C">
        <w:t xml:space="preserve"> of reports</w:t>
      </w:r>
      <w:bookmarkEnd w:id="740"/>
    </w:p>
    <w:p w14:paraId="423064A7" w14:textId="782BEBCB"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2254ED">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3DAE5049"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2254ED">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2254ED">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12E3537C" w:rsidR="001A6708" w:rsidRPr="00E060F7" w:rsidRDefault="0077346D" w:rsidP="001A6708">
      <w:pPr>
        <w:pStyle w:val="OdstavecSynteastyl"/>
      </w:pPr>
      <w:r>
        <w:t>If the report table VHCL was not registered</w:t>
      </w:r>
      <w:r w:rsidR="00BA5A04">
        <w:t>,</w:t>
      </w:r>
      <w:r>
        <w:t xml:space="preserve">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6E2E51E9"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w:t>
      </w:r>
      <w:r w:rsidR="00491224">
        <w:rPr>
          <w:color w:val="808080"/>
        </w:rPr>
        <w:t>,</w:t>
      </w:r>
      <w:r w:rsidR="0077346D">
        <w:rPr>
          <w:color w:val="808080"/>
        </w:rPr>
        <w:t xml:space="preserve"> and there must </w:t>
      </w:r>
      <w:r w:rsidR="00491224">
        <w:rPr>
          <w:color w:val="808080"/>
        </w:rPr>
        <w:t>also be</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1A4D1FBA" w:rsidR="000D51DB" w:rsidRPr="00E060F7" w:rsidRDefault="000D51DB" w:rsidP="007E23FE">
      <w:pPr>
        <w:pStyle w:val="Heading3"/>
      </w:pPr>
      <w:bookmarkStart w:id="741" w:name="_Ref365892084"/>
      <w:bookmarkStart w:id="742" w:name="_Toc208247468"/>
      <w:r w:rsidRPr="00E060F7">
        <w:t>Tabl</w:t>
      </w:r>
      <w:r w:rsidR="003E11BF">
        <w:t>es of</w:t>
      </w:r>
      <w:r w:rsidRPr="00E060F7">
        <w:t xml:space="preserve"> report</w:t>
      </w:r>
      <w:bookmarkEnd w:id="741"/>
      <w:r w:rsidR="003E11BF">
        <w:t>s</w:t>
      </w:r>
      <w:bookmarkEnd w:id="742"/>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53BA5F4A" w:rsidR="00F37A95" w:rsidRPr="00E060F7" w:rsidRDefault="008E4914" w:rsidP="00F37A95">
      <w:pPr>
        <w:pStyle w:val="OdstavecSynteastyl"/>
      </w:pPr>
      <w:r w:rsidRPr="008E4914">
        <w:t xml:space="preserve">For each report identifier, there is just one item in the report table, designated by the property name </w:t>
      </w:r>
      <w:r w:rsidR="00E44D29">
        <w:t>that</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69FED63E"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w:t>
      </w:r>
      <w:r w:rsidR="00BA5A04">
        <w:t xml:space="preserve">an </w:t>
      </w:r>
      <w:r w:rsidR="00FE29E2">
        <w:t xml:space="preserve">ISO </w:t>
      </w:r>
      <w:r w:rsidRPr="008E4914">
        <w:t xml:space="preserve">code (property "_language"). The language code must be ISO-639-2, </w:t>
      </w:r>
      <w:r w:rsidR="00F400B4" w:rsidRPr="008E4914">
        <w:t>i.e.</w:t>
      </w:r>
      <w:r w:rsidR="00BA5A04">
        <w:t>,</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link"/>
          </w:rPr>
          <w:t>http://www.loc.gov/standards/iso639-2</w:t>
        </w:r>
      </w:hyperlink>
      <w:r w:rsidRPr="008E4914">
        <w:t>). The name</w:t>
      </w:r>
      <w:r w:rsidR="00E44D29">
        <w:t>s</w:t>
      </w:r>
      <w:r w:rsidRPr="008E4914">
        <w:t xml:space="preserv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44F0C96D" w:rsidR="00EA31E0" w:rsidRDefault="00FE29E2" w:rsidP="007C7575">
      <w:pPr>
        <w:pStyle w:val="OdstavecSynteastyl"/>
      </w:pPr>
      <w:r w:rsidRPr="00FE29E2">
        <w:t xml:space="preserve">Each language version of the table should </w:t>
      </w:r>
      <w:r w:rsidR="00BA5A04">
        <w:t>define</w:t>
      </w:r>
      <w:r w:rsidRPr="00FE29E2">
        <w:t xml:space="preserve">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0547BC84" w:rsidR="008E4914" w:rsidRPr="00E060F7" w:rsidRDefault="008E4914" w:rsidP="008E4914">
      <w:pPr>
        <w:pStyle w:val="OdstavecSynteastyl"/>
      </w:pPr>
      <w:r>
        <w:t xml:space="preserve">The Czech version of </w:t>
      </w:r>
      <w:r w:rsidR="00491224">
        <w:t xml:space="preserve">the </w:t>
      </w:r>
      <w:r>
        <w:t>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Heading4"/>
      </w:pPr>
      <w:bookmarkStart w:id="743" w:name="_Ref365987651"/>
      <w:r w:rsidRPr="00E060F7">
        <w:t>R</w:t>
      </w:r>
      <w:bookmarkEnd w:id="743"/>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4FBD8BF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491224">
        <w:t>,</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47A8241D"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2254ED">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4FFC6703" w:rsidR="000D51DB" w:rsidRPr="00E060F7" w:rsidRDefault="000D51DB" w:rsidP="007E23FE">
      <w:pPr>
        <w:pStyle w:val="Heading3"/>
      </w:pPr>
      <w:bookmarkStart w:id="744" w:name="_Ref365892100"/>
      <w:bookmarkStart w:id="745" w:name="_Toc208247469"/>
      <w:r w:rsidRPr="00E060F7">
        <w:t>Syst</w:t>
      </w:r>
      <w:r w:rsidR="002832C4">
        <w:t>e</w:t>
      </w:r>
      <w:r w:rsidRPr="00E060F7">
        <w:t xml:space="preserve">m </w:t>
      </w:r>
      <w:r w:rsidR="002832C4">
        <w:t xml:space="preserve">report </w:t>
      </w:r>
      <w:r w:rsidRPr="00E060F7">
        <w:t>mana</w:t>
      </w:r>
      <w:r w:rsidR="002832C4">
        <w:t>g</w:t>
      </w:r>
      <w:r w:rsidRPr="00E060F7">
        <w:t>er</w:t>
      </w:r>
      <w:bookmarkEnd w:id="744"/>
      <w:bookmarkEnd w:id="745"/>
    </w:p>
    <w:p w14:paraId="516DCC98" w14:textId="35354759"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w:t>
      </w:r>
      <w:r w:rsidR="00BA5A04">
        <w:t xml:space="preserve">the </w:t>
      </w:r>
      <w:r w:rsidRPr="002832C4">
        <w:t xml:space="preserve">JVM starts, only one instance of this class is created automatically. The system manager ensures </w:t>
      </w:r>
      <w:r w:rsidR="00BF7A77">
        <w:t xml:space="preserve">the </w:t>
      </w:r>
      <w:r w:rsidRPr="002832C4">
        <w:t>availability of report tables, set</w:t>
      </w:r>
      <w:r w:rsidR="00BA5A04">
        <w:t>s</w:t>
      </w:r>
      <w:r w:rsidRPr="002832C4">
        <w:t xml:space="preserve">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07A64490" w:rsidR="00E55458" w:rsidRPr="00E060F7" w:rsidRDefault="00FB23F2" w:rsidP="00FB23F2">
      <w:pPr>
        <w:pStyle w:val="OdstavecSynteastyl"/>
      </w:pPr>
      <w:r w:rsidRPr="00FB23F2">
        <w:t>The following example shows how to obtain a manager instance</w:t>
      </w:r>
      <w:r w:rsidR="00491224">
        <w:t>,</w:t>
      </w:r>
      <w:r w:rsidRPr="00FB23F2">
        <w:t xml:space="preserve"> add report tables with the V</w:t>
      </w:r>
      <w:r>
        <w:t>HCL</w:t>
      </w:r>
      <w:r w:rsidRPr="00FB23F2">
        <w:t xml:space="preserve"> prefix for English and Czech, and set up Czech as the default language. Report tables can be imported from both the local repository </w:t>
      </w:r>
      <w:r w:rsidR="00491224">
        <w:t>and</w:t>
      </w:r>
      <w:r>
        <w:t xml:space="preserve"> </w:t>
      </w:r>
      <w:r w:rsidRPr="00FB23F2">
        <w:t>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Heading3"/>
      </w:pPr>
      <w:bookmarkStart w:id="746" w:name="_Toc208247470"/>
      <w:r w:rsidRPr="00E060F7">
        <w:t>Report</w:t>
      </w:r>
      <w:r w:rsidR="00FB23F2">
        <w:t>ers</w:t>
      </w:r>
      <w:bookmarkEnd w:id="746"/>
    </w:p>
    <w:p w14:paraId="6D99221D" w14:textId="317126D5"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2254ED">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2254ED">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To create report files</w:t>
      </w:r>
      <w:r w:rsidR="00491224">
        <w:t>,</w:t>
      </w:r>
      <w:r>
        <w:t xml:space="preserve">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19E282C6" w:rsidR="00A10F9E" w:rsidRDefault="008F5906" w:rsidP="007C7575">
      <w:pPr>
        <w:pStyle w:val="OdstavecSynteastyl"/>
      </w:pPr>
      <w:r>
        <w:t>X-definition</w:t>
      </w:r>
      <w:r w:rsidR="0006506F" w:rsidRPr="0006506F">
        <w:t xml:space="preserve"> has the following implementations of reporters</w:t>
      </w:r>
      <w:r w:rsidR="00DC161E" w:rsidRPr="00E060F7">
        <w:t>:</w:t>
      </w:r>
    </w:p>
    <w:p w14:paraId="194DB16B" w14:textId="047BC092"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writes messages to the memory</w:t>
      </w:r>
      <w:r w:rsidR="00491224">
        <w:t>,</w:t>
      </w:r>
      <w:r w:rsidR="00177526">
        <w:t xml:space="preserve"> and it </w:t>
      </w:r>
      <w:r w:rsidR="00491224">
        <w:t>can</w:t>
      </w:r>
      <w:r w:rsidR="00177526">
        <w:t xml:space="preserve"> </w:t>
      </w:r>
      <w:r w:rsidR="00177526" w:rsidRPr="00177526">
        <w:t xml:space="preserve">write reports </w:t>
      </w:r>
      <w:r w:rsidR="00177526">
        <w:t>or</w:t>
      </w:r>
      <w:r w:rsidR="00177526" w:rsidRPr="00177526">
        <w:t xml:space="preserve"> read reports</w:t>
      </w:r>
      <w:r w:rsidR="0006506F" w:rsidRPr="00E060F7">
        <w:t>.</w:t>
      </w:r>
      <w:r w:rsidR="00177526">
        <w:t xml:space="preserve"> </w:t>
      </w:r>
    </w:p>
    <w:p w14:paraId="549C085F" w14:textId="3C3F6BF2"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491224">
        <w:t>.</w:t>
      </w:r>
    </w:p>
    <w:p w14:paraId="00FA0EB0" w14:textId="126AABE0"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491224">
        <w:t>.</w:t>
      </w:r>
    </w:p>
    <w:p w14:paraId="1412382D" w14:textId="2BCAF04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491224">
        <w:t>- t</w:t>
      </w:r>
      <w:r w:rsidR="00177526" w:rsidRPr="00177526">
        <w:t>his reporter reports "throw</w:t>
      </w:r>
      <w:r w:rsidR="00BF7A77">
        <w:t>-</w:t>
      </w:r>
      <w:r w:rsidR="00177526" w:rsidRPr="00177526">
        <w:t>away"</w:t>
      </w:r>
      <w:r w:rsidR="00DC161E" w:rsidRPr="00E060F7">
        <w:t>;</w:t>
      </w:r>
    </w:p>
    <w:p w14:paraId="1A01DFB5" w14:textId="23DE7F49" w:rsidR="00DC161E" w:rsidRPr="00E060F7" w:rsidRDefault="00DC161E" w:rsidP="007E23FE">
      <w:pPr>
        <w:pStyle w:val="Heading3"/>
      </w:pPr>
      <w:bookmarkStart w:id="747" w:name="_Ref366048112"/>
      <w:bookmarkStart w:id="748" w:name="_Toc208247471"/>
      <w:r w:rsidRPr="00E060F7">
        <w:t>Report</w:t>
      </w:r>
      <w:r w:rsidR="00177526">
        <w:t>s</w:t>
      </w:r>
      <w:r w:rsidRPr="00E060F7">
        <w:t xml:space="preserve"> </w:t>
      </w:r>
      <w:r w:rsidR="00491224">
        <w:t>o</w:t>
      </w:r>
      <w:r w:rsidR="00177526">
        <w:t>n exceptions</w:t>
      </w:r>
      <w:bookmarkEnd w:id="747"/>
      <w:bookmarkEnd w:id="748"/>
    </w:p>
    <w:p w14:paraId="54EFDB10" w14:textId="34E75F82" w:rsidR="004A7596" w:rsidRDefault="004A7596" w:rsidP="007C7575">
      <w:pPr>
        <w:pStyle w:val="OdstavecSynteastyl"/>
      </w:pPr>
      <w:r w:rsidRPr="004A7596">
        <w:t>In the case of generating a program exception, it is necessary to pass the generated report describing the cause of the error to the parent control structure</w:t>
      </w:r>
      <w:r w:rsidR="00BA5A04">
        <w:t>,</w:t>
      </w:r>
      <w:r w:rsidRPr="004A7596">
        <w:t xml:space="preserve"> just </w:t>
      </w:r>
      <w:r w:rsidR="00BA5A04">
        <w:t>with</w:t>
      </w:r>
      <w:r w:rsidRPr="004A7596">
        <w:t xml:space="preserve">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50A902B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8F5906">
        <w:t>X-definition</w:t>
      </w:r>
      <w:r w:rsidRPr="004A7596">
        <w:t xml:space="preserve">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7947E21E"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w:t>
      </w:r>
      <w:r w:rsidR="00491224" w:rsidRPr="00E060F7">
        <w:rPr>
          <w:rFonts w:ascii="Consolas" w:hAnsi="Consolas" w:cs="Consolas"/>
        </w:rPr>
        <w:t xml:space="preserve"> </w:t>
      </w:r>
      <w:r w:rsidR="00EA2D52" w:rsidRPr="00E060F7">
        <w:rPr>
          <w:rFonts w:ascii="Consolas" w:hAnsi="Consolas" w:cs="Consolas"/>
        </w:rPr>
        <w:t>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Heading3"/>
      </w:pPr>
      <w:bookmarkStart w:id="749" w:name="_Toc208247472"/>
      <w:r w:rsidRPr="004A7596">
        <w:t>Example of use</w:t>
      </w:r>
      <w:bookmarkEnd w:id="749"/>
    </w:p>
    <w:p w14:paraId="1FBAA79F" w14:textId="27DC0866" w:rsidR="00E70F7F" w:rsidRPr="00E060F7" w:rsidRDefault="00E93815" w:rsidP="00EA2D52">
      <w:pPr>
        <w:pStyle w:val="OdstavecSynteastyl"/>
      </w:pPr>
      <w:r w:rsidRPr="00E93815">
        <w:t>The following is a sample of the simple reporting of error reports.</w:t>
      </w:r>
    </w:p>
    <w:p w14:paraId="56BD4139" w14:textId="51903EA4"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2254ED">
        <w:t>13.2.2</w:t>
      </w:r>
      <w:r w:rsidRPr="00E060F7">
        <w:fldChar w:fldCharType="end"/>
      </w:r>
      <w:r w:rsidRPr="00E93815">
        <w:t xml:space="preserve"> will be used as report tables, with only those reports explicitly mentioned here.</w:t>
      </w:r>
    </w:p>
    <w:p w14:paraId="357C05F8" w14:textId="4F7166F9"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2254ED">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38CBE188" w14:textId="77777777" w:rsidR="00491224"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491224">
        <w:rPr>
          <w:color w:val="808080"/>
        </w:rPr>
        <w:t>.</w:t>
      </w:r>
    </w:p>
    <w:p w14:paraId="5A1CCF54" w14:textId="212449B1" w:rsidR="002465B9" w:rsidRPr="00E060F7" w:rsidRDefault="002465B9" w:rsidP="002C64E7">
      <w:pPr>
        <w:pStyle w:val="Zdrojovykod-zlutyboxSynteastyl"/>
        <w:shd w:val="clear" w:color="auto" w:fill="F5F5FF"/>
        <w:rPr>
          <w:color w:val="808080"/>
        </w:rPr>
      </w:pPr>
      <w:r w:rsidRPr="00E060F7">
        <w:rPr>
          <w:color w:val="808080"/>
        </w:rPr>
        <w:tab/>
      </w:r>
      <w:r w:rsidR="00491224">
        <w:rPr>
          <w:color w:val="808080"/>
        </w:rPr>
        <w:tab/>
      </w:r>
      <w:r w:rsidR="0049122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094192A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491224">
        <w:t xml:space="preserve">// </w:t>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DFD5825"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00491224">
        <w:rPr>
          <w:color w:val="808080"/>
        </w:rPr>
        <w:t>,</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23C46C2D"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2254ED">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3EECE741" w:rsidR="005D47C5" w:rsidRPr="00E060F7" w:rsidRDefault="005D47C5" w:rsidP="00E44D29">
      <w:pPr>
        <w:pStyle w:val="Zdrojovykod-zlutyboxSynteastyl"/>
        <w:shd w:val="clear" w:color="auto" w:fill="F5F5FF"/>
        <w:tabs>
          <w:tab w:val="center" w:pos="4649"/>
        </w:tabs>
      </w:pPr>
      <w:r w:rsidRPr="00E060F7">
        <w:rPr>
          <w:color w:val="0070C0"/>
        </w:rPr>
        <w:t>public class</w:t>
      </w:r>
      <w:r w:rsidRPr="00E060F7">
        <w:t xml:space="preserve"> VehicleAccidents</w:t>
      </w:r>
      <w:r w:rsidRPr="00E060F7">
        <w:rPr>
          <w:color w:val="000000"/>
        </w:rPr>
        <w:t>2</w:t>
      </w:r>
      <w:r w:rsidRPr="00E060F7">
        <w:t xml:space="preserve"> {</w:t>
      </w:r>
      <w:r w:rsidR="00E44D29">
        <w:tab/>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8DA0F2C"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8F5906">
        <w:t>X-script</w:t>
      </w:r>
      <w:r w:rsidR="006A48B8">
        <w: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222EEF80" w:rsidR="0030593C" w:rsidRPr="00E060F7" w:rsidRDefault="00D337AD" w:rsidP="00431305">
      <w:pPr>
        <w:pStyle w:val="Heading2"/>
      </w:pPr>
      <w:bookmarkStart w:id="750" w:name="_Ref365891419"/>
      <w:bookmarkStart w:id="751" w:name="_Ref535151504"/>
      <w:bookmarkStart w:id="752" w:name="_Toc208247473"/>
      <w:r>
        <w:lastRenderedPageBreak/>
        <w:t xml:space="preserve">The </w:t>
      </w:r>
      <w:r w:rsidR="0030593C" w:rsidRPr="00E060F7">
        <w:t>error</w:t>
      </w:r>
      <w:bookmarkEnd w:id="750"/>
      <w:r>
        <w:t xml:space="preserve"> method</w:t>
      </w:r>
      <w:bookmarkEnd w:id="751"/>
      <w:bookmarkEnd w:id="752"/>
    </w:p>
    <w:p w14:paraId="351A5C08" w14:textId="371A6F36"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2254ED">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2254ED" w:rsidRPr="00E060F7">
        <w:t>Debugger</w:t>
      </w:r>
      <w:r w:rsidR="008544BD">
        <w:fldChar w:fldCharType="end"/>
      </w:r>
    </w:p>
    <w:p w14:paraId="4F496CE8" w14:textId="2FBCCAEB"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2254ED">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2254ED" w:rsidRPr="00E060F7">
        <w:t>Report</w:t>
      </w:r>
      <w:r w:rsidR="002254ED">
        <w:t>e</w:t>
      </w:r>
      <w:r w:rsidR="002254ED" w:rsidRPr="00E060F7">
        <w:t>r</w:t>
      </w:r>
      <w:r w:rsidR="008544BD">
        <w:fldChar w:fldCharType="end"/>
      </w:r>
    </w:p>
    <w:p w14:paraId="4EE3DD7E" w14:textId="7D689C80" w:rsidR="0030593C" w:rsidRPr="00E060F7" w:rsidRDefault="00D337AD" w:rsidP="00D337AD">
      <w:pPr>
        <w:pStyle w:val="OdstavecSynteastyl"/>
      </w:pPr>
      <w:r>
        <w:t>The r</w:t>
      </w:r>
      <w:r w:rsidRPr="00D337AD">
        <w:t xml:space="preserve">eports can also be written from </w:t>
      </w:r>
      <w:r w:rsidR="00491224">
        <w:t xml:space="preserve">the </w:t>
      </w:r>
      <w:r w:rsidR="008F5906">
        <w:t>X-script</w:t>
      </w:r>
      <w:r w:rsidRPr="00D337AD">
        <w:t xml:space="preserve">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1B733899" w:rsidR="00725E9F" w:rsidRPr="00E060F7" w:rsidRDefault="00D337AD" w:rsidP="00D337AD">
      <w:pPr>
        <w:pStyle w:val="OdstavecSynteastyl"/>
      </w:pPr>
      <w:r w:rsidRPr="00D337AD">
        <w:t>An example of using the method is given in the following example (</w:t>
      </w:r>
      <w:r w:rsidR="008F5906">
        <w:t>X-definition</w:t>
      </w:r>
      <w:r w:rsidRPr="00D337AD">
        <w:t xml:space="preserve">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2254ED">
        <w:t>4.10</w:t>
      </w:r>
      <w:r w:rsidRPr="00E060F7">
        <w:fldChar w:fldCharType="end"/>
      </w:r>
      <w:r w:rsidR="00BA5A04">
        <w:t>,</w:t>
      </w:r>
      <w:r w:rsidRPr="00D337AD">
        <w:t xml:space="preserve"> and the table of reports </w:t>
      </w:r>
      <w:r w:rsidR="00BA5A04">
        <w:t>is</w:t>
      </w:r>
      <w:r w:rsidRPr="00D337AD">
        <w:t xml:space="preserve"> taken from chapter </w:t>
      </w:r>
      <w:r w:rsidRPr="00E060F7">
        <w:fldChar w:fldCharType="begin"/>
      </w:r>
      <w:r w:rsidRPr="00E060F7">
        <w:instrText xml:space="preserve"> REF _Ref365892084 \r \h </w:instrText>
      </w:r>
      <w:r w:rsidRPr="00E060F7">
        <w:fldChar w:fldCharType="separate"/>
      </w:r>
      <w:r w:rsidR="002254ED">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0435D7AA"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2766E1D8"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BA5A04">
        <w:rPr>
          <w:color w:val="808080"/>
        </w:rPr>
        <w:t xml:space="preserve">that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Heading2"/>
      </w:pPr>
      <w:bookmarkStart w:id="753" w:name="_Toc208247474"/>
      <w:r w:rsidRPr="00E060F7">
        <w:t>A</w:t>
      </w:r>
      <w:r w:rsidR="0053476B" w:rsidRPr="0053476B">
        <w:t>utomatically generated errors</w:t>
      </w:r>
      <w:bookmarkEnd w:id="753"/>
    </w:p>
    <w:p w14:paraId="3990F466" w14:textId="199F1622" w:rsidR="00116450" w:rsidRPr="00E060F7" w:rsidRDefault="00674A0D" w:rsidP="007C7575">
      <w:pPr>
        <w:pStyle w:val="OdstavecSynteastyl"/>
      </w:pPr>
      <w:r>
        <w:t>The e</w:t>
      </w:r>
      <w:r w:rsidRPr="00674A0D">
        <w:t xml:space="preserve">rrors that are detected by an </w:t>
      </w:r>
      <w:r w:rsidR="008F5906">
        <w:t>X-definition</w:t>
      </w:r>
      <w:r w:rsidRPr="00674A0D">
        <w:t xml:space="preserve"> tool when validating or constructing an XML document, such as type checking, and not treated in </w:t>
      </w:r>
      <w:r w:rsidR="008F5906">
        <w:t>X-script</w:t>
      </w:r>
      <w:r w:rsidRPr="00674A0D">
        <w:t xml:space="preserve">,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Heading3"/>
      </w:pPr>
      <w:bookmarkStart w:id="754" w:name="_Toc208247475"/>
      <w:r w:rsidRPr="00E060F7">
        <w:t>G</w:t>
      </w:r>
      <w:r w:rsidR="001260D0" w:rsidRPr="001260D0">
        <w:t>enerating into a reporter</w:t>
      </w:r>
      <w:bookmarkEnd w:id="754"/>
    </w:p>
    <w:p w14:paraId="5D30FF8C" w14:textId="6BE2F58E" w:rsidR="00C6367B" w:rsidRPr="00E060F7" w:rsidRDefault="001260D0" w:rsidP="007C7575">
      <w:pPr>
        <w:pStyle w:val="OdstavecSynteastyl"/>
      </w:pPr>
      <w:r w:rsidRPr="001260D0">
        <w:t>For a Java code</w:t>
      </w:r>
      <w:r w:rsidR="00BA5A04">
        <w:t>,</w:t>
      </w:r>
      <w:r w:rsidRPr="001260D0">
        <w:t xml:space="preserve"> when a reporter is assigned to the </w:t>
      </w:r>
      <w:r w:rsidR="008F5906">
        <w:t>X-definition</w:t>
      </w:r>
      <w:r w:rsidRPr="001260D0">
        <w:t xml:space="preserve">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617C320B"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8F5906">
        <w:rPr>
          <w:color w:val="808080"/>
        </w:rPr>
        <w:t>X-definition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3005A068" w:rsidR="00C6367B" w:rsidRPr="00E060F7" w:rsidRDefault="00C6367B" w:rsidP="002C64E7">
      <w:pPr>
        <w:pStyle w:val="Zdrojovykod-zlutyboxSynteastyl"/>
        <w:shd w:val="clear" w:color="auto" w:fill="F5F5FF"/>
        <w:rPr>
          <w:color w:val="808080"/>
        </w:rPr>
      </w:pPr>
      <w:r w:rsidRPr="00E060F7">
        <w:rPr>
          <w:color w:val="808080"/>
        </w:rPr>
        <w:t>//</w:t>
      </w:r>
      <w:r w:rsidR="00BA5A04">
        <w:rPr>
          <w:color w:val="808080"/>
        </w:rPr>
        <w:t xml:space="preserve"> U</w:t>
      </w:r>
      <w:r w:rsidR="001260D0" w:rsidRPr="001260D0">
        <w:rPr>
          <w:color w:val="808080"/>
        </w:rPr>
        <w:t xml:space="preserve">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40F9471E"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w:t>
      </w:r>
      <w:r w:rsidR="00BA5A04">
        <w:rPr>
          <w:color w:val="808080"/>
        </w:rPr>
        <w:t>,</w:t>
      </w:r>
      <w:r w:rsidRPr="00DE081D">
        <w:rPr>
          <w:color w:val="808080"/>
        </w:rPr>
        <w:t xml:space="preserve">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Heading3"/>
      </w:pPr>
      <w:bookmarkStart w:id="755" w:name="_Toc208247476"/>
      <w:r w:rsidRPr="00DE081D">
        <w:t>Generate an exception listing error</w:t>
      </w:r>
      <w:bookmarkEnd w:id="755"/>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22DA4456"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D680538"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6967E204"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w:t>
      </w:r>
      <w:r w:rsidR="00491224">
        <w:rPr>
          <w:color w:val="808080"/>
        </w:rPr>
        <w:t>,</w:t>
      </w:r>
      <w:r w:rsidR="00BF7A77">
        <w:rPr>
          <w:color w:val="808080"/>
        </w:rPr>
        <w:t xml:space="preserve">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1B9D934D" w:rsidR="00116450" w:rsidRPr="00E060F7" w:rsidRDefault="009E0DF0" w:rsidP="00431305">
      <w:pPr>
        <w:pStyle w:val="Heading2"/>
      </w:pPr>
      <w:bookmarkStart w:id="756" w:name="_Toc208247477"/>
      <w:r w:rsidRPr="009E0DF0">
        <w:t xml:space="preserve">Errors when </w:t>
      </w:r>
      <w:r w:rsidR="00A17062">
        <w:t>compilin</w:t>
      </w:r>
      <w:r w:rsidRPr="009E0DF0">
        <w:t xml:space="preserve">g </w:t>
      </w:r>
      <w:r w:rsidR="008F5906">
        <w:t>X-definition</w:t>
      </w:r>
      <w:bookmarkEnd w:id="756"/>
    </w:p>
    <w:p w14:paraId="255C5460" w14:textId="408626E0" w:rsidR="001734ED" w:rsidRPr="00E060F7" w:rsidRDefault="009E0DF0" w:rsidP="007C7575">
      <w:pPr>
        <w:pStyle w:val="OdstavecSynteastyl"/>
      </w:pPr>
      <w:r w:rsidRPr="009E0DF0">
        <w:t xml:space="preserve">An error may be generated when you translate the </w:t>
      </w:r>
      <w:r w:rsidR="008F5906">
        <w:t>X-definition</w:t>
      </w:r>
      <w:r w:rsidRPr="009E0DF0">
        <w:t xml:space="preserve"> from </w:t>
      </w:r>
      <w:r>
        <w:t>the source code</w:t>
      </w:r>
      <w:r w:rsidR="001734ED" w:rsidRPr="00E060F7">
        <w:t>.</w:t>
      </w:r>
    </w:p>
    <w:p w14:paraId="621DA7FC" w14:textId="0F9DFF2F" w:rsidR="008E52BA" w:rsidRPr="006858C9" w:rsidRDefault="006858C9" w:rsidP="007C7575">
      <w:pPr>
        <w:pStyle w:val="OdstavecSynteastyl"/>
      </w:pPr>
      <w:r w:rsidRPr="006858C9">
        <w:t xml:space="preserve">Let's have an </w:t>
      </w:r>
      <w:r w:rsidR="008F5906">
        <w:t>X-definition</w:t>
      </w:r>
      <w:r w:rsidRPr="006858C9">
        <w:t xml:space="preserve"> that contains errors in </w:t>
      </w:r>
      <w:r w:rsidR="008F5906">
        <w:t>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4C3296DF" w:rsidR="008E52BA" w:rsidRPr="00E060F7" w:rsidRDefault="004D39DC" w:rsidP="007C7575">
      <w:pPr>
        <w:pStyle w:val="OdstavecSynteastyl"/>
      </w:pPr>
      <w:r w:rsidRPr="004D39DC">
        <w:t xml:space="preserve">There are the following errors in the </w:t>
      </w:r>
      <w:r w:rsidR="008F5906">
        <w:t>X-definition</w:t>
      </w:r>
      <w:r w:rsidR="008E52BA" w:rsidRPr="00E060F7">
        <w:t>:</w:t>
      </w:r>
    </w:p>
    <w:p w14:paraId="67591D00" w14:textId="2554353F" w:rsidR="008E52BA" w:rsidRPr="00E060F7" w:rsidRDefault="004D39DC" w:rsidP="0075748B">
      <w:pPr>
        <w:pStyle w:val="OdstavecSynteastyl"/>
        <w:numPr>
          <w:ilvl w:val="0"/>
          <w:numId w:val="81"/>
        </w:numPr>
      </w:pPr>
      <w:r>
        <w:t>On l</w:t>
      </w:r>
      <w:r w:rsidR="006858C9">
        <w:t>ine 7</w:t>
      </w:r>
      <w:r w:rsidR="00BA5A04">
        <w:t>,</w:t>
      </w:r>
      <w:r w:rsidR="006858C9">
        <w:t xml:space="preserve">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7E14D153" w:rsidR="008E52BA" w:rsidRPr="00E060F7" w:rsidRDefault="004D39DC" w:rsidP="0075748B">
      <w:pPr>
        <w:pStyle w:val="OdstavecSynteastyl"/>
        <w:numPr>
          <w:ilvl w:val="0"/>
          <w:numId w:val="81"/>
        </w:numPr>
      </w:pPr>
      <w:r>
        <w:t>On l</w:t>
      </w:r>
      <w:r w:rsidR="006858C9">
        <w:t>in</w:t>
      </w:r>
      <w:r>
        <w:t>e</w:t>
      </w:r>
      <w:r w:rsidR="006858C9">
        <w:t xml:space="preserve"> 9</w:t>
      </w:r>
      <w:r w:rsidR="00BA5A04">
        <w:t>,</w:t>
      </w:r>
      <w:r w:rsidR="006858C9">
        <w:t xml:space="preserve"> “onTrue *” is not </w:t>
      </w:r>
      <w:r w:rsidR="00E93672">
        <w:t xml:space="preserve">the </w:t>
      </w:r>
      <w:r w:rsidR="006858C9">
        <w:t>correct written action (should be a statement)</w:t>
      </w:r>
    </w:p>
    <w:p w14:paraId="6F0BE31D" w14:textId="7B1F8C98" w:rsidR="008E52BA" w:rsidRPr="00E060F7" w:rsidRDefault="004D39DC" w:rsidP="0075748B">
      <w:pPr>
        <w:pStyle w:val="OdstavecSynteastyl"/>
        <w:numPr>
          <w:ilvl w:val="0"/>
          <w:numId w:val="81"/>
        </w:numPr>
      </w:pPr>
      <w:r>
        <w:t>On line 10</w:t>
      </w:r>
      <w:r w:rsidR="00BA5A04">
        <w:t>,</w:t>
      </w:r>
      <w:r>
        <w:t xml:space="preserve"> the method “myPrint” is not declared</w:t>
      </w:r>
      <w:r w:rsidR="00E44D29">
        <w:t>.</w:t>
      </w:r>
    </w:p>
    <w:p w14:paraId="3614B404" w14:textId="72D430F9" w:rsidR="00116450" w:rsidRPr="00E060F7" w:rsidRDefault="004D39DC" w:rsidP="007C7575">
      <w:pPr>
        <w:pStyle w:val="OdstavecSynteastyl"/>
      </w:pPr>
      <w:r w:rsidRPr="004D39DC">
        <w:t xml:space="preserve">Suppose the specified </w:t>
      </w:r>
      <w:r w:rsidR="008F5906">
        <w:t>X-definition</w:t>
      </w:r>
      <w:r w:rsidRPr="004D39DC">
        <w:t xml:space="preserve">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Heading1"/>
      </w:pPr>
      <w:bookmarkStart w:id="757" w:name="_Toc353798593"/>
      <w:bookmarkStart w:id="758" w:name="_Toc353798863"/>
      <w:bookmarkStart w:id="759" w:name="_Toc354414459"/>
      <w:bookmarkStart w:id="760" w:name="_Toc354414736"/>
      <w:bookmarkStart w:id="761" w:name="_Toc354499162"/>
      <w:bookmarkStart w:id="762" w:name="_Toc354499439"/>
      <w:bookmarkStart w:id="763" w:name="_Toc354499736"/>
      <w:bookmarkStart w:id="764" w:name="_Toc354500013"/>
      <w:bookmarkStart w:id="765" w:name="_Toc354505353"/>
      <w:bookmarkStart w:id="766" w:name="_Toc354505632"/>
      <w:bookmarkStart w:id="767" w:name="_Toc354676733"/>
      <w:bookmarkStart w:id="768" w:name="_Toc354676969"/>
      <w:bookmarkStart w:id="769" w:name="_Toc354912625"/>
      <w:bookmarkStart w:id="770" w:name="_Toc354917459"/>
      <w:bookmarkStart w:id="771" w:name="_Toc355016620"/>
      <w:bookmarkStart w:id="772" w:name="_Toc355016884"/>
      <w:bookmarkStart w:id="773" w:name="_Toc355312178"/>
      <w:bookmarkStart w:id="774" w:name="_Toc353798594"/>
      <w:bookmarkStart w:id="775" w:name="_Toc353798864"/>
      <w:bookmarkStart w:id="776" w:name="_Toc354414460"/>
      <w:bookmarkStart w:id="777" w:name="_Toc354414737"/>
      <w:bookmarkStart w:id="778" w:name="_Toc354499163"/>
      <w:bookmarkStart w:id="779" w:name="_Toc354499440"/>
      <w:bookmarkStart w:id="780" w:name="_Toc354499737"/>
      <w:bookmarkStart w:id="781" w:name="_Toc354500014"/>
      <w:bookmarkStart w:id="782" w:name="_Toc354505354"/>
      <w:bookmarkStart w:id="783" w:name="_Toc354505633"/>
      <w:bookmarkStart w:id="784" w:name="_Toc354676734"/>
      <w:bookmarkStart w:id="785" w:name="_Toc354676970"/>
      <w:bookmarkStart w:id="786" w:name="_Toc354912626"/>
      <w:bookmarkStart w:id="787" w:name="_Toc354917460"/>
      <w:bookmarkStart w:id="788" w:name="_Toc355016621"/>
      <w:bookmarkStart w:id="789" w:name="_Toc355016885"/>
      <w:bookmarkStart w:id="790" w:name="_Toc355312179"/>
      <w:bookmarkStart w:id="791" w:name="_Toc353798595"/>
      <w:bookmarkStart w:id="792" w:name="_Toc353798865"/>
      <w:bookmarkStart w:id="793" w:name="_Toc354414461"/>
      <w:bookmarkStart w:id="794" w:name="_Toc354414738"/>
      <w:bookmarkStart w:id="795" w:name="_Toc354499164"/>
      <w:bookmarkStart w:id="796" w:name="_Toc354499441"/>
      <w:bookmarkStart w:id="797" w:name="_Toc354499738"/>
      <w:bookmarkStart w:id="798" w:name="_Toc354500015"/>
      <w:bookmarkStart w:id="799" w:name="_Toc354505355"/>
      <w:bookmarkStart w:id="800" w:name="_Toc354505634"/>
      <w:bookmarkStart w:id="801" w:name="_Toc354676735"/>
      <w:bookmarkStart w:id="802" w:name="_Toc354676971"/>
      <w:bookmarkStart w:id="803" w:name="_Toc354912627"/>
      <w:bookmarkStart w:id="804" w:name="_Toc354917461"/>
      <w:bookmarkStart w:id="805" w:name="_Toc355016622"/>
      <w:bookmarkStart w:id="806" w:name="_Toc355016886"/>
      <w:bookmarkStart w:id="807" w:name="_Toc355312180"/>
      <w:bookmarkStart w:id="808" w:name="_Toc353798596"/>
      <w:bookmarkStart w:id="809" w:name="_Toc353798866"/>
      <w:bookmarkStart w:id="810" w:name="_Toc354414462"/>
      <w:bookmarkStart w:id="811" w:name="_Toc354414739"/>
      <w:bookmarkStart w:id="812" w:name="_Toc354499165"/>
      <w:bookmarkStart w:id="813" w:name="_Toc354499442"/>
      <w:bookmarkStart w:id="814" w:name="_Toc354499739"/>
      <w:bookmarkStart w:id="815" w:name="_Toc354500016"/>
      <w:bookmarkStart w:id="816" w:name="_Toc354505356"/>
      <w:bookmarkStart w:id="817" w:name="_Toc354505635"/>
      <w:bookmarkStart w:id="818" w:name="_Toc354676736"/>
      <w:bookmarkStart w:id="819" w:name="_Toc354676972"/>
      <w:bookmarkStart w:id="820" w:name="_Toc354912628"/>
      <w:bookmarkStart w:id="821" w:name="_Toc354917462"/>
      <w:bookmarkStart w:id="822" w:name="_Toc355016623"/>
      <w:bookmarkStart w:id="823" w:name="_Toc355016887"/>
      <w:bookmarkStart w:id="824" w:name="_Toc355312181"/>
      <w:bookmarkStart w:id="825" w:name="_Toc353798597"/>
      <w:bookmarkStart w:id="826" w:name="_Toc353798867"/>
      <w:bookmarkStart w:id="827" w:name="_Toc354414463"/>
      <w:bookmarkStart w:id="828" w:name="_Toc354414740"/>
      <w:bookmarkStart w:id="829" w:name="_Toc354499166"/>
      <w:bookmarkStart w:id="830" w:name="_Toc354499443"/>
      <w:bookmarkStart w:id="831" w:name="_Toc354499740"/>
      <w:bookmarkStart w:id="832" w:name="_Toc354500017"/>
      <w:bookmarkStart w:id="833" w:name="_Toc354505357"/>
      <w:bookmarkStart w:id="834" w:name="_Toc354505636"/>
      <w:bookmarkStart w:id="835" w:name="_Toc354676737"/>
      <w:bookmarkStart w:id="836" w:name="_Toc354676973"/>
      <w:bookmarkStart w:id="837" w:name="_Toc354912629"/>
      <w:bookmarkStart w:id="838" w:name="_Toc354917463"/>
      <w:bookmarkStart w:id="839" w:name="_Toc355016624"/>
      <w:bookmarkStart w:id="840" w:name="_Toc355016888"/>
      <w:bookmarkStart w:id="841" w:name="_Toc355312182"/>
      <w:bookmarkStart w:id="842" w:name="_Toc353798598"/>
      <w:bookmarkStart w:id="843" w:name="_Toc353798868"/>
      <w:bookmarkStart w:id="844" w:name="_Toc354414464"/>
      <w:bookmarkStart w:id="845" w:name="_Toc354414741"/>
      <w:bookmarkStart w:id="846" w:name="_Toc354499167"/>
      <w:bookmarkStart w:id="847" w:name="_Toc354499444"/>
      <w:bookmarkStart w:id="848" w:name="_Toc354499741"/>
      <w:bookmarkStart w:id="849" w:name="_Toc354500018"/>
      <w:bookmarkStart w:id="850" w:name="_Toc354505358"/>
      <w:bookmarkStart w:id="851" w:name="_Toc354505637"/>
      <w:bookmarkStart w:id="852" w:name="_Toc354676738"/>
      <w:bookmarkStart w:id="853" w:name="_Toc354676974"/>
      <w:bookmarkStart w:id="854" w:name="_Toc354912630"/>
      <w:bookmarkStart w:id="855" w:name="_Toc354917464"/>
      <w:bookmarkStart w:id="856" w:name="_Toc355016625"/>
      <w:bookmarkStart w:id="857" w:name="_Toc355016889"/>
      <w:bookmarkStart w:id="858" w:name="_Toc355312183"/>
      <w:bookmarkStart w:id="859" w:name="_Toc353798599"/>
      <w:bookmarkStart w:id="860" w:name="_Toc353798869"/>
      <w:bookmarkStart w:id="861" w:name="_Toc354414465"/>
      <w:bookmarkStart w:id="862" w:name="_Toc354414742"/>
      <w:bookmarkStart w:id="863" w:name="_Toc354499168"/>
      <w:bookmarkStart w:id="864" w:name="_Toc354499445"/>
      <w:bookmarkStart w:id="865" w:name="_Toc354499742"/>
      <w:bookmarkStart w:id="866" w:name="_Toc354500019"/>
      <w:bookmarkStart w:id="867" w:name="_Toc354505359"/>
      <w:bookmarkStart w:id="868" w:name="_Toc354505638"/>
      <w:bookmarkStart w:id="869" w:name="_Toc354676739"/>
      <w:bookmarkStart w:id="870" w:name="_Toc354676975"/>
      <w:bookmarkStart w:id="871" w:name="_Toc354912631"/>
      <w:bookmarkStart w:id="872" w:name="_Toc354917465"/>
      <w:bookmarkStart w:id="873" w:name="_Toc355016626"/>
      <w:bookmarkStart w:id="874" w:name="_Toc355016890"/>
      <w:bookmarkStart w:id="875" w:name="_Toc355312184"/>
      <w:bookmarkStart w:id="876" w:name="_Toc353798604"/>
      <w:bookmarkStart w:id="877" w:name="_Toc353798874"/>
      <w:bookmarkStart w:id="878" w:name="_Toc354414470"/>
      <w:bookmarkStart w:id="879" w:name="_Toc354414747"/>
      <w:bookmarkStart w:id="880" w:name="_Toc354499173"/>
      <w:bookmarkStart w:id="881" w:name="_Toc354499450"/>
      <w:bookmarkStart w:id="882" w:name="_Toc354499747"/>
      <w:bookmarkStart w:id="883" w:name="_Toc354500024"/>
      <w:bookmarkStart w:id="884" w:name="_Toc354505364"/>
      <w:bookmarkStart w:id="885" w:name="_Toc354505643"/>
      <w:bookmarkStart w:id="886" w:name="_Toc354676744"/>
      <w:bookmarkStart w:id="887" w:name="_Toc354676980"/>
      <w:bookmarkStart w:id="888" w:name="_Toc354912636"/>
      <w:bookmarkStart w:id="889" w:name="_Toc354917470"/>
      <w:bookmarkStart w:id="890" w:name="_Toc355016631"/>
      <w:bookmarkStart w:id="891" w:name="_Toc355016895"/>
      <w:bookmarkStart w:id="892" w:name="_Toc355312189"/>
      <w:bookmarkStart w:id="893" w:name="_Toc353798608"/>
      <w:bookmarkStart w:id="894" w:name="_Toc353798878"/>
      <w:bookmarkStart w:id="895" w:name="_Toc354414474"/>
      <w:bookmarkStart w:id="896" w:name="_Toc354414751"/>
      <w:bookmarkStart w:id="897" w:name="_Toc354499177"/>
      <w:bookmarkStart w:id="898" w:name="_Toc354499454"/>
      <w:bookmarkStart w:id="899" w:name="_Toc354499751"/>
      <w:bookmarkStart w:id="900" w:name="_Toc354500028"/>
      <w:bookmarkStart w:id="901" w:name="_Toc354505368"/>
      <w:bookmarkStart w:id="902" w:name="_Toc354505647"/>
      <w:bookmarkStart w:id="903" w:name="_Toc354676748"/>
      <w:bookmarkStart w:id="904" w:name="_Toc354676984"/>
      <w:bookmarkStart w:id="905" w:name="_Toc354912640"/>
      <w:bookmarkStart w:id="906" w:name="_Toc354917474"/>
      <w:bookmarkStart w:id="907" w:name="_Toc355016635"/>
      <w:bookmarkStart w:id="908" w:name="_Toc355016899"/>
      <w:bookmarkStart w:id="909" w:name="_Toc355312193"/>
      <w:bookmarkStart w:id="910" w:name="_Toc353798610"/>
      <w:bookmarkStart w:id="911" w:name="_Toc353798880"/>
      <w:bookmarkStart w:id="912" w:name="_Toc354414476"/>
      <w:bookmarkStart w:id="913" w:name="_Toc354414753"/>
      <w:bookmarkStart w:id="914" w:name="_Toc354499179"/>
      <w:bookmarkStart w:id="915" w:name="_Toc354499456"/>
      <w:bookmarkStart w:id="916" w:name="_Toc354499753"/>
      <w:bookmarkStart w:id="917" w:name="_Toc354500030"/>
      <w:bookmarkStart w:id="918" w:name="_Toc354505370"/>
      <w:bookmarkStart w:id="919" w:name="_Toc354505649"/>
      <w:bookmarkStart w:id="920" w:name="_Toc354676750"/>
      <w:bookmarkStart w:id="921" w:name="_Toc354676986"/>
      <w:bookmarkStart w:id="922" w:name="_Toc354912642"/>
      <w:bookmarkStart w:id="923" w:name="_Toc354917476"/>
      <w:bookmarkStart w:id="924" w:name="_Toc355016637"/>
      <w:bookmarkStart w:id="925" w:name="_Toc355016901"/>
      <w:bookmarkStart w:id="926" w:name="_Toc355312195"/>
      <w:bookmarkStart w:id="927" w:name="_Toc353798612"/>
      <w:bookmarkStart w:id="928" w:name="_Toc353798882"/>
      <w:bookmarkStart w:id="929" w:name="_Toc354414478"/>
      <w:bookmarkStart w:id="930" w:name="_Toc354414755"/>
      <w:bookmarkStart w:id="931" w:name="_Toc354499181"/>
      <w:bookmarkStart w:id="932" w:name="_Toc354499458"/>
      <w:bookmarkStart w:id="933" w:name="_Toc354499755"/>
      <w:bookmarkStart w:id="934" w:name="_Toc354500032"/>
      <w:bookmarkStart w:id="935" w:name="_Toc354505372"/>
      <w:bookmarkStart w:id="936" w:name="_Toc354505651"/>
      <w:bookmarkStart w:id="937" w:name="_Toc354676752"/>
      <w:bookmarkStart w:id="938" w:name="_Toc354676988"/>
      <w:bookmarkStart w:id="939" w:name="_Toc354912644"/>
      <w:bookmarkStart w:id="940" w:name="_Toc354917478"/>
      <w:bookmarkStart w:id="941" w:name="_Toc355016639"/>
      <w:bookmarkStart w:id="942" w:name="_Toc355016903"/>
      <w:bookmarkStart w:id="943" w:name="_Toc355312197"/>
      <w:bookmarkStart w:id="944" w:name="_Toc353798613"/>
      <w:bookmarkStart w:id="945" w:name="_Toc353798883"/>
      <w:bookmarkStart w:id="946" w:name="_Toc354414479"/>
      <w:bookmarkStart w:id="947" w:name="_Toc354414756"/>
      <w:bookmarkStart w:id="948" w:name="_Toc354499182"/>
      <w:bookmarkStart w:id="949" w:name="_Toc354499459"/>
      <w:bookmarkStart w:id="950" w:name="_Toc354499756"/>
      <w:bookmarkStart w:id="951" w:name="_Toc354500033"/>
      <w:bookmarkStart w:id="952" w:name="_Toc354505373"/>
      <w:bookmarkStart w:id="953" w:name="_Toc354505652"/>
      <w:bookmarkStart w:id="954" w:name="_Toc354676753"/>
      <w:bookmarkStart w:id="955" w:name="_Toc354676989"/>
      <w:bookmarkStart w:id="956" w:name="_Toc354912645"/>
      <w:bookmarkStart w:id="957" w:name="_Toc354917479"/>
      <w:bookmarkStart w:id="958" w:name="_Toc355016640"/>
      <w:bookmarkStart w:id="959" w:name="_Toc355016904"/>
      <w:bookmarkStart w:id="960" w:name="_Toc355312198"/>
      <w:bookmarkStart w:id="961" w:name="_Toc353798614"/>
      <w:bookmarkStart w:id="962" w:name="_Toc353798884"/>
      <w:bookmarkStart w:id="963" w:name="_Toc354414480"/>
      <w:bookmarkStart w:id="964" w:name="_Toc354414757"/>
      <w:bookmarkStart w:id="965" w:name="_Toc354499183"/>
      <w:bookmarkStart w:id="966" w:name="_Toc354499460"/>
      <w:bookmarkStart w:id="967" w:name="_Toc354499757"/>
      <w:bookmarkStart w:id="968" w:name="_Toc354500034"/>
      <w:bookmarkStart w:id="969" w:name="_Toc354505374"/>
      <w:bookmarkStart w:id="970" w:name="_Toc354505653"/>
      <w:bookmarkStart w:id="971" w:name="_Toc354676754"/>
      <w:bookmarkStart w:id="972" w:name="_Toc354676990"/>
      <w:bookmarkStart w:id="973" w:name="_Toc354912646"/>
      <w:bookmarkStart w:id="974" w:name="_Toc354917480"/>
      <w:bookmarkStart w:id="975" w:name="_Toc355016641"/>
      <w:bookmarkStart w:id="976" w:name="_Toc355016905"/>
      <w:bookmarkStart w:id="977" w:name="_Toc355312199"/>
      <w:bookmarkStart w:id="978" w:name="_Toc353798616"/>
      <w:bookmarkStart w:id="979" w:name="_Toc353798886"/>
      <w:bookmarkStart w:id="980" w:name="_Toc354414482"/>
      <w:bookmarkStart w:id="981" w:name="_Toc354414759"/>
      <w:bookmarkStart w:id="982" w:name="_Toc354499185"/>
      <w:bookmarkStart w:id="983" w:name="_Toc354499462"/>
      <w:bookmarkStart w:id="984" w:name="_Toc354499759"/>
      <w:bookmarkStart w:id="985" w:name="_Toc354500036"/>
      <w:bookmarkStart w:id="986" w:name="_Toc354505376"/>
      <w:bookmarkStart w:id="987" w:name="_Toc354505655"/>
      <w:bookmarkStart w:id="988" w:name="_Toc354676756"/>
      <w:bookmarkStart w:id="989" w:name="_Toc354676992"/>
      <w:bookmarkStart w:id="990" w:name="_Toc354912648"/>
      <w:bookmarkStart w:id="991" w:name="_Toc354917482"/>
      <w:bookmarkStart w:id="992" w:name="_Toc355016643"/>
      <w:bookmarkStart w:id="993" w:name="_Toc355016907"/>
      <w:bookmarkStart w:id="994" w:name="_Toc355312201"/>
      <w:bookmarkStart w:id="995" w:name="_Toc353798618"/>
      <w:bookmarkStart w:id="996" w:name="_Toc353798888"/>
      <w:bookmarkStart w:id="997" w:name="_Toc354414484"/>
      <w:bookmarkStart w:id="998" w:name="_Toc354414761"/>
      <w:bookmarkStart w:id="999" w:name="_Toc354499187"/>
      <w:bookmarkStart w:id="1000" w:name="_Toc354499464"/>
      <w:bookmarkStart w:id="1001" w:name="_Toc354499761"/>
      <w:bookmarkStart w:id="1002" w:name="_Toc354500038"/>
      <w:bookmarkStart w:id="1003" w:name="_Toc354505378"/>
      <w:bookmarkStart w:id="1004" w:name="_Toc354505657"/>
      <w:bookmarkStart w:id="1005" w:name="_Toc354676758"/>
      <w:bookmarkStart w:id="1006" w:name="_Toc354676994"/>
      <w:bookmarkStart w:id="1007" w:name="_Toc354912650"/>
      <w:bookmarkStart w:id="1008" w:name="_Toc354917484"/>
      <w:bookmarkStart w:id="1009" w:name="_Toc355016645"/>
      <w:bookmarkStart w:id="1010" w:name="_Toc355016909"/>
      <w:bookmarkStart w:id="1011" w:name="_Toc355312203"/>
      <w:bookmarkStart w:id="1012" w:name="_Toc353798620"/>
      <w:bookmarkStart w:id="1013" w:name="_Toc353798890"/>
      <w:bookmarkStart w:id="1014" w:name="_Toc354414486"/>
      <w:bookmarkStart w:id="1015" w:name="_Toc354414763"/>
      <w:bookmarkStart w:id="1016" w:name="_Toc354499189"/>
      <w:bookmarkStart w:id="1017" w:name="_Toc354499466"/>
      <w:bookmarkStart w:id="1018" w:name="_Toc354499763"/>
      <w:bookmarkStart w:id="1019" w:name="_Toc354500040"/>
      <w:bookmarkStart w:id="1020" w:name="_Toc354505380"/>
      <w:bookmarkStart w:id="1021" w:name="_Toc354505659"/>
      <w:bookmarkStart w:id="1022" w:name="_Toc354676760"/>
      <w:bookmarkStart w:id="1023" w:name="_Toc354676996"/>
      <w:bookmarkStart w:id="1024" w:name="_Toc354912652"/>
      <w:bookmarkStart w:id="1025" w:name="_Toc354917486"/>
      <w:bookmarkStart w:id="1026" w:name="_Toc355016647"/>
      <w:bookmarkStart w:id="1027" w:name="_Toc355016911"/>
      <w:bookmarkStart w:id="1028" w:name="_Toc355312205"/>
      <w:bookmarkStart w:id="1029" w:name="_Toc353798622"/>
      <w:bookmarkStart w:id="1030" w:name="_Toc353798892"/>
      <w:bookmarkStart w:id="1031" w:name="_Toc354414488"/>
      <w:bookmarkStart w:id="1032" w:name="_Toc354414765"/>
      <w:bookmarkStart w:id="1033" w:name="_Toc354499191"/>
      <w:bookmarkStart w:id="1034" w:name="_Toc354499468"/>
      <w:bookmarkStart w:id="1035" w:name="_Toc354499765"/>
      <w:bookmarkStart w:id="1036" w:name="_Toc354500042"/>
      <w:bookmarkStart w:id="1037" w:name="_Toc354505382"/>
      <w:bookmarkStart w:id="1038" w:name="_Toc354505661"/>
      <w:bookmarkStart w:id="1039" w:name="_Toc354676762"/>
      <w:bookmarkStart w:id="1040" w:name="_Toc354676998"/>
      <w:bookmarkStart w:id="1041" w:name="_Toc354912654"/>
      <w:bookmarkStart w:id="1042" w:name="_Toc354917488"/>
      <w:bookmarkStart w:id="1043" w:name="_Toc355016649"/>
      <w:bookmarkStart w:id="1044" w:name="_Toc355016913"/>
      <w:bookmarkStart w:id="1045" w:name="_Toc355312207"/>
      <w:bookmarkStart w:id="1046" w:name="_Toc353798632"/>
      <w:bookmarkStart w:id="1047" w:name="_Toc353798902"/>
      <w:bookmarkStart w:id="1048" w:name="_Toc354414498"/>
      <w:bookmarkStart w:id="1049" w:name="_Toc354414775"/>
      <w:bookmarkStart w:id="1050" w:name="_Toc354499201"/>
      <w:bookmarkStart w:id="1051" w:name="_Toc354499478"/>
      <w:bookmarkStart w:id="1052" w:name="_Toc354499775"/>
      <w:bookmarkStart w:id="1053" w:name="_Toc354500052"/>
      <w:bookmarkStart w:id="1054" w:name="_Toc354505392"/>
      <w:bookmarkStart w:id="1055" w:name="_Toc354505671"/>
      <w:bookmarkStart w:id="1056" w:name="_Toc354676772"/>
      <w:bookmarkStart w:id="1057" w:name="_Toc354677008"/>
      <w:bookmarkStart w:id="1058" w:name="_Toc354912664"/>
      <w:bookmarkStart w:id="1059" w:name="_Toc354917498"/>
      <w:bookmarkStart w:id="1060" w:name="_Toc355016659"/>
      <w:bookmarkStart w:id="1061" w:name="_Toc355016923"/>
      <w:bookmarkStart w:id="1062" w:name="_Toc355312217"/>
      <w:bookmarkStart w:id="1063" w:name="_Toc353798633"/>
      <w:bookmarkStart w:id="1064" w:name="_Toc353798903"/>
      <w:bookmarkStart w:id="1065" w:name="_Toc354414499"/>
      <w:bookmarkStart w:id="1066" w:name="_Toc354414776"/>
      <w:bookmarkStart w:id="1067" w:name="_Toc354499202"/>
      <w:bookmarkStart w:id="1068" w:name="_Toc354499479"/>
      <w:bookmarkStart w:id="1069" w:name="_Toc354499776"/>
      <w:bookmarkStart w:id="1070" w:name="_Toc354500053"/>
      <w:bookmarkStart w:id="1071" w:name="_Toc354505393"/>
      <w:bookmarkStart w:id="1072" w:name="_Toc354505672"/>
      <w:bookmarkStart w:id="1073" w:name="_Toc354676773"/>
      <w:bookmarkStart w:id="1074" w:name="_Toc354677009"/>
      <w:bookmarkStart w:id="1075" w:name="_Toc354912665"/>
      <w:bookmarkStart w:id="1076" w:name="_Toc354917499"/>
      <w:bookmarkStart w:id="1077" w:name="_Toc355016660"/>
      <w:bookmarkStart w:id="1078" w:name="_Toc355016924"/>
      <w:bookmarkStart w:id="1079" w:name="_Toc355312218"/>
      <w:bookmarkStart w:id="1080" w:name="_Toc353798634"/>
      <w:bookmarkStart w:id="1081" w:name="_Toc353798904"/>
      <w:bookmarkStart w:id="1082" w:name="_Toc354414500"/>
      <w:bookmarkStart w:id="1083" w:name="_Toc354414777"/>
      <w:bookmarkStart w:id="1084" w:name="_Toc354499203"/>
      <w:bookmarkStart w:id="1085" w:name="_Toc354499480"/>
      <w:bookmarkStart w:id="1086" w:name="_Toc354499777"/>
      <w:bookmarkStart w:id="1087" w:name="_Toc354500054"/>
      <w:bookmarkStart w:id="1088" w:name="_Toc354505394"/>
      <w:bookmarkStart w:id="1089" w:name="_Toc354505673"/>
      <w:bookmarkStart w:id="1090" w:name="_Toc354676774"/>
      <w:bookmarkStart w:id="1091" w:name="_Toc354677010"/>
      <w:bookmarkStart w:id="1092" w:name="_Toc354912666"/>
      <w:bookmarkStart w:id="1093" w:name="_Toc354917500"/>
      <w:bookmarkStart w:id="1094" w:name="_Toc355016661"/>
      <w:bookmarkStart w:id="1095" w:name="_Toc355016925"/>
      <w:bookmarkStart w:id="1096" w:name="_Toc355312219"/>
      <w:bookmarkStart w:id="1097" w:name="_Toc353798635"/>
      <w:bookmarkStart w:id="1098" w:name="_Toc353798905"/>
      <w:bookmarkStart w:id="1099" w:name="_Toc354414501"/>
      <w:bookmarkStart w:id="1100" w:name="_Toc354414778"/>
      <w:bookmarkStart w:id="1101" w:name="_Toc354499204"/>
      <w:bookmarkStart w:id="1102" w:name="_Toc354499481"/>
      <w:bookmarkStart w:id="1103" w:name="_Toc354499778"/>
      <w:bookmarkStart w:id="1104" w:name="_Toc354500055"/>
      <w:bookmarkStart w:id="1105" w:name="_Toc354505395"/>
      <w:bookmarkStart w:id="1106" w:name="_Toc354505674"/>
      <w:bookmarkStart w:id="1107" w:name="_Toc354676775"/>
      <w:bookmarkStart w:id="1108" w:name="_Toc354677011"/>
      <w:bookmarkStart w:id="1109" w:name="_Toc354912667"/>
      <w:bookmarkStart w:id="1110" w:name="_Toc354917501"/>
      <w:bookmarkStart w:id="1111" w:name="_Toc355016662"/>
      <w:bookmarkStart w:id="1112" w:name="_Toc355016926"/>
      <w:bookmarkStart w:id="1113" w:name="_Toc355312220"/>
      <w:bookmarkStart w:id="1114" w:name="_Toc353798639"/>
      <w:bookmarkStart w:id="1115" w:name="_Toc353798909"/>
      <w:bookmarkStart w:id="1116" w:name="_Toc354414505"/>
      <w:bookmarkStart w:id="1117" w:name="_Toc354414782"/>
      <w:bookmarkStart w:id="1118" w:name="_Toc354499208"/>
      <w:bookmarkStart w:id="1119" w:name="_Toc354499485"/>
      <w:bookmarkStart w:id="1120" w:name="_Toc354499782"/>
      <w:bookmarkStart w:id="1121" w:name="_Toc354500059"/>
      <w:bookmarkStart w:id="1122" w:name="_Toc354505399"/>
      <w:bookmarkStart w:id="1123" w:name="_Toc354505678"/>
      <w:bookmarkStart w:id="1124" w:name="_Toc354676779"/>
      <w:bookmarkStart w:id="1125" w:name="_Toc354677015"/>
      <w:bookmarkStart w:id="1126" w:name="_Toc354912671"/>
      <w:bookmarkStart w:id="1127" w:name="_Toc354917505"/>
      <w:bookmarkStart w:id="1128" w:name="_Toc355016666"/>
      <w:bookmarkStart w:id="1129" w:name="_Toc355016930"/>
      <w:bookmarkStart w:id="1130" w:name="_Toc355312224"/>
      <w:bookmarkStart w:id="1131" w:name="_Toc353798640"/>
      <w:bookmarkStart w:id="1132" w:name="_Toc353798910"/>
      <w:bookmarkStart w:id="1133" w:name="_Toc354414506"/>
      <w:bookmarkStart w:id="1134" w:name="_Toc354414783"/>
      <w:bookmarkStart w:id="1135" w:name="_Toc354499209"/>
      <w:bookmarkStart w:id="1136" w:name="_Toc354499486"/>
      <w:bookmarkStart w:id="1137" w:name="_Toc354499783"/>
      <w:bookmarkStart w:id="1138" w:name="_Toc354500060"/>
      <w:bookmarkStart w:id="1139" w:name="_Toc354505400"/>
      <w:bookmarkStart w:id="1140" w:name="_Toc354505679"/>
      <w:bookmarkStart w:id="1141" w:name="_Toc354676780"/>
      <w:bookmarkStart w:id="1142" w:name="_Toc354677016"/>
      <w:bookmarkStart w:id="1143" w:name="_Toc354912672"/>
      <w:bookmarkStart w:id="1144" w:name="_Toc354917506"/>
      <w:bookmarkStart w:id="1145" w:name="_Toc355016667"/>
      <w:bookmarkStart w:id="1146" w:name="_Toc355016931"/>
      <w:bookmarkStart w:id="1147" w:name="_Toc355312225"/>
      <w:bookmarkStart w:id="1148" w:name="_Toc353798641"/>
      <w:bookmarkStart w:id="1149" w:name="_Toc353798911"/>
      <w:bookmarkStart w:id="1150" w:name="_Toc354414507"/>
      <w:bookmarkStart w:id="1151" w:name="_Toc354414784"/>
      <w:bookmarkStart w:id="1152" w:name="_Toc354499210"/>
      <w:bookmarkStart w:id="1153" w:name="_Toc354499487"/>
      <w:bookmarkStart w:id="1154" w:name="_Toc354499784"/>
      <w:bookmarkStart w:id="1155" w:name="_Toc354500061"/>
      <w:bookmarkStart w:id="1156" w:name="_Toc354505401"/>
      <w:bookmarkStart w:id="1157" w:name="_Toc354505680"/>
      <w:bookmarkStart w:id="1158" w:name="_Toc354676781"/>
      <w:bookmarkStart w:id="1159" w:name="_Toc354677017"/>
      <w:bookmarkStart w:id="1160" w:name="_Toc354912673"/>
      <w:bookmarkStart w:id="1161" w:name="_Toc354917507"/>
      <w:bookmarkStart w:id="1162" w:name="_Toc355016668"/>
      <w:bookmarkStart w:id="1163" w:name="_Toc355016932"/>
      <w:bookmarkStart w:id="1164" w:name="_Toc355312226"/>
      <w:bookmarkStart w:id="1165" w:name="_Toc353798642"/>
      <w:bookmarkStart w:id="1166" w:name="_Toc353798912"/>
      <w:bookmarkStart w:id="1167" w:name="_Toc354414508"/>
      <w:bookmarkStart w:id="1168" w:name="_Toc354414785"/>
      <w:bookmarkStart w:id="1169" w:name="_Toc354499211"/>
      <w:bookmarkStart w:id="1170" w:name="_Toc354499488"/>
      <w:bookmarkStart w:id="1171" w:name="_Toc354499785"/>
      <w:bookmarkStart w:id="1172" w:name="_Toc354500062"/>
      <w:bookmarkStart w:id="1173" w:name="_Toc354505402"/>
      <w:bookmarkStart w:id="1174" w:name="_Toc354505681"/>
      <w:bookmarkStart w:id="1175" w:name="_Toc354676782"/>
      <w:bookmarkStart w:id="1176" w:name="_Toc354677018"/>
      <w:bookmarkStart w:id="1177" w:name="_Toc354912674"/>
      <w:bookmarkStart w:id="1178" w:name="_Toc354917508"/>
      <w:bookmarkStart w:id="1179" w:name="_Toc355016669"/>
      <w:bookmarkStart w:id="1180" w:name="_Toc355016933"/>
      <w:bookmarkStart w:id="1181" w:name="_Toc355312227"/>
      <w:bookmarkStart w:id="1182" w:name="_Toc353798643"/>
      <w:bookmarkStart w:id="1183" w:name="_Toc353798913"/>
      <w:bookmarkStart w:id="1184" w:name="_Toc354414509"/>
      <w:bookmarkStart w:id="1185" w:name="_Toc354414786"/>
      <w:bookmarkStart w:id="1186" w:name="_Toc354499212"/>
      <w:bookmarkStart w:id="1187" w:name="_Toc354499489"/>
      <w:bookmarkStart w:id="1188" w:name="_Toc354499786"/>
      <w:bookmarkStart w:id="1189" w:name="_Toc354500063"/>
      <w:bookmarkStart w:id="1190" w:name="_Toc354505403"/>
      <w:bookmarkStart w:id="1191" w:name="_Toc354505682"/>
      <w:bookmarkStart w:id="1192" w:name="_Toc354676783"/>
      <w:bookmarkStart w:id="1193" w:name="_Toc354677019"/>
      <w:bookmarkStart w:id="1194" w:name="_Toc354912675"/>
      <w:bookmarkStart w:id="1195" w:name="_Toc354917509"/>
      <w:bookmarkStart w:id="1196" w:name="_Toc355016670"/>
      <w:bookmarkStart w:id="1197" w:name="_Toc355016934"/>
      <w:bookmarkStart w:id="1198" w:name="_Toc355312228"/>
      <w:bookmarkStart w:id="1199" w:name="_Toc353798645"/>
      <w:bookmarkStart w:id="1200" w:name="_Toc353798915"/>
      <w:bookmarkStart w:id="1201" w:name="_Toc354414511"/>
      <w:bookmarkStart w:id="1202" w:name="_Toc354414788"/>
      <w:bookmarkStart w:id="1203" w:name="_Toc354499214"/>
      <w:bookmarkStart w:id="1204" w:name="_Toc354499491"/>
      <w:bookmarkStart w:id="1205" w:name="_Toc354499788"/>
      <w:bookmarkStart w:id="1206" w:name="_Toc354500065"/>
      <w:bookmarkStart w:id="1207" w:name="_Toc354505405"/>
      <w:bookmarkStart w:id="1208" w:name="_Toc354505684"/>
      <w:bookmarkStart w:id="1209" w:name="_Toc354676785"/>
      <w:bookmarkStart w:id="1210" w:name="_Toc354677021"/>
      <w:bookmarkStart w:id="1211" w:name="_Toc354912677"/>
      <w:bookmarkStart w:id="1212" w:name="_Toc354917511"/>
      <w:bookmarkStart w:id="1213" w:name="_Toc355016672"/>
      <w:bookmarkStart w:id="1214" w:name="_Toc355016936"/>
      <w:bookmarkStart w:id="1215" w:name="_Toc355312230"/>
      <w:bookmarkStart w:id="1216" w:name="_Toc353798655"/>
      <w:bookmarkStart w:id="1217" w:name="_Toc353798925"/>
      <w:bookmarkStart w:id="1218" w:name="_Toc354414521"/>
      <w:bookmarkStart w:id="1219" w:name="_Toc354414798"/>
      <w:bookmarkStart w:id="1220" w:name="_Toc354499224"/>
      <w:bookmarkStart w:id="1221" w:name="_Toc354499501"/>
      <w:bookmarkStart w:id="1222" w:name="_Toc354499798"/>
      <w:bookmarkStart w:id="1223" w:name="_Toc354500075"/>
      <w:bookmarkStart w:id="1224" w:name="_Toc354505415"/>
      <w:bookmarkStart w:id="1225" w:name="_Toc354505694"/>
      <w:bookmarkStart w:id="1226" w:name="_Toc354676795"/>
      <w:bookmarkStart w:id="1227" w:name="_Toc354677031"/>
      <w:bookmarkStart w:id="1228" w:name="_Toc354912687"/>
      <w:bookmarkStart w:id="1229" w:name="_Toc354917521"/>
      <w:bookmarkStart w:id="1230" w:name="_Toc355016682"/>
      <w:bookmarkStart w:id="1231" w:name="_Toc355016946"/>
      <w:bookmarkStart w:id="1232" w:name="_Toc355312240"/>
      <w:bookmarkStart w:id="1233" w:name="_Toc353798656"/>
      <w:bookmarkStart w:id="1234" w:name="_Toc353798926"/>
      <w:bookmarkStart w:id="1235" w:name="_Toc354414522"/>
      <w:bookmarkStart w:id="1236" w:name="_Toc354414799"/>
      <w:bookmarkStart w:id="1237" w:name="_Toc354499225"/>
      <w:bookmarkStart w:id="1238" w:name="_Toc354499502"/>
      <w:bookmarkStart w:id="1239" w:name="_Toc354499799"/>
      <w:bookmarkStart w:id="1240" w:name="_Toc354500076"/>
      <w:bookmarkStart w:id="1241" w:name="_Toc354505416"/>
      <w:bookmarkStart w:id="1242" w:name="_Toc354505695"/>
      <w:bookmarkStart w:id="1243" w:name="_Toc354676796"/>
      <w:bookmarkStart w:id="1244" w:name="_Toc354677032"/>
      <w:bookmarkStart w:id="1245" w:name="_Toc354912688"/>
      <w:bookmarkStart w:id="1246" w:name="_Toc354917522"/>
      <w:bookmarkStart w:id="1247" w:name="_Toc355016683"/>
      <w:bookmarkStart w:id="1248" w:name="_Toc355016947"/>
      <w:bookmarkStart w:id="1249" w:name="_Toc355312241"/>
      <w:bookmarkStart w:id="1250" w:name="_Toc353798657"/>
      <w:bookmarkStart w:id="1251" w:name="_Toc353798927"/>
      <w:bookmarkStart w:id="1252" w:name="_Toc354414523"/>
      <w:bookmarkStart w:id="1253" w:name="_Toc354414800"/>
      <w:bookmarkStart w:id="1254" w:name="_Toc354499226"/>
      <w:bookmarkStart w:id="1255" w:name="_Toc354499503"/>
      <w:bookmarkStart w:id="1256" w:name="_Toc354499800"/>
      <w:bookmarkStart w:id="1257" w:name="_Toc354500077"/>
      <w:bookmarkStart w:id="1258" w:name="_Toc354505417"/>
      <w:bookmarkStart w:id="1259" w:name="_Toc354505696"/>
      <w:bookmarkStart w:id="1260" w:name="_Toc354676797"/>
      <w:bookmarkStart w:id="1261" w:name="_Toc354677033"/>
      <w:bookmarkStart w:id="1262" w:name="_Toc354912689"/>
      <w:bookmarkStart w:id="1263" w:name="_Toc354917523"/>
      <w:bookmarkStart w:id="1264" w:name="_Toc355016684"/>
      <w:bookmarkStart w:id="1265" w:name="_Toc355016948"/>
      <w:bookmarkStart w:id="1266" w:name="_Toc355312242"/>
      <w:bookmarkStart w:id="1267" w:name="_Toc353798658"/>
      <w:bookmarkStart w:id="1268" w:name="_Toc353798928"/>
      <w:bookmarkStart w:id="1269" w:name="_Toc354414524"/>
      <w:bookmarkStart w:id="1270" w:name="_Toc354414801"/>
      <w:bookmarkStart w:id="1271" w:name="_Toc354499227"/>
      <w:bookmarkStart w:id="1272" w:name="_Toc354499504"/>
      <w:bookmarkStart w:id="1273" w:name="_Toc354499801"/>
      <w:bookmarkStart w:id="1274" w:name="_Toc354500078"/>
      <w:bookmarkStart w:id="1275" w:name="_Toc354505418"/>
      <w:bookmarkStart w:id="1276" w:name="_Toc354505697"/>
      <w:bookmarkStart w:id="1277" w:name="_Toc354676798"/>
      <w:bookmarkStart w:id="1278" w:name="_Toc354677034"/>
      <w:bookmarkStart w:id="1279" w:name="_Toc354912690"/>
      <w:bookmarkStart w:id="1280" w:name="_Toc354917524"/>
      <w:bookmarkStart w:id="1281" w:name="_Toc355016685"/>
      <w:bookmarkStart w:id="1282" w:name="_Toc355016949"/>
      <w:bookmarkStart w:id="1283" w:name="_Toc355312243"/>
      <w:bookmarkStart w:id="1284" w:name="_Toc353798659"/>
      <w:bookmarkStart w:id="1285" w:name="_Toc353798929"/>
      <w:bookmarkStart w:id="1286" w:name="_Toc354414525"/>
      <w:bookmarkStart w:id="1287" w:name="_Toc354414802"/>
      <w:bookmarkStart w:id="1288" w:name="_Toc354499228"/>
      <w:bookmarkStart w:id="1289" w:name="_Toc354499505"/>
      <w:bookmarkStart w:id="1290" w:name="_Toc354499802"/>
      <w:bookmarkStart w:id="1291" w:name="_Toc354500079"/>
      <w:bookmarkStart w:id="1292" w:name="_Toc354505419"/>
      <w:bookmarkStart w:id="1293" w:name="_Toc354505698"/>
      <w:bookmarkStart w:id="1294" w:name="_Toc354676799"/>
      <w:bookmarkStart w:id="1295" w:name="_Toc354677035"/>
      <w:bookmarkStart w:id="1296" w:name="_Toc354912691"/>
      <w:bookmarkStart w:id="1297" w:name="_Toc354917525"/>
      <w:bookmarkStart w:id="1298" w:name="_Toc355016686"/>
      <w:bookmarkStart w:id="1299" w:name="_Toc355016950"/>
      <w:bookmarkStart w:id="1300" w:name="_Toc355312244"/>
      <w:bookmarkStart w:id="1301" w:name="_Toc353798661"/>
      <w:bookmarkStart w:id="1302" w:name="_Toc353798931"/>
      <w:bookmarkStart w:id="1303" w:name="_Toc354414527"/>
      <w:bookmarkStart w:id="1304" w:name="_Toc354414804"/>
      <w:bookmarkStart w:id="1305" w:name="_Toc354499230"/>
      <w:bookmarkStart w:id="1306" w:name="_Toc354499507"/>
      <w:bookmarkStart w:id="1307" w:name="_Toc354499804"/>
      <w:bookmarkStart w:id="1308" w:name="_Toc354500081"/>
      <w:bookmarkStart w:id="1309" w:name="_Toc354505421"/>
      <w:bookmarkStart w:id="1310" w:name="_Toc354505700"/>
      <w:bookmarkStart w:id="1311" w:name="_Toc354676801"/>
      <w:bookmarkStart w:id="1312" w:name="_Toc354677037"/>
      <w:bookmarkStart w:id="1313" w:name="_Toc354912693"/>
      <w:bookmarkStart w:id="1314" w:name="_Toc354917527"/>
      <w:bookmarkStart w:id="1315" w:name="_Toc355016688"/>
      <w:bookmarkStart w:id="1316" w:name="_Toc355016952"/>
      <w:bookmarkStart w:id="1317" w:name="_Toc355312246"/>
      <w:bookmarkStart w:id="1318" w:name="_Toc353798662"/>
      <w:bookmarkStart w:id="1319" w:name="_Toc353798932"/>
      <w:bookmarkStart w:id="1320" w:name="_Toc354414528"/>
      <w:bookmarkStart w:id="1321" w:name="_Toc354414805"/>
      <w:bookmarkStart w:id="1322" w:name="_Toc354499231"/>
      <w:bookmarkStart w:id="1323" w:name="_Toc354499508"/>
      <w:bookmarkStart w:id="1324" w:name="_Toc354499805"/>
      <w:bookmarkStart w:id="1325" w:name="_Toc354500082"/>
      <w:bookmarkStart w:id="1326" w:name="_Toc354505422"/>
      <w:bookmarkStart w:id="1327" w:name="_Toc354505701"/>
      <w:bookmarkStart w:id="1328" w:name="_Toc354676802"/>
      <w:bookmarkStart w:id="1329" w:name="_Toc354677038"/>
      <w:bookmarkStart w:id="1330" w:name="_Toc354912694"/>
      <w:bookmarkStart w:id="1331" w:name="_Toc354917528"/>
      <w:bookmarkStart w:id="1332" w:name="_Toc355016689"/>
      <w:bookmarkStart w:id="1333" w:name="_Toc355016953"/>
      <w:bookmarkStart w:id="1334" w:name="_Toc355312247"/>
      <w:bookmarkStart w:id="1335" w:name="_Toc353798664"/>
      <w:bookmarkStart w:id="1336" w:name="_Toc353798934"/>
      <w:bookmarkStart w:id="1337" w:name="_Toc354414530"/>
      <w:bookmarkStart w:id="1338" w:name="_Toc354414807"/>
      <w:bookmarkStart w:id="1339" w:name="_Toc354499233"/>
      <w:bookmarkStart w:id="1340" w:name="_Toc354499510"/>
      <w:bookmarkStart w:id="1341" w:name="_Toc354499807"/>
      <w:bookmarkStart w:id="1342" w:name="_Toc354500084"/>
      <w:bookmarkStart w:id="1343" w:name="_Toc354505424"/>
      <w:bookmarkStart w:id="1344" w:name="_Toc354505703"/>
      <w:bookmarkStart w:id="1345" w:name="_Toc354676804"/>
      <w:bookmarkStart w:id="1346" w:name="_Toc354677040"/>
      <w:bookmarkStart w:id="1347" w:name="_Toc354912696"/>
      <w:bookmarkStart w:id="1348" w:name="_Toc354917530"/>
      <w:bookmarkStart w:id="1349" w:name="_Toc355016691"/>
      <w:bookmarkStart w:id="1350" w:name="_Toc355016955"/>
      <w:bookmarkStart w:id="1351" w:name="_Toc355312249"/>
      <w:bookmarkStart w:id="1352" w:name="_Toc353798665"/>
      <w:bookmarkStart w:id="1353" w:name="_Toc353798935"/>
      <w:bookmarkStart w:id="1354" w:name="_Toc354414531"/>
      <w:bookmarkStart w:id="1355" w:name="_Toc354414808"/>
      <w:bookmarkStart w:id="1356" w:name="_Toc354499234"/>
      <w:bookmarkStart w:id="1357" w:name="_Toc354499511"/>
      <w:bookmarkStart w:id="1358" w:name="_Toc354499808"/>
      <w:bookmarkStart w:id="1359" w:name="_Toc354500085"/>
      <w:bookmarkStart w:id="1360" w:name="_Toc354505425"/>
      <w:bookmarkStart w:id="1361" w:name="_Toc354505704"/>
      <w:bookmarkStart w:id="1362" w:name="_Toc354676805"/>
      <w:bookmarkStart w:id="1363" w:name="_Toc354677041"/>
      <w:bookmarkStart w:id="1364" w:name="_Toc354912697"/>
      <w:bookmarkStart w:id="1365" w:name="_Toc354917531"/>
      <w:bookmarkStart w:id="1366" w:name="_Toc355016692"/>
      <w:bookmarkStart w:id="1367" w:name="_Toc355016956"/>
      <w:bookmarkStart w:id="1368" w:name="_Toc355312250"/>
      <w:bookmarkStart w:id="1369" w:name="_Toc353798669"/>
      <w:bookmarkStart w:id="1370" w:name="_Toc353798939"/>
      <w:bookmarkStart w:id="1371" w:name="_Toc354414535"/>
      <w:bookmarkStart w:id="1372" w:name="_Toc354414812"/>
      <w:bookmarkStart w:id="1373" w:name="_Toc354499238"/>
      <w:bookmarkStart w:id="1374" w:name="_Toc354499515"/>
      <w:bookmarkStart w:id="1375" w:name="_Toc354499812"/>
      <w:bookmarkStart w:id="1376" w:name="_Toc354500089"/>
      <w:bookmarkStart w:id="1377" w:name="_Toc354505429"/>
      <w:bookmarkStart w:id="1378" w:name="_Toc354505708"/>
      <w:bookmarkStart w:id="1379" w:name="_Toc354676809"/>
      <w:bookmarkStart w:id="1380" w:name="_Toc354677045"/>
      <w:bookmarkStart w:id="1381" w:name="_Toc354912701"/>
      <w:bookmarkStart w:id="1382" w:name="_Toc354917535"/>
      <w:bookmarkStart w:id="1383" w:name="_Toc355016696"/>
      <w:bookmarkStart w:id="1384" w:name="_Toc355016960"/>
      <w:bookmarkStart w:id="1385" w:name="_Toc355312254"/>
      <w:bookmarkStart w:id="1386" w:name="_Toc353798671"/>
      <w:bookmarkStart w:id="1387" w:name="_Toc353798941"/>
      <w:bookmarkStart w:id="1388" w:name="_Toc354414537"/>
      <w:bookmarkStart w:id="1389" w:name="_Toc354414814"/>
      <w:bookmarkStart w:id="1390" w:name="_Toc354499240"/>
      <w:bookmarkStart w:id="1391" w:name="_Toc354499517"/>
      <w:bookmarkStart w:id="1392" w:name="_Toc354499814"/>
      <w:bookmarkStart w:id="1393" w:name="_Toc354500091"/>
      <w:bookmarkStart w:id="1394" w:name="_Toc354505431"/>
      <w:bookmarkStart w:id="1395" w:name="_Toc354505710"/>
      <w:bookmarkStart w:id="1396" w:name="_Toc354676811"/>
      <w:bookmarkStart w:id="1397" w:name="_Toc354677047"/>
      <w:bookmarkStart w:id="1398" w:name="_Toc354912703"/>
      <w:bookmarkStart w:id="1399" w:name="_Toc354917537"/>
      <w:bookmarkStart w:id="1400" w:name="_Toc355016698"/>
      <w:bookmarkStart w:id="1401" w:name="_Toc355016962"/>
      <w:bookmarkStart w:id="1402" w:name="_Toc355312256"/>
      <w:bookmarkStart w:id="1403" w:name="_Toc353798673"/>
      <w:bookmarkStart w:id="1404" w:name="_Toc353798943"/>
      <w:bookmarkStart w:id="1405" w:name="_Toc354414539"/>
      <w:bookmarkStart w:id="1406" w:name="_Toc354414816"/>
      <w:bookmarkStart w:id="1407" w:name="_Toc354499242"/>
      <w:bookmarkStart w:id="1408" w:name="_Toc354499519"/>
      <w:bookmarkStart w:id="1409" w:name="_Toc354499816"/>
      <w:bookmarkStart w:id="1410" w:name="_Toc354500093"/>
      <w:bookmarkStart w:id="1411" w:name="_Toc354505433"/>
      <w:bookmarkStart w:id="1412" w:name="_Toc354505712"/>
      <w:bookmarkStart w:id="1413" w:name="_Toc354676813"/>
      <w:bookmarkStart w:id="1414" w:name="_Toc354677049"/>
      <w:bookmarkStart w:id="1415" w:name="_Toc354912705"/>
      <w:bookmarkStart w:id="1416" w:name="_Toc354917539"/>
      <w:bookmarkStart w:id="1417" w:name="_Toc355016700"/>
      <w:bookmarkStart w:id="1418" w:name="_Toc355016964"/>
      <w:bookmarkStart w:id="1419" w:name="_Toc355312258"/>
      <w:bookmarkStart w:id="1420" w:name="_Toc353798683"/>
      <w:bookmarkStart w:id="1421" w:name="_Toc353798953"/>
      <w:bookmarkStart w:id="1422" w:name="_Toc354414549"/>
      <w:bookmarkStart w:id="1423" w:name="_Toc354414826"/>
      <w:bookmarkStart w:id="1424" w:name="_Toc354499252"/>
      <w:bookmarkStart w:id="1425" w:name="_Toc354499529"/>
      <w:bookmarkStart w:id="1426" w:name="_Toc354499826"/>
      <w:bookmarkStart w:id="1427" w:name="_Toc354500103"/>
      <w:bookmarkStart w:id="1428" w:name="_Toc354505443"/>
      <w:bookmarkStart w:id="1429" w:name="_Toc354505722"/>
      <w:bookmarkStart w:id="1430" w:name="_Toc354676823"/>
      <w:bookmarkStart w:id="1431" w:name="_Toc354677059"/>
      <w:bookmarkStart w:id="1432" w:name="_Toc354912715"/>
      <w:bookmarkStart w:id="1433" w:name="_Toc354917549"/>
      <w:bookmarkStart w:id="1434" w:name="_Toc355016710"/>
      <w:bookmarkStart w:id="1435" w:name="_Toc355016974"/>
      <w:bookmarkStart w:id="1436" w:name="_Toc355312268"/>
      <w:bookmarkStart w:id="1437" w:name="_Toc353798684"/>
      <w:bookmarkStart w:id="1438" w:name="_Toc353798954"/>
      <w:bookmarkStart w:id="1439" w:name="_Toc354414550"/>
      <w:bookmarkStart w:id="1440" w:name="_Toc354414827"/>
      <w:bookmarkStart w:id="1441" w:name="_Toc354499253"/>
      <w:bookmarkStart w:id="1442" w:name="_Toc354499530"/>
      <w:bookmarkStart w:id="1443" w:name="_Toc354499827"/>
      <w:bookmarkStart w:id="1444" w:name="_Toc354500104"/>
      <w:bookmarkStart w:id="1445" w:name="_Toc354505444"/>
      <w:bookmarkStart w:id="1446" w:name="_Toc354505723"/>
      <w:bookmarkStart w:id="1447" w:name="_Toc354676824"/>
      <w:bookmarkStart w:id="1448" w:name="_Toc354677060"/>
      <w:bookmarkStart w:id="1449" w:name="_Toc354912716"/>
      <w:bookmarkStart w:id="1450" w:name="_Toc354917550"/>
      <w:bookmarkStart w:id="1451" w:name="_Toc355016711"/>
      <w:bookmarkStart w:id="1452" w:name="_Toc355016975"/>
      <w:bookmarkStart w:id="1453" w:name="_Toc355312269"/>
      <w:bookmarkStart w:id="1454" w:name="_Toc353798685"/>
      <w:bookmarkStart w:id="1455" w:name="_Toc353798955"/>
      <w:bookmarkStart w:id="1456" w:name="_Toc354414551"/>
      <w:bookmarkStart w:id="1457" w:name="_Toc354414828"/>
      <w:bookmarkStart w:id="1458" w:name="_Toc354499254"/>
      <w:bookmarkStart w:id="1459" w:name="_Toc354499531"/>
      <w:bookmarkStart w:id="1460" w:name="_Toc354499828"/>
      <w:bookmarkStart w:id="1461" w:name="_Toc354500105"/>
      <w:bookmarkStart w:id="1462" w:name="_Toc354505445"/>
      <w:bookmarkStart w:id="1463" w:name="_Toc354505724"/>
      <w:bookmarkStart w:id="1464" w:name="_Toc354676825"/>
      <w:bookmarkStart w:id="1465" w:name="_Toc354677061"/>
      <w:bookmarkStart w:id="1466" w:name="_Toc354912717"/>
      <w:bookmarkStart w:id="1467" w:name="_Toc354917551"/>
      <w:bookmarkStart w:id="1468" w:name="_Toc355016712"/>
      <w:bookmarkStart w:id="1469" w:name="_Toc355016976"/>
      <w:bookmarkStart w:id="1470" w:name="_Toc355312270"/>
      <w:bookmarkStart w:id="1471" w:name="_Toc337655422"/>
      <w:bookmarkStart w:id="1472" w:name="_Ref337655843"/>
      <w:bookmarkStart w:id="1473" w:name="_Ref342051520"/>
      <w:bookmarkStart w:id="1474" w:name="_Ref342051612"/>
      <w:bookmarkStart w:id="1475" w:name="_Ref343524155"/>
      <w:bookmarkStart w:id="1476" w:name="_Ref345917536"/>
      <w:bookmarkStart w:id="1477" w:name="_Ref353798345"/>
      <w:bookmarkStart w:id="1478" w:name="_Ref354588361"/>
      <w:bookmarkStart w:id="1479" w:name="_Toc354677062"/>
      <w:bookmarkStart w:id="1480" w:name="_Ref366054581"/>
      <w:bookmarkStart w:id="1481" w:name="_Ref535160037"/>
      <w:bookmarkStart w:id="1482" w:name="_Toc208247478"/>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lastRenderedPageBreak/>
        <w:t>Appendix</w:t>
      </w:r>
      <w:r w:rsidR="00D84C56" w:rsidRPr="00E060F7">
        <w:t xml:space="preserve"> A – </w:t>
      </w:r>
      <w:bookmarkEnd w:id="1471"/>
      <w:bookmarkEnd w:id="1472"/>
      <w:bookmarkEnd w:id="1473"/>
      <w:bookmarkEnd w:id="1474"/>
      <w:bookmarkEnd w:id="1475"/>
      <w:bookmarkEnd w:id="1476"/>
      <w:bookmarkEnd w:id="1477"/>
      <w:bookmarkEnd w:id="1478"/>
      <w:bookmarkEnd w:id="1479"/>
      <w:bookmarkEnd w:id="1480"/>
      <w:r>
        <w:t>complete example</w:t>
      </w:r>
      <w:bookmarkEnd w:id="1481"/>
      <w:bookmarkEnd w:id="1482"/>
    </w:p>
    <w:p w14:paraId="3884D55A" w14:textId="48E5172B"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5AF9ADB8" w14:textId="19F332AB"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2254ED">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2254ED" w:rsidRPr="00E060F7">
        <w:t>Cont</w:t>
      </w:r>
      <w:r w:rsidR="002254ED">
        <w:t>ainer</w:t>
      </w:r>
      <w:r w:rsidR="008544BD">
        <w:fldChar w:fldCharType="end"/>
      </w:r>
    </w:p>
    <w:p w14:paraId="378A4562" w14:textId="2CFB2DDA"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254E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254ED">
        <w:t>Construction Mode of X-definition</w:t>
      </w:r>
      <w:r w:rsidR="008544BD">
        <w:fldChar w:fldCharType="end"/>
      </w:r>
    </w:p>
    <w:p w14:paraId="4E949CC3" w14:textId="010819A5"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2254ED">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2254ED">
        <w:t>Using X-definitions in Java code</w:t>
      </w:r>
      <w:r w:rsidR="008544BD">
        <w:fldChar w:fldCharType="end"/>
      </w:r>
    </w:p>
    <w:p w14:paraId="364ECEB7" w14:textId="03149F06"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2254ED">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2254ED" w:rsidRPr="00D66362">
        <w:t xml:space="preserve">Structuring </w:t>
      </w:r>
      <w:r w:rsidR="002254ED">
        <w:t>of X-definition</w:t>
      </w:r>
      <w:r w:rsidR="002254ED" w:rsidRPr="00D66362">
        <w:t>s</w:t>
      </w:r>
      <w:r w:rsidR="008544BD">
        <w:fldChar w:fldCharType="end"/>
      </w:r>
    </w:p>
    <w:p w14:paraId="085D0F36" w14:textId="7F05A87D"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2254ED">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2254ED" w:rsidRPr="006A5CB1">
        <w:t>Processing and reporting errors</w:t>
      </w:r>
      <w:r w:rsidR="008544BD">
        <w:fldChar w:fldCharType="end"/>
      </w:r>
      <w:r w:rsidR="00B15222">
        <w:tab/>
      </w:r>
    </w:p>
    <w:p w14:paraId="751D3E17" w14:textId="3F1EA86A" w:rsidR="00D84C56" w:rsidRPr="00E060F7" w:rsidRDefault="0038470B" w:rsidP="00D84C56">
      <w:pPr>
        <w:pStyle w:val="OdstavecSynteastyl"/>
      </w:pPr>
      <w:r w:rsidRPr="0038470B">
        <w:t xml:space="preserve">Appendix A summarizes in a simple example all the basic options that </w:t>
      </w:r>
      <w:r w:rsidR="008F5906">
        <w:t>X-definition</w:t>
      </w:r>
      <w:r w:rsidRPr="0038470B">
        <w:t xml:space="preserve">s offer for processing XML files, both in </w:t>
      </w:r>
      <w:r w:rsidR="00BF7A77">
        <w:t xml:space="preserve">the </w:t>
      </w:r>
      <w:r w:rsidRPr="0038470B">
        <w:t>validation mode and in construction mode.</w:t>
      </w:r>
    </w:p>
    <w:p w14:paraId="7DE3F063" w14:textId="48F8D14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8F5906">
        <w:t>X-definition</w:t>
      </w:r>
      <w:r w:rsidRPr="0038470B">
        <w:t xml:space="preserve"> as well as using external methods. </w:t>
      </w:r>
      <w:r>
        <w:t>The r</w:t>
      </w:r>
      <w:r w:rsidRPr="0038470B">
        <w:t>esults</w:t>
      </w:r>
      <w:r>
        <w:t xml:space="preserve"> of </w:t>
      </w:r>
      <w:r w:rsidR="00BA5A04">
        <w:t xml:space="preserve">the </w:t>
      </w:r>
      <w:r>
        <w:t>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52A46CD8" w:rsidR="00D84C56" w:rsidRDefault="00396793" w:rsidP="00396793">
      <w:pPr>
        <w:pStyle w:val="OdstavecSynteastyl"/>
      </w:pPr>
      <w:r w:rsidRPr="00396793">
        <w:t xml:space="preserve">The first is the Java class, including its external methods for use in </w:t>
      </w:r>
      <w:r w:rsidR="008F5906">
        <w:t>X-definition</w:t>
      </w:r>
      <w:r w:rsidRPr="00396793">
        <w:t xml:space="preserve">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0B1DF2B6"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8F5906">
        <w:rPr>
          <w:color w:val="808080"/>
        </w:rPr>
        <w:t>X-definition</w:t>
      </w:r>
      <w:r w:rsidR="00396793" w:rsidRPr="00396793">
        <w:rPr>
          <w:color w:val="808080"/>
        </w:rPr>
        <w:t xml:space="preserve">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D3EDF3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8F5906">
        <w:rPr>
          <w:color w:val="808080"/>
        </w:rPr>
        <w:t>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A80D7B9"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8F5906">
        <w:rPr>
          <w:color w:val="808080"/>
        </w:rPr>
        <w:t>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3A0E0D97"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8F5906">
        <w:rPr>
          <w:color w:val="808080"/>
        </w:rPr>
        <w:t>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6451D39E"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8F5906">
        <w:rPr>
          <w:color w:val="808080"/>
        </w:rPr>
        <w:t>X-definition</w:t>
      </w:r>
      <w:r w:rsidR="007F2333" w:rsidRPr="007F2333">
        <w:rPr>
          <w:color w:val="808080"/>
        </w:rPr>
        <w:t xml:space="preserve">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EFA39D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8F5906">
        <w:rPr>
          <w:color w:val="808080"/>
        </w:rPr>
        <w:t>X-definition</w:t>
      </w:r>
      <w:r>
        <w:rPr>
          <w:color w:val="808080"/>
        </w:rPr>
        <w:t xml:space="preserve">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7F456F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8F5906">
        <w:rPr>
          <w:color w:val="808080"/>
        </w:rPr>
        <w:t>X-definition</w:t>
      </w:r>
      <w:r>
        <w:rPr>
          <w:color w:val="808080"/>
        </w:rPr>
        <w:t xml:space="preserve">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27C40389"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 xml:space="preserve">with </w:t>
      </w:r>
      <w:r w:rsidR="00BA5A04">
        <w:rPr>
          <w:color w:val="808080"/>
        </w:rPr>
        <w:t xml:space="preserve">the </w:t>
      </w:r>
      <w:r w:rsidR="007F2333">
        <w:rPr>
          <w:color w:val="808080"/>
        </w:rPr>
        <w:t>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6FE7E378"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8F5906">
        <w:rPr>
          <w:color w:val="808080"/>
        </w:rPr>
        <w:t>X-definition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7B2BAFB8"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8F5906">
        <w:rPr>
          <w:color w:val="808080"/>
        </w:rPr>
        <w:t>X-definition</w:t>
      </w:r>
      <w:r>
        <w:rPr>
          <w:color w:val="808080"/>
        </w:rPr>
        <w:t xml:space="preserve">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6FB4F8CE"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05E74B7F"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02D026B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8F5906">
        <w:rPr>
          <w:color w:val="808080"/>
        </w:rPr>
        <w:t>X-definition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5627C1A4"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 xml:space="preserve">Run this example with </w:t>
      </w:r>
      <w:r w:rsidR="00BA5A04">
        <w:rPr>
          <w:color w:val="808080"/>
        </w:rPr>
        <w:t xml:space="preserve">the </w:t>
      </w:r>
      <w:r w:rsidRPr="00426CC1">
        <w:rPr>
          <w:color w:val="808080"/>
        </w:rPr>
        <w:t>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0E40F40E" w:rsidR="00D84C56" w:rsidRDefault="008F5906" w:rsidP="00D84C56">
      <w:pPr>
        <w:pStyle w:val="OdstavecSynteastyl"/>
      </w:pPr>
      <w:r>
        <w:lastRenderedPageBreak/>
        <w:t>X-definition</w:t>
      </w:r>
      <w:r w:rsidR="00656D63" w:rsidRPr="00656D63">
        <w:t xml:space="preserve">,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42D7C115"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w:t>
      </w:r>
      <w:r w:rsidR="00BA5A04">
        <w:rPr>
          <w:color w:val="808080"/>
        </w:rPr>
        <w:t xml:space="preserve">It </w:t>
      </w:r>
      <w:r w:rsidRPr="00656D63">
        <w:rPr>
          <w:color w:val="808080"/>
        </w:rPr>
        <w:t>also contain</w:t>
      </w:r>
      <w:r w:rsidR="00BA5A04">
        <w:rPr>
          <w:color w:val="808080"/>
        </w:rPr>
        <w:t>s</w:t>
      </w:r>
      <w:r w:rsidRPr="00656D63">
        <w:rPr>
          <w:color w:val="808080"/>
        </w:rPr>
        <w:t xml:space="preserve">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16D27DCB"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BA5A04">
        <w:rPr>
          <w:color w:val="808080"/>
        </w:rPr>
        <w:t xml:space="preserve">and </w:t>
      </w:r>
      <w:r w:rsidR="00E93672">
        <w:rPr>
          <w:color w:val="808080"/>
        </w:rPr>
        <w:t xml:space="preserve">the </w:t>
      </w:r>
      <w:r w:rsidRPr="00925670">
        <w:rPr>
          <w:color w:val="808080"/>
        </w:rPr>
        <w:t xml:space="preserve">cumulative number of </w:t>
      </w:r>
    </w:p>
    <w:p w14:paraId="7C7BA6C0" w14:textId="696C8E76"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00BA5A04" w:rsidRPr="00925670">
        <w:rPr>
          <w:color w:val="808080"/>
        </w:rPr>
        <w:t>injured</w:t>
      </w:r>
      <w:r w:rsidR="00BA5A04">
        <w:rPr>
          <w:color w:val="808080"/>
        </w:rPr>
        <w:t xml:space="preserve"> </w:t>
      </w:r>
      <w:r>
        <w:rPr>
          <w:color w:val="808080"/>
        </w:rPr>
        <w:t>a</w:t>
      </w:r>
      <w:r w:rsidRPr="00925670">
        <w:rPr>
          <w:color w:val="808080"/>
        </w:rPr>
        <w:t>nd killed</w:t>
      </w:r>
      <w:r w:rsidR="00BA5A04">
        <w:rPr>
          <w:color w:val="808080"/>
        </w:rPr>
        <w:t>,</w:t>
      </w:r>
      <w:r w:rsidRPr="00925670">
        <w:rPr>
          <w:color w:val="808080"/>
        </w:rPr>
        <w:t xml:space="preserve">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277AB711"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00BA5A04">
        <w:rPr>
          <w:color w:val="808080"/>
        </w:rPr>
        <w:t xml:space="preserve">An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2352716C"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w:t>
      </w:r>
      <w:r w:rsidR="00BA5A04">
        <w:rPr>
          <w:color w:val="808080"/>
        </w:rPr>
        <w:t>,</w:t>
      </w:r>
      <w:r w:rsidR="008E475E" w:rsidRPr="008E475E">
        <w:rPr>
          <w:color w:val="808080"/>
        </w:rPr>
        <w:t xml:space="preserve">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40309599"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 xml:space="preserve">The method inserts </w:t>
      </w:r>
      <w:r w:rsidR="00BA5A04">
        <w:rPr>
          <w:color w:val="808080"/>
        </w:rPr>
        <w:t>in</w:t>
      </w:r>
      <w:r w:rsidRPr="00AF55DE">
        <w:rPr>
          <w:color w:val="808080"/>
        </w:rPr>
        <w:t>to the first element of the Conta</w:t>
      </w:r>
      <w:r w:rsidR="00B15222">
        <w:rPr>
          <w:color w:val="808080"/>
        </w:rPr>
        <w:t>iner</w:t>
      </w:r>
      <w:r w:rsidR="00BA5A04">
        <w:rPr>
          <w:color w:val="808080"/>
        </w:rPr>
        <w:t>,</w:t>
      </w:r>
      <w:r w:rsidR="00B15222">
        <w:rPr>
          <w:color w:val="808080"/>
        </w:rPr>
        <w:t xml:space="preserve">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6E9D6DD1"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 xml:space="preserve">he toString method converts the value of the attribute in the argument into </w:t>
      </w:r>
      <w:r w:rsidR="00BA5A04">
        <w:rPr>
          <w:color w:val="808080"/>
        </w:rPr>
        <w:t xml:space="preserve">a </w:t>
      </w:r>
      <w:r w:rsidRPr="00AF55DE">
        <w:rPr>
          <w:color w:val="808080"/>
        </w:rPr>
        <w:t>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357C8BFF"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w:t>
      </w:r>
      <w:r w:rsidR="00BA5A04">
        <w:rPr>
          <w:color w:val="808080"/>
        </w:rPr>
        <w:t xml:space="preserve">for </w:t>
      </w:r>
      <w:r w:rsidRPr="006D33A9">
        <w:rPr>
          <w:color w:val="808080"/>
        </w:rPr>
        <w:t xml:space="preserve">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4304A059"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00BA5A04">
        <w:rPr>
          <w:color w:val="808080"/>
        </w:rPr>
        <w:t>,</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7D8887D"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 xml:space="preserve">.getElement(0).setAttr("warn", "Loss on the vehicle is higher </w:t>
      </w:r>
      <w:r w:rsidR="00491224">
        <w:t xml:space="preserve">than </w:t>
      </w:r>
      <w:r w:rsidRPr="00DA2BC5">
        <w:t>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355355A" w:rsidR="00F6550C" w:rsidRDefault="006D3AEE" w:rsidP="00D84C56">
      <w:pPr>
        <w:pStyle w:val="OdstavecSynteastyl"/>
      </w:pPr>
      <w:r w:rsidRPr="006D3AEE">
        <w:t xml:space="preserve">Generated XML document with statistics according to the above </w:t>
      </w:r>
      <w:r w:rsidR="008F5906">
        <w:t>X-definition</w:t>
      </w:r>
      <w:r w:rsidRPr="006D3AEE">
        <w:t xml:space="preserve">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19166FC5"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00491224">
        <w:rPr>
          <w:color w:val="984806"/>
        </w:rPr>
        <w:t>the</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0934916B"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w:t>
      </w:r>
      <w:r w:rsidR="00491224">
        <w:rPr>
          <w:color w:val="984806"/>
        </w:rPr>
        <w:t xml:space="preserve">the </w:t>
      </w:r>
      <w:r w:rsidRPr="00C652C1">
        <w:rPr>
          <w:color w:val="984806"/>
        </w:rPr>
        <w:t>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219AF452"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w:t>
      </w:r>
      <w:r w:rsidR="00491224">
        <w:rPr>
          <w:color w:val="984806"/>
        </w:rPr>
        <w:t xml:space="preserve">the </w:t>
      </w:r>
      <w:r w:rsidRPr="00C652C1">
        <w:rPr>
          <w:color w:val="984806"/>
        </w:rPr>
        <w:t>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17BA6B52"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w:t>
      </w:r>
      <w:r w:rsidR="00491224">
        <w:t>,</w:t>
      </w:r>
      <w:r w:rsidRPr="00B4251A">
        <w:t xml:space="preserve">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82E5745"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8F5906">
        <w:t>X-script</w:t>
      </w:r>
      <w:r w:rsidR="00F34D9E" w:rsidRPr="00F34D9E">
        <w:t xml:space="preserve">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1F4E4DF6" w14:textId="77777777" w:rsidR="008F5906"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w:t>
      </w:r>
    </w:p>
    <w:p w14:paraId="77E5BAEF" w14:textId="04678E80" w:rsidR="00F6550C" w:rsidRPr="00F6550C" w:rsidRDefault="008F5906" w:rsidP="00AD2AD0">
      <w:pPr>
        <w:pStyle w:val="Zdrojovykod-zlutyboxSynteastyl"/>
        <w:shd w:val="clear" w:color="auto" w:fill="F2F2F2" w:themeFill="background1" w:themeFillShade="F2"/>
        <w:rPr>
          <w:color w:val="FF0000"/>
        </w:rPr>
      </w:pPr>
      <w:r>
        <w:rPr>
          <w:color w:val="FF0000"/>
        </w:rPr>
        <w:t>X-position</w:t>
      </w:r>
      <w:r w:rsidR="00F6550C" w:rsidRPr="00F6550C">
        <w:rPr>
          <w:color w:val="FF0000"/>
        </w:rPr>
        <w:t>=simple#Calculation/@injury_death</w:t>
      </w:r>
    </w:p>
    <w:p w14:paraId="43415ADC" w14:textId="77777777" w:rsidR="00D84C56" w:rsidRPr="00E060F7" w:rsidRDefault="00D84C56" w:rsidP="00D84C56">
      <w:pPr>
        <w:pStyle w:val="OdstavecSynteastyl"/>
      </w:pPr>
    </w:p>
    <w:p w14:paraId="3D478376" w14:textId="413F413C" w:rsidR="00D84C56" w:rsidRPr="00E060F7" w:rsidRDefault="00027535" w:rsidP="00027535">
      <w:pPr>
        <w:pStyle w:val="Heading1"/>
      </w:pPr>
      <w:bookmarkStart w:id="1483" w:name="_Toc354677063"/>
      <w:bookmarkStart w:id="1484" w:name="_Toc208247479"/>
      <w:r>
        <w:lastRenderedPageBreak/>
        <w:t xml:space="preserve">Appendix </w:t>
      </w:r>
      <w:r w:rsidR="00D84C56" w:rsidRPr="00E060F7">
        <w:t xml:space="preserve">B – </w:t>
      </w:r>
      <w:r w:rsidR="00491224">
        <w:t>Frequently Asked Q</w:t>
      </w:r>
      <w:r w:rsidRPr="00027535">
        <w:t>uestions</w:t>
      </w:r>
      <w:r w:rsidR="00D84C56" w:rsidRPr="00E060F7">
        <w:t xml:space="preserve"> (F.A.Q.)</w:t>
      </w:r>
      <w:bookmarkEnd w:id="1483"/>
      <w:bookmarkEnd w:id="1484"/>
    </w:p>
    <w:p w14:paraId="7B8B2207" w14:textId="3691B3FA"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23A5506B" w14:textId="2CB3240F"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254E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254ED">
        <w:t>Construction Mode of X-definition</w:t>
      </w:r>
      <w:r w:rsidR="008544BD">
        <w:fldChar w:fldCharType="end"/>
      </w:r>
    </w:p>
    <w:p w14:paraId="180AE5AD" w14:textId="4837CDCE" w:rsidR="00D84C56" w:rsidRPr="00E060F7" w:rsidRDefault="00027535" w:rsidP="00D84C56">
      <w:pPr>
        <w:pStyle w:val="OdstavecSynteastyl"/>
      </w:pPr>
      <w:r w:rsidRPr="00027535">
        <w:t xml:space="preserve">Appendix B summarizes the most frequently resolved issues and the asked questions related to the </w:t>
      </w:r>
      <w:r w:rsidR="008F5906">
        <w:t>X-definition</w:t>
      </w:r>
      <w:r w:rsidRPr="00027535">
        <w:t xml:space="preserve"> technologies</w:t>
      </w:r>
      <w:r w:rsidR="00E44D29">
        <w:t>.</w:t>
      </w:r>
    </w:p>
    <w:p w14:paraId="7519D84A" w14:textId="77777777" w:rsidR="00131533" w:rsidRPr="00E060F7" w:rsidRDefault="00027535" w:rsidP="00431305">
      <w:pPr>
        <w:pStyle w:val="Heading2"/>
      </w:pPr>
      <w:bookmarkStart w:id="1485" w:name="_Toc208247480"/>
      <w:r w:rsidRPr="00027535">
        <w:t>Data content, types</w:t>
      </w:r>
      <w:bookmarkEnd w:id="1485"/>
    </w:p>
    <w:p w14:paraId="7B8B82CB" w14:textId="77777777" w:rsidR="00D84C56" w:rsidRPr="00E060F7" w:rsidRDefault="00027535" w:rsidP="001D071E">
      <w:pPr>
        <w:pStyle w:val="OdstavecSynteastyl"/>
        <w:rPr>
          <w:rStyle w:val="Strong"/>
        </w:rPr>
      </w:pPr>
      <w:bookmarkStart w:id="1486" w:name="_Toc363643894"/>
      <w:bookmarkEnd w:id="1486"/>
      <w:r w:rsidRPr="00027535">
        <w:rPr>
          <w:rStyle w:val="Strong"/>
        </w:rPr>
        <w:t>Is it possible to declare the mandatory empty string?</w:t>
      </w:r>
    </w:p>
    <w:p w14:paraId="3225A5F3" w14:textId="6D468076"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BA5A04">
        <w:t xml:space="preserve"> </w:t>
      </w:r>
      <w:r w:rsidRPr="00FB4A78">
        <w:t xml:space="preserve">length of the string at the text nodes has no justification for </w:t>
      </w:r>
      <w:r w:rsidR="00BA5A04">
        <w:t>its</w:t>
      </w:r>
      <w:r w:rsidRPr="00FB4A78">
        <w:t xml:space="preserve">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6349E235" w:rsidR="00D84C56" w:rsidRPr="00E060F7" w:rsidRDefault="00803974" w:rsidP="001D071E">
      <w:pPr>
        <w:pStyle w:val="OdstavecSynteastyl"/>
        <w:rPr>
          <w:rStyle w:val="Strong"/>
        </w:rPr>
      </w:pPr>
      <w:bookmarkStart w:id="1487" w:name="_Toc363643896"/>
      <w:bookmarkStart w:id="1488" w:name="_Toc363643897"/>
      <w:bookmarkStart w:id="1489" w:name="_Toc363643902"/>
      <w:bookmarkStart w:id="1490" w:name="_Toc363643903"/>
      <w:bookmarkEnd w:id="1487"/>
      <w:bookmarkEnd w:id="1488"/>
      <w:bookmarkEnd w:id="1489"/>
      <w:bookmarkEnd w:id="1490"/>
      <w:r>
        <w:rPr>
          <w:rStyle w:val="Strong"/>
        </w:rPr>
        <w:t xml:space="preserve">Is it possible to set the connection to a database </w:t>
      </w:r>
      <w:r w:rsidR="00BA5A04">
        <w:rPr>
          <w:rStyle w:val="Strong"/>
        </w:rPr>
        <w:t xml:space="preserve">in </w:t>
      </w:r>
      <w:r>
        <w:rPr>
          <w:rStyle w:val="Strong"/>
        </w:rPr>
        <w:t xml:space="preserve">Java code and set it to the </w:t>
      </w:r>
      <w:r w:rsidR="008F5906">
        <w:rPr>
          <w:rStyle w:val="Strong"/>
        </w:rPr>
        <w:t>X-script</w:t>
      </w:r>
      <w:r>
        <w:rPr>
          <w:rStyle w:val="Strong"/>
        </w:rPr>
        <w:t>?</w:t>
      </w:r>
    </w:p>
    <w:p w14:paraId="549BBF5F" w14:textId="6309A71D"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2254ED">
        <w:t>9.6.1</w:t>
      </w:r>
      <w:r w:rsidR="00EF650E" w:rsidRPr="00E060F7">
        <w:fldChar w:fldCharType="end"/>
      </w:r>
      <w:r>
        <w:t>)</w:t>
      </w:r>
      <w:r w:rsidR="00425999" w:rsidRPr="00E060F7">
        <w:t>.</w:t>
      </w:r>
    </w:p>
    <w:p w14:paraId="65673905" w14:textId="0144CABF" w:rsidR="00D84C56" w:rsidRPr="00E060F7" w:rsidRDefault="00923822" w:rsidP="001D071E">
      <w:pPr>
        <w:pStyle w:val="OdstavecSynteastyl"/>
        <w:rPr>
          <w:rStyle w:val="Strong"/>
        </w:rPr>
      </w:pPr>
      <w:r w:rsidRPr="00923822">
        <w:rPr>
          <w:rStyle w:val="Strong"/>
        </w:rPr>
        <w:t xml:space="preserve">Why does </w:t>
      </w:r>
      <w:r w:rsidR="008F5906">
        <w:rPr>
          <w:rStyle w:val="Strong"/>
        </w:rPr>
        <w:t>X-definition</w:t>
      </w:r>
      <w:r w:rsidRPr="00923822">
        <w:rPr>
          <w:rStyle w:val="Strong"/>
        </w:rPr>
        <w:t xml:space="preserve"> report an error when declaring the variable of the type "long" in </w:t>
      </w:r>
      <w:r w:rsidR="008F5906">
        <w:rPr>
          <w:rStyle w:val="Strong"/>
        </w:rPr>
        <w:t>X-script</w:t>
      </w:r>
      <w:r w:rsidRPr="00923822">
        <w:rPr>
          <w:rStyle w:val="Strong"/>
        </w:rPr>
        <w:t>?</w:t>
      </w:r>
    </w:p>
    <w:p w14:paraId="44035DF1" w14:textId="7D265532" w:rsidR="00425999" w:rsidRPr="00E060F7" w:rsidRDefault="00923822" w:rsidP="00D84C56">
      <w:pPr>
        <w:pStyle w:val="OdstavecSynteastyl"/>
      </w:pPr>
      <w:r w:rsidRPr="00923822">
        <w:t xml:space="preserve">The data type long is not supported in </w:t>
      </w:r>
      <w:r w:rsidR="008F5906">
        <w:t>X-script</w:t>
      </w:r>
      <w:r w:rsidRPr="00923822">
        <w:t xml:space="preserve">. Instead, you can use an int type that has a 64-bit range in </w:t>
      </w:r>
      <w:r w:rsidR="008F5906">
        <w:t>X-script</w:t>
      </w:r>
      <w:r w:rsidRPr="00923822">
        <w:t xml:space="preserve"> and matches the long type in Java, see </w:t>
      </w:r>
      <w:r w:rsidR="00E44D29">
        <w:t>C</w:t>
      </w:r>
      <w:r w:rsidRPr="00923822">
        <w:t>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2254ED">
        <w:t>16.2</w:t>
      </w:r>
      <w:r w:rsidR="00EF650E" w:rsidRPr="00E060F7">
        <w:fldChar w:fldCharType="end"/>
      </w:r>
      <w:r w:rsidR="00425999" w:rsidRPr="00E060F7">
        <w:t>.</w:t>
      </w:r>
    </w:p>
    <w:p w14:paraId="04F3B87B" w14:textId="250CD498" w:rsidR="00131533" w:rsidRPr="00E060F7" w:rsidRDefault="00803974" w:rsidP="001D071E">
      <w:pPr>
        <w:pStyle w:val="OdstavecSynteastyl"/>
        <w:rPr>
          <w:rStyle w:val="Strong"/>
        </w:rPr>
      </w:pPr>
      <w:r>
        <w:rPr>
          <w:rStyle w:val="Strong"/>
        </w:rPr>
        <w:t xml:space="preserve">How to declare an array in </w:t>
      </w:r>
      <w:r w:rsidR="008F5906">
        <w:rPr>
          <w:rStyle w:val="Strong"/>
        </w:rPr>
        <w:t>X-script</w:t>
      </w:r>
      <w:r w:rsidR="00131533" w:rsidRPr="00E060F7">
        <w:rPr>
          <w:rStyle w:val="Strong"/>
        </w:rPr>
        <w:t>?</w:t>
      </w:r>
    </w:p>
    <w:p w14:paraId="14F8EE40" w14:textId="74124DCF"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2254ED">
        <w:t>5.5</w:t>
      </w:r>
      <w:r w:rsidR="00EF650E" w:rsidRPr="00E060F7">
        <w:fldChar w:fldCharType="end"/>
      </w:r>
      <w:r w:rsidR="00EF394A" w:rsidRPr="00E060F7">
        <w:t>.</w:t>
      </w:r>
    </w:p>
    <w:p w14:paraId="2CD8BD21" w14:textId="45261F09" w:rsidR="00EF394A" w:rsidRPr="00E060F7" w:rsidRDefault="00923822" w:rsidP="00131533">
      <w:pPr>
        <w:pStyle w:val="OdstavecSynteastyl"/>
      </w:pPr>
      <w:r w:rsidRPr="00923822">
        <w:t>For example, a field that contains</w:t>
      </w:r>
      <w:r w:rsidR="00491224">
        <w:t>,</w:t>
      </w:r>
      <w:r w:rsidRPr="00923822">
        <w:t xml:space="preserve"> </w:t>
      </w:r>
      <w:r w:rsidR="00F95053" w:rsidRPr="00923822">
        <w:t>e.g.,</w:t>
      </w:r>
      <w:r w:rsidRPr="00923822">
        <w:t xml:space="preserve"> numbers 1 and 2 and the character </w:t>
      </w:r>
      <w:r>
        <w:t>‘</w:t>
      </w:r>
      <w:r w:rsidRPr="00923822">
        <w:t>a</w:t>
      </w:r>
      <w:r>
        <w:t>‘</w:t>
      </w:r>
      <w:r w:rsidRPr="00923822">
        <w:t xml:space="preserve">, </w:t>
      </w:r>
      <w:r w:rsidR="008F5906">
        <w:t>X-script</w:t>
      </w:r>
      <w:r w:rsidRPr="00923822">
        <w:t xml:space="preserve">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trong"/>
        </w:rPr>
      </w:pPr>
      <w:r w:rsidRPr="00011793">
        <w:rPr>
          <w:rStyle w:val="Strong"/>
        </w:rPr>
        <w:t>Can I convey information about the element and its attributes in the design mode to an external method?</w:t>
      </w:r>
    </w:p>
    <w:p w14:paraId="18EC1AD7" w14:textId="2656C9C0"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sidR="00BA5A04">
        <w:rPr>
          <w:rFonts w:ascii="Consolas" w:hAnsi="Consolas" w:cs="Consolas"/>
        </w:rPr>
        <w:t>,</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1C0F5B95"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2254ED">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2FEB0BAA"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8F5906">
        <w:t>X-script</w:t>
      </w:r>
      <w:r w:rsidRPr="00011793">
        <w:t xml:space="preserve"> or Java program</w:t>
      </w:r>
      <w:r w:rsidR="00E27656">
        <w:t>s</w:t>
      </w:r>
      <w:r w:rsidRPr="00011793">
        <w:t xml:space="preserve">. For more information, see </w:t>
      </w:r>
      <w:r w:rsidR="00BA5A04">
        <w:t xml:space="preserve">the </w:t>
      </w:r>
      <w:r w:rsidRPr="00011793">
        <w:t>chapter</w:t>
      </w:r>
      <w:r w:rsidR="00DC0B4E" w:rsidRPr="00E060F7">
        <w:t>.</w:t>
      </w:r>
    </w:p>
    <w:p w14:paraId="2583F720" w14:textId="13185A80"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8F5906">
        <w:rPr>
          <w:b/>
        </w:rPr>
        <w:t>X-definition</w:t>
      </w:r>
      <w:r w:rsidRPr="00011793">
        <w:rPr>
          <w:b/>
        </w:rPr>
        <w:t xml:space="preserve">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51F74C28"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491224">
        <w:t>,</w:t>
      </w:r>
      <w:r w:rsidR="007D7F27" w:rsidRPr="007D7F27">
        <w:t xml:space="preserve"> the newly generated element, contains just the data that is intended to create the </w:t>
      </w:r>
      <w:r w:rsidR="008F5906">
        <w:t>X-script</w:t>
      </w:r>
      <w:r w:rsidR="007D7F27" w:rsidRPr="007D7F27">
        <w:t xml:space="preserve">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Heading2"/>
      </w:pPr>
      <w:bookmarkStart w:id="1491" w:name="_Toc208247481"/>
      <w:r>
        <w:t>Error reporting</w:t>
      </w:r>
      <w:bookmarkEnd w:id="1491"/>
    </w:p>
    <w:p w14:paraId="65CBEDA0" w14:textId="1062E052" w:rsidR="00D84C56" w:rsidRPr="00E060F7" w:rsidRDefault="007D7F27" w:rsidP="001D071E">
      <w:pPr>
        <w:pStyle w:val="OdstavecSynteastyl"/>
        <w:rPr>
          <w:rStyle w:val="Strong"/>
        </w:rPr>
      </w:pPr>
      <w:r w:rsidRPr="007D7F27">
        <w:rPr>
          <w:rStyle w:val="Strong"/>
        </w:rPr>
        <w:t xml:space="preserve">Why </w:t>
      </w:r>
      <w:r w:rsidR="00BA5A04">
        <w:t>does the reporter no</w:t>
      </w:r>
      <w:r w:rsidR="00F95053">
        <w:t xml:space="preserve">t know </w:t>
      </w:r>
      <w:r w:rsidRPr="007D7F27">
        <w:rPr>
          <w:rStyle w:val="Strong"/>
        </w:rPr>
        <w:t xml:space="preserve">about the name of the </w:t>
      </w:r>
      <w:r w:rsidR="008F5906">
        <w:rPr>
          <w:rStyle w:val="Strong"/>
        </w:rPr>
        <w:t>X-definition</w:t>
      </w:r>
      <w:r w:rsidRPr="007D7F27">
        <w:rPr>
          <w:rStyle w:val="Strong"/>
        </w:rPr>
        <w:t xml:space="preserve"> file or the XML entry where the error was detected?</w:t>
      </w:r>
    </w:p>
    <w:p w14:paraId="5B67FECC" w14:textId="3876F914" w:rsidR="001D071E" w:rsidRPr="00E060F7" w:rsidRDefault="00090E1C" w:rsidP="00D84C56">
      <w:pPr>
        <w:pStyle w:val="OdstavecSynteastyl"/>
      </w:pPr>
      <w:r w:rsidRPr="00090E1C">
        <w:t xml:space="preserve">If the </w:t>
      </w:r>
      <w:r w:rsidR="008F5906">
        <w:t>X-definition</w:t>
      </w:r>
      <w:r w:rsidRPr="00090E1C">
        <w:t xml:space="preserve"> XML entry document was used as an InputStream type parameter instead of a file path, such as a String or an XML document, the system does not have the source file location information. However, it is possible to add a name to the </w:t>
      </w:r>
      <w:r w:rsidR="008F5906">
        <w:t>X-definition</w:t>
      </w:r>
      <w:r w:rsidRPr="00090E1C">
        <w:t xml:space="preserve">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trong"/>
        </w:rPr>
      </w:pPr>
      <w:r w:rsidRPr="00F35E24">
        <w:rPr>
          <w:rStyle w:val="Strong"/>
        </w:rPr>
        <w:t>Why is XDEF227 reported ("</w:t>
      </w:r>
      <w:r>
        <w:rPr>
          <w:rStyle w:val="Strong"/>
        </w:rPr>
        <w:t>A</w:t>
      </w:r>
      <w:r w:rsidRPr="00F35E24">
        <w:rPr>
          <w:rStyle w:val="Strong"/>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3CBA2E4F"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8F5906">
        <w:t>X-definition</w:t>
      </w:r>
      <w:r w:rsidRPr="00B661EC">
        <w:t xml:space="preserve">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5BA9851B" w:rsidR="00D84C56" w:rsidRPr="00E060F7" w:rsidRDefault="00EC54E0" w:rsidP="00D84C56">
      <w:pPr>
        <w:pStyle w:val="OdstavecSynteastyl"/>
      </w:pPr>
      <w:r w:rsidRPr="00EC54E0">
        <w:lastRenderedPageBreak/>
        <w:t xml:space="preserve">In the case of an XDPool object consisting of multiple </w:t>
      </w:r>
      <w:r w:rsidR="008F5906">
        <w:t>X-definition</w:t>
      </w:r>
      <w:r w:rsidRPr="00EC54E0">
        <w:t xml:space="preserve">s, the content of all </w:t>
      </w:r>
      <w:r>
        <w:t xml:space="preserve">declaration section </w:t>
      </w:r>
      <w:r w:rsidR="008F5906">
        <w:t>X</w:t>
      </w:r>
      <w:r w:rsidR="00F224CD">
        <w:noBreakHyphen/>
      </w:r>
      <w:r w:rsidR="008F5906">
        <w:t>definition</w:t>
      </w:r>
      <w:r w:rsidRPr="00EC54E0">
        <w:t>s is combined into one</w:t>
      </w:r>
      <w:r w:rsidR="00BA5A04">
        <w:t>,</w:t>
      </w:r>
      <w:r w:rsidRPr="00EC54E0">
        <w:t xml:space="preserv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6F9D6D87"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2254ED">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0719EF8C"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8F5906">
        <w:t>X-definition</w:t>
      </w:r>
      <w:r w:rsidRPr="00EC54E0">
        <w:t xml:space="preserve">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02AB72E1" w:rsidR="00D84C56" w:rsidRPr="00E060F7" w:rsidRDefault="00457F9A" w:rsidP="00431305">
      <w:pPr>
        <w:pStyle w:val="Heading2"/>
      </w:pPr>
      <w:bookmarkStart w:id="1492" w:name="_Toc208247482"/>
      <w:r w:rsidRPr="00457F9A">
        <w:t xml:space="preserve">How to </w:t>
      </w:r>
      <w:r>
        <w:t>create</w:t>
      </w:r>
      <w:r w:rsidRPr="00457F9A">
        <w:t xml:space="preserve"> an </w:t>
      </w:r>
      <w:r w:rsidR="008F5906">
        <w:t>X-definition</w:t>
      </w:r>
      <w:r w:rsidRPr="00457F9A">
        <w:t xml:space="preserve"> </w:t>
      </w:r>
      <w:r>
        <w:t xml:space="preserve">from given </w:t>
      </w:r>
      <w:r w:rsidRPr="00457F9A">
        <w:t>XML data</w:t>
      </w:r>
      <w:bookmarkEnd w:id="1492"/>
    </w:p>
    <w:p w14:paraId="6017ECF7" w14:textId="500292F2"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8F5906">
        <w:t>X-definition</w:t>
      </w:r>
      <w:r w:rsidRPr="008278E0">
        <w:t xml:space="preserve"> </w:t>
      </w:r>
      <w:r w:rsidR="00635FB5">
        <w:t>describing given</w:t>
      </w:r>
      <w:r w:rsidRPr="008278E0">
        <w:t xml:space="preserve"> XML data:</w:t>
      </w:r>
    </w:p>
    <w:p w14:paraId="10EAA7A9" w14:textId="61519FCF"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00BA5A04">
        <w:t>,</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8F5906">
        <w:t>X-script</w:t>
      </w:r>
      <w:r w:rsidRPr="00635FB5">
        <w:t xml:space="preserve">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2254ED">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2254ED">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3"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3"/>
      <w:r w:rsidR="007A605F" w:rsidRPr="00E060F7">
        <w:t>.</w:t>
      </w:r>
    </w:p>
    <w:p w14:paraId="3B0BADF4" w14:textId="49352F71"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8F5906">
        <w:t>X-script</w:t>
      </w:r>
      <w:r w:rsidRPr="00F13BC7">
        <w:t xml:space="preserve">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2254ED">
        <w:t>4.2.1</w:t>
      </w:r>
      <w:r w:rsidR="00EF650E" w:rsidRPr="00E060F7">
        <w:fldChar w:fldCharType="end"/>
      </w:r>
      <w:r w:rsidR="00F61521" w:rsidRPr="00E060F7">
        <w:t>).</w:t>
      </w:r>
    </w:p>
    <w:p w14:paraId="4A1D3192" w14:textId="3309208B" w:rsidR="007A605F" w:rsidRPr="00E060F7" w:rsidRDefault="00F13BC7" w:rsidP="0075748B">
      <w:pPr>
        <w:pStyle w:val="OdstavecSynteastyl"/>
        <w:numPr>
          <w:ilvl w:val="0"/>
          <w:numId w:val="91"/>
        </w:numPr>
      </w:pPr>
      <w:bookmarkStart w:id="1494" w:name="_Ref61175549"/>
      <w:bookmarkStart w:id="1495"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8F5906">
        <w:t>X-script</w:t>
      </w:r>
      <w:r w:rsidRPr="00F13BC7">
        <w:t xml:space="preserve"> element </w:t>
      </w:r>
      <w:r w:rsidR="00542A14" w:rsidRPr="00F13BC7">
        <w:t>xd:any</w:t>
      </w:r>
      <w:r w:rsidR="00542A14">
        <w:t xml:space="preserve"> or set the option moreElements</w:t>
      </w:r>
      <w:r w:rsidR="00F61521" w:rsidRPr="00E060F7">
        <w:t>.</w:t>
      </w:r>
      <w:bookmarkEnd w:id="1494"/>
      <w:bookmarkEnd w:id="1495"/>
    </w:p>
    <w:p w14:paraId="5D039643" w14:textId="32982F4F"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8F5906">
        <w:t>X-definition</w:t>
      </w:r>
      <w:r w:rsidR="00864DC3">
        <w:t>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2254ED">
        <w:t>10</w:t>
      </w:r>
      <w:r w:rsidR="00B15D77">
        <w:fldChar w:fldCharType="end"/>
      </w:r>
      <w:r w:rsidR="00872D49" w:rsidRPr="00E060F7">
        <w:t>).</w:t>
      </w:r>
    </w:p>
    <w:p w14:paraId="6DA87B94" w14:textId="3FF0F342"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2254ED">
        <w:t>4.11.2</w:t>
      </w:r>
      <w:r>
        <w:fldChar w:fldCharType="end"/>
      </w:r>
      <w:r w:rsidRPr="00E568AA">
        <w:t>)</w:t>
      </w:r>
      <w:r w:rsidR="00872D49" w:rsidRPr="00E060F7">
        <w:t xml:space="preserve">. </w:t>
      </w:r>
    </w:p>
    <w:p w14:paraId="7399C48A" w14:textId="34E4F0B0"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2254ED">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6D3D458" w:rsidR="00F61521" w:rsidRPr="00542A14" w:rsidRDefault="00E568AA" w:rsidP="0075748B">
      <w:pPr>
        <w:pStyle w:val="OdstavecSynteastyl"/>
        <w:numPr>
          <w:ilvl w:val="0"/>
          <w:numId w:val="91"/>
        </w:numPr>
        <w:ind w:left="709"/>
      </w:pPr>
      <w:r w:rsidRPr="00542A14">
        <w:t xml:space="preserve">If more XML documents are to be described in one </w:t>
      </w:r>
      <w:r w:rsidR="008F5906">
        <w:t>X-definition</w:t>
      </w:r>
      <w:r w:rsidRPr="00542A14">
        <w:t xml:space="preserve">,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2254ED">
        <w:t>4.7.2</w:t>
      </w:r>
      <w:r w:rsidR="00B15D77">
        <w:fldChar w:fldCharType="end"/>
      </w:r>
      <w:r w:rsidR="00872D49" w:rsidRPr="00542A14">
        <w:t>).</w:t>
      </w:r>
      <w:r w:rsidR="00542A14">
        <w:t xml:space="preserve"> </w:t>
      </w:r>
      <w:r w:rsidRPr="00542A14">
        <w:t xml:space="preserve">In the multiple </w:t>
      </w:r>
      <w:r w:rsidR="008F5906">
        <w:t>X-definition</w:t>
      </w:r>
      <w:r w:rsidRPr="00542A14">
        <w:t>s project</w:t>
      </w:r>
      <w:r w:rsidR="00BF7A77">
        <w:t>,</w:t>
      </w:r>
      <w:r w:rsidRPr="00542A14">
        <w:t xml:space="preserve"> it is possible to refer to all </w:t>
      </w:r>
      <w:r w:rsidR="008F5906">
        <w:t>X-definition</w:t>
      </w:r>
      <w:r w:rsidRPr="00542A14">
        <w:t>s of a given file set</w:t>
      </w:r>
      <w:r w:rsidR="00542A14" w:rsidRPr="00542A14">
        <w:t>.</w:t>
      </w:r>
      <w:r w:rsidR="00872D49" w:rsidRPr="00542A14">
        <w:rPr>
          <w:rFonts w:eastAsia="Arial"/>
        </w:rPr>
        <w:t xml:space="preserve"> </w:t>
      </w:r>
    </w:p>
    <w:p w14:paraId="449CD4EA" w14:textId="15910679"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2254ED">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2254ED">
        <w:t>4.10</w:t>
      </w:r>
      <w:r w:rsidRPr="00E060F7">
        <w:fldChar w:fldCharType="end"/>
      </w:r>
      <w:r w:rsidRPr="00E060F7">
        <w:t>).</w:t>
      </w:r>
    </w:p>
    <w:p w14:paraId="4FA0E46E" w14:textId="0293D280"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8F5906">
        <w:t>X-definition</w:t>
      </w:r>
      <w:r w:rsidRPr="00E568AA">
        <w:t xml:space="preserve">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2254ED">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559A8778" w:rsidR="00D84C56" w:rsidRPr="00E060F7" w:rsidRDefault="00457F9A" w:rsidP="00457F9A">
      <w:pPr>
        <w:pStyle w:val="Heading1"/>
      </w:pPr>
      <w:bookmarkStart w:id="1496" w:name="_Ref336526720"/>
      <w:bookmarkStart w:id="1497" w:name="_Toc337655423"/>
      <w:bookmarkStart w:id="1498" w:name="_Toc354677064"/>
      <w:bookmarkStart w:id="1499" w:name="_Ref535682137"/>
      <w:bookmarkStart w:id="1500" w:name="_Ref535682477"/>
      <w:bookmarkStart w:id="1501" w:name="_Toc208247483"/>
      <w:r>
        <w:lastRenderedPageBreak/>
        <w:t>Appendix</w:t>
      </w:r>
      <w:r w:rsidR="00D84C56" w:rsidRPr="00E060F7">
        <w:t xml:space="preserve"> C – </w:t>
      </w:r>
      <w:bookmarkEnd w:id="1496"/>
      <w:bookmarkEnd w:id="1497"/>
      <w:bookmarkEnd w:id="1498"/>
      <w:r w:rsidRPr="00457F9A">
        <w:t xml:space="preserve">supplementary description of </w:t>
      </w:r>
      <w:r w:rsidR="008F5906">
        <w:t>X-definition</w:t>
      </w:r>
      <w:r w:rsidRPr="00457F9A">
        <w:t>s</w:t>
      </w:r>
      <w:bookmarkEnd w:id="1499"/>
      <w:bookmarkEnd w:id="1500"/>
      <w:bookmarkEnd w:id="1501"/>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7EF2A29B"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2254ED">
        <w:rPr>
          <w:b/>
          <w:bCs/>
        </w:rPr>
        <w:t>Error! Reference source not found.</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2254ED">
        <w:t>X-definition</w:t>
      </w:r>
      <w:r w:rsidR="002254ED" w:rsidRPr="00E060F7">
        <w:t xml:space="preserve"> Technology</w:t>
      </w:r>
      <w:r w:rsidR="008544BD">
        <w:fldChar w:fldCharType="end"/>
      </w:r>
    </w:p>
    <w:p w14:paraId="691BAC91" w14:textId="016B8C12"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254E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254ED">
        <w:t>Description of the structure of an XML document by X-definition</w:t>
      </w:r>
      <w:r w:rsidR="008544BD">
        <w:fldChar w:fldCharType="end"/>
      </w:r>
    </w:p>
    <w:p w14:paraId="65B81BE7" w14:textId="429CCB7F"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2254ED">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254ED">
        <w:t>Construction Mode of X-definition</w:t>
      </w:r>
      <w:r w:rsidR="008544BD">
        <w:fldChar w:fldCharType="end"/>
      </w:r>
    </w:p>
    <w:p w14:paraId="631355F7" w14:textId="2B025A53"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2254ED">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2254ED">
        <w:t>Using X-definitions in Java code</w:t>
      </w:r>
      <w:r w:rsidR="008544BD">
        <w:fldChar w:fldCharType="end"/>
      </w:r>
    </w:p>
    <w:p w14:paraId="77D5D7E4" w14:textId="215E38B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8F5906">
        <w:t>X-definition</w:t>
      </w:r>
      <w:r w:rsidRPr="00001DCA">
        <w:t>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Heading2"/>
      </w:pPr>
      <w:bookmarkStart w:id="1502" w:name="_Toc355016716"/>
      <w:bookmarkStart w:id="1503" w:name="_Toc355016980"/>
      <w:bookmarkStart w:id="1504" w:name="_Toc355312274"/>
      <w:bookmarkStart w:id="1505" w:name="_Toc355016718"/>
      <w:bookmarkStart w:id="1506" w:name="_Toc355016982"/>
      <w:bookmarkStart w:id="1507" w:name="_Toc355312276"/>
      <w:bookmarkStart w:id="1508" w:name="_Toc355016719"/>
      <w:bookmarkStart w:id="1509" w:name="_Toc355016983"/>
      <w:bookmarkStart w:id="1510" w:name="_Toc355312277"/>
      <w:bookmarkStart w:id="1511" w:name="_Toc208247484"/>
      <w:bookmarkEnd w:id="1502"/>
      <w:bookmarkEnd w:id="1503"/>
      <w:bookmarkEnd w:id="1504"/>
      <w:bookmarkEnd w:id="1505"/>
      <w:bookmarkEnd w:id="1506"/>
      <w:bookmarkEnd w:id="1507"/>
      <w:bookmarkEnd w:id="1508"/>
      <w:bookmarkEnd w:id="1509"/>
      <w:bookmarkEnd w:id="1510"/>
      <w:r>
        <w:t>Uti</w:t>
      </w:r>
      <w:r w:rsidR="00BF7A77">
        <w:t>liti</w:t>
      </w:r>
      <w:r>
        <w:t>es</w:t>
      </w:r>
      <w:r w:rsidR="00001DCA">
        <w:t>.</w:t>
      </w:r>
      <w:bookmarkEnd w:id="1511"/>
    </w:p>
    <w:p w14:paraId="5C3EC68D" w14:textId="6F9E00A9" w:rsidR="00D84C56" w:rsidRPr="00E060F7" w:rsidRDefault="008F5906" w:rsidP="00D84C56">
      <w:pPr>
        <w:pStyle w:val="OdstavecSynteastyl"/>
      </w:pPr>
      <w:r>
        <w:t>X-definition</w:t>
      </w:r>
      <w:r w:rsidR="00001DCA" w:rsidRPr="00001DCA">
        <w:t xml:space="preserve">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16CC3A0B"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491224">
        <w:t>g</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70D61C47" w:rsidR="00CF2A03" w:rsidRPr="00CF2A03" w:rsidRDefault="00491224" w:rsidP="00CF2A03">
      <w:pPr>
        <w:pStyle w:val="OdstavecSynteastyl"/>
        <w:ind w:left="732" w:firstLine="708"/>
      </w:pPr>
      <w:r>
        <w:t>I</w:t>
      </w:r>
      <w:r w:rsidR="001A237C">
        <w:t>f the parameter indent is true</w:t>
      </w:r>
      <w:r>
        <w:t>,</w:t>
      </w:r>
      <w:r w:rsidR="001A237C">
        <w:t xml:space="preserve"> then </w:t>
      </w:r>
      <w:r w:rsidR="00BF7A77">
        <w:t xml:space="preserve">the </w:t>
      </w:r>
      <w:r w:rsidR="001A237C">
        <w:t>result will be indented.</w:t>
      </w:r>
    </w:p>
    <w:p w14:paraId="5840A2D2" w14:textId="56F40573"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w:t>
      </w:r>
      <w:r w:rsidR="00491224">
        <w:t>ML</w:t>
      </w:r>
      <w:r w:rsidR="00CF2A03">
        <w:t xml:space="preserve">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2254ED">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can be invoked</w:t>
      </w:r>
      <w:r w:rsidR="00491224">
        <w:t>,</w:t>
      </w:r>
      <w:r w:rsidR="00CF2A03">
        <w:t xml:space="preserve">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5F50AFB4"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00BA5A04">
        <w:t>,</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50991C30"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w:t>
      </w:r>
      <w:r w:rsidR="00491224">
        <w:t>,</w:t>
      </w:r>
      <w:r>
        <w:t xml:space="preserve">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2FAEAB41" w:rsidR="00075028" w:rsidRPr="00E060F7" w:rsidRDefault="00BA5A04" w:rsidP="00D84C56">
      <w:pPr>
        <w:pStyle w:val="OdstavecSynteastyl"/>
      </w:pPr>
      <w:r>
        <w:t>S</w:t>
      </w:r>
      <w:r w:rsidR="00F43919">
        <w:t>ee chapter</w:t>
      </w:r>
      <w:r w:rsidR="00EF650E" w:rsidRPr="00E060F7">
        <w:fldChar w:fldCharType="begin"/>
      </w:r>
      <w:r w:rsidR="00075028" w:rsidRPr="00E060F7">
        <w:instrText xml:space="preserve"> REF _Ref366569528 \r \h </w:instrText>
      </w:r>
      <w:r w:rsidR="00EF650E" w:rsidRPr="00E060F7">
        <w:fldChar w:fldCharType="separate"/>
      </w:r>
      <w:r w:rsidR="002254ED">
        <w:rPr>
          <w:b/>
          <w:bCs/>
        </w:rPr>
        <w:t>Error! Reference source not found.</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Heading3"/>
      </w:pPr>
      <w:bookmarkStart w:id="1512" w:name="_Toc208247485"/>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2"/>
    </w:p>
    <w:p w14:paraId="1A056B9A" w14:textId="5CC043D2"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8F5906">
        <w:t>X-script</w:t>
      </w:r>
      <w:r w:rsidRPr="00E86984">
        <w: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446E4557"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8F5906">
        <w:t>X-definition</w:t>
      </w:r>
      <w:r w:rsidR="00E86984" w:rsidRPr="00E86984">
        <w:t xml:space="preserve">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8F5906">
        <w:t>X-definition</w:t>
      </w:r>
      <w:r w:rsidR="00E86984" w:rsidRPr="00E86984">
        <w:t xml:space="preserve">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2254ED">
        <w:rPr>
          <w:rFonts w:cs="Consolas"/>
        </w:rPr>
        <w:t>4.7.3.9</w:t>
      </w:r>
      <w:r w:rsidR="00E86984" w:rsidRPr="00E060F7">
        <w:rPr>
          <w:rFonts w:cs="Consolas"/>
        </w:rPr>
        <w:fldChar w:fldCharType="end"/>
      </w:r>
      <w:r w:rsidR="00E86984" w:rsidRPr="00E86984">
        <w:t>)</w:t>
      </w:r>
      <w:r w:rsidRPr="00E060F7">
        <w:t>;</w:t>
      </w:r>
    </w:p>
    <w:p w14:paraId="1CBFF7DA" w14:textId="67D103B2"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8F5906">
        <w:t>X-definition</w:t>
      </w:r>
      <w:r w:rsidR="00E86984" w:rsidRPr="00E86984">
        <w:t xml:space="preserve"> name to be used for validating input data. </w:t>
      </w:r>
      <w:r w:rsidR="00BF7A77">
        <w:t>The p</w:t>
      </w:r>
      <w:r w:rsidR="00E86984" w:rsidRPr="00E86984">
        <w:t>arameter is optional and is only given if parameter -d is specified</w:t>
      </w:r>
      <w:r w:rsidR="00491224">
        <w:t>.</w:t>
      </w:r>
    </w:p>
    <w:p w14:paraId="0B941BC6" w14:textId="0CF8A634"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If the value of the parameter is null, then the file is not created</w:t>
      </w:r>
      <w:r w:rsidR="00491224">
        <w:t>,</w:t>
      </w:r>
      <w:r w:rsidR="00E86984" w:rsidRPr="00E86984">
        <w:t xml:space="preserve">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r w:rsidR="00491224">
        <w:t>.</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2C6FDAB0"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 the Vehicles.xml file according to the garage </w:t>
      </w:r>
      <w:r w:rsidR="008F5906">
        <w:t>X-definition</w:t>
      </w:r>
      <w:r w:rsidRPr="000532F3">
        <w:t xml:space="preserve">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Heading3"/>
      </w:pPr>
      <w:bookmarkStart w:id="1513" w:name="_Toc354676860"/>
      <w:bookmarkStart w:id="1514" w:name="_Toc354677163"/>
      <w:bookmarkStart w:id="1515" w:name="_Toc208247486"/>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3"/>
      <w:bookmarkEnd w:id="1514"/>
      <w:bookmarkEnd w:id="1515"/>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0C7BE2CD"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8F5906">
        <w:t>X-definition</w:t>
      </w:r>
      <w:r w:rsidR="005E7033" w:rsidRPr="00E86984">
        <w:t xml:space="preserve">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00491224">
        <w:t>.</w:t>
      </w:r>
    </w:p>
    <w:p w14:paraId="72037217" w14:textId="4F6C3E1D"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8F5906">
        <w:t>X-definition</w:t>
      </w:r>
      <w:r w:rsidR="005E7033" w:rsidRPr="00E86984">
        <w:t xml:space="preserve"> name to be used for validating input data. </w:t>
      </w:r>
      <w:r w:rsidR="00BF7A77">
        <w:t>The p</w:t>
      </w:r>
      <w:r w:rsidR="005E7033" w:rsidRPr="00E86984">
        <w:t>arameter is optional and is only given if parameter -d is specified</w:t>
      </w:r>
      <w:r w:rsidR="00491224">
        <w:t>.</w:t>
      </w:r>
    </w:p>
    <w:p w14:paraId="093CDAC3" w14:textId="1F8F3AAB"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491224">
        <w:t>in</w:t>
      </w:r>
      <w:r w:rsidR="00BF7A77">
        <w:t xml:space="preserve"> </w:t>
      </w:r>
      <w:r w:rsidR="00704187" w:rsidRPr="00704187">
        <w:t>input data</w:t>
      </w:r>
      <w:r w:rsidR="00CD3AB1">
        <w:t xml:space="preserve"> (if specified)</w:t>
      </w:r>
      <w:r w:rsidR="00704187" w:rsidRPr="00704187">
        <w:t xml:space="preserve">. </w:t>
      </w:r>
      <w:r w:rsidR="00BF7A77">
        <w:t>The p</w:t>
      </w:r>
      <w:r w:rsidR="00704187" w:rsidRPr="00704187">
        <w:t xml:space="preserve">arameter is optional. If not specified, the name </w:t>
      </w:r>
      <w:r w:rsidR="00491224">
        <w:t xml:space="preserve">is </w:t>
      </w:r>
      <w:r w:rsidR="00704187" w:rsidRPr="00704187">
        <w:t>taken from the root element of the input data</w:t>
      </w:r>
      <w:r w:rsidR="00491224">
        <w:t>.</w:t>
      </w:r>
    </w:p>
    <w:p w14:paraId="7EA12ECC" w14:textId="157C8597"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E44D29">
        <w:t>i</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If the value of the parameter is null, then the file is not created</w:t>
      </w:r>
      <w:r w:rsidR="00491224">
        <w:t>,</w:t>
      </w:r>
      <w:r w:rsidR="00CD3AB1" w:rsidRPr="00E86984">
        <w:t xml:space="preserve"> and when </w:t>
      </w:r>
      <w:r w:rsidR="00CD3AB1">
        <w:t>an</w:t>
      </w:r>
      <w:r w:rsidR="00CD3AB1" w:rsidRPr="00E86984">
        <w:t xml:space="preserve"> error message </w:t>
      </w:r>
      <w:r w:rsidR="00E44D29">
        <w:t>i</w:t>
      </w:r>
      <w:r w:rsidR="00CD3AB1">
        <w:t>s reported</w:t>
      </w:r>
      <w:r w:rsidR="00CD3AB1" w:rsidRPr="00E86984">
        <w:t>, the program terminates</w:t>
      </w:r>
      <w:r w:rsidR="00CD3AB1">
        <w:t xml:space="preserve"> with </w:t>
      </w:r>
      <w:r w:rsidR="00CD3AB1" w:rsidRPr="00E86984">
        <w:t>an exception (in this case, warnings and information messages are ignored)</w:t>
      </w:r>
      <w:r w:rsidR="00491224">
        <w:t>.</w:t>
      </w:r>
    </w:p>
    <w:p w14:paraId="088D3EA6" w14:textId="39EB8D88"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491224">
        <w:t>,</w:t>
      </w:r>
      <w:r w:rsidR="00CD3AB1" w:rsidRPr="00CD3AB1">
        <w:t xml:space="preserve"> the </w:t>
      </w:r>
      <w:r w:rsidR="00CD3AB1">
        <w:t>constructed</w:t>
      </w:r>
      <w:r w:rsidR="00CD3AB1" w:rsidRPr="00CD3AB1">
        <w:t xml:space="preserve"> XML document;</w:t>
      </w:r>
    </w:p>
    <w:p w14:paraId="2DA92792" w14:textId="74FD5A0C"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491224">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EE61355"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8F5906">
        <w:t>X-definition</w:t>
      </w:r>
      <w:r w:rsidRPr="00CD3AB1">
        <w:t xml:space="preserve">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4FADDC1D" w:rsidR="004E31B3" w:rsidRPr="00E060F7" w:rsidRDefault="00496F7E" w:rsidP="007E23FE">
      <w:pPr>
        <w:pStyle w:val="Heading3"/>
      </w:pPr>
      <w:bookmarkStart w:id="1516" w:name="_Toc354676863"/>
      <w:bookmarkStart w:id="1517" w:name="_Toc354677166"/>
      <w:bookmarkStart w:id="1518" w:name="_Toc354676864"/>
      <w:bookmarkStart w:id="1519" w:name="_Toc354677167"/>
      <w:bookmarkStart w:id="1520" w:name="_Toc208247487"/>
      <w:r w:rsidRPr="00496F7E">
        <w:t xml:space="preserve">Checking the accuracy of </w:t>
      </w:r>
      <w:r w:rsidR="008F5906">
        <w:t>X-definition</w:t>
      </w:r>
      <w:bookmarkEnd w:id="1520"/>
    </w:p>
    <w:p w14:paraId="27084CAA" w14:textId="37AA4E21" w:rsidR="009C0F6C" w:rsidRPr="00E060F7" w:rsidRDefault="00496F7E" w:rsidP="00D6770E">
      <w:pPr>
        <w:pStyle w:val="Odstavec"/>
      </w:pPr>
      <w:r w:rsidRPr="00496F7E">
        <w:t xml:space="preserve">Especially when writing large </w:t>
      </w:r>
      <w:r w:rsidR="008F5906">
        <w:t>X-definition</w:t>
      </w:r>
      <w:r w:rsidRPr="00496F7E">
        <w:t xml:space="preserve">s, it is advisable to check the accuracy of </w:t>
      </w:r>
      <w:r w:rsidR="00AF0ED0">
        <w:t xml:space="preserve">the written </w:t>
      </w:r>
      <w:r w:rsidR="008F5906">
        <w:t>X-definition</w:t>
      </w:r>
      <w:r w:rsidRPr="00496F7E">
        <w:t xml:space="preserve">.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8F5906">
        <w:t>X-definition</w:t>
      </w:r>
      <w:r w:rsidRPr="00496F7E">
        <w:t xml:space="preserve">, the appropriate classes must be available in the classpath when calling the program. </w:t>
      </w:r>
    </w:p>
    <w:p w14:paraId="0471E603" w14:textId="5EE57C9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8F5906">
        <w:t>X-definition</w:t>
      </w:r>
      <w:r w:rsidR="00D6770E">
        <w:t>s</w:t>
      </w:r>
      <w:r w:rsidR="00343174" w:rsidRPr="00E060F7">
        <w:t xml:space="preserve">] </w:t>
      </w:r>
      <w:r w:rsidR="008F5906">
        <w:t>X-definition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26CB0E6D"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491224">
        <w:t>.</w:t>
      </w:r>
    </w:p>
    <w:p w14:paraId="5FF3CA60" w14:textId="406B61C6" w:rsidR="00343174" w:rsidRPr="00E060F7" w:rsidRDefault="008F5906" w:rsidP="0075748B">
      <w:pPr>
        <w:pStyle w:val="Odstavec"/>
        <w:numPr>
          <w:ilvl w:val="0"/>
          <w:numId w:val="86"/>
        </w:numPr>
      </w:pPr>
      <w:r>
        <w:rPr>
          <w:rFonts w:ascii="Consolas" w:hAnsi="Consolas" w:cs="Consolas"/>
        </w:rPr>
        <w:t>X-definition</w:t>
      </w:r>
      <w:r w:rsidR="00343174" w:rsidRPr="00E060F7">
        <w:t xml:space="preserve"> </w:t>
      </w:r>
      <w:r w:rsidR="00D6770E" w:rsidRPr="00D6770E">
        <w:t xml:space="preserve">is a required parameter and defines an input file (s) with </w:t>
      </w:r>
      <w:r>
        <w:t>X-definition</w:t>
      </w:r>
      <w:r w:rsidR="00491224">
        <w:t>.</w:t>
      </w:r>
    </w:p>
    <w:p w14:paraId="26A7ADB4" w14:textId="347FDF17"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8F5906">
        <w:rPr>
          <w:rFonts w:ascii="Consolas" w:hAnsi="Consolas" w:cs="Consolas"/>
        </w:rPr>
        <w:t>X-definition</w:t>
      </w:r>
      <w:r w:rsidR="00D6770E">
        <w:rPr>
          <w:rFonts w:ascii="Consolas" w:hAnsi="Consolas" w:cs="Consolas"/>
        </w:rPr>
        <w:t>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8F5906">
        <w:rPr>
          <w:rFonts w:cs="Consolas"/>
        </w:rPr>
        <w:t>X-definition</w:t>
      </w:r>
      <w:r w:rsidR="00D6770E">
        <w:rPr>
          <w:rFonts w:cs="Consolas"/>
        </w:rPr>
        <w:t>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8F5906">
        <w:rPr>
          <w:rFonts w:cs="Consolas"/>
        </w:rPr>
        <w:t>X-definition</w:t>
      </w:r>
      <w:r w:rsidR="00D6770E" w:rsidRPr="00D6770E">
        <w:rPr>
          <w:rFonts w:cs="Consolas"/>
        </w:rPr>
        <w:t xml:space="preserve"> </w:t>
      </w:r>
      <w:r w:rsidR="00D6770E">
        <w:rPr>
          <w:rFonts w:cs="Consolas"/>
        </w:rPr>
        <w:t>is used</w:t>
      </w:r>
      <w:r w:rsidR="00D6770E" w:rsidRPr="00D6770E">
        <w:rPr>
          <w:rFonts w:cs="Consolas"/>
        </w:rPr>
        <w:t xml:space="preserve">. The file specification can also contain wildcard characters "*" and "?", </w:t>
      </w:r>
      <w:r w:rsidR="00BA5A04">
        <w:rPr>
          <w:rFonts w:cs="Consolas"/>
        </w:rPr>
        <w:t>a</w:t>
      </w:r>
      <w:r w:rsidR="00D6770E" w:rsidRPr="00D6770E">
        <w:rPr>
          <w:rFonts w:cs="Consolas"/>
        </w:rPr>
        <w:t xml:space="preserve">nd you can specify a set of X-file or </w:t>
      </w:r>
      <w:r w:rsidR="008F5906">
        <w:rPr>
          <w:rFonts w:cs="Consolas"/>
        </w:rPr>
        <w:t>X-definition</w:t>
      </w:r>
      <w:r w:rsidR="00D6770E" w:rsidRPr="00D6770E">
        <w:rPr>
          <w:rFonts w:cs="Consolas"/>
        </w:rPr>
        <w:t xml:space="preserve"> files.</w:t>
      </w:r>
    </w:p>
    <w:p w14:paraId="09BF8A4A" w14:textId="633155CA" w:rsidR="002161EB" w:rsidRPr="00E060F7" w:rsidRDefault="00D639E8" w:rsidP="007E23FE">
      <w:pPr>
        <w:pStyle w:val="Heading3"/>
      </w:pPr>
      <w:bookmarkStart w:id="1521" w:name="_Toc208247488"/>
      <w:r>
        <w:t xml:space="preserve">Create </w:t>
      </w:r>
      <w:r w:rsidR="00BF7A77">
        <w:t xml:space="preserve">an </w:t>
      </w:r>
      <w:r>
        <w:t>indented form of</w:t>
      </w:r>
      <w:r w:rsidR="002161EB" w:rsidRPr="00E060F7">
        <w:rPr>
          <w:rFonts w:eastAsia="Arial Black"/>
        </w:rPr>
        <w:t xml:space="preserve"> </w:t>
      </w:r>
      <w:bookmarkEnd w:id="1516"/>
      <w:bookmarkEnd w:id="1517"/>
      <w:r w:rsidR="008F5906">
        <w:t>X-definition</w:t>
      </w:r>
      <w:bookmarkEnd w:id="1521"/>
    </w:p>
    <w:p w14:paraId="1428FFB1" w14:textId="12000E80" w:rsidR="00902C73" w:rsidRPr="00E060F7" w:rsidRDefault="00D639E8" w:rsidP="002161EB">
      <w:pPr>
        <w:pStyle w:val="Odstavec"/>
      </w:pPr>
      <w:r w:rsidRPr="00D639E8">
        <w:t xml:space="preserve">The source form of the </w:t>
      </w:r>
      <w:r w:rsidR="008F5906">
        <w:t>X-definition</w:t>
      </w:r>
      <w:r w:rsidRPr="00D639E8">
        <w:t xml:space="preserve">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8F5906">
        <w:t>X-definition</w:t>
      </w:r>
      <w:r w:rsidRPr="00D639E8">
        <w:t xml:space="preserve"> and makes the appearance of the element models and their descendants and attributes so that the result is clear</w:t>
      </w:r>
      <w:r w:rsidR="00491224">
        <w:t>,</w:t>
      </w:r>
      <w:r w:rsidRPr="00D639E8">
        <w:t xml:space="preserve"> and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73D7FF57"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00491224">
        <w:t>.</w:t>
      </w:r>
    </w:p>
    <w:p w14:paraId="146F5703" w14:textId="5DE4E2E3"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00491224">
        <w:t>.</w:t>
      </w:r>
    </w:p>
    <w:p w14:paraId="0E69C40B" w14:textId="5C71AFD9"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w:t>
      </w:r>
      <w:r w:rsidR="00491224">
        <w:t>;</w:t>
      </w:r>
      <w:r w:rsidR="00BF7A77" w:rsidRPr="00BF7A77">
        <w:t xml:space="preserve"> the default value is </w:t>
      </w:r>
      <w:r w:rsidRPr="00E060F7">
        <w:t>3</w:t>
      </w:r>
      <w:r w:rsidR="00491224">
        <w:t>.</w:t>
      </w:r>
    </w:p>
    <w:p w14:paraId="0A928515" w14:textId="23EE4A3D"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w:t>
      </w:r>
      <w:r w:rsidR="00491224">
        <w:t>,</w:t>
      </w:r>
      <w:r w:rsidR="00BF7A77" w:rsidRPr="00BF7A77">
        <w:t xml:space="preserve"> UTF-8, </w:t>
      </w:r>
      <w:r w:rsidR="00491224">
        <w:t xml:space="preserve"> W</w:t>
      </w:r>
      <w:r w:rsidR="00BF7A77" w:rsidRPr="00BF7A77">
        <w:t>indows</w:t>
      </w:r>
      <w:r w:rsidR="00491224">
        <w:t>-</w:t>
      </w:r>
      <w:r w:rsidR="00BF7A77" w:rsidRPr="00BF7A77">
        <w:t>1250, etc.). If the parameter is not specified, the original encoding is used</w:t>
      </w:r>
      <w:r w:rsidR="00491224">
        <w:t>.</w:t>
      </w:r>
    </w:p>
    <w:p w14:paraId="32083B1D" w14:textId="63E9B297"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00491224">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D6AE04E" w:rsidR="002354A0" w:rsidRPr="00E060F7" w:rsidRDefault="001C228E" w:rsidP="007E23FE">
      <w:pPr>
        <w:pStyle w:val="Heading3"/>
      </w:pPr>
      <w:bookmarkStart w:id="1522" w:name="_Toc208247489"/>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8F5906">
        <w:t>X-definition</w:t>
      </w:r>
      <w:r w:rsidR="002354A0" w:rsidRPr="00E060F7">
        <w:t>.</w:t>
      </w:r>
      <w:bookmarkEnd w:id="1518"/>
      <w:bookmarkEnd w:id="1519"/>
      <w:bookmarkEnd w:id="1522"/>
    </w:p>
    <w:p w14:paraId="2057C15E" w14:textId="718FDD96" w:rsidR="00673F23" w:rsidRDefault="00673F23" w:rsidP="00B116B4">
      <w:pPr>
        <w:pStyle w:val="OdstavecSynteastyl"/>
      </w:pPr>
      <w:r w:rsidRPr="00673F23">
        <w:t xml:space="preserve">Utility for converting from XML schemas to </w:t>
      </w:r>
      <w:r w:rsidR="008F5906">
        <w:t>X-definition</w:t>
      </w:r>
      <w:r w:rsidRPr="00673F23">
        <w:t xml:space="preserve">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131FE8AA" w:rsidR="00673F23" w:rsidRDefault="00673F23" w:rsidP="0075748B">
      <w:pPr>
        <w:pStyle w:val="Odstavec"/>
        <w:numPr>
          <w:ilvl w:val="0"/>
          <w:numId w:val="86"/>
        </w:numPr>
      </w:pPr>
      <w:r>
        <w:t xml:space="preserve">-in </w:t>
      </w:r>
      <w:r w:rsidR="00BF7A77">
        <w:t xml:space="preserve">the </w:t>
      </w:r>
      <w:r>
        <w:t xml:space="preserve">path of </w:t>
      </w:r>
      <w:r w:rsidR="00491224">
        <w:t xml:space="preserve">the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DA07CD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8F5906">
        <w:t>X-definition</w:t>
      </w:r>
      <w:r w:rsidRPr="00673F23">
        <w:t xml:space="preserve"> file</w:t>
      </w:r>
    </w:p>
    <w:p w14:paraId="2A9FAAA6" w14:textId="675D1673" w:rsidR="00673F23" w:rsidRDefault="00673F23" w:rsidP="0075748B">
      <w:pPr>
        <w:pStyle w:val="Odstavec"/>
        <w:numPr>
          <w:ilvl w:val="0"/>
          <w:numId w:val="86"/>
        </w:numPr>
      </w:pPr>
      <w:r>
        <w:t xml:space="preserve">-p </w:t>
      </w:r>
      <w:r w:rsidRPr="00673F23">
        <w:t xml:space="preserve">prefix of </w:t>
      </w:r>
      <w:r w:rsidR="008F5906">
        <w:t>X-definition</w:t>
      </w:r>
      <w:r w:rsidRPr="00673F23">
        <w:t xml:space="preserve">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38F175A6" w:rsidR="006D286B" w:rsidRDefault="001C228E" w:rsidP="007E23FE">
      <w:pPr>
        <w:pStyle w:val="Heading3"/>
      </w:pPr>
      <w:bookmarkStart w:id="1523" w:name="_Toc208247490"/>
      <w:r>
        <w:t>Conversion of</w:t>
      </w:r>
      <w:r w:rsidR="006D286B" w:rsidRPr="00E060F7">
        <w:rPr>
          <w:rFonts w:eastAsia="Arial Black"/>
        </w:rPr>
        <w:t xml:space="preserve"> </w:t>
      </w:r>
      <w:r w:rsidR="008F5906">
        <w:t>X-definition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3"/>
    </w:p>
    <w:p w14:paraId="4E0BE9A1" w14:textId="71B0880B" w:rsidR="00673F23" w:rsidRDefault="00673F23" w:rsidP="00673F23">
      <w:pPr>
        <w:pStyle w:val="Odstavec"/>
      </w:pPr>
      <w:r w:rsidRPr="00673F23">
        <w:t xml:space="preserve">Utility for converting from </w:t>
      </w:r>
      <w:r w:rsidR="008F5906">
        <w:t>X-definition</w:t>
      </w:r>
      <w:r w:rsidRPr="00673F23">
        <w:t>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27A6BEF9" w:rsidR="00673F23" w:rsidRDefault="00673F23" w:rsidP="0075748B">
      <w:pPr>
        <w:pStyle w:val="Odstavec"/>
        <w:numPr>
          <w:ilvl w:val="0"/>
          <w:numId w:val="86"/>
        </w:numPr>
      </w:pPr>
      <w:r>
        <w:t xml:space="preserve">-i </w:t>
      </w:r>
      <w:r w:rsidRPr="00673F23">
        <w:t xml:space="preserve">list of input sources with </w:t>
      </w:r>
      <w:r w:rsidR="008F5906">
        <w:t>X-definition</w:t>
      </w:r>
      <w:r w:rsidRPr="00673F23">
        <w:t>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6899F500" w:rsidR="00673F23" w:rsidRDefault="00673F23" w:rsidP="0075748B">
      <w:pPr>
        <w:pStyle w:val="Odstavec"/>
        <w:numPr>
          <w:ilvl w:val="0"/>
          <w:numId w:val="86"/>
        </w:numPr>
      </w:pPr>
      <w:r>
        <w:t>-x</w:t>
      </w:r>
      <w:r w:rsidR="009E0603">
        <w:t xml:space="preserve"> </w:t>
      </w:r>
      <w:r w:rsidR="009E0603" w:rsidRPr="009E0603">
        <w:t xml:space="preserve">name of </w:t>
      </w:r>
      <w:r w:rsidR="008F5906">
        <w:t>X-definition</w:t>
      </w:r>
      <w:r w:rsidR="009E0603" w:rsidRPr="009E0603">
        <w:t xml:space="preserve">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6EE1687F" w:rsidR="00D84C56" w:rsidRPr="00E060F7" w:rsidRDefault="00D84C56" w:rsidP="00431305">
      <w:pPr>
        <w:pStyle w:val="Heading2"/>
      </w:pPr>
      <w:bookmarkStart w:id="1524" w:name="_Ref337034467"/>
      <w:bookmarkStart w:id="1525" w:name="_Toc337655424"/>
      <w:bookmarkStart w:id="1526" w:name="_Toc354677065"/>
      <w:bookmarkStart w:id="1527" w:name="_Ref536211092"/>
      <w:bookmarkStart w:id="1528" w:name="_Toc208247491"/>
      <w:r w:rsidRPr="00E060F7">
        <w:t>Typ</w:t>
      </w:r>
      <w:r w:rsidR="009E0603">
        <w:t>es of</w:t>
      </w:r>
      <w:r w:rsidRPr="00E060F7">
        <w:t xml:space="preserve"> </w:t>
      </w:r>
      <w:bookmarkEnd w:id="1524"/>
      <w:bookmarkEnd w:id="1525"/>
      <w:bookmarkEnd w:id="1526"/>
      <w:r w:rsidR="009E0603">
        <w:t xml:space="preserve">values in </w:t>
      </w:r>
      <w:r w:rsidR="00B15222">
        <w:t xml:space="preserve">the </w:t>
      </w:r>
      <w:r w:rsidR="008F5906">
        <w:t>X-script</w:t>
      </w:r>
      <w:bookmarkEnd w:id="1527"/>
      <w:bookmarkEnd w:id="1528"/>
    </w:p>
    <w:p w14:paraId="7C133F2A" w14:textId="6AF01D3F" w:rsidR="00523FAF" w:rsidRPr="00A234FA" w:rsidRDefault="009E0603" w:rsidP="00D84C56">
      <w:pPr>
        <w:pStyle w:val="OdstavecSynteastyl"/>
        <w:rPr>
          <w:lang w:bidi="en-GB"/>
        </w:rPr>
      </w:pPr>
      <w:r w:rsidRPr="00A234FA">
        <w:rPr>
          <w:lang w:bidi="en-GB"/>
        </w:rPr>
        <w:t xml:space="preserve">In the </w:t>
      </w:r>
      <w:r w:rsidR="008F5906">
        <w:rPr>
          <w:lang w:bidi="en-GB"/>
        </w:rPr>
        <w:t>X-script</w:t>
      </w:r>
      <w:r w:rsidR="00491224">
        <w:rPr>
          <w:lang w:bidi="en-GB"/>
        </w:rPr>
        <w:t>,</w:t>
      </w:r>
      <w:r w:rsidRPr="00A234FA">
        <w:rPr>
          <w:lang w:bidi="en-GB"/>
        </w:rPr>
        <w:t xml:space="preserve">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2254ED">
        <w:t>4.7.3</w:t>
      </w:r>
      <w:r w:rsidRPr="00A234FA">
        <w:fldChar w:fldCharType="end"/>
      </w:r>
      <w:r w:rsidRPr="00A234FA">
        <w:t>)</w:t>
      </w:r>
      <w:r w:rsidRPr="00A234FA">
        <w:rPr>
          <w:lang w:bidi="en-GB"/>
        </w:rPr>
        <w:t xml:space="preserve">. Value types that can occur in the </w:t>
      </w:r>
      <w:r w:rsidR="008F5906">
        <w:rPr>
          <w:lang w:bidi="en-GB"/>
        </w:rPr>
        <w:t>X-script</w:t>
      </w:r>
      <w:r w:rsidRPr="00A234FA">
        <w:rPr>
          <w:lang w:bidi="en-GB"/>
        </w:rPr>
        <w:t xml:space="preserve"> are as follows. </w:t>
      </w:r>
    </w:p>
    <w:p w14:paraId="096B240C" w14:textId="77777777" w:rsidR="009E0603" w:rsidRPr="00A234FA" w:rsidRDefault="009E0603" w:rsidP="007E23FE">
      <w:pPr>
        <w:pStyle w:val="Heading3"/>
      </w:pPr>
      <w:bookmarkStart w:id="1529" w:name="_Toc208247492"/>
      <w:r w:rsidRPr="00A234FA">
        <w:t xml:space="preserve">int </w:t>
      </w:r>
      <w:bookmarkStart w:id="1530" w:name="_Toc535247661"/>
      <w:r w:rsidRPr="00A234FA">
        <w:t>(the integer numbers)</w:t>
      </w:r>
      <w:bookmarkEnd w:id="1529"/>
      <w:bookmarkEnd w:id="1530"/>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2ACA3997"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8F5906">
        <w:rPr>
          <w:rFonts w:eastAsia="Calibri" w:cs="Calibri"/>
          <w:i/>
          <w:lang w:bidi="en-GB"/>
        </w:rPr>
        <w:t>X-script</w:t>
      </w:r>
      <w:r w:rsidRPr="00A234FA">
        <w:rPr>
          <w:rFonts w:eastAsia="Calibri" w:cs="Calibri"/>
          <w:i/>
          <w:lang w:bidi="en-GB"/>
        </w:rPr>
        <w:t xml:space="preserve">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8F5906">
        <w:rPr>
          <w:rFonts w:eastAsia="Calibri" w:cs="Calibri"/>
          <w:i/>
          <w:lang w:bidi="en-GB"/>
        </w:rPr>
        <w:t>X-script</w:t>
      </w:r>
      <w:r w:rsidRPr="00A234FA">
        <w:rPr>
          <w:rFonts w:eastAsia="Calibri" w:cs="Calibri"/>
          <w:i/>
          <w:lang w:bidi="en-GB"/>
        </w:rPr>
        <w:t>.</w:t>
      </w:r>
    </w:p>
    <w:p w14:paraId="70F7868F" w14:textId="55520B43" w:rsidR="009E0603" w:rsidRPr="00A234FA" w:rsidRDefault="009E0603" w:rsidP="009E0603">
      <w:pPr>
        <w:ind w:left="11"/>
        <w:rPr>
          <w:rFonts w:eastAsia="Arial" w:cs="Calibri"/>
        </w:rPr>
      </w:pPr>
      <w:r w:rsidRPr="00A234FA">
        <w:rPr>
          <w:rFonts w:eastAsia="Calibri" w:cs="Calibri"/>
          <w:lang w:bidi="en-GB"/>
        </w:rPr>
        <w:t xml:space="preserve">Whole numbers in </w:t>
      </w:r>
      <w:r w:rsidR="008F5906">
        <w:rPr>
          <w:rFonts w:eastAsia="Calibri" w:cs="Calibri"/>
          <w:lang w:bidi="en-GB"/>
        </w:rPr>
        <w:t>X-script</w:t>
      </w:r>
      <w:r w:rsidRPr="00A234FA">
        <w:rPr>
          <w:rFonts w:eastAsia="Calibri" w:cs="Calibri"/>
          <w:lang w:bidi="en-GB"/>
        </w:rPr>
        <w:t xml:space="preserve"> commands can be written either as a decimal number or as a hexadecimal number. Hexadecimal numbers must begin with the characters "0x" or "0x" followed by a sequence of hexadecimal digits (i.e.</w:t>
      </w:r>
      <w:r w:rsidR="00BA5A04">
        <w:rPr>
          <w:rFonts w:eastAsia="Calibri" w:cs="Calibri"/>
          <w:lang w:bidi="en-GB"/>
        </w:rPr>
        <w:t>,</w:t>
      </w:r>
      <w:r w:rsidRPr="00A234FA">
        <w:rPr>
          <w:rFonts w:eastAsia="Calibri" w:cs="Calibri"/>
          <w:lang w:bidi="en-GB"/>
        </w:rPr>
        <w:t xml:space="preserve"> the letters 'a' to 'f' or 'A' to 'F' or digits '0' to '9'). </w:t>
      </w:r>
    </w:p>
    <w:p w14:paraId="62F1FFE7" w14:textId="7B5EC687"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2254ED">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2254ED" w:rsidRPr="00E060F7">
        <w:t>P</w:t>
      </w:r>
      <w:r w:rsidR="002254ED">
        <w:t>r</w:t>
      </w:r>
      <w:r w:rsidR="002254ED" w:rsidRPr="00E060F7">
        <w:t>edefin</w:t>
      </w:r>
      <w:r w:rsidR="002254ED">
        <w:t>ed values (c</w:t>
      </w:r>
      <w:r w:rsidR="002254ED" w:rsidRPr="00E060F7">
        <w:t>onstant</w:t>
      </w:r>
      <w:r w:rsidR="002254ED">
        <w:t>s)</w:t>
      </w:r>
      <w:r w:rsidR="00FA03D3" w:rsidRPr="00A234FA">
        <w:rPr>
          <w:rFonts w:eastAsia="Arial"/>
          <w:lang w:bidi="en-GB"/>
        </w:rPr>
        <w:fldChar w:fldCharType="end"/>
      </w:r>
      <w:r w:rsidR="00FA03D3" w:rsidRPr="00A234FA">
        <w:rPr>
          <w:rFonts w:eastAsia="Arial"/>
          <w:lang w:bidi="en-GB"/>
        </w:rPr>
        <w:t>.</w:t>
      </w:r>
    </w:p>
    <w:p w14:paraId="78F326BE" w14:textId="1BA07AB3" w:rsidR="009E0603" w:rsidRPr="00A234FA" w:rsidRDefault="009E0603" w:rsidP="00BA5A04">
      <w:pPr>
        <w:ind w:left="11"/>
        <w:rPr>
          <w:rFonts w:eastAsia="Arial" w:cs="Calibri"/>
          <w:lang w:bidi="en-GB"/>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is possible to insert between the digits the character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15219F8A"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w:t>
      </w:r>
      <w:r w:rsidR="00BA5A04">
        <w:rPr>
          <w:lang w:bidi="en-GB"/>
        </w:rPr>
        <w:t>,</w:t>
      </w:r>
      <w:r w:rsidRPr="00A234FA">
        <w:rPr>
          <w:lang w:bidi="en-GB"/>
        </w:rPr>
        <w:t xml:space="preserv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Heading3"/>
      </w:pPr>
      <w:bookmarkStart w:id="1531" w:name="_Toc208247493"/>
      <w:r w:rsidRPr="00A234FA">
        <w:t>float (the floating-point numbers)</w:t>
      </w:r>
      <w:bookmarkEnd w:id="1531"/>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01936AD" w:rsidR="00980A2B" w:rsidRPr="00A234FA" w:rsidRDefault="00980A2B" w:rsidP="00980A2B">
      <w:pPr>
        <w:ind w:left="11"/>
        <w:rPr>
          <w:rFonts w:cs="Calibri"/>
        </w:rPr>
      </w:pPr>
      <w:r w:rsidRPr="00A234FA">
        <w:rPr>
          <w:rFonts w:eastAsia="Calibri" w:cs="Calibri"/>
          <w:lang w:bidi="en-GB"/>
        </w:rPr>
        <w:t xml:space="preserve">The specification of numbers with a floating-point number corresponds to </w:t>
      </w:r>
      <w:r w:rsidR="00491224">
        <w:rPr>
          <w:rFonts w:eastAsia="Calibri" w:cs="Calibri"/>
          <w:lang w:bidi="en-GB"/>
        </w:rPr>
        <w:t xml:space="preserve">the </w:t>
      </w:r>
      <w:r w:rsidRPr="00A234FA">
        <w:rPr>
          <w:rFonts w:eastAsia="Calibri" w:cs="Calibri"/>
          <w:lang w:bidi="en-GB"/>
        </w:rPr>
        <w:t xml:space="preserve">commonly used format </w:t>
      </w:r>
      <w:r w:rsidR="00491224">
        <w:rPr>
          <w:rFonts w:eastAsia="Calibri" w:cs="Calibri"/>
          <w:lang w:bidi="en-GB"/>
        </w:rPr>
        <w:t xml:space="preserve">of </w:t>
      </w:r>
      <w:r w:rsidRPr="00A234FA">
        <w:rPr>
          <w:rFonts w:eastAsia="Calibri" w:cs="Calibri"/>
          <w:lang w:bidi="en-GB"/>
        </w:rPr>
        <w:t>floating</w:t>
      </w:r>
      <w:r w:rsidR="00BF7A77" w:rsidRPr="00A234FA">
        <w:rPr>
          <w:rFonts w:eastAsia="Calibri" w:cs="Calibri"/>
          <w:lang w:bidi="en-GB"/>
        </w:rPr>
        <w:t>-</w:t>
      </w:r>
      <w:r w:rsidRPr="00A234FA">
        <w:rPr>
          <w:rFonts w:eastAsia="Calibri" w:cs="Calibri"/>
          <w:lang w:bidi="en-GB"/>
        </w:rPr>
        <w:t>point numbers</w:t>
      </w:r>
      <w:r w:rsidR="00491224">
        <w:rPr>
          <w:rFonts w:eastAsia="Calibri" w:cs="Calibri"/>
          <w:lang w:bidi="en-GB"/>
        </w:rPr>
        <w:t>,</w:t>
      </w:r>
      <w:r w:rsidRPr="00A234FA">
        <w:rPr>
          <w:rFonts w:eastAsia="Calibri" w:cs="Calibri"/>
          <w:lang w:bidi="en-GB"/>
        </w:rPr>
        <w:t xml:space="preserve">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w:t>
      </w:r>
      <w:r w:rsidR="00491224">
        <w:rPr>
          <w:rFonts w:eastAsia="Calibri" w:cs="Calibri"/>
          <w:lang w:bidi="en-GB"/>
        </w:rPr>
        <w:t>,</w:t>
      </w:r>
      <w:r w:rsidRPr="00A234FA">
        <w:rPr>
          <w:rFonts w:eastAsia="Calibri" w:cs="Calibri"/>
          <w:lang w:bidi="en-GB"/>
        </w:rPr>
        <w:t xml:space="preserv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51784E35"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w:t>
      </w:r>
      <w:r w:rsidR="00491224">
        <w:rPr>
          <w:lang w:bidi="en-GB"/>
        </w:rPr>
        <w:t>,</w:t>
      </w:r>
      <w:r w:rsidRPr="00A234FA">
        <w:rPr>
          <w:lang w:bidi="en-GB"/>
        </w:rPr>
        <w:t xml:space="preserv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281C9F12"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2254ED">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2254ED" w:rsidRPr="00E060F7">
        <w:t>P</w:t>
      </w:r>
      <w:r w:rsidR="002254ED">
        <w:t>r</w:t>
      </w:r>
      <w:r w:rsidR="002254ED" w:rsidRPr="00E060F7">
        <w:t>edefin</w:t>
      </w:r>
      <w:r w:rsidR="002254ED">
        <w:t>ed values (c</w:t>
      </w:r>
      <w:r w:rsidR="002254ED" w:rsidRPr="00E060F7">
        <w:t>onstant</w:t>
      </w:r>
      <w:r w:rsidR="002254ED">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Heading3"/>
      </w:pPr>
      <w:bookmarkStart w:id="1532" w:name="_Toc535247663"/>
      <w:bookmarkStart w:id="1533" w:name="_Toc208247494"/>
      <w:r w:rsidRPr="00A234FA">
        <w:t>Decimal (the decimal numbers)</w:t>
      </w:r>
      <w:bookmarkEnd w:id="1532"/>
      <w:bookmarkEnd w:id="1533"/>
    </w:p>
    <w:p w14:paraId="04B86F04" w14:textId="64B5D5D7"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8F5906">
        <w:rPr>
          <w:rFonts w:eastAsia="Calibri" w:cs="Calibri"/>
          <w:lang w:bidi="en-GB"/>
        </w:rPr>
        <w:t>X-script</w:t>
      </w:r>
      <w:r w:rsidRPr="00A234FA">
        <w:rPr>
          <w:rFonts w:eastAsia="Calibri" w:cs="Calibri"/>
          <w:lang w:bidi="en-GB"/>
        </w:rPr>
        <w:t xml:space="preserve"> are implemented as </w:t>
      </w:r>
      <w:r w:rsidR="00BA5A04">
        <w:rPr>
          <w:rFonts w:eastAsia="Calibri" w:cs="Calibri"/>
          <w:lang w:bidi="en-GB"/>
        </w:rPr>
        <w:t>J</w:t>
      </w:r>
      <w:r w:rsidRPr="00A234FA">
        <w:rPr>
          <w:rFonts w:eastAsia="Calibri" w:cs="Calibri"/>
          <w:lang w:bidi="en-GB"/>
        </w:rPr>
        <w:t xml:space="preserve">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Heading3"/>
      </w:pPr>
      <w:bookmarkStart w:id="1534" w:name="_Toc535247664"/>
      <w:bookmarkStart w:id="1535" w:name="_Toc208247495"/>
      <w:r w:rsidRPr="00A234FA">
        <w:t>String (the character strings)</w:t>
      </w:r>
      <w:bookmarkEnd w:id="1534"/>
      <w:bookmarkEnd w:id="1535"/>
    </w:p>
    <w:p w14:paraId="1831BD95" w14:textId="3FAB0098"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w:t>
      </w:r>
      <w:r w:rsidR="00491224">
        <w:rPr>
          <w:rFonts w:eastAsia="Calibri" w:cs="Calibri"/>
          <w:szCs w:val="16"/>
          <w:lang w:bidi="en-GB"/>
        </w:rPr>
        <w:t>,</w:t>
      </w:r>
      <w:r w:rsidRPr="00A234FA">
        <w:rPr>
          <w:rFonts w:eastAsia="Calibri" w:cs="Calibri"/>
          <w:szCs w:val="16"/>
          <w:lang w:bidi="en-GB"/>
        </w:rPr>
        <w:t xml:space="preserve"> apostrophe or quotation marks), enter the character ' \ before him '. The occurrence of the character '\' is written doubled as '\\'.</w:t>
      </w:r>
      <w:r w:rsidRPr="00A234FA">
        <w:rPr>
          <w:rFonts w:eastAsia="Calibri" w:cs="Calibri"/>
          <w:lang w:bidi="en-GB"/>
        </w:rPr>
        <w:t xml:space="preserve"> Using the character '\' can also describe any </w:t>
      </w:r>
      <w:r w:rsidRPr="00A234FA">
        <w:rPr>
          <w:rFonts w:eastAsia="Calibri" w:cs="Calibri"/>
          <w:lang w:bidi="en-GB"/>
        </w:rPr>
        <w:lastRenderedPageBreak/>
        <w:t xml:space="preserve">Unicode character 16 </w:t>
      </w:r>
      <w:r w:rsidR="00491224">
        <w:rPr>
          <w:rFonts w:eastAsia="Calibri" w:cs="Calibri"/>
          <w:lang w:bidi="en-GB"/>
        </w:rPr>
        <w:t xml:space="preserve">by </w:t>
      </w:r>
      <w:r w:rsidRPr="00A234FA">
        <w:rPr>
          <w:rFonts w:eastAsia="Calibri" w:cs="Calibri"/>
          <w:lang w:bidi="en-GB"/>
        </w:rPr>
        <w:t>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0FFB946E"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8F5906">
        <w:rPr>
          <w:rFonts w:eastAsia="Calibri" w:cs="Calibri"/>
          <w:szCs w:val="16"/>
          <w:lang w:bidi="en-GB"/>
        </w:rPr>
        <w:t>X-script</w:t>
      </w:r>
      <w:r w:rsidRPr="00A234FA">
        <w:rPr>
          <w:rFonts w:eastAsia="Calibri" w:cs="Calibri"/>
          <w:szCs w:val="16"/>
          <w:lang w:bidi="en-GB"/>
        </w:rPr>
        <w:t xml:space="preserve">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8F5906">
        <w:rPr>
          <w:rFonts w:eastAsia="Calibri" w:cs="Calibri"/>
          <w:szCs w:val="16"/>
          <w:lang w:bidi="en-GB"/>
        </w:rPr>
        <w:t>X-script</w:t>
      </w:r>
      <w:r w:rsidRPr="00A234FA">
        <w:rPr>
          <w:rFonts w:eastAsia="Calibri" w:cs="Calibri"/>
          <w:szCs w:val="16"/>
          <w:lang w:bidi="en-GB"/>
        </w:rPr>
        <w:t xml:space="preserve"> in attributes to character strings new lines</w:t>
      </w:r>
      <w:r w:rsidR="00BA5A04">
        <w:rPr>
          <w:rFonts w:eastAsia="Calibri" w:cs="Calibri"/>
          <w:szCs w:val="16"/>
          <w:lang w:bidi="en-GB"/>
        </w:rPr>
        <w:t>,</w:t>
      </w:r>
      <w:r w:rsidRPr="00A234FA">
        <w:rPr>
          <w:rFonts w:eastAsia="Calibri" w:cs="Calibri"/>
          <w:szCs w:val="16"/>
          <w:lang w:bidi="en-GB"/>
        </w:rPr>
        <w:t xml:space="preserve">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8F5906">
        <w:rPr>
          <w:rFonts w:eastAsia="Calibri" w:cs="Calibri"/>
          <w:szCs w:val="16"/>
          <w:lang w:bidi="en-GB"/>
        </w:rPr>
        <w:t>X-script</w:t>
      </w:r>
      <w:r w:rsidRPr="00A234FA">
        <w:rPr>
          <w:rFonts w:eastAsia="Calibri" w:cs="Calibri"/>
          <w:szCs w:val="16"/>
          <w:lang w:bidi="en-GB"/>
        </w:rPr>
        <w:t xml:space="preserve"> is interpreted as the beginning of a macro call, and therefore</w:t>
      </w:r>
      <w:r w:rsidR="00491224">
        <w:rPr>
          <w:rFonts w:eastAsia="Calibri" w:cs="Calibri"/>
          <w:szCs w:val="16"/>
          <w:lang w:bidi="en-GB"/>
        </w:rPr>
        <w:t>,</w:t>
      </w:r>
      <w:r w:rsidRPr="00A234FA">
        <w:rPr>
          <w:rFonts w:eastAsia="Calibri" w:cs="Calibri"/>
          <w:szCs w:val="16"/>
          <w:lang w:bidi="en-GB"/>
        </w:rPr>
        <w:t xml:space="preserve"> it should be inside the character strings</w:t>
      </w:r>
      <w:r w:rsidR="00BA5A04">
        <w:rPr>
          <w:rFonts w:eastAsia="Calibri" w:cs="Calibri"/>
          <w:szCs w:val="16"/>
          <w:lang w:bidi="en-GB"/>
        </w:rPr>
        <w:t>. I</w:t>
      </w:r>
      <w:r w:rsidRPr="00A234FA">
        <w:rPr>
          <w:rFonts w:eastAsia="Calibri" w:cs="Calibri"/>
          <w:szCs w:val="16"/>
          <w:lang w:bidi="en-GB"/>
        </w:rPr>
        <w:t>n this case</w:t>
      </w:r>
      <w:r w:rsidR="00BA5A04">
        <w:rPr>
          <w:rFonts w:eastAsia="Calibri" w:cs="Calibri"/>
          <w:szCs w:val="16"/>
          <w:lang w:bidi="en-GB"/>
        </w:rPr>
        <w:t>,</w:t>
      </w:r>
      <w:r w:rsidRPr="00A234FA">
        <w:rPr>
          <w:rFonts w:eastAsia="Calibri" w:cs="Calibri"/>
          <w:szCs w:val="16"/>
          <w:lang w:bidi="en-GB"/>
        </w:rPr>
        <w:t xml:space="preserve"> write the initial character "$" for this pair of characters by the escape sequence</w:t>
      </w:r>
      <w:r w:rsidR="00BA5A04">
        <w:rPr>
          <w:rFonts w:eastAsia="Calibri" w:cs="Calibri"/>
          <w:szCs w:val="16"/>
          <w:lang w:bidi="en-GB"/>
        </w:rPr>
        <w:t>,</w:t>
      </w:r>
      <w:r w:rsidRPr="00A234FA">
        <w:rPr>
          <w:rFonts w:eastAsia="Calibri" w:cs="Calibri"/>
          <w:szCs w:val="16"/>
          <w:lang w:bidi="en-GB"/>
        </w:rPr>
        <w:t xml:space="preserve"> such as "\u0024".</w:t>
      </w:r>
    </w:p>
    <w:p w14:paraId="5F5451AA" w14:textId="77777777" w:rsidR="00980A2B" w:rsidRPr="00A234FA" w:rsidRDefault="00980A2B" w:rsidP="007E23FE">
      <w:pPr>
        <w:pStyle w:val="Heading3"/>
        <w:rPr>
          <w:rFonts w:eastAsiaTheme="minorHAnsi"/>
        </w:rPr>
      </w:pPr>
      <w:bookmarkStart w:id="1536" w:name="_Toc535247665"/>
      <w:bookmarkStart w:id="1537" w:name="_Ref535585667"/>
      <w:bookmarkStart w:id="1538" w:name="_Ref535585689"/>
      <w:bookmarkStart w:id="1539" w:name="_Ref535948589"/>
      <w:bookmarkStart w:id="1540" w:name="_Ref251761819"/>
      <w:bookmarkStart w:id="1541" w:name="_Toc208247496"/>
      <w:r w:rsidRPr="00A234FA">
        <w:t>Datetime (the date and time values)</w:t>
      </w:r>
      <w:bookmarkEnd w:id="1536"/>
      <w:bookmarkEnd w:id="1537"/>
      <w:bookmarkEnd w:id="1538"/>
      <w:bookmarkEnd w:id="1539"/>
      <w:bookmarkEnd w:id="1541"/>
      <w:r w:rsidRPr="00A234FA">
        <w:t xml:space="preserve"> </w:t>
      </w:r>
    </w:p>
    <w:p w14:paraId="40CDD966" w14:textId="4D1D359D"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w:t>
      </w:r>
      <w:r w:rsidR="00491224">
        <w:rPr>
          <w:rFonts w:eastAsia="Calibri" w:cs="Calibri"/>
          <w:szCs w:val="16"/>
          <w:lang w:bidi="en-GB"/>
        </w:rPr>
        <w:t>,</w:t>
      </w:r>
      <w:r w:rsidRPr="00A234FA">
        <w:rPr>
          <w:rFonts w:eastAsia="Calibri" w:cs="Calibri"/>
          <w:szCs w:val="16"/>
          <w:lang w:bidi="en-GB"/>
        </w:rPr>
        <w:t xml:space="preserve"> parsedate ('2004-08-10T13:59:05')-see the description of the implemented features. The recommended format is according to ISO8601</w:t>
      </w:r>
      <w:r w:rsidR="00491224">
        <w:rPr>
          <w:rFonts w:eastAsia="Calibri" w:cs="Calibri"/>
          <w:lang w:bidi="en-GB"/>
        </w:rPr>
        <w:t>;</w:t>
      </w:r>
      <w:r w:rsidRPr="00A234FA">
        <w:rPr>
          <w:rFonts w:eastAsia="Calibri" w:cs="Calibri"/>
          <w:lang w:bidi="en-GB"/>
        </w:rPr>
        <w:t xml:space="preserve">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w:t>
      </w:r>
      <w:r w:rsidR="00491224">
        <w:rPr>
          <w:rFonts w:eastAsia="Calibri" w:cs="Calibri"/>
          <w:lang w:bidi="en-GB"/>
        </w:rPr>
        <w:t>,</w:t>
      </w:r>
      <w:r w:rsidRPr="00A234FA">
        <w:rPr>
          <w:rFonts w:eastAsia="Calibri" w:cs="Calibri"/>
          <w:lang w:bidi="en-GB"/>
        </w:rPr>
        <w:t xml:space="preserve"> dat.toString("d. m. yyyy"). The mask is a string of characters that contains control characters used for the processing of input data or creating a printable string from the data object (formatting). Other characters in the mask are understood as a character constant (literal), IE.</w:t>
      </w:r>
      <w:r w:rsidR="00491224">
        <w:rPr>
          <w:rFonts w:eastAsia="Calibri" w:cs="Calibri"/>
          <w:lang w:bidi="en-GB"/>
        </w:rPr>
        <w:t>,</w:t>
      </w:r>
      <w:r w:rsidRPr="00A234FA">
        <w:rPr>
          <w:rFonts w:eastAsia="Calibri" w:cs="Calibri"/>
          <w:lang w:bidi="en-GB"/>
        </w:rPr>
        <w:t xml:space="preserv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w:t>
      </w:r>
      <w:r w:rsidR="00491224">
        <w:rPr>
          <w:rFonts w:eastAsia="Calibri" w:cs="Calibri"/>
          <w:lang w:bidi="en-GB"/>
        </w:rPr>
        <w:t>,</w:t>
      </w:r>
      <w:r w:rsidRPr="00A234FA">
        <w:rPr>
          <w:rFonts w:eastAsia="Calibri" w:cs="Calibri"/>
          <w:lang w:bidi="en-GB"/>
        </w:rPr>
        <w:t xml:space="preserve"> the number of leading zeros</w:t>
      </w:r>
      <w:r w:rsidR="00B15222">
        <w:rPr>
          <w:rFonts w:eastAsia="Calibri" w:cs="Calibri"/>
          <w:lang w:bidi="en-GB"/>
        </w:rPr>
        <w:t xml:space="preserve"> is</w:t>
      </w:r>
      <w:r w:rsidRPr="00A234FA">
        <w:rPr>
          <w:rFonts w:eastAsia="Calibri" w:cs="Calibri"/>
          <w:lang w:bidi="en-GB"/>
        </w:rPr>
        <w:t>, and when parsing</w:t>
      </w:r>
      <w:r w:rsidR="00491224">
        <w:rPr>
          <w:rFonts w:eastAsia="Calibri" w:cs="Calibri"/>
          <w:lang w:bidi="en-GB"/>
        </w:rPr>
        <w:t>,</w:t>
      </w:r>
      <w:r w:rsidRPr="00A234FA">
        <w:rPr>
          <w:rFonts w:eastAsia="Calibri" w:cs="Calibri"/>
          <w:lang w:bidi="en-GB"/>
        </w:rPr>
        <w:t xml:space="preserve">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0"/>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1815FC72" w:rsidR="00980A2B" w:rsidRPr="00A234FA" w:rsidRDefault="00AF0ED0" w:rsidP="00980A2B">
      <w:pPr>
        <w:ind w:left="726"/>
      </w:pPr>
      <w:r>
        <w:t xml:space="preserve">It describes </w:t>
      </w:r>
      <w:r w:rsidR="00980A2B" w:rsidRPr="00A234FA">
        <w:rPr>
          <w:lang w:bidi="en-GB"/>
        </w:rPr>
        <w:t xml:space="preserve">the country or language-dependent conventions (location) and may set the default values of a date or time. Description of the default values requires that each value </w:t>
      </w:r>
      <w:r w:rsidR="00BA5A04">
        <w:rPr>
          <w:lang w:bidi="en-GB"/>
        </w:rPr>
        <w:t>be</w:t>
      </w:r>
      <w:r w:rsidR="00980A2B" w:rsidRPr="00A234FA">
        <w:rPr>
          <w:lang w:bidi="en-GB"/>
        </w:rPr>
        <w:t xml:space="preserve">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w:t>
      </w:r>
      <w:r w:rsidR="00BA5A04">
        <w:rPr>
          <w:lang w:bidi="en-GB"/>
        </w:rPr>
        <w:t>,</w:t>
      </w:r>
      <w:r w:rsidR="00980A2B" w:rsidRPr="00A234FA">
        <w:rPr>
          <w:lang w:bidi="en-GB"/>
        </w:rPr>
        <w:t xml:space="preserve"> </w:t>
      </w:r>
      <w:r w:rsidR="00980A2B" w:rsidRPr="00A234FA">
        <w:rPr>
          <w:rFonts w:eastAsia="Arial"/>
          <w:lang w:bidi="en-GB"/>
        </w:rPr>
        <w:t>"</w:t>
      </w:r>
      <w:r w:rsidR="00980A2B" w:rsidRPr="00A234FA">
        <w:rPr>
          <w:lang w:bidi="en-GB"/>
        </w:rPr>
        <w:t>Europe/Prague".</w:t>
      </w:r>
    </w:p>
    <w:p w14:paraId="067039B5" w14:textId="7A2719BB"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w:t>
      </w:r>
      <w:r w:rsidR="00BA5A04">
        <w:rPr>
          <w:lang w:bidi="en-GB"/>
        </w:rPr>
        <w:t>,</w:t>
      </w:r>
      <w:r w:rsidRPr="00A234FA">
        <w:rPr>
          <w:lang w:bidi="en-GB"/>
        </w:rPr>
        <w:t xml:space="preserve"> "L(en)" defines English.  The default value is set to L(en,</w:t>
      </w:r>
      <w:r w:rsidR="00E27656" w:rsidRPr="00A234FA">
        <w:rPr>
          <w:lang w:bidi="en-GB"/>
        </w:rPr>
        <w:t xml:space="preserve"> </w:t>
      </w:r>
      <w:r w:rsidRPr="00A234FA">
        <w:rPr>
          <w:lang w:bidi="en-GB"/>
        </w:rPr>
        <w:t>US). E.g.</w:t>
      </w:r>
      <w:r w:rsidR="00BA5A04">
        <w:rPr>
          <w:lang w:bidi="en-GB"/>
        </w:rPr>
        <w:t>,</w:t>
      </w:r>
      <w:r w:rsidRPr="00A234FA">
        <w:rPr>
          <w:lang w:bidi="en-GB"/>
        </w:rPr>
        <w:t xml:space="preserve">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2EB97E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The section specified as optional has meaning only when parsing</w:t>
      </w:r>
      <w:r w:rsidR="00BA5A04">
        <w:rPr>
          <w:lang w:bidi="en-GB"/>
        </w:rPr>
        <w:t>,</w:t>
      </w:r>
      <w:r w:rsidRPr="00A234FA">
        <w:rPr>
          <w:lang w:bidi="en-GB"/>
        </w:rPr>
        <w:t xml:space="preserve"> and relevant data of the input data may be missing. Example: Mask for HH: mm [: ss] corresponds to the 13:31 or 13:31:05 data. Optional sections </w:t>
      </w:r>
      <w:r w:rsidRPr="00A234FA">
        <w:rPr>
          <w:lang w:bidi="en-GB"/>
        </w:rPr>
        <w:lastRenderedPageBreak/>
        <w:t>can be nested (for example</w:t>
      </w:r>
      <w:r w:rsidR="00BA5A04">
        <w:rPr>
          <w:lang w:bidi="en-GB"/>
        </w:rPr>
        <w:t>,</w:t>
      </w:r>
      <w:r w:rsidRPr="00A234FA">
        <w:rPr>
          <w:lang w:bidi="en-GB"/>
        </w:rPr>
        <w:t xml:space="preserve"> HH: mm [: ss [from]]). The optional section has meaning when parsing. When creating the string</w:t>
      </w:r>
      <w:r w:rsidR="00BA5A04">
        <w:rPr>
          <w:lang w:bidi="en-GB"/>
        </w:rPr>
        <w:t>,</w:t>
      </w:r>
      <w:r w:rsidRPr="00A234FA">
        <w:rPr>
          <w:lang w:bidi="en-GB"/>
        </w:rPr>
        <w:t xml:space="preserve"> it is ignored.</w:t>
      </w:r>
    </w:p>
    <w:p w14:paraId="0404C682" w14:textId="2D482DFE"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2"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w:t>
      </w:r>
      <w:r w:rsidR="00BA5A04">
        <w:rPr>
          <w:lang w:bidi="en-GB"/>
        </w:rPr>
        <w:t>,</w:t>
      </w:r>
      <w:r w:rsidRPr="00A234FA">
        <w:rPr>
          <w:lang w:bidi="en-GB"/>
        </w:rPr>
        <w:t xml:space="preserve"> then the parsing engine accepts a character equal to a character from the enclosed sequence (e.g.</w:t>
      </w:r>
      <w:r w:rsidR="00BA5A04">
        <w:rPr>
          <w:lang w:bidi="en-GB"/>
        </w:rPr>
        <w:t>,</w:t>
      </w:r>
      <w:r w:rsidRPr="00A234FA">
        <w:rPr>
          <w:lang w:bidi="en-GB"/>
        </w:rPr>
        <w:t xml:space="preserve">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2"/>
    </w:p>
    <w:p w14:paraId="46401BBA" w14:textId="0D080E4D"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51C2709B" w:rsidR="00980A2B" w:rsidRPr="00A234FA" w:rsidRDefault="00980A2B" w:rsidP="00980A2B">
      <w:pPr>
        <w:pStyle w:val="Titulek1"/>
        <w:keepNext/>
        <w:rPr>
          <w:rFonts w:ascii="Calibri" w:eastAsia="Calibri" w:hAnsi="Calibri" w:cs="Calibri"/>
          <w:i w:val="0"/>
          <w:sz w:val="18"/>
          <w:szCs w:val="18"/>
          <w:lang w:bidi="en-GB"/>
        </w:rPr>
      </w:pPr>
      <w:bookmarkStart w:id="1543" w:name="_Ref467247787"/>
      <w:bookmarkStart w:id="1544" w:name="_Ref467798059"/>
      <w:bookmarkStart w:id="1545" w:name="_Ref467798062"/>
      <w:bookmarkStart w:id="1546" w:name="_Ref467798121"/>
      <w:bookmarkStart w:id="1547"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2254ED">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3"/>
      <w:bookmarkEnd w:id="1544"/>
      <w:bookmarkEnd w:id="1545"/>
      <w:bookmarkEnd w:id="1546"/>
      <w:bookmarkEnd w:id="1547"/>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23D66805"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year of (two digits</w:t>
            </w:r>
            <w:r w:rsidR="00BA5A04">
              <w:rPr>
                <w:rFonts w:eastAsia="Calibri" w:cs="Calibri"/>
                <w:sz w:val="18"/>
                <w:szCs w:val="18"/>
                <w:lang w:bidi="en-GB"/>
              </w:rPr>
              <w:t>,</w:t>
            </w:r>
            <w:r w:rsidRPr="00A234FA">
              <w:rPr>
                <w:rFonts w:eastAsia="Calibri" w:cs="Calibri"/>
                <w:sz w:val="18"/>
                <w:szCs w:val="18"/>
                <w:lang w:bidi="en-GB"/>
              </w:rPr>
              <w:t xml:space="preserve"> e.g.</w:t>
            </w:r>
            <w:r w:rsidR="00BA5A04">
              <w:rPr>
                <w:rFonts w:eastAsia="Calibri" w:cs="Calibri"/>
                <w:sz w:val="18"/>
                <w:szCs w:val="18"/>
                <w:lang w:bidi="en-GB"/>
              </w:rPr>
              <w:t>,</w:t>
            </w:r>
            <w:r w:rsidRPr="00A234FA">
              <w:rPr>
                <w:rFonts w:eastAsia="Calibri" w:cs="Calibri"/>
                <w:sz w:val="18"/>
                <w:szCs w:val="18"/>
                <w:lang w:bidi="en-GB"/>
              </w:rPr>
              <w:t xml:space="preserve"> in </w:t>
            </w:r>
            <w:r w:rsidR="00BA5A04">
              <w:rPr>
                <w:rFonts w:eastAsia="Calibri" w:cs="Calibri"/>
                <w:sz w:val="18"/>
                <w:szCs w:val="18"/>
                <w:lang w:bidi="en-GB"/>
              </w:rPr>
              <w:t xml:space="preserve">an </w:t>
            </w:r>
            <w:r w:rsidRPr="00A234FA">
              <w:rPr>
                <w:rFonts w:eastAsia="Calibri" w:cs="Calibri"/>
                <w:sz w:val="18"/>
                <w:szCs w:val="18"/>
                <w:lang w:bidi="en-GB"/>
              </w:rPr>
              <w:t xml:space="preserve">Oracle database). </w:t>
            </w:r>
            <w:r w:rsidR="00BA5A04">
              <w:rPr>
                <w:rFonts w:eastAsia="Calibri" w:cs="Calibri"/>
                <w:sz w:val="18"/>
                <w:szCs w:val="18"/>
                <w:lang w:bidi="en-GB"/>
              </w:rPr>
              <w:t xml:space="preserve">The </w:t>
            </w:r>
            <w:r w:rsidRPr="00A234FA">
              <w:rPr>
                <w:rFonts w:eastAsia="Calibri" w:cs="Calibri"/>
                <w:sz w:val="18"/>
                <w:szCs w:val="18"/>
                <w:lang w:bidi="en-GB"/>
              </w:rPr>
              <w:t xml:space="preserve">Century shall be supplemented by the following rules: </w:t>
            </w:r>
          </w:p>
          <w:p w14:paraId="41BE0350" w14:textId="03713733"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r w:rsidR="00E44D29">
              <w:rPr>
                <w:rFonts w:eastAsia="Calibri" w:cs="Calibri"/>
                <w:sz w:val="18"/>
                <w:szCs w:val="18"/>
                <w:lang w:bidi="en-GB"/>
              </w:rPr>
              <w:t>:</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05FD1F7F"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w:t>
            </w:r>
            <w:r w:rsidR="00BA5A04">
              <w:rPr>
                <w:rFonts w:eastAsia="Calibri" w:cs="Calibri"/>
                <w:sz w:val="18"/>
                <w:szCs w:val="18"/>
                <w:lang w:bidi="en-GB"/>
              </w:rPr>
              <w:t>,</w:t>
            </w:r>
            <w:r w:rsidRPr="00A234FA">
              <w:rPr>
                <w:rFonts w:eastAsia="Calibri" w:cs="Calibri"/>
                <w:sz w:val="18"/>
                <w:szCs w:val="18"/>
                <w:lang w:bidi="en-GB"/>
              </w:rPr>
              <w:t xml:space="preserve"> increased by one.</w:t>
            </w:r>
          </w:p>
          <w:p w14:paraId="54F8CE73" w14:textId="60F29806" w:rsidR="00CE036B" w:rsidRPr="00A234FA" w:rsidRDefault="00CE036B" w:rsidP="00CE036B">
            <w:pPr>
              <w:spacing w:before="60"/>
              <w:rPr>
                <w:rFonts w:cs="Calibri"/>
                <w:sz w:val="18"/>
                <w:szCs w:val="18"/>
              </w:rPr>
            </w:pPr>
            <w:r w:rsidRPr="00A234FA">
              <w:rPr>
                <w:rFonts w:eastAsia="Calibri" w:cs="Calibri"/>
                <w:sz w:val="18"/>
                <w:szCs w:val="18"/>
                <w:lang w:bidi="en-GB"/>
              </w:rPr>
              <w:t>If a</w:t>
            </w:r>
            <w:r w:rsidR="00E44D29">
              <w:rPr>
                <w:rFonts w:eastAsia="Calibri" w:cs="Calibri"/>
                <w:sz w:val="18"/>
                <w:szCs w:val="18"/>
                <w:lang w:bidi="en-GB"/>
              </w:rPr>
              <w:t>n</w:t>
            </w:r>
            <w:r w:rsidRPr="00A234FA">
              <w:rPr>
                <w:rFonts w:eastAsia="Calibri" w:cs="Calibri"/>
                <w:sz w:val="18"/>
                <w:szCs w:val="18"/>
                <w:lang w:bidi="en-GB"/>
              </w:rPr>
              <w:t xml:space="preserve">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r w:rsidR="00E44D29">
              <w:rPr>
                <w:rFonts w:eastAsia="Calibri" w:cs="Calibri"/>
                <w:sz w:val="18"/>
                <w:szCs w:val="18"/>
                <w:lang w:bidi="en-GB"/>
              </w:rPr>
              <w:t>:</w:t>
            </w:r>
          </w:p>
          <w:p w14:paraId="6814F3DB" w14:textId="7F5D33E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w:t>
            </w:r>
            <w:r w:rsidR="00BA5A04">
              <w:rPr>
                <w:rFonts w:eastAsia="Calibri" w:cs="Calibri"/>
                <w:sz w:val="18"/>
                <w:szCs w:val="18"/>
                <w:lang w:bidi="en-GB"/>
              </w:rPr>
              <w:t>,</w:t>
            </w:r>
            <w:r w:rsidRPr="00A234FA">
              <w:rPr>
                <w:rFonts w:eastAsia="Calibri" w:cs="Calibri"/>
                <w:sz w:val="18"/>
                <w:szCs w:val="18"/>
                <w:lang w:bidi="en-GB"/>
              </w:rPr>
              <w:t xml:space="preserve">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098A88D5"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w:t>
            </w:r>
            <w:r w:rsidR="00BA5A04">
              <w:rPr>
                <w:rFonts w:eastAsia="Calibri" w:cs="Calibri"/>
                <w:sz w:val="18"/>
                <w:szCs w:val="18"/>
                <w:lang w:bidi="en-GB"/>
              </w:rPr>
              <w:t>-digit</w:t>
            </w:r>
            <w:r w:rsidRPr="00A234FA">
              <w:rPr>
                <w:rFonts w:eastAsia="Calibri" w:cs="Calibri"/>
                <w:sz w:val="18"/>
                <w:szCs w:val="18"/>
                <w:lang w:bidi="en-GB"/>
              </w:rPr>
              <w:t xml:space="preserve"> form, which is interpreted so that the values of "01" to "99" are assigned the values and value of 1901 to 1999</w:t>
            </w:r>
            <w:r w:rsidR="00BA5A04">
              <w:rPr>
                <w:rFonts w:eastAsia="Calibri" w:cs="Calibri"/>
                <w:sz w:val="18"/>
                <w:szCs w:val="18"/>
                <w:lang w:bidi="en-GB"/>
              </w:rPr>
              <w:t>,</w:t>
            </w:r>
            <w:r w:rsidRPr="00A234FA">
              <w:rPr>
                <w:rFonts w:eastAsia="Calibri" w:cs="Calibri"/>
                <w:sz w:val="18"/>
                <w:szCs w:val="18"/>
                <w:lang w:bidi="en-GB"/>
              </w:rPr>
              <w:t xml:space="preserve">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Heading3"/>
      </w:pPr>
      <w:bookmarkStart w:id="1548" w:name="_Ref497232962"/>
      <w:bookmarkStart w:id="1549" w:name="_Ref497232968"/>
      <w:bookmarkStart w:id="1550" w:name="_Toc535247666"/>
      <w:bookmarkStart w:id="1551" w:name="_Toc208247497"/>
      <w:r w:rsidRPr="00A234FA">
        <w:t>boolean (Boolean values)</w:t>
      </w:r>
      <w:bookmarkEnd w:id="1548"/>
      <w:bookmarkEnd w:id="1549"/>
      <w:bookmarkEnd w:id="1550"/>
      <w:bookmarkEnd w:id="1551"/>
    </w:p>
    <w:p w14:paraId="6A6673D9" w14:textId="46422978" w:rsidR="00980A2B" w:rsidRPr="00A234FA" w:rsidRDefault="00980A2B" w:rsidP="00980A2B">
      <w:pPr>
        <w:suppressAutoHyphens/>
        <w:spacing w:before="180"/>
        <w:rPr>
          <w:rFonts w:eastAsia="Calibri" w:cs="Calibri"/>
          <w:szCs w:val="16"/>
          <w:lang w:bidi="en-GB"/>
        </w:rPr>
      </w:pPr>
      <w:r w:rsidRPr="00A234FA">
        <w:rPr>
          <w:szCs w:val="16"/>
        </w:rPr>
        <w:t>The Boolean values may be used in the expressions, parameters of methods</w:t>
      </w:r>
      <w:r w:rsidR="00BA5A04">
        <w:rPr>
          <w:szCs w:val="16"/>
        </w:rPr>
        <w:t>,</w:t>
      </w:r>
      <w:r w:rsidRPr="00A234FA">
        <w:rPr>
          <w:szCs w:val="16"/>
        </w:rPr>
        <w:t xml:space="preserve"> and the </w:t>
      </w:r>
      <w:r w:rsidR="008F5906">
        <w:rPr>
          <w:szCs w:val="16"/>
        </w:rPr>
        <w:t>X-script</w:t>
      </w:r>
      <w:r w:rsidRPr="00A234FA">
        <w:rPr>
          <w:szCs w:val="16"/>
        </w:rPr>
        <w:t xml:space="preserve"> commands </w:t>
      </w:r>
      <w:r w:rsidR="00BF7A77" w:rsidRPr="00A234FA">
        <w:rPr>
          <w:szCs w:val="16"/>
        </w:rPr>
        <w:t>similarl</w:t>
      </w:r>
      <w:r w:rsidRPr="00A234FA">
        <w:rPr>
          <w:szCs w:val="16"/>
        </w:rPr>
        <w:t xml:space="preserve">y </w:t>
      </w:r>
      <w:r w:rsidR="00E93672">
        <w:rPr>
          <w:szCs w:val="16"/>
        </w:rPr>
        <w:t>to</w:t>
      </w:r>
      <w:r w:rsidRPr="00A234FA">
        <w:rPr>
          <w:szCs w:val="16"/>
        </w:rPr>
        <w:t xml:space="preserve">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w:t>
      </w:r>
      <w:r w:rsidR="00BA5A04">
        <w:rPr>
          <w:rFonts w:eastAsia="Calibri" w:cs="Calibri"/>
          <w:szCs w:val="16"/>
          <w:lang w:bidi="en-GB"/>
        </w:rPr>
        <w:t>son</w:t>
      </w:r>
      <w:r w:rsidR="00BF7A77" w:rsidRPr="00A234FA">
        <w:rPr>
          <w:rFonts w:eastAsia="Calibri" w:cs="Calibri"/>
          <w:szCs w:val="16"/>
          <w:lang w:bidi="en-GB"/>
        </w:rPr>
        <w:t>,</w:t>
      </w:r>
      <w:r w:rsidRPr="00A234FA">
        <w:rPr>
          <w:rFonts w:eastAsia="Calibri" w:cs="Calibri"/>
          <w:szCs w:val="16"/>
          <w:lang w:bidi="en-GB"/>
        </w:rPr>
        <w:t xml:space="preserve"> etc. If in a Boolean expression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w:t>
      </w:r>
      <w:r w:rsidR="00E44D29">
        <w:rPr>
          <w:rFonts w:eastAsia="Calibri" w:cs="Calibri"/>
          <w:szCs w:val="16"/>
          <w:lang w:bidi="en-GB"/>
        </w:rPr>
        <w:t>the</w:t>
      </w:r>
      <w:r w:rsidRPr="00A234FA">
        <w:rPr>
          <w:rFonts w:eastAsia="Calibri" w:cs="Calibri"/>
          <w:szCs w:val="16"/>
          <w:lang w:bidi="en-GB"/>
        </w:rPr>
        <w:t xml:space="preserve"> name of the attribute)</w:t>
      </w:r>
      <w:r w:rsidR="00BA5A04">
        <w:rPr>
          <w:rFonts w:eastAsia="Calibri" w:cs="Calibri"/>
          <w:szCs w:val="16"/>
          <w:lang w:bidi="en-GB"/>
        </w:rPr>
        <w:t xml:space="preserve"> occurs</w:t>
      </w:r>
      <w:r w:rsidRPr="00A234FA">
        <w:rPr>
          <w:rFonts w:eastAsia="Calibri" w:cs="Calibri"/>
          <w:szCs w:val="16"/>
          <w:lang w:bidi="en-GB"/>
        </w:rPr>
        <w:t>,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Heading3"/>
      </w:pPr>
      <w:bookmarkStart w:id="1552" w:name="_Ref503011726"/>
      <w:bookmarkStart w:id="1553" w:name="_Toc535247667"/>
      <w:bookmarkStart w:id="1554" w:name="_Toc208247498"/>
      <w:r w:rsidRPr="00A234FA">
        <w:t xml:space="preserve">Locale (information about </w:t>
      </w:r>
      <w:r w:rsidR="00BF7A77" w:rsidRPr="00A234FA">
        <w:t xml:space="preserve">the </w:t>
      </w:r>
      <w:r w:rsidRPr="00A234FA">
        <w:t>region)</w:t>
      </w:r>
      <w:bookmarkEnd w:id="1552"/>
      <w:bookmarkEnd w:id="1553"/>
      <w:bookmarkEnd w:id="1554"/>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50412BE9" w:rsidR="00980A2B" w:rsidRPr="00A234FA" w:rsidRDefault="00E44D29" w:rsidP="00980A2B">
      <w:pPr>
        <w:suppressAutoHyphens/>
        <w:spacing w:before="180"/>
        <w:rPr>
          <w:rFonts w:eastAsia="Calibri" w:cs="Calibri"/>
          <w:szCs w:val="16"/>
          <w:lang w:bidi="en-GB"/>
        </w:rPr>
      </w:pPr>
      <w:r>
        <w:rPr>
          <w:rFonts w:eastAsia="Calibri" w:cs="Calibri"/>
          <w:szCs w:val="16"/>
          <w:lang w:bidi="en-GB"/>
        </w:rPr>
        <w:t>W</w:t>
      </w:r>
      <w:r w:rsidR="00980A2B" w:rsidRPr="00A234FA">
        <w:rPr>
          <w:rFonts w:eastAsia="Calibri" w:cs="Calibri"/>
          <w:szCs w:val="16"/>
          <w:lang w:bidi="en-GB"/>
        </w:rPr>
        <w:t xml:space="preserve">here language is </w:t>
      </w:r>
      <w:r w:rsidR="00BA5A04">
        <w:rPr>
          <w:rFonts w:eastAsia="Calibri" w:cs="Calibri"/>
          <w:szCs w:val="16"/>
          <w:lang w:bidi="en-GB"/>
        </w:rPr>
        <w:t xml:space="preserve">a </w:t>
      </w:r>
      <w:r w:rsidR="00980A2B" w:rsidRPr="00A234FA">
        <w:rPr>
          <w:rFonts w:eastAsia="Calibri" w:cs="Calibri"/>
          <w:szCs w:val="16"/>
          <w:lang w:bidi="en-GB"/>
        </w:rPr>
        <w:t xml:space="preserve">lowercase two-letter ISO-639 code, </w:t>
      </w:r>
      <w:r w:rsidR="00BF7A77" w:rsidRPr="00A234FA">
        <w:rPr>
          <w:rFonts w:eastAsia="Calibri" w:cs="Calibri"/>
          <w:szCs w:val="16"/>
          <w:lang w:bidi="en-GB"/>
        </w:rPr>
        <w:t>the</w:t>
      </w:r>
      <w:r w:rsidR="00980A2B" w:rsidRPr="00A234FA">
        <w:rPr>
          <w:rFonts w:eastAsia="Calibri" w:cs="Calibri"/>
          <w:szCs w:val="16"/>
          <w:lang w:bidi="en-GB"/>
        </w:rPr>
        <w:t xml:space="preserve"> country is </w:t>
      </w:r>
      <w:r w:rsidR="00BA5A04">
        <w:rPr>
          <w:rFonts w:eastAsia="Calibri" w:cs="Calibri"/>
          <w:szCs w:val="16"/>
          <w:lang w:bidi="en-GB"/>
        </w:rPr>
        <w:t xml:space="preserve">an </w:t>
      </w:r>
      <w:r w:rsidR="00980A2B" w:rsidRPr="00A234FA">
        <w:rPr>
          <w:rFonts w:eastAsia="Calibri" w:cs="Calibri"/>
          <w:szCs w:val="16"/>
          <w:lang w:bidi="en-GB"/>
        </w:rPr>
        <w:t>uppercase two-letter ISO-3166 code</w:t>
      </w:r>
      <w:r w:rsidR="00B15222">
        <w:rPr>
          <w:rFonts w:eastAsia="Calibri" w:cs="Calibri"/>
          <w:szCs w:val="16"/>
          <w:lang w:bidi="en-GB"/>
        </w:rPr>
        <w:t>,</w:t>
      </w:r>
      <w:r w:rsidR="00980A2B" w:rsidRPr="00A234FA">
        <w:rPr>
          <w:rFonts w:eastAsia="Calibri" w:cs="Calibri"/>
          <w:szCs w:val="16"/>
          <w:lang w:bidi="en-GB"/>
        </w:rPr>
        <w:t xml:space="preserve"> and </w:t>
      </w:r>
      <w:r w:rsidR="00B15222">
        <w:rPr>
          <w:rFonts w:eastAsia="Calibri" w:cs="Calibri"/>
          <w:szCs w:val="16"/>
          <w:lang w:bidi="en-GB"/>
        </w:rPr>
        <w:t xml:space="preserve">the </w:t>
      </w:r>
      <w:r w:rsidR="00980A2B" w:rsidRPr="00A234FA">
        <w:rPr>
          <w:rFonts w:eastAsia="Calibri" w:cs="Calibri"/>
          <w:szCs w:val="16"/>
          <w:lang w:bidi="en-GB"/>
        </w:rPr>
        <w:t xml:space="preserve">variant is </w:t>
      </w:r>
      <w:r w:rsidR="00BA5A04">
        <w:rPr>
          <w:rFonts w:eastAsia="Calibri" w:cs="Calibri"/>
          <w:szCs w:val="16"/>
          <w:lang w:bidi="en-GB"/>
        </w:rPr>
        <w:t xml:space="preserve">a </w:t>
      </w:r>
      <w:r w:rsidR="00980A2B" w:rsidRPr="00A234FA">
        <w:rPr>
          <w:rFonts w:eastAsia="Calibri" w:cs="Calibri"/>
          <w:szCs w:val="16"/>
          <w:lang w:bidi="en-GB"/>
        </w:rPr>
        <w:t>vendor and browser</w:t>
      </w:r>
      <w:r w:rsidR="00BF7A77" w:rsidRPr="00A234FA">
        <w:rPr>
          <w:rFonts w:eastAsia="Calibri" w:cs="Calibri"/>
          <w:szCs w:val="16"/>
          <w:lang w:bidi="en-GB"/>
        </w:rPr>
        <w:t>-</w:t>
      </w:r>
      <w:r w:rsidR="00980A2B" w:rsidRPr="00A234FA">
        <w:rPr>
          <w:rFonts w:eastAsia="Calibri" w:cs="Calibri"/>
          <w:szCs w:val="16"/>
          <w:lang w:bidi="en-GB"/>
        </w:rPr>
        <w:t>specific code.</w:t>
      </w:r>
    </w:p>
    <w:p w14:paraId="35FFA244" w14:textId="77777777" w:rsidR="00980A2B" w:rsidRPr="00A234FA" w:rsidRDefault="00980A2B" w:rsidP="007E23FE">
      <w:pPr>
        <w:pStyle w:val="Heading3"/>
      </w:pPr>
      <w:bookmarkStart w:id="1555" w:name="_Toc494713022"/>
      <w:bookmarkStart w:id="1556" w:name="_Toc535247668"/>
      <w:bookmarkStart w:id="1557" w:name="_Ref81911820"/>
      <w:bookmarkStart w:id="1558" w:name="_Toc208247499"/>
      <w:r w:rsidRPr="00A234FA">
        <w:t>Regex (Regular expressions</w:t>
      </w:r>
      <w:bookmarkEnd w:id="1555"/>
      <w:r w:rsidRPr="00A234FA">
        <w:t>)</w:t>
      </w:r>
      <w:bookmarkEnd w:id="1556"/>
      <w:bookmarkEnd w:id="1558"/>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Heading3"/>
      </w:pPr>
      <w:bookmarkStart w:id="1559" w:name="_Toc535247669"/>
      <w:bookmarkStart w:id="1560" w:name="_Toc208247500"/>
      <w:bookmarkEnd w:id="1557"/>
      <w:r w:rsidRPr="00A234FA">
        <w:t>RegexResult (results of regular expressions)</w:t>
      </w:r>
      <w:bookmarkEnd w:id="1559"/>
      <w:bookmarkEnd w:id="1560"/>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Heading3"/>
        <w:rPr>
          <w:rFonts w:eastAsia="Arial"/>
        </w:rPr>
      </w:pPr>
      <w:bookmarkStart w:id="1561" w:name="_Toc535247670"/>
      <w:bookmarkStart w:id="1562" w:name="_Toc208247501"/>
      <w:r w:rsidRPr="00A234FA">
        <w:t>Input/Output (streams)</w:t>
      </w:r>
      <w:bookmarkEnd w:id="1561"/>
      <w:bookmarkEnd w:id="1562"/>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 xml:space="preserve">wo variables with the Output value are automatically created: the "$stdOut" (writes to the java.lang.System.out) and "$stdErr" (writes to the </w:t>
      </w:r>
      <w:r w:rsidRPr="00A234FA">
        <w:rPr>
          <w:szCs w:val="16"/>
          <w:lang w:bidi="en-GB"/>
        </w:rPr>
        <w:lastRenderedPageBreak/>
        <w:t>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The 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Heading3"/>
      </w:pPr>
      <w:bookmarkStart w:id="1563" w:name="_Toc535247671"/>
      <w:bookmarkStart w:id="1564" w:name="_Toc208247502"/>
      <w:r w:rsidRPr="00A234FA">
        <w:t>Element (XML elements)</w:t>
      </w:r>
      <w:bookmarkEnd w:id="1563"/>
      <w:bookmarkEnd w:id="1564"/>
    </w:p>
    <w:p w14:paraId="5C649777" w14:textId="535B63FB" w:rsidR="00980A2B" w:rsidRPr="00A234FA" w:rsidRDefault="00980A2B" w:rsidP="00980A2B">
      <w:r w:rsidRPr="00A234FA">
        <w:rPr>
          <w:szCs w:val="16"/>
          <w:lang w:bidi="en-GB"/>
        </w:rPr>
        <w:t>The objects of this type</w:t>
      </w:r>
      <w:r w:rsidRPr="00A234FA">
        <w:rPr>
          <w:iCs/>
          <w:szCs w:val="16"/>
        </w:rPr>
        <w:t xml:space="preserve"> are the </w:t>
      </w:r>
      <w:r w:rsidR="008F5906">
        <w:rPr>
          <w:iCs/>
          <w:szCs w:val="16"/>
        </w:rPr>
        <w:t>X-script</w:t>
      </w:r>
      <w:r w:rsidRPr="00A234FA">
        <w:rPr>
          <w:iCs/>
          <w:szCs w:val="16"/>
        </w:rPr>
        <w:t xml:space="preserve"> instances of “org.w3c.dom.Element”.  They may be, for example, produced as the result of the method “getElement”.</w:t>
      </w:r>
    </w:p>
    <w:p w14:paraId="1A139CE1" w14:textId="77777777" w:rsidR="00980A2B" w:rsidRPr="00A234FA" w:rsidRDefault="00980A2B" w:rsidP="007E23FE">
      <w:pPr>
        <w:pStyle w:val="Heading3"/>
      </w:pPr>
      <w:bookmarkStart w:id="1565" w:name="_Toc535247672"/>
      <w:bookmarkStart w:id="1566" w:name="_Ref535766906"/>
      <w:bookmarkStart w:id="1567" w:name="_Ref535766922"/>
      <w:bookmarkStart w:id="1568" w:name="_Toc208247503"/>
      <w:r w:rsidRPr="00A234FA">
        <w:t>Bytes (array of bytes)</w:t>
      </w:r>
      <w:bookmarkEnd w:id="1565"/>
      <w:bookmarkEnd w:id="1566"/>
      <w:bookmarkEnd w:id="1567"/>
      <w:bookmarkEnd w:id="1568"/>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03F8DCE0"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w:t>
      </w:r>
      <w:r w:rsidR="00BA5A04">
        <w:rPr>
          <w:rFonts w:ascii="Consolas" w:eastAsia="Arial" w:hAnsi="Consolas" w:cs="Consolas"/>
          <w:sz w:val="16"/>
          <w:szCs w:val="16"/>
          <w:lang w:bidi="en-GB"/>
        </w:rPr>
        <w:t>a</w:t>
      </w:r>
      <w:r w:rsidRPr="00A234FA">
        <w:rPr>
          <w:rFonts w:ascii="Consolas" w:eastAsia="Arial" w:hAnsi="Consolas" w:cs="Consolas"/>
          <w:sz w:val="16"/>
          <w:szCs w:val="16"/>
          <w:lang w:bidi="en-GB"/>
        </w:rPr>
        <w:t xml:space="preserve">ssigned. */ </w:t>
      </w:r>
    </w:p>
    <w:p w14:paraId="7D15A0D8" w14:textId="33B4DE2F"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2254ED">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Heading3"/>
      </w:pPr>
      <w:bookmarkStart w:id="1569" w:name="_Toc535247673"/>
      <w:bookmarkStart w:id="1570" w:name="_Toc208247504"/>
      <w:r w:rsidRPr="00A234FA">
        <w:t>NamedValue (named values)</w:t>
      </w:r>
      <w:bookmarkEnd w:id="1569"/>
      <w:bookmarkEnd w:id="1570"/>
    </w:p>
    <w:p w14:paraId="41579956" w14:textId="6CC01244"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8F5906">
        <w:rPr>
          <w:szCs w:val="16"/>
          <w:lang w:bidi="en-GB"/>
        </w:rPr>
        <w:t>X-script</w:t>
      </w:r>
      <w:r w:rsidRPr="00A234FA">
        <w:rPr>
          <w:szCs w:val="16"/>
          <w:lang w:bidi="en-GB"/>
        </w:rPr>
        <w:t xml:space="preserve"> value (any type of </w:t>
      </w:r>
      <w:r w:rsidR="008F5906">
        <w:rPr>
          <w:szCs w:val="16"/>
          <w:lang w:bidi="en-GB"/>
        </w:rPr>
        <w:t>X-script</w:t>
      </w:r>
      <w:r w:rsidRPr="00A234FA">
        <w:rPr>
          <w:szCs w:val="16"/>
          <w:lang w:bidi="en-GB"/>
        </w:rPr>
        <w: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Heading3"/>
      </w:pPr>
      <w:bookmarkStart w:id="1571" w:name="_Toc535247674"/>
      <w:bookmarkStart w:id="1572" w:name="_Toc208247505"/>
      <w:r w:rsidRPr="00A234FA">
        <w:t>Container (sequence and/or map of values)</w:t>
      </w:r>
      <w:bookmarkEnd w:id="1571"/>
      <w:bookmarkEnd w:id="1572"/>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3170E59E" w:rsidR="00980A2B" w:rsidRPr="00A234FA" w:rsidRDefault="00980A2B" w:rsidP="00980A2B">
      <w:pPr>
        <w:rPr>
          <w:szCs w:val="16"/>
        </w:rPr>
      </w:pPr>
      <w:r w:rsidRPr="00A234FA">
        <w:rPr>
          <w:szCs w:val="16"/>
          <w:lang w:bidi="en-GB"/>
        </w:rPr>
        <w:t>The value of type Container can also be specified in square brackets "[" and "]", where the list of values is written. The items are separated by a comma. The named values are stored in the mapped part</w:t>
      </w:r>
      <w:r w:rsidR="00BA5A04">
        <w:rPr>
          <w:szCs w:val="16"/>
          <w:lang w:bidi="en-GB"/>
        </w:rPr>
        <w:t>,</w:t>
      </w:r>
      <w:r w:rsidRPr="00A234FA">
        <w:rPr>
          <w:szCs w:val="16"/>
          <w:lang w:bidi="en-GB"/>
        </w:rPr>
        <w:t xml:space="preserve"> and the </w:t>
      </w:r>
      <w:r w:rsidR="00BA5A04">
        <w:rPr>
          <w:szCs w:val="16"/>
          <w:lang w:bidi="en-GB"/>
        </w:rPr>
        <w:t>un</w:t>
      </w:r>
      <w:r w:rsidRPr="00A234FA">
        <w:rPr>
          <w:szCs w:val="16"/>
          <w:lang w:bidi="en-GB"/>
        </w:rPr>
        <w:t xml:space="preserve">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24B4AC84" w:rsidR="00980A2B" w:rsidRPr="00FB3C69" w:rsidRDefault="00980A2B" w:rsidP="00980A2B">
      <w:pPr>
        <w:rPr>
          <w:szCs w:val="16"/>
        </w:rPr>
      </w:pPr>
      <w:r w:rsidRPr="00FB3C69">
        <w:rPr>
          <w:szCs w:val="16"/>
          <w:lang w:bidi="en-GB"/>
        </w:rPr>
        <w:t>To work with the object "Container"</w:t>
      </w:r>
      <w:r w:rsidR="00BA5A04">
        <w:rPr>
          <w:szCs w:val="16"/>
          <w:lang w:bidi="en-GB"/>
        </w:rPr>
        <w:t>,</w:t>
      </w:r>
      <w:r w:rsidRPr="00FB3C69">
        <w:rPr>
          <w:szCs w:val="16"/>
          <w:lang w:bidi="en-GB"/>
        </w:rPr>
        <w:t xml:space="preserve"> you can use a variety of methods listed below</w:t>
      </w:r>
      <w:r w:rsidR="00BA5A04">
        <w:rPr>
          <w:szCs w:val="16"/>
          <w:lang w:bidi="en-GB"/>
        </w:rPr>
        <w:t xml:space="preserve"> (</w:t>
      </w:r>
      <w:r w:rsidRPr="00FB3C69">
        <w:rPr>
          <w:szCs w:val="16"/>
          <w:lang w:bidi="en-GB"/>
        </w:rPr>
        <w:t xml:space="preserve">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2254ED">
        <w:rPr>
          <w:szCs w:val="16"/>
          <w:lang w:bidi="en-GB"/>
        </w:rPr>
        <w:t>16.7.6</w:t>
      </w:r>
      <w:r w:rsidR="008C2132" w:rsidRPr="00FB3C69">
        <w:rPr>
          <w:szCs w:val="16"/>
          <w:lang w:bidi="en-GB"/>
        </w:rPr>
        <w:fldChar w:fldCharType="end"/>
      </w:r>
      <w:r w:rsidRPr="00FB3C69">
        <w:rPr>
          <w:szCs w:val="16"/>
          <w:lang w:bidi="en-GB"/>
        </w:rPr>
        <w:t>).</w:t>
      </w:r>
    </w:p>
    <w:p w14:paraId="4D361982" w14:textId="12D31A33" w:rsidR="00980A2B" w:rsidRPr="00FB3C69" w:rsidRDefault="00980A2B" w:rsidP="00980A2B">
      <w:pPr>
        <w:rPr>
          <w:szCs w:val="16"/>
        </w:rPr>
      </w:pPr>
      <w:r w:rsidRPr="00FB3C69">
        <w:rPr>
          <w:szCs w:val="16"/>
          <w:lang w:bidi="en-GB"/>
        </w:rPr>
        <w:t xml:space="preserve">The container can occur in Boolean expressions (i.e., it may be in the "match" section or the "if" command, etc.). The value of a Container object is converted to </w:t>
      </w:r>
      <w:r w:rsidR="00BA5A04">
        <w:rPr>
          <w:szCs w:val="16"/>
          <w:lang w:bidi="en-GB"/>
        </w:rPr>
        <w:t>a</w:t>
      </w:r>
      <w:r w:rsidRPr="00FB3C69">
        <w:rPr>
          <w:szCs w:val="16"/>
          <w:lang w:bidi="en-GB"/>
        </w:rPr>
        <w:t xml:space="preserve"> </w:t>
      </w:r>
      <w:r w:rsidR="00BA5A04">
        <w:rPr>
          <w:szCs w:val="16"/>
          <w:lang w:bidi="en-GB"/>
        </w:rPr>
        <w:t>b</w:t>
      </w:r>
      <w:r w:rsidRPr="00FB3C69">
        <w:rPr>
          <w:szCs w:val="16"/>
          <w:lang w:bidi="en-GB"/>
        </w:rPr>
        <w:t>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54879C8E" w:rsidR="00980A2B" w:rsidRPr="00FB3C69" w:rsidRDefault="00980A2B" w:rsidP="00980A2B">
      <w:pPr>
        <w:ind w:left="714"/>
        <w:rPr>
          <w:szCs w:val="16"/>
        </w:rPr>
      </w:pPr>
      <w:r w:rsidRPr="00FB3C69">
        <w:rPr>
          <w:szCs w:val="16"/>
          <w:lang w:bidi="en-GB"/>
        </w:rPr>
        <w:t>2. If it contains exactly one sequence item of the type "int", "float"</w:t>
      </w:r>
      <w:r w:rsidR="00BA5A04">
        <w:rPr>
          <w:szCs w:val="16"/>
          <w:lang w:bidi="en-GB"/>
        </w:rPr>
        <w:t>,</w:t>
      </w:r>
      <w:r w:rsidRPr="00FB3C69">
        <w:rPr>
          <w:szCs w:val="16"/>
          <w:lang w:bidi="en-GB"/>
        </w:rPr>
        <w:t xml:space="preserve"> or "BigDecimal", then the result is true if the value of this entry is different from zero.</w:t>
      </w:r>
    </w:p>
    <w:p w14:paraId="0892F99F" w14:textId="6589D733" w:rsidR="00980A2B" w:rsidRPr="00FB3C69" w:rsidRDefault="00980A2B" w:rsidP="00980A2B">
      <w:pPr>
        <w:ind w:left="714"/>
        <w:rPr>
          <w:szCs w:val="16"/>
        </w:rPr>
      </w:pPr>
      <w:r w:rsidRPr="00FB3C69">
        <w:rPr>
          <w:szCs w:val="16"/>
          <w:lang w:bidi="en-GB"/>
        </w:rPr>
        <w:t>3. In all other cases, it is true if the object is part of the nonempty sequence</w:t>
      </w:r>
      <w:r w:rsidR="00BA5A04">
        <w:rPr>
          <w:szCs w:val="16"/>
          <w:lang w:bidi="en-GB"/>
        </w:rPr>
        <w:t>;</w:t>
      </w:r>
      <w:r w:rsidRPr="00FB3C69">
        <w:rPr>
          <w:szCs w:val="16"/>
          <w:lang w:bidi="en-GB"/>
        </w:rPr>
        <w:t xml:space="preserv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Heading3"/>
      </w:pPr>
      <w:bookmarkStart w:id="1573" w:name="_Toc535247675"/>
      <w:bookmarkStart w:id="1574" w:name="_Toc208247506"/>
      <w:r w:rsidRPr="00FB3C69">
        <w:lastRenderedPageBreak/>
        <w:t>Exception (program exceptions)</w:t>
      </w:r>
      <w:bookmarkEnd w:id="1573"/>
      <w:bookmarkEnd w:id="1574"/>
    </w:p>
    <w:p w14:paraId="3BC68A76" w14:textId="2246A3B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8F5906">
        <w:rPr>
          <w:lang w:bidi="en-GB"/>
        </w:rPr>
        <w:t>X-script</w:t>
      </w:r>
      <w:r w:rsidRPr="00FB3C69">
        <w:rPr>
          <w:lang w:bidi="en-GB"/>
        </w:rPr>
        <w:t xml:space="preserve"> with the "throw" command.</w:t>
      </w:r>
      <w:r w:rsidRPr="00FB3C69">
        <w:rPr>
          <w:rFonts w:eastAsia="Calibri" w:cs="Calibri"/>
          <w:szCs w:val="16"/>
          <w:lang w:bidi="en-GB"/>
        </w:rPr>
        <w:t xml:space="preserve"> An</w:t>
      </w:r>
      <w:r w:rsidRPr="00FB3C69">
        <w:rPr>
          <w:lang w:bidi="en-GB"/>
        </w:rPr>
        <w:t xml:space="preserve"> object of type “exception” </w:t>
      </w:r>
      <w:r w:rsidR="00BA5A04">
        <w:rPr>
          <w:lang w:bidi="en-GB"/>
        </w:rPr>
        <w:t>can</w:t>
      </w:r>
      <w:r w:rsidRPr="00FB3C69">
        <w:rPr>
          <w:lang w:bidi="en-GB"/>
        </w:rPr>
        <w:t xml:space="preserve"> </w:t>
      </w:r>
      <w:r w:rsidR="00BA5A04">
        <w:rPr>
          <w:lang w:bidi="en-GB"/>
        </w:rPr>
        <w:t>be created</w:t>
      </w:r>
      <w:r w:rsidRPr="00FB3C69">
        <w:rPr>
          <w:lang w:bidi="en-GB"/>
        </w:rPr>
        <w:t xml:space="preserve"> in the </w:t>
      </w:r>
      <w:r w:rsidR="008F5906">
        <w:rPr>
          <w:lang w:bidi="en-GB"/>
        </w:rPr>
        <w:t>X-script</w:t>
      </w:r>
      <w:r w:rsidRPr="00FB3C69">
        <w:rPr>
          <w:lang w:bidi="en-GB"/>
        </w:rPr>
        <w:t xml:space="preserve"> with the constructor "new Exception(error message)".</w:t>
      </w:r>
    </w:p>
    <w:p w14:paraId="4ABAAD2E" w14:textId="2F307BAF" w:rsidR="00980A2B" w:rsidRPr="00FB3C69" w:rsidRDefault="00980A2B" w:rsidP="007E23FE">
      <w:pPr>
        <w:pStyle w:val="Heading3"/>
      </w:pPr>
      <w:bookmarkStart w:id="1575" w:name="_Toc535247676"/>
      <w:bookmarkStart w:id="1576" w:name="_Toc208247507"/>
      <w:r w:rsidRPr="00FB3C69">
        <w:t>Parser (</w:t>
      </w:r>
      <w:r w:rsidR="00BF7A77" w:rsidRPr="00FB3C69">
        <w:t xml:space="preserve">the </w:t>
      </w:r>
      <w:r w:rsidRPr="00FB3C69">
        <w:t>tool used to parse string values)</w:t>
      </w:r>
      <w:bookmarkEnd w:id="1575"/>
      <w:bookmarkEnd w:id="1576"/>
    </w:p>
    <w:p w14:paraId="76928F28" w14:textId="11F894DE"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8F5906">
        <w:rPr>
          <w:szCs w:val="16"/>
          <w:lang w:bidi="en-GB"/>
        </w:rPr>
        <w:t>X-definition</w:t>
      </w:r>
      <w:r w:rsidRPr="00FB3C69">
        <w:rPr>
          <w:szCs w:val="16"/>
          <w:lang w:bidi="en-GB"/>
        </w:rPr>
        <w:t xml:space="preserve">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8F5906">
        <w:rPr>
          <w:szCs w:val="16"/>
          <w:lang w:bidi="en-GB"/>
        </w:rPr>
        <w:t>X-script</w:t>
      </w:r>
      <w:r w:rsidRPr="00FB3C69">
        <w:rPr>
          <w:szCs w:val="16"/>
          <w:lang w:bidi="en-GB"/>
        </w:rPr>
        <w:t>.</w:t>
      </w:r>
    </w:p>
    <w:p w14:paraId="6F8ADC60" w14:textId="77777777" w:rsidR="00980A2B" w:rsidRPr="00FB3C69" w:rsidRDefault="00980A2B" w:rsidP="007E23FE">
      <w:pPr>
        <w:pStyle w:val="Heading3"/>
      </w:pPr>
      <w:bookmarkStart w:id="1577" w:name="_Toc535247677"/>
      <w:bookmarkStart w:id="1578" w:name="_Toc208247508"/>
      <w:r w:rsidRPr="00FB3C69">
        <w:t>Parse</w:t>
      </w:r>
      <w:r w:rsidR="00124D89" w:rsidRPr="00FB3C69">
        <w:t>R</w:t>
      </w:r>
      <w:r w:rsidRPr="00FB3C69">
        <w:t>esult (results of parsing/validation)</w:t>
      </w:r>
      <w:bookmarkEnd w:id="1577"/>
      <w:bookmarkEnd w:id="1578"/>
    </w:p>
    <w:p w14:paraId="3D354FFA" w14:textId="3996DC49"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w:t>
      </w:r>
      <w:r w:rsidR="00BA5A04">
        <w:rPr>
          <w:szCs w:val="16"/>
          <w:lang w:bidi="en-GB"/>
        </w:rPr>
        <w:t>,</w:t>
      </w:r>
      <w:r w:rsidRPr="00FB3C69">
        <w:rPr>
          <w:szCs w:val="16"/>
          <w:lang w:bidi="en-GB"/>
        </w:rPr>
        <w:t xml:space="preserve"> and it is true if errors </w:t>
      </w:r>
      <w:r w:rsidR="00BA5A04">
        <w:rPr>
          <w:szCs w:val="16"/>
          <w:lang w:bidi="en-GB"/>
        </w:rPr>
        <w:t xml:space="preserve">occur </w:t>
      </w:r>
      <w:r w:rsidRPr="00FB3C69">
        <w:rPr>
          <w:szCs w:val="16"/>
          <w:lang w:bidi="en-GB"/>
        </w:rPr>
        <w:t>in the object</w:t>
      </w:r>
      <w:r w:rsidR="00BA5A04">
        <w:rPr>
          <w:szCs w:val="16"/>
          <w:lang w:bidi="en-GB"/>
        </w:rPr>
        <w:t>;</w:t>
      </w:r>
      <w:r w:rsidRPr="00FB3C69">
        <w:rPr>
          <w:szCs w:val="16"/>
          <w:lang w:bidi="en-GB"/>
        </w:rPr>
        <w:t xml:space="preserve"> otherwise</w:t>
      </w:r>
      <w:r w:rsidR="00BA5A04">
        <w:rPr>
          <w:szCs w:val="16"/>
          <w:lang w:bidi="en-GB"/>
        </w:rPr>
        <w:t>,</w:t>
      </w:r>
      <w:r w:rsidRPr="00FB3C69">
        <w:rPr>
          <w:szCs w:val="16"/>
          <w:lang w:bidi="en-GB"/>
        </w:rPr>
        <w:t xml:space="preserv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Heading3"/>
      </w:pPr>
      <w:bookmarkStart w:id="1579" w:name="_Toc535247678"/>
      <w:bookmarkStart w:id="1580" w:name="_Toc208247509"/>
      <w:r w:rsidRPr="00FB3C69">
        <w:t>Report (messages)</w:t>
      </w:r>
      <w:bookmarkEnd w:id="1579"/>
      <w:bookmarkEnd w:id="1580"/>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Heading3"/>
      </w:pPr>
      <w:bookmarkStart w:id="1581" w:name="_Toc535247679"/>
      <w:bookmarkStart w:id="1582" w:name="_Ref535766999"/>
      <w:bookmarkStart w:id="1583" w:name="_Ref535767014"/>
      <w:bookmarkStart w:id="1584" w:name="_Toc208247510"/>
      <w:r w:rsidRPr="00FB3C69">
        <w:t>BNFGrammar (BNF grammars)</w:t>
      </w:r>
      <w:bookmarkEnd w:id="1581"/>
      <w:bookmarkEnd w:id="1582"/>
      <w:bookmarkEnd w:id="1583"/>
      <w:bookmarkEnd w:id="1584"/>
    </w:p>
    <w:p w14:paraId="090B45F6" w14:textId="517043B8" w:rsidR="00980A2B" w:rsidRPr="00FB3C69" w:rsidRDefault="00980A2B" w:rsidP="00980A2B">
      <w:pPr>
        <w:suppressAutoHyphens/>
        <w:spacing w:before="180"/>
        <w:rPr>
          <w:szCs w:val="16"/>
        </w:rPr>
      </w:pPr>
      <w:r w:rsidRPr="00FB3C69">
        <w:rPr>
          <w:szCs w:val="16"/>
          <w:lang w:bidi="en-GB"/>
        </w:rPr>
        <w:t>This object type is defined by a special declaration. BNF grammar is written in a special declaration in the element "xd:BNFGrammar" (model)</w:t>
      </w:r>
      <w:r w:rsidR="00BA5A04">
        <w:rPr>
          <w:szCs w:val="16"/>
          <w:lang w:bidi="en-GB"/>
        </w:rPr>
        <w:t>,</w:t>
      </w:r>
      <w:r w:rsidRPr="00FB3C69">
        <w:rPr>
          <w:szCs w:val="16"/>
          <w:lang w:bidi="en-GB"/>
        </w:rPr>
        <w:t xml:space="preserve">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2254ED">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Heading3"/>
      </w:pPr>
      <w:bookmarkStart w:id="1585" w:name="_Toc535247680"/>
      <w:bookmarkStart w:id="1586" w:name="_Ref535767040"/>
      <w:bookmarkStart w:id="1587" w:name="_Ref535767050"/>
      <w:bookmarkStart w:id="1588" w:name="_Toc208247511"/>
      <w:r w:rsidRPr="00FB3C69">
        <w:t>BNFRule (BNF grammar rules)</w:t>
      </w:r>
      <w:bookmarkEnd w:id="1585"/>
      <w:bookmarkEnd w:id="1586"/>
      <w:bookmarkEnd w:id="1587"/>
      <w:bookmarkEnd w:id="1588"/>
    </w:p>
    <w:p w14:paraId="40AE923E" w14:textId="5294A144" w:rsidR="00980A2B" w:rsidRPr="00FB3C69" w:rsidRDefault="00980A2B" w:rsidP="00980A2B">
      <w:pPr>
        <w:suppressAutoHyphens/>
        <w:spacing w:before="180"/>
        <w:rPr>
          <w:szCs w:val="16"/>
        </w:rPr>
      </w:pPr>
      <w:r w:rsidRPr="00FB3C69">
        <w:rPr>
          <w:szCs w:val="16"/>
          <w:lang w:bidi="en-GB"/>
        </w:rPr>
        <w:t>The reference to a rule of BNF grammar. You can use the grammar rule</w:t>
      </w:r>
      <w:r w:rsidR="00BA5A04">
        <w:rPr>
          <w:szCs w:val="16"/>
          <w:lang w:bidi="en-GB"/>
        </w:rPr>
        <w:t>,</w:t>
      </w:r>
      <w:r w:rsidRPr="00FB3C69">
        <w:rPr>
          <w:szCs w:val="16"/>
          <w:lang w:bidi="en-GB"/>
        </w:rPr>
        <w:t xml:space="preserve"> for example</w:t>
      </w:r>
      <w:r w:rsidR="00BA5A04">
        <w:rPr>
          <w:szCs w:val="16"/>
          <w:lang w:bidi="en-GB"/>
        </w:rPr>
        <w:t>,</w:t>
      </w:r>
      <w:r w:rsidRPr="00FB3C69">
        <w:rPr>
          <w:szCs w:val="16"/>
          <w:lang w:bidi="en-GB"/>
        </w:rPr>
        <w:t xml:space="preserv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Heading3"/>
        <w:rPr>
          <w:rFonts w:asciiTheme="minorHAnsi" w:hAnsiTheme="minorHAnsi" w:cstheme="minorBidi"/>
        </w:rPr>
      </w:pPr>
      <w:bookmarkStart w:id="1589" w:name="_Toc535247681"/>
      <w:bookmarkStart w:id="1590" w:name="_Toc208247512"/>
      <w:r w:rsidRPr="00FB3C69">
        <w:t xml:space="preserve">uniqueSet (sets of unique </w:t>
      </w:r>
      <w:r w:rsidR="005966BA" w:rsidRPr="00FB3C69">
        <w:t>item</w:t>
      </w:r>
      <w:r w:rsidRPr="00FB3C69">
        <w:t>s</w:t>
      </w:r>
      <w:r w:rsidR="005966BA" w:rsidRPr="00FB3C69">
        <w:t xml:space="preserve"> – table of rows</w:t>
      </w:r>
      <w:r w:rsidRPr="00FB3C69">
        <w:t>)</w:t>
      </w:r>
      <w:bookmarkEnd w:id="1589"/>
      <w:bookmarkEnd w:id="1590"/>
    </w:p>
    <w:p w14:paraId="524D4EFE" w14:textId="2705D570"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w:t>
      </w:r>
      <w:r w:rsidR="00BA5A04">
        <w:rPr>
          <w:szCs w:val="16"/>
          <w:lang w:bidi="en-GB"/>
        </w:rPr>
        <w:t>conjunction with the</w:t>
      </w:r>
      <w:r w:rsidRPr="00FB3C69">
        <w:rPr>
          <w:szCs w:val="16"/>
          <w:lang w:bidi="en-GB"/>
        </w:rPr>
        <w:t xml:space="preserve">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8F5906">
        <w:rPr>
          <w:szCs w:val="16"/>
          <w:lang w:bidi="en-GB"/>
        </w:rPr>
        <w:t>X</w:t>
      </w:r>
      <w:r w:rsidR="00F224CD">
        <w:rPr>
          <w:szCs w:val="16"/>
          <w:lang w:bidi="en-GB"/>
        </w:rPr>
        <w:noBreakHyphen/>
      </w:r>
      <w:r w:rsidR="008F5906">
        <w:rPr>
          <w:szCs w:val="16"/>
          <w:lang w:bidi="en-GB"/>
        </w:rPr>
        <w:t>script</w:t>
      </w:r>
      <w:r w:rsidRPr="00FB3C69">
        <w:rPr>
          <w:szCs w:val="16"/>
          <w:lang w:bidi="en-GB"/>
        </w:rPr>
        <w:t xml:space="preserve">.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 xml:space="preserve">table </w:t>
      </w:r>
      <w:r w:rsidR="00BA5A04">
        <w:rPr>
          <w:szCs w:val="16"/>
          <w:lang w:bidi="en-GB"/>
        </w:rPr>
        <w:t>can</w:t>
      </w:r>
      <w:r w:rsidRPr="00FB3C69">
        <w:rPr>
          <w:szCs w:val="16"/>
          <w:lang w:bidi="en-GB"/>
        </w:rPr>
        <w:t xml:space="preserve"> </w:t>
      </w:r>
      <w:r w:rsidR="00491224">
        <w:rPr>
          <w:szCs w:val="16"/>
          <w:lang w:bidi="en-GB"/>
        </w:rPr>
        <w:t xml:space="preserve">be </w:t>
      </w:r>
      <w:r w:rsidRPr="00FB3C69">
        <w:rPr>
          <w:szCs w:val="16"/>
          <w:lang w:bidi="en-GB"/>
        </w:rPr>
        <w:t>possible to store</w:t>
      </w:r>
      <w:r w:rsidR="00BA5A04">
        <w:rPr>
          <w:szCs w:val="16"/>
          <w:lang w:bidi="en-GB"/>
        </w:rPr>
        <w:t>d</w:t>
      </w:r>
      <w:r w:rsidRPr="00FB3C69">
        <w:rPr>
          <w:szCs w:val="16"/>
          <w:lang w:bidi="en-GB"/>
        </w:rPr>
        <w:t xml:space="preserve"> </w:t>
      </w:r>
      <w:r w:rsidR="00BA5A04">
        <w:rPr>
          <w:szCs w:val="16"/>
          <w:lang w:bidi="en-GB"/>
        </w:rPr>
        <w:t>in</w:t>
      </w:r>
      <w:r w:rsidRPr="00FB3C69">
        <w:rPr>
          <w:szCs w:val="16"/>
          <w:lang w:bidi="en-GB"/>
        </w:rPr>
        <w:t xml:space="preserve"> the uniqueSetKey object by the method getActualKey().</w:t>
      </w:r>
    </w:p>
    <w:p w14:paraId="38E046BA" w14:textId="2AEBC1B8" w:rsidR="005966BA" w:rsidRPr="00FB3C69" w:rsidRDefault="005966BA" w:rsidP="007E23FE">
      <w:pPr>
        <w:pStyle w:val="Heading3"/>
      </w:pPr>
      <w:bookmarkStart w:id="1591" w:name="_Toc208247513"/>
      <w:r w:rsidRPr="00FB3C69">
        <w:t>UniqueSetKey (the key of a row from the uniqueSet table)</w:t>
      </w:r>
      <w:bookmarkEnd w:id="1591"/>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Heading3"/>
      </w:pPr>
      <w:bookmarkStart w:id="1592" w:name="_Toc535247682"/>
      <w:bookmarkStart w:id="1593" w:name="_Toc208247514"/>
      <w:r w:rsidRPr="00FB3C69">
        <w:t>Service (database service; access to a database)</w:t>
      </w:r>
      <w:bookmarkEnd w:id="1592"/>
      <w:bookmarkEnd w:id="1593"/>
    </w:p>
    <w:p w14:paraId="71ADC683" w14:textId="4B2528DE" w:rsidR="00980A2B" w:rsidRPr="00FB3C69" w:rsidRDefault="00980A2B" w:rsidP="00980A2B">
      <w:pPr>
        <w:suppressAutoHyphens/>
        <w:spacing w:before="180"/>
        <w:rPr>
          <w:szCs w:val="16"/>
        </w:rPr>
      </w:pPr>
      <w:r w:rsidRPr="00FB3C69">
        <w:rPr>
          <w:sz w:val="18"/>
          <w:lang w:bidi="en-GB"/>
        </w:rPr>
        <w:t>This object allows you to access the services of different databases. Mostly</w:t>
      </w:r>
      <w:r w:rsidR="00BA5A04">
        <w:rPr>
          <w:sz w:val="18"/>
          <w:lang w:bidi="en-GB"/>
        </w:rPr>
        <w:t>,</w:t>
      </w:r>
      <w:r w:rsidRPr="00FB3C69">
        <w:rPr>
          <w:sz w:val="18"/>
          <w:lang w:bidi="en-GB"/>
        </w:rPr>
        <w:t xml:space="preserve"> it is passed to the </w:t>
      </w:r>
      <w:r w:rsidR="008F5906">
        <w:rPr>
          <w:sz w:val="18"/>
          <w:lang w:bidi="en-GB"/>
        </w:rPr>
        <w:t>X-definition</w:t>
      </w:r>
      <w:r w:rsidRPr="00FB3C69">
        <w:rPr>
          <w:sz w:val="18"/>
          <w:lang w:bidi="en-GB"/>
        </w:rPr>
        <w:t xml:space="preserve"> from an external program. However, you can also create the Service object in the </w:t>
      </w:r>
      <w:r w:rsidR="008F5906">
        <w:rPr>
          <w:sz w:val="18"/>
          <w:lang w:bidi="en-GB"/>
        </w:rPr>
        <w:t>X-script</w:t>
      </w:r>
      <w:r w:rsidRPr="00FB3C69">
        <w:rPr>
          <w:sz w:val="18"/>
          <w:lang w:bidi="en-GB"/>
        </w:rPr>
        <w: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10EE7B1E"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 s3 is </w:t>
      </w:r>
      <w:r w:rsidR="00BF7A77" w:rsidRPr="00FB3C69">
        <w:rPr>
          <w:sz w:val="18"/>
          <w:lang w:bidi="en-GB"/>
        </w:rPr>
        <w:t xml:space="preserve">the </w:t>
      </w:r>
      <w:r w:rsidRPr="00FB3C69">
        <w:rPr>
          <w:sz w:val="18"/>
          <w:lang w:bidi="en-GB"/>
        </w:rPr>
        <w:t>user name</w:t>
      </w:r>
      <w:r w:rsidR="00491224">
        <w:rPr>
          <w:sz w:val="18"/>
          <w:lang w:bidi="en-GB"/>
        </w:rPr>
        <w:t>,</w:t>
      </w:r>
      <w:r w:rsidRPr="00FB3C69">
        <w:rPr>
          <w:sz w:val="18"/>
          <w:lang w:bidi="en-GB"/>
        </w:rPr>
        <w:t xml:space="preserv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Heading3"/>
      </w:pPr>
      <w:bookmarkStart w:id="1594" w:name="_Toc535247683"/>
      <w:bookmarkStart w:id="1595" w:name="_Toc208247515"/>
      <w:r w:rsidRPr="00FB3C69">
        <w:t>Statement (database commands)</w:t>
      </w:r>
      <w:bookmarkEnd w:id="1594"/>
      <w:bookmarkEnd w:id="1595"/>
    </w:p>
    <w:p w14:paraId="4E2DC853" w14:textId="5DF34B88" w:rsidR="00980A2B" w:rsidRPr="00FB3C69" w:rsidRDefault="00980A2B" w:rsidP="00980A2B">
      <w:pPr>
        <w:suppressAutoHyphens/>
        <w:spacing w:before="180"/>
        <w:rPr>
          <w:szCs w:val="16"/>
        </w:rPr>
      </w:pPr>
      <w:r w:rsidRPr="00FB3C69">
        <w:rPr>
          <w:szCs w:val="16"/>
          <w:lang w:bidi="en-GB"/>
        </w:rPr>
        <w:t>The Statement object contains a prepared database command. It is possible to create it from the Service</w:t>
      </w:r>
      <w:r w:rsidR="00491224">
        <w:rPr>
          <w:szCs w:val="16"/>
          <w:lang w:bidi="en-GB"/>
        </w:rPr>
        <w:t>,</w:t>
      </w:r>
      <w:r w:rsidRPr="00FB3C69">
        <w:rPr>
          <w:szCs w:val="16"/>
          <w:lang w:bidi="en-GB"/>
        </w:rPr>
        <w:t xml:space="preserv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Heading3"/>
        <w:rPr>
          <w:rFonts w:eastAsia="Arial"/>
        </w:rPr>
      </w:pPr>
      <w:bookmarkStart w:id="1596" w:name="_Toc535247684"/>
      <w:bookmarkStart w:id="1597" w:name="_Toc208247516"/>
      <w:r w:rsidRPr="00FB3C69">
        <w:rPr>
          <w:rFonts w:eastAsia="Arial"/>
        </w:rPr>
        <w:t>ResultSet (results of the database commands)</w:t>
      </w:r>
      <w:bookmarkEnd w:id="1596"/>
      <w:bookmarkEnd w:id="1597"/>
    </w:p>
    <w:p w14:paraId="58741214" w14:textId="2B5C3FE1"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Heading3"/>
        <w:rPr>
          <w:rFonts w:eastAsia="Arial"/>
          <w:szCs w:val="16"/>
        </w:rPr>
      </w:pPr>
      <w:bookmarkStart w:id="1598" w:name="_Toc535247685"/>
      <w:bookmarkStart w:id="1599" w:name="_Toc208247517"/>
      <w:r w:rsidRPr="007E23FE">
        <w:t>XmlOutStream (data channels used for continuous writing of XML objects to a</w:t>
      </w:r>
      <w:r w:rsidRPr="00FB3C69">
        <w:t xml:space="preserve"> stream)</w:t>
      </w:r>
      <w:bookmarkEnd w:id="1598"/>
      <w:bookmarkEnd w:id="1599"/>
    </w:p>
    <w:p w14:paraId="5D328BF2" w14:textId="249EF2B5"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en used in conjunction with the command "forget". The object can be created by the constructor "new XmlOutputStream(p1, p2, p3)". The parameter p1 is mandatory</w:t>
      </w:r>
      <w:r w:rsidR="00491224">
        <w:rPr>
          <w:szCs w:val="16"/>
          <w:lang w:bidi="en-GB"/>
        </w:rPr>
        <w:t>,</w:t>
      </w:r>
      <w:r w:rsidRPr="00FB3C69">
        <w:rPr>
          <w:szCs w:val="16"/>
          <w:lang w:bidi="en-GB"/>
        </w:rPr>
        <w:t xml:space="preserve"> and it must match the path and the name of the file to which the writing is made. The p2 parameter is the name of the character encoding table</w:t>
      </w:r>
      <w:r w:rsidR="00491224">
        <w:rPr>
          <w:szCs w:val="16"/>
          <w:lang w:bidi="en-GB"/>
        </w:rPr>
        <w:t>,</w:t>
      </w:r>
      <w:r w:rsidRPr="00FB3C69">
        <w:rPr>
          <w:szCs w:val="16"/>
          <w:lang w:bidi="en-GB"/>
        </w:rPr>
        <w:t xml:space="preserve"> and the parameter p3 indicates whether to create the header of the XML document. Example of typical use in the </w:t>
      </w:r>
      <w:r w:rsidR="008F5906">
        <w:rPr>
          <w:szCs w:val="16"/>
          <w:lang w:bidi="en-GB"/>
        </w:rPr>
        <w:t>X-script</w:t>
      </w:r>
      <w:r w:rsidRPr="00FB3C69">
        <w:rPr>
          <w:szCs w:val="16"/>
          <w:lang w:bidi="en-GB"/>
        </w:rPr>
        <w:t xml:space="preserve"> of </w:t>
      </w:r>
      <w:r w:rsidR="008F5906">
        <w:rPr>
          <w:szCs w:val="16"/>
          <w:lang w:bidi="en-GB"/>
        </w:rPr>
        <w:t>X-definition</w:t>
      </w:r>
      <w:r w:rsidRPr="00FB3C69">
        <w:rPr>
          <w:szCs w:val="16"/>
          <w:lang w:bidi="en-GB"/>
        </w:rPr>
        <w:t xml:space="preserve">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Heading2"/>
      </w:pPr>
      <w:bookmarkStart w:id="1600" w:name="_Toc208247518"/>
      <w:r w:rsidRPr="00FB3C69">
        <w:t>Type v</w:t>
      </w:r>
      <w:r w:rsidR="002752F4" w:rsidRPr="00FB3C69">
        <w:t>alidation methods</w:t>
      </w:r>
      <w:bookmarkEnd w:id="1600"/>
    </w:p>
    <w:p w14:paraId="174E536B" w14:textId="77777777" w:rsidR="00523FAF" w:rsidRPr="00FB3C69" w:rsidRDefault="00166086" w:rsidP="007E23FE">
      <w:pPr>
        <w:pStyle w:val="Heading3"/>
      </w:pPr>
      <w:bookmarkStart w:id="1601" w:name="_Ref535585575"/>
      <w:bookmarkStart w:id="1602" w:name="_Toc208247519"/>
      <w:r w:rsidRPr="00FB3C69">
        <w:t>Validation methods</w:t>
      </w:r>
      <w:r w:rsidR="002752F4" w:rsidRPr="00FB3C69">
        <w:t xml:space="preserve"> of XML schema types</w:t>
      </w:r>
      <w:bookmarkEnd w:id="1601"/>
      <w:bookmarkEnd w:id="1602"/>
    </w:p>
    <w:p w14:paraId="32E2E78B" w14:textId="2DF168A3" w:rsidR="002752F4" w:rsidRPr="00FB3C69" w:rsidRDefault="002752F4" w:rsidP="002752F4">
      <w:pPr>
        <w:pStyle w:val="Odstavec"/>
      </w:pPr>
      <w:bookmarkStart w:id="1603" w:name="_Hlk492910843"/>
      <w:r w:rsidRPr="00FB3C69">
        <w:rPr>
          <w:lang w:bidi="en-GB"/>
        </w:rPr>
        <w:t xml:space="preserve">The datatypes implemented </w:t>
      </w:r>
      <w:r w:rsidR="00B15222">
        <w:rPr>
          <w:lang w:bidi="en-GB"/>
        </w:rPr>
        <w:t>in the</w:t>
      </w:r>
      <w:r w:rsidRPr="00FB3C69">
        <w:rPr>
          <w:lang w:bidi="en-GB"/>
        </w:rPr>
        <w:t xml:space="preserve"> </w:t>
      </w:r>
      <w:r w:rsidR="008F5906">
        <w:rPr>
          <w:lang w:bidi="en-GB"/>
        </w:rPr>
        <w:t>X-definition</w:t>
      </w:r>
      <w:r w:rsidRPr="00FB3C69">
        <w:rPr>
          <w:lang w:bidi="en-GB"/>
        </w:rPr>
        <w:t xml:space="preserve">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3"/>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04"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697A1A2D"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4AC1E291" w:rsidR="00166086" w:rsidRPr="00FB3C69" w:rsidRDefault="00491224" w:rsidP="00166086">
            <w:pPr>
              <w:spacing w:before="60"/>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8A3982C"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0726E0A8"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59035323"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w:t>
            </w:r>
            <w:r w:rsidR="00491224">
              <w:rPr>
                <w:rFonts w:eastAsia="Arial"/>
                <w:sz w:val="18"/>
                <w:szCs w:val="18"/>
                <w:lang w:bidi="en-GB"/>
              </w:rPr>
              <w:t>,</w:t>
            </w:r>
            <w:r w:rsidRPr="00FB3C69">
              <w:rPr>
                <w:rFonts w:eastAsia="Arial"/>
                <w:sz w:val="18"/>
                <w:szCs w:val="18"/>
                <w:lang w:bidi="en-GB"/>
              </w:rPr>
              <w:t xml:space="preserv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4"/>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C71CC21" w14:textId="1FDF932F" w:rsidR="00491224" w:rsidRDefault="00166086" w:rsidP="00166086">
      <w:pPr>
        <w:pStyle w:val="Odstavec"/>
        <w:rPr>
          <w:lang w:bidi="en-GB"/>
        </w:rPr>
      </w:pPr>
      <w:r w:rsidRPr="00FB3C69">
        <w:rPr>
          <w:lang w:bidi="en-GB"/>
        </w:rPr>
        <w:t>A detailed description of the data types of XML schema can be found at</w:t>
      </w:r>
      <w:r w:rsidR="00491224">
        <w:rPr>
          <w:lang w:bidi="en-GB"/>
        </w:rPr>
        <w:t>:</w:t>
      </w:r>
    </w:p>
    <w:bookmarkStart w:id="1605" w:name="_Hlk492994017"/>
    <w:p w14:paraId="5A9FE3CE" w14:textId="71FA1B8F" w:rsidR="00166086" w:rsidRPr="00FB3C69" w:rsidRDefault="00166086" w:rsidP="00166086">
      <w:pPr>
        <w:pStyle w:val="Odstavec"/>
        <w:rPr>
          <w:lang w:bidi="en-GB"/>
        </w:rPr>
      </w:pPr>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link"/>
          <w:lang w:bidi="en-GB"/>
        </w:rPr>
        <w:t>http://www.w3.org/TR/xmlschema11-2#datatype</w:t>
      </w:r>
      <w:r w:rsidRPr="00FB3C69">
        <w:rPr>
          <w:lang w:bidi="en-GB"/>
        </w:rPr>
        <w:fldChar w:fldCharType="end"/>
      </w:r>
      <w:bookmarkEnd w:id="1605"/>
      <w:r w:rsidRPr="00FB3C69">
        <w:rPr>
          <w:lang w:bidi="en-GB"/>
        </w:rPr>
        <w:t>.</w:t>
      </w:r>
    </w:p>
    <w:p w14:paraId="42F3470D" w14:textId="012F1EF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possibility of specif</w:t>
      </w:r>
      <w:r w:rsidR="00491224">
        <w:rPr>
          <w:lang w:bidi="en-GB"/>
        </w:rPr>
        <w:t>ying</w:t>
      </w:r>
      <w:r w:rsidR="0018309E" w:rsidRPr="00FB3C69">
        <w:rPr>
          <w:lang w:bidi="en-GB"/>
        </w:rPr>
        <w:t xml:space="preserve">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w:t>
      </w:r>
      <w:r w:rsidR="00491224">
        <w:rPr>
          <w:lang w:bidi="en-GB"/>
        </w:rPr>
        <w:t>ying</w:t>
      </w:r>
      <w:r w:rsidR="0018309E" w:rsidRPr="00FB3C69">
        <w:rPr>
          <w:lang w:bidi="en-GB"/>
        </w:rPr>
        <w:t xml:space="preserve"> sequential parameters representing minLength and maxLength.</w:t>
      </w:r>
    </w:p>
    <w:p w14:paraId="09F9A92C" w14:textId="77777777" w:rsidR="008F4EB4" w:rsidRPr="00FB3C69" w:rsidRDefault="00166086" w:rsidP="00166086">
      <w:pPr>
        <w:rPr>
          <w:b/>
        </w:rPr>
      </w:pPr>
      <w:r w:rsidRPr="00FB3C69">
        <w:rPr>
          <w:b/>
        </w:rPr>
        <w:t>V</w:t>
      </w:r>
      <w:bookmarkStart w:id="1606" w:name="_Hlk535259933"/>
      <w:r w:rsidRPr="00FB3C69">
        <w:rPr>
          <w:rFonts w:eastAsia="Calibri" w:cs="Calibri"/>
          <w:b/>
          <w:i/>
          <w:sz w:val="18"/>
          <w:szCs w:val="18"/>
          <w:lang w:bidi="en-GB"/>
        </w:rPr>
        <w:t>alidation methods of XML schema datatypes</w:t>
      </w:r>
      <w:bookmarkEnd w:id="1606"/>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31B784AF" w:rsidR="002752F4" w:rsidRPr="00FB3C69" w:rsidRDefault="00491224"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16AA8677" w:rsidR="002752F4" w:rsidRPr="00FB3C69" w:rsidRDefault="00491224" w:rsidP="00166086">
            <w:pPr>
              <w:spacing w:before="60"/>
              <w:rPr>
                <w:rFonts w:cs="Calibri"/>
                <w:sz w:val="18"/>
                <w:szCs w:val="18"/>
              </w:rPr>
            </w:pPr>
            <w:r>
              <w:rPr>
                <w:rFonts w:eastAsia="Calibri" w:cs="Calibri"/>
                <w:sz w:val="18"/>
                <w:szCs w:val="18"/>
                <w:lang w:bidi="en-GB"/>
              </w:rPr>
              <w:t xml:space="preserve">a </w:t>
            </w:r>
            <w:r w:rsidR="002752F4"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6D9A6BBF" w:rsidR="002752F4" w:rsidRPr="00FB3C69" w:rsidRDefault="00491224"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3F68D62C" w:rsidR="002752F4" w:rsidRPr="00FB3C69" w:rsidRDefault="00491224" w:rsidP="00166086">
            <w:pPr>
              <w:spacing w:before="60"/>
              <w:rPr>
                <w:rFonts w:cs="Calibri"/>
                <w:sz w:val="18"/>
                <w:szCs w:val="18"/>
              </w:rPr>
            </w:pPr>
            <w:r>
              <w:rPr>
                <w:rFonts w:eastAsia="Calibri" w:cs="Calibri"/>
                <w:sz w:val="18"/>
                <w:szCs w:val="18"/>
                <w:lang w:bidi="en-GB"/>
              </w:rPr>
              <w:t xml:space="preserve">a </w:t>
            </w:r>
            <w:r w:rsidR="002752F4" w:rsidRPr="00FB3C69">
              <w:rPr>
                <w:rFonts w:eastAsia="Calibri" w:cs="Calibri"/>
                <w:sz w:val="18"/>
                <w:szCs w:val="18"/>
                <w:lang w:bidi="en-GB"/>
              </w:rPr>
              <w:t>list of the references to the unique values in the XML document</w:t>
            </w:r>
            <w:r w:rsidR="003F61DE">
              <w:rPr>
                <w:rFonts w:eastAsia="Calibri" w:cs="Calibri"/>
                <w:sz w:val="18"/>
                <w:szCs w:val="18"/>
                <w:lang w:bidi="en-GB"/>
              </w:rPr>
              <w:t xml:space="preserve">. The values are </w:t>
            </w:r>
            <w:r w:rsidR="003F61DE">
              <w:rPr>
                <w:rFonts w:eastAsia="Calibri" w:cs="Calibri"/>
                <w:sz w:val="18"/>
                <w:szCs w:val="18"/>
                <w:lang w:bidi="en-GB"/>
              </w:rPr>
              <w:t>separated by a space</w:t>
            </w:r>
            <w:r w:rsidR="003F61DE">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3A26405F"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number</w:t>
            </w:r>
            <w:r w:rsidR="00491224">
              <w:rPr>
                <w:rFonts w:eastAsia="Calibri" w:cs="Calibri"/>
                <w:sz w:val="18"/>
                <w:szCs w:val="18"/>
                <w:lang w:bidi="en-GB"/>
              </w:rPr>
              <w:t>s</w:t>
            </w:r>
            <w:r w:rsidR="007D5E6A" w:rsidRPr="00FB3C69">
              <w:rPr>
                <w:rFonts w:eastAsia="Calibri" w:cs="Calibri"/>
                <w:sz w:val="18"/>
                <w:szCs w:val="18"/>
                <w:lang w:bidi="en-GB"/>
              </w:rPr>
              <w:t xml:space="preserve">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8DC43D4"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w:t>
            </w:r>
            <w:r w:rsidR="00491224">
              <w:rPr>
                <w:rFonts w:eastAsia="Calibri" w:cs="Calibri"/>
                <w:sz w:val="18"/>
                <w:szCs w:val="18"/>
                <w:lang w:bidi="en-GB"/>
              </w:rPr>
              <w:t>,</w:t>
            </w:r>
            <w:r w:rsidR="002752F4" w:rsidRPr="00FB3C69">
              <w:rPr>
                <w:rFonts w:eastAsia="Calibri" w:cs="Calibri"/>
                <w:sz w:val="18"/>
                <w:szCs w:val="18"/>
                <w:lang w:bidi="en-GB"/>
              </w:rPr>
              <w:t xml:space="preserve"> "collapse"</w:t>
            </w:r>
            <w:r w:rsidR="00491224">
              <w:rPr>
                <w:rFonts w:eastAsia="Calibri" w:cs="Calibri"/>
                <w:sz w:val="18"/>
                <w:szCs w:val="18"/>
                <w:lang w:bidi="en-GB"/>
              </w:rPr>
              <w:t>,</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3CED1BA6"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8F5906">
        <w:t>X-script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4E8B086F" w:rsidR="00EC7361" w:rsidRPr="00FB3C69" w:rsidRDefault="00166086" w:rsidP="007E23FE">
      <w:pPr>
        <w:pStyle w:val="Heading3"/>
      </w:pPr>
      <w:bookmarkStart w:id="1607" w:name="_Toc208247520"/>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8F5906">
        <w:t>X-definition</w:t>
      </w:r>
      <w:r w:rsidRPr="00FB3C69">
        <w:t xml:space="preserve"> (and not in XML schema)</w:t>
      </w:r>
      <w:bookmarkEnd w:id="1607"/>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lastRenderedPageBreak/>
              <w:t>Any string that contains s (cap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417A7CC5" w:rsidR="00166086" w:rsidRPr="00FB3C69" w:rsidRDefault="00166086" w:rsidP="00166086">
            <w:pPr>
              <w:pStyle w:val="Odstavec"/>
              <w:snapToGrid w:val="0"/>
              <w:spacing w:before="60"/>
              <w:jc w:val="left"/>
              <w:rPr>
                <w:rFonts w:cs="Calibri"/>
                <w:sz w:val="18"/>
              </w:rPr>
            </w:pPr>
            <w:r w:rsidRPr="00FB3C69">
              <w:rPr>
                <w:rFonts w:cs="Calibri"/>
                <w:sz w:val="18"/>
                <w:lang w:bidi="en-GB"/>
              </w:rPr>
              <w:t>list of values according to CHKID</w:t>
            </w:r>
            <w:r w:rsidR="00491224">
              <w:rPr>
                <w:rFonts w:cs="Calibri"/>
                <w:sz w:val="18"/>
                <w:lang w:bidi="en-GB"/>
              </w:rPr>
              <w:t>,</w:t>
            </w:r>
            <w:r w:rsidRPr="00FB3C69">
              <w:rPr>
                <w:rFonts w:cs="Calibri"/>
                <w:sz w:val="18"/>
                <w:lang w:bidi="en-GB"/>
              </w:rPr>
              <w:t xml:space="preserve">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2AF89B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decimal number corresponding to </w:t>
            </w:r>
            <w:r w:rsidR="00491224">
              <w:rPr>
                <w:rFonts w:cs="Calibri"/>
                <w:sz w:val="18"/>
                <w:lang w:bidi="en-GB"/>
              </w:rPr>
              <w:t xml:space="preserve">the </w:t>
            </w:r>
            <w:r w:rsidR="00166086" w:rsidRPr="00FB3C69">
              <w:rPr>
                <w:rFonts w:cs="Calibri"/>
                <w:sz w:val="18"/>
                <w:lang w:bidi="en-GB"/>
              </w:rPr>
              <w:t>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r w:rsidR="00491224">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4B620452"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w:t>
            </w:r>
            <w:r w:rsidR="00491224">
              <w:rPr>
                <w:rFonts w:cs="Calibri"/>
                <w:sz w:val="18"/>
                <w:lang w:bidi="en-GB"/>
              </w:rPr>
              <w:t>,</w:t>
            </w:r>
            <w:r w:rsidR="00166086" w:rsidRPr="00FB3C69">
              <w:rPr>
                <w:rFonts w:cs="Calibri"/>
                <w:sz w:val="18"/>
                <w:lang w:bidi="en-GB"/>
              </w:rPr>
              <w:t xml:space="preserve">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A5A6C27"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w:t>
            </w:r>
            <w:r w:rsidR="00491224">
              <w:rPr>
                <w:rFonts w:cs="Calibri"/>
                <w:sz w:val="18"/>
                <w:lang w:bidi="en-GB"/>
              </w:rPr>
              <w:t>,</w:t>
            </w:r>
            <w:r w:rsidR="00166086" w:rsidRPr="00FB3C69">
              <w:rPr>
                <w:rFonts w:cs="Calibri"/>
                <w:sz w:val="18"/>
                <w:lang w:bidi="en-GB"/>
              </w:rPr>
              <w:t xml:space="preserve">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60CBD467"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 xml:space="preserve">year according to ISO 8601 (also parses the variants, which do not support </w:t>
            </w:r>
            <w:r w:rsidR="00491224">
              <w:rPr>
                <w:rFonts w:eastAsia="Arial" w:cs="Calibri"/>
                <w:sz w:val="18"/>
                <w:lang w:bidi="en-GB"/>
              </w:rPr>
              <w:t xml:space="preserve">the </w:t>
            </w:r>
            <w:r w:rsidR="00166086" w:rsidRPr="00FB3C69">
              <w:rPr>
                <w:rFonts w:eastAsia="Arial" w:cs="Calibri"/>
                <w:sz w:val="18"/>
                <w:lang w:bidi="en-GB"/>
              </w:rPr>
              <w:t>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49B7CDA8"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t>
            </w:r>
            <w:r w:rsidR="00E44D29">
              <w:rPr>
                <w:rFonts w:eastAsia="Arial" w:cs="Calibri"/>
                <w:sz w:val="18"/>
                <w:lang w:bidi="en-GB"/>
              </w:rPr>
              <w:t>that</w:t>
            </w:r>
            <w:r w:rsidRPr="00FB3C69">
              <w:rPr>
                <w:rFonts w:eastAsia="Arial" w:cs="Calibri"/>
                <w:sz w:val="18"/>
                <w:lang w:bidi="en-GB"/>
              </w:rPr>
              <w:t xml:space="preserve">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6F5B1D05" w:rsidR="00166086" w:rsidRPr="00FB3C69" w:rsidRDefault="00491224" w:rsidP="00166086">
            <w:pPr>
              <w:pStyle w:val="Odstavec"/>
              <w:snapToGrid w:val="0"/>
              <w:spacing w:before="60"/>
              <w:jc w:val="left"/>
              <w:rPr>
                <w:rFonts w:eastAsia="Arial" w:cs="Calibri"/>
                <w:sz w:val="18"/>
              </w:rPr>
            </w:pPr>
            <w:r>
              <w:rPr>
                <w:rFonts w:cs="Calibri"/>
                <w:sz w:val="18"/>
                <w:lang w:bidi="en-GB"/>
              </w:rPr>
              <w:t xml:space="preserve">a </w:t>
            </w:r>
            <w:r w:rsidR="00166086" w:rsidRPr="00FB3C69">
              <w:rPr>
                <w:rFonts w:cs="Calibri"/>
                <w:sz w:val="18"/>
                <w:lang w:bidi="en-GB"/>
              </w:rPr>
              <w:t xml:space="preserve">list of values separated by a space </w:t>
            </w:r>
            <w:r>
              <w:rPr>
                <w:rFonts w:cs="Calibri"/>
                <w:sz w:val="18"/>
                <w:lang w:bidi="en-GB"/>
              </w:rPr>
              <w:t>that</w:t>
            </w:r>
            <w:r w:rsidR="00166086" w:rsidRPr="00FB3C69">
              <w:rPr>
                <w:rFonts w:cs="Calibri"/>
                <w:sz w:val="18"/>
                <w:lang w:bidi="en-GB"/>
              </w:rPr>
              <w:t xml:space="preserve">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35C39361" w:rsidR="00166086" w:rsidRPr="00FB3C69" w:rsidRDefault="00166086" w:rsidP="00166086">
            <w:pPr>
              <w:pStyle w:val="Odstavec"/>
              <w:snapToGrid w:val="0"/>
              <w:spacing w:before="60"/>
              <w:jc w:val="left"/>
              <w:rPr>
                <w:rFonts w:cs="Calibri"/>
                <w:sz w:val="18"/>
              </w:rPr>
            </w:pPr>
            <w:r w:rsidRPr="00FB3C69">
              <w:rPr>
                <w:rFonts w:cs="Calibri"/>
                <w:sz w:val="18"/>
                <w:lang w:bidi="en-GB"/>
              </w:rPr>
              <w:t>checks whether</w:t>
            </w:r>
            <w:r w:rsidR="00E44D29">
              <w:rPr>
                <w:rFonts w:cs="Calibri"/>
                <w:sz w:val="18"/>
                <w:lang w:bidi="en-GB"/>
              </w:rPr>
              <w:t>,</w:t>
            </w:r>
            <w:r w:rsidRPr="00FB3C69">
              <w:rPr>
                <w:rFonts w:cs="Calibri"/>
                <w:sz w:val="18"/>
                <w:lang w:bidi="en-GB"/>
              </w:rPr>
              <w:t xml:space="preserve"> in the context of </w:t>
            </w:r>
            <w:r w:rsidR="00BF7A77" w:rsidRPr="00FB3C69">
              <w:rPr>
                <w:rFonts w:cs="Calibri"/>
                <w:sz w:val="18"/>
                <w:lang w:bidi="en-GB"/>
              </w:rPr>
              <w:t xml:space="preserve">the </w:t>
            </w:r>
            <w:r w:rsidRPr="00FB3C69">
              <w:rPr>
                <w:rFonts w:cs="Calibri"/>
                <w:sz w:val="18"/>
                <w:lang w:bidi="en-GB"/>
              </w:rPr>
              <w:t>current element</w:t>
            </w:r>
            <w:r w:rsidR="00E44D29">
              <w:rPr>
                <w:rFonts w:cs="Calibri"/>
                <w:sz w:val="18"/>
                <w:lang w:bidi="en-GB"/>
              </w:rPr>
              <w:t>,</w:t>
            </w:r>
            <w:r w:rsidRPr="00FB3C69">
              <w:rPr>
                <w:rFonts w:cs="Calibri"/>
                <w:sz w:val="18"/>
                <w:lang w:bidi="en-GB"/>
              </w:rPr>
              <w:t xml:space="preserve">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2A7A9456"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904EE12"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r w:rsidR="00491224">
              <w:rPr>
                <w:rFonts w:cs="Calibri"/>
                <w:sz w:val="18"/>
                <w:lang w:bidi="en-GB"/>
              </w:rPr>
              <w:t>,</w:t>
            </w:r>
            <w:r w:rsidR="00166086" w:rsidRPr="00FB3C69">
              <w:rPr>
                <w:rFonts w:cs="Calibri"/>
                <w:sz w:val="18"/>
                <w:lang w:bidi="en-GB"/>
              </w:rPr>
              <w:t xml:space="preserve">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65F46412"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00491224">
              <w:rPr>
                <w:rFonts w:cs="Calibri"/>
                <w:sz w:val="18"/>
                <w:lang w:bidi="en-GB"/>
              </w:rPr>
              <w:t xml:space="preserve">a </w:t>
            </w:r>
            <w:r w:rsidR="00166086" w:rsidRPr="00FB3C69">
              <w:rPr>
                <w:rFonts w:cs="Calibri"/>
                <w:sz w:val="18"/>
                <w:lang w:bidi="en-GB"/>
              </w:rPr>
              <w:t>formally correct URL list</w:t>
            </w:r>
            <w:r w:rsidR="00491224">
              <w:rPr>
                <w:rFonts w:cs="Calibri"/>
                <w:sz w:val="18"/>
                <w:lang w:bidi="en-GB"/>
              </w:rPr>
              <w:t>,</w:t>
            </w:r>
            <w:r w:rsidR="00166086" w:rsidRPr="00FB3C69">
              <w:rPr>
                <w:rFonts w:cs="Calibri"/>
                <w:sz w:val="18"/>
                <w:lang w:bidi="en-GB"/>
              </w:rPr>
              <w:t xml:space="preserve">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076917DC"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2254ED">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2254ED"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52ABFA51"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2254ED">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2254ED"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1908FD4F"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2254ED">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2254ED"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Heading3"/>
      </w:pPr>
      <w:bookmarkStart w:id="1608" w:name="_Ref367356707"/>
      <w:bookmarkStart w:id="1609" w:name="_Toc208247521"/>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08"/>
      <w:r w:rsidR="00B92B47">
        <w:t>s</w:t>
      </w:r>
      <w:bookmarkEnd w:id="1609"/>
    </w:p>
    <w:p w14:paraId="28D76111" w14:textId="0683AFE9"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2254ED">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2254ED">
        <w:t>E</w:t>
      </w:r>
      <w:r w:rsidR="002254ED" w:rsidRPr="00E060F7">
        <w:t>xtern</w:t>
      </w:r>
      <w:r w:rsidR="002254ED">
        <w:t>al</w:t>
      </w:r>
      <w:r w:rsidR="002254ED" w:rsidRPr="00E060F7">
        <w:t xml:space="preserve"> (</w:t>
      </w:r>
      <w:r w:rsidR="002254ED">
        <w:t>Java</w:t>
      </w:r>
      <w:r w:rsidR="002254ED" w:rsidRPr="00E060F7">
        <w:t xml:space="preserve">) </w:t>
      </w:r>
      <w:r w:rsidR="002254ED">
        <w:t>M</w:t>
      </w:r>
      <w:r w:rsidR="002254ED" w:rsidRPr="00E060F7">
        <w:t>et</w:t>
      </w:r>
      <w:r w:rsidR="002254ED">
        <w:t>h</w:t>
      </w:r>
      <w:r w:rsidR="002254ED" w:rsidRPr="00E060F7">
        <w:t>od</w:t>
      </w:r>
      <w:r w:rsidR="002254ED">
        <w:t>s</w:t>
      </w:r>
      <w:r w:rsidR="008544BD">
        <w:fldChar w:fldCharType="end"/>
      </w:r>
    </w:p>
    <w:p w14:paraId="69B39440" w14:textId="72413140"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00491224">
        <w:t>,</w:t>
      </w:r>
      <w:r w:rsidRPr="00B92B47">
        <w:t xml:space="preserve"> methods defined in the Java</w:t>
      </w:r>
      <w:r w:rsidR="00305752">
        <w:t xml:space="preserve"> </w:t>
      </w:r>
      <w:r w:rsidRPr="00B92B47">
        <w:t>class</w:t>
      </w:r>
      <w:r>
        <w:t>es</w:t>
      </w:r>
      <w:r w:rsidRPr="00B92B47">
        <w:t xml:space="preserve"> (</w:t>
      </w:r>
      <w:r>
        <w:t xml:space="preserve">not in </w:t>
      </w:r>
      <w:r w:rsidR="008F5906">
        <w:t>X-script</w:t>
      </w:r>
      <w:r>
        <w:t xml:space="preserve">), is discussed in Chapter </w:t>
      </w:r>
      <w:r w:rsidRPr="00E060F7">
        <w:fldChar w:fldCharType="begin"/>
      </w:r>
      <w:r w:rsidRPr="00E060F7">
        <w:instrText xml:space="preserve"> REF _Ref337656781 \r \h </w:instrText>
      </w:r>
      <w:r w:rsidRPr="00E060F7">
        <w:fldChar w:fldCharType="separate"/>
      </w:r>
      <w:r w:rsidR="002254ED">
        <w:t>4.8</w:t>
      </w:r>
      <w:r w:rsidRPr="00E060F7">
        <w:fldChar w:fldCharType="end"/>
      </w:r>
      <w:r w:rsidRPr="00B92B47">
        <w:t xml:space="preserve">. Data types of parameters and return values (if they are not void) must match one of the types that are </w:t>
      </w:r>
      <w:r w:rsidR="008F5906">
        <w:t>X-definition</w:t>
      </w:r>
      <w:r w:rsidRPr="00B92B47">
        <w:t xml:space="preserve">s or </w:t>
      </w:r>
      <w:r>
        <w:t xml:space="preserve">the values </w:t>
      </w:r>
      <w:r w:rsidRPr="00B92B47">
        <w:t>return</w:t>
      </w:r>
      <w:r>
        <w:t>ed by a method</w:t>
      </w:r>
      <w:r w:rsidRPr="00B92B47">
        <w:t xml:space="preserve">. For clarity, the following table lists both the list of types supported by </w:t>
      </w:r>
      <w:r w:rsidR="008F5906">
        <w:t>X-script</w:t>
      </w:r>
      <w:r w:rsidRPr="00B92B47">
        <w:t xml:space="preserve">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1ABB8E5" w:rsidR="00F847FD" w:rsidRPr="00E060F7" w:rsidRDefault="008F5906" w:rsidP="00101587">
            <w:pPr>
              <w:pStyle w:val="OdstavecSynteastyl"/>
              <w:keepNext/>
              <w:spacing w:before="40" w:after="40"/>
              <w:jc w:val="center"/>
              <w:rPr>
                <w:b/>
                <w:sz w:val="18"/>
                <w:szCs w:val="18"/>
              </w:rPr>
            </w:pPr>
            <w:r>
              <w:rPr>
                <w:b/>
                <w:sz w:val="18"/>
                <w:szCs w:val="18"/>
              </w:rPr>
              <w:lastRenderedPageBreak/>
              <w:t>X-script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FootnoteReference"/>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FootnoteReference"/>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32672479"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2254ED">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36A76834"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491224">
              <w:rPr>
                <w:sz w:val="16"/>
                <w:szCs w:val="16"/>
              </w:rPr>
              <w:t>,</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4369C9A"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8F5906">
              <w:rPr>
                <w:sz w:val="16"/>
                <w:szCs w:val="16"/>
              </w:rPr>
              <w:t>X-definition</w:t>
            </w:r>
            <w:r w:rsidRPr="007E23FE">
              <w:rPr>
                <w:sz w:val="16"/>
                <w:szCs w:val="16"/>
              </w:rPr>
              <w:t>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Heading2"/>
      </w:pPr>
      <w:bookmarkStart w:id="1610" w:name="_Ref535669840"/>
      <w:bookmarkStart w:id="1611" w:name="_Ref535669852"/>
      <w:bookmarkStart w:id="1612" w:name="_Toc208247522"/>
      <w:r w:rsidRPr="00E060F7">
        <w:t>P</w:t>
      </w:r>
      <w:r w:rsidR="00305752">
        <w:t>r</w:t>
      </w:r>
      <w:r w:rsidRPr="00E060F7">
        <w:t>edefin</w:t>
      </w:r>
      <w:r w:rsidR="002D63FF">
        <w:t>ed values (c</w:t>
      </w:r>
      <w:r w:rsidRPr="00E060F7">
        <w:t>onstant</w:t>
      </w:r>
      <w:r w:rsidR="002D63FF">
        <w:t>s)</w:t>
      </w:r>
      <w:bookmarkEnd w:id="1610"/>
      <w:bookmarkEnd w:id="1611"/>
      <w:bookmarkEnd w:id="1612"/>
    </w:p>
    <w:p w14:paraId="301037E2" w14:textId="3E48ED05" w:rsidR="008F4EB4" w:rsidRPr="00E060F7" w:rsidRDefault="008F5906" w:rsidP="008F4EB4">
      <w:pPr>
        <w:pStyle w:val="OdstavecSynteastyl"/>
      </w:pPr>
      <w:r>
        <w:t>X-definition</w:t>
      </w:r>
      <w:r w:rsidR="00124D89" w:rsidRPr="00124D89">
        <w:t xml:space="preserve"> has a set of predefined global variables and constants - their </w:t>
      </w:r>
      <w:r w:rsidR="00124D89">
        <w:t>name</w:t>
      </w:r>
      <w:r w:rsidR="00124D89" w:rsidRPr="00124D89">
        <w:t xml:space="preserve"> always starts with the "$" character. In </w:t>
      </w:r>
      <w:r>
        <w:t>X-script</w:t>
      </w:r>
      <w:r w:rsidR="00124D89" w:rsidRPr="00124D89">
        <w: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56A4D0D1" w:rsidR="008F4EB4" w:rsidRPr="007E23FE" w:rsidRDefault="00491224" w:rsidP="00D1170E">
            <w:pPr>
              <w:pStyle w:val="OdstavecSynteastyl"/>
              <w:spacing w:before="40" w:after="40"/>
              <w:rPr>
                <w:sz w:val="16"/>
                <w:szCs w:val="16"/>
              </w:rPr>
            </w:pPr>
            <w:r>
              <w:rPr>
                <w:rFonts w:eastAsia="Arial"/>
                <w:sz w:val="16"/>
                <w:szCs w:val="16"/>
                <w:lang w:bidi="en-GB"/>
              </w:rPr>
              <w:t>T</w:t>
            </w:r>
            <w:r w:rsidR="00D16B34" w:rsidRPr="007E23FE">
              <w:rPr>
                <w:rFonts w:eastAsia="Arial"/>
                <w:sz w:val="16"/>
                <w:szCs w:val="16"/>
                <w:lang w:bidi="en-GB"/>
              </w:rPr>
              <w: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286F579E" w:rsidR="008F4EB4" w:rsidRPr="007E23FE" w:rsidRDefault="00027C69" w:rsidP="00027C69">
            <w:pPr>
              <w:pStyle w:val="Normal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00491224">
              <w:rPr>
                <w:rFonts w:asciiTheme="minorHAnsi" w:eastAsia="Arial" w:hAnsiTheme="minorHAnsi" w:cstheme="minorHAnsi"/>
                <w:sz w:val="16"/>
                <w:szCs w:val="16"/>
                <w:lang w:eastAsia="en-US" w:bidi="en-GB"/>
              </w:rPr>
              <w:t>,</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0342FA2C"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00491224">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Heading2"/>
      </w:pPr>
      <w:bookmarkStart w:id="1613" w:name="_Ref355015878"/>
      <w:bookmarkStart w:id="1614" w:name="_Ref367715322"/>
      <w:bookmarkStart w:id="1615" w:name="_Ref367802656"/>
      <w:bookmarkStart w:id="1616" w:name="_Toc208247523"/>
      <w:r>
        <w:t>Ignor</w:t>
      </w:r>
      <w:r w:rsidR="00D04044">
        <w:t xml:space="preserve">ed </w:t>
      </w:r>
      <w:r w:rsidR="00A47C1F">
        <w:t>a</w:t>
      </w:r>
      <w:r w:rsidR="00D04044">
        <w:t>nd</w:t>
      </w:r>
      <w:r w:rsidR="00A47C1F">
        <w:t xml:space="preserve"> </w:t>
      </w:r>
      <w:r w:rsidR="00D04044">
        <w:t>illegal</w:t>
      </w:r>
      <w:r w:rsidR="00A47C1F">
        <w:t xml:space="preserve"> </w:t>
      </w:r>
      <w:bookmarkEnd w:id="1613"/>
      <w:bookmarkEnd w:id="1614"/>
      <w:bookmarkEnd w:id="1615"/>
      <w:r w:rsidR="00D04044">
        <w:t>nodes</w:t>
      </w:r>
      <w:bookmarkEnd w:id="1616"/>
    </w:p>
    <w:p w14:paraId="04CB0C2E" w14:textId="2DF8DF83" w:rsidR="00D04044" w:rsidRDefault="008F5906" w:rsidP="004F0AD2">
      <w:pPr>
        <w:pStyle w:val="OdstavecSynteastyl"/>
      </w:pPr>
      <w:r>
        <w:t>X-definition</w:t>
      </w:r>
      <w:r w:rsidR="00D04044" w:rsidRPr="00D04044">
        <w:t xml:space="preserve">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6F5615E5"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there may be text</w:t>
      </w:r>
      <w:r w:rsidR="00491224">
        <w:t>,</w:t>
      </w:r>
      <w:r w:rsidRPr="00D04044">
        <w:t xml:space="preserve">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00491224">
        <w:rPr>
          <w:rFonts w:ascii="Consolas" w:hAnsi="Consolas" w:cs="Consolas"/>
        </w:rPr>
        <w:t>,</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w:t>
      </w:r>
      <w:r w:rsidR="00491224">
        <w:t>,</w:t>
      </w:r>
      <w:r w:rsidR="00117525">
        <w:t xml:space="preserve"> and any following element will </w:t>
      </w:r>
      <w:r w:rsidR="00491224">
        <w:t>also be</w:t>
      </w:r>
      <w:r w:rsidR="00117525">
        <w:t xml:space="preserve">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7E1954EC" w:rsidR="001B591F" w:rsidRPr="00E060F7" w:rsidRDefault="00BF0138" w:rsidP="007E23FE">
      <w:pPr>
        <w:pStyle w:val="Heading3"/>
      </w:pPr>
      <w:bookmarkStart w:id="1617" w:name="_Toc208247524"/>
      <w:r>
        <w:t>Specification</w:t>
      </w:r>
      <w:r w:rsidR="009C3538">
        <w:t xml:space="preserve"> of </w:t>
      </w:r>
      <w:r w:rsidR="00E93672">
        <w:t xml:space="preserve">the </w:t>
      </w:r>
      <w:r w:rsidR="009C3538">
        <w:t xml:space="preserve">namespace for </w:t>
      </w:r>
      <w:r w:rsidR="008F5906">
        <w:t>X-definition</w:t>
      </w:r>
      <w:bookmarkEnd w:id="1617"/>
    </w:p>
    <w:p w14:paraId="1A4E0231" w14:textId="1FAFF428"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2254ED">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2254ED">
        <w:t>Sample of Complete X-definition</w:t>
      </w:r>
      <w:r w:rsidR="002E2FE7">
        <w:fldChar w:fldCharType="end"/>
      </w:r>
    </w:p>
    <w:p w14:paraId="3DB6C341" w14:textId="23C27C54" w:rsidR="001B591F" w:rsidRPr="00E060F7" w:rsidRDefault="008F5906" w:rsidP="00D84C56">
      <w:pPr>
        <w:pStyle w:val="OdstavecSynteastyl"/>
      </w:pPr>
      <w:r>
        <w:t>X-definition</w:t>
      </w:r>
      <w:r w:rsidR="009C3538" w:rsidRPr="009C3538">
        <w:t xml:space="preserve">s can also be used to describe the </w:t>
      </w:r>
      <w:r>
        <w:t>X-definition</w:t>
      </w:r>
      <w:r w:rsidR="009C3538" w:rsidRPr="009C3538">
        <w:t xml:space="preserve"> itself. To enable such writing, you must specify the metaNamespace attribute from the </w:t>
      </w:r>
      <w:r>
        <w:t>X-definition</w:t>
      </w:r>
      <w:r w:rsidR="009C3538" w:rsidRPr="009C3538">
        <w:t xml:space="preserve"> namespace to specify the namespace URI, which will continue to be interpreted as the namespace for </w:t>
      </w:r>
      <w:r>
        <w:t>X-definition</w:t>
      </w:r>
      <w:r w:rsidR="009C3538" w:rsidRPr="009C3538">
        <w:t xml:space="preserve">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6526988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8F5906">
        <w:t>X-definition</w:t>
      </w:r>
      <w:r w:rsidRPr="009C3538">
        <w:t>s has been defined.</w:t>
      </w:r>
    </w:p>
    <w:p w14:paraId="3934D80C" w14:textId="3F03CE5E" w:rsidR="00D84C56" w:rsidRPr="00E060F7" w:rsidRDefault="00E83517" w:rsidP="00431305">
      <w:pPr>
        <w:pStyle w:val="Heading2"/>
      </w:pPr>
      <w:bookmarkStart w:id="1618" w:name="_Ref337035666"/>
      <w:bookmarkStart w:id="1619" w:name="_Toc337655426"/>
      <w:bookmarkStart w:id="1620" w:name="_Toc354677068"/>
      <w:bookmarkStart w:id="1621" w:name="_Ref535156920"/>
      <w:bookmarkStart w:id="1622" w:name="_Toc208247525"/>
      <w:r>
        <w:lastRenderedPageBreak/>
        <w:t>O</w:t>
      </w:r>
      <w:r w:rsidR="00D84C56" w:rsidRPr="00E060F7">
        <w:t>ptions</w:t>
      </w:r>
      <w:bookmarkEnd w:id="1618"/>
      <w:bookmarkEnd w:id="1619"/>
      <w:bookmarkEnd w:id="1620"/>
      <w:bookmarkEnd w:id="1621"/>
      <w:bookmarkEnd w:id="1622"/>
    </w:p>
    <w:p w14:paraId="3B511715" w14:textId="00DAFDB0"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2254ED">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2254ED">
        <w:t>X-script of X-definition</w:t>
      </w:r>
      <w:r w:rsidR="002E2FE7">
        <w:fldChar w:fldCharType="end"/>
      </w:r>
    </w:p>
    <w:p w14:paraId="30EF487D" w14:textId="19391ABC" w:rsidR="00D84C56" w:rsidRPr="00B53857" w:rsidRDefault="008F5906" w:rsidP="00E83517">
      <w:pPr>
        <w:pStyle w:val="OdstavecSynteastyl"/>
      </w:pPr>
      <w:r>
        <w:t>X-script</w:t>
      </w:r>
      <w:r w:rsidR="00E83517" w:rsidRPr="00E83517">
        <w:t xml:space="preserve"> makes it possible to customize the defaults of the </w:t>
      </w:r>
      <w:r>
        <w:t>X-definition</w:t>
      </w:r>
      <w:r w:rsidR="00E83517" w:rsidRPr="00E83517">
        <w:t xml:space="preserve">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X-script</w:t>
      </w:r>
      <w:r w:rsidR="00E83517" w:rsidRPr="00E83517">
        <w:t xml:space="preserve">,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X-definition</w:t>
      </w:r>
      <w:r w:rsidR="00E83517" w:rsidRPr="00E83517">
        <w:t xml:space="preserve">s. The options section for </w:t>
      </w:r>
      <w:r>
        <w:t>X-script</w:t>
      </w:r>
      <w:r w:rsidR="00E83517" w:rsidRPr="00E83517">
        <w:t xml:space="preserve">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1606778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8F5906">
              <w:rPr>
                <w:rFonts w:cs="Calibri"/>
                <w:sz w:val="18"/>
                <w:szCs w:val="18"/>
                <w:lang w:bidi="en-US"/>
              </w:rPr>
              <w:t>X-definition</w:t>
            </w:r>
            <w:r w:rsidRPr="00B53857">
              <w:rPr>
                <w:rFonts w:cs="Calibri"/>
                <w:sz w:val="18"/>
                <w:szCs w:val="18"/>
                <w:lang w:bidi="en-US"/>
              </w:rPr>
              <w:t>.</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1CD6DF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FC976F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w:t>
            </w:r>
            <w:r w:rsidR="00491224">
              <w:rPr>
                <w:rFonts w:cs="Calibri"/>
                <w:sz w:val="18"/>
                <w:szCs w:val="18"/>
                <w:lang w:bidi="en-US"/>
              </w:rPr>
              <w:t xml:space="preserve">the </w:t>
            </w:r>
            <w:r w:rsidRPr="00B53857">
              <w:rPr>
                <w:rFonts w:cs="Calibri"/>
                <w:sz w:val="18"/>
                <w:szCs w:val="18"/>
                <w:lang w:bidi="en-US"/>
              </w:rPr>
              <w:t xml:space="preserve">DOCTYPE in parsed XML data are ignored. This option is possible to declare only in the </w:t>
            </w:r>
            <w:r w:rsidR="008F5906">
              <w:rPr>
                <w:rFonts w:cs="Calibri"/>
                <w:sz w:val="18"/>
                <w:szCs w:val="18"/>
                <w:lang w:bidi="en-US"/>
              </w:rPr>
              <w:t>X-script</w:t>
            </w:r>
            <w:r w:rsidRPr="00B53857">
              <w:rPr>
                <w:rFonts w:cs="Calibri"/>
                <w:sz w:val="18"/>
                <w:szCs w:val="18"/>
                <w:lang w:bidi="en-US"/>
              </w:rPr>
              <w:t xml:space="preserve"> of </w:t>
            </w:r>
            <w:r w:rsidR="00E27656"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3DBBD6E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6A749A64" w:rsidR="006C2AA2" w:rsidRPr="00B53857" w:rsidRDefault="00491224" w:rsidP="00FF3A2C">
            <w:pPr>
              <w:pStyle w:val="Odstavec"/>
              <w:snapToGrid w:val="0"/>
              <w:spacing w:before="60"/>
              <w:jc w:val="left"/>
              <w:rPr>
                <w:rFonts w:cs="Calibri"/>
                <w:sz w:val="18"/>
                <w:szCs w:val="18"/>
              </w:rPr>
            </w:pPr>
            <w:r>
              <w:rPr>
                <w:rFonts w:cs="Calibri"/>
                <w:sz w:val="18"/>
                <w:szCs w:val="18"/>
                <w:lang w:bidi="en-US"/>
              </w:rPr>
              <w:t xml:space="preserve">the </w:t>
            </w:r>
            <w:r w:rsidR="006C2AA2" w:rsidRPr="00B53857">
              <w:rPr>
                <w:rFonts w:cs="Calibri"/>
                <w:sz w:val="18"/>
                <w:szCs w:val="18"/>
                <w:lang w:bidi="en-US"/>
              </w:rPr>
              <w:t xml:space="preserve">letters of </w:t>
            </w:r>
            <w:r w:rsidR="00E27656" w:rsidRPr="00B53857">
              <w:rPr>
                <w:rFonts w:cs="Calibri"/>
                <w:sz w:val="18"/>
                <w:szCs w:val="18"/>
                <w:lang w:bidi="en-US"/>
              </w:rPr>
              <w:t xml:space="preserve">the </w:t>
            </w:r>
            <w:r w:rsidR="006C2AA2"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66AD1D42" w:rsidR="006C2AA2" w:rsidRPr="00B53857" w:rsidRDefault="00491224" w:rsidP="00FF3A2C">
            <w:pPr>
              <w:pStyle w:val="Odstavec"/>
              <w:snapToGrid w:val="0"/>
              <w:spacing w:before="60"/>
              <w:jc w:val="left"/>
              <w:rPr>
                <w:rFonts w:cs="Calibri"/>
                <w:sz w:val="18"/>
                <w:szCs w:val="18"/>
              </w:rPr>
            </w:pPr>
            <w:r>
              <w:rPr>
                <w:rFonts w:cs="Calibri"/>
                <w:sz w:val="18"/>
                <w:szCs w:val="18"/>
                <w:lang w:bidi="en-US"/>
              </w:rPr>
              <w:t>the l</w:t>
            </w:r>
            <w:r w:rsidR="006C2AA2" w:rsidRPr="00B53857">
              <w:rPr>
                <w:rFonts w:cs="Calibri"/>
                <w:sz w:val="18"/>
                <w:szCs w:val="18"/>
                <w:lang w:bidi="en-US"/>
              </w:rPr>
              <w:t xml:space="preserve">etters of </w:t>
            </w:r>
            <w:r w:rsidR="00E27656" w:rsidRPr="00B53857">
              <w:rPr>
                <w:rFonts w:cs="Calibri"/>
                <w:sz w:val="18"/>
                <w:szCs w:val="18"/>
                <w:lang w:bidi="en-US"/>
              </w:rPr>
              <w:t xml:space="preserve">the </w:t>
            </w:r>
            <w:r w:rsidR="006C2AA2"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4D7CFD64" w:rsidR="006C2AA2" w:rsidRPr="00B53857" w:rsidRDefault="00491224" w:rsidP="00FF3A2C">
            <w:pPr>
              <w:pStyle w:val="Odstavec"/>
              <w:snapToGrid w:val="0"/>
              <w:spacing w:before="60"/>
              <w:jc w:val="left"/>
              <w:rPr>
                <w:rFonts w:cs="Calibri"/>
                <w:sz w:val="18"/>
                <w:szCs w:val="18"/>
              </w:rPr>
            </w:pPr>
            <w:r>
              <w:rPr>
                <w:rFonts w:cs="Calibri"/>
                <w:sz w:val="18"/>
                <w:szCs w:val="18"/>
                <w:lang w:bidi="en-US"/>
              </w:rPr>
              <w:t>W</w:t>
            </w:r>
            <w:r w:rsidR="006C2AA2" w:rsidRPr="00B53857">
              <w:rPr>
                <w:rFonts w:cs="Calibri"/>
                <w:sz w:val="18"/>
                <w:szCs w:val="18"/>
                <w:lang w:bidi="en-US"/>
              </w:rPr>
              <w:t xml:space="preserve">hitespace at the beginning and end of the text node values </w:t>
            </w:r>
            <w:r>
              <w:rPr>
                <w:rFonts w:cs="Calibri"/>
                <w:sz w:val="18"/>
                <w:szCs w:val="18"/>
                <w:lang w:bidi="en-US"/>
              </w:rPr>
              <w:t>is</w:t>
            </w:r>
            <w:r w:rsidR="006C2AA2" w:rsidRPr="00B53857">
              <w:rPr>
                <w:rFonts w:cs="Calibri"/>
                <w:sz w:val="18"/>
                <w:szCs w:val="18"/>
                <w:lang w:bidi="en-US"/>
              </w:rPr>
              <w:t xml:space="preserv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406F312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w:t>
            </w:r>
            <w:r w:rsidR="00491224">
              <w:rPr>
                <w:rFonts w:cs="Calibri"/>
                <w:sz w:val="18"/>
                <w:szCs w:val="18"/>
                <w:lang w:bidi="en-US"/>
              </w:rPr>
              <w:t xml:space="preserve"> are allowed</w:t>
            </w:r>
            <w:r w:rsidRPr="00B53857">
              <w:rPr>
                <w:rFonts w:cs="Calibri"/>
                <w:sz w:val="18"/>
                <w:szCs w:val="18"/>
                <w:lang w:bidi="en-US"/>
              </w:rPr>
              <w:t>.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3A6F9308"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8F5906">
              <w:rPr>
                <w:rFonts w:cs="Calibri"/>
                <w:sz w:val="18"/>
                <w:szCs w:val="18"/>
                <w:lang w:bidi="en-US"/>
              </w:rPr>
              <w:t>X-script</w:t>
            </w:r>
            <w:r w:rsidRPr="00B53857">
              <w:rPr>
                <w:rFonts w:cs="Calibri"/>
                <w:sz w:val="18"/>
                <w:szCs w:val="18"/>
                <w:lang w:bidi="en-US"/>
              </w:rPr>
              <w:t xml:space="preserve">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4A5B93C7"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files with external entities (in the DTD specification) to be ignored. This option is taken from the </w:t>
            </w:r>
            <w:r w:rsidR="008F5906">
              <w:rPr>
                <w:rFonts w:cs="Calibri"/>
                <w:sz w:val="18"/>
                <w:szCs w:val="18"/>
                <w:lang w:bidi="en-US"/>
              </w:rPr>
              <w:t>X-definition</w:t>
            </w:r>
            <w:r w:rsidR="00491224">
              <w:rPr>
                <w:rFonts w:cs="Calibri"/>
                <w:sz w:val="18"/>
                <w:szCs w:val="18"/>
                <w:lang w:bidi="en-US"/>
              </w:rPr>
              <w:t>,</w:t>
            </w:r>
            <w:r w:rsidRPr="00B53857">
              <w:rPr>
                <w:rFonts w:cs="Calibri"/>
                <w:sz w:val="18"/>
                <w:szCs w:val="18"/>
                <w:lang w:bidi="en-US"/>
              </w:rPr>
              <w:t xml:space="preserve">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0D6F74B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files with external entities (in the DTD specification) to be processed. This option is taken from the </w:t>
            </w:r>
            <w:r w:rsidR="008F5906">
              <w:rPr>
                <w:rFonts w:cs="Calibri"/>
                <w:sz w:val="18"/>
                <w:szCs w:val="18"/>
                <w:lang w:bidi="en-US"/>
              </w:rPr>
              <w:t>X-definition</w:t>
            </w:r>
            <w:r w:rsidR="00491224">
              <w:rPr>
                <w:rFonts w:cs="Calibri"/>
                <w:sz w:val="18"/>
                <w:szCs w:val="18"/>
                <w:lang w:bidi="en-US"/>
              </w:rPr>
              <w:t>,</w:t>
            </w:r>
            <w:r w:rsidRPr="00B53857">
              <w:rPr>
                <w:rFonts w:cs="Calibri"/>
                <w:sz w:val="18"/>
                <w:szCs w:val="18"/>
                <w:lang w:bidi="en-US"/>
              </w:rPr>
              <w:t xml:space="preserve">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194A231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45E8CFC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549F628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attributes </w:t>
            </w:r>
            <w:r w:rsidR="00E44D29">
              <w:rPr>
                <w:rFonts w:cs="Calibri"/>
                <w:sz w:val="18"/>
                <w:szCs w:val="18"/>
                <w:lang w:bidi="en-US"/>
              </w:rPr>
              <w:t>that</w:t>
            </w:r>
            <w:r w:rsidRPr="00B53857">
              <w:rPr>
                <w:rFonts w:cs="Calibri"/>
                <w:sz w:val="18"/>
                <w:szCs w:val="18"/>
                <w:lang w:bidi="en-US"/>
              </w:rPr>
              <w:t xml:space="preserve">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EE7065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8F5906">
              <w:rPr>
                <w:rFonts w:cs="Calibri"/>
                <w:sz w:val="18"/>
                <w:szCs w:val="18"/>
                <w:lang w:bidi="en-US"/>
              </w:rPr>
              <w:t>X-script</w:t>
            </w:r>
            <w:r w:rsidRPr="00B53857">
              <w:rPr>
                <w:rFonts w:cs="Calibri"/>
                <w:sz w:val="18"/>
                <w:szCs w:val="18"/>
                <w:lang w:bidi="en-US"/>
              </w:rPr>
              <w:t xml:space="preserve">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CD39207" w:rsidR="00B66E3A" w:rsidRPr="00B53857" w:rsidRDefault="00B66E3A" w:rsidP="00B66E3A">
      <w:pPr>
        <w:pStyle w:val="Odstavec"/>
      </w:pPr>
      <w:r w:rsidRPr="00B53857">
        <w:rPr>
          <w:lang w:bidi="en-US"/>
        </w:rPr>
        <w:t>Note: Option "noTrimText" should be used carefully. For example</w:t>
      </w:r>
      <w:r w:rsidR="00491224">
        <w:rPr>
          <w:lang w:bidi="en-US"/>
        </w:rPr>
        <w:t>,</w:t>
      </w:r>
      <w:r w:rsidRPr="00B53857">
        <w:rPr>
          <w:lang w:bidi="en-US"/>
        </w:rPr>
        <w:t xml:space="preserve"> for the following </w:t>
      </w:r>
      <w:r w:rsidR="008F5906">
        <w:rPr>
          <w:lang w:bidi="en-US"/>
        </w:rPr>
        <w:t>X-definition</w:t>
      </w:r>
      <w:r w:rsidRPr="00B53857">
        <w:rPr>
          <w:lang w:bidi="en-US"/>
        </w:rPr>
        <w:t>:</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46C84837" w:rsidR="00B66E3A" w:rsidRPr="00B53857" w:rsidRDefault="00E44D29" w:rsidP="00B66E3A">
      <w:pPr>
        <w:pStyle w:val="Odstavec"/>
      </w:pPr>
      <w:r>
        <w:rPr>
          <w:lang w:bidi="en-US"/>
        </w:rPr>
        <w:t>T</w:t>
      </w:r>
      <w:r w:rsidR="00B66E3A" w:rsidRPr="00B53857">
        <w:rPr>
          <w:lang w:bidi="en-US"/>
        </w:rPr>
        <w: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57830AAF" w:rsidR="00B66E3A" w:rsidRPr="00B53857" w:rsidRDefault="00B66E3A" w:rsidP="00B66E3A">
      <w:pPr>
        <w:pStyle w:val="Odstavec"/>
      </w:pPr>
      <w:r w:rsidRPr="00B53857">
        <w:rPr>
          <w:lang w:bidi="en-US"/>
        </w:rPr>
        <w:t>The reason for this is the fact that after the initial element &lt;E&gt; is an empty line (before the process of validation</w:t>
      </w:r>
      <w:r w:rsidR="00491224">
        <w:rPr>
          <w:lang w:bidi="en-US"/>
        </w:rPr>
        <w:t>,</w:t>
      </w:r>
      <w:r w:rsidRPr="00B53857">
        <w:rPr>
          <w:lang w:bidi="en-US"/>
        </w:rPr>
        <w:t xml:space="preserve"> the empty lines are not removed due to the option "noTrimText"). The empty line, therefore, is seen as a value of a text node</w:t>
      </w:r>
      <w:r w:rsidR="00491224">
        <w:rPr>
          <w:lang w:bidi="en-US"/>
        </w:rPr>
        <w:t>,</w:t>
      </w:r>
      <w:r w:rsidRPr="00B53857">
        <w:rPr>
          <w:lang w:bidi="en-US"/>
        </w:rPr>
        <w:t xml:space="preserve"> and the engine of </w:t>
      </w:r>
      <w:r w:rsidR="008F5906">
        <w:rPr>
          <w:lang w:bidi="en-US"/>
        </w:rPr>
        <w:t>X-definition</w:t>
      </w:r>
      <w:r w:rsidRPr="00B53857">
        <w:rPr>
          <w:lang w:bidi="en-US"/>
        </w:rPr>
        <w:t xml:space="preserve"> expects the model of a text node </w:t>
      </w:r>
      <w:r w:rsidR="00305752" w:rsidRPr="00B53857">
        <w:rPr>
          <w:lang w:bidi="en-US"/>
        </w:rPr>
        <w:t>that</w:t>
      </w:r>
      <w:r w:rsidRPr="00B53857">
        <w:rPr>
          <w:lang w:bidi="en-US"/>
        </w:rPr>
        <w:t xml:space="preserve"> does not exist and therefore reports an error.  </w:t>
      </w:r>
    </w:p>
    <w:p w14:paraId="70629A73" w14:textId="3DBA6A5B" w:rsidR="00B66E3A" w:rsidRPr="00B53857" w:rsidRDefault="00B66E3A" w:rsidP="00B66E3A">
      <w:pPr>
        <w:pStyle w:val="Odstavec"/>
      </w:pPr>
      <w:r w:rsidRPr="00B53857">
        <w:rPr>
          <w:lang w:bidi="en-US"/>
        </w:rPr>
        <w:t xml:space="preserve">Device </w:t>
      </w:r>
      <w:r w:rsidR="008F5906">
        <w:rPr>
          <w:lang w:bidi="en-US"/>
        </w:rPr>
        <w:t>X-definition</w:t>
      </w:r>
      <w:r w:rsidRPr="00B53857">
        <w:rPr>
          <w:lang w:bidi="en-US"/>
        </w:rPr>
        <w:t>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B52FEC5" w:rsidR="00D84C56" w:rsidRPr="00B53857" w:rsidRDefault="00A46392" w:rsidP="00431305">
      <w:pPr>
        <w:pStyle w:val="Heading2"/>
      </w:pPr>
      <w:bookmarkStart w:id="1623" w:name="_Ref355174799"/>
      <w:bookmarkStart w:id="1624" w:name="_Toc208247526"/>
      <w:r w:rsidRPr="00B53857">
        <w:t>M</w:t>
      </w:r>
      <w:r w:rsidR="00FF6A2D" w:rsidRPr="00B53857">
        <w:t xml:space="preserve">ethods </w:t>
      </w:r>
      <w:r w:rsidR="007B1800" w:rsidRPr="00B53857">
        <w:t>i</w:t>
      </w:r>
      <w:r w:rsidR="00FF6A2D" w:rsidRPr="00B53857">
        <w:t xml:space="preserve">mplemented in </w:t>
      </w:r>
      <w:r w:rsidR="008F5906">
        <w:t>X-script</w:t>
      </w:r>
      <w:bookmarkEnd w:id="1623"/>
      <w:bookmarkEnd w:id="1624"/>
    </w:p>
    <w:p w14:paraId="1B8BBBC1" w14:textId="6ACE263D" w:rsidR="00FF6A2D" w:rsidRPr="00B53857" w:rsidRDefault="00FF6A2D" w:rsidP="00FF6A2D">
      <w:pPr>
        <w:pStyle w:val="Odstavec"/>
      </w:pPr>
      <w:r w:rsidRPr="00B53857">
        <w:rPr>
          <w:lang w:bidi="en-GB"/>
        </w:rPr>
        <w:t xml:space="preserve">In the </w:t>
      </w:r>
      <w:r w:rsidR="008F5906">
        <w:rPr>
          <w:lang w:bidi="en-GB"/>
        </w:rPr>
        <w:t>X-script</w:t>
      </w:r>
      <w:r w:rsidR="00491224">
        <w:rPr>
          <w:lang w:bidi="en-GB"/>
        </w:rPr>
        <w:t>,</w:t>
      </w:r>
      <w:r w:rsidRPr="00B53857">
        <w:rPr>
          <w:lang w:bidi="en-GB"/>
        </w:rPr>
        <w:t xml:space="preserve"> a variety of implemented methods can be called. Some of them can only be used in some parts of the </w:t>
      </w:r>
      <w:r w:rsidR="008F5906">
        <w:rPr>
          <w:lang w:bidi="en-GB"/>
        </w:rPr>
        <w:t>X-script</w:t>
      </w:r>
      <w:r w:rsidRPr="00B53857">
        <w:rPr>
          <w:lang w:bidi="en-GB"/>
        </w:rPr>
        <w: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Heading3"/>
      </w:pPr>
      <w:bookmarkStart w:id="1625" w:name="_Toc208247527"/>
      <w:r w:rsidRPr="00B53857">
        <w:t xml:space="preserve">Implemented </w:t>
      </w:r>
      <w:r w:rsidR="007B1800" w:rsidRPr="00B53857">
        <w:t xml:space="preserve">general </w:t>
      </w:r>
      <w:r w:rsidRPr="00B53857">
        <w:t>methods</w:t>
      </w:r>
      <w:bookmarkEnd w:id="1625"/>
    </w:p>
    <w:p w14:paraId="70A9AF50" w14:textId="0E34C1FB" w:rsidR="00393E01" w:rsidRDefault="00563754" w:rsidP="00393E01">
      <w:pPr>
        <w:pStyle w:val="Odstavec"/>
      </w:pPr>
      <w:r w:rsidRPr="00B53857">
        <w:t xml:space="preserve">All methods implemented in </w:t>
      </w:r>
      <w:r w:rsidR="00E93672">
        <w:t xml:space="preserve">the </w:t>
      </w:r>
      <w:r w:rsidR="008F5906">
        <w:t>X-definition</w:t>
      </w:r>
      <w:r w:rsidRPr="00B53857">
        <w:t xml:space="preserve"> are listed in the following table:  </w:t>
      </w:r>
    </w:p>
    <w:tbl>
      <w:tblPr>
        <w:tblStyle w:val="TableGrid"/>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569618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8F5906">
              <w:rPr>
                <w:rFonts w:ascii="Calibri" w:hAnsi="Calibri" w:cs="Calibri"/>
                <w:sz w:val="18"/>
                <w:szCs w:val="18"/>
                <w:lang w:bidi="en-GB"/>
              </w:rPr>
              <w:t>X-script</w:t>
            </w:r>
            <w:r w:rsidRPr="00B02FBA">
              <w:rPr>
                <w:rFonts w:ascii="Calibri" w:hAnsi="Calibri" w:cs="Calibri"/>
                <w:sz w:val="18"/>
                <w:szCs w:val="18"/>
                <w:lang w:bidi="en-GB"/>
              </w:rPr>
              <w:t xml:space="preserve">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04F78D1C"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w:t>
            </w:r>
            <w:r w:rsidR="00491224">
              <w:rPr>
                <w:rFonts w:ascii="Calibri" w:hAnsi="Calibri" w:cs="Calibri"/>
                <w:sz w:val="18"/>
                <w:lang w:bidi="en-GB"/>
              </w:rPr>
              <w:t>,</w:t>
            </w:r>
            <w:r w:rsidRPr="00B02FBA">
              <w:rPr>
                <w:rFonts w:ascii="Calibri" w:hAnsi="Calibri" w:cs="Calibri"/>
                <w:sz w:val="18"/>
                <w:lang w:bidi="en-GB"/>
              </w:rPr>
              <w:t xml:space="preserve">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107478B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4056F280"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r w:rsidRPr="00B02FBA">
              <w:rPr>
                <w:rFonts w:ascii="Calibri" w:hAnsi="Calibri" w:cs="Calibri"/>
                <w:sz w:val="18"/>
                <w:lang w:bidi="en-GB"/>
              </w:rPr>
              <w:t>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1F8B3D5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writes an error message with report r into the temporary report log. The result </w:t>
            </w:r>
            <w:r w:rsidR="00491224">
              <w:rPr>
                <w:rFonts w:ascii="Calibri" w:hAnsi="Calibri" w:cs="Calibri"/>
                <w:sz w:val="18"/>
                <w:szCs w:val="18"/>
                <w:lang w:bidi="en-GB"/>
              </w:rPr>
              <w:t>b</w:t>
            </w:r>
            <w:r w:rsidRPr="004F7610">
              <w:rPr>
                <w:rFonts w:ascii="Calibri" w:hAnsi="Calibri" w:cs="Calibri"/>
                <w:sz w:val="18"/>
                <w:szCs w:val="18"/>
                <w:lang w:bidi="en-GB"/>
              </w:rPr>
              <w:t>oolean value is false.</w:t>
            </w:r>
          </w:p>
        </w:tc>
        <w:tc>
          <w:tcPr>
            <w:tcW w:w="1134" w:type="dxa"/>
            <w:shd w:val="clear" w:color="auto" w:fill="F2F2F2" w:themeFill="background1" w:themeFillShade="F2"/>
          </w:tcPr>
          <w:p w14:paraId="07A3BE96" w14:textId="2ED957C4"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 xml:space="preserve">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33294520"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4BAC422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writes an error message report created from s1 and s2 into the temporary report log. The result is the Boolean value false. The s1 parameter is the identifier of the error, </w:t>
            </w:r>
            <w:r w:rsidR="00491224">
              <w:rPr>
                <w:rFonts w:ascii="Calibri" w:hAnsi="Calibri" w:cs="Calibri"/>
                <w:sz w:val="18"/>
                <w:szCs w:val="18"/>
                <w:lang w:bidi="en-GB"/>
              </w:rPr>
              <w:t xml:space="preserve">and </w:t>
            </w:r>
            <w:r w:rsidRPr="004F7610">
              <w:rPr>
                <w:rFonts w:ascii="Calibri" w:hAnsi="Calibri" w:cs="Calibri"/>
                <w:sz w:val="18"/>
                <w:szCs w:val="18"/>
                <w:lang w:bidi="en-GB"/>
              </w:rPr>
              <w:t xml:space="preserve">the s2 </w:t>
            </w:r>
            <w:r w:rsidR="00491224">
              <w:rPr>
                <w:rFonts w:ascii="Calibri" w:hAnsi="Calibri" w:cs="Calibri"/>
                <w:sz w:val="18"/>
                <w:szCs w:val="18"/>
                <w:lang w:bidi="en-GB"/>
              </w:rPr>
              <w:t xml:space="preserve">parameter </w:t>
            </w:r>
            <w:r w:rsidRPr="004F7610">
              <w:rPr>
                <w:rFonts w:ascii="Calibri" w:hAnsi="Calibri" w:cs="Calibri"/>
                <w:sz w:val="18"/>
                <w:szCs w:val="18"/>
                <w:lang w:bidi="en-GB"/>
              </w:rPr>
              <w:t>is the error text.</w:t>
            </w:r>
          </w:p>
        </w:tc>
        <w:tc>
          <w:tcPr>
            <w:tcW w:w="1134" w:type="dxa"/>
            <w:shd w:val="clear" w:color="auto" w:fill="F2F2F2" w:themeFill="background1" w:themeFillShade="F2"/>
          </w:tcPr>
          <w:p w14:paraId="59144E48" w14:textId="6EC44342"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11249A8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w:t>
            </w:r>
            <w:r w:rsidR="00E44D29">
              <w:rPr>
                <w:rFonts w:ascii="Calibri" w:hAnsi="Calibri" w:cs="Calibri"/>
                <w:sz w:val="18"/>
                <w:szCs w:val="18"/>
                <w:lang w:bidi="en-GB"/>
              </w:rPr>
              <w:t>,</w:t>
            </w:r>
            <w:r w:rsidRPr="004F7610">
              <w:rPr>
                <w:rFonts w:ascii="Calibri" w:hAnsi="Calibri" w:cs="Calibri"/>
                <w:sz w:val="18"/>
                <w:szCs w:val="18"/>
                <w:lang w:bidi="en-GB"/>
              </w:rPr>
              <w:t xml:space="preserve">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3106B0FE" w:rsidR="004F7610" w:rsidRPr="004F7610" w:rsidRDefault="00491224"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is </w:t>
            </w:r>
            <w:r w:rsidR="004F7610"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0DBA865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w:t>
            </w:r>
            <w:r w:rsidR="00491224">
              <w:rPr>
                <w:rFonts w:ascii="Calibri" w:hAnsi="Calibri" w:cs="Calibri"/>
                <w:sz w:val="18"/>
                <w:szCs w:val="18"/>
                <w:lang w:bidi="en-GB"/>
              </w:rPr>
              <w:t xml:space="preserve">a </w:t>
            </w:r>
            <w:r w:rsidRPr="004F7610">
              <w:rPr>
                <w:rFonts w:ascii="Calibri" w:hAnsi="Calibri" w:cs="Calibri"/>
                <w:sz w:val="18"/>
                <w:szCs w:val="18"/>
                <w:lang w:bidi="en-GB"/>
              </w:rPr>
              <w:t xml:space="preserve">string created from </w:t>
            </w:r>
            <w:r w:rsidR="00491224">
              <w:rPr>
                <w:rFonts w:ascii="Calibri" w:hAnsi="Calibri" w:cs="Calibri"/>
                <w:sz w:val="18"/>
                <w:szCs w:val="18"/>
                <w:lang w:bidi="en-GB"/>
              </w:rPr>
              <w:t xml:space="preserve">the </w:t>
            </w:r>
            <w:r w:rsidRPr="004F7610">
              <w:rPr>
                <w:rFonts w:ascii="Calibri" w:hAnsi="Calibri" w:cs="Calibri"/>
                <w:sz w:val="18"/>
                <w:szCs w:val="18"/>
                <w:lang w:bidi="en-GB"/>
              </w:rPr>
              <w:t>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5D66D40B"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w:t>
            </w:r>
            <w:r w:rsidR="00491224">
              <w:rPr>
                <w:rFonts w:ascii="Calibri" w:hAnsi="Calibri" w:cs="Calibri"/>
                <w:sz w:val="18"/>
                <w:szCs w:val="18"/>
                <w:lang w:bidi="en-GB"/>
              </w:rPr>
              <w:t xml:space="preserve">a </w:t>
            </w:r>
            <w:r w:rsidRPr="004F7610">
              <w:rPr>
                <w:rFonts w:ascii="Calibri" w:hAnsi="Calibri" w:cs="Calibri"/>
                <w:sz w:val="18"/>
                <w:szCs w:val="18"/>
                <w:lang w:bidi="en-GB"/>
              </w:rPr>
              <w:t xml:space="preserve">string created from </w:t>
            </w:r>
            <w:r w:rsidR="00491224">
              <w:rPr>
                <w:rFonts w:ascii="Calibri" w:hAnsi="Calibri" w:cs="Calibri"/>
                <w:sz w:val="18"/>
                <w:szCs w:val="18"/>
                <w:lang w:bidi="en-GB"/>
              </w:rPr>
              <w:t xml:space="preserve">the </w:t>
            </w:r>
            <w:r w:rsidRPr="004F7610">
              <w:rPr>
                <w:rFonts w:ascii="Calibri" w:hAnsi="Calibri" w:cs="Calibri"/>
                <w:sz w:val="18"/>
                <w:szCs w:val="18"/>
                <w:lang w:bidi="en-GB"/>
              </w:rPr>
              <w:t>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33D8327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script</w:t>
            </w:r>
            <w:r w:rsidRPr="004135A5">
              <w:rPr>
                <w:rFonts w:ascii="Calibri" w:hAnsi="Calibri" w:cs="Calibri"/>
                <w:sz w:val="18"/>
                <w:szCs w:val="18"/>
                <w:lang w:bidi="en-GB"/>
              </w:rPr>
              <w:t xml:space="preserve"> element, the text value, or the attribute. If the result is null,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3EFA17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5C5FC5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043CABD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attribute with the name s (from the current element). If this attribute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6D85D9E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an attribute with the local name s and namespace s2 (from the current element). If this attribute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07B902F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338E4CC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 xml:space="preserve">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431BE1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8F5906">
              <w:rPr>
                <w:rFonts w:ascii="Calibri" w:hAnsi="Calibri" w:cs="Calibri"/>
                <w:sz w:val="18"/>
                <w:szCs w:val="18"/>
                <w:lang w:bidi="en-GB"/>
              </w:rPr>
              <w:t>X-definition</w:t>
            </w:r>
            <w:r w:rsidRPr="004135A5">
              <w:rPr>
                <w:rFonts w:ascii="Calibri" w:hAnsi="Calibri" w:cs="Calibri"/>
                <w:sz w:val="18"/>
                <w:szCs w:val="18"/>
                <w:lang w:bidi="en-GB"/>
              </w:rPr>
              <w:t xml:space="preserve">, whose name is s2. If the appropriate </w:t>
            </w:r>
            <w:r w:rsidR="008F5906">
              <w:rPr>
                <w:rFonts w:ascii="Calibri" w:hAnsi="Calibri" w:cs="Calibri"/>
                <w:sz w:val="18"/>
                <w:szCs w:val="18"/>
                <w:lang w:bidi="en-GB"/>
              </w:rPr>
              <w:t>X-definition</w:t>
            </w:r>
            <w:r w:rsidRPr="004135A5">
              <w:rPr>
                <w:rFonts w:ascii="Calibri" w:hAnsi="Calibri" w:cs="Calibri"/>
                <w:sz w:val="18"/>
                <w:szCs w:val="18"/>
                <w:lang w:bidi="en-GB"/>
              </w:rPr>
              <w:t xml:space="preserve">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061633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54663F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maximum allowed value of </w:t>
            </w:r>
            <w:r w:rsidR="00491224">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572B0F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the namespace URI of the current element.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314AB4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the namespace URI of the node n (it can be either an element or attribute).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530042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prefix s in the context of the current element.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47C405A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prefix s in the context of the element e.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591D5B3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element of the context of </w:t>
            </w:r>
            <w:r w:rsidR="00491224">
              <w:rPr>
                <w:rFonts w:ascii="Calibri" w:hAnsi="Calibri" w:cs="Calibri"/>
                <w:sz w:val="18"/>
                <w:szCs w:val="18"/>
                <w:lang w:bidi="en-GB"/>
              </w:rPr>
              <w:t>the n-</w:t>
            </w:r>
            <w:r w:rsidRPr="004135A5">
              <w:rPr>
                <w:rFonts w:ascii="Calibri" w:hAnsi="Calibri" w:cs="Calibri"/>
                <w:sz w:val="18"/>
                <w:szCs w:val="18"/>
                <w:lang w:bidi="en-GB"/>
              </w:rPr>
              <w:t>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6F0B2ABE"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1645B7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636CC2A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2AC9D6E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0F08E344"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7B5AE9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61DBF3C"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3BF0706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00545F5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7BC3B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3883FFF"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2FCB8A6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89205A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5F62BD4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5BE6D14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534A99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58E510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w:t>
            </w:r>
            <w:r w:rsidR="00491224">
              <w:rPr>
                <w:rFonts w:ascii="Calibri" w:hAnsi="Calibri" w:cs="Calibri"/>
                <w:sz w:val="18"/>
                <w:szCs w:val="18"/>
                <w:lang w:bidi="en-GB"/>
              </w:rPr>
              <w:t>the</w:t>
            </w:r>
            <w:r w:rsidRPr="004135A5">
              <w:rPr>
                <w:rFonts w:ascii="Calibri" w:hAnsi="Calibri" w:cs="Calibri"/>
                <w:sz w:val="18"/>
                <w:szCs w:val="18"/>
                <w:lang w:bidi="en-GB"/>
              </w:rPr>
              <w:t xml:space="preserve">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707748C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43534C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column of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source position of </w:t>
            </w:r>
            <w:r w:rsidR="00491224">
              <w:rPr>
                <w:rFonts w:ascii="Calibri" w:hAnsi="Calibri" w:cs="Calibri"/>
                <w:sz w:val="18"/>
                <w:szCs w:val="18"/>
                <w:lang w:bidi="en-GB"/>
              </w:rPr>
              <w:t xml:space="preserve">the </w:t>
            </w:r>
            <w:r w:rsidRPr="004135A5">
              <w:rPr>
                <w:rFonts w:ascii="Calibri" w:hAnsi="Calibri" w:cs="Calibri"/>
                <w:sz w:val="18"/>
                <w:szCs w:val="18"/>
                <w:lang w:bidi="en-GB"/>
              </w:rPr>
              <w:t>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1DB2C02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1EC3755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3F6AFE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w:t>
            </w:r>
            <w:r w:rsidR="00491224">
              <w:rPr>
                <w:rFonts w:ascii="Calibri" w:hAnsi="Calibri" w:cs="Calibri"/>
                <w:sz w:val="18"/>
                <w:szCs w:val="18"/>
                <w:lang w:bidi="en-GB"/>
              </w:rPr>
              <w:t>,</w:t>
            </w:r>
            <w:r w:rsidRPr="004135A5">
              <w:rPr>
                <w:rFonts w:ascii="Calibri" w:hAnsi="Calibri" w:cs="Calibri"/>
                <w:sz w:val="18"/>
                <w:szCs w:val="18"/>
                <w:lang w:bidi="en-GB"/>
              </w:rPr>
              <w:t xml:space="preserve">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3546E5C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system ID of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source position of </w:t>
            </w:r>
            <w:r w:rsidR="00491224">
              <w:rPr>
                <w:rFonts w:ascii="Calibri" w:hAnsi="Calibri" w:cs="Calibri"/>
                <w:sz w:val="18"/>
                <w:szCs w:val="18"/>
                <w:lang w:bidi="en-GB"/>
              </w:rPr>
              <w:t xml:space="preserve">the </w:t>
            </w:r>
            <w:r w:rsidRPr="004135A5">
              <w:rPr>
                <w:rFonts w:ascii="Calibri" w:hAnsi="Calibri" w:cs="Calibri"/>
                <w:sz w:val="18"/>
                <w:szCs w:val="18"/>
                <w:lang w:bidi="en-GB"/>
              </w:rPr>
              <w:t>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268240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3423128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025EE8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43B85C9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Insert </w:t>
            </w:r>
            <w:r w:rsidR="00491224">
              <w:rPr>
                <w:rFonts w:ascii="Calibri" w:hAnsi="Calibri" w:cs="Calibri"/>
                <w:sz w:val="18"/>
                <w:szCs w:val="18"/>
                <w:lang w:bidi="en-GB"/>
              </w:rPr>
              <w:t xml:space="preserve">a </w:t>
            </w:r>
            <w:r w:rsidRPr="00EA40CF">
              <w:rPr>
                <w:rFonts w:ascii="Calibri" w:hAnsi="Calibri" w:cs="Calibri"/>
                <w:sz w:val="18"/>
                <w:szCs w:val="18"/>
                <w:lang w:bidi="en-GB"/>
              </w:rPr>
              <w:t>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61CE2920" w:rsidR="00EA40CF" w:rsidRPr="00EA40CF" w:rsidRDefault="00491224" w:rsidP="00EA40CF">
            <w:pPr>
              <w:rPr>
                <w:rFonts w:ascii="Calibri" w:hAnsi="Calibri" w:cs="Calibri"/>
                <w:sz w:val="18"/>
                <w:szCs w:val="18"/>
                <w:lang w:bidi="en-GB"/>
              </w:rPr>
            </w:pPr>
            <w:r>
              <w:rPr>
                <w:rFonts w:ascii="Calibri" w:hAnsi="Calibri" w:cs="Calibri"/>
                <w:sz w:val="18"/>
                <w:szCs w:val="18"/>
                <w:lang w:bidi="en-GB"/>
              </w:rPr>
              <w:t>I</w:t>
            </w:r>
            <w:r w:rsidR="00EA40CF" w:rsidRPr="00EA40CF">
              <w:rPr>
                <w:rFonts w:ascii="Calibri" w:hAnsi="Calibri" w:cs="Calibri"/>
                <w:sz w:val="18"/>
                <w:szCs w:val="18"/>
                <w:lang w:bidi="en-GB"/>
              </w:rPr>
              <w:t xml:space="preserve">nsert the text node s before the actual node. Note </w:t>
            </w:r>
            <w:r>
              <w:rPr>
                <w:rFonts w:ascii="Calibri" w:hAnsi="Calibri" w:cs="Calibri"/>
                <w:sz w:val="18"/>
                <w:szCs w:val="18"/>
                <w:lang w:bidi="en-GB"/>
              </w:rPr>
              <w:t xml:space="preserve">that </w:t>
            </w:r>
            <w:r w:rsidR="00EA40CF" w:rsidRPr="00EA40CF">
              <w:rPr>
                <w:rFonts w:ascii="Calibri" w:hAnsi="Calibri" w:cs="Calibri"/>
                <w:sz w:val="18"/>
                <w:szCs w:val="18"/>
                <w:lang w:bidi="en-GB"/>
              </w:rPr>
              <w:t>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5B8054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insert text node s before node n. Note </w:t>
            </w:r>
            <w:r w:rsidR="00491224">
              <w:rPr>
                <w:rFonts w:ascii="Calibri" w:hAnsi="Calibri" w:cs="Calibri"/>
                <w:sz w:val="18"/>
                <w:szCs w:val="18"/>
                <w:lang w:bidi="en-GB"/>
              </w:rPr>
              <w:t xml:space="preserve">that </w:t>
            </w:r>
            <w:r w:rsidRPr="00EA40CF">
              <w:rPr>
                <w:rFonts w:ascii="Calibri" w:hAnsi="Calibri" w:cs="Calibri"/>
                <w:sz w:val="18"/>
                <w:szCs w:val="18"/>
                <w:lang w:bidi="en-GB"/>
              </w:rPr>
              <w:t>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2581ADE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2539BD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named according to </w:t>
            </w:r>
            <w:r w:rsidR="00491224">
              <w:rPr>
                <w:rFonts w:ascii="Calibri" w:hAnsi="Calibri" w:cs="Calibri"/>
                <w:sz w:val="18"/>
                <w:szCs w:val="18"/>
                <w:lang w:bidi="en-GB"/>
              </w:rPr>
              <w:t xml:space="preserve">the </w:t>
            </w:r>
            <w:r w:rsidRPr="00EA40CF">
              <w:rPr>
                <w:rFonts w:ascii="Calibri" w:hAnsi="Calibri" w:cs="Calibri"/>
                <w:sz w:val="18"/>
                <w:szCs w:val="18"/>
                <w:lang w:bidi="en-GB"/>
              </w:rPr>
              <w:t>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53166E7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EA40CF">
              <w:rPr>
                <w:rFonts w:ascii="Calibri" w:hAnsi="Calibri" w:cs="Calibri"/>
                <w:sz w:val="18"/>
                <w:szCs w:val="18"/>
                <w:lang w:bidi="en-GB"/>
              </w:rPr>
              <w:t>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6358ED9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occurrence</w:t>
            </w:r>
            <w:r w:rsidR="00491224">
              <w:rPr>
                <w:rFonts w:ascii="Calibri" w:hAnsi="Calibri" w:cs="Calibri"/>
                <w:sz w:val="18"/>
                <w:szCs w:val="18"/>
                <w:lang w:bidi="en-GB"/>
              </w:rPr>
              <w:t>s</w:t>
            </w:r>
            <w:r w:rsidRPr="00EA40CF">
              <w:rPr>
                <w:rFonts w:ascii="Calibri" w:hAnsi="Calibri" w:cs="Calibri"/>
                <w:sz w:val="18"/>
                <w:szCs w:val="18"/>
                <w:lang w:bidi="en-GB"/>
              </w:rPr>
              <w:t xml:space="preserv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19500E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E34A87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a string with a date in the ISO 8601 format to </w:t>
            </w:r>
            <w:r w:rsidR="00491224">
              <w:rPr>
                <w:rFonts w:ascii="Calibri" w:hAnsi="Calibri" w:cs="Calibri"/>
                <w:sz w:val="18"/>
                <w:szCs w:val="18"/>
                <w:lang w:bidi="en-GB"/>
              </w:rPr>
              <w:t xml:space="preserve">a </w:t>
            </w:r>
            <w:r w:rsidRPr="00EA40CF">
              <w:rPr>
                <w:rFonts w:ascii="Calibri" w:hAnsi="Calibri" w:cs="Calibri"/>
                <w:sz w:val="18"/>
                <w:szCs w:val="18"/>
                <w:lang w:bidi="en-GB"/>
              </w:rPr>
              <w:t>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2048C76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the string s1 to </w:t>
            </w:r>
            <w:r w:rsidR="00491224">
              <w:rPr>
                <w:rFonts w:ascii="Calibri" w:hAnsi="Calibri" w:cs="Calibri"/>
                <w:sz w:val="18"/>
                <w:szCs w:val="18"/>
                <w:lang w:bidi="en-GB"/>
              </w:rPr>
              <w:t xml:space="preserve">a </w:t>
            </w:r>
            <w:r w:rsidRPr="00EA40CF">
              <w:rPr>
                <w:rFonts w:ascii="Calibri" w:hAnsi="Calibri" w:cs="Calibri"/>
                <w:sz w:val="18"/>
                <w:szCs w:val="18"/>
                <w:lang w:bidi="en-GB"/>
              </w:rPr>
              <w:t>Datetime according to the mask in the s2 parameter. If the string is not a DateTime according to ISO</w:t>
            </w:r>
            <w:r w:rsidR="00491224">
              <w:rPr>
                <w:rFonts w:ascii="Calibri" w:hAnsi="Calibri" w:cs="Calibri"/>
                <w:sz w:val="18"/>
                <w:szCs w:val="18"/>
                <w:lang w:bidi="en-GB"/>
              </w:rPr>
              <w:t>,</w:t>
            </w:r>
            <w:r w:rsidRPr="00EA40CF">
              <w:rPr>
                <w:rFonts w:ascii="Calibri" w:hAnsi="Calibri" w:cs="Calibri"/>
                <w:sz w:val="18"/>
                <w:szCs w:val="18"/>
                <w:lang w:bidi="en-GB"/>
              </w:rPr>
              <w:t xml:space="preserve">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1CAB34D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w:t>
            </w:r>
            <w:r w:rsidR="00491224">
              <w:rPr>
                <w:rFonts w:ascii="Calibri" w:hAnsi="Calibri" w:cs="Calibri"/>
                <w:sz w:val="18"/>
                <w:szCs w:val="18"/>
                <w:lang w:bidi="en-GB"/>
              </w:rPr>
              <w:t>,</w:t>
            </w:r>
            <w:r w:rsidRPr="00EA40CF">
              <w:rPr>
                <w:rFonts w:ascii="Calibri" w:hAnsi="Calibri" w:cs="Calibri"/>
                <w:sz w:val="18"/>
                <w:szCs w:val="18"/>
                <w:lang w:bidi="en-GB"/>
              </w:rPr>
              <w:t xml:space="preserve">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2141C3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724896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25DACD0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a string with a time interval in the format ISO 8601 to the Duration value. If the string s is not </w:t>
            </w:r>
            <w:r w:rsidR="00491224">
              <w:rPr>
                <w:rFonts w:ascii="Calibri" w:hAnsi="Calibri" w:cs="Calibri"/>
                <w:sz w:val="18"/>
                <w:szCs w:val="18"/>
                <w:lang w:bidi="en-GB"/>
              </w:rPr>
              <w:t xml:space="preserve">a </w:t>
            </w:r>
            <w:r w:rsidRPr="00EA40CF">
              <w:rPr>
                <w:rFonts w:ascii="Calibri" w:hAnsi="Calibri" w:cs="Calibri"/>
                <w:sz w:val="18"/>
                <w:szCs w:val="18"/>
                <w:lang w:bidi="en-GB"/>
              </w:rPr>
              <w:t xml:space="preserve">duration according to ISO, then the method returns a value </w:t>
            </w:r>
            <w:r w:rsidR="00491224">
              <w:rPr>
                <w:rFonts w:ascii="Calibri" w:hAnsi="Calibri" w:cs="Calibri"/>
                <w:sz w:val="18"/>
                <w:szCs w:val="18"/>
                <w:lang w:bidi="en-GB"/>
              </w:rPr>
              <w:t xml:space="preserve">of </w:t>
            </w:r>
            <w:r w:rsidRPr="00EA40CF">
              <w:rPr>
                <w:rFonts w:ascii="Calibri" w:hAnsi="Calibri" w:cs="Calibri"/>
                <w:sz w:val="18"/>
                <w:szCs w:val="18"/>
                <w:lang w:bidi="en-GB"/>
              </w:rPr>
              <w:t>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45FCF21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about </w:t>
            </w:r>
            <w:r w:rsidR="00491224">
              <w:rPr>
                <w:rFonts w:asciiTheme="minorHAnsi" w:hAnsiTheme="minorHAnsi" w:cstheme="minorHAnsi"/>
                <w:sz w:val="18"/>
                <w:lang w:bidi="en-GB"/>
              </w:rPr>
              <w:t xml:space="preserve">the </w:t>
            </w:r>
            <w:r w:rsidRPr="00EA40CF">
              <w:rPr>
                <w:rFonts w:asciiTheme="minorHAnsi" w:hAnsiTheme="minorHAnsi" w:cstheme="minorHAnsi"/>
                <w:sz w:val="18"/>
                <w:lang w:bidi="en-GB"/>
              </w:rPr>
              <w:t>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12D547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B1E3A6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and it is set as the result of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process. The process of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xml:space="preserve">, as a result, </w:t>
            </w:r>
            <w:r w:rsidR="00491224">
              <w:rPr>
                <w:rFonts w:asciiTheme="minorHAnsi" w:hAnsiTheme="minorHAnsi" w:cstheme="minorHAnsi"/>
                <w:sz w:val="18"/>
                <w:lang w:bidi="en-GB"/>
              </w:rPr>
              <w:t>creating</w:t>
            </w:r>
            <w:r w:rsidRPr="00EA40CF">
              <w:rPr>
                <w:rFonts w:asciiTheme="minorHAnsi" w:hAnsiTheme="minorHAnsi" w:cstheme="minorHAnsi"/>
                <w:sz w:val="18"/>
                <w:lang w:bidi="en-GB"/>
              </w:rPr>
              <w:t xml:space="preserve">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716C29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w:t>
            </w:r>
            <w:r w:rsidR="00E44D29">
              <w:rPr>
                <w:rFonts w:asciiTheme="minorHAnsi" w:hAnsiTheme="minorHAnsi" w:cstheme="minorHAnsi"/>
                <w:sz w:val="18"/>
                <w:szCs w:val="18"/>
                <w:lang w:bidi="en-GB"/>
              </w:rPr>
              <w:t>-</w:t>
            </w:r>
            <w:r w:rsidRPr="00EA40CF">
              <w:rPr>
                <w:rFonts w:asciiTheme="minorHAnsi" w:hAnsiTheme="minorHAnsi" w:cstheme="minorHAnsi"/>
                <w:sz w:val="18"/>
                <w:szCs w:val="18"/>
                <w:lang w:bidi="en-GB"/>
              </w:rPr>
              <w:t>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573A3071" w:rsidR="00EA40CF" w:rsidRPr="00EA40CF" w:rsidRDefault="00491224" w:rsidP="00EA40CF">
            <w:pPr>
              <w:rPr>
                <w:rFonts w:asciiTheme="minorHAnsi" w:hAnsiTheme="minorHAnsi" w:cstheme="minorHAnsi"/>
                <w:sz w:val="18"/>
                <w:szCs w:val="18"/>
                <w:lang w:bidi="en-GB"/>
              </w:rPr>
            </w:pPr>
            <w:r>
              <w:rPr>
                <w:rFonts w:asciiTheme="minorHAnsi" w:hAnsiTheme="minorHAnsi" w:cstheme="minorHAnsi"/>
                <w:sz w:val="18"/>
                <w:lang w:bidi="en-GB"/>
              </w:rPr>
              <w:t>S</w:t>
            </w:r>
            <w:r w:rsidR="00EA40CF" w:rsidRPr="00EA40CF">
              <w:rPr>
                <w:rFonts w:asciiTheme="minorHAnsi" w:hAnsiTheme="minorHAnsi" w:cstheme="minorHAnsi"/>
                <w:sz w:val="18"/>
                <w:lang w:bidi="en-GB"/>
              </w:rPr>
              <w:t>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50484D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in the standard manner to a character string. The value v can be of type String, Integer, Float, Date, Element, </w:t>
            </w:r>
            <w:r w:rsidR="00491224">
              <w:rPr>
                <w:rFonts w:asciiTheme="minorHAnsi" w:hAnsiTheme="minorHAnsi" w:cstheme="minorHAnsi"/>
                <w:sz w:val="18"/>
                <w:lang w:bidi="en-GB"/>
              </w:rPr>
              <w:t>or</w:t>
            </w:r>
            <w:r w:rsidRPr="00EA40CF">
              <w:rPr>
                <w:rFonts w:asciiTheme="minorHAnsi" w:hAnsiTheme="minorHAnsi" w:cstheme="minorHAnsi"/>
                <w:sz w:val="18"/>
                <w:lang w:bidi="en-GB"/>
              </w:rPr>
              <w:t xml:space="preserve">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5F72F05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according to mask s to a character string. The value v can be of type int, float, or Datetime. The value of s is a format mask. For the mask</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2254ED">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27D99A4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about </w:t>
            </w:r>
            <w:r w:rsidR="00491224">
              <w:rPr>
                <w:rFonts w:asciiTheme="minorHAnsi" w:hAnsiTheme="minorHAnsi" w:cstheme="minorHAnsi"/>
                <w:sz w:val="18"/>
                <w:lang w:bidi="en-GB"/>
              </w:rPr>
              <w:t xml:space="preserve">the </w:t>
            </w:r>
            <w:r w:rsidRPr="00EA40CF">
              <w:rPr>
                <w:rFonts w:asciiTheme="minorHAnsi" w:hAnsiTheme="minorHAnsi" w:cstheme="minorHAnsi"/>
                <w:sz w:val="18"/>
                <w:lang w:bidi="en-GB"/>
              </w:rPr>
              <w:t>actual processing to the standard output.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4C84B6C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line and text s to the standard output.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FA9E456"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replaces all occurrences of characters in the string s1 </w:t>
            </w:r>
            <w:r w:rsidR="00491224">
              <w:rPr>
                <w:rFonts w:asciiTheme="minorHAnsi" w:hAnsiTheme="minorHAnsi" w:cstheme="minorHAnsi"/>
                <w:sz w:val="18"/>
                <w:lang w:bidi="en-GB"/>
              </w:rPr>
              <w:t>that</w:t>
            </w:r>
            <w:r w:rsidRPr="00EA40CF">
              <w:rPr>
                <w:rFonts w:asciiTheme="minorHAnsi" w:hAnsiTheme="minorHAnsi" w:cstheme="minorHAnsi"/>
                <w:sz w:val="18"/>
                <w:lang w:bidi="en-GB"/>
              </w:rPr>
              <w:t xml:space="preserve"> match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47D94A9E"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lastRenderedPageBreak/>
              <w:t xml:space="preserve"> If in the appropriate position in the string s2, there is no character</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1277CD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and returns the parsed value of the root element. If the s is a string describing a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5E5E8C2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named s2 and returns the parsed value of the root element. If the s1 is a string, describing a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58FC29D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Returns the root element. If the s is a string describing a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59ACEE8A"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8F5906">
              <w:rPr>
                <w:rFonts w:ascii="Calibri" w:hAnsi="Calibri" w:cs="Calibri"/>
                <w:sz w:val="18"/>
                <w:lang w:bidi="en-GB"/>
              </w:rPr>
              <w:t>X-script</w:t>
            </w:r>
            <w:r w:rsidRPr="00D73FE6">
              <w:rPr>
                <w:rFonts w:ascii="Calibri" w:hAnsi="Calibri" w:cs="Calibri"/>
                <w:sz w:val="18"/>
                <w:lang w:bidi="en-GB"/>
              </w:rPr>
              <w:t xml:space="preserve"> of an element, the text node, or the attribute. If the actual element is null</w:t>
            </w:r>
            <w:r w:rsidR="00491224">
              <w:rPr>
                <w:rFonts w:ascii="Calibri" w:hAnsi="Calibri" w:cs="Calibri"/>
                <w:sz w:val="18"/>
                <w:lang w:bidi="en-GB"/>
              </w:rPr>
              <w:t>,</w:t>
            </w:r>
            <w:r w:rsidRPr="00D73FE6">
              <w:rPr>
                <w:rFonts w:ascii="Calibri" w:hAnsi="Calibri" w:cs="Calibri"/>
                <w:sz w:val="18"/>
                <w:lang w:bidi="en-GB"/>
              </w:rPr>
              <w:t xml:space="preserve">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Heading3"/>
      </w:pPr>
      <w:bookmarkStart w:id="1626" w:name="_Toc208247528"/>
      <w:r w:rsidRPr="00B53857">
        <w:t>M</w:t>
      </w:r>
      <w:r w:rsidRPr="00B53857">
        <w:rPr>
          <w:rFonts w:eastAsia="Calibri"/>
        </w:rPr>
        <w:t>ethods of objects of all types</w:t>
      </w:r>
      <w:bookmarkEnd w:id="162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677007B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w:t>
            </w:r>
            <w:r w:rsidR="00491224">
              <w:rPr>
                <w:sz w:val="18"/>
                <w:lang w:bidi="en-GB"/>
              </w:rPr>
              <w:t xml:space="preserve">the </w:t>
            </w:r>
            <w:r w:rsidRPr="00B53857">
              <w:rPr>
                <w:sz w:val="18"/>
                <w:lang w:bidi="en-GB"/>
              </w:rPr>
              <w:t xml:space="preserve">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Heading3"/>
        <w:rPr>
          <w:rFonts w:eastAsia="Calibri"/>
        </w:rPr>
      </w:pPr>
      <w:bookmarkStart w:id="1627" w:name="_Ref536109762"/>
      <w:bookmarkStart w:id="1628" w:name="_Toc208247529"/>
      <w:r w:rsidRPr="00B53857">
        <w:t>M</w:t>
      </w:r>
      <w:r w:rsidRPr="00B53857">
        <w:rPr>
          <w:rFonts w:eastAsia="Calibri"/>
        </w:rPr>
        <w:t>ethods of objects of the type BNFGrammar</w:t>
      </w:r>
      <w:bookmarkEnd w:id="1627"/>
      <w:bookmarkEnd w:id="1628"/>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&lt;xd:BNFGrammar name="x"&gt;</w:t>
            </w:r>
          </w:p>
          <w:p w14:paraId="448EFFAE" w14:textId="31875C48"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w:t>
            </w:r>
            <w:r w:rsidR="00491224">
              <w:rPr>
                <w:sz w:val="18"/>
                <w:lang w:bidi="en-GB"/>
              </w:rPr>
              <w:t>is seen</w:t>
            </w:r>
            <w:r w:rsidR="00E06176" w:rsidRPr="00B53857">
              <w:rPr>
                <w:sz w:val="18"/>
                <w:lang w:bidi="en-GB"/>
              </w:rPr>
              <w:t xml:space="preserve"> </w:t>
            </w:r>
            <w:r w:rsidR="00491224">
              <w:rPr>
                <w:sz w:val="18"/>
                <w:lang w:bidi="en-GB"/>
              </w:rPr>
              <w:t xml:space="preserve">at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2254ED">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68DB054B"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w:t>
            </w:r>
            <w:r w:rsidR="00491224">
              <w:rPr>
                <w:sz w:val="18"/>
                <w:lang w:bidi="en-GB"/>
              </w:rPr>
              <w:t xml:space="preserve">the </w:t>
            </w:r>
            <w:r w:rsidRPr="00B53857">
              <w:rPr>
                <w:sz w:val="18"/>
                <w:lang w:bidi="en-GB"/>
              </w:rPr>
              <w:t xml:space="preserve">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680F5F42"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2254ED">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Heading3"/>
      </w:pPr>
      <w:bookmarkStart w:id="1629" w:name="_Toc208247530"/>
      <w:r w:rsidRPr="00B53857">
        <w:t>M</w:t>
      </w:r>
      <w:r w:rsidRPr="00B53857">
        <w:rPr>
          <w:rFonts w:eastAsia="Calibri"/>
        </w:rPr>
        <w:t>ethods of objects of the type BNFRule</w:t>
      </w:r>
      <w:bookmarkEnd w:id="162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Heading3"/>
        <w:rPr>
          <w:rFonts w:eastAsia="Calibri"/>
        </w:rPr>
      </w:pPr>
      <w:bookmarkStart w:id="1630" w:name="_Ref535948254"/>
      <w:bookmarkStart w:id="1631" w:name="_Toc208247531"/>
      <w:r w:rsidRPr="00B53857">
        <w:t>M</w:t>
      </w:r>
      <w:r w:rsidRPr="00B53857">
        <w:rPr>
          <w:rFonts w:eastAsia="Calibri"/>
        </w:rPr>
        <w:t>ethods of objects of the type Bytes</w:t>
      </w:r>
      <w:bookmarkEnd w:id="1630"/>
      <w:bookmarkEnd w:id="1631"/>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0CF81394"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 xml:space="preserve">turns </w:t>
            </w:r>
            <w:r w:rsidR="00491224">
              <w:rPr>
                <w:sz w:val="18"/>
                <w:lang w:bidi="en-GB"/>
              </w:rPr>
              <w:t xml:space="preserve">the </w:t>
            </w:r>
            <w:r w:rsidRPr="00B53857">
              <w:rPr>
                <w:sz w:val="18"/>
                <w:lang w:bidi="en-GB"/>
              </w:rPr>
              <w:t>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Heading3"/>
      </w:pPr>
      <w:bookmarkStart w:id="1632" w:name="_Ref535948359"/>
      <w:bookmarkStart w:id="1633" w:name="_Toc208247532"/>
      <w:r w:rsidRPr="00B53857">
        <w:t>M</w:t>
      </w:r>
      <w:r w:rsidRPr="00B53857">
        <w:rPr>
          <w:rFonts w:eastAsia="Calibri"/>
        </w:rPr>
        <w:t>ethods of objects of the type Container</w:t>
      </w:r>
      <w:bookmarkEnd w:id="1632"/>
      <w:bookmarkEnd w:id="1633"/>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33139A5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first XML element found in the sequence part of the Container x (or returns null if </w:t>
            </w:r>
            <w:r w:rsidR="00E44D29">
              <w:rPr>
                <w:rFonts w:cs="Calibri"/>
                <w:sz w:val="18"/>
                <w:szCs w:val="18"/>
                <w:lang w:bidi="en-GB"/>
              </w:rPr>
              <w:t xml:space="preserve">the </w:t>
            </w:r>
            <w:r w:rsidR="00491224">
              <w:rPr>
                <w:rFonts w:cs="Calibri"/>
                <w:sz w:val="18"/>
                <w:szCs w:val="18"/>
                <w:lang w:bidi="en-GB"/>
              </w:rPr>
              <w:t>element does no</w:t>
            </w:r>
            <w:r w:rsidRPr="00D73FE6">
              <w:rPr>
                <w:rFonts w:cs="Calibri"/>
                <w:sz w:val="18"/>
                <w:szCs w:val="18"/>
                <w:lang w:bidi="en-GB"/>
              </w:rPr>
              <w:t>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5C319489"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n-th XML element found in the Container x (or returns null if such </w:t>
            </w:r>
            <w:r w:rsidR="00491224">
              <w:rPr>
                <w:rFonts w:cs="Calibri"/>
                <w:sz w:val="18"/>
                <w:szCs w:val="18"/>
                <w:lang w:bidi="en-GB"/>
              </w:rPr>
              <w:t xml:space="preserve">an </w:t>
            </w:r>
            <w:r w:rsidRPr="00D73FE6">
              <w:rPr>
                <w:rFonts w:cs="Calibri"/>
                <w:sz w:val="18"/>
                <w:szCs w:val="18"/>
                <w:lang w:bidi="en-GB"/>
              </w:rPr>
              <w:t xml:space="preserve">element </w:t>
            </w:r>
            <w:r w:rsidR="00E44D29">
              <w:rPr>
                <w:rFonts w:cs="Calibri"/>
                <w:sz w:val="18"/>
                <w:szCs w:val="18"/>
                <w:lang w:bidi="en-GB"/>
              </w:rPr>
              <w:t xml:space="preserve">does </w:t>
            </w:r>
            <w:r w:rsidRPr="00D73FE6">
              <w:rPr>
                <w:rFonts w:cs="Calibri"/>
                <w:sz w:val="18"/>
                <w:szCs w:val="18"/>
                <w:lang w:bidi="en-GB"/>
              </w:rPr>
              <w:t>not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31A458F8"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15826123"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w:t>
            </w:r>
            <w:r w:rsidR="00491224">
              <w:rPr>
                <w:rFonts w:cs="Calibri"/>
                <w:sz w:val="18"/>
                <w:szCs w:val="18"/>
                <w:lang w:bidi="en-GB"/>
              </w:rPr>
              <w:t>,</w:t>
            </w:r>
            <w:r w:rsidRPr="00D73FE6">
              <w:rPr>
                <w:rFonts w:cs="Calibri"/>
                <w:sz w:val="18"/>
                <w:szCs w:val="18"/>
                <w:lang w:bidi="en-GB"/>
              </w:rPr>
              <w:t xml:space="preserve">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534A2624"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sorted sequential part of the Container x. </w:t>
            </w:r>
            <w:r w:rsidR="00E44D29">
              <w:rPr>
                <w:rFonts w:cs="Calibri"/>
                <w:sz w:val="18"/>
                <w:szCs w:val="18"/>
                <w:lang w:bidi="en-GB"/>
              </w:rPr>
              <w:t>T</w:t>
            </w:r>
            <w:r w:rsidRPr="00D73FE6">
              <w:rPr>
                <w:rFonts w:cs="Calibri"/>
                <w:sz w:val="18"/>
                <w:szCs w:val="18"/>
                <w:lang w:bidi="en-GB"/>
              </w:rPr>
              <w: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Heading3"/>
        <w:rPr>
          <w:rFonts w:eastAsia="Calibri"/>
        </w:rPr>
      </w:pPr>
      <w:bookmarkStart w:id="1634" w:name="_Toc208247533"/>
      <w:r w:rsidRPr="00B53857">
        <w:t>M</w:t>
      </w:r>
      <w:r w:rsidRPr="00B53857">
        <w:rPr>
          <w:rFonts w:eastAsia="Calibri"/>
        </w:rPr>
        <w:t>ethods of objects of the type Datetime</w:t>
      </w:r>
      <w:bookmarkEnd w:id="1634"/>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4D63D613" w:rsidR="001331A8" w:rsidRPr="00B53857" w:rsidRDefault="001331A8" w:rsidP="002E7829">
            <w:pPr>
              <w:pStyle w:val="Odstavec"/>
              <w:snapToGrid w:val="0"/>
              <w:spacing w:before="60" w:line="256" w:lineRule="auto"/>
              <w:jc w:val="left"/>
              <w:rPr>
                <w:sz w:val="18"/>
              </w:rPr>
            </w:pPr>
            <w:r w:rsidRPr="00B53857">
              <w:rPr>
                <w:sz w:val="18"/>
                <w:lang w:bidi="en-GB"/>
              </w:rPr>
              <w:t>returns the value of seconds of date x</w:t>
            </w:r>
            <w:r w:rsidR="00491224">
              <w:rPr>
                <w:sz w:val="18"/>
                <w:lang w:bidi="en-GB"/>
              </w:rPr>
              <w:t>,</w:t>
            </w:r>
            <w:r w:rsidRPr="00B53857">
              <w:rPr>
                <w:sz w:val="18"/>
                <w:lang w:bidi="en-GB"/>
              </w:rPr>
              <w:t xml:space="preserve">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Heading3"/>
        <w:rPr>
          <w:rFonts w:eastAsia="Calibri"/>
        </w:rPr>
      </w:pPr>
      <w:bookmarkStart w:id="1635" w:name="_Toc208247534"/>
      <w:r w:rsidRPr="00B53857">
        <w:rPr>
          <w:rFonts w:eastAsia="Calibri"/>
        </w:rPr>
        <w:t>Methods of objects of type Duration (time interval)</w:t>
      </w:r>
      <w:bookmarkEnd w:id="163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0A0CB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w:t>
            </w:r>
            <w:r w:rsidR="00491224">
              <w:rPr>
                <w:sz w:val="18"/>
                <w:lang w:bidi="en-GB"/>
              </w:rPr>
              <w:t>,</w:t>
            </w:r>
            <w:r w:rsidRPr="00B53857">
              <w:rPr>
                <w:sz w:val="18"/>
                <w:lang w:bidi="en-GB"/>
              </w:rPr>
              <w:t xml:space="preserve">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9B14F59"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months </w:t>
            </w:r>
            <w:r w:rsidR="00491224">
              <w:rPr>
                <w:sz w:val="18"/>
                <w:lang w:bidi="en-GB"/>
              </w:rPr>
              <w:t>in</w:t>
            </w:r>
            <w:r w:rsidRPr="00B53857">
              <w:rPr>
                <w:sz w:val="18"/>
                <w:lang w:bidi="en-GB"/>
              </w:rPr>
              <w:t xml:space="preserve">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698623B"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times the interval </w:t>
            </w:r>
            <w:r w:rsidR="00491224">
              <w:rPr>
                <w:sz w:val="18"/>
                <w:lang w:bidi="en-GB"/>
              </w:rPr>
              <w:t xml:space="preserve">occurs </w:t>
            </w:r>
            <w:r w:rsidRPr="00B53857">
              <w:rPr>
                <w:sz w:val="18"/>
                <w:lang w:bidi="en-GB"/>
              </w:rPr>
              <w:t>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3B4CD9B"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w:t>
            </w:r>
            <w:r w:rsidR="00491224">
              <w:rPr>
                <w:sz w:val="18"/>
                <w:lang w:bidi="en-GB"/>
              </w:rPr>
              <w:t>in</w:t>
            </w:r>
            <w:r w:rsidRPr="00B53857">
              <w:rPr>
                <w:sz w:val="18"/>
                <w:lang w:bidi="en-GB"/>
              </w:rPr>
              <w:t xml:space="preserve">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605A454D"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years </w:t>
            </w:r>
            <w:r w:rsidR="00491224">
              <w:rPr>
                <w:sz w:val="18"/>
                <w:lang w:bidi="en-GB"/>
              </w:rPr>
              <w:t>in</w:t>
            </w:r>
            <w:r w:rsidRPr="00B53857">
              <w:rPr>
                <w:sz w:val="18"/>
                <w:lang w:bidi="en-GB"/>
              </w:rPr>
              <w:t xml:space="preserve">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Heading3"/>
        <w:rPr>
          <w:rFonts w:eastAsia="Calibri"/>
        </w:rPr>
      </w:pPr>
      <w:bookmarkStart w:id="1636" w:name="_Toc208247535"/>
      <w:r w:rsidRPr="00B53857">
        <w:t>M</w:t>
      </w:r>
      <w:r w:rsidRPr="00B53857">
        <w:rPr>
          <w:rFonts w:eastAsia="Calibri"/>
        </w:rPr>
        <w:t>ethods of objects of the type Element</w:t>
      </w:r>
      <w:bookmarkEnd w:id="163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173A65C3"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 xml:space="preserve">constructor of Element. Creates </w:t>
            </w:r>
            <w:r w:rsidR="00491224">
              <w:rPr>
                <w:sz w:val="18"/>
                <w:lang w:bidi="en-GB"/>
              </w:rPr>
              <w:t xml:space="preserve">a </w:t>
            </w:r>
            <w:r w:rsidR="001331A8" w:rsidRPr="00B53857">
              <w:rPr>
                <w:sz w:val="18"/>
                <w:lang w:bidi="en-GB"/>
              </w:rPr>
              <w:t>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19583DED"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w:t>
            </w:r>
            <w:r w:rsidR="00491224">
              <w:rPr>
                <w:sz w:val="18"/>
                <w:lang w:bidi="en-GB"/>
              </w:rPr>
              <w:t>,</w:t>
            </w:r>
            <w:r w:rsidRPr="00B53857">
              <w:rPr>
                <w:sz w:val="18"/>
                <w:lang w:bidi="en-GB"/>
              </w:rPr>
              <w:t xml:space="preserv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6DBC5BEE"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w:t>
            </w:r>
            <w:r w:rsidR="00491224">
              <w:rPr>
                <w:sz w:val="18"/>
                <w:lang w:bidi="en-GB"/>
              </w:rPr>
              <w:t>,</w:t>
            </w:r>
            <w:r w:rsidRPr="00B53857">
              <w:rPr>
                <w:sz w:val="18"/>
                <w:lang w:bidi="en-GB"/>
              </w:rPr>
              <w:t xml:space="preserv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Heading3"/>
        <w:rPr>
          <w:rFonts w:eastAsia="Calibri"/>
        </w:rPr>
      </w:pPr>
      <w:bookmarkStart w:id="1637" w:name="_Toc208247536"/>
      <w:r w:rsidRPr="00B53857">
        <w:t>M</w:t>
      </w:r>
      <w:r w:rsidRPr="00B53857">
        <w:rPr>
          <w:rFonts w:eastAsia="Calibri"/>
        </w:rPr>
        <w:t>ethods of objects of the type Exception</w:t>
      </w:r>
      <w:bookmarkEnd w:id="163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Heading3"/>
        <w:rPr>
          <w:rFonts w:eastAsia="Calibri"/>
        </w:rPr>
      </w:pPr>
      <w:bookmarkStart w:id="1638" w:name="_Toc208247537"/>
      <w:r w:rsidRPr="00B53857">
        <w:rPr>
          <w:rFonts w:eastAsia="Calibri"/>
        </w:rPr>
        <w:t>Methods of objects of the type Input</w:t>
      </w:r>
      <w:bookmarkEnd w:id="1638"/>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Heading3"/>
        <w:rPr>
          <w:rFonts w:eastAsia="Calibri"/>
        </w:rPr>
      </w:pPr>
      <w:bookmarkStart w:id="1639" w:name="_Toc208247538"/>
      <w:r w:rsidRPr="00B53857">
        <w:rPr>
          <w:rFonts w:eastAsia="Calibri"/>
        </w:rPr>
        <w:lastRenderedPageBreak/>
        <w:t>Methods of NamedValue objects</w:t>
      </w:r>
      <w:bookmarkEnd w:id="1639"/>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Heading3"/>
        <w:rPr>
          <w:rFonts w:eastAsia="Calibri"/>
        </w:rPr>
      </w:pPr>
      <w:bookmarkStart w:id="1640" w:name="_Toc208247539"/>
      <w:r w:rsidRPr="00B53857">
        <w:rPr>
          <w:rFonts w:eastAsia="Calibri"/>
        </w:rPr>
        <w:t>Methods of objects of the type Output</w:t>
      </w:r>
      <w:bookmarkEnd w:id="1640"/>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3FA286C6"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60702190"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Heading3"/>
        <w:rPr>
          <w:rFonts w:eastAsia="Calibri"/>
        </w:rPr>
      </w:pPr>
      <w:bookmarkStart w:id="1641" w:name="_Ref97304042"/>
      <w:bookmarkStart w:id="1642" w:name="_Ref97304066"/>
      <w:bookmarkStart w:id="1643" w:name="_Ref97304084"/>
      <w:bookmarkStart w:id="1644" w:name="_Toc208247540"/>
      <w:r w:rsidRPr="00B53857">
        <w:rPr>
          <w:rFonts w:eastAsia="Calibri"/>
        </w:rPr>
        <w:t>Methods of objects of the type ParseResult</w:t>
      </w:r>
      <w:bookmarkEnd w:id="1641"/>
      <w:bookmarkEnd w:id="1642"/>
      <w:bookmarkEnd w:id="1643"/>
      <w:bookmarkEnd w:id="1644"/>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1A206A7C"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5970BADE"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077B12B9" w:rsidR="001331A8" w:rsidRPr="00B53857" w:rsidRDefault="00491224" w:rsidP="002E7829">
            <w:pPr>
              <w:pStyle w:val="Odstavec"/>
              <w:snapToGrid w:val="0"/>
              <w:spacing w:before="60" w:line="256" w:lineRule="auto"/>
              <w:jc w:val="left"/>
              <w:rPr>
                <w:sz w:val="18"/>
              </w:rPr>
            </w:pPr>
            <w:r>
              <w:rPr>
                <w:sz w:val="18"/>
                <w:lang w:bidi="en-GB"/>
              </w:rPr>
              <w:t>s</w:t>
            </w:r>
            <w:r w:rsidR="001331A8" w:rsidRPr="00B53857">
              <w:rPr>
                <w:sz w:val="18"/>
                <w:lang w:bidi="en-GB"/>
              </w:rPr>
              <w:t>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Heading3"/>
        <w:rPr>
          <w:rFonts w:eastAsia="Calibri"/>
        </w:rPr>
      </w:pPr>
      <w:bookmarkStart w:id="1645" w:name="_Toc208247541"/>
      <w:r w:rsidRPr="00B53857">
        <w:t>M</w:t>
      </w:r>
      <w:r w:rsidRPr="00B53857">
        <w:rPr>
          <w:rFonts w:eastAsia="Calibri"/>
        </w:rPr>
        <w:t>ethods of objects of the type Regex</w:t>
      </w:r>
      <w:bookmarkEnd w:id="164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42CFF154"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true if the regular expression x </w:t>
            </w:r>
            <w:r w:rsidR="00491224">
              <w:rPr>
                <w:sz w:val="18"/>
                <w:lang w:bidi="en-GB"/>
              </w:rPr>
              <w:t>matches</w:t>
            </w:r>
            <w:r w:rsidRPr="00B53857">
              <w:rPr>
                <w:sz w:val="18"/>
                <w:lang w:bidi="en-GB"/>
              </w:rPr>
              <w:t xml:space="preserve">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Heading3"/>
        <w:rPr>
          <w:rFonts w:eastAsia="Calibri"/>
        </w:rPr>
      </w:pPr>
      <w:bookmarkStart w:id="1646" w:name="_Toc208247542"/>
      <w:r w:rsidRPr="00B53857">
        <w:t>M</w:t>
      </w:r>
      <w:r w:rsidRPr="00B53857">
        <w:rPr>
          <w:rFonts w:eastAsia="Calibri"/>
        </w:rPr>
        <w:t>ethods of objects of the type RegexResult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6938471F" w:rsidR="000E6859" w:rsidRPr="00B53857" w:rsidRDefault="000E6859" w:rsidP="002E7829">
            <w:pPr>
              <w:pStyle w:val="Odstavec"/>
              <w:snapToGrid w:val="0"/>
              <w:spacing w:before="60" w:line="256" w:lineRule="auto"/>
              <w:jc w:val="left"/>
              <w:rPr>
                <w:sz w:val="18"/>
              </w:rPr>
            </w:pPr>
            <w:r w:rsidRPr="00B53857">
              <w:rPr>
                <w:sz w:val="18"/>
                <w:lang w:bidi="en-GB"/>
              </w:rPr>
              <w:t>returns the end index of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2943A392" w:rsidR="000E6859" w:rsidRPr="00B53857" w:rsidRDefault="000E6859" w:rsidP="002E7829">
            <w:pPr>
              <w:pStyle w:val="Odstavec"/>
              <w:snapToGrid w:val="0"/>
              <w:spacing w:before="60" w:line="256" w:lineRule="auto"/>
              <w:jc w:val="left"/>
              <w:rPr>
                <w:sz w:val="18"/>
              </w:rPr>
            </w:pPr>
            <w:r w:rsidRPr="00B53857">
              <w:rPr>
                <w:sz w:val="18"/>
                <w:lang w:bidi="en-GB"/>
              </w:rPr>
              <w:t xml:space="preserve">returns true if the result of </w:t>
            </w:r>
            <w:r w:rsidR="00491224">
              <w:rPr>
                <w:sz w:val="18"/>
                <w:lang w:bidi="en-GB"/>
              </w:rPr>
              <w:t xml:space="preserve">the </w:t>
            </w:r>
            <w:r w:rsidRPr="00B53857">
              <w:rPr>
                <w:sz w:val="18"/>
                <w:lang w:bidi="en-GB"/>
              </w:rPr>
              <w:t>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4BC66236"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Heading3"/>
        <w:rPr>
          <w:rFonts w:eastAsia="Calibri"/>
        </w:rPr>
      </w:pPr>
      <w:bookmarkStart w:id="1647" w:name="_Toc208247543"/>
      <w:r w:rsidRPr="00B53857">
        <w:t>M</w:t>
      </w:r>
      <w:r w:rsidRPr="00B53857">
        <w:rPr>
          <w:rFonts w:eastAsia="Calibri"/>
        </w:rPr>
        <w:t>ethods of objects of the type Report</w:t>
      </w:r>
      <w:bookmarkEnd w:id="1647"/>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291B8D12" w:rsidR="000E6859" w:rsidRPr="00B53857" w:rsidRDefault="000E6859" w:rsidP="002E7829">
            <w:pPr>
              <w:pStyle w:val="Odstavec"/>
              <w:snapToGrid w:val="0"/>
              <w:spacing w:before="60" w:line="256" w:lineRule="auto"/>
              <w:jc w:val="left"/>
              <w:rPr>
                <w:sz w:val="18"/>
              </w:rPr>
            </w:pPr>
            <w:r w:rsidRPr="00B53857">
              <w:rPr>
                <w:sz w:val="18"/>
                <w:lang w:bidi="en-GB"/>
              </w:rPr>
              <w:t xml:space="preserve">returns a string with the value of </w:t>
            </w:r>
            <w:r w:rsidR="00491224">
              <w:rPr>
                <w:sz w:val="18"/>
                <w:lang w:bidi="en-GB"/>
              </w:rPr>
              <w:t xml:space="preserve">the </w:t>
            </w:r>
            <w:r w:rsidRPr="00B53857">
              <w:rPr>
                <w:sz w:val="18"/>
                <w:lang w:bidi="en-GB"/>
              </w:rPr>
              <w:t>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59E247E9"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w:t>
            </w:r>
            <w:r w:rsidR="00491224">
              <w:rPr>
                <w:sz w:val="18"/>
                <w:lang w:bidi="en-GB"/>
              </w:rPr>
              <w:t>,</w:t>
            </w:r>
            <w:r w:rsidRPr="00B53857">
              <w:rPr>
                <w:sz w:val="18"/>
                <w:lang w:bidi="en-GB"/>
              </w:rPr>
              <w:t xml:space="preserve">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Heading3"/>
      </w:pPr>
      <w:bookmarkStart w:id="1648" w:name="_Toc208247544"/>
      <w:r w:rsidRPr="00B53857">
        <w:t>M</w:t>
      </w:r>
      <w:r w:rsidRPr="00B53857">
        <w:rPr>
          <w:rFonts w:eastAsia="Calibri"/>
        </w:rPr>
        <w:t>ethods of objects of the type ResultSet</w:t>
      </w:r>
      <w:bookmarkEnd w:id="1648"/>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1D5FC7A7" w:rsidR="0070713B" w:rsidRPr="00B53857" w:rsidRDefault="00491224" w:rsidP="002E7829">
            <w:pPr>
              <w:pStyle w:val="Odstavec"/>
              <w:snapToGrid w:val="0"/>
              <w:spacing w:before="60" w:line="256" w:lineRule="auto"/>
              <w:jc w:val="left"/>
              <w:rPr>
                <w:sz w:val="18"/>
              </w:rPr>
            </w:pPr>
            <w:r>
              <w:rPr>
                <w:sz w:val="18"/>
                <w:lang w:bidi="en-GB"/>
              </w:rPr>
              <w:t>r</w:t>
            </w:r>
            <w:r w:rsidR="0070713B" w:rsidRPr="00B53857">
              <w:rPr>
                <w:sz w:val="18"/>
                <w:lang w:bidi="en-GB"/>
              </w:rPr>
              <w:t>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5C41514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Heading3"/>
      </w:pPr>
      <w:bookmarkStart w:id="1649" w:name="_Toc208247545"/>
      <w:r w:rsidRPr="00B53857">
        <w:lastRenderedPageBreak/>
        <w:t>M</w:t>
      </w:r>
      <w:r w:rsidRPr="00B53857">
        <w:rPr>
          <w:rFonts w:eastAsia="Calibri"/>
        </w:rPr>
        <w:t>ethods of objects of the type Service</w:t>
      </w:r>
      <w:bookmarkEnd w:id="1649"/>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0A66B5F8" w:rsidR="0070713B" w:rsidRPr="00B53857" w:rsidRDefault="0070713B" w:rsidP="002E7829">
            <w:pPr>
              <w:pStyle w:val="Odstavec"/>
              <w:snapToGrid w:val="0"/>
              <w:spacing w:before="60" w:line="256" w:lineRule="auto"/>
              <w:jc w:val="left"/>
              <w:rPr>
                <w:sz w:val="18"/>
              </w:rPr>
            </w:pPr>
            <w:r w:rsidRPr="00B53857">
              <w:rPr>
                <w:sz w:val="18"/>
                <w:lang w:bidi="en-US"/>
              </w:rPr>
              <w:t>creates the object x</w:t>
            </w:r>
            <w:r w:rsidR="00491224">
              <w:rPr>
                <w:sz w:val="18"/>
                <w:lang w:bidi="en-US"/>
              </w:rPr>
              <w:t>,</w:t>
            </w:r>
            <w:r w:rsidRPr="00B53857">
              <w:rPr>
                <w:sz w:val="18"/>
                <w:lang w:bidi="en-US"/>
              </w:rPr>
              <w:t xml:space="preserve">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w:t>
            </w:r>
            <w:r w:rsidR="00491224">
              <w:rPr>
                <w:sz w:val="18"/>
                <w:lang w:bidi="en-US"/>
              </w:rPr>
              <w:t>,</w:t>
            </w:r>
            <w:r w:rsidR="00E27656" w:rsidRPr="00B53857">
              <w:rPr>
                <w:sz w:val="18"/>
                <w:lang w:bidi="en-US"/>
              </w:rPr>
              <w:t xml:space="preserv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05E1ECD0" w:rsidR="0070713B" w:rsidRPr="00B53857" w:rsidRDefault="0070713B" w:rsidP="002E7829">
            <w:pPr>
              <w:pStyle w:val="Odstavec"/>
              <w:snapToGrid w:val="0"/>
              <w:spacing w:before="60" w:line="256" w:lineRule="auto"/>
              <w:jc w:val="left"/>
              <w:rPr>
                <w:sz w:val="18"/>
              </w:rPr>
            </w:pPr>
            <w:r w:rsidRPr="00B53857">
              <w:rPr>
                <w:sz w:val="18"/>
                <w:lang w:bidi="en-US"/>
              </w:rPr>
              <w:t xml:space="preserve">performs </w:t>
            </w:r>
            <w:r w:rsidR="00491224">
              <w:rPr>
                <w:sz w:val="18"/>
                <w:lang w:bidi="en-US"/>
              </w:rPr>
              <w:t xml:space="preserve">a </w:t>
            </w:r>
            <w:r w:rsidRPr="00B53857">
              <w:rPr>
                <w:sz w:val="18"/>
                <w:lang w:bidi="en-US"/>
              </w:rPr>
              <w:t>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6A5268D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when the item defined by </w:t>
            </w:r>
            <w:r w:rsidR="00491224">
              <w:rPr>
                <w:sz w:val="18"/>
                <w:lang w:bidi="en-US"/>
              </w:rPr>
              <w:t xml:space="preserve">the </w:t>
            </w:r>
            <w:r w:rsidRPr="00B53857">
              <w:rPr>
                <w:sz w:val="18"/>
                <w:lang w:bidi="en-US"/>
              </w:rPr>
              <w:t>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8665E2B"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Heading3"/>
      </w:pPr>
      <w:bookmarkStart w:id="1650" w:name="_Toc208247546"/>
      <w:r w:rsidRPr="00B53857">
        <w:t>M</w:t>
      </w:r>
      <w:r w:rsidRPr="00B53857">
        <w:rPr>
          <w:rFonts w:eastAsia="Calibri"/>
        </w:rPr>
        <w:t>ethods of objects of the type Statement</w:t>
      </w:r>
      <w:bookmarkEnd w:id="1650"/>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4EC26182"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there exists an item according to </w:t>
            </w:r>
            <w:r w:rsidR="00491224">
              <w:rPr>
                <w:sz w:val="18"/>
                <w:lang w:bidi="en-US"/>
              </w:rPr>
              <w:t xml:space="preserve">the </w:t>
            </w:r>
            <w:r w:rsidRPr="00B53857">
              <w:rPr>
                <w:sz w:val="18"/>
                <w:lang w:bidi="en-US"/>
              </w:rPr>
              <w:t>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Heading3"/>
      </w:pPr>
      <w:bookmarkStart w:id="1651" w:name="_Toc208247547"/>
      <w:r w:rsidRPr="00B53857">
        <w:t>M</w:t>
      </w:r>
      <w:r w:rsidRPr="00B53857">
        <w:rPr>
          <w:rFonts w:eastAsia="Calibri"/>
        </w:rPr>
        <w:t>ethods of the type String</w:t>
      </w:r>
      <w:bookmarkEnd w:id="1651"/>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47E850CE"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contains </w:t>
            </w:r>
            <w:r w:rsidR="00491224">
              <w:rPr>
                <w:sz w:val="18"/>
                <w:lang w:bidi="en-US"/>
              </w:rPr>
              <w:t>the</w:t>
            </w:r>
            <w:r w:rsidRPr="00B53857">
              <w:rPr>
                <w:sz w:val="18"/>
                <w:lang w:bidi="en-US"/>
              </w:rPr>
              <w:t xml:space="preserv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5E1EFC01"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w:t>
            </w:r>
            <w:r w:rsidR="00491224">
              <w:rPr>
                <w:sz w:val="18"/>
                <w:lang w:bidi="en-US"/>
              </w:rPr>
              <w:t>,</w:t>
            </w:r>
            <w:r w:rsidRPr="00B53857">
              <w:rPr>
                <w:sz w:val="18"/>
                <w:lang w:bidi="en-US"/>
              </w:rPr>
              <w:t xml:space="preserve">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57F2BE30"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ends with </w:t>
            </w:r>
            <w:r w:rsidR="00491224">
              <w:rPr>
                <w:sz w:val="18"/>
                <w:lang w:bidi="en-US"/>
              </w:rPr>
              <w:t>the</w:t>
            </w:r>
            <w:r w:rsidRPr="00B53857">
              <w:rPr>
                <w:sz w:val="18"/>
                <w:lang w:bidi="en-US"/>
              </w:rPr>
              <w:t xml:space="preserv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01881C56"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r w:rsidR="00491224">
              <w:rPr>
                <w:sz w:val="18"/>
                <w:lang w:bidi="en-US"/>
              </w:rPr>
              <w:t>,</w:t>
            </w:r>
            <w:r w:rsidRPr="00B53857">
              <w:rPr>
                <w:sz w:val="18"/>
                <w:lang w:bidi="en-US"/>
              </w:rPr>
              <w:t xml:space="preserve">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41B2B4DA"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r w:rsidR="00491224">
              <w:rPr>
                <w:sz w:val="18"/>
                <w:lang w:bidi="en-US"/>
              </w:rPr>
              <w:t>,</w:t>
            </w:r>
            <w:r w:rsidRPr="00B53857">
              <w:rPr>
                <w:sz w:val="18"/>
                <w:lang w:bidi="en-US"/>
              </w:rPr>
              <w:t xml:space="preserve">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FE479A0" w:rsidR="0070713B" w:rsidRPr="00B53857" w:rsidRDefault="0070713B" w:rsidP="002E7829">
            <w:pPr>
              <w:pStyle w:val="Odstavec"/>
              <w:snapToGrid w:val="0"/>
              <w:spacing w:before="60" w:line="256" w:lineRule="auto"/>
              <w:jc w:val="left"/>
              <w:rPr>
                <w:sz w:val="18"/>
              </w:rPr>
            </w:pPr>
            <w:r w:rsidRPr="00B53857">
              <w:rPr>
                <w:sz w:val="18"/>
                <w:lang w:bidi="en-US"/>
              </w:rPr>
              <w:t>x.indexOf(</w:t>
            </w:r>
            <w:r w:rsidR="00491224">
              <w:rPr>
                <w:sz w:val="18"/>
                <w:lang w:bidi="en-US"/>
              </w:rPr>
              <w:t>s</w:t>
            </w:r>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28B2395A"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w:t>
            </w:r>
            <w:r w:rsidR="00491224">
              <w:rPr>
                <w:sz w:val="18"/>
                <w:lang w:bidi="en-US"/>
              </w:rPr>
              <w:t>tring s</w:t>
            </w:r>
            <w:r w:rsidRPr="00B53857">
              <w:rPr>
                <w:sz w:val="18"/>
                <w:lang w:bidi="en-US"/>
              </w:rPr>
              <w:t xml:space="preserve">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2D906308"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character string s in the string x</w:t>
            </w:r>
            <w:r w:rsidR="00491224">
              <w:rPr>
                <w:sz w:val="18"/>
                <w:lang w:bidi="en-US"/>
              </w:rPr>
              <w:t>,</w:t>
            </w:r>
            <w:r w:rsidRPr="00B53857">
              <w:rPr>
                <w:sz w:val="18"/>
                <w:lang w:bidi="en-US"/>
              </w:rPr>
              <w:t xml:space="preserve">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44D9CDCA"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w:t>
            </w:r>
            <w:r w:rsidR="00491224">
              <w:rPr>
                <w:sz w:val="18"/>
                <w:lang w:bidi="en-US"/>
              </w:rPr>
              <w:t>,</w:t>
            </w:r>
            <w:r w:rsidRPr="00B53857">
              <w:rPr>
                <w:sz w:val="18"/>
                <w:lang w:bidi="en-US"/>
              </w:rPr>
              <w:t xml:space="preserve">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7857A9B2"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w:t>
            </w:r>
            <w:r w:rsidR="00491224">
              <w:rPr>
                <w:sz w:val="18"/>
                <w:lang w:bidi="en-US"/>
              </w:rPr>
              <w:t>,</w:t>
            </w:r>
            <w:r w:rsidRPr="00B53857">
              <w:rPr>
                <w:sz w:val="18"/>
                <w:lang w:bidi="en-US"/>
              </w:rPr>
              <w:t xml:space="preserve">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EAA000F"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w:t>
            </w:r>
            <w:r w:rsidR="00491224">
              <w:rPr>
                <w:sz w:val="18"/>
                <w:lang w:bidi="en-US"/>
              </w:rPr>
              <w:t>,</w:t>
            </w:r>
            <w:r w:rsidRPr="00B53857">
              <w:rPr>
                <w:sz w:val="18"/>
                <w:lang w:bidi="en-US"/>
              </w:rPr>
              <w:t xml:space="preserve">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Heading3"/>
        <w:rPr>
          <w:rFonts w:eastAsia="Calibri"/>
        </w:rPr>
      </w:pPr>
      <w:bookmarkStart w:id="1652" w:name="_Toc208247548"/>
      <w:r w:rsidRPr="00B53857">
        <w:t>M</w:t>
      </w:r>
      <w:r w:rsidRPr="00B53857">
        <w:rPr>
          <w:rFonts w:eastAsia="Calibri"/>
        </w:rPr>
        <w:t>ethods of objects of the type uniqueSet</w:t>
      </w:r>
      <w:bookmarkEnd w:id="165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4596AB36"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r w:rsidR="00E44D29">
              <w:rPr>
                <w:sz w:val="18"/>
                <w:szCs w:val="18"/>
                <w:lang w:bidi="en-US"/>
              </w:rPr>
              <w:t xml:space="preserve">the </w:t>
            </w:r>
            <w:r w:rsidRPr="00EA7FB2">
              <w:rPr>
                <w:sz w:val="18"/>
                <w:szCs w:val="18"/>
                <w:lang w:bidi="en-US"/>
              </w:rPr>
              <w:t xml:space="preserve">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2254ED">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31705AC5"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w:t>
            </w:r>
            <w:r w:rsidR="00E44D29">
              <w:rPr>
                <w:sz w:val="18"/>
                <w:szCs w:val="18"/>
                <w:lang w:bidi="en-US"/>
              </w:rPr>
              <w:t xml:space="preserve"> the </w:t>
            </w:r>
            <w:r w:rsidRPr="00EA7FB2">
              <w:rPr>
                <w:sz w:val="18"/>
                <w:szCs w:val="18"/>
                <w:lang w:bidi="en-US"/>
              </w:rPr>
              <w:t>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0C85D71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w:t>
            </w:r>
            <w:r w:rsidR="00491224">
              <w:rPr>
                <w:sz w:val="18"/>
                <w:szCs w:val="18"/>
                <w:lang w:bidi="en-US"/>
              </w:rPr>
              <w:t>,</w:t>
            </w:r>
            <w:r w:rsidRPr="00EA7FB2">
              <w:rPr>
                <w:sz w:val="18"/>
                <w:szCs w:val="18"/>
                <w:lang w:bidi="en-US"/>
              </w:rPr>
              <w:t xml:space="preserve">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4A1DB77C"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 xml:space="preserve">x.CLEAR() has been invoked (so the occurrence of </w:t>
            </w:r>
            <w:r w:rsidR="00491224">
              <w:rPr>
                <w:sz w:val="18"/>
                <w:szCs w:val="18"/>
                <w:lang w:bidi="en-US"/>
              </w:rPr>
              <w:t xml:space="preserve">the </w:t>
            </w:r>
            <w:r w:rsidRPr="00EA7FB2">
              <w:rPr>
                <w:sz w:val="18"/>
                <w:szCs w:val="18"/>
                <w:lang w:bidi="en-US"/>
              </w:rPr>
              <w:t>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77B6D543"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 xml:space="preserve">x.CLEAR() has been invoked (so the occurrence of </w:t>
            </w:r>
            <w:r w:rsidR="00491224">
              <w:rPr>
                <w:sz w:val="18"/>
                <w:szCs w:val="18"/>
                <w:lang w:bidi="en-US"/>
              </w:rPr>
              <w:t xml:space="preserve">the </w:t>
            </w:r>
            <w:r w:rsidRPr="00EA7FB2">
              <w:rPr>
                <w:sz w:val="18"/>
                <w:szCs w:val="18"/>
                <w:lang w:bidi="en-US"/>
              </w:rPr>
              <w:t>parsed value may be set after this method was invoked).</w:t>
            </w:r>
            <w:r w:rsidR="003F61DE">
              <w:rPr>
                <w:sz w:val="18"/>
                <w:szCs w:val="18"/>
                <w:lang w:bidi="en-US"/>
              </w:rPr>
              <w:t xml:space="preserve"> Values are separated by a space.</w:t>
            </w:r>
            <w:r w:rsidR="003F61DE" w:rsidRPr="003F61DE">
              <w:rPr>
                <w:sz w:val="18"/>
                <w:szCs w:val="18"/>
                <w:lang w:bidi="en-US"/>
              </w:rPr>
              <w:t xml:space="preserve"> </w:t>
            </w:r>
            <w:r w:rsidR="003F61DE" w:rsidRPr="003F61DE">
              <w:rPr>
                <w:rFonts w:cs="Consolas"/>
                <w:sz w:val="18"/>
                <w:szCs w:val="18"/>
              </w:rPr>
              <w:t>If the value contains a space or apostrophe it is enclosed in apostrophes. An apostrophe in the value must be doubled.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60511928"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w:t>
            </w:r>
            <w:r w:rsidR="00491224">
              <w:rPr>
                <w:sz w:val="18"/>
                <w:szCs w:val="18"/>
                <w:lang w:bidi="en-US"/>
              </w:rPr>
              <w:t>,</w:t>
            </w:r>
            <w:r w:rsidRPr="00EA7FB2">
              <w:rPr>
                <w:sz w:val="18"/>
                <w:szCs w:val="18"/>
                <w:lang w:bidi="en-US"/>
              </w:rPr>
              <w:t xml:space="preserv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29D7B079"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w:t>
            </w:r>
            <w:r w:rsidR="00491224">
              <w:rPr>
                <w:sz w:val="18"/>
                <w:szCs w:val="18"/>
                <w:lang w:bidi="en-US"/>
              </w:rPr>
              <w:t>,</w:t>
            </w:r>
            <w:r w:rsidRPr="00EA7FB2">
              <w:rPr>
                <w:sz w:val="18"/>
                <w:szCs w:val="18"/>
                <w:lang w:bidi="en-US"/>
              </w:rPr>
              <w:t xml:space="preserve">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in</w:t>
            </w:r>
            <w:r w:rsidR="00E44D29">
              <w:rPr>
                <w:sz w:val="18"/>
                <w:szCs w:val="18"/>
                <w:lang w:bidi="en-US"/>
              </w:rPr>
              <w:t xml:space="preserve"> the</w:t>
            </w:r>
            <w:r w:rsidR="00BF0138" w:rsidRPr="00EA7FB2">
              <w:rPr>
                <w:sz w:val="18"/>
                <w:szCs w:val="18"/>
                <w:lang w:bidi="en-US"/>
              </w:rPr>
              <w:t xml:space="preserve">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2DD5ABB0"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w:t>
            </w:r>
            <w:r w:rsidR="00491224">
              <w:rPr>
                <w:sz w:val="18"/>
                <w:szCs w:val="18"/>
                <w:lang w:bidi="en-US"/>
              </w:rPr>
              <w:t xml:space="preserve">an </w:t>
            </w:r>
            <w:r w:rsidRPr="00EA7FB2">
              <w:rPr>
                <w:sz w:val="18"/>
                <w:szCs w:val="18"/>
                <w:lang w:bidi="en-US"/>
              </w:rPr>
              <w:t xml:space="preserve">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4491109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491224">
              <w:rPr>
                <w:sz w:val="18"/>
                <w:szCs w:val="18"/>
                <w:lang w:bidi="en-US"/>
              </w:rPr>
              <w:t xml:space="preserve">a </w:t>
            </w:r>
            <w:r w:rsidRPr="00EA7FB2">
              <w:rPr>
                <w:sz w:val="18"/>
                <w:szCs w:val="18"/>
                <w:lang w:bidi="en-US"/>
              </w:rPr>
              <w:t>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Heading3"/>
      </w:pPr>
      <w:bookmarkStart w:id="1653" w:name="_Toc208247549"/>
      <w:r w:rsidRPr="00B53857">
        <w:lastRenderedPageBreak/>
        <w:t>Methods of objects of the type uniqueSetKey</w:t>
      </w:r>
      <w:bookmarkEnd w:id="1653"/>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08872724"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r w:rsidR="00E44D29">
              <w:rPr>
                <w:sz w:val="18"/>
                <w:szCs w:val="18"/>
              </w:rPr>
              <w:t xml:space="preserve">the </w:t>
            </w:r>
            <w:r w:rsidRPr="00EA7FB2">
              <w:rPr>
                <w:sz w:val="18"/>
                <w:szCs w:val="18"/>
              </w:rPr>
              <w:t>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Heading3"/>
      </w:pPr>
      <w:bookmarkStart w:id="1654" w:name="_Toc208247550"/>
      <w:r w:rsidRPr="00B53857">
        <w:t>M</w:t>
      </w:r>
      <w:r w:rsidRPr="00B53857">
        <w:rPr>
          <w:rFonts w:eastAsia="Calibri"/>
        </w:rPr>
        <w:t>ethods of objects of the type XmlOutStream</w:t>
      </w:r>
      <w:bookmarkEnd w:id="1654"/>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17062174"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w:t>
            </w:r>
            <w:r w:rsidR="00491224">
              <w:rPr>
                <w:sz w:val="18"/>
                <w:szCs w:val="18"/>
                <w:lang w:bidi="en-US"/>
              </w:rPr>
              <w:t xml:space="preserve">the </w:t>
            </w:r>
            <w:r w:rsidRPr="00EA7FB2">
              <w:rPr>
                <w:sz w:val="18"/>
                <w:szCs w:val="18"/>
                <w:lang w:bidi="en-US"/>
              </w:rPr>
              <w:t xml:space="preserve">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60913885" w:rsidR="0070713B" w:rsidRPr="00B53857" w:rsidRDefault="0070713B" w:rsidP="00431305">
      <w:pPr>
        <w:pStyle w:val="Heading2"/>
        <w:rPr>
          <w:lang w:bidi="en-GB"/>
        </w:rPr>
      </w:pPr>
      <w:bookmarkStart w:id="1655" w:name="_Toc208247551"/>
      <w:r w:rsidRPr="00B53857">
        <w:rPr>
          <w:lang w:bidi="en-GB"/>
        </w:rPr>
        <w:t xml:space="preserve">Mathematical methods in </w:t>
      </w:r>
      <w:r w:rsidR="008F5906">
        <w:rPr>
          <w:lang w:bidi="en-GB"/>
        </w:rPr>
        <w:t>X-script</w:t>
      </w:r>
      <w:bookmarkEnd w:id="1655"/>
    </w:p>
    <w:p w14:paraId="7C8FD947" w14:textId="4A0E3F59"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8F5906">
        <w:rPr>
          <w:rFonts w:eastAsia="Calibri" w:cs="Calibri"/>
          <w:lang w:bidi="en-US"/>
        </w:rPr>
        <w:t>X-script</w:t>
      </w:r>
      <w:r w:rsidR="00491224">
        <w:rPr>
          <w:rFonts w:eastAsia="Calibri" w:cs="Calibri"/>
          <w:lang w:bidi="en-US"/>
        </w:rPr>
        <w:t>,</w:t>
      </w:r>
      <w:r w:rsidRPr="00B53857">
        <w:rPr>
          <w:rFonts w:eastAsia="Calibri" w:cs="Calibri"/>
          <w:lang w:bidi="en-US"/>
        </w:rPr>
        <w:t xml:space="preserve"> it is possible to use the mathematical methods of the library's "java.lang.Math". These methods are implemented both for the </w:t>
      </w:r>
      <w:r w:rsidR="008F5906">
        <w:rPr>
          <w:rFonts w:eastAsia="Calibri" w:cs="Calibri"/>
          <w:lang w:bidi="en-US"/>
        </w:rPr>
        <w:t>X-script</w:t>
      </w:r>
      <w:r w:rsidRPr="00B53857">
        <w:rPr>
          <w:rFonts w:eastAsia="Calibri" w:cs="Calibri"/>
          <w:lang w:bidi="en-US"/>
        </w:rPr>
        <w:t xml:space="preserve"> type "float" and "int", which, if necessary, convert it to "float". The result is either a "float" or "int"</w:t>
      </w:r>
      <w:r w:rsidR="00491224">
        <w:rPr>
          <w:rFonts w:eastAsia="Calibri" w:cs="Calibri"/>
          <w:lang w:bidi="en-US"/>
        </w:rPr>
        <w:t>,</w:t>
      </w:r>
      <w:r w:rsidRPr="00B53857">
        <w:rPr>
          <w:rFonts w:eastAsia="Calibri" w:cs="Calibri"/>
          <w:lang w:bidi="en-US"/>
        </w:rPr>
        <w:t xml:space="preserve"> depending on the type of method. Note that the type "int" in the </w:t>
      </w:r>
      <w:r w:rsidR="008F5906">
        <w:rPr>
          <w:rFonts w:eastAsia="Calibri" w:cs="Calibri"/>
          <w:lang w:bidi="en-US"/>
        </w:rPr>
        <w:t>X-script</w:t>
      </w:r>
      <w:r w:rsidRPr="00B53857">
        <w:rPr>
          <w:rFonts w:eastAsia="Calibri" w:cs="Calibri"/>
          <w:lang w:bidi="en-US"/>
        </w:rPr>
        <w:t xml:space="preserve">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Heading3"/>
      </w:pPr>
      <w:bookmarkStart w:id="1656" w:name="_Toc208247552"/>
      <w:r w:rsidRPr="00B53857">
        <w:t>M</w:t>
      </w:r>
      <w:r w:rsidRPr="00B53857">
        <w:rPr>
          <w:rFonts w:eastAsia="Calibri"/>
        </w:rPr>
        <w:t>ethods of mathematical functions (taken from the class java.lang.Math)</w:t>
      </w:r>
      <w:bookmarkEnd w:id="1656"/>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Heading3"/>
        <w:rPr>
          <w:rFonts w:eastAsia="Calibri"/>
        </w:rPr>
      </w:pPr>
      <w:bookmarkStart w:id="1657" w:name="_Toc208247553"/>
      <w:r w:rsidRPr="00B53857">
        <w:t>M</w:t>
      </w:r>
      <w:r w:rsidRPr="00B53857">
        <w:rPr>
          <w:rFonts w:eastAsia="Calibri"/>
        </w:rPr>
        <w:t>ethods of mathematical functions (taken from java.math.BigDecimal)</w:t>
      </w:r>
      <w:bookmarkEnd w:id="1657"/>
    </w:p>
    <w:p w14:paraId="5CC8D3D6" w14:textId="6D798F5B" w:rsidR="002E7829" w:rsidRPr="00B53857" w:rsidRDefault="002E7829" w:rsidP="002E7829">
      <w:pPr>
        <w:pStyle w:val="Odstavec"/>
        <w:rPr>
          <w:lang w:bidi="en-US"/>
        </w:rPr>
      </w:pPr>
      <w:r w:rsidRPr="00B53857">
        <w:rPr>
          <w:lang w:bidi="en-US"/>
        </w:rPr>
        <w:t>For working with the type Decimal (the value is internally implemented as java.math.BigDecimal)</w:t>
      </w:r>
      <w:r w:rsidR="00491224">
        <w:rPr>
          <w:lang w:bidi="en-US"/>
        </w:rPr>
        <w:t>,</w:t>
      </w:r>
      <w:r w:rsidRPr="00B53857">
        <w:rPr>
          <w:lang w:bidi="en-US"/>
        </w:rPr>
        <w:t xml:space="preserve"> the available methods in the </w:t>
      </w:r>
      <w:r w:rsidR="008F5906">
        <w:rPr>
          <w:lang w:bidi="en-US"/>
        </w:rPr>
        <w:t>X-script</w:t>
      </w:r>
      <w:r w:rsidRPr="00B53857">
        <w:rPr>
          <w:lang w:bidi="en-US"/>
        </w:rPr>
        <w:t xml:space="preserve">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6C93BC53" w:rsidR="00D84C56" w:rsidRPr="00B53857" w:rsidRDefault="00D84C56" w:rsidP="00431305">
      <w:pPr>
        <w:pStyle w:val="Heading2"/>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208247554"/>
      <w:r w:rsidRPr="00B53857">
        <w:t>BNF gram</w:t>
      </w:r>
      <w:r w:rsidR="009C3538" w:rsidRPr="00B53857">
        <w:t>mar</w:t>
      </w:r>
      <w:bookmarkEnd w:id="1658"/>
      <w:bookmarkEnd w:id="1659"/>
      <w:bookmarkEnd w:id="1660"/>
      <w:bookmarkEnd w:id="1661"/>
      <w:bookmarkEnd w:id="1662"/>
      <w:bookmarkEnd w:id="1663"/>
      <w:bookmarkEnd w:id="1664"/>
      <w:bookmarkEnd w:id="1665"/>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0B8BC317" w:rsidR="002E7829" w:rsidRPr="00B53857" w:rsidRDefault="002E7829" w:rsidP="00D84C56">
      <w:pPr>
        <w:pStyle w:val="OdstavecSynteastyl"/>
        <w:rPr>
          <w:rFonts w:cs="Calibri"/>
        </w:rPr>
      </w:pPr>
      <w:r w:rsidRPr="00B53857">
        <w:rPr>
          <w:rFonts w:cs="Calibri"/>
        </w:rPr>
        <w:t xml:space="preserve">The BNF grammar is described with extended Backus-Naur form (EBNF). The EBNF describes the formal syntax of a string by </w:t>
      </w:r>
      <w:r w:rsidR="00491224">
        <w:rPr>
          <w:rFonts w:cs="Calibri"/>
        </w:rPr>
        <w:t>a</w:t>
      </w:r>
      <w:r w:rsidRPr="00B53857">
        <w:rPr>
          <w:rFonts w:cs="Calibri"/>
        </w:rPr>
        <w:t xml:space="preserv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Heading3"/>
      </w:pPr>
      <w:bookmarkStart w:id="1666" w:name="_Ref367360830"/>
      <w:bookmarkStart w:id="1667" w:name="_Ref536189050"/>
      <w:bookmarkStart w:id="1668" w:name="_Toc208247555"/>
      <w:r w:rsidRPr="00B53857">
        <w:lastRenderedPageBreak/>
        <w:t xml:space="preserve">BNF </w:t>
      </w:r>
      <w:bookmarkEnd w:id="1666"/>
      <w:r w:rsidRPr="00B53857">
        <w:t>production rule</w:t>
      </w:r>
      <w:bookmarkEnd w:id="1667"/>
      <w:bookmarkEnd w:id="1668"/>
    </w:p>
    <w:p w14:paraId="011013B9" w14:textId="2A5E7119"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w:t>
      </w:r>
      <w:r w:rsidR="00491224">
        <w:rPr>
          <w:rFonts w:cs="Calibri"/>
        </w:rPr>
        <w:t>,</w:t>
      </w:r>
      <w:r w:rsidRPr="00B53857">
        <w:rPr>
          <w:rFonts w:cs="Calibri"/>
        </w:rPr>
        <w:t xml:space="preserve">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0EE83E00"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00491224">
        <w:t>,</w:t>
      </w:r>
      <w:r w:rsidRPr="00B53857">
        <w:t xml:space="preserve"> it matches the BNFGrammar variable name, which has global </w:t>
      </w:r>
      <w:r w:rsidR="008F5906">
        <w:t>X-script</w:t>
      </w:r>
      <w:r w:rsidRPr="00B53857">
        <w:t xml:space="preserve"> visibility.</w:t>
      </w:r>
    </w:p>
    <w:p w14:paraId="3AFD0E08" w14:textId="5FB8901D" w:rsidR="00D91AD6" w:rsidRPr="00B53857" w:rsidRDefault="00D91AD6" w:rsidP="00D91AD6">
      <w:pPr>
        <w:pStyle w:val="OdstavecSynteastyl"/>
      </w:pPr>
      <w:r w:rsidRPr="00B53857">
        <w:t xml:space="preserve">A specific BNF grammar rule can be called from </w:t>
      </w:r>
      <w:r w:rsidR="008F5906">
        <w:t>X-script</w:t>
      </w:r>
      <w:r w:rsidRPr="00B53857">
        <w:t xml:space="preserve">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2576CF67"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00491224">
        <w:t>,</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238B7238"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Heading3"/>
      </w:pPr>
      <w:bookmarkStart w:id="1669" w:name="_Ref367359923"/>
      <w:bookmarkStart w:id="1670" w:name="_Toc208247556"/>
      <w:r w:rsidRPr="00B53857">
        <w:t xml:space="preserve">BNF </w:t>
      </w:r>
      <w:bookmarkEnd w:id="1669"/>
      <w:r w:rsidRPr="00B53857">
        <w:t>terminal</w:t>
      </w:r>
      <w:r w:rsidRPr="00B53857">
        <w:rPr>
          <w:rFonts w:eastAsia="Arial Black"/>
        </w:rPr>
        <w:t xml:space="preserve"> </w:t>
      </w:r>
      <w:r w:rsidRPr="00B53857">
        <w:t>symbol</w:t>
      </w:r>
      <w:bookmarkEnd w:id="1670"/>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238E6558"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r w:rsidR="00E44D29">
        <w:rPr>
          <w:rFonts w:cs="Calibri"/>
        </w:rPr>
        <w:t>.</w:t>
      </w:r>
    </w:p>
    <w:p w14:paraId="6764E269" w14:textId="0331913E"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r w:rsidR="00E44D29">
        <w:rPr>
          <w:rFonts w:cs="Calibri"/>
        </w:rPr>
        <w:t>.</w:t>
      </w:r>
    </w:p>
    <w:p w14:paraId="244EC1AB" w14:textId="77777777" w:rsidR="00E72160" w:rsidRPr="00B53857" w:rsidRDefault="00E72160" w:rsidP="007E23FE">
      <w:pPr>
        <w:pStyle w:val="Heading3"/>
      </w:pPr>
      <w:bookmarkStart w:id="1671" w:name="_Toc208247557"/>
      <w:r w:rsidRPr="00B53857">
        <w:t>Set of characters</w:t>
      </w:r>
      <w:bookmarkEnd w:id="1671"/>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Heading3"/>
      </w:pPr>
      <w:bookmarkStart w:id="1672" w:name="_Toc208247558"/>
      <w:r w:rsidRPr="00B53857">
        <w:t>BNF quantifier (repetition of a rule)</w:t>
      </w:r>
      <w:bookmarkEnd w:id="1672"/>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lastRenderedPageBreak/>
        <w:t>A{n}</w:t>
      </w:r>
      <w:r w:rsidRPr="00B53857">
        <w:rPr>
          <w:rFonts w:cs="Calibri"/>
        </w:rPr>
        <w:t xml:space="preserve"> </w:t>
      </w:r>
      <w:r w:rsidRPr="00B53857">
        <w:rPr>
          <w:rFonts w:cs="Calibri"/>
        </w:rPr>
        <w:tab/>
        <w:t>rule A must occur n times</w:t>
      </w:r>
    </w:p>
    <w:p w14:paraId="24C11373" w14:textId="070D9DD4" w:rsidR="00E72160" w:rsidRPr="00B53857" w:rsidRDefault="00E72160" w:rsidP="00E72160">
      <w:pPr>
        <w:pStyle w:val="Odstavec"/>
        <w:spacing w:before="60"/>
        <w:ind w:left="2552" w:hanging="2552"/>
        <w:rPr>
          <w:rFonts w:cs="Calibri"/>
        </w:rPr>
      </w:pPr>
      <w:r w:rsidRPr="00B53857">
        <w:rPr>
          <w:rFonts w:cs="Calibri"/>
          <w:b/>
        </w:rPr>
        <w:t xml:space="preserve">A{m, n} </w:t>
      </w:r>
      <w:r w:rsidRPr="00B53857">
        <w:rPr>
          <w:rFonts w:cs="Calibri"/>
        </w:rPr>
        <w:tab/>
        <w:t xml:space="preserve">rule A may occur </w:t>
      </w:r>
      <w:r w:rsidR="00B15222">
        <w:rPr>
          <w:rFonts w:cs="Calibri"/>
        </w:rPr>
        <w:t xml:space="preserve">at </w:t>
      </w:r>
      <w:r w:rsidR="00491224">
        <w:rPr>
          <w:rFonts w:cs="Calibri"/>
        </w:rPr>
        <w:t xml:space="preserve">a </w:t>
      </w:r>
      <w:r w:rsidRPr="00B53857">
        <w:rPr>
          <w:rFonts w:cs="Calibri"/>
        </w:rPr>
        <w:t xml:space="preserve">minimum </w:t>
      </w:r>
      <w:r w:rsidR="00491224">
        <w:rPr>
          <w:rFonts w:cs="Calibri"/>
        </w:rPr>
        <w:t xml:space="preserve">of </w:t>
      </w:r>
      <w:r w:rsidRPr="00B53857">
        <w:rPr>
          <w:rFonts w:cs="Calibri"/>
        </w:rPr>
        <w:t>m</w:t>
      </w:r>
      <w:r w:rsidR="00491224">
        <w:rPr>
          <w:rFonts w:cs="Calibri"/>
        </w:rPr>
        <w:t xml:space="preserve"> </w:t>
      </w:r>
      <w:r w:rsidRPr="00B53857">
        <w:rPr>
          <w:rFonts w:cs="Calibri"/>
        </w:rPr>
        <w:t xml:space="preserve">times and </w:t>
      </w:r>
      <w:r w:rsidR="00491224">
        <w:rPr>
          <w:rFonts w:cs="Calibri"/>
        </w:rPr>
        <w:t xml:space="preserve">a </w:t>
      </w:r>
      <w:r w:rsidRPr="00B53857">
        <w:rPr>
          <w:rFonts w:cs="Calibri"/>
        </w:rPr>
        <w:t xml:space="preserve">maximum </w:t>
      </w:r>
      <w:r w:rsidR="00491224">
        <w:rPr>
          <w:rFonts w:cs="Calibri"/>
        </w:rPr>
        <w:t xml:space="preserve">of </w:t>
      </w:r>
      <w:r w:rsidRPr="00B53857">
        <w:rPr>
          <w:rFonts w:cs="Calibri"/>
        </w:rPr>
        <w:t>n</w:t>
      </w:r>
      <w:r w:rsidR="00491224">
        <w:rPr>
          <w:rFonts w:cs="Calibri"/>
        </w:rPr>
        <w:t xml:space="preserve"> </w:t>
      </w:r>
      <w:r w:rsidRPr="00B53857">
        <w:rPr>
          <w:rFonts w:cs="Calibri"/>
        </w:rPr>
        <w:t>times</w:t>
      </w:r>
    </w:p>
    <w:p w14:paraId="1E13DA3B" w14:textId="7A23A52B"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 xml:space="preserve">rule A may occur </w:t>
      </w:r>
      <w:r w:rsidR="00491224">
        <w:rPr>
          <w:rFonts w:cs="Calibri"/>
        </w:rPr>
        <w:t xml:space="preserve">a </w:t>
      </w:r>
      <w:r w:rsidRPr="00B53857">
        <w:rPr>
          <w:rFonts w:cs="Calibri"/>
        </w:rPr>
        <w:t xml:space="preserve">minimum </w:t>
      </w:r>
      <w:r w:rsidR="00491224">
        <w:rPr>
          <w:rFonts w:cs="Calibri"/>
        </w:rPr>
        <w:t xml:space="preserve">of </w:t>
      </w:r>
      <w:r w:rsidRPr="00B53857">
        <w:rPr>
          <w:rFonts w:cs="Calibri"/>
        </w:rPr>
        <w:t>m</w:t>
      </w:r>
      <w:r w:rsidR="00491224">
        <w:rPr>
          <w:rFonts w:cs="Calibri"/>
        </w:rPr>
        <w:t xml:space="preserve"> </w:t>
      </w:r>
      <w:r w:rsidRPr="00B53857">
        <w:rPr>
          <w:rFonts w:cs="Calibri"/>
        </w:rPr>
        <w:t>times or more times</w:t>
      </w:r>
    </w:p>
    <w:p w14:paraId="7AA7BD6E" w14:textId="77777777" w:rsidR="00537123" w:rsidRPr="00B53857" w:rsidRDefault="00534E2C" w:rsidP="007E23FE">
      <w:pPr>
        <w:pStyle w:val="Heading3"/>
      </w:pPr>
      <w:bookmarkStart w:id="1673" w:name="_Ref367360952"/>
      <w:bookmarkStart w:id="1674" w:name="_Toc208247559"/>
      <w:r w:rsidRPr="00B53857">
        <w:t xml:space="preserve">BNF </w:t>
      </w:r>
      <w:bookmarkEnd w:id="1673"/>
      <w:r w:rsidR="00E72160" w:rsidRPr="00B53857">
        <w:t>expression</w:t>
      </w:r>
      <w:bookmarkEnd w:id="1674"/>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127ABA8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w:t>
      </w:r>
      <w:r w:rsidR="00E44D29">
        <w:rPr>
          <w:rFonts w:cs="Calibri"/>
        </w:rPr>
        <w:t>:</w:t>
      </w:r>
      <w:r w:rsidRPr="00B53857">
        <w:rPr>
          <w:rFonts w:cs="Calibri"/>
        </w:rPr>
        <w:t xml:space="preserve"> a character string that meets rule A, but also doesn't meet rule B. The restriction</w:t>
      </w:r>
      <w:r w:rsidR="00E44D29">
        <w:rPr>
          <w:rFonts w:cs="Calibri"/>
        </w:rPr>
        <w:t>:</w:t>
      </w:r>
      <w:r w:rsidRPr="00B53857">
        <w:rPr>
          <w:rFonts w:cs="Calibri"/>
        </w:rPr>
        <w:t xml:space="preserve"> </w:t>
      </w:r>
      <w:r w:rsidR="00491224">
        <w:rPr>
          <w:rFonts w:cs="Calibri"/>
        </w:rPr>
        <w:t xml:space="preserve">the </w:t>
      </w:r>
      <w:r w:rsidRPr="00B53857">
        <w:rPr>
          <w:rFonts w:cs="Calibri"/>
        </w:rPr>
        <w:t>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06D3CC29"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w:t>
      </w:r>
      <w:r w:rsidR="00E44D29">
        <w:rPr>
          <w:rFonts w:cs="Calibri"/>
        </w:rPr>
        <w:t>:</w:t>
      </w:r>
      <w:r w:rsidRPr="00B53857">
        <w:rPr>
          <w:rFonts w:cs="Calibri"/>
        </w:rPr>
        <w:t xml:space="preserve"> </w:t>
      </w:r>
      <w:r w:rsidR="00E44D29">
        <w:rPr>
          <w:rFonts w:cs="Calibri"/>
        </w:rPr>
        <w:t>t</w:t>
      </w:r>
      <w:r w:rsidRPr="00B53857">
        <w:rPr>
          <w:rFonts w:cs="Calibri"/>
        </w:rPr>
        <w:t>he character sequence meet</w:t>
      </w:r>
      <w:r w:rsidR="00B15222">
        <w:rPr>
          <w:rFonts w:cs="Calibri"/>
        </w:rPr>
        <w:t>s</w:t>
      </w:r>
      <w:r w:rsidRPr="00B53857">
        <w:rPr>
          <w:rFonts w:cs="Calibri"/>
        </w:rPr>
        <w:t xml:space="preserve"> rule A</w:t>
      </w:r>
      <w:r w:rsidR="00491224">
        <w:rPr>
          <w:rFonts w:cs="Calibri"/>
        </w:rPr>
        <w:t>,</w:t>
      </w:r>
      <w:r w:rsidRPr="00B53857">
        <w:rPr>
          <w:rFonts w:cs="Calibri"/>
        </w:rPr>
        <w:t xml:space="preserve">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31EFC398"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w:t>
      </w:r>
      <w:r w:rsidR="00E44D29">
        <w:rPr>
          <w:rFonts w:cs="Calibri"/>
        </w:rPr>
        <w:t>:</w:t>
      </w:r>
      <w:r w:rsidRPr="00B53857">
        <w:rPr>
          <w:rFonts w:cs="Calibri"/>
        </w:rPr>
        <w:t xml:space="preserve"> </w:t>
      </w:r>
      <w:r w:rsidR="00E44D29">
        <w:rPr>
          <w:rFonts w:cs="Calibri"/>
        </w:rPr>
        <w:t>t</w:t>
      </w:r>
      <w:r w:rsidRPr="00B53857">
        <w:rPr>
          <w:rFonts w:cs="Calibri"/>
        </w:rPr>
        <w: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3B6BF0E8"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Heading3"/>
      </w:pPr>
      <w:bookmarkStart w:id="1675" w:name="_Toc208247560"/>
      <w:r w:rsidRPr="00B53857">
        <w:t>Comments and whitespaces</w:t>
      </w:r>
      <w:bookmarkEnd w:id="1675"/>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Heading3"/>
      </w:pPr>
      <w:bookmarkStart w:id="1676" w:name="_Toc208247561"/>
      <w:r w:rsidRPr="00B53857">
        <w:t>Implemented predefined rules</w:t>
      </w:r>
      <w:bookmarkEnd w:id="1676"/>
    </w:p>
    <w:p w14:paraId="2CA5EB14" w14:textId="35982A7E" w:rsidR="00222500" w:rsidRPr="00B53857" w:rsidRDefault="00222500" w:rsidP="00222500">
      <w:r w:rsidRPr="00B53857">
        <w:t xml:space="preserve">Following </w:t>
      </w:r>
      <w:r w:rsidR="00491224">
        <w:t xml:space="preserve">the </w:t>
      </w:r>
      <w:r w:rsidRPr="00B53857">
        <w:t xml:space="preserve">implemented methods provides parsing of the actual source </w:t>
      </w:r>
    </w:p>
    <w:p w14:paraId="74382DE9" w14:textId="546F7AE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w:t>
      </w:r>
      <w:r w:rsidR="00E44D29">
        <w:rPr>
          <w:rFonts w:cs="Calibri"/>
        </w:rPr>
        <w:t>s</w:t>
      </w:r>
      <w:r w:rsidRPr="00B53857">
        <w:rPr>
          <w:rFonts w:cs="Calibri"/>
        </w:rPr>
        <w:t xml:space="preserve"> any character (returns true if a character exists and false if </w:t>
      </w:r>
      <w:r w:rsidR="00B15222">
        <w:rPr>
          <w:rFonts w:cs="Calibri"/>
        </w:rPr>
        <w:t xml:space="preserve">the </w:t>
      </w:r>
      <w:r w:rsidRPr="00B53857">
        <w:rPr>
          <w:rFonts w:cs="Calibri"/>
        </w:rPr>
        <w:t>parser reache</w:t>
      </w:r>
      <w:r w:rsidR="00E44D29">
        <w:rPr>
          <w:rFonts w:cs="Calibri"/>
        </w:rPr>
        <w:t>s</w:t>
      </w:r>
      <w:r w:rsidRPr="00B53857">
        <w:rPr>
          <w:rFonts w:cs="Calibri"/>
        </w:rPr>
        <w:t xml:space="preserve"> the end of the parsed string).</w:t>
      </w:r>
    </w:p>
    <w:p w14:paraId="2A464712" w14:textId="5040E7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w:t>
      </w:r>
      <w:r w:rsidR="00E44D29">
        <w:rPr>
          <w:rFonts w:cs="Calibri"/>
        </w:rPr>
        <w:t>s</w:t>
      </w:r>
      <w:r w:rsidRPr="00B53857">
        <w:rPr>
          <w:rFonts w:cs="Calibri"/>
        </w:rPr>
        <w:t xml:space="preserve"> base64 format. Parsed text is put </w:t>
      </w:r>
      <w:r w:rsidR="00B15222">
        <w:rPr>
          <w:rFonts w:cs="Calibri"/>
        </w:rPr>
        <w:t>in</w:t>
      </w:r>
      <w:r w:rsidRPr="00B53857">
        <w:rPr>
          <w:rFonts w:cs="Calibri"/>
        </w:rPr>
        <w:t>to the internal stack as an array of bytes.</w:t>
      </w:r>
    </w:p>
    <w:p w14:paraId="65214817" w14:textId="6A75294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w:t>
      </w:r>
      <w:r w:rsidR="00E44D29">
        <w:rPr>
          <w:rFonts w:cs="Calibri"/>
        </w:rPr>
        <w:t>s</w:t>
      </w:r>
      <w:r w:rsidRPr="00B53857">
        <w:rPr>
          <w:rFonts w:cs="Calibri"/>
        </w:rPr>
        <w:t xml:space="preserve"> "true" or "false". Parsed text is put </w:t>
      </w:r>
      <w:r w:rsidR="00491224">
        <w:rPr>
          <w:rFonts w:cs="Calibri"/>
        </w:rPr>
        <w:t>in</w:t>
      </w:r>
      <w:r w:rsidRPr="00B53857">
        <w:rPr>
          <w:rFonts w:cs="Calibri"/>
        </w:rPr>
        <w:t>to the internal stack as a Boolean value.</w:t>
      </w:r>
    </w:p>
    <w:p w14:paraId="48D7904B" w14:textId="4942B87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w:t>
      </w:r>
      <w:r w:rsidR="00E44D29">
        <w:rPr>
          <w:rFonts w:cs="Calibri"/>
        </w:rPr>
        <w:t>s</w:t>
      </w:r>
      <w:r w:rsidRPr="00B53857">
        <w:rPr>
          <w:rFonts w:cs="Calibri"/>
        </w:rPr>
        <w:t xml:space="preserve"> date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427A2AD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w:t>
      </w:r>
      <w:r w:rsidRPr="00B53857">
        <w:rPr>
          <w:rFonts w:cs="Calibri"/>
        </w:rPr>
        <w:tab/>
        <w:t>parse</w:t>
      </w:r>
      <w:r w:rsidR="00E44D29">
        <w:rPr>
          <w:rFonts w:cs="Calibri"/>
        </w:rPr>
        <w:t>s</w:t>
      </w:r>
      <w:r w:rsidRPr="00B53857">
        <w:rPr>
          <w:rFonts w:cs="Calibri"/>
        </w:rPr>
        <w:t xml:space="preserve"> date and time according to </w:t>
      </w:r>
      <w:r w:rsidR="00491224">
        <w:rPr>
          <w:rFonts w:cs="Calibri"/>
        </w:rPr>
        <w:t xml:space="preserve">the </w:t>
      </w:r>
      <w:r w:rsidRPr="00B53857">
        <w:rPr>
          <w:rFonts w:cs="Calibri"/>
        </w:rPr>
        <w:t xml:space="preserve">ISO specification (argument may be a mask).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58A83FB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$datetime(mask)</w:t>
      </w:r>
      <w:r w:rsidRPr="00B53857">
        <w:rPr>
          <w:rFonts w:cs="Calibri"/>
        </w:rPr>
        <w:tab/>
        <w:t>parse</w:t>
      </w:r>
      <w:r w:rsidR="00E44D29">
        <w:rPr>
          <w:rFonts w:cs="Calibri"/>
        </w:rPr>
        <w:t>s</w:t>
      </w:r>
      <w:r w:rsidRPr="00B53857">
        <w:rPr>
          <w:rFonts w:cs="Calibri"/>
        </w:rPr>
        <w:t xml:space="preserve"> </w:t>
      </w:r>
      <w:r w:rsidR="00E44D29">
        <w:rPr>
          <w:rFonts w:cs="Calibri"/>
        </w:rPr>
        <w:t xml:space="preserve">the </w:t>
      </w:r>
      <w:r w:rsidRPr="00B53857">
        <w:rPr>
          <w:rFonts w:cs="Calibri"/>
        </w:rPr>
        <w:t xml:space="preserve">date and time according to </w:t>
      </w:r>
      <w:r w:rsidR="00E44D29">
        <w:rPr>
          <w:rFonts w:cs="Calibri"/>
        </w:rPr>
        <w:t xml:space="preserve">the </w:t>
      </w:r>
      <w:r w:rsidRPr="00B53857">
        <w:rPr>
          <w:rFonts w:cs="Calibri"/>
        </w:rPr>
        <w:t xml:space="preserve">mask in the argument.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2BFA4CA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w:t>
      </w:r>
      <w:r w:rsidR="00E44D29">
        <w:rPr>
          <w:rFonts w:cs="Calibri"/>
        </w:rPr>
        <w:t>s</w:t>
      </w:r>
      <w:r w:rsidRPr="00B53857">
        <w:rPr>
          <w:rFonts w:cs="Calibri"/>
        </w:rPr>
        <w:t xml:space="preserve"> day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009A909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decimal digit.</w:t>
      </w:r>
    </w:p>
    <w:p w14:paraId="3FEF4136" w14:textId="18AC45B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w:t>
      </w:r>
      <w:r w:rsidR="00E44D29">
        <w:rPr>
          <w:rFonts w:cs="Calibri"/>
        </w:rPr>
        <w:t>s</w:t>
      </w:r>
      <w:r w:rsidRPr="00B53857">
        <w:rPr>
          <w:rFonts w:cs="Calibri"/>
        </w:rPr>
        <w:t xml:space="preserve"> duration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3ACE219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 xml:space="preserve">argument </w:t>
      </w:r>
      <w:r w:rsidR="00491224">
        <w:rPr>
          <w:rFonts w:cs="Calibri"/>
        </w:rPr>
        <w:t>i</w:t>
      </w:r>
      <w:r w:rsidRPr="00B53857">
        <w:rPr>
          <w:rFonts w:cs="Calibri"/>
        </w:rPr>
        <w:t>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3A69310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floating</w:t>
      </w:r>
      <w:r w:rsidR="00E27656" w:rsidRPr="00B53857">
        <w:rPr>
          <w:rFonts w:cs="Calibri"/>
        </w:rPr>
        <w:t>-</w:t>
      </w:r>
      <w:r w:rsidRPr="00B53857">
        <w:rPr>
          <w:rFonts w:cs="Calibri"/>
        </w:rPr>
        <w:t xml:space="preserve">point number without sign (with decimal point and/or exponent). Parsed text is put </w:t>
      </w:r>
      <w:r w:rsidR="00491224">
        <w:rPr>
          <w:rFonts w:cs="Calibri"/>
        </w:rPr>
        <w:t>in</w:t>
      </w:r>
      <w:r w:rsidRPr="00B53857">
        <w:rPr>
          <w:rFonts w:cs="Calibri"/>
        </w:rPr>
        <w:t>to the internal stack as a java.lang.Double value.</w:t>
      </w:r>
    </w:p>
    <w:p w14:paraId="4C4F128D" w14:textId="3BAEE96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w:t>
      </w:r>
      <w:r w:rsidR="00E44D29">
        <w:rPr>
          <w:rFonts w:cs="Calibri"/>
        </w:rPr>
        <w:t>s</w:t>
      </w:r>
      <w:r w:rsidRPr="00B53857">
        <w:rPr>
          <w:rFonts w:cs="Calibri"/>
        </w:rPr>
        <w:t xml:space="preserve"> hexadecimal format. Parsed text is put </w:t>
      </w:r>
      <w:r w:rsidR="00B15222">
        <w:rPr>
          <w:rFonts w:cs="Calibri"/>
        </w:rPr>
        <w:t>in</w:t>
      </w:r>
      <w:r w:rsidRPr="00B53857">
        <w:rPr>
          <w:rFonts w:cs="Calibri"/>
        </w:rPr>
        <w:t>to the internal stack as an array of bytes.</w:t>
      </w:r>
    </w:p>
    <w:p w14:paraId="108799AC" w14:textId="699278B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w:t>
      </w:r>
      <w:r w:rsidR="00E44D29">
        <w:rPr>
          <w:rFonts w:cs="Calibri"/>
        </w:rPr>
        <w:t>s</w:t>
      </w:r>
      <w:r w:rsidRPr="00B53857">
        <w:rPr>
          <w:rFonts w:cs="Calibri"/>
        </w:rPr>
        <w:t xml:space="preserve"> </w:t>
      </w:r>
      <w:r w:rsidR="00491224">
        <w:rPr>
          <w:rFonts w:cs="Calibri"/>
        </w:rPr>
        <w:t xml:space="preserve">an </w:t>
      </w:r>
      <w:r w:rsidRPr="00B53857">
        <w:rPr>
          <w:rFonts w:cs="Calibri"/>
        </w:rPr>
        <w:t xml:space="preserve">integer number without sign (sequence of digits). Parsed text is put </w:t>
      </w:r>
      <w:r w:rsidR="00491224">
        <w:rPr>
          <w:rFonts w:cs="Calibri"/>
        </w:rPr>
        <w:t>in</w:t>
      </w:r>
      <w:r w:rsidRPr="00B53857">
        <w:rPr>
          <w:rFonts w:cs="Calibri"/>
        </w:rPr>
        <w:t>to the internal stack as a java.lang.Long value.</w:t>
      </w:r>
    </w:p>
    <w:p w14:paraId="3D1F04EC" w14:textId="676EE1B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w:t>
      </w:r>
      <w:r w:rsidR="00E44D29">
        <w:rPr>
          <w:rFonts w:cs="Calibri"/>
        </w:rPr>
        <w:t>s</w:t>
      </w:r>
      <w:r w:rsidRPr="00B53857">
        <w:rPr>
          <w:rFonts w:cs="Calibri"/>
        </w:rPr>
        <w:t xml:space="preserve"> Java name. Parsed text is put </w:t>
      </w:r>
      <w:r w:rsidR="00491224">
        <w:rPr>
          <w:rFonts w:cs="Calibri"/>
        </w:rPr>
        <w:t>in</w:t>
      </w:r>
      <w:r w:rsidRPr="00B53857">
        <w:rPr>
          <w:rFonts w:cs="Calibri"/>
        </w:rPr>
        <w:t>to the internal stack as a java.lang.String value.</w:t>
      </w:r>
    </w:p>
    <w:p w14:paraId="6A0C965E" w14:textId="33EBA64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 xml:space="preserve">Java qualified name (may contain dots). Parsed text is put </w:t>
      </w:r>
      <w:r w:rsidR="00491224">
        <w:rPr>
          <w:rFonts w:cs="Calibri"/>
        </w:rPr>
        <w:t>in</w:t>
      </w:r>
      <w:r w:rsidRPr="00B53857">
        <w:rPr>
          <w:rFonts w:cs="Calibri"/>
        </w:rPr>
        <w:t>to the internal stack as a java.lang.String value.</w:t>
      </w:r>
    </w:p>
    <w:p w14:paraId="7FF17CAB" w14:textId="4C924ACE"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w:t>
      </w:r>
      <w:r w:rsidR="00E44D29">
        <w:rPr>
          <w:rFonts w:cs="Calibri"/>
          <w:lang w:val="de-DE"/>
        </w:rPr>
        <w:t>s</w:t>
      </w:r>
      <w:r w:rsidRPr="00E11233">
        <w:rPr>
          <w:rFonts w:cs="Calibri"/>
          <w:lang w:val="de-DE"/>
        </w:rPr>
        <w:t xml:space="preserve"> letter</w:t>
      </w:r>
    </w:p>
    <w:p w14:paraId="6E48BB3B" w14:textId="30E51F06"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w:t>
      </w:r>
      <w:r w:rsidR="00E44D29">
        <w:rPr>
          <w:rFonts w:cs="Calibri"/>
          <w:lang w:val="de-DE"/>
        </w:rPr>
        <w:t xml:space="preserve">s </w:t>
      </w:r>
      <w:r w:rsidRPr="00E11233">
        <w:rPr>
          <w:rFonts w:cs="Calibri"/>
          <w:lang w:val="de-DE"/>
        </w:rPr>
        <w:t>letter or digit</w:t>
      </w:r>
    </w:p>
    <w:p w14:paraId="7743C43C" w14:textId="0B03EBE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w:t>
      </w:r>
      <w:r w:rsidR="00E44D29">
        <w:rPr>
          <w:rFonts w:cs="Calibri"/>
        </w:rPr>
        <w:t>s</w:t>
      </w:r>
      <w:r w:rsidRPr="00B53857">
        <w:rPr>
          <w:rFonts w:cs="Calibri"/>
        </w:rPr>
        <w:t xml:space="preserve"> lowercase letter</w:t>
      </w:r>
    </w:p>
    <w:p w14:paraId="7DCC3119" w14:textId="4E38421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w:t>
      </w:r>
      <w:r w:rsidR="00E44D29">
        <w:rPr>
          <w:rFonts w:cs="Calibri"/>
        </w:rPr>
        <w:t>s</w:t>
      </w:r>
      <w:r w:rsidRPr="00B53857">
        <w:rPr>
          <w:rFonts w:cs="Calibri"/>
        </w:rPr>
        <w:t xml:space="preserve"> month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114EB47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w:t>
      </w:r>
      <w:r w:rsidR="00E44D29">
        <w:rPr>
          <w:rFonts w:cs="Calibri"/>
        </w:rPr>
        <w:t>s</w:t>
      </w:r>
      <w:r w:rsidRPr="00B53857">
        <w:rPr>
          <w:rFonts w:cs="Calibri"/>
        </w:rPr>
        <w:t xml:space="preserve"> month and day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2E1CEF4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w:t>
      </w:r>
      <w:r w:rsidR="00E44D29">
        <w:rPr>
          <w:rFonts w:cs="Calibri"/>
        </w:rPr>
        <w:t>s</w:t>
      </w:r>
      <w:r w:rsidRPr="00B53857">
        <w:rPr>
          <w:rFonts w:cs="Calibri"/>
        </w:rPr>
        <w:t xml:space="preserve"> NCNAME according to W3C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 java.lang.String value.</w:t>
      </w:r>
    </w:p>
    <w:p w14:paraId="4EEFBCED" w14:textId="107E66B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w:t>
      </w:r>
      <w:r w:rsidR="00E44D29">
        <w:rPr>
          <w:rFonts w:cs="Calibri"/>
        </w:rPr>
        <w:t>s</w:t>
      </w:r>
      <w:r w:rsidRPr="00B53857">
        <w:rPr>
          <w:rFonts w:cs="Calibri"/>
        </w:rPr>
        <w:t xml:space="preserve"> NMTOKEN according to W3C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 java.lang.String value.</w:t>
      </w:r>
    </w:p>
    <w:p w14:paraId="5E2FC283" w14:textId="16E7A7C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w:t>
      </w:r>
      <w:r w:rsidR="00E44D29">
        <w:rPr>
          <w:rFonts w:cs="Calibri"/>
        </w:rPr>
        <w:t>s</w:t>
      </w:r>
      <w:r w:rsidRPr="00B53857">
        <w:rPr>
          <w:rFonts w:cs="Calibri"/>
        </w:rPr>
        <w:t xml:space="preserve"> time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0112068A"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parsing is stopped at the position of the rule</w:t>
      </w:r>
      <w:r w:rsidR="00491224">
        <w:rPr>
          <w:rFonts w:cs="Calibri"/>
        </w:rPr>
        <w:t>,</w:t>
      </w:r>
      <w:r w:rsidRPr="00B53857">
        <w:rPr>
          <w:rFonts w:cs="Calibri"/>
        </w:rPr>
        <w:t xml:space="preserv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06A8810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w:t>
      </w:r>
      <w:r w:rsidR="00E44D29">
        <w:rPr>
          <w:rFonts w:cs="Calibri"/>
        </w:rPr>
        <w:t>s</w:t>
      </w:r>
      <w:r w:rsidRPr="00B53857">
        <w:rPr>
          <w:rFonts w:cs="Calibri"/>
        </w:rPr>
        <w:t xml:space="preserve"> whitespace according to W3C specification</w:t>
      </w:r>
      <w:r w:rsidR="00E44D29">
        <w:rPr>
          <w:rFonts w:cs="Calibri"/>
        </w:rPr>
        <w:t>s.</w:t>
      </w:r>
    </w:p>
    <w:p w14:paraId="66B18CAA" w14:textId="1E2C54C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w:t>
      </w:r>
      <w:r w:rsidR="00E44D29">
        <w:rPr>
          <w:rFonts w:cs="Calibri"/>
        </w:rPr>
        <w:t>s</w:t>
      </w:r>
      <w:r w:rsidRPr="00B53857">
        <w:rPr>
          <w:rFonts w:cs="Calibri"/>
        </w:rPr>
        <w:t xml:space="preserve"> year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7DB1106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w:t>
      </w:r>
      <w:r w:rsidR="00E44D29">
        <w:rPr>
          <w:rFonts w:cs="Calibri"/>
        </w:rPr>
        <w:t>s</w:t>
      </w:r>
      <w:r w:rsidRPr="00B53857">
        <w:rPr>
          <w:rFonts w:cs="Calibri"/>
        </w:rPr>
        <w:t xml:space="preserve"> year and month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61BA8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r w:rsidR="00E44D29">
        <w:rPr>
          <w:rFonts w:cs="Calibri"/>
        </w:rPr>
        <w:t>s.</w:t>
      </w:r>
    </w:p>
    <w:p w14:paraId="4BA626C3" w14:textId="21B84B0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w:t>
      </w:r>
      <w:r w:rsidR="00E44D29">
        <w:rPr>
          <w:rFonts w:cs="Calibri"/>
        </w:rPr>
        <w:t>s</w:t>
      </w:r>
      <w:r w:rsidRPr="00B53857">
        <w:rPr>
          <w:rFonts w:cs="Calibri"/>
        </w:rPr>
        <w:t xml:space="preserve"> XML name according to </w:t>
      </w:r>
      <w:r w:rsidR="00491224">
        <w:rPr>
          <w:rFonts w:cs="Calibri"/>
        </w:rPr>
        <w:t xml:space="preserve">the </w:t>
      </w:r>
      <w:r w:rsidRPr="00B53857">
        <w:rPr>
          <w:rFonts w:cs="Calibri"/>
        </w:rPr>
        <w:t xml:space="preserve">W3C specification. Parsed text is put </w:t>
      </w:r>
      <w:r w:rsidR="00491224">
        <w:rPr>
          <w:rFonts w:cs="Calibri"/>
        </w:rPr>
        <w:t>in</w:t>
      </w:r>
      <w:r w:rsidRPr="00B53857">
        <w:rPr>
          <w:rFonts w:cs="Calibri"/>
        </w:rPr>
        <w:t>to the internal stack as a java.lang.String value.</w:t>
      </w:r>
    </w:p>
    <w:p w14:paraId="4029E241" w14:textId="5C6D37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following characters of </w:t>
      </w:r>
      <w:r w:rsidR="00491224">
        <w:rPr>
          <w:rFonts w:cs="Calibri"/>
        </w:rPr>
        <w:t xml:space="preserve">an </w:t>
      </w:r>
      <w:r w:rsidRPr="00B53857">
        <w:rPr>
          <w:rFonts w:cs="Calibri"/>
        </w:rPr>
        <w:t xml:space="preserve">XML name according to </w:t>
      </w:r>
      <w:r w:rsidR="00491224">
        <w:rPr>
          <w:rFonts w:cs="Calibri"/>
        </w:rPr>
        <w:t xml:space="preserve">the </w:t>
      </w:r>
      <w:r w:rsidRPr="00B53857">
        <w:rPr>
          <w:rFonts w:cs="Calibri"/>
        </w:rPr>
        <w:t>W3C specification</w:t>
      </w:r>
      <w:r w:rsidR="00E44D29">
        <w:rPr>
          <w:rFonts w:cs="Calibri"/>
        </w:rPr>
        <w:t>.</w:t>
      </w:r>
    </w:p>
    <w:p w14:paraId="21D9A22B" w14:textId="2310BBF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first character of </w:t>
      </w:r>
      <w:r w:rsidR="00E44D29">
        <w:rPr>
          <w:rFonts w:cs="Calibri"/>
        </w:rPr>
        <w:t xml:space="preserve">the </w:t>
      </w:r>
      <w:r w:rsidRPr="00B53857">
        <w:rPr>
          <w:rFonts w:cs="Calibri"/>
        </w:rPr>
        <w:t xml:space="preserve">XML name according to </w:t>
      </w:r>
      <w:r w:rsidR="00491224">
        <w:rPr>
          <w:rFonts w:cs="Calibri"/>
        </w:rPr>
        <w:t xml:space="preserve">the </w:t>
      </w:r>
      <w:r w:rsidRPr="00B53857">
        <w:rPr>
          <w:rFonts w:cs="Calibri"/>
        </w:rPr>
        <w:t>W3C specification</w:t>
      </w:r>
    </w:p>
    <w:p w14:paraId="352F1B32" w14:textId="3D79843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w:t>
      </w:r>
      <w:r w:rsidR="00E44D29">
        <w:rPr>
          <w:rFonts w:cs="Calibri"/>
        </w:rPr>
        <w:t>s</w:t>
      </w:r>
      <w:r w:rsidRPr="00B53857">
        <w:rPr>
          <w:rFonts w:cs="Calibri"/>
        </w:rPr>
        <w:t xml:space="preserve"> capital letter.</w:t>
      </w:r>
    </w:p>
    <w:p w14:paraId="6B332341" w14:textId="150D90BE" w:rsidR="00222500" w:rsidRPr="00B53857" w:rsidRDefault="00222500" w:rsidP="00222500">
      <w:pPr>
        <w:pStyle w:val="Odstavec"/>
        <w:rPr>
          <w:rFonts w:cs="Calibri"/>
        </w:rPr>
      </w:pPr>
      <w:r w:rsidRPr="00B53857">
        <w:rPr>
          <w:rFonts w:cs="Calibri"/>
        </w:rPr>
        <w:lastRenderedPageBreak/>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Heading3"/>
      </w:pPr>
      <w:bookmarkStart w:id="1677" w:name="_Toc208247562"/>
      <w:r w:rsidRPr="00B53857">
        <w:t>Implemented methods for handling the internal stack</w:t>
      </w:r>
      <w:bookmarkEnd w:id="1677"/>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91F648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w:t>
      </w:r>
      <w:r w:rsidR="00491224">
        <w:rPr>
          <w:rFonts w:ascii="Consolas" w:hAnsi="Consolas" w:cs="Calibri"/>
          <w:sz w:val="18"/>
          <w:szCs w:val="18"/>
        </w:rPr>
        <w:t>e</w:t>
      </w:r>
      <w:r w:rsidRPr="00B53857">
        <w:rPr>
          <w:rFonts w:ascii="Consolas" w:hAnsi="Consolas" w:cs="Calibri"/>
          <w:sz w:val="18"/>
          <w:szCs w:val="18"/>
        </w:rPr>
        <w:t>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395C2AC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puts a value from the argument to the top of the internal stack (the parameter can be specified in the declaration section). If no argument is specified</w:t>
      </w:r>
      <w:r w:rsidR="00491224">
        <w:rPr>
          <w:rFonts w:cs="Calibri"/>
        </w:rPr>
        <w:t>,</w:t>
      </w:r>
      <w:r w:rsidRPr="00B53857">
        <w:rPr>
          <w:rFonts w:cs="Calibri"/>
        </w:rPr>
        <w:t xml:space="preserve"> it is pushed to the internal stack </w:t>
      </w:r>
      <w:r w:rsidR="00E27656" w:rsidRPr="00B53857">
        <w:rPr>
          <w:rFonts w:cs="Calibri"/>
        </w:rPr>
        <w:t xml:space="preserve">of </w:t>
      </w:r>
      <w:r w:rsidRPr="00B53857">
        <w:rPr>
          <w:rFonts w:cs="Calibri"/>
        </w:rPr>
        <w:t>the parsed text.</w:t>
      </w:r>
    </w:p>
    <w:p w14:paraId="11BEDFC4" w14:textId="4BDE5C8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 xml:space="preserve">pushes to the internal stack the name of the actual rule. After the rule name are positions where parsing of the rule started and where parsing ended (separated by </w:t>
      </w:r>
      <w:r w:rsidR="00491224">
        <w:rPr>
          <w:rFonts w:cs="Calibri"/>
        </w:rPr>
        <w:t>a</w:t>
      </w:r>
      <w:r w:rsidRPr="00B53857">
        <w:rPr>
          <w:rFonts w:cs="Calibri"/>
        </w:rPr>
        <w:t xml:space="preserve"> space).</w:t>
      </w:r>
    </w:p>
    <w:p w14:paraId="629B1DEB" w14:textId="77777777" w:rsidR="00534E2C" w:rsidRPr="00E060F7" w:rsidRDefault="002D0933" w:rsidP="007E23FE">
      <w:pPr>
        <w:pStyle w:val="Heading3"/>
      </w:pPr>
      <w:bookmarkStart w:id="1678" w:name="_Toc208247563"/>
      <w:r w:rsidRPr="00E060F7">
        <w:t>Extern</w:t>
      </w:r>
      <w:r w:rsidR="00222500">
        <w:t>ally</w:t>
      </w:r>
      <w:r w:rsidRPr="00E060F7">
        <w:t xml:space="preserve"> </w:t>
      </w:r>
      <w:r w:rsidR="00222500">
        <w:t>implemented rules</w:t>
      </w:r>
      <w:bookmarkEnd w:id="1678"/>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34E4FA60" w:rsidR="006D481B" w:rsidRDefault="006D481B" w:rsidP="002E3A34">
      <w:pPr>
        <w:pStyle w:val="OdstavecSynteastyl"/>
      </w:pPr>
      <w:r w:rsidRPr="006D481B">
        <w:t xml:space="preserve">In the </w:t>
      </w:r>
      <w:r w:rsidR="00E44D29">
        <w:t>J</w:t>
      </w:r>
      <w:r w:rsidRPr="006D481B">
        <w:t xml:space="preserve">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method can obtain a string that is validated (parsed).</w:t>
      </w:r>
      <w:r>
        <w:t xml:space="preserve"> </w:t>
      </w:r>
    </w:p>
    <w:p w14:paraId="5D590E60" w14:textId="5E912BB0" w:rsidR="006D481B" w:rsidRDefault="006D481B" w:rsidP="002E3A34">
      <w:pPr>
        <w:pStyle w:val="OdstavecSynteastyl"/>
      </w:pPr>
      <w:r w:rsidRPr="006D481B">
        <w:t xml:space="preserve">The following example shows the possibility </w:t>
      </w:r>
      <w:r w:rsidR="00E44D29">
        <w:t>of verifying</w:t>
      </w:r>
      <w:r w:rsidRPr="006D481B">
        <w:t xml:space="preserve"> the format of the vehicle registration mark using an external rule, </w:t>
      </w:r>
      <w:r w:rsidR="008E2528" w:rsidRPr="006D481B">
        <w:t>i.e.</w:t>
      </w:r>
      <w:r w:rsidR="00491224">
        <w:t>,</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6F34948B"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w:t>
      </w:r>
      <w:r w:rsidR="00E44D29">
        <w:rPr>
          <w:color w:val="984806"/>
        </w:rPr>
        <w:t>a</w:t>
      </w:r>
      <w:r w:rsidR="00255345">
        <w:rPr>
          <w:color w:val="984806"/>
        </w:rPr>
        <w:t>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lastRenderedPageBreak/>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Heading1"/>
      </w:pPr>
      <w:bookmarkStart w:id="1679" w:name="_Toc354912741"/>
      <w:bookmarkStart w:id="1680" w:name="_Toc354917575"/>
      <w:bookmarkStart w:id="1681" w:name="_Toc355016736"/>
      <w:bookmarkStart w:id="1682" w:name="_Toc355017000"/>
      <w:bookmarkStart w:id="1683" w:name="_Toc355312294"/>
      <w:bookmarkStart w:id="1684" w:name="_Toc354912742"/>
      <w:bookmarkStart w:id="1685" w:name="_Toc354917576"/>
      <w:bookmarkStart w:id="1686" w:name="_Toc355016737"/>
      <w:bookmarkStart w:id="1687" w:name="_Toc355017001"/>
      <w:bookmarkStart w:id="1688" w:name="_Toc355312295"/>
      <w:bookmarkStart w:id="1689" w:name="_Toc354912743"/>
      <w:bookmarkStart w:id="1690" w:name="_Toc354917577"/>
      <w:bookmarkStart w:id="1691" w:name="_Toc355016738"/>
      <w:bookmarkStart w:id="1692" w:name="_Toc355017002"/>
      <w:bookmarkStart w:id="1693" w:name="_Toc355312296"/>
      <w:bookmarkStart w:id="1694" w:name="_Toc208247564"/>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lastRenderedPageBreak/>
        <w:t>Index</w:t>
      </w:r>
      <w:bookmarkEnd w:id="1694"/>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Index1"/>
        <w:tabs>
          <w:tab w:val="right" w:leader="dot" w:pos="4285"/>
        </w:tabs>
        <w:rPr>
          <w:noProof/>
        </w:rPr>
      </w:pPr>
      <w:r>
        <w:rPr>
          <w:noProof/>
        </w:rPr>
        <w:t>Atributy</w:t>
      </w:r>
      <w:r>
        <w:rPr>
          <w:noProof/>
        </w:rPr>
        <w:tab/>
        <w:t>8</w:t>
      </w:r>
    </w:p>
    <w:p w14:paraId="0B67A650" w14:textId="77777777" w:rsidR="00EA7FB2" w:rsidRDefault="00EA7FB2">
      <w:pPr>
        <w:pStyle w:val="Index2"/>
        <w:tabs>
          <w:tab w:val="right" w:leader="dot" w:pos="4285"/>
        </w:tabs>
        <w:rPr>
          <w:noProof/>
        </w:rPr>
      </w:pPr>
      <w:r>
        <w:rPr>
          <w:noProof/>
        </w:rPr>
        <w:t>implementační</w:t>
      </w:r>
      <w:r>
        <w:rPr>
          <w:noProof/>
        </w:rPr>
        <w:tab/>
        <w:t>16</w:t>
      </w:r>
    </w:p>
    <w:p w14:paraId="22640AFA" w14:textId="77777777" w:rsidR="00EA7FB2" w:rsidRDefault="00EA7FB2">
      <w:pPr>
        <w:pStyle w:val="Index2"/>
        <w:tabs>
          <w:tab w:val="right" w:leader="dot" w:pos="4285"/>
        </w:tabs>
        <w:rPr>
          <w:noProof/>
        </w:rPr>
      </w:pPr>
      <w:r>
        <w:rPr>
          <w:noProof/>
        </w:rPr>
        <w:t>konstrukce</w:t>
      </w:r>
      <w:r>
        <w:rPr>
          <w:noProof/>
        </w:rPr>
        <w:tab/>
        <w:t>57, 77</w:t>
      </w:r>
    </w:p>
    <w:p w14:paraId="7305F05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Index1"/>
        <w:tabs>
          <w:tab w:val="right" w:leader="dot" w:pos="4285"/>
        </w:tabs>
        <w:rPr>
          <w:noProof/>
        </w:rPr>
      </w:pPr>
      <w:r>
        <w:rPr>
          <w:noProof/>
        </w:rPr>
        <w:t>BNF</w:t>
      </w:r>
      <w:r>
        <w:rPr>
          <w:noProof/>
        </w:rPr>
        <w:tab/>
        <w:t>178</w:t>
      </w:r>
    </w:p>
    <w:p w14:paraId="08370609" w14:textId="77777777" w:rsidR="00EA7FB2" w:rsidRDefault="00EA7FB2">
      <w:pPr>
        <w:pStyle w:val="Index1"/>
        <w:tabs>
          <w:tab w:val="right" w:leader="dot" w:pos="4285"/>
        </w:tabs>
        <w:rPr>
          <w:noProof/>
        </w:rPr>
      </w:pPr>
      <w:r>
        <w:rPr>
          <w:noProof/>
        </w:rPr>
        <w:t>BNF gramatika</w:t>
      </w:r>
      <w:r>
        <w:rPr>
          <w:noProof/>
        </w:rPr>
        <w:tab/>
        <w:t>178</w:t>
      </w:r>
    </w:p>
    <w:p w14:paraId="41EF2A7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Index1"/>
        <w:tabs>
          <w:tab w:val="right" w:leader="dot" w:pos="4285"/>
        </w:tabs>
        <w:rPr>
          <w:noProof/>
        </w:rPr>
      </w:pPr>
      <w:r>
        <w:rPr>
          <w:noProof/>
        </w:rPr>
        <w:t>Datové typy</w:t>
      </w:r>
      <w:r>
        <w:rPr>
          <w:noProof/>
        </w:rPr>
        <w:tab/>
        <w:t>145</w:t>
      </w:r>
    </w:p>
    <w:p w14:paraId="4ED9ED90" w14:textId="77777777" w:rsidR="00EA7FB2" w:rsidRDefault="00EA7FB2">
      <w:pPr>
        <w:pStyle w:val="Index2"/>
        <w:tabs>
          <w:tab w:val="right" w:leader="dot" w:pos="4285"/>
        </w:tabs>
        <w:rPr>
          <w:noProof/>
        </w:rPr>
      </w:pPr>
      <w:r>
        <w:rPr>
          <w:noProof/>
        </w:rPr>
        <w:t>Context</w:t>
      </w:r>
      <w:r>
        <w:rPr>
          <w:noProof/>
        </w:rPr>
        <w:tab/>
        <w:t>44</w:t>
      </w:r>
    </w:p>
    <w:p w14:paraId="197B9D55" w14:textId="77777777" w:rsidR="00EA7FB2" w:rsidRDefault="00EA7FB2">
      <w:pPr>
        <w:pStyle w:val="Index1"/>
        <w:tabs>
          <w:tab w:val="right" w:leader="dot" w:pos="4285"/>
        </w:tabs>
        <w:rPr>
          <w:noProof/>
        </w:rPr>
      </w:pPr>
      <w:r>
        <w:rPr>
          <w:noProof/>
        </w:rPr>
        <w:t>Debugger</w:t>
      </w:r>
      <w:r>
        <w:rPr>
          <w:noProof/>
        </w:rPr>
        <w:tab/>
        <w:t>112</w:t>
      </w:r>
    </w:p>
    <w:p w14:paraId="364F8E8F"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Index1"/>
        <w:tabs>
          <w:tab w:val="right" w:leader="dot" w:pos="4285"/>
        </w:tabs>
        <w:rPr>
          <w:noProof/>
        </w:rPr>
      </w:pPr>
      <w:r>
        <w:rPr>
          <w:noProof/>
        </w:rPr>
        <w:t>Elementy</w:t>
      </w:r>
      <w:r>
        <w:rPr>
          <w:noProof/>
        </w:rPr>
        <w:tab/>
        <w:t>10</w:t>
      </w:r>
    </w:p>
    <w:p w14:paraId="608F1361" w14:textId="77777777" w:rsidR="00EA7FB2" w:rsidRDefault="00EA7FB2">
      <w:pPr>
        <w:pStyle w:val="Index2"/>
        <w:tabs>
          <w:tab w:val="right" w:leader="dot" w:pos="4285"/>
        </w:tabs>
        <w:rPr>
          <w:noProof/>
        </w:rPr>
      </w:pPr>
      <w:r>
        <w:rPr>
          <w:noProof/>
        </w:rPr>
        <w:t>variantní deklarace</w:t>
      </w:r>
      <w:r>
        <w:rPr>
          <w:noProof/>
        </w:rPr>
        <w:tab/>
        <w:t>36</w:t>
      </w:r>
    </w:p>
    <w:p w14:paraId="6BE75BC2" w14:textId="77777777" w:rsidR="00EA7FB2" w:rsidRDefault="00EA7FB2">
      <w:pPr>
        <w:pStyle w:val="Index2"/>
        <w:tabs>
          <w:tab w:val="right" w:leader="dot" w:pos="4285"/>
        </w:tabs>
        <w:rPr>
          <w:noProof/>
        </w:rPr>
      </w:pPr>
      <w:r>
        <w:rPr>
          <w:noProof/>
        </w:rPr>
        <w:t>variantní konstrukce</w:t>
      </w:r>
      <w:r>
        <w:rPr>
          <w:noProof/>
        </w:rPr>
        <w:tab/>
        <w:t>80</w:t>
      </w:r>
    </w:p>
    <w:p w14:paraId="25B8146B" w14:textId="77777777" w:rsidR="00EA7FB2" w:rsidRDefault="00EA7FB2">
      <w:pPr>
        <w:pStyle w:val="Index1"/>
        <w:tabs>
          <w:tab w:val="right" w:leader="dot" w:pos="4285"/>
        </w:tabs>
        <w:rPr>
          <w:noProof/>
        </w:rPr>
      </w:pPr>
      <w:r>
        <w:rPr>
          <w:noProof/>
        </w:rPr>
        <w:t>Externí metody</w:t>
      </w:r>
      <w:r>
        <w:rPr>
          <w:noProof/>
        </w:rPr>
        <w:tab/>
        <w:t>25</w:t>
      </w:r>
    </w:p>
    <w:p w14:paraId="21F418ED" w14:textId="77777777" w:rsidR="00EA7FB2" w:rsidRDefault="00EA7FB2">
      <w:pPr>
        <w:pStyle w:val="Index2"/>
        <w:tabs>
          <w:tab w:val="right" w:leader="dot" w:pos="4285"/>
        </w:tabs>
        <w:rPr>
          <w:noProof/>
        </w:rPr>
      </w:pPr>
      <w:r>
        <w:rPr>
          <w:noProof/>
        </w:rPr>
        <w:t>externí proměnné</w:t>
      </w:r>
      <w:r>
        <w:rPr>
          <w:noProof/>
        </w:rPr>
        <w:tab/>
        <w:t>94</w:t>
      </w:r>
    </w:p>
    <w:p w14:paraId="2C6CFD96" w14:textId="77777777" w:rsidR="00EA7FB2" w:rsidRDefault="00EA7FB2">
      <w:pPr>
        <w:pStyle w:val="Index2"/>
        <w:tabs>
          <w:tab w:val="right" w:leader="dot" w:pos="4285"/>
        </w:tabs>
        <w:rPr>
          <w:noProof/>
        </w:rPr>
      </w:pPr>
      <w:r>
        <w:rPr>
          <w:noProof/>
        </w:rPr>
        <w:t>instanční</w:t>
      </w:r>
      <w:r>
        <w:rPr>
          <w:noProof/>
        </w:rPr>
        <w:tab/>
        <w:t>95</w:t>
      </w:r>
    </w:p>
    <w:p w14:paraId="6C4933E3" w14:textId="77777777" w:rsidR="00EA7FB2" w:rsidRDefault="00EA7FB2">
      <w:pPr>
        <w:pStyle w:val="Index2"/>
        <w:tabs>
          <w:tab w:val="right" w:leader="dot" w:pos="4285"/>
        </w:tabs>
        <w:rPr>
          <w:noProof/>
        </w:rPr>
      </w:pPr>
      <w:r>
        <w:rPr>
          <w:noProof/>
        </w:rPr>
        <w:t>s parametrem</w:t>
      </w:r>
      <w:r>
        <w:rPr>
          <w:noProof/>
        </w:rPr>
        <w:tab/>
        <w:t>26</w:t>
      </w:r>
    </w:p>
    <w:p w14:paraId="4F5887D8" w14:textId="77777777" w:rsidR="00EA7FB2" w:rsidRDefault="00EA7FB2">
      <w:pPr>
        <w:pStyle w:val="Index2"/>
        <w:tabs>
          <w:tab w:val="right" w:leader="dot" w:pos="4285"/>
        </w:tabs>
        <w:rPr>
          <w:noProof/>
        </w:rPr>
      </w:pPr>
      <w:r>
        <w:rPr>
          <w:noProof/>
        </w:rPr>
        <w:t>s parametrem XXNode</w:t>
      </w:r>
      <w:r>
        <w:rPr>
          <w:noProof/>
        </w:rPr>
        <w:tab/>
        <w:t>26, 27, 29</w:t>
      </w:r>
    </w:p>
    <w:p w14:paraId="12605764" w14:textId="77777777" w:rsidR="00EA7FB2" w:rsidRDefault="00EA7FB2">
      <w:pPr>
        <w:pStyle w:val="Index2"/>
        <w:tabs>
          <w:tab w:val="right" w:leader="dot" w:pos="4285"/>
        </w:tabs>
        <w:rPr>
          <w:noProof/>
        </w:rPr>
      </w:pPr>
      <w:r>
        <w:rPr>
          <w:noProof/>
        </w:rPr>
        <w:t>s polem hodnot</w:t>
      </w:r>
      <w:r>
        <w:rPr>
          <w:noProof/>
        </w:rPr>
        <w:tab/>
        <w:t>28</w:t>
      </w:r>
    </w:p>
    <w:p w14:paraId="15055CB7" w14:textId="77777777" w:rsidR="00EA7FB2" w:rsidRDefault="00EA7FB2">
      <w:pPr>
        <w:pStyle w:val="Index1"/>
        <w:tabs>
          <w:tab w:val="right" w:leader="dot" w:pos="4285"/>
        </w:tabs>
        <w:rPr>
          <w:noProof/>
        </w:rPr>
      </w:pPr>
      <w:r>
        <w:rPr>
          <w:noProof/>
        </w:rPr>
        <w:t>Externí proměnné</w:t>
      </w:r>
      <w:r>
        <w:rPr>
          <w:noProof/>
        </w:rPr>
        <w:tab/>
        <w:t>94</w:t>
      </w:r>
    </w:p>
    <w:p w14:paraId="09C2939A"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Index1"/>
        <w:tabs>
          <w:tab w:val="right" w:leader="dot" w:pos="4285"/>
        </w:tabs>
        <w:rPr>
          <w:noProof/>
        </w:rPr>
      </w:pPr>
      <w:r>
        <w:rPr>
          <w:noProof/>
        </w:rPr>
        <w:t>F.A.Q.</w:t>
      </w:r>
      <w:r>
        <w:rPr>
          <w:noProof/>
        </w:rPr>
        <w:tab/>
        <w:t>139</w:t>
      </w:r>
    </w:p>
    <w:p w14:paraId="45C18216"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Index1"/>
        <w:tabs>
          <w:tab w:val="right" w:leader="dot" w:pos="4285"/>
        </w:tabs>
        <w:rPr>
          <w:noProof/>
        </w:rPr>
      </w:pPr>
      <w:r>
        <w:rPr>
          <w:noProof/>
        </w:rPr>
        <w:t>Kompozice</w:t>
      </w:r>
      <w:r>
        <w:rPr>
          <w:noProof/>
        </w:rPr>
        <w:tab/>
        <w:t>54</w:t>
      </w:r>
    </w:p>
    <w:p w14:paraId="73ADF45A" w14:textId="77777777" w:rsidR="00EA7FB2" w:rsidRDefault="00EA7FB2">
      <w:pPr>
        <w:pStyle w:val="Index2"/>
        <w:tabs>
          <w:tab w:val="right" w:leader="dot" w:pos="4285"/>
        </w:tabs>
        <w:rPr>
          <w:noProof/>
        </w:rPr>
      </w:pPr>
      <w:r>
        <w:rPr>
          <w:noProof/>
        </w:rPr>
        <w:t>create sekce</w:t>
      </w:r>
      <w:r>
        <w:rPr>
          <w:noProof/>
        </w:rPr>
        <w:tab/>
        <w:t>88</w:t>
      </w:r>
    </w:p>
    <w:p w14:paraId="73841B46" w14:textId="77777777" w:rsidR="00EA7FB2" w:rsidRDefault="00EA7FB2">
      <w:pPr>
        <w:pStyle w:val="Index2"/>
        <w:tabs>
          <w:tab w:val="right" w:leader="dot" w:pos="4285"/>
        </w:tabs>
        <w:rPr>
          <w:noProof/>
        </w:rPr>
      </w:pPr>
      <w:r>
        <w:rPr>
          <w:noProof/>
        </w:rPr>
        <w:t>spuštění kompozice</w:t>
      </w:r>
      <w:r>
        <w:rPr>
          <w:noProof/>
        </w:rPr>
        <w:tab/>
        <w:t>92</w:t>
      </w:r>
    </w:p>
    <w:p w14:paraId="2E1752ED" w14:textId="77777777" w:rsidR="00EA7FB2" w:rsidRDefault="00EA7FB2">
      <w:pPr>
        <w:pStyle w:val="Index2"/>
        <w:tabs>
          <w:tab w:val="right" w:leader="dot" w:pos="4285"/>
        </w:tabs>
        <w:rPr>
          <w:noProof/>
        </w:rPr>
      </w:pPr>
      <w:r>
        <w:rPr>
          <w:noProof/>
        </w:rPr>
        <w:t>transformace dokumentů</w:t>
      </w:r>
      <w:r>
        <w:rPr>
          <w:noProof/>
        </w:rPr>
        <w:tab/>
        <w:t>86</w:t>
      </w:r>
    </w:p>
    <w:p w14:paraId="4FD529B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Index1"/>
        <w:tabs>
          <w:tab w:val="right" w:leader="dot" w:pos="4285"/>
        </w:tabs>
        <w:rPr>
          <w:noProof/>
        </w:rPr>
      </w:pPr>
      <w:r>
        <w:rPr>
          <w:noProof/>
        </w:rPr>
        <w:t>Makra</w:t>
      </w:r>
      <w:r>
        <w:rPr>
          <w:noProof/>
        </w:rPr>
        <w:tab/>
        <w:t>106</w:t>
      </w:r>
    </w:p>
    <w:p w14:paraId="355705B0" w14:textId="77777777" w:rsidR="00EA7FB2" w:rsidRDefault="00EA7FB2">
      <w:pPr>
        <w:pStyle w:val="Index2"/>
        <w:tabs>
          <w:tab w:val="right" w:leader="dot" w:pos="4285"/>
        </w:tabs>
        <w:rPr>
          <w:noProof/>
        </w:rPr>
      </w:pPr>
      <w:r>
        <w:rPr>
          <w:noProof/>
        </w:rPr>
        <w:t>s parametry</w:t>
      </w:r>
      <w:r>
        <w:rPr>
          <w:noProof/>
        </w:rPr>
        <w:tab/>
        <w:t>107</w:t>
      </w:r>
    </w:p>
    <w:p w14:paraId="66820827" w14:textId="77777777" w:rsidR="00EA7FB2" w:rsidRDefault="00EA7FB2">
      <w:pPr>
        <w:pStyle w:val="Index1"/>
        <w:tabs>
          <w:tab w:val="right" w:leader="dot" w:pos="4285"/>
        </w:tabs>
        <w:rPr>
          <w:noProof/>
        </w:rPr>
      </w:pPr>
      <w:r>
        <w:rPr>
          <w:noProof/>
        </w:rPr>
        <w:t>Metody</w:t>
      </w:r>
    </w:p>
    <w:p w14:paraId="257FAA7E" w14:textId="77777777" w:rsidR="00EA7FB2" w:rsidRDefault="00EA7FB2">
      <w:pPr>
        <w:pStyle w:val="Index2"/>
        <w:tabs>
          <w:tab w:val="right" w:leader="dot" w:pos="4285"/>
        </w:tabs>
        <w:rPr>
          <w:noProof/>
        </w:rPr>
      </w:pPr>
      <w:r>
        <w:rPr>
          <w:noProof/>
        </w:rPr>
        <w:t>error</w:t>
      </w:r>
      <w:r>
        <w:rPr>
          <w:noProof/>
        </w:rPr>
        <w:tab/>
        <w:t>31, 33, 127</w:t>
      </w:r>
    </w:p>
    <w:p w14:paraId="2DBC73F3" w14:textId="77777777" w:rsidR="00EA7FB2" w:rsidRDefault="00EA7FB2">
      <w:pPr>
        <w:pStyle w:val="Index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Index2"/>
        <w:tabs>
          <w:tab w:val="right" w:leader="dot" w:pos="4285"/>
        </w:tabs>
        <w:rPr>
          <w:noProof/>
        </w:rPr>
      </w:pPr>
      <w:r>
        <w:rPr>
          <w:noProof/>
        </w:rPr>
        <w:t>from</w:t>
      </w:r>
      <w:r>
        <w:rPr>
          <w:noProof/>
        </w:rPr>
        <w:tab/>
        <w:t>72, 89</w:t>
      </w:r>
    </w:p>
    <w:p w14:paraId="1F37BA40" w14:textId="77777777" w:rsidR="00EA7FB2" w:rsidRDefault="00EA7FB2">
      <w:pPr>
        <w:pStyle w:val="Index2"/>
        <w:tabs>
          <w:tab w:val="right" w:leader="dot" w:pos="4285"/>
        </w:tabs>
        <w:rPr>
          <w:noProof/>
        </w:rPr>
      </w:pPr>
      <w:r>
        <w:rPr>
          <w:noProof/>
        </w:rPr>
        <w:t>xpath</w:t>
      </w:r>
      <w:r>
        <w:rPr>
          <w:noProof/>
        </w:rPr>
        <w:tab/>
        <w:t>63</w:t>
      </w:r>
    </w:p>
    <w:p w14:paraId="37F0ED83" w14:textId="77777777" w:rsidR="00EA7FB2" w:rsidRDefault="00EA7FB2">
      <w:pPr>
        <w:pStyle w:val="Index1"/>
        <w:tabs>
          <w:tab w:val="right" w:leader="dot" w:pos="4285"/>
        </w:tabs>
        <w:rPr>
          <w:noProof/>
        </w:rPr>
      </w:pPr>
      <w:r>
        <w:rPr>
          <w:noProof/>
        </w:rPr>
        <w:t>Model elementu</w:t>
      </w:r>
    </w:p>
    <w:p w14:paraId="30D48046" w14:textId="77777777" w:rsidR="00EA7FB2" w:rsidRDefault="00EA7FB2">
      <w:pPr>
        <w:pStyle w:val="Index2"/>
        <w:tabs>
          <w:tab w:val="right" w:leader="dot" w:pos="4285"/>
        </w:tabs>
        <w:rPr>
          <w:noProof/>
        </w:rPr>
      </w:pPr>
      <w:r>
        <w:rPr>
          <w:noProof/>
        </w:rPr>
        <w:t>reference na jiný model</w:t>
      </w:r>
      <w:r>
        <w:rPr>
          <w:noProof/>
        </w:rPr>
        <w:tab/>
        <w:t>101</w:t>
      </w:r>
    </w:p>
    <w:p w14:paraId="6349D46B"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Index1"/>
        <w:tabs>
          <w:tab w:val="right" w:leader="dot" w:pos="4285"/>
        </w:tabs>
        <w:rPr>
          <w:noProof/>
        </w:rPr>
      </w:pPr>
      <w:r>
        <w:rPr>
          <w:noProof/>
        </w:rPr>
        <w:t>Nejčastější otázky</w:t>
      </w:r>
      <w:r>
        <w:rPr>
          <w:noProof/>
        </w:rPr>
        <w:tab/>
        <w:t>139</w:t>
      </w:r>
    </w:p>
    <w:p w14:paraId="65C3CB3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Index1"/>
        <w:tabs>
          <w:tab w:val="right" w:leader="dot" w:pos="4285"/>
        </w:tabs>
        <w:rPr>
          <w:noProof/>
        </w:rPr>
      </w:pPr>
      <w:r>
        <w:rPr>
          <w:noProof/>
        </w:rPr>
        <w:t>reporty</w:t>
      </w:r>
      <w:r>
        <w:rPr>
          <w:noProof/>
        </w:rPr>
        <w:tab/>
        <w:t>118</w:t>
      </w:r>
    </w:p>
    <w:p w14:paraId="6C79D901" w14:textId="77777777" w:rsidR="00EA7FB2" w:rsidRDefault="00EA7FB2">
      <w:pPr>
        <w:pStyle w:val="Index2"/>
        <w:tabs>
          <w:tab w:val="right" w:leader="dot" w:pos="4285"/>
        </w:tabs>
        <w:rPr>
          <w:noProof/>
        </w:rPr>
      </w:pPr>
      <w:r>
        <w:rPr>
          <w:noProof/>
        </w:rPr>
        <w:t>systémový manažer</w:t>
      </w:r>
      <w:r>
        <w:rPr>
          <w:noProof/>
        </w:rPr>
        <w:tab/>
        <w:t>123</w:t>
      </w:r>
    </w:p>
    <w:p w14:paraId="1986FD71" w14:textId="77777777" w:rsidR="00EA7FB2" w:rsidRDefault="00EA7FB2">
      <w:pPr>
        <w:pStyle w:val="Index2"/>
        <w:tabs>
          <w:tab w:val="right" w:leader="dot" w:pos="4285"/>
        </w:tabs>
        <w:rPr>
          <w:noProof/>
        </w:rPr>
      </w:pPr>
      <w:r>
        <w:rPr>
          <w:noProof/>
        </w:rPr>
        <w:t>tabulky reportů</w:t>
      </w:r>
      <w:r>
        <w:rPr>
          <w:noProof/>
        </w:rPr>
        <w:tab/>
        <w:t>122</w:t>
      </w:r>
    </w:p>
    <w:p w14:paraId="6AB5981D"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Index1"/>
        <w:tabs>
          <w:tab w:val="right" w:leader="dot" w:pos="4285"/>
        </w:tabs>
        <w:rPr>
          <w:noProof/>
        </w:rPr>
      </w:pPr>
      <w:r>
        <w:rPr>
          <w:noProof/>
        </w:rPr>
        <w:t>Template</w:t>
      </w:r>
      <w:r>
        <w:rPr>
          <w:noProof/>
        </w:rPr>
        <w:tab/>
        <w:t>78</w:t>
      </w:r>
    </w:p>
    <w:p w14:paraId="41504280" w14:textId="77777777" w:rsidR="00EA7FB2" w:rsidRDefault="00EA7FB2">
      <w:pPr>
        <w:pStyle w:val="Index1"/>
        <w:tabs>
          <w:tab w:val="right" w:leader="dot" w:pos="4285"/>
        </w:tabs>
        <w:rPr>
          <w:noProof/>
        </w:rPr>
      </w:pPr>
      <w:r>
        <w:rPr>
          <w:noProof/>
        </w:rPr>
        <w:t>Textové uzly</w:t>
      </w:r>
    </w:p>
    <w:p w14:paraId="3F140F4D" w14:textId="77777777" w:rsidR="00EA7FB2" w:rsidRDefault="00EA7FB2">
      <w:pPr>
        <w:pStyle w:val="Index2"/>
        <w:tabs>
          <w:tab w:val="right" w:leader="dot" w:pos="4285"/>
        </w:tabs>
        <w:rPr>
          <w:noProof/>
        </w:rPr>
      </w:pPr>
      <w:r>
        <w:rPr>
          <w:noProof/>
        </w:rPr>
        <w:t>konstrukce</w:t>
      </w:r>
      <w:r>
        <w:rPr>
          <w:noProof/>
        </w:rPr>
        <w:tab/>
        <w:t>57, 77</w:t>
      </w:r>
    </w:p>
    <w:p w14:paraId="7F9BDEE6" w14:textId="77777777" w:rsidR="00EA7FB2" w:rsidRDefault="00EA7FB2">
      <w:pPr>
        <w:pStyle w:val="Index1"/>
        <w:tabs>
          <w:tab w:val="right" w:leader="dot" w:pos="4285"/>
        </w:tabs>
        <w:rPr>
          <w:noProof/>
        </w:rPr>
      </w:pPr>
      <w:r>
        <w:rPr>
          <w:noProof/>
        </w:rPr>
        <w:t>Transformace dokumentů</w:t>
      </w:r>
      <w:r>
        <w:rPr>
          <w:noProof/>
        </w:rPr>
        <w:tab/>
        <w:t>88</w:t>
      </w:r>
    </w:p>
    <w:p w14:paraId="19C32D4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Index1"/>
        <w:tabs>
          <w:tab w:val="right" w:leader="dot" w:pos="4285"/>
        </w:tabs>
        <w:rPr>
          <w:noProof/>
        </w:rPr>
      </w:pPr>
      <w:r>
        <w:rPr>
          <w:noProof/>
        </w:rPr>
        <w:t>Uživatelské metody</w:t>
      </w:r>
      <w:r>
        <w:rPr>
          <w:noProof/>
        </w:rPr>
        <w:tab/>
        <w:t>25, 28</w:t>
      </w:r>
    </w:p>
    <w:p w14:paraId="45B2834E" w14:textId="77777777" w:rsidR="00EA7FB2" w:rsidRDefault="00EA7FB2">
      <w:pPr>
        <w:pStyle w:val="Index2"/>
        <w:tabs>
          <w:tab w:val="right" w:leader="dot" w:pos="4285"/>
        </w:tabs>
        <w:rPr>
          <w:noProof/>
        </w:rPr>
      </w:pPr>
      <w:r>
        <w:rPr>
          <w:noProof/>
        </w:rPr>
        <w:t>bez parametru</w:t>
      </w:r>
      <w:r>
        <w:rPr>
          <w:noProof/>
        </w:rPr>
        <w:tab/>
        <w:t>29</w:t>
      </w:r>
    </w:p>
    <w:p w14:paraId="6C640E4A" w14:textId="77777777" w:rsidR="00EA7FB2" w:rsidRDefault="00EA7FB2">
      <w:pPr>
        <w:pStyle w:val="Index2"/>
        <w:tabs>
          <w:tab w:val="right" w:leader="dot" w:pos="4285"/>
        </w:tabs>
        <w:rPr>
          <w:noProof/>
        </w:rPr>
      </w:pPr>
      <w:r>
        <w:rPr>
          <w:noProof/>
        </w:rPr>
        <w:t>pro typovou kontrolu</w:t>
      </w:r>
      <w:r>
        <w:rPr>
          <w:noProof/>
        </w:rPr>
        <w:tab/>
        <w:t>8, 30, 31, 96</w:t>
      </w:r>
    </w:p>
    <w:p w14:paraId="55852D9C" w14:textId="77777777" w:rsidR="00EA7FB2" w:rsidRDefault="00EA7FB2">
      <w:pPr>
        <w:pStyle w:val="Index2"/>
        <w:tabs>
          <w:tab w:val="right" w:leader="dot" w:pos="4285"/>
        </w:tabs>
        <w:rPr>
          <w:noProof/>
        </w:rPr>
      </w:pPr>
      <w:r>
        <w:rPr>
          <w:noProof/>
        </w:rPr>
        <w:t>s parametrem</w:t>
      </w:r>
      <w:r>
        <w:rPr>
          <w:noProof/>
        </w:rPr>
        <w:tab/>
        <w:t>29</w:t>
      </w:r>
    </w:p>
    <w:p w14:paraId="713395E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Index1"/>
        <w:tabs>
          <w:tab w:val="right" w:leader="dot" w:pos="4285"/>
        </w:tabs>
        <w:rPr>
          <w:noProof/>
        </w:rPr>
      </w:pPr>
      <w:r>
        <w:rPr>
          <w:noProof/>
        </w:rPr>
        <w:t>Validace</w:t>
      </w:r>
      <w:r>
        <w:rPr>
          <w:noProof/>
        </w:rPr>
        <w:tab/>
        <w:t>7</w:t>
      </w:r>
    </w:p>
    <w:p w14:paraId="31C55262" w14:textId="77777777" w:rsidR="00EA7FB2" w:rsidRDefault="00EA7FB2">
      <w:pPr>
        <w:pStyle w:val="Index2"/>
        <w:tabs>
          <w:tab w:val="right" w:leader="dot" w:pos="4285"/>
        </w:tabs>
        <w:rPr>
          <w:noProof/>
        </w:rPr>
      </w:pPr>
      <w:r>
        <w:rPr>
          <w:noProof/>
        </w:rPr>
        <w:t>oproti databázi hodnot</w:t>
      </w:r>
      <w:r>
        <w:rPr>
          <w:noProof/>
        </w:rPr>
        <w:tab/>
        <w:t>96</w:t>
      </w:r>
    </w:p>
    <w:p w14:paraId="79F63B63" w14:textId="77777777" w:rsidR="00EA7FB2" w:rsidRDefault="00EA7FB2">
      <w:pPr>
        <w:pStyle w:val="Index2"/>
        <w:tabs>
          <w:tab w:val="right" w:leader="dot" w:pos="4285"/>
        </w:tabs>
        <w:rPr>
          <w:noProof/>
        </w:rPr>
      </w:pPr>
      <w:r>
        <w:rPr>
          <w:noProof/>
        </w:rPr>
        <w:t>spuštění validace</w:t>
      </w:r>
      <w:r>
        <w:rPr>
          <w:noProof/>
        </w:rPr>
        <w:tab/>
        <w:t>91</w:t>
      </w:r>
    </w:p>
    <w:p w14:paraId="7651313C" w14:textId="77777777" w:rsidR="00EA7FB2" w:rsidRDefault="00EA7FB2">
      <w:pPr>
        <w:pStyle w:val="Index1"/>
        <w:tabs>
          <w:tab w:val="right" w:leader="dot" w:pos="4285"/>
        </w:tabs>
        <w:rPr>
          <w:noProof/>
        </w:rPr>
      </w:pPr>
      <w:r>
        <w:rPr>
          <w:noProof/>
        </w:rPr>
        <w:t>Výstupní proudy</w:t>
      </w:r>
    </w:p>
    <w:p w14:paraId="23DAB6C5" w14:textId="77777777" w:rsidR="00EA7FB2" w:rsidRDefault="00EA7FB2">
      <w:pPr>
        <w:pStyle w:val="Index2"/>
        <w:tabs>
          <w:tab w:val="right" w:leader="dot" w:pos="4285"/>
        </w:tabs>
        <w:rPr>
          <w:noProof/>
        </w:rPr>
      </w:pPr>
      <w:r>
        <w:rPr>
          <w:noProof/>
        </w:rPr>
        <w:t>setStreamWriter</w:t>
      </w:r>
      <w:r>
        <w:rPr>
          <w:noProof/>
        </w:rPr>
        <w:tab/>
        <w:t>99</w:t>
      </w:r>
    </w:p>
    <w:p w14:paraId="18A273AB" w14:textId="77777777" w:rsidR="00EA7FB2" w:rsidRDefault="00EA7FB2">
      <w:pPr>
        <w:pStyle w:val="Index2"/>
        <w:tabs>
          <w:tab w:val="right" w:leader="dot" w:pos="4285"/>
        </w:tabs>
        <w:rPr>
          <w:noProof/>
        </w:rPr>
      </w:pPr>
      <w:r>
        <w:rPr>
          <w:noProof/>
        </w:rPr>
        <w:t>XmlOutStream</w:t>
      </w:r>
      <w:r>
        <w:rPr>
          <w:noProof/>
        </w:rPr>
        <w:tab/>
        <w:t>99</w:t>
      </w:r>
    </w:p>
    <w:p w14:paraId="2B3C214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Index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Index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Index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Index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Index2"/>
        <w:tabs>
          <w:tab w:val="right" w:leader="dot" w:pos="4285"/>
        </w:tabs>
        <w:rPr>
          <w:noProof/>
        </w:rPr>
      </w:pPr>
      <w:r>
        <w:rPr>
          <w:noProof/>
        </w:rPr>
        <w:t>create sekce</w:t>
      </w:r>
      <w:r>
        <w:rPr>
          <w:noProof/>
        </w:rPr>
        <w:tab/>
        <w:t>48, 49, 50, 54, 88</w:t>
      </w:r>
    </w:p>
    <w:p w14:paraId="4201BEEF" w14:textId="77777777" w:rsidR="00EA7FB2" w:rsidRDefault="00EA7FB2">
      <w:pPr>
        <w:pStyle w:val="Index2"/>
        <w:tabs>
          <w:tab w:val="right" w:leader="dot" w:pos="4285"/>
        </w:tabs>
        <w:rPr>
          <w:noProof/>
        </w:rPr>
      </w:pPr>
      <w:r>
        <w:rPr>
          <w:noProof/>
        </w:rPr>
        <w:t>options</w:t>
      </w:r>
      <w:r>
        <w:rPr>
          <w:noProof/>
        </w:rPr>
        <w:tab/>
        <w:t>4, 159</w:t>
      </w:r>
    </w:p>
    <w:p w14:paraId="5806B11D" w14:textId="77777777" w:rsidR="00EA7FB2" w:rsidRDefault="00EA7FB2">
      <w:pPr>
        <w:pStyle w:val="Index2"/>
        <w:tabs>
          <w:tab w:val="right" w:leader="dot" w:pos="4285"/>
        </w:tabs>
        <w:rPr>
          <w:noProof/>
        </w:rPr>
      </w:pPr>
      <w:r>
        <w:rPr>
          <w:noProof/>
        </w:rPr>
        <w:t>sekce pro akce</w:t>
      </w:r>
      <w:r>
        <w:rPr>
          <w:noProof/>
        </w:rPr>
        <w:tab/>
        <w:t>10</w:t>
      </w:r>
    </w:p>
    <w:p w14:paraId="13C57AA8" w14:textId="77777777" w:rsidR="00EA7FB2" w:rsidRDefault="00EA7FB2">
      <w:pPr>
        <w:pStyle w:val="Index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Heading1"/>
        <w:numPr>
          <w:ilvl w:val="0"/>
          <w:numId w:val="0"/>
        </w:numPr>
        <w:suppressAutoHyphens/>
        <w:ind w:left="431" w:hanging="431"/>
      </w:pPr>
      <w:bookmarkStart w:id="1695" w:name="_Toc337655431"/>
      <w:bookmarkStart w:id="1696" w:name="_Toc354677180"/>
      <w:bookmarkStart w:id="1697" w:name="_Toc208247565"/>
      <w:r>
        <w:lastRenderedPageBreak/>
        <w:t>Related documents</w:t>
      </w:r>
      <w:bookmarkEnd w:id="1695"/>
      <w:bookmarkEnd w:id="1696"/>
      <w:bookmarkEnd w:id="1697"/>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link"/>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link"/>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link"/>
            <w:rFonts w:asciiTheme="minorHAnsi" w:hAnsiTheme="minorHAnsi" w:cstheme="minorHAnsi"/>
            <w:lang w:val="de-DE"/>
          </w:rPr>
          <w:t>http://www.w3c.org/TR/xmlschema-2</w:t>
        </w:r>
      </w:hyperlink>
    </w:p>
    <w:p w14:paraId="3E4DA2F6" w14:textId="10830446" w:rsidR="00E56FA8" w:rsidRDefault="008D7F2B" w:rsidP="00D84C56">
      <w:pPr>
        <w:ind w:left="709" w:hanging="709"/>
      </w:pPr>
      <w:r>
        <w:t>[3]</w:t>
      </w:r>
      <w:r>
        <w:tab/>
      </w:r>
      <w:r w:rsidR="008F5906">
        <w:t>X-definition</w:t>
      </w:r>
      <w:r w:rsidR="008105F1">
        <w:t xml:space="preserve"> </w:t>
      </w:r>
      <w:r w:rsidR="004A72C9">
        <w:t>4</w:t>
      </w:r>
      <w:r w:rsidR="008105F1">
        <w:t>.</w:t>
      </w:r>
      <w:r w:rsidR="00B421FC">
        <w:t>2</w:t>
      </w:r>
      <w:r w:rsidR="008105F1">
        <w:t xml:space="preserve">. The language </w:t>
      </w:r>
      <w:r w:rsidR="00E56FA8">
        <w:t>description</w:t>
      </w:r>
    </w:p>
    <w:p w14:paraId="1BFC4A4A" w14:textId="522F0A19" w:rsidR="008D7F2B" w:rsidRDefault="00E56FA8" w:rsidP="00D84C56">
      <w:pPr>
        <w:ind w:left="709" w:hanging="709"/>
      </w:pPr>
      <w:r>
        <w:tab/>
      </w:r>
      <w:hyperlink r:id="rId82" w:history="1">
        <w:r w:rsidR="00B23C1A">
          <w:rPr>
            <w:rStyle w:val="Hyperlink"/>
          </w:rPr>
          <w:t>https://xdef.syntea.cz/tutorial/en/userdoc/xdef-4.2.pdf</w:t>
        </w:r>
      </w:hyperlink>
    </w:p>
    <w:p w14:paraId="2EE01FF4" w14:textId="77777777" w:rsidR="00B23C1A" w:rsidRDefault="008105F1" w:rsidP="00D84C56">
      <w:pPr>
        <w:ind w:left="709" w:hanging="709"/>
      </w:pPr>
      <w:r>
        <w:t>[4]</w:t>
      </w:r>
      <w:r>
        <w:tab/>
      </w:r>
      <w:r w:rsidR="008F5906">
        <w:t>X-definition</w:t>
      </w:r>
      <w:r>
        <w:t xml:space="preserve"> </w:t>
      </w:r>
      <w:r w:rsidR="004A72C9">
        <w:t>4</w:t>
      </w:r>
      <w:r>
        <w:t>.</w:t>
      </w:r>
      <w:r w:rsidR="00B421FC">
        <w:t>2</w:t>
      </w:r>
      <w:r>
        <w:t>. Introduction to the construction mode</w:t>
      </w:r>
    </w:p>
    <w:p w14:paraId="38BAA970" w14:textId="48DC0397" w:rsidR="008105F1" w:rsidRDefault="008105F1" w:rsidP="00B23C1A">
      <w:pPr>
        <w:ind w:left="709" w:hanging="1"/>
      </w:pPr>
      <w:r>
        <w:t xml:space="preserve"> </w:t>
      </w:r>
      <w:hyperlink r:id="rId83" w:history="1">
        <w:r w:rsidR="00B23C1A">
          <w:rPr>
            <w:rStyle w:val="Hyperlink"/>
          </w:rPr>
          <w:t>https://xdef.syntea.cz/tutorial/en/userdoc/xdef-4.2_construction_mode.pdf</w:t>
        </w:r>
      </w:hyperlink>
    </w:p>
    <w:p w14:paraId="50FA5E6E" w14:textId="455F4A0C" w:rsidR="00665FE0" w:rsidRDefault="008105F1" w:rsidP="00D84C56">
      <w:pPr>
        <w:ind w:left="709" w:hanging="709"/>
      </w:pPr>
      <w:r>
        <w:t>[5]</w:t>
      </w:r>
      <w:r>
        <w:tab/>
      </w:r>
      <w:r w:rsidR="008F5906">
        <w:t>X-definition</w:t>
      </w:r>
      <w:r>
        <w:t xml:space="preserve"> </w:t>
      </w:r>
      <w:r w:rsidR="004A72C9">
        <w:t>4</w:t>
      </w:r>
      <w:r>
        <w:t>.</w:t>
      </w:r>
      <w:r w:rsidR="00B421FC">
        <w:t>2</w:t>
      </w:r>
      <w:r>
        <w:t>. Java programming guide</w:t>
      </w:r>
    </w:p>
    <w:p w14:paraId="6C0307A3" w14:textId="572AACD8" w:rsidR="008105F1" w:rsidRDefault="00B23C1A" w:rsidP="00665FE0">
      <w:pPr>
        <w:ind w:left="709" w:hanging="1"/>
      </w:pPr>
      <w:hyperlink r:id="rId84" w:history="1">
        <w:r>
          <w:rPr>
            <w:rStyle w:val="Hyperlink"/>
          </w:rPr>
          <w:t>https://xdef.syntea.cz/tutorial/en/userdoc/xdef-4.2_Programming.pdf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3C31772C" w:rsidR="0070121A" w:rsidRPr="0070121A" w:rsidRDefault="00B23C1A" w:rsidP="0070121A">
      <w:pPr>
        <w:ind w:left="709" w:hanging="1"/>
        <w:rPr>
          <w:color w:val="0000FF"/>
          <w:u w:val="single"/>
        </w:rPr>
      </w:pPr>
      <w:hyperlink r:id="rId85" w:history="1">
        <w:r>
          <w:rPr>
            <w:rStyle w:val="Hyperlink"/>
          </w:rPr>
          <w:t>https://xdef.syntea.cz/tutorial/en/userdoc/xdef-4.2_Lexicon.pdf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link"/>
        </w:rPr>
      </w:pPr>
      <w:hyperlink r:id="rId86" w:history="1">
        <w:r>
          <w:rPr>
            <w:rStyle w:val="Hyperlink"/>
          </w:rPr>
          <w:t>https://www.json.org/json-en.html</w:t>
        </w:r>
      </w:hyperlink>
    </w:p>
    <w:p w14:paraId="790DF503" w14:textId="7D2A7CED" w:rsidR="00D81EB7" w:rsidRDefault="00D81EB7" w:rsidP="00E11233">
      <w:pPr>
        <w:ind w:left="709" w:hanging="709"/>
      </w:pPr>
      <w:r>
        <w:t>[8]</w:t>
      </w:r>
      <w:r>
        <w:tab/>
        <w:t xml:space="preserve">Curt Selak, Sourceforge 2021, </w:t>
      </w:r>
      <w:r w:rsidR="008F5906">
        <w:t>X-definition</w:t>
      </w:r>
      <w:r>
        <w:t xml:space="preserve"> For Beginner,                                                   </w:t>
      </w:r>
      <w:hyperlink r:id="rId87" w:history="1">
        <w:r w:rsidRPr="000F0860">
          <w:rPr>
            <w:rStyle w:val="Hyperlink"/>
          </w:rPr>
          <w:t>https://sourceforge.net/p/</w:t>
        </w:r>
        <w:r w:rsidR="008F5906">
          <w:rPr>
            <w:rStyle w:val="Hyperlink"/>
          </w:rPr>
          <w:t>X-definition</w:t>
        </w:r>
        <w:r w:rsidRPr="000F0860">
          <w:rPr>
            <w:rStyle w:val="Hyperlink"/>
          </w:rPr>
          <w:t>-beginner-xml/wiki/Home/</w:t>
        </w:r>
      </w:hyperlink>
    </w:p>
    <w:p w14:paraId="1AFAADC0" w14:textId="54D64723"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8F5906">
        <w:t>X-definition</w:t>
      </w:r>
      <w:r>
        <w:t xml:space="preserve"> </w:t>
      </w:r>
      <w:hyperlink r:id="rId88" w:history="1">
        <w:r w:rsidR="00073C07" w:rsidRPr="000F0860">
          <w:rPr>
            <w:rStyle w:val="Hyperlink"/>
          </w:rPr>
          <w:t>https://dzone.com/articles/extracting-data-from-very-large-xml-files-with-</w:t>
        </w:r>
        <w:r w:rsidR="003E7D6C">
          <w:rPr>
            <w:rStyle w:val="Hyperlink"/>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698" w:name="konec"/>
      <w:r w:rsidRPr="00E060F7">
        <w:rPr>
          <w:rFonts w:cs="Calibri"/>
        </w:rPr>
        <w:sym w:font="Wingdings" w:char="F026"/>
      </w:r>
      <w:bookmarkEnd w:id="1698"/>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14A4E" w14:textId="77777777" w:rsidR="002F5141" w:rsidRDefault="002F5141" w:rsidP="00D84C56">
      <w:pPr>
        <w:spacing w:before="0"/>
      </w:pPr>
      <w:r>
        <w:separator/>
      </w:r>
    </w:p>
  </w:endnote>
  <w:endnote w:type="continuationSeparator" w:id="0">
    <w:p w14:paraId="53E87DCC" w14:textId="77777777" w:rsidR="002F5141" w:rsidRDefault="002F5141"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3B92E287" w:rsidR="004B22C6" w:rsidRPr="00431305"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254E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tcPr>
        <w:p w14:paraId="01719157" w14:textId="676BD917" w:rsidR="004B22C6" w:rsidRDefault="004B22C6">
          <w:pPr>
            <w:snapToGrid w:val="0"/>
            <w:spacing w:before="40"/>
            <w:rPr>
              <w:i/>
              <w:sz w:val="16"/>
            </w:rPr>
          </w:pPr>
        </w:p>
      </w:tc>
      <w:tc>
        <w:tcPr>
          <w:tcW w:w="1985" w:type="dxa"/>
          <w:tcBorders>
            <w:bottom w:val="single" w:sz="4" w:space="0" w:color="000000"/>
          </w:tcBorders>
        </w:tcPr>
        <w:p w14:paraId="7CE169EE" w14:textId="77777777" w:rsidR="004B22C6" w:rsidRDefault="004B22C6">
          <w:pPr>
            <w:snapToGrid w:val="0"/>
            <w:spacing w:before="40"/>
            <w:jc w:val="right"/>
          </w:pPr>
        </w:p>
      </w:tc>
    </w:tr>
    <w:tr w:rsidR="004B22C6" w14:paraId="54474123" w14:textId="77777777">
      <w:tc>
        <w:tcPr>
          <w:tcW w:w="7513" w:type="dxa"/>
        </w:tcPr>
        <w:p w14:paraId="00409020" w14:textId="2D65694C"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2254ED">
            <w:rPr>
              <w:rFonts w:eastAsia="Arial"/>
              <w:b/>
              <w:bCs/>
              <w:i/>
              <w:sz w:val="16"/>
            </w:rPr>
            <w:t>Error! Reference source not found.</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2254ED">
            <w:rPr>
              <w:i/>
              <w:noProof/>
              <w:sz w:val="16"/>
              <w:lang w:val="de-DE"/>
            </w:rPr>
            <w:t>08/09/2025</w:t>
          </w:r>
          <w:r>
            <w:rPr>
              <w:i/>
              <w:sz w:val="16"/>
              <w:lang w:val="de-DE"/>
            </w:rPr>
            <w:fldChar w:fldCharType="end"/>
          </w:r>
        </w:p>
      </w:tc>
      <w:tc>
        <w:tcPr>
          <w:tcW w:w="1985" w:type="dxa"/>
        </w:tcPr>
        <w:p w14:paraId="47E5C1C3" w14:textId="77777777" w:rsidR="004B22C6" w:rsidRDefault="004B22C6">
          <w:pPr>
            <w:snapToGrid w:val="0"/>
            <w:spacing w:before="4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3FCF8346" w:rsid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1A1202D2" w:rsidR="007C3B3D" w:rsidRP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79E3CF81" w:rsidR="0084587E" w:rsidRDefault="0084587E" w:rsidP="0084587E">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254E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37097E82" w:rsidR="0084587E" w:rsidRPr="00431305" w:rsidRDefault="0084587E"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254E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Footer"/>
            <w:rPr>
              <w:i/>
              <w:sz w:val="8"/>
            </w:rPr>
          </w:pPr>
        </w:p>
      </w:tc>
      <w:tc>
        <w:tcPr>
          <w:tcW w:w="8222" w:type="dxa"/>
          <w:tcBorders>
            <w:top w:val="nil"/>
            <w:bottom w:val="single" w:sz="4" w:space="0" w:color="auto"/>
          </w:tcBorders>
        </w:tcPr>
        <w:p w14:paraId="064A58D8" w14:textId="77777777" w:rsidR="004B22C6" w:rsidRPr="00BA30D2" w:rsidRDefault="004B22C6">
          <w:pPr>
            <w:pStyle w:val="Footer"/>
            <w:jc w:val="right"/>
            <w:rPr>
              <w:rStyle w:val="PageNumber"/>
              <w:sz w:val="8"/>
            </w:rPr>
          </w:pPr>
        </w:p>
      </w:tc>
    </w:tr>
    <w:tr w:rsidR="004B22C6" w14:paraId="088C093D" w14:textId="77777777" w:rsidTr="00CA1F59">
      <w:trPr>
        <w:trHeight w:val="191"/>
      </w:trPr>
      <w:tc>
        <w:tcPr>
          <w:tcW w:w="1134" w:type="dxa"/>
          <w:tcBorders>
            <w:top w:val="nil"/>
          </w:tcBorders>
        </w:tcPr>
        <w:p w14:paraId="2719D2D4" w14:textId="0A31874F" w:rsidR="004B22C6" w:rsidRPr="008804A4" w:rsidRDefault="004B22C6" w:rsidP="008B556D">
          <w:pPr>
            <w:pStyle w:val="Footer"/>
            <w:spacing w:before="40"/>
            <w:rPr>
              <w:rFonts w:ascii="Calibri" w:hAnsi="Calibri" w:cs="Calibri"/>
              <w:b/>
              <w:i/>
              <w:sz w:val="18"/>
              <w:szCs w:val="18"/>
            </w:rPr>
          </w:pP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  \* MERGEFORMAT </w:instrText>
          </w:r>
          <w:r w:rsidRPr="008804A4">
            <w:rPr>
              <w:rStyle w:val="PageNumber"/>
              <w:rFonts w:ascii="Calibri" w:hAnsi="Calibri" w:cs="Calibri"/>
              <w:b/>
              <w:sz w:val="18"/>
              <w:szCs w:val="18"/>
            </w:rPr>
            <w:fldChar w:fldCharType="separate"/>
          </w:r>
          <w:r w:rsidR="002817D9">
            <w:rPr>
              <w:rStyle w:val="PageNumber"/>
              <w:rFonts w:ascii="Calibri" w:hAnsi="Calibri" w:cs="Calibri"/>
              <w:b/>
              <w:noProof/>
              <w:sz w:val="18"/>
              <w:szCs w:val="18"/>
            </w:rPr>
            <w:t>12</w:t>
          </w:r>
          <w:r w:rsidRPr="008804A4">
            <w:rPr>
              <w:rStyle w:val="PageNumber"/>
              <w:rFonts w:ascii="Calibri" w:hAnsi="Calibri" w:cs="Calibri"/>
              <w:b/>
              <w:sz w:val="18"/>
              <w:szCs w:val="18"/>
            </w:rPr>
            <w:fldChar w:fldCharType="end"/>
          </w:r>
          <w:r w:rsidRPr="008804A4">
            <w:rPr>
              <w:rStyle w:val="PageNumber"/>
              <w:rFonts w:ascii="Calibri" w:hAnsi="Calibri" w:cs="Calibri"/>
              <w:b/>
              <w:sz w:val="18"/>
              <w:szCs w:val="18"/>
            </w:rPr>
            <w:t xml:space="preserve"> / </w:t>
          </w: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PAGEREF  konec \h </w:instrText>
          </w:r>
          <w:r w:rsidRPr="008804A4">
            <w:rPr>
              <w:rStyle w:val="PageNumber"/>
              <w:rFonts w:ascii="Calibri" w:hAnsi="Calibri" w:cs="Calibri"/>
              <w:b/>
              <w:sz w:val="18"/>
              <w:szCs w:val="18"/>
            </w:rPr>
          </w:r>
          <w:r w:rsidRPr="008804A4">
            <w:rPr>
              <w:rStyle w:val="PageNumber"/>
              <w:rFonts w:ascii="Calibri" w:hAnsi="Calibri" w:cs="Calibri"/>
              <w:b/>
              <w:sz w:val="18"/>
              <w:szCs w:val="18"/>
            </w:rPr>
            <w:fldChar w:fldCharType="separate"/>
          </w:r>
          <w:r w:rsidR="002254ED">
            <w:rPr>
              <w:rStyle w:val="PageNumber"/>
              <w:rFonts w:ascii="Calibri" w:hAnsi="Calibri" w:cs="Calibri"/>
              <w:b/>
              <w:noProof/>
              <w:sz w:val="18"/>
              <w:szCs w:val="18"/>
            </w:rPr>
            <w:t>186</w:t>
          </w:r>
          <w:r w:rsidRPr="008804A4">
            <w:rPr>
              <w:rStyle w:val="PageNumber"/>
              <w:rFonts w:ascii="Calibri" w:hAnsi="Calibri" w:cs="Calibri"/>
              <w:b/>
              <w:sz w:val="18"/>
              <w:szCs w:val="18"/>
            </w:rPr>
            <w:fldChar w:fldCharType="end"/>
          </w:r>
        </w:p>
      </w:tc>
      <w:tc>
        <w:tcPr>
          <w:tcW w:w="8222" w:type="dxa"/>
          <w:tcBorders>
            <w:top w:val="nil"/>
          </w:tcBorders>
        </w:tcPr>
        <w:p w14:paraId="24B9D779" w14:textId="4297B070" w:rsidR="004B22C6" w:rsidRPr="00BA30D2" w:rsidRDefault="004B22C6">
          <w:pPr>
            <w:pStyle w:val="Footer"/>
            <w:spacing w:before="40"/>
            <w:jc w:val="right"/>
            <w:rPr>
              <w:rStyle w:val="PageNumber"/>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254ED">
            <w:rPr>
              <w:b/>
              <w:bCs/>
            </w:rPr>
            <w:t>Error! Reference source not found.</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2254ED">
            <w:rPr>
              <w:b/>
              <w:bCs/>
            </w:rPr>
            <w:t>Error! Reference source not found.</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254ED">
            <w:rPr>
              <w:b/>
              <w:bCs/>
            </w:rPr>
            <w:t>Error! Reference source not found.</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5C1AA495"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254E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44830175"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254E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049098A5"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254ED" w:rsidRPr="002254ED">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254E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41222" w14:textId="77777777" w:rsidR="002F5141" w:rsidRDefault="002F5141" w:rsidP="00D84C56">
      <w:pPr>
        <w:spacing w:before="0"/>
      </w:pPr>
      <w:r>
        <w:separator/>
      </w:r>
    </w:p>
  </w:footnote>
  <w:footnote w:type="continuationSeparator" w:id="0">
    <w:p w14:paraId="00C79708" w14:textId="77777777" w:rsidR="002F5141" w:rsidRDefault="002F5141" w:rsidP="00D84C56">
      <w:pPr>
        <w:spacing w:before="0"/>
      </w:pPr>
      <w:r>
        <w:continuationSeparator/>
      </w:r>
    </w:p>
  </w:footnote>
  <w:footnote w:id="1">
    <w:p w14:paraId="310169A9" w14:textId="77777777" w:rsidR="004B22C6" w:rsidRPr="00E65309" w:rsidRDefault="004B22C6" w:rsidP="00D66362">
      <w:pPr>
        <w:pStyle w:val="FootnoteText"/>
        <w:rPr>
          <w:rFonts w:ascii="Calibri" w:hAnsi="Calibri" w:cs="Calibri"/>
        </w:rPr>
      </w:pPr>
      <w:r w:rsidRPr="00E65309">
        <w:rPr>
          <w:rStyle w:val="FootnoteReference"/>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FootnoteText"/>
        <w:spacing w:before="60"/>
        <w:rPr>
          <w:rFonts w:asciiTheme="minorHAnsi" w:hAnsiTheme="minorHAnsi" w:cstheme="minorHAnsi"/>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FootnoteText"/>
        <w:spacing w:before="60"/>
        <w:rPr>
          <w:rStyle w:val="OdstavecSynteastylChar"/>
          <w:rFonts w:asciiTheme="minorHAnsi" w:hAnsiTheme="minorHAnsi" w:cstheme="minorHAnsi"/>
          <w:sz w:val="18"/>
          <w:szCs w:val="18"/>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Header"/>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0D6C5593" w:rsidR="0084587E" w:rsidRDefault="0084587E"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254ED" w:rsidRPr="002254E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254ED" w:rsidRPr="002254E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5A6EC90E" w:rsidR="006C3989" w:rsidRPr="0084587E" w:rsidRDefault="006C3989" w:rsidP="00CB4F7F">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254ED" w:rsidRPr="002254ED">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2254ED" w:rsidRPr="002254ED">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09ACD503"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254ED" w:rsidRPr="002254E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254ED" w:rsidRPr="002254E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34BB653F"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254ED" w:rsidRPr="002254E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254ED" w:rsidRPr="002254E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0D374C27"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254ED" w:rsidRPr="002254ED">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254ED" w:rsidRPr="002254E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430A3F4D"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254ED" w:rsidRPr="002254E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254ED" w:rsidRPr="002254E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tcPr>
        <w:p w14:paraId="0733BD5E" w14:textId="0CBC00C2" w:rsidR="004B22C6" w:rsidRPr="00BA30D2" w:rsidRDefault="004B22C6">
          <w:pPr>
            <w:pStyle w:val="Header"/>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2254ED">
            <w:rPr>
              <w:rFonts w:cs="Arial Black"/>
              <w:b/>
              <w:bCs/>
              <w:spacing w:val="20"/>
              <w:sz w:val="18"/>
              <w:szCs w:val="18"/>
              <w:lang w:eastAsia="cs-CZ"/>
            </w:rPr>
            <w:t>Error! Reference source not found.</w:t>
          </w:r>
          <w:r>
            <w:rPr>
              <w:rFonts w:cs="Arial Black"/>
              <w:spacing w:val="20"/>
              <w:sz w:val="18"/>
              <w:szCs w:val="18"/>
              <w:lang w:eastAsia="cs-CZ"/>
            </w:rPr>
            <w:fldChar w:fldCharType="end"/>
          </w:r>
        </w:p>
      </w:tc>
      <w:tc>
        <w:tcPr>
          <w:tcW w:w="3402" w:type="dxa"/>
        </w:tcPr>
        <w:p w14:paraId="66F4820F" w14:textId="4B08371A" w:rsidR="004B22C6" w:rsidRPr="00BA30D2" w:rsidRDefault="004B22C6">
          <w:pPr>
            <w:pStyle w:val="Header"/>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2254ED">
            <w:rPr>
              <w:rFonts w:cs="Arial Black"/>
              <w:bCs/>
              <w:spacing w:val="40"/>
              <w:sz w:val="16"/>
              <w:szCs w:val="16"/>
              <w:lang w:eastAsia="cs-CZ"/>
            </w:rPr>
            <w:t>Error! Reference source not found.</w:t>
          </w:r>
          <w:r>
            <w:rPr>
              <w:rFonts w:cs="Arial Black"/>
              <w:b/>
              <w:spacing w:val="40"/>
              <w:sz w:val="16"/>
              <w:szCs w:val="16"/>
              <w:lang w:eastAsia="cs-CZ"/>
            </w:rPr>
            <w:fldChar w:fldCharType="end"/>
          </w:r>
        </w:p>
      </w:tc>
    </w:tr>
  </w:tbl>
  <w:p w14:paraId="066BE1FB" w14:textId="77777777" w:rsidR="004B22C6" w:rsidRDefault="004B2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ListBullet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Heading1"/>
      <w:lvlText w:val="%1"/>
      <w:lvlJc w:val="left"/>
      <w:pPr>
        <w:ind w:left="432" w:hanging="432"/>
      </w:pPr>
    </w:lvl>
    <w:lvl w:ilvl="1">
      <w:start w:val="1"/>
      <w:numFmt w:val="decimal"/>
      <w:pStyle w:val="Heading2"/>
      <w:lvlText w:val="%1.%2"/>
      <w:lvlJc w:val="left"/>
      <w:pPr>
        <w:ind w:left="21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tKwFAIKUk1I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5C6B"/>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54ED"/>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2F1"/>
    <w:rsid w:val="002D54C7"/>
    <w:rsid w:val="002D60C2"/>
    <w:rsid w:val="002D63FF"/>
    <w:rsid w:val="002D6688"/>
    <w:rsid w:val="002D696B"/>
    <w:rsid w:val="002D6B20"/>
    <w:rsid w:val="002D6FFB"/>
    <w:rsid w:val="002D75CA"/>
    <w:rsid w:val="002E2A5E"/>
    <w:rsid w:val="002E2FE7"/>
    <w:rsid w:val="002E35DD"/>
    <w:rsid w:val="002E3A34"/>
    <w:rsid w:val="002E3E67"/>
    <w:rsid w:val="002E4323"/>
    <w:rsid w:val="002E4F75"/>
    <w:rsid w:val="002E608E"/>
    <w:rsid w:val="002E6D86"/>
    <w:rsid w:val="002E77AF"/>
    <w:rsid w:val="002E7829"/>
    <w:rsid w:val="002F0D0D"/>
    <w:rsid w:val="002F3ED6"/>
    <w:rsid w:val="002F4AE3"/>
    <w:rsid w:val="002F5141"/>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58CD"/>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35B"/>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830"/>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5CD"/>
    <w:rsid w:val="003F579E"/>
    <w:rsid w:val="003F5994"/>
    <w:rsid w:val="003F5DB1"/>
    <w:rsid w:val="003F61DE"/>
    <w:rsid w:val="003F6367"/>
    <w:rsid w:val="003F7AA8"/>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1224"/>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AFC"/>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10DA"/>
    <w:rsid w:val="00573994"/>
    <w:rsid w:val="00573B20"/>
    <w:rsid w:val="00575237"/>
    <w:rsid w:val="0057541B"/>
    <w:rsid w:val="00577EE8"/>
    <w:rsid w:val="00581159"/>
    <w:rsid w:val="00581766"/>
    <w:rsid w:val="00581975"/>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0110"/>
    <w:rsid w:val="006511BB"/>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3F8D"/>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31F9"/>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3D9D"/>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02DC"/>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6BA3"/>
    <w:rsid w:val="008278E0"/>
    <w:rsid w:val="00827A64"/>
    <w:rsid w:val="00831E3D"/>
    <w:rsid w:val="00831FDE"/>
    <w:rsid w:val="00833490"/>
    <w:rsid w:val="0083400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584"/>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4FF"/>
    <w:rsid w:val="008F0ADD"/>
    <w:rsid w:val="008F0B59"/>
    <w:rsid w:val="008F4EB4"/>
    <w:rsid w:val="008F5906"/>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1A1C"/>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3C1A"/>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102D"/>
    <w:rsid w:val="00BA3117"/>
    <w:rsid w:val="00BA311B"/>
    <w:rsid w:val="00BA428F"/>
    <w:rsid w:val="00BA4488"/>
    <w:rsid w:val="00BA4DA2"/>
    <w:rsid w:val="00BA5A04"/>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0893"/>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1DB9"/>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35F"/>
    <w:rsid w:val="00CD4A12"/>
    <w:rsid w:val="00CD4B8E"/>
    <w:rsid w:val="00CD67FD"/>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49D"/>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D29"/>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3CEB"/>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E76EC"/>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4CD"/>
    <w:rsid w:val="00F22CF5"/>
    <w:rsid w:val="00F23243"/>
    <w:rsid w:val="00F23D3C"/>
    <w:rsid w:val="00F23DCE"/>
    <w:rsid w:val="00F242B6"/>
    <w:rsid w:val="00F24C50"/>
    <w:rsid w:val="00F25A77"/>
    <w:rsid w:val="00F25A78"/>
    <w:rsid w:val="00F269E7"/>
    <w:rsid w:val="00F2746C"/>
    <w:rsid w:val="00F3088C"/>
    <w:rsid w:val="00F3191B"/>
    <w:rsid w:val="00F31D0F"/>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4A82"/>
    <w:rsid w:val="00FA73AC"/>
    <w:rsid w:val="00FB23F2"/>
    <w:rsid w:val="00FB32A1"/>
    <w:rsid w:val="00FB3C69"/>
    <w:rsid w:val="00FB4175"/>
    <w:rsid w:val="00FB496F"/>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67F"/>
    <w:pPr>
      <w:spacing w:before="120"/>
    </w:pPr>
    <w:rPr>
      <w:rFonts w:eastAsia="Times New Roman"/>
      <w:lang w:val="en-US" w:eastAsia="en-US"/>
    </w:rPr>
  </w:style>
  <w:style w:type="paragraph" w:styleId="Heading1">
    <w:name w:val="heading 1"/>
    <w:basedOn w:val="Normal"/>
    <w:next w:val="Normal"/>
    <w:link w:val="Heading1Char1"/>
    <w:qFormat/>
    <w:rsid w:val="00D84C56"/>
    <w:pPr>
      <w:keepNext/>
      <w:pageBreakBefore/>
      <w:numPr>
        <w:numId w:val="1"/>
      </w:numPr>
      <w:spacing w:before="240" w:after="60"/>
      <w:outlineLvl w:val="0"/>
    </w:pPr>
    <w:rPr>
      <w:b/>
      <w:kern w:val="28"/>
      <w:sz w:val="32"/>
    </w:rPr>
  </w:style>
  <w:style w:type="paragraph" w:styleId="Heading2">
    <w:name w:val="heading 2"/>
    <w:basedOn w:val="Normal"/>
    <w:next w:val="Normal"/>
    <w:link w:val="Heading2Char"/>
    <w:qFormat/>
    <w:rsid w:val="00431305"/>
    <w:pPr>
      <w:keepNext/>
      <w:numPr>
        <w:ilvl w:val="1"/>
        <w:numId w:val="1"/>
      </w:numPr>
      <w:spacing w:before="360" w:after="60"/>
      <w:ind w:left="578" w:hanging="578"/>
      <w:jc w:val="both"/>
      <w:outlineLvl w:val="1"/>
    </w:pPr>
    <w:rPr>
      <w:b/>
      <w:sz w:val="28"/>
    </w:rPr>
  </w:style>
  <w:style w:type="paragraph" w:styleId="Heading3">
    <w:name w:val="heading 3"/>
    <w:basedOn w:val="Normal"/>
    <w:next w:val="Odstavec"/>
    <w:link w:val="Heading3Char"/>
    <w:autoRedefine/>
    <w:qFormat/>
    <w:rsid w:val="007E23FE"/>
    <w:pPr>
      <w:keepNext/>
      <w:numPr>
        <w:ilvl w:val="2"/>
        <w:numId w:val="1"/>
      </w:numPr>
      <w:spacing w:before="300" w:after="60"/>
      <w:ind w:left="993" w:hanging="993"/>
      <w:outlineLvl w:val="2"/>
    </w:pPr>
    <w:rPr>
      <w:b/>
      <w:sz w:val="24"/>
      <w:lang w:bidi="en-GB"/>
    </w:rPr>
  </w:style>
  <w:style w:type="paragraph" w:styleId="Heading4">
    <w:name w:val="heading 4"/>
    <w:basedOn w:val="Normal"/>
    <w:next w:val="Normal"/>
    <w:link w:val="Heading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Heading5">
    <w:name w:val="heading 5"/>
    <w:basedOn w:val="Normal"/>
    <w:next w:val="Normal"/>
    <w:link w:val="Heading5Char"/>
    <w:unhideWhenUsed/>
    <w:qFormat/>
    <w:rsid w:val="00D84C56"/>
    <w:pPr>
      <w:keepNext/>
      <w:keepLines/>
      <w:spacing w:before="200"/>
      <w:outlineLvl w:val="4"/>
    </w:pPr>
    <w:rPr>
      <w:rFonts w:eastAsia="Calibri"/>
      <w:b/>
    </w:rPr>
  </w:style>
  <w:style w:type="paragraph" w:styleId="Heading6">
    <w:name w:val="heading 6"/>
    <w:basedOn w:val="Normal"/>
    <w:next w:val="Normal"/>
    <w:link w:val="Heading6Char"/>
    <w:qFormat/>
    <w:rsid w:val="00D84C56"/>
    <w:pPr>
      <w:keepNext/>
      <w:numPr>
        <w:ilvl w:val="5"/>
        <w:numId w:val="1"/>
      </w:numPr>
      <w:jc w:val="both"/>
      <w:outlineLvl w:val="5"/>
    </w:pPr>
    <w:rPr>
      <w:rFonts w:ascii="Arial Black" w:hAnsi="Arial Black"/>
      <w:sz w:val="48"/>
    </w:rPr>
  </w:style>
  <w:style w:type="paragraph" w:styleId="Heading7">
    <w:name w:val="heading 7"/>
    <w:basedOn w:val="Normal"/>
    <w:next w:val="Normal"/>
    <w:link w:val="Heading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Heading8">
    <w:name w:val="heading 8"/>
    <w:basedOn w:val="Normal"/>
    <w:next w:val="Normal"/>
    <w:link w:val="Heading8Char"/>
    <w:qFormat/>
    <w:rsid w:val="00D84C56"/>
    <w:pPr>
      <w:keepNext/>
      <w:numPr>
        <w:ilvl w:val="7"/>
        <w:numId w:val="1"/>
      </w:numPr>
      <w:jc w:val="center"/>
      <w:outlineLvl w:val="7"/>
    </w:pPr>
    <w:rPr>
      <w:rFonts w:ascii="Arial" w:hAnsi="Arial"/>
      <w:b/>
      <w:snapToGrid w:val="0"/>
      <w:color w:val="000000"/>
      <w:sz w:val="14"/>
      <w:u w:val="single"/>
    </w:rPr>
  </w:style>
  <w:style w:type="paragraph" w:styleId="Heading9">
    <w:name w:val="heading 9"/>
    <w:basedOn w:val="Normal"/>
    <w:next w:val="Normal"/>
    <w:link w:val="Heading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D84C56"/>
    <w:rPr>
      <w:rFonts w:eastAsia="Times New Roman"/>
      <w:b/>
      <w:kern w:val="28"/>
      <w:sz w:val="32"/>
      <w:lang w:eastAsia="en-US"/>
    </w:rPr>
  </w:style>
  <w:style w:type="character" w:customStyle="1" w:styleId="Heading2Char">
    <w:name w:val="Heading 2 Char"/>
    <w:link w:val="Heading2"/>
    <w:rsid w:val="00431305"/>
    <w:rPr>
      <w:rFonts w:eastAsia="Times New Roman"/>
      <w:b/>
      <w:sz w:val="28"/>
      <w:lang w:val="en-US" w:eastAsia="en-US"/>
    </w:rPr>
  </w:style>
  <w:style w:type="paragraph" w:customStyle="1" w:styleId="Odstavec">
    <w:name w:val="Odstavec"/>
    <w:basedOn w:val="Normal"/>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Heading3Char">
    <w:name w:val="Heading 3 Char"/>
    <w:link w:val="Heading3"/>
    <w:rsid w:val="007E23FE"/>
    <w:rPr>
      <w:rFonts w:eastAsia="Times New Roman"/>
      <w:b/>
      <w:sz w:val="24"/>
      <w:lang w:val="en-US" w:eastAsia="en-US" w:bidi="en-GB"/>
    </w:rPr>
  </w:style>
  <w:style w:type="character" w:customStyle="1" w:styleId="Heading4Char">
    <w:name w:val="Heading 4 Char"/>
    <w:link w:val="Heading4"/>
    <w:rsid w:val="00FD5D4B"/>
    <w:rPr>
      <w:rFonts w:eastAsia="Times New Roman" w:cs="Calibri"/>
      <w:b/>
      <w:color w:val="222222"/>
      <w:sz w:val="22"/>
      <w:lang w:val="en-US" w:eastAsia="en-US"/>
    </w:rPr>
  </w:style>
  <w:style w:type="character" w:customStyle="1" w:styleId="Heading5Char">
    <w:name w:val="Heading 5 Char"/>
    <w:link w:val="Heading5"/>
    <w:rsid w:val="00D84C56"/>
    <w:rPr>
      <w:rFonts w:ascii="Calibri" w:hAnsi="Calibri"/>
      <w:b/>
      <w:lang w:eastAsia="en-US"/>
    </w:rPr>
  </w:style>
  <w:style w:type="character" w:customStyle="1" w:styleId="Heading6Char">
    <w:name w:val="Heading 6 Char"/>
    <w:link w:val="Heading6"/>
    <w:rsid w:val="00D84C56"/>
    <w:rPr>
      <w:rFonts w:ascii="Arial Black" w:eastAsia="Times New Roman" w:hAnsi="Arial Black"/>
      <w:sz w:val="48"/>
      <w:lang w:eastAsia="en-US"/>
    </w:rPr>
  </w:style>
  <w:style w:type="character" w:customStyle="1" w:styleId="Heading7Char">
    <w:name w:val="Heading 7 Char"/>
    <w:link w:val="Heading7"/>
    <w:rsid w:val="00D84C56"/>
    <w:rPr>
      <w:rFonts w:ascii="Arial" w:eastAsia="Times New Roman" w:hAnsi="Arial"/>
      <w:b/>
      <w:caps/>
      <w:position w:val="-3"/>
      <w:sz w:val="52"/>
      <w:lang w:eastAsia="en-US"/>
    </w:rPr>
  </w:style>
  <w:style w:type="character" w:customStyle="1" w:styleId="Heading8Char">
    <w:name w:val="Heading 8 Char"/>
    <w:link w:val="Heading8"/>
    <w:rsid w:val="00D84C56"/>
    <w:rPr>
      <w:rFonts w:ascii="Arial" w:eastAsia="Times New Roman" w:hAnsi="Arial"/>
      <w:b/>
      <w:snapToGrid w:val="0"/>
      <w:color w:val="000000"/>
      <w:sz w:val="14"/>
      <w:u w:val="single"/>
      <w:lang w:eastAsia="en-US"/>
    </w:rPr>
  </w:style>
  <w:style w:type="character" w:customStyle="1" w:styleId="Heading9Char">
    <w:name w:val="Heading 9 Char"/>
    <w:link w:val="Heading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al"/>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Header">
    <w:name w:val="header"/>
    <w:basedOn w:val="Normal"/>
    <w:link w:val="HeaderChar"/>
    <w:rsid w:val="00D84C56"/>
    <w:pPr>
      <w:tabs>
        <w:tab w:val="center" w:pos="4153"/>
        <w:tab w:val="right" w:pos="8306"/>
      </w:tabs>
      <w:jc w:val="both"/>
    </w:pPr>
    <w:rPr>
      <w:rFonts w:ascii="Arial" w:hAnsi="Arial"/>
    </w:rPr>
  </w:style>
  <w:style w:type="character" w:customStyle="1" w:styleId="HeaderChar">
    <w:name w:val="Header Char"/>
    <w:link w:val="Header"/>
    <w:rsid w:val="00D84C56"/>
    <w:rPr>
      <w:rFonts w:ascii="Arial" w:eastAsia="Times New Roman" w:hAnsi="Arial" w:cs="Times New Roman"/>
      <w:sz w:val="20"/>
      <w:szCs w:val="20"/>
    </w:rPr>
  </w:style>
  <w:style w:type="paragraph" w:styleId="TOC1">
    <w:name w:val="toc 1"/>
    <w:basedOn w:val="Normal"/>
    <w:next w:val="Normal"/>
    <w:autoRedefine/>
    <w:uiPriority w:val="39"/>
    <w:rsid w:val="00EA7FB2"/>
    <w:pPr>
      <w:spacing w:before="240"/>
    </w:pPr>
    <w:rPr>
      <w:b/>
      <w:caps/>
      <w:sz w:val="24"/>
    </w:rPr>
  </w:style>
  <w:style w:type="paragraph" w:styleId="TOC2">
    <w:name w:val="toc 2"/>
    <w:basedOn w:val="Normal"/>
    <w:next w:val="Normal"/>
    <w:autoRedefine/>
    <w:uiPriority w:val="39"/>
    <w:rsid w:val="00EA7FB2"/>
    <w:pPr>
      <w:spacing w:before="60"/>
    </w:pPr>
    <w:rPr>
      <w:b/>
    </w:rPr>
  </w:style>
  <w:style w:type="paragraph" w:styleId="TOC3">
    <w:name w:val="toc 3"/>
    <w:basedOn w:val="Normal"/>
    <w:next w:val="Normal"/>
    <w:autoRedefine/>
    <w:uiPriority w:val="39"/>
    <w:rsid w:val="00EA7FB2"/>
    <w:pPr>
      <w:spacing w:before="0"/>
      <w:ind w:left="198"/>
    </w:pPr>
    <w:rPr>
      <w:i/>
    </w:rPr>
  </w:style>
  <w:style w:type="paragraph" w:styleId="TOC4">
    <w:name w:val="toc 4"/>
    <w:basedOn w:val="Normal"/>
    <w:next w:val="Normal"/>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Caption">
    <w:name w:val="caption"/>
    <w:basedOn w:val="Normal"/>
    <w:next w:val="Normal"/>
    <w:link w:val="CaptionChar"/>
    <w:qFormat/>
    <w:rsid w:val="00D84C56"/>
    <w:pPr>
      <w:spacing w:after="120"/>
      <w:jc w:val="both"/>
    </w:pPr>
    <w:rPr>
      <w:rFonts w:ascii="Arial" w:hAnsi="Arial"/>
      <w:b/>
    </w:rPr>
  </w:style>
  <w:style w:type="character" w:customStyle="1" w:styleId="CaptionChar">
    <w:name w:val="Caption Char"/>
    <w:link w:val="Caption"/>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Footer">
    <w:name w:val="footer"/>
    <w:basedOn w:val="Normal"/>
    <w:link w:val="FooterChar"/>
    <w:uiPriority w:val="99"/>
    <w:rsid w:val="00D84C56"/>
    <w:pPr>
      <w:tabs>
        <w:tab w:val="center" w:pos="4153"/>
        <w:tab w:val="right" w:pos="8306"/>
      </w:tabs>
      <w:jc w:val="both"/>
    </w:pPr>
    <w:rPr>
      <w:rFonts w:ascii="Arial" w:hAnsi="Arial"/>
    </w:rPr>
  </w:style>
  <w:style w:type="character" w:customStyle="1" w:styleId="FooterChar">
    <w:name w:val="Footer Char"/>
    <w:link w:val="Footer"/>
    <w:uiPriority w:val="99"/>
    <w:rsid w:val="00D84C56"/>
    <w:rPr>
      <w:rFonts w:ascii="Arial" w:eastAsia="Times New Roman" w:hAnsi="Arial" w:cs="Times New Roman"/>
      <w:sz w:val="20"/>
      <w:szCs w:val="20"/>
    </w:rPr>
  </w:style>
  <w:style w:type="character" w:styleId="PageNumber">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TOC5">
    <w:name w:val="toc 5"/>
    <w:basedOn w:val="Normal"/>
    <w:next w:val="Normal"/>
    <w:autoRedefine/>
    <w:uiPriority w:val="39"/>
    <w:rsid w:val="00D84C56"/>
    <w:pPr>
      <w:ind w:left="600"/>
    </w:pPr>
  </w:style>
  <w:style w:type="paragraph" w:styleId="TOC6">
    <w:name w:val="toc 6"/>
    <w:basedOn w:val="Normal"/>
    <w:next w:val="Normal"/>
    <w:autoRedefine/>
    <w:uiPriority w:val="39"/>
    <w:rsid w:val="00D84C56"/>
    <w:pPr>
      <w:ind w:left="800"/>
    </w:pPr>
  </w:style>
  <w:style w:type="paragraph" w:styleId="TOC7">
    <w:name w:val="toc 7"/>
    <w:basedOn w:val="Normal"/>
    <w:next w:val="Normal"/>
    <w:autoRedefine/>
    <w:uiPriority w:val="39"/>
    <w:rsid w:val="00D84C56"/>
    <w:pPr>
      <w:ind w:left="1000"/>
    </w:pPr>
  </w:style>
  <w:style w:type="paragraph" w:styleId="TOC8">
    <w:name w:val="toc 8"/>
    <w:basedOn w:val="Normal"/>
    <w:next w:val="Normal"/>
    <w:autoRedefine/>
    <w:uiPriority w:val="39"/>
    <w:rsid w:val="00D84C56"/>
    <w:pPr>
      <w:ind w:left="1200"/>
    </w:pPr>
  </w:style>
  <w:style w:type="paragraph" w:styleId="TOC9">
    <w:name w:val="toc 9"/>
    <w:basedOn w:val="Normal"/>
    <w:next w:val="Normal"/>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TableofFigures">
    <w:name w:val="table of figures"/>
    <w:basedOn w:val="Normal"/>
    <w:next w:val="Normal"/>
    <w:uiPriority w:val="99"/>
    <w:rsid w:val="00D84C56"/>
    <w:pPr>
      <w:ind w:left="400" w:hanging="400"/>
    </w:pPr>
  </w:style>
  <w:style w:type="paragraph" w:styleId="BalloonText">
    <w:name w:val="Balloon Text"/>
    <w:basedOn w:val="Normal"/>
    <w:link w:val="BalloonTextChar"/>
    <w:rsid w:val="00D84C56"/>
    <w:rPr>
      <w:rFonts w:ascii="Tahoma" w:hAnsi="Tahoma"/>
      <w:sz w:val="16"/>
      <w:szCs w:val="16"/>
    </w:rPr>
  </w:style>
  <w:style w:type="character" w:customStyle="1" w:styleId="BalloonTextChar">
    <w:name w:val="Balloon Text Char"/>
    <w:link w:val="BalloonText"/>
    <w:rsid w:val="00D84C56"/>
    <w:rPr>
      <w:rFonts w:ascii="Tahoma" w:eastAsia="Times New Roman" w:hAnsi="Tahoma" w:cs="Times New Roman"/>
      <w:sz w:val="16"/>
      <w:szCs w:val="16"/>
    </w:rPr>
  </w:style>
  <w:style w:type="table" w:styleId="TableGrid">
    <w:name w:val="Table Grid"/>
    <w:basedOn w:val="TableNormal"/>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orful3">
    <w:name w:val="Table Colorful 3"/>
    <w:basedOn w:val="TableNormal"/>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al"/>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Caption"/>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link">
    <w:name w:val="Hyperlink"/>
    <w:uiPriority w:val="99"/>
    <w:rsid w:val="00D84C56"/>
    <w:rPr>
      <w:color w:val="0000FF"/>
      <w:u w:val="single"/>
    </w:rPr>
  </w:style>
  <w:style w:type="character" w:styleId="FollowedHyperlink">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al"/>
    <w:next w:val="BodyText"/>
    <w:rsid w:val="00D84C56"/>
    <w:pPr>
      <w:keepNext/>
      <w:suppressAutoHyphens/>
      <w:spacing w:before="240" w:after="120"/>
    </w:pPr>
    <w:rPr>
      <w:rFonts w:ascii="Arial" w:eastAsia="DejaVu Sans" w:hAnsi="Arial" w:cs="DejaVu Sans"/>
      <w:sz w:val="28"/>
      <w:szCs w:val="28"/>
      <w:lang w:eastAsia="ar-SA"/>
    </w:rPr>
  </w:style>
  <w:style w:type="paragraph" w:styleId="BodyText">
    <w:name w:val="Body Text"/>
    <w:basedOn w:val="Normal"/>
    <w:link w:val="BodyTextChar"/>
    <w:rsid w:val="00D84C56"/>
    <w:pPr>
      <w:suppressAutoHyphens/>
      <w:jc w:val="both"/>
    </w:pPr>
    <w:rPr>
      <w:rFonts w:ascii="Garamond" w:hAnsi="Garamond"/>
      <w:sz w:val="96"/>
      <w:lang w:eastAsia="ar-SA"/>
    </w:rPr>
  </w:style>
  <w:style w:type="character" w:customStyle="1" w:styleId="BodyTextChar">
    <w:name w:val="Body Text Char"/>
    <w:link w:val="BodyText"/>
    <w:rsid w:val="00D84C56"/>
    <w:rPr>
      <w:rFonts w:ascii="Garamond" w:eastAsia="Times New Roman" w:hAnsi="Garamond" w:cs="Times New Roman"/>
      <w:sz w:val="96"/>
      <w:szCs w:val="20"/>
      <w:lang w:eastAsia="ar-SA"/>
    </w:rPr>
  </w:style>
  <w:style w:type="paragraph" w:styleId="List">
    <w:name w:val="List"/>
    <w:basedOn w:val="BodyText"/>
    <w:rsid w:val="00D84C56"/>
  </w:style>
  <w:style w:type="paragraph" w:customStyle="1" w:styleId="Titulek1">
    <w:name w:val="Titulek1"/>
    <w:basedOn w:val="Normal"/>
    <w:rsid w:val="00D84C56"/>
    <w:pPr>
      <w:suppressLineNumbers/>
      <w:suppressAutoHyphens/>
      <w:spacing w:after="120"/>
    </w:pPr>
    <w:rPr>
      <w:rFonts w:ascii="Arial" w:hAnsi="Arial"/>
      <w:i/>
      <w:iCs/>
      <w:sz w:val="24"/>
      <w:szCs w:val="24"/>
      <w:lang w:eastAsia="ar-SA"/>
    </w:rPr>
  </w:style>
  <w:style w:type="paragraph" w:customStyle="1" w:styleId="Index">
    <w:name w:val="Index"/>
    <w:basedOn w:val="Normal"/>
    <w:rsid w:val="00D84C56"/>
    <w:pPr>
      <w:suppressLineNumbers/>
      <w:suppressAutoHyphens/>
    </w:pPr>
    <w:rPr>
      <w:rFonts w:ascii="Arial" w:hAnsi="Arial"/>
      <w:lang w:eastAsia="ar-SA"/>
    </w:rPr>
  </w:style>
  <w:style w:type="paragraph" w:customStyle="1" w:styleId="CastH">
    <w:name w:val="CastH"/>
    <w:basedOn w:val="Heading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al"/>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al"/>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al"/>
    <w:rsid w:val="00D84C56"/>
    <w:pPr>
      <w:tabs>
        <w:tab w:val="left" w:pos="0"/>
      </w:tabs>
      <w:suppressAutoHyphens/>
      <w:ind w:hanging="851"/>
      <w:jc w:val="both"/>
    </w:pPr>
    <w:rPr>
      <w:rFonts w:ascii="Arial" w:hAnsi="Arial"/>
      <w:lang w:eastAsia="ar-SA"/>
    </w:rPr>
  </w:style>
  <w:style w:type="paragraph" w:customStyle="1" w:styleId="TypDokumentu">
    <w:name w:val="TypDokumentu"/>
    <w:basedOn w:val="Normal"/>
    <w:rsid w:val="00D84C56"/>
    <w:pPr>
      <w:suppressAutoHyphens/>
      <w:jc w:val="both"/>
    </w:pPr>
    <w:rPr>
      <w:rFonts w:ascii="Arial" w:hAnsi="Arial"/>
      <w:sz w:val="44"/>
      <w:lang w:eastAsia="ar-SA"/>
    </w:rPr>
  </w:style>
  <w:style w:type="paragraph" w:customStyle="1" w:styleId="Pojem">
    <w:name w:val="Pojem"/>
    <w:basedOn w:val="Normal"/>
    <w:rsid w:val="00D84C56"/>
    <w:pPr>
      <w:suppressAutoHyphens/>
      <w:ind w:hanging="1985"/>
      <w:jc w:val="both"/>
    </w:pPr>
    <w:rPr>
      <w:rFonts w:ascii="Arial" w:hAnsi="Arial"/>
      <w:lang w:eastAsia="ar-SA"/>
    </w:rPr>
  </w:style>
  <w:style w:type="paragraph" w:customStyle="1" w:styleId="Titulek11">
    <w:name w:val="Titulek11"/>
    <w:basedOn w:val="Normal"/>
    <w:next w:val="Normal"/>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al"/>
    <w:rsid w:val="00D84C56"/>
    <w:pPr>
      <w:suppressAutoHyphens/>
      <w:ind w:left="1418"/>
      <w:jc w:val="both"/>
    </w:pPr>
    <w:rPr>
      <w:rFonts w:ascii="Arial" w:hAnsi="Arial"/>
      <w:lang w:eastAsia="ar-SA"/>
    </w:rPr>
  </w:style>
  <w:style w:type="paragraph" w:styleId="BodyTextIndent">
    <w:name w:val="Body Text Indent"/>
    <w:basedOn w:val="Normal"/>
    <w:link w:val="BodyTextIndentChar"/>
    <w:rsid w:val="00D84C56"/>
    <w:pPr>
      <w:suppressAutoHyphens/>
      <w:ind w:left="709"/>
      <w:jc w:val="both"/>
    </w:pPr>
    <w:rPr>
      <w:rFonts w:ascii="Arial" w:hAnsi="Arial"/>
      <w:lang w:eastAsia="ar-SA"/>
    </w:rPr>
  </w:style>
  <w:style w:type="character" w:customStyle="1" w:styleId="BodyTextIndentChar">
    <w:name w:val="Body Text Indent Char"/>
    <w:link w:val="BodyTextIndent"/>
    <w:rsid w:val="00D84C56"/>
    <w:rPr>
      <w:rFonts w:ascii="Arial" w:eastAsia="Times New Roman" w:hAnsi="Arial" w:cs="Times New Roman"/>
      <w:sz w:val="20"/>
      <w:szCs w:val="20"/>
      <w:lang w:eastAsia="ar-SA"/>
    </w:rPr>
  </w:style>
  <w:style w:type="paragraph" w:customStyle="1" w:styleId="Cast">
    <w:name w:val="Cast"/>
    <w:basedOn w:val="Normal"/>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al"/>
    <w:rsid w:val="00D84C56"/>
    <w:pPr>
      <w:suppressAutoHyphens/>
      <w:ind w:right="-86"/>
    </w:pPr>
    <w:rPr>
      <w:rFonts w:ascii="Arial" w:hAnsi="Arial"/>
      <w:i/>
      <w:lang w:eastAsia="ar-SA"/>
    </w:rPr>
  </w:style>
  <w:style w:type="paragraph" w:customStyle="1" w:styleId="Zkladntext31">
    <w:name w:val="Základní text 31"/>
    <w:basedOn w:val="Normal"/>
    <w:rsid w:val="00D84C56"/>
    <w:pPr>
      <w:suppressAutoHyphens/>
      <w:ind w:right="-86"/>
      <w:jc w:val="center"/>
    </w:pPr>
    <w:rPr>
      <w:rFonts w:ascii="Arial" w:hAnsi="Arial"/>
      <w:b/>
      <w:i/>
      <w:lang w:eastAsia="ar-SA"/>
    </w:rPr>
  </w:style>
  <w:style w:type="paragraph" w:customStyle="1" w:styleId="a">
    <w:name w:val="§"/>
    <w:basedOn w:val="Normal"/>
    <w:next w:val="Normal"/>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al"/>
    <w:rsid w:val="00D84C56"/>
    <w:pPr>
      <w:suppressAutoHyphens/>
      <w:ind w:left="360"/>
    </w:pPr>
    <w:rPr>
      <w:rFonts w:ascii="Arial" w:hAnsi="Arial"/>
      <w:lang w:eastAsia="ar-SA"/>
    </w:rPr>
  </w:style>
  <w:style w:type="paragraph" w:customStyle="1" w:styleId="Seznamobrzk1">
    <w:name w:val="Seznam obrázků1"/>
    <w:basedOn w:val="Normal"/>
    <w:next w:val="Normal"/>
    <w:rsid w:val="00D84C56"/>
    <w:pPr>
      <w:suppressAutoHyphens/>
      <w:ind w:left="400" w:hanging="400"/>
    </w:pPr>
    <w:rPr>
      <w:rFonts w:ascii="Arial" w:hAnsi="Arial"/>
      <w:lang w:eastAsia="ar-SA"/>
    </w:rPr>
  </w:style>
  <w:style w:type="paragraph" w:styleId="Index1">
    <w:name w:val="index 1"/>
    <w:basedOn w:val="Normal"/>
    <w:next w:val="Normal"/>
    <w:uiPriority w:val="99"/>
    <w:rsid w:val="00D84C56"/>
    <w:pPr>
      <w:suppressAutoHyphens/>
      <w:ind w:left="200" w:hanging="200"/>
    </w:pPr>
    <w:rPr>
      <w:rFonts w:cs="Calibri"/>
      <w:sz w:val="18"/>
      <w:szCs w:val="18"/>
      <w:lang w:eastAsia="ar-SA"/>
    </w:rPr>
  </w:style>
  <w:style w:type="paragraph" w:styleId="Index2">
    <w:name w:val="index 2"/>
    <w:basedOn w:val="Normal"/>
    <w:next w:val="Normal"/>
    <w:uiPriority w:val="99"/>
    <w:rsid w:val="00D84C56"/>
    <w:pPr>
      <w:suppressAutoHyphens/>
      <w:ind w:left="400" w:hanging="200"/>
    </w:pPr>
    <w:rPr>
      <w:rFonts w:cs="Calibri"/>
      <w:sz w:val="18"/>
      <w:szCs w:val="18"/>
      <w:lang w:eastAsia="ar-SA"/>
    </w:rPr>
  </w:style>
  <w:style w:type="paragraph" w:styleId="Index3">
    <w:name w:val="index 3"/>
    <w:basedOn w:val="Normal"/>
    <w:next w:val="Normal"/>
    <w:rsid w:val="00D84C56"/>
    <w:pPr>
      <w:suppressAutoHyphens/>
      <w:ind w:left="600" w:hanging="200"/>
    </w:pPr>
    <w:rPr>
      <w:rFonts w:cs="Calibri"/>
      <w:sz w:val="18"/>
      <w:szCs w:val="18"/>
      <w:lang w:eastAsia="ar-SA"/>
    </w:rPr>
  </w:style>
  <w:style w:type="paragraph" w:customStyle="1" w:styleId="Rejstk41">
    <w:name w:val="Rejstřík 41"/>
    <w:basedOn w:val="Normal"/>
    <w:next w:val="Normal"/>
    <w:rsid w:val="00D84C56"/>
    <w:pPr>
      <w:suppressAutoHyphens/>
      <w:ind w:left="800" w:hanging="200"/>
    </w:pPr>
    <w:rPr>
      <w:rFonts w:ascii="Arial" w:hAnsi="Arial"/>
      <w:lang w:eastAsia="ar-SA"/>
    </w:rPr>
  </w:style>
  <w:style w:type="paragraph" w:customStyle="1" w:styleId="Rejstk51">
    <w:name w:val="Rejstřík 51"/>
    <w:basedOn w:val="Normal"/>
    <w:next w:val="Normal"/>
    <w:rsid w:val="00D84C56"/>
    <w:pPr>
      <w:suppressAutoHyphens/>
      <w:ind w:left="1000" w:hanging="200"/>
    </w:pPr>
    <w:rPr>
      <w:rFonts w:ascii="Arial" w:hAnsi="Arial"/>
      <w:lang w:eastAsia="ar-SA"/>
    </w:rPr>
  </w:style>
  <w:style w:type="paragraph" w:customStyle="1" w:styleId="Rejstk61">
    <w:name w:val="Rejstřík 61"/>
    <w:basedOn w:val="Normal"/>
    <w:next w:val="Normal"/>
    <w:rsid w:val="00D84C56"/>
    <w:pPr>
      <w:suppressAutoHyphens/>
      <w:ind w:left="1200" w:hanging="200"/>
    </w:pPr>
    <w:rPr>
      <w:rFonts w:ascii="Arial" w:hAnsi="Arial"/>
      <w:lang w:eastAsia="ar-SA"/>
    </w:rPr>
  </w:style>
  <w:style w:type="paragraph" w:customStyle="1" w:styleId="Rejstk71">
    <w:name w:val="Rejstřík 71"/>
    <w:basedOn w:val="Normal"/>
    <w:next w:val="Normal"/>
    <w:rsid w:val="00D84C56"/>
    <w:pPr>
      <w:suppressAutoHyphens/>
      <w:ind w:left="1400" w:hanging="200"/>
    </w:pPr>
    <w:rPr>
      <w:rFonts w:ascii="Arial" w:hAnsi="Arial"/>
      <w:lang w:eastAsia="ar-SA"/>
    </w:rPr>
  </w:style>
  <w:style w:type="paragraph" w:customStyle="1" w:styleId="Rejstk81">
    <w:name w:val="Rejstřík 81"/>
    <w:basedOn w:val="Normal"/>
    <w:next w:val="Normal"/>
    <w:rsid w:val="00D84C56"/>
    <w:pPr>
      <w:suppressAutoHyphens/>
      <w:ind w:left="1600" w:hanging="200"/>
    </w:pPr>
    <w:rPr>
      <w:rFonts w:ascii="Arial" w:hAnsi="Arial"/>
      <w:lang w:eastAsia="ar-SA"/>
    </w:rPr>
  </w:style>
  <w:style w:type="paragraph" w:customStyle="1" w:styleId="Rejstk91">
    <w:name w:val="Rejstřík 91"/>
    <w:basedOn w:val="Normal"/>
    <w:next w:val="Normal"/>
    <w:rsid w:val="00D84C56"/>
    <w:pPr>
      <w:suppressAutoHyphens/>
      <w:ind w:left="1800" w:hanging="200"/>
    </w:pPr>
    <w:rPr>
      <w:rFonts w:ascii="Arial" w:hAnsi="Arial"/>
      <w:lang w:eastAsia="ar-SA"/>
    </w:rPr>
  </w:style>
  <w:style w:type="paragraph" w:styleId="IndexHeading">
    <w:name w:val="index heading"/>
    <w:basedOn w:val="Normal"/>
    <w:next w:val="Index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al"/>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al"/>
    <w:rsid w:val="00D84C56"/>
    <w:pPr>
      <w:suppressAutoHyphens/>
    </w:pPr>
    <w:rPr>
      <w:rFonts w:ascii="Arial" w:hAnsi="Arial"/>
      <w:lang w:eastAsia="ar-SA"/>
    </w:rPr>
  </w:style>
  <w:style w:type="paragraph" w:customStyle="1" w:styleId="Style1">
    <w:name w:val="Style1"/>
    <w:basedOn w:val="TOC2"/>
    <w:rsid w:val="00D84C56"/>
    <w:pPr>
      <w:tabs>
        <w:tab w:val="right" w:leader="dot" w:pos="8494"/>
      </w:tabs>
      <w:suppressAutoHyphens/>
      <w:spacing w:before="0"/>
      <w:ind w:left="200"/>
    </w:pPr>
    <w:rPr>
      <w:b w:val="0"/>
      <w:smallCaps/>
      <w:lang w:eastAsia="ar-SA"/>
    </w:rPr>
  </w:style>
  <w:style w:type="paragraph" w:customStyle="1" w:styleId="Style2">
    <w:name w:val="Style2"/>
    <w:basedOn w:val="TOC2"/>
    <w:rsid w:val="00D84C56"/>
    <w:pPr>
      <w:tabs>
        <w:tab w:val="right" w:leader="dot" w:pos="8494"/>
      </w:tabs>
      <w:suppressAutoHyphens/>
      <w:spacing w:before="0"/>
      <w:ind w:left="200"/>
    </w:pPr>
    <w:rPr>
      <w:b w:val="0"/>
      <w:smallCaps/>
      <w:lang w:eastAsia="ar-SA"/>
    </w:rPr>
  </w:style>
  <w:style w:type="paragraph" w:customStyle="1" w:styleId="Style3">
    <w:name w:val="Style3"/>
    <w:basedOn w:val="TOC2"/>
    <w:rsid w:val="00D84C56"/>
    <w:pPr>
      <w:tabs>
        <w:tab w:val="right" w:leader="dot" w:pos="8494"/>
      </w:tabs>
      <w:suppressAutoHyphens/>
      <w:spacing w:before="0"/>
      <w:ind w:left="200"/>
    </w:pPr>
    <w:rPr>
      <w:b w:val="0"/>
      <w:smallCaps/>
      <w:lang w:eastAsia="ar-SA"/>
    </w:rPr>
  </w:style>
  <w:style w:type="paragraph" w:customStyle="1" w:styleId="Style4">
    <w:name w:val="Style4"/>
    <w:basedOn w:val="TOC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Heading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al"/>
    <w:rsid w:val="00D84C56"/>
    <w:pPr>
      <w:suppressAutoHyphens/>
      <w:ind w:left="708"/>
      <w:jc w:val="both"/>
    </w:pPr>
    <w:rPr>
      <w:rFonts w:ascii="Times New Roman" w:hAnsi="Times New Roman"/>
      <w:sz w:val="24"/>
      <w:lang w:val="en-GB" w:eastAsia="ar-SA"/>
    </w:rPr>
  </w:style>
  <w:style w:type="paragraph" w:styleId="HTMLPreformatted">
    <w:name w:val="HTML Preformatted"/>
    <w:basedOn w:val="Normal"/>
    <w:link w:val="HTMLPreformattedChar1"/>
    <w:rsid w:val="00D84C56"/>
    <w:pPr>
      <w:suppressAutoHyphens/>
      <w:jc w:val="both"/>
    </w:pPr>
    <w:rPr>
      <w:rFonts w:ascii="Courier New" w:hAnsi="Courier New"/>
      <w:lang w:val="en-GB" w:eastAsia="ar-SA"/>
    </w:rPr>
  </w:style>
  <w:style w:type="character" w:customStyle="1" w:styleId="HTMLPreformattedChar1">
    <w:name w:val="HTML Preformatted Char1"/>
    <w:link w:val="HTMLPreformatted"/>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al"/>
    <w:rsid w:val="00D84C56"/>
    <w:pPr>
      <w:shd w:val="clear" w:color="auto" w:fill="000080"/>
      <w:suppressAutoHyphens/>
    </w:pPr>
    <w:rPr>
      <w:rFonts w:ascii="Arial" w:hAnsi="Arial" w:cs="Tahoma"/>
      <w:sz w:val="16"/>
      <w:lang w:eastAsia="ar-SA"/>
    </w:rPr>
  </w:style>
  <w:style w:type="paragraph" w:customStyle="1" w:styleId="odstavec0">
    <w:name w:val="odstavec"/>
    <w:basedOn w:val="Normal"/>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NoSpacing">
    <w:name w:val="No Spacing"/>
    <w:qFormat/>
    <w:rsid w:val="00D84C56"/>
    <w:pPr>
      <w:suppressAutoHyphens/>
      <w:spacing w:before="120"/>
    </w:pPr>
    <w:rPr>
      <w:sz w:val="22"/>
      <w:szCs w:val="22"/>
      <w:lang w:eastAsia="ar-SA"/>
    </w:rPr>
  </w:style>
  <w:style w:type="paragraph" w:styleId="EndnoteText">
    <w:name w:val="endnote text"/>
    <w:basedOn w:val="Normal"/>
    <w:link w:val="EndnoteTextChar"/>
    <w:rsid w:val="00D84C56"/>
    <w:pPr>
      <w:suppressAutoHyphens/>
    </w:pPr>
    <w:rPr>
      <w:rFonts w:ascii="Arial" w:hAnsi="Arial"/>
      <w:lang w:eastAsia="ar-SA"/>
    </w:rPr>
  </w:style>
  <w:style w:type="character" w:customStyle="1" w:styleId="EndnoteTextChar">
    <w:name w:val="Endnote Text Char"/>
    <w:link w:val="EndnoteText"/>
    <w:rsid w:val="00D84C56"/>
    <w:rPr>
      <w:rFonts w:ascii="Arial" w:eastAsia="Times New Roman" w:hAnsi="Arial" w:cs="Times New Roman"/>
      <w:sz w:val="20"/>
      <w:szCs w:val="20"/>
      <w:lang w:eastAsia="ar-SA"/>
    </w:rPr>
  </w:style>
  <w:style w:type="paragraph" w:customStyle="1" w:styleId="Framecontents">
    <w:name w:val="Frame contents"/>
    <w:basedOn w:val="Body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al"/>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EndnoteReference">
    <w:name w:val="endnote reference"/>
    <w:rsid w:val="00D84C56"/>
    <w:rPr>
      <w:vertAlign w:val="superscript"/>
    </w:rPr>
  </w:style>
  <w:style w:type="paragraph" w:styleId="FootnoteText">
    <w:name w:val="footnote text"/>
    <w:basedOn w:val="Normal"/>
    <w:link w:val="FootnoteTextChar"/>
    <w:rsid w:val="00D84C56"/>
    <w:pPr>
      <w:suppressAutoHyphens/>
    </w:pPr>
    <w:rPr>
      <w:rFonts w:ascii="Arial" w:hAnsi="Arial"/>
      <w:lang w:eastAsia="ar-SA"/>
    </w:rPr>
  </w:style>
  <w:style w:type="character" w:customStyle="1" w:styleId="FootnoteTextChar">
    <w:name w:val="Footnote Text Char"/>
    <w:link w:val="FootnoteText"/>
    <w:rsid w:val="00D84C56"/>
    <w:rPr>
      <w:rFonts w:ascii="Arial" w:eastAsia="Times New Roman" w:hAnsi="Arial" w:cs="Times New Roman"/>
      <w:sz w:val="20"/>
      <w:szCs w:val="20"/>
      <w:lang w:eastAsia="ar-SA"/>
    </w:rPr>
  </w:style>
  <w:style w:type="character" w:styleId="FootnoteReference">
    <w:name w:val="footnote reference"/>
    <w:rsid w:val="00D84C56"/>
    <w:rPr>
      <w:vertAlign w:val="superscript"/>
    </w:rPr>
  </w:style>
  <w:style w:type="character" w:styleId="HTMLCode">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Index4">
    <w:name w:val="index 4"/>
    <w:basedOn w:val="Normal"/>
    <w:next w:val="Normal"/>
    <w:autoRedefine/>
    <w:rsid w:val="00D84C56"/>
    <w:pPr>
      <w:suppressAutoHyphens/>
      <w:ind w:left="800" w:hanging="200"/>
    </w:pPr>
    <w:rPr>
      <w:rFonts w:cs="Calibri"/>
      <w:sz w:val="18"/>
      <w:szCs w:val="18"/>
      <w:lang w:eastAsia="ar-SA"/>
    </w:rPr>
  </w:style>
  <w:style w:type="paragraph" w:styleId="Index5">
    <w:name w:val="index 5"/>
    <w:basedOn w:val="Normal"/>
    <w:next w:val="Normal"/>
    <w:autoRedefine/>
    <w:rsid w:val="00D84C56"/>
    <w:pPr>
      <w:suppressAutoHyphens/>
      <w:ind w:left="1000" w:hanging="200"/>
    </w:pPr>
    <w:rPr>
      <w:rFonts w:cs="Calibri"/>
      <w:sz w:val="18"/>
      <w:szCs w:val="18"/>
      <w:lang w:eastAsia="ar-SA"/>
    </w:rPr>
  </w:style>
  <w:style w:type="paragraph" w:styleId="Index6">
    <w:name w:val="index 6"/>
    <w:basedOn w:val="Normal"/>
    <w:next w:val="Normal"/>
    <w:autoRedefine/>
    <w:rsid w:val="00D84C56"/>
    <w:pPr>
      <w:suppressAutoHyphens/>
      <w:ind w:left="1200" w:hanging="200"/>
    </w:pPr>
    <w:rPr>
      <w:rFonts w:cs="Calibri"/>
      <w:sz w:val="18"/>
      <w:szCs w:val="18"/>
      <w:lang w:eastAsia="ar-SA"/>
    </w:rPr>
  </w:style>
  <w:style w:type="paragraph" w:styleId="Index7">
    <w:name w:val="index 7"/>
    <w:basedOn w:val="Normal"/>
    <w:next w:val="Normal"/>
    <w:autoRedefine/>
    <w:rsid w:val="00D84C56"/>
    <w:pPr>
      <w:suppressAutoHyphens/>
      <w:ind w:left="1400" w:hanging="200"/>
    </w:pPr>
    <w:rPr>
      <w:rFonts w:cs="Calibri"/>
      <w:sz w:val="18"/>
      <w:szCs w:val="18"/>
      <w:lang w:eastAsia="ar-SA"/>
    </w:rPr>
  </w:style>
  <w:style w:type="paragraph" w:styleId="Index8">
    <w:name w:val="index 8"/>
    <w:basedOn w:val="Normal"/>
    <w:next w:val="Normal"/>
    <w:autoRedefine/>
    <w:rsid w:val="00D84C56"/>
    <w:pPr>
      <w:suppressAutoHyphens/>
      <w:ind w:left="1600" w:hanging="200"/>
    </w:pPr>
    <w:rPr>
      <w:rFonts w:cs="Calibri"/>
      <w:sz w:val="18"/>
      <w:szCs w:val="18"/>
      <w:lang w:eastAsia="ar-SA"/>
    </w:rPr>
  </w:style>
  <w:style w:type="paragraph" w:styleId="Index9">
    <w:name w:val="index 9"/>
    <w:basedOn w:val="Normal"/>
    <w:next w:val="Normal"/>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HTMLTypewriter">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SubtleEmphasis">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al"/>
    <w:next w:val="Body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al"/>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al"/>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al"/>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al"/>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al"/>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al"/>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al"/>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al"/>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BodyText"/>
    <w:rsid w:val="00D84C56"/>
    <w:pPr>
      <w:spacing w:before="0" w:after="120"/>
      <w:jc w:val="left"/>
    </w:pPr>
    <w:rPr>
      <w:rFonts w:ascii="Times New Roman" w:hAnsi="Times New Roman"/>
      <w:sz w:val="24"/>
      <w:szCs w:val="24"/>
      <w:lang w:eastAsia="zh-CN"/>
    </w:rPr>
  </w:style>
  <w:style w:type="paragraph" w:styleId="Title">
    <w:name w:val="Title"/>
    <w:basedOn w:val="Normal"/>
    <w:next w:val="Normal"/>
    <w:link w:val="TitleChar1"/>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TitleChar1">
    <w:name w:val="Title Char1"/>
    <w:link w:val="Title"/>
    <w:uiPriority w:val="10"/>
    <w:rsid w:val="00D84C56"/>
    <w:rPr>
      <w:rFonts w:ascii="Cambria" w:eastAsia="Times New Roman" w:hAnsi="Cambria" w:cs="Times New Roman"/>
      <w:b/>
      <w:bCs/>
      <w:kern w:val="1"/>
      <w:sz w:val="32"/>
      <w:szCs w:val="32"/>
      <w:lang w:eastAsia="zh-CN"/>
    </w:rPr>
  </w:style>
  <w:style w:type="paragraph" w:styleId="Subtitle">
    <w:name w:val="Subtitle"/>
    <w:basedOn w:val="Heading"/>
    <w:next w:val="BodyText"/>
    <w:link w:val="SubtitleChar"/>
    <w:uiPriority w:val="11"/>
    <w:qFormat/>
    <w:rsid w:val="00D84C56"/>
    <w:pPr>
      <w:jc w:val="center"/>
    </w:pPr>
    <w:rPr>
      <w:rFonts w:eastAsia="Lucida Sans Unicode" w:cs="Times New Roman"/>
      <w:i/>
      <w:iCs/>
      <w:lang w:eastAsia="zh-CN"/>
    </w:rPr>
  </w:style>
  <w:style w:type="character" w:customStyle="1" w:styleId="SubtitleChar">
    <w:name w:val="Subtitle Char"/>
    <w:link w:val="Subtitle"/>
    <w:uiPriority w:val="11"/>
    <w:rsid w:val="00D84C56"/>
    <w:rPr>
      <w:rFonts w:ascii="Arial" w:eastAsia="Lucida Sans Unicode" w:hAnsi="Arial" w:cs="Times New Roman"/>
      <w:i/>
      <w:iCs/>
      <w:sz w:val="28"/>
      <w:szCs w:val="28"/>
      <w:lang w:eastAsia="zh-CN"/>
    </w:rPr>
  </w:style>
  <w:style w:type="paragraph" w:customStyle="1" w:styleId="1">
    <w:name w:val="1"/>
    <w:basedOn w:val="Normal"/>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Emphasis">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al"/>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al"/>
    <w:rsid w:val="00D84C56"/>
    <w:pPr>
      <w:suppressAutoHyphens/>
      <w:spacing w:before="20"/>
    </w:pPr>
    <w:rPr>
      <w:rFonts w:ascii="Arial" w:hAnsi="Arial" w:cs="Arial"/>
      <w:lang w:eastAsia="zh-CN"/>
    </w:rPr>
  </w:style>
  <w:style w:type="paragraph" w:customStyle="1" w:styleId="Odstavecprocesu">
    <w:name w:val="Odstavec procesu"/>
    <w:basedOn w:val="Normal"/>
    <w:rsid w:val="00D84C56"/>
    <w:pPr>
      <w:suppressAutoHyphens/>
      <w:ind w:left="680"/>
      <w:jc w:val="both"/>
    </w:pPr>
    <w:rPr>
      <w:rFonts w:ascii="Arial" w:hAnsi="Arial" w:cs="Arial"/>
      <w:sz w:val="22"/>
      <w:lang w:eastAsia="zh-CN"/>
    </w:rPr>
  </w:style>
  <w:style w:type="paragraph" w:customStyle="1" w:styleId="Note">
    <w:name w:val="Note"/>
    <w:basedOn w:val="Normal"/>
    <w:rsid w:val="00D84C56"/>
    <w:pPr>
      <w:suppressAutoHyphens/>
      <w:jc w:val="both"/>
    </w:pPr>
    <w:rPr>
      <w:rFonts w:ascii="Arial" w:hAnsi="Arial" w:cs="Arial"/>
      <w:i/>
      <w:lang w:eastAsia="zh-CN"/>
    </w:rPr>
  </w:style>
  <w:style w:type="paragraph" w:customStyle="1" w:styleId="Odstavec1">
    <w:name w:val="Odstavec 1"/>
    <w:basedOn w:val="Normal"/>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al"/>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al"/>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al"/>
    <w:rsid w:val="00D84C56"/>
    <w:pPr>
      <w:suppressAutoHyphens/>
      <w:jc w:val="both"/>
    </w:pPr>
    <w:rPr>
      <w:rFonts w:ascii="Arial" w:hAnsi="Arial" w:cs="Arial"/>
      <w:sz w:val="22"/>
      <w:lang w:eastAsia="zh-CN"/>
    </w:rPr>
  </w:style>
  <w:style w:type="paragraph" w:customStyle="1" w:styleId="Normaldiagram">
    <w:name w:val="Normaldiagram"/>
    <w:basedOn w:val="Normal"/>
    <w:rsid w:val="00D84C56"/>
    <w:pPr>
      <w:suppressAutoHyphens/>
      <w:spacing w:before="0"/>
      <w:jc w:val="center"/>
    </w:pPr>
    <w:rPr>
      <w:rFonts w:ascii="Arial" w:hAnsi="Arial" w:cs="Arial"/>
      <w:sz w:val="18"/>
      <w:lang w:eastAsia="zh-CN"/>
    </w:rPr>
  </w:style>
  <w:style w:type="paragraph" w:customStyle="1" w:styleId="SoupisZmen">
    <w:name w:val="SoupisZmen"/>
    <w:basedOn w:val="Normal"/>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al"/>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al"/>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al"/>
    <w:rsid w:val="00D84C56"/>
    <w:pPr>
      <w:suppressAutoHyphens/>
      <w:spacing w:before="0"/>
    </w:pPr>
    <w:rPr>
      <w:rFonts w:ascii="Tahoma" w:hAnsi="Tahoma" w:cs="Tahoma"/>
      <w:sz w:val="16"/>
      <w:szCs w:val="16"/>
      <w:lang w:val="en-GB" w:eastAsia="zh-CN"/>
    </w:rPr>
  </w:style>
  <w:style w:type="paragraph" w:styleId="ListParagraph">
    <w:name w:val="List Paragraph"/>
    <w:basedOn w:val="Normal"/>
    <w:uiPriority w:val="34"/>
    <w:qFormat/>
    <w:rsid w:val="00D84C56"/>
    <w:pPr>
      <w:suppressAutoHyphens/>
      <w:spacing w:before="0" w:after="200" w:line="276" w:lineRule="auto"/>
      <w:ind w:left="720"/>
    </w:pPr>
    <w:rPr>
      <w:rFonts w:eastAsia="Calibri" w:cs="Calibri"/>
      <w:sz w:val="22"/>
      <w:szCs w:val="22"/>
      <w:lang w:eastAsia="zh-CN"/>
    </w:rPr>
  </w:style>
  <w:style w:type="character" w:styleId="BookTitle">
    <w:name w:val="Book Title"/>
    <w:uiPriority w:val="33"/>
    <w:qFormat/>
    <w:rsid w:val="00D84C56"/>
    <w:rPr>
      <w:b/>
      <w:bCs/>
      <w:smallCaps/>
      <w:spacing w:val="5"/>
    </w:rPr>
  </w:style>
  <w:style w:type="character" w:styleId="Strong">
    <w:name w:val="Strong"/>
    <w:qFormat/>
    <w:rsid w:val="00D84C56"/>
    <w:rPr>
      <w:b/>
      <w:bCs/>
    </w:rPr>
  </w:style>
  <w:style w:type="paragraph" w:styleId="Revision">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DefaultParagraphFont"/>
    <w:uiPriority w:val="99"/>
    <w:semiHidden/>
    <w:unhideWhenUsed/>
    <w:rsid w:val="00E77A86"/>
    <w:rPr>
      <w:color w:val="2B579A"/>
      <w:shd w:val="clear" w:color="auto" w:fill="E6E6E6"/>
    </w:rPr>
  </w:style>
  <w:style w:type="character" w:customStyle="1" w:styleId="Zmnka2">
    <w:name w:val="Zmínka2"/>
    <w:basedOn w:val="DefaultParagraphFont"/>
    <w:uiPriority w:val="99"/>
    <w:semiHidden/>
    <w:unhideWhenUsed/>
    <w:rsid w:val="00285C3A"/>
    <w:rPr>
      <w:color w:val="2B579A"/>
      <w:shd w:val="clear" w:color="auto" w:fill="E6E6E6"/>
    </w:rPr>
  </w:style>
  <w:style w:type="character" w:customStyle="1" w:styleId="Nevyeenzmnka1">
    <w:name w:val="Nevyřešená zmínka1"/>
    <w:basedOn w:val="DefaultParagraphFont"/>
    <w:uiPriority w:val="99"/>
    <w:semiHidden/>
    <w:unhideWhenUsed/>
    <w:rsid w:val="00E1275E"/>
    <w:rPr>
      <w:color w:val="808080"/>
      <w:shd w:val="clear" w:color="auto" w:fill="E6E6E6"/>
    </w:rPr>
  </w:style>
  <w:style w:type="character" w:customStyle="1" w:styleId="alt-edited1">
    <w:name w:val="alt-edited1"/>
    <w:basedOn w:val="DefaultParagraphFont"/>
    <w:rsid w:val="006D0643"/>
    <w:rPr>
      <w:color w:val="4D90F0"/>
    </w:rPr>
  </w:style>
  <w:style w:type="character" w:customStyle="1" w:styleId="Nevyeenzmnka2">
    <w:name w:val="Nevyřešená zmínka2"/>
    <w:basedOn w:val="DefaultParagraphFont"/>
    <w:uiPriority w:val="99"/>
    <w:semiHidden/>
    <w:unhideWhenUsed/>
    <w:rsid w:val="003146E5"/>
    <w:rPr>
      <w:color w:val="808080"/>
      <w:shd w:val="clear" w:color="auto" w:fill="E6E6E6"/>
    </w:rPr>
  </w:style>
  <w:style w:type="character" w:customStyle="1" w:styleId="shorttext">
    <w:name w:val="short_text"/>
    <w:basedOn w:val="DefaultParagraphFont"/>
    <w:rsid w:val="008244F8"/>
  </w:style>
  <w:style w:type="character" w:customStyle="1" w:styleId="Nevyeenzmnka3">
    <w:name w:val="Nevyřešená zmínka3"/>
    <w:basedOn w:val="DefaultParagraphFont"/>
    <w:uiPriority w:val="99"/>
    <w:semiHidden/>
    <w:unhideWhenUsed/>
    <w:rsid w:val="00743736"/>
    <w:rPr>
      <w:color w:val="808080"/>
      <w:shd w:val="clear" w:color="auto" w:fill="E6E6E6"/>
    </w:rPr>
  </w:style>
  <w:style w:type="character" w:customStyle="1" w:styleId="Nevyeenzmnka4">
    <w:name w:val="Nevyřešená zmínka4"/>
    <w:basedOn w:val="DefaultParagraphFont"/>
    <w:uiPriority w:val="99"/>
    <w:semiHidden/>
    <w:unhideWhenUsed/>
    <w:rsid w:val="003F6367"/>
    <w:rPr>
      <w:color w:val="808080"/>
      <w:shd w:val="clear" w:color="auto" w:fill="E6E6E6"/>
    </w:rPr>
  </w:style>
  <w:style w:type="character" w:customStyle="1" w:styleId="Nevyeenzmnka5">
    <w:name w:val="Nevyřešená zmínka5"/>
    <w:basedOn w:val="DefaultParagraphFont"/>
    <w:uiPriority w:val="99"/>
    <w:semiHidden/>
    <w:unhideWhenUsed/>
    <w:rsid w:val="0073030C"/>
    <w:rPr>
      <w:color w:val="808080"/>
      <w:shd w:val="clear" w:color="auto" w:fill="E6E6E6"/>
    </w:rPr>
  </w:style>
  <w:style w:type="paragraph" w:styleId="NormalWeb">
    <w:name w:val="Normal (Web)"/>
    <w:basedOn w:val="Normal"/>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DefaultParagraphFont"/>
    <w:uiPriority w:val="99"/>
    <w:semiHidden/>
    <w:unhideWhenUsed/>
    <w:rsid w:val="008475C9"/>
    <w:rPr>
      <w:color w:val="808080"/>
      <w:shd w:val="clear" w:color="auto" w:fill="E6E6E6"/>
    </w:rPr>
  </w:style>
  <w:style w:type="character" w:customStyle="1" w:styleId="Nevyeenzmnka7">
    <w:name w:val="Nevyřešená zmínka7"/>
    <w:basedOn w:val="DefaultParagraphFont"/>
    <w:uiPriority w:val="99"/>
    <w:semiHidden/>
    <w:unhideWhenUsed/>
    <w:rsid w:val="00E70F7C"/>
    <w:rPr>
      <w:color w:val="808080"/>
      <w:shd w:val="clear" w:color="auto" w:fill="E6E6E6"/>
    </w:rPr>
  </w:style>
  <w:style w:type="character" w:customStyle="1" w:styleId="Nevyeenzmnka8">
    <w:name w:val="Nevyřešená zmínka8"/>
    <w:basedOn w:val="DefaultParagraphFont"/>
    <w:uiPriority w:val="99"/>
    <w:semiHidden/>
    <w:unhideWhenUsed/>
    <w:rsid w:val="005F0A1D"/>
    <w:rPr>
      <w:color w:val="605E5C"/>
      <w:shd w:val="clear" w:color="auto" w:fill="E1DFDD"/>
    </w:rPr>
  </w:style>
  <w:style w:type="character" w:customStyle="1" w:styleId="Nevyeenzmnka9">
    <w:name w:val="Nevyřešená zmínka9"/>
    <w:basedOn w:val="DefaultParagraphFont"/>
    <w:uiPriority w:val="99"/>
    <w:semiHidden/>
    <w:unhideWhenUsed/>
    <w:rsid w:val="00D22E41"/>
    <w:rPr>
      <w:color w:val="605E5C"/>
      <w:shd w:val="clear" w:color="auto" w:fill="E1DFDD"/>
    </w:rPr>
  </w:style>
  <w:style w:type="character" w:customStyle="1" w:styleId="Nevyeenzmnka10">
    <w:name w:val="Nevyřešená zmínka10"/>
    <w:basedOn w:val="DefaultParagraphFont"/>
    <w:uiPriority w:val="99"/>
    <w:semiHidden/>
    <w:unhideWhenUsed/>
    <w:rsid w:val="000C7651"/>
    <w:rPr>
      <w:color w:val="605E5C"/>
      <w:shd w:val="clear" w:color="auto" w:fill="E1DFDD"/>
    </w:rPr>
  </w:style>
  <w:style w:type="character" w:customStyle="1" w:styleId="Nevyeenzmnka11">
    <w:name w:val="Nevyřešená zmínka11"/>
    <w:basedOn w:val="DefaultParagraphFont"/>
    <w:uiPriority w:val="99"/>
    <w:semiHidden/>
    <w:unhideWhenUsed/>
    <w:rsid w:val="0010379E"/>
    <w:rPr>
      <w:color w:val="605E5C"/>
      <w:shd w:val="clear" w:color="auto" w:fill="E1DFDD"/>
    </w:rPr>
  </w:style>
  <w:style w:type="character" w:styleId="PlaceholderText">
    <w:name w:val="Placeholder Text"/>
    <w:basedOn w:val="DefaultParagraphFont"/>
    <w:uiPriority w:val="99"/>
    <w:semiHidden/>
    <w:rsid w:val="007B1800"/>
    <w:rPr>
      <w:color w:val="808080"/>
    </w:rPr>
  </w:style>
  <w:style w:type="paragraph" w:styleId="TOCHeading">
    <w:name w:val="TOC Heading"/>
    <w:basedOn w:val="Heading1"/>
    <w:next w:val="Normal"/>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LightList-Accent3">
    <w:name w:val="Light List Accent 3"/>
    <w:basedOn w:val="TableNormal"/>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TableNormal"/>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TableNormal"/>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TableNormal"/>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TableNormal"/>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TableNormal"/>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TableNormal"/>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B1800"/>
    <w:rPr>
      <w:sz w:val="16"/>
      <w:szCs w:val="16"/>
    </w:rPr>
  </w:style>
  <w:style w:type="paragraph" w:styleId="CommentText">
    <w:name w:val="annotation text"/>
    <w:basedOn w:val="Normal"/>
    <w:link w:val="CommentTextChar"/>
    <w:uiPriority w:val="99"/>
    <w:unhideWhenUsed/>
    <w:rsid w:val="007B1800"/>
    <w:pPr>
      <w:jc w:val="both"/>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7B180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7B1800"/>
    <w:rPr>
      <w:b/>
      <w:bCs/>
    </w:rPr>
  </w:style>
  <w:style w:type="character" w:customStyle="1" w:styleId="CommentSubjectChar">
    <w:name w:val="Comment Subject Char"/>
    <w:basedOn w:val="CommentTextChar"/>
    <w:link w:val="CommentSubject"/>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al"/>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DefaultParagraphFont"/>
    <w:link w:val="tabulka"/>
    <w:rsid w:val="007B1800"/>
    <w:rPr>
      <w:rFonts w:asciiTheme="minorHAnsi" w:eastAsiaTheme="minorHAnsi" w:hAnsiTheme="minorHAnsi" w:cstheme="minorBidi"/>
      <w:szCs w:val="22"/>
      <w:lang w:val="en-US" w:eastAsia="en-US"/>
    </w:rPr>
  </w:style>
  <w:style w:type="paragraph" w:customStyle="1" w:styleId="Verze">
    <w:name w:val="Verze"/>
    <w:basedOn w:val="Normal"/>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al"/>
    <w:rsid w:val="007B1800"/>
    <w:pPr>
      <w:suppressAutoHyphens/>
      <w:spacing w:before="60"/>
      <w:jc w:val="both"/>
    </w:pPr>
    <w:rPr>
      <w:rFonts w:cs="Arial"/>
      <w:i/>
      <w:sz w:val="16"/>
      <w:lang w:eastAsia="zh-CN"/>
    </w:rPr>
  </w:style>
  <w:style w:type="paragraph" w:styleId="ListBullet">
    <w:name w:val="List Bullet"/>
    <w:basedOn w:val="Normal"/>
    <w:autoRedefine/>
    <w:rsid w:val="007B1800"/>
    <w:pPr>
      <w:numPr>
        <w:numId w:val="103"/>
      </w:numPr>
      <w:spacing w:before="0"/>
      <w:jc w:val="both"/>
    </w:pPr>
    <w:rPr>
      <w:rFonts w:ascii="Times New Roman" w:hAnsi="Times New Roman"/>
      <w:sz w:val="24"/>
      <w:lang w:val="en-GB" w:eastAsia="cs-CZ"/>
    </w:rPr>
  </w:style>
  <w:style w:type="paragraph" w:styleId="BodyTextIndent2">
    <w:name w:val="Body Text Indent 2"/>
    <w:basedOn w:val="Normal"/>
    <w:link w:val="BodyTextIndent2Char"/>
    <w:rsid w:val="007B1800"/>
    <w:pPr>
      <w:spacing w:before="0"/>
      <w:ind w:left="1418"/>
      <w:jc w:val="both"/>
    </w:pPr>
    <w:rPr>
      <w:rFonts w:ascii="Arial" w:hAnsi="Arial"/>
    </w:rPr>
  </w:style>
  <w:style w:type="character" w:customStyle="1" w:styleId="BodyTextIndent2Char">
    <w:name w:val="Body Text Indent 2 Char"/>
    <w:basedOn w:val="DefaultParagraphFont"/>
    <w:link w:val="BodyTextIndent2"/>
    <w:rsid w:val="007B1800"/>
    <w:rPr>
      <w:rFonts w:ascii="Arial" w:eastAsia="Times New Roman" w:hAnsi="Arial"/>
      <w:lang w:eastAsia="en-US"/>
    </w:rPr>
  </w:style>
  <w:style w:type="paragraph" w:styleId="BodyText2">
    <w:name w:val="Body Text 2"/>
    <w:basedOn w:val="Normal"/>
    <w:link w:val="BodyText2Char"/>
    <w:rsid w:val="007B1800"/>
    <w:pPr>
      <w:spacing w:before="0"/>
      <w:ind w:right="-86"/>
    </w:pPr>
    <w:rPr>
      <w:i/>
    </w:rPr>
  </w:style>
  <w:style w:type="character" w:customStyle="1" w:styleId="BodyText2Char">
    <w:name w:val="Body Text 2 Char"/>
    <w:basedOn w:val="DefaultParagraphFont"/>
    <w:link w:val="BodyText2"/>
    <w:rsid w:val="007B1800"/>
    <w:rPr>
      <w:rFonts w:eastAsia="Times New Roman"/>
      <w:i/>
      <w:lang w:eastAsia="en-US"/>
    </w:rPr>
  </w:style>
  <w:style w:type="paragraph" w:styleId="BodyText3">
    <w:name w:val="Body Text 3"/>
    <w:basedOn w:val="Normal"/>
    <w:link w:val="BodyText3Char"/>
    <w:rsid w:val="007B1800"/>
    <w:pPr>
      <w:spacing w:before="0"/>
      <w:ind w:right="-86"/>
      <w:jc w:val="center"/>
    </w:pPr>
    <w:rPr>
      <w:b/>
      <w:i/>
    </w:rPr>
  </w:style>
  <w:style w:type="character" w:customStyle="1" w:styleId="BodyText3Char">
    <w:name w:val="Body Text 3 Char"/>
    <w:basedOn w:val="DefaultParagraphFont"/>
    <w:link w:val="BodyText3"/>
    <w:rsid w:val="007B1800"/>
    <w:rPr>
      <w:rFonts w:eastAsia="Times New Roman"/>
      <w:b/>
      <w:i/>
      <w:lang w:eastAsia="en-US"/>
    </w:rPr>
  </w:style>
  <w:style w:type="paragraph" w:styleId="BodyTextIndent3">
    <w:name w:val="Body Text Indent 3"/>
    <w:basedOn w:val="Normal"/>
    <w:link w:val="BodyTextIndent3Char"/>
    <w:rsid w:val="007B1800"/>
    <w:pPr>
      <w:spacing w:before="0"/>
      <w:ind w:left="360"/>
    </w:pPr>
  </w:style>
  <w:style w:type="character" w:customStyle="1" w:styleId="BodyTextIndent3Char">
    <w:name w:val="Body Text Indent 3 Char"/>
    <w:basedOn w:val="DefaultParagraphFont"/>
    <w:link w:val="BodyTextIndent3"/>
    <w:rsid w:val="007B1800"/>
    <w:rPr>
      <w:rFonts w:eastAsia="Times New Roman"/>
      <w:lang w:val="en-US" w:eastAsia="en-US"/>
    </w:rPr>
  </w:style>
  <w:style w:type="paragraph" w:styleId="DocumentMap">
    <w:name w:val="Document Map"/>
    <w:basedOn w:val="Normal"/>
    <w:rsid w:val="007B1800"/>
    <w:pPr>
      <w:shd w:val="clear" w:color="auto" w:fill="000080"/>
      <w:spacing w:before="0"/>
    </w:pPr>
    <w:rPr>
      <w:rFonts w:ascii="Tahoma" w:hAnsi="Tahoma" w:cs="Tahoma"/>
      <w:sz w:val="16"/>
    </w:rPr>
  </w:style>
  <w:style w:type="character" w:customStyle="1" w:styleId="RozloendokumentuChar1">
    <w:name w:val="Rozložení dokumentu Char1"/>
    <w:basedOn w:val="DefaultParagraphFont"/>
    <w:semiHidden/>
    <w:rsid w:val="007B1800"/>
    <w:rPr>
      <w:rFonts w:ascii="Segoe UI" w:eastAsia="Times New Roman" w:hAnsi="Segoe UI" w:cs="Segoe UI"/>
      <w:sz w:val="16"/>
      <w:szCs w:val="16"/>
      <w:lang w:eastAsia="en-US"/>
    </w:rPr>
  </w:style>
  <w:style w:type="paragraph" w:styleId="ListBullet3">
    <w:name w:val="List Bullet 3"/>
    <w:basedOn w:val="Normal"/>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Caption"/>
    <w:rsid w:val="007B1800"/>
    <w:pPr>
      <w:spacing w:before="240"/>
      <w:jc w:val="left"/>
    </w:pPr>
    <w:rPr>
      <w:bCs/>
    </w:rPr>
  </w:style>
  <w:style w:type="paragraph" w:customStyle="1" w:styleId="StyleHeading4ArialNarrowBold">
    <w:name w:val="Style Heading 4 + Arial Narrow Bold"/>
    <w:basedOn w:val="Heading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ListBullet2">
    <w:name w:val="List Bullet 2"/>
    <w:basedOn w:val="Normal"/>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al"/>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al"/>
    <w:rsid w:val="007B1800"/>
    <w:pPr>
      <w:suppressAutoHyphens/>
      <w:spacing w:before="0"/>
    </w:pPr>
    <w:rPr>
      <w:rFonts w:ascii="Arial" w:hAnsi="Arial" w:cs="Arial"/>
      <w:lang w:val="en-GB" w:eastAsia="zh-CN"/>
    </w:rPr>
  </w:style>
  <w:style w:type="character" w:customStyle="1" w:styleId="Nevyeenzmnka12">
    <w:name w:val="Nevyřešená zmínka12"/>
    <w:basedOn w:val="DefaultParagraphFont"/>
    <w:uiPriority w:val="99"/>
    <w:semiHidden/>
    <w:unhideWhenUsed/>
    <w:rsid w:val="0088607D"/>
    <w:rPr>
      <w:color w:val="605E5C"/>
      <w:shd w:val="clear" w:color="auto" w:fill="E1DFDD"/>
    </w:rPr>
  </w:style>
  <w:style w:type="character" w:customStyle="1" w:styleId="Nevyeenzmnka13">
    <w:name w:val="Nevyřešená zmínka13"/>
    <w:basedOn w:val="DefaultParagraphFont"/>
    <w:uiPriority w:val="99"/>
    <w:semiHidden/>
    <w:unhideWhenUsed/>
    <w:rsid w:val="003B63BE"/>
    <w:rPr>
      <w:color w:val="605E5C"/>
      <w:shd w:val="clear" w:color="auto" w:fill="E1DFDD"/>
    </w:rPr>
  </w:style>
  <w:style w:type="character" w:customStyle="1" w:styleId="Nevyeenzmnka14">
    <w:name w:val="Nevyřešená zmínka14"/>
    <w:basedOn w:val="DefaultParagraphFont"/>
    <w:uiPriority w:val="99"/>
    <w:semiHidden/>
    <w:unhideWhenUsed/>
    <w:rsid w:val="00890911"/>
    <w:rPr>
      <w:color w:val="605E5C"/>
      <w:shd w:val="clear" w:color="auto" w:fill="E1DFDD"/>
    </w:rPr>
  </w:style>
  <w:style w:type="character" w:customStyle="1" w:styleId="Nevyeenzmnka15">
    <w:name w:val="Nevyřešená zmínka15"/>
    <w:basedOn w:val="DefaultParagraphFont"/>
    <w:uiPriority w:val="99"/>
    <w:semiHidden/>
    <w:unhideWhenUsed/>
    <w:rsid w:val="00637F6F"/>
    <w:rPr>
      <w:color w:val="605E5C"/>
      <w:shd w:val="clear" w:color="auto" w:fill="E1DFDD"/>
    </w:rPr>
  </w:style>
  <w:style w:type="character" w:styleId="UnresolvedMention">
    <w:name w:val="Unresolved Mention"/>
    <w:basedOn w:val="DefaultParagraphFont"/>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s://xdef.syntea.cz/tutorial/examples/C201.html" TargetMode="External"/><Relationship Id="rId39" Type="http://schemas.openxmlformats.org/officeDocument/2006/relationships/hyperlink" Target="https://xdef.syntea.cz/tutorial/en/example/C206.html" TargetMode="External"/><Relationship Id="rId21" Type="http://schemas.openxmlformats.org/officeDocument/2006/relationships/hyperlink" Target="https://xdef.syntea.cz/tutorial/examples/BNF.html" TargetMode="External"/><Relationship Id="rId34" Type="http://schemas.openxmlformats.org/officeDocument/2006/relationships/hyperlink" Target="https://xdef.syntea.cz/tutorial/en/example/C212.html" TargetMode="External"/><Relationship Id="rId42" Type="http://schemas.openxmlformats.org/officeDocument/2006/relationships/hyperlink" Target="https://xdef.syntea.cz/tutorial/examples/C210.html" TargetMode="External"/><Relationship Id="rId47" Type="http://schemas.openxmlformats.org/officeDocument/2006/relationships/hyperlink" Target="https://xdef.syntea.cz/tutorial/en/example/C344.html" TargetMode="External"/><Relationship Id="rId50" Type="http://schemas.openxmlformats.org/officeDocument/2006/relationships/hyperlink" Target="https://xdef.syntea.cz/tutorial/en/example/C502.html" TargetMode="External"/><Relationship Id="rId55" Type="http://schemas.openxmlformats.org/officeDocument/2006/relationships/hyperlink" Target="https://xdef.syntea.cz/tutorial/en/example/C311.html" TargetMode="External"/><Relationship Id="rId63" Type="http://schemas.openxmlformats.org/officeDocument/2006/relationships/hyperlink" Target="https://xdef.syntea.cz/tutorial/en/example/C331.html" TargetMode="External"/><Relationship Id="rId68" Type="http://schemas.openxmlformats.org/officeDocument/2006/relationships/hyperlink" Target="https://xdef.syntea.cz/tutorial/en/example/C601.html" TargetMode="External"/><Relationship Id="rId76" Type="http://schemas.openxmlformats.org/officeDocument/2006/relationships/footer" Target="footer9.xml"/><Relationship Id="rId84" Type="http://schemas.openxmlformats.org/officeDocument/2006/relationships/hyperlink" Target="https://xdef.syntea.cz/tutorial/en/userdoc/xdef-4.2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s://xdef.syntea.cz/tutorial/en/example/C203.html" TargetMode="External"/><Relationship Id="rId37" Type="http://schemas.openxmlformats.org/officeDocument/2006/relationships/hyperlink" Target="https://xdef.syntea.cz/tutorial/en/example/C204.html" TargetMode="External"/><Relationship Id="rId40" Type="http://schemas.openxmlformats.org/officeDocument/2006/relationships/hyperlink" Target="https://xdef.syntea.cz/tutorial/en/example/C346.html" TargetMode="External"/><Relationship Id="rId45" Type="http://schemas.openxmlformats.org/officeDocument/2006/relationships/hyperlink" Target="https://xdef.syntea.cz/tutorial/en/example/C342.html" TargetMode="External"/><Relationship Id="rId53" Type="http://schemas.openxmlformats.org/officeDocument/2006/relationships/hyperlink" Target="https://xdef.syntea.cz/tutorial/en/example/C701.html" TargetMode="External"/><Relationship Id="rId58" Type="http://schemas.openxmlformats.org/officeDocument/2006/relationships/hyperlink" Target="https://xdef.syntea.cz/tutorial/en/example/C412.html" TargetMode="External"/><Relationship Id="rId66" Type="http://schemas.openxmlformats.org/officeDocument/2006/relationships/hyperlink" Target="https://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s://xdef.syntea.cz/tutorial/en/example/C341.html" TargetMode="External"/><Relationship Id="rId82" Type="http://schemas.openxmlformats.org/officeDocument/2006/relationships/hyperlink" Target="https://xdef.syntea.cz/tutorial/en/userdoc/xdef-4.2.pdf" TargetMode="External"/><Relationship Id="rId90" Type="http://schemas.openxmlformats.org/officeDocument/2006/relationships/theme" Target="theme/theme1.xml"/><Relationship Id="rId19" Type="http://schemas.openxmlformats.org/officeDocument/2006/relationships/hyperlink" Target="https://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s://xdef.syntea.cz/tutorial/examples/template.html" TargetMode="External"/><Relationship Id="rId27" Type="http://schemas.openxmlformats.org/officeDocument/2006/relationships/hyperlink" Target="https://xdef.syntea.cz/tutorial/en/example/C202.html" TargetMode="External"/><Relationship Id="rId30" Type="http://schemas.openxmlformats.org/officeDocument/2006/relationships/hyperlink" Target="https://xdef.syntea.cz/tutorial/en/example/C208.html" TargetMode="External"/><Relationship Id="rId35" Type="http://schemas.openxmlformats.org/officeDocument/2006/relationships/hyperlink" Target="https://xdef.syntea.cz/tutorial/en/example/C213.html" TargetMode="External"/><Relationship Id="rId43" Type="http://schemas.openxmlformats.org/officeDocument/2006/relationships/hyperlink" Target="https://xdef.syntea.cz/tutorial/examples/C215.html" TargetMode="External"/><Relationship Id="rId48" Type="http://schemas.openxmlformats.org/officeDocument/2006/relationships/hyperlink" Target="https://xdef.syntea.cz/tutorial/en/example/C345.html" TargetMode="External"/><Relationship Id="rId56" Type="http://schemas.openxmlformats.org/officeDocument/2006/relationships/hyperlink" Target="https://xdef.syntea.cz/tutorial/en/example/C312.html" TargetMode="External"/><Relationship Id="rId64" Type="http://schemas.openxmlformats.org/officeDocument/2006/relationships/hyperlink" Target="https://xdef.syntea.cz/tutorial/en/example/C332.html" TargetMode="External"/><Relationship Id="rId69" Type="http://schemas.openxmlformats.org/officeDocument/2006/relationships/hyperlink" Target="https://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s://xdef.syntea.cz/tutorial/en/userdoc/xdef-4.2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s://xdef.syntea.cz/tutorial/en/example/C211.html" TargetMode="External"/><Relationship Id="rId38" Type="http://schemas.openxmlformats.org/officeDocument/2006/relationships/hyperlink" Target="https://xdef.syntea.cz/tutorial/en/example/C205.html" TargetMode="External"/><Relationship Id="rId46" Type="http://schemas.openxmlformats.org/officeDocument/2006/relationships/hyperlink" Target="https://xdef.syntea.cz/tutorial/en/example/C343.html" TargetMode="External"/><Relationship Id="rId59" Type="http://schemas.openxmlformats.org/officeDocument/2006/relationships/hyperlink" Target="https://xdef.syntea.cz/tutorial/en/example/C321.html" TargetMode="External"/><Relationship Id="rId67" Type="http://schemas.openxmlformats.org/officeDocument/2006/relationships/hyperlink" Target="https://xdef.syntea.cz/tutorial/en/example/C333.html" TargetMode="External"/><Relationship Id="rId20" Type="http://schemas.openxmlformats.org/officeDocument/2006/relationships/hyperlink" Target="https://xdef.syntea.cz/tutorial/examples/compose.html" TargetMode="External"/><Relationship Id="rId41" Type="http://schemas.openxmlformats.org/officeDocument/2006/relationships/hyperlink" Target="https://xdef.syntea.cz/tutorial/en/example/C207.html" TargetMode="External"/><Relationship Id="rId54" Type="http://schemas.openxmlformats.org/officeDocument/2006/relationships/hyperlink" Target="https://xdef.syntea.cz/tutorial/en/example/C711.html" TargetMode="External"/><Relationship Id="rId62" Type="http://schemas.openxmlformats.org/officeDocument/2006/relationships/hyperlink" Target="https://xdef.syntea.cz/tutorial/en/example/C432.html" TargetMode="External"/><Relationship Id="rId70" Type="http://schemas.openxmlformats.org/officeDocument/2006/relationships/hyperlink" Target="https://xdef.syntea.cz/tutorial/en/example/C603.html" TargetMode="External"/><Relationship Id="rId75" Type="http://schemas.openxmlformats.org/officeDocument/2006/relationships/footer" Target="footer8.xml"/><Relationship Id="rId83" Type="http://schemas.openxmlformats.org/officeDocument/2006/relationships/hyperlink" Target="https://xdef.syntea.cz/tutorial/en/userdoc/xdef-4.2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s://xdef.syntea.cz/tutorial/en/example/C203.html" TargetMode="External"/><Relationship Id="rId36" Type="http://schemas.openxmlformats.org/officeDocument/2006/relationships/hyperlink" Target="https://xdef.syntea.cz/tutorial/en/example/C214.html" TargetMode="External"/><Relationship Id="rId49" Type="http://schemas.openxmlformats.org/officeDocument/2006/relationships/hyperlink" Target="https://xdef.syntea.cz/tutorial/en/example/C501.html" TargetMode="External"/><Relationship Id="rId57" Type="http://schemas.openxmlformats.org/officeDocument/2006/relationships/hyperlink" Target="https://xdef.syntea.cz/tutorial/en/example/C411.html" TargetMode="External"/><Relationship Id="rId10" Type="http://schemas.openxmlformats.org/officeDocument/2006/relationships/footer" Target="footer1.xml"/><Relationship Id="rId31" Type="http://schemas.openxmlformats.org/officeDocument/2006/relationships/hyperlink" Target="https://xdef.syntea.cz/tutorial/en/example/C202.html" TargetMode="External"/><Relationship Id="rId44" Type="http://schemas.openxmlformats.org/officeDocument/2006/relationships/hyperlink" Target="https://xdef.syntea.cz/tutorial/en/example/C341.html" TargetMode="External"/><Relationship Id="rId52" Type="http://schemas.openxmlformats.org/officeDocument/2006/relationships/hyperlink" Target="https://xdef.syntea.cz/tutorial/en/example/C504.html" TargetMode="External"/><Relationship Id="rId60" Type="http://schemas.openxmlformats.org/officeDocument/2006/relationships/hyperlink" Target="https://xdef.syntea.cz/tutorial/en/example/C322.html" TargetMode="External"/><Relationship Id="rId65" Type="http://schemas.openxmlformats.org/officeDocument/2006/relationships/hyperlink" Target="https://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83627</Words>
  <Characters>472497</Characters>
  <Application>Microsoft Office Word</Application>
  <DocSecurity>0</DocSecurity>
  <Lines>14765</Lines>
  <Paragraphs>12933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543191</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18</cp:revision>
  <cp:lastPrinted>2025-09-08T16:10:00Z</cp:lastPrinted>
  <dcterms:created xsi:type="dcterms:W3CDTF">2025-03-21T16:21:00Z</dcterms:created>
  <dcterms:modified xsi:type="dcterms:W3CDTF">2025-09-08T16:11:00Z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fbfb4f34-c0c4-4da4-85e9-b920750f6211</vt:lpwstr>
  </property>
</Properties>
</file>