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1A135004" w:rsidR="00D84C56" w:rsidRPr="00D251D5" w:rsidRDefault="00D21469" w:rsidP="002831DB">
            <w:pPr>
              <w:pStyle w:val="Zhlav"/>
              <w:tabs>
                <w:tab w:val="clear" w:pos="4153"/>
                <w:tab w:val="clear" w:pos="8306"/>
              </w:tabs>
              <w:spacing w:before="600"/>
              <w:rPr>
                <w:rFonts w:ascii="Calibri" w:hAnsi="Calibri" w:cs="Calibri"/>
                <w:b/>
                <w:color w:val="AA0082"/>
                <w:sz w:val="72"/>
                <w:szCs w:val="72"/>
              </w:rPr>
            </w:pPr>
            <w:bookmarkStart w:id="1" w:name="name"/>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37D319DA" w14:textId="77777777" w:rsidR="00C8214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3893A2F4" w14:textId="275C4DE2"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7" w:history="1">
        <w:r w:rsidR="00C8214A" w:rsidRPr="00B06986">
          <w:rPr>
            <w:rStyle w:val="Hypertextovodkaz"/>
            <w:noProof/>
          </w:rPr>
          <w:t>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Preface</w:t>
        </w:r>
        <w:r w:rsidR="00C8214A">
          <w:rPr>
            <w:noProof/>
            <w:webHidden/>
          </w:rPr>
          <w:tab/>
        </w:r>
        <w:r w:rsidR="00C8214A">
          <w:rPr>
            <w:noProof/>
            <w:webHidden/>
          </w:rPr>
          <w:fldChar w:fldCharType="begin"/>
        </w:r>
        <w:r w:rsidR="00C8214A">
          <w:rPr>
            <w:noProof/>
            <w:webHidden/>
          </w:rPr>
          <w:instrText xml:space="preserve"> PAGEREF _Toc128340517 \h </w:instrText>
        </w:r>
        <w:r w:rsidR="00C8214A">
          <w:rPr>
            <w:noProof/>
            <w:webHidden/>
          </w:rPr>
        </w:r>
        <w:r w:rsidR="00C8214A">
          <w:rPr>
            <w:noProof/>
            <w:webHidden/>
          </w:rPr>
          <w:fldChar w:fldCharType="separate"/>
        </w:r>
        <w:r w:rsidR="00C67636">
          <w:rPr>
            <w:noProof/>
            <w:webHidden/>
          </w:rPr>
          <w:t>1</w:t>
        </w:r>
        <w:r w:rsidR="00C8214A">
          <w:rPr>
            <w:noProof/>
            <w:webHidden/>
          </w:rPr>
          <w:fldChar w:fldCharType="end"/>
        </w:r>
      </w:hyperlink>
    </w:p>
    <w:p w14:paraId="12DF2D8E" w14:textId="0D907B11"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18" w:history="1">
        <w:r w:rsidR="00C8214A" w:rsidRPr="00B06986">
          <w:rPr>
            <w:rStyle w:val="Hypertextovodkaz"/>
            <w:noProof/>
          </w:rPr>
          <w:t>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X-definition Technology</w:t>
        </w:r>
        <w:r w:rsidR="00C8214A">
          <w:rPr>
            <w:noProof/>
            <w:webHidden/>
          </w:rPr>
          <w:tab/>
        </w:r>
        <w:r w:rsidR="00C8214A">
          <w:rPr>
            <w:noProof/>
            <w:webHidden/>
          </w:rPr>
          <w:fldChar w:fldCharType="begin"/>
        </w:r>
        <w:r w:rsidR="00C8214A">
          <w:rPr>
            <w:noProof/>
            <w:webHidden/>
          </w:rPr>
          <w:instrText xml:space="preserve"> PAGEREF _Toc128340518 \h </w:instrText>
        </w:r>
        <w:r w:rsidR="00C8214A">
          <w:rPr>
            <w:noProof/>
            <w:webHidden/>
          </w:rPr>
        </w:r>
        <w:r w:rsidR="00C8214A">
          <w:rPr>
            <w:noProof/>
            <w:webHidden/>
          </w:rPr>
          <w:fldChar w:fldCharType="separate"/>
        </w:r>
        <w:r w:rsidR="00C67636">
          <w:rPr>
            <w:noProof/>
            <w:webHidden/>
          </w:rPr>
          <w:t>2</w:t>
        </w:r>
        <w:r w:rsidR="00C8214A">
          <w:rPr>
            <w:noProof/>
            <w:webHidden/>
          </w:rPr>
          <w:fldChar w:fldCharType="end"/>
        </w:r>
      </w:hyperlink>
    </w:p>
    <w:p w14:paraId="16E35BEF" w14:textId="48A295D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19" w:history="1">
        <w:r w:rsidR="00C8214A" w:rsidRPr="00B06986">
          <w:rPr>
            <w:rStyle w:val="Hypertextovodkaz"/>
            <w:noProof/>
          </w:rPr>
          <w:t>2.1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XML Element</w:t>
        </w:r>
        <w:r w:rsidR="00C8214A">
          <w:rPr>
            <w:noProof/>
            <w:webHidden/>
          </w:rPr>
          <w:tab/>
        </w:r>
        <w:r w:rsidR="00C8214A">
          <w:rPr>
            <w:noProof/>
            <w:webHidden/>
          </w:rPr>
          <w:fldChar w:fldCharType="begin"/>
        </w:r>
        <w:r w:rsidR="00C8214A">
          <w:rPr>
            <w:noProof/>
            <w:webHidden/>
          </w:rPr>
          <w:instrText xml:space="preserve"> PAGEREF _Toc128340519 \h </w:instrText>
        </w:r>
        <w:r w:rsidR="00C8214A">
          <w:rPr>
            <w:noProof/>
            <w:webHidden/>
          </w:rPr>
        </w:r>
        <w:r w:rsidR="00C8214A">
          <w:rPr>
            <w:noProof/>
            <w:webHidden/>
          </w:rPr>
          <w:fldChar w:fldCharType="separate"/>
        </w:r>
        <w:r w:rsidR="00C67636">
          <w:rPr>
            <w:noProof/>
            <w:webHidden/>
          </w:rPr>
          <w:t>3</w:t>
        </w:r>
        <w:r w:rsidR="00C8214A">
          <w:rPr>
            <w:noProof/>
            <w:webHidden/>
          </w:rPr>
          <w:fldChar w:fldCharType="end"/>
        </w:r>
      </w:hyperlink>
    </w:p>
    <w:p w14:paraId="2B4A8DE8" w14:textId="6700311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0" w:history="1">
        <w:r w:rsidR="00C8214A" w:rsidRPr="00B06986">
          <w:rPr>
            <w:rStyle w:val="Hypertextovodkaz"/>
            <w:noProof/>
          </w:rPr>
          <w:t>2.2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X-script of X</w:t>
        </w:r>
        <w:r w:rsidR="00C8214A" w:rsidRPr="00B06986">
          <w:rPr>
            <w:rStyle w:val="Hypertextovodkaz"/>
            <w:noProof/>
          </w:rPr>
          <w:noBreakHyphen/>
          <w:t>definition</w:t>
        </w:r>
        <w:r w:rsidR="00C8214A">
          <w:rPr>
            <w:noProof/>
            <w:webHidden/>
          </w:rPr>
          <w:tab/>
        </w:r>
        <w:r w:rsidR="00C8214A">
          <w:rPr>
            <w:noProof/>
            <w:webHidden/>
          </w:rPr>
          <w:fldChar w:fldCharType="begin"/>
        </w:r>
        <w:r w:rsidR="00C8214A">
          <w:rPr>
            <w:noProof/>
            <w:webHidden/>
          </w:rPr>
          <w:instrText xml:space="preserve"> PAGEREF _Toc128340520 \h </w:instrText>
        </w:r>
        <w:r w:rsidR="00C8214A">
          <w:rPr>
            <w:noProof/>
            <w:webHidden/>
          </w:rPr>
        </w:r>
        <w:r w:rsidR="00C8214A">
          <w:rPr>
            <w:noProof/>
            <w:webHidden/>
          </w:rPr>
          <w:fldChar w:fldCharType="separate"/>
        </w:r>
        <w:r w:rsidR="00C67636">
          <w:rPr>
            <w:noProof/>
            <w:webHidden/>
          </w:rPr>
          <w:t>3</w:t>
        </w:r>
        <w:r w:rsidR="00C8214A">
          <w:rPr>
            <w:noProof/>
            <w:webHidden/>
          </w:rPr>
          <w:fldChar w:fldCharType="end"/>
        </w:r>
      </w:hyperlink>
    </w:p>
    <w:p w14:paraId="6632CBF4" w14:textId="7E9B610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1" w:history="1">
        <w:r w:rsidR="00C8214A" w:rsidRPr="00B06986">
          <w:rPr>
            <w:rStyle w:val="Hypertextovodkaz"/>
            <w:noProof/>
          </w:rPr>
          <w:t>2.3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 Java Packages</w:t>
        </w:r>
        <w:r w:rsidR="00C8214A">
          <w:rPr>
            <w:noProof/>
            <w:webHidden/>
          </w:rPr>
          <w:tab/>
        </w:r>
        <w:r w:rsidR="00C8214A">
          <w:rPr>
            <w:noProof/>
            <w:webHidden/>
          </w:rPr>
          <w:fldChar w:fldCharType="begin"/>
        </w:r>
        <w:r w:rsidR="00C8214A">
          <w:rPr>
            <w:noProof/>
            <w:webHidden/>
          </w:rPr>
          <w:instrText xml:space="preserve"> PAGEREF _Toc128340521 \h </w:instrText>
        </w:r>
        <w:r w:rsidR="00C8214A">
          <w:rPr>
            <w:noProof/>
            <w:webHidden/>
          </w:rPr>
        </w:r>
        <w:r w:rsidR="00C8214A">
          <w:rPr>
            <w:noProof/>
            <w:webHidden/>
          </w:rPr>
          <w:fldChar w:fldCharType="separate"/>
        </w:r>
        <w:r w:rsidR="00C67636">
          <w:rPr>
            <w:noProof/>
            <w:webHidden/>
          </w:rPr>
          <w:t>4</w:t>
        </w:r>
        <w:r w:rsidR="00C8214A">
          <w:rPr>
            <w:noProof/>
            <w:webHidden/>
          </w:rPr>
          <w:fldChar w:fldCharType="end"/>
        </w:r>
      </w:hyperlink>
    </w:p>
    <w:p w14:paraId="45C74534" w14:textId="0A6D1CA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2" w:history="1">
        <w:r w:rsidR="00C8214A" w:rsidRPr="00B06986">
          <w:rPr>
            <w:rStyle w:val="Hypertextovodkaz"/>
            <w:noProof/>
          </w:rPr>
          <w:t>2.4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Exemplary XML Data</w:t>
        </w:r>
        <w:r w:rsidR="00C8214A">
          <w:rPr>
            <w:noProof/>
            <w:webHidden/>
          </w:rPr>
          <w:tab/>
        </w:r>
        <w:r w:rsidR="00C8214A">
          <w:rPr>
            <w:noProof/>
            <w:webHidden/>
          </w:rPr>
          <w:fldChar w:fldCharType="begin"/>
        </w:r>
        <w:r w:rsidR="00C8214A">
          <w:rPr>
            <w:noProof/>
            <w:webHidden/>
          </w:rPr>
          <w:instrText xml:space="preserve"> PAGEREF _Toc128340522 \h </w:instrText>
        </w:r>
        <w:r w:rsidR="00C8214A">
          <w:rPr>
            <w:noProof/>
            <w:webHidden/>
          </w:rPr>
        </w:r>
        <w:r w:rsidR="00C8214A">
          <w:rPr>
            <w:noProof/>
            <w:webHidden/>
          </w:rPr>
          <w:fldChar w:fldCharType="separate"/>
        </w:r>
        <w:r w:rsidR="00C67636">
          <w:rPr>
            <w:noProof/>
            <w:webHidden/>
          </w:rPr>
          <w:t>4</w:t>
        </w:r>
        <w:r w:rsidR="00C8214A">
          <w:rPr>
            <w:noProof/>
            <w:webHidden/>
          </w:rPr>
          <w:fldChar w:fldCharType="end"/>
        </w:r>
      </w:hyperlink>
    </w:p>
    <w:p w14:paraId="08B6B582" w14:textId="26461A8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3" w:history="1">
        <w:r w:rsidR="00C8214A" w:rsidRPr="00B06986">
          <w:rPr>
            <w:rStyle w:val="Hypertextovodkaz"/>
            <w:noProof/>
          </w:rPr>
          <w:t>2.5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Online Testing of X-definition</w:t>
        </w:r>
        <w:r w:rsidR="00C8214A">
          <w:rPr>
            <w:noProof/>
            <w:webHidden/>
          </w:rPr>
          <w:tab/>
        </w:r>
        <w:r w:rsidR="00C8214A">
          <w:rPr>
            <w:noProof/>
            <w:webHidden/>
          </w:rPr>
          <w:fldChar w:fldCharType="begin"/>
        </w:r>
        <w:r w:rsidR="00C8214A">
          <w:rPr>
            <w:noProof/>
            <w:webHidden/>
          </w:rPr>
          <w:instrText xml:space="preserve"> PAGEREF _Toc128340523 \h </w:instrText>
        </w:r>
        <w:r w:rsidR="00C8214A">
          <w:rPr>
            <w:noProof/>
            <w:webHidden/>
          </w:rPr>
        </w:r>
        <w:r w:rsidR="00C8214A">
          <w:rPr>
            <w:noProof/>
            <w:webHidden/>
          </w:rPr>
          <w:fldChar w:fldCharType="separate"/>
        </w:r>
        <w:r w:rsidR="00C67636">
          <w:rPr>
            <w:noProof/>
            <w:webHidden/>
          </w:rPr>
          <w:t>5</w:t>
        </w:r>
        <w:r w:rsidR="00C8214A">
          <w:rPr>
            <w:noProof/>
            <w:webHidden/>
          </w:rPr>
          <w:fldChar w:fldCharType="end"/>
        </w:r>
      </w:hyperlink>
    </w:p>
    <w:p w14:paraId="645DF8FE" w14:textId="1F963175"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4" w:history="1">
        <w:r w:rsidR="00C8214A" w:rsidRPr="00B06986">
          <w:rPr>
            <w:rStyle w:val="Hypertextovodkaz"/>
            <w:noProof/>
          </w:rPr>
          <w:t>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Way of Usage of X-definition</w:t>
        </w:r>
        <w:r w:rsidR="00C8214A">
          <w:rPr>
            <w:noProof/>
            <w:webHidden/>
          </w:rPr>
          <w:tab/>
        </w:r>
        <w:r w:rsidR="00C8214A">
          <w:rPr>
            <w:noProof/>
            <w:webHidden/>
          </w:rPr>
          <w:fldChar w:fldCharType="begin"/>
        </w:r>
        <w:r w:rsidR="00C8214A">
          <w:rPr>
            <w:noProof/>
            <w:webHidden/>
          </w:rPr>
          <w:instrText xml:space="preserve"> PAGEREF _Toc128340524 \h </w:instrText>
        </w:r>
        <w:r w:rsidR="00C8214A">
          <w:rPr>
            <w:noProof/>
            <w:webHidden/>
          </w:rPr>
        </w:r>
        <w:r w:rsidR="00C8214A">
          <w:rPr>
            <w:noProof/>
            <w:webHidden/>
          </w:rPr>
          <w:fldChar w:fldCharType="separate"/>
        </w:r>
        <w:r w:rsidR="00C67636">
          <w:rPr>
            <w:noProof/>
            <w:webHidden/>
          </w:rPr>
          <w:t>6</w:t>
        </w:r>
        <w:r w:rsidR="00C8214A">
          <w:rPr>
            <w:noProof/>
            <w:webHidden/>
          </w:rPr>
          <w:fldChar w:fldCharType="end"/>
        </w:r>
      </w:hyperlink>
    </w:p>
    <w:p w14:paraId="04260E08" w14:textId="328A5A04"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25" w:history="1">
        <w:r w:rsidR="00C8214A" w:rsidRPr="00B06986">
          <w:rPr>
            <w:rStyle w:val="Hypertextovodkaz"/>
            <w:noProof/>
          </w:rPr>
          <w:t>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Description of the structure of XML document by X-definition</w:t>
        </w:r>
        <w:r w:rsidR="00C8214A">
          <w:rPr>
            <w:noProof/>
            <w:webHidden/>
          </w:rPr>
          <w:tab/>
        </w:r>
        <w:r w:rsidR="00C8214A">
          <w:rPr>
            <w:noProof/>
            <w:webHidden/>
          </w:rPr>
          <w:fldChar w:fldCharType="begin"/>
        </w:r>
        <w:r w:rsidR="00C8214A">
          <w:rPr>
            <w:noProof/>
            <w:webHidden/>
          </w:rPr>
          <w:instrText xml:space="preserve"> PAGEREF _Toc128340525 \h </w:instrText>
        </w:r>
        <w:r w:rsidR="00C8214A">
          <w:rPr>
            <w:noProof/>
            <w:webHidden/>
          </w:rPr>
        </w:r>
        <w:r w:rsidR="00C8214A">
          <w:rPr>
            <w:noProof/>
            <w:webHidden/>
          </w:rPr>
          <w:fldChar w:fldCharType="separate"/>
        </w:r>
        <w:r w:rsidR="00C67636">
          <w:rPr>
            <w:noProof/>
            <w:webHidden/>
          </w:rPr>
          <w:t>7</w:t>
        </w:r>
        <w:r w:rsidR="00C8214A">
          <w:rPr>
            <w:noProof/>
            <w:webHidden/>
          </w:rPr>
          <w:fldChar w:fldCharType="end"/>
        </w:r>
      </w:hyperlink>
    </w:p>
    <w:p w14:paraId="42F4EFA5" w14:textId="67505DB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6"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 of Exemplary Element</w:t>
        </w:r>
        <w:r w:rsidR="00C8214A">
          <w:rPr>
            <w:noProof/>
            <w:webHidden/>
          </w:rPr>
          <w:tab/>
        </w:r>
        <w:r w:rsidR="00C8214A">
          <w:rPr>
            <w:noProof/>
            <w:webHidden/>
          </w:rPr>
          <w:fldChar w:fldCharType="begin"/>
        </w:r>
        <w:r w:rsidR="00C8214A">
          <w:rPr>
            <w:noProof/>
            <w:webHidden/>
          </w:rPr>
          <w:instrText xml:space="preserve"> PAGEREF _Toc128340526 \h </w:instrText>
        </w:r>
        <w:r w:rsidR="00C8214A">
          <w:rPr>
            <w:noProof/>
            <w:webHidden/>
          </w:rPr>
        </w:r>
        <w:r w:rsidR="00C8214A">
          <w:rPr>
            <w:noProof/>
            <w:webHidden/>
          </w:rPr>
          <w:fldChar w:fldCharType="separate"/>
        </w:r>
        <w:r w:rsidR="00C67636">
          <w:rPr>
            <w:noProof/>
            <w:webHidden/>
          </w:rPr>
          <w:t>7</w:t>
        </w:r>
        <w:r w:rsidR="00C8214A">
          <w:rPr>
            <w:noProof/>
            <w:webHidden/>
          </w:rPr>
          <w:fldChar w:fldCharType="end"/>
        </w:r>
      </w:hyperlink>
    </w:p>
    <w:p w14:paraId="499A6342" w14:textId="4F8EECF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27" w:history="1">
        <w:r w:rsidR="00C8214A" w:rsidRPr="00B06986">
          <w:rPr>
            <w:rStyle w:val="Hypertextovodkaz"/>
            <w:noProof/>
          </w:rPr>
          <w:t>4.2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Attributes and Text Nodes</w:t>
        </w:r>
        <w:r w:rsidR="00C8214A">
          <w:rPr>
            <w:noProof/>
            <w:webHidden/>
          </w:rPr>
          <w:tab/>
        </w:r>
        <w:r w:rsidR="00C8214A">
          <w:rPr>
            <w:noProof/>
            <w:webHidden/>
          </w:rPr>
          <w:fldChar w:fldCharType="begin"/>
        </w:r>
        <w:r w:rsidR="00C8214A">
          <w:rPr>
            <w:noProof/>
            <w:webHidden/>
          </w:rPr>
          <w:instrText xml:space="preserve"> PAGEREF _Toc128340527 \h </w:instrText>
        </w:r>
        <w:r w:rsidR="00C8214A">
          <w:rPr>
            <w:noProof/>
            <w:webHidden/>
          </w:rPr>
        </w:r>
        <w:r w:rsidR="00C8214A">
          <w:rPr>
            <w:noProof/>
            <w:webHidden/>
          </w:rPr>
          <w:fldChar w:fldCharType="separate"/>
        </w:r>
        <w:r w:rsidR="00C67636">
          <w:rPr>
            <w:noProof/>
            <w:webHidden/>
          </w:rPr>
          <w:t>8</w:t>
        </w:r>
        <w:r w:rsidR="00C8214A">
          <w:rPr>
            <w:noProof/>
            <w:webHidden/>
          </w:rPr>
          <w:fldChar w:fldCharType="end"/>
        </w:r>
      </w:hyperlink>
    </w:p>
    <w:p w14:paraId="42DEBE68" w14:textId="02F74A2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8" w:history="1">
        <w:r w:rsidR="00C8214A" w:rsidRPr="00B06986">
          <w:rPr>
            <w:rStyle w:val="Hypertextovodkaz"/>
            <w:noProof/>
            <w:lang w:bidi="en-GB"/>
          </w:rPr>
          <w:t>4.2.1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Fixed Values</w:t>
        </w:r>
        <w:r w:rsidR="00C8214A">
          <w:rPr>
            <w:noProof/>
            <w:webHidden/>
          </w:rPr>
          <w:tab/>
        </w:r>
        <w:r w:rsidR="00C8214A">
          <w:rPr>
            <w:noProof/>
            <w:webHidden/>
          </w:rPr>
          <w:fldChar w:fldCharType="begin"/>
        </w:r>
        <w:r w:rsidR="00C8214A">
          <w:rPr>
            <w:noProof/>
            <w:webHidden/>
          </w:rPr>
          <w:instrText xml:space="preserve"> PAGEREF _Toc128340528 \h </w:instrText>
        </w:r>
        <w:r w:rsidR="00C8214A">
          <w:rPr>
            <w:noProof/>
            <w:webHidden/>
          </w:rPr>
        </w:r>
        <w:r w:rsidR="00C8214A">
          <w:rPr>
            <w:noProof/>
            <w:webHidden/>
          </w:rPr>
          <w:fldChar w:fldCharType="separate"/>
        </w:r>
        <w:r w:rsidR="00C67636">
          <w:rPr>
            <w:noProof/>
            <w:webHidden/>
          </w:rPr>
          <w:t>8</w:t>
        </w:r>
        <w:r w:rsidR="00C8214A">
          <w:rPr>
            <w:noProof/>
            <w:webHidden/>
          </w:rPr>
          <w:fldChar w:fldCharType="end"/>
        </w:r>
      </w:hyperlink>
    </w:p>
    <w:p w14:paraId="763B770A" w14:textId="223C94B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29" w:history="1">
        <w:r w:rsidR="00C8214A" w:rsidRPr="00B06986">
          <w:rPr>
            <w:rStyle w:val="Hypertextovodkaz"/>
            <w:noProof/>
            <w:lang w:bidi="en-GB"/>
          </w:rPr>
          <w:t>4.2.2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Default Value</w:t>
        </w:r>
        <w:r w:rsidR="00C8214A">
          <w:rPr>
            <w:noProof/>
            <w:webHidden/>
          </w:rPr>
          <w:tab/>
        </w:r>
        <w:r w:rsidR="00C8214A">
          <w:rPr>
            <w:noProof/>
            <w:webHidden/>
          </w:rPr>
          <w:fldChar w:fldCharType="begin"/>
        </w:r>
        <w:r w:rsidR="00C8214A">
          <w:rPr>
            <w:noProof/>
            <w:webHidden/>
          </w:rPr>
          <w:instrText xml:space="preserve"> PAGEREF _Toc128340529 \h </w:instrText>
        </w:r>
        <w:r w:rsidR="00C8214A">
          <w:rPr>
            <w:noProof/>
            <w:webHidden/>
          </w:rPr>
        </w:r>
        <w:r w:rsidR="00C8214A">
          <w:rPr>
            <w:noProof/>
            <w:webHidden/>
          </w:rPr>
          <w:fldChar w:fldCharType="separate"/>
        </w:r>
        <w:r w:rsidR="00C67636">
          <w:rPr>
            <w:noProof/>
            <w:webHidden/>
          </w:rPr>
          <w:t>9</w:t>
        </w:r>
        <w:r w:rsidR="00C8214A">
          <w:rPr>
            <w:noProof/>
            <w:webHidden/>
          </w:rPr>
          <w:fldChar w:fldCharType="end"/>
        </w:r>
      </w:hyperlink>
    </w:p>
    <w:p w14:paraId="6252C3F9" w14:textId="723BF64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0" w:history="1">
        <w:r w:rsidR="00C8214A" w:rsidRPr="00B06986">
          <w:rPr>
            <w:rStyle w:val="Hypertextovodkaz"/>
            <w:noProof/>
          </w:rPr>
          <w:t>4.3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Alternative specification of quantifiers</w:t>
        </w:r>
        <w:r w:rsidR="00C8214A">
          <w:rPr>
            <w:noProof/>
            <w:webHidden/>
          </w:rPr>
          <w:tab/>
        </w:r>
        <w:r w:rsidR="00C8214A">
          <w:rPr>
            <w:noProof/>
            <w:webHidden/>
          </w:rPr>
          <w:fldChar w:fldCharType="begin"/>
        </w:r>
        <w:r w:rsidR="00C8214A">
          <w:rPr>
            <w:noProof/>
            <w:webHidden/>
          </w:rPr>
          <w:instrText xml:space="preserve"> PAGEREF _Toc128340530 \h </w:instrText>
        </w:r>
        <w:r w:rsidR="00C8214A">
          <w:rPr>
            <w:noProof/>
            <w:webHidden/>
          </w:rPr>
        </w:r>
        <w:r w:rsidR="00C8214A">
          <w:rPr>
            <w:noProof/>
            <w:webHidden/>
          </w:rPr>
          <w:fldChar w:fldCharType="separate"/>
        </w:r>
        <w:r w:rsidR="00C67636">
          <w:rPr>
            <w:noProof/>
            <w:webHidden/>
          </w:rPr>
          <w:t>9</w:t>
        </w:r>
        <w:r w:rsidR="00C8214A">
          <w:rPr>
            <w:noProof/>
            <w:webHidden/>
          </w:rPr>
          <w:fldChar w:fldCharType="end"/>
        </w:r>
      </w:hyperlink>
    </w:p>
    <w:p w14:paraId="1C3525B7" w14:textId="1BB2440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1" w:history="1">
        <w:r w:rsidR="00C8214A" w:rsidRPr="00B06986">
          <w:rPr>
            <w:rStyle w:val="Hypertextovodkaz"/>
            <w:noProof/>
          </w:rPr>
          <w:t>4.4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Specification of Quantifier of Element</w:t>
        </w:r>
        <w:r w:rsidR="00C8214A">
          <w:rPr>
            <w:noProof/>
            <w:webHidden/>
          </w:rPr>
          <w:tab/>
        </w:r>
        <w:r w:rsidR="00C8214A">
          <w:rPr>
            <w:noProof/>
            <w:webHidden/>
          </w:rPr>
          <w:fldChar w:fldCharType="begin"/>
        </w:r>
        <w:r w:rsidR="00C8214A">
          <w:rPr>
            <w:noProof/>
            <w:webHidden/>
          </w:rPr>
          <w:instrText xml:space="preserve"> PAGEREF _Toc128340531 \h </w:instrText>
        </w:r>
        <w:r w:rsidR="00C8214A">
          <w:rPr>
            <w:noProof/>
            <w:webHidden/>
          </w:rPr>
        </w:r>
        <w:r w:rsidR="00C8214A">
          <w:rPr>
            <w:noProof/>
            <w:webHidden/>
          </w:rPr>
          <w:fldChar w:fldCharType="separate"/>
        </w:r>
        <w:r w:rsidR="00C67636">
          <w:rPr>
            <w:noProof/>
            <w:webHidden/>
          </w:rPr>
          <w:t>10</w:t>
        </w:r>
        <w:r w:rsidR="00C8214A">
          <w:rPr>
            <w:noProof/>
            <w:webHidden/>
          </w:rPr>
          <w:fldChar w:fldCharType="end"/>
        </w:r>
      </w:hyperlink>
    </w:p>
    <w:p w14:paraId="3DF4936E" w14:textId="394F0D7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2" w:history="1">
        <w:r w:rsidR="00C8214A" w:rsidRPr="00B06986">
          <w:rPr>
            <w:rStyle w:val="Hypertextovodkaz"/>
            <w:noProof/>
          </w:rPr>
          <w:t>4.5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and Actions</w:t>
        </w:r>
        <w:r w:rsidR="00C8214A">
          <w:rPr>
            <w:noProof/>
            <w:webHidden/>
          </w:rPr>
          <w:tab/>
        </w:r>
        <w:r w:rsidR="00C8214A">
          <w:rPr>
            <w:noProof/>
            <w:webHidden/>
          </w:rPr>
          <w:fldChar w:fldCharType="begin"/>
        </w:r>
        <w:r w:rsidR="00C8214A">
          <w:rPr>
            <w:noProof/>
            <w:webHidden/>
          </w:rPr>
          <w:instrText xml:space="preserve"> PAGEREF _Toc128340532 \h </w:instrText>
        </w:r>
        <w:r w:rsidR="00C8214A">
          <w:rPr>
            <w:noProof/>
            <w:webHidden/>
          </w:rPr>
        </w:r>
        <w:r w:rsidR="00C8214A">
          <w:rPr>
            <w:noProof/>
            <w:webHidden/>
          </w:rPr>
          <w:fldChar w:fldCharType="separate"/>
        </w:r>
        <w:r w:rsidR="00C67636">
          <w:rPr>
            <w:noProof/>
            <w:webHidden/>
          </w:rPr>
          <w:t>10</w:t>
        </w:r>
        <w:r w:rsidR="00C8214A">
          <w:rPr>
            <w:noProof/>
            <w:webHidden/>
          </w:rPr>
          <w:fldChar w:fldCharType="end"/>
        </w:r>
      </w:hyperlink>
    </w:p>
    <w:p w14:paraId="6AC8B468" w14:textId="235372E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3" w:history="1">
        <w:r w:rsidR="00C8214A" w:rsidRPr="00B06986">
          <w:rPr>
            <w:rStyle w:val="Hypertextovodkaz"/>
            <w:noProof/>
            <w:lang w:bidi="en-GB"/>
          </w:rPr>
          <w:t>4.5.1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to Elements, Attributes, or Text Nodes.</w:t>
        </w:r>
        <w:r w:rsidR="00C8214A">
          <w:rPr>
            <w:noProof/>
            <w:webHidden/>
          </w:rPr>
          <w:tab/>
        </w:r>
        <w:r w:rsidR="00C8214A">
          <w:rPr>
            <w:noProof/>
            <w:webHidden/>
          </w:rPr>
          <w:fldChar w:fldCharType="begin"/>
        </w:r>
        <w:r w:rsidR="00C8214A">
          <w:rPr>
            <w:noProof/>
            <w:webHidden/>
          </w:rPr>
          <w:instrText xml:space="preserve"> PAGEREF _Toc128340533 \h </w:instrText>
        </w:r>
        <w:r w:rsidR="00C8214A">
          <w:rPr>
            <w:noProof/>
            <w:webHidden/>
          </w:rPr>
        </w:r>
        <w:r w:rsidR="00C8214A">
          <w:rPr>
            <w:noProof/>
            <w:webHidden/>
          </w:rPr>
          <w:fldChar w:fldCharType="separate"/>
        </w:r>
        <w:r w:rsidR="00C67636">
          <w:rPr>
            <w:noProof/>
            <w:webHidden/>
          </w:rPr>
          <w:t>12</w:t>
        </w:r>
        <w:r w:rsidR="00C8214A">
          <w:rPr>
            <w:noProof/>
            <w:webHidden/>
          </w:rPr>
          <w:fldChar w:fldCharType="end"/>
        </w:r>
      </w:hyperlink>
    </w:p>
    <w:p w14:paraId="30BDE4A1" w14:textId="4881C29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4" w:history="1">
        <w:r w:rsidR="00C8214A" w:rsidRPr="00B06986">
          <w:rPr>
            <w:rStyle w:val="Hypertextovodkaz"/>
            <w:noProof/>
            <w:lang w:bidi="en-GB"/>
          </w:rPr>
          <w:t>4.5.2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Element</w:t>
        </w:r>
        <w:r w:rsidR="00C8214A">
          <w:rPr>
            <w:noProof/>
            <w:webHidden/>
          </w:rPr>
          <w:tab/>
        </w:r>
        <w:r w:rsidR="00C8214A">
          <w:rPr>
            <w:noProof/>
            <w:webHidden/>
          </w:rPr>
          <w:fldChar w:fldCharType="begin"/>
        </w:r>
        <w:r w:rsidR="00C8214A">
          <w:rPr>
            <w:noProof/>
            <w:webHidden/>
          </w:rPr>
          <w:instrText xml:space="preserve"> PAGEREF _Toc128340534 \h </w:instrText>
        </w:r>
        <w:r w:rsidR="00C8214A">
          <w:rPr>
            <w:noProof/>
            <w:webHidden/>
          </w:rPr>
        </w:r>
        <w:r w:rsidR="00C8214A">
          <w:rPr>
            <w:noProof/>
            <w:webHidden/>
          </w:rPr>
          <w:fldChar w:fldCharType="separate"/>
        </w:r>
        <w:r w:rsidR="00C67636">
          <w:rPr>
            <w:noProof/>
            <w:webHidden/>
          </w:rPr>
          <w:t>13</w:t>
        </w:r>
        <w:r w:rsidR="00C8214A">
          <w:rPr>
            <w:noProof/>
            <w:webHidden/>
          </w:rPr>
          <w:fldChar w:fldCharType="end"/>
        </w:r>
      </w:hyperlink>
    </w:p>
    <w:p w14:paraId="7FF8CF39" w14:textId="544AE5D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5" w:history="1">
        <w:r w:rsidR="00C8214A" w:rsidRPr="00B06986">
          <w:rPr>
            <w:rStyle w:val="Hypertextovodkaz"/>
            <w:noProof/>
            <w:lang w:bidi="en-GB"/>
          </w:rPr>
          <w:t>4.5.3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Connected with Text Nodes or Attributes</w:t>
        </w:r>
        <w:r w:rsidR="00C8214A">
          <w:rPr>
            <w:noProof/>
            <w:webHidden/>
          </w:rPr>
          <w:tab/>
        </w:r>
        <w:r w:rsidR="00C8214A">
          <w:rPr>
            <w:noProof/>
            <w:webHidden/>
          </w:rPr>
          <w:fldChar w:fldCharType="begin"/>
        </w:r>
        <w:r w:rsidR="00C8214A">
          <w:rPr>
            <w:noProof/>
            <w:webHidden/>
          </w:rPr>
          <w:instrText xml:space="preserve"> PAGEREF _Toc128340535 \h </w:instrText>
        </w:r>
        <w:r w:rsidR="00C8214A">
          <w:rPr>
            <w:noProof/>
            <w:webHidden/>
          </w:rPr>
        </w:r>
        <w:r w:rsidR="00C8214A">
          <w:rPr>
            <w:noProof/>
            <w:webHidden/>
          </w:rPr>
          <w:fldChar w:fldCharType="separate"/>
        </w:r>
        <w:r w:rsidR="00C67636">
          <w:rPr>
            <w:noProof/>
            <w:webHidden/>
          </w:rPr>
          <w:t>13</w:t>
        </w:r>
        <w:r w:rsidR="00C8214A">
          <w:rPr>
            <w:noProof/>
            <w:webHidden/>
          </w:rPr>
          <w:fldChar w:fldCharType="end"/>
        </w:r>
      </w:hyperlink>
    </w:p>
    <w:p w14:paraId="0732BCA4" w14:textId="1C6EC79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6" w:history="1">
        <w:r w:rsidR="00C8214A" w:rsidRPr="00B06986">
          <w:rPr>
            <w:rStyle w:val="Hypertextovodkaz"/>
            <w:noProof/>
          </w:rPr>
          <w:t>4.6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Processing of Large XML Data</w:t>
        </w:r>
        <w:r w:rsidR="00C8214A">
          <w:rPr>
            <w:noProof/>
            <w:webHidden/>
          </w:rPr>
          <w:tab/>
        </w:r>
        <w:r w:rsidR="00C8214A">
          <w:rPr>
            <w:noProof/>
            <w:webHidden/>
          </w:rPr>
          <w:fldChar w:fldCharType="begin"/>
        </w:r>
        <w:r w:rsidR="00C8214A">
          <w:rPr>
            <w:noProof/>
            <w:webHidden/>
          </w:rPr>
          <w:instrText xml:space="preserve"> PAGEREF _Toc128340536 \h </w:instrText>
        </w:r>
        <w:r w:rsidR="00C8214A">
          <w:rPr>
            <w:noProof/>
            <w:webHidden/>
          </w:rPr>
        </w:r>
        <w:r w:rsidR="00C8214A">
          <w:rPr>
            <w:noProof/>
            <w:webHidden/>
          </w:rPr>
          <w:fldChar w:fldCharType="separate"/>
        </w:r>
        <w:r w:rsidR="00C67636">
          <w:rPr>
            <w:noProof/>
            <w:webHidden/>
          </w:rPr>
          <w:t>14</w:t>
        </w:r>
        <w:r w:rsidR="00C8214A">
          <w:rPr>
            <w:noProof/>
            <w:webHidden/>
          </w:rPr>
          <w:fldChar w:fldCharType="end"/>
        </w:r>
      </w:hyperlink>
    </w:p>
    <w:p w14:paraId="407B87AA" w14:textId="75CC1C8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37" w:history="1">
        <w:r w:rsidR="00C8214A" w:rsidRPr="00B06986">
          <w:rPr>
            <w:rStyle w:val="Hypertextovodkaz"/>
            <w:noProof/>
          </w:rPr>
          <w:t>4.7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Sample of Complete X-definition</w:t>
        </w:r>
        <w:r w:rsidR="00C8214A">
          <w:rPr>
            <w:noProof/>
            <w:webHidden/>
          </w:rPr>
          <w:tab/>
        </w:r>
        <w:r w:rsidR="00C8214A">
          <w:rPr>
            <w:noProof/>
            <w:webHidden/>
          </w:rPr>
          <w:fldChar w:fldCharType="begin"/>
        </w:r>
        <w:r w:rsidR="00C8214A">
          <w:rPr>
            <w:noProof/>
            <w:webHidden/>
          </w:rPr>
          <w:instrText xml:space="preserve"> PAGEREF _Toc128340537 \h </w:instrText>
        </w:r>
        <w:r w:rsidR="00C8214A">
          <w:rPr>
            <w:noProof/>
            <w:webHidden/>
          </w:rPr>
        </w:r>
        <w:r w:rsidR="00C8214A">
          <w:rPr>
            <w:noProof/>
            <w:webHidden/>
          </w:rPr>
          <w:fldChar w:fldCharType="separate"/>
        </w:r>
        <w:r w:rsidR="00C67636">
          <w:rPr>
            <w:noProof/>
            <w:webHidden/>
          </w:rPr>
          <w:t>14</w:t>
        </w:r>
        <w:r w:rsidR="00C8214A">
          <w:rPr>
            <w:noProof/>
            <w:webHidden/>
          </w:rPr>
          <w:fldChar w:fldCharType="end"/>
        </w:r>
      </w:hyperlink>
    </w:p>
    <w:p w14:paraId="5E10656A" w14:textId="072671DB"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8" w:history="1">
        <w:r w:rsidR="00C8214A" w:rsidRPr="00B06986">
          <w:rPr>
            <w:rStyle w:val="Hypertextovodkaz"/>
            <w:noProof/>
            <w:lang w:bidi="en-GB"/>
          </w:rPr>
          <w:t>4.7.1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X-script of X-definition</w:t>
        </w:r>
        <w:r w:rsidR="00C8214A">
          <w:rPr>
            <w:noProof/>
            <w:webHidden/>
          </w:rPr>
          <w:tab/>
        </w:r>
        <w:r w:rsidR="00C8214A">
          <w:rPr>
            <w:noProof/>
            <w:webHidden/>
          </w:rPr>
          <w:fldChar w:fldCharType="begin"/>
        </w:r>
        <w:r w:rsidR="00C8214A">
          <w:rPr>
            <w:noProof/>
            <w:webHidden/>
          </w:rPr>
          <w:instrText xml:space="preserve"> PAGEREF _Toc128340538 \h </w:instrText>
        </w:r>
        <w:r w:rsidR="00C8214A">
          <w:rPr>
            <w:noProof/>
            <w:webHidden/>
          </w:rPr>
        </w:r>
        <w:r w:rsidR="00C8214A">
          <w:rPr>
            <w:noProof/>
            <w:webHidden/>
          </w:rPr>
          <w:fldChar w:fldCharType="separate"/>
        </w:r>
        <w:r w:rsidR="00C67636">
          <w:rPr>
            <w:noProof/>
            <w:webHidden/>
          </w:rPr>
          <w:t>15</w:t>
        </w:r>
        <w:r w:rsidR="00C8214A">
          <w:rPr>
            <w:noProof/>
            <w:webHidden/>
          </w:rPr>
          <w:fldChar w:fldCharType="end"/>
        </w:r>
      </w:hyperlink>
    </w:p>
    <w:p w14:paraId="360F797C" w14:textId="0B0DC82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39" w:history="1">
        <w:r w:rsidR="00C8214A" w:rsidRPr="00B06986">
          <w:rPr>
            <w:rStyle w:val="Hypertextovodkaz"/>
            <w:noProof/>
            <w:lang w:bidi="en-GB"/>
          </w:rPr>
          <w:t>4.7.2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Head of X-definition</w:t>
        </w:r>
        <w:r w:rsidR="00C8214A">
          <w:rPr>
            <w:noProof/>
            <w:webHidden/>
          </w:rPr>
          <w:tab/>
        </w:r>
        <w:r w:rsidR="00C8214A">
          <w:rPr>
            <w:noProof/>
            <w:webHidden/>
          </w:rPr>
          <w:fldChar w:fldCharType="begin"/>
        </w:r>
        <w:r w:rsidR="00C8214A">
          <w:rPr>
            <w:noProof/>
            <w:webHidden/>
          </w:rPr>
          <w:instrText xml:space="preserve"> PAGEREF _Toc128340539 \h </w:instrText>
        </w:r>
        <w:r w:rsidR="00C8214A">
          <w:rPr>
            <w:noProof/>
            <w:webHidden/>
          </w:rPr>
        </w:r>
        <w:r w:rsidR="00C8214A">
          <w:rPr>
            <w:noProof/>
            <w:webHidden/>
          </w:rPr>
          <w:fldChar w:fldCharType="separate"/>
        </w:r>
        <w:r w:rsidR="00C67636">
          <w:rPr>
            <w:noProof/>
            <w:webHidden/>
          </w:rPr>
          <w:t>15</w:t>
        </w:r>
        <w:r w:rsidR="00C8214A">
          <w:rPr>
            <w:noProof/>
            <w:webHidden/>
          </w:rPr>
          <w:fldChar w:fldCharType="end"/>
        </w:r>
      </w:hyperlink>
    </w:p>
    <w:p w14:paraId="0AB46C0F" w14:textId="34C721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0" w:history="1">
        <w:r w:rsidR="00C8214A" w:rsidRPr="00B06986">
          <w:rPr>
            <w:rStyle w:val="Hypertextovodkaz"/>
            <w:noProof/>
            <w:lang w:bidi="en-GB"/>
          </w:rPr>
          <w:t>4.7.3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Declaration Section of X-definition</w:t>
        </w:r>
        <w:r w:rsidR="00C8214A">
          <w:rPr>
            <w:noProof/>
            <w:webHidden/>
          </w:rPr>
          <w:tab/>
        </w:r>
        <w:r w:rsidR="00C8214A">
          <w:rPr>
            <w:noProof/>
            <w:webHidden/>
          </w:rPr>
          <w:fldChar w:fldCharType="begin"/>
        </w:r>
        <w:r w:rsidR="00C8214A">
          <w:rPr>
            <w:noProof/>
            <w:webHidden/>
          </w:rPr>
          <w:instrText xml:space="preserve"> PAGEREF _Toc128340540 \h </w:instrText>
        </w:r>
        <w:r w:rsidR="00C8214A">
          <w:rPr>
            <w:noProof/>
            <w:webHidden/>
          </w:rPr>
        </w:r>
        <w:r w:rsidR="00C8214A">
          <w:rPr>
            <w:noProof/>
            <w:webHidden/>
          </w:rPr>
          <w:fldChar w:fldCharType="separate"/>
        </w:r>
        <w:r w:rsidR="00C67636">
          <w:rPr>
            <w:noProof/>
            <w:webHidden/>
          </w:rPr>
          <w:t>16</w:t>
        </w:r>
        <w:r w:rsidR="00C8214A">
          <w:rPr>
            <w:noProof/>
            <w:webHidden/>
          </w:rPr>
          <w:fldChar w:fldCharType="end"/>
        </w:r>
      </w:hyperlink>
    </w:p>
    <w:p w14:paraId="46A21F0A" w14:textId="4C6DA31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1" w:history="1">
        <w:r w:rsidR="00C8214A" w:rsidRPr="00B06986">
          <w:rPr>
            <w:rStyle w:val="Hypertextovodkaz"/>
            <w:noProof/>
          </w:rPr>
          <w:t>4.8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(Java) Methods</w:t>
        </w:r>
        <w:r w:rsidR="00C8214A">
          <w:rPr>
            <w:noProof/>
            <w:webHidden/>
          </w:rPr>
          <w:tab/>
        </w:r>
        <w:r w:rsidR="00C8214A">
          <w:rPr>
            <w:noProof/>
            <w:webHidden/>
          </w:rPr>
          <w:fldChar w:fldCharType="begin"/>
        </w:r>
        <w:r w:rsidR="00C8214A">
          <w:rPr>
            <w:noProof/>
            <w:webHidden/>
          </w:rPr>
          <w:instrText xml:space="preserve"> PAGEREF _Toc128340541 \h </w:instrText>
        </w:r>
        <w:r w:rsidR="00C8214A">
          <w:rPr>
            <w:noProof/>
            <w:webHidden/>
          </w:rPr>
        </w:r>
        <w:r w:rsidR="00C8214A">
          <w:rPr>
            <w:noProof/>
            <w:webHidden/>
          </w:rPr>
          <w:fldChar w:fldCharType="separate"/>
        </w:r>
        <w:r w:rsidR="00C67636">
          <w:rPr>
            <w:noProof/>
            <w:webHidden/>
          </w:rPr>
          <w:t>25</w:t>
        </w:r>
        <w:r w:rsidR="00C8214A">
          <w:rPr>
            <w:noProof/>
            <w:webHidden/>
          </w:rPr>
          <w:fldChar w:fldCharType="end"/>
        </w:r>
      </w:hyperlink>
    </w:p>
    <w:p w14:paraId="548DA730" w14:textId="54CECE8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2" w:history="1">
        <w:r w:rsidR="00C8214A" w:rsidRPr="00B06986">
          <w:rPr>
            <w:rStyle w:val="Hypertextovodkaz"/>
            <w:noProof/>
            <w:lang w:bidi="en-GB"/>
          </w:rPr>
          <w:t>4.8.1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Parameter</w:t>
        </w:r>
        <w:r w:rsidR="00C8214A">
          <w:rPr>
            <w:noProof/>
            <w:webHidden/>
          </w:rPr>
          <w:tab/>
        </w:r>
        <w:r w:rsidR="00C8214A">
          <w:rPr>
            <w:noProof/>
            <w:webHidden/>
          </w:rPr>
          <w:fldChar w:fldCharType="begin"/>
        </w:r>
        <w:r w:rsidR="00C8214A">
          <w:rPr>
            <w:noProof/>
            <w:webHidden/>
          </w:rPr>
          <w:instrText xml:space="preserve"> PAGEREF _Toc128340542 \h </w:instrText>
        </w:r>
        <w:r w:rsidR="00C8214A">
          <w:rPr>
            <w:noProof/>
            <w:webHidden/>
          </w:rPr>
        </w:r>
        <w:r w:rsidR="00C8214A">
          <w:rPr>
            <w:noProof/>
            <w:webHidden/>
          </w:rPr>
          <w:fldChar w:fldCharType="separate"/>
        </w:r>
        <w:r w:rsidR="00C67636">
          <w:rPr>
            <w:noProof/>
            <w:webHidden/>
          </w:rPr>
          <w:t>26</w:t>
        </w:r>
        <w:r w:rsidR="00C8214A">
          <w:rPr>
            <w:noProof/>
            <w:webHidden/>
          </w:rPr>
          <w:fldChar w:fldCharType="end"/>
        </w:r>
      </w:hyperlink>
    </w:p>
    <w:p w14:paraId="5953AD22" w14:textId="5B800E2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3" w:history="1">
        <w:r w:rsidR="00C8214A" w:rsidRPr="00B06986">
          <w:rPr>
            <w:rStyle w:val="Hypertextovodkaz"/>
            <w:noProof/>
            <w:lang w:bidi="en-GB"/>
          </w:rPr>
          <w:t>4.8.2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XXNode Parameter</w:t>
        </w:r>
        <w:r w:rsidR="00C8214A">
          <w:rPr>
            <w:noProof/>
            <w:webHidden/>
          </w:rPr>
          <w:tab/>
        </w:r>
        <w:r w:rsidR="00C8214A">
          <w:rPr>
            <w:noProof/>
            <w:webHidden/>
          </w:rPr>
          <w:fldChar w:fldCharType="begin"/>
        </w:r>
        <w:r w:rsidR="00C8214A">
          <w:rPr>
            <w:noProof/>
            <w:webHidden/>
          </w:rPr>
          <w:instrText xml:space="preserve"> PAGEREF _Toc128340543 \h </w:instrText>
        </w:r>
        <w:r w:rsidR="00C8214A">
          <w:rPr>
            <w:noProof/>
            <w:webHidden/>
          </w:rPr>
        </w:r>
        <w:r w:rsidR="00C8214A">
          <w:rPr>
            <w:noProof/>
            <w:webHidden/>
          </w:rPr>
          <w:fldChar w:fldCharType="separate"/>
        </w:r>
        <w:r w:rsidR="00C67636">
          <w:rPr>
            <w:noProof/>
            <w:webHidden/>
          </w:rPr>
          <w:t>27</w:t>
        </w:r>
        <w:r w:rsidR="00C8214A">
          <w:rPr>
            <w:noProof/>
            <w:webHidden/>
          </w:rPr>
          <w:fldChar w:fldCharType="end"/>
        </w:r>
      </w:hyperlink>
    </w:p>
    <w:p w14:paraId="7A25E33D" w14:textId="73093C0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4" w:history="1">
        <w:r w:rsidR="00C8214A" w:rsidRPr="00B06986">
          <w:rPr>
            <w:rStyle w:val="Hypertextovodkaz"/>
            <w:noProof/>
            <w:lang w:bidi="en-GB"/>
          </w:rPr>
          <w:t>4.8.3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 Method with Array of Values</w:t>
        </w:r>
        <w:r w:rsidR="00C8214A">
          <w:rPr>
            <w:noProof/>
            <w:webHidden/>
          </w:rPr>
          <w:tab/>
        </w:r>
        <w:r w:rsidR="00C8214A">
          <w:rPr>
            <w:noProof/>
            <w:webHidden/>
          </w:rPr>
          <w:fldChar w:fldCharType="begin"/>
        </w:r>
        <w:r w:rsidR="00C8214A">
          <w:rPr>
            <w:noProof/>
            <w:webHidden/>
          </w:rPr>
          <w:instrText xml:space="preserve"> PAGEREF _Toc128340544 \h </w:instrText>
        </w:r>
        <w:r w:rsidR="00C8214A">
          <w:rPr>
            <w:noProof/>
            <w:webHidden/>
          </w:rPr>
        </w:r>
        <w:r w:rsidR="00C8214A">
          <w:rPr>
            <w:noProof/>
            <w:webHidden/>
          </w:rPr>
          <w:fldChar w:fldCharType="separate"/>
        </w:r>
        <w:r w:rsidR="00C67636">
          <w:rPr>
            <w:noProof/>
            <w:webHidden/>
          </w:rPr>
          <w:t>28</w:t>
        </w:r>
        <w:r w:rsidR="00C8214A">
          <w:rPr>
            <w:noProof/>
            <w:webHidden/>
          </w:rPr>
          <w:fldChar w:fldCharType="end"/>
        </w:r>
      </w:hyperlink>
    </w:p>
    <w:p w14:paraId="1A8B9EF6" w14:textId="186B107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5" w:history="1">
        <w:r w:rsidR="00C8214A" w:rsidRPr="00B06986">
          <w:rPr>
            <w:rStyle w:val="Hypertextovodkaz"/>
            <w:noProof/>
          </w:rPr>
          <w:t>4.9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Declaration of X-script Methods</w:t>
        </w:r>
        <w:r w:rsidR="00C8214A">
          <w:rPr>
            <w:noProof/>
            <w:webHidden/>
          </w:rPr>
          <w:tab/>
        </w:r>
        <w:r w:rsidR="00C8214A">
          <w:rPr>
            <w:noProof/>
            <w:webHidden/>
          </w:rPr>
          <w:fldChar w:fldCharType="begin"/>
        </w:r>
        <w:r w:rsidR="00C8214A">
          <w:rPr>
            <w:noProof/>
            <w:webHidden/>
          </w:rPr>
          <w:instrText xml:space="preserve"> PAGEREF _Toc128340545 \h </w:instrText>
        </w:r>
        <w:r w:rsidR="00C8214A">
          <w:rPr>
            <w:noProof/>
            <w:webHidden/>
          </w:rPr>
        </w:r>
        <w:r w:rsidR="00C8214A">
          <w:rPr>
            <w:noProof/>
            <w:webHidden/>
          </w:rPr>
          <w:fldChar w:fldCharType="separate"/>
        </w:r>
        <w:r w:rsidR="00C67636">
          <w:rPr>
            <w:noProof/>
            <w:webHidden/>
          </w:rPr>
          <w:t>28</w:t>
        </w:r>
        <w:r w:rsidR="00C8214A">
          <w:rPr>
            <w:noProof/>
            <w:webHidden/>
          </w:rPr>
          <w:fldChar w:fldCharType="end"/>
        </w:r>
      </w:hyperlink>
    </w:p>
    <w:p w14:paraId="795E0A52" w14:textId="138B4A8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6" w:history="1">
        <w:r w:rsidR="00C8214A" w:rsidRPr="00B06986">
          <w:rPr>
            <w:rStyle w:val="Hypertextovodkaz"/>
            <w:noProof/>
            <w:lang w:bidi="en-GB"/>
          </w:rPr>
          <w:t>4.9.1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without Parameter</w:t>
        </w:r>
        <w:r w:rsidR="00C8214A">
          <w:rPr>
            <w:noProof/>
            <w:webHidden/>
          </w:rPr>
          <w:tab/>
        </w:r>
        <w:r w:rsidR="00C8214A">
          <w:rPr>
            <w:noProof/>
            <w:webHidden/>
          </w:rPr>
          <w:fldChar w:fldCharType="begin"/>
        </w:r>
        <w:r w:rsidR="00C8214A">
          <w:rPr>
            <w:noProof/>
            <w:webHidden/>
          </w:rPr>
          <w:instrText xml:space="preserve"> PAGEREF _Toc128340546 \h </w:instrText>
        </w:r>
        <w:r w:rsidR="00C8214A">
          <w:rPr>
            <w:noProof/>
            <w:webHidden/>
          </w:rPr>
        </w:r>
        <w:r w:rsidR="00C8214A">
          <w:rPr>
            <w:noProof/>
            <w:webHidden/>
          </w:rPr>
          <w:fldChar w:fldCharType="separate"/>
        </w:r>
        <w:r w:rsidR="00C67636">
          <w:rPr>
            <w:noProof/>
            <w:webHidden/>
          </w:rPr>
          <w:t>29</w:t>
        </w:r>
        <w:r w:rsidR="00C8214A">
          <w:rPr>
            <w:noProof/>
            <w:webHidden/>
          </w:rPr>
          <w:fldChar w:fldCharType="end"/>
        </w:r>
      </w:hyperlink>
    </w:p>
    <w:p w14:paraId="27BEEC85" w14:textId="288AA06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7" w:history="1">
        <w:r w:rsidR="00C8214A" w:rsidRPr="00B06986">
          <w:rPr>
            <w:rStyle w:val="Hypertextovodkaz"/>
            <w:noProof/>
            <w:lang w:bidi="en-GB"/>
          </w:rPr>
          <w:t>4.9.2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with Parameter</w:t>
        </w:r>
        <w:r w:rsidR="00C8214A">
          <w:rPr>
            <w:noProof/>
            <w:webHidden/>
          </w:rPr>
          <w:tab/>
        </w:r>
        <w:r w:rsidR="00C8214A">
          <w:rPr>
            <w:noProof/>
            <w:webHidden/>
          </w:rPr>
          <w:fldChar w:fldCharType="begin"/>
        </w:r>
        <w:r w:rsidR="00C8214A">
          <w:rPr>
            <w:noProof/>
            <w:webHidden/>
          </w:rPr>
          <w:instrText xml:space="preserve"> PAGEREF _Toc128340547 \h </w:instrText>
        </w:r>
        <w:r w:rsidR="00C8214A">
          <w:rPr>
            <w:noProof/>
            <w:webHidden/>
          </w:rPr>
        </w:r>
        <w:r w:rsidR="00C8214A">
          <w:rPr>
            <w:noProof/>
            <w:webHidden/>
          </w:rPr>
          <w:fldChar w:fldCharType="separate"/>
        </w:r>
        <w:r w:rsidR="00C67636">
          <w:rPr>
            <w:noProof/>
            <w:webHidden/>
          </w:rPr>
          <w:t>29</w:t>
        </w:r>
        <w:r w:rsidR="00C8214A">
          <w:rPr>
            <w:noProof/>
            <w:webHidden/>
          </w:rPr>
          <w:fldChar w:fldCharType="end"/>
        </w:r>
      </w:hyperlink>
    </w:p>
    <w:p w14:paraId="62846030" w14:textId="381BCD4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48" w:history="1">
        <w:r w:rsidR="00C8214A" w:rsidRPr="00B06986">
          <w:rPr>
            <w:rStyle w:val="Hypertextovodkaz"/>
            <w:noProof/>
            <w:lang w:bidi="en-GB"/>
          </w:rPr>
          <w:t>4.9.3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Value of Attribute or Text Node in the X-script</w:t>
        </w:r>
        <w:r w:rsidR="00C8214A">
          <w:rPr>
            <w:noProof/>
            <w:webHidden/>
          </w:rPr>
          <w:tab/>
        </w:r>
        <w:r w:rsidR="00C8214A">
          <w:rPr>
            <w:noProof/>
            <w:webHidden/>
          </w:rPr>
          <w:fldChar w:fldCharType="begin"/>
        </w:r>
        <w:r w:rsidR="00C8214A">
          <w:rPr>
            <w:noProof/>
            <w:webHidden/>
          </w:rPr>
          <w:instrText xml:space="preserve"> PAGEREF _Toc128340548 \h </w:instrText>
        </w:r>
        <w:r w:rsidR="00C8214A">
          <w:rPr>
            <w:noProof/>
            <w:webHidden/>
          </w:rPr>
        </w:r>
        <w:r w:rsidR="00C8214A">
          <w:rPr>
            <w:noProof/>
            <w:webHidden/>
          </w:rPr>
          <w:fldChar w:fldCharType="separate"/>
        </w:r>
        <w:r w:rsidR="00C67636">
          <w:rPr>
            <w:noProof/>
            <w:webHidden/>
          </w:rPr>
          <w:t>29</w:t>
        </w:r>
        <w:r w:rsidR="00C8214A">
          <w:rPr>
            <w:noProof/>
            <w:webHidden/>
          </w:rPr>
          <w:fldChar w:fldCharType="end"/>
        </w:r>
      </w:hyperlink>
    </w:p>
    <w:p w14:paraId="0B6B0248" w14:textId="558AD10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49" w:history="1">
        <w:r w:rsidR="00C8214A" w:rsidRPr="00B06986">
          <w:rPr>
            <w:rStyle w:val="Hypertextovodkaz"/>
            <w:noProof/>
          </w:rPr>
          <w:t>4.10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User-defined Methods for Checking Data Types</w:t>
        </w:r>
        <w:r w:rsidR="00C8214A">
          <w:rPr>
            <w:noProof/>
            <w:webHidden/>
          </w:rPr>
          <w:tab/>
        </w:r>
        <w:r w:rsidR="00C8214A">
          <w:rPr>
            <w:noProof/>
            <w:webHidden/>
          </w:rPr>
          <w:fldChar w:fldCharType="begin"/>
        </w:r>
        <w:r w:rsidR="00C8214A">
          <w:rPr>
            <w:noProof/>
            <w:webHidden/>
          </w:rPr>
          <w:instrText xml:space="preserve"> PAGEREF _Toc128340549 \h </w:instrText>
        </w:r>
        <w:r w:rsidR="00C8214A">
          <w:rPr>
            <w:noProof/>
            <w:webHidden/>
          </w:rPr>
        </w:r>
        <w:r w:rsidR="00C8214A">
          <w:rPr>
            <w:noProof/>
            <w:webHidden/>
          </w:rPr>
          <w:fldChar w:fldCharType="separate"/>
        </w:r>
        <w:r w:rsidR="00C67636">
          <w:rPr>
            <w:noProof/>
            <w:webHidden/>
          </w:rPr>
          <w:t>30</w:t>
        </w:r>
        <w:r w:rsidR="00C8214A">
          <w:rPr>
            <w:noProof/>
            <w:webHidden/>
          </w:rPr>
          <w:fldChar w:fldCharType="end"/>
        </w:r>
      </w:hyperlink>
    </w:p>
    <w:p w14:paraId="23434CC4" w14:textId="44F39B4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0" w:history="1">
        <w:r w:rsidR="00C8214A" w:rsidRPr="00B06986">
          <w:rPr>
            <w:rStyle w:val="Hypertextovodkaz"/>
            <w:noProof/>
            <w:lang w:bidi="en-GB"/>
          </w:rPr>
          <w:t>4.10.1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 of Attribute or Text Node</w:t>
        </w:r>
        <w:r w:rsidR="00C8214A">
          <w:rPr>
            <w:noProof/>
            <w:webHidden/>
          </w:rPr>
          <w:tab/>
        </w:r>
        <w:r w:rsidR="00C8214A">
          <w:rPr>
            <w:noProof/>
            <w:webHidden/>
          </w:rPr>
          <w:fldChar w:fldCharType="begin"/>
        </w:r>
        <w:r w:rsidR="00C8214A">
          <w:rPr>
            <w:noProof/>
            <w:webHidden/>
          </w:rPr>
          <w:instrText xml:space="preserve"> PAGEREF _Toc128340550 \h </w:instrText>
        </w:r>
        <w:r w:rsidR="00C8214A">
          <w:rPr>
            <w:noProof/>
            <w:webHidden/>
          </w:rPr>
        </w:r>
        <w:r w:rsidR="00C8214A">
          <w:rPr>
            <w:noProof/>
            <w:webHidden/>
          </w:rPr>
          <w:fldChar w:fldCharType="separate"/>
        </w:r>
        <w:r w:rsidR="00C67636">
          <w:rPr>
            <w:noProof/>
            <w:webHidden/>
          </w:rPr>
          <w:t>31</w:t>
        </w:r>
        <w:r w:rsidR="00C8214A">
          <w:rPr>
            <w:noProof/>
            <w:webHidden/>
          </w:rPr>
          <w:fldChar w:fldCharType="end"/>
        </w:r>
      </w:hyperlink>
    </w:p>
    <w:p w14:paraId="67E4AF0D" w14:textId="018A45D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1" w:history="1">
        <w:r w:rsidR="00C8214A" w:rsidRPr="00B06986">
          <w:rPr>
            <w:rStyle w:val="Hypertextovodkaz"/>
            <w:noProof/>
            <w:lang w:bidi="en-GB"/>
          </w:rPr>
          <w:t>4.10.2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 Values Table with Multiple Items Key</w:t>
        </w:r>
        <w:r w:rsidR="00C8214A">
          <w:rPr>
            <w:noProof/>
            <w:webHidden/>
          </w:rPr>
          <w:tab/>
        </w:r>
        <w:r w:rsidR="00C8214A">
          <w:rPr>
            <w:noProof/>
            <w:webHidden/>
          </w:rPr>
          <w:fldChar w:fldCharType="begin"/>
        </w:r>
        <w:r w:rsidR="00C8214A">
          <w:rPr>
            <w:noProof/>
            <w:webHidden/>
          </w:rPr>
          <w:instrText xml:space="preserve"> PAGEREF _Toc128340551 \h </w:instrText>
        </w:r>
        <w:r w:rsidR="00C8214A">
          <w:rPr>
            <w:noProof/>
            <w:webHidden/>
          </w:rPr>
        </w:r>
        <w:r w:rsidR="00C8214A">
          <w:rPr>
            <w:noProof/>
            <w:webHidden/>
          </w:rPr>
          <w:fldChar w:fldCharType="separate"/>
        </w:r>
        <w:r w:rsidR="00C67636">
          <w:rPr>
            <w:noProof/>
            <w:webHidden/>
          </w:rPr>
          <w:t>33</w:t>
        </w:r>
        <w:r w:rsidR="00C8214A">
          <w:rPr>
            <w:noProof/>
            <w:webHidden/>
          </w:rPr>
          <w:fldChar w:fldCharType="end"/>
        </w:r>
      </w:hyperlink>
    </w:p>
    <w:p w14:paraId="4B1C7A3C" w14:textId="60DC44C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2" w:history="1">
        <w:r w:rsidR="00C8214A" w:rsidRPr="00B06986">
          <w:rPr>
            <w:rStyle w:val="Hypertextovodkaz"/>
            <w:noProof/>
            <w:lang w:bidi="en-GB"/>
          </w:rPr>
          <w:t>4.10.3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Nested Key</w:t>
        </w:r>
        <w:r w:rsidR="00C8214A">
          <w:rPr>
            <w:noProof/>
            <w:webHidden/>
          </w:rPr>
          <w:tab/>
        </w:r>
        <w:r w:rsidR="00C8214A">
          <w:rPr>
            <w:noProof/>
            <w:webHidden/>
          </w:rPr>
          <w:fldChar w:fldCharType="begin"/>
        </w:r>
        <w:r w:rsidR="00C8214A">
          <w:rPr>
            <w:noProof/>
            <w:webHidden/>
          </w:rPr>
          <w:instrText xml:space="preserve"> PAGEREF _Toc128340552 \h </w:instrText>
        </w:r>
        <w:r w:rsidR="00C8214A">
          <w:rPr>
            <w:noProof/>
            <w:webHidden/>
          </w:rPr>
        </w:r>
        <w:r w:rsidR="00C8214A">
          <w:rPr>
            <w:noProof/>
            <w:webHidden/>
          </w:rPr>
          <w:fldChar w:fldCharType="separate"/>
        </w:r>
        <w:r w:rsidR="00C67636">
          <w:rPr>
            <w:noProof/>
            <w:webHidden/>
          </w:rPr>
          <w:t>35</w:t>
        </w:r>
        <w:r w:rsidR="00C8214A">
          <w:rPr>
            <w:noProof/>
            <w:webHidden/>
          </w:rPr>
          <w:fldChar w:fldCharType="end"/>
        </w:r>
      </w:hyperlink>
    </w:p>
    <w:p w14:paraId="1E8A3AF2" w14:textId="2F454A5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53" w:history="1">
        <w:r w:rsidR="00C8214A" w:rsidRPr="00B06986">
          <w:rPr>
            <w:rStyle w:val="Hypertextovodkaz"/>
            <w:noProof/>
          </w:rPr>
          <w:t>4.11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Group Specifications</w:t>
        </w:r>
        <w:r w:rsidR="00C8214A">
          <w:rPr>
            <w:noProof/>
            <w:webHidden/>
          </w:rPr>
          <w:tab/>
        </w:r>
        <w:r w:rsidR="00C8214A">
          <w:rPr>
            <w:noProof/>
            <w:webHidden/>
          </w:rPr>
          <w:fldChar w:fldCharType="begin"/>
        </w:r>
        <w:r w:rsidR="00C8214A">
          <w:rPr>
            <w:noProof/>
            <w:webHidden/>
          </w:rPr>
          <w:instrText xml:space="preserve"> PAGEREF _Toc128340553 \h </w:instrText>
        </w:r>
        <w:r w:rsidR="00C8214A">
          <w:rPr>
            <w:noProof/>
            <w:webHidden/>
          </w:rPr>
        </w:r>
        <w:r w:rsidR="00C8214A">
          <w:rPr>
            <w:noProof/>
            <w:webHidden/>
          </w:rPr>
          <w:fldChar w:fldCharType="separate"/>
        </w:r>
        <w:r w:rsidR="00C67636">
          <w:rPr>
            <w:noProof/>
            <w:webHidden/>
          </w:rPr>
          <w:t>36</w:t>
        </w:r>
        <w:r w:rsidR="00C8214A">
          <w:rPr>
            <w:noProof/>
            <w:webHidden/>
          </w:rPr>
          <w:fldChar w:fldCharType="end"/>
        </w:r>
      </w:hyperlink>
    </w:p>
    <w:p w14:paraId="38042603" w14:textId="66D0810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4" w:history="1">
        <w:r w:rsidR="00C8214A" w:rsidRPr="00B06986">
          <w:rPr>
            <w:rStyle w:val="Hypertextovodkaz"/>
            <w:noProof/>
            <w:lang w:bidi="en-GB"/>
          </w:rPr>
          <w:t>4.11.1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Strict Order of Group Items (xd:sequence)</w:t>
        </w:r>
        <w:r w:rsidR="00C8214A">
          <w:rPr>
            <w:noProof/>
            <w:webHidden/>
          </w:rPr>
          <w:tab/>
        </w:r>
        <w:r w:rsidR="00C8214A">
          <w:rPr>
            <w:noProof/>
            <w:webHidden/>
          </w:rPr>
          <w:fldChar w:fldCharType="begin"/>
        </w:r>
        <w:r w:rsidR="00C8214A">
          <w:rPr>
            <w:noProof/>
            <w:webHidden/>
          </w:rPr>
          <w:instrText xml:space="preserve"> PAGEREF _Toc128340554 \h </w:instrText>
        </w:r>
        <w:r w:rsidR="00C8214A">
          <w:rPr>
            <w:noProof/>
            <w:webHidden/>
          </w:rPr>
        </w:r>
        <w:r w:rsidR="00C8214A">
          <w:rPr>
            <w:noProof/>
            <w:webHidden/>
          </w:rPr>
          <w:fldChar w:fldCharType="separate"/>
        </w:r>
        <w:r w:rsidR="00C67636">
          <w:rPr>
            <w:noProof/>
            <w:webHidden/>
          </w:rPr>
          <w:t>36</w:t>
        </w:r>
        <w:r w:rsidR="00C8214A">
          <w:rPr>
            <w:noProof/>
            <w:webHidden/>
          </w:rPr>
          <w:fldChar w:fldCharType="end"/>
        </w:r>
      </w:hyperlink>
    </w:p>
    <w:p w14:paraId="1233219A" w14:textId="7B29B2D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5" w:history="1">
        <w:r w:rsidR="00C8214A" w:rsidRPr="00B06986">
          <w:rPr>
            <w:rStyle w:val="Hypertextovodkaz"/>
            <w:noProof/>
            <w:lang w:bidi="en-GB"/>
          </w:rPr>
          <w:t>4.11.2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Group Items (xd:mixed)</w:t>
        </w:r>
        <w:r w:rsidR="00C8214A">
          <w:rPr>
            <w:noProof/>
            <w:webHidden/>
          </w:rPr>
          <w:tab/>
        </w:r>
        <w:r w:rsidR="00C8214A">
          <w:rPr>
            <w:noProof/>
            <w:webHidden/>
          </w:rPr>
          <w:fldChar w:fldCharType="begin"/>
        </w:r>
        <w:r w:rsidR="00C8214A">
          <w:rPr>
            <w:noProof/>
            <w:webHidden/>
          </w:rPr>
          <w:instrText xml:space="preserve"> PAGEREF _Toc128340555 \h </w:instrText>
        </w:r>
        <w:r w:rsidR="00C8214A">
          <w:rPr>
            <w:noProof/>
            <w:webHidden/>
          </w:rPr>
        </w:r>
        <w:r w:rsidR="00C8214A">
          <w:rPr>
            <w:noProof/>
            <w:webHidden/>
          </w:rPr>
          <w:fldChar w:fldCharType="separate"/>
        </w:r>
        <w:r w:rsidR="00C67636">
          <w:rPr>
            <w:noProof/>
            <w:webHidden/>
          </w:rPr>
          <w:t>37</w:t>
        </w:r>
        <w:r w:rsidR="00C8214A">
          <w:rPr>
            <w:noProof/>
            <w:webHidden/>
          </w:rPr>
          <w:fldChar w:fldCharType="end"/>
        </w:r>
      </w:hyperlink>
    </w:p>
    <w:p w14:paraId="4E9CC29F" w14:textId="0329644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6" w:history="1">
        <w:r w:rsidR="00C8214A" w:rsidRPr="00B06986">
          <w:rPr>
            <w:rStyle w:val="Hypertextovodkaz"/>
            <w:noProof/>
            <w:lang w:bidi="en-GB"/>
          </w:rPr>
          <w:t>4.11.3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of Item from a Group  (xd:choice)</w:t>
        </w:r>
        <w:r w:rsidR="00C8214A">
          <w:rPr>
            <w:noProof/>
            <w:webHidden/>
          </w:rPr>
          <w:tab/>
        </w:r>
        <w:r w:rsidR="00C8214A">
          <w:rPr>
            <w:noProof/>
            <w:webHidden/>
          </w:rPr>
          <w:fldChar w:fldCharType="begin"/>
        </w:r>
        <w:r w:rsidR="00C8214A">
          <w:rPr>
            <w:noProof/>
            <w:webHidden/>
          </w:rPr>
          <w:instrText xml:space="preserve"> PAGEREF _Toc128340556 \h </w:instrText>
        </w:r>
        <w:r w:rsidR="00C8214A">
          <w:rPr>
            <w:noProof/>
            <w:webHidden/>
          </w:rPr>
        </w:r>
        <w:r w:rsidR="00C8214A">
          <w:rPr>
            <w:noProof/>
            <w:webHidden/>
          </w:rPr>
          <w:fldChar w:fldCharType="separate"/>
        </w:r>
        <w:r w:rsidR="00C67636">
          <w:rPr>
            <w:noProof/>
            <w:webHidden/>
          </w:rPr>
          <w:t>37</w:t>
        </w:r>
        <w:r w:rsidR="00C8214A">
          <w:rPr>
            <w:noProof/>
            <w:webHidden/>
          </w:rPr>
          <w:fldChar w:fldCharType="end"/>
        </w:r>
      </w:hyperlink>
    </w:p>
    <w:p w14:paraId="6EE33802" w14:textId="321CDCA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7" w:history="1">
        <w:r w:rsidR="00C8214A" w:rsidRPr="00B06986">
          <w:rPr>
            <w:rStyle w:val="Hypertextovodkaz"/>
            <w:noProof/>
            <w:lang w:bidi="en-GB"/>
          </w:rPr>
          <w:t>4.11.4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Selection with Action "match"</w:t>
        </w:r>
        <w:r w:rsidR="00C8214A">
          <w:rPr>
            <w:noProof/>
            <w:webHidden/>
          </w:rPr>
          <w:tab/>
        </w:r>
        <w:r w:rsidR="00C8214A">
          <w:rPr>
            <w:noProof/>
            <w:webHidden/>
          </w:rPr>
          <w:fldChar w:fldCharType="begin"/>
        </w:r>
        <w:r w:rsidR="00C8214A">
          <w:rPr>
            <w:noProof/>
            <w:webHidden/>
          </w:rPr>
          <w:instrText xml:space="preserve"> PAGEREF _Toc128340557 \h </w:instrText>
        </w:r>
        <w:r w:rsidR="00C8214A">
          <w:rPr>
            <w:noProof/>
            <w:webHidden/>
          </w:rPr>
        </w:r>
        <w:r w:rsidR="00C8214A">
          <w:rPr>
            <w:noProof/>
            <w:webHidden/>
          </w:rPr>
          <w:fldChar w:fldCharType="separate"/>
        </w:r>
        <w:r w:rsidR="00C67636">
          <w:rPr>
            <w:noProof/>
            <w:webHidden/>
          </w:rPr>
          <w:t>38</w:t>
        </w:r>
        <w:r w:rsidR="00C8214A">
          <w:rPr>
            <w:noProof/>
            <w:webHidden/>
          </w:rPr>
          <w:fldChar w:fldCharType="end"/>
        </w:r>
      </w:hyperlink>
    </w:p>
    <w:p w14:paraId="1DE8944C" w14:textId="5ED90FB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8" w:history="1">
        <w:r w:rsidR="00C8214A" w:rsidRPr="00B06986">
          <w:rPr>
            <w:rStyle w:val="Hypertextovodkaz"/>
            <w:noProof/>
            <w:lang w:bidi="en-GB"/>
          </w:rPr>
          <w:t>4.11.5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Groups with Text Node</w:t>
        </w:r>
        <w:r w:rsidR="00C8214A">
          <w:rPr>
            <w:noProof/>
            <w:webHidden/>
          </w:rPr>
          <w:tab/>
        </w:r>
        <w:r w:rsidR="00C8214A">
          <w:rPr>
            <w:noProof/>
            <w:webHidden/>
          </w:rPr>
          <w:fldChar w:fldCharType="begin"/>
        </w:r>
        <w:r w:rsidR="00C8214A">
          <w:rPr>
            <w:noProof/>
            <w:webHidden/>
          </w:rPr>
          <w:instrText xml:space="preserve"> PAGEREF _Toc128340558 \h </w:instrText>
        </w:r>
        <w:r w:rsidR="00C8214A">
          <w:rPr>
            <w:noProof/>
            <w:webHidden/>
          </w:rPr>
        </w:r>
        <w:r w:rsidR="00C8214A">
          <w:rPr>
            <w:noProof/>
            <w:webHidden/>
          </w:rPr>
          <w:fldChar w:fldCharType="separate"/>
        </w:r>
        <w:r w:rsidR="00C67636">
          <w:rPr>
            <w:noProof/>
            <w:webHidden/>
          </w:rPr>
          <w:t>39</w:t>
        </w:r>
        <w:r w:rsidR="00C8214A">
          <w:rPr>
            <w:noProof/>
            <w:webHidden/>
          </w:rPr>
          <w:fldChar w:fldCharType="end"/>
        </w:r>
      </w:hyperlink>
    </w:p>
    <w:p w14:paraId="7E8DECEA" w14:textId="411BCD4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59" w:history="1">
        <w:r w:rsidR="00C8214A" w:rsidRPr="00B06986">
          <w:rPr>
            <w:rStyle w:val="Hypertextovodkaz"/>
            <w:noProof/>
            <w:lang w:bidi="en-GB"/>
          </w:rPr>
          <w:t>4.11.6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 Group as Model and Reference to Group.</w:t>
        </w:r>
        <w:r w:rsidR="00C8214A">
          <w:rPr>
            <w:noProof/>
            <w:webHidden/>
          </w:rPr>
          <w:tab/>
        </w:r>
        <w:r w:rsidR="00C8214A">
          <w:rPr>
            <w:noProof/>
            <w:webHidden/>
          </w:rPr>
          <w:fldChar w:fldCharType="begin"/>
        </w:r>
        <w:r w:rsidR="00C8214A">
          <w:rPr>
            <w:noProof/>
            <w:webHidden/>
          </w:rPr>
          <w:instrText xml:space="preserve"> PAGEREF _Toc128340559 \h </w:instrText>
        </w:r>
        <w:r w:rsidR="00C8214A">
          <w:rPr>
            <w:noProof/>
            <w:webHidden/>
          </w:rPr>
        </w:r>
        <w:r w:rsidR="00C8214A">
          <w:rPr>
            <w:noProof/>
            <w:webHidden/>
          </w:rPr>
          <w:fldChar w:fldCharType="separate"/>
        </w:r>
        <w:r w:rsidR="00C67636">
          <w:rPr>
            <w:noProof/>
            <w:webHidden/>
          </w:rPr>
          <w:t>40</w:t>
        </w:r>
        <w:r w:rsidR="00C8214A">
          <w:rPr>
            <w:noProof/>
            <w:webHidden/>
          </w:rPr>
          <w:fldChar w:fldCharType="end"/>
        </w:r>
      </w:hyperlink>
    </w:p>
    <w:p w14:paraId="25C6CDE3" w14:textId="3663596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0" w:history="1">
        <w:r w:rsidR="00C8214A" w:rsidRPr="00B06986">
          <w:rPr>
            <w:rStyle w:val="Hypertextovodkaz"/>
            <w:noProof/>
            <w:lang w:bidi="en-GB"/>
          </w:rPr>
          <w:t>4.11.7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Events and events of groups</w:t>
        </w:r>
        <w:r w:rsidR="00C8214A">
          <w:rPr>
            <w:noProof/>
            <w:webHidden/>
          </w:rPr>
          <w:tab/>
        </w:r>
        <w:r w:rsidR="00C8214A">
          <w:rPr>
            <w:noProof/>
            <w:webHidden/>
          </w:rPr>
          <w:fldChar w:fldCharType="begin"/>
        </w:r>
        <w:r w:rsidR="00C8214A">
          <w:rPr>
            <w:noProof/>
            <w:webHidden/>
          </w:rPr>
          <w:instrText xml:space="preserve"> PAGEREF _Toc128340560 \h </w:instrText>
        </w:r>
        <w:r w:rsidR="00C8214A">
          <w:rPr>
            <w:noProof/>
            <w:webHidden/>
          </w:rPr>
        </w:r>
        <w:r w:rsidR="00C8214A">
          <w:rPr>
            <w:noProof/>
            <w:webHidden/>
          </w:rPr>
          <w:fldChar w:fldCharType="separate"/>
        </w:r>
        <w:r w:rsidR="00C67636">
          <w:rPr>
            <w:noProof/>
            <w:webHidden/>
          </w:rPr>
          <w:t>40</w:t>
        </w:r>
        <w:r w:rsidR="00C8214A">
          <w:rPr>
            <w:noProof/>
            <w:webHidden/>
          </w:rPr>
          <w:fldChar w:fldCharType="end"/>
        </w:r>
      </w:hyperlink>
    </w:p>
    <w:p w14:paraId="56D54120" w14:textId="3ABB6D2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1" w:history="1">
        <w:r w:rsidR="00C8214A" w:rsidRPr="00B06986">
          <w:rPr>
            <w:rStyle w:val="Hypertextovodkaz"/>
            <w:noProof/>
          </w:rPr>
          <w:t>4.1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XML Namespace in Models</w:t>
        </w:r>
        <w:r w:rsidR="00C8214A">
          <w:rPr>
            <w:noProof/>
            <w:webHidden/>
          </w:rPr>
          <w:tab/>
        </w:r>
        <w:r w:rsidR="00C8214A">
          <w:rPr>
            <w:noProof/>
            <w:webHidden/>
          </w:rPr>
          <w:fldChar w:fldCharType="begin"/>
        </w:r>
        <w:r w:rsidR="00C8214A">
          <w:rPr>
            <w:noProof/>
            <w:webHidden/>
          </w:rPr>
          <w:instrText xml:space="preserve"> PAGEREF _Toc128340561 \h </w:instrText>
        </w:r>
        <w:r w:rsidR="00C8214A">
          <w:rPr>
            <w:noProof/>
            <w:webHidden/>
          </w:rPr>
        </w:r>
        <w:r w:rsidR="00C8214A">
          <w:rPr>
            <w:noProof/>
            <w:webHidden/>
          </w:rPr>
          <w:fldChar w:fldCharType="separate"/>
        </w:r>
        <w:r w:rsidR="00C67636">
          <w:rPr>
            <w:noProof/>
            <w:webHidden/>
          </w:rPr>
          <w:t>40</w:t>
        </w:r>
        <w:r w:rsidR="00C8214A">
          <w:rPr>
            <w:noProof/>
            <w:webHidden/>
          </w:rPr>
          <w:fldChar w:fldCharType="end"/>
        </w:r>
      </w:hyperlink>
    </w:p>
    <w:p w14:paraId="4E30434A" w14:textId="7316C187"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62" w:history="1">
        <w:r w:rsidR="00C8214A" w:rsidRPr="00B06986">
          <w:rPr>
            <w:rStyle w:val="Hypertextovodkaz"/>
            <w:noProof/>
          </w:rPr>
          <w:t>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Types of Values and Objects in X-script</w:t>
        </w:r>
        <w:r w:rsidR="00C8214A">
          <w:rPr>
            <w:noProof/>
            <w:webHidden/>
          </w:rPr>
          <w:tab/>
        </w:r>
        <w:r w:rsidR="00C8214A">
          <w:rPr>
            <w:noProof/>
            <w:webHidden/>
          </w:rPr>
          <w:fldChar w:fldCharType="begin"/>
        </w:r>
        <w:r w:rsidR="00C8214A">
          <w:rPr>
            <w:noProof/>
            <w:webHidden/>
          </w:rPr>
          <w:instrText xml:space="preserve"> PAGEREF _Toc128340562 \h </w:instrText>
        </w:r>
        <w:r w:rsidR="00C8214A">
          <w:rPr>
            <w:noProof/>
            <w:webHidden/>
          </w:rPr>
        </w:r>
        <w:r w:rsidR="00C8214A">
          <w:rPr>
            <w:noProof/>
            <w:webHidden/>
          </w:rPr>
          <w:fldChar w:fldCharType="separate"/>
        </w:r>
        <w:r w:rsidR="00C67636">
          <w:rPr>
            <w:noProof/>
            <w:webHidden/>
          </w:rPr>
          <w:t>42</w:t>
        </w:r>
        <w:r w:rsidR="00C8214A">
          <w:rPr>
            <w:noProof/>
            <w:webHidden/>
          </w:rPr>
          <w:fldChar w:fldCharType="end"/>
        </w:r>
      </w:hyperlink>
    </w:p>
    <w:p w14:paraId="2C923F7B" w14:textId="0A489D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3"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Basic Types of Values</w:t>
        </w:r>
        <w:r w:rsidR="00C8214A">
          <w:rPr>
            <w:noProof/>
            <w:webHidden/>
          </w:rPr>
          <w:tab/>
        </w:r>
        <w:r w:rsidR="00C8214A">
          <w:rPr>
            <w:noProof/>
            <w:webHidden/>
          </w:rPr>
          <w:fldChar w:fldCharType="begin"/>
        </w:r>
        <w:r w:rsidR="00C8214A">
          <w:rPr>
            <w:noProof/>
            <w:webHidden/>
          </w:rPr>
          <w:instrText xml:space="preserve"> PAGEREF _Toc128340563 \h </w:instrText>
        </w:r>
        <w:r w:rsidR="00C8214A">
          <w:rPr>
            <w:noProof/>
            <w:webHidden/>
          </w:rPr>
        </w:r>
        <w:r w:rsidR="00C8214A">
          <w:rPr>
            <w:noProof/>
            <w:webHidden/>
          </w:rPr>
          <w:fldChar w:fldCharType="separate"/>
        </w:r>
        <w:r w:rsidR="00C67636">
          <w:rPr>
            <w:noProof/>
            <w:webHidden/>
          </w:rPr>
          <w:t>42</w:t>
        </w:r>
        <w:r w:rsidR="00C8214A">
          <w:rPr>
            <w:noProof/>
            <w:webHidden/>
          </w:rPr>
          <w:fldChar w:fldCharType="end"/>
        </w:r>
      </w:hyperlink>
    </w:p>
    <w:p w14:paraId="019A241C" w14:textId="5B3F40C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4" w:history="1">
        <w:r w:rsidR="00C8214A" w:rsidRPr="00B06986">
          <w:rPr>
            <w:rStyle w:val="Hypertextovodkaz"/>
            <w:noProof/>
          </w:rPr>
          <w:t>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ParseResult16.7.14</w:t>
        </w:r>
        <w:r w:rsidR="00C8214A">
          <w:rPr>
            <w:noProof/>
            <w:webHidden/>
          </w:rPr>
          <w:tab/>
        </w:r>
        <w:r w:rsidR="00C8214A">
          <w:rPr>
            <w:noProof/>
            <w:webHidden/>
          </w:rPr>
          <w:fldChar w:fldCharType="begin"/>
        </w:r>
        <w:r w:rsidR="00C8214A">
          <w:rPr>
            <w:noProof/>
            <w:webHidden/>
          </w:rPr>
          <w:instrText xml:space="preserve"> PAGEREF _Toc128340564 \h </w:instrText>
        </w:r>
        <w:r w:rsidR="00C8214A">
          <w:rPr>
            <w:noProof/>
            <w:webHidden/>
          </w:rPr>
        </w:r>
        <w:r w:rsidR="00C8214A">
          <w:rPr>
            <w:noProof/>
            <w:webHidden/>
          </w:rPr>
          <w:fldChar w:fldCharType="separate"/>
        </w:r>
        <w:r w:rsidR="00C67636">
          <w:rPr>
            <w:noProof/>
            <w:webHidden/>
          </w:rPr>
          <w:t>43</w:t>
        </w:r>
        <w:r w:rsidR="00C8214A">
          <w:rPr>
            <w:noProof/>
            <w:webHidden/>
          </w:rPr>
          <w:fldChar w:fldCharType="end"/>
        </w:r>
      </w:hyperlink>
    </w:p>
    <w:p w14:paraId="1167F228" w14:textId="71DC3D9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5" w:history="1">
        <w:r w:rsidR="00C8214A" w:rsidRPr="00B06986">
          <w:rPr>
            <w:rStyle w:val="Hypertextovodkaz"/>
            <w:noProof/>
          </w:rPr>
          <w:t>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the Attribute of the Current Element</w:t>
        </w:r>
        <w:r w:rsidR="00C8214A">
          <w:rPr>
            <w:noProof/>
            <w:webHidden/>
          </w:rPr>
          <w:tab/>
        </w:r>
        <w:r w:rsidR="00C8214A">
          <w:rPr>
            <w:noProof/>
            <w:webHidden/>
          </w:rPr>
          <w:fldChar w:fldCharType="begin"/>
        </w:r>
        <w:r w:rsidR="00C8214A">
          <w:rPr>
            <w:noProof/>
            <w:webHidden/>
          </w:rPr>
          <w:instrText xml:space="preserve"> PAGEREF _Toc128340565 \h </w:instrText>
        </w:r>
        <w:r w:rsidR="00C8214A">
          <w:rPr>
            <w:noProof/>
            <w:webHidden/>
          </w:rPr>
        </w:r>
        <w:r w:rsidR="00C8214A">
          <w:rPr>
            <w:noProof/>
            <w:webHidden/>
          </w:rPr>
          <w:fldChar w:fldCharType="separate"/>
        </w:r>
        <w:r w:rsidR="00C67636">
          <w:rPr>
            <w:noProof/>
            <w:webHidden/>
          </w:rPr>
          <w:t>44</w:t>
        </w:r>
        <w:r w:rsidR="00C8214A">
          <w:rPr>
            <w:noProof/>
            <w:webHidden/>
          </w:rPr>
          <w:fldChar w:fldCharType="end"/>
        </w:r>
      </w:hyperlink>
    </w:p>
    <w:p w14:paraId="5BC1B3E9" w14:textId="3564EE2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6" w:history="1">
        <w:r w:rsidR="00C8214A" w:rsidRPr="00B06986">
          <w:rPr>
            <w:rStyle w:val="Hypertextovodkaz"/>
            <w:noProof/>
          </w:rPr>
          <w:t>5.4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Named Value</w:t>
        </w:r>
        <w:r w:rsidR="00C8214A">
          <w:rPr>
            <w:noProof/>
            <w:webHidden/>
          </w:rPr>
          <w:tab/>
        </w:r>
        <w:r w:rsidR="00C8214A">
          <w:rPr>
            <w:noProof/>
            <w:webHidden/>
          </w:rPr>
          <w:fldChar w:fldCharType="begin"/>
        </w:r>
        <w:r w:rsidR="00C8214A">
          <w:rPr>
            <w:noProof/>
            <w:webHidden/>
          </w:rPr>
          <w:instrText xml:space="preserve"> PAGEREF _Toc128340566 \h </w:instrText>
        </w:r>
        <w:r w:rsidR="00C8214A">
          <w:rPr>
            <w:noProof/>
            <w:webHidden/>
          </w:rPr>
        </w:r>
        <w:r w:rsidR="00C8214A">
          <w:rPr>
            <w:noProof/>
            <w:webHidden/>
          </w:rPr>
          <w:fldChar w:fldCharType="separate"/>
        </w:r>
        <w:r w:rsidR="00C67636">
          <w:rPr>
            <w:noProof/>
            <w:webHidden/>
          </w:rPr>
          <w:t>44</w:t>
        </w:r>
        <w:r w:rsidR="00C8214A">
          <w:rPr>
            <w:noProof/>
            <w:webHidden/>
          </w:rPr>
          <w:fldChar w:fldCharType="end"/>
        </w:r>
      </w:hyperlink>
    </w:p>
    <w:p w14:paraId="311FCCA5" w14:textId="65FD42C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67" w:history="1">
        <w:r w:rsidR="00C8214A" w:rsidRPr="00B06986">
          <w:rPr>
            <w:rStyle w:val="Hypertextovodkaz"/>
            <w:noProof/>
          </w:rPr>
          <w:t>5.5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Container</w:t>
        </w:r>
        <w:r w:rsidR="00C8214A">
          <w:rPr>
            <w:noProof/>
            <w:webHidden/>
          </w:rPr>
          <w:tab/>
        </w:r>
        <w:r w:rsidR="00C8214A">
          <w:rPr>
            <w:noProof/>
            <w:webHidden/>
          </w:rPr>
          <w:fldChar w:fldCharType="begin"/>
        </w:r>
        <w:r w:rsidR="00C8214A">
          <w:rPr>
            <w:noProof/>
            <w:webHidden/>
          </w:rPr>
          <w:instrText xml:space="preserve"> PAGEREF _Toc128340567 \h </w:instrText>
        </w:r>
        <w:r w:rsidR="00C8214A">
          <w:rPr>
            <w:noProof/>
            <w:webHidden/>
          </w:rPr>
        </w:r>
        <w:r w:rsidR="00C8214A">
          <w:rPr>
            <w:noProof/>
            <w:webHidden/>
          </w:rPr>
          <w:fldChar w:fldCharType="separate"/>
        </w:r>
        <w:r w:rsidR="00C67636">
          <w:rPr>
            <w:noProof/>
            <w:webHidden/>
          </w:rPr>
          <w:t>44</w:t>
        </w:r>
        <w:r w:rsidR="00C8214A">
          <w:rPr>
            <w:noProof/>
            <w:webHidden/>
          </w:rPr>
          <w:fldChar w:fldCharType="end"/>
        </w:r>
      </w:hyperlink>
    </w:p>
    <w:p w14:paraId="2BFAB3C1" w14:textId="18F28BF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8" w:history="1">
        <w:r w:rsidR="00C8214A" w:rsidRPr="00B06986">
          <w:rPr>
            <w:rStyle w:val="Hypertextovodkaz"/>
            <w:noProof/>
            <w:lang w:bidi="en-GB"/>
          </w:rPr>
          <w:t>5.5.1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Working with Container in X-script.</w:t>
        </w:r>
        <w:r w:rsidR="00C8214A">
          <w:rPr>
            <w:noProof/>
            <w:webHidden/>
          </w:rPr>
          <w:tab/>
        </w:r>
        <w:r w:rsidR="00C8214A">
          <w:rPr>
            <w:noProof/>
            <w:webHidden/>
          </w:rPr>
          <w:fldChar w:fldCharType="begin"/>
        </w:r>
        <w:r w:rsidR="00C8214A">
          <w:rPr>
            <w:noProof/>
            <w:webHidden/>
          </w:rPr>
          <w:instrText xml:space="preserve"> PAGEREF _Toc128340568 \h </w:instrText>
        </w:r>
        <w:r w:rsidR="00C8214A">
          <w:rPr>
            <w:noProof/>
            <w:webHidden/>
          </w:rPr>
        </w:r>
        <w:r w:rsidR="00C8214A">
          <w:rPr>
            <w:noProof/>
            <w:webHidden/>
          </w:rPr>
          <w:fldChar w:fldCharType="separate"/>
        </w:r>
        <w:r w:rsidR="00C67636">
          <w:rPr>
            <w:noProof/>
            <w:webHidden/>
          </w:rPr>
          <w:t>45</w:t>
        </w:r>
        <w:r w:rsidR="00C8214A">
          <w:rPr>
            <w:noProof/>
            <w:webHidden/>
          </w:rPr>
          <w:fldChar w:fldCharType="end"/>
        </w:r>
      </w:hyperlink>
    </w:p>
    <w:p w14:paraId="4BCEB679" w14:textId="19EBCB0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69" w:history="1">
        <w:r w:rsidR="00C8214A" w:rsidRPr="00B06986">
          <w:rPr>
            <w:rStyle w:val="Hypertextovodkaz"/>
            <w:noProof/>
            <w:lang w:bidi="en-GB"/>
          </w:rPr>
          <w:t>5.5.2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in external Java method</w:t>
        </w:r>
        <w:r w:rsidR="00C8214A">
          <w:rPr>
            <w:noProof/>
            <w:webHidden/>
          </w:rPr>
          <w:tab/>
        </w:r>
        <w:r w:rsidR="00C8214A">
          <w:rPr>
            <w:noProof/>
            <w:webHidden/>
          </w:rPr>
          <w:fldChar w:fldCharType="begin"/>
        </w:r>
        <w:r w:rsidR="00C8214A">
          <w:rPr>
            <w:noProof/>
            <w:webHidden/>
          </w:rPr>
          <w:instrText xml:space="preserve"> PAGEREF _Toc128340569 \h </w:instrText>
        </w:r>
        <w:r w:rsidR="00C8214A">
          <w:rPr>
            <w:noProof/>
            <w:webHidden/>
          </w:rPr>
        </w:r>
        <w:r w:rsidR="00C8214A">
          <w:rPr>
            <w:noProof/>
            <w:webHidden/>
          </w:rPr>
          <w:fldChar w:fldCharType="separate"/>
        </w:r>
        <w:r w:rsidR="00C67636">
          <w:rPr>
            <w:noProof/>
            <w:webHidden/>
          </w:rPr>
          <w:t>45</w:t>
        </w:r>
        <w:r w:rsidR="00C8214A">
          <w:rPr>
            <w:noProof/>
            <w:webHidden/>
          </w:rPr>
          <w:fldChar w:fldCharType="end"/>
        </w:r>
      </w:hyperlink>
    </w:p>
    <w:p w14:paraId="543B251C" w14:textId="73397AE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0" w:history="1">
        <w:r w:rsidR="00C8214A" w:rsidRPr="00B06986">
          <w:rPr>
            <w:rStyle w:val="Hypertextovodkaz"/>
            <w:noProof/>
          </w:rPr>
          <w:t>5.6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Working with Text Values</w:t>
        </w:r>
        <w:r w:rsidR="00C8214A">
          <w:rPr>
            <w:noProof/>
            <w:webHidden/>
          </w:rPr>
          <w:tab/>
        </w:r>
        <w:r w:rsidR="00C8214A">
          <w:rPr>
            <w:noProof/>
            <w:webHidden/>
          </w:rPr>
          <w:fldChar w:fldCharType="begin"/>
        </w:r>
        <w:r w:rsidR="00C8214A">
          <w:rPr>
            <w:noProof/>
            <w:webHidden/>
          </w:rPr>
          <w:instrText xml:space="preserve"> PAGEREF _Toc128340570 \h </w:instrText>
        </w:r>
        <w:r w:rsidR="00C8214A">
          <w:rPr>
            <w:noProof/>
            <w:webHidden/>
          </w:rPr>
        </w:r>
        <w:r w:rsidR="00C8214A">
          <w:rPr>
            <w:noProof/>
            <w:webHidden/>
          </w:rPr>
          <w:fldChar w:fldCharType="separate"/>
        </w:r>
        <w:r w:rsidR="00C67636">
          <w:rPr>
            <w:noProof/>
            <w:webHidden/>
          </w:rPr>
          <w:t>46</w:t>
        </w:r>
        <w:r w:rsidR="00C8214A">
          <w:rPr>
            <w:noProof/>
            <w:webHidden/>
          </w:rPr>
          <w:fldChar w:fldCharType="end"/>
        </w:r>
      </w:hyperlink>
    </w:p>
    <w:p w14:paraId="7C0B8540" w14:textId="6117461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1" w:history="1">
        <w:r w:rsidR="00C8214A" w:rsidRPr="00B06986">
          <w:rPr>
            <w:rStyle w:val="Hypertextovodkaz"/>
            <w:noProof/>
          </w:rPr>
          <w:t>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Objects for Working with Databases</w:t>
        </w:r>
        <w:r w:rsidR="00C8214A">
          <w:rPr>
            <w:noProof/>
            <w:webHidden/>
          </w:rPr>
          <w:tab/>
        </w:r>
        <w:r w:rsidR="00C8214A">
          <w:rPr>
            <w:noProof/>
            <w:webHidden/>
          </w:rPr>
          <w:fldChar w:fldCharType="begin"/>
        </w:r>
        <w:r w:rsidR="00C8214A">
          <w:rPr>
            <w:noProof/>
            <w:webHidden/>
          </w:rPr>
          <w:instrText xml:space="preserve"> PAGEREF _Toc128340571 \h </w:instrText>
        </w:r>
        <w:r w:rsidR="00C8214A">
          <w:rPr>
            <w:noProof/>
            <w:webHidden/>
          </w:rPr>
        </w:r>
        <w:r w:rsidR="00C8214A">
          <w:rPr>
            <w:noProof/>
            <w:webHidden/>
          </w:rPr>
          <w:fldChar w:fldCharType="separate"/>
        </w:r>
        <w:r w:rsidR="00C67636">
          <w:rPr>
            <w:noProof/>
            <w:webHidden/>
          </w:rPr>
          <w:t>47</w:t>
        </w:r>
        <w:r w:rsidR="00C8214A">
          <w:rPr>
            <w:noProof/>
            <w:webHidden/>
          </w:rPr>
          <w:fldChar w:fldCharType="end"/>
        </w:r>
      </w:hyperlink>
    </w:p>
    <w:p w14:paraId="6103DF89" w14:textId="1FB4EBD4"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72" w:history="1">
        <w:r w:rsidR="00C8214A" w:rsidRPr="00B06986">
          <w:rPr>
            <w:rStyle w:val="Hypertextovodkaz"/>
            <w:noProof/>
          </w:rPr>
          <w:t>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JSON in X-definition</w:t>
        </w:r>
        <w:r w:rsidR="00C8214A">
          <w:rPr>
            <w:noProof/>
            <w:webHidden/>
          </w:rPr>
          <w:tab/>
        </w:r>
        <w:r w:rsidR="00C8214A">
          <w:rPr>
            <w:noProof/>
            <w:webHidden/>
          </w:rPr>
          <w:fldChar w:fldCharType="begin"/>
        </w:r>
        <w:r w:rsidR="00C8214A">
          <w:rPr>
            <w:noProof/>
            <w:webHidden/>
          </w:rPr>
          <w:instrText xml:space="preserve"> PAGEREF _Toc128340572 \h </w:instrText>
        </w:r>
        <w:r w:rsidR="00C8214A">
          <w:rPr>
            <w:noProof/>
            <w:webHidden/>
          </w:rPr>
        </w:r>
        <w:r w:rsidR="00C8214A">
          <w:rPr>
            <w:noProof/>
            <w:webHidden/>
          </w:rPr>
          <w:fldChar w:fldCharType="separate"/>
        </w:r>
        <w:r w:rsidR="00C67636">
          <w:rPr>
            <w:noProof/>
            <w:webHidden/>
          </w:rPr>
          <w:t>48</w:t>
        </w:r>
        <w:r w:rsidR="00C8214A">
          <w:rPr>
            <w:noProof/>
            <w:webHidden/>
          </w:rPr>
          <w:fldChar w:fldCharType="end"/>
        </w:r>
      </w:hyperlink>
    </w:p>
    <w:p w14:paraId="6CA36B33" w14:textId="617FF8F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3" w:history="1">
        <w:r w:rsidR="00C8214A" w:rsidRPr="00B06986">
          <w:rPr>
            <w:rStyle w:val="Hypertextovodkaz"/>
            <w:noProof/>
          </w:rPr>
          <w:t>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data</w:t>
        </w:r>
        <w:r w:rsidR="00C8214A">
          <w:rPr>
            <w:noProof/>
            <w:webHidden/>
          </w:rPr>
          <w:tab/>
        </w:r>
        <w:r w:rsidR="00C8214A">
          <w:rPr>
            <w:noProof/>
            <w:webHidden/>
          </w:rPr>
          <w:fldChar w:fldCharType="begin"/>
        </w:r>
        <w:r w:rsidR="00C8214A">
          <w:rPr>
            <w:noProof/>
            <w:webHidden/>
          </w:rPr>
          <w:instrText xml:space="preserve"> PAGEREF _Toc128340573 \h </w:instrText>
        </w:r>
        <w:r w:rsidR="00C8214A">
          <w:rPr>
            <w:noProof/>
            <w:webHidden/>
          </w:rPr>
        </w:r>
        <w:r w:rsidR="00C8214A">
          <w:rPr>
            <w:noProof/>
            <w:webHidden/>
          </w:rPr>
          <w:fldChar w:fldCharType="separate"/>
        </w:r>
        <w:r w:rsidR="00C67636">
          <w:rPr>
            <w:noProof/>
            <w:webHidden/>
          </w:rPr>
          <w:t>48</w:t>
        </w:r>
        <w:r w:rsidR="00C8214A">
          <w:rPr>
            <w:noProof/>
            <w:webHidden/>
          </w:rPr>
          <w:fldChar w:fldCharType="end"/>
        </w:r>
      </w:hyperlink>
    </w:p>
    <w:p w14:paraId="54547AF6" w14:textId="04C4E2B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4" w:history="1">
        <w:r w:rsidR="00C8214A" w:rsidRPr="00B06986">
          <w:rPr>
            <w:rStyle w:val="Hypertextovodkaz"/>
            <w:noProof/>
          </w:rPr>
          <w:t>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simple values</w:t>
        </w:r>
        <w:r w:rsidR="00C8214A">
          <w:rPr>
            <w:noProof/>
            <w:webHidden/>
          </w:rPr>
          <w:tab/>
        </w:r>
        <w:r w:rsidR="00C8214A">
          <w:rPr>
            <w:noProof/>
            <w:webHidden/>
          </w:rPr>
          <w:fldChar w:fldCharType="begin"/>
        </w:r>
        <w:r w:rsidR="00C8214A">
          <w:rPr>
            <w:noProof/>
            <w:webHidden/>
          </w:rPr>
          <w:instrText xml:space="preserve"> PAGEREF _Toc128340574 \h </w:instrText>
        </w:r>
        <w:r w:rsidR="00C8214A">
          <w:rPr>
            <w:noProof/>
            <w:webHidden/>
          </w:rPr>
        </w:r>
        <w:r w:rsidR="00C8214A">
          <w:rPr>
            <w:noProof/>
            <w:webHidden/>
          </w:rPr>
          <w:fldChar w:fldCharType="separate"/>
        </w:r>
        <w:r w:rsidR="00C67636">
          <w:rPr>
            <w:noProof/>
            <w:webHidden/>
          </w:rPr>
          <w:t>48</w:t>
        </w:r>
        <w:r w:rsidR="00C8214A">
          <w:rPr>
            <w:noProof/>
            <w:webHidden/>
          </w:rPr>
          <w:fldChar w:fldCharType="end"/>
        </w:r>
      </w:hyperlink>
    </w:p>
    <w:p w14:paraId="47FE1DE3" w14:textId="32925F2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5" w:history="1">
        <w:r w:rsidR="00C8214A" w:rsidRPr="00B06986">
          <w:rPr>
            <w:rStyle w:val="Hypertextovodkaz"/>
            <w:noProof/>
          </w:rPr>
          <w:t>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Models of JSON objects</w:t>
        </w:r>
        <w:r w:rsidR="00C8214A">
          <w:rPr>
            <w:noProof/>
            <w:webHidden/>
          </w:rPr>
          <w:tab/>
        </w:r>
        <w:r w:rsidR="00C8214A">
          <w:rPr>
            <w:noProof/>
            <w:webHidden/>
          </w:rPr>
          <w:fldChar w:fldCharType="begin"/>
        </w:r>
        <w:r w:rsidR="00C8214A">
          <w:rPr>
            <w:noProof/>
            <w:webHidden/>
          </w:rPr>
          <w:instrText xml:space="preserve"> PAGEREF _Toc128340575 \h </w:instrText>
        </w:r>
        <w:r w:rsidR="00C8214A">
          <w:rPr>
            <w:noProof/>
            <w:webHidden/>
          </w:rPr>
        </w:r>
        <w:r w:rsidR="00C8214A">
          <w:rPr>
            <w:noProof/>
            <w:webHidden/>
          </w:rPr>
          <w:fldChar w:fldCharType="separate"/>
        </w:r>
        <w:r w:rsidR="00C67636">
          <w:rPr>
            <w:noProof/>
            <w:webHidden/>
          </w:rPr>
          <w:t>48</w:t>
        </w:r>
        <w:r w:rsidR="00C8214A">
          <w:rPr>
            <w:noProof/>
            <w:webHidden/>
          </w:rPr>
          <w:fldChar w:fldCharType="end"/>
        </w:r>
      </w:hyperlink>
    </w:p>
    <w:p w14:paraId="7ACD643B" w14:textId="30FEDDF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6" w:history="1">
        <w:r w:rsidR="00C8214A" w:rsidRPr="00B06986">
          <w:rPr>
            <w:rStyle w:val="Hypertextovodkaz"/>
            <w:noProof/>
          </w:rPr>
          <w:t>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objects</w:t>
        </w:r>
        <w:r w:rsidR="00C8214A">
          <w:rPr>
            <w:noProof/>
            <w:webHidden/>
          </w:rPr>
          <w:tab/>
        </w:r>
        <w:r w:rsidR="00C8214A">
          <w:rPr>
            <w:noProof/>
            <w:webHidden/>
          </w:rPr>
          <w:fldChar w:fldCharType="begin"/>
        </w:r>
        <w:r w:rsidR="00C8214A">
          <w:rPr>
            <w:noProof/>
            <w:webHidden/>
          </w:rPr>
          <w:instrText xml:space="preserve"> PAGEREF _Toc128340576 \h </w:instrText>
        </w:r>
        <w:r w:rsidR="00C8214A">
          <w:rPr>
            <w:noProof/>
            <w:webHidden/>
          </w:rPr>
        </w:r>
        <w:r w:rsidR="00C8214A">
          <w:rPr>
            <w:noProof/>
            <w:webHidden/>
          </w:rPr>
          <w:fldChar w:fldCharType="separate"/>
        </w:r>
        <w:r w:rsidR="00C67636">
          <w:rPr>
            <w:noProof/>
            <w:webHidden/>
          </w:rPr>
          <w:t>48</w:t>
        </w:r>
        <w:r w:rsidR="00C8214A">
          <w:rPr>
            <w:noProof/>
            <w:webHidden/>
          </w:rPr>
          <w:fldChar w:fldCharType="end"/>
        </w:r>
      </w:hyperlink>
    </w:p>
    <w:p w14:paraId="348B1250" w14:textId="7915F41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7" w:history="1">
        <w:r w:rsidR="00C8214A" w:rsidRPr="00B06986">
          <w:rPr>
            <w:rStyle w:val="Hypertextovodkaz"/>
            <w:noProof/>
          </w:rPr>
          <w:t>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JSON arrays</w:t>
        </w:r>
        <w:r w:rsidR="00C8214A">
          <w:rPr>
            <w:noProof/>
            <w:webHidden/>
          </w:rPr>
          <w:tab/>
        </w:r>
        <w:r w:rsidR="00C8214A">
          <w:rPr>
            <w:noProof/>
            <w:webHidden/>
          </w:rPr>
          <w:fldChar w:fldCharType="begin"/>
        </w:r>
        <w:r w:rsidR="00C8214A">
          <w:rPr>
            <w:noProof/>
            <w:webHidden/>
          </w:rPr>
          <w:instrText xml:space="preserve"> PAGEREF _Toc128340577 \h </w:instrText>
        </w:r>
        <w:r w:rsidR="00C8214A">
          <w:rPr>
            <w:noProof/>
            <w:webHidden/>
          </w:rPr>
        </w:r>
        <w:r w:rsidR="00C8214A">
          <w:rPr>
            <w:noProof/>
            <w:webHidden/>
          </w:rPr>
          <w:fldChar w:fldCharType="separate"/>
        </w:r>
        <w:r w:rsidR="00C67636">
          <w:rPr>
            <w:noProof/>
            <w:webHidden/>
          </w:rPr>
          <w:t>49</w:t>
        </w:r>
        <w:r w:rsidR="00C8214A">
          <w:rPr>
            <w:noProof/>
            <w:webHidden/>
          </w:rPr>
          <w:fldChar w:fldCharType="end"/>
        </w:r>
      </w:hyperlink>
    </w:p>
    <w:p w14:paraId="564A49AC" w14:textId="572BAD4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8" w:history="1">
        <w:r w:rsidR="00C8214A" w:rsidRPr="00B06986">
          <w:rPr>
            <w:rStyle w:val="Hypertextovodkaz"/>
            <w:noProof/>
          </w:rPr>
          <w:t>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%script - specification of properties of arrays</w:t>
        </w:r>
        <w:r w:rsidR="00C8214A">
          <w:rPr>
            <w:noProof/>
            <w:webHidden/>
          </w:rPr>
          <w:tab/>
        </w:r>
        <w:r w:rsidR="00C8214A">
          <w:rPr>
            <w:noProof/>
            <w:webHidden/>
          </w:rPr>
          <w:fldChar w:fldCharType="begin"/>
        </w:r>
        <w:r w:rsidR="00C8214A">
          <w:rPr>
            <w:noProof/>
            <w:webHidden/>
          </w:rPr>
          <w:instrText xml:space="preserve"> PAGEREF _Toc128340578 \h </w:instrText>
        </w:r>
        <w:r w:rsidR="00C8214A">
          <w:rPr>
            <w:noProof/>
            <w:webHidden/>
          </w:rPr>
        </w:r>
        <w:r w:rsidR="00C8214A">
          <w:rPr>
            <w:noProof/>
            <w:webHidden/>
          </w:rPr>
          <w:fldChar w:fldCharType="separate"/>
        </w:r>
        <w:r w:rsidR="00C67636">
          <w:rPr>
            <w:noProof/>
            <w:webHidden/>
          </w:rPr>
          <w:t>49</w:t>
        </w:r>
        <w:r w:rsidR="00C8214A">
          <w:rPr>
            <w:noProof/>
            <w:webHidden/>
          </w:rPr>
          <w:fldChar w:fldCharType="end"/>
        </w:r>
      </w:hyperlink>
    </w:p>
    <w:p w14:paraId="7AF937AD" w14:textId="5824C20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79" w:history="1">
        <w:r w:rsidR="00C8214A" w:rsidRPr="00B06986">
          <w:rPr>
            <w:rStyle w:val="Hypertextovodkaz"/>
            <w:noProof/>
          </w:rPr>
          <w:t>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%oneOf specification</w:t>
        </w:r>
        <w:r w:rsidR="00C8214A">
          <w:rPr>
            <w:noProof/>
            <w:webHidden/>
          </w:rPr>
          <w:tab/>
        </w:r>
        <w:r w:rsidR="00C8214A">
          <w:rPr>
            <w:noProof/>
            <w:webHidden/>
          </w:rPr>
          <w:fldChar w:fldCharType="begin"/>
        </w:r>
        <w:r w:rsidR="00C8214A">
          <w:rPr>
            <w:noProof/>
            <w:webHidden/>
          </w:rPr>
          <w:instrText xml:space="preserve"> PAGEREF _Toc128340579 \h </w:instrText>
        </w:r>
        <w:r w:rsidR="00C8214A">
          <w:rPr>
            <w:noProof/>
            <w:webHidden/>
          </w:rPr>
        </w:r>
        <w:r w:rsidR="00C8214A">
          <w:rPr>
            <w:noProof/>
            <w:webHidden/>
          </w:rPr>
          <w:fldChar w:fldCharType="separate"/>
        </w:r>
        <w:r w:rsidR="00C67636">
          <w:rPr>
            <w:noProof/>
            <w:webHidden/>
          </w:rPr>
          <w:t>49</w:t>
        </w:r>
        <w:r w:rsidR="00C8214A">
          <w:rPr>
            <w:noProof/>
            <w:webHidden/>
          </w:rPr>
          <w:fldChar w:fldCharType="end"/>
        </w:r>
      </w:hyperlink>
    </w:p>
    <w:p w14:paraId="45D9F324" w14:textId="34A7D91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0" w:history="1">
        <w:r w:rsidR="00C8214A" w:rsidRPr="00B06986">
          <w:rPr>
            <w:rStyle w:val="Hypertextovodkaz"/>
            <w:noProof/>
          </w:rPr>
          <w:t>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References to JSON models</w:t>
        </w:r>
        <w:r w:rsidR="00C8214A">
          <w:rPr>
            <w:noProof/>
            <w:webHidden/>
          </w:rPr>
          <w:tab/>
        </w:r>
        <w:r w:rsidR="00C8214A">
          <w:rPr>
            <w:noProof/>
            <w:webHidden/>
          </w:rPr>
          <w:fldChar w:fldCharType="begin"/>
        </w:r>
        <w:r w:rsidR="00C8214A">
          <w:rPr>
            <w:noProof/>
            <w:webHidden/>
          </w:rPr>
          <w:instrText xml:space="preserve"> PAGEREF _Toc128340580 \h </w:instrText>
        </w:r>
        <w:r w:rsidR="00C8214A">
          <w:rPr>
            <w:noProof/>
            <w:webHidden/>
          </w:rPr>
        </w:r>
        <w:r w:rsidR="00C8214A">
          <w:rPr>
            <w:noProof/>
            <w:webHidden/>
          </w:rPr>
          <w:fldChar w:fldCharType="separate"/>
        </w:r>
        <w:r w:rsidR="00C67636">
          <w:rPr>
            <w:noProof/>
            <w:webHidden/>
          </w:rPr>
          <w:t>50</w:t>
        </w:r>
        <w:r w:rsidR="00C8214A">
          <w:rPr>
            <w:noProof/>
            <w:webHidden/>
          </w:rPr>
          <w:fldChar w:fldCharType="end"/>
        </w:r>
      </w:hyperlink>
    </w:p>
    <w:p w14:paraId="55517954" w14:textId="157A323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1" w:history="1">
        <w:r w:rsidR="00C8214A" w:rsidRPr="00B06986">
          <w:rPr>
            <w:rStyle w:val="Hypertextovodkaz"/>
            <w:noProof/>
          </w:rPr>
          <w:t>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Java program with JSON</w:t>
        </w:r>
        <w:r w:rsidR="00C8214A">
          <w:rPr>
            <w:noProof/>
            <w:webHidden/>
          </w:rPr>
          <w:tab/>
        </w:r>
        <w:r w:rsidR="00C8214A">
          <w:rPr>
            <w:noProof/>
            <w:webHidden/>
          </w:rPr>
          <w:fldChar w:fldCharType="begin"/>
        </w:r>
        <w:r w:rsidR="00C8214A">
          <w:rPr>
            <w:noProof/>
            <w:webHidden/>
          </w:rPr>
          <w:instrText xml:space="preserve"> PAGEREF _Toc128340581 \h </w:instrText>
        </w:r>
        <w:r w:rsidR="00C8214A">
          <w:rPr>
            <w:noProof/>
            <w:webHidden/>
          </w:rPr>
        </w:r>
        <w:r w:rsidR="00C8214A">
          <w:rPr>
            <w:noProof/>
            <w:webHidden/>
          </w:rPr>
          <w:fldChar w:fldCharType="separate"/>
        </w:r>
        <w:r w:rsidR="00C67636">
          <w:rPr>
            <w:noProof/>
            <w:webHidden/>
          </w:rPr>
          <w:t>50</w:t>
        </w:r>
        <w:r w:rsidR="00C8214A">
          <w:rPr>
            <w:noProof/>
            <w:webHidden/>
          </w:rPr>
          <w:fldChar w:fldCharType="end"/>
        </w:r>
      </w:hyperlink>
    </w:p>
    <w:p w14:paraId="31A86FC5" w14:textId="7ABB062A"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2" w:history="1">
        <w:r w:rsidR="00C8214A" w:rsidRPr="00B06986">
          <w:rPr>
            <w:rStyle w:val="Hypertextovodkaz"/>
            <w:noProof/>
          </w:rPr>
          <w:t>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X-lexicon</w:t>
        </w:r>
        <w:r w:rsidR="00C8214A">
          <w:rPr>
            <w:noProof/>
            <w:webHidden/>
          </w:rPr>
          <w:tab/>
        </w:r>
        <w:r w:rsidR="00C8214A">
          <w:rPr>
            <w:noProof/>
            <w:webHidden/>
          </w:rPr>
          <w:fldChar w:fldCharType="begin"/>
        </w:r>
        <w:r w:rsidR="00C8214A">
          <w:rPr>
            <w:noProof/>
            <w:webHidden/>
          </w:rPr>
          <w:instrText xml:space="preserve"> PAGEREF _Toc128340582 \h </w:instrText>
        </w:r>
        <w:r w:rsidR="00C8214A">
          <w:rPr>
            <w:noProof/>
            <w:webHidden/>
          </w:rPr>
        </w:r>
        <w:r w:rsidR="00C8214A">
          <w:rPr>
            <w:noProof/>
            <w:webHidden/>
          </w:rPr>
          <w:fldChar w:fldCharType="separate"/>
        </w:r>
        <w:r w:rsidR="00C67636">
          <w:rPr>
            <w:noProof/>
            <w:webHidden/>
          </w:rPr>
          <w:t>52</w:t>
        </w:r>
        <w:r w:rsidR="00C8214A">
          <w:rPr>
            <w:noProof/>
            <w:webHidden/>
          </w:rPr>
          <w:fldChar w:fldCharType="end"/>
        </w:r>
      </w:hyperlink>
    </w:p>
    <w:p w14:paraId="25D4B3C2" w14:textId="39828A7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3" w:history="1">
        <w:r w:rsidR="00C8214A" w:rsidRPr="00B06986">
          <w:rPr>
            <w:rStyle w:val="Hypertextovodkaz"/>
            <w:noProof/>
          </w:rPr>
          <w:t>7.1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validation with X-lexicon</w:t>
        </w:r>
        <w:r w:rsidR="00C8214A">
          <w:rPr>
            <w:noProof/>
            <w:webHidden/>
          </w:rPr>
          <w:tab/>
        </w:r>
        <w:r w:rsidR="00C8214A">
          <w:rPr>
            <w:noProof/>
            <w:webHidden/>
          </w:rPr>
          <w:fldChar w:fldCharType="begin"/>
        </w:r>
        <w:r w:rsidR="00C8214A">
          <w:rPr>
            <w:noProof/>
            <w:webHidden/>
          </w:rPr>
          <w:instrText xml:space="preserve"> PAGEREF _Toc128340583 \h </w:instrText>
        </w:r>
        <w:r w:rsidR="00C8214A">
          <w:rPr>
            <w:noProof/>
            <w:webHidden/>
          </w:rPr>
        </w:r>
        <w:r w:rsidR="00C8214A">
          <w:rPr>
            <w:noProof/>
            <w:webHidden/>
          </w:rPr>
          <w:fldChar w:fldCharType="separate"/>
        </w:r>
        <w:r w:rsidR="00C67636">
          <w:rPr>
            <w:noProof/>
            <w:webHidden/>
          </w:rPr>
          <w:t>52</w:t>
        </w:r>
        <w:r w:rsidR="00C8214A">
          <w:rPr>
            <w:noProof/>
            <w:webHidden/>
          </w:rPr>
          <w:fldChar w:fldCharType="end"/>
        </w:r>
      </w:hyperlink>
    </w:p>
    <w:p w14:paraId="6C00CF1F" w14:textId="585CC03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4" w:history="1">
        <w:r w:rsidR="00C8214A" w:rsidRPr="00B06986">
          <w:rPr>
            <w:rStyle w:val="Hypertextovodkaz"/>
            <w:noProof/>
          </w:rPr>
          <w:t>7.2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Java program of translation XML data with X-lexicon</w:t>
        </w:r>
        <w:r w:rsidR="00C8214A">
          <w:rPr>
            <w:noProof/>
            <w:webHidden/>
          </w:rPr>
          <w:tab/>
        </w:r>
        <w:r w:rsidR="00C8214A">
          <w:rPr>
            <w:noProof/>
            <w:webHidden/>
          </w:rPr>
          <w:fldChar w:fldCharType="begin"/>
        </w:r>
        <w:r w:rsidR="00C8214A">
          <w:rPr>
            <w:noProof/>
            <w:webHidden/>
          </w:rPr>
          <w:instrText xml:space="preserve"> PAGEREF _Toc128340584 \h </w:instrText>
        </w:r>
        <w:r w:rsidR="00C8214A">
          <w:rPr>
            <w:noProof/>
            <w:webHidden/>
          </w:rPr>
        </w:r>
        <w:r w:rsidR="00C8214A">
          <w:rPr>
            <w:noProof/>
            <w:webHidden/>
          </w:rPr>
          <w:fldChar w:fldCharType="separate"/>
        </w:r>
        <w:r w:rsidR="00C67636">
          <w:rPr>
            <w:noProof/>
            <w:webHidden/>
          </w:rPr>
          <w:t>53</w:t>
        </w:r>
        <w:r w:rsidR="00C8214A">
          <w:rPr>
            <w:noProof/>
            <w:webHidden/>
          </w:rPr>
          <w:fldChar w:fldCharType="end"/>
        </w:r>
      </w:hyperlink>
    </w:p>
    <w:p w14:paraId="7616DA8F" w14:textId="1449CB0D"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585" w:history="1">
        <w:r w:rsidR="00C8214A" w:rsidRPr="00B06986">
          <w:rPr>
            <w:rStyle w:val="Hypertextovodkaz"/>
            <w:noProof/>
          </w:rPr>
          <w:t>8</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Construction Mode of X-definition</w:t>
        </w:r>
        <w:r w:rsidR="00C8214A">
          <w:rPr>
            <w:noProof/>
            <w:webHidden/>
          </w:rPr>
          <w:tab/>
        </w:r>
        <w:r w:rsidR="00C8214A">
          <w:rPr>
            <w:noProof/>
            <w:webHidden/>
          </w:rPr>
          <w:fldChar w:fldCharType="begin"/>
        </w:r>
        <w:r w:rsidR="00C8214A">
          <w:rPr>
            <w:noProof/>
            <w:webHidden/>
          </w:rPr>
          <w:instrText xml:space="preserve"> PAGEREF _Toc128340585 \h </w:instrText>
        </w:r>
        <w:r w:rsidR="00C8214A">
          <w:rPr>
            <w:noProof/>
            <w:webHidden/>
          </w:rPr>
        </w:r>
        <w:r w:rsidR="00C8214A">
          <w:rPr>
            <w:noProof/>
            <w:webHidden/>
          </w:rPr>
          <w:fldChar w:fldCharType="separate"/>
        </w:r>
        <w:r w:rsidR="00C67636">
          <w:rPr>
            <w:noProof/>
            <w:webHidden/>
          </w:rPr>
          <w:t>54</w:t>
        </w:r>
        <w:r w:rsidR="00C8214A">
          <w:rPr>
            <w:noProof/>
            <w:webHidden/>
          </w:rPr>
          <w:fldChar w:fldCharType="end"/>
        </w:r>
      </w:hyperlink>
    </w:p>
    <w:p w14:paraId="65CB9B5B" w14:textId="7B61159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86" w:history="1">
        <w:r w:rsidR="00C8214A" w:rsidRPr="00B06986">
          <w:rPr>
            <w:rStyle w:val="Hypertextovodkaz"/>
            <w:noProof/>
          </w:rPr>
          <w:t>8.1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Create a Section in X-script</w:t>
        </w:r>
        <w:r w:rsidR="00C8214A">
          <w:rPr>
            <w:noProof/>
            <w:webHidden/>
          </w:rPr>
          <w:tab/>
        </w:r>
        <w:r w:rsidR="00C8214A">
          <w:rPr>
            <w:noProof/>
            <w:webHidden/>
          </w:rPr>
          <w:fldChar w:fldCharType="begin"/>
        </w:r>
        <w:r w:rsidR="00C8214A">
          <w:rPr>
            <w:noProof/>
            <w:webHidden/>
          </w:rPr>
          <w:instrText xml:space="preserve"> PAGEREF _Toc128340586 \h </w:instrText>
        </w:r>
        <w:r w:rsidR="00C8214A">
          <w:rPr>
            <w:noProof/>
            <w:webHidden/>
          </w:rPr>
        </w:r>
        <w:r w:rsidR="00C8214A">
          <w:rPr>
            <w:noProof/>
            <w:webHidden/>
          </w:rPr>
          <w:fldChar w:fldCharType="separate"/>
        </w:r>
        <w:r w:rsidR="00C67636">
          <w:rPr>
            <w:noProof/>
            <w:webHidden/>
          </w:rPr>
          <w:t>54</w:t>
        </w:r>
        <w:r w:rsidR="00C8214A">
          <w:rPr>
            <w:noProof/>
            <w:webHidden/>
          </w:rPr>
          <w:fldChar w:fldCharType="end"/>
        </w:r>
      </w:hyperlink>
    </w:p>
    <w:p w14:paraId="4F13D231" w14:textId="10D368F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7" w:history="1">
        <w:r w:rsidR="00C8214A" w:rsidRPr="00B06986">
          <w:rPr>
            <w:rStyle w:val="Hypertextovodkaz"/>
            <w:noProof/>
            <w:lang w:bidi="en-GB"/>
          </w:rPr>
          <w:t>8.1.1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elements</w:t>
        </w:r>
        <w:r w:rsidR="00C8214A">
          <w:rPr>
            <w:noProof/>
            <w:webHidden/>
          </w:rPr>
          <w:tab/>
        </w:r>
        <w:r w:rsidR="00C8214A">
          <w:rPr>
            <w:noProof/>
            <w:webHidden/>
          </w:rPr>
          <w:fldChar w:fldCharType="begin"/>
        </w:r>
        <w:r w:rsidR="00C8214A">
          <w:rPr>
            <w:noProof/>
            <w:webHidden/>
          </w:rPr>
          <w:instrText xml:space="preserve"> PAGEREF _Toc128340587 \h </w:instrText>
        </w:r>
        <w:r w:rsidR="00C8214A">
          <w:rPr>
            <w:noProof/>
            <w:webHidden/>
          </w:rPr>
        </w:r>
        <w:r w:rsidR="00C8214A">
          <w:rPr>
            <w:noProof/>
            <w:webHidden/>
          </w:rPr>
          <w:fldChar w:fldCharType="separate"/>
        </w:r>
        <w:r w:rsidR="00C67636">
          <w:rPr>
            <w:noProof/>
            <w:webHidden/>
          </w:rPr>
          <w:t>56</w:t>
        </w:r>
        <w:r w:rsidR="00C8214A">
          <w:rPr>
            <w:noProof/>
            <w:webHidden/>
          </w:rPr>
          <w:fldChar w:fldCharType="end"/>
        </w:r>
      </w:hyperlink>
    </w:p>
    <w:p w14:paraId="46737D5D" w14:textId="67FAAEC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8" w:history="1">
        <w:r w:rsidR="00C8214A" w:rsidRPr="00B06986">
          <w:rPr>
            <w:rStyle w:val="Hypertextovodkaz"/>
            <w:noProof/>
            <w:lang w:bidi="en-GB"/>
          </w:rPr>
          <w:t>8.1.2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US"/>
          </w:rPr>
          <w:t>Construction of attributes and text nodes</w:t>
        </w:r>
        <w:r w:rsidR="00C8214A">
          <w:rPr>
            <w:noProof/>
            <w:webHidden/>
          </w:rPr>
          <w:tab/>
        </w:r>
        <w:r w:rsidR="00C8214A">
          <w:rPr>
            <w:noProof/>
            <w:webHidden/>
          </w:rPr>
          <w:fldChar w:fldCharType="begin"/>
        </w:r>
        <w:r w:rsidR="00C8214A">
          <w:rPr>
            <w:noProof/>
            <w:webHidden/>
          </w:rPr>
          <w:instrText xml:space="preserve"> PAGEREF _Toc128340588 \h </w:instrText>
        </w:r>
        <w:r w:rsidR="00C8214A">
          <w:rPr>
            <w:noProof/>
            <w:webHidden/>
          </w:rPr>
        </w:r>
        <w:r w:rsidR="00C8214A">
          <w:rPr>
            <w:noProof/>
            <w:webHidden/>
          </w:rPr>
          <w:fldChar w:fldCharType="separate"/>
        </w:r>
        <w:r w:rsidR="00C67636">
          <w:rPr>
            <w:noProof/>
            <w:webHidden/>
          </w:rPr>
          <w:t>57</w:t>
        </w:r>
        <w:r w:rsidR="00C8214A">
          <w:rPr>
            <w:noProof/>
            <w:webHidden/>
          </w:rPr>
          <w:fldChar w:fldCharType="end"/>
        </w:r>
      </w:hyperlink>
    </w:p>
    <w:p w14:paraId="579D3146" w14:textId="6C5F725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89" w:history="1">
        <w:r w:rsidR="00C8214A" w:rsidRPr="00B06986">
          <w:rPr>
            <w:rStyle w:val="Hypertextovodkaz"/>
            <w:noProof/>
            <w:lang w:bidi="en-GB"/>
          </w:rPr>
          <w:t>8.1.3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Container</w:t>
        </w:r>
        <w:r w:rsidR="00C8214A">
          <w:rPr>
            <w:noProof/>
            <w:webHidden/>
          </w:rPr>
          <w:tab/>
        </w:r>
        <w:r w:rsidR="00C8214A">
          <w:rPr>
            <w:noProof/>
            <w:webHidden/>
          </w:rPr>
          <w:fldChar w:fldCharType="begin"/>
        </w:r>
        <w:r w:rsidR="00C8214A">
          <w:rPr>
            <w:noProof/>
            <w:webHidden/>
          </w:rPr>
          <w:instrText xml:space="preserve"> PAGEREF _Toc128340589 \h </w:instrText>
        </w:r>
        <w:r w:rsidR="00C8214A">
          <w:rPr>
            <w:noProof/>
            <w:webHidden/>
          </w:rPr>
        </w:r>
        <w:r w:rsidR="00C8214A">
          <w:rPr>
            <w:noProof/>
            <w:webHidden/>
          </w:rPr>
          <w:fldChar w:fldCharType="separate"/>
        </w:r>
        <w:r w:rsidR="00C67636">
          <w:rPr>
            <w:noProof/>
            <w:webHidden/>
          </w:rPr>
          <w:t>59</w:t>
        </w:r>
        <w:r w:rsidR="00C8214A">
          <w:rPr>
            <w:noProof/>
            <w:webHidden/>
          </w:rPr>
          <w:fldChar w:fldCharType="end"/>
        </w:r>
      </w:hyperlink>
    </w:p>
    <w:p w14:paraId="44783820" w14:textId="4052C16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0" w:history="1">
        <w:r w:rsidR="00C8214A" w:rsidRPr="00B06986">
          <w:rPr>
            <w:rStyle w:val="Hypertextovodkaz"/>
            <w:noProof/>
            <w:lang w:bidi="en-GB"/>
          </w:rPr>
          <w:t>8.1.4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Element</w:t>
        </w:r>
        <w:r w:rsidR="00C8214A">
          <w:rPr>
            <w:noProof/>
            <w:webHidden/>
          </w:rPr>
          <w:tab/>
        </w:r>
        <w:r w:rsidR="00C8214A">
          <w:rPr>
            <w:noProof/>
            <w:webHidden/>
          </w:rPr>
          <w:fldChar w:fldCharType="begin"/>
        </w:r>
        <w:r w:rsidR="00C8214A">
          <w:rPr>
            <w:noProof/>
            <w:webHidden/>
          </w:rPr>
          <w:instrText xml:space="preserve"> PAGEREF _Toc128340590 \h </w:instrText>
        </w:r>
        <w:r w:rsidR="00C8214A">
          <w:rPr>
            <w:noProof/>
            <w:webHidden/>
          </w:rPr>
        </w:r>
        <w:r w:rsidR="00C8214A">
          <w:rPr>
            <w:noProof/>
            <w:webHidden/>
          </w:rPr>
          <w:fldChar w:fldCharType="separate"/>
        </w:r>
        <w:r w:rsidR="00C67636">
          <w:rPr>
            <w:noProof/>
            <w:webHidden/>
          </w:rPr>
          <w:t>62</w:t>
        </w:r>
        <w:r w:rsidR="00C8214A">
          <w:rPr>
            <w:noProof/>
            <w:webHidden/>
          </w:rPr>
          <w:fldChar w:fldCharType="end"/>
        </w:r>
      </w:hyperlink>
    </w:p>
    <w:p w14:paraId="530DFA77" w14:textId="2560926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1" w:history="1">
        <w:r w:rsidR="00C8214A" w:rsidRPr="00B06986">
          <w:rPr>
            <w:rStyle w:val="Hypertextovodkaz"/>
            <w:noProof/>
            <w:lang w:bidi="en-GB"/>
          </w:rPr>
          <w:t>8.1.5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of element from ResultSet</w:t>
        </w:r>
        <w:r w:rsidR="00C8214A">
          <w:rPr>
            <w:noProof/>
            <w:webHidden/>
          </w:rPr>
          <w:tab/>
        </w:r>
        <w:r w:rsidR="00C8214A">
          <w:rPr>
            <w:noProof/>
            <w:webHidden/>
          </w:rPr>
          <w:fldChar w:fldCharType="begin"/>
        </w:r>
        <w:r w:rsidR="00C8214A">
          <w:rPr>
            <w:noProof/>
            <w:webHidden/>
          </w:rPr>
          <w:instrText xml:space="preserve"> PAGEREF _Toc128340591 \h </w:instrText>
        </w:r>
        <w:r w:rsidR="00C8214A">
          <w:rPr>
            <w:noProof/>
            <w:webHidden/>
          </w:rPr>
        </w:r>
        <w:r w:rsidR="00C8214A">
          <w:rPr>
            <w:noProof/>
            <w:webHidden/>
          </w:rPr>
          <w:fldChar w:fldCharType="separate"/>
        </w:r>
        <w:r w:rsidR="00C67636">
          <w:rPr>
            <w:noProof/>
            <w:webHidden/>
          </w:rPr>
          <w:t>65</w:t>
        </w:r>
        <w:r w:rsidR="00C8214A">
          <w:rPr>
            <w:noProof/>
            <w:webHidden/>
          </w:rPr>
          <w:fldChar w:fldCharType="end"/>
        </w:r>
      </w:hyperlink>
    </w:p>
    <w:p w14:paraId="5A4E9513" w14:textId="36B9603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2" w:history="1">
        <w:r w:rsidR="00C8214A" w:rsidRPr="00B06986">
          <w:rPr>
            <w:rStyle w:val="Hypertextovodkaz"/>
            <w:noProof/>
            <w:lang w:bidi="en-GB"/>
          </w:rPr>
          <w:t>8.1.6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source data used as the context used for the construction of the XML document</w:t>
        </w:r>
        <w:r w:rsidR="00C8214A">
          <w:rPr>
            <w:noProof/>
            <w:webHidden/>
          </w:rPr>
          <w:tab/>
        </w:r>
        <w:r w:rsidR="00C8214A">
          <w:rPr>
            <w:noProof/>
            <w:webHidden/>
          </w:rPr>
          <w:fldChar w:fldCharType="begin"/>
        </w:r>
        <w:r w:rsidR="00C8214A">
          <w:rPr>
            <w:noProof/>
            <w:webHidden/>
          </w:rPr>
          <w:instrText xml:space="preserve"> PAGEREF _Toc128340592 \h </w:instrText>
        </w:r>
        <w:r w:rsidR="00C8214A">
          <w:rPr>
            <w:noProof/>
            <w:webHidden/>
          </w:rPr>
        </w:r>
        <w:r w:rsidR="00C8214A">
          <w:rPr>
            <w:noProof/>
            <w:webHidden/>
          </w:rPr>
          <w:fldChar w:fldCharType="separate"/>
        </w:r>
        <w:r w:rsidR="00C67636">
          <w:rPr>
            <w:noProof/>
            <w:webHidden/>
          </w:rPr>
          <w:t>69</w:t>
        </w:r>
        <w:r w:rsidR="00C8214A">
          <w:rPr>
            <w:noProof/>
            <w:webHidden/>
          </w:rPr>
          <w:fldChar w:fldCharType="end"/>
        </w:r>
      </w:hyperlink>
    </w:p>
    <w:p w14:paraId="13B9DEAF" w14:textId="03F7442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3" w:history="1">
        <w:r w:rsidR="00C8214A" w:rsidRPr="00B06986">
          <w:rPr>
            <w:rStyle w:val="Hypertextovodkaz"/>
            <w:noProof/>
          </w:rPr>
          <w:t>8.2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Value of attribute or text node created from value of X-script variable</w:t>
        </w:r>
        <w:r w:rsidR="00C8214A">
          <w:rPr>
            <w:noProof/>
            <w:webHidden/>
          </w:rPr>
          <w:tab/>
        </w:r>
        <w:r w:rsidR="00C8214A">
          <w:rPr>
            <w:noProof/>
            <w:webHidden/>
          </w:rPr>
          <w:fldChar w:fldCharType="begin"/>
        </w:r>
        <w:r w:rsidR="00C8214A">
          <w:rPr>
            <w:noProof/>
            <w:webHidden/>
          </w:rPr>
          <w:instrText xml:space="preserve"> PAGEREF _Toc128340593 \h </w:instrText>
        </w:r>
        <w:r w:rsidR="00C8214A">
          <w:rPr>
            <w:noProof/>
            <w:webHidden/>
          </w:rPr>
        </w:r>
        <w:r w:rsidR="00C8214A">
          <w:rPr>
            <w:noProof/>
            <w:webHidden/>
          </w:rPr>
          <w:fldChar w:fldCharType="separate"/>
        </w:r>
        <w:r w:rsidR="00C67636">
          <w:rPr>
            <w:noProof/>
            <w:webHidden/>
          </w:rPr>
          <w:t>77</w:t>
        </w:r>
        <w:r w:rsidR="00C8214A">
          <w:rPr>
            <w:noProof/>
            <w:webHidden/>
          </w:rPr>
          <w:fldChar w:fldCharType="end"/>
        </w:r>
      </w:hyperlink>
    </w:p>
    <w:p w14:paraId="5CA09ED0" w14:textId="7A68AD54"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4" w:history="1">
        <w:r w:rsidR="00C8214A" w:rsidRPr="00B06986">
          <w:rPr>
            <w:rStyle w:val="Hypertextovodkaz"/>
            <w:noProof/>
          </w:rPr>
          <w:t>8.3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Linking databases with X-definitions</w:t>
        </w:r>
        <w:r w:rsidR="00C8214A">
          <w:rPr>
            <w:noProof/>
            <w:webHidden/>
          </w:rPr>
          <w:tab/>
        </w:r>
        <w:r w:rsidR="00C8214A">
          <w:rPr>
            <w:noProof/>
            <w:webHidden/>
          </w:rPr>
          <w:fldChar w:fldCharType="begin"/>
        </w:r>
        <w:r w:rsidR="00C8214A">
          <w:rPr>
            <w:noProof/>
            <w:webHidden/>
          </w:rPr>
          <w:instrText xml:space="preserve"> PAGEREF _Toc128340594 \h </w:instrText>
        </w:r>
        <w:r w:rsidR="00C8214A">
          <w:rPr>
            <w:noProof/>
            <w:webHidden/>
          </w:rPr>
        </w:r>
        <w:r w:rsidR="00C8214A">
          <w:rPr>
            <w:noProof/>
            <w:webHidden/>
          </w:rPr>
          <w:fldChar w:fldCharType="separate"/>
        </w:r>
        <w:r w:rsidR="00C67636">
          <w:rPr>
            <w:noProof/>
            <w:webHidden/>
          </w:rPr>
          <w:t>77</w:t>
        </w:r>
        <w:r w:rsidR="00C8214A">
          <w:rPr>
            <w:noProof/>
            <w:webHidden/>
          </w:rPr>
          <w:fldChar w:fldCharType="end"/>
        </w:r>
      </w:hyperlink>
    </w:p>
    <w:p w14:paraId="18F97718" w14:textId="36479B8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5" w:history="1">
        <w:r w:rsidR="00C8214A" w:rsidRPr="00B06986">
          <w:rPr>
            <w:rStyle w:val="Hypertextovodkaz"/>
            <w:noProof/>
            <w:lang w:bidi="en-GB"/>
          </w:rPr>
          <w:t>8.3.1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w:t>
        </w:r>
        <w:r w:rsidR="00C8214A">
          <w:rPr>
            <w:noProof/>
            <w:webHidden/>
          </w:rPr>
          <w:tab/>
        </w:r>
        <w:r w:rsidR="00C8214A">
          <w:rPr>
            <w:noProof/>
            <w:webHidden/>
          </w:rPr>
          <w:fldChar w:fldCharType="begin"/>
        </w:r>
        <w:r w:rsidR="00C8214A">
          <w:rPr>
            <w:noProof/>
            <w:webHidden/>
          </w:rPr>
          <w:instrText xml:space="preserve"> PAGEREF _Toc128340595 \h </w:instrText>
        </w:r>
        <w:r w:rsidR="00C8214A">
          <w:rPr>
            <w:noProof/>
            <w:webHidden/>
          </w:rPr>
        </w:r>
        <w:r w:rsidR="00C8214A">
          <w:rPr>
            <w:noProof/>
            <w:webHidden/>
          </w:rPr>
          <w:fldChar w:fldCharType="separate"/>
        </w:r>
        <w:r w:rsidR="00C67636">
          <w:rPr>
            <w:noProof/>
            <w:webHidden/>
          </w:rPr>
          <w:t>78</w:t>
        </w:r>
        <w:r w:rsidR="00C8214A">
          <w:rPr>
            <w:noProof/>
            <w:webHidden/>
          </w:rPr>
          <w:fldChar w:fldCharType="end"/>
        </w:r>
      </w:hyperlink>
    </w:p>
    <w:p w14:paraId="355A8BEA" w14:textId="7BE773E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6" w:history="1">
        <w:r w:rsidR="00C8214A" w:rsidRPr="00B06986">
          <w:rPr>
            <w:rStyle w:val="Hypertextovodkaz"/>
            <w:noProof/>
            <w:lang w:bidi="en-GB"/>
          </w:rPr>
          <w:t>8.3.2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Closing resources</w:t>
        </w:r>
        <w:r w:rsidR="00C8214A">
          <w:rPr>
            <w:noProof/>
            <w:webHidden/>
          </w:rPr>
          <w:tab/>
        </w:r>
        <w:r w:rsidR="00C8214A">
          <w:rPr>
            <w:noProof/>
            <w:webHidden/>
          </w:rPr>
          <w:fldChar w:fldCharType="begin"/>
        </w:r>
        <w:r w:rsidR="00C8214A">
          <w:rPr>
            <w:noProof/>
            <w:webHidden/>
          </w:rPr>
          <w:instrText xml:space="preserve"> PAGEREF _Toc128340596 \h </w:instrText>
        </w:r>
        <w:r w:rsidR="00C8214A">
          <w:rPr>
            <w:noProof/>
            <w:webHidden/>
          </w:rPr>
        </w:r>
        <w:r w:rsidR="00C8214A">
          <w:rPr>
            <w:noProof/>
            <w:webHidden/>
          </w:rPr>
          <w:fldChar w:fldCharType="separate"/>
        </w:r>
        <w:r w:rsidR="00C67636">
          <w:rPr>
            <w:noProof/>
            <w:webHidden/>
          </w:rPr>
          <w:t>78</w:t>
        </w:r>
        <w:r w:rsidR="00C8214A">
          <w:rPr>
            <w:noProof/>
            <w:webHidden/>
          </w:rPr>
          <w:fldChar w:fldCharType="end"/>
        </w:r>
      </w:hyperlink>
    </w:p>
    <w:p w14:paraId="6DB672B0" w14:textId="0535483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7" w:history="1">
        <w:r w:rsidR="00C8214A" w:rsidRPr="00B06986">
          <w:rPr>
            <w:rStyle w:val="Hypertextovodkaz"/>
            <w:noProof/>
          </w:rPr>
          <w:t>8.4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template (“fixed”) XML documents</w:t>
        </w:r>
        <w:r w:rsidR="00C8214A">
          <w:rPr>
            <w:noProof/>
            <w:webHidden/>
          </w:rPr>
          <w:tab/>
        </w:r>
        <w:r w:rsidR="00C8214A">
          <w:rPr>
            <w:noProof/>
            <w:webHidden/>
          </w:rPr>
          <w:fldChar w:fldCharType="begin"/>
        </w:r>
        <w:r w:rsidR="00C8214A">
          <w:rPr>
            <w:noProof/>
            <w:webHidden/>
          </w:rPr>
          <w:instrText xml:space="preserve"> PAGEREF _Toc128340597 \h </w:instrText>
        </w:r>
        <w:r w:rsidR="00C8214A">
          <w:rPr>
            <w:noProof/>
            <w:webHidden/>
          </w:rPr>
        </w:r>
        <w:r w:rsidR="00C8214A">
          <w:rPr>
            <w:noProof/>
            <w:webHidden/>
          </w:rPr>
          <w:fldChar w:fldCharType="separate"/>
        </w:r>
        <w:r w:rsidR="00C67636">
          <w:rPr>
            <w:noProof/>
            <w:webHidden/>
          </w:rPr>
          <w:t>78</w:t>
        </w:r>
        <w:r w:rsidR="00C8214A">
          <w:rPr>
            <w:noProof/>
            <w:webHidden/>
          </w:rPr>
          <w:fldChar w:fldCharType="end"/>
        </w:r>
      </w:hyperlink>
    </w:p>
    <w:p w14:paraId="0B5AAC3F" w14:textId="1A08C8D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598" w:history="1">
        <w:r w:rsidR="00C8214A" w:rsidRPr="00B06986">
          <w:rPr>
            <w:rStyle w:val="Hypertextovodkaz"/>
            <w:noProof/>
          </w:rPr>
          <w:t>8.5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of groups</w:t>
        </w:r>
        <w:r w:rsidR="00C8214A">
          <w:rPr>
            <w:noProof/>
            <w:webHidden/>
          </w:rPr>
          <w:tab/>
        </w:r>
        <w:r w:rsidR="00C8214A">
          <w:rPr>
            <w:noProof/>
            <w:webHidden/>
          </w:rPr>
          <w:fldChar w:fldCharType="begin"/>
        </w:r>
        <w:r w:rsidR="00C8214A">
          <w:rPr>
            <w:noProof/>
            <w:webHidden/>
          </w:rPr>
          <w:instrText xml:space="preserve"> PAGEREF _Toc128340598 \h </w:instrText>
        </w:r>
        <w:r w:rsidR="00C8214A">
          <w:rPr>
            <w:noProof/>
            <w:webHidden/>
          </w:rPr>
        </w:r>
        <w:r w:rsidR="00C8214A">
          <w:rPr>
            <w:noProof/>
            <w:webHidden/>
          </w:rPr>
          <w:fldChar w:fldCharType="separate"/>
        </w:r>
        <w:r w:rsidR="00C67636">
          <w:rPr>
            <w:noProof/>
            <w:webHidden/>
          </w:rPr>
          <w:t>80</w:t>
        </w:r>
        <w:r w:rsidR="00C8214A">
          <w:rPr>
            <w:noProof/>
            <w:webHidden/>
          </w:rPr>
          <w:fldChar w:fldCharType="end"/>
        </w:r>
      </w:hyperlink>
    </w:p>
    <w:p w14:paraId="308EAC5A" w14:textId="5ADDC94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599" w:history="1">
        <w:r w:rsidR="00C8214A" w:rsidRPr="00B06986">
          <w:rPr>
            <w:rStyle w:val="Hypertextovodkaz"/>
            <w:noProof/>
            <w:lang w:bidi="en-GB"/>
          </w:rPr>
          <w:t>8.5.1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The strict order of elements (group xd:sequence)</w:t>
        </w:r>
        <w:r w:rsidR="00C8214A">
          <w:rPr>
            <w:noProof/>
            <w:webHidden/>
          </w:rPr>
          <w:tab/>
        </w:r>
        <w:r w:rsidR="00C8214A">
          <w:rPr>
            <w:noProof/>
            <w:webHidden/>
          </w:rPr>
          <w:fldChar w:fldCharType="begin"/>
        </w:r>
        <w:r w:rsidR="00C8214A">
          <w:rPr>
            <w:noProof/>
            <w:webHidden/>
          </w:rPr>
          <w:instrText xml:space="preserve"> PAGEREF _Toc128340599 \h </w:instrText>
        </w:r>
        <w:r w:rsidR="00C8214A">
          <w:rPr>
            <w:noProof/>
            <w:webHidden/>
          </w:rPr>
        </w:r>
        <w:r w:rsidR="00C8214A">
          <w:rPr>
            <w:noProof/>
            <w:webHidden/>
          </w:rPr>
          <w:fldChar w:fldCharType="separate"/>
        </w:r>
        <w:r w:rsidR="00C67636">
          <w:rPr>
            <w:noProof/>
            <w:webHidden/>
          </w:rPr>
          <w:t>80</w:t>
        </w:r>
        <w:r w:rsidR="00C8214A">
          <w:rPr>
            <w:noProof/>
            <w:webHidden/>
          </w:rPr>
          <w:fldChar w:fldCharType="end"/>
        </w:r>
      </w:hyperlink>
    </w:p>
    <w:p w14:paraId="6C76CCC3" w14:textId="6246381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0" w:history="1">
        <w:r w:rsidR="00C8214A" w:rsidRPr="00B06986">
          <w:rPr>
            <w:rStyle w:val="Hypertextovodkaz"/>
            <w:noProof/>
            <w:lang w:bidi="en-GB"/>
          </w:rPr>
          <w:t>8.5.2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Arbitrary order of elements (group xd:mixed)</w:t>
        </w:r>
        <w:r w:rsidR="00C8214A">
          <w:rPr>
            <w:noProof/>
            <w:webHidden/>
          </w:rPr>
          <w:tab/>
        </w:r>
        <w:r w:rsidR="00C8214A">
          <w:rPr>
            <w:noProof/>
            <w:webHidden/>
          </w:rPr>
          <w:fldChar w:fldCharType="begin"/>
        </w:r>
        <w:r w:rsidR="00C8214A">
          <w:rPr>
            <w:noProof/>
            <w:webHidden/>
          </w:rPr>
          <w:instrText xml:space="preserve"> PAGEREF _Toc128340600 \h </w:instrText>
        </w:r>
        <w:r w:rsidR="00C8214A">
          <w:rPr>
            <w:noProof/>
            <w:webHidden/>
          </w:rPr>
        </w:r>
        <w:r w:rsidR="00C8214A">
          <w:rPr>
            <w:noProof/>
            <w:webHidden/>
          </w:rPr>
          <w:fldChar w:fldCharType="separate"/>
        </w:r>
        <w:r w:rsidR="00C67636">
          <w:rPr>
            <w:noProof/>
            <w:webHidden/>
          </w:rPr>
          <w:t>81</w:t>
        </w:r>
        <w:r w:rsidR="00C8214A">
          <w:rPr>
            <w:noProof/>
            <w:webHidden/>
          </w:rPr>
          <w:fldChar w:fldCharType="end"/>
        </w:r>
      </w:hyperlink>
    </w:p>
    <w:p w14:paraId="249A4D67" w14:textId="28902C7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1" w:history="1">
        <w:r w:rsidR="00C8214A" w:rsidRPr="00B06986">
          <w:rPr>
            <w:rStyle w:val="Hypertextovodkaz"/>
            <w:noProof/>
            <w:lang w:bidi="en-GB"/>
          </w:rPr>
          <w:t>8.5.3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Choice of elements (the xd:choice group)</w:t>
        </w:r>
        <w:r w:rsidR="00C8214A">
          <w:rPr>
            <w:noProof/>
            <w:webHidden/>
          </w:rPr>
          <w:tab/>
        </w:r>
        <w:r w:rsidR="00C8214A">
          <w:rPr>
            <w:noProof/>
            <w:webHidden/>
          </w:rPr>
          <w:fldChar w:fldCharType="begin"/>
        </w:r>
        <w:r w:rsidR="00C8214A">
          <w:rPr>
            <w:noProof/>
            <w:webHidden/>
          </w:rPr>
          <w:instrText xml:space="preserve"> PAGEREF _Toc128340601 \h </w:instrText>
        </w:r>
        <w:r w:rsidR="00C8214A">
          <w:rPr>
            <w:noProof/>
            <w:webHidden/>
          </w:rPr>
        </w:r>
        <w:r w:rsidR="00C8214A">
          <w:rPr>
            <w:noProof/>
            <w:webHidden/>
          </w:rPr>
          <w:fldChar w:fldCharType="separate"/>
        </w:r>
        <w:r w:rsidR="00C67636">
          <w:rPr>
            <w:noProof/>
            <w:webHidden/>
          </w:rPr>
          <w:t>82</w:t>
        </w:r>
        <w:r w:rsidR="00C8214A">
          <w:rPr>
            <w:noProof/>
            <w:webHidden/>
          </w:rPr>
          <w:fldChar w:fldCharType="end"/>
        </w:r>
      </w:hyperlink>
    </w:p>
    <w:p w14:paraId="4E9825EF" w14:textId="3DAD975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2" w:history="1">
        <w:r w:rsidR="00C8214A" w:rsidRPr="00B06986">
          <w:rPr>
            <w:rStyle w:val="Hypertextovodkaz"/>
            <w:noProof/>
          </w:rPr>
          <w:t>8.6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Combination of validation and construction mode</w:t>
        </w:r>
        <w:r w:rsidR="00C8214A">
          <w:rPr>
            <w:noProof/>
            <w:webHidden/>
          </w:rPr>
          <w:tab/>
        </w:r>
        <w:r w:rsidR="00C8214A">
          <w:rPr>
            <w:noProof/>
            <w:webHidden/>
          </w:rPr>
          <w:fldChar w:fldCharType="begin"/>
        </w:r>
        <w:r w:rsidR="00C8214A">
          <w:rPr>
            <w:noProof/>
            <w:webHidden/>
          </w:rPr>
          <w:instrText xml:space="preserve"> PAGEREF _Toc128340602 \h </w:instrText>
        </w:r>
        <w:r w:rsidR="00C8214A">
          <w:rPr>
            <w:noProof/>
            <w:webHidden/>
          </w:rPr>
        </w:r>
        <w:r w:rsidR="00C8214A">
          <w:rPr>
            <w:noProof/>
            <w:webHidden/>
          </w:rPr>
          <w:fldChar w:fldCharType="separate"/>
        </w:r>
        <w:r w:rsidR="00C67636">
          <w:rPr>
            <w:noProof/>
            <w:webHidden/>
          </w:rPr>
          <w:t>84</w:t>
        </w:r>
        <w:r w:rsidR="00C8214A">
          <w:rPr>
            <w:noProof/>
            <w:webHidden/>
          </w:rPr>
          <w:fldChar w:fldCharType="end"/>
        </w:r>
      </w:hyperlink>
    </w:p>
    <w:p w14:paraId="3DF42089" w14:textId="28B68B4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3" w:history="1">
        <w:r w:rsidR="00C8214A" w:rsidRPr="00B06986">
          <w:rPr>
            <w:rStyle w:val="Hypertextovodkaz"/>
            <w:noProof/>
            <w:lang w:bidi="en-GB"/>
          </w:rPr>
          <w:t>8.6.1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in the construction mode</w:t>
        </w:r>
        <w:r w:rsidR="00C8214A">
          <w:rPr>
            <w:noProof/>
            <w:webHidden/>
          </w:rPr>
          <w:tab/>
        </w:r>
        <w:r w:rsidR="00C8214A">
          <w:rPr>
            <w:noProof/>
            <w:webHidden/>
          </w:rPr>
          <w:fldChar w:fldCharType="begin"/>
        </w:r>
        <w:r w:rsidR="00C8214A">
          <w:rPr>
            <w:noProof/>
            <w:webHidden/>
          </w:rPr>
          <w:instrText xml:space="preserve"> PAGEREF _Toc128340603 \h </w:instrText>
        </w:r>
        <w:r w:rsidR="00C8214A">
          <w:rPr>
            <w:noProof/>
            <w:webHidden/>
          </w:rPr>
        </w:r>
        <w:r w:rsidR="00C8214A">
          <w:rPr>
            <w:noProof/>
            <w:webHidden/>
          </w:rPr>
          <w:fldChar w:fldCharType="separate"/>
        </w:r>
        <w:r w:rsidR="00C67636">
          <w:rPr>
            <w:noProof/>
            <w:webHidden/>
          </w:rPr>
          <w:t>84</w:t>
        </w:r>
        <w:r w:rsidR="00C8214A">
          <w:rPr>
            <w:noProof/>
            <w:webHidden/>
          </w:rPr>
          <w:fldChar w:fldCharType="end"/>
        </w:r>
      </w:hyperlink>
    </w:p>
    <w:p w14:paraId="5990F206" w14:textId="38682E9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4" w:history="1">
        <w:r w:rsidR="00C8214A" w:rsidRPr="00B06986">
          <w:rPr>
            <w:rStyle w:val="Hypertextovodkaz"/>
            <w:noProof/>
            <w:lang w:bidi="en-GB"/>
          </w:rPr>
          <w:t>8.6.2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Construction in the validation mode</w:t>
        </w:r>
        <w:r w:rsidR="00C8214A">
          <w:rPr>
            <w:noProof/>
            <w:webHidden/>
          </w:rPr>
          <w:tab/>
        </w:r>
        <w:r w:rsidR="00C8214A">
          <w:rPr>
            <w:noProof/>
            <w:webHidden/>
          </w:rPr>
          <w:fldChar w:fldCharType="begin"/>
        </w:r>
        <w:r w:rsidR="00C8214A">
          <w:rPr>
            <w:noProof/>
            <w:webHidden/>
          </w:rPr>
          <w:instrText xml:space="preserve"> PAGEREF _Toc128340604 \h </w:instrText>
        </w:r>
        <w:r w:rsidR="00C8214A">
          <w:rPr>
            <w:noProof/>
            <w:webHidden/>
          </w:rPr>
        </w:r>
        <w:r w:rsidR="00C8214A">
          <w:rPr>
            <w:noProof/>
            <w:webHidden/>
          </w:rPr>
          <w:fldChar w:fldCharType="separate"/>
        </w:r>
        <w:r w:rsidR="00C67636">
          <w:rPr>
            <w:noProof/>
            <w:webHidden/>
          </w:rPr>
          <w:t>86</w:t>
        </w:r>
        <w:r w:rsidR="00C8214A">
          <w:rPr>
            <w:noProof/>
            <w:webHidden/>
          </w:rPr>
          <w:fldChar w:fldCharType="end"/>
        </w:r>
      </w:hyperlink>
    </w:p>
    <w:p w14:paraId="28A1AA3F" w14:textId="49660C9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5" w:history="1">
        <w:r w:rsidR="00C8214A" w:rsidRPr="00B06986">
          <w:rPr>
            <w:rStyle w:val="Hypertextovodkaz"/>
            <w:noProof/>
          </w:rPr>
          <w:t>8.7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Example of XML transformation into HTML</w:t>
        </w:r>
        <w:r w:rsidR="00C8214A">
          <w:rPr>
            <w:noProof/>
            <w:webHidden/>
          </w:rPr>
          <w:tab/>
        </w:r>
        <w:r w:rsidR="00C8214A">
          <w:rPr>
            <w:noProof/>
            <w:webHidden/>
          </w:rPr>
          <w:fldChar w:fldCharType="begin"/>
        </w:r>
        <w:r w:rsidR="00C8214A">
          <w:rPr>
            <w:noProof/>
            <w:webHidden/>
          </w:rPr>
          <w:instrText xml:space="preserve"> PAGEREF _Toc128340605 \h </w:instrText>
        </w:r>
        <w:r w:rsidR="00C8214A">
          <w:rPr>
            <w:noProof/>
            <w:webHidden/>
          </w:rPr>
        </w:r>
        <w:r w:rsidR="00C8214A">
          <w:rPr>
            <w:noProof/>
            <w:webHidden/>
          </w:rPr>
          <w:fldChar w:fldCharType="separate"/>
        </w:r>
        <w:r w:rsidR="00C67636">
          <w:rPr>
            <w:noProof/>
            <w:webHidden/>
          </w:rPr>
          <w:t>86</w:t>
        </w:r>
        <w:r w:rsidR="00C8214A">
          <w:rPr>
            <w:noProof/>
            <w:webHidden/>
          </w:rPr>
          <w:fldChar w:fldCharType="end"/>
        </w:r>
      </w:hyperlink>
    </w:p>
    <w:p w14:paraId="5D0CF319" w14:textId="035C185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6" w:history="1">
        <w:r w:rsidR="00C8214A" w:rsidRPr="00B06986">
          <w:rPr>
            <w:rStyle w:val="Hypertextovodkaz"/>
            <w:noProof/>
            <w:lang w:bidi="en-GB"/>
          </w:rPr>
          <w:t>8.7.1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X-definition of HTML document</w:t>
        </w:r>
        <w:r w:rsidR="00C8214A">
          <w:rPr>
            <w:noProof/>
            <w:webHidden/>
          </w:rPr>
          <w:tab/>
        </w:r>
        <w:r w:rsidR="00C8214A">
          <w:rPr>
            <w:noProof/>
            <w:webHidden/>
          </w:rPr>
          <w:fldChar w:fldCharType="begin"/>
        </w:r>
        <w:r w:rsidR="00C8214A">
          <w:rPr>
            <w:noProof/>
            <w:webHidden/>
          </w:rPr>
          <w:instrText xml:space="preserve"> PAGEREF _Toc128340606 \h </w:instrText>
        </w:r>
        <w:r w:rsidR="00C8214A">
          <w:rPr>
            <w:noProof/>
            <w:webHidden/>
          </w:rPr>
        </w:r>
        <w:r w:rsidR="00C8214A">
          <w:rPr>
            <w:noProof/>
            <w:webHidden/>
          </w:rPr>
          <w:fldChar w:fldCharType="separate"/>
        </w:r>
        <w:r w:rsidR="00C67636">
          <w:rPr>
            <w:noProof/>
            <w:webHidden/>
          </w:rPr>
          <w:t>87</w:t>
        </w:r>
        <w:r w:rsidR="00C8214A">
          <w:rPr>
            <w:noProof/>
            <w:webHidden/>
          </w:rPr>
          <w:fldChar w:fldCharType="end"/>
        </w:r>
      </w:hyperlink>
    </w:p>
    <w:p w14:paraId="54D6F978" w14:textId="7DD5570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07" w:history="1">
        <w:r w:rsidR="00C8214A" w:rsidRPr="00B06986">
          <w:rPr>
            <w:rStyle w:val="Hypertextovodkaz"/>
            <w:noProof/>
            <w:lang w:bidi="en-GB"/>
          </w:rPr>
          <w:t>8.7.2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 section used to construct an HTML document</w:t>
        </w:r>
        <w:r w:rsidR="00C8214A">
          <w:rPr>
            <w:noProof/>
            <w:webHidden/>
          </w:rPr>
          <w:tab/>
        </w:r>
        <w:r w:rsidR="00C8214A">
          <w:rPr>
            <w:noProof/>
            <w:webHidden/>
          </w:rPr>
          <w:fldChar w:fldCharType="begin"/>
        </w:r>
        <w:r w:rsidR="00C8214A">
          <w:rPr>
            <w:noProof/>
            <w:webHidden/>
          </w:rPr>
          <w:instrText xml:space="preserve"> PAGEREF _Toc128340607 \h </w:instrText>
        </w:r>
        <w:r w:rsidR="00C8214A">
          <w:rPr>
            <w:noProof/>
            <w:webHidden/>
          </w:rPr>
        </w:r>
        <w:r w:rsidR="00C8214A">
          <w:rPr>
            <w:noProof/>
            <w:webHidden/>
          </w:rPr>
          <w:fldChar w:fldCharType="separate"/>
        </w:r>
        <w:r w:rsidR="00C67636">
          <w:rPr>
            <w:noProof/>
            <w:webHidden/>
          </w:rPr>
          <w:t>88</w:t>
        </w:r>
        <w:r w:rsidR="00C8214A">
          <w:rPr>
            <w:noProof/>
            <w:webHidden/>
          </w:rPr>
          <w:fldChar w:fldCharType="end"/>
        </w:r>
      </w:hyperlink>
    </w:p>
    <w:p w14:paraId="562D664E" w14:textId="6A5B83B0" w:rsidR="00C8214A" w:rsidRDefault="00000000">
      <w:pPr>
        <w:pStyle w:val="Obsah1"/>
        <w:tabs>
          <w:tab w:val="left" w:pos="400"/>
          <w:tab w:val="right" w:pos="9288"/>
        </w:tabs>
        <w:rPr>
          <w:rFonts w:asciiTheme="minorHAnsi" w:eastAsiaTheme="minorEastAsia" w:hAnsiTheme="minorHAnsi" w:cstheme="minorBidi"/>
          <w:b w:val="0"/>
          <w:caps w:val="0"/>
          <w:noProof/>
          <w:sz w:val="22"/>
          <w:szCs w:val="22"/>
          <w:lang w:val="cs-CZ" w:eastAsia="cs-CZ"/>
        </w:rPr>
      </w:pPr>
      <w:hyperlink w:anchor="_Toc128340608" w:history="1">
        <w:r w:rsidR="00C8214A" w:rsidRPr="00B06986">
          <w:rPr>
            <w:rStyle w:val="Hypertextovodkaz"/>
            <w:noProof/>
          </w:rPr>
          <w:t>9</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Using X</w:t>
        </w:r>
        <w:r w:rsidR="00C8214A" w:rsidRPr="00B06986">
          <w:rPr>
            <w:rStyle w:val="Hypertextovodkaz"/>
            <w:noProof/>
          </w:rPr>
          <w:noBreakHyphen/>
          <w:t>definitions in Java code</w:t>
        </w:r>
        <w:r w:rsidR="00C8214A">
          <w:rPr>
            <w:noProof/>
            <w:webHidden/>
          </w:rPr>
          <w:tab/>
        </w:r>
        <w:r w:rsidR="00C8214A">
          <w:rPr>
            <w:noProof/>
            <w:webHidden/>
          </w:rPr>
          <w:fldChar w:fldCharType="begin"/>
        </w:r>
        <w:r w:rsidR="00C8214A">
          <w:rPr>
            <w:noProof/>
            <w:webHidden/>
          </w:rPr>
          <w:instrText xml:space="preserve"> PAGEREF _Toc128340608 \h </w:instrText>
        </w:r>
        <w:r w:rsidR="00C8214A">
          <w:rPr>
            <w:noProof/>
            <w:webHidden/>
          </w:rPr>
        </w:r>
        <w:r w:rsidR="00C8214A">
          <w:rPr>
            <w:noProof/>
            <w:webHidden/>
          </w:rPr>
          <w:fldChar w:fldCharType="separate"/>
        </w:r>
        <w:r w:rsidR="00C67636">
          <w:rPr>
            <w:noProof/>
            <w:webHidden/>
          </w:rPr>
          <w:t>91</w:t>
        </w:r>
        <w:r w:rsidR="00C8214A">
          <w:rPr>
            <w:noProof/>
            <w:webHidden/>
          </w:rPr>
          <w:fldChar w:fldCharType="end"/>
        </w:r>
      </w:hyperlink>
    </w:p>
    <w:p w14:paraId="26BAA5E4" w14:textId="1CCF8D2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09" w:history="1">
        <w:r w:rsidR="00C8214A" w:rsidRPr="00B06986">
          <w:rPr>
            <w:rStyle w:val="Hypertextovodkaz"/>
            <w:noProof/>
          </w:rPr>
          <w:t>9.1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Running the validation mode</w:t>
        </w:r>
        <w:r w:rsidR="00C8214A">
          <w:rPr>
            <w:noProof/>
            <w:webHidden/>
          </w:rPr>
          <w:tab/>
        </w:r>
        <w:r w:rsidR="00C8214A">
          <w:rPr>
            <w:noProof/>
            <w:webHidden/>
          </w:rPr>
          <w:fldChar w:fldCharType="begin"/>
        </w:r>
        <w:r w:rsidR="00C8214A">
          <w:rPr>
            <w:noProof/>
            <w:webHidden/>
          </w:rPr>
          <w:instrText xml:space="preserve"> PAGEREF _Toc128340609 \h </w:instrText>
        </w:r>
        <w:r w:rsidR="00C8214A">
          <w:rPr>
            <w:noProof/>
            <w:webHidden/>
          </w:rPr>
        </w:r>
        <w:r w:rsidR="00C8214A">
          <w:rPr>
            <w:noProof/>
            <w:webHidden/>
          </w:rPr>
          <w:fldChar w:fldCharType="separate"/>
        </w:r>
        <w:r w:rsidR="00C67636">
          <w:rPr>
            <w:noProof/>
            <w:webHidden/>
          </w:rPr>
          <w:t>91</w:t>
        </w:r>
        <w:r w:rsidR="00C8214A">
          <w:rPr>
            <w:noProof/>
            <w:webHidden/>
          </w:rPr>
          <w:fldChar w:fldCharType="end"/>
        </w:r>
      </w:hyperlink>
    </w:p>
    <w:p w14:paraId="617AD05A" w14:textId="59F2C451"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0" w:history="1">
        <w:r w:rsidR="00C8214A" w:rsidRPr="00B06986">
          <w:rPr>
            <w:rStyle w:val="Hypertextovodkaz"/>
            <w:noProof/>
          </w:rPr>
          <w:t>9.2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Start the XML document construction</w:t>
        </w:r>
        <w:r w:rsidR="00C8214A">
          <w:rPr>
            <w:noProof/>
            <w:webHidden/>
          </w:rPr>
          <w:tab/>
        </w:r>
        <w:r w:rsidR="00C8214A">
          <w:rPr>
            <w:noProof/>
            <w:webHidden/>
          </w:rPr>
          <w:fldChar w:fldCharType="begin"/>
        </w:r>
        <w:r w:rsidR="00C8214A">
          <w:rPr>
            <w:noProof/>
            <w:webHidden/>
          </w:rPr>
          <w:instrText xml:space="preserve"> PAGEREF _Toc128340610 \h </w:instrText>
        </w:r>
        <w:r w:rsidR="00C8214A">
          <w:rPr>
            <w:noProof/>
            <w:webHidden/>
          </w:rPr>
        </w:r>
        <w:r w:rsidR="00C8214A">
          <w:rPr>
            <w:noProof/>
            <w:webHidden/>
          </w:rPr>
          <w:fldChar w:fldCharType="separate"/>
        </w:r>
        <w:r w:rsidR="00C67636">
          <w:rPr>
            <w:noProof/>
            <w:webHidden/>
          </w:rPr>
          <w:t>92</w:t>
        </w:r>
        <w:r w:rsidR="00C8214A">
          <w:rPr>
            <w:noProof/>
            <w:webHidden/>
          </w:rPr>
          <w:fldChar w:fldCharType="end"/>
        </w:r>
      </w:hyperlink>
    </w:p>
    <w:p w14:paraId="3F97F333" w14:textId="3F92C92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1" w:history="1">
        <w:r w:rsidR="00C8214A" w:rsidRPr="00B06986">
          <w:rPr>
            <w:rStyle w:val="Hypertextovodkaz"/>
            <w:noProof/>
          </w:rPr>
          <w:t>9.3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Alternate creation of XDPool</w:t>
        </w:r>
        <w:r w:rsidR="00C8214A">
          <w:rPr>
            <w:noProof/>
            <w:webHidden/>
          </w:rPr>
          <w:tab/>
        </w:r>
        <w:r w:rsidR="00C8214A">
          <w:rPr>
            <w:noProof/>
            <w:webHidden/>
          </w:rPr>
          <w:fldChar w:fldCharType="begin"/>
        </w:r>
        <w:r w:rsidR="00C8214A">
          <w:rPr>
            <w:noProof/>
            <w:webHidden/>
          </w:rPr>
          <w:instrText xml:space="preserve"> PAGEREF _Toc128340611 \h </w:instrText>
        </w:r>
        <w:r w:rsidR="00C8214A">
          <w:rPr>
            <w:noProof/>
            <w:webHidden/>
          </w:rPr>
        </w:r>
        <w:r w:rsidR="00C8214A">
          <w:rPr>
            <w:noProof/>
            <w:webHidden/>
          </w:rPr>
          <w:fldChar w:fldCharType="separate"/>
        </w:r>
        <w:r w:rsidR="00C67636">
          <w:rPr>
            <w:noProof/>
            <w:webHidden/>
          </w:rPr>
          <w:t>93</w:t>
        </w:r>
        <w:r w:rsidR="00C8214A">
          <w:rPr>
            <w:noProof/>
            <w:webHidden/>
          </w:rPr>
          <w:fldChar w:fldCharType="end"/>
        </w:r>
      </w:hyperlink>
    </w:p>
    <w:p w14:paraId="4359B196" w14:textId="0CF05BA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2" w:history="1">
        <w:r w:rsidR="00C8214A" w:rsidRPr="00B06986">
          <w:rPr>
            <w:rStyle w:val="Hypertextovodkaz"/>
            <w:noProof/>
          </w:rPr>
          <w:t>9.4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Build XDPool with classes containing external methods</w:t>
        </w:r>
        <w:r w:rsidR="00C8214A">
          <w:rPr>
            <w:noProof/>
            <w:webHidden/>
          </w:rPr>
          <w:tab/>
        </w:r>
        <w:r w:rsidR="00C8214A">
          <w:rPr>
            <w:noProof/>
            <w:webHidden/>
          </w:rPr>
          <w:fldChar w:fldCharType="begin"/>
        </w:r>
        <w:r w:rsidR="00C8214A">
          <w:rPr>
            <w:noProof/>
            <w:webHidden/>
          </w:rPr>
          <w:instrText xml:space="preserve"> PAGEREF _Toc128340612 \h </w:instrText>
        </w:r>
        <w:r w:rsidR="00C8214A">
          <w:rPr>
            <w:noProof/>
            <w:webHidden/>
          </w:rPr>
        </w:r>
        <w:r w:rsidR="00C8214A">
          <w:rPr>
            <w:noProof/>
            <w:webHidden/>
          </w:rPr>
          <w:fldChar w:fldCharType="separate"/>
        </w:r>
        <w:r w:rsidR="00C67636">
          <w:rPr>
            <w:noProof/>
            <w:webHidden/>
          </w:rPr>
          <w:t>93</w:t>
        </w:r>
        <w:r w:rsidR="00C8214A">
          <w:rPr>
            <w:noProof/>
            <w:webHidden/>
          </w:rPr>
          <w:fldChar w:fldCharType="end"/>
        </w:r>
      </w:hyperlink>
    </w:p>
    <w:p w14:paraId="62FE9AF6" w14:textId="24D60C7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3" w:history="1">
        <w:r w:rsidR="00C8214A" w:rsidRPr="00B06986">
          <w:rPr>
            <w:rStyle w:val="Hypertextovodkaz"/>
            <w:noProof/>
          </w:rPr>
          <w:t>9.5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Get result of X</w:t>
        </w:r>
        <w:r w:rsidR="00C8214A" w:rsidRPr="00B06986">
          <w:rPr>
            <w:rStyle w:val="Hypertextovodkaz"/>
            <w:noProof/>
          </w:rPr>
          <w:noBreakHyphen/>
          <w:t>definition process</w:t>
        </w:r>
        <w:r w:rsidR="00C8214A">
          <w:rPr>
            <w:noProof/>
            <w:webHidden/>
          </w:rPr>
          <w:tab/>
        </w:r>
        <w:r w:rsidR="00C8214A">
          <w:rPr>
            <w:noProof/>
            <w:webHidden/>
          </w:rPr>
          <w:fldChar w:fldCharType="begin"/>
        </w:r>
        <w:r w:rsidR="00C8214A">
          <w:rPr>
            <w:noProof/>
            <w:webHidden/>
          </w:rPr>
          <w:instrText xml:space="preserve"> PAGEREF _Toc128340613 \h </w:instrText>
        </w:r>
        <w:r w:rsidR="00C8214A">
          <w:rPr>
            <w:noProof/>
            <w:webHidden/>
          </w:rPr>
        </w:r>
        <w:r w:rsidR="00C8214A">
          <w:rPr>
            <w:noProof/>
            <w:webHidden/>
          </w:rPr>
          <w:fldChar w:fldCharType="separate"/>
        </w:r>
        <w:r w:rsidR="00C67636">
          <w:rPr>
            <w:noProof/>
            <w:webHidden/>
          </w:rPr>
          <w:t>93</w:t>
        </w:r>
        <w:r w:rsidR="00C8214A">
          <w:rPr>
            <w:noProof/>
            <w:webHidden/>
          </w:rPr>
          <w:fldChar w:fldCharType="end"/>
        </w:r>
      </w:hyperlink>
    </w:p>
    <w:p w14:paraId="5C8BB68B" w14:textId="6D28600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4" w:history="1">
        <w:r w:rsidR="00C8214A" w:rsidRPr="00B06986">
          <w:rPr>
            <w:rStyle w:val="Hypertextovodkaz"/>
            <w:noProof/>
          </w:rPr>
          <w:t>9.6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variables</w:t>
        </w:r>
        <w:r w:rsidR="00C8214A">
          <w:rPr>
            <w:noProof/>
            <w:webHidden/>
          </w:rPr>
          <w:tab/>
        </w:r>
        <w:r w:rsidR="00C8214A">
          <w:rPr>
            <w:noProof/>
            <w:webHidden/>
          </w:rPr>
          <w:fldChar w:fldCharType="begin"/>
        </w:r>
        <w:r w:rsidR="00C8214A">
          <w:rPr>
            <w:noProof/>
            <w:webHidden/>
          </w:rPr>
          <w:instrText xml:space="preserve"> PAGEREF _Toc128340614 \h </w:instrText>
        </w:r>
        <w:r w:rsidR="00C8214A">
          <w:rPr>
            <w:noProof/>
            <w:webHidden/>
          </w:rPr>
        </w:r>
        <w:r w:rsidR="00C8214A">
          <w:rPr>
            <w:noProof/>
            <w:webHidden/>
          </w:rPr>
          <w:fldChar w:fldCharType="separate"/>
        </w:r>
        <w:r w:rsidR="00C67636">
          <w:rPr>
            <w:noProof/>
            <w:webHidden/>
          </w:rPr>
          <w:t>94</w:t>
        </w:r>
        <w:r w:rsidR="00C8214A">
          <w:rPr>
            <w:noProof/>
            <w:webHidden/>
          </w:rPr>
          <w:fldChar w:fldCharType="end"/>
        </w:r>
      </w:hyperlink>
    </w:p>
    <w:p w14:paraId="76E6D0E7" w14:textId="2D0BBA2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15" w:history="1">
        <w:r w:rsidR="00C8214A" w:rsidRPr="00B06986">
          <w:rPr>
            <w:rStyle w:val="Hypertextovodkaz"/>
            <w:noProof/>
            <w:lang w:bidi="en-GB"/>
          </w:rPr>
          <w:t>9.6.1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Connection to the relational database</w:t>
        </w:r>
        <w:r w:rsidR="00C8214A">
          <w:rPr>
            <w:noProof/>
            <w:webHidden/>
          </w:rPr>
          <w:tab/>
        </w:r>
        <w:r w:rsidR="00C8214A">
          <w:rPr>
            <w:noProof/>
            <w:webHidden/>
          </w:rPr>
          <w:fldChar w:fldCharType="begin"/>
        </w:r>
        <w:r w:rsidR="00C8214A">
          <w:rPr>
            <w:noProof/>
            <w:webHidden/>
          </w:rPr>
          <w:instrText xml:space="preserve"> PAGEREF _Toc128340615 \h </w:instrText>
        </w:r>
        <w:r w:rsidR="00C8214A">
          <w:rPr>
            <w:noProof/>
            <w:webHidden/>
          </w:rPr>
        </w:r>
        <w:r w:rsidR="00C8214A">
          <w:rPr>
            <w:noProof/>
            <w:webHidden/>
          </w:rPr>
          <w:fldChar w:fldCharType="separate"/>
        </w:r>
        <w:r w:rsidR="00C67636">
          <w:rPr>
            <w:noProof/>
            <w:webHidden/>
          </w:rPr>
          <w:t>95</w:t>
        </w:r>
        <w:r w:rsidR="00C8214A">
          <w:rPr>
            <w:noProof/>
            <w:webHidden/>
          </w:rPr>
          <w:fldChar w:fldCharType="end"/>
        </w:r>
      </w:hyperlink>
    </w:p>
    <w:p w14:paraId="0FE92907" w14:textId="2B25ED1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6" w:history="1">
        <w:r w:rsidR="00C8214A" w:rsidRPr="00B06986">
          <w:rPr>
            <w:rStyle w:val="Hypertextovodkaz"/>
            <w:noProof/>
          </w:rPr>
          <w:t>9.7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External instance methods</w:t>
        </w:r>
        <w:r w:rsidR="00C8214A">
          <w:rPr>
            <w:noProof/>
            <w:webHidden/>
          </w:rPr>
          <w:tab/>
        </w:r>
        <w:r w:rsidR="00C8214A">
          <w:rPr>
            <w:noProof/>
            <w:webHidden/>
          </w:rPr>
          <w:fldChar w:fldCharType="begin"/>
        </w:r>
        <w:r w:rsidR="00C8214A">
          <w:rPr>
            <w:noProof/>
            <w:webHidden/>
          </w:rPr>
          <w:instrText xml:space="preserve"> PAGEREF _Toc128340616 \h </w:instrText>
        </w:r>
        <w:r w:rsidR="00C8214A">
          <w:rPr>
            <w:noProof/>
            <w:webHidden/>
          </w:rPr>
        </w:r>
        <w:r w:rsidR="00C8214A">
          <w:rPr>
            <w:noProof/>
            <w:webHidden/>
          </w:rPr>
          <w:fldChar w:fldCharType="separate"/>
        </w:r>
        <w:r w:rsidR="00C67636">
          <w:rPr>
            <w:noProof/>
            <w:webHidden/>
          </w:rPr>
          <w:t>95</w:t>
        </w:r>
        <w:r w:rsidR="00C8214A">
          <w:rPr>
            <w:noProof/>
            <w:webHidden/>
          </w:rPr>
          <w:fldChar w:fldCharType="end"/>
        </w:r>
      </w:hyperlink>
    </w:p>
    <w:p w14:paraId="7ED7B5CD" w14:textId="2E81365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7" w:history="1">
        <w:r w:rsidR="00C8214A" w:rsidRPr="00B06986">
          <w:rPr>
            <w:rStyle w:val="Hypertextovodkaz"/>
            <w:noProof/>
          </w:rPr>
          <w:t>9.8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Validation of data with a database in an XML document</w:t>
        </w:r>
        <w:r w:rsidR="00C8214A">
          <w:rPr>
            <w:noProof/>
            <w:webHidden/>
          </w:rPr>
          <w:tab/>
        </w:r>
        <w:r w:rsidR="00C8214A">
          <w:rPr>
            <w:noProof/>
            <w:webHidden/>
          </w:rPr>
          <w:fldChar w:fldCharType="begin"/>
        </w:r>
        <w:r w:rsidR="00C8214A">
          <w:rPr>
            <w:noProof/>
            <w:webHidden/>
          </w:rPr>
          <w:instrText xml:space="preserve"> PAGEREF _Toc128340617 \h </w:instrText>
        </w:r>
        <w:r w:rsidR="00C8214A">
          <w:rPr>
            <w:noProof/>
            <w:webHidden/>
          </w:rPr>
        </w:r>
        <w:r w:rsidR="00C8214A">
          <w:rPr>
            <w:noProof/>
            <w:webHidden/>
          </w:rPr>
          <w:fldChar w:fldCharType="separate"/>
        </w:r>
        <w:r w:rsidR="00C67636">
          <w:rPr>
            <w:noProof/>
            <w:webHidden/>
          </w:rPr>
          <w:t>96</w:t>
        </w:r>
        <w:r w:rsidR="00C8214A">
          <w:rPr>
            <w:noProof/>
            <w:webHidden/>
          </w:rPr>
          <w:fldChar w:fldCharType="end"/>
        </w:r>
      </w:hyperlink>
    </w:p>
    <w:p w14:paraId="34666585" w14:textId="771F6DEE"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8" w:history="1">
        <w:r w:rsidR="00C8214A" w:rsidRPr="00B06986">
          <w:rPr>
            <w:rStyle w:val="Hypertextovodkaz"/>
            <w:noProof/>
          </w:rPr>
          <w:t>9.9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XDPool in a binary data file</w:t>
        </w:r>
        <w:r w:rsidR="00C8214A">
          <w:rPr>
            <w:noProof/>
            <w:webHidden/>
          </w:rPr>
          <w:tab/>
        </w:r>
        <w:r w:rsidR="00C8214A">
          <w:rPr>
            <w:noProof/>
            <w:webHidden/>
          </w:rPr>
          <w:fldChar w:fldCharType="begin"/>
        </w:r>
        <w:r w:rsidR="00C8214A">
          <w:rPr>
            <w:noProof/>
            <w:webHidden/>
          </w:rPr>
          <w:instrText xml:space="preserve"> PAGEREF _Toc128340618 \h </w:instrText>
        </w:r>
        <w:r w:rsidR="00C8214A">
          <w:rPr>
            <w:noProof/>
            <w:webHidden/>
          </w:rPr>
        </w:r>
        <w:r w:rsidR="00C8214A">
          <w:rPr>
            <w:noProof/>
            <w:webHidden/>
          </w:rPr>
          <w:fldChar w:fldCharType="separate"/>
        </w:r>
        <w:r w:rsidR="00C67636">
          <w:rPr>
            <w:noProof/>
            <w:webHidden/>
          </w:rPr>
          <w:t>98</w:t>
        </w:r>
        <w:r w:rsidR="00C8214A">
          <w:rPr>
            <w:noProof/>
            <w:webHidden/>
          </w:rPr>
          <w:fldChar w:fldCharType="end"/>
        </w:r>
      </w:hyperlink>
    </w:p>
    <w:p w14:paraId="57517675" w14:textId="3F55EF3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19" w:history="1">
        <w:r w:rsidR="00C8214A" w:rsidRPr="00B06986">
          <w:rPr>
            <w:rStyle w:val="Hypertextovodkaz"/>
            <w:noProof/>
          </w:rPr>
          <w:t>9.10</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Continuous XML document writing</w:t>
        </w:r>
        <w:r w:rsidR="00C8214A">
          <w:rPr>
            <w:noProof/>
            <w:webHidden/>
          </w:rPr>
          <w:tab/>
        </w:r>
        <w:r w:rsidR="00C8214A">
          <w:rPr>
            <w:noProof/>
            <w:webHidden/>
          </w:rPr>
          <w:fldChar w:fldCharType="begin"/>
        </w:r>
        <w:r w:rsidR="00C8214A">
          <w:rPr>
            <w:noProof/>
            <w:webHidden/>
          </w:rPr>
          <w:instrText xml:space="preserve"> PAGEREF _Toc128340619 \h </w:instrText>
        </w:r>
        <w:r w:rsidR="00C8214A">
          <w:rPr>
            <w:noProof/>
            <w:webHidden/>
          </w:rPr>
        </w:r>
        <w:r w:rsidR="00C8214A">
          <w:rPr>
            <w:noProof/>
            <w:webHidden/>
          </w:rPr>
          <w:fldChar w:fldCharType="separate"/>
        </w:r>
        <w:r w:rsidR="00C67636">
          <w:rPr>
            <w:noProof/>
            <w:webHidden/>
          </w:rPr>
          <w:t>98</w:t>
        </w:r>
        <w:r w:rsidR="00C8214A">
          <w:rPr>
            <w:noProof/>
            <w:webHidden/>
          </w:rPr>
          <w:fldChar w:fldCharType="end"/>
        </w:r>
      </w:hyperlink>
    </w:p>
    <w:p w14:paraId="6B3A49DB" w14:textId="75CB1BBF"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0" w:history="1">
        <w:r w:rsidR="00C8214A" w:rsidRPr="00B06986">
          <w:rPr>
            <w:rStyle w:val="Hypertextovodkaz"/>
            <w:noProof/>
            <w:lang w:bidi="en-GB"/>
          </w:rPr>
          <w:t>9.10.1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Automatic write to OutputStream</w:t>
        </w:r>
        <w:r w:rsidR="00C8214A">
          <w:rPr>
            <w:noProof/>
            <w:webHidden/>
          </w:rPr>
          <w:tab/>
        </w:r>
        <w:r w:rsidR="00C8214A">
          <w:rPr>
            <w:noProof/>
            <w:webHidden/>
          </w:rPr>
          <w:fldChar w:fldCharType="begin"/>
        </w:r>
        <w:r w:rsidR="00C8214A">
          <w:rPr>
            <w:noProof/>
            <w:webHidden/>
          </w:rPr>
          <w:instrText xml:space="preserve"> PAGEREF _Toc128340620 \h </w:instrText>
        </w:r>
        <w:r w:rsidR="00C8214A">
          <w:rPr>
            <w:noProof/>
            <w:webHidden/>
          </w:rPr>
        </w:r>
        <w:r w:rsidR="00C8214A">
          <w:rPr>
            <w:noProof/>
            <w:webHidden/>
          </w:rPr>
          <w:fldChar w:fldCharType="separate"/>
        </w:r>
        <w:r w:rsidR="00C67636">
          <w:rPr>
            <w:noProof/>
            <w:webHidden/>
          </w:rPr>
          <w:t>99</w:t>
        </w:r>
        <w:r w:rsidR="00C8214A">
          <w:rPr>
            <w:noProof/>
            <w:webHidden/>
          </w:rPr>
          <w:fldChar w:fldCharType="end"/>
        </w:r>
      </w:hyperlink>
    </w:p>
    <w:p w14:paraId="36305138" w14:textId="375DF56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1" w:history="1">
        <w:r w:rsidR="00C8214A" w:rsidRPr="00B06986">
          <w:rPr>
            <w:rStyle w:val="Hypertextovodkaz"/>
            <w:noProof/>
            <w:lang w:bidi="en-GB"/>
          </w:rPr>
          <w:t>9.10.2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Incremental writing using XmlOutStream</w:t>
        </w:r>
        <w:r w:rsidR="00C8214A">
          <w:rPr>
            <w:noProof/>
            <w:webHidden/>
          </w:rPr>
          <w:tab/>
        </w:r>
        <w:r w:rsidR="00C8214A">
          <w:rPr>
            <w:noProof/>
            <w:webHidden/>
          </w:rPr>
          <w:fldChar w:fldCharType="begin"/>
        </w:r>
        <w:r w:rsidR="00C8214A">
          <w:rPr>
            <w:noProof/>
            <w:webHidden/>
          </w:rPr>
          <w:instrText xml:space="preserve"> PAGEREF _Toc128340621 \h </w:instrText>
        </w:r>
        <w:r w:rsidR="00C8214A">
          <w:rPr>
            <w:noProof/>
            <w:webHidden/>
          </w:rPr>
        </w:r>
        <w:r w:rsidR="00C8214A">
          <w:rPr>
            <w:noProof/>
            <w:webHidden/>
          </w:rPr>
          <w:fldChar w:fldCharType="separate"/>
        </w:r>
        <w:r w:rsidR="00C67636">
          <w:rPr>
            <w:noProof/>
            <w:webHidden/>
          </w:rPr>
          <w:t>99</w:t>
        </w:r>
        <w:r w:rsidR="00C8214A">
          <w:rPr>
            <w:noProof/>
            <w:webHidden/>
          </w:rPr>
          <w:fldChar w:fldCharType="end"/>
        </w:r>
      </w:hyperlink>
    </w:p>
    <w:p w14:paraId="76A89227" w14:textId="4A5DA630"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22" w:history="1">
        <w:r w:rsidR="00C8214A" w:rsidRPr="00B06986">
          <w:rPr>
            <w:rStyle w:val="Hypertextovodkaz"/>
            <w:noProof/>
          </w:rPr>
          <w:t>10</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Structuring of X-definitions</w:t>
        </w:r>
        <w:r w:rsidR="00C8214A">
          <w:rPr>
            <w:noProof/>
            <w:webHidden/>
          </w:rPr>
          <w:tab/>
        </w:r>
        <w:r w:rsidR="00C8214A">
          <w:rPr>
            <w:noProof/>
            <w:webHidden/>
          </w:rPr>
          <w:fldChar w:fldCharType="begin"/>
        </w:r>
        <w:r w:rsidR="00C8214A">
          <w:rPr>
            <w:noProof/>
            <w:webHidden/>
          </w:rPr>
          <w:instrText xml:space="preserve"> PAGEREF _Toc128340622 \h </w:instrText>
        </w:r>
        <w:r w:rsidR="00C8214A">
          <w:rPr>
            <w:noProof/>
            <w:webHidden/>
          </w:rPr>
        </w:r>
        <w:r w:rsidR="00C8214A">
          <w:rPr>
            <w:noProof/>
            <w:webHidden/>
          </w:rPr>
          <w:fldChar w:fldCharType="separate"/>
        </w:r>
        <w:r w:rsidR="00C67636">
          <w:rPr>
            <w:noProof/>
            <w:webHidden/>
          </w:rPr>
          <w:t>101</w:t>
        </w:r>
        <w:r w:rsidR="00C8214A">
          <w:rPr>
            <w:noProof/>
            <w:webHidden/>
          </w:rPr>
          <w:fldChar w:fldCharType="end"/>
        </w:r>
      </w:hyperlink>
    </w:p>
    <w:p w14:paraId="3BFBE6F1" w14:textId="4EE28A4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3" w:history="1">
        <w:r w:rsidR="00C8214A" w:rsidRPr="00B06986">
          <w:rPr>
            <w:rStyle w:val="Hypertextovodkaz"/>
            <w:noProof/>
          </w:rPr>
          <w:t>10.1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Reference to another element model in X-definition</w:t>
        </w:r>
        <w:r w:rsidR="00C8214A">
          <w:rPr>
            <w:noProof/>
            <w:webHidden/>
          </w:rPr>
          <w:tab/>
        </w:r>
        <w:r w:rsidR="00C8214A">
          <w:rPr>
            <w:noProof/>
            <w:webHidden/>
          </w:rPr>
          <w:fldChar w:fldCharType="begin"/>
        </w:r>
        <w:r w:rsidR="00C8214A">
          <w:rPr>
            <w:noProof/>
            <w:webHidden/>
          </w:rPr>
          <w:instrText xml:space="preserve"> PAGEREF _Toc128340623 \h </w:instrText>
        </w:r>
        <w:r w:rsidR="00C8214A">
          <w:rPr>
            <w:noProof/>
            <w:webHidden/>
          </w:rPr>
        </w:r>
        <w:r w:rsidR="00C8214A">
          <w:rPr>
            <w:noProof/>
            <w:webHidden/>
          </w:rPr>
          <w:fldChar w:fldCharType="separate"/>
        </w:r>
        <w:r w:rsidR="00C67636">
          <w:rPr>
            <w:noProof/>
            <w:webHidden/>
          </w:rPr>
          <w:t>101</w:t>
        </w:r>
        <w:r w:rsidR="00C8214A">
          <w:rPr>
            <w:noProof/>
            <w:webHidden/>
          </w:rPr>
          <w:fldChar w:fldCharType="end"/>
        </w:r>
      </w:hyperlink>
    </w:p>
    <w:p w14:paraId="49D7804B" w14:textId="7F5E747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4" w:history="1">
        <w:r w:rsidR="00C8214A" w:rsidRPr="00B06986">
          <w:rPr>
            <w:rStyle w:val="Hypertextovodkaz"/>
            <w:noProof/>
            <w:lang w:bidi="en-GB"/>
          </w:rPr>
          <w:t>10.1.1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Alternative references to groups</w:t>
        </w:r>
        <w:r w:rsidR="00C8214A">
          <w:rPr>
            <w:noProof/>
            <w:webHidden/>
          </w:rPr>
          <w:tab/>
        </w:r>
        <w:r w:rsidR="00C8214A">
          <w:rPr>
            <w:noProof/>
            <w:webHidden/>
          </w:rPr>
          <w:fldChar w:fldCharType="begin"/>
        </w:r>
        <w:r w:rsidR="00C8214A">
          <w:rPr>
            <w:noProof/>
            <w:webHidden/>
          </w:rPr>
          <w:instrText xml:space="preserve"> PAGEREF _Toc128340624 \h </w:instrText>
        </w:r>
        <w:r w:rsidR="00C8214A">
          <w:rPr>
            <w:noProof/>
            <w:webHidden/>
          </w:rPr>
        </w:r>
        <w:r w:rsidR="00C8214A">
          <w:rPr>
            <w:noProof/>
            <w:webHidden/>
          </w:rPr>
          <w:fldChar w:fldCharType="separate"/>
        </w:r>
        <w:r w:rsidR="00C67636">
          <w:rPr>
            <w:noProof/>
            <w:webHidden/>
          </w:rPr>
          <w:t>103</w:t>
        </w:r>
        <w:r w:rsidR="00C8214A">
          <w:rPr>
            <w:noProof/>
            <w:webHidden/>
          </w:rPr>
          <w:fldChar w:fldCharType="end"/>
        </w:r>
      </w:hyperlink>
    </w:p>
    <w:p w14:paraId="6B61A7CB" w14:textId="5BF0D37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5" w:history="1">
        <w:r w:rsidR="00C8214A" w:rsidRPr="00B06986">
          <w:rPr>
            <w:rStyle w:val="Hypertextovodkaz"/>
            <w:noProof/>
          </w:rPr>
          <w:t>10.2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Collection of X-Definitions</w:t>
        </w:r>
        <w:r w:rsidR="00C8214A">
          <w:rPr>
            <w:noProof/>
            <w:webHidden/>
          </w:rPr>
          <w:tab/>
        </w:r>
        <w:r w:rsidR="00C8214A">
          <w:rPr>
            <w:noProof/>
            <w:webHidden/>
          </w:rPr>
          <w:fldChar w:fldCharType="begin"/>
        </w:r>
        <w:r w:rsidR="00C8214A">
          <w:rPr>
            <w:noProof/>
            <w:webHidden/>
          </w:rPr>
          <w:instrText xml:space="preserve"> PAGEREF _Toc128340625 \h </w:instrText>
        </w:r>
        <w:r w:rsidR="00C8214A">
          <w:rPr>
            <w:noProof/>
            <w:webHidden/>
          </w:rPr>
        </w:r>
        <w:r w:rsidR="00C8214A">
          <w:rPr>
            <w:noProof/>
            <w:webHidden/>
          </w:rPr>
          <w:fldChar w:fldCharType="separate"/>
        </w:r>
        <w:r w:rsidR="00C67636">
          <w:rPr>
            <w:noProof/>
            <w:webHidden/>
          </w:rPr>
          <w:t>103</w:t>
        </w:r>
        <w:r w:rsidR="00C8214A">
          <w:rPr>
            <w:noProof/>
            <w:webHidden/>
          </w:rPr>
          <w:fldChar w:fldCharType="end"/>
        </w:r>
      </w:hyperlink>
    </w:p>
    <w:p w14:paraId="1C6EFBD4" w14:textId="45C49B1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6" w:history="1">
        <w:r w:rsidR="00C8214A" w:rsidRPr="00B06986">
          <w:rPr>
            <w:rStyle w:val="Hypertextovodkaz"/>
            <w:noProof/>
            <w:lang w:bidi="en-GB"/>
          </w:rPr>
          <w:t>10.2.1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Scope (visibility) of global variables and methods</w:t>
        </w:r>
        <w:r w:rsidR="00C8214A">
          <w:rPr>
            <w:noProof/>
            <w:webHidden/>
          </w:rPr>
          <w:tab/>
        </w:r>
        <w:r w:rsidR="00C8214A">
          <w:rPr>
            <w:noProof/>
            <w:webHidden/>
          </w:rPr>
          <w:fldChar w:fldCharType="begin"/>
        </w:r>
        <w:r w:rsidR="00C8214A">
          <w:rPr>
            <w:noProof/>
            <w:webHidden/>
          </w:rPr>
          <w:instrText xml:space="preserve"> PAGEREF _Toc128340626 \h </w:instrText>
        </w:r>
        <w:r w:rsidR="00C8214A">
          <w:rPr>
            <w:noProof/>
            <w:webHidden/>
          </w:rPr>
        </w:r>
        <w:r w:rsidR="00C8214A">
          <w:rPr>
            <w:noProof/>
            <w:webHidden/>
          </w:rPr>
          <w:fldChar w:fldCharType="separate"/>
        </w:r>
        <w:r w:rsidR="00C67636">
          <w:rPr>
            <w:noProof/>
            <w:webHidden/>
          </w:rPr>
          <w:t>104</w:t>
        </w:r>
        <w:r w:rsidR="00C8214A">
          <w:rPr>
            <w:noProof/>
            <w:webHidden/>
          </w:rPr>
          <w:fldChar w:fldCharType="end"/>
        </w:r>
      </w:hyperlink>
    </w:p>
    <w:p w14:paraId="68BFA8D7" w14:textId="63ABF6B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7" w:history="1">
        <w:r w:rsidR="00C8214A" w:rsidRPr="00B06986">
          <w:rPr>
            <w:rStyle w:val="Hypertextovodkaz"/>
            <w:noProof/>
          </w:rPr>
          <w:t>10.3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X-definitions in separate files</w:t>
        </w:r>
        <w:r w:rsidR="00C8214A">
          <w:rPr>
            <w:noProof/>
            <w:webHidden/>
          </w:rPr>
          <w:tab/>
        </w:r>
        <w:r w:rsidR="00C8214A">
          <w:rPr>
            <w:noProof/>
            <w:webHidden/>
          </w:rPr>
          <w:fldChar w:fldCharType="begin"/>
        </w:r>
        <w:r w:rsidR="00C8214A">
          <w:rPr>
            <w:noProof/>
            <w:webHidden/>
          </w:rPr>
          <w:instrText xml:space="preserve"> PAGEREF _Toc128340627 \h </w:instrText>
        </w:r>
        <w:r w:rsidR="00C8214A">
          <w:rPr>
            <w:noProof/>
            <w:webHidden/>
          </w:rPr>
        </w:r>
        <w:r w:rsidR="00C8214A">
          <w:rPr>
            <w:noProof/>
            <w:webHidden/>
          </w:rPr>
          <w:fldChar w:fldCharType="separate"/>
        </w:r>
        <w:r w:rsidR="00C67636">
          <w:rPr>
            <w:noProof/>
            <w:webHidden/>
          </w:rPr>
          <w:t>104</w:t>
        </w:r>
        <w:r w:rsidR="00C8214A">
          <w:rPr>
            <w:noProof/>
            <w:webHidden/>
          </w:rPr>
          <w:fldChar w:fldCharType="end"/>
        </w:r>
      </w:hyperlink>
    </w:p>
    <w:p w14:paraId="1BBD1C1F" w14:textId="3CC4E79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28" w:history="1">
        <w:r w:rsidR="00C8214A" w:rsidRPr="00B06986">
          <w:rPr>
            <w:rStyle w:val="Hypertextovodkaz"/>
            <w:noProof/>
          </w:rPr>
          <w:t>10.4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Macros</w:t>
        </w:r>
        <w:r w:rsidR="00C8214A">
          <w:rPr>
            <w:noProof/>
            <w:webHidden/>
          </w:rPr>
          <w:tab/>
        </w:r>
        <w:r w:rsidR="00C8214A">
          <w:rPr>
            <w:noProof/>
            <w:webHidden/>
          </w:rPr>
          <w:fldChar w:fldCharType="begin"/>
        </w:r>
        <w:r w:rsidR="00C8214A">
          <w:rPr>
            <w:noProof/>
            <w:webHidden/>
          </w:rPr>
          <w:instrText xml:space="preserve"> PAGEREF _Toc128340628 \h </w:instrText>
        </w:r>
        <w:r w:rsidR="00C8214A">
          <w:rPr>
            <w:noProof/>
            <w:webHidden/>
          </w:rPr>
        </w:r>
        <w:r w:rsidR="00C8214A">
          <w:rPr>
            <w:noProof/>
            <w:webHidden/>
          </w:rPr>
          <w:fldChar w:fldCharType="separate"/>
        </w:r>
        <w:r w:rsidR="00C67636">
          <w:rPr>
            <w:noProof/>
            <w:webHidden/>
          </w:rPr>
          <w:t>106</w:t>
        </w:r>
        <w:r w:rsidR="00C8214A">
          <w:rPr>
            <w:noProof/>
            <w:webHidden/>
          </w:rPr>
          <w:fldChar w:fldCharType="end"/>
        </w:r>
      </w:hyperlink>
    </w:p>
    <w:p w14:paraId="40EC86D6" w14:textId="4A3A140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29" w:history="1">
        <w:r w:rsidR="00C8214A" w:rsidRPr="00B06986">
          <w:rPr>
            <w:rStyle w:val="Hypertextovodkaz"/>
            <w:noProof/>
            <w:lang w:bidi="en-GB"/>
          </w:rPr>
          <w:t>10.4.1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Macros with parameters</w:t>
        </w:r>
        <w:r w:rsidR="00C8214A">
          <w:rPr>
            <w:noProof/>
            <w:webHidden/>
          </w:rPr>
          <w:tab/>
        </w:r>
        <w:r w:rsidR="00C8214A">
          <w:rPr>
            <w:noProof/>
            <w:webHidden/>
          </w:rPr>
          <w:fldChar w:fldCharType="begin"/>
        </w:r>
        <w:r w:rsidR="00C8214A">
          <w:rPr>
            <w:noProof/>
            <w:webHidden/>
          </w:rPr>
          <w:instrText xml:space="preserve"> PAGEREF _Toc128340629 \h </w:instrText>
        </w:r>
        <w:r w:rsidR="00C8214A">
          <w:rPr>
            <w:noProof/>
            <w:webHidden/>
          </w:rPr>
        </w:r>
        <w:r w:rsidR="00C8214A">
          <w:rPr>
            <w:noProof/>
            <w:webHidden/>
          </w:rPr>
          <w:fldChar w:fldCharType="separate"/>
        </w:r>
        <w:r w:rsidR="00C67636">
          <w:rPr>
            <w:noProof/>
            <w:webHidden/>
          </w:rPr>
          <w:t>107</w:t>
        </w:r>
        <w:r w:rsidR="00C8214A">
          <w:rPr>
            <w:noProof/>
            <w:webHidden/>
          </w:rPr>
          <w:fldChar w:fldCharType="end"/>
        </w:r>
      </w:hyperlink>
    </w:p>
    <w:p w14:paraId="4CFD94B6" w14:textId="0D742AC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0" w:history="1">
        <w:r w:rsidR="00C8214A" w:rsidRPr="00B06986">
          <w:rPr>
            <w:rStyle w:val="Hypertextovodkaz"/>
            <w:noProof/>
          </w:rPr>
          <w:t>10.5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Structure comparison</w:t>
        </w:r>
        <w:r w:rsidR="00C8214A">
          <w:rPr>
            <w:noProof/>
            <w:webHidden/>
          </w:rPr>
          <w:tab/>
        </w:r>
        <w:r w:rsidR="00C8214A">
          <w:rPr>
            <w:noProof/>
            <w:webHidden/>
          </w:rPr>
          <w:fldChar w:fldCharType="begin"/>
        </w:r>
        <w:r w:rsidR="00C8214A">
          <w:rPr>
            <w:noProof/>
            <w:webHidden/>
          </w:rPr>
          <w:instrText xml:space="preserve"> PAGEREF _Toc128340630 \h </w:instrText>
        </w:r>
        <w:r w:rsidR="00C8214A">
          <w:rPr>
            <w:noProof/>
            <w:webHidden/>
          </w:rPr>
        </w:r>
        <w:r w:rsidR="00C8214A">
          <w:rPr>
            <w:noProof/>
            <w:webHidden/>
          </w:rPr>
          <w:fldChar w:fldCharType="separate"/>
        </w:r>
        <w:r w:rsidR="00C67636">
          <w:rPr>
            <w:noProof/>
            <w:webHidden/>
          </w:rPr>
          <w:t>107</w:t>
        </w:r>
        <w:r w:rsidR="00C8214A">
          <w:rPr>
            <w:noProof/>
            <w:webHidden/>
          </w:rPr>
          <w:fldChar w:fldCharType="end"/>
        </w:r>
      </w:hyperlink>
    </w:p>
    <w:p w14:paraId="373EE335" w14:textId="0BD25F63"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1" w:history="1">
        <w:r w:rsidR="00C8214A" w:rsidRPr="00B06986">
          <w:rPr>
            <w:rStyle w:val="Hypertextovodkaz"/>
            <w:noProof/>
          </w:rPr>
          <w:t>11</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Events in X-Script</w:t>
        </w:r>
        <w:r w:rsidR="00C8214A">
          <w:rPr>
            <w:noProof/>
            <w:webHidden/>
          </w:rPr>
          <w:tab/>
        </w:r>
        <w:r w:rsidR="00C8214A">
          <w:rPr>
            <w:noProof/>
            <w:webHidden/>
          </w:rPr>
          <w:fldChar w:fldCharType="begin"/>
        </w:r>
        <w:r w:rsidR="00C8214A">
          <w:rPr>
            <w:noProof/>
            <w:webHidden/>
          </w:rPr>
          <w:instrText xml:space="preserve"> PAGEREF _Toc128340631 \h </w:instrText>
        </w:r>
        <w:r w:rsidR="00C8214A">
          <w:rPr>
            <w:noProof/>
            <w:webHidden/>
          </w:rPr>
        </w:r>
        <w:r w:rsidR="00C8214A">
          <w:rPr>
            <w:noProof/>
            <w:webHidden/>
          </w:rPr>
          <w:fldChar w:fldCharType="separate"/>
        </w:r>
        <w:r w:rsidR="00C67636">
          <w:rPr>
            <w:noProof/>
            <w:webHidden/>
          </w:rPr>
          <w:t>109</w:t>
        </w:r>
        <w:r w:rsidR="00C8214A">
          <w:rPr>
            <w:noProof/>
            <w:webHidden/>
          </w:rPr>
          <w:fldChar w:fldCharType="end"/>
        </w:r>
      </w:hyperlink>
    </w:p>
    <w:p w14:paraId="029F40F9" w14:textId="060BA279"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2" w:history="1">
        <w:r w:rsidR="00C8214A" w:rsidRPr="00B06986">
          <w:rPr>
            <w:rStyle w:val="Hypertextovodkaz"/>
            <w:noProof/>
          </w:rPr>
          <w:t>11.1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Events in the validation mode</w:t>
        </w:r>
        <w:r w:rsidR="00C8214A">
          <w:rPr>
            <w:noProof/>
            <w:webHidden/>
          </w:rPr>
          <w:tab/>
        </w:r>
        <w:r w:rsidR="00C8214A">
          <w:rPr>
            <w:noProof/>
            <w:webHidden/>
          </w:rPr>
          <w:fldChar w:fldCharType="begin"/>
        </w:r>
        <w:r w:rsidR="00C8214A">
          <w:rPr>
            <w:noProof/>
            <w:webHidden/>
          </w:rPr>
          <w:instrText xml:space="preserve"> PAGEREF _Toc128340632 \h </w:instrText>
        </w:r>
        <w:r w:rsidR="00C8214A">
          <w:rPr>
            <w:noProof/>
            <w:webHidden/>
          </w:rPr>
        </w:r>
        <w:r w:rsidR="00C8214A">
          <w:rPr>
            <w:noProof/>
            <w:webHidden/>
          </w:rPr>
          <w:fldChar w:fldCharType="separate"/>
        </w:r>
        <w:r w:rsidR="00C67636">
          <w:rPr>
            <w:noProof/>
            <w:webHidden/>
          </w:rPr>
          <w:t>109</w:t>
        </w:r>
        <w:r w:rsidR="00C8214A">
          <w:rPr>
            <w:noProof/>
            <w:webHidden/>
          </w:rPr>
          <w:fldChar w:fldCharType="end"/>
        </w:r>
      </w:hyperlink>
    </w:p>
    <w:p w14:paraId="328C4655" w14:textId="3DB65AF8"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3" w:history="1">
        <w:r w:rsidR="00C8214A" w:rsidRPr="00B06986">
          <w:rPr>
            <w:rStyle w:val="Hypertextovodkaz"/>
            <w:noProof/>
          </w:rPr>
          <w:t>11.2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Construction mode events</w:t>
        </w:r>
        <w:r w:rsidR="00C8214A">
          <w:rPr>
            <w:noProof/>
            <w:webHidden/>
          </w:rPr>
          <w:tab/>
        </w:r>
        <w:r w:rsidR="00C8214A">
          <w:rPr>
            <w:noProof/>
            <w:webHidden/>
          </w:rPr>
          <w:fldChar w:fldCharType="begin"/>
        </w:r>
        <w:r w:rsidR="00C8214A">
          <w:rPr>
            <w:noProof/>
            <w:webHidden/>
          </w:rPr>
          <w:instrText xml:space="preserve"> PAGEREF _Toc128340633 \h </w:instrText>
        </w:r>
        <w:r w:rsidR="00C8214A">
          <w:rPr>
            <w:noProof/>
            <w:webHidden/>
          </w:rPr>
        </w:r>
        <w:r w:rsidR="00C8214A">
          <w:rPr>
            <w:noProof/>
            <w:webHidden/>
          </w:rPr>
          <w:fldChar w:fldCharType="separate"/>
        </w:r>
        <w:r w:rsidR="00C67636">
          <w:rPr>
            <w:noProof/>
            <w:webHidden/>
          </w:rPr>
          <w:t>110</w:t>
        </w:r>
        <w:r w:rsidR="00C8214A">
          <w:rPr>
            <w:noProof/>
            <w:webHidden/>
          </w:rPr>
          <w:fldChar w:fldCharType="end"/>
        </w:r>
      </w:hyperlink>
    </w:p>
    <w:p w14:paraId="4A72F55C" w14:textId="236983A1"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4" w:history="1">
        <w:r w:rsidR="00C8214A" w:rsidRPr="00B06986">
          <w:rPr>
            <w:rStyle w:val="Hypertextovodkaz"/>
            <w:noProof/>
          </w:rPr>
          <w:t>12</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Debugger</w:t>
        </w:r>
        <w:r w:rsidR="00C8214A">
          <w:rPr>
            <w:noProof/>
            <w:webHidden/>
          </w:rPr>
          <w:tab/>
        </w:r>
        <w:r w:rsidR="00C8214A">
          <w:rPr>
            <w:noProof/>
            <w:webHidden/>
          </w:rPr>
          <w:fldChar w:fldCharType="begin"/>
        </w:r>
        <w:r w:rsidR="00C8214A">
          <w:rPr>
            <w:noProof/>
            <w:webHidden/>
          </w:rPr>
          <w:instrText xml:space="preserve"> PAGEREF _Toc128340634 \h </w:instrText>
        </w:r>
        <w:r w:rsidR="00C8214A">
          <w:rPr>
            <w:noProof/>
            <w:webHidden/>
          </w:rPr>
        </w:r>
        <w:r w:rsidR="00C8214A">
          <w:rPr>
            <w:noProof/>
            <w:webHidden/>
          </w:rPr>
          <w:fldChar w:fldCharType="separate"/>
        </w:r>
        <w:r w:rsidR="00C67636">
          <w:rPr>
            <w:noProof/>
            <w:webHidden/>
          </w:rPr>
          <w:t>112</w:t>
        </w:r>
        <w:r w:rsidR="00C8214A">
          <w:rPr>
            <w:noProof/>
            <w:webHidden/>
          </w:rPr>
          <w:fldChar w:fldCharType="end"/>
        </w:r>
      </w:hyperlink>
    </w:p>
    <w:p w14:paraId="373BAA08" w14:textId="60003110"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35" w:history="1">
        <w:r w:rsidR="00C8214A" w:rsidRPr="00B06986">
          <w:rPr>
            <w:rStyle w:val="Hypertextovodkaz"/>
            <w:noProof/>
          </w:rPr>
          <w:t>13</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Processing and reporting errors</w:t>
        </w:r>
        <w:r w:rsidR="00C8214A">
          <w:rPr>
            <w:noProof/>
            <w:webHidden/>
          </w:rPr>
          <w:tab/>
        </w:r>
        <w:r w:rsidR="00C8214A">
          <w:rPr>
            <w:noProof/>
            <w:webHidden/>
          </w:rPr>
          <w:fldChar w:fldCharType="begin"/>
        </w:r>
        <w:r w:rsidR="00C8214A">
          <w:rPr>
            <w:noProof/>
            <w:webHidden/>
          </w:rPr>
          <w:instrText xml:space="preserve"> PAGEREF _Toc128340635 \h </w:instrText>
        </w:r>
        <w:r w:rsidR="00C8214A">
          <w:rPr>
            <w:noProof/>
            <w:webHidden/>
          </w:rPr>
        </w:r>
        <w:r w:rsidR="00C8214A">
          <w:rPr>
            <w:noProof/>
            <w:webHidden/>
          </w:rPr>
          <w:fldChar w:fldCharType="separate"/>
        </w:r>
        <w:r w:rsidR="00C67636">
          <w:rPr>
            <w:noProof/>
            <w:webHidden/>
          </w:rPr>
          <w:t>114</w:t>
        </w:r>
        <w:r w:rsidR="00C8214A">
          <w:rPr>
            <w:noProof/>
            <w:webHidden/>
          </w:rPr>
          <w:fldChar w:fldCharType="end"/>
        </w:r>
      </w:hyperlink>
    </w:p>
    <w:p w14:paraId="06F6C60F" w14:textId="4A87A45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6" w:history="1">
        <w:r w:rsidR="00C8214A" w:rsidRPr="00B06986">
          <w:rPr>
            <w:rStyle w:val="Hypertextovodkaz"/>
            <w:noProof/>
          </w:rPr>
          <w:t>13.1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Generate XML file with errors</w:t>
        </w:r>
        <w:r w:rsidR="00C8214A">
          <w:rPr>
            <w:noProof/>
            <w:webHidden/>
          </w:rPr>
          <w:tab/>
        </w:r>
        <w:r w:rsidR="00C8214A">
          <w:rPr>
            <w:noProof/>
            <w:webHidden/>
          </w:rPr>
          <w:fldChar w:fldCharType="begin"/>
        </w:r>
        <w:r w:rsidR="00C8214A">
          <w:rPr>
            <w:noProof/>
            <w:webHidden/>
          </w:rPr>
          <w:instrText xml:space="preserve"> PAGEREF _Toc128340636 \h </w:instrText>
        </w:r>
        <w:r w:rsidR="00C8214A">
          <w:rPr>
            <w:noProof/>
            <w:webHidden/>
          </w:rPr>
        </w:r>
        <w:r w:rsidR="00C8214A">
          <w:rPr>
            <w:noProof/>
            <w:webHidden/>
          </w:rPr>
          <w:fldChar w:fldCharType="separate"/>
        </w:r>
        <w:r w:rsidR="00C67636">
          <w:rPr>
            <w:noProof/>
            <w:webHidden/>
          </w:rPr>
          <w:t>114</w:t>
        </w:r>
        <w:r w:rsidR="00C8214A">
          <w:rPr>
            <w:noProof/>
            <w:webHidden/>
          </w:rPr>
          <w:fldChar w:fldCharType="end"/>
        </w:r>
      </w:hyperlink>
    </w:p>
    <w:p w14:paraId="4418D60F" w14:textId="6D50451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7" w:history="1">
        <w:r w:rsidR="00C8214A" w:rsidRPr="00B06986">
          <w:rPr>
            <w:rStyle w:val="Hypertextovodkaz"/>
            <w:noProof/>
            <w:lang w:bidi="en-GB"/>
          </w:rPr>
          <w:t>13.1.1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Creating of error data (two-phase)</w:t>
        </w:r>
        <w:r w:rsidR="00C8214A">
          <w:rPr>
            <w:noProof/>
            <w:webHidden/>
          </w:rPr>
          <w:tab/>
        </w:r>
        <w:r w:rsidR="00C8214A">
          <w:rPr>
            <w:noProof/>
            <w:webHidden/>
          </w:rPr>
          <w:fldChar w:fldCharType="begin"/>
        </w:r>
        <w:r w:rsidR="00C8214A">
          <w:rPr>
            <w:noProof/>
            <w:webHidden/>
          </w:rPr>
          <w:instrText xml:space="preserve"> PAGEREF _Toc128340637 \h </w:instrText>
        </w:r>
        <w:r w:rsidR="00C8214A">
          <w:rPr>
            <w:noProof/>
            <w:webHidden/>
          </w:rPr>
        </w:r>
        <w:r w:rsidR="00C8214A">
          <w:rPr>
            <w:noProof/>
            <w:webHidden/>
          </w:rPr>
          <w:fldChar w:fldCharType="separate"/>
        </w:r>
        <w:r w:rsidR="00C67636">
          <w:rPr>
            <w:noProof/>
            <w:webHidden/>
          </w:rPr>
          <w:t>114</w:t>
        </w:r>
        <w:r w:rsidR="00C8214A">
          <w:rPr>
            <w:noProof/>
            <w:webHidden/>
          </w:rPr>
          <w:fldChar w:fldCharType="end"/>
        </w:r>
      </w:hyperlink>
    </w:p>
    <w:p w14:paraId="07D8E887" w14:textId="6F33426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38" w:history="1">
        <w:r w:rsidR="00C8214A" w:rsidRPr="00B06986">
          <w:rPr>
            <w:rStyle w:val="Hypertextovodkaz"/>
            <w:noProof/>
            <w:lang w:bidi="en-GB"/>
          </w:rPr>
          <w:t>13.1.2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One-step construction of error data</w:t>
        </w:r>
        <w:r w:rsidR="00C8214A">
          <w:rPr>
            <w:noProof/>
            <w:webHidden/>
          </w:rPr>
          <w:tab/>
        </w:r>
        <w:r w:rsidR="00C8214A">
          <w:rPr>
            <w:noProof/>
            <w:webHidden/>
          </w:rPr>
          <w:fldChar w:fldCharType="begin"/>
        </w:r>
        <w:r w:rsidR="00C8214A">
          <w:rPr>
            <w:noProof/>
            <w:webHidden/>
          </w:rPr>
          <w:instrText xml:space="preserve"> PAGEREF _Toc128340638 \h </w:instrText>
        </w:r>
        <w:r w:rsidR="00C8214A">
          <w:rPr>
            <w:noProof/>
            <w:webHidden/>
          </w:rPr>
        </w:r>
        <w:r w:rsidR="00C8214A">
          <w:rPr>
            <w:noProof/>
            <w:webHidden/>
          </w:rPr>
          <w:fldChar w:fldCharType="separate"/>
        </w:r>
        <w:r w:rsidR="00C67636">
          <w:rPr>
            <w:noProof/>
            <w:webHidden/>
          </w:rPr>
          <w:t>116</w:t>
        </w:r>
        <w:r w:rsidR="00C8214A">
          <w:rPr>
            <w:noProof/>
            <w:webHidden/>
          </w:rPr>
          <w:fldChar w:fldCharType="end"/>
        </w:r>
      </w:hyperlink>
    </w:p>
    <w:p w14:paraId="275D25D0" w14:textId="14AC0AC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39" w:history="1">
        <w:r w:rsidR="00C8214A" w:rsidRPr="00B06986">
          <w:rPr>
            <w:rStyle w:val="Hypertextovodkaz"/>
            <w:noProof/>
          </w:rPr>
          <w:t>13.2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Reporter</w:t>
        </w:r>
        <w:r w:rsidR="00C8214A">
          <w:rPr>
            <w:noProof/>
            <w:webHidden/>
          </w:rPr>
          <w:tab/>
        </w:r>
        <w:r w:rsidR="00C8214A">
          <w:rPr>
            <w:noProof/>
            <w:webHidden/>
          </w:rPr>
          <w:fldChar w:fldCharType="begin"/>
        </w:r>
        <w:r w:rsidR="00C8214A">
          <w:rPr>
            <w:noProof/>
            <w:webHidden/>
          </w:rPr>
          <w:instrText xml:space="preserve"> PAGEREF _Toc128340639 \h </w:instrText>
        </w:r>
        <w:r w:rsidR="00C8214A">
          <w:rPr>
            <w:noProof/>
            <w:webHidden/>
          </w:rPr>
        </w:r>
        <w:r w:rsidR="00C8214A">
          <w:rPr>
            <w:noProof/>
            <w:webHidden/>
          </w:rPr>
          <w:fldChar w:fldCharType="separate"/>
        </w:r>
        <w:r w:rsidR="00C67636">
          <w:rPr>
            <w:noProof/>
            <w:webHidden/>
          </w:rPr>
          <w:t>118</w:t>
        </w:r>
        <w:r w:rsidR="00C8214A">
          <w:rPr>
            <w:noProof/>
            <w:webHidden/>
          </w:rPr>
          <w:fldChar w:fldCharType="end"/>
        </w:r>
      </w:hyperlink>
    </w:p>
    <w:p w14:paraId="3B805AD4" w14:textId="596C456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0" w:history="1">
        <w:r w:rsidR="00C8214A" w:rsidRPr="00B06986">
          <w:rPr>
            <w:rStyle w:val="Hypertextovodkaz"/>
            <w:noProof/>
            <w:lang w:bidi="en-GB"/>
          </w:rPr>
          <w:t>13.2.1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w:t>
        </w:r>
        <w:r w:rsidR="00C8214A">
          <w:rPr>
            <w:noProof/>
            <w:webHidden/>
          </w:rPr>
          <w:tab/>
        </w:r>
        <w:r w:rsidR="00C8214A">
          <w:rPr>
            <w:noProof/>
            <w:webHidden/>
          </w:rPr>
          <w:fldChar w:fldCharType="begin"/>
        </w:r>
        <w:r w:rsidR="00C8214A">
          <w:rPr>
            <w:noProof/>
            <w:webHidden/>
          </w:rPr>
          <w:instrText xml:space="preserve"> PAGEREF _Toc128340640 \h </w:instrText>
        </w:r>
        <w:r w:rsidR="00C8214A">
          <w:rPr>
            <w:noProof/>
            <w:webHidden/>
          </w:rPr>
        </w:r>
        <w:r w:rsidR="00C8214A">
          <w:rPr>
            <w:noProof/>
            <w:webHidden/>
          </w:rPr>
          <w:fldChar w:fldCharType="separate"/>
        </w:r>
        <w:r w:rsidR="00C67636">
          <w:rPr>
            <w:noProof/>
            <w:webHidden/>
          </w:rPr>
          <w:t>118</w:t>
        </w:r>
        <w:r w:rsidR="00C8214A">
          <w:rPr>
            <w:noProof/>
            <w:webHidden/>
          </w:rPr>
          <w:fldChar w:fldCharType="end"/>
        </w:r>
      </w:hyperlink>
    </w:p>
    <w:p w14:paraId="46294EAF" w14:textId="2B39894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1" w:history="1">
        <w:r w:rsidR="00C8214A" w:rsidRPr="00B06986">
          <w:rPr>
            <w:rStyle w:val="Hypertextovodkaz"/>
            <w:noProof/>
            <w:lang w:bidi="en-GB"/>
          </w:rPr>
          <w:t>13.2.2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Tables of reports</w:t>
        </w:r>
        <w:r w:rsidR="00C8214A">
          <w:rPr>
            <w:noProof/>
            <w:webHidden/>
          </w:rPr>
          <w:tab/>
        </w:r>
        <w:r w:rsidR="00C8214A">
          <w:rPr>
            <w:noProof/>
            <w:webHidden/>
          </w:rPr>
          <w:fldChar w:fldCharType="begin"/>
        </w:r>
        <w:r w:rsidR="00C8214A">
          <w:rPr>
            <w:noProof/>
            <w:webHidden/>
          </w:rPr>
          <w:instrText xml:space="preserve"> PAGEREF _Toc128340641 \h </w:instrText>
        </w:r>
        <w:r w:rsidR="00C8214A">
          <w:rPr>
            <w:noProof/>
            <w:webHidden/>
          </w:rPr>
        </w:r>
        <w:r w:rsidR="00C8214A">
          <w:rPr>
            <w:noProof/>
            <w:webHidden/>
          </w:rPr>
          <w:fldChar w:fldCharType="separate"/>
        </w:r>
        <w:r w:rsidR="00C67636">
          <w:rPr>
            <w:noProof/>
            <w:webHidden/>
          </w:rPr>
          <w:t>122</w:t>
        </w:r>
        <w:r w:rsidR="00C8214A">
          <w:rPr>
            <w:noProof/>
            <w:webHidden/>
          </w:rPr>
          <w:fldChar w:fldCharType="end"/>
        </w:r>
      </w:hyperlink>
    </w:p>
    <w:p w14:paraId="39BC56FB" w14:textId="1724669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2" w:history="1">
        <w:r w:rsidR="00C8214A" w:rsidRPr="00B06986">
          <w:rPr>
            <w:rStyle w:val="Hypertextovodkaz"/>
            <w:noProof/>
            <w:lang w:bidi="en-GB"/>
          </w:rPr>
          <w:t>13.2.3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System report manager</w:t>
        </w:r>
        <w:r w:rsidR="00C8214A">
          <w:rPr>
            <w:noProof/>
            <w:webHidden/>
          </w:rPr>
          <w:tab/>
        </w:r>
        <w:r w:rsidR="00C8214A">
          <w:rPr>
            <w:noProof/>
            <w:webHidden/>
          </w:rPr>
          <w:fldChar w:fldCharType="begin"/>
        </w:r>
        <w:r w:rsidR="00C8214A">
          <w:rPr>
            <w:noProof/>
            <w:webHidden/>
          </w:rPr>
          <w:instrText xml:space="preserve"> PAGEREF _Toc128340642 \h </w:instrText>
        </w:r>
        <w:r w:rsidR="00C8214A">
          <w:rPr>
            <w:noProof/>
            <w:webHidden/>
          </w:rPr>
        </w:r>
        <w:r w:rsidR="00C8214A">
          <w:rPr>
            <w:noProof/>
            <w:webHidden/>
          </w:rPr>
          <w:fldChar w:fldCharType="separate"/>
        </w:r>
        <w:r w:rsidR="00C67636">
          <w:rPr>
            <w:noProof/>
            <w:webHidden/>
          </w:rPr>
          <w:t>123</w:t>
        </w:r>
        <w:r w:rsidR="00C8214A">
          <w:rPr>
            <w:noProof/>
            <w:webHidden/>
          </w:rPr>
          <w:fldChar w:fldCharType="end"/>
        </w:r>
      </w:hyperlink>
    </w:p>
    <w:p w14:paraId="0961B8FF" w14:textId="7C62FFC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3" w:history="1">
        <w:r w:rsidR="00C8214A" w:rsidRPr="00B06986">
          <w:rPr>
            <w:rStyle w:val="Hypertextovodkaz"/>
            <w:noProof/>
            <w:lang w:bidi="en-GB"/>
          </w:rPr>
          <w:t>13.2.4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Reporters</w:t>
        </w:r>
        <w:r w:rsidR="00C8214A">
          <w:rPr>
            <w:noProof/>
            <w:webHidden/>
          </w:rPr>
          <w:tab/>
        </w:r>
        <w:r w:rsidR="00C8214A">
          <w:rPr>
            <w:noProof/>
            <w:webHidden/>
          </w:rPr>
          <w:fldChar w:fldCharType="begin"/>
        </w:r>
        <w:r w:rsidR="00C8214A">
          <w:rPr>
            <w:noProof/>
            <w:webHidden/>
          </w:rPr>
          <w:instrText xml:space="preserve"> PAGEREF _Toc128340643 \h </w:instrText>
        </w:r>
        <w:r w:rsidR="00C8214A">
          <w:rPr>
            <w:noProof/>
            <w:webHidden/>
          </w:rPr>
        </w:r>
        <w:r w:rsidR="00C8214A">
          <w:rPr>
            <w:noProof/>
            <w:webHidden/>
          </w:rPr>
          <w:fldChar w:fldCharType="separate"/>
        </w:r>
        <w:r w:rsidR="00C67636">
          <w:rPr>
            <w:noProof/>
            <w:webHidden/>
          </w:rPr>
          <w:t>123</w:t>
        </w:r>
        <w:r w:rsidR="00C8214A">
          <w:rPr>
            <w:noProof/>
            <w:webHidden/>
          </w:rPr>
          <w:fldChar w:fldCharType="end"/>
        </w:r>
      </w:hyperlink>
    </w:p>
    <w:p w14:paraId="0502D200" w14:textId="5FE4073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4" w:history="1">
        <w:r w:rsidR="00C8214A" w:rsidRPr="00B06986">
          <w:rPr>
            <w:rStyle w:val="Hypertextovodkaz"/>
            <w:noProof/>
            <w:lang w:bidi="en-GB"/>
          </w:rPr>
          <w:t>13.2.5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Reports in exceptions</w:t>
        </w:r>
        <w:r w:rsidR="00C8214A">
          <w:rPr>
            <w:noProof/>
            <w:webHidden/>
          </w:rPr>
          <w:tab/>
        </w:r>
        <w:r w:rsidR="00C8214A">
          <w:rPr>
            <w:noProof/>
            <w:webHidden/>
          </w:rPr>
          <w:fldChar w:fldCharType="begin"/>
        </w:r>
        <w:r w:rsidR="00C8214A">
          <w:rPr>
            <w:noProof/>
            <w:webHidden/>
          </w:rPr>
          <w:instrText xml:space="preserve"> PAGEREF _Toc128340644 \h </w:instrText>
        </w:r>
        <w:r w:rsidR="00C8214A">
          <w:rPr>
            <w:noProof/>
            <w:webHidden/>
          </w:rPr>
        </w:r>
        <w:r w:rsidR="00C8214A">
          <w:rPr>
            <w:noProof/>
            <w:webHidden/>
          </w:rPr>
          <w:fldChar w:fldCharType="separate"/>
        </w:r>
        <w:r w:rsidR="00C67636">
          <w:rPr>
            <w:noProof/>
            <w:webHidden/>
          </w:rPr>
          <w:t>124</w:t>
        </w:r>
        <w:r w:rsidR="00C8214A">
          <w:rPr>
            <w:noProof/>
            <w:webHidden/>
          </w:rPr>
          <w:fldChar w:fldCharType="end"/>
        </w:r>
      </w:hyperlink>
    </w:p>
    <w:p w14:paraId="583F08CA" w14:textId="6AEAD83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5" w:history="1">
        <w:r w:rsidR="00C8214A" w:rsidRPr="00B06986">
          <w:rPr>
            <w:rStyle w:val="Hypertextovodkaz"/>
            <w:noProof/>
            <w:lang w:bidi="en-GB"/>
          </w:rPr>
          <w:t>13.2.6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Example of use</w:t>
        </w:r>
        <w:r w:rsidR="00C8214A">
          <w:rPr>
            <w:noProof/>
            <w:webHidden/>
          </w:rPr>
          <w:tab/>
        </w:r>
        <w:r w:rsidR="00C8214A">
          <w:rPr>
            <w:noProof/>
            <w:webHidden/>
          </w:rPr>
          <w:fldChar w:fldCharType="begin"/>
        </w:r>
        <w:r w:rsidR="00C8214A">
          <w:rPr>
            <w:noProof/>
            <w:webHidden/>
          </w:rPr>
          <w:instrText xml:space="preserve"> PAGEREF _Toc128340645 \h </w:instrText>
        </w:r>
        <w:r w:rsidR="00C8214A">
          <w:rPr>
            <w:noProof/>
            <w:webHidden/>
          </w:rPr>
        </w:r>
        <w:r w:rsidR="00C8214A">
          <w:rPr>
            <w:noProof/>
            <w:webHidden/>
          </w:rPr>
          <w:fldChar w:fldCharType="separate"/>
        </w:r>
        <w:r w:rsidR="00C67636">
          <w:rPr>
            <w:noProof/>
            <w:webHidden/>
          </w:rPr>
          <w:t>124</w:t>
        </w:r>
        <w:r w:rsidR="00C8214A">
          <w:rPr>
            <w:noProof/>
            <w:webHidden/>
          </w:rPr>
          <w:fldChar w:fldCharType="end"/>
        </w:r>
      </w:hyperlink>
    </w:p>
    <w:p w14:paraId="05410F78" w14:textId="05D4E7DD"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6" w:history="1">
        <w:r w:rsidR="00C8214A" w:rsidRPr="00B06986">
          <w:rPr>
            <w:rStyle w:val="Hypertextovodkaz"/>
            <w:noProof/>
          </w:rPr>
          <w:t>13.3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The error method</w:t>
        </w:r>
        <w:r w:rsidR="00C8214A">
          <w:rPr>
            <w:noProof/>
            <w:webHidden/>
          </w:rPr>
          <w:tab/>
        </w:r>
        <w:r w:rsidR="00C8214A">
          <w:rPr>
            <w:noProof/>
            <w:webHidden/>
          </w:rPr>
          <w:fldChar w:fldCharType="begin"/>
        </w:r>
        <w:r w:rsidR="00C8214A">
          <w:rPr>
            <w:noProof/>
            <w:webHidden/>
          </w:rPr>
          <w:instrText xml:space="preserve"> PAGEREF _Toc128340646 \h </w:instrText>
        </w:r>
        <w:r w:rsidR="00C8214A">
          <w:rPr>
            <w:noProof/>
            <w:webHidden/>
          </w:rPr>
        </w:r>
        <w:r w:rsidR="00C8214A">
          <w:rPr>
            <w:noProof/>
            <w:webHidden/>
          </w:rPr>
          <w:fldChar w:fldCharType="separate"/>
        </w:r>
        <w:r w:rsidR="00C67636">
          <w:rPr>
            <w:noProof/>
            <w:webHidden/>
          </w:rPr>
          <w:t>127</w:t>
        </w:r>
        <w:r w:rsidR="00C8214A">
          <w:rPr>
            <w:noProof/>
            <w:webHidden/>
          </w:rPr>
          <w:fldChar w:fldCharType="end"/>
        </w:r>
      </w:hyperlink>
    </w:p>
    <w:p w14:paraId="2BFB1928" w14:textId="62F6BD1B"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47" w:history="1">
        <w:r w:rsidR="00C8214A" w:rsidRPr="00B06986">
          <w:rPr>
            <w:rStyle w:val="Hypertextovodkaz"/>
            <w:noProof/>
          </w:rPr>
          <w:t>13.4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Automatically generated errors</w:t>
        </w:r>
        <w:r w:rsidR="00C8214A">
          <w:rPr>
            <w:noProof/>
            <w:webHidden/>
          </w:rPr>
          <w:tab/>
        </w:r>
        <w:r w:rsidR="00C8214A">
          <w:rPr>
            <w:noProof/>
            <w:webHidden/>
          </w:rPr>
          <w:fldChar w:fldCharType="begin"/>
        </w:r>
        <w:r w:rsidR="00C8214A">
          <w:rPr>
            <w:noProof/>
            <w:webHidden/>
          </w:rPr>
          <w:instrText xml:space="preserve"> PAGEREF _Toc128340647 \h </w:instrText>
        </w:r>
        <w:r w:rsidR="00C8214A">
          <w:rPr>
            <w:noProof/>
            <w:webHidden/>
          </w:rPr>
        </w:r>
        <w:r w:rsidR="00C8214A">
          <w:rPr>
            <w:noProof/>
            <w:webHidden/>
          </w:rPr>
          <w:fldChar w:fldCharType="separate"/>
        </w:r>
        <w:r w:rsidR="00C67636">
          <w:rPr>
            <w:noProof/>
            <w:webHidden/>
          </w:rPr>
          <w:t>127</w:t>
        </w:r>
        <w:r w:rsidR="00C8214A">
          <w:rPr>
            <w:noProof/>
            <w:webHidden/>
          </w:rPr>
          <w:fldChar w:fldCharType="end"/>
        </w:r>
      </w:hyperlink>
    </w:p>
    <w:p w14:paraId="5B00CD99" w14:textId="5539491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8" w:history="1">
        <w:r w:rsidR="00C8214A" w:rsidRPr="00B06986">
          <w:rPr>
            <w:rStyle w:val="Hypertextovodkaz"/>
            <w:noProof/>
            <w:lang w:bidi="en-GB"/>
          </w:rPr>
          <w:t>13.4.1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Generating into a reporter</w:t>
        </w:r>
        <w:r w:rsidR="00C8214A">
          <w:rPr>
            <w:noProof/>
            <w:webHidden/>
          </w:rPr>
          <w:tab/>
        </w:r>
        <w:r w:rsidR="00C8214A">
          <w:rPr>
            <w:noProof/>
            <w:webHidden/>
          </w:rPr>
          <w:fldChar w:fldCharType="begin"/>
        </w:r>
        <w:r w:rsidR="00C8214A">
          <w:rPr>
            <w:noProof/>
            <w:webHidden/>
          </w:rPr>
          <w:instrText xml:space="preserve"> PAGEREF _Toc128340648 \h </w:instrText>
        </w:r>
        <w:r w:rsidR="00C8214A">
          <w:rPr>
            <w:noProof/>
            <w:webHidden/>
          </w:rPr>
        </w:r>
        <w:r w:rsidR="00C8214A">
          <w:rPr>
            <w:noProof/>
            <w:webHidden/>
          </w:rPr>
          <w:fldChar w:fldCharType="separate"/>
        </w:r>
        <w:r w:rsidR="00C67636">
          <w:rPr>
            <w:noProof/>
            <w:webHidden/>
          </w:rPr>
          <w:t>128</w:t>
        </w:r>
        <w:r w:rsidR="00C8214A">
          <w:rPr>
            <w:noProof/>
            <w:webHidden/>
          </w:rPr>
          <w:fldChar w:fldCharType="end"/>
        </w:r>
      </w:hyperlink>
    </w:p>
    <w:p w14:paraId="48DC5E04" w14:textId="6677954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49" w:history="1">
        <w:r w:rsidR="00C8214A" w:rsidRPr="00B06986">
          <w:rPr>
            <w:rStyle w:val="Hypertextovodkaz"/>
            <w:noProof/>
            <w:lang w:bidi="en-GB"/>
          </w:rPr>
          <w:t>13.4.2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Generate an exception listing error</w:t>
        </w:r>
        <w:r w:rsidR="00C8214A">
          <w:rPr>
            <w:noProof/>
            <w:webHidden/>
          </w:rPr>
          <w:tab/>
        </w:r>
        <w:r w:rsidR="00C8214A">
          <w:rPr>
            <w:noProof/>
            <w:webHidden/>
          </w:rPr>
          <w:fldChar w:fldCharType="begin"/>
        </w:r>
        <w:r w:rsidR="00C8214A">
          <w:rPr>
            <w:noProof/>
            <w:webHidden/>
          </w:rPr>
          <w:instrText xml:space="preserve"> PAGEREF _Toc128340649 \h </w:instrText>
        </w:r>
        <w:r w:rsidR="00C8214A">
          <w:rPr>
            <w:noProof/>
            <w:webHidden/>
          </w:rPr>
        </w:r>
        <w:r w:rsidR="00C8214A">
          <w:rPr>
            <w:noProof/>
            <w:webHidden/>
          </w:rPr>
          <w:fldChar w:fldCharType="separate"/>
        </w:r>
        <w:r w:rsidR="00C67636">
          <w:rPr>
            <w:noProof/>
            <w:webHidden/>
          </w:rPr>
          <w:t>128</w:t>
        </w:r>
        <w:r w:rsidR="00C8214A">
          <w:rPr>
            <w:noProof/>
            <w:webHidden/>
          </w:rPr>
          <w:fldChar w:fldCharType="end"/>
        </w:r>
      </w:hyperlink>
    </w:p>
    <w:p w14:paraId="490FADD3" w14:textId="7D9B635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0" w:history="1">
        <w:r w:rsidR="00C8214A" w:rsidRPr="00B06986">
          <w:rPr>
            <w:rStyle w:val="Hypertextovodkaz"/>
            <w:noProof/>
          </w:rPr>
          <w:t>13.5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Errors when compiling X-definition</w:t>
        </w:r>
        <w:r w:rsidR="00C8214A">
          <w:rPr>
            <w:noProof/>
            <w:webHidden/>
          </w:rPr>
          <w:tab/>
        </w:r>
        <w:r w:rsidR="00C8214A">
          <w:rPr>
            <w:noProof/>
            <w:webHidden/>
          </w:rPr>
          <w:fldChar w:fldCharType="begin"/>
        </w:r>
        <w:r w:rsidR="00C8214A">
          <w:rPr>
            <w:noProof/>
            <w:webHidden/>
          </w:rPr>
          <w:instrText xml:space="preserve"> PAGEREF _Toc128340650 \h </w:instrText>
        </w:r>
        <w:r w:rsidR="00C8214A">
          <w:rPr>
            <w:noProof/>
            <w:webHidden/>
          </w:rPr>
        </w:r>
        <w:r w:rsidR="00C8214A">
          <w:rPr>
            <w:noProof/>
            <w:webHidden/>
          </w:rPr>
          <w:fldChar w:fldCharType="separate"/>
        </w:r>
        <w:r w:rsidR="00C67636">
          <w:rPr>
            <w:noProof/>
            <w:webHidden/>
          </w:rPr>
          <w:t>129</w:t>
        </w:r>
        <w:r w:rsidR="00C8214A">
          <w:rPr>
            <w:noProof/>
            <w:webHidden/>
          </w:rPr>
          <w:fldChar w:fldCharType="end"/>
        </w:r>
      </w:hyperlink>
    </w:p>
    <w:p w14:paraId="798C407B" w14:textId="67788BA5"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1" w:history="1">
        <w:r w:rsidR="00C8214A" w:rsidRPr="00B06986">
          <w:rPr>
            <w:rStyle w:val="Hypertextovodkaz"/>
            <w:noProof/>
          </w:rPr>
          <w:t>14</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A – complete example</w:t>
        </w:r>
        <w:r w:rsidR="00C8214A">
          <w:rPr>
            <w:noProof/>
            <w:webHidden/>
          </w:rPr>
          <w:tab/>
        </w:r>
        <w:r w:rsidR="00C8214A">
          <w:rPr>
            <w:noProof/>
            <w:webHidden/>
          </w:rPr>
          <w:fldChar w:fldCharType="begin"/>
        </w:r>
        <w:r w:rsidR="00C8214A">
          <w:rPr>
            <w:noProof/>
            <w:webHidden/>
          </w:rPr>
          <w:instrText xml:space="preserve"> PAGEREF _Toc128340651 \h </w:instrText>
        </w:r>
        <w:r w:rsidR="00C8214A">
          <w:rPr>
            <w:noProof/>
            <w:webHidden/>
          </w:rPr>
        </w:r>
        <w:r w:rsidR="00C8214A">
          <w:rPr>
            <w:noProof/>
            <w:webHidden/>
          </w:rPr>
          <w:fldChar w:fldCharType="separate"/>
        </w:r>
        <w:r w:rsidR="00C67636">
          <w:rPr>
            <w:noProof/>
            <w:webHidden/>
          </w:rPr>
          <w:t>130</w:t>
        </w:r>
        <w:r w:rsidR="00C8214A">
          <w:rPr>
            <w:noProof/>
            <w:webHidden/>
          </w:rPr>
          <w:fldChar w:fldCharType="end"/>
        </w:r>
      </w:hyperlink>
    </w:p>
    <w:p w14:paraId="14929DCE" w14:textId="7D29715A"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2" w:history="1">
        <w:r w:rsidR="00C8214A" w:rsidRPr="00B06986">
          <w:rPr>
            <w:rStyle w:val="Hypertextovodkaz"/>
            <w:noProof/>
          </w:rPr>
          <w:t>15</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B – frequently asked questions (F.A.Q.)</w:t>
        </w:r>
        <w:r w:rsidR="00C8214A">
          <w:rPr>
            <w:noProof/>
            <w:webHidden/>
          </w:rPr>
          <w:tab/>
        </w:r>
        <w:r w:rsidR="00C8214A">
          <w:rPr>
            <w:noProof/>
            <w:webHidden/>
          </w:rPr>
          <w:fldChar w:fldCharType="begin"/>
        </w:r>
        <w:r w:rsidR="00C8214A">
          <w:rPr>
            <w:noProof/>
            <w:webHidden/>
          </w:rPr>
          <w:instrText xml:space="preserve"> PAGEREF _Toc128340652 \h </w:instrText>
        </w:r>
        <w:r w:rsidR="00C8214A">
          <w:rPr>
            <w:noProof/>
            <w:webHidden/>
          </w:rPr>
        </w:r>
        <w:r w:rsidR="00C8214A">
          <w:rPr>
            <w:noProof/>
            <w:webHidden/>
          </w:rPr>
          <w:fldChar w:fldCharType="separate"/>
        </w:r>
        <w:r w:rsidR="00C67636">
          <w:rPr>
            <w:noProof/>
            <w:webHidden/>
          </w:rPr>
          <w:t>139</w:t>
        </w:r>
        <w:r w:rsidR="00C8214A">
          <w:rPr>
            <w:noProof/>
            <w:webHidden/>
          </w:rPr>
          <w:fldChar w:fldCharType="end"/>
        </w:r>
      </w:hyperlink>
    </w:p>
    <w:p w14:paraId="57BCA9B2" w14:textId="0C670E2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3" w:history="1">
        <w:r w:rsidR="00C8214A" w:rsidRPr="00B06986">
          <w:rPr>
            <w:rStyle w:val="Hypertextovodkaz"/>
            <w:noProof/>
          </w:rPr>
          <w:t>15.1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Data content, types</w:t>
        </w:r>
        <w:r w:rsidR="00C8214A">
          <w:rPr>
            <w:noProof/>
            <w:webHidden/>
          </w:rPr>
          <w:tab/>
        </w:r>
        <w:r w:rsidR="00C8214A">
          <w:rPr>
            <w:noProof/>
            <w:webHidden/>
          </w:rPr>
          <w:fldChar w:fldCharType="begin"/>
        </w:r>
        <w:r w:rsidR="00C8214A">
          <w:rPr>
            <w:noProof/>
            <w:webHidden/>
          </w:rPr>
          <w:instrText xml:space="preserve"> PAGEREF _Toc128340653 \h </w:instrText>
        </w:r>
        <w:r w:rsidR="00C8214A">
          <w:rPr>
            <w:noProof/>
            <w:webHidden/>
          </w:rPr>
        </w:r>
        <w:r w:rsidR="00C8214A">
          <w:rPr>
            <w:noProof/>
            <w:webHidden/>
          </w:rPr>
          <w:fldChar w:fldCharType="separate"/>
        </w:r>
        <w:r w:rsidR="00C67636">
          <w:rPr>
            <w:noProof/>
            <w:webHidden/>
          </w:rPr>
          <w:t>139</w:t>
        </w:r>
        <w:r w:rsidR="00C8214A">
          <w:rPr>
            <w:noProof/>
            <w:webHidden/>
          </w:rPr>
          <w:fldChar w:fldCharType="end"/>
        </w:r>
      </w:hyperlink>
    </w:p>
    <w:p w14:paraId="7BC704E7" w14:textId="15823B03"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4" w:history="1">
        <w:r w:rsidR="00C8214A" w:rsidRPr="00B06986">
          <w:rPr>
            <w:rStyle w:val="Hypertextovodkaz"/>
            <w:noProof/>
          </w:rPr>
          <w:t>15.2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Error reporting</w:t>
        </w:r>
        <w:r w:rsidR="00C8214A">
          <w:rPr>
            <w:noProof/>
            <w:webHidden/>
          </w:rPr>
          <w:tab/>
        </w:r>
        <w:r w:rsidR="00C8214A">
          <w:rPr>
            <w:noProof/>
            <w:webHidden/>
          </w:rPr>
          <w:fldChar w:fldCharType="begin"/>
        </w:r>
        <w:r w:rsidR="00C8214A">
          <w:rPr>
            <w:noProof/>
            <w:webHidden/>
          </w:rPr>
          <w:instrText xml:space="preserve"> PAGEREF _Toc128340654 \h </w:instrText>
        </w:r>
        <w:r w:rsidR="00C8214A">
          <w:rPr>
            <w:noProof/>
            <w:webHidden/>
          </w:rPr>
        </w:r>
        <w:r w:rsidR="00C8214A">
          <w:rPr>
            <w:noProof/>
            <w:webHidden/>
          </w:rPr>
          <w:fldChar w:fldCharType="separate"/>
        </w:r>
        <w:r w:rsidR="00C67636">
          <w:rPr>
            <w:noProof/>
            <w:webHidden/>
          </w:rPr>
          <w:t>140</w:t>
        </w:r>
        <w:r w:rsidR="00C8214A">
          <w:rPr>
            <w:noProof/>
            <w:webHidden/>
          </w:rPr>
          <w:fldChar w:fldCharType="end"/>
        </w:r>
      </w:hyperlink>
    </w:p>
    <w:p w14:paraId="1D13F9B2" w14:textId="721FF90A"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5" w:history="1">
        <w:r w:rsidR="00C8214A" w:rsidRPr="00B06986">
          <w:rPr>
            <w:rStyle w:val="Hypertextovodkaz"/>
            <w:noProof/>
          </w:rPr>
          <w:t>15.3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How to create an X-definition from given XML data</w:t>
        </w:r>
        <w:r w:rsidR="00C8214A">
          <w:rPr>
            <w:noProof/>
            <w:webHidden/>
          </w:rPr>
          <w:tab/>
        </w:r>
        <w:r w:rsidR="00C8214A">
          <w:rPr>
            <w:noProof/>
            <w:webHidden/>
          </w:rPr>
          <w:fldChar w:fldCharType="begin"/>
        </w:r>
        <w:r w:rsidR="00C8214A">
          <w:rPr>
            <w:noProof/>
            <w:webHidden/>
          </w:rPr>
          <w:instrText xml:space="preserve"> PAGEREF _Toc128340655 \h </w:instrText>
        </w:r>
        <w:r w:rsidR="00C8214A">
          <w:rPr>
            <w:noProof/>
            <w:webHidden/>
          </w:rPr>
        </w:r>
        <w:r w:rsidR="00C8214A">
          <w:rPr>
            <w:noProof/>
            <w:webHidden/>
          </w:rPr>
          <w:fldChar w:fldCharType="separate"/>
        </w:r>
        <w:r w:rsidR="00C67636">
          <w:rPr>
            <w:noProof/>
            <w:webHidden/>
          </w:rPr>
          <w:t>141</w:t>
        </w:r>
        <w:r w:rsidR="00C8214A">
          <w:rPr>
            <w:noProof/>
            <w:webHidden/>
          </w:rPr>
          <w:fldChar w:fldCharType="end"/>
        </w:r>
      </w:hyperlink>
    </w:p>
    <w:p w14:paraId="225EEB2C" w14:textId="13EF9F6B"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656" w:history="1">
        <w:r w:rsidR="00C8214A" w:rsidRPr="00B06986">
          <w:rPr>
            <w:rStyle w:val="Hypertextovodkaz"/>
            <w:noProof/>
          </w:rPr>
          <w:t>16</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Appendix C – supplementary description of X-definitions</w:t>
        </w:r>
        <w:r w:rsidR="00C8214A">
          <w:rPr>
            <w:noProof/>
            <w:webHidden/>
          </w:rPr>
          <w:tab/>
        </w:r>
        <w:r w:rsidR="00C8214A">
          <w:rPr>
            <w:noProof/>
            <w:webHidden/>
          </w:rPr>
          <w:fldChar w:fldCharType="begin"/>
        </w:r>
        <w:r w:rsidR="00C8214A">
          <w:rPr>
            <w:noProof/>
            <w:webHidden/>
          </w:rPr>
          <w:instrText xml:space="preserve"> PAGEREF _Toc128340656 \h </w:instrText>
        </w:r>
        <w:r w:rsidR="00C8214A">
          <w:rPr>
            <w:noProof/>
            <w:webHidden/>
          </w:rPr>
        </w:r>
        <w:r w:rsidR="00C8214A">
          <w:rPr>
            <w:noProof/>
            <w:webHidden/>
          </w:rPr>
          <w:fldChar w:fldCharType="separate"/>
        </w:r>
        <w:r w:rsidR="00C67636">
          <w:rPr>
            <w:noProof/>
            <w:webHidden/>
          </w:rPr>
          <w:t>142</w:t>
        </w:r>
        <w:r w:rsidR="00C8214A">
          <w:rPr>
            <w:noProof/>
            <w:webHidden/>
          </w:rPr>
          <w:fldChar w:fldCharType="end"/>
        </w:r>
      </w:hyperlink>
    </w:p>
    <w:p w14:paraId="2E70B1BB" w14:textId="6C54C455"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57" w:history="1">
        <w:r w:rsidR="00C8214A" w:rsidRPr="00B06986">
          <w:rPr>
            <w:rStyle w:val="Hypertextovodkaz"/>
            <w:noProof/>
          </w:rPr>
          <w:t>16.1</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Utilities.</w:t>
        </w:r>
        <w:r w:rsidR="00C8214A">
          <w:rPr>
            <w:noProof/>
            <w:webHidden/>
          </w:rPr>
          <w:tab/>
        </w:r>
        <w:r w:rsidR="00C8214A">
          <w:rPr>
            <w:noProof/>
            <w:webHidden/>
          </w:rPr>
          <w:fldChar w:fldCharType="begin"/>
        </w:r>
        <w:r w:rsidR="00C8214A">
          <w:rPr>
            <w:noProof/>
            <w:webHidden/>
          </w:rPr>
          <w:instrText xml:space="preserve"> PAGEREF _Toc128340657 \h </w:instrText>
        </w:r>
        <w:r w:rsidR="00C8214A">
          <w:rPr>
            <w:noProof/>
            <w:webHidden/>
          </w:rPr>
        </w:r>
        <w:r w:rsidR="00C8214A">
          <w:rPr>
            <w:noProof/>
            <w:webHidden/>
          </w:rPr>
          <w:fldChar w:fldCharType="separate"/>
        </w:r>
        <w:r w:rsidR="00C67636">
          <w:rPr>
            <w:noProof/>
            <w:webHidden/>
          </w:rPr>
          <w:t>142</w:t>
        </w:r>
        <w:r w:rsidR="00C8214A">
          <w:rPr>
            <w:noProof/>
            <w:webHidden/>
          </w:rPr>
          <w:fldChar w:fldCharType="end"/>
        </w:r>
      </w:hyperlink>
    </w:p>
    <w:p w14:paraId="345F15FF" w14:textId="23F8ECF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8" w:history="1">
        <w:r w:rsidR="00C8214A" w:rsidRPr="00B06986">
          <w:rPr>
            <w:rStyle w:val="Hypertextovodkaz"/>
            <w:noProof/>
            <w:lang w:bidi="en-GB"/>
          </w:rPr>
          <w:t>16.1.1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 validation mode from the command line</w:t>
        </w:r>
        <w:r w:rsidR="00C8214A">
          <w:rPr>
            <w:noProof/>
            <w:webHidden/>
          </w:rPr>
          <w:tab/>
        </w:r>
        <w:r w:rsidR="00C8214A">
          <w:rPr>
            <w:noProof/>
            <w:webHidden/>
          </w:rPr>
          <w:fldChar w:fldCharType="begin"/>
        </w:r>
        <w:r w:rsidR="00C8214A">
          <w:rPr>
            <w:noProof/>
            <w:webHidden/>
          </w:rPr>
          <w:instrText xml:space="preserve"> PAGEREF _Toc128340658 \h </w:instrText>
        </w:r>
        <w:r w:rsidR="00C8214A">
          <w:rPr>
            <w:noProof/>
            <w:webHidden/>
          </w:rPr>
        </w:r>
        <w:r w:rsidR="00C8214A">
          <w:rPr>
            <w:noProof/>
            <w:webHidden/>
          </w:rPr>
          <w:fldChar w:fldCharType="separate"/>
        </w:r>
        <w:r w:rsidR="00C67636">
          <w:rPr>
            <w:noProof/>
            <w:webHidden/>
          </w:rPr>
          <w:t>142</w:t>
        </w:r>
        <w:r w:rsidR="00C8214A">
          <w:rPr>
            <w:noProof/>
            <w:webHidden/>
          </w:rPr>
          <w:fldChar w:fldCharType="end"/>
        </w:r>
      </w:hyperlink>
    </w:p>
    <w:p w14:paraId="3EDBA0EB" w14:textId="7CCC5B6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59" w:history="1">
        <w:r w:rsidR="00C8214A" w:rsidRPr="00B06986">
          <w:rPr>
            <w:rStyle w:val="Hypertextovodkaz"/>
            <w:noProof/>
            <w:lang w:bidi="en-GB"/>
          </w:rPr>
          <w:t>16.1.2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Launch the</w:t>
        </w:r>
        <w:r w:rsidR="00C8214A" w:rsidRPr="00B06986">
          <w:rPr>
            <w:rStyle w:val="Hypertextovodkaz"/>
            <w:rFonts w:eastAsia="Arial Black"/>
            <w:noProof/>
            <w:lang w:bidi="en-GB"/>
          </w:rPr>
          <w:t xml:space="preserve"> construction mode from the command line</w:t>
        </w:r>
        <w:r w:rsidR="00C8214A">
          <w:rPr>
            <w:noProof/>
            <w:webHidden/>
          </w:rPr>
          <w:tab/>
        </w:r>
        <w:r w:rsidR="00C8214A">
          <w:rPr>
            <w:noProof/>
            <w:webHidden/>
          </w:rPr>
          <w:fldChar w:fldCharType="begin"/>
        </w:r>
        <w:r w:rsidR="00C8214A">
          <w:rPr>
            <w:noProof/>
            <w:webHidden/>
          </w:rPr>
          <w:instrText xml:space="preserve"> PAGEREF _Toc128340659 \h </w:instrText>
        </w:r>
        <w:r w:rsidR="00C8214A">
          <w:rPr>
            <w:noProof/>
            <w:webHidden/>
          </w:rPr>
        </w:r>
        <w:r w:rsidR="00C8214A">
          <w:rPr>
            <w:noProof/>
            <w:webHidden/>
          </w:rPr>
          <w:fldChar w:fldCharType="separate"/>
        </w:r>
        <w:r w:rsidR="00C67636">
          <w:rPr>
            <w:noProof/>
            <w:webHidden/>
          </w:rPr>
          <w:t>143</w:t>
        </w:r>
        <w:r w:rsidR="00C8214A">
          <w:rPr>
            <w:noProof/>
            <w:webHidden/>
          </w:rPr>
          <w:fldChar w:fldCharType="end"/>
        </w:r>
      </w:hyperlink>
    </w:p>
    <w:p w14:paraId="0AB92394" w14:textId="09150EB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0" w:history="1">
        <w:r w:rsidR="00C8214A" w:rsidRPr="00B06986">
          <w:rPr>
            <w:rStyle w:val="Hypertextovodkaz"/>
            <w:noProof/>
            <w:lang w:bidi="en-GB"/>
          </w:rPr>
          <w:t>16.1.3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Checking the accuracy of X-definition</w:t>
        </w:r>
        <w:r w:rsidR="00C8214A">
          <w:rPr>
            <w:noProof/>
            <w:webHidden/>
          </w:rPr>
          <w:tab/>
        </w:r>
        <w:r w:rsidR="00C8214A">
          <w:rPr>
            <w:noProof/>
            <w:webHidden/>
          </w:rPr>
          <w:fldChar w:fldCharType="begin"/>
        </w:r>
        <w:r w:rsidR="00C8214A">
          <w:rPr>
            <w:noProof/>
            <w:webHidden/>
          </w:rPr>
          <w:instrText xml:space="preserve"> PAGEREF _Toc128340660 \h </w:instrText>
        </w:r>
        <w:r w:rsidR="00C8214A">
          <w:rPr>
            <w:noProof/>
            <w:webHidden/>
          </w:rPr>
        </w:r>
        <w:r w:rsidR="00C8214A">
          <w:rPr>
            <w:noProof/>
            <w:webHidden/>
          </w:rPr>
          <w:fldChar w:fldCharType="separate"/>
        </w:r>
        <w:r w:rsidR="00C67636">
          <w:rPr>
            <w:noProof/>
            <w:webHidden/>
          </w:rPr>
          <w:t>144</w:t>
        </w:r>
        <w:r w:rsidR="00C8214A">
          <w:rPr>
            <w:noProof/>
            <w:webHidden/>
          </w:rPr>
          <w:fldChar w:fldCharType="end"/>
        </w:r>
      </w:hyperlink>
    </w:p>
    <w:p w14:paraId="7B968DD3" w14:textId="117B2D4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1" w:history="1">
        <w:r w:rsidR="00C8214A" w:rsidRPr="00B06986">
          <w:rPr>
            <w:rStyle w:val="Hypertextovodkaz"/>
            <w:noProof/>
            <w:lang w:bidi="en-GB"/>
          </w:rPr>
          <w:t>16.1.4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Create an indented form of</w:t>
        </w:r>
        <w:r w:rsidR="00C8214A" w:rsidRPr="00B06986">
          <w:rPr>
            <w:rStyle w:val="Hypertextovodkaz"/>
            <w:rFonts w:eastAsia="Arial Black"/>
            <w:noProof/>
            <w:lang w:bidi="en-GB"/>
          </w:rPr>
          <w:t xml:space="preserve">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_Toc128340661 \h </w:instrText>
        </w:r>
        <w:r w:rsidR="00C8214A">
          <w:rPr>
            <w:noProof/>
            <w:webHidden/>
          </w:rPr>
        </w:r>
        <w:r w:rsidR="00C8214A">
          <w:rPr>
            <w:noProof/>
            <w:webHidden/>
          </w:rPr>
          <w:fldChar w:fldCharType="separate"/>
        </w:r>
        <w:r w:rsidR="00C67636">
          <w:rPr>
            <w:noProof/>
            <w:webHidden/>
          </w:rPr>
          <w:t>144</w:t>
        </w:r>
        <w:r w:rsidR="00C8214A">
          <w:rPr>
            <w:noProof/>
            <w:webHidden/>
          </w:rPr>
          <w:fldChar w:fldCharType="end"/>
        </w:r>
      </w:hyperlink>
    </w:p>
    <w:p w14:paraId="59CBC62C" w14:textId="30E5001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2" w:history="1">
        <w:r w:rsidR="00C8214A" w:rsidRPr="00B06986">
          <w:rPr>
            <w:rStyle w:val="Hypertextovodkaz"/>
            <w:noProof/>
            <w:lang w:bidi="en-GB"/>
          </w:rPr>
          <w:t>16.1.5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sidRPr="00B06986">
          <w:rPr>
            <w:rStyle w:val="Hypertextovodkaz"/>
            <w:rFonts w:eastAsia="Arial Black"/>
            <w:noProof/>
            <w:lang w:bidi="en-GB"/>
          </w:rPr>
          <w:t xml:space="preserve"> to </w:t>
        </w:r>
        <w:r w:rsidR="00C8214A" w:rsidRPr="00B06986">
          <w:rPr>
            <w:rStyle w:val="Hypertextovodkaz"/>
            <w:noProof/>
            <w:lang w:bidi="en-GB"/>
          </w:rPr>
          <w:t>X-definition.</w:t>
        </w:r>
        <w:r w:rsidR="00C8214A">
          <w:rPr>
            <w:noProof/>
            <w:webHidden/>
          </w:rPr>
          <w:tab/>
        </w:r>
        <w:r w:rsidR="00C8214A">
          <w:rPr>
            <w:noProof/>
            <w:webHidden/>
          </w:rPr>
          <w:fldChar w:fldCharType="begin"/>
        </w:r>
        <w:r w:rsidR="00C8214A">
          <w:rPr>
            <w:noProof/>
            <w:webHidden/>
          </w:rPr>
          <w:instrText xml:space="preserve"> PAGEREF _Toc128340662 \h </w:instrText>
        </w:r>
        <w:r w:rsidR="00C8214A">
          <w:rPr>
            <w:noProof/>
            <w:webHidden/>
          </w:rPr>
        </w:r>
        <w:r w:rsidR="00C8214A">
          <w:rPr>
            <w:noProof/>
            <w:webHidden/>
          </w:rPr>
          <w:fldChar w:fldCharType="separate"/>
        </w:r>
        <w:r w:rsidR="00C67636">
          <w:rPr>
            <w:noProof/>
            <w:webHidden/>
          </w:rPr>
          <w:t>144</w:t>
        </w:r>
        <w:r w:rsidR="00C8214A">
          <w:rPr>
            <w:noProof/>
            <w:webHidden/>
          </w:rPr>
          <w:fldChar w:fldCharType="end"/>
        </w:r>
      </w:hyperlink>
    </w:p>
    <w:p w14:paraId="797E5CD3" w14:textId="3D79E22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3" w:history="1">
        <w:r w:rsidR="00C8214A" w:rsidRPr="00B06986">
          <w:rPr>
            <w:rStyle w:val="Hypertextovodkaz"/>
            <w:noProof/>
            <w:lang w:bidi="en-GB"/>
          </w:rPr>
          <w:t>16.1.6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Conversion of</w:t>
        </w:r>
        <w:r w:rsidR="00C8214A" w:rsidRPr="00B06986">
          <w:rPr>
            <w:rStyle w:val="Hypertextovodkaz"/>
            <w:rFonts w:eastAsia="Arial Black"/>
            <w:noProof/>
            <w:lang w:bidi="en-GB"/>
          </w:rPr>
          <w:t xml:space="preserve"> </w:t>
        </w:r>
        <w:r w:rsidR="00C8214A" w:rsidRPr="00B06986">
          <w:rPr>
            <w:rStyle w:val="Hypertextovodkaz"/>
            <w:noProof/>
            <w:lang w:bidi="en-GB"/>
          </w:rPr>
          <w:t>X-definition to XML</w:t>
        </w:r>
        <w:r w:rsidR="00C8214A" w:rsidRPr="00B06986">
          <w:rPr>
            <w:rStyle w:val="Hypertextovodkaz"/>
            <w:rFonts w:eastAsia="Arial Black"/>
            <w:noProof/>
            <w:lang w:bidi="en-GB"/>
          </w:rPr>
          <w:t xml:space="preserve"> </w:t>
        </w:r>
        <w:r w:rsidR="00C8214A" w:rsidRPr="00B06986">
          <w:rPr>
            <w:rStyle w:val="Hypertextovodkaz"/>
            <w:noProof/>
            <w:lang w:bidi="en-GB"/>
          </w:rPr>
          <w:t>schema.</w:t>
        </w:r>
        <w:r w:rsidR="00C8214A">
          <w:rPr>
            <w:noProof/>
            <w:webHidden/>
          </w:rPr>
          <w:tab/>
        </w:r>
        <w:r w:rsidR="00C8214A">
          <w:rPr>
            <w:noProof/>
            <w:webHidden/>
          </w:rPr>
          <w:fldChar w:fldCharType="begin"/>
        </w:r>
        <w:r w:rsidR="00C8214A">
          <w:rPr>
            <w:noProof/>
            <w:webHidden/>
          </w:rPr>
          <w:instrText xml:space="preserve"> PAGEREF _Toc128340663 \h </w:instrText>
        </w:r>
        <w:r w:rsidR="00C8214A">
          <w:rPr>
            <w:noProof/>
            <w:webHidden/>
          </w:rPr>
        </w:r>
        <w:r w:rsidR="00C8214A">
          <w:rPr>
            <w:noProof/>
            <w:webHidden/>
          </w:rPr>
          <w:fldChar w:fldCharType="separate"/>
        </w:r>
        <w:r w:rsidR="00C67636">
          <w:rPr>
            <w:noProof/>
            <w:webHidden/>
          </w:rPr>
          <w:t>145</w:t>
        </w:r>
        <w:r w:rsidR="00C8214A">
          <w:rPr>
            <w:noProof/>
            <w:webHidden/>
          </w:rPr>
          <w:fldChar w:fldCharType="end"/>
        </w:r>
      </w:hyperlink>
    </w:p>
    <w:p w14:paraId="7FBBF87E" w14:textId="733DA897"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64" w:history="1">
        <w:r w:rsidR="00C8214A" w:rsidRPr="00B06986">
          <w:rPr>
            <w:rStyle w:val="Hypertextovodkaz"/>
            <w:noProof/>
          </w:rPr>
          <w:t>16.2</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Types of values in the X-script</w:t>
        </w:r>
        <w:r w:rsidR="00C8214A">
          <w:rPr>
            <w:noProof/>
            <w:webHidden/>
          </w:rPr>
          <w:tab/>
        </w:r>
        <w:r w:rsidR="00C8214A">
          <w:rPr>
            <w:noProof/>
            <w:webHidden/>
          </w:rPr>
          <w:fldChar w:fldCharType="begin"/>
        </w:r>
        <w:r w:rsidR="00C8214A">
          <w:rPr>
            <w:noProof/>
            <w:webHidden/>
          </w:rPr>
          <w:instrText xml:space="preserve"> PAGEREF _Toc128340664 \h </w:instrText>
        </w:r>
        <w:r w:rsidR="00C8214A">
          <w:rPr>
            <w:noProof/>
            <w:webHidden/>
          </w:rPr>
        </w:r>
        <w:r w:rsidR="00C8214A">
          <w:rPr>
            <w:noProof/>
            <w:webHidden/>
          </w:rPr>
          <w:fldChar w:fldCharType="separate"/>
        </w:r>
        <w:r w:rsidR="00C67636">
          <w:rPr>
            <w:noProof/>
            <w:webHidden/>
          </w:rPr>
          <w:t>145</w:t>
        </w:r>
        <w:r w:rsidR="00C8214A">
          <w:rPr>
            <w:noProof/>
            <w:webHidden/>
          </w:rPr>
          <w:fldChar w:fldCharType="end"/>
        </w:r>
      </w:hyperlink>
    </w:p>
    <w:p w14:paraId="69390510" w14:textId="17D9277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5" w:history="1">
        <w:r w:rsidR="00C8214A" w:rsidRPr="00B06986">
          <w:rPr>
            <w:rStyle w:val="Hypertextovodkaz"/>
            <w:noProof/>
            <w:lang w:bidi="en-GB"/>
          </w:rPr>
          <w:t>16.2.1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int (the integer numbers)</w:t>
        </w:r>
        <w:r w:rsidR="00C8214A">
          <w:rPr>
            <w:noProof/>
            <w:webHidden/>
          </w:rPr>
          <w:tab/>
        </w:r>
        <w:r w:rsidR="00C8214A">
          <w:rPr>
            <w:noProof/>
            <w:webHidden/>
          </w:rPr>
          <w:fldChar w:fldCharType="begin"/>
        </w:r>
        <w:r w:rsidR="00C8214A">
          <w:rPr>
            <w:noProof/>
            <w:webHidden/>
          </w:rPr>
          <w:instrText xml:space="preserve"> PAGEREF _Toc128340665 \h </w:instrText>
        </w:r>
        <w:r w:rsidR="00C8214A">
          <w:rPr>
            <w:noProof/>
            <w:webHidden/>
          </w:rPr>
        </w:r>
        <w:r w:rsidR="00C8214A">
          <w:rPr>
            <w:noProof/>
            <w:webHidden/>
          </w:rPr>
          <w:fldChar w:fldCharType="separate"/>
        </w:r>
        <w:r w:rsidR="00C67636">
          <w:rPr>
            <w:noProof/>
            <w:webHidden/>
          </w:rPr>
          <w:t>145</w:t>
        </w:r>
        <w:r w:rsidR="00C8214A">
          <w:rPr>
            <w:noProof/>
            <w:webHidden/>
          </w:rPr>
          <w:fldChar w:fldCharType="end"/>
        </w:r>
      </w:hyperlink>
    </w:p>
    <w:p w14:paraId="4B842A6D" w14:textId="30E569B5"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6" w:history="1">
        <w:r w:rsidR="00C8214A" w:rsidRPr="00B06986">
          <w:rPr>
            <w:rStyle w:val="Hypertextovodkaz"/>
            <w:noProof/>
            <w:lang w:bidi="en-GB"/>
          </w:rPr>
          <w:t>16.2.2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float (the floating-point numbers)</w:t>
        </w:r>
        <w:r w:rsidR="00C8214A">
          <w:rPr>
            <w:noProof/>
            <w:webHidden/>
          </w:rPr>
          <w:tab/>
        </w:r>
        <w:r w:rsidR="00C8214A">
          <w:rPr>
            <w:noProof/>
            <w:webHidden/>
          </w:rPr>
          <w:fldChar w:fldCharType="begin"/>
        </w:r>
        <w:r w:rsidR="00C8214A">
          <w:rPr>
            <w:noProof/>
            <w:webHidden/>
          </w:rPr>
          <w:instrText xml:space="preserve"> PAGEREF _Toc128340666 \h </w:instrText>
        </w:r>
        <w:r w:rsidR="00C8214A">
          <w:rPr>
            <w:noProof/>
            <w:webHidden/>
          </w:rPr>
        </w:r>
        <w:r w:rsidR="00C8214A">
          <w:rPr>
            <w:noProof/>
            <w:webHidden/>
          </w:rPr>
          <w:fldChar w:fldCharType="separate"/>
        </w:r>
        <w:r w:rsidR="00C67636">
          <w:rPr>
            <w:noProof/>
            <w:webHidden/>
          </w:rPr>
          <w:t>146</w:t>
        </w:r>
        <w:r w:rsidR="00C8214A">
          <w:rPr>
            <w:noProof/>
            <w:webHidden/>
          </w:rPr>
          <w:fldChar w:fldCharType="end"/>
        </w:r>
      </w:hyperlink>
    </w:p>
    <w:p w14:paraId="285C7BDA" w14:textId="0077739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7" w:history="1">
        <w:r w:rsidR="00C8214A" w:rsidRPr="00B06986">
          <w:rPr>
            <w:rStyle w:val="Hypertextovodkaz"/>
            <w:noProof/>
            <w:lang w:bidi="en-GB"/>
          </w:rPr>
          <w:t>16.2.3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Decimal (the decimal numbers)</w:t>
        </w:r>
        <w:r w:rsidR="00C8214A">
          <w:rPr>
            <w:noProof/>
            <w:webHidden/>
          </w:rPr>
          <w:tab/>
        </w:r>
        <w:r w:rsidR="00C8214A">
          <w:rPr>
            <w:noProof/>
            <w:webHidden/>
          </w:rPr>
          <w:fldChar w:fldCharType="begin"/>
        </w:r>
        <w:r w:rsidR="00C8214A">
          <w:rPr>
            <w:noProof/>
            <w:webHidden/>
          </w:rPr>
          <w:instrText xml:space="preserve"> PAGEREF _Toc128340667 \h </w:instrText>
        </w:r>
        <w:r w:rsidR="00C8214A">
          <w:rPr>
            <w:noProof/>
            <w:webHidden/>
          </w:rPr>
        </w:r>
        <w:r w:rsidR="00C8214A">
          <w:rPr>
            <w:noProof/>
            <w:webHidden/>
          </w:rPr>
          <w:fldChar w:fldCharType="separate"/>
        </w:r>
        <w:r w:rsidR="00C67636">
          <w:rPr>
            <w:noProof/>
            <w:webHidden/>
          </w:rPr>
          <w:t>146</w:t>
        </w:r>
        <w:r w:rsidR="00C8214A">
          <w:rPr>
            <w:noProof/>
            <w:webHidden/>
          </w:rPr>
          <w:fldChar w:fldCharType="end"/>
        </w:r>
      </w:hyperlink>
    </w:p>
    <w:p w14:paraId="7F083561" w14:textId="7ED82431"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8" w:history="1">
        <w:r w:rsidR="00C8214A" w:rsidRPr="00B06986">
          <w:rPr>
            <w:rStyle w:val="Hypertextovodkaz"/>
            <w:noProof/>
            <w:lang w:bidi="en-GB"/>
          </w:rPr>
          <w:t>16.2.4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String (the character strings)</w:t>
        </w:r>
        <w:r w:rsidR="00C8214A">
          <w:rPr>
            <w:noProof/>
            <w:webHidden/>
          </w:rPr>
          <w:tab/>
        </w:r>
        <w:r w:rsidR="00C8214A">
          <w:rPr>
            <w:noProof/>
            <w:webHidden/>
          </w:rPr>
          <w:fldChar w:fldCharType="begin"/>
        </w:r>
        <w:r w:rsidR="00C8214A">
          <w:rPr>
            <w:noProof/>
            <w:webHidden/>
          </w:rPr>
          <w:instrText xml:space="preserve"> PAGEREF _Toc128340668 \h </w:instrText>
        </w:r>
        <w:r w:rsidR="00C8214A">
          <w:rPr>
            <w:noProof/>
            <w:webHidden/>
          </w:rPr>
        </w:r>
        <w:r w:rsidR="00C8214A">
          <w:rPr>
            <w:noProof/>
            <w:webHidden/>
          </w:rPr>
          <w:fldChar w:fldCharType="separate"/>
        </w:r>
        <w:r w:rsidR="00C67636">
          <w:rPr>
            <w:noProof/>
            <w:webHidden/>
          </w:rPr>
          <w:t>146</w:t>
        </w:r>
        <w:r w:rsidR="00C8214A">
          <w:rPr>
            <w:noProof/>
            <w:webHidden/>
          </w:rPr>
          <w:fldChar w:fldCharType="end"/>
        </w:r>
      </w:hyperlink>
    </w:p>
    <w:p w14:paraId="78F4CC9C" w14:textId="7E7119F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69" w:history="1">
        <w:r w:rsidR="00C8214A" w:rsidRPr="00B06986">
          <w:rPr>
            <w:rStyle w:val="Hypertextovodkaz"/>
            <w:rFonts w:eastAsiaTheme="minorHAnsi"/>
            <w:noProof/>
            <w:lang w:bidi="en-GB"/>
          </w:rPr>
          <w:t>16.2.5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Datetime (the date and time values)</w:t>
        </w:r>
        <w:r w:rsidR="00C8214A">
          <w:rPr>
            <w:noProof/>
            <w:webHidden/>
          </w:rPr>
          <w:tab/>
        </w:r>
        <w:r w:rsidR="00C8214A">
          <w:rPr>
            <w:noProof/>
            <w:webHidden/>
          </w:rPr>
          <w:fldChar w:fldCharType="begin"/>
        </w:r>
        <w:r w:rsidR="00C8214A">
          <w:rPr>
            <w:noProof/>
            <w:webHidden/>
          </w:rPr>
          <w:instrText xml:space="preserve"> PAGEREF _Toc128340669 \h </w:instrText>
        </w:r>
        <w:r w:rsidR="00C8214A">
          <w:rPr>
            <w:noProof/>
            <w:webHidden/>
          </w:rPr>
        </w:r>
        <w:r w:rsidR="00C8214A">
          <w:rPr>
            <w:noProof/>
            <w:webHidden/>
          </w:rPr>
          <w:fldChar w:fldCharType="separate"/>
        </w:r>
        <w:r w:rsidR="00C67636">
          <w:rPr>
            <w:noProof/>
            <w:webHidden/>
          </w:rPr>
          <w:t>147</w:t>
        </w:r>
        <w:r w:rsidR="00C8214A">
          <w:rPr>
            <w:noProof/>
            <w:webHidden/>
          </w:rPr>
          <w:fldChar w:fldCharType="end"/>
        </w:r>
      </w:hyperlink>
    </w:p>
    <w:p w14:paraId="625A7EF8" w14:textId="7B428E0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0" w:history="1">
        <w:r w:rsidR="00C8214A" w:rsidRPr="00B06986">
          <w:rPr>
            <w:rStyle w:val="Hypertextovodkaz"/>
            <w:noProof/>
            <w:lang w:bidi="en-GB"/>
          </w:rPr>
          <w:t>16.2.6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boolean (Boolean values)</w:t>
        </w:r>
        <w:r w:rsidR="00C8214A">
          <w:rPr>
            <w:noProof/>
            <w:webHidden/>
          </w:rPr>
          <w:tab/>
        </w:r>
        <w:r w:rsidR="00C8214A">
          <w:rPr>
            <w:noProof/>
            <w:webHidden/>
          </w:rPr>
          <w:fldChar w:fldCharType="begin"/>
        </w:r>
        <w:r w:rsidR="00C8214A">
          <w:rPr>
            <w:noProof/>
            <w:webHidden/>
          </w:rPr>
          <w:instrText xml:space="preserve"> PAGEREF _Toc128340670 \h </w:instrText>
        </w:r>
        <w:r w:rsidR="00C8214A">
          <w:rPr>
            <w:noProof/>
            <w:webHidden/>
          </w:rPr>
        </w:r>
        <w:r w:rsidR="00C8214A">
          <w:rPr>
            <w:noProof/>
            <w:webHidden/>
          </w:rPr>
          <w:fldChar w:fldCharType="separate"/>
        </w:r>
        <w:r w:rsidR="00C67636">
          <w:rPr>
            <w:noProof/>
            <w:webHidden/>
          </w:rPr>
          <w:t>149</w:t>
        </w:r>
        <w:r w:rsidR="00C8214A">
          <w:rPr>
            <w:noProof/>
            <w:webHidden/>
          </w:rPr>
          <w:fldChar w:fldCharType="end"/>
        </w:r>
      </w:hyperlink>
    </w:p>
    <w:p w14:paraId="44C5EB80" w14:textId="6D35602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1" w:history="1">
        <w:r w:rsidR="00C8214A" w:rsidRPr="00B06986">
          <w:rPr>
            <w:rStyle w:val="Hypertextovodkaz"/>
            <w:noProof/>
            <w:lang w:bidi="en-GB"/>
          </w:rPr>
          <w:t>16.2.7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Locale (information about the region)</w:t>
        </w:r>
        <w:r w:rsidR="00C8214A">
          <w:rPr>
            <w:noProof/>
            <w:webHidden/>
          </w:rPr>
          <w:tab/>
        </w:r>
        <w:r w:rsidR="00C8214A">
          <w:rPr>
            <w:noProof/>
            <w:webHidden/>
          </w:rPr>
          <w:fldChar w:fldCharType="begin"/>
        </w:r>
        <w:r w:rsidR="00C8214A">
          <w:rPr>
            <w:noProof/>
            <w:webHidden/>
          </w:rPr>
          <w:instrText xml:space="preserve"> PAGEREF _Toc128340671 \h </w:instrText>
        </w:r>
        <w:r w:rsidR="00C8214A">
          <w:rPr>
            <w:noProof/>
            <w:webHidden/>
          </w:rPr>
        </w:r>
        <w:r w:rsidR="00C8214A">
          <w:rPr>
            <w:noProof/>
            <w:webHidden/>
          </w:rPr>
          <w:fldChar w:fldCharType="separate"/>
        </w:r>
        <w:r w:rsidR="00C67636">
          <w:rPr>
            <w:noProof/>
            <w:webHidden/>
          </w:rPr>
          <w:t>149</w:t>
        </w:r>
        <w:r w:rsidR="00C8214A">
          <w:rPr>
            <w:noProof/>
            <w:webHidden/>
          </w:rPr>
          <w:fldChar w:fldCharType="end"/>
        </w:r>
      </w:hyperlink>
    </w:p>
    <w:p w14:paraId="77E86D8E" w14:textId="2B4F3F3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2" w:history="1">
        <w:r w:rsidR="00C8214A" w:rsidRPr="00B06986">
          <w:rPr>
            <w:rStyle w:val="Hypertextovodkaz"/>
            <w:noProof/>
            <w:lang w:bidi="en-GB"/>
          </w:rPr>
          <w:t>16.2.8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 (Regular expressions)</w:t>
        </w:r>
        <w:r w:rsidR="00C8214A">
          <w:rPr>
            <w:noProof/>
            <w:webHidden/>
          </w:rPr>
          <w:tab/>
        </w:r>
        <w:r w:rsidR="00C8214A">
          <w:rPr>
            <w:noProof/>
            <w:webHidden/>
          </w:rPr>
          <w:fldChar w:fldCharType="begin"/>
        </w:r>
        <w:r w:rsidR="00C8214A">
          <w:rPr>
            <w:noProof/>
            <w:webHidden/>
          </w:rPr>
          <w:instrText xml:space="preserve"> PAGEREF _Toc128340672 \h </w:instrText>
        </w:r>
        <w:r w:rsidR="00C8214A">
          <w:rPr>
            <w:noProof/>
            <w:webHidden/>
          </w:rPr>
        </w:r>
        <w:r w:rsidR="00C8214A">
          <w:rPr>
            <w:noProof/>
            <w:webHidden/>
          </w:rPr>
          <w:fldChar w:fldCharType="separate"/>
        </w:r>
        <w:r w:rsidR="00C67636">
          <w:rPr>
            <w:noProof/>
            <w:webHidden/>
          </w:rPr>
          <w:t>149</w:t>
        </w:r>
        <w:r w:rsidR="00C8214A">
          <w:rPr>
            <w:noProof/>
            <w:webHidden/>
          </w:rPr>
          <w:fldChar w:fldCharType="end"/>
        </w:r>
      </w:hyperlink>
    </w:p>
    <w:p w14:paraId="2ABFDB8B" w14:textId="35A55AC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73" w:history="1">
        <w:r w:rsidR="00C8214A" w:rsidRPr="00B06986">
          <w:rPr>
            <w:rStyle w:val="Hypertextovodkaz"/>
            <w:noProof/>
            <w:lang w:bidi="en-GB"/>
          </w:rPr>
          <w:t>16.2.9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RegexResult (results of regular expressions)</w:t>
        </w:r>
        <w:r w:rsidR="00C8214A">
          <w:rPr>
            <w:noProof/>
            <w:webHidden/>
          </w:rPr>
          <w:tab/>
        </w:r>
        <w:r w:rsidR="00C8214A">
          <w:rPr>
            <w:noProof/>
            <w:webHidden/>
          </w:rPr>
          <w:fldChar w:fldCharType="begin"/>
        </w:r>
        <w:r w:rsidR="00C8214A">
          <w:rPr>
            <w:noProof/>
            <w:webHidden/>
          </w:rPr>
          <w:instrText xml:space="preserve"> PAGEREF _Toc128340673 \h </w:instrText>
        </w:r>
        <w:r w:rsidR="00C8214A">
          <w:rPr>
            <w:noProof/>
            <w:webHidden/>
          </w:rPr>
        </w:r>
        <w:r w:rsidR="00C8214A">
          <w:rPr>
            <w:noProof/>
            <w:webHidden/>
          </w:rPr>
          <w:fldChar w:fldCharType="separate"/>
        </w:r>
        <w:r w:rsidR="00C67636">
          <w:rPr>
            <w:noProof/>
            <w:webHidden/>
          </w:rPr>
          <w:t>149</w:t>
        </w:r>
        <w:r w:rsidR="00C8214A">
          <w:rPr>
            <w:noProof/>
            <w:webHidden/>
          </w:rPr>
          <w:fldChar w:fldCharType="end"/>
        </w:r>
      </w:hyperlink>
    </w:p>
    <w:p w14:paraId="1D56402F" w14:textId="1F6FCB7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4" w:history="1">
        <w:r w:rsidR="00C8214A" w:rsidRPr="00B06986">
          <w:rPr>
            <w:rStyle w:val="Hypertextovodkaz"/>
            <w:rFonts w:eastAsia="Arial"/>
            <w:noProof/>
            <w:lang w:bidi="en-GB"/>
          </w:rPr>
          <w:t>16.2.10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Input/Output (streams)</w:t>
        </w:r>
        <w:r w:rsidR="00C8214A">
          <w:rPr>
            <w:noProof/>
            <w:webHidden/>
          </w:rPr>
          <w:tab/>
        </w:r>
        <w:r w:rsidR="00C8214A">
          <w:rPr>
            <w:noProof/>
            <w:webHidden/>
          </w:rPr>
          <w:fldChar w:fldCharType="begin"/>
        </w:r>
        <w:r w:rsidR="00C8214A">
          <w:rPr>
            <w:noProof/>
            <w:webHidden/>
          </w:rPr>
          <w:instrText xml:space="preserve"> PAGEREF _Toc128340674 \h </w:instrText>
        </w:r>
        <w:r w:rsidR="00C8214A">
          <w:rPr>
            <w:noProof/>
            <w:webHidden/>
          </w:rPr>
        </w:r>
        <w:r w:rsidR="00C8214A">
          <w:rPr>
            <w:noProof/>
            <w:webHidden/>
          </w:rPr>
          <w:fldChar w:fldCharType="separate"/>
        </w:r>
        <w:r w:rsidR="00C67636">
          <w:rPr>
            <w:noProof/>
            <w:webHidden/>
          </w:rPr>
          <w:t>149</w:t>
        </w:r>
        <w:r w:rsidR="00C8214A">
          <w:rPr>
            <w:noProof/>
            <w:webHidden/>
          </w:rPr>
          <w:fldChar w:fldCharType="end"/>
        </w:r>
      </w:hyperlink>
    </w:p>
    <w:p w14:paraId="10E91901" w14:textId="23F622E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5" w:history="1">
        <w:r w:rsidR="00C8214A" w:rsidRPr="00B06986">
          <w:rPr>
            <w:rStyle w:val="Hypertextovodkaz"/>
            <w:noProof/>
            <w:lang w:bidi="en-GB"/>
          </w:rPr>
          <w:t>16.2.11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Element (XML elements)</w:t>
        </w:r>
        <w:r w:rsidR="00C8214A">
          <w:rPr>
            <w:noProof/>
            <w:webHidden/>
          </w:rPr>
          <w:tab/>
        </w:r>
        <w:r w:rsidR="00C8214A">
          <w:rPr>
            <w:noProof/>
            <w:webHidden/>
          </w:rPr>
          <w:fldChar w:fldCharType="begin"/>
        </w:r>
        <w:r w:rsidR="00C8214A">
          <w:rPr>
            <w:noProof/>
            <w:webHidden/>
          </w:rPr>
          <w:instrText xml:space="preserve"> PAGEREF _Toc128340675 \h </w:instrText>
        </w:r>
        <w:r w:rsidR="00C8214A">
          <w:rPr>
            <w:noProof/>
            <w:webHidden/>
          </w:rPr>
        </w:r>
        <w:r w:rsidR="00C8214A">
          <w:rPr>
            <w:noProof/>
            <w:webHidden/>
          </w:rPr>
          <w:fldChar w:fldCharType="separate"/>
        </w:r>
        <w:r w:rsidR="00C67636">
          <w:rPr>
            <w:noProof/>
            <w:webHidden/>
          </w:rPr>
          <w:t>150</w:t>
        </w:r>
        <w:r w:rsidR="00C8214A">
          <w:rPr>
            <w:noProof/>
            <w:webHidden/>
          </w:rPr>
          <w:fldChar w:fldCharType="end"/>
        </w:r>
      </w:hyperlink>
    </w:p>
    <w:p w14:paraId="5970EB3E" w14:textId="613D4BA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6" w:history="1">
        <w:r w:rsidR="00C8214A" w:rsidRPr="00B06986">
          <w:rPr>
            <w:rStyle w:val="Hypertextovodkaz"/>
            <w:noProof/>
            <w:lang w:bidi="en-GB"/>
          </w:rPr>
          <w:t>16.2.12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Bytes (array of bytes)</w:t>
        </w:r>
        <w:r w:rsidR="00C8214A">
          <w:rPr>
            <w:noProof/>
            <w:webHidden/>
          </w:rPr>
          <w:tab/>
        </w:r>
        <w:r w:rsidR="00C8214A">
          <w:rPr>
            <w:noProof/>
            <w:webHidden/>
          </w:rPr>
          <w:fldChar w:fldCharType="begin"/>
        </w:r>
        <w:r w:rsidR="00C8214A">
          <w:rPr>
            <w:noProof/>
            <w:webHidden/>
          </w:rPr>
          <w:instrText xml:space="preserve"> PAGEREF _Toc128340676 \h </w:instrText>
        </w:r>
        <w:r w:rsidR="00C8214A">
          <w:rPr>
            <w:noProof/>
            <w:webHidden/>
          </w:rPr>
        </w:r>
        <w:r w:rsidR="00C8214A">
          <w:rPr>
            <w:noProof/>
            <w:webHidden/>
          </w:rPr>
          <w:fldChar w:fldCharType="separate"/>
        </w:r>
        <w:r w:rsidR="00C67636">
          <w:rPr>
            <w:noProof/>
            <w:webHidden/>
          </w:rPr>
          <w:t>150</w:t>
        </w:r>
        <w:r w:rsidR="00C8214A">
          <w:rPr>
            <w:noProof/>
            <w:webHidden/>
          </w:rPr>
          <w:fldChar w:fldCharType="end"/>
        </w:r>
      </w:hyperlink>
    </w:p>
    <w:p w14:paraId="5BFD85FC" w14:textId="0131D391"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7" w:history="1">
        <w:r w:rsidR="00C8214A" w:rsidRPr="00B06986">
          <w:rPr>
            <w:rStyle w:val="Hypertextovodkaz"/>
            <w:noProof/>
            <w:lang w:bidi="en-GB"/>
          </w:rPr>
          <w:t>16.2.13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NamedValue (named values)</w:t>
        </w:r>
        <w:r w:rsidR="00C8214A">
          <w:rPr>
            <w:noProof/>
            <w:webHidden/>
          </w:rPr>
          <w:tab/>
        </w:r>
        <w:r w:rsidR="00C8214A">
          <w:rPr>
            <w:noProof/>
            <w:webHidden/>
          </w:rPr>
          <w:fldChar w:fldCharType="begin"/>
        </w:r>
        <w:r w:rsidR="00C8214A">
          <w:rPr>
            <w:noProof/>
            <w:webHidden/>
          </w:rPr>
          <w:instrText xml:space="preserve"> PAGEREF _Toc128340677 \h </w:instrText>
        </w:r>
        <w:r w:rsidR="00C8214A">
          <w:rPr>
            <w:noProof/>
            <w:webHidden/>
          </w:rPr>
        </w:r>
        <w:r w:rsidR="00C8214A">
          <w:rPr>
            <w:noProof/>
            <w:webHidden/>
          </w:rPr>
          <w:fldChar w:fldCharType="separate"/>
        </w:r>
        <w:r w:rsidR="00C67636">
          <w:rPr>
            <w:noProof/>
            <w:webHidden/>
          </w:rPr>
          <w:t>150</w:t>
        </w:r>
        <w:r w:rsidR="00C8214A">
          <w:rPr>
            <w:noProof/>
            <w:webHidden/>
          </w:rPr>
          <w:fldChar w:fldCharType="end"/>
        </w:r>
      </w:hyperlink>
    </w:p>
    <w:p w14:paraId="2809F3EF" w14:textId="3658C72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8" w:history="1">
        <w:r w:rsidR="00C8214A" w:rsidRPr="00B06986">
          <w:rPr>
            <w:rStyle w:val="Hypertextovodkaz"/>
            <w:noProof/>
            <w:lang w:bidi="en-GB"/>
          </w:rPr>
          <w:t>16.2.14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Container (sequence and/or map of values)</w:t>
        </w:r>
        <w:r w:rsidR="00C8214A">
          <w:rPr>
            <w:noProof/>
            <w:webHidden/>
          </w:rPr>
          <w:tab/>
        </w:r>
        <w:r w:rsidR="00C8214A">
          <w:rPr>
            <w:noProof/>
            <w:webHidden/>
          </w:rPr>
          <w:fldChar w:fldCharType="begin"/>
        </w:r>
        <w:r w:rsidR="00C8214A">
          <w:rPr>
            <w:noProof/>
            <w:webHidden/>
          </w:rPr>
          <w:instrText xml:space="preserve"> PAGEREF _Toc128340678 \h </w:instrText>
        </w:r>
        <w:r w:rsidR="00C8214A">
          <w:rPr>
            <w:noProof/>
            <w:webHidden/>
          </w:rPr>
        </w:r>
        <w:r w:rsidR="00C8214A">
          <w:rPr>
            <w:noProof/>
            <w:webHidden/>
          </w:rPr>
          <w:fldChar w:fldCharType="separate"/>
        </w:r>
        <w:r w:rsidR="00C67636">
          <w:rPr>
            <w:noProof/>
            <w:webHidden/>
          </w:rPr>
          <w:t>150</w:t>
        </w:r>
        <w:r w:rsidR="00C8214A">
          <w:rPr>
            <w:noProof/>
            <w:webHidden/>
          </w:rPr>
          <w:fldChar w:fldCharType="end"/>
        </w:r>
      </w:hyperlink>
    </w:p>
    <w:p w14:paraId="20DFD412" w14:textId="77140CE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79" w:history="1">
        <w:r w:rsidR="00C8214A" w:rsidRPr="00B06986">
          <w:rPr>
            <w:rStyle w:val="Hypertextovodkaz"/>
            <w:noProof/>
            <w:lang w:bidi="en-GB"/>
          </w:rPr>
          <w:t>16.2.15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Exception (program exceptions)</w:t>
        </w:r>
        <w:r w:rsidR="00C8214A">
          <w:rPr>
            <w:noProof/>
            <w:webHidden/>
          </w:rPr>
          <w:tab/>
        </w:r>
        <w:r w:rsidR="00C8214A">
          <w:rPr>
            <w:noProof/>
            <w:webHidden/>
          </w:rPr>
          <w:fldChar w:fldCharType="begin"/>
        </w:r>
        <w:r w:rsidR="00C8214A">
          <w:rPr>
            <w:noProof/>
            <w:webHidden/>
          </w:rPr>
          <w:instrText xml:space="preserve"> PAGEREF _Toc128340679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45D76B83" w14:textId="52A9811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0" w:history="1">
        <w:r w:rsidR="00C8214A" w:rsidRPr="00B06986">
          <w:rPr>
            <w:rStyle w:val="Hypertextovodkaz"/>
            <w:noProof/>
            <w:lang w:bidi="en-GB"/>
          </w:rPr>
          <w:t>16.2.16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 (the tool used to parse string values)</w:t>
        </w:r>
        <w:r w:rsidR="00C8214A">
          <w:rPr>
            <w:noProof/>
            <w:webHidden/>
          </w:rPr>
          <w:tab/>
        </w:r>
        <w:r w:rsidR="00C8214A">
          <w:rPr>
            <w:noProof/>
            <w:webHidden/>
          </w:rPr>
          <w:fldChar w:fldCharType="begin"/>
        </w:r>
        <w:r w:rsidR="00C8214A">
          <w:rPr>
            <w:noProof/>
            <w:webHidden/>
          </w:rPr>
          <w:instrText xml:space="preserve"> PAGEREF _Toc128340680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74446A89" w14:textId="3966F0D6"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1" w:history="1">
        <w:r w:rsidR="00C8214A" w:rsidRPr="00B06986">
          <w:rPr>
            <w:rStyle w:val="Hypertextovodkaz"/>
            <w:noProof/>
            <w:lang w:bidi="en-GB"/>
          </w:rPr>
          <w:t>16.2.17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ParseResult (results of parsing/validation)</w:t>
        </w:r>
        <w:r w:rsidR="00C8214A">
          <w:rPr>
            <w:noProof/>
            <w:webHidden/>
          </w:rPr>
          <w:tab/>
        </w:r>
        <w:r w:rsidR="00C8214A">
          <w:rPr>
            <w:noProof/>
            <w:webHidden/>
          </w:rPr>
          <w:fldChar w:fldCharType="begin"/>
        </w:r>
        <w:r w:rsidR="00C8214A">
          <w:rPr>
            <w:noProof/>
            <w:webHidden/>
          </w:rPr>
          <w:instrText xml:space="preserve"> PAGEREF _Toc128340681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7FB803D3" w14:textId="44116F0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2" w:history="1">
        <w:r w:rsidR="00C8214A" w:rsidRPr="00B06986">
          <w:rPr>
            <w:rStyle w:val="Hypertextovodkaz"/>
            <w:noProof/>
            <w:lang w:bidi="en-GB"/>
          </w:rPr>
          <w:t>16.2.18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Report (messages)</w:t>
        </w:r>
        <w:r w:rsidR="00C8214A">
          <w:rPr>
            <w:noProof/>
            <w:webHidden/>
          </w:rPr>
          <w:tab/>
        </w:r>
        <w:r w:rsidR="00C8214A">
          <w:rPr>
            <w:noProof/>
            <w:webHidden/>
          </w:rPr>
          <w:fldChar w:fldCharType="begin"/>
        </w:r>
        <w:r w:rsidR="00C8214A">
          <w:rPr>
            <w:noProof/>
            <w:webHidden/>
          </w:rPr>
          <w:instrText xml:space="preserve"> PAGEREF _Toc128340682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5177B1CF" w14:textId="47FF945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3" w:history="1">
        <w:r w:rsidR="00C8214A" w:rsidRPr="00B06986">
          <w:rPr>
            <w:rStyle w:val="Hypertextovodkaz"/>
            <w:noProof/>
            <w:lang w:bidi="en-GB"/>
          </w:rPr>
          <w:t>16.2.19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BNFGrammar (BNF grammars)</w:t>
        </w:r>
        <w:r w:rsidR="00C8214A">
          <w:rPr>
            <w:noProof/>
            <w:webHidden/>
          </w:rPr>
          <w:tab/>
        </w:r>
        <w:r w:rsidR="00C8214A">
          <w:rPr>
            <w:noProof/>
            <w:webHidden/>
          </w:rPr>
          <w:fldChar w:fldCharType="begin"/>
        </w:r>
        <w:r w:rsidR="00C8214A">
          <w:rPr>
            <w:noProof/>
            <w:webHidden/>
          </w:rPr>
          <w:instrText xml:space="preserve"> PAGEREF _Toc128340683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77ED2B49" w14:textId="7C32BBC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4" w:history="1">
        <w:r w:rsidR="00C8214A" w:rsidRPr="00B06986">
          <w:rPr>
            <w:rStyle w:val="Hypertextovodkaz"/>
            <w:noProof/>
            <w:lang w:bidi="en-GB"/>
          </w:rPr>
          <w:t>16.2.20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BNFRule (BNF grammar rules)</w:t>
        </w:r>
        <w:r w:rsidR="00C8214A">
          <w:rPr>
            <w:noProof/>
            <w:webHidden/>
          </w:rPr>
          <w:tab/>
        </w:r>
        <w:r w:rsidR="00C8214A">
          <w:rPr>
            <w:noProof/>
            <w:webHidden/>
          </w:rPr>
          <w:fldChar w:fldCharType="begin"/>
        </w:r>
        <w:r w:rsidR="00C8214A">
          <w:rPr>
            <w:noProof/>
            <w:webHidden/>
          </w:rPr>
          <w:instrText xml:space="preserve"> PAGEREF _Toc128340684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60A28E99" w14:textId="7AED9C8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5" w:history="1">
        <w:r w:rsidR="00C8214A" w:rsidRPr="00B06986">
          <w:rPr>
            <w:rStyle w:val="Hypertextovodkaz"/>
            <w:noProof/>
            <w:lang w:bidi="en-GB"/>
          </w:rPr>
          <w:t>16.2.21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 (sets of unique items – table of rows)</w:t>
        </w:r>
        <w:r w:rsidR="00C8214A">
          <w:rPr>
            <w:noProof/>
            <w:webHidden/>
          </w:rPr>
          <w:tab/>
        </w:r>
        <w:r w:rsidR="00C8214A">
          <w:rPr>
            <w:noProof/>
            <w:webHidden/>
          </w:rPr>
          <w:fldChar w:fldCharType="begin"/>
        </w:r>
        <w:r w:rsidR="00C8214A">
          <w:rPr>
            <w:noProof/>
            <w:webHidden/>
          </w:rPr>
          <w:instrText xml:space="preserve"> PAGEREF _Toc128340685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57455FD1" w14:textId="237ECCD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6" w:history="1">
        <w:r w:rsidR="00C8214A" w:rsidRPr="00B06986">
          <w:rPr>
            <w:rStyle w:val="Hypertextovodkaz"/>
            <w:noProof/>
            <w:lang w:bidi="en-GB"/>
          </w:rPr>
          <w:t>16.2.22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UniqueSetKey (the key of a row from the uniqueSet table)</w:t>
        </w:r>
        <w:r w:rsidR="00C8214A">
          <w:rPr>
            <w:noProof/>
            <w:webHidden/>
          </w:rPr>
          <w:tab/>
        </w:r>
        <w:r w:rsidR="00C8214A">
          <w:rPr>
            <w:noProof/>
            <w:webHidden/>
          </w:rPr>
          <w:fldChar w:fldCharType="begin"/>
        </w:r>
        <w:r w:rsidR="00C8214A">
          <w:rPr>
            <w:noProof/>
            <w:webHidden/>
          </w:rPr>
          <w:instrText xml:space="preserve"> PAGEREF _Toc128340686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1B79C5C5" w14:textId="0430AB8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7" w:history="1">
        <w:r w:rsidR="00C8214A" w:rsidRPr="00B06986">
          <w:rPr>
            <w:rStyle w:val="Hypertextovodkaz"/>
            <w:noProof/>
            <w:lang w:bidi="en-GB"/>
          </w:rPr>
          <w:t>16.2.23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Service (database service; access to a database)</w:t>
        </w:r>
        <w:r w:rsidR="00C8214A">
          <w:rPr>
            <w:noProof/>
            <w:webHidden/>
          </w:rPr>
          <w:tab/>
        </w:r>
        <w:r w:rsidR="00C8214A">
          <w:rPr>
            <w:noProof/>
            <w:webHidden/>
          </w:rPr>
          <w:fldChar w:fldCharType="begin"/>
        </w:r>
        <w:r w:rsidR="00C8214A">
          <w:rPr>
            <w:noProof/>
            <w:webHidden/>
          </w:rPr>
          <w:instrText xml:space="preserve"> PAGEREF _Toc128340687 \h </w:instrText>
        </w:r>
        <w:r w:rsidR="00C8214A">
          <w:rPr>
            <w:noProof/>
            <w:webHidden/>
          </w:rPr>
        </w:r>
        <w:r w:rsidR="00C8214A">
          <w:rPr>
            <w:noProof/>
            <w:webHidden/>
          </w:rPr>
          <w:fldChar w:fldCharType="separate"/>
        </w:r>
        <w:r w:rsidR="00C67636">
          <w:rPr>
            <w:noProof/>
            <w:webHidden/>
          </w:rPr>
          <w:t>151</w:t>
        </w:r>
        <w:r w:rsidR="00C8214A">
          <w:rPr>
            <w:noProof/>
            <w:webHidden/>
          </w:rPr>
          <w:fldChar w:fldCharType="end"/>
        </w:r>
      </w:hyperlink>
    </w:p>
    <w:p w14:paraId="29A4DF2C" w14:textId="538856A9"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8" w:history="1">
        <w:r w:rsidR="00C8214A" w:rsidRPr="00B06986">
          <w:rPr>
            <w:rStyle w:val="Hypertextovodkaz"/>
            <w:noProof/>
            <w:lang w:bidi="en-GB"/>
          </w:rPr>
          <w:t>16.2.24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Statement (database commands)</w:t>
        </w:r>
        <w:r w:rsidR="00C8214A">
          <w:rPr>
            <w:noProof/>
            <w:webHidden/>
          </w:rPr>
          <w:tab/>
        </w:r>
        <w:r w:rsidR="00C8214A">
          <w:rPr>
            <w:noProof/>
            <w:webHidden/>
          </w:rPr>
          <w:fldChar w:fldCharType="begin"/>
        </w:r>
        <w:r w:rsidR="00C8214A">
          <w:rPr>
            <w:noProof/>
            <w:webHidden/>
          </w:rPr>
          <w:instrText xml:space="preserve"> PAGEREF _Toc128340688 \h </w:instrText>
        </w:r>
        <w:r w:rsidR="00C8214A">
          <w:rPr>
            <w:noProof/>
            <w:webHidden/>
          </w:rPr>
        </w:r>
        <w:r w:rsidR="00C8214A">
          <w:rPr>
            <w:noProof/>
            <w:webHidden/>
          </w:rPr>
          <w:fldChar w:fldCharType="separate"/>
        </w:r>
        <w:r w:rsidR="00C67636">
          <w:rPr>
            <w:noProof/>
            <w:webHidden/>
          </w:rPr>
          <w:t>152</w:t>
        </w:r>
        <w:r w:rsidR="00C8214A">
          <w:rPr>
            <w:noProof/>
            <w:webHidden/>
          </w:rPr>
          <w:fldChar w:fldCharType="end"/>
        </w:r>
      </w:hyperlink>
    </w:p>
    <w:p w14:paraId="35127533" w14:textId="08DB5D9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89" w:history="1">
        <w:r w:rsidR="00C8214A" w:rsidRPr="00B06986">
          <w:rPr>
            <w:rStyle w:val="Hypertextovodkaz"/>
            <w:rFonts w:eastAsia="Arial"/>
            <w:noProof/>
            <w:lang w:bidi="en-GB"/>
          </w:rPr>
          <w:t>16.2.25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Arial"/>
            <w:noProof/>
            <w:lang w:bidi="en-GB"/>
          </w:rPr>
          <w:t>ResultSet (results of the database commands)</w:t>
        </w:r>
        <w:r w:rsidR="00C8214A">
          <w:rPr>
            <w:noProof/>
            <w:webHidden/>
          </w:rPr>
          <w:tab/>
        </w:r>
        <w:r w:rsidR="00C8214A">
          <w:rPr>
            <w:noProof/>
            <w:webHidden/>
          </w:rPr>
          <w:fldChar w:fldCharType="begin"/>
        </w:r>
        <w:r w:rsidR="00C8214A">
          <w:rPr>
            <w:noProof/>
            <w:webHidden/>
          </w:rPr>
          <w:instrText xml:space="preserve"> PAGEREF _Toc128340689 \h </w:instrText>
        </w:r>
        <w:r w:rsidR="00C8214A">
          <w:rPr>
            <w:noProof/>
            <w:webHidden/>
          </w:rPr>
        </w:r>
        <w:r w:rsidR="00C8214A">
          <w:rPr>
            <w:noProof/>
            <w:webHidden/>
          </w:rPr>
          <w:fldChar w:fldCharType="separate"/>
        </w:r>
        <w:r w:rsidR="00C67636">
          <w:rPr>
            <w:noProof/>
            <w:webHidden/>
          </w:rPr>
          <w:t>152</w:t>
        </w:r>
        <w:r w:rsidR="00C8214A">
          <w:rPr>
            <w:noProof/>
            <w:webHidden/>
          </w:rPr>
          <w:fldChar w:fldCharType="end"/>
        </w:r>
      </w:hyperlink>
    </w:p>
    <w:p w14:paraId="2026F3AE" w14:textId="14BE8C0D"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690" w:history="1">
        <w:r w:rsidR="00C8214A" w:rsidRPr="00B06986">
          <w:rPr>
            <w:rStyle w:val="Hypertextovodkaz"/>
            <w:rFonts w:eastAsia="Arial"/>
            <w:noProof/>
            <w:lang w:bidi="en-GB"/>
          </w:rPr>
          <w:t>16.2.26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XmlOutStream (data channels used for continuous writing of XML objects to a stream)</w:t>
        </w:r>
        <w:r w:rsidR="00C8214A">
          <w:rPr>
            <w:noProof/>
            <w:webHidden/>
          </w:rPr>
          <w:tab/>
        </w:r>
        <w:r w:rsidR="00C8214A">
          <w:rPr>
            <w:noProof/>
            <w:webHidden/>
          </w:rPr>
          <w:fldChar w:fldCharType="begin"/>
        </w:r>
        <w:r w:rsidR="00C8214A">
          <w:rPr>
            <w:noProof/>
            <w:webHidden/>
          </w:rPr>
          <w:instrText xml:space="preserve"> PAGEREF _Toc128340690 \h </w:instrText>
        </w:r>
        <w:r w:rsidR="00C8214A">
          <w:rPr>
            <w:noProof/>
            <w:webHidden/>
          </w:rPr>
        </w:r>
        <w:r w:rsidR="00C8214A">
          <w:rPr>
            <w:noProof/>
            <w:webHidden/>
          </w:rPr>
          <w:fldChar w:fldCharType="separate"/>
        </w:r>
        <w:r w:rsidR="00C67636">
          <w:rPr>
            <w:noProof/>
            <w:webHidden/>
          </w:rPr>
          <w:t>152</w:t>
        </w:r>
        <w:r w:rsidR="00C8214A">
          <w:rPr>
            <w:noProof/>
            <w:webHidden/>
          </w:rPr>
          <w:fldChar w:fldCharType="end"/>
        </w:r>
      </w:hyperlink>
    </w:p>
    <w:p w14:paraId="115F1F00" w14:textId="0927B780"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1" w:history="1">
        <w:r w:rsidR="00C8214A" w:rsidRPr="00B06986">
          <w:rPr>
            <w:rStyle w:val="Hypertextovodkaz"/>
            <w:noProof/>
          </w:rPr>
          <w:t>16.3</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Type validation methods</w:t>
        </w:r>
        <w:r w:rsidR="00C8214A">
          <w:rPr>
            <w:noProof/>
            <w:webHidden/>
          </w:rPr>
          <w:tab/>
        </w:r>
        <w:r w:rsidR="00C8214A">
          <w:rPr>
            <w:noProof/>
            <w:webHidden/>
          </w:rPr>
          <w:fldChar w:fldCharType="begin"/>
        </w:r>
        <w:r w:rsidR="00C8214A">
          <w:rPr>
            <w:noProof/>
            <w:webHidden/>
          </w:rPr>
          <w:instrText xml:space="preserve"> PAGEREF _Toc128340691 \h </w:instrText>
        </w:r>
        <w:r w:rsidR="00C8214A">
          <w:rPr>
            <w:noProof/>
            <w:webHidden/>
          </w:rPr>
        </w:r>
        <w:r w:rsidR="00C8214A">
          <w:rPr>
            <w:noProof/>
            <w:webHidden/>
          </w:rPr>
          <w:fldChar w:fldCharType="separate"/>
        </w:r>
        <w:r w:rsidR="00C67636">
          <w:rPr>
            <w:noProof/>
            <w:webHidden/>
          </w:rPr>
          <w:t>152</w:t>
        </w:r>
        <w:r w:rsidR="00C8214A">
          <w:rPr>
            <w:noProof/>
            <w:webHidden/>
          </w:rPr>
          <w:fldChar w:fldCharType="end"/>
        </w:r>
      </w:hyperlink>
    </w:p>
    <w:p w14:paraId="0934ECBD" w14:textId="3F2E5532"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2" w:history="1">
        <w:r w:rsidR="00C8214A" w:rsidRPr="00B06986">
          <w:rPr>
            <w:rStyle w:val="Hypertextovodkaz"/>
            <w:noProof/>
            <w:lang w:bidi="en-GB"/>
          </w:rPr>
          <w:t>16.3.1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Validation methods of XML schema types</w:t>
        </w:r>
        <w:r w:rsidR="00C8214A">
          <w:rPr>
            <w:noProof/>
            <w:webHidden/>
          </w:rPr>
          <w:tab/>
        </w:r>
        <w:r w:rsidR="00C8214A">
          <w:rPr>
            <w:noProof/>
            <w:webHidden/>
          </w:rPr>
          <w:fldChar w:fldCharType="begin"/>
        </w:r>
        <w:r w:rsidR="00C8214A">
          <w:rPr>
            <w:noProof/>
            <w:webHidden/>
          </w:rPr>
          <w:instrText xml:space="preserve"> PAGEREF _Toc128340692 \h </w:instrText>
        </w:r>
        <w:r w:rsidR="00C8214A">
          <w:rPr>
            <w:noProof/>
            <w:webHidden/>
          </w:rPr>
        </w:r>
        <w:r w:rsidR="00C8214A">
          <w:rPr>
            <w:noProof/>
            <w:webHidden/>
          </w:rPr>
          <w:fldChar w:fldCharType="separate"/>
        </w:r>
        <w:r w:rsidR="00C67636">
          <w:rPr>
            <w:noProof/>
            <w:webHidden/>
          </w:rPr>
          <w:t>152</w:t>
        </w:r>
        <w:r w:rsidR="00C8214A">
          <w:rPr>
            <w:noProof/>
            <w:webHidden/>
          </w:rPr>
          <w:fldChar w:fldCharType="end"/>
        </w:r>
      </w:hyperlink>
    </w:p>
    <w:p w14:paraId="4E6AC8CE" w14:textId="31972D8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3" w:history="1">
        <w:r w:rsidR="00C8214A" w:rsidRPr="00B06986">
          <w:rPr>
            <w:rStyle w:val="Hypertextovodkaz"/>
            <w:noProof/>
            <w:lang w:bidi="en-GB"/>
          </w:rPr>
          <w:t>16.3.2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Other validation methods in X-definition (and not in XML schema)</w:t>
        </w:r>
        <w:r w:rsidR="00C8214A">
          <w:rPr>
            <w:noProof/>
            <w:webHidden/>
          </w:rPr>
          <w:tab/>
        </w:r>
        <w:r w:rsidR="00C8214A">
          <w:rPr>
            <w:noProof/>
            <w:webHidden/>
          </w:rPr>
          <w:fldChar w:fldCharType="begin"/>
        </w:r>
        <w:r w:rsidR="00C8214A">
          <w:rPr>
            <w:noProof/>
            <w:webHidden/>
          </w:rPr>
          <w:instrText xml:space="preserve"> PAGEREF _Toc128340693 \h </w:instrText>
        </w:r>
        <w:r w:rsidR="00C8214A">
          <w:rPr>
            <w:noProof/>
            <w:webHidden/>
          </w:rPr>
        </w:r>
        <w:r w:rsidR="00C8214A">
          <w:rPr>
            <w:noProof/>
            <w:webHidden/>
          </w:rPr>
          <w:fldChar w:fldCharType="separate"/>
        </w:r>
        <w:r w:rsidR="00C67636">
          <w:rPr>
            <w:noProof/>
            <w:webHidden/>
          </w:rPr>
          <w:t>154</w:t>
        </w:r>
        <w:r w:rsidR="00C8214A">
          <w:rPr>
            <w:noProof/>
            <w:webHidden/>
          </w:rPr>
          <w:fldChar w:fldCharType="end"/>
        </w:r>
      </w:hyperlink>
    </w:p>
    <w:p w14:paraId="71A65EE0" w14:textId="23019F8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4" w:history="1">
        <w:r w:rsidR="00C8214A" w:rsidRPr="00B06986">
          <w:rPr>
            <w:rStyle w:val="Hypertextovodkaz"/>
            <w:noProof/>
            <w:lang w:bidi="en-GB"/>
          </w:rPr>
          <w:t>16.3.3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Data types used in Java external methods</w:t>
        </w:r>
        <w:r w:rsidR="00C8214A">
          <w:rPr>
            <w:noProof/>
            <w:webHidden/>
          </w:rPr>
          <w:tab/>
        </w:r>
        <w:r w:rsidR="00C8214A">
          <w:rPr>
            <w:noProof/>
            <w:webHidden/>
          </w:rPr>
          <w:fldChar w:fldCharType="begin"/>
        </w:r>
        <w:r w:rsidR="00C8214A">
          <w:rPr>
            <w:noProof/>
            <w:webHidden/>
          </w:rPr>
          <w:instrText xml:space="preserve"> PAGEREF _Toc128340694 \h </w:instrText>
        </w:r>
        <w:r w:rsidR="00C8214A">
          <w:rPr>
            <w:noProof/>
            <w:webHidden/>
          </w:rPr>
        </w:r>
        <w:r w:rsidR="00C8214A">
          <w:rPr>
            <w:noProof/>
            <w:webHidden/>
          </w:rPr>
          <w:fldChar w:fldCharType="separate"/>
        </w:r>
        <w:r w:rsidR="00C67636">
          <w:rPr>
            <w:noProof/>
            <w:webHidden/>
          </w:rPr>
          <w:t>156</w:t>
        </w:r>
        <w:r w:rsidR="00C8214A">
          <w:rPr>
            <w:noProof/>
            <w:webHidden/>
          </w:rPr>
          <w:fldChar w:fldCharType="end"/>
        </w:r>
      </w:hyperlink>
    </w:p>
    <w:p w14:paraId="1692A1A0" w14:textId="50160BB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5" w:history="1">
        <w:r w:rsidR="00C8214A" w:rsidRPr="00B06986">
          <w:rPr>
            <w:rStyle w:val="Hypertextovodkaz"/>
            <w:noProof/>
          </w:rPr>
          <w:t>16.4</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Predefined values (constants)</w:t>
        </w:r>
        <w:r w:rsidR="00C8214A">
          <w:rPr>
            <w:noProof/>
            <w:webHidden/>
          </w:rPr>
          <w:tab/>
        </w:r>
        <w:r w:rsidR="00C8214A">
          <w:rPr>
            <w:noProof/>
            <w:webHidden/>
          </w:rPr>
          <w:fldChar w:fldCharType="begin"/>
        </w:r>
        <w:r w:rsidR="00C8214A">
          <w:rPr>
            <w:noProof/>
            <w:webHidden/>
          </w:rPr>
          <w:instrText xml:space="preserve"> PAGEREF _Toc128340695 \h </w:instrText>
        </w:r>
        <w:r w:rsidR="00C8214A">
          <w:rPr>
            <w:noProof/>
            <w:webHidden/>
          </w:rPr>
        </w:r>
        <w:r w:rsidR="00C8214A">
          <w:rPr>
            <w:noProof/>
            <w:webHidden/>
          </w:rPr>
          <w:fldChar w:fldCharType="separate"/>
        </w:r>
        <w:r w:rsidR="00C67636">
          <w:rPr>
            <w:noProof/>
            <w:webHidden/>
          </w:rPr>
          <w:t>157</w:t>
        </w:r>
        <w:r w:rsidR="00C8214A">
          <w:rPr>
            <w:noProof/>
            <w:webHidden/>
          </w:rPr>
          <w:fldChar w:fldCharType="end"/>
        </w:r>
      </w:hyperlink>
    </w:p>
    <w:p w14:paraId="124F407C" w14:textId="48ACFB9C"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6" w:history="1">
        <w:r w:rsidR="00C8214A" w:rsidRPr="00B06986">
          <w:rPr>
            <w:rStyle w:val="Hypertextovodkaz"/>
            <w:noProof/>
          </w:rPr>
          <w:t>16.5</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Ignored and illegal nodes</w:t>
        </w:r>
        <w:r w:rsidR="00C8214A">
          <w:rPr>
            <w:noProof/>
            <w:webHidden/>
          </w:rPr>
          <w:tab/>
        </w:r>
        <w:r w:rsidR="00C8214A">
          <w:rPr>
            <w:noProof/>
            <w:webHidden/>
          </w:rPr>
          <w:fldChar w:fldCharType="begin"/>
        </w:r>
        <w:r w:rsidR="00C8214A">
          <w:rPr>
            <w:noProof/>
            <w:webHidden/>
          </w:rPr>
          <w:instrText xml:space="preserve"> PAGEREF _Toc128340696 \h </w:instrText>
        </w:r>
        <w:r w:rsidR="00C8214A">
          <w:rPr>
            <w:noProof/>
            <w:webHidden/>
          </w:rPr>
        </w:r>
        <w:r w:rsidR="00C8214A">
          <w:rPr>
            <w:noProof/>
            <w:webHidden/>
          </w:rPr>
          <w:fldChar w:fldCharType="separate"/>
        </w:r>
        <w:r w:rsidR="00C67636">
          <w:rPr>
            <w:noProof/>
            <w:webHidden/>
          </w:rPr>
          <w:t>158</w:t>
        </w:r>
        <w:r w:rsidR="00C8214A">
          <w:rPr>
            <w:noProof/>
            <w:webHidden/>
          </w:rPr>
          <w:fldChar w:fldCharType="end"/>
        </w:r>
      </w:hyperlink>
    </w:p>
    <w:p w14:paraId="056981DC" w14:textId="607EA9D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697" w:history="1">
        <w:r w:rsidR="00C8214A" w:rsidRPr="00B06986">
          <w:rPr>
            <w:rStyle w:val="Hypertextovodkaz"/>
            <w:noProof/>
            <w:lang w:bidi="en-GB"/>
          </w:rPr>
          <w:t>16.5.1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Specification of namespace for X-definition</w:t>
        </w:r>
        <w:r w:rsidR="00C8214A">
          <w:rPr>
            <w:noProof/>
            <w:webHidden/>
          </w:rPr>
          <w:tab/>
        </w:r>
        <w:r w:rsidR="00C8214A">
          <w:rPr>
            <w:noProof/>
            <w:webHidden/>
          </w:rPr>
          <w:fldChar w:fldCharType="begin"/>
        </w:r>
        <w:r w:rsidR="00C8214A">
          <w:rPr>
            <w:noProof/>
            <w:webHidden/>
          </w:rPr>
          <w:instrText xml:space="preserve"> PAGEREF _Toc128340697 \h </w:instrText>
        </w:r>
        <w:r w:rsidR="00C8214A">
          <w:rPr>
            <w:noProof/>
            <w:webHidden/>
          </w:rPr>
        </w:r>
        <w:r w:rsidR="00C8214A">
          <w:rPr>
            <w:noProof/>
            <w:webHidden/>
          </w:rPr>
          <w:fldChar w:fldCharType="separate"/>
        </w:r>
        <w:r w:rsidR="00C67636">
          <w:rPr>
            <w:noProof/>
            <w:webHidden/>
          </w:rPr>
          <w:t>158</w:t>
        </w:r>
        <w:r w:rsidR="00C8214A">
          <w:rPr>
            <w:noProof/>
            <w:webHidden/>
          </w:rPr>
          <w:fldChar w:fldCharType="end"/>
        </w:r>
      </w:hyperlink>
    </w:p>
    <w:p w14:paraId="3BA779DD" w14:textId="173D079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8" w:history="1">
        <w:r w:rsidR="00C8214A" w:rsidRPr="00B06986">
          <w:rPr>
            <w:rStyle w:val="Hypertextovodkaz"/>
            <w:noProof/>
          </w:rPr>
          <w:t>16.6</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Options</w:t>
        </w:r>
        <w:r w:rsidR="00C8214A">
          <w:rPr>
            <w:noProof/>
            <w:webHidden/>
          </w:rPr>
          <w:tab/>
        </w:r>
        <w:r w:rsidR="00C8214A">
          <w:rPr>
            <w:noProof/>
            <w:webHidden/>
          </w:rPr>
          <w:fldChar w:fldCharType="begin"/>
        </w:r>
        <w:r w:rsidR="00C8214A">
          <w:rPr>
            <w:noProof/>
            <w:webHidden/>
          </w:rPr>
          <w:instrText xml:space="preserve"> PAGEREF _Toc128340698 \h </w:instrText>
        </w:r>
        <w:r w:rsidR="00C8214A">
          <w:rPr>
            <w:noProof/>
            <w:webHidden/>
          </w:rPr>
        </w:r>
        <w:r w:rsidR="00C8214A">
          <w:rPr>
            <w:noProof/>
            <w:webHidden/>
          </w:rPr>
          <w:fldChar w:fldCharType="separate"/>
        </w:r>
        <w:r w:rsidR="00C67636">
          <w:rPr>
            <w:noProof/>
            <w:webHidden/>
          </w:rPr>
          <w:t>159</w:t>
        </w:r>
        <w:r w:rsidR="00C8214A">
          <w:rPr>
            <w:noProof/>
            <w:webHidden/>
          </w:rPr>
          <w:fldChar w:fldCharType="end"/>
        </w:r>
      </w:hyperlink>
    </w:p>
    <w:p w14:paraId="22FADBD1" w14:textId="36694C02"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699" w:history="1">
        <w:r w:rsidR="00C8214A" w:rsidRPr="00B06986">
          <w:rPr>
            <w:rStyle w:val="Hypertextovodkaz"/>
            <w:noProof/>
          </w:rPr>
          <w:t>16.7</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Methods implemented in X-Script</w:t>
        </w:r>
        <w:r w:rsidR="00C8214A">
          <w:rPr>
            <w:noProof/>
            <w:webHidden/>
          </w:rPr>
          <w:tab/>
        </w:r>
        <w:r w:rsidR="00C8214A">
          <w:rPr>
            <w:noProof/>
            <w:webHidden/>
          </w:rPr>
          <w:fldChar w:fldCharType="begin"/>
        </w:r>
        <w:r w:rsidR="00C8214A">
          <w:rPr>
            <w:noProof/>
            <w:webHidden/>
          </w:rPr>
          <w:instrText xml:space="preserve"> PAGEREF _Toc128340699 \h </w:instrText>
        </w:r>
        <w:r w:rsidR="00C8214A">
          <w:rPr>
            <w:noProof/>
            <w:webHidden/>
          </w:rPr>
        </w:r>
        <w:r w:rsidR="00C8214A">
          <w:rPr>
            <w:noProof/>
            <w:webHidden/>
          </w:rPr>
          <w:fldChar w:fldCharType="separate"/>
        </w:r>
        <w:r w:rsidR="00C67636">
          <w:rPr>
            <w:noProof/>
            <w:webHidden/>
          </w:rPr>
          <w:t>160</w:t>
        </w:r>
        <w:r w:rsidR="00C8214A">
          <w:rPr>
            <w:noProof/>
            <w:webHidden/>
          </w:rPr>
          <w:fldChar w:fldCharType="end"/>
        </w:r>
      </w:hyperlink>
    </w:p>
    <w:p w14:paraId="0CCFB42D" w14:textId="09B5649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0" w:history="1">
        <w:r w:rsidR="00C8214A" w:rsidRPr="00B06986">
          <w:rPr>
            <w:rStyle w:val="Hypertextovodkaz"/>
            <w:noProof/>
            <w:lang w:bidi="en-GB"/>
          </w:rPr>
          <w:t>16.7.1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general methods</w:t>
        </w:r>
        <w:r w:rsidR="00C8214A">
          <w:rPr>
            <w:noProof/>
            <w:webHidden/>
          </w:rPr>
          <w:tab/>
        </w:r>
        <w:r w:rsidR="00C8214A">
          <w:rPr>
            <w:noProof/>
            <w:webHidden/>
          </w:rPr>
          <w:fldChar w:fldCharType="begin"/>
        </w:r>
        <w:r w:rsidR="00C8214A">
          <w:rPr>
            <w:noProof/>
            <w:webHidden/>
          </w:rPr>
          <w:instrText xml:space="preserve"> PAGEREF _Toc128340700 \h </w:instrText>
        </w:r>
        <w:r w:rsidR="00C8214A">
          <w:rPr>
            <w:noProof/>
            <w:webHidden/>
          </w:rPr>
        </w:r>
        <w:r w:rsidR="00C8214A">
          <w:rPr>
            <w:noProof/>
            <w:webHidden/>
          </w:rPr>
          <w:fldChar w:fldCharType="separate"/>
        </w:r>
        <w:r w:rsidR="00C67636">
          <w:rPr>
            <w:noProof/>
            <w:webHidden/>
          </w:rPr>
          <w:t>161</w:t>
        </w:r>
        <w:r w:rsidR="00C8214A">
          <w:rPr>
            <w:noProof/>
            <w:webHidden/>
          </w:rPr>
          <w:fldChar w:fldCharType="end"/>
        </w:r>
      </w:hyperlink>
    </w:p>
    <w:p w14:paraId="173FCE42" w14:textId="7EDD0C7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1" w:history="1">
        <w:r w:rsidR="00C8214A" w:rsidRPr="00B06986">
          <w:rPr>
            <w:rStyle w:val="Hypertextovodkaz"/>
            <w:noProof/>
            <w:lang w:bidi="en-GB"/>
          </w:rPr>
          <w:t>16.7.2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all types</w:t>
        </w:r>
        <w:r w:rsidR="00C8214A">
          <w:rPr>
            <w:noProof/>
            <w:webHidden/>
          </w:rPr>
          <w:tab/>
        </w:r>
        <w:r w:rsidR="00C8214A">
          <w:rPr>
            <w:noProof/>
            <w:webHidden/>
          </w:rPr>
          <w:fldChar w:fldCharType="begin"/>
        </w:r>
        <w:r w:rsidR="00C8214A">
          <w:rPr>
            <w:noProof/>
            <w:webHidden/>
          </w:rPr>
          <w:instrText xml:space="preserve"> PAGEREF _Toc128340701 \h </w:instrText>
        </w:r>
        <w:r w:rsidR="00C8214A">
          <w:rPr>
            <w:noProof/>
            <w:webHidden/>
          </w:rPr>
        </w:r>
        <w:r w:rsidR="00C8214A">
          <w:rPr>
            <w:noProof/>
            <w:webHidden/>
          </w:rPr>
          <w:fldChar w:fldCharType="separate"/>
        </w:r>
        <w:r w:rsidR="00C67636">
          <w:rPr>
            <w:noProof/>
            <w:webHidden/>
          </w:rPr>
          <w:t>168</w:t>
        </w:r>
        <w:r w:rsidR="00C8214A">
          <w:rPr>
            <w:noProof/>
            <w:webHidden/>
          </w:rPr>
          <w:fldChar w:fldCharType="end"/>
        </w:r>
      </w:hyperlink>
    </w:p>
    <w:p w14:paraId="05D87E64" w14:textId="6430E77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2" w:history="1">
        <w:r w:rsidR="00C8214A" w:rsidRPr="00B06986">
          <w:rPr>
            <w:rStyle w:val="Hypertextovodkaz"/>
            <w:rFonts w:eastAsia="Calibri"/>
            <w:noProof/>
            <w:lang w:bidi="en-GB"/>
          </w:rPr>
          <w:t>16.7.3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BNFGrammar</w:t>
        </w:r>
        <w:r w:rsidR="00C8214A">
          <w:rPr>
            <w:noProof/>
            <w:webHidden/>
          </w:rPr>
          <w:tab/>
        </w:r>
        <w:r w:rsidR="00C8214A">
          <w:rPr>
            <w:noProof/>
            <w:webHidden/>
          </w:rPr>
          <w:fldChar w:fldCharType="begin"/>
        </w:r>
        <w:r w:rsidR="00C8214A">
          <w:rPr>
            <w:noProof/>
            <w:webHidden/>
          </w:rPr>
          <w:instrText xml:space="preserve"> PAGEREF _Toc128340702 \h </w:instrText>
        </w:r>
        <w:r w:rsidR="00C8214A">
          <w:rPr>
            <w:noProof/>
            <w:webHidden/>
          </w:rPr>
        </w:r>
        <w:r w:rsidR="00C8214A">
          <w:rPr>
            <w:noProof/>
            <w:webHidden/>
          </w:rPr>
          <w:fldChar w:fldCharType="separate"/>
        </w:r>
        <w:r w:rsidR="00C67636">
          <w:rPr>
            <w:noProof/>
            <w:webHidden/>
          </w:rPr>
          <w:t>168</w:t>
        </w:r>
        <w:r w:rsidR="00C8214A">
          <w:rPr>
            <w:noProof/>
            <w:webHidden/>
          </w:rPr>
          <w:fldChar w:fldCharType="end"/>
        </w:r>
      </w:hyperlink>
    </w:p>
    <w:p w14:paraId="5D756F95" w14:textId="214A9FBD"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3" w:history="1">
        <w:r w:rsidR="00C8214A" w:rsidRPr="00B06986">
          <w:rPr>
            <w:rStyle w:val="Hypertextovodkaz"/>
            <w:noProof/>
            <w:lang w:bidi="en-GB"/>
          </w:rPr>
          <w:t>16.7.4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BNFRule</w:t>
        </w:r>
        <w:r w:rsidR="00C8214A">
          <w:rPr>
            <w:noProof/>
            <w:webHidden/>
          </w:rPr>
          <w:tab/>
        </w:r>
        <w:r w:rsidR="00C8214A">
          <w:rPr>
            <w:noProof/>
            <w:webHidden/>
          </w:rPr>
          <w:fldChar w:fldCharType="begin"/>
        </w:r>
        <w:r w:rsidR="00C8214A">
          <w:rPr>
            <w:noProof/>
            <w:webHidden/>
          </w:rPr>
          <w:instrText xml:space="preserve"> PAGEREF _Toc128340703 \h </w:instrText>
        </w:r>
        <w:r w:rsidR="00C8214A">
          <w:rPr>
            <w:noProof/>
            <w:webHidden/>
          </w:rPr>
        </w:r>
        <w:r w:rsidR="00C8214A">
          <w:rPr>
            <w:noProof/>
            <w:webHidden/>
          </w:rPr>
          <w:fldChar w:fldCharType="separate"/>
        </w:r>
        <w:r w:rsidR="00C67636">
          <w:rPr>
            <w:noProof/>
            <w:webHidden/>
          </w:rPr>
          <w:t>169</w:t>
        </w:r>
        <w:r w:rsidR="00C8214A">
          <w:rPr>
            <w:noProof/>
            <w:webHidden/>
          </w:rPr>
          <w:fldChar w:fldCharType="end"/>
        </w:r>
      </w:hyperlink>
    </w:p>
    <w:p w14:paraId="7D469C3D" w14:textId="6CCE4A43"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4" w:history="1">
        <w:r w:rsidR="00C8214A" w:rsidRPr="00B06986">
          <w:rPr>
            <w:rStyle w:val="Hypertextovodkaz"/>
            <w:rFonts w:eastAsia="Calibri"/>
            <w:noProof/>
            <w:lang w:bidi="en-GB"/>
          </w:rPr>
          <w:t>16.7.5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Bytes</w:t>
        </w:r>
        <w:r w:rsidR="00C8214A">
          <w:rPr>
            <w:noProof/>
            <w:webHidden/>
          </w:rPr>
          <w:tab/>
        </w:r>
        <w:r w:rsidR="00C8214A">
          <w:rPr>
            <w:noProof/>
            <w:webHidden/>
          </w:rPr>
          <w:fldChar w:fldCharType="begin"/>
        </w:r>
        <w:r w:rsidR="00C8214A">
          <w:rPr>
            <w:noProof/>
            <w:webHidden/>
          </w:rPr>
          <w:instrText xml:space="preserve"> PAGEREF _Toc128340704 \h </w:instrText>
        </w:r>
        <w:r w:rsidR="00C8214A">
          <w:rPr>
            <w:noProof/>
            <w:webHidden/>
          </w:rPr>
        </w:r>
        <w:r w:rsidR="00C8214A">
          <w:rPr>
            <w:noProof/>
            <w:webHidden/>
          </w:rPr>
          <w:fldChar w:fldCharType="separate"/>
        </w:r>
        <w:r w:rsidR="00C67636">
          <w:rPr>
            <w:noProof/>
            <w:webHidden/>
          </w:rPr>
          <w:t>169</w:t>
        </w:r>
        <w:r w:rsidR="00C8214A">
          <w:rPr>
            <w:noProof/>
            <w:webHidden/>
          </w:rPr>
          <w:fldChar w:fldCharType="end"/>
        </w:r>
      </w:hyperlink>
    </w:p>
    <w:p w14:paraId="18E4CCB2" w14:textId="4D2672CC"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5" w:history="1">
        <w:r w:rsidR="00C8214A" w:rsidRPr="00B06986">
          <w:rPr>
            <w:rStyle w:val="Hypertextovodkaz"/>
            <w:noProof/>
            <w:lang w:bidi="en-GB"/>
          </w:rPr>
          <w:t>16.7.6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Container</w:t>
        </w:r>
        <w:r w:rsidR="00C8214A">
          <w:rPr>
            <w:noProof/>
            <w:webHidden/>
          </w:rPr>
          <w:tab/>
        </w:r>
        <w:r w:rsidR="00C8214A">
          <w:rPr>
            <w:noProof/>
            <w:webHidden/>
          </w:rPr>
          <w:fldChar w:fldCharType="begin"/>
        </w:r>
        <w:r w:rsidR="00C8214A">
          <w:rPr>
            <w:noProof/>
            <w:webHidden/>
          </w:rPr>
          <w:instrText xml:space="preserve"> PAGEREF _Toc128340705 \h </w:instrText>
        </w:r>
        <w:r w:rsidR="00C8214A">
          <w:rPr>
            <w:noProof/>
            <w:webHidden/>
          </w:rPr>
        </w:r>
        <w:r w:rsidR="00C8214A">
          <w:rPr>
            <w:noProof/>
            <w:webHidden/>
          </w:rPr>
          <w:fldChar w:fldCharType="separate"/>
        </w:r>
        <w:r w:rsidR="00C67636">
          <w:rPr>
            <w:noProof/>
            <w:webHidden/>
          </w:rPr>
          <w:t>169</w:t>
        </w:r>
        <w:r w:rsidR="00C8214A">
          <w:rPr>
            <w:noProof/>
            <w:webHidden/>
          </w:rPr>
          <w:fldChar w:fldCharType="end"/>
        </w:r>
      </w:hyperlink>
    </w:p>
    <w:p w14:paraId="1C8D77F2" w14:textId="6EBCC240"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6" w:history="1">
        <w:r w:rsidR="00C8214A" w:rsidRPr="00B06986">
          <w:rPr>
            <w:rStyle w:val="Hypertextovodkaz"/>
            <w:rFonts w:eastAsia="Calibri"/>
            <w:noProof/>
            <w:lang w:bidi="en-GB"/>
          </w:rPr>
          <w:t>16.7.7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Datetime</w:t>
        </w:r>
        <w:r w:rsidR="00C8214A">
          <w:rPr>
            <w:noProof/>
            <w:webHidden/>
          </w:rPr>
          <w:tab/>
        </w:r>
        <w:r w:rsidR="00C8214A">
          <w:rPr>
            <w:noProof/>
            <w:webHidden/>
          </w:rPr>
          <w:fldChar w:fldCharType="begin"/>
        </w:r>
        <w:r w:rsidR="00C8214A">
          <w:rPr>
            <w:noProof/>
            <w:webHidden/>
          </w:rPr>
          <w:instrText xml:space="preserve"> PAGEREF _Toc128340706 \h </w:instrText>
        </w:r>
        <w:r w:rsidR="00C8214A">
          <w:rPr>
            <w:noProof/>
            <w:webHidden/>
          </w:rPr>
        </w:r>
        <w:r w:rsidR="00C8214A">
          <w:rPr>
            <w:noProof/>
            <w:webHidden/>
          </w:rPr>
          <w:fldChar w:fldCharType="separate"/>
        </w:r>
        <w:r w:rsidR="00C67636">
          <w:rPr>
            <w:noProof/>
            <w:webHidden/>
          </w:rPr>
          <w:t>170</w:t>
        </w:r>
        <w:r w:rsidR="00C8214A">
          <w:rPr>
            <w:noProof/>
            <w:webHidden/>
          </w:rPr>
          <w:fldChar w:fldCharType="end"/>
        </w:r>
      </w:hyperlink>
    </w:p>
    <w:p w14:paraId="7A3F49FD" w14:textId="54AD6908"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7" w:history="1">
        <w:r w:rsidR="00C8214A" w:rsidRPr="00B06986">
          <w:rPr>
            <w:rStyle w:val="Hypertextovodkaz"/>
            <w:rFonts w:eastAsia="Calibri"/>
            <w:noProof/>
            <w:lang w:bidi="en-GB"/>
          </w:rPr>
          <w:t>16.7.8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type Duration (time interval)</w:t>
        </w:r>
        <w:r w:rsidR="00C8214A">
          <w:rPr>
            <w:noProof/>
            <w:webHidden/>
          </w:rPr>
          <w:tab/>
        </w:r>
        <w:r w:rsidR="00C8214A">
          <w:rPr>
            <w:noProof/>
            <w:webHidden/>
          </w:rPr>
          <w:fldChar w:fldCharType="begin"/>
        </w:r>
        <w:r w:rsidR="00C8214A">
          <w:rPr>
            <w:noProof/>
            <w:webHidden/>
          </w:rPr>
          <w:instrText xml:space="preserve"> PAGEREF _Toc128340707 \h </w:instrText>
        </w:r>
        <w:r w:rsidR="00C8214A">
          <w:rPr>
            <w:noProof/>
            <w:webHidden/>
          </w:rPr>
        </w:r>
        <w:r w:rsidR="00C8214A">
          <w:rPr>
            <w:noProof/>
            <w:webHidden/>
          </w:rPr>
          <w:fldChar w:fldCharType="separate"/>
        </w:r>
        <w:r w:rsidR="00C67636">
          <w:rPr>
            <w:noProof/>
            <w:webHidden/>
          </w:rPr>
          <w:t>171</w:t>
        </w:r>
        <w:r w:rsidR="00C8214A">
          <w:rPr>
            <w:noProof/>
            <w:webHidden/>
          </w:rPr>
          <w:fldChar w:fldCharType="end"/>
        </w:r>
      </w:hyperlink>
    </w:p>
    <w:p w14:paraId="69066F43" w14:textId="60FFC3C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08" w:history="1">
        <w:r w:rsidR="00C8214A" w:rsidRPr="00B06986">
          <w:rPr>
            <w:rStyle w:val="Hypertextovodkaz"/>
            <w:rFonts w:eastAsia="Calibri"/>
            <w:noProof/>
            <w:lang w:bidi="en-GB"/>
          </w:rPr>
          <w:t>16.7.9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Element</w:t>
        </w:r>
        <w:r w:rsidR="00C8214A">
          <w:rPr>
            <w:noProof/>
            <w:webHidden/>
          </w:rPr>
          <w:tab/>
        </w:r>
        <w:r w:rsidR="00C8214A">
          <w:rPr>
            <w:noProof/>
            <w:webHidden/>
          </w:rPr>
          <w:fldChar w:fldCharType="begin"/>
        </w:r>
        <w:r w:rsidR="00C8214A">
          <w:rPr>
            <w:noProof/>
            <w:webHidden/>
          </w:rPr>
          <w:instrText xml:space="preserve"> PAGEREF _Toc128340708 \h </w:instrText>
        </w:r>
        <w:r w:rsidR="00C8214A">
          <w:rPr>
            <w:noProof/>
            <w:webHidden/>
          </w:rPr>
        </w:r>
        <w:r w:rsidR="00C8214A">
          <w:rPr>
            <w:noProof/>
            <w:webHidden/>
          </w:rPr>
          <w:fldChar w:fldCharType="separate"/>
        </w:r>
        <w:r w:rsidR="00C67636">
          <w:rPr>
            <w:noProof/>
            <w:webHidden/>
          </w:rPr>
          <w:t>171</w:t>
        </w:r>
        <w:r w:rsidR="00C8214A">
          <w:rPr>
            <w:noProof/>
            <w:webHidden/>
          </w:rPr>
          <w:fldChar w:fldCharType="end"/>
        </w:r>
      </w:hyperlink>
    </w:p>
    <w:p w14:paraId="36E73D06" w14:textId="712B057D"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09" w:history="1">
        <w:r w:rsidR="00C8214A" w:rsidRPr="00B06986">
          <w:rPr>
            <w:rStyle w:val="Hypertextovodkaz"/>
            <w:rFonts w:eastAsia="Calibri"/>
            <w:noProof/>
            <w:lang w:bidi="en-GB"/>
          </w:rPr>
          <w:t>16.7.10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Exception</w:t>
        </w:r>
        <w:r w:rsidR="00C8214A">
          <w:rPr>
            <w:noProof/>
            <w:webHidden/>
          </w:rPr>
          <w:tab/>
        </w:r>
        <w:r w:rsidR="00C8214A">
          <w:rPr>
            <w:noProof/>
            <w:webHidden/>
          </w:rPr>
          <w:fldChar w:fldCharType="begin"/>
        </w:r>
        <w:r w:rsidR="00C8214A">
          <w:rPr>
            <w:noProof/>
            <w:webHidden/>
          </w:rPr>
          <w:instrText xml:space="preserve"> PAGEREF _Toc128340709 \h </w:instrText>
        </w:r>
        <w:r w:rsidR="00C8214A">
          <w:rPr>
            <w:noProof/>
            <w:webHidden/>
          </w:rPr>
        </w:r>
        <w:r w:rsidR="00C8214A">
          <w:rPr>
            <w:noProof/>
            <w:webHidden/>
          </w:rPr>
          <w:fldChar w:fldCharType="separate"/>
        </w:r>
        <w:r w:rsidR="00C67636">
          <w:rPr>
            <w:noProof/>
            <w:webHidden/>
          </w:rPr>
          <w:t>172</w:t>
        </w:r>
        <w:r w:rsidR="00C8214A">
          <w:rPr>
            <w:noProof/>
            <w:webHidden/>
          </w:rPr>
          <w:fldChar w:fldCharType="end"/>
        </w:r>
      </w:hyperlink>
    </w:p>
    <w:p w14:paraId="601CE74B" w14:textId="03E254FD"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0" w:history="1">
        <w:r w:rsidR="00C8214A" w:rsidRPr="00B06986">
          <w:rPr>
            <w:rStyle w:val="Hypertextovodkaz"/>
            <w:rFonts w:eastAsia="Calibri"/>
            <w:noProof/>
            <w:lang w:bidi="en-GB"/>
          </w:rPr>
          <w:t>16.7.11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Input</w:t>
        </w:r>
        <w:r w:rsidR="00C8214A">
          <w:rPr>
            <w:noProof/>
            <w:webHidden/>
          </w:rPr>
          <w:tab/>
        </w:r>
        <w:r w:rsidR="00C8214A">
          <w:rPr>
            <w:noProof/>
            <w:webHidden/>
          </w:rPr>
          <w:fldChar w:fldCharType="begin"/>
        </w:r>
        <w:r w:rsidR="00C8214A">
          <w:rPr>
            <w:noProof/>
            <w:webHidden/>
          </w:rPr>
          <w:instrText xml:space="preserve"> PAGEREF _Toc128340710 \h </w:instrText>
        </w:r>
        <w:r w:rsidR="00C8214A">
          <w:rPr>
            <w:noProof/>
            <w:webHidden/>
          </w:rPr>
        </w:r>
        <w:r w:rsidR="00C8214A">
          <w:rPr>
            <w:noProof/>
            <w:webHidden/>
          </w:rPr>
          <w:fldChar w:fldCharType="separate"/>
        </w:r>
        <w:r w:rsidR="00C67636">
          <w:rPr>
            <w:noProof/>
            <w:webHidden/>
          </w:rPr>
          <w:t>172</w:t>
        </w:r>
        <w:r w:rsidR="00C8214A">
          <w:rPr>
            <w:noProof/>
            <w:webHidden/>
          </w:rPr>
          <w:fldChar w:fldCharType="end"/>
        </w:r>
      </w:hyperlink>
    </w:p>
    <w:p w14:paraId="4FE21976" w14:textId="5328263F"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1" w:history="1">
        <w:r w:rsidR="00C8214A" w:rsidRPr="00B06986">
          <w:rPr>
            <w:rStyle w:val="Hypertextovodkaz"/>
            <w:rFonts w:eastAsia="Calibri"/>
            <w:noProof/>
            <w:lang w:bidi="en-GB"/>
          </w:rPr>
          <w:t>16.7.12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NamedValue objects</w:t>
        </w:r>
        <w:r w:rsidR="00C8214A">
          <w:rPr>
            <w:noProof/>
            <w:webHidden/>
          </w:rPr>
          <w:tab/>
        </w:r>
        <w:r w:rsidR="00C8214A">
          <w:rPr>
            <w:noProof/>
            <w:webHidden/>
          </w:rPr>
          <w:fldChar w:fldCharType="begin"/>
        </w:r>
        <w:r w:rsidR="00C8214A">
          <w:rPr>
            <w:noProof/>
            <w:webHidden/>
          </w:rPr>
          <w:instrText xml:space="preserve"> PAGEREF _Toc128340711 \h </w:instrText>
        </w:r>
        <w:r w:rsidR="00C8214A">
          <w:rPr>
            <w:noProof/>
            <w:webHidden/>
          </w:rPr>
        </w:r>
        <w:r w:rsidR="00C8214A">
          <w:rPr>
            <w:noProof/>
            <w:webHidden/>
          </w:rPr>
          <w:fldChar w:fldCharType="separate"/>
        </w:r>
        <w:r w:rsidR="00C67636">
          <w:rPr>
            <w:noProof/>
            <w:webHidden/>
          </w:rPr>
          <w:t>172</w:t>
        </w:r>
        <w:r w:rsidR="00C8214A">
          <w:rPr>
            <w:noProof/>
            <w:webHidden/>
          </w:rPr>
          <w:fldChar w:fldCharType="end"/>
        </w:r>
      </w:hyperlink>
    </w:p>
    <w:p w14:paraId="2FF7AF51" w14:textId="0858DA30"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2" w:history="1">
        <w:r w:rsidR="00C8214A" w:rsidRPr="00B06986">
          <w:rPr>
            <w:rStyle w:val="Hypertextovodkaz"/>
            <w:rFonts w:eastAsia="Calibri"/>
            <w:noProof/>
            <w:lang w:bidi="en-GB"/>
          </w:rPr>
          <w:t>16.7.13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Output</w:t>
        </w:r>
        <w:r w:rsidR="00C8214A">
          <w:rPr>
            <w:noProof/>
            <w:webHidden/>
          </w:rPr>
          <w:tab/>
        </w:r>
        <w:r w:rsidR="00C8214A">
          <w:rPr>
            <w:noProof/>
            <w:webHidden/>
          </w:rPr>
          <w:fldChar w:fldCharType="begin"/>
        </w:r>
        <w:r w:rsidR="00C8214A">
          <w:rPr>
            <w:noProof/>
            <w:webHidden/>
          </w:rPr>
          <w:instrText xml:space="preserve"> PAGEREF _Toc128340712 \h </w:instrText>
        </w:r>
        <w:r w:rsidR="00C8214A">
          <w:rPr>
            <w:noProof/>
            <w:webHidden/>
          </w:rPr>
        </w:r>
        <w:r w:rsidR="00C8214A">
          <w:rPr>
            <w:noProof/>
            <w:webHidden/>
          </w:rPr>
          <w:fldChar w:fldCharType="separate"/>
        </w:r>
        <w:r w:rsidR="00C67636">
          <w:rPr>
            <w:noProof/>
            <w:webHidden/>
          </w:rPr>
          <w:t>173</w:t>
        </w:r>
        <w:r w:rsidR="00C8214A">
          <w:rPr>
            <w:noProof/>
            <w:webHidden/>
          </w:rPr>
          <w:fldChar w:fldCharType="end"/>
        </w:r>
      </w:hyperlink>
    </w:p>
    <w:p w14:paraId="4C0D7C09" w14:textId="324FFC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3" w:history="1">
        <w:r w:rsidR="00C8214A" w:rsidRPr="00B06986">
          <w:rPr>
            <w:rStyle w:val="Hypertextovodkaz"/>
            <w:rFonts w:eastAsia="Calibri"/>
            <w:noProof/>
            <w:lang w:bidi="en-GB"/>
          </w:rPr>
          <w:t>16.7.14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rFonts w:eastAsia="Calibri"/>
            <w:noProof/>
            <w:lang w:bidi="en-GB"/>
          </w:rPr>
          <w:t>Methods of objects of the type ParseResult</w:t>
        </w:r>
        <w:r w:rsidR="00C8214A">
          <w:rPr>
            <w:noProof/>
            <w:webHidden/>
          </w:rPr>
          <w:tab/>
        </w:r>
        <w:r w:rsidR="00C8214A">
          <w:rPr>
            <w:noProof/>
            <w:webHidden/>
          </w:rPr>
          <w:fldChar w:fldCharType="begin"/>
        </w:r>
        <w:r w:rsidR="00C8214A">
          <w:rPr>
            <w:noProof/>
            <w:webHidden/>
          </w:rPr>
          <w:instrText xml:space="preserve"> PAGEREF _Toc128340713 \h </w:instrText>
        </w:r>
        <w:r w:rsidR="00C8214A">
          <w:rPr>
            <w:noProof/>
            <w:webHidden/>
          </w:rPr>
        </w:r>
        <w:r w:rsidR="00C8214A">
          <w:rPr>
            <w:noProof/>
            <w:webHidden/>
          </w:rPr>
          <w:fldChar w:fldCharType="separate"/>
        </w:r>
        <w:r w:rsidR="00C67636">
          <w:rPr>
            <w:noProof/>
            <w:webHidden/>
          </w:rPr>
          <w:t>173</w:t>
        </w:r>
        <w:r w:rsidR="00C8214A">
          <w:rPr>
            <w:noProof/>
            <w:webHidden/>
          </w:rPr>
          <w:fldChar w:fldCharType="end"/>
        </w:r>
      </w:hyperlink>
    </w:p>
    <w:p w14:paraId="3C5C354B" w14:textId="43C33475"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4" w:history="1">
        <w:r w:rsidR="00C8214A" w:rsidRPr="00B06986">
          <w:rPr>
            <w:rStyle w:val="Hypertextovodkaz"/>
            <w:rFonts w:eastAsia="Calibri"/>
            <w:noProof/>
            <w:lang w:bidi="en-GB"/>
          </w:rPr>
          <w:t>16.7.15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w:t>
        </w:r>
        <w:r w:rsidR="00C8214A">
          <w:rPr>
            <w:noProof/>
            <w:webHidden/>
          </w:rPr>
          <w:tab/>
        </w:r>
        <w:r w:rsidR="00C8214A">
          <w:rPr>
            <w:noProof/>
            <w:webHidden/>
          </w:rPr>
          <w:fldChar w:fldCharType="begin"/>
        </w:r>
        <w:r w:rsidR="00C8214A">
          <w:rPr>
            <w:noProof/>
            <w:webHidden/>
          </w:rPr>
          <w:instrText xml:space="preserve"> PAGEREF _Toc128340714 \h </w:instrText>
        </w:r>
        <w:r w:rsidR="00C8214A">
          <w:rPr>
            <w:noProof/>
            <w:webHidden/>
          </w:rPr>
        </w:r>
        <w:r w:rsidR="00C8214A">
          <w:rPr>
            <w:noProof/>
            <w:webHidden/>
          </w:rPr>
          <w:fldChar w:fldCharType="separate"/>
        </w:r>
        <w:r w:rsidR="00C67636">
          <w:rPr>
            <w:noProof/>
            <w:webHidden/>
          </w:rPr>
          <w:t>174</w:t>
        </w:r>
        <w:r w:rsidR="00C8214A">
          <w:rPr>
            <w:noProof/>
            <w:webHidden/>
          </w:rPr>
          <w:fldChar w:fldCharType="end"/>
        </w:r>
      </w:hyperlink>
    </w:p>
    <w:p w14:paraId="387557C9" w14:textId="141E1DBD"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5" w:history="1">
        <w:r w:rsidR="00C8214A" w:rsidRPr="00B06986">
          <w:rPr>
            <w:rStyle w:val="Hypertextovodkaz"/>
            <w:rFonts w:eastAsia="Calibri"/>
            <w:noProof/>
            <w:lang w:bidi="en-GB"/>
          </w:rPr>
          <w:t>16.7.16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RegexResult</w:t>
        </w:r>
        <w:r w:rsidR="00C8214A">
          <w:rPr>
            <w:noProof/>
            <w:webHidden/>
          </w:rPr>
          <w:tab/>
        </w:r>
        <w:r w:rsidR="00C8214A">
          <w:rPr>
            <w:noProof/>
            <w:webHidden/>
          </w:rPr>
          <w:fldChar w:fldCharType="begin"/>
        </w:r>
        <w:r w:rsidR="00C8214A">
          <w:rPr>
            <w:noProof/>
            <w:webHidden/>
          </w:rPr>
          <w:instrText xml:space="preserve"> PAGEREF _Toc128340715 \h </w:instrText>
        </w:r>
        <w:r w:rsidR="00C8214A">
          <w:rPr>
            <w:noProof/>
            <w:webHidden/>
          </w:rPr>
        </w:r>
        <w:r w:rsidR="00C8214A">
          <w:rPr>
            <w:noProof/>
            <w:webHidden/>
          </w:rPr>
          <w:fldChar w:fldCharType="separate"/>
        </w:r>
        <w:r w:rsidR="00C67636">
          <w:rPr>
            <w:noProof/>
            <w:webHidden/>
          </w:rPr>
          <w:t>174</w:t>
        </w:r>
        <w:r w:rsidR="00C8214A">
          <w:rPr>
            <w:noProof/>
            <w:webHidden/>
          </w:rPr>
          <w:fldChar w:fldCharType="end"/>
        </w:r>
      </w:hyperlink>
    </w:p>
    <w:p w14:paraId="08B5962F" w14:textId="3DED3538"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6" w:history="1">
        <w:r w:rsidR="00C8214A" w:rsidRPr="00B06986">
          <w:rPr>
            <w:rStyle w:val="Hypertextovodkaz"/>
            <w:rFonts w:eastAsia="Calibri"/>
            <w:noProof/>
            <w:lang w:bidi="en-GB"/>
          </w:rPr>
          <w:t>16.7.17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Report</w:t>
        </w:r>
        <w:r w:rsidR="00C8214A">
          <w:rPr>
            <w:noProof/>
            <w:webHidden/>
          </w:rPr>
          <w:tab/>
        </w:r>
        <w:r w:rsidR="00C8214A">
          <w:rPr>
            <w:noProof/>
            <w:webHidden/>
          </w:rPr>
          <w:fldChar w:fldCharType="begin"/>
        </w:r>
        <w:r w:rsidR="00C8214A">
          <w:rPr>
            <w:noProof/>
            <w:webHidden/>
          </w:rPr>
          <w:instrText xml:space="preserve"> PAGEREF _Toc128340716 \h </w:instrText>
        </w:r>
        <w:r w:rsidR="00C8214A">
          <w:rPr>
            <w:noProof/>
            <w:webHidden/>
          </w:rPr>
        </w:r>
        <w:r w:rsidR="00C8214A">
          <w:rPr>
            <w:noProof/>
            <w:webHidden/>
          </w:rPr>
          <w:fldChar w:fldCharType="separate"/>
        </w:r>
        <w:r w:rsidR="00C67636">
          <w:rPr>
            <w:noProof/>
            <w:webHidden/>
          </w:rPr>
          <w:t>174</w:t>
        </w:r>
        <w:r w:rsidR="00C8214A">
          <w:rPr>
            <w:noProof/>
            <w:webHidden/>
          </w:rPr>
          <w:fldChar w:fldCharType="end"/>
        </w:r>
      </w:hyperlink>
    </w:p>
    <w:p w14:paraId="394F4C96" w14:textId="614B37AB"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7" w:history="1">
        <w:r w:rsidR="00C8214A" w:rsidRPr="00B06986">
          <w:rPr>
            <w:rStyle w:val="Hypertextovodkaz"/>
            <w:noProof/>
            <w:lang w:bidi="en-GB"/>
          </w:rPr>
          <w:t>16.7.18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ResultSet</w:t>
        </w:r>
        <w:r w:rsidR="00C8214A">
          <w:rPr>
            <w:noProof/>
            <w:webHidden/>
          </w:rPr>
          <w:tab/>
        </w:r>
        <w:r w:rsidR="00C8214A">
          <w:rPr>
            <w:noProof/>
            <w:webHidden/>
          </w:rPr>
          <w:fldChar w:fldCharType="begin"/>
        </w:r>
        <w:r w:rsidR="00C8214A">
          <w:rPr>
            <w:noProof/>
            <w:webHidden/>
          </w:rPr>
          <w:instrText xml:space="preserve"> PAGEREF _Toc128340717 \h </w:instrText>
        </w:r>
        <w:r w:rsidR="00C8214A">
          <w:rPr>
            <w:noProof/>
            <w:webHidden/>
          </w:rPr>
        </w:r>
        <w:r w:rsidR="00C8214A">
          <w:rPr>
            <w:noProof/>
            <w:webHidden/>
          </w:rPr>
          <w:fldChar w:fldCharType="separate"/>
        </w:r>
        <w:r w:rsidR="00C67636">
          <w:rPr>
            <w:noProof/>
            <w:webHidden/>
          </w:rPr>
          <w:t>174</w:t>
        </w:r>
        <w:r w:rsidR="00C8214A">
          <w:rPr>
            <w:noProof/>
            <w:webHidden/>
          </w:rPr>
          <w:fldChar w:fldCharType="end"/>
        </w:r>
      </w:hyperlink>
    </w:p>
    <w:p w14:paraId="3239E338" w14:textId="27BE7A0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8" w:history="1">
        <w:r w:rsidR="00C8214A" w:rsidRPr="00B06986">
          <w:rPr>
            <w:rStyle w:val="Hypertextovodkaz"/>
            <w:noProof/>
            <w:lang w:bidi="en-GB"/>
          </w:rPr>
          <w:t>16.7.19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Service</w:t>
        </w:r>
        <w:r w:rsidR="00C8214A">
          <w:rPr>
            <w:noProof/>
            <w:webHidden/>
          </w:rPr>
          <w:tab/>
        </w:r>
        <w:r w:rsidR="00C8214A">
          <w:rPr>
            <w:noProof/>
            <w:webHidden/>
          </w:rPr>
          <w:fldChar w:fldCharType="begin"/>
        </w:r>
        <w:r w:rsidR="00C8214A">
          <w:rPr>
            <w:noProof/>
            <w:webHidden/>
          </w:rPr>
          <w:instrText xml:space="preserve"> PAGEREF _Toc128340718 \h </w:instrText>
        </w:r>
        <w:r w:rsidR="00C8214A">
          <w:rPr>
            <w:noProof/>
            <w:webHidden/>
          </w:rPr>
        </w:r>
        <w:r w:rsidR="00C8214A">
          <w:rPr>
            <w:noProof/>
            <w:webHidden/>
          </w:rPr>
          <w:fldChar w:fldCharType="separate"/>
        </w:r>
        <w:r w:rsidR="00C67636">
          <w:rPr>
            <w:noProof/>
            <w:webHidden/>
          </w:rPr>
          <w:t>175</w:t>
        </w:r>
        <w:r w:rsidR="00C8214A">
          <w:rPr>
            <w:noProof/>
            <w:webHidden/>
          </w:rPr>
          <w:fldChar w:fldCharType="end"/>
        </w:r>
      </w:hyperlink>
    </w:p>
    <w:p w14:paraId="71CEB52E" w14:textId="3AF6DDD3"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19" w:history="1">
        <w:r w:rsidR="00C8214A" w:rsidRPr="00B06986">
          <w:rPr>
            <w:rStyle w:val="Hypertextovodkaz"/>
            <w:noProof/>
            <w:lang w:bidi="en-GB"/>
          </w:rPr>
          <w:t>16.7.20</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Statement</w:t>
        </w:r>
        <w:r w:rsidR="00C8214A">
          <w:rPr>
            <w:noProof/>
            <w:webHidden/>
          </w:rPr>
          <w:tab/>
        </w:r>
        <w:r w:rsidR="00C8214A">
          <w:rPr>
            <w:noProof/>
            <w:webHidden/>
          </w:rPr>
          <w:fldChar w:fldCharType="begin"/>
        </w:r>
        <w:r w:rsidR="00C8214A">
          <w:rPr>
            <w:noProof/>
            <w:webHidden/>
          </w:rPr>
          <w:instrText xml:space="preserve"> PAGEREF _Toc128340719 \h </w:instrText>
        </w:r>
        <w:r w:rsidR="00C8214A">
          <w:rPr>
            <w:noProof/>
            <w:webHidden/>
          </w:rPr>
        </w:r>
        <w:r w:rsidR="00C8214A">
          <w:rPr>
            <w:noProof/>
            <w:webHidden/>
          </w:rPr>
          <w:fldChar w:fldCharType="separate"/>
        </w:r>
        <w:r w:rsidR="00C67636">
          <w:rPr>
            <w:noProof/>
            <w:webHidden/>
          </w:rPr>
          <w:t>175</w:t>
        </w:r>
        <w:r w:rsidR="00C8214A">
          <w:rPr>
            <w:noProof/>
            <w:webHidden/>
          </w:rPr>
          <w:fldChar w:fldCharType="end"/>
        </w:r>
      </w:hyperlink>
    </w:p>
    <w:p w14:paraId="22099DC0" w14:textId="04F1267E"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0" w:history="1">
        <w:r w:rsidR="00C8214A" w:rsidRPr="00B06986">
          <w:rPr>
            <w:rStyle w:val="Hypertextovodkaz"/>
            <w:noProof/>
            <w:lang w:bidi="en-GB"/>
          </w:rPr>
          <w:t>16.7.21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the type String</w:t>
        </w:r>
        <w:r w:rsidR="00C8214A">
          <w:rPr>
            <w:noProof/>
            <w:webHidden/>
          </w:rPr>
          <w:tab/>
        </w:r>
        <w:r w:rsidR="00C8214A">
          <w:rPr>
            <w:noProof/>
            <w:webHidden/>
          </w:rPr>
          <w:fldChar w:fldCharType="begin"/>
        </w:r>
        <w:r w:rsidR="00C8214A">
          <w:rPr>
            <w:noProof/>
            <w:webHidden/>
          </w:rPr>
          <w:instrText xml:space="preserve"> PAGEREF _Toc128340720 \h </w:instrText>
        </w:r>
        <w:r w:rsidR="00C8214A">
          <w:rPr>
            <w:noProof/>
            <w:webHidden/>
          </w:rPr>
        </w:r>
        <w:r w:rsidR="00C8214A">
          <w:rPr>
            <w:noProof/>
            <w:webHidden/>
          </w:rPr>
          <w:fldChar w:fldCharType="separate"/>
        </w:r>
        <w:r w:rsidR="00C67636">
          <w:rPr>
            <w:noProof/>
            <w:webHidden/>
          </w:rPr>
          <w:t>175</w:t>
        </w:r>
        <w:r w:rsidR="00C8214A">
          <w:rPr>
            <w:noProof/>
            <w:webHidden/>
          </w:rPr>
          <w:fldChar w:fldCharType="end"/>
        </w:r>
      </w:hyperlink>
    </w:p>
    <w:p w14:paraId="65F581ED" w14:textId="687192AC"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1" w:history="1">
        <w:r w:rsidR="00C8214A" w:rsidRPr="00B06986">
          <w:rPr>
            <w:rStyle w:val="Hypertextovodkaz"/>
            <w:rFonts w:eastAsia="Calibri"/>
            <w:noProof/>
            <w:lang w:bidi="en-GB"/>
          </w:rPr>
          <w:t>16.7.22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uniqueSet</w:t>
        </w:r>
        <w:r w:rsidR="00C8214A">
          <w:rPr>
            <w:noProof/>
            <w:webHidden/>
          </w:rPr>
          <w:tab/>
        </w:r>
        <w:r w:rsidR="00C8214A">
          <w:rPr>
            <w:noProof/>
            <w:webHidden/>
          </w:rPr>
          <w:fldChar w:fldCharType="begin"/>
        </w:r>
        <w:r w:rsidR="00C8214A">
          <w:rPr>
            <w:noProof/>
            <w:webHidden/>
          </w:rPr>
          <w:instrText xml:space="preserve"> PAGEREF _Toc128340721 \h </w:instrText>
        </w:r>
        <w:r w:rsidR="00C8214A">
          <w:rPr>
            <w:noProof/>
            <w:webHidden/>
          </w:rPr>
        </w:r>
        <w:r w:rsidR="00C8214A">
          <w:rPr>
            <w:noProof/>
            <w:webHidden/>
          </w:rPr>
          <w:fldChar w:fldCharType="separate"/>
        </w:r>
        <w:r w:rsidR="00C67636">
          <w:rPr>
            <w:noProof/>
            <w:webHidden/>
          </w:rPr>
          <w:t>176</w:t>
        </w:r>
        <w:r w:rsidR="00C8214A">
          <w:rPr>
            <w:noProof/>
            <w:webHidden/>
          </w:rPr>
          <w:fldChar w:fldCharType="end"/>
        </w:r>
      </w:hyperlink>
    </w:p>
    <w:p w14:paraId="16863D43" w14:textId="7F15BE72"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2" w:history="1">
        <w:r w:rsidR="00C8214A" w:rsidRPr="00B06986">
          <w:rPr>
            <w:rStyle w:val="Hypertextovodkaz"/>
            <w:noProof/>
            <w:lang w:bidi="en-GB"/>
          </w:rPr>
          <w:t>16.7.23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Methods of objects of the type uniqueSetKey</w:t>
        </w:r>
        <w:r w:rsidR="00C8214A">
          <w:rPr>
            <w:noProof/>
            <w:webHidden/>
          </w:rPr>
          <w:tab/>
        </w:r>
        <w:r w:rsidR="00C8214A">
          <w:rPr>
            <w:noProof/>
            <w:webHidden/>
          </w:rPr>
          <w:fldChar w:fldCharType="begin"/>
        </w:r>
        <w:r w:rsidR="00C8214A">
          <w:rPr>
            <w:noProof/>
            <w:webHidden/>
          </w:rPr>
          <w:instrText xml:space="preserve"> PAGEREF _Toc128340722 \h </w:instrText>
        </w:r>
        <w:r w:rsidR="00C8214A">
          <w:rPr>
            <w:noProof/>
            <w:webHidden/>
          </w:rPr>
        </w:r>
        <w:r w:rsidR="00C8214A">
          <w:rPr>
            <w:noProof/>
            <w:webHidden/>
          </w:rPr>
          <w:fldChar w:fldCharType="separate"/>
        </w:r>
        <w:r w:rsidR="00C67636">
          <w:rPr>
            <w:noProof/>
            <w:webHidden/>
          </w:rPr>
          <w:t>177</w:t>
        </w:r>
        <w:r w:rsidR="00C8214A">
          <w:rPr>
            <w:noProof/>
            <w:webHidden/>
          </w:rPr>
          <w:fldChar w:fldCharType="end"/>
        </w:r>
      </w:hyperlink>
    </w:p>
    <w:p w14:paraId="36E8F6DA" w14:textId="0334F1FA" w:rsidR="00C8214A" w:rsidRDefault="00000000">
      <w:pPr>
        <w:pStyle w:val="Obsah3"/>
        <w:tabs>
          <w:tab w:val="left" w:pos="1200"/>
          <w:tab w:val="right" w:pos="9288"/>
        </w:tabs>
        <w:rPr>
          <w:rFonts w:asciiTheme="minorHAnsi" w:eastAsiaTheme="minorEastAsia" w:hAnsiTheme="minorHAnsi" w:cstheme="minorBidi"/>
          <w:i w:val="0"/>
          <w:noProof/>
          <w:sz w:val="22"/>
          <w:szCs w:val="22"/>
          <w:lang w:val="cs-CZ" w:eastAsia="cs-CZ"/>
        </w:rPr>
      </w:pPr>
      <w:hyperlink w:anchor="_Toc128340723" w:history="1">
        <w:r w:rsidR="00C8214A" w:rsidRPr="00B06986">
          <w:rPr>
            <w:rStyle w:val="Hypertextovodkaz"/>
            <w:noProof/>
            <w:lang w:bidi="en-GB"/>
          </w:rPr>
          <w:t>16.7.24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objects of the type XmlOutStream</w:t>
        </w:r>
        <w:r w:rsidR="00C8214A">
          <w:rPr>
            <w:noProof/>
            <w:webHidden/>
          </w:rPr>
          <w:tab/>
        </w:r>
        <w:r w:rsidR="00C8214A">
          <w:rPr>
            <w:noProof/>
            <w:webHidden/>
          </w:rPr>
          <w:fldChar w:fldCharType="begin"/>
        </w:r>
        <w:r w:rsidR="00C8214A">
          <w:rPr>
            <w:noProof/>
            <w:webHidden/>
          </w:rPr>
          <w:instrText xml:space="preserve"> PAGEREF _Toc128340723 \h </w:instrText>
        </w:r>
        <w:r w:rsidR="00C8214A">
          <w:rPr>
            <w:noProof/>
            <w:webHidden/>
          </w:rPr>
        </w:r>
        <w:r w:rsidR="00C8214A">
          <w:rPr>
            <w:noProof/>
            <w:webHidden/>
          </w:rPr>
          <w:fldChar w:fldCharType="separate"/>
        </w:r>
        <w:r w:rsidR="00C67636">
          <w:rPr>
            <w:noProof/>
            <w:webHidden/>
          </w:rPr>
          <w:t>177</w:t>
        </w:r>
        <w:r w:rsidR="00C8214A">
          <w:rPr>
            <w:noProof/>
            <w:webHidden/>
          </w:rPr>
          <w:fldChar w:fldCharType="end"/>
        </w:r>
      </w:hyperlink>
    </w:p>
    <w:p w14:paraId="2252D5ED" w14:textId="54FB01F6"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4" w:history="1">
        <w:r w:rsidR="00C8214A" w:rsidRPr="00B06986">
          <w:rPr>
            <w:rStyle w:val="Hypertextovodkaz"/>
            <w:noProof/>
            <w:lang w:bidi="en-GB"/>
          </w:rPr>
          <w:t>16.8</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lang w:bidi="en-GB"/>
          </w:rPr>
          <w:t>Mathematical methods in X-script</w:t>
        </w:r>
        <w:r w:rsidR="00C8214A">
          <w:rPr>
            <w:noProof/>
            <w:webHidden/>
          </w:rPr>
          <w:tab/>
        </w:r>
        <w:r w:rsidR="00C8214A">
          <w:rPr>
            <w:noProof/>
            <w:webHidden/>
          </w:rPr>
          <w:fldChar w:fldCharType="begin"/>
        </w:r>
        <w:r w:rsidR="00C8214A">
          <w:rPr>
            <w:noProof/>
            <w:webHidden/>
          </w:rPr>
          <w:instrText xml:space="preserve"> PAGEREF _Toc128340724 \h </w:instrText>
        </w:r>
        <w:r w:rsidR="00C8214A">
          <w:rPr>
            <w:noProof/>
            <w:webHidden/>
          </w:rPr>
        </w:r>
        <w:r w:rsidR="00C8214A">
          <w:rPr>
            <w:noProof/>
            <w:webHidden/>
          </w:rPr>
          <w:fldChar w:fldCharType="separate"/>
        </w:r>
        <w:r w:rsidR="00C67636">
          <w:rPr>
            <w:noProof/>
            <w:webHidden/>
          </w:rPr>
          <w:t>177</w:t>
        </w:r>
        <w:r w:rsidR="00C8214A">
          <w:rPr>
            <w:noProof/>
            <w:webHidden/>
          </w:rPr>
          <w:fldChar w:fldCharType="end"/>
        </w:r>
      </w:hyperlink>
    </w:p>
    <w:p w14:paraId="5EE59892" w14:textId="263A2A2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5" w:history="1">
        <w:r w:rsidR="00C8214A" w:rsidRPr="00B06986">
          <w:rPr>
            <w:rStyle w:val="Hypertextovodkaz"/>
            <w:noProof/>
            <w:lang w:bidi="en-GB"/>
          </w:rPr>
          <w:t>16.8.1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the class java.lang.Math)</w:t>
        </w:r>
        <w:r w:rsidR="00C8214A">
          <w:rPr>
            <w:noProof/>
            <w:webHidden/>
          </w:rPr>
          <w:tab/>
        </w:r>
        <w:r w:rsidR="00C8214A">
          <w:rPr>
            <w:noProof/>
            <w:webHidden/>
          </w:rPr>
          <w:fldChar w:fldCharType="begin"/>
        </w:r>
        <w:r w:rsidR="00C8214A">
          <w:rPr>
            <w:noProof/>
            <w:webHidden/>
          </w:rPr>
          <w:instrText xml:space="preserve"> PAGEREF _Toc128340725 \h </w:instrText>
        </w:r>
        <w:r w:rsidR="00C8214A">
          <w:rPr>
            <w:noProof/>
            <w:webHidden/>
          </w:rPr>
        </w:r>
        <w:r w:rsidR="00C8214A">
          <w:rPr>
            <w:noProof/>
            <w:webHidden/>
          </w:rPr>
          <w:fldChar w:fldCharType="separate"/>
        </w:r>
        <w:r w:rsidR="00C67636">
          <w:rPr>
            <w:noProof/>
            <w:webHidden/>
          </w:rPr>
          <w:t>177</w:t>
        </w:r>
        <w:r w:rsidR="00C8214A">
          <w:rPr>
            <w:noProof/>
            <w:webHidden/>
          </w:rPr>
          <w:fldChar w:fldCharType="end"/>
        </w:r>
      </w:hyperlink>
    </w:p>
    <w:p w14:paraId="291B1113" w14:textId="7E02AFA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6" w:history="1">
        <w:r w:rsidR="00C8214A" w:rsidRPr="00B06986">
          <w:rPr>
            <w:rStyle w:val="Hypertextovodkaz"/>
            <w:rFonts w:eastAsia="Calibri"/>
            <w:noProof/>
            <w:lang w:bidi="en-GB"/>
          </w:rPr>
          <w:t>16.8.2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M</w:t>
        </w:r>
        <w:r w:rsidR="00C8214A" w:rsidRPr="00B06986">
          <w:rPr>
            <w:rStyle w:val="Hypertextovodkaz"/>
            <w:rFonts w:eastAsia="Calibri"/>
            <w:noProof/>
            <w:lang w:bidi="en-GB"/>
          </w:rPr>
          <w:t>ethods of mathematical functions (taken from java.math.BigDecimal)</w:t>
        </w:r>
        <w:r w:rsidR="00C8214A">
          <w:rPr>
            <w:noProof/>
            <w:webHidden/>
          </w:rPr>
          <w:tab/>
        </w:r>
        <w:r w:rsidR="00C8214A">
          <w:rPr>
            <w:noProof/>
            <w:webHidden/>
          </w:rPr>
          <w:fldChar w:fldCharType="begin"/>
        </w:r>
        <w:r w:rsidR="00C8214A">
          <w:rPr>
            <w:noProof/>
            <w:webHidden/>
          </w:rPr>
          <w:instrText xml:space="preserve"> PAGEREF _Toc128340726 \h </w:instrText>
        </w:r>
        <w:r w:rsidR="00C8214A">
          <w:rPr>
            <w:noProof/>
            <w:webHidden/>
          </w:rPr>
        </w:r>
        <w:r w:rsidR="00C8214A">
          <w:rPr>
            <w:noProof/>
            <w:webHidden/>
          </w:rPr>
          <w:fldChar w:fldCharType="separate"/>
        </w:r>
        <w:r w:rsidR="00C67636">
          <w:rPr>
            <w:noProof/>
            <w:webHidden/>
          </w:rPr>
          <w:t>178</w:t>
        </w:r>
        <w:r w:rsidR="00C8214A">
          <w:rPr>
            <w:noProof/>
            <w:webHidden/>
          </w:rPr>
          <w:fldChar w:fldCharType="end"/>
        </w:r>
      </w:hyperlink>
    </w:p>
    <w:p w14:paraId="0E6ADF4C" w14:textId="224EE8BF" w:rsidR="00C8214A" w:rsidRDefault="00000000">
      <w:pPr>
        <w:pStyle w:val="Obsah2"/>
        <w:tabs>
          <w:tab w:val="left" w:pos="600"/>
          <w:tab w:val="right" w:pos="9288"/>
        </w:tabs>
        <w:rPr>
          <w:rFonts w:asciiTheme="minorHAnsi" w:eastAsiaTheme="minorEastAsia" w:hAnsiTheme="minorHAnsi" w:cstheme="minorBidi"/>
          <w:b w:val="0"/>
          <w:noProof/>
          <w:sz w:val="22"/>
          <w:szCs w:val="22"/>
          <w:lang w:val="cs-CZ" w:eastAsia="cs-CZ"/>
        </w:rPr>
      </w:pPr>
      <w:hyperlink w:anchor="_Toc128340727" w:history="1">
        <w:r w:rsidR="00C8214A" w:rsidRPr="00B06986">
          <w:rPr>
            <w:rStyle w:val="Hypertextovodkaz"/>
            <w:noProof/>
          </w:rPr>
          <w:t>16.9</w:t>
        </w:r>
        <w:r w:rsidR="00C8214A">
          <w:rPr>
            <w:rFonts w:asciiTheme="minorHAnsi" w:eastAsiaTheme="minorEastAsia" w:hAnsiTheme="minorHAnsi" w:cstheme="minorBidi"/>
            <w:b w:val="0"/>
            <w:noProof/>
            <w:sz w:val="22"/>
            <w:szCs w:val="22"/>
            <w:lang w:val="cs-CZ" w:eastAsia="cs-CZ"/>
          </w:rPr>
          <w:tab/>
        </w:r>
        <w:r w:rsidR="00C8214A" w:rsidRPr="00B06986">
          <w:rPr>
            <w:rStyle w:val="Hypertextovodkaz"/>
            <w:noProof/>
          </w:rPr>
          <w:t>BNF grammar</w:t>
        </w:r>
        <w:r w:rsidR="00C8214A">
          <w:rPr>
            <w:noProof/>
            <w:webHidden/>
          </w:rPr>
          <w:tab/>
        </w:r>
        <w:r w:rsidR="00C8214A">
          <w:rPr>
            <w:noProof/>
            <w:webHidden/>
          </w:rPr>
          <w:fldChar w:fldCharType="begin"/>
        </w:r>
        <w:r w:rsidR="00C8214A">
          <w:rPr>
            <w:noProof/>
            <w:webHidden/>
          </w:rPr>
          <w:instrText xml:space="preserve"> PAGEREF _Toc128340727 \h </w:instrText>
        </w:r>
        <w:r w:rsidR="00C8214A">
          <w:rPr>
            <w:noProof/>
            <w:webHidden/>
          </w:rPr>
        </w:r>
        <w:r w:rsidR="00C8214A">
          <w:rPr>
            <w:noProof/>
            <w:webHidden/>
          </w:rPr>
          <w:fldChar w:fldCharType="separate"/>
        </w:r>
        <w:r w:rsidR="00C67636">
          <w:rPr>
            <w:noProof/>
            <w:webHidden/>
          </w:rPr>
          <w:t>178</w:t>
        </w:r>
        <w:r w:rsidR="00C8214A">
          <w:rPr>
            <w:noProof/>
            <w:webHidden/>
          </w:rPr>
          <w:fldChar w:fldCharType="end"/>
        </w:r>
      </w:hyperlink>
    </w:p>
    <w:p w14:paraId="35050E79" w14:textId="6A05437E"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8" w:history="1">
        <w:r w:rsidR="00C8214A" w:rsidRPr="00B06986">
          <w:rPr>
            <w:rStyle w:val="Hypertextovodkaz"/>
            <w:noProof/>
            <w:lang w:bidi="en-GB"/>
          </w:rPr>
          <w:t>16.9.1</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production rule</w:t>
        </w:r>
        <w:r w:rsidR="00C8214A">
          <w:rPr>
            <w:noProof/>
            <w:webHidden/>
          </w:rPr>
          <w:tab/>
        </w:r>
        <w:r w:rsidR="00C8214A">
          <w:rPr>
            <w:noProof/>
            <w:webHidden/>
          </w:rPr>
          <w:fldChar w:fldCharType="begin"/>
        </w:r>
        <w:r w:rsidR="00C8214A">
          <w:rPr>
            <w:noProof/>
            <w:webHidden/>
          </w:rPr>
          <w:instrText xml:space="preserve"> PAGEREF _Toc128340728 \h </w:instrText>
        </w:r>
        <w:r w:rsidR="00C8214A">
          <w:rPr>
            <w:noProof/>
            <w:webHidden/>
          </w:rPr>
        </w:r>
        <w:r w:rsidR="00C8214A">
          <w:rPr>
            <w:noProof/>
            <w:webHidden/>
          </w:rPr>
          <w:fldChar w:fldCharType="separate"/>
        </w:r>
        <w:r w:rsidR="00C67636">
          <w:rPr>
            <w:noProof/>
            <w:webHidden/>
          </w:rPr>
          <w:t>179</w:t>
        </w:r>
        <w:r w:rsidR="00C8214A">
          <w:rPr>
            <w:noProof/>
            <w:webHidden/>
          </w:rPr>
          <w:fldChar w:fldCharType="end"/>
        </w:r>
      </w:hyperlink>
    </w:p>
    <w:p w14:paraId="1E0903B6" w14:textId="499E3BD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29" w:history="1">
        <w:r w:rsidR="00C8214A" w:rsidRPr="00B06986">
          <w:rPr>
            <w:rStyle w:val="Hypertextovodkaz"/>
            <w:noProof/>
            <w:lang w:bidi="en-GB"/>
          </w:rPr>
          <w:t>16.9.2</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terminal</w:t>
        </w:r>
        <w:r w:rsidR="00C8214A" w:rsidRPr="00B06986">
          <w:rPr>
            <w:rStyle w:val="Hypertextovodkaz"/>
            <w:rFonts w:eastAsia="Arial Black"/>
            <w:noProof/>
            <w:lang w:bidi="en-GB"/>
          </w:rPr>
          <w:t xml:space="preserve"> </w:t>
        </w:r>
        <w:r w:rsidR="00C8214A" w:rsidRPr="00B06986">
          <w:rPr>
            <w:rStyle w:val="Hypertextovodkaz"/>
            <w:noProof/>
            <w:lang w:bidi="en-GB"/>
          </w:rPr>
          <w:t>symbol</w:t>
        </w:r>
        <w:r w:rsidR="00C8214A">
          <w:rPr>
            <w:noProof/>
            <w:webHidden/>
          </w:rPr>
          <w:tab/>
        </w:r>
        <w:r w:rsidR="00C8214A">
          <w:rPr>
            <w:noProof/>
            <w:webHidden/>
          </w:rPr>
          <w:fldChar w:fldCharType="begin"/>
        </w:r>
        <w:r w:rsidR="00C8214A">
          <w:rPr>
            <w:noProof/>
            <w:webHidden/>
          </w:rPr>
          <w:instrText xml:space="preserve"> PAGEREF _Toc128340729 \h </w:instrText>
        </w:r>
        <w:r w:rsidR="00C8214A">
          <w:rPr>
            <w:noProof/>
            <w:webHidden/>
          </w:rPr>
        </w:r>
        <w:r w:rsidR="00C8214A">
          <w:rPr>
            <w:noProof/>
            <w:webHidden/>
          </w:rPr>
          <w:fldChar w:fldCharType="separate"/>
        </w:r>
        <w:r w:rsidR="00C67636">
          <w:rPr>
            <w:noProof/>
            <w:webHidden/>
          </w:rPr>
          <w:t>179</w:t>
        </w:r>
        <w:r w:rsidR="00C8214A">
          <w:rPr>
            <w:noProof/>
            <w:webHidden/>
          </w:rPr>
          <w:fldChar w:fldCharType="end"/>
        </w:r>
      </w:hyperlink>
    </w:p>
    <w:p w14:paraId="5AE02918" w14:textId="61D2DB6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0" w:history="1">
        <w:r w:rsidR="00C8214A" w:rsidRPr="00B06986">
          <w:rPr>
            <w:rStyle w:val="Hypertextovodkaz"/>
            <w:noProof/>
            <w:lang w:bidi="en-GB"/>
          </w:rPr>
          <w:t>16.9.3</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Set of characters</w:t>
        </w:r>
        <w:r w:rsidR="00C8214A">
          <w:rPr>
            <w:noProof/>
            <w:webHidden/>
          </w:rPr>
          <w:tab/>
        </w:r>
        <w:r w:rsidR="00C8214A">
          <w:rPr>
            <w:noProof/>
            <w:webHidden/>
          </w:rPr>
          <w:fldChar w:fldCharType="begin"/>
        </w:r>
        <w:r w:rsidR="00C8214A">
          <w:rPr>
            <w:noProof/>
            <w:webHidden/>
          </w:rPr>
          <w:instrText xml:space="preserve"> PAGEREF _Toc128340730 \h </w:instrText>
        </w:r>
        <w:r w:rsidR="00C8214A">
          <w:rPr>
            <w:noProof/>
            <w:webHidden/>
          </w:rPr>
        </w:r>
        <w:r w:rsidR="00C8214A">
          <w:rPr>
            <w:noProof/>
            <w:webHidden/>
          </w:rPr>
          <w:fldChar w:fldCharType="separate"/>
        </w:r>
        <w:r w:rsidR="00C67636">
          <w:rPr>
            <w:noProof/>
            <w:webHidden/>
          </w:rPr>
          <w:t>179</w:t>
        </w:r>
        <w:r w:rsidR="00C8214A">
          <w:rPr>
            <w:noProof/>
            <w:webHidden/>
          </w:rPr>
          <w:fldChar w:fldCharType="end"/>
        </w:r>
      </w:hyperlink>
    </w:p>
    <w:p w14:paraId="64955E99" w14:textId="16595666"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1" w:history="1">
        <w:r w:rsidR="00C8214A" w:rsidRPr="00B06986">
          <w:rPr>
            <w:rStyle w:val="Hypertextovodkaz"/>
            <w:noProof/>
            <w:lang w:bidi="en-GB"/>
          </w:rPr>
          <w:t>16.9.4</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quantifier (repetition of a rule)</w:t>
        </w:r>
        <w:r w:rsidR="00C8214A">
          <w:rPr>
            <w:noProof/>
            <w:webHidden/>
          </w:rPr>
          <w:tab/>
        </w:r>
        <w:r w:rsidR="00C8214A">
          <w:rPr>
            <w:noProof/>
            <w:webHidden/>
          </w:rPr>
          <w:fldChar w:fldCharType="begin"/>
        </w:r>
        <w:r w:rsidR="00C8214A">
          <w:rPr>
            <w:noProof/>
            <w:webHidden/>
          </w:rPr>
          <w:instrText xml:space="preserve"> PAGEREF _Toc128340731 \h </w:instrText>
        </w:r>
        <w:r w:rsidR="00C8214A">
          <w:rPr>
            <w:noProof/>
            <w:webHidden/>
          </w:rPr>
        </w:r>
        <w:r w:rsidR="00C8214A">
          <w:rPr>
            <w:noProof/>
            <w:webHidden/>
          </w:rPr>
          <w:fldChar w:fldCharType="separate"/>
        </w:r>
        <w:r w:rsidR="00C67636">
          <w:rPr>
            <w:noProof/>
            <w:webHidden/>
          </w:rPr>
          <w:t>179</w:t>
        </w:r>
        <w:r w:rsidR="00C8214A">
          <w:rPr>
            <w:noProof/>
            <w:webHidden/>
          </w:rPr>
          <w:fldChar w:fldCharType="end"/>
        </w:r>
      </w:hyperlink>
    </w:p>
    <w:p w14:paraId="515B0E77" w14:textId="4508D41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2" w:history="1">
        <w:r w:rsidR="00C8214A" w:rsidRPr="00B06986">
          <w:rPr>
            <w:rStyle w:val="Hypertextovodkaz"/>
            <w:noProof/>
            <w:lang w:bidi="en-GB"/>
          </w:rPr>
          <w:t>16.9.5</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BNF expression</w:t>
        </w:r>
        <w:r w:rsidR="00C8214A">
          <w:rPr>
            <w:noProof/>
            <w:webHidden/>
          </w:rPr>
          <w:tab/>
        </w:r>
        <w:r w:rsidR="00C8214A">
          <w:rPr>
            <w:noProof/>
            <w:webHidden/>
          </w:rPr>
          <w:fldChar w:fldCharType="begin"/>
        </w:r>
        <w:r w:rsidR="00C8214A">
          <w:rPr>
            <w:noProof/>
            <w:webHidden/>
          </w:rPr>
          <w:instrText xml:space="preserve"> PAGEREF _Toc128340732 \h </w:instrText>
        </w:r>
        <w:r w:rsidR="00C8214A">
          <w:rPr>
            <w:noProof/>
            <w:webHidden/>
          </w:rPr>
        </w:r>
        <w:r w:rsidR="00C8214A">
          <w:rPr>
            <w:noProof/>
            <w:webHidden/>
          </w:rPr>
          <w:fldChar w:fldCharType="separate"/>
        </w:r>
        <w:r w:rsidR="00C67636">
          <w:rPr>
            <w:noProof/>
            <w:webHidden/>
          </w:rPr>
          <w:t>180</w:t>
        </w:r>
        <w:r w:rsidR="00C8214A">
          <w:rPr>
            <w:noProof/>
            <w:webHidden/>
          </w:rPr>
          <w:fldChar w:fldCharType="end"/>
        </w:r>
      </w:hyperlink>
    </w:p>
    <w:p w14:paraId="2D46C0E0" w14:textId="3116087A"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3" w:history="1">
        <w:r w:rsidR="00C8214A" w:rsidRPr="00B06986">
          <w:rPr>
            <w:rStyle w:val="Hypertextovodkaz"/>
            <w:noProof/>
            <w:lang w:bidi="en-GB"/>
          </w:rPr>
          <w:t>16.9.6</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Comments and whitespaces</w:t>
        </w:r>
        <w:r w:rsidR="00C8214A">
          <w:rPr>
            <w:noProof/>
            <w:webHidden/>
          </w:rPr>
          <w:tab/>
        </w:r>
        <w:r w:rsidR="00C8214A">
          <w:rPr>
            <w:noProof/>
            <w:webHidden/>
          </w:rPr>
          <w:fldChar w:fldCharType="begin"/>
        </w:r>
        <w:r w:rsidR="00C8214A">
          <w:rPr>
            <w:noProof/>
            <w:webHidden/>
          </w:rPr>
          <w:instrText xml:space="preserve"> PAGEREF _Toc128340733 \h </w:instrText>
        </w:r>
        <w:r w:rsidR="00C8214A">
          <w:rPr>
            <w:noProof/>
            <w:webHidden/>
          </w:rPr>
        </w:r>
        <w:r w:rsidR="00C8214A">
          <w:rPr>
            <w:noProof/>
            <w:webHidden/>
          </w:rPr>
          <w:fldChar w:fldCharType="separate"/>
        </w:r>
        <w:r w:rsidR="00C67636">
          <w:rPr>
            <w:noProof/>
            <w:webHidden/>
          </w:rPr>
          <w:t>180</w:t>
        </w:r>
        <w:r w:rsidR="00C8214A">
          <w:rPr>
            <w:noProof/>
            <w:webHidden/>
          </w:rPr>
          <w:fldChar w:fldCharType="end"/>
        </w:r>
      </w:hyperlink>
    </w:p>
    <w:p w14:paraId="0E621C75" w14:textId="5B0A13E9"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4" w:history="1">
        <w:r w:rsidR="00C8214A" w:rsidRPr="00B06986">
          <w:rPr>
            <w:rStyle w:val="Hypertextovodkaz"/>
            <w:noProof/>
            <w:lang w:bidi="en-GB"/>
          </w:rPr>
          <w:t>16.9.7</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predefined rules</w:t>
        </w:r>
        <w:r w:rsidR="00C8214A">
          <w:rPr>
            <w:noProof/>
            <w:webHidden/>
          </w:rPr>
          <w:tab/>
        </w:r>
        <w:r w:rsidR="00C8214A">
          <w:rPr>
            <w:noProof/>
            <w:webHidden/>
          </w:rPr>
          <w:fldChar w:fldCharType="begin"/>
        </w:r>
        <w:r w:rsidR="00C8214A">
          <w:rPr>
            <w:noProof/>
            <w:webHidden/>
          </w:rPr>
          <w:instrText xml:space="preserve"> PAGEREF _Toc128340734 \h </w:instrText>
        </w:r>
        <w:r w:rsidR="00C8214A">
          <w:rPr>
            <w:noProof/>
            <w:webHidden/>
          </w:rPr>
        </w:r>
        <w:r w:rsidR="00C8214A">
          <w:rPr>
            <w:noProof/>
            <w:webHidden/>
          </w:rPr>
          <w:fldChar w:fldCharType="separate"/>
        </w:r>
        <w:r w:rsidR="00C67636">
          <w:rPr>
            <w:noProof/>
            <w:webHidden/>
          </w:rPr>
          <w:t>180</w:t>
        </w:r>
        <w:r w:rsidR="00C8214A">
          <w:rPr>
            <w:noProof/>
            <w:webHidden/>
          </w:rPr>
          <w:fldChar w:fldCharType="end"/>
        </w:r>
      </w:hyperlink>
    </w:p>
    <w:p w14:paraId="64EA6821" w14:textId="2B33BDB4"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5" w:history="1">
        <w:r w:rsidR="00C8214A" w:rsidRPr="00B06986">
          <w:rPr>
            <w:rStyle w:val="Hypertextovodkaz"/>
            <w:noProof/>
            <w:lang w:bidi="en-GB"/>
          </w:rPr>
          <w:t>16.9.8</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Implemented methods for handling the internal stack</w:t>
        </w:r>
        <w:r w:rsidR="00C8214A">
          <w:rPr>
            <w:noProof/>
            <w:webHidden/>
          </w:rPr>
          <w:tab/>
        </w:r>
        <w:r w:rsidR="00C8214A">
          <w:rPr>
            <w:noProof/>
            <w:webHidden/>
          </w:rPr>
          <w:fldChar w:fldCharType="begin"/>
        </w:r>
        <w:r w:rsidR="00C8214A">
          <w:rPr>
            <w:noProof/>
            <w:webHidden/>
          </w:rPr>
          <w:instrText xml:space="preserve"> PAGEREF _Toc128340735 \h </w:instrText>
        </w:r>
        <w:r w:rsidR="00C8214A">
          <w:rPr>
            <w:noProof/>
            <w:webHidden/>
          </w:rPr>
        </w:r>
        <w:r w:rsidR="00C8214A">
          <w:rPr>
            <w:noProof/>
            <w:webHidden/>
          </w:rPr>
          <w:fldChar w:fldCharType="separate"/>
        </w:r>
        <w:r w:rsidR="00C67636">
          <w:rPr>
            <w:noProof/>
            <w:webHidden/>
          </w:rPr>
          <w:t>182</w:t>
        </w:r>
        <w:r w:rsidR="00C8214A">
          <w:rPr>
            <w:noProof/>
            <w:webHidden/>
          </w:rPr>
          <w:fldChar w:fldCharType="end"/>
        </w:r>
      </w:hyperlink>
    </w:p>
    <w:p w14:paraId="0FA9999A" w14:textId="7F2AE197" w:rsidR="00C8214A" w:rsidRDefault="00000000">
      <w:pPr>
        <w:pStyle w:val="Obsah3"/>
        <w:tabs>
          <w:tab w:val="left" w:pos="1000"/>
          <w:tab w:val="right" w:pos="9288"/>
        </w:tabs>
        <w:rPr>
          <w:rFonts w:asciiTheme="minorHAnsi" w:eastAsiaTheme="minorEastAsia" w:hAnsiTheme="minorHAnsi" w:cstheme="minorBidi"/>
          <w:i w:val="0"/>
          <w:noProof/>
          <w:sz w:val="22"/>
          <w:szCs w:val="22"/>
          <w:lang w:val="cs-CZ" w:eastAsia="cs-CZ"/>
        </w:rPr>
      </w:pPr>
      <w:hyperlink w:anchor="_Toc128340736" w:history="1">
        <w:r w:rsidR="00C8214A" w:rsidRPr="00B06986">
          <w:rPr>
            <w:rStyle w:val="Hypertextovodkaz"/>
            <w:noProof/>
            <w:lang w:bidi="en-GB"/>
          </w:rPr>
          <w:t>16.9.9</w:t>
        </w:r>
        <w:r w:rsidR="00C8214A">
          <w:rPr>
            <w:rFonts w:asciiTheme="minorHAnsi" w:eastAsiaTheme="minorEastAsia" w:hAnsiTheme="minorHAnsi" w:cstheme="minorBidi"/>
            <w:i w:val="0"/>
            <w:noProof/>
            <w:sz w:val="22"/>
            <w:szCs w:val="22"/>
            <w:lang w:val="cs-CZ" w:eastAsia="cs-CZ"/>
          </w:rPr>
          <w:tab/>
        </w:r>
        <w:r w:rsidR="00C8214A" w:rsidRPr="00B06986">
          <w:rPr>
            <w:rStyle w:val="Hypertextovodkaz"/>
            <w:noProof/>
            <w:lang w:bidi="en-GB"/>
          </w:rPr>
          <w:t>Externally implemented rules</w:t>
        </w:r>
        <w:r w:rsidR="00C8214A">
          <w:rPr>
            <w:noProof/>
            <w:webHidden/>
          </w:rPr>
          <w:tab/>
        </w:r>
        <w:r w:rsidR="00C8214A">
          <w:rPr>
            <w:noProof/>
            <w:webHidden/>
          </w:rPr>
          <w:fldChar w:fldCharType="begin"/>
        </w:r>
        <w:r w:rsidR="00C8214A">
          <w:rPr>
            <w:noProof/>
            <w:webHidden/>
          </w:rPr>
          <w:instrText xml:space="preserve"> PAGEREF _Toc128340736 \h </w:instrText>
        </w:r>
        <w:r w:rsidR="00C8214A">
          <w:rPr>
            <w:noProof/>
            <w:webHidden/>
          </w:rPr>
        </w:r>
        <w:r w:rsidR="00C8214A">
          <w:rPr>
            <w:noProof/>
            <w:webHidden/>
          </w:rPr>
          <w:fldChar w:fldCharType="separate"/>
        </w:r>
        <w:r w:rsidR="00C67636">
          <w:rPr>
            <w:noProof/>
            <w:webHidden/>
          </w:rPr>
          <w:t>182</w:t>
        </w:r>
        <w:r w:rsidR="00C8214A">
          <w:rPr>
            <w:noProof/>
            <w:webHidden/>
          </w:rPr>
          <w:fldChar w:fldCharType="end"/>
        </w:r>
      </w:hyperlink>
    </w:p>
    <w:p w14:paraId="787653BA" w14:textId="205DBAD2" w:rsidR="00C8214A" w:rsidRDefault="00000000">
      <w:pPr>
        <w:pStyle w:val="Obsah1"/>
        <w:tabs>
          <w:tab w:val="left" w:pos="600"/>
          <w:tab w:val="right" w:pos="9288"/>
        </w:tabs>
        <w:rPr>
          <w:rFonts w:asciiTheme="minorHAnsi" w:eastAsiaTheme="minorEastAsia" w:hAnsiTheme="minorHAnsi" w:cstheme="minorBidi"/>
          <w:b w:val="0"/>
          <w:caps w:val="0"/>
          <w:noProof/>
          <w:sz w:val="22"/>
          <w:szCs w:val="22"/>
          <w:lang w:val="cs-CZ" w:eastAsia="cs-CZ"/>
        </w:rPr>
      </w:pPr>
      <w:hyperlink w:anchor="_Toc128340737" w:history="1">
        <w:r w:rsidR="00C8214A" w:rsidRPr="00B06986">
          <w:rPr>
            <w:rStyle w:val="Hypertextovodkaz"/>
            <w:noProof/>
          </w:rPr>
          <w:t>17</w:t>
        </w:r>
        <w:r w:rsidR="00C8214A">
          <w:rPr>
            <w:rFonts w:asciiTheme="minorHAnsi" w:eastAsiaTheme="minorEastAsia" w:hAnsiTheme="minorHAnsi" w:cstheme="minorBidi"/>
            <w:b w:val="0"/>
            <w:caps w:val="0"/>
            <w:noProof/>
            <w:sz w:val="22"/>
            <w:szCs w:val="22"/>
            <w:lang w:val="cs-CZ" w:eastAsia="cs-CZ"/>
          </w:rPr>
          <w:tab/>
        </w:r>
        <w:r w:rsidR="00C8214A" w:rsidRPr="00B06986">
          <w:rPr>
            <w:rStyle w:val="Hypertextovodkaz"/>
            <w:noProof/>
          </w:rPr>
          <w:t>Index</w:t>
        </w:r>
        <w:r w:rsidR="00C8214A">
          <w:rPr>
            <w:noProof/>
            <w:webHidden/>
          </w:rPr>
          <w:tab/>
        </w:r>
        <w:r w:rsidR="00C8214A">
          <w:rPr>
            <w:noProof/>
            <w:webHidden/>
          </w:rPr>
          <w:fldChar w:fldCharType="begin"/>
        </w:r>
        <w:r w:rsidR="00C8214A">
          <w:rPr>
            <w:noProof/>
            <w:webHidden/>
          </w:rPr>
          <w:instrText xml:space="preserve"> PAGEREF _Toc128340737 \h </w:instrText>
        </w:r>
        <w:r w:rsidR="00C8214A">
          <w:rPr>
            <w:noProof/>
            <w:webHidden/>
          </w:rPr>
        </w:r>
        <w:r w:rsidR="00C8214A">
          <w:rPr>
            <w:noProof/>
            <w:webHidden/>
          </w:rPr>
          <w:fldChar w:fldCharType="separate"/>
        </w:r>
        <w:r w:rsidR="00C67636">
          <w:rPr>
            <w:noProof/>
            <w:webHidden/>
          </w:rPr>
          <w:t>184</w:t>
        </w:r>
        <w:r w:rsidR="00C8214A">
          <w:rPr>
            <w:noProof/>
            <w:webHidden/>
          </w:rPr>
          <w:fldChar w:fldCharType="end"/>
        </w:r>
      </w:hyperlink>
    </w:p>
    <w:p w14:paraId="6E76FBE8" w14:textId="6B866E1B" w:rsidR="00C8214A" w:rsidRDefault="00000000">
      <w:pPr>
        <w:pStyle w:val="Obsah1"/>
        <w:tabs>
          <w:tab w:val="right" w:pos="9288"/>
        </w:tabs>
        <w:rPr>
          <w:rFonts w:asciiTheme="minorHAnsi" w:eastAsiaTheme="minorEastAsia" w:hAnsiTheme="minorHAnsi" w:cstheme="minorBidi"/>
          <w:b w:val="0"/>
          <w:caps w:val="0"/>
          <w:noProof/>
          <w:sz w:val="22"/>
          <w:szCs w:val="22"/>
          <w:lang w:val="cs-CZ" w:eastAsia="cs-CZ"/>
        </w:rPr>
      </w:pPr>
      <w:hyperlink w:anchor="_Toc128340738" w:history="1">
        <w:r w:rsidR="00C8214A" w:rsidRPr="00B06986">
          <w:rPr>
            <w:rStyle w:val="Hypertextovodkaz"/>
            <w:noProof/>
          </w:rPr>
          <w:t>Related documents</w:t>
        </w:r>
        <w:r w:rsidR="00C8214A">
          <w:rPr>
            <w:noProof/>
            <w:webHidden/>
          </w:rPr>
          <w:tab/>
        </w:r>
        <w:r w:rsidR="00C8214A">
          <w:rPr>
            <w:noProof/>
            <w:webHidden/>
          </w:rPr>
          <w:fldChar w:fldCharType="begin"/>
        </w:r>
        <w:r w:rsidR="00C8214A">
          <w:rPr>
            <w:noProof/>
            <w:webHidden/>
          </w:rPr>
          <w:instrText xml:space="preserve"> PAGEREF _Toc128340738 \h </w:instrText>
        </w:r>
        <w:r w:rsidR="00C8214A">
          <w:rPr>
            <w:noProof/>
            <w:webHidden/>
          </w:rPr>
        </w:r>
        <w:r w:rsidR="00C8214A">
          <w:rPr>
            <w:noProof/>
            <w:webHidden/>
          </w:rPr>
          <w:fldChar w:fldCharType="separate"/>
        </w:r>
        <w:r w:rsidR="00C67636">
          <w:rPr>
            <w:noProof/>
            <w:webHidden/>
          </w:rPr>
          <w:t>186</w:t>
        </w:r>
        <w:r w:rsidR="00C8214A">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28340517"/>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39E1DED6"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4F3B9ADD"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51569DDB" w:rsidR="0076317A" w:rsidRDefault="0076317A" w:rsidP="00B21AF8">
      <w:pPr>
        <w:pStyle w:val="OdstavecSynteastyl"/>
      </w:pPr>
      <w:r w:rsidRPr="0076317A">
        <w:t>The X-definition technology will be explained in this document using the default source XML document, which will be modified in each chapter and supplemented with the facilities that X-definition offers for 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33353FDC"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Basic introduction to X-definition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77777777" w:rsidR="004B22C6" w:rsidRPr="00795026" w:rsidRDefault="004B22C6" w:rsidP="00B21AF8">
                      <w:pPr>
                        <w:pStyle w:val="Bublina"/>
                      </w:pPr>
                      <w:r w:rsidRPr="00795026">
                        <w:t>To study design of a X</w:t>
                      </w:r>
                      <w:r w:rsidRPr="00795026">
                        <w:noBreakHyphen/>
                        <w:t>definition see Chapter 3</w:t>
                      </w:r>
                    </w:p>
                  </w:txbxContent>
                </v:textbox>
                <o:callout v:ext="edit" minusy="t"/>
                <w10:wrap anchorx="margin"/>
              </v:shape>
            </w:pict>
          </mc:Fallback>
        </mc:AlternateContent>
      </w:r>
    </w:p>
    <w:p w14:paraId="4A6BDB10" w14:textId="4C307666"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How to design, create and write an X-definition: Chapter 3</w:t>
      </w:r>
    </w:p>
    <w:p w14:paraId="0B44113A" w14:textId="33FB4370"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Using X-definition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0E6AA0AA" w:rsidR="004B22C6" w:rsidRPr="00795026" w:rsidRDefault="004B22C6"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77777777" w:rsidR="00B21AF8" w:rsidRPr="00E060F7" w:rsidRDefault="00B21AF8" w:rsidP="00B21AF8">
      <w:pPr>
        <w:pStyle w:val="Nadpis1"/>
      </w:pPr>
      <w:bookmarkStart w:id="47" w:name="_Ref336520673"/>
      <w:bookmarkStart w:id="48" w:name="_Toc337655399"/>
      <w:bookmarkStart w:id="49" w:name="_Toc354676875"/>
      <w:bookmarkStart w:id="50" w:name="_Toc484606822"/>
      <w:bookmarkStart w:id="51" w:name="_Ref497147238"/>
      <w:bookmarkStart w:id="52" w:name="_Ref497147244"/>
      <w:bookmarkStart w:id="53" w:name="_Ref497147280"/>
      <w:bookmarkStart w:id="54" w:name="_Toc128340518"/>
      <w:r w:rsidRPr="00E060F7">
        <w:lastRenderedPageBreak/>
        <w:t>X-defini</w:t>
      </w:r>
      <w:bookmarkEnd w:id="47"/>
      <w:bookmarkEnd w:id="48"/>
      <w:bookmarkEnd w:id="49"/>
      <w:r w:rsidRPr="00E060F7">
        <w:t>tion</w:t>
      </w:r>
      <w:bookmarkEnd w:id="50"/>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51"/>
      <w:bookmarkEnd w:id="52"/>
      <w:bookmarkEnd w:id="53"/>
      <w:bookmarkEnd w:id="54"/>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7B09AD7F"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Pr="00E060F7">
        <w:t>X</w:t>
      </w:r>
      <w:r w:rsidRPr="00E060F7">
        <w:noBreakHyphen/>
        <w:t>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00D45A37"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B421FC">
        <w:t>http://www.xdef.org/xdef/4.2</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w:t>
      </w:r>
      <w:r w:rsidR="00B15222">
        <w:t xml:space="preserve">the </w:t>
      </w:r>
      <w:r w:rsidRPr="00E060F7">
        <w:t xml:space="preserve">structure of described data. This way it enables </w:t>
      </w:r>
      <w:r w:rsidR="00B15222">
        <w:t xml:space="preserve">a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6D95B2E4"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B15222">
        <w:t xml:space="preserve">the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723BEC82"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rsidR="00B21AF8" w:rsidRPr="00E060F7">
        <w:t>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C67636">
        <w:t>4.8</w:t>
      </w:r>
      <w:r w:rsidR="00A7324A">
        <w:fldChar w:fldCharType="end"/>
      </w:r>
      <w:r w:rsidR="00B21AF8" w:rsidRPr="00E060F7">
        <w:t>).</w:t>
      </w:r>
    </w:p>
    <w:p w14:paraId="56FCFE0C" w14:textId="2F77C8AB"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C67636">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C67636">
        <w:t>X-s</w:t>
      </w:r>
      <w:r w:rsidR="00C67636" w:rsidRPr="00E060F7">
        <w:t>cript of X</w:t>
      </w:r>
      <w:r w:rsidR="00C67636" w:rsidRPr="00E060F7">
        <w:noBreakHyphen/>
        <w:t>definition</w:t>
      </w:r>
      <w:r w:rsidR="00EF650E">
        <w:fldChar w:fldCharType="end"/>
      </w:r>
    </w:p>
    <w:p w14:paraId="42AAF065" w14:textId="601C7148"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C67636">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C67636" w:rsidRPr="00E060F7">
        <w:t>Exemplary XML Data</w:t>
      </w:r>
      <w:r w:rsidR="00EF650E">
        <w:fldChar w:fldCharType="end"/>
      </w:r>
    </w:p>
    <w:p w14:paraId="6F098412" w14:textId="695E4325"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C67636">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5" w:name="_Toc484606823"/>
      <w:bookmarkStart w:id="56" w:name="_Ref484620194"/>
      <w:bookmarkStart w:id="57" w:name="_Ref484620196"/>
      <w:bookmarkStart w:id="58" w:name="_Ref536211036"/>
      <w:bookmarkStart w:id="59" w:name="_Toc128340519"/>
      <w:r w:rsidRPr="00E060F7">
        <w:lastRenderedPageBreak/>
        <w:t xml:space="preserve">Model of </w:t>
      </w:r>
      <w:r w:rsidR="00076286" w:rsidRPr="00E060F7">
        <w:t xml:space="preserve">XML </w:t>
      </w:r>
      <w:r w:rsidRPr="00E060F7">
        <w:t>Element</w:t>
      </w:r>
      <w:bookmarkEnd w:id="55"/>
      <w:bookmarkEnd w:id="56"/>
      <w:bookmarkEnd w:id="57"/>
      <w:bookmarkEnd w:id="58"/>
      <w:bookmarkEnd w:id="59"/>
    </w:p>
    <w:p w14:paraId="36DDD1CB" w14:textId="27CE7CF8"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C67636">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EF650E">
        <w:fldChar w:fldCharType="end"/>
      </w:r>
    </w:p>
    <w:p w14:paraId="76C63BF3" w14:textId="405F0ABD"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601471A3"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5DD05FA7" w:rsidR="00B21AF8" w:rsidRPr="00E060F7" w:rsidRDefault="00B21AF8" w:rsidP="004C0259">
      <w:pPr>
        <w:pStyle w:val="Zdrojovykod-zlutyboxSynteastyl"/>
        <w:shd w:val="clear" w:color="auto" w:fill="FFFFF5"/>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431305">
      <w:pPr>
        <w:pStyle w:val="Nadpis2"/>
      </w:pPr>
      <w:bookmarkStart w:id="60" w:name="_Toc484606824"/>
      <w:bookmarkStart w:id="61" w:name="_Ref485226845"/>
      <w:bookmarkStart w:id="62" w:name="_Ref497146856"/>
      <w:bookmarkStart w:id="63" w:name="_Ref497146868"/>
      <w:bookmarkStart w:id="64" w:name="_Ref535160630"/>
      <w:bookmarkStart w:id="65" w:name="_Ref535160638"/>
      <w:bookmarkStart w:id="66" w:name="_Ref535949242"/>
      <w:bookmarkStart w:id="67" w:name="_Toc128340520"/>
      <w:r>
        <w:t>X-s</w:t>
      </w:r>
      <w:r w:rsidR="00B21AF8" w:rsidRPr="00E060F7">
        <w:t>cript of X</w:t>
      </w:r>
      <w:r w:rsidR="00B21AF8" w:rsidRPr="00E060F7">
        <w:noBreakHyphen/>
        <w:t>definition</w:t>
      </w:r>
      <w:bookmarkEnd w:id="60"/>
      <w:bookmarkEnd w:id="61"/>
      <w:bookmarkEnd w:id="62"/>
      <w:bookmarkEnd w:id="63"/>
      <w:bookmarkEnd w:id="64"/>
      <w:bookmarkEnd w:id="65"/>
      <w:bookmarkEnd w:id="66"/>
      <w:bookmarkEnd w:id="67"/>
    </w:p>
    <w:p w14:paraId="6AC50077" w14:textId="5392BA8C"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C67636">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36502CF9"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16338413"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3529B027"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B15222">
        <w:t>are</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w:t>
      </w:r>
      <w:r w:rsidR="00B15222">
        <w:t xml:space="preserve">is </w:t>
      </w:r>
      <w:r w:rsidRPr="00E060F7">
        <w:t xml:space="preserve">invoked in connection </w:t>
      </w:r>
      <w:r w:rsidRPr="00E060F7">
        <w:lastRenderedPageBreak/>
        <w:t xml:space="preserve">with </w:t>
      </w:r>
      <w:r w:rsidR="00956E31">
        <w:t xml:space="preserve">the </w:t>
      </w:r>
      <w:r w:rsidRPr="00E060F7">
        <w:t>specified event. If no action is connected to an event the X</w:t>
      </w:r>
      <w:r w:rsidR="00B15222">
        <w:t>-</w:t>
      </w:r>
      <w:r w:rsidRPr="00E060F7">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172A2CBA"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369A4E3B"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C67636">
        <w:t>4.7</w:t>
      </w:r>
      <w:r w:rsidR="00EF650E" w:rsidRPr="00E060F7">
        <w:fldChar w:fldCharType="end"/>
      </w:r>
      <w:r w:rsidRPr="00E060F7">
        <w:t>.</w:t>
      </w:r>
    </w:p>
    <w:p w14:paraId="0B62A7D1" w14:textId="253B6E47"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C67636">
        <w:t>2.3</w:t>
      </w:r>
      <w:r w:rsidR="00EF650E" w:rsidRPr="00E060F7">
        <w:fldChar w:fldCharType="end"/>
      </w:r>
      <w:r w:rsidR="00292A61">
        <w:t xml:space="preserve"> </w:t>
      </w:r>
      <w:r w:rsidR="00B21AF8" w:rsidRPr="00E060F7">
        <w:t xml:space="preserve">X-definition packages </w:t>
      </w:r>
    </w:p>
    <w:p w14:paraId="62CCA65C" w14:textId="06BA0026"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C67636">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C67636" w:rsidRPr="00E060F7">
        <w:t>Events and Actions</w:t>
      </w:r>
      <w:r w:rsidR="00EF650E">
        <w:fldChar w:fldCharType="end"/>
      </w:r>
    </w:p>
    <w:p w14:paraId="6017026B" w14:textId="1550A486"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C67636">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C67636">
        <w:t xml:space="preserve">X-script of </w:t>
      </w:r>
      <w:r w:rsidR="00C67636" w:rsidRPr="00E060F7">
        <w:t>X-defini</w:t>
      </w:r>
      <w:r w:rsidR="00C67636">
        <w:t>tion</w:t>
      </w:r>
      <w:r w:rsidR="00EF650E">
        <w:fldChar w:fldCharType="end"/>
      </w:r>
      <w:r w:rsidR="00B21AF8" w:rsidRPr="00E060F7">
        <w:t xml:space="preserve"> </w:t>
      </w:r>
    </w:p>
    <w:p w14:paraId="6DC4AB65" w14:textId="5E1009FF"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C67636">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C67636" w:rsidRPr="007B3B01">
        <w:t>Reference to another element model in X-definition</w:t>
      </w:r>
      <w:r w:rsidR="002A28E7">
        <w:fldChar w:fldCharType="end"/>
      </w:r>
    </w:p>
    <w:p w14:paraId="2CF02A71" w14:textId="53042E09"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C67636">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C67636">
        <w:t>O</w:t>
      </w:r>
      <w:r w:rsidR="00C67636" w:rsidRPr="00E060F7">
        <w:t>ptions</w:t>
      </w:r>
      <w:r w:rsidR="00C67636" w:rsidRPr="00E060F7">
        <w:fldChar w:fldCharType="begin"/>
      </w:r>
      <w:r w:rsidR="00C67636" w:rsidRPr="00E060F7">
        <w:instrText xml:space="preserve"> XE "X-Skript:options" </w:instrText>
      </w:r>
      <w:r w:rsidR="00C67636" w:rsidRPr="00E060F7">
        <w:fldChar w:fldCharType="end"/>
      </w:r>
      <w:r w:rsidR="002A28E7">
        <w:fldChar w:fldCharType="end"/>
      </w:r>
    </w:p>
    <w:p w14:paraId="1499087F" w14:textId="77777777" w:rsidR="00B21AF8" w:rsidRPr="00E060F7" w:rsidRDefault="00B21AF8" w:rsidP="00431305">
      <w:pPr>
        <w:pStyle w:val="Nadpis2"/>
      </w:pPr>
      <w:bookmarkStart w:id="68" w:name="_Toc337655400"/>
      <w:bookmarkStart w:id="69" w:name="_Ref340588414"/>
      <w:bookmarkStart w:id="70" w:name="_Toc354676877"/>
      <w:bookmarkStart w:id="71" w:name="_Ref366569528"/>
      <w:bookmarkStart w:id="72" w:name="_Toc484606825"/>
      <w:bookmarkStart w:id="73" w:name="_Ref527217498"/>
      <w:bookmarkStart w:id="74" w:name="_Ref527217528"/>
      <w:bookmarkStart w:id="75" w:name="_Toc128340521"/>
      <w:r w:rsidRPr="00E060F7">
        <w:t>X-defini</w:t>
      </w:r>
      <w:bookmarkEnd w:id="68"/>
      <w:bookmarkEnd w:id="69"/>
      <w:bookmarkEnd w:id="70"/>
      <w:bookmarkEnd w:id="71"/>
      <w:r w:rsidRPr="00E060F7">
        <w:t xml:space="preserve">tion </w:t>
      </w:r>
      <w:r w:rsidR="00D251D5">
        <w:t xml:space="preserve">Java </w:t>
      </w:r>
      <w:r w:rsidR="00CD4B8E" w:rsidRPr="00E060F7">
        <w:t>P</w:t>
      </w:r>
      <w:r w:rsidRPr="00E060F7">
        <w:t>ackages</w:t>
      </w:r>
      <w:bookmarkEnd w:id="72"/>
      <w:bookmarkEnd w:id="73"/>
      <w:bookmarkEnd w:id="74"/>
      <w:bookmarkEnd w:id="75"/>
    </w:p>
    <w:p w14:paraId="4DE7A2A3" w14:textId="6C739B29" w:rsidR="00B21AF8" w:rsidRPr="00E060F7" w:rsidRDefault="00B21AF8" w:rsidP="00B21AF8">
      <w:pPr>
        <w:pStyle w:val="OdstavecSynteastyl"/>
      </w:pPr>
      <w:r w:rsidRPr="00E060F7">
        <w:t xml:space="preserve">The Java package distributed with X-definition </w:t>
      </w:r>
      <w:r w:rsidR="00DD335A">
        <w:t>4.</w:t>
      </w:r>
      <w:r w:rsidR="00B421FC">
        <w:t>2</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76" w:name="_Toc484606826"/>
      <w:bookmarkStart w:id="77" w:name="_Ref497147160"/>
      <w:bookmarkStart w:id="78" w:name="_Ref497147161"/>
      <w:bookmarkStart w:id="79" w:name="_Ref497147801"/>
      <w:bookmarkStart w:id="80" w:name="_Ref497147809"/>
      <w:bookmarkStart w:id="81" w:name="_Ref526866178"/>
      <w:bookmarkStart w:id="82" w:name="_Toc128340522"/>
      <w:r w:rsidRPr="00E060F7">
        <w:t>Exemplary X</w:t>
      </w:r>
      <w:bookmarkEnd w:id="76"/>
      <w:r w:rsidRPr="00E060F7">
        <w:t xml:space="preserve">ML </w:t>
      </w:r>
      <w:r w:rsidR="00CD4B8E" w:rsidRPr="00E060F7">
        <w:t>D</w:t>
      </w:r>
      <w:r w:rsidRPr="00E060F7">
        <w:t>ata</w:t>
      </w:r>
      <w:bookmarkEnd w:id="77"/>
      <w:bookmarkEnd w:id="78"/>
      <w:bookmarkEnd w:id="79"/>
      <w:bookmarkEnd w:id="80"/>
      <w:bookmarkEnd w:id="81"/>
      <w:bookmarkEnd w:id="82"/>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77777777" w:rsidR="008D20E8" w:rsidRPr="00843228" w:rsidRDefault="008D20E8" w:rsidP="007D4BA3">
      <w:pPr>
        <w:pStyle w:val="OdstavecSynteastyl"/>
        <w:keepNext/>
        <w:numPr>
          <w:ilvl w:val="0"/>
          <w:numId w:val="12"/>
        </w:numPr>
        <w:ind w:left="527" w:hanging="357"/>
      </w:pPr>
      <w:bookmarkStart w:id="83" w:name="_Hlk485395748"/>
      <w:r w:rsidRPr="00E060F7">
        <w:t>variant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4A16D65A" w:rsidR="008D20E8" w:rsidRPr="00843228" w:rsidRDefault="00B15222" w:rsidP="007D4BA3">
      <w:pPr>
        <w:pStyle w:val="OdstavecSynteastyl"/>
        <w:keepNext/>
        <w:numPr>
          <w:ilvl w:val="0"/>
          <w:numId w:val="12"/>
        </w:numPr>
        <w:ind w:left="527" w:hanging="357"/>
      </w:pPr>
      <w:r>
        <w:t xml:space="preserve">the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83"/>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4" w:name="_Ref353538792"/>
      <w:r w:rsidRPr="00E060F7">
        <w:t>a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5" w:name="_Ref353538799"/>
      <w:r w:rsidRPr="00E060F7">
        <w:t>variant with elements and attributes:</w:t>
      </w:r>
      <w:bookmarkEnd w:id="85"/>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1561BFF0" w:rsidR="00B21AF8" w:rsidRPr="00E060F7" w:rsidRDefault="00B15222" w:rsidP="007D4BA3">
      <w:pPr>
        <w:pStyle w:val="OdstavecSynteastyl"/>
        <w:keepNext/>
        <w:numPr>
          <w:ilvl w:val="0"/>
          <w:numId w:val="13"/>
        </w:numPr>
      </w:pPr>
      <w:r>
        <w:t xml:space="preserve">the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84"/>
    <w:p w14:paraId="0EBA2307" w14:textId="15F02532" w:rsidR="00B21AF8" w:rsidRPr="00E060F7" w:rsidRDefault="00B21AF8" w:rsidP="00B21AF8">
      <w:pPr>
        <w:pStyle w:val="OdstavecSynteastyl"/>
      </w:pPr>
      <w:r w:rsidRPr="00E060F7">
        <w:lastRenderedPageBreak/>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7D915C3C"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C67636">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C67636" w:rsidRPr="00E060F7">
        <w:t>Way of Usage of X-definition</w:t>
      </w:r>
      <w:r w:rsidR="00EF650E">
        <w:fldChar w:fldCharType="end"/>
      </w:r>
    </w:p>
    <w:p w14:paraId="14043B6C" w14:textId="2BB1A5F3"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C67636">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C67636">
        <w:t>Appendix</w:t>
      </w:r>
      <w:r w:rsidR="00C67636" w:rsidRPr="00E060F7">
        <w:t xml:space="preserve"> C – </w:t>
      </w:r>
      <w:r w:rsidR="002A28E7">
        <w:fldChar w:fldCharType="end"/>
      </w:r>
    </w:p>
    <w:p w14:paraId="01684A5F" w14:textId="08A678EE" w:rsidR="00B21AF8" w:rsidRPr="00E060F7" w:rsidRDefault="00B21AF8" w:rsidP="00431305">
      <w:pPr>
        <w:pStyle w:val="Nadpis2"/>
      </w:pPr>
      <w:bookmarkStart w:id="86" w:name="_Toc484606827"/>
      <w:bookmarkStart w:id="87" w:name="_Toc128340523"/>
      <w:r w:rsidRPr="00E060F7">
        <w:t xml:space="preserve">Online </w:t>
      </w:r>
      <w:r w:rsidR="00CD4B8E" w:rsidRPr="00E060F7">
        <w:t>T</w:t>
      </w:r>
      <w:r w:rsidRPr="00E060F7">
        <w:t>esting of X-definition</w:t>
      </w:r>
      <w:bookmarkEnd w:id="86"/>
      <w:bookmarkEnd w:id="87"/>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000000" w:rsidP="00B3503B">
            <w:pPr>
              <w:pStyle w:val="OdstavecSynteastyl"/>
              <w:spacing w:before="40" w:after="40"/>
              <w:rPr>
                <w:rFonts w:ascii="Consolas" w:hAnsi="Consolas" w:cs="Consolas"/>
                <w:sz w:val="18"/>
                <w:szCs w:val="18"/>
              </w:rPr>
            </w:pPr>
            <w:hyperlink r:id="rId19"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000000" w:rsidP="00B3503B">
            <w:pPr>
              <w:pStyle w:val="OdstavecSynteastyl"/>
              <w:spacing w:before="40" w:after="40"/>
              <w:rPr>
                <w:rFonts w:ascii="Consolas" w:hAnsi="Consolas" w:cs="Consolas"/>
                <w:sz w:val="18"/>
                <w:szCs w:val="18"/>
              </w:rPr>
            </w:pPr>
            <w:hyperlink r:id="rId20"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000000" w:rsidP="00B3503B">
            <w:pPr>
              <w:pStyle w:val="OdstavecSynteastyl"/>
              <w:spacing w:before="40" w:after="40"/>
              <w:rPr>
                <w:rFonts w:ascii="Consolas" w:hAnsi="Consolas" w:cs="Consolas"/>
                <w:sz w:val="18"/>
                <w:szCs w:val="18"/>
              </w:rPr>
            </w:pPr>
            <w:hyperlink r:id="rId21"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000000" w:rsidP="00B3503B">
            <w:pPr>
              <w:pStyle w:val="OdstavecSynteastyl"/>
              <w:spacing w:before="40" w:after="40"/>
              <w:rPr>
                <w:rFonts w:ascii="Consolas" w:hAnsi="Consolas" w:cs="Consolas"/>
                <w:sz w:val="18"/>
                <w:szCs w:val="18"/>
              </w:rPr>
            </w:pPr>
            <w:hyperlink r:id="rId22"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8" w:name="_Ref336526783"/>
      <w:bookmarkStart w:id="89" w:name="_Toc337655402"/>
      <w:bookmarkStart w:id="90" w:name="_Toc354676879"/>
      <w:bookmarkStart w:id="91" w:name="_Ref497147738"/>
      <w:bookmarkStart w:id="92" w:name="_Toc128340524"/>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8"/>
      <w:bookmarkEnd w:id="89"/>
      <w:bookmarkEnd w:id="90"/>
      <w:r w:rsidR="00B21AF8" w:rsidRPr="00E060F7">
        <w:t>tion</w:t>
      </w:r>
      <w:bookmarkEnd w:id="91"/>
      <w:bookmarkEnd w:id="92"/>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589D5CA2"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C67636">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3D8FBB58"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C67636">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C67636"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6DB7B958"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C67636">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C67636">
        <w:t xml:space="preserve">Description of the structure of XML document by </w:t>
      </w:r>
      <w:r w:rsidR="00C67636"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12901496"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C67636">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C67636">
        <w:t xml:space="preserve">Construction Mode of </w:t>
      </w:r>
      <w:r w:rsidR="00C67636" w:rsidRPr="00E060F7">
        <w:t>X-defini</w:t>
      </w:r>
      <w:r w:rsidR="00C67636">
        <w:t>tion</w:t>
      </w:r>
      <w:r w:rsidR="00EF650E">
        <w:fldChar w:fldCharType="end"/>
      </w:r>
    </w:p>
    <w:p w14:paraId="2240C8BB" w14:textId="142E7642" w:rsidR="00D84C56" w:rsidRPr="00E060F7" w:rsidRDefault="003B63BE" w:rsidP="00D84C56">
      <w:pPr>
        <w:pStyle w:val="Nadpis1"/>
      </w:pPr>
      <w:bookmarkStart w:id="93" w:name="_Ref367802533"/>
      <w:bookmarkStart w:id="94" w:name="_Ref485203931"/>
      <w:bookmarkStart w:id="95" w:name="_Ref485204189"/>
      <w:bookmarkStart w:id="96" w:name="_Toc128340525"/>
      <w:bookmarkStart w:id="97" w:name="_Ref337031000"/>
      <w:bookmarkStart w:id="98" w:name="_Toc337655403"/>
      <w:bookmarkStart w:id="99" w:name="_Toc354676880"/>
      <w:r>
        <w:lastRenderedPageBreak/>
        <w:t>De</w:t>
      </w:r>
      <w:r w:rsidR="00C37737">
        <w:t>s</w:t>
      </w:r>
      <w:r>
        <w:t xml:space="preserve">cription of </w:t>
      </w:r>
      <w:r w:rsidR="00B15222">
        <w:t xml:space="preserve">the </w:t>
      </w:r>
      <w:r>
        <w:t xml:space="preserve">structure of XML document by </w:t>
      </w:r>
      <w:r w:rsidRPr="00E060F7">
        <w:t>X-defini</w:t>
      </w:r>
      <w:bookmarkEnd w:id="93"/>
      <w:r w:rsidRPr="00E060F7">
        <w:t>tion</w:t>
      </w:r>
      <w:bookmarkEnd w:id="94"/>
      <w:bookmarkEnd w:id="95"/>
      <w:bookmarkEnd w:id="96"/>
      <w:r w:rsidR="00D84C56" w:rsidRPr="00E060F7" w:rsidDel="00FE5C74">
        <w:t xml:space="preserve"> </w:t>
      </w:r>
      <w:bookmarkEnd w:id="97"/>
      <w:bookmarkEnd w:id="98"/>
      <w:bookmarkEnd w:id="99"/>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2B846BB6"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C67636">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EC2D2E">
        <w:fldChar w:fldCharType="end"/>
      </w:r>
    </w:p>
    <w:p w14:paraId="0D5EC9B6" w14:textId="606A643D"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C67636">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C67636" w:rsidRPr="00E060F7">
        <w:t>Model of XML Element</w:t>
      </w:r>
      <w:r w:rsidR="00EC2D2E">
        <w:fldChar w:fldCharType="end"/>
      </w:r>
    </w:p>
    <w:p w14:paraId="086D0A6F" w14:textId="15A3E76D"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C67636">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431305">
      <w:pPr>
        <w:pStyle w:val="Nadpis2"/>
      </w:pPr>
      <w:bookmarkStart w:id="100" w:name="_Ref337286598"/>
      <w:bookmarkStart w:id="101" w:name="_Toc337655404"/>
      <w:bookmarkStart w:id="102" w:name="_Toc354676881"/>
      <w:bookmarkStart w:id="103" w:name="_Ref532999131"/>
      <w:bookmarkStart w:id="104" w:name="_Toc128340526"/>
      <w:r w:rsidRPr="00E060F7">
        <w:t>Model</w:t>
      </w:r>
      <w:r w:rsidR="00596E3E" w:rsidRPr="00E060F7">
        <w:t xml:space="preserve"> of </w:t>
      </w:r>
      <w:r w:rsidR="00102521">
        <w:t>E</w:t>
      </w:r>
      <w:r w:rsidR="00596E3E" w:rsidRPr="00E060F7">
        <w:t xml:space="preserve">xemplary </w:t>
      </w:r>
      <w:bookmarkEnd w:id="100"/>
      <w:bookmarkEnd w:id="101"/>
      <w:bookmarkEnd w:id="102"/>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103"/>
      <w:bookmarkEnd w:id="104"/>
    </w:p>
    <w:p w14:paraId="2796749C" w14:textId="1F972743"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C67636">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174A5176" w:rsidR="00D84C56" w:rsidRPr="00E060F7" w:rsidRDefault="00B15222" w:rsidP="007D4BA3">
      <w:pPr>
        <w:pStyle w:val="OdstavecSynteastyl"/>
        <w:keepNext/>
        <w:numPr>
          <w:ilvl w:val="0"/>
          <w:numId w:val="15"/>
        </w:numPr>
      </w:pPr>
      <w:r>
        <w:t xml:space="preserve">the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4BEB2D4F"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C67636">
        <w:t xml:space="preserve">Sample of Complete </w:t>
      </w:r>
      <w:r w:rsidR="00C67636" w:rsidRPr="00E060F7">
        <w:t>X-definit</w:t>
      </w:r>
      <w:r w:rsidR="00C67636">
        <w:t>ion</w:t>
      </w:r>
      <w:r w:rsidR="002A28E7">
        <w:fldChar w:fldCharType="end"/>
      </w:r>
    </w:p>
    <w:p w14:paraId="26DD588D" w14:textId="0B53B4B2"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C67636">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C67636" w:rsidRPr="00E060F7">
        <w:t xml:space="preserve">Specification of </w:t>
      </w:r>
      <w:r w:rsidR="00C67636">
        <w:t>Quantifier</w:t>
      </w:r>
      <w:r w:rsidR="00C67636" w:rsidRPr="00E060F7">
        <w:t xml:space="preserve"> of </w:t>
      </w:r>
      <w:r w:rsidR="00C67636">
        <w:t>A</w:t>
      </w:r>
      <w:r w:rsidR="00C67636" w:rsidRPr="00E060F7">
        <w:t xml:space="preserve">ttributes and </w:t>
      </w:r>
      <w:r w:rsidR="00C67636">
        <w:t>T</w:t>
      </w:r>
      <w:r w:rsidR="00C67636" w:rsidRPr="00E060F7">
        <w:t xml:space="preserve">ext </w:t>
      </w:r>
      <w:r w:rsidR="00C67636">
        <w:t>N</w:t>
      </w:r>
      <w:r w:rsidR="00C67636" w:rsidRPr="00E060F7">
        <w:t>odes</w:t>
      </w:r>
      <w:r w:rsidR="002A28E7">
        <w:fldChar w:fldCharType="end"/>
      </w:r>
    </w:p>
    <w:p w14:paraId="149ADB50" w14:textId="51FCFF90"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C67636">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C67636" w:rsidRPr="00E060F7">
        <w:t>Events and Actions</w:t>
      </w:r>
      <w:r w:rsidR="002A28E7">
        <w:fldChar w:fldCharType="end"/>
      </w:r>
    </w:p>
    <w:p w14:paraId="13DC477C" w14:textId="7031A74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C67636">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C67636">
        <w:t>Processing of Large</w:t>
      </w:r>
      <w:r w:rsidR="00C67636" w:rsidRPr="00E060F7">
        <w:t xml:space="preserve"> XML </w:t>
      </w:r>
      <w:r w:rsidR="00C67636">
        <w:t>Data</w:t>
      </w:r>
      <w:r w:rsidR="002A28E7">
        <w:fldChar w:fldCharType="end"/>
      </w:r>
    </w:p>
    <w:p w14:paraId="04AF151A" w14:textId="565F118B" w:rsidR="00D84C56" w:rsidRPr="00E060F7" w:rsidRDefault="00AC058A" w:rsidP="00D84C56">
      <w:pPr>
        <w:pStyle w:val="OdstavecSynteastyl"/>
      </w:pPr>
      <w:r>
        <w:rPr>
          <w:noProof/>
          <w:lang w:val="cs-CZ" w:eastAsia="cs-CZ"/>
        </w:rPr>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C67636">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C67636" w:rsidRPr="00E060F7">
        <w:t>U</w:t>
      </w:r>
      <w:r w:rsidR="00C67636">
        <w:t>ser-defined M</w:t>
      </w:r>
      <w:r w:rsidR="00C67636" w:rsidRPr="00E060F7">
        <w:t>et</w:t>
      </w:r>
      <w:r w:rsidR="00C67636">
        <w:t>h</w:t>
      </w:r>
      <w:r w:rsidR="00C67636" w:rsidRPr="00E060F7">
        <w:t>od</w:t>
      </w:r>
      <w:r w:rsidR="00C67636">
        <w:t>s</w:t>
      </w:r>
      <w:r w:rsidR="00C67636" w:rsidRPr="00E060F7">
        <w:t xml:space="preserve"> </w:t>
      </w:r>
      <w:r w:rsidR="00C67636">
        <w:t>for</w:t>
      </w:r>
      <w:r w:rsidR="00C67636" w:rsidRPr="00E060F7">
        <w:t xml:space="preserve"> </w:t>
      </w:r>
      <w:r w:rsidR="00C67636">
        <w:t>Checking D</w:t>
      </w:r>
      <w:r w:rsidR="00C67636" w:rsidRPr="00E060F7">
        <w:t>at</w:t>
      </w:r>
      <w:r w:rsidR="00C67636">
        <w:t>a</w:t>
      </w:r>
      <w:r w:rsidR="00C67636" w:rsidRPr="00E060F7">
        <w:t xml:space="preserve"> </w:t>
      </w:r>
      <w:r w:rsidR="00C67636">
        <w:t>T</w:t>
      </w:r>
      <w:r w:rsidR="00C67636" w:rsidRPr="00E060F7">
        <w:t>yp</w:t>
      </w:r>
      <w:r w:rsidR="00C67636">
        <w:t>e</w:t>
      </w:r>
      <w:r w:rsidR="00C67636" w:rsidRPr="00E060F7">
        <w:fldChar w:fldCharType="begin"/>
      </w:r>
      <w:r w:rsidR="00C67636" w:rsidRPr="00E060F7">
        <w:instrText xml:space="preserve"> XE "Uživatelské metody:pro typovou kontrolu" </w:instrText>
      </w:r>
      <w:r w:rsidR="00C67636" w:rsidRPr="00E060F7">
        <w:fldChar w:fldCharType="end"/>
      </w:r>
      <w:r w:rsidR="00C67636">
        <w:t>s</w:t>
      </w:r>
      <w:r w:rsidR="002A28E7">
        <w:fldChar w:fldCharType="end"/>
      </w:r>
    </w:p>
    <w:p w14:paraId="4BC92AA3" w14:textId="15B25CFA"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C67636">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C67636">
        <w:t xml:space="preserve">Construction Mode of </w:t>
      </w:r>
      <w:r w:rsidR="00C67636" w:rsidRPr="00E060F7">
        <w:t>X-defini</w:t>
      </w:r>
      <w:r w:rsidR="00C67636">
        <w:t>tion</w:t>
      </w:r>
      <w:r w:rsidR="002A28E7">
        <w:fldChar w:fldCharType="end"/>
      </w:r>
    </w:p>
    <w:p w14:paraId="7F757EC9" w14:textId="7FF5FC5A"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C67636">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C67636" w:rsidRPr="006A5CB1">
        <w:t>Processing and reporting errors</w:t>
      </w:r>
      <w:r w:rsidR="002A28E7">
        <w:fldChar w:fldCharType="end"/>
      </w:r>
    </w:p>
    <w:p w14:paraId="598DE179" w14:textId="3903531C"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C67636">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C67636" w:rsidRPr="00E060F7">
        <w:t>Typ</w:t>
      </w:r>
      <w:r w:rsidR="00C67636">
        <w:t>es of</w:t>
      </w:r>
      <w:r w:rsidR="00C67636" w:rsidRPr="00E060F7">
        <w:t xml:space="preserve"> </w:t>
      </w:r>
      <w:r w:rsidR="00C30184">
        <w:fldChar w:fldCharType="end"/>
      </w:r>
    </w:p>
    <w:p w14:paraId="330FD3EC" w14:textId="04A0EF84" w:rsidR="00D84C56" w:rsidRPr="00E060F7" w:rsidRDefault="00D84C56" w:rsidP="00431305">
      <w:pPr>
        <w:pStyle w:val="Nadpis2"/>
      </w:pPr>
      <w:bookmarkStart w:id="105" w:name="_Ref337034846"/>
      <w:bookmarkStart w:id="106" w:name="_Toc337655405"/>
      <w:bookmarkStart w:id="107" w:name="_Ref341370946"/>
      <w:bookmarkStart w:id="108" w:name="_Toc354676882"/>
      <w:bookmarkStart w:id="109" w:name="_Ref535146717"/>
      <w:bookmarkStart w:id="110" w:name="_Ref535146791"/>
      <w:bookmarkStart w:id="111" w:name="_Ref535157300"/>
      <w:bookmarkStart w:id="112" w:name="_Toc128340527"/>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5"/>
      <w:bookmarkEnd w:id="106"/>
      <w:r w:rsidR="007E12E4" w:rsidRPr="00E060F7">
        <w:t>es</w:t>
      </w:r>
      <w:r w:rsidRPr="00E060F7">
        <w:t xml:space="preserve"> </w:t>
      </w:r>
      <w:r w:rsidR="007E12E4" w:rsidRPr="00E060F7">
        <w:t>and</w:t>
      </w:r>
      <w:r w:rsidRPr="00E060F7">
        <w:t xml:space="preserve"> </w:t>
      </w:r>
      <w:r w:rsidR="00ED13DC">
        <w:t>T</w:t>
      </w:r>
      <w:r w:rsidRPr="00E060F7">
        <w:t xml:space="preserve">ext </w:t>
      </w:r>
      <w:bookmarkEnd w:id="107"/>
      <w:bookmarkEnd w:id="108"/>
      <w:r w:rsidR="00ED13DC">
        <w:t>N</w:t>
      </w:r>
      <w:r w:rsidR="007E12E4" w:rsidRPr="00E060F7">
        <w:t>odes</w:t>
      </w:r>
      <w:bookmarkEnd w:id="109"/>
      <w:bookmarkEnd w:id="110"/>
      <w:bookmarkEnd w:id="111"/>
      <w:bookmarkEnd w:id="112"/>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25D862D1"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C67636">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47F2C28F" w:rsidR="00D84C56" w:rsidRPr="00E060F7" w:rsidRDefault="00B15222" w:rsidP="007D4BA3">
      <w:pPr>
        <w:pStyle w:val="OdstavecSynteastyl"/>
        <w:keepNext/>
        <w:numPr>
          <w:ilvl w:val="0"/>
          <w:numId w:val="18"/>
        </w:numPr>
        <w:ind w:left="284" w:hanging="284"/>
      </w:pPr>
      <w:r>
        <w:t xml:space="preserve">the </w:t>
      </w:r>
      <w:r w:rsidR="00D54B39" w:rsidRPr="00E060F7">
        <w:t>variant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13" w:name="_Ref337034932"/>
      <w:bookmarkStart w:id="114"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221424BC"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C67636">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C67636" w:rsidRPr="00E060F7">
        <w:t xml:space="preserve">Specification of </w:t>
      </w:r>
      <w:r w:rsidR="00C67636">
        <w:t>Quantifier</w:t>
      </w:r>
      <w:r w:rsidR="00C67636" w:rsidRPr="00E060F7">
        <w:t xml:space="preserve"> of </w:t>
      </w:r>
      <w:r w:rsidR="00C67636">
        <w:t>A</w:t>
      </w:r>
      <w:r w:rsidR="00C67636" w:rsidRPr="00E060F7">
        <w:t xml:space="preserve">ttributes and </w:t>
      </w:r>
      <w:r w:rsidR="00C67636">
        <w:t>T</w:t>
      </w:r>
      <w:r w:rsidR="00C67636" w:rsidRPr="00E060F7">
        <w:t xml:space="preserve">ext </w:t>
      </w:r>
      <w:r w:rsidR="00C67636">
        <w:t>N</w:t>
      </w:r>
      <w:r w:rsidR="00C67636" w:rsidRPr="00E060F7">
        <w:t>odes</w:t>
      </w:r>
      <w:r w:rsidR="00663F8F">
        <w:fldChar w:fldCharType="end"/>
      </w:r>
    </w:p>
    <w:p w14:paraId="07B3B58C" w14:textId="6A7D65BA"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C67636">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C67636" w:rsidRPr="00E060F7">
        <w:t xml:space="preserve">Specification of </w:t>
      </w:r>
      <w:r w:rsidR="00C67636">
        <w:t>Quantifier</w:t>
      </w:r>
      <w:r w:rsidR="00C67636" w:rsidRPr="00E060F7">
        <w:t xml:space="preserve"> of Element</w:t>
      </w:r>
      <w:r w:rsidR="000E56D7">
        <w:fldChar w:fldCharType="end"/>
      </w:r>
    </w:p>
    <w:p w14:paraId="14487C87" w14:textId="73764E39"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C67636">
        <w:t xml:space="preserve">Sample of Complete </w:t>
      </w:r>
      <w:r w:rsidR="00C67636" w:rsidRPr="00E060F7">
        <w:t>X-definit</w:t>
      </w:r>
      <w:r w:rsidR="00C67636">
        <w:t>ion</w:t>
      </w:r>
      <w:r w:rsidR="000E56D7">
        <w:fldChar w:fldCharType="end"/>
      </w:r>
    </w:p>
    <w:p w14:paraId="3BDDF127" w14:textId="2AD49B34"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C67636">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C67636">
        <w:t>U</w:t>
      </w:r>
      <w:r w:rsidR="00C67636" w:rsidRPr="00AB5831">
        <w:t xml:space="preserve">nique </w:t>
      </w:r>
      <w:r w:rsidR="00C67636">
        <w:t>V</w:t>
      </w:r>
      <w:r w:rsidR="00C67636" w:rsidRPr="00AB5831">
        <w:t xml:space="preserve">alue of </w:t>
      </w:r>
      <w:r w:rsidR="00C67636">
        <w:t>A</w:t>
      </w:r>
      <w:r w:rsidR="00C67636" w:rsidRPr="00AB5831">
        <w:t xml:space="preserve">ttribute or </w:t>
      </w:r>
      <w:r w:rsidR="00C67636">
        <w:t>T</w:t>
      </w:r>
      <w:r w:rsidR="00C67636" w:rsidRPr="00AB5831">
        <w:t xml:space="preserve">ext </w:t>
      </w:r>
      <w:r w:rsidR="00C67636">
        <w:t>N</w:t>
      </w:r>
      <w:r w:rsidR="00C67636" w:rsidRPr="00AB5831">
        <w:t>ode</w:t>
      </w:r>
      <w:r w:rsidR="00663F8F">
        <w:fldChar w:fldCharType="end"/>
      </w:r>
      <w:r w:rsidR="000E56D7">
        <w:t xml:space="preserve"> </w:t>
      </w:r>
    </w:p>
    <w:p w14:paraId="4C794227" w14:textId="77777777" w:rsidR="00D84C56" w:rsidRPr="00E060F7" w:rsidRDefault="00D84C56" w:rsidP="007E23FE">
      <w:pPr>
        <w:pStyle w:val="Nadpis3"/>
      </w:pPr>
      <w:bookmarkStart w:id="115" w:name="_Toc353798523"/>
      <w:bookmarkStart w:id="116" w:name="_Toc353798793"/>
      <w:bookmarkStart w:id="117" w:name="_Toc354414384"/>
      <w:bookmarkStart w:id="118" w:name="_Toc354414659"/>
      <w:bookmarkStart w:id="119" w:name="_Toc354676884"/>
      <w:bookmarkStart w:id="120" w:name="_Ref364330449"/>
      <w:bookmarkStart w:id="121" w:name="_Ref367802781"/>
      <w:bookmarkStart w:id="122" w:name="_Toc128340528"/>
      <w:bookmarkEnd w:id="115"/>
      <w:bookmarkEnd w:id="116"/>
      <w:bookmarkEnd w:id="117"/>
      <w:bookmarkEnd w:id="118"/>
      <w:r w:rsidRPr="00E060F7">
        <w:t>Fix</w:t>
      </w:r>
      <w:r w:rsidR="00D322B8" w:rsidRPr="00E060F7">
        <w:t>ed</w:t>
      </w:r>
      <w:r w:rsidRPr="00E060F7">
        <w:t xml:space="preserve"> </w:t>
      </w:r>
      <w:bookmarkStart w:id="123" w:name="_Toc354676885"/>
      <w:bookmarkEnd w:id="119"/>
      <w:bookmarkEnd w:id="120"/>
      <w:bookmarkEnd w:id="121"/>
      <w:bookmarkEnd w:id="123"/>
      <w:r w:rsidR="00CD4B8E" w:rsidRPr="00E060F7">
        <w:t>V</w:t>
      </w:r>
      <w:r w:rsidR="00D322B8" w:rsidRPr="00E060F7">
        <w:t>alues</w:t>
      </w:r>
      <w:bookmarkEnd w:id="122"/>
    </w:p>
    <w:p w14:paraId="62EBBBF7" w14:textId="039F76B9"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C67636">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0896DEDB" w14:textId="1C549FA2"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C67636">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C67636" w:rsidRPr="00E060F7">
        <w:t>Events and Actions</w:t>
      </w:r>
      <w:r w:rsidR="00C30184">
        <w:fldChar w:fldCharType="end"/>
      </w:r>
    </w:p>
    <w:p w14:paraId="1EF02F28" w14:textId="6BCDF0C4"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C67636">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C67636">
        <w:t>Declared</w:t>
      </w:r>
      <w:r w:rsidR="00C67636" w:rsidRPr="00E060F7">
        <w:t xml:space="preserve"> </w:t>
      </w:r>
      <w:r w:rsidR="00C67636">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t>variant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7E940788"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C67636">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24" w:name="_Toc128340529"/>
      <w:r w:rsidRPr="00E060F7">
        <w:t>Default Value</w:t>
      </w:r>
      <w:bookmarkEnd w:id="124"/>
    </w:p>
    <w:p w14:paraId="228764EE" w14:textId="292158F6" w:rsidR="000375F1" w:rsidRPr="00E060F7" w:rsidRDefault="000375F1" w:rsidP="000375F1">
      <w:pPr>
        <w:pStyle w:val="OdstavecSynteastyl"/>
      </w:pPr>
      <w:bookmarkStart w:id="125"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26" w:name="_Toc485128294"/>
      <w:bookmarkStart w:id="127" w:name="_Toc128340530"/>
      <w:r w:rsidRPr="00E060F7">
        <w:t xml:space="preserve">Alternative specification of </w:t>
      </w:r>
      <w:bookmarkEnd w:id="126"/>
      <w:r w:rsidR="0044568E">
        <w:t>quantifier</w:t>
      </w:r>
      <w:r w:rsidRPr="00E060F7">
        <w:t>s</w:t>
      </w:r>
      <w:bookmarkEnd w:id="127"/>
    </w:p>
    <w:p w14:paraId="4FD627B0" w14:textId="4C7CAC1C"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C67636">
        <w:t>2.2</w:t>
      </w:r>
      <w:r w:rsidR="00C30184">
        <w:fldChar w:fldCharType="end"/>
      </w:r>
      <w:r w:rsidR="00C30184">
        <w:t xml:space="preserve"> </w:t>
      </w:r>
      <w:r w:rsidR="00481306" w:rsidRPr="00E060F7">
        <w:t>Script of X</w:t>
      </w:r>
      <w:r w:rsidR="00481306" w:rsidRPr="00E060F7">
        <w:noBreakHyphen/>
        <w:t>definition</w:t>
      </w:r>
    </w:p>
    <w:p w14:paraId="65BD5CFB" w14:textId="527C6C01"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4ACD731A" w:rsidR="00D84C56" w:rsidRPr="00E060F7" w:rsidRDefault="00D84C56" w:rsidP="00431305">
      <w:pPr>
        <w:pStyle w:val="Nadpis2"/>
      </w:pPr>
      <w:bookmarkStart w:id="128" w:name="_Toc360304842"/>
      <w:bookmarkStart w:id="129" w:name="_Toc353798524"/>
      <w:bookmarkStart w:id="130" w:name="_Toc353798794"/>
      <w:bookmarkStart w:id="131" w:name="_Toc354414385"/>
      <w:bookmarkStart w:id="132" w:name="_Toc354414660"/>
      <w:bookmarkStart w:id="133" w:name="_Toc354499089"/>
      <w:bookmarkStart w:id="134" w:name="_Toc354499364"/>
      <w:bookmarkStart w:id="135" w:name="_Toc354499663"/>
      <w:bookmarkStart w:id="136" w:name="_Toc354499938"/>
      <w:bookmarkStart w:id="137" w:name="_Toc354505278"/>
      <w:bookmarkStart w:id="138" w:name="_Toc354505555"/>
      <w:bookmarkStart w:id="139" w:name="_Toc354676651"/>
      <w:bookmarkStart w:id="140" w:name="_Toc354676886"/>
      <w:bookmarkStart w:id="141" w:name="_Toc354912535"/>
      <w:bookmarkStart w:id="142" w:name="_Toc354917366"/>
      <w:bookmarkStart w:id="143" w:name="_Toc355016496"/>
      <w:bookmarkStart w:id="144" w:name="_Toc355016760"/>
      <w:bookmarkStart w:id="145" w:name="_Toc355312054"/>
      <w:bookmarkStart w:id="146" w:name="_Toc353798525"/>
      <w:bookmarkStart w:id="147" w:name="_Toc353798795"/>
      <w:bookmarkStart w:id="148" w:name="_Toc354414386"/>
      <w:bookmarkStart w:id="149" w:name="_Toc354414661"/>
      <w:bookmarkStart w:id="150" w:name="_Toc354499090"/>
      <w:bookmarkStart w:id="151" w:name="_Toc354499365"/>
      <w:bookmarkStart w:id="152" w:name="_Toc354499664"/>
      <w:bookmarkStart w:id="153" w:name="_Toc354499939"/>
      <w:bookmarkStart w:id="154" w:name="_Toc354505279"/>
      <w:bookmarkStart w:id="155" w:name="_Toc354505556"/>
      <w:bookmarkStart w:id="156" w:name="_Toc354676652"/>
      <w:bookmarkStart w:id="157" w:name="_Toc354676887"/>
      <w:bookmarkStart w:id="158" w:name="_Toc354912536"/>
      <w:bookmarkStart w:id="159" w:name="_Toc354917367"/>
      <w:bookmarkStart w:id="160" w:name="_Toc355016497"/>
      <w:bookmarkStart w:id="161" w:name="_Toc355016761"/>
      <w:bookmarkStart w:id="162" w:name="_Toc355312055"/>
      <w:bookmarkStart w:id="163" w:name="_Toc353798526"/>
      <w:bookmarkStart w:id="164" w:name="_Toc353798796"/>
      <w:bookmarkStart w:id="165" w:name="_Toc354414387"/>
      <w:bookmarkStart w:id="166" w:name="_Toc354414662"/>
      <w:bookmarkStart w:id="167" w:name="_Toc354499091"/>
      <w:bookmarkStart w:id="168" w:name="_Toc354499366"/>
      <w:bookmarkStart w:id="169" w:name="_Toc354499665"/>
      <w:bookmarkStart w:id="170" w:name="_Toc354499940"/>
      <w:bookmarkStart w:id="171" w:name="_Toc354505280"/>
      <w:bookmarkStart w:id="172" w:name="_Toc354505557"/>
      <w:bookmarkStart w:id="173" w:name="_Toc354676653"/>
      <w:bookmarkStart w:id="174" w:name="_Toc354676888"/>
      <w:bookmarkStart w:id="175" w:name="_Toc354912537"/>
      <w:bookmarkStart w:id="176" w:name="_Toc354917368"/>
      <w:bookmarkStart w:id="177" w:name="_Toc355016498"/>
      <w:bookmarkStart w:id="178" w:name="_Toc355016762"/>
      <w:bookmarkStart w:id="179" w:name="_Toc355312056"/>
      <w:bookmarkStart w:id="180" w:name="_Ref340840414"/>
      <w:bookmarkStart w:id="181" w:name="_Toc354676889"/>
      <w:bookmarkStart w:id="182" w:name="_Toc128340531"/>
      <w:bookmarkEnd w:id="125"/>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13"/>
      <w:bookmarkEnd w:id="114"/>
      <w:bookmarkEnd w:id="180"/>
      <w:bookmarkEnd w:id="181"/>
      <w:bookmarkEnd w:id="182"/>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6EAE2665"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C67636">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32A20DE"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C67636">
        <w:t xml:space="preserve">Sample of Complete </w:t>
      </w:r>
      <w:r w:rsidR="00C67636" w:rsidRPr="00E060F7">
        <w:t>X-definit</w:t>
      </w:r>
      <w:r w:rsidR="00C67636">
        <w:t>ion</w:t>
      </w:r>
      <w:r w:rsidR="00C30184">
        <w:fldChar w:fldCharType="end"/>
      </w:r>
    </w:p>
    <w:p w14:paraId="0566EDB8" w14:textId="77777777" w:rsidR="00D84C56" w:rsidRPr="00E060F7" w:rsidRDefault="007D3694" w:rsidP="00431305">
      <w:pPr>
        <w:pStyle w:val="Nadpis2"/>
      </w:pPr>
      <w:bookmarkStart w:id="183" w:name="_Toc353798529"/>
      <w:bookmarkStart w:id="184" w:name="_Toc353798799"/>
      <w:bookmarkStart w:id="185" w:name="_Toc354414390"/>
      <w:bookmarkStart w:id="186" w:name="_Toc354414665"/>
      <w:bookmarkStart w:id="187" w:name="_Toc354499094"/>
      <w:bookmarkStart w:id="188" w:name="_Toc354499369"/>
      <w:bookmarkStart w:id="189" w:name="_Toc354499668"/>
      <w:bookmarkStart w:id="190" w:name="_Toc354499943"/>
      <w:bookmarkStart w:id="191" w:name="_Toc354505283"/>
      <w:bookmarkStart w:id="192" w:name="_Toc354505560"/>
      <w:bookmarkStart w:id="193" w:name="_Toc354676656"/>
      <w:bookmarkStart w:id="194" w:name="_Toc354676891"/>
      <w:bookmarkStart w:id="195" w:name="_Toc354912540"/>
      <w:bookmarkStart w:id="196" w:name="_Toc354917371"/>
      <w:bookmarkStart w:id="197" w:name="_Toc355016501"/>
      <w:bookmarkStart w:id="198" w:name="_Toc355016765"/>
      <w:bookmarkStart w:id="199" w:name="_Toc355312059"/>
      <w:bookmarkStart w:id="200" w:name="_Ref337034981"/>
      <w:bookmarkStart w:id="201" w:name="_Toc337655407"/>
      <w:bookmarkStart w:id="202" w:name="_Ref341370858"/>
      <w:bookmarkStart w:id="203" w:name="_Ref341371011"/>
      <w:bookmarkStart w:id="204" w:name="_Ref341371124"/>
      <w:bookmarkStart w:id="205" w:name="_Ref341371253"/>
      <w:bookmarkStart w:id="206" w:name="_Ref341371319"/>
      <w:bookmarkStart w:id="207" w:name="_Ref341371342"/>
      <w:bookmarkStart w:id="208" w:name="_Ref341371379"/>
      <w:bookmarkStart w:id="209" w:name="_Ref341371425"/>
      <w:bookmarkStart w:id="210" w:name="_Ref341371449"/>
      <w:bookmarkStart w:id="211" w:name="_Ref341371510"/>
      <w:bookmarkStart w:id="212" w:name="_Toc354676892"/>
      <w:bookmarkStart w:id="213" w:name="_Toc12834053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E060F7">
        <w:t>Events and Actions</w:t>
      </w:r>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0CA39B5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C67636">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01353AF9" w14:textId="6D1DDF50"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35EEE066"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495773DB"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and 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CD32E2" w:rsidRPr="00E22B75">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019C58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CD32E2" w:rsidRPr="00E22B75">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1DEC76B0"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4217D07C"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79CEAAAC"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3519D4B8"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26233A62"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C67636">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C67636" w:rsidRPr="00E060F7">
        <w:t xml:space="preserve">Events </w:t>
      </w:r>
      <w:r w:rsidR="00C67636">
        <w:t>Connected to</w:t>
      </w:r>
      <w:r w:rsidR="00C67636" w:rsidRPr="00E060F7">
        <w:t xml:space="preserve"> Elements</w:t>
      </w:r>
      <w:r w:rsidR="00C67636">
        <w:t xml:space="preserve">, </w:t>
      </w:r>
      <w:r w:rsidR="00C67636" w:rsidRPr="00E060F7">
        <w:t>Attributes</w:t>
      </w:r>
      <w:r w:rsidR="00C67636">
        <w:t>,</w:t>
      </w:r>
      <w:r w:rsidR="00C67636" w:rsidRPr="00E060F7">
        <w:t xml:space="preserve"> </w:t>
      </w:r>
      <w:r w:rsidR="00C67636">
        <w:t xml:space="preserve">or </w:t>
      </w:r>
      <w:r w:rsidR="00C67636" w:rsidRPr="00E060F7">
        <w:t>Text Nodes.</w:t>
      </w:r>
      <w:r w:rsidR="00C30184">
        <w:fldChar w:fldCharType="end"/>
      </w:r>
    </w:p>
    <w:p w14:paraId="2CC9672B" w14:textId="744B62F2"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C67636">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C67636">
        <w:t>Events Connected with E</w:t>
      </w:r>
      <w:r w:rsidR="00C67636" w:rsidRPr="00E060F7">
        <w:t>lement</w:t>
      </w:r>
      <w:r w:rsidR="00C30184">
        <w:fldChar w:fldCharType="end"/>
      </w:r>
    </w:p>
    <w:p w14:paraId="4587A78D" w14:textId="332636D2"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C67636">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C67636">
        <w:t>Events Connected with</w:t>
      </w:r>
      <w:r w:rsidR="00C67636" w:rsidRPr="00E060F7">
        <w:t xml:space="preserve"> </w:t>
      </w:r>
      <w:r w:rsidR="00C67636">
        <w:t>T</w:t>
      </w:r>
      <w:r w:rsidR="00C67636" w:rsidRPr="00E060F7">
        <w:t xml:space="preserve">ext </w:t>
      </w:r>
      <w:r w:rsidR="00C67636">
        <w:t>Nodes or</w:t>
      </w:r>
      <w:r w:rsidR="00C67636" w:rsidRPr="00E060F7">
        <w:t xml:space="preserve"> </w:t>
      </w:r>
      <w:r w:rsidR="00C67636">
        <w:t>A</w:t>
      </w:r>
      <w:r w:rsidR="00C67636" w:rsidRPr="00E060F7">
        <w:t>t</w:t>
      </w:r>
      <w:r w:rsidR="00C67636">
        <w:t>t</w:t>
      </w:r>
      <w:r w:rsidR="00C67636" w:rsidRPr="00E060F7">
        <w:t>ribut</w:t>
      </w:r>
      <w:r w:rsidR="00C67636">
        <w:t>es</w:t>
      </w:r>
      <w:r w:rsidR="00C30184">
        <w:fldChar w:fldCharType="end"/>
      </w:r>
    </w:p>
    <w:p w14:paraId="56659D47" w14:textId="505C5309" w:rsidR="00D84C56" w:rsidRPr="00E060F7" w:rsidRDefault="003142E0" w:rsidP="007E23FE">
      <w:pPr>
        <w:pStyle w:val="Nadpis3"/>
      </w:pPr>
      <w:bookmarkStart w:id="214" w:name="_Ref337634949"/>
      <w:bookmarkStart w:id="215" w:name="_Toc337655408"/>
      <w:bookmarkStart w:id="216" w:name="_Ref345684749"/>
      <w:bookmarkStart w:id="217" w:name="_Toc354676893"/>
      <w:bookmarkStart w:id="218" w:name="_Toc128340533"/>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4"/>
      <w:bookmarkEnd w:id="215"/>
      <w:bookmarkEnd w:id="216"/>
      <w:bookmarkEnd w:id="217"/>
      <w:bookmarkEnd w:id="218"/>
    </w:p>
    <w:p w14:paraId="134FA38F" w14:textId="54852B18"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C67636">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3FE379DF"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0CDDCBBC"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C67636">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C67636">
        <w:t>Events Connected with E</w:t>
      </w:r>
      <w:r w:rsidR="00C67636" w:rsidRPr="00E060F7">
        <w:t>lement</w:t>
      </w:r>
      <w:r w:rsidR="00C30184">
        <w:fldChar w:fldCharType="end"/>
      </w:r>
    </w:p>
    <w:p w14:paraId="5210AF8C" w14:textId="1127662C"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C6763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C67636">
        <w:t>Events Connected with</w:t>
      </w:r>
      <w:r w:rsidR="00C67636" w:rsidRPr="00E060F7">
        <w:t xml:space="preserve"> </w:t>
      </w:r>
      <w:r w:rsidR="00C67636">
        <w:t>T</w:t>
      </w:r>
      <w:r w:rsidR="00C67636" w:rsidRPr="00E060F7">
        <w:t xml:space="preserve">ext </w:t>
      </w:r>
      <w:r w:rsidR="00C67636">
        <w:t>Nodes or</w:t>
      </w:r>
      <w:r w:rsidR="00C67636" w:rsidRPr="00E060F7">
        <w:t xml:space="preserve"> </w:t>
      </w:r>
      <w:r w:rsidR="00C67636">
        <w:t>A</w:t>
      </w:r>
      <w:r w:rsidR="00C67636" w:rsidRPr="00E060F7">
        <w:t>t</w:t>
      </w:r>
      <w:r w:rsidR="00C67636">
        <w:t>t</w:t>
      </w:r>
      <w:r w:rsidR="00C67636" w:rsidRPr="00E060F7">
        <w:t>ribut</w:t>
      </w:r>
      <w:r w:rsidR="00C67636">
        <w:t>es</w:t>
      </w:r>
      <w:r w:rsidR="00C30184">
        <w:fldChar w:fldCharType="end"/>
      </w:r>
    </w:p>
    <w:p w14:paraId="652B7C14" w14:textId="569DD335"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C67636">
        <w:t xml:space="preserve">Sample of Complete </w:t>
      </w:r>
      <w:r w:rsidR="00C67636" w:rsidRPr="00E060F7">
        <w:t>X-definit</w:t>
      </w:r>
      <w:r w:rsidR="00C67636">
        <w:t>ion</w:t>
      </w:r>
      <w:r w:rsidR="00C30184">
        <w:fldChar w:fldCharType="end"/>
      </w:r>
    </w:p>
    <w:p w14:paraId="5043EC86" w14:textId="37868D54"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C67636">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C30184">
        <w:fldChar w:fldCharType="end"/>
      </w:r>
    </w:p>
    <w:p w14:paraId="58D5A1AD" w14:textId="77777777" w:rsidR="00D84C56" w:rsidRPr="00E060F7" w:rsidRDefault="00470CCF" w:rsidP="007E23FE">
      <w:pPr>
        <w:pStyle w:val="Nadpis3"/>
      </w:pPr>
      <w:bookmarkStart w:id="219" w:name="_Ref337636150"/>
      <w:bookmarkStart w:id="220" w:name="_Toc337655409"/>
      <w:bookmarkStart w:id="221" w:name="_Toc354676894"/>
      <w:bookmarkStart w:id="222" w:name="_Toc128340534"/>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9"/>
      <w:bookmarkEnd w:id="220"/>
      <w:bookmarkEnd w:id="221"/>
      <w:bookmarkEnd w:id="222"/>
    </w:p>
    <w:p w14:paraId="16A85140" w14:textId="5D280497"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C67636">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36F1516"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C67636">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C67636">
        <w:t>Events Connected with</w:t>
      </w:r>
      <w:r w:rsidR="00C67636" w:rsidRPr="00E060F7">
        <w:t xml:space="preserve"> </w:t>
      </w:r>
      <w:r w:rsidR="00C67636">
        <w:t>T</w:t>
      </w:r>
      <w:r w:rsidR="00C67636" w:rsidRPr="00E060F7">
        <w:t xml:space="preserve">ext </w:t>
      </w:r>
      <w:r w:rsidR="00C67636">
        <w:t>Nodes or</w:t>
      </w:r>
      <w:r w:rsidR="00C67636" w:rsidRPr="00E060F7">
        <w:t xml:space="preserve"> </w:t>
      </w:r>
      <w:r w:rsidR="00C67636">
        <w:t>A</w:t>
      </w:r>
      <w:r w:rsidR="00C67636" w:rsidRPr="00E060F7">
        <w:t>t</w:t>
      </w:r>
      <w:r w:rsidR="00C67636">
        <w:t>t</w:t>
      </w:r>
      <w:r w:rsidR="00C67636" w:rsidRPr="00E060F7">
        <w:t>ribut</w:t>
      </w:r>
      <w:r w:rsidR="00C67636">
        <w:t>es</w:t>
      </w:r>
      <w:r w:rsidR="00C30184">
        <w:fldChar w:fldCharType="end"/>
      </w:r>
    </w:p>
    <w:p w14:paraId="779B296B" w14:textId="4ECD0AB9"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C67636">
        <w:t xml:space="preserve">Sample of Complete </w:t>
      </w:r>
      <w:r w:rsidR="00C67636" w:rsidRPr="00E060F7">
        <w:t>X-definit</w:t>
      </w:r>
      <w:r w:rsidR="00C67636">
        <w:t>ion</w:t>
      </w:r>
      <w:r w:rsidR="00C30184">
        <w:fldChar w:fldCharType="end"/>
      </w:r>
    </w:p>
    <w:p w14:paraId="1690D619" w14:textId="17BD351D"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C67636">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C30184">
        <w:fldChar w:fldCharType="end"/>
      </w:r>
    </w:p>
    <w:p w14:paraId="4D724A08" w14:textId="77777777" w:rsidR="00D84C56" w:rsidRPr="00E060F7" w:rsidRDefault="003E4E88" w:rsidP="007E23FE">
      <w:pPr>
        <w:pStyle w:val="Nadpis3"/>
      </w:pPr>
      <w:bookmarkStart w:id="223" w:name="_Ref337558081"/>
      <w:bookmarkStart w:id="224" w:name="_Toc337655410"/>
      <w:bookmarkStart w:id="225" w:name="_Toc354676895"/>
      <w:bookmarkStart w:id="226" w:name="_Ref535158298"/>
      <w:bookmarkStart w:id="227" w:name="_Toc128340535"/>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23"/>
      <w:bookmarkEnd w:id="224"/>
      <w:bookmarkEnd w:id="225"/>
      <w:r w:rsidR="00173D1E">
        <w:t>es</w:t>
      </w:r>
      <w:bookmarkEnd w:id="226"/>
      <w:bookmarkEnd w:id="227"/>
    </w:p>
    <w:p w14:paraId="348F03A7" w14:textId="358C8930"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C67636">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3483C761"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C67636">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C67636">
        <w:t xml:space="preserve">Sample of Complete </w:t>
      </w:r>
      <w:r w:rsidR="00C67636" w:rsidRPr="00E060F7">
        <w:t>X-definit</w:t>
      </w:r>
      <w:r w:rsidR="00C67636">
        <w:t>ion</w:t>
      </w:r>
      <w:r w:rsidR="008E5128">
        <w:fldChar w:fldCharType="end"/>
      </w:r>
    </w:p>
    <w:p w14:paraId="090BA892" w14:textId="431BE354"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C67636">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8E5128">
        <w:fldChar w:fldCharType="end"/>
      </w:r>
    </w:p>
    <w:p w14:paraId="1F4E9626" w14:textId="4F0750AE" w:rsidR="00D84C56" w:rsidRPr="00E060F7" w:rsidRDefault="00F864F8" w:rsidP="00431305">
      <w:pPr>
        <w:pStyle w:val="Nadpis2"/>
      </w:pPr>
      <w:bookmarkStart w:id="228" w:name="_Ref337555846"/>
      <w:bookmarkStart w:id="229" w:name="_Toc337655411"/>
      <w:bookmarkStart w:id="230" w:name="_Toc354676896"/>
      <w:bookmarkStart w:id="231" w:name="_Ref535157359"/>
      <w:bookmarkStart w:id="232" w:name="_Toc128340536"/>
      <w:r>
        <w:t>Processing of Large</w:t>
      </w:r>
      <w:r w:rsidR="00D84C56" w:rsidRPr="00E060F7">
        <w:t xml:space="preserve"> XML </w:t>
      </w:r>
      <w:bookmarkEnd w:id="228"/>
      <w:bookmarkEnd w:id="229"/>
      <w:bookmarkEnd w:id="230"/>
      <w:r>
        <w:t>Data</w:t>
      </w:r>
      <w:bookmarkEnd w:id="231"/>
      <w:bookmarkEnd w:id="232"/>
    </w:p>
    <w:p w14:paraId="24E2F09F" w14:textId="772074D1"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C67636">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C67636"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17544EE0" w:rsidR="00D84C56" w:rsidRPr="00E060F7" w:rsidRDefault="002D6FFB" w:rsidP="00D84C56">
      <w:pPr>
        <w:pStyle w:val="OdstavecSynteastyl"/>
      </w:pPr>
      <w:bookmarkStart w:id="233" w:name="_Ref337031374"/>
      <w:bookmarkStart w:id="234"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C67636">
        <w:t>9.10</w:t>
      </w:r>
      <w:r w:rsidR="00EF650E" w:rsidRPr="00E060F7">
        <w:fldChar w:fldCharType="end"/>
      </w:r>
      <w:r w:rsidR="00D84C56" w:rsidRPr="00E060F7">
        <w:t>.</w:t>
      </w:r>
    </w:p>
    <w:p w14:paraId="2BCABA78" w14:textId="1B03818D"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C67636">
        <w:t>4.7</w:t>
      </w:r>
      <w:r w:rsidR="00C30184" w:rsidRPr="00E060F7">
        <w:fldChar w:fldCharType="end"/>
      </w:r>
    </w:p>
    <w:p w14:paraId="1B605501" w14:textId="556B0A92"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C67636">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C67636" w:rsidRPr="000E21EF">
        <w:t xml:space="preserve">Continuous XML document </w:t>
      </w:r>
      <w:r w:rsidR="00C67636">
        <w:t>writing</w:t>
      </w:r>
      <w:r w:rsidR="00C30184">
        <w:fldChar w:fldCharType="end"/>
      </w:r>
    </w:p>
    <w:p w14:paraId="59A9BECF" w14:textId="77777777" w:rsidR="00D84C56" w:rsidRPr="00E060F7" w:rsidRDefault="00EC0E21" w:rsidP="00431305">
      <w:pPr>
        <w:pStyle w:val="Nadpis2"/>
      </w:pPr>
      <w:bookmarkStart w:id="235" w:name="_Ref341365773"/>
      <w:bookmarkStart w:id="236" w:name="_Toc354676897"/>
      <w:bookmarkStart w:id="237" w:name="_Ref535147248"/>
      <w:bookmarkStart w:id="238" w:name="_Ref535148821"/>
      <w:bookmarkStart w:id="239" w:name="_Ref535148909"/>
      <w:bookmarkStart w:id="240" w:name="_Ref535149620"/>
      <w:bookmarkStart w:id="241" w:name="_Ref535151220"/>
      <w:bookmarkStart w:id="242" w:name="_Ref535151793"/>
      <w:bookmarkStart w:id="243" w:name="_Ref535157252"/>
      <w:bookmarkStart w:id="244" w:name="_Ref535158161"/>
      <w:bookmarkStart w:id="245" w:name="_Toc128340537"/>
      <w:r>
        <w:t xml:space="preserve">Sample of Complete </w:t>
      </w:r>
      <w:r w:rsidR="00D84C56" w:rsidRPr="00E060F7">
        <w:t>X-</w:t>
      </w:r>
      <w:r w:rsidR="00CA52DA" w:rsidRPr="00E060F7">
        <w:t>defini</w:t>
      </w:r>
      <w:r w:rsidR="00D84C56" w:rsidRPr="00E060F7">
        <w:t>t</w:t>
      </w:r>
      <w:bookmarkEnd w:id="233"/>
      <w:bookmarkEnd w:id="234"/>
      <w:bookmarkEnd w:id="235"/>
      <w:bookmarkEnd w:id="236"/>
      <w:r>
        <w:t>ion</w:t>
      </w:r>
      <w:bookmarkEnd w:id="237"/>
      <w:bookmarkEnd w:id="238"/>
      <w:bookmarkEnd w:id="239"/>
      <w:bookmarkEnd w:id="240"/>
      <w:bookmarkEnd w:id="241"/>
      <w:bookmarkEnd w:id="242"/>
      <w:bookmarkEnd w:id="243"/>
      <w:bookmarkEnd w:id="244"/>
      <w:bookmarkEnd w:id="245"/>
    </w:p>
    <w:p w14:paraId="6009F4EC" w14:textId="5C45F441"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C67636">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77777777" w:rsidR="00D84C56" w:rsidRPr="00E060F7" w:rsidRDefault="00E943D1" w:rsidP="004C0259">
      <w:pPr>
        <w:pStyle w:val="OdstavecSynteastyl"/>
        <w:keepNext/>
        <w:numPr>
          <w:ilvl w:val="0"/>
          <w:numId w:val="24"/>
        </w:numPr>
        <w:spacing w:before="0"/>
        <w:ind w:left="714" w:hanging="357"/>
      </w:pPr>
      <w:r w:rsidRPr="006F1438">
        <w:lastRenderedPageBreak/>
        <w:t>variant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220C790E" w:rsidR="00D84C56" w:rsidRPr="00E060F7" w:rsidRDefault="006125AB" w:rsidP="000C751B">
      <w:pPr>
        <w:pStyle w:val="OdstavecSynteastyl"/>
        <w:numPr>
          <w:ilvl w:val="0"/>
          <w:numId w:val="9"/>
        </w:numPr>
        <w:ind w:left="709" w:hanging="283"/>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0C751B">
      <w:pPr>
        <w:pStyle w:val="OdstavecSynteastyl"/>
        <w:numPr>
          <w:ilvl w:val="0"/>
          <w:numId w:val="9"/>
        </w:numPr>
        <w:ind w:left="709" w:hanging="283"/>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7E23FE">
      <w:pPr>
        <w:pStyle w:val="Nadpis3"/>
      </w:pPr>
      <w:bookmarkStart w:id="246" w:name="_Ref360030313"/>
      <w:bookmarkStart w:id="247" w:name="_Ref497147464"/>
      <w:bookmarkStart w:id="248" w:name="_Toc128340538"/>
      <w:r>
        <w:t>X-s</w:t>
      </w:r>
      <w:r w:rsidR="006D4CB0">
        <w:t xml:space="preserve">cript of </w:t>
      </w:r>
      <w:r w:rsidR="00D84C56" w:rsidRPr="00E060F7">
        <w:t>X-</w:t>
      </w:r>
      <w:r w:rsidR="00CA52DA" w:rsidRPr="00E060F7">
        <w:t>defini</w:t>
      </w:r>
      <w:bookmarkEnd w:id="246"/>
      <w:r w:rsidR="006D4CB0">
        <w:t>tion</w:t>
      </w:r>
      <w:bookmarkEnd w:id="247"/>
      <w:bookmarkEnd w:id="248"/>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77777777" w:rsidR="00D84C56" w:rsidRPr="00E060F7" w:rsidRDefault="00D84C56" w:rsidP="007E23FE">
      <w:pPr>
        <w:pStyle w:val="Nadpis3"/>
      </w:pPr>
      <w:bookmarkStart w:id="249" w:name="_Toc361399822"/>
      <w:bookmarkStart w:id="250" w:name="_Ref359072136"/>
      <w:bookmarkStart w:id="251" w:name="_Ref535681042"/>
      <w:bookmarkStart w:id="252" w:name="_Toc128340539"/>
      <w:bookmarkEnd w:id="249"/>
      <w:r w:rsidRPr="00E060F7">
        <w:t>H</w:t>
      </w:r>
      <w:r w:rsidR="00967FD0">
        <w:t>ead of</w:t>
      </w:r>
      <w:r w:rsidRPr="00E060F7">
        <w:t xml:space="preserve"> X-</w:t>
      </w:r>
      <w:r w:rsidR="00CA52DA" w:rsidRPr="00E060F7">
        <w:t>defini</w:t>
      </w:r>
      <w:bookmarkEnd w:id="250"/>
      <w:r w:rsidR="00967FD0">
        <w:t>tion</w:t>
      </w:r>
      <w:bookmarkEnd w:id="251"/>
      <w:bookmarkEnd w:id="252"/>
    </w:p>
    <w:p w14:paraId="543D63AC" w14:textId="552C98F3"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C67636">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C30184">
        <w:fldChar w:fldCharType="end"/>
      </w:r>
    </w:p>
    <w:p w14:paraId="5225947A" w14:textId="509453D5"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C67636">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C30184">
        <w:fldChar w:fldCharType="end"/>
      </w:r>
    </w:p>
    <w:p w14:paraId="06BDE1BE" w14:textId="13B32DF3"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C67636">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C67636" w:rsidRPr="00E060F7">
        <w:t xml:space="preserve">Specification of </w:t>
      </w:r>
      <w:r w:rsidR="00C67636">
        <w:t>Quantifier</w:t>
      </w:r>
      <w:r w:rsidR="00C67636" w:rsidRPr="00E060F7">
        <w:t xml:space="preserve"> of </w:t>
      </w:r>
      <w:r w:rsidR="00C67636">
        <w:t>A</w:t>
      </w:r>
      <w:r w:rsidR="00C67636" w:rsidRPr="00E060F7">
        <w:t xml:space="preserve">ttributes and </w:t>
      </w:r>
      <w:r w:rsidR="00C67636">
        <w:t>T</w:t>
      </w:r>
      <w:r w:rsidR="00C67636" w:rsidRPr="00E060F7">
        <w:t xml:space="preserve">ext </w:t>
      </w:r>
      <w:r w:rsidR="00C67636">
        <w:t>N</w:t>
      </w:r>
      <w:r w:rsidR="00C67636" w:rsidRPr="00E060F7">
        <w:t>odes</w:t>
      </w:r>
      <w:r w:rsidR="00C30184">
        <w:fldChar w:fldCharType="end"/>
      </w:r>
    </w:p>
    <w:p w14:paraId="3D89EC32" w14:textId="0F062708"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C67636">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C67636" w:rsidRPr="00E060F7">
        <w:t xml:space="preserve">Specification of </w:t>
      </w:r>
      <w:r w:rsidR="00C67636">
        <w:t>Quantifier</w:t>
      </w:r>
      <w:r w:rsidR="00C67636" w:rsidRPr="00E060F7">
        <w:t xml:space="preserve"> of Element</w:t>
      </w:r>
      <w:r w:rsidR="00C30184">
        <w:fldChar w:fldCharType="end"/>
      </w:r>
    </w:p>
    <w:p w14:paraId="6F372083" w14:textId="2C9E552B"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C67636">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C67636" w:rsidRPr="00E060F7">
        <w:t>Events and Actions</w:t>
      </w:r>
      <w:r w:rsidR="00C30184">
        <w:fldChar w:fldCharType="end"/>
      </w:r>
    </w:p>
    <w:p w14:paraId="30E74670" w14:textId="2193276B"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C67636">
        <w:t xml:space="preserve">Sample of Complete </w:t>
      </w:r>
      <w:r w:rsidR="00C67636" w:rsidRPr="00E060F7">
        <w:t>X-definit</w:t>
      </w:r>
      <w:r w:rsidR="00C67636">
        <w:t>ion</w:t>
      </w:r>
      <w:r w:rsidR="00803974">
        <w:fldChar w:fldCharType="end"/>
      </w:r>
    </w:p>
    <w:p w14:paraId="3386127A" w14:textId="7845CD11" w:rsidR="00F24C50" w:rsidRDefault="007B72CE" w:rsidP="00D84C56">
      <w:pPr>
        <w:pStyle w:val="OdstavecSynteastyl"/>
      </w:pPr>
      <w:r>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7F58877C" w:rsidR="001E7E5B" w:rsidRDefault="001E7E5B" w:rsidP="00C2263F">
      <w:pPr>
        <w:pStyle w:val="OdstavecSynteastyl"/>
        <w:ind w:left="1410" w:hanging="1410"/>
      </w:pPr>
      <w:r w:rsidRPr="00C2263F">
        <w:rPr>
          <w:b/>
        </w:rPr>
        <w:lastRenderedPageBreak/>
        <w:t>xmlns:xd</w:t>
      </w:r>
      <w:r>
        <w:tab/>
        <w:t>the namespace of X</w:t>
      </w:r>
      <w:r>
        <w:noBreakHyphen/>
        <w:t xml:space="preserve">definitions,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58533FF7" w:rsidR="00F24C50" w:rsidRDefault="00F24C50" w:rsidP="004C0259">
      <w:pPr>
        <w:pStyle w:val="OdstavecSynteastyl"/>
        <w:ind w:left="1417" w:hanging="1372"/>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36B3156D" w:rsidR="00522D30" w:rsidRDefault="004C4F48" w:rsidP="00522D30">
      <w:pPr>
        <w:pStyle w:val="OdstavecSynteastyl"/>
        <w:ind w:left="1410"/>
      </w:pPr>
      <w:r>
        <w:t>Note that starting from X-definition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2011FD09"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19D29792"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C67636">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C67636" w:rsidRPr="00E060F7">
        <w:t>De</w:t>
      </w:r>
      <w:r w:rsidR="00C67636">
        <w:t>c</w:t>
      </w:r>
      <w:r w:rsidR="00C67636" w:rsidRPr="00E060F7">
        <w:t>lara</w:t>
      </w:r>
      <w:r w:rsidR="00C67636">
        <w:t>tion Section of</w:t>
      </w:r>
      <w:r w:rsidR="00C67636" w:rsidRPr="00E060F7">
        <w:t xml:space="preserve"> X-defini</w:t>
      </w:r>
      <w:r w:rsidR="00C67636">
        <w:t>tion</w:t>
      </w:r>
      <w:r w:rsidR="00803974">
        <w:fldChar w:fldCharType="end"/>
      </w:r>
    </w:p>
    <w:p w14:paraId="56565616" w14:textId="04F735E6"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C67636">
        <w:t>Using X</w:t>
      </w:r>
      <w:r w:rsidR="00C67636">
        <w:noBreakHyphen/>
        <w:t>definitions in Java code</w:t>
      </w:r>
      <w:r w:rsidR="00803974">
        <w:fldChar w:fldCharType="end"/>
      </w:r>
    </w:p>
    <w:p w14:paraId="49317BBC" w14:textId="3361B4BD"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C67636">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C67636">
        <w:t>Appendix</w:t>
      </w:r>
      <w:r w:rsidR="00C67636" w:rsidRPr="00E060F7">
        <w:t xml:space="preserve"> A – </w:t>
      </w:r>
      <w:r w:rsidR="00C67636">
        <w:t>complete example</w:t>
      </w:r>
      <w:r w:rsidR="00803974">
        <w:fldChar w:fldCharType="end"/>
      </w:r>
    </w:p>
    <w:p w14:paraId="0A64AACD" w14:textId="77777777" w:rsidR="00D84C56" w:rsidRPr="00E060F7" w:rsidRDefault="00D84C56" w:rsidP="007E23FE">
      <w:pPr>
        <w:pStyle w:val="Nadpis3"/>
      </w:pPr>
      <w:bookmarkStart w:id="253" w:name="_Ref354917613"/>
      <w:bookmarkStart w:id="254" w:name="_Ref355013191"/>
      <w:bookmarkStart w:id="255" w:name="_Ref487811902"/>
      <w:bookmarkStart w:id="256" w:name="_Toc128340540"/>
      <w:r w:rsidRPr="00E060F7">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53"/>
      <w:bookmarkEnd w:id="254"/>
      <w:r w:rsidR="009A13A6">
        <w:t>tion</w:t>
      </w:r>
      <w:bookmarkEnd w:id="255"/>
      <w:bookmarkEnd w:id="256"/>
    </w:p>
    <w:p w14:paraId="52F9233C" w14:textId="79777EFE"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C67636">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803974">
        <w:fldChar w:fldCharType="end"/>
      </w:r>
    </w:p>
    <w:p w14:paraId="3AC98772" w14:textId="61FEE44F"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C67636">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803974">
        <w:fldChar w:fldCharType="end"/>
      </w:r>
    </w:p>
    <w:p w14:paraId="605DE14D" w14:textId="53B997BD"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C67636">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C67636" w:rsidRPr="00E060F7">
        <w:t xml:space="preserve">Specification of </w:t>
      </w:r>
      <w:r w:rsidR="00C67636">
        <w:t>Quantifier</w:t>
      </w:r>
      <w:r w:rsidR="00C67636" w:rsidRPr="00E060F7">
        <w:t xml:space="preserve"> of Element</w:t>
      </w:r>
      <w:r w:rsidR="00803974">
        <w:fldChar w:fldCharType="end"/>
      </w:r>
    </w:p>
    <w:p w14:paraId="0C992C5B" w14:textId="543C5109"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C67636">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C67636" w:rsidRPr="00E060F7">
        <w:t>Events and Actions</w:t>
      </w:r>
      <w:r w:rsidR="00803974">
        <w:fldChar w:fldCharType="end"/>
      </w:r>
    </w:p>
    <w:p w14:paraId="6B474951" w14:textId="01F5C1C7"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C67636">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C67636">
        <w:t xml:space="preserve">Sample of Complete </w:t>
      </w:r>
      <w:r w:rsidR="00C67636" w:rsidRPr="00E060F7">
        <w:t>X-definit</w:t>
      </w:r>
      <w:r w:rsidR="00C67636">
        <w:t>ion</w:t>
      </w:r>
      <w:r w:rsidR="00803974">
        <w:fldChar w:fldCharType="end"/>
      </w:r>
    </w:p>
    <w:p w14:paraId="28D4935A" w14:textId="2FA0BB1F" w:rsidR="00380191" w:rsidRPr="006125AB" w:rsidRDefault="006125AB" w:rsidP="00380191">
      <w:pPr>
        <w:pStyle w:val="OdstavecSynteastyl"/>
      </w:pPr>
      <w:bookmarkStart w:id="257" w:name="_Ref355011520"/>
      <w:r>
        <w:t xml:space="preserve">In </w:t>
      </w:r>
      <w:r w:rsidRPr="006125AB">
        <w:t>the X</w:t>
      </w:r>
      <w:r w:rsidRPr="006125AB">
        <w:noBreakHyphen/>
        <w:t>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5866EC86"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1A0804">
        <w:rPr>
          <w:rFonts w:asciiTheme="minorHAnsi" w:hAnsiTheme="minorHAnsi" w:cstheme="minorHAnsi"/>
        </w:rPr>
        <w:t>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Pr="006125AB">
        <w:rPr>
          <w:rFonts w:asciiTheme="minorHAnsi" w:hAnsiTheme="minorHAnsi" w:cstheme="minorHAnsi"/>
        </w:rPr>
        <w:t>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58C8F285"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7"/>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6FCFA317" w:rsidR="00D84C56" w:rsidRPr="006125AB" w:rsidRDefault="00C27597" w:rsidP="00D84C56">
      <w:pPr>
        <w:pStyle w:val="OdstavecSynteastyl"/>
      </w:pPr>
      <w:bookmarkStart w:id="258"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text nodes</w:t>
      </w:r>
      <w:r w:rsidR="00D84C56" w:rsidRPr="006125AB">
        <w:t>:</w:t>
      </w:r>
      <w:bookmarkEnd w:id="258"/>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9"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60" w:name="_Hlk486518952"/>
            <w:bookmarkEnd w:id="259"/>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61" w:name="_Hlk486521192"/>
            <w:bookmarkEnd w:id="26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61"/>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62"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62"/>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63"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63"/>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54F9FBF0"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4" w:name="_Ref355013975"/>
      <w:r>
        <w:t>Statement</w:t>
      </w:r>
      <w:r w:rsidRPr="006125AB">
        <w:t xml:space="preserve"> </w:t>
      </w:r>
      <w:r>
        <w:t xml:space="preserve">in </w:t>
      </w:r>
      <w:r w:rsidR="00735ED2">
        <w:t>X-script</w:t>
      </w:r>
      <w:bookmarkEnd w:id="264"/>
      <w:r>
        <w:t xml:space="preserve"> </w:t>
      </w:r>
    </w:p>
    <w:p w14:paraId="70D300E2" w14:textId="46C699D1"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4C07CDA7"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681EC4EA"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EBA52E0"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ED38E80"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7AE2B3F"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5" w:name="_Ref359065401"/>
      <w:bookmarkStart w:id="266" w:name="_Ref535157813"/>
      <w:r>
        <w:t>Declared</w:t>
      </w:r>
      <w:r w:rsidR="00D84C56" w:rsidRPr="00E060F7">
        <w:t xml:space="preserve"> </w:t>
      </w:r>
      <w:bookmarkEnd w:id="265"/>
      <w:r w:rsidR="00B86CBE">
        <w:t>V</w:t>
      </w:r>
      <w:r w:rsidR="0092256F">
        <w:t>ariables</w:t>
      </w:r>
      <w:bookmarkEnd w:id="266"/>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796E8BC"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469C3277"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7" w:name="_Ref535150173"/>
      <w:r w:rsidRPr="00E060F7">
        <w:t>De</w:t>
      </w:r>
      <w:r w:rsidR="00A406F7">
        <w:t>c</w:t>
      </w:r>
      <w:r w:rsidRPr="00E060F7">
        <w:t>lara</w:t>
      </w:r>
      <w:r w:rsidR="009B5625">
        <w:t>tion of</w:t>
      </w:r>
      <w:r w:rsidR="00B86CBE">
        <w:t xml:space="preserve"> M</w:t>
      </w:r>
      <w:r w:rsidR="00A406F7">
        <w:t>ethod</w:t>
      </w:r>
      <w:bookmarkEnd w:id="267"/>
    </w:p>
    <w:p w14:paraId="28C85A19" w14:textId="754DCAD9"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C67636">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C67636" w:rsidRPr="00E060F7">
        <w:t>Cont</w:t>
      </w:r>
      <w:r w:rsidR="00C67636">
        <w:t>ainer</w:t>
      </w:r>
      <w:r w:rsidR="00803974">
        <w:fldChar w:fldCharType="end"/>
      </w:r>
    </w:p>
    <w:p w14:paraId="29353BF0" w14:textId="13D33A4E"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2BEC116C"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C67636">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C67636">
        <w:t>X-s</w:t>
      </w:r>
      <w:r w:rsidR="00C67636" w:rsidRPr="00E060F7">
        <w:t>cript of X</w:t>
      </w:r>
      <w:r w:rsidR="00C67636" w:rsidRPr="00E060F7">
        <w:noBreakHyphen/>
        <w:t>definition</w:t>
      </w:r>
      <w:r w:rsidR="00803974">
        <w:fldChar w:fldCharType="end"/>
      </w:r>
    </w:p>
    <w:p w14:paraId="5C25189F" w14:textId="46AB8141"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C67636">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C67636" w:rsidRPr="00E060F7">
        <w:t>Events and Actions</w:t>
      </w:r>
      <w:r w:rsidR="00803974">
        <w:fldChar w:fldCharType="end"/>
      </w:r>
    </w:p>
    <w:p w14:paraId="162E6980" w14:textId="44FDEE72"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77777777" w:rsidR="00D84C56" w:rsidRPr="006C1471" w:rsidRDefault="006C1471" w:rsidP="00AF24A6">
      <w:pPr>
        <w:pStyle w:val="Nadpis4"/>
      </w:pPr>
      <w:bookmarkStart w:id="268"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8"/>
    </w:p>
    <w:p w14:paraId="1D7B94DA" w14:textId="3C970E07"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803974">
        <w:fldChar w:fldCharType="end"/>
      </w:r>
    </w:p>
    <w:p w14:paraId="290A2406" w14:textId="5CB1524B"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t>A</w:t>
      </w:r>
      <w:r w:rsidR="00880265" w:rsidRPr="006C1471">
        <w:t>mbiguous Objects in the X-Definition</w:t>
      </w:r>
    </w:p>
    <w:p w14:paraId="7033C3A2" w14:textId="26AB84CB"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C67636">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803974">
        <w:fldChar w:fldCharType="end"/>
      </w:r>
    </w:p>
    <w:p w14:paraId="0CE51511" w14:textId="0CD307CB"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C67636">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803974">
        <w:fldChar w:fldCharType="end"/>
      </w:r>
    </w:p>
    <w:p w14:paraId="4B65E05A" w14:textId="18E47F15"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C67636">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C67636" w:rsidRPr="00E060F7">
        <w:t xml:space="preserve">Specification of </w:t>
      </w:r>
      <w:r w:rsidR="00C67636">
        <w:t>Quantifier</w:t>
      </w:r>
      <w:r w:rsidR="00C67636" w:rsidRPr="00E060F7">
        <w:t xml:space="preserve"> of </w:t>
      </w:r>
      <w:r w:rsidR="00C67636">
        <w:t>A</w:t>
      </w:r>
      <w:r w:rsidR="00C67636" w:rsidRPr="00E060F7">
        <w:t xml:space="preserve">ttributes and </w:t>
      </w:r>
      <w:r w:rsidR="00C67636">
        <w:t>T</w:t>
      </w:r>
      <w:r w:rsidR="00C67636" w:rsidRPr="00E060F7">
        <w:t xml:space="preserve">ext </w:t>
      </w:r>
      <w:r w:rsidR="00C67636">
        <w:t>N</w:t>
      </w:r>
      <w:r w:rsidR="00C67636" w:rsidRPr="00E060F7">
        <w:t>odes</w:t>
      </w:r>
      <w:r w:rsidR="00803974">
        <w:fldChar w:fldCharType="end"/>
      </w:r>
    </w:p>
    <w:p w14:paraId="1E5CB8DC" w14:textId="26B70DF9"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C67636">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C67636" w:rsidRPr="00E060F7">
        <w:t xml:space="preserve">Specification of </w:t>
      </w:r>
      <w:r w:rsidR="00C67636">
        <w:t>Quantifier</w:t>
      </w:r>
      <w:r w:rsidR="00C67636" w:rsidRPr="00E060F7">
        <w:t xml:space="preserve"> of Element</w:t>
      </w:r>
      <w:r w:rsidR="00803974">
        <w:fldChar w:fldCharType="end"/>
      </w:r>
    </w:p>
    <w:p w14:paraId="662C936E" w14:textId="3FD5D2BE"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C67636">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C67636" w:rsidRPr="00E060F7">
        <w:t>Events and Actions</w:t>
      </w:r>
      <w:r w:rsidR="00803974">
        <w:fldChar w:fldCharType="end"/>
      </w:r>
    </w:p>
    <w:p w14:paraId="5720D60D" w14:textId="44BAA7DF"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C67636">
        <w:t xml:space="preserve">Sample of Complete </w:t>
      </w:r>
      <w:r w:rsidR="00C67636" w:rsidRPr="00E060F7">
        <w:t>X-definit</w:t>
      </w:r>
      <w:r w:rsidR="00C67636">
        <w:t>ion</w:t>
      </w:r>
      <w:r w:rsidR="00803974">
        <w:fldChar w:fldCharType="end"/>
      </w:r>
    </w:p>
    <w:p w14:paraId="21C08A90" w14:textId="28EE57C0"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C8214A">
        <w:t>-</w:t>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9" w:name="_Ref367795304"/>
      <w:r w:rsidRPr="00361356">
        <w:t>Vari</w:t>
      </w:r>
      <w:r w:rsidR="007B72CE" w:rsidRPr="00361356">
        <w:t>ab</w:t>
      </w:r>
      <w:r w:rsidRPr="00361356">
        <w:t xml:space="preserve">le Declaration in </w:t>
      </w:r>
      <w:r w:rsidR="00AC0B90" w:rsidRPr="00361356">
        <w:t>Elements</w:t>
      </w:r>
    </w:p>
    <w:p w14:paraId="206AD73F" w14:textId="7AE6BA91"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68BEA35B"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77777777"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9"/>
      <w:r w:rsidR="00B86CBE">
        <w:t>D</w:t>
      </w:r>
      <w:r w:rsidR="007A4AF0" w:rsidRPr="009E1F27">
        <w:t>ocument</w:t>
      </w:r>
    </w:p>
    <w:p w14:paraId="24073254" w14:textId="3F2BA51A"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C67636">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803974">
        <w:fldChar w:fldCharType="end"/>
      </w:r>
    </w:p>
    <w:p w14:paraId="43228C0B" w14:textId="2B543F02"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C67636">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C67636" w:rsidRPr="00E060F7">
        <w:t xml:space="preserve">Model of </w:t>
      </w:r>
      <w:r w:rsidR="00C67636">
        <w:t>E</w:t>
      </w:r>
      <w:r w:rsidR="00C67636" w:rsidRPr="00E060F7">
        <w:t xml:space="preserve">xemplary </w:t>
      </w:r>
      <w:r w:rsidR="00C67636" w:rsidRPr="00E060F7">
        <w:fldChar w:fldCharType="begin"/>
      </w:r>
      <w:r w:rsidR="00C67636" w:rsidRPr="00E060F7">
        <w:instrText xml:space="preserve"> XE "X-Skript:validační sekce" </w:instrText>
      </w:r>
      <w:r w:rsidR="00C67636" w:rsidRPr="00E060F7">
        <w:fldChar w:fldCharType="end"/>
      </w:r>
      <w:r w:rsidR="00C67636">
        <w:t>E</w:t>
      </w:r>
      <w:r w:rsidR="00C67636" w:rsidRPr="00E060F7">
        <w:t>lement</w:t>
      </w:r>
      <w:r w:rsidR="00803974">
        <w:fldChar w:fldCharType="end"/>
      </w:r>
    </w:p>
    <w:p w14:paraId="1F635F6F" w14:textId="7496F498"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9E1F27" w:rsidRPr="009E1F27">
        <w:t xml:space="preserve">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431305">
      <w:pPr>
        <w:pStyle w:val="Nadpis2"/>
      </w:pPr>
      <w:bookmarkStart w:id="270" w:name="_Toc354912548"/>
      <w:bookmarkStart w:id="271" w:name="_Toc354917379"/>
      <w:bookmarkStart w:id="272" w:name="_Toc355016509"/>
      <w:bookmarkStart w:id="273" w:name="_Toc355016773"/>
      <w:bookmarkStart w:id="274" w:name="_Toc355312067"/>
      <w:bookmarkStart w:id="275" w:name="_Toc354912549"/>
      <w:bookmarkStart w:id="276" w:name="_Toc354917380"/>
      <w:bookmarkStart w:id="277" w:name="_Toc355016510"/>
      <w:bookmarkStart w:id="278" w:name="_Toc355016774"/>
      <w:bookmarkStart w:id="279" w:name="_Toc355312068"/>
      <w:bookmarkStart w:id="280" w:name="_Ref337638511"/>
      <w:bookmarkStart w:id="281" w:name="_Ref337638784"/>
      <w:bookmarkStart w:id="282" w:name="_Ref337638839"/>
      <w:bookmarkStart w:id="283" w:name="_Ref337653168"/>
      <w:bookmarkStart w:id="284" w:name="_Toc337655413"/>
      <w:bookmarkStart w:id="285" w:name="_Ref337656781"/>
      <w:bookmarkStart w:id="286" w:name="_Toc354676898"/>
      <w:bookmarkStart w:id="287" w:name="_Ref364058204"/>
      <w:bookmarkStart w:id="288" w:name="_Ref487818182"/>
      <w:bookmarkStart w:id="289" w:name="_Toc128340541"/>
      <w:bookmarkEnd w:id="270"/>
      <w:bookmarkEnd w:id="271"/>
      <w:bookmarkEnd w:id="272"/>
      <w:bookmarkEnd w:id="273"/>
      <w:bookmarkEnd w:id="274"/>
      <w:bookmarkEnd w:id="275"/>
      <w:bookmarkEnd w:id="276"/>
      <w:bookmarkEnd w:id="277"/>
      <w:bookmarkEnd w:id="278"/>
      <w:bookmarkEnd w:id="279"/>
      <w:r>
        <w:lastRenderedPageBreak/>
        <w:t>E</w:t>
      </w:r>
      <w:r w:rsidR="00D84C56" w:rsidRPr="00E060F7">
        <w:t>xtern</w:t>
      </w:r>
      <w:r>
        <w:t>al</w:t>
      </w:r>
      <w:r w:rsidR="00D84C56" w:rsidRPr="00E060F7">
        <w:t xml:space="preserve"> (</w:t>
      </w:r>
      <w:r w:rsidR="00AB1022">
        <w:t>Java</w:t>
      </w:r>
      <w:r w:rsidR="00D84C56" w:rsidRPr="00E060F7">
        <w:t xml:space="preserve">) </w:t>
      </w:r>
      <w:bookmarkEnd w:id="280"/>
      <w:bookmarkEnd w:id="281"/>
      <w:bookmarkEnd w:id="282"/>
      <w:bookmarkEnd w:id="283"/>
      <w:bookmarkEnd w:id="284"/>
      <w:r w:rsidR="00B86CBE">
        <w:t>M</w:t>
      </w:r>
      <w:r w:rsidR="00D84C56" w:rsidRPr="00E060F7">
        <w:t>et</w:t>
      </w:r>
      <w:r>
        <w:t>h</w:t>
      </w:r>
      <w:r w:rsidR="00D84C56" w:rsidRPr="00E060F7">
        <w:t>od</w:t>
      </w:r>
      <w:bookmarkEnd w:id="285"/>
      <w:bookmarkEnd w:id="286"/>
      <w:bookmarkEnd w:id="287"/>
      <w:r>
        <w:t>s</w:t>
      </w:r>
      <w:bookmarkEnd w:id="288"/>
      <w:bookmarkEnd w:id="289"/>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76AF126B"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C67636">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C67636" w:rsidRPr="00E060F7">
        <w:t>Events and Actions</w:t>
      </w:r>
      <w:r w:rsidR="00803974">
        <w:fldChar w:fldCharType="end"/>
      </w:r>
    </w:p>
    <w:p w14:paraId="1F49890C" w14:textId="4F9208EF"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C67636">
        <w:t xml:space="preserve">Sample of Complete </w:t>
      </w:r>
      <w:r w:rsidR="00C67636" w:rsidRPr="00E060F7">
        <w:t>X-definit</w:t>
      </w:r>
      <w:r w:rsidR="00C67636">
        <w:t>ion</w:t>
      </w:r>
      <w:r w:rsidR="00803974">
        <w:fldChar w:fldCharType="end"/>
      </w:r>
    </w:p>
    <w:p w14:paraId="631B4668" w14:textId="2DDDE71B"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90"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90"/>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6A4B8470"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D844126"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w:t>
      </w:r>
      <w:r w:rsidR="0000142C" w:rsidRPr="002436D3">
        <w:lastRenderedPageBreak/>
        <w:t xml:space="preserve">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78F35AA8"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6C4E32" w:rsidRPr="006C4E32">
        <w:t>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C67636">
        <w:t>16.3.3</w:t>
      </w:r>
      <w:r w:rsidR="00EF650E" w:rsidRPr="00E060F7">
        <w:fldChar w:fldCharType="end"/>
      </w:r>
      <w:r w:rsidR="00D84C56" w:rsidRPr="00E060F7">
        <w:t>.</w:t>
      </w:r>
    </w:p>
    <w:p w14:paraId="36245940" w14:textId="63DC7E6F"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C67636">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C67636" w:rsidRPr="00E060F7">
        <w:t>Extern</w:t>
      </w:r>
      <w:r w:rsidR="00C67636">
        <w:t>al</w:t>
      </w:r>
      <w:r w:rsidR="00C67636" w:rsidRPr="00E060F7">
        <w:t xml:space="preserve"> </w:t>
      </w:r>
      <w:r w:rsidR="00C67636">
        <w:t>M</w:t>
      </w:r>
      <w:r w:rsidR="00C67636" w:rsidRPr="00E060F7">
        <w:t>et</w:t>
      </w:r>
      <w:r w:rsidR="00C67636">
        <w:t>h</w:t>
      </w:r>
      <w:r w:rsidR="00C67636" w:rsidRPr="00E060F7">
        <w:t xml:space="preserve">od </w:t>
      </w:r>
      <w:r w:rsidR="00C67636">
        <w:t>with P</w:t>
      </w:r>
      <w:r w:rsidR="00C67636" w:rsidRPr="00E060F7">
        <w:t>aramete</w:t>
      </w:r>
      <w:r w:rsidR="00C67636">
        <w:t>r</w:t>
      </w:r>
      <w:r w:rsidR="00C24B74">
        <w:fldChar w:fldCharType="end"/>
      </w:r>
    </w:p>
    <w:p w14:paraId="2B80B981" w14:textId="7EB2B3BA"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C67636">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C67636" w:rsidRPr="00E060F7">
        <w:t>Extern</w:t>
      </w:r>
      <w:r w:rsidR="00C67636">
        <w:t>al</w:t>
      </w:r>
      <w:r w:rsidR="00C67636" w:rsidRPr="00E060F7">
        <w:t xml:space="preserve"> </w:t>
      </w:r>
      <w:r w:rsidR="00C67636">
        <w:t>M</w:t>
      </w:r>
      <w:r w:rsidR="00C67636" w:rsidRPr="00E060F7">
        <w:t>et</w:t>
      </w:r>
      <w:r w:rsidR="00C67636">
        <w:t>hod</w:t>
      </w:r>
      <w:r w:rsidR="00C67636" w:rsidRPr="00E060F7">
        <w:t xml:space="preserve"> </w:t>
      </w:r>
      <w:r w:rsidR="00C67636">
        <w:t>with</w:t>
      </w:r>
      <w:r w:rsidR="00C67636" w:rsidRPr="00E060F7">
        <w:t> XXNode</w:t>
      </w:r>
      <w:r w:rsidR="00C67636" w:rsidRPr="00E060F7">
        <w:fldChar w:fldCharType="begin"/>
      </w:r>
      <w:r w:rsidR="00C67636" w:rsidRPr="00E060F7">
        <w:instrText xml:space="preserve"> XE "Externí metody:s parametrem XXNode" </w:instrText>
      </w:r>
      <w:r w:rsidR="00C67636" w:rsidRPr="00E060F7">
        <w:fldChar w:fldCharType="end"/>
      </w:r>
      <w:r w:rsidR="00C67636">
        <w:t xml:space="preserve"> P</w:t>
      </w:r>
      <w:r w:rsidR="00C67636" w:rsidRPr="00E060F7">
        <w:t>aramet</w:t>
      </w:r>
      <w:r w:rsidR="00C67636">
        <w:t>er</w:t>
      </w:r>
      <w:r w:rsidR="00C24B74">
        <w:fldChar w:fldCharType="end"/>
      </w:r>
    </w:p>
    <w:p w14:paraId="045947C2" w14:textId="37B2DFFE"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C67636">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C67636" w:rsidRPr="00E060F7">
        <w:t>Extern</w:t>
      </w:r>
      <w:r w:rsidR="00C67636">
        <w:t>al</w:t>
      </w:r>
      <w:r w:rsidR="00C67636" w:rsidRPr="00E060F7">
        <w:t xml:space="preserve"> </w:t>
      </w:r>
      <w:r w:rsidR="00C67636">
        <w:t>M</w:t>
      </w:r>
      <w:r w:rsidR="00C67636" w:rsidRPr="00E060F7">
        <w:t>et</w:t>
      </w:r>
      <w:r w:rsidR="00C67636">
        <w:t>h</w:t>
      </w:r>
      <w:r w:rsidR="00C67636" w:rsidRPr="00E060F7">
        <w:t xml:space="preserve">od </w:t>
      </w:r>
      <w:r w:rsidR="00C67636">
        <w:t>with Array of Values</w:t>
      </w:r>
      <w:r w:rsidR="00C24B74">
        <w:fldChar w:fldCharType="end"/>
      </w:r>
    </w:p>
    <w:p w14:paraId="7022924C" w14:textId="15CF4592"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C67636">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C67636">
        <w:t xml:space="preserve">Sample of Complete </w:t>
      </w:r>
      <w:r w:rsidR="00C67636" w:rsidRPr="00E060F7">
        <w:t>X-definit</w:t>
      </w:r>
      <w:r w:rsidR="00C67636">
        <w:t>ion</w:t>
      </w:r>
      <w:r w:rsidR="0075254F">
        <w:fldChar w:fldCharType="end"/>
      </w:r>
    </w:p>
    <w:p w14:paraId="79536FFB" w14:textId="77777777" w:rsidR="00D84C56" w:rsidRPr="00E060F7" w:rsidRDefault="00D84C56" w:rsidP="007E23FE">
      <w:pPr>
        <w:pStyle w:val="Nadpis3"/>
      </w:pPr>
      <w:bookmarkStart w:id="291" w:name="_Ref337652949"/>
      <w:bookmarkStart w:id="292" w:name="_Toc337655415"/>
      <w:bookmarkStart w:id="293" w:name="_Toc354676900"/>
      <w:bookmarkStart w:id="294" w:name="_Ref535148658"/>
      <w:bookmarkStart w:id="295" w:name="_Ref535149427"/>
      <w:bookmarkStart w:id="296" w:name="_Ref535149881"/>
      <w:bookmarkStart w:id="297" w:name="_Ref535149893"/>
      <w:bookmarkStart w:id="298" w:name="_Toc128340542"/>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91"/>
      <w:bookmarkEnd w:id="292"/>
      <w:bookmarkEnd w:id="293"/>
      <w:r w:rsidR="00D251D5">
        <w:t>r</w:t>
      </w:r>
      <w:bookmarkEnd w:id="294"/>
      <w:bookmarkEnd w:id="295"/>
      <w:bookmarkEnd w:id="296"/>
      <w:bookmarkEnd w:id="297"/>
      <w:bookmarkEnd w:id="298"/>
      <w:r w:rsidR="00EF650E" w:rsidRPr="00E060F7">
        <w:fldChar w:fldCharType="begin"/>
      </w:r>
      <w:r w:rsidRPr="00E060F7">
        <w:instrText xml:space="preserve"> XE "Externí metody:s parametrem" </w:instrText>
      </w:r>
      <w:r w:rsidR="00EF650E" w:rsidRPr="00E060F7">
        <w:fldChar w:fldCharType="end"/>
      </w:r>
    </w:p>
    <w:p w14:paraId="10FBF27D" w14:textId="68DB2DBF"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C67636">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C67636" w:rsidRPr="00E060F7">
        <w:t>Events and Actions</w:t>
      </w:r>
      <w:r w:rsidR="0075254F">
        <w:fldChar w:fldCharType="end"/>
      </w:r>
    </w:p>
    <w:p w14:paraId="2C925418" w14:textId="154E2622"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C67636">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C67636">
        <w:t xml:space="preserve">Sample of Complete </w:t>
      </w:r>
      <w:r w:rsidR="00C67636" w:rsidRPr="00E060F7">
        <w:t>X-definit</w:t>
      </w:r>
      <w:r w:rsidR="00C67636">
        <w:t>ion</w:t>
      </w:r>
      <w:r w:rsidR="0075254F">
        <w:fldChar w:fldCharType="end"/>
      </w:r>
    </w:p>
    <w:p w14:paraId="04B0D66B" w14:textId="46401713"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C67636">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9" w:name="_Ref337652967"/>
      <w:bookmarkStart w:id="300"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lastRenderedPageBreak/>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7A6D8748"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C67636">
        <w:t>Using X</w:t>
      </w:r>
      <w:r w:rsidR="00C67636">
        <w:noBreakHyphen/>
        <w:t>definitions in Java code</w:t>
      </w:r>
      <w:r w:rsidR="0075254F">
        <w:fldChar w:fldCharType="end"/>
      </w:r>
    </w:p>
    <w:p w14:paraId="3281A166" w14:textId="77777777" w:rsidR="00D84C56" w:rsidRPr="00E060F7" w:rsidRDefault="00D84C56" w:rsidP="007E23FE">
      <w:pPr>
        <w:pStyle w:val="Nadpis3"/>
      </w:pPr>
      <w:bookmarkStart w:id="301" w:name="_Ref341371310"/>
      <w:bookmarkStart w:id="302" w:name="_Toc354676901"/>
      <w:bookmarkStart w:id="303" w:name="_Ref535148626"/>
      <w:bookmarkStart w:id="304" w:name="_Ref535149926"/>
      <w:bookmarkStart w:id="305" w:name="_Ref535149936"/>
      <w:bookmarkStart w:id="306" w:name="_Toc128340543"/>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9"/>
      <w:bookmarkEnd w:id="300"/>
      <w:bookmarkEnd w:id="301"/>
      <w:bookmarkEnd w:id="302"/>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303"/>
      <w:bookmarkEnd w:id="304"/>
      <w:bookmarkEnd w:id="305"/>
      <w:bookmarkEnd w:id="306"/>
    </w:p>
    <w:p w14:paraId="3219A3A4" w14:textId="713C4F7B"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C67636">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C67636" w:rsidRPr="00E060F7">
        <w:t>Events and Actions</w:t>
      </w:r>
      <w:r w:rsidR="0075254F">
        <w:fldChar w:fldCharType="end"/>
      </w:r>
    </w:p>
    <w:p w14:paraId="1CA79F66" w14:textId="02E87C66"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C67636">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C67636">
        <w:t xml:space="preserve">Sample of Complete </w:t>
      </w:r>
      <w:r w:rsidR="00C67636" w:rsidRPr="00E060F7">
        <w:t>X-definit</w:t>
      </w:r>
      <w:r w:rsidR="00C67636">
        <w:t>ion</w:t>
      </w:r>
      <w:r w:rsidR="0075254F">
        <w:fldChar w:fldCharType="end"/>
      </w:r>
    </w:p>
    <w:p w14:paraId="659AD735" w14:textId="6A6A0E6B"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C67636">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30B5758D"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3C6B7E76"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3C78272F"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77777777"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lastRenderedPageBreak/>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12E1046F"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C67636">
        <w:t>Using X</w:t>
      </w:r>
      <w:r w:rsidR="00C67636">
        <w:noBreakHyphen/>
        <w:t>definitions in Java code</w:t>
      </w:r>
      <w:r w:rsidR="0075254F">
        <w:fldChar w:fldCharType="end"/>
      </w:r>
    </w:p>
    <w:p w14:paraId="787906A1" w14:textId="77777777" w:rsidR="00D84C56" w:rsidRPr="00E060F7" w:rsidRDefault="00D84C56" w:rsidP="007E23FE">
      <w:pPr>
        <w:pStyle w:val="Nadpis3"/>
      </w:pPr>
      <w:bookmarkStart w:id="307" w:name="_Toc354676903"/>
      <w:bookmarkStart w:id="308" w:name="_Ref535148548"/>
      <w:bookmarkStart w:id="309" w:name="_Ref535148577"/>
      <w:bookmarkStart w:id="310" w:name="_Ref535149984"/>
      <w:bookmarkStart w:id="311" w:name="_Ref535150005"/>
      <w:bookmarkStart w:id="312" w:name="_Toc128340544"/>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7"/>
      <w:r w:rsidR="00234067">
        <w:t xml:space="preserve">of </w:t>
      </w:r>
      <w:r w:rsidR="00B86CBE">
        <w:t>V</w:t>
      </w:r>
      <w:r w:rsidR="00234067">
        <w:t>alues</w:t>
      </w:r>
      <w:bookmarkEnd w:id="308"/>
      <w:bookmarkEnd w:id="309"/>
      <w:bookmarkEnd w:id="310"/>
      <w:bookmarkEnd w:id="311"/>
      <w:bookmarkEnd w:id="312"/>
      <w:r w:rsidR="00EF650E" w:rsidRPr="00E060F7">
        <w:fldChar w:fldCharType="begin"/>
      </w:r>
      <w:r w:rsidRPr="00E060F7">
        <w:instrText xml:space="preserve"> XE "Externí metody:s polem hodnot" </w:instrText>
      </w:r>
      <w:r w:rsidR="00EF650E" w:rsidRPr="00E060F7">
        <w:fldChar w:fldCharType="end"/>
      </w:r>
    </w:p>
    <w:p w14:paraId="5600598E" w14:textId="1B564866"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C67636">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C67636" w:rsidRPr="00E060F7">
        <w:t>Events and Actions</w:t>
      </w:r>
      <w:r w:rsidR="0075254F">
        <w:fldChar w:fldCharType="end"/>
      </w:r>
    </w:p>
    <w:p w14:paraId="66787B38" w14:textId="0E055DB1"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C67636">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C67636">
        <w:t xml:space="preserve">Sample of Complete </w:t>
      </w:r>
      <w:r w:rsidR="00C67636" w:rsidRPr="00E060F7">
        <w:t>X-definit</w:t>
      </w:r>
      <w:r w:rsidR="00C67636">
        <w:t>ion</w:t>
      </w:r>
      <w:r w:rsidR="0075254F">
        <w:fldChar w:fldCharType="end"/>
      </w:r>
    </w:p>
    <w:p w14:paraId="371BFCFE" w14:textId="11D66E85"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C67636">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75254F">
        <w:fldChar w:fldCharType="end"/>
      </w:r>
    </w:p>
    <w:p w14:paraId="47C57A75" w14:textId="6983F7DE"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C67636">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C67636" w:rsidRPr="00E060F7">
        <w:t>Extern</w:t>
      </w:r>
      <w:r w:rsidR="00C67636">
        <w:t>al</w:t>
      </w:r>
      <w:r w:rsidR="00C67636" w:rsidRPr="00E060F7">
        <w:t xml:space="preserve"> </w:t>
      </w:r>
      <w:r w:rsidR="00C67636">
        <w:t>M</w:t>
      </w:r>
      <w:r w:rsidR="00C67636" w:rsidRPr="00E060F7">
        <w:t>et</w:t>
      </w:r>
      <w:r w:rsidR="00C67636">
        <w:t>h</w:t>
      </w:r>
      <w:r w:rsidR="00C67636" w:rsidRPr="00E060F7">
        <w:t xml:space="preserve">od </w:t>
      </w:r>
      <w:r w:rsidR="00C67636">
        <w:t>with P</w:t>
      </w:r>
      <w:r w:rsidR="00C67636" w:rsidRPr="00E060F7">
        <w:t>aramete</w:t>
      </w:r>
      <w:r w:rsidR="00C67636">
        <w:t>r</w:t>
      </w:r>
      <w:r w:rsidR="0075254F">
        <w:fldChar w:fldCharType="end"/>
      </w:r>
    </w:p>
    <w:p w14:paraId="7DF7C0B4" w14:textId="39818868"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X-definitions. For this </w:t>
      </w:r>
      <w:r w:rsidR="00A66F56"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6714EAFD"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C67636">
        <w:t>4.7.3</w:t>
      </w:r>
      <w:r w:rsidR="0075254F">
        <w:fldChar w:fldCharType="end"/>
      </w:r>
      <w:r w:rsidRPr="00DD0A05">
        <w:t>.</w:t>
      </w:r>
    </w:p>
    <w:p w14:paraId="2C83B089" w14:textId="7D63C2CA"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C67636">
        <w:t>Using X</w:t>
      </w:r>
      <w:r w:rsidR="00C67636">
        <w:noBreakHyphen/>
        <w:t>definitions in Java code</w:t>
      </w:r>
      <w:r w:rsidR="0075254F">
        <w:fldChar w:fldCharType="end"/>
      </w:r>
    </w:p>
    <w:p w14:paraId="53183AC1" w14:textId="77777777" w:rsidR="00D84C56" w:rsidRPr="00E060F7" w:rsidRDefault="00E23DF0" w:rsidP="00431305">
      <w:pPr>
        <w:pStyle w:val="Nadpis2"/>
      </w:pPr>
      <w:bookmarkStart w:id="313" w:name="_Toc361663142"/>
      <w:bookmarkStart w:id="314" w:name="_Toc362533373"/>
      <w:bookmarkStart w:id="315" w:name="_Ref487818231"/>
      <w:bookmarkStart w:id="316" w:name="_Toc128340545"/>
      <w:bookmarkEnd w:id="313"/>
      <w:bookmarkEnd w:id="314"/>
      <w:r w:rsidRPr="00E23DF0">
        <w:t xml:space="preserve">Declaration of </w:t>
      </w:r>
      <w:r w:rsidR="00735ED2">
        <w:t>X-script</w:t>
      </w:r>
      <w:r w:rsidR="006E288A">
        <w:t xml:space="preserve"> </w:t>
      </w:r>
      <w:r w:rsidRPr="00E23DF0">
        <w:t>Methods</w:t>
      </w:r>
      <w:bookmarkEnd w:id="315"/>
      <w:bookmarkEnd w:id="316"/>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7101D12D"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C67636">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C67636" w:rsidRPr="00E060F7">
        <w:t>Events and Actions</w:t>
      </w:r>
      <w:r w:rsidR="0075254F">
        <w:fldChar w:fldCharType="end"/>
      </w:r>
    </w:p>
    <w:p w14:paraId="15ACA3B5" w14:textId="0950B43E" w:rsidR="00D84C56" w:rsidRDefault="00AC058A" w:rsidP="00D84C56">
      <w:pPr>
        <w:pStyle w:val="OdstavecSynteastyl"/>
      </w:pPr>
      <w:r>
        <w:rPr>
          <w:noProof/>
          <w:lang w:val="cs-CZ" w:eastAsia="cs-CZ"/>
        </w:rPr>
        <w:lastRenderedPageBreak/>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C67636">
        <w:t xml:space="preserve">Sample of Complete </w:t>
      </w:r>
      <w:r w:rsidR="00C67636" w:rsidRPr="00E060F7">
        <w:t>X-definit</w:t>
      </w:r>
      <w:r w:rsidR="00C67636">
        <w:t>ion</w:t>
      </w:r>
      <w:r w:rsidR="0075254F">
        <w:fldChar w:fldCharType="end"/>
      </w:r>
    </w:p>
    <w:p w14:paraId="1B1125CE" w14:textId="2DA1660A"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C67636">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C67636" w:rsidRPr="00E060F7">
        <w:t>De</w:t>
      </w:r>
      <w:r w:rsidR="00C67636">
        <w:t>c</w:t>
      </w:r>
      <w:r w:rsidR="00C67636" w:rsidRPr="00E060F7">
        <w:t>lara</w:t>
      </w:r>
      <w:r w:rsidR="00C67636">
        <w:t>tion of Method</w:t>
      </w:r>
      <w:r w:rsidR="00B84CA4">
        <w:fldChar w:fldCharType="end"/>
      </w:r>
    </w:p>
    <w:p w14:paraId="7BE41B83" w14:textId="6A1222D5" w:rsidR="00D84C56" w:rsidRPr="00E060F7" w:rsidRDefault="00E23DF0" w:rsidP="00B57E90">
      <w:pPr>
        <w:pStyle w:val="OdstavecSynteastyl"/>
      </w:pPr>
      <w:bookmarkStart w:id="317"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17"/>
    </w:p>
    <w:p w14:paraId="79005BF5" w14:textId="14C6FFAA"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C67636">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75254F">
        <w:fldChar w:fldCharType="end"/>
      </w:r>
    </w:p>
    <w:p w14:paraId="1DD4D173" w14:textId="6D60A9E8"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C67636">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C67636" w:rsidRPr="00E060F7">
        <w:t>Extern</w:t>
      </w:r>
      <w:r w:rsidR="00C67636">
        <w:t>al</w:t>
      </w:r>
      <w:r w:rsidR="00C67636" w:rsidRPr="00E060F7">
        <w:t xml:space="preserve"> </w:t>
      </w:r>
      <w:r w:rsidR="00C67636">
        <w:t>M</w:t>
      </w:r>
      <w:r w:rsidR="00C67636" w:rsidRPr="00E060F7">
        <w:t>et</w:t>
      </w:r>
      <w:r w:rsidR="00C67636">
        <w:t>h</w:t>
      </w:r>
      <w:r w:rsidR="00C67636" w:rsidRPr="00E060F7">
        <w:t xml:space="preserve">od </w:t>
      </w:r>
      <w:r w:rsidR="00C67636">
        <w:t>with P</w:t>
      </w:r>
      <w:r w:rsidR="00C67636" w:rsidRPr="00E060F7">
        <w:t>aramete</w:t>
      </w:r>
      <w:r w:rsidR="00C67636">
        <w:t>r</w:t>
      </w:r>
      <w:r w:rsidR="0075254F">
        <w:fldChar w:fldCharType="end"/>
      </w:r>
    </w:p>
    <w:p w14:paraId="0873DD9B" w14:textId="7187B3A9"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C67636">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C67636" w:rsidRPr="00E060F7">
        <w:t>Extern</w:t>
      </w:r>
      <w:r w:rsidR="00C67636">
        <w:t>al</w:t>
      </w:r>
      <w:r w:rsidR="00C67636" w:rsidRPr="00E060F7">
        <w:t xml:space="preserve"> </w:t>
      </w:r>
      <w:r w:rsidR="00C67636">
        <w:t>M</w:t>
      </w:r>
      <w:r w:rsidR="00C67636" w:rsidRPr="00E060F7">
        <w:t>et</w:t>
      </w:r>
      <w:r w:rsidR="00C67636">
        <w:t>hod</w:t>
      </w:r>
      <w:r w:rsidR="00C67636" w:rsidRPr="00E060F7">
        <w:t xml:space="preserve"> </w:t>
      </w:r>
      <w:r w:rsidR="00C67636">
        <w:t>with</w:t>
      </w:r>
      <w:r w:rsidR="00C67636" w:rsidRPr="00E060F7">
        <w:t> XXNode</w:t>
      </w:r>
      <w:r w:rsidR="00C67636" w:rsidRPr="00E060F7">
        <w:fldChar w:fldCharType="begin"/>
      </w:r>
      <w:r w:rsidR="00C67636" w:rsidRPr="00E060F7">
        <w:instrText xml:space="preserve"> XE "Externí metody:s parametrem XXNode" </w:instrText>
      </w:r>
      <w:r w:rsidR="00C67636" w:rsidRPr="00E060F7">
        <w:fldChar w:fldCharType="end"/>
      </w:r>
      <w:r w:rsidR="00C67636">
        <w:t xml:space="preserve"> P</w:t>
      </w:r>
      <w:r w:rsidR="00C67636" w:rsidRPr="00E060F7">
        <w:t>aramet</w:t>
      </w:r>
      <w:r w:rsidR="00C67636">
        <w:t>er</w:t>
      </w:r>
      <w:r w:rsidR="0075254F">
        <w:fldChar w:fldCharType="end"/>
      </w:r>
    </w:p>
    <w:p w14:paraId="600938F5" w14:textId="342AB7E7"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C67636">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C67636" w:rsidRPr="00E060F7">
        <w:t>Extern</w:t>
      </w:r>
      <w:r w:rsidR="00C67636">
        <w:t>al</w:t>
      </w:r>
      <w:r w:rsidR="00C67636" w:rsidRPr="00E060F7">
        <w:t xml:space="preserve"> </w:t>
      </w:r>
      <w:r w:rsidR="00C67636">
        <w:t>M</w:t>
      </w:r>
      <w:r w:rsidR="00C67636" w:rsidRPr="00E060F7">
        <w:t>et</w:t>
      </w:r>
      <w:r w:rsidR="00C67636">
        <w:t>h</w:t>
      </w:r>
      <w:r w:rsidR="00C67636" w:rsidRPr="00E060F7">
        <w:t xml:space="preserve">od </w:t>
      </w:r>
      <w:r w:rsidR="00C67636">
        <w:t>with Array of Values</w:t>
      </w:r>
      <w:r w:rsidR="0075254F">
        <w:fldChar w:fldCharType="end"/>
      </w:r>
    </w:p>
    <w:p w14:paraId="5CDAEAF1" w14:textId="30FAC2E9"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C67636">
        <w:t>Using X</w:t>
      </w:r>
      <w:r w:rsidR="00C67636">
        <w:noBreakHyphen/>
        <w:t>definitions in Java code</w:t>
      </w:r>
      <w:r w:rsidR="0075254F">
        <w:fldChar w:fldCharType="end"/>
      </w:r>
    </w:p>
    <w:p w14:paraId="5573F485" w14:textId="77777777" w:rsidR="00D84C56" w:rsidRPr="00E060F7" w:rsidRDefault="00E23DF0" w:rsidP="007E23FE">
      <w:pPr>
        <w:pStyle w:val="Nadpis3"/>
      </w:pPr>
      <w:bookmarkStart w:id="318" w:name="_Toc128340546"/>
      <w:r w:rsidRPr="00E23DF0">
        <w:t xml:space="preserve">Methods without </w:t>
      </w:r>
      <w:r w:rsidR="00B86CBE">
        <w:t>P</w:t>
      </w:r>
      <w:r w:rsidRPr="00E23DF0">
        <w:t>arameter</w:t>
      </w:r>
      <w:bookmarkEnd w:id="318"/>
      <w:r w:rsidR="00EF650E" w:rsidRPr="00E060F7">
        <w:fldChar w:fldCharType="begin"/>
      </w:r>
      <w:r w:rsidR="00D84C56" w:rsidRPr="00E060F7">
        <w:instrText xml:space="preserve"> XE "Uživatelské metody:bez parametru" </w:instrText>
      </w:r>
      <w:r w:rsidR="00EF650E" w:rsidRPr="00E060F7">
        <w:fldChar w:fldCharType="end"/>
      </w:r>
    </w:p>
    <w:p w14:paraId="5C786B68" w14:textId="3A47761A"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C67636">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C67636" w:rsidRPr="00E060F7">
        <w:t>De</w:t>
      </w:r>
      <w:r w:rsidR="00C67636">
        <w:t>c</w:t>
      </w:r>
      <w:r w:rsidR="00C67636" w:rsidRPr="00E060F7">
        <w:t>lara</w:t>
      </w:r>
      <w:r w:rsidR="00C67636">
        <w:t>tion of Method</w:t>
      </w:r>
      <w:r w:rsidR="00B84CA4">
        <w:fldChar w:fldCharType="end"/>
      </w:r>
    </w:p>
    <w:p w14:paraId="12BD4D80" w14:textId="42D17A10"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C67636">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9"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5771DB61" w:rsidR="00D84C56" w:rsidRDefault="009F387A" w:rsidP="00D84C56">
      <w:pPr>
        <w:pStyle w:val="OdstavecSynteastyl"/>
      </w:pPr>
      <w:bookmarkStart w:id="320" w:name="_Ref337658054"/>
      <w:bookmarkEnd w:id="319"/>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C67636">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641FEF17"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C67636">
        <w:t>Using X</w:t>
      </w:r>
      <w:r w:rsidR="00C67636">
        <w:noBreakHyphen/>
        <w:t>definitions in Java code</w:t>
      </w:r>
      <w:r w:rsidR="00B84CA4">
        <w:fldChar w:fldCharType="end"/>
      </w:r>
    </w:p>
    <w:p w14:paraId="7933B8E4" w14:textId="77777777" w:rsidR="00D84C56" w:rsidRPr="00E060F7" w:rsidRDefault="00E23DF0" w:rsidP="007E23FE">
      <w:pPr>
        <w:pStyle w:val="Nadpis3"/>
      </w:pPr>
      <w:bookmarkStart w:id="321" w:name="_Toc128340547"/>
      <w:bookmarkEnd w:id="320"/>
      <w:r w:rsidRPr="00E23DF0">
        <w:t xml:space="preserve">Methods with </w:t>
      </w:r>
      <w:r w:rsidR="00B86CBE">
        <w:t>P</w:t>
      </w:r>
      <w:r w:rsidRPr="00E23DF0">
        <w:t>arameter</w:t>
      </w:r>
      <w:bookmarkEnd w:id="321"/>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66B212FC"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C67636">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C67636" w:rsidRPr="00E060F7">
        <w:t>De</w:t>
      </w:r>
      <w:r w:rsidR="00C67636">
        <w:t>c</w:t>
      </w:r>
      <w:r w:rsidR="00C67636" w:rsidRPr="00E060F7">
        <w:t>lara</w:t>
      </w:r>
      <w:r w:rsidR="00C67636">
        <w:t>tion of Method</w:t>
      </w:r>
      <w:r w:rsidR="00B84CA4">
        <w:fldChar w:fldCharType="end"/>
      </w:r>
    </w:p>
    <w:p w14:paraId="19F253A8" w14:textId="071330FC"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C67636">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22"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22"/>
    <w:p w14:paraId="7448024A" w14:textId="77777777" w:rsidR="009F387A" w:rsidRDefault="009F387A" w:rsidP="00D84C56">
      <w:pPr>
        <w:pStyle w:val="OdstavecSynteastyl"/>
      </w:pPr>
      <w:r w:rsidRPr="009F387A">
        <w:t>The method will print a text from the parameter to the standard output.</w:t>
      </w:r>
    </w:p>
    <w:p w14:paraId="098CD00A" w14:textId="73E5F6B0"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C67636">
        <w:t>Using X</w:t>
      </w:r>
      <w:r w:rsidR="00C67636">
        <w:noBreakHyphen/>
        <w:t>definitions in Java code</w:t>
      </w:r>
      <w:r w:rsidR="0012245B">
        <w:fldChar w:fldCharType="end"/>
      </w:r>
    </w:p>
    <w:p w14:paraId="7A15CC8C" w14:textId="77777777" w:rsidR="00D84C56" w:rsidRPr="00ED42F8" w:rsidRDefault="00363D54" w:rsidP="007E23FE">
      <w:pPr>
        <w:pStyle w:val="Nadpis3"/>
      </w:pPr>
      <w:bookmarkStart w:id="323" w:name="_Toc128340548"/>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23"/>
    </w:p>
    <w:p w14:paraId="31550A8D" w14:textId="7B64D4E7"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C67636">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C67636" w:rsidRPr="00E060F7">
        <w:t>De</w:t>
      </w:r>
      <w:r w:rsidR="00C67636">
        <w:t>c</w:t>
      </w:r>
      <w:r w:rsidR="00C67636" w:rsidRPr="00E060F7">
        <w:t>lara</w:t>
      </w:r>
      <w:r w:rsidR="00C67636">
        <w:t>tion of Method</w:t>
      </w:r>
      <w:r w:rsidR="0012245B">
        <w:fldChar w:fldCharType="end"/>
      </w:r>
    </w:p>
    <w:p w14:paraId="26828815" w14:textId="7D1789A8" w:rsidR="00D84C56" w:rsidRPr="00E060F7" w:rsidRDefault="00AC058A" w:rsidP="0012245B">
      <w:pPr>
        <w:pStyle w:val="OdstavecSynteastyl"/>
      </w:pPr>
      <w:r>
        <w:rPr>
          <w:noProof/>
          <w:lang w:val="cs-CZ" w:eastAsia="cs-CZ"/>
        </w:rPr>
        <w:lastRenderedPageBreak/>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C67636">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12245B">
        <w:fldChar w:fldCharType="end"/>
      </w:r>
    </w:p>
    <w:p w14:paraId="78AB64B1" w14:textId="6EFA33B8"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C67636">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46402D76"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C67636">
        <w:t>Using X</w:t>
      </w:r>
      <w:r w:rsidR="00C67636">
        <w:noBreakHyphen/>
        <w:t>definitions in Java code</w:t>
      </w:r>
      <w:r w:rsidR="0012245B">
        <w:fldChar w:fldCharType="end"/>
      </w:r>
    </w:p>
    <w:p w14:paraId="6D3FC3A2" w14:textId="1D8AFBE7" w:rsidR="00D84C56" w:rsidRPr="00E060F7" w:rsidRDefault="00D84C56" w:rsidP="00431305">
      <w:pPr>
        <w:pStyle w:val="Nadpis2"/>
      </w:pPr>
      <w:bookmarkStart w:id="324" w:name="_Toc342050581"/>
      <w:bookmarkStart w:id="325" w:name="_Toc342396933"/>
      <w:bookmarkStart w:id="326" w:name="_Toc342655532"/>
      <w:bookmarkStart w:id="327" w:name="_Toc342050582"/>
      <w:bookmarkStart w:id="328" w:name="_Toc342396934"/>
      <w:bookmarkStart w:id="329" w:name="_Toc342655533"/>
      <w:bookmarkStart w:id="330" w:name="_Ref337658931"/>
      <w:bookmarkStart w:id="331" w:name="_Toc354676909"/>
      <w:bookmarkStart w:id="332" w:name="_Ref535151567"/>
      <w:bookmarkStart w:id="333" w:name="_Ref535157389"/>
      <w:bookmarkStart w:id="334" w:name="_Toc128340549"/>
      <w:bookmarkEnd w:id="324"/>
      <w:bookmarkEnd w:id="325"/>
      <w:bookmarkEnd w:id="326"/>
      <w:bookmarkEnd w:id="327"/>
      <w:bookmarkEnd w:id="328"/>
      <w:bookmarkEnd w:id="329"/>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30"/>
      <w:bookmarkEnd w:id="331"/>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32"/>
      <w:bookmarkEnd w:id="333"/>
      <w:bookmarkEnd w:id="334"/>
    </w:p>
    <w:p w14:paraId="424102C8" w14:textId="3192CF13"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C67636">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C67636" w:rsidRPr="00E060F7">
        <w:t>Events and Actions</w:t>
      </w:r>
      <w:r w:rsidR="0012245B">
        <w:fldChar w:fldCharType="end"/>
      </w:r>
    </w:p>
    <w:p w14:paraId="53147FE8" w14:textId="6D5ED61C"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C67636">
        <w:t xml:space="preserve">Sample of Complete </w:t>
      </w:r>
      <w:r w:rsidR="00C67636" w:rsidRPr="00E060F7">
        <w:t>X-definit</w:t>
      </w:r>
      <w:r w:rsidR="00C67636">
        <w:t>ion</w:t>
      </w:r>
      <w:r w:rsidR="0012245B">
        <w:fldChar w:fldCharType="end"/>
      </w:r>
    </w:p>
    <w:p w14:paraId="547BCB89" w14:textId="1B3EBBCB"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C67636">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C67636" w:rsidRPr="00E060F7">
        <w:t>De</w:t>
      </w:r>
      <w:r w:rsidR="00C67636">
        <w:t>c</w:t>
      </w:r>
      <w:r w:rsidR="00C67636" w:rsidRPr="00E060F7">
        <w:t>lara</w:t>
      </w:r>
      <w:r w:rsidR="00C67636">
        <w:t>tion of Method</w:t>
      </w:r>
      <w:r w:rsidR="0012245B">
        <w:fldChar w:fldCharType="end"/>
      </w:r>
    </w:p>
    <w:p w14:paraId="2C3C21F5" w14:textId="6EDDDB0B"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C67636">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12245B">
        <w:fldChar w:fldCharType="end"/>
      </w:r>
    </w:p>
    <w:p w14:paraId="19EF9005" w14:textId="4541C53F"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w:t>
      </w:r>
      <w:r w:rsidRPr="0052247E">
        <w:lastRenderedPageBreak/>
        <w:t xml:space="preserve">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C67636">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C67636">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7468A3F8"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C67636">
        <w:t>Using X</w:t>
      </w:r>
      <w:r w:rsidR="00C67636">
        <w:noBreakHyphen/>
        <w:t>definitions in Java code</w:t>
      </w:r>
      <w:r w:rsidR="0012245B">
        <w:fldChar w:fldCharType="end"/>
      </w:r>
    </w:p>
    <w:p w14:paraId="1EB0BCC8" w14:textId="2903DA76"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C67636">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C67636" w:rsidRPr="00E060F7">
        <w:t>Valida</w:t>
      </w:r>
      <w:r w:rsidR="00C67636">
        <w:t>tion</w:t>
      </w:r>
      <w:r w:rsidR="00C67636" w:rsidRPr="00E060F7">
        <w:t xml:space="preserve"> </w:t>
      </w:r>
      <w:r w:rsidR="00C67636">
        <w:t>of data</w:t>
      </w:r>
      <w:r w:rsidR="00C67636" w:rsidRPr="00E060F7">
        <w:t xml:space="preserve"> </w:t>
      </w:r>
      <w:r w:rsidR="00C67636">
        <w:t>with a</w:t>
      </w:r>
      <w:r w:rsidR="00C67636" w:rsidRPr="00E060F7">
        <w:t xml:space="preserve"> datab</w:t>
      </w:r>
      <w:r w:rsidR="00C67636">
        <w:t>ase in an</w:t>
      </w:r>
      <w:r w:rsidR="00C67636" w:rsidRPr="00E060F7">
        <w:t xml:space="preserve"> XML </w:t>
      </w:r>
      <w:r w:rsidR="00C67636">
        <w:t>document</w:t>
      </w:r>
      <w:r w:rsidR="0012245B">
        <w:fldChar w:fldCharType="end"/>
      </w:r>
    </w:p>
    <w:p w14:paraId="7D470252" w14:textId="022EFEA6"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C67636">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C67636">
        <w:t xml:space="preserve">The </w:t>
      </w:r>
      <w:r w:rsidR="00C67636" w:rsidRPr="00E060F7">
        <w:t>error</w:t>
      </w:r>
      <w:r w:rsidR="00C67636" w:rsidRPr="00E060F7">
        <w:fldChar w:fldCharType="begin"/>
      </w:r>
      <w:r w:rsidR="00C67636" w:rsidRPr="00E060F7">
        <w:instrText xml:space="preserve"> XE "Metody:error" </w:instrText>
      </w:r>
      <w:r w:rsidR="00C67636" w:rsidRPr="00E060F7">
        <w:fldChar w:fldCharType="end"/>
      </w:r>
      <w:r w:rsidR="00C67636">
        <w:t xml:space="preserve"> method</w:t>
      </w:r>
      <w:r w:rsidR="0012245B">
        <w:fldChar w:fldCharType="end"/>
      </w:r>
    </w:p>
    <w:p w14:paraId="2830F070" w14:textId="77777777" w:rsidR="00D84C56" w:rsidRPr="00E060F7" w:rsidRDefault="00B86CBE" w:rsidP="007E23FE">
      <w:pPr>
        <w:pStyle w:val="Nadpis3"/>
      </w:pPr>
      <w:bookmarkStart w:id="335" w:name="_Ref535146370"/>
      <w:bookmarkStart w:id="336" w:name="_Ref535146410"/>
      <w:bookmarkStart w:id="337" w:name="_Toc128340550"/>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5"/>
      <w:bookmarkEnd w:id="336"/>
      <w:bookmarkEnd w:id="337"/>
    </w:p>
    <w:p w14:paraId="7884BAD9" w14:textId="54BEFA89"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C67636">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C67636" w:rsidRPr="00E060F7">
        <w:t>U</w:t>
      </w:r>
      <w:r w:rsidR="00C67636">
        <w:t>ser-defined M</w:t>
      </w:r>
      <w:r w:rsidR="00C67636" w:rsidRPr="00E060F7">
        <w:t>et</w:t>
      </w:r>
      <w:r w:rsidR="00C67636">
        <w:t>h</w:t>
      </w:r>
      <w:r w:rsidR="00C67636" w:rsidRPr="00E060F7">
        <w:t>od</w:t>
      </w:r>
      <w:r w:rsidR="00C67636">
        <w:t>s</w:t>
      </w:r>
      <w:r w:rsidR="00C67636" w:rsidRPr="00E060F7">
        <w:t xml:space="preserve"> </w:t>
      </w:r>
      <w:r w:rsidR="00C67636">
        <w:t>for</w:t>
      </w:r>
      <w:r w:rsidR="00C67636" w:rsidRPr="00E060F7">
        <w:t xml:space="preserve"> </w:t>
      </w:r>
      <w:r w:rsidR="00C67636">
        <w:t>Checking D</w:t>
      </w:r>
      <w:r w:rsidR="00C67636" w:rsidRPr="00E060F7">
        <w:t>at</w:t>
      </w:r>
      <w:r w:rsidR="00C67636">
        <w:t>a</w:t>
      </w:r>
      <w:r w:rsidR="00C67636" w:rsidRPr="00E060F7">
        <w:t xml:space="preserve"> </w:t>
      </w:r>
      <w:r w:rsidR="00C67636">
        <w:t>T</w:t>
      </w:r>
      <w:r w:rsidR="00C67636" w:rsidRPr="00E060F7">
        <w:t>yp</w:t>
      </w:r>
      <w:r w:rsidR="00C67636">
        <w:t>e</w:t>
      </w:r>
      <w:r w:rsidR="00C67636" w:rsidRPr="00E060F7">
        <w:fldChar w:fldCharType="begin"/>
      </w:r>
      <w:r w:rsidR="00C67636" w:rsidRPr="00E060F7">
        <w:instrText xml:space="preserve"> XE "Uživatelské metody:pro typovou kontrolu" </w:instrText>
      </w:r>
      <w:r w:rsidR="00C67636" w:rsidRPr="00E060F7">
        <w:fldChar w:fldCharType="end"/>
      </w:r>
      <w:r w:rsidR="00C67636">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lastRenderedPageBreak/>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77777777" w:rsidR="00D84C56" w:rsidRPr="00E060F7" w:rsidRDefault="00753579" w:rsidP="00E30078">
      <w:pPr>
        <w:pStyle w:val="OdstavecSynteastyl"/>
        <w:keepNext/>
        <w:numPr>
          <w:ilvl w:val="0"/>
          <w:numId w:val="35"/>
        </w:numPr>
        <w:spacing w:before="0"/>
        <w:ind w:left="284" w:hanging="284"/>
      </w:pPr>
      <w:r w:rsidRPr="00EB0DF4">
        <w:lastRenderedPageBreak/>
        <w:t>variant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5F0C88C6" w:rsidR="00D84C56" w:rsidRPr="00E060F7" w:rsidRDefault="00B15222" w:rsidP="0075748B">
      <w:pPr>
        <w:pStyle w:val="OdstavecSynteastyl"/>
        <w:keepNext/>
        <w:numPr>
          <w:ilvl w:val="0"/>
          <w:numId w:val="35"/>
        </w:numPr>
        <w:ind w:left="284" w:hanging="284"/>
      </w:pPr>
      <w:r>
        <w:t xml:space="preserve">the </w:t>
      </w:r>
      <w:r w:rsidR="00753579" w:rsidRPr="00EB0DF4">
        <w:t>variant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5D1A850F"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C67636">
        <w:t>Using X</w:t>
      </w:r>
      <w:r w:rsidR="00C67636">
        <w:noBreakHyphen/>
        <w:t>definitions in Java code</w:t>
      </w:r>
      <w:r w:rsidR="0012245B">
        <w:fldChar w:fldCharType="end"/>
      </w:r>
    </w:p>
    <w:p w14:paraId="005E3D90" w14:textId="650D194B"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C67636">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C67636" w:rsidRPr="00E060F7">
        <w:t>Valida</w:t>
      </w:r>
      <w:r w:rsidR="00C67636">
        <w:t>tion</w:t>
      </w:r>
      <w:r w:rsidR="00C67636" w:rsidRPr="00E060F7">
        <w:t xml:space="preserve"> </w:t>
      </w:r>
      <w:r w:rsidR="00C67636">
        <w:t>of data</w:t>
      </w:r>
      <w:r w:rsidR="00C67636" w:rsidRPr="00E060F7">
        <w:t xml:space="preserve"> </w:t>
      </w:r>
      <w:r w:rsidR="00C67636">
        <w:t>with a</w:t>
      </w:r>
      <w:r w:rsidR="00C67636" w:rsidRPr="00E060F7">
        <w:t xml:space="preserve"> datab</w:t>
      </w:r>
      <w:r w:rsidR="00C67636">
        <w:t>ase in an</w:t>
      </w:r>
      <w:r w:rsidR="00C67636" w:rsidRPr="00E060F7">
        <w:t xml:space="preserve"> XML </w:t>
      </w:r>
      <w:r w:rsidR="00C67636">
        <w:t>document</w:t>
      </w:r>
      <w:r w:rsidR="0012245B">
        <w:fldChar w:fldCharType="end"/>
      </w:r>
    </w:p>
    <w:p w14:paraId="3A6C74C3" w14:textId="31EEB214"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C67636">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C67636">
        <w:t xml:space="preserve">The </w:t>
      </w:r>
      <w:r w:rsidR="00C67636" w:rsidRPr="00E060F7">
        <w:t>error</w:t>
      </w:r>
      <w:r w:rsidR="00C67636" w:rsidRPr="00E060F7">
        <w:fldChar w:fldCharType="begin"/>
      </w:r>
      <w:r w:rsidR="00C67636" w:rsidRPr="00E060F7">
        <w:instrText xml:space="preserve"> XE "Metody:error" </w:instrText>
      </w:r>
      <w:r w:rsidR="00C67636" w:rsidRPr="00E060F7">
        <w:fldChar w:fldCharType="end"/>
      </w:r>
      <w:r w:rsidR="00C67636">
        <w:t xml:space="preserve"> method</w:t>
      </w:r>
      <w:r w:rsidR="0012245B">
        <w:fldChar w:fldCharType="end"/>
      </w:r>
    </w:p>
    <w:p w14:paraId="6DC82033" w14:textId="77777777" w:rsidR="008565E9" w:rsidRDefault="008565E9" w:rsidP="007E23FE">
      <w:pPr>
        <w:pStyle w:val="Nadpis3"/>
      </w:pPr>
      <w:bookmarkStart w:id="338" w:name="_Toc128340551"/>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8"/>
    </w:p>
    <w:p w14:paraId="31883811" w14:textId="09DF5026" w:rsidR="004A1C34" w:rsidRDefault="004A1C34" w:rsidP="004A1C34">
      <w:pPr>
        <w:pStyle w:val="Odstavec"/>
      </w:pPr>
      <w:r w:rsidRPr="004A1C34">
        <w:t>In the X</w:t>
      </w:r>
      <w:r w:rsidR="007B72CE">
        <w:t>-</w:t>
      </w:r>
      <w:r w:rsidRPr="004A1C34">
        <w:t>definition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9" w:name="_Toc128340552"/>
      <w:r>
        <w:t>Nested Key</w:t>
      </w:r>
      <w:bookmarkEnd w:id="339"/>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777777" w:rsidR="00D84C56" w:rsidRPr="00E060F7" w:rsidRDefault="000E56B4" w:rsidP="00431305">
      <w:pPr>
        <w:pStyle w:val="Nadpis2"/>
      </w:pPr>
      <w:bookmarkStart w:id="340" w:name="_Toc345932149"/>
      <w:bookmarkStart w:id="341" w:name="_Toc346027587"/>
      <w:bookmarkStart w:id="342" w:name="_Toc346113288"/>
      <w:bookmarkStart w:id="343" w:name="_Ref535680923"/>
      <w:bookmarkStart w:id="344" w:name="_Ref535680938"/>
      <w:bookmarkStart w:id="345" w:name="_Toc128340553"/>
      <w:bookmarkEnd w:id="340"/>
      <w:bookmarkEnd w:id="341"/>
      <w:bookmarkEnd w:id="342"/>
      <w:r>
        <w:t xml:space="preserve">Group </w:t>
      </w:r>
      <w:r w:rsidR="00B86CBE">
        <w:t>S</w:t>
      </w:r>
      <w:r>
        <w:t>pecifications</w:t>
      </w:r>
      <w:bookmarkEnd w:id="343"/>
      <w:bookmarkEnd w:id="344"/>
      <w:bookmarkEnd w:id="345"/>
      <w:r w:rsidR="00EF650E" w:rsidRPr="00E060F7">
        <w:fldChar w:fldCharType="begin"/>
      </w:r>
      <w:r w:rsidR="00D84C56" w:rsidRPr="00E060F7">
        <w:instrText xml:space="preserve"> XE "Elementy:variantní deklarace" </w:instrText>
      </w:r>
      <w:r w:rsidR="00EF650E" w:rsidRPr="00E060F7">
        <w:fldChar w:fldCharType="end"/>
      </w:r>
    </w:p>
    <w:p w14:paraId="12D2505D" w14:textId="267063AC"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5C4F8B14"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6E2A29C8"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C67636">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C67636">
        <w:t>S</w:t>
      </w:r>
      <w:r w:rsidR="00C67636" w:rsidRPr="000E56B4">
        <w:t xml:space="preserve">trict </w:t>
      </w:r>
      <w:r w:rsidR="00C67636">
        <w:t>O</w:t>
      </w:r>
      <w:r w:rsidR="00C67636" w:rsidRPr="000E56B4">
        <w:t xml:space="preserve">rder of </w:t>
      </w:r>
      <w:r w:rsidR="00C67636">
        <w:t xml:space="preserve">Group Items </w:t>
      </w:r>
      <w:r w:rsidR="00C67636" w:rsidRPr="000E56B4">
        <w:t>(xd:sequence)</w:t>
      </w:r>
      <w:r w:rsidR="0012245B">
        <w:fldChar w:fldCharType="end"/>
      </w:r>
    </w:p>
    <w:p w14:paraId="268A3048" w14:textId="2DF2F5B6"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C67636">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C67636">
        <w:t>Arbitrary</w:t>
      </w:r>
      <w:r w:rsidR="00C67636" w:rsidRPr="000E56B4">
        <w:t xml:space="preserve"> </w:t>
      </w:r>
      <w:r w:rsidR="00C67636">
        <w:t>O</w:t>
      </w:r>
      <w:r w:rsidR="00C67636" w:rsidRPr="000E56B4">
        <w:t xml:space="preserve">rder of </w:t>
      </w:r>
      <w:r w:rsidR="00C67636">
        <w:t xml:space="preserve">Group Items </w:t>
      </w:r>
      <w:r w:rsidR="00C67636" w:rsidRPr="000E56B4">
        <w:t>(xd:</w:t>
      </w:r>
      <w:r w:rsidR="00C67636">
        <w:t>mixed</w:t>
      </w:r>
      <w:r w:rsidR="00C67636" w:rsidRPr="000E56B4">
        <w:t>)</w:t>
      </w:r>
      <w:r w:rsidR="0012245B">
        <w:fldChar w:fldCharType="end"/>
      </w:r>
    </w:p>
    <w:p w14:paraId="1E6AEEE8" w14:textId="2BAA1AFD"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C67636">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C67636">
        <w:t xml:space="preserve">Selection of Item from a Group </w:t>
      </w:r>
      <w:r w:rsidR="00C67636" w:rsidRPr="002F50F0">
        <w:t xml:space="preserve"> (xd:choice)</w:t>
      </w:r>
      <w:r w:rsidR="0012245B">
        <w:fldChar w:fldCharType="end"/>
      </w:r>
    </w:p>
    <w:p w14:paraId="075C0F54" w14:textId="742BFEAC"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C67636">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C67636">
        <w:t>Groups with</w:t>
      </w:r>
      <w:r w:rsidR="00C67636" w:rsidRPr="00E060F7">
        <w:t> </w:t>
      </w:r>
      <w:r w:rsidR="00C67636">
        <w:t>T</w:t>
      </w:r>
      <w:r w:rsidR="00C67636" w:rsidRPr="00E060F7">
        <w:t>ext</w:t>
      </w:r>
      <w:r w:rsidR="00C67636">
        <w:t xml:space="preserve"> Node</w:t>
      </w:r>
      <w:r w:rsidR="0012245B">
        <w:fldChar w:fldCharType="end"/>
      </w:r>
    </w:p>
    <w:p w14:paraId="71C4C335" w14:textId="77777777" w:rsidR="00D84C56" w:rsidRPr="00E060F7" w:rsidRDefault="00DD7BCF" w:rsidP="007E23FE">
      <w:pPr>
        <w:pStyle w:val="Nadpis3"/>
      </w:pPr>
      <w:bookmarkStart w:id="346" w:name="_Ref341365159"/>
      <w:bookmarkStart w:id="347" w:name="_Toc354676912"/>
      <w:bookmarkStart w:id="348" w:name="_Toc128340554"/>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6"/>
      <w:bookmarkEnd w:id="347"/>
      <w:bookmarkEnd w:id="348"/>
    </w:p>
    <w:p w14:paraId="2481C337" w14:textId="1EBA8B7D"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3A50EB0F"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C67636">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C67636">
        <w:t>Arbitrary</w:t>
      </w:r>
      <w:r w:rsidR="00C67636" w:rsidRPr="000E56B4">
        <w:t xml:space="preserve"> </w:t>
      </w:r>
      <w:r w:rsidR="00C67636">
        <w:t>O</w:t>
      </w:r>
      <w:r w:rsidR="00C67636" w:rsidRPr="000E56B4">
        <w:t xml:space="preserve">rder of </w:t>
      </w:r>
      <w:r w:rsidR="00C67636">
        <w:t xml:space="preserve">Group Items </w:t>
      </w:r>
      <w:r w:rsidR="00C67636" w:rsidRPr="000E56B4">
        <w:t>(xd:</w:t>
      </w:r>
      <w:r w:rsidR="00C67636">
        <w:t>mixed</w:t>
      </w:r>
      <w:r w:rsidR="00C67636" w:rsidRPr="000E56B4">
        <w:t>)</w:t>
      </w:r>
      <w:r w:rsidR="0012245B">
        <w:fldChar w:fldCharType="end"/>
      </w:r>
    </w:p>
    <w:p w14:paraId="6D190015" w14:textId="4321D88F"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C67636">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C67636">
        <w:t xml:space="preserve">Selection of Item from a Group </w:t>
      </w:r>
      <w:r w:rsidR="00C67636" w:rsidRPr="002F50F0">
        <w:t xml:space="preserve"> (xd:choice)</w:t>
      </w:r>
      <w:r w:rsidR="0012245B">
        <w:fldChar w:fldCharType="end"/>
      </w:r>
    </w:p>
    <w:p w14:paraId="73250F80" w14:textId="77777777" w:rsidR="00D84C56" w:rsidRPr="00E060F7" w:rsidRDefault="00DD7BCF" w:rsidP="007E23FE">
      <w:pPr>
        <w:pStyle w:val="Nadpis3"/>
      </w:pPr>
      <w:bookmarkStart w:id="349" w:name="_Ref535151900"/>
      <w:bookmarkStart w:id="350" w:name="_Ref535151906"/>
      <w:bookmarkStart w:id="351" w:name="_Toc128340555"/>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9"/>
      <w:bookmarkEnd w:id="350"/>
      <w:bookmarkEnd w:id="351"/>
    </w:p>
    <w:p w14:paraId="6FD094AA" w14:textId="40710170"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2FE41EA4" w14:textId="72975987" w:rsidR="00D84C56" w:rsidRPr="00E060F7" w:rsidRDefault="004A20B4" w:rsidP="00D84C56">
      <w:pPr>
        <w:pStyle w:val="OdstavecSynteastyl"/>
      </w:pPr>
      <w:r w:rsidRPr="004A20B4">
        <w:t xml:space="preserve">The X-Definition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6327EBE4"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C67636">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C67636">
        <w:t xml:space="preserve">Selection of Item from a Group </w:t>
      </w:r>
      <w:r w:rsidR="00C67636" w:rsidRPr="002F50F0">
        <w:t xml:space="preserve"> (xd:choice)</w:t>
      </w:r>
      <w:r w:rsidR="0012245B">
        <w:fldChar w:fldCharType="end"/>
      </w:r>
    </w:p>
    <w:p w14:paraId="3E4E4DDE" w14:textId="77777777" w:rsidR="00D84C56" w:rsidRPr="00E060F7" w:rsidRDefault="004A20B4" w:rsidP="007E23FE">
      <w:pPr>
        <w:pStyle w:val="Nadpis3"/>
      </w:pPr>
      <w:bookmarkStart w:id="352" w:name="_Ref341367744"/>
      <w:bookmarkStart w:id="353" w:name="_Toc354676914"/>
      <w:bookmarkStart w:id="354" w:name="_Ref535151940"/>
      <w:bookmarkStart w:id="355" w:name="_Toc128340556"/>
      <w:r>
        <w:t xml:space="preserve">Selection of </w:t>
      </w:r>
      <w:r w:rsidR="008B2461">
        <w:t>I</w:t>
      </w:r>
      <w:r>
        <w:t xml:space="preserve">tem from a </w:t>
      </w:r>
      <w:r w:rsidR="008B2461">
        <w:t>G</w:t>
      </w:r>
      <w:r>
        <w:t>roup</w:t>
      </w:r>
      <w:bookmarkEnd w:id="352"/>
      <w:bookmarkEnd w:id="353"/>
      <w:r>
        <w:t xml:space="preserve"> </w:t>
      </w:r>
      <w:r w:rsidRPr="002F50F0">
        <w:t xml:space="preserve"> (xd:choice)</w:t>
      </w:r>
      <w:bookmarkEnd w:id="354"/>
      <w:bookmarkEnd w:id="355"/>
    </w:p>
    <w:p w14:paraId="5D0E0BDF" w14:textId="02E9E82F"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7EEA5C20" w14:textId="7D138511"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176C7FA5" w:rsidR="008B2461" w:rsidRPr="0043505F" w:rsidRDefault="008B2461" w:rsidP="008B2461">
      <w:pPr>
        <w:pStyle w:val="OdstavecSynteastyl"/>
      </w:pPr>
      <w:bookmarkStart w:id="356"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57" w:name="_Ref367272874"/>
      <w:bookmarkStart w:id="358" w:name="_Toc128340557"/>
      <w:r>
        <w:t xml:space="preserve">Selection with </w:t>
      </w:r>
      <w:bookmarkEnd w:id="356"/>
      <w:bookmarkEnd w:id="357"/>
      <w:r>
        <w:t>Action "match"</w:t>
      </w:r>
      <w:bookmarkEnd w:id="358"/>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6BF2D2BB"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will be valid for the X-definition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265860F6"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C67636">
        <w:t>Using X</w:t>
      </w:r>
      <w:r w:rsidR="00C67636">
        <w:noBreakHyphen/>
        <w:t>definitions in Java code</w:t>
      </w:r>
      <w:r w:rsidR="00803974">
        <w:fldChar w:fldCharType="end"/>
      </w:r>
    </w:p>
    <w:p w14:paraId="7AEFF52C" w14:textId="77777777" w:rsidR="00D84C56" w:rsidRPr="00E060F7" w:rsidRDefault="00255A03" w:rsidP="007E23FE">
      <w:pPr>
        <w:pStyle w:val="Nadpis3"/>
      </w:pPr>
      <w:bookmarkStart w:id="359" w:name="_Ref355176791"/>
      <w:bookmarkStart w:id="360" w:name="_Ref535152010"/>
      <w:bookmarkStart w:id="361" w:name="_Toc128340558"/>
      <w:r>
        <w:t>Groups with</w:t>
      </w:r>
      <w:r w:rsidR="00D84C56" w:rsidRPr="00E060F7">
        <w:t> </w:t>
      </w:r>
      <w:r>
        <w:t>T</w:t>
      </w:r>
      <w:r w:rsidR="00D84C56" w:rsidRPr="00E060F7">
        <w:t>ext</w:t>
      </w:r>
      <w:r>
        <w:t xml:space="preserve"> </w:t>
      </w:r>
      <w:bookmarkEnd w:id="359"/>
      <w:r>
        <w:t>Node</w:t>
      </w:r>
      <w:bookmarkEnd w:id="360"/>
      <w:bookmarkEnd w:id="361"/>
    </w:p>
    <w:p w14:paraId="629D83D5" w14:textId="7104D486"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62" w:name="_Toc128340559"/>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62"/>
    </w:p>
    <w:p w14:paraId="01965CFC" w14:textId="15B42220"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573B697E" w:rsidR="008E4526" w:rsidRDefault="00B15222" w:rsidP="00D84C56">
      <w:pPr>
        <w:pStyle w:val="OdstavecSynteastyl"/>
      </w:pPr>
      <w:r>
        <w:t>T</w:t>
      </w:r>
      <w:r w:rsidR="008E4526" w:rsidRPr="008E4526">
        <w:t xml:space="preserve">he "ref" keyword in the </w:t>
      </w:r>
      <w:r w:rsidR="00735ED2">
        <w:t>X-script</w:t>
      </w:r>
      <w:r w:rsidR="008E4526" w:rsidRPr="008E4526">
        <w:t xml:space="preserve"> is </w:t>
      </w:r>
      <w:r w:rsidR="007B72CE">
        <w:t xml:space="preserve">a </w:t>
      </w:r>
      <w:r w:rsidR="008E4526"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7E23FE">
      <w:pPr>
        <w:pStyle w:val="Nadpis3"/>
      </w:pPr>
      <w:bookmarkStart w:id="363" w:name="_Toc128340560"/>
      <w:r w:rsidRPr="00C17A7C">
        <w:t xml:space="preserve">Events and events </w:t>
      </w:r>
      <w:r>
        <w:t>of</w:t>
      </w:r>
      <w:r w:rsidRPr="00C17A7C">
        <w:t xml:space="preserve"> groups</w:t>
      </w:r>
      <w:bookmarkEnd w:id="363"/>
    </w:p>
    <w:p w14:paraId="3E2EE2D6" w14:textId="0A3A3EE6"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C67636">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C67636" w:rsidRPr="00E060F7">
        <w:t>Events and Actions</w:t>
      </w:r>
      <w:r w:rsidR="0012245B">
        <w:fldChar w:fldCharType="end"/>
      </w:r>
    </w:p>
    <w:p w14:paraId="27C0FF24" w14:textId="5EBFE36C"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C67636">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C67636">
        <w:t xml:space="preserve">Sample of Complete </w:t>
      </w:r>
      <w:r w:rsidR="00C67636" w:rsidRPr="00E060F7">
        <w:t>X-definit</w:t>
      </w:r>
      <w:r w:rsidR="00C67636">
        <w:t>ion</w:t>
      </w:r>
      <w:r w:rsidR="0012245B">
        <w:fldChar w:fldCharType="end"/>
      </w:r>
    </w:p>
    <w:p w14:paraId="3208C1ED" w14:textId="62C61743"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64" w:name="_Toc128340561"/>
      <w:r w:rsidRPr="00431305">
        <w:t>XML Namespace in Models</w:t>
      </w:r>
      <w:bookmarkEnd w:id="364"/>
    </w:p>
    <w:p w14:paraId="265084AF" w14:textId="66416931"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5" w:name="_Toc128340562"/>
      <w:r w:rsidRPr="002620C7">
        <w:lastRenderedPageBreak/>
        <w:t xml:space="preserve">Types of </w:t>
      </w:r>
      <w:r>
        <w:t>V</w:t>
      </w:r>
      <w:r w:rsidRPr="002620C7">
        <w:t xml:space="preserve">alues and </w:t>
      </w:r>
      <w:r>
        <w:t>O</w:t>
      </w:r>
      <w:r w:rsidRPr="002620C7">
        <w:t xml:space="preserve">bjects in </w:t>
      </w:r>
      <w:r w:rsidR="00735ED2">
        <w:t>X-script</w:t>
      </w:r>
      <w:bookmarkEnd w:id="365"/>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39A45427"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C67636">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F93826">
        <w:fldChar w:fldCharType="end"/>
      </w:r>
    </w:p>
    <w:p w14:paraId="77E8D9EF" w14:textId="57EF0D51"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C67636">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C67636" w:rsidRPr="00E060F7">
        <w:t>Exemplary XML Data</w:t>
      </w:r>
      <w:r w:rsidR="00F93826">
        <w:fldChar w:fldCharType="end"/>
      </w:r>
    </w:p>
    <w:p w14:paraId="3AFD9684" w14:textId="6E69D93C"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C67636">
        <w:t xml:space="preserve">Description of the structure of XML document by </w:t>
      </w:r>
      <w:r w:rsidR="00C67636"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431305">
      <w:pPr>
        <w:pStyle w:val="Nadpis2"/>
      </w:pPr>
      <w:bookmarkStart w:id="366" w:name="_Toc128340563"/>
      <w:r w:rsidRPr="0043505F">
        <w:t>Basic Types of Values</w:t>
      </w:r>
      <w:bookmarkEnd w:id="366"/>
    </w:p>
    <w:p w14:paraId="27E717C4" w14:textId="4A40BA0A"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69E8B11C"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168A8640" w:rsidR="00205503" w:rsidRPr="005913D6" w:rsidRDefault="00205503" w:rsidP="005913D6">
      <w:pPr>
        <w:pStyle w:val="Odstavecseseznamem"/>
        <w:spacing w:before="120" w:after="0" w:line="240" w:lineRule="auto"/>
        <w:ind w:left="0"/>
        <w:jc w:val="both"/>
        <w:rPr>
          <w:sz w:val="20"/>
          <w:szCs w:val="20"/>
        </w:rPr>
      </w:pPr>
      <w:bookmarkStart w:id="367"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67"/>
      <w:r w:rsidR="00EB3E93" w:rsidRPr="005913D6">
        <w:rPr>
          <w:sz w:val="20"/>
          <w:szCs w:val="20"/>
        </w:rPr>
        <w:t xml:space="preserve">ecimal numbers with decimal development are implemented in the </w:t>
      </w:r>
      <w:r w:rsidR="00735ED2" w:rsidRPr="005913D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8" w:name="_Ref81911709"/>
      <w:bookmarkStart w:id="369"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8"/>
      <w:bookmarkEnd w:id="369"/>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1F51AC10"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C67636">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C67636"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40BE7FAA"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C67636">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C67636"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2969169F"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C67636">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C67636" w:rsidRPr="00FB3C69">
        <w:rPr>
          <w:lang w:bidi="en-GB"/>
        </w:rPr>
        <w:t>BNFRule (BNF grammar rules)</w:t>
      </w:r>
      <w:r w:rsidR="003550D2" w:rsidRPr="0043505F">
        <w:fldChar w:fldCharType="end"/>
      </w:r>
      <w:r w:rsidR="003550D2" w:rsidRPr="0043505F">
        <w:t>.</w:t>
      </w:r>
    </w:p>
    <w:p w14:paraId="129B3158" w14:textId="69895FC6" w:rsidR="00205503" w:rsidRPr="0043505F" w:rsidRDefault="00205503" w:rsidP="00431305">
      <w:pPr>
        <w:pStyle w:val="Nadpis2"/>
      </w:pPr>
      <w:bookmarkStart w:id="370" w:name="_Toc128340564"/>
      <w:r w:rsidRPr="0043505F">
        <w:t>ParseResult</w:t>
      </w:r>
      <w:r w:rsidR="00330A89">
        <w:fldChar w:fldCharType="begin"/>
      </w:r>
      <w:r w:rsidR="00330A89">
        <w:instrText xml:space="preserve"> REF _Ref97304042 \r \h </w:instrText>
      </w:r>
      <w:r w:rsidR="00330A89">
        <w:fldChar w:fldCharType="separate"/>
      </w:r>
      <w:r w:rsidR="00C67636">
        <w:t>16.7.14</w:t>
      </w:r>
      <w:bookmarkEnd w:id="370"/>
      <w:r w:rsidR="00330A89">
        <w:fldChar w:fldCharType="end"/>
      </w:r>
    </w:p>
    <w:p w14:paraId="66C0C81F" w14:textId="13966E29" w:rsidR="000C6515" w:rsidRPr="0043505F" w:rsidRDefault="00856975" w:rsidP="00B76B0B">
      <w:pPr>
        <w:pStyle w:val="OdstavecSynteastyl"/>
      </w:pPr>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C67636">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C67636"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71" w:name="_Toc128340565"/>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71"/>
    </w:p>
    <w:p w14:paraId="58290A15" w14:textId="54123956" w:rsidR="00716F7E" w:rsidRPr="0043505F" w:rsidRDefault="00F60968" w:rsidP="00B76B0B">
      <w:pPr>
        <w:pStyle w:val="OdstavecSynteastyl"/>
      </w:pPr>
      <w:r w:rsidRPr="0043505F">
        <w:t xml:space="preserve">In the </w:t>
      </w:r>
      <w:r w:rsidR="00735ED2" w:rsidRPr="0043505F">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77777777" w:rsidR="002A3558" w:rsidRPr="00E060F7" w:rsidRDefault="00406AE1" w:rsidP="00431305">
      <w:pPr>
        <w:pStyle w:val="Nadpis2"/>
      </w:pPr>
      <w:bookmarkStart w:id="372" w:name="_Toc128340566"/>
      <w:r>
        <w:t>Named</w:t>
      </w:r>
      <w:r w:rsidR="002A3558" w:rsidRPr="00E060F7">
        <w:t xml:space="preserve"> </w:t>
      </w:r>
      <w:r>
        <w:t>Value</w:t>
      </w:r>
      <w:bookmarkEnd w:id="372"/>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431305">
      <w:pPr>
        <w:pStyle w:val="Nadpis2"/>
      </w:pPr>
      <w:bookmarkStart w:id="373" w:name="_Ref353374165"/>
      <w:bookmarkStart w:id="374" w:name="_Toc354676916"/>
      <w:bookmarkStart w:id="375" w:name="_Ref535160240"/>
      <w:bookmarkStart w:id="376" w:name="_Toc128340567"/>
      <w:r w:rsidRPr="00E060F7">
        <w:t>Cont</w:t>
      </w:r>
      <w:bookmarkEnd w:id="373"/>
      <w:bookmarkEnd w:id="374"/>
      <w:r w:rsidR="002A3558">
        <w:t>ainer</w:t>
      </w:r>
      <w:bookmarkEnd w:id="375"/>
      <w:bookmarkEnd w:id="376"/>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702561CD"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3E3F10BB"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C67636">
        <w:t>5.5.1</w:t>
      </w:r>
      <w:r w:rsidR="00F93826" w:rsidRPr="00436349">
        <w:fldChar w:fldCharType="end"/>
      </w:r>
      <w:r w:rsidRPr="00436349">
        <w:t>.</w:t>
      </w:r>
    </w:p>
    <w:p w14:paraId="6A307318" w14:textId="553BE6A8"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C67636">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C67636" w:rsidRPr="00DE242A">
        <w:t>Work</w:t>
      </w:r>
      <w:r w:rsidR="00C67636">
        <w:t>ing</w:t>
      </w:r>
      <w:r w:rsidR="00C67636" w:rsidRPr="00DE242A">
        <w:t xml:space="preserve"> with Container in </w:t>
      </w:r>
      <w:r w:rsidR="00C67636">
        <w:t>X-script</w:t>
      </w:r>
      <w:r w:rsidR="00C67636" w:rsidRPr="00DE242A">
        <w:t>.</w:t>
      </w:r>
      <w:r w:rsidR="00F93826">
        <w:fldChar w:fldCharType="end"/>
      </w:r>
    </w:p>
    <w:p w14:paraId="5FBC5162" w14:textId="7DB1DE09"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C67636">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C67636" w:rsidRPr="00E060F7">
        <w:t>Cont</w:t>
      </w:r>
      <w:r w:rsidR="00C67636">
        <w:t>ainer</w:t>
      </w:r>
      <w:r w:rsidR="00C67636" w:rsidRPr="00E060F7">
        <w:t xml:space="preserve"> </w:t>
      </w:r>
      <w:r w:rsidR="00C67636">
        <w:t>in</w:t>
      </w:r>
      <w:r w:rsidR="00C67636" w:rsidRPr="00E060F7">
        <w:t> extern</w:t>
      </w:r>
      <w:r w:rsidR="00C67636">
        <w:t>al Java</w:t>
      </w:r>
      <w:r w:rsidR="00C67636" w:rsidRPr="00E060F7">
        <w:t xml:space="preserve"> met</w:t>
      </w:r>
      <w:r w:rsidR="00C67636">
        <w:t>h</w:t>
      </w:r>
      <w:r w:rsidR="00C67636" w:rsidRPr="00E060F7">
        <w:t>od</w:t>
      </w:r>
      <w:r w:rsidR="00F93826">
        <w:fldChar w:fldCharType="end"/>
      </w:r>
    </w:p>
    <w:p w14:paraId="568B0B7F" w14:textId="6CD46E6E"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C67636">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C67636">
        <w:t xml:space="preserve">Construction Mode of </w:t>
      </w:r>
      <w:r w:rsidR="00C67636" w:rsidRPr="00E060F7">
        <w:t>X-defini</w:t>
      </w:r>
      <w:r w:rsidR="00C67636">
        <w:t>tion</w:t>
      </w:r>
      <w:r w:rsidR="00F93826">
        <w:fldChar w:fldCharType="end"/>
      </w:r>
    </w:p>
    <w:p w14:paraId="2F44DA62" w14:textId="71CD670B"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C67636">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C67636">
        <w:t>Using X</w:t>
      </w:r>
      <w:r w:rsidR="00C67636">
        <w:noBreakHyphen/>
        <w:t>definitions in Java code</w:t>
      </w:r>
      <w:r w:rsidR="00F93826">
        <w:fldChar w:fldCharType="end"/>
      </w:r>
    </w:p>
    <w:p w14:paraId="7F7AB3DF" w14:textId="717604A3"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C67636">
        <w:t>16.2</w:t>
      </w:r>
      <w:r w:rsidR="00EF650E" w:rsidRPr="00E060F7">
        <w:fldChar w:fldCharType="end"/>
      </w:r>
    </w:p>
    <w:p w14:paraId="21535CC9" w14:textId="77777777" w:rsidR="00D84C56" w:rsidRPr="00E060F7" w:rsidRDefault="00DE242A" w:rsidP="007E23FE">
      <w:pPr>
        <w:pStyle w:val="Nadpis3"/>
      </w:pPr>
      <w:bookmarkStart w:id="377" w:name="_Ref497151843"/>
      <w:bookmarkStart w:id="378" w:name="_Ref497151850"/>
      <w:bookmarkStart w:id="379" w:name="_Toc128340568"/>
      <w:r w:rsidRPr="00DE242A">
        <w:t>Work</w:t>
      </w:r>
      <w:r w:rsidR="00E2784E">
        <w:t>ing</w:t>
      </w:r>
      <w:r w:rsidRPr="00DE242A">
        <w:t xml:space="preserve"> with Container in </w:t>
      </w:r>
      <w:r w:rsidR="00735ED2">
        <w:t>X-script</w:t>
      </w:r>
      <w:r w:rsidRPr="00DE242A">
        <w:t>.</w:t>
      </w:r>
      <w:bookmarkEnd w:id="377"/>
      <w:bookmarkEnd w:id="378"/>
      <w:bookmarkEnd w:id="379"/>
    </w:p>
    <w:p w14:paraId="161B5EB8" w14:textId="715A8D5C"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3052E7DC"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C67636">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C67636" w:rsidRPr="00B53857">
        <w:t>M</w:t>
      </w:r>
      <w:r w:rsidR="00C67636"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7E84255C"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C67636">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C67636" w:rsidRPr="00E060F7">
        <w:t>Cont</w:t>
      </w:r>
      <w:r w:rsidR="00C67636">
        <w:t>ainer</w:t>
      </w:r>
      <w:r w:rsidR="00C67636" w:rsidRPr="00E060F7">
        <w:t xml:space="preserve"> </w:t>
      </w:r>
      <w:r w:rsidR="00C67636">
        <w:t>in</w:t>
      </w:r>
      <w:r w:rsidR="00C67636" w:rsidRPr="00E060F7">
        <w:t> extern</w:t>
      </w:r>
      <w:r w:rsidR="00C67636">
        <w:t>al Java</w:t>
      </w:r>
      <w:r w:rsidR="00C67636" w:rsidRPr="00E060F7">
        <w:t xml:space="preserve"> met</w:t>
      </w:r>
      <w:r w:rsidR="00C67636">
        <w:t>h</w:t>
      </w:r>
      <w:r w:rsidR="00C67636" w:rsidRPr="00E060F7">
        <w:t>od</w:t>
      </w:r>
      <w:r w:rsidR="00F93826">
        <w:fldChar w:fldCharType="end"/>
      </w:r>
    </w:p>
    <w:p w14:paraId="6C004E27" w14:textId="77777777" w:rsidR="00D84C56" w:rsidRPr="00E060F7" w:rsidRDefault="00D84C56" w:rsidP="007E23FE">
      <w:pPr>
        <w:pStyle w:val="Nadpis3"/>
      </w:pPr>
      <w:bookmarkStart w:id="380" w:name="_Ref353533027"/>
      <w:bookmarkStart w:id="381" w:name="_Toc354676918"/>
      <w:bookmarkStart w:id="382" w:name="_Toc128340569"/>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80"/>
      <w:bookmarkEnd w:id="381"/>
      <w:bookmarkEnd w:id="382"/>
    </w:p>
    <w:p w14:paraId="62C31498" w14:textId="454E7516"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C67636">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C67636" w:rsidRPr="00DE242A">
        <w:t>Work</w:t>
      </w:r>
      <w:r w:rsidR="00C67636">
        <w:t>ing</w:t>
      </w:r>
      <w:r w:rsidR="00C67636" w:rsidRPr="00DE242A">
        <w:t xml:space="preserve"> with Container in </w:t>
      </w:r>
      <w:r w:rsidR="00C67636">
        <w:t>X-script</w:t>
      </w:r>
      <w:r w:rsidR="00C67636"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83" w:name="_Toc128340570"/>
      <w:r w:rsidRPr="00E51495">
        <w:t xml:space="preserve">Working with </w:t>
      </w:r>
      <w:r w:rsidR="007A4AE7">
        <w:t xml:space="preserve">Text </w:t>
      </w:r>
      <w:r w:rsidRPr="00E51495">
        <w:t>Values</w:t>
      </w:r>
      <w:bookmarkEnd w:id="383"/>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lastRenderedPageBreak/>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84" w:name="_Toc128340571"/>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4"/>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5" w:name="_Toc128340572"/>
      <w:r w:rsidRPr="00436349">
        <w:lastRenderedPageBreak/>
        <w:t>JSON in X-definition</w:t>
      </w:r>
      <w:bookmarkEnd w:id="385"/>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68128048"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C67636">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C67636">
        <w:t xml:space="preserve">Description of the structure of XML document by </w:t>
      </w:r>
      <w:r w:rsidR="00C67636" w:rsidRPr="00E060F7">
        <w:t>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431305">
      <w:pPr>
        <w:pStyle w:val="Nadpis2"/>
      </w:pPr>
      <w:bookmarkStart w:id="386" w:name="_Toc128340573"/>
      <w:r w:rsidRPr="00436349">
        <w:t>Models of JSON data</w:t>
      </w:r>
      <w:bookmarkEnd w:id="386"/>
      <w:r w:rsidRPr="00436349">
        <w:t xml:space="preserve"> </w:t>
      </w:r>
      <w:r w:rsidRPr="00436349">
        <w:fldChar w:fldCharType="begin"/>
      </w:r>
      <w:r w:rsidRPr="00436349">
        <w:instrText xml:space="preserve"> XE "X-Skript:create sekce" </w:instrText>
      </w:r>
      <w:r w:rsidRPr="00436349">
        <w:fldChar w:fldCharType="end"/>
      </w:r>
    </w:p>
    <w:p w14:paraId="477FE641" w14:textId="756C2BD0"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87" w:name="_Toc128340574"/>
      <w:r w:rsidRPr="00436349">
        <w:t>JSON simple values</w:t>
      </w:r>
      <w:bookmarkEnd w:id="387"/>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8" w:name="_Toc35784450"/>
      <w:bookmarkStart w:id="389" w:name="_Toc128340575"/>
      <w:r w:rsidRPr="00436349">
        <w:t>Models of JSON objects</w:t>
      </w:r>
      <w:bookmarkEnd w:id="388"/>
      <w:bookmarkEnd w:id="389"/>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B76B0B">
      <w:pPr>
        <w:pStyle w:val="Zdrojovykod-zlutyboxSynteastyl"/>
        <w:shd w:val="clear" w:color="auto" w:fill="FFFFF5"/>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4492C1DF" w:rsidR="006B6BEB" w:rsidRPr="00436349" w:rsidRDefault="004B22C6" w:rsidP="00431305">
      <w:pPr>
        <w:pStyle w:val="Nadpis2"/>
      </w:pPr>
      <w:bookmarkStart w:id="390" w:name="_Toc35784451"/>
      <w:bookmarkStart w:id="391" w:name="_Toc128340576"/>
      <w:r>
        <w:t>%</w:t>
      </w:r>
      <w:r w:rsidR="006B6BEB" w:rsidRPr="00436349">
        <w:t>script – specification of properties of objects</w:t>
      </w:r>
      <w:bookmarkEnd w:id="390"/>
      <w:bookmarkEnd w:id="391"/>
    </w:p>
    <w:p w14:paraId="5F12AF7F" w14:textId="507CE38F"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92" w:name="_Toc35784452"/>
      <w:bookmarkStart w:id="393" w:name="_Toc128340577"/>
      <w:r w:rsidRPr="00436349">
        <w:t>JSON</w:t>
      </w:r>
      <w:r w:rsidR="006B6BEB" w:rsidRPr="00436349">
        <w:t xml:space="preserve"> arrays</w:t>
      </w:r>
      <w:bookmarkEnd w:id="392"/>
      <w:bookmarkEnd w:id="393"/>
    </w:p>
    <w:p w14:paraId="6754823A" w14:textId="4F3A5ED8"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5D8450B" w:rsidR="00147FD6" w:rsidRPr="00436349" w:rsidRDefault="004B22C6" w:rsidP="00431305">
      <w:pPr>
        <w:pStyle w:val="Nadpis2"/>
      </w:pPr>
      <w:bookmarkStart w:id="394" w:name="_Toc35784453"/>
      <w:bookmarkStart w:id="395" w:name="_Toc128340578"/>
      <w:r>
        <w:t>%</w:t>
      </w:r>
      <w:r w:rsidR="006B6BEB" w:rsidRPr="00436349">
        <w:t>script - specification of properties of arrays</w:t>
      </w:r>
      <w:bookmarkEnd w:id="394"/>
      <w:bookmarkEnd w:id="395"/>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63F61F87"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77777777" w:rsidR="00BF64FE" w:rsidRPr="00436349" w:rsidRDefault="00BF64FE" w:rsidP="00B76B0B">
      <w:pPr>
        <w:pStyle w:val="Zdrojovykod-zlutyboxSynteastyl"/>
        <w:shd w:val="clear" w:color="auto" w:fill="FFFFF5"/>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1647DA39" w:rsidR="006B6BEB" w:rsidRPr="00436349" w:rsidRDefault="004B22C6" w:rsidP="00431305">
      <w:pPr>
        <w:pStyle w:val="Nadpis2"/>
      </w:pPr>
      <w:bookmarkStart w:id="396" w:name="_Toc35784454"/>
      <w:bookmarkStart w:id="397" w:name="_Toc128340579"/>
      <w:r>
        <w:t>%</w:t>
      </w:r>
      <w:r w:rsidR="006B6BEB" w:rsidRPr="00436349">
        <w:t>oneOf specification</w:t>
      </w:r>
      <w:bookmarkEnd w:id="396"/>
      <w:bookmarkEnd w:id="397"/>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407C3D7C"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51A352FD"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431305">
      <w:pPr>
        <w:pStyle w:val="Nadpis2"/>
      </w:pPr>
      <w:bookmarkStart w:id="398" w:name="_Toc35784455"/>
      <w:bookmarkStart w:id="399" w:name="_Toc128340580"/>
      <w:r w:rsidRPr="00436349">
        <w:t>References to JSON models</w:t>
      </w:r>
      <w:bookmarkEnd w:id="398"/>
      <w:bookmarkEnd w:id="399"/>
    </w:p>
    <w:p w14:paraId="17406E94" w14:textId="487CFA84"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X-script: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01F9B96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400" w:name="_Toc128340581"/>
      <w:r w:rsidRPr="00436349">
        <w:t xml:space="preserve">Example of </w:t>
      </w:r>
      <w:r w:rsidR="00F1569D" w:rsidRPr="00436349">
        <w:t>Java program with JSON</w:t>
      </w:r>
      <w:bookmarkEnd w:id="400"/>
    </w:p>
    <w:p w14:paraId="777593A3" w14:textId="108BAFE5"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79C8CA5B"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220C87C1"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401" w:name="_Toc128340582"/>
      <w:r w:rsidRPr="00436349">
        <w:lastRenderedPageBreak/>
        <w:t>X-l</w:t>
      </w:r>
      <w:r w:rsidR="001174E5" w:rsidRPr="00436349">
        <w:t>exicon</w:t>
      </w:r>
      <w:bookmarkEnd w:id="401"/>
    </w:p>
    <w:p w14:paraId="572B8BDD" w14:textId="753ED9F2"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402" w:name="_Toc4426800"/>
      <w:bookmarkStart w:id="403" w:name="_Toc4426799"/>
      <w:bookmarkStart w:id="404" w:name="_Toc159179636"/>
      <w:bookmarkStart w:id="405" w:name="_Toc146637215"/>
      <w:bookmarkStart w:id="406" w:name="_Toc159179629"/>
      <w:bookmarkStart w:id="407" w:name="_Toc159179628"/>
      <w:bookmarkStart w:id="408" w:name="_Toc159179625"/>
      <w:bookmarkStart w:id="409" w:name="_Toc159179612"/>
      <w:bookmarkStart w:id="410" w:name="_Toc159179607"/>
      <w:bookmarkStart w:id="411" w:name="_Toc159179599"/>
      <w:bookmarkStart w:id="412" w:name="_Toc159179596"/>
      <w:bookmarkStart w:id="413" w:name="_Toc159179595"/>
      <w:bookmarkStart w:id="414" w:name="_Toc159179594"/>
      <w:bookmarkStart w:id="415" w:name="_Toc159179591"/>
      <w:bookmarkStart w:id="416" w:name="_Toc159179578"/>
      <w:bookmarkStart w:id="417" w:name="_Toc159179573"/>
      <w:bookmarkStart w:id="418" w:name="_Toc159179565"/>
      <w:bookmarkStart w:id="419" w:name="_Toc159179562"/>
      <w:bookmarkStart w:id="420" w:name="_Toc159179561"/>
      <w:bookmarkStart w:id="421" w:name="_Toc159179558"/>
      <w:bookmarkStart w:id="422" w:name="_Toc159179545"/>
      <w:bookmarkStart w:id="423" w:name="_Toc159179537"/>
      <w:bookmarkStart w:id="424" w:name="_Toc159179534"/>
      <w:bookmarkStart w:id="425" w:name="_Toc159179533"/>
      <w:bookmarkStart w:id="426" w:name="_Toc159179530"/>
      <w:bookmarkStart w:id="427" w:name="_Toc159179517"/>
      <w:bookmarkStart w:id="428" w:name="_Toc159179509"/>
      <w:bookmarkStart w:id="429" w:name="_Toc159179506"/>
      <w:bookmarkStart w:id="430" w:name="_Toc159179505"/>
      <w:bookmarkStart w:id="431" w:name="_Toc159179504"/>
      <w:bookmarkStart w:id="432" w:name="_Toc159179501"/>
      <w:bookmarkStart w:id="433" w:name="_Toc159179488"/>
      <w:bookmarkStart w:id="434" w:name="_Toc159179480"/>
      <w:bookmarkStart w:id="435" w:name="_Toc530835948"/>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3CA18835" w14:textId="23004053"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672780D7"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36" w:name="_Toc128340583"/>
      <w:r w:rsidRPr="00436349">
        <w:t>Java program of validation with X-lexicon</w:t>
      </w:r>
      <w:bookmarkEnd w:id="436"/>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37" w:name="_Toc128340584"/>
      <w:r w:rsidRPr="00436349">
        <w:lastRenderedPageBreak/>
        <w:t>Java program of translation XML data with X-lexicon</w:t>
      </w:r>
      <w:bookmarkEnd w:id="437"/>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8" w:name="_Ref337031021"/>
      <w:bookmarkStart w:id="439" w:name="_Toc337655418"/>
      <w:bookmarkStart w:id="440" w:name="_Toc354676919"/>
      <w:bookmarkStart w:id="441" w:name="_Ref354912903"/>
      <w:bookmarkStart w:id="442" w:name="_Ref355007706"/>
      <w:bookmarkStart w:id="443" w:name="_Toc128340585"/>
      <w:r>
        <w:lastRenderedPageBreak/>
        <w:t xml:space="preserve">Construction Mode of </w:t>
      </w:r>
      <w:r w:rsidR="00D84C56" w:rsidRPr="00E060F7">
        <w:t>X-</w:t>
      </w:r>
      <w:r w:rsidR="00CA52DA" w:rsidRPr="00E060F7">
        <w:t>defini</w:t>
      </w:r>
      <w:r w:rsidR="002238FC">
        <w:t>t</w:t>
      </w:r>
      <w:r>
        <w:t>ion</w:t>
      </w:r>
      <w:bookmarkEnd w:id="438"/>
      <w:bookmarkEnd w:id="439"/>
      <w:bookmarkEnd w:id="440"/>
      <w:bookmarkEnd w:id="441"/>
      <w:bookmarkEnd w:id="442"/>
      <w:bookmarkEnd w:id="443"/>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258DE601"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C67636">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F93826">
        <w:fldChar w:fldCharType="end"/>
      </w:r>
    </w:p>
    <w:p w14:paraId="6DC002A4" w14:textId="273E13FC"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C67636">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C67636" w:rsidRPr="00E060F7">
        <w:t>Exemplary XML Data</w:t>
      </w:r>
      <w:r w:rsidR="00F93826">
        <w:fldChar w:fldCharType="end"/>
      </w:r>
    </w:p>
    <w:p w14:paraId="7A324769" w14:textId="7736B6DB"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C67636">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C67636">
        <w:t xml:space="preserve">Description of the structure of XML document by </w:t>
      </w:r>
      <w:r w:rsidR="00C67636"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1582F577"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0250E">
        <w:fldChar w:fldCharType="end"/>
      </w:r>
    </w:p>
    <w:p w14:paraId="7FAD0107" w14:textId="14D56BD1"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C67636">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C67636" w:rsidRPr="000E33E0">
        <w:t xml:space="preserve">Example </w:t>
      </w:r>
      <w:r w:rsidR="00C67636">
        <w:t>of</w:t>
      </w:r>
      <w:r w:rsidR="00C67636" w:rsidRPr="000E33E0">
        <w:t xml:space="preserve"> XML transformation into HTML</w:t>
      </w:r>
      <w:r w:rsidR="00F0250E">
        <w:fldChar w:fldCharType="end"/>
      </w:r>
    </w:p>
    <w:p w14:paraId="2B0D76EF" w14:textId="11B92100"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C67636">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C67636">
        <w:t xml:space="preserve">Value of attribute or </w:t>
      </w:r>
      <w:r w:rsidR="00C67636" w:rsidRPr="00E060F7">
        <w:t>text</w:t>
      </w:r>
      <w:r w:rsidR="00C67636">
        <w:t xml:space="preserve"> node</w:t>
      </w:r>
      <w:r w:rsidR="00C67636" w:rsidRPr="00E060F7">
        <w:t xml:space="preserve"> </w:t>
      </w:r>
      <w:r w:rsidR="00C67636">
        <w:t>created from value of X-script variable</w:t>
      </w:r>
      <w:r w:rsidR="00F0250E">
        <w:fldChar w:fldCharType="end"/>
      </w:r>
    </w:p>
    <w:p w14:paraId="3E987F5F" w14:textId="554D736E"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C67636">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C67636" w:rsidRPr="002F4AE3">
        <w:t>Linking databases with X-definitions</w:t>
      </w:r>
      <w:r w:rsidR="00F0250E">
        <w:fldChar w:fldCharType="end"/>
      </w:r>
    </w:p>
    <w:p w14:paraId="7B5B4376" w14:textId="444847F9"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C67636">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C67636">
        <w:t>Construction of</w:t>
      </w:r>
      <w:r w:rsidR="00C67636" w:rsidRPr="00E060F7">
        <w:t xml:space="preserve"> </w:t>
      </w:r>
      <w:r w:rsidR="00C67636">
        <w:t>template (“fixed”)</w:t>
      </w:r>
      <w:r w:rsidR="00C67636" w:rsidRPr="00E060F7">
        <w:t xml:space="preserve"> XML do</w:t>
      </w:r>
      <w:r w:rsidR="00C67636">
        <w:t>c</w:t>
      </w:r>
      <w:r w:rsidR="00C67636" w:rsidRPr="00E060F7">
        <w:t>ument</w:t>
      </w:r>
      <w:r w:rsidR="00C67636">
        <w:t>s</w:t>
      </w:r>
      <w:r w:rsidR="00F0250E">
        <w:fldChar w:fldCharType="end"/>
      </w:r>
    </w:p>
    <w:p w14:paraId="773811E8" w14:textId="33CC1732"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C67636">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C67636">
        <w:t>Construction of</w:t>
      </w:r>
      <w:r w:rsidR="00C67636" w:rsidRPr="00E060F7">
        <w:t xml:space="preserve"> </w:t>
      </w:r>
      <w:r w:rsidR="00C67636">
        <w:t>groups</w:t>
      </w:r>
      <w:r w:rsidR="00F0250E">
        <w:fldChar w:fldCharType="end"/>
      </w:r>
    </w:p>
    <w:p w14:paraId="3D13DDDA" w14:textId="6EFF13CF"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C67636">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C67636" w:rsidRPr="0059154E">
        <w:t>Combination of validation and construction mode</w:t>
      </w:r>
      <w:r w:rsidR="00F0250E">
        <w:fldChar w:fldCharType="end"/>
      </w:r>
    </w:p>
    <w:p w14:paraId="3E32D5AD" w14:textId="3B744EA3"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C67636">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C67636">
        <w:t>Using X</w:t>
      </w:r>
      <w:r w:rsidR="00C67636">
        <w:noBreakHyphen/>
        <w:t>definitions in Java code</w:t>
      </w:r>
      <w:r w:rsidR="00F0250E">
        <w:fldChar w:fldCharType="end"/>
      </w:r>
    </w:p>
    <w:p w14:paraId="3F3C33C0" w14:textId="06AF1E3C" w:rsidR="00D84C56" w:rsidRPr="00E060F7" w:rsidRDefault="00D84C56" w:rsidP="00431305">
      <w:pPr>
        <w:pStyle w:val="Nadpis2"/>
      </w:pPr>
      <w:bookmarkStart w:id="444" w:name="_Toc353798558"/>
      <w:bookmarkStart w:id="445" w:name="_Toc353798828"/>
      <w:bookmarkStart w:id="446" w:name="_Toc354414419"/>
      <w:bookmarkStart w:id="447" w:name="_Toc354414694"/>
      <w:bookmarkStart w:id="448" w:name="_Toc354499123"/>
      <w:bookmarkStart w:id="449" w:name="_Toc354499398"/>
      <w:bookmarkStart w:id="450" w:name="_Toc354499697"/>
      <w:bookmarkStart w:id="451" w:name="_Toc354499972"/>
      <w:bookmarkStart w:id="452" w:name="_Toc354505312"/>
      <w:bookmarkStart w:id="453" w:name="_Toc354505589"/>
      <w:bookmarkStart w:id="454" w:name="_Toc354676685"/>
      <w:bookmarkStart w:id="455" w:name="_Toc354676920"/>
      <w:bookmarkStart w:id="456" w:name="_Toc354912574"/>
      <w:bookmarkStart w:id="457" w:name="_Toc354917405"/>
      <w:bookmarkStart w:id="458" w:name="_Toc355016535"/>
      <w:bookmarkStart w:id="459" w:name="_Toc355016799"/>
      <w:bookmarkStart w:id="460" w:name="_Toc355312093"/>
      <w:bookmarkStart w:id="461" w:name="_Ref353373618"/>
      <w:bookmarkStart w:id="462" w:name="_Toc354676922"/>
      <w:bookmarkStart w:id="463" w:name="_Toc128340586"/>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r w:rsidRPr="00E060F7">
        <w:t xml:space="preserve">Create </w:t>
      </w:r>
      <w:r w:rsidR="00B15222">
        <w:t xml:space="preserve">a </w:t>
      </w:r>
      <w:r w:rsidR="00C20687">
        <w:t>S</w:t>
      </w:r>
      <w:r w:rsidRPr="00E060F7">
        <w:t>e</w:t>
      </w:r>
      <w:r w:rsidR="00C20687">
        <w:t>ction in</w:t>
      </w:r>
      <w:r w:rsidRPr="00E060F7">
        <w:t xml:space="preserve"> </w:t>
      </w:r>
      <w:r w:rsidR="00735ED2">
        <w:t>X-script</w:t>
      </w:r>
      <w:bookmarkEnd w:id="461"/>
      <w:bookmarkEnd w:id="462"/>
      <w:bookmarkEnd w:id="463"/>
      <w:r w:rsidR="00EF650E" w:rsidRPr="00E060F7">
        <w:fldChar w:fldCharType="begin"/>
      </w:r>
      <w:r w:rsidRPr="00E060F7">
        <w:instrText xml:space="preserve"> XE "X-Skript:create sekce" </w:instrText>
      </w:r>
      <w:r w:rsidR="00EF650E" w:rsidRPr="00E060F7">
        <w:fldChar w:fldCharType="end"/>
      </w:r>
    </w:p>
    <w:p w14:paraId="039A27CB" w14:textId="7C24A555"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C67636">
        <w:t xml:space="preserve">Description of the structure of XML document by </w:t>
      </w:r>
      <w:r w:rsidR="00C67636" w:rsidRPr="00E060F7">
        <w:t>X-definition</w:t>
      </w:r>
      <w:r w:rsidR="00F0250E">
        <w:fldChar w:fldCharType="end"/>
      </w:r>
    </w:p>
    <w:p w14:paraId="4BF53E75" w14:textId="319927B0"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C67636">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C67636">
        <w:t xml:space="preserve">Construction Mode of </w:t>
      </w:r>
      <w:r w:rsidR="00C67636" w:rsidRPr="00E060F7">
        <w:t>X-defini</w:t>
      </w:r>
      <w:r w:rsidR="00C67636">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E04E8" w:rsidRPr="00E11233">
                <w:rPr>
                  <w:rStyle w:val="Hypertextovodkaz"/>
                  <w:rFonts w:cs="Calibri"/>
                  <w:lang w:val="de-DE" w:bidi="en-US"/>
                </w:rPr>
                <w:t>http://xdef.syntea.cz/tutorial/en/example/C202.html</w:t>
              </w:r>
            </w:hyperlink>
          </w:p>
          <w:p w14:paraId="3BA770C1" w14:textId="77777777" w:rsidR="001F4F36" w:rsidRPr="00E11233" w:rsidRDefault="00000000" w:rsidP="00BE04E8">
            <w:pPr>
              <w:pStyle w:val="OdstavecSynteastyl"/>
              <w:spacing w:before="0"/>
              <w:ind w:left="516"/>
              <w:rPr>
                <w:rFonts w:cs="Calibri"/>
                <w:lang w:val="de-DE"/>
              </w:rPr>
            </w:pPr>
            <w:hyperlink r:id="rId28"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65052DD2"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C67636">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572B938"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C67636">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5A7F3A0C"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C67636">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D5CB2B9"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C67636">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0E1CB581"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C67636">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C4AB518"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2AE0E925"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C67636">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C67636" w:rsidRPr="00436349">
        <w:t>Construction of elements</w:t>
      </w:r>
      <w:r w:rsidR="00F0250E" w:rsidRPr="00436349">
        <w:fldChar w:fldCharType="end"/>
      </w:r>
    </w:p>
    <w:p w14:paraId="3BC64DE7" w14:textId="2C64E656"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C67636">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C67636" w:rsidRPr="00436349">
        <w:rPr>
          <w:lang w:bidi="en-US"/>
        </w:rPr>
        <w:t>Construction of attributes and text nodes</w:t>
      </w:r>
      <w:r w:rsidR="00F0250E" w:rsidRPr="00436349">
        <w:fldChar w:fldCharType="end"/>
      </w:r>
    </w:p>
    <w:p w14:paraId="41A77C5F" w14:textId="3BD5A363"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C67636">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C67636" w:rsidRPr="00436349">
        <w:t>Construction of element from Container</w:t>
      </w:r>
      <w:r w:rsidR="00F0250E" w:rsidRPr="00436349">
        <w:fldChar w:fldCharType="end"/>
      </w:r>
    </w:p>
    <w:p w14:paraId="515B201A" w14:textId="07246972"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C67636">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C67636" w:rsidRPr="00436349">
        <w:t>Construction of Element from Element</w:t>
      </w:r>
      <w:r w:rsidR="00F0250E" w:rsidRPr="00436349">
        <w:fldChar w:fldCharType="end"/>
      </w:r>
    </w:p>
    <w:p w14:paraId="2FEB6C40" w14:textId="2C8D4729"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C67636">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C67636" w:rsidRPr="00436349">
        <w:t>Construction of element from ResultSet</w:t>
      </w:r>
      <w:r w:rsidR="00F0250E" w:rsidRPr="00436349">
        <w:fldChar w:fldCharType="end"/>
      </w:r>
    </w:p>
    <w:p w14:paraId="75A48ED1" w14:textId="3FF50DB7"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C67636">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A7324A" w:rsidRPr="00436349">
        <w:fldChar w:fldCharType="end"/>
      </w:r>
    </w:p>
    <w:p w14:paraId="4507D146" w14:textId="7EB91A81"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C67636">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C67636" w:rsidRPr="000E33E0">
        <w:t xml:space="preserve">Example </w:t>
      </w:r>
      <w:r w:rsidR="00C67636">
        <w:t>of</w:t>
      </w:r>
      <w:r w:rsidR="00C67636" w:rsidRPr="000E33E0">
        <w:t xml:space="preserve"> XML transformation into HTML</w:t>
      </w:r>
      <w:r w:rsidR="00F0250E" w:rsidRPr="00436349">
        <w:fldChar w:fldCharType="end"/>
      </w:r>
    </w:p>
    <w:p w14:paraId="57F45341" w14:textId="52D209CF"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C67636">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C67636">
        <w:t xml:space="preserve">Value of attribute or </w:t>
      </w:r>
      <w:r w:rsidR="00C67636" w:rsidRPr="00E060F7">
        <w:t>text</w:t>
      </w:r>
      <w:r w:rsidR="00C67636">
        <w:t xml:space="preserve"> node</w:t>
      </w:r>
      <w:r w:rsidR="00C67636" w:rsidRPr="00E060F7">
        <w:t xml:space="preserve"> </w:t>
      </w:r>
      <w:r w:rsidR="00C67636">
        <w:t>created from value of X-script variable</w:t>
      </w:r>
      <w:r w:rsidR="00F0250E" w:rsidRPr="00436349">
        <w:fldChar w:fldCharType="end"/>
      </w:r>
    </w:p>
    <w:p w14:paraId="532AC2DF" w14:textId="66C88A3B"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C67636">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C67636" w:rsidRPr="002F4AE3">
        <w:t>Linking databases with X-definitions</w:t>
      </w:r>
      <w:r w:rsidR="00F0250E" w:rsidRPr="00436349">
        <w:fldChar w:fldCharType="end"/>
      </w:r>
    </w:p>
    <w:p w14:paraId="2A82D22F" w14:textId="2950654A"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C67636">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C67636">
        <w:t>Construction of</w:t>
      </w:r>
      <w:r w:rsidR="00C67636" w:rsidRPr="00E060F7">
        <w:t xml:space="preserve"> </w:t>
      </w:r>
      <w:r w:rsidR="00C67636">
        <w:t>template (“fixed”)</w:t>
      </w:r>
      <w:r w:rsidR="00C67636" w:rsidRPr="00E060F7">
        <w:t xml:space="preserve"> XML do</w:t>
      </w:r>
      <w:r w:rsidR="00C67636">
        <w:t>c</w:t>
      </w:r>
      <w:r w:rsidR="00C67636" w:rsidRPr="00E060F7">
        <w:t>ument</w:t>
      </w:r>
      <w:r w:rsidR="00C67636">
        <w:t>s</w:t>
      </w:r>
      <w:r w:rsidR="00F0250E" w:rsidRPr="00436349">
        <w:fldChar w:fldCharType="end"/>
      </w:r>
    </w:p>
    <w:p w14:paraId="77C6217F" w14:textId="4694A48A"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C67636">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C67636">
        <w:t>Construction of</w:t>
      </w:r>
      <w:r w:rsidR="00C67636" w:rsidRPr="00E060F7">
        <w:t xml:space="preserve"> </w:t>
      </w:r>
      <w:r w:rsidR="00C67636">
        <w:t>groups</w:t>
      </w:r>
      <w:r w:rsidR="00F0250E" w:rsidRPr="00436349">
        <w:fldChar w:fldCharType="end"/>
      </w:r>
    </w:p>
    <w:p w14:paraId="07000FD5" w14:textId="4D5B071B"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C67636">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C67636"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64" w:name="_Ref535678823"/>
      <w:bookmarkStart w:id="465" w:name="_Ref535679476"/>
      <w:bookmarkStart w:id="466" w:name="_Ref535679758"/>
      <w:bookmarkStart w:id="467" w:name="_Ref535680079"/>
      <w:bookmarkStart w:id="468" w:name="_Ref535680353"/>
      <w:bookmarkStart w:id="469" w:name="_Toc128340587"/>
      <w:r w:rsidRPr="00436349">
        <w:t>Construction of elements</w:t>
      </w:r>
      <w:bookmarkEnd w:id="464"/>
      <w:bookmarkEnd w:id="465"/>
      <w:bookmarkEnd w:id="466"/>
      <w:bookmarkEnd w:id="467"/>
      <w:bookmarkEnd w:id="468"/>
      <w:bookmarkEnd w:id="469"/>
    </w:p>
    <w:p w14:paraId="5637C1BF" w14:textId="3E715563"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created when the create section of the </w:t>
      </w:r>
      <w:r w:rsidR="00735ED2" w:rsidRPr="00436349">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4B827484"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C67636">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C67636" w:rsidRPr="00436349">
        <w:rPr>
          <w:lang w:bidi="en-US"/>
        </w:rPr>
        <w:t>Construction of attributes and text nodes</w:t>
      </w:r>
      <w:r w:rsidR="00F0250E" w:rsidRPr="00436349">
        <w:fldChar w:fldCharType="end"/>
      </w:r>
    </w:p>
    <w:p w14:paraId="3FF60929" w14:textId="2F76BFD7"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C67636">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C67636" w:rsidRPr="00436349">
        <w:t>Construction of element from Container</w:t>
      </w:r>
      <w:r w:rsidR="00F0250E" w:rsidRPr="00436349">
        <w:fldChar w:fldCharType="end"/>
      </w:r>
    </w:p>
    <w:p w14:paraId="5CCA5378" w14:textId="12C421EC"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C67636">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C67636" w:rsidRPr="00436349">
        <w:t>Construction of Element from Element</w:t>
      </w:r>
      <w:r w:rsidR="00F0250E" w:rsidRPr="00436349">
        <w:fldChar w:fldCharType="end"/>
      </w:r>
    </w:p>
    <w:p w14:paraId="58F0F9CF" w14:textId="2DA3BF89"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C67636">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C67636" w:rsidRPr="00436349">
        <w:t>Construction of element from ResultSet</w:t>
      </w:r>
      <w:r w:rsidR="00F0250E" w:rsidRPr="00436349">
        <w:fldChar w:fldCharType="end"/>
      </w:r>
    </w:p>
    <w:p w14:paraId="2FAC6486" w14:textId="2B40130C"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C67636">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C67636" w:rsidRPr="00436349">
        <w:t>Construction of element from ResultSet</w:t>
      </w:r>
      <w:r w:rsidR="00FF3A2C" w:rsidRPr="00436349">
        <w:fldChar w:fldCharType="end"/>
      </w:r>
    </w:p>
    <w:p w14:paraId="039938DB" w14:textId="77777777" w:rsidR="00D84C56" w:rsidRPr="00436349" w:rsidRDefault="00CB3586" w:rsidP="007E23FE">
      <w:pPr>
        <w:pStyle w:val="Nadpis3"/>
      </w:pPr>
      <w:bookmarkStart w:id="470" w:name="_Ref535678842"/>
      <w:bookmarkStart w:id="471" w:name="_Ref535679484"/>
      <w:bookmarkStart w:id="472" w:name="_Ref535679769"/>
      <w:bookmarkStart w:id="473" w:name="_Ref535680094"/>
      <w:bookmarkStart w:id="474" w:name="_Ref535680363"/>
      <w:bookmarkStart w:id="475" w:name="_Toc128340588"/>
      <w:r w:rsidRPr="00436349">
        <w:rPr>
          <w:lang w:bidi="en-US"/>
        </w:rPr>
        <w:t>Construction of attributes and text nodes</w:t>
      </w:r>
      <w:bookmarkEnd w:id="470"/>
      <w:bookmarkEnd w:id="471"/>
      <w:bookmarkEnd w:id="472"/>
      <w:bookmarkEnd w:id="473"/>
      <w:bookmarkEnd w:id="474"/>
      <w:bookmarkEnd w:id="475"/>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15D20AF7"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35FB7455"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000000" w:rsidP="0075748B">
      <w:pPr>
        <w:pStyle w:val="OdstavecSynteastyl"/>
        <w:numPr>
          <w:ilvl w:val="0"/>
          <w:numId w:val="26"/>
        </w:numPr>
      </w:pPr>
      <w:hyperlink r:id="rId33" w:history="1">
        <w:r w:rsidR="00CB3586" w:rsidRPr="00436349">
          <w:rPr>
            <w:rStyle w:val="Hypertextovodkaz"/>
          </w:rPr>
          <w:t>http://xdef.syntea.cz/tutorial/en/example/C211.html</w:t>
        </w:r>
      </w:hyperlink>
      <w:r w:rsidR="00D84C56" w:rsidRPr="00436349">
        <w:t>;</w:t>
      </w:r>
    </w:p>
    <w:p w14:paraId="0C4092E8" w14:textId="77777777" w:rsidR="00D84C56" w:rsidRPr="00436349" w:rsidRDefault="00000000" w:rsidP="0075748B">
      <w:pPr>
        <w:pStyle w:val="OdstavecSynteastyl"/>
        <w:numPr>
          <w:ilvl w:val="0"/>
          <w:numId w:val="26"/>
        </w:numPr>
      </w:pPr>
      <w:hyperlink r:id="rId34" w:history="1">
        <w:r w:rsidR="00CB3586" w:rsidRPr="00436349">
          <w:rPr>
            <w:rStyle w:val="Hypertextovodkaz"/>
          </w:rPr>
          <w:t>http://xdef.syntea.cz/tutorial/en/example/C212.html</w:t>
        </w:r>
      </w:hyperlink>
      <w:r w:rsidR="00D84C56" w:rsidRPr="00436349">
        <w:t>;</w:t>
      </w:r>
    </w:p>
    <w:p w14:paraId="24508B33" w14:textId="77777777" w:rsidR="00D84C56" w:rsidRPr="00436349" w:rsidRDefault="00000000" w:rsidP="0075748B">
      <w:pPr>
        <w:pStyle w:val="OdstavecSynteastyl"/>
        <w:numPr>
          <w:ilvl w:val="0"/>
          <w:numId w:val="26"/>
        </w:numPr>
      </w:pPr>
      <w:hyperlink r:id="rId35" w:history="1">
        <w:r w:rsidR="00CB3586" w:rsidRPr="00436349">
          <w:rPr>
            <w:rStyle w:val="Hypertextovodkaz"/>
          </w:rPr>
          <w:t>http://xdef.syntea.cz/tutorial/en/example/C213.html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47BF43AA"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000000" w:rsidP="0075748B">
      <w:pPr>
        <w:pStyle w:val="OdstavecSynteastyl"/>
        <w:numPr>
          <w:ilvl w:val="0"/>
          <w:numId w:val="26"/>
        </w:numPr>
      </w:pPr>
      <w:hyperlink r:id="rId36" w:history="1">
        <w:r w:rsidR="0081682B" w:rsidRPr="00436349">
          <w:rPr>
            <w:rStyle w:val="Hypertextovodkaz"/>
          </w:rPr>
          <w:t>http://xdef.syntea.cz/tutorial/en/example/C214.html</w:t>
        </w:r>
      </w:hyperlink>
      <w:r w:rsidR="00D84C56" w:rsidRPr="00436349">
        <w:t>.</w:t>
      </w:r>
    </w:p>
    <w:p w14:paraId="371DE7A7" w14:textId="0087387A"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C67636">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C67636" w:rsidRPr="00436349">
        <w:t>Construction of element from Container</w:t>
      </w:r>
      <w:r w:rsidR="00FF3A2C" w:rsidRPr="00436349">
        <w:fldChar w:fldCharType="end"/>
      </w:r>
    </w:p>
    <w:p w14:paraId="114CCCA2" w14:textId="0FA4D419"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C67636">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C67636" w:rsidRPr="00436349">
        <w:t>Construction of Element from Element</w:t>
      </w:r>
      <w:r w:rsidR="00FF3A2C" w:rsidRPr="00436349">
        <w:fldChar w:fldCharType="end"/>
      </w:r>
    </w:p>
    <w:p w14:paraId="4A5329F5" w14:textId="744AEC0A"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C67636">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C67636" w:rsidRPr="00436349">
        <w:t>Construction of element from ResultSet</w:t>
      </w:r>
      <w:r w:rsidR="00FF3A2C" w:rsidRPr="00436349">
        <w:fldChar w:fldCharType="end"/>
      </w:r>
    </w:p>
    <w:p w14:paraId="737D844D" w14:textId="071BB219"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C67636">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D94FC0" w:rsidRPr="00436349">
        <w:fldChar w:fldCharType="end"/>
      </w:r>
    </w:p>
    <w:p w14:paraId="3149782F" w14:textId="77777777" w:rsidR="00D84C56" w:rsidRPr="00436349" w:rsidRDefault="0081682B" w:rsidP="007E23FE">
      <w:pPr>
        <w:pStyle w:val="Nadpis3"/>
      </w:pPr>
      <w:bookmarkStart w:id="476" w:name="_Ref535678863"/>
      <w:bookmarkStart w:id="477" w:name="_Ref535680375"/>
      <w:bookmarkStart w:id="478" w:name="_Toc128340589"/>
      <w:r w:rsidRPr="00436349">
        <w:t>Construction of element from Container</w:t>
      </w:r>
      <w:bookmarkEnd w:id="476"/>
      <w:bookmarkEnd w:id="477"/>
      <w:bookmarkEnd w:id="478"/>
    </w:p>
    <w:p w14:paraId="6A946070" w14:textId="0DC4A2DB"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C67636">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C67636" w:rsidRPr="00E060F7">
        <w:t>Cont</w:t>
      </w:r>
      <w:r w:rsidR="00C67636">
        <w:t>ainer</w:t>
      </w:r>
      <w:r w:rsidR="00FF3A2C" w:rsidRPr="00436349">
        <w:fldChar w:fldCharType="end"/>
      </w:r>
    </w:p>
    <w:p w14:paraId="59449FD2" w14:textId="3E36C012"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C67636">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C67636" w:rsidRPr="00436349">
        <w:t>Construction of elements</w:t>
      </w:r>
      <w:r w:rsidR="00FF3A2C" w:rsidRPr="00436349">
        <w:fldChar w:fldCharType="end"/>
      </w:r>
    </w:p>
    <w:p w14:paraId="38B43426" w14:textId="682CC429"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C67636">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C67636" w:rsidRPr="00436349">
        <w:rPr>
          <w:lang w:bidi="en-US"/>
        </w:rPr>
        <w:t>Construction of attributes and text nodes</w:t>
      </w:r>
      <w:r w:rsidR="00FF3A2C" w:rsidRPr="00436349">
        <w:fldChar w:fldCharType="end"/>
      </w:r>
    </w:p>
    <w:p w14:paraId="74416F1E" w14:textId="2E833E14"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5857D40D"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C67636">
        <w:rPr>
          <w:lang w:bidi="en-US"/>
        </w:rPr>
        <w:t>8.1</w:t>
      </w:r>
      <w:r w:rsidR="00D94FC0" w:rsidRPr="00436349">
        <w:rPr>
          <w:lang w:bidi="en-US"/>
        </w:rPr>
        <w:fldChar w:fldCharType="end"/>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04D35881"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C67636">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45E42A2A"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X-definition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Pr="00436349">
          <w:rPr>
            <w:rStyle w:val="Hypertextovodkaz"/>
          </w:rPr>
          <w:t>http://xdef.syntea.cz/tutorial/en/example/C205.html</w:t>
        </w:r>
      </w:hyperlink>
      <w:r w:rsidR="00D84C56" w:rsidRPr="00436349">
        <w:t>.</w:t>
      </w:r>
    </w:p>
    <w:p w14:paraId="22B51F38" w14:textId="5D327721"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Pr="00436349">
          <w:rPr>
            <w:rStyle w:val="Hypertextovodkaz"/>
          </w:rPr>
          <w:t>http://xdef.syntea.cz/tutorial/en/example/C206.html</w:t>
        </w:r>
      </w:hyperlink>
      <w:r w:rsidR="00D84C56" w:rsidRPr="00436349">
        <w:t>.</w:t>
      </w:r>
    </w:p>
    <w:p w14:paraId="37A0A315" w14:textId="74112013"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2DEF3CA5"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C67636">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7E1060FB"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C67636">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2806EBDF"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C67636">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C67636" w:rsidRPr="00DE242A">
        <w:t>Work</w:t>
      </w:r>
      <w:r w:rsidR="00C67636">
        <w:t>ing</w:t>
      </w:r>
      <w:r w:rsidR="00C67636" w:rsidRPr="00DE242A">
        <w:t xml:space="preserve"> with Container in </w:t>
      </w:r>
      <w:r w:rsidR="00C67636">
        <w:t>X-script</w:t>
      </w:r>
      <w:r w:rsidR="00C67636"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1B3A4D" w:rsidRPr="00436349">
        <w:rPr>
          <w:lang w:bidi="en-US"/>
        </w:rPr>
        <w:t>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6177491A"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087C1B2C"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Pr="00436349">
          <w:rPr>
            <w:rStyle w:val="Hypertextovodkaz"/>
          </w:rPr>
          <w:t>http://xdef.syntea.cz/tutorial/en/example/C346.html</w:t>
        </w:r>
      </w:hyperlink>
      <w:r w:rsidR="00D84C56" w:rsidRPr="00436349">
        <w:t>.</w:t>
      </w:r>
    </w:p>
    <w:p w14:paraId="7C3101A3" w14:textId="3475313A"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C67636">
        <w:t>8.1.5</w:t>
      </w:r>
      <w:r w:rsidR="00D94FC0" w:rsidRPr="00436349">
        <w:fldChar w:fldCharType="end"/>
      </w:r>
      <w:r w:rsidR="00D84C56" w:rsidRPr="00436349">
        <w:rPr>
          <w:i/>
        </w:rPr>
        <w:t>.</w:t>
      </w:r>
    </w:p>
    <w:p w14:paraId="7F18D4D4" w14:textId="59B68EBE"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C67636">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C67636" w:rsidRPr="00436349">
        <w:t>Construction of Element from Element</w:t>
      </w:r>
      <w:r w:rsidR="00FF3A2C" w:rsidRPr="00436349">
        <w:fldChar w:fldCharType="end"/>
      </w:r>
    </w:p>
    <w:p w14:paraId="76A9CAB7" w14:textId="77240C2E"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C67636">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C67636" w:rsidRPr="00436349">
        <w:t>Construction of element from ResultSet</w:t>
      </w:r>
      <w:r w:rsidR="00FF3A2C" w:rsidRPr="00436349">
        <w:fldChar w:fldCharType="end"/>
      </w:r>
    </w:p>
    <w:p w14:paraId="6AD2B880" w14:textId="4C6724FC"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C67636">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FF3A2C" w:rsidRPr="00436349">
        <w:fldChar w:fldCharType="end"/>
      </w:r>
    </w:p>
    <w:p w14:paraId="30FD079A" w14:textId="77777777" w:rsidR="00D84C56" w:rsidRPr="00436349" w:rsidRDefault="00903BF8" w:rsidP="007E23FE">
      <w:pPr>
        <w:pStyle w:val="Nadpis3"/>
      </w:pPr>
      <w:bookmarkStart w:id="479" w:name="_Ref535678889"/>
      <w:bookmarkStart w:id="480" w:name="_Ref535679556"/>
      <w:bookmarkStart w:id="481" w:name="_Ref535679716"/>
      <w:bookmarkStart w:id="482" w:name="_Ref535680385"/>
      <w:bookmarkStart w:id="483" w:name="_Toc128340590"/>
      <w:r w:rsidRPr="00436349">
        <w:t>Construction of Element from Element</w:t>
      </w:r>
      <w:bookmarkEnd w:id="479"/>
      <w:bookmarkEnd w:id="480"/>
      <w:bookmarkEnd w:id="481"/>
      <w:bookmarkEnd w:id="482"/>
      <w:bookmarkEnd w:id="483"/>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54E069BF"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C67636">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C67636" w:rsidRPr="00E060F7">
        <w:t>Cont</w:t>
      </w:r>
      <w:r w:rsidR="00C67636">
        <w:t>ainer</w:t>
      </w:r>
      <w:r w:rsidR="00FF3A2C" w:rsidRPr="00436349">
        <w:fldChar w:fldCharType="end"/>
      </w:r>
    </w:p>
    <w:p w14:paraId="04912998" w14:textId="5E7687E2"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C67636">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C67636" w:rsidRPr="00436349">
        <w:t>Construction of elements</w:t>
      </w:r>
      <w:r w:rsidR="00FF3A2C" w:rsidRPr="00436349">
        <w:fldChar w:fldCharType="end"/>
      </w:r>
    </w:p>
    <w:p w14:paraId="4FF55C06" w14:textId="7551F544"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C67636">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C67636"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4C5595DB"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C67636">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2A1A7DFA"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2325F2" w:rsidRPr="00436349">
          <w:rPr>
            <w:rStyle w:val="Hypertextovodkaz"/>
          </w:rPr>
          <w:t>http://xdef.syntea.cz/tutorial/en/example/C207.html</w:t>
        </w:r>
      </w:hyperlink>
      <w:r w:rsidR="00D84C56" w:rsidRPr="00436349">
        <w:t>.</w:t>
      </w:r>
    </w:p>
    <w:p w14:paraId="59015830" w14:textId="0ADDDB84"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C67636">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lastRenderedPageBreak/>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526D27B6"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C67636">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C67636" w:rsidRPr="00436349">
        <w:t>Construction of element from ResultSet</w:t>
      </w:r>
      <w:r w:rsidR="00FF3A2C" w:rsidRPr="00436349">
        <w:fldChar w:fldCharType="end"/>
      </w:r>
    </w:p>
    <w:p w14:paraId="6F827DF2" w14:textId="1165887F"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C67636">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FF3A2C" w:rsidRPr="00436349">
        <w:fldChar w:fldCharType="end"/>
      </w:r>
    </w:p>
    <w:p w14:paraId="7C269B6E" w14:textId="2A315D34"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C67636">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C67636" w:rsidRPr="00436349">
        <w:rPr>
          <w:lang w:bidi="en-US"/>
        </w:rPr>
        <w:t xml:space="preserve">Use of </w:t>
      </w:r>
      <w:r w:rsidR="00C67636">
        <w:rPr>
          <w:lang w:bidi="en-US"/>
        </w:rPr>
        <w:t xml:space="preserve">the </w:t>
      </w:r>
      <w:r w:rsidR="00C67636" w:rsidRPr="00436349">
        <w:rPr>
          <w:lang w:bidi="en-US"/>
        </w:rPr>
        <w:t>xpath method</w:t>
      </w:r>
      <w:r w:rsidR="00D94FC0" w:rsidRPr="00436349">
        <w:fldChar w:fldCharType="end"/>
      </w:r>
    </w:p>
    <w:p w14:paraId="7025C82A" w14:textId="29FDDB64"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C67636">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C67636">
        <w:t>Using the method</w:t>
      </w:r>
      <w:r w:rsidR="00C67636" w:rsidRPr="00E060F7">
        <w:t xml:space="preserve"> </w:t>
      </w:r>
      <w:r w:rsidR="00C67636" w:rsidRPr="00E060F7">
        <w:rPr>
          <w:rFonts w:ascii="Consolas" w:hAnsi="Consolas" w:cs="Consolas"/>
        </w:rPr>
        <w:t>from</w:t>
      </w:r>
      <w:r w:rsidR="00FF3A2C" w:rsidRPr="00436349">
        <w:fldChar w:fldCharType="end"/>
      </w:r>
    </w:p>
    <w:p w14:paraId="747CE12D" w14:textId="502F4A6F" w:rsidR="00D84C56" w:rsidRPr="00436349" w:rsidRDefault="002D75CA" w:rsidP="00AF24A6">
      <w:pPr>
        <w:pStyle w:val="Nadpis4"/>
      </w:pPr>
      <w:bookmarkStart w:id="484" w:name="_Ref535679933"/>
      <w:r w:rsidRPr="00436349">
        <w:rPr>
          <w:lang w:bidi="en-US"/>
        </w:rPr>
        <w:t xml:space="preserve">Use of </w:t>
      </w:r>
      <w:r w:rsidR="00B15222">
        <w:rPr>
          <w:lang w:bidi="en-US"/>
        </w:rPr>
        <w:t xml:space="preserve">the </w:t>
      </w:r>
      <w:r w:rsidRPr="00436349">
        <w:rPr>
          <w:lang w:bidi="en-US"/>
        </w:rPr>
        <w:t>xpath method</w:t>
      </w:r>
      <w:bookmarkEnd w:id="484"/>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514F25AA"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C67636">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0FF557EC" w:rsidR="004D7C46" w:rsidRPr="00436349" w:rsidRDefault="00B15222" w:rsidP="004D7C46">
      <w:pPr>
        <w:pStyle w:val="OdstavecSynteastyl"/>
      </w:pPr>
      <w:r>
        <w:lastRenderedPageBreak/>
        <w:t>T</w:t>
      </w:r>
      <w:r w:rsidR="004D7C46" w:rsidRPr="00436349">
        <w:rPr>
          <w:lang w:bidi="en-US"/>
        </w:rPr>
        <w:t xml:space="preserve">he X-definition is based on the X-definition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95D219E"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000000" w:rsidP="0075748B">
      <w:pPr>
        <w:pStyle w:val="OdstavecSynteastyl"/>
        <w:numPr>
          <w:ilvl w:val="0"/>
          <w:numId w:val="26"/>
        </w:numPr>
      </w:pPr>
      <w:hyperlink r:id="rId42" w:history="1">
        <w:r w:rsidR="003D4404" w:rsidRPr="00436349">
          <w:rPr>
            <w:rStyle w:val="Hypertextovodkaz"/>
          </w:rPr>
          <w:t>http://xdef.syntea.cz/en/tutorial/example/C210.html</w:t>
        </w:r>
      </w:hyperlink>
      <w:r w:rsidR="00D84C56" w:rsidRPr="00436349">
        <w:t>;</w:t>
      </w:r>
    </w:p>
    <w:p w14:paraId="7BBD01D1" w14:textId="77777777" w:rsidR="00D84C56" w:rsidRPr="00436349" w:rsidRDefault="00000000" w:rsidP="0075748B">
      <w:pPr>
        <w:pStyle w:val="OdstavecSynteastyl"/>
        <w:numPr>
          <w:ilvl w:val="0"/>
          <w:numId w:val="26"/>
        </w:numPr>
      </w:pPr>
      <w:hyperlink r:id="rId43" w:history="1">
        <w:r w:rsidR="003D4404" w:rsidRPr="00436349">
          <w:rPr>
            <w:rStyle w:val="Hypertextovodkaz"/>
          </w:rPr>
          <w:t>http://xdef.syntea.cz/tutorial/en/example/C215.html</w:t>
        </w:r>
      </w:hyperlink>
      <w:r w:rsidR="00D84C56" w:rsidRPr="00436349">
        <w:t>.</w:t>
      </w:r>
    </w:p>
    <w:p w14:paraId="1CFBAA1C" w14:textId="0A2D03DE"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C67636">
        <w:rPr>
          <w:lang w:bidi="en-US"/>
        </w:rPr>
        <w:t>8.1.6.1</w:t>
      </w:r>
      <w:r w:rsidR="00EF650E" w:rsidRPr="00436349">
        <w:rPr>
          <w:lang w:bidi="en-US"/>
        </w:rPr>
        <w:fldChar w:fldCharType="end"/>
      </w:r>
      <w:r w:rsidRPr="00436349">
        <w:rPr>
          <w:lang w:bidi="en-US"/>
        </w:rPr>
        <w:t>.</w:t>
      </w:r>
    </w:p>
    <w:p w14:paraId="7DB9BF52" w14:textId="63FAF6D3"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C67636">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C67636">
        <w:t>Using the method</w:t>
      </w:r>
      <w:r w:rsidR="00C67636" w:rsidRPr="00E060F7">
        <w:t xml:space="preserve"> </w:t>
      </w:r>
      <w:r w:rsidR="00C67636" w:rsidRPr="00E060F7">
        <w:rPr>
          <w:rFonts w:ascii="Consolas" w:hAnsi="Consolas" w:cs="Consolas"/>
        </w:rPr>
        <w:t>from</w:t>
      </w:r>
      <w:r w:rsidR="00FF3A2C" w:rsidRPr="00436349">
        <w:fldChar w:fldCharType="end"/>
      </w:r>
    </w:p>
    <w:p w14:paraId="59EDB41C" w14:textId="68FCE3C3"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C67636">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C67636" w:rsidRPr="00E060F7">
        <w:t>Extern</w:t>
      </w:r>
      <w:r w:rsidR="00C67636">
        <w:t>al</w:t>
      </w:r>
      <w:r w:rsidR="00C67636" w:rsidRPr="00E060F7">
        <w:t xml:space="preserve"> instan</w:t>
      </w:r>
      <w:r w:rsidR="00C67636">
        <w:t>ce</w:t>
      </w:r>
      <w:r w:rsidR="00C67636" w:rsidRPr="00E060F7">
        <w:t xml:space="preserve"> met</w:t>
      </w:r>
      <w:r w:rsidR="00C67636">
        <w:t>h</w:t>
      </w:r>
      <w:r w:rsidR="00C67636" w:rsidRPr="00E060F7">
        <w:t>od</w:t>
      </w:r>
      <w:r w:rsidR="00C67636">
        <w:t>s</w:t>
      </w:r>
      <w:r w:rsidR="00FF3A2C" w:rsidRPr="00436349">
        <w:fldChar w:fldCharType="end"/>
      </w:r>
    </w:p>
    <w:p w14:paraId="0F2371D0" w14:textId="77777777" w:rsidR="00D84C56" w:rsidRPr="00436349" w:rsidRDefault="003D4404" w:rsidP="007E23FE">
      <w:pPr>
        <w:pStyle w:val="Nadpis3"/>
      </w:pPr>
      <w:bookmarkStart w:id="485" w:name="_Ref535678933"/>
      <w:bookmarkStart w:id="486" w:name="_Ref535679236"/>
      <w:bookmarkStart w:id="487" w:name="_Ref535679571"/>
      <w:bookmarkStart w:id="488" w:name="_Ref535679871"/>
      <w:bookmarkStart w:id="489" w:name="_Ref535680405"/>
      <w:bookmarkStart w:id="490" w:name="_Toc128340591"/>
      <w:r w:rsidRPr="00436349">
        <w:t>Construction of element from ResultSet</w:t>
      </w:r>
      <w:bookmarkEnd w:id="485"/>
      <w:bookmarkEnd w:id="486"/>
      <w:bookmarkEnd w:id="487"/>
      <w:bookmarkEnd w:id="488"/>
      <w:bookmarkEnd w:id="489"/>
      <w:bookmarkEnd w:id="490"/>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01993AB5"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C67636">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C67636" w:rsidRPr="00436349">
        <w:t>Construction of elements</w:t>
      </w:r>
      <w:r w:rsidR="00FF3A2C" w:rsidRPr="00436349">
        <w:fldChar w:fldCharType="end"/>
      </w:r>
    </w:p>
    <w:p w14:paraId="17014887" w14:textId="789E4D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C67636">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C67636"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39F6DC0C"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C67636">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69C52626"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are entered and processed directly from X-definition.</w:t>
      </w:r>
    </w:p>
    <w:p w14:paraId="73D65A00" w14:textId="02410C1A"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C67636">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276ABD70"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44F242AF"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24F81BF2"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C67636">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34C40360"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4B797DF7"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1C312F20"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C67636">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1F5CB3EE"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C67636">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FF3A2C">
        <w:fldChar w:fldCharType="end"/>
      </w:r>
    </w:p>
    <w:p w14:paraId="0A0EBA1D" w14:textId="10EF6FEA"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C67636">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C67636" w:rsidRPr="002F4AE3">
        <w:t>Linking databases with X-definitions</w:t>
      </w:r>
      <w:r w:rsidR="00FF3A2C">
        <w:fldChar w:fldCharType="end"/>
      </w:r>
    </w:p>
    <w:p w14:paraId="720693D1" w14:textId="665EF8AC" w:rsidR="00D84C56" w:rsidRPr="00E060F7" w:rsidRDefault="00151E39" w:rsidP="007E23FE">
      <w:pPr>
        <w:pStyle w:val="Nadpis3"/>
      </w:pPr>
      <w:bookmarkStart w:id="491" w:name="_Ref353448185"/>
      <w:bookmarkStart w:id="492" w:name="_Toc354676929"/>
      <w:bookmarkStart w:id="493" w:name="_Toc128340592"/>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91"/>
      <w:bookmarkEnd w:id="492"/>
      <w:bookmarkEnd w:id="493"/>
    </w:p>
    <w:p w14:paraId="0161BC5B" w14:textId="29C8C1C6"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C67636">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C67636" w:rsidRPr="00436349">
        <w:t>Construction of elements</w:t>
      </w:r>
      <w:r w:rsidR="00FF3A2C">
        <w:fldChar w:fldCharType="end"/>
      </w:r>
    </w:p>
    <w:p w14:paraId="1D839340" w14:textId="3DD4667D"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C67636">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C67636" w:rsidRPr="00436349">
        <w:rPr>
          <w:lang w:bidi="en-US"/>
        </w:rPr>
        <w:t>Construction of attributes and text nodes</w:t>
      </w:r>
      <w:r w:rsidR="00FF3A2C">
        <w:fldChar w:fldCharType="end"/>
      </w:r>
    </w:p>
    <w:p w14:paraId="5BB4CDD3" w14:textId="5571494E"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C67636">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C67636" w:rsidRPr="00436349">
        <w:t>Construction of element from Container</w:t>
      </w:r>
      <w:r w:rsidR="00FF3A2C">
        <w:fldChar w:fldCharType="end"/>
      </w:r>
    </w:p>
    <w:p w14:paraId="4248F93F" w14:textId="794775DC"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C67636">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C67636" w:rsidRPr="00436349">
        <w:t>Construction of Element from Element</w:t>
      </w:r>
      <w:r w:rsidR="00FF3A2C">
        <w:fldChar w:fldCharType="end"/>
      </w:r>
    </w:p>
    <w:p w14:paraId="048EC31A" w14:textId="6B2AA36E"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C67636">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C67636" w:rsidRPr="00436349">
        <w:t>Construction of element from ResultSet</w:t>
      </w:r>
      <w:r w:rsidR="00FF3A2C">
        <w:fldChar w:fldCharType="end"/>
      </w:r>
    </w:p>
    <w:p w14:paraId="73DF6E6B" w14:textId="0D6D4444" w:rsidR="00D84C56" w:rsidRPr="00E060F7" w:rsidRDefault="00B15222" w:rsidP="00D84C56">
      <w:pPr>
        <w:pStyle w:val="OdstavecSynteastyl"/>
      </w:pPr>
      <w:r>
        <w:lastRenderedPageBreak/>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4B630110"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C67636">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E54CA1" w:rsidRPr="00FA35D1">
          <w:rPr>
            <w:rStyle w:val="Hypertextovodkaz"/>
            <w:rFonts w:cs="Calibri"/>
          </w:rPr>
          <w:t>http://xdef.syntea.cz/tutorial/en/example/C341.html</w:t>
        </w:r>
      </w:hyperlink>
    </w:p>
    <w:p w14:paraId="0B42A2C6" w14:textId="3A126962"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C67636">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0A0FF2" w:rsidRPr="00FA35D1">
          <w:rPr>
            <w:rStyle w:val="Hypertextovodkaz"/>
            <w:rFonts w:cs="Calibri"/>
          </w:rPr>
          <w:t>http://xdef.syntea.cz/tutorial/en/example/C342.html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12738AF5"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C67636">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E219F5" w:rsidRPr="00FA35D1">
          <w:rPr>
            <w:rStyle w:val="Hypertextovodkaz"/>
            <w:rFonts w:cs="Calibri"/>
          </w:rPr>
          <w:t>http://xdef.syntea.cz/tutorial/en/example/C343.html</w:t>
        </w:r>
      </w:hyperlink>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9E0242F"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12A44E22"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C67636">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Pr="00FA35D1">
          <w:rPr>
            <w:rStyle w:val="Hypertextovodkaz"/>
            <w:rFonts w:cs="Calibri"/>
          </w:rPr>
          <w:t>http://xdef.syntea.cz/tutorial/en/example/C345.html</w:t>
        </w:r>
      </w:hyperlink>
      <w:r w:rsidR="00D84C56" w:rsidRPr="00E060F7">
        <w:t>.</w:t>
      </w:r>
    </w:p>
    <w:p w14:paraId="39D53382" w14:textId="3859884F"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C67636">
        <w:t>8.1.3</w:t>
      </w:r>
      <w:r w:rsidR="00D94FC0">
        <w:fldChar w:fldCharType="end"/>
      </w:r>
      <w:r w:rsidR="00D84C56" w:rsidRPr="00E060F7">
        <w:t>.</w:t>
      </w:r>
    </w:p>
    <w:p w14:paraId="4325E5E2" w14:textId="34D4D108"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C67636">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C67636">
        <w:t>Using the method</w:t>
      </w:r>
      <w:r w:rsidR="00C67636" w:rsidRPr="00E060F7">
        <w:t xml:space="preserve"> </w:t>
      </w:r>
      <w:r w:rsidR="00C67636"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4" w:name="_Ref354130399"/>
      <w:bookmarkStart w:id="495" w:name="_Toc354676930"/>
      <w:r>
        <w:t>Using the method</w:t>
      </w:r>
      <w:r w:rsidR="00D84C56" w:rsidRPr="00E060F7">
        <w:t xml:space="preserve"> </w:t>
      </w:r>
      <w:r w:rsidR="00D84C56" w:rsidRPr="00E060F7">
        <w:rPr>
          <w:rFonts w:ascii="Consolas" w:hAnsi="Consolas" w:cs="Consolas"/>
        </w:rPr>
        <w:t>from</w:t>
      </w:r>
      <w:bookmarkEnd w:id="494"/>
      <w:bookmarkEnd w:id="495"/>
      <w:r w:rsidR="00EF650E" w:rsidRPr="00E060F7">
        <w:fldChar w:fldCharType="begin"/>
      </w:r>
      <w:r w:rsidR="00D84C56" w:rsidRPr="00E060F7">
        <w:instrText xml:space="preserve"> XE "Metody:from" </w:instrText>
      </w:r>
      <w:r w:rsidR="00EF650E" w:rsidRPr="00E060F7">
        <w:fldChar w:fldCharType="end"/>
      </w:r>
    </w:p>
    <w:p w14:paraId="75BE12E5" w14:textId="31A9E3CA"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C67636">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C67636" w:rsidRPr="00436349">
        <w:rPr>
          <w:lang w:bidi="en-US"/>
        </w:rPr>
        <w:t xml:space="preserve">Use of </w:t>
      </w:r>
      <w:r w:rsidR="00C67636">
        <w:rPr>
          <w:lang w:bidi="en-US"/>
        </w:rPr>
        <w:t xml:space="preserve">the </w:t>
      </w:r>
      <w:r w:rsidR="00C67636" w:rsidRPr="00436349">
        <w:rPr>
          <w:lang w:bidi="en-US"/>
        </w:rPr>
        <w:t>xpath method</w:t>
      </w:r>
      <w:r w:rsidR="00FF3A2C">
        <w:fldChar w:fldCharType="end"/>
      </w:r>
    </w:p>
    <w:p w14:paraId="17E7DA7F" w14:textId="07CFC1A2"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C67636">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C67636">
        <w:t xml:space="preserve">The source </w:t>
      </w:r>
      <w:r w:rsidR="00C67636" w:rsidRPr="00E060F7">
        <w:t xml:space="preserve">data </w:t>
      </w:r>
      <w:r w:rsidR="00C67636">
        <w:t>used as the</w:t>
      </w:r>
      <w:r w:rsidR="00C67636" w:rsidRPr="00E060F7">
        <w:t xml:space="preserve"> </w:t>
      </w:r>
      <w:r w:rsidR="00C67636">
        <w:t>c</w:t>
      </w:r>
      <w:r w:rsidR="00C67636" w:rsidRPr="00E060F7">
        <w:t xml:space="preserve">ontext </w:t>
      </w:r>
      <w:r w:rsidR="00C67636">
        <w:t>used for the c</w:t>
      </w:r>
      <w:r w:rsidR="00C67636" w:rsidRPr="00E060F7">
        <w:t>onstru</w:t>
      </w:r>
      <w:r w:rsidR="00C67636">
        <w:t xml:space="preserve">ction of the </w:t>
      </w:r>
      <w:r w:rsidR="00C67636" w:rsidRPr="00E060F7">
        <w:t>XML do</w:t>
      </w:r>
      <w:r w:rsidR="00C67636">
        <w:t>c</w:t>
      </w:r>
      <w:r w:rsidR="00C67636"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77F1FB2B"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C67636">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000000" w:rsidP="0075748B">
      <w:pPr>
        <w:pStyle w:val="OdstavecSynteastyl"/>
        <w:numPr>
          <w:ilvl w:val="0"/>
          <w:numId w:val="26"/>
        </w:numPr>
      </w:pPr>
      <w:hyperlink r:id="rId49" w:history="1">
        <w:r w:rsidR="007B00AD" w:rsidRPr="004C27F9">
          <w:rPr>
            <w:rStyle w:val="Hypertextovodkaz"/>
            <w:rFonts w:cs="Calibri"/>
          </w:rPr>
          <w:t>http://xdef.syntea.cz/tutorial/en/example/C501.html</w:t>
        </w:r>
      </w:hyperlink>
    </w:p>
    <w:p w14:paraId="1D155D48" w14:textId="77777777" w:rsidR="007B00AD" w:rsidRPr="007B00AD" w:rsidRDefault="00000000" w:rsidP="0075748B">
      <w:pPr>
        <w:pStyle w:val="OdstavecSynteastyl"/>
        <w:numPr>
          <w:ilvl w:val="0"/>
          <w:numId w:val="26"/>
        </w:numPr>
      </w:pPr>
      <w:hyperlink r:id="rId50" w:history="1">
        <w:r w:rsidR="007B00AD" w:rsidRPr="004C27F9">
          <w:rPr>
            <w:rStyle w:val="Hypertextovodkaz"/>
            <w:rFonts w:cs="Calibri"/>
          </w:rPr>
          <w:t>http://xdef.syntea.cz/tutorial/en/example/C502.html</w:t>
        </w:r>
      </w:hyperlink>
    </w:p>
    <w:p w14:paraId="57A86401" w14:textId="77777777" w:rsidR="007B00AD" w:rsidRPr="00E060F7" w:rsidRDefault="00000000" w:rsidP="0075748B">
      <w:pPr>
        <w:pStyle w:val="OdstavecSynteastyl"/>
        <w:numPr>
          <w:ilvl w:val="0"/>
          <w:numId w:val="26"/>
        </w:numPr>
      </w:pPr>
      <w:hyperlink r:id="rId51"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Pr="004C27F9">
          <w:rPr>
            <w:rStyle w:val="Hypertextovodkaz"/>
            <w:rFonts w:cs="Calibri"/>
          </w:rPr>
          <w:t>http://xdef.syntea.cz/tutorial/en/example/C504.html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6"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6"/>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7777777" w:rsidR="00041185" w:rsidRPr="00E060F7" w:rsidRDefault="00E56FC5" w:rsidP="0075748B">
      <w:pPr>
        <w:pStyle w:val="OdstavecSynteastyl"/>
        <w:numPr>
          <w:ilvl w:val="0"/>
          <w:numId w:val="89"/>
        </w:numPr>
      </w:pPr>
      <w:r w:rsidRPr="001E1B59">
        <w:rPr>
          <w:rFonts w:ascii="Consolas" w:hAnsi="Consolas" w:cs="Consolas"/>
          <w:b/>
          <w:sz w:val="16"/>
          <w:szCs w:val="16"/>
        </w:rPr>
        <w:t>fromDBItem(</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77777777" w:rsidR="00D84C56" w:rsidRPr="00E060F7" w:rsidRDefault="00902B7C" w:rsidP="00431305">
      <w:pPr>
        <w:pStyle w:val="Nadpis2"/>
      </w:pPr>
      <w:bookmarkStart w:id="497" w:name="_Toc354414432"/>
      <w:bookmarkStart w:id="498" w:name="_Toc354414709"/>
      <w:bookmarkStart w:id="499" w:name="_Toc354499132"/>
      <w:bookmarkStart w:id="500" w:name="_Toc354499409"/>
      <w:bookmarkStart w:id="501" w:name="_Toc354499706"/>
      <w:bookmarkStart w:id="502" w:name="_Toc354499983"/>
      <w:bookmarkStart w:id="503" w:name="_Toc354505321"/>
      <w:bookmarkStart w:id="504" w:name="_Toc354505600"/>
      <w:bookmarkStart w:id="505" w:name="_Toc354676694"/>
      <w:bookmarkStart w:id="506" w:name="_Toc354676931"/>
      <w:bookmarkStart w:id="507" w:name="_Toc354912583"/>
      <w:bookmarkStart w:id="508" w:name="_Toc354917414"/>
      <w:bookmarkStart w:id="509" w:name="_Toc355016544"/>
      <w:bookmarkStart w:id="510" w:name="_Toc355016808"/>
      <w:bookmarkStart w:id="511" w:name="_Toc355312102"/>
      <w:bookmarkStart w:id="512" w:name="_Toc354414433"/>
      <w:bookmarkStart w:id="513" w:name="_Toc354414710"/>
      <w:bookmarkStart w:id="514" w:name="_Toc354499133"/>
      <w:bookmarkStart w:id="515" w:name="_Toc354499410"/>
      <w:bookmarkStart w:id="516" w:name="_Toc354499707"/>
      <w:bookmarkStart w:id="517" w:name="_Toc354499984"/>
      <w:bookmarkStart w:id="518" w:name="_Toc354505322"/>
      <w:bookmarkStart w:id="519" w:name="_Toc354505601"/>
      <w:bookmarkStart w:id="520" w:name="_Toc354676695"/>
      <w:bookmarkStart w:id="521" w:name="_Toc354676932"/>
      <w:bookmarkStart w:id="522" w:name="_Toc354912584"/>
      <w:bookmarkStart w:id="523" w:name="_Toc354917415"/>
      <w:bookmarkStart w:id="524" w:name="_Toc355016545"/>
      <w:bookmarkStart w:id="525" w:name="_Toc355016809"/>
      <w:bookmarkStart w:id="526" w:name="_Toc355312103"/>
      <w:bookmarkStart w:id="527" w:name="_Ref353373851"/>
      <w:bookmarkStart w:id="528" w:name="_Toc354676933"/>
      <w:bookmarkStart w:id="529" w:name="_Ref535678263"/>
      <w:bookmarkStart w:id="530" w:name="_Ref535678999"/>
      <w:bookmarkStart w:id="531" w:name="_Toc128340593"/>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7"/>
      <w:bookmarkEnd w:id="528"/>
      <w:r w:rsidR="008A2372">
        <w:t>X-script variable</w:t>
      </w:r>
      <w:bookmarkEnd w:id="529"/>
      <w:bookmarkEnd w:id="530"/>
      <w:bookmarkEnd w:id="531"/>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1D25BBE6"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C67636">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C67636" w:rsidRPr="00E060F7">
        <w:t>De</w:t>
      </w:r>
      <w:r w:rsidR="00C67636">
        <w:t>c</w:t>
      </w:r>
      <w:r w:rsidR="00C67636" w:rsidRPr="00E060F7">
        <w:t>lara</w:t>
      </w:r>
      <w:r w:rsidR="00C67636">
        <w:t>tion Section of</w:t>
      </w:r>
      <w:r w:rsidR="00C67636" w:rsidRPr="00E060F7">
        <w:t xml:space="preserve"> X-defini</w:t>
      </w:r>
      <w:r w:rsidR="00C67636">
        <w:t>tion</w:t>
      </w:r>
      <w:r w:rsidR="00FF3A2C">
        <w:fldChar w:fldCharType="end"/>
      </w:r>
    </w:p>
    <w:p w14:paraId="6D9C739E" w14:textId="68D9E19E"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F3A2C">
        <w:fldChar w:fldCharType="end"/>
      </w:r>
    </w:p>
    <w:p w14:paraId="260C73D1" w14:textId="734B4A88"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C67636">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77777777" w:rsidR="00D84C56" w:rsidRPr="00E060F7" w:rsidRDefault="002F4AE3" w:rsidP="00431305">
      <w:pPr>
        <w:pStyle w:val="Nadpis2"/>
      </w:pPr>
      <w:bookmarkStart w:id="532" w:name="_Ref535678291"/>
      <w:bookmarkStart w:id="533" w:name="_Ref535678395"/>
      <w:bookmarkStart w:id="534" w:name="_Ref535679018"/>
      <w:bookmarkStart w:id="535" w:name="_Ref535680303"/>
      <w:bookmarkStart w:id="536" w:name="_Toc128340594"/>
      <w:r w:rsidRPr="002F4AE3">
        <w:t>Linking databases with X-definitions</w:t>
      </w:r>
      <w:bookmarkEnd w:id="532"/>
      <w:bookmarkEnd w:id="533"/>
      <w:bookmarkEnd w:id="534"/>
      <w:bookmarkEnd w:id="535"/>
      <w:bookmarkEnd w:id="536"/>
    </w:p>
    <w:p w14:paraId="2C7EB6ED" w14:textId="387EC80B"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F3A2C">
        <w:fldChar w:fldCharType="end"/>
      </w:r>
    </w:p>
    <w:p w14:paraId="143C77BE" w14:textId="385FCDF7"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C67636">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C67636" w:rsidRPr="00E060F7">
        <w:t>Cont</w:t>
      </w:r>
      <w:r w:rsidR="00C67636">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3F974333" w:rsidR="00D84C56" w:rsidRPr="00E060F7" w:rsidRDefault="002F4AE3" w:rsidP="00D84C56">
      <w:pPr>
        <w:pStyle w:val="OdstavecSynteastyl"/>
      </w:pPr>
      <w:r w:rsidRPr="002F4AE3">
        <w:lastRenderedPageBreak/>
        <w:t xml:space="preserve">This chapter serves as a more comprehensive example of using relational databases in X-definitions and using </w:t>
      </w:r>
      <w:r>
        <w:t>the c</w:t>
      </w:r>
      <w:r w:rsidRPr="002F4AE3">
        <w:t>ontext to construct XML documents.</w:t>
      </w:r>
    </w:p>
    <w:p w14:paraId="2A4D9C02" w14:textId="77777777" w:rsidR="00A70DFA" w:rsidRPr="00E060F7" w:rsidRDefault="00A70DFA" w:rsidP="007E23FE">
      <w:pPr>
        <w:pStyle w:val="Nadpis3"/>
      </w:pPr>
      <w:bookmarkStart w:id="537" w:name="_Ref367718299"/>
      <w:bookmarkStart w:id="538" w:name="_Toc128340595"/>
      <w:r w:rsidRPr="00E060F7">
        <w:t>Statement</w:t>
      </w:r>
      <w:bookmarkEnd w:id="537"/>
      <w:bookmarkEnd w:id="538"/>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51490B9C"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C67636">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9" w:name="_Ref367771678"/>
      <w:bookmarkStart w:id="540" w:name="_Toc128340596"/>
      <w:r>
        <w:t>Closing resources</w:t>
      </w:r>
      <w:bookmarkEnd w:id="539"/>
      <w:bookmarkEnd w:id="540"/>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4E46D247"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C67636">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431305">
      <w:pPr>
        <w:pStyle w:val="Nadpis2"/>
      </w:pPr>
      <w:bookmarkStart w:id="541" w:name="_Toc354676935"/>
      <w:bookmarkStart w:id="542" w:name="_Ref355018853"/>
      <w:bookmarkStart w:id="543" w:name="_Ref355018908"/>
      <w:bookmarkStart w:id="544" w:name="_Ref355191766"/>
      <w:bookmarkStart w:id="545" w:name="_Ref535678410"/>
      <w:bookmarkStart w:id="546" w:name="_Ref535679048"/>
      <w:bookmarkStart w:id="547" w:name="_Toc128340597"/>
      <w:r>
        <w:lastRenderedPageBreak/>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41"/>
      <w:bookmarkEnd w:id="542"/>
      <w:bookmarkEnd w:id="543"/>
      <w:bookmarkEnd w:id="544"/>
      <w:r>
        <w:t>s</w:t>
      </w:r>
      <w:bookmarkEnd w:id="545"/>
      <w:bookmarkEnd w:id="546"/>
      <w:bookmarkEnd w:id="547"/>
      <w:r w:rsidR="00EF650E" w:rsidRPr="00E060F7">
        <w:fldChar w:fldCharType="begin"/>
      </w:r>
      <w:r w:rsidR="00D84C56" w:rsidRPr="00E060F7">
        <w:instrText xml:space="preserve"> XE "Template" </w:instrText>
      </w:r>
      <w:r w:rsidR="00EF650E" w:rsidRPr="00E060F7">
        <w:fldChar w:fldCharType="end"/>
      </w:r>
    </w:p>
    <w:p w14:paraId="7F66BAB7" w14:textId="6A182714"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06CFBA35"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C67636">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000000" w:rsidP="0075748B">
      <w:pPr>
        <w:pStyle w:val="OdstavecSynteastyl"/>
        <w:numPr>
          <w:ilvl w:val="0"/>
          <w:numId w:val="26"/>
        </w:numPr>
      </w:pPr>
      <w:hyperlink r:id="rId53" w:history="1">
        <w:r w:rsidR="00EB2B34" w:rsidRPr="00E86FC3">
          <w:rPr>
            <w:rStyle w:val="Hypertextovodkaz"/>
            <w:rFonts w:cs="Calibri"/>
          </w:rPr>
          <w:t>http://xdef.syntea.cz/tutorial/en/example/C701.html</w:t>
        </w:r>
      </w:hyperlink>
    </w:p>
    <w:p w14:paraId="754CD11B" w14:textId="77777777" w:rsidR="00EB2B34" w:rsidRPr="007B00AD" w:rsidRDefault="00000000" w:rsidP="0075748B">
      <w:pPr>
        <w:pStyle w:val="OdstavecSynteastyl"/>
        <w:numPr>
          <w:ilvl w:val="0"/>
          <w:numId w:val="26"/>
        </w:numPr>
      </w:pPr>
      <w:hyperlink r:id="rId54" w:history="1">
        <w:r w:rsidR="00EB2B34" w:rsidRPr="00E86FC3">
          <w:rPr>
            <w:rStyle w:val="Hypertextovodkaz"/>
            <w:rFonts w:cs="Calibri"/>
          </w:rPr>
          <w:t>http://xdef.syntea.cz/tutorial/en/example/C801.html</w:t>
        </w:r>
      </w:hyperlink>
    </w:p>
    <w:p w14:paraId="1EFEDF2A" w14:textId="77777777" w:rsidR="00D84C56" w:rsidRPr="00E060F7" w:rsidRDefault="0012253D" w:rsidP="00431305">
      <w:pPr>
        <w:pStyle w:val="Nadpis2"/>
      </w:pPr>
      <w:bookmarkStart w:id="548" w:name="_Toc354676936"/>
      <w:bookmarkStart w:id="549" w:name="_Ref355183390"/>
      <w:bookmarkStart w:id="550" w:name="_Ref535678428"/>
      <w:bookmarkStart w:id="551" w:name="_Ref535679068"/>
      <w:bookmarkStart w:id="552" w:name="_Toc128340598"/>
      <w:r>
        <w:t>C</w:t>
      </w:r>
      <w:r w:rsidR="001721D2">
        <w:t>onstruction of</w:t>
      </w:r>
      <w:r w:rsidR="00D84C56" w:rsidRPr="00E060F7">
        <w:t xml:space="preserve"> </w:t>
      </w:r>
      <w:bookmarkEnd w:id="548"/>
      <w:bookmarkEnd w:id="549"/>
      <w:r>
        <w:t>group</w:t>
      </w:r>
      <w:r w:rsidR="001721D2">
        <w:t>s</w:t>
      </w:r>
      <w:bookmarkEnd w:id="550"/>
      <w:bookmarkEnd w:id="551"/>
      <w:bookmarkEnd w:id="552"/>
      <w:r w:rsidR="00EF650E" w:rsidRPr="00E060F7">
        <w:fldChar w:fldCharType="begin"/>
      </w:r>
      <w:r w:rsidR="00D84C56" w:rsidRPr="00E060F7">
        <w:instrText xml:space="preserve"> XE "Elementy:variantní konstrukce" </w:instrText>
      </w:r>
      <w:r w:rsidR="00EF650E" w:rsidRPr="00E060F7">
        <w:fldChar w:fldCharType="end"/>
      </w:r>
    </w:p>
    <w:p w14:paraId="32C40688" w14:textId="3523B88B"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C67636">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C67636">
        <w:t>Group Specifications</w:t>
      </w:r>
      <w:r w:rsidR="00F83983">
        <w:fldChar w:fldCharType="end"/>
      </w:r>
    </w:p>
    <w:p w14:paraId="253B52B2" w14:textId="2E2D75A0"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83983">
        <w:fldChar w:fldCharType="end"/>
      </w:r>
    </w:p>
    <w:p w14:paraId="6FE02E7C" w14:textId="13F40364"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53" w:name="_Toc354676937"/>
      <w:bookmarkStart w:id="554" w:name="_Toc128340599"/>
      <w:r>
        <w:t>The s</w:t>
      </w:r>
      <w:r w:rsidR="00D84C56" w:rsidRPr="00E060F7">
        <w:t>tri</w:t>
      </w:r>
      <w:r w:rsidR="001721D2">
        <w:t>c</w:t>
      </w:r>
      <w:r w:rsidR="00D84C56" w:rsidRPr="00E060F7">
        <w:t xml:space="preserve">t </w:t>
      </w:r>
      <w:r w:rsidR="001721D2">
        <w:t>order of</w:t>
      </w:r>
      <w:r w:rsidR="00D84C56" w:rsidRPr="00E060F7">
        <w:t xml:space="preserve"> element</w:t>
      </w:r>
      <w:bookmarkEnd w:id="553"/>
      <w:r w:rsidR="001721D2">
        <w:t>s</w:t>
      </w:r>
      <w:r w:rsidR="00F468D4">
        <w:t xml:space="preserve"> (group xd:sequence)</w:t>
      </w:r>
      <w:bookmarkEnd w:id="554"/>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0B3B564D"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C67636">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17D1638"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Pr="00F9510C">
          <w:rPr>
            <w:rStyle w:val="Hypertextovodkaz"/>
            <w:rFonts w:cs="Calibri"/>
          </w:rPr>
          <w:t>http://xdef.syntea.cz/tutorial/en/example/C311.html</w:t>
        </w:r>
      </w:hyperlink>
      <w:r w:rsidRPr="00E060F7">
        <w:t>.</w:t>
      </w:r>
    </w:p>
    <w:p w14:paraId="772208A7" w14:textId="586A614A"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C67636">
        <w:t>8.7</w:t>
      </w:r>
      <w:r w:rsidR="003B63BE">
        <w:fldChar w:fldCharType="end"/>
      </w:r>
      <w:r w:rsidRPr="00F468D4">
        <w:t>. You can also try the following online:</w:t>
      </w:r>
    </w:p>
    <w:p w14:paraId="6FB2DB89" w14:textId="77777777" w:rsidR="00F468D4" w:rsidRPr="00F468D4" w:rsidRDefault="00000000" w:rsidP="0075748B">
      <w:pPr>
        <w:pStyle w:val="OdstavecSynteastyl"/>
        <w:numPr>
          <w:ilvl w:val="0"/>
          <w:numId w:val="26"/>
        </w:numPr>
      </w:pPr>
      <w:hyperlink r:id="rId56" w:history="1">
        <w:r w:rsidR="00F468D4" w:rsidRPr="00F9510C">
          <w:rPr>
            <w:rStyle w:val="Hypertextovodkaz"/>
            <w:rFonts w:cs="Calibri"/>
          </w:rPr>
          <w:t>http://xdef.syntea.cz/tutorial/en/example/C312.html</w:t>
        </w:r>
      </w:hyperlink>
    </w:p>
    <w:p w14:paraId="3B9D1420" w14:textId="77777777" w:rsidR="00F468D4" w:rsidRDefault="00000000" w:rsidP="0075748B">
      <w:pPr>
        <w:pStyle w:val="OdstavecSynteastyl"/>
        <w:numPr>
          <w:ilvl w:val="0"/>
          <w:numId w:val="26"/>
        </w:numPr>
      </w:pPr>
      <w:hyperlink r:id="rId57"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000000" w:rsidP="0075748B">
      <w:pPr>
        <w:pStyle w:val="OdstavecSynteastyl"/>
        <w:numPr>
          <w:ilvl w:val="0"/>
          <w:numId w:val="26"/>
        </w:numPr>
      </w:pPr>
      <w:hyperlink r:id="rId58"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7E23FE">
      <w:pPr>
        <w:pStyle w:val="Nadpis3"/>
      </w:pPr>
      <w:bookmarkStart w:id="555" w:name="_Toc128340600"/>
      <w:r>
        <w:t>Arbitrary order of elements (group xd:mixed)</w:t>
      </w:r>
      <w:bookmarkEnd w:id="555"/>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5716476D"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C67636">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562DF216"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w:t>
      </w:r>
      <w:r w:rsidR="00C8214A">
        <w:t xml:space="preserve">the </w:t>
      </w:r>
      <w:r w:rsidRPr="00EB7B83">
        <w:t>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77777777" w:rsidR="00DE1055" w:rsidRPr="00DE1055" w:rsidRDefault="00000000" w:rsidP="0075748B">
      <w:pPr>
        <w:pStyle w:val="OdstavecSynteastyl"/>
        <w:numPr>
          <w:ilvl w:val="0"/>
          <w:numId w:val="26"/>
        </w:numPr>
      </w:pPr>
      <w:hyperlink r:id="rId60" w:history="1">
        <w:r w:rsidR="00DE1055" w:rsidRPr="00F9510C">
          <w:rPr>
            <w:rStyle w:val="Hypertextovodkaz"/>
            <w:rFonts w:cs="Calibri"/>
          </w:rPr>
          <w:t>http://xdef.syntea.cz/tutorial/en/example/C322.html</w:t>
        </w:r>
      </w:hyperlink>
    </w:p>
    <w:p w14:paraId="17AE7F6E" w14:textId="77777777" w:rsidR="00DE1055" w:rsidRPr="00DE1055" w:rsidRDefault="00000000" w:rsidP="0075748B">
      <w:pPr>
        <w:pStyle w:val="OdstavecSynteastyl"/>
        <w:numPr>
          <w:ilvl w:val="0"/>
          <w:numId w:val="26"/>
        </w:numPr>
      </w:pPr>
      <w:hyperlink r:id="rId61" w:history="1">
        <w:r w:rsidR="00DE1055" w:rsidRPr="00F9510C">
          <w:rPr>
            <w:rStyle w:val="Hypertextovodkaz"/>
            <w:rFonts w:cs="Calibri"/>
          </w:rPr>
          <w:t>http://xdef.syntea.cz/tutorial/en/example/C341.html</w:t>
        </w:r>
      </w:hyperlink>
    </w:p>
    <w:p w14:paraId="1C5B6300" w14:textId="77777777" w:rsidR="00DE1055" w:rsidRPr="00E060F7" w:rsidRDefault="00000000" w:rsidP="0075748B">
      <w:pPr>
        <w:pStyle w:val="OdstavecSynteastyl"/>
        <w:numPr>
          <w:ilvl w:val="0"/>
          <w:numId w:val="26"/>
        </w:numPr>
      </w:pPr>
      <w:hyperlink r:id="rId62" w:history="1">
        <w:r w:rsidR="00DE1055" w:rsidRPr="00F9510C">
          <w:rPr>
            <w:rStyle w:val="Hypertextovodkaz"/>
            <w:rFonts w:cs="Calibri"/>
          </w:rPr>
          <w:t>http://xdef.syntea.cz/tutorial/en/example/C432.html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56" w:name="_Toc128340601"/>
      <w:r>
        <w:t>Choice of elements (</w:t>
      </w:r>
      <w:r w:rsidR="00B15222">
        <w:t xml:space="preserve">the </w:t>
      </w:r>
      <w:r>
        <w:t>xd:choice group)</w:t>
      </w:r>
      <w:bookmarkEnd w:id="556"/>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5A3134AB"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lastRenderedPageBreak/>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000000" w:rsidP="0075748B">
      <w:pPr>
        <w:pStyle w:val="OdstavecSynteastyl"/>
        <w:numPr>
          <w:ilvl w:val="0"/>
          <w:numId w:val="26"/>
        </w:numPr>
      </w:pPr>
      <w:hyperlink r:id="rId65" w:history="1">
        <w:r w:rsidR="00AD0B92" w:rsidRPr="00F9510C">
          <w:rPr>
            <w:rStyle w:val="Hypertextovodkaz"/>
            <w:rFonts w:cs="Calibri"/>
          </w:rPr>
          <w:t>http://xdef.syntea.cz/tutorial/en/example/C421.html</w:t>
        </w:r>
      </w:hyperlink>
    </w:p>
    <w:p w14:paraId="242258CD" w14:textId="4BD154A5" w:rsidR="00D84C56" w:rsidRPr="00E060F7" w:rsidRDefault="00000000" w:rsidP="0075748B">
      <w:pPr>
        <w:pStyle w:val="OdstavecSynteastyl"/>
        <w:numPr>
          <w:ilvl w:val="0"/>
          <w:numId w:val="26"/>
        </w:numPr>
      </w:pPr>
      <w:hyperlink r:id="rId66"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lastRenderedPageBreak/>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431305">
      <w:pPr>
        <w:pStyle w:val="Nadpis2"/>
      </w:pPr>
      <w:bookmarkStart w:id="557" w:name="_Ref535678454"/>
      <w:bookmarkStart w:id="558" w:name="_Ref535679087"/>
      <w:bookmarkStart w:id="559" w:name="_Toc128340602"/>
      <w:r w:rsidRPr="0059154E">
        <w:t>Combination of validation and construction mode</w:t>
      </w:r>
      <w:bookmarkEnd w:id="557"/>
      <w:bookmarkEnd w:id="558"/>
      <w:bookmarkEnd w:id="559"/>
    </w:p>
    <w:p w14:paraId="525D6402" w14:textId="0AE79FAB"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2CBE78B6"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60" w:name="_Toc354676941"/>
      <w:bookmarkStart w:id="561" w:name="_Toc128340603"/>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60"/>
      <w:r w:rsidR="003A7E55">
        <w:t>mode</w:t>
      </w:r>
      <w:bookmarkEnd w:id="561"/>
    </w:p>
    <w:p w14:paraId="7EC85019" w14:textId="620245AF"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C67636">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C67636" w:rsidRPr="00E060F7">
        <w:t>H</w:t>
      </w:r>
      <w:r w:rsidR="00C67636">
        <w:t>ead of</w:t>
      </w:r>
      <w:r w:rsidR="00C67636" w:rsidRPr="00E060F7">
        <w:t xml:space="preserve"> X-defini</w:t>
      </w:r>
      <w:r w:rsidR="00C67636">
        <w:t>tion</w:t>
      </w:r>
      <w:r w:rsidR="00F83983">
        <w:fldChar w:fldCharType="end"/>
      </w:r>
    </w:p>
    <w:p w14:paraId="65B5C1CC" w14:textId="65351600" w:rsidR="00D84C56" w:rsidRPr="00E060F7" w:rsidRDefault="003A7E55" w:rsidP="003A7E55">
      <w:pPr>
        <w:pStyle w:val="OdstavecSynteastyl"/>
      </w:pPr>
      <w:r w:rsidRPr="003A7E55">
        <w:t xml:space="preserve">The first example presents a simpler variant, which is validation in the X-definition </w:t>
      </w:r>
      <w:r w:rsidR="00B15222">
        <w:t xml:space="preserve">of </w:t>
      </w:r>
      <w:r>
        <w:t>the construction</w:t>
      </w:r>
      <w:r w:rsidRPr="003A7E55">
        <w:t xml:space="preserve"> mode. Let's take the following X-definition, which contains the source data directly in X-Script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C67636">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6AC05057"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C67636">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6068E759"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7E23FE">
      <w:pPr>
        <w:pStyle w:val="Nadpis3"/>
      </w:pPr>
      <w:bookmarkStart w:id="562" w:name="_Toc354676942"/>
      <w:bookmarkStart w:id="563" w:name="_Ref354677181"/>
      <w:bookmarkStart w:id="564" w:name="_Toc128340604"/>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62"/>
      <w:bookmarkEnd w:id="563"/>
      <w:r>
        <w:t>mode</w:t>
      </w:r>
      <w:bookmarkEnd w:id="564"/>
    </w:p>
    <w:p w14:paraId="616BA0B9" w14:textId="3380236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000000" w:rsidP="0075748B">
      <w:pPr>
        <w:pStyle w:val="OdstavecSynteastyl"/>
        <w:numPr>
          <w:ilvl w:val="0"/>
          <w:numId w:val="26"/>
        </w:numPr>
      </w:pPr>
      <w:hyperlink r:id="rId69" w:history="1">
        <w:r w:rsidR="000E33E0" w:rsidRPr="00F9510C">
          <w:rPr>
            <w:rStyle w:val="Hypertextovodkaz"/>
            <w:rFonts w:cs="Calibri"/>
          </w:rPr>
          <w:t>http://xdef.syntea.cz/tutorial/en/example/C602.html</w:t>
        </w:r>
      </w:hyperlink>
    </w:p>
    <w:p w14:paraId="24A9A605" w14:textId="77777777" w:rsidR="00D0181C" w:rsidRPr="00D0181C" w:rsidRDefault="00000000" w:rsidP="0075748B">
      <w:pPr>
        <w:pStyle w:val="OdstavecSynteastyl"/>
        <w:numPr>
          <w:ilvl w:val="0"/>
          <w:numId w:val="26"/>
        </w:numPr>
        <w:rPr>
          <w:rStyle w:val="Hypertextovodkaz"/>
          <w:color w:val="auto"/>
          <w:u w:val="none"/>
        </w:rPr>
      </w:pPr>
      <w:hyperlink r:id="rId70" w:history="1">
        <w:r w:rsidR="000E33E0" w:rsidRPr="00D0181C">
          <w:rPr>
            <w:rStyle w:val="Hypertextovodkaz"/>
            <w:rFonts w:cs="Calibri"/>
          </w:rPr>
          <w:t>http://xdef.syntea.cz/tutorial/en/example/C603.html</w:t>
        </w:r>
      </w:hyperlink>
    </w:p>
    <w:p w14:paraId="1B52E03D" w14:textId="4D1CEAD6"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C67636">
        <w:t>14</w:t>
      </w:r>
      <w:r w:rsidR="00EF650E" w:rsidRPr="00D0181C">
        <w:fldChar w:fldCharType="end"/>
      </w:r>
    </w:p>
    <w:p w14:paraId="55715681" w14:textId="77777777" w:rsidR="00D84C56" w:rsidRPr="00E060F7" w:rsidRDefault="000E33E0" w:rsidP="00431305">
      <w:pPr>
        <w:pStyle w:val="Nadpis2"/>
      </w:pPr>
      <w:bookmarkStart w:id="565" w:name="_Ref527218387"/>
      <w:bookmarkStart w:id="566" w:name="_Toc128340605"/>
      <w:r w:rsidRPr="000E33E0">
        <w:t xml:space="preserve">Example </w:t>
      </w:r>
      <w:r>
        <w:t>of</w:t>
      </w:r>
      <w:r w:rsidRPr="000E33E0">
        <w:t xml:space="preserve"> XML transformation into HTML</w:t>
      </w:r>
      <w:bookmarkEnd w:id="565"/>
      <w:bookmarkEnd w:id="566"/>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4A561995"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C67636">
        <w:t xml:space="preserve">Description of the structure of XML document by </w:t>
      </w:r>
      <w:r w:rsidR="00C67636" w:rsidRPr="00E060F7">
        <w:t>X-definition</w:t>
      </w:r>
      <w:r w:rsidR="00F83983">
        <w:fldChar w:fldCharType="end"/>
      </w:r>
    </w:p>
    <w:p w14:paraId="2CBBFDCF" w14:textId="34078276"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C67636">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C67636">
        <w:t xml:space="preserve">Construction Mode of </w:t>
      </w:r>
      <w:r w:rsidR="00C67636" w:rsidRPr="00E060F7">
        <w:t>X-defini</w:t>
      </w:r>
      <w:r w:rsidR="00C67636">
        <w:t>tion</w:t>
      </w:r>
      <w:r w:rsidR="00F83983">
        <w:fldChar w:fldCharType="end"/>
      </w:r>
    </w:p>
    <w:p w14:paraId="4304BD66" w14:textId="50A9DD0D"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83983">
        <w:fldChar w:fldCharType="end"/>
      </w:r>
    </w:p>
    <w:p w14:paraId="42AC4240" w14:textId="390A69CF"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C67636">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C67636">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1BE24465"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C67636">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C67636" w:rsidRPr="00E060F7">
        <w:t>X-defini</w:t>
      </w:r>
      <w:r w:rsidR="00C67636">
        <w:t>tion</w:t>
      </w:r>
      <w:r w:rsidR="00C67636" w:rsidRPr="00E060F7">
        <w:t xml:space="preserve"> </w:t>
      </w:r>
      <w:r w:rsidR="00C67636">
        <w:t>of</w:t>
      </w:r>
      <w:r w:rsidR="00C67636" w:rsidRPr="00E060F7">
        <w:t xml:space="preserve"> HTML do</w:t>
      </w:r>
      <w:r w:rsidR="00C67636">
        <w:t>c</w:t>
      </w:r>
      <w:r w:rsidR="00C67636" w:rsidRPr="00E060F7">
        <w:t>ument</w:t>
      </w:r>
      <w:r w:rsidR="00F83983">
        <w:fldChar w:fldCharType="end"/>
      </w:r>
    </w:p>
    <w:p w14:paraId="6AB4A875" w14:textId="78C2A0E2"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C67636">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C67636" w:rsidRPr="00E060F7">
        <w:t xml:space="preserve">Create </w:t>
      </w:r>
      <w:r w:rsidR="00C67636">
        <w:t xml:space="preserve">a </w:t>
      </w:r>
      <w:r w:rsidR="00C67636" w:rsidRPr="00E060F7">
        <w:t>se</w:t>
      </w:r>
      <w:r w:rsidR="00C67636">
        <w:t>ction</w:t>
      </w:r>
      <w:r w:rsidR="00C67636" w:rsidRPr="00E060F7">
        <w:t xml:space="preserve"> </w:t>
      </w:r>
      <w:r w:rsidR="00C67636">
        <w:t>used to construct an</w:t>
      </w:r>
      <w:r w:rsidR="00C67636" w:rsidRPr="00E060F7">
        <w:t xml:space="preserve"> HTML do</w:t>
      </w:r>
      <w:r w:rsidR="00C67636">
        <w:t>c</w:t>
      </w:r>
      <w:r w:rsidR="00C67636" w:rsidRPr="00E060F7">
        <w:t>ument</w:t>
      </w:r>
      <w:r w:rsidR="00F83983">
        <w:fldChar w:fldCharType="end"/>
      </w:r>
    </w:p>
    <w:p w14:paraId="2FAF8060" w14:textId="778B6EB4"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C67636">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C67636">
        <w:t>Using X</w:t>
      </w:r>
      <w:r w:rsidR="00C67636">
        <w:noBreakHyphen/>
        <w:t>definitions in Java code</w:t>
      </w:r>
      <w:r w:rsidR="00F83983">
        <w:fldChar w:fldCharType="end"/>
      </w:r>
    </w:p>
    <w:p w14:paraId="7ADC9D9E" w14:textId="77777777" w:rsidR="00D84C56" w:rsidRPr="00E060F7" w:rsidRDefault="00D84C56" w:rsidP="007E23FE">
      <w:pPr>
        <w:pStyle w:val="Nadpis3"/>
      </w:pPr>
      <w:bookmarkStart w:id="567" w:name="_Toc354676944"/>
      <w:bookmarkStart w:id="568" w:name="_Ref355019057"/>
      <w:bookmarkStart w:id="569" w:name="_Ref355019229"/>
      <w:bookmarkStart w:id="570" w:name="_Ref535681456"/>
      <w:bookmarkStart w:id="571" w:name="_Toc128340606"/>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7"/>
      <w:bookmarkEnd w:id="568"/>
      <w:bookmarkEnd w:id="569"/>
      <w:bookmarkEnd w:id="570"/>
      <w:bookmarkEnd w:id="571"/>
    </w:p>
    <w:p w14:paraId="7C979FD2" w14:textId="72F6DCE1"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C67636">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C67636" w:rsidRPr="000E33E0">
        <w:t xml:space="preserve">Example </w:t>
      </w:r>
      <w:r w:rsidR="00C67636">
        <w:t>of</w:t>
      </w:r>
      <w:r w:rsidR="00C67636" w:rsidRPr="000E33E0">
        <w:t xml:space="preserve"> XML transformation into HTML</w:t>
      </w:r>
      <w:r w:rsidR="00F83983">
        <w:fldChar w:fldCharType="end"/>
      </w:r>
    </w:p>
    <w:p w14:paraId="5FDB2B01" w14:textId="0EEBF068"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C67636">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70D743BC"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2026B931"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C67636">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7B03AE70"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C67636">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C67636" w:rsidRPr="00E060F7">
        <w:t xml:space="preserve">Create </w:t>
      </w:r>
      <w:r w:rsidR="00C67636">
        <w:t>a S</w:t>
      </w:r>
      <w:r w:rsidR="00C67636" w:rsidRPr="00E060F7">
        <w:t>e</w:t>
      </w:r>
      <w:r w:rsidR="00C67636">
        <w:t>ction in</w:t>
      </w:r>
      <w:r w:rsidR="00C67636" w:rsidRPr="00E060F7">
        <w:t xml:space="preserve"> </w:t>
      </w:r>
      <w:r w:rsidR="00C67636">
        <w:t>X-script</w:t>
      </w:r>
      <w:r w:rsidR="00F83983">
        <w:fldChar w:fldCharType="end"/>
      </w:r>
    </w:p>
    <w:p w14:paraId="59771615" w14:textId="485DAD01"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C67636">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C67636">
        <w:t>Using X</w:t>
      </w:r>
      <w:r w:rsidR="00C67636">
        <w:noBreakHyphen/>
        <w:t>definitions in Java code</w:t>
      </w:r>
      <w:r w:rsidR="00F83983">
        <w:fldChar w:fldCharType="end"/>
      </w:r>
    </w:p>
    <w:p w14:paraId="48970DBA" w14:textId="5EC22C72" w:rsidR="00D84C56" w:rsidRPr="00E060F7" w:rsidRDefault="00D84C56" w:rsidP="007E23FE">
      <w:pPr>
        <w:pStyle w:val="Nadpis3"/>
      </w:pPr>
      <w:bookmarkStart w:id="572" w:name="_Toc354676945"/>
      <w:bookmarkStart w:id="573" w:name="_Ref355019074"/>
      <w:bookmarkStart w:id="574" w:name="_Ref355190468"/>
      <w:bookmarkStart w:id="575" w:name="_Ref535681465"/>
      <w:bookmarkStart w:id="576" w:name="_Toc128340607"/>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72"/>
      <w:bookmarkEnd w:id="573"/>
      <w:bookmarkEnd w:id="574"/>
      <w:bookmarkEnd w:id="575"/>
      <w:bookmarkEnd w:id="576"/>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11EB34EB"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C67636">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C67636" w:rsidRPr="000E33E0">
        <w:t xml:space="preserve">Example </w:t>
      </w:r>
      <w:r w:rsidR="00C67636">
        <w:t>of</w:t>
      </w:r>
      <w:r w:rsidR="00C67636" w:rsidRPr="000E33E0">
        <w:t xml:space="preserve"> XML transformation into HTML</w:t>
      </w:r>
      <w:r w:rsidR="00F83983">
        <w:fldChar w:fldCharType="end"/>
      </w:r>
    </w:p>
    <w:p w14:paraId="3BBAEA5E" w14:textId="1D5B15BF"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C67636">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11D9F187"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C67636">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34B2396D" w:rsidR="00D84C56" w:rsidRPr="00E060F7" w:rsidRDefault="00E3599B" w:rsidP="00D84C56">
      <w:pPr>
        <w:pStyle w:val="Nadpis1"/>
      </w:pPr>
      <w:bookmarkStart w:id="577" w:name="_Ref535149047"/>
      <w:bookmarkStart w:id="578" w:name="_Ref535153080"/>
      <w:bookmarkStart w:id="579" w:name="_Toc128340608"/>
      <w:r>
        <w:lastRenderedPageBreak/>
        <w:t>Using X</w:t>
      </w:r>
      <w:r>
        <w:noBreakHyphen/>
        <w:t>definitions in Java code</w:t>
      </w:r>
      <w:bookmarkEnd w:id="577"/>
      <w:bookmarkEnd w:id="578"/>
      <w:bookmarkEnd w:id="579"/>
    </w:p>
    <w:p w14:paraId="380D42E2" w14:textId="1C9160CA"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C67636">
        <w:t xml:space="preserve">Description of the structure of XML document by </w:t>
      </w:r>
      <w:r w:rsidR="00C67636" w:rsidRPr="00E060F7">
        <w:t>X-definition</w:t>
      </w:r>
      <w:r w:rsidR="00F83983">
        <w:fldChar w:fldCharType="end"/>
      </w:r>
    </w:p>
    <w:p w14:paraId="6FCBB190" w14:textId="38331718"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C67636">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C67636">
        <w:t xml:space="preserve">Construction Mode of </w:t>
      </w:r>
      <w:r w:rsidR="00C67636" w:rsidRPr="00E060F7">
        <w:t>X-defini</w:t>
      </w:r>
      <w:r w:rsidR="00C67636">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5E6F4B98"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C67636">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C67636">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507DB54B"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C67636">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C67636">
        <w:t>Running the validation mode</w:t>
      </w:r>
      <w:r w:rsidR="00F83983">
        <w:fldChar w:fldCharType="end"/>
      </w:r>
    </w:p>
    <w:p w14:paraId="5F02F4F4" w14:textId="5DD38085"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C67636">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C67636" w:rsidRPr="00160162">
        <w:t>Start the XML document construction</w:t>
      </w:r>
      <w:r w:rsidR="00F83983">
        <w:fldChar w:fldCharType="end"/>
      </w:r>
    </w:p>
    <w:p w14:paraId="0F7C0E42" w14:textId="77777777" w:rsidR="00D84C56" w:rsidRPr="00E060F7" w:rsidRDefault="001B14DF" w:rsidP="00431305">
      <w:pPr>
        <w:pStyle w:val="Nadpis2"/>
      </w:pPr>
      <w:bookmarkStart w:id="580" w:name="_Ref535681690"/>
      <w:bookmarkStart w:id="581" w:name="_Ref535682530"/>
      <w:bookmarkStart w:id="582" w:name="_Toc128340609"/>
      <w:r>
        <w:t>Running the validation mode</w:t>
      </w:r>
      <w:bookmarkEnd w:id="580"/>
      <w:bookmarkEnd w:id="581"/>
      <w:bookmarkEnd w:id="582"/>
      <w:r w:rsidR="00EF650E" w:rsidRPr="00E060F7">
        <w:fldChar w:fldCharType="begin"/>
      </w:r>
      <w:r w:rsidR="00D84C56" w:rsidRPr="00E060F7">
        <w:instrText xml:space="preserve"> XE "Validace:spuštění validace" </w:instrText>
      </w:r>
      <w:r w:rsidR="00EF650E" w:rsidRPr="00E060F7">
        <w:fldChar w:fldCharType="end"/>
      </w:r>
    </w:p>
    <w:p w14:paraId="253BB6BF" w14:textId="2728E6FA"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C67636">
        <w:t xml:space="preserve">Description of the structure of XML document by </w:t>
      </w:r>
      <w:r w:rsidR="00C67636"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1DAFF627" w:rsidR="00D84C56" w:rsidRPr="00E060F7" w:rsidRDefault="00524E52" w:rsidP="00D84C56">
      <w:pPr>
        <w:pStyle w:val="OdstavecSynteastyl"/>
      </w:pPr>
      <w:r w:rsidRPr="00524E52">
        <w:t>The X-definition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all values</w:t>
      </w:r>
      <w:r w:rsidR="0030041B">
        <w:t xml:space="preserve"> of code</w:t>
      </w:r>
      <w:r w:rsidR="00BA3117">
        <w:t xml:space="preserve"> are constants).</w:t>
      </w:r>
    </w:p>
    <w:p w14:paraId="05843D62" w14:textId="085A985C"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C67636">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C67636" w:rsidRPr="00E060F7">
        <w:t>Extern</w:t>
      </w:r>
      <w:r w:rsidR="00C67636">
        <w:t>al</w:t>
      </w:r>
      <w:r w:rsidR="00C67636" w:rsidRPr="00E060F7">
        <w:t xml:space="preserve"> </w:t>
      </w:r>
      <w:r w:rsidR="00C67636">
        <w:t>variables</w:t>
      </w:r>
      <w:r w:rsidR="00F83983">
        <w:fldChar w:fldCharType="end"/>
      </w:r>
    </w:p>
    <w:p w14:paraId="3D338928" w14:textId="61E813B3"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C67636">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7B4B7B0B"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C67636">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C67636" w:rsidRPr="00E060F7">
        <w:t>G</w:t>
      </w:r>
      <w:r w:rsidR="00C67636"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042C526F"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3B18A0ED"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Pr="008C260A">
        <w:t xml:space="preserve">X-Script </w:t>
      </w:r>
      <w:r>
        <w:t>are skipped</w:t>
      </w:r>
      <w:r w:rsidRPr="008C260A">
        <w:t>.</w:t>
      </w:r>
    </w:p>
    <w:p w14:paraId="0333E3FC" w14:textId="65E45C50"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C67636">
        <w:t>16</w:t>
      </w:r>
      <w:r w:rsidR="00EF650E" w:rsidRPr="00E060F7">
        <w:fldChar w:fldCharType="end"/>
      </w:r>
    </w:p>
    <w:p w14:paraId="78BDDD16" w14:textId="77777777" w:rsidR="00D84C56" w:rsidRPr="00E060F7" w:rsidRDefault="00160162" w:rsidP="00431305">
      <w:pPr>
        <w:pStyle w:val="Nadpis2"/>
      </w:pPr>
      <w:bookmarkStart w:id="583" w:name="_Ref342399853"/>
      <w:bookmarkStart w:id="584" w:name="_Toc354676948"/>
      <w:bookmarkStart w:id="585" w:name="_Ref363634759"/>
      <w:bookmarkStart w:id="586" w:name="_Toc128340610"/>
      <w:r w:rsidRPr="00160162">
        <w:t>Start the XML document construction</w:t>
      </w:r>
      <w:bookmarkEnd w:id="583"/>
      <w:bookmarkEnd w:id="584"/>
      <w:bookmarkEnd w:id="585"/>
      <w:bookmarkEnd w:id="586"/>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63E5D367"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C67636">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3AF16ED0"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304D4713"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C67636">
        <w:t>9.6</w:t>
      </w:r>
      <w:r w:rsidR="00EF650E" w:rsidRPr="00E060F7">
        <w:fldChar w:fldCharType="end"/>
      </w:r>
      <w:r w:rsidR="00F83983">
        <w:t>.</w:t>
      </w:r>
    </w:p>
    <w:p w14:paraId="1209105F" w14:textId="329B21AA"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C67636">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77C07B17"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C67636">
        <w:t>13.1</w:t>
      </w:r>
      <w:r w:rsidR="00EF650E" w:rsidRPr="00E060F7">
        <w:fldChar w:fldCharType="end"/>
      </w:r>
      <w:r>
        <w:t xml:space="preserve"> </w:t>
      </w:r>
      <w:r>
        <w:fldChar w:fldCharType="begin"/>
      </w:r>
      <w:r>
        <w:instrText xml:space="preserve"> REF _Ref535681948 \h </w:instrText>
      </w:r>
      <w:r>
        <w:fldChar w:fldCharType="separate"/>
      </w:r>
      <w:r w:rsidR="00C67636" w:rsidRPr="00E060F7">
        <w:t>G</w:t>
      </w:r>
      <w:r w:rsidR="00C67636"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432BA869"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C67636">
        <w:t>16</w:t>
      </w:r>
      <w:r w:rsidR="00EF650E" w:rsidRPr="00E060F7">
        <w:fldChar w:fldCharType="end"/>
      </w:r>
    </w:p>
    <w:p w14:paraId="56E1457F" w14:textId="77777777" w:rsidR="00D84C56" w:rsidRPr="00E060F7" w:rsidRDefault="0045477E" w:rsidP="00431305">
      <w:pPr>
        <w:pStyle w:val="Nadpis2"/>
      </w:pPr>
      <w:bookmarkStart w:id="587" w:name="_Ref535946049"/>
      <w:bookmarkStart w:id="588" w:name="_Ref535946066"/>
      <w:bookmarkStart w:id="589" w:name="_Toc128340611"/>
      <w:r w:rsidRPr="0045477E">
        <w:lastRenderedPageBreak/>
        <w:t xml:space="preserve">Alternate creation of </w:t>
      </w:r>
      <w:r>
        <w:t>XDPool</w:t>
      </w:r>
      <w:bookmarkEnd w:id="587"/>
      <w:bookmarkEnd w:id="588"/>
      <w:bookmarkEnd w:id="589"/>
    </w:p>
    <w:p w14:paraId="5B549242" w14:textId="34BE776E"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C67636">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C67636">
        <w:t>Running the validation mode</w:t>
      </w:r>
      <w:r w:rsidR="00590E9E">
        <w:fldChar w:fldCharType="end"/>
      </w:r>
    </w:p>
    <w:p w14:paraId="1B33FF0B" w14:textId="5A547D3C"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C67636">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C67636" w:rsidRPr="00160162">
        <w:t>Start the XML document construction</w:t>
      </w:r>
      <w:r w:rsidR="00590E9E">
        <w:fldChar w:fldCharType="end"/>
      </w:r>
    </w:p>
    <w:p w14:paraId="34CBFDAC" w14:textId="3DC70FC5"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add different X-definition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29160D30"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reporter for error messages about compiling X</w:t>
      </w:r>
      <w:r>
        <w:rPr>
          <w:color w:val="808080"/>
        </w:rPr>
        <w:noBreakHyphen/>
        <w:t>definitions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25D9C143"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X-definitions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6CABDA94"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C67636">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C67636" w:rsidRPr="00C67636">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90" w:name="_Toc128340612"/>
      <w:bookmarkStart w:id="591"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90"/>
    </w:p>
    <w:p w14:paraId="1A4C4448" w14:textId="0A4CD6FE"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C67636">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542A14">
        <w:fldChar w:fldCharType="end"/>
      </w:r>
    </w:p>
    <w:p w14:paraId="7AE42BA2" w14:textId="4F0EB56A"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C67636">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C67636" w:rsidRPr="00160162">
        <w:t>Start the XML document construction</w:t>
      </w:r>
      <w:r w:rsidR="00542A14">
        <w:fldChar w:fldCharType="end"/>
      </w:r>
    </w:p>
    <w:p w14:paraId="1E6AEFDF" w14:textId="1F29F533"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C67636">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C67636" w:rsidRPr="0045477E">
        <w:t xml:space="preserve">Alternate creation of </w:t>
      </w:r>
      <w:r w:rsidR="00C67636">
        <w:t>XDPool</w:t>
      </w:r>
      <w:r w:rsidR="00542A14">
        <w:fldChar w:fldCharType="end"/>
      </w:r>
    </w:p>
    <w:p w14:paraId="078107F8" w14:textId="7DABB7F2"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01C3FEBE" w:rsidR="00D84C56" w:rsidRPr="00E060F7" w:rsidRDefault="003C0BB6" w:rsidP="00431305">
      <w:pPr>
        <w:pStyle w:val="Nadpis2"/>
      </w:pPr>
      <w:bookmarkStart w:id="592" w:name="_Toc354676951"/>
      <w:bookmarkStart w:id="593" w:name="_Toc128340613"/>
      <w:bookmarkEnd w:id="591"/>
      <w:bookmarkEnd w:id="592"/>
      <w:r>
        <w:t xml:space="preserve">Get </w:t>
      </w:r>
      <w:r w:rsidR="00E93672">
        <w:t xml:space="preserve">the </w:t>
      </w:r>
      <w:r>
        <w:t xml:space="preserve">result of </w:t>
      </w:r>
      <w:r w:rsidR="00E93672">
        <w:t xml:space="preserve">the </w:t>
      </w:r>
      <w:r>
        <w:t>X</w:t>
      </w:r>
      <w:r>
        <w:noBreakHyphen/>
        <w:t>definition process</w:t>
      </w:r>
      <w:bookmarkEnd w:id="593"/>
    </w:p>
    <w:p w14:paraId="495A90BD" w14:textId="1BC128FF"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C67636">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C67636">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4B7210B8"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X-Script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431305">
      <w:pPr>
        <w:pStyle w:val="Nadpis2"/>
      </w:pPr>
      <w:bookmarkStart w:id="594" w:name="_Toc342655548"/>
      <w:bookmarkStart w:id="595" w:name="_Toc342655549"/>
      <w:bookmarkStart w:id="596" w:name="_Toc342655550"/>
      <w:bookmarkStart w:id="597" w:name="_Ref342400529"/>
      <w:bookmarkStart w:id="598" w:name="_Ref342402724"/>
      <w:bookmarkStart w:id="599" w:name="_Ref342408883"/>
      <w:bookmarkStart w:id="600" w:name="_Toc354676952"/>
      <w:bookmarkStart w:id="601" w:name="_Ref535681788"/>
      <w:bookmarkStart w:id="602" w:name="_Ref535681806"/>
      <w:bookmarkStart w:id="603" w:name="_Ref535682389"/>
      <w:bookmarkStart w:id="604" w:name="_Ref535682601"/>
      <w:bookmarkStart w:id="605" w:name="_Toc128340614"/>
      <w:bookmarkEnd w:id="594"/>
      <w:bookmarkEnd w:id="595"/>
      <w:bookmarkEnd w:id="596"/>
      <w:r w:rsidRPr="00E060F7">
        <w:t>Extern</w:t>
      </w:r>
      <w:r w:rsidR="003C0BB6">
        <w:t>al</w:t>
      </w:r>
      <w:r w:rsidRPr="00E060F7">
        <w:t xml:space="preserve"> </w:t>
      </w:r>
      <w:bookmarkEnd w:id="597"/>
      <w:bookmarkEnd w:id="598"/>
      <w:bookmarkEnd w:id="599"/>
      <w:bookmarkEnd w:id="600"/>
      <w:r w:rsidR="003C0BB6">
        <w:t>variables</w:t>
      </w:r>
      <w:bookmarkEnd w:id="601"/>
      <w:bookmarkEnd w:id="602"/>
      <w:bookmarkEnd w:id="603"/>
      <w:bookmarkEnd w:id="604"/>
      <w:bookmarkEnd w:id="605"/>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499C0746"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C67636">
        <w:t>4.8</w:t>
      </w:r>
      <w:r w:rsidR="005429D7">
        <w:fldChar w:fldCharType="end"/>
      </w:r>
      <w:r w:rsidR="005429D7">
        <w:t>.</w:t>
      </w:r>
    </w:p>
    <w:p w14:paraId="444ED560" w14:textId="22711F80"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C67636">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C67636">
        <w:t>9.2</w:t>
      </w:r>
      <w:r w:rsidR="003C0BB6" w:rsidRPr="00E060F7">
        <w:fldChar w:fldCharType="end"/>
      </w:r>
    </w:p>
    <w:p w14:paraId="1F5C9B2B" w14:textId="65A70587"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C67636">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3AEA6AA9"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C67636">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08C0DBB1"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C67636">
        <w:t>16.2</w:t>
      </w:r>
      <w:r w:rsidR="00EF650E" w:rsidRPr="00E060F7">
        <w:fldChar w:fldCharType="end"/>
      </w:r>
      <w:r>
        <w:t>.</w:t>
      </w:r>
    </w:p>
    <w:p w14:paraId="4766C404" w14:textId="19F3595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C67636">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C67636" w:rsidRPr="00E060F7">
        <w:t>Extern</w:t>
      </w:r>
      <w:r w:rsidR="00C67636">
        <w:t>al</w:t>
      </w:r>
      <w:r w:rsidR="00C67636" w:rsidRPr="00E060F7">
        <w:t xml:space="preserve"> instan</w:t>
      </w:r>
      <w:r w:rsidR="00C67636">
        <w:t>ce</w:t>
      </w:r>
      <w:r w:rsidR="00C67636" w:rsidRPr="00E060F7">
        <w:t xml:space="preserve"> met</w:t>
      </w:r>
      <w:r w:rsidR="00C67636">
        <w:t>h</w:t>
      </w:r>
      <w:r w:rsidR="00C67636" w:rsidRPr="00E060F7">
        <w:t>od</w:t>
      </w:r>
      <w:r w:rsidR="00C67636">
        <w:t>s</w:t>
      </w:r>
      <w:r w:rsidR="00F83983">
        <w:fldChar w:fldCharType="end"/>
      </w:r>
    </w:p>
    <w:p w14:paraId="4C7AB5E7" w14:textId="5D5871A4"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C67636">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C67636">
        <w:t>Appendix</w:t>
      </w:r>
      <w:r w:rsidR="00C67636" w:rsidRPr="00E060F7">
        <w:t xml:space="preserve"> C – </w:t>
      </w:r>
      <w:r w:rsidR="00C67636" w:rsidRPr="00457F9A">
        <w:t>supplementary description of X-definitions</w:t>
      </w:r>
      <w:r w:rsidR="00F83983">
        <w:fldChar w:fldCharType="end"/>
      </w:r>
    </w:p>
    <w:p w14:paraId="1AA140B4" w14:textId="44431331" w:rsidR="00D84C56" w:rsidRPr="00E060F7" w:rsidRDefault="00610A87" w:rsidP="007E23FE">
      <w:pPr>
        <w:pStyle w:val="Nadpis3"/>
      </w:pPr>
      <w:bookmarkStart w:id="606" w:name="_Ref353969162"/>
      <w:bookmarkStart w:id="607" w:name="_Toc354676953"/>
      <w:bookmarkStart w:id="608" w:name="_Toc128340615"/>
      <w:r>
        <w:t>Connection to the r</w:t>
      </w:r>
      <w:r w:rsidR="00D84C56" w:rsidRPr="00E060F7">
        <w:t>ela</w:t>
      </w:r>
      <w:r>
        <w:t>tional</w:t>
      </w:r>
      <w:r w:rsidR="00D84C56" w:rsidRPr="00E060F7">
        <w:t xml:space="preserve"> datab</w:t>
      </w:r>
      <w:r>
        <w:t>as</w:t>
      </w:r>
      <w:r w:rsidR="00D84C56" w:rsidRPr="00E060F7">
        <w:t>e</w:t>
      </w:r>
      <w:bookmarkEnd w:id="606"/>
      <w:bookmarkEnd w:id="607"/>
      <w:bookmarkEnd w:id="608"/>
    </w:p>
    <w:p w14:paraId="373BEE71" w14:textId="11E33753"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2056AD7D" w:rsidR="00F3191B" w:rsidRPr="00E060F7" w:rsidRDefault="00F3191B" w:rsidP="00D84C56">
      <w:pPr>
        <w:pStyle w:val="OdstavecSynteastyl"/>
      </w:pPr>
      <w:r w:rsidRPr="00F3191B">
        <w:t>The XDService object can also be obtained from the XDFactory class by entering the URL database, logins</w:t>
      </w:r>
      <w:r>
        <w:t>name</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7777777" w:rsidR="00D84C56" w:rsidRPr="00E060F7" w:rsidRDefault="00D84C56" w:rsidP="00431305">
      <w:pPr>
        <w:pStyle w:val="Nadpis2"/>
      </w:pPr>
      <w:bookmarkStart w:id="609" w:name="_Ref535680022"/>
      <w:bookmarkStart w:id="610" w:name="_Ref535680214"/>
      <w:bookmarkStart w:id="611" w:name="_Ref535682162"/>
      <w:bookmarkStart w:id="612" w:name="_Toc128340616"/>
      <w:bookmarkStart w:id="613" w:name="_Ref341803343"/>
      <w:bookmarkStart w:id="614" w:name="_Ref342407860"/>
      <w:bookmarkStart w:id="615" w:name="_Ref342407947"/>
      <w:bookmarkStart w:id="616"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9"/>
      <w:bookmarkEnd w:id="610"/>
      <w:bookmarkEnd w:id="611"/>
      <w:bookmarkEnd w:id="612"/>
      <w:r w:rsidR="00EF650E" w:rsidRPr="00E060F7">
        <w:fldChar w:fldCharType="begin"/>
      </w:r>
      <w:r w:rsidRPr="00E060F7">
        <w:instrText xml:space="preserve"> XE "Externí metody:instanční" </w:instrText>
      </w:r>
      <w:r w:rsidR="00EF650E" w:rsidRPr="00E060F7">
        <w:fldChar w:fldCharType="end"/>
      </w:r>
    </w:p>
    <w:p w14:paraId="43285780" w14:textId="51979AAD"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C67636">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C67636" w:rsidRPr="00E060F7">
        <w:t>Events and Actions</w:t>
      </w:r>
      <w:r w:rsidR="00F83983">
        <w:fldChar w:fldCharType="end"/>
      </w:r>
    </w:p>
    <w:p w14:paraId="7DB1AFA0" w14:textId="308B6F12"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C67636">
        <w:t xml:space="preserve">Sample of Complete </w:t>
      </w:r>
      <w:r w:rsidR="00C67636" w:rsidRPr="00E060F7">
        <w:t>X-definit</w:t>
      </w:r>
      <w:r w:rsidR="00C67636">
        <w:t>ion</w:t>
      </w:r>
      <w:r w:rsidR="00F83983">
        <w:fldChar w:fldCharType="end"/>
      </w:r>
    </w:p>
    <w:p w14:paraId="24AB7D12" w14:textId="65BB6943"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C67636">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C67636">
        <w:t>4.8.2</w:t>
      </w:r>
      <w:r w:rsidR="00EF650E" w:rsidRPr="00E060F7">
        <w:fldChar w:fldCharType="end"/>
      </w:r>
      <w:r w:rsidR="00F83983">
        <w:t xml:space="preserve"> </w:t>
      </w:r>
    </w:p>
    <w:p w14:paraId="61E9DD66" w14:textId="6F5C538C"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C67636">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52384220"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06DDD808"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C67636">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513FAC72" w:rsidR="00CA17F7" w:rsidRDefault="00CA17F7" w:rsidP="00D84C56">
      <w:pPr>
        <w:pStyle w:val="OdstavecSynteastyl"/>
      </w:pPr>
      <w:r w:rsidRPr="00CA17F7">
        <w:t xml:space="preserve">Any object can be associated with X-Definition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the X-definition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59CAEFA4"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06DD94A0" w:rsidR="00D84C56" w:rsidRPr="00E060F7" w:rsidRDefault="00D84C56" w:rsidP="00431305">
      <w:pPr>
        <w:pStyle w:val="Nadpis2"/>
      </w:pPr>
      <w:bookmarkStart w:id="617" w:name="_Ref535151438"/>
      <w:bookmarkStart w:id="618" w:name="_Ref535151452"/>
      <w:bookmarkStart w:id="619" w:name="_Toc128340617"/>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13"/>
      <w:r w:rsidRPr="00E060F7">
        <w:t>datab</w:t>
      </w:r>
      <w:r w:rsidR="00BF5690">
        <w:t>ase in a</w:t>
      </w:r>
      <w:r w:rsidR="00B15222">
        <w:t>n</w:t>
      </w:r>
      <w:r w:rsidRPr="00E060F7">
        <w:t xml:space="preserve"> XML </w:t>
      </w:r>
      <w:bookmarkEnd w:id="614"/>
      <w:bookmarkEnd w:id="615"/>
      <w:bookmarkEnd w:id="616"/>
      <w:r w:rsidR="00BF5690">
        <w:t>document</w:t>
      </w:r>
      <w:bookmarkEnd w:id="617"/>
      <w:bookmarkEnd w:id="618"/>
      <w:bookmarkEnd w:id="619"/>
      <w:r w:rsidR="00EF650E" w:rsidRPr="00E060F7">
        <w:fldChar w:fldCharType="begin"/>
      </w:r>
      <w:r w:rsidRPr="00E060F7">
        <w:instrText xml:space="preserve"> XE "Validace:oproti databázi hodnot" </w:instrText>
      </w:r>
      <w:r w:rsidR="00EF650E" w:rsidRPr="00E060F7">
        <w:fldChar w:fldCharType="end"/>
      </w:r>
    </w:p>
    <w:p w14:paraId="04EE8B84" w14:textId="2FCD77BB"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C67636">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C67636" w:rsidRPr="00E060F7">
        <w:t>U</w:t>
      </w:r>
      <w:r w:rsidR="00C67636">
        <w:t>ser-defined M</w:t>
      </w:r>
      <w:r w:rsidR="00C67636" w:rsidRPr="00E060F7">
        <w:t>et</w:t>
      </w:r>
      <w:r w:rsidR="00C67636">
        <w:t>h</w:t>
      </w:r>
      <w:r w:rsidR="00C67636" w:rsidRPr="00E060F7">
        <w:t>od</w:t>
      </w:r>
      <w:r w:rsidR="00C67636">
        <w:t>s</w:t>
      </w:r>
      <w:r w:rsidR="00C67636" w:rsidRPr="00E060F7">
        <w:t xml:space="preserve"> </w:t>
      </w:r>
      <w:r w:rsidR="00C67636">
        <w:t>for</w:t>
      </w:r>
      <w:r w:rsidR="00C67636" w:rsidRPr="00E060F7">
        <w:t xml:space="preserve"> </w:t>
      </w:r>
      <w:r w:rsidR="00C67636">
        <w:t>Checking D</w:t>
      </w:r>
      <w:r w:rsidR="00C67636" w:rsidRPr="00E060F7">
        <w:t>at</w:t>
      </w:r>
      <w:r w:rsidR="00C67636">
        <w:t>a</w:t>
      </w:r>
      <w:r w:rsidR="00C67636" w:rsidRPr="00E060F7">
        <w:t xml:space="preserve"> </w:t>
      </w:r>
      <w:r w:rsidR="00C67636">
        <w:t>T</w:t>
      </w:r>
      <w:r w:rsidR="00C67636" w:rsidRPr="00E060F7">
        <w:t>yp</w:t>
      </w:r>
      <w:r w:rsidR="00C67636">
        <w:t>e</w:t>
      </w:r>
      <w:r w:rsidR="00C67636" w:rsidRPr="00E060F7">
        <w:fldChar w:fldCharType="begin"/>
      </w:r>
      <w:r w:rsidR="00C67636" w:rsidRPr="00E060F7">
        <w:instrText xml:space="preserve"> XE "Uživatelské metody:pro typovou kontrolu" </w:instrText>
      </w:r>
      <w:r w:rsidR="00C67636" w:rsidRPr="00E060F7">
        <w:fldChar w:fldCharType="end"/>
      </w:r>
      <w:r w:rsidR="00C67636">
        <w:t>s</w:t>
      </w:r>
      <w:r w:rsidR="00F83983">
        <w:fldChar w:fldCharType="end"/>
      </w:r>
    </w:p>
    <w:p w14:paraId="4E6B018C" w14:textId="1283A413"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C67636">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C67636" w:rsidRPr="00E060F7">
        <w:t>Cont</w:t>
      </w:r>
      <w:r w:rsidR="00C67636">
        <w:t>ainer</w:t>
      </w:r>
      <w:r w:rsidR="00F83983">
        <w:fldChar w:fldCharType="end"/>
      </w:r>
    </w:p>
    <w:p w14:paraId="7A273358" w14:textId="50D8D931"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C67636">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C67636" w:rsidRPr="00E060F7">
        <w:t>Extern</w:t>
      </w:r>
      <w:r w:rsidR="00C67636">
        <w:t>al</w:t>
      </w:r>
      <w:r w:rsidR="00C67636" w:rsidRPr="00E060F7">
        <w:t xml:space="preserve"> </w:t>
      </w:r>
      <w:r w:rsidR="00C67636">
        <w:t>variables</w:t>
      </w:r>
      <w:r w:rsidR="00F83983">
        <w:fldChar w:fldCharType="end"/>
      </w:r>
    </w:p>
    <w:p w14:paraId="4CE9AEDB" w14:textId="6ADF4BBF"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C67636">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5E28A8A3"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C67636">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374D067C"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C67636">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C67636" w:rsidRPr="00D66362">
        <w:t xml:space="preserve">Structuring </w:t>
      </w:r>
      <w:r w:rsidR="00C67636">
        <w:t xml:space="preserve">of </w:t>
      </w:r>
      <w:r w:rsidR="00C67636" w:rsidRPr="00D66362">
        <w:t>X-</w:t>
      </w:r>
      <w:r w:rsidR="00C67636">
        <w:t>d</w:t>
      </w:r>
      <w:r w:rsidR="00C67636" w:rsidRPr="00D66362">
        <w:t>efinitions</w:t>
      </w:r>
      <w:r w:rsidR="00F83983">
        <w:fldChar w:fldCharType="end"/>
      </w:r>
    </w:p>
    <w:p w14:paraId="75A0ED2C" w14:textId="7EEEE501"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C67636">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C67636">
        <w:t>Appendix</w:t>
      </w:r>
      <w:r w:rsidR="00C67636" w:rsidRPr="00E060F7">
        <w:t xml:space="preserve"> A – </w:t>
      </w:r>
      <w:r w:rsidR="00C67636">
        <w:t>complete example</w:t>
      </w:r>
      <w:r w:rsidR="00F83983">
        <w:fldChar w:fldCharType="end"/>
      </w:r>
    </w:p>
    <w:p w14:paraId="39B7B682" w14:textId="38CFEDD8"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C67636">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C67636">
        <w:t>Appendix</w:t>
      </w:r>
      <w:r w:rsidR="00C67636" w:rsidRPr="00E060F7">
        <w:t xml:space="preserve"> C – </w:t>
      </w:r>
      <w:r w:rsidR="00C67636" w:rsidRPr="00457F9A">
        <w:t>supplementary description of X-definitions</w:t>
      </w:r>
      <w:r w:rsidR="00F83983">
        <w:fldChar w:fldCharType="end"/>
      </w:r>
    </w:p>
    <w:p w14:paraId="57E16713" w14:textId="77777777" w:rsidR="00D84C56" w:rsidRPr="00E060F7" w:rsidRDefault="00D84C56" w:rsidP="00431305">
      <w:pPr>
        <w:pStyle w:val="Nadpis2"/>
      </w:pPr>
      <w:bookmarkStart w:id="620" w:name="_Toc128340618"/>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20"/>
    </w:p>
    <w:p w14:paraId="7D3C3989" w14:textId="22B742ED"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C67636">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C67636">
        <w:t>Running the validation mode</w:t>
      </w:r>
      <w:r w:rsidR="00F83983">
        <w:fldChar w:fldCharType="end"/>
      </w:r>
    </w:p>
    <w:p w14:paraId="0A7843B8" w14:textId="15496C30"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C67636">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C67636" w:rsidRPr="00160162">
        <w:t>Start the XML document construction</w:t>
      </w:r>
      <w:r w:rsidR="00F83983">
        <w:fldChar w:fldCharType="end"/>
      </w:r>
    </w:p>
    <w:p w14:paraId="42CAA291" w14:textId="141509FB"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77964B95"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Pr="00C51F7F">
        <w:rPr>
          <w:b/>
        </w:rPr>
        <w:t>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431305">
      <w:pPr>
        <w:pStyle w:val="Nadpis2"/>
      </w:pPr>
      <w:bookmarkStart w:id="621" w:name="_Ref363643508"/>
      <w:bookmarkStart w:id="622" w:name="_Toc128340619"/>
      <w:r w:rsidRPr="000E21EF">
        <w:t xml:space="preserve">Continuous XML document </w:t>
      </w:r>
      <w:r>
        <w:t>writing</w:t>
      </w:r>
      <w:bookmarkEnd w:id="621"/>
      <w:bookmarkEnd w:id="622"/>
    </w:p>
    <w:p w14:paraId="3B198DB8" w14:textId="2164110C"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C67636">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C67636">
        <w:t>Running the validation mode</w:t>
      </w:r>
      <w:r w:rsidR="00F83983">
        <w:fldChar w:fldCharType="end"/>
      </w:r>
    </w:p>
    <w:p w14:paraId="5E5E9187" w14:textId="153DC97F"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C67636">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C67636"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700F9947"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C67636">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7E23FE">
      <w:pPr>
        <w:pStyle w:val="Nadpis3"/>
      </w:pPr>
      <w:bookmarkStart w:id="623" w:name="_Toc128340620"/>
      <w:r w:rsidRPr="00E060F7">
        <w:t xml:space="preserve">Automatic </w:t>
      </w:r>
      <w:r w:rsidR="000E21EF">
        <w:t>write</w:t>
      </w:r>
      <w:r w:rsidRPr="00E060F7">
        <w:t xml:space="preserve"> </w:t>
      </w:r>
      <w:r w:rsidR="000E21EF">
        <w:t>to</w:t>
      </w:r>
      <w:r w:rsidRPr="00E060F7">
        <w:t xml:space="preserve"> OutputStream</w:t>
      </w:r>
      <w:bookmarkEnd w:id="623"/>
      <w:r w:rsidR="00EF650E" w:rsidRPr="00E060F7">
        <w:fldChar w:fldCharType="begin"/>
      </w:r>
      <w:r w:rsidRPr="00E060F7">
        <w:instrText xml:space="preserve"> XE "Výstupní proudy:setStreamWriter" </w:instrText>
      </w:r>
      <w:r w:rsidR="00EF650E" w:rsidRPr="00E060F7">
        <w:fldChar w:fldCharType="end"/>
      </w:r>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24" w:name="_Toc128340621"/>
      <w:r w:rsidRPr="004319CB">
        <w:t>Incremental writing using XmlOutStream</w:t>
      </w:r>
      <w:bookmarkEnd w:id="624"/>
    </w:p>
    <w:p w14:paraId="269323FB" w14:textId="3F4BABE0"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C67636">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C67636" w:rsidRPr="00E060F7">
        <w:t>Extern</w:t>
      </w:r>
      <w:r w:rsidR="00C67636">
        <w:t>al</w:t>
      </w:r>
      <w:r w:rsidR="00C67636" w:rsidRPr="00E060F7">
        <w:t xml:space="preserve"> </w:t>
      </w:r>
      <w:r w:rsidR="00C67636">
        <w:t>variables</w:t>
      </w:r>
      <w:r w:rsidR="00F83983">
        <w:fldChar w:fldCharType="end"/>
      </w:r>
    </w:p>
    <w:p w14:paraId="75D812AC" w14:textId="1A46F21C"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C67636">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C67636" w:rsidRPr="00B53857">
        <w:t>Methods implemented in X-Script</w:t>
      </w:r>
      <w:r w:rsidR="00F435BF">
        <w:fldChar w:fldCharType="end"/>
      </w:r>
    </w:p>
    <w:p w14:paraId="7D513D0D" w14:textId="56187336"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X-</w:t>
      </w:r>
      <w:r w:rsidR="004319CB">
        <w:t>s</w:t>
      </w:r>
      <w:r w:rsidR="004319CB" w:rsidRPr="004319CB">
        <w:t xml:space="preserve">cript. In </w:t>
      </w:r>
      <w:r w:rsidR="004319CB">
        <w:t xml:space="preserve">the </w:t>
      </w:r>
      <w:r w:rsidR="004319CB" w:rsidRPr="004319CB">
        <w:t>X-</w:t>
      </w:r>
      <w:r w:rsidR="004319CB">
        <w:t>s</w:t>
      </w:r>
      <w:r w:rsidR="004319CB" w:rsidRPr="004319CB">
        <w:t xml:space="preserve">cript, an XmlOutStream </w:t>
      </w:r>
      <w:r w:rsidR="004319CB">
        <w:t xml:space="preserve">variable </w:t>
      </w:r>
      <w:r w:rsidR="002C1775">
        <w:t>is</w:t>
      </w:r>
      <w:r w:rsidR="004319CB"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5" w:name="_Ref345917516"/>
      <w:bookmarkStart w:id="626" w:name="_Toc354676955"/>
      <w:bookmarkStart w:id="627" w:name="_Toc128340622"/>
      <w:r w:rsidRPr="00D66362">
        <w:lastRenderedPageBreak/>
        <w:t xml:space="preserve">Structuring </w:t>
      </w:r>
      <w:r w:rsidR="009B4189">
        <w:t xml:space="preserve">of </w:t>
      </w:r>
      <w:r w:rsidRPr="00D66362">
        <w:t>X-</w:t>
      </w:r>
      <w:r>
        <w:t>d</w:t>
      </w:r>
      <w:r w:rsidRPr="00D66362">
        <w:t>efinitions</w:t>
      </w:r>
      <w:bookmarkEnd w:id="625"/>
      <w:bookmarkEnd w:id="626"/>
      <w:bookmarkEnd w:id="627"/>
    </w:p>
    <w:p w14:paraId="59BAB132" w14:textId="04E5A44C"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6A2CACF1" w14:textId="23A81ECF" w:rsidR="00D84C56" w:rsidRPr="00E060F7" w:rsidRDefault="00D66362" w:rsidP="00D66362">
      <w:pPr>
        <w:pStyle w:val="OdstavecSynteastyl"/>
      </w:pPr>
      <w:r w:rsidRPr="00D66362">
        <w:t>Extensive X-definitions may become less well-arranged, and therefore need to be internally structured. For this purpose, X</w:t>
      </w:r>
      <w:r w:rsidR="00B15222">
        <w:t>-</w:t>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431305">
      <w:pPr>
        <w:pStyle w:val="Nadpis2"/>
      </w:pPr>
      <w:bookmarkStart w:id="628" w:name="_Toc345676351"/>
      <w:bookmarkStart w:id="629" w:name="_Toc345676417"/>
      <w:bookmarkStart w:id="630" w:name="_Toc345932166"/>
      <w:bookmarkStart w:id="631" w:name="_Toc346027604"/>
      <w:bookmarkStart w:id="632" w:name="_Toc346113305"/>
      <w:bookmarkStart w:id="633" w:name="_Ref535156990"/>
      <w:bookmarkStart w:id="634" w:name="_Toc128340623"/>
      <w:bookmarkEnd w:id="628"/>
      <w:bookmarkEnd w:id="629"/>
      <w:bookmarkEnd w:id="630"/>
      <w:bookmarkEnd w:id="631"/>
      <w:bookmarkEnd w:id="632"/>
      <w:r w:rsidRPr="007B3B01">
        <w:t>Reference to another element model in X-definition</w:t>
      </w:r>
      <w:bookmarkEnd w:id="633"/>
      <w:bookmarkEnd w:id="634"/>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589BC045"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C67636">
        <w:t xml:space="preserve">Sample of Complete </w:t>
      </w:r>
      <w:r w:rsidR="00C67636" w:rsidRPr="00E060F7">
        <w:t>X-definit</w:t>
      </w:r>
      <w:r w:rsidR="00C67636">
        <w:t>ion</w:t>
      </w:r>
      <w:r w:rsidR="008544BD">
        <w:fldChar w:fldCharType="end"/>
      </w:r>
    </w:p>
    <w:p w14:paraId="3C6398C7" w14:textId="3626FF07"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C67636">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03B2A92A"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7C50DA4A"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C67636">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C67636" w:rsidRPr="00032F37">
        <w:t>Collection of X-Definitions</w:t>
      </w:r>
      <w:r w:rsidR="008544BD">
        <w:fldChar w:fldCharType="end"/>
      </w:r>
    </w:p>
    <w:p w14:paraId="629C67C9" w14:textId="5ABE75C8"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C67636">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C67636" w:rsidRPr="00E060F7">
        <w:t>Ma</w:t>
      </w:r>
      <w:r w:rsidR="00C67636">
        <w:t>c</w:t>
      </w:r>
      <w:r w:rsidR="00C67636" w:rsidRPr="00E060F7">
        <w:t>r</w:t>
      </w:r>
      <w:r w:rsidR="00C67636">
        <w:t>os</w:t>
      </w:r>
      <w:r w:rsidR="008544BD">
        <w:fldChar w:fldCharType="end"/>
      </w:r>
    </w:p>
    <w:p w14:paraId="254667E8" w14:textId="77777777" w:rsidR="00E53FCD" w:rsidRPr="00E060F7" w:rsidRDefault="00032F37" w:rsidP="007E23FE">
      <w:pPr>
        <w:pStyle w:val="Nadpis3"/>
      </w:pPr>
      <w:bookmarkStart w:id="635" w:name="_Ref535946478"/>
      <w:bookmarkStart w:id="636" w:name="_Toc128340624"/>
      <w:r w:rsidRPr="00032F37">
        <w:t>Alternative references to groups</w:t>
      </w:r>
      <w:bookmarkEnd w:id="635"/>
      <w:bookmarkEnd w:id="636"/>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77777777" w:rsidR="00D84C56" w:rsidRPr="00E060F7" w:rsidRDefault="00032F37" w:rsidP="00431305">
      <w:pPr>
        <w:pStyle w:val="Nadpis2"/>
      </w:pPr>
      <w:bookmarkStart w:id="637" w:name="_Ref535698847"/>
      <w:bookmarkStart w:id="638" w:name="_Ref535699030"/>
      <w:bookmarkStart w:id="639" w:name="_Toc128340625"/>
      <w:r w:rsidRPr="00032F37">
        <w:t>Collection of X-Definitions</w:t>
      </w:r>
      <w:bookmarkEnd w:id="637"/>
      <w:bookmarkEnd w:id="638"/>
      <w:bookmarkEnd w:id="639"/>
      <w:r w:rsidR="00EF650E" w:rsidRPr="00E060F7">
        <w:fldChar w:fldCharType="begin"/>
      </w:r>
      <w:r w:rsidR="00D84C56" w:rsidRPr="00E060F7">
        <w:instrText xml:space="preserve"> XE "X-Definice:kolekce X-Definic" </w:instrText>
      </w:r>
      <w:r w:rsidR="00EF650E" w:rsidRPr="00E060F7">
        <w:fldChar w:fldCharType="end"/>
      </w:r>
    </w:p>
    <w:p w14:paraId="4DE66139" w14:textId="3C01AAC1"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C67636">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C67636">
        <w:t xml:space="preserve">Sample of Complete </w:t>
      </w:r>
      <w:r w:rsidR="00C67636" w:rsidRPr="00E060F7">
        <w:t>X-definit</w:t>
      </w:r>
      <w:r w:rsidR="00C67636">
        <w:t>ion</w:t>
      </w:r>
      <w:r w:rsidR="008544BD">
        <w:fldChar w:fldCharType="end"/>
      </w:r>
    </w:p>
    <w:p w14:paraId="1A2CB4E1" w14:textId="6E7E9C07"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C67636">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C67636" w:rsidRPr="007B3B01">
        <w:t>Reference to another element model in X-definition</w:t>
      </w:r>
      <w:r w:rsidR="008544BD">
        <w:fldChar w:fldCharType="end"/>
      </w:r>
    </w:p>
    <w:p w14:paraId="4023E82A" w14:textId="2A126093"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7777777"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1FEA1633" w:rsidR="00CA1A25" w:rsidRDefault="00CA1A25" w:rsidP="00D84C56">
      <w:pPr>
        <w:pStyle w:val="OdstavecSynteastyl"/>
      </w:pPr>
      <w:r w:rsidRPr="00CA1A25">
        <w:t xml:space="preserve">As can be seen above, the X-definition collection contains two X-definitions that differ in structure. Therefore, the whole collection can be modified so that the definition of the content of the X-definitions, </w:t>
      </w:r>
      <w:r w:rsidR="00B15222">
        <w:t xml:space="preserve">and </w:t>
      </w:r>
      <w:r w:rsidRPr="00CA1A25">
        <w:t xml:space="preserve">defined attributes, respectively. elements and their data types, for example, to move </w:t>
      </w:r>
      <w:r w:rsidR="00E93672">
        <w:t xml:space="preserve">the </w:t>
      </w:r>
      <w:r w:rsidRPr="00CA1A25">
        <w:t>X-</w:t>
      </w:r>
      <w:r w:rsidR="00E93672">
        <w:t>d</w:t>
      </w:r>
      <w:r w:rsidRPr="00CA1A25">
        <w:t>efinition to the X-</w:t>
      </w:r>
      <w:r w:rsidR="00E93672">
        <w:t>d</w:t>
      </w:r>
      <w:r w:rsidRPr="00CA1A25">
        <w:t xml:space="preserve">efinition of the </w:t>
      </w:r>
      <w:r w:rsidRPr="00CA1A25">
        <w:lastRenderedPageBreak/>
        <w:t>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5DE882FF"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C67636">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C67636" w:rsidRPr="008F788A">
        <w:t>X-definitions in separate files</w:t>
      </w:r>
      <w:r w:rsidR="00E06176">
        <w:fldChar w:fldCharType="end"/>
      </w:r>
    </w:p>
    <w:p w14:paraId="11EEB862" w14:textId="51015DBE" w:rsidR="009968C6" w:rsidRPr="00E060F7" w:rsidRDefault="002A5605" w:rsidP="007E23FE">
      <w:pPr>
        <w:pStyle w:val="Nadpis3"/>
      </w:pPr>
      <w:bookmarkStart w:id="640" w:name="_Toc128340626"/>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40"/>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3ED2ADCD"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431305">
      <w:pPr>
        <w:pStyle w:val="Nadpis2"/>
      </w:pPr>
      <w:bookmarkStart w:id="641" w:name="_Ref535946579"/>
      <w:bookmarkStart w:id="642" w:name="_Ref535947121"/>
      <w:bookmarkStart w:id="643" w:name="_Toc128340627"/>
      <w:r w:rsidRPr="008F788A">
        <w:t>X-definitions in separate files</w:t>
      </w:r>
      <w:bookmarkEnd w:id="641"/>
      <w:bookmarkEnd w:id="642"/>
      <w:bookmarkEnd w:id="643"/>
    </w:p>
    <w:p w14:paraId="497460EF" w14:textId="3F9BC8F0"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C67636">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C67636">
        <w:t>Using X</w:t>
      </w:r>
      <w:r w:rsidR="00C67636">
        <w:noBreakHyphen/>
        <w:t>definitions in Java code</w:t>
      </w:r>
      <w:r w:rsidR="008544BD">
        <w:fldChar w:fldCharType="end"/>
      </w:r>
    </w:p>
    <w:p w14:paraId="10B790E3" w14:textId="08743F4A"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C67636">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C67636" w:rsidRPr="00032F37">
        <w:t>Collection of X-Definitions</w:t>
      </w:r>
      <w:r w:rsidR="008544BD">
        <w:fldChar w:fldCharType="end"/>
      </w:r>
    </w:p>
    <w:p w14:paraId="6D3E02B1" w14:textId="7069C0C4"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C67636">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D6AD4EA" w:rsidR="00D84C56" w:rsidRPr="00E060F7" w:rsidRDefault="00E7014A" w:rsidP="00D84C56">
      <w:pPr>
        <w:pStyle w:val="OdstavecSynteastyl"/>
      </w:pPr>
      <w:r>
        <w:t xml:space="preserve">Example of </w:t>
      </w:r>
      <w:r w:rsidR="00B15222">
        <w:t xml:space="preserve">a </w:t>
      </w:r>
      <w:r>
        <w:t xml:space="preserve">compilation of more </w:t>
      </w:r>
      <w:r w:rsidR="00D84C56" w:rsidRPr="00E060F7">
        <w:t>X-</w:t>
      </w:r>
      <w:r w:rsidR="00CA52DA" w:rsidRPr="00E060F7">
        <w:t>defini</w:t>
      </w:r>
      <w:r>
        <w:t>tions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6AAB9819"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6C3A6EDB"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C67636">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C67636" w:rsidRPr="00E060F7">
        <w:t>Ma</w:t>
      </w:r>
      <w:r w:rsidR="00C67636">
        <w:t>c</w:t>
      </w:r>
      <w:r w:rsidR="00C67636" w:rsidRPr="00E060F7">
        <w:t>r</w:t>
      </w:r>
      <w:r w:rsidR="00C67636">
        <w:t>os</w:t>
      </w:r>
      <w:r w:rsidR="008544BD">
        <w:fldChar w:fldCharType="end"/>
      </w:r>
    </w:p>
    <w:p w14:paraId="1358B48C" w14:textId="5693AA39"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C67636">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C67636" w:rsidRPr="007B044A">
        <w:t>Structure comparison</w:t>
      </w:r>
      <w:r w:rsidR="008544BD">
        <w:fldChar w:fldCharType="end"/>
      </w:r>
    </w:p>
    <w:p w14:paraId="4D132DAF" w14:textId="77777777" w:rsidR="00D84C56" w:rsidRPr="00E060F7" w:rsidRDefault="00D84C56" w:rsidP="00431305">
      <w:pPr>
        <w:pStyle w:val="Nadpis2"/>
      </w:pPr>
      <w:bookmarkStart w:id="644" w:name="_Ref345917650"/>
      <w:bookmarkStart w:id="645" w:name="_Ref345917752"/>
      <w:bookmarkStart w:id="646" w:name="_Toc354676959"/>
      <w:bookmarkStart w:id="647" w:name="_Ref535698864"/>
      <w:bookmarkStart w:id="648" w:name="_Ref535699052"/>
      <w:bookmarkStart w:id="649" w:name="_Toc128340628"/>
      <w:r w:rsidRPr="00E060F7">
        <w:lastRenderedPageBreak/>
        <w:t>Ma</w:t>
      </w:r>
      <w:r w:rsidR="00724822">
        <w:t>c</w:t>
      </w:r>
      <w:r w:rsidRPr="00E060F7">
        <w:t>r</w:t>
      </w:r>
      <w:bookmarkEnd w:id="644"/>
      <w:bookmarkEnd w:id="645"/>
      <w:bookmarkEnd w:id="646"/>
      <w:r w:rsidR="00724822">
        <w:t>os</w:t>
      </w:r>
      <w:bookmarkEnd w:id="647"/>
      <w:bookmarkEnd w:id="648"/>
      <w:bookmarkEnd w:id="649"/>
      <w:r w:rsidR="00EF650E" w:rsidRPr="00E060F7">
        <w:fldChar w:fldCharType="begin"/>
      </w:r>
      <w:r w:rsidRPr="00E060F7">
        <w:instrText xml:space="preserve"> XE "Makra" </w:instrText>
      </w:r>
      <w:r w:rsidR="00EF650E" w:rsidRPr="00E060F7">
        <w:fldChar w:fldCharType="end"/>
      </w:r>
    </w:p>
    <w:p w14:paraId="73CC6FB5" w14:textId="551FAB0B"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77777777" w:rsidR="00D84C56" w:rsidRPr="00E060F7" w:rsidRDefault="00B77C86" w:rsidP="007E23FE">
      <w:pPr>
        <w:pStyle w:val="Nadpis3"/>
      </w:pPr>
      <w:bookmarkStart w:id="650" w:name="_Toc128340629"/>
      <w:r>
        <w:t>Macros with parameters</w:t>
      </w:r>
      <w:bookmarkEnd w:id="650"/>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51" w:name="_Ref535699073"/>
      <w:bookmarkStart w:id="652" w:name="_Toc128340630"/>
      <w:r w:rsidRPr="007B044A">
        <w:t>Structure comparison</w:t>
      </w:r>
      <w:bookmarkEnd w:id="651"/>
      <w:bookmarkEnd w:id="652"/>
    </w:p>
    <w:p w14:paraId="658B6CEB" w14:textId="36BD8348"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30DE62F1" w14:textId="51D96623"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C67636">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C67636" w:rsidRPr="007B3B01">
        <w:t>Reference to another element model in X-definition</w:t>
      </w:r>
      <w:r w:rsidR="008544BD">
        <w:fldChar w:fldCharType="end"/>
      </w:r>
    </w:p>
    <w:p w14:paraId="5E867CC8" w14:textId="7CE25729" w:rsidR="007B044A" w:rsidRDefault="007B044A" w:rsidP="00D84C56">
      <w:pPr>
        <w:pStyle w:val="OdstavecSynteastyl"/>
      </w:pPr>
      <w:r>
        <w:lastRenderedPageBreak/>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C67636">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5A9C6395"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C67636">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73691BAA" w:rsidR="00D84C56" w:rsidRPr="00E060F7" w:rsidRDefault="00C74402" w:rsidP="00C74402">
      <w:pPr>
        <w:pStyle w:val="OdstavecSynteastyl"/>
      </w:pPr>
      <w:r w:rsidRPr="00C74402">
        <w:t xml:space="preserve">In the example above, there are two X-definitions, </w:t>
      </w:r>
      <w:r w:rsidR="00B15222">
        <w:t xml:space="preserve">and </w:t>
      </w:r>
      <w:r w:rsidRPr="00C74402">
        <w:t xml:space="preserve">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w:t>
      </w:r>
      <w:r w:rsidR="00B15222">
        <w:t>s</w:t>
      </w:r>
      <w:r w:rsidRPr="00C74402">
        <w:t xml:space="preserve">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53" w:name="_Toc355016578"/>
      <w:bookmarkStart w:id="654" w:name="_Toc355016842"/>
      <w:bookmarkStart w:id="655" w:name="_Toc355312136"/>
      <w:bookmarkStart w:id="656" w:name="_Toc355016579"/>
      <w:bookmarkStart w:id="657" w:name="_Toc355016843"/>
      <w:bookmarkStart w:id="658" w:name="_Toc355312137"/>
      <w:bookmarkStart w:id="659" w:name="_Toc355016580"/>
      <w:bookmarkStart w:id="660" w:name="_Toc355016844"/>
      <w:bookmarkStart w:id="661" w:name="_Toc355312138"/>
      <w:bookmarkStart w:id="662" w:name="_Toc355016581"/>
      <w:bookmarkStart w:id="663" w:name="_Toc355016845"/>
      <w:bookmarkStart w:id="664" w:name="_Toc355312139"/>
      <w:bookmarkStart w:id="665" w:name="_Toc355016584"/>
      <w:bookmarkStart w:id="666" w:name="_Toc355016848"/>
      <w:bookmarkStart w:id="667" w:name="_Toc355312142"/>
      <w:bookmarkStart w:id="668" w:name="_Toc355016587"/>
      <w:bookmarkStart w:id="669" w:name="_Toc355016851"/>
      <w:bookmarkStart w:id="670" w:name="_Toc355312145"/>
      <w:bookmarkStart w:id="671" w:name="_Toc355016588"/>
      <w:bookmarkStart w:id="672" w:name="_Toc355016852"/>
      <w:bookmarkStart w:id="673" w:name="_Toc355312146"/>
      <w:bookmarkStart w:id="674" w:name="_Toc355016589"/>
      <w:bookmarkStart w:id="675" w:name="_Toc355016853"/>
      <w:bookmarkStart w:id="676" w:name="_Toc355312147"/>
      <w:bookmarkStart w:id="677" w:name="_Toc355016591"/>
      <w:bookmarkStart w:id="678" w:name="_Toc355016855"/>
      <w:bookmarkStart w:id="679" w:name="_Toc355312149"/>
      <w:bookmarkStart w:id="680" w:name="_Toc355016592"/>
      <w:bookmarkStart w:id="681" w:name="_Toc355016856"/>
      <w:bookmarkStart w:id="682" w:name="_Toc355312150"/>
      <w:bookmarkStart w:id="683" w:name="_Toc355016593"/>
      <w:bookmarkStart w:id="684" w:name="_Toc355016857"/>
      <w:bookmarkStart w:id="685" w:name="_Toc355312151"/>
      <w:bookmarkStart w:id="686" w:name="_Toc355016594"/>
      <w:bookmarkStart w:id="687" w:name="_Toc355016858"/>
      <w:bookmarkStart w:id="688" w:name="_Toc355312152"/>
      <w:bookmarkStart w:id="689" w:name="_Toc355016595"/>
      <w:bookmarkStart w:id="690" w:name="_Toc355016859"/>
      <w:bookmarkStart w:id="691" w:name="_Toc355312153"/>
      <w:bookmarkStart w:id="692" w:name="_Toc355016596"/>
      <w:bookmarkStart w:id="693" w:name="_Toc355016860"/>
      <w:bookmarkStart w:id="694" w:name="_Toc355312154"/>
      <w:bookmarkStart w:id="695" w:name="_Toc355016602"/>
      <w:bookmarkStart w:id="696" w:name="_Toc355016866"/>
      <w:bookmarkStart w:id="697" w:name="_Toc355312160"/>
      <w:bookmarkStart w:id="698" w:name="_Toc355016605"/>
      <w:bookmarkStart w:id="699" w:name="_Toc355016869"/>
      <w:bookmarkStart w:id="700" w:name="_Toc355312163"/>
      <w:bookmarkStart w:id="701" w:name="_Toc355016606"/>
      <w:bookmarkStart w:id="702" w:name="_Toc355016870"/>
      <w:bookmarkStart w:id="703" w:name="_Toc355312164"/>
      <w:bookmarkStart w:id="704" w:name="_Toc355016607"/>
      <w:bookmarkStart w:id="705" w:name="_Toc355016871"/>
      <w:bookmarkStart w:id="706" w:name="_Toc355312165"/>
      <w:bookmarkStart w:id="707" w:name="_Toc355016608"/>
      <w:bookmarkStart w:id="708" w:name="_Toc355016872"/>
      <w:bookmarkStart w:id="709" w:name="_Toc355312166"/>
      <w:bookmarkStart w:id="710" w:name="_Toc355016610"/>
      <w:bookmarkStart w:id="711" w:name="_Toc355016874"/>
      <w:bookmarkStart w:id="712" w:name="_Toc355312168"/>
      <w:bookmarkStart w:id="713" w:name="_Toc355016611"/>
      <w:bookmarkStart w:id="714" w:name="_Toc355016875"/>
      <w:bookmarkStart w:id="715" w:name="_Toc355312169"/>
      <w:bookmarkStart w:id="716" w:name="_Ref535158341"/>
      <w:bookmarkStart w:id="717" w:name="_Toc128340631"/>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r w:rsidRPr="00024D0C">
        <w:lastRenderedPageBreak/>
        <w:t>Events in X-Script</w:t>
      </w:r>
      <w:bookmarkEnd w:id="716"/>
      <w:bookmarkEnd w:id="717"/>
    </w:p>
    <w:p w14:paraId="3AD72FDF" w14:textId="74ADB9D8"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6C544C4F" w14:textId="0A7284D6"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C67636">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C67636">
        <w:t xml:space="preserve">Construction Mode of </w:t>
      </w:r>
      <w:r w:rsidR="00C67636" w:rsidRPr="00E060F7">
        <w:t>X-defini</w:t>
      </w:r>
      <w:r w:rsidR="00C67636">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8" w:name="_Toc128340632"/>
      <w:r w:rsidRPr="00024D0C">
        <w:t xml:space="preserve">Events </w:t>
      </w:r>
      <w:r>
        <w:t>in the</w:t>
      </w:r>
      <w:r w:rsidRPr="00024D0C">
        <w:t xml:space="preserve"> validation mode</w:t>
      </w:r>
      <w:bookmarkEnd w:id="718"/>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0788CEB6" w:rsidR="00D84C56" w:rsidRPr="00E060F7" w:rsidRDefault="00CD7F59" w:rsidP="00D84C56">
      <w:pPr>
        <w:pStyle w:val="OdstavecSynteastyl"/>
        <w:ind w:left="709"/>
        <w:rPr>
          <w:rFonts w:eastAsia="Arial"/>
        </w:rPr>
      </w:pPr>
      <w:r w:rsidRPr="00CD7F59">
        <w:t xml:space="preserve">Both events can be described in the X-definition header in </w:t>
      </w:r>
      <w:r w:rsidR="00B15222">
        <w:t xml:space="preserve">the </w:t>
      </w:r>
      <w:r w:rsidRPr="00CD7F59">
        <w:t xml:space="preserve">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431305">
      <w:pPr>
        <w:pStyle w:val="Nadpis2"/>
      </w:pPr>
      <w:bookmarkStart w:id="719" w:name="_Toc128340633"/>
      <w:r>
        <w:t>Construction</w:t>
      </w:r>
      <w:r w:rsidRPr="00CC7B85">
        <w:t xml:space="preserve"> mode events</w:t>
      </w:r>
      <w:bookmarkEnd w:id="719"/>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266EC208"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5993AFAA"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20" w:name="_Ref367871157"/>
      <w:bookmarkStart w:id="721" w:name="_Ref367964504"/>
      <w:bookmarkStart w:id="722" w:name="_Toc128340634"/>
      <w:bookmarkStart w:id="723" w:name="_Toc354676964"/>
      <w:bookmarkStart w:id="724" w:name="_Ref354752507"/>
      <w:bookmarkStart w:id="725" w:name="_Ref354752532"/>
      <w:bookmarkStart w:id="726" w:name="_Ref354995829"/>
      <w:bookmarkStart w:id="727" w:name="_Ref355014514"/>
      <w:bookmarkStart w:id="728" w:name="_Ref355015996"/>
      <w:bookmarkStart w:id="729" w:name="_Ref365891348"/>
      <w:r w:rsidRPr="00E060F7">
        <w:lastRenderedPageBreak/>
        <w:t>D</w:t>
      </w:r>
      <w:r w:rsidR="00823059" w:rsidRPr="00E060F7">
        <w:t>ebugger</w:t>
      </w:r>
      <w:bookmarkEnd w:id="720"/>
      <w:bookmarkEnd w:id="721"/>
      <w:bookmarkEnd w:id="722"/>
      <w:r w:rsidR="00EF650E" w:rsidRPr="00E060F7">
        <w:fldChar w:fldCharType="begin"/>
      </w:r>
      <w:r w:rsidR="009A60A9" w:rsidRPr="00E060F7">
        <w:instrText xml:space="preserve"> XE "Debugger" </w:instrText>
      </w:r>
      <w:r w:rsidR="00EF650E" w:rsidRPr="00E060F7">
        <w:fldChar w:fldCharType="end"/>
      </w:r>
    </w:p>
    <w:p w14:paraId="49139E8F" w14:textId="503624A2"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10B6BB94" w14:textId="6A8C6741"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C67636">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C67636">
        <w:t>Using X</w:t>
      </w:r>
      <w:r w:rsidR="00C67636">
        <w:noBreakHyphen/>
        <w:t>definitions in Java code</w:t>
      </w:r>
      <w:r w:rsidR="008544BD">
        <w:fldChar w:fldCharType="end"/>
      </w:r>
    </w:p>
    <w:p w14:paraId="4D46D842" w14:textId="56DAEEF4" w:rsidR="00306957" w:rsidRDefault="00306957" w:rsidP="00823059">
      <w:r w:rsidRPr="00306957">
        <w:t xml:space="preserve">Since X-definitions contain the functional code, </w:t>
      </w:r>
      <w:r w:rsidR="00B15222">
        <w:t xml:space="preserve">the </w:t>
      </w:r>
      <w:r w:rsidRPr="00306957">
        <w:t>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2B3E9C2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X-definitions a window with the source of X-definition and with </w:t>
      </w:r>
      <w:r w:rsidR="00B15222">
        <w:t xml:space="preserve">the </w:t>
      </w:r>
      <w:r w:rsidR="00F73A07">
        <w:t>error list is shown. You can correct errors, recompile X-definitions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76ABA64F"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C67636">
        <w:t>4.8.1</w:t>
      </w:r>
      <w:r w:rsidR="00A7324A">
        <w:fldChar w:fldCharType="end"/>
      </w:r>
      <w:r w:rsidR="00A7324A">
        <w:t xml:space="preserve"> </w:t>
      </w:r>
      <w:r w:rsidRPr="008E1D21">
        <w:t>was added, with debugging support commands as outlined above. An X-definition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30" w:name="_Ref535157487"/>
      <w:bookmarkStart w:id="731" w:name="_Ref535157497"/>
      <w:bookmarkStart w:id="732" w:name="_Toc128340635"/>
      <w:bookmarkEnd w:id="723"/>
      <w:bookmarkEnd w:id="724"/>
      <w:bookmarkEnd w:id="725"/>
      <w:bookmarkEnd w:id="726"/>
      <w:bookmarkEnd w:id="727"/>
      <w:bookmarkEnd w:id="728"/>
      <w:bookmarkEnd w:id="729"/>
      <w:r w:rsidRPr="006A5CB1">
        <w:lastRenderedPageBreak/>
        <w:t>Processing and reporting errors</w:t>
      </w:r>
      <w:bookmarkEnd w:id="730"/>
      <w:bookmarkEnd w:id="731"/>
      <w:bookmarkEnd w:id="732"/>
    </w:p>
    <w:p w14:paraId="0CD32E5B" w14:textId="56A17B7B"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C67636">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1CA6209E" w14:textId="2E4C2F5E"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C67636">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C67636">
        <w:t>Using X</w:t>
      </w:r>
      <w:r w:rsidR="00C67636">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32059888"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C67636">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C67636">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6942BB97"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C67636">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C67636">
        <w:t>13.1</w:t>
      </w:r>
      <w:r w:rsidRPr="00E060F7">
        <w:fldChar w:fldCharType="end"/>
      </w:r>
      <w:r w:rsidRPr="00827A64">
        <w:t>)</w:t>
      </w:r>
      <w:r w:rsidR="00B15222">
        <w:t>,</w:t>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C67636">
        <w:t>13.2</w:t>
      </w:r>
      <w:r w:rsidRPr="00E060F7">
        <w:fldChar w:fldCharType="end"/>
      </w:r>
      <w:r w:rsidRPr="00827A64">
        <w:t>).</w:t>
      </w:r>
    </w:p>
    <w:p w14:paraId="70F1206F" w14:textId="53DF84AB"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C67636">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C67636">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33" w:name="_Ref365891471"/>
      <w:bookmarkStart w:id="734" w:name="_Ref535681859"/>
      <w:bookmarkStart w:id="735" w:name="_Ref535681948"/>
      <w:bookmarkStart w:id="736" w:name="_Toc128340636"/>
      <w:r w:rsidRPr="00E060F7">
        <w:t>G</w:t>
      </w:r>
      <w:bookmarkEnd w:id="733"/>
      <w:r w:rsidR="00FF3D1B" w:rsidRPr="00FF3D1B">
        <w:t>enerate XML file with errors</w:t>
      </w:r>
      <w:bookmarkEnd w:id="734"/>
      <w:bookmarkEnd w:id="735"/>
      <w:bookmarkEnd w:id="736"/>
    </w:p>
    <w:p w14:paraId="6B1FBB2B" w14:textId="1DB092CA"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C67636">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C67636" w:rsidRPr="00E060F7">
        <w:t>Cont</w:t>
      </w:r>
      <w:r w:rsidR="00C67636">
        <w:t>ainer</w:t>
      </w:r>
      <w:r w:rsidR="008544BD">
        <w:fldChar w:fldCharType="end"/>
      </w:r>
    </w:p>
    <w:p w14:paraId="3B5C42DA" w14:textId="4FDB085C"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C67636">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C67636">
        <w:t xml:space="preserve">Construction Mode of </w:t>
      </w:r>
      <w:r w:rsidR="00C67636" w:rsidRPr="00E060F7">
        <w:t>X-defini</w:t>
      </w:r>
      <w:r w:rsidR="00C67636">
        <w:t>tion</w:t>
      </w:r>
      <w:r w:rsidR="008544BD">
        <w:fldChar w:fldCharType="end"/>
      </w:r>
    </w:p>
    <w:p w14:paraId="5D7D8421" w14:textId="4D3753A0"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C67636">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C67636" w:rsidRPr="00E060F7">
        <w:t>Debugger</w:t>
      </w:r>
      <w:r w:rsidR="008544BD">
        <w:fldChar w:fldCharType="end"/>
      </w:r>
    </w:p>
    <w:p w14:paraId="3342C526" w14:textId="54E943E9"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C67636">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37" w:name="_Ref535699648"/>
      <w:bookmarkStart w:id="738" w:name="_Toc128340637"/>
      <w:r>
        <w:t>Creating error data (two-phase)</w:t>
      </w:r>
      <w:bookmarkEnd w:id="737"/>
      <w:bookmarkEnd w:id="738"/>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71AF8FE5"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C67636">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547E793C"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1EE39F02"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X-definition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9" w:name="_Toc128340638"/>
      <w:r>
        <w:t>One</w:t>
      </w:r>
      <w:r w:rsidR="00BF7A77">
        <w:t>-</w:t>
      </w:r>
      <w:r>
        <w:t>step</w:t>
      </w:r>
      <w:r w:rsidR="00F35404" w:rsidRPr="00E060F7">
        <w:t xml:space="preserve"> </w:t>
      </w:r>
      <w:r>
        <w:t>c</w:t>
      </w:r>
      <w:r w:rsidR="00F35404" w:rsidRPr="00E060F7">
        <w:t>onstru</w:t>
      </w:r>
      <w:r>
        <w:t>ction of error data</w:t>
      </w:r>
      <w:bookmarkEnd w:id="739"/>
    </w:p>
    <w:p w14:paraId="4978ED80" w14:textId="3108170F"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C67636">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C67636">
        <w:t>Creating error data (two-phase)</w:t>
      </w:r>
      <w:r w:rsidR="008544BD">
        <w:fldChar w:fldCharType="end"/>
      </w:r>
    </w:p>
    <w:p w14:paraId="3F3C1D25" w14:textId="4DE714D5"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C67636">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193D4779"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t>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4F004411"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C67636">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40" w:name="_Ref365892180"/>
      <w:bookmarkStart w:id="741" w:name="_Toc128340639"/>
      <w:r w:rsidRPr="00E060F7">
        <w:t>R</w:t>
      </w:r>
      <w:r w:rsidR="00D94F05" w:rsidRPr="00E060F7">
        <w:t>eport</w:t>
      </w:r>
      <w:r w:rsidR="008F7B9F">
        <w:t>e</w:t>
      </w:r>
      <w:r w:rsidR="002A20E5" w:rsidRPr="00E060F7">
        <w:t>r</w:t>
      </w:r>
      <w:bookmarkEnd w:id="740"/>
      <w:bookmarkEnd w:id="741"/>
    </w:p>
    <w:p w14:paraId="164387BC" w14:textId="5E62EE61"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C67636">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C67636"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77777777" w:rsidR="007C7575" w:rsidRPr="00E060F7" w:rsidRDefault="00090C6A" w:rsidP="007E23FE">
      <w:pPr>
        <w:pStyle w:val="Nadpis3"/>
      </w:pPr>
      <w:bookmarkStart w:id="742" w:name="_Ref365989807"/>
      <w:bookmarkStart w:id="743" w:name="_Toc128340640"/>
      <w:r w:rsidRPr="00E060F7">
        <w:t>Report</w:t>
      </w:r>
      <w:bookmarkEnd w:id="742"/>
      <w:r w:rsidR="00FF7FCF">
        <w:t>s</w:t>
      </w:r>
      <w:bookmarkEnd w:id="743"/>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4545143C"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C67636">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C67636">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543FE4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4" w:name="_Ref365896417"/>
      <w:r w:rsidRPr="00353F18">
        <w:t>Model text, parameters</w:t>
      </w:r>
      <w:r w:rsidR="00BF7A77">
        <w:t>,</w:t>
      </w:r>
      <w:r w:rsidRPr="00353F18">
        <w:t xml:space="preserve"> and links</w:t>
      </w:r>
      <w:bookmarkEnd w:id="744"/>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00DC386C"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C67636">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5" w:name="_Ref365893832"/>
      <w:r w:rsidRPr="00E060F7">
        <w:t>M</w:t>
      </w:r>
      <w:bookmarkEnd w:id="745"/>
      <w:r w:rsidR="009F4EF7" w:rsidRPr="009F4EF7">
        <w:t>odification of the model text of the report</w:t>
      </w:r>
    </w:p>
    <w:p w14:paraId="0E26245C" w14:textId="49581F72"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C67636">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2AC1DD90" w:rsidR="006A214E" w:rsidRPr="00E060F7" w:rsidRDefault="00861F82" w:rsidP="00F06364">
      <w:pPr>
        <w:pStyle w:val="OdstavecSynteastyl"/>
      </w:pPr>
      <w:bookmarkStart w:id="746"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C67636">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6"/>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701D111A"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C67636">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77777777"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1B75B533"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C67636">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77777777" w:rsidR="00C975A1" w:rsidRDefault="00C975A1" w:rsidP="000D3B19">
      <w:pPr>
        <w:pStyle w:val="Zdrojovykod-zlutyboxSynteastyl"/>
        <w:shd w:val="clear" w:color="auto" w:fill="F2F2F2" w:themeFill="background1" w:themeFillShade="F2"/>
      </w:pPr>
      <w:r w:rsidRPr="00CB0182">
        <w:t>SYS000=&amp;{line}{; line=}&amp;{column}{; column=}&amp;{sysId}{; source="}{"}&amp;{xpath}{; xpath=}&amp;{xdpos}{; X-position=}</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7" w:name="_Ref365898305"/>
      <w:r w:rsidRPr="00E060F7">
        <w:t>Program</w:t>
      </w:r>
      <w:r w:rsidR="00E71B6A">
        <w:t>ing of</w:t>
      </w:r>
      <w:r w:rsidRPr="00E060F7">
        <w:t xml:space="preserve"> report</w:t>
      </w:r>
      <w:bookmarkEnd w:id="747"/>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772E314D"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C67636">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8" w:name="_Ref534397129"/>
      <w:r w:rsidRPr="007D796C">
        <w:lastRenderedPageBreak/>
        <w:t>Registered and unregistered form</w:t>
      </w:r>
      <w:r w:rsidR="00B15222">
        <w:t>s</w:t>
      </w:r>
      <w:r w:rsidRPr="007D796C">
        <w:t xml:space="preserve"> of reports</w:t>
      </w:r>
      <w:bookmarkEnd w:id="748"/>
    </w:p>
    <w:p w14:paraId="423064A7" w14:textId="513C29ED"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C67636">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58FD3F06"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C67636">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C67636">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77777777" w:rsidR="000D51DB" w:rsidRPr="00E060F7" w:rsidRDefault="000D51DB" w:rsidP="007E23FE">
      <w:pPr>
        <w:pStyle w:val="Nadpis3"/>
      </w:pPr>
      <w:bookmarkStart w:id="749" w:name="_Ref365892084"/>
      <w:bookmarkStart w:id="750" w:name="_Toc128340641"/>
      <w:r w:rsidRPr="00E060F7">
        <w:t>Tabl</w:t>
      </w:r>
      <w:r w:rsidR="003E11BF">
        <w:t>es of</w:t>
      </w:r>
      <w:r w:rsidRPr="00E060F7">
        <w:t xml:space="preserve"> report</w:t>
      </w:r>
      <w:bookmarkEnd w:id="749"/>
      <w:r w:rsidR="003E11BF">
        <w:t>s</w:t>
      </w:r>
      <w:bookmarkEnd w:id="750"/>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51" w:name="_Ref365987651"/>
      <w:r w:rsidRPr="00E060F7">
        <w:t>R</w:t>
      </w:r>
      <w:bookmarkEnd w:id="751"/>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53D9C67A"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C67636">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7E23FE">
      <w:pPr>
        <w:pStyle w:val="Nadpis3"/>
      </w:pPr>
      <w:bookmarkStart w:id="752" w:name="_Ref365892100"/>
      <w:bookmarkStart w:id="753" w:name="_Toc128340642"/>
      <w:r w:rsidRPr="00E060F7">
        <w:t>Syst</w:t>
      </w:r>
      <w:r w:rsidR="002832C4">
        <w:t>e</w:t>
      </w:r>
      <w:r w:rsidRPr="00E060F7">
        <w:t xml:space="preserve">m </w:t>
      </w:r>
      <w:r w:rsidR="002832C4">
        <w:t xml:space="preserve">report </w:t>
      </w:r>
      <w:r w:rsidRPr="00E060F7">
        <w:t>mana</w:t>
      </w:r>
      <w:r w:rsidR="002832C4">
        <w:t>g</w:t>
      </w:r>
      <w:r w:rsidRPr="00E060F7">
        <w:t>er</w:t>
      </w:r>
      <w:bookmarkEnd w:id="752"/>
      <w:bookmarkEnd w:id="753"/>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54" w:name="_Toc128340643"/>
      <w:r w:rsidRPr="00E060F7">
        <w:t>Report</w:t>
      </w:r>
      <w:r w:rsidR="00FB23F2">
        <w:t>ers</w:t>
      </w:r>
      <w:bookmarkEnd w:id="754"/>
    </w:p>
    <w:p w14:paraId="6D99221D" w14:textId="5A7A4907"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C67636">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C67636">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55" w:name="_Ref366048112"/>
      <w:bookmarkStart w:id="756" w:name="_Toc128340644"/>
      <w:r w:rsidRPr="00E060F7">
        <w:t>Report</w:t>
      </w:r>
      <w:r w:rsidR="00177526">
        <w:t>s</w:t>
      </w:r>
      <w:r w:rsidRPr="00E060F7">
        <w:t xml:space="preserve"> </w:t>
      </w:r>
      <w:r w:rsidR="00177526">
        <w:t>in exceptions</w:t>
      </w:r>
      <w:bookmarkEnd w:id="755"/>
      <w:bookmarkEnd w:id="756"/>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662282AD"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57" w:name="_Toc128340645"/>
      <w:r w:rsidRPr="004A7596">
        <w:t>Example of use</w:t>
      </w:r>
      <w:bookmarkEnd w:id="757"/>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4859BE98"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C67636">
        <w:t>13.2.2</w:t>
      </w:r>
      <w:r w:rsidRPr="00E060F7">
        <w:fldChar w:fldCharType="end"/>
      </w:r>
      <w:r w:rsidRPr="00E93815">
        <w:t xml:space="preserve"> will be used as report tables, with only those reports explicitly mentioned here.</w:t>
      </w:r>
    </w:p>
    <w:p w14:paraId="357C05F8" w14:textId="1049F727"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C67636">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6278BC83"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C67636">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2C64E7">
      <w:pPr>
        <w:pStyle w:val="Zdrojovykod-zlutyboxSynteastyl"/>
        <w:shd w:val="clear" w:color="auto" w:fill="F5F5FF"/>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7777777"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inserted automatically or will be generated using method error() from X-Script.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77777777" w:rsidR="0030593C" w:rsidRPr="00E060F7" w:rsidRDefault="00D337AD" w:rsidP="00431305">
      <w:pPr>
        <w:pStyle w:val="Nadpis2"/>
      </w:pPr>
      <w:bookmarkStart w:id="758" w:name="_Ref365891419"/>
      <w:bookmarkStart w:id="759" w:name="_Ref535151504"/>
      <w:bookmarkStart w:id="760" w:name="_Toc128340646"/>
      <w:r>
        <w:lastRenderedPageBreak/>
        <w:t xml:space="preserve">The </w:t>
      </w:r>
      <w:r w:rsidR="0030593C" w:rsidRPr="00E060F7">
        <w:t>error</w:t>
      </w:r>
      <w:bookmarkEnd w:id="758"/>
      <w:r w:rsidR="00EF650E" w:rsidRPr="00E060F7">
        <w:fldChar w:fldCharType="begin"/>
      </w:r>
      <w:r w:rsidR="0030593C" w:rsidRPr="00E060F7">
        <w:instrText xml:space="preserve"> XE "Metody:error" </w:instrText>
      </w:r>
      <w:r w:rsidR="00EF650E" w:rsidRPr="00E060F7">
        <w:fldChar w:fldCharType="end"/>
      </w:r>
      <w:r>
        <w:t xml:space="preserve"> method</w:t>
      </w:r>
      <w:bookmarkEnd w:id="759"/>
      <w:bookmarkEnd w:id="760"/>
    </w:p>
    <w:p w14:paraId="351A5C08" w14:textId="39F4D023"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C67636">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C67636" w:rsidRPr="00E060F7">
        <w:t>Debugger</w:t>
      </w:r>
      <w:r w:rsidR="008544BD">
        <w:fldChar w:fldCharType="end"/>
      </w:r>
    </w:p>
    <w:p w14:paraId="4F496CE8" w14:textId="35CABEEF"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C67636">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C67636" w:rsidRPr="00E060F7">
        <w:t>Report</w:t>
      </w:r>
      <w:r w:rsidR="00C67636">
        <w:t>e</w:t>
      </w:r>
      <w:r w:rsidR="00C67636"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001F3BA0"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C67636">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C67636">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61" w:name="_Toc128340647"/>
      <w:r w:rsidRPr="00E060F7">
        <w:t>A</w:t>
      </w:r>
      <w:r w:rsidR="0053476B" w:rsidRPr="0053476B">
        <w:t>utomatically generated errors</w:t>
      </w:r>
      <w:bookmarkEnd w:id="761"/>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62" w:name="_Toc128340648"/>
      <w:r w:rsidRPr="00E060F7">
        <w:t>G</w:t>
      </w:r>
      <w:r w:rsidR="001260D0" w:rsidRPr="001260D0">
        <w:t>enerating into a reporter</w:t>
      </w:r>
      <w:bookmarkEnd w:id="762"/>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77777777"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63" w:name="_Toc128340649"/>
      <w:r w:rsidRPr="00DE081D">
        <w:t>Generate an exception listing error</w:t>
      </w:r>
      <w:bookmarkEnd w:id="763"/>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7777777"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431305">
      <w:pPr>
        <w:pStyle w:val="Nadpis2"/>
      </w:pPr>
      <w:bookmarkStart w:id="764" w:name="_Toc128340650"/>
      <w:r w:rsidRPr="009E0DF0">
        <w:t xml:space="preserve">Errors when </w:t>
      </w:r>
      <w:r w:rsidR="00A17062">
        <w:t>compilin</w:t>
      </w:r>
      <w:r w:rsidRPr="009E0DF0">
        <w:t>g X-definition</w:t>
      </w:r>
      <w:bookmarkEnd w:id="764"/>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1104C64E" w:rsidR="008E52BA" w:rsidRPr="00E060F7" w:rsidRDefault="004D39DC" w:rsidP="0075748B">
      <w:pPr>
        <w:pStyle w:val="OdstavecSynteastyl"/>
        <w:numPr>
          <w:ilvl w:val="0"/>
          <w:numId w:val="81"/>
        </w:numPr>
      </w:pPr>
      <w:r>
        <w:t>On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5" w:name="_Toc353798593"/>
      <w:bookmarkStart w:id="766" w:name="_Toc353798863"/>
      <w:bookmarkStart w:id="767" w:name="_Toc354414459"/>
      <w:bookmarkStart w:id="768" w:name="_Toc354414736"/>
      <w:bookmarkStart w:id="769" w:name="_Toc354499162"/>
      <w:bookmarkStart w:id="770" w:name="_Toc354499439"/>
      <w:bookmarkStart w:id="771" w:name="_Toc354499736"/>
      <w:bookmarkStart w:id="772" w:name="_Toc354500013"/>
      <w:bookmarkStart w:id="773" w:name="_Toc354505353"/>
      <w:bookmarkStart w:id="774" w:name="_Toc354505632"/>
      <w:bookmarkStart w:id="775" w:name="_Toc354676733"/>
      <w:bookmarkStart w:id="776" w:name="_Toc354676969"/>
      <w:bookmarkStart w:id="777" w:name="_Toc354912625"/>
      <w:bookmarkStart w:id="778" w:name="_Toc354917459"/>
      <w:bookmarkStart w:id="779" w:name="_Toc355016620"/>
      <w:bookmarkStart w:id="780" w:name="_Toc355016884"/>
      <w:bookmarkStart w:id="781" w:name="_Toc355312178"/>
      <w:bookmarkStart w:id="782" w:name="_Toc353798594"/>
      <w:bookmarkStart w:id="783" w:name="_Toc353798864"/>
      <w:bookmarkStart w:id="784" w:name="_Toc354414460"/>
      <w:bookmarkStart w:id="785" w:name="_Toc354414737"/>
      <w:bookmarkStart w:id="786" w:name="_Toc354499163"/>
      <w:bookmarkStart w:id="787" w:name="_Toc354499440"/>
      <w:bookmarkStart w:id="788" w:name="_Toc354499737"/>
      <w:bookmarkStart w:id="789" w:name="_Toc354500014"/>
      <w:bookmarkStart w:id="790" w:name="_Toc354505354"/>
      <w:bookmarkStart w:id="791" w:name="_Toc354505633"/>
      <w:bookmarkStart w:id="792" w:name="_Toc354676734"/>
      <w:bookmarkStart w:id="793" w:name="_Toc354676970"/>
      <w:bookmarkStart w:id="794" w:name="_Toc354912626"/>
      <w:bookmarkStart w:id="795" w:name="_Toc354917460"/>
      <w:bookmarkStart w:id="796" w:name="_Toc355016621"/>
      <w:bookmarkStart w:id="797" w:name="_Toc355016885"/>
      <w:bookmarkStart w:id="798" w:name="_Toc355312179"/>
      <w:bookmarkStart w:id="799" w:name="_Toc353798595"/>
      <w:bookmarkStart w:id="800" w:name="_Toc353798865"/>
      <w:bookmarkStart w:id="801" w:name="_Toc354414461"/>
      <w:bookmarkStart w:id="802" w:name="_Toc354414738"/>
      <w:bookmarkStart w:id="803" w:name="_Toc354499164"/>
      <w:bookmarkStart w:id="804" w:name="_Toc354499441"/>
      <w:bookmarkStart w:id="805" w:name="_Toc354499738"/>
      <w:bookmarkStart w:id="806" w:name="_Toc354500015"/>
      <w:bookmarkStart w:id="807" w:name="_Toc354505355"/>
      <w:bookmarkStart w:id="808" w:name="_Toc354505634"/>
      <w:bookmarkStart w:id="809" w:name="_Toc354676735"/>
      <w:bookmarkStart w:id="810" w:name="_Toc354676971"/>
      <w:bookmarkStart w:id="811" w:name="_Toc354912627"/>
      <w:bookmarkStart w:id="812" w:name="_Toc354917461"/>
      <w:bookmarkStart w:id="813" w:name="_Toc355016622"/>
      <w:bookmarkStart w:id="814" w:name="_Toc355016886"/>
      <w:bookmarkStart w:id="815" w:name="_Toc355312180"/>
      <w:bookmarkStart w:id="816" w:name="_Toc353798596"/>
      <w:bookmarkStart w:id="817" w:name="_Toc353798866"/>
      <w:bookmarkStart w:id="818" w:name="_Toc354414462"/>
      <w:bookmarkStart w:id="819" w:name="_Toc354414739"/>
      <w:bookmarkStart w:id="820" w:name="_Toc354499165"/>
      <w:bookmarkStart w:id="821" w:name="_Toc354499442"/>
      <w:bookmarkStart w:id="822" w:name="_Toc354499739"/>
      <w:bookmarkStart w:id="823" w:name="_Toc354500016"/>
      <w:bookmarkStart w:id="824" w:name="_Toc354505356"/>
      <w:bookmarkStart w:id="825" w:name="_Toc354505635"/>
      <w:bookmarkStart w:id="826" w:name="_Toc354676736"/>
      <w:bookmarkStart w:id="827" w:name="_Toc354676972"/>
      <w:bookmarkStart w:id="828" w:name="_Toc354912628"/>
      <w:bookmarkStart w:id="829" w:name="_Toc354917462"/>
      <w:bookmarkStart w:id="830" w:name="_Toc355016623"/>
      <w:bookmarkStart w:id="831" w:name="_Toc355016887"/>
      <w:bookmarkStart w:id="832" w:name="_Toc355312181"/>
      <w:bookmarkStart w:id="833" w:name="_Toc353798597"/>
      <w:bookmarkStart w:id="834" w:name="_Toc353798867"/>
      <w:bookmarkStart w:id="835" w:name="_Toc354414463"/>
      <w:bookmarkStart w:id="836" w:name="_Toc354414740"/>
      <w:bookmarkStart w:id="837" w:name="_Toc354499166"/>
      <w:bookmarkStart w:id="838" w:name="_Toc354499443"/>
      <w:bookmarkStart w:id="839" w:name="_Toc354499740"/>
      <w:bookmarkStart w:id="840" w:name="_Toc354500017"/>
      <w:bookmarkStart w:id="841" w:name="_Toc354505357"/>
      <w:bookmarkStart w:id="842" w:name="_Toc354505636"/>
      <w:bookmarkStart w:id="843" w:name="_Toc354676737"/>
      <w:bookmarkStart w:id="844" w:name="_Toc354676973"/>
      <w:bookmarkStart w:id="845" w:name="_Toc354912629"/>
      <w:bookmarkStart w:id="846" w:name="_Toc354917463"/>
      <w:bookmarkStart w:id="847" w:name="_Toc355016624"/>
      <w:bookmarkStart w:id="848" w:name="_Toc355016888"/>
      <w:bookmarkStart w:id="849" w:name="_Toc355312182"/>
      <w:bookmarkStart w:id="850" w:name="_Toc353798598"/>
      <w:bookmarkStart w:id="851" w:name="_Toc353798868"/>
      <w:bookmarkStart w:id="852" w:name="_Toc354414464"/>
      <w:bookmarkStart w:id="853" w:name="_Toc354414741"/>
      <w:bookmarkStart w:id="854" w:name="_Toc354499167"/>
      <w:bookmarkStart w:id="855" w:name="_Toc354499444"/>
      <w:bookmarkStart w:id="856" w:name="_Toc354499741"/>
      <w:bookmarkStart w:id="857" w:name="_Toc354500018"/>
      <w:bookmarkStart w:id="858" w:name="_Toc354505358"/>
      <w:bookmarkStart w:id="859" w:name="_Toc354505637"/>
      <w:bookmarkStart w:id="860" w:name="_Toc354676738"/>
      <w:bookmarkStart w:id="861" w:name="_Toc354676974"/>
      <w:bookmarkStart w:id="862" w:name="_Toc354912630"/>
      <w:bookmarkStart w:id="863" w:name="_Toc354917464"/>
      <w:bookmarkStart w:id="864" w:name="_Toc355016625"/>
      <w:bookmarkStart w:id="865" w:name="_Toc355016889"/>
      <w:bookmarkStart w:id="866" w:name="_Toc355312183"/>
      <w:bookmarkStart w:id="867" w:name="_Toc353798599"/>
      <w:bookmarkStart w:id="868" w:name="_Toc353798869"/>
      <w:bookmarkStart w:id="869" w:name="_Toc354414465"/>
      <w:bookmarkStart w:id="870" w:name="_Toc354414742"/>
      <w:bookmarkStart w:id="871" w:name="_Toc354499168"/>
      <w:bookmarkStart w:id="872" w:name="_Toc354499445"/>
      <w:bookmarkStart w:id="873" w:name="_Toc354499742"/>
      <w:bookmarkStart w:id="874" w:name="_Toc354500019"/>
      <w:bookmarkStart w:id="875" w:name="_Toc354505359"/>
      <w:bookmarkStart w:id="876" w:name="_Toc354505638"/>
      <w:bookmarkStart w:id="877" w:name="_Toc354676739"/>
      <w:bookmarkStart w:id="878" w:name="_Toc354676975"/>
      <w:bookmarkStart w:id="879" w:name="_Toc354912631"/>
      <w:bookmarkStart w:id="880" w:name="_Toc354917465"/>
      <w:bookmarkStart w:id="881" w:name="_Toc355016626"/>
      <w:bookmarkStart w:id="882" w:name="_Toc355016890"/>
      <w:bookmarkStart w:id="883" w:name="_Toc355312184"/>
      <w:bookmarkStart w:id="884" w:name="_Toc353798604"/>
      <w:bookmarkStart w:id="885" w:name="_Toc353798874"/>
      <w:bookmarkStart w:id="886" w:name="_Toc354414470"/>
      <w:bookmarkStart w:id="887" w:name="_Toc354414747"/>
      <w:bookmarkStart w:id="888" w:name="_Toc354499173"/>
      <w:bookmarkStart w:id="889" w:name="_Toc354499450"/>
      <w:bookmarkStart w:id="890" w:name="_Toc354499747"/>
      <w:bookmarkStart w:id="891" w:name="_Toc354500024"/>
      <w:bookmarkStart w:id="892" w:name="_Toc354505364"/>
      <w:bookmarkStart w:id="893" w:name="_Toc354505643"/>
      <w:bookmarkStart w:id="894" w:name="_Toc354676744"/>
      <w:bookmarkStart w:id="895" w:name="_Toc354676980"/>
      <w:bookmarkStart w:id="896" w:name="_Toc354912636"/>
      <w:bookmarkStart w:id="897" w:name="_Toc354917470"/>
      <w:bookmarkStart w:id="898" w:name="_Toc355016631"/>
      <w:bookmarkStart w:id="899" w:name="_Toc355016895"/>
      <w:bookmarkStart w:id="900" w:name="_Toc355312189"/>
      <w:bookmarkStart w:id="901" w:name="_Toc353798608"/>
      <w:bookmarkStart w:id="902" w:name="_Toc353798878"/>
      <w:bookmarkStart w:id="903" w:name="_Toc354414474"/>
      <w:bookmarkStart w:id="904" w:name="_Toc354414751"/>
      <w:bookmarkStart w:id="905" w:name="_Toc354499177"/>
      <w:bookmarkStart w:id="906" w:name="_Toc354499454"/>
      <w:bookmarkStart w:id="907" w:name="_Toc354499751"/>
      <w:bookmarkStart w:id="908" w:name="_Toc354500028"/>
      <w:bookmarkStart w:id="909" w:name="_Toc354505368"/>
      <w:bookmarkStart w:id="910" w:name="_Toc354505647"/>
      <w:bookmarkStart w:id="911" w:name="_Toc354676748"/>
      <w:bookmarkStart w:id="912" w:name="_Toc354676984"/>
      <w:bookmarkStart w:id="913" w:name="_Toc354912640"/>
      <w:bookmarkStart w:id="914" w:name="_Toc354917474"/>
      <w:bookmarkStart w:id="915" w:name="_Toc355016635"/>
      <w:bookmarkStart w:id="916" w:name="_Toc355016899"/>
      <w:bookmarkStart w:id="917" w:name="_Toc355312193"/>
      <w:bookmarkStart w:id="918" w:name="_Toc353798610"/>
      <w:bookmarkStart w:id="919" w:name="_Toc353798880"/>
      <w:bookmarkStart w:id="920" w:name="_Toc354414476"/>
      <w:bookmarkStart w:id="921" w:name="_Toc354414753"/>
      <w:bookmarkStart w:id="922" w:name="_Toc354499179"/>
      <w:bookmarkStart w:id="923" w:name="_Toc354499456"/>
      <w:bookmarkStart w:id="924" w:name="_Toc354499753"/>
      <w:bookmarkStart w:id="925" w:name="_Toc354500030"/>
      <w:bookmarkStart w:id="926" w:name="_Toc354505370"/>
      <w:bookmarkStart w:id="927" w:name="_Toc354505649"/>
      <w:bookmarkStart w:id="928" w:name="_Toc354676750"/>
      <w:bookmarkStart w:id="929" w:name="_Toc354676986"/>
      <w:bookmarkStart w:id="930" w:name="_Toc354912642"/>
      <w:bookmarkStart w:id="931" w:name="_Toc354917476"/>
      <w:bookmarkStart w:id="932" w:name="_Toc355016637"/>
      <w:bookmarkStart w:id="933" w:name="_Toc355016901"/>
      <w:bookmarkStart w:id="934" w:name="_Toc355312195"/>
      <w:bookmarkStart w:id="935" w:name="_Toc353798612"/>
      <w:bookmarkStart w:id="936" w:name="_Toc353798882"/>
      <w:bookmarkStart w:id="937" w:name="_Toc354414478"/>
      <w:bookmarkStart w:id="938" w:name="_Toc354414755"/>
      <w:bookmarkStart w:id="939" w:name="_Toc354499181"/>
      <w:bookmarkStart w:id="940" w:name="_Toc354499458"/>
      <w:bookmarkStart w:id="941" w:name="_Toc354499755"/>
      <w:bookmarkStart w:id="942" w:name="_Toc354500032"/>
      <w:bookmarkStart w:id="943" w:name="_Toc354505372"/>
      <w:bookmarkStart w:id="944" w:name="_Toc354505651"/>
      <w:bookmarkStart w:id="945" w:name="_Toc354676752"/>
      <w:bookmarkStart w:id="946" w:name="_Toc354676988"/>
      <w:bookmarkStart w:id="947" w:name="_Toc354912644"/>
      <w:bookmarkStart w:id="948" w:name="_Toc354917478"/>
      <w:bookmarkStart w:id="949" w:name="_Toc355016639"/>
      <w:bookmarkStart w:id="950" w:name="_Toc355016903"/>
      <w:bookmarkStart w:id="951" w:name="_Toc355312197"/>
      <w:bookmarkStart w:id="952" w:name="_Toc353798613"/>
      <w:bookmarkStart w:id="953" w:name="_Toc353798883"/>
      <w:bookmarkStart w:id="954" w:name="_Toc354414479"/>
      <w:bookmarkStart w:id="955" w:name="_Toc354414756"/>
      <w:bookmarkStart w:id="956" w:name="_Toc354499182"/>
      <w:bookmarkStart w:id="957" w:name="_Toc354499459"/>
      <w:bookmarkStart w:id="958" w:name="_Toc354499756"/>
      <w:bookmarkStart w:id="959" w:name="_Toc354500033"/>
      <w:bookmarkStart w:id="960" w:name="_Toc354505373"/>
      <w:bookmarkStart w:id="961" w:name="_Toc354505652"/>
      <w:bookmarkStart w:id="962" w:name="_Toc354676753"/>
      <w:bookmarkStart w:id="963" w:name="_Toc354676989"/>
      <w:bookmarkStart w:id="964" w:name="_Toc354912645"/>
      <w:bookmarkStart w:id="965" w:name="_Toc354917479"/>
      <w:bookmarkStart w:id="966" w:name="_Toc355016640"/>
      <w:bookmarkStart w:id="967" w:name="_Toc355016904"/>
      <w:bookmarkStart w:id="968" w:name="_Toc355312198"/>
      <w:bookmarkStart w:id="969" w:name="_Toc353798614"/>
      <w:bookmarkStart w:id="970" w:name="_Toc353798884"/>
      <w:bookmarkStart w:id="971" w:name="_Toc354414480"/>
      <w:bookmarkStart w:id="972" w:name="_Toc354414757"/>
      <w:bookmarkStart w:id="973" w:name="_Toc354499183"/>
      <w:bookmarkStart w:id="974" w:name="_Toc354499460"/>
      <w:bookmarkStart w:id="975" w:name="_Toc354499757"/>
      <w:bookmarkStart w:id="976" w:name="_Toc354500034"/>
      <w:bookmarkStart w:id="977" w:name="_Toc354505374"/>
      <w:bookmarkStart w:id="978" w:name="_Toc354505653"/>
      <w:bookmarkStart w:id="979" w:name="_Toc354676754"/>
      <w:bookmarkStart w:id="980" w:name="_Toc354676990"/>
      <w:bookmarkStart w:id="981" w:name="_Toc354912646"/>
      <w:bookmarkStart w:id="982" w:name="_Toc354917480"/>
      <w:bookmarkStart w:id="983" w:name="_Toc355016641"/>
      <w:bookmarkStart w:id="984" w:name="_Toc355016905"/>
      <w:bookmarkStart w:id="985" w:name="_Toc355312199"/>
      <w:bookmarkStart w:id="986" w:name="_Toc353798616"/>
      <w:bookmarkStart w:id="987" w:name="_Toc353798886"/>
      <w:bookmarkStart w:id="988" w:name="_Toc354414482"/>
      <w:bookmarkStart w:id="989" w:name="_Toc354414759"/>
      <w:bookmarkStart w:id="990" w:name="_Toc354499185"/>
      <w:bookmarkStart w:id="991" w:name="_Toc354499462"/>
      <w:bookmarkStart w:id="992" w:name="_Toc354499759"/>
      <w:bookmarkStart w:id="993" w:name="_Toc354500036"/>
      <w:bookmarkStart w:id="994" w:name="_Toc354505376"/>
      <w:bookmarkStart w:id="995" w:name="_Toc354505655"/>
      <w:bookmarkStart w:id="996" w:name="_Toc354676756"/>
      <w:bookmarkStart w:id="997" w:name="_Toc354676992"/>
      <w:bookmarkStart w:id="998" w:name="_Toc354912648"/>
      <w:bookmarkStart w:id="999" w:name="_Toc354917482"/>
      <w:bookmarkStart w:id="1000" w:name="_Toc355016643"/>
      <w:bookmarkStart w:id="1001" w:name="_Toc355016907"/>
      <w:bookmarkStart w:id="1002" w:name="_Toc355312201"/>
      <w:bookmarkStart w:id="1003" w:name="_Toc353798618"/>
      <w:bookmarkStart w:id="1004" w:name="_Toc353798888"/>
      <w:bookmarkStart w:id="1005" w:name="_Toc354414484"/>
      <w:bookmarkStart w:id="1006" w:name="_Toc354414761"/>
      <w:bookmarkStart w:id="1007" w:name="_Toc354499187"/>
      <w:bookmarkStart w:id="1008" w:name="_Toc354499464"/>
      <w:bookmarkStart w:id="1009" w:name="_Toc354499761"/>
      <w:bookmarkStart w:id="1010" w:name="_Toc354500038"/>
      <w:bookmarkStart w:id="1011" w:name="_Toc354505378"/>
      <w:bookmarkStart w:id="1012" w:name="_Toc354505657"/>
      <w:bookmarkStart w:id="1013" w:name="_Toc354676758"/>
      <w:bookmarkStart w:id="1014" w:name="_Toc354676994"/>
      <w:bookmarkStart w:id="1015" w:name="_Toc354912650"/>
      <w:bookmarkStart w:id="1016" w:name="_Toc354917484"/>
      <w:bookmarkStart w:id="1017" w:name="_Toc355016645"/>
      <w:bookmarkStart w:id="1018" w:name="_Toc355016909"/>
      <w:bookmarkStart w:id="1019" w:name="_Toc355312203"/>
      <w:bookmarkStart w:id="1020" w:name="_Toc353798620"/>
      <w:bookmarkStart w:id="1021" w:name="_Toc353798890"/>
      <w:bookmarkStart w:id="1022" w:name="_Toc354414486"/>
      <w:bookmarkStart w:id="1023" w:name="_Toc354414763"/>
      <w:bookmarkStart w:id="1024" w:name="_Toc354499189"/>
      <w:bookmarkStart w:id="1025" w:name="_Toc354499466"/>
      <w:bookmarkStart w:id="1026" w:name="_Toc354499763"/>
      <w:bookmarkStart w:id="1027" w:name="_Toc354500040"/>
      <w:bookmarkStart w:id="1028" w:name="_Toc354505380"/>
      <w:bookmarkStart w:id="1029" w:name="_Toc354505659"/>
      <w:bookmarkStart w:id="1030" w:name="_Toc354676760"/>
      <w:bookmarkStart w:id="1031" w:name="_Toc354676996"/>
      <w:bookmarkStart w:id="1032" w:name="_Toc354912652"/>
      <w:bookmarkStart w:id="1033" w:name="_Toc354917486"/>
      <w:bookmarkStart w:id="1034" w:name="_Toc355016647"/>
      <w:bookmarkStart w:id="1035" w:name="_Toc355016911"/>
      <w:bookmarkStart w:id="1036" w:name="_Toc355312205"/>
      <w:bookmarkStart w:id="1037" w:name="_Toc353798622"/>
      <w:bookmarkStart w:id="1038" w:name="_Toc353798892"/>
      <w:bookmarkStart w:id="1039" w:name="_Toc354414488"/>
      <w:bookmarkStart w:id="1040" w:name="_Toc354414765"/>
      <w:bookmarkStart w:id="1041" w:name="_Toc354499191"/>
      <w:bookmarkStart w:id="1042" w:name="_Toc354499468"/>
      <w:bookmarkStart w:id="1043" w:name="_Toc354499765"/>
      <w:bookmarkStart w:id="1044" w:name="_Toc354500042"/>
      <w:bookmarkStart w:id="1045" w:name="_Toc354505382"/>
      <w:bookmarkStart w:id="1046" w:name="_Toc354505661"/>
      <w:bookmarkStart w:id="1047" w:name="_Toc354676762"/>
      <w:bookmarkStart w:id="1048" w:name="_Toc354676998"/>
      <w:bookmarkStart w:id="1049" w:name="_Toc354912654"/>
      <w:bookmarkStart w:id="1050" w:name="_Toc354917488"/>
      <w:bookmarkStart w:id="1051" w:name="_Toc355016649"/>
      <w:bookmarkStart w:id="1052" w:name="_Toc355016913"/>
      <w:bookmarkStart w:id="1053" w:name="_Toc355312207"/>
      <w:bookmarkStart w:id="1054" w:name="_Toc353798632"/>
      <w:bookmarkStart w:id="1055" w:name="_Toc353798902"/>
      <w:bookmarkStart w:id="1056" w:name="_Toc354414498"/>
      <w:bookmarkStart w:id="1057" w:name="_Toc354414775"/>
      <w:bookmarkStart w:id="1058" w:name="_Toc354499201"/>
      <w:bookmarkStart w:id="1059" w:name="_Toc354499478"/>
      <w:bookmarkStart w:id="1060" w:name="_Toc354499775"/>
      <w:bookmarkStart w:id="1061" w:name="_Toc354500052"/>
      <w:bookmarkStart w:id="1062" w:name="_Toc354505392"/>
      <w:bookmarkStart w:id="1063" w:name="_Toc354505671"/>
      <w:bookmarkStart w:id="1064" w:name="_Toc354676772"/>
      <w:bookmarkStart w:id="1065" w:name="_Toc354677008"/>
      <w:bookmarkStart w:id="1066" w:name="_Toc354912664"/>
      <w:bookmarkStart w:id="1067" w:name="_Toc354917498"/>
      <w:bookmarkStart w:id="1068" w:name="_Toc355016659"/>
      <w:bookmarkStart w:id="1069" w:name="_Toc355016923"/>
      <w:bookmarkStart w:id="1070" w:name="_Toc355312217"/>
      <w:bookmarkStart w:id="1071" w:name="_Toc353798633"/>
      <w:bookmarkStart w:id="1072" w:name="_Toc353798903"/>
      <w:bookmarkStart w:id="1073" w:name="_Toc354414499"/>
      <w:bookmarkStart w:id="1074" w:name="_Toc354414776"/>
      <w:bookmarkStart w:id="1075" w:name="_Toc354499202"/>
      <w:bookmarkStart w:id="1076" w:name="_Toc354499479"/>
      <w:bookmarkStart w:id="1077" w:name="_Toc354499776"/>
      <w:bookmarkStart w:id="1078" w:name="_Toc354500053"/>
      <w:bookmarkStart w:id="1079" w:name="_Toc354505393"/>
      <w:bookmarkStart w:id="1080" w:name="_Toc354505672"/>
      <w:bookmarkStart w:id="1081" w:name="_Toc354676773"/>
      <w:bookmarkStart w:id="1082" w:name="_Toc354677009"/>
      <w:bookmarkStart w:id="1083" w:name="_Toc354912665"/>
      <w:bookmarkStart w:id="1084" w:name="_Toc354917499"/>
      <w:bookmarkStart w:id="1085" w:name="_Toc355016660"/>
      <w:bookmarkStart w:id="1086" w:name="_Toc355016924"/>
      <w:bookmarkStart w:id="1087" w:name="_Toc355312218"/>
      <w:bookmarkStart w:id="1088" w:name="_Toc353798634"/>
      <w:bookmarkStart w:id="1089" w:name="_Toc353798904"/>
      <w:bookmarkStart w:id="1090" w:name="_Toc354414500"/>
      <w:bookmarkStart w:id="1091" w:name="_Toc354414777"/>
      <w:bookmarkStart w:id="1092" w:name="_Toc354499203"/>
      <w:bookmarkStart w:id="1093" w:name="_Toc354499480"/>
      <w:bookmarkStart w:id="1094" w:name="_Toc354499777"/>
      <w:bookmarkStart w:id="1095" w:name="_Toc354500054"/>
      <w:bookmarkStart w:id="1096" w:name="_Toc354505394"/>
      <w:bookmarkStart w:id="1097" w:name="_Toc354505673"/>
      <w:bookmarkStart w:id="1098" w:name="_Toc354676774"/>
      <w:bookmarkStart w:id="1099" w:name="_Toc354677010"/>
      <w:bookmarkStart w:id="1100" w:name="_Toc354912666"/>
      <w:bookmarkStart w:id="1101" w:name="_Toc354917500"/>
      <w:bookmarkStart w:id="1102" w:name="_Toc355016661"/>
      <w:bookmarkStart w:id="1103" w:name="_Toc355016925"/>
      <w:bookmarkStart w:id="1104" w:name="_Toc355312219"/>
      <w:bookmarkStart w:id="1105" w:name="_Toc353798635"/>
      <w:bookmarkStart w:id="1106" w:name="_Toc353798905"/>
      <w:bookmarkStart w:id="1107" w:name="_Toc354414501"/>
      <w:bookmarkStart w:id="1108" w:name="_Toc354414778"/>
      <w:bookmarkStart w:id="1109" w:name="_Toc354499204"/>
      <w:bookmarkStart w:id="1110" w:name="_Toc354499481"/>
      <w:bookmarkStart w:id="1111" w:name="_Toc354499778"/>
      <w:bookmarkStart w:id="1112" w:name="_Toc354500055"/>
      <w:bookmarkStart w:id="1113" w:name="_Toc354505395"/>
      <w:bookmarkStart w:id="1114" w:name="_Toc354505674"/>
      <w:bookmarkStart w:id="1115" w:name="_Toc354676775"/>
      <w:bookmarkStart w:id="1116" w:name="_Toc354677011"/>
      <w:bookmarkStart w:id="1117" w:name="_Toc354912667"/>
      <w:bookmarkStart w:id="1118" w:name="_Toc354917501"/>
      <w:bookmarkStart w:id="1119" w:name="_Toc355016662"/>
      <w:bookmarkStart w:id="1120" w:name="_Toc355016926"/>
      <w:bookmarkStart w:id="1121" w:name="_Toc355312220"/>
      <w:bookmarkStart w:id="1122" w:name="_Toc353798639"/>
      <w:bookmarkStart w:id="1123" w:name="_Toc353798909"/>
      <w:bookmarkStart w:id="1124" w:name="_Toc354414505"/>
      <w:bookmarkStart w:id="1125" w:name="_Toc354414782"/>
      <w:bookmarkStart w:id="1126" w:name="_Toc354499208"/>
      <w:bookmarkStart w:id="1127" w:name="_Toc354499485"/>
      <w:bookmarkStart w:id="1128" w:name="_Toc354499782"/>
      <w:bookmarkStart w:id="1129" w:name="_Toc354500059"/>
      <w:bookmarkStart w:id="1130" w:name="_Toc354505399"/>
      <w:bookmarkStart w:id="1131" w:name="_Toc354505678"/>
      <w:bookmarkStart w:id="1132" w:name="_Toc354676779"/>
      <w:bookmarkStart w:id="1133" w:name="_Toc354677015"/>
      <w:bookmarkStart w:id="1134" w:name="_Toc354912671"/>
      <w:bookmarkStart w:id="1135" w:name="_Toc354917505"/>
      <w:bookmarkStart w:id="1136" w:name="_Toc355016666"/>
      <w:bookmarkStart w:id="1137" w:name="_Toc355016930"/>
      <w:bookmarkStart w:id="1138" w:name="_Toc355312224"/>
      <w:bookmarkStart w:id="1139" w:name="_Toc353798640"/>
      <w:bookmarkStart w:id="1140" w:name="_Toc353798910"/>
      <w:bookmarkStart w:id="1141" w:name="_Toc354414506"/>
      <w:bookmarkStart w:id="1142" w:name="_Toc354414783"/>
      <w:bookmarkStart w:id="1143" w:name="_Toc354499209"/>
      <w:bookmarkStart w:id="1144" w:name="_Toc354499486"/>
      <w:bookmarkStart w:id="1145" w:name="_Toc354499783"/>
      <w:bookmarkStart w:id="1146" w:name="_Toc354500060"/>
      <w:bookmarkStart w:id="1147" w:name="_Toc354505400"/>
      <w:bookmarkStart w:id="1148" w:name="_Toc354505679"/>
      <w:bookmarkStart w:id="1149" w:name="_Toc354676780"/>
      <w:bookmarkStart w:id="1150" w:name="_Toc354677016"/>
      <w:bookmarkStart w:id="1151" w:name="_Toc354912672"/>
      <w:bookmarkStart w:id="1152" w:name="_Toc354917506"/>
      <w:bookmarkStart w:id="1153" w:name="_Toc355016667"/>
      <w:bookmarkStart w:id="1154" w:name="_Toc355016931"/>
      <w:bookmarkStart w:id="1155" w:name="_Toc355312225"/>
      <w:bookmarkStart w:id="1156" w:name="_Toc353798641"/>
      <w:bookmarkStart w:id="1157" w:name="_Toc353798911"/>
      <w:bookmarkStart w:id="1158" w:name="_Toc354414507"/>
      <w:bookmarkStart w:id="1159" w:name="_Toc354414784"/>
      <w:bookmarkStart w:id="1160" w:name="_Toc354499210"/>
      <w:bookmarkStart w:id="1161" w:name="_Toc354499487"/>
      <w:bookmarkStart w:id="1162" w:name="_Toc354499784"/>
      <w:bookmarkStart w:id="1163" w:name="_Toc354500061"/>
      <w:bookmarkStart w:id="1164" w:name="_Toc354505401"/>
      <w:bookmarkStart w:id="1165" w:name="_Toc354505680"/>
      <w:bookmarkStart w:id="1166" w:name="_Toc354676781"/>
      <w:bookmarkStart w:id="1167" w:name="_Toc354677017"/>
      <w:bookmarkStart w:id="1168" w:name="_Toc354912673"/>
      <w:bookmarkStart w:id="1169" w:name="_Toc354917507"/>
      <w:bookmarkStart w:id="1170" w:name="_Toc355016668"/>
      <w:bookmarkStart w:id="1171" w:name="_Toc355016932"/>
      <w:bookmarkStart w:id="1172" w:name="_Toc355312226"/>
      <w:bookmarkStart w:id="1173" w:name="_Toc353798642"/>
      <w:bookmarkStart w:id="1174" w:name="_Toc353798912"/>
      <w:bookmarkStart w:id="1175" w:name="_Toc354414508"/>
      <w:bookmarkStart w:id="1176" w:name="_Toc354414785"/>
      <w:bookmarkStart w:id="1177" w:name="_Toc354499211"/>
      <w:bookmarkStart w:id="1178" w:name="_Toc354499488"/>
      <w:bookmarkStart w:id="1179" w:name="_Toc354499785"/>
      <w:bookmarkStart w:id="1180" w:name="_Toc354500062"/>
      <w:bookmarkStart w:id="1181" w:name="_Toc354505402"/>
      <w:bookmarkStart w:id="1182" w:name="_Toc354505681"/>
      <w:bookmarkStart w:id="1183" w:name="_Toc354676782"/>
      <w:bookmarkStart w:id="1184" w:name="_Toc354677018"/>
      <w:bookmarkStart w:id="1185" w:name="_Toc354912674"/>
      <w:bookmarkStart w:id="1186" w:name="_Toc354917508"/>
      <w:bookmarkStart w:id="1187" w:name="_Toc355016669"/>
      <w:bookmarkStart w:id="1188" w:name="_Toc355016933"/>
      <w:bookmarkStart w:id="1189" w:name="_Toc355312227"/>
      <w:bookmarkStart w:id="1190" w:name="_Toc353798643"/>
      <w:bookmarkStart w:id="1191" w:name="_Toc353798913"/>
      <w:bookmarkStart w:id="1192" w:name="_Toc354414509"/>
      <w:bookmarkStart w:id="1193" w:name="_Toc354414786"/>
      <w:bookmarkStart w:id="1194" w:name="_Toc354499212"/>
      <w:bookmarkStart w:id="1195" w:name="_Toc354499489"/>
      <w:bookmarkStart w:id="1196" w:name="_Toc354499786"/>
      <w:bookmarkStart w:id="1197" w:name="_Toc354500063"/>
      <w:bookmarkStart w:id="1198" w:name="_Toc354505403"/>
      <w:bookmarkStart w:id="1199" w:name="_Toc354505682"/>
      <w:bookmarkStart w:id="1200" w:name="_Toc354676783"/>
      <w:bookmarkStart w:id="1201" w:name="_Toc354677019"/>
      <w:bookmarkStart w:id="1202" w:name="_Toc354912675"/>
      <w:bookmarkStart w:id="1203" w:name="_Toc354917509"/>
      <w:bookmarkStart w:id="1204" w:name="_Toc355016670"/>
      <w:bookmarkStart w:id="1205" w:name="_Toc355016934"/>
      <w:bookmarkStart w:id="1206" w:name="_Toc355312228"/>
      <w:bookmarkStart w:id="1207" w:name="_Toc353798645"/>
      <w:bookmarkStart w:id="1208" w:name="_Toc353798915"/>
      <w:bookmarkStart w:id="1209" w:name="_Toc354414511"/>
      <w:bookmarkStart w:id="1210" w:name="_Toc354414788"/>
      <w:bookmarkStart w:id="1211" w:name="_Toc354499214"/>
      <w:bookmarkStart w:id="1212" w:name="_Toc354499491"/>
      <w:bookmarkStart w:id="1213" w:name="_Toc354499788"/>
      <w:bookmarkStart w:id="1214" w:name="_Toc354500065"/>
      <w:bookmarkStart w:id="1215" w:name="_Toc354505405"/>
      <w:bookmarkStart w:id="1216" w:name="_Toc354505684"/>
      <w:bookmarkStart w:id="1217" w:name="_Toc354676785"/>
      <w:bookmarkStart w:id="1218" w:name="_Toc354677021"/>
      <w:bookmarkStart w:id="1219" w:name="_Toc354912677"/>
      <w:bookmarkStart w:id="1220" w:name="_Toc354917511"/>
      <w:bookmarkStart w:id="1221" w:name="_Toc355016672"/>
      <w:bookmarkStart w:id="1222" w:name="_Toc355016936"/>
      <w:bookmarkStart w:id="1223" w:name="_Toc355312230"/>
      <w:bookmarkStart w:id="1224" w:name="_Toc353798655"/>
      <w:bookmarkStart w:id="1225" w:name="_Toc353798925"/>
      <w:bookmarkStart w:id="1226" w:name="_Toc354414521"/>
      <w:bookmarkStart w:id="1227" w:name="_Toc354414798"/>
      <w:bookmarkStart w:id="1228" w:name="_Toc354499224"/>
      <w:bookmarkStart w:id="1229" w:name="_Toc354499501"/>
      <w:bookmarkStart w:id="1230" w:name="_Toc354499798"/>
      <w:bookmarkStart w:id="1231" w:name="_Toc354500075"/>
      <w:bookmarkStart w:id="1232" w:name="_Toc354505415"/>
      <w:bookmarkStart w:id="1233" w:name="_Toc354505694"/>
      <w:bookmarkStart w:id="1234" w:name="_Toc354676795"/>
      <w:bookmarkStart w:id="1235" w:name="_Toc354677031"/>
      <w:bookmarkStart w:id="1236" w:name="_Toc354912687"/>
      <w:bookmarkStart w:id="1237" w:name="_Toc354917521"/>
      <w:bookmarkStart w:id="1238" w:name="_Toc355016682"/>
      <w:bookmarkStart w:id="1239" w:name="_Toc355016946"/>
      <w:bookmarkStart w:id="1240" w:name="_Toc355312240"/>
      <w:bookmarkStart w:id="1241" w:name="_Toc353798656"/>
      <w:bookmarkStart w:id="1242" w:name="_Toc353798926"/>
      <w:bookmarkStart w:id="1243" w:name="_Toc354414522"/>
      <w:bookmarkStart w:id="1244" w:name="_Toc354414799"/>
      <w:bookmarkStart w:id="1245" w:name="_Toc354499225"/>
      <w:bookmarkStart w:id="1246" w:name="_Toc354499502"/>
      <w:bookmarkStart w:id="1247" w:name="_Toc354499799"/>
      <w:bookmarkStart w:id="1248" w:name="_Toc354500076"/>
      <w:bookmarkStart w:id="1249" w:name="_Toc354505416"/>
      <w:bookmarkStart w:id="1250" w:name="_Toc354505695"/>
      <w:bookmarkStart w:id="1251" w:name="_Toc354676796"/>
      <w:bookmarkStart w:id="1252" w:name="_Toc354677032"/>
      <w:bookmarkStart w:id="1253" w:name="_Toc354912688"/>
      <w:bookmarkStart w:id="1254" w:name="_Toc354917522"/>
      <w:bookmarkStart w:id="1255" w:name="_Toc355016683"/>
      <w:bookmarkStart w:id="1256" w:name="_Toc355016947"/>
      <w:bookmarkStart w:id="1257" w:name="_Toc355312241"/>
      <w:bookmarkStart w:id="1258" w:name="_Toc353798657"/>
      <w:bookmarkStart w:id="1259" w:name="_Toc353798927"/>
      <w:bookmarkStart w:id="1260" w:name="_Toc354414523"/>
      <w:bookmarkStart w:id="1261" w:name="_Toc354414800"/>
      <w:bookmarkStart w:id="1262" w:name="_Toc354499226"/>
      <w:bookmarkStart w:id="1263" w:name="_Toc354499503"/>
      <w:bookmarkStart w:id="1264" w:name="_Toc354499800"/>
      <w:bookmarkStart w:id="1265" w:name="_Toc354500077"/>
      <w:bookmarkStart w:id="1266" w:name="_Toc354505417"/>
      <w:bookmarkStart w:id="1267" w:name="_Toc354505696"/>
      <w:bookmarkStart w:id="1268" w:name="_Toc354676797"/>
      <w:bookmarkStart w:id="1269" w:name="_Toc354677033"/>
      <w:bookmarkStart w:id="1270" w:name="_Toc354912689"/>
      <w:bookmarkStart w:id="1271" w:name="_Toc354917523"/>
      <w:bookmarkStart w:id="1272" w:name="_Toc355016684"/>
      <w:bookmarkStart w:id="1273" w:name="_Toc355016948"/>
      <w:bookmarkStart w:id="1274" w:name="_Toc355312242"/>
      <w:bookmarkStart w:id="1275" w:name="_Toc353798658"/>
      <w:bookmarkStart w:id="1276" w:name="_Toc353798928"/>
      <w:bookmarkStart w:id="1277" w:name="_Toc354414524"/>
      <w:bookmarkStart w:id="1278" w:name="_Toc354414801"/>
      <w:bookmarkStart w:id="1279" w:name="_Toc354499227"/>
      <w:bookmarkStart w:id="1280" w:name="_Toc354499504"/>
      <w:bookmarkStart w:id="1281" w:name="_Toc354499801"/>
      <w:bookmarkStart w:id="1282" w:name="_Toc354500078"/>
      <w:bookmarkStart w:id="1283" w:name="_Toc354505418"/>
      <w:bookmarkStart w:id="1284" w:name="_Toc354505697"/>
      <w:bookmarkStart w:id="1285" w:name="_Toc354676798"/>
      <w:bookmarkStart w:id="1286" w:name="_Toc354677034"/>
      <w:bookmarkStart w:id="1287" w:name="_Toc354912690"/>
      <w:bookmarkStart w:id="1288" w:name="_Toc354917524"/>
      <w:bookmarkStart w:id="1289" w:name="_Toc355016685"/>
      <w:bookmarkStart w:id="1290" w:name="_Toc355016949"/>
      <w:bookmarkStart w:id="1291" w:name="_Toc355312243"/>
      <w:bookmarkStart w:id="1292" w:name="_Toc353798659"/>
      <w:bookmarkStart w:id="1293" w:name="_Toc353798929"/>
      <w:bookmarkStart w:id="1294" w:name="_Toc354414525"/>
      <w:bookmarkStart w:id="1295" w:name="_Toc354414802"/>
      <w:bookmarkStart w:id="1296" w:name="_Toc354499228"/>
      <w:bookmarkStart w:id="1297" w:name="_Toc354499505"/>
      <w:bookmarkStart w:id="1298" w:name="_Toc354499802"/>
      <w:bookmarkStart w:id="1299" w:name="_Toc354500079"/>
      <w:bookmarkStart w:id="1300" w:name="_Toc354505419"/>
      <w:bookmarkStart w:id="1301" w:name="_Toc354505698"/>
      <w:bookmarkStart w:id="1302" w:name="_Toc354676799"/>
      <w:bookmarkStart w:id="1303" w:name="_Toc354677035"/>
      <w:bookmarkStart w:id="1304" w:name="_Toc354912691"/>
      <w:bookmarkStart w:id="1305" w:name="_Toc354917525"/>
      <w:bookmarkStart w:id="1306" w:name="_Toc355016686"/>
      <w:bookmarkStart w:id="1307" w:name="_Toc355016950"/>
      <w:bookmarkStart w:id="1308" w:name="_Toc355312244"/>
      <w:bookmarkStart w:id="1309" w:name="_Toc353798661"/>
      <w:bookmarkStart w:id="1310" w:name="_Toc353798931"/>
      <w:bookmarkStart w:id="1311" w:name="_Toc354414527"/>
      <w:bookmarkStart w:id="1312" w:name="_Toc354414804"/>
      <w:bookmarkStart w:id="1313" w:name="_Toc354499230"/>
      <w:bookmarkStart w:id="1314" w:name="_Toc354499507"/>
      <w:bookmarkStart w:id="1315" w:name="_Toc354499804"/>
      <w:bookmarkStart w:id="1316" w:name="_Toc354500081"/>
      <w:bookmarkStart w:id="1317" w:name="_Toc354505421"/>
      <w:bookmarkStart w:id="1318" w:name="_Toc354505700"/>
      <w:bookmarkStart w:id="1319" w:name="_Toc354676801"/>
      <w:bookmarkStart w:id="1320" w:name="_Toc354677037"/>
      <w:bookmarkStart w:id="1321" w:name="_Toc354912693"/>
      <w:bookmarkStart w:id="1322" w:name="_Toc354917527"/>
      <w:bookmarkStart w:id="1323" w:name="_Toc355016688"/>
      <w:bookmarkStart w:id="1324" w:name="_Toc355016952"/>
      <w:bookmarkStart w:id="1325" w:name="_Toc355312246"/>
      <w:bookmarkStart w:id="1326" w:name="_Toc353798662"/>
      <w:bookmarkStart w:id="1327" w:name="_Toc353798932"/>
      <w:bookmarkStart w:id="1328" w:name="_Toc354414528"/>
      <w:bookmarkStart w:id="1329" w:name="_Toc354414805"/>
      <w:bookmarkStart w:id="1330" w:name="_Toc354499231"/>
      <w:bookmarkStart w:id="1331" w:name="_Toc354499508"/>
      <w:bookmarkStart w:id="1332" w:name="_Toc354499805"/>
      <w:bookmarkStart w:id="1333" w:name="_Toc354500082"/>
      <w:bookmarkStart w:id="1334" w:name="_Toc354505422"/>
      <w:bookmarkStart w:id="1335" w:name="_Toc354505701"/>
      <w:bookmarkStart w:id="1336" w:name="_Toc354676802"/>
      <w:bookmarkStart w:id="1337" w:name="_Toc354677038"/>
      <w:bookmarkStart w:id="1338" w:name="_Toc354912694"/>
      <w:bookmarkStart w:id="1339" w:name="_Toc354917528"/>
      <w:bookmarkStart w:id="1340" w:name="_Toc355016689"/>
      <w:bookmarkStart w:id="1341" w:name="_Toc355016953"/>
      <w:bookmarkStart w:id="1342" w:name="_Toc355312247"/>
      <w:bookmarkStart w:id="1343" w:name="_Toc353798664"/>
      <w:bookmarkStart w:id="1344" w:name="_Toc353798934"/>
      <w:bookmarkStart w:id="1345" w:name="_Toc354414530"/>
      <w:bookmarkStart w:id="1346" w:name="_Toc354414807"/>
      <w:bookmarkStart w:id="1347" w:name="_Toc354499233"/>
      <w:bookmarkStart w:id="1348" w:name="_Toc354499510"/>
      <w:bookmarkStart w:id="1349" w:name="_Toc354499807"/>
      <w:bookmarkStart w:id="1350" w:name="_Toc354500084"/>
      <w:bookmarkStart w:id="1351" w:name="_Toc354505424"/>
      <w:bookmarkStart w:id="1352" w:name="_Toc354505703"/>
      <w:bookmarkStart w:id="1353" w:name="_Toc354676804"/>
      <w:bookmarkStart w:id="1354" w:name="_Toc354677040"/>
      <w:bookmarkStart w:id="1355" w:name="_Toc354912696"/>
      <w:bookmarkStart w:id="1356" w:name="_Toc354917530"/>
      <w:bookmarkStart w:id="1357" w:name="_Toc355016691"/>
      <w:bookmarkStart w:id="1358" w:name="_Toc355016955"/>
      <w:bookmarkStart w:id="1359" w:name="_Toc355312249"/>
      <w:bookmarkStart w:id="1360" w:name="_Toc353798665"/>
      <w:bookmarkStart w:id="1361" w:name="_Toc353798935"/>
      <w:bookmarkStart w:id="1362" w:name="_Toc354414531"/>
      <w:bookmarkStart w:id="1363" w:name="_Toc354414808"/>
      <w:bookmarkStart w:id="1364" w:name="_Toc354499234"/>
      <w:bookmarkStart w:id="1365" w:name="_Toc354499511"/>
      <w:bookmarkStart w:id="1366" w:name="_Toc354499808"/>
      <w:bookmarkStart w:id="1367" w:name="_Toc354500085"/>
      <w:bookmarkStart w:id="1368" w:name="_Toc354505425"/>
      <w:bookmarkStart w:id="1369" w:name="_Toc354505704"/>
      <w:bookmarkStart w:id="1370" w:name="_Toc354676805"/>
      <w:bookmarkStart w:id="1371" w:name="_Toc354677041"/>
      <w:bookmarkStart w:id="1372" w:name="_Toc354912697"/>
      <w:bookmarkStart w:id="1373" w:name="_Toc354917531"/>
      <w:bookmarkStart w:id="1374" w:name="_Toc355016692"/>
      <w:bookmarkStart w:id="1375" w:name="_Toc355016956"/>
      <w:bookmarkStart w:id="1376" w:name="_Toc355312250"/>
      <w:bookmarkStart w:id="1377" w:name="_Toc353798669"/>
      <w:bookmarkStart w:id="1378" w:name="_Toc353798939"/>
      <w:bookmarkStart w:id="1379" w:name="_Toc354414535"/>
      <w:bookmarkStart w:id="1380" w:name="_Toc354414812"/>
      <w:bookmarkStart w:id="1381" w:name="_Toc354499238"/>
      <w:bookmarkStart w:id="1382" w:name="_Toc354499515"/>
      <w:bookmarkStart w:id="1383" w:name="_Toc354499812"/>
      <w:bookmarkStart w:id="1384" w:name="_Toc354500089"/>
      <w:bookmarkStart w:id="1385" w:name="_Toc354505429"/>
      <w:bookmarkStart w:id="1386" w:name="_Toc354505708"/>
      <w:bookmarkStart w:id="1387" w:name="_Toc354676809"/>
      <w:bookmarkStart w:id="1388" w:name="_Toc354677045"/>
      <w:bookmarkStart w:id="1389" w:name="_Toc354912701"/>
      <w:bookmarkStart w:id="1390" w:name="_Toc354917535"/>
      <w:bookmarkStart w:id="1391" w:name="_Toc355016696"/>
      <w:bookmarkStart w:id="1392" w:name="_Toc355016960"/>
      <w:bookmarkStart w:id="1393" w:name="_Toc355312254"/>
      <w:bookmarkStart w:id="1394" w:name="_Toc353798671"/>
      <w:bookmarkStart w:id="1395" w:name="_Toc353798941"/>
      <w:bookmarkStart w:id="1396" w:name="_Toc354414537"/>
      <w:bookmarkStart w:id="1397" w:name="_Toc354414814"/>
      <w:bookmarkStart w:id="1398" w:name="_Toc354499240"/>
      <w:bookmarkStart w:id="1399" w:name="_Toc354499517"/>
      <w:bookmarkStart w:id="1400" w:name="_Toc354499814"/>
      <w:bookmarkStart w:id="1401" w:name="_Toc354500091"/>
      <w:bookmarkStart w:id="1402" w:name="_Toc354505431"/>
      <w:bookmarkStart w:id="1403" w:name="_Toc354505710"/>
      <w:bookmarkStart w:id="1404" w:name="_Toc354676811"/>
      <w:bookmarkStart w:id="1405" w:name="_Toc354677047"/>
      <w:bookmarkStart w:id="1406" w:name="_Toc354912703"/>
      <w:bookmarkStart w:id="1407" w:name="_Toc354917537"/>
      <w:bookmarkStart w:id="1408" w:name="_Toc355016698"/>
      <w:bookmarkStart w:id="1409" w:name="_Toc355016962"/>
      <w:bookmarkStart w:id="1410" w:name="_Toc355312256"/>
      <w:bookmarkStart w:id="1411" w:name="_Toc353798673"/>
      <w:bookmarkStart w:id="1412" w:name="_Toc353798943"/>
      <w:bookmarkStart w:id="1413" w:name="_Toc354414539"/>
      <w:bookmarkStart w:id="1414" w:name="_Toc354414816"/>
      <w:bookmarkStart w:id="1415" w:name="_Toc354499242"/>
      <w:bookmarkStart w:id="1416" w:name="_Toc354499519"/>
      <w:bookmarkStart w:id="1417" w:name="_Toc354499816"/>
      <w:bookmarkStart w:id="1418" w:name="_Toc354500093"/>
      <w:bookmarkStart w:id="1419" w:name="_Toc354505433"/>
      <w:bookmarkStart w:id="1420" w:name="_Toc354505712"/>
      <w:bookmarkStart w:id="1421" w:name="_Toc354676813"/>
      <w:bookmarkStart w:id="1422" w:name="_Toc354677049"/>
      <w:bookmarkStart w:id="1423" w:name="_Toc354912705"/>
      <w:bookmarkStart w:id="1424" w:name="_Toc354917539"/>
      <w:bookmarkStart w:id="1425" w:name="_Toc355016700"/>
      <w:bookmarkStart w:id="1426" w:name="_Toc355016964"/>
      <w:bookmarkStart w:id="1427" w:name="_Toc355312258"/>
      <w:bookmarkStart w:id="1428" w:name="_Toc353798683"/>
      <w:bookmarkStart w:id="1429" w:name="_Toc353798953"/>
      <w:bookmarkStart w:id="1430" w:name="_Toc354414549"/>
      <w:bookmarkStart w:id="1431" w:name="_Toc354414826"/>
      <w:bookmarkStart w:id="1432" w:name="_Toc354499252"/>
      <w:bookmarkStart w:id="1433" w:name="_Toc354499529"/>
      <w:bookmarkStart w:id="1434" w:name="_Toc354499826"/>
      <w:bookmarkStart w:id="1435" w:name="_Toc354500103"/>
      <w:bookmarkStart w:id="1436" w:name="_Toc354505443"/>
      <w:bookmarkStart w:id="1437" w:name="_Toc354505722"/>
      <w:bookmarkStart w:id="1438" w:name="_Toc354676823"/>
      <w:bookmarkStart w:id="1439" w:name="_Toc354677059"/>
      <w:bookmarkStart w:id="1440" w:name="_Toc354912715"/>
      <w:bookmarkStart w:id="1441" w:name="_Toc354917549"/>
      <w:bookmarkStart w:id="1442" w:name="_Toc355016710"/>
      <w:bookmarkStart w:id="1443" w:name="_Toc355016974"/>
      <w:bookmarkStart w:id="1444" w:name="_Toc355312268"/>
      <w:bookmarkStart w:id="1445" w:name="_Toc353798684"/>
      <w:bookmarkStart w:id="1446" w:name="_Toc353798954"/>
      <w:bookmarkStart w:id="1447" w:name="_Toc354414550"/>
      <w:bookmarkStart w:id="1448" w:name="_Toc354414827"/>
      <w:bookmarkStart w:id="1449" w:name="_Toc354499253"/>
      <w:bookmarkStart w:id="1450" w:name="_Toc354499530"/>
      <w:bookmarkStart w:id="1451" w:name="_Toc354499827"/>
      <w:bookmarkStart w:id="1452" w:name="_Toc354500104"/>
      <w:bookmarkStart w:id="1453" w:name="_Toc354505444"/>
      <w:bookmarkStart w:id="1454" w:name="_Toc354505723"/>
      <w:bookmarkStart w:id="1455" w:name="_Toc354676824"/>
      <w:bookmarkStart w:id="1456" w:name="_Toc354677060"/>
      <w:bookmarkStart w:id="1457" w:name="_Toc354912716"/>
      <w:bookmarkStart w:id="1458" w:name="_Toc354917550"/>
      <w:bookmarkStart w:id="1459" w:name="_Toc355016711"/>
      <w:bookmarkStart w:id="1460" w:name="_Toc355016975"/>
      <w:bookmarkStart w:id="1461" w:name="_Toc355312269"/>
      <w:bookmarkStart w:id="1462" w:name="_Toc353798685"/>
      <w:bookmarkStart w:id="1463" w:name="_Toc353798955"/>
      <w:bookmarkStart w:id="1464" w:name="_Toc354414551"/>
      <w:bookmarkStart w:id="1465" w:name="_Toc354414828"/>
      <w:bookmarkStart w:id="1466" w:name="_Toc354499254"/>
      <w:bookmarkStart w:id="1467" w:name="_Toc354499531"/>
      <w:bookmarkStart w:id="1468" w:name="_Toc354499828"/>
      <w:bookmarkStart w:id="1469" w:name="_Toc354500105"/>
      <w:bookmarkStart w:id="1470" w:name="_Toc354505445"/>
      <w:bookmarkStart w:id="1471" w:name="_Toc354505724"/>
      <w:bookmarkStart w:id="1472" w:name="_Toc354676825"/>
      <w:bookmarkStart w:id="1473" w:name="_Toc354677061"/>
      <w:bookmarkStart w:id="1474" w:name="_Toc354912717"/>
      <w:bookmarkStart w:id="1475" w:name="_Toc354917551"/>
      <w:bookmarkStart w:id="1476" w:name="_Toc355016712"/>
      <w:bookmarkStart w:id="1477" w:name="_Toc355016976"/>
      <w:bookmarkStart w:id="1478" w:name="_Toc355312270"/>
      <w:bookmarkStart w:id="1479" w:name="_Toc337655422"/>
      <w:bookmarkStart w:id="1480" w:name="_Ref337655843"/>
      <w:bookmarkStart w:id="1481" w:name="_Ref342051520"/>
      <w:bookmarkStart w:id="1482" w:name="_Ref342051612"/>
      <w:bookmarkStart w:id="1483" w:name="_Ref343524155"/>
      <w:bookmarkStart w:id="1484" w:name="_Ref345917536"/>
      <w:bookmarkStart w:id="1485" w:name="_Ref353798345"/>
      <w:bookmarkStart w:id="1486" w:name="_Ref354588361"/>
      <w:bookmarkStart w:id="1487" w:name="_Toc354677062"/>
      <w:bookmarkStart w:id="1488" w:name="_Ref366054581"/>
      <w:bookmarkStart w:id="1489" w:name="_Ref535160037"/>
      <w:bookmarkStart w:id="1490" w:name="_Toc128340651"/>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r>
        <w:lastRenderedPageBreak/>
        <w:t>Appendix</w:t>
      </w:r>
      <w:r w:rsidR="00D84C56" w:rsidRPr="00E060F7">
        <w:t xml:space="preserve"> A – </w:t>
      </w:r>
      <w:bookmarkEnd w:id="1479"/>
      <w:bookmarkEnd w:id="1480"/>
      <w:bookmarkEnd w:id="1481"/>
      <w:bookmarkEnd w:id="1482"/>
      <w:bookmarkEnd w:id="1483"/>
      <w:bookmarkEnd w:id="1484"/>
      <w:bookmarkEnd w:id="1485"/>
      <w:bookmarkEnd w:id="1486"/>
      <w:bookmarkEnd w:id="1487"/>
      <w:bookmarkEnd w:id="1488"/>
      <w:r>
        <w:t>complete example</w:t>
      </w:r>
      <w:bookmarkEnd w:id="1489"/>
      <w:bookmarkEnd w:id="1490"/>
    </w:p>
    <w:p w14:paraId="3884D55A" w14:textId="64899A7C"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5AF9ADB8" w14:textId="3A3E71F1"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C67636">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C67636" w:rsidRPr="00E060F7">
        <w:t>Cont</w:t>
      </w:r>
      <w:r w:rsidR="00C67636">
        <w:t>ainer</w:t>
      </w:r>
      <w:r w:rsidR="008544BD">
        <w:fldChar w:fldCharType="end"/>
      </w:r>
    </w:p>
    <w:p w14:paraId="378A4562" w14:textId="7C9FAF46"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C67636">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C67636">
        <w:t xml:space="preserve">Construction Mode of </w:t>
      </w:r>
      <w:r w:rsidR="00C67636" w:rsidRPr="00E060F7">
        <w:t>X-defini</w:t>
      </w:r>
      <w:r w:rsidR="00C67636">
        <w:t>tion</w:t>
      </w:r>
      <w:r w:rsidR="008544BD">
        <w:fldChar w:fldCharType="end"/>
      </w:r>
    </w:p>
    <w:p w14:paraId="4E949CC3" w14:textId="663DA44D"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C67636">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C67636">
        <w:t>Using X</w:t>
      </w:r>
      <w:r w:rsidR="00C67636">
        <w:noBreakHyphen/>
        <w:t>definitions in Java code</w:t>
      </w:r>
      <w:r w:rsidR="008544BD">
        <w:fldChar w:fldCharType="end"/>
      </w:r>
    </w:p>
    <w:p w14:paraId="364ECEB7" w14:textId="3DDC2AED"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C67636">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C67636" w:rsidRPr="00D66362">
        <w:t xml:space="preserve">Structuring </w:t>
      </w:r>
      <w:r w:rsidR="00C67636">
        <w:t xml:space="preserve">of </w:t>
      </w:r>
      <w:r w:rsidR="00C67636" w:rsidRPr="00D66362">
        <w:t>X-</w:t>
      </w:r>
      <w:r w:rsidR="00C67636">
        <w:t>d</w:t>
      </w:r>
      <w:r w:rsidR="00C67636" w:rsidRPr="00D66362">
        <w:t>efinitions</w:t>
      </w:r>
      <w:r w:rsidR="008544BD">
        <w:fldChar w:fldCharType="end"/>
      </w:r>
    </w:p>
    <w:p w14:paraId="085D0F36" w14:textId="429C8BB7"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C67636">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C67636" w:rsidRPr="006A5CB1">
        <w:t>Processing and reporting errors</w:t>
      </w:r>
      <w:r w:rsidR="008544BD">
        <w:fldChar w:fldCharType="end"/>
      </w:r>
      <w:r w:rsidR="00B15222">
        <w:tab/>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A709263"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URL location of the 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7777777"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1F5F3753"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77777777"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7777777"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7CEB1791"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77777777"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040B8C9F"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2AF65744"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7FCD9F57" w:rsidR="00D84C56" w:rsidRDefault="00656D63" w:rsidP="00D84C56">
      <w:pPr>
        <w:pStyle w:val="OdstavecSynteastyl"/>
      </w:pPr>
      <w:r w:rsidRPr="00656D63">
        <w:lastRenderedPageBreak/>
        <w:t xml:space="preserve">X-definition, which ensures validation of input and </w:t>
      </w:r>
      <w:r w:rsidR="006D3AEE">
        <w:t xml:space="preserve">the constructed </w:t>
      </w:r>
      <w:r w:rsidRPr="00656D63">
        <w:t>output</w:t>
      </w:r>
      <w:r w:rsidR="006D3AEE">
        <w:t xml:space="preserve">. </w:t>
      </w:r>
      <w:r w:rsidRPr="00656D63">
        <w:t xml:space="preserve">The root element is the element </w:t>
      </w:r>
      <w:r w:rsidR="00E93672">
        <w:t xml:space="preserve">of </w:t>
      </w:r>
      <w:r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77777777"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2EF7FA16"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77E5BAEF" w14:textId="77777777" w:rsidR="00F6550C" w:rsidRPr="00F6550C"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91" w:name="_Toc354677063"/>
      <w:bookmarkStart w:id="1492" w:name="_Toc128340652"/>
      <w:r>
        <w:lastRenderedPageBreak/>
        <w:t xml:space="preserve">Appendix </w:t>
      </w:r>
      <w:r w:rsidR="00D84C56" w:rsidRPr="00E060F7">
        <w:t xml:space="preserve">B – </w:t>
      </w:r>
      <w:r w:rsidRPr="00027535">
        <w:t>frequently asked questions</w:t>
      </w:r>
      <w:r w:rsidR="00D84C56" w:rsidRPr="00E060F7">
        <w:t xml:space="preserve"> (F.A.Q.)</w:t>
      </w:r>
      <w:bookmarkEnd w:id="1491"/>
      <w:bookmarkEnd w:id="1492"/>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452A1450"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23A5506B" w14:textId="558A079D"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C67636">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C67636">
        <w:t xml:space="preserve">Construction Mode of </w:t>
      </w:r>
      <w:r w:rsidR="00C67636" w:rsidRPr="00E060F7">
        <w:t>X-defini</w:t>
      </w:r>
      <w:r w:rsidR="00C67636">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431305">
      <w:pPr>
        <w:pStyle w:val="Nadpis2"/>
      </w:pPr>
      <w:bookmarkStart w:id="1493" w:name="_Toc128340653"/>
      <w:r w:rsidRPr="00027535">
        <w:t>Data content, types</w:t>
      </w:r>
      <w:bookmarkEnd w:id="1493"/>
    </w:p>
    <w:p w14:paraId="7B8B82CB" w14:textId="77777777" w:rsidR="00D84C56" w:rsidRPr="00E060F7" w:rsidRDefault="00027535" w:rsidP="001D071E">
      <w:pPr>
        <w:pStyle w:val="OdstavecSynteastyl"/>
        <w:rPr>
          <w:rStyle w:val="Siln"/>
        </w:rPr>
      </w:pPr>
      <w:bookmarkStart w:id="1494" w:name="_Toc363643894"/>
      <w:bookmarkEnd w:id="1494"/>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77777777" w:rsidR="00D84C56" w:rsidRPr="00E060F7" w:rsidRDefault="00803974" w:rsidP="001D071E">
      <w:pPr>
        <w:pStyle w:val="OdstavecSynteastyl"/>
        <w:rPr>
          <w:rStyle w:val="Siln"/>
        </w:rPr>
      </w:pPr>
      <w:bookmarkStart w:id="1495" w:name="_Toc363643896"/>
      <w:bookmarkStart w:id="1496" w:name="_Toc363643897"/>
      <w:bookmarkStart w:id="1497" w:name="_Toc363643902"/>
      <w:bookmarkStart w:id="1498" w:name="_Toc363643903"/>
      <w:bookmarkEnd w:id="1495"/>
      <w:bookmarkEnd w:id="1496"/>
      <w:bookmarkEnd w:id="1497"/>
      <w:bookmarkEnd w:id="1498"/>
      <w:r>
        <w:rPr>
          <w:rStyle w:val="Siln"/>
        </w:rPr>
        <w:t>Is it possible to set the connection to a database Java code and set it to the X-script?</w:t>
      </w:r>
    </w:p>
    <w:p w14:paraId="549BBF5F" w14:textId="2A014196"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C67636">
        <w:t>9.6.1</w:t>
      </w:r>
      <w:r w:rsidR="00EF650E" w:rsidRPr="00E060F7">
        <w:fldChar w:fldCharType="end"/>
      </w:r>
      <w:r>
        <w:t>)</w:t>
      </w:r>
      <w:r w:rsidR="00425999" w:rsidRPr="00E060F7">
        <w:t>.</w:t>
      </w: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1C8579DF"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C67636">
        <w:t>16.2</w:t>
      </w:r>
      <w:r w:rsidR="00EF650E" w:rsidRPr="00E060F7">
        <w:fldChar w:fldCharType="end"/>
      </w:r>
      <w:r w:rsidR="00425999" w:rsidRPr="00E060F7">
        <w:t>.</w:t>
      </w: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0CDC6CE6"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C67636">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66E6327A"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C67636">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2583F720" w14:textId="2581EBFB" w:rsidR="00DC0B4E" w:rsidRPr="00E060F7" w:rsidRDefault="00011793" w:rsidP="0070253E">
      <w:pPr>
        <w:pStyle w:val="OdstavecSynteastyl"/>
        <w:rPr>
          <w:b/>
        </w:rPr>
      </w:pPr>
      <w:r w:rsidRPr="00011793">
        <w:rPr>
          <w:b/>
        </w:rPr>
        <w:lastRenderedPageBreak/>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431B37C"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9" w:name="_Toc128340654"/>
      <w:r>
        <w:t>Error reporting</w:t>
      </w:r>
      <w:bookmarkEnd w:id="1499"/>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41BF66AD"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77777777" w:rsidR="00D84C56" w:rsidRPr="00E060F7" w:rsidRDefault="00EC54E0" w:rsidP="00D84C56">
      <w:pPr>
        <w:pStyle w:val="OdstavecSynteastyl"/>
      </w:pPr>
      <w:r w:rsidRPr="00EC54E0">
        <w:lastRenderedPageBreak/>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24CCDC40"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C67636">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31305">
      <w:pPr>
        <w:pStyle w:val="Nadpis2"/>
      </w:pPr>
      <w:bookmarkStart w:id="1500" w:name="_Toc128340655"/>
      <w:r w:rsidRPr="00457F9A">
        <w:t xml:space="preserve">How to </w:t>
      </w:r>
      <w:r>
        <w:t>create</w:t>
      </w:r>
      <w:r w:rsidRPr="00457F9A">
        <w:t xml:space="preserve"> an X-definition </w:t>
      </w:r>
      <w:r>
        <w:t xml:space="preserve">from given </w:t>
      </w:r>
      <w:r w:rsidRPr="00457F9A">
        <w:t>XML data</w:t>
      </w:r>
      <w:bookmarkEnd w:id="1500"/>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4E0357AB"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C67636">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C67636">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501"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501"/>
      <w:r w:rsidR="007A605F" w:rsidRPr="00E060F7">
        <w:t>.</w:t>
      </w:r>
    </w:p>
    <w:p w14:paraId="3B0BADF4" w14:textId="4D35C779"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C67636">
        <w:t>4.2.1</w:t>
      </w:r>
      <w:r w:rsidR="00EF650E" w:rsidRPr="00E060F7">
        <w:fldChar w:fldCharType="end"/>
      </w:r>
      <w:r w:rsidR="00F61521" w:rsidRPr="00E060F7">
        <w:t>).</w:t>
      </w:r>
    </w:p>
    <w:p w14:paraId="4A1D3192" w14:textId="66D2D163" w:rsidR="007A605F" w:rsidRPr="00E060F7" w:rsidRDefault="00F13BC7" w:rsidP="0075748B">
      <w:pPr>
        <w:pStyle w:val="OdstavecSynteastyl"/>
        <w:numPr>
          <w:ilvl w:val="0"/>
          <w:numId w:val="91"/>
        </w:numPr>
      </w:pPr>
      <w:bookmarkStart w:id="1502" w:name="_Ref61175549"/>
      <w:bookmarkStart w:id="1503" w:name="_Ref69043241"/>
      <w:r w:rsidRPr="00F13BC7">
        <w:t>If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502"/>
      <w:bookmarkEnd w:id="1503"/>
    </w:p>
    <w:p w14:paraId="5D039643" w14:textId="5A99545E"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C67636">
        <w:t>10</w:t>
      </w:r>
      <w:r w:rsidR="00B15D77">
        <w:fldChar w:fldCharType="end"/>
      </w:r>
      <w:r w:rsidR="00872D49" w:rsidRPr="00E060F7">
        <w:t>).</w:t>
      </w:r>
    </w:p>
    <w:p w14:paraId="6DA87B94" w14:textId="75A5B987"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C67636">
        <w:t>4.11.2</w:t>
      </w:r>
      <w:r>
        <w:fldChar w:fldCharType="end"/>
      </w:r>
      <w:r w:rsidRPr="00E568AA">
        <w:t>)</w:t>
      </w:r>
      <w:r w:rsidR="00872D49" w:rsidRPr="00E060F7">
        <w:t xml:space="preserve">. </w:t>
      </w:r>
    </w:p>
    <w:p w14:paraId="7399C48A" w14:textId="219015D0"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C67636">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3F8B770"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C67636">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30971B8D"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C67636">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C67636">
        <w:t>4.10</w:t>
      </w:r>
      <w:r w:rsidRPr="00E060F7">
        <w:fldChar w:fldCharType="end"/>
      </w:r>
      <w:r w:rsidRPr="00E060F7">
        <w:t>).</w:t>
      </w:r>
    </w:p>
    <w:p w14:paraId="4FA0E46E" w14:textId="5BF1DCD8"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C67636">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4" w:name="_Ref336526720"/>
      <w:bookmarkStart w:id="1505" w:name="_Toc337655423"/>
      <w:bookmarkStart w:id="1506" w:name="_Toc354677064"/>
      <w:bookmarkStart w:id="1507" w:name="_Ref535682137"/>
      <w:bookmarkStart w:id="1508" w:name="_Ref535682477"/>
      <w:bookmarkStart w:id="1509" w:name="_Toc128340656"/>
      <w:r>
        <w:lastRenderedPageBreak/>
        <w:t>Appendix</w:t>
      </w:r>
      <w:r w:rsidR="00D84C56" w:rsidRPr="00E060F7">
        <w:t xml:space="preserve"> C – </w:t>
      </w:r>
      <w:bookmarkEnd w:id="1504"/>
      <w:bookmarkEnd w:id="1505"/>
      <w:bookmarkEnd w:id="1506"/>
      <w:r w:rsidRPr="00457F9A">
        <w:t>supplementary description of X-definitions</w:t>
      </w:r>
      <w:bookmarkEnd w:id="1507"/>
      <w:bookmarkEnd w:id="1508"/>
      <w:bookmarkEnd w:id="1509"/>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796C20B7"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C67636">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C67636" w:rsidRPr="00E060F7">
        <w:t>X-definition</w:t>
      </w:r>
      <w:r w:rsidR="00C67636" w:rsidRPr="00E060F7">
        <w:fldChar w:fldCharType="begin"/>
      </w:r>
      <w:r w:rsidR="00C67636" w:rsidRPr="00E060F7">
        <w:instrText xml:space="preserve"> XE "X-Definice" </w:instrText>
      </w:r>
      <w:r w:rsidR="00C67636" w:rsidRPr="00E060F7">
        <w:fldChar w:fldCharType="end"/>
      </w:r>
      <w:r w:rsidR="00C67636" w:rsidRPr="00E060F7">
        <w:t xml:space="preserve"> Technology</w:t>
      </w:r>
      <w:r w:rsidR="008544BD">
        <w:fldChar w:fldCharType="end"/>
      </w:r>
    </w:p>
    <w:p w14:paraId="691BAC91" w14:textId="1320B243"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C67636">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C67636">
        <w:t xml:space="preserve">Description of the structure of XML document by </w:t>
      </w:r>
      <w:r w:rsidR="00C67636" w:rsidRPr="00E060F7">
        <w:t>X-definition</w:t>
      </w:r>
      <w:r w:rsidR="008544BD">
        <w:fldChar w:fldCharType="end"/>
      </w:r>
    </w:p>
    <w:p w14:paraId="65B81BE7" w14:textId="037587A4"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C67636">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C67636">
        <w:t xml:space="preserve">Construction Mode of </w:t>
      </w:r>
      <w:r w:rsidR="00C67636" w:rsidRPr="00E060F7">
        <w:t>X-defini</w:t>
      </w:r>
      <w:r w:rsidR="00C67636">
        <w:t>tion</w:t>
      </w:r>
      <w:r w:rsidR="008544BD">
        <w:fldChar w:fldCharType="end"/>
      </w:r>
    </w:p>
    <w:p w14:paraId="631355F7" w14:textId="6CD0DF09"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C67636">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C67636">
        <w:t>Using X</w:t>
      </w:r>
      <w:r w:rsidR="00C67636">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10" w:name="_Toc355016716"/>
      <w:bookmarkStart w:id="1511" w:name="_Toc355016980"/>
      <w:bookmarkStart w:id="1512" w:name="_Toc355312274"/>
      <w:bookmarkStart w:id="1513" w:name="_Toc355016718"/>
      <w:bookmarkStart w:id="1514" w:name="_Toc355016982"/>
      <w:bookmarkStart w:id="1515" w:name="_Toc355312276"/>
      <w:bookmarkStart w:id="1516" w:name="_Toc355016719"/>
      <w:bookmarkStart w:id="1517" w:name="_Toc355016983"/>
      <w:bookmarkStart w:id="1518" w:name="_Toc355312277"/>
      <w:bookmarkStart w:id="1519" w:name="_Toc128340657"/>
      <w:bookmarkEnd w:id="1510"/>
      <w:bookmarkEnd w:id="1511"/>
      <w:bookmarkEnd w:id="1512"/>
      <w:bookmarkEnd w:id="1513"/>
      <w:bookmarkEnd w:id="1514"/>
      <w:bookmarkEnd w:id="1515"/>
      <w:bookmarkEnd w:id="1516"/>
      <w:bookmarkEnd w:id="1517"/>
      <w:bookmarkEnd w:id="1518"/>
      <w:r>
        <w:t>Uti</w:t>
      </w:r>
      <w:r w:rsidR="00BF7A77">
        <w:t>liti</w:t>
      </w:r>
      <w:r>
        <w:t>es</w:t>
      </w:r>
      <w:r w:rsidR="00001DCA">
        <w:t>.</w:t>
      </w:r>
      <w:bookmarkEnd w:id="1519"/>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13C91B54"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C67636">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5C63AA8E"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C67636">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20" w:name="_Toc128340658"/>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20"/>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7D5970B0"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C67636">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21" w:name="_Toc354676860"/>
      <w:bookmarkStart w:id="1522" w:name="_Toc354677163"/>
      <w:bookmarkStart w:id="1523" w:name="_Toc128340659"/>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21"/>
      <w:bookmarkEnd w:id="1522"/>
      <w:bookmarkEnd w:id="1523"/>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04AF2AA1" w:rsidR="004E31B3" w:rsidRPr="00E060F7" w:rsidRDefault="00496F7E" w:rsidP="007E23FE">
      <w:pPr>
        <w:pStyle w:val="Nadpis3"/>
      </w:pPr>
      <w:bookmarkStart w:id="1524" w:name="_Toc128340660"/>
      <w:bookmarkStart w:id="1525" w:name="_Toc354676863"/>
      <w:bookmarkStart w:id="1526" w:name="_Toc354677166"/>
      <w:bookmarkStart w:id="1527" w:name="_Toc354676864"/>
      <w:bookmarkStart w:id="1528" w:name="_Toc354677167"/>
      <w:r w:rsidRPr="00496F7E">
        <w:t>Checking the accuracy of X</w:t>
      </w:r>
      <w:r w:rsidR="00B15222">
        <w:t>-</w:t>
      </w:r>
      <w:r w:rsidRPr="00496F7E">
        <w:t>definition</w:t>
      </w:r>
      <w:bookmarkEnd w:id="1524"/>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7E23FE">
      <w:pPr>
        <w:pStyle w:val="Nadpis3"/>
      </w:pPr>
      <w:bookmarkStart w:id="1529" w:name="_Toc128340661"/>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5"/>
      <w:bookmarkEnd w:id="1526"/>
      <w:r>
        <w:t>tion</w:t>
      </w:r>
      <w:bookmarkEnd w:id="1529"/>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7E23FE">
      <w:pPr>
        <w:pStyle w:val="Nadpis3"/>
      </w:pPr>
      <w:bookmarkStart w:id="1530" w:name="_Toc128340662"/>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7"/>
      <w:bookmarkEnd w:id="1528"/>
      <w:bookmarkEnd w:id="1530"/>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AC5326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7E23FE">
      <w:pPr>
        <w:pStyle w:val="Nadpis3"/>
      </w:pPr>
      <w:bookmarkStart w:id="1531" w:name="_Toc128340663"/>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31"/>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43A53F75" w:rsidR="00D84C56" w:rsidRPr="00E060F7" w:rsidRDefault="00D84C56" w:rsidP="00431305">
      <w:pPr>
        <w:pStyle w:val="Nadpis2"/>
      </w:pPr>
      <w:bookmarkStart w:id="1532" w:name="_Ref337034467"/>
      <w:bookmarkStart w:id="1533" w:name="_Toc337655424"/>
      <w:bookmarkStart w:id="1534" w:name="_Toc354677065"/>
      <w:bookmarkStart w:id="1535" w:name="_Ref536211092"/>
      <w:bookmarkStart w:id="1536" w:name="_Toc128340664"/>
      <w:r w:rsidRPr="00E060F7">
        <w:t>Typ</w:t>
      </w:r>
      <w:r w:rsidR="009E0603">
        <w:t>es of</w:t>
      </w:r>
      <w:r w:rsidRPr="00E060F7">
        <w:t xml:space="preserve"> </w:t>
      </w:r>
      <w:bookmarkEnd w:id="1532"/>
      <w:bookmarkEnd w:id="1533"/>
      <w:bookmarkEnd w:id="1534"/>
      <w:r w:rsidR="009E0603">
        <w:t xml:space="preserve">values in </w:t>
      </w:r>
      <w:r w:rsidR="00B15222">
        <w:t xml:space="preserve">the </w:t>
      </w:r>
      <w:r w:rsidR="009E0603">
        <w:t>X-script</w:t>
      </w:r>
      <w:bookmarkEnd w:id="1535"/>
      <w:bookmarkEnd w:id="1536"/>
      <w:r w:rsidR="00EF650E" w:rsidRPr="00E060F7">
        <w:fldChar w:fldCharType="begin"/>
      </w:r>
      <w:r w:rsidRPr="00E060F7">
        <w:instrText xml:space="preserve"> XE "Datové typy" </w:instrText>
      </w:r>
      <w:r w:rsidR="00EF650E" w:rsidRPr="00E060F7">
        <w:fldChar w:fldCharType="end"/>
      </w:r>
    </w:p>
    <w:p w14:paraId="7C133F2A" w14:textId="51DF99F7"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C67636">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7E23FE">
      <w:pPr>
        <w:pStyle w:val="Nadpis3"/>
      </w:pPr>
      <w:bookmarkStart w:id="1537" w:name="_Toc128340665"/>
      <w:r w:rsidRPr="00A234FA">
        <w:t xml:space="preserve">int </w:t>
      </w:r>
      <w:bookmarkStart w:id="1538" w:name="_Toc535247661"/>
      <w:r w:rsidRPr="00A234FA">
        <w:t>(the integer numbers)</w:t>
      </w:r>
      <w:bookmarkEnd w:id="1537"/>
      <w:bookmarkEnd w:id="1538"/>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2B00A6CD"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C67636">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C67636" w:rsidRPr="00E060F7">
        <w:t>P</w:t>
      </w:r>
      <w:r w:rsidR="00C67636">
        <w:t>r</w:t>
      </w:r>
      <w:r w:rsidR="00C67636" w:rsidRPr="00E060F7">
        <w:t>edefin</w:t>
      </w:r>
      <w:r w:rsidR="00C67636">
        <w:t>ed values (c</w:t>
      </w:r>
      <w:r w:rsidR="00C67636" w:rsidRPr="00E060F7">
        <w:t>onstant</w:t>
      </w:r>
      <w:r w:rsidR="00C67636">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9" w:name="_Toc128340666"/>
      <w:r w:rsidRPr="00A234FA">
        <w:t>float (the floating-point numbers)</w:t>
      </w:r>
      <w:bookmarkEnd w:id="1539"/>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53460DB0"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C67636">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C67636" w:rsidRPr="00E060F7">
        <w:t>P</w:t>
      </w:r>
      <w:r w:rsidR="00C67636">
        <w:t>r</w:t>
      </w:r>
      <w:r w:rsidR="00C67636" w:rsidRPr="00E060F7">
        <w:t>edefin</w:t>
      </w:r>
      <w:r w:rsidR="00C67636">
        <w:t>ed values (c</w:t>
      </w:r>
      <w:r w:rsidR="00C67636" w:rsidRPr="00E060F7">
        <w:t>onstant</w:t>
      </w:r>
      <w:r w:rsidR="00C67636">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40" w:name="_Toc535247663"/>
      <w:bookmarkStart w:id="1541" w:name="_Toc128340667"/>
      <w:r w:rsidRPr="00A234FA">
        <w:t>Decimal (the decimal numbers)</w:t>
      </w:r>
      <w:bookmarkEnd w:id="1540"/>
      <w:bookmarkEnd w:id="1541"/>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42" w:name="_Toc535247664"/>
      <w:bookmarkStart w:id="1543" w:name="_Toc128340668"/>
      <w:r w:rsidRPr="00A234FA">
        <w:t>String (the character strings)</w:t>
      </w:r>
      <w:bookmarkEnd w:id="1542"/>
      <w:bookmarkEnd w:id="1543"/>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44" w:name="_Toc535247665"/>
      <w:bookmarkStart w:id="1545" w:name="_Ref535585667"/>
      <w:bookmarkStart w:id="1546" w:name="_Ref535585689"/>
      <w:bookmarkStart w:id="1547" w:name="_Ref535948589"/>
      <w:bookmarkStart w:id="1548" w:name="_Toc128340669"/>
      <w:bookmarkStart w:id="1549" w:name="_Ref251761819"/>
      <w:r w:rsidRPr="00A234FA">
        <w:t>Datetime (the date and time values)</w:t>
      </w:r>
      <w:bookmarkEnd w:id="1544"/>
      <w:bookmarkEnd w:id="1545"/>
      <w:bookmarkEnd w:id="1546"/>
      <w:bookmarkEnd w:id="1547"/>
      <w:bookmarkEnd w:id="1548"/>
      <w:r w:rsidRPr="00A234FA">
        <w:t xml:space="preserve"> </w:t>
      </w:r>
    </w:p>
    <w:p w14:paraId="40CDD966" w14:textId="095479D9"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9"/>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50"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50"/>
    </w:p>
    <w:p w14:paraId="46401BBA" w14:textId="5D76CF2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and format</w:t>
      </w:r>
      <w:r w:rsidR="00BF7A77" w:rsidRPr="00A234FA">
        <w:rPr>
          <w:lang w:bidi="en-GB"/>
        </w:rPr>
        <w:t>t</w:t>
      </w:r>
      <w:r w:rsidRPr="00A234FA">
        <w:rPr>
          <w:lang w:bidi="en-GB"/>
        </w:rPr>
        <w:t>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00042CAE" w:rsidR="00980A2B" w:rsidRPr="00A234FA" w:rsidRDefault="00980A2B" w:rsidP="00980A2B">
      <w:pPr>
        <w:pStyle w:val="Titulek1"/>
        <w:keepNext/>
        <w:rPr>
          <w:rFonts w:ascii="Calibri" w:eastAsia="Calibri" w:hAnsi="Calibri" w:cs="Calibri"/>
          <w:i w:val="0"/>
          <w:sz w:val="18"/>
          <w:szCs w:val="18"/>
          <w:lang w:bidi="en-GB"/>
        </w:rPr>
      </w:pPr>
      <w:bookmarkStart w:id="1551" w:name="_Ref467247787"/>
      <w:bookmarkStart w:id="1552" w:name="_Ref467798059"/>
      <w:bookmarkStart w:id="1553" w:name="_Ref467798062"/>
      <w:bookmarkStart w:id="1554" w:name="_Ref467798121"/>
      <w:bookmarkStart w:id="1555"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C67636">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51"/>
      <w:bookmarkEnd w:id="1552"/>
      <w:bookmarkEnd w:id="1553"/>
      <w:bookmarkEnd w:id="1554"/>
      <w:bookmarkEnd w:id="1555"/>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3D072E84"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260AEA85"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56" w:name="_Ref497232962"/>
      <w:bookmarkStart w:id="1557" w:name="_Ref497232968"/>
      <w:bookmarkStart w:id="1558" w:name="_Toc535247666"/>
      <w:bookmarkStart w:id="1559" w:name="_Toc128340670"/>
      <w:r w:rsidRPr="00A234FA">
        <w:t>boolean (Boolean values)</w:t>
      </w:r>
      <w:bookmarkEnd w:id="1556"/>
      <w:bookmarkEnd w:id="1557"/>
      <w:bookmarkEnd w:id="1558"/>
      <w:bookmarkEnd w:id="1559"/>
    </w:p>
    <w:p w14:paraId="6A6673D9" w14:textId="62FA6454"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60" w:name="_Ref503011726"/>
      <w:bookmarkStart w:id="1561" w:name="_Toc535247667"/>
      <w:bookmarkStart w:id="1562" w:name="_Toc128340671"/>
      <w:r w:rsidRPr="00A234FA">
        <w:t xml:space="preserve">Locale (information about </w:t>
      </w:r>
      <w:r w:rsidR="00BF7A77" w:rsidRPr="00A234FA">
        <w:t xml:space="preserve">the </w:t>
      </w:r>
      <w:r w:rsidRPr="00A234FA">
        <w:t>region)</w:t>
      </w:r>
      <w:bookmarkEnd w:id="1560"/>
      <w:bookmarkEnd w:id="1561"/>
      <w:bookmarkEnd w:id="1562"/>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CE74603"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w:t>
      </w:r>
      <w:r w:rsidR="00B15222">
        <w:rPr>
          <w:rFonts w:eastAsia="Calibri" w:cs="Calibri"/>
          <w:szCs w:val="16"/>
          <w:lang w:bidi="en-GB"/>
        </w:rPr>
        <w:t>,</w:t>
      </w:r>
      <w:r w:rsidRPr="00A234FA">
        <w:rPr>
          <w:rFonts w:eastAsia="Calibri" w:cs="Calibri"/>
          <w:szCs w:val="16"/>
          <w:lang w:bidi="en-GB"/>
        </w:rPr>
        <w:t xml:space="preserve"> and </w:t>
      </w:r>
      <w:r w:rsidR="00B15222">
        <w:rPr>
          <w:rFonts w:eastAsia="Calibri" w:cs="Calibri"/>
          <w:szCs w:val="16"/>
          <w:lang w:bidi="en-GB"/>
        </w:rPr>
        <w:t xml:space="preserve">the </w:t>
      </w:r>
      <w:r w:rsidRPr="00A234FA">
        <w:rPr>
          <w:rFonts w:eastAsia="Calibri" w:cs="Calibri"/>
          <w:szCs w:val="16"/>
          <w:lang w:bidi="en-GB"/>
        </w:rPr>
        <w:t>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7E23FE">
      <w:pPr>
        <w:pStyle w:val="Nadpis3"/>
      </w:pPr>
      <w:bookmarkStart w:id="1563" w:name="_Toc494713022"/>
      <w:bookmarkStart w:id="1564" w:name="_Toc535247668"/>
      <w:bookmarkStart w:id="1565" w:name="_Toc128340672"/>
      <w:bookmarkStart w:id="1566" w:name="_Ref81911820"/>
      <w:r w:rsidRPr="00A234FA">
        <w:t>Regex (Regular expressions</w:t>
      </w:r>
      <w:bookmarkEnd w:id="1563"/>
      <w:r w:rsidRPr="00A234FA">
        <w:t>)</w:t>
      </w:r>
      <w:bookmarkEnd w:id="1564"/>
      <w:bookmarkEnd w:id="1565"/>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67" w:name="_Toc535247669"/>
      <w:bookmarkStart w:id="1568" w:name="_Toc128340673"/>
      <w:bookmarkEnd w:id="1566"/>
      <w:r w:rsidRPr="00A234FA">
        <w:t>RegexResult (results of regular expressions)</w:t>
      </w:r>
      <w:bookmarkEnd w:id="1567"/>
      <w:bookmarkEnd w:id="1568"/>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9" w:name="_Toc535247670"/>
      <w:bookmarkStart w:id="1570" w:name="_Toc128340674"/>
      <w:r w:rsidRPr="00A234FA">
        <w:t>Input/Output (streams)</w:t>
      </w:r>
      <w:bookmarkEnd w:id="1569"/>
      <w:bookmarkEnd w:id="1570"/>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71" w:name="_Toc535247671"/>
      <w:bookmarkStart w:id="1572" w:name="_Toc128340675"/>
      <w:r w:rsidRPr="00A234FA">
        <w:t>Element (XML elements)</w:t>
      </w:r>
      <w:bookmarkEnd w:id="1571"/>
      <w:bookmarkEnd w:id="1572"/>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7E23FE">
      <w:pPr>
        <w:pStyle w:val="Nadpis3"/>
      </w:pPr>
      <w:bookmarkStart w:id="1573" w:name="_Toc535247672"/>
      <w:bookmarkStart w:id="1574" w:name="_Ref535766906"/>
      <w:bookmarkStart w:id="1575" w:name="_Ref535766922"/>
      <w:bookmarkStart w:id="1576" w:name="_Toc128340676"/>
      <w:r w:rsidRPr="00A234FA">
        <w:t>Bytes (array of bytes)</w:t>
      </w:r>
      <w:bookmarkEnd w:id="1573"/>
      <w:bookmarkEnd w:id="1574"/>
      <w:bookmarkEnd w:id="1575"/>
      <w:bookmarkEnd w:id="1576"/>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76648B2D"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C67636">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77" w:name="_Toc535247673"/>
      <w:bookmarkStart w:id="1578" w:name="_Toc128340677"/>
      <w:r w:rsidRPr="00A234FA">
        <w:t>NamedValue (named values)</w:t>
      </w:r>
      <w:bookmarkEnd w:id="1577"/>
      <w:bookmarkEnd w:id="1578"/>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9" w:name="_Toc535247674"/>
      <w:bookmarkStart w:id="1580" w:name="_Toc128340678"/>
      <w:r w:rsidRPr="00A234FA">
        <w:t>Container (sequence and/or map of values)</w:t>
      </w:r>
      <w:bookmarkEnd w:id="1579"/>
      <w:bookmarkEnd w:id="1580"/>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44FAF16B"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C67636">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81" w:name="_Toc535247675"/>
      <w:bookmarkStart w:id="1582" w:name="_Toc128340679"/>
      <w:r w:rsidRPr="00FB3C69">
        <w:lastRenderedPageBreak/>
        <w:t>Exception (program exceptions)</w:t>
      </w:r>
      <w:bookmarkEnd w:id="1581"/>
      <w:bookmarkEnd w:id="1582"/>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7E23FE">
      <w:pPr>
        <w:pStyle w:val="Nadpis3"/>
      </w:pPr>
      <w:bookmarkStart w:id="1583" w:name="_Toc535247676"/>
      <w:bookmarkStart w:id="1584" w:name="_Toc128340680"/>
      <w:r w:rsidRPr="00FB3C69">
        <w:t>Parser (</w:t>
      </w:r>
      <w:r w:rsidR="00BF7A77" w:rsidRPr="00FB3C69">
        <w:t xml:space="preserve">the </w:t>
      </w:r>
      <w:r w:rsidRPr="00FB3C69">
        <w:t>tool used to parse string values)</w:t>
      </w:r>
      <w:bookmarkEnd w:id="1583"/>
      <w:bookmarkEnd w:id="1584"/>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7E23FE">
      <w:pPr>
        <w:pStyle w:val="Nadpis3"/>
      </w:pPr>
      <w:bookmarkStart w:id="1585" w:name="_Toc535247677"/>
      <w:bookmarkStart w:id="1586" w:name="_Toc128340681"/>
      <w:r w:rsidRPr="00FB3C69">
        <w:t>Parse</w:t>
      </w:r>
      <w:r w:rsidR="00124D89" w:rsidRPr="00FB3C69">
        <w:t>R</w:t>
      </w:r>
      <w:r w:rsidRPr="00FB3C69">
        <w:t>esult (results of parsing/validation)</w:t>
      </w:r>
      <w:bookmarkEnd w:id="1585"/>
      <w:bookmarkEnd w:id="1586"/>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87" w:name="_Toc535247678"/>
      <w:bookmarkStart w:id="1588" w:name="_Toc128340682"/>
      <w:r w:rsidRPr="00FB3C69">
        <w:t>Report (messages)</w:t>
      </w:r>
      <w:bookmarkEnd w:id="1587"/>
      <w:bookmarkEnd w:id="1588"/>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9" w:name="_Toc535247679"/>
      <w:bookmarkStart w:id="1590" w:name="_Ref535766999"/>
      <w:bookmarkStart w:id="1591" w:name="_Ref535767014"/>
      <w:bookmarkStart w:id="1592" w:name="_Toc128340683"/>
      <w:r w:rsidRPr="00FB3C69">
        <w:t>BNFGrammar (BNF grammars)</w:t>
      </w:r>
      <w:bookmarkEnd w:id="1589"/>
      <w:bookmarkEnd w:id="1590"/>
      <w:bookmarkEnd w:id="1591"/>
      <w:bookmarkEnd w:id="1592"/>
    </w:p>
    <w:p w14:paraId="090B45F6" w14:textId="7BCCF7C6"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C67636">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93" w:name="_Toc535247680"/>
      <w:bookmarkStart w:id="1594" w:name="_Ref535767040"/>
      <w:bookmarkStart w:id="1595" w:name="_Ref535767050"/>
      <w:bookmarkStart w:id="1596" w:name="_Toc128340684"/>
      <w:r w:rsidRPr="00FB3C69">
        <w:t>BNFRule (BNF grammar rules)</w:t>
      </w:r>
      <w:bookmarkEnd w:id="1593"/>
      <w:bookmarkEnd w:id="1594"/>
      <w:bookmarkEnd w:id="1595"/>
      <w:bookmarkEnd w:id="1596"/>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97" w:name="_Toc535247681"/>
      <w:bookmarkStart w:id="1598" w:name="_Toc128340685"/>
      <w:r w:rsidRPr="00FB3C69">
        <w:t xml:space="preserve">uniqueSet (sets of unique </w:t>
      </w:r>
      <w:r w:rsidR="005966BA" w:rsidRPr="00FB3C69">
        <w:t>item</w:t>
      </w:r>
      <w:r w:rsidRPr="00FB3C69">
        <w:t>s</w:t>
      </w:r>
      <w:r w:rsidR="005966BA" w:rsidRPr="00FB3C69">
        <w:t xml:space="preserve"> – table of rows</w:t>
      </w:r>
      <w:r w:rsidRPr="00FB3C69">
        <w:t>)</w:t>
      </w:r>
      <w:bookmarkEnd w:id="1597"/>
      <w:bookmarkEnd w:id="1598"/>
    </w:p>
    <w:p w14:paraId="524D4EFE" w14:textId="6E05A708"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9" w:name="_Toc128340686"/>
      <w:r w:rsidRPr="00FB3C69">
        <w:t>UniqueSetKey (the key of a row from the uniqueSet table)</w:t>
      </w:r>
      <w:bookmarkEnd w:id="1599"/>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600" w:name="_Toc535247682"/>
      <w:bookmarkStart w:id="1601" w:name="_Toc128340687"/>
      <w:r w:rsidRPr="00FB3C69">
        <w:t>Service (database service; access to a database)</w:t>
      </w:r>
      <w:bookmarkEnd w:id="1600"/>
      <w:bookmarkEnd w:id="1601"/>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602" w:name="_Toc535247683"/>
      <w:bookmarkStart w:id="1603" w:name="_Toc128340688"/>
      <w:r w:rsidRPr="00FB3C69">
        <w:t>Statement (database commands)</w:t>
      </w:r>
      <w:bookmarkEnd w:id="1602"/>
      <w:bookmarkEnd w:id="1603"/>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604" w:name="_Toc535247684"/>
      <w:bookmarkStart w:id="1605" w:name="_Toc128340689"/>
      <w:r w:rsidRPr="00FB3C69">
        <w:rPr>
          <w:rFonts w:eastAsia="Arial"/>
        </w:rPr>
        <w:t>ResultSet (results of the database commands)</w:t>
      </w:r>
      <w:bookmarkEnd w:id="1604"/>
      <w:bookmarkEnd w:id="1605"/>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606" w:name="_Toc535247685"/>
      <w:bookmarkStart w:id="1607" w:name="_Toc128340690"/>
      <w:r w:rsidRPr="007E23FE">
        <w:t>XmlOutStream (data channels used for continuous writing of XML objects to a</w:t>
      </w:r>
      <w:r w:rsidRPr="00FB3C69">
        <w:t xml:space="preserve"> stream)</w:t>
      </w:r>
      <w:bookmarkEnd w:id="1606"/>
      <w:bookmarkEnd w:id="1607"/>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8" w:name="_Toc128340691"/>
      <w:r w:rsidRPr="00FB3C69">
        <w:t>Type v</w:t>
      </w:r>
      <w:r w:rsidR="002752F4" w:rsidRPr="00FB3C69">
        <w:t>alidation methods</w:t>
      </w:r>
      <w:bookmarkEnd w:id="1608"/>
    </w:p>
    <w:p w14:paraId="174E536B" w14:textId="77777777" w:rsidR="00523FAF" w:rsidRPr="00FB3C69" w:rsidRDefault="00166086" w:rsidP="007E23FE">
      <w:pPr>
        <w:pStyle w:val="Nadpis3"/>
      </w:pPr>
      <w:bookmarkStart w:id="1609" w:name="_Ref535585575"/>
      <w:bookmarkStart w:id="1610" w:name="_Toc128340692"/>
      <w:r w:rsidRPr="00FB3C69">
        <w:t>Validation methods</w:t>
      </w:r>
      <w:r w:rsidR="002752F4" w:rsidRPr="00FB3C69">
        <w:t xml:space="preserve"> of XML schema types</w:t>
      </w:r>
      <w:bookmarkEnd w:id="1609"/>
      <w:bookmarkEnd w:id="1610"/>
    </w:p>
    <w:p w14:paraId="32E2E78B" w14:textId="3FA6A35D" w:rsidR="002752F4" w:rsidRPr="00FB3C69" w:rsidRDefault="002752F4" w:rsidP="002752F4">
      <w:pPr>
        <w:pStyle w:val="Odstavec"/>
      </w:pPr>
      <w:bookmarkStart w:id="1611" w:name="_Hlk492910843"/>
      <w:r w:rsidRPr="00FB3C69">
        <w:rPr>
          <w:lang w:bidi="en-GB"/>
        </w:rPr>
        <w:t xml:space="preserve">The datatypes implemented </w:t>
      </w:r>
      <w:r w:rsidR="00B15222">
        <w:rPr>
          <w:lang w:bidi="en-GB"/>
        </w:rPr>
        <w:t>in the</w:t>
      </w:r>
      <w:r w:rsidRPr="00FB3C69">
        <w:rPr>
          <w:lang w:bidi="en-GB"/>
        </w:rPr>
        <w:t xml:space="preserve">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11"/>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12"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12"/>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13"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13"/>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14" w:name="_Hlk535259933"/>
      <w:r w:rsidRPr="00FB3C69">
        <w:rPr>
          <w:rFonts w:eastAsia="Calibri" w:cs="Calibri"/>
          <w:b/>
          <w:i/>
          <w:sz w:val="18"/>
          <w:szCs w:val="18"/>
          <w:lang w:bidi="en-GB"/>
        </w:rPr>
        <w:t>alidation methods of XML schema datatypes</w:t>
      </w:r>
      <w:bookmarkEnd w:id="1614"/>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79A52973"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X-</w:t>
      </w:r>
      <w:r w:rsidR="006125AB" w:rsidRPr="00FB3C69">
        <w:t>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77777777" w:rsidR="00EC7361" w:rsidRPr="00FB3C69" w:rsidRDefault="00166086" w:rsidP="007E23FE">
      <w:pPr>
        <w:pStyle w:val="Nadpis3"/>
      </w:pPr>
      <w:bookmarkStart w:id="1615" w:name="_Toc128340693"/>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5"/>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61FF63E9"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C67636">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C67636"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7335F510"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C67636">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C67636"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7E882B18"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C67636">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C67636"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16" w:name="_Ref367356707"/>
      <w:bookmarkStart w:id="1617" w:name="_Toc128340694"/>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6"/>
      <w:r w:rsidR="00B92B47">
        <w:t>s</w:t>
      </w:r>
      <w:bookmarkEnd w:id="1617"/>
    </w:p>
    <w:p w14:paraId="28D76111" w14:textId="110EB127"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C67636">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C67636">
        <w:t>E</w:t>
      </w:r>
      <w:r w:rsidR="00C67636" w:rsidRPr="00E060F7">
        <w:t>xtern</w:t>
      </w:r>
      <w:r w:rsidR="00C67636">
        <w:t>al</w:t>
      </w:r>
      <w:r w:rsidR="00C67636" w:rsidRPr="00E060F7">
        <w:t xml:space="preserve"> (</w:t>
      </w:r>
      <w:r w:rsidR="00C67636">
        <w:t>Java</w:t>
      </w:r>
      <w:r w:rsidR="00C67636" w:rsidRPr="00E060F7">
        <w:t xml:space="preserve">) </w:t>
      </w:r>
      <w:r w:rsidR="00C67636">
        <w:t>M</w:t>
      </w:r>
      <w:r w:rsidR="00C67636" w:rsidRPr="00E060F7">
        <w:t>et</w:t>
      </w:r>
      <w:r w:rsidR="00C67636">
        <w:t>h</w:t>
      </w:r>
      <w:r w:rsidR="00C67636" w:rsidRPr="00E060F7">
        <w:t>od</w:t>
      </w:r>
      <w:r w:rsidR="00C67636">
        <w:t>s</w:t>
      </w:r>
      <w:r w:rsidR="008544BD">
        <w:fldChar w:fldCharType="end"/>
      </w:r>
    </w:p>
    <w:p w14:paraId="69B39440" w14:textId="7E9199E9"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C67636">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38605CD4" w:rsidR="00F847FD" w:rsidRPr="00E060F7" w:rsidRDefault="00F847FD" w:rsidP="00101587">
            <w:pPr>
              <w:pStyle w:val="OdstavecSynteastyl"/>
              <w:keepNext/>
              <w:spacing w:before="40" w:after="40"/>
              <w:jc w:val="center"/>
              <w:rPr>
                <w:b/>
                <w:sz w:val="18"/>
                <w:szCs w:val="18"/>
              </w:rPr>
            </w:pPr>
            <w:r w:rsidRPr="00E060F7">
              <w:rPr>
                <w:b/>
                <w:sz w:val="18"/>
                <w:szCs w:val="18"/>
              </w:rPr>
              <w:lastRenderedPageBreak/>
              <w:t>X-</w:t>
            </w:r>
            <w:r w:rsidR="006125AB">
              <w:rPr>
                <w:b/>
                <w:sz w:val="18"/>
                <w:szCs w:val="18"/>
              </w:rPr>
              <w:t>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1D35BDFA"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C67636">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043A0A21" w:rsidR="00F847FD" w:rsidRPr="007E23FE" w:rsidRDefault="00AF0ED0" w:rsidP="00854223">
            <w:pPr>
              <w:pStyle w:val="OdstavecSynteastyl"/>
              <w:spacing w:before="40" w:after="40"/>
              <w:jc w:val="left"/>
              <w:rPr>
                <w:sz w:val="16"/>
                <w:szCs w:val="16"/>
              </w:rPr>
            </w:pPr>
            <w:r w:rsidRPr="007E23FE">
              <w:rPr>
                <w:sz w:val="16"/>
                <w:szCs w:val="16"/>
              </w:rPr>
              <w:t>Exception Interface in X-Definitions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8" w:name="_Ref535669840"/>
      <w:bookmarkStart w:id="1619" w:name="_Ref535669852"/>
      <w:bookmarkStart w:id="1620" w:name="_Toc128340695"/>
      <w:r w:rsidRPr="00E060F7">
        <w:t>P</w:t>
      </w:r>
      <w:r w:rsidR="00305752">
        <w:t>r</w:t>
      </w:r>
      <w:r w:rsidRPr="00E060F7">
        <w:t>edefin</w:t>
      </w:r>
      <w:r w:rsidR="002D63FF">
        <w:t>ed values (c</w:t>
      </w:r>
      <w:r w:rsidRPr="00E060F7">
        <w:t>onstant</w:t>
      </w:r>
      <w:r w:rsidR="002D63FF">
        <w:t>s)</w:t>
      </w:r>
      <w:bookmarkEnd w:id="1618"/>
      <w:bookmarkEnd w:id="1619"/>
      <w:bookmarkEnd w:id="1620"/>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21" w:name="_Ref355015878"/>
      <w:bookmarkStart w:id="1622" w:name="_Ref367715322"/>
      <w:bookmarkStart w:id="1623" w:name="_Ref367802656"/>
      <w:bookmarkStart w:id="1624" w:name="_Toc128340696"/>
      <w:r>
        <w:t>Ignor</w:t>
      </w:r>
      <w:r w:rsidR="00D04044">
        <w:t xml:space="preserve">ed </w:t>
      </w:r>
      <w:r w:rsidR="00A47C1F">
        <w:t>a</w:t>
      </w:r>
      <w:r w:rsidR="00D04044">
        <w:t>nd</w:t>
      </w:r>
      <w:r w:rsidR="00A47C1F">
        <w:t xml:space="preserve"> </w:t>
      </w:r>
      <w:r w:rsidR="00D04044">
        <w:t>illegal</w:t>
      </w:r>
      <w:r w:rsidR="00A47C1F">
        <w:t xml:space="preserve"> </w:t>
      </w:r>
      <w:bookmarkEnd w:id="1621"/>
      <w:bookmarkEnd w:id="1622"/>
      <w:bookmarkEnd w:id="1623"/>
      <w:r w:rsidR="00D04044">
        <w:t>nodes</w:t>
      </w:r>
      <w:bookmarkEnd w:id="1624"/>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456F3462" w:rsidR="001B591F" w:rsidRPr="00E060F7" w:rsidRDefault="00BF0138" w:rsidP="007E23FE">
      <w:pPr>
        <w:pStyle w:val="Nadpis3"/>
      </w:pPr>
      <w:bookmarkStart w:id="1625" w:name="_Toc128340697"/>
      <w:r>
        <w:t>Specification</w:t>
      </w:r>
      <w:r w:rsidR="009C3538">
        <w:t xml:space="preserve"> of </w:t>
      </w:r>
      <w:r w:rsidR="00E93672">
        <w:t xml:space="preserve">the </w:t>
      </w:r>
      <w:r w:rsidR="009C3538">
        <w:t xml:space="preserve">namespace for </w:t>
      </w:r>
      <w:r w:rsidR="001B591F" w:rsidRPr="00E060F7">
        <w:t>X-</w:t>
      </w:r>
      <w:r w:rsidR="00CA52DA" w:rsidRPr="00E060F7">
        <w:t>defini</w:t>
      </w:r>
      <w:r w:rsidR="009C3538">
        <w:t>tion</w:t>
      </w:r>
      <w:bookmarkEnd w:id="1625"/>
    </w:p>
    <w:p w14:paraId="1A4E0231" w14:textId="328349D9"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C67636">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C67636">
        <w:t xml:space="preserve">Sample of Complete </w:t>
      </w:r>
      <w:r w:rsidR="00C67636" w:rsidRPr="00E060F7">
        <w:t>X-definit</w:t>
      </w:r>
      <w:r w:rsidR="00C67636">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431305">
      <w:pPr>
        <w:pStyle w:val="Nadpis2"/>
      </w:pPr>
      <w:bookmarkStart w:id="1626" w:name="_Ref337035666"/>
      <w:bookmarkStart w:id="1627" w:name="_Toc337655426"/>
      <w:bookmarkStart w:id="1628" w:name="_Toc354677068"/>
      <w:bookmarkStart w:id="1629" w:name="_Toc128340698"/>
      <w:bookmarkStart w:id="1630" w:name="_Ref535156920"/>
      <w:r>
        <w:lastRenderedPageBreak/>
        <w:t>O</w:t>
      </w:r>
      <w:r w:rsidR="00D84C56" w:rsidRPr="00E060F7">
        <w:t>ptions</w:t>
      </w:r>
      <w:bookmarkEnd w:id="1626"/>
      <w:bookmarkEnd w:id="1627"/>
      <w:bookmarkEnd w:id="1628"/>
      <w:bookmarkEnd w:id="1629"/>
      <w:r w:rsidR="00EF650E" w:rsidRPr="00E060F7">
        <w:fldChar w:fldCharType="begin"/>
      </w:r>
      <w:r w:rsidR="00D84C56" w:rsidRPr="00E060F7">
        <w:instrText xml:space="preserve"> XE "X-Skript:options" </w:instrText>
      </w:r>
      <w:r w:rsidR="00EF650E" w:rsidRPr="00E060F7">
        <w:fldChar w:fldCharType="end"/>
      </w:r>
      <w:bookmarkEnd w:id="1630"/>
    </w:p>
    <w:p w14:paraId="3B511715" w14:textId="0C1EB746"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C67636">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C67636">
        <w:t xml:space="preserve">X-script of </w:t>
      </w:r>
      <w:r w:rsidR="00C67636" w:rsidRPr="00E060F7">
        <w:t>X-defini</w:t>
      </w:r>
      <w:r w:rsidR="00C67636">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5D942A0"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6843AD70"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ignored. This option is taken from the X-definition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C31DAC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076187D2" w:rsidR="00B66E3A" w:rsidRPr="00B53857" w:rsidRDefault="00B66E3A" w:rsidP="00B66E3A">
      <w:pPr>
        <w:pStyle w:val="Odstavec"/>
      </w:pPr>
      <w:r w:rsidRPr="00B53857">
        <w:rPr>
          <w:lang w:bidi="en-US"/>
        </w:rPr>
        <w:t>Device X-definitions,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431305">
      <w:pPr>
        <w:pStyle w:val="Nadpis2"/>
      </w:pPr>
      <w:bookmarkStart w:id="1631" w:name="_Ref355174799"/>
      <w:bookmarkStart w:id="1632" w:name="_Toc128340699"/>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31"/>
      <w:bookmarkEnd w:id="1632"/>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33" w:name="_Toc128340700"/>
      <w:r w:rsidRPr="00B53857">
        <w:t xml:space="preserve">Implemented </w:t>
      </w:r>
      <w:r w:rsidR="007B1800" w:rsidRPr="00B53857">
        <w:t xml:space="preserve">general </w:t>
      </w:r>
      <w:r w:rsidRPr="00B53857">
        <w:t>methods</w:t>
      </w:r>
      <w:bookmarkEnd w:id="1633"/>
    </w:p>
    <w:p w14:paraId="70A9AF50" w14:textId="4CF3AB80" w:rsidR="00393E01" w:rsidRDefault="00563754" w:rsidP="00393E01">
      <w:pPr>
        <w:pStyle w:val="Odstavec"/>
      </w:pPr>
      <w:r w:rsidRPr="00B53857">
        <w:t xml:space="preserve">All methods implemented in </w:t>
      </w:r>
      <w:r w:rsidR="00E93672">
        <w:t xml:space="preserve">the </w:t>
      </w:r>
      <w:r w:rsidRPr="00B53857">
        <w:t>X</w:t>
      </w:r>
      <w:r w:rsidRPr="00B53857">
        <w:noBreakHyphen/>
        <w:t xml:space="preserve">definition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8C50804"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X-script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0C4B32AB"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3221C68E" w:rsidR="00B02FBA" w:rsidRPr="00B02FBA" w:rsidRDefault="00B02FBA" w:rsidP="00B02FBA">
            <w:pPr>
              <w:rPr>
                <w:rFonts w:ascii="Calibri" w:hAnsi="Calibri" w:cs="Calibri"/>
                <w:sz w:val="18"/>
                <w:lang w:bidi="en-GB"/>
              </w:rPr>
            </w:pPr>
            <w:r w:rsidRPr="00B02FBA">
              <w:rPr>
                <w:rFonts w:ascii="Calibri" w:hAnsi="Calibri" w:cs="Calibri"/>
                <w:sz w:val="18"/>
                <w:lang w:bidi="en-GB"/>
              </w:rPr>
              <w:t>forced end of the processing of X-definitions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4D66E57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68C4895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corresponding to the current context. The method can only be used in the "create" action in the X</w:t>
            </w:r>
            <w:r w:rsidRPr="004135A5">
              <w:rPr>
                <w:rFonts w:ascii="Calibri" w:hAnsi="Calibri" w:cs="Calibri"/>
                <w:sz w:val="18"/>
                <w:szCs w:val="18"/>
                <w:lang w:bidi="en-GB"/>
              </w:rPr>
              <w:noBreakHyphen/>
              <w:t>script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598A22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created after the execution of the xpath expression s in the current context. The method can only be used in the "create" action in the X-script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7115BB4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after the execution of the xpath expression s in the element e. The method can only be used in the "create" action in the X-script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40B877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X-script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71BE107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from the current X</w:t>
            </w:r>
            <w:r w:rsidRPr="004135A5">
              <w:rPr>
                <w:rFonts w:ascii="Calibri" w:hAnsi="Calibri" w:cs="Calibri"/>
                <w:sz w:val="18"/>
                <w:szCs w:val="18"/>
                <w:lang w:bidi="en-GB"/>
              </w:rPr>
              <w:noBreakHyphen/>
              <w:t>definition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1788D6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property s1 of X-definition, whose name is s2. If the appropriate X-definition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Boolean value of the ParseResult (if the previous X-script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3E76ED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the byte array of ParseResult (if the previous X-script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1F9FC18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Datetime from ParseResult (if the previous X-script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5E682F4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a decimal number of ParseResult (if the previous X-script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04AD03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value of Duration of ParseResult (if the previous X-script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6844727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float value of ParseResult (if the previous X-script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4C1144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the int value of ParseResult (if the previous X-script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1C01C99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returns an object with the parsed value of ParseResult (if the previous X-script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24A0A5A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 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5D631C2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current XDPosition of the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4FD7A86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information about the version of the current X</w:t>
            </w:r>
            <w:r w:rsidRPr="004135A5">
              <w:rPr>
                <w:rFonts w:ascii="Calibri" w:hAnsi="Calibri" w:cs="Calibri"/>
                <w:sz w:val="18"/>
                <w:szCs w:val="18"/>
                <w:lang w:bidi="en-GB"/>
              </w:rPr>
              <w:noBreakHyphen/>
              <w:t>definition.</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0F27FC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result created from the argument o is an Element and it is set as the result of the X</w:t>
            </w:r>
            <w:r w:rsidRPr="00EA40CF">
              <w:rPr>
                <w:rFonts w:asciiTheme="minorHAnsi" w:hAnsiTheme="minorHAnsi" w:cstheme="minorHAnsi"/>
                <w:sz w:val="18"/>
                <w:lang w:bidi="en-GB"/>
              </w:rPr>
              <w:noBreakHyphen/>
              <w:t>definition process. The process of X-definition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99B071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 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1F14280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C67636">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501BE0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1EECCC9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46004BB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parses an XML document from a string s without an X</w:t>
            </w:r>
            <w:r w:rsidRPr="00EA40CF">
              <w:rPr>
                <w:rFonts w:asciiTheme="minorHAnsi" w:hAnsiTheme="minorHAnsi" w:cstheme="minorHAnsi"/>
                <w:sz w:val="18"/>
                <w:lang w:bidi="en-GB"/>
              </w:rPr>
              <w:noBreakHyphen/>
              <w:t xml:space="preserve">definition.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current context. The method can only be used in the "create" action in the X-script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34" w:name="_Toc128340701"/>
      <w:r w:rsidRPr="00B53857">
        <w:t>M</w:t>
      </w:r>
      <w:r w:rsidRPr="00B53857">
        <w:rPr>
          <w:rFonts w:eastAsia="Calibri"/>
        </w:rPr>
        <w:t>ethods of objects of all types</w:t>
      </w:r>
      <w:bookmarkEnd w:id="1634"/>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35" w:name="_Ref536109762"/>
      <w:bookmarkStart w:id="1636" w:name="_Toc128340702"/>
      <w:r w:rsidRPr="00B53857">
        <w:t>M</w:t>
      </w:r>
      <w:r w:rsidRPr="00B53857">
        <w:rPr>
          <w:rFonts w:eastAsia="Calibri"/>
        </w:rPr>
        <w:t>ethods of objects of the type BNFGrammar</w:t>
      </w:r>
      <w:bookmarkEnd w:id="1635"/>
      <w:bookmarkEnd w:id="163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15922B69"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C67636">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1E109D6F"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C67636">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37" w:name="_Toc128340703"/>
      <w:r w:rsidRPr="00B53857">
        <w:t>M</w:t>
      </w:r>
      <w:r w:rsidRPr="00B53857">
        <w:rPr>
          <w:rFonts w:eastAsia="Calibri"/>
        </w:rPr>
        <w:t>ethods of objects of the type BNFRule</w:t>
      </w:r>
      <w:bookmarkEnd w:id="1637"/>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8" w:name="_Ref535948254"/>
      <w:bookmarkStart w:id="1639" w:name="_Toc128340704"/>
      <w:r w:rsidRPr="00B53857">
        <w:t>M</w:t>
      </w:r>
      <w:r w:rsidRPr="00B53857">
        <w:rPr>
          <w:rFonts w:eastAsia="Calibri"/>
        </w:rPr>
        <w:t>ethods of objects of the type Bytes</w:t>
      </w:r>
      <w:bookmarkEnd w:id="1638"/>
      <w:bookmarkEnd w:id="163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40" w:name="_Ref535948359"/>
      <w:bookmarkStart w:id="1641" w:name="_Toc128340705"/>
      <w:r w:rsidRPr="00B53857">
        <w:t>M</w:t>
      </w:r>
      <w:r w:rsidRPr="00B53857">
        <w:rPr>
          <w:rFonts w:eastAsia="Calibri"/>
        </w:rPr>
        <w:t>ethods of objects of the type Container</w:t>
      </w:r>
      <w:bookmarkEnd w:id="1640"/>
      <w:bookmarkEnd w:id="1641"/>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first XML element found in the sequence part of the Container x (or returns null if 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XML element found in the Container x (or returns null if such element not exists).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sorted sequential part of the Container x. 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42" w:name="_Toc128340706"/>
      <w:r w:rsidRPr="00B53857">
        <w:t>M</w:t>
      </w:r>
      <w:r w:rsidRPr="00B53857">
        <w:rPr>
          <w:rFonts w:eastAsia="Calibri"/>
        </w:rPr>
        <w:t>ethods of objects of the type Datetime</w:t>
      </w:r>
      <w:bookmarkEnd w:id="1642"/>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43" w:name="_Toc128340707"/>
      <w:r w:rsidRPr="00B53857">
        <w:rPr>
          <w:rFonts w:eastAsia="Calibri"/>
        </w:rPr>
        <w:t>Methods of objects of type Duration (time interval)</w:t>
      </w:r>
      <w:bookmarkEnd w:id="164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44" w:name="_Toc128340708"/>
      <w:r w:rsidRPr="00B53857">
        <w:t>M</w:t>
      </w:r>
      <w:r w:rsidRPr="00B53857">
        <w:rPr>
          <w:rFonts w:eastAsia="Calibri"/>
        </w:rPr>
        <w:t>ethods of objects of the type Element</w:t>
      </w:r>
      <w:bookmarkEnd w:id="1644"/>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45" w:name="_Toc128340709"/>
      <w:r w:rsidRPr="00B53857">
        <w:t>M</w:t>
      </w:r>
      <w:r w:rsidRPr="00B53857">
        <w:rPr>
          <w:rFonts w:eastAsia="Calibri"/>
        </w:rPr>
        <w:t>ethods of objects of the type Exception</w:t>
      </w:r>
      <w:bookmarkEnd w:id="1645"/>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46" w:name="_Toc128340710"/>
      <w:r w:rsidRPr="00B53857">
        <w:rPr>
          <w:rFonts w:eastAsia="Calibri"/>
        </w:rPr>
        <w:t>Methods of objects of the type Input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47" w:name="_Toc128340711"/>
      <w:r w:rsidRPr="00B53857">
        <w:rPr>
          <w:rFonts w:eastAsia="Calibri"/>
        </w:rPr>
        <w:t>Methods of NamedValue objects</w:t>
      </w:r>
      <w:bookmarkEnd w:id="164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8" w:name="_Toc128340712"/>
      <w:r w:rsidRPr="00B53857">
        <w:rPr>
          <w:rFonts w:eastAsia="Calibri"/>
        </w:rPr>
        <w:t>Methods of objects of the type Output</w:t>
      </w:r>
      <w:bookmarkEnd w:id="1648"/>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4D292B30"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2F5A0C0B"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9" w:name="_Ref97304042"/>
      <w:bookmarkStart w:id="1650" w:name="_Ref97304066"/>
      <w:bookmarkStart w:id="1651" w:name="_Ref97304084"/>
      <w:bookmarkStart w:id="1652" w:name="_Toc128340713"/>
      <w:r w:rsidRPr="00B53857">
        <w:rPr>
          <w:rFonts w:eastAsia="Calibri"/>
        </w:rPr>
        <w:t>Methods of objects of the type ParseResult</w:t>
      </w:r>
      <w:bookmarkEnd w:id="1649"/>
      <w:bookmarkEnd w:id="1650"/>
      <w:bookmarkEnd w:id="1651"/>
      <w:bookmarkEnd w:id="1652"/>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53" w:name="_Toc128340714"/>
      <w:r w:rsidRPr="00B53857">
        <w:lastRenderedPageBreak/>
        <w:t>M</w:t>
      </w:r>
      <w:r w:rsidRPr="00B53857">
        <w:rPr>
          <w:rFonts w:eastAsia="Calibri"/>
        </w:rPr>
        <w:t>ethods of objects of the type Regex</w:t>
      </w:r>
      <w:bookmarkEnd w:id="1653"/>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54" w:name="_Toc128340715"/>
      <w:r w:rsidRPr="00B53857">
        <w:t>M</w:t>
      </w:r>
      <w:r w:rsidRPr="00B53857">
        <w:rPr>
          <w:rFonts w:eastAsia="Calibri"/>
        </w:rPr>
        <w:t>ethods of objects of the type RegexResult</w:t>
      </w:r>
      <w:bookmarkEnd w:id="1654"/>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55" w:name="_Toc128340716"/>
      <w:r w:rsidRPr="00B53857">
        <w:t>M</w:t>
      </w:r>
      <w:r w:rsidRPr="00B53857">
        <w:rPr>
          <w:rFonts w:eastAsia="Calibri"/>
        </w:rPr>
        <w:t>ethods of objects of the type Report</w:t>
      </w:r>
      <w:bookmarkEnd w:id="1655"/>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56" w:name="_Toc128340717"/>
      <w:r w:rsidRPr="00B53857">
        <w:t>M</w:t>
      </w:r>
      <w:r w:rsidRPr="00B53857">
        <w:rPr>
          <w:rFonts w:eastAsia="Calibri"/>
        </w:rPr>
        <w:t>ethods of objects of the type ResultSet</w:t>
      </w:r>
      <w:bookmarkEnd w:id="1656"/>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57" w:name="_Toc128340718"/>
      <w:r w:rsidRPr="00B53857">
        <w:lastRenderedPageBreak/>
        <w:t>M</w:t>
      </w:r>
      <w:r w:rsidRPr="00B53857">
        <w:rPr>
          <w:rFonts w:eastAsia="Calibri"/>
        </w:rPr>
        <w:t>ethods of objects of the type Service</w:t>
      </w:r>
      <w:bookmarkEnd w:id="1657"/>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8" w:name="_Toc128340719"/>
      <w:r w:rsidRPr="00B53857">
        <w:t>M</w:t>
      </w:r>
      <w:r w:rsidRPr="00B53857">
        <w:rPr>
          <w:rFonts w:eastAsia="Calibri"/>
        </w:rPr>
        <w:t>ethods of objects of the type Statement</w:t>
      </w:r>
      <w:bookmarkEnd w:id="1658"/>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9" w:name="_Toc128340720"/>
      <w:r w:rsidRPr="00B53857">
        <w:t>M</w:t>
      </w:r>
      <w:r w:rsidRPr="00B53857">
        <w:rPr>
          <w:rFonts w:eastAsia="Calibri"/>
        </w:rPr>
        <w:t>ethods of the type String</w:t>
      </w:r>
      <w:bookmarkEnd w:id="1659"/>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60" w:name="_Toc128340721"/>
      <w:r w:rsidRPr="00B53857">
        <w:t>M</w:t>
      </w:r>
      <w:r w:rsidRPr="00B53857">
        <w:rPr>
          <w:rFonts w:eastAsia="Calibri"/>
        </w:rPr>
        <w:t>ethods of objects of the type uniqueSet</w:t>
      </w:r>
      <w:bookmarkEnd w:id="1660"/>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51C76BBF"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C67636">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 xml:space="preserve">in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61" w:name="_Toc128340722"/>
      <w:r w:rsidRPr="00B53857">
        <w:lastRenderedPageBreak/>
        <w:t>Methods of objects of the type uniqueSetKey</w:t>
      </w:r>
      <w:bookmarkEnd w:id="1661"/>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53E1A2FE"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value of the actual key of 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62" w:name="_Toc128340723"/>
      <w:r w:rsidRPr="00B53857">
        <w:t>M</w:t>
      </w:r>
      <w:r w:rsidRPr="00B53857">
        <w:rPr>
          <w:rFonts w:eastAsia="Calibri"/>
        </w:rPr>
        <w:t>ethods of objects of the type XmlOutStream</w:t>
      </w:r>
      <w:bookmarkEnd w:id="166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77777777" w:rsidR="0070713B" w:rsidRPr="00B53857" w:rsidRDefault="0070713B" w:rsidP="00431305">
      <w:pPr>
        <w:pStyle w:val="Nadpis2"/>
        <w:rPr>
          <w:lang w:bidi="en-GB"/>
        </w:rPr>
      </w:pPr>
      <w:bookmarkStart w:id="1663" w:name="_Toc128340724"/>
      <w:r w:rsidRPr="00B53857">
        <w:rPr>
          <w:lang w:bidi="en-GB"/>
        </w:rPr>
        <w:t>Mathematical methods in X-script</w:t>
      </w:r>
      <w:bookmarkEnd w:id="1663"/>
    </w:p>
    <w:p w14:paraId="7C8FD947" w14:textId="4E1BC462" w:rsidR="0070713B" w:rsidRPr="00B53857" w:rsidRDefault="0070713B" w:rsidP="001331A8">
      <w:pPr>
        <w:pStyle w:val="Odstavec"/>
        <w:rPr>
          <w:rFonts w:eastAsia="Calibri" w:cs="Calibri"/>
          <w:lang w:bidi="en-US"/>
        </w:rPr>
      </w:pPr>
      <w:r w:rsidRPr="00B53857">
        <w:rPr>
          <w:rFonts w:eastAsia="Calibri" w:cs="Calibri"/>
          <w:lang w:bidi="en-US"/>
        </w:rPr>
        <w:t xml:space="preserve">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64" w:name="_Toc128340725"/>
      <w:r w:rsidRPr="00B53857">
        <w:t>M</w:t>
      </w:r>
      <w:r w:rsidRPr="00B53857">
        <w:rPr>
          <w:rFonts w:eastAsia="Calibri"/>
        </w:rPr>
        <w:t>ethods of mathematical functions (taken from the class java.lang.Math)</w:t>
      </w:r>
      <w:bookmarkEnd w:id="1664"/>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65" w:name="_Toc128340726"/>
      <w:r w:rsidRPr="00B53857">
        <w:t>M</w:t>
      </w:r>
      <w:r w:rsidRPr="00B53857">
        <w:rPr>
          <w:rFonts w:eastAsia="Calibri"/>
        </w:rPr>
        <w:t>ethods of mathematical functions (taken from java.math.BigDecimal)</w:t>
      </w:r>
      <w:bookmarkEnd w:id="1665"/>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431305">
      <w:pPr>
        <w:pStyle w:val="Nadpis2"/>
      </w:pPr>
      <w:bookmarkStart w:id="1666" w:name="_Toc354677078"/>
      <w:bookmarkStart w:id="1667" w:name="_Ref366596166"/>
      <w:bookmarkStart w:id="1668" w:name="_Ref535948480"/>
      <w:bookmarkStart w:id="1669" w:name="_Ref535948664"/>
      <w:bookmarkStart w:id="1670" w:name="_Ref535948697"/>
      <w:bookmarkStart w:id="1671" w:name="_Ref535964056"/>
      <w:bookmarkStart w:id="1672" w:name="_Ref535964086"/>
      <w:bookmarkStart w:id="1673" w:name="_Toc128340727"/>
      <w:r w:rsidRPr="00B53857">
        <w:t>BNF gram</w:t>
      </w:r>
      <w:r w:rsidR="009C3538" w:rsidRPr="00B53857">
        <w:t>mar</w:t>
      </w:r>
      <w:bookmarkEnd w:id="1666"/>
      <w:bookmarkEnd w:id="1667"/>
      <w:bookmarkEnd w:id="1668"/>
      <w:bookmarkEnd w:id="1669"/>
      <w:bookmarkEnd w:id="1670"/>
      <w:bookmarkEnd w:id="1671"/>
      <w:bookmarkEnd w:id="1672"/>
      <w:bookmarkEnd w:id="1673"/>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74" w:name="_Ref367360830"/>
      <w:bookmarkStart w:id="1675" w:name="_Ref536189050"/>
      <w:bookmarkStart w:id="1676" w:name="_Toc128340728"/>
      <w:r w:rsidRPr="00B53857">
        <w:lastRenderedPageBreak/>
        <w:t xml:space="preserve">BNF </w:t>
      </w:r>
      <w:bookmarkEnd w:id="1674"/>
      <w:r w:rsidRPr="00B53857">
        <w:t>production rule</w:t>
      </w:r>
      <w:bookmarkEnd w:id="1675"/>
      <w:bookmarkEnd w:id="1676"/>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77" w:name="_Ref367359923"/>
      <w:bookmarkStart w:id="1678" w:name="_Toc128340729"/>
      <w:r w:rsidRPr="00B53857">
        <w:t xml:space="preserve">BNF </w:t>
      </w:r>
      <w:bookmarkEnd w:id="1677"/>
      <w:r w:rsidRPr="00B53857">
        <w:t>terminal</w:t>
      </w:r>
      <w:r w:rsidRPr="00B53857">
        <w:rPr>
          <w:rFonts w:eastAsia="Arial Black"/>
        </w:rPr>
        <w:t xml:space="preserve"> </w:t>
      </w:r>
      <w:r w:rsidRPr="00B53857">
        <w:t>symbol</w:t>
      </w:r>
      <w:bookmarkEnd w:id="1678"/>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7E23FE">
      <w:pPr>
        <w:pStyle w:val="Nadpis3"/>
      </w:pPr>
      <w:bookmarkStart w:id="1679" w:name="_Toc128340730"/>
      <w:r w:rsidRPr="00B53857">
        <w:t>Set of characters</w:t>
      </w:r>
      <w:bookmarkEnd w:id="1679"/>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80" w:name="_Toc128340731"/>
      <w:r w:rsidRPr="00B53857">
        <w:t>BNF quantifier (repetition of a rule)</w:t>
      </w:r>
      <w:bookmarkEnd w:id="1680"/>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81" w:name="_Ref367360952"/>
      <w:bookmarkStart w:id="1682" w:name="_Toc128340732"/>
      <w:r w:rsidRPr="00B53857">
        <w:t xml:space="preserve">BNF </w:t>
      </w:r>
      <w:bookmarkEnd w:id="1681"/>
      <w:r w:rsidR="00E72160" w:rsidRPr="00B53857">
        <w:t>expression</w:t>
      </w:r>
      <w:bookmarkEnd w:id="1682"/>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65F49B7B"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 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83" w:name="_Toc128340733"/>
      <w:r w:rsidRPr="00B53857">
        <w:t>Comments and whitespaces</w:t>
      </w:r>
      <w:bookmarkEnd w:id="1683"/>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84" w:name="_Toc128340734"/>
      <w:r w:rsidRPr="00B53857">
        <w:t>Implemented predefined rules</w:t>
      </w:r>
      <w:bookmarkEnd w:id="1684"/>
    </w:p>
    <w:p w14:paraId="2CA5EB14" w14:textId="77777777" w:rsidR="00222500" w:rsidRPr="00B53857" w:rsidRDefault="00222500" w:rsidP="00222500">
      <w:r w:rsidRPr="00B53857">
        <w:t xml:space="preserve">Following implemented methods provides parsing of the actual source </w:t>
      </w:r>
    </w:p>
    <w:p w14:paraId="74382DE9" w14:textId="73FD9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 xml:space="preserve">parse any character (returns true if a character exists and false if </w:t>
      </w:r>
      <w:r w:rsidR="00B15222">
        <w:rPr>
          <w:rFonts w:cs="Calibri"/>
        </w:rPr>
        <w:t xml:space="preserve">the </w:t>
      </w:r>
      <w:r w:rsidRPr="00B53857">
        <w:rPr>
          <w:rFonts w:cs="Calibri"/>
        </w:rPr>
        <w:t>parser reached the end of the parsed string).</w:t>
      </w:r>
    </w:p>
    <w:p w14:paraId="2A464712" w14:textId="62D2FF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 xml:space="preserve">parse base64 format. Parsed text is put </w:t>
      </w:r>
      <w:r w:rsidR="00B15222">
        <w:rPr>
          <w:rFonts w:cs="Calibri"/>
        </w:rPr>
        <w:t>in</w:t>
      </w:r>
      <w:r w:rsidRPr="00B53857">
        <w:rPr>
          <w:rFonts w:cs="Calibri"/>
        </w:rPr>
        <w:t>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517770A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1220440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 xml:space="preserve">parse hexadecimal format. Parsed text is put </w:t>
      </w:r>
      <w:r w:rsidR="00B15222">
        <w:rPr>
          <w:rFonts w:cs="Calibri"/>
        </w:rPr>
        <w:t>in</w:t>
      </w:r>
      <w:r w:rsidRPr="00B53857">
        <w:rPr>
          <w:rFonts w:cs="Calibri"/>
        </w:rPr>
        <w:t>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ADFB44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7DD02F8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 month and day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73134CBF"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 time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01573A2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64F097F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 year and month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055C68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 XML name according to W3C specification. Parsed text is put to the internal stack as a java.lang.String value.</w:t>
      </w:r>
    </w:p>
    <w:p w14:paraId="4029E241" w14:textId="664B630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 xml:space="preserve">parse </w:t>
      </w:r>
      <w:r w:rsidR="00E93672">
        <w:rPr>
          <w:rFonts w:cs="Calibri"/>
        </w:rPr>
        <w:t xml:space="preserve">the </w:t>
      </w:r>
      <w:r w:rsidRPr="00B53857">
        <w:rPr>
          <w:rFonts w:cs="Calibri"/>
        </w:rPr>
        <w:t>following characters of XML name according to W3C specification</w:t>
      </w:r>
    </w:p>
    <w:p w14:paraId="21D9A22B" w14:textId="28DD5C56"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 xml:space="preserve">parse </w:t>
      </w:r>
      <w:r w:rsidR="00E93672">
        <w:rPr>
          <w:rFonts w:cs="Calibri"/>
        </w:rPr>
        <w:t xml:space="preserve">the </w:t>
      </w:r>
      <w:r w:rsidRPr="00B53857">
        <w:rPr>
          <w:rFonts w:cs="Calibri"/>
        </w:rPr>
        <w:t>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85" w:name="_Toc128340735"/>
      <w:r w:rsidRPr="00B53857">
        <w:lastRenderedPageBreak/>
        <w:t>Implemented methods for handling the internal stack</w:t>
      </w:r>
      <w:bookmarkEnd w:id="1685"/>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86" w:name="_Toc128340736"/>
      <w:r w:rsidRPr="00E060F7">
        <w:t>Extern</w:t>
      </w:r>
      <w:r w:rsidR="00222500">
        <w:t>ally</w:t>
      </w:r>
      <w:r w:rsidRPr="00E060F7">
        <w:t xml:space="preserve"> </w:t>
      </w:r>
      <w:r w:rsidR="00222500">
        <w:t>implemented rules</w:t>
      </w:r>
      <w:bookmarkEnd w:id="1686"/>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128340737"/>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77777777" w:rsidR="00EA7FB2" w:rsidRDefault="00EA7FB2">
      <w:pPr>
        <w:pStyle w:val="Rejstk1"/>
        <w:tabs>
          <w:tab w:val="right" w:leader="dot" w:pos="4285"/>
        </w:tabs>
        <w:rPr>
          <w:noProof/>
        </w:rPr>
      </w:pPr>
      <w:r>
        <w:rPr>
          <w:noProof/>
        </w:rPr>
        <w:t>X-Definice</w:t>
      </w:r>
      <w:r>
        <w:rPr>
          <w:noProof/>
        </w:rPr>
        <w:tab/>
        <w:t>2, 3, 7, 15, 16, 23, 24, 42, 54, 142</w:t>
      </w:r>
    </w:p>
    <w:p w14:paraId="534A3445" w14:textId="77777777" w:rsidR="00EA7FB2" w:rsidRDefault="00EA7FB2">
      <w:pPr>
        <w:pStyle w:val="Rejstk2"/>
        <w:tabs>
          <w:tab w:val="right" w:leader="dot" w:pos="4285"/>
        </w:tabs>
        <w:rPr>
          <w:noProof/>
        </w:rPr>
      </w:pPr>
      <w:r>
        <w:rPr>
          <w:noProof/>
        </w:rPr>
        <w:t>kolekce X-Definic</w:t>
      </w:r>
      <w:r>
        <w:rPr>
          <w:noProof/>
        </w:rPr>
        <w:tab/>
        <w:t>103</w:t>
      </w:r>
    </w:p>
    <w:p w14:paraId="60C42AA2" w14:textId="77777777" w:rsidR="00EA7FB2" w:rsidRDefault="00EA7FB2">
      <w:pPr>
        <w:pStyle w:val="Rejstk2"/>
        <w:tabs>
          <w:tab w:val="right" w:leader="dot" w:pos="4285"/>
        </w:tabs>
        <w:rPr>
          <w:noProof/>
        </w:rPr>
      </w:pPr>
      <w:r>
        <w:rPr>
          <w:noProof/>
        </w:rPr>
        <w:t>reference na jinou X-Definici</w:t>
      </w:r>
      <w:r>
        <w:rPr>
          <w:noProof/>
        </w:rPr>
        <w:tab/>
        <w:t>101</w:t>
      </w:r>
    </w:p>
    <w:p w14:paraId="60A47472" w14:textId="77777777" w:rsidR="00EA7FB2" w:rsidRDefault="00EA7FB2">
      <w:pPr>
        <w:pStyle w:val="Rejstk1"/>
        <w:tabs>
          <w:tab w:val="right" w:leader="dot" w:pos="4285"/>
        </w:tabs>
        <w:rPr>
          <w:noProof/>
        </w:rPr>
      </w:pPr>
      <w:r>
        <w:rPr>
          <w:noProof/>
        </w:rPr>
        <w:t>X-Skript</w:t>
      </w:r>
      <w:r>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128340738"/>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000000" w:rsidP="00F3088C">
      <w:pPr>
        <w:ind w:left="709" w:hanging="1"/>
        <w:rPr>
          <w:rFonts w:asciiTheme="minorHAnsi" w:hAnsiTheme="minorHAnsi" w:cstheme="minorHAnsi"/>
        </w:rPr>
      </w:pPr>
      <w:hyperlink r:id="rId79"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000000" w:rsidP="00F3088C">
      <w:pPr>
        <w:ind w:left="709" w:hanging="1"/>
        <w:rPr>
          <w:rFonts w:asciiTheme="minorHAnsi" w:hAnsiTheme="minorHAnsi" w:cstheme="minorHAnsi"/>
          <w:lang w:val="de-DE"/>
        </w:rPr>
      </w:pPr>
      <w:hyperlink r:id="rId81" w:history="1">
        <w:r w:rsidR="00D84C56" w:rsidRPr="00D04EAE">
          <w:rPr>
            <w:rStyle w:val="Hypertextovodkaz"/>
            <w:rFonts w:asciiTheme="minorHAnsi" w:hAnsiTheme="minorHAnsi" w:cstheme="minorHAnsi"/>
            <w:lang w:val="de-DE"/>
          </w:rPr>
          <w:t>http://www.w3c.org/TR/xmlschema-2</w:t>
        </w:r>
      </w:hyperlink>
    </w:p>
    <w:p w14:paraId="3E4DA2F6" w14:textId="5A185EB1" w:rsidR="00E56FA8" w:rsidRDefault="008D7F2B" w:rsidP="00D84C56">
      <w:pPr>
        <w:ind w:left="709" w:hanging="709"/>
      </w:pPr>
      <w:r>
        <w:t>[3]</w:t>
      </w:r>
      <w:r>
        <w:tab/>
      </w:r>
      <w:r w:rsidR="008105F1">
        <w:t xml:space="preserve">X-definition </w:t>
      </w:r>
      <w:r w:rsidR="004A72C9">
        <w:t>4</w:t>
      </w:r>
      <w:r w:rsidR="008105F1">
        <w:t>.</w:t>
      </w:r>
      <w:r w:rsidR="00B421FC">
        <w:t>2</w:t>
      </w:r>
      <w:r w:rsidR="008105F1">
        <w:t xml:space="preserve">. The language </w:t>
      </w:r>
      <w:r w:rsidR="00E56FA8">
        <w:t>description</w:t>
      </w:r>
    </w:p>
    <w:p w14:paraId="1BFC4A4A" w14:textId="74F8EF71" w:rsidR="008D7F2B" w:rsidRDefault="00E56FA8" w:rsidP="00D84C56">
      <w:pPr>
        <w:ind w:left="709" w:hanging="709"/>
      </w:pPr>
      <w:r>
        <w:tab/>
      </w:r>
      <w:hyperlink r:id="rId82" w:history="1">
        <w:r w:rsidR="00D04EAE" w:rsidRPr="007C2956">
          <w:rPr>
            <w:rStyle w:val="Hypertextovodkaz"/>
          </w:rPr>
          <w:t>http://xdef.syntea.cz/tutorial/en/userdoc/xdef-4.1.pdf</w:t>
        </w:r>
      </w:hyperlink>
    </w:p>
    <w:p w14:paraId="38BAA970" w14:textId="2DFC9B2E" w:rsidR="008105F1" w:rsidRDefault="008105F1" w:rsidP="00D84C56">
      <w:pPr>
        <w:ind w:left="709" w:hanging="709"/>
      </w:pPr>
      <w:r>
        <w:t>[4]</w:t>
      </w:r>
      <w:r>
        <w:tab/>
        <w:t xml:space="preserve">X-definition </w:t>
      </w:r>
      <w:r w:rsidR="004A72C9">
        <w:t>4</w:t>
      </w:r>
      <w:r>
        <w:t>.</w:t>
      </w:r>
      <w:r w:rsidR="00B421FC">
        <w:t>2</w:t>
      </w:r>
      <w:r>
        <w:t xml:space="preserve">. Introduction to the construction mode </w:t>
      </w:r>
      <w:hyperlink r:id="rId83" w:history="1">
        <w:r w:rsidR="00D04EAE" w:rsidRPr="007C2956">
          <w:rPr>
            <w:rStyle w:val="Hypertextovodkaz"/>
          </w:rPr>
          <w:t>http://xdef.syntea.cz/tutorial/en/userdoc/xdef-4.1_construction_mode.pdf</w:t>
        </w:r>
      </w:hyperlink>
    </w:p>
    <w:p w14:paraId="50FA5E6E" w14:textId="1E80294F" w:rsidR="00665FE0" w:rsidRDefault="008105F1" w:rsidP="00D84C56">
      <w:pPr>
        <w:ind w:left="709" w:hanging="709"/>
      </w:pPr>
      <w:r>
        <w:t>[5]</w:t>
      </w:r>
      <w:r>
        <w:tab/>
        <w:t xml:space="preserve">X-definition </w:t>
      </w:r>
      <w:r w:rsidR="004A72C9">
        <w:t>4</w:t>
      </w:r>
      <w:r>
        <w:t>.</w:t>
      </w:r>
      <w:r w:rsidR="00B421FC">
        <w:t>2</w:t>
      </w:r>
      <w:r>
        <w:t>. Java programming guide</w:t>
      </w:r>
    </w:p>
    <w:p w14:paraId="6C0307A3" w14:textId="132A6CA7" w:rsidR="008105F1" w:rsidRDefault="00000000" w:rsidP="00665FE0">
      <w:pPr>
        <w:ind w:left="709" w:hanging="1"/>
      </w:pPr>
      <w:hyperlink r:id="rId84" w:history="1">
        <w:r w:rsidR="00D04EAE" w:rsidRPr="007C2956">
          <w:rPr>
            <w:rStyle w:val="Hypertextovodkaz"/>
          </w:rPr>
          <w:t>http://xdef.syntea.cz/tutorial/en/userdoc/xdef-4.1_Programming.pdf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0F8B00A2" w:rsidR="0070121A" w:rsidRPr="0070121A" w:rsidRDefault="00000000" w:rsidP="0070121A">
      <w:pPr>
        <w:ind w:left="709" w:hanging="1"/>
        <w:rPr>
          <w:color w:val="0000FF"/>
          <w:u w:val="single"/>
        </w:rPr>
      </w:pPr>
      <w:hyperlink r:id="rId85"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000000" w:rsidP="00D85A05">
      <w:pPr>
        <w:ind w:left="709" w:hanging="1"/>
        <w:rPr>
          <w:rStyle w:val="Hypertextovodkaz"/>
        </w:rPr>
      </w:pPr>
      <w:hyperlink r:id="rId86"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7" w:history="1">
        <w:r w:rsidRPr="000F0860">
          <w:rPr>
            <w:rStyle w:val="Hypertextovodkaz"/>
          </w:rPr>
          <w:t>https://sourceforge.net/p/x-definition-beginner-xml/wiki/Home/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hyperlink r:id="rId88" w:history="1">
        <w:r w:rsidR="00073C07" w:rsidRPr="000F0860">
          <w:rPr>
            <w:rStyle w:val="Hypertextovodkaz"/>
          </w:rPr>
          <w:t>https://dzone.com/articles/extracting-data-from-very-large-xml-files-with-x-d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706" w:name="konec"/>
      <w:r w:rsidRPr="00E060F7">
        <w:rPr>
          <w:rFonts w:cs="Calibri"/>
        </w:rPr>
        <w:sym w:font="Wingdings" w:char="F026"/>
      </w:r>
      <w:bookmarkEnd w:id="1706"/>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3DF2E" w14:textId="77777777" w:rsidR="00CD166B" w:rsidRDefault="00CD166B" w:rsidP="00D84C56">
      <w:pPr>
        <w:spacing w:before="0"/>
      </w:pPr>
      <w:r>
        <w:separator/>
      </w:r>
    </w:p>
  </w:endnote>
  <w:endnote w:type="continuationSeparator" w:id="0">
    <w:p w14:paraId="0F28B8D2" w14:textId="77777777" w:rsidR="00CD166B" w:rsidRDefault="00CD166B"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459E4" w14:textId="40719F5C"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00857FE4"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C67636">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C67636">
            <w:rPr>
              <w:i/>
              <w:noProof/>
              <w:sz w:val="16"/>
              <w:lang w:val="de-DE"/>
            </w:rPr>
            <w:t>20/10/2023</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53B6" w14:textId="63898DD1"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833D" w14:textId="2073164B"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0BD6E" w14:textId="5B2545CF"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2B616" w14:textId="44A6E843"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6DCE0775"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C67636">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164D50D7"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C67636">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C67636">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C67636">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21E82" w14:textId="7A26C405"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187</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6E363" w14:textId="0E144D69"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5A2D1" w14:textId="10C41A81"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C67636" w:rsidRPr="00C67636">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C67636">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F320D" w14:textId="77777777" w:rsidR="00CD166B" w:rsidRDefault="00CD166B" w:rsidP="00D84C56">
      <w:pPr>
        <w:spacing w:before="0"/>
      </w:pPr>
      <w:r>
        <w:separator/>
      </w:r>
    </w:p>
  </w:footnote>
  <w:footnote w:type="continuationSeparator" w:id="0">
    <w:p w14:paraId="713163A6" w14:textId="77777777" w:rsidR="00CD166B" w:rsidRDefault="00CD166B"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D8D17" w14:textId="5416CA18"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9CD9E" w14:textId="41993F36"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DB131" w14:textId="70B10427"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29420" w14:textId="7933066F"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0AC84" w14:textId="3C687EC7"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A683E" w14:textId="7A305ED5"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C67636" w:rsidRPr="00C67636">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C67636" w:rsidRPr="00C67636">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4C362DFD"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C67636">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43D99ED6"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C67636">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4FAAh8fKg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994"/>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hyperlink" Target="http://xdef.syntea.cz/tutorial/examples/C201.html" TargetMode="External"/><Relationship Id="rId39" Type="http://schemas.openxmlformats.org/officeDocument/2006/relationships/hyperlink" Target="http://xdef.syntea.cz/tutorial/en/example/C206.html" TargetMode="External"/><Relationship Id="rId21" Type="http://schemas.openxmlformats.org/officeDocument/2006/relationships/hyperlink" Target="http://xdef.syntea.cz/tutorial/examples/BNF.html" TargetMode="External"/><Relationship Id="rId34" Type="http://schemas.openxmlformats.org/officeDocument/2006/relationships/hyperlink" Target="http://xdef.syntea.cz/tutorial/en/example/C212.html" TargetMode="External"/><Relationship Id="rId42" Type="http://schemas.openxmlformats.org/officeDocument/2006/relationships/hyperlink" Target="http://xdef.syntea.cz/tutorial/examples/C210.html" TargetMode="External"/><Relationship Id="rId47" Type="http://schemas.openxmlformats.org/officeDocument/2006/relationships/hyperlink" Target="http://xdef.syntea.cz/tutorial/en/example/C344.html" TargetMode="External"/><Relationship Id="rId50" Type="http://schemas.openxmlformats.org/officeDocument/2006/relationships/hyperlink" Target="http://xdef.syntea.cz/tutorial/en/example/C502.html" TargetMode="External"/><Relationship Id="rId55" Type="http://schemas.openxmlformats.org/officeDocument/2006/relationships/hyperlink" Target="http://xdef.syntea.cz/tutorial/en/example/C311.html" TargetMode="External"/><Relationship Id="rId63" Type="http://schemas.openxmlformats.org/officeDocument/2006/relationships/hyperlink" Target="http://xdef.syntea.cz/tutorial/en/example/C331.html" TargetMode="External"/><Relationship Id="rId68" Type="http://schemas.openxmlformats.org/officeDocument/2006/relationships/hyperlink" Target="http://xdef.syntea.cz/tutorial/en/example/C601.html" TargetMode="External"/><Relationship Id="rId76" Type="http://schemas.openxmlformats.org/officeDocument/2006/relationships/footer" Target="footer9.xml"/><Relationship Id="rId84" Type="http://schemas.openxmlformats.org/officeDocument/2006/relationships/hyperlink" Target="http://xdef.syntea.cz/tutorial/en/userdoc/xdef-4.1_Programming.pdf"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xdef.syntea.cz/tutorial/en/example/C209.html" TargetMode="External"/><Relationship Id="rId11" Type="http://schemas.openxmlformats.org/officeDocument/2006/relationships/header" Target="header3.xml"/><Relationship Id="rId24" Type="http://schemas.openxmlformats.org/officeDocument/2006/relationships/hyperlink" Target="http://www.syntea.cz/xdef/2.0" TargetMode="External"/><Relationship Id="rId32" Type="http://schemas.openxmlformats.org/officeDocument/2006/relationships/hyperlink" Target="http://xdef.syntea.cz/tutorial/en/example/C203.html" TargetMode="External"/><Relationship Id="rId37" Type="http://schemas.openxmlformats.org/officeDocument/2006/relationships/hyperlink" Target="http://xdef.syntea.cz/tutorial/en/example/C204.html" TargetMode="External"/><Relationship Id="rId40" Type="http://schemas.openxmlformats.org/officeDocument/2006/relationships/hyperlink" Target="http://xdef.syntea.cz/tutorial/en/example/C346.html" TargetMode="External"/><Relationship Id="rId45" Type="http://schemas.openxmlformats.org/officeDocument/2006/relationships/hyperlink" Target="http://xdef.syntea.cz/tutorial/en/example/C342.html" TargetMode="External"/><Relationship Id="rId53" Type="http://schemas.openxmlformats.org/officeDocument/2006/relationships/hyperlink" Target="http://xdef.syntea.cz/tutorial/en/example/C701.html" TargetMode="External"/><Relationship Id="rId58" Type="http://schemas.openxmlformats.org/officeDocument/2006/relationships/hyperlink" Target="http://xdef.syntea.cz/tutorial/en/example/C412.html" TargetMode="External"/><Relationship Id="rId66" Type="http://schemas.openxmlformats.org/officeDocument/2006/relationships/hyperlink" Target="http://xdef.syntea.cz/tutorial/en/example/C42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87" Type="http://schemas.openxmlformats.org/officeDocument/2006/relationships/hyperlink" Target="https://sourceforge.net/p/x-definition-beginner-xml/wiki/Home/" TargetMode="External"/><Relationship Id="rId5" Type="http://schemas.openxmlformats.org/officeDocument/2006/relationships/webSettings" Target="webSettings.xml"/><Relationship Id="rId61" Type="http://schemas.openxmlformats.org/officeDocument/2006/relationships/hyperlink" Target="http://xdef.syntea.cz/tutorial/en/example/C341.html" TargetMode="External"/><Relationship Id="rId82" Type="http://schemas.openxmlformats.org/officeDocument/2006/relationships/hyperlink" Target="http://xdef.syntea.cz/tutorial/en/userdoc/xdef-4.1.pdf" TargetMode="External"/><Relationship Id="rId90" Type="http://schemas.openxmlformats.org/officeDocument/2006/relationships/theme" Target="theme/theme1.xml"/><Relationship Id="rId19" Type="http://schemas.openxmlformats.org/officeDocument/2006/relationships/hyperlink" Target="http://xdef.syntea.cz/tutorial/examples/validate.html"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yperlink" Target="http://xdef.syntea.cz/tutorial/examples/template.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08.html" TargetMode="External"/><Relationship Id="rId35" Type="http://schemas.openxmlformats.org/officeDocument/2006/relationships/hyperlink" Target="http://xdef.syntea.cz/tutorial/en/example/C213.html" TargetMode="External"/><Relationship Id="rId43" Type="http://schemas.openxmlformats.org/officeDocument/2006/relationships/hyperlink" Target="http://xdef.syntea.cz/tutorial/examples/C215.html" TargetMode="External"/><Relationship Id="rId48" Type="http://schemas.openxmlformats.org/officeDocument/2006/relationships/hyperlink" Target="http://xdef.syntea.cz/tutorial/en/example/C345.html" TargetMode="External"/><Relationship Id="rId56" Type="http://schemas.openxmlformats.org/officeDocument/2006/relationships/hyperlink" Target="http://xdef.syntea.cz/tutorial/en/example/C312.html" TargetMode="External"/><Relationship Id="rId64" Type="http://schemas.openxmlformats.org/officeDocument/2006/relationships/hyperlink" Target="http://xdef.syntea.cz/tutorial/en/example/C332.html" TargetMode="External"/><Relationship Id="rId69" Type="http://schemas.openxmlformats.org/officeDocument/2006/relationships/hyperlink" Target="http://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xdef.syntea.cz/tutorial/en/userdoc/xdef-4.1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xdef.syntea.cz/tutorial/en/example/C211.html" TargetMode="External"/><Relationship Id="rId38" Type="http://schemas.openxmlformats.org/officeDocument/2006/relationships/hyperlink" Target="http://xdef.syntea.cz/tutorial/en/example/C205.html" TargetMode="External"/><Relationship Id="rId46" Type="http://schemas.openxmlformats.org/officeDocument/2006/relationships/hyperlink" Target="http://xdef.syntea.cz/tutorial/en/example/C343.html" TargetMode="External"/><Relationship Id="rId59" Type="http://schemas.openxmlformats.org/officeDocument/2006/relationships/hyperlink" Target="http://xdef.syntea.cz/tutorial/en/example/C321.html" TargetMode="External"/><Relationship Id="rId67" Type="http://schemas.openxmlformats.org/officeDocument/2006/relationships/hyperlink" Target="http://xdef.syntea.cz/tutorial/en/example/C333.html" TargetMode="External"/><Relationship Id="rId20" Type="http://schemas.openxmlformats.org/officeDocument/2006/relationships/hyperlink" Target="http://xdef.syntea.cz/tutorial/examples/compose.html" TargetMode="External"/><Relationship Id="rId41" Type="http://schemas.openxmlformats.org/officeDocument/2006/relationships/hyperlink" Target="http://xdef.syntea.cz/tutorial/en/example/C207.html" TargetMode="External"/><Relationship Id="rId54" Type="http://schemas.openxmlformats.org/officeDocument/2006/relationships/hyperlink" Target="http://xdef.syntea.cz/tutorial/en/example/C801.html" TargetMode="External"/><Relationship Id="rId62" Type="http://schemas.openxmlformats.org/officeDocument/2006/relationships/hyperlink" Target="http://xdef.syntea.cz/tutorial/en/example/C432.html" TargetMode="External"/><Relationship Id="rId70" Type="http://schemas.openxmlformats.org/officeDocument/2006/relationships/hyperlink" Target="http://xdef.syntea.cz/tutorial/en/example/C603.html" TargetMode="External"/><Relationship Id="rId75" Type="http://schemas.openxmlformats.org/officeDocument/2006/relationships/footer" Target="footer8.xml"/><Relationship Id="rId83" Type="http://schemas.openxmlformats.org/officeDocument/2006/relationships/hyperlink" Target="http://xdef.syntea.cz/tutorial/en/userdoc/xdef-4.1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214.html" TargetMode="External"/><Relationship Id="rId49" Type="http://schemas.openxmlformats.org/officeDocument/2006/relationships/hyperlink" Target="http://xdef.syntea.cz/tutorial/en/example/C501.html" TargetMode="External"/><Relationship Id="rId57" Type="http://schemas.openxmlformats.org/officeDocument/2006/relationships/hyperlink" Target="http://xdef.syntea.cz/tutorial/en/example/C411.html" TargetMode="External"/><Relationship Id="rId10" Type="http://schemas.openxmlformats.org/officeDocument/2006/relationships/footer" Target="footer1.xml"/><Relationship Id="rId31" Type="http://schemas.openxmlformats.org/officeDocument/2006/relationships/hyperlink" Target="http://xdef.syntea.cz/tutorial/en/example/C202.html" TargetMode="External"/><Relationship Id="rId44" Type="http://schemas.openxmlformats.org/officeDocument/2006/relationships/hyperlink" Target="http://xdef.syntea.cz/tutorial/en/example/C341.html" TargetMode="External"/><Relationship Id="rId52" Type="http://schemas.openxmlformats.org/officeDocument/2006/relationships/hyperlink" Target="http://xdef.syntea.cz/tutorial/en/example/C504.html" TargetMode="External"/><Relationship Id="rId60" Type="http://schemas.openxmlformats.org/officeDocument/2006/relationships/hyperlink" Target="http://xdef.syntea.cz/tutorial/en/example/C322.html" TargetMode="External"/><Relationship Id="rId65" Type="http://schemas.openxmlformats.org/officeDocument/2006/relationships/hyperlink" Target="http://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21223</TotalTime>
  <Pages>194</Pages>
  <Words>80661</Words>
  <Characters>475906</Characters>
  <Application>Microsoft Office Word</Application>
  <DocSecurity>0</DocSecurity>
  <Lines>3965</Lines>
  <Paragraphs>1110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555457</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42</cp:revision>
  <cp:lastPrinted>2023-10-20T14:22:00Z</cp:lastPrinted>
  <dcterms:created xsi:type="dcterms:W3CDTF">2022-02-28T17:19:00Z</dcterms:created>
  <dcterms:modified xsi:type="dcterms:W3CDTF">2023-10-20T14:23:00Z</dcterms:modified>
</cp:coreProperties>
</file>