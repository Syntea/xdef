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61BD3D3" w14:textId="77777777" w:rsidR="00C03081" w:rsidRPr="000C0FBE" w:rsidRDefault="00C03081">
      <w:pPr>
        <w:tabs>
          <w:tab w:val="left" w:pos="2500"/>
        </w:tabs>
        <w:rPr>
          <w:b/>
          <w:bCs/>
          <w:szCs w:val="20"/>
          <w:lang w:val="en-GB"/>
        </w:rPr>
      </w:pPr>
    </w:p>
    <w:p w14:paraId="049A281D" w14:textId="77777777" w:rsidR="00C03081" w:rsidRPr="000C0FBE" w:rsidRDefault="00C03081">
      <w:pPr>
        <w:tabs>
          <w:tab w:val="left" w:pos="2500"/>
        </w:tabs>
        <w:rPr>
          <w:b/>
          <w:bCs/>
          <w:szCs w:val="20"/>
          <w:lang w:val="en-GB"/>
        </w:rPr>
      </w:pPr>
    </w:p>
    <w:p w14:paraId="29018793" w14:textId="77777777" w:rsidR="00C03081" w:rsidRPr="000C0FBE" w:rsidRDefault="00C03081">
      <w:pPr>
        <w:tabs>
          <w:tab w:val="left" w:pos="2500"/>
        </w:tabs>
        <w:rPr>
          <w:b/>
          <w:bCs/>
          <w:szCs w:val="20"/>
          <w:lang w:val="en-GB"/>
        </w:rPr>
      </w:pPr>
    </w:p>
    <w:p w14:paraId="3ABADE3B" w14:textId="77777777" w:rsidR="00C03081" w:rsidRPr="000C0FBE" w:rsidRDefault="00C03081">
      <w:pPr>
        <w:tabs>
          <w:tab w:val="left" w:pos="2500"/>
        </w:tabs>
        <w:rPr>
          <w:b/>
          <w:bCs/>
          <w:szCs w:val="20"/>
          <w:lang w:val="en-GB"/>
        </w:rPr>
      </w:pPr>
    </w:p>
    <w:p w14:paraId="2DEC5061" w14:textId="77777777" w:rsidR="00C03081" w:rsidRPr="000C0FBE" w:rsidRDefault="00C03081">
      <w:pPr>
        <w:tabs>
          <w:tab w:val="left" w:pos="2500"/>
        </w:tabs>
        <w:rPr>
          <w:b/>
          <w:bCs/>
          <w:szCs w:val="20"/>
          <w:lang w:val="en-GB"/>
        </w:rPr>
      </w:pPr>
    </w:p>
    <w:p w14:paraId="5DD475FF" w14:textId="77777777" w:rsidR="00C03081" w:rsidRPr="000C0FBE" w:rsidRDefault="00C03081">
      <w:pPr>
        <w:tabs>
          <w:tab w:val="left" w:pos="2500"/>
        </w:tabs>
        <w:rPr>
          <w:b/>
          <w:bCs/>
          <w:szCs w:val="20"/>
          <w:lang w:val="en-GB"/>
        </w:rPr>
      </w:pPr>
    </w:p>
    <w:p w14:paraId="3ABFB2E5" w14:textId="77777777" w:rsidR="00C03081" w:rsidRPr="000C0FBE" w:rsidRDefault="00C03081">
      <w:pPr>
        <w:tabs>
          <w:tab w:val="left" w:pos="2500"/>
        </w:tabs>
        <w:rPr>
          <w:b/>
          <w:bCs/>
          <w:szCs w:val="20"/>
          <w:lang w:val="en-GB"/>
        </w:rPr>
      </w:pPr>
    </w:p>
    <w:p w14:paraId="673ECD50" w14:textId="77777777" w:rsidR="00C03081" w:rsidRPr="000C0FBE" w:rsidRDefault="00C03081">
      <w:pPr>
        <w:tabs>
          <w:tab w:val="left" w:pos="2500"/>
        </w:tabs>
        <w:rPr>
          <w:b/>
          <w:bCs/>
          <w:szCs w:val="20"/>
          <w:lang w:val="en-GB"/>
        </w:rPr>
      </w:pPr>
    </w:p>
    <w:p w14:paraId="6F5752E5" w14:textId="77777777" w:rsidR="00C03081" w:rsidRPr="000C0FBE" w:rsidRDefault="00C03081">
      <w:pPr>
        <w:tabs>
          <w:tab w:val="left" w:pos="2500"/>
        </w:tabs>
        <w:rPr>
          <w:b/>
          <w:bCs/>
          <w:szCs w:val="20"/>
          <w:lang w:val="en-GB"/>
        </w:rPr>
      </w:pPr>
    </w:p>
    <w:p w14:paraId="04141D6C" w14:textId="77777777" w:rsidR="00C03081" w:rsidRPr="000C0FBE" w:rsidRDefault="00C03081">
      <w:pPr>
        <w:tabs>
          <w:tab w:val="left" w:pos="2500"/>
        </w:tabs>
        <w:rPr>
          <w:b/>
          <w:bCs/>
          <w:szCs w:val="20"/>
          <w:lang w:val="en-GB"/>
        </w:rPr>
      </w:pPr>
    </w:p>
    <w:p w14:paraId="12B96006" w14:textId="77777777" w:rsidR="00C03081" w:rsidRPr="000C0FBE" w:rsidRDefault="00AC284F">
      <w:pPr>
        <w:pStyle w:val="Odstavec"/>
        <w:tabs>
          <w:tab w:val="left" w:pos="2268"/>
        </w:tabs>
        <w:jc w:val="center"/>
        <w:rPr>
          <w:rFonts w:cs="Calibri"/>
          <w:b/>
          <w:color w:val="AA0082"/>
          <w:sz w:val="72"/>
          <w:szCs w:val="72"/>
          <w:lang w:val="en-GB"/>
        </w:rPr>
      </w:pPr>
      <w:bookmarkStart w:id="0" w:name="name"/>
      <w:r>
        <w:rPr>
          <w:rFonts w:cs="Calibri"/>
          <w:b/>
          <w:color w:val="AA0082"/>
          <w:sz w:val="72"/>
          <w:szCs w:val="72"/>
          <w:lang w:val="en-GB"/>
        </w:rPr>
        <w:t>X-definition</w:t>
      </w:r>
      <w:r w:rsidR="00C03081" w:rsidRPr="000C0FBE">
        <w:rPr>
          <w:rFonts w:cs="Calibri"/>
          <w:b/>
          <w:color w:val="AA0082"/>
          <w:sz w:val="72"/>
          <w:szCs w:val="72"/>
          <w:lang w:val="en-GB"/>
        </w:rPr>
        <w:t xml:space="preserve"> 4</w:t>
      </w:r>
      <w:r w:rsidR="000C0FBE" w:rsidRPr="000C0FBE">
        <w:rPr>
          <w:rFonts w:cs="Calibri"/>
          <w:b/>
          <w:color w:val="AA0082"/>
          <w:sz w:val="72"/>
          <w:szCs w:val="72"/>
          <w:lang w:val="en-GB"/>
        </w:rPr>
        <w:t>.2</w:t>
      </w:r>
      <w:bookmarkEnd w:id="0"/>
    </w:p>
    <w:p w14:paraId="6CA58AF6" w14:textId="77777777" w:rsidR="00C03081" w:rsidRPr="000C0FBE" w:rsidRDefault="00C03081">
      <w:pPr>
        <w:pStyle w:val="Odstavec"/>
        <w:rPr>
          <w:rFonts w:cs="Calibri"/>
          <w:color w:val="AA0082"/>
          <w:sz w:val="36"/>
          <w:szCs w:val="36"/>
          <w:lang w:val="en-GB"/>
        </w:rPr>
      </w:pPr>
    </w:p>
    <w:p w14:paraId="25D0F5D5" w14:textId="77777777" w:rsidR="00C03081" w:rsidRPr="000C0FBE" w:rsidRDefault="00C03081">
      <w:pPr>
        <w:pStyle w:val="Odstavec"/>
        <w:tabs>
          <w:tab w:val="left" w:pos="2268"/>
        </w:tabs>
        <w:jc w:val="left"/>
        <w:rPr>
          <w:rFonts w:cs="Calibri"/>
          <w:b/>
          <w:i/>
          <w:color w:val="000000"/>
          <w:sz w:val="32"/>
          <w:szCs w:val="32"/>
          <w:lang w:val="en-GB"/>
        </w:rPr>
      </w:pPr>
      <w:r w:rsidRPr="000C0FBE">
        <w:rPr>
          <w:rFonts w:cs="Calibri"/>
          <w:b/>
          <w:color w:val="AA0082"/>
          <w:sz w:val="72"/>
          <w:szCs w:val="72"/>
          <w:lang w:val="en-GB"/>
        </w:rPr>
        <w:tab/>
      </w:r>
      <w:bookmarkStart w:id="1" w:name="type"/>
      <w:bookmarkStart w:id="2" w:name="_Hlk126872312"/>
      <w:r w:rsidRPr="000C0FBE">
        <w:rPr>
          <w:rFonts w:cs="Calibri"/>
          <w:b/>
          <w:i/>
          <w:color w:val="000000"/>
          <w:sz w:val="32"/>
          <w:szCs w:val="32"/>
          <w:lang w:val="en-GB"/>
        </w:rPr>
        <w:t>Introduction to the Construction Mode</w:t>
      </w:r>
      <w:bookmarkEnd w:id="1"/>
    </w:p>
    <w:bookmarkEnd w:id="2"/>
    <w:p w14:paraId="5C73A699" w14:textId="77777777" w:rsidR="00C03081" w:rsidRPr="000C0FBE" w:rsidRDefault="00C03081">
      <w:pPr>
        <w:pStyle w:val="Odstavec"/>
        <w:spacing w:before="0"/>
        <w:rPr>
          <w:rFonts w:cs="Calibri"/>
          <w:color w:val="AA0082"/>
          <w:lang w:val="en-GB"/>
        </w:rPr>
      </w:pPr>
    </w:p>
    <w:p w14:paraId="5BCB1A97" w14:textId="77777777" w:rsidR="00C03081" w:rsidRPr="000C0FBE" w:rsidRDefault="00C03081">
      <w:pPr>
        <w:pStyle w:val="Odstavec"/>
        <w:spacing w:before="0"/>
        <w:rPr>
          <w:rFonts w:cs="Calibri"/>
          <w:color w:val="AA0082"/>
          <w:lang w:val="en-GB"/>
        </w:rPr>
      </w:pPr>
    </w:p>
    <w:p w14:paraId="19C7F8FC" w14:textId="77777777" w:rsidR="00C03081" w:rsidRPr="000C0FBE" w:rsidRDefault="00C03081">
      <w:pPr>
        <w:pStyle w:val="Odstavec"/>
        <w:spacing w:before="0"/>
        <w:rPr>
          <w:rFonts w:cs="Calibri"/>
          <w:color w:val="AA0082"/>
          <w:lang w:val="en-GB"/>
        </w:rPr>
      </w:pPr>
    </w:p>
    <w:p w14:paraId="27A7A521" w14:textId="77777777" w:rsidR="00C03081" w:rsidRPr="000C0FBE" w:rsidRDefault="00C03081">
      <w:pPr>
        <w:pStyle w:val="Odstavec"/>
        <w:spacing w:before="0"/>
        <w:rPr>
          <w:rFonts w:cs="Calibri"/>
          <w:color w:val="AA0082"/>
          <w:lang w:val="en-GB"/>
        </w:rPr>
      </w:pPr>
    </w:p>
    <w:p w14:paraId="6576A4B3" w14:textId="77777777" w:rsidR="00C03081" w:rsidRPr="000C0FBE" w:rsidRDefault="00C03081">
      <w:pPr>
        <w:pStyle w:val="Odstavec"/>
        <w:spacing w:before="0"/>
        <w:rPr>
          <w:rFonts w:cs="Calibri"/>
          <w:color w:val="AA0082"/>
          <w:lang w:val="en-GB"/>
        </w:rPr>
      </w:pPr>
    </w:p>
    <w:p w14:paraId="13994C55" w14:textId="77777777" w:rsidR="00C03081" w:rsidRPr="000C0FBE" w:rsidRDefault="00C03081">
      <w:pPr>
        <w:pStyle w:val="Odstavec"/>
        <w:spacing w:before="0"/>
        <w:rPr>
          <w:rFonts w:cs="Calibri"/>
          <w:color w:val="AA0082"/>
          <w:lang w:val="en-GB"/>
        </w:rPr>
      </w:pPr>
    </w:p>
    <w:p w14:paraId="7B122288" w14:textId="77777777" w:rsidR="00C03081" w:rsidRPr="000C0FBE" w:rsidRDefault="00C03081">
      <w:pPr>
        <w:pStyle w:val="Odstavec"/>
        <w:spacing w:before="0"/>
        <w:rPr>
          <w:rFonts w:cs="Calibri"/>
          <w:color w:val="AA0082"/>
          <w:lang w:val="en-GB"/>
        </w:rPr>
      </w:pPr>
    </w:p>
    <w:p w14:paraId="01C3AA74" w14:textId="77777777" w:rsidR="00C03081" w:rsidRPr="000C0FBE" w:rsidRDefault="00C03081">
      <w:pPr>
        <w:pStyle w:val="Odstavec"/>
        <w:spacing w:before="0"/>
        <w:rPr>
          <w:rFonts w:cs="Calibri"/>
          <w:color w:val="AA0082"/>
          <w:lang w:val="en-GB"/>
        </w:rPr>
      </w:pPr>
    </w:p>
    <w:p w14:paraId="4A6EDF1C" w14:textId="77777777" w:rsidR="00C03081" w:rsidRPr="000C0FBE" w:rsidRDefault="00C03081">
      <w:pPr>
        <w:pStyle w:val="Odstavec"/>
        <w:spacing w:before="0"/>
        <w:rPr>
          <w:rFonts w:cs="Calibri"/>
          <w:color w:val="AA0082"/>
          <w:lang w:val="en-GB"/>
        </w:rPr>
      </w:pPr>
    </w:p>
    <w:p w14:paraId="1A720D25" w14:textId="77777777" w:rsidR="00C03081" w:rsidRPr="000C0FBE" w:rsidRDefault="00C03081">
      <w:pPr>
        <w:pStyle w:val="Odstavec"/>
        <w:spacing w:before="0"/>
        <w:rPr>
          <w:rFonts w:cs="Calibri"/>
          <w:color w:val="AA0082"/>
          <w:lang w:val="en-GB"/>
        </w:rPr>
      </w:pPr>
    </w:p>
    <w:p w14:paraId="246EF200" w14:textId="77777777" w:rsidR="00C03081" w:rsidRPr="000C0FBE" w:rsidRDefault="00C03081">
      <w:pPr>
        <w:pStyle w:val="Odstavec"/>
        <w:spacing w:before="0"/>
        <w:rPr>
          <w:rFonts w:cs="Calibri"/>
          <w:color w:val="AA0082"/>
          <w:lang w:val="en-GB"/>
        </w:rPr>
      </w:pPr>
    </w:p>
    <w:p w14:paraId="4F46AE42" w14:textId="77777777" w:rsidR="00C03081" w:rsidRPr="000C0FBE" w:rsidRDefault="00C03081">
      <w:pPr>
        <w:pStyle w:val="Odstavec"/>
        <w:spacing w:before="0"/>
        <w:rPr>
          <w:rFonts w:cs="Calibri"/>
          <w:color w:val="AA0082"/>
          <w:lang w:val="en-GB"/>
        </w:rPr>
      </w:pPr>
    </w:p>
    <w:p w14:paraId="65980605" w14:textId="77777777" w:rsidR="00C03081" w:rsidRPr="000C0FBE" w:rsidRDefault="00C03081">
      <w:pPr>
        <w:pStyle w:val="Odstavec"/>
        <w:spacing w:before="0"/>
        <w:rPr>
          <w:rFonts w:cs="Calibri"/>
          <w:color w:val="AA0082"/>
          <w:lang w:val="en-GB"/>
        </w:rPr>
      </w:pPr>
    </w:p>
    <w:p w14:paraId="142BEB2D" w14:textId="77777777" w:rsidR="00C03081" w:rsidRPr="000C0FBE" w:rsidRDefault="00C03081">
      <w:pPr>
        <w:pStyle w:val="Odstavec"/>
        <w:spacing w:before="0"/>
        <w:rPr>
          <w:rFonts w:cs="Calibri"/>
          <w:color w:val="AA0082"/>
          <w:lang w:val="en-GB"/>
        </w:rPr>
      </w:pPr>
    </w:p>
    <w:p w14:paraId="73E9CC66" w14:textId="77777777" w:rsidR="00C03081" w:rsidRPr="000C0FBE" w:rsidRDefault="00C03081">
      <w:pPr>
        <w:pStyle w:val="Odstavec"/>
        <w:spacing w:before="0"/>
        <w:rPr>
          <w:rFonts w:cs="Calibri"/>
          <w:color w:val="AA0082"/>
          <w:lang w:val="en-GB"/>
        </w:rPr>
      </w:pPr>
    </w:p>
    <w:p w14:paraId="6B5367F4" w14:textId="77777777" w:rsidR="00C03081" w:rsidRPr="000C0FBE" w:rsidRDefault="00C03081">
      <w:pPr>
        <w:pStyle w:val="Odstavec"/>
        <w:spacing w:before="0"/>
        <w:rPr>
          <w:rFonts w:cs="Calibri"/>
          <w:color w:val="AA0082"/>
          <w:lang w:val="en-GB"/>
        </w:rPr>
      </w:pPr>
    </w:p>
    <w:p w14:paraId="79C7E210" w14:textId="77777777" w:rsidR="00C03081" w:rsidRPr="000C0FBE" w:rsidRDefault="00C03081">
      <w:pPr>
        <w:pStyle w:val="Odstavec"/>
        <w:spacing w:before="0"/>
        <w:rPr>
          <w:rFonts w:cs="Calibri"/>
          <w:color w:val="AA0082"/>
          <w:lang w:val="en-GB"/>
        </w:rPr>
      </w:pPr>
    </w:p>
    <w:p w14:paraId="04388BB5" w14:textId="77777777" w:rsidR="00C03081" w:rsidRPr="000C0FBE" w:rsidRDefault="00C03081">
      <w:pPr>
        <w:pStyle w:val="Odstavec"/>
        <w:spacing w:before="0"/>
        <w:rPr>
          <w:rFonts w:cs="Calibri"/>
          <w:color w:val="AA0082"/>
          <w:lang w:val="en-GB"/>
        </w:rPr>
      </w:pPr>
    </w:p>
    <w:p w14:paraId="08545707" w14:textId="77777777" w:rsidR="00C03081" w:rsidRPr="000C0FBE" w:rsidRDefault="00C03081">
      <w:pPr>
        <w:pStyle w:val="Odstavec"/>
        <w:spacing w:before="0"/>
        <w:rPr>
          <w:rFonts w:cs="Calibri"/>
          <w:color w:val="AA0082"/>
          <w:lang w:val="en-GB"/>
        </w:rPr>
      </w:pPr>
    </w:p>
    <w:p w14:paraId="269B6AD5" w14:textId="77777777" w:rsidR="00C03081" w:rsidRPr="000C0FBE" w:rsidRDefault="00C03081">
      <w:pPr>
        <w:pStyle w:val="Odstavec"/>
        <w:spacing w:before="0"/>
        <w:rPr>
          <w:rFonts w:cs="Calibri"/>
          <w:color w:val="AA0082"/>
          <w:lang w:val="en-GB"/>
        </w:rPr>
      </w:pPr>
    </w:p>
    <w:p w14:paraId="335E2534" w14:textId="77777777" w:rsidR="00C03081" w:rsidRPr="000C0FBE" w:rsidRDefault="00C03081">
      <w:pPr>
        <w:pStyle w:val="Odstavec"/>
        <w:spacing w:before="0"/>
        <w:rPr>
          <w:rFonts w:cs="Calibri"/>
          <w:color w:val="AA0082"/>
          <w:lang w:val="en-GB"/>
        </w:rPr>
      </w:pPr>
    </w:p>
    <w:p w14:paraId="3DC5FBBB" w14:textId="77777777" w:rsidR="00C03081" w:rsidRPr="000C0FBE" w:rsidRDefault="00C03081">
      <w:pPr>
        <w:pStyle w:val="Odstavec"/>
        <w:spacing w:before="0"/>
        <w:rPr>
          <w:rFonts w:cs="Calibri"/>
          <w:color w:val="AA0082"/>
          <w:lang w:val="en-GB"/>
        </w:rPr>
      </w:pPr>
    </w:p>
    <w:p w14:paraId="6F57057B" w14:textId="77777777" w:rsidR="00C03081" w:rsidRPr="000C0FBE" w:rsidRDefault="00C03081">
      <w:pPr>
        <w:pStyle w:val="Odstavec"/>
        <w:spacing w:before="0"/>
        <w:rPr>
          <w:rFonts w:cs="Calibri"/>
          <w:color w:val="AA0082"/>
          <w:lang w:val="en-GB"/>
        </w:rPr>
      </w:pPr>
    </w:p>
    <w:p w14:paraId="787A23A3" w14:textId="77777777" w:rsidR="00C03081" w:rsidRPr="000C0FBE" w:rsidRDefault="00C03081">
      <w:pPr>
        <w:pStyle w:val="Odstavec"/>
        <w:tabs>
          <w:tab w:val="left" w:pos="2268"/>
          <w:tab w:val="left" w:pos="3544"/>
        </w:tabs>
        <w:spacing w:before="240"/>
        <w:rPr>
          <w:rFonts w:cs="Calibri"/>
          <w:b/>
          <w:color w:val="000000"/>
          <w:lang w:val="en-GB"/>
        </w:rPr>
      </w:pPr>
      <w:r w:rsidRPr="000C0FBE">
        <w:rPr>
          <w:rFonts w:cs="Calibri"/>
          <w:color w:val="AA0082"/>
          <w:lang w:val="en-GB"/>
        </w:rPr>
        <w:tab/>
      </w:r>
      <w:r w:rsidRPr="000C0FBE">
        <w:rPr>
          <w:rFonts w:cs="Calibri"/>
          <w:i/>
          <w:color w:val="000000"/>
          <w:lang w:val="en-GB"/>
        </w:rPr>
        <w:t>Author:</w:t>
      </w:r>
      <w:r w:rsidRPr="000C0FBE">
        <w:rPr>
          <w:rFonts w:cs="Calibri"/>
          <w:color w:val="AA0082"/>
          <w:lang w:val="en-GB"/>
        </w:rPr>
        <w:tab/>
      </w:r>
      <w:r w:rsidRPr="000C0FBE">
        <w:rPr>
          <w:rFonts w:cs="Calibri"/>
          <w:b/>
          <w:color w:val="000000"/>
          <w:lang w:val="en-GB"/>
        </w:rPr>
        <w:t>Václav Trojan</w:t>
      </w:r>
    </w:p>
    <w:p w14:paraId="00B60A0C" w14:textId="77777777" w:rsidR="00C03081" w:rsidRPr="000C0FBE" w:rsidRDefault="00C03081">
      <w:pPr>
        <w:pStyle w:val="Odstavec"/>
        <w:tabs>
          <w:tab w:val="left" w:pos="2268"/>
          <w:tab w:val="left" w:pos="3544"/>
        </w:tabs>
        <w:spacing w:before="240"/>
        <w:rPr>
          <w:rFonts w:cs="Calibri"/>
          <w:b/>
          <w:i/>
          <w:color w:val="000000"/>
          <w:lang w:val="en-GB"/>
        </w:rPr>
      </w:pPr>
      <w:r w:rsidRPr="000C0FBE">
        <w:rPr>
          <w:rFonts w:cs="Calibri"/>
          <w:color w:val="AA0082"/>
          <w:lang w:val="en-GB"/>
        </w:rPr>
        <w:tab/>
      </w:r>
      <w:r w:rsidRPr="000C0FBE">
        <w:rPr>
          <w:rFonts w:cs="Calibri"/>
          <w:i/>
          <w:color w:val="000000"/>
          <w:lang w:val="en-GB"/>
        </w:rPr>
        <w:t>Version:</w:t>
      </w:r>
      <w:r w:rsidRPr="000C0FBE">
        <w:rPr>
          <w:rFonts w:cs="Calibri"/>
          <w:b/>
          <w:color w:val="000000"/>
          <w:lang w:val="en-GB"/>
        </w:rPr>
        <w:tab/>
      </w:r>
      <w:bookmarkStart w:id="3" w:name="version"/>
      <w:r w:rsidRPr="000C0FBE">
        <w:rPr>
          <w:rFonts w:cs="Calibri"/>
          <w:b/>
          <w:color w:val="000000"/>
          <w:lang w:val="en-GB"/>
        </w:rPr>
        <w:t>4</w:t>
      </w:r>
      <w:r w:rsidR="000C0FBE" w:rsidRPr="000C0FBE">
        <w:rPr>
          <w:rFonts w:cs="Calibri"/>
          <w:b/>
          <w:color w:val="000000"/>
          <w:lang w:val="en-GB"/>
        </w:rPr>
        <w:t>.</w:t>
      </w:r>
      <w:r w:rsidR="00006E23">
        <w:rPr>
          <w:rFonts w:cs="Calibri"/>
          <w:b/>
          <w:color w:val="000000"/>
          <w:lang w:val="en-GB"/>
        </w:rPr>
        <w:t>2.</w:t>
      </w:r>
      <w:r w:rsidR="0087768C">
        <w:rPr>
          <w:rFonts w:cs="Calibri"/>
          <w:b/>
          <w:color w:val="000000"/>
          <w:lang w:val="en-GB"/>
        </w:rPr>
        <w:t>2</w:t>
      </w:r>
      <w:r w:rsidR="00006E23">
        <w:rPr>
          <w:rFonts w:cs="Calibri"/>
          <w:b/>
          <w:color w:val="000000"/>
          <w:lang w:val="en-GB"/>
        </w:rPr>
        <w:t>.</w:t>
      </w:r>
      <w:r w:rsidR="0087768C">
        <w:rPr>
          <w:rFonts w:cs="Calibri"/>
          <w:b/>
          <w:color w:val="000000"/>
          <w:lang w:val="en-GB"/>
        </w:rPr>
        <w:t>2</w:t>
      </w:r>
      <w:r w:rsidR="00464B28">
        <w:rPr>
          <w:rFonts w:cs="Calibri"/>
          <w:b/>
          <w:color w:val="000000"/>
          <w:lang w:val="en-GB"/>
        </w:rPr>
        <w:t>9</w:t>
      </w:r>
      <w:bookmarkEnd w:id="3"/>
    </w:p>
    <w:p w14:paraId="62AC1C24" w14:textId="77777777" w:rsidR="00C03081" w:rsidRDefault="00C03081">
      <w:pPr>
        <w:pStyle w:val="Odstavec"/>
        <w:tabs>
          <w:tab w:val="left" w:pos="2268"/>
          <w:tab w:val="left" w:pos="3544"/>
        </w:tabs>
        <w:spacing w:before="0"/>
        <w:rPr>
          <w:rFonts w:cs="Calibri"/>
          <w:b/>
          <w:color w:val="000000"/>
          <w:lang w:val="en-GB"/>
        </w:rPr>
      </w:pPr>
      <w:r w:rsidRPr="000C0FBE">
        <w:rPr>
          <w:rFonts w:cs="Calibri"/>
          <w:color w:val="AA0082"/>
          <w:sz w:val="36"/>
          <w:szCs w:val="36"/>
          <w:lang w:val="en-GB"/>
        </w:rPr>
        <w:tab/>
      </w:r>
      <w:r w:rsidRPr="000C0FBE">
        <w:rPr>
          <w:rFonts w:cs="Calibri"/>
          <w:i/>
          <w:color w:val="000000"/>
          <w:lang w:val="en-GB"/>
        </w:rPr>
        <w:t>Date:</w:t>
      </w:r>
      <w:r w:rsidRPr="000C0FBE">
        <w:rPr>
          <w:rFonts w:cs="Calibri"/>
          <w:b/>
          <w:color w:val="000000"/>
          <w:lang w:val="en-GB"/>
        </w:rPr>
        <w:tab/>
      </w:r>
      <w:bookmarkStart w:id="4" w:name="date"/>
      <w:r w:rsidRPr="000C0FBE">
        <w:rPr>
          <w:rFonts w:cs="Calibri"/>
          <w:b/>
          <w:color w:val="000000"/>
          <w:lang w:val="en-GB"/>
        </w:rPr>
        <w:t>202</w:t>
      </w:r>
      <w:r w:rsidR="00464B28">
        <w:rPr>
          <w:rFonts w:cs="Calibri"/>
          <w:b/>
          <w:color w:val="000000"/>
          <w:lang w:val="en-GB"/>
        </w:rPr>
        <w:t>5</w:t>
      </w:r>
      <w:r w:rsidRPr="000C0FBE">
        <w:rPr>
          <w:rFonts w:cs="Calibri"/>
          <w:b/>
          <w:color w:val="000000"/>
          <w:lang w:val="en-GB"/>
        </w:rPr>
        <w:t>-0</w:t>
      </w:r>
      <w:r w:rsidR="00464B28">
        <w:rPr>
          <w:rFonts w:cs="Calibri"/>
          <w:b/>
          <w:color w:val="000000"/>
          <w:lang w:val="en-GB"/>
        </w:rPr>
        <w:t>9</w:t>
      </w:r>
      <w:r w:rsidR="000C0FBE" w:rsidRPr="000C0FBE">
        <w:rPr>
          <w:rFonts w:cs="Calibri"/>
          <w:b/>
          <w:color w:val="000000"/>
          <w:lang w:val="en-GB"/>
        </w:rPr>
        <w:t>-</w:t>
      </w:r>
      <w:r w:rsidR="00464B28">
        <w:rPr>
          <w:rFonts w:cs="Calibri"/>
          <w:b/>
          <w:color w:val="000000"/>
          <w:lang w:val="en-GB"/>
        </w:rPr>
        <w:t>08</w:t>
      </w:r>
      <w:bookmarkEnd w:id="4"/>
    </w:p>
    <w:p w14:paraId="7FC06A3E" w14:textId="77777777" w:rsidR="0012297F" w:rsidRDefault="0012297F">
      <w:pPr>
        <w:pStyle w:val="Odstavec"/>
        <w:tabs>
          <w:tab w:val="left" w:pos="2268"/>
          <w:tab w:val="left" w:pos="3544"/>
        </w:tabs>
        <w:spacing w:before="0"/>
        <w:rPr>
          <w:rFonts w:cs="Calibri"/>
          <w:b/>
          <w:color w:val="000000"/>
          <w:lang w:val="en-GB"/>
        </w:rPr>
        <w:sectPr w:rsidR="0012297F" w:rsidSect="00AB1BB3">
          <w:headerReference w:type="even" r:id="rId8"/>
          <w:headerReference w:type="default" r:id="rId9"/>
          <w:footerReference w:type="even" r:id="rId10"/>
          <w:footerReference w:type="default" r:id="rId11"/>
          <w:headerReference w:type="first" r:id="rId12"/>
          <w:pgSz w:w="11906" w:h="16838"/>
          <w:pgMar w:top="1304" w:right="1304" w:bottom="1304" w:left="1304" w:header="709" w:footer="709" w:gutter="0"/>
          <w:pgNumType w:fmt="lowerRoman" w:start="1"/>
          <w:cols w:space="708"/>
          <w:titlePg/>
          <w:docGrid w:linePitch="360"/>
        </w:sectPr>
      </w:pPr>
    </w:p>
    <w:p w14:paraId="13B8B7AD" w14:textId="77777777" w:rsidR="00C03081" w:rsidRPr="000C0FBE" w:rsidRDefault="00C03081">
      <w:pPr>
        <w:pStyle w:val="Odstavec"/>
        <w:tabs>
          <w:tab w:val="left" w:pos="2865"/>
          <w:tab w:val="left" w:pos="3402"/>
        </w:tabs>
        <w:rPr>
          <w:rFonts w:cs="Calibri"/>
          <w:b/>
          <w:color w:val="AA0082"/>
          <w:sz w:val="36"/>
          <w:szCs w:val="36"/>
          <w:lang w:val="en-GB"/>
        </w:rPr>
      </w:pPr>
      <w:r w:rsidRPr="000C0FBE">
        <w:rPr>
          <w:rFonts w:cs="Calibri"/>
          <w:b/>
          <w:color w:val="AA0082"/>
          <w:sz w:val="36"/>
          <w:szCs w:val="36"/>
          <w:lang w:val="en-GB"/>
        </w:rPr>
        <w:lastRenderedPageBreak/>
        <w:t>Contents</w:t>
      </w:r>
    </w:p>
    <w:p w14:paraId="306B11BC" w14:textId="77777777" w:rsidR="00DD6661" w:rsidRDefault="00C03081">
      <w:pPr>
        <w:pStyle w:val="TOC1"/>
        <w:tabs>
          <w:tab w:val="left" w:pos="403"/>
          <w:tab w:val="right" w:leader="dot" w:pos="9288"/>
        </w:tabs>
        <w:rPr>
          <w:rFonts w:eastAsia="Times New Roman"/>
          <w:b w:val="0"/>
          <w:noProof/>
          <w:kern w:val="2"/>
          <w:sz w:val="22"/>
          <w:lang w:eastAsia="cs-CZ"/>
        </w:rPr>
      </w:pPr>
      <w:r w:rsidRPr="000C0FBE">
        <w:rPr>
          <w:rFonts w:cs="Calibri"/>
          <w:b w:val="0"/>
          <w:i/>
          <w:sz w:val="18"/>
          <w:szCs w:val="18"/>
          <w:lang w:val="en-GB"/>
        </w:rPr>
        <w:fldChar w:fldCharType="begin"/>
      </w:r>
      <w:r w:rsidRPr="000C0FBE">
        <w:rPr>
          <w:rFonts w:cs="Calibri"/>
          <w:b w:val="0"/>
          <w:i/>
          <w:sz w:val="18"/>
          <w:szCs w:val="18"/>
          <w:lang w:val="en-GB"/>
        </w:rPr>
        <w:instrText xml:space="preserve"> TOC \o "1-3" \h \z \u </w:instrText>
      </w:r>
      <w:r w:rsidRPr="000C0FBE">
        <w:rPr>
          <w:rFonts w:cs="Calibri"/>
          <w:b w:val="0"/>
          <w:i/>
          <w:sz w:val="18"/>
          <w:szCs w:val="18"/>
          <w:lang w:val="en-GB"/>
        </w:rPr>
        <w:fldChar w:fldCharType="separate"/>
      </w:r>
      <w:hyperlink w:anchor="_Toc206414157" w:history="1">
        <w:r w:rsidR="00DD6661" w:rsidRPr="00865582">
          <w:rPr>
            <w:rStyle w:val="Hyperlink"/>
            <w:noProof/>
            <w:lang w:val="en-GB"/>
          </w:rPr>
          <w:t>1</w:t>
        </w:r>
        <w:r w:rsidR="00DD6661">
          <w:rPr>
            <w:rFonts w:eastAsia="Times New Roman"/>
            <w:b w:val="0"/>
            <w:noProof/>
            <w:kern w:val="2"/>
            <w:sz w:val="22"/>
            <w:lang w:eastAsia="cs-CZ"/>
          </w:rPr>
          <w:tab/>
        </w:r>
        <w:r w:rsidR="00DD6661" w:rsidRPr="00865582">
          <w:rPr>
            <w:rStyle w:val="Hyperlink"/>
            <w:noProof/>
            <w:lang w:val="en-GB"/>
          </w:rPr>
          <w:t>Notice</w:t>
        </w:r>
        <w:r w:rsidR="00DD6661">
          <w:rPr>
            <w:noProof/>
            <w:webHidden/>
          </w:rPr>
          <w:tab/>
        </w:r>
        <w:r w:rsidR="00DD6661">
          <w:rPr>
            <w:noProof/>
            <w:webHidden/>
          </w:rPr>
          <w:fldChar w:fldCharType="begin"/>
        </w:r>
        <w:r w:rsidR="00DD6661">
          <w:rPr>
            <w:noProof/>
            <w:webHidden/>
          </w:rPr>
          <w:instrText xml:space="preserve"> PAGEREF _Toc206414157 \h </w:instrText>
        </w:r>
        <w:r w:rsidR="00DD6661">
          <w:rPr>
            <w:noProof/>
            <w:webHidden/>
          </w:rPr>
        </w:r>
        <w:r w:rsidR="00DD6661">
          <w:rPr>
            <w:noProof/>
            <w:webHidden/>
          </w:rPr>
          <w:fldChar w:fldCharType="separate"/>
        </w:r>
        <w:r w:rsidR="001F273A">
          <w:rPr>
            <w:noProof/>
            <w:webHidden/>
          </w:rPr>
          <w:t>1</w:t>
        </w:r>
        <w:r w:rsidR="00DD6661">
          <w:rPr>
            <w:noProof/>
            <w:webHidden/>
          </w:rPr>
          <w:fldChar w:fldCharType="end"/>
        </w:r>
      </w:hyperlink>
    </w:p>
    <w:p w14:paraId="16942161" w14:textId="77777777" w:rsidR="00DD6661" w:rsidRDefault="00DD6661">
      <w:pPr>
        <w:pStyle w:val="TOC1"/>
        <w:tabs>
          <w:tab w:val="left" w:pos="403"/>
          <w:tab w:val="right" w:leader="dot" w:pos="9288"/>
        </w:tabs>
        <w:rPr>
          <w:rFonts w:eastAsia="Times New Roman"/>
          <w:b w:val="0"/>
          <w:noProof/>
          <w:kern w:val="2"/>
          <w:sz w:val="22"/>
          <w:lang w:eastAsia="cs-CZ"/>
        </w:rPr>
      </w:pPr>
      <w:hyperlink w:anchor="_Toc206414158" w:history="1">
        <w:r w:rsidRPr="00865582">
          <w:rPr>
            <w:rStyle w:val="Hyperlink"/>
            <w:noProof/>
            <w:lang w:val="en-GB"/>
          </w:rPr>
          <w:t>2</w:t>
        </w:r>
        <w:r>
          <w:rPr>
            <w:rFonts w:eastAsia="Times New Roman"/>
            <w:b w:val="0"/>
            <w:noProof/>
            <w:kern w:val="2"/>
            <w:sz w:val="22"/>
            <w:lang w:eastAsia="cs-CZ"/>
          </w:rPr>
          <w:tab/>
        </w:r>
        <w:r w:rsidRPr="00865582">
          <w:rPr>
            <w:rStyle w:val="Hyperlink"/>
            <w:noProof/>
            <w:lang w:val="en-GB"/>
          </w:rPr>
          <w:t>Introduction</w:t>
        </w:r>
        <w:r>
          <w:rPr>
            <w:noProof/>
            <w:webHidden/>
          </w:rPr>
          <w:tab/>
        </w:r>
        <w:r>
          <w:rPr>
            <w:noProof/>
            <w:webHidden/>
          </w:rPr>
          <w:fldChar w:fldCharType="begin"/>
        </w:r>
        <w:r>
          <w:rPr>
            <w:noProof/>
            <w:webHidden/>
          </w:rPr>
          <w:instrText xml:space="preserve"> PAGEREF _Toc206414158 \h </w:instrText>
        </w:r>
        <w:r>
          <w:rPr>
            <w:noProof/>
            <w:webHidden/>
          </w:rPr>
        </w:r>
        <w:r>
          <w:rPr>
            <w:noProof/>
            <w:webHidden/>
          </w:rPr>
          <w:fldChar w:fldCharType="separate"/>
        </w:r>
        <w:r w:rsidR="001F273A">
          <w:rPr>
            <w:noProof/>
            <w:webHidden/>
          </w:rPr>
          <w:t>1</w:t>
        </w:r>
        <w:r>
          <w:rPr>
            <w:noProof/>
            <w:webHidden/>
          </w:rPr>
          <w:fldChar w:fldCharType="end"/>
        </w:r>
      </w:hyperlink>
    </w:p>
    <w:p w14:paraId="4BD15609" w14:textId="77777777" w:rsidR="00DD6661" w:rsidRDefault="00DD6661">
      <w:pPr>
        <w:pStyle w:val="TOC1"/>
        <w:tabs>
          <w:tab w:val="left" w:pos="403"/>
          <w:tab w:val="right" w:leader="dot" w:pos="9288"/>
        </w:tabs>
        <w:rPr>
          <w:rFonts w:eastAsia="Times New Roman"/>
          <w:b w:val="0"/>
          <w:noProof/>
          <w:kern w:val="2"/>
          <w:sz w:val="22"/>
          <w:lang w:eastAsia="cs-CZ"/>
        </w:rPr>
      </w:pPr>
      <w:hyperlink w:anchor="_Toc206414159" w:history="1">
        <w:r w:rsidRPr="00865582">
          <w:rPr>
            <w:rStyle w:val="Hyperlink"/>
            <w:noProof/>
            <w:lang w:val="en-GB"/>
          </w:rPr>
          <w:t>3</w:t>
        </w:r>
        <w:r>
          <w:rPr>
            <w:rFonts w:eastAsia="Times New Roman"/>
            <w:b w:val="0"/>
            <w:noProof/>
            <w:kern w:val="2"/>
            <w:sz w:val="22"/>
            <w:lang w:eastAsia="cs-CZ"/>
          </w:rPr>
          <w:tab/>
        </w:r>
        <w:r w:rsidRPr="00865582">
          <w:rPr>
            <w:rStyle w:val="Hyperlink"/>
            <w:noProof/>
            <w:lang w:val="en-GB"/>
          </w:rPr>
          <w:t>How to run Construction mode in Java</w:t>
        </w:r>
        <w:r>
          <w:rPr>
            <w:noProof/>
            <w:webHidden/>
          </w:rPr>
          <w:tab/>
        </w:r>
        <w:r>
          <w:rPr>
            <w:noProof/>
            <w:webHidden/>
          </w:rPr>
          <w:fldChar w:fldCharType="begin"/>
        </w:r>
        <w:r>
          <w:rPr>
            <w:noProof/>
            <w:webHidden/>
          </w:rPr>
          <w:instrText xml:space="preserve"> PAGEREF _Toc206414159 \h </w:instrText>
        </w:r>
        <w:r>
          <w:rPr>
            <w:noProof/>
            <w:webHidden/>
          </w:rPr>
        </w:r>
        <w:r>
          <w:rPr>
            <w:noProof/>
            <w:webHidden/>
          </w:rPr>
          <w:fldChar w:fldCharType="separate"/>
        </w:r>
        <w:r w:rsidR="001F273A">
          <w:rPr>
            <w:noProof/>
            <w:webHidden/>
          </w:rPr>
          <w:t>2</w:t>
        </w:r>
        <w:r>
          <w:rPr>
            <w:noProof/>
            <w:webHidden/>
          </w:rPr>
          <w:fldChar w:fldCharType="end"/>
        </w:r>
      </w:hyperlink>
    </w:p>
    <w:p w14:paraId="38DE8245" w14:textId="77777777" w:rsidR="00DD6661" w:rsidRDefault="00DD6661">
      <w:pPr>
        <w:pStyle w:val="TOC1"/>
        <w:tabs>
          <w:tab w:val="left" w:pos="403"/>
          <w:tab w:val="right" w:leader="dot" w:pos="9288"/>
        </w:tabs>
        <w:rPr>
          <w:rFonts w:eastAsia="Times New Roman"/>
          <w:b w:val="0"/>
          <w:noProof/>
          <w:kern w:val="2"/>
          <w:sz w:val="22"/>
          <w:lang w:eastAsia="cs-CZ"/>
        </w:rPr>
      </w:pPr>
      <w:hyperlink w:anchor="_Toc206414160" w:history="1">
        <w:r w:rsidRPr="00865582">
          <w:rPr>
            <w:rStyle w:val="Hyperlink"/>
            <w:noProof/>
            <w:lang w:val="en-GB"/>
          </w:rPr>
          <w:t>4</w:t>
        </w:r>
        <w:r>
          <w:rPr>
            <w:rFonts w:eastAsia="Times New Roman"/>
            <w:b w:val="0"/>
            <w:noProof/>
            <w:kern w:val="2"/>
            <w:sz w:val="22"/>
            <w:lang w:eastAsia="cs-CZ"/>
          </w:rPr>
          <w:tab/>
        </w:r>
        <w:r w:rsidRPr="00865582">
          <w:rPr>
            <w:rStyle w:val="Hyperlink"/>
            <w:noProof/>
            <w:lang w:val="en-GB"/>
          </w:rPr>
          <w:t>Explicit Specification of Data Source for Construction</w:t>
        </w:r>
        <w:r>
          <w:rPr>
            <w:noProof/>
            <w:webHidden/>
          </w:rPr>
          <w:tab/>
        </w:r>
        <w:r>
          <w:rPr>
            <w:noProof/>
            <w:webHidden/>
          </w:rPr>
          <w:fldChar w:fldCharType="begin"/>
        </w:r>
        <w:r>
          <w:rPr>
            <w:noProof/>
            <w:webHidden/>
          </w:rPr>
          <w:instrText xml:space="preserve"> PAGEREF _Toc206414160 \h </w:instrText>
        </w:r>
        <w:r>
          <w:rPr>
            <w:noProof/>
            <w:webHidden/>
          </w:rPr>
        </w:r>
        <w:r>
          <w:rPr>
            <w:noProof/>
            <w:webHidden/>
          </w:rPr>
          <w:fldChar w:fldCharType="separate"/>
        </w:r>
        <w:r w:rsidR="001F273A">
          <w:rPr>
            <w:noProof/>
            <w:webHidden/>
          </w:rPr>
          <w:t>2</w:t>
        </w:r>
        <w:r>
          <w:rPr>
            <w:noProof/>
            <w:webHidden/>
          </w:rPr>
          <w:fldChar w:fldCharType="end"/>
        </w:r>
      </w:hyperlink>
    </w:p>
    <w:p w14:paraId="4B38533A" w14:textId="77777777" w:rsidR="00DD6661" w:rsidRDefault="00DD6661">
      <w:pPr>
        <w:pStyle w:val="TOC2"/>
        <w:tabs>
          <w:tab w:val="left" w:pos="880"/>
          <w:tab w:val="right" w:leader="dot" w:pos="9288"/>
        </w:tabs>
        <w:rPr>
          <w:rFonts w:eastAsia="Times New Roman"/>
          <w:noProof/>
          <w:kern w:val="2"/>
          <w:sz w:val="22"/>
          <w:lang w:eastAsia="cs-CZ"/>
        </w:rPr>
      </w:pPr>
      <w:hyperlink w:anchor="_Toc206414161" w:history="1">
        <w:r w:rsidRPr="00865582">
          <w:rPr>
            <w:rStyle w:val="Hyperlink"/>
            <w:noProof/>
            <w:lang w:val="en-GB"/>
          </w:rPr>
          <w:t>4.1</w:t>
        </w:r>
        <w:r>
          <w:rPr>
            <w:rFonts w:eastAsia="Times New Roman"/>
            <w:noProof/>
            <w:kern w:val="2"/>
            <w:sz w:val="22"/>
            <w:lang w:eastAsia="cs-CZ"/>
          </w:rPr>
          <w:tab/>
        </w:r>
        <w:r w:rsidRPr="00865582">
          <w:rPr>
            <w:rStyle w:val="Hyperlink"/>
            <w:noProof/>
            <w:lang w:val="en-GB"/>
          </w:rPr>
          <w:t>Overview of value types in the context of the create section</w:t>
        </w:r>
        <w:r>
          <w:rPr>
            <w:noProof/>
            <w:webHidden/>
          </w:rPr>
          <w:tab/>
        </w:r>
        <w:r>
          <w:rPr>
            <w:noProof/>
            <w:webHidden/>
          </w:rPr>
          <w:fldChar w:fldCharType="begin"/>
        </w:r>
        <w:r>
          <w:rPr>
            <w:noProof/>
            <w:webHidden/>
          </w:rPr>
          <w:instrText xml:space="preserve"> PAGEREF _Toc206414161 \h </w:instrText>
        </w:r>
        <w:r>
          <w:rPr>
            <w:noProof/>
            <w:webHidden/>
          </w:rPr>
        </w:r>
        <w:r>
          <w:rPr>
            <w:noProof/>
            <w:webHidden/>
          </w:rPr>
          <w:fldChar w:fldCharType="separate"/>
        </w:r>
        <w:r w:rsidR="001F273A">
          <w:rPr>
            <w:noProof/>
            <w:webHidden/>
          </w:rPr>
          <w:t>6</w:t>
        </w:r>
        <w:r>
          <w:rPr>
            <w:noProof/>
            <w:webHidden/>
          </w:rPr>
          <w:fldChar w:fldCharType="end"/>
        </w:r>
      </w:hyperlink>
    </w:p>
    <w:p w14:paraId="4ADDC0D2" w14:textId="77777777" w:rsidR="00DD6661" w:rsidRDefault="00DD6661">
      <w:pPr>
        <w:pStyle w:val="TOC1"/>
        <w:tabs>
          <w:tab w:val="left" w:pos="403"/>
          <w:tab w:val="right" w:leader="dot" w:pos="9288"/>
        </w:tabs>
        <w:rPr>
          <w:rFonts w:eastAsia="Times New Roman"/>
          <w:b w:val="0"/>
          <w:noProof/>
          <w:kern w:val="2"/>
          <w:sz w:val="22"/>
          <w:lang w:eastAsia="cs-CZ"/>
        </w:rPr>
      </w:pPr>
      <w:hyperlink w:anchor="_Toc206414162" w:history="1">
        <w:r w:rsidRPr="00865582">
          <w:rPr>
            <w:rStyle w:val="Hyperlink"/>
            <w:noProof/>
            <w:lang w:val="en-GB"/>
          </w:rPr>
          <w:t>5</w:t>
        </w:r>
        <w:r>
          <w:rPr>
            <w:rFonts w:eastAsia="Times New Roman"/>
            <w:b w:val="0"/>
            <w:noProof/>
            <w:kern w:val="2"/>
            <w:sz w:val="22"/>
            <w:lang w:eastAsia="cs-CZ"/>
          </w:rPr>
          <w:tab/>
        </w:r>
        <w:r w:rsidRPr="00865582">
          <w:rPr>
            <w:rStyle w:val="Hyperlink"/>
            <w:noProof/>
            <w:lang w:val="en-GB"/>
          </w:rPr>
          <w:t>Groups</w:t>
        </w:r>
        <w:r>
          <w:rPr>
            <w:noProof/>
            <w:webHidden/>
          </w:rPr>
          <w:tab/>
        </w:r>
        <w:r>
          <w:rPr>
            <w:noProof/>
            <w:webHidden/>
          </w:rPr>
          <w:fldChar w:fldCharType="begin"/>
        </w:r>
        <w:r>
          <w:rPr>
            <w:noProof/>
            <w:webHidden/>
          </w:rPr>
          <w:instrText xml:space="preserve"> PAGEREF _Toc206414162 \h </w:instrText>
        </w:r>
        <w:r>
          <w:rPr>
            <w:noProof/>
            <w:webHidden/>
          </w:rPr>
        </w:r>
        <w:r>
          <w:rPr>
            <w:noProof/>
            <w:webHidden/>
          </w:rPr>
          <w:fldChar w:fldCharType="separate"/>
        </w:r>
        <w:r w:rsidR="001F273A">
          <w:rPr>
            <w:noProof/>
            <w:webHidden/>
          </w:rPr>
          <w:t>7</w:t>
        </w:r>
        <w:r>
          <w:rPr>
            <w:noProof/>
            <w:webHidden/>
          </w:rPr>
          <w:fldChar w:fldCharType="end"/>
        </w:r>
      </w:hyperlink>
    </w:p>
    <w:p w14:paraId="383B0F95" w14:textId="77777777" w:rsidR="00DD6661" w:rsidRDefault="00DD6661">
      <w:pPr>
        <w:pStyle w:val="TOC2"/>
        <w:tabs>
          <w:tab w:val="left" w:pos="880"/>
          <w:tab w:val="right" w:leader="dot" w:pos="9288"/>
        </w:tabs>
        <w:rPr>
          <w:rFonts w:eastAsia="Times New Roman"/>
          <w:noProof/>
          <w:kern w:val="2"/>
          <w:sz w:val="22"/>
          <w:lang w:eastAsia="cs-CZ"/>
        </w:rPr>
      </w:pPr>
      <w:hyperlink w:anchor="_Toc206414163" w:history="1">
        <w:r w:rsidRPr="00865582">
          <w:rPr>
            <w:rStyle w:val="Hyperlink"/>
            <w:noProof/>
            <w:lang w:val="en-GB"/>
          </w:rPr>
          <w:t>5.1</w:t>
        </w:r>
        <w:r>
          <w:rPr>
            <w:rFonts w:eastAsia="Times New Roman"/>
            <w:noProof/>
            <w:kern w:val="2"/>
            <w:sz w:val="22"/>
            <w:lang w:eastAsia="cs-CZ"/>
          </w:rPr>
          <w:tab/>
        </w:r>
        <w:r w:rsidRPr="00865582">
          <w:rPr>
            <w:rStyle w:val="Hyperlink"/>
            <w:noProof/>
            <w:lang w:val="en-GB"/>
          </w:rPr>
          <w:t>xd:sequence</w:t>
        </w:r>
        <w:r>
          <w:rPr>
            <w:noProof/>
            <w:webHidden/>
          </w:rPr>
          <w:tab/>
        </w:r>
        <w:r>
          <w:rPr>
            <w:noProof/>
            <w:webHidden/>
          </w:rPr>
          <w:fldChar w:fldCharType="begin"/>
        </w:r>
        <w:r>
          <w:rPr>
            <w:noProof/>
            <w:webHidden/>
          </w:rPr>
          <w:instrText xml:space="preserve"> PAGEREF _Toc206414163 \h </w:instrText>
        </w:r>
        <w:r>
          <w:rPr>
            <w:noProof/>
            <w:webHidden/>
          </w:rPr>
        </w:r>
        <w:r>
          <w:rPr>
            <w:noProof/>
            <w:webHidden/>
          </w:rPr>
          <w:fldChar w:fldCharType="separate"/>
        </w:r>
        <w:r w:rsidR="001F273A">
          <w:rPr>
            <w:noProof/>
            <w:webHidden/>
          </w:rPr>
          <w:t>7</w:t>
        </w:r>
        <w:r>
          <w:rPr>
            <w:noProof/>
            <w:webHidden/>
          </w:rPr>
          <w:fldChar w:fldCharType="end"/>
        </w:r>
      </w:hyperlink>
    </w:p>
    <w:p w14:paraId="4CD1920F" w14:textId="77777777" w:rsidR="00DD6661" w:rsidRDefault="00DD6661">
      <w:pPr>
        <w:pStyle w:val="TOC2"/>
        <w:tabs>
          <w:tab w:val="left" w:pos="880"/>
          <w:tab w:val="right" w:leader="dot" w:pos="9288"/>
        </w:tabs>
        <w:rPr>
          <w:rFonts w:eastAsia="Times New Roman"/>
          <w:noProof/>
          <w:kern w:val="2"/>
          <w:sz w:val="22"/>
          <w:lang w:eastAsia="cs-CZ"/>
        </w:rPr>
      </w:pPr>
      <w:hyperlink w:anchor="_Toc206414164" w:history="1">
        <w:r w:rsidRPr="00865582">
          <w:rPr>
            <w:rStyle w:val="Hyperlink"/>
            <w:noProof/>
            <w:lang w:val="en-GB"/>
          </w:rPr>
          <w:t>5.2</w:t>
        </w:r>
        <w:r>
          <w:rPr>
            <w:rFonts w:eastAsia="Times New Roman"/>
            <w:noProof/>
            <w:kern w:val="2"/>
            <w:sz w:val="22"/>
            <w:lang w:eastAsia="cs-CZ"/>
          </w:rPr>
          <w:tab/>
        </w:r>
        <w:r w:rsidRPr="00865582">
          <w:rPr>
            <w:rStyle w:val="Hyperlink"/>
            <w:noProof/>
            <w:lang w:val="en-GB"/>
          </w:rPr>
          <w:t>xd:mixed</w:t>
        </w:r>
        <w:r>
          <w:rPr>
            <w:noProof/>
            <w:webHidden/>
          </w:rPr>
          <w:tab/>
        </w:r>
        <w:r>
          <w:rPr>
            <w:noProof/>
            <w:webHidden/>
          </w:rPr>
          <w:fldChar w:fldCharType="begin"/>
        </w:r>
        <w:r>
          <w:rPr>
            <w:noProof/>
            <w:webHidden/>
          </w:rPr>
          <w:instrText xml:space="preserve"> PAGEREF _Toc206414164 \h </w:instrText>
        </w:r>
        <w:r>
          <w:rPr>
            <w:noProof/>
            <w:webHidden/>
          </w:rPr>
        </w:r>
        <w:r>
          <w:rPr>
            <w:noProof/>
            <w:webHidden/>
          </w:rPr>
          <w:fldChar w:fldCharType="separate"/>
        </w:r>
        <w:r w:rsidR="001F273A">
          <w:rPr>
            <w:noProof/>
            <w:webHidden/>
          </w:rPr>
          <w:t>8</w:t>
        </w:r>
        <w:r>
          <w:rPr>
            <w:noProof/>
            <w:webHidden/>
          </w:rPr>
          <w:fldChar w:fldCharType="end"/>
        </w:r>
      </w:hyperlink>
    </w:p>
    <w:p w14:paraId="1EDD1581" w14:textId="77777777" w:rsidR="00DD6661" w:rsidRDefault="00DD6661">
      <w:pPr>
        <w:pStyle w:val="TOC2"/>
        <w:tabs>
          <w:tab w:val="left" w:pos="880"/>
          <w:tab w:val="right" w:leader="dot" w:pos="9288"/>
        </w:tabs>
        <w:rPr>
          <w:rFonts w:eastAsia="Times New Roman"/>
          <w:noProof/>
          <w:kern w:val="2"/>
          <w:sz w:val="22"/>
          <w:lang w:eastAsia="cs-CZ"/>
        </w:rPr>
      </w:pPr>
      <w:hyperlink w:anchor="_Toc206414165" w:history="1">
        <w:r w:rsidRPr="00865582">
          <w:rPr>
            <w:rStyle w:val="Hyperlink"/>
            <w:noProof/>
            <w:lang w:val="en-GB"/>
          </w:rPr>
          <w:t>5.3</w:t>
        </w:r>
        <w:r>
          <w:rPr>
            <w:rFonts w:eastAsia="Times New Roman"/>
            <w:noProof/>
            <w:kern w:val="2"/>
            <w:sz w:val="22"/>
            <w:lang w:eastAsia="cs-CZ"/>
          </w:rPr>
          <w:tab/>
        </w:r>
        <w:r w:rsidRPr="00865582">
          <w:rPr>
            <w:rStyle w:val="Hyperlink"/>
            <w:noProof/>
            <w:lang w:val="en-GB"/>
          </w:rPr>
          <w:t>xd:choice</w:t>
        </w:r>
        <w:r>
          <w:rPr>
            <w:noProof/>
            <w:webHidden/>
          </w:rPr>
          <w:tab/>
        </w:r>
        <w:r>
          <w:rPr>
            <w:noProof/>
            <w:webHidden/>
          </w:rPr>
          <w:fldChar w:fldCharType="begin"/>
        </w:r>
        <w:r>
          <w:rPr>
            <w:noProof/>
            <w:webHidden/>
          </w:rPr>
          <w:instrText xml:space="preserve"> PAGEREF _Toc206414165 \h </w:instrText>
        </w:r>
        <w:r>
          <w:rPr>
            <w:noProof/>
            <w:webHidden/>
          </w:rPr>
        </w:r>
        <w:r>
          <w:rPr>
            <w:noProof/>
            <w:webHidden/>
          </w:rPr>
          <w:fldChar w:fldCharType="separate"/>
        </w:r>
        <w:r w:rsidR="001F273A">
          <w:rPr>
            <w:noProof/>
            <w:webHidden/>
          </w:rPr>
          <w:t>9</w:t>
        </w:r>
        <w:r>
          <w:rPr>
            <w:noProof/>
            <w:webHidden/>
          </w:rPr>
          <w:fldChar w:fldCharType="end"/>
        </w:r>
      </w:hyperlink>
    </w:p>
    <w:p w14:paraId="228EB75A" w14:textId="77777777" w:rsidR="00DD6661" w:rsidRDefault="00DD6661">
      <w:pPr>
        <w:pStyle w:val="TOC1"/>
        <w:tabs>
          <w:tab w:val="left" w:pos="403"/>
          <w:tab w:val="right" w:leader="dot" w:pos="9288"/>
        </w:tabs>
        <w:rPr>
          <w:rFonts w:eastAsia="Times New Roman"/>
          <w:b w:val="0"/>
          <w:noProof/>
          <w:kern w:val="2"/>
          <w:sz w:val="22"/>
          <w:lang w:eastAsia="cs-CZ"/>
        </w:rPr>
      </w:pPr>
      <w:hyperlink w:anchor="_Toc206414166" w:history="1">
        <w:r w:rsidRPr="00865582">
          <w:rPr>
            <w:rStyle w:val="Hyperlink"/>
            <w:noProof/>
            <w:lang w:val="en-GB"/>
          </w:rPr>
          <w:t>6</w:t>
        </w:r>
        <w:r>
          <w:rPr>
            <w:rFonts w:eastAsia="Times New Roman"/>
            <w:b w:val="0"/>
            <w:noProof/>
            <w:kern w:val="2"/>
            <w:sz w:val="22"/>
            <w:lang w:eastAsia="cs-CZ"/>
          </w:rPr>
          <w:tab/>
        </w:r>
        <w:r w:rsidRPr="00865582">
          <w:rPr>
            <w:rStyle w:val="Hyperlink"/>
            <w:noProof/>
            <w:lang w:val="en-GB"/>
          </w:rPr>
          <w:t>The context for XML construction</w:t>
        </w:r>
        <w:r>
          <w:rPr>
            <w:noProof/>
            <w:webHidden/>
          </w:rPr>
          <w:tab/>
        </w:r>
        <w:r>
          <w:rPr>
            <w:noProof/>
            <w:webHidden/>
          </w:rPr>
          <w:fldChar w:fldCharType="begin"/>
        </w:r>
        <w:r>
          <w:rPr>
            <w:noProof/>
            <w:webHidden/>
          </w:rPr>
          <w:instrText xml:space="preserve"> PAGEREF _Toc206414166 \h </w:instrText>
        </w:r>
        <w:r>
          <w:rPr>
            <w:noProof/>
            <w:webHidden/>
          </w:rPr>
        </w:r>
        <w:r>
          <w:rPr>
            <w:noProof/>
            <w:webHidden/>
          </w:rPr>
          <w:fldChar w:fldCharType="separate"/>
        </w:r>
        <w:r w:rsidR="001F273A">
          <w:rPr>
            <w:noProof/>
            <w:webHidden/>
          </w:rPr>
          <w:t>10</w:t>
        </w:r>
        <w:r>
          <w:rPr>
            <w:noProof/>
            <w:webHidden/>
          </w:rPr>
          <w:fldChar w:fldCharType="end"/>
        </w:r>
      </w:hyperlink>
    </w:p>
    <w:p w14:paraId="581CC818" w14:textId="77777777" w:rsidR="00DD6661" w:rsidRDefault="00DD6661">
      <w:pPr>
        <w:pStyle w:val="TOC2"/>
        <w:tabs>
          <w:tab w:val="left" w:pos="880"/>
          <w:tab w:val="right" w:leader="dot" w:pos="9288"/>
        </w:tabs>
        <w:rPr>
          <w:rFonts w:eastAsia="Times New Roman"/>
          <w:noProof/>
          <w:kern w:val="2"/>
          <w:sz w:val="22"/>
          <w:lang w:eastAsia="cs-CZ"/>
        </w:rPr>
      </w:pPr>
      <w:hyperlink w:anchor="_Toc206414167" w:history="1">
        <w:r w:rsidRPr="00865582">
          <w:rPr>
            <w:rStyle w:val="Hyperlink"/>
            <w:noProof/>
            <w:lang w:val="en-GB"/>
          </w:rPr>
          <w:t>6.1</w:t>
        </w:r>
        <w:r>
          <w:rPr>
            <w:rFonts w:eastAsia="Times New Roman"/>
            <w:noProof/>
            <w:kern w:val="2"/>
            <w:sz w:val="22"/>
            <w:lang w:eastAsia="cs-CZ"/>
          </w:rPr>
          <w:tab/>
        </w:r>
        <w:r w:rsidRPr="00865582">
          <w:rPr>
            <w:rStyle w:val="Hyperlink"/>
            <w:noProof/>
            <w:lang w:val="en-GB"/>
          </w:rPr>
          <w:t>Context used for the creation of the group xd:sequence</w:t>
        </w:r>
        <w:r>
          <w:rPr>
            <w:noProof/>
            <w:webHidden/>
          </w:rPr>
          <w:tab/>
        </w:r>
        <w:r>
          <w:rPr>
            <w:noProof/>
            <w:webHidden/>
          </w:rPr>
          <w:fldChar w:fldCharType="begin"/>
        </w:r>
        <w:r>
          <w:rPr>
            <w:noProof/>
            <w:webHidden/>
          </w:rPr>
          <w:instrText xml:space="preserve"> PAGEREF _Toc206414167 \h </w:instrText>
        </w:r>
        <w:r>
          <w:rPr>
            <w:noProof/>
            <w:webHidden/>
          </w:rPr>
        </w:r>
        <w:r>
          <w:rPr>
            <w:noProof/>
            <w:webHidden/>
          </w:rPr>
          <w:fldChar w:fldCharType="separate"/>
        </w:r>
        <w:r w:rsidR="001F273A">
          <w:rPr>
            <w:noProof/>
            <w:webHidden/>
          </w:rPr>
          <w:t>12</w:t>
        </w:r>
        <w:r>
          <w:rPr>
            <w:noProof/>
            <w:webHidden/>
          </w:rPr>
          <w:fldChar w:fldCharType="end"/>
        </w:r>
      </w:hyperlink>
    </w:p>
    <w:p w14:paraId="633516BC" w14:textId="77777777" w:rsidR="00DD6661" w:rsidRDefault="00DD6661">
      <w:pPr>
        <w:pStyle w:val="TOC2"/>
        <w:tabs>
          <w:tab w:val="left" w:pos="880"/>
          <w:tab w:val="right" w:leader="dot" w:pos="9288"/>
        </w:tabs>
        <w:rPr>
          <w:rFonts w:eastAsia="Times New Roman"/>
          <w:noProof/>
          <w:kern w:val="2"/>
          <w:sz w:val="22"/>
          <w:lang w:eastAsia="cs-CZ"/>
        </w:rPr>
      </w:pPr>
      <w:hyperlink w:anchor="_Toc206414168" w:history="1">
        <w:r w:rsidRPr="00865582">
          <w:rPr>
            <w:rStyle w:val="Hyperlink"/>
            <w:noProof/>
            <w:lang w:val="en-GB"/>
          </w:rPr>
          <w:t>6.2</w:t>
        </w:r>
        <w:r>
          <w:rPr>
            <w:rFonts w:eastAsia="Times New Roman"/>
            <w:noProof/>
            <w:kern w:val="2"/>
            <w:sz w:val="22"/>
            <w:lang w:eastAsia="cs-CZ"/>
          </w:rPr>
          <w:tab/>
        </w:r>
        <w:r w:rsidRPr="00865582">
          <w:rPr>
            <w:rStyle w:val="Hyperlink"/>
            <w:noProof/>
            <w:lang w:val="en-GB"/>
          </w:rPr>
          <w:t>Context used for the construction of the group xd:choice</w:t>
        </w:r>
        <w:r>
          <w:rPr>
            <w:noProof/>
            <w:webHidden/>
          </w:rPr>
          <w:tab/>
        </w:r>
        <w:r>
          <w:rPr>
            <w:noProof/>
            <w:webHidden/>
          </w:rPr>
          <w:fldChar w:fldCharType="begin"/>
        </w:r>
        <w:r>
          <w:rPr>
            <w:noProof/>
            <w:webHidden/>
          </w:rPr>
          <w:instrText xml:space="preserve"> PAGEREF _Toc206414168 \h </w:instrText>
        </w:r>
        <w:r>
          <w:rPr>
            <w:noProof/>
            <w:webHidden/>
          </w:rPr>
        </w:r>
        <w:r>
          <w:rPr>
            <w:noProof/>
            <w:webHidden/>
          </w:rPr>
          <w:fldChar w:fldCharType="separate"/>
        </w:r>
        <w:r w:rsidR="001F273A">
          <w:rPr>
            <w:noProof/>
            <w:webHidden/>
          </w:rPr>
          <w:t>13</w:t>
        </w:r>
        <w:r>
          <w:rPr>
            <w:noProof/>
            <w:webHidden/>
          </w:rPr>
          <w:fldChar w:fldCharType="end"/>
        </w:r>
      </w:hyperlink>
    </w:p>
    <w:p w14:paraId="06B61838" w14:textId="77777777" w:rsidR="00DD6661" w:rsidRDefault="00DD6661">
      <w:pPr>
        <w:pStyle w:val="TOC2"/>
        <w:tabs>
          <w:tab w:val="left" w:pos="880"/>
          <w:tab w:val="right" w:leader="dot" w:pos="9288"/>
        </w:tabs>
        <w:rPr>
          <w:rFonts w:eastAsia="Times New Roman"/>
          <w:noProof/>
          <w:kern w:val="2"/>
          <w:sz w:val="22"/>
          <w:lang w:eastAsia="cs-CZ"/>
        </w:rPr>
      </w:pPr>
      <w:hyperlink w:anchor="_Toc206414169" w:history="1">
        <w:r w:rsidRPr="00865582">
          <w:rPr>
            <w:rStyle w:val="Hyperlink"/>
            <w:noProof/>
            <w:lang w:val="en-GB"/>
          </w:rPr>
          <w:t>6.3</w:t>
        </w:r>
        <w:r>
          <w:rPr>
            <w:rFonts w:eastAsia="Times New Roman"/>
            <w:noProof/>
            <w:kern w:val="2"/>
            <w:sz w:val="22"/>
            <w:lang w:eastAsia="cs-CZ"/>
          </w:rPr>
          <w:tab/>
        </w:r>
        <w:r w:rsidRPr="00865582">
          <w:rPr>
            <w:rStyle w:val="Hyperlink"/>
            <w:noProof/>
            <w:lang w:val="en-GB"/>
          </w:rPr>
          <w:t>Context used for the construction of the group xd:mixed</w:t>
        </w:r>
        <w:r>
          <w:rPr>
            <w:noProof/>
            <w:webHidden/>
          </w:rPr>
          <w:tab/>
        </w:r>
        <w:r>
          <w:rPr>
            <w:noProof/>
            <w:webHidden/>
          </w:rPr>
          <w:fldChar w:fldCharType="begin"/>
        </w:r>
        <w:r>
          <w:rPr>
            <w:noProof/>
            <w:webHidden/>
          </w:rPr>
          <w:instrText xml:space="preserve"> PAGEREF _Toc206414169 \h </w:instrText>
        </w:r>
        <w:r>
          <w:rPr>
            <w:noProof/>
            <w:webHidden/>
          </w:rPr>
        </w:r>
        <w:r>
          <w:rPr>
            <w:noProof/>
            <w:webHidden/>
          </w:rPr>
          <w:fldChar w:fldCharType="separate"/>
        </w:r>
        <w:r w:rsidR="001F273A">
          <w:rPr>
            <w:noProof/>
            <w:webHidden/>
          </w:rPr>
          <w:t>14</w:t>
        </w:r>
        <w:r>
          <w:rPr>
            <w:noProof/>
            <w:webHidden/>
          </w:rPr>
          <w:fldChar w:fldCharType="end"/>
        </w:r>
      </w:hyperlink>
    </w:p>
    <w:p w14:paraId="12CBE1BB" w14:textId="77777777" w:rsidR="00DD6661" w:rsidRDefault="00DD6661">
      <w:pPr>
        <w:pStyle w:val="TOC1"/>
        <w:tabs>
          <w:tab w:val="left" w:pos="403"/>
          <w:tab w:val="right" w:leader="dot" w:pos="9288"/>
        </w:tabs>
        <w:rPr>
          <w:rFonts w:eastAsia="Times New Roman"/>
          <w:b w:val="0"/>
          <w:noProof/>
          <w:kern w:val="2"/>
          <w:sz w:val="22"/>
          <w:lang w:eastAsia="cs-CZ"/>
        </w:rPr>
      </w:pPr>
      <w:hyperlink w:anchor="_Toc206414170" w:history="1">
        <w:r w:rsidRPr="00865582">
          <w:rPr>
            <w:rStyle w:val="Hyperlink"/>
            <w:noProof/>
            <w:lang w:val="en-GB"/>
          </w:rPr>
          <w:t>7</w:t>
        </w:r>
        <w:r>
          <w:rPr>
            <w:rFonts w:eastAsia="Times New Roman"/>
            <w:b w:val="0"/>
            <w:noProof/>
            <w:kern w:val="2"/>
            <w:sz w:val="22"/>
            <w:lang w:eastAsia="cs-CZ"/>
          </w:rPr>
          <w:tab/>
        </w:r>
        <w:r w:rsidRPr="00865582">
          <w:rPr>
            <w:rStyle w:val="Hyperlink"/>
            <w:noProof/>
            <w:lang w:val="en-GB"/>
          </w:rPr>
          <w:t>The use of the result of the XPath expression (method "from")</w:t>
        </w:r>
        <w:r>
          <w:rPr>
            <w:noProof/>
            <w:webHidden/>
          </w:rPr>
          <w:tab/>
        </w:r>
        <w:r>
          <w:rPr>
            <w:noProof/>
            <w:webHidden/>
          </w:rPr>
          <w:fldChar w:fldCharType="begin"/>
        </w:r>
        <w:r>
          <w:rPr>
            <w:noProof/>
            <w:webHidden/>
          </w:rPr>
          <w:instrText xml:space="preserve"> PAGEREF _Toc206414170 \h </w:instrText>
        </w:r>
        <w:r>
          <w:rPr>
            <w:noProof/>
            <w:webHidden/>
          </w:rPr>
        </w:r>
        <w:r>
          <w:rPr>
            <w:noProof/>
            <w:webHidden/>
          </w:rPr>
          <w:fldChar w:fldCharType="separate"/>
        </w:r>
        <w:r w:rsidR="001F273A">
          <w:rPr>
            <w:noProof/>
            <w:webHidden/>
          </w:rPr>
          <w:t>15</w:t>
        </w:r>
        <w:r>
          <w:rPr>
            <w:noProof/>
            <w:webHidden/>
          </w:rPr>
          <w:fldChar w:fldCharType="end"/>
        </w:r>
      </w:hyperlink>
    </w:p>
    <w:p w14:paraId="329F7E0E" w14:textId="77777777" w:rsidR="00DD6661" w:rsidRDefault="00DD6661">
      <w:pPr>
        <w:pStyle w:val="TOC1"/>
        <w:tabs>
          <w:tab w:val="left" w:pos="403"/>
          <w:tab w:val="right" w:leader="dot" w:pos="9288"/>
        </w:tabs>
        <w:rPr>
          <w:rFonts w:eastAsia="Times New Roman"/>
          <w:b w:val="0"/>
          <w:noProof/>
          <w:kern w:val="2"/>
          <w:sz w:val="22"/>
          <w:lang w:eastAsia="cs-CZ"/>
        </w:rPr>
      </w:pPr>
      <w:hyperlink w:anchor="_Toc206414171" w:history="1">
        <w:r w:rsidRPr="00865582">
          <w:rPr>
            <w:rStyle w:val="Hyperlink"/>
            <w:noProof/>
            <w:lang w:val="en-GB"/>
          </w:rPr>
          <w:t>8</w:t>
        </w:r>
        <w:r>
          <w:rPr>
            <w:rFonts w:eastAsia="Times New Roman"/>
            <w:b w:val="0"/>
            <w:noProof/>
            <w:kern w:val="2"/>
            <w:sz w:val="22"/>
            <w:lang w:eastAsia="cs-CZ"/>
          </w:rPr>
          <w:tab/>
        </w:r>
        <w:r w:rsidRPr="00865582">
          <w:rPr>
            <w:rStyle w:val="Hyperlink"/>
            <w:noProof/>
            <w:lang w:val="en-GB"/>
          </w:rPr>
          <w:t>A combination of the validation mode and construction mode</w:t>
        </w:r>
        <w:r>
          <w:rPr>
            <w:noProof/>
            <w:webHidden/>
          </w:rPr>
          <w:tab/>
        </w:r>
        <w:r>
          <w:rPr>
            <w:noProof/>
            <w:webHidden/>
          </w:rPr>
          <w:fldChar w:fldCharType="begin"/>
        </w:r>
        <w:r>
          <w:rPr>
            <w:noProof/>
            <w:webHidden/>
          </w:rPr>
          <w:instrText xml:space="preserve"> PAGEREF _Toc206414171 \h </w:instrText>
        </w:r>
        <w:r>
          <w:rPr>
            <w:noProof/>
            <w:webHidden/>
          </w:rPr>
        </w:r>
        <w:r>
          <w:rPr>
            <w:noProof/>
            <w:webHidden/>
          </w:rPr>
          <w:fldChar w:fldCharType="separate"/>
        </w:r>
        <w:r w:rsidR="001F273A">
          <w:rPr>
            <w:noProof/>
            <w:webHidden/>
          </w:rPr>
          <w:t>17</w:t>
        </w:r>
        <w:r>
          <w:rPr>
            <w:noProof/>
            <w:webHidden/>
          </w:rPr>
          <w:fldChar w:fldCharType="end"/>
        </w:r>
      </w:hyperlink>
    </w:p>
    <w:p w14:paraId="2BB39EA0" w14:textId="77777777" w:rsidR="00DD6661" w:rsidRDefault="00DD6661">
      <w:pPr>
        <w:pStyle w:val="TOC1"/>
        <w:tabs>
          <w:tab w:val="left" w:pos="403"/>
          <w:tab w:val="right" w:leader="dot" w:pos="9288"/>
        </w:tabs>
        <w:rPr>
          <w:rFonts w:eastAsia="Times New Roman"/>
          <w:b w:val="0"/>
          <w:noProof/>
          <w:kern w:val="2"/>
          <w:sz w:val="22"/>
          <w:lang w:eastAsia="cs-CZ"/>
        </w:rPr>
      </w:pPr>
      <w:hyperlink w:anchor="_Toc206414172" w:history="1">
        <w:r w:rsidRPr="00865582">
          <w:rPr>
            <w:rStyle w:val="Hyperlink"/>
            <w:noProof/>
            <w:lang w:val="en-GB"/>
          </w:rPr>
          <w:t>9</w:t>
        </w:r>
        <w:r>
          <w:rPr>
            <w:rFonts w:eastAsia="Times New Roman"/>
            <w:b w:val="0"/>
            <w:noProof/>
            <w:kern w:val="2"/>
            <w:sz w:val="22"/>
            <w:lang w:eastAsia="cs-CZ"/>
          </w:rPr>
          <w:tab/>
        </w:r>
        <w:r w:rsidRPr="00865582">
          <w:rPr>
            <w:rStyle w:val="Hyperlink"/>
            <w:noProof/>
            <w:lang w:val="en-GB"/>
          </w:rPr>
          <w:t>Template model</w:t>
        </w:r>
        <w:r>
          <w:rPr>
            <w:noProof/>
            <w:webHidden/>
          </w:rPr>
          <w:tab/>
        </w:r>
        <w:r>
          <w:rPr>
            <w:noProof/>
            <w:webHidden/>
          </w:rPr>
          <w:fldChar w:fldCharType="begin"/>
        </w:r>
        <w:r>
          <w:rPr>
            <w:noProof/>
            <w:webHidden/>
          </w:rPr>
          <w:instrText xml:space="preserve"> PAGEREF _Toc206414172 \h </w:instrText>
        </w:r>
        <w:r>
          <w:rPr>
            <w:noProof/>
            <w:webHidden/>
          </w:rPr>
        </w:r>
        <w:r>
          <w:rPr>
            <w:noProof/>
            <w:webHidden/>
          </w:rPr>
          <w:fldChar w:fldCharType="separate"/>
        </w:r>
        <w:r w:rsidR="001F273A">
          <w:rPr>
            <w:noProof/>
            <w:webHidden/>
          </w:rPr>
          <w:t>19</w:t>
        </w:r>
        <w:r>
          <w:rPr>
            <w:noProof/>
            <w:webHidden/>
          </w:rPr>
          <w:fldChar w:fldCharType="end"/>
        </w:r>
      </w:hyperlink>
    </w:p>
    <w:p w14:paraId="24D93B2A" w14:textId="77777777" w:rsidR="00DD6661" w:rsidRDefault="00DD6661">
      <w:pPr>
        <w:pStyle w:val="TOC2"/>
        <w:tabs>
          <w:tab w:val="left" w:pos="880"/>
          <w:tab w:val="right" w:leader="dot" w:pos="9288"/>
        </w:tabs>
        <w:rPr>
          <w:rFonts w:eastAsia="Times New Roman"/>
          <w:noProof/>
          <w:kern w:val="2"/>
          <w:sz w:val="22"/>
          <w:lang w:eastAsia="cs-CZ"/>
        </w:rPr>
      </w:pPr>
      <w:hyperlink w:anchor="_Toc206414173" w:history="1">
        <w:r w:rsidRPr="00865582">
          <w:rPr>
            <w:rStyle w:val="Hyperlink"/>
            <w:noProof/>
            <w:lang w:val="en-GB"/>
          </w:rPr>
          <w:t>9.1</w:t>
        </w:r>
        <w:r>
          <w:rPr>
            <w:rFonts w:eastAsia="Times New Roman"/>
            <w:noProof/>
            <w:kern w:val="2"/>
            <w:sz w:val="22"/>
            <w:lang w:eastAsia="cs-CZ"/>
          </w:rPr>
          <w:tab/>
        </w:r>
        <w:r w:rsidRPr="00865582">
          <w:rPr>
            <w:rStyle w:val="Hyperlink"/>
            <w:noProof/>
            <w:lang w:val="en-GB"/>
          </w:rPr>
          <w:t>Example of HTML creation using the template model</w:t>
        </w:r>
        <w:r>
          <w:rPr>
            <w:noProof/>
            <w:webHidden/>
          </w:rPr>
          <w:tab/>
        </w:r>
        <w:r>
          <w:rPr>
            <w:noProof/>
            <w:webHidden/>
          </w:rPr>
          <w:fldChar w:fldCharType="begin"/>
        </w:r>
        <w:r>
          <w:rPr>
            <w:noProof/>
            <w:webHidden/>
          </w:rPr>
          <w:instrText xml:space="preserve"> PAGEREF _Toc206414173 \h </w:instrText>
        </w:r>
        <w:r>
          <w:rPr>
            <w:noProof/>
            <w:webHidden/>
          </w:rPr>
        </w:r>
        <w:r>
          <w:rPr>
            <w:noProof/>
            <w:webHidden/>
          </w:rPr>
          <w:fldChar w:fldCharType="separate"/>
        </w:r>
        <w:r w:rsidR="001F273A">
          <w:rPr>
            <w:noProof/>
            <w:webHidden/>
          </w:rPr>
          <w:t>20</w:t>
        </w:r>
        <w:r>
          <w:rPr>
            <w:noProof/>
            <w:webHidden/>
          </w:rPr>
          <w:fldChar w:fldCharType="end"/>
        </w:r>
      </w:hyperlink>
    </w:p>
    <w:p w14:paraId="3CBF8855" w14:textId="77777777" w:rsidR="00C03081" w:rsidRPr="000C0FBE" w:rsidRDefault="00C03081">
      <w:pPr>
        <w:pStyle w:val="Odstavec"/>
        <w:tabs>
          <w:tab w:val="left" w:pos="2865"/>
          <w:tab w:val="left" w:pos="3402"/>
        </w:tabs>
        <w:rPr>
          <w:rFonts w:eastAsia="Calibri" w:cs="Calibri"/>
          <w:sz w:val="36"/>
          <w:szCs w:val="36"/>
          <w:lang w:val="en-GB" w:eastAsia="en-US"/>
        </w:rPr>
      </w:pPr>
      <w:r w:rsidRPr="000C0FBE">
        <w:rPr>
          <w:rFonts w:eastAsia="Calibri" w:cs="Calibri"/>
          <w:b/>
          <w:i/>
          <w:sz w:val="18"/>
          <w:szCs w:val="18"/>
          <w:lang w:val="en-GB" w:eastAsia="en-US"/>
        </w:rPr>
        <w:fldChar w:fldCharType="end"/>
      </w:r>
    </w:p>
    <w:p w14:paraId="1ADE0910" w14:textId="77777777" w:rsidR="00C03081" w:rsidRPr="000C0FBE" w:rsidRDefault="00C03081">
      <w:pPr>
        <w:pStyle w:val="Odstavec"/>
        <w:tabs>
          <w:tab w:val="left" w:pos="2865"/>
          <w:tab w:val="left" w:pos="3402"/>
        </w:tabs>
        <w:rPr>
          <w:rFonts w:cs="Calibri"/>
          <w:b/>
          <w:color w:val="AA0082"/>
          <w:sz w:val="36"/>
          <w:szCs w:val="36"/>
          <w:lang w:val="en-GB"/>
        </w:rPr>
      </w:pPr>
      <w:r w:rsidRPr="000C0FBE">
        <w:rPr>
          <w:rFonts w:cs="Calibri"/>
          <w:b/>
          <w:color w:val="AA0082"/>
          <w:sz w:val="36"/>
          <w:szCs w:val="36"/>
          <w:lang w:val="en-GB"/>
        </w:rPr>
        <w:t>Tables</w:t>
      </w:r>
    </w:p>
    <w:p w14:paraId="530E58AB" w14:textId="77777777" w:rsidR="00C03081" w:rsidRPr="000C0FBE" w:rsidRDefault="00C03081">
      <w:pPr>
        <w:rPr>
          <w:rFonts w:eastAsia="Calibri" w:cs="Calibri"/>
          <w:b/>
          <w:i/>
          <w:color w:val="AA0082"/>
          <w:sz w:val="18"/>
          <w:szCs w:val="18"/>
          <w:lang w:val="en-GB"/>
        </w:rPr>
      </w:pPr>
    </w:p>
    <w:p w14:paraId="686C7840" w14:textId="77777777" w:rsidR="00DD6661" w:rsidRDefault="00C03081">
      <w:pPr>
        <w:pStyle w:val="TableofFigures"/>
        <w:tabs>
          <w:tab w:val="right" w:leader="dot" w:pos="9288"/>
        </w:tabs>
        <w:rPr>
          <w:noProof/>
          <w:kern w:val="2"/>
          <w:sz w:val="22"/>
          <w:szCs w:val="22"/>
          <w:lang w:eastAsia="cs-CZ"/>
        </w:rPr>
      </w:pPr>
      <w:r w:rsidRPr="000C0FBE">
        <w:rPr>
          <w:rFonts w:eastAsia="Calibri" w:cs="Calibri"/>
          <w:b/>
          <w:i/>
          <w:color w:val="AA0082"/>
          <w:sz w:val="18"/>
          <w:szCs w:val="18"/>
          <w:lang w:val="en-GB"/>
        </w:rPr>
        <w:fldChar w:fldCharType="begin"/>
      </w:r>
      <w:r w:rsidRPr="000C0FBE">
        <w:rPr>
          <w:rFonts w:eastAsia="Calibri" w:cs="Calibri"/>
          <w:b/>
          <w:i/>
          <w:color w:val="AA0082"/>
          <w:sz w:val="18"/>
          <w:szCs w:val="18"/>
          <w:lang w:val="en-GB"/>
        </w:rPr>
        <w:instrText xml:space="preserve"> TOC \h \z \c "Table " </w:instrText>
      </w:r>
      <w:r w:rsidRPr="000C0FBE">
        <w:rPr>
          <w:rFonts w:eastAsia="Calibri" w:cs="Calibri"/>
          <w:b/>
          <w:i/>
          <w:color w:val="AA0082"/>
          <w:sz w:val="18"/>
          <w:szCs w:val="18"/>
          <w:lang w:val="en-GB"/>
        </w:rPr>
        <w:fldChar w:fldCharType="separate"/>
      </w:r>
      <w:hyperlink w:anchor="_Toc206414174" w:history="1">
        <w:r w:rsidR="00DD6661" w:rsidRPr="00206F1E">
          <w:rPr>
            <w:rStyle w:val="Hyperlink"/>
            <w:noProof/>
            <w:lang w:val="en-GB"/>
          </w:rPr>
          <w:t>Table  1 - Used terms and abbreviations</w:t>
        </w:r>
        <w:r w:rsidR="00DD6661">
          <w:rPr>
            <w:noProof/>
            <w:webHidden/>
          </w:rPr>
          <w:tab/>
        </w:r>
        <w:r w:rsidR="00DD6661">
          <w:rPr>
            <w:noProof/>
            <w:webHidden/>
          </w:rPr>
          <w:fldChar w:fldCharType="begin"/>
        </w:r>
        <w:r w:rsidR="00DD6661">
          <w:rPr>
            <w:noProof/>
            <w:webHidden/>
          </w:rPr>
          <w:instrText xml:space="preserve"> PAGEREF _Toc206414174 \h </w:instrText>
        </w:r>
        <w:r w:rsidR="00DD6661">
          <w:rPr>
            <w:noProof/>
            <w:webHidden/>
          </w:rPr>
        </w:r>
        <w:r w:rsidR="00DD6661">
          <w:rPr>
            <w:noProof/>
            <w:webHidden/>
          </w:rPr>
          <w:fldChar w:fldCharType="separate"/>
        </w:r>
        <w:r w:rsidR="001F273A">
          <w:rPr>
            <w:noProof/>
            <w:webHidden/>
          </w:rPr>
          <w:t>1</w:t>
        </w:r>
        <w:r w:rsidR="00DD6661">
          <w:rPr>
            <w:noProof/>
            <w:webHidden/>
          </w:rPr>
          <w:fldChar w:fldCharType="end"/>
        </w:r>
      </w:hyperlink>
    </w:p>
    <w:p w14:paraId="244E312D" w14:textId="77777777" w:rsidR="00DD6661" w:rsidRDefault="00DD6661">
      <w:pPr>
        <w:pStyle w:val="TableofFigures"/>
        <w:tabs>
          <w:tab w:val="right" w:leader="dot" w:pos="9288"/>
        </w:tabs>
        <w:rPr>
          <w:noProof/>
          <w:kern w:val="2"/>
          <w:sz w:val="22"/>
          <w:szCs w:val="22"/>
          <w:lang w:eastAsia="cs-CZ"/>
        </w:rPr>
      </w:pPr>
      <w:hyperlink w:anchor="_Toc206414175" w:history="1">
        <w:r w:rsidRPr="00206F1E">
          <w:rPr>
            <w:rStyle w:val="Hyperlink"/>
            <w:noProof/>
            <w:lang w:val="en-GB"/>
          </w:rPr>
          <w:t>Table  2 - Types of values of the context of an element</w:t>
        </w:r>
        <w:r>
          <w:rPr>
            <w:noProof/>
            <w:webHidden/>
          </w:rPr>
          <w:tab/>
        </w:r>
        <w:r>
          <w:rPr>
            <w:noProof/>
            <w:webHidden/>
          </w:rPr>
          <w:fldChar w:fldCharType="begin"/>
        </w:r>
        <w:r>
          <w:rPr>
            <w:noProof/>
            <w:webHidden/>
          </w:rPr>
          <w:instrText xml:space="preserve"> PAGEREF _Toc206414175 \h </w:instrText>
        </w:r>
        <w:r>
          <w:rPr>
            <w:noProof/>
            <w:webHidden/>
          </w:rPr>
        </w:r>
        <w:r>
          <w:rPr>
            <w:noProof/>
            <w:webHidden/>
          </w:rPr>
          <w:fldChar w:fldCharType="separate"/>
        </w:r>
        <w:r w:rsidR="001F273A">
          <w:rPr>
            <w:noProof/>
            <w:webHidden/>
          </w:rPr>
          <w:t>6</w:t>
        </w:r>
        <w:r>
          <w:rPr>
            <w:noProof/>
            <w:webHidden/>
          </w:rPr>
          <w:fldChar w:fldCharType="end"/>
        </w:r>
      </w:hyperlink>
    </w:p>
    <w:p w14:paraId="66C163D6" w14:textId="77777777" w:rsidR="00C03081" w:rsidRPr="000C0FBE" w:rsidRDefault="00C03081">
      <w:pPr>
        <w:rPr>
          <w:rFonts w:eastAsia="Calibri" w:cs="Calibri"/>
          <w:b/>
          <w:i/>
          <w:color w:val="AA0082"/>
          <w:sz w:val="18"/>
          <w:szCs w:val="18"/>
          <w:lang w:val="en-GB"/>
        </w:rPr>
        <w:sectPr w:rsidR="00C03081" w:rsidRPr="000C0FBE" w:rsidSect="00AB1BB3">
          <w:headerReference w:type="first" r:id="rId13"/>
          <w:footerReference w:type="first" r:id="rId14"/>
          <w:pgSz w:w="11906" w:h="16838"/>
          <w:pgMar w:top="1304" w:right="1304" w:bottom="1304" w:left="1304" w:header="709" w:footer="709" w:gutter="0"/>
          <w:pgNumType w:fmt="lowerRoman" w:start="1"/>
          <w:cols w:space="708"/>
          <w:titlePg/>
          <w:docGrid w:linePitch="360"/>
        </w:sectPr>
      </w:pPr>
      <w:r w:rsidRPr="000C0FBE">
        <w:rPr>
          <w:rFonts w:eastAsia="Calibri" w:cs="Calibri"/>
          <w:b/>
          <w:i/>
          <w:color w:val="AA0082"/>
          <w:sz w:val="18"/>
          <w:szCs w:val="18"/>
          <w:lang w:val="en-GB"/>
        </w:rPr>
        <w:fldChar w:fldCharType="end"/>
      </w:r>
    </w:p>
    <w:p w14:paraId="241FF670" w14:textId="77777777" w:rsidR="00C03081" w:rsidRPr="000C0FBE" w:rsidRDefault="00C03081">
      <w:pPr>
        <w:pStyle w:val="Heading1"/>
        <w:rPr>
          <w:lang w:val="en-GB"/>
        </w:rPr>
      </w:pPr>
      <w:bookmarkStart w:id="7" w:name="_Toc206414157"/>
      <w:r w:rsidRPr="000C0FBE">
        <w:rPr>
          <w:lang w:val="en-GB"/>
        </w:rPr>
        <w:lastRenderedPageBreak/>
        <w:t>Notice</w:t>
      </w:r>
      <w:bookmarkEnd w:id="7"/>
    </w:p>
    <w:p w14:paraId="793DFD87" w14:textId="77777777" w:rsidR="00C03081" w:rsidRPr="000C0FBE" w:rsidRDefault="00C03081">
      <w:pPr>
        <w:rPr>
          <w:lang w:val="en-GB"/>
        </w:rPr>
      </w:pPr>
    </w:p>
    <w:p w14:paraId="5A3411E3" w14:textId="77777777" w:rsidR="00C03081" w:rsidRDefault="00C03081">
      <w:pPr>
        <w:ind w:firstLine="431"/>
        <w:rPr>
          <w:i/>
          <w:szCs w:val="20"/>
          <w:lang w:val="en-GB"/>
        </w:rPr>
      </w:pPr>
      <w:r w:rsidRPr="000C0FBE">
        <w:rPr>
          <w:i/>
          <w:szCs w:val="20"/>
          <w:lang w:val="en-GB"/>
        </w:rPr>
        <w:t>Questions, remarks, and bug reports</w:t>
      </w:r>
      <w:r w:rsidR="00CC5D29">
        <w:rPr>
          <w:i/>
          <w:szCs w:val="20"/>
          <w:lang w:val="en-GB"/>
        </w:rPr>
        <w:t>,</w:t>
      </w:r>
      <w:r w:rsidRPr="000C0FBE">
        <w:rPr>
          <w:i/>
          <w:szCs w:val="20"/>
          <w:lang w:val="en-GB"/>
        </w:rPr>
        <w:t xml:space="preserve"> please send to: </w:t>
      </w:r>
      <w:hyperlink r:id="rId15" w:history="1">
        <w:r w:rsidRPr="000C0FBE">
          <w:rPr>
            <w:rStyle w:val="Hyperlink"/>
            <w:i w:val="0"/>
            <w:szCs w:val="20"/>
            <w:lang w:val="en-GB" w:bidi="en-GB"/>
          </w:rPr>
          <w:t>x</w:t>
        </w:r>
        <w:r w:rsidRPr="000C0FBE">
          <w:rPr>
            <w:rStyle w:val="Hyperlink"/>
            <w:i w:val="0"/>
            <w:szCs w:val="20"/>
            <w:lang w:val="en-GB" w:bidi="en-GB"/>
          </w:rPr>
          <w:t>d</w:t>
        </w:r>
        <w:r w:rsidRPr="000C0FBE">
          <w:rPr>
            <w:rStyle w:val="Hyperlink"/>
            <w:i w:val="0"/>
            <w:szCs w:val="20"/>
            <w:lang w:val="en-GB" w:bidi="en-GB"/>
          </w:rPr>
          <w:t>e</w:t>
        </w:r>
        <w:r w:rsidRPr="000C0FBE">
          <w:rPr>
            <w:rStyle w:val="Hyperlink"/>
            <w:i w:val="0"/>
            <w:szCs w:val="20"/>
            <w:lang w:val="en-GB" w:bidi="en-GB"/>
          </w:rPr>
          <w:t>f@</w:t>
        </w:r>
        <w:r w:rsidRPr="000C0FBE">
          <w:rPr>
            <w:rStyle w:val="Hyperlink"/>
            <w:i w:val="0"/>
            <w:szCs w:val="20"/>
            <w:lang w:val="en-GB" w:bidi="en-GB"/>
          </w:rPr>
          <w:t>s</w:t>
        </w:r>
        <w:r w:rsidRPr="000C0FBE">
          <w:rPr>
            <w:rStyle w:val="Hyperlink"/>
            <w:i w:val="0"/>
            <w:szCs w:val="20"/>
            <w:lang w:val="en-GB" w:bidi="en-GB"/>
          </w:rPr>
          <w:t>yntea.cz</w:t>
        </w:r>
      </w:hyperlink>
      <w:r w:rsidRPr="000C0FBE">
        <w:rPr>
          <w:i/>
          <w:szCs w:val="20"/>
          <w:lang w:val="en-GB"/>
        </w:rPr>
        <w:t xml:space="preserve">. </w:t>
      </w:r>
    </w:p>
    <w:p w14:paraId="1A9F1665" w14:textId="77777777" w:rsidR="00B91A54" w:rsidRPr="00B91A54" w:rsidRDefault="00B91A54" w:rsidP="00B91A54">
      <w:pPr>
        <w:ind w:firstLine="431"/>
        <w:rPr>
          <w:i/>
          <w:szCs w:val="20"/>
          <w:lang w:val="en-GB" w:eastAsia="en-US"/>
        </w:rPr>
      </w:pPr>
      <w:r>
        <w:rPr>
          <w:i/>
          <w:lang w:val="en-GB"/>
        </w:rPr>
        <w:t xml:space="preserve">The actual version of X-definition can be downloaded from </w:t>
      </w:r>
      <w:hyperlink r:id="rId16" w:history="1">
        <w:r>
          <w:rPr>
            <w:rStyle w:val="Hyperlink"/>
            <w:i w:val="0"/>
            <w:lang w:val="en-GB"/>
          </w:rPr>
          <w:t>https://github.com/Syntea/xdef</w:t>
        </w:r>
      </w:hyperlink>
    </w:p>
    <w:p w14:paraId="642AEDDE" w14:textId="77777777" w:rsidR="00B91A54" w:rsidRDefault="00B91A54" w:rsidP="00B91A54">
      <w:pPr>
        <w:ind w:firstLine="709"/>
      </w:pPr>
      <w:r>
        <w:rPr>
          <w:i/>
          <w:lang w:val="en-GB"/>
        </w:rPr>
        <w:t xml:space="preserve">or </w:t>
      </w:r>
      <w:hyperlink r:id="rId17" w:history="1">
        <w:r>
          <w:rPr>
            <w:rStyle w:val="Hyperlink"/>
            <w:i w:val="0"/>
            <w:lang w:val="en-GB"/>
          </w:rPr>
          <w:t>https://www.xdefinice.cz/en/download/</w:t>
        </w:r>
      </w:hyperlink>
      <w:r>
        <w:t>.</w:t>
      </w:r>
    </w:p>
    <w:p w14:paraId="5DF43AEF" w14:textId="77777777" w:rsidR="00B91A54" w:rsidRDefault="00B91A54" w:rsidP="00B91A54">
      <w:pPr>
        <w:ind w:firstLine="431"/>
        <w:rPr>
          <w:i/>
        </w:rPr>
      </w:pPr>
      <w:r>
        <w:rPr>
          <w:i/>
        </w:rPr>
        <w:t>You can also download jar files, documentation, and sources from the Nexus repository manager at:</w:t>
      </w:r>
    </w:p>
    <w:p w14:paraId="7D85C221" w14:textId="77777777" w:rsidR="00B91A54" w:rsidRDefault="00B91A54" w:rsidP="00B91A54">
      <w:pPr>
        <w:ind w:firstLine="709"/>
        <w:rPr>
          <w:rStyle w:val="Hyperlink"/>
          <w:i w:val="0"/>
          <w:lang w:bidi="en-GB"/>
        </w:rPr>
      </w:pPr>
      <w:hyperlink r:id="rId18" w:history="1">
        <w:r w:rsidRPr="005063CB">
          <w:rPr>
            <w:rStyle w:val="Hyperlink"/>
            <w:i w:val="0"/>
            <w:lang w:bidi="en-GB"/>
          </w:rPr>
          <w:t>https://oss.sonatype.org/#nexus-search;gav~org.xdef</w:t>
        </w:r>
      </w:hyperlink>
      <w:r>
        <w:rPr>
          <w:rStyle w:val="Hyperlink"/>
          <w:i w:val="0"/>
          <w:lang w:bidi="en-GB"/>
        </w:rPr>
        <w:t>.</w:t>
      </w:r>
    </w:p>
    <w:p w14:paraId="0F756DFE" w14:textId="77777777" w:rsidR="00C03081" w:rsidRPr="000C0FBE" w:rsidRDefault="00C03081">
      <w:pPr>
        <w:pStyle w:val="Heading1"/>
        <w:rPr>
          <w:lang w:val="en-GB"/>
        </w:rPr>
      </w:pPr>
      <w:bookmarkStart w:id="8" w:name="_Toc206414158"/>
      <w:r w:rsidRPr="000C0FBE">
        <w:rPr>
          <w:lang w:val="en-GB"/>
        </w:rPr>
        <w:t>Introduction</w:t>
      </w:r>
      <w:bookmarkEnd w:id="8"/>
    </w:p>
    <w:p w14:paraId="27096272" w14:textId="77777777" w:rsidR="00C03081" w:rsidRPr="000C0FBE" w:rsidRDefault="00C03081">
      <w:pPr>
        <w:pStyle w:val="Odstavec"/>
        <w:rPr>
          <w:lang w:val="en-GB"/>
        </w:rPr>
      </w:pPr>
      <w:bookmarkStart w:id="9" w:name="_Toc499656057"/>
      <w:r w:rsidRPr="000C0FBE">
        <w:rPr>
          <w:lang w:val="en-GB"/>
        </w:rPr>
        <w:t xml:space="preserve">The prerequisite to reading this text is that the reader is familiar with the validation mode of </w:t>
      </w:r>
      <w:r w:rsidR="00AC284F">
        <w:rPr>
          <w:lang w:val="en-GB"/>
        </w:rPr>
        <w:t>X-definition</w:t>
      </w:r>
      <w:r w:rsidRPr="000C0FBE">
        <w:rPr>
          <w:lang w:val="en-GB"/>
        </w:rPr>
        <w:t xml:space="preserve"> and understands the </w:t>
      </w:r>
      <w:r w:rsidR="00AC284F">
        <w:rPr>
          <w:lang w:val="en-GB"/>
        </w:rPr>
        <w:t>X-definition</w:t>
      </w:r>
      <w:r w:rsidRPr="000C0FBE">
        <w:rPr>
          <w:lang w:val="en-GB"/>
        </w:rPr>
        <w:t xml:space="preserve"> </w:t>
      </w:r>
      <w:r w:rsidR="00AC284F">
        <w:rPr>
          <w:lang w:val="en-GB"/>
        </w:rPr>
        <w:t>X-script</w:t>
      </w:r>
      <w:r w:rsidRPr="000C0FBE">
        <w:rPr>
          <w:lang w:val="en-GB"/>
        </w:rPr>
        <w:t xml:space="preserve"> language. Here we describe step by step the construction mode of </w:t>
      </w:r>
      <w:r w:rsidR="00AC284F">
        <w:rPr>
          <w:lang w:val="en-GB"/>
        </w:rPr>
        <w:t>X</w:t>
      </w:r>
      <w:r w:rsidR="00422294">
        <w:rPr>
          <w:lang w:val="en-GB"/>
        </w:rPr>
        <w:noBreakHyphen/>
      </w:r>
      <w:r w:rsidR="00AC284F">
        <w:rPr>
          <w:lang w:val="en-GB"/>
        </w:rPr>
        <w:t>definition</w:t>
      </w:r>
      <w:r w:rsidRPr="000C0FBE">
        <w:rPr>
          <w:lang w:val="en-GB"/>
        </w:rPr>
        <w:t>. Hopefully, the reader will finally appreciate the benefits and simplicity of this way of creating XML data.</w:t>
      </w:r>
    </w:p>
    <w:p w14:paraId="2E127998" w14:textId="77777777" w:rsidR="00C03081" w:rsidRPr="000C0FBE" w:rsidRDefault="00AC284F">
      <w:pPr>
        <w:pStyle w:val="Odstavec"/>
        <w:rPr>
          <w:lang w:val="en-GB"/>
        </w:rPr>
      </w:pPr>
      <w:r>
        <w:rPr>
          <w:lang w:val="en-GB"/>
        </w:rPr>
        <w:t>I</w:t>
      </w:r>
      <w:r w:rsidR="00C03081" w:rsidRPr="000C0FBE">
        <w:rPr>
          <w:lang w:val="en-GB"/>
        </w:rPr>
        <w:t xml:space="preserve">n the validation mode, the activity of the </w:t>
      </w:r>
      <w:r>
        <w:rPr>
          <w:lang w:val="en-GB"/>
        </w:rPr>
        <w:t>X-definition</w:t>
      </w:r>
      <w:r w:rsidR="00C03081" w:rsidRPr="000C0FBE">
        <w:rPr>
          <w:lang w:val="en-GB"/>
        </w:rPr>
        <w:t xml:space="preserve"> processor is controlled by XML input data, whereas in the construction mode, the processor is controlled by the </w:t>
      </w:r>
      <w:r>
        <w:rPr>
          <w:lang w:val="en-GB"/>
        </w:rPr>
        <w:t>X-definition</w:t>
      </w:r>
      <w:r w:rsidR="00C03081" w:rsidRPr="000C0FBE">
        <w:rPr>
          <w:lang w:val="en-GB"/>
        </w:rPr>
        <w:t xml:space="preserve"> itself. This means that the output XML data is created according to the information recorded in the </w:t>
      </w:r>
      <w:r>
        <w:rPr>
          <w:lang w:val="en-GB"/>
        </w:rPr>
        <w:t>X-definition</w:t>
      </w:r>
      <w:r w:rsidR="00C03081" w:rsidRPr="000C0FBE">
        <w:rPr>
          <w:lang w:val="en-GB"/>
        </w:rPr>
        <w:t xml:space="preserve">. Thus, instead of processing the input document where the models corresponding to the input data are searched for in X definition (i.e. the process is "controlled" by the input data), in the construction mode X definition is used as a formula for the construction of the result (i.e., the process is in this case "controlled" by the </w:t>
      </w:r>
      <w:r>
        <w:rPr>
          <w:lang w:val="en-GB"/>
        </w:rPr>
        <w:t>X-definition</w:t>
      </w:r>
      <w:r w:rsidR="00C03081" w:rsidRPr="000C0FBE">
        <w:rPr>
          <w:lang w:val="en-GB"/>
        </w:rPr>
        <w:t xml:space="preserve">). Commands that provide the data needed to create the resulting data are specified in the "create" sections of the </w:t>
      </w:r>
      <w:r>
        <w:rPr>
          <w:lang w:val="en-GB"/>
        </w:rPr>
        <w:t>X-script</w:t>
      </w:r>
      <w:r w:rsidR="00C03081" w:rsidRPr="000C0FBE">
        <w:rPr>
          <w:lang w:val="en-GB"/>
        </w:rPr>
        <w:t xml:space="preserve"> of the models. Let's note in this context that when creating the resulting document, the specification of the "create" section can even be omitted, and then an implicit action is performed to provide the construction of the resulting data. It is important to note that the code of the "create" section is executed only in the construction mode and is ignored in the validation mode. However, in the beginning, we will show the behavior of the </w:t>
      </w:r>
      <w:r>
        <w:rPr>
          <w:lang w:val="en-GB"/>
        </w:rPr>
        <w:t>X-definition</w:t>
      </w:r>
      <w:r w:rsidR="00C03081" w:rsidRPr="000C0FBE">
        <w:rPr>
          <w:lang w:val="en-GB"/>
        </w:rPr>
        <w:t xml:space="preserve">s consistently with the explicit specification of the "create" section of the </w:t>
      </w:r>
      <w:r>
        <w:rPr>
          <w:lang w:val="en-GB"/>
        </w:rPr>
        <w:t>X-script</w:t>
      </w:r>
      <w:r w:rsidR="00C03081" w:rsidRPr="000C0FBE">
        <w:rPr>
          <w:lang w:val="en-GB"/>
        </w:rPr>
        <w:t>.</w:t>
      </w:r>
    </w:p>
    <w:p w14:paraId="15CF8F51" w14:textId="77777777" w:rsidR="00C03081" w:rsidRPr="000C0FBE" w:rsidRDefault="00C03081">
      <w:pPr>
        <w:pStyle w:val="Odstavecikm"/>
        <w:rPr>
          <w:lang w:val="en-GB"/>
        </w:rPr>
      </w:pPr>
      <w:r w:rsidRPr="000C0FBE">
        <w:rPr>
          <w:lang w:val="en-GB"/>
        </w:rPr>
        <w:t xml:space="preserve">Note: Below the examples are the Internet addresses where you can click and run the appropriate </w:t>
      </w:r>
      <w:r w:rsidR="00AC284F">
        <w:rPr>
          <w:lang w:val="en-GB"/>
        </w:rPr>
        <w:t>X-definition</w:t>
      </w:r>
      <w:r w:rsidRPr="000C0FBE">
        <w:rPr>
          <w:lang w:val="en-GB"/>
        </w:rPr>
        <w:t xml:space="preserve"> given in the example</w:t>
      </w:r>
      <w:r w:rsidR="00CC5D29">
        <w:rPr>
          <w:lang w:val="en-GB"/>
        </w:rPr>
        <w:t>,</w:t>
      </w:r>
      <w:r w:rsidRPr="000C0FBE">
        <w:rPr>
          <w:lang w:val="en-GB"/>
        </w:rPr>
        <w:t xml:space="preserve"> and even modify it.</w:t>
      </w:r>
    </w:p>
    <w:p w14:paraId="56B9DAC2" w14:textId="77777777" w:rsidR="00C03081" w:rsidRPr="000C0FBE" w:rsidRDefault="00C03081">
      <w:pPr>
        <w:pStyle w:val="Caption0"/>
        <w:jc w:val="center"/>
        <w:rPr>
          <w:sz w:val="20"/>
          <w:szCs w:val="20"/>
          <w:lang w:val="en-GB"/>
        </w:rPr>
      </w:pPr>
      <w:bookmarkStart w:id="10" w:name="_Toc206414174"/>
      <w:r w:rsidRPr="000C0FBE">
        <w:rPr>
          <w:sz w:val="20"/>
          <w:szCs w:val="20"/>
          <w:lang w:val="en-GB"/>
        </w:rPr>
        <w:t xml:space="preserve">Table  </w:t>
      </w:r>
      <w:r w:rsidRPr="000C0FBE">
        <w:rPr>
          <w:sz w:val="20"/>
          <w:szCs w:val="20"/>
          <w:lang w:val="en-GB"/>
        </w:rPr>
        <w:fldChar w:fldCharType="begin"/>
      </w:r>
      <w:r w:rsidRPr="000C0FBE">
        <w:rPr>
          <w:sz w:val="20"/>
          <w:szCs w:val="20"/>
          <w:lang w:val="en-GB"/>
        </w:rPr>
        <w:instrText xml:space="preserve"> SEQ Table_ \* ARABIC </w:instrText>
      </w:r>
      <w:r w:rsidRPr="000C0FBE">
        <w:rPr>
          <w:sz w:val="20"/>
          <w:szCs w:val="20"/>
          <w:lang w:val="en-GB"/>
        </w:rPr>
        <w:fldChar w:fldCharType="separate"/>
      </w:r>
      <w:r w:rsidR="001F273A">
        <w:rPr>
          <w:noProof/>
          <w:sz w:val="20"/>
          <w:szCs w:val="20"/>
          <w:lang w:val="en-GB"/>
        </w:rPr>
        <w:t>1</w:t>
      </w:r>
      <w:r w:rsidRPr="000C0FBE">
        <w:rPr>
          <w:sz w:val="20"/>
          <w:szCs w:val="20"/>
          <w:lang w:val="en-GB"/>
        </w:rPr>
        <w:fldChar w:fldCharType="end"/>
      </w:r>
      <w:r w:rsidRPr="000C0FBE">
        <w:rPr>
          <w:sz w:val="20"/>
          <w:szCs w:val="20"/>
          <w:lang w:val="en-GB"/>
        </w:rPr>
        <w:t xml:space="preserve"> - Used terms and abbreviation</w:t>
      </w:r>
      <w:bookmarkEnd w:id="9"/>
      <w:r w:rsidR="00CC5D29">
        <w:rPr>
          <w:sz w:val="20"/>
          <w:szCs w:val="20"/>
          <w:lang w:val="en-GB"/>
        </w:rPr>
        <w:t>s</w:t>
      </w:r>
      <w:bookmarkEnd w:id="10"/>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6662"/>
      </w:tblGrid>
      <w:tr w:rsidR="00C03081" w:rsidRPr="000C0FBE" w14:paraId="510222BC" w14:textId="77777777">
        <w:tc>
          <w:tcPr>
            <w:tcW w:w="1985" w:type="dxa"/>
            <w:shd w:val="clear" w:color="auto" w:fill="D9D9D9"/>
          </w:tcPr>
          <w:p w14:paraId="330A377E" w14:textId="77777777" w:rsidR="00C03081" w:rsidRPr="000C0FBE" w:rsidRDefault="00C03081">
            <w:pPr>
              <w:rPr>
                <w:rFonts w:cs="Calibri"/>
                <w:szCs w:val="20"/>
                <w:lang w:val="en-GB"/>
              </w:rPr>
            </w:pPr>
            <w:r w:rsidRPr="000C0FBE">
              <w:rPr>
                <w:rFonts w:cs="Calibri"/>
                <w:szCs w:val="20"/>
                <w:lang w:val="en-GB"/>
              </w:rPr>
              <w:t>Term</w:t>
            </w:r>
          </w:p>
        </w:tc>
        <w:tc>
          <w:tcPr>
            <w:tcW w:w="6662" w:type="dxa"/>
            <w:shd w:val="clear" w:color="auto" w:fill="D9D9D9"/>
          </w:tcPr>
          <w:p w14:paraId="29FFAFA5" w14:textId="77777777" w:rsidR="00C03081" w:rsidRPr="000C0FBE" w:rsidRDefault="00C03081">
            <w:pPr>
              <w:rPr>
                <w:rFonts w:cs="Calibri"/>
                <w:szCs w:val="20"/>
                <w:lang w:val="en-GB"/>
              </w:rPr>
            </w:pPr>
            <w:r w:rsidRPr="000C0FBE">
              <w:rPr>
                <w:rFonts w:cs="Calibri"/>
                <w:szCs w:val="20"/>
                <w:lang w:val="en-GB"/>
              </w:rPr>
              <w:t>Explanation</w:t>
            </w:r>
          </w:p>
        </w:tc>
      </w:tr>
      <w:tr w:rsidR="00C03081" w:rsidRPr="000C0FBE" w14:paraId="3E43528F" w14:textId="77777777">
        <w:tc>
          <w:tcPr>
            <w:tcW w:w="1985" w:type="dxa"/>
          </w:tcPr>
          <w:p w14:paraId="59FB5F4F" w14:textId="77777777" w:rsidR="00C03081" w:rsidRPr="000C0FBE" w:rsidRDefault="00C03081">
            <w:pPr>
              <w:rPr>
                <w:rFonts w:cs="Calibri"/>
                <w:szCs w:val="20"/>
                <w:lang w:val="en-GB"/>
              </w:rPr>
            </w:pPr>
            <w:r w:rsidRPr="000C0FBE">
              <w:rPr>
                <w:rFonts w:cs="Calibri"/>
                <w:szCs w:val="20"/>
                <w:lang w:val="en-GB"/>
              </w:rPr>
              <w:t>XML</w:t>
            </w:r>
          </w:p>
        </w:tc>
        <w:tc>
          <w:tcPr>
            <w:tcW w:w="6662" w:type="dxa"/>
          </w:tcPr>
          <w:p w14:paraId="1B8451D0" w14:textId="77777777" w:rsidR="00C03081" w:rsidRPr="000C0FBE" w:rsidRDefault="00C03081">
            <w:pPr>
              <w:rPr>
                <w:rFonts w:cs="Calibri"/>
                <w:szCs w:val="20"/>
                <w:lang w:val="en-GB"/>
              </w:rPr>
            </w:pPr>
            <w:r w:rsidRPr="000C0FBE">
              <w:rPr>
                <w:rFonts w:cs="Calibri"/>
                <w:szCs w:val="20"/>
                <w:lang w:val="en-GB"/>
              </w:rPr>
              <w:t>Extensible Markup Language</w:t>
            </w:r>
          </w:p>
        </w:tc>
      </w:tr>
      <w:tr w:rsidR="00C03081" w:rsidRPr="000C0FBE" w14:paraId="3FC699F7" w14:textId="77777777">
        <w:tc>
          <w:tcPr>
            <w:tcW w:w="1985" w:type="dxa"/>
          </w:tcPr>
          <w:p w14:paraId="37C3020E" w14:textId="77777777" w:rsidR="00C03081" w:rsidRPr="000C0FBE" w:rsidRDefault="00AC284F">
            <w:pPr>
              <w:rPr>
                <w:rFonts w:cs="Calibri"/>
                <w:szCs w:val="20"/>
                <w:lang w:val="en-GB"/>
              </w:rPr>
            </w:pPr>
            <w:r>
              <w:rPr>
                <w:rFonts w:cs="Calibri"/>
                <w:szCs w:val="20"/>
                <w:lang w:val="en-GB"/>
              </w:rPr>
              <w:t>X-definition</w:t>
            </w:r>
          </w:p>
        </w:tc>
        <w:tc>
          <w:tcPr>
            <w:tcW w:w="6662" w:type="dxa"/>
          </w:tcPr>
          <w:p w14:paraId="4F329F36" w14:textId="77777777" w:rsidR="00C03081" w:rsidRPr="000C0FBE" w:rsidRDefault="00C03081">
            <w:pPr>
              <w:rPr>
                <w:rFonts w:cs="Calibri"/>
                <w:szCs w:val="20"/>
                <w:lang w:val="en-GB"/>
              </w:rPr>
            </w:pPr>
            <w:r w:rsidRPr="000C0FBE">
              <w:rPr>
                <w:rFonts w:cs="Calibri"/>
                <w:szCs w:val="20"/>
                <w:lang w:val="en-GB"/>
              </w:rPr>
              <w:t>1. XML-based language designed for the description of XML objects</w:t>
            </w:r>
          </w:p>
          <w:p w14:paraId="6412C96F" w14:textId="77777777" w:rsidR="00C03081" w:rsidRPr="000C0FBE" w:rsidRDefault="00C03081">
            <w:pPr>
              <w:rPr>
                <w:rFonts w:cs="Calibri"/>
                <w:szCs w:val="20"/>
                <w:lang w:val="en-GB"/>
              </w:rPr>
            </w:pPr>
            <w:r w:rsidRPr="000C0FBE">
              <w:rPr>
                <w:rFonts w:cs="Calibri"/>
                <w:szCs w:val="20"/>
                <w:lang w:val="en-GB"/>
              </w:rPr>
              <w:t xml:space="preserve">2. XML file containing data written in </w:t>
            </w:r>
            <w:r w:rsidR="00AC284F">
              <w:rPr>
                <w:rFonts w:cs="Calibri"/>
                <w:szCs w:val="20"/>
                <w:lang w:val="en-GB"/>
              </w:rPr>
              <w:t>X-definition</w:t>
            </w:r>
            <w:r w:rsidRPr="000C0FBE">
              <w:rPr>
                <w:rFonts w:cs="Calibri"/>
                <w:szCs w:val="20"/>
                <w:lang w:val="en-GB"/>
              </w:rPr>
              <w:t xml:space="preserve"> language </w:t>
            </w:r>
          </w:p>
        </w:tc>
      </w:tr>
      <w:tr w:rsidR="00C03081" w:rsidRPr="000C0FBE" w14:paraId="5B404489" w14:textId="77777777">
        <w:tc>
          <w:tcPr>
            <w:tcW w:w="1985" w:type="dxa"/>
          </w:tcPr>
          <w:p w14:paraId="410D6F20" w14:textId="77777777" w:rsidR="00C03081" w:rsidRPr="000C0FBE" w:rsidRDefault="00C03081">
            <w:pPr>
              <w:rPr>
                <w:rFonts w:cs="Calibri"/>
                <w:szCs w:val="20"/>
                <w:lang w:val="en-GB"/>
              </w:rPr>
            </w:pPr>
            <w:r w:rsidRPr="000C0FBE">
              <w:rPr>
                <w:rFonts w:cs="Calibri"/>
                <w:szCs w:val="20"/>
                <w:lang w:val="en-GB"/>
              </w:rPr>
              <w:t>validation mode</w:t>
            </w:r>
          </w:p>
        </w:tc>
        <w:tc>
          <w:tcPr>
            <w:tcW w:w="6662" w:type="dxa"/>
          </w:tcPr>
          <w:p w14:paraId="3B6CE2A9" w14:textId="77777777" w:rsidR="00C03081" w:rsidRPr="000C0FBE" w:rsidRDefault="00AC284F">
            <w:pPr>
              <w:rPr>
                <w:rFonts w:cs="Calibri"/>
                <w:szCs w:val="20"/>
                <w:lang w:val="en-GB"/>
              </w:rPr>
            </w:pPr>
            <w:r>
              <w:rPr>
                <w:rFonts w:cs="Calibri"/>
                <w:szCs w:val="20"/>
                <w:lang w:val="en-GB"/>
              </w:rPr>
              <w:t>X-definition</w:t>
            </w:r>
            <w:r w:rsidR="00C44052" w:rsidRPr="00C44052">
              <w:rPr>
                <w:rFonts w:cs="Calibri"/>
                <w:szCs w:val="20"/>
                <w:lang w:val="en-GB"/>
              </w:rPr>
              <w:t xml:space="preserve"> processing mode that validates XML input data</w:t>
            </w:r>
          </w:p>
        </w:tc>
      </w:tr>
      <w:tr w:rsidR="00C03081" w:rsidRPr="000C0FBE" w14:paraId="65CE3878" w14:textId="77777777">
        <w:tc>
          <w:tcPr>
            <w:tcW w:w="1985" w:type="dxa"/>
          </w:tcPr>
          <w:p w14:paraId="4B921F20" w14:textId="77777777" w:rsidR="00C03081" w:rsidRPr="000C0FBE" w:rsidRDefault="00C03081">
            <w:pPr>
              <w:rPr>
                <w:rFonts w:cs="Calibri"/>
                <w:szCs w:val="20"/>
                <w:lang w:val="en-GB"/>
              </w:rPr>
            </w:pPr>
            <w:r w:rsidRPr="000C0FBE">
              <w:rPr>
                <w:rFonts w:cs="Calibri"/>
                <w:szCs w:val="20"/>
                <w:lang w:val="en-GB"/>
              </w:rPr>
              <w:t>construction mode</w:t>
            </w:r>
          </w:p>
        </w:tc>
        <w:tc>
          <w:tcPr>
            <w:tcW w:w="6662" w:type="dxa"/>
          </w:tcPr>
          <w:p w14:paraId="3FC0E2EB" w14:textId="77777777" w:rsidR="00C03081" w:rsidRPr="000C0FBE" w:rsidRDefault="00AC284F">
            <w:pPr>
              <w:rPr>
                <w:rFonts w:cs="Calibri"/>
                <w:szCs w:val="20"/>
                <w:lang w:val="en-GB"/>
              </w:rPr>
            </w:pPr>
            <w:r>
              <w:rPr>
                <w:rFonts w:cs="Calibri"/>
                <w:szCs w:val="20"/>
                <w:lang w:val="en-GB"/>
              </w:rPr>
              <w:t>X-definition</w:t>
            </w:r>
            <w:r w:rsidR="00C44052" w:rsidRPr="00C44052">
              <w:rPr>
                <w:rFonts w:cs="Calibri"/>
                <w:szCs w:val="20"/>
                <w:lang w:val="en-GB"/>
              </w:rPr>
              <w:t xml:space="preserve"> processing method that results in XML data (or a JSON or </w:t>
            </w:r>
            <w:r>
              <w:rPr>
                <w:rFonts w:cs="Calibri"/>
                <w:szCs w:val="20"/>
                <w:lang w:val="en-GB"/>
              </w:rPr>
              <w:t>X</w:t>
            </w:r>
            <w:r w:rsidR="00422294">
              <w:rPr>
                <w:rFonts w:cs="Calibri"/>
                <w:szCs w:val="20"/>
                <w:lang w:val="en-GB"/>
              </w:rPr>
              <w:noBreakHyphen/>
            </w:r>
            <w:r>
              <w:rPr>
                <w:rFonts w:cs="Calibri"/>
                <w:szCs w:val="20"/>
                <w:lang w:val="en-GB"/>
              </w:rPr>
              <w:t>component</w:t>
            </w:r>
            <w:r w:rsidR="00C44052" w:rsidRPr="00C44052">
              <w:rPr>
                <w:rFonts w:cs="Calibri"/>
                <w:szCs w:val="20"/>
                <w:lang w:val="en-GB"/>
              </w:rPr>
              <w:t xml:space="preserve"> object).</w:t>
            </w:r>
          </w:p>
        </w:tc>
      </w:tr>
      <w:tr w:rsidR="00C03081" w:rsidRPr="000C0FBE" w14:paraId="523BB78B" w14:textId="77777777">
        <w:tc>
          <w:tcPr>
            <w:tcW w:w="1985" w:type="dxa"/>
          </w:tcPr>
          <w:p w14:paraId="33595166" w14:textId="77777777" w:rsidR="00C03081" w:rsidRPr="000C0FBE" w:rsidRDefault="00C03081">
            <w:pPr>
              <w:rPr>
                <w:rFonts w:cs="Calibri"/>
                <w:szCs w:val="20"/>
                <w:lang w:val="en-GB"/>
              </w:rPr>
            </w:pPr>
            <w:r w:rsidRPr="000C0FBE">
              <w:rPr>
                <w:rFonts w:cs="Calibri"/>
                <w:szCs w:val="20"/>
                <w:lang w:val="en-GB"/>
              </w:rPr>
              <w:t>quantifi</w:t>
            </w:r>
            <w:r w:rsidR="003150A7">
              <w:rPr>
                <w:rFonts w:cs="Calibri"/>
                <w:szCs w:val="20"/>
                <w:lang w:val="en-GB"/>
              </w:rPr>
              <w:t>e</w:t>
            </w:r>
            <w:r w:rsidRPr="000C0FBE">
              <w:rPr>
                <w:rFonts w:cs="Calibri"/>
                <w:szCs w:val="20"/>
                <w:lang w:val="en-GB"/>
              </w:rPr>
              <w:t>r</w:t>
            </w:r>
          </w:p>
        </w:tc>
        <w:tc>
          <w:tcPr>
            <w:tcW w:w="6662" w:type="dxa"/>
          </w:tcPr>
          <w:p w14:paraId="04948EEC" w14:textId="77777777" w:rsidR="00C03081" w:rsidRPr="000C0FBE" w:rsidRDefault="00C44052">
            <w:pPr>
              <w:rPr>
                <w:rFonts w:cs="Calibri"/>
                <w:szCs w:val="20"/>
                <w:lang w:val="en-GB"/>
              </w:rPr>
            </w:pPr>
            <w:r w:rsidRPr="00C44052">
              <w:rPr>
                <w:rFonts w:cs="Calibri"/>
                <w:szCs w:val="20"/>
                <w:lang w:val="en-GB"/>
              </w:rPr>
              <w:t>Specification of the minimum and maximum occurrence</w:t>
            </w:r>
            <w:r w:rsidR="00CC5D29">
              <w:rPr>
                <w:rFonts w:cs="Calibri"/>
                <w:szCs w:val="20"/>
                <w:lang w:val="en-GB"/>
              </w:rPr>
              <w:t>s</w:t>
            </w:r>
            <w:r w:rsidRPr="00C44052">
              <w:rPr>
                <w:rFonts w:cs="Calibri"/>
                <w:szCs w:val="20"/>
                <w:lang w:val="en-GB"/>
              </w:rPr>
              <w:t xml:space="preserve"> of an item in the model</w:t>
            </w:r>
          </w:p>
        </w:tc>
      </w:tr>
      <w:tr w:rsidR="00C03081" w:rsidRPr="000C0FBE" w14:paraId="3477FBDC" w14:textId="77777777">
        <w:tc>
          <w:tcPr>
            <w:tcW w:w="1985" w:type="dxa"/>
          </w:tcPr>
          <w:p w14:paraId="57FD3818" w14:textId="77777777" w:rsidR="00C03081" w:rsidRPr="000C0FBE" w:rsidRDefault="00C03081">
            <w:pPr>
              <w:rPr>
                <w:rFonts w:cs="Calibri"/>
                <w:szCs w:val="20"/>
                <w:lang w:val="en-GB"/>
              </w:rPr>
            </w:pPr>
            <w:r w:rsidRPr="000C0FBE">
              <w:rPr>
                <w:rFonts w:cs="Calibri"/>
                <w:szCs w:val="20"/>
                <w:lang w:val="en-GB"/>
              </w:rPr>
              <w:t>attribute</w:t>
            </w:r>
          </w:p>
        </w:tc>
        <w:tc>
          <w:tcPr>
            <w:tcW w:w="6662" w:type="dxa"/>
          </w:tcPr>
          <w:p w14:paraId="285DE070" w14:textId="77777777" w:rsidR="00C03081" w:rsidRPr="000C0FBE" w:rsidRDefault="00C03081">
            <w:pPr>
              <w:rPr>
                <w:rFonts w:cs="Calibri"/>
                <w:szCs w:val="20"/>
                <w:lang w:val="en-GB"/>
              </w:rPr>
            </w:pPr>
            <w:r w:rsidRPr="000C0FBE">
              <w:rPr>
                <w:rFonts w:cs="Calibri"/>
                <w:szCs w:val="20"/>
                <w:lang w:val="en-GB"/>
              </w:rPr>
              <w:t>XML attribute</w:t>
            </w:r>
          </w:p>
        </w:tc>
      </w:tr>
      <w:tr w:rsidR="00C03081" w:rsidRPr="000C0FBE" w14:paraId="623BDE30" w14:textId="77777777">
        <w:tc>
          <w:tcPr>
            <w:tcW w:w="1985" w:type="dxa"/>
          </w:tcPr>
          <w:p w14:paraId="7A05F239" w14:textId="77777777" w:rsidR="00C03081" w:rsidRPr="000C0FBE" w:rsidRDefault="00C03081">
            <w:pPr>
              <w:rPr>
                <w:rFonts w:cs="Calibri"/>
                <w:szCs w:val="20"/>
                <w:lang w:val="en-GB"/>
              </w:rPr>
            </w:pPr>
            <w:r w:rsidRPr="000C0FBE">
              <w:rPr>
                <w:rFonts w:cs="Calibri"/>
                <w:szCs w:val="20"/>
                <w:lang w:val="en-GB"/>
              </w:rPr>
              <w:t>element</w:t>
            </w:r>
          </w:p>
        </w:tc>
        <w:tc>
          <w:tcPr>
            <w:tcW w:w="6662" w:type="dxa"/>
          </w:tcPr>
          <w:p w14:paraId="512A639A" w14:textId="77777777" w:rsidR="00C03081" w:rsidRPr="000C0FBE" w:rsidRDefault="00C03081">
            <w:pPr>
              <w:rPr>
                <w:rFonts w:cs="Calibri"/>
                <w:szCs w:val="20"/>
                <w:lang w:val="en-GB"/>
              </w:rPr>
            </w:pPr>
            <w:r w:rsidRPr="000C0FBE">
              <w:rPr>
                <w:rFonts w:cs="Calibri"/>
                <w:szCs w:val="20"/>
                <w:lang w:val="en-GB"/>
              </w:rPr>
              <w:t>XML element</w:t>
            </w:r>
          </w:p>
        </w:tc>
      </w:tr>
      <w:tr w:rsidR="00C03081" w:rsidRPr="000C0FBE" w14:paraId="678529AE" w14:textId="77777777">
        <w:tc>
          <w:tcPr>
            <w:tcW w:w="1985" w:type="dxa"/>
          </w:tcPr>
          <w:p w14:paraId="2DC7D013" w14:textId="77777777" w:rsidR="00C03081" w:rsidRPr="000C0FBE" w:rsidRDefault="00C03081">
            <w:pPr>
              <w:rPr>
                <w:rFonts w:cs="Calibri"/>
                <w:szCs w:val="20"/>
                <w:lang w:val="en-GB"/>
              </w:rPr>
            </w:pPr>
            <w:r w:rsidRPr="000C0FBE">
              <w:rPr>
                <w:rFonts w:cs="Calibri"/>
                <w:szCs w:val="20"/>
                <w:lang w:val="en-GB"/>
              </w:rPr>
              <w:t>text node</w:t>
            </w:r>
          </w:p>
        </w:tc>
        <w:tc>
          <w:tcPr>
            <w:tcW w:w="6662" w:type="dxa"/>
          </w:tcPr>
          <w:p w14:paraId="65862D4F" w14:textId="77777777" w:rsidR="00C03081" w:rsidRPr="000C0FBE" w:rsidRDefault="00C03081">
            <w:pPr>
              <w:rPr>
                <w:rFonts w:cs="Calibri"/>
                <w:szCs w:val="20"/>
                <w:lang w:val="en-GB"/>
              </w:rPr>
            </w:pPr>
            <w:r w:rsidRPr="000C0FBE">
              <w:rPr>
                <w:rFonts w:cs="Calibri"/>
                <w:szCs w:val="20"/>
                <w:lang w:val="en-GB"/>
              </w:rPr>
              <w:t xml:space="preserve">the child node of </w:t>
            </w:r>
            <w:r w:rsidR="003150A7">
              <w:rPr>
                <w:rFonts w:cs="Calibri"/>
                <w:szCs w:val="20"/>
                <w:lang w:val="en-GB"/>
              </w:rPr>
              <w:t xml:space="preserve">an </w:t>
            </w:r>
            <w:r w:rsidRPr="000C0FBE">
              <w:rPr>
                <w:rFonts w:cs="Calibri"/>
                <w:szCs w:val="20"/>
                <w:lang w:val="en-GB"/>
              </w:rPr>
              <w:t>XML element containing a string value</w:t>
            </w:r>
          </w:p>
        </w:tc>
      </w:tr>
      <w:tr w:rsidR="00C03081" w:rsidRPr="000C0FBE" w14:paraId="26DAA26F" w14:textId="77777777">
        <w:tc>
          <w:tcPr>
            <w:tcW w:w="1985" w:type="dxa"/>
          </w:tcPr>
          <w:p w14:paraId="7A9CED52" w14:textId="77777777" w:rsidR="00C03081" w:rsidRPr="000C0FBE" w:rsidRDefault="00C03081">
            <w:pPr>
              <w:rPr>
                <w:rFonts w:cs="Calibri"/>
                <w:szCs w:val="20"/>
                <w:lang w:val="en-GB"/>
              </w:rPr>
            </w:pPr>
            <w:r w:rsidRPr="000C0FBE">
              <w:rPr>
                <w:rFonts w:cs="Calibri"/>
                <w:szCs w:val="20"/>
                <w:lang w:val="en-GB"/>
              </w:rPr>
              <w:t>model</w:t>
            </w:r>
          </w:p>
        </w:tc>
        <w:tc>
          <w:tcPr>
            <w:tcW w:w="6662" w:type="dxa"/>
          </w:tcPr>
          <w:p w14:paraId="71495F51" w14:textId="77777777" w:rsidR="00C03081" w:rsidRPr="000C0FBE" w:rsidRDefault="00C44052">
            <w:pPr>
              <w:rPr>
                <w:rFonts w:cs="Calibri"/>
                <w:szCs w:val="20"/>
                <w:lang w:val="en-GB"/>
              </w:rPr>
            </w:pPr>
            <w:r>
              <w:rPr>
                <w:rFonts w:cs="Calibri"/>
                <w:szCs w:val="20"/>
                <w:lang w:val="en-GB"/>
              </w:rPr>
              <w:t>D</w:t>
            </w:r>
            <w:r w:rsidR="00C03081" w:rsidRPr="000C0FBE">
              <w:rPr>
                <w:rFonts w:cs="Calibri"/>
                <w:szCs w:val="20"/>
                <w:lang w:val="en-GB"/>
              </w:rPr>
              <w:t xml:space="preserve">escription of XML element in </w:t>
            </w:r>
            <w:r w:rsidR="00AC284F">
              <w:rPr>
                <w:rFonts w:cs="Calibri"/>
                <w:szCs w:val="20"/>
                <w:lang w:val="en-GB"/>
              </w:rPr>
              <w:t>X-definition</w:t>
            </w:r>
            <w:r w:rsidR="00C03081" w:rsidRPr="000C0FBE">
              <w:rPr>
                <w:rFonts w:cs="Calibri"/>
                <w:szCs w:val="20"/>
                <w:lang w:val="en-GB"/>
              </w:rPr>
              <w:t xml:space="preserve"> language</w:t>
            </w:r>
          </w:p>
        </w:tc>
      </w:tr>
      <w:tr w:rsidR="00C03081" w:rsidRPr="000C0FBE" w14:paraId="02E82349" w14:textId="77777777">
        <w:tc>
          <w:tcPr>
            <w:tcW w:w="1985" w:type="dxa"/>
          </w:tcPr>
          <w:p w14:paraId="2C96477B" w14:textId="77777777" w:rsidR="00C03081" w:rsidRPr="000C0FBE" w:rsidRDefault="00AC284F">
            <w:pPr>
              <w:rPr>
                <w:rFonts w:cs="Calibri"/>
                <w:szCs w:val="20"/>
                <w:lang w:val="en-GB"/>
              </w:rPr>
            </w:pPr>
            <w:r>
              <w:rPr>
                <w:rFonts w:cs="Calibri"/>
                <w:szCs w:val="20"/>
                <w:lang w:val="en-GB"/>
              </w:rPr>
              <w:t>X-script</w:t>
            </w:r>
          </w:p>
        </w:tc>
        <w:tc>
          <w:tcPr>
            <w:tcW w:w="6662" w:type="dxa"/>
          </w:tcPr>
          <w:p w14:paraId="1C40F448" w14:textId="77777777" w:rsidR="00C03081" w:rsidRPr="000C0FBE" w:rsidRDefault="00C44052">
            <w:pPr>
              <w:rPr>
                <w:rFonts w:cs="Calibri"/>
                <w:szCs w:val="20"/>
                <w:lang w:val="en-GB"/>
              </w:rPr>
            </w:pPr>
            <w:r>
              <w:rPr>
                <w:rFonts w:cs="Calibri"/>
                <w:szCs w:val="20"/>
                <w:lang w:val="en-GB"/>
              </w:rPr>
              <w:t>T</w:t>
            </w:r>
            <w:r w:rsidR="00C03081" w:rsidRPr="000C0FBE">
              <w:rPr>
                <w:rFonts w:cs="Calibri"/>
                <w:szCs w:val="20"/>
                <w:lang w:val="en-GB"/>
              </w:rPr>
              <w:t xml:space="preserve">he programming language used in models and declaration parts of </w:t>
            </w:r>
            <w:r w:rsidR="00CC5D29">
              <w:rPr>
                <w:rFonts w:cs="Calibri"/>
                <w:szCs w:val="20"/>
                <w:lang w:val="en-GB"/>
              </w:rPr>
              <w:t>the</w:t>
            </w:r>
            <w:r w:rsidR="00C03081" w:rsidRPr="000C0FBE">
              <w:rPr>
                <w:rFonts w:cs="Calibri"/>
                <w:szCs w:val="20"/>
                <w:lang w:val="en-GB"/>
              </w:rPr>
              <w:t xml:space="preserve"> </w:t>
            </w:r>
            <w:r w:rsidR="00AC284F">
              <w:rPr>
                <w:rFonts w:cs="Calibri"/>
                <w:szCs w:val="20"/>
                <w:lang w:val="en-GB"/>
              </w:rPr>
              <w:t>X</w:t>
            </w:r>
            <w:r w:rsidR="00422294">
              <w:rPr>
                <w:rFonts w:cs="Calibri"/>
                <w:szCs w:val="20"/>
                <w:lang w:val="en-GB"/>
              </w:rPr>
              <w:noBreakHyphen/>
            </w:r>
            <w:r w:rsidR="00AC284F">
              <w:rPr>
                <w:rFonts w:cs="Calibri"/>
                <w:szCs w:val="20"/>
                <w:lang w:val="en-GB"/>
              </w:rPr>
              <w:t>definition</w:t>
            </w:r>
          </w:p>
        </w:tc>
      </w:tr>
      <w:tr w:rsidR="00C03081" w:rsidRPr="000C0FBE" w14:paraId="58116F3A" w14:textId="77777777">
        <w:tc>
          <w:tcPr>
            <w:tcW w:w="1985" w:type="dxa"/>
          </w:tcPr>
          <w:p w14:paraId="1E9E52AE" w14:textId="77777777" w:rsidR="00C03081" w:rsidRPr="000C0FBE" w:rsidRDefault="00C03081">
            <w:pPr>
              <w:rPr>
                <w:rFonts w:cs="Calibri"/>
                <w:szCs w:val="20"/>
                <w:lang w:val="en-GB"/>
              </w:rPr>
            </w:pPr>
            <w:r w:rsidRPr="000C0FBE">
              <w:rPr>
                <w:rFonts w:cs="Calibri"/>
                <w:szCs w:val="20"/>
                <w:lang w:val="en-GB"/>
              </w:rPr>
              <w:t>context</w:t>
            </w:r>
          </w:p>
        </w:tc>
        <w:tc>
          <w:tcPr>
            <w:tcW w:w="6662" w:type="dxa"/>
          </w:tcPr>
          <w:p w14:paraId="3AD6A8AB" w14:textId="77777777" w:rsidR="00C03081" w:rsidRPr="000C0FBE" w:rsidRDefault="00C44052">
            <w:pPr>
              <w:rPr>
                <w:rFonts w:cs="Calibri"/>
                <w:szCs w:val="20"/>
                <w:lang w:val="en-GB"/>
              </w:rPr>
            </w:pPr>
            <w:r>
              <w:rPr>
                <w:rFonts w:cs="Calibri"/>
                <w:szCs w:val="20"/>
                <w:lang w:val="en-GB"/>
              </w:rPr>
              <w:t>D</w:t>
            </w:r>
            <w:r w:rsidR="00C03081" w:rsidRPr="000C0FBE">
              <w:rPr>
                <w:rFonts w:cs="Calibri"/>
                <w:szCs w:val="20"/>
                <w:lang w:val="en-GB"/>
              </w:rPr>
              <w:t xml:space="preserve">ata </w:t>
            </w:r>
            <w:r w:rsidR="00CC5D29">
              <w:rPr>
                <w:rFonts w:cs="Calibri"/>
                <w:szCs w:val="20"/>
                <w:lang w:val="en-GB"/>
              </w:rPr>
              <w:t xml:space="preserve">is </w:t>
            </w:r>
            <w:r w:rsidR="00C03081" w:rsidRPr="000C0FBE">
              <w:rPr>
                <w:rFonts w:cs="Calibri"/>
                <w:szCs w:val="20"/>
                <w:lang w:val="en-GB"/>
              </w:rPr>
              <w:t xml:space="preserve">internally used for </w:t>
            </w:r>
            <w:r w:rsidR="003150A7">
              <w:rPr>
                <w:rFonts w:cs="Calibri"/>
                <w:szCs w:val="20"/>
                <w:lang w:val="en-GB"/>
              </w:rPr>
              <w:t xml:space="preserve">the </w:t>
            </w:r>
            <w:r w:rsidR="00C03081" w:rsidRPr="000C0FBE">
              <w:rPr>
                <w:rFonts w:cs="Calibri"/>
                <w:szCs w:val="20"/>
                <w:lang w:val="en-GB"/>
              </w:rPr>
              <w:t>construction of XML objects</w:t>
            </w:r>
          </w:p>
        </w:tc>
      </w:tr>
      <w:tr w:rsidR="00C03081" w:rsidRPr="000C0FBE" w14:paraId="2948A2B7" w14:textId="77777777">
        <w:tc>
          <w:tcPr>
            <w:tcW w:w="1985" w:type="dxa"/>
          </w:tcPr>
          <w:p w14:paraId="2FE4EC5F" w14:textId="77777777" w:rsidR="00C03081" w:rsidRPr="000C0FBE" w:rsidRDefault="00C03081">
            <w:pPr>
              <w:rPr>
                <w:rFonts w:cs="Calibri"/>
                <w:szCs w:val="20"/>
                <w:lang w:val="en-GB"/>
              </w:rPr>
            </w:pPr>
            <w:r w:rsidRPr="000C0FBE">
              <w:rPr>
                <w:rFonts w:cs="Calibri"/>
                <w:szCs w:val="20"/>
                <w:lang w:val="en-GB"/>
              </w:rPr>
              <w:t>data source</w:t>
            </w:r>
          </w:p>
        </w:tc>
        <w:tc>
          <w:tcPr>
            <w:tcW w:w="6662" w:type="dxa"/>
          </w:tcPr>
          <w:p w14:paraId="7C4CCC5A" w14:textId="77777777" w:rsidR="00C03081" w:rsidRPr="000C0FBE" w:rsidRDefault="00C44052">
            <w:pPr>
              <w:rPr>
                <w:rFonts w:cs="Calibri"/>
                <w:szCs w:val="20"/>
                <w:lang w:val="en-GB"/>
              </w:rPr>
            </w:pPr>
            <w:r>
              <w:rPr>
                <w:rFonts w:cs="Calibri"/>
                <w:szCs w:val="20"/>
                <w:lang w:val="en-GB"/>
              </w:rPr>
              <w:t>D</w:t>
            </w:r>
            <w:r w:rsidR="00C03081" w:rsidRPr="000C0FBE">
              <w:rPr>
                <w:rFonts w:cs="Calibri"/>
                <w:szCs w:val="20"/>
                <w:lang w:val="en-GB"/>
              </w:rPr>
              <w:t xml:space="preserve">ata </w:t>
            </w:r>
            <w:r w:rsidR="00CC5D29">
              <w:rPr>
                <w:rFonts w:cs="Calibri"/>
                <w:szCs w:val="20"/>
                <w:lang w:val="en-GB"/>
              </w:rPr>
              <w:t>that</w:t>
            </w:r>
            <w:r w:rsidR="00C03081" w:rsidRPr="000C0FBE">
              <w:rPr>
                <w:rFonts w:cs="Calibri"/>
                <w:szCs w:val="20"/>
                <w:lang w:val="en-GB"/>
              </w:rPr>
              <w:t xml:space="preserve"> </w:t>
            </w:r>
            <w:r w:rsidR="00DD6661">
              <w:rPr>
                <w:rFonts w:cs="Calibri"/>
                <w:szCs w:val="20"/>
                <w:lang w:val="en-GB"/>
              </w:rPr>
              <w:t>is</w:t>
            </w:r>
            <w:r w:rsidR="00C03081" w:rsidRPr="000C0FBE">
              <w:rPr>
                <w:rFonts w:cs="Calibri"/>
                <w:szCs w:val="20"/>
                <w:lang w:val="en-GB"/>
              </w:rPr>
              <w:t xml:space="preserve"> set as the context for the actual model</w:t>
            </w:r>
          </w:p>
        </w:tc>
      </w:tr>
      <w:tr w:rsidR="00C03081" w:rsidRPr="000C0FBE" w14:paraId="3637C670" w14:textId="77777777">
        <w:tc>
          <w:tcPr>
            <w:tcW w:w="1985" w:type="dxa"/>
          </w:tcPr>
          <w:p w14:paraId="6297106F" w14:textId="77777777" w:rsidR="00C03081" w:rsidRPr="000C0FBE" w:rsidRDefault="00C03081">
            <w:pPr>
              <w:rPr>
                <w:rFonts w:cs="Calibri"/>
                <w:szCs w:val="20"/>
                <w:lang w:val="en-GB"/>
              </w:rPr>
            </w:pPr>
            <w:r w:rsidRPr="000C0FBE">
              <w:rPr>
                <w:rFonts w:cs="Calibri"/>
                <w:szCs w:val="20"/>
                <w:lang w:val="en-GB"/>
              </w:rPr>
              <w:t>string</w:t>
            </w:r>
          </w:p>
        </w:tc>
        <w:tc>
          <w:tcPr>
            <w:tcW w:w="6662" w:type="dxa"/>
          </w:tcPr>
          <w:p w14:paraId="585E56E0" w14:textId="77777777" w:rsidR="00C03081" w:rsidRPr="000C0FBE" w:rsidRDefault="00C44052">
            <w:pPr>
              <w:rPr>
                <w:rFonts w:cs="Calibri"/>
                <w:szCs w:val="20"/>
                <w:lang w:val="en-GB"/>
              </w:rPr>
            </w:pPr>
            <w:r>
              <w:rPr>
                <w:rFonts w:cs="Calibri"/>
                <w:szCs w:val="20"/>
                <w:lang w:val="en-GB"/>
              </w:rPr>
              <w:t>A</w:t>
            </w:r>
            <w:r w:rsidR="00C03081" w:rsidRPr="000C0FBE">
              <w:rPr>
                <w:rFonts w:cs="Calibri"/>
                <w:szCs w:val="20"/>
                <w:lang w:val="en-GB"/>
              </w:rPr>
              <w:t xml:space="preserve"> sequence of characters allowed in XML data</w:t>
            </w:r>
          </w:p>
        </w:tc>
      </w:tr>
      <w:tr w:rsidR="00C03081" w:rsidRPr="000C0FBE" w14:paraId="740DB0C0" w14:textId="77777777">
        <w:tc>
          <w:tcPr>
            <w:tcW w:w="1985" w:type="dxa"/>
          </w:tcPr>
          <w:p w14:paraId="14C48238" w14:textId="77777777" w:rsidR="00C03081" w:rsidRPr="000C0FBE" w:rsidRDefault="00C03081">
            <w:pPr>
              <w:rPr>
                <w:rFonts w:cs="Calibri"/>
                <w:szCs w:val="20"/>
                <w:lang w:val="en-GB"/>
              </w:rPr>
            </w:pPr>
            <w:r w:rsidRPr="000C0FBE">
              <w:rPr>
                <w:rFonts w:cs="Calibri"/>
                <w:szCs w:val="20"/>
                <w:lang w:val="en-GB"/>
              </w:rPr>
              <w:t>ResultSet</w:t>
            </w:r>
          </w:p>
        </w:tc>
        <w:tc>
          <w:tcPr>
            <w:tcW w:w="6662" w:type="dxa"/>
          </w:tcPr>
          <w:p w14:paraId="51C4556A" w14:textId="77777777" w:rsidR="00C03081" w:rsidRPr="000C0FBE" w:rsidRDefault="00C03081">
            <w:pPr>
              <w:rPr>
                <w:rFonts w:cs="Calibri"/>
                <w:szCs w:val="20"/>
                <w:lang w:val="en-GB"/>
              </w:rPr>
            </w:pPr>
            <w:r w:rsidRPr="000C0FBE">
              <w:rPr>
                <w:rFonts w:cs="Calibri"/>
                <w:szCs w:val="20"/>
                <w:lang w:val="en-GB"/>
              </w:rPr>
              <w:t xml:space="preserve">An object </w:t>
            </w:r>
            <w:r w:rsidR="00CC5D29">
              <w:rPr>
                <w:rFonts w:cs="Calibri"/>
                <w:szCs w:val="20"/>
                <w:lang w:val="en-GB"/>
              </w:rPr>
              <w:t>that</w:t>
            </w:r>
            <w:r w:rsidRPr="000C0FBE">
              <w:rPr>
                <w:rFonts w:cs="Calibri"/>
                <w:szCs w:val="20"/>
                <w:lang w:val="en-GB"/>
              </w:rPr>
              <w:t xml:space="preserve"> is the result of a relational database query command </w:t>
            </w:r>
          </w:p>
        </w:tc>
      </w:tr>
      <w:tr w:rsidR="00C03081" w:rsidRPr="000C0FBE" w14:paraId="6FF1DAB9" w14:textId="77777777">
        <w:tc>
          <w:tcPr>
            <w:tcW w:w="1985" w:type="dxa"/>
          </w:tcPr>
          <w:p w14:paraId="4C42AF82" w14:textId="77777777" w:rsidR="00C03081" w:rsidRPr="000C0FBE" w:rsidRDefault="00C03081">
            <w:pPr>
              <w:rPr>
                <w:rFonts w:cs="Calibri"/>
                <w:szCs w:val="20"/>
                <w:lang w:val="en-GB"/>
              </w:rPr>
            </w:pPr>
            <w:r w:rsidRPr="000C0FBE">
              <w:rPr>
                <w:rFonts w:cs="Calibri"/>
                <w:szCs w:val="20"/>
                <w:lang w:val="en-GB"/>
              </w:rPr>
              <w:t>NamedValue</w:t>
            </w:r>
          </w:p>
        </w:tc>
        <w:tc>
          <w:tcPr>
            <w:tcW w:w="6662" w:type="dxa"/>
          </w:tcPr>
          <w:p w14:paraId="3553EE83" w14:textId="77777777" w:rsidR="00C03081" w:rsidRPr="000C0FBE" w:rsidRDefault="00C03081">
            <w:pPr>
              <w:rPr>
                <w:rFonts w:cs="Calibri"/>
                <w:szCs w:val="20"/>
                <w:lang w:val="en-GB"/>
              </w:rPr>
            </w:pPr>
            <w:r w:rsidRPr="000C0FBE">
              <w:rPr>
                <w:rFonts w:cs="Calibri"/>
                <w:szCs w:val="20"/>
                <w:lang w:val="en-GB"/>
              </w:rPr>
              <w:t>Pair of name (a string) and a value</w:t>
            </w:r>
          </w:p>
        </w:tc>
      </w:tr>
      <w:tr w:rsidR="00C03081" w:rsidRPr="000C0FBE" w14:paraId="48DED52E" w14:textId="77777777">
        <w:tc>
          <w:tcPr>
            <w:tcW w:w="1985" w:type="dxa"/>
          </w:tcPr>
          <w:p w14:paraId="2C60E1D2" w14:textId="77777777" w:rsidR="00C03081" w:rsidRPr="000C0FBE" w:rsidRDefault="00C03081">
            <w:pPr>
              <w:rPr>
                <w:rFonts w:cs="Calibri"/>
                <w:szCs w:val="20"/>
                <w:lang w:val="en-GB"/>
              </w:rPr>
            </w:pPr>
            <w:r w:rsidRPr="000C0FBE">
              <w:rPr>
                <w:rFonts w:cs="Calibri"/>
                <w:szCs w:val="20"/>
                <w:lang w:val="en-GB"/>
              </w:rPr>
              <w:t>Container</w:t>
            </w:r>
          </w:p>
        </w:tc>
        <w:tc>
          <w:tcPr>
            <w:tcW w:w="6662" w:type="dxa"/>
          </w:tcPr>
          <w:p w14:paraId="1BC3FD73" w14:textId="77777777" w:rsidR="00C03081" w:rsidRPr="000C0FBE" w:rsidRDefault="00C03081">
            <w:pPr>
              <w:rPr>
                <w:rFonts w:cs="Calibri"/>
                <w:szCs w:val="20"/>
                <w:lang w:val="en-GB"/>
              </w:rPr>
            </w:pPr>
            <w:r w:rsidRPr="000C0FBE">
              <w:rPr>
                <w:rFonts w:cs="Calibri"/>
                <w:szCs w:val="20"/>
                <w:lang w:val="en-GB"/>
              </w:rPr>
              <w:t>An object containing a sequence of data values and a map of named values</w:t>
            </w:r>
          </w:p>
        </w:tc>
      </w:tr>
      <w:tr w:rsidR="00C03081" w:rsidRPr="000C0FBE" w14:paraId="1DD4648F" w14:textId="77777777">
        <w:tc>
          <w:tcPr>
            <w:tcW w:w="1985" w:type="dxa"/>
          </w:tcPr>
          <w:p w14:paraId="27A52C97" w14:textId="77777777" w:rsidR="00C03081" w:rsidRPr="000C0FBE" w:rsidRDefault="00C03081">
            <w:pPr>
              <w:rPr>
                <w:rFonts w:cs="Calibri"/>
                <w:szCs w:val="20"/>
                <w:lang w:val="en-GB"/>
              </w:rPr>
            </w:pPr>
            <w:r w:rsidRPr="000C0FBE">
              <w:rPr>
                <w:rFonts w:cs="Calibri"/>
                <w:szCs w:val="20"/>
                <w:lang w:val="en-GB"/>
              </w:rPr>
              <w:t>reporter</w:t>
            </w:r>
          </w:p>
        </w:tc>
        <w:tc>
          <w:tcPr>
            <w:tcW w:w="6662" w:type="dxa"/>
          </w:tcPr>
          <w:p w14:paraId="06AC5F65" w14:textId="77777777" w:rsidR="00C03081" w:rsidRPr="000C0FBE" w:rsidRDefault="00C03081">
            <w:pPr>
              <w:rPr>
                <w:rFonts w:cs="Calibri"/>
                <w:szCs w:val="20"/>
                <w:lang w:val="en-GB"/>
              </w:rPr>
            </w:pPr>
            <w:r w:rsidRPr="000C0FBE">
              <w:rPr>
                <w:rFonts w:cs="Calibri"/>
                <w:szCs w:val="20"/>
                <w:lang w:val="en-GB"/>
              </w:rPr>
              <w:t xml:space="preserve">An object containing messages reported during the processing of </w:t>
            </w:r>
            <w:r w:rsidR="00AC284F">
              <w:rPr>
                <w:rFonts w:cs="Calibri"/>
                <w:szCs w:val="20"/>
                <w:lang w:val="en-GB"/>
              </w:rPr>
              <w:t>X-definition</w:t>
            </w:r>
          </w:p>
        </w:tc>
      </w:tr>
      <w:tr w:rsidR="00C03081" w:rsidRPr="000C0FBE" w14:paraId="48BD3056" w14:textId="77777777">
        <w:tc>
          <w:tcPr>
            <w:tcW w:w="1985" w:type="dxa"/>
          </w:tcPr>
          <w:p w14:paraId="782284A2" w14:textId="77777777" w:rsidR="00C03081" w:rsidRPr="000C0FBE" w:rsidRDefault="00AC284F">
            <w:pPr>
              <w:rPr>
                <w:rFonts w:cs="Calibri"/>
                <w:szCs w:val="20"/>
                <w:lang w:val="en-GB"/>
              </w:rPr>
            </w:pPr>
            <w:r>
              <w:rPr>
                <w:rFonts w:cs="Calibri"/>
                <w:szCs w:val="20"/>
                <w:lang w:val="en-GB"/>
              </w:rPr>
              <w:lastRenderedPageBreak/>
              <w:t>X-definition</w:t>
            </w:r>
            <w:r w:rsidR="00C03081" w:rsidRPr="000C0FBE">
              <w:rPr>
                <w:rFonts w:cs="Calibri"/>
                <w:szCs w:val="20"/>
                <w:lang w:val="en-GB"/>
              </w:rPr>
              <w:t xml:space="preserve"> processor</w:t>
            </w:r>
          </w:p>
        </w:tc>
        <w:tc>
          <w:tcPr>
            <w:tcW w:w="6662" w:type="dxa"/>
          </w:tcPr>
          <w:p w14:paraId="5F472E04" w14:textId="77777777" w:rsidR="00C03081" w:rsidRPr="000C0FBE" w:rsidRDefault="00C44052">
            <w:pPr>
              <w:rPr>
                <w:rFonts w:cs="Calibri"/>
                <w:szCs w:val="20"/>
                <w:lang w:val="en-GB"/>
              </w:rPr>
            </w:pPr>
            <w:r>
              <w:rPr>
                <w:rFonts w:cs="Calibri"/>
                <w:szCs w:val="20"/>
                <w:lang w:val="en-GB"/>
              </w:rPr>
              <w:t>T</w:t>
            </w:r>
            <w:r w:rsidR="00C03081" w:rsidRPr="000C0FBE">
              <w:rPr>
                <w:rFonts w:cs="Calibri"/>
                <w:szCs w:val="20"/>
                <w:lang w:val="en-GB"/>
              </w:rPr>
              <w:t xml:space="preserve">he Java program, which implements the processing of </w:t>
            </w:r>
            <w:r w:rsidR="00AC284F">
              <w:rPr>
                <w:rFonts w:cs="Calibri"/>
                <w:szCs w:val="20"/>
                <w:lang w:val="en-GB"/>
              </w:rPr>
              <w:t>X-definition</w:t>
            </w:r>
          </w:p>
        </w:tc>
      </w:tr>
    </w:tbl>
    <w:p w14:paraId="1CF427C4" w14:textId="77777777" w:rsidR="00C03081" w:rsidRPr="000C0FBE" w:rsidRDefault="00C03081">
      <w:pPr>
        <w:pStyle w:val="Heading1"/>
        <w:rPr>
          <w:lang w:val="en-GB"/>
        </w:rPr>
      </w:pPr>
      <w:bookmarkStart w:id="11" w:name="_Toc206414159"/>
      <w:r w:rsidRPr="000C0FBE">
        <w:rPr>
          <w:lang w:val="en-GB"/>
        </w:rPr>
        <w:t>How to run Construction mode in Java</w:t>
      </w:r>
      <w:bookmarkEnd w:id="11"/>
    </w:p>
    <w:p w14:paraId="5DA6397B" w14:textId="77777777" w:rsidR="00C03081" w:rsidRPr="000C0FBE" w:rsidRDefault="00C03081">
      <w:pPr>
        <w:pStyle w:val="Odstavec"/>
        <w:rPr>
          <w:lang w:val="en-GB"/>
        </w:rPr>
      </w:pPr>
      <w:r w:rsidRPr="000C0FBE">
        <w:rPr>
          <w:lang w:val="en-GB"/>
        </w:rPr>
        <w:t>In the Java program, we run the design mode from the "org.xdef.XDDocument " object using the "xcreate" method. The result of this method is the "org.w3c.dom.Element" object. The parameter of this method is the "javax.xml.namespace.QName" object, which refers to the model according to which the result is to be created (or, if the model does not have a namespace URI, it is enough to enter a string with the model name). Of course, the X definition must have such a model. The second parameter of the "xcreate" method is a reporter (the "org.xdef.ReportWriter" object), which writes errors found during the creation process. If the reporter value is "null" and some errors are reported, then the run of the X processor definitions is terminated</w:t>
      </w:r>
      <w:r w:rsidR="00CC5D29">
        <w:rPr>
          <w:lang w:val="en-GB"/>
        </w:rPr>
        <w:t>,</w:t>
      </w:r>
      <w:r w:rsidRPr="000C0FBE">
        <w:rPr>
          <w:lang w:val="en-GB"/>
        </w:rPr>
        <w:t xml:space="preserve"> except </w:t>
      </w:r>
      <w:r w:rsidR="00CC5D29">
        <w:rPr>
          <w:lang w:val="en-GB"/>
        </w:rPr>
        <w:t xml:space="preserve">for </w:t>
      </w:r>
      <w:r w:rsidRPr="000C0FBE">
        <w:rPr>
          <w:lang w:val="en-GB"/>
        </w:rPr>
        <w:t>"RuntimeException"</w:t>
      </w:r>
      <w:r w:rsidR="00CC5D29">
        <w:rPr>
          <w:lang w:val="en-GB"/>
        </w:rPr>
        <w:t>,</w:t>
      </w:r>
      <w:r w:rsidRPr="000C0FBE">
        <w:rPr>
          <w:lang w:val="en-GB"/>
        </w:rPr>
        <w:t xml:space="preserve"> which is text containing the error messages.</w:t>
      </w:r>
    </w:p>
    <w:p w14:paraId="4CF81520" w14:textId="77777777" w:rsidR="00C03081" w:rsidRPr="000C0FBE" w:rsidRDefault="00C03081">
      <w:pPr>
        <w:pStyle w:val="Odstavec"/>
        <w:rPr>
          <w:i/>
          <w:lang w:val="en-GB"/>
        </w:rPr>
      </w:pPr>
      <w:r w:rsidRPr="000C0FBE">
        <w:rPr>
          <w:i/>
          <w:lang w:val="en-GB"/>
        </w:rPr>
        <w:t>A typical sequence of Java commands to run the construction mode:</w:t>
      </w:r>
    </w:p>
    <w:p w14:paraId="644F469D" w14:textId="77777777" w:rsidR="00C03081" w:rsidRPr="000C0FBE" w:rsidRDefault="00C03081">
      <w:pPr>
        <w:pStyle w:val="xmlpata"/>
        <w:pBdr>
          <w:top w:val="single" w:sz="4" w:space="1" w:color="000000"/>
          <w:bottom w:val="none" w:sz="0" w:space="0" w:color="auto"/>
        </w:pBdr>
        <w:shd w:val="clear" w:color="auto" w:fill="F5F5FF"/>
        <w:spacing w:before="120"/>
        <w:rPr>
          <w:lang w:val="en-GB"/>
        </w:rPr>
      </w:pPr>
      <w:r w:rsidRPr="000C0FBE">
        <w:rPr>
          <w:lang w:val="en-GB"/>
        </w:rPr>
        <w:t>XDPool xpool = XDFactory. compileXD(...);</w:t>
      </w:r>
    </w:p>
    <w:p w14:paraId="5054D4A5" w14:textId="77777777" w:rsidR="00C03081" w:rsidRPr="000C0FBE" w:rsidRDefault="00C03081">
      <w:pPr>
        <w:pStyle w:val="xmlpata"/>
        <w:pBdr>
          <w:bottom w:val="none" w:sz="0" w:space="0" w:color="auto"/>
        </w:pBdr>
        <w:shd w:val="clear" w:color="auto" w:fill="F5F5FF"/>
        <w:rPr>
          <w:lang w:val="en-GB"/>
        </w:rPr>
      </w:pPr>
      <w:r w:rsidRPr="000C0FBE">
        <w:rPr>
          <w:lang w:val="en-GB"/>
        </w:rPr>
        <w:t xml:space="preserve">XDDocument xd = xpool. createXDDocument(name); /* name of </w:t>
      </w:r>
      <w:r w:rsidR="00AC284F">
        <w:rPr>
          <w:lang w:val="en-GB"/>
        </w:rPr>
        <w:t>X-definition</w:t>
      </w:r>
      <w:r w:rsidRPr="000C0FBE">
        <w:rPr>
          <w:lang w:val="en-GB"/>
        </w:rPr>
        <w:t xml:space="preserve"> */</w:t>
      </w:r>
    </w:p>
    <w:p w14:paraId="616E8F16" w14:textId="77777777" w:rsidR="00C03081" w:rsidRPr="000C0FBE" w:rsidRDefault="00C03081">
      <w:pPr>
        <w:pStyle w:val="xmlpata"/>
        <w:pBdr>
          <w:bottom w:val="none" w:sz="0" w:space="0" w:color="auto"/>
        </w:pBdr>
        <w:shd w:val="clear" w:color="auto" w:fill="F5F5FF"/>
        <w:rPr>
          <w:lang w:val="en-GB"/>
        </w:rPr>
      </w:pPr>
      <w:r w:rsidRPr="000C0FBE">
        <w:rPr>
          <w:lang w:val="en-GB"/>
        </w:rPr>
        <w:t>QName qname = new QName(uri, name); /* reference to model */</w:t>
      </w:r>
    </w:p>
    <w:p w14:paraId="69743454" w14:textId="77777777" w:rsidR="00C03081" w:rsidRPr="000C0FBE" w:rsidRDefault="00C03081">
      <w:pPr>
        <w:pStyle w:val="xmlpata"/>
        <w:pBdr>
          <w:bottom w:val="none" w:sz="0" w:space="0" w:color="auto"/>
        </w:pBdr>
        <w:shd w:val="clear" w:color="auto" w:fill="F5F5FF"/>
        <w:rPr>
          <w:lang w:val="en-GB"/>
        </w:rPr>
      </w:pPr>
      <w:r w:rsidRPr="000C0FBE">
        <w:rPr>
          <w:lang w:val="en-GB"/>
        </w:rPr>
        <w:t>...</w:t>
      </w:r>
    </w:p>
    <w:p w14:paraId="2A086597" w14:textId="77777777" w:rsidR="00C03081" w:rsidRPr="000C0FBE" w:rsidRDefault="00C03081">
      <w:pPr>
        <w:pStyle w:val="xmlpata"/>
        <w:pBdr>
          <w:bottom w:val="none" w:sz="0" w:space="0" w:color="auto"/>
        </w:pBdr>
        <w:shd w:val="clear" w:color="auto" w:fill="F5F5FF"/>
        <w:rPr>
          <w:lang w:val="en-GB"/>
        </w:rPr>
      </w:pPr>
      <w:r w:rsidRPr="000C0FBE">
        <w:rPr>
          <w:lang w:val="en-GB"/>
        </w:rPr>
        <w:t>ArrayReporter reporter = new ArrayReporter();</w:t>
      </w:r>
    </w:p>
    <w:p w14:paraId="1F2E1AFD" w14:textId="77777777" w:rsidR="00C03081" w:rsidRPr="000C0FBE" w:rsidRDefault="00C03081">
      <w:pPr>
        <w:pStyle w:val="xmlpata"/>
        <w:pBdr>
          <w:bottom w:val="none" w:sz="0" w:space="0" w:color="auto"/>
        </w:pBdr>
        <w:shd w:val="clear" w:color="auto" w:fill="F5F5FF"/>
        <w:rPr>
          <w:lang w:val="en-GB"/>
        </w:rPr>
      </w:pPr>
      <w:r w:rsidRPr="000C0FBE">
        <w:rPr>
          <w:lang w:val="en-GB"/>
        </w:rPr>
        <w:t xml:space="preserve">Element elem = </w:t>
      </w:r>
      <w:r w:rsidRPr="000C0FBE">
        <w:rPr>
          <w:b/>
          <w:color w:val="FF0000"/>
          <w:lang w:val="en-GB"/>
        </w:rPr>
        <w:t>xd.xcreate(qname, reporter)</w:t>
      </w:r>
      <w:r w:rsidRPr="000C0FBE">
        <w:rPr>
          <w:lang w:val="en-GB"/>
        </w:rPr>
        <w:t>;</w:t>
      </w:r>
    </w:p>
    <w:p w14:paraId="46CE1A2D" w14:textId="77777777" w:rsidR="00C03081" w:rsidRPr="000C0FBE" w:rsidRDefault="00C03081">
      <w:pPr>
        <w:pStyle w:val="xmlpata"/>
        <w:pBdr>
          <w:bottom w:val="none" w:sz="0" w:space="0" w:color="auto"/>
        </w:pBdr>
        <w:shd w:val="clear" w:color="auto" w:fill="F5F5FF"/>
        <w:rPr>
          <w:lang w:val="en-GB"/>
        </w:rPr>
      </w:pPr>
      <w:r w:rsidRPr="000C0FBE">
        <w:rPr>
          <w:lang w:val="en-GB"/>
        </w:rPr>
        <w:t>if (reporter.errors()) {</w:t>
      </w:r>
    </w:p>
    <w:p w14:paraId="6BCF0803" w14:textId="77777777" w:rsidR="00C03081" w:rsidRPr="000C0FBE" w:rsidRDefault="00C03081">
      <w:pPr>
        <w:pStyle w:val="xmlpata"/>
        <w:pBdr>
          <w:bottom w:val="none" w:sz="0" w:space="0" w:color="auto"/>
        </w:pBdr>
        <w:shd w:val="clear" w:color="auto" w:fill="F5F5FF"/>
        <w:rPr>
          <w:lang w:val="en-GB"/>
        </w:rPr>
      </w:pPr>
      <w:r w:rsidRPr="000C0FBE">
        <w:rPr>
          <w:lang w:val="en-GB"/>
        </w:rPr>
        <w:t xml:space="preserve"> // processing of errors</w:t>
      </w:r>
    </w:p>
    <w:p w14:paraId="007348DD" w14:textId="77777777" w:rsidR="00C03081" w:rsidRPr="000C0FBE" w:rsidRDefault="00C03081">
      <w:pPr>
        <w:pStyle w:val="xmlpata"/>
        <w:shd w:val="clear" w:color="auto" w:fill="F5F5FF"/>
        <w:rPr>
          <w:lang w:val="en-GB"/>
        </w:rPr>
      </w:pPr>
      <w:r w:rsidRPr="000C0FBE">
        <w:rPr>
          <w:lang w:val="en-GB"/>
        </w:rPr>
        <w:t>}</w:t>
      </w:r>
    </w:p>
    <w:p w14:paraId="61BEFDCE" w14:textId="77777777" w:rsidR="00C03081" w:rsidRPr="000C0FBE" w:rsidRDefault="00C03081">
      <w:pPr>
        <w:pStyle w:val="Odstavec"/>
        <w:rPr>
          <w:lang w:val="en-GB"/>
        </w:rPr>
      </w:pPr>
      <w:r w:rsidRPr="000C0FBE">
        <w:rPr>
          <w:lang w:val="en-GB"/>
        </w:rPr>
        <w:t xml:space="preserve">If we want to set the default source data for the construction mode (we speak about "context" - see Chapter </w:t>
      </w:r>
      <w:r w:rsidRPr="000C0FBE">
        <w:rPr>
          <w:lang w:val="en-GB"/>
        </w:rPr>
        <w:fldChar w:fldCharType="begin"/>
      </w:r>
      <w:r w:rsidRPr="000C0FBE">
        <w:rPr>
          <w:lang w:val="en-GB"/>
        </w:rPr>
        <w:instrText xml:space="preserve"> REF _Ref491080949 \r \h </w:instrText>
      </w:r>
      <w:r w:rsidRPr="000C0FBE">
        <w:rPr>
          <w:lang w:val="en-GB"/>
        </w:rPr>
      </w:r>
      <w:r w:rsidRPr="000C0FBE">
        <w:rPr>
          <w:lang w:val="en-GB"/>
        </w:rPr>
        <w:instrText xml:space="preserve"> \* MERGEFORMAT </w:instrText>
      </w:r>
      <w:r w:rsidRPr="000C0FBE">
        <w:rPr>
          <w:lang w:val="en-GB"/>
        </w:rPr>
        <w:fldChar w:fldCharType="separate"/>
      </w:r>
      <w:r w:rsidR="001F273A">
        <w:rPr>
          <w:lang w:val="en-GB"/>
        </w:rPr>
        <w:t>6</w:t>
      </w:r>
      <w:r w:rsidRPr="000C0FBE">
        <w:rPr>
          <w:lang w:val="en-GB"/>
        </w:rPr>
        <w:fldChar w:fldCharType="end"/>
      </w:r>
      <w:r w:rsidR="00CC5D29">
        <w:rPr>
          <w:lang w:val="en-GB"/>
        </w:rPr>
        <w:t>,</w:t>
      </w:r>
      <w:r w:rsidRPr="000C0FBE">
        <w:rPr>
          <w:lang w:val="en-GB"/>
        </w:rPr>
        <w:t xml:space="preserve"> </w:t>
      </w:r>
      <w:r w:rsidRPr="000C0FBE">
        <w:rPr>
          <w:lang w:val="en-GB"/>
        </w:rPr>
        <w:fldChar w:fldCharType="begin"/>
      </w:r>
      <w:r w:rsidRPr="000C0FBE">
        <w:rPr>
          <w:lang w:val="en-GB"/>
        </w:rPr>
        <w:instrText xml:space="preserve"> REF _Ref491080973 \h </w:instrText>
      </w:r>
      <w:r w:rsidRPr="000C0FBE">
        <w:rPr>
          <w:lang w:val="en-GB"/>
        </w:rPr>
      </w:r>
      <w:r w:rsidRPr="000C0FBE">
        <w:rPr>
          <w:lang w:val="en-GB"/>
        </w:rPr>
        <w:instrText xml:space="preserve"> \* MERGEFORMAT </w:instrText>
      </w:r>
      <w:r w:rsidRPr="000C0FBE">
        <w:rPr>
          <w:lang w:val="en-GB"/>
        </w:rPr>
        <w:fldChar w:fldCharType="separate"/>
      </w:r>
      <w:r w:rsidR="001F273A" w:rsidRPr="000C0FBE">
        <w:rPr>
          <w:lang w:val="en-GB"/>
        </w:rPr>
        <w:t>The context for XML construction</w:t>
      </w:r>
      <w:r w:rsidRPr="000C0FBE">
        <w:rPr>
          <w:lang w:val="en-GB"/>
        </w:rPr>
        <w:fldChar w:fldCharType="end"/>
      </w:r>
      <w:r w:rsidRPr="000C0FBE">
        <w:rPr>
          <w:lang w:val="en-GB"/>
        </w:rPr>
        <w:t>), before calling the method "xcreate"</w:t>
      </w:r>
      <w:r w:rsidR="00CC5D29">
        <w:rPr>
          <w:lang w:val="en-GB"/>
        </w:rPr>
        <w:t>,</w:t>
      </w:r>
      <w:r w:rsidRPr="000C0FBE">
        <w:rPr>
          <w:lang w:val="en-GB"/>
        </w:rPr>
        <w:t xml:space="preserve"> we call the "setXDContext(...)" method with </w:t>
      </w:r>
      <w:r w:rsidR="00CC5D29">
        <w:rPr>
          <w:lang w:val="en-GB"/>
        </w:rPr>
        <w:t>a</w:t>
      </w:r>
      <w:r w:rsidRPr="000C0FBE">
        <w:rPr>
          <w:lang w:val="en-GB"/>
        </w:rPr>
        <w:t xml:space="preserve"> parameter with an object containing context data:</w:t>
      </w:r>
    </w:p>
    <w:p w14:paraId="771BB887" w14:textId="77777777" w:rsidR="00C03081" w:rsidRPr="000C0FBE" w:rsidRDefault="00C03081">
      <w:pPr>
        <w:pStyle w:val="xmlpata"/>
        <w:pBdr>
          <w:top w:val="single" w:sz="4" w:space="1" w:color="000000"/>
          <w:bottom w:val="none" w:sz="0" w:space="0" w:color="auto"/>
        </w:pBdr>
        <w:shd w:val="clear" w:color="auto" w:fill="F5F5FF"/>
        <w:spacing w:before="120"/>
        <w:rPr>
          <w:color w:val="FF0000"/>
          <w:lang w:val="en-GB"/>
        </w:rPr>
      </w:pPr>
      <w:r w:rsidRPr="000C0FBE">
        <w:rPr>
          <w:b/>
          <w:color w:val="FF0000"/>
          <w:lang w:val="en-GB"/>
        </w:rPr>
        <w:t>xd.setXDContext("project/data.xml")</w:t>
      </w:r>
      <w:r w:rsidRPr="000C0FBE">
        <w:rPr>
          <w:color w:val="FF0000"/>
          <w:lang w:val="en-GB"/>
        </w:rPr>
        <w:t>;</w:t>
      </w:r>
    </w:p>
    <w:p w14:paraId="7D82FF89" w14:textId="77777777" w:rsidR="00C03081" w:rsidRPr="000C0FBE" w:rsidRDefault="00C03081">
      <w:pPr>
        <w:pStyle w:val="xmlpata"/>
        <w:shd w:val="clear" w:color="auto" w:fill="F5F5FF"/>
        <w:rPr>
          <w:lang w:val="en-GB"/>
        </w:rPr>
      </w:pPr>
      <w:r w:rsidRPr="000C0FBE">
        <w:rPr>
          <w:lang w:val="en-GB"/>
        </w:rPr>
        <w:t>xd.xcreate(qname, reporter);</w:t>
      </w:r>
    </w:p>
    <w:p w14:paraId="25922B93" w14:textId="77777777" w:rsidR="00C03081" w:rsidRPr="000C0FBE" w:rsidRDefault="00C03081">
      <w:pPr>
        <w:pStyle w:val="Heading1"/>
        <w:rPr>
          <w:lang w:val="en-GB"/>
        </w:rPr>
      </w:pPr>
      <w:bookmarkStart w:id="12" w:name="_Toc490834627"/>
      <w:bookmarkStart w:id="13" w:name="_Toc499656043"/>
      <w:bookmarkStart w:id="14" w:name="_Toc206414160"/>
      <w:r w:rsidRPr="000C0FBE">
        <w:rPr>
          <w:lang w:val="en-GB"/>
        </w:rPr>
        <w:t>Explicit Specification of Data Source for Construction</w:t>
      </w:r>
      <w:bookmarkEnd w:id="12"/>
      <w:bookmarkEnd w:id="13"/>
      <w:bookmarkEnd w:id="14"/>
    </w:p>
    <w:p w14:paraId="739E632B" w14:textId="77777777" w:rsidR="00C03081" w:rsidRPr="000C0FBE" w:rsidRDefault="00C03081">
      <w:pPr>
        <w:pStyle w:val="Odstavec"/>
        <w:rPr>
          <w:rFonts w:cs="Calibri"/>
          <w:lang w:val="en-GB"/>
        </w:rPr>
      </w:pPr>
      <w:r w:rsidRPr="000C0FBE">
        <w:rPr>
          <w:rFonts w:cs="Calibri"/>
          <w:lang w:val="en-GB"/>
        </w:rPr>
        <w:t>First</w:t>
      </w:r>
      <w:r w:rsidR="000C0FBE">
        <w:rPr>
          <w:rFonts w:cs="Calibri"/>
          <w:lang w:val="en-GB"/>
        </w:rPr>
        <w:t>,</w:t>
      </w:r>
      <w:r w:rsidRPr="000C0FBE">
        <w:rPr>
          <w:rFonts w:cs="Calibri"/>
          <w:lang w:val="en-GB"/>
        </w:rPr>
        <w:t xml:space="preserve"> we assume that in the construction mode</w:t>
      </w:r>
      <w:r w:rsidR="003150A7">
        <w:rPr>
          <w:rFonts w:cs="Calibri"/>
          <w:lang w:val="en-GB"/>
        </w:rPr>
        <w:t>,</w:t>
      </w:r>
      <w:r w:rsidRPr="000C0FBE">
        <w:rPr>
          <w:rFonts w:cs="Calibri"/>
          <w:lang w:val="en-GB"/>
        </w:rPr>
        <w:t xml:space="preserve"> the "create" section is mandatory and that the objects are created from the </w:t>
      </w:r>
      <w:r w:rsidRPr="00006E23">
        <w:rPr>
          <w:lang w:val="en-GB"/>
        </w:rPr>
        <w:t>values</w:t>
      </w:r>
      <w:r w:rsidRPr="000C0FBE">
        <w:rPr>
          <w:rFonts w:cs="Calibri"/>
          <w:lang w:val="en-GB"/>
        </w:rPr>
        <w:t xml:space="preserve"> returned by the command in this section. </w:t>
      </w:r>
    </w:p>
    <w:p w14:paraId="1E4F4E60" w14:textId="77777777" w:rsidR="00C03081" w:rsidRPr="000C0FBE" w:rsidRDefault="00C03081">
      <w:pPr>
        <w:pStyle w:val="Odstavec"/>
        <w:rPr>
          <w:rFonts w:cs="Calibri"/>
          <w:lang w:val="en-GB"/>
        </w:rPr>
      </w:pPr>
      <w:r w:rsidRPr="000C0FBE">
        <w:rPr>
          <w:rFonts w:cs="Calibri"/>
          <w:lang w:val="en-GB"/>
        </w:rPr>
        <w:t xml:space="preserve">Let's take </w:t>
      </w:r>
      <w:r w:rsidRPr="00006E23">
        <w:rPr>
          <w:lang w:val="en-GB"/>
        </w:rPr>
        <w:t>the</w:t>
      </w:r>
      <w:r w:rsidRPr="000C0FBE">
        <w:rPr>
          <w:rFonts w:cs="Calibri"/>
          <w:lang w:val="en-GB"/>
        </w:rPr>
        <w:t xml:space="preserve"> simplest example and ask what may be the result of the command in the corresponding "create" section so that the </w:t>
      </w:r>
      <w:r w:rsidR="00AC284F">
        <w:rPr>
          <w:rFonts w:cs="Calibri"/>
          <w:lang w:val="en-GB"/>
        </w:rPr>
        <w:t>X-definition</w:t>
      </w:r>
      <w:r w:rsidRPr="000C0FBE">
        <w:rPr>
          <w:rFonts w:cs="Calibri"/>
          <w:lang w:val="en-GB"/>
        </w:rPr>
        <w:t xml:space="preserve"> processor can create the desired element. In other words, what the processor must know (what value it expects in the "create" section) to construct the "A" element described in the following model:</w:t>
      </w:r>
    </w:p>
    <w:p w14:paraId="637E8620" w14:textId="77777777" w:rsidR="00C03081" w:rsidRPr="000C0FBE" w:rsidRDefault="00C03081">
      <w:pPr>
        <w:pStyle w:val="xdhlava"/>
        <w:rPr>
          <w:lang w:val="en-GB"/>
        </w:rPr>
      </w:pPr>
      <w:r w:rsidRPr="000C0FBE">
        <w:rPr>
          <w:lang w:val="en-GB"/>
        </w:rPr>
        <w:t>&lt;xd:def</w:t>
      </w:r>
      <w:r w:rsidRPr="000C0FBE">
        <w:rPr>
          <w:rFonts w:eastAsia="Courier New"/>
          <w:lang w:val="en-GB"/>
        </w:rPr>
        <w:t xml:space="preserve"> </w:t>
      </w:r>
      <w:r w:rsidRPr="000C0FBE">
        <w:rPr>
          <w:lang w:val="en-GB"/>
        </w:rPr>
        <w:t>xmlns:xd</w:t>
      </w:r>
      <w:r w:rsidRPr="000C0FBE">
        <w:rPr>
          <w:rFonts w:eastAsia="Courier New"/>
          <w:lang w:val="en-GB"/>
        </w:rPr>
        <w:t xml:space="preserve"> </w:t>
      </w:r>
      <w:r w:rsidRPr="000C0FBE">
        <w:rPr>
          <w:lang w:val="en-GB"/>
        </w:rPr>
        <w:t>=</w:t>
      </w:r>
      <w:r w:rsidRPr="000C0FBE">
        <w:rPr>
          <w:rFonts w:eastAsia="Courier New"/>
          <w:lang w:val="en-GB"/>
        </w:rPr>
        <w:t xml:space="preserve"> </w:t>
      </w:r>
      <w:r w:rsidRPr="000C0FBE">
        <w:rPr>
          <w:lang w:val="en-GB"/>
        </w:rPr>
        <w:t>"http://www.xdef.org/xdef/4.2"&gt;</w:t>
      </w:r>
    </w:p>
    <w:p w14:paraId="07EC5DE2" w14:textId="77777777" w:rsidR="00C03081" w:rsidRPr="000C0FBE" w:rsidRDefault="00C03081">
      <w:pPr>
        <w:pStyle w:val="xdtlo"/>
        <w:rPr>
          <w:lang w:val="en-GB"/>
        </w:rPr>
      </w:pPr>
      <w:r w:rsidRPr="000C0FBE">
        <w:rPr>
          <w:rFonts w:eastAsia="Courier New"/>
          <w:lang w:val="en-GB"/>
        </w:rPr>
        <w:t xml:space="preserve">  </w:t>
      </w:r>
      <w:r w:rsidRPr="000C0FBE">
        <w:rPr>
          <w:lang w:val="en-GB"/>
        </w:rPr>
        <w:t>&lt;A</w:t>
      </w:r>
      <w:r w:rsidRPr="000C0FBE">
        <w:rPr>
          <w:rFonts w:eastAsia="Courier New"/>
          <w:lang w:val="en-GB"/>
        </w:rPr>
        <w:t xml:space="preserve"> </w:t>
      </w:r>
      <w:r w:rsidRPr="000C0FBE">
        <w:rPr>
          <w:lang w:val="en-GB"/>
        </w:rPr>
        <w:t>xd:script="</w:t>
      </w:r>
      <w:r w:rsidRPr="000C0FBE">
        <w:rPr>
          <w:b/>
          <w:color w:val="FF0000"/>
          <w:lang w:val="en-GB"/>
        </w:rPr>
        <w:t>create</w:t>
      </w:r>
      <w:r w:rsidRPr="000C0FBE">
        <w:rPr>
          <w:rFonts w:eastAsia="Courier New"/>
          <w:b/>
          <w:color w:val="FF0000"/>
          <w:lang w:val="en-GB"/>
        </w:rPr>
        <w:t xml:space="preserve"> </w:t>
      </w:r>
      <w:r w:rsidRPr="000C0FBE">
        <w:rPr>
          <w:b/>
          <w:color w:val="FF0000"/>
          <w:lang w:val="en-GB"/>
        </w:rPr>
        <w:t>???</w:t>
      </w:r>
      <w:r w:rsidRPr="000C0FBE">
        <w:rPr>
          <w:lang w:val="en-GB"/>
        </w:rPr>
        <w:t>"/&gt;</w:t>
      </w:r>
    </w:p>
    <w:p w14:paraId="11DA5BEE" w14:textId="77777777" w:rsidR="00C03081" w:rsidRPr="000C0FBE" w:rsidRDefault="00C03081">
      <w:pPr>
        <w:pStyle w:val="xdpata"/>
        <w:rPr>
          <w:lang w:val="en-GB"/>
        </w:rPr>
      </w:pPr>
      <w:r w:rsidRPr="000C0FBE">
        <w:rPr>
          <w:lang w:val="en-GB"/>
        </w:rPr>
        <w:t>&lt;/xd:def&gt;</w:t>
      </w:r>
    </w:p>
    <w:p w14:paraId="01056F1D" w14:textId="77777777" w:rsidR="00C03081" w:rsidRPr="000C0FBE" w:rsidRDefault="00AC284F">
      <w:pPr>
        <w:pStyle w:val="Odstavec"/>
        <w:rPr>
          <w:rFonts w:cs="Calibri"/>
          <w:lang w:val="en-GB"/>
        </w:rPr>
      </w:pPr>
      <w:r w:rsidRPr="000C0FBE">
        <w:rPr>
          <w:rFonts w:cs="Calibri"/>
          <w:lang w:val="en-GB"/>
        </w:rPr>
        <w:t>S</w:t>
      </w:r>
      <w:r w:rsidR="00C03081" w:rsidRPr="000C0FBE">
        <w:rPr>
          <w:rFonts w:cs="Calibri"/>
          <w:lang w:val="en-GB"/>
        </w:rPr>
        <w:t xml:space="preserve">ince "A" </w:t>
      </w:r>
      <w:r w:rsidR="00C03081" w:rsidRPr="00006E23">
        <w:rPr>
          <w:lang w:val="en-GB"/>
        </w:rPr>
        <w:t>does</w:t>
      </w:r>
      <w:r w:rsidR="00C03081" w:rsidRPr="000C0FBE">
        <w:rPr>
          <w:rFonts w:cs="Calibri"/>
          <w:lang w:val="en-GB"/>
        </w:rPr>
        <w:t xml:space="preserve"> not contain any additional data, it is clear that the only thing the processor needs to know is if the element "A" is to be created or not. In this case, the </w:t>
      </w:r>
      <w:r w:rsidR="000C0FBE" w:rsidRPr="000C0FBE">
        <w:rPr>
          <w:rFonts w:cs="Calibri"/>
          <w:lang w:val="en-GB"/>
        </w:rPr>
        <w:t>Boolean</w:t>
      </w:r>
      <w:r w:rsidR="00C03081" w:rsidRPr="000C0FBE">
        <w:rPr>
          <w:rFonts w:cs="Calibri"/>
          <w:lang w:val="en-GB"/>
        </w:rPr>
        <w:t xml:space="preserve"> value should be enough. The </w:t>
      </w:r>
      <w:r>
        <w:rPr>
          <w:rFonts w:cs="Calibri"/>
          <w:lang w:val="en-GB"/>
        </w:rPr>
        <w:t>X-definition</w:t>
      </w:r>
      <w:r w:rsidR="00C03081" w:rsidRPr="000C0FBE">
        <w:rPr>
          <w:rFonts w:cs="Calibri"/>
          <w:lang w:val="en-GB"/>
        </w:rPr>
        <w:t xml:space="preserve"> can thus take the form:</w:t>
      </w:r>
    </w:p>
    <w:p w14:paraId="4884611C" w14:textId="77777777" w:rsidR="00C03081" w:rsidRPr="000C0FBE" w:rsidRDefault="00C03081">
      <w:pPr>
        <w:pStyle w:val="xdhlava"/>
        <w:rPr>
          <w:lang w:val="en-GB"/>
        </w:rPr>
      </w:pPr>
      <w:r w:rsidRPr="000C0FBE">
        <w:rPr>
          <w:lang w:val="en-GB"/>
        </w:rPr>
        <w:t>&lt;xd:def xmlns:xd = "http://www.xdef.org/xdef/4.2"&gt;</w:t>
      </w:r>
    </w:p>
    <w:p w14:paraId="198E4425" w14:textId="77777777" w:rsidR="00C03081" w:rsidRPr="000C0FBE" w:rsidRDefault="00C03081">
      <w:pPr>
        <w:pStyle w:val="xdtlo"/>
        <w:rPr>
          <w:rFonts w:eastAsia="Courier New"/>
          <w:lang w:val="en-GB"/>
        </w:rPr>
      </w:pPr>
      <w:r w:rsidRPr="000C0FBE">
        <w:rPr>
          <w:rFonts w:eastAsia="Courier New"/>
          <w:lang w:val="en-GB"/>
        </w:rPr>
        <w:t xml:space="preserve">   &lt;A xd:script="</w:t>
      </w:r>
      <w:r w:rsidRPr="000C0FBE">
        <w:rPr>
          <w:rFonts w:eastAsia="Courier New"/>
          <w:b/>
          <w:color w:val="FF0000"/>
          <w:lang w:val="en-GB"/>
        </w:rPr>
        <w:t>create true</w:t>
      </w:r>
      <w:r w:rsidRPr="000C0FBE">
        <w:rPr>
          <w:rFonts w:eastAsia="Courier New"/>
          <w:lang w:val="en-GB"/>
        </w:rPr>
        <w:t>"/&gt;</w:t>
      </w:r>
    </w:p>
    <w:p w14:paraId="01D8FDA3" w14:textId="77777777" w:rsidR="00C03081" w:rsidRPr="000C0FBE" w:rsidRDefault="00C03081">
      <w:pPr>
        <w:pStyle w:val="xdpata"/>
        <w:rPr>
          <w:lang w:val="en-GB"/>
        </w:rPr>
      </w:pPr>
      <w:r w:rsidRPr="000C0FBE">
        <w:rPr>
          <w:lang w:val="en-GB"/>
        </w:rPr>
        <w:t>&lt;/xd: def&gt;</w:t>
      </w:r>
    </w:p>
    <w:p w14:paraId="7C87008C" w14:textId="77777777" w:rsidR="00C03081" w:rsidRPr="000C0FBE" w:rsidRDefault="00AC284F">
      <w:pPr>
        <w:pStyle w:val="Odstavec"/>
        <w:rPr>
          <w:rStyle w:val="Hyperlink"/>
          <w:lang w:val="en-GB"/>
        </w:rPr>
      </w:pPr>
      <w:r w:rsidRPr="000C0FBE">
        <w:rPr>
          <w:rFonts w:cs="Calibri"/>
          <w:lang w:val="en-GB"/>
        </w:rPr>
        <w:t>S</w:t>
      </w:r>
      <w:r>
        <w:rPr>
          <w:rFonts w:cs="Calibri"/>
          <w:lang w:val="en-GB"/>
        </w:rPr>
        <w:t xml:space="preserve">ee </w:t>
      </w:r>
      <w:hyperlink r:id="rId19" w:history="1">
        <w:r w:rsidR="00B91A54">
          <w:rPr>
            <w:rStyle w:val="Hyperlink"/>
            <w:lang w:val="en-GB" w:bidi="ar-SA"/>
          </w:rPr>
          <w:t>https://xdef.syntea.c</w:t>
        </w:r>
        <w:r w:rsidR="00B91A54">
          <w:rPr>
            <w:rStyle w:val="Hyperlink"/>
            <w:lang w:val="en-GB" w:bidi="ar-SA"/>
          </w:rPr>
          <w:t>z</w:t>
        </w:r>
        <w:r w:rsidR="00B91A54">
          <w:rPr>
            <w:rStyle w:val="Hyperlink"/>
            <w:lang w:val="en-GB" w:bidi="ar-SA"/>
          </w:rPr>
          <w:t>/tutorial/en/example/C201.html</w:t>
        </w:r>
      </w:hyperlink>
    </w:p>
    <w:p w14:paraId="622CECC0" w14:textId="77777777" w:rsidR="00C03081" w:rsidRPr="000C0FBE" w:rsidRDefault="00C03081">
      <w:pPr>
        <w:pStyle w:val="Odstavec"/>
        <w:rPr>
          <w:rFonts w:cs="Calibri"/>
          <w:lang w:val="en-GB"/>
        </w:rPr>
      </w:pPr>
      <w:r w:rsidRPr="000C0FBE">
        <w:rPr>
          <w:rFonts w:cs="Calibri"/>
          <w:lang w:val="en-GB"/>
        </w:rPr>
        <w:t>The result will be:</w:t>
      </w:r>
    </w:p>
    <w:p w14:paraId="70837643" w14:textId="77777777" w:rsidR="00C03081" w:rsidRPr="000C0FBE" w:rsidRDefault="00C03081">
      <w:pPr>
        <w:pStyle w:val="xmlhlava"/>
        <w:pBdr>
          <w:bottom w:val="single" w:sz="4" w:space="1" w:color="000000"/>
        </w:pBdr>
        <w:rPr>
          <w:lang w:val="en-GB"/>
        </w:rPr>
      </w:pPr>
      <w:r w:rsidRPr="000C0FBE">
        <w:rPr>
          <w:lang w:val="en-GB"/>
        </w:rPr>
        <w:t>&lt;A/&gt;</w:t>
      </w:r>
    </w:p>
    <w:p w14:paraId="7E5CD37C" w14:textId="77777777" w:rsidR="00C03081" w:rsidRPr="000C0FBE" w:rsidRDefault="00C03081">
      <w:pPr>
        <w:pStyle w:val="Odstavec"/>
        <w:rPr>
          <w:rFonts w:cs="Calibri"/>
          <w:lang w:val="en-GB"/>
        </w:rPr>
      </w:pPr>
      <w:r w:rsidRPr="000C0FBE">
        <w:rPr>
          <w:rFonts w:cs="Calibri"/>
          <w:lang w:val="en-GB"/>
        </w:rPr>
        <w:t xml:space="preserve">Simple! Try </w:t>
      </w:r>
      <w:r w:rsidRPr="00006E23">
        <w:rPr>
          <w:lang w:val="en-GB"/>
        </w:rPr>
        <w:t>the</w:t>
      </w:r>
      <w:r w:rsidRPr="000C0FBE">
        <w:rPr>
          <w:rFonts w:cs="Calibri"/>
          <w:lang w:val="en-GB"/>
        </w:rPr>
        <w:t xml:space="preserve"> Internet link and see for yourself. If the result of the "create" command were "false", the "A" element would not be created (and the processor would report the error that the required element was not created). You can try to modify the text in the window with the </w:t>
      </w:r>
      <w:r w:rsidR="00AC284F">
        <w:rPr>
          <w:rFonts w:cs="Calibri"/>
          <w:lang w:val="en-GB"/>
        </w:rPr>
        <w:t>X-definition</w:t>
      </w:r>
      <w:r w:rsidRPr="000C0FBE">
        <w:rPr>
          <w:rFonts w:cs="Calibri"/>
          <w:lang w:val="en-GB"/>
        </w:rPr>
        <w:t>.</w:t>
      </w:r>
    </w:p>
    <w:p w14:paraId="4A2A32A8" w14:textId="77777777" w:rsidR="00C03081" w:rsidRPr="000C0FBE" w:rsidRDefault="00C03081">
      <w:pPr>
        <w:pStyle w:val="Odstavec"/>
        <w:rPr>
          <w:rFonts w:cs="Calibri"/>
          <w:lang w:val="en-GB"/>
        </w:rPr>
      </w:pPr>
      <w:r w:rsidRPr="000C0FBE">
        <w:rPr>
          <w:rFonts w:cs="Calibri"/>
          <w:lang w:val="en-GB"/>
        </w:rPr>
        <w:lastRenderedPageBreak/>
        <w:t>However, generally, the "boolean" type of value is not sufficient for all cases. Take a more complicated example. In element "A"</w:t>
      </w:r>
      <w:r w:rsidR="00CC5D29">
        <w:rPr>
          <w:rFonts w:cs="Calibri"/>
          <w:lang w:val="en-GB"/>
        </w:rPr>
        <w:t>,</w:t>
      </w:r>
      <w:r w:rsidRPr="000C0FBE">
        <w:rPr>
          <w:rFonts w:cs="Calibri"/>
          <w:lang w:val="en-GB"/>
        </w:rPr>
        <w:t xml:space="preserve"> we will require a certain number of "B" elements as child nodes of "A":</w:t>
      </w:r>
    </w:p>
    <w:p w14:paraId="4FE6458D" w14:textId="77777777" w:rsidR="00C03081" w:rsidRPr="000C0FBE" w:rsidRDefault="00C03081">
      <w:pPr>
        <w:pStyle w:val="xdhlava"/>
        <w:rPr>
          <w:lang w:val="en-GB"/>
        </w:rPr>
      </w:pPr>
      <w:r w:rsidRPr="000C0FBE">
        <w:rPr>
          <w:lang w:val="en-GB"/>
        </w:rPr>
        <w:t>&lt;xd:def xmlns:xd = "http://www.xdef.org/xdef/4.2"&gt;</w:t>
      </w:r>
    </w:p>
    <w:p w14:paraId="500708FD" w14:textId="77777777" w:rsidR="00C03081" w:rsidRPr="000C0FBE" w:rsidRDefault="00C03081">
      <w:pPr>
        <w:pStyle w:val="xdtlo"/>
        <w:rPr>
          <w:rFonts w:eastAsia="Courier New"/>
          <w:lang w:val="en-GB"/>
        </w:rPr>
      </w:pPr>
      <w:r w:rsidRPr="000C0FBE">
        <w:rPr>
          <w:rFonts w:eastAsia="Courier New"/>
          <w:lang w:val="en-GB"/>
        </w:rPr>
        <w:t xml:space="preserve">   &lt;A xd:script="create true"&gt;</w:t>
      </w:r>
    </w:p>
    <w:p w14:paraId="38F0B8CA" w14:textId="77777777" w:rsidR="00C03081" w:rsidRPr="000C0FBE" w:rsidRDefault="00C03081">
      <w:pPr>
        <w:pStyle w:val="xdtlo"/>
        <w:rPr>
          <w:rFonts w:eastAsia="Courier New"/>
          <w:lang w:val="en-GB"/>
        </w:rPr>
      </w:pPr>
      <w:r w:rsidRPr="000C0FBE">
        <w:rPr>
          <w:rFonts w:eastAsia="Courier New"/>
          <w:lang w:val="en-GB"/>
        </w:rPr>
        <w:t xml:space="preserve">      &lt;B xd:script="occurs *; </w:t>
      </w:r>
      <w:r w:rsidRPr="000C0FBE">
        <w:rPr>
          <w:rFonts w:eastAsia="Courier New"/>
          <w:b/>
          <w:color w:val="FF0000"/>
          <w:lang w:val="en-GB"/>
        </w:rPr>
        <w:t>create ???</w:t>
      </w:r>
      <w:r w:rsidRPr="000C0FBE">
        <w:rPr>
          <w:rFonts w:eastAsia="Courier New"/>
          <w:lang w:val="en-GB"/>
        </w:rPr>
        <w:t>"/&gt;</w:t>
      </w:r>
    </w:p>
    <w:p w14:paraId="05EDDFEC" w14:textId="77777777" w:rsidR="00C03081" w:rsidRPr="000C0FBE" w:rsidRDefault="00C03081">
      <w:pPr>
        <w:pStyle w:val="xdtlo"/>
        <w:rPr>
          <w:rFonts w:eastAsia="Courier New"/>
          <w:lang w:val="en-GB"/>
        </w:rPr>
      </w:pPr>
      <w:r w:rsidRPr="000C0FBE">
        <w:rPr>
          <w:rFonts w:eastAsia="Courier New"/>
          <w:lang w:val="en-GB"/>
        </w:rPr>
        <w:t xml:space="preserve">   &lt;/A&gt;</w:t>
      </w:r>
    </w:p>
    <w:p w14:paraId="11B41F9A" w14:textId="77777777" w:rsidR="00C03081" w:rsidRPr="000C0FBE" w:rsidRDefault="00C03081">
      <w:pPr>
        <w:pStyle w:val="xdpata"/>
        <w:rPr>
          <w:lang w:val="en-GB"/>
        </w:rPr>
      </w:pPr>
      <w:r w:rsidRPr="000C0FBE">
        <w:rPr>
          <w:lang w:val="en-GB"/>
        </w:rPr>
        <w:t>&lt;/xd:def&gt;</w:t>
      </w:r>
    </w:p>
    <w:p w14:paraId="462D19A2" w14:textId="77777777" w:rsidR="00C03081" w:rsidRPr="000C0FBE" w:rsidRDefault="00C03081">
      <w:pPr>
        <w:pStyle w:val="Odstavec"/>
        <w:rPr>
          <w:rFonts w:cs="Calibri"/>
          <w:lang w:val="en-GB"/>
        </w:rPr>
      </w:pPr>
      <w:r w:rsidRPr="000C0FBE">
        <w:rPr>
          <w:rFonts w:cs="Calibri"/>
          <w:lang w:val="en-GB"/>
        </w:rPr>
        <w:t xml:space="preserve">If we </w:t>
      </w:r>
      <w:r w:rsidRPr="00006E23">
        <w:rPr>
          <w:lang w:val="en-GB"/>
        </w:rPr>
        <w:t>wrote</w:t>
      </w:r>
      <w:r w:rsidRPr="000C0FBE">
        <w:rPr>
          <w:rFonts w:cs="Calibri"/>
          <w:lang w:val="en-GB"/>
        </w:rPr>
        <w:t xml:space="preserve"> "true" in the creation section of the "B" element, we would have to wait a long time for the result</w:t>
      </w:r>
      <w:r w:rsidR="00CC5D29">
        <w:rPr>
          <w:rFonts w:cs="Calibri"/>
          <w:lang w:val="en-GB"/>
        </w:rPr>
        <w:t>,</w:t>
      </w:r>
      <w:r w:rsidRPr="000C0FBE">
        <w:rPr>
          <w:rFonts w:cs="Calibri"/>
          <w:lang w:val="en-GB"/>
        </w:rPr>
        <w:t xml:space="preserve"> and the program would end with a memory overflow because the elements corresponding to the occurrence condition would gradually be created. Do not even try it. But we can solve the problem easily. We simply write the number of elements we require. So our </w:t>
      </w:r>
      <w:r w:rsidR="00AC284F">
        <w:rPr>
          <w:rFonts w:cs="Calibri"/>
          <w:lang w:val="en-GB"/>
        </w:rPr>
        <w:t>X-definition</w:t>
      </w:r>
      <w:r w:rsidRPr="000C0FBE">
        <w:rPr>
          <w:rFonts w:cs="Calibri"/>
          <w:lang w:val="en-GB"/>
        </w:rPr>
        <w:t xml:space="preserve"> will look like this:</w:t>
      </w:r>
    </w:p>
    <w:p w14:paraId="4B3D28A7" w14:textId="77777777" w:rsidR="00C03081" w:rsidRPr="000C0FBE" w:rsidRDefault="00C03081">
      <w:pPr>
        <w:pStyle w:val="xdhlava"/>
        <w:rPr>
          <w:lang w:val="en-GB"/>
        </w:rPr>
      </w:pPr>
      <w:r w:rsidRPr="000C0FBE">
        <w:rPr>
          <w:lang w:val="en-GB"/>
        </w:rPr>
        <w:t>&lt;xd:def xmlns:xd = "http://www.xdef.org/xdef/4.2"&gt;</w:t>
      </w:r>
    </w:p>
    <w:p w14:paraId="044D6F7B" w14:textId="77777777" w:rsidR="00C03081" w:rsidRPr="000C0FBE" w:rsidRDefault="00C03081">
      <w:pPr>
        <w:pStyle w:val="xdtlo"/>
        <w:rPr>
          <w:rFonts w:eastAsia="Courier New"/>
          <w:lang w:val="en-GB"/>
        </w:rPr>
      </w:pPr>
      <w:r w:rsidRPr="000C0FBE">
        <w:rPr>
          <w:rFonts w:eastAsia="Courier New"/>
          <w:lang w:val="en-GB"/>
        </w:rPr>
        <w:t xml:space="preserve">   &lt;A xd:script="</w:t>
      </w:r>
      <w:r w:rsidRPr="000C0FBE">
        <w:rPr>
          <w:rFonts w:eastAsia="Courier New"/>
          <w:b/>
          <w:color w:val="FF0000"/>
          <w:lang w:val="en-GB"/>
        </w:rPr>
        <w:t>create 1</w:t>
      </w:r>
      <w:r w:rsidRPr="000C0FBE">
        <w:rPr>
          <w:rFonts w:eastAsia="Courier New"/>
          <w:lang w:val="en-GB"/>
        </w:rPr>
        <w:t>"&gt;</w:t>
      </w:r>
    </w:p>
    <w:p w14:paraId="29BA68DF" w14:textId="77777777" w:rsidR="00C03081" w:rsidRPr="000C0FBE" w:rsidRDefault="00C03081">
      <w:pPr>
        <w:pStyle w:val="xdtlo"/>
        <w:rPr>
          <w:rFonts w:eastAsia="Courier New"/>
          <w:lang w:val="en-GB"/>
        </w:rPr>
      </w:pPr>
      <w:r w:rsidRPr="000C0FBE">
        <w:rPr>
          <w:rFonts w:eastAsia="Courier New"/>
          <w:lang w:val="en-GB"/>
        </w:rPr>
        <w:t xml:space="preserve">      &lt;B xd:script="occurs *; </w:t>
      </w:r>
      <w:r w:rsidRPr="000C0FBE">
        <w:rPr>
          <w:rFonts w:eastAsia="Courier New"/>
          <w:b/>
          <w:color w:val="FF0000"/>
          <w:lang w:val="en-GB"/>
        </w:rPr>
        <w:t>create 3</w:t>
      </w:r>
      <w:r w:rsidRPr="000C0FBE">
        <w:rPr>
          <w:rFonts w:eastAsia="Courier New"/>
          <w:lang w:val="en-GB"/>
        </w:rPr>
        <w:t>"/&gt;</w:t>
      </w:r>
    </w:p>
    <w:p w14:paraId="6F560CC6" w14:textId="77777777" w:rsidR="00C03081" w:rsidRPr="000C0FBE" w:rsidRDefault="00C03081">
      <w:pPr>
        <w:pStyle w:val="xdtlo"/>
        <w:rPr>
          <w:rFonts w:eastAsia="Courier New"/>
          <w:lang w:val="en-GB"/>
        </w:rPr>
      </w:pPr>
      <w:r w:rsidRPr="000C0FBE">
        <w:rPr>
          <w:rFonts w:eastAsia="Courier New"/>
          <w:lang w:val="en-GB"/>
        </w:rPr>
        <w:t xml:space="preserve">   &lt;/A&gt;</w:t>
      </w:r>
    </w:p>
    <w:p w14:paraId="5334F8FF" w14:textId="77777777" w:rsidR="00C03081" w:rsidRPr="000C0FBE" w:rsidRDefault="00C03081">
      <w:pPr>
        <w:pStyle w:val="xdpata"/>
        <w:rPr>
          <w:lang w:val="en-GB"/>
        </w:rPr>
      </w:pPr>
      <w:r w:rsidRPr="000C0FBE">
        <w:rPr>
          <w:lang w:val="en-GB"/>
        </w:rPr>
        <w:t>&lt;/xd:def&gt;</w:t>
      </w:r>
    </w:p>
    <w:p w14:paraId="32412C39" w14:textId="77777777" w:rsidR="00C03081" w:rsidRPr="000C0FBE" w:rsidRDefault="00AC284F">
      <w:pPr>
        <w:pStyle w:val="Odstavec"/>
        <w:rPr>
          <w:rStyle w:val="Hyperlink"/>
          <w:lang w:val="en-GB"/>
        </w:rPr>
      </w:pPr>
      <w:r w:rsidRPr="000C0FBE">
        <w:rPr>
          <w:rFonts w:cs="Calibri"/>
          <w:lang w:val="en-GB"/>
        </w:rPr>
        <w:t>S</w:t>
      </w:r>
      <w:r>
        <w:rPr>
          <w:rFonts w:cs="Calibri"/>
          <w:lang w:val="en-GB"/>
        </w:rPr>
        <w:t xml:space="preserve">ee </w:t>
      </w:r>
      <w:hyperlink r:id="rId20" w:history="1">
        <w:r w:rsidR="00B91A54">
          <w:rPr>
            <w:rStyle w:val="Hyperlink"/>
            <w:lang w:val="en-GB" w:bidi="ar-SA"/>
          </w:rPr>
          <w:t>https://xdef.syntea.cz/tutorial/en/example/C202.html</w:t>
        </w:r>
      </w:hyperlink>
    </w:p>
    <w:p w14:paraId="094A5B88" w14:textId="77777777" w:rsidR="00C03081" w:rsidRPr="000C0FBE" w:rsidRDefault="00C03081">
      <w:pPr>
        <w:pStyle w:val="Odstavec"/>
        <w:rPr>
          <w:rFonts w:cs="Calibri"/>
          <w:lang w:val="en-GB"/>
        </w:rPr>
      </w:pPr>
      <w:r w:rsidRPr="000C0FBE">
        <w:rPr>
          <w:rFonts w:cs="Calibri"/>
          <w:lang w:val="en-GB"/>
        </w:rPr>
        <w:t xml:space="preserve">Thus, </w:t>
      </w:r>
      <w:r w:rsidRPr="00006E23">
        <w:rPr>
          <w:lang w:val="en-GB"/>
        </w:rPr>
        <w:t>three</w:t>
      </w:r>
      <w:r w:rsidRPr="000C0FBE">
        <w:rPr>
          <w:rFonts w:cs="Calibri"/>
          <w:lang w:val="en-GB"/>
        </w:rPr>
        <w:t xml:space="preserve"> elements "B" and the result will be:</w:t>
      </w:r>
    </w:p>
    <w:p w14:paraId="04A61533" w14:textId="77777777" w:rsidR="00C03081" w:rsidRPr="000C0FBE" w:rsidRDefault="00C03081">
      <w:pPr>
        <w:pStyle w:val="xmlhlava"/>
        <w:pBdr>
          <w:bottom w:val="single" w:sz="4" w:space="1" w:color="000000"/>
        </w:pBdr>
        <w:rPr>
          <w:lang w:val="en-GB"/>
        </w:rPr>
      </w:pPr>
      <w:r w:rsidRPr="000C0FBE">
        <w:rPr>
          <w:lang w:val="en-GB"/>
        </w:rPr>
        <w:t>&lt;A&gt;&lt;B/&gt;&lt;B/&gt;&lt;B/&gt;&lt;/A&gt;</w:t>
      </w:r>
    </w:p>
    <w:p w14:paraId="7288001E" w14:textId="77777777" w:rsidR="00C03081" w:rsidRPr="000C0FBE" w:rsidRDefault="00C03081">
      <w:pPr>
        <w:pStyle w:val="Odstavec"/>
        <w:rPr>
          <w:rFonts w:cs="Calibri"/>
          <w:lang w:val="en-GB"/>
        </w:rPr>
      </w:pPr>
      <w:r w:rsidRPr="000C0FBE">
        <w:rPr>
          <w:rFonts w:cs="Calibri"/>
          <w:lang w:val="en-GB"/>
        </w:rPr>
        <w:t xml:space="preserve">An </w:t>
      </w:r>
      <w:r w:rsidRPr="00006E23">
        <w:rPr>
          <w:lang w:val="en-GB"/>
        </w:rPr>
        <w:t>attentive</w:t>
      </w:r>
      <w:r w:rsidRPr="000C0FBE">
        <w:rPr>
          <w:rFonts w:cs="Calibri"/>
          <w:lang w:val="en-GB"/>
        </w:rPr>
        <w:t xml:space="preserve"> reader can also modify the </w:t>
      </w:r>
      <w:r w:rsidR="00AC284F">
        <w:rPr>
          <w:rFonts w:cs="Calibri"/>
          <w:lang w:val="en-GB"/>
        </w:rPr>
        <w:t>X-definition</w:t>
      </w:r>
      <w:r w:rsidRPr="000C0FBE">
        <w:rPr>
          <w:rFonts w:cs="Calibri"/>
          <w:lang w:val="en-GB"/>
        </w:rPr>
        <w:t xml:space="preserve"> as follows:</w:t>
      </w:r>
    </w:p>
    <w:p w14:paraId="667980BF" w14:textId="77777777" w:rsidR="00C03081" w:rsidRPr="000C0FBE" w:rsidRDefault="00C03081">
      <w:pPr>
        <w:pStyle w:val="xdhlava"/>
        <w:rPr>
          <w:lang w:val="en-GB"/>
        </w:rPr>
      </w:pPr>
      <w:r w:rsidRPr="000C0FBE">
        <w:rPr>
          <w:lang w:val="en-GB"/>
        </w:rPr>
        <w:t>&lt;xd:def xmlns:xd = "http://www.xdef.org/xdef/4.2"&gt;</w:t>
      </w:r>
    </w:p>
    <w:p w14:paraId="5E4D1758" w14:textId="77777777" w:rsidR="00C03081" w:rsidRPr="000C0FBE" w:rsidRDefault="00C03081">
      <w:pPr>
        <w:pStyle w:val="xdtlo"/>
        <w:rPr>
          <w:rFonts w:eastAsia="Courier New"/>
          <w:lang w:val="en-GB"/>
        </w:rPr>
      </w:pPr>
      <w:r w:rsidRPr="000C0FBE">
        <w:rPr>
          <w:rFonts w:eastAsia="Courier New"/>
          <w:lang w:val="en-GB"/>
        </w:rPr>
        <w:t xml:space="preserve">   &lt;A xd:script="create true"&gt;</w:t>
      </w:r>
    </w:p>
    <w:p w14:paraId="4E8583C1" w14:textId="77777777" w:rsidR="00C03081" w:rsidRPr="000C0FBE" w:rsidRDefault="00C03081">
      <w:pPr>
        <w:pStyle w:val="xdtlo"/>
        <w:rPr>
          <w:rFonts w:eastAsia="Courier New"/>
          <w:lang w:val="en-GB"/>
        </w:rPr>
      </w:pPr>
      <w:r w:rsidRPr="000C0FBE">
        <w:rPr>
          <w:rFonts w:eastAsia="Courier New"/>
          <w:lang w:val="en-GB"/>
        </w:rPr>
        <w:t xml:space="preserve">      &lt;B xd:script="occurs *; </w:t>
      </w:r>
      <w:r w:rsidRPr="000C0FBE">
        <w:rPr>
          <w:rFonts w:eastAsia="Courier New"/>
          <w:b/>
          <w:color w:val="FF0000"/>
          <w:lang w:val="en-GB"/>
        </w:rPr>
        <w:t>create 3</w:t>
      </w:r>
      <w:r w:rsidRPr="000C0FBE">
        <w:rPr>
          <w:rFonts w:eastAsia="Courier New"/>
          <w:lang w:val="en-GB"/>
        </w:rPr>
        <w:t>"/&gt;</w:t>
      </w:r>
    </w:p>
    <w:p w14:paraId="731C5575" w14:textId="77777777" w:rsidR="00C03081" w:rsidRPr="000C0FBE" w:rsidRDefault="00C03081">
      <w:pPr>
        <w:pStyle w:val="xdtlo"/>
        <w:rPr>
          <w:rFonts w:eastAsia="Courier New"/>
          <w:lang w:val="en-GB"/>
        </w:rPr>
      </w:pPr>
      <w:r w:rsidRPr="000C0FBE">
        <w:rPr>
          <w:rFonts w:eastAsia="Courier New"/>
          <w:lang w:val="en-GB"/>
        </w:rPr>
        <w:t xml:space="preserve">   &lt;/A&gt;</w:t>
      </w:r>
    </w:p>
    <w:p w14:paraId="21075B3F" w14:textId="77777777" w:rsidR="00C03081" w:rsidRPr="000C0FBE" w:rsidRDefault="00C03081">
      <w:pPr>
        <w:pStyle w:val="xdpata"/>
        <w:rPr>
          <w:lang w:val="en-GB"/>
        </w:rPr>
      </w:pPr>
      <w:r w:rsidRPr="000C0FBE">
        <w:rPr>
          <w:lang w:val="en-GB"/>
        </w:rPr>
        <w:t>&lt;/xd:def&gt;</w:t>
      </w:r>
    </w:p>
    <w:p w14:paraId="32444F89" w14:textId="77777777" w:rsidR="00C03081" w:rsidRPr="000C0FBE" w:rsidRDefault="00AC284F">
      <w:pPr>
        <w:pStyle w:val="Odstavec"/>
        <w:rPr>
          <w:rFonts w:cs="Calibri"/>
          <w:lang w:val="en-GB"/>
        </w:rPr>
      </w:pPr>
      <w:r w:rsidRPr="000C0FBE">
        <w:rPr>
          <w:rFonts w:cs="Calibri"/>
          <w:lang w:val="en-GB"/>
        </w:rPr>
        <w:t>S</w:t>
      </w:r>
      <w:r>
        <w:rPr>
          <w:rFonts w:cs="Calibri"/>
          <w:lang w:val="en-GB"/>
        </w:rPr>
        <w:t xml:space="preserve">ee </w:t>
      </w:r>
      <w:hyperlink r:id="rId21" w:history="1">
        <w:r w:rsidR="00B91A54">
          <w:rPr>
            <w:rStyle w:val="Hyperlink"/>
            <w:rFonts w:cs="Calibri"/>
            <w:lang w:val="en-GB" w:bidi="ar-SA"/>
          </w:rPr>
          <w:t>https://xdef.syntea.cz/tutorial/en/example/C203.html</w:t>
        </w:r>
      </w:hyperlink>
    </w:p>
    <w:p w14:paraId="01AC17D6" w14:textId="77777777" w:rsidR="00C03081" w:rsidRPr="000C0FBE" w:rsidRDefault="00C03081">
      <w:pPr>
        <w:pStyle w:val="Odstavec"/>
        <w:rPr>
          <w:rFonts w:cs="Calibri"/>
          <w:lang w:val="en-GB"/>
        </w:rPr>
      </w:pPr>
      <w:r w:rsidRPr="000C0FBE">
        <w:rPr>
          <w:rFonts w:cs="Calibri"/>
          <w:lang w:val="en-GB"/>
        </w:rPr>
        <w:t>As we have seen, to create an element, we generally need to know the condition</w:t>
      </w:r>
      <w:r w:rsidR="00CC5D29">
        <w:rPr>
          <w:rFonts w:cs="Calibri"/>
          <w:lang w:val="en-GB"/>
        </w:rPr>
        <w:t>s</w:t>
      </w:r>
      <w:r w:rsidRPr="000C0FBE">
        <w:rPr>
          <w:rFonts w:cs="Calibri"/>
          <w:lang w:val="en-GB"/>
        </w:rPr>
        <w:t xml:space="preserve"> </w:t>
      </w:r>
      <w:r w:rsidR="00CC5D29">
        <w:rPr>
          <w:rFonts w:cs="Calibri"/>
          <w:lang w:val="en-GB"/>
        </w:rPr>
        <w:t>under</w:t>
      </w:r>
      <w:r w:rsidRPr="000C0FBE">
        <w:rPr>
          <w:rFonts w:cs="Calibri"/>
          <w:lang w:val="en-GB"/>
        </w:rPr>
        <w:t xml:space="preserve"> </w:t>
      </w:r>
      <w:r w:rsidR="00CC5D29">
        <w:rPr>
          <w:rFonts w:cs="Calibri"/>
          <w:lang w:val="en-GB"/>
        </w:rPr>
        <w:t xml:space="preserve">which </w:t>
      </w:r>
      <w:r w:rsidRPr="000C0FBE">
        <w:rPr>
          <w:rFonts w:cs="Calibri"/>
          <w:lang w:val="en-GB"/>
        </w:rPr>
        <w:t>an element is to be created. If the result of the command in the "create" section is a "Container" object or a sequence of items (e.g.</w:t>
      </w:r>
      <w:r w:rsidR="00CC5D29">
        <w:rPr>
          <w:rFonts w:cs="Calibri"/>
          <w:lang w:val="en-GB"/>
        </w:rPr>
        <w:t>,</w:t>
      </w:r>
      <w:r w:rsidRPr="000C0FBE">
        <w:rPr>
          <w:rFonts w:cs="Calibri"/>
          <w:lang w:val="en-GB"/>
        </w:rPr>
        <w:t xml:space="preserve"> from "xpath", "xquery", database table rows, etc.), we can look at this value as an iterator</w:t>
      </w:r>
      <w:r w:rsidR="00CC5D29">
        <w:rPr>
          <w:rFonts w:cs="Calibri"/>
          <w:lang w:val="en-GB"/>
        </w:rPr>
        <w:t>,</w:t>
      </w:r>
      <w:r w:rsidRPr="000C0FBE">
        <w:rPr>
          <w:rFonts w:cs="Calibri"/>
          <w:lang w:val="en-GB"/>
        </w:rPr>
        <w:t xml:space="preserve"> and the individual elements from it are created.</w:t>
      </w:r>
    </w:p>
    <w:p w14:paraId="421B10C8" w14:textId="77777777" w:rsidR="00C03081" w:rsidRPr="000C0FBE" w:rsidRDefault="00C03081">
      <w:pPr>
        <w:pStyle w:val="Odstavec"/>
        <w:rPr>
          <w:rFonts w:cs="Calibri"/>
          <w:lang w:val="en-GB"/>
        </w:rPr>
      </w:pPr>
      <w:r w:rsidRPr="000C0FBE">
        <w:rPr>
          <w:rFonts w:cs="Calibri"/>
          <w:lang w:val="en-GB"/>
        </w:rPr>
        <w:t xml:space="preserve">So, </w:t>
      </w:r>
      <w:r w:rsidRPr="00006E23">
        <w:rPr>
          <w:lang w:val="en-GB"/>
        </w:rPr>
        <w:t>another</w:t>
      </w:r>
      <w:r w:rsidRPr="000C0FBE">
        <w:rPr>
          <w:rFonts w:cs="Calibri"/>
          <w:lang w:val="en-GB"/>
        </w:rPr>
        <w:t xml:space="preserve"> option is to </w:t>
      </w:r>
      <w:r w:rsidR="00CC5D29">
        <w:rPr>
          <w:rFonts w:cs="Calibri"/>
          <w:lang w:val="en-GB"/>
        </w:rPr>
        <w:t>use</w:t>
      </w:r>
      <w:r w:rsidRPr="000C0FBE">
        <w:rPr>
          <w:rFonts w:cs="Calibri"/>
          <w:lang w:val="en-GB"/>
        </w:rPr>
        <w:t xml:space="preserve"> the "create" command </w:t>
      </w:r>
      <w:r w:rsidR="00CC5D29">
        <w:rPr>
          <w:rFonts w:cs="Calibri"/>
          <w:lang w:val="en-GB"/>
        </w:rPr>
        <w:t>to set</w:t>
      </w:r>
      <w:r w:rsidRPr="000C0FBE">
        <w:rPr>
          <w:rFonts w:cs="Calibri"/>
          <w:lang w:val="en-GB"/>
        </w:rPr>
        <w:t xml:space="preserve"> values according to which the result will be constructed. For example, we can use the "Container" type, which, as we know, may contain a sequence of items. Each item in the sequential part of the Container object is used (if it is not null) as a basis for creating a result. Modify our example by giving a set of items to the "create" section (remember that the entry "[false, 0, 'abc'] is a constructor for the "Container" with three items: false, 0, and the string "abc"):</w:t>
      </w:r>
    </w:p>
    <w:p w14:paraId="235FB0A9" w14:textId="77777777" w:rsidR="00C03081" w:rsidRPr="000C0FBE" w:rsidRDefault="00C03081">
      <w:pPr>
        <w:pStyle w:val="xdhlava"/>
        <w:rPr>
          <w:lang w:val="en-GB"/>
        </w:rPr>
      </w:pPr>
      <w:r w:rsidRPr="000C0FBE">
        <w:rPr>
          <w:lang w:val="en-GB"/>
        </w:rPr>
        <w:t>&lt;xd:def xmlns:xd = "http://www.xdef.org/xdef/4.2"&gt;</w:t>
      </w:r>
    </w:p>
    <w:p w14:paraId="2909125F" w14:textId="77777777" w:rsidR="00C03081" w:rsidRPr="000C0FBE" w:rsidRDefault="00C03081">
      <w:pPr>
        <w:pStyle w:val="xdtlo"/>
        <w:rPr>
          <w:rFonts w:eastAsia="Courier New"/>
          <w:lang w:val="en-GB"/>
        </w:rPr>
      </w:pPr>
      <w:r w:rsidRPr="000C0FBE">
        <w:rPr>
          <w:rFonts w:eastAsia="Courier New"/>
          <w:lang w:val="en-GB"/>
        </w:rPr>
        <w:t xml:space="preserve">   &lt;A xd:script="create true"&gt;</w:t>
      </w:r>
    </w:p>
    <w:p w14:paraId="5C128B38" w14:textId="77777777" w:rsidR="00C03081" w:rsidRPr="000C0FBE" w:rsidRDefault="00C03081">
      <w:pPr>
        <w:pStyle w:val="xdtlo"/>
        <w:rPr>
          <w:rFonts w:eastAsia="Courier New"/>
          <w:lang w:val="en-GB"/>
        </w:rPr>
      </w:pPr>
      <w:r w:rsidRPr="000C0FBE">
        <w:rPr>
          <w:rFonts w:eastAsia="Courier New"/>
          <w:lang w:val="en-GB"/>
        </w:rPr>
        <w:t xml:space="preserve">      &lt;B xd:script="occurs *; </w:t>
      </w:r>
      <w:r w:rsidRPr="000C0FBE">
        <w:rPr>
          <w:rFonts w:eastAsia="Courier New"/>
          <w:b/>
          <w:color w:val="FF0000"/>
          <w:lang w:val="en-GB"/>
        </w:rPr>
        <w:t>create [false, 0, 'abc']</w:t>
      </w:r>
      <w:r w:rsidRPr="000C0FBE">
        <w:rPr>
          <w:rFonts w:eastAsia="Courier New"/>
          <w:lang w:val="en-GB"/>
        </w:rPr>
        <w:t>"/&gt;</w:t>
      </w:r>
    </w:p>
    <w:p w14:paraId="4E73D2D6" w14:textId="77777777" w:rsidR="00C03081" w:rsidRPr="000C0FBE" w:rsidRDefault="00C03081">
      <w:pPr>
        <w:pStyle w:val="xdtlo"/>
        <w:rPr>
          <w:rFonts w:eastAsia="Courier New"/>
          <w:lang w:val="en-GB"/>
        </w:rPr>
      </w:pPr>
      <w:r w:rsidRPr="000C0FBE">
        <w:rPr>
          <w:rFonts w:eastAsia="Courier New"/>
          <w:lang w:val="en-GB"/>
        </w:rPr>
        <w:t xml:space="preserve">   &lt;/A&gt;</w:t>
      </w:r>
    </w:p>
    <w:p w14:paraId="4C6C405F" w14:textId="77777777" w:rsidR="00C03081" w:rsidRPr="000C0FBE" w:rsidRDefault="00C03081">
      <w:pPr>
        <w:pStyle w:val="xdpata"/>
        <w:rPr>
          <w:lang w:val="en-GB"/>
        </w:rPr>
      </w:pPr>
      <w:r w:rsidRPr="000C0FBE">
        <w:rPr>
          <w:lang w:val="en-GB"/>
        </w:rPr>
        <w:t>&lt;/xd:def&gt;</w:t>
      </w:r>
    </w:p>
    <w:p w14:paraId="6FEE542D" w14:textId="77777777" w:rsidR="00C03081" w:rsidRPr="000C0FBE" w:rsidRDefault="00AC284F">
      <w:pPr>
        <w:pStyle w:val="Odstavec"/>
        <w:rPr>
          <w:rFonts w:cs="Calibri"/>
          <w:lang w:val="en-GB"/>
        </w:rPr>
      </w:pPr>
      <w:r w:rsidRPr="000C0FBE">
        <w:rPr>
          <w:rFonts w:cs="Calibri"/>
          <w:lang w:val="en-GB"/>
        </w:rPr>
        <w:t>S</w:t>
      </w:r>
      <w:r>
        <w:rPr>
          <w:rFonts w:cs="Calibri"/>
          <w:lang w:val="en-GB"/>
        </w:rPr>
        <w:t xml:space="preserve">ee </w:t>
      </w:r>
      <w:hyperlink r:id="rId22" w:history="1">
        <w:r w:rsidR="00B91A54">
          <w:rPr>
            <w:rStyle w:val="Hyperlink"/>
            <w:rFonts w:cs="Calibri"/>
            <w:lang w:val="en-GB" w:bidi="ar-SA"/>
          </w:rPr>
          <w:t>https://xdef.syntea.cz/tutorial/en/example/C204.html</w:t>
        </w:r>
      </w:hyperlink>
    </w:p>
    <w:p w14:paraId="2520301F" w14:textId="77777777" w:rsidR="00C03081" w:rsidRPr="000C0FBE" w:rsidRDefault="00C03081">
      <w:pPr>
        <w:pStyle w:val="Odstavec"/>
        <w:rPr>
          <w:rFonts w:cs="Calibri"/>
          <w:lang w:val="en-GB"/>
        </w:rPr>
      </w:pPr>
      <w:r w:rsidRPr="000C0FBE">
        <w:rPr>
          <w:rFonts w:cs="Calibri"/>
          <w:lang w:val="en-GB"/>
        </w:rPr>
        <w:t xml:space="preserve">Three </w:t>
      </w:r>
      <w:r w:rsidRPr="00006E23">
        <w:rPr>
          <w:lang w:val="en-GB"/>
        </w:rPr>
        <w:t>elements</w:t>
      </w:r>
      <w:r w:rsidRPr="000C0FBE">
        <w:rPr>
          <w:rFonts w:cs="Calibri"/>
          <w:lang w:val="en-GB"/>
        </w:rPr>
        <w:t xml:space="preserve"> "B" are created again. The container has three items</w:t>
      </w:r>
      <w:r w:rsidR="00CC5D29">
        <w:rPr>
          <w:rFonts w:cs="Calibri"/>
          <w:lang w:val="en-GB"/>
        </w:rPr>
        <w:t>;</w:t>
      </w:r>
      <w:r w:rsidRPr="000C0FBE">
        <w:rPr>
          <w:rFonts w:cs="Calibri"/>
          <w:lang w:val="en-GB"/>
        </w:rPr>
        <w:t xml:space="preserve"> the result will be generated from all values of the Container (even the value "false" or 0) except the "null" value.  Therefore</w:t>
      </w:r>
      <w:r w:rsidR="00CC5D29">
        <w:rPr>
          <w:rFonts w:cs="Calibri"/>
          <w:lang w:val="en-GB"/>
        </w:rPr>
        <w:t>,</w:t>
      </w:r>
      <w:r w:rsidRPr="000C0FBE">
        <w:rPr>
          <w:rFonts w:cs="Calibri"/>
          <w:lang w:val="en-GB"/>
        </w:rPr>
        <w:t xml:space="preserve"> the result will be:</w:t>
      </w:r>
    </w:p>
    <w:p w14:paraId="5EE2CCC8" w14:textId="77777777" w:rsidR="00C03081" w:rsidRPr="000C0FBE" w:rsidRDefault="00C03081">
      <w:pPr>
        <w:pStyle w:val="xmlhlava"/>
        <w:pBdr>
          <w:bottom w:val="single" w:sz="4" w:space="1" w:color="000000"/>
        </w:pBdr>
        <w:rPr>
          <w:lang w:val="en-GB"/>
        </w:rPr>
      </w:pPr>
      <w:r w:rsidRPr="000C0FBE">
        <w:rPr>
          <w:lang w:val="en-GB"/>
        </w:rPr>
        <w:t>&lt;A&gt;&lt;B/&gt;&lt;B/&gt;&lt;B/&gt;&lt;/A&gt;</w:t>
      </w:r>
    </w:p>
    <w:p w14:paraId="3DD70559" w14:textId="77777777" w:rsidR="00C03081" w:rsidRPr="000C0FBE" w:rsidRDefault="00C03081">
      <w:pPr>
        <w:pStyle w:val="Odstavec"/>
        <w:rPr>
          <w:rFonts w:cs="Calibri"/>
          <w:lang w:val="en-GB"/>
        </w:rPr>
      </w:pPr>
      <w:r w:rsidRPr="000C0FBE">
        <w:rPr>
          <w:rFonts w:cs="Calibri"/>
          <w:lang w:val="en-GB"/>
        </w:rPr>
        <w:t xml:space="preserve">The following </w:t>
      </w:r>
      <w:r w:rsidR="00AC284F">
        <w:rPr>
          <w:rFonts w:cs="Calibri"/>
          <w:lang w:val="en-GB"/>
        </w:rPr>
        <w:t>X-definition</w:t>
      </w:r>
      <w:r w:rsidRPr="000C0FBE">
        <w:rPr>
          <w:rFonts w:cs="Calibri"/>
          <w:lang w:val="en-GB"/>
        </w:rPr>
        <w:t>s do not create any element "B" since the Container is empty:</w:t>
      </w:r>
    </w:p>
    <w:p w14:paraId="7CF5085C" w14:textId="77777777" w:rsidR="00C03081" w:rsidRPr="000C0FBE" w:rsidRDefault="00C03081">
      <w:pPr>
        <w:pStyle w:val="xdhlava"/>
        <w:rPr>
          <w:lang w:val="en-GB"/>
        </w:rPr>
      </w:pPr>
      <w:r w:rsidRPr="000C0FBE">
        <w:rPr>
          <w:lang w:val="en-GB"/>
        </w:rPr>
        <w:t>&lt;xd:def xmlns:xd = "http://www.xdef.org/xdef/4.2"&gt;</w:t>
      </w:r>
    </w:p>
    <w:p w14:paraId="5F4EBA3D" w14:textId="77777777" w:rsidR="00C03081" w:rsidRPr="000C0FBE" w:rsidRDefault="00C03081">
      <w:pPr>
        <w:pStyle w:val="xdtlo"/>
        <w:rPr>
          <w:rFonts w:eastAsia="Courier New"/>
          <w:lang w:val="en-GB"/>
        </w:rPr>
      </w:pPr>
      <w:r w:rsidRPr="000C0FBE">
        <w:rPr>
          <w:rFonts w:eastAsia="Courier New"/>
          <w:lang w:val="en-GB"/>
        </w:rPr>
        <w:t xml:space="preserve">   &lt;A xd:script="create true"&gt;</w:t>
      </w:r>
    </w:p>
    <w:p w14:paraId="6A4BAA12" w14:textId="77777777" w:rsidR="00C03081" w:rsidRPr="000C0FBE" w:rsidRDefault="00C03081">
      <w:pPr>
        <w:pStyle w:val="xdtlo"/>
        <w:rPr>
          <w:rFonts w:eastAsia="Courier New"/>
          <w:lang w:val="en-GB"/>
        </w:rPr>
      </w:pPr>
      <w:r w:rsidRPr="000C0FBE">
        <w:rPr>
          <w:rFonts w:eastAsia="Courier New"/>
          <w:lang w:val="en-GB"/>
        </w:rPr>
        <w:t xml:space="preserve">      &lt;B xd:script="occurs *; </w:t>
      </w:r>
      <w:r w:rsidRPr="000C0FBE">
        <w:rPr>
          <w:rFonts w:eastAsia="Courier New"/>
          <w:b/>
          <w:color w:val="FF0000"/>
          <w:lang w:val="en-GB"/>
        </w:rPr>
        <w:t>create []</w:t>
      </w:r>
      <w:r w:rsidRPr="000C0FBE">
        <w:rPr>
          <w:rFonts w:eastAsia="Courier New"/>
          <w:lang w:val="en-GB"/>
        </w:rPr>
        <w:t>"/&gt;</w:t>
      </w:r>
    </w:p>
    <w:p w14:paraId="73C874AA" w14:textId="77777777" w:rsidR="00C03081" w:rsidRPr="000C0FBE" w:rsidRDefault="00C03081">
      <w:pPr>
        <w:pStyle w:val="xdtlo"/>
        <w:rPr>
          <w:rFonts w:eastAsia="Courier New"/>
          <w:lang w:val="en-GB"/>
        </w:rPr>
      </w:pPr>
      <w:r w:rsidRPr="000C0FBE">
        <w:rPr>
          <w:rFonts w:eastAsia="Courier New"/>
          <w:lang w:val="en-GB"/>
        </w:rPr>
        <w:t xml:space="preserve">   &lt;/A&gt;</w:t>
      </w:r>
    </w:p>
    <w:p w14:paraId="6C308ED2" w14:textId="77777777" w:rsidR="00C03081" w:rsidRPr="000C0FBE" w:rsidRDefault="00C03081">
      <w:pPr>
        <w:pStyle w:val="xdpata"/>
        <w:rPr>
          <w:lang w:val="en-GB"/>
        </w:rPr>
      </w:pPr>
      <w:r w:rsidRPr="000C0FBE">
        <w:rPr>
          <w:lang w:val="en-GB"/>
        </w:rPr>
        <w:t>&lt;/xd:def&gt;</w:t>
      </w:r>
    </w:p>
    <w:p w14:paraId="1DE4123D" w14:textId="77777777" w:rsidR="00C03081" w:rsidRPr="000C0FBE" w:rsidRDefault="00AC284F">
      <w:pPr>
        <w:pStyle w:val="Odstavec"/>
        <w:rPr>
          <w:rFonts w:cs="Calibri"/>
          <w:i/>
          <w:lang w:val="en-GB"/>
        </w:rPr>
      </w:pPr>
      <w:r w:rsidRPr="000C0FBE">
        <w:rPr>
          <w:rFonts w:cs="Calibri"/>
          <w:lang w:val="en-GB"/>
        </w:rPr>
        <w:t>S</w:t>
      </w:r>
      <w:r>
        <w:rPr>
          <w:rFonts w:cs="Calibri"/>
          <w:lang w:val="en-GB"/>
        </w:rPr>
        <w:t xml:space="preserve">ee </w:t>
      </w:r>
      <w:hyperlink r:id="rId23" w:history="1">
        <w:r w:rsidR="00B91A54">
          <w:rPr>
            <w:rStyle w:val="Hyperlink"/>
            <w:rFonts w:cs="Calibri"/>
            <w:i w:val="0"/>
            <w:lang w:val="en-GB" w:bidi="ar-SA"/>
          </w:rPr>
          <w:t>https://xdef.syntea.cz/tutorial/en/example/C205.html</w:t>
        </w:r>
      </w:hyperlink>
    </w:p>
    <w:p w14:paraId="519C830E" w14:textId="77777777" w:rsidR="00C03081" w:rsidRPr="000C0FBE" w:rsidRDefault="00C03081">
      <w:pPr>
        <w:pStyle w:val="Odstavec"/>
        <w:rPr>
          <w:rFonts w:cs="Calibri"/>
          <w:lang w:val="en-GB"/>
        </w:rPr>
      </w:pPr>
      <w:r w:rsidRPr="000C0FBE">
        <w:rPr>
          <w:rFonts w:cs="Calibri"/>
          <w:lang w:val="en-GB"/>
        </w:rPr>
        <w:t xml:space="preserve">The </w:t>
      </w:r>
      <w:r w:rsidRPr="00006E23">
        <w:rPr>
          <w:lang w:val="en-GB"/>
        </w:rPr>
        <w:t>result</w:t>
      </w:r>
      <w:r w:rsidRPr="000C0FBE">
        <w:rPr>
          <w:rFonts w:cs="Calibri"/>
          <w:lang w:val="en-GB"/>
        </w:rPr>
        <w:t xml:space="preserve"> will be:</w:t>
      </w:r>
    </w:p>
    <w:p w14:paraId="7C5C8234" w14:textId="77777777" w:rsidR="00C03081" w:rsidRPr="000C0FBE" w:rsidRDefault="00C03081">
      <w:pPr>
        <w:pStyle w:val="xmlhlava"/>
        <w:pBdr>
          <w:bottom w:val="single" w:sz="4" w:space="1" w:color="000000"/>
        </w:pBdr>
        <w:rPr>
          <w:lang w:val="en-GB"/>
        </w:rPr>
      </w:pPr>
      <w:r w:rsidRPr="000C0FBE">
        <w:rPr>
          <w:lang w:val="en-GB"/>
        </w:rPr>
        <w:t>&lt;A/&gt;</w:t>
      </w:r>
    </w:p>
    <w:p w14:paraId="03FC0818" w14:textId="77777777" w:rsidR="00C03081" w:rsidRPr="000C0FBE" w:rsidRDefault="00C03081">
      <w:pPr>
        <w:pStyle w:val="Odstavec"/>
        <w:rPr>
          <w:rFonts w:cs="Calibri"/>
          <w:lang w:val="en-GB"/>
        </w:rPr>
      </w:pPr>
      <w:r w:rsidRPr="000C0FBE">
        <w:rPr>
          <w:rFonts w:cs="Calibri"/>
          <w:lang w:val="en-GB"/>
        </w:rPr>
        <w:lastRenderedPageBreak/>
        <w:t xml:space="preserve">It is </w:t>
      </w:r>
      <w:r w:rsidRPr="00006E23">
        <w:rPr>
          <w:lang w:val="en-GB"/>
        </w:rPr>
        <w:t>obvious</w:t>
      </w:r>
      <w:r w:rsidRPr="000C0FBE">
        <w:rPr>
          <w:rFonts w:cs="Calibri"/>
          <w:lang w:val="en-GB"/>
        </w:rPr>
        <w:t xml:space="preserve"> that the same result is achieved, for example, by the following </w:t>
      </w:r>
      <w:r w:rsidR="00AC284F">
        <w:rPr>
          <w:rFonts w:cs="Calibri"/>
          <w:lang w:val="en-GB"/>
        </w:rPr>
        <w:t>X-definition</w:t>
      </w:r>
      <w:r w:rsidRPr="000C0FBE">
        <w:rPr>
          <w:rFonts w:cs="Calibri"/>
          <w:lang w:val="en-GB"/>
        </w:rPr>
        <w:t>:</w:t>
      </w:r>
    </w:p>
    <w:p w14:paraId="76CF364A" w14:textId="77777777" w:rsidR="00C03081" w:rsidRPr="000C0FBE" w:rsidRDefault="00C03081">
      <w:pPr>
        <w:pStyle w:val="xdhlava"/>
        <w:rPr>
          <w:lang w:val="en-GB"/>
        </w:rPr>
      </w:pPr>
      <w:r w:rsidRPr="000C0FBE">
        <w:rPr>
          <w:lang w:val="en-GB"/>
        </w:rPr>
        <w:t>&lt;xd:def xmlns:xd = "http://www.xdef.org/xdef/4.2"&gt;</w:t>
      </w:r>
    </w:p>
    <w:p w14:paraId="0662B038" w14:textId="77777777" w:rsidR="00C03081" w:rsidRPr="000C0FBE" w:rsidRDefault="00C03081">
      <w:pPr>
        <w:pStyle w:val="xdtlo"/>
        <w:rPr>
          <w:rFonts w:eastAsia="Courier New"/>
          <w:lang w:val="en-GB"/>
        </w:rPr>
      </w:pPr>
      <w:r w:rsidRPr="000C0FBE">
        <w:rPr>
          <w:rFonts w:eastAsia="Courier New"/>
          <w:lang w:val="en-GB"/>
        </w:rPr>
        <w:t xml:space="preserve">   &lt;A xd:script="create true"&gt;</w:t>
      </w:r>
    </w:p>
    <w:p w14:paraId="130F0739" w14:textId="77777777" w:rsidR="00C03081" w:rsidRPr="000C0FBE" w:rsidRDefault="00C03081">
      <w:pPr>
        <w:pStyle w:val="xdtlo"/>
        <w:rPr>
          <w:rFonts w:eastAsia="Courier New"/>
          <w:lang w:val="en-GB"/>
        </w:rPr>
      </w:pPr>
      <w:r w:rsidRPr="000C0FBE">
        <w:rPr>
          <w:rFonts w:eastAsia="Courier New"/>
          <w:lang w:val="en-GB"/>
        </w:rPr>
        <w:t xml:space="preserve">      &lt;B xd:script="occurs *; </w:t>
      </w:r>
      <w:r w:rsidRPr="000C0FBE">
        <w:rPr>
          <w:rFonts w:eastAsia="Courier New"/>
          <w:b/>
          <w:color w:val="FF0000"/>
          <w:lang w:val="en-GB"/>
        </w:rPr>
        <w:t>create [null, null, null]</w:t>
      </w:r>
      <w:r w:rsidRPr="000C0FBE">
        <w:rPr>
          <w:rFonts w:eastAsia="Courier New"/>
          <w:lang w:val="en-GB"/>
        </w:rPr>
        <w:t>"/&gt;</w:t>
      </w:r>
    </w:p>
    <w:p w14:paraId="4294D5FF" w14:textId="77777777" w:rsidR="00C03081" w:rsidRPr="000C0FBE" w:rsidRDefault="00C03081">
      <w:pPr>
        <w:pStyle w:val="xdtlo"/>
        <w:rPr>
          <w:rFonts w:eastAsia="Courier New"/>
          <w:lang w:val="en-GB"/>
        </w:rPr>
      </w:pPr>
      <w:r w:rsidRPr="000C0FBE">
        <w:rPr>
          <w:rFonts w:eastAsia="Courier New"/>
          <w:lang w:val="en-GB"/>
        </w:rPr>
        <w:t xml:space="preserve">   &lt;/A&gt;</w:t>
      </w:r>
    </w:p>
    <w:p w14:paraId="62E26BA1" w14:textId="77777777" w:rsidR="00C03081" w:rsidRPr="000C0FBE" w:rsidRDefault="00C03081">
      <w:pPr>
        <w:pStyle w:val="xdpata"/>
        <w:rPr>
          <w:lang w:val="en-GB"/>
        </w:rPr>
      </w:pPr>
      <w:r w:rsidRPr="000C0FBE">
        <w:rPr>
          <w:lang w:val="en-GB"/>
        </w:rPr>
        <w:t>&lt;/xd:def&gt;</w:t>
      </w:r>
    </w:p>
    <w:p w14:paraId="2347F115" w14:textId="77777777" w:rsidR="00C03081" w:rsidRPr="000C0FBE" w:rsidRDefault="00AC284F">
      <w:pPr>
        <w:pStyle w:val="Odstavec"/>
        <w:rPr>
          <w:rFonts w:cs="Calibri"/>
          <w:lang w:val="en-GB"/>
        </w:rPr>
      </w:pPr>
      <w:r w:rsidRPr="000C0FBE">
        <w:rPr>
          <w:rFonts w:cs="Calibri"/>
          <w:lang w:val="en-GB"/>
        </w:rPr>
        <w:t>S</w:t>
      </w:r>
      <w:r>
        <w:rPr>
          <w:rFonts w:cs="Calibri"/>
          <w:lang w:val="en-GB"/>
        </w:rPr>
        <w:t xml:space="preserve">ee </w:t>
      </w:r>
      <w:hyperlink r:id="rId24" w:history="1">
        <w:r w:rsidR="00B91A54">
          <w:rPr>
            <w:rStyle w:val="Hyperlink"/>
            <w:rFonts w:cs="Calibri"/>
            <w:lang w:val="en-GB" w:bidi="ar-SA"/>
          </w:rPr>
          <w:t>https://xdef.syntea.cz/tutorial/en/example/C206.html</w:t>
        </w:r>
      </w:hyperlink>
    </w:p>
    <w:p w14:paraId="19F87432" w14:textId="77777777" w:rsidR="00C03081" w:rsidRPr="000C0FBE" w:rsidRDefault="00C03081">
      <w:pPr>
        <w:pStyle w:val="Odstavec"/>
        <w:rPr>
          <w:rFonts w:cs="Calibri"/>
          <w:lang w:val="en-GB"/>
        </w:rPr>
      </w:pPr>
      <w:r w:rsidRPr="000C0FBE">
        <w:rPr>
          <w:rFonts w:cs="Calibri"/>
          <w:lang w:val="en-GB"/>
        </w:rPr>
        <w:t xml:space="preserve">Now, let </w:t>
      </w:r>
      <w:r w:rsidRPr="00006E23">
        <w:rPr>
          <w:lang w:val="en-GB"/>
        </w:rPr>
        <w:t>us</w:t>
      </w:r>
      <w:r w:rsidRPr="000C0FBE">
        <w:rPr>
          <w:rFonts w:cs="Calibri"/>
          <w:lang w:val="en-GB"/>
        </w:rPr>
        <w:t xml:space="preserve"> ask ourselves what happens if we put an XML element as a data source into the create section. Let's look at the </w:t>
      </w:r>
      <w:r w:rsidR="00AC284F">
        <w:rPr>
          <w:rFonts w:cs="Calibri"/>
          <w:lang w:val="en-GB"/>
        </w:rPr>
        <w:t>X-definition</w:t>
      </w:r>
      <w:r w:rsidRPr="000C0FBE">
        <w:rPr>
          <w:rFonts w:cs="Calibri"/>
          <w:lang w:val="en-GB"/>
        </w:rPr>
        <w:t>:</w:t>
      </w:r>
    </w:p>
    <w:p w14:paraId="6B8E532A" w14:textId="77777777" w:rsidR="00C03081" w:rsidRPr="000C0FBE" w:rsidRDefault="00C03081">
      <w:pPr>
        <w:pStyle w:val="xdhlava"/>
        <w:rPr>
          <w:lang w:val="en-GB"/>
        </w:rPr>
      </w:pPr>
      <w:r w:rsidRPr="000C0FBE">
        <w:rPr>
          <w:lang w:val="en-GB"/>
        </w:rPr>
        <w:t>&lt;xd:def xmlns:xd = "http://www.xdef.org/xdef/4.2"&gt;</w:t>
      </w:r>
    </w:p>
    <w:p w14:paraId="4E196A84" w14:textId="77777777" w:rsidR="00C03081" w:rsidRPr="000C0FBE" w:rsidRDefault="00C03081">
      <w:pPr>
        <w:pStyle w:val="xdtlo"/>
        <w:rPr>
          <w:rFonts w:eastAsia="Courier New"/>
          <w:lang w:val="en-GB"/>
        </w:rPr>
      </w:pPr>
      <w:r w:rsidRPr="000C0FBE">
        <w:rPr>
          <w:rFonts w:eastAsia="Courier New"/>
          <w:lang w:val="en-GB"/>
        </w:rPr>
        <w:t xml:space="preserve">   &lt;A xd:script="</w:t>
      </w:r>
      <w:r w:rsidRPr="000C0FBE">
        <w:rPr>
          <w:rFonts w:eastAsia="Courier New"/>
          <w:b/>
          <w:color w:val="FF0000"/>
          <w:lang w:val="en-GB"/>
        </w:rPr>
        <w:t>create new Element('X')</w:t>
      </w:r>
      <w:r w:rsidRPr="000C0FBE">
        <w:rPr>
          <w:rFonts w:eastAsia="Courier New"/>
          <w:lang w:val="en-GB"/>
        </w:rPr>
        <w:t>"/&gt;</w:t>
      </w:r>
    </w:p>
    <w:p w14:paraId="40183853" w14:textId="77777777" w:rsidR="00C03081" w:rsidRPr="000C0FBE" w:rsidRDefault="00C03081">
      <w:pPr>
        <w:pStyle w:val="xdpata"/>
        <w:rPr>
          <w:lang w:val="en-GB"/>
        </w:rPr>
      </w:pPr>
      <w:r w:rsidRPr="000C0FBE">
        <w:rPr>
          <w:lang w:val="en-GB"/>
        </w:rPr>
        <w:t>&lt;/xd:def&gt;</w:t>
      </w:r>
    </w:p>
    <w:p w14:paraId="7C3590FB" w14:textId="77777777" w:rsidR="00C03081" w:rsidRPr="000C0FBE" w:rsidRDefault="00AC284F">
      <w:pPr>
        <w:pStyle w:val="Odstavec"/>
        <w:rPr>
          <w:rFonts w:cs="Calibri"/>
          <w:lang w:val="en-GB"/>
        </w:rPr>
      </w:pPr>
      <w:r w:rsidRPr="000C0FBE">
        <w:rPr>
          <w:rFonts w:cs="Calibri"/>
          <w:lang w:val="en-GB"/>
        </w:rPr>
        <w:t>S</w:t>
      </w:r>
      <w:r>
        <w:rPr>
          <w:rFonts w:cs="Calibri"/>
          <w:lang w:val="en-GB"/>
        </w:rPr>
        <w:t xml:space="preserve">ee </w:t>
      </w:r>
      <w:hyperlink r:id="rId25" w:history="1">
        <w:r w:rsidR="00B91A54">
          <w:rPr>
            <w:rStyle w:val="Hyperlink"/>
            <w:rFonts w:cs="Calibri"/>
            <w:lang w:val="en-GB" w:bidi="ar-SA"/>
          </w:rPr>
          <w:t>https://xdef.syntea.cz/tutorial/en/example/C207.html</w:t>
        </w:r>
      </w:hyperlink>
    </w:p>
    <w:p w14:paraId="2E07DC4E" w14:textId="77777777" w:rsidR="00C03081" w:rsidRPr="000C0FBE" w:rsidRDefault="00C03081">
      <w:pPr>
        <w:pStyle w:val="Odstavec"/>
        <w:rPr>
          <w:rFonts w:cs="Calibri"/>
          <w:lang w:val="en-GB"/>
        </w:rPr>
      </w:pPr>
      <w:r w:rsidRPr="000C0FBE">
        <w:rPr>
          <w:rFonts w:cs="Calibri"/>
          <w:lang w:val="en-GB"/>
        </w:rPr>
        <w:t xml:space="preserve">The </w:t>
      </w:r>
      <w:r w:rsidRPr="00006E23">
        <w:rPr>
          <w:lang w:val="en-GB"/>
        </w:rPr>
        <w:t>program</w:t>
      </w:r>
      <w:r w:rsidRPr="000C0FBE">
        <w:rPr>
          <w:rFonts w:cs="Calibri"/>
          <w:lang w:val="en-GB"/>
        </w:rPr>
        <w:t xml:space="preserve"> has an object, even an XML element. Let's say at the beginning that the processor does not care for the name of the element (except for the element "xd: any" - if the reader goes on reading, he'll see why). Let's have an element "X" that we pass as a data source for the design of the desired element "A". The result will again be:</w:t>
      </w:r>
    </w:p>
    <w:p w14:paraId="7E9B5E32" w14:textId="77777777" w:rsidR="00C03081" w:rsidRPr="000C0FBE" w:rsidRDefault="00C03081">
      <w:pPr>
        <w:pStyle w:val="xmlhlava"/>
        <w:pBdr>
          <w:bottom w:val="single" w:sz="4" w:space="1" w:color="000000"/>
        </w:pBdr>
        <w:rPr>
          <w:lang w:val="en-GB"/>
        </w:rPr>
      </w:pPr>
      <w:r w:rsidRPr="000C0FBE">
        <w:rPr>
          <w:lang w:val="en-GB"/>
        </w:rPr>
        <w:t>&lt;A/&gt;</w:t>
      </w:r>
    </w:p>
    <w:p w14:paraId="29799768" w14:textId="77777777" w:rsidR="00C03081" w:rsidRPr="000C0FBE" w:rsidRDefault="00C03081">
      <w:pPr>
        <w:pStyle w:val="Odstavec"/>
        <w:rPr>
          <w:rFonts w:cs="Calibri"/>
          <w:lang w:val="en-GB"/>
        </w:rPr>
      </w:pPr>
      <w:r w:rsidRPr="000C0FBE">
        <w:rPr>
          <w:rFonts w:cs="Calibri"/>
          <w:lang w:val="en-GB"/>
        </w:rPr>
        <w:t xml:space="preserve">The </w:t>
      </w:r>
      <w:r w:rsidRPr="00006E23">
        <w:rPr>
          <w:lang w:val="en-GB"/>
        </w:rPr>
        <w:t>reader</w:t>
      </w:r>
      <w:r w:rsidRPr="000C0FBE">
        <w:rPr>
          <w:rFonts w:cs="Calibri"/>
          <w:lang w:val="en-GB"/>
        </w:rPr>
        <w:t xml:space="preserve"> will surely answer the question of what </w:t>
      </w:r>
      <w:r w:rsidR="00CC5D29">
        <w:rPr>
          <w:rFonts w:cs="Calibri"/>
          <w:lang w:val="en-GB"/>
        </w:rPr>
        <w:t>the result will be</w:t>
      </w:r>
      <w:r w:rsidRPr="000C0FBE">
        <w:rPr>
          <w:rFonts w:cs="Calibri"/>
          <w:lang w:val="en-GB"/>
        </w:rPr>
        <w:t xml:space="preserve"> from the following </w:t>
      </w:r>
      <w:r w:rsidR="00AC284F">
        <w:rPr>
          <w:rFonts w:cs="Calibri"/>
          <w:lang w:val="en-GB"/>
        </w:rPr>
        <w:t>X-definition</w:t>
      </w:r>
      <w:r w:rsidRPr="000C0FBE">
        <w:rPr>
          <w:rFonts w:cs="Calibri"/>
          <w:lang w:val="en-GB"/>
        </w:rPr>
        <w:t>:</w:t>
      </w:r>
    </w:p>
    <w:p w14:paraId="38B23258" w14:textId="77777777" w:rsidR="00C03081" w:rsidRPr="000C0FBE" w:rsidRDefault="00C03081">
      <w:pPr>
        <w:pStyle w:val="xdhlava"/>
        <w:rPr>
          <w:lang w:val="en-GB"/>
        </w:rPr>
      </w:pPr>
      <w:r w:rsidRPr="000C0FBE">
        <w:rPr>
          <w:lang w:val="en-GB"/>
        </w:rPr>
        <w:t>&lt;xd:def xmlns:xd = "http://www.xdef.org/xdef/4.2"&gt;</w:t>
      </w:r>
    </w:p>
    <w:p w14:paraId="27423156" w14:textId="77777777" w:rsidR="00C03081" w:rsidRPr="000C0FBE" w:rsidRDefault="00C03081">
      <w:pPr>
        <w:pStyle w:val="xdtlo"/>
        <w:rPr>
          <w:rFonts w:eastAsia="Courier New"/>
          <w:lang w:val="en-GB"/>
        </w:rPr>
      </w:pPr>
      <w:r w:rsidRPr="000C0FBE">
        <w:rPr>
          <w:rFonts w:eastAsia="Courier New"/>
          <w:lang w:val="en-GB"/>
        </w:rPr>
        <w:t xml:space="preserve">   &lt;A xd:script="</w:t>
      </w:r>
      <w:r w:rsidRPr="000C0FBE">
        <w:rPr>
          <w:rFonts w:eastAsia="Courier New"/>
          <w:b/>
          <w:color w:val="FF0000"/>
          <w:lang w:val="en-GB"/>
        </w:rPr>
        <w:t>create null</w:t>
      </w:r>
      <w:r w:rsidRPr="000C0FBE">
        <w:rPr>
          <w:rFonts w:eastAsia="Courier New"/>
          <w:lang w:val="en-GB"/>
        </w:rPr>
        <w:t>"&gt;</w:t>
      </w:r>
    </w:p>
    <w:p w14:paraId="316B8224" w14:textId="77777777" w:rsidR="00C03081" w:rsidRPr="000C0FBE" w:rsidRDefault="00C03081">
      <w:pPr>
        <w:pStyle w:val="xdpata"/>
        <w:rPr>
          <w:lang w:val="en-GB"/>
        </w:rPr>
      </w:pPr>
      <w:r w:rsidRPr="000C0FBE">
        <w:rPr>
          <w:lang w:val="en-GB"/>
        </w:rPr>
        <w:t>&lt;/xd:def&gt;</w:t>
      </w:r>
    </w:p>
    <w:p w14:paraId="046C6703" w14:textId="77777777" w:rsidR="00C03081" w:rsidRPr="000C0FBE" w:rsidRDefault="00AC284F">
      <w:pPr>
        <w:pStyle w:val="Odstavec"/>
        <w:rPr>
          <w:rFonts w:cs="Calibri"/>
          <w:lang w:val="en-GB"/>
        </w:rPr>
      </w:pPr>
      <w:r w:rsidRPr="000C0FBE">
        <w:rPr>
          <w:rFonts w:cs="Calibri"/>
          <w:lang w:val="en-GB"/>
        </w:rPr>
        <w:t>S</w:t>
      </w:r>
      <w:r>
        <w:rPr>
          <w:rFonts w:cs="Calibri"/>
          <w:lang w:val="en-GB"/>
        </w:rPr>
        <w:t xml:space="preserve">ee </w:t>
      </w:r>
      <w:hyperlink r:id="rId26" w:history="1">
        <w:r w:rsidR="00B91A54">
          <w:rPr>
            <w:rStyle w:val="Hyperlink"/>
            <w:rFonts w:cs="Calibri"/>
            <w:lang w:val="en-GB" w:bidi="ar-SA"/>
          </w:rPr>
          <w:t>https://xdef.syntea.cz/tutorial/en/example/C208.html</w:t>
        </w:r>
      </w:hyperlink>
      <w:r w:rsidR="00C03081" w:rsidRPr="000C0FBE">
        <w:rPr>
          <w:rFonts w:cs="Calibri"/>
          <w:lang w:val="en-GB"/>
        </w:rPr>
        <w:tab/>
      </w:r>
    </w:p>
    <w:p w14:paraId="4DB89FF4" w14:textId="77777777" w:rsidR="00C03081" w:rsidRPr="000C0FBE" w:rsidRDefault="00C03081">
      <w:pPr>
        <w:pStyle w:val="Odstavec"/>
        <w:rPr>
          <w:rFonts w:cs="Calibri"/>
          <w:lang w:val="en-GB"/>
        </w:rPr>
      </w:pPr>
      <w:r w:rsidRPr="000C0FBE">
        <w:rPr>
          <w:rFonts w:cs="Calibri"/>
          <w:lang w:val="en-GB"/>
        </w:rPr>
        <w:t xml:space="preserve">What </w:t>
      </w:r>
      <w:r w:rsidRPr="00006E23">
        <w:rPr>
          <w:lang w:val="en-GB"/>
        </w:rPr>
        <w:t>happens</w:t>
      </w:r>
      <w:r w:rsidRPr="000C0FBE">
        <w:rPr>
          <w:rFonts w:cs="Calibri"/>
          <w:lang w:val="en-GB"/>
        </w:rPr>
        <w:t xml:space="preserve"> when the data source is a string? So:</w:t>
      </w:r>
    </w:p>
    <w:p w14:paraId="3EDD2084" w14:textId="77777777" w:rsidR="00C03081" w:rsidRPr="000C0FBE" w:rsidRDefault="00C03081">
      <w:pPr>
        <w:pStyle w:val="xdhlava"/>
        <w:rPr>
          <w:lang w:val="en-GB"/>
        </w:rPr>
      </w:pPr>
      <w:r w:rsidRPr="000C0FBE">
        <w:rPr>
          <w:lang w:val="en-GB"/>
        </w:rPr>
        <w:t>&lt;xd:def xmlns:xd = "http://www.xdef.org/xdef/4.2"&gt;</w:t>
      </w:r>
    </w:p>
    <w:p w14:paraId="44354FBB" w14:textId="77777777" w:rsidR="00C03081" w:rsidRPr="000C0FBE" w:rsidRDefault="00C03081">
      <w:pPr>
        <w:pStyle w:val="xdtlo"/>
        <w:rPr>
          <w:rFonts w:eastAsia="Courier New"/>
          <w:lang w:val="en-GB"/>
        </w:rPr>
      </w:pPr>
      <w:r w:rsidRPr="000C0FBE">
        <w:rPr>
          <w:rFonts w:eastAsia="Courier New"/>
          <w:lang w:val="en-GB"/>
        </w:rPr>
        <w:t xml:space="preserve">   &lt;A xd:script="</w:t>
      </w:r>
      <w:r w:rsidRPr="000C0FBE">
        <w:rPr>
          <w:rFonts w:eastAsia="Courier New"/>
          <w:b/>
          <w:color w:val="FF0000"/>
          <w:lang w:val="en-GB"/>
        </w:rPr>
        <w:t>create 'blabla'</w:t>
      </w:r>
      <w:r w:rsidRPr="000C0FBE">
        <w:rPr>
          <w:rFonts w:eastAsia="Courier New"/>
          <w:lang w:val="en-GB"/>
        </w:rPr>
        <w:t>"&gt;</w:t>
      </w:r>
    </w:p>
    <w:p w14:paraId="4C40825D" w14:textId="77777777" w:rsidR="00C03081" w:rsidRPr="000C0FBE" w:rsidRDefault="00C03081">
      <w:pPr>
        <w:pStyle w:val="xdtlo"/>
        <w:rPr>
          <w:rFonts w:eastAsia="Courier New"/>
          <w:lang w:val="en-GB"/>
        </w:rPr>
      </w:pPr>
      <w:r w:rsidRPr="000C0FBE">
        <w:rPr>
          <w:rFonts w:eastAsia="Courier New"/>
          <w:lang w:val="en-GB"/>
        </w:rPr>
        <w:t xml:space="preserve">      required string();</w:t>
      </w:r>
    </w:p>
    <w:p w14:paraId="61D603EC" w14:textId="77777777" w:rsidR="00C03081" w:rsidRPr="000C0FBE" w:rsidRDefault="00C03081">
      <w:pPr>
        <w:pStyle w:val="xdtlo"/>
        <w:rPr>
          <w:rFonts w:eastAsia="Courier New"/>
          <w:lang w:val="en-GB"/>
        </w:rPr>
      </w:pPr>
      <w:r w:rsidRPr="000C0FBE">
        <w:rPr>
          <w:rFonts w:eastAsia="Courier New"/>
          <w:lang w:val="en-GB"/>
        </w:rPr>
        <w:t xml:space="preserve">   &lt;/A&gt;</w:t>
      </w:r>
    </w:p>
    <w:p w14:paraId="6A616247" w14:textId="77777777" w:rsidR="00C03081" w:rsidRPr="000C0FBE" w:rsidRDefault="00C03081">
      <w:pPr>
        <w:pStyle w:val="xdpata"/>
        <w:rPr>
          <w:lang w:val="en-GB"/>
        </w:rPr>
      </w:pPr>
      <w:r w:rsidRPr="000C0FBE">
        <w:rPr>
          <w:lang w:val="en-GB"/>
        </w:rPr>
        <w:t>&lt;/xd:def&gt;</w:t>
      </w:r>
    </w:p>
    <w:p w14:paraId="35042D10" w14:textId="77777777" w:rsidR="00C03081" w:rsidRPr="000C0FBE" w:rsidRDefault="00AC284F">
      <w:pPr>
        <w:pStyle w:val="Odstavec"/>
        <w:rPr>
          <w:rFonts w:cs="Calibri"/>
          <w:lang w:val="en-GB"/>
        </w:rPr>
      </w:pPr>
      <w:r w:rsidRPr="000C0FBE">
        <w:rPr>
          <w:rFonts w:cs="Calibri"/>
          <w:lang w:val="en-GB"/>
        </w:rPr>
        <w:t>S</w:t>
      </w:r>
      <w:r>
        <w:rPr>
          <w:rFonts w:cs="Calibri"/>
          <w:lang w:val="en-GB"/>
        </w:rPr>
        <w:t xml:space="preserve">ee </w:t>
      </w:r>
      <w:hyperlink r:id="rId27" w:history="1">
        <w:r w:rsidR="00B91A54">
          <w:rPr>
            <w:rStyle w:val="Hyperlink"/>
            <w:rFonts w:cs="Calibri"/>
            <w:lang w:val="en-GB" w:bidi="ar-SA"/>
          </w:rPr>
          <w:t>https://xdef.syntea.cz/tutorial/en/example/C209.html</w:t>
        </w:r>
      </w:hyperlink>
    </w:p>
    <w:p w14:paraId="7C418E88" w14:textId="77777777" w:rsidR="00C03081" w:rsidRPr="000C0FBE" w:rsidRDefault="00C03081">
      <w:pPr>
        <w:pStyle w:val="Odstavec"/>
        <w:rPr>
          <w:rFonts w:cs="Calibri"/>
          <w:lang w:val="en-GB"/>
        </w:rPr>
      </w:pPr>
      <w:r w:rsidRPr="000C0FBE">
        <w:rPr>
          <w:rFonts w:cs="Calibri"/>
          <w:lang w:val="en-GB"/>
        </w:rPr>
        <w:t xml:space="preserve">Even in </w:t>
      </w:r>
      <w:r w:rsidRPr="00006E23">
        <w:rPr>
          <w:lang w:val="en-GB"/>
        </w:rPr>
        <w:t>this</w:t>
      </w:r>
      <w:r w:rsidRPr="000C0FBE">
        <w:rPr>
          <w:rFonts w:cs="Calibri"/>
          <w:lang w:val="en-GB"/>
        </w:rPr>
        <w:t xml:space="preserve"> case, we get the "A" element (unless the string value was "null"). Let's examine another interpretation now. The processor produces from the string an auxiliary element that will have a text value taken from the string value. This auxiliary element will then be used as a data source for the construction of the element in a given model (this property makes it easy to create text-based elements). So, the result will be:</w:t>
      </w:r>
    </w:p>
    <w:p w14:paraId="7A0601CC" w14:textId="77777777" w:rsidR="00C03081" w:rsidRPr="000C0FBE" w:rsidRDefault="00C03081">
      <w:pPr>
        <w:pStyle w:val="xmlhlava"/>
        <w:pBdr>
          <w:bottom w:val="single" w:sz="4" w:space="1" w:color="000000"/>
        </w:pBdr>
        <w:rPr>
          <w:lang w:val="en-GB"/>
        </w:rPr>
      </w:pPr>
      <w:r w:rsidRPr="000C0FBE">
        <w:rPr>
          <w:lang w:val="en-GB"/>
        </w:rPr>
        <w:t>&lt;A&gt;blabla&lt;/A&gt;</w:t>
      </w:r>
    </w:p>
    <w:p w14:paraId="537FDBD4" w14:textId="77777777" w:rsidR="00C03081" w:rsidRPr="000C0FBE" w:rsidRDefault="00C03081">
      <w:pPr>
        <w:pStyle w:val="Odstavec"/>
        <w:rPr>
          <w:rFonts w:cs="Calibri"/>
          <w:lang w:val="en-GB"/>
        </w:rPr>
      </w:pPr>
      <w:r w:rsidRPr="000C0FBE">
        <w:rPr>
          <w:rFonts w:cs="Calibri"/>
          <w:lang w:val="en-GB"/>
        </w:rPr>
        <w:t xml:space="preserve">Let's </w:t>
      </w:r>
      <w:r w:rsidRPr="00006E23">
        <w:rPr>
          <w:lang w:val="en-GB"/>
        </w:rPr>
        <w:t>describe</w:t>
      </w:r>
      <w:r w:rsidRPr="000C0FBE">
        <w:rPr>
          <w:rFonts w:cs="Calibri"/>
          <w:lang w:val="en-GB"/>
        </w:rPr>
        <w:t xml:space="preserve"> the situation that is one of the most typical variants for real usage. Imagine that we want to create our XML element from another XML element. The source data for the construction of an element can be provided either as a result of an XPath expression or as a result of a database statement.</w:t>
      </w:r>
    </w:p>
    <w:p w14:paraId="6B21436F" w14:textId="77777777" w:rsidR="00C03081" w:rsidRPr="000C0FBE" w:rsidRDefault="00C03081">
      <w:pPr>
        <w:pStyle w:val="Odstavec"/>
        <w:rPr>
          <w:rFonts w:cs="Calibri"/>
          <w:lang w:val="en-GB"/>
        </w:rPr>
      </w:pPr>
      <w:r w:rsidRPr="000C0FBE">
        <w:rPr>
          <w:rFonts w:cs="Calibri"/>
          <w:lang w:val="en-GB"/>
        </w:rPr>
        <w:t xml:space="preserve">First, we </w:t>
      </w:r>
      <w:r w:rsidRPr="00006E23">
        <w:rPr>
          <w:lang w:val="en-GB"/>
        </w:rPr>
        <w:t>show</w:t>
      </w:r>
      <w:r w:rsidRPr="000C0FBE">
        <w:rPr>
          <w:rFonts w:cs="Calibri"/>
          <w:lang w:val="en-GB"/>
        </w:rPr>
        <w:t xml:space="preserve"> you how to proceed using the XPath command. Let's take the following XML element as a data source for the construction of the following result:</w:t>
      </w:r>
    </w:p>
    <w:p w14:paraId="7624D6FB" w14:textId="77777777" w:rsidR="00C03081" w:rsidRPr="000C0FBE" w:rsidRDefault="00C03081">
      <w:pPr>
        <w:pStyle w:val="xmlhlava"/>
        <w:rPr>
          <w:lang w:val="en-GB"/>
        </w:rPr>
      </w:pPr>
      <w:r w:rsidRPr="000C0FBE">
        <w:rPr>
          <w:lang w:val="en-GB"/>
        </w:rPr>
        <w:t>&lt;X&gt;</w:t>
      </w:r>
    </w:p>
    <w:p w14:paraId="7E585D7B" w14:textId="77777777" w:rsidR="00C03081" w:rsidRPr="000C0FBE" w:rsidRDefault="00C03081">
      <w:pPr>
        <w:pStyle w:val="xmltlo"/>
        <w:rPr>
          <w:lang w:val="en-GB"/>
        </w:rPr>
      </w:pPr>
      <w:r w:rsidRPr="000C0FBE">
        <w:rPr>
          <w:lang w:val="en-GB"/>
        </w:rPr>
        <w:t xml:space="preserve">  &lt;A/&gt;</w:t>
      </w:r>
    </w:p>
    <w:p w14:paraId="1F073318" w14:textId="77777777" w:rsidR="00C03081" w:rsidRPr="000C0FBE" w:rsidRDefault="00C03081">
      <w:pPr>
        <w:pStyle w:val="xmltlo"/>
        <w:rPr>
          <w:lang w:val="en-GB"/>
        </w:rPr>
      </w:pPr>
      <w:r w:rsidRPr="000C0FBE">
        <w:rPr>
          <w:lang w:val="en-GB"/>
        </w:rPr>
        <w:t xml:space="preserve">  &lt;Y/&gt;</w:t>
      </w:r>
    </w:p>
    <w:p w14:paraId="723FD97C" w14:textId="77777777" w:rsidR="00C03081" w:rsidRPr="000C0FBE" w:rsidRDefault="00C03081">
      <w:pPr>
        <w:pStyle w:val="xmltlo"/>
        <w:rPr>
          <w:lang w:val="en-GB"/>
        </w:rPr>
      </w:pPr>
      <w:r w:rsidRPr="000C0FBE">
        <w:rPr>
          <w:lang w:val="en-GB"/>
        </w:rPr>
        <w:t xml:space="preserve">  &lt;Z/&gt;</w:t>
      </w:r>
    </w:p>
    <w:p w14:paraId="16876BFA" w14:textId="77777777" w:rsidR="00C03081" w:rsidRPr="000C0FBE" w:rsidRDefault="00C03081">
      <w:pPr>
        <w:pStyle w:val="xmltlo"/>
        <w:rPr>
          <w:lang w:val="en-GB"/>
        </w:rPr>
      </w:pPr>
      <w:r w:rsidRPr="000C0FBE">
        <w:rPr>
          <w:lang w:val="en-GB"/>
        </w:rPr>
        <w:t xml:space="preserve">  &lt;A/&gt;</w:t>
      </w:r>
    </w:p>
    <w:p w14:paraId="64460818" w14:textId="77777777" w:rsidR="00C03081" w:rsidRPr="000C0FBE" w:rsidRDefault="00C03081">
      <w:pPr>
        <w:pStyle w:val="xmltlo"/>
        <w:rPr>
          <w:lang w:val="en-GB"/>
        </w:rPr>
      </w:pPr>
      <w:r w:rsidRPr="000C0FBE">
        <w:rPr>
          <w:lang w:val="en-GB"/>
        </w:rPr>
        <w:t xml:space="preserve">  &lt;Z/&gt;</w:t>
      </w:r>
    </w:p>
    <w:p w14:paraId="6DB17C59" w14:textId="77777777" w:rsidR="00C03081" w:rsidRPr="000C0FBE" w:rsidRDefault="00C03081">
      <w:pPr>
        <w:pStyle w:val="xmlpata"/>
        <w:rPr>
          <w:lang w:val="en-GB"/>
        </w:rPr>
      </w:pPr>
      <w:r w:rsidRPr="000C0FBE">
        <w:rPr>
          <w:lang w:val="en-GB"/>
        </w:rPr>
        <w:t>&lt;/X&gt;</w:t>
      </w:r>
    </w:p>
    <w:p w14:paraId="4CFC574B" w14:textId="77777777" w:rsidR="00C03081" w:rsidRPr="000C0FBE" w:rsidRDefault="00C03081">
      <w:pPr>
        <w:pStyle w:val="Odstavec"/>
        <w:rPr>
          <w:rFonts w:cs="Calibri"/>
          <w:lang w:val="en-GB"/>
        </w:rPr>
      </w:pPr>
      <w:r w:rsidRPr="000C0FBE">
        <w:rPr>
          <w:rFonts w:cs="Calibri"/>
          <w:lang w:val="en-GB"/>
        </w:rPr>
        <w:t xml:space="preserve">The </w:t>
      </w:r>
      <w:r w:rsidRPr="00006E23">
        <w:rPr>
          <w:lang w:val="en-GB"/>
        </w:rPr>
        <w:t>desired</w:t>
      </w:r>
      <w:r w:rsidRPr="000C0FBE">
        <w:rPr>
          <w:rFonts w:cs="Calibri"/>
          <w:lang w:val="en-GB"/>
        </w:rPr>
        <w:t xml:space="preserve"> result is the element "A" whose descendants "B" will be created from all elements "A" from the data source. We also require the "C" element to be created from the second occurrence of the element "Z". The desired result will therefore be:</w:t>
      </w:r>
    </w:p>
    <w:p w14:paraId="07ADC6EB" w14:textId="77777777" w:rsidR="00C03081" w:rsidRPr="000C0FBE" w:rsidRDefault="00C03081">
      <w:pPr>
        <w:pStyle w:val="xmlhlava"/>
        <w:rPr>
          <w:lang w:val="en-GB"/>
        </w:rPr>
      </w:pPr>
      <w:r w:rsidRPr="000C0FBE">
        <w:rPr>
          <w:lang w:val="en-GB"/>
        </w:rPr>
        <w:t>&lt;A&gt;</w:t>
      </w:r>
    </w:p>
    <w:p w14:paraId="30B4E3B6" w14:textId="77777777" w:rsidR="00C03081" w:rsidRPr="000C0FBE" w:rsidRDefault="00C03081">
      <w:pPr>
        <w:pStyle w:val="xmltlo"/>
        <w:rPr>
          <w:lang w:val="en-GB"/>
        </w:rPr>
      </w:pPr>
      <w:r w:rsidRPr="000C0FBE">
        <w:rPr>
          <w:lang w:val="en-GB"/>
        </w:rPr>
        <w:t xml:space="preserve">  &lt;B/&gt;  </w:t>
      </w:r>
      <w:r w:rsidRPr="000C0FBE">
        <w:rPr>
          <w:lang w:val="en-GB"/>
        </w:rPr>
        <w:tab/>
        <w:t>(to be created for the first "A")</w:t>
      </w:r>
    </w:p>
    <w:p w14:paraId="26909BC1" w14:textId="77777777" w:rsidR="00C03081" w:rsidRPr="000C0FBE" w:rsidRDefault="00C03081">
      <w:pPr>
        <w:pStyle w:val="xmltlo"/>
        <w:rPr>
          <w:lang w:val="en-GB"/>
        </w:rPr>
      </w:pPr>
      <w:r w:rsidRPr="000C0FBE">
        <w:rPr>
          <w:lang w:val="en-GB"/>
        </w:rPr>
        <w:t xml:space="preserve">  &lt;B/&gt;  </w:t>
      </w:r>
      <w:r w:rsidRPr="000C0FBE">
        <w:rPr>
          <w:lang w:val="en-GB"/>
        </w:rPr>
        <w:tab/>
        <w:t>(to be created for the second "A")</w:t>
      </w:r>
    </w:p>
    <w:p w14:paraId="14B3FE67" w14:textId="77777777" w:rsidR="00C03081" w:rsidRPr="000C0FBE" w:rsidRDefault="00C03081">
      <w:pPr>
        <w:pStyle w:val="xmltlo"/>
        <w:rPr>
          <w:lang w:val="en-GB"/>
        </w:rPr>
      </w:pPr>
      <w:r w:rsidRPr="000C0FBE">
        <w:rPr>
          <w:lang w:val="en-GB"/>
        </w:rPr>
        <w:t xml:space="preserve">  &lt;C/&gt;  </w:t>
      </w:r>
      <w:r w:rsidRPr="000C0FBE">
        <w:rPr>
          <w:lang w:val="en-GB"/>
        </w:rPr>
        <w:tab/>
        <w:t>(to be created for the second "Z")</w:t>
      </w:r>
    </w:p>
    <w:p w14:paraId="58336D3D" w14:textId="77777777" w:rsidR="00C03081" w:rsidRPr="000C0FBE" w:rsidRDefault="00C03081">
      <w:pPr>
        <w:pStyle w:val="xmlpata"/>
        <w:rPr>
          <w:lang w:val="en-GB"/>
        </w:rPr>
      </w:pPr>
      <w:r w:rsidRPr="000C0FBE">
        <w:rPr>
          <w:lang w:val="en-GB"/>
        </w:rPr>
        <w:lastRenderedPageBreak/>
        <w:t>&lt;/A&gt;</w:t>
      </w:r>
    </w:p>
    <w:p w14:paraId="47F2A35D" w14:textId="77777777" w:rsidR="00C03081" w:rsidRPr="000C0FBE" w:rsidRDefault="00C03081">
      <w:pPr>
        <w:pStyle w:val="Odstavec"/>
        <w:rPr>
          <w:rFonts w:cs="Calibri"/>
          <w:lang w:val="en-GB"/>
        </w:rPr>
      </w:pPr>
      <w:r w:rsidRPr="000C0FBE">
        <w:rPr>
          <w:rFonts w:cs="Calibri"/>
          <w:lang w:val="en-GB"/>
        </w:rPr>
        <w:t xml:space="preserve">When </w:t>
      </w:r>
      <w:r w:rsidRPr="00006E23">
        <w:rPr>
          <w:lang w:val="en-GB"/>
        </w:rPr>
        <w:t>designing</w:t>
      </w:r>
      <w:r w:rsidRPr="000C0FBE">
        <w:rPr>
          <w:rFonts w:cs="Calibri"/>
          <w:lang w:val="en-GB"/>
        </w:rPr>
        <w:t xml:space="preserve"> the X definition, we will use the </w:t>
      </w:r>
      <w:r w:rsidR="00AC284F">
        <w:rPr>
          <w:rFonts w:cs="Calibri"/>
          <w:lang w:val="en-GB"/>
        </w:rPr>
        <w:t>X-script</w:t>
      </w:r>
      <w:r w:rsidRPr="000C0FBE">
        <w:rPr>
          <w:rFonts w:cs="Calibri"/>
          <w:lang w:val="en-GB"/>
        </w:rPr>
        <w:t xml:space="preserve"> method "xpath(...)", with the XPath expression being the first parameter, and as the second parameter, we will use the element on which the XPath expression is to be performed. Let's note that the result of the </w:t>
      </w:r>
      <w:r w:rsidR="003150A7" w:rsidRPr="000C0FBE">
        <w:rPr>
          <w:rFonts w:cs="Calibri"/>
          <w:lang w:val="en-GB"/>
        </w:rPr>
        <w:t>"</w:t>
      </w:r>
      <w:r w:rsidRPr="000C0FBE">
        <w:rPr>
          <w:rFonts w:cs="Calibri"/>
          <w:lang w:val="en-GB"/>
        </w:rPr>
        <w:t>xpath</w:t>
      </w:r>
      <w:r w:rsidR="003150A7" w:rsidRPr="000C0FBE">
        <w:rPr>
          <w:rFonts w:cs="Calibri"/>
          <w:lang w:val="en-GB"/>
        </w:rPr>
        <w:t>"</w:t>
      </w:r>
      <w:r w:rsidRPr="000C0FBE">
        <w:rPr>
          <w:rFonts w:cs="Calibri"/>
          <w:lang w:val="en-GB"/>
        </w:rPr>
        <w:t xml:space="preserve"> method is an object Container (we have already encountered this variant) created from the NodeList object that is the result of the XPath expression:</w:t>
      </w:r>
    </w:p>
    <w:p w14:paraId="4271F755" w14:textId="77777777" w:rsidR="00C03081" w:rsidRPr="000C0FBE" w:rsidRDefault="00C03081">
      <w:pPr>
        <w:pStyle w:val="xdhlava"/>
        <w:rPr>
          <w:lang w:val="en-GB"/>
        </w:rPr>
      </w:pPr>
      <w:r w:rsidRPr="000C0FBE">
        <w:rPr>
          <w:lang w:val="en-GB"/>
        </w:rPr>
        <w:t>&lt;xd:def xmlns:xd = "http://www.xdef.org/xdef/4.2"&gt;</w:t>
      </w:r>
    </w:p>
    <w:p w14:paraId="292A5BD6" w14:textId="77777777" w:rsidR="00C03081" w:rsidRPr="000C0FBE" w:rsidRDefault="00C03081">
      <w:pPr>
        <w:pStyle w:val="xdtlo"/>
        <w:rPr>
          <w:lang w:val="en-GB"/>
        </w:rPr>
      </w:pPr>
      <w:r w:rsidRPr="000C0FBE">
        <w:rPr>
          <w:lang w:val="en-GB"/>
        </w:rPr>
        <w:t>&lt;xd:declaration&gt;</w:t>
      </w:r>
    </w:p>
    <w:p w14:paraId="5911E00E" w14:textId="77777777" w:rsidR="00C03081" w:rsidRPr="000C0FBE" w:rsidRDefault="00C03081">
      <w:pPr>
        <w:pStyle w:val="xdtlo"/>
        <w:rPr>
          <w:lang w:val="en-GB"/>
        </w:rPr>
      </w:pPr>
      <w:r w:rsidRPr="000C0FBE">
        <w:rPr>
          <w:lang w:val="en-GB"/>
        </w:rPr>
        <w:t xml:space="preserve">   &lt;![CDATA[</w:t>
      </w:r>
    </w:p>
    <w:p w14:paraId="1DCD6596" w14:textId="77777777" w:rsidR="00C03081" w:rsidRPr="000C0FBE" w:rsidRDefault="00C03081">
      <w:pPr>
        <w:pStyle w:val="xdtlo"/>
        <w:rPr>
          <w:lang w:val="en-GB"/>
        </w:rPr>
      </w:pPr>
      <w:r w:rsidRPr="000C0FBE">
        <w:rPr>
          <w:lang w:val="en-GB"/>
        </w:rPr>
        <w:t xml:space="preserve">      /* Create XML Element to "source" variable. */</w:t>
      </w:r>
    </w:p>
    <w:p w14:paraId="6BBEDF91" w14:textId="77777777" w:rsidR="00C03081" w:rsidRPr="000C0FBE" w:rsidRDefault="00C03081">
      <w:pPr>
        <w:pStyle w:val="xdtlo"/>
        <w:rPr>
          <w:lang w:val="en-GB"/>
        </w:rPr>
      </w:pPr>
      <w:r w:rsidRPr="000C0FBE">
        <w:rPr>
          <w:lang w:val="en-GB"/>
        </w:rPr>
        <w:t xml:space="preserve">      Element source = xparse("&lt;X&gt;&lt;A/&gt;&lt;Y/&gt;&lt;Z/&gt;&lt;A/&gt;&lt;Z/&gt;&lt;/X&gt;");</w:t>
      </w:r>
    </w:p>
    <w:p w14:paraId="1493A0BC" w14:textId="77777777" w:rsidR="00C03081" w:rsidRPr="000C0FBE" w:rsidRDefault="00C03081">
      <w:pPr>
        <w:pStyle w:val="xdtlo"/>
        <w:rPr>
          <w:lang w:val="en-GB"/>
        </w:rPr>
      </w:pPr>
      <w:r w:rsidRPr="000C0FBE">
        <w:rPr>
          <w:lang w:val="en-GB"/>
        </w:rPr>
        <w:t xml:space="preserve">   ]]&gt;</w:t>
      </w:r>
    </w:p>
    <w:p w14:paraId="7E8A04DD" w14:textId="77777777" w:rsidR="00C03081" w:rsidRPr="000C0FBE" w:rsidRDefault="00C03081">
      <w:pPr>
        <w:pStyle w:val="xdtlo"/>
        <w:rPr>
          <w:lang w:val="en-GB"/>
        </w:rPr>
      </w:pPr>
      <w:r w:rsidRPr="000C0FBE">
        <w:rPr>
          <w:lang w:val="en-GB"/>
        </w:rPr>
        <w:t xml:space="preserve">&lt;/xd:declaration&gt;  </w:t>
      </w:r>
    </w:p>
    <w:p w14:paraId="0FE997D0" w14:textId="77777777" w:rsidR="00C03081" w:rsidRPr="000C0FBE" w:rsidRDefault="00C03081">
      <w:pPr>
        <w:pStyle w:val="xdtlo"/>
        <w:rPr>
          <w:lang w:val="en-GB"/>
        </w:rPr>
      </w:pPr>
      <w:r w:rsidRPr="000C0FBE">
        <w:rPr>
          <w:lang w:val="en-GB"/>
        </w:rPr>
        <w:t>&lt;A xd:script="</w:t>
      </w:r>
      <w:r w:rsidRPr="000C0FBE">
        <w:rPr>
          <w:b/>
          <w:color w:val="FF0000"/>
          <w:lang w:val="en-GB"/>
        </w:rPr>
        <w:t>create source</w:t>
      </w:r>
      <w:r w:rsidRPr="000C0FBE">
        <w:rPr>
          <w:lang w:val="en-GB"/>
        </w:rPr>
        <w:t>"&gt; /* "source" is the value for construction. */</w:t>
      </w:r>
    </w:p>
    <w:p w14:paraId="0F71AE0E" w14:textId="77777777" w:rsidR="00C03081" w:rsidRPr="000C0FBE" w:rsidRDefault="00C03081">
      <w:pPr>
        <w:pStyle w:val="xdtlo"/>
        <w:rPr>
          <w:lang w:val="en-GB"/>
        </w:rPr>
      </w:pPr>
      <w:r w:rsidRPr="000C0FBE">
        <w:rPr>
          <w:lang w:val="en-GB"/>
        </w:rPr>
        <w:t xml:space="preserve">   &lt;B xd:script="occurs 1..*; </w:t>
      </w:r>
      <w:r w:rsidRPr="000C0FBE">
        <w:rPr>
          <w:b/>
          <w:color w:val="FF0000"/>
          <w:lang w:val="en-GB"/>
        </w:rPr>
        <w:t>create xpath('/X/A', source)</w:t>
      </w:r>
      <w:r w:rsidRPr="000C0FBE">
        <w:rPr>
          <w:lang w:val="en-GB"/>
        </w:rPr>
        <w:t>"/&gt;</w:t>
      </w:r>
    </w:p>
    <w:p w14:paraId="172EF800" w14:textId="77777777" w:rsidR="00C03081" w:rsidRPr="000C0FBE" w:rsidRDefault="00C03081">
      <w:pPr>
        <w:pStyle w:val="xdtlo"/>
        <w:rPr>
          <w:lang w:val="en-GB"/>
        </w:rPr>
      </w:pPr>
      <w:r w:rsidRPr="000C0FBE">
        <w:rPr>
          <w:lang w:val="en-GB"/>
        </w:rPr>
        <w:t xml:space="preserve">   &lt;C xd:script="occurs 1; </w:t>
      </w:r>
      <w:r w:rsidRPr="000C0FBE">
        <w:rPr>
          <w:b/>
          <w:color w:val="FF0000"/>
          <w:lang w:val="en-GB"/>
        </w:rPr>
        <w:t>create xpath('/X/Z[2]', source)</w:t>
      </w:r>
      <w:r w:rsidRPr="000C0FBE">
        <w:rPr>
          <w:lang w:val="en-GB"/>
        </w:rPr>
        <w:t>"/&gt;</w:t>
      </w:r>
    </w:p>
    <w:p w14:paraId="7FECD237" w14:textId="77777777" w:rsidR="00C03081" w:rsidRPr="000C0FBE" w:rsidRDefault="00C03081">
      <w:pPr>
        <w:pStyle w:val="xdtlo"/>
        <w:rPr>
          <w:lang w:val="en-GB"/>
        </w:rPr>
      </w:pPr>
      <w:r w:rsidRPr="000C0FBE">
        <w:rPr>
          <w:lang w:val="en-GB"/>
        </w:rPr>
        <w:t>&lt;/A&gt;</w:t>
      </w:r>
      <w:r w:rsidRPr="000C0FBE">
        <w:rPr>
          <w:lang w:val="en-GB"/>
        </w:rPr>
        <w:tab/>
      </w:r>
    </w:p>
    <w:p w14:paraId="3B498D5A" w14:textId="77777777" w:rsidR="00C03081" w:rsidRPr="000C0FBE" w:rsidRDefault="00C03081">
      <w:pPr>
        <w:pStyle w:val="xdpata"/>
        <w:rPr>
          <w:lang w:val="en-GB"/>
        </w:rPr>
      </w:pPr>
      <w:r w:rsidRPr="000C0FBE">
        <w:rPr>
          <w:lang w:val="en-GB"/>
        </w:rPr>
        <w:t>&lt;/xd:def&gt;</w:t>
      </w:r>
    </w:p>
    <w:p w14:paraId="0FC09BD3" w14:textId="77777777" w:rsidR="00C03081" w:rsidRPr="000C0FBE" w:rsidRDefault="00AC284F">
      <w:pPr>
        <w:pStyle w:val="Odstavec"/>
        <w:rPr>
          <w:rFonts w:cs="Calibri"/>
          <w:lang w:val="en-GB"/>
        </w:rPr>
      </w:pPr>
      <w:r w:rsidRPr="000C0FBE">
        <w:rPr>
          <w:rFonts w:cs="Calibri"/>
          <w:lang w:val="en-GB"/>
        </w:rPr>
        <w:t>S</w:t>
      </w:r>
      <w:r>
        <w:rPr>
          <w:rFonts w:cs="Calibri"/>
          <w:lang w:val="en-GB"/>
        </w:rPr>
        <w:t xml:space="preserve">ee </w:t>
      </w:r>
      <w:hyperlink r:id="rId28" w:history="1">
        <w:r w:rsidR="00B91A54">
          <w:rPr>
            <w:rStyle w:val="Hyperlink"/>
            <w:rFonts w:cs="Calibri"/>
            <w:lang w:val="en-GB" w:bidi="ar-SA"/>
          </w:rPr>
          <w:t>https://xdef.syntea.cz/tutorial/en/example/C210.html</w:t>
        </w:r>
      </w:hyperlink>
    </w:p>
    <w:p w14:paraId="6B26B73B" w14:textId="77777777" w:rsidR="00C03081" w:rsidRPr="000C0FBE" w:rsidRDefault="00C03081">
      <w:pPr>
        <w:pStyle w:val="Odstavec"/>
        <w:rPr>
          <w:rFonts w:cs="Calibri"/>
          <w:lang w:val="en-GB"/>
        </w:rPr>
      </w:pPr>
      <w:r w:rsidRPr="000C0FBE">
        <w:rPr>
          <w:rFonts w:cs="Calibri"/>
          <w:lang w:val="en-GB"/>
        </w:rPr>
        <w:t xml:space="preserve">Element A is </w:t>
      </w:r>
      <w:r w:rsidRPr="00006E23">
        <w:rPr>
          <w:lang w:val="en-GB"/>
        </w:rPr>
        <w:t>created</w:t>
      </w:r>
      <w:r w:rsidRPr="000C0FBE">
        <w:rPr>
          <w:rFonts w:cs="Calibri"/>
          <w:lang w:val="en-GB"/>
        </w:rPr>
        <w:t xml:space="preserve"> from element X (as we already know, the name does not matter). All elements "B" are created from all the elements "A" in the source</w:t>
      </w:r>
      <w:r w:rsidR="00CC5D29">
        <w:rPr>
          <w:rFonts w:cs="Calibri"/>
          <w:lang w:val="en-GB"/>
        </w:rPr>
        <w:t>,</w:t>
      </w:r>
      <w:r w:rsidRPr="000C0FBE">
        <w:rPr>
          <w:rFonts w:cs="Calibri"/>
          <w:lang w:val="en-GB"/>
        </w:rPr>
        <w:t xml:space="preserve"> and the element "C" is created from the second occurrence of the element "Z". The result will therefore be the element we requested.</w:t>
      </w:r>
    </w:p>
    <w:p w14:paraId="47503A82" w14:textId="77777777" w:rsidR="00C03081" w:rsidRPr="000C0FBE" w:rsidRDefault="00C03081">
      <w:pPr>
        <w:pStyle w:val="Odstavec"/>
        <w:rPr>
          <w:rFonts w:cs="Calibri"/>
          <w:lang w:val="en-GB"/>
        </w:rPr>
      </w:pPr>
      <w:r w:rsidRPr="000C0FBE">
        <w:rPr>
          <w:rFonts w:cs="Calibri"/>
          <w:lang w:val="en-GB"/>
        </w:rPr>
        <w:t xml:space="preserve">Now we ask </w:t>
      </w:r>
      <w:r w:rsidRPr="00006E23">
        <w:rPr>
          <w:lang w:val="en-GB"/>
        </w:rPr>
        <w:t>ourselves</w:t>
      </w:r>
      <w:r w:rsidRPr="000C0FBE">
        <w:rPr>
          <w:rFonts w:cs="Calibri"/>
          <w:lang w:val="en-GB"/>
        </w:rPr>
        <w:t xml:space="preserve"> how to set the attribute values and the text values </w:t>
      </w:r>
      <w:r w:rsidR="00CC5D29">
        <w:rPr>
          <w:rFonts w:cs="Calibri"/>
          <w:lang w:val="en-GB"/>
        </w:rPr>
        <w:t>in</w:t>
      </w:r>
      <w:r w:rsidRPr="000C0FBE">
        <w:rPr>
          <w:rFonts w:cs="Calibri"/>
          <w:lang w:val="en-GB"/>
        </w:rPr>
        <w:t xml:space="preserve"> the result. Try to create an element with the text value "Hi World!". What value do we need to create a text node or attribute? It's not hard to guess that we'll need a string value of the value:</w:t>
      </w:r>
    </w:p>
    <w:p w14:paraId="6BE1729A" w14:textId="77777777" w:rsidR="00C03081" w:rsidRPr="000C0FBE" w:rsidRDefault="00C03081">
      <w:pPr>
        <w:pStyle w:val="xdhlava"/>
        <w:rPr>
          <w:lang w:val="en-GB"/>
        </w:rPr>
      </w:pPr>
      <w:r w:rsidRPr="000C0FBE">
        <w:rPr>
          <w:lang w:val="en-GB"/>
        </w:rPr>
        <w:t>&lt;xd:def xmlns:xd = "http://www.xdef.org/xdef/4.2"&gt;</w:t>
      </w:r>
    </w:p>
    <w:p w14:paraId="42F674EE" w14:textId="77777777" w:rsidR="00C03081" w:rsidRPr="000C0FBE" w:rsidRDefault="00C03081">
      <w:pPr>
        <w:pStyle w:val="xdtlo"/>
        <w:rPr>
          <w:lang w:val="en-GB"/>
        </w:rPr>
      </w:pPr>
      <w:r w:rsidRPr="000C0FBE">
        <w:rPr>
          <w:lang w:val="en-GB"/>
        </w:rPr>
        <w:t>&lt;A xd:script="</w:t>
      </w:r>
      <w:r w:rsidRPr="000C0FBE">
        <w:rPr>
          <w:rFonts w:eastAsia="Courier New"/>
          <w:lang w:val="en-GB"/>
        </w:rPr>
        <w:t>create true</w:t>
      </w:r>
      <w:r w:rsidRPr="000C0FBE">
        <w:rPr>
          <w:lang w:val="en-GB"/>
        </w:rPr>
        <w:t>"&gt;</w:t>
      </w:r>
    </w:p>
    <w:p w14:paraId="03F0B963" w14:textId="77777777" w:rsidR="00C03081" w:rsidRPr="000C0FBE" w:rsidRDefault="00C03081">
      <w:pPr>
        <w:pStyle w:val="xdtlo"/>
        <w:rPr>
          <w:lang w:val="en-GB"/>
        </w:rPr>
      </w:pPr>
      <w:r w:rsidRPr="000C0FBE">
        <w:rPr>
          <w:lang w:val="en-GB"/>
        </w:rPr>
        <w:t xml:space="preserve">   string; </w:t>
      </w:r>
      <w:r w:rsidRPr="000C0FBE">
        <w:rPr>
          <w:b/>
          <w:color w:val="FF0000"/>
          <w:lang w:val="en-GB"/>
        </w:rPr>
        <w:t>create "Hello world!"</w:t>
      </w:r>
    </w:p>
    <w:p w14:paraId="4504C629" w14:textId="77777777" w:rsidR="00C03081" w:rsidRPr="000C0FBE" w:rsidRDefault="00C03081">
      <w:pPr>
        <w:pStyle w:val="xdtlo"/>
        <w:rPr>
          <w:lang w:val="en-GB"/>
        </w:rPr>
      </w:pPr>
      <w:r w:rsidRPr="000C0FBE">
        <w:rPr>
          <w:lang w:val="en-GB"/>
        </w:rPr>
        <w:t>&lt;/A&gt;</w:t>
      </w:r>
    </w:p>
    <w:p w14:paraId="6332D966" w14:textId="77777777" w:rsidR="00C03081" w:rsidRPr="000C0FBE" w:rsidRDefault="00C03081">
      <w:pPr>
        <w:pStyle w:val="xdpata"/>
        <w:rPr>
          <w:lang w:val="en-GB"/>
        </w:rPr>
      </w:pPr>
      <w:r w:rsidRPr="000C0FBE">
        <w:rPr>
          <w:lang w:val="en-GB"/>
        </w:rPr>
        <w:t>&lt;/xd:def&gt;</w:t>
      </w:r>
    </w:p>
    <w:p w14:paraId="30CB1B56" w14:textId="77777777" w:rsidR="00C03081" w:rsidRPr="000C0FBE" w:rsidRDefault="00AC284F">
      <w:pPr>
        <w:pStyle w:val="Odstavec"/>
        <w:rPr>
          <w:rFonts w:cs="Calibri"/>
          <w:lang w:val="en-GB"/>
        </w:rPr>
      </w:pPr>
      <w:r w:rsidRPr="000C0FBE">
        <w:rPr>
          <w:rFonts w:cs="Calibri"/>
          <w:lang w:val="en-GB"/>
        </w:rPr>
        <w:t>S</w:t>
      </w:r>
      <w:r>
        <w:rPr>
          <w:rFonts w:cs="Calibri"/>
          <w:lang w:val="en-GB"/>
        </w:rPr>
        <w:t xml:space="preserve">ee </w:t>
      </w:r>
      <w:hyperlink r:id="rId29" w:history="1">
        <w:r w:rsidR="00B91A54">
          <w:rPr>
            <w:rStyle w:val="Hyperlink"/>
            <w:rFonts w:cs="Calibri"/>
            <w:lang w:val="en-GB" w:bidi="ar-SA"/>
          </w:rPr>
          <w:t>https://xdef.syntea.cz/tutorial/en/example/C211.html</w:t>
        </w:r>
      </w:hyperlink>
    </w:p>
    <w:p w14:paraId="7AE480B0" w14:textId="77777777" w:rsidR="00C03081" w:rsidRPr="000C0FBE" w:rsidRDefault="00C03081">
      <w:pPr>
        <w:pStyle w:val="Odstavec"/>
        <w:rPr>
          <w:rFonts w:cs="Calibri"/>
          <w:lang w:val="en-GB"/>
        </w:rPr>
      </w:pPr>
      <w:r w:rsidRPr="000C0FBE">
        <w:rPr>
          <w:rFonts w:cs="Calibri"/>
          <w:lang w:val="en-GB"/>
        </w:rPr>
        <w:t xml:space="preserve">We see </w:t>
      </w:r>
      <w:r w:rsidRPr="00006E23">
        <w:rPr>
          <w:lang w:val="en-GB"/>
        </w:rPr>
        <w:t>that</w:t>
      </w:r>
      <w:r w:rsidRPr="000C0FBE">
        <w:rPr>
          <w:rFonts w:cs="Calibri"/>
          <w:lang w:val="en-GB"/>
        </w:rPr>
        <w:t xml:space="preserve"> we simply added the required value to the create section. For the attributes, the situation will be similar to that for text nodes. The result of the following X definition will surely be read by the reader himself:</w:t>
      </w:r>
    </w:p>
    <w:p w14:paraId="2B29E6F6" w14:textId="77777777" w:rsidR="00C03081" w:rsidRPr="000C0FBE" w:rsidRDefault="00C03081">
      <w:pPr>
        <w:pStyle w:val="xdhlava"/>
        <w:rPr>
          <w:lang w:val="en-GB"/>
        </w:rPr>
      </w:pPr>
      <w:r w:rsidRPr="000C0FBE">
        <w:rPr>
          <w:lang w:val="en-GB"/>
        </w:rPr>
        <w:t>&lt;xd:def xmlns:xd = "http://www.xdef.org/xdef/4.2"&gt;</w:t>
      </w:r>
    </w:p>
    <w:p w14:paraId="018E2B23" w14:textId="77777777" w:rsidR="00C03081" w:rsidRPr="000C0FBE" w:rsidRDefault="00C03081">
      <w:pPr>
        <w:pStyle w:val="xdtlo"/>
        <w:rPr>
          <w:lang w:val="en-GB"/>
        </w:rPr>
      </w:pPr>
      <w:r w:rsidRPr="000C0FBE">
        <w:rPr>
          <w:lang w:val="en-GB"/>
        </w:rPr>
        <w:t>&lt;Person xd:script="</w:t>
      </w:r>
      <w:r w:rsidRPr="000C0FBE">
        <w:rPr>
          <w:rFonts w:eastAsia="Courier New"/>
          <w:lang w:val="en-GB"/>
        </w:rPr>
        <w:t>create true</w:t>
      </w:r>
      <w:r w:rsidRPr="000C0FBE">
        <w:rPr>
          <w:lang w:val="en-GB"/>
        </w:rPr>
        <w:t xml:space="preserve">" </w:t>
      </w:r>
    </w:p>
    <w:p w14:paraId="461980EE" w14:textId="77777777" w:rsidR="00C03081" w:rsidRPr="000C0FBE" w:rsidRDefault="00C03081">
      <w:pPr>
        <w:pStyle w:val="xdtlo"/>
        <w:rPr>
          <w:lang w:val="en-GB"/>
        </w:rPr>
      </w:pPr>
      <w:r w:rsidRPr="000C0FBE">
        <w:rPr>
          <w:lang w:val="en-GB"/>
        </w:rPr>
        <w:t xml:space="preserve">   Name="string(); </w:t>
      </w:r>
      <w:r w:rsidRPr="000C0FBE">
        <w:rPr>
          <w:b/>
          <w:color w:val="FF0000"/>
          <w:lang w:val="en-GB"/>
        </w:rPr>
        <w:t>create 'John'</w:t>
      </w:r>
      <w:r w:rsidRPr="000C0FBE">
        <w:rPr>
          <w:lang w:val="en-GB"/>
        </w:rPr>
        <w:t xml:space="preserve">" </w:t>
      </w:r>
    </w:p>
    <w:p w14:paraId="5B741289" w14:textId="77777777" w:rsidR="00C03081" w:rsidRPr="000C0FBE" w:rsidRDefault="00C03081">
      <w:pPr>
        <w:pStyle w:val="xdtlo"/>
        <w:rPr>
          <w:lang w:val="en-GB"/>
        </w:rPr>
      </w:pPr>
      <w:r w:rsidRPr="000C0FBE">
        <w:rPr>
          <w:lang w:val="en-GB"/>
        </w:rPr>
        <w:t xml:space="preserve">   Surname="string(); </w:t>
      </w:r>
      <w:r w:rsidRPr="000C0FBE">
        <w:rPr>
          <w:b/>
          <w:color w:val="FF0000"/>
          <w:lang w:val="en-GB"/>
        </w:rPr>
        <w:t>create 'Smith'</w:t>
      </w:r>
      <w:r w:rsidRPr="000C0FBE">
        <w:rPr>
          <w:lang w:val="en-GB"/>
        </w:rPr>
        <w:t>"&gt;</w:t>
      </w:r>
    </w:p>
    <w:p w14:paraId="0EF8028A" w14:textId="77777777" w:rsidR="00C03081" w:rsidRPr="000C0FBE" w:rsidRDefault="00C03081">
      <w:pPr>
        <w:pStyle w:val="xdtlo"/>
        <w:rPr>
          <w:lang w:val="en-GB"/>
        </w:rPr>
      </w:pPr>
      <w:r w:rsidRPr="000C0FBE">
        <w:rPr>
          <w:lang w:val="en-GB"/>
        </w:rPr>
        <w:t xml:space="preserve">   string; </w:t>
      </w:r>
      <w:r w:rsidRPr="000C0FBE">
        <w:rPr>
          <w:b/>
          <w:color w:val="FF0000"/>
          <w:lang w:val="en-GB"/>
        </w:rPr>
        <w:t>create "Bad guy."</w:t>
      </w:r>
    </w:p>
    <w:p w14:paraId="5B8629C5" w14:textId="77777777" w:rsidR="00C03081" w:rsidRPr="000C0FBE" w:rsidRDefault="00C03081">
      <w:pPr>
        <w:pStyle w:val="xdtlo"/>
        <w:rPr>
          <w:lang w:val="en-GB"/>
        </w:rPr>
      </w:pPr>
      <w:r w:rsidRPr="000C0FBE">
        <w:rPr>
          <w:lang w:val="en-GB"/>
        </w:rPr>
        <w:t>&lt;/Person&gt;</w:t>
      </w:r>
    </w:p>
    <w:p w14:paraId="44FD48E7" w14:textId="77777777" w:rsidR="00C03081" w:rsidRPr="000C0FBE" w:rsidRDefault="00C03081">
      <w:pPr>
        <w:pStyle w:val="xdpata"/>
        <w:rPr>
          <w:lang w:val="en-GB"/>
        </w:rPr>
      </w:pPr>
      <w:r w:rsidRPr="000C0FBE">
        <w:rPr>
          <w:lang w:val="en-GB"/>
        </w:rPr>
        <w:t>&lt;/xd:def&gt;</w:t>
      </w:r>
    </w:p>
    <w:p w14:paraId="43E293B2" w14:textId="77777777" w:rsidR="00C03081" w:rsidRPr="000C0FBE" w:rsidRDefault="00AC284F">
      <w:pPr>
        <w:pStyle w:val="Odstavec"/>
        <w:rPr>
          <w:rFonts w:cs="Calibri"/>
          <w:lang w:val="en-GB"/>
        </w:rPr>
      </w:pPr>
      <w:r w:rsidRPr="000C0FBE">
        <w:rPr>
          <w:rFonts w:cs="Calibri"/>
          <w:lang w:val="en-GB"/>
        </w:rPr>
        <w:t>S</w:t>
      </w:r>
      <w:r>
        <w:rPr>
          <w:rFonts w:cs="Calibri"/>
          <w:lang w:val="en-GB"/>
        </w:rPr>
        <w:t xml:space="preserve">ee </w:t>
      </w:r>
      <w:hyperlink r:id="rId30" w:history="1">
        <w:r w:rsidR="00B91A54">
          <w:rPr>
            <w:rStyle w:val="Hyperlink"/>
            <w:rFonts w:cs="Calibri"/>
            <w:lang w:val="en-GB" w:bidi="ar-SA"/>
          </w:rPr>
          <w:t>https://xdef.syntea.cz/tutorial/en/example/C212.html</w:t>
        </w:r>
      </w:hyperlink>
    </w:p>
    <w:p w14:paraId="6648DBF8" w14:textId="77777777" w:rsidR="00C03081" w:rsidRPr="000C0FBE" w:rsidRDefault="00C03081">
      <w:pPr>
        <w:pStyle w:val="Odstavec"/>
        <w:rPr>
          <w:rFonts w:cs="Calibri"/>
          <w:lang w:val="en-GB"/>
        </w:rPr>
      </w:pPr>
      <w:r w:rsidRPr="000C0FBE">
        <w:rPr>
          <w:rFonts w:cs="Calibri"/>
          <w:lang w:val="en-GB"/>
        </w:rPr>
        <w:t xml:space="preserve">Let us add </w:t>
      </w:r>
      <w:r w:rsidRPr="00006E23">
        <w:rPr>
          <w:lang w:val="en-GB"/>
        </w:rPr>
        <w:t>that</w:t>
      </w:r>
      <w:r w:rsidRPr="000C0FBE">
        <w:rPr>
          <w:rFonts w:cs="Calibri"/>
          <w:lang w:val="en-GB"/>
        </w:rPr>
        <w:t xml:space="preserve"> if the object with the value is not to be created, we can set the value "null" as the data source (and the "Salary" attribute will not be created):</w:t>
      </w:r>
    </w:p>
    <w:p w14:paraId="142B9DCD" w14:textId="77777777" w:rsidR="00C03081" w:rsidRPr="000C0FBE" w:rsidRDefault="00C03081">
      <w:pPr>
        <w:pStyle w:val="xdhlava"/>
        <w:rPr>
          <w:lang w:val="en-GB"/>
        </w:rPr>
      </w:pPr>
      <w:r w:rsidRPr="000C0FBE">
        <w:rPr>
          <w:lang w:val="en-GB"/>
        </w:rPr>
        <w:t>&lt;xd:def xmlns:xd = "http://www.xdef.org/xdef/4.2"&gt;</w:t>
      </w:r>
    </w:p>
    <w:p w14:paraId="685179BE" w14:textId="77777777" w:rsidR="00C03081" w:rsidRPr="000C0FBE" w:rsidRDefault="00C03081">
      <w:pPr>
        <w:pStyle w:val="xdtlo"/>
        <w:rPr>
          <w:lang w:val="en-GB"/>
        </w:rPr>
      </w:pPr>
      <w:r w:rsidRPr="000C0FBE">
        <w:rPr>
          <w:lang w:val="en-GB"/>
        </w:rPr>
        <w:t>&lt;Person xd:script="</w:t>
      </w:r>
      <w:r w:rsidRPr="000C0FBE">
        <w:rPr>
          <w:rFonts w:eastAsia="Courier New"/>
          <w:lang w:val="en-GB"/>
        </w:rPr>
        <w:t>create true</w:t>
      </w:r>
      <w:r w:rsidRPr="000C0FBE">
        <w:rPr>
          <w:lang w:val="en-GB"/>
        </w:rPr>
        <w:t>"</w:t>
      </w:r>
    </w:p>
    <w:p w14:paraId="18B857AD" w14:textId="77777777" w:rsidR="00C03081" w:rsidRPr="000C0FBE" w:rsidRDefault="00C03081">
      <w:pPr>
        <w:pStyle w:val="xdtlo"/>
        <w:rPr>
          <w:lang w:val="en-GB"/>
        </w:rPr>
      </w:pPr>
      <w:r w:rsidRPr="000C0FBE">
        <w:rPr>
          <w:lang w:val="en-GB"/>
        </w:rPr>
        <w:t xml:space="preserve">  Name="string(); </w:t>
      </w:r>
      <w:r w:rsidRPr="000C0FBE">
        <w:rPr>
          <w:b/>
          <w:color w:val="FF0000"/>
          <w:lang w:val="en-GB"/>
        </w:rPr>
        <w:t>create 'John'</w:t>
      </w:r>
      <w:r w:rsidRPr="000C0FBE">
        <w:rPr>
          <w:lang w:val="en-GB"/>
        </w:rPr>
        <w:t>"</w:t>
      </w:r>
    </w:p>
    <w:p w14:paraId="73083FAB" w14:textId="77777777" w:rsidR="00C03081" w:rsidRPr="000C0FBE" w:rsidRDefault="00C03081">
      <w:pPr>
        <w:pStyle w:val="xdtlo"/>
        <w:rPr>
          <w:lang w:val="en-GB"/>
        </w:rPr>
      </w:pPr>
      <w:r w:rsidRPr="000C0FBE">
        <w:rPr>
          <w:lang w:val="en-GB"/>
        </w:rPr>
        <w:t xml:space="preserve">  Surname="string(); </w:t>
      </w:r>
      <w:r w:rsidRPr="000C0FBE">
        <w:rPr>
          <w:b/>
          <w:color w:val="FF0000"/>
          <w:lang w:val="en-GB"/>
        </w:rPr>
        <w:t>create 'Smith'</w:t>
      </w:r>
      <w:r w:rsidRPr="000C0FBE">
        <w:rPr>
          <w:lang w:val="en-GB"/>
        </w:rPr>
        <w:t>"</w:t>
      </w:r>
    </w:p>
    <w:p w14:paraId="1E7F6953" w14:textId="77777777" w:rsidR="00C03081" w:rsidRPr="000C0FBE" w:rsidRDefault="00C03081">
      <w:pPr>
        <w:pStyle w:val="xdtlo"/>
        <w:rPr>
          <w:lang w:val="en-GB"/>
        </w:rPr>
      </w:pPr>
      <w:r w:rsidRPr="000C0FBE">
        <w:rPr>
          <w:lang w:val="en-GB"/>
        </w:rPr>
        <w:t xml:space="preserve">  Salary="optional int; </w:t>
      </w:r>
      <w:r w:rsidRPr="000C0FBE">
        <w:rPr>
          <w:b/>
          <w:color w:val="FF0000"/>
          <w:lang w:val="en-GB"/>
        </w:rPr>
        <w:t>create null</w:t>
      </w:r>
      <w:r w:rsidRPr="000C0FBE">
        <w:rPr>
          <w:lang w:val="en-GB"/>
        </w:rPr>
        <w:t>"/&gt;</w:t>
      </w:r>
    </w:p>
    <w:p w14:paraId="18F865B4" w14:textId="77777777" w:rsidR="00C03081" w:rsidRPr="000C0FBE" w:rsidRDefault="00C03081">
      <w:pPr>
        <w:pStyle w:val="xdpata"/>
        <w:rPr>
          <w:lang w:val="en-GB"/>
        </w:rPr>
      </w:pPr>
      <w:r w:rsidRPr="000C0FBE">
        <w:rPr>
          <w:lang w:val="en-GB"/>
        </w:rPr>
        <w:t>&lt;/xd:def&gt;</w:t>
      </w:r>
    </w:p>
    <w:p w14:paraId="0C6267FC" w14:textId="77777777" w:rsidR="00C03081" w:rsidRPr="000C0FBE" w:rsidRDefault="00AC284F">
      <w:pPr>
        <w:pStyle w:val="Odstavec"/>
        <w:rPr>
          <w:rFonts w:cs="Calibri"/>
          <w:lang w:val="en-GB"/>
        </w:rPr>
      </w:pPr>
      <w:r w:rsidRPr="000C0FBE">
        <w:rPr>
          <w:rFonts w:cs="Calibri"/>
          <w:lang w:val="en-GB"/>
        </w:rPr>
        <w:t>S</w:t>
      </w:r>
      <w:r>
        <w:rPr>
          <w:rFonts w:cs="Calibri"/>
          <w:lang w:val="en-GB"/>
        </w:rPr>
        <w:t xml:space="preserve">ee </w:t>
      </w:r>
      <w:hyperlink r:id="rId31" w:history="1">
        <w:r w:rsidR="00B91A54">
          <w:rPr>
            <w:rStyle w:val="Hyperlink"/>
            <w:rFonts w:cs="Calibri"/>
            <w:lang w:val="en-GB" w:bidi="ar-SA"/>
          </w:rPr>
          <w:t>https://xdef.syntea.cz/tutorial/en/example/C213.html</w:t>
        </w:r>
      </w:hyperlink>
    </w:p>
    <w:p w14:paraId="363BEDDD" w14:textId="77777777" w:rsidR="00C03081" w:rsidRPr="000C0FBE" w:rsidRDefault="00C03081">
      <w:pPr>
        <w:pStyle w:val="Odstavec"/>
        <w:rPr>
          <w:rFonts w:cs="Calibri"/>
          <w:lang w:val="en-GB"/>
        </w:rPr>
      </w:pPr>
      <w:r w:rsidRPr="000C0FBE">
        <w:rPr>
          <w:rFonts w:cs="Calibri"/>
          <w:lang w:val="en-GB"/>
        </w:rPr>
        <w:t xml:space="preserve"> Note that </w:t>
      </w:r>
      <w:r w:rsidRPr="00006E23">
        <w:rPr>
          <w:lang w:val="en-GB"/>
        </w:rPr>
        <w:t>the</w:t>
      </w:r>
      <w:r w:rsidRPr="000C0FBE">
        <w:rPr>
          <w:rFonts w:cs="Calibri"/>
          <w:lang w:val="en-GB"/>
        </w:rPr>
        <w:t xml:space="preserve"> data source for the value of the attribute or text node is a string. If we set a different type of data source value, the automatic conversion to string will be performed (the "toString()" method will be executed - unless the present value was null). It is therefore possible to write:</w:t>
      </w:r>
    </w:p>
    <w:p w14:paraId="3420FD6B" w14:textId="77777777" w:rsidR="00C03081" w:rsidRPr="000C0FBE" w:rsidRDefault="00C03081">
      <w:pPr>
        <w:pStyle w:val="xdhlava"/>
        <w:rPr>
          <w:lang w:val="en-GB"/>
        </w:rPr>
      </w:pPr>
      <w:r w:rsidRPr="000C0FBE">
        <w:rPr>
          <w:lang w:val="en-GB"/>
        </w:rPr>
        <w:t>&lt;xd:def xmlns:xd = "http://www.xdef.org/xdef/4.2"&gt;</w:t>
      </w:r>
    </w:p>
    <w:p w14:paraId="70A6CC4F" w14:textId="77777777" w:rsidR="00C03081" w:rsidRPr="000C0FBE" w:rsidRDefault="00C03081">
      <w:pPr>
        <w:pStyle w:val="xdtlo"/>
        <w:rPr>
          <w:lang w:val="en-GB"/>
        </w:rPr>
      </w:pPr>
      <w:r w:rsidRPr="000C0FBE">
        <w:rPr>
          <w:lang w:val="en-GB"/>
        </w:rPr>
        <w:t>&lt;Person xd:script="</w:t>
      </w:r>
      <w:r w:rsidRPr="000C0FBE">
        <w:rPr>
          <w:rFonts w:eastAsia="Courier New"/>
          <w:lang w:val="en-GB"/>
        </w:rPr>
        <w:t>create true</w:t>
      </w:r>
      <w:r w:rsidRPr="000C0FBE">
        <w:rPr>
          <w:lang w:val="en-GB"/>
        </w:rPr>
        <w:t>"</w:t>
      </w:r>
    </w:p>
    <w:p w14:paraId="49F8D5C1" w14:textId="77777777" w:rsidR="00C03081" w:rsidRPr="000C0FBE" w:rsidRDefault="00C03081">
      <w:pPr>
        <w:pStyle w:val="xdtlo"/>
        <w:rPr>
          <w:lang w:val="en-GB"/>
        </w:rPr>
      </w:pPr>
      <w:r w:rsidRPr="000C0FBE">
        <w:rPr>
          <w:lang w:val="en-GB"/>
        </w:rPr>
        <w:t xml:space="preserve">  Name="string(); </w:t>
      </w:r>
      <w:r w:rsidRPr="000C0FBE">
        <w:rPr>
          <w:b/>
          <w:color w:val="FF0000"/>
          <w:lang w:val="en-GB"/>
        </w:rPr>
        <w:t>create 'John'</w:t>
      </w:r>
      <w:r w:rsidRPr="000C0FBE">
        <w:rPr>
          <w:lang w:val="en-GB"/>
        </w:rPr>
        <w:t>"</w:t>
      </w:r>
    </w:p>
    <w:p w14:paraId="6A2D2C0C" w14:textId="77777777" w:rsidR="00C03081" w:rsidRPr="000C0FBE" w:rsidRDefault="00C03081">
      <w:pPr>
        <w:pStyle w:val="xdtlo"/>
        <w:rPr>
          <w:lang w:val="en-GB"/>
        </w:rPr>
      </w:pPr>
      <w:r w:rsidRPr="000C0FBE">
        <w:rPr>
          <w:lang w:val="en-GB"/>
        </w:rPr>
        <w:t xml:space="preserve">  Surname="string(); </w:t>
      </w:r>
      <w:r w:rsidRPr="000C0FBE">
        <w:rPr>
          <w:b/>
          <w:color w:val="FF0000"/>
          <w:lang w:val="en-GB"/>
        </w:rPr>
        <w:t>create 'Smith'</w:t>
      </w:r>
      <w:r w:rsidRPr="000C0FBE">
        <w:rPr>
          <w:lang w:val="en-GB"/>
        </w:rPr>
        <w:t>"</w:t>
      </w:r>
    </w:p>
    <w:p w14:paraId="61FFA784" w14:textId="77777777" w:rsidR="00C03081" w:rsidRPr="000C0FBE" w:rsidRDefault="00C03081">
      <w:pPr>
        <w:pStyle w:val="xdtlo"/>
        <w:rPr>
          <w:lang w:val="en-GB"/>
        </w:rPr>
      </w:pPr>
      <w:r w:rsidRPr="000C0FBE">
        <w:rPr>
          <w:lang w:val="en-GB"/>
        </w:rPr>
        <w:t xml:space="preserve">  Salary="optional int; </w:t>
      </w:r>
      <w:r w:rsidRPr="000C0FBE">
        <w:rPr>
          <w:b/>
          <w:color w:val="FF0000"/>
          <w:lang w:val="en-GB"/>
        </w:rPr>
        <w:t>create 0001234</w:t>
      </w:r>
      <w:r w:rsidRPr="000C0FBE">
        <w:rPr>
          <w:lang w:val="en-GB"/>
        </w:rPr>
        <w:t>"/&gt;</w:t>
      </w:r>
    </w:p>
    <w:p w14:paraId="27CA6705" w14:textId="77777777" w:rsidR="00C03081" w:rsidRPr="000C0FBE" w:rsidRDefault="00C03081">
      <w:pPr>
        <w:pStyle w:val="xdpata"/>
        <w:rPr>
          <w:lang w:val="en-GB"/>
        </w:rPr>
      </w:pPr>
      <w:r w:rsidRPr="000C0FBE">
        <w:rPr>
          <w:lang w:val="en-GB"/>
        </w:rPr>
        <w:t>&lt;/xd:def&gt;</w:t>
      </w:r>
    </w:p>
    <w:p w14:paraId="1ADEEC28" w14:textId="77777777" w:rsidR="00C03081" w:rsidRPr="000C0FBE" w:rsidRDefault="00AC284F">
      <w:pPr>
        <w:pStyle w:val="Odstavec"/>
        <w:rPr>
          <w:rFonts w:cs="Calibri"/>
          <w:lang w:val="en-GB"/>
        </w:rPr>
      </w:pPr>
      <w:r w:rsidRPr="000C0FBE">
        <w:rPr>
          <w:rFonts w:cs="Calibri"/>
          <w:lang w:val="en-GB"/>
        </w:rPr>
        <w:t>S</w:t>
      </w:r>
      <w:r>
        <w:rPr>
          <w:rFonts w:cs="Calibri"/>
          <w:lang w:val="en-GB"/>
        </w:rPr>
        <w:t xml:space="preserve">ee </w:t>
      </w:r>
      <w:hyperlink r:id="rId32" w:history="1">
        <w:r w:rsidR="00B91A54">
          <w:rPr>
            <w:rStyle w:val="Hyperlink"/>
            <w:rFonts w:cs="Calibri"/>
            <w:lang w:val="en-GB" w:bidi="ar-SA"/>
          </w:rPr>
          <w:t>https://xdef.syntea.cz/tutorial/en/example/C214.html</w:t>
        </w:r>
      </w:hyperlink>
    </w:p>
    <w:p w14:paraId="75167CFD" w14:textId="77777777" w:rsidR="00C03081" w:rsidRPr="000C0FBE" w:rsidRDefault="00C03081">
      <w:pPr>
        <w:pStyle w:val="Odstavec"/>
        <w:rPr>
          <w:rFonts w:cs="Calibri"/>
          <w:lang w:val="en-GB"/>
        </w:rPr>
      </w:pPr>
      <w:r w:rsidRPr="000C0FBE">
        <w:rPr>
          <w:rFonts w:cs="Calibri"/>
          <w:lang w:val="en-GB"/>
        </w:rPr>
        <w:lastRenderedPageBreak/>
        <w:t xml:space="preserve">The </w:t>
      </w:r>
      <w:r w:rsidRPr="00006E23">
        <w:rPr>
          <w:lang w:val="en-GB"/>
        </w:rPr>
        <w:t>leading</w:t>
      </w:r>
      <w:r w:rsidRPr="000C0FBE">
        <w:rPr>
          <w:rFonts w:cs="Calibri"/>
          <w:lang w:val="en-GB"/>
        </w:rPr>
        <w:t xml:space="preserve"> zeros will be lost through conversion</w:t>
      </w:r>
      <w:r w:rsidR="00CC5D29">
        <w:rPr>
          <w:rFonts w:cs="Calibri"/>
          <w:lang w:val="en-GB"/>
        </w:rPr>
        <w:t>,</w:t>
      </w:r>
      <w:r w:rsidRPr="000C0FBE">
        <w:rPr>
          <w:rFonts w:cs="Calibri"/>
          <w:lang w:val="en-GB"/>
        </w:rPr>
        <w:t xml:space="preserve"> and the result will be:</w:t>
      </w:r>
    </w:p>
    <w:p w14:paraId="7AC5FA88" w14:textId="77777777" w:rsidR="00C03081" w:rsidRPr="000C0FBE" w:rsidRDefault="00C03081">
      <w:pPr>
        <w:pStyle w:val="xmlhlava"/>
        <w:pBdr>
          <w:bottom w:val="single" w:sz="4" w:space="1" w:color="000000"/>
        </w:pBdr>
        <w:rPr>
          <w:lang w:val="en-GB"/>
        </w:rPr>
      </w:pPr>
      <w:r w:rsidRPr="000C0FBE">
        <w:rPr>
          <w:lang w:val="en-GB"/>
        </w:rPr>
        <w:t>&lt;Person FirstName="Jan" Name="John" Surname="Smith" Salary="1234"/&gt;</w:t>
      </w:r>
    </w:p>
    <w:p w14:paraId="182920BB" w14:textId="77777777" w:rsidR="00C03081" w:rsidRPr="000C0FBE" w:rsidRDefault="00C03081">
      <w:pPr>
        <w:pStyle w:val="Odstavec"/>
        <w:rPr>
          <w:rFonts w:cs="Calibri"/>
          <w:lang w:val="en-GB"/>
        </w:rPr>
      </w:pPr>
      <w:r w:rsidRPr="000C0FBE">
        <w:rPr>
          <w:rFonts w:cs="Calibri"/>
          <w:lang w:val="en-GB"/>
        </w:rPr>
        <w:t xml:space="preserve">Now, </w:t>
      </w:r>
      <w:r w:rsidRPr="00006E23">
        <w:rPr>
          <w:lang w:val="en-GB"/>
        </w:rPr>
        <w:t>try</w:t>
      </w:r>
      <w:r w:rsidRPr="000C0FBE">
        <w:rPr>
          <w:rFonts w:cs="Calibri"/>
          <w:lang w:val="en-GB"/>
        </w:rPr>
        <w:t xml:space="preserve"> to create an element whose values will be taken from an element that we pass as a data source:</w:t>
      </w:r>
    </w:p>
    <w:p w14:paraId="7CD95A01" w14:textId="77777777" w:rsidR="00C03081" w:rsidRPr="000C0FBE" w:rsidRDefault="00C03081">
      <w:pPr>
        <w:pStyle w:val="xdhlava"/>
        <w:rPr>
          <w:lang w:val="en-GB"/>
        </w:rPr>
      </w:pPr>
      <w:r w:rsidRPr="000C0FBE">
        <w:rPr>
          <w:lang w:val="en-GB"/>
        </w:rPr>
        <w:t>&lt;xd:def xmlns:xd = "http://www.xdef.org/xdef/4.2"&gt;</w:t>
      </w:r>
    </w:p>
    <w:p w14:paraId="395EE1C8" w14:textId="77777777" w:rsidR="00C03081" w:rsidRPr="000C0FBE" w:rsidRDefault="00C03081">
      <w:pPr>
        <w:pStyle w:val="xdtlo"/>
        <w:rPr>
          <w:lang w:val="en-GB"/>
        </w:rPr>
      </w:pPr>
      <w:r w:rsidRPr="000C0FBE">
        <w:rPr>
          <w:lang w:val="en-GB"/>
        </w:rPr>
        <w:t xml:space="preserve">&lt;xd:declaration&gt;  </w:t>
      </w:r>
    </w:p>
    <w:p w14:paraId="08089498" w14:textId="77777777" w:rsidR="00C03081" w:rsidRPr="000C0FBE" w:rsidRDefault="00C03081">
      <w:pPr>
        <w:pStyle w:val="xdtlo"/>
        <w:rPr>
          <w:lang w:val="en-GB"/>
        </w:rPr>
      </w:pPr>
      <w:r w:rsidRPr="000C0FBE">
        <w:rPr>
          <w:lang w:val="en-GB"/>
        </w:rPr>
        <w:t xml:space="preserve">  &lt;![CDATA[</w:t>
      </w:r>
    </w:p>
    <w:p w14:paraId="4C394404" w14:textId="77777777" w:rsidR="00C03081" w:rsidRPr="000C0FBE" w:rsidRDefault="00C03081">
      <w:pPr>
        <w:pStyle w:val="xdtlo"/>
        <w:rPr>
          <w:lang w:val="en-GB"/>
        </w:rPr>
      </w:pPr>
      <w:r w:rsidRPr="000C0FBE">
        <w:rPr>
          <w:lang w:val="en-GB"/>
        </w:rPr>
        <w:t xml:space="preserve">   /* Create XML Element to "source" variable. */</w:t>
      </w:r>
    </w:p>
    <w:p w14:paraId="4BF31B27" w14:textId="77777777" w:rsidR="00C03081" w:rsidRPr="000C0FBE" w:rsidRDefault="00C03081">
      <w:pPr>
        <w:pStyle w:val="xdtlo"/>
        <w:rPr>
          <w:lang w:val="en-GB"/>
        </w:rPr>
      </w:pPr>
      <w:r w:rsidRPr="000C0FBE">
        <w:rPr>
          <w:lang w:val="en-GB"/>
        </w:rPr>
        <w:t xml:space="preserve">   Element source = xparse("&lt;Person Name='John' Surname='Smith' Salary='0001234'/&gt;");</w:t>
      </w:r>
    </w:p>
    <w:p w14:paraId="48658EDE" w14:textId="77777777" w:rsidR="00C03081" w:rsidRPr="000C0FBE" w:rsidRDefault="00C03081">
      <w:pPr>
        <w:pStyle w:val="xdtlo"/>
        <w:rPr>
          <w:lang w:val="en-GB"/>
        </w:rPr>
      </w:pPr>
      <w:r w:rsidRPr="000C0FBE">
        <w:rPr>
          <w:lang w:val="en-GB"/>
        </w:rPr>
        <w:t xml:space="preserve">  ]]&gt;</w:t>
      </w:r>
    </w:p>
    <w:p w14:paraId="7B26C378" w14:textId="77777777" w:rsidR="00C03081" w:rsidRPr="000C0FBE" w:rsidRDefault="00C03081">
      <w:pPr>
        <w:pStyle w:val="xdtlo"/>
        <w:rPr>
          <w:lang w:val="en-GB"/>
        </w:rPr>
      </w:pPr>
      <w:r w:rsidRPr="000C0FBE">
        <w:rPr>
          <w:lang w:val="en-GB"/>
        </w:rPr>
        <w:t xml:space="preserve">&lt;/xd:declaration&gt;  </w:t>
      </w:r>
    </w:p>
    <w:p w14:paraId="1925D738" w14:textId="77777777" w:rsidR="00C03081" w:rsidRPr="000C0FBE" w:rsidRDefault="00C03081">
      <w:pPr>
        <w:pStyle w:val="xdtlo"/>
        <w:rPr>
          <w:lang w:val="en-GB"/>
        </w:rPr>
      </w:pPr>
    </w:p>
    <w:p w14:paraId="5BBE464D" w14:textId="77777777" w:rsidR="00C03081" w:rsidRPr="000C0FBE" w:rsidRDefault="00C03081">
      <w:pPr>
        <w:pStyle w:val="xdtlo"/>
        <w:rPr>
          <w:lang w:val="en-GB"/>
        </w:rPr>
      </w:pPr>
      <w:r w:rsidRPr="000C0FBE">
        <w:rPr>
          <w:lang w:val="en-GB"/>
        </w:rPr>
        <w:t>&lt;Person    xd:script = "</w:t>
      </w:r>
      <w:r w:rsidRPr="000C0FBE">
        <w:rPr>
          <w:b/>
          <w:color w:val="FF0000"/>
          <w:lang w:val="en-GB"/>
        </w:rPr>
        <w:t>create source</w:t>
      </w:r>
      <w:r w:rsidRPr="000C0FBE">
        <w:rPr>
          <w:lang w:val="en-GB"/>
        </w:rPr>
        <w:t>"</w:t>
      </w:r>
    </w:p>
    <w:p w14:paraId="2D9BD256" w14:textId="77777777" w:rsidR="00C03081" w:rsidRPr="000C0FBE" w:rsidRDefault="00C03081">
      <w:pPr>
        <w:pStyle w:val="xdtlo"/>
        <w:rPr>
          <w:lang w:val="en-GB"/>
        </w:rPr>
      </w:pPr>
      <w:r w:rsidRPr="000C0FBE">
        <w:rPr>
          <w:lang w:val="en-GB"/>
        </w:rPr>
        <w:t xml:space="preserve">           Name      = "string; </w:t>
      </w:r>
      <w:r w:rsidRPr="000C0FBE">
        <w:rPr>
          <w:b/>
          <w:color w:val="FF0000"/>
          <w:lang w:val="en-GB"/>
        </w:rPr>
        <w:t>create xpath('@Name', source)</w:t>
      </w:r>
      <w:r w:rsidRPr="000C0FBE">
        <w:rPr>
          <w:lang w:val="en-GB"/>
        </w:rPr>
        <w:t>"</w:t>
      </w:r>
    </w:p>
    <w:p w14:paraId="4DE10954" w14:textId="77777777" w:rsidR="00C03081" w:rsidRPr="000C0FBE" w:rsidRDefault="00C03081">
      <w:pPr>
        <w:pStyle w:val="xdtlo"/>
        <w:rPr>
          <w:lang w:val="en-GB"/>
        </w:rPr>
      </w:pPr>
      <w:r w:rsidRPr="000C0FBE">
        <w:rPr>
          <w:lang w:val="en-GB"/>
        </w:rPr>
        <w:t xml:space="preserve">           Surname   = "string; </w:t>
      </w:r>
      <w:r w:rsidRPr="000C0FBE">
        <w:rPr>
          <w:b/>
          <w:color w:val="FF0000"/>
          <w:lang w:val="en-GB"/>
        </w:rPr>
        <w:t>create xpath('@Surname', source)</w:t>
      </w:r>
      <w:r w:rsidRPr="000C0FBE">
        <w:rPr>
          <w:lang w:val="en-GB"/>
        </w:rPr>
        <w:t>"&gt;</w:t>
      </w:r>
    </w:p>
    <w:p w14:paraId="4D2FBE6C" w14:textId="77777777" w:rsidR="00C03081" w:rsidRPr="000C0FBE" w:rsidRDefault="00C03081">
      <w:pPr>
        <w:pStyle w:val="xdtlo"/>
        <w:rPr>
          <w:lang w:val="en-GB"/>
        </w:rPr>
      </w:pPr>
      <w:r w:rsidRPr="000C0FBE">
        <w:rPr>
          <w:lang w:val="en-GB"/>
        </w:rPr>
        <w:t xml:space="preserve">   &lt;Salary xd:script = "</w:t>
      </w:r>
      <w:r w:rsidRPr="000C0FBE">
        <w:rPr>
          <w:b/>
          <w:color w:val="FF0000"/>
          <w:lang w:val="en-GB"/>
        </w:rPr>
        <w:t>create xpath('@Salary', source)</w:t>
      </w:r>
      <w:r w:rsidRPr="000C0FBE">
        <w:rPr>
          <w:lang w:val="en-GB"/>
        </w:rPr>
        <w:t xml:space="preserve">"&gt; </w:t>
      </w:r>
    </w:p>
    <w:p w14:paraId="3BA90615" w14:textId="77777777" w:rsidR="00C03081" w:rsidRPr="000C0FBE" w:rsidRDefault="00C03081">
      <w:pPr>
        <w:pStyle w:val="xdtlo"/>
        <w:rPr>
          <w:lang w:val="en-GB"/>
        </w:rPr>
      </w:pPr>
      <w:r w:rsidRPr="000C0FBE">
        <w:rPr>
          <w:lang w:val="en-GB"/>
        </w:rPr>
        <w:t xml:space="preserve">          string; </w:t>
      </w:r>
      <w:r w:rsidRPr="000C0FBE">
        <w:rPr>
          <w:b/>
          <w:color w:val="FF0000"/>
          <w:lang w:val="en-GB"/>
        </w:rPr>
        <w:t>create xpath('@Salary', source)</w:t>
      </w:r>
    </w:p>
    <w:p w14:paraId="5E5B2D17" w14:textId="77777777" w:rsidR="00C03081" w:rsidRPr="000C0FBE" w:rsidRDefault="00C03081">
      <w:pPr>
        <w:pStyle w:val="xdtlo"/>
        <w:rPr>
          <w:lang w:val="en-GB"/>
        </w:rPr>
      </w:pPr>
      <w:r w:rsidRPr="000C0FBE">
        <w:rPr>
          <w:lang w:val="en-GB"/>
        </w:rPr>
        <w:t xml:space="preserve">   &lt;/Salary&gt; </w:t>
      </w:r>
    </w:p>
    <w:p w14:paraId="6ADDC6E9" w14:textId="77777777" w:rsidR="00C03081" w:rsidRPr="000C0FBE" w:rsidRDefault="00C03081">
      <w:pPr>
        <w:pStyle w:val="xdtlo"/>
        <w:rPr>
          <w:lang w:val="en-GB"/>
        </w:rPr>
      </w:pPr>
      <w:r w:rsidRPr="000C0FBE">
        <w:rPr>
          <w:lang w:val="en-GB"/>
        </w:rPr>
        <w:t>&lt;/Person&gt;</w:t>
      </w:r>
    </w:p>
    <w:p w14:paraId="5924C6A3" w14:textId="77777777" w:rsidR="00C03081" w:rsidRPr="000C0FBE" w:rsidRDefault="00C03081">
      <w:pPr>
        <w:pStyle w:val="xdpata"/>
        <w:rPr>
          <w:lang w:val="en-GB"/>
        </w:rPr>
      </w:pPr>
      <w:r w:rsidRPr="000C0FBE">
        <w:rPr>
          <w:lang w:val="en-GB"/>
        </w:rPr>
        <w:t>&lt;/xd:def&gt;</w:t>
      </w:r>
    </w:p>
    <w:p w14:paraId="72E54DED" w14:textId="77777777" w:rsidR="00C03081" w:rsidRPr="000C0FBE" w:rsidRDefault="00AC284F">
      <w:pPr>
        <w:pStyle w:val="Odstavec"/>
        <w:rPr>
          <w:rFonts w:cs="Calibri"/>
          <w:lang w:val="en-GB"/>
        </w:rPr>
      </w:pPr>
      <w:r w:rsidRPr="000C0FBE">
        <w:rPr>
          <w:rFonts w:cs="Calibri"/>
          <w:lang w:val="en-GB"/>
        </w:rPr>
        <w:t>S</w:t>
      </w:r>
      <w:r>
        <w:rPr>
          <w:rFonts w:cs="Calibri"/>
          <w:lang w:val="en-GB"/>
        </w:rPr>
        <w:t xml:space="preserve">ee </w:t>
      </w:r>
      <w:hyperlink r:id="rId33" w:history="1">
        <w:r w:rsidR="00B91A54">
          <w:rPr>
            <w:rStyle w:val="Hyperlink"/>
            <w:rFonts w:cs="Calibri"/>
            <w:lang w:val="en-GB" w:bidi="ar-SA"/>
          </w:rPr>
          <w:t>https://xdef.syntea.cz/tutorial/en/example/C215.html</w:t>
        </w:r>
      </w:hyperlink>
    </w:p>
    <w:p w14:paraId="61EB80D2" w14:textId="77777777" w:rsidR="00C03081" w:rsidRPr="000C0FBE" w:rsidRDefault="00C03081">
      <w:pPr>
        <w:pStyle w:val="Odstavec"/>
        <w:rPr>
          <w:rFonts w:cs="Calibri"/>
          <w:lang w:val="en-GB"/>
        </w:rPr>
      </w:pPr>
      <w:r w:rsidRPr="000C0FBE">
        <w:rPr>
          <w:rFonts w:cs="Calibri"/>
          <w:lang w:val="en-GB"/>
        </w:rPr>
        <w:t xml:space="preserve">The </w:t>
      </w:r>
      <w:r w:rsidRPr="00006E23">
        <w:rPr>
          <w:lang w:val="en-GB"/>
        </w:rPr>
        <w:t>result</w:t>
      </w:r>
      <w:r w:rsidRPr="000C0FBE">
        <w:rPr>
          <w:rFonts w:cs="Calibri"/>
          <w:lang w:val="en-GB"/>
        </w:rPr>
        <w:t xml:space="preserve"> will be:</w:t>
      </w:r>
    </w:p>
    <w:p w14:paraId="22B9DEB8" w14:textId="77777777" w:rsidR="00C03081" w:rsidRPr="000C0FBE" w:rsidRDefault="00C03081">
      <w:pPr>
        <w:pStyle w:val="xmlhlava"/>
        <w:rPr>
          <w:lang w:val="en-GB"/>
        </w:rPr>
      </w:pPr>
      <w:r w:rsidRPr="000C0FBE">
        <w:rPr>
          <w:lang w:val="en-GB"/>
        </w:rPr>
        <w:t>&lt;Person Name="John" Surname="Smith"&gt;</w:t>
      </w:r>
    </w:p>
    <w:p w14:paraId="4FA1F7EF" w14:textId="77777777" w:rsidR="00C03081" w:rsidRPr="000C0FBE" w:rsidRDefault="00C03081">
      <w:pPr>
        <w:pStyle w:val="xmltlo"/>
        <w:rPr>
          <w:lang w:val="en-GB"/>
        </w:rPr>
      </w:pPr>
      <w:r w:rsidRPr="000C0FBE">
        <w:rPr>
          <w:lang w:val="en-GB"/>
        </w:rPr>
        <w:t xml:space="preserve">  &lt;Salary&gt;</w:t>
      </w:r>
    </w:p>
    <w:p w14:paraId="13B1636B" w14:textId="77777777" w:rsidR="00C03081" w:rsidRPr="000C0FBE" w:rsidRDefault="00C03081">
      <w:pPr>
        <w:pStyle w:val="xmltlo"/>
        <w:rPr>
          <w:lang w:val="en-GB"/>
        </w:rPr>
      </w:pPr>
      <w:r w:rsidRPr="000C0FBE">
        <w:rPr>
          <w:lang w:val="en-GB"/>
        </w:rPr>
        <w:t xml:space="preserve">    1234</w:t>
      </w:r>
    </w:p>
    <w:p w14:paraId="173FC050" w14:textId="77777777" w:rsidR="00C03081" w:rsidRPr="000C0FBE" w:rsidRDefault="00C03081">
      <w:pPr>
        <w:pStyle w:val="xmltlo"/>
        <w:rPr>
          <w:lang w:val="en-GB"/>
        </w:rPr>
      </w:pPr>
      <w:r w:rsidRPr="000C0FBE">
        <w:rPr>
          <w:lang w:val="en-GB"/>
        </w:rPr>
        <w:t xml:space="preserve">  &lt;/Salary&gt;</w:t>
      </w:r>
    </w:p>
    <w:p w14:paraId="03C178A2" w14:textId="77777777" w:rsidR="00C03081" w:rsidRPr="000C0FBE" w:rsidRDefault="00C03081">
      <w:pPr>
        <w:pStyle w:val="xmlpata"/>
        <w:rPr>
          <w:lang w:val="en-GB"/>
        </w:rPr>
      </w:pPr>
      <w:r w:rsidRPr="000C0FBE">
        <w:rPr>
          <w:lang w:val="en-GB"/>
        </w:rPr>
        <w:t>&lt;/Person&gt;</w:t>
      </w:r>
    </w:p>
    <w:p w14:paraId="303DA1D7" w14:textId="77777777" w:rsidR="00C03081" w:rsidRPr="000C0FBE" w:rsidRDefault="00C03081">
      <w:pPr>
        <w:pStyle w:val="Odstavec"/>
        <w:rPr>
          <w:rFonts w:cs="Calibri"/>
          <w:lang w:val="en-GB"/>
        </w:rPr>
      </w:pPr>
      <w:r w:rsidRPr="000C0FBE">
        <w:rPr>
          <w:rFonts w:cs="Calibri"/>
          <w:lang w:val="en-GB"/>
        </w:rPr>
        <w:t xml:space="preserve">Similarly, </w:t>
      </w:r>
      <w:r w:rsidRPr="00006E23">
        <w:rPr>
          <w:lang w:val="en-GB"/>
        </w:rPr>
        <w:t>we</w:t>
      </w:r>
      <w:r w:rsidRPr="000C0FBE">
        <w:rPr>
          <w:rFonts w:cs="Calibri"/>
          <w:lang w:val="en-GB"/>
        </w:rPr>
        <w:t xml:space="preserve"> can create an element based on the result of a database command. Let's have a database table containing rows with the columns "name", "surname", and "salary". We pass the table to the program as the object "ResultSet" obtained from the database by the "query" command. The elements are created from the rows of the table with the appropriate columns (note that the parameter of the method "getItem" is case sensitive</w:t>
      </w:r>
      <w:r w:rsidR="00CC5D29">
        <w:rPr>
          <w:rFonts w:cs="Calibri"/>
          <w:lang w:val="en-GB"/>
        </w:rPr>
        <w:t>,</w:t>
      </w:r>
      <w:r w:rsidRPr="000C0FBE">
        <w:rPr>
          <w:rFonts w:cs="Calibri"/>
          <w:lang w:val="en-GB"/>
        </w:rPr>
        <w:t xml:space="preserve"> which is the property of the database commands):</w:t>
      </w:r>
    </w:p>
    <w:p w14:paraId="4776776B" w14:textId="77777777" w:rsidR="00C03081" w:rsidRPr="000C0FBE" w:rsidRDefault="00C03081">
      <w:pPr>
        <w:pStyle w:val="xdhlava"/>
        <w:rPr>
          <w:lang w:val="en-GB"/>
        </w:rPr>
      </w:pPr>
      <w:r w:rsidRPr="000C0FBE">
        <w:rPr>
          <w:lang w:val="en-GB"/>
        </w:rPr>
        <w:t>&lt;xd:def xmlns:xd = "http://www.xdef.org/xdef/4.2"&gt;</w:t>
      </w:r>
    </w:p>
    <w:p w14:paraId="26D01432" w14:textId="77777777" w:rsidR="00C03081" w:rsidRPr="000C0FBE" w:rsidRDefault="00C03081">
      <w:pPr>
        <w:pStyle w:val="xdtlo"/>
        <w:rPr>
          <w:lang w:val="en-GB"/>
        </w:rPr>
      </w:pPr>
      <w:r w:rsidRPr="000C0FBE">
        <w:rPr>
          <w:lang w:val="en-GB"/>
        </w:rPr>
        <w:t xml:space="preserve">&lt;xd:declaration&gt;  </w:t>
      </w:r>
    </w:p>
    <w:p w14:paraId="17A39137" w14:textId="77777777" w:rsidR="00C03081" w:rsidRPr="000C0FBE" w:rsidRDefault="00C03081">
      <w:pPr>
        <w:pStyle w:val="xdtlo"/>
        <w:rPr>
          <w:lang w:val="en-GB"/>
        </w:rPr>
      </w:pPr>
      <w:r w:rsidRPr="000C0FBE">
        <w:rPr>
          <w:lang w:val="en-GB"/>
        </w:rPr>
        <w:t xml:space="preserve">   /*</w:t>
      </w:r>
    </w:p>
    <w:p w14:paraId="7906B6A8" w14:textId="77777777" w:rsidR="00C03081" w:rsidRPr="000C0FBE" w:rsidRDefault="00C03081">
      <w:pPr>
        <w:pStyle w:val="xdtlo"/>
        <w:rPr>
          <w:lang w:val="en-GB"/>
        </w:rPr>
      </w:pPr>
      <w:r w:rsidRPr="000C0FBE">
        <w:rPr>
          <w:lang w:val="en-GB"/>
        </w:rPr>
        <w:t xml:space="preserve">    Access to a database is usually created in the Java program by the command</w:t>
      </w:r>
    </w:p>
    <w:p w14:paraId="119A3668" w14:textId="77777777" w:rsidR="00C03081" w:rsidRPr="000C0FBE" w:rsidRDefault="00C03081">
      <w:pPr>
        <w:pStyle w:val="xdtlo"/>
        <w:rPr>
          <w:lang w:val="en-GB"/>
        </w:rPr>
      </w:pPr>
      <w:r w:rsidRPr="000C0FBE">
        <w:rPr>
          <w:lang w:val="en-GB"/>
        </w:rPr>
        <w:t xml:space="preserve">        DFactory.createSQLService(URL, user, password)</w:t>
      </w:r>
    </w:p>
    <w:p w14:paraId="6425F27F" w14:textId="77777777" w:rsidR="00C03081" w:rsidRPr="000C0FBE" w:rsidRDefault="00C03081">
      <w:pPr>
        <w:pStyle w:val="xdtlo"/>
        <w:rPr>
          <w:lang w:val="en-GB"/>
        </w:rPr>
      </w:pPr>
      <w:r w:rsidRPr="000C0FBE">
        <w:rPr>
          <w:lang w:val="en-GB"/>
        </w:rPr>
        <w:t xml:space="preserve">    and passed to the </w:t>
      </w:r>
      <w:r w:rsidR="00AC284F">
        <w:rPr>
          <w:lang w:val="en-GB"/>
        </w:rPr>
        <w:t>X-definition</w:t>
      </w:r>
      <w:r w:rsidRPr="000C0FBE">
        <w:rPr>
          <w:lang w:val="en-GB"/>
        </w:rPr>
        <w:t xml:space="preserve"> over an external variable.</w:t>
      </w:r>
    </w:p>
    <w:p w14:paraId="1ED4CD40" w14:textId="77777777" w:rsidR="00C03081" w:rsidRPr="000C0FBE" w:rsidRDefault="00C03081">
      <w:pPr>
        <w:pStyle w:val="xdtlo"/>
        <w:rPr>
          <w:lang w:val="en-GB"/>
        </w:rPr>
      </w:pPr>
      <w:r w:rsidRPr="000C0FBE">
        <w:rPr>
          <w:lang w:val="en-GB"/>
        </w:rPr>
        <w:t xml:space="preserve">   */</w:t>
      </w:r>
    </w:p>
    <w:p w14:paraId="64D2E54B" w14:textId="77777777" w:rsidR="00C03081" w:rsidRPr="000C0FBE" w:rsidRDefault="00C03081">
      <w:pPr>
        <w:pStyle w:val="xdtlo"/>
        <w:rPr>
          <w:lang w:val="en-GB"/>
        </w:rPr>
      </w:pPr>
      <w:r w:rsidRPr="000C0FBE">
        <w:rPr>
          <w:lang w:val="en-GB"/>
        </w:rPr>
        <w:t xml:space="preserve">   Service service = new Service("jdbc:derby://localhost:1527/sample;", "myself", "blabla");</w:t>
      </w:r>
    </w:p>
    <w:p w14:paraId="09B34E4F" w14:textId="77777777" w:rsidR="00C03081" w:rsidRPr="000C0FBE" w:rsidRDefault="00C03081">
      <w:pPr>
        <w:pStyle w:val="xdtlo"/>
        <w:rPr>
          <w:lang w:val="en-GB"/>
        </w:rPr>
      </w:pPr>
    </w:p>
    <w:p w14:paraId="3ECFDAEE" w14:textId="77777777" w:rsidR="00C03081" w:rsidRPr="000C0FBE" w:rsidRDefault="00C03081">
      <w:pPr>
        <w:pStyle w:val="xdtlo"/>
        <w:rPr>
          <w:lang w:val="en-GB"/>
        </w:rPr>
      </w:pPr>
      <w:r w:rsidRPr="000C0FBE">
        <w:rPr>
          <w:lang w:val="en-GB"/>
        </w:rPr>
        <w:t xml:space="preserve">   /* Get table from database. */</w:t>
      </w:r>
    </w:p>
    <w:p w14:paraId="470EB912" w14:textId="77777777" w:rsidR="00C03081" w:rsidRPr="000C0FBE" w:rsidRDefault="00C03081">
      <w:pPr>
        <w:pStyle w:val="xdtlo"/>
        <w:rPr>
          <w:lang w:val="en-GB"/>
        </w:rPr>
      </w:pPr>
      <w:r w:rsidRPr="000C0FBE">
        <w:rPr>
          <w:lang w:val="en-GB"/>
        </w:rPr>
        <w:t xml:space="preserve">   ResultSet persons = service.query("SELECT * FROM MYTEST.PERSON");</w:t>
      </w:r>
    </w:p>
    <w:p w14:paraId="1ADED4DD" w14:textId="77777777" w:rsidR="00C03081" w:rsidRPr="000C0FBE" w:rsidRDefault="00C03081">
      <w:pPr>
        <w:pStyle w:val="xdtlo"/>
        <w:rPr>
          <w:lang w:val="en-GB"/>
        </w:rPr>
      </w:pPr>
      <w:r w:rsidRPr="000C0FBE">
        <w:rPr>
          <w:lang w:val="en-GB"/>
        </w:rPr>
        <w:t>&lt;/xd:declaration&gt;</w:t>
      </w:r>
    </w:p>
    <w:p w14:paraId="7198D648" w14:textId="77777777" w:rsidR="00C03081" w:rsidRPr="000C0FBE" w:rsidRDefault="00C03081">
      <w:pPr>
        <w:pStyle w:val="xdtlo"/>
        <w:rPr>
          <w:lang w:val="en-GB"/>
        </w:rPr>
      </w:pPr>
    </w:p>
    <w:p w14:paraId="0F618A9C" w14:textId="77777777" w:rsidR="00C03081" w:rsidRPr="000C0FBE" w:rsidRDefault="00C03081">
      <w:pPr>
        <w:pStyle w:val="xdtlo"/>
        <w:rPr>
          <w:lang w:val="en-GB"/>
        </w:rPr>
      </w:pPr>
      <w:r w:rsidRPr="000C0FBE">
        <w:rPr>
          <w:lang w:val="en-GB"/>
        </w:rPr>
        <w:t>&lt;List xd:script="</w:t>
      </w:r>
      <w:r w:rsidRPr="000C0FBE">
        <w:rPr>
          <w:rFonts w:eastAsia="Courier New"/>
          <w:lang w:val="en-GB"/>
        </w:rPr>
        <w:t>create true</w:t>
      </w:r>
      <w:r w:rsidRPr="000C0FBE">
        <w:rPr>
          <w:lang w:val="en-GB"/>
        </w:rPr>
        <w:t>"&gt;</w:t>
      </w:r>
    </w:p>
    <w:p w14:paraId="2C0F3F4A" w14:textId="77777777" w:rsidR="00C03081" w:rsidRPr="000C0FBE" w:rsidRDefault="00C03081">
      <w:pPr>
        <w:pStyle w:val="xdtlo"/>
        <w:rPr>
          <w:lang w:val="en-GB"/>
        </w:rPr>
      </w:pPr>
      <w:r w:rsidRPr="000C0FBE">
        <w:rPr>
          <w:lang w:val="en-GB"/>
        </w:rPr>
        <w:t xml:space="preserve">   &lt;Person    xd:script="occurs *; </w:t>
      </w:r>
      <w:r w:rsidRPr="000C0FBE">
        <w:rPr>
          <w:b/>
          <w:color w:val="FF0000"/>
          <w:lang w:val="en-GB"/>
        </w:rPr>
        <w:t>create persons</w:t>
      </w:r>
      <w:r w:rsidRPr="000C0FBE">
        <w:rPr>
          <w:lang w:val="en-GB"/>
        </w:rPr>
        <w:t>"</w:t>
      </w:r>
    </w:p>
    <w:p w14:paraId="5FFBD1B2" w14:textId="77777777" w:rsidR="00C03081" w:rsidRPr="000C0FBE" w:rsidRDefault="00C03081">
      <w:pPr>
        <w:pStyle w:val="xdtlo"/>
        <w:rPr>
          <w:lang w:val="en-GB"/>
        </w:rPr>
      </w:pPr>
      <w:r w:rsidRPr="000C0FBE">
        <w:rPr>
          <w:lang w:val="en-GB"/>
        </w:rPr>
        <w:t xml:space="preserve">              Name     ="string; </w:t>
      </w:r>
      <w:r w:rsidRPr="000C0FBE">
        <w:rPr>
          <w:b/>
          <w:color w:val="FF0000"/>
          <w:lang w:val="en-GB"/>
        </w:rPr>
        <w:t>create persons.getItem('NAME')</w:t>
      </w:r>
      <w:r w:rsidRPr="000C0FBE">
        <w:rPr>
          <w:lang w:val="en-GB"/>
        </w:rPr>
        <w:t>"</w:t>
      </w:r>
    </w:p>
    <w:p w14:paraId="5AA8955F" w14:textId="77777777" w:rsidR="00C03081" w:rsidRPr="000C0FBE" w:rsidRDefault="00C03081">
      <w:pPr>
        <w:pStyle w:val="xdtlo"/>
        <w:rPr>
          <w:lang w:val="en-GB"/>
        </w:rPr>
      </w:pPr>
      <w:r w:rsidRPr="000C0FBE">
        <w:rPr>
          <w:lang w:val="en-GB"/>
        </w:rPr>
        <w:t xml:space="preserve">              Surname  ="string; </w:t>
      </w:r>
      <w:r w:rsidRPr="000C0FBE">
        <w:rPr>
          <w:b/>
          <w:color w:val="FF0000"/>
          <w:lang w:val="en-GB"/>
        </w:rPr>
        <w:t>create persons.getItem('SURNAME')</w:t>
      </w:r>
      <w:r w:rsidRPr="000C0FBE">
        <w:rPr>
          <w:lang w:val="en-GB"/>
        </w:rPr>
        <w:t>"&gt;</w:t>
      </w:r>
    </w:p>
    <w:p w14:paraId="10773315" w14:textId="77777777" w:rsidR="00C03081" w:rsidRPr="000C0FBE" w:rsidRDefault="00C03081">
      <w:pPr>
        <w:pStyle w:val="xdtlo"/>
        <w:rPr>
          <w:lang w:val="en-GB"/>
        </w:rPr>
      </w:pPr>
      <w:r w:rsidRPr="000C0FBE">
        <w:rPr>
          <w:lang w:val="en-GB"/>
        </w:rPr>
        <w:t xml:space="preserve">      &lt;Salary xd:script="</w:t>
      </w:r>
      <w:r w:rsidRPr="000C0FBE">
        <w:rPr>
          <w:b/>
          <w:color w:val="FF0000"/>
          <w:lang w:val="en-GB"/>
        </w:rPr>
        <w:t>create persons.getItem('SALARY') != null</w:t>
      </w:r>
      <w:r w:rsidRPr="000C0FBE">
        <w:rPr>
          <w:lang w:val="en-GB"/>
        </w:rPr>
        <w:t xml:space="preserve">"&gt; </w:t>
      </w:r>
    </w:p>
    <w:p w14:paraId="47EF70BD" w14:textId="77777777" w:rsidR="00C03081" w:rsidRPr="000C0FBE" w:rsidRDefault="00C03081">
      <w:pPr>
        <w:pStyle w:val="xdtlo"/>
        <w:rPr>
          <w:lang w:val="en-GB"/>
        </w:rPr>
      </w:pPr>
      <w:r w:rsidRPr="000C0FBE">
        <w:rPr>
          <w:lang w:val="en-GB"/>
        </w:rPr>
        <w:t xml:space="preserve">              string; </w:t>
      </w:r>
      <w:r w:rsidRPr="000C0FBE">
        <w:rPr>
          <w:b/>
          <w:color w:val="FF0000"/>
          <w:lang w:val="en-GB"/>
        </w:rPr>
        <w:t>create persons.getItem('SALARY')</w:t>
      </w:r>
    </w:p>
    <w:p w14:paraId="47C4E0C5" w14:textId="77777777" w:rsidR="00C03081" w:rsidRPr="000C0FBE" w:rsidRDefault="00C03081">
      <w:pPr>
        <w:pStyle w:val="xdtlo"/>
        <w:rPr>
          <w:lang w:val="en-GB"/>
        </w:rPr>
      </w:pPr>
      <w:r w:rsidRPr="000C0FBE">
        <w:rPr>
          <w:lang w:val="en-GB"/>
        </w:rPr>
        <w:t xml:space="preserve">      &lt;/Salary&gt; </w:t>
      </w:r>
    </w:p>
    <w:p w14:paraId="66EFC4CC" w14:textId="77777777" w:rsidR="00C03081" w:rsidRPr="000C0FBE" w:rsidRDefault="00C03081">
      <w:pPr>
        <w:pStyle w:val="xdtlo"/>
        <w:rPr>
          <w:lang w:val="en-GB"/>
        </w:rPr>
      </w:pPr>
      <w:r w:rsidRPr="000C0FBE">
        <w:rPr>
          <w:lang w:val="en-GB"/>
        </w:rPr>
        <w:t xml:space="preserve">   &lt;/Person&gt;</w:t>
      </w:r>
    </w:p>
    <w:p w14:paraId="175DC125" w14:textId="77777777" w:rsidR="00C03081" w:rsidRPr="000C0FBE" w:rsidRDefault="00C03081">
      <w:pPr>
        <w:pStyle w:val="xdtlo"/>
        <w:rPr>
          <w:lang w:val="en-GB"/>
        </w:rPr>
      </w:pPr>
      <w:r w:rsidRPr="000C0FBE">
        <w:rPr>
          <w:lang w:val="en-GB"/>
        </w:rPr>
        <w:t>&lt;/List&gt;</w:t>
      </w:r>
    </w:p>
    <w:p w14:paraId="02C765A9" w14:textId="77777777" w:rsidR="00C03081" w:rsidRPr="000C0FBE" w:rsidRDefault="00C03081">
      <w:pPr>
        <w:pStyle w:val="xdtlo"/>
        <w:rPr>
          <w:lang w:val="en-GB"/>
        </w:rPr>
      </w:pPr>
    </w:p>
    <w:p w14:paraId="3693C73B" w14:textId="77777777" w:rsidR="00C03081" w:rsidRPr="000C0FBE" w:rsidRDefault="00C03081">
      <w:pPr>
        <w:pStyle w:val="xdpata"/>
        <w:rPr>
          <w:lang w:val="en-GB"/>
        </w:rPr>
      </w:pPr>
      <w:r w:rsidRPr="000C0FBE">
        <w:rPr>
          <w:lang w:val="en-GB"/>
        </w:rPr>
        <w:t>&lt;/xd:def&gt;</w:t>
      </w:r>
    </w:p>
    <w:p w14:paraId="5E4EFD2C" w14:textId="77777777" w:rsidR="00C03081" w:rsidRDefault="00C03081">
      <w:pPr>
        <w:pStyle w:val="Odstavec"/>
        <w:rPr>
          <w:rFonts w:cs="Calibri"/>
          <w:lang w:val="en-GB"/>
        </w:rPr>
      </w:pPr>
      <w:r w:rsidRPr="000C0FBE">
        <w:rPr>
          <w:rFonts w:cs="Calibri"/>
          <w:lang w:val="en-GB"/>
        </w:rPr>
        <w:t xml:space="preserve">The "Person" </w:t>
      </w:r>
      <w:r w:rsidRPr="00006E23">
        <w:rPr>
          <w:lang w:val="en-GB"/>
        </w:rPr>
        <w:t>elements</w:t>
      </w:r>
      <w:r w:rsidRPr="000C0FBE">
        <w:rPr>
          <w:rFonts w:cs="Calibri"/>
          <w:lang w:val="en-GB"/>
        </w:rPr>
        <w:t xml:space="preserve"> will only be created if the lines in the ResultSet object are available. The "getItem(name)" method returns a string with the value of the appropriate column of the actual row.</w:t>
      </w:r>
    </w:p>
    <w:p w14:paraId="1753708E" w14:textId="77777777" w:rsidR="00EB34AF" w:rsidRDefault="00EB34AF" w:rsidP="00EB34AF">
      <w:pPr>
        <w:pStyle w:val="Odstavec"/>
        <w:rPr>
          <w:rFonts w:cs="Calibri"/>
          <w:lang w:val="en-GB"/>
        </w:rPr>
      </w:pPr>
      <w:r>
        <w:rPr>
          <w:rFonts w:cs="Calibri"/>
          <w:lang w:val="en-GB"/>
        </w:rPr>
        <w:t xml:space="preserve">You can try the database example </w:t>
      </w:r>
      <w:r w:rsidR="00AC284F">
        <w:rPr>
          <w:rFonts w:cs="Calibri"/>
          <w:lang w:val="en-GB"/>
        </w:rPr>
        <w:t>at</w:t>
      </w:r>
      <w:r>
        <w:rPr>
          <w:rFonts w:cs="Calibri"/>
          <w:lang w:val="en-GB"/>
        </w:rPr>
        <w:t xml:space="preserve"> </w:t>
      </w:r>
      <w:hyperlink r:id="rId34" w:history="1">
        <w:r w:rsidR="00B91A54">
          <w:rPr>
            <w:rStyle w:val="Hyperlink"/>
            <w:rFonts w:cs="Calibri"/>
            <w:lang w:val="en-GB" w:bidi="ar-SA"/>
          </w:rPr>
          <w:t>https://xdef.syntea.cz/tutorial/en/example/C230.html</w:t>
        </w:r>
      </w:hyperlink>
      <w:r w:rsidR="00CC5D29">
        <w:rPr>
          <w:rFonts w:cs="Calibri"/>
          <w:i/>
          <w:lang w:val="en-GB"/>
        </w:rPr>
        <w:t>.</w:t>
      </w:r>
    </w:p>
    <w:p w14:paraId="7711BCD1" w14:textId="77777777" w:rsidR="00C03081" w:rsidRPr="000C0FBE" w:rsidRDefault="00C03081">
      <w:pPr>
        <w:pStyle w:val="Heading2"/>
        <w:rPr>
          <w:lang w:val="en-GB"/>
        </w:rPr>
      </w:pPr>
      <w:bookmarkStart w:id="15" w:name="_Toc206414161"/>
      <w:r w:rsidRPr="000C0FBE">
        <w:rPr>
          <w:lang w:val="en-GB"/>
        </w:rPr>
        <w:t xml:space="preserve">Overview of value types </w:t>
      </w:r>
      <w:r w:rsidR="00CC5D29">
        <w:rPr>
          <w:lang w:val="en-GB"/>
        </w:rPr>
        <w:t>in</w:t>
      </w:r>
      <w:r w:rsidRPr="000C0FBE">
        <w:rPr>
          <w:lang w:val="en-GB"/>
        </w:rPr>
        <w:t xml:space="preserve"> the context of the create section</w:t>
      </w:r>
      <w:bookmarkEnd w:id="15"/>
    </w:p>
    <w:p w14:paraId="7E8597D5" w14:textId="77777777" w:rsidR="00C03081" w:rsidRPr="000C0FBE" w:rsidRDefault="00C03081">
      <w:pPr>
        <w:pStyle w:val="Odstavec"/>
        <w:rPr>
          <w:rFonts w:cs="Calibri"/>
          <w:lang w:val="en-GB"/>
        </w:rPr>
      </w:pPr>
      <w:r w:rsidRPr="000C0FBE">
        <w:rPr>
          <w:rFonts w:cs="Calibri"/>
          <w:lang w:val="en-GB"/>
        </w:rPr>
        <w:t xml:space="preserve">As we have </w:t>
      </w:r>
      <w:r w:rsidRPr="00006E23">
        <w:rPr>
          <w:lang w:val="en-GB"/>
        </w:rPr>
        <w:t>seen</w:t>
      </w:r>
      <w:r w:rsidR="00CC5D29">
        <w:rPr>
          <w:lang w:val="en-GB"/>
        </w:rPr>
        <w:t>,</w:t>
      </w:r>
      <w:r w:rsidRPr="000C0FBE">
        <w:rPr>
          <w:rFonts w:cs="Calibri"/>
          <w:lang w:val="en-GB"/>
        </w:rPr>
        <w:t xml:space="preserve"> one of the following types of values can be used to create elements. Remember that the number of created elements is limited by the maximum specified in the qualifier.</w:t>
      </w:r>
    </w:p>
    <w:p w14:paraId="661EB499" w14:textId="77777777" w:rsidR="00C03081" w:rsidRPr="000C0FBE" w:rsidRDefault="00C03081">
      <w:pPr>
        <w:pStyle w:val="Caption0"/>
        <w:jc w:val="center"/>
        <w:rPr>
          <w:sz w:val="20"/>
          <w:szCs w:val="20"/>
          <w:lang w:val="en-GB"/>
        </w:rPr>
      </w:pPr>
      <w:bookmarkStart w:id="16" w:name="_Hlk491363916"/>
      <w:bookmarkStart w:id="17" w:name="_Toc499656058"/>
      <w:bookmarkStart w:id="18" w:name="_Toc206414175"/>
      <w:r w:rsidRPr="000C0FBE">
        <w:rPr>
          <w:sz w:val="20"/>
          <w:szCs w:val="20"/>
          <w:lang w:val="en-GB"/>
        </w:rPr>
        <w:t xml:space="preserve">Table  </w:t>
      </w:r>
      <w:r w:rsidRPr="000C0FBE">
        <w:rPr>
          <w:sz w:val="20"/>
          <w:szCs w:val="20"/>
          <w:lang w:val="en-GB"/>
        </w:rPr>
        <w:fldChar w:fldCharType="begin"/>
      </w:r>
      <w:r w:rsidRPr="000C0FBE">
        <w:rPr>
          <w:sz w:val="20"/>
          <w:szCs w:val="20"/>
          <w:lang w:val="en-GB"/>
        </w:rPr>
        <w:instrText xml:space="preserve"> SEQ Table_ \* ARABIC </w:instrText>
      </w:r>
      <w:r w:rsidRPr="000C0FBE">
        <w:rPr>
          <w:sz w:val="20"/>
          <w:szCs w:val="20"/>
          <w:lang w:val="en-GB"/>
        </w:rPr>
        <w:fldChar w:fldCharType="separate"/>
      </w:r>
      <w:r w:rsidR="001F273A">
        <w:rPr>
          <w:noProof/>
          <w:sz w:val="20"/>
          <w:szCs w:val="20"/>
          <w:lang w:val="en-GB"/>
        </w:rPr>
        <w:t>2</w:t>
      </w:r>
      <w:r w:rsidRPr="000C0FBE">
        <w:rPr>
          <w:sz w:val="20"/>
          <w:szCs w:val="20"/>
          <w:lang w:val="en-GB"/>
        </w:rPr>
        <w:fldChar w:fldCharType="end"/>
      </w:r>
      <w:r w:rsidRPr="000C0FBE">
        <w:rPr>
          <w:sz w:val="20"/>
          <w:szCs w:val="20"/>
          <w:lang w:val="en-GB"/>
        </w:rPr>
        <w:t xml:space="preserve"> - Types of values of the context of an element</w:t>
      </w:r>
      <w:bookmarkEnd w:id="18"/>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6379"/>
      </w:tblGrid>
      <w:tr w:rsidR="00C03081" w:rsidRPr="000C0FBE" w14:paraId="5F75BDBC" w14:textId="77777777">
        <w:tc>
          <w:tcPr>
            <w:tcW w:w="2126" w:type="dxa"/>
            <w:shd w:val="clear" w:color="auto" w:fill="D9D9D9"/>
          </w:tcPr>
          <w:bookmarkEnd w:id="17"/>
          <w:p w14:paraId="430332EA" w14:textId="77777777" w:rsidR="00C03081" w:rsidRPr="000C0FBE" w:rsidRDefault="00C03081">
            <w:pPr>
              <w:spacing w:before="40"/>
              <w:rPr>
                <w:b/>
                <w:lang w:val="en-GB"/>
              </w:rPr>
            </w:pPr>
            <w:r w:rsidRPr="000C0FBE">
              <w:rPr>
                <w:b/>
                <w:lang w:val="en-GB"/>
              </w:rPr>
              <w:lastRenderedPageBreak/>
              <w:t>Value</w:t>
            </w:r>
          </w:p>
        </w:tc>
        <w:tc>
          <w:tcPr>
            <w:tcW w:w="6379" w:type="dxa"/>
            <w:shd w:val="clear" w:color="auto" w:fill="D9D9D9"/>
          </w:tcPr>
          <w:p w14:paraId="6CC512F9" w14:textId="77777777" w:rsidR="00C03081" w:rsidRPr="000C0FBE" w:rsidRDefault="00C03081">
            <w:pPr>
              <w:spacing w:before="40"/>
              <w:rPr>
                <w:b/>
                <w:lang w:val="en-GB"/>
              </w:rPr>
            </w:pPr>
            <w:r w:rsidRPr="000C0FBE">
              <w:rPr>
                <w:b/>
                <w:lang w:val="en-GB"/>
              </w:rPr>
              <w:t>Result of construction</w:t>
            </w:r>
          </w:p>
        </w:tc>
      </w:tr>
      <w:tr w:rsidR="00C03081" w:rsidRPr="000C0FBE" w14:paraId="60CF0486" w14:textId="77777777">
        <w:tc>
          <w:tcPr>
            <w:tcW w:w="2126" w:type="dxa"/>
          </w:tcPr>
          <w:p w14:paraId="42FCC910" w14:textId="77777777" w:rsidR="00C03081" w:rsidRPr="000C0FBE" w:rsidRDefault="00C03081">
            <w:pPr>
              <w:spacing w:before="40"/>
              <w:rPr>
                <w:lang w:val="en-GB"/>
              </w:rPr>
            </w:pPr>
            <w:r w:rsidRPr="000C0FBE">
              <w:rPr>
                <w:lang w:val="en-GB"/>
              </w:rPr>
              <w:t>null</w:t>
            </w:r>
          </w:p>
        </w:tc>
        <w:tc>
          <w:tcPr>
            <w:tcW w:w="6379" w:type="dxa"/>
          </w:tcPr>
          <w:p w14:paraId="76BA36A3" w14:textId="77777777" w:rsidR="00C03081" w:rsidRPr="000C0FBE" w:rsidRDefault="00C03081">
            <w:pPr>
              <w:spacing w:before="40"/>
              <w:rPr>
                <w:lang w:val="en-GB"/>
              </w:rPr>
            </w:pPr>
            <w:r w:rsidRPr="000C0FBE">
              <w:rPr>
                <w:lang w:val="en-GB"/>
              </w:rPr>
              <w:t>creates nothing</w:t>
            </w:r>
          </w:p>
        </w:tc>
      </w:tr>
      <w:tr w:rsidR="00C03081" w:rsidRPr="000C0FBE" w14:paraId="272EA3EE" w14:textId="77777777">
        <w:tc>
          <w:tcPr>
            <w:tcW w:w="2126" w:type="dxa"/>
          </w:tcPr>
          <w:p w14:paraId="00ED6585" w14:textId="77777777" w:rsidR="00C03081" w:rsidRPr="000C0FBE" w:rsidRDefault="00C03081">
            <w:pPr>
              <w:spacing w:before="40"/>
              <w:rPr>
                <w:lang w:val="en-GB"/>
              </w:rPr>
            </w:pPr>
            <w:r w:rsidRPr="000C0FBE">
              <w:rPr>
                <w:lang w:val="en-GB"/>
              </w:rPr>
              <w:t>element</w:t>
            </w:r>
          </w:p>
        </w:tc>
        <w:tc>
          <w:tcPr>
            <w:tcW w:w="6379" w:type="dxa"/>
          </w:tcPr>
          <w:p w14:paraId="2E5C54D1" w14:textId="77777777" w:rsidR="00C03081" w:rsidRPr="000C0FBE" w:rsidRDefault="00C03081">
            <w:pPr>
              <w:spacing w:before="40"/>
              <w:rPr>
                <w:lang w:val="en-GB"/>
              </w:rPr>
            </w:pPr>
            <w:r w:rsidRPr="000C0FBE">
              <w:rPr>
                <w:lang w:val="en-GB"/>
              </w:rPr>
              <w:t>creates elements</w:t>
            </w:r>
          </w:p>
        </w:tc>
      </w:tr>
      <w:tr w:rsidR="00C03081" w:rsidRPr="000C0FBE" w14:paraId="3812C8A5" w14:textId="77777777">
        <w:tc>
          <w:tcPr>
            <w:tcW w:w="2126" w:type="dxa"/>
          </w:tcPr>
          <w:p w14:paraId="4353A3CF" w14:textId="77777777" w:rsidR="00C03081" w:rsidRPr="000C0FBE" w:rsidRDefault="00C03081">
            <w:pPr>
              <w:spacing w:before="40"/>
              <w:rPr>
                <w:lang w:val="en-GB"/>
              </w:rPr>
            </w:pPr>
            <w:r w:rsidRPr="000C0FBE">
              <w:rPr>
                <w:lang w:val="en-GB"/>
              </w:rPr>
              <w:t>int</w:t>
            </w:r>
          </w:p>
        </w:tc>
        <w:tc>
          <w:tcPr>
            <w:tcW w:w="6379" w:type="dxa"/>
          </w:tcPr>
          <w:p w14:paraId="7AC0232F" w14:textId="77777777" w:rsidR="00C03081" w:rsidRPr="000C0FBE" w:rsidRDefault="00CC5D29">
            <w:pPr>
              <w:spacing w:before="40"/>
              <w:rPr>
                <w:lang w:val="en-GB"/>
              </w:rPr>
            </w:pPr>
            <w:r>
              <w:rPr>
                <w:lang w:val="en-GB"/>
              </w:rPr>
              <w:t>I</w:t>
            </w:r>
            <w:r w:rsidR="00C03081" w:rsidRPr="000C0FBE">
              <w:rPr>
                <w:lang w:val="en-GB"/>
              </w:rPr>
              <w:t>f positive</w:t>
            </w:r>
            <w:r>
              <w:rPr>
                <w:lang w:val="en-GB"/>
              </w:rPr>
              <w:t>,</w:t>
            </w:r>
            <w:r w:rsidR="00C03081" w:rsidRPr="000C0FBE">
              <w:rPr>
                <w:lang w:val="en-GB"/>
              </w:rPr>
              <w:t xml:space="preserve"> creates elements according to the number</w:t>
            </w:r>
            <w:r>
              <w:rPr>
                <w:lang w:val="en-GB"/>
              </w:rPr>
              <w:t>.</w:t>
            </w:r>
          </w:p>
        </w:tc>
      </w:tr>
      <w:tr w:rsidR="00C03081" w:rsidRPr="000C0FBE" w14:paraId="232E2039" w14:textId="77777777">
        <w:tc>
          <w:tcPr>
            <w:tcW w:w="2126" w:type="dxa"/>
          </w:tcPr>
          <w:p w14:paraId="43A84479" w14:textId="77777777" w:rsidR="00C03081" w:rsidRPr="000C0FBE" w:rsidRDefault="00C03081">
            <w:pPr>
              <w:spacing w:before="40"/>
              <w:rPr>
                <w:lang w:val="en-GB"/>
              </w:rPr>
            </w:pPr>
            <w:r w:rsidRPr="000C0FBE">
              <w:rPr>
                <w:lang w:val="en-GB"/>
              </w:rPr>
              <w:t>boolean</w:t>
            </w:r>
          </w:p>
        </w:tc>
        <w:tc>
          <w:tcPr>
            <w:tcW w:w="6379" w:type="dxa"/>
          </w:tcPr>
          <w:p w14:paraId="2957AA54" w14:textId="77777777" w:rsidR="00C03081" w:rsidRPr="000C0FBE" w:rsidRDefault="00C03081">
            <w:pPr>
              <w:spacing w:before="40"/>
              <w:rPr>
                <w:lang w:val="en-GB"/>
              </w:rPr>
            </w:pPr>
            <w:r w:rsidRPr="000C0FBE">
              <w:rPr>
                <w:lang w:val="en-GB"/>
              </w:rPr>
              <w:t xml:space="preserve">elements are created if </w:t>
            </w:r>
            <w:r w:rsidR="003150A7">
              <w:rPr>
                <w:lang w:val="en-GB"/>
              </w:rPr>
              <w:t xml:space="preserve">the </w:t>
            </w:r>
            <w:r w:rsidRPr="000C0FBE">
              <w:rPr>
                <w:lang w:val="en-GB"/>
              </w:rPr>
              <w:t>value is „true“</w:t>
            </w:r>
          </w:p>
        </w:tc>
      </w:tr>
      <w:tr w:rsidR="00C03081" w:rsidRPr="000C0FBE" w14:paraId="44487E4F" w14:textId="77777777">
        <w:tc>
          <w:tcPr>
            <w:tcW w:w="2126" w:type="dxa"/>
          </w:tcPr>
          <w:p w14:paraId="3B96FE07" w14:textId="77777777" w:rsidR="00C03081" w:rsidRPr="000C0FBE" w:rsidRDefault="00C03081">
            <w:pPr>
              <w:spacing w:before="40"/>
              <w:rPr>
                <w:lang w:val="en-GB"/>
              </w:rPr>
            </w:pPr>
            <w:r w:rsidRPr="000C0FBE">
              <w:rPr>
                <w:lang w:val="en-GB"/>
              </w:rPr>
              <w:t>String</w:t>
            </w:r>
          </w:p>
        </w:tc>
        <w:tc>
          <w:tcPr>
            <w:tcW w:w="6379" w:type="dxa"/>
          </w:tcPr>
          <w:p w14:paraId="2A9C2BC9" w14:textId="77777777" w:rsidR="00C03081" w:rsidRPr="000C0FBE" w:rsidRDefault="00C03081">
            <w:pPr>
              <w:spacing w:before="40"/>
              <w:rPr>
                <w:lang w:val="en-GB"/>
              </w:rPr>
            </w:pPr>
            <w:r w:rsidRPr="000C0FBE">
              <w:rPr>
                <w:lang w:val="en-GB"/>
              </w:rPr>
              <w:t>elements are created if the value is a non-empty string</w:t>
            </w:r>
          </w:p>
        </w:tc>
      </w:tr>
      <w:tr w:rsidR="00C03081" w:rsidRPr="000C0FBE" w14:paraId="77E93DC0" w14:textId="77777777">
        <w:tc>
          <w:tcPr>
            <w:tcW w:w="2126" w:type="dxa"/>
          </w:tcPr>
          <w:p w14:paraId="2C2270B2" w14:textId="77777777" w:rsidR="00C03081" w:rsidRPr="000C0FBE" w:rsidRDefault="00C03081">
            <w:pPr>
              <w:spacing w:before="40"/>
              <w:rPr>
                <w:lang w:val="en-GB"/>
              </w:rPr>
            </w:pPr>
            <w:r w:rsidRPr="000C0FBE">
              <w:rPr>
                <w:lang w:val="en-GB"/>
              </w:rPr>
              <w:t>Container</w:t>
            </w:r>
          </w:p>
        </w:tc>
        <w:tc>
          <w:tcPr>
            <w:tcW w:w="6379" w:type="dxa"/>
          </w:tcPr>
          <w:p w14:paraId="404A27E4" w14:textId="77777777" w:rsidR="00C03081" w:rsidRPr="000C0FBE" w:rsidRDefault="00C03081">
            <w:pPr>
              <w:spacing w:before="40"/>
              <w:rPr>
                <w:lang w:val="en-GB"/>
              </w:rPr>
            </w:pPr>
            <w:r w:rsidRPr="000C0FBE">
              <w:rPr>
                <w:lang w:val="en-GB"/>
              </w:rPr>
              <w:t xml:space="preserve">elements are created if the value is a nonempty Container. </w:t>
            </w:r>
          </w:p>
        </w:tc>
      </w:tr>
      <w:tr w:rsidR="00C03081" w:rsidRPr="000C0FBE" w14:paraId="14FA67CE" w14:textId="77777777">
        <w:tc>
          <w:tcPr>
            <w:tcW w:w="2126" w:type="dxa"/>
          </w:tcPr>
          <w:p w14:paraId="49F2EC7B" w14:textId="77777777" w:rsidR="00C03081" w:rsidRPr="000C0FBE" w:rsidRDefault="00C03081">
            <w:pPr>
              <w:spacing w:before="40"/>
              <w:rPr>
                <w:lang w:val="en-GB"/>
              </w:rPr>
            </w:pPr>
            <w:r w:rsidRPr="000C0FBE">
              <w:rPr>
                <w:lang w:val="en-GB"/>
              </w:rPr>
              <w:t>ResultSet</w:t>
            </w:r>
          </w:p>
        </w:tc>
        <w:tc>
          <w:tcPr>
            <w:tcW w:w="6379" w:type="dxa"/>
          </w:tcPr>
          <w:p w14:paraId="0766FCBC" w14:textId="77777777" w:rsidR="00C03081" w:rsidRPr="000C0FBE" w:rsidRDefault="00C03081">
            <w:pPr>
              <w:spacing w:before="40"/>
              <w:rPr>
                <w:lang w:val="en-GB"/>
              </w:rPr>
            </w:pPr>
            <w:r w:rsidRPr="000C0FBE">
              <w:rPr>
                <w:lang w:val="en-GB"/>
              </w:rPr>
              <w:t xml:space="preserve">elements are created from rows of the table from </w:t>
            </w:r>
            <w:r w:rsidR="00CC5D29">
              <w:rPr>
                <w:lang w:val="en-GB"/>
              </w:rPr>
              <w:t xml:space="preserve">the </w:t>
            </w:r>
            <w:r w:rsidRPr="000C0FBE">
              <w:rPr>
                <w:lang w:val="en-GB"/>
              </w:rPr>
              <w:t>ResultSet</w:t>
            </w:r>
          </w:p>
        </w:tc>
      </w:tr>
      <w:tr w:rsidR="00C03081" w:rsidRPr="000C0FBE" w14:paraId="50A96BB8" w14:textId="77777777">
        <w:tc>
          <w:tcPr>
            <w:tcW w:w="2126" w:type="dxa"/>
          </w:tcPr>
          <w:p w14:paraId="656D0374" w14:textId="77777777" w:rsidR="00C03081" w:rsidRPr="000C0FBE" w:rsidRDefault="00C03081">
            <w:pPr>
              <w:spacing w:before="40"/>
              <w:rPr>
                <w:lang w:val="en-GB"/>
              </w:rPr>
            </w:pPr>
            <w:r w:rsidRPr="000C0FBE">
              <w:rPr>
                <w:lang w:val="en-GB"/>
              </w:rPr>
              <w:t>other types</w:t>
            </w:r>
          </w:p>
        </w:tc>
        <w:tc>
          <w:tcPr>
            <w:tcW w:w="6379" w:type="dxa"/>
          </w:tcPr>
          <w:p w14:paraId="222A6D22" w14:textId="77777777" w:rsidR="00C03081" w:rsidRPr="000C0FBE" w:rsidRDefault="00C03081">
            <w:pPr>
              <w:spacing w:before="40"/>
              <w:rPr>
                <w:lang w:val="en-GB"/>
              </w:rPr>
            </w:pPr>
            <w:r w:rsidRPr="000C0FBE">
              <w:rPr>
                <w:lang w:val="en-GB"/>
              </w:rPr>
              <w:t xml:space="preserve">value is converted to a String and behaves as </w:t>
            </w:r>
            <w:r w:rsidR="00CC5D29">
              <w:rPr>
                <w:lang w:val="en-GB"/>
              </w:rPr>
              <w:t xml:space="preserve">a </w:t>
            </w:r>
            <w:r w:rsidRPr="000C0FBE">
              <w:rPr>
                <w:lang w:val="en-GB"/>
              </w:rPr>
              <w:t xml:space="preserve">String </w:t>
            </w:r>
          </w:p>
        </w:tc>
      </w:tr>
    </w:tbl>
    <w:bookmarkEnd w:id="16"/>
    <w:p w14:paraId="0E965ECB" w14:textId="77777777" w:rsidR="00C03081" w:rsidRPr="000C0FBE" w:rsidRDefault="00C03081" w:rsidP="00006E23">
      <w:pPr>
        <w:pStyle w:val="Odstavec"/>
        <w:rPr>
          <w:lang w:val="en-GB"/>
        </w:rPr>
      </w:pPr>
      <w:r w:rsidRPr="000C0FBE">
        <w:rPr>
          <w:lang w:val="en-GB"/>
        </w:rPr>
        <w:t>For attributes or text nodes, the source value is converted to a string</w:t>
      </w:r>
      <w:r w:rsidR="00CC5D29">
        <w:rPr>
          <w:lang w:val="en-GB"/>
        </w:rPr>
        <w:t>,</w:t>
      </w:r>
      <w:r w:rsidRPr="000C0FBE">
        <w:rPr>
          <w:lang w:val="en-GB"/>
        </w:rPr>
        <w:t xml:space="preserve"> and the attribute or the text node is created if the value is not "null" and the string is not empty.</w:t>
      </w:r>
    </w:p>
    <w:p w14:paraId="39BF4945" w14:textId="77777777" w:rsidR="00C03081" w:rsidRPr="000C0FBE" w:rsidRDefault="00C03081">
      <w:pPr>
        <w:pStyle w:val="Heading1"/>
        <w:rPr>
          <w:lang w:val="en-GB"/>
        </w:rPr>
      </w:pPr>
      <w:bookmarkStart w:id="19" w:name="_Toc206414162"/>
      <w:r w:rsidRPr="000C0FBE">
        <w:rPr>
          <w:lang w:val="en-GB"/>
        </w:rPr>
        <w:t>Groups</w:t>
      </w:r>
      <w:bookmarkEnd w:id="19"/>
    </w:p>
    <w:p w14:paraId="7A6AA664" w14:textId="77777777" w:rsidR="00C03081" w:rsidRPr="000C0FBE" w:rsidRDefault="00C03081">
      <w:pPr>
        <w:pStyle w:val="Odstavec"/>
        <w:rPr>
          <w:rFonts w:cs="Calibri"/>
          <w:lang w:val="en-GB"/>
        </w:rPr>
      </w:pPr>
      <w:r w:rsidRPr="000C0FBE">
        <w:rPr>
          <w:rFonts w:cs="Calibri"/>
          <w:lang w:val="en-GB"/>
        </w:rPr>
        <w:t xml:space="preserve">In the </w:t>
      </w:r>
      <w:r w:rsidRPr="00006E23">
        <w:rPr>
          <w:lang w:val="en-GB"/>
        </w:rPr>
        <w:t>following</w:t>
      </w:r>
      <w:r w:rsidRPr="000C0FBE">
        <w:rPr>
          <w:rFonts w:cs="Calibri"/>
          <w:lang w:val="en-GB"/>
        </w:rPr>
        <w:t xml:space="preserve"> text</w:t>
      </w:r>
      <w:r w:rsidR="00CC5D29">
        <w:rPr>
          <w:rFonts w:cs="Calibri"/>
          <w:lang w:val="en-GB"/>
        </w:rPr>
        <w:t>,</w:t>
      </w:r>
      <w:r w:rsidRPr="000C0FBE">
        <w:rPr>
          <w:rFonts w:cs="Calibri"/>
          <w:lang w:val="en-GB"/>
        </w:rPr>
        <w:t xml:space="preserve"> let's see how the groups "xd:sequence", "xd:choice"</w:t>
      </w:r>
      <w:r w:rsidR="00CC5D29">
        <w:rPr>
          <w:rFonts w:cs="Calibri"/>
          <w:lang w:val="en-GB"/>
        </w:rPr>
        <w:t>,</w:t>
      </w:r>
      <w:r w:rsidRPr="000C0FBE">
        <w:rPr>
          <w:rFonts w:cs="Calibri"/>
          <w:lang w:val="en-GB"/>
        </w:rPr>
        <w:t xml:space="preserve"> and "xd:mixed" behave in the construction mode. Let us remember again that the </w:t>
      </w:r>
      <w:r w:rsidR="00AC284F">
        <w:rPr>
          <w:rFonts w:cs="Calibri"/>
          <w:lang w:val="en-GB"/>
        </w:rPr>
        <w:t>X-definition</w:t>
      </w:r>
      <w:r w:rsidRPr="000C0FBE">
        <w:rPr>
          <w:rFonts w:cs="Calibri"/>
          <w:lang w:val="en-GB"/>
        </w:rPr>
        <w:t xml:space="preserve"> serves as the description according to which the result is constructed. We will discuss each type of group separately.</w:t>
      </w:r>
    </w:p>
    <w:p w14:paraId="687E51B9" w14:textId="77777777" w:rsidR="00C03081" w:rsidRPr="000C0FBE" w:rsidRDefault="00C03081">
      <w:pPr>
        <w:pStyle w:val="Heading2"/>
        <w:rPr>
          <w:lang w:val="en-GB"/>
        </w:rPr>
      </w:pPr>
      <w:bookmarkStart w:id="20" w:name="_Toc499656046"/>
      <w:bookmarkStart w:id="21" w:name="_Toc206414163"/>
      <w:r w:rsidRPr="000C0FBE">
        <w:rPr>
          <w:lang w:val="en-GB"/>
        </w:rPr>
        <w:t>xd:sequence</w:t>
      </w:r>
      <w:bookmarkEnd w:id="20"/>
      <w:bookmarkEnd w:id="21"/>
    </w:p>
    <w:p w14:paraId="511208BD" w14:textId="77777777" w:rsidR="00C03081" w:rsidRPr="000C0FBE" w:rsidRDefault="00C03081">
      <w:pPr>
        <w:pStyle w:val="Odstavec"/>
        <w:rPr>
          <w:rFonts w:cs="Calibri"/>
          <w:lang w:val="en-GB"/>
        </w:rPr>
      </w:pPr>
      <w:r w:rsidRPr="000C0FBE">
        <w:rPr>
          <w:rFonts w:cs="Calibri"/>
          <w:lang w:val="en-GB"/>
        </w:rPr>
        <w:t xml:space="preserve">Let's first </w:t>
      </w:r>
      <w:r w:rsidRPr="00006E23">
        <w:rPr>
          <w:lang w:val="en-GB"/>
        </w:rPr>
        <w:t>show</w:t>
      </w:r>
      <w:r w:rsidRPr="000C0FBE">
        <w:rPr>
          <w:rFonts w:cs="Calibri"/>
          <w:lang w:val="en-GB"/>
        </w:rPr>
        <w:t xml:space="preserve"> the construction of the group "xd:sequence". If we write a "create" command to the </w:t>
      </w:r>
      <w:r w:rsidR="00AC284F">
        <w:rPr>
          <w:rFonts w:cs="Calibri"/>
          <w:lang w:val="en-GB"/>
        </w:rPr>
        <w:t>X-script</w:t>
      </w:r>
      <w:r w:rsidRPr="000C0FBE">
        <w:rPr>
          <w:rFonts w:cs="Calibri"/>
          <w:lang w:val="en-GB"/>
        </w:rPr>
        <w:t>, the result of this command is used to create the elements of this group</w:t>
      </w:r>
      <w:r w:rsidR="00CC5D29">
        <w:rPr>
          <w:rFonts w:cs="Calibri"/>
          <w:lang w:val="en-GB"/>
        </w:rPr>
        <w:t>,</w:t>
      </w:r>
      <w:r w:rsidRPr="000C0FBE">
        <w:rPr>
          <w:rFonts w:cs="Calibri"/>
          <w:lang w:val="en-GB"/>
        </w:rPr>
        <w:t xml:space="preserve"> similar to the creation of the child nodes of the element. Let's start with a simple example:</w:t>
      </w:r>
    </w:p>
    <w:p w14:paraId="3BE60F08" w14:textId="77777777" w:rsidR="00C03081" w:rsidRPr="000C0FBE" w:rsidRDefault="00C03081">
      <w:pPr>
        <w:pStyle w:val="xdhlava"/>
        <w:rPr>
          <w:lang w:val="en-GB"/>
        </w:rPr>
      </w:pPr>
      <w:r w:rsidRPr="000C0FBE">
        <w:rPr>
          <w:lang w:val="en-GB"/>
        </w:rPr>
        <w:t>&lt;xd:def xmlns:xd = "http://www.xdef.org/xdef/4.2"&gt;</w:t>
      </w:r>
    </w:p>
    <w:p w14:paraId="03DB6D9E" w14:textId="77777777" w:rsidR="00C03081" w:rsidRPr="000C0FBE" w:rsidRDefault="00C03081">
      <w:pPr>
        <w:pStyle w:val="xdtlo"/>
        <w:rPr>
          <w:lang w:val="en-GB"/>
        </w:rPr>
      </w:pPr>
      <w:r w:rsidRPr="000C0FBE">
        <w:rPr>
          <w:lang w:val="en-GB"/>
        </w:rPr>
        <w:t>&lt;A&gt;</w:t>
      </w:r>
    </w:p>
    <w:p w14:paraId="1408F35C" w14:textId="77777777" w:rsidR="00C03081" w:rsidRPr="000C0FBE" w:rsidRDefault="00C03081">
      <w:pPr>
        <w:pStyle w:val="xdtlo"/>
        <w:rPr>
          <w:lang w:val="en-GB"/>
        </w:rPr>
      </w:pPr>
      <w:r w:rsidRPr="000C0FBE">
        <w:rPr>
          <w:lang w:val="en-GB"/>
        </w:rPr>
        <w:t xml:space="preserve">  &lt;xd:sequence xd:script= "occurs *; </w:t>
      </w:r>
      <w:r w:rsidRPr="000C0FBE">
        <w:rPr>
          <w:b/>
          <w:color w:val="FF0000"/>
          <w:lang w:val="en-GB"/>
        </w:rPr>
        <w:t>create 2</w:t>
      </w:r>
      <w:r w:rsidRPr="000C0FBE">
        <w:rPr>
          <w:lang w:val="en-GB"/>
        </w:rPr>
        <w:t xml:space="preserve">"&gt; </w:t>
      </w:r>
    </w:p>
    <w:p w14:paraId="366CC34D" w14:textId="77777777" w:rsidR="00C03081" w:rsidRPr="000C0FBE" w:rsidRDefault="00C03081">
      <w:pPr>
        <w:pStyle w:val="xdefbody"/>
        <w:rPr>
          <w:rFonts w:eastAsia="Courier New"/>
          <w:lang w:val="en-GB"/>
        </w:rPr>
      </w:pPr>
      <w:r w:rsidRPr="000C0FBE">
        <w:rPr>
          <w:rFonts w:eastAsia="Courier New"/>
          <w:lang w:val="en-GB"/>
        </w:rPr>
        <w:t xml:space="preserve">     &lt;B</w:t>
      </w:r>
      <w:r w:rsidRPr="000C0FBE">
        <w:rPr>
          <w:lang w:val="en-GB"/>
        </w:rPr>
        <w:t xml:space="preserve"> xd:script= "</w:t>
      </w:r>
      <w:r w:rsidRPr="000C0FBE">
        <w:rPr>
          <w:b/>
          <w:color w:val="FF0000"/>
          <w:lang w:val="en-GB"/>
        </w:rPr>
        <w:t>create true</w:t>
      </w:r>
      <w:r w:rsidRPr="000C0FBE">
        <w:rPr>
          <w:lang w:val="en-GB"/>
        </w:rPr>
        <w:t>"</w:t>
      </w:r>
      <w:r w:rsidRPr="000C0FBE">
        <w:rPr>
          <w:rFonts w:eastAsia="Courier New"/>
          <w:lang w:val="en-GB"/>
        </w:rPr>
        <w:t>/&gt;</w:t>
      </w:r>
    </w:p>
    <w:p w14:paraId="058D2144" w14:textId="77777777" w:rsidR="00C03081" w:rsidRPr="000C0FBE" w:rsidRDefault="00C03081">
      <w:pPr>
        <w:pStyle w:val="xdtlo"/>
        <w:rPr>
          <w:lang w:val="en-GB"/>
        </w:rPr>
      </w:pPr>
      <w:r w:rsidRPr="000C0FBE">
        <w:rPr>
          <w:lang w:val="en-GB"/>
        </w:rPr>
        <w:t xml:space="preserve">      required string; </w:t>
      </w:r>
      <w:r w:rsidRPr="000C0FBE">
        <w:rPr>
          <w:b/>
          <w:color w:val="FF0000"/>
          <w:lang w:val="en-GB"/>
        </w:rPr>
        <w:t>create "Text"</w:t>
      </w:r>
      <w:r w:rsidRPr="000C0FBE">
        <w:rPr>
          <w:lang w:val="en-GB"/>
        </w:rPr>
        <w:t>;</w:t>
      </w:r>
    </w:p>
    <w:p w14:paraId="1241DB56" w14:textId="77777777" w:rsidR="00C03081" w:rsidRPr="000C0FBE" w:rsidRDefault="00C03081">
      <w:pPr>
        <w:pStyle w:val="xdefbody"/>
        <w:rPr>
          <w:rFonts w:eastAsia="Courier New"/>
          <w:lang w:val="en-GB"/>
        </w:rPr>
      </w:pPr>
      <w:r w:rsidRPr="000C0FBE">
        <w:rPr>
          <w:rFonts w:eastAsia="Courier New"/>
          <w:lang w:val="en-GB"/>
        </w:rPr>
        <w:t xml:space="preserve">     &lt;C</w:t>
      </w:r>
      <w:r w:rsidRPr="000C0FBE">
        <w:rPr>
          <w:lang w:val="en-GB"/>
        </w:rPr>
        <w:t xml:space="preserve"> xd:script= "</w:t>
      </w:r>
      <w:r w:rsidRPr="000C0FBE">
        <w:rPr>
          <w:b/>
          <w:color w:val="FF0000"/>
          <w:lang w:val="en-GB"/>
        </w:rPr>
        <w:t>create true</w:t>
      </w:r>
      <w:r w:rsidRPr="000C0FBE">
        <w:rPr>
          <w:lang w:val="en-GB"/>
        </w:rPr>
        <w:t>"</w:t>
      </w:r>
      <w:r w:rsidRPr="000C0FBE">
        <w:rPr>
          <w:rFonts w:eastAsia="Courier New"/>
          <w:lang w:val="en-GB"/>
        </w:rPr>
        <w:t>/&gt;</w:t>
      </w:r>
    </w:p>
    <w:p w14:paraId="03883D79" w14:textId="77777777" w:rsidR="00C03081" w:rsidRPr="000C0FBE" w:rsidRDefault="00C03081">
      <w:pPr>
        <w:pStyle w:val="xdtlo"/>
        <w:rPr>
          <w:lang w:val="en-GB"/>
        </w:rPr>
      </w:pPr>
      <w:r w:rsidRPr="000C0FBE">
        <w:rPr>
          <w:lang w:val="en-GB"/>
        </w:rPr>
        <w:t xml:space="preserve">  &lt;/xd:sequence&gt; </w:t>
      </w:r>
    </w:p>
    <w:p w14:paraId="1CAB0C86" w14:textId="77777777" w:rsidR="00C03081" w:rsidRPr="000C0FBE" w:rsidRDefault="00C03081">
      <w:pPr>
        <w:pStyle w:val="xdtlo"/>
        <w:rPr>
          <w:lang w:val="en-GB"/>
        </w:rPr>
      </w:pPr>
      <w:r w:rsidRPr="000C0FBE">
        <w:rPr>
          <w:lang w:val="en-GB"/>
        </w:rPr>
        <w:t>&lt;/A&gt;</w:t>
      </w:r>
    </w:p>
    <w:p w14:paraId="690C21AE" w14:textId="77777777" w:rsidR="00C03081" w:rsidRPr="000C0FBE" w:rsidRDefault="00C03081">
      <w:pPr>
        <w:pStyle w:val="xdpata"/>
        <w:rPr>
          <w:lang w:val="en-GB"/>
        </w:rPr>
      </w:pPr>
      <w:r w:rsidRPr="000C0FBE">
        <w:rPr>
          <w:lang w:val="en-GB"/>
        </w:rPr>
        <w:t>&lt;/xd:def&gt;</w:t>
      </w:r>
    </w:p>
    <w:p w14:paraId="11750879" w14:textId="77777777" w:rsidR="00C03081" w:rsidRPr="000C0FBE" w:rsidRDefault="00AC284F">
      <w:pPr>
        <w:pStyle w:val="Odstavec"/>
        <w:rPr>
          <w:rFonts w:cs="Calibri"/>
          <w:lang w:val="en-GB"/>
        </w:rPr>
      </w:pPr>
      <w:r w:rsidRPr="000C0FBE">
        <w:rPr>
          <w:rFonts w:cs="Calibri"/>
          <w:lang w:val="en-GB"/>
        </w:rPr>
        <w:t>S</w:t>
      </w:r>
      <w:r>
        <w:rPr>
          <w:rFonts w:cs="Calibri"/>
          <w:lang w:val="en-GB"/>
        </w:rPr>
        <w:t xml:space="preserve">ee </w:t>
      </w:r>
      <w:hyperlink r:id="rId35" w:history="1">
        <w:r w:rsidR="00B91A54">
          <w:rPr>
            <w:rStyle w:val="Hyperlink"/>
            <w:rFonts w:cs="Calibri"/>
            <w:lang w:val="en-GB" w:bidi="ar-SA"/>
          </w:rPr>
          <w:t>https://xdef.syntea.cz/tutorial/en/example/C311.html</w:t>
        </w:r>
      </w:hyperlink>
    </w:p>
    <w:p w14:paraId="51D2D1E3" w14:textId="77777777" w:rsidR="00C03081" w:rsidRPr="000C0FBE" w:rsidRDefault="00C03081">
      <w:pPr>
        <w:pStyle w:val="Odstavec"/>
        <w:rPr>
          <w:rFonts w:cs="Calibri"/>
          <w:lang w:val="en-GB"/>
        </w:rPr>
      </w:pPr>
      <w:r w:rsidRPr="000C0FBE">
        <w:rPr>
          <w:rFonts w:cs="Calibri"/>
          <w:lang w:val="en-GB"/>
        </w:rPr>
        <w:t>The result:</w:t>
      </w:r>
    </w:p>
    <w:p w14:paraId="1FCAD9B1" w14:textId="77777777" w:rsidR="00C03081" w:rsidRPr="000C0FBE" w:rsidRDefault="00C03081">
      <w:pPr>
        <w:pStyle w:val="xmlhlava"/>
        <w:rPr>
          <w:lang w:val="en-GB"/>
        </w:rPr>
      </w:pPr>
      <w:r w:rsidRPr="000C0FBE">
        <w:rPr>
          <w:lang w:val="en-GB"/>
        </w:rPr>
        <w:t>&lt;A&gt;</w:t>
      </w:r>
    </w:p>
    <w:p w14:paraId="440E282D" w14:textId="77777777" w:rsidR="00C03081" w:rsidRPr="000C0FBE" w:rsidRDefault="00C03081">
      <w:pPr>
        <w:pStyle w:val="xmltlo"/>
        <w:rPr>
          <w:lang w:val="en-GB"/>
        </w:rPr>
      </w:pPr>
      <w:r w:rsidRPr="000C0FBE">
        <w:rPr>
          <w:lang w:val="en-GB"/>
        </w:rPr>
        <w:t xml:space="preserve">  &lt;B/&gt;</w:t>
      </w:r>
    </w:p>
    <w:p w14:paraId="6E282E1F" w14:textId="77777777" w:rsidR="00C03081" w:rsidRPr="000C0FBE" w:rsidRDefault="00C03081">
      <w:pPr>
        <w:pStyle w:val="xmltlo"/>
        <w:rPr>
          <w:lang w:val="en-GB"/>
        </w:rPr>
      </w:pPr>
      <w:r w:rsidRPr="000C0FBE">
        <w:rPr>
          <w:lang w:val="en-GB"/>
        </w:rPr>
        <w:t xml:space="preserve">  Text</w:t>
      </w:r>
    </w:p>
    <w:p w14:paraId="167E4B0F" w14:textId="77777777" w:rsidR="00C03081" w:rsidRPr="000C0FBE" w:rsidRDefault="00C03081">
      <w:pPr>
        <w:pStyle w:val="xmltlo"/>
        <w:rPr>
          <w:lang w:val="en-GB"/>
        </w:rPr>
      </w:pPr>
      <w:r w:rsidRPr="000C0FBE">
        <w:rPr>
          <w:lang w:val="en-GB"/>
        </w:rPr>
        <w:t xml:space="preserve">  &lt;C/&gt;</w:t>
      </w:r>
    </w:p>
    <w:p w14:paraId="0612323B" w14:textId="77777777" w:rsidR="00C03081" w:rsidRPr="000C0FBE" w:rsidRDefault="00C03081">
      <w:pPr>
        <w:pStyle w:val="xmltlo"/>
        <w:rPr>
          <w:lang w:val="en-GB"/>
        </w:rPr>
      </w:pPr>
      <w:r w:rsidRPr="000C0FBE">
        <w:rPr>
          <w:lang w:val="en-GB"/>
        </w:rPr>
        <w:t xml:space="preserve">  &lt;B/&gt;</w:t>
      </w:r>
    </w:p>
    <w:p w14:paraId="031DA242" w14:textId="77777777" w:rsidR="00C03081" w:rsidRPr="000C0FBE" w:rsidRDefault="00C03081">
      <w:pPr>
        <w:pStyle w:val="xmltlo"/>
        <w:rPr>
          <w:lang w:val="en-GB"/>
        </w:rPr>
      </w:pPr>
      <w:r w:rsidRPr="000C0FBE">
        <w:rPr>
          <w:lang w:val="en-GB"/>
        </w:rPr>
        <w:t xml:space="preserve">  Text</w:t>
      </w:r>
    </w:p>
    <w:p w14:paraId="22E66085" w14:textId="77777777" w:rsidR="00C03081" w:rsidRPr="000C0FBE" w:rsidRDefault="00C03081">
      <w:pPr>
        <w:pStyle w:val="xmltlo"/>
        <w:rPr>
          <w:lang w:val="en-GB"/>
        </w:rPr>
      </w:pPr>
      <w:r w:rsidRPr="000C0FBE">
        <w:rPr>
          <w:lang w:val="en-GB"/>
        </w:rPr>
        <w:t xml:space="preserve">  &lt;C/&gt;</w:t>
      </w:r>
    </w:p>
    <w:p w14:paraId="7B119E0A" w14:textId="77777777" w:rsidR="00C03081" w:rsidRPr="000C0FBE" w:rsidRDefault="00C03081">
      <w:pPr>
        <w:pStyle w:val="xmlpata"/>
        <w:rPr>
          <w:lang w:val="en-GB"/>
        </w:rPr>
      </w:pPr>
      <w:r w:rsidRPr="000C0FBE">
        <w:rPr>
          <w:lang w:val="en-GB"/>
        </w:rPr>
        <w:t>&lt;/A&gt;</w:t>
      </w:r>
    </w:p>
    <w:p w14:paraId="6DE8E0AA" w14:textId="77777777" w:rsidR="00C03081" w:rsidRPr="000C0FBE" w:rsidRDefault="00C03081">
      <w:pPr>
        <w:pStyle w:val="Odstavec"/>
        <w:rPr>
          <w:rFonts w:cs="Calibri"/>
          <w:lang w:val="en-GB"/>
        </w:rPr>
      </w:pPr>
      <w:r w:rsidRPr="000C0FBE">
        <w:rPr>
          <w:rFonts w:cs="Calibri"/>
          <w:lang w:val="en-GB"/>
        </w:rPr>
        <w:t xml:space="preserve">As the </w:t>
      </w:r>
      <w:r w:rsidRPr="00006E23">
        <w:rPr>
          <w:lang w:val="en-GB"/>
        </w:rPr>
        <w:t>reader</w:t>
      </w:r>
      <w:r w:rsidRPr="000C0FBE">
        <w:rPr>
          <w:rFonts w:cs="Calibri"/>
          <w:lang w:val="en-GB"/>
        </w:rPr>
        <w:t xml:space="preserve"> is sure to expect, the group elements were created twice (in the "create" command for the group</w:t>
      </w:r>
      <w:r w:rsidR="00CC5D29">
        <w:rPr>
          <w:rFonts w:cs="Calibri"/>
          <w:lang w:val="en-GB"/>
        </w:rPr>
        <w:t>,</w:t>
      </w:r>
      <w:r w:rsidRPr="000C0FBE">
        <w:rPr>
          <w:rFonts w:cs="Calibri"/>
          <w:lang w:val="en-GB"/>
        </w:rPr>
        <w:t xml:space="preserve"> a number 2 was entered). </w:t>
      </w:r>
    </w:p>
    <w:p w14:paraId="19FFBD7D" w14:textId="77777777" w:rsidR="00C03081" w:rsidRPr="000C0FBE" w:rsidRDefault="00C03081">
      <w:pPr>
        <w:pStyle w:val="Odstavec"/>
        <w:rPr>
          <w:rFonts w:cs="Calibri"/>
          <w:lang w:val="en-GB"/>
        </w:rPr>
      </w:pPr>
      <w:r w:rsidRPr="000C0FBE">
        <w:rPr>
          <w:rFonts w:cs="Calibri"/>
          <w:lang w:val="en-GB"/>
        </w:rPr>
        <w:t xml:space="preserve">If the data </w:t>
      </w:r>
      <w:r w:rsidRPr="00006E23">
        <w:rPr>
          <w:lang w:val="en-GB"/>
        </w:rPr>
        <w:t>source</w:t>
      </w:r>
      <w:r w:rsidRPr="000C0FBE">
        <w:rPr>
          <w:rFonts w:cs="Calibri"/>
          <w:lang w:val="en-GB"/>
        </w:rPr>
        <w:t xml:space="preserve"> for group creation "xd:sequence" is a list of nodes resulting from the XPath expression</w:t>
      </w:r>
      <w:r w:rsidR="00CC5D29">
        <w:rPr>
          <w:rFonts w:cs="Calibri"/>
          <w:lang w:val="en-GB"/>
        </w:rPr>
        <w:t>,</w:t>
      </w:r>
      <w:r w:rsidRPr="000C0FBE">
        <w:rPr>
          <w:rFonts w:cs="Calibri"/>
          <w:lang w:val="en-GB"/>
        </w:rPr>
        <w:t xml:space="preserve"> the situation will be similar to the generation of the child nodes of an element. We'll show it in the example that we discussed in the previous chapter. Let us, therefore, take the data source to produce the result:</w:t>
      </w:r>
    </w:p>
    <w:p w14:paraId="03153543" w14:textId="77777777" w:rsidR="00C03081" w:rsidRPr="000C0FBE" w:rsidRDefault="00C03081">
      <w:pPr>
        <w:pStyle w:val="xmlhlava"/>
        <w:rPr>
          <w:lang w:val="en-GB"/>
        </w:rPr>
      </w:pPr>
      <w:r w:rsidRPr="000C0FBE">
        <w:rPr>
          <w:lang w:val="en-GB"/>
        </w:rPr>
        <w:t>&lt;X&gt;</w:t>
      </w:r>
    </w:p>
    <w:p w14:paraId="5FA8FE70" w14:textId="77777777" w:rsidR="00C03081" w:rsidRPr="000C0FBE" w:rsidRDefault="00C03081">
      <w:pPr>
        <w:pStyle w:val="xmltlo"/>
        <w:rPr>
          <w:lang w:val="en-GB"/>
        </w:rPr>
      </w:pPr>
      <w:r w:rsidRPr="000C0FBE">
        <w:rPr>
          <w:lang w:val="en-GB"/>
        </w:rPr>
        <w:t xml:space="preserve">  &lt;A/&gt;</w:t>
      </w:r>
    </w:p>
    <w:p w14:paraId="71360A3E" w14:textId="77777777" w:rsidR="00C03081" w:rsidRPr="000C0FBE" w:rsidRDefault="00C03081">
      <w:pPr>
        <w:pStyle w:val="xmltlo"/>
        <w:rPr>
          <w:lang w:val="en-GB"/>
        </w:rPr>
      </w:pPr>
      <w:r w:rsidRPr="000C0FBE">
        <w:rPr>
          <w:lang w:val="en-GB"/>
        </w:rPr>
        <w:t xml:space="preserve">  &lt;Y/&gt;</w:t>
      </w:r>
    </w:p>
    <w:p w14:paraId="4133F185" w14:textId="77777777" w:rsidR="00C03081" w:rsidRPr="000C0FBE" w:rsidRDefault="00C03081">
      <w:pPr>
        <w:pStyle w:val="xmltlo"/>
        <w:rPr>
          <w:lang w:val="en-GB"/>
        </w:rPr>
      </w:pPr>
      <w:r w:rsidRPr="000C0FBE">
        <w:rPr>
          <w:lang w:val="en-GB"/>
        </w:rPr>
        <w:t xml:space="preserve">  &lt;Z/&gt;</w:t>
      </w:r>
    </w:p>
    <w:p w14:paraId="00C5650B" w14:textId="77777777" w:rsidR="00C03081" w:rsidRPr="000C0FBE" w:rsidRDefault="00C03081">
      <w:pPr>
        <w:pStyle w:val="xmltlo"/>
        <w:rPr>
          <w:lang w:val="en-GB"/>
        </w:rPr>
      </w:pPr>
      <w:r w:rsidRPr="000C0FBE">
        <w:rPr>
          <w:lang w:val="en-GB"/>
        </w:rPr>
        <w:t xml:space="preserve">  &lt;A/&gt;</w:t>
      </w:r>
    </w:p>
    <w:p w14:paraId="2FC215CA" w14:textId="77777777" w:rsidR="00C03081" w:rsidRPr="000C0FBE" w:rsidRDefault="00C03081">
      <w:pPr>
        <w:pStyle w:val="xmltlo"/>
        <w:rPr>
          <w:lang w:val="en-GB"/>
        </w:rPr>
      </w:pPr>
      <w:r w:rsidRPr="000C0FBE">
        <w:rPr>
          <w:lang w:val="en-GB"/>
        </w:rPr>
        <w:t xml:space="preserve">  &lt;Z/&gt;</w:t>
      </w:r>
    </w:p>
    <w:p w14:paraId="43CAA21A" w14:textId="77777777" w:rsidR="00C03081" w:rsidRPr="000C0FBE" w:rsidRDefault="00C03081">
      <w:pPr>
        <w:pStyle w:val="xmlpata"/>
        <w:rPr>
          <w:lang w:val="en-GB"/>
        </w:rPr>
      </w:pPr>
      <w:r w:rsidRPr="000C0FBE">
        <w:rPr>
          <w:lang w:val="en-GB"/>
        </w:rPr>
        <w:t>&lt;/X&gt;</w:t>
      </w:r>
    </w:p>
    <w:p w14:paraId="4FB99BDE" w14:textId="77777777" w:rsidR="00C03081" w:rsidRPr="000C0FBE" w:rsidRDefault="00C03081">
      <w:pPr>
        <w:pStyle w:val="Odstavec"/>
        <w:rPr>
          <w:rFonts w:cs="Calibri"/>
          <w:lang w:val="en-GB"/>
        </w:rPr>
      </w:pPr>
      <w:r w:rsidRPr="000C0FBE">
        <w:rPr>
          <w:rFonts w:cs="Calibri"/>
          <w:lang w:val="en-GB"/>
        </w:rPr>
        <w:lastRenderedPageBreak/>
        <w:t xml:space="preserve">Let the </w:t>
      </w:r>
      <w:r w:rsidRPr="00006E23">
        <w:rPr>
          <w:lang w:val="en-GB"/>
        </w:rPr>
        <w:t>element</w:t>
      </w:r>
      <w:r w:rsidRPr="000C0FBE">
        <w:rPr>
          <w:rFonts w:cs="Calibri"/>
          <w:lang w:val="en-GB"/>
        </w:rPr>
        <w:t xml:space="preserve"> "A" be the desired result. Its descendants are described by the sequence in which the "B" elements will be created from the "A" elements from the data source</w:t>
      </w:r>
      <w:r w:rsidR="00CC5D29">
        <w:rPr>
          <w:rFonts w:cs="Calibri"/>
          <w:lang w:val="en-GB"/>
        </w:rPr>
        <w:t>,</w:t>
      </w:r>
      <w:r w:rsidRPr="000C0FBE">
        <w:rPr>
          <w:rFonts w:cs="Calibri"/>
          <w:lang w:val="en-GB"/>
        </w:rPr>
        <w:t xml:space="preserve"> and the "C" element will be created from the second occurrence of the "Z" element. The desired result will therefore be:</w:t>
      </w:r>
    </w:p>
    <w:p w14:paraId="1E9D82B2" w14:textId="77777777" w:rsidR="00C03081" w:rsidRPr="000C0FBE" w:rsidRDefault="00C03081">
      <w:pPr>
        <w:pStyle w:val="xmlhlava"/>
        <w:rPr>
          <w:lang w:val="en-GB"/>
        </w:rPr>
      </w:pPr>
      <w:r w:rsidRPr="000C0FBE">
        <w:rPr>
          <w:lang w:val="en-GB"/>
        </w:rPr>
        <w:t>&lt;A&gt;</w:t>
      </w:r>
    </w:p>
    <w:p w14:paraId="1BABA17C" w14:textId="77777777" w:rsidR="00C03081" w:rsidRPr="000C0FBE" w:rsidRDefault="00C03081">
      <w:pPr>
        <w:pStyle w:val="xmltlo"/>
        <w:rPr>
          <w:lang w:val="en-GB"/>
        </w:rPr>
      </w:pPr>
      <w:r w:rsidRPr="000C0FBE">
        <w:rPr>
          <w:lang w:val="en-GB"/>
        </w:rPr>
        <w:t xml:space="preserve">  &lt;B/&gt;  </w:t>
      </w:r>
      <w:r w:rsidRPr="000C0FBE">
        <w:rPr>
          <w:lang w:val="en-GB"/>
        </w:rPr>
        <w:tab/>
        <w:t>(created from the first "A")</w:t>
      </w:r>
    </w:p>
    <w:p w14:paraId="225EDC14" w14:textId="77777777" w:rsidR="00C03081" w:rsidRPr="000C0FBE" w:rsidRDefault="00C03081">
      <w:pPr>
        <w:pStyle w:val="xmltlo"/>
        <w:rPr>
          <w:lang w:val="en-GB"/>
        </w:rPr>
      </w:pPr>
      <w:r w:rsidRPr="000C0FBE">
        <w:rPr>
          <w:lang w:val="en-GB"/>
        </w:rPr>
        <w:t xml:space="preserve">  &lt;B/&gt;  </w:t>
      </w:r>
      <w:r w:rsidRPr="000C0FBE">
        <w:rPr>
          <w:lang w:val="en-GB"/>
        </w:rPr>
        <w:tab/>
        <w:t>(created from the second "A")</w:t>
      </w:r>
    </w:p>
    <w:p w14:paraId="2C2DB06D" w14:textId="77777777" w:rsidR="00C03081" w:rsidRPr="000C0FBE" w:rsidRDefault="00C03081">
      <w:pPr>
        <w:pStyle w:val="xmltlo"/>
        <w:rPr>
          <w:lang w:val="en-GB"/>
        </w:rPr>
      </w:pPr>
      <w:r w:rsidRPr="000C0FBE">
        <w:rPr>
          <w:lang w:val="en-GB"/>
        </w:rPr>
        <w:t xml:space="preserve">  &lt;C/&gt;  </w:t>
      </w:r>
      <w:r w:rsidRPr="000C0FBE">
        <w:rPr>
          <w:lang w:val="en-GB"/>
        </w:rPr>
        <w:tab/>
        <w:t xml:space="preserve">(created from the second "Z")                                                                                                  </w:t>
      </w:r>
    </w:p>
    <w:p w14:paraId="6FD6122C" w14:textId="77777777" w:rsidR="00C03081" w:rsidRPr="000C0FBE" w:rsidRDefault="00C03081">
      <w:pPr>
        <w:pStyle w:val="Odstavec"/>
        <w:rPr>
          <w:rFonts w:cs="Calibri"/>
          <w:lang w:val="en-GB"/>
        </w:rPr>
      </w:pPr>
      <w:r w:rsidRPr="000C0FBE">
        <w:rPr>
          <w:rFonts w:cs="Calibri"/>
          <w:lang w:val="en-GB"/>
        </w:rPr>
        <w:t xml:space="preserve">As the data source for sequence construction, we pass the element "source" in the following </w:t>
      </w:r>
      <w:r w:rsidR="00AC284F">
        <w:rPr>
          <w:rFonts w:cs="Calibri"/>
          <w:lang w:val="en-GB"/>
        </w:rPr>
        <w:t>X-definition</w:t>
      </w:r>
      <w:r w:rsidRPr="000C0FBE">
        <w:rPr>
          <w:rFonts w:cs="Calibri"/>
          <w:lang w:val="en-GB"/>
        </w:rPr>
        <w:t>:</w:t>
      </w:r>
    </w:p>
    <w:p w14:paraId="02841441" w14:textId="77777777" w:rsidR="00C03081" w:rsidRPr="000C0FBE" w:rsidRDefault="00C03081">
      <w:pPr>
        <w:pStyle w:val="xdhlava"/>
        <w:rPr>
          <w:lang w:val="en-GB"/>
        </w:rPr>
      </w:pPr>
      <w:r w:rsidRPr="000C0FBE">
        <w:rPr>
          <w:lang w:val="en-GB"/>
        </w:rPr>
        <w:t>&lt;xd:def xmlns:xd = "http://www.xdef.org/xdef/4.2"&gt;</w:t>
      </w:r>
    </w:p>
    <w:p w14:paraId="2009B53E" w14:textId="77777777" w:rsidR="00C03081" w:rsidRPr="000C0FBE" w:rsidRDefault="00C03081">
      <w:pPr>
        <w:pStyle w:val="xdtlo"/>
        <w:rPr>
          <w:lang w:val="en-GB"/>
        </w:rPr>
      </w:pPr>
      <w:r w:rsidRPr="000C0FBE">
        <w:rPr>
          <w:lang w:val="en-GB"/>
        </w:rPr>
        <w:t>&lt;xd:declaration&gt;</w:t>
      </w:r>
    </w:p>
    <w:p w14:paraId="2F7AC4C6" w14:textId="77777777" w:rsidR="00C03081" w:rsidRPr="000C0FBE" w:rsidRDefault="00C03081">
      <w:pPr>
        <w:pStyle w:val="xdtlo"/>
        <w:rPr>
          <w:lang w:val="en-GB"/>
        </w:rPr>
      </w:pPr>
      <w:r w:rsidRPr="000C0FBE">
        <w:rPr>
          <w:lang w:val="en-GB"/>
        </w:rPr>
        <w:t xml:space="preserve">  &lt;![CDATA[</w:t>
      </w:r>
    </w:p>
    <w:p w14:paraId="13DBA1B8" w14:textId="77777777" w:rsidR="00C03081" w:rsidRPr="000C0FBE" w:rsidRDefault="00C03081">
      <w:pPr>
        <w:pStyle w:val="xdtlo"/>
        <w:rPr>
          <w:lang w:val="en-GB"/>
        </w:rPr>
      </w:pPr>
      <w:r w:rsidRPr="000C0FBE">
        <w:rPr>
          <w:lang w:val="en-GB"/>
        </w:rPr>
        <w:t xml:space="preserve">    /* Create the element as source data. */</w:t>
      </w:r>
    </w:p>
    <w:p w14:paraId="6BD7D5C0" w14:textId="77777777" w:rsidR="00C03081" w:rsidRPr="000C0FBE" w:rsidRDefault="00C03081">
      <w:pPr>
        <w:pStyle w:val="xdtlo"/>
        <w:rPr>
          <w:lang w:val="en-GB"/>
        </w:rPr>
      </w:pPr>
      <w:r w:rsidRPr="000C0FBE">
        <w:rPr>
          <w:lang w:val="en-GB"/>
        </w:rPr>
        <w:t xml:space="preserve">      Element source = xparse("&lt;X&gt;&lt;A/&gt;&lt;Y/&gt;&lt;Z/&gt;&lt;A/&gt;&lt;Z/&gt;&lt;/X&gt;");</w:t>
      </w:r>
    </w:p>
    <w:p w14:paraId="523012A5" w14:textId="77777777" w:rsidR="00C03081" w:rsidRPr="000C0FBE" w:rsidRDefault="00C03081">
      <w:pPr>
        <w:pStyle w:val="xdtlo"/>
        <w:rPr>
          <w:lang w:val="en-GB"/>
        </w:rPr>
      </w:pPr>
      <w:r w:rsidRPr="000C0FBE">
        <w:rPr>
          <w:lang w:val="en-GB"/>
        </w:rPr>
        <w:t xml:space="preserve">  ]]&gt;</w:t>
      </w:r>
    </w:p>
    <w:p w14:paraId="1948335D" w14:textId="77777777" w:rsidR="00C03081" w:rsidRPr="000C0FBE" w:rsidRDefault="00C03081">
      <w:pPr>
        <w:pStyle w:val="xdtlo"/>
        <w:rPr>
          <w:lang w:val="en-GB"/>
        </w:rPr>
      </w:pPr>
      <w:r w:rsidRPr="000C0FBE">
        <w:rPr>
          <w:lang w:val="en-GB"/>
        </w:rPr>
        <w:t xml:space="preserve">&lt;/xd:declaration&gt;  </w:t>
      </w:r>
    </w:p>
    <w:p w14:paraId="01E72E16" w14:textId="77777777" w:rsidR="00C03081" w:rsidRPr="000C0FBE" w:rsidRDefault="00C03081">
      <w:pPr>
        <w:pStyle w:val="xdtlo"/>
        <w:tabs>
          <w:tab w:val="left" w:pos="5925"/>
        </w:tabs>
        <w:rPr>
          <w:lang w:val="en-GB"/>
        </w:rPr>
      </w:pPr>
      <w:r w:rsidRPr="000C0FBE">
        <w:rPr>
          <w:lang w:val="en-GB"/>
        </w:rPr>
        <w:tab/>
      </w:r>
    </w:p>
    <w:p w14:paraId="1CDFB76B" w14:textId="77777777" w:rsidR="00C03081" w:rsidRPr="000C0FBE" w:rsidRDefault="00C03081">
      <w:pPr>
        <w:pStyle w:val="xdtlo"/>
        <w:rPr>
          <w:lang w:val="en-GB"/>
        </w:rPr>
      </w:pPr>
      <w:r w:rsidRPr="000C0FBE">
        <w:rPr>
          <w:lang w:val="en-GB"/>
        </w:rPr>
        <w:t>&lt;A&gt;</w:t>
      </w:r>
    </w:p>
    <w:p w14:paraId="4D8C4AE8" w14:textId="77777777" w:rsidR="00C03081" w:rsidRPr="000C0FBE" w:rsidRDefault="00C03081">
      <w:pPr>
        <w:pStyle w:val="xdtlo"/>
        <w:rPr>
          <w:lang w:val="en-GB"/>
        </w:rPr>
      </w:pPr>
      <w:r w:rsidRPr="000C0FBE">
        <w:rPr>
          <w:lang w:val="en-GB"/>
        </w:rPr>
        <w:t xml:space="preserve">  &lt;xd:sequence&gt; </w:t>
      </w:r>
    </w:p>
    <w:p w14:paraId="1A227841" w14:textId="77777777" w:rsidR="00C03081" w:rsidRPr="000C0FBE" w:rsidRDefault="00C03081">
      <w:pPr>
        <w:pStyle w:val="xdtlo"/>
        <w:rPr>
          <w:lang w:val="en-GB"/>
        </w:rPr>
      </w:pPr>
      <w:r w:rsidRPr="000C0FBE">
        <w:rPr>
          <w:lang w:val="en-GB"/>
        </w:rPr>
        <w:t xml:space="preserve">    &lt;B xd:script="occurs 1..*; </w:t>
      </w:r>
      <w:r w:rsidRPr="000C0FBE">
        <w:rPr>
          <w:b/>
          <w:color w:val="FF0000"/>
          <w:lang w:val="en-GB"/>
        </w:rPr>
        <w:t>create xpath('/X/A', source)</w:t>
      </w:r>
      <w:r w:rsidRPr="000C0FBE">
        <w:rPr>
          <w:lang w:val="en-GB"/>
        </w:rPr>
        <w:t>"/&gt;</w:t>
      </w:r>
    </w:p>
    <w:p w14:paraId="376C2483" w14:textId="77777777" w:rsidR="00C03081" w:rsidRPr="000C0FBE" w:rsidRDefault="00C03081">
      <w:pPr>
        <w:pStyle w:val="xdtlo"/>
        <w:rPr>
          <w:lang w:val="en-GB"/>
        </w:rPr>
      </w:pPr>
      <w:r w:rsidRPr="000C0FBE">
        <w:rPr>
          <w:lang w:val="en-GB"/>
        </w:rPr>
        <w:t xml:space="preserve">    &lt;C xd:script="occurs 1; </w:t>
      </w:r>
      <w:r w:rsidRPr="000C0FBE">
        <w:rPr>
          <w:b/>
          <w:color w:val="FF0000"/>
          <w:lang w:val="en-GB"/>
        </w:rPr>
        <w:t>create xpath('/X/Z[2]', source)</w:t>
      </w:r>
      <w:r w:rsidRPr="000C0FBE">
        <w:rPr>
          <w:lang w:val="en-GB"/>
        </w:rPr>
        <w:t>"/&gt;</w:t>
      </w:r>
    </w:p>
    <w:p w14:paraId="4AC199B2" w14:textId="77777777" w:rsidR="00C03081" w:rsidRPr="000C0FBE" w:rsidRDefault="00C03081">
      <w:pPr>
        <w:pStyle w:val="xdtlo"/>
        <w:rPr>
          <w:lang w:val="en-GB"/>
        </w:rPr>
      </w:pPr>
      <w:r w:rsidRPr="000C0FBE">
        <w:rPr>
          <w:lang w:val="en-GB"/>
        </w:rPr>
        <w:t xml:space="preserve">  &lt;/xd:sequence&gt;</w:t>
      </w:r>
    </w:p>
    <w:p w14:paraId="00320EEB" w14:textId="77777777" w:rsidR="00C03081" w:rsidRPr="000C0FBE" w:rsidRDefault="00C03081">
      <w:pPr>
        <w:pStyle w:val="xdtlo"/>
        <w:rPr>
          <w:lang w:val="en-GB"/>
        </w:rPr>
      </w:pPr>
      <w:r w:rsidRPr="000C0FBE">
        <w:rPr>
          <w:lang w:val="en-GB"/>
        </w:rPr>
        <w:t>&lt;/A&gt;</w:t>
      </w:r>
      <w:r w:rsidRPr="000C0FBE">
        <w:rPr>
          <w:lang w:val="en-GB"/>
        </w:rPr>
        <w:tab/>
      </w:r>
    </w:p>
    <w:p w14:paraId="1B730B44" w14:textId="77777777" w:rsidR="00C03081" w:rsidRPr="000C0FBE" w:rsidRDefault="00C03081">
      <w:pPr>
        <w:pStyle w:val="xdpata"/>
        <w:rPr>
          <w:lang w:val="en-GB"/>
        </w:rPr>
      </w:pPr>
      <w:r w:rsidRPr="000C0FBE">
        <w:rPr>
          <w:lang w:val="en-GB"/>
        </w:rPr>
        <w:t>&lt;/xd:def&gt;</w:t>
      </w:r>
    </w:p>
    <w:p w14:paraId="2783E488" w14:textId="77777777" w:rsidR="00C03081" w:rsidRPr="000C0FBE" w:rsidRDefault="00AC284F">
      <w:pPr>
        <w:pStyle w:val="Odstavec"/>
        <w:rPr>
          <w:rFonts w:cs="Calibri"/>
          <w:lang w:val="en-GB"/>
        </w:rPr>
      </w:pPr>
      <w:r w:rsidRPr="000C0FBE">
        <w:rPr>
          <w:rFonts w:cs="Calibri"/>
          <w:lang w:val="en-GB"/>
        </w:rPr>
        <w:t>S</w:t>
      </w:r>
      <w:r>
        <w:rPr>
          <w:rFonts w:cs="Calibri"/>
          <w:lang w:val="en-GB"/>
        </w:rPr>
        <w:t xml:space="preserve">ee </w:t>
      </w:r>
      <w:hyperlink r:id="rId36" w:history="1">
        <w:r w:rsidR="00B91A54">
          <w:rPr>
            <w:rStyle w:val="Hyperlink"/>
            <w:rFonts w:cs="Calibri"/>
            <w:lang w:val="en-GB" w:bidi="ar-SA"/>
          </w:rPr>
          <w:t>https://xdef.syntea.cz/tutorial/en/example/C312.html</w:t>
        </w:r>
      </w:hyperlink>
    </w:p>
    <w:p w14:paraId="09E2F972" w14:textId="77777777" w:rsidR="00C03081" w:rsidRPr="000C0FBE" w:rsidRDefault="00C03081">
      <w:pPr>
        <w:pStyle w:val="Heading2"/>
        <w:rPr>
          <w:lang w:val="en-GB"/>
        </w:rPr>
      </w:pPr>
      <w:bookmarkStart w:id="22" w:name="_Toc499656047"/>
      <w:bookmarkStart w:id="23" w:name="_Toc206414164"/>
      <w:r w:rsidRPr="000C0FBE">
        <w:rPr>
          <w:lang w:val="en-GB"/>
        </w:rPr>
        <w:t>xd:mixed</w:t>
      </w:r>
      <w:bookmarkEnd w:id="22"/>
      <w:bookmarkEnd w:id="23"/>
    </w:p>
    <w:p w14:paraId="63883B31" w14:textId="77777777" w:rsidR="00C03081" w:rsidRPr="000C0FBE" w:rsidRDefault="00C03081">
      <w:pPr>
        <w:pStyle w:val="Odstavec"/>
        <w:rPr>
          <w:rFonts w:cs="Calibri"/>
          <w:lang w:val="en-GB"/>
        </w:rPr>
      </w:pPr>
      <w:r w:rsidRPr="000C0FBE">
        <w:rPr>
          <w:rFonts w:cs="Calibri"/>
          <w:lang w:val="en-GB"/>
        </w:rPr>
        <w:t xml:space="preserve">Let's </w:t>
      </w:r>
      <w:r w:rsidRPr="00006E23">
        <w:rPr>
          <w:lang w:val="en-GB"/>
        </w:rPr>
        <w:t>look</w:t>
      </w:r>
      <w:r w:rsidRPr="000C0FBE">
        <w:rPr>
          <w:rFonts w:cs="Calibri"/>
          <w:lang w:val="en-GB"/>
        </w:rPr>
        <w:t xml:space="preserve"> at the group "xd:mixed" and take the following </w:t>
      </w:r>
      <w:r w:rsidR="00AC284F">
        <w:rPr>
          <w:rFonts w:cs="Calibri"/>
          <w:lang w:val="en-GB"/>
        </w:rPr>
        <w:t>X-definition</w:t>
      </w:r>
      <w:r w:rsidRPr="000C0FBE">
        <w:rPr>
          <w:rFonts w:cs="Calibri"/>
          <w:lang w:val="en-GB"/>
        </w:rPr>
        <w:t>:</w:t>
      </w:r>
    </w:p>
    <w:p w14:paraId="7C53AA27" w14:textId="77777777" w:rsidR="00C03081" w:rsidRPr="000C0FBE" w:rsidRDefault="00C03081">
      <w:pPr>
        <w:pStyle w:val="xdhlava"/>
        <w:rPr>
          <w:lang w:val="en-GB"/>
        </w:rPr>
      </w:pPr>
      <w:r w:rsidRPr="000C0FBE">
        <w:rPr>
          <w:lang w:val="en-GB"/>
        </w:rPr>
        <w:t>&lt;xd:def xmlns:xd = "http://www.xdef.org/xdef/4.2"&gt;</w:t>
      </w:r>
    </w:p>
    <w:p w14:paraId="30B394D4" w14:textId="77777777" w:rsidR="00C03081" w:rsidRPr="000C0FBE" w:rsidRDefault="00C03081">
      <w:pPr>
        <w:pStyle w:val="xdtlo"/>
        <w:rPr>
          <w:lang w:val="en-GB"/>
        </w:rPr>
      </w:pPr>
      <w:r w:rsidRPr="000C0FBE">
        <w:rPr>
          <w:lang w:val="en-GB"/>
        </w:rPr>
        <w:t>&lt;A&gt;</w:t>
      </w:r>
    </w:p>
    <w:p w14:paraId="746149D3" w14:textId="77777777" w:rsidR="00C03081" w:rsidRPr="000C0FBE" w:rsidRDefault="00C03081">
      <w:pPr>
        <w:pStyle w:val="xdtlo"/>
        <w:rPr>
          <w:lang w:val="en-GB"/>
        </w:rPr>
      </w:pPr>
      <w:r w:rsidRPr="000C0FBE">
        <w:rPr>
          <w:lang w:val="en-GB"/>
        </w:rPr>
        <w:t xml:space="preserve">  &lt;xd:mixed&gt; </w:t>
      </w:r>
    </w:p>
    <w:p w14:paraId="535A286D" w14:textId="77777777" w:rsidR="00C03081" w:rsidRPr="000C0FBE" w:rsidRDefault="00C03081">
      <w:pPr>
        <w:pStyle w:val="xdtlo"/>
        <w:rPr>
          <w:lang w:val="en-GB"/>
        </w:rPr>
      </w:pPr>
      <w:r w:rsidRPr="000C0FBE">
        <w:rPr>
          <w:lang w:val="en-GB"/>
        </w:rPr>
        <w:t xml:space="preserve">    &lt;B xd:script= "</w:t>
      </w:r>
      <w:r w:rsidRPr="000C0FBE">
        <w:rPr>
          <w:b/>
          <w:color w:val="FF0000"/>
          <w:lang w:val="en-GB"/>
        </w:rPr>
        <w:t>create true</w:t>
      </w:r>
      <w:r w:rsidRPr="000C0FBE">
        <w:rPr>
          <w:lang w:val="en-GB"/>
        </w:rPr>
        <w:t>" /&gt;</w:t>
      </w:r>
    </w:p>
    <w:p w14:paraId="44CDB257" w14:textId="77777777" w:rsidR="00C03081" w:rsidRPr="000C0FBE" w:rsidRDefault="00C03081">
      <w:pPr>
        <w:pStyle w:val="xdtlo"/>
        <w:rPr>
          <w:lang w:val="en-GB"/>
        </w:rPr>
      </w:pPr>
      <w:r w:rsidRPr="000C0FBE">
        <w:rPr>
          <w:lang w:val="en-GB"/>
        </w:rPr>
        <w:t xml:space="preserve">    required string; </w:t>
      </w:r>
      <w:r w:rsidRPr="000C0FBE">
        <w:rPr>
          <w:b/>
          <w:color w:val="FF0000"/>
          <w:lang w:val="en-GB"/>
        </w:rPr>
        <w:t>create "Text"</w:t>
      </w:r>
      <w:r w:rsidRPr="000C0FBE">
        <w:rPr>
          <w:lang w:val="en-GB"/>
        </w:rPr>
        <w:t>;</w:t>
      </w:r>
    </w:p>
    <w:p w14:paraId="223F9E28" w14:textId="77777777" w:rsidR="00C03081" w:rsidRPr="000C0FBE" w:rsidRDefault="00C03081">
      <w:pPr>
        <w:pStyle w:val="xdtlo"/>
        <w:rPr>
          <w:lang w:val="en-GB"/>
        </w:rPr>
      </w:pPr>
      <w:r w:rsidRPr="000C0FBE">
        <w:rPr>
          <w:lang w:val="en-GB"/>
        </w:rPr>
        <w:t xml:space="preserve">    &lt;C xd:script= "</w:t>
      </w:r>
      <w:r w:rsidRPr="000C0FBE">
        <w:rPr>
          <w:b/>
          <w:color w:val="FF0000"/>
          <w:lang w:val="en-GB"/>
        </w:rPr>
        <w:t>create true</w:t>
      </w:r>
      <w:r w:rsidRPr="000C0FBE">
        <w:rPr>
          <w:lang w:val="en-GB"/>
        </w:rPr>
        <w:t>" /&gt;</w:t>
      </w:r>
    </w:p>
    <w:p w14:paraId="7DA3233E" w14:textId="77777777" w:rsidR="00C03081" w:rsidRPr="000C0FBE" w:rsidRDefault="00C03081">
      <w:pPr>
        <w:pStyle w:val="xdtlo"/>
        <w:rPr>
          <w:lang w:val="en-GB"/>
        </w:rPr>
      </w:pPr>
      <w:r w:rsidRPr="000C0FBE">
        <w:rPr>
          <w:lang w:val="en-GB"/>
        </w:rPr>
        <w:t xml:space="preserve">  &lt;/xd:mixed&gt; </w:t>
      </w:r>
    </w:p>
    <w:p w14:paraId="768C02FF" w14:textId="77777777" w:rsidR="00C03081" w:rsidRPr="000C0FBE" w:rsidRDefault="00C03081">
      <w:pPr>
        <w:pStyle w:val="xdtlo"/>
        <w:rPr>
          <w:lang w:val="en-GB"/>
        </w:rPr>
      </w:pPr>
      <w:r w:rsidRPr="000C0FBE">
        <w:rPr>
          <w:lang w:val="en-GB"/>
        </w:rPr>
        <w:t>&lt;/A&gt;</w:t>
      </w:r>
    </w:p>
    <w:p w14:paraId="745BEC0A" w14:textId="77777777" w:rsidR="00C03081" w:rsidRPr="000C0FBE" w:rsidRDefault="00C03081">
      <w:pPr>
        <w:pStyle w:val="xdpata"/>
        <w:rPr>
          <w:lang w:val="en-GB"/>
        </w:rPr>
      </w:pPr>
      <w:r w:rsidRPr="000C0FBE">
        <w:rPr>
          <w:lang w:val="en-GB"/>
        </w:rPr>
        <w:t>&lt;/xd:def&gt;</w:t>
      </w:r>
    </w:p>
    <w:p w14:paraId="057B4222" w14:textId="77777777" w:rsidR="00C03081" w:rsidRPr="000C0FBE" w:rsidRDefault="00AC284F">
      <w:pPr>
        <w:pStyle w:val="Odstavec"/>
        <w:rPr>
          <w:rFonts w:cs="Calibri"/>
          <w:lang w:val="en-GB"/>
        </w:rPr>
      </w:pPr>
      <w:r w:rsidRPr="000C0FBE">
        <w:rPr>
          <w:rFonts w:cs="Calibri"/>
          <w:lang w:val="en-GB"/>
        </w:rPr>
        <w:t>S</w:t>
      </w:r>
      <w:r>
        <w:rPr>
          <w:rFonts w:cs="Calibri"/>
          <w:lang w:val="en-GB"/>
        </w:rPr>
        <w:t xml:space="preserve">ee </w:t>
      </w:r>
      <w:hyperlink r:id="rId37" w:history="1">
        <w:r w:rsidR="00B91A54">
          <w:rPr>
            <w:rStyle w:val="Hyperlink"/>
            <w:rFonts w:cs="Calibri"/>
            <w:lang w:val="en-GB" w:bidi="ar-SA"/>
          </w:rPr>
          <w:t>https://xdef.syntea.cz/tutorial/en/example/C321.html</w:t>
        </w:r>
      </w:hyperlink>
    </w:p>
    <w:p w14:paraId="64A4C7A0" w14:textId="77777777" w:rsidR="00C03081" w:rsidRPr="000C0FBE" w:rsidRDefault="00C03081">
      <w:pPr>
        <w:pStyle w:val="Odstavec"/>
        <w:rPr>
          <w:rFonts w:cs="Calibri"/>
          <w:lang w:val="en-GB"/>
        </w:rPr>
      </w:pPr>
      <w:r w:rsidRPr="000C0FBE">
        <w:rPr>
          <w:rFonts w:cs="Calibri"/>
          <w:lang w:val="en-GB"/>
        </w:rPr>
        <w:t xml:space="preserve">The </w:t>
      </w:r>
      <w:r w:rsidRPr="00006E23">
        <w:rPr>
          <w:lang w:val="en-GB"/>
        </w:rPr>
        <w:t>result</w:t>
      </w:r>
      <w:r w:rsidRPr="000C0FBE">
        <w:rPr>
          <w:rFonts w:cs="Calibri"/>
          <w:lang w:val="en-GB"/>
        </w:rPr>
        <w:t xml:space="preserve"> will be similar to the group "xd:sequence" (models of child nodes of the group are executed in the order they are written to the </w:t>
      </w:r>
      <w:r w:rsidR="00AC284F">
        <w:rPr>
          <w:rFonts w:cs="Calibri"/>
          <w:lang w:val="en-GB"/>
        </w:rPr>
        <w:t>X-definition</w:t>
      </w:r>
      <w:r w:rsidRPr="000C0FBE">
        <w:rPr>
          <w:rFonts w:cs="Calibri"/>
          <w:lang w:val="en-GB"/>
        </w:rPr>
        <w:t>):</w:t>
      </w:r>
    </w:p>
    <w:p w14:paraId="208B2496" w14:textId="77777777" w:rsidR="00C03081" w:rsidRPr="000C0FBE" w:rsidRDefault="00C03081">
      <w:pPr>
        <w:pStyle w:val="xmlhlava"/>
        <w:rPr>
          <w:lang w:val="en-GB"/>
        </w:rPr>
      </w:pPr>
      <w:r w:rsidRPr="000C0FBE">
        <w:rPr>
          <w:lang w:val="en-GB"/>
        </w:rPr>
        <w:t>&lt;A&gt;</w:t>
      </w:r>
    </w:p>
    <w:p w14:paraId="150751B5" w14:textId="77777777" w:rsidR="00C03081" w:rsidRPr="000C0FBE" w:rsidRDefault="00C03081">
      <w:pPr>
        <w:pStyle w:val="xmltlo"/>
        <w:rPr>
          <w:lang w:val="en-GB"/>
        </w:rPr>
      </w:pPr>
      <w:r w:rsidRPr="000C0FBE">
        <w:rPr>
          <w:lang w:val="en-GB"/>
        </w:rPr>
        <w:t xml:space="preserve">  &lt;B/&gt;</w:t>
      </w:r>
    </w:p>
    <w:p w14:paraId="54D63D9B" w14:textId="77777777" w:rsidR="00C03081" w:rsidRPr="000C0FBE" w:rsidRDefault="00C03081">
      <w:pPr>
        <w:pStyle w:val="xmltlo"/>
        <w:rPr>
          <w:lang w:val="en-GB"/>
        </w:rPr>
      </w:pPr>
      <w:r w:rsidRPr="000C0FBE">
        <w:rPr>
          <w:lang w:val="en-GB"/>
        </w:rPr>
        <w:t xml:space="preserve">  Text</w:t>
      </w:r>
    </w:p>
    <w:p w14:paraId="3A064DA2" w14:textId="77777777" w:rsidR="00C03081" w:rsidRPr="000C0FBE" w:rsidRDefault="00C03081">
      <w:pPr>
        <w:pStyle w:val="xmltlo"/>
        <w:rPr>
          <w:lang w:val="en-GB"/>
        </w:rPr>
      </w:pPr>
      <w:r w:rsidRPr="000C0FBE">
        <w:rPr>
          <w:lang w:val="en-GB"/>
        </w:rPr>
        <w:t xml:space="preserve">  &lt;C/&gt;</w:t>
      </w:r>
    </w:p>
    <w:p w14:paraId="1EDD1007" w14:textId="77777777" w:rsidR="00C03081" w:rsidRPr="000C0FBE" w:rsidRDefault="00C03081">
      <w:pPr>
        <w:pStyle w:val="xmlpata"/>
        <w:rPr>
          <w:lang w:val="en-GB"/>
        </w:rPr>
      </w:pPr>
      <w:r w:rsidRPr="000C0FBE">
        <w:rPr>
          <w:lang w:val="en-GB"/>
        </w:rPr>
        <w:t>&lt;/A&gt;</w:t>
      </w:r>
    </w:p>
    <w:p w14:paraId="21BC9DA8" w14:textId="77777777" w:rsidR="00C03081" w:rsidRPr="000C0FBE" w:rsidRDefault="00C03081">
      <w:pPr>
        <w:pStyle w:val="Odstavec"/>
        <w:rPr>
          <w:rFonts w:cs="Calibri"/>
          <w:lang w:val="en-GB"/>
        </w:rPr>
      </w:pPr>
      <w:r w:rsidRPr="000C0FBE">
        <w:rPr>
          <w:rFonts w:cs="Calibri"/>
          <w:lang w:val="en-GB"/>
        </w:rPr>
        <w:t xml:space="preserve">Let's </w:t>
      </w:r>
      <w:r w:rsidRPr="00006E23">
        <w:rPr>
          <w:lang w:val="en-GB"/>
        </w:rPr>
        <w:t>look</w:t>
      </w:r>
      <w:r w:rsidRPr="000C0FBE">
        <w:rPr>
          <w:rFonts w:cs="Calibri"/>
          <w:lang w:val="en-GB"/>
        </w:rPr>
        <w:t xml:space="preserve"> at a more complicated case. Here, we try to create a result using the "xd:mixed" group of the data we pass through the element:</w:t>
      </w:r>
    </w:p>
    <w:p w14:paraId="5BF909F3" w14:textId="77777777" w:rsidR="00C03081" w:rsidRPr="000C0FBE" w:rsidRDefault="00C03081">
      <w:pPr>
        <w:pStyle w:val="xdhlava"/>
        <w:rPr>
          <w:lang w:val="en-GB"/>
        </w:rPr>
      </w:pPr>
      <w:r w:rsidRPr="000C0FBE">
        <w:rPr>
          <w:lang w:val="en-GB"/>
        </w:rPr>
        <w:t>&lt;xd:def xmlns:xd = "http://www.xdef.org/xdef/4.2"&gt;</w:t>
      </w:r>
    </w:p>
    <w:p w14:paraId="7BFF99E6" w14:textId="77777777" w:rsidR="00C03081" w:rsidRPr="000C0FBE" w:rsidRDefault="00C03081">
      <w:pPr>
        <w:pStyle w:val="xdtlo"/>
        <w:rPr>
          <w:lang w:val="en-GB"/>
        </w:rPr>
      </w:pPr>
      <w:r w:rsidRPr="000C0FBE">
        <w:rPr>
          <w:lang w:val="en-GB"/>
        </w:rPr>
        <w:t>&lt;xd:declaration&gt;</w:t>
      </w:r>
    </w:p>
    <w:p w14:paraId="17BFF89B" w14:textId="77777777" w:rsidR="00C03081" w:rsidRPr="000C0FBE" w:rsidRDefault="00C03081">
      <w:pPr>
        <w:pStyle w:val="xdtlo"/>
        <w:rPr>
          <w:lang w:val="en-GB"/>
        </w:rPr>
      </w:pPr>
      <w:r w:rsidRPr="000C0FBE">
        <w:rPr>
          <w:lang w:val="en-GB"/>
        </w:rPr>
        <w:t xml:space="preserve">  &lt;![CDATA[</w:t>
      </w:r>
    </w:p>
    <w:p w14:paraId="3AB10316" w14:textId="77777777" w:rsidR="00C03081" w:rsidRPr="000C0FBE" w:rsidRDefault="00C03081">
      <w:pPr>
        <w:pStyle w:val="xdtlo"/>
        <w:rPr>
          <w:lang w:val="en-GB"/>
        </w:rPr>
      </w:pPr>
      <w:r w:rsidRPr="000C0FBE">
        <w:rPr>
          <w:lang w:val="en-GB"/>
        </w:rPr>
        <w:t xml:space="preserve">  /* Create the element with source data. */</w:t>
      </w:r>
    </w:p>
    <w:p w14:paraId="33D04659" w14:textId="77777777" w:rsidR="00C03081" w:rsidRPr="000C0FBE" w:rsidRDefault="00C03081">
      <w:pPr>
        <w:pStyle w:val="xdtlo"/>
        <w:rPr>
          <w:lang w:val="en-GB"/>
        </w:rPr>
      </w:pPr>
      <w:r w:rsidRPr="000C0FBE">
        <w:rPr>
          <w:lang w:val="en-GB"/>
        </w:rPr>
        <w:t xml:space="preserve">  Element source = xparse("&lt;A&gt;&lt;C/&gt;&lt;B/&gt;&lt;/A&gt;"); </w:t>
      </w:r>
    </w:p>
    <w:p w14:paraId="582798A0" w14:textId="77777777" w:rsidR="00C03081" w:rsidRPr="000C0FBE" w:rsidRDefault="00C03081">
      <w:pPr>
        <w:pStyle w:val="xdtlo"/>
        <w:rPr>
          <w:lang w:val="en-GB"/>
        </w:rPr>
      </w:pPr>
      <w:r w:rsidRPr="000C0FBE">
        <w:rPr>
          <w:lang w:val="en-GB"/>
        </w:rPr>
        <w:t xml:space="preserve">  ]]&gt;</w:t>
      </w:r>
    </w:p>
    <w:p w14:paraId="0217193B" w14:textId="77777777" w:rsidR="00C03081" w:rsidRPr="000C0FBE" w:rsidRDefault="00C03081">
      <w:pPr>
        <w:pStyle w:val="xdtlo"/>
        <w:rPr>
          <w:lang w:val="en-GB"/>
        </w:rPr>
      </w:pPr>
      <w:r w:rsidRPr="000C0FBE">
        <w:rPr>
          <w:lang w:val="en-GB"/>
        </w:rPr>
        <w:t>&lt;/xd:declaration&gt;</w:t>
      </w:r>
    </w:p>
    <w:p w14:paraId="4B2F9D83" w14:textId="77777777" w:rsidR="00C03081" w:rsidRPr="000C0FBE" w:rsidRDefault="00C03081">
      <w:pPr>
        <w:pStyle w:val="xdtlo"/>
        <w:rPr>
          <w:lang w:val="en-GB"/>
        </w:rPr>
      </w:pPr>
    </w:p>
    <w:p w14:paraId="7CBA8374" w14:textId="77777777" w:rsidR="00C03081" w:rsidRPr="000C0FBE" w:rsidRDefault="00C03081">
      <w:pPr>
        <w:pStyle w:val="xdtlo"/>
        <w:rPr>
          <w:lang w:val="en-GB"/>
        </w:rPr>
      </w:pPr>
      <w:r w:rsidRPr="000C0FBE">
        <w:rPr>
          <w:lang w:val="en-GB"/>
        </w:rPr>
        <w:t>&lt;A&gt;</w:t>
      </w:r>
    </w:p>
    <w:p w14:paraId="1A51FA52" w14:textId="77777777" w:rsidR="00C03081" w:rsidRPr="000C0FBE" w:rsidRDefault="00C03081">
      <w:pPr>
        <w:pStyle w:val="xdtlo"/>
        <w:rPr>
          <w:lang w:val="en-GB"/>
        </w:rPr>
      </w:pPr>
      <w:r w:rsidRPr="000C0FBE">
        <w:rPr>
          <w:lang w:val="en-GB"/>
        </w:rPr>
        <w:t xml:space="preserve">  &lt;xd:mixed&gt; </w:t>
      </w:r>
    </w:p>
    <w:p w14:paraId="55FCD4F5" w14:textId="77777777" w:rsidR="00C03081" w:rsidRPr="000C0FBE" w:rsidRDefault="00C03081">
      <w:pPr>
        <w:pStyle w:val="xdtlo"/>
        <w:rPr>
          <w:lang w:val="en-GB"/>
        </w:rPr>
      </w:pPr>
      <w:r w:rsidRPr="000C0FBE">
        <w:rPr>
          <w:lang w:val="en-GB"/>
        </w:rPr>
        <w:t xml:space="preserve">    &lt;B xd:script="</w:t>
      </w:r>
      <w:r w:rsidRPr="000C0FBE">
        <w:rPr>
          <w:b/>
          <w:color w:val="FF0000"/>
          <w:lang w:val="en-GB"/>
        </w:rPr>
        <w:t>create xpath('B', source)</w:t>
      </w:r>
      <w:r w:rsidRPr="000C0FBE">
        <w:rPr>
          <w:lang w:val="en-GB"/>
        </w:rPr>
        <w:t>"/&gt;</w:t>
      </w:r>
    </w:p>
    <w:p w14:paraId="5F82AB8B" w14:textId="77777777" w:rsidR="00C03081" w:rsidRPr="000C0FBE" w:rsidRDefault="00C03081">
      <w:pPr>
        <w:pStyle w:val="xdtlo"/>
        <w:rPr>
          <w:lang w:val="en-GB"/>
        </w:rPr>
      </w:pPr>
      <w:r w:rsidRPr="000C0FBE">
        <w:rPr>
          <w:lang w:val="en-GB"/>
        </w:rPr>
        <w:t xml:space="preserve">    &lt;C xd:script="</w:t>
      </w:r>
      <w:r w:rsidRPr="000C0FBE">
        <w:rPr>
          <w:b/>
          <w:color w:val="FF0000"/>
          <w:lang w:val="en-GB"/>
        </w:rPr>
        <w:t>create xpath('C', source)</w:t>
      </w:r>
      <w:r w:rsidRPr="000C0FBE">
        <w:rPr>
          <w:lang w:val="en-GB"/>
        </w:rPr>
        <w:t>"/&gt;</w:t>
      </w:r>
    </w:p>
    <w:p w14:paraId="32FBECF5" w14:textId="77777777" w:rsidR="00C03081" w:rsidRPr="000C0FBE" w:rsidRDefault="00C03081">
      <w:pPr>
        <w:pStyle w:val="xdtlo"/>
        <w:rPr>
          <w:lang w:val="en-GB"/>
        </w:rPr>
      </w:pPr>
      <w:r w:rsidRPr="000C0FBE">
        <w:rPr>
          <w:lang w:val="en-GB"/>
        </w:rPr>
        <w:t xml:space="preserve">  &lt;/xd:mixed&gt; </w:t>
      </w:r>
    </w:p>
    <w:p w14:paraId="05BE3758" w14:textId="77777777" w:rsidR="00C03081" w:rsidRPr="000C0FBE" w:rsidRDefault="00C03081">
      <w:pPr>
        <w:pStyle w:val="xdtlo"/>
        <w:rPr>
          <w:lang w:val="en-GB"/>
        </w:rPr>
      </w:pPr>
      <w:r w:rsidRPr="000C0FBE">
        <w:rPr>
          <w:lang w:val="en-GB"/>
        </w:rPr>
        <w:t>&lt;/A&gt;</w:t>
      </w:r>
      <w:r w:rsidRPr="000C0FBE">
        <w:rPr>
          <w:lang w:val="en-GB"/>
        </w:rPr>
        <w:tab/>
      </w:r>
    </w:p>
    <w:p w14:paraId="6D5DD141" w14:textId="77777777" w:rsidR="00C03081" w:rsidRPr="000C0FBE" w:rsidRDefault="00C03081">
      <w:pPr>
        <w:pStyle w:val="xdpata"/>
        <w:rPr>
          <w:lang w:val="en-GB"/>
        </w:rPr>
      </w:pPr>
      <w:r w:rsidRPr="000C0FBE">
        <w:rPr>
          <w:lang w:val="en-GB"/>
        </w:rPr>
        <w:t>&lt;/xd:def&gt;</w:t>
      </w:r>
    </w:p>
    <w:p w14:paraId="4331A3D9" w14:textId="77777777" w:rsidR="00C03081" w:rsidRPr="000C0FBE" w:rsidRDefault="00AC284F">
      <w:pPr>
        <w:pStyle w:val="Odstavec"/>
        <w:rPr>
          <w:rFonts w:cs="Calibri"/>
          <w:lang w:val="en-GB"/>
        </w:rPr>
      </w:pPr>
      <w:r w:rsidRPr="000C0FBE">
        <w:rPr>
          <w:rFonts w:cs="Calibri"/>
          <w:lang w:val="en-GB"/>
        </w:rPr>
        <w:t>S</w:t>
      </w:r>
      <w:r>
        <w:rPr>
          <w:rFonts w:cs="Calibri"/>
          <w:lang w:val="en-GB"/>
        </w:rPr>
        <w:t xml:space="preserve">ee </w:t>
      </w:r>
      <w:hyperlink r:id="rId38" w:history="1">
        <w:r w:rsidR="00B91A54">
          <w:rPr>
            <w:rStyle w:val="Hyperlink"/>
            <w:rFonts w:cs="Calibri"/>
            <w:lang w:val="en-GB" w:bidi="ar-SA"/>
          </w:rPr>
          <w:t>https://xdef.syntea.cz/tutorial/en/example/C322.html</w:t>
        </w:r>
      </w:hyperlink>
    </w:p>
    <w:p w14:paraId="626791C6" w14:textId="77777777" w:rsidR="00C03081" w:rsidRPr="000C0FBE" w:rsidRDefault="00C03081">
      <w:pPr>
        <w:pStyle w:val="Odstavec"/>
        <w:rPr>
          <w:rFonts w:cs="Calibri"/>
          <w:lang w:val="en-GB"/>
        </w:rPr>
      </w:pPr>
      <w:r w:rsidRPr="000C0FBE">
        <w:rPr>
          <w:rFonts w:cs="Calibri"/>
          <w:lang w:val="en-GB"/>
        </w:rPr>
        <w:lastRenderedPageBreak/>
        <w:t xml:space="preserve">Note </w:t>
      </w:r>
      <w:r w:rsidRPr="00006E23">
        <w:rPr>
          <w:lang w:val="en-GB"/>
        </w:rPr>
        <w:t>that</w:t>
      </w:r>
      <w:r w:rsidRPr="000C0FBE">
        <w:rPr>
          <w:rFonts w:cs="Calibri"/>
          <w:lang w:val="en-GB"/>
        </w:rPr>
        <w:t xml:space="preserve"> if we process the input data in the validation mode with the input with the element which is in the variable "source"</w:t>
      </w:r>
      <w:r w:rsidR="00CC5D29">
        <w:rPr>
          <w:rFonts w:cs="Calibri"/>
          <w:lang w:val="en-GB"/>
        </w:rPr>
        <w:t>,</w:t>
      </w:r>
      <w:r w:rsidRPr="000C0FBE">
        <w:rPr>
          <w:rFonts w:cs="Calibri"/>
          <w:lang w:val="en-GB"/>
        </w:rPr>
        <w:t xml:space="preserve"> the order of the descendants of element "A" would be the same as </w:t>
      </w:r>
      <w:r w:rsidR="00CC5D29">
        <w:rPr>
          <w:rFonts w:cs="Calibri"/>
          <w:lang w:val="en-GB"/>
        </w:rPr>
        <w:t xml:space="preserve">it </w:t>
      </w:r>
      <w:r w:rsidRPr="000C0FBE">
        <w:rPr>
          <w:rFonts w:cs="Calibri"/>
          <w:lang w:val="en-GB"/>
        </w:rPr>
        <w:t>is in the input:</w:t>
      </w:r>
    </w:p>
    <w:p w14:paraId="3A503FE2" w14:textId="77777777" w:rsidR="00C03081" w:rsidRPr="000C0FBE" w:rsidRDefault="00C03081">
      <w:pPr>
        <w:pStyle w:val="xmlhlava"/>
        <w:rPr>
          <w:lang w:val="en-GB"/>
        </w:rPr>
      </w:pPr>
      <w:r w:rsidRPr="000C0FBE">
        <w:rPr>
          <w:lang w:val="en-GB"/>
        </w:rPr>
        <w:t>&lt;A&gt;</w:t>
      </w:r>
    </w:p>
    <w:p w14:paraId="33AF8A9B" w14:textId="77777777" w:rsidR="00C03081" w:rsidRPr="000C0FBE" w:rsidRDefault="00C03081">
      <w:pPr>
        <w:pStyle w:val="xmltlo"/>
        <w:rPr>
          <w:lang w:val="en-GB"/>
        </w:rPr>
      </w:pPr>
      <w:r w:rsidRPr="000C0FBE">
        <w:rPr>
          <w:lang w:val="en-GB"/>
        </w:rPr>
        <w:t xml:space="preserve">  &lt;C/&gt;</w:t>
      </w:r>
    </w:p>
    <w:p w14:paraId="70653D6A" w14:textId="77777777" w:rsidR="00C03081" w:rsidRPr="000C0FBE" w:rsidRDefault="00C03081">
      <w:pPr>
        <w:pStyle w:val="xmltlo"/>
        <w:rPr>
          <w:lang w:val="en-GB"/>
        </w:rPr>
      </w:pPr>
      <w:r w:rsidRPr="000C0FBE">
        <w:rPr>
          <w:lang w:val="en-GB"/>
        </w:rPr>
        <w:t xml:space="preserve">  &lt;B/&gt;</w:t>
      </w:r>
    </w:p>
    <w:p w14:paraId="76F1F4EE" w14:textId="77777777" w:rsidR="00C03081" w:rsidRPr="000C0FBE" w:rsidRDefault="00C03081">
      <w:pPr>
        <w:pStyle w:val="xmlpata"/>
        <w:rPr>
          <w:lang w:val="en-GB"/>
        </w:rPr>
      </w:pPr>
      <w:r w:rsidRPr="000C0FBE">
        <w:rPr>
          <w:lang w:val="en-GB"/>
        </w:rPr>
        <w:t>&lt;/A&gt;</w:t>
      </w:r>
    </w:p>
    <w:p w14:paraId="3B4E3E2E" w14:textId="77777777" w:rsidR="00C03081" w:rsidRPr="000C0FBE" w:rsidRDefault="00C03081">
      <w:pPr>
        <w:pStyle w:val="Odstavec"/>
        <w:rPr>
          <w:rFonts w:cs="Calibri"/>
          <w:lang w:val="en-GB"/>
        </w:rPr>
      </w:pPr>
      <w:r w:rsidRPr="000C0FBE">
        <w:rPr>
          <w:rFonts w:cs="Calibri"/>
          <w:lang w:val="en-GB"/>
        </w:rPr>
        <w:t>But the result will be:</w:t>
      </w:r>
    </w:p>
    <w:p w14:paraId="43B43DF5" w14:textId="77777777" w:rsidR="00C03081" w:rsidRPr="000C0FBE" w:rsidRDefault="00C03081">
      <w:pPr>
        <w:pStyle w:val="xmlhlava"/>
        <w:rPr>
          <w:lang w:val="en-GB"/>
        </w:rPr>
      </w:pPr>
      <w:r w:rsidRPr="000C0FBE">
        <w:rPr>
          <w:lang w:val="en-GB"/>
        </w:rPr>
        <w:t>&lt;A&gt;</w:t>
      </w:r>
    </w:p>
    <w:p w14:paraId="74B9B246" w14:textId="77777777" w:rsidR="00C03081" w:rsidRPr="000C0FBE" w:rsidRDefault="00C03081">
      <w:pPr>
        <w:pStyle w:val="xmltlo"/>
        <w:rPr>
          <w:lang w:val="en-GB"/>
        </w:rPr>
      </w:pPr>
      <w:r w:rsidRPr="000C0FBE">
        <w:rPr>
          <w:lang w:val="en-GB"/>
        </w:rPr>
        <w:t xml:space="preserve">  &lt;B/&gt;</w:t>
      </w:r>
    </w:p>
    <w:p w14:paraId="12F91235" w14:textId="77777777" w:rsidR="00C03081" w:rsidRPr="000C0FBE" w:rsidRDefault="00C03081">
      <w:pPr>
        <w:pStyle w:val="xmltlo"/>
        <w:rPr>
          <w:lang w:val="en-GB"/>
        </w:rPr>
      </w:pPr>
      <w:r w:rsidRPr="000C0FBE">
        <w:rPr>
          <w:lang w:val="en-GB"/>
        </w:rPr>
        <w:t xml:space="preserve">  &lt;C/&gt;</w:t>
      </w:r>
    </w:p>
    <w:p w14:paraId="783C2895" w14:textId="77777777" w:rsidR="00C03081" w:rsidRPr="000C0FBE" w:rsidRDefault="00C03081">
      <w:pPr>
        <w:pStyle w:val="xmlpata"/>
        <w:rPr>
          <w:lang w:val="en-GB"/>
        </w:rPr>
      </w:pPr>
      <w:r w:rsidRPr="000C0FBE">
        <w:rPr>
          <w:lang w:val="en-GB"/>
        </w:rPr>
        <w:t>&lt;/A&gt;</w:t>
      </w:r>
    </w:p>
    <w:p w14:paraId="36EDD836" w14:textId="77777777" w:rsidR="00C03081" w:rsidRPr="000C0FBE" w:rsidRDefault="00C03081">
      <w:pPr>
        <w:pStyle w:val="Odstavec"/>
        <w:rPr>
          <w:rFonts w:cs="Calibri"/>
          <w:lang w:val="en-GB"/>
        </w:rPr>
      </w:pPr>
      <w:r w:rsidRPr="000C0FBE">
        <w:rPr>
          <w:rFonts w:cs="Calibri"/>
          <w:lang w:val="en-GB"/>
        </w:rPr>
        <w:t xml:space="preserve">This is </w:t>
      </w:r>
      <w:r w:rsidRPr="00006E23">
        <w:rPr>
          <w:lang w:val="en-GB"/>
        </w:rPr>
        <w:t>because</w:t>
      </w:r>
      <w:r w:rsidRPr="000C0FBE">
        <w:rPr>
          <w:rFonts w:cs="Calibri"/>
          <w:lang w:val="en-GB"/>
        </w:rPr>
        <w:t xml:space="preserve"> the "xd:mixed" elements are processed in the order in which they are written in </w:t>
      </w:r>
      <w:r w:rsidR="00AC284F">
        <w:rPr>
          <w:rFonts w:cs="Calibri"/>
          <w:lang w:val="en-GB"/>
        </w:rPr>
        <w:t>X-definition</w:t>
      </w:r>
      <w:r w:rsidRPr="000C0FBE">
        <w:rPr>
          <w:rFonts w:cs="Calibri"/>
          <w:lang w:val="en-GB"/>
        </w:rPr>
        <w:t xml:space="preserve"> (the process is controlled by </w:t>
      </w:r>
      <w:r w:rsidR="00AC284F">
        <w:rPr>
          <w:rFonts w:cs="Calibri"/>
          <w:lang w:val="en-GB"/>
        </w:rPr>
        <w:t>X-definition</w:t>
      </w:r>
      <w:r w:rsidRPr="000C0FBE">
        <w:rPr>
          <w:rFonts w:cs="Calibri"/>
          <w:lang w:val="en-GB"/>
        </w:rPr>
        <w:t>).</w:t>
      </w:r>
    </w:p>
    <w:p w14:paraId="5D8C61AA" w14:textId="77777777" w:rsidR="00C03081" w:rsidRPr="000C0FBE" w:rsidRDefault="00C03081">
      <w:pPr>
        <w:pStyle w:val="Heading2"/>
        <w:rPr>
          <w:lang w:val="en-GB"/>
        </w:rPr>
      </w:pPr>
      <w:bookmarkStart w:id="24" w:name="_Toc499656048"/>
      <w:bookmarkStart w:id="25" w:name="_Toc206414165"/>
      <w:r w:rsidRPr="000C0FBE">
        <w:rPr>
          <w:lang w:val="en-GB"/>
        </w:rPr>
        <w:t>xd:choice</w:t>
      </w:r>
      <w:bookmarkEnd w:id="24"/>
      <w:bookmarkEnd w:id="25"/>
    </w:p>
    <w:p w14:paraId="6D8B8CA0" w14:textId="77777777" w:rsidR="00C03081" w:rsidRPr="000C0FBE" w:rsidRDefault="00C03081">
      <w:pPr>
        <w:pStyle w:val="Odstavec"/>
        <w:rPr>
          <w:rFonts w:cs="Calibri"/>
          <w:lang w:val="en-GB"/>
        </w:rPr>
      </w:pPr>
      <w:r w:rsidRPr="000C0FBE">
        <w:rPr>
          <w:rFonts w:cs="Calibri"/>
          <w:lang w:val="en-GB"/>
        </w:rPr>
        <w:t xml:space="preserve">Let's </w:t>
      </w:r>
      <w:r w:rsidRPr="00006E23">
        <w:rPr>
          <w:lang w:val="en-GB"/>
        </w:rPr>
        <w:t>finally</w:t>
      </w:r>
      <w:r w:rsidRPr="000C0FBE">
        <w:rPr>
          <w:rFonts w:cs="Calibri"/>
          <w:lang w:val="en-GB"/>
        </w:rPr>
        <w:t xml:space="preserve"> ask what happens when we use the "xd:choice" group:</w:t>
      </w:r>
    </w:p>
    <w:p w14:paraId="1D9EB61C" w14:textId="77777777" w:rsidR="00C03081" w:rsidRPr="000C0FBE" w:rsidRDefault="00C03081">
      <w:pPr>
        <w:pStyle w:val="xdhlava"/>
        <w:rPr>
          <w:lang w:val="en-GB"/>
        </w:rPr>
      </w:pPr>
      <w:r w:rsidRPr="000C0FBE">
        <w:rPr>
          <w:lang w:val="en-GB"/>
        </w:rPr>
        <w:t>&lt;xd:def xmlns:xd = "http://www.xdef.org/xdef/4.2"&gt;</w:t>
      </w:r>
    </w:p>
    <w:p w14:paraId="6CBD1DDF" w14:textId="77777777" w:rsidR="00C03081" w:rsidRPr="000C0FBE" w:rsidRDefault="00C03081">
      <w:pPr>
        <w:pStyle w:val="xdtlo"/>
        <w:rPr>
          <w:lang w:val="en-GB"/>
        </w:rPr>
      </w:pPr>
      <w:r w:rsidRPr="000C0FBE">
        <w:rPr>
          <w:lang w:val="en-GB"/>
        </w:rPr>
        <w:t>&lt;A&gt;</w:t>
      </w:r>
    </w:p>
    <w:p w14:paraId="2E2FDBB7" w14:textId="77777777" w:rsidR="00C03081" w:rsidRPr="000C0FBE" w:rsidRDefault="00C03081">
      <w:pPr>
        <w:pStyle w:val="xdtlo"/>
        <w:rPr>
          <w:lang w:val="en-GB"/>
        </w:rPr>
      </w:pPr>
      <w:r w:rsidRPr="000C0FBE">
        <w:rPr>
          <w:lang w:val="en-GB"/>
        </w:rPr>
        <w:t xml:space="preserve">  &lt;xd:choice xd:script= "*; </w:t>
      </w:r>
      <w:r w:rsidRPr="000C0FBE">
        <w:rPr>
          <w:b/>
          <w:color w:val="FF0000"/>
          <w:lang w:val="en-GB"/>
        </w:rPr>
        <w:t>create 2</w:t>
      </w:r>
      <w:r w:rsidRPr="000C0FBE">
        <w:rPr>
          <w:lang w:val="en-GB"/>
        </w:rPr>
        <w:t xml:space="preserve">"&gt; </w:t>
      </w:r>
    </w:p>
    <w:p w14:paraId="7D0CBDF0" w14:textId="77777777" w:rsidR="00C03081" w:rsidRPr="000C0FBE" w:rsidRDefault="00C03081">
      <w:pPr>
        <w:pStyle w:val="xdtlo"/>
        <w:rPr>
          <w:lang w:val="en-GB"/>
        </w:rPr>
      </w:pPr>
      <w:r w:rsidRPr="000C0FBE">
        <w:rPr>
          <w:lang w:val="en-GB"/>
        </w:rPr>
        <w:t xml:space="preserve">    &lt;B xd:script= "</w:t>
      </w:r>
      <w:r w:rsidRPr="000C0FBE">
        <w:rPr>
          <w:b/>
          <w:color w:val="FF0000"/>
          <w:lang w:val="en-GB"/>
        </w:rPr>
        <w:t>create true</w:t>
      </w:r>
      <w:r w:rsidRPr="000C0FBE">
        <w:rPr>
          <w:lang w:val="en-GB"/>
        </w:rPr>
        <w:t>" /&gt;</w:t>
      </w:r>
    </w:p>
    <w:p w14:paraId="6CDFA4CF" w14:textId="77777777" w:rsidR="00C03081" w:rsidRPr="000C0FBE" w:rsidRDefault="00C03081">
      <w:pPr>
        <w:pStyle w:val="xdtlo"/>
        <w:rPr>
          <w:lang w:val="en-GB"/>
        </w:rPr>
      </w:pPr>
      <w:r w:rsidRPr="000C0FBE">
        <w:rPr>
          <w:lang w:val="en-GB"/>
        </w:rPr>
        <w:t xml:space="preserve">    required string; </w:t>
      </w:r>
      <w:r w:rsidRPr="000C0FBE">
        <w:rPr>
          <w:color w:val="000000"/>
          <w:lang w:val="en-GB"/>
        </w:rPr>
        <w:t>create "Text"</w:t>
      </w:r>
      <w:r w:rsidRPr="000C0FBE">
        <w:rPr>
          <w:lang w:val="en-GB"/>
        </w:rPr>
        <w:t>;</w:t>
      </w:r>
    </w:p>
    <w:p w14:paraId="5AC28685" w14:textId="77777777" w:rsidR="00C03081" w:rsidRPr="000C0FBE" w:rsidRDefault="00C03081">
      <w:pPr>
        <w:pStyle w:val="xdtlo"/>
        <w:rPr>
          <w:lang w:val="en-GB"/>
        </w:rPr>
      </w:pPr>
      <w:r w:rsidRPr="000C0FBE">
        <w:rPr>
          <w:lang w:val="en-GB"/>
        </w:rPr>
        <w:t xml:space="preserve">    &lt;C xd:script= "create true" /&gt;</w:t>
      </w:r>
    </w:p>
    <w:p w14:paraId="73AF76C1" w14:textId="77777777" w:rsidR="00C03081" w:rsidRPr="000C0FBE" w:rsidRDefault="00C03081">
      <w:pPr>
        <w:pStyle w:val="xdtlo"/>
        <w:rPr>
          <w:lang w:val="en-GB"/>
        </w:rPr>
      </w:pPr>
      <w:r w:rsidRPr="000C0FBE">
        <w:rPr>
          <w:lang w:val="en-GB"/>
        </w:rPr>
        <w:t xml:space="preserve">  &lt;/xd:choice&gt; </w:t>
      </w:r>
    </w:p>
    <w:p w14:paraId="2D6BAD2C" w14:textId="77777777" w:rsidR="00C03081" w:rsidRPr="000C0FBE" w:rsidRDefault="00C03081">
      <w:pPr>
        <w:pStyle w:val="xdtlo"/>
        <w:rPr>
          <w:lang w:val="en-GB"/>
        </w:rPr>
      </w:pPr>
      <w:r w:rsidRPr="000C0FBE">
        <w:rPr>
          <w:lang w:val="en-GB"/>
        </w:rPr>
        <w:t>&lt;/A&gt;</w:t>
      </w:r>
    </w:p>
    <w:p w14:paraId="16DF298F" w14:textId="77777777" w:rsidR="00C03081" w:rsidRPr="000C0FBE" w:rsidRDefault="00C03081">
      <w:pPr>
        <w:pStyle w:val="xdpata"/>
        <w:rPr>
          <w:lang w:val="en-GB"/>
        </w:rPr>
      </w:pPr>
      <w:r w:rsidRPr="000C0FBE">
        <w:rPr>
          <w:lang w:val="en-GB"/>
        </w:rPr>
        <w:t>&lt;/xd:def&gt;</w:t>
      </w:r>
    </w:p>
    <w:p w14:paraId="0A4A0BC0" w14:textId="77777777" w:rsidR="00C03081" w:rsidRPr="000C0FBE" w:rsidRDefault="00AC284F">
      <w:pPr>
        <w:pStyle w:val="Odstavec"/>
        <w:rPr>
          <w:rFonts w:cs="Calibri"/>
          <w:lang w:val="en-GB"/>
        </w:rPr>
      </w:pPr>
      <w:r w:rsidRPr="000C0FBE">
        <w:rPr>
          <w:rFonts w:cs="Calibri"/>
          <w:lang w:val="en-GB"/>
        </w:rPr>
        <w:t>S</w:t>
      </w:r>
      <w:r>
        <w:rPr>
          <w:rFonts w:cs="Calibri"/>
          <w:lang w:val="en-GB"/>
        </w:rPr>
        <w:t xml:space="preserve">ee </w:t>
      </w:r>
      <w:hyperlink r:id="rId39" w:history="1">
        <w:r w:rsidR="00B91A54">
          <w:rPr>
            <w:rStyle w:val="Hyperlink"/>
            <w:rFonts w:cs="Calibri"/>
            <w:lang w:val="en-GB" w:bidi="ar-SA"/>
          </w:rPr>
          <w:t>https://xdef.syntea.cz/tutorial/en/example/C331.html</w:t>
        </w:r>
      </w:hyperlink>
    </w:p>
    <w:p w14:paraId="55B16C16" w14:textId="77777777" w:rsidR="00C03081" w:rsidRPr="000C0FBE" w:rsidRDefault="00C03081">
      <w:pPr>
        <w:pStyle w:val="Odstavec"/>
        <w:rPr>
          <w:rFonts w:cs="Calibri"/>
          <w:lang w:val="en-GB"/>
        </w:rPr>
      </w:pPr>
      <w:r w:rsidRPr="000C0FBE">
        <w:rPr>
          <w:rFonts w:cs="Calibri"/>
          <w:lang w:val="en-GB"/>
        </w:rPr>
        <w:t xml:space="preserve">The </w:t>
      </w:r>
      <w:r w:rsidRPr="00006E23">
        <w:rPr>
          <w:lang w:val="en-GB"/>
        </w:rPr>
        <w:t>processor</w:t>
      </w:r>
      <w:r w:rsidR="00CC5D29">
        <w:rPr>
          <w:lang w:val="en-GB"/>
        </w:rPr>
        <w:t>,</w:t>
      </w:r>
      <w:r w:rsidRPr="000C0FBE">
        <w:rPr>
          <w:rFonts w:cs="Calibri"/>
          <w:lang w:val="en-GB"/>
        </w:rPr>
        <w:t xml:space="preserve"> in this case, in each iteration (we requested two), chooses the first satisfactory variant (in our case, element "B")</w:t>
      </w:r>
      <w:r w:rsidR="00CC5D29">
        <w:rPr>
          <w:rFonts w:cs="Calibri"/>
          <w:lang w:val="en-GB"/>
        </w:rPr>
        <w:t>,</w:t>
      </w:r>
      <w:r w:rsidRPr="000C0FBE">
        <w:rPr>
          <w:rFonts w:cs="Calibri"/>
          <w:lang w:val="en-GB"/>
        </w:rPr>
        <w:t xml:space="preserve"> and the result will be:</w:t>
      </w:r>
    </w:p>
    <w:p w14:paraId="128C6FB2" w14:textId="77777777" w:rsidR="00C03081" w:rsidRPr="000C0FBE" w:rsidRDefault="00C03081">
      <w:pPr>
        <w:pStyle w:val="xmlhlava"/>
        <w:rPr>
          <w:lang w:val="en-GB"/>
        </w:rPr>
      </w:pPr>
      <w:r w:rsidRPr="000C0FBE">
        <w:rPr>
          <w:lang w:val="en-GB"/>
        </w:rPr>
        <w:t>&lt;A&gt;</w:t>
      </w:r>
    </w:p>
    <w:p w14:paraId="30A5C220" w14:textId="77777777" w:rsidR="00C03081" w:rsidRPr="000C0FBE" w:rsidRDefault="00C03081">
      <w:pPr>
        <w:pStyle w:val="xmltlo"/>
        <w:rPr>
          <w:lang w:val="en-GB"/>
        </w:rPr>
      </w:pPr>
      <w:r w:rsidRPr="000C0FBE">
        <w:rPr>
          <w:lang w:val="en-GB"/>
        </w:rPr>
        <w:t xml:space="preserve">  &lt;B/&gt;</w:t>
      </w:r>
    </w:p>
    <w:p w14:paraId="621523E2" w14:textId="77777777" w:rsidR="00C03081" w:rsidRPr="000C0FBE" w:rsidRDefault="00C03081">
      <w:pPr>
        <w:pStyle w:val="xmltlo"/>
        <w:rPr>
          <w:lang w:val="en-GB"/>
        </w:rPr>
      </w:pPr>
      <w:r w:rsidRPr="000C0FBE">
        <w:rPr>
          <w:lang w:val="en-GB"/>
        </w:rPr>
        <w:t xml:space="preserve">  &lt;B/&gt;</w:t>
      </w:r>
    </w:p>
    <w:p w14:paraId="600E8245" w14:textId="77777777" w:rsidR="00C03081" w:rsidRPr="000C0FBE" w:rsidRDefault="00C03081">
      <w:pPr>
        <w:pStyle w:val="xmlpata"/>
        <w:rPr>
          <w:lang w:val="en-GB"/>
        </w:rPr>
      </w:pPr>
      <w:r w:rsidRPr="000C0FBE">
        <w:rPr>
          <w:lang w:val="en-GB"/>
        </w:rPr>
        <w:t>&lt;/A&gt;</w:t>
      </w:r>
    </w:p>
    <w:p w14:paraId="27A883DC" w14:textId="77777777" w:rsidR="00C03081" w:rsidRPr="000C0FBE" w:rsidRDefault="00C03081">
      <w:pPr>
        <w:pStyle w:val="Odstavec"/>
        <w:rPr>
          <w:rFonts w:cs="Calibri"/>
          <w:lang w:val="en-GB"/>
        </w:rPr>
      </w:pPr>
      <w:r w:rsidRPr="000C0FBE">
        <w:rPr>
          <w:rFonts w:cs="Calibri"/>
          <w:lang w:val="en-GB"/>
        </w:rPr>
        <w:t xml:space="preserve">If we </w:t>
      </w:r>
      <w:r w:rsidRPr="00006E23">
        <w:rPr>
          <w:lang w:val="en-GB"/>
        </w:rPr>
        <w:t>wanted</w:t>
      </w:r>
      <w:r w:rsidRPr="000C0FBE">
        <w:rPr>
          <w:rFonts w:cs="Calibri"/>
          <w:lang w:val="en-GB"/>
        </w:rPr>
        <w:t xml:space="preserve"> to influence which option the processor had to choose, we would have to write in the </w:t>
      </w:r>
      <w:r w:rsidR="00AC284F">
        <w:rPr>
          <w:rFonts w:cs="Calibri"/>
          <w:lang w:val="en-GB"/>
        </w:rPr>
        <w:t>X</w:t>
      </w:r>
      <w:r w:rsidR="00422294">
        <w:rPr>
          <w:rFonts w:cs="Calibri"/>
          <w:lang w:val="en-GB"/>
        </w:rPr>
        <w:noBreakHyphen/>
      </w:r>
      <w:r w:rsidR="00AC284F">
        <w:rPr>
          <w:rFonts w:cs="Calibri"/>
          <w:lang w:val="en-GB"/>
        </w:rPr>
        <w:t>script</w:t>
      </w:r>
      <w:r w:rsidRPr="000C0FBE">
        <w:rPr>
          <w:rFonts w:cs="Calibri"/>
          <w:lang w:val="en-GB"/>
        </w:rPr>
        <w:t xml:space="preserve"> which option should be chosen. E.g.:</w:t>
      </w:r>
    </w:p>
    <w:p w14:paraId="06D74CE4" w14:textId="77777777" w:rsidR="00C03081" w:rsidRPr="000C0FBE" w:rsidRDefault="00C03081">
      <w:pPr>
        <w:pStyle w:val="xdhlava"/>
        <w:rPr>
          <w:lang w:val="en-GB"/>
        </w:rPr>
      </w:pPr>
      <w:r w:rsidRPr="000C0FBE">
        <w:rPr>
          <w:lang w:val="en-GB"/>
        </w:rPr>
        <w:t>&lt;xd:def xmlns:xd = "http://www.xdef.org/xdef/4.2"&gt;</w:t>
      </w:r>
    </w:p>
    <w:p w14:paraId="0CAD82A0" w14:textId="77777777" w:rsidR="00C03081" w:rsidRPr="000C0FBE" w:rsidRDefault="00C03081">
      <w:pPr>
        <w:pStyle w:val="xdtlo"/>
        <w:rPr>
          <w:lang w:val="en-GB"/>
        </w:rPr>
      </w:pPr>
      <w:r w:rsidRPr="000C0FBE">
        <w:rPr>
          <w:lang w:val="en-GB"/>
        </w:rPr>
        <w:t>&lt;xd:declaration&gt; int i = 0; &lt;/xd:declaration&gt;</w:t>
      </w:r>
    </w:p>
    <w:p w14:paraId="7778E5A6" w14:textId="77777777" w:rsidR="00C03081" w:rsidRPr="000C0FBE" w:rsidRDefault="00C03081">
      <w:pPr>
        <w:pStyle w:val="xdtlo"/>
        <w:rPr>
          <w:lang w:val="en-GB"/>
        </w:rPr>
      </w:pPr>
      <w:r w:rsidRPr="000C0FBE">
        <w:rPr>
          <w:lang w:val="en-GB"/>
        </w:rPr>
        <w:t>&lt;A&gt;</w:t>
      </w:r>
    </w:p>
    <w:p w14:paraId="740F13FA" w14:textId="77777777" w:rsidR="00C03081" w:rsidRPr="000C0FBE" w:rsidRDefault="00C03081">
      <w:pPr>
        <w:pStyle w:val="xdtlo"/>
        <w:rPr>
          <w:lang w:val="en-GB"/>
        </w:rPr>
      </w:pPr>
      <w:r w:rsidRPr="000C0FBE">
        <w:rPr>
          <w:lang w:val="en-GB"/>
        </w:rPr>
        <w:t xml:space="preserve">  &lt;xd:choice xd:script= "*; </w:t>
      </w:r>
      <w:r w:rsidRPr="000C0FBE">
        <w:rPr>
          <w:b/>
          <w:color w:val="FF0000"/>
          <w:lang w:val="en-GB"/>
        </w:rPr>
        <w:t>create 3</w:t>
      </w:r>
      <w:r w:rsidRPr="000C0FBE">
        <w:rPr>
          <w:lang w:val="en-GB"/>
        </w:rPr>
        <w:t xml:space="preserve">"&gt; </w:t>
      </w:r>
    </w:p>
    <w:p w14:paraId="017E55A3" w14:textId="77777777" w:rsidR="00C03081" w:rsidRPr="000C0FBE" w:rsidRDefault="00C03081">
      <w:pPr>
        <w:pStyle w:val="xdtlo"/>
        <w:rPr>
          <w:lang w:val="en-GB"/>
        </w:rPr>
      </w:pPr>
      <w:r w:rsidRPr="000C0FBE">
        <w:rPr>
          <w:lang w:val="en-GB"/>
        </w:rPr>
        <w:t xml:space="preserve">    &lt;B xd:script= "</w:t>
      </w:r>
      <w:r w:rsidRPr="000C0FBE">
        <w:rPr>
          <w:b/>
          <w:color w:val="FF0000"/>
          <w:lang w:val="en-GB"/>
        </w:rPr>
        <w:t>create i++ == 0</w:t>
      </w:r>
      <w:r w:rsidRPr="000C0FBE">
        <w:rPr>
          <w:lang w:val="en-GB"/>
        </w:rPr>
        <w:t>" /&gt;</w:t>
      </w:r>
    </w:p>
    <w:p w14:paraId="66A7EC69" w14:textId="77777777" w:rsidR="00C03081" w:rsidRPr="000C0FBE" w:rsidRDefault="00C03081">
      <w:pPr>
        <w:pStyle w:val="xdtlo"/>
        <w:rPr>
          <w:lang w:val="en-GB"/>
        </w:rPr>
      </w:pPr>
      <w:r w:rsidRPr="000C0FBE">
        <w:rPr>
          <w:lang w:val="en-GB"/>
        </w:rPr>
        <w:t xml:space="preserve">    string; </w:t>
      </w:r>
      <w:r w:rsidRPr="000C0FBE">
        <w:rPr>
          <w:b/>
          <w:color w:val="FF0000"/>
          <w:lang w:val="en-GB"/>
        </w:rPr>
        <w:t>create i++ == 2 ? "Text" : null</w:t>
      </w:r>
      <w:r w:rsidRPr="000C0FBE">
        <w:rPr>
          <w:lang w:val="en-GB"/>
        </w:rPr>
        <w:t>;</w:t>
      </w:r>
    </w:p>
    <w:p w14:paraId="532559B4" w14:textId="77777777" w:rsidR="00C03081" w:rsidRPr="000C0FBE" w:rsidRDefault="00C03081">
      <w:pPr>
        <w:pStyle w:val="xdtlo"/>
        <w:rPr>
          <w:lang w:val="en-GB"/>
        </w:rPr>
      </w:pPr>
      <w:r w:rsidRPr="000C0FBE">
        <w:rPr>
          <w:lang w:val="en-GB"/>
        </w:rPr>
        <w:t xml:space="preserve">    &lt;C xd:script= "</w:t>
      </w:r>
      <w:r w:rsidRPr="000C0FBE">
        <w:rPr>
          <w:b/>
          <w:color w:val="FF0000"/>
          <w:lang w:val="en-GB"/>
        </w:rPr>
        <w:t>create i++ == 5</w:t>
      </w:r>
      <w:r w:rsidRPr="000C0FBE">
        <w:rPr>
          <w:lang w:val="en-GB"/>
        </w:rPr>
        <w:t>" /&gt;</w:t>
      </w:r>
    </w:p>
    <w:p w14:paraId="5AEF205C" w14:textId="77777777" w:rsidR="00C03081" w:rsidRPr="000C0FBE" w:rsidRDefault="00C03081">
      <w:pPr>
        <w:pStyle w:val="xdtlo"/>
        <w:rPr>
          <w:lang w:val="en-GB"/>
        </w:rPr>
      </w:pPr>
      <w:r w:rsidRPr="000C0FBE">
        <w:rPr>
          <w:lang w:val="en-GB"/>
        </w:rPr>
        <w:t xml:space="preserve">  &lt;/xd:choice&gt; </w:t>
      </w:r>
    </w:p>
    <w:p w14:paraId="22B95EB0" w14:textId="77777777" w:rsidR="00C03081" w:rsidRPr="000C0FBE" w:rsidRDefault="00C03081">
      <w:pPr>
        <w:pStyle w:val="xdtlo"/>
        <w:rPr>
          <w:lang w:val="en-GB"/>
        </w:rPr>
      </w:pPr>
      <w:r w:rsidRPr="000C0FBE">
        <w:rPr>
          <w:lang w:val="en-GB"/>
        </w:rPr>
        <w:t>&lt;/A&gt;</w:t>
      </w:r>
    </w:p>
    <w:p w14:paraId="3C7243AE" w14:textId="77777777" w:rsidR="00C03081" w:rsidRPr="000C0FBE" w:rsidRDefault="00C03081">
      <w:pPr>
        <w:pStyle w:val="xdpata"/>
        <w:rPr>
          <w:lang w:val="en-GB"/>
        </w:rPr>
      </w:pPr>
      <w:r w:rsidRPr="000C0FBE">
        <w:rPr>
          <w:lang w:val="en-GB"/>
        </w:rPr>
        <w:t>&lt;/xd:def&gt;</w:t>
      </w:r>
    </w:p>
    <w:p w14:paraId="069B3777" w14:textId="77777777" w:rsidR="00C03081" w:rsidRPr="000C0FBE" w:rsidRDefault="00AC284F">
      <w:pPr>
        <w:pStyle w:val="Odstavec"/>
        <w:rPr>
          <w:rFonts w:cs="Calibri"/>
          <w:lang w:val="en-GB"/>
        </w:rPr>
      </w:pPr>
      <w:r w:rsidRPr="000C0FBE">
        <w:rPr>
          <w:rFonts w:cs="Calibri"/>
          <w:lang w:val="en-GB"/>
        </w:rPr>
        <w:t>S</w:t>
      </w:r>
      <w:r>
        <w:rPr>
          <w:rFonts w:cs="Calibri"/>
          <w:lang w:val="en-GB"/>
        </w:rPr>
        <w:t xml:space="preserve">ee </w:t>
      </w:r>
      <w:hyperlink r:id="rId40" w:history="1">
        <w:r w:rsidR="00B91A54">
          <w:rPr>
            <w:rStyle w:val="Hyperlink"/>
            <w:rFonts w:cs="Calibri"/>
            <w:lang w:val="en-GB" w:bidi="ar-SA"/>
          </w:rPr>
          <w:t>https://xdef.syntea.cz/tutorial/en/example/C332.html</w:t>
        </w:r>
      </w:hyperlink>
    </w:p>
    <w:p w14:paraId="0BAB8E20" w14:textId="77777777" w:rsidR="00C03081" w:rsidRPr="000C0FBE" w:rsidRDefault="00C03081">
      <w:pPr>
        <w:pStyle w:val="Odstavec"/>
        <w:rPr>
          <w:rFonts w:cs="Calibri"/>
          <w:lang w:val="en-GB"/>
        </w:rPr>
      </w:pPr>
      <w:r w:rsidRPr="000C0FBE">
        <w:rPr>
          <w:rFonts w:cs="Calibri"/>
          <w:lang w:val="en-GB"/>
        </w:rPr>
        <w:t>The result will be:</w:t>
      </w:r>
    </w:p>
    <w:p w14:paraId="4F781673" w14:textId="77777777" w:rsidR="00C03081" w:rsidRPr="000C0FBE" w:rsidRDefault="00C03081">
      <w:pPr>
        <w:pStyle w:val="xmlhlava"/>
        <w:rPr>
          <w:lang w:val="en-GB"/>
        </w:rPr>
      </w:pPr>
      <w:r w:rsidRPr="000C0FBE">
        <w:rPr>
          <w:lang w:val="en-GB"/>
        </w:rPr>
        <w:t>&lt;A&gt;</w:t>
      </w:r>
    </w:p>
    <w:p w14:paraId="4D0215CA" w14:textId="77777777" w:rsidR="00C03081" w:rsidRPr="000C0FBE" w:rsidRDefault="00C03081">
      <w:pPr>
        <w:pStyle w:val="xmltlo"/>
        <w:rPr>
          <w:lang w:val="en-GB"/>
        </w:rPr>
      </w:pPr>
      <w:r w:rsidRPr="000C0FBE">
        <w:rPr>
          <w:lang w:val="en-GB"/>
        </w:rPr>
        <w:t xml:space="preserve">  &lt;B/&gt;</w:t>
      </w:r>
    </w:p>
    <w:p w14:paraId="640AC251" w14:textId="77777777" w:rsidR="00C03081" w:rsidRPr="000C0FBE" w:rsidRDefault="00C03081">
      <w:pPr>
        <w:pStyle w:val="xmltlo"/>
        <w:rPr>
          <w:lang w:val="en-GB"/>
        </w:rPr>
      </w:pPr>
      <w:r w:rsidRPr="000C0FBE">
        <w:rPr>
          <w:lang w:val="en-GB"/>
        </w:rPr>
        <w:t xml:space="preserve">  Text</w:t>
      </w:r>
    </w:p>
    <w:p w14:paraId="0BCD98C3" w14:textId="77777777" w:rsidR="00C03081" w:rsidRPr="000C0FBE" w:rsidRDefault="00C03081">
      <w:pPr>
        <w:pStyle w:val="xmltlo"/>
        <w:rPr>
          <w:lang w:val="en-GB"/>
        </w:rPr>
      </w:pPr>
      <w:r w:rsidRPr="000C0FBE">
        <w:rPr>
          <w:lang w:val="en-GB"/>
        </w:rPr>
        <w:t xml:space="preserve">  &lt;C/&gt;</w:t>
      </w:r>
    </w:p>
    <w:p w14:paraId="696A2390" w14:textId="77777777" w:rsidR="00C03081" w:rsidRPr="000C0FBE" w:rsidRDefault="00C03081">
      <w:pPr>
        <w:pStyle w:val="xmlpata"/>
        <w:rPr>
          <w:lang w:val="en-GB"/>
        </w:rPr>
      </w:pPr>
      <w:r w:rsidRPr="000C0FBE">
        <w:rPr>
          <w:lang w:val="en-GB"/>
        </w:rPr>
        <w:t>&lt;/A&gt;</w:t>
      </w:r>
    </w:p>
    <w:p w14:paraId="27E34A65" w14:textId="77777777" w:rsidR="00C03081" w:rsidRPr="000C0FBE" w:rsidRDefault="00C03081">
      <w:pPr>
        <w:pStyle w:val="Odstavec"/>
        <w:rPr>
          <w:rFonts w:cs="Calibri"/>
          <w:lang w:val="en-GB"/>
        </w:rPr>
      </w:pPr>
      <w:r w:rsidRPr="000C0FBE">
        <w:rPr>
          <w:rFonts w:cs="Calibri"/>
          <w:lang w:val="en-GB"/>
        </w:rPr>
        <w:t xml:space="preserve">Let the </w:t>
      </w:r>
      <w:r w:rsidRPr="00006E23">
        <w:rPr>
          <w:lang w:val="en-GB"/>
        </w:rPr>
        <w:t>reader</w:t>
      </w:r>
      <w:r w:rsidRPr="000C0FBE">
        <w:rPr>
          <w:rFonts w:cs="Calibri"/>
          <w:lang w:val="en-GB"/>
        </w:rPr>
        <w:t xml:space="preserve"> explain why (help: after the processed variant</w:t>
      </w:r>
      <w:r w:rsidR="00CC5D29">
        <w:rPr>
          <w:rFonts w:cs="Calibri"/>
          <w:lang w:val="en-GB"/>
        </w:rPr>
        <w:t>,</w:t>
      </w:r>
      <w:r w:rsidRPr="000C0FBE">
        <w:rPr>
          <w:rFonts w:cs="Calibri"/>
          <w:lang w:val="en-GB"/>
        </w:rPr>
        <w:t xml:space="preserve"> the other variants are not processed).</w:t>
      </w:r>
    </w:p>
    <w:p w14:paraId="55A9BA90" w14:textId="77777777" w:rsidR="00C03081" w:rsidRPr="000C0FBE" w:rsidRDefault="00C03081">
      <w:pPr>
        <w:pStyle w:val="Odstavec"/>
        <w:rPr>
          <w:rFonts w:cs="Calibri"/>
          <w:lang w:val="en-GB"/>
        </w:rPr>
      </w:pPr>
      <w:r w:rsidRPr="000C0FBE">
        <w:rPr>
          <w:rFonts w:cs="Calibri"/>
          <w:lang w:val="en-GB"/>
        </w:rPr>
        <w:t xml:space="preserve">Let's try to </w:t>
      </w:r>
      <w:r w:rsidRPr="00006E23">
        <w:rPr>
          <w:lang w:val="en-GB"/>
        </w:rPr>
        <w:t>create</w:t>
      </w:r>
      <w:r w:rsidRPr="000C0FBE">
        <w:rPr>
          <w:rFonts w:cs="Calibri"/>
          <w:lang w:val="en-GB"/>
        </w:rPr>
        <w:t xml:space="preserve"> a result using the "xd:choice" group from the data we pass through the element:</w:t>
      </w:r>
    </w:p>
    <w:p w14:paraId="6B671727" w14:textId="77777777" w:rsidR="00C03081" w:rsidRPr="000C0FBE" w:rsidRDefault="00C03081">
      <w:pPr>
        <w:pStyle w:val="xdhlava"/>
        <w:rPr>
          <w:lang w:val="en-GB"/>
        </w:rPr>
      </w:pPr>
      <w:r w:rsidRPr="000C0FBE">
        <w:rPr>
          <w:lang w:val="en-GB"/>
        </w:rPr>
        <w:t>&lt;xd:def xmlns:xd = "http://www.xdef.org/xdef/4.2"&gt;</w:t>
      </w:r>
    </w:p>
    <w:p w14:paraId="6CF02222" w14:textId="77777777" w:rsidR="00C03081" w:rsidRPr="000C0FBE" w:rsidRDefault="00C03081">
      <w:pPr>
        <w:pStyle w:val="xdtlo"/>
        <w:rPr>
          <w:lang w:val="en-GB"/>
        </w:rPr>
      </w:pPr>
      <w:r w:rsidRPr="000C0FBE">
        <w:rPr>
          <w:lang w:val="en-GB"/>
        </w:rPr>
        <w:t>&lt;xd:declaration&gt;</w:t>
      </w:r>
    </w:p>
    <w:p w14:paraId="535A7301" w14:textId="77777777" w:rsidR="00C03081" w:rsidRPr="000C0FBE" w:rsidRDefault="00C03081">
      <w:pPr>
        <w:pStyle w:val="xdtlo"/>
        <w:rPr>
          <w:lang w:val="en-GB"/>
        </w:rPr>
      </w:pPr>
      <w:r w:rsidRPr="000C0FBE">
        <w:rPr>
          <w:lang w:val="en-GB"/>
        </w:rPr>
        <w:t xml:space="preserve">  &lt;![CDATA[</w:t>
      </w:r>
    </w:p>
    <w:p w14:paraId="4FFAC28E" w14:textId="77777777" w:rsidR="00C03081" w:rsidRPr="000C0FBE" w:rsidRDefault="00C03081">
      <w:pPr>
        <w:pStyle w:val="xdtlo"/>
        <w:rPr>
          <w:lang w:val="en-GB"/>
        </w:rPr>
      </w:pPr>
      <w:r w:rsidRPr="000C0FBE">
        <w:rPr>
          <w:lang w:val="en-GB"/>
        </w:rPr>
        <w:t xml:space="preserve">    /* Create the element as source data. */</w:t>
      </w:r>
    </w:p>
    <w:p w14:paraId="6206AF94" w14:textId="77777777" w:rsidR="00C03081" w:rsidRPr="000C0FBE" w:rsidRDefault="00C03081">
      <w:pPr>
        <w:pStyle w:val="xdtlo"/>
        <w:rPr>
          <w:lang w:val="en-GB"/>
        </w:rPr>
      </w:pPr>
      <w:r w:rsidRPr="000C0FBE">
        <w:rPr>
          <w:lang w:val="en-GB"/>
        </w:rPr>
        <w:t xml:space="preserve">    Element source = xparse("&lt;A&gt;&lt;C/&gt;&lt;B/&gt;&lt;/A&gt;");</w:t>
      </w:r>
    </w:p>
    <w:p w14:paraId="358AB37B" w14:textId="77777777" w:rsidR="00C03081" w:rsidRPr="000C0FBE" w:rsidRDefault="00C03081">
      <w:pPr>
        <w:pStyle w:val="xdtlo"/>
        <w:rPr>
          <w:lang w:val="en-GB"/>
        </w:rPr>
      </w:pPr>
      <w:r w:rsidRPr="000C0FBE">
        <w:rPr>
          <w:lang w:val="en-GB"/>
        </w:rPr>
        <w:t xml:space="preserve">  ]]&gt;</w:t>
      </w:r>
    </w:p>
    <w:p w14:paraId="2514530C" w14:textId="77777777" w:rsidR="00C03081" w:rsidRPr="000C0FBE" w:rsidRDefault="00C03081">
      <w:pPr>
        <w:pStyle w:val="xdtlo"/>
        <w:rPr>
          <w:lang w:val="en-GB"/>
        </w:rPr>
      </w:pPr>
      <w:r w:rsidRPr="000C0FBE">
        <w:rPr>
          <w:lang w:val="en-GB"/>
        </w:rPr>
        <w:lastRenderedPageBreak/>
        <w:t xml:space="preserve">&lt;/xd:declaration&gt;  </w:t>
      </w:r>
    </w:p>
    <w:p w14:paraId="17C2B347" w14:textId="77777777" w:rsidR="00C03081" w:rsidRPr="000C0FBE" w:rsidRDefault="00C03081">
      <w:pPr>
        <w:pStyle w:val="xdtlo"/>
        <w:rPr>
          <w:lang w:val="en-GB"/>
        </w:rPr>
      </w:pPr>
      <w:r w:rsidRPr="000C0FBE">
        <w:rPr>
          <w:lang w:val="en-GB"/>
        </w:rPr>
        <w:t>&lt;A&gt;</w:t>
      </w:r>
    </w:p>
    <w:p w14:paraId="23645BF3" w14:textId="77777777" w:rsidR="00C03081" w:rsidRPr="000C0FBE" w:rsidRDefault="00C03081">
      <w:pPr>
        <w:pStyle w:val="xdtlo"/>
        <w:rPr>
          <w:lang w:val="en-GB"/>
        </w:rPr>
      </w:pPr>
      <w:r w:rsidRPr="000C0FBE">
        <w:rPr>
          <w:lang w:val="en-GB"/>
        </w:rPr>
        <w:t xml:space="preserve">  &lt;xd:choice&gt; </w:t>
      </w:r>
    </w:p>
    <w:p w14:paraId="5C2832BF" w14:textId="77777777" w:rsidR="00C03081" w:rsidRPr="000C0FBE" w:rsidRDefault="00C03081">
      <w:pPr>
        <w:pStyle w:val="xdtlo"/>
        <w:rPr>
          <w:lang w:val="en-GB"/>
        </w:rPr>
      </w:pPr>
      <w:r w:rsidRPr="000C0FBE">
        <w:rPr>
          <w:lang w:val="en-GB"/>
        </w:rPr>
        <w:t xml:space="preserve">    &lt;B  xd:script="</w:t>
      </w:r>
      <w:r w:rsidRPr="000C0FBE">
        <w:rPr>
          <w:color w:val="FF0000"/>
          <w:lang w:val="en-GB"/>
        </w:rPr>
        <w:t>create xpath('B', source)</w:t>
      </w:r>
      <w:r w:rsidRPr="000C0FBE">
        <w:rPr>
          <w:lang w:val="en-GB"/>
        </w:rPr>
        <w:t>"/&gt;</w:t>
      </w:r>
    </w:p>
    <w:p w14:paraId="0D2FAF71" w14:textId="77777777" w:rsidR="00C03081" w:rsidRPr="000C0FBE" w:rsidRDefault="00C03081">
      <w:pPr>
        <w:pStyle w:val="xdtlo"/>
        <w:rPr>
          <w:lang w:val="en-GB"/>
        </w:rPr>
      </w:pPr>
      <w:r w:rsidRPr="000C0FBE">
        <w:rPr>
          <w:lang w:val="en-GB"/>
        </w:rPr>
        <w:t xml:space="preserve">    &lt;C  xd:script="</w:t>
      </w:r>
      <w:r w:rsidRPr="000C0FBE">
        <w:rPr>
          <w:b/>
          <w:color w:val="FF0000"/>
          <w:lang w:val="en-GB"/>
        </w:rPr>
        <w:t>create xpath('C', source)</w:t>
      </w:r>
      <w:r w:rsidRPr="000C0FBE">
        <w:rPr>
          <w:lang w:val="en-GB"/>
        </w:rPr>
        <w:t>"/&gt;</w:t>
      </w:r>
    </w:p>
    <w:p w14:paraId="796A44A9" w14:textId="77777777" w:rsidR="00C03081" w:rsidRPr="000C0FBE" w:rsidRDefault="00C03081">
      <w:pPr>
        <w:pStyle w:val="xdtlo"/>
        <w:rPr>
          <w:lang w:val="en-GB"/>
        </w:rPr>
      </w:pPr>
      <w:r w:rsidRPr="000C0FBE">
        <w:rPr>
          <w:lang w:val="en-GB"/>
        </w:rPr>
        <w:t xml:space="preserve">  &lt;/xd:choice&gt; </w:t>
      </w:r>
    </w:p>
    <w:p w14:paraId="7CD8F396" w14:textId="77777777" w:rsidR="00C03081" w:rsidRPr="000C0FBE" w:rsidRDefault="00C03081">
      <w:pPr>
        <w:pStyle w:val="xdtlo"/>
        <w:rPr>
          <w:lang w:val="en-GB"/>
        </w:rPr>
      </w:pPr>
      <w:r w:rsidRPr="000C0FBE">
        <w:rPr>
          <w:lang w:val="en-GB"/>
        </w:rPr>
        <w:t>&lt;/A&gt;</w:t>
      </w:r>
      <w:r w:rsidRPr="000C0FBE">
        <w:rPr>
          <w:lang w:val="en-GB"/>
        </w:rPr>
        <w:tab/>
      </w:r>
    </w:p>
    <w:p w14:paraId="2A05CCC9" w14:textId="77777777" w:rsidR="00C03081" w:rsidRPr="000C0FBE" w:rsidRDefault="00C03081">
      <w:pPr>
        <w:pStyle w:val="xdpata"/>
        <w:rPr>
          <w:lang w:val="en-GB"/>
        </w:rPr>
      </w:pPr>
      <w:r w:rsidRPr="000C0FBE">
        <w:rPr>
          <w:lang w:val="en-GB"/>
        </w:rPr>
        <w:t>&lt;/xd:def&gt;</w:t>
      </w:r>
    </w:p>
    <w:p w14:paraId="3B8E0845" w14:textId="77777777" w:rsidR="00C03081" w:rsidRPr="000C0FBE" w:rsidRDefault="00AC284F">
      <w:pPr>
        <w:pStyle w:val="Odstavec"/>
        <w:rPr>
          <w:rFonts w:cs="Calibri"/>
          <w:lang w:val="en-GB"/>
        </w:rPr>
      </w:pPr>
      <w:r w:rsidRPr="000C0FBE">
        <w:rPr>
          <w:rFonts w:cs="Calibri"/>
          <w:lang w:val="en-GB"/>
        </w:rPr>
        <w:t>S</w:t>
      </w:r>
      <w:r>
        <w:rPr>
          <w:rFonts w:cs="Calibri"/>
          <w:lang w:val="en-GB"/>
        </w:rPr>
        <w:t xml:space="preserve">ee </w:t>
      </w:r>
      <w:hyperlink r:id="rId41" w:history="1">
        <w:r w:rsidR="00B91A54">
          <w:rPr>
            <w:rStyle w:val="Hyperlink"/>
            <w:rFonts w:cs="Calibri"/>
            <w:lang w:val="en-GB" w:bidi="ar-SA"/>
          </w:rPr>
          <w:t>https://xdef.syntea.cz/tutorial/en/example/C333.html</w:t>
        </w:r>
      </w:hyperlink>
    </w:p>
    <w:p w14:paraId="52E02352" w14:textId="77777777" w:rsidR="00C03081" w:rsidRPr="000C0FBE" w:rsidRDefault="00C03081">
      <w:pPr>
        <w:pStyle w:val="Odstavec"/>
        <w:rPr>
          <w:rFonts w:cs="Calibri"/>
          <w:lang w:val="en-GB"/>
        </w:rPr>
      </w:pPr>
      <w:r w:rsidRPr="000C0FBE">
        <w:rPr>
          <w:rFonts w:cs="Calibri"/>
          <w:lang w:val="en-GB"/>
        </w:rPr>
        <w:t xml:space="preserve">The </w:t>
      </w:r>
      <w:r w:rsidRPr="00006E23">
        <w:rPr>
          <w:lang w:val="en-GB"/>
        </w:rPr>
        <w:t>result</w:t>
      </w:r>
      <w:r w:rsidRPr="000C0FBE">
        <w:rPr>
          <w:rFonts w:cs="Calibri"/>
          <w:lang w:val="en-GB"/>
        </w:rPr>
        <w:t xml:space="preserve"> will be:</w:t>
      </w:r>
    </w:p>
    <w:p w14:paraId="7BB7DBF9" w14:textId="77777777" w:rsidR="00C03081" w:rsidRPr="000C0FBE" w:rsidRDefault="00C03081">
      <w:pPr>
        <w:pStyle w:val="xmlhlava"/>
        <w:rPr>
          <w:lang w:val="en-GB"/>
        </w:rPr>
      </w:pPr>
      <w:r w:rsidRPr="000C0FBE">
        <w:rPr>
          <w:lang w:val="en-GB"/>
        </w:rPr>
        <w:t>&lt;A&gt;</w:t>
      </w:r>
    </w:p>
    <w:p w14:paraId="577EE1D5" w14:textId="77777777" w:rsidR="00C03081" w:rsidRPr="000C0FBE" w:rsidRDefault="00C03081">
      <w:pPr>
        <w:pStyle w:val="xmlpata"/>
        <w:rPr>
          <w:lang w:val="en-GB"/>
        </w:rPr>
      </w:pPr>
      <w:r w:rsidRPr="000C0FBE">
        <w:rPr>
          <w:lang w:val="en-GB"/>
        </w:rPr>
        <w:t xml:space="preserve">  &lt;B/&gt;</w:t>
      </w:r>
    </w:p>
    <w:p w14:paraId="39AA8451" w14:textId="77777777" w:rsidR="00C03081" w:rsidRPr="000C0FBE" w:rsidRDefault="00C03081">
      <w:pPr>
        <w:pStyle w:val="xmlpata"/>
        <w:rPr>
          <w:lang w:val="en-GB"/>
        </w:rPr>
      </w:pPr>
      <w:r w:rsidRPr="000C0FBE">
        <w:rPr>
          <w:lang w:val="en-GB"/>
        </w:rPr>
        <w:t>&lt;/A&gt;</w:t>
      </w:r>
    </w:p>
    <w:p w14:paraId="5DA2EC65" w14:textId="77777777" w:rsidR="00C03081" w:rsidRPr="000C0FBE" w:rsidRDefault="00C03081">
      <w:pPr>
        <w:pStyle w:val="Odstavec"/>
        <w:rPr>
          <w:rFonts w:cs="Calibri"/>
          <w:lang w:val="en-GB"/>
        </w:rPr>
      </w:pPr>
      <w:r w:rsidRPr="000C0FBE">
        <w:rPr>
          <w:rFonts w:cs="Calibri"/>
          <w:lang w:val="en-GB"/>
        </w:rPr>
        <w:t xml:space="preserve">The </w:t>
      </w:r>
      <w:r w:rsidRPr="00006E23">
        <w:rPr>
          <w:lang w:val="en-GB"/>
        </w:rPr>
        <w:t>reason</w:t>
      </w:r>
      <w:r w:rsidRPr="000C0FBE">
        <w:rPr>
          <w:rFonts w:cs="Calibri"/>
          <w:lang w:val="en-GB"/>
        </w:rPr>
        <w:t xml:space="preserve"> why the "C" element</w:t>
      </w:r>
      <w:r w:rsidR="00CC5D29">
        <w:rPr>
          <w:rFonts w:cs="Calibri"/>
          <w:lang w:val="en-GB"/>
        </w:rPr>
        <w:t>,</w:t>
      </w:r>
      <w:r w:rsidRPr="000C0FBE">
        <w:rPr>
          <w:rFonts w:cs="Calibri"/>
          <w:lang w:val="en-GB"/>
        </w:rPr>
        <w:t xml:space="preserve"> which is the first in the descendant sequence</w:t>
      </w:r>
      <w:r w:rsidR="00CC5D29">
        <w:rPr>
          <w:rFonts w:cs="Calibri"/>
          <w:lang w:val="en-GB"/>
        </w:rPr>
        <w:t>,</w:t>
      </w:r>
      <w:r w:rsidRPr="000C0FBE">
        <w:rPr>
          <w:rFonts w:cs="Calibri"/>
          <w:lang w:val="en-GB"/>
        </w:rPr>
        <w:t xml:space="preserve"> is not created is the same as in the previous cases: the processor handles the </w:t>
      </w:r>
      <w:r w:rsidR="00AC284F">
        <w:rPr>
          <w:rFonts w:cs="Calibri"/>
          <w:lang w:val="en-GB"/>
        </w:rPr>
        <w:t>X-definition</w:t>
      </w:r>
      <w:r w:rsidRPr="000C0FBE">
        <w:rPr>
          <w:rFonts w:cs="Calibri"/>
          <w:lang w:val="en-GB"/>
        </w:rPr>
        <w:t xml:space="preserve"> sequentially and performs the first "B" model.</w:t>
      </w:r>
    </w:p>
    <w:p w14:paraId="4E53B7C8" w14:textId="77777777" w:rsidR="00C03081" w:rsidRPr="000C0FBE" w:rsidRDefault="00C03081">
      <w:pPr>
        <w:pStyle w:val="Heading1"/>
        <w:rPr>
          <w:lang w:val="en-GB"/>
        </w:rPr>
      </w:pPr>
      <w:bookmarkStart w:id="26" w:name="_Ref491080949"/>
      <w:bookmarkStart w:id="27" w:name="_Ref491080953"/>
      <w:bookmarkStart w:id="28" w:name="_Ref491080973"/>
      <w:bookmarkStart w:id="29" w:name="_Toc499656049"/>
      <w:bookmarkStart w:id="30" w:name="_Toc206414166"/>
      <w:r w:rsidRPr="000C0FBE">
        <w:rPr>
          <w:lang w:val="en-GB"/>
        </w:rPr>
        <w:t>The context for XML construction</w:t>
      </w:r>
      <w:bookmarkEnd w:id="26"/>
      <w:bookmarkEnd w:id="27"/>
      <w:bookmarkEnd w:id="28"/>
      <w:bookmarkEnd w:id="29"/>
      <w:bookmarkEnd w:id="30"/>
    </w:p>
    <w:p w14:paraId="7CBE4C5E" w14:textId="77777777" w:rsidR="00C03081" w:rsidRPr="000C0FBE" w:rsidRDefault="00C03081">
      <w:pPr>
        <w:pStyle w:val="Odstavec"/>
        <w:rPr>
          <w:rFonts w:cs="Calibri"/>
          <w:lang w:val="en-GB"/>
        </w:rPr>
      </w:pPr>
      <w:r w:rsidRPr="000C0FBE">
        <w:rPr>
          <w:rFonts w:cs="Calibri"/>
          <w:lang w:val="en-GB"/>
        </w:rPr>
        <w:t xml:space="preserve">In the </w:t>
      </w:r>
      <w:r w:rsidRPr="00006E23">
        <w:rPr>
          <w:lang w:val="en-GB"/>
        </w:rPr>
        <w:t>previous</w:t>
      </w:r>
      <w:r w:rsidRPr="000C0FBE">
        <w:rPr>
          <w:rFonts w:cs="Calibri"/>
          <w:lang w:val="en-GB"/>
        </w:rPr>
        <w:t xml:space="preserve"> explanation, we consistently specified data for the creation of each resulting XML object. In the </w:t>
      </w:r>
      <w:r w:rsidR="00AC284F">
        <w:rPr>
          <w:rFonts w:cs="Calibri"/>
          <w:lang w:val="en-GB"/>
        </w:rPr>
        <w:t>X</w:t>
      </w:r>
      <w:r w:rsidR="00422294">
        <w:rPr>
          <w:rFonts w:cs="Calibri"/>
          <w:lang w:val="en-GB"/>
        </w:rPr>
        <w:noBreakHyphen/>
      </w:r>
      <w:r w:rsidR="00AC284F">
        <w:rPr>
          <w:rFonts w:cs="Calibri"/>
          <w:lang w:val="en-GB"/>
        </w:rPr>
        <w:t>script</w:t>
      </w:r>
      <w:r w:rsidRPr="000C0FBE">
        <w:rPr>
          <w:rFonts w:cs="Calibri"/>
          <w:lang w:val="en-GB"/>
        </w:rPr>
        <w:t xml:space="preserve">, we specified in the "create" section for each item to be created a command that returned the value by which the processor should produce the result. We did not suppose the </w:t>
      </w:r>
      <w:r w:rsidR="00AC284F">
        <w:rPr>
          <w:rFonts w:cs="Calibri"/>
          <w:lang w:val="en-GB"/>
        </w:rPr>
        <w:t>X-definition</w:t>
      </w:r>
      <w:r w:rsidRPr="000C0FBE">
        <w:rPr>
          <w:rFonts w:cs="Calibri"/>
          <w:lang w:val="en-GB"/>
        </w:rPr>
        <w:t xml:space="preserve"> processor "knows" what we did in the previous step. Such writing is often not necessary. Either the "create" command can be omitted altogether (then the default operation is performed), or we can refer to the data from the previous operation of the command "create" from which the entire parts of the resulting XML object can be created. The source data used in the construction mode in this case is called the "context" for creating XML objects.</w:t>
      </w:r>
    </w:p>
    <w:p w14:paraId="2B84B4C0" w14:textId="77777777" w:rsidR="00C03081" w:rsidRPr="000C0FBE" w:rsidRDefault="00C03081">
      <w:pPr>
        <w:pStyle w:val="Odstavec"/>
        <w:rPr>
          <w:rFonts w:cs="Calibri"/>
          <w:lang w:val="en-GB"/>
        </w:rPr>
      </w:pPr>
      <w:r w:rsidRPr="000C0FBE">
        <w:rPr>
          <w:rFonts w:cs="Calibri"/>
          <w:lang w:val="en-GB"/>
        </w:rPr>
        <w:t xml:space="preserve">Let's start </w:t>
      </w:r>
      <w:r w:rsidRPr="00006E23">
        <w:rPr>
          <w:lang w:val="en-GB"/>
        </w:rPr>
        <w:t>with</w:t>
      </w:r>
      <w:r w:rsidRPr="000C0FBE">
        <w:rPr>
          <w:rFonts w:cs="Calibri"/>
          <w:lang w:val="en-GB"/>
        </w:rPr>
        <w:t xml:space="preserve"> the situation we have already mentioned, namely</w:t>
      </w:r>
      <w:r w:rsidR="00CC5D29">
        <w:rPr>
          <w:rFonts w:cs="Calibri"/>
          <w:lang w:val="en-GB"/>
        </w:rPr>
        <w:t>,</w:t>
      </w:r>
      <w:r w:rsidRPr="000C0FBE">
        <w:rPr>
          <w:rFonts w:cs="Calibri"/>
          <w:lang w:val="en-GB"/>
        </w:rPr>
        <w:t xml:space="preserve"> the possibility of creating an element from a text value. We show a variant where we explicitly do not specify a value for the text element's data source: it is automatically taken from the source element data and becomes the context for creating additional items. You can write the "Salary" element without specifying the "create" section in the </w:t>
      </w:r>
      <w:r w:rsidR="00AC284F">
        <w:rPr>
          <w:rFonts w:cs="Calibri"/>
          <w:lang w:val="en-GB"/>
        </w:rPr>
        <w:t>X-script</w:t>
      </w:r>
      <w:r w:rsidRPr="000C0FBE">
        <w:rPr>
          <w:rFonts w:cs="Calibri"/>
          <w:lang w:val="en-GB"/>
        </w:rPr>
        <w:t xml:space="preserve"> of the node. The element is created according to the rule explained in the previous chapter. We skipped the specification of the "create" section for the text value. Data is automatically taken from the text of the source element value, which will become the context for further processing:</w:t>
      </w:r>
    </w:p>
    <w:p w14:paraId="1D16F44E" w14:textId="77777777" w:rsidR="00C03081" w:rsidRPr="000C0FBE" w:rsidRDefault="00C03081">
      <w:pPr>
        <w:pStyle w:val="xdhlava"/>
        <w:rPr>
          <w:lang w:val="en-GB"/>
        </w:rPr>
      </w:pPr>
      <w:r w:rsidRPr="000C0FBE">
        <w:rPr>
          <w:lang w:val="en-GB"/>
        </w:rPr>
        <w:t>&lt;xd:def xmlns:xd = "http://www.xdef.org/xdef/4.2"&gt;</w:t>
      </w:r>
    </w:p>
    <w:p w14:paraId="14A723EA" w14:textId="77777777" w:rsidR="00C03081" w:rsidRPr="000C0FBE" w:rsidRDefault="00C03081">
      <w:pPr>
        <w:pStyle w:val="xdtlo"/>
        <w:rPr>
          <w:lang w:val="en-GB"/>
        </w:rPr>
      </w:pPr>
      <w:r w:rsidRPr="000C0FBE">
        <w:rPr>
          <w:lang w:val="en-GB"/>
        </w:rPr>
        <w:t>&lt;xd:declaration&gt;</w:t>
      </w:r>
    </w:p>
    <w:p w14:paraId="6B1977BC" w14:textId="77777777" w:rsidR="00C03081" w:rsidRPr="000C0FBE" w:rsidRDefault="00C03081">
      <w:pPr>
        <w:pStyle w:val="xdtlo"/>
        <w:rPr>
          <w:lang w:val="en-GB"/>
        </w:rPr>
      </w:pPr>
      <w:r w:rsidRPr="000C0FBE">
        <w:rPr>
          <w:lang w:val="en-GB"/>
        </w:rPr>
        <w:t xml:space="preserve">  &lt;![CDATA[</w:t>
      </w:r>
    </w:p>
    <w:p w14:paraId="4B135C2F" w14:textId="77777777" w:rsidR="00C03081" w:rsidRPr="000C0FBE" w:rsidRDefault="00C03081">
      <w:pPr>
        <w:pStyle w:val="xdtlo"/>
        <w:rPr>
          <w:lang w:val="en-GB"/>
        </w:rPr>
      </w:pPr>
      <w:r w:rsidRPr="000C0FBE">
        <w:rPr>
          <w:lang w:val="en-GB"/>
        </w:rPr>
        <w:t xml:space="preserve">    /* Create the element with source data. */</w:t>
      </w:r>
    </w:p>
    <w:p w14:paraId="40C45EB3" w14:textId="77777777" w:rsidR="00C03081" w:rsidRPr="000C0FBE" w:rsidRDefault="00C03081">
      <w:pPr>
        <w:pStyle w:val="xdtlo"/>
        <w:rPr>
          <w:lang w:val="en-GB"/>
        </w:rPr>
      </w:pPr>
      <w:r w:rsidRPr="000C0FBE">
        <w:rPr>
          <w:lang w:val="en-GB"/>
        </w:rPr>
        <w:t xml:space="preserve">    Element source = xparse("&lt;A&gt;1234&lt;/A&gt;");</w:t>
      </w:r>
    </w:p>
    <w:p w14:paraId="4871DAE2" w14:textId="77777777" w:rsidR="00C03081" w:rsidRPr="000C0FBE" w:rsidRDefault="00C03081">
      <w:pPr>
        <w:pStyle w:val="xdtlo"/>
        <w:rPr>
          <w:lang w:val="en-GB"/>
        </w:rPr>
      </w:pPr>
      <w:r w:rsidRPr="000C0FBE">
        <w:rPr>
          <w:lang w:val="en-GB"/>
        </w:rPr>
        <w:t xml:space="preserve">  ]]&gt;</w:t>
      </w:r>
    </w:p>
    <w:p w14:paraId="52E6F27B" w14:textId="77777777" w:rsidR="00C03081" w:rsidRPr="000C0FBE" w:rsidRDefault="00C03081">
      <w:pPr>
        <w:pStyle w:val="xdtlo"/>
        <w:rPr>
          <w:lang w:val="en-GB"/>
        </w:rPr>
      </w:pPr>
      <w:r w:rsidRPr="000C0FBE">
        <w:rPr>
          <w:lang w:val="en-GB"/>
        </w:rPr>
        <w:t xml:space="preserve">&lt;/xd:declaration&gt;  </w:t>
      </w:r>
    </w:p>
    <w:p w14:paraId="00F1457C" w14:textId="77777777" w:rsidR="00C03081" w:rsidRPr="000C0FBE" w:rsidRDefault="00C03081">
      <w:pPr>
        <w:pStyle w:val="xdtlo"/>
        <w:rPr>
          <w:lang w:val="en-GB"/>
        </w:rPr>
      </w:pPr>
      <w:r w:rsidRPr="000C0FBE">
        <w:rPr>
          <w:lang w:val="en-GB"/>
        </w:rPr>
        <w:t>&lt;Person&gt;</w:t>
      </w:r>
    </w:p>
    <w:p w14:paraId="43034FA2" w14:textId="77777777" w:rsidR="00C03081" w:rsidRPr="000C0FBE" w:rsidRDefault="00C03081">
      <w:pPr>
        <w:pStyle w:val="xdtlo"/>
        <w:rPr>
          <w:lang w:val="en-GB"/>
        </w:rPr>
      </w:pPr>
      <w:r w:rsidRPr="000C0FBE">
        <w:rPr>
          <w:lang w:val="en-GB"/>
        </w:rPr>
        <w:t xml:space="preserve">  &lt;Salary xd:script= "</w:t>
      </w:r>
      <w:r w:rsidRPr="000C0FBE">
        <w:rPr>
          <w:b/>
          <w:color w:val="FF0000"/>
          <w:lang w:val="en-GB"/>
        </w:rPr>
        <w:t>create source</w:t>
      </w:r>
      <w:r w:rsidRPr="000C0FBE">
        <w:rPr>
          <w:lang w:val="en-GB"/>
        </w:rPr>
        <w:t xml:space="preserve">"&gt; </w:t>
      </w:r>
    </w:p>
    <w:p w14:paraId="7112CC6C" w14:textId="77777777" w:rsidR="00C03081" w:rsidRPr="000C0FBE" w:rsidRDefault="00C03081">
      <w:pPr>
        <w:pStyle w:val="xdtlo"/>
        <w:rPr>
          <w:lang w:val="en-GB"/>
        </w:rPr>
      </w:pPr>
      <w:r w:rsidRPr="000C0FBE">
        <w:rPr>
          <w:lang w:val="en-GB"/>
        </w:rPr>
        <w:t xml:space="preserve">    required int; /* value is taken from the context */</w:t>
      </w:r>
    </w:p>
    <w:p w14:paraId="793936FA" w14:textId="77777777" w:rsidR="00C03081" w:rsidRPr="000C0FBE" w:rsidRDefault="00C03081">
      <w:pPr>
        <w:pStyle w:val="xdtlo"/>
        <w:rPr>
          <w:lang w:val="en-GB"/>
        </w:rPr>
      </w:pPr>
      <w:r w:rsidRPr="000C0FBE">
        <w:rPr>
          <w:lang w:val="en-GB"/>
        </w:rPr>
        <w:t xml:space="preserve">  &lt;/Salary&gt; </w:t>
      </w:r>
    </w:p>
    <w:p w14:paraId="22FF1CD1" w14:textId="77777777" w:rsidR="00C03081" w:rsidRPr="000C0FBE" w:rsidRDefault="00C03081">
      <w:pPr>
        <w:pStyle w:val="xdtlo"/>
        <w:rPr>
          <w:lang w:val="en-GB"/>
        </w:rPr>
      </w:pPr>
      <w:r w:rsidRPr="000C0FBE">
        <w:rPr>
          <w:lang w:val="en-GB"/>
        </w:rPr>
        <w:t>&lt;/Person&gt;</w:t>
      </w:r>
    </w:p>
    <w:p w14:paraId="30014B7A" w14:textId="77777777" w:rsidR="00C03081" w:rsidRPr="000C0FBE" w:rsidRDefault="00C03081">
      <w:pPr>
        <w:pStyle w:val="xdpata"/>
        <w:rPr>
          <w:lang w:val="en-GB"/>
        </w:rPr>
      </w:pPr>
      <w:r w:rsidRPr="000C0FBE">
        <w:rPr>
          <w:lang w:val="en-GB"/>
        </w:rPr>
        <w:t>&lt;/xd:def&gt;</w:t>
      </w:r>
    </w:p>
    <w:p w14:paraId="3CB96116" w14:textId="77777777" w:rsidR="00C03081" w:rsidRPr="000C0FBE" w:rsidRDefault="00AC284F">
      <w:pPr>
        <w:pStyle w:val="Odstavec"/>
        <w:rPr>
          <w:rFonts w:cs="Calibri"/>
          <w:lang w:val="en-GB"/>
        </w:rPr>
      </w:pPr>
      <w:r w:rsidRPr="000C0FBE">
        <w:rPr>
          <w:rFonts w:cs="Calibri"/>
          <w:lang w:val="en-GB"/>
        </w:rPr>
        <w:t>S</w:t>
      </w:r>
      <w:r>
        <w:rPr>
          <w:rFonts w:cs="Calibri"/>
          <w:lang w:val="en-GB"/>
        </w:rPr>
        <w:t xml:space="preserve">ee </w:t>
      </w:r>
      <w:hyperlink r:id="rId42" w:history="1">
        <w:r w:rsidR="00B91A54">
          <w:rPr>
            <w:rStyle w:val="Hyperlink"/>
            <w:rFonts w:cs="Calibri"/>
            <w:lang w:val="en-GB" w:bidi="ar-SA"/>
          </w:rPr>
          <w:t>https://xdef.syntea.cz/tutorial/en/example/C341.html</w:t>
        </w:r>
      </w:hyperlink>
    </w:p>
    <w:p w14:paraId="2ECE53B2" w14:textId="77777777" w:rsidR="00C03081" w:rsidRPr="000C0FBE" w:rsidRDefault="00C03081">
      <w:pPr>
        <w:pStyle w:val="Odstavec"/>
        <w:rPr>
          <w:rFonts w:cs="Calibri"/>
          <w:lang w:val="en-GB"/>
        </w:rPr>
      </w:pPr>
      <w:r w:rsidRPr="000C0FBE">
        <w:rPr>
          <w:rFonts w:cs="Calibri"/>
          <w:lang w:val="en-GB"/>
        </w:rPr>
        <w:t xml:space="preserve">Since </w:t>
      </w:r>
      <w:r w:rsidRPr="00006E23">
        <w:rPr>
          <w:lang w:val="en-GB"/>
        </w:rPr>
        <w:t>we</w:t>
      </w:r>
      <w:r w:rsidRPr="000C0FBE">
        <w:rPr>
          <w:rFonts w:cs="Calibri"/>
          <w:lang w:val="en-GB"/>
        </w:rPr>
        <w:t xml:space="preserve"> already know that an element with a text value is automatically created from a string (and this becomes a context), we can also write the X definition:</w:t>
      </w:r>
    </w:p>
    <w:p w14:paraId="3C6DB12D" w14:textId="77777777" w:rsidR="00C03081" w:rsidRPr="000C0FBE" w:rsidRDefault="00C03081">
      <w:pPr>
        <w:pStyle w:val="xdhlava"/>
        <w:rPr>
          <w:lang w:val="en-GB"/>
        </w:rPr>
      </w:pPr>
      <w:r w:rsidRPr="000C0FBE">
        <w:rPr>
          <w:lang w:val="en-GB"/>
        </w:rPr>
        <w:t>&lt;xd:def xmlns:xd = "http://www.xdef.org/xdef/4.2"&gt;</w:t>
      </w:r>
    </w:p>
    <w:p w14:paraId="5732D932" w14:textId="77777777" w:rsidR="00C03081" w:rsidRPr="000C0FBE" w:rsidRDefault="00C03081">
      <w:pPr>
        <w:pStyle w:val="xdtlo"/>
        <w:rPr>
          <w:lang w:val="en-GB"/>
        </w:rPr>
      </w:pPr>
      <w:r w:rsidRPr="000C0FBE">
        <w:rPr>
          <w:lang w:val="en-GB"/>
        </w:rPr>
        <w:t>&lt;Person&gt;</w:t>
      </w:r>
    </w:p>
    <w:p w14:paraId="54C348CD" w14:textId="77777777" w:rsidR="00C03081" w:rsidRPr="000C0FBE" w:rsidRDefault="00C03081">
      <w:pPr>
        <w:pStyle w:val="xdtlo"/>
        <w:rPr>
          <w:lang w:val="en-GB"/>
        </w:rPr>
      </w:pPr>
      <w:r w:rsidRPr="000C0FBE">
        <w:rPr>
          <w:lang w:val="en-GB"/>
        </w:rPr>
        <w:t xml:space="preserve">  &lt;Salary xd:script = "</w:t>
      </w:r>
      <w:r w:rsidRPr="000C0FBE">
        <w:rPr>
          <w:b/>
          <w:color w:val="FF0000"/>
          <w:lang w:val="en-GB"/>
        </w:rPr>
        <w:t>create '1234'</w:t>
      </w:r>
      <w:r w:rsidRPr="000C0FBE">
        <w:rPr>
          <w:lang w:val="en-GB"/>
        </w:rPr>
        <w:t xml:space="preserve">"&gt; </w:t>
      </w:r>
    </w:p>
    <w:p w14:paraId="62CCC10E" w14:textId="77777777" w:rsidR="00C03081" w:rsidRPr="000C0FBE" w:rsidRDefault="00C03081">
      <w:pPr>
        <w:pStyle w:val="xdtlo"/>
        <w:rPr>
          <w:lang w:val="en-GB"/>
        </w:rPr>
      </w:pPr>
      <w:r w:rsidRPr="000C0FBE">
        <w:rPr>
          <w:lang w:val="en-GB"/>
        </w:rPr>
        <w:t xml:space="preserve">    required int; </w:t>
      </w:r>
    </w:p>
    <w:p w14:paraId="64171518" w14:textId="77777777" w:rsidR="00C03081" w:rsidRPr="000C0FBE" w:rsidRDefault="00C03081">
      <w:pPr>
        <w:pStyle w:val="xdtlo"/>
        <w:rPr>
          <w:lang w:val="en-GB"/>
        </w:rPr>
      </w:pPr>
      <w:r w:rsidRPr="000C0FBE">
        <w:rPr>
          <w:lang w:val="en-GB"/>
        </w:rPr>
        <w:t xml:space="preserve">  &lt;/Salary&gt; </w:t>
      </w:r>
    </w:p>
    <w:p w14:paraId="64911FD8" w14:textId="77777777" w:rsidR="00C03081" w:rsidRPr="000C0FBE" w:rsidRDefault="00C03081">
      <w:pPr>
        <w:pStyle w:val="xdtlo"/>
        <w:rPr>
          <w:lang w:val="en-GB"/>
        </w:rPr>
      </w:pPr>
      <w:r w:rsidRPr="000C0FBE">
        <w:rPr>
          <w:lang w:val="en-GB"/>
        </w:rPr>
        <w:t>&lt;/Person&gt;</w:t>
      </w:r>
    </w:p>
    <w:p w14:paraId="2E7F916A" w14:textId="77777777" w:rsidR="00C03081" w:rsidRPr="000C0FBE" w:rsidRDefault="00C03081">
      <w:pPr>
        <w:pStyle w:val="xdpata"/>
        <w:rPr>
          <w:lang w:val="en-GB"/>
        </w:rPr>
      </w:pPr>
      <w:r w:rsidRPr="000C0FBE">
        <w:rPr>
          <w:lang w:val="en-GB"/>
        </w:rPr>
        <w:t>&lt;/xd:def&gt;</w:t>
      </w:r>
    </w:p>
    <w:p w14:paraId="6EFA5138" w14:textId="77777777" w:rsidR="00C03081" w:rsidRPr="000C0FBE" w:rsidRDefault="00AC284F">
      <w:pPr>
        <w:pStyle w:val="Odstavec"/>
        <w:rPr>
          <w:rFonts w:cs="Calibri"/>
          <w:lang w:val="en-GB"/>
        </w:rPr>
      </w:pPr>
      <w:r w:rsidRPr="000C0FBE">
        <w:rPr>
          <w:rFonts w:cs="Calibri"/>
          <w:lang w:val="en-GB"/>
        </w:rPr>
        <w:t>S</w:t>
      </w:r>
      <w:r>
        <w:rPr>
          <w:rFonts w:cs="Calibri"/>
          <w:lang w:val="en-GB"/>
        </w:rPr>
        <w:t xml:space="preserve">ee </w:t>
      </w:r>
      <w:hyperlink r:id="rId43" w:history="1">
        <w:r w:rsidR="00B91A54">
          <w:rPr>
            <w:rStyle w:val="Hyperlink"/>
            <w:rFonts w:cs="Calibri"/>
            <w:lang w:val="en-GB" w:bidi="ar-SA"/>
          </w:rPr>
          <w:t>https://xdef.syntea.cz/tutorial/en/example/C342.html</w:t>
        </w:r>
      </w:hyperlink>
    </w:p>
    <w:p w14:paraId="140AB6A6" w14:textId="77777777" w:rsidR="00C03081" w:rsidRPr="000C0FBE" w:rsidRDefault="00C03081">
      <w:pPr>
        <w:pStyle w:val="Odstavec"/>
        <w:rPr>
          <w:rFonts w:cs="Calibri"/>
          <w:lang w:val="en-GB"/>
        </w:rPr>
      </w:pPr>
      <w:r w:rsidRPr="000C0FBE">
        <w:rPr>
          <w:rFonts w:cs="Calibri"/>
          <w:lang w:val="en-GB"/>
        </w:rPr>
        <w:t xml:space="preserve">We see </w:t>
      </w:r>
      <w:r w:rsidRPr="00006E23">
        <w:rPr>
          <w:lang w:val="en-GB"/>
        </w:rPr>
        <w:t>that</w:t>
      </w:r>
      <w:r w:rsidRPr="000C0FBE">
        <w:rPr>
          <w:rFonts w:cs="Calibri"/>
          <w:lang w:val="en-GB"/>
        </w:rPr>
        <w:t xml:space="preserve"> for the construction of the element "Salary"</w:t>
      </w:r>
      <w:r w:rsidR="003150A7">
        <w:rPr>
          <w:rFonts w:cs="Calibri"/>
          <w:lang w:val="en-GB"/>
        </w:rPr>
        <w:t>,</w:t>
      </w:r>
      <w:r w:rsidRPr="000C0FBE">
        <w:rPr>
          <w:rFonts w:cs="Calibri"/>
          <w:lang w:val="en-GB"/>
        </w:rPr>
        <w:t xml:space="preserve"> a string value that has become the context for creating the descendants of this element (in our case</w:t>
      </w:r>
      <w:r w:rsidR="00CC5D29">
        <w:rPr>
          <w:rFonts w:cs="Calibri"/>
          <w:lang w:val="en-GB"/>
        </w:rPr>
        <w:t>,</w:t>
      </w:r>
      <w:r w:rsidRPr="000C0FBE">
        <w:rPr>
          <w:rFonts w:cs="Calibri"/>
          <w:lang w:val="en-GB"/>
        </w:rPr>
        <w:t xml:space="preserve"> the text value of the element) was used.</w:t>
      </w:r>
    </w:p>
    <w:p w14:paraId="7A0DC7F5" w14:textId="77777777" w:rsidR="00C03081" w:rsidRPr="000C0FBE" w:rsidRDefault="00C03081">
      <w:pPr>
        <w:pStyle w:val="Odstavec"/>
        <w:rPr>
          <w:rFonts w:cs="Calibri"/>
          <w:lang w:val="en-GB"/>
        </w:rPr>
      </w:pPr>
      <w:r w:rsidRPr="000C0FBE">
        <w:rPr>
          <w:rFonts w:cs="Calibri"/>
          <w:lang w:val="en-GB"/>
        </w:rPr>
        <w:lastRenderedPageBreak/>
        <w:t>Or, if we use a database (the variable "source" is ResultSet and the "getItem" method returns a string with the corresponding column):</w:t>
      </w:r>
    </w:p>
    <w:p w14:paraId="7DBCF10B" w14:textId="77777777" w:rsidR="00C03081" w:rsidRPr="000C0FBE" w:rsidRDefault="00C03081">
      <w:pPr>
        <w:pStyle w:val="xdhlava"/>
        <w:rPr>
          <w:lang w:val="en-GB"/>
        </w:rPr>
      </w:pPr>
      <w:r w:rsidRPr="000C0FBE">
        <w:rPr>
          <w:lang w:val="en-GB"/>
        </w:rPr>
        <w:t>&lt;Salary xd:script= "</w:t>
      </w:r>
      <w:r w:rsidRPr="000C0FBE">
        <w:rPr>
          <w:b/>
          <w:color w:val="FF0000"/>
          <w:lang w:val="en-GB"/>
        </w:rPr>
        <w:t>create source.getItem('SALARY')</w:t>
      </w:r>
      <w:r w:rsidRPr="000C0FBE">
        <w:rPr>
          <w:lang w:val="en-GB"/>
        </w:rPr>
        <w:t xml:space="preserve">"&gt; </w:t>
      </w:r>
    </w:p>
    <w:p w14:paraId="54783AB1" w14:textId="77777777" w:rsidR="00C03081" w:rsidRPr="000C0FBE" w:rsidRDefault="00C03081">
      <w:pPr>
        <w:pStyle w:val="xdtlo"/>
        <w:rPr>
          <w:lang w:val="en-GB"/>
        </w:rPr>
      </w:pPr>
      <w:r w:rsidRPr="000C0FBE">
        <w:rPr>
          <w:lang w:val="en-GB"/>
        </w:rPr>
        <w:t xml:space="preserve">   required int; </w:t>
      </w:r>
    </w:p>
    <w:p w14:paraId="23707058" w14:textId="77777777" w:rsidR="00C03081" w:rsidRPr="000C0FBE" w:rsidRDefault="00C03081">
      <w:pPr>
        <w:pStyle w:val="xdpata"/>
        <w:rPr>
          <w:lang w:val="en-GB"/>
        </w:rPr>
      </w:pPr>
      <w:r w:rsidRPr="000C0FBE">
        <w:rPr>
          <w:lang w:val="en-GB"/>
        </w:rPr>
        <w:t xml:space="preserve">&lt;/Salary&gt; </w:t>
      </w:r>
    </w:p>
    <w:p w14:paraId="2B92A3DB" w14:textId="77777777" w:rsidR="00C03081" w:rsidRPr="000C0FBE" w:rsidRDefault="00C03081">
      <w:pPr>
        <w:pStyle w:val="Odstavec"/>
        <w:rPr>
          <w:rFonts w:cs="Calibri"/>
          <w:lang w:val="en-GB"/>
        </w:rPr>
      </w:pPr>
      <w:r w:rsidRPr="000C0FBE">
        <w:rPr>
          <w:rFonts w:cs="Calibri"/>
          <w:lang w:val="en-GB"/>
        </w:rPr>
        <w:t xml:space="preserve">How </w:t>
      </w:r>
      <w:r w:rsidRPr="00006E23">
        <w:rPr>
          <w:lang w:val="en-GB"/>
        </w:rPr>
        <w:t>will</w:t>
      </w:r>
      <w:r w:rsidRPr="000C0FBE">
        <w:rPr>
          <w:rFonts w:cs="Calibri"/>
          <w:lang w:val="en-GB"/>
        </w:rPr>
        <w:t xml:space="preserve"> it be with element attributes? If you omit the "create" section in the attribute description, the appropriately named values from the context will be used for the construction of attributes in the model (e.g.</w:t>
      </w:r>
      <w:r w:rsidR="00CC5D29">
        <w:rPr>
          <w:rFonts w:cs="Calibri"/>
          <w:lang w:val="en-GB"/>
        </w:rPr>
        <w:t>,</w:t>
      </w:r>
      <w:r w:rsidRPr="000C0FBE">
        <w:rPr>
          <w:rFonts w:cs="Calibri"/>
          <w:lang w:val="en-GB"/>
        </w:rPr>
        <w:t xml:space="preserve"> element attributes, column entries in the database table rows, "NamedValue" values in the "Container" object, etc.). Thus, if we specify an element as the data source with the "name" and "receive" attributes, the attribute values in the generated result will automatically be taken from the context. In the following example, the "Plat" element is also generated from context. The </w:t>
      </w:r>
      <w:r w:rsidR="00AC284F">
        <w:rPr>
          <w:rFonts w:cs="Calibri"/>
          <w:lang w:val="en-GB"/>
        </w:rPr>
        <w:t>X-definition</w:t>
      </w:r>
      <w:r w:rsidRPr="000C0FBE">
        <w:rPr>
          <w:rFonts w:cs="Calibri"/>
          <w:lang w:val="en-GB"/>
        </w:rPr>
        <w:t xml:space="preserve"> will take the form:</w:t>
      </w:r>
    </w:p>
    <w:p w14:paraId="33A4D1C4" w14:textId="77777777" w:rsidR="00C03081" w:rsidRPr="000C0FBE" w:rsidRDefault="00C03081">
      <w:pPr>
        <w:pStyle w:val="xdhlava"/>
        <w:rPr>
          <w:lang w:val="en-GB"/>
        </w:rPr>
      </w:pPr>
      <w:r w:rsidRPr="000C0FBE">
        <w:rPr>
          <w:lang w:val="en-GB"/>
        </w:rPr>
        <w:t>&lt;xd:def xmlns:xd = "http://www.xdef.org/xdef/4.2"&gt;</w:t>
      </w:r>
    </w:p>
    <w:p w14:paraId="55101170" w14:textId="77777777" w:rsidR="00C03081" w:rsidRPr="000C0FBE" w:rsidRDefault="00C03081">
      <w:pPr>
        <w:pStyle w:val="xdtlo"/>
        <w:rPr>
          <w:lang w:val="en-GB"/>
        </w:rPr>
      </w:pPr>
      <w:r w:rsidRPr="000C0FBE">
        <w:rPr>
          <w:lang w:val="en-GB"/>
        </w:rPr>
        <w:t>&lt;xd:declaration&gt;</w:t>
      </w:r>
    </w:p>
    <w:p w14:paraId="6479C93B" w14:textId="77777777" w:rsidR="00C03081" w:rsidRPr="000C0FBE" w:rsidRDefault="00C03081">
      <w:pPr>
        <w:pStyle w:val="xdtlo"/>
        <w:rPr>
          <w:lang w:val="en-GB"/>
        </w:rPr>
      </w:pPr>
      <w:r w:rsidRPr="000C0FBE">
        <w:rPr>
          <w:lang w:val="en-GB"/>
        </w:rPr>
        <w:t xml:space="preserve">  &lt;![CDATA[</w:t>
      </w:r>
    </w:p>
    <w:p w14:paraId="2F29CA94" w14:textId="77777777" w:rsidR="00C03081" w:rsidRPr="000C0FBE" w:rsidRDefault="00C03081">
      <w:pPr>
        <w:pStyle w:val="xdtlo"/>
        <w:rPr>
          <w:lang w:val="en-GB"/>
        </w:rPr>
      </w:pPr>
      <w:r w:rsidRPr="000C0FBE">
        <w:rPr>
          <w:lang w:val="en-GB"/>
        </w:rPr>
        <w:t xml:space="preserve">  Element source = xparse("&lt;X Name='John' Surname='Smith'&gt;&lt;Salary&gt;1234&lt;/Salary&gt;&lt;/X&gt;");</w:t>
      </w:r>
    </w:p>
    <w:p w14:paraId="714D6A0D" w14:textId="77777777" w:rsidR="00C03081" w:rsidRPr="000C0FBE" w:rsidRDefault="00C03081">
      <w:pPr>
        <w:pStyle w:val="xdtlo"/>
        <w:rPr>
          <w:lang w:val="en-GB"/>
        </w:rPr>
      </w:pPr>
      <w:r w:rsidRPr="000C0FBE">
        <w:rPr>
          <w:lang w:val="en-GB"/>
        </w:rPr>
        <w:t xml:space="preserve">  ]]&gt;</w:t>
      </w:r>
    </w:p>
    <w:p w14:paraId="41EA7034" w14:textId="77777777" w:rsidR="00C03081" w:rsidRPr="000C0FBE" w:rsidRDefault="00C03081">
      <w:pPr>
        <w:pStyle w:val="xdtlo"/>
        <w:rPr>
          <w:lang w:val="en-GB"/>
        </w:rPr>
      </w:pPr>
      <w:r w:rsidRPr="000C0FBE">
        <w:rPr>
          <w:lang w:val="en-GB"/>
        </w:rPr>
        <w:t>&lt;/xd:declaration&gt;</w:t>
      </w:r>
    </w:p>
    <w:p w14:paraId="59DF61EA" w14:textId="77777777" w:rsidR="00C03081" w:rsidRPr="000C0FBE" w:rsidRDefault="00C03081">
      <w:pPr>
        <w:pStyle w:val="xdtlo"/>
        <w:rPr>
          <w:lang w:val="en-GB"/>
        </w:rPr>
      </w:pPr>
    </w:p>
    <w:p w14:paraId="69BC44D8" w14:textId="77777777" w:rsidR="00C03081" w:rsidRPr="000C0FBE" w:rsidRDefault="00C03081">
      <w:pPr>
        <w:pStyle w:val="xdtlo"/>
        <w:rPr>
          <w:lang w:val="en-GB"/>
        </w:rPr>
      </w:pPr>
      <w:r w:rsidRPr="000C0FBE">
        <w:rPr>
          <w:lang w:val="en-GB"/>
        </w:rPr>
        <w:t>&lt;Person xd:script= "</w:t>
      </w:r>
      <w:r w:rsidRPr="000C0FBE">
        <w:rPr>
          <w:b/>
          <w:color w:val="FF0000"/>
          <w:lang w:val="en-GB"/>
        </w:rPr>
        <w:t>create source</w:t>
      </w:r>
      <w:r w:rsidRPr="000C0FBE">
        <w:rPr>
          <w:lang w:val="en-GB"/>
        </w:rPr>
        <w:t>"</w:t>
      </w:r>
    </w:p>
    <w:p w14:paraId="76A9EF74" w14:textId="77777777" w:rsidR="00C03081" w:rsidRPr="000C0FBE" w:rsidRDefault="00C03081">
      <w:pPr>
        <w:pStyle w:val="xdtlo"/>
        <w:rPr>
          <w:lang w:val="en-GB"/>
        </w:rPr>
      </w:pPr>
      <w:r w:rsidRPr="000C0FBE">
        <w:rPr>
          <w:lang w:val="en-GB"/>
        </w:rPr>
        <w:t xml:space="preserve">       Name    = "string;"</w:t>
      </w:r>
    </w:p>
    <w:p w14:paraId="70541EF0" w14:textId="77777777" w:rsidR="00C03081" w:rsidRPr="000C0FBE" w:rsidRDefault="00C03081">
      <w:pPr>
        <w:pStyle w:val="xdtlo"/>
        <w:rPr>
          <w:lang w:val="en-GB"/>
        </w:rPr>
      </w:pPr>
      <w:r w:rsidRPr="000C0FBE">
        <w:rPr>
          <w:lang w:val="en-GB"/>
        </w:rPr>
        <w:t xml:space="preserve">       Surname = "string;"&gt;</w:t>
      </w:r>
    </w:p>
    <w:p w14:paraId="6633C94F" w14:textId="77777777" w:rsidR="00C03081" w:rsidRPr="000C0FBE" w:rsidRDefault="00C03081">
      <w:pPr>
        <w:pStyle w:val="xdtlo"/>
        <w:rPr>
          <w:lang w:val="en-GB"/>
        </w:rPr>
      </w:pPr>
      <w:r w:rsidRPr="000C0FBE">
        <w:rPr>
          <w:lang w:val="en-GB"/>
        </w:rPr>
        <w:t xml:space="preserve">  &lt;Salary&gt; </w:t>
      </w:r>
    </w:p>
    <w:p w14:paraId="6BBEB9BB" w14:textId="77777777" w:rsidR="00C03081" w:rsidRPr="000C0FBE" w:rsidRDefault="00C03081">
      <w:pPr>
        <w:pStyle w:val="xdtlo"/>
        <w:rPr>
          <w:lang w:val="en-GB"/>
        </w:rPr>
      </w:pPr>
      <w:r w:rsidRPr="000C0FBE">
        <w:rPr>
          <w:lang w:val="en-GB"/>
        </w:rPr>
        <w:t xml:space="preserve">    required int;</w:t>
      </w:r>
    </w:p>
    <w:p w14:paraId="0EE83991" w14:textId="77777777" w:rsidR="00C03081" w:rsidRPr="000C0FBE" w:rsidRDefault="00C03081">
      <w:pPr>
        <w:pStyle w:val="xdtlo"/>
        <w:rPr>
          <w:lang w:val="en-GB"/>
        </w:rPr>
      </w:pPr>
      <w:r w:rsidRPr="000C0FBE">
        <w:rPr>
          <w:lang w:val="en-GB"/>
        </w:rPr>
        <w:t xml:space="preserve">  &lt;/Salary&gt; </w:t>
      </w:r>
    </w:p>
    <w:p w14:paraId="7DF52240" w14:textId="77777777" w:rsidR="00C03081" w:rsidRPr="000C0FBE" w:rsidRDefault="00C03081">
      <w:pPr>
        <w:pStyle w:val="xdtlo"/>
        <w:rPr>
          <w:lang w:val="en-GB"/>
        </w:rPr>
      </w:pPr>
      <w:r w:rsidRPr="000C0FBE">
        <w:rPr>
          <w:lang w:val="en-GB"/>
        </w:rPr>
        <w:t>&lt;/Person&gt;</w:t>
      </w:r>
    </w:p>
    <w:p w14:paraId="402FE264" w14:textId="77777777" w:rsidR="00C03081" w:rsidRPr="000C0FBE" w:rsidRDefault="00C03081">
      <w:pPr>
        <w:pStyle w:val="xdpata"/>
        <w:rPr>
          <w:lang w:val="en-GB"/>
        </w:rPr>
      </w:pPr>
      <w:r w:rsidRPr="000C0FBE">
        <w:rPr>
          <w:lang w:val="en-GB"/>
        </w:rPr>
        <w:t>&lt;/xd:def&gt;</w:t>
      </w:r>
    </w:p>
    <w:p w14:paraId="080CFAF6" w14:textId="77777777" w:rsidR="00C03081" w:rsidRPr="000C0FBE" w:rsidRDefault="00AC284F">
      <w:pPr>
        <w:pStyle w:val="Odstavec"/>
        <w:rPr>
          <w:rFonts w:cs="Calibri"/>
          <w:lang w:val="en-GB"/>
        </w:rPr>
      </w:pPr>
      <w:r w:rsidRPr="000C0FBE">
        <w:rPr>
          <w:rFonts w:cs="Calibri"/>
          <w:lang w:val="en-GB"/>
        </w:rPr>
        <w:t>S</w:t>
      </w:r>
      <w:r>
        <w:rPr>
          <w:rFonts w:cs="Calibri"/>
          <w:lang w:val="en-GB"/>
        </w:rPr>
        <w:t xml:space="preserve">ee </w:t>
      </w:r>
      <w:hyperlink r:id="rId44" w:history="1">
        <w:r w:rsidR="00B91A54">
          <w:rPr>
            <w:rStyle w:val="Hyperlink"/>
            <w:rFonts w:cs="Calibri"/>
            <w:lang w:val="en-GB" w:bidi="ar-SA"/>
          </w:rPr>
          <w:t>https://xdef.syntea.cz/tutorial/en/example/C343.html</w:t>
        </w:r>
      </w:hyperlink>
    </w:p>
    <w:p w14:paraId="750460AB" w14:textId="77777777" w:rsidR="00C03081" w:rsidRPr="000C0FBE" w:rsidRDefault="00C03081">
      <w:pPr>
        <w:pStyle w:val="Odstavec"/>
        <w:rPr>
          <w:rFonts w:cs="Calibri"/>
          <w:lang w:val="en-GB"/>
        </w:rPr>
      </w:pPr>
      <w:r w:rsidRPr="000C0FBE">
        <w:rPr>
          <w:rFonts w:cs="Calibri"/>
          <w:lang w:val="en-GB"/>
        </w:rPr>
        <w:t xml:space="preserve">The </w:t>
      </w:r>
      <w:r w:rsidRPr="00006E23">
        <w:rPr>
          <w:lang w:val="en-GB"/>
        </w:rPr>
        <w:t>result</w:t>
      </w:r>
      <w:r w:rsidRPr="000C0FBE">
        <w:rPr>
          <w:rFonts w:cs="Calibri"/>
          <w:lang w:val="en-GB"/>
        </w:rPr>
        <w:t xml:space="preserve"> will be:</w:t>
      </w:r>
    </w:p>
    <w:p w14:paraId="43FD6DE4" w14:textId="77777777" w:rsidR="00C03081" w:rsidRPr="000C0FBE" w:rsidRDefault="00C03081">
      <w:pPr>
        <w:pStyle w:val="xmlhlava"/>
        <w:pBdr>
          <w:bottom w:val="single" w:sz="4" w:space="1" w:color="000000"/>
        </w:pBdr>
        <w:rPr>
          <w:rFonts w:cs="Calibri"/>
          <w:lang w:val="en-GB"/>
        </w:rPr>
      </w:pPr>
      <w:r w:rsidRPr="000C0FBE">
        <w:rPr>
          <w:rFonts w:cs="Calibri"/>
          <w:lang w:val="en-GB"/>
        </w:rPr>
        <w:t>&lt;Person Name='John' Surname='Smith'&gt;&lt;Salary&gt;1234&lt;/Salary&gt;&lt;/Person&gt;</w:t>
      </w:r>
    </w:p>
    <w:p w14:paraId="6C6DA1B6" w14:textId="77777777" w:rsidR="00C03081" w:rsidRPr="000C0FBE" w:rsidRDefault="00C03081">
      <w:pPr>
        <w:pStyle w:val="Odstavec"/>
        <w:rPr>
          <w:rFonts w:cs="Calibri"/>
          <w:lang w:val="en-GB"/>
        </w:rPr>
      </w:pPr>
      <w:r w:rsidRPr="000C0FBE">
        <w:rPr>
          <w:rFonts w:cs="Calibri"/>
          <w:lang w:val="en-GB"/>
        </w:rPr>
        <w:t xml:space="preserve">If the </w:t>
      </w:r>
      <w:r w:rsidRPr="00006E23">
        <w:rPr>
          <w:lang w:val="en-GB"/>
        </w:rPr>
        <w:t>child</w:t>
      </w:r>
      <w:r w:rsidRPr="000C0FBE">
        <w:rPr>
          <w:rFonts w:cs="Calibri"/>
          <w:lang w:val="en-GB"/>
        </w:rPr>
        <w:t xml:space="preserve"> items are produced from the data source that we passed to the element, the context will automatically be used for each child descendant. Context then becomes the context for inner items. It should be remembered that</w:t>
      </w:r>
      <w:r w:rsidR="00CC5D29">
        <w:rPr>
          <w:rFonts w:cs="Calibri"/>
          <w:lang w:val="en-GB"/>
        </w:rPr>
        <w:t>,</w:t>
      </w:r>
      <w:r w:rsidRPr="000C0FBE">
        <w:rPr>
          <w:rFonts w:cs="Calibri"/>
          <w:lang w:val="en-GB"/>
        </w:rPr>
        <w:t xml:space="preserve"> as a data source for the creation of internal data elements, the elements with the same name as the context will automatically be used. When creating a text value, the corresponding text value from the context will be used. Let us show how the element "A" will be created from the element "X". The model of element A is described by the following </w:t>
      </w:r>
      <w:r w:rsidR="00AC284F">
        <w:rPr>
          <w:rFonts w:cs="Calibri"/>
          <w:lang w:val="en-GB"/>
        </w:rPr>
        <w:t>X-definition</w:t>
      </w:r>
      <w:r w:rsidRPr="000C0FBE">
        <w:rPr>
          <w:rFonts w:cs="Calibri"/>
          <w:lang w:val="en-GB"/>
        </w:rPr>
        <w:t>:</w:t>
      </w:r>
    </w:p>
    <w:p w14:paraId="44E1B3CF" w14:textId="77777777" w:rsidR="00C03081" w:rsidRPr="000C0FBE" w:rsidRDefault="00C03081">
      <w:pPr>
        <w:pStyle w:val="xdhlava"/>
        <w:rPr>
          <w:lang w:val="en-GB"/>
        </w:rPr>
      </w:pPr>
      <w:r w:rsidRPr="000C0FBE">
        <w:rPr>
          <w:lang w:val="en-GB"/>
        </w:rPr>
        <w:t>&lt;xd:def xmlns:xd = "http://www.xdef.org/xdef/4.2"&gt;</w:t>
      </w:r>
    </w:p>
    <w:p w14:paraId="21BBED3C" w14:textId="77777777" w:rsidR="00C03081" w:rsidRPr="000C0FBE" w:rsidRDefault="00C03081">
      <w:pPr>
        <w:pStyle w:val="xdtlo"/>
        <w:rPr>
          <w:lang w:val="en-GB"/>
        </w:rPr>
      </w:pPr>
      <w:r w:rsidRPr="000C0FBE">
        <w:rPr>
          <w:lang w:val="en-GB"/>
        </w:rPr>
        <w:t xml:space="preserve">&lt;xd:declaration&gt;  </w:t>
      </w:r>
    </w:p>
    <w:p w14:paraId="4188D2E4" w14:textId="77777777" w:rsidR="00C03081" w:rsidRPr="000C0FBE" w:rsidRDefault="00C03081">
      <w:pPr>
        <w:pStyle w:val="xdtlo"/>
        <w:rPr>
          <w:lang w:val="en-GB"/>
        </w:rPr>
      </w:pPr>
      <w:r w:rsidRPr="000C0FBE">
        <w:rPr>
          <w:lang w:val="en-GB"/>
        </w:rPr>
        <w:t xml:space="preserve">  &lt;![CDATA[</w:t>
      </w:r>
    </w:p>
    <w:p w14:paraId="390F423B" w14:textId="77777777" w:rsidR="00C03081" w:rsidRPr="000C0FBE" w:rsidRDefault="00C03081">
      <w:pPr>
        <w:pStyle w:val="xdtlo"/>
        <w:rPr>
          <w:lang w:val="en-GB"/>
        </w:rPr>
      </w:pPr>
      <w:r w:rsidRPr="000C0FBE">
        <w:rPr>
          <w:lang w:val="en-GB"/>
        </w:rPr>
        <w:t xml:space="preserve">  Element source =</w:t>
      </w:r>
    </w:p>
    <w:p w14:paraId="196C9D44" w14:textId="77777777" w:rsidR="00C03081" w:rsidRPr="000C0FBE" w:rsidRDefault="00C03081">
      <w:pPr>
        <w:pStyle w:val="xdtlo"/>
        <w:rPr>
          <w:lang w:val="en-GB"/>
        </w:rPr>
      </w:pPr>
      <w:r w:rsidRPr="000C0FBE">
        <w:rPr>
          <w:lang w:val="en-GB"/>
        </w:rPr>
        <w:t xml:space="preserve">    xparse("&lt;X a1='a1' a2='a2'&gt;XXX&lt;R a='1'&gt;&lt;S&gt;SSS&lt;/S&gt;&lt;/R&gt;&lt;Q&gt;QQQ&lt;/Q&gt;&lt;P&gt;PPP&lt;/P&gt;&lt;/X&gt;");</w:t>
      </w:r>
    </w:p>
    <w:p w14:paraId="76D9E648" w14:textId="77777777" w:rsidR="00C03081" w:rsidRPr="000C0FBE" w:rsidRDefault="00C03081">
      <w:pPr>
        <w:pStyle w:val="xdtlo"/>
        <w:rPr>
          <w:lang w:val="en-GB"/>
        </w:rPr>
      </w:pPr>
      <w:r w:rsidRPr="000C0FBE">
        <w:rPr>
          <w:lang w:val="en-GB"/>
        </w:rPr>
        <w:t xml:space="preserve">  ]]&gt;</w:t>
      </w:r>
    </w:p>
    <w:p w14:paraId="20645B48" w14:textId="77777777" w:rsidR="00C03081" w:rsidRPr="000C0FBE" w:rsidRDefault="00C03081">
      <w:pPr>
        <w:pStyle w:val="xdtlo"/>
        <w:rPr>
          <w:lang w:val="en-GB"/>
        </w:rPr>
      </w:pPr>
      <w:r w:rsidRPr="000C0FBE">
        <w:rPr>
          <w:lang w:val="en-GB"/>
        </w:rPr>
        <w:t xml:space="preserve">&lt;/xd:declaration&gt;  </w:t>
      </w:r>
    </w:p>
    <w:p w14:paraId="450EAE33" w14:textId="77777777" w:rsidR="00C03081" w:rsidRPr="000C0FBE" w:rsidRDefault="00C03081">
      <w:pPr>
        <w:pStyle w:val="xdtlo"/>
        <w:rPr>
          <w:lang w:val="en-GB"/>
        </w:rPr>
      </w:pPr>
      <w:r w:rsidRPr="000C0FBE">
        <w:rPr>
          <w:lang w:val="en-GB"/>
        </w:rPr>
        <w:t>&lt;A xd:script= "</w:t>
      </w:r>
      <w:r w:rsidRPr="000C0FBE">
        <w:rPr>
          <w:b/>
          <w:color w:val="FF0000"/>
          <w:lang w:val="en-GB"/>
        </w:rPr>
        <w:t>create source</w:t>
      </w:r>
      <w:r w:rsidRPr="000C0FBE">
        <w:rPr>
          <w:lang w:val="en-GB"/>
        </w:rPr>
        <w:t>"</w:t>
      </w:r>
    </w:p>
    <w:p w14:paraId="5F3DBA95" w14:textId="77777777" w:rsidR="00C03081" w:rsidRPr="000C0FBE" w:rsidRDefault="00C03081">
      <w:pPr>
        <w:pStyle w:val="xdtlo"/>
        <w:rPr>
          <w:lang w:val="en-GB"/>
        </w:rPr>
      </w:pPr>
      <w:r w:rsidRPr="000C0FBE">
        <w:rPr>
          <w:lang w:val="en-GB"/>
        </w:rPr>
        <w:t xml:space="preserve">   a1 = "string;"</w:t>
      </w:r>
    </w:p>
    <w:p w14:paraId="5E2BE116" w14:textId="77777777" w:rsidR="00C03081" w:rsidRPr="000C0FBE" w:rsidRDefault="00C03081">
      <w:pPr>
        <w:pStyle w:val="xdtlo"/>
        <w:rPr>
          <w:lang w:val="en-GB"/>
        </w:rPr>
      </w:pPr>
      <w:r w:rsidRPr="000C0FBE">
        <w:rPr>
          <w:lang w:val="en-GB"/>
        </w:rPr>
        <w:t xml:space="preserve">   a2 = "string;"&gt;</w:t>
      </w:r>
    </w:p>
    <w:p w14:paraId="5466E59A" w14:textId="77777777" w:rsidR="00C03081" w:rsidRPr="000C0FBE" w:rsidRDefault="00C03081">
      <w:pPr>
        <w:pStyle w:val="xdtlo"/>
        <w:rPr>
          <w:lang w:val="en-GB"/>
        </w:rPr>
      </w:pPr>
      <w:r w:rsidRPr="000C0FBE">
        <w:rPr>
          <w:lang w:val="en-GB"/>
        </w:rPr>
        <w:t xml:space="preserve">  &lt;P&gt;</w:t>
      </w:r>
    </w:p>
    <w:p w14:paraId="0A833245" w14:textId="77777777" w:rsidR="00C03081" w:rsidRPr="000C0FBE" w:rsidRDefault="00C03081">
      <w:pPr>
        <w:pStyle w:val="xdtlo"/>
        <w:rPr>
          <w:lang w:val="en-GB"/>
        </w:rPr>
      </w:pPr>
      <w:r w:rsidRPr="000C0FBE">
        <w:rPr>
          <w:lang w:val="en-GB"/>
        </w:rPr>
        <w:t xml:space="preserve">    string;</w:t>
      </w:r>
    </w:p>
    <w:p w14:paraId="662C3511" w14:textId="77777777" w:rsidR="00C03081" w:rsidRPr="000C0FBE" w:rsidRDefault="00C03081">
      <w:pPr>
        <w:pStyle w:val="xdtlo"/>
        <w:rPr>
          <w:lang w:val="en-GB"/>
        </w:rPr>
      </w:pPr>
      <w:r w:rsidRPr="000C0FBE">
        <w:rPr>
          <w:lang w:val="en-GB"/>
        </w:rPr>
        <w:t xml:space="preserve">  &lt;/P&gt; </w:t>
      </w:r>
    </w:p>
    <w:p w14:paraId="48FCA943" w14:textId="77777777" w:rsidR="00C03081" w:rsidRPr="000C0FBE" w:rsidRDefault="00C03081">
      <w:pPr>
        <w:pStyle w:val="xdtlo"/>
        <w:rPr>
          <w:lang w:val="en-GB"/>
        </w:rPr>
      </w:pPr>
      <w:r w:rsidRPr="000C0FBE">
        <w:rPr>
          <w:lang w:val="en-GB"/>
        </w:rPr>
        <w:t xml:space="preserve">  &lt;Q&gt;</w:t>
      </w:r>
    </w:p>
    <w:p w14:paraId="1FF6523F" w14:textId="77777777" w:rsidR="00C03081" w:rsidRPr="000C0FBE" w:rsidRDefault="00C03081">
      <w:pPr>
        <w:pStyle w:val="xdtlo"/>
        <w:rPr>
          <w:lang w:val="en-GB"/>
        </w:rPr>
      </w:pPr>
      <w:r w:rsidRPr="000C0FBE">
        <w:rPr>
          <w:lang w:val="en-GB"/>
        </w:rPr>
        <w:t xml:space="preserve">    string;</w:t>
      </w:r>
    </w:p>
    <w:p w14:paraId="47BE0BBC" w14:textId="77777777" w:rsidR="00C03081" w:rsidRPr="000C0FBE" w:rsidRDefault="00C03081">
      <w:pPr>
        <w:pStyle w:val="xdtlo"/>
        <w:rPr>
          <w:lang w:val="en-GB"/>
        </w:rPr>
      </w:pPr>
      <w:r w:rsidRPr="000C0FBE">
        <w:rPr>
          <w:lang w:val="en-GB"/>
        </w:rPr>
        <w:t xml:space="preserve">  &lt;/Q&gt; </w:t>
      </w:r>
    </w:p>
    <w:p w14:paraId="60D504C2" w14:textId="77777777" w:rsidR="00C03081" w:rsidRPr="000C0FBE" w:rsidRDefault="00C03081">
      <w:pPr>
        <w:pStyle w:val="xdtlo"/>
        <w:rPr>
          <w:lang w:val="en-GB"/>
        </w:rPr>
      </w:pPr>
      <w:r w:rsidRPr="000C0FBE">
        <w:rPr>
          <w:lang w:val="en-GB"/>
        </w:rPr>
        <w:t xml:space="preserve">  &lt;R a= "int"&gt;</w:t>
      </w:r>
    </w:p>
    <w:p w14:paraId="67248208" w14:textId="77777777" w:rsidR="00C03081" w:rsidRPr="000C0FBE" w:rsidRDefault="00C03081">
      <w:pPr>
        <w:pStyle w:val="xdtlo"/>
        <w:rPr>
          <w:lang w:val="en-GB"/>
        </w:rPr>
      </w:pPr>
      <w:r w:rsidRPr="000C0FBE">
        <w:rPr>
          <w:lang w:val="en-GB"/>
        </w:rPr>
        <w:t xml:space="preserve">    &lt;S&gt;</w:t>
      </w:r>
    </w:p>
    <w:p w14:paraId="7E9D5AE6" w14:textId="77777777" w:rsidR="00C03081" w:rsidRPr="000C0FBE" w:rsidRDefault="00C03081">
      <w:pPr>
        <w:pStyle w:val="xdtlo"/>
        <w:rPr>
          <w:lang w:val="en-GB"/>
        </w:rPr>
      </w:pPr>
      <w:r w:rsidRPr="000C0FBE">
        <w:rPr>
          <w:lang w:val="en-GB"/>
        </w:rPr>
        <w:t xml:space="preserve">      string;</w:t>
      </w:r>
    </w:p>
    <w:p w14:paraId="75B51C44" w14:textId="77777777" w:rsidR="00C03081" w:rsidRPr="000C0FBE" w:rsidRDefault="00C03081">
      <w:pPr>
        <w:pStyle w:val="xdtlo"/>
        <w:rPr>
          <w:lang w:val="en-GB"/>
        </w:rPr>
      </w:pPr>
      <w:r w:rsidRPr="000C0FBE">
        <w:rPr>
          <w:lang w:val="en-GB"/>
        </w:rPr>
        <w:t xml:space="preserve">    &lt;/S&gt;</w:t>
      </w:r>
    </w:p>
    <w:p w14:paraId="400A6081" w14:textId="77777777" w:rsidR="00C03081" w:rsidRPr="000C0FBE" w:rsidRDefault="00C03081">
      <w:pPr>
        <w:pStyle w:val="xdtlo"/>
        <w:rPr>
          <w:lang w:val="en-GB"/>
        </w:rPr>
      </w:pPr>
      <w:r w:rsidRPr="000C0FBE">
        <w:rPr>
          <w:lang w:val="en-GB"/>
        </w:rPr>
        <w:t xml:space="preserve">  &lt;/R&gt; </w:t>
      </w:r>
    </w:p>
    <w:p w14:paraId="6924FBD1" w14:textId="77777777" w:rsidR="00C03081" w:rsidRPr="000C0FBE" w:rsidRDefault="00C03081">
      <w:pPr>
        <w:pStyle w:val="xdtlo"/>
        <w:rPr>
          <w:lang w:val="en-GB"/>
        </w:rPr>
      </w:pPr>
      <w:r w:rsidRPr="000C0FBE">
        <w:rPr>
          <w:lang w:val="en-GB"/>
        </w:rPr>
        <w:t xml:space="preserve">  string;</w:t>
      </w:r>
    </w:p>
    <w:p w14:paraId="4ADD81A7" w14:textId="77777777" w:rsidR="00C03081" w:rsidRPr="000C0FBE" w:rsidRDefault="00C03081">
      <w:pPr>
        <w:pStyle w:val="xdtlo"/>
        <w:rPr>
          <w:lang w:val="en-GB"/>
        </w:rPr>
      </w:pPr>
      <w:r w:rsidRPr="000C0FBE">
        <w:rPr>
          <w:lang w:val="en-GB"/>
        </w:rPr>
        <w:t>&lt;/A&gt;</w:t>
      </w:r>
    </w:p>
    <w:p w14:paraId="2EC3BFC2" w14:textId="77777777" w:rsidR="00C03081" w:rsidRPr="000C0FBE" w:rsidRDefault="00C03081">
      <w:pPr>
        <w:pStyle w:val="xdpata"/>
        <w:rPr>
          <w:lang w:val="en-GB"/>
        </w:rPr>
      </w:pPr>
      <w:r w:rsidRPr="000C0FBE">
        <w:rPr>
          <w:lang w:val="en-GB"/>
        </w:rPr>
        <w:t>&lt;/xd:def&gt;</w:t>
      </w:r>
    </w:p>
    <w:p w14:paraId="26A03205" w14:textId="77777777" w:rsidR="00C03081" w:rsidRPr="000C0FBE" w:rsidRDefault="00AC284F">
      <w:pPr>
        <w:pStyle w:val="Odstavec"/>
        <w:rPr>
          <w:rFonts w:cs="Calibri"/>
          <w:lang w:val="en-GB"/>
        </w:rPr>
      </w:pPr>
      <w:r w:rsidRPr="000C0FBE">
        <w:rPr>
          <w:rFonts w:cs="Calibri"/>
          <w:lang w:val="en-GB"/>
        </w:rPr>
        <w:t>S</w:t>
      </w:r>
      <w:r>
        <w:rPr>
          <w:rFonts w:cs="Calibri"/>
          <w:lang w:val="en-GB"/>
        </w:rPr>
        <w:t xml:space="preserve">ee </w:t>
      </w:r>
      <w:hyperlink r:id="rId45" w:history="1">
        <w:r w:rsidR="00B91A54">
          <w:rPr>
            <w:rStyle w:val="Hyperlink"/>
            <w:rFonts w:cs="Calibri"/>
            <w:lang w:val="en-GB" w:bidi="ar-SA"/>
          </w:rPr>
          <w:t>https://xdef.syntea.cz/tutorial/en/example/C344.html</w:t>
        </w:r>
      </w:hyperlink>
    </w:p>
    <w:p w14:paraId="6AABBAA9" w14:textId="77777777" w:rsidR="00C03081" w:rsidRPr="000C0FBE" w:rsidRDefault="00C03081">
      <w:pPr>
        <w:pStyle w:val="Odstavec"/>
        <w:rPr>
          <w:rFonts w:cs="Calibri"/>
          <w:lang w:val="en-GB"/>
        </w:rPr>
      </w:pPr>
      <w:r w:rsidRPr="000C0FBE">
        <w:rPr>
          <w:rFonts w:cs="Calibri"/>
          <w:lang w:val="en-GB"/>
        </w:rPr>
        <w:t xml:space="preserve">Note </w:t>
      </w:r>
      <w:r w:rsidRPr="00006E23">
        <w:rPr>
          <w:lang w:val="en-GB"/>
        </w:rPr>
        <w:t>that</w:t>
      </w:r>
      <w:r w:rsidRPr="000C0FBE">
        <w:rPr>
          <w:rFonts w:cs="Calibri"/>
          <w:lang w:val="en-GB"/>
        </w:rPr>
        <w:t xml:space="preserve"> elements were selected from the context in the order that corresponds to the model rather than to the data source. The result will be (indentation of the result is used for better readability):</w:t>
      </w:r>
    </w:p>
    <w:p w14:paraId="5924E539" w14:textId="77777777" w:rsidR="00C03081" w:rsidRPr="000C0FBE" w:rsidRDefault="00C03081">
      <w:pPr>
        <w:pStyle w:val="xmlhlava"/>
        <w:rPr>
          <w:rFonts w:cs="Calibri"/>
          <w:lang w:val="en-GB"/>
        </w:rPr>
      </w:pPr>
      <w:r w:rsidRPr="000C0FBE">
        <w:rPr>
          <w:rFonts w:cs="Calibri"/>
          <w:lang w:val="en-GB"/>
        </w:rPr>
        <w:t>&lt;A a1="a1" a2="a2"&gt;</w:t>
      </w:r>
    </w:p>
    <w:p w14:paraId="777A90E6" w14:textId="77777777" w:rsidR="00C03081" w:rsidRPr="000C0FBE" w:rsidRDefault="00C03081">
      <w:pPr>
        <w:pStyle w:val="xmltlo"/>
        <w:rPr>
          <w:lang w:val="en-GB"/>
        </w:rPr>
      </w:pPr>
      <w:r w:rsidRPr="000C0FBE">
        <w:rPr>
          <w:lang w:val="en-GB"/>
        </w:rPr>
        <w:t xml:space="preserve">    &lt;P&gt;</w:t>
      </w:r>
    </w:p>
    <w:p w14:paraId="3415B58D" w14:textId="77777777" w:rsidR="00C03081" w:rsidRPr="000C0FBE" w:rsidRDefault="00C03081">
      <w:pPr>
        <w:pStyle w:val="xmltlo"/>
        <w:rPr>
          <w:lang w:val="en-GB"/>
        </w:rPr>
      </w:pPr>
      <w:r w:rsidRPr="000C0FBE">
        <w:rPr>
          <w:lang w:val="en-GB"/>
        </w:rPr>
        <w:lastRenderedPageBreak/>
        <w:t xml:space="preserve">      PPP</w:t>
      </w:r>
    </w:p>
    <w:p w14:paraId="3FE2AE93" w14:textId="77777777" w:rsidR="00C03081" w:rsidRPr="000C0FBE" w:rsidRDefault="00C03081">
      <w:pPr>
        <w:pStyle w:val="xmltlo"/>
        <w:rPr>
          <w:lang w:val="en-GB"/>
        </w:rPr>
      </w:pPr>
      <w:r w:rsidRPr="000C0FBE">
        <w:rPr>
          <w:lang w:val="en-GB"/>
        </w:rPr>
        <w:t xml:space="preserve">    &lt;/P&gt;</w:t>
      </w:r>
    </w:p>
    <w:p w14:paraId="76501AC3" w14:textId="77777777" w:rsidR="00C03081" w:rsidRPr="000C0FBE" w:rsidRDefault="00C03081">
      <w:pPr>
        <w:pStyle w:val="xmltlo"/>
        <w:rPr>
          <w:lang w:val="en-GB"/>
        </w:rPr>
      </w:pPr>
      <w:r w:rsidRPr="000C0FBE">
        <w:rPr>
          <w:lang w:val="en-GB"/>
        </w:rPr>
        <w:t xml:space="preserve">    &lt;Q&gt;</w:t>
      </w:r>
    </w:p>
    <w:p w14:paraId="7A1F911D" w14:textId="77777777" w:rsidR="00C03081" w:rsidRPr="000C0FBE" w:rsidRDefault="00C03081">
      <w:pPr>
        <w:pStyle w:val="xmltlo"/>
        <w:rPr>
          <w:lang w:val="en-GB"/>
        </w:rPr>
      </w:pPr>
      <w:r w:rsidRPr="000C0FBE">
        <w:rPr>
          <w:lang w:val="en-GB"/>
        </w:rPr>
        <w:t xml:space="preserve">      QQQ</w:t>
      </w:r>
    </w:p>
    <w:p w14:paraId="280F037E" w14:textId="77777777" w:rsidR="00C03081" w:rsidRPr="000C0FBE" w:rsidRDefault="00C03081">
      <w:pPr>
        <w:pStyle w:val="xmltlo"/>
        <w:rPr>
          <w:lang w:val="en-GB"/>
        </w:rPr>
      </w:pPr>
      <w:r w:rsidRPr="000C0FBE">
        <w:rPr>
          <w:lang w:val="en-GB"/>
        </w:rPr>
        <w:t xml:space="preserve">    &lt;/Q&gt;</w:t>
      </w:r>
    </w:p>
    <w:p w14:paraId="6305B949" w14:textId="77777777" w:rsidR="00C03081" w:rsidRPr="000C0FBE" w:rsidRDefault="00C03081">
      <w:pPr>
        <w:pStyle w:val="xmltlo"/>
        <w:rPr>
          <w:lang w:val="en-GB"/>
        </w:rPr>
      </w:pPr>
      <w:r w:rsidRPr="000C0FBE">
        <w:rPr>
          <w:lang w:val="en-GB"/>
        </w:rPr>
        <w:t xml:space="preserve">    &lt;R a="1"&gt;</w:t>
      </w:r>
    </w:p>
    <w:p w14:paraId="6DA20E6B" w14:textId="77777777" w:rsidR="00C03081" w:rsidRPr="000C0FBE" w:rsidRDefault="00C03081">
      <w:pPr>
        <w:pStyle w:val="xmltlo"/>
        <w:rPr>
          <w:lang w:val="en-GB"/>
        </w:rPr>
      </w:pPr>
      <w:r w:rsidRPr="000C0FBE">
        <w:rPr>
          <w:lang w:val="en-GB"/>
        </w:rPr>
        <w:t xml:space="preserve">       &lt;S&gt;</w:t>
      </w:r>
    </w:p>
    <w:p w14:paraId="7D100419" w14:textId="77777777" w:rsidR="00C03081" w:rsidRPr="000C0FBE" w:rsidRDefault="00C03081">
      <w:pPr>
        <w:pStyle w:val="xmltlo"/>
        <w:rPr>
          <w:lang w:val="en-GB"/>
        </w:rPr>
      </w:pPr>
      <w:r w:rsidRPr="000C0FBE">
        <w:rPr>
          <w:lang w:val="en-GB"/>
        </w:rPr>
        <w:t xml:space="preserve">         SSS</w:t>
      </w:r>
    </w:p>
    <w:p w14:paraId="6A7A1C34" w14:textId="77777777" w:rsidR="00C03081" w:rsidRPr="000C0FBE" w:rsidRDefault="00C03081">
      <w:pPr>
        <w:pStyle w:val="xmltlo"/>
        <w:rPr>
          <w:lang w:val="en-GB"/>
        </w:rPr>
      </w:pPr>
      <w:r w:rsidRPr="000C0FBE">
        <w:rPr>
          <w:lang w:val="en-GB"/>
        </w:rPr>
        <w:t xml:space="preserve">       &lt;/S&gt;</w:t>
      </w:r>
    </w:p>
    <w:p w14:paraId="6998F119" w14:textId="77777777" w:rsidR="00C03081" w:rsidRPr="000C0FBE" w:rsidRDefault="00C03081">
      <w:pPr>
        <w:pStyle w:val="xmltlo"/>
        <w:rPr>
          <w:lang w:val="en-GB"/>
        </w:rPr>
      </w:pPr>
      <w:r w:rsidRPr="000C0FBE">
        <w:rPr>
          <w:lang w:val="en-GB"/>
        </w:rPr>
        <w:t xml:space="preserve">    &lt;/R&gt;</w:t>
      </w:r>
    </w:p>
    <w:p w14:paraId="2B662FBD" w14:textId="77777777" w:rsidR="00C03081" w:rsidRPr="000C0FBE" w:rsidRDefault="00C03081">
      <w:pPr>
        <w:pStyle w:val="xmltlo"/>
        <w:rPr>
          <w:lang w:val="en-GB"/>
        </w:rPr>
      </w:pPr>
      <w:r w:rsidRPr="000C0FBE">
        <w:rPr>
          <w:lang w:val="en-GB"/>
        </w:rPr>
        <w:t xml:space="preserve">    XXX</w:t>
      </w:r>
    </w:p>
    <w:p w14:paraId="0A422F78" w14:textId="77777777" w:rsidR="00C03081" w:rsidRPr="000C0FBE" w:rsidRDefault="00C03081">
      <w:pPr>
        <w:pStyle w:val="xmlpata"/>
        <w:rPr>
          <w:lang w:val="en-GB"/>
        </w:rPr>
      </w:pPr>
      <w:r w:rsidRPr="000C0FBE">
        <w:rPr>
          <w:lang w:val="en-GB"/>
        </w:rPr>
        <w:t>&lt;/A&gt;</w:t>
      </w:r>
    </w:p>
    <w:p w14:paraId="2823BED9" w14:textId="77777777" w:rsidR="00C03081" w:rsidRPr="000C0FBE" w:rsidRDefault="00C03081">
      <w:pPr>
        <w:pStyle w:val="Odstavec"/>
        <w:rPr>
          <w:rFonts w:cs="Calibri"/>
          <w:lang w:val="en-GB"/>
        </w:rPr>
      </w:pPr>
      <w:r w:rsidRPr="000C0FBE">
        <w:rPr>
          <w:rFonts w:cs="Calibri"/>
          <w:lang w:val="en-GB"/>
        </w:rPr>
        <w:t xml:space="preserve">Let's </w:t>
      </w:r>
      <w:r w:rsidRPr="00006E23">
        <w:rPr>
          <w:lang w:val="en-GB"/>
        </w:rPr>
        <w:t>look</w:t>
      </w:r>
      <w:r w:rsidRPr="000C0FBE">
        <w:rPr>
          <w:rFonts w:cs="Calibri"/>
          <w:lang w:val="en-GB"/>
        </w:rPr>
        <w:t xml:space="preserve"> at the behavior of groups with context.</w:t>
      </w:r>
    </w:p>
    <w:p w14:paraId="7E5D63C5" w14:textId="77777777" w:rsidR="00C03081" w:rsidRPr="000C0FBE" w:rsidRDefault="00C03081">
      <w:pPr>
        <w:pStyle w:val="Odstavec"/>
        <w:rPr>
          <w:rFonts w:cs="Calibri"/>
          <w:lang w:val="en-GB"/>
        </w:rPr>
      </w:pPr>
      <w:r w:rsidRPr="000C0FBE">
        <w:rPr>
          <w:rFonts w:cs="Calibri"/>
          <w:lang w:val="en-GB"/>
        </w:rPr>
        <w:t xml:space="preserve">You can </w:t>
      </w:r>
      <w:r w:rsidRPr="00006E23">
        <w:rPr>
          <w:lang w:val="en-GB"/>
        </w:rPr>
        <w:t>also</w:t>
      </w:r>
      <w:r w:rsidRPr="000C0FBE">
        <w:rPr>
          <w:rFonts w:cs="Calibri"/>
          <w:lang w:val="en-GB"/>
        </w:rPr>
        <w:t xml:space="preserve"> use the "Container" value as a context. Named values are assigned to attributes with corresponding names. The value of "1234" from the sequence section is used to create the element "Salary" and its text value:</w:t>
      </w:r>
    </w:p>
    <w:p w14:paraId="5FC96DB5" w14:textId="77777777" w:rsidR="00C03081" w:rsidRPr="000C0FBE" w:rsidRDefault="00C03081">
      <w:pPr>
        <w:pStyle w:val="xdhlava"/>
        <w:rPr>
          <w:lang w:val="en-GB"/>
        </w:rPr>
      </w:pPr>
      <w:r w:rsidRPr="000C0FBE">
        <w:rPr>
          <w:lang w:val="en-GB"/>
        </w:rPr>
        <w:t>&lt;xd:def xmlns:xd = "http://www.xdef.org/xdef/4.2"&gt;</w:t>
      </w:r>
    </w:p>
    <w:p w14:paraId="4D829D62" w14:textId="77777777" w:rsidR="00C03081" w:rsidRPr="000C0FBE" w:rsidRDefault="00C03081">
      <w:pPr>
        <w:pStyle w:val="xdtlo"/>
        <w:rPr>
          <w:lang w:val="en-GB"/>
        </w:rPr>
      </w:pPr>
      <w:r w:rsidRPr="000C0FBE">
        <w:rPr>
          <w:lang w:val="en-GB"/>
        </w:rPr>
        <w:t xml:space="preserve">&lt;xd:declaration&gt;  </w:t>
      </w:r>
    </w:p>
    <w:p w14:paraId="26DC9045" w14:textId="77777777" w:rsidR="00C03081" w:rsidRPr="000C0FBE" w:rsidRDefault="00C03081">
      <w:pPr>
        <w:pStyle w:val="xdtlo"/>
        <w:rPr>
          <w:lang w:val="en-GB"/>
        </w:rPr>
      </w:pPr>
      <w:r w:rsidRPr="000C0FBE">
        <w:rPr>
          <w:lang w:val="en-GB"/>
        </w:rPr>
        <w:t xml:space="preserve">   /* Create </w:t>
      </w:r>
      <w:r w:rsidR="003150A7">
        <w:rPr>
          <w:lang w:val="en-GB"/>
        </w:rPr>
        <w:t xml:space="preserve">a </w:t>
      </w:r>
      <w:r w:rsidRPr="000C0FBE">
        <w:rPr>
          <w:lang w:val="en-GB"/>
        </w:rPr>
        <w:t>Container used as context for the creation of the model "Person". */</w:t>
      </w:r>
    </w:p>
    <w:p w14:paraId="76976E78" w14:textId="77777777" w:rsidR="00C03081" w:rsidRPr="000C0FBE" w:rsidRDefault="00C03081">
      <w:pPr>
        <w:pStyle w:val="xdtlo"/>
        <w:rPr>
          <w:lang w:val="en-GB"/>
        </w:rPr>
      </w:pPr>
      <w:r w:rsidRPr="000C0FBE">
        <w:rPr>
          <w:lang w:val="en-GB"/>
        </w:rPr>
        <w:t xml:space="preserve">   Container source = [%Name='John', %Surname='Smith', '1234'];</w:t>
      </w:r>
    </w:p>
    <w:p w14:paraId="2A75F5C5" w14:textId="77777777" w:rsidR="00C03081" w:rsidRPr="000C0FBE" w:rsidRDefault="00C03081">
      <w:pPr>
        <w:pStyle w:val="xdtlo"/>
        <w:rPr>
          <w:lang w:val="en-GB"/>
        </w:rPr>
      </w:pPr>
      <w:r w:rsidRPr="000C0FBE">
        <w:rPr>
          <w:lang w:val="en-GB"/>
        </w:rPr>
        <w:t xml:space="preserve">&lt;/xd:declaration&gt;  </w:t>
      </w:r>
    </w:p>
    <w:p w14:paraId="0A6249EE" w14:textId="77777777" w:rsidR="00C03081" w:rsidRPr="000C0FBE" w:rsidRDefault="00C03081">
      <w:pPr>
        <w:pStyle w:val="xdtlo"/>
        <w:rPr>
          <w:lang w:val="en-GB"/>
        </w:rPr>
      </w:pPr>
    </w:p>
    <w:p w14:paraId="77BAEE3F" w14:textId="77777777" w:rsidR="00C03081" w:rsidRPr="000C0FBE" w:rsidRDefault="00C03081">
      <w:pPr>
        <w:pStyle w:val="xdtlo"/>
        <w:rPr>
          <w:lang w:val="en-GB"/>
        </w:rPr>
      </w:pPr>
      <w:r w:rsidRPr="000C0FBE">
        <w:rPr>
          <w:lang w:val="en-GB"/>
        </w:rPr>
        <w:t>&lt;Person xd:script= "</w:t>
      </w:r>
      <w:r w:rsidRPr="000C0FBE">
        <w:rPr>
          <w:b/>
          <w:color w:val="FF0000"/>
          <w:lang w:val="en-GB"/>
        </w:rPr>
        <w:t>create source</w:t>
      </w:r>
      <w:r w:rsidRPr="000C0FBE">
        <w:rPr>
          <w:lang w:val="en-GB"/>
        </w:rPr>
        <w:t>"</w:t>
      </w:r>
    </w:p>
    <w:p w14:paraId="5952EF54" w14:textId="77777777" w:rsidR="00C03081" w:rsidRPr="000C0FBE" w:rsidRDefault="00C03081">
      <w:pPr>
        <w:pStyle w:val="xdtlo"/>
        <w:rPr>
          <w:lang w:val="en-GB"/>
        </w:rPr>
      </w:pPr>
      <w:r w:rsidRPr="000C0FBE">
        <w:rPr>
          <w:lang w:val="en-GB"/>
        </w:rPr>
        <w:t xml:space="preserve">       </w:t>
      </w:r>
      <w:r w:rsidR="00AC284F">
        <w:rPr>
          <w:lang w:val="en-GB"/>
        </w:rPr>
        <w:t xml:space="preserve"> </w:t>
      </w:r>
      <w:r w:rsidRPr="000C0FBE">
        <w:rPr>
          <w:lang w:val="en-GB"/>
        </w:rPr>
        <w:t xml:space="preserve">Name    </w:t>
      </w:r>
      <w:r w:rsidR="00AC284F">
        <w:rPr>
          <w:lang w:val="en-GB"/>
        </w:rPr>
        <w:t xml:space="preserve"> </w:t>
      </w:r>
      <w:r w:rsidRPr="000C0FBE">
        <w:rPr>
          <w:lang w:val="en-GB"/>
        </w:rPr>
        <w:t>= "string;"</w:t>
      </w:r>
    </w:p>
    <w:p w14:paraId="5DB460E0" w14:textId="77777777" w:rsidR="00C03081" w:rsidRPr="000C0FBE" w:rsidRDefault="00C03081">
      <w:pPr>
        <w:pStyle w:val="xdtlo"/>
        <w:rPr>
          <w:lang w:val="en-GB"/>
        </w:rPr>
      </w:pPr>
      <w:r w:rsidRPr="000C0FBE">
        <w:rPr>
          <w:lang w:val="en-GB"/>
        </w:rPr>
        <w:t xml:space="preserve">       </w:t>
      </w:r>
      <w:r w:rsidR="00AC284F">
        <w:rPr>
          <w:lang w:val="en-GB"/>
        </w:rPr>
        <w:t xml:space="preserve"> </w:t>
      </w:r>
      <w:r w:rsidRPr="000C0FBE">
        <w:rPr>
          <w:lang w:val="en-GB"/>
        </w:rPr>
        <w:t xml:space="preserve">Surname </w:t>
      </w:r>
      <w:r w:rsidR="00AC284F">
        <w:rPr>
          <w:lang w:val="en-GB"/>
        </w:rPr>
        <w:t xml:space="preserve"> </w:t>
      </w:r>
      <w:r w:rsidRPr="000C0FBE">
        <w:rPr>
          <w:lang w:val="en-GB"/>
        </w:rPr>
        <w:t>= "string;"&gt;</w:t>
      </w:r>
    </w:p>
    <w:p w14:paraId="6BF558C6" w14:textId="77777777" w:rsidR="00C03081" w:rsidRPr="000C0FBE" w:rsidRDefault="00C03081">
      <w:pPr>
        <w:pStyle w:val="xdtlo"/>
        <w:rPr>
          <w:lang w:val="en-GB"/>
        </w:rPr>
      </w:pPr>
      <w:r w:rsidRPr="000C0FBE">
        <w:rPr>
          <w:lang w:val="en-GB"/>
        </w:rPr>
        <w:t xml:space="preserve">  &lt;Salary&gt; </w:t>
      </w:r>
    </w:p>
    <w:p w14:paraId="3E5B973F" w14:textId="77777777" w:rsidR="00C03081" w:rsidRPr="000C0FBE" w:rsidRDefault="00C03081">
      <w:pPr>
        <w:pStyle w:val="xdtlo"/>
        <w:rPr>
          <w:lang w:val="en-GB"/>
        </w:rPr>
      </w:pPr>
      <w:r w:rsidRPr="000C0FBE">
        <w:rPr>
          <w:lang w:val="en-GB"/>
        </w:rPr>
        <w:t xml:space="preserve">     string;</w:t>
      </w:r>
    </w:p>
    <w:p w14:paraId="5AC61457" w14:textId="77777777" w:rsidR="00C03081" w:rsidRPr="000C0FBE" w:rsidRDefault="00C03081">
      <w:pPr>
        <w:pStyle w:val="xdtlo"/>
        <w:rPr>
          <w:lang w:val="en-GB"/>
        </w:rPr>
      </w:pPr>
      <w:r w:rsidRPr="000C0FBE">
        <w:rPr>
          <w:lang w:val="en-GB"/>
        </w:rPr>
        <w:t xml:space="preserve">  &lt;/Salary&gt; </w:t>
      </w:r>
    </w:p>
    <w:p w14:paraId="7C07403E" w14:textId="77777777" w:rsidR="00C03081" w:rsidRPr="000C0FBE" w:rsidRDefault="00C03081">
      <w:pPr>
        <w:pStyle w:val="xdtlo"/>
        <w:rPr>
          <w:lang w:val="en-GB"/>
        </w:rPr>
      </w:pPr>
      <w:r w:rsidRPr="000C0FBE">
        <w:rPr>
          <w:lang w:val="en-GB"/>
        </w:rPr>
        <w:t>&lt;/Person&gt;</w:t>
      </w:r>
    </w:p>
    <w:p w14:paraId="3D388748" w14:textId="77777777" w:rsidR="00C03081" w:rsidRPr="000C0FBE" w:rsidRDefault="00C03081">
      <w:pPr>
        <w:pStyle w:val="xdpata"/>
        <w:rPr>
          <w:lang w:val="en-GB"/>
        </w:rPr>
      </w:pPr>
      <w:r w:rsidRPr="000C0FBE">
        <w:rPr>
          <w:lang w:val="en-GB"/>
        </w:rPr>
        <w:t>&lt;/xd:def&gt;</w:t>
      </w:r>
    </w:p>
    <w:p w14:paraId="3CAA9944" w14:textId="77777777" w:rsidR="00C03081" w:rsidRPr="000C0FBE" w:rsidRDefault="00AC284F">
      <w:pPr>
        <w:pStyle w:val="Odstavec"/>
        <w:rPr>
          <w:rFonts w:cs="Calibri"/>
          <w:lang w:val="en-GB"/>
        </w:rPr>
      </w:pPr>
      <w:r w:rsidRPr="000C0FBE">
        <w:rPr>
          <w:rFonts w:cs="Calibri"/>
          <w:lang w:val="en-GB"/>
        </w:rPr>
        <w:t>S</w:t>
      </w:r>
      <w:r>
        <w:rPr>
          <w:rFonts w:cs="Calibri"/>
          <w:lang w:val="en-GB"/>
        </w:rPr>
        <w:t xml:space="preserve">ee </w:t>
      </w:r>
      <w:hyperlink r:id="rId46" w:history="1">
        <w:r w:rsidR="00B91A54">
          <w:rPr>
            <w:rStyle w:val="Hyperlink"/>
            <w:rFonts w:cs="Calibri"/>
            <w:lang w:val="en-GB" w:bidi="ar-SA"/>
          </w:rPr>
          <w:t>https://xdef.syntea.cz/tutorial/en/example/C345.html</w:t>
        </w:r>
      </w:hyperlink>
    </w:p>
    <w:p w14:paraId="77C6A3CF" w14:textId="77777777" w:rsidR="00C03081" w:rsidRPr="000C0FBE" w:rsidRDefault="00C03081">
      <w:pPr>
        <w:pStyle w:val="Odstavec"/>
        <w:rPr>
          <w:rFonts w:cs="Calibri"/>
          <w:lang w:val="en-GB"/>
        </w:rPr>
      </w:pPr>
      <w:r w:rsidRPr="000C0FBE">
        <w:rPr>
          <w:rFonts w:cs="Calibri"/>
          <w:lang w:val="en-GB"/>
        </w:rPr>
        <w:t xml:space="preserve">The </w:t>
      </w:r>
      <w:r w:rsidRPr="00006E23">
        <w:rPr>
          <w:lang w:val="en-GB"/>
        </w:rPr>
        <w:t>result</w:t>
      </w:r>
      <w:r w:rsidRPr="000C0FBE">
        <w:rPr>
          <w:rFonts w:cs="Calibri"/>
          <w:lang w:val="en-GB"/>
        </w:rPr>
        <w:t>:</w:t>
      </w:r>
    </w:p>
    <w:p w14:paraId="1A8741CD" w14:textId="77777777" w:rsidR="00C03081" w:rsidRPr="000C0FBE" w:rsidRDefault="00C03081">
      <w:pPr>
        <w:pStyle w:val="xmlhlava"/>
        <w:rPr>
          <w:rFonts w:cs="Calibri"/>
          <w:lang w:val="en-GB"/>
        </w:rPr>
      </w:pPr>
      <w:r w:rsidRPr="000C0FBE">
        <w:rPr>
          <w:rFonts w:cs="Calibri"/>
          <w:lang w:val="en-GB"/>
        </w:rPr>
        <w:t>&lt;Person Name="John" Surname="Smith"&gt;</w:t>
      </w:r>
    </w:p>
    <w:p w14:paraId="51F403DA" w14:textId="77777777" w:rsidR="00C03081" w:rsidRPr="000C0FBE" w:rsidRDefault="00C03081">
      <w:pPr>
        <w:pStyle w:val="xmltlo"/>
        <w:rPr>
          <w:lang w:val="en-GB"/>
        </w:rPr>
      </w:pPr>
      <w:r w:rsidRPr="000C0FBE">
        <w:rPr>
          <w:lang w:val="en-GB"/>
        </w:rPr>
        <w:t xml:space="preserve">  &lt;Salary&gt;</w:t>
      </w:r>
    </w:p>
    <w:p w14:paraId="1944ACBF" w14:textId="77777777" w:rsidR="00C03081" w:rsidRPr="000C0FBE" w:rsidRDefault="00C03081">
      <w:pPr>
        <w:pStyle w:val="xmltlo"/>
        <w:rPr>
          <w:lang w:val="en-GB"/>
        </w:rPr>
      </w:pPr>
      <w:r w:rsidRPr="000C0FBE">
        <w:rPr>
          <w:lang w:val="en-GB"/>
        </w:rPr>
        <w:t xml:space="preserve">    1234</w:t>
      </w:r>
    </w:p>
    <w:p w14:paraId="7AA3DA19" w14:textId="77777777" w:rsidR="00C03081" w:rsidRPr="000C0FBE" w:rsidRDefault="00C03081">
      <w:pPr>
        <w:pStyle w:val="xmltlo"/>
        <w:rPr>
          <w:lang w:val="en-GB"/>
        </w:rPr>
      </w:pPr>
      <w:r w:rsidRPr="000C0FBE">
        <w:rPr>
          <w:lang w:val="en-GB"/>
        </w:rPr>
        <w:t xml:space="preserve">  &lt;/Salary&gt;</w:t>
      </w:r>
    </w:p>
    <w:p w14:paraId="7AF2F28E" w14:textId="77777777" w:rsidR="00C03081" w:rsidRPr="000C0FBE" w:rsidRDefault="00C03081">
      <w:pPr>
        <w:pStyle w:val="xmlpata"/>
        <w:rPr>
          <w:lang w:val="en-GB"/>
        </w:rPr>
      </w:pPr>
      <w:r w:rsidRPr="000C0FBE">
        <w:rPr>
          <w:lang w:val="en-GB"/>
        </w:rPr>
        <w:t>&lt;/Person&gt;</w:t>
      </w:r>
    </w:p>
    <w:p w14:paraId="55502CFE" w14:textId="77777777" w:rsidR="00C03081" w:rsidRPr="000C0FBE" w:rsidRDefault="00C03081">
      <w:pPr>
        <w:pStyle w:val="Odstavec"/>
        <w:rPr>
          <w:rFonts w:cs="Calibri"/>
          <w:lang w:val="en-GB"/>
        </w:rPr>
      </w:pPr>
      <w:r w:rsidRPr="000C0FBE">
        <w:rPr>
          <w:rFonts w:cs="Calibri"/>
          <w:lang w:val="en-GB"/>
        </w:rPr>
        <w:t xml:space="preserve">If the </w:t>
      </w:r>
      <w:r w:rsidRPr="00006E23">
        <w:rPr>
          <w:lang w:val="en-GB"/>
        </w:rPr>
        <w:t>items</w:t>
      </w:r>
      <w:r w:rsidRPr="000C0FBE">
        <w:rPr>
          <w:rFonts w:cs="Calibri"/>
          <w:lang w:val="en-GB"/>
        </w:rPr>
        <w:t xml:space="preserve"> in the sequence part of Container are again Container values, they will be used to create the descendants of the model:</w:t>
      </w:r>
    </w:p>
    <w:p w14:paraId="7FDAEC67" w14:textId="77777777" w:rsidR="00C03081" w:rsidRPr="000C0FBE" w:rsidRDefault="00C03081">
      <w:pPr>
        <w:pStyle w:val="xdhlava"/>
        <w:rPr>
          <w:lang w:val="en-GB"/>
        </w:rPr>
      </w:pPr>
      <w:r w:rsidRPr="000C0FBE">
        <w:rPr>
          <w:lang w:val="en-GB"/>
        </w:rPr>
        <w:t>&lt;xd:def xmlns:xd = "http://www.xdef.org/xdef/4.2"&gt;</w:t>
      </w:r>
    </w:p>
    <w:p w14:paraId="0CAC2D59" w14:textId="77777777" w:rsidR="00C03081" w:rsidRPr="000C0FBE" w:rsidRDefault="00C03081">
      <w:pPr>
        <w:pStyle w:val="xdtlo"/>
        <w:rPr>
          <w:lang w:val="en-GB"/>
        </w:rPr>
      </w:pPr>
      <w:r w:rsidRPr="000C0FBE">
        <w:rPr>
          <w:lang w:val="en-GB"/>
        </w:rPr>
        <w:t xml:space="preserve">&lt;xd:declaration&gt;  </w:t>
      </w:r>
    </w:p>
    <w:p w14:paraId="4454619C" w14:textId="77777777" w:rsidR="00C03081" w:rsidRPr="000C0FBE" w:rsidRDefault="00C03081">
      <w:pPr>
        <w:pStyle w:val="xdtlo"/>
        <w:rPr>
          <w:lang w:val="en-GB"/>
        </w:rPr>
      </w:pPr>
      <w:r w:rsidRPr="000C0FBE">
        <w:rPr>
          <w:lang w:val="en-GB"/>
        </w:rPr>
        <w:t xml:space="preserve">   /* Create </w:t>
      </w:r>
      <w:r w:rsidR="003150A7">
        <w:rPr>
          <w:lang w:val="en-GB"/>
        </w:rPr>
        <w:t xml:space="preserve">a </w:t>
      </w:r>
      <w:r w:rsidRPr="000C0FBE">
        <w:rPr>
          <w:lang w:val="en-GB"/>
        </w:rPr>
        <w:t>Container used as context for the creation of the model "Person". */</w:t>
      </w:r>
    </w:p>
    <w:p w14:paraId="743172F0" w14:textId="77777777" w:rsidR="00C03081" w:rsidRPr="000C0FBE" w:rsidRDefault="00C03081">
      <w:pPr>
        <w:pStyle w:val="xdtlo"/>
        <w:rPr>
          <w:lang w:val="en-GB"/>
        </w:rPr>
      </w:pPr>
      <w:r w:rsidRPr="000C0FBE">
        <w:rPr>
          <w:lang w:val="en-GB"/>
        </w:rPr>
        <w:t xml:space="preserve">   Container source = [%A=[%a='A', [%b='B', 'C'], 'D']];</w:t>
      </w:r>
    </w:p>
    <w:p w14:paraId="28135627" w14:textId="77777777" w:rsidR="00C03081" w:rsidRPr="000C0FBE" w:rsidRDefault="00C03081">
      <w:pPr>
        <w:pStyle w:val="xdtlo"/>
        <w:rPr>
          <w:lang w:val="en-GB"/>
        </w:rPr>
      </w:pPr>
      <w:r w:rsidRPr="000C0FBE">
        <w:rPr>
          <w:lang w:val="en-GB"/>
        </w:rPr>
        <w:t xml:space="preserve">&lt;/xd:declaration&gt;  </w:t>
      </w:r>
    </w:p>
    <w:p w14:paraId="08DCDE7A" w14:textId="77777777" w:rsidR="00C03081" w:rsidRPr="000C0FBE" w:rsidRDefault="00C03081">
      <w:pPr>
        <w:pStyle w:val="xdtlo"/>
        <w:rPr>
          <w:lang w:val="en-GB"/>
        </w:rPr>
      </w:pPr>
    </w:p>
    <w:p w14:paraId="1C4FACAA" w14:textId="77777777" w:rsidR="00C03081" w:rsidRPr="000C0FBE" w:rsidRDefault="00C03081">
      <w:pPr>
        <w:pStyle w:val="xdtlo"/>
        <w:rPr>
          <w:lang w:val="en-GB"/>
        </w:rPr>
      </w:pPr>
      <w:r w:rsidRPr="000C0FBE">
        <w:rPr>
          <w:lang w:val="en-GB"/>
        </w:rPr>
        <w:t>&lt;A xd:script= "</w:t>
      </w:r>
      <w:r w:rsidRPr="000C0FBE">
        <w:rPr>
          <w:b/>
          <w:color w:val="FF0000"/>
          <w:lang w:val="en-GB"/>
        </w:rPr>
        <w:t>create source</w:t>
      </w:r>
      <w:r w:rsidRPr="000C0FBE">
        <w:rPr>
          <w:lang w:val="en-GB"/>
        </w:rPr>
        <w:t>"</w:t>
      </w:r>
    </w:p>
    <w:p w14:paraId="379FAE08" w14:textId="77777777" w:rsidR="00C03081" w:rsidRPr="000C0FBE" w:rsidRDefault="00C03081">
      <w:pPr>
        <w:pStyle w:val="xdtlo"/>
        <w:rPr>
          <w:lang w:val="en-GB"/>
        </w:rPr>
      </w:pPr>
      <w:r w:rsidRPr="000C0FBE">
        <w:rPr>
          <w:lang w:val="en-GB"/>
        </w:rPr>
        <w:t xml:space="preserve">   a = "string"&gt;</w:t>
      </w:r>
    </w:p>
    <w:p w14:paraId="03E42C32" w14:textId="77777777" w:rsidR="00C03081" w:rsidRPr="000C0FBE" w:rsidRDefault="00C03081">
      <w:pPr>
        <w:pStyle w:val="xdtlo"/>
        <w:rPr>
          <w:lang w:val="en-GB"/>
        </w:rPr>
      </w:pPr>
      <w:r w:rsidRPr="000C0FBE">
        <w:rPr>
          <w:lang w:val="en-GB"/>
        </w:rPr>
        <w:t xml:space="preserve">  &lt;B b = "string"&gt; </w:t>
      </w:r>
    </w:p>
    <w:p w14:paraId="638031FC" w14:textId="77777777" w:rsidR="00C03081" w:rsidRPr="000C0FBE" w:rsidRDefault="00C03081">
      <w:pPr>
        <w:pStyle w:val="xdtlo"/>
        <w:rPr>
          <w:lang w:val="en-GB"/>
        </w:rPr>
      </w:pPr>
      <w:r w:rsidRPr="000C0FBE">
        <w:rPr>
          <w:lang w:val="en-GB"/>
        </w:rPr>
        <w:t xml:space="preserve">     string</w:t>
      </w:r>
    </w:p>
    <w:p w14:paraId="480A76C0" w14:textId="77777777" w:rsidR="00C03081" w:rsidRPr="000C0FBE" w:rsidRDefault="00C03081">
      <w:pPr>
        <w:pStyle w:val="xdtlo"/>
        <w:rPr>
          <w:lang w:val="en-GB"/>
        </w:rPr>
      </w:pPr>
      <w:r w:rsidRPr="000C0FBE">
        <w:rPr>
          <w:lang w:val="en-GB"/>
        </w:rPr>
        <w:t xml:space="preserve">  &lt;/B&gt;</w:t>
      </w:r>
    </w:p>
    <w:p w14:paraId="547A744C" w14:textId="77777777" w:rsidR="00C03081" w:rsidRPr="000C0FBE" w:rsidRDefault="00C03081">
      <w:pPr>
        <w:pStyle w:val="xdtlo"/>
        <w:rPr>
          <w:lang w:val="en-GB"/>
        </w:rPr>
      </w:pPr>
      <w:r w:rsidRPr="000C0FBE">
        <w:rPr>
          <w:lang w:val="en-GB"/>
        </w:rPr>
        <w:t xml:space="preserve">  string</w:t>
      </w:r>
    </w:p>
    <w:p w14:paraId="78CC6B90" w14:textId="77777777" w:rsidR="00C03081" w:rsidRPr="000C0FBE" w:rsidRDefault="00C03081">
      <w:pPr>
        <w:pStyle w:val="xdtlo"/>
        <w:rPr>
          <w:lang w:val="en-GB"/>
        </w:rPr>
      </w:pPr>
      <w:r w:rsidRPr="000C0FBE">
        <w:rPr>
          <w:lang w:val="en-GB"/>
        </w:rPr>
        <w:t>&lt;/A&gt;</w:t>
      </w:r>
    </w:p>
    <w:p w14:paraId="554758FD" w14:textId="77777777" w:rsidR="00C03081" w:rsidRPr="000C0FBE" w:rsidRDefault="00C03081">
      <w:pPr>
        <w:pStyle w:val="xdpata"/>
        <w:rPr>
          <w:lang w:val="en-GB"/>
        </w:rPr>
      </w:pPr>
      <w:r w:rsidRPr="000C0FBE">
        <w:rPr>
          <w:lang w:val="en-GB"/>
        </w:rPr>
        <w:t>&lt;/xd:def&gt;</w:t>
      </w:r>
    </w:p>
    <w:p w14:paraId="2D2DCE7C" w14:textId="77777777" w:rsidR="00C03081" w:rsidRPr="000C0FBE" w:rsidRDefault="00AC284F">
      <w:pPr>
        <w:pStyle w:val="Odstavec"/>
        <w:rPr>
          <w:rFonts w:cs="Calibri"/>
          <w:lang w:val="en-GB"/>
        </w:rPr>
      </w:pPr>
      <w:r w:rsidRPr="000C0FBE">
        <w:rPr>
          <w:rFonts w:cs="Calibri"/>
          <w:lang w:val="en-GB"/>
        </w:rPr>
        <w:t>S</w:t>
      </w:r>
      <w:r>
        <w:rPr>
          <w:rFonts w:cs="Calibri"/>
          <w:lang w:val="en-GB"/>
        </w:rPr>
        <w:t xml:space="preserve">ee </w:t>
      </w:r>
      <w:hyperlink r:id="rId47" w:history="1">
        <w:r w:rsidR="00B91A54">
          <w:rPr>
            <w:rStyle w:val="Hyperlink"/>
            <w:rFonts w:cs="Calibri"/>
            <w:lang w:val="en-GB" w:bidi="ar-SA"/>
          </w:rPr>
          <w:t>https://xdef.syntea.cz/tutorial/en/example/C346.html</w:t>
        </w:r>
      </w:hyperlink>
    </w:p>
    <w:p w14:paraId="51572617" w14:textId="77777777" w:rsidR="00C03081" w:rsidRPr="000C0FBE" w:rsidRDefault="00C03081">
      <w:pPr>
        <w:pStyle w:val="Odstavec"/>
        <w:rPr>
          <w:rFonts w:cs="Calibri"/>
          <w:lang w:val="en-GB"/>
        </w:rPr>
      </w:pPr>
      <w:r w:rsidRPr="000C0FBE">
        <w:rPr>
          <w:rFonts w:cs="Calibri"/>
          <w:lang w:val="en-GB"/>
        </w:rPr>
        <w:t xml:space="preserve">The </w:t>
      </w:r>
      <w:r w:rsidRPr="00006E23">
        <w:rPr>
          <w:lang w:val="en-GB"/>
        </w:rPr>
        <w:t>result</w:t>
      </w:r>
      <w:r w:rsidRPr="000C0FBE">
        <w:rPr>
          <w:rFonts w:cs="Calibri"/>
          <w:lang w:val="en-GB"/>
        </w:rPr>
        <w:t>:</w:t>
      </w:r>
    </w:p>
    <w:p w14:paraId="175D1F4B" w14:textId="77777777" w:rsidR="00C03081" w:rsidRPr="000C0FBE" w:rsidRDefault="00C03081">
      <w:pPr>
        <w:pStyle w:val="xmlhlava"/>
        <w:rPr>
          <w:rFonts w:cs="Calibri"/>
          <w:lang w:val="en-GB"/>
        </w:rPr>
      </w:pPr>
      <w:r w:rsidRPr="000C0FBE">
        <w:rPr>
          <w:rFonts w:cs="Calibri"/>
          <w:lang w:val="en-GB"/>
        </w:rPr>
        <w:t>&lt;A a="A"&gt;</w:t>
      </w:r>
    </w:p>
    <w:p w14:paraId="6A86390A" w14:textId="77777777" w:rsidR="00C03081" w:rsidRPr="000C0FBE" w:rsidRDefault="00C03081">
      <w:pPr>
        <w:pStyle w:val="xmltlo"/>
        <w:rPr>
          <w:lang w:val="en-GB"/>
        </w:rPr>
      </w:pPr>
      <w:r w:rsidRPr="000C0FBE">
        <w:rPr>
          <w:lang w:val="en-GB"/>
        </w:rPr>
        <w:t xml:space="preserve">  &lt;B b="B"&gt;</w:t>
      </w:r>
    </w:p>
    <w:p w14:paraId="3A4728B3" w14:textId="77777777" w:rsidR="00C03081" w:rsidRPr="000C0FBE" w:rsidRDefault="00C03081">
      <w:pPr>
        <w:pStyle w:val="xmltlo"/>
        <w:rPr>
          <w:lang w:val="en-GB"/>
        </w:rPr>
      </w:pPr>
      <w:r w:rsidRPr="000C0FBE">
        <w:rPr>
          <w:lang w:val="en-GB"/>
        </w:rPr>
        <w:t xml:space="preserve">   C</w:t>
      </w:r>
    </w:p>
    <w:p w14:paraId="56F11C5D" w14:textId="77777777" w:rsidR="00C03081" w:rsidRPr="000C0FBE" w:rsidRDefault="00C03081">
      <w:pPr>
        <w:pStyle w:val="xmltlo"/>
        <w:rPr>
          <w:lang w:val="en-GB"/>
        </w:rPr>
      </w:pPr>
      <w:r w:rsidRPr="000C0FBE">
        <w:rPr>
          <w:lang w:val="en-GB"/>
        </w:rPr>
        <w:t xml:space="preserve">  &lt;/B&gt;</w:t>
      </w:r>
    </w:p>
    <w:p w14:paraId="7ADA049B" w14:textId="77777777" w:rsidR="00C03081" w:rsidRPr="000C0FBE" w:rsidRDefault="00C03081">
      <w:pPr>
        <w:pStyle w:val="xmltlo"/>
        <w:rPr>
          <w:lang w:val="en-GB"/>
        </w:rPr>
      </w:pPr>
      <w:r w:rsidRPr="000C0FBE">
        <w:rPr>
          <w:lang w:val="en-GB"/>
        </w:rPr>
        <w:t xml:space="preserve">  D</w:t>
      </w:r>
    </w:p>
    <w:p w14:paraId="18EFB2EF" w14:textId="77777777" w:rsidR="00C03081" w:rsidRPr="000C0FBE" w:rsidRDefault="00C03081">
      <w:pPr>
        <w:pStyle w:val="xmlpata"/>
        <w:rPr>
          <w:lang w:val="en-GB"/>
        </w:rPr>
      </w:pPr>
      <w:r w:rsidRPr="000C0FBE">
        <w:rPr>
          <w:lang w:val="en-GB"/>
        </w:rPr>
        <w:t>&lt;/A&gt;</w:t>
      </w:r>
    </w:p>
    <w:p w14:paraId="3EB041C8" w14:textId="77777777" w:rsidR="00C03081" w:rsidRPr="000C0FBE" w:rsidRDefault="00C03081">
      <w:pPr>
        <w:pStyle w:val="Heading2"/>
        <w:rPr>
          <w:lang w:val="en-GB"/>
        </w:rPr>
      </w:pPr>
      <w:bookmarkStart w:id="31" w:name="_Toc499656050"/>
      <w:bookmarkStart w:id="32" w:name="_Toc206414167"/>
      <w:r w:rsidRPr="000C0FBE">
        <w:rPr>
          <w:lang w:val="en-GB"/>
        </w:rPr>
        <w:t>Context used for the creation of the group xd:sequence</w:t>
      </w:r>
      <w:bookmarkEnd w:id="31"/>
      <w:bookmarkEnd w:id="32"/>
    </w:p>
    <w:p w14:paraId="0AD87006" w14:textId="77777777" w:rsidR="00C03081" w:rsidRPr="000C0FBE" w:rsidRDefault="00C03081">
      <w:pPr>
        <w:pStyle w:val="Odstavec"/>
        <w:rPr>
          <w:rFonts w:cs="Calibri"/>
          <w:lang w:val="en-GB"/>
        </w:rPr>
      </w:pPr>
      <w:r w:rsidRPr="000C0FBE">
        <w:rPr>
          <w:rFonts w:cs="Calibri"/>
          <w:lang w:val="en-GB"/>
        </w:rPr>
        <w:t xml:space="preserve">Let's try </w:t>
      </w:r>
      <w:r w:rsidRPr="00006E23">
        <w:rPr>
          <w:lang w:val="en-GB"/>
        </w:rPr>
        <w:t>the</w:t>
      </w:r>
      <w:r w:rsidRPr="000C0FBE">
        <w:rPr>
          <w:rFonts w:cs="Calibri"/>
          <w:lang w:val="en-GB"/>
        </w:rPr>
        <w:t xml:space="preserve"> following example of the </w:t>
      </w:r>
      <w:r w:rsidR="00AC284F">
        <w:rPr>
          <w:rFonts w:cs="Calibri"/>
          <w:lang w:val="en-GB"/>
        </w:rPr>
        <w:t>X-definition</w:t>
      </w:r>
      <w:r w:rsidRPr="000C0FBE">
        <w:rPr>
          <w:rFonts w:cs="Calibri"/>
          <w:lang w:val="en-GB"/>
        </w:rPr>
        <w:t>:</w:t>
      </w:r>
    </w:p>
    <w:p w14:paraId="2C4E4BE8" w14:textId="77777777" w:rsidR="00C03081" w:rsidRPr="000C0FBE" w:rsidRDefault="00C03081">
      <w:pPr>
        <w:pStyle w:val="xdhlava"/>
        <w:rPr>
          <w:lang w:val="en-GB"/>
        </w:rPr>
      </w:pPr>
      <w:r w:rsidRPr="000C0FBE">
        <w:rPr>
          <w:lang w:val="en-GB"/>
        </w:rPr>
        <w:t>&lt;xd:def xmlns:xd = "http://www.xdef.org/xdef/4.2"&gt;</w:t>
      </w:r>
    </w:p>
    <w:p w14:paraId="52C2BFD3" w14:textId="77777777" w:rsidR="00C03081" w:rsidRPr="000C0FBE" w:rsidRDefault="00C03081">
      <w:pPr>
        <w:pStyle w:val="xdtlo"/>
        <w:rPr>
          <w:lang w:val="en-GB"/>
        </w:rPr>
      </w:pPr>
      <w:r w:rsidRPr="000C0FBE">
        <w:rPr>
          <w:lang w:val="en-GB"/>
        </w:rPr>
        <w:lastRenderedPageBreak/>
        <w:t>&lt;xd:declaration&gt;</w:t>
      </w:r>
    </w:p>
    <w:p w14:paraId="1445D281" w14:textId="77777777" w:rsidR="00C03081" w:rsidRPr="000C0FBE" w:rsidRDefault="00C03081">
      <w:pPr>
        <w:pStyle w:val="xdtlo"/>
        <w:rPr>
          <w:lang w:val="en-GB"/>
        </w:rPr>
      </w:pPr>
      <w:r w:rsidRPr="000C0FBE">
        <w:rPr>
          <w:lang w:val="en-GB"/>
        </w:rPr>
        <w:t xml:space="preserve">  &lt;![CDATA[ Element source = xparse("&lt;X&gt;&lt;B a='b'/&gt;&lt;C a='c'/&gt;&lt;/X&gt;"); ]]&gt;</w:t>
      </w:r>
    </w:p>
    <w:p w14:paraId="55A951F7" w14:textId="77777777" w:rsidR="00C03081" w:rsidRPr="000C0FBE" w:rsidRDefault="00C03081">
      <w:pPr>
        <w:pStyle w:val="xdtlo"/>
        <w:rPr>
          <w:lang w:val="en-GB"/>
        </w:rPr>
      </w:pPr>
      <w:r w:rsidRPr="000C0FBE">
        <w:rPr>
          <w:lang w:val="en-GB"/>
        </w:rPr>
        <w:t xml:space="preserve">&lt;/xd:declaration&gt;  </w:t>
      </w:r>
    </w:p>
    <w:p w14:paraId="5BBA45EC" w14:textId="77777777" w:rsidR="00C03081" w:rsidRPr="000C0FBE" w:rsidRDefault="00C03081">
      <w:pPr>
        <w:pStyle w:val="xdtlo"/>
        <w:rPr>
          <w:lang w:val="en-GB"/>
        </w:rPr>
      </w:pPr>
      <w:r w:rsidRPr="000C0FBE">
        <w:rPr>
          <w:lang w:val="en-GB"/>
        </w:rPr>
        <w:t>&lt;A&gt;</w:t>
      </w:r>
    </w:p>
    <w:p w14:paraId="14195CBB" w14:textId="77777777" w:rsidR="00C03081" w:rsidRPr="000C0FBE" w:rsidRDefault="00C03081">
      <w:pPr>
        <w:pStyle w:val="xdtlo"/>
        <w:rPr>
          <w:lang w:val="en-GB"/>
        </w:rPr>
      </w:pPr>
      <w:r w:rsidRPr="000C0FBE">
        <w:rPr>
          <w:lang w:val="en-GB"/>
        </w:rPr>
        <w:t xml:space="preserve">  &lt;xd:sequence xd:script="</w:t>
      </w:r>
      <w:r w:rsidRPr="000C0FBE">
        <w:rPr>
          <w:b/>
          <w:color w:val="FF0000"/>
          <w:lang w:val="en-GB"/>
        </w:rPr>
        <w:t>create source</w:t>
      </w:r>
      <w:r w:rsidRPr="000C0FBE">
        <w:rPr>
          <w:lang w:val="en-GB"/>
        </w:rPr>
        <w:t xml:space="preserve">"&gt; </w:t>
      </w:r>
    </w:p>
    <w:p w14:paraId="2C073E49" w14:textId="77777777" w:rsidR="00C03081" w:rsidRPr="000C0FBE" w:rsidRDefault="00C03081">
      <w:pPr>
        <w:pStyle w:val="xdtlo"/>
        <w:rPr>
          <w:lang w:val="en-GB"/>
        </w:rPr>
      </w:pPr>
      <w:r w:rsidRPr="000C0FBE">
        <w:rPr>
          <w:lang w:val="en-GB"/>
        </w:rPr>
        <w:t xml:space="preserve">    &lt;B a="string" /&gt;</w:t>
      </w:r>
    </w:p>
    <w:p w14:paraId="2CED53E2" w14:textId="77777777" w:rsidR="00C03081" w:rsidRPr="000C0FBE" w:rsidRDefault="00C03081">
      <w:pPr>
        <w:pStyle w:val="xdtlo"/>
        <w:rPr>
          <w:lang w:val="en-GB"/>
        </w:rPr>
      </w:pPr>
      <w:r w:rsidRPr="000C0FBE">
        <w:rPr>
          <w:lang w:val="en-GB"/>
        </w:rPr>
        <w:t xml:space="preserve">    &lt;C a="string" /&gt;</w:t>
      </w:r>
    </w:p>
    <w:p w14:paraId="27B7C504" w14:textId="77777777" w:rsidR="00C03081" w:rsidRPr="000C0FBE" w:rsidRDefault="00C03081">
      <w:pPr>
        <w:pStyle w:val="xdtlo"/>
        <w:rPr>
          <w:lang w:val="en-GB"/>
        </w:rPr>
      </w:pPr>
      <w:r w:rsidRPr="000C0FBE">
        <w:rPr>
          <w:lang w:val="en-GB"/>
        </w:rPr>
        <w:t xml:space="preserve">  &lt;/xd:sequence&gt;</w:t>
      </w:r>
    </w:p>
    <w:p w14:paraId="500E01F8" w14:textId="77777777" w:rsidR="00C03081" w:rsidRPr="000C0FBE" w:rsidRDefault="00C03081">
      <w:pPr>
        <w:pStyle w:val="xdtlo"/>
        <w:rPr>
          <w:lang w:val="en-GB"/>
        </w:rPr>
      </w:pPr>
      <w:r w:rsidRPr="000C0FBE">
        <w:rPr>
          <w:lang w:val="en-GB"/>
        </w:rPr>
        <w:t>&lt;/A&gt;</w:t>
      </w:r>
      <w:r w:rsidRPr="000C0FBE">
        <w:rPr>
          <w:lang w:val="en-GB"/>
        </w:rPr>
        <w:tab/>
      </w:r>
    </w:p>
    <w:p w14:paraId="446E66ED" w14:textId="77777777" w:rsidR="00C03081" w:rsidRPr="000C0FBE" w:rsidRDefault="00C03081">
      <w:pPr>
        <w:pStyle w:val="xdpata"/>
        <w:rPr>
          <w:lang w:val="en-GB"/>
        </w:rPr>
      </w:pPr>
      <w:r w:rsidRPr="000C0FBE">
        <w:rPr>
          <w:lang w:val="en-GB"/>
        </w:rPr>
        <w:t>&lt;/xd:def&gt;</w:t>
      </w:r>
    </w:p>
    <w:p w14:paraId="5A6F7826" w14:textId="77777777" w:rsidR="00C03081" w:rsidRPr="000C0FBE" w:rsidRDefault="00AC284F">
      <w:pPr>
        <w:pStyle w:val="Odstavec"/>
        <w:rPr>
          <w:rFonts w:cs="Calibri"/>
          <w:lang w:val="en-GB"/>
        </w:rPr>
      </w:pPr>
      <w:r w:rsidRPr="000C0FBE">
        <w:rPr>
          <w:rFonts w:cs="Calibri"/>
          <w:lang w:val="en-GB"/>
        </w:rPr>
        <w:t>S</w:t>
      </w:r>
      <w:r>
        <w:rPr>
          <w:rFonts w:cs="Calibri"/>
          <w:lang w:val="en-GB"/>
        </w:rPr>
        <w:t xml:space="preserve">ee </w:t>
      </w:r>
      <w:hyperlink r:id="rId48" w:history="1">
        <w:r w:rsidR="00B91A54">
          <w:rPr>
            <w:rStyle w:val="Hyperlink"/>
            <w:rFonts w:cs="Calibri"/>
            <w:lang w:val="en-GB" w:bidi="ar-SA"/>
          </w:rPr>
          <w:t>https://xdef.syntea.cz/tutorial/en/example/C411.html</w:t>
        </w:r>
      </w:hyperlink>
    </w:p>
    <w:p w14:paraId="016132C9" w14:textId="77777777" w:rsidR="00C03081" w:rsidRPr="000C0FBE" w:rsidRDefault="00C03081">
      <w:pPr>
        <w:pStyle w:val="Odstavec"/>
        <w:rPr>
          <w:rFonts w:cs="Calibri"/>
          <w:lang w:val="en-GB"/>
        </w:rPr>
      </w:pPr>
      <w:r w:rsidRPr="000C0FBE">
        <w:rPr>
          <w:rFonts w:cs="Calibri"/>
          <w:lang w:val="en-GB"/>
        </w:rPr>
        <w:t xml:space="preserve">The </w:t>
      </w:r>
      <w:r w:rsidRPr="00006E23">
        <w:rPr>
          <w:lang w:val="en-GB"/>
        </w:rPr>
        <w:t>result</w:t>
      </w:r>
      <w:r w:rsidRPr="000C0FBE">
        <w:rPr>
          <w:rFonts w:cs="Calibri"/>
          <w:lang w:val="en-GB"/>
        </w:rPr>
        <w:t xml:space="preserve"> will be as we expected:</w:t>
      </w:r>
    </w:p>
    <w:p w14:paraId="08E5E87E" w14:textId="77777777" w:rsidR="00C03081" w:rsidRPr="000C0FBE" w:rsidRDefault="00C03081">
      <w:pPr>
        <w:pStyle w:val="xmlhlava"/>
        <w:rPr>
          <w:rFonts w:cs="Calibri"/>
          <w:lang w:val="en-GB"/>
        </w:rPr>
      </w:pPr>
      <w:r w:rsidRPr="000C0FBE">
        <w:rPr>
          <w:rFonts w:cs="Calibri"/>
          <w:lang w:val="en-GB"/>
        </w:rPr>
        <w:t>&lt;A&gt;</w:t>
      </w:r>
    </w:p>
    <w:p w14:paraId="7714E856" w14:textId="77777777" w:rsidR="00C03081" w:rsidRPr="000C0FBE" w:rsidRDefault="00C03081">
      <w:pPr>
        <w:pStyle w:val="xmltlo"/>
        <w:rPr>
          <w:lang w:val="en-GB"/>
        </w:rPr>
      </w:pPr>
      <w:r w:rsidRPr="000C0FBE">
        <w:rPr>
          <w:lang w:val="en-GB"/>
        </w:rPr>
        <w:t xml:space="preserve">  &lt;B a="b"/&gt;</w:t>
      </w:r>
    </w:p>
    <w:p w14:paraId="78222A48" w14:textId="77777777" w:rsidR="00C03081" w:rsidRPr="000C0FBE" w:rsidRDefault="00C03081">
      <w:pPr>
        <w:pStyle w:val="xmltlo"/>
        <w:rPr>
          <w:lang w:val="en-GB"/>
        </w:rPr>
      </w:pPr>
      <w:r w:rsidRPr="000C0FBE">
        <w:rPr>
          <w:lang w:val="en-GB"/>
        </w:rPr>
        <w:t xml:space="preserve">  &lt;C a="c"/&gt;</w:t>
      </w:r>
    </w:p>
    <w:p w14:paraId="51BCF821" w14:textId="77777777" w:rsidR="00C03081" w:rsidRPr="000C0FBE" w:rsidRDefault="00C03081">
      <w:pPr>
        <w:pStyle w:val="xmlpata"/>
        <w:rPr>
          <w:lang w:val="en-GB"/>
        </w:rPr>
      </w:pPr>
      <w:r w:rsidRPr="000C0FBE">
        <w:rPr>
          <w:lang w:val="en-GB"/>
        </w:rPr>
        <w:t>&lt;/A&gt;</w:t>
      </w:r>
    </w:p>
    <w:p w14:paraId="5987DA16" w14:textId="77777777" w:rsidR="00C03081" w:rsidRPr="000C0FBE" w:rsidRDefault="00C03081">
      <w:pPr>
        <w:pStyle w:val="Odstavec"/>
        <w:rPr>
          <w:rFonts w:cs="Calibri"/>
          <w:lang w:val="en-GB"/>
        </w:rPr>
      </w:pPr>
      <w:r w:rsidRPr="000C0FBE">
        <w:rPr>
          <w:rFonts w:cs="Calibri"/>
          <w:lang w:val="en-GB"/>
        </w:rPr>
        <w:t>Now</w:t>
      </w:r>
      <w:r w:rsidR="00CC5D29">
        <w:rPr>
          <w:rFonts w:cs="Calibri"/>
          <w:lang w:val="en-GB"/>
        </w:rPr>
        <w:t>,</w:t>
      </w:r>
      <w:r w:rsidRPr="000C0FBE">
        <w:rPr>
          <w:rFonts w:cs="Calibri"/>
          <w:lang w:val="en-GB"/>
        </w:rPr>
        <w:t xml:space="preserve"> </w:t>
      </w:r>
      <w:r w:rsidRPr="00006E23">
        <w:rPr>
          <w:lang w:val="en-GB"/>
        </w:rPr>
        <w:t>put</w:t>
      </w:r>
      <w:r w:rsidRPr="000C0FBE">
        <w:rPr>
          <w:rFonts w:cs="Calibri"/>
          <w:lang w:val="en-GB"/>
        </w:rPr>
        <w:t xml:space="preserve"> the sequence of internal elements with the quantifier to allow multiple iterations of the internal elements</w:t>
      </w:r>
      <w:r w:rsidR="00CC5D29">
        <w:rPr>
          <w:rFonts w:cs="Calibri"/>
          <w:lang w:val="en-GB"/>
        </w:rPr>
        <w:t>,</w:t>
      </w:r>
      <w:r w:rsidRPr="000C0FBE">
        <w:rPr>
          <w:rFonts w:cs="Calibri"/>
          <w:lang w:val="en-GB"/>
        </w:rPr>
        <w:t xml:space="preserve"> and add the command create so that it generates several sequences:</w:t>
      </w:r>
    </w:p>
    <w:p w14:paraId="4BC65E80" w14:textId="77777777" w:rsidR="00C03081" w:rsidRPr="000C0FBE" w:rsidRDefault="00C03081">
      <w:pPr>
        <w:pStyle w:val="xdhlava"/>
        <w:rPr>
          <w:lang w:val="en-GB"/>
        </w:rPr>
      </w:pPr>
      <w:r w:rsidRPr="000C0FBE">
        <w:rPr>
          <w:lang w:val="en-GB"/>
        </w:rPr>
        <w:t>&lt;xd:def xmlns:xd = "http://www.xdef.org/xdef/4.2"&gt;</w:t>
      </w:r>
    </w:p>
    <w:p w14:paraId="14242C8B" w14:textId="77777777" w:rsidR="00C03081" w:rsidRPr="000C0FBE" w:rsidRDefault="00C03081">
      <w:pPr>
        <w:pStyle w:val="xdtlo"/>
        <w:rPr>
          <w:lang w:val="en-GB"/>
        </w:rPr>
      </w:pPr>
      <w:r w:rsidRPr="000C0FBE">
        <w:rPr>
          <w:lang w:val="en-GB"/>
        </w:rPr>
        <w:t>&lt;xd:declaration&gt;</w:t>
      </w:r>
    </w:p>
    <w:p w14:paraId="4ACD9461" w14:textId="77777777" w:rsidR="00C03081" w:rsidRPr="000C0FBE" w:rsidRDefault="00C03081">
      <w:pPr>
        <w:pStyle w:val="xdtlo"/>
        <w:rPr>
          <w:lang w:val="en-GB"/>
        </w:rPr>
      </w:pPr>
      <w:r w:rsidRPr="000C0FBE">
        <w:rPr>
          <w:lang w:val="en-GB"/>
        </w:rPr>
        <w:t xml:space="preserve">  &lt;![CDATA[</w:t>
      </w:r>
    </w:p>
    <w:p w14:paraId="4BC23CCE" w14:textId="77777777" w:rsidR="00C03081" w:rsidRPr="000C0FBE" w:rsidRDefault="00C03081">
      <w:pPr>
        <w:pStyle w:val="xdtlo"/>
        <w:rPr>
          <w:lang w:val="en-GB"/>
        </w:rPr>
      </w:pPr>
      <w:r w:rsidRPr="000C0FBE">
        <w:rPr>
          <w:lang w:val="en-GB"/>
        </w:rPr>
        <w:t xml:space="preserve">  Element source =</w:t>
      </w:r>
    </w:p>
    <w:p w14:paraId="75A3966E" w14:textId="77777777" w:rsidR="00C03081" w:rsidRPr="000C0FBE" w:rsidRDefault="00C03081">
      <w:pPr>
        <w:pStyle w:val="xdtlo"/>
        <w:rPr>
          <w:lang w:val="en-GB"/>
        </w:rPr>
      </w:pPr>
      <w:r w:rsidRPr="000C0FBE">
        <w:rPr>
          <w:lang w:val="en-GB"/>
        </w:rPr>
        <w:t xml:space="preserve">    xparse("&lt;X&gt;&lt;Y&gt;&lt;B a='b'/&gt;&lt;C a='c'/&gt;&lt;/Y&gt;&lt;Y&gt;&lt;C a='x'/&gt;&lt;/Y&gt;&lt;Y&gt;&lt;B a='y'/&gt;&lt;/Y&gt;&lt;/X&gt;");</w:t>
      </w:r>
    </w:p>
    <w:p w14:paraId="1FCEF3DF" w14:textId="77777777" w:rsidR="00C03081" w:rsidRPr="000C0FBE" w:rsidRDefault="00C03081">
      <w:pPr>
        <w:pStyle w:val="xdtlo"/>
        <w:rPr>
          <w:lang w:val="en-GB"/>
        </w:rPr>
      </w:pPr>
      <w:r w:rsidRPr="000C0FBE">
        <w:rPr>
          <w:lang w:val="en-GB"/>
        </w:rPr>
        <w:t xml:space="preserve">  ]]&gt;</w:t>
      </w:r>
    </w:p>
    <w:p w14:paraId="616E79DE" w14:textId="77777777" w:rsidR="00C03081" w:rsidRPr="000C0FBE" w:rsidRDefault="00C03081">
      <w:pPr>
        <w:pStyle w:val="xdtlo"/>
        <w:rPr>
          <w:lang w:val="en-GB"/>
        </w:rPr>
      </w:pPr>
      <w:r w:rsidRPr="000C0FBE">
        <w:rPr>
          <w:lang w:val="en-GB"/>
        </w:rPr>
        <w:t xml:space="preserve">&lt;/xd:declaration&gt;  </w:t>
      </w:r>
    </w:p>
    <w:p w14:paraId="66461AE7" w14:textId="77777777" w:rsidR="00C03081" w:rsidRPr="000C0FBE" w:rsidRDefault="00C03081">
      <w:pPr>
        <w:pStyle w:val="xdtlo"/>
        <w:rPr>
          <w:lang w:val="en-GB"/>
        </w:rPr>
      </w:pPr>
      <w:r w:rsidRPr="000C0FBE">
        <w:rPr>
          <w:lang w:val="en-GB"/>
        </w:rPr>
        <w:t>&lt;A&gt;</w:t>
      </w:r>
    </w:p>
    <w:p w14:paraId="2A830748" w14:textId="77777777" w:rsidR="00C03081" w:rsidRPr="000C0FBE" w:rsidRDefault="00C03081">
      <w:pPr>
        <w:pStyle w:val="xdtlo"/>
        <w:rPr>
          <w:lang w:val="en-GB"/>
        </w:rPr>
      </w:pPr>
      <w:r w:rsidRPr="000C0FBE">
        <w:rPr>
          <w:lang w:val="en-GB"/>
        </w:rPr>
        <w:t xml:space="preserve">  &lt;xd:sequence xd:script="occurs *; </w:t>
      </w:r>
      <w:r w:rsidRPr="000C0FBE">
        <w:rPr>
          <w:b/>
          <w:color w:val="FF0000"/>
          <w:lang w:val="en-GB"/>
        </w:rPr>
        <w:t>create xpath('//Y', source)</w:t>
      </w:r>
      <w:r w:rsidRPr="000C0FBE">
        <w:rPr>
          <w:lang w:val="en-GB"/>
        </w:rPr>
        <w:t xml:space="preserve">"&gt; </w:t>
      </w:r>
    </w:p>
    <w:p w14:paraId="7FBB1631" w14:textId="77777777" w:rsidR="00C03081" w:rsidRPr="000C0FBE" w:rsidRDefault="00C03081">
      <w:pPr>
        <w:pStyle w:val="xdtlo"/>
        <w:rPr>
          <w:lang w:val="en-GB"/>
        </w:rPr>
      </w:pPr>
      <w:r w:rsidRPr="000C0FBE">
        <w:rPr>
          <w:lang w:val="en-GB"/>
        </w:rPr>
        <w:t xml:space="preserve">    &lt;B xd:script="occurs ?" a="string" /&gt;</w:t>
      </w:r>
    </w:p>
    <w:p w14:paraId="474F491E" w14:textId="77777777" w:rsidR="00C03081" w:rsidRPr="000C0FBE" w:rsidRDefault="00C03081">
      <w:pPr>
        <w:pStyle w:val="xdtlo"/>
        <w:rPr>
          <w:lang w:val="en-GB"/>
        </w:rPr>
      </w:pPr>
      <w:r w:rsidRPr="000C0FBE">
        <w:rPr>
          <w:lang w:val="en-GB"/>
        </w:rPr>
        <w:t xml:space="preserve">    &lt;C xd:script="occurs ?" a="string" /&gt;</w:t>
      </w:r>
    </w:p>
    <w:p w14:paraId="47B4CC5B" w14:textId="77777777" w:rsidR="00C03081" w:rsidRPr="000C0FBE" w:rsidRDefault="00C03081">
      <w:pPr>
        <w:pStyle w:val="xdtlo"/>
        <w:rPr>
          <w:lang w:val="en-GB"/>
        </w:rPr>
      </w:pPr>
      <w:r w:rsidRPr="000C0FBE">
        <w:rPr>
          <w:lang w:val="en-GB"/>
        </w:rPr>
        <w:t xml:space="preserve">  &lt;/xd:sequence&gt;</w:t>
      </w:r>
    </w:p>
    <w:p w14:paraId="7E108B55" w14:textId="77777777" w:rsidR="00C03081" w:rsidRPr="000C0FBE" w:rsidRDefault="00C03081">
      <w:pPr>
        <w:pStyle w:val="xdtlo"/>
        <w:rPr>
          <w:lang w:val="en-GB"/>
        </w:rPr>
      </w:pPr>
      <w:r w:rsidRPr="000C0FBE">
        <w:rPr>
          <w:lang w:val="en-GB"/>
        </w:rPr>
        <w:t>&lt;/A&gt;</w:t>
      </w:r>
      <w:r w:rsidRPr="000C0FBE">
        <w:rPr>
          <w:lang w:val="en-GB"/>
        </w:rPr>
        <w:tab/>
      </w:r>
    </w:p>
    <w:p w14:paraId="5BBE38A2" w14:textId="77777777" w:rsidR="00C03081" w:rsidRPr="000C0FBE" w:rsidRDefault="00C03081">
      <w:pPr>
        <w:pStyle w:val="xdpata"/>
        <w:rPr>
          <w:lang w:val="en-GB"/>
        </w:rPr>
      </w:pPr>
      <w:r w:rsidRPr="000C0FBE">
        <w:rPr>
          <w:lang w:val="en-GB"/>
        </w:rPr>
        <w:t>&lt;/xd:def&gt;</w:t>
      </w:r>
    </w:p>
    <w:p w14:paraId="2B8F8954" w14:textId="77777777" w:rsidR="00C03081" w:rsidRPr="000C0FBE" w:rsidRDefault="00AC284F">
      <w:pPr>
        <w:pStyle w:val="Odstavec"/>
        <w:rPr>
          <w:rFonts w:cs="Calibri"/>
          <w:lang w:val="en-GB"/>
        </w:rPr>
      </w:pPr>
      <w:r w:rsidRPr="000C0FBE">
        <w:rPr>
          <w:rFonts w:cs="Calibri"/>
          <w:lang w:val="en-GB"/>
        </w:rPr>
        <w:t>S</w:t>
      </w:r>
      <w:r>
        <w:rPr>
          <w:rFonts w:cs="Calibri"/>
          <w:lang w:val="en-GB"/>
        </w:rPr>
        <w:t xml:space="preserve">ee </w:t>
      </w:r>
      <w:hyperlink r:id="rId49" w:history="1">
        <w:r w:rsidR="00B91A54">
          <w:rPr>
            <w:rStyle w:val="Hyperlink"/>
            <w:rFonts w:cs="Calibri"/>
            <w:lang w:val="en-GB" w:bidi="ar-SA"/>
          </w:rPr>
          <w:t>https://xdef.syntea.cz/tutorial/en/example/C412.html</w:t>
        </w:r>
      </w:hyperlink>
    </w:p>
    <w:p w14:paraId="3C941343" w14:textId="77777777" w:rsidR="00C03081" w:rsidRPr="000C0FBE" w:rsidRDefault="00C03081">
      <w:pPr>
        <w:pStyle w:val="Odstavec"/>
        <w:rPr>
          <w:rFonts w:cs="Calibri"/>
          <w:lang w:val="en-GB"/>
        </w:rPr>
      </w:pPr>
      <w:r w:rsidRPr="000C0FBE">
        <w:rPr>
          <w:rFonts w:cs="Calibri"/>
          <w:lang w:val="en-GB"/>
        </w:rPr>
        <w:t xml:space="preserve">The </w:t>
      </w:r>
      <w:r w:rsidRPr="00006E23">
        <w:rPr>
          <w:lang w:val="en-GB"/>
        </w:rPr>
        <w:t>reader</w:t>
      </w:r>
      <w:r w:rsidRPr="000C0FBE">
        <w:rPr>
          <w:rFonts w:cs="Calibri"/>
          <w:lang w:val="en-GB"/>
        </w:rPr>
        <w:t xml:space="preserve"> will easily explain why the result is the following (help: the result of </w:t>
      </w:r>
      <w:r w:rsidR="00CC5D29">
        <w:rPr>
          <w:rFonts w:cs="Calibri"/>
          <w:lang w:val="en-GB"/>
        </w:rPr>
        <w:t xml:space="preserve">the </w:t>
      </w:r>
      <w:r w:rsidRPr="000C0FBE">
        <w:rPr>
          <w:rFonts w:cs="Calibri"/>
          <w:lang w:val="en-GB"/>
        </w:rPr>
        <w:t>XPath expression is all the "Y" elements that are passed as a group creation context):</w:t>
      </w:r>
    </w:p>
    <w:p w14:paraId="17B3D094" w14:textId="77777777" w:rsidR="00C03081" w:rsidRPr="000C0FBE" w:rsidRDefault="00C03081">
      <w:pPr>
        <w:pStyle w:val="xmlhlava"/>
        <w:rPr>
          <w:rFonts w:cs="Calibri"/>
          <w:lang w:val="en-GB"/>
        </w:rPr>
      </w:pPr>
      <w:r w:rsidRPr="000C0FBE">
        <w:rPr>
          <w:rFonts w:cs="Calibri"/>
          <w:lang w:val="en-GB"/>
        </w:rPr>
        <w:t>&lt;A&gt;</w:t>
      </w:r>
    </w:p>
    <w:p w14:paraId="68556C12" w14:textId="77777777" w:rsidR="00C03081" w:rsidRPr="000C0FBE" w:rsidRDefault="00C03081">
      <w:pPr>
        <w:pStyle w:val="xmltlo"/>
        <w:rPr>
          <w:lang w:val="en-GB"/>
        </w:rPr>
      </w:pPr>
      <w:r w:rsidRPr="000C0FBE">
        <w:rPr>
          <w:lang w:val="en-GB"/>
        </w:rPr>
        <w:t xml:space="preserve">  &lt;B a="b"/&gt;</w:t>
      </w:r>
    </w:p>
    <w:p w14:paraId="301FD21F" w14:textId="77777777" w:rsidR="00C03081" w:rsidRPr="000C0FBE" w:rsidRDefault="00C03081">
      <w:pPr>
        <w:pStyle w:val="xmltlo"/>
        <w:rPr>
          <w:lang w:val="en-GB"/>
        </w:rPr>
      </w:pPr>
      <w:r w:rsidRPr="000C0FBE">
        <w:rPr>
          <w:lang w:val="en-GB"/>
        </w:rPr>
        <w:t xml:space="preserve">  &lt;C a="c"/&gt;</w:t>
      </w:r>
    </w:p>
    <w:p w14:paraId="4FCCB219" w14:textId="77777777" w:rsidR="00C03081" w:rsidRPr="000C0FBE" w:rsidRDefault="00C03081">
      <w:pPr>
        <w:pStyle w:val="xmltlo"/>
        <w:rPr>
          <w:lang w:val="en-GB"/>
        </w:rPr>
      </w:pPr>
      <w:r w:rsidRPr="000C0FBE">
        <w:rPr>
          <w:lang w:val="en-GB"/>
        </w:rPr>
        <w:t xml:space="preserve">  &lt;C a="x"/&gt;</w:t>
      </w:r>
    </w:p>
    <w:p w14:paraId="7AD943D1" w14:textId="77777777" w:rsidR="00C03081" w:rsidRPr="000C0FBE" w:rsidRDefault="00C03081">
      <w:pPr>
        <w:pStyle w:val="xmltlo"/>
        <w:rPr>
          <w:lang w:val="en-GB"/>
        </w:rPr>
      </w:pPr>
      <w:r w:rsidRPr="000C0FBE">
        <w:rPr>
          <w:lang w:val="en-GB"/>
        </w:rPr>
        <w:t xml:space="preserve">  &lt;B a="y"/&gt;</w:t>
      </w:r>
    </w:p>
    <w:p w14:paraId="7C0BA7DA" w14:textId="77777777" w:rsidR="00C03081" w:rsidRPr="000C0FBE" w:rsidRDefault="00C03081">
      <w:pPr>
        <w:pStyle w:val="xmlpata"/>
        <w:rPr>
          <w:lang w:val="en-GB"/>
        </w:rPr>
      </w:pPr>
      <w:r w:rsidRPr="000C0FBE">
        <w:rPr>
          <w:lang w:val="en-GB"/>
        </w:rPr>
        <w:t>&lt;/A&gt;</w:t>
      </w:r>
    </w:p>
    <w:p w14:paraId="66334B02" w14:textId="77777777" w:rsidR="00C03081" w:rsidRPr="000C0FBE" w:rsidRDefault="00C03081">
      <w:pPr>
        <w:pStyle w:val="Heading2"/>
        <w:rPr>
          <w:lang w:val="en-GB"/>
        </w:rPr>
      </w:pPr>
      <w:bookmarkStart w:id="33" w:name="_Toc499656051"/>
      <w:bookmarkStart w:id="34" w:name="_Toc206414168"/>
      <w:r w:rsidRPr="000C0FBE">
        <w:rPr>
          <w:lang w:val="en-GB"/>
        </w:rPr>
        <w:t>Context used for the construction of the group xd:choice</w:t>
      </w:r>
      <w:bookmarkEnd w:id="33"/>
      <w:bookmarkEnd w:id="34"/>
    </w:p>
    <w:p w14:paraId="58D16C75" w14:textId="77777777" w:rsidR="00C03081" w:rsidRPr="000C0FBE" w:rsidRDefault="00C03081">
      <w:pPr>
        <w:pStyle w:val="Odstavec"/>
        <w:rPr>
          <w:rFonts w:cs="Calibri"/>
          <w:lang w:val="en-GB"/>
        </w:rPr>
      </w:pPr>
      <w:r w:rsidRPr="000C0FBE">
        <w:rPr>
          <w:rFonts w:cs="Calibri"/>
          <w:lang w:val="en-GB"/>
        </w:rPr>
        <w:t>Let's start with a simple example:</w:t>
      </w:r>
    </w:p>
    <w:p w14:paraId="753AB172" w14:textId="77777777" w:rsidR="00C03081" w:rsidRPr="000C0FBE" w:rsidRDefault="00C03081">
      <w:pPr>
        <w:pStyle w:val="xdhlava"/>
        <w:rPr>
          <w:lang w:val="en-GB"/>
        </w:rPr>
      </w:pPr>
      <w:r w:rsidRPr="000C0FBE">
        <w:rPr>
          <w:lang w:val="en-GB"/>
        </w:rPr>
        <w:t>&lt;xd:def xmlns:xd = "http://www.xdef.org/xdef/4.2"&gt;</w:t>
      </w:r>
    </w:p>
    <w:p w14:paraId="67B666A9" w14:textId="77777777" w:rsidR="00C03081" w:rsidRPr="000C0FBE" w:rsidRDefault="00C03081">
      <w:pPr>
        <w:pStyle w:val="xdtlo"/>
        <w:rPr>
          <w:lang w:val="en-GB"/>
        </w:rPr>
      </w:pPr>
      <w:r w:rsidRPr="000C0FBE">
        <w:rPr>
          <w:lang w:val="en-GB"/>
        </w:rPr>
        <w:t>&lt;xd:declaration&gt;</w:t>
      </w:r>
    </w:p>
    <w:p w14:paraId="5B8D5229" w14:textId="77777777" w:rsidR="00C03081" w:rsidRPr="000C0FBE" w:rsidRDefault="00C03081">
      <w:pPr>
        <w:pStyle w:val="xdtlo"/>
        <w:rPr>
          <w:lang w:val="en-GB"/>
        </w:rPr>
      </w:pPr>
      <w:r w:rsidRPr="000C0FBE">
        <w:rPr>
          <w:lang w:val="en-GB"/>
        </w:rPr>
        <w:t>&lt;![CDATA[</w:t>
      </w:r>
    </w:p>
    <w:p w14:paraId="5795D6E5" w14:textId="77777777" w:rsidR="00C03081" w:rsidRPr="000C0FBE" w:rsidRDefault="00C03081">
      <w:pPr>
        <w:pStyle w:val="xdtlo"/>
        <w:rPr>
          <w:lang w:val="en-GB"/>
        </w:rPr>
      </w:pPr>
      <w:r w:rsidRPr="000C0FBE">
        <w:rPr>
          <w:lang w:val="en-GB"/>
        </w:rPr>
        <w:t xml:space="preserve"> Element source = xparse("&lt;X&gt;&lt;C a='c'/&gt;&lt;B a='b'/&gt;&lt;/X&gt;");</w:t>
      </w:r>
    </w:p>
    <w:p w14:paraId="2A61ED87" w14:textId="77777777" w:rsidR="00C03081" w:rsidRPr="000C0FBE" w:rsidRDefault="00C03081">
      <w:pPr>
        <w:pStyle w:val="xdtlo"/>
        <w:rPr>
          <w:lang w:val="en-GB"/>
        </w:rPr>
      </w:pPr>
      <w:r w:rsidRPr="000C0FBE">
        <w:rPr>
          <w:lang w:val="en-GB"/>
        </w:rPr>
        <w:t>]]&gt;</w:t>
      </w:r>
    </w:p>
    <w:p w14:paraId="09E221D2" w14:textId="77777777" w:rsidR="00C03081" w:rsidRPr="000C0FBE" w:rsidRDefault="00C03081">
      <w:pPr>
        <w:pStyle w:val="xdtlo"/>
        <w:rPr>
          <w:lang w:val="en-GB"/>
        </w:rPr>
      </w:pPr>
      <w:r w:rsidRPr="000C0FBE">
        <w:rPr>
          <w:lang w:val="en-GB"/>
        </w:rPr>
        <w:t xml:space="preserve">&lt;/xd:declaration&gt;  </w:t>
      </w:r>
    </w:p>
    <w:p w14:paraId="43383D98" w14:textId="77777777" w:rsidR="00C03081" w:rsidRPr="000C0FBE" w:rsidRDefault="00C03081">
      <w:pPr>
        <w:pStyle w:val="xdtlo"/>
        <w:rPr>
          <w:lang w:val="en-GB"/>
        </w:rPr>
      </w:pPr>
      <w:r w:rsidRPr="000C0FBE">
        <w:rPr>
          <w:lang w:val="en-GB"/>
        </w:rPr>
        <w:t>&lt;A&gt;</w:t>
      </w:r>
    </w:p>
    <w:p w14:paraId="5F9FD4EC" w14:textId="77777777" w:rsidR="00C03081" w:rsidRPr="000C0FBE" w:rsidRDefault="00C03081">
      <w:pPr>
        <w:pStyle w:val="xdtlo"/>
        <w:rPr>
          <w:lang w:val="en-GB"/>
        </w:rPr>
      </w:pPr>
      <w:r w:rsidRPr="000C0FBE">
        <w:rPr>
          <w:lang w:val="en-GB"/>
        </w:rPr>
        <w:t xml:space="preserve">  &lt;xd:choice xd:script="</w:t>
      </w:r>
      <w:r w:rsidRPr="000C0FBE">
        <w:rPr>
          <w:b/>
          <w:color w:val="FF0000"/>
          <w:lang w:val="en-GB"/>
        </w:rPr>
        <w:t>create source</w:t>
      </w:r>
      <w:r w:rsidRPr="000C0FBE">
        <w:rPr>
          <w:lang w:val="en-GB"/>
        </w:rPr>
        <w:t xml:space="preserve">"&gt; </w:t>
      </w:r>
    </w:p>
    <w:p w14:paraId="11B8405F" w14:textId="77777777" w:rsidR="00C03081" w:rsidRPr="000C0FBE" w:rsidRDefault="00C03081">
      <w:pPr>
        <w:pStyle w:val="xdtlo"/>
        <w:rPr>
          <w:lang w:val="en-GB"/>
        </w:rPr>
      </w:pPr>
      <w:r w:rsidRPr="000C0FBE">
        <w:rPr>
          <w:lang w:val="en-GB"/>
        </w:rPr>
        <w:t xml:space="preserve">    &lt;B a="string" /&gt;</w:t>
      </w:r>
    </w:p>
    <w:p w14:paraId="648A3FCC" w14:textId="77777777" w:rsidR="00C03081" w:rsidRPr="000C0FBE" w:rsidRDefault="00C03081">
      <w:pPr>
        <w:pStyle w:val="xdtlo"/>
        <w:rPr>
          <w:lang w:val="en-GB"/>
        </w:rPr>
      </w:pPr>
      <w:r w:rsidRPr="000C0FBE">
        <w:rPr>
          <w:lang w:val="en-GB"/>
        </w:rPr>
        <w:t xml:space="preserve">    &lt;C a="string" /&gt;</w:t>
      </w:r>
    </w:p>
    <w:p w14:paraId="26BE534C" w14:textId="77777777" w:rsidR="00C03081" w:rsidRPr="000C0FBE" w:rsidRDefault="00C03081">
      <w:pPr>
        <w:pStyle w:val="xdtlo"/>
        <w:rPr>
          <w:lang w:val="en-GB"/>
        </w:rPr>
      </w:pPr>
      <w:r w:rsidRPr="000C0FBE">
        <w:rPr>
          <w:lang w:val="en-GB"/>
        </w:rPr>
        <w:t xml:space="preserve">  &lt;/xd:choice&gt;</w:t>
      </w:r>
    </w:p>
    <w:p w14:paraId="6E8E4A72" w14:textId="77777777" w:rsidR="00C03081" w:rsidRPr="000C0FBE" w:rsidRDefault="00C03081">
      <w:pPr>
        <w:pStyle w:val="xdtlo"/>
        <w:rPr>
          <w:lang w:val="en-GB"/>
        </w:rPr>
      </w:pPr>
      <w:r w:rsidRPr="000C0FBE">
        <w:rPr>
          <w:lang w:val="en-GB"/>
        </w:rPr>
        <w:t>&lt;/A&gt;</w:t>
      </w:r>
      <w:r w:rsidRPr="000C0FBE">
        <w:rPr>
          <w:lang w:val="en-GB"/>
        </w:rPr>
        <w:tab/>
      </w:r>
    </w:p>
    <w:p w14:paraId="63CAEE53" w14:textId="77777777" w:rsidR="00C03081" w:rsidRPr="000C0FBE" w:rsidRDefault="00C03081">
      <w:pPr>
        <w:pStyle w:val="xdpata"/>
        <w:rPr>
          <w:lang w:val="en-GB"/>
        </w:rPr>
      </w:pPr>
      <w:r w:rsidRPr="000C0FBE">
        <w:rPr>
          <w:lang w:val="en-GB"/>
        </w:rPr>
        <w:t>&lt;/xd:def&gt;</w:t>
      </w:r>
    </w:p>
    <w:p w14:paraId="7B25CA2E" w14:textId="77777777" w:rsidR="00C03081" w:rsidRPr="000C0FBE" w:rsidRDefault="00AC284F">
      <w:pPr>
        <w:pStyle w:val="Odstavec"/>
        <w:rPr>
          <w:rFonts w:cs="Calibri"/>
          <w:lang w:val="en-GB"/>
        </w:rPr>
      </w:pPr>
      <w:r w:rsidRPr="000C0FBE">
        <w:rPr>
          <w:rFonts w:cs="Calibri"/>
          <w:lang w:val="en-GB"/>
        </w:rPr>
        <w:t>S</w:t>
      </w:r>
      <w:r>
        <w:rPr>
          <w:rFonts w:cs="Calibri"/>
          <w:lang w:val="en-GB"/>
        </w:rPr>
        <w:t xml:space="preserve">ee </w:t>
      </w:r>
      <w:hyperlink r:id="rId50" w:history="1">
        <w:r w:rsidR="00B91A54">
          <w:rPr>
            <w:rStyle w:val="Hyperlink"/>
            <w:rFonts w:cs="Calibri"/>
            <w:lang w:val="en-GB" w:bidi="ar-SA"/>
          </w:rPr>
          <w:t>https://xdef.syntea.cz/tutorial/en/example/C421.html</w:t>
        </w:r>
      </w:hyperlink>
    </w:p>
    <w:p w14:paraId="73CA335B" w14:textId="77777777" w:rsidR="00C03081" w:rsidRPr="000C0FBE" w:rsidRDefault="00C03081">
      <w:pPr>
        <w:pStyle w:val="Odstavec"/>
        <w:rPr>
          <w:rFonts w:cs="Calibri"/>
          <w:lang w:val="en-GB"/>
        </w:rPr>
      </w:pPr>
      <w:r w:rsidRPr="000C0FBE">
        <w:rPr>
          <w:rFonts w:cs="Calibri"/>
          <w:lang w:val="en-GB"/>
        </w:rPr>
        <w:t xml:space="preserve">The </w:t>
      </w:r>
      <w:r w:rsidRPr="00006E23">
        <w:rPr>
          <w:lang w:val="en-GB"/>
        </w:rPr>
        <w:t>result</w:t>
      </w:r>
      <w:r w:rsidRPr="000C0FBE">
        <w:rPr>
          <w:rFonts w:cs="Calibri"/>
          <w:lang w:val="en-GB"/>
        </w:rPr>
        <w:t xml:space="preserve"> will be:</w:t>
      </w:r>
    </w:p>
    <w:p w14:paraId="2F211296" w14:textId="77777777" w:rsidR="00C03081" w:rsidRPr="000C0FBE" w:rsidRDefault="00C03081">
      <w:pPr>
        <w:pStyle w:val="xmlhlava"/>
        <w:rPr>
          <w:rFonts w:cs="Calibri"/>
          <w:lang w:val="en-GB"/>
        </w:rPr>
      </w:pPr>
      <w:r w:rsidRPr="000C0FBE">
        <w:rPr>
          <w:rFonts w:cs="Calibri"/>
          <w:lang w:val="en-GB"/>
        </w:rPr>
        <w:t>&lt;A&gt;</w:t>
      </w:r>
    </w:p>
    <w:p w14:paraId="22D2C6F5" w14:textId="77777777" w:rsidR="00C03081" w:rsidRPr="000C0FBE" w:rsidRDefault="00C03081">
      <w:pPr>
        <w:pStyle w:val="xmltlo"/>
        <w:rPr>
          <w:lang w:val="en-GB"/>
        </w:rPr>
      </w:pPr>
      <w:r w:rsidRPr="000C0FBE">
        <w:rPr>
          <w:lang w:val="en-GB"/>
        </w:rPr>
        <w:t xml:space="preserve">  &lt;B a="b"/&gt;</w:t>
      </w:r>
    </w:p>
    <w:p w14:paraId="0B275CE7" w14:textId="77777777" w:rsidR="00C03081" w:rsidRPr="000C0FBE" w:rsidRDefault="00C03081">
      <w:pPr>
        <w:pStyle w:val="xmlpata"/>
        <w:rPr>
          <w:lang w:val="en-GB"/>
        </w:rPr>
      </w:pPr>
      <w:r w:rsidRPr="000C0FBE">
        <w:rPr>
          <w:lang w:val="en-GB"/>
        </w:rPr>
        <w:t>&lt;/A&gt;</w:t>
      </w:r>
    </w:p>
    <w:p w14:paraId="0023D0BB" w14:textId="77777777" w:rsidR="00C03081" w:rsidRPr="000C0FBE" w:rsidRDefault="00C03081">
      <w:pPr>
        <w:pStyle w:val="Odstavec"/>
        <w:rPr>
          <w:rFonts w:cs="Calibri"/>
          <w:lang w:val="en-GB"/>
        </w:rPr>
      </w:pPr>
      <w:r w:rsidRPr="000C0FBE">
        <w:rPr>
          <w:rFonts w:cs="Calibri"/>
          <w:lang w:val="en-GB"/>
        </w:rPr>
        <w:lastRenderedPageBreak/>
        <w:t xml:space="preserve">The </w:t>
      </w:r>
      <w:r w:rsidRPr="00006E23">
        <w:rPr>
          <w:lang w:val="en-GB"/>
        </w:rPr>
        <w:t>reason</w:t>
      </w:r>
      <w:r w:rsidRPr="000C0FBE">
        <w:rPr>
          <w:rFonts w:cs="Calibri"/>
          <w:lang w:val="en-GB"/>
        </w:rPr>
        <w:t xml:space="preserve"> why element "B" is created and not "C" is that the process is controlled by </w:t>
      </w:r>
      <w:r w:rsidR="00AC284F">
        <w:rPr>
          <w:rFonts w:cs="Calibri"/>
          <w:lang w:val="en-GB"/>
        </w:rPr>
        <w:t>X-definition</w:t>
      </w:r>
      <w:r w:rsidRPr="000C0FBE">
        <w:rPr>
          <w:rFonts w:cs="Calibri"/>
          <w:lang w:val="en-GB"/>
        </w:rPr>
        <w:t>. Here</w:t>
      </w:r>
      <w:r w:rsidR="00CC5D29">
        <w:rPr>
          <w:rFonts w:cs="Calibri"/>
          <w:lang w:val="en-GB"/>
        </w:rPr>
        <w:t>,</w:t>
      </w:r>
      <w:r w:rsidRPr="000C0FBE">
        <w:rPr>
          <w:rFonts w:cs="Calibri"/>
          <w:lang w:val="en-GB"/>
        </w:rPr>
        <w:t xml:space="preserve"> element "B" is described earlier than element "C"</w:t>
      </w:r>
      <w:r w:rsidR="00CC5D29">
        <w:rPr>
          <w:rFonts w:cs="Calibri"/>
          <w:lang w:val="en-GB"/>
        </w:rPr>
        <w:t>,</w:t>
      </w:r>
      <w:r w:rsidRPr="000C0FBE">
        <w:rPr>
          <w:rFonts w:cs="Calibri"/>
          <w:lang w:val="en-GB"/>
        </w:rPr>
        <w:t xml:space="preserve"> which is first in the source data.</w:t>
      </w:r>
    </w:p>
    <w:p w14:paraId="790B3BFE" w14:textId="77777777" w:rsidR="00C03081" w:rsidRPr="000C0FBE" w:rsidRDefault="00C03081">
      <w:pPr>
        <w:pStyle w:val="Odstavec"/>
        <w:rPr>
          <w:rFonts w:cs="Calibri"/>
          <w:lang w:val="en-GB"/>
        </w:rPr>
      </w:pPr>
      <w:r w:rsidRPr="000C0FBE">
        <w:rPr>
          <w:rFonts w:cs="Calibri"/>
          <w:lang w:val="en-GB"/>
        </w:rPr>
        <w:t>Now, modify our example for a group with a quantifier for more occurrences of the group content:</w:t>
      </w:r>
    </w:p>
    <w:p w14:paraId="3F0989F8" w14:textId="77777777" w:rsidR="00C03081" w:rsidRPr="000C0FBE" w:rsidRDefault="00C03081">
      <w:pPr>
        <w:pStyle w:val="xdhlava"/>
        <w:rPr>
          <w:lang w:val="en-GB"/>
        </w:rPr>
      </w:pPr>
      <w:r w:rsidRPr="000C0FBE">
        <w:rPr>
          <w:lang w:val="en-GB"/>
        </w:rPr>
        <w:t>&lt;xd:def xmlns:xd = "http://www.xdef.org/xdef/4.2"&gt;</w:t>
      </w:r>
    </w:p>
    <w:p w14:paraId="6BFEB958" w14:textId="77777777" w:rsidR="00C03081" w:rsidRPr="000C0FBE" w:rsidRDefault="00C03081">
      <w:pPr>
        <w:pStyle w:val="xdtlo"/>
        <w:rPr>
          <w:lang w:val="en-GB"/>
        </w:rPr>
      </w:pPr>
      <w:r w:rsidRPr="000C0FBE">
        <w:rPr>
          <w:lang w:val="en-GB"/>
        </w:rPr>
        <w:t>&lt;xd:declaration&gt;</w:t>
      </w:r>
    </w:p>
    <w:p w14:paraId="26196566" w14:textId="77777777" w:rsidR="00C03081" w:rsidRPr="000C0FBE" w:rsidRDefault="00C03081">
      <w:pPr>
        <w:pStyle w:val="xdtlo"/>
        <w:rPr>
          <w:lang w:val="en-GB"/>
        </w:rPr>
      </w:pPr>
      <w:r w:rsidRPr="000C0FBE">
        <w:rPr>
          <w:lang w:val="en-GB"/>
        </w:rPr>
        <w:t xml:space="preserve">  &lt;![CDATA[</w:t>
      </w:r>
    </w:p>
    <w:p w14:paraId="3753BA6B" w14:textId="77777777" w:rsidR="00C03081" w:rsidRPr="000C0FBE" w:rsidRDefault="00C03081">
      <w:pPr>
        <w:pStyle w:val="xdtlo"/>
        <w:rPr>
          <w:lang w:val="en-GB"/>
        </w:rPr>
      </w:pPr>
      <w:r w:rsidRPr="000C0FBE">
        <w:rPr>
          <w:lang w:val="en-GB"/>
        </w:rPr>
        <w:t xml:space="preserve">    Element source = xparse("&lt;X&gt;&lt;Y&gt;&lt;B a='b'/&gt;&lt;/Y&gt;&lt;Y&gt;&lt;C a='x'/&gt;&lt;/Y&gt;&lt;Y&gt;&lt;B a='y'/&gt;&lt;/Y&gt;&lt;/X&gt;");</w:t>
      </w:r>
    </w:p>
    <w:p w14:paraId="222375D6" w14:textId="77777777" w:rsidR="00C03081" w:rsidRPr="000C0FBE" w:rsidRDefault="00C03081">
      <w:pPr>
        <w:pStyle w:val="xdtlo"/>
        <w:rPr>
          <w:lang w:val="en-GB"/>
        </w:rPr>
      </w:pPr>
      <w:r w:rsidRPr="000C0FBE">
        <w:rPr>
          <w:lang w:val="en-GB"/>
        </w:rPr>
        <w:t xml:space="preserve">  ]]&gt;</w:t>
      </w:r>
    </w:p>
    <w:p w14:paraId="456C59D9" w14:textId="77777777" w:rsidR="00C03081" w:rsidRPr="000C0FBE" w:rsidRDefault="00C03081">
      <w:pPr>
        <w:pStyle w:val="xdtlo"/>
        <w:rPr>
          <w:lang w:val="en-GB"/>
        </w:rPr>
      </w:pPr>
      <w:r w:rsidRPr="000C0FBE">
        <w:rPr>
          <w:lang w:val="en-GB"/>
        </w:rPr>
        <w:t xml:space="preserve">&lt;/xd:declaration&gt;  </w:t>
      </w:r>
    </w:p>
    <w:p w14:paraId="68BFC221" w14:textId="77777777" w:rsidR="00C03081" w:rsidRPr="000C0FBE" w:rsidRDefault="00C03081">
      <w:pPr>
        <w:pStyle w:val="xdtlo"/>
        <w:rPr>
          <w:lang w:val="en-GB"/>
        </w:rPr>
      </w:pPr>
      <w:r w:rsidRPr="000C0FBE">
        <w:rPr>
          <w:lang w:val="en-GB"/>
        </w:rPr>
        <w:t>&lt;A&gt;</w:t>
      </w:r>
    </w:p>
    <w:p w14:paraId="1F876633" w14:textId="77777777" w:rsidR="00C03081" w:rsidRPr="000C0FBE" w:rsidRDefault="00C03081">
      <w:pPr>
        <w:pStyle w:val="xdtlo"/>
        <w:rPr>
          <w:lang w:val="en-GB"/>
        </w:rPr>
      </w:pPr>
      <w:r w:rsidRPr="000C0FBE">
        <w:rPr>
          <w:lang w:val="en-GB"/>
        </w:rPr>
        <w:t xml:space="preserve">   &lt;xd:choice xd:script="occurs *; </w:t>
      </w:r>
      <w:r w:rsidRPr="000C0FBE">
        <w:rPr>
          <w:b/>
          <w:color w:val="FF0000"/>
          <w:lang w:val="en-GB"/>
        </w:rPr>
        <w:t>create xpath('//Y',source)</w:t>
      </w:r>
      <w:r w:rsidRPr="000C0FBE">
        <w:rPr>
          <w:lang w:val="en-GB"/>
        </w:rPr>
        <w:t xml:space="preserve">"&gt; </w:t>
      </w:r>
    </w:p>
    <w:p w14:paraId="28686FD2" w14:textId="77777777" w:rsidR="00C03081" w:rsidRPr="000C0FBE" w:rsidRDefault="00C03081">
      <w:pPr>
        <w:pStyle w:val="xdtlo"/>
        <w:rPr>
          <w:lang w:val="en-GB"/>
        </w:rPr>
      </w:pPr>
      <w:r w:rsidRPr="000C0FBE">
        <w:rPr>
          <w:lang w:val="en-GB"/>
        </w:rPr>
        <w:t xml:space="preserve">      &lt;B a="string" /&gt;</w:t>
      </w:r>
    </w:p>
    <w:p w14:paraId="49969518" w14:textId="77777777" w:rsidR="00C03081" w:rsidRPr="000C0FBE" w:rsidRDefault="00C03081">
      <w:pPr>
        <w:pStyle w:val="xdtlo"/>
        <w:rPr>
          <w:lang w:val="en-GB"/>
        </w:rPr>
      </w:pPr>
      <w:r w:rsidRPr="000C0FBE">
        <w:rPr>
          <w:lang w:val="en-GB"/>
        </w:rPr>
        <w:t xml:space="preserve">      &lt;C a="string" /&gt;</w:t>
      </w:r>
    </w:p>
    <w:p w14:paraId="30E29056" w14:textId="77777777" w:rsidR="00C03081" w:rsidRPr="000C0FBE" w:rsidRDefault="00C03081">
      <w:pPr>
        <w:pStyle w:val="xdtlo"/>
        <w:rPr>
          <w:lang w:val="en-GB"/>
        </w:rPr>
      </w:pPr>
      <w:r w:rsidRPr="000C0FBE">
        <w:rPr>
          <w:lang w:val="en-GB"/>
        </w:rPr>
        <w:t xml:space="preserve">   &lt;/xd:choice&gt;</w:t>
      </w:r>
    </w:p>
    <w:p w14:paraId="7EC80C2E" w14:textId="77777777" w:rsidR="00C03081" w:rsidRPr="000C0FBE" w:rsidRDefault="00C03081">
      <w:pPr>
        <w:pStyle w:val="xdtlo"/>
        <w:rPr>
          <w:lang w:val="en-GB"/>
        </w:rPr>
      </w:pPr>
      <w:r w:rsidRPr="000C0FBE">
        <w:rPr>
          <w:lang w:val="en-GB"/>
        </w:rPr>
        <w:t>&lt;/A&gt;</w:t>
      </w:r>
      <w:r w:rsidRPr="000C0FBE">
        <w:rPr>
          <w:lang w:val="en-GB"/>
        </w:rPr>
        <w:tab/>
      </w:r>
    </w:p>
    <w:p w14:paraId="5B8831DA" w14:textId="77777777" w:rsidR="00C03081" w:rsidRPr="000C0FBE" w:rsidRDefault="00C03081">
      <w:pPr>
        <w:pStyle w:val="xdpata"/>
        <w:rPr>
          <w:lang w:val="en-GB"/>
        </w:rPr>
      </w:pPr>
      <w:r w:rsidRPr="000C0FBE">
        <w:rPr>
          <w:lang w:val="en-GB"/>
        </w:rPr>
        <w:t>&lt;/xd:def&gt;</w:t>
      </w:r>
    </w:p>
    <w:p w14:paraId="12ED5CD4" w14:textId="77777777" w:rsidR="00C03081" w:rsidRPr="000C0FBE" w:rsidRDefault="00AC284F">
      <w:pPr>
        <w:pStyle w:val="Odstavec"/>
        <w:rPr>
          <w:rFonts w:cs="Calibri"/>
          <w:lang w:val="en-GB"/>
        </w:rPr>
      </w:pPr>
      <w:r w:rsidRPr="000C0FBE">
        <w:rPr>
          <w:rFonts w:cs="Calibri"/>
          <w:lang w:val="en-GB"/>
        </w:rPr>
        <w:t>S</w:t>
      </w:r>
      <w:r>
        <w:rPr>
          <w:rFonts w:cs="Calibri"/>
          <w:lang w:val="en-GB"/>
        </w:rPr>
        <w:t xml:space="preserve">ee </w:t>
      </w:r>
      <w:hyperlink r:id="rId51" w:history="1">
        <w:r w:rsidR="00B91A54">
          <w:rPr>
            <w:rStyle w:val="Hyperlink"/>
            <w:rFonts w:cs="Calibri"/>
            <w:lang w:val="en-GB" w:bidi="ar-SA"/>
          </w:rPr>
          <w:t>https://xdef.syntea.cz/tutorial</w:t>
        </w:r>
        <w:r w:rsidR="00C03081" w:rsidRPr="000C0FBE">
          <w:rPr>
            <w:rStyle w:val="Hyperlink"/>
            <w:rFonts w:cs="Calibri"/>
            <w:lang w:val="en-GB" w:bidi="ar-SA"/>
          </w:rPr>
          <w:t>/en/example/C422.html</w:t>
        </w:r>
      </w:hyperlink>
    </w:p>
    <w:p w14:paraId="370EE252" w14:textId="77777777" w:rsidR="00C03081" w:rsidRPr="000C0FBE" w:rsidRDefault="00C03081">
      <w:pPr>
        <w:pStyle w:val="Odstavec"/>
        <w:rPr>
          <w:rFonts w:cs="Calibri"/>
          <w:lang w:val="en-GB"/>
        </w:rPr>
      </w:pPr>
      <w:r w:rsidRPr="000C0FBE">
        <w:rPr>
          <w:rFonts w:cs="Calibri"/>
          <w:lang w:val="en-GB"/>
        </w:rPr>
        <w:t>The result:</w:t>
      </w:r>
    </w:p>
    <w:p w14:paraId="510D2B32" w14:textId="77777777" w:rsidR="00C03081" w:rsidRPr="000C0FBE" w:rsidRDefault="00C03081">
      <w:pPr>
        <w:pStyle w:val="xmlhlava"/>
        <w:rPr>
          <w:lang w:val="en-GB"/>
        </w:rPr>
      </w:pPr>
      <w:r w:rsidRPr="000C0FBE">
        <w:rPr>
          <w:lang w:val="en-GB"/>
        </w:rPr>
        <w:t>&lt;A&gt;</w:t>
      </w:r>
    </w:p>
    <w:p w14:paraId="013EFAFA" w14:textId="77777777" w:rsidR="00C03081" w:rsidRPr="000C0FBE" w:rsidRDefault="00C03081">
      <w:pPr>
        <w:pStyle w:val="xmltlo"/>
        <w:rPr>
          <w:lang w:val="en-GB"/>
        </w:rPr>
      </w:pPr>
      <w:r w:rsidRPr="000C0FBE">
        <w:rPr>
          <w:lang w:val="en-GB"/>
        </w:rPr>
        <w:t xml:space="preserve">  &lt;B a="b"/&gt;</w:t>
      </w:r>
    </w:p>
    <w:p w14:paraId="682F0C2E" w14:textId="77777777" w:rsidR="00C03081" w:rsidRPr="000C0FBE" w:rsidRDefault="00C03081">
      <w:pPr>
        <w:pStyle w:val="xmltlo"/>
        <w:rPr>
          <w:lang w:val="en-GB"/>
        </w:rPr>
      </w:pPr>
      <w:r w:rsidRPr="000C0FBE">
        <w:rPr>
          <w:lang w:val="en-GB"/>
        </w:rPr>
        <w:t xml:space="preserve">  &lt;C a="x"/&gt;</w:t>
      </w:r>
    </w:p>
    <w:p w14:paraId="6FF325DD" w14:textId="77777777" w:rsidR="00C03081" w:rsidRPr="000C0FBE" w:rsidRDefault="00C03081">
      <w:pPr>
        <w:pStyle w:val="xmltlo"/>
        <w:rPr>
          <w:lang w:val="en-GB"/>
        </w:rPr>
      </w:pPr>
      <w:r w:rsidRPr="000C0FBE">
        <w:rPr>
          <w:lang w:val="en-GB"/>
        </w:rPr>
        <w:t xml:space="preserve">  &lt;B a="y"/&gt;</w:t>
      </w:r>
    </w:p>
    <w:p w14:paraId="5E007CD4" w14:textId="77777777" w:rsidR="00C03081" w:rsidRPr="000C0FBE" w:rsidRDefault="00C03081">
      <w:pPr>
        <w:pStyle w:val="xmlpata"/>
        <w:rPr>
          <w:lang w:val="en-GB"/>
        </w:rPr>
      </w:pPr>
      <w:r w:rsidRPr="000C0FBE">
        <w:rPr>
          <w:lang w:val="en-GB"/>
        </w:rPr>
        <w:t>&lt;/A&gt;</w:t>
      </w:r>
    </w:p>
    <w:p w14:paraId="53C1C06F" w14:textId="77777777" w:rsidR="00C03081" w:rsidRPr="000C0FBE" w:rsidRDefault="00C03081">
      <w:pPr>
        <w:pStyle w:val="Odstavec"/>
        <w:rPr>
          <w:rFonts w:cs="Calibri"/>
          <w:lang w:val="en-GB"/>
        </w:rPr>
      </w:pPr>
      <w:r w:rsidRPr="000C0FBE">
        <w:rPr>
          <w:rFonts w:cs="Calibri"/>
          <w:lang w:val="en-GB"/>
        </w:rPr>
        <w:t xml:space="preserve">The </w:t>
      </w:r>
      <w:r w:rsidRPr="00006E23">
        <w:rPr>
          <w:lang w:val="en-GB"/>
        </w:rPr>
        <w:t>reader</w:t>
      </w:r>
      <w:r w:rsidRPr="000C0FBE">
        <w:rPr>
          <w:rFonts w:cs="Calibri"/>
          <w:lang w:val="en-GB"/>
        </w:rPr>
        <w:t xml:space="preserve"> will easily explain why.</w:t>
      </w:r>
    </w:p>
    <w:p w14:paraId="4B003FFC" w14:textId="77777777" w:rsidR="00C03081" w:rsidRPr="000C0FBE" w:rsidRDefault="00C03081">
      <w:pPr>
        <w:pStyle w:val="Heading2"/>
        <w:rPr>
          <w:lang w:val="en-GB"/>
        </w:rPr>
      </w:pPr>
      <w:bookmarkStart w:id="35" w:name="_Toc499656052"/>
      <w:bookmarkStart w:id="36" w:name="_Toc206414169"/>
      <w:r w:rsidRPr="000C0FBE">
        <w:rPr>
          <w:lang w:val="en-GB"/>
        </w:rPr>
        <w:t>Context used for the construction of the group xd:mixed</w:t>
      </w:r>
      <w:bookmarkEnd w:id="35"/>
      <w:bookmarkEnd w:id="36"/>
    </w:p>
    <w:p w14:paraId="63A38255" w14:textId="77777777" w:rsidR="00C03081" w:rsidRPr="000C0FBE" w:rsidRDefault="00C03081">
      <w:pPr>
        <w:pStyle w:val="Odstavec"/>
        <w:rPr>
          <w:rFonts w:cs="Calibri"/>
          <w:lang w:val="en-GB"/>
        </w:rPr>
      </w:pPr>
      <w:r w:rsidRPr="000C0FBE">
        <w:rPr>
          <w:rFonts w:cs="Calibri"/>
          <w:lang w:val="en-GB"/>
        </w:rPr>
        <w:t>Let's have a simple example:</w:t>
      </w:r>
    </w:p>
    <w:p w14:paraId="12CBE447" w14:textId="77777777" w:rsidR="00C03081" w:rsidRPr="000C0FBE" w:rsidRDefault="00C03081">
      <w:pPr>
        <w:pStyle w:val="xdhlava"/>
        <w:rPr>
          <w:lang w:val="en-GB"/>
        </w:rPr>
      </w:pPr>
      <w:r w:rsidRPr="000C0FBE">
        <w:rPr>
          <w:lang w:val="en-GB"/>
        </w:rPr>
        <w:t>&lt;xd:def xmlns:xd = "http://www.xdef.org/xdef/4.2"&gt;</w:t>
      </w:r>
    </w:p>
    <w:p w14:paraId="330132C3" w14:textId="77777777" w:rsidR="00C03081" w:rsidRPr="000C0FBE" w:rsidRDefault="00C03081">
      <w:pPr>
        <w:pStyle w:val="xdtlo"/>
        <w:rPr>
          <w:lang w:val="en-GB"/>
        </w:rPr>
      </w:pPr>
      <w:r w:rsidRPr="000C0FBE">
        <w:rPr>
          <w:lang w:val="en-GB"/>
        </w:rPr>
        <w:t>&lt;xd:declaration&gt;</w:t>
      </w:r>
    </w:p>
    <w:p w14:paraId="50053ACE" w14:textId="77777777" w:rsidR="00C03081" w:rsidRPr="000C0FBE" w:rsidRDefault="00C03081">
      <w:pPr>
        <w:pStyle w:val="xdtlo"/>
        <w:rPr>
          <w:lang w:val="en-GB"/>
        </w:rPr>
      </w:pPr>
      <w:r w:rsidRPr="000C0FBE">
        <w:rPr>
          <w:lang w:val="en-GB"/>
        </w:rPr>
        <w:t xml:space="preserve">  &lt;![CDATA[</w:t>
      </w:r>
    </w:p>
    <w:p w14:paraId="73ADD41D" w14:textId="77777777" w:rsidR="00C03081" w:rsidRPr="000C0FBE" w:rsidRDefault="00C03081">
      <w:pPr>
        <w:pStyle w:val="xdtlo"/>
        <w:rPr>
          <w:lang w:val="en-GB"/>
        </w:rPr>
      </w:pPr>
      <w:r w:rsidRPr="000C0FBE">
        <w:rPr>
          <w:lang w:val="en-GB"/>
        </w:rPr>
        <w:t xml:space="preserve">  Element source = xparse("&lt;X&gt;&lt;C a='c'/&gt;&lt;B a='b'/&gt;&lt;/X&gt;");</w:t>
      </w:r>
    </w:p>
    <w:p w14:paraId="6EAF5039" w14:textId="77777777" w:rsidR="00C03081" w:rsidRPr="000C0FBE" w:rsidRDefault="00C03081">
      <w:pPr>
        <w:pStyle w:val="xdtlo"/>
        <w:rPr>
          <w:lang w:val="en-GB"/>
        </w:rPr>
      </w:pPr>
      <w:r w:rsidRPr="000C0FBE">
        <w:rPr>
          <w:lang w:val="en-GB"/>
        </w:rPr>
        <w:t xml:space="preserve">  ]]&gt;</w:t>
      </w:r>
    </w:p>
    <w:p w14:paraId="56A585EE" w14:textId="77777777" w:rsidR="00C03081" w:rsidRPr="000C0FBE" w:rsidRDefault="00C03081">
      <w:pPr>
        <w:pStyle w:val="xdtlo"/>
        <w:rPr>
          <w:lang w:val="en-GB"/>
        </w:rPr>
      </w:pPr>
      <w:r w:rsidRPr="000C0FBE">
        <w:rPr>
          <w:lang w:val="en-GB"/>
        </w:rPr>
        <w:t xml:space="preserve">&lt;/xd:declaration&gt;  </w:t>
      </w:r>
    </w:p>
    <w:p w14:paraId="270FD29B" w14:textId="77777777" w:rsidR="00C03081" w:rsidRPr="000C0FBE" w:rsidRDefault="00C03081">
      <w:pPr>
        <w:pStyle w:val="xdtlo"/>
        <w:rPr>
          <w:lang w:val="en-GB"/>
        </w:rPr>
      </w:pPr>
      <w:r w:rsidRPr="000C0FBE">
        <w:rPr>
          <w:lang w:val="en-GB"/>
        </w:rPr>
        <w:t>&lt;A&gt;</w:t>
      </w:r>
    </w:p>
    <w:p w14:paraId="250F414D" w14:textId="77777777" w:rsidR="00C03081" w:rsidRPr="000C0FBE" w:rsidRDefault="00C03081">
      <w:pPr>
        <w:pStyle w:val="xdtlo"/>
        <w:rPr>
          <w:lang w:val="en-GB"/>
        </w:rPr>
      </w:pPr>
      <w:r w:rsidRPr="000C0FBE">
        <w:rPr>
          <w:lang w:val="en-GB"/>
        </w:rPr>
        <w:t xml:space="preserve">  &lt;xd:mixed </w:t>
      </w:r>
      <w:r w:rsidRPr="000C0FBE">
        <w:rPr>
          <w:b/>
          <w:color w:val="FF0000"/>
          <w:lang w:val="en-GB"/>
        </w:rPr>
        <w:t>xd:script="create source"</w:t>
      </w:r>
      <w:r w:rsidRPr="000C0FBE">
        <w:rPr>
          <w:lang w:val="en-GB"/>
        </w:rPr>
        <w:t xml:space="preserve">&gt; </w:t>
      </w:r>
    </w:p>
    <w:p w14:paraId="5548FB44" w14:textId="77777777" w:rsidR="00C03081" w:rsidRPr="000C0FBE" w:rsidRDefault="00C03081">
      <w:pPr>
        <w:pStyle w:val="xdtlo"/>
        <w:rPr>
          <w:lang w:val="en-GB"/>
        </w:rPr>
      </w:pPr>
      <w:r w:rsidRPr="000C0FBE">
        <w:rPr>
          <w:lang w:val="en-GB"/>
        </w:rPr>
        <w:t xml:space="preserve">    &lt;B a="string" /&gt;</w:t>
      </w:r>
    </w:p>
    <w:p w14:paraId="6BDC46CD" w14:textId="77777777" w:rsidR="00C03081" w:rsidRPr="000C0FBE" w:rsidRDefault="00C03081">
      <w:pPr>
        <w:pStyle w:val="xdtlo"/>
        <w:rPr>
          <w:lang w:val="en-GB"/>
        </w:rPr>
      </w:pPr>
      <w:r w:rsidRPr="000C0FBE">
        <w:rPr>
          <w:lang w:val="en-GB"/>
        </w:rPr>
        <w:t xml:space="preserve">    &lt;C a="string" /&gt;</w:t>
      </w:r>
    </w:p>
    <w:p w14:paraId="7C952446" w14:textId="77777777" w:rsidR="00C03081" w:rsidRPr="000C0FBE" w:rsidRDefault="00C03081">
      <w:pPr>
        <w:pStyle w:val="xdtlo"/>
        <w:rPr>
          <w:lang w:val="en-GB"/>
        </w:rPr>
      </w:pPr>
      <w:r w:rsidRPr="000C0FBE">
        <w:rPr>
          <w:lang w:val="en-GB"/>
        </w:rPr>
        <w:t xml:space="preserve">  &lt;/xd:mixed&gt;</w:t>
      </w:r>
    </w:p>
    <w:p w14:paraId="009D90BD" w14:textId="77777777" w:rsidR="00C03081" w:rsidRPr="000C0FBE" w:rsidRDefault="00C03081">
      <w:pPr>
        <w:pStyle w:val="xdtlo"/>
        <w:rPr>
          <w:lang w:val="en-GB"/>
        </w:rPr>
      </w:pPr>
      <w:r w:rsidRPr="000C0FBE">
        <w:rPr>
          <w:lang w:val="en-GB"/>
        </w:rPr>
        <w:t>&lt;/A&gt;</w:t>
      </w:r>
      <w:r w:rsidRPr="000C0FBE">
        <w:rPr>
          <w:lang w:val="en-GB"/>
        </w:rPr>
        <w:tab/>
      </w:r>
    </w:p>
    <w:p w14:paraId="37C64727" w14:textId="77777777" w:rsidR="00C03081" w:rsidRPr="000C0FBE" w:rsidRDefault="00C03081">
      <w:pPr>
        <w:pStyle w:val="xdpata"/>
        <w:rPr>
          <w:lang w:val="en-GB"/>
        </w:rPr>
      </w:pPr>
      <w:r w:rsidRPr="000C0FBE">
        <w:rPr>
          <w:lang w:val="en-GB"/>
        </w:rPr>
        <w:t>&lt;/xd:def&gt;</w:t>
      </w:r>
    </w:p>
    <w:p w14:paraId="4CA46841" w14:textId="77777777" w:rsidR="00C03081" w:rsidRPr="000C0FBE" w:rsidRDefault="00AC284F">
      <w:pPr>
        <w:pStyle w:val="Odstavec"/>
        <w:rPr>
          <w:rFonts w:cs="Calibri"/>
          <w:lang w:val="en-GB"/>
        </w:rPr>
      </w:pPr>
      <w:r w:rsidRPr="000C0FBE">
        <w:rPr>
          <w:rFonts w:cs="Calibri"/>
          <w:lang w:val="en-GB"/>
        </w:rPr>
        <w:t>S</w:t>
      </w:r>
      <w:r>
        <w:rPr>
          <w:rFonts w:cs="Calibri"/>
          <w:lang w:val="en-GB"/>
        </w:rPr>
        <w:t xml:space="preserve">ee </w:t>
      </w:r>
      <w:hyperlink r:id="rId52" w:history="1">
        <w:r w:rsidR="00B91A54">
          <w:rPr>
            <w:rStyle w:val="Hyperlink"/>
            <w:rFonts w:cs="Calibri"/>
            <w:lang w:val="en-GB" w:bidi="ar-SA"/>
          </w:rPr>
          <w:t>https://xdef.syntea.cz/tutorial</w:t>
        </w:r>
        <w:r w:rsidR="00C03081" w:rsidRPr="000C0FBE">
          <w:rPr>
            <w:rStyle w:val="Hyperlink"/>
            <w:rFonts w:cs="Calibri"/>
            <w:lang w:val="en-GB" w:bidi="ar-SA"/>
          </w:rPr>
          <w:t>/en/example/C431.html</w:t>
        </w:r>
      </w:hyperlink>
    </w:p>
    <w:p w14:paraId="5A4056AF" w14:textId="77777777" w:rsidR="00C03081" w:rsidRPr="000C0FBE" w:rsidRDefault="00C03081">
      <w:pPr>
        <w:pStyle w:val="Odstavec"/>
        <w:rPr>
          <w:rFonts w:cs="Calibri"/>
          <w:lang w:val="en-GB"/>
        </w:rPr>
      </w:pPr>
      <w:r w:rsidRPr="000C0FBE">
        <w:rPr>
          <w:rFonts w:cs="Calibri"/>
          <w:lang w:val="en-GB"/>
        </w:rPr>
        <w:t xml:space="preserve">Surely </w:t>
      </w:r>
      <w:r w:rsidRPr="00006E23">
        <w:rPr>
          <w:lang w:val="en-GB"/>
        </w:rPr>
        <w:t>you</w:t>
      </w:r>
      <w:r w:rsidRPr="000C0FBE">
        <w:rPr>
          <w:rFonts w:cs="Calibri"/>
          <w:lang w:val="en-GB"/>
        </w:rPr>
        <w:t xml:space="preserve"> know why the resulting order of the elements in the mixed group will match the </w:t>
      </w:r>
      <w:r w:rsidR="00AC284F">
        <w:rPr>
          <w:rFonts w:cs="Calibri"/>
          <w:lang w:val="en-GB"/>
        </w:rPr>
        <w:t>X-definition</w:t>
      </w:r>
      <w:r w:rsidRPr="000C0FBE">
        <w:rPr>
          <w:rFonts w:cs="Calibri"/>
          <w:lang w:val="en-GB"/>
        </w:rPr>
        <w:t xml:space="preserve"> entry rather than the order in the context:</w:t>
      </w:r>
    </w:p>
    <w:p w14:paraId="714A65F1" w14:textId="77777777" w:rsidR="00C03081" w:rsidRPr="000C0FBE" w:rsidRDefault="00C03081">
      <w:pPr>
        <w:pStyle w:val="xmlhlava"/>
        <w:rPr>
          <w:lang w:val="en-GB"/>
        </w:rPr>
      </w:pPr>
      <w:r w:rsidRPr="000C0FBE">
        <w:rPr>
          <w:lang w:val="en-GB"/>
        </w:rPr>
        <w:t>&lt;A&gt;</w:t>
      </w:r>
    </w:p>
    <w:p w14:paraId="4E35BDBE" w14:textId="77777777" w:rsidR="00C03081" w:rsidRPr="000C0FBE" w:rsidRDefault="00C03081">
      <w:pPr>
        <w:pStyle w:val="xmltlo"/>
        <w:rPr>
          <w:lang w:val="en-GB"/>
        </w:rPr>
      </w:pPr>
      <w:r w:rsidRPr="000C0FBE">
        <w:rPr>
          <w:lang w:val="en-GB"/>
        </w:rPr>
        <w:t xml:space="preserve">  &lt;B a="b"/&gt;</w:t>
      </w:r>
    </w:p>
    <w:p w14:paraId="7EBD1123" w14:textId="77777777" w:rsidR="00C03081" w:rsidRPr="000C0FBE" w:rsidRDefault="00C03081">
      <w:pPr>
        <w:pStyle w:val="xmltlo"/>
        <w:rPr>
          <w:lang w:val="en-GB"/>
        </w:rPr>
      </w:pPr>
      <w:r w:rsidRPr="000C0FBE">
        <w:rPr>
          <w:lang w:val="en-GB"/>
        </w:rPr>
        <w:t xml:space="preserve">  &lt;C a="c"/&gt;</w:t>
      </w:r>
    </w:p>
    <w:p w14:paraId="36477A3B" w14:textId="77777777" w:rsidR="00C03081" w:rsidRPr="000C0FBE" w:rsidRDefault="00C03081">
      <w:pPr>
        <w:pStyle w:val="xmlpata"/>
        <w:rPr>
          <w:lang w:val="en-GB"/>
        </w:rPr>
      </w:pPr>
      <w:r w:rsidRPr="000C0FBE">
        <w:rPr>
          <w:lang w:val="en-GB"/>
        </w:rPr>
        <w:t>&lt;/A&gt;</w:t>
      </w:r>
    </w:p>
    <w:p w14:paraId="6F28EF7D" w14:textId="77777777" w:rsidR="00C03081" w:rsidRPr="000C0FBE" w:rsidRDefault="00C03081">
      <w:pPr>
        <w:pStyle w:val="Odstavec"/>
        <w:rPr>
          <w:rFonts w:cs="Calibri"/>
          <w:lang w:val="en-GB"/>
        </w:rPr>
      </w:pPr>
      <w:r w:rsidRPr="000C0FBE">
        <w:rPr>
          <w:rFonts w:cs="Calibri"/>
          <w:lang w:val="en-GB"/>
        </w:rPr>
        <w:t xml:space="preserve">Let's </w:t>
      </w:r>
      <w:r w:rsidRPr="00006E23">
        <w:rPr>
          <w:lang w:val="en-GB"/>
        </w:rPr>
        <w:t>modify</w:t>
      </w:r>
      <w:r w:rsidRPr="000C0FBE">
        <w:rPr>
          <w:rFonts w:cs="Calibri"/>
          <w:lang w:val="en-GB"/>
        </w:rPr>
        <w:t xml:space="preserve"> our example, as in the previous paragraph, for a mixed group:</w:t>
      </w:r>
    </w:p>
    <w:p w14:paraId="1078883F" w14:textId="77777777" w:rsidR="00C03081" w:rsidRPr="000C0FBE" w:rsidRDefault="00C03081">
      <w:pPr>
        <w:pStyle w:val="xdhlava"/>
        <w:rPr>
          <w:lang w:val="en-GB"/>
        </w:rPr>
      </w:pPr>
      <w:r w:rsidRPr="000C0FBE">
        <w:rPr>
          <w:lang w:val="en-GB"/>
        </w:rPr>
        <w:t>&lt;xd:def xmlns:xd = "http://www.xdef.org/xdef/4.2"&gt;</w:t>
      </w:r>
    </w:p>
    <w:p w14:paraId="7B0F99D9" w14:textId="77777777" w:rsidR="00C03081" w:rsidRPr="000C0FBE" w:rsidRDefault="00C03081">
      <w:pPr>
        <w:pStyle w:val="xdtlo"/>
        <w:rPr>
          <w:lang w:val="en-GB"/>
        </w:rPr>
      </w:pPr>
      <w:r w:rsidRPr="000C0FBE">
        <w:rPr>
          <w:lang w:val="en-GB"/>
        </w:rPr>
        <w:t>&lt;xd:declaration&gt;</w:t>
      </w:r>
    </w:p>
    <w:p w14:paraId="208E062E" w14:textId="77777777" w:rsidR="00C03081" w:rsidRPr="000C0FBE" w:rsidRDefault="00C03081">
      <w:pPr>
        <w:pStyle w:val="xdtlo"/>
        <w:rPr>
          <w:lang w:val="en-GB"/>
        </w:rPr>
      </w:pPr>
      <w:r w:rsidRPr="000C0FBE">
        <w:rPr>
          <w:lang w:val="en-GB"/>
        </w:rPr>
        <w:t xml:space="preserve">  &lt;![CDATA[</w:t>
      </w:r>
    </w:p>
    <w:p w14:paraId="038FDF5E" w14:textId="77777777" w:rsidR="00C03081" w:rsidRPr="000C0FBE" w:rsidRDefault="00C03081">
      <w:pPr>
        <w:pStyle w:val="xdtlo"/>
        <w:rPr>
          <w:lang w:val="en-GB"/>
        </w:rPr>
      </w:pPr>
      <w:r w:rsidRPr="000C0FBE">
        <w:rPr>
          <w:lang w:val="en-GB"/>
        </w:rPr>
        <w:t xml:space="preserve">  Element source =</w:t>
      </w:r>
    </w:p>
    <w:p w14:paraId="4178C5A8" w14:textId="77777777" w:rsidR="00C03081" w:rsidRPr="000C0FBE" w:rsidRDefault="00C03081">
      <w:pPr>
        <w:pStyle w:val="xdtlo"/>
        <w:rPr>
          <w:lang w:val="en-GB"/>
        </w:rPr>
      </w:pPr>
      <w:r w:rsidRPr="000C0FBE">
        <w:rPr>
          <w:lang w:val="en-GB"/>
        </w:rPr>
        <w:t xml:space="preserve">    xparse("&lt;X&gt;&lt;Y&gt;&lt;B a='b'/&gt;&lt;C a='c'/&gt;&lt;/Y&gt;&lt;Y&gt;&lt;C a='x'/&gt;&lt;/Y&gt;&lt;Y&gt;&lt;B a='y'/&gt;&lt;/Y&gt;&lt;/X&gt;");</w:t>
      </w:r>
    </w:p>
    <w:p w14:paraId="514393D3" w14:textId="77777777" w:rsidR="00C03081" w:rsidRPr="000C0FBE" w:rsidRDefault="00C03081">
      <w:pPr>
        <w:pStyle w:val="xdtlo"/>
        <w:rPr>
          <w:lang w:val="en-GB"/>
        </w:rPr>
      </w:pPr>
      <w:r w:rsidRPr="000C0FBE">
        <w:rPr>
          <w:lang w:val="en-GB"/>
        </w:rPr>
        <w:t xml:space="preserve">  ]]&gt;</w:t>
      </w:r>
    </w:p>
    <w:p w14:paraId="288ADEAB" w14:textId="77777777" w:rsidR="00C03081" w:rsidRPr="000C0FBE" w:rsidRDefault="00C03081">
      <w:pPr>
        <w:pStyle w:val="xdtlo"/>
        <w:rPr>
          <w:lang w:val="en-GB"/>
        </w:rPr>
      </w:pPr>
      <w:r w:rsidRPr="000C0FBE">
        <w:rPr>
          <w:lang w:val="en-GB"/>
        </w:rPr>
        <w:t xml:space="preserve">&lt;/xd:declaration&gt;  </w:t>
      </w:r>
    </w:p>
    <w:p w14:paraId="728D17DD" w14:textId="77777777" w:rsidR="00C03081" w:rsidRPr="000C0FBE" w:rsidRDefault="00C03081">
      <w:pPr>
        <w:pStyle w:val="xdtlo"/>
        <w:rPr>
          <w:lang w:val="en-GB"/>
        </w:rPr>
      </w:pPr>
      <w:r w:rsidRPr="000C0FBE">
        <w:rPr>
          <w:lang w:val="en-GB"/>
        </w:rPr>
        <w:t>&lt;A&gt;</w:t>
      </w:r>
    </w:p>
    <w:p w14:paraId="29D98002" w14:textId="77777777" w:rsidR="00C03081" w:rsidRPr="000C0FBE" w:rsidRDefault="00C03081">
      <w:pPr>
        <w:pStyle w:val="xdtlo"/>
        <w:rPr>
          <w:lang w:val="en-GB"/>
        </w:rPr>
      </w:pPr>
      <w:r w:rsidRPr="000C0FBE">
        <w:rPr>
          <w:lang w:val="en-GB"/>
        </w:rPr>
        <w:t xml:space="preserve">  &lt;xd:mixed xd:script="</w:t>
      </w:r>
      <w:r w:rsidRPr="000C0FBE">
        <w:rPr>
          <w:b/>
          <w:color w:val="FF0000"/>
          <w:lang w:val="en-GB"/>
        </w:rPr>
        <w:t>create xpath('//Y',source)</w:t>
      </w:r>
      <w:r w:rsidRPr="000C0FBE">
        <w:rPr>
          <w:lang w:val="en-GB"/>
        </w:rPr>
        <w:t xml:space="preserve">"&gt; </w:t>
      </w:r>
    </w:p>
    <w:p w14:paraId="181096FC" w14:textId="77777777" w:rsidR="00C03081" w:rsidRPr="000C0FBE" w:rsidRDefault="00C03081">
      <w:pPr>
        <w:pStyle w:val="xdtlo"/>
        <w:rPr>
          <w:lang w:val="en-GB"/>
        </w:rPr>
      </w:pPr>
      <w:r w:rsidRPr="000C0FBE">
        <w:rPr>
          <w:lang w:val="en-GB"/>
        </w:rPr>
        <w:t xml:space="preserve">    &lt;B a="string" /&gt;</w:t>
      </w:r>
    </w:p>
    <w:p w14:paraId="4F7CF53F" w14:textId="77777777" w:rsidR="00C03081" w:rsidRPr="000C0FBE" w:rsidRDefault="00C03081">
      <w:pPr>
        <w:pStyle w:val="xdtlo"/>
        <w:rPr>
          <w:lang w:val="en-GB"/>
        </w:rPr>
      </w:pPr>
      <w:r w:rsidRPr="000C0FBE">
        <w:rPr>
          <w:lang w:val="en-GB"/>
        </w:rPr>
        <w:t xml:space="preserve">    &lt;C a="string" /&gt;</w:t>
      </w:r>
    </w:p>
    <w:p w14:paraId="07D95878" w14:textId="77777777" w:rsidR="00C03081" w:rsidRPr="000C0FBE" w:rsidRDefault="00C03081">
      <w:pPr>
        <w:pStyle w:val="xdtlo"/>
        <w:rPr>
          <w:lang w:val="en-GB"/>
        </w:rPr>
      </w:pPr>
      <w:r w:rsidRPr="000C0FBE">
        <w:rPr>
          <w:lang w:val="en-GB"/>
        </w:rPr>
        <w:t xml:space="preserve">  &lt;/xd:mixed&gt;</w:t>
      </w:r>
    </w:p>
    <w:p w14:paraId="38239A42" w14:textId="77777777" w:rsidR="00C03081" w:rsidRPr="000C0FBE" w:rsidRDefault="00C03081">
      <w:pPr>
        <w:pStyle w:val="xdtlo"/>
        <w:rPr>
          <w:lang w:val="en-GB"/>
        </w:rPr>
      </w:pPr>
      <w:r w:rsidRPr="000C0FBE">
        <w:rPr>
          <w:lang w:val="en-GB"/>
        </w:rPr>
        <w:t>&lt;/A&gt;</w:t>
      </w:r>
      <w:r w:rsidRPr="000C0FBE">
        <w:rPr>
          <w:lang w:val="en-GB"/>
        </w:rPr>
        <w:tab/>
      </w:r>
    </w:p>
    <w:p w14:paraId="48E1A553" w14:textId="77777777" w:rsidR="00C03081" w:rsidRPr="000C0FBE" w:rsidRDefault="00C03081">
      <w:pPr>
        <w:pStyle w:val="xdpata"/>
        <w:rPr>
          <w:lang w:val="en-GB"/>
        </w:rPr>
      </w:pPr>
      <w:r w:rsidRPr="000C0FBE">
        <w:rPr>
          <w:lang w:val="en-GB"/>
        </w:rPr>
        <w:t>&lt;/xd:def&gt;</w:t>
      </w:r>
    </w:p>
    <w:p w14:paraId="139048B5" w14:textId="77777777" w:rsidR="00C03081" w:rsidRPr="000C0FBE" w:rsidRDefault="00AC284F">
      <w:pPr>
        <w:pStyle w:val="Odstavec"/>
        <w:rPr>
          <w:rFonts w:cs="Calibri"/>
          <w:lang w:val="en-GB"/>
        </w:rPr>
      </w:pPr>
      <w:r w:rsidRPr="000C0FBE">
        <w:rPr>
          <w:rFonts w:cs="Calibri"/>
          <w:lang w:val="en-GB"/>
        </w:rPr>
        <w:t>S</w:t>
      </w:r>
      <w:r>
        <w:rPr>
          <w:rFonts w:cs="Calibri"/>
          <w:lang w:val="en-GB"/>
        </w:rPr>
        <w:t xml:space="preserve">ee </w:t>
      </w:r>
      <w:hyperlink r:id="rId53" w:history="1">
        <w:r w:rsidR="00B91A54">
          <w:rPr>
            <w:rStyle w:val="Hyperlink"/>
            <w:rFonts w:cs="Calibri"/>
            <w:lang w:val="en-GB" w:bidi="ar-SA"/>
          </w:rPr>
          <w:t>https://xdef.syntea.cz/tutorial</w:t>
        </w:r>
        <w:r w:rsidR="00C03081" w:rsidRPr="000C0FBE">
          <w:rPr>
            <w:rStyle w:val="Hyperlink"/>
            <w:rFonts w:cs="Calibri"/>
            <w:lang w:val="en-GB" w:bidi="ar-SA"/>
          </w:rPr>
          <w:t>/en/example/C432.html</w:t>
        </w:r>
      </w:hyperlink>
    </w:p>
    <w:p w14:paraId="2141FC48" w14:textId="77777777" w:rsidR="00C03081" w:rsidRPr="000C0FBE" w:rsidRDefault="00C03081">
      <w:pPr>
        <w:pStyle w:val="Odstavec"/>
        <w:rPr>
          <w:rFonts w:cs="Calibri"/>
          <w:lang w:val="en-GB"/>
        </w:rPr>
      </w:pPr>
      <w:r w:rsidRPr="000C0FBE">
        <w:rPr>
          <w:rFonts w:cs="Calibri"/>
          <w:lang w:val="en-GB"/>
        </w:rPr>
        <w:lastRenderedPageBreak/>
        <w:t xml:space="preserve">The </w:t>
      </w:r>
      <w:r w:rsidRPr="00006E23">
        <w:rPr>
          <w:lang w:val="en-GB"/>
        </w:rPr>
        <w:t>result</w:t>
      </w:r>
      <w:r w:rsidRPr="000C0FBE">
        <w:rPr>
          <w:rFonts w:cs="Calibri"/>
          <w:lang w:val="en-GB"/>
        </w:rPr>
        <w:t xml:space="preserve"> will be:</w:t>
      </w:r>
    </w:p>
    <w:p w14:paraId="7B78164B" w14:textId="77777777" w:rsidR="00C03081" w:rsidRPr="000C0FBE" w:rsidRDefault="00C03081">
      <w:pPr>
        <w:pStyle w:val="xmlhlava"/>
        <w:rPr>
          <w:lang w:val="en-GB"/>
        </w:rPr>
      </w:pPr>
      <w:r w:rsidRPr="000C0FBE">
        <w:rPr>
          <w:lang w:val="en-GB"/>
        </w:rPr>
        <w:t>&lt;A&gt;</w:t>
      </w:r>
    </w:p>
    <w:p w14:paraId="48FC27AB" w14:textId="77777777" w:rsidR="00C03081" w:rsidRPr="000C0FBE" w:rsidRDefault="00C03081">
      <w:pPr>
        <w:pStyle w:val="xmltlo"/>
        <w:rPr>
          <w:lang w:val="en-GB"/>
        </w:rPr>
      </w:pPr>
      <w:r w:rsidRPr="000C0FBE">
        <w:rPr>
          <w:lang w:val="en-GB"/>
        </w:rPr>
        <w:t xml:space="preserve">  &lt;B a="b"/&gt;</w:t>
      </w:r>
    </w:p>
    <w:p w14:paraId="0C8A9EAB" w14:textId="77777777" w:rsidR="00C03081" w:rsidRPr="000C0FBE" w:rsidRDefault="00C03081">
      <w:pPr>
        <w:pStyle w:val="xmltlo"/>
        <w:rPr>
          <w:lang w:val="en-GB"/>
        </w:rPr>
      </w:pPr>
      <w:r w:rsidRPr="000C0FBE">
        <w:rPr>
          <w:lang w:val="en-GB"/>
        </w:rPr>
        <w:t xml:space="preserve">  &lt;C a="c"/&gt;</w:t>
      </w:r>
    </w:p>
    <w:p w14:paraId="3CF5CDE7" w14:textId="77777777" w:rsidR="00C03081" w:rsidRPr="000C0FBE" w:rsidRDefault="00C03081">
      <w:pPr>
        <w:pStyle w:val="xmltlo"/>
        <w:rPr>
          <w:lang w:val="en-GB"/>
        </w:rPr>
      </w:pPr>
      <w:r w:rsidRPr="000C0FBE">
        <w:rPr>
          <w:lang w:val="en-GB"/>
        </w:rPr>
        <w:t xml:space="preserve">  &lt;C a="x"/&gt;</w:t>
      </w:r>
    </w:p>
    <w:p w14:paraId="3CE8F135" w14:textId="77777777" w:rsidR="00C03081" w:rsidRPr="000C0FBE" w:rsidRDefault="00C03081">
      <w:pPr>
        <w:pStyle w:val="xmltlo"/>
        <w:rPr>
          <w:lang w:val="en-GB"/>
        </w:rPr>
      </w:pPr>
      <w:r w:rsidRPr="000C0FBE">
        <w:rPr>
          <w:lang w:val="en-GB"/>
        </w:rPr>
        <w:t xml:space="preserve">  &lt;B a="y"/&gt;</w:t>
      </w:r>
    </w:p>
    <w:p w14:paraId="4F7A535F" w14:textId="77777777" w:rsidR="00C03081" w:rsidRPr="000C0FBE" w:rsidRDefault="00C03081">
      <w:pPr>
        <w:pStyle w:val="xmlpata"/>
        <w:rPr>
          <w:lang w:val="en-GB"/>
        </w:rPr>
      </w:pPr>
      <w:r w:rsidRPr="000C0FBE">
        <w:rPr>
          <w:lang w:val="en-GB"/>
        </w:rPr>
        <w:t>&lt;/A&gt;</w:t>
      </w:r>
    </w:p>
    <w:p w14:paraId="22DD4A8A" w14:textId="77777777" w:rsidR="00C03081" w:rsidRPr="000C0FBE" w:rsidRDefault="00C03081">
      <w:pPr>
        <w:pStyle w:val="Odstavec"/>
        <w:rPr>
          <w:rFonts w:cs="Calibri"/>
          <w:lang w:val="en-GB"/>
        </w:rPr>
      </w:pPr>
      <w:r w:rsidRPr="000C0FBE">
        <w:rPr>
          <w:rFonts w:cs="Calibri"/>
          <w:lang w:val="en-GB"/>
        </w:rPr>
        <w:t xml:space="preserve">In </w:t>
      </w:r>
      <w:r w:rsidRPr="00006E23">
        <w:rPr>
          <w:lang w:val="en-GB"/>
        </w:rPr>
        <w:t>contrast</w:t>
      </w:r>
      <w:r w:rsidRPr="000C0FBE">
        <w:rPr>
          <w:rFonts w:cs="Calibri"/>
          <w:lang w:val="en-GB"/>
        </w:rPr>
        <w:t xml:space="preserve"> to the choice group, the items of the result are in the same order as the input. The mixed group passes all the variants sequentially until it finds an appropriate element</w:t>
      </w:r>
      <w:r w:rsidR="00CC5D29">
        <w:rPr>
          <w:rFonts w:cs="Calibri"/>
          <w:lang w:val="en-GB"/>
        </w:rPr>
        <w:t>,</w:t>
      </w:r>
      <w:r w:rsidRPr="000C0FBE">
        <w:rPr>
          <w:rFonts w:cs="Calibri"/>
          <w:lang w:val="en-GB"/>
        </w:rPr>
        <w:t xml:space="preserve"> and, until exhausted, all the variants begin again from the first element in the model.</w:t>
      </w:r>
    </w:p>
    <w:p w14:paraId="1E81609C" w14:textId="77777777" w:rsidR="00C03081" w:rsidRPr="000C0FBE" w:rsidRDefault="00C03081">
      <w:pPr>
        <w:pStyle w:val="Heading1"/>
        <w:rPr>
          <w:lang w:val="en-GB"/>
        </w:rPr>
      </w:pPr>
      <w:bookmarkStart w:id="37" w:name="_Toc499656053"/>
      <w:bookmarkStart w:id="38" w:name="_Toc206414170"/>
      <w:r w:rsidRPr="000C0FBE">
        <w:rPr>
          <w:lang w:val="en-GB"/>
        </w:rPr>
        <w:t xml:space="preserve">The use of the result of </w:t>
      </w:r>
      <w:r w:rsidR="00CC5D29">
        <w:rPr>
          <w:lang w:val="en-GB"/>
        </w:rPr>
        <w:t xml:space="preserve">the </w:t>
      </w:r>
      <w:r w:rsidRPr="000C0FBE">
        <w:rPr>
          <w:lang w:val="en-GB"/>
        </w:rPr>
        <w:t>XPath expression (method "from")</w:t>
      </w:r>
      <w:bookmarkEnd w:id="37"/>
      <w:bookmarkEnd w:id="38"/>
    </w:p>
    <w:p w14:paraId="6463F74B" w14:textId="77777777" w:rsidR="00C03081" w:rsidRPr="000C0FBE" w:rsidRDefault="00C03081">
      <w:pPr>
        <w:pStyle w:val="Odstavec"/>
        <w:rPr>
          <w:rFonts w:cs="Calibri"/>
          <w:lang w:val="en-GB"/>
        </w:rPr>
      </w:pPr>
      <w:r w:rsidRPr="000C0FBE">
        <w:rPr>
          <w:rFonts w:cs="Calibri"/>
          <w:lang w:val="en-GB"/>
        </w:rPr>
        <w:t xml:space="preserve">When </w:t>
      </w:r>
      <w:r w:rsidRPr="00006E23">
        <w:rPr>
          <w:lang w:val="en-GB"/>
        </w:rPr>
        <w:t>creating</w:t>
      </w:r>
      <w:r w:rsidRPr="000C0FBE">
        <w:rPr>
          <w:rFonts w:cs="Calibri"/>
          <w:lang w:val="en-GB"/>
        </w:rPr>
        <w:t xml:space="preserve"> the resulting element, we often need to select a particular object from the context and possibly set a new context for the descendants of the object being created. </w:t>
      </w:r>
    </w:p>
    <w:p w14:paraId="6A12E20B" w14:textId="77777777" w:rsidR="00C03081" w:rsidRPr="000C0FBE" w:rsidRDefault="00C03081">
      <w:pPr>
        <w:pStyle w:val="Odstavec"/>
        <w:rPr>
          <w:rFonts w:cs="Calibri"/>
          <w:lang w:val="en-GB"/>
        </w:rPr>
      </w:pPr>
      <w:r w:rsidRPr="000C0FBE">
        <w:rPr>
          <w:rFonts w:cs="Calibri"/>
          <w:lang w:val="en-GB"/>
        </w:rPr>
        <w:t xml:space="preserve">In the </w:t>
      </w:r>
      <w:r w:rsidRPr="00006E23">
        <w:rPr>
          <w:lang w:val="en-GB"/>
        </w:rPr>
        <w:t>examples</w:t>
      </w:r>
      <w:r w:rsidRPr="000C0FBE">
        <w:rPr>
          <w:rFonts w:cs="Calibri"/>
          <w:lang w:val="en-GB"/>
        </w:rPr>
        <w:t xml:space="preserve"> in the previous text, we have shown the use of </w:t>
      </w:r>
      <w:r w:rsidR="00CC5D29">
        <w:rPr>
          <w:rFonts w:cs="Calibri"/>
          <w:lang w:val="en-GB"/>
        </w:rPr>
        <w:t xml:space="preserve">an </w:t>
      </w:r>
      <w:r w:rsidRPr="000C0FBE">
        <w:rPr>
          <w:rFonts w:cs="Calibri"/>
          <w:lang w:val="en-GB"/>
        </w:rPr>
        <w:t xml:space="preserve">XPath expression on XML data. If the XML element is a context for the element model, we can use the "from" method that executes the XPath expression above the current context. Setting a new context by using the "from" method is also valid for all descendants created by this command. Let's take a look at our example. Let's show an </w:t>
      </w:r>
      <w:r w:rsidR="00AC284F">
        <w:rPr>
          <w:rFonts w:cs="Calibri"/>
          <w:lang w:val="en-GB"/>
        </w:rPr>
        <w:t>X-definition</w:t>
      </w:r>
      <w:r w:rsidRPr="000C0FBE">
        <w:rPr>
          <w:rFonts w:cs="Calibri"/>
          <w:lang w:val="en-GB"/>
        </w:rPr>
        <w:t xml:space="preserve"> describing the element that we create from different parts of the context:</w:t>
      </w:r>
    </w:p>
    <w:p w14:paraId="7176AC1D" w14:textId="77777777" w:rsidR="00C03081" w:rsidRPr="000C0FBE" w:rsidRDefault="00C03081">
      <w:pPr>
        <w:pStyle w:val="xdhlava"/>
        <w:rPr>
          <w:lang w:val="en-GB"/>
        </w:rPr>
      </w:pPr>
      <w:r w:rsidRPr="000C0FBE">
        <w:rPr>
          <w:lang w:val="en-GB"/>
        </w:rPr>
        <w:t>&lt;xd:def xmlns:xd = "http://www.xdef.org/xdef/4.2"&gt;</w:t>
      </w:r>
    </w:p>
    <w:p w14:paraId="70B5D8DB" w14:textId="77777777" w:rsidR="00C03081" w:rsidRPr="000C0FBE" w:rsidRDefault="00C03081">
      <w:pPr>
        <w:pStyle w:val="xdtlo"/>
        <w:rPr>
          <w:lang w:val="en-GB"/>
        </w:rPr>
      </w:pPr>
      <w:r w:rsidRPr="000C0FBE">
        <w:rPr>
          <w:lang w:val="en-GB"/>
        </w:rPr>
        <w:t>&lt;xd:declaration&gt;</w:t>
      </w:r>
    </w:p>
    <w:p w14:paraId="0B4D415F" w14:textId="77777777" w:rsidR="00C03081" w:rsidRPr="000C0FBE" w:rsidRDefault="00C03081">
      <w:pPr>
        <w:pStyle w:val="xdtlo"/>
        <w:rPr>
          <w:lang w:val="en-GB"/>
        </w:rPr>
      </w:pPr>
      <w:r w:rsidRPr="000C0FBE">
        <w:rPr>
          <w:lang w:val="en-GB"/>
        </w:rPr>
        <w:t xml:space="preserve">  &lt;![CDATA[</w:t>
      </w:r>
    </w:p>
    <w:p w14:paraId="2DD19E13" w14:textId="77777777" w:rsidR="00C03081" w:rsidRPr="000C0FBE" w:rsidRDefault="00C03081">
      <w:pPr>
        <w:pStyle w:val="xdtlo"/>
        <w:rPr>
          <w:lang w:val="en-GB"/>
        </w:rPr>
      </w:pPr>
      <w:r w:rsidRPr="000C0FBE">
        <w:rPr>
          <w:lang w:val="en-GB"/>
        </w:rPr>
        <w:t xml:space="preserve">    Element source = xparse("&lt;X a='a'&gt;&lt;Y a='x'&gt;&lt;Z a='b'/&gt;&lt;/Y&gt;&lt;Y a='y'&gt;&lt;Z a='c'/&gt;&lt;/Y&gt;&lt;/X&gt;");</w:t>
      </w:r>
    </w:p>
    <w:p w14:paraId="5DA9FA18" w14:textId="77777777" w:rsidR="00C03081" w:rsidRPr="000C0FBE" w:rsidRDefault="00C03081">
      <w:pPr>
        <w:pStyle w:val="xdtlo"/>
        <w:rPr>
          <w:lang w:val="en-GB"/>
        </w:rPr>
      </w:pPr>
      <w:r w:rsidRPr="000C0FBE">
        <w:rPr>
          <w:lang w:val="en-GB"/>
        </w:rPr>
        <w:t xml:space="preserve">  ]]&gt;</w:t>
      </w:r>
    </w:p>
    <w:p w14:paraId="5CEC5797" w14:textId="77777777" w:rsidR="00C03081" w:rsidRPr="000C0FBE" w:rsidRDefault="00C03081">
      <w:pPr>
        <w:pStyle w:val="xdtlo"/>
        <w:rPr>
          <w:lang w:val="en-GB"/>
        </w:rPr>
      </w:pPr>
      <w:r w:rsidRPr="000C0FBE">
        <w:rPr>
          <w:lang w:val="en-GB"/>
        </w:rPr>
        <w:t xml:space="preserve">&lt;/xd:declaration&gt;  </w:t>
      </w:r>
    </w:p>
    <w:p w14:paraId="71E912C5" w14:textId="77777777" w:rsidR="00C03081" w:rsidRPr="000C0FBE" w:rsidRDefault="00C03081">
      <w:pPr>
        <w:pStyle w:val="xdtlo"/>
        <w:rPr>
          <w:lang w:val="en-GB"/>
        </w:rPr>
      </w:pPr>
      <w:r w:rsidRPr="000C0FBE">
        <w:rPr>
          <w:lang w:val="en-GB"/>
        </w:rPr>
        <w:t>&lt;A xd:script="</w:t>
      </w:r>
      <w:r w:rsidRPr="000C0FBE">
        <w:rPr>
          <w:b/>
          <w:color w:val="FF0000"/>
          <w:lang w:val="en-GB"/>
        </w:rPr>
        <w:t>create source</w:t>
      </w:r>
      <w:r w:rsidRPr="000C0FBE">
        <w:rPr>
          <w:lang w:val="en-GB"/>
        </w:rPr>
        <w:t>"&gt; /* context with root element X */</w:t>
      </w:r>
    </w:p>
    <w:p w14:paraId="15820462" w14:textId="77777777" w:rsidR="00C03081" w:rsidRPr="000C0FBE" w:rsidRDefault="00C03081">
      <w:pPr>
        <w:pStyle w:val="xdtlo"/>
        <w:rPr>
          <w:lang w:val="en-GB"/>
        </w:rPr>
      </w:pPr>
      <w:r w:rsidRPr="000C0FBE">
        <w:rPr>
          <w:lang w:val="en-GB"/>
        </w:rPr>
        <w:t xml:space="preserve">  &lt;B xd:script="</w:t>
      </w:r>
      <w:r w:rsidRPr="000C0FBE">
        <w:rPr>
          <w:b/>
          <w:color w:val="FF0000"/>
          <w:lang w:val="en-GB"/>
        </w:rPr>
        <w:t>create from('@a')</w:t>
      </w:r>
      <w:r w:rsidRPr="000C0FBE">
        <w:rPr>
          <w:lang w:val="en-GB"/>
        </w:rPr>
        <w:t>"&gt; /* context is attribute "a" of element X */</w:t>
      </w:r>
    </w:p>
    <w:p w14:paraId="37EEDDF9" w14:textId="77777777" w:rsidR="00C03081" w:rsidRPr="000C0FBE" w:rsidRDefault="00C03081">
      <w:pPr>
        <w:pStyle w:val="xdtlo"/>
        <w:rPr>
          <w:lang w:val="en-GB"/>
        </w:rPr>
      </w:pPr>
      <w:r w:rsidRPr="000C0FBE">
        <w:rPr>
          <w:lang w:val="en-GB"/>
        </w:rPr>
        <w:t xml:space="preserve">    string; </w:t>
      </w:r>
      <w:r w:rsidRPr="000C0FBE">
        <w:rPr>
          <w:b/>
          <w:color w:val="FF0000"/>
          <w:lang w:val="en-GB"/>
        </w:rPr>
        <w:t>create from('text()')</w:t>
      </w:r>
      <w:r w:rsidRPr="000C0FBE">
        <w:rPr>
          <w:lang w:val="en-GB"/>
        </w:rPr>
        <w:t>; /* value taken from the attribute above */</w:t>
      </w:r>
    </w:p>
    <w:p w14:paraId="61C6600A" w14:textId="77777777" w:rsidR="00C03081" w:rsidRPr="000C0FBE" w:rsidRDefault="00C03081">
      <w:pPr>
        <w:pStyle w:val="xdtlo"/>
        <w:rPr>
          <w:lang w:val="en-GB"/>
        </w:rPr>
      </w:pPr>
      <w:r w:rsidRPr="000C0FBE">
        <w:rPr>
          <w:lang w:val="en-GB"/>
        </w:rPr>
        <w:t xml:space="preserve">  &lt;/B&gt;</w:t>
      </w:r>
    </w:p>
    <w:p w14:paraId="125F3D85" w14:textId="77777777" w:rsidR="00C03081" w:rsidRPr="000C0FBE" w:rsidRDefault="00C03081">
      <w:pPr>
        <w:pStyle w:val="xdtlo"/>
        <w:rPr>
          <w:lang w:val="en-GB"/>
        </w:rPr>
      </w:pPr>
      <w:r w:rsidRPr="000C0FBE">
        <w:rPr>
          <w:lang w:val="en-GB"/>
        </w:rPr>
        <w:t xml:space="preserve">  &lt;C xd:script="occurs *; </w:t>
      </w:r>
      <w:r w:rsidRPr="000C0FBE">
        <w:rPr>
          <w:b/>
          <w:color w:val="FF0000"/>
          <w:lang w:val="en-GB"/>
        </w:rPr>
        <w:t>create from('Y/Z')</w:t>
      </w:r>
      <w:r w:rsidRPr="000C0FBE">
        <w:rPr>
          <w:lang w:val="en-GB"/>
        </w:rPr>
        <w:t>"&gt; /* sequence of elements Z */</w:t>
      </w:r>
    </w:p>
    <w:p w14:paraId="6AC7E1A5" w14:textId="77777777" w:rsidR="00C03081" w:rsidRPr="000C0FBE" w:rsidRDefault="00C03081">
      <w:pPr>
        <w:pStyle w:val="xdtlo"/>
        <w:rPr>
          <w:lang w:val="en-GB"/>
        </w:rPr>
      </w:pPr>
      <w:r w:rsidRPr="000C0FBE">
        <w:rPr>
          <w:lang w:val="en-GB"/>
        </w:rPr>
        <w:t xml:space="preserve">    string; </w:t>
      </w:r>
      <w:r w:rsidRPr="000C0FBE">
        <w:rPr>
          <w:b/>
          <w:color w:val="FF0000"/>
          <w:lang w:val="en-GB"/>
        </w:rPr>
        <w:t>create from('@a')</w:t>
      </w:r>
      <w:r w:rsidRPr="000C0FBE">
        <w:rPr>
          <w:lang w:val="en-GB"/>
        </w:rPr>
        <w:t xml:space="preserve">; /* the attribute "a" of "Z" is used to create the text node */ </w:t>
      </w:r>
    </w:p>
    <w:p w14:paraId="112857FA" w14:textId="77777777" w:rsidR="00C03081" w:rsidRPr="000C0FBE" w:rsidRDefault="00C03081">
      <w:pPr>
        <w:pStyle w:val="xdtlo"/>
        <w:rPr>
          <w:lang w:val="en-GB"/>
        </w:rPr>
      </w:pPr>
      <w:r w:rsidRPr="000C0FBE">
        <w:rPr>
          <w:lang w:val="en-GB"/>
        </w:rPr>
        <w:t xml:space="preserve">  &lt;/C&gt;</w:t>
      </w:r>
    </w:p>
    <w:p w14:paraId="53C3CDFD" w14:textId="77777777" w:rsidR="00C03081" w:rsidRPr="000C0FBE" w:rsidRDefault="00C03081">
      <w:pPr>
        <w:pStyle w:val="xdtlo"/>
        <w:rPr>
          <w:lang w:val="en-GB"/>
        </w:rPr>
      </w:pPr>
      <w:r w:rsidRPr="000C0FBE">
        <w:rPr>
          <w:lang w:val="en-GB"/>
        </w:rPr>
        <w:t>&lt;/A&gt;</w:t>
      </w:r>
    </w:p>
    <w:p w14:paraId="19C23748" w14:textId="77777777" w:rsidR="00C03081" w:rsidRPr="000C0FBE" w:rsidRDefault="00C03081">
      <w:pPr>
        <w:pStyle w:val="xdpata"/>
        <w:rPr>
          <w:lang w:val="en-GB"/>
        </w:rPr>
      </w:pPr>
      <w:r w:rsidRPr="000C0FBE">
        <w:rPr>
          <w:lang w:val="en-GB"/>
        </w:rPr>
        <w:t>&lt;/xd:def&gt;</w:t>
      </w:r>
    </w:p>
    <w:p w14:paraId="4ACF8CDD" w14:textId="77777777" w:rsidR="00C03081" w:rsidRPr="000C0FBE" w:rsidRDefault="00AC284F">
      <w:pPr>
        <w:pStyle w:val="Odstavec"/>
        <w:rPr>
          <w:rFonts w:cs="Calibri"/>
          <w:lang w:val="en-GB"/>
        </w:rPr>
      </w:pPr>
      <w:r w:rsidRPr="000C0FBE">
        <w:rPr>
          <w:rFonts w:cs="Calibri"/>
          <w:lang w:val="en-GB"/>
        </w:rPr>
        <w:t>S</w:t>
      </w:r>
      <w:r>
        <w:rPr>
          <w:rFonts w:cs="Calibri"/>
          <w:lang w:val="en-GB"/>
        </w:rPr>
        <w:t xml:space="preserve">ee </w:t>
      </w:r>
      <w:hyperlink r:id="rId54" w:history="1">
        <w:r w:rsidR="00B91A54">
          <w:rPr>
            <w:rStyle w:val="Hyperlink"/>
            <w:rFonts w:cs="Calibri"/>
            <w:lang w:val="en-GB" w:bidi="ar-SA"/>
          </w:rPr>
          <w:t>https://xdef.syntea.cz/tutorial</w:t>
        </w:r>
        <w:r w:rsidR="00C03081" w:rsidRPr="000C0FBE">
          <w:rPr>
            <w:rStyle w:val="Hyperlink"/>
            <w:rFonts w:cs="Calibri"/>
            <w:lang w:val="en-GB" w:bidi="ar-SA"/>
          </w:rPr>
          <w:t>/en/example/C501.html</w:t>
        </w:r>
      </w:hyperlink>
    </w:p>
    <w:p w14:paraId="175BCD9C" w14:textId="77777777" w:rsidR="00C03081" w:rsidRPr="000C0FBE" w:rsidRDefault="00C03081">
      <w:pPr>
        <w:pStyle w:val="Odstavec"/>
        <w:rPr>
          <w:rFonts w:cs="Calibri"/>
          <w:lang w:val="en-GB"/>
        </w:rPr>
      </w:pPr>
      <w:r w:rsidRPr="000C0FBE">
        <w:rPr>
          <w:rFonts w:cs="Calibri"/>
          <w:lang w:val="en-GB"/>
        </w:rPr>
        <w:t xml:space="preserve">In the </w:t>
      </w:r>
      <w:r w:rsidRPr="00006E23">
        <w:rPr>
          <w:lang w:val="en-GB"/>
        </w:rPr>
        <w:t>beginning</w:t>
      </w:r>
      <w:r w:rsidRPr="000C0FBE">
        <w:rPr>
          <w:rFonts w:cs="Calibri"/>
          <w:lang w:val="en-GB"/>
        </w:rPr>
        <w:t>, the context for creating the "A" element at the root of the source element is set. To create element "B", the attribute "a" is used from the context set, and its value becomes the context for creating element "B". As discussed in the previous text, a textual value of an element is created from the text value passed by the "from" method (i.e., the value of attribute "a" of the current context). We also know that we could omit the "create" section here. The "from" method used for element "C" returns all nodes that correspond to the "X / X" path from the current context. The text value of these nodes is taken from the values of the attribute "a" of these nodes. The result will be:</w:t>
      </w:r>
    </w:p>
    <w:p w14:paraId="37EB8C8D" w14:textId="77777777" w:rsidR="00C03081" w:rsidRPr="000C0FBE" w:rsidRDefault="00C03081">
      <w:pPr>
        <w:pStyle w:val="xmlhlava"/>
        <w:rPr>
          <w:lang w:val="en-GB"/>
        </w:rPr>
      </w:pPr>
      <w:r w:rsidRPr="000C0FBE">
        <w:rPr>
          <w:lang w:val="en-GB"/>
        </w:rPr>
        <w:t>&lt;A&gt;</w:t>
      </w:r>
    </w:p>
    <w:p w14:paraId="627BBD82" w14:textId="77777777" w:rsidR="00C03081" w:rsidRPr="000C0FBE" w:rsidRDefault="00C03081">
      <w:pPr>
        <w:pStyle w:val="xmltlo"/>
        <w:rPr>
          <w:lang w:val="en-GB"/>
        </w:rPr>
      </w:pPr>
      <w:r w:rsidRPr="000C0FBE">
        <w:rPr>
          <w:lang w:val="en-GB"/>
        </w:rPr>
        <w:t xml:space="preserve">  &lt;B&gt;a&lt;/B&gt;</w:t>
      </w:r>
    </w:p>
    <w:p w14:paraId="40221E96" w14:textId="77777777" w:rsidR="00C03081" w:rsidRPr="000C0FBE" w:rsidRDefault="00C03081">
      <w:pPr>
        <w:pStyle w:val="xmltlo"/>
        <w:rPr>
          <w:lang w:val="en-GB"/>
        </w:rPr>
      </w:pPr>
      <w:r w:rsidRPr="000C0FBE">
        <w:rPr>
          <w:lang w:val="en-GB"/>
        </w:rPr>
        <w:t xml:space="preserve">  &lt;C&gt;b&lt;/C&gt;</w:t>
      </w:r>
    </w:p>
    <w:p w14:paraId="77FC2BB8" w14:textId="77777777" w:rsidR="00C03081" w:rsidRPr="000C0FBE" w:rsidRDefault="00C03081">
      <w:pPr>
        <w:pStyle w:val="xmltlo"/>
        <w:rPr>
          <w:lang w:val="en-GB"/>
        </w:rPr>
      </w:pPr>
      <w:r w:rsidRPr="000C0FBE">
        <w:rPr>
          <w:lang w:val="en-GB"/>
        </w:rPr>
        <w:t xml:space="preserve">  &lt;C&gt;c&lt;/C&gt;</w:t>
      </w:r>
    </w:p>
    <w:p w14:paraId="202619C6" w14:textId="77777777" w:rsidR="00C03081" w:rsidRPr="000C0FBE" w:rsidRDefault="00C03081">
      <w:pPr>
        <w:pStyle w:val="xmlpata"/>
        <w:rPr>
          <w:lang w:val="en-GB"/>
        </w:rPr>
      </w:pPr>
      <w:r w:rsidRPr="000C0FBE">
        <w:rPr>
          <w:lang w:val="en-GB"/>
        </w:rPr>
        <w:t>&lt;/A&gt;</w:t>
      </w:r>
    </w:p>
    <w:p w14:paraId="70B77201" w14:textId="77777777" w:rsidR="00C03081" w:rsidRPr="000C0FBE" w:rsidRDefault="00C03081">
      <w:pPr>
        <w:pStyle w:val="Odstavec"/>
        <w:rPr>
          <w:rFonts w:cs="Calibri"/>
          <w:lang w:val="en-GB"/>
        </w:rPr>
      </w:pPr>
      <w:r w:rsidRPr="000C0FBE">
        <w:rPr>
          <w:rFonts w:cs="Calibri"/>
          <w:lang w:val="en-GB"/>
        </w:rPr>
        <w:t xml:space="preserve">Let's </w:t>
      </w:r>
      <w:r w:rsidRPr="00006E23">
        <w:rPr>
          <w:lang w:val="en-GB"/>
        </w:rPr>
        <w:t>show</w:t>
      </w:r>
      <w:r w:rsidRPr="000C0FBE">
        <w:rPr>
          <w:rFonts w:cs="Calibri"/>
          <w:lang w:val="en-GB"/>
        </w:rPr>
        <w:t xml:space="preserve"> an </w:t>
      </w:r>
      <w:r w:rsidR="00AC284F">
        <w:rPr>
          <w:rFonts w:cs="Calibri"/>
          <w:lang w:val="en-GB"/>
        </w:rPr>
        <w:t>X-definition</w:t>
      </w:r>
      <w:r w:rsidRPr="000C0FBE">
        <w:rPr>
          <w:rFonts w:cs="Calibri"/>
          <w:lang w:val="en-GB"/>
        </w:rPr>
        <w:t xml:space="preserve"> in which values are written in the source data into the element's text instead of the attributes. The result will be the same as in the previous variant. Note that we can omit the "create" section for creating the text of elements:</w:t>
      </w:r>
    </w:p>
    <w:p w14:paraId="489D8F97" w14:textId="77777777" w:rsidR="00C03081" w:rsidRPr="000C0FBE" w:rsidRDefault="00C03081">
      <w:pPr>
        <w:pStyle w:val="xdhlava"/>
        <w:rPr>
          <w:lang w:val="en-GB"/>
        </w:rPr>
      </w:pPr>
      <w:r w:rsidRPr="000C0FBE">
        <w:rPr>
          <w:lang w:val="en-GB"/>
        </w:rPr>
        <w:t>&lt;xd:def xmlns:xd = "http://www.xdef.org/xdef/4.2"&gt;</w:t>
      </w:r>
    </w:p>
    <w:p w14:paraId="5F9A7E2D" w14:textId="77777777" w:rsidR="00C03081" w:rsidRPr="000C0FBE" w:rsidRDefault="00C03081">
      <w:pPr>
        <w:pStyle w:val="xdtlo"/>
        <w:rPr>
          <w:lang w:val="en-GB"/>
        </w:rPr>
      </w:pPr>
      <w:r w:rsidRPr="000C0FBE">
        <w:rPr>
          <w:lang w:val="en-GB"/>
        </w:rPr>
        <w:t>&lt;xd:declaration&gt;</w:t>
      </w:r>
    </w:p>
    <w:p w14:paraId="44E77AE2" w14:textId="77777777" w:rsidR="00C03081" w:rsidRPr="000C0FBE" w:rsidRDefault="00C03081">
      <w:pPr>
        <w:pStyle w:val="xdtlo"/>
        <w:rPr>
          <w:lang w:val="en-GB"/>
        </w:rPr>
      </w:pPr>
      <w:r w:rsidRPr="000C0FBE">
        <w:rPr>
          <w:lang w:val="en-GB"/>
        </w:rPr>
        <w:t xml:space="preserve">  &lt;![CDATA[</w:t>
      </w:r>
    </w:p>
    <w:p w14:paraId="7F621793" w14:textId="77777777" w:rsidR="00C03081" w:rsidRPr="000C0FBE" w:rsidRDefault="00C03081">
      <w:pPr>
        <w:pStyle w:val="xdtlo"/>
        <w:rPr>
          <w:lang w:val="en-GB"/>
        </w:rPr>
      </w:pPr>
      <w:r w:rsidRPr="000C0FBE">
        <w:rPr>
          <w:lang w:val="en-GB"/>
        </w:rPr>
        <w:t xml:space="preserve">    Element source = xparse("&lt;X&gt;a&lt;X&gt;&lt;X&gt;b&lt;/X&gt;&lt;/X&gt;&lt;X&gt;&lt;X&gt;c&lt;/X&gt;&lt;/X&gt;&lt;/X&gt;");</w:t>
      </w:r>
    </w:p>
    <w:p w14:paraId="712F5CAF" w14:textId="77777777" w:rsidR="00C03081" w:rsidRPr="000C0FBE" w:rsidRDefault="00C03081">
      <w:pPr>
        <w:pStyle w:val="xdtlo"/>
        <w:rPr>
          <w:lang w:val="en-GB"/>
        </w:rPr>
      </w:pPr>
      <w:r w:rsidRPr="000C0FBE">
        <w:rPr>
          <w:lang w:val="en-GB"/>
        </w:rPr>
        <w:t xml:space="preserve">  ]]&gt;</w:t>
      </w:r>
    </w:p>
    <w:p w14:paraId="41039033" w14:textId="77777777" w:rsidR="00C03081" w:rsidRPr="000C0FBE" w:rsidRDefault="00C03081">
      <w:pPr>
        <w:pStyle w:val="xdtlo"/>
        <w:rPr>
          <w:lang w:val="en-GB"/>
        </w:rPr>
      </w:pPr>
      <w:r w:rsidRPr="000C0FBE">
        <w:rPr>
          <w:lang w:val="en-GB"/>
        </w:rPr>
        <w:t xml:space="preserve">&lt;/xd:declaration&gt;  </w:t>
      </w:r>
    </w:p>
    <w:p w14:paraId="40BFBA49" w14:textId="77777777" w:rsidR="00C03081" w:rsidRPr="000C0FBE" w:rsidRDefault="00C03081">
      <w:pPr>
        <w:pStyle w:val="xdtlo"/>
        <w:rPr>
          <w:lang w:val="en-GB"/>
        </w:rPr>
      </w:pPr>
      <w:r w:rsidRPr="000C0FBE">
        <w:rPr>
          <w:lang w:val="en-GB"/>
        </w:rPr>
        <w:t>&lt;A xd:script="</w:t>
      </w:r>
      <w:r w:rsidRPr="000C0FBE">
        <w:rPr>
          <w:b/>
          <w:color w:val="FF0000"/>
          <w:lang w:val="en-GB"/>
        </w:rPr>
        <w:t>create source</w:t>
      </w:r>
      <w:r w:rsidRPr="000C0FBE">
        <w:rPr>
          <w:lang w:val="en-GB"/>
        </w:rPr>
        <w:t>"&gt;</w:t>
      </w:r>
    </w:p>
    <w:p w14:paraId="165A607C" w14:textId="77777777" w:rsidR="00C03081" w:rsidRPr="000C0FBE" w:rsidRDefault="00C03081">
      <w:pPr>
        <w:pStyle w:val="xdtlo"/>
        <w:rPr>
          <w:lang w:val="en-GB"/>
        </w:rPr>
      </w:pPr>
      <w:r w:rsidRPr="000C0FBE">
        <w:rPr>
          <w:lang w:val="en-GB"/>
        </w:rPr>
        <w:t xml:space="preserve">  &lt;B xd:script="</w:t>
      </w:r>
      <w:r w:rsidRPr="000C0FBE">
        <w:rPr>
          <w:b/>
          <w:color w:val="FF0000"/>
          <w:lang w:val="en-GB"/>
        </w:rPr>
        <w:t>create from('text()')</w:t>
      </w:r>
      <w:r w:rsidRPr="000C0FBE">
        <w:rPr>
          <w:lang w:val="en-GB"/>
        </w:rPr>
        <w:t>"&gt;</w:t>
      </w:r>
    </w:p>
    <w:p w14:paraId="24341FFC" w14:textId="77777777" w:rsidR="00C03081" w:rsidRPr="000C0FBE" w:rsidRDefault="00C03081">
      <w:pPr>
        <w:pStyle w:val="xdtlo"/>
        <w:rPr>
          <w:lang w:val="en-GB"/>
        </w:rPr>
      </w:pPr>
      <w:r w:rsidRPr="000C0FBE">
        <w:rPr>
          <w:lang w:val="en-GB"/>
        </w:rPr>
        <w:t xml:space="preserve">     string;</w:t>
      </w:r>
    </w:p>
    <w:p w14:paraId="7EBBBD17" w14:textId="77777777" w:rsidR="00C03081" w:rsidRPr="000C0FBE" w:rsidRDefault="00C03081">
      <w:pPr>
        <w:pStyle w:val="xdtlo"/>
        <w:rPr>
          <w:lang w:val="en-GB"/>
        </w:rPr>
      </w:pPr>
      <w:r w:rsidRPr="000C0FBE">
        <w:rPr>
          <w:lang w:val="en-GB"/>
        </w:rPr>
        <w:t xml:space="preserve">  &lt;/B&gt;</w:t>
      </w:r>
    </w:p>
    <w:p w14:paraId="0352248E" w14:textId="77777777" w:rsidR="00C03081" w:rsidRPr="000C0FBE" w:rsidRDefault="00C03081">
      <w:pPr>
        <w:pStyle w:val="xdtlo"/>
        <w:rPr>
          <w:lang w:val="en-GB"/>
        </w:rPr>
      </w:pPr>
      <w:r w:rsidRPr="000C0FBE">
        <w:rPr>
          <w:lang w:val="en-GB"/>
        </w:rPr>
        <w:t xml:space="preserve">  &lt;C xd:script="occurs *; </w:t>
      </w:r>
      <w:r w:rsidRPr="000C0FBE">
        <w:rPr>
          <w:b/>
          <w:color w:val="FF0000"/>
          <w:lang w:val="en-GB"/>
        </w:rPr>
        <w:t>create from('X/X')</w:t>
      </w:r>
      <w:r w:rsidRPr="000C0FBE">
        <w:rPr>
          <w:lang w:val="en-GB"/>
        </w:rPr>
        <w:t>"&gt;</w:t>
      </w:r>
    </w:p>
    <w:p w14:paraId="0150FF2E" w14:textId="77777777" w:rsidR="00C03081" w:rsidRPr="000C0FBE" w:rsidRDefault="00C03081">
      <w:pPr>
        <w:pStyle w:val="xdtlo"/>
        <w:rPr>
          <w:lang w:val="en-GB"/>
        </w:rPr>
      </w:pPr>
      <w:r w:rsidRPr="000C0FBE">
        <w:rPr>
          <w:lang w:val="en-GB"/>
        </w:rPr>
        <w:lastRenderedPageBreak/>
        <w:t xml:space="preserve">     string; </w:t>
      </w:r>
    </w:p>
    <w:p w14:paraId="1B5A45E8" w14:textId="77777777" w:rsidR="00C03081" w:rsidRPr="000C0FBE" w:rsidRDefault="00C03081">
      <w:pPr>
        <w:pStyle w:val="xdtlo"/>
        <w:rPr>
          <w:lang w:val="en-GB"/>
        </w:rPr>
      </w:pPr>
      <w:r w:rsidRPr="000C0FBE">
        <w:rPr>
          <w:lang w:val="en-GB"/>
        </w:rPr>
        <w:t xml:space="preserve">  &lt;/C&gt;</w:t>
      </w:r>
    </w:p>
    <w:p w14:paraId="7138969C" w14:textId="77777777" w:rsidR="00C03081" w:rsidRPr="000C0FBE" w:rsidRDefault="00C03081">
      <w:pPr>
        <w:pStyle w:val="xdtlo"/>
        <w:rPr>
          <w:lang w:val="en-GB"/>
        </w:rPr>
      </w:pPr>
      <w:r w:rsidRPr="000C0FBE">
        <w:rPr>
          <w:lang w:val="en-GB"/>
        </w:rPr>
        <w:t>&lt;/A&gt;</w:t>
      </w:r>
    </w:p>
    <w:p w14:paraId="22F6DAB8" w14:textId="77777777" w:rsidR="00C03081" w:rsidRPr="000C0FBE" w:rsidRDefault="00C03081">
      <w:pPr>
        <w:pStyle w:val="xdpata"/>
        <w:rPr>
          <w:lang w:val="en-GB"/>
        </w:rPr>
      </w:pPr>
      <w:r w:rsidRPr="000C0FBE">
        <w:rPr>
          <w:lang w:val="en-GB"/>
        </w:rPr>
        <w:t>&lt;/xd:def&gt;</w:t>
      </w:r>
    </w:p>
    <w:p w14:paraId="73318042" w14:textId="77777777" w:rsidR="00C03081" w:rsidRPr="000C0FBE" w:rsidRDefault="00AC284F">
      <w:pPr>
        <w:pStyle w:val="Odstavec"/>
        <w:rPr>
          <w:rFonts w:cs="Calibri"/>
          <w:lang w:val="en-GB"/>
        </w:rPr>
      </w:pPr>
      <w:r w:rsidRPr="000C0FBE">
        <w:rPr>
          <w:rFonts w:cs="Calibri"/>
          <w:lang w:val="en-GB"/>
        </w:rPr>
        <w:t>S</w:t>
      </w:r>
      <w:r>
        <w:rPr>
          <w:rFonts w:cs="Calibri"/>
          <w:lang w:val="en-GB"/>
        </w:rPr>
        <w:t xml:space="preserve">ee </w:t>
      </w:r>
      <w:hyperlink r:id="rId55" w:history="1">
        <w:r w:rsidR="00B91A54">
          <w:rPr>
            <w:rStyle w:val="Hyperlink"/>
            <w:rFonts w:cs="Calibri"/>
            <w:lang w:val="en-GB" w:bidi="ar-SA"/>
          </w:rPr>
          <w:t>https://xdef.syntea.cz/tutorial</w:t>
        </w:r>
        <w:r w:rsidR="00C03081" w:rsidRPr="000C0FBE">
          <w:rPr>
            <w:rStyle w:val="Hyperlink"/>
            <w:rFonts w:cs="Calibri"/>
            <w:lang w:val="en-GB" w:bidi="ar-SA"/>
          </w:rPr>
          <w:t>/en/example/C502.html</w:t>
        </w:r>
      </w:hyperlink>
    </w:p>
    <w:p w14:paraId="4D1265C0" w14:textId="77777777" w:rsidR="00C03081" w:rsidRPr="000C0FBE" w:rsidRDefault="00C03081">
      <w:pPr>
        <w:pStyle w:val="Odstavec"/>
        <w:rPr>
          <w:rFonts w:cs="Calibri"/>
          <w:lang w:val="en-GB"/>
        </w:rPr>
      </w:pPr>
      <w:r w:rsidRPr="000C0FBE">
        <w:rPr>
          <w:rFonts w:cs="Calibri"/>
          <w:lang w:val="en-GB"/>
        </w:rPr>
        <w:t xml:space="preserve">Vice </w:t>
      </w:r>
      <w:r w:rsidRPr="00006E23">
        <w:rPr>
          <w:lang w:val="en-GB"/>
        </w:rPr>
        <w:t>versa</w:t>
      </w:r>
      <w:r w:rsidRPr="000C0FBE">
        <w:rPr>
          <w:rFonts w:cs="Calibri"/>
          <w:lang w:val="en-GB"/>
        </w:rPr>
        <w:t>, from the text nodes at the input</w:t>
      </w:r>
      <w:r w:rsidR="00CC5D29">
        <w:rPr>
          <w:rFonts w:cs="Calibri"/>
          <w:lang w:val="en-GB"/>
        </w:rPr>
        <w:t>,</w:t>
      </w:r>
      <w:r w:rsidRPr="000C0FBE">
        <w:rPr>
          <w:rFonts w:cs="Calibri"/>
          <w:lang w:val="en-GB"/>
        </w:rPr>
        <w:t xml:space="preserve"> we can create attributes:</w:t>
      </w:r>
    </w:p>
    <w:p w14:paraId="55D667AA" w14:textId="77777777" w:rsidR="00C03081" w:rsidRPr="000C0FBE" w:rsidRDefault="00C03081">
      <w:pPr>
        <w:pStyle w:val="xdhlava"/>
        <w:rPr>
          <w:lang w:val="en-GB"/>
        </w:rPr>
      </w:pPr>
      <w:r w:rsidRPr="000C0FBE">
        <w:rPr>
          <w:lang w:val="en-GB"/>
        </w:rPr>
        <w:t>&lt;xd:def xmlns:xd = "http://www.xdef.org/xdef/4.2"&gt;</w:t>
      </w:r>
    </w:p>
    <w:p w14:paraId="1D53DAB3" w14:textId="77777777" w:rsidR="00C03081" w:rsidRPr="000C0FBE" w:rsidRDefault="00C03081">
      <w:pPr>
        <w:pStyle w:val="xdtlo"/>
        <w:rPr>
          <w:lang w:val="en-GB"/>
        </w:rPr>
      </w:pPr>
      <w:r w:rsidRPr="000C0FBE">
        <w:rPr>
          <w:lang w:val="en-GB"/>
        </w:rPr>
        <w:t>&lt;xd:declaration&gt;</w:t>
      </w:r>
    </w:p>
    <w:p w14:paraId="34F9B4C2" w14:textId="77777777" w:rsidR="00C03081" w:rsidRPr="000C0FBE" w:rsidRDefault="00C03081">
      <w:pPr>
        <w:pStyle w:val="xdtlo"/>
        <w:rPr>
          <w:lang w:val="en-GB"/>
        </w:rPr>
      </w:pPr>
      <w:r w:rsidRPr="000C0FBE">
        <w:rPr>
          <w:lang w:val="en-GB"/>
        </w:rPr>
        <w:t xml:space="preserve">  &lt;![CDATA[</w:t>
      </w:r>
    </w:p>
    <w:p w14:paraId="6A984500" w14:textId="77777777" w:rsidR="00C03081" w:rsidRPr="000C0FBE" w:rsidRDefault="00C03081">
      <w:pPr>
        <w:pStyle w:val="xdtlo"/>
        <w:rPr>
          <w:lang w:val="en-GB"/>
        </w:rPr>
      </w:pPr>
      <w:r w:rsidRPr="000C0FBE">
        <w:rPr>
          <w:lang w:val="en-GB"/>
        </w:rPr>
        <w:t xml:space="preserve">    Element source = xparse("&lt;X&gt;a&lt;X&gt;&lt;X&gt;b&lt;/X&gt;&lt;/X&gt;&lt;X&gt;&lt;X&gt;c&lt;/X&gt;&lt;/X&gt;&lt;/X&gt;");</w:t>
      </w:r>
    </w:p>
    <w:p w14:paraId="6E9BF8A0" w14:textId="77777777" w:rsidR="00C03081" w:rsidRPr="000C0FBE" w:rsidRDefault="00C03081">
      <w:pPr>
        <w:pStyle w:val="xdtlo"/>
        <w:rPr>
          <w:lang w:val="en-GB"/>
        </w:rPr>
      </w:pPr>
      <w:r w:rsidRPr="000C0FBE">
        <w:rPr>
          <w:lang w:val="en-GB"/>
        </w:rPr>
        <w:t xml:space="preserve">  ]]&gt;</w:t>
      </w:r>
    </w:p>
    <w:p w14:paraId="709DF3FB" w14:textId="77777777" w:rsidR="00C03081" w:rsidRPr="000C0FBE" w:rsidRDefault="00C03081">
      <w:pPr>
        <w:pStyle w:val="xdtlo"/>
        <w:rPr>
          <w:lang w:val="en-GB"/>
        </w:rPr>
      </w:pPr>
      <w:r w:rsidRPr="000C0FBE">
        <w:rPr>
          <w:lang w:val="en-GB"/>
        </w:rPr>
        <w:t xml:space="preserve">&lt;/xd:declaration&gt;  </w:t>
      </w:r>
    </w:p>
    <w:p w14:paraId="76A5C6B6" w14:textId="77777777" w:rsidR="00C03081" w:rsidRPr="000C0FBE" w:rsidRDefault="00C03081">
      <w:pPr>
        <w:pStyle w:val="xdtlo"/>
        <w:rPr>
          <w:lang w:val="en-GB"/>
        </w:rPr>
      </w:pPr>
      <w:r w:rsidRPr="000C0FBE">
        <w:rPr>
          <w:lang w:val="en-GB"/>
        </w:rPr>
        <w:t>&lt;A xd:script="</w:t>
      </w:r>
      <w:r w:rsidRPr="000C0FBE">
        <w:rPr>
          <w:b/>
          <w:color w:val="FF0000"/>
          <w:lang w:val="en-GB"/>
        </w:rPr>
        <w:t>create source</w:t>
      </w:r>
      <w:r w:rsidRPr="000C0FBE">
        <w:rPr>
          <w:lang w:val="en-GB"/>
        </w:rPr>
        <w:t>"&gt;</w:t>
      </w:r>
    </w:p>
    <w:p w14:paraId="50C52EED" w14:textId="77777777" w:rsidR="00C03081" w:rsidRPr="000C0FBE" w:rsidRDefault="00C03081">
      <w:pPr>
        <w:pStyle w:val="xdtlo"/>
        <w:rPr>
          <w:lang w:val="en-GB"/>
        </w:rPr>
      </w:pPr>
      <w:r w:rsidRPr="000C0FBE">
        <w:rPr>
          <w:lang w:val="en-GB"/>
        </w:rPr>
        <w:t xml:space="preserve">  &lt;B xd:script="</w:t>
      </w:r>
      <w:r w:rsidRPr="000C0FBE">
        <w:rPr>
          <w:b/>
          <w:color w:val="FF0000"/>
          <w:lang w:val="en-GB"/>
        </w:rPr>
        <w:t>create from('text()')" a="string; create from('text()')</w:t>
      </w:r>
      <w:r w:rsidRPr="000C0FBE">
        <w:rPr>
          <w:lang w:val="en-GB"/>
        </w:rPr>
        <w:t>"/&gt;</w:t>
      </w:r>
    </w:p>
    <w:p w14:paraId="37A608D9" w14:textId="77777777" w:rsidR="00C03081" w:rsidRPr="000C0FBE" w:rsidRDefault="00C03081">
      <w:pPr>
        <w:pStyle w:val="xdtlo"/>
        <w:rPr>
          <w:lang w:val="en-GB"/>
        </w:rPr>
      </w:pPr>
      <w:r w:rsidRPr="000C0FBE">
        <w:rPr>
          <w:lang w:val="en-GB"/>
        </w:rPr>
        <w:t xml:space="preserve">  &lt;C xd:script="occurs *; </w:t>
      </w:r>
      <w:r w:rsidRPr="000C0FBE">
        <w:rPr>
          <w:b/>
          <w:color w:val="FF0000"/>
          <w:lang w:val="en-GB"/>
        </w:rPr>
        <w:t>create from('X/X')" a="string; create from('text()')</w:t>
      </w:r>
      <w:r w:rsidRPr="000C0FBE">
        <w:rPr>
          <w:lang w:val="en-GB"/>
        </w:rPr>
        <w:t>"/&gt;</w:t>
      </w:r>
    </w:p>
    <w:p w14:paraId="77AE42FF" w14:textId="77777777" w:rsidR="00C03081" w:rsidRPr="000C0FBE" w:rsidRDefault="00C03081">
      <w:pPr>
        <w:pStyle w:val="xdtlo"/>
        <w:rPr>
          <w:lang w:val="en-GB"/>
        </w:rPr>
      </w:pPr>
      <w:r w:rsidRPr="000C0FBE">
        <w:rPr>
          <w:lang w:val="en-GB"/>
        </w:rPr>
        <w:t>&lt;/A&gt;</w:t>
      </w:r>
    </w:p>
    <w:p w14:paraId="734D2C7E" w14:textId="77777777" w:rsidR="00C03081" w:rsidRPr="000C0FBE" w:rsidRDefault="00C03081">
      <w:pPr>
        <w:pStyle w:val="xdpata"/>
        <w:rPr>
          <w:lang w:val="en-GB"/>
        </w:rPr>
      </w:pPr>
      <w:r w:rsidRPr="000C0FBE">
        <w:rPr>
          <w:lang w:val="en-GB"/>
        </w:rPr>
        <w:t>&lt;/xd:def&gt;</w:t>
      </w:r>
    </w:p>
    <w:p w14:paraId="72B0C15A" w14:textId="77777777" w:rsidR="00C03081" w:rsidRPr="000C0FBE" w:rsidRDefault="00AC284F">
      <w:pPr>
        <w:pStyle w:val="Odstavec"/>
        <w:rPr>
          <w:rFonts w:cs="Calibri"/>
          <w:lang w:val="en-GB"/>
        </w:rPr>
      </w:pPr>
      <w:r w:rsidRPr="000C0FBE">
        <w:rPr>
          <w:rFonts w:cs="Calibri"/>
          <w:lang w:val="en-GB"/>
        </w:rPr>
        <w:t>S</w:t>
      </w:r>
      <w:r>
        <w:rPr>
          <w:rFonts w:cs="Calibri"/>
          <w:lang w:val="en-GB"/>
        </w:rPr>
        <w:t xml:space="preserve">ee </w:t>
      </w:r>
      <w:hyperlink r:id="rId56" w:history="1">
        <w:r w:rsidR="00B91A54">
          <w:rPr>
            <w:rStyle w:val="Hyperlink"/>
            <w:rFonts w:cs="Calibri"/>
            <w:lang w:val="en-GB" w:bidi="ar-SA"/>
          </w:rPr>
          <w:t>https://xdef.syntea.cz/tutorial</w:t>
        </w:r>
        <w:r w:rsidR="00C03081" w:rsidRPr="000C0FBE">
          <w:rPr>
            <w:rStyle w:val="Hyperlink"/>
            <w:rFonts w:cs="Calibri"/>
            <w:lang w:val="en-GB" w:bidi="ar-SA"/>
          </w:rPr>
          <w:t>/e</w:t>
        </w:r>
        <w:r w:rsidR="00C03081" w:rsidRPr="000C0FBE">
          <w:rPr>
            <w:rStyle w:val="Hyperlink"/>
            <w:rFonts w:cs="Calibri"/>
            <w:lang w:val="en-GB" w:bidi="ar-SA"/>
          </w:rPr>
          <w:t>n/example/C503.html</w:t>
        </w:r>
      </w:hyperlink>
    </w:p>
    <w:p w14:paraId="01F682F9" w14:textId="77777777" w:rsidR="00C03081" w:rsidRPr="000C0FBE" w:rsidRDefault="00C03081">
      <w:pPr>
        <w:pStyle w:val="Odstavec"/>
        <w:rPr>
          <w:rFonts w:cs="Calibri"/>
          <w:lang w:val="en-GB"/>
        </w:rPr>
      </w:pPr>
      <w:r w:rsidRPr="000C0FBE">
        <w:rPr>
          <w:rFonts w:cs="Calibri"/>
          <w:lang w:val="en-GB"/>
        </w:rPr>
        <w:t xml:space="preserve">The </w:t>
      </w:r>
      <w:r w:rsidRPr="00006E23">
        <w:rPr>
          <w:lang w:val="en-GB"/>
        </w:rPr>
        <w:t>result</w:t>
      </w:r>
      <w:r w:rsidRPr="000C0FBE">
        <w:rPr>
          <w:rFonts w:cs="Calibri"/>
          <w:lang w:val="en-GB"/>
        </w:rPr>
        <w:t>:</w:t>
      </w:r>
    </w:p>
    <w:p w14:paraId="690B45DF" w14:textId="77777777" w:rsidR="00C03081" w:rsidRPr="000C0FBE" w:rsidRDefault="00C03081">
      <w:pPr>
        <w:pStyle w:val="xmlhlava"/>
        <w:rPr>
          <w:lang w:val="en-GB"/>
        </w:rPr>
      </w:pPr>
      <w:r w:rsidRPr="000C0FBE">
        <w:rPr>
          <w:lang w:val="en-GB"/>
        </w:rPr>
        <w:t>&lt;A&gt;</w:t>
      </w:r>
    </w:p>
    <w:p w14:paraId="70847DCA" w14:textId="77777777" w:rsidR="00C03081" w:rsidRPr="000C0FBE" w:rsidRDefault="00C03081">
      <w:pPr>
        <w:pStyle w:val="xmltlo"/>
        <w:rPr>
          <w:lang w:val="en-GB"/>
        </w:rPr>
      </w:pPr>
      <w:r w:rsidRPr="000C0FBE">
        <w:rPr>
          <w:lang w:val="en-GB"/>
        </w:rPr>
        <w:t xml:space="preserve">  &lt;B a="a"/&gt;</w:t>
      </w:r>
      <w:r w:rsidRPr="000C0FBE">
        <w:rPr>
          <w:lang w:val="en-GB"/>
        </w:rPr>
        <w:tab/>
      </w:r>
      <w:r w:rsidRPr="000C0FBE">
        <w:rPr>
          <w:lang w:val="en-GB"/>
        </w:rPr>
        <w:tab/>
      </w:r>
    </w:p>
    <w:p w14:paraId="25DA8FF1" w14:textId="77777777" w:rsidR="00C03081" w:rsidRPr="000C0FBE" w:rsidRDefault="00C03081">
      <w:pPr>
        <w:pStyle w:val="xmltlo"/>
        <w:rPr>
          <w:lang w:val="en-GB"/>
        </w:rPr>
      </w:pPr>
      <w:r w:rsidRPr="000C0FBE">
        <w:rPr>
          <w:lang w:val="en-GB"/>
        </w:rPr>
        <w:t xml:space="preserve">  &lt;C a="b"/&gt;</w:t>
      </w:r>
    </w:p>
    <w:p w14:paraId="4CD0D735" w14:textId="77777777" w:rsidR="00C03081" w:rsidRPr="000C0FBE" w:rsidRDefault="00C03081">
      <w:pPr>
        <w:pStyle w:val="xmltlo"/>
        <w:rPr>
          <w:lang w:val="en-GB"/>
        </w:rPr>
      </w:pPr>
      <w:r w:rsidRPr="000C0FBE">
        <w:rPr>
          <w:lang w:val="en-GB"/>
        </w:rPr>
        <w:t xml:space="preserve">  &lt;C a="c"/&gt;</w:t>
      </w:r>
    </w:p>
    <w:p w14:paraId="02DCF11D" w14:textId="77777777" w:rsidR="00C03081" w:rsidRPr="000C0FBE" w:rsidRDefault="00C03081">
      <w:pPr>
        <w:pStyle w:val="xmlpata"/>
        <w:rPr>
          <w:lang w:val="en-GB"/>
        </w:rPr>
      </w:pPr>
      <w:r w:rsidRPr="000C0FBE">
        <w:rPr>
          <w:lang w:val="en-GB"/>
        </w:rPr>
        <w:t>&lt;/A&gt;</w:t>
      </w:r>
    </w:p>
    <w:p w14:paraId="711A8561" w14:textId="77777777" w:rsidR="00C03081" w:rsidRPr="000C0FBE" w:rsidRDefault="00C03081">
      <w:pPr>
        <w:pStyle w:val="Odstavec"/>
        <w:rPr>
          <w:rFonts w:cs="Calibri"/>
          <w:lang w:val="en-GB"/>
        </w:rPr>
      </w:pPr>
      <w:r w:rsidRPr="000C0FBE">
        <w:rPr>
          <w:rFonts w:cs="Calibri"/>
          <w:lang w:val="en-GB"/>
        </w:rPr>
        <w:t xml:space="preserve">Let's </w:t>
      </w:r>
      <w:r w:rsidRPr="00006E23">
        <w:rPr>
          <w:lang w:val="en-GB"/>
        </w:rPr>
        <w:t>look</w:t>
      </w:r>
      <w:r w:rsidRPr="000C0FBE">
        <w:rPr>
          <w:rFonts w:cs="Calibri"/>
          <w:lang w:val="en-GB"/>
        </w:rPr>
        <w:t xml:space="preserve"> at a slightly more complex example from the real world. Let the input data be in the following </w:t>
      </w:r>
      <w:r w:rsidR="00CC5D29">
        <w:rPr>
          <w:rFonts w:cs="Calibri"/>
          <w:lang w:val="en-GB"/>
        </w:rPr>
        <w:t>form</w:t>
      </w:r>
      <w:r w:rsidRPr="000C0FBE">
        <w:rPr>
          <w:rFonts w:cs="Calibri"/>
          <w:lang w:val="en-GB"/>
        </w:rPr>
        <w:t>:</w:t>
      </w:r>
    </w:p>
    <w:p w14:paraId="217BBBA6" w14:textId="77777777" w:rsidR="00C03081" w:rsidRPr="000C0FBE" w:rsidRDefault="00C03081">
      <w:pPr>
        <w:pStyle w:val="xmlhlava"/>
        <w:rPr>
          <w:lang w:val="en-GB"/>
        </w:rPr>
      </w:pPr>
      <w:r w:rsidRPr="000C0FBE">
        <w:rPr>
          <w:lang w:val="en-GB"/>
        </w:rPr>
        <w:t>&lt;Item id="0123456789"&gt;</w:t>
      </w:r>
    </w:p>
    <w:p w14:paraId="22DA9EF5" w14:textId="77777777" w:rsidR="00C03081" w:rsidRPr="000C0FBE" w:rsidRDefault="00C03081">
      <w:pPr>
        <w:pStyle w:val="xmltlo"/>
        <w:rPr>
          <w:lang w:val="en-GB"/>
        </w:rPr>
      </w:pPr>
      <w:r w:rsidRPr="000C0FBE">
        <w:rPr>
          <w:lang w:val="en-GB"/>
        </w:rPr>
        <w:t xml:space="preserve">  &lt;Client role="1" company="SomeCompany Ltd" cId="12345678" /&gt;</w:t>
      </w:r>
    </w:p>
    <w:p w14:paraId="3810D3B4" w14:textId="77777777" w:rsidR="00C03081" w:rsidRPr="000C0FBE" w:rsidRDefault="00C03081">
      <w:pPr>
        <w:pStyle w:val="xmltlo"/>
        <w:rPr>
          <w:lang w:val="en-GB"/>
        </w:rPr>
      </w:pPr>
      <w:r w:rsidRPr="000C0FBE">
        <w:rPr>
          <w:lang w:val="en-GB"/>
        </w:rPr>
        <w:t xml:space="preserve">  &lt;Client role="2" name="Peter" surname="Brown" pId="311270/1234" /&gt;</w:t>
      </w:r>
    </w:p>
    <w:p w14:paraId="78966ACB" w14:textId="77777777" w:rsidR="00C03081" w:rsidRPr="000C0FBE" w:rsidRDefault="00C03081">
      <w:pPr>
        <w:pStyle w:val="xmltlo"/>
        <w:rPr>
          <w:lang w:val="en-GB"/>
        </w:rPr>
      </w:pPr>
      <w:r w:rsidRPr="000C0FBE">
        <w:rPr>
          <w:lang w:val="en-GB"/>
        </w:rPr>
        <w:t xml:space="preserve">  &lt;Client role="3" name="John" surname="Smith" pId="120455/2345" cId="87654321" /&gt;</w:t>
      </w:r>
    </w:p>
    <w:p w14:paraId="3D8BD5BF" w14:textId="77777777" w:rsidR="00C03081" w:rsidRPr="000C0FBE" w:rsidRDefault="00C03081">
      <w:pPr>
        <w:pStyle w:val="xmlpata"/>
        <w:rPr>
          <w:lang w:val="en-GB"/>
        </w:rPr>
      </w:pPr>
      <w:r w:rsidRPr="000C0FBE">
        <w:rPr>
          <w:lang w:val="en-GB"/>
        </w:rPr>
        <w:t>&lt;/Item&gt;</w:t>
      </w:r>
    </w:p>
    <w:p w14:paraId="3893DEB9" w14:textId="77777777" w:rsidR="00C03081" w:rsidRPr="000C0FBE" w:rsidRDefault="00C03081">
      <w:pPr>
        <w:pStyle w:val="Odstavec"/>
        <w:rPr>
          <w:rFonts w:cs="Calibri"/>
          <w:lang w:val="en-GB"/>
        </w:rPr>
      </w:pPr>
      <w:r w:rsidRPr="000C0FBE">
        <w:rPr>
          <w:rFonts w:cs="Calibri"/>
          <w:lang w:val="en-GB"/>
        </w:rPr>
        <w:t xml:space="preserve">From </w:t>
      </w:r>
      <w:r w:rsidRPr="00006E23">
        <w:rPr>
          <w:lang w:val="en-GB"/>
        </w:rPr>
        <w:t>this</w:t>
      </w:r>
      <w:r w:rsidRPr="000C0FBE">
        <w:rPr>
          <w:rFonts w:cs="Calibri"/>
          <w:lang w:val="en-GB"/>
        </w:rPr>
        <w:t xml:space="preserve"> data, we create the element "Contract", in which the attribute "number" is taken from the attribute "id" of the element "Item". Additionally, we also create the attribute "date" in which we store the current date and time taken from the operating system. The internal elements "Owner", "Client"</w:t>
      </w:r>
      <w:r w:rsidR="00CC5D29">
        <w:rPr>
          <w:rFonts w:cs="Calibri"/>
          <w:lang w:val="en-GB"/>
        </w:rPr>
        <w:t>,</w:t>
      </w:r>
      <w:r w:rsidRPr="000C0FBE">
        <w:rPr>
          <w:rFonts w:cs="Calibri"/>
          <w:lang w:val="en-GB"/>
        </w:rPr>
        <w:t xml:space="preserve"> and "Holder" are created from the "Client" elements depending on the value of the attribute "role". We create the element "Client" if the attribute "role" has the value "1" (note that we used a backslash for the apostrophe inside the string). For attributes with the same name as in the context, we can omit the "create" section. The element "Holder" is created from the element "Client" if the value of the attribute "role" is "2". The other attributes are taken automatically from the context. Finally, we create the element "Policyholder" from the element "Client" if the attribute "role" has the value "3". The attribute "name" is composed of the values of the attributes "name" and "surname" from the context. The "cId" attribute is again accepted automatically. The attribute "pId" here is not used. The X definition that performs this transformation will take this form (note that the string can be declared in multiple rows in the </w:t>
      </w:r>
      <w:r w:rsidR="00AC284F">
        <w:rPr>
          <w:rFonts w:cs="Calibri"/>
          <w:lang w:val="en-GB"/>
        </w:rPr>
        <w:t>X-script</w:t>
      </w:r>
      <w:r w:rsidRPr="000C0FBE">
        <w:rPr>
          <w:rFonts w:cs="Calibri"/>
          <w:lang w:val="en-GB"/>
        </w:rPr>
        <w:t>):</w:t>
      </w:r>
    </w:p>
    <w:p w14:paraId="1BD42CFC" w14:textId="77777777" w:rsidR="00C03081" w:rsidRPr="000C0FBE" w:rsidRDefault="00C03081">
      <w:pPr>
        <w:pStyle w:val="xdhlava"/>
        <w:rPr>
          <w:lang w:val="en-GB"/>
        </w:rPr>
      </w:pPr>
      <w:r w:rsidRPr="000C0FBE">
        <w:rPr>
          <w:lang w:val="en-GB"/>
        </w:rPr>
        <w:t>&lt;xd:def xmlns:xd = "http://www.xdef.org/xdef/4.2"&gt;</w:t>
      </w:r>
    </w:p>
    <w:p w14:paraId="35CE87DB" w14:textId="77777777" w:rsidR="00C03081" w:rsidRPr="000C0FBE" w:rsidRDefault="00C03081">
      <w:pPr>
        <w:pStyle w:val="xdtlo"/>
        <w:rPr>
          <w:lang w:val="en-GB"/>
        </w:rPr>
      </w:pPr>
      <w:r w:rsidRPr="000C0FBE">
        <w:rPr>
          <w:lang w:val="en-GB"/>
        </w:rPr>
        <w:t>&lt;xd:declaration&gt;</w:t>
      </w:r>
    </w:p>
    <w:p w14:paraId="4F3E9AE6" w14:textId="77777777" w:rsidR="00C03081" w:rsidRPr="000C0FBE" w:rsidRDefault="00C03081">
      <w:pPr>
        <w:pStyle w:val="xdtlo"/>
        <w:rPr>
          <w:lang w:val="en-GB"/>
        </w:rPr>
      </w:pPr>
      <w:r w:rsidRPr="000C0FBE">
        <w:rPr>
          <w:lang w:val="en-GB"/>
        </w:rPr>
        <w:t xml:space="preserve">  &lt;![CDATA[</w:t>
      </w:r>
    </w:p>
    <w:p w14:paraId="2FC94831" w14:textId="77777777" w:rsidR="00C03081" w:rsidRPr="000C0FBE" w:rsidRDefault="00C03081">
      <w:pPr>
        <w:pStyle w:val="xdtlo"/>
        <w:rPr>
          <w:lang w:val="en-GB"/>
        </w:rPr>
      </w:pPr>
      <w:r w:rsidRPr="000C0FBE">
        <w:rPr>
          <w:lang w:val="en-GB"/>
        </w:rPr>
        <w:t xml:space="preserve">    Element source = xparse("&lt;Item id='0123456789'&gt;</w:t>
      </w:r>
    </w:p>
    <w:p w14:paraId="57E34316" w14:textId="77777777" w:rsidR="00C03081" w:rsidRPr="000C0FBE" w:rsidRDefault="00C03081">
      <w:pPr>
        <w:pStyle w:val="xdtlo"/>
        <w:rPr>
          <w:lang w:val="en-GB"/>
        </w:rPr>
      </w:pPr>
      <w:r w:rsidRPr="000C0FBE">
        <w:rPr>
          <w:lang w:val="en-GB"/>
        </w:rPr>
        <w:t xml:space="preserve">      &lt;Client role='1' company='SomeCompany Ltd' cId='12345678' /&gt;</w:t>
      </w:r>
    </w:p>
    <w:p w14:paraId="4491812D" w14:textId="77777777" w:rsidR="00C03081" w:rsidRPr="000C0FBE" w:rsidRDefault="00C03081">
      <w:pPr>
        <w:pStyle w:val="xdtlo"/>
        <w:rPr>
          <w:lang w:val="en-GB"/>
        </w:rPr>
      </w:pPr>
      <w:r w:rsidRPr="000C0FBE">
        <w:rPr>
          <w:lang w:val="en-GB"/>
        </w:rPr>
        <w:t xml:space="preserve">      &lt;Client role='2' name='Peter' surname="Brown" pId='311270/1234' /&gt;</w:t>
      </w:r>
    </w:p>
    <w:p w14:paraId="1D15818D" w14:textId="77777777" w:rsidR="00C03081" w:rsidRPr="000C0FBE" w:rsidRDefault="00C03081">
      <w:pPr>
        <w:pStyle w:val="xdtlo"/>
        <w:rPr>
          <w:lang w:val="en-GB"/>
        </w:rPr>
      </w:pPr>
      <w:r w:rsidRPr="000C0FBE">
        <w:rPr>
          <w:lang w:val="en-GB"/>
        </w:rPr>
        <w:t xml:space="preserve">      &lt;Client role='3' name='John' surname='Smith' pId='120455/2345' cId='87654321' /&gt;</w:t>
      </w:r>
    </w:p>
    <w:p w14:paraId="5D17CEC5" w14:textId="77777777" w:rsidR="00C03081" w:rsidRPr="000C0FBE" w:rsidRDefault="00C03081">
      <w:pPr>
        <w:pStyle w:val="xdtlo"/>
        <w:rPr>
          <w:lang w:val="en-GB"/>
        </w:rPr>
      </w:pPr>
      <w:r w:rsidRPr="000C0FBE">
        <w:rPr>
          <w:lang w:val="en-GB"/>
        </w:rPr>
        <w:t xml:space="preserve">    &lt;/Item&gt;" );</w:t>
      </w:r>
    </w:p>
    <w:p w14:paraId="75643F85" w14:textId="77777777" w:rsidR="00C03081" w:rsidRPr="000C0FBE" w:rsidRDefault="00C03081">
      <w:pPr>
        <w:pStyle w:val="xdtlo"/>
        <w:rPr>
          <w:lang w:val="en-GB"/>
        </w:rPr>
      </w:pPr>
      <w:r w:rsidRPr="000C0FBE">
        <w:rPr>
          <w:lang w:val="en-GB"/>
        </w:rPr>
        <w:t xml:space="preserve">  ]]&gt;</w:t>
      </w:r>
    </w:p>
    <w:p w14:paraId="21E5B6FF" w14:textId="77777777" w:rsidR="00C03081" w:rsidRPr="000C0FBE" w:rsidRDefault="00C03081">
      <w:pPr>
        <w:pStyle w:val="xdtlo"/>
        <w:rPr>
          <w:lang w:val="en-GB"/>
        </w:rPr>
      </w:pPr>
      <w:r w:rsidRPr="000C0FBE">
        <w:rPr>
          <w:lang w:val="en-GB"/>
        </w:rPr>
        <w:t>&lt;/xd:declaration&gt;</w:t>
      </w:r>
    </w:p>
    <w:p w14:paraId="04AA1AD9" w14:textId="77777777" w:rsidR="00C03081" w:rsidRPr="000C0FBE" w:rsidRDefault="00C03081">
      <w:pPr>
        <w:pStyle w:val="xdtlo"/>
        <w:rPr>
          <w:lang w:val="en-GB"/>
        </w:rPr>
      </w:pPr>
    </w:p>
    <w:p w14:paraId="0CD4B1E1" w14:textId="77777777" w:rsidR="00C03081" w:rsidRPr="000C0FBE" w:rsidRDefault="00C03081">
      <w:pPr>
        <w:pStyle w:val="xdtlo"/>
        <w:rPr>
          <w:lang w:val="en-GB"/>
        </w:rPr>
      </w:pPr>
      <w:r w:rsidRPr="000C0FBE">
        <w:rPr>
          <w:lang w:val="en-GB"/>
        </w:rPr>
        <w:t>&lt;Contract  xd:script="create source"</w:t>
      </w:r>
    </w:p>
    <w:p w14:paraId="56B8BD4F" w14:textId="77777777" w:rsidR="00C03081" w:rsidRPr="000C0FBE" w:rsidRDefault="00C03081">
      <w:pPr>
        <w:pStyle w:val="xdtlo"/>
        <w:rPr>
          <w:lang w:val="en-GB"/>
        </w:rPr>
      </w:pPr>
      <w:r w:rsidRPr="000C0FBE">
        <w:rPr>
          <w:lang w:val="en-GB"/>
        </w:rPr>
        <w:t xml:space="preserve">    date          ="required dateTime(); create now()"</w:t>
      </w:r>
    </w:p>
    <w:p w14:paraId="08435EDD" w14:textId="77777777" w:rsidR="00C03081" w:rsidRPr="000C0FBE" w:rsidRDefault="00C03081">
      <w:pPr>
        <w:pStyle w:val="xdtlo"/>
        <w:rPr>
          <w:lang w:val="en-GB"/>
        </w:rPr>
      </w:pPr>
      <w:r w:rsidRPr="000C0FBE">
        <w:rPr>
          <w:lang w:val="en-GB"/>
        </w:rPr>
        <w:t xml:space="preserve">    number        ="required num(10); create from('@id')" &gt;</w:t>
      </w:r>
    </w:p>
    <w:p w14:paraId="1B9AEBA0" w14:textId="77777777" w:rsidR="00C03081" w:rsidRPr="000C0FBE" w:rsidRDefault="00C03081">
      <w:pPr>
        <w:pStyle w:val="xdtlo"/>
        <w:rPr>
          <w:lang w:val="en-GB"/>
        </w:rPr>
      </w:pPr>
      <w:r w:rsidRPr="000C0FBE">
        <w:rPr>
          <w:lang w:val="en-GB"/>
        </w:rPr>
        <w:t xml:space="preserve">    &lt;Ownew xd:script="</w:t>
      </w:r>
      <w:r w:rsidRPr="000C0FBE">
        <w:rPr>
          <w:b/>
          <w:color w:val="FF0000"/>
          <w:lang w:val="en-GB"/>
        </w:rPr>
        <w:t>create from('Client[@role=\'1\']')</w:t>
      </w:r>
      <w:r w:rsidRPr="000C0FBE">
        <w:rPr>
          <w:lang w:val="en-GB"/>
        </w:rPr>
        <w:t>"</w:t>
      </w:r>
    </w:p>
    <w:p w14:paraId="214E1A77" w14:textId="77777777" w:rsidR="00C03081" w:rsidRPr="000C0FBE" w:rsidRDefault="00C03081">
      <w:pPr>
        <w:pStyle w:val="xdtlo"/>
        <w:rPr>
          <w:lang w:val="en-GB"/>
        </w:rPr>
      </w:pPr>
      <w:r w:rsidRPr="000C0FBE">
        <w:rPr>
          <w:lang w:val="en-GB"/>
        </w:rPr>
        <w:t xml:space="preserve">       cId        ="required num(8)"</w:t>
      </w:r>
    </w:p>
    <w:p w14:paraId="4C5A09B1" w14:textId="77777777" w:rsidR="00C03081" w:rsidRPr="000C0FBE" w:rsidRDefault="00C03081">
      <w:pPr>
        <w:pStyle w:val="xdtlo"/>
        <w:rPr>
          <w:lang w:val="en-GB"/>
        </w:rPr>
      </w:pPr>
      <w:r w:rsidRPr="000C0FBE">
        <w:rPr>
          <w:lang w:val="en-GB"/>
        </w:rPr>
        <w:t xml:space="preserve">       company    ="required string(1,30)" /&gt;</w:t>
      </w:r>
    </w:p>
    <w:p w14:paraId="3532A990" w14:textId="77777777" w:rsidR="00C03081" w:rsidRPr="000C0FBE" w:rsidRDefault="00C03081">
      <w:pPr>
        <w:pStyle w:val="xdtlo"/>
        <w:rPr>
          <w:lang w:val="en-GB"/>
        </w:rPr>
      </w:pPr>
      <w:r w:rsidRPr="000C0FBE">
        <w:rPr>
          <w:lang w:val="en-GB"/>
        </w:rPr>
        <w:t xml:space="preserve">    &lt;Holder xd:script="</w:t>
      </w:r>
      <w:r w:rsidRPr="000C0FBE">
        <w:rPr>
          <w:b/>
          <w:color w:val="FF0000"/>
          <w:lang w:val="en-GB"/>
        </w:rPr>
        <w:t>create from('Client[@role=\'2\']')</w:t>
      </w:r>
      <w:r w:rsidRPr="000C0FBE">
        <w:rPr>
          <w:lang w:val="en-GB"/>
        </w:rPr>
        <w:t>"</w:t>
      </w:r>
    </w:p>
    <w:p w14:paraId="739FC01E" w14:textId="77777777" w:rsidR="00C03081" w:rsidRPr="000C0FBE" w:rsidRDefault="00C03081">
      <w:pPr>
        <w:pStyle w:val="xdtlo"/>
        <w:rPr>
          <w:lang w:val="en-GB"/>
        </w:rPr>
      </w:pPr>
      <w:r w:rsidRPr="000C0FBE">
        <w:rPr>
          <w:lang w:val="en-GB"/>
        </w:rPr>
        <w:t xml:space="preserve">       pId        ="required string(10,11) "</w:t>
      </w:r>
    </w:p>
    <w:p w14:paraId="529A31B0" w14:textId="77777777" w:rsidR="00C03081" w:rsidRPr="000C0FBE" w:rsidRDefault="00C03081">
      <w:pPr>
        <w:pStyle w:val="xdtlo"/>
        <w:rPr>
          <w:lang w:val="en-GB"/>
        </w:rPr>
      </w:pPr>
      <w:r w:rsidRPr="000C0FBE">
        <w:rPr>
          <w:lang w:val="en-GB"/>
        </w:rPr>
        <w:t xml:space="preserve">       name       ="required string(1,30)"</w:t>
      </w:r>
    </w:p>
    <w:p w14:paraId="00711145" w14:textId="77777777" w:rsidR="00C03081" w:rsidRPr="000C0FBE" w:rsidRDefault="00C03081">
      <w:pPr>
        <w:pStyle w:val="xdtlo"/>
        <w:rPr>
          <w:lang w:val="en-GB"/>
        </w:rPr>
      </w:pPr>
      <w:r w:rsidRPr="000C0FBE">
        <w:rPr>
          <w:lang w:val="en-GB"/>
        </w:rPr>
        <w:t xml:space="preserve">       surname    ="required string(1,30)" /&gt;</w:t>
      </w:r>
    </w:p>
    <w:p w14:paraId="0CB03FDD" w14:textId="77777777" w:rsidR="00C03081" w:rsidRPr="000C0FBE" w:rsidRDefault="00C03081">
      <w:pPr>
        <w:pStyle w:val="xdtlo"/>
        <w:rPr>
          <w:lang w:val="en-GB"/>
        </w:rPr>
      </w:pPr>
      <w:r w:rsidRPr="000C0FBE">
        <w:rPr>
          <w:lang w:val="en-GB"/>
        </w:rPr>
        <w:t xml:space="preserve">    &lt;Policyholder xd:script="</w:t>
      </w:r>
      <w:r w:rsidRPr="000C0FBE">
        <w:rPr>
          <w:b/>
          <w:color w:val="FF0000"/>
          <w:lang w:val="en-GB"/>
        </w:rPr>
        <w:t>create from('Client[@role=\'3\']')</w:t>
      </w:r>
      <w:r w:rsidRPr="000C0FBE">
        <w:rPr>
          <w:lang w:val="en-GB"/>
        </w:rPr>
        <w:t>"</w:t>
      </w:r>
    </w:p>
    <w:p w14:paraId="608EB2D0" w14:textId="77777777" w:rsidR="00C03081" w:rsidRPr="000C0FBE" w:rsidRDefault="00C03081">
      <w:pPr>
        <w:pStyle w:val="xdtlo"/>
        <w:rPr>
          <w:lang w:val="en-GB"/>
        </w:rPr>
      </w:pPr>
      <w:r w:rsidRPr="000C0FBE">
        <w:rPr>
          <w:lang w:val="en-GB"/>
        </w:rPr>
        <w:t xml:space="preserve">       name       ="required string(1,30); create from('@name') + ' ' + from('@surname')"</w:t>
      </w:r>
    </w:p>
    <w:p w14:paraId="5D6EBD60" w14:textId="77777777" w:rsidR="00C03081" w:rsidRPr="000C0FBE" w:rsidRDefault="00C03081">
      <w:pPr>
        <w:pStyle w:val="xdtlo"/>
        <w:rPr>
          <w:lang w:val="en-GB"/>
        </w:rPr>
      </w:pPr>
      <w:r w:rsidRPr="000C0FBE">
        <w:rPr>
          <w:lang w:val="en-GB"/>
        </w:rPr>
        <w:t xml:space="preserve">       cId        ="required num(8)" /&gt;</w:t>
      </w:r>
    </w:p>
    <w:p w14:paraId="7C63EBEE" w14:textId="77777777" w:rsidR="00C03081" w:rsidRPr="000C0FBE" w:rsidRDefault="00C03081">
      <w:pPr>
        <w:pStyle w:val="xdtlo"/>
        <w:rPr>
          <w:lang w:val="en-GB"/>
        </w:rPr>
      </w:pPr>
      <w:r w:rsidRPr="000C0FBE">
        <w:rPr>
          <w:lang w:val="en-GB"/>
        </w:rPr>
        <w:lastRenderedPageBreak/>
        <w:t>&lt;/Contract&gt;</w:t>
      </w:r>
    </w:p>
    <w:p w14:paraId="205F046C" w14:textId="77777777" w:rsidR="00C03081" w:rsidRPr="000C0FBE" w:rsidRDefault="00C03081">
      <w:pPr>
        <w:pStyle w:val="xdpata"/>
        <w:rPr>
          <w:lang w:val="en-GB"/>
        </w:rPr>
      </w:pPr>
      <w:r w:rsidRPr="000C0FBE">
        <w:rPr>
          <w:lang w:val="en-GB"/>
        </w:rPr>
        <w:t>&lt;/xd:def&gt;</w:t>
      </w:r>
    </w:p>
    <w:p w14:paraId="7839598E" w14:textId="77777777" w:rsidR="00C03081" w:rsidRPr="000C0FBE" w:rsidRDefault="00AC284F">
      <w:pPr>
        <w:pStyle w:val="Odstavec"/>
        <w:rPr>
          <w:rFonts w:cs="Calibri"/>
          <w:lang w:val="en-GB"/>
        </w:rPr>
      </w:pPr>
      <w:r w:rsidRPr="000C0FBE">
        <w:rPr>
          <w:rFonts w:cs="Calibri"/>
          <w:lang w:val="en-GB"/>
        </w:rPr>
        <w:t>S</w:t>
      </w:r>
      <w:r>
        <w:rPr>
          <w:rFonts w:cs="Calibri"/>
          <w:lang w:val="en-GB"/>
        </w:rPr>
        <w:t xml:space="preserve">ee </w:t>
      </w:r>
      <w:hyperlink r:id="rId57" w:history="1">
        <w:r w:rsidR="00B91A54">
          <w:rPr>
            <w:rStyle w:val="Hyperlink"/>
            <w:rFonts w:cs="Calibri"/>
            <w:lang w:val="en-GB" w:bidi="ar-SA"/>
          </w:rPr>
          <w:t>https://xdef.syntea.cz/tutorial</w:t>
        </w:r>
        <w:r w:rsidR="00C03081" w:rsidRPr="000C0FBE">
          <w:rPr>
            <w:rStyle w:val="Hyperlink"/>
            <w:rFonts w:cs="Calibri"/>
            <w:lang w:val="en-GB" w:bidi="ar-SA"/>
          </w:rPr>
          <w:t>/</w:t>
        </w:r>
        <w:r w:rsidR="00C03081" w:rsidRPr="000C0FBE">
          <w:rPr>
            <w:rStyle w:val="Hyperlink"/>
            <w:rFonts w:cs="Calibri"/>
            <w:lang w:val="en-GB" w:bidi="ar-SA"/>
          </w:rPr>
          <w:t>en/example/C504.html</w:t>
        </w:r>
      </w:hyperlink>
    </w:p>
    <w:p w14:paraId="4B2D90E0" w14:textId="77777777" w:rsidR="00C03081" w:rsidRPr="000C0FBE" w:rsidRDefault="00C03081">
      <w:pPr>
        <w:pStyle w:val="Odstavec"/>
        <w:rPr>
          <w:rFonts w:cs="Calibri"/>
          <w:lang w:val="en-GB"/>
        </w:rPr>
      </w:pPr>
      <w:r w:rsidRPr="00006E23">
        <w:rPr>
          <w:lang w:val="en-GB"/>
        </w:rPr>
        <w:t>Result</w:t>
      </w:r>
      <w:r w:rsidRPr="000C0FBE">
        <w:rPr>
          <w:rFonts w:cs="Calibri"/>
          <w:lang w:val="en-GB"/>
        </w:rPr>
        <w:t xml:space="preserve"> is:</w:t>
      </w:r>
    </w:p>
    <w:p w14:paraId="2E1BB79E" w14:textId="77777777" w:rsidR="00C03081" w:rsidRPr="000C0FBE" w:rsidRDefault="00C03081">
      <w:pPr>
        <w:pStyle w:val="xmlhlava"/>
        <w:rPr>
          <w:lang w:val="en-GB"/>
        </w:rPr>
      </w:pPr>
      <w:r w:rsidRPr="000C0FBE">
        <w:rPr>
          <w:lang w:val="en-GB"/>
        </w:rPr>
        <w:t>&lt;Contract date="2012-10-7T17:05" number="0123456789"&gt;</w:t>
      </w:r>
    </w:p>
    <w:p w14:paraId="786004DB" w14:textId="77777777" w:rsidR="00C03081" w:rsidRPr="000C0FBE" w:rsidRDefault="00C03081">
      <w:pPr>
        <w:pStyle w:val="xmltlo"/>
        <w:rPr>
          <w:lang w:val="en-GB"/>
        </w:rPr>
      </w:pPr>
      <w:r w:rsidRPr="000C0FBE">
        <w:rPr>
          <w:lang w:val="en-GB"/>
        </w:rPr>
        <w:t xml:space="preserve">  &lt;Owner company="SomeCompany Ltd" cId="12345678"/&gt;</w:t>
      </w:r>
    </w:p>
    <w:p w14:paraId="16A74B4F" w14:textId="77777777" w:rsidR="00C03081" w:rsidRPr="000C0FBE" w:rsidRDefault="00C03081">
      <w:pPr>
        <w:pStyle w:val="xmltlo"/>
        <w:rPr>
          <w:lang w:val="en-GB"/>
        </w:rPr>
      </w:pPr>
      <w:r w:rsidRPr="000C0FBE">
        <w:rPr>
          <w:lang w:val="en-GB"/>
        </w:rPr>
        <w:t xml:space="preserve">  &lt;Holder pId="311270/1234" name="Peter" surname="Brown"/&gt;</w:t>
      </w:r>
    </w:p>
    <w:p w14:paraId="2B00D205" w14:textId="77777777" w:rsidR="00C03081" w:rsidRPr="000C0FBE" w:rsidRDefault="00C03081">
      <w:pPr>
        <w:pStyle w:val="xmltlo"/>
        <w:rPr>
          <w:lang w:val="en-GB"/>
        </w:rPr>
      </w:pPr>
      <w:r w:rsidRPr="000C0FBE">
        <w:rPr>
          <w:lang w:val="en-GB"/>
        </w:rPr>
        <w:t xml:space="preserve">  &lt;Policholder cId="87654321" namev="John Smith"/&gt;</w:t>
      </w:r>
    </w:p>
    <w:p w14:paraId="5985C5C2" w14:textId="77777777" w:rsidR="00C03081" w:rsidRPr="000C0FBE" w:rsidRDefault="00C03081">
      <w:pPr>
        <w:pStyle w:val="xmlpata"/>
        <w:rPr>
          <w:lang w:val="en-GB"/>
        </w:rPr>
      </w:pPr>
      <w:r w:rsidRPr="000C0FBE">
        <w:rPr>
          <w:lang w:val="en-GB"/>
        </w:rPr>
        <w:t>&lt;/Contract&gt;</w:t>
      </w:r>
    </w:p>
    <w:p w14:paraId="7C00894D" w14:textId="77777777" w:rsidR="00C03081" w:rsidRPr="000C0FBE" w:rsidRDefault="00C03081">
      <w:pPr>
        <w:pStyle w:val="Odstavec"/>
        <w:rPr>
          <w:rFonts w:cs="Calibri"/>
          <w:lang w:val="en-GB"/>
        </w:rPr>
      </w:pPr>
      <w:bookmarkStart w:id="39" w:name="_Toc499656054"/>
      <w:r w:rsidRPr="000C0FBE">
        <w:rPr>
          <w:rFonts w:cs="Calibri"/>
          <w:lang w:val="en-GB"/>
        </w:rPr>
        <w:t xml:space="preserve">Let's </w:t>
      </w:r>
      <w:r w:rsidRPr="00006E23">
        <w:rPr>
          <w:lang w:val="en-GB"/>
        </w:rPr>
        <w:t>show</w:t>
      </w:r>
      <w:r w:rsidRPr="000C0FBE">
        <w:rPr>
          <w:rFonts w:cs="Calibri"/>
          <w:lang w:val="en-GB"/>
        </w:rPr>
        <w:t xml:space="preserve"> an example of how to generate only elements that have some descendants:</w:t>
      </w:r>
    </w:p>
    <w:p w14:paraId="3BA04968" w14:textId="77777777" w:rsidR="00C03081" w:rsidRPr="000C0FBE" w:rsidRDefault="00C03081">
      <w:pPr>
        <w:pStyle w:val="Odstavec"/>
        <w:rPr>
          <w:rFonts w:cs="Calibri"/>
          <w:lang w:val="en-GB"/>
        </w:rPr>
      </w:pPr>
      <w:r w:rsidRPr="00006E23">
        <w:rPr>
          <w:lang w:val="en-GB"/>
        </w:rPr>
        <w:t>Input</w:t>
      </w:r>
      <w:r w:rsidRPr="000C0FBE">
        <w:rPr>
          <w:rFonts w:cs="Calibri"/>
          <w:lang w:val="en-GB"/>
        </w:rPr>
        <w:t xml:space="preserve"> XML:</w:t>
      </w:r>
    </w:p>
    <w:p w14:paraId="0F2CED21" w14:textId="77777777" w:rsidR="00C03081" w:rsidRPr="000C0FBE" w:rsidRDefault="00C03081">
      <w:pPr>
        <w:pStyle w:val="xmlhlava"/>
        <w:rPr>
          <w:lang w:val="en-GB"/>
        </w:rPr>
      </w:pPr>
      <w:r w:rsidRPr="000C0FBE">
        <w:rPr>
          <w:lang w:val="en-GB"/>
        </w:rPr>
        <w:t>&lt;a&gt;</w:t>
      </w:r>
    </w:p>
    <w:p w14:paraId="4991D65E" w14:textId="77777777" w:rsidR="00C03081" w:rsidRPr="000C0FBE" w:rsidRDefault="00C03081">
      <w:pPr>
        <w:pStyle w:val="xmltlo"/>
        <w:rPr>
          <w:lang w:val="en-GB"/>
        </w:rPr>
      </w:pPr>
      <w:r w:rsidRPr="000C0FBE">
        <w:rPr>
          <w:lang w:val="en-GB"/>
        </w:rPr>
        <w:t xml:space="preserve">  &lt;b x=”1”&gt;&lt;c y=”11”&gt;&lt;/b&gt;</w:t>
      </w:r>
    </w:p>
    <w:p w14:paraId="7AD9A3A5" w14:textId="77777777" w:rsidR="00C03081" w:rsidRPr="000C0FBE" w:rsidRDefault="00C03081">
      <w:pPr>
        <w:pStyle w:val="xmltlo"/>
        <w:rPr>
          <w:lang w:val="en-GB"/>
        </w:rPr>
      </w:pPr>
      <w:r w:rsidRPr="000C0FBE">
        <w:rPr>
          <w:lang w:val="en-GB"/>
        </w:rPr>
        <w:t xml:space="preserve">  &lt;b x=”2” /&gt;</w:t>
      </w:r>
    </w:p>
    <w:p w14:paraId="0A67E66F" w14:textId="77777777" w:rsidR="00C03081" w:rsidRPr="000C0FBE" w:rsidRDefault="00C03081">
      <w:pPr>
        <w:pStyle w:val="xmltlo"/>
        <w:rPr>
          <w:lang w:val="en-GB"/>
        </w:rPr>
      </w:pPr>
      <w:r w:rsidRPr="000C0FBE">
        <w:rPr>
          <w:lang w:val="en-GB"/>
        </w:rPr>
        <w:t xml:space="preserve">  &lt;b x=”3”&gt;&lt;c y=”33”&gt;&lt;/b &gt;</w:t>
      </w:r>
    </w:p>
    <w:p w14:paraId="4EFFDC9B" w14:textId="77777777" w:rsidR="00C03081" w:rsidRPr="000C0FBE" w:rsidRDefault="00C03081">
      <w:pPr>
        <w:pStyle w:val="xmlpata"/>
        <w:rPr>
          <w:lang w:val="en-GB"/>
        </w:rPr>
      </w:pPr>
      <w:r w:rsidRPr="000C0FBE">
        <w:rPr>
          <w:lang w:val="en-GB"/>
        </w:rPr>
        <w:t>&lt;/a</w:t>
      </w:r>
    </w:p>
    <w:p w14:paraId="48BF0D8F" w14:textId="77777777" w:rsidR="00C03081" w:rsidRPr="000C0FBE" w:rsidRDefault="00C03081">
      <w:pPr>
        <w:pStyle w:val="Odstavec"/>
        <w:rPr>
          <w:rFonts w:cs="Calibri"/>
          <w:lang w:val="en-GB"/>
        </w:rPr>
      </w:pPr>
      <w:r w:rsidRPr="000C0FBE">
        <w:rPr>
          <w:rFonts w:cs="Calibri"/>
          <w:lang w:val="en-GB"/>
        </w:rPr>
        <w:t xml:space="preserve">The </w:t>
      </w:r>
      <w:r w:rsidRPr="00006E23">
        <w:rPr>
          <w:lang w:val="en-GB"/>
        </w:rPr>
        <w:t>XPath</w:t>
      </w:r>
      <w:r w:rsidRPr="000C0FBE">
        <w:rPr>
          <w:rFonts w:cs="Calibri"/>
          <w:lang w:val="en-GB"/>
        </w:rPr>
        <w:t xml:space="preserve"> expression in the create section of model nodes will be "b/*/..".  So the </w:t>
      </w:r>
      <w:r w:rsidR="00AC284F">
        <w:rPr>
          <w:rFonts w:cs="Calibri"/>
          <w:lang w:val="en-GB"/>
        </w:rPr>
        <w:t>X-definition</w:t>
      </w:r>
      <w:r w:rsidRPr="000C0FBE">
        <w:rPr>
          <w:rFonts w:cs="Calibri"/>
          <w:lang w:val="en-GB"/>
        </w:rPr>
        <w:t>:</w:t>
      </w:r>
    </w:p>
    <w:p w14:paraId="64780C53" w14:textId="77777777" w:rsidR="00C03081" w:rsidRPr="000C0FBE" w:rsidRDefault="00C03081">
      <w:pPr>
        <w:pStyle w:val="xmlhlava"/>
        <w:rPr>
          <w:lang w:val="en-GB"/>
        </w:rPr>
      </w:pPr>
      <w:r w:rsidRPr="000C0FBE">
        <w:rPr>
          <w:lang w:val="en-GB"/>
        </w:rPr>
        <w:t>&lt;xd:def xmlns:xd=”http://www.xdef.org/xdef/4.2' root=”a”&gt;</w:t>
      </w:r>
    </w:p>
    <w:p w14:paraId="6C7DC323" w14:textId="77777777" w:rsidR="00C03081" w:rsidRPr="000C0FBE" w:rsidRDefault="00C03081">
      <w:pPr>
        <w:pStyle w:val="xmltlo"/>
        <w:rPr>
          <w:lang w:val="en-GB"/>
        </w:rPr>
      </w:pPr>
      <w:r w:rsidRPr="000C0FBE">
        <w:rPr>
          <w:lang w:val="en-GB"/>
        </w:rPr>
        <w:t xml:space="preserve">  &lt;a&gt;</w:t>
      </w:r>
    </w:p>
    <w:p w14:paraId="2FB400A4" w14:textId="77777777" w:rsidR="00C03081" w:rsidRPr="000C0FBE" w:rsidRDefault="00C03081">
      <w:pPr>
        <w:pStyle w:val="xmltlo"/>
        <w:rPr>
          <w:lang w:val="en-GB"/>
        </w:rPr>
      </w:pPr>
      <w:r w:rsidRPr="000C0FBE">
        <w:rPr>
          <w:lang w:val="en-GB"/>
        </w:rPr>
        <w:t xml:space="preserve">    &lt;b xd:script="*; create </w:t>
      </w:r>
      <w:r w:rsidRPr="000C0FBE">
        <w:rPr>
          <w:b/>
          <w:lang w:val="en-GB"/>
        </w:rPr>
        <w:t>from('</w:t>
      </w:r>
      <w:r w:rsidRPr="000C0FBE">
        <w:rPr>
          <w:b/>
          <w:color w:val="FF0000"/>
          <w:lang w:val="en-GB"/>
        </w:rPr>
        <w:t>b/*/..</w:t>
      </w:r>
      <w:r w:rsidRPr="000C0FBE">
        <w:rPr>
          <w:b/>
          <w:lang w:val="en-GB"/>
        </w:rPr>
        <w:t>')</w:t>
      </w:r>
      <w:r w:rsidRPr="000C0FBE">
        <w:rPr>
          <w:lang w:val="en-GB"/>
        </w:rPr>
        <w:t>;" x="string()"&gt;</w:t>
      </w:r>
    </w:p>
    <w:p w14:paraId="27894ED9" w14:textId="77777777" w:rsidR="00C03081" w:rsidRPr="000C0FBE" w:rsidRDefault="00C03081">
      <w:pPr>
        <w:pStyle w:val="xmltlo"/>
        <w:rPr>
          <w:lang w:val="en-GB"/>
        </w:rPr>
      </w:pPr>
      <w:r w:rsidRPr="000C0FBE">
        <w:rPr>
          <w:lang w:val="en-GB"/>
        </w:rPr>
        <w:t xml:space="preserve">      &lt;c xd:script="*” y=”string()” /&gt;</w:t>
      </w:r>
    </w:p>
    <w:p w14:paraId="59A2A84F" w14:textId="77777777" w:rsidR="00C03081" w:rsidRPr="000C0FBE" w:rsidRDefault="00C03081">
      <w:pPr>
        <w:pStyle w:val="xmltlo"/>
        <w:rPr>
          <w:lang w:val="en-GB"/>
        </w:rPr>
      </w:pPr>
      <w:r w:rsidRPr="000C0FBE">
        <w:rPr>
          <w:lang w:val="en-GB"/>
        </w:rPr>
        <w:t xml:space="preserve">    &lt;/b&gt;</w:t>
      </w:r>
    </w:p>
    <w:p w14:paraId="501FB17F" w14:textId="77777777" w:rsidR="00C03081" w:rsidRPr="000C0FBE" w:rsidRDefault="00C03081">
      <w:pPr>
        <w:pStyle w:val="xmltlo"/>
        <w:rPr>
          <w:lang w:val="en-GB"/>
        </w:rPr>
      </w:pPr>
      <w:r w:rsidRPr="000C0FBE">
        <w:rPr>
          <w:lang w:val="en-GB"/>
        </w:rPr>
        <w:t xml:space="preserve">  &lt;/a&gt;</w:t>
      </w:r>
    </w:p>
    <w:p w14:paraId="6AE923F6" w14:textId="77777777" w:rsidR="00C03081" w:rsidRPr="000C0FBE" w:rsidRDefault="00C03081">
      <w:pPr>
        <w:pStyle w:val="xmlpata"/>
        <w:rPr>
          <w:lang w:val="en-GB"/>
        </w:rPr>
      </w:pPr>
      <w:r w:rsidRPr="000C0FBE">
        <w:rPr>
          <w:lang w:val="en-GB"/>
        </w:rPr>
        <w:t>&lt;/xd:def&gt;</w:t>
      </w:r>
    </w:p>
    <w:p w14:paraId="0D157182" w14:textId="77777777" w:rsidR="00C03081" w:rsidRPr="000C0FBE" w:rsidRDefault="00C03081">
      <w:pPr>
        <w:pStyle w:val="Odstavec"/>
        <w:rPr>
          <w:rFonts w:cs="Calibri"/>
          <w:i/>
          <w:lang w:val="en-GB"/>
        </w:rPr>
      </w:pPr>
      <w:r w:rsidRPr="000C0FBE">
        <w:rPr>
          <w:rFonts w:cs="Calibri"/>
          <w:i/>
          <w:lang w:val="en-GB"/>
        </w:rPr>
        <w:t>Note you can also write the XPath expression as e.g</w:t>
      </w:r>
      <w:r w:rsidR="00AC284F">
        <w:rPr>
          <w:rFonts w:cs="Calibri"/>
          <w:i/>
          <w:lang w:val="en-GB"/>
        </w:rPr>
        <w:t>.</w:t>
      </w:r>
      <w:r w:rsidRPr="000C0FBE">
        <w:rPr>
          <w:rFonts w:cs="Calibri"/>
          <w:i/>
          <w:lang w:val="en-GB"/>
        </w:rPr>
        <w:t>: b/*/parent::*". You can try it on:</w:t>
      </w:r>
    </w:p>
    <w:p w14:paraId="0AB03350" w14:textId="77777777" w:rsidR="00C03081" w:rsidRPr="000C0FBE" w:rsidRDefault="00AC284F">
      <w:pPr>
        <w:pStyle w:val="Odstavec"/>
        <w:rPr>
          <w:rFonts w:cs="Calibri"/>
          <w:lang w:val="en-GB"/>
        </w:rPr>
      </w:pPr>
      <w:r w:rsidRPr="000C0FBE">
        <w:rPr>
          <w:rFonts w:cs="Calibri"/>
          <w:lang w:val="en-GB"/>
        </w:rPr>
        <w:t>S</w:t>
      </w:r>
      <w:r>
        <w:rPr>
          <w:rFonts w:cs="Calibri"/>
          <w:lang w:val="en-GB"/>
        </w:rPr>
        <w:t xml:space="preserve">ee </w:t>
      </w:r>
      <w:hyperlink r:id="rId58" w:history="1">
        <w:r w:rsidR="00B91A54">
          <w:rPr>
            <w:rStyle w:val="Hyperlink"/>
            <w:rFonts w:cs="Calibri"/>
            <w:lang w:val="en-GB" w:bidi="ar-SA"/>
          </w:rPr>
          <w:t>https://xdef.syntea.cz/tutorial</w:t>
        </w:r>
        <w:r w:rsidR="00C03081" w:rsidRPr="000C0FBE">
          <w:rPr>
            <w:rStyle w:val="Hyperlink"/>
            <w:rFonts w:cs="Calibri"/>
            <w:lang w:val="en-GB" w:bidi="ar-SA"/>
          </w:rPr>
          <w:t>/en/example/C505.html</w:t>
        </w:r>
      </w:hyperlink>
    </w:p>
    <w:p w14:paraId="24AD488D" w14:textId="77777777" w:rsidR="00C03081" w:rsidRPr="000C0FBE" w:rsidRDefault="00C03081">
      <w:pPr>
        <w:pStyle w:val="Odstavec"/>
        <w:rPr>
          <w:rFonts w:cs="Calibri"/>
          <w:lang w:val="en-GB"/>
        </w:rPr>
      </w:pPr>
      <w:r w:rsidRPr="000C0FBE">
        <w:rPr>
          <w:rFonts w:cs="Calibri"/>
          <w:lang w:val="en-GB"/>
        </w:rPr>
        <w:t>Result XML:</w:t>
      </w:r>
    </w:p>
    <w:p w14:paraId="26C4FD73" w14:textId="77777777" w:rsidR="00C03081" w:rsidRPr="000C0FBE" w:rsidRDefault="00C03081">
      <w:pPr>
        <w:pStyle w:val="xmlhlava"/>
        <w:rPr>
          <w:lang w:val="en-GB"/>
        </w:rPr>
      </w:pPr>
      <w:r w:rsidRPr="000C0FBE">
        <w:rPr>
          <w:lang w:val="en-GB"/>
        </w:rPr>
        <w:t>&lt;a&gt;</w:t>
      </w:r>
    </w:p>
    <w:p w14:paraId="6E3BEF67" w14:textId="77777777" w:rsidR="00C03081" w:rsidRPr="000C0FBE" w:rsidRDefault="00C03081">
      <w:pPr>
        <w:pStyle w:val="xmltlo"/>
        <w:rPr>
          <w:lang w:val="en-GB"/>
        </w:rPr>
      </w:pPr>
      <w:r w:rsidRPr="000C0FBE">
        <w:rPr>
          <w:lang w:val="en-GB"/>
        </w:rPr>
        <w:t xml:space="preserve">  &lt;b x=”1”&gt;&lt;c y=”11”&gt;&lt;/b&gt;</w:t>
      </w:r>
    </w:p>
    <w:p w14:paraId="0C5C3F54" w14:textId="77777777" w:rsidR="00C03081" w:rsidRPr="000C0FBE" w:rsidRDefault="00C03081">
      <w:pPr>
        <w:pStyle w:val="xmltlo"/>
        <w:rPr>
          <w:lang w:val="en-GB"/>
        </w:rPr>
      </w:pPr>
      <w:r w:rsidRPr="000C0FBE">
        <w:rPr>
          <w:lang w:val="en-GB"/>
        </w:rPr>
        <w:t xml:space="preserve">  &lt;b x=”3”&gt;&lt;c y=”33”&gt;&lt;/b &gt;</w:t>
      </w:r>
    </w:p>
    <w:p w14:paraId="49F62533" w14:textId="77777777" w:rsidR="00C03081" w:rsidRPr="000C0FBE" w:rsidRDefault="00C03081">
      <w:pPr>
        <w:pStyle w:val="xmlpata"/>
        <w:rPr>
          <w:lang w:val="en-GB"/>
        </w:rPr>
      </w:pPr>
      <w:r w:rsidRPr="000C0FBE">
        <w:rPr>
          <w:lang w:val="en-GB"/>
        </w:rPr>
        <w:t>&lt;/a&gt;</w:t>
      </w:r>
    </w:p>
    <w:p w14:paraId="02FDEB66" w14:textId="77777777" w:rsidR="00C03081" w:rsidRPr="000C0FBE" w:rsidRDefault="00AC284F">
      <w:pPr>
        <w:pStyle w:val="Heading1"/>
        <w:rPr>
          <w:lang w:val="en-GB"/>
        </w:rPr>
      </w:pPr>
      <w:bookmarkStart w:id="40" w:name="_Toc206414171"/>
      <w:r>
        <w:rPr>
          <w:lang w:val="en-GB"/>
        </w:rPr>
        <w:t>A c</w:t>
      </w:r>
      <w:r w:rsidR="00C03081" w:rsidRPr="000C0FBE">
        <w:rPr>
          <w:lang w:val="en-GB"/>
        </w:rPr>
        <w:t>ombination of the validation mode and construction mode</w:t>
      </w:r>
      <w:bookmarkEnd w:id="39"/>
      <w:bookmarkEnd w:id="40"/>
    </w:p>
    <w:p w14:paraId="623C61AC" w14:textId="77777777" w:rsidR="00C03081" w:rsidRPr="000C0FBE" w:rsidRDefault="00C03081">
      <w:pPr>
        <w:pStyle w:val="Odstavec"/>
        <w:rPr>
          <w:rFonts w:cs="Calibri"/>
          <w:lang w:val="en-GB"/>
        </w:rPr>
      </w:pPr>
      <w:r w:rsidRPr="000C0FBE">
        <w:rPr>
          <w:rFonts w:cs="Calibri"/>
          <w:lang w:val="en-GB"/>
        </w:rPr>
        <w:t xml:space="preserve">Both </w:t>
      </w:r>
      <w:r w:rsidR="00AC284F">
        <w:rPr>
          <w:rFonts w:cs="Calibri"/>
          <w:lang w:val="en-GB"/>
        </w:rPr>
        <w:t>X-definition</w:t>
      </w:r>
      <w:r w:rsidRPr="000C0FBE">
        <w:rPr>
          <w:rFonts w:cs="Calibri"/>
          <w:lang w:val="en-GB"/>
        </w:rPr>
        <w:t xml:space="preserve"> modes, i.e.</w:t>
      </w:r>
      <w:r w:rsidR="00CC5D29">
        <w:rPr>
          <w:rFonts w:cs="Calibri"/>
          <w:lang w:val="en-GB"/>
        </w:rPr>
        <w:t>,</w:t>
      </w:r>
      <w:r w:rsidRPr="000C0FBE">
        <w:rPr>
          <w:rFonts w:cs="Calibri"/>
          <w:lang w:val="en-GB"/>
        </w:rPr>
        <w:t xml:space="preserve"> the validation mode and construction mode, can be combined. Let's use the previous example, but first, validate the data using the model "Item" (note that the "xparse" method has a second parameter with either the X definition name or "*" if the X definition has no name). When executing commands in the section xd:declaration, the input data from the variable "data" is verified according to the model "Item" (which must of course be declared as "root" in the </w:t>
      </w:r>
      <w:r w:rsidR="00AC284F">
        <w:rPr>
          <w:rFonts w:cs="Calibri"/>
          <w:lang w:val="en-GB"/>
        </w:rPr>
        <w:t>X-definition</w:t>
      </w:r>
      <w:r w:rsidRPr="000C0FBE">
        <w:rPr>
          <w:rFonts w:cs="Calibri"/>
          <w:lang w:val="en-GB"/>
        </w:rPr>
        <w:t>). In the construction mode</w:t>
      </w:r>
      <w:r w:rsidR="00CC5D29">
        <w:rPr>
          <w:rFonts w:cs="Calibri"/>
          <w:lang w:val="en-GB"/>
        </w:rPr>
        <w:t>,</w:t>
      </w:r>
      <w:r w:rsidRPr="000C0FBE">
        <w:rPr>
          <w:rFonts w:cs="Calibri"/>
          <w:lang w:val="en-GB"/>
        </w:rPr>
        <w:t xml:space="preserve"> the validated element is used as a context for the model "Contract" as in the previous example:</w:t>
      </w:r>
    </w:p>
    <w:p w14:paraId="417BF77A" w14:textId="77777777" w:rsidR="00C03081" w:rsidRPr="000C0FBE" w:rsidRDefault="00C03081">
      <w:pPr>
        <w:pStyle w:val="xdhlava"/>
        <w:rPr>
          <w:lang w:val="en-GB"/>
        </w:rPr>
      </w:pPr>
      <w:r w:rsidRPr="000C0FBE">
        <w:rPr>
          <w:lang w:val="en-GB"/>
        </w:rPr>
        <w:t>&lt;xd:def xmlns:xd = "http://www.xdef.org/xdef/4.2" root="Item"&gt;</w:t>
      </w:r>
    </w:p>
    <w:p w14:paraId="4BD1D4B1" w14:textId="77777777" w:rsidR="00C03081" w:rsidRPr="000C0FBE" w:rsidRDefault="00C03081">
      <w:pPr>
        <w:pStyle w:val="xdtlo"/>
        <w:rPr>
          <w:lang w:val="en-GB"/>
        </w:rPr>
      </w:pPr>
      <w:r w:rsidRPr="000C0FBE">
        <w:rPr>
          <w:lang w:val="en-GB"/>
        </w:rPr>
        <w:t>&lt;xd:declaration&gt;</w:t>
      </w:r>
    </w:p>
    <w:p w14:paraId="4BD96E2E" w14:textId="77777777" w:rsidR="00C03081" w:rsidRPr="000C0FBE" w:rsidRDefault="00C03081">
      <w:pPr>
        <w:pStyle w:val="xdtlo"/>
        <w:rPr>
          <w:lang w:val="en-GB"/>
        </w:rPr>
      </w:pPr>
      <w:r w:rsidRPr="000C0FBE">
        <w:rPr>
          <w:lang w:val="en-GB"/>
        </w:rPr>
        <w:t>&lt;![CDATA[</w:t>
      </w:r>
    </w:p>
    <w:p w14:paraId="6F64B96B" w14:textId="77777777" w:rsidR="00C03081" w:rsidRPr="000C0FBE" w:rsidRDefault="00C03081">
      <w:pPr>
        <w:pStyle w:val="xdtlo"/>
        <w:rPr>
          <w:lang w:val="en-GB"/>
        </w:rPr>
      </w:pPr>
      <w:r w:rsidRPr="000C0FBE">
        <w:rPr>
          <w:lang w:val="en-GB"/>
        </w:rPr>
        <w:t xml:space="preserve">  String data = </w:t>
      </w:r>
    </w:p>
    <w:p w14:paraId="062A2E7E" w14:textId="77777777" w:rsidR="00C03081" w:rsidRPr="000C0FBE" w:rsidRDefault="00C03081">
      <w:pPr>
        <w:pStyle w:val="xdtlo"/>
        <w:rPr>
          <w:lang w:val="en-GB"/>
        </w:rPr>
      </w:pPr>
      <w:r w:rsidRPr="000C0FBE">
        <w:rPr>
          <w:lang w:val="en-GB"/>
        </w:rPr>
        <w:t xml:space="preserve">   "&lt;Item id='0123456789'&gt;</w:t>
      </w:r>
    </w:p>
    <w:p w14:paraId="1B464B8D" w14:textId="77777777" w:rsidR="00C03081" w:rsidRPr="000C0FBE" w:rsidRDefault="00C03081">
      <w:pPr>
        <w:pStyle w:val="xdtlo"/>
        <w:rPr>
          <w:lang w:val="en-GB"/>
        </w:rPr>
      </w:pPr>
      <w:r w:rsidRPr="000C0FBE">
        <w:rPr>
          <w:lang w:val="en-GB"/>
        </w:rPr>
        <w:t xml:space="preserve">      &lt;Client role='1' company='SomeCompany Ltd' cId='12345678' /&gt;</w:t>
      </w:r>
    </w:p>
    <w:p w14:paraId="72CD2767" w14:textId="77777777" w:rsidR="00C03081" w:rsidRPr="000C0FBE" w:rsidRDefault="00C03081">
      <w:pPr>
        <w:pStyle w:val="xdtlo"/>
        <w:rPr>
          <w:lang w:val="en-GB"/>
        </w:rPr>
      </w:pPr>
      <w:r w:rsidRPr="000C0FBE">
        <w:rPr>
          <w:lang w:val="en-GB"/>
        </w:rPr>
        <w:t xml:space="preserve">      &lt;Client role='2' name='Peter' surname='Brown' pId='311270/1234' /&gt;</w:t>
      </w:r>
    </w:p>
    <w:p w14:paraId="436D89B0" w14:textId="77777777" w:rsidR="00C03081" w:rsidRPr="000C0FBE" w:rsidRDefault="00C03081">
      <w:pPr>
        <w:pStyle w:val="xdtlo"/>
        <w:rPr>
          <w:lang w:val="en-GB"/>
        </w:rPr>
      </w:pPr>
      <w:r w:rsidRPr="000C0FBE">
        <w:rPr>
          <w:lang w:val="en-GB"/>
        </w:rPr>
        <w:t xml:space="preserve">      &lt;Client role='3' name='John' surname='Smith' pId='120455/2345' cId='87654321' /&gt;</w:t>
      </w:r>
    </w:p>
    <w:p w14:paraId="5C47F4BC" w14:textId="77777777" w:rsidR="00C03081" w:rsidRPr="000C0FBE" w:rsidRDefault="00C03081">
      <w:pPr>
        <w:pStyle w:val="xdtlo"/>
        <w:rPr>
          <w:lang w:val="en-GB"/>
        </w:rPr>
      </w:pPr>
      <w:r w:rsidRPr="000C0FBE">
        <w:rPr>
          <w:lang w:val="en-GB"/>
        </w:rPr>
        <w:t xml:space="preserve">   &lt;/Item&gt;";</w:t>
      </w:r>
    </w:p>
    <w:p w14:paraId="4F84BB4B" w14:textId="77777777" w:rsidR="00C03081" w:rsidRPr="000C0FBE" w:rsidRDefault="00C03081">
      <w:pPr>
        <w:pStyle w:val="xdtlo"/>
        <w:rPr>
          <w:lang w:val="en-GB"/>
        </w:rPr>
      </w:pPr>
      <w:r w:rsidRPr="000C0FBE">
        <w:rPr>
          <w:lang w:val="en-GB"/>
        </w:rPr>
        <w:t xml:space="preserve">  Element source = xparse(data, "*");</w:t>
      </w:r>
    </w:p>
    <w:p w14:paraId="321214C6" w14:textId="77777777" w:rsidR="00C03081" w:rsidRPr="000C0FBE" w:rsidRDefault="00C03081">
      <w:pPr>
        <w:pStyle w:val="xdtlo"/>
        <w:rPr>
          <w:lang w:val="en-GB"/>
        </w:rPr>
      </w:pPr>
      <w:r w:rsidRPr="000C0FBE">
        <w:rPr>
          <w:lang w:val="en-GB"/>
        </w:rPr>
        <w:t>]]&gt;</w:t>
      </w:r>
    </w:p>
    <w:p w14:paraId="7AB3B250" w14:textId="77777777" w:rsidR="00C03081" w:rsidRPr="000C0FBE" w:rsidRDefault="00C03081">
      <w:pPr>
        <w:pStyle w:val="xdtlo"/>
        <w:rPr>
          <w:lang w:val="en-GB"/>
        </w:rPr>
      </w:pPr>
      <w:r w:rsidRPr="000C0FBE">
        <w:rPr>
          <w:lang w:val="en-GB"/>
        </w:rPr>
        <w:t>&lt;/xd:declaration&gt;</w:t>
      </w:r>
    </w:p>
    <w:p w14:paraId="5ACCA4B7" w14:textId="77777777" w:rsidR="00C03081" w:rsidRPr="000C0FBE" w:rsidRDefault="00C03081">
      <w:pPr>
        <w:pStyle w:val="xdtlo"/>
        <w:rPr>
          <w:lang w:val="en-GB"/>
        </w:rPr>
      </w:pPr>
    </w:p>
    <w:p w14:paraId="77D7F1D8" w14:textId="77777777" w:rsidR="00C03081" w:rsidRPr="000C0FBE" w:rsidRDefault="00C03081">
      <w:pPr>
        <w:pStyle w:val="xdtlo"/>
        <w:rPr>
          <w:lang w:val="en-GB"/>
        </w:rPr>
      </w:pPr>
      <w:r w:rsidRPr="000C0FBE">
        <w:rPr>
          <w:lang w:val="en-GB"/>
        </w:rPr>
        <w:t>&lt;Contract xd:script="create source"</w:t>
      </w:r>
    </w:p>
    <w:p w14:paraId="3265E4DB" w14:textId="77777777" w:rsidR="00C03081" w:rsidRPr="000C0FBE" w:rsidRDefault="00C03081">
      <w:pPr>
        <w:pStyle w:val="xdtlo"/>
        <w:rPr>
          <w:lang w:val="en-GB"/>
        </w:rPr>
      </w:pPr>
      <w:r w:rsidRPr="000C0FBE">
        <w:rPr>
          <w:lang w:val="en-GB"/>
        </w:rPr>
        <w:t xml:space="preserve">      date      ="required dateTime(); </w:t>
      </w:r>
      <w:r w:rsidRPr="000C0FBE">
        <w:rPr>
          <w:b/>
          <w:color w:val="FF0000"/>
          <w:lang w:val="en-GB"/>
        </w:rPr>
        <w:t>create now()</w:t>
      </w:r>
      <w:r w:rsidRPr="000C0FBE">
        <w:rPr>
          <w:lang w:val="en-GB"/>
        </w:rPr>
        <w:t>"</w:t>
      </w:r>
    </w:p>
    <w:p w14:paraId="0A0962EE" w14:textId="77777777" w:rsidR="00C03081" w:rsidRPr="000C0FBE" w:rsidRDefault="00C03081">
      <w:pPr>
        <w:pStyle w:val="xdtlo"/>
        <w:rPr>
          <w:lang w:val="en-GB"/>
        </w:rPr>
      </w:pPr>
      <w:r w:rsidRPr="000C0FBE">
        <w:rPr>
          <w:lang w:val="en-GB"/>
        </w:rPr>
        <w:t xml:space="preserve">      number    ="required num(10); </w:t>
      </w:r>
      <w:r w:rsidRPr="000C0FBE">
        <w:rPr>
          <w:b/>
          <w:color w:val="FF0000"/>
          <w:lang w:val="en-GB"/>
        </w:rPr>
        <w:t>create from('@id')</w:t>
      </w:r>
      <w:r w:rsidRPr="000C0FBE">
        <w:rPr>
          <w:lang w:val="en-GB"/>
        </w:rPr>
        <w:t>" &gt;</w:t>
      </w:r>
    </w:p>
    <w:p w14:paraId="2524EEDF" w14:textId="77777777" w:rsidR="00C03081" w:rsidRPr="000C0FBE" w:rsidRDefault="00C03081">
      <w:pPr>
        <w:pStyle w:val="xdtlo"/>
        <w:rPr>
          <w:lang w:val="en-GB"/>
        </w:rPr>
      </w:pPr>
      <w:r w:rsidRPr="000C0FBE">
        <w:rPr>
          <w:lang w:val="en-GB"/>
        </w:rPr>
        <w:t xml:space="preserve">  &lt;Owner xd:script="</w:t>
      </w:r>
      <w:r w:rsidRPr="000C0FBE">
        <w:rPr>
          <w:b/>
          <w:color w:val="FF0000"/>
          <w:lang w:val="en-GB"/>
        </w:rPr>
        <w:t>create from('Client[@role=\'1\']')</w:t>
      </w:r>
      <w:r w:rsidRPr="000C0FBE">
        <w:rPr>
          <w:lang w:val="en-GB"/>
        </w:rPr>
        <w:t>"</w:t>
      </w:r>
    </w:p>
    <w:p w14:paraId="14ECB383" w14:textId="77777777" w:rsidR="00C03081" w:rsidRPr="000C0FBE" w:rsidRDefault="00C03081">
      <w:pPr>
        <w:pStyle w:val="xdtlo"/>
        <w:rPr>
          <w:lang w:val="en-GB"/>
        </w:rPr>
      </w:pPr>
      <w:r w:rsidRPr="000C0FBE">
        <w:rPr>
          <w:lang w:val="en-GB"/>
        </w:rPr>
        <w:t xml:space="preserve">      cId       ="required num(8)"</w:t>
      </w:r>
    </w:p>
    <w:p w14:paraId="57AF5B8A" w14:textId="77777777" w:rsidR="00C03081" w:rsidRPr="000C0FBE" w:rsidRDefault="00C03081">
      <w:pPr>
        <w:pStyle w:val="xdtlo"/>
        <w:rPr>
          <w:lang w:val="en-GB"/>
        </w:rPr>
      </w:pPr>
      <w:r w:rsidRPr="000C0FBE">
        <w:rPr>
          <w:lang w:val="en-GB"/>
        </w:rPr>
        <w:t xml:space="preserve">      company   ="required string(1,30)" /&gt;</w:t>
      </w:r>
    </w:p>
    <w:p w14:paraId="7D57AAC0" w14:textId="77777777" w:rsidR="00C03081" w:rsidRPr="000C0FBE" w:rsidRDefault="00C03081">
      <w:pPr>
        <w:pStyle w:val="xdtlo"/>
        <w:rPr>
          <w:lang w:val="en-GB"/>
        </w:rPr>
      </w:pPr>
      <w:r w:rsidRPr="000C0FBE">
        <w:rPr>
          <w:lang w:val="en-GB"/>
        </w:rPr>
        <w:t xml:space="preserve">  &lt;Holder xd:script="</w:t>
      </w:r>
      <w:r w:rsidRPr="000C0FBE">
        <w:rPr>
          <w:b/>
          <w:color w:val="FF0000"/>
          <w:lang w:val="en-GB"/>
        </w:rPr>
        <w:t>create from('Client[@role=\'2\']')</w:t>
      </w:r>
      <w:r w:rsidRPr="000C0FBE">
        <w:rPr>
          <w:lang w:val="en-GB"/>
        </w:rPr>
        <w:t>"</w:t>
      </w:r>
    </w:p>
    <w:p w14:paraId="273E7DFD" w14:textId="77777777" w:rsidR="00C03081" w:rsidRPr="000C0FBE" w:rsidRDefault="00C03081">
      <w:pPr>
        <w:pStyle w:val="xdtlo"/>
        <w:rPr>
          <w:lang w:val="en-GB"/>
        </w:rPr>
      </w:pPr>
      <w:r w:rsidRPr="000C0FBE">
        <w:rPr>
          <w:lang w:val="en-GB"/>
        </w:rPr>
        <w:t xml:space="preserve">      pId       ="required string(10,11) "</w:t>
      </w:r>
    </w:p>
    <w:p w14:paraId="23741EAA" w14:textId="77777777" w:rsidR="00C03081" w:rsidRPr="000C0FBE" w:rsidRDefault="00C03081">
      <w:pPr>
        <w:pStyle w:val="xdtlo"/>
        <w:rPr>
          <w:lang w:val="en-GB"/>
        </w:rPr>
      </w:pPr>
      <w:r w:rsidRPr="000C0FBE">
        <w:rPr>
          <w:lang w:val="en-GB"/>
        </w:rPr>
        <w:t xml:space="preserve">      name      ="required string(1,30)"</w:t>
      </w:r>
    </w:p>
    <w:p w14:paraId="38C92BBC" w14:textId="77777777" w:rsidR="00C03081" w:rsidRPr="000C0FBE" w:rsidRDefault="00C03081">
      <w:pPr>
        <w:pStyle w:val="xdtlo"/>
        <w:rPr>
          <w:lang w:val="en-GB"/>
        </w:rPr>
      </w:pPr>
      <w:r w:rsidRPr="000C0FBE">
        <w:rPr>
          <w:lang w:val="en-GB"/>
        </w:rPr>
        <w:lastRenderedPageBreak/>
        <w:t xml:space="preserve">      surname   ="required string(1,30)" /&gt;</w:t>
      </w:r>
    </w:p>
    <w:p w14:paraId="189FAC2F" w14:textId="77777777" w:rsidR="00C03081" w:rsidRPr="000C0FBE" w:rsidRDefault="00C03081">
      <w:pPr>
        <w:pStyle w:val="xdtlo"/>
        <w:rPr>
          <w:lang w:val="en-GB"/>
        </w:rPr>
      </w:pPr>
      <w:r w:rsidRPr="000C0FBE">
        <w:rPr>
          <w:lang w:val="en-GB"/>
        </w:rPr>
        <w:t xml:space="preserve">  &lt;Policyholder xd:script="</w:t>
      </w:r>
      <w:r w:rsidRPr="000C0FBE">
        <w:rPr>
          <w:b/>
          <w:color w:val="FF0000"/>
          <w:lang w:val="en-GB"/>
        </w:rPr>
        <w:t>create from('Client[@role=\'3\']')</w:t>
      </w:r>
      <w:r w:rsidRPr="000C0FBE">
        <w:rPr>
          <w:lang w:val="en-GB"/>
        </w:rPr>
        <w:t>"</w:t>
      </w:r>
    </w:p>
    <w:p w14:paraId="409D353B" w14:textId="77777777" w:rsidR="00C03081" w:rsidRPr="000C0FBE" w:rsidRDefault="00C03081">
      <w:pPr>
        <w:pStyle w:val="xdtlo"/>
        <w:rPr>
          <w:lang w:val="en-GB"/>
        </w:rPr>
      </w:pPr>
      <w:r w:rsidRPr="000C0FBE">
        <w:rPr>
          <w:lang w:val="en-GB"/>
        </w:rPr>
        <w:t xml:space="preserve">      name      ="required string(1,30); </w:t>
      </w:r>
      <w:r w:rsidRPr="000C0FBE">
        <w:rPr>
          <w:b/>
          <w:color w:val="FF0000"/>
          <w:lang w:val="en-GB"/>
        </w:rPr>
        <w:t>create from('@name') + ' ' + from('@surname')</w:t>
      </w:r>
      <w:r w:rsidRPr="000C0FBE">
        <w:rPr>
          <w:lang w:val="en-GB"/>
        </w:rPr>
        <w:t>"</w:t>
      </w:r>
    </w:p>
    <w:p w14:paraId="6A0FEE13" w14:textId="77777777" w:rsidR="00C03081" w:rsidRPr="000C0FBE" w:rsidRDefault="00C03081">
      <w:pPr>
        <w:pStyle w:val="xdtlo"/>
        <w:rPr>
          <w:lang w:val="en-GB"/>
        </w:rPr>
      </w:pPr>
      <w:r w:rsidRPr="000C0FBE">
        <w:rPr>
          <w:lang w:val="en-GB"/>
        </w:rPr>
        <w:t xml:space="preserve">      cId       ="required num(8)" /&gt;</w:t>
      </w:r>
    </w:p>
    <w:p w14:paraId="002D4059" w14:textId="77777777" w:rsidR="00C03081" w:rsidRPr="000C0FBE" w:rsidRDefault="00C03081">
      <w:pPr>
        <w:pStyle w:val="xdtlo"/>
        <w:rPr>
          <w:lang w:val="en-GB"/>
        </w:rPr>
      </w:pPr>
      <w:r w:rsidRPr="000C0FBE">
        <w:rPr>
          <w:lang w:val="en-GB"/>
        </w:rPr>
        <w:t>&lt;/Contract&gt;</w:t>
      </w:r>
    </w:p>
    <w:p w14:paraId="630A49F5" w14:textId="77777777" w:rsidR="00C03081" w:rsidRPr="000C0FBE" w:rsidRDefault="00C03081">
      <w:pPr>
        <w:pStyle w:val="xdtlo"/>
        <w:rPr>
          <w:lang w:val="en-GB"/>
        </w:rPr>
      </w:pPr>
    </w:p>
    <w:p w14:paraId="1CC41B9E" w14:textId="77777777" w:rsidR="00C03081" w:rsidRPr="000C0FBE" w:rsidRDefault="00C03081">
      <w:pPr>
        <w:pStyle w:val="xdtlo"/>
        <w:rPr>
          <w:lang w:val="en-GB"/>
        </w:rPr>
      </w:pPr>
      <w:r w:rsidRPr="000C0FBE">
        <w:rPr>
          <w:lang w:val="en-GB"/>
        </w:rPr>
        <w:t>&lt;Item id='num(10)'&gt;</w:t>
      </w:r>
    </w:p>
    <w:p w14:paraId="2A643592" w14:textId="77777777" w:rsidR="00C03081" w:rsidRPr="000C0FBE" w:rsidRDefault="00C03081">
      <w:pPr>
        <w:pStyle w:val="xdtlo"/>
        <w:rPr>
          <w:lang w:val="en-GB"/>
        </w:rPr>
      </w:pPr>
      <w:r w:rsidRPr="000C0FBE">
        <w:rPr>
          <w:lang w:val="en-GB"/>
        </w:rPr>
        <w:t xml:space="preserve">  &lt;Client role = 'int()' company = 'string()' cId = 'num(8)' /&gt;</w:t>
      </w:r>
    </w:p>
    <w:p w14:paraId="6167EC37" w14:textId="77777777" w:rsidR="00C03081" w:rsidRPr="000C0FBE" w:rsidRDefault="00C03081">
      <w:pPr>
        <w:pStyle w:val="xdtlo"/>
        <w:rPr>
          <w:lang w:val="en-GB"/>
        </w:rPr>
      </w:pPr>
      <w:r w:rsidRPr="000C0FBE">
        <w:rPr>
          <w:lang w:val="en-GB"/>
        </w:rPr>
        <w:t xml:space="preserve">  &lt;Client role = 'int()' name = 'string()' surname = 'string()' pId = 'string()' /&gt;</w:t>
      </w:r>
    </w:p>
    <w:p w14:paraId="6ADDF370" w14:textId="77777777" w:rsidR="00C03081" w:rsidRPr="000C0FBE" w:rsidRDefault="00C03081">
      <w:pPr>
        <w:pStyle w:val="xdtlo"/>
        <w:rPr>
          <w:lang w:val="en-GB"/>
        </w:rPr>
      </w:pPr>
      <w:r w:rsidRPr="000C0FBE">
        <w:rPr>
          <w:lang w:val="en-GB"/>
        </w:rPr>
        <w:t xml:space="preserve">  &lt;Client role = 'int()' name = 'string()' surname ='string()' pId = 'string()' cId = 'string()' /&gt;</w:t>
      </w:r>
    </w:p>
    <w:p w14:paraId="5FD0FA62" w14:textId="77777777" w:rsidR="00C03081" w:rsidRPr="000C0FBE" w:rsidRDefault="00C03081">
      <w:pPr>
        <w:pStyle w:val="xdtlo"/>
        <w:rPr>
          <w:lang w:val="en-GB"/>
        </w:rPr>
      </w:pPr>
      <w:r w:rsidRPr="000C0FBE">
        <w:rPr>
          <w:lang w:val="en-GB"/>
        </w:rPr>
        <w:t>&lt;/Item&gt;</w:t>
      </w:r>
    </w:p>
    <w:p w14:paraId="6F22749D" w14:textId="77777777" w:rsidR="00C03081" w:rsidRPr="000C0FBE" w:rsidRDefault="00C03081">
      <w:pPr>
        <w:pStyle w:val="xdtlo"/>
        <w:rPr>
          <w:lang w:val="en-GB"/>
        </w:rPr>
      </w:pPr>
    </w:p>
    <w:p w14:paraId="17E0A446" w14:textId="77777777" w:rsidR="00C03081" w:rsidRPr="000C0FBE" w:rsidRDefault="00C03081">
      <w:pPr>
        <w:pStyle w:val="xdpata"/>
        <w:rPr>
          <w:lang w:val="en-GB"/>
        </w:rPr>
      </w:pPr>
      <w:r w:rsidRPr="000C0FBE">
        <w:rPr>
          <w:lang w:val="en-GB"/>
        </w:rPr>
        <w:t>&lt;/xd:def&gt;</w:t>
      </w:r>
    </w:p>
    <w:p w14:paraId="200AC103" w14:textId="77777777" w:rsidR="00C03081" w:rsidRPr="000C0FBE" w:rsidRDefault="00AC284F">
      <w:pPr>
        <w:pStyle w:val="Odstavec"/>
        <w:rPr>
          <w:rFonts w:cs="Calibri"/>
          <w:lang w:val="en-GB"/>
        </w:rPr>
      </w:pPr>
      <w:r w:rsidRPr="000C0FBE">
        <w:rPr>
          <w:rFonts w:cs="Calibri"/>
          <w:lang w:val="en-GB"/>
        </w:rPr>
        <w:t>S</w:t>
      </w:r>
      <w:r>
        <w:rPr>
          <w:rFonts w:cs="Calibri"/>
          <w:lang w:val="en-GB"/>
        </w:rPr>
        <w:t xml:space="preserve">ee </w:t>
      </w:r>
      <w:hyperlink r:id="rId59" w:history="1">
        <w:r w:rsidR="00B91A54">
          <w:rPr>
            <w:rStyle w:val="Hyperlink"/>
            <w:rFonts w:cs="Calibri"/>
            <w:lang w:val="en-GB" w:bidi="ar-SA"/>
          </w:rPr>
          <w:t>https://xdef.syntea.cz/tutorial</w:t>
        </w:r>
        <w:r w:rsidR="00C03081" w:rsidRPr="000C0FBE">
          <w:rPr>
            <w:rStyle w:val="Hyperlink"/>
            <w:rFonts w:cs="Calibri"/>
            <w:lang w:val="en-GB" w:bidi="ar-SA"/>
          </w:rPr>
          <w:t>/en</w:t>
        </w:r>
        <w:r w:rsidR="00C03081" w:rsidRPr="000C0FBE">
          <w:rPr>
            <w:rStyle w:val="Hyperlink"/>
            <w:rFonts w:cs="Calibri"/>
            <w:lang w:val="en-GB" w:bidi="ar-SA"/>
          </w:rPr>
          <w:t>/</w:t>
        </w:r>
        <w:r w:rsidR="00C03081" w:rsidRPr="000C0FBE">
          <w:rPr>
            <w:rStyle w:val="Hyperlink"/>
            <w:rFonts w:cs="Calibri"/>
            <w:lang w:val="en-GB" w:bidi="ar-SA"/>
          </w:rPr>
          <w:t>e</w:t>
        </w:r>
        <w:r w:rsidR="00C03081" w:rsidRPr="000C0FBE">
          <w:rPr>
            <w:rStyle w:val="Hyperlink"/>
            <w:rFonts w:cs="Calibri"/>
            <w:lang w:val="en-GB" w:bidi="ar-SA"/>
          </w:rPr>
          <w:t>x</w:t>
        </w:r>
        <w:r w:rsidR="00C03081" w:rsidRPr="000C0FBE">
          <w:rPr>
            <w:rStyle w:val="Hyperlink"/>
            <w:rFonts w:cs="Calibri"/>
            <w:lang w:val="en-GB" w:bidi="ar-SA"/>
          </w:rPr>
          <w:t>ample/C60</w:t>
        </w:r>
        <w:r w:rsidR="00C03081" w:rsidRPr="000C0FBE">
          <w:rPr>
            <w:rStyle w:val="Hyperlink"/>
            <w:rFonts w:cs="Calibri"/>
            <w:lang w:val="en-GB" w:bidi="ar-SA"/>
          </w:rPr>
          <w:t>1</w:t>
        </w:r>
        <w:r w:rsidR="00C03081" w:rsidRPr="000C0FBE">
          <w:rPr>
            <w:rStyle w:val="Hyperlink"/>
            <w:rFonts w:cs="Calibri"/>
            <w:lang w:val="en-GB" w:bidi="ar-SA"/>
          </w:rPr>
          <w:t>.html</w:t>
        </w:r>
      </w:hyperlink>
    </w:p>
    <w:p w14:paraId="579B50AD" w14:textId="77777777" w:rsidR="00C03081" w:rsidRPr="000C0FBE" w:rsidRDefault="00C03081">
      <w:pPr>
        <w:pStyle w:val="Odstavec"/>
        <w:rPr>
          <w:rFonts w:cs="Calibri"/>
          <w:lang w:val="en-GB"/>
        </w:rPr>
      </w:pPr>
      <w:r w:rsidRPr="000C0FBE">
        <w:rPr>
          <w:rFonts w:cs="Calibri"/>
          <w:lang w:val="en-GB"/>
        </w:rPr>
        <w:t xml:space="preserve">We can </w:t>
      </w:r>
      <w:r w:rsidRPr="00006E23">
        <w:rPr>
          <w:lang w:val="en-GB"/>
        </w:rPr>
        <w:t>also</w:t>
      </w:r>
      <w:r w:rsidRPr="000C0FBE">
        <w:rPr>
          <w:rFonts w:cs="Calibri"/>
          <w:lang w:val="en-GB"/>
        </w:rPr>
        <w:t xml:space="preserve"> specify the processing mode and construction mode in reverse order. First, we will process the source XML document in the validation mode, and finally (in the section "finally" of the model "Item" which describes the validated input data)</w:t>
      </w:r>
      <w:r w:rsidR="00CC5D29">
        <w:rPr>
          <w:rFonts w:cs="Calibri"/>
          <w:lang w:val="en-GB"/>
        </w:rPr>
        <w:t>,</w:t>
      </w:r>
      <w:r w:rsidRPr="000C0FBE">
        <w:rPr>
          <w:rFonts w:cs="Calibri"/>
          <w:lang w:val="en-GB"/>
        </w:rPr>
        <w:t xml:space="preserve"> we will create the result using the "xcreate" method, which will use the validated element as a context. Note that the "create" section of the model "Contract" has been omitted because the document has automatically set the validated data as a context. The result is set using the "setResultElement" method in the section "finally" of the model "Item". The example follows:</w:t>
      </w:r>
    </w:p>
    <w:p w14:paraId="7C72ECB6" w14:textId="77777777" w:rsidR="00C03081" w:rsidRPr="000C0FBE" w:rsidRDefault="00C03081">
      <w:pPr>
        <w:pStyle w:val="xdhlava"/>
        <w:rPr>
          <w:lang w:val="en-GB"/>
        </w:rPr>
      </w:pPr>
      <w:r w:rsidRPr="000C0FBE">
        <w:rPr>
          <w:lang w:val="en-GB"/>
        </w:rPr>
        <w:t>&lt;xd:def xmlns:xd = "http://www.xdef.org/xdef/4.2" root = "Item"&gt;</w:t>
      </w:r>
    </w:p>
    <w:p w14:paraId="5FF00996" w14:textId="77777777" w:rsidR="00C03081" w:rsidRPr="000C0FBE" w:rsidRDefault="00C03081">
      <w:pPr>
        <w:pStyle w:val="xdtlo"/>
        <w:rPr>
          <w:lang w:val="en-GB"/>
        </w:rPr>
      </w:pPr>
    </w:p>
    <w:p w14:paraId="16ACA8EB" w14:textId="77777777" w:rsidR="00C03081" w:rsidRPr="000C0FBE" w:rsidRDefault="00C03081">
      <w:pPr>
        <w:pStyle w:val="xdtlo"/>
        <w:rPr>
          <w:lang w:val="en-GB"/>
        </w:rPr>
      </w:pPr>
      <w:r w:rsidRPr="000C0FBE">
        <w:rPr>
          <w:lang w:val="en-GB"/>
        </w:rPr>
        <w:t>&lt;Contract</w:t>
      </w:r>
    </w:p>
    <w:p w14:paraId="78D908A6" w14:textId="77777777" w:rsidR="00C03081" w:rsidRPr="000C0FBE" w:rsidRDefault="00C03081">
      <w:pPr>
        <w:pStyle w:val="xdtlo"/>
        <w:rPr>
          <w:lang w:val="en-GB"/>
        </w:rPr>
      </w:pPr>
      <w:r w:rsidRPr="000C0FBE">
        <w:rPr>
          <w:lang w:val="en-GB"/>
        </w:rPr>
        <w:t xml:space="preserve">    date        ="required dateTime(); </w:t>
      </w:r>
      <w:r w:rsidRPr="000C0FBE">
        <w:rPr>
          <w:b/>
          <w:color w:val="FF0000"/>
          <w:lang w:val="en-GB"/>
        </w:rPr>
        <w:t>create now()</w:t>
      </w:r>
      <w:r w:rsidRPr="000C0FBE">
        <w:rPr>
          <w:lang w:val="en-GB"/>
        </w:rPr>
        <w:t>"</w:t>
      </w:r>
    </w:p>
    <w:p w14:paraId="392DBADF" w14:textId="77777777" w:rsidR="00C03081" w:rsidRPr="000C0FBE" w:rsidRDefault="00C03081">
      <w:pPr>
        <w:pStyle w:val="xdtlo"/>
        <w:rPr>
          <w:lang w:val="en-GB"/>
        </w:rPr>
      </w:pPr>
      <w:r w:rsidRPr="000C0FBE">
        <w:rPr>
          <w:lang w:val="en-GB"/>
        </w:rPr>
        <w:t xml:space="preserve">    number      ="required num(10); </w:t>
      </w:r>
      <w:r w:rsidRPr="000C0FBE">
        <w:rPr>
          <w:b/>
          <w:color w:val="FF0000"/>
          <w:lang w:val="en-GB"/>
        </w:rPr>
        <w:t>create from('@id')</w:t>
      </w:r>
      <w:r w:rsidRPr="000C0FBE">
        <w:rPr>
          <w:lang w:val="en-GB"/>
        </w:rPr>
        <w:t>" &gt;</w:t>
      </w:r>
    </w:p>
    <w:p w14:paraId="2A66CC83" w14:textId="77777777" w:rsidR="00C03081" w:rsidRPr="000C0FBE" w:rsidRDefault="00C03081">
      <w:pPr>
        <w:pStyle w:val="xdtlo"/>
        <w:rPr>
          <w:lang w:val="en-GB"/>
        </w:rPr>
      </w:pPr>
      <w:r w:rsidRPr="000C0FBE">
        <w:rPr>
          <w:lang w:val="en-GB"/>
        </w:rPr>
        <w:t xml:space="preserve">  &lt;Owner xd:script="</w:t>
      </w:r>
      <w:r w:rsidRPr="000C0FBE">
        <w:rPr>
          <w:b/>
          <w:color w:val="FF0000"/>
          <w:lang w:val="en-GB"/>
        </w:rPr>
        <w:t>create from('Client[@role=\'1\']')</w:t>
      </w:r>
      <w:r w:rsidRPr="000C0FBE">
        <w:rPr>
          <w:lang w:val="en-GB"/>
        </w:rPr>
        <w:t>"</w:t>
      </w:r>
    </w:p>
    <w:p w14:paraId="44C08CB7" w14:textId="77777777" w:rsidR="00C03081" w:rsidRPr="000C0FBE" w:rsidRDefault="00C03081">
      <w:pPr>
        <w:pStyle w:val="xdtlo"/>
        <w:rPr>
          <w:lang w:val="en-GB"/>
        </w:rPr>
      </w:pPr>
      <w:r w:rsidRPr="000C0FBE">
        <w:rPr>
          <w:lang w:val="en-GB"/>
        </w:rPr>
        <w:t xml:space="preserve">      cId       ="required num(8)"</w:t>
      </w:r>
    </w:p>
    <w:p w14:paraId="29E31B21" w14:textId="77777777" w:rsidR="00C03081" w:rsidRPr="000C0FBE" w:rsidRDefault="00C03081">
      <w:pPr>
        <w:pStyle w:val="xdtlo"/>
        <w:rPr>
          <w:lang w:val="en-GB"/>
        </w:rPr>
      </w:pPr>
      <w:r w:rsidRPr="000C0FBE">
        <w:rPr>
          <w:lang w:val="en-GB"/>
        </w:rPr>
        <w:t xml:space="preserve">      company   ="required string(1,30)" /&gt;</w:t>
      </w:r>
    </w:p>
    <w:p w14:paraId="089481E1" w14:textId="77777777" w:rsidR="00C03081" w:rsidRPr="000C0FBE" w:rsidRDefault="00C03081">
      <w:pPr>
        <w:pStyle w:val="xdtlo"/>
        <w:rPr>
          <w:lang w:val="en-GB"/>
        </w:rPr>
      </w:pPr>
      <w:r w:rsidRPr="000C0FBE">
        <w:rPr>
          <w:lang w:val="en-GB"/>
        </w:rPr>
        <w:t xml:space="preserve">  &lt;Holder xd:script="</w:t>
      </w:r>
      <w:r w:rsidRPr="000C0FBE">
        <w:rPr>
          <w:b/>
          <w:color w:val="FF0000"/>
          <w:lang w:val="en-GB"/>
        </w:rPr>
        <w:t>create from('Client[@role=\'2\']')</w:t>
      </w:r>
      <w:r w:rsidRPr="000C0FBE">
        <w:rPr>
          <w:lang w:val="en-GB"/>
        </w:rPr>
        <w:t>"</w:t>
      </w:r>
    </w:p>
    <w:p w14:paraId="444753C1" w14:textId="77777777" w:rsidR="00C03081" w:rsidRPr="000C0FBE" w:rsidRDefault="00C03081">
      <w:pPr>
        <w:pStyle w:val="xdtlo"/>
        <w:rPr>
          <w:lang w:val="en-GB"/>
        </w:rPr>
      </w:pPr>
      <w:r w:rsidRPr="000C0FBE">
        <w:rPr>
          <w:lang w:val="en-GB"/>
        </w:rPr>
        <w:t xml:space="preserve">      pId       ="required string(10,11) "</w:t>
      </w:r>
    </w:p>
    <w:p w14:paraId="7F64E3BC" w14:textId="77777777" w:rsidR="00C03081" w:rsidRPr="000C0FBE" w:rsidRDefault="00C03081">
      <w:pPr>
        <w:pStyle w:val="xdtlo"/>
        <w:rPr>
          <w:lang w:val="en-GB"/>
        </w:rPr>
      </w:pPr>
      <w:r w:rsidRPr="000C0FBE">
        <w:rPr>
          <w:lang w:val="en-GB"/>
        </w:rPr>
        <w:t xml:space="preserve">      name      ="required string(1,30)"</w:t>
      </w:r>
    </w:p>
    <w:p w14:paraId="5C818E38" w14:textId="77777777" w:rsidR="00C03081" w:rsidRPr="000C0FBE" w:rsidRDefault="00C03081">
      <w:pPr>
        <w:pStyle w:val="xdtlo"/>
        <w:rPr>
          <w:lang w:val="en-GB"/>
        </w:rPr>
      </w:pPr>
      <w:r w:rsidRPr="000C0FBE">
        <w:rPr>
          <w:lang w:val="en-GB"/>
        </w:rPr>
        <w:t xml:space="preserve">      surname   ="required string(1,30)" /&gt;</w:t>
      </w:r>
    </w:p>
    <w:p w14:paraId="7139DBF9" w14:textId="77777777" w:rsidR="00C03081" w:rsidRPr="000C0FBE" w:rsidRDefault="00C03081">
      <w:pPr>
        <w:pStyle w:val="xdtlo"/>
        <w:rPr>
          <w:lang w:val="en-GB"/>
        </w:rPr>
      </w:pPr>
      <w:r w:rsidRPr="000C0FBE">
        <w:rPr>
          <w:lang w:val="en-GB"/>
        </w:rPr>
        <w:t xml:space="preserve">  &lt;Policyholder xd:script="</w:t>
      </w:r>
      <w:r w:rsidRPr="000C0FBE">
        <w:rPr>
          <w:b/>
          <w:color w:val="FF0000"/>
          <w:lang w:val="en-GB"/>
        </w:rPr>
        <w:t>create from('Client[@role=\'3\']')</w:t>
      </w:r>
      <w:r w:rsidRPr="000C0FBE">
        <w:rPr>
          <w:lang w:val="en-GB"/>
        </w:rPr>
        <w:t>"</w:t>
      </w:r>
    </w:p>
    <w:p w14:paraId="53B8D34C" w14:textId="77777777" w:rsidR="00C03081" w:rsidRPr="000C0FBE" w:rsidRDefault="00C03081">
      <w:pPr>
        <w:pStyle w:val="xdtlo"/>
        <w:rPr>
          <w:lang w:val="en-GB"/>
        </w:rPr>
      </w:pPr>
      <w:r w:rsidRPr="000C0FBE">
        <w:rPr>
          <w:lang w:val="en-GB"/>
        </w:rPr>
        <w:t xml:space="preserve">      name      ="required string(1,30); </w:t>
      </w:r>
      <w:r w:rsidRPr="000C0FBE">
        <w:rPr>
          <w:b/>
          <w:color w:val="FF0000"/>
          <w:lang w:val="en-GB"/>
        </w:rPr>
        <w:t>create from('@name') + ' ' + from('@surname')</w:t>
      </w:r>
      <w:r w:rsidRPr="000C0FBE">
        <w:rPr>
          <w:lang w:val="en-GB"/>
        </w:rPr>
        <w:t>"</w:t>
      </w:r>
    </w:p>
    <w:p w14:paraId="748EDD8D" w14:textId="77777777" w:rsidR="00C03081" w:rsidRPr="000C0FBE" w:rsidRDefault="00C03081">
      <w:pPr>
        <w:pStyle w:val="xdtlo"/>
        <w:rPr>
          <w:lang w:val="en-GB"/>
        </w:rPr>
      </w:pPr>
      <w:r w:rsidRPr="000C0FBE">
        <w:rPr>
          <w:lang w:val="en-GB"/>
        </w:rPr>
        <w:t xml:space="preserve">      cId       ="required num(8)" /&gt;</w:t>
      </w:r>
    </w:p>
    <w:p w14:paraId="27D66D59" w14:textId="77777777" w:rsidR="00C03081" w:rsidRPr="000C0FBE" w:rsidRDefault="00C03081">
      <w:pPr>
        <w:pStyle w:val="xdtlo"/>
        <w:rPr>
          <w:lang w:val="en-GB"/>
        </w:rPr>
      </w:pPr>
      <w:r w:rsidRPr="000C0FBE">
        <w:rPr>
          <w:lang w:val="en-GB"/>
        </w:rPr>
        <w:t>&lt;/Contract&gt;</w:t>
      </w:r>
    </w:p>
    <w:p w14:paraId="682DC460" w14:textId="77777777" w:rsidR="00C03081" w:rsidRPr="000C0FBE" w:rsidRDefault="00C03081">
      <w:pPr>
        <w:pStyle w:val="xdtlo"/>
        <w:rPr>
          <w:lang w:val="en-GB"/>
        </w:rPr>
      </w:pPr>
    </w:p>
    <w:p w14:paraId="3ED376EF" w14:textId="77777777" w:rsidR="00C03081" w:rsidRPr="000C0FBE" w:rsidRDefault="00C03081">
      <w:pPr>
        <w:pStyle w:val="xdtlo"/>
        <w:rPr>
          <w:lang w:val="en-GB"/>
        </w:rPr>
      </w:pPr>
      <w:r w:rsidRPr="000C0FBE">
        <w:rPr>
          <w:lang w:val="en-GB"/>
        </w:rPr>
        <w:t>&lt;Item xd:script='finally returnElement(xcreate("Contract"))'</w:t>
      </w:r>
    </w:p>
    <w:p w14:paraId="5186836B" w14:textId="77777777" w:rsidR="00C03081" w:rsidRPr="000C0FBE" w:rsidRDefault="00C03081">
      <w:pPr>
        <w:pStyle w:val="xdtlo"/>
        <w:rPr>
          <w:lang w:val="en-GB"/>
        </w:rPr>
      </w:pPr>
      <w:r w:rsidRPr="000C0FBE">
        <w:rPr>
          <w:lang w:val="en-GB"/>
        </w:rPr>
        <w:t xml:space="preserve">    id='num(10)' &gt;</w:t>
      </w:r>
    </w:p>
    <w:p w14:paraId="306C7C7C" w14:textId="77777777" w:rsidR="00C03081" w:rsidRPr="000C0FBE" w:rsidRDefault="00C03081">
      <w:pPr>
        <w:pStyle w:val="xdtlo"/>
        <w:rPr>
          <w:lang w:val="en-GB"/>
        </w:rPr>
      </w:pPr>
      <w:r w:rsidRPr="000C0FBE">
        <w:rPr>
          <w:lang w:val="en-GB"/>
        </w:rPr>
        <w:t xml:space="preserve">  &lt;Client role = 'int()' company = 'string()' cId = 'num(8)' /&gt;</w:t>
      </w:r>
    </w:p>
    <w:p w14:paraId="4CF06801" w14:textId="77777777" w:rsidR="00C03081" w:rsidRPr="000C0FBE" w:rsidRDefault="00C03081">
      <w:pPr>
        <w:pStyle w:val="xdtlo"/>
        <w:rPr>
          <w:lang w:val="en-GB"/>
        </w:rPr>
      </w:pPr>
      <w:r w:rsidRPr="000C0FBE">
        <w:rPr>
          <w:lang w:val="en-GB"/>
        </w:rPr>
        <w:t xml:space="preserve">  &lt;Client role = 'int()' name = 'string()' surname = 'string()' pId = 'string()' /&gt;</w:t>
      </w:r>
    </w:p>
    <w:p w14:paraId="3DD2C8BA" w14:textId="77777777" w:rsidR="00C03081" w:rsidRPr="000C0FBE" w:rsidRDefault="00C03081">
      <w:pPr>
        <w:pStyle w:val="xdtlo"/>
        <w:rPr>
          <w:lang w:val="en-GB"/>
        </w:rPr>
      </w:pPr>
      <w:r w:rsidRPr="000C0FBE">
        <w:rPr>
          <w:lang w:val="en-GB"/>
        </w:rPr>
        <w:t xml:space="preserve">  &lt;Client role = 'int()' name = 'string()' surname ='string()' pId = 'string()' cId = 'string()' /&gt;</w:t>
      </w:r>
    </w:p>
    <w:p w14:paraId="5A6B63A8" w14:textId="77777777" w:rsidR="00C03081" w:rsidRPr="000C0FBE" w:rsidRDefault="00C03081">
      <w:pPr>
        <w:pStyle w:val="xdtlo"/>
        <w:rPr>
          <w:lang w:val="en-GB"/>
        </w:rPr>
      </w:pPr>
      <w:r w:rsidRPr="000C0FBE">
        <w:rPr>
          <w:lang w:val="en-GB"/>
        </w:rPr>
        <w:t>&lt;/Item&gt;</w:t>
      </w:r>
    </w:p>
    <w:p w14:paraId="64DB06EF" w14:textId="77777777" w:rsidR="00C03081" w:rsidRPr="000C0FBE" w:rsidRDefault="00C03081">
      <w:pPr>
        <w:pStyle w:val="xdtlo"/>
        <w:rPr>
          <w:lang w:val="en-GB"/>
        </w:rPr>
      </w:pPr>
    </w:p>
    <w:p w14:paraId="41A5F609" w14:textId="77777777" w:rsidR="00C03081" w:rsidRPr="000C0FBE" w:rsidRDefault="00C03081">
      <w:pPr>
        <w:pStyle w:val="xdpata"/>
        <w:rPr>
          <w:lang w:val="en-GB"/>
        </w:rPr>
      </w:pPr>
      <w:r w:rsidRPr="000C0FBE">
        <w:rPr>
          <w:lang w:val="en-GB"/>
        </w:rPr>
        <w:t>&lt;/xd:def&gt;</w:t>
      </w:r>
    </w:p>
    <w:p w14:paraId="16DC90BD" w14:textId="77777777" w:rsidR="00C03081" w:rsidRPr="000C0FBE" w:rsidRDefault="00AC284F">
      <w:pPr>
        <w:pStyle w:val="Odstavec"/>
        <w:rPr>
          <w:rFonts w:cs="Calibri"/>
          <w:lang w:val="en-GB"/>
        </w:rPr>
      </w:pPr>
      <w:r w:rsidRPr="000C0FBE">
        <w:rPr>
          <w:rFonts w:cs="Calibri"/>
          <w:lang w:val="en-GB"/>
        </w:rPr>
        <w:t>S</w:t>
      </w:r>
      <w:r>
        <w:rPr>
          <w:rFonts w:cs="Calibri"/>
          <w:lang w:val="en-GB"/>
        </w:rPr>
        <w:t xml:space="preserve">ee </w:t>
      </w:r>
      <w:hyperlink r:id="rId60" w:history="1">
        <w:r w:rsidR="00B91A54">
          <w:rPr>
            <w:rStyle w:val="Hyperlink"/>
            <w:rFonts w:cs="Calibri"/>
            <w:lang w:val="en-GB" w:bidi="ar-SA"/>
          </w:rPr>
          <w:t>https://xdef.syntea.cz/tutorial</w:t>
        </w:r>
        <w:r w:rsidR="00C03081" w:rsidRPr="000C0FBE">
          <w:rPr>
            <w:rStyle w:val="Hyperlink"/>
            <w:rFonts w:cs="Calibri"/>
            <w:lang w:val="en-GB" w:bidi="ar-SA"/>
          </w:rPr>
          <w:t>/</w:t>
        </w:r>
        <w:r w:rsidR="00C03081" w:rsidRPr="000C0FBE">
          <w:rPr>
            <w:rStyle w:val="Hyperlink"/>
            <w:rFonts w:cs="Calibri"/>
            <w:lang w:val="en-GB" w:bidi="ar-SA"/>
          </w:rPr>
          <w:t>e</w:t>
        </w:r>
        <w:r w:rsidR="00C03081" w:rsidRPr="000C0FBE">
          <w:rPr>
            <w:rStyle w:val="Hyperlink"/>
            <w:rFonts w:cs="Calibri"/>
            <w:lang w:val="en-GB" w:bidi="ar-SA"/>
          </w:rPr>
          <w:t>n</w:t>
        </w:r>
        <w:r w:rsidR="00C03081" w:rsidRPr="000C0FBE">
          <w:rPr>
            <w:rStyle w:val="Hyperlink"/>
            <w:rFonts w:cs="Calibri"/>
            <w:lang w:val="en-GB" w:bidi="ar-SA"/>
          </w:rPr>
          <w:t>/</w:t>
        </w:r>
        <w:r w:rsidR="00C03081" w:rsidRPr="000C0FBE">
          <w:rPr>
            <w:rStyle w:val="Hyperlink"/>
            <w:rFonts w:cs="Calibri"/>
            <w:lang w:val="en-GB" w:bidi="ar-SA"/>
          </w:rPr>
          <w:t>ex</w:t>
        </w:r>
        <w:r w:rsidR="00C03081" w:rsidRPr="000C0FBE">
          <w:rPr>
            <w:rStyle w:val="Hyperlink"/>
            <w:rFonts w:cs="Calibri"/>
            <w:lang w:val="en-GB" w:bidi="ar-SA"/>
          </w:rPr>
          <w:t>a</w:t>
        </w:r>
        <w:r w:rsidR="00C03081" w:rsidRPr="000C0FBE">
          <w:rPr>
            <w:rStyle w:val="Hyperlink"/>
            <w:rFonts w:cs="Calibri"/>
            <w:lang w:val="en-GB" w:bidi="ar-SA"/>
          </w:rPr>
          <w:t>mple/C602.html</w:t>
        </w:r>
      </w:hyperlink>
    </w:p>
    <w:p w14:paraId="26A9517E" w14:textId="77777777" w:rsidR="00C03081" w:rsidRPr="000C0FBE" w:rsidRDefault="00C03081">
      <w:pPr>
        <w:pStyle w:val="Odstavec"/>
        <w:rPr>
          <w:rFonts w:cs="Calibri"/>
          <w:lang w:val="en-GB"/>
        </w:rPr>
      </w:pPr>
      <w:r w:rsidRPr="000C0FBE">
        <w:rPr>
          <w:rFonts w:cs="Calibri"/>
          <w:lang w:val="en-GB"/>
        </w:rPr>
        <w:t xml:space="preserve">Finally, </w:t>
      </w:r>
      <w:r w:rsidRPr="00006E23">
        <w:rPr>
          <w:lang w:val="en-GB"/>
        </w:rPr>
        <w:t>here</w:t>
      </w:r>
      <w:r w:rsidRPr="000C0FBE">
        <w:rPr>
          <w:rFonts w:cs="Calibri"/>
          <w:lang w:val="en-GB"/>
        </w:rPr>
        <w:t xml:space="preserve"> is an example that creates an HTML result from the wind and temperature measurements. As a result, based on input data processing, </w:t>
      </w:r>
      <w:r w:rsidR="00CC5D29">
        <w:rPr>
          <w:rFonts w:cs="Calibri"/>
          <w:lang w:val="en-GB"/>
        </w:rPr>
        <w:t xml:space="preserve">the </w:t>
      </w:r>
      <w:r w:rsidRPr="000C0FBE">
        <w:rPr>
          <w:rFonts w:cs="Calibri"/>
          <w:lang w:val="en-GB"/>
        </w:rPr>
        <w:t>measured daily data and the average temperature are displayed. We show that during the processing</w:t>
      </w:r>
      <w:r w:rsidR="00CC5D29">
        <w:rPr>
          <w:rFonts w:cs="Calibri"/>
          <w:lang w:val="en-GB"/>
        </w:rPr>
        <w:t>,</w:t>
      </w:r>
      <w:r w:rsidRPr="000C0FBE">
        <w:rPr>
          <w:rFonts w:cs="Calibri"/>
          <w:lang w:val="en-GB"/>
        </w:rPr>
        <w:t xml:space="preserve"> you can prepare values for the result (see the variables "sum" and "num"</w:t>
      </w:r>
      <w:r w:rsidR="00CC5D29">
        <w:rPr>
          <w:rFonts w:cs="Calibri"/>
          <w:lang w:val="en-GB"/>
        </w:rPr>
        <w:t>,</w:t>
      </w:r>
      <w:r w:rsidRPr="000C0FBE">
        <w:rPr>
          <w:rFonts w:cs="Calibri"/>
          <w:lang w:val="en-GB"/>
        </w:rPr>
        <w:t xml:space="preserve"> which are used to calculate the average temperature).</w:t>
      </w:r>
    </w:p>
    <w:p w14:paraId="48A81668" w14:textId="77777777" w:rsidR="00C03081" w:rsidRPr="000C0FBE" w:rsidRDefault="00C03081">
      <w:pPr>
        <w:pStyle w:val="Odstavec"/>
        <w:rPr>
          <w:rFonts w:cs="Calibri"/>
          <w:lang w:val="en-GB"/>
        </w:rPr>
      </w:pPr>
      <w:r w:rsidRPr="000C0FBE">
        <w:rPr>
          <w:rFonts w:cs="Calibri"/>
          <w:lang w:val="en-GB"/>
        </w:rPr>
        <w:t xml:space="preserve">The </w:t>
      </w:r>
      <w:r w:rsidRPr="00006E23">
        <w:rPr>
          <w:lang w:val="en-GB"/>
        </w:rPr>
        <w:t>input</w:t>
      </w:r>
      <w:r w:rsidRPr="000C0FBE">
        <w:rPr>
          <w:rFonts w:cs="Calibri"/>
          <w:lang w:val="en-GB"/>
        </w:rPr>
        <w:t xml:space="preserve"> data:</w:t>
      </w:r>
    </w:p>
    <w:p w14:paraId="73706021" w14:textId="77777777" w:rsidR="00C03081" w:rsidRPr="000C0FBE" w:rsidRDefault="00C03081">
      <w:pPr>
        <w:pStyle w:val="xmlhlava"/>
        <w:rPr>
          <w:lang w:val="en-GB"/>
        </w:rPr>
      </w:pPr>
      <w:r w:rsidRPr="000C0FBE">
        <w:rPr>
          <w:lang w:val="en-GB"/>
        </w:rPr>
        <w:t>&lt;Weather date = "2005-05-11" &gt;</w:t>
      </w:r>
    </w:p>
    <w:p w14:paraId="3924D5B7" w14:textId="77777777" w:rsidR="00C03081" w:rsidRPr="000C0FBE" w:rsidRDefault="00C03081">
      <w:pPr>
        <w:pStyle w:val="xmltlo"/>
        <w:rPr>
          <w:lang w:val="en-GB"/>
        </w:rPr>
      </w:pPr>
      <w:r w:rsidRPr="000C0FBE">
        <w:rPr>
          <w:lang w:val="en-GB"/>
        </w:rPr>
        <w:t xml:space="preserve">   &lt;Measurement wind = "5.3" temperature = "13.0" time = "05:00" /&gt;</w:t>
      </w:r>
    </w:p>
    <w:p w14:paraId="55278D8B" w14:textId="77777777" w:rsidR="00C03081" w:rsidRPr="000C0FBE" w:rsidRDefault="00C03081">
      <w:pPr>
        <w:pStyle w:val="xmltlo"/>
        <w:rPr>
          <w:lang w:val="en-GB"/>
        </w:rPr>
      </w:pPr>
      <w:r w:rsidRPr="000C0FBE">
        <w:rPr>
          <w:lang w:val="en-GB"/>
        </w:rPr>
        <w:t xml:space="preserve">   &lt;Measurement wind = "7.2" temperature = "15.2" time = "11:00" /&gt;</w:t>
      </w:r>
    </w:p>
    <w:p w14:paraId="696DF2F2" w14:textId="77777777" w:rsidR="00C03081" w:rsidRPr="000C0FBE" w:rsidRDefault="00C03081">
      <w:pPr>
        <w:pStyle w:val="xmltlo"/>
        <w:rPr>
          <w:lang w:val="en-GB"/>
        </w:rPr>
      </w:pPr>
      <w:r w:rsidRPr="000C0FBE">
        <w:rPr>
          <w:lang w:val="en-GB"/>
        </w:rPr>
        <w:t xml:space="preserve">   &lt;Measurement wind = "8.7" temperature = "18.1" time = "15:00" /&gt;</w:t>
      </w:r>
    </w:p>
    <w:p w14:paraId="3A0E2BDF" w14:textId="77777777" w:rsidR="00C03081" w:rsidRPr="000C0FBE" w:rsidRDefault="00C03081">
      <w:pPr>
        <w:pStyle w:val="xmltlo"/>
        <w:rPr>
          <w:lang w:val="en-GB"/>
        </w:rPr>
      </w:pPr>
      <w:r w:rsidRPr="000C0FBE">
        <w:rPr>
          <w:lang w:val="en-GB"/>
        </w:rPr>
        <w:t xml:space="preserve">   &lt;Measurement wind = "3.9" temperature = "16.5" time = "20:00" /&gt;</w:t>
      </w:r>
    </w:p>
    <w:p w14:paraId="4CB5CA73" w14:textId="77777777" w:rsidR="00C03081" w:rsidRPr="000C0FBE" w:rsidRDefault="00C03081">
      <w:pPr>
        <w:pStyle w:val="xmlpata"/>
        <w:rPr>
          <w:lang w:val="en-GB"/>
        </w:rPr>
      </w:pPr>
      <w:r w:rsidRPr="000C0FBE">
        <w:rPr>
          <w:lang w:val="en-GB"/>
        </w:rPr>
        <w:t>&lt;/Weather&gt;</w:t>
      </w:r>
    </w:p>
    <w:p w14:paraId="75247FB5" w14:textId="77777777" w:rsidR="00C03081" w:rsidRPr="000C0FBE" w:rsidRDefault="00C03081">
      <w:pPr>
        <w:pStyle w:val="Odstavec"/>
        <w:rPr>
          <w:rFonts w:cs="Calibri"/>
          <w:lang w:val="en-GB"/>
        </w:rPr>
      </w:pPr>
      <w:r w:rsidRPr="000C0FBE">
        <w:rPr>
          <w:rFonts w:cs="Calibri"/>
          <w:lang w:val="en-GB"/>
        </w:rPr>
        <w:t xml:space="preserve">The </w:t>
      </w:r>
      <w:r w:rsidR="00AC284F">
        <w:rPr>
          <w:rFonts w:cs="Calibri"/>
          <w:lang w:val="en-GB"/>
        </w:rPr>
        <w:t>X-definition</w:t>
      </w:r>
      <w:r w:rsidRPr="000C0FBE">
        <w:rPr>
          <w:rFonts w:cs="Calibri"/>
          <w:lang w:val="en-GB"/>
        </w:rPr>
        <w:t>:</w:t>
      </w:r>
    </w:p>
    <w:p w14:paraId="14442C1B" w14:textId="77777777" w:rsidR="00C03081" w:rsidRPr="000C0FBE" w:rsidRDefault="00C03081">
      <w:pPr>
        <w:pStyle w:val="xdhlava"/>
        <w:rPr>
          <w:lang w:val="en-GB"/>
        </w:rPr>
      </w:pPr>
      <w:r w:rsidRPr="000C0FBE">
        <w:rPr>
          <w:lang w:val="en-GB"/>
        </w:rPr>
        <w:t>&lt;xd:def xmlns:xd = "http://www.xdef.org/xdef/4.2" root = "Weather"&gt;</w:t>
      </w:r>
    </w:p>
    <w:p w14:paraId="165CCA46" w14:textId="77777777" w:rsidR="00C03081" w:rsidRPr="000C0FBE" w:rsidRDefault="00C03081">
      <w:pPr>
        <w:pStyle w:val="xdtlo"/>
        <w:rPr>
          <w:lang w:val="en-GB"/>
        </w:rPr>
      </w:pPr>
      <w:r w:rsidRPr="000C0FBE">
        <w:rPr>
          <w:lang w:val="en-GB"/>
        </w:rPr>
        <w:t>&lt;xd:declaration&gt;</w:t>
      </w:r>
    </w:p>
    <w:p w14:paraId="00C89755" w14:textId="77777777" w:rsidR="00C03081" w:rsidRPr="000C0FBE" w:rsidRDefault="00C03081">
      <w:pPr>
        <w:pStyle w:val="xdtlo"/>
        <w:rPr>
          <w:lang w:val="en-GB"/>
        </w:rPr>
      </w:pPr>
      <w:r w:rsidRPr="000C0FBE">
        <w:rPr>
          <w:lang w:val="en-GB"/>
        </w:rPr>
        <w:t xml:space="preserve">  float sum = 0; int num = 0;</w:t>
      </w:r>
    </w:p>
    <w:p w14:paraId="2A623853" w14:textId="77777777" w:rsidR="00C03081" w:rsidRPr="000C0FBE" w:rsidRDefault="00C03081">
      <w:pPr>
        <w:pStyle w:val="xdtlo"/>
        <w:rPr>
          <w:lang w:val="en-GB"/>
        </w:rPr>
      </w:pPr>
      <w:r w:rsidRPr="000C0FBE">
        <w:rPr>
          <w:lang w:val="en-GB"/>
        </w:rPr>
        <w:t>&lt;/xd:declaration&gt;</w:t>
      </w:r>
    </w:p>
    <w:p w14:paraId="15179495" w14:textId="77777777" w:rsidR="00C03081" w:rsidRPr="000C0FBE" w:rsidRDefault="00C03081">
      <w:pPr>
        <w:pStyle w:val="xdtlo"/>
        <w:rPr>
          <w:lang w:val="en-GB"/>
        </w:rPr>
      </w:pPr>
    </w:p>
    <w:p w14:paraId="44ABE199" w14:textId="77777777" w:rsidR="00C03081" w:rsidRPr="000C0FBE" w:rsidRDefault="00C03081">
      <w:pPr>
        <w:pStyle w:val="xdtlo"/>
        <w:rPr>
          <w:lang w:val="en-GB"/>
        </w:rPr>
      </w:pPr>
      <w:r w:rsidRPr="000C0FBE">
        <w:rPr>
          <w:lang w:val="en-GB"/>
        </w:rPr>
        <w:t>&lt;Weather xd:script="finally returnElement(xcreate('html'))"</w:t>
      </w:r>
    </w:p>
    <w:p w14:paraId="10FA7507" w14:textId="77777777" w:rsidR="00C03081" w:rsidRPr="000C0FBE" w:rsidRDefault="00C03081">
      <w:pPr>
        <w:pStyle w:val="xdtlo"/>
        <w:rPr>
          <w:lang w:val="en-GB"/>
        </w:rPr>
      </w:pPr>
      <w:r w:rsidRPr="000C0FBE">
        <w:rPr>
          <w:lang w:val="en-GB"/>
        </w:rPr>
        <w:t xml:space="preserve">   date = "optional date()"&gt;</w:t>
      </w:r>
    </w:p>
    <w:p w14:paraId="73683F71" w14:textId="77777777" w:rsidR="00C03081" w:rsidRPr="000C0FBE" w:rsidRDefault="00C03081">
      <w:pPr>
        <w:pStyle w:val="xdtlo"/>
        <w:rPr>
          <w:lang w:val="en-GB"/>
        </w:rPr>
      </w:pPr>
      <w:r w:rsidRPr="000C0FBE">
        <w:rPr>
          <w:lang w:val="en-GB"/>
        </w:rPr>
        <w:t xml:space="preserve">   &lt;Measurement xd:script = "occurs +"</w:t>
      </w:r>
    </w:p>
    <w:p w14:paraId="0156D135" w14:textId="77777777" w:rsidR="00C03081" w:rsidRPr="000C0FBE" w:rsidRDefault="00C03081">
      <w:pPr>
        <w:pStyle w:val="xdtlo"/>
        <w:rPr>
          <w:lang w:val="en-GB"/>
        </w:rPr>
      </w:pPr>
      <w:r w:rsidRPr="000C0FBE">
        <w:rPr>
          <w:lang w:val="en-GB"/>
        </w:rPr>
        <w:t xml:space="preserve">       wind = "required float(0, 150)"</w:t>
      </w:r>
    </w:p>
    <w:p w14:paraId="7AA49B2B" w14:textId="77777777" w:rsidR="00C03081" w:rsidRPr="000C0FBE" w:rsidRDefault="00C03081">
      <w:pPr>
        <w:pStyle w:val="xdtlo"/>
        <w:rPr>
          <w:lang w:val="en-GB"/>
        </w:rPr>
      </w:pPr>
      <w:r w:rsidRPr="000C0FBE">
        <w:rPr>
          <w:lang w:val="en-GB"/>
        </w:rPr>
        <w:t xml:space="preserve">       temperature = "required float(-40,60) /*limit sof temperature*/</w:t>
      </w:r>
    </w:p>
    <w:p w14:paraId="17E1B450" w14:textId="77777777" w:rsidR="00C03081" w:rsidRPr="000C0FBE" w:rsidRDefault="00C03081">
      <w:pPr>
        <w:pStyle w:val="xdtlo"/>
        <w:rPr>
          <w:lang w:val="en-GB"/>
        </w:rPr>
      </w:pPr>
      <w:r w:rsidRPr="000C0FBE">
        <w:rPr>
          <w:lang w:val="en-GB"/>
        </w:rPr>
        <w:lastRenderedPageBreak/>
        <w:t xml:space="preserve">                      onTrue {num++; sum += getParsedFloat();}"</w:t>
      </w:r>
    </w:p>
    <w:p w14:paraId="48CF3176" w14:textId="77777777" w:rsidR="00C03081" w:rsidRPr="000C0FBE" w:rsidRDefault="00C03081">
      <w:pPr>
        <w:pStyle w:val="xdtlo"/>
        <w:rPr>
          <w:lang w:val="en-GB"/>
        </w:rPr>
      </w:pPr>
      <w:r w:rsidRPr="000C0FBE">
        <w:rPr>
          <w:lang w:val="en-GB"/>
        </w:rPr>
        <w:t xml:space="preserve">       time = "required time()" /&gt;</w:t>
      </w:r>
    </w:p>
    <w:p w14:paraId="4FA951E2" w14:textId="77777777" w:rsidR="00C03081" w:rsidRPr="000C0FBE" w:rsidRDefault="00C03081">
      <w:pPr>
        <w:pStyle w:val="xdtlo"/>
        <w:rPr>
          <w:lang w:val="en-GB"/>
        </w:rPr>
      </w:pPr>
      <w:r w:rsidRPr="000C0FBE">
        <w:rPr>
          <w:lang w:val="en-GB"/>
        </w:rPr>
        <w:t>&lt;/Weather&gt;</w:t>
      </w:r>
    </w:p>
    <w:p w14:paraId="2DB73906" w14:textId="77777777" w:rsidR="00C03081" w:rsidRPr="000C0FBE" w:rsidRDefault="00C03081">
      <w:pPr>
        <w:pStyle w:val="xdtlo"/>
        <w:rPr>
          <w:lang w:val="en-GB"/>
        </w:rPr>
      </w:pPr>
    </w:p>
    <w:p w14:paraId="69136090" w14:textId="77777777" w:rsidR="00C03081" w:rsidRPr="000C0FBE" w:rsidRDefault="00C03081">
      <w:pPr>
        <w:pStyle w:val="xdtlo"/>
        <w:rPr>
          <w:lang w:val="en-GB"/>
        </w:rPr>
      </w:pPr>
      <w:r w:rsidRPr="000C0FBE">
        <w:rPr>
          <w:lang w:val="en-GB"/>
        </w:rPr>
        <w:t>&lt;html&gt;</w:t>
      </w:r>
    </w:p>
    <w:p w14:paraId="276C55CC" w14:textId="77777777" w:rsidR="00C03081" w:rsidRPr="000C0FBE" w:rsidRDefault="00C03081">
      <w:pPr>
        <w:pStyle w:val="xdtlo"/>
        <w:rPr>
          <w:lang w:val="en-GB"/>
        </w:rPr>
      </w:pPr>
      <w:r w:rsidRPr="000C0FBE">
        <w:rPr>
          <w:lang w:val="en-GB"/>
        </w:rPr>
        <w:t xml:space="preserve">  &lt;h3&gt;string; </w:t>
      </w:r>
      <w:r w:rsidRPr="000C0FBE">
        <w:rPr>
          <w:b/>
          <w:color w:val="FF0000"/>
          <w:lang w:val="en-GB"/>
        </w:rPr>
        <w:t>create "Weather on " + from("@date")</w:t>
      </w:r>
      <w:r w:rsidRPr="000C0FBE">
        <w:rPr>
          <w:lang w:val="en-GB"/>
        </w:rPr>
        <w:t>&lt;/h3&gt;</w:t>
      </w:r>
    </w:p>
    <w:p w14:paraId="022432A7" w14:textId="77777777" w:rsidR="00C03081" w:rsidRPr="000C0FBE" w:rsidRDefault="00C03081">
      <w:pPr>
        <w:pStyle w:val="xdtlo"/>
        <w:rPr>
          <w:lang w:val="en-GB"/>
        </w:rPr>
      </w:pPr>
      <w:r w:rsidRPr="000C0FBE">
        <w:rPr>
          <w:lang w:val="en-GB"/>
        </w:rPr>
        <w:t xml:space="preserve">  &lt;li xd:script = "occurs +; </w:t>
      </w:r>
      <w:r w:rsidRPr="000C0FBE">
        <w:rPr>
          <w:b/>
          <w:color w:val="FF0000"/>
          <w:lang w:val="en-GB"/>
        </w:rPr>
        <w:t>create from('Measurement')</w:t>
      </w:r>
      <w:r w:rsidRPr="000C0FBE">
        <w:rPr>
          <w:lang w:val="en-GB"/>
        </w:rPr>
        <w:t>"&gt;</w:t>
      </w:r>
    </w:p>
    <w:p w14:paraId="41B7E558" w14:textId="77777777" w:rsidR="00C03081" w:rsidRPr="000C0FBE" w:rsidRDefault="00C03081">
      <w:pPr>
        <w:pStyle w:val="xdtlo"/>
        <w:rPr>
          <w:b/>
          <w:color w:val="FF0000"/>
          <w:lang w:val="en-GB"/>
        </w:rPr>
      </w:pPr>
      <w:r w:rsidRPr="000C0FBE">
        <w:rPr>
          <w:lang w:val="en-GB"/>
        </w:rPr>
        <w:t xml:space="preserve">    string; </w:t>
      </w:r>
      <w:r w:rsidRPr="000C0FBE">
        <w:rPr>
          <w:b/>
          <w:color w:val="FF0000"/>
          <w:lang w:val="en-GB"/>
        </w:rPr>
        <w:t>create "Time: " + from("@time") + ", wind: " + from("@wind") +</w:t>
      </w:r>
    </w:p>
    <w:p w14:paraId="46E62F0C" w14:textId="77777777" w:rsidR="00C03081" w:rsidRPr="000C0FBE" w:rsidRDefault="00C03081">
      <w:pPr>
        <w:pStyle w:val="xdtlo"/>
        <w:rPr>
          <w:lang w:val="en-GB"/>
        </w:rPr>
      </w:pPr>
      <w:r w:rsidRPr="000C0FBE">
        <w:rPr>
          <w:b/>
          <w:color w:val="FF0000"/>
          <w:lang w:val="en-GB"/>
        </w:rPr>
        <w:t xml:space="preserve">                   ", temperature: " + from("@temperature")</w:t>
      </w:r>
    </w:p>
    <w:p w14:paraId="07A7B42F" w14:textId="77777777" w:rsidR="00C03081" w:rsidRPr="000C0FBE" w:rsidRDefault="00C03081">
      <w:pPr>
        <w:pStyle w:val="xdtlo"/>
        <w:rPr>
          <w:lang w:val="en-GB"/>
        </w:rPr>
      </w:pPr>
      <w:r w:rsidRPr="000C0FBE">
        <w:rPr>
          <w:lang w:val="en-GB"/>
        </w:rPr>
        <w:t xml:space="preserve">  &lt;/li&gt;</w:t>
      </w:r>
    </w:p>
    <w:p w14:paraId="47B813DD" w14:textId="77777777" w:rsidR="00C03081" w:rsidRPr="000C0FBE" w:rsidRDefault="00C03081">
      <w:pPr>
        <w:pStyle w:val="xdtlo"/>
        <w:rPr>
          <w:lang w:val="en-GB"/>
        </w:rPr>
      </w:pPr>
      <w:r w:rsidRPr="000C0FBE">
        <w:rPr>
          <w:lang w:val="en-GB"/>
        </w:rPr>
        <w:t xml:space="preserve">  &lt;h3 style="fixed 'background: yellow'"&gt;</w:t>
      </w:r>
    </w:p>
    <w:p w14:paraId="7BDEE63D" w14:textId="77777777" w:rsidR="00C03081" w:rsidRPr="000C0FBE" w:rsidRDefault="00C03081">
      <w:pPr>
        <w:pStyle w:val="xdtlo"/>
        <w:rPr>
          <w:lang w:val="en-GB"/>
        </w:rPr>
      </w:pPr>
      <w:r w:rsidRPr="000C0FBE">
        <w:rPr>
          <w:lang w:val="en-GB"/>
        </w:rPr>
        <w:t xml:space="preserve">    string; </w:t>
      </w:r>
      <w:r w:rsidRPr="000C0FBE">
        <w:rPr>
          <w:b/>
          <w:color w:val="FF0000"/>
          <w:lang w:val="en-GB"/>
        </w:rPr>
        <w:t>create num==0 ? "No data" : "Average temperature: " + sum/num</w:t>
      </w:r>
    </w:p>
    <w:p w14:paraId="3133B403" w14:textId="77777777" w:rsidR="00C03081" w:rsidRPr="000C0FBE" w:rsidRDefault="00C03081">
      <w:pPr>
        <w:pStyle w:val="xdtlo"/>
        <w:rPr>
          <w:lang w:val="en-GB"/>
        </w:rPr>
      </w:pPr>
      <w:r w:rsidRPr="000C0FBE">
        <w:rPr>
          <w:lang w:val="en-GB"/>
        </w:rPr>
        <w:t xml:space="preserve">  &lt;/h3&gt;</w:t>
      </w:r>
    </w:p>
    <w:p w14:paraId="278DA8B0" w14:textId="77777777" w:rsidR="00C03081" w:rsidRPr="000C0FBE" w:rsidRDefault="00C03081">
      <w:pPr>
        <w:pStyle w:val="xdtlo"/>
        <w:rPr>
          <w:lang w:val="en-GB"/>
        </w:rPr>
      </w:pPr>
      <w:r w:rsidRPr="000C0FBE">
        <w:rPr>
          <w:lang w:val="en-GB"/>
        </w:rPr>
        <w:t>&lt;/html&gt;</w:t>
      </w:r>
    </w:p>
    <w:p w14:paraId="008D3A5D" w14:textId="77777777" w:rsidR="00C03081" w:rsidRPr="000C0FBE" w:rsidRDefault="00C03081">
      <w:pPr>
        <w:pStyle w:val="xdpata"/>
        <w:rPr>
          <w:lang w:val="en-GB"/>
        </w:rPr>
      </w:pPr>
      <w:r w:rsidRPr="000C0FBE">
        <w:rPr>
          <w:lang w:val="en-GB"/>
        </w:rPr>
        <w:t>&lt;/xd:def&gt;</w:t>
      </w:r>
    </w:p>
    <w:p w14:paraId="4504ADC5" w14:textId="77777777" w:rsidR="00C03081" w:rsidRPr="000C0FBE" w:rsidRDefault="00AC284F">
      <w:pPr>
        <w:pStyle w:val="Odstavec"/>
        <w:rPr>
          <w:rFonts w:cs="Calibri"/>
          <w:lang w:val="en-GB"/>
        </w:rPr>
      </w:pPr>
      <w:r w:rsidRPr="000C0FBE">
        <w:rPr>
          <w:rFonts w:cs="Calibri"/>
          <w:lang w:val="en-GB"/>
        </w:rPr>
        <w:t>S</w:t>
      </w:r>
      <w:r>
        <w:rPr>
          <w:rFonts w:cs="Calibri"/>
          <w:lang w:val="en-GB"/>
        </w:rPr>
        <w:t xml:space="preserve">ee </w:t>
      </w:r>
      <w:hyperlink r:id="rId61" w:history="1">
        <w:r w:rsidR="00B91A54">
          <w:rPr>
            <w:rStyle w:val="Hyperlink"/>
            <w:rFonts w:cs="Calibri"/>
            <w:lang w:val="en-GB" w:bidi="ar-SA"/>
          </w:rPr>
          <w:t>https://xdef.syntea.cz/tutorial</w:t>
        </w:r>
        <w:r w:rsidR="00C03081" w:rsidRPr="000C0FBE">
          <w:rPr>
            <w:rStyle w:val="Hyperlink"/>
            <w:rFonts w:cs="Calibri"/>
            <w:lang w:val="en-GB" w:bidi="ar-SA"/>
          </w:rPr>
          <w:t>/en/exam</w:t>
        </w:r>
        <w:r w:rsidR="00C03081" w:rsidRPr="000C0FBE">
          <w:rPr>
            <w:rStyle w:val="Hyperlink"/>
            <w:rFonts w:cs="Calibri"/>
            <w:lang w:val="en-GB" w:bidi="ar-SA"/>
          </w:rPr>
          <w:t>ple/C603.html</w:t>
        </w:r>
      </w:hyperlink>
    </w:p>
    <w:p w14:paraId="5F8B29F2" w14:textId="77777777" w:rsidR="00C03081" w:rsidRPr="000C0FBE" w:rsidRDefault="00C03081">
      <w:pPr>
        <w:pStyle w:val="Odstavec"/>
        <w:rPr>
          <w:rFonts w:cs="Calibri"/>
          <w:lang w:val="en-GB"/>
        </w:rPr>
      </w:pPr>
      <w:r w:rsidRPr="000C0FBE">
        <w:rPr>
          <w:rFonts w:cs="Calibri"/>
          <w:lang w:val="en-GB"/>
        </w:rPr>
        <w:t xml:space="preserve">The </w:t>
      </w:r>
      <w:r w:rsidRPr="00006E23">
        <w:rPr>
          <w:lang w:val="en-GB"/>
        </w:rPr>
        <w:t>result</w:t>
      </w:r>
      <w:r w:rsidRPr="000C0FBE">
        <w:rPr>
          <w:rFonts w:cs="Calibri"/>
          <w:lang w:val="en-GB"/>
        </w:rPr>
        <w:t>:</w:t>
      </w:r>
    </w:p>
    <w:p w14:paraId="78D503E0" w14:textId="77777777" w:rsidR="00C03081" w:rsidRPr="000C0FBE" w:rsidRDefault="00C03081">
      <w:pPr>
        <w:pStyle w:val="xmlhlava"/>
        <w:rPr>
          <w:lang w:val="en-GB"/>
        </w:rPr>
      </w:pPr>
      <w:r w:rsidRPr="000C0FBE">
        <w:rPr>
          <w:lang w:val="en-GB"/>
        </w:rPr>
        <w:t>&lt;html&gt;</w:t>
      </w:r>
    </w:p>
    <w:p w14:paraId="1F0295D9" w14:textId="77777777" w:rsidR="00C03081" w:rsidRPr="000C0FBE" w:rsidRDefault="00C03081">
      <w:pPr>
        <w:pStyle w:val="xmltlo"/>
        <w:rPr>
          <w:lang w:val="en-GB"/>
        </w:rPr>
      </w:pPr>
      <w:r w:rsidRPr="000C0FBE">
        <w:rPr>
          <w:lang w:val="en-GB"/>
        </w:rPr>
        <w:t xml:space="preserve">  &lt;h3&gt;Weather on 2005-05-11&lt;/h3&gt;</w:t>
      </w:r>
    </w:p>
    <w:p w14:paraId="413B67D8" w14:textId="77777777" w:rsidR="00C03081" w:rsidRPr="000C0FBE" w:rsidRDefault="00C03081">
      <w:pPr>
        <w:pStyle w:val="xmltlo"/>
        <w:rPr>
          <w:lang w:val="en-GB"/>
        </w:rPr>
      </w:pPr>
      <w:r w:rsidRPr="000C0FBE">
        <w:rPr>
          <w:lang w:val="en-GB"/>
        </w:rPr>
        <w:t xml:space="preserve">  &lt;li&gt;Time: 05:00:00, wind: 5.3, temperature: 13.0&lt;/li&gt;</w:t>
      </w:r>
    </w:p>
    <w:p w14:paraId="1F0BA449" w14:textId="77777777" w:rsidR="00C03081" w:rsidRPr="000C0FBE" w:rsidRDefault="00C03081">
      <w:pPr>
        <w:pStyle w:val="xmltlo"/>
        <w:rPr>
          <w:lang w:val="en-GB"/>
        </w:rPr>
      </w:pPr>
      <w:r w:rsidRPr="000C0FBE">
        <w:rPr>
          <w:lang w:val="en-GB"/>
        </w:rPr>
        <w:t xml:space="preserve">  &lt;li&gt;Time: 11:00:00, wind: 7.2, temperature: 15.2&lt;/li&gt;</w:t>
      </w:r>
    </w:p>
    <w:p w14:paraId="1CAA3DB1" w14:textId="77777777" w:rsidR="00C03081" w:rsidRPr="000C0FBE" w:rsidRDefault="00C03081">
      <w:pPr>
        <w:pStyle w:val="xmltlo"/>
        <w:rPr>
          <w:lang w:val="en-GB"/>
        </w:rPr>
      </w:pPr>
      <w:r w:rsidRPr="000C0FBE">
        <w:rPr>
          <w:lang w:val="en-GB"/>
        </w:rPr>
        <w:t xml:space="preserve">  &lt;li&gt;Time: 15:00:00, wind: 8.7, temperature: 18.1&lt;/li&gt;</w:t>
      </w:r>
    </w:p>
    <w:p w14:paraId="4A0D797B" w14:textId="77777777" w:rsidR="00C03081" w:rsidRPr="000C0FBE" w:rsidRDefault="00C03081">
      <w:pPr>
        <w:pStyle w:val="xmltlo"/>
        <w:rPr>
          <w:lang w:val="en-GB"/>
        </w:rPr>
      </w:pPr>
      <w:r w:rsidRPr="000C0FBE">
        <w:rPr>
          <w:lang w:val="en-GB"/>
        </w:rPr>
        <w:t xml:space="preserve">  &lt;li&gt;Time: 20:00:00, wind: 3.9, temperature: 16.5&lt;/li&gt;</w:t>
      </w:r>
    </w:p>
    <w:p w14:paraId="01FA36C8" w14:textId="77777777" w:rsidR="00C03081" w:rsidRPr="000C0FBE" w:rsidRDefault="00C03081">
      <w:pPr>
        <w:pStyle w:val="xmltlo"/>
        <w:rPr>
          <w:lang w:val="en-GB"/>
        </w:rPr>
      </w:pPr>
      <w:r w:rsidRPr="000C0FBE">
        <w:rPr>
          <w:lang w:val="en-GB"/>
        </w:rPr>
        <w:t xml:space="preserve">  &lt;h3 style="background: yellow"&gt;Average temperature: 15.7&lt;/h2&gt;</w:t>
      </w:r>
    </w:p>
    <w:p w14:paraId="77145AFD" w14:textId="77777777" w:rsidR="00C03081" w:rsidRPr="000C0FBE" w:rsidRDefault="00C03081">
      <w:pPr>
        <w:pStyle w:val="xmlpata"/>
        <w:rPr>
          <w:lang w:val="en-GB"/>
        </w:rPr>
      </w:pPr>
      <w:r w:rsidRPr="000C0FBE">
        <w:rPr>
          <w:lang w:val="en-GB"/>
        </w:rPr>
        <w:t>&lt;/html&gt;</w:t>
      </w:r>
    </w:p>
    <w:p w14:paraId="62F38EED" w14:textId="77777777" w:rsidR="00C03081" w:rsidRPr="000C0FBE" w:rsidRDefault="00C03081">
      <w:pPr>
        <w:pStyle w:val="Heading1"/>
        <w:rPr>
          <w:lang w:val="en-GB"/>
        </w:rPr>
      </w:pPr>
      <w:bookmarkStart w:id="41" w:name="_Toc499656055"/>
      <w:bookmarkStart w:id="42" w:name="_Toc206414172"/>
      <w:r w:rsidRPr="000C0FBE">
        <w:rPr>
          <w:lang w:val="en-GB"/>
        </w:rPr>
        <w:t>Template model</w:t>
      </w:r>
      <w:bookmarkEnd w:id="41"/>
      <w:bookmarkEnd w:id="42"/>
    </w:p>
    <w:p w14:paraId="34BF03F9" w14:textId="77777777" w:rsidR="00C03081" w:rsidRPr="000C0FBE" w:rsidRDefault="00C03081">
      <w:pPr>
        <w:pStyle w:val="Odstavec"/>
        <w:rPr>
          <w:rFonts w:cs="Calibri"/>
          <w:lang w:val="en-GB"/>
        </w:rPr>
      </w:pPr>
      <w:r w:rsidRPr="000C0FBE">
        <w:rPr>
          <w:rFonts w:cs="Calibri"/>
          <w:lang w:val="en-GB"/>
        </w:rPr>
        <w:t xml:space="preserve">To </w:t>
      </w:r>
      <w:r w:rsidRPr="00006E23">
        <w:rPr>
          <w:lang w:val="en-GB"/>
        </w:rPr>
        <w:t>create</w:t>
      </w:r>
      <w:r w:rsidRPr="000C0FBE">
        <w:rPr>
          <w:rFonts w:cs="Calibri"/>
          <w:lang w:val="en-GB"/>
        </w:rPr>
        <w:t xml:space="preserve"> XML data in which the values are constant</w:t>
      </w:r>
      <w:r w:rsidR="00CC5D29">
        <w:rPr>
          <w:rFonts w:cs="Calibri"/>
          <w:lang w:val="en-GB"/>
        </w:rPr>
        <w:t>,</w:t>
      </w:r>
      <w:r w:rsidRPr="000C0FBE">
        <w:rPr>
          <w:rFonts w:cs="Calibri"/>
          <w:lang w:val="en-GB"/>
        </w:rPr>
        <w:t xml:space="preserve"> we can use the "template" model. It will be created by entering the keyword "template" into the model </w:t>
      </w:r>
      <w:r w:rsidR="00AC284F">
        <w:rPr>
          <w:rFonts w:cs="Calibri"/>
          <w:lang w:val="en-GB"/>
        </w:rPr>
        <w:t>X-script</w:t>
      </w:r>
      <w:r w:rsidRPr="000C0FBE">
        <w:rPr>
          <w:rFonts w:cs="Calibri"/>
          <w:lang w:val="en-GB"/>
        </w:rPr>
        <w:t>. The "template" command causes the text nodes and attribute values of the model to be converted to a</w:t>
      </w:r>
      <w:r w:rsidR="00AC284F">
        <w:rPr>
          <w:rFonts w:cs="Calibri"/>
          <w:lang w:val="en-GB"/>
        </w:rPr>
        <w:t>n</w:t>
      </w:r>
      <w:r w:rsidRPr="000C0FBE">
        <w:rPr>
          <w:rFonts w:cs="Calibri"/>
          <w:lang w:val="en-GB"/>
        </w:rPr>
        <w:t xml:space="preserve"> </w:t>
      </w:r>
      <w:r w:rsidR="00AC284F">
        <w:rPr>
          <w:rFonts w:cs="Calibri"/>
          <w:lang w:val="en-GB"/>
        </w:rPr>
        <w:t>X-script</w:t>
      </w:r>
      <w:r w:rsidRPr="000C0FBE">
        <w:rPr>
          <w:rFonts w:cs="Calibri"/>
          <w:lang w:val="en-GB"/>
        </w:rPr>
        <w:t xml:space="preserve"> in which these values are declared as constants. If we need to use a variable in the model at some point, we have to use the </w:t>
      </w:r>
      <w:r w:rsidR="00AC284F">
        <w:rPr>
          <w:rFonts w:cs="Calibri"/>
          <w:lang w:val="en-GB"/>
        </w:rPr>
        <w:t>X-script</w:t>
      </w:r>
      <w:r w:rsidRPr="000C0FBE">
        <w:rPr>
          <w:rFonts w:cs="Calibri"/>
          <w:lang w:val="en-GB"/>
        </w:rPr>
        <w:t>. We'll do this by writing down the keyword "</w:t>
      </w:r>
      <w:r w:rsidRPr="000C0FBE">
        <w:rPr>
          <w:rFonts w:cs="Calibri"/>
          <w:b/>
          <w:lang w:val="en-GB"/>
        </w:rPr>
        <w:t>$$$script:</w:t>
      </w:r>
      <w:r w:rsidRPr="000C0FBE">
        <w:rPr>
          <w:rFonts w:cs="Calibri"/>
          <w:lang w:val="en-GB"/>
        </w:rPr>
        <w:t>" in an attribute or a text node. The text behind this entry is then processed in the usual way as a</w:t>
      </w:r>
      <w:r w:rsidR="00CC5D29">
        <w:rPr>
          <w:rFonts w:cs="Calibri"/>
          <w:lang w:val="en-GB"/>
        </w:rPr>
        <w:t>n</w:t>
      </w:r>
      <w:r w:rsidRPr="000C0FBE">
        <w:rPr>
          <w:rFonts w:cs="Calibri"/>
          <w:lang w:val="en-GB"/>
        </w:rPr>
        <w:t xml:space="preserve"> </w:t>
      </w:r>
      <w:r w:rsidR="00AC284F">
        <w:rPr>
          <w:rFonts w:cs="Calibri"/>
          <w:lang w:val="en-GB"/>
        </w:rPr>
        <w:t>X-script</w:t>
      </w:r>
      <w:r w:rsidRPr="000C0FBE">
        <w:rPr>
          <w:rFonts w:cs="Calibri"/>
          <w:lang w:val="en-GB"/>
        </w:rPr>
        <w:t xml:space="preserve">: For example: </w:t>
      </w:r>
    </w:p>
    <w:p w14:paraId="1F083430" w14:textId="77777777" w:rsidR="00C03081" w:rsidRPr="000C0FBE" w:rsidRDefault="00C03081" w:rsidP="00087901">
      <w:pPr>
        <w:pStyle w:val="xdhlava"/>
        <w:rPr>
          <w:lang w:val="en-GB"/>
        </w:rPr>
      </w:pPr>
      <w:r w:rsidRPr="000C0FBE">
        <w:rPr>
          <w:lang w:val="en-GB"/>
        </w:rPr>
        <w:t>&lt;xd:def xmlns:xd='http://www.xdef.org/xdef/4.2' root='html'</w:t>
      </w:r>
      <w:r w:rsidR="00087901" w:rsidRPr="000C0FBE">
        <w:rPr>
          <w:lang w:val="en-GB"/>
        </w:rPr>
        <w:t xml:space="preserve"> </w:t>
      </w:r>
      <w:r w:rsidRPr="000C0FBE">
        <w:rPr>
          <w:lang w:val="en-GB"/>
        </w:rPr>
        <w:t>&gt;</w:t>
      </w:r>
    </w:p>
    <w:p w14:paraId="18C6C8EA" w14:textId="77777777" w:rsidR="00C03081" w:rsidRPr="000C0FBE" w:rsidRDefault="00C03081">
      <w:pPr>
        <w:pStyle w:val="xdtlo"/>
        <w:rPr>
          <w:lang w:val="en-GB"/>
        </w:rPr>
      </w:pPr>
      <w:r w:rsidRPr="000C0FBE">
        <w:rPr>
          <w:lang w:val="en-GB"/>
        </w:rPr>
        <w:t>&lt;html xd:script="template"&gt;</w:t>
      </w:r>
    </w:p>
    <w:p w14:paraId="1D168AAF" w14:textId="77777777" w:rsidR="00C03081" w:rsidRPr="000C0FBE" w:rsidRDefault="00C03081">
      <w:pPr>
        <w:pStyle w:val="xdtlo"/>
        <w:rPr>
          <w:lang w:val="en-GB"/>
        </w:rPr>
      </w:pPr>
      <w:r w:rsidRPr="000C0FBE">
        <w:rPr>
          <w:lang w:val="en-GB"/>
        </w:rPr>
        <w:t xml:space="preserve">  &lt;head&gt;</w:t>
      </w:r>
    </w:p>
    <w:p w14:paraId="04D30E9B" w14:textId="77777777" w:rsidR="00C03081" w:rsidRPr="000C0FBE" w:rsidRDefault="00C03081">
      <w:pPr>
        <w:pStyle w:val="xdtlo"/>
        <w:rPr>
          <w:lang w:val="en-GB"/>
        </w:rPr>
      </w:pPr>
      <w:r w:rsidRPr="000C0FBE">
        <w:rPr>
          <w:lang w:val="en-GB"/>
        </w:rPr>
        <w:t xml:space="preserve">    &lt;title&gt;Today&lt;/title&gt;</w:t>
      </w:r>
    </w:p>
    <w:p w14:paraId="2FE3F82C" w14:textId="77777777" w:rsidR="00C03081" w:rsidRPr="000C0FBE" w:rsidRDefault="00C03081">
      <w:pPr>
        <w:pStyle w:val="xdtlo"/>
        <w:rPr>
          <w:lang w:val="en-GB"/>
        </w:rPr>
      </w:pPr>
      <w:r w:rsidRPr="000C0FBE">
        <w:rPr>
          <w:lang w:val="en-GB"/>
        </w:rPr>
        <w:t xml:space="preserve">      &lt;meta http-equiv="Content-Type" content="text/html; charset=windows-1250"/&gt;</w:t>
      </w:r>
    </w:p>
    <w:p w14:paraId="57B47BBC" w14:textId="77777777" w:rsidR="00C03081" w:rsidRPr="000C0FBE" w:rsidRDefault="00C03081">
      <w:pPr>
        <w:pStyle w:val="xdtlo"/>
        <w:rPr>
          <w:lang w:val="en-GB"/>
        </w:rPr>
      </w:pPr>
      <w:r w:rsidRPr="000C0FBE">
        <w:rPr>
          <w:lang w:val="en-GB"/>
        </w:rPr>
        <w:t xml:space="preserve">  &lt;/head&gt;</w:t>
      </w:r>
    </w:p>
    <w:p w14:paraId="41FBCDA3" w14:textId="77777777" w:rsidR="00C03081" w:rsidRPr="000C0FBE" w:rsidRDefault="00C03081">
      <w:pPr>
        <w:pStyle w:val="xdtlo"/>
        <w:rPr>
          <w:lang w:val="en-GB"/>
        </w:rPr>
      </w:pPr>
      <w:r w:rsidRPr="000C0FBE">
        <w:rPr>
          <w:lang w:val="en-GB"/>
        </w:rPr>
        <w:t xml:space="preserve">  &lt;body bgcolor="</w:t>
      </w:r>
      <w:r w:rsidR="00655507">
        <w:rPr>
          <w:lang w:val="en-GB"/>
        </w:rPr>
        <w:t>lightblue</w:t>
      </w:r>
      <w:r w:rsidRPr="000C0FBE">
        <w:rPr>
          <w:lang w:val="en-GB"/>
        </w:rPr>
        <w:t>"&gt;</w:t>
      </w:r>
    </w:p>
    <w:p w14:paraId="740CC718" w14:textId="77777777" w:rsidR="00655507" w:rsidRDefault="00C03081">
      <w:pPr>
        <w:pStyle w:val="xdtlo"/>
      </w:pPr>
      <w:r w:rsidRPr="000C0FBE">
        <w:rPr>
          <w:lang w:val="en-GB"/>
        </w:rPr>
        <w:t xml:space="preserve">    </w:t>
      </w:r>
      <w:r w:rsidR="00655507">
        <w:t>&lt;h1&gt;</w:t>
      </w:r>
    </w:p>
    <w:p w14:paraId="293EDE9A" w14:textId="77777777" w:rsidR="00655507" w:rsidRDefault="00655507">
      <w:pPr>
        <w:pStyle w:val="xdtlo"/>
      </w:pPr>
      <w:r>
        <w:t xml:space="preserve">      &lt;Font color="red"&gt;Today is:&lt;/Font&gt;</w:t>
      </w:r>
    </w:p>
    <w:p w14:paraId="6BEE8F96" w14:textId="77777777" w:rsidR="00C03081" w:rsidRPr="000C0FBE" w:rsidRDefault="00655507">
      <w:pPr>
        <w:pStyle w:val="xdtlo"/>
        <w:rPr>
          <w:lang w:val="en-GB"/>
        </w:rPr>
      </w:pPr>
      <w:r>
        <w:t xml:space="preserve">    &lt;/h1&gt;</w:t>
      </w:r>
    </w:p>
    <w:p w14:paraId="3A075EEF" w14:textId="77777777" w:rsidR="00C03081" w:rsidRPr="000C0FBE" w:rsidRDefault="00C03081">
      <w:pPr>
        <w:pStyle w:val="xdtlo"/>
        <w:rPr>
          <w:lang w:val="en-GB"/>
        </w:rPr>
      </w:pPr>
      <w:r w:rsidRPr="000C0FBE">
        <w:rPr>
          <w:lang w:val="en-GB"/>
        </w:rPr>
        <w:t xml:space="preserve">    &lt;h2&gt;</w:t>
      </w:r>
      <w:r w:rsidRPr="000C0FBE">
        <w:rPr>
          <w:b/>
          <w:color w:val="FF0000"/>
          <w:lang w:val="en-GB"/>
        </w:rPr>
        <w:t>$$$script: string(); create now().toString('{L(en,US)}EEEE')</w:t>
      </w:r>
      <w:r w:rsidRPr="000C0FBE">
        <w:rPr>
          <w:lang w:val="en-GB"/>
        </w:rPr>
        <w:t>&lt;/h2&gt;</w:t>
      </w:r>
    </w:p>
    <w:p w14:paraId="47D1D0F6" w14:textId="77777777" w:rsidR="00655507" w:rsidRDefault="00C03081">
      <w:pPr>
        <w:pStyle w:val="xdtlo"/>
        <w:rPr>
          <w:lang w:val="en-GB"/>
        </w:rPr>
      </w:pPr>
      <w:r w:rsidRPr="000C0FBE">
        <w:rPr>
          <w:lang w:val="en-GB"/>
        </w:rPr>
        <w:t xml:space="preserve">    &lt;h3&gt;</w:t>
      </w:r>
    </w:p>
    <w:p w14:paraId="574A5AE9" w14:textId="77777777" w:rsidR="00655507" w:rsidRDefault="00655507">
      <w:pPr>
        <w:pStyle w:val="xdtlo"/>
      </w:pPr>
      <w:r>
        <w:rPr>
          <w:lang w:val="en-GB"/>
        </w:rPr>
        <w:t xml:space="preserve">      </w:t>
      </w:r>
      <w:r>
        <w:t>This is an example of the template data in the construction mode.</w:t>
      </w:r>
    </w:p>
    <w:p w14:paraId="5A8E8BE9" w14:textId="77777777" w:rsidR="00C03081" w:rsidRPr="000C0FBE" w:rsidRDefault="00655507">
      <w:pPr>
        <w:pStyle w:val="xdtlo"/>
        <w:rPr>
          <w:lang w:val="en-GB"/>
        </w:rPr>
      </w:pPr>
      <w:r>
        <w:rPr>
          <w:lang w:val="en-GB"/>
        </w:rPr>
        <w:t xml:space="preserve">    </w:t>
      </w:r>
      <w:r w:rsidR="00C03081" w:rsidRPr="000C0FBE">
        <w:rPr>
          <w:lang w:val="en-GB"/>
        </w:rPr>
        <w:t>&lt;/h3&gt;</w:t>
      </w:r>
    </w:p>
    <w:p w14:paraId="299A5FBC" w14:textId="77777777" w:rsidR="00C03081" w:rsidRPr="000C0FBE" w:rsidRDefault="00C03081">
      <w:pPr>
        <w:pStyle w:val="xdtlo"/>
        <w:rPr>
          <w:lang w:val="en-GB"/>
        </w:rPr>
      </w:pPr>
      <w:r w:rsidRPr="000C0FBE">
        <w:rPr>
          <w:lang w:val="en-GB"/>
        </w:rPr>
        <w:t xml:space="preserve">  &lt;/body&gt;</w:t>
      </w:r>
    </w:p>
    <w:p w14:paraId="22576CF7" w14:textId="77777777" w:rsidR="00C03081" w:rsidRPr="000C0FBE" w:rsidRDefault="00C03081">
      <w:pPr>
        <w:pStyle w:val="xdtlo"/>
        <w:rPr>
          <w:lang w:val="en-GB"/>
        </w:rPr>
      </w:pPr>
      <w:r w:rsidRPr="000C0FBE">
        <w:rPr>
          <w:lang w:val="en-GB"/>
        </w:rPr>
        <w:t>&lt;/html&gt;</w:t>
      </w:r>
    </w:p>
    <w:p w14:paraId="0EFC0604" w14:textId="77777777" w:rsidR="00C03081" w:rsidRPr="000C0FBE" w:rsidRDefault="00C03081">
      <w:pPr>
        <w:pStyle w:val="xdpata"/>
        <w:rPr>
          <w:lang w:val="en-GB"/>
        </w:rPr>
      </w:pPr>
      <w:r w:rsidRPr="000C0FBE">
        <w:rPr>
          <w:lang w:val="en-GB"/>
        </w:rPr>
        <w:t>&lt;/xd:def&gt;</w:t>
      </w:r>
    </w:p>
    <w:p w14:paraId="757F8976" w14:textId="77777777" w:rsidR="00C03081" w:rsidRPr="000C0FBE" w:rsidRDefault="00AC284F">
      <w:pPr>
        <w:pStyle w:val="Odstavec"/>
        <w:rPr>
          <w:rFonts w:cs="Calibri"/>
          <w:lang w:val="en-GB"/>
        </w:rPr>
      </w:pPr>
      <w:r w:rsidRPr="000C0FBE">
        <w:rPr>
          <w:rFonts w:cs="Calibri"/>
          <w:lang w:val="en-GB"/>
        </w:rPr>
        <w:t>S</w:t>
      </w:r>
      <w:r>
        <w:rPr>
          <w:rFonts w:cs="Calibri"/>
          <w:lang w:val="en-GB"/>
        </w:rPr>
        <w:t xml:space="preserve">ee </w:t>
      </w:r>
      <w:hyperlink r:id="rId62" w:history="1">
        <w:r w:rsidR="00B91A54">
          <w:rPr>
            <w:rStyle w:val="Hyperlink"/>
            <w:rFonts w:cs="Calibri"/>
            <w:lang w:val="en-GB" w:bidi="ar-SA"/>
          </w:rPr>
          <w:t>https://xdef.syntea.cz/tutorial</w:t>
        </w:r>
        <w:r w:rsidR="00C03081" w:rsidRPr="000C0FBE">
          <w:rPr>
            <w:rStyle w:val="Hyperlink"/>
            <w:rFonts w:cs="Calibri"/>
            <w:lang w:val="en-GB" w:bidi="ar-SA"/>
          </w:rPr>
          <w:t>/</w:t>
        </w:r>
        <w:r w:rsidR="00C03081" w:rsidRPr="000C0FBE">
          <w:rPr>
            <w:rStyle w:val="Hyperlink"/>
            <w:rFonts w:cs="Calibri"/>
            <w:lang w:val="en-GB" w:bidi="ar-SA"/>
          </w:rPr>
          <w:t>e</w:t>
        </w:r>
        <w:r w:rsidR="00C03081" w:rsidRPr="000C0FBE">
          <w:rPr>
            <w:rStyle w:val="Hyperlink"/>
            <w:rFonts w:cs="Calibri"/>
            <w:lang w:val="en-GB" w:bidi="ar-SA"/>
          </w:rPr>
          <w:t>n</w:t>
        </w:r>
        <w:r w:rsidR="00C03081" w:rsidRPr="000C0FBE">
          <w:rPr>
            <w:rStyle w:val="Hyperlink"/>
            <w:rFonts w:cs="Calibri"/>
            <w:lang w:val="en-GB" w:bidi="ar-SA"/>
          </w:rPr>
          <w:t>/e</w:t>
        </w:r>
        <w:r w:rsidR="00C03081" w:rsidRPr="000C0FBE">
          <w:rPr>
            <w:rStyle w:val="Hyperlink"/>
            <w:rFonts w:cs="Calibri"/>
            <w:lang w:val="en-GB" w:bidi="ar-SA"/>
          </w:rPr>
          <w:t>x</w:t>
        </w:r>
        <w:r w:rsidR="00C03081" w:rsidRPr="000C0FBE">
          <w:rPr>
            <w:rStyle w:val="Hyperlink"/>
            <w:rFonts w:cs="Calibri"/>
            <w:lang w:val="en-GB" w:bidi="ar-SA"/>
          </w:rPr>
          <w:t>amp</w:t>
        </w:r>
        <w:r w:rsidR="00C03081" w:rsidRPr="000C0FBE">
          <w:rPr>
            <w:rStyle w:val="Hyperlink"/>
            <w:rFonts w:cs="Calibri"/>
            <w:lang w:val="en-GB" w:bidi="ar-SA"/>
          </w:rPr>
          <w:t>l</w:t>
        </w:r>
        <w:r w:rsidR="00C03081" w:rsidRPr="000C0FBE">
          <w:rPr>
            <w:rStyle w:val="Hyperlink"/>
            <w:rFonts w:cs="Calibri"/>
            <w:lang w:val="en-GB" w:bidi="ar-SA"/>
          </w:rPr>
          <w:t>e/</w:t>
        </w:r>
        <w:r w:rsidR="00C03081" w:rsidRPr="000C0FBE">
          <w:rPr>
            <w:rStyle w:val="Hyperlink"/>
            <w:rFonts w:cs="Calibri"/>
            <w:lang w:val="en-GB" w:bidi="ar-SA"/>
          </w:rPr>
          <w:t>C</w:t>
        </w:r>
        <w:r w:rsidR="00C03081" w:rsidRPr="000C0FBE">
          <w:rPr>
            <w:rStyle w:val="Hyperlink"/>
            <w:rFonts w:cs="Calibri"/>
            <w:lang w:val="en-GB" w:bidi="ar-SA"/>
          </w:rPr>
          <w:t>701.html</w:t>
        </w:r>
      </w:hyperlink>
    </w:p>
    <w:p w14:paraId="38C9750B" w14:textId="77777777" w:rsidR="00C03081" w:rsidRPr="000C0FBE" w:rsidRDefault="00C03081">
      <w:pPr>
        <w:pStyle w:val="Odstavec"/>
        <w:rPr>
          <w:rFonts w:cs="Calibri"/>
          <w:lang w:val="en-GB"/>
        </w:rPr>
      </w:pPr>
      <w:r w:rsidRPr="000C0FBE">
        <w:rPr>
          <w:rFonts w:cs="Calibri"/>
          <w:lang w:val="en-GB"/>
        </w:rPr>
        <w:t xml:space="preserve">The </w:t>
      </w:r>
      <w:r w:rsidRPr="00006E23">
        <w:rPr>
          <w:lang w:val="en-GB"/>
        </w:rPr>
        <w:t>content</w:t>
      </w:r>
      <w:r w:rsidRPr="000C0FBE">
        <w:rPr>
          <w:rFonts w:cs="Calibri"/>
          <w:lang w:val="en-GB"/>
        </w:rPr>
        <w:t xml:space="preserve"> of the text values in the model is automatically converted to a</w:t>
      </w:r>
      <w:r w:rsidR="00AC284F">
        <w:rPr>
          <w:rFonts w:cs="Calibri"/>
          <w:lang w:val="en-GB"/>
        </w:rPr>
        <w:t>n</w:t>
      </w:r>
      <w:r w:rsidRPr="000C0FBE">
        <w:rPr>
          <w:rFonts w:cs="Calibri"/>
          <w:lang w:val="en-GB"/>
        </w:rPr>
        <w:t xml:space="preserve"> </w:t>
      </w:r>
      <w:r w:rsidR="00AC284F">
        <w:rPr>
          <w:rFonts w:cs="Calibri"/>
          <w:lang w:val="en-GB"/>
        </w:rPr>
        <w:t>X-script</w:t>
      </w:r>
      <w:r w:rsidR="00CC5D29">
        <w:rPr>
          <w:rFonts w:cs="Calibri"/>
          <w:lang w:val="en-GB"/>
        </w:rPr>
        <w:t>,</w:t>
      </w:r>
      <w:r w:rsidRPr="000C0FBE">
        <w:rPr>
          <w:rFonts w:cs="Calibri"/>
          <w:lang w:val="en-GB"/>
        </w:rPr>
        <w:t xml:space="preserve"> where the text values are converted as fixed values. The internally generated form of the model would look like this:</w:t>
      </w:r>
    </w:p>
    <w:p w14:paraId="239C0688" w14:textId="77777777" w:rsidR="00C03081" w:rsidRPr="000C0FBE" w:rsidRDefault="00C03081">
      <w:pPr>
        <w:pStyle w:val="xdhlava"/>
        <w:rPr>
          <w:lang w:val="en-GB"/>
        </w:rPr>
      </w:pPr>
      <w:r w:rsidRPr="000C0FBE">
        <w:rPr>
          <w:lang w:val="en-GB"/>
        </w:rPr>
        <w:t>&lt;html&gt;</w:t>
      </w:r>
    </w:p>
    <w:p w14:paraId="33B35996" w14:textId="77777777" w:rsidR="00C03081" w:rsidRPr="000C0FBE" w:rsidRDefault="00C03081">
      <w:pPr>
        <w:pStyle w:val="xdtlo"/>
        <w:rPr>
          <w:lang w:val="en-GB"/>
        </w:rPr>
      </w:pPr>
      <w:r w:rsidRPr="000C0FBE">
        <w:rPr>
          <w:lang w:val="en-GB"/>
        </w:rPr>
        <w:t xml:space="preserve">  &lt;head&gt;</w:t>
      </w:r>
    </w:p>
    <w:p w14:paraId="0280A297" w14:textId="77777777" w:rsidR="00C03081" w:rsidRPr="000C0FBE" w:rsidRDefault="00C03081">
      <w:pPr>
        <w:pStyle w:val="xdtlo"/>
        <w:rPr>
          <w:lang w:val="en-GB"/>
        </w:rPr>
      </w:pPr>
      <w:r w:rsidRPr="000C0FBE">
        <w:rPr>
          <w:lang w:val="en-GB"/>
        </w:rPr>
        <w:t xml:space="preserve">    &lt;title&gt;</w:t>
      </w:r>
    </w:p>
    <w:p w14:paraId="1BEA3F31" w14:textId="77777777" w:rsidR="00C03081" w:rsidRPr="000C0FBE" w:rsidRDefault="00C03081">
      <w:pPr>
        <w:pStyle w:val="xdtlo"/>
        <w:rPr>
          <w:lang w:val="en-GB"/>
        </w:rPr>
      </w:pPr>
      <w:r w:rsidRPr="000C0FBE">
        <w:rPr>
          <w:lang w:val="en-GB"/>
        </w:rPr>
        <w:t xml:space="preserve">      fixed "Actual date";</w:t>
      </w:r>
    </w:p>
    <w:p w14:paraId="04870775" w14:textId="77777777" w:rsidR="00C03081" w:rsidRPr="000C0FBE" w:rsidRDefault="00C03081">
      <w:pPr>
        <w:pStyle w:val="xdtlo"/>
        <w:rPr>
          <w:lang w:val="en-GB"/>
        </w:rPr>
      </w:pPr>
      <w:r w:rsidRPr="000C0FBE">
        <w:rPr>
          <w:lang w:val="en-GB"/>
        </w:rPr>
        <w:t xml:space="preserve">    &lt;/title&gt;</w:t>
      </w:r>
    </w:p>
    <w:p w14:paraId="4B35D704" w14:textId="77777777" w:rsidR="00C03081" w:rsidRPr="000C0FBE" w:rsidRDefault="00C03081">
      <w:pPr>
        <w:pStyle w:val="xdtlo"/>
        <w:rPr>
          <w:lang w:val="en-GB"/>
        </w:rPr>
      </w:pPr>
      <w:r w:rsidRPr="000C0FBE">
        <w:rPr>
          <w:lang w:val="en-GB"/>
        </w:rPr>
        <w:t xml:space="preserve">    &lt;meta http-equiv="fixed 'Content-Type'"</w:t>
      </w:r>
    </w:p>
    <w:p w14:paraId="6B86812D" w14:textId="77777777" w:rsidR="00C03081" w:rsidRPr="000C0FBE" w:rsidRDefault="00C03081">
      <w:pPr>
        <w:pStyle w:val="xdtlo"/>
        <w:rPr>
          <w:lang w:val="en-GB"/>
        </w:rPr>
      </w:pPr>
      <w:r w:rsidRPr="000C0FBE">
        <w:rPr>
          <w:lang w:val="en-GB"/>
        </w:rPr>
        <w:t xml:space="preserve">          content="fixed 'text/html;'"</w:t>
      </w:r>
    </w:p>
    <w:p w14:paraId="22169B8D" w14:textId="77777777" w:rsidR="00C03081" w:rsidRPr="000C0FBE" w:rsidRDefault="00C03081">
      <w:pPr>
        <w:pStyle w:val="xdtlo"/>
        <w:rPr>
          <w:lang w:val="en-GB"/>
        </w:rPr>
      </w:pPr>
      <w:r w:rsidRPr="000C0FBE">
        <w:rPr>
          <w:lang w:val="en-GB"/>
        </w:rPr>
        <w:t xml:space="preserve">          charset="fixed 'windows-1250'"/&gt;</w:t>
      </w:r>
    </w:p>
    <w:p w14:paraId="585A41F8" w14:textId="77777777" w:rsidR="00C03081" w:rsidRPr="000C0FBE" w:rsidRDefault="00C03081">
      <w:pPr>
        <w:pStyle w:val="xdtlo"/>
        <w:rPr>
          <w:lang w:val="en-GB"/>
        </w:rPr>
      </w:pPr>
      <w:r w:rsidRPr="000C0FBE">
        <w:rPr>
          <w:lang w:val="en-GB"/>
        </w:rPr>
        <w:t xml:space="preserve">  &lt;/head&gt;</w:t>
      </w:r>
    </w:p>
    <w:p w14:paraId="19A1A774" w14:textId="77777777" w:rsidR="00C03081" w:rsidRPr="000C0FBE" w:rsidRDefault="00C03081">
      <w:pPr>
        <w:pStyle w:val="xdtlo"/>
        <w:rPr>
          <w:lang w:val="en-GB"/>
        </w:rPr>
      </w:pPr>
      <w:r w:rsidRPr="000C0FBE">
        <w:rPr>
          <w:lang w:val="en-GB"/>
        </w:rPr>
        <w:t xml:space="preserve">  &lt;body bgcolor="fixed 'yellow'"&gt;</w:t>
      </w:r>
    </w:p>
    <w:p w14:paraId="69A1D73E" w14:textId="77777777" w:rsidR="00C03081" w:rsidRPr="000C0FBE" w:rsidRDefault="00C03081">
      <w:pPr>
        <w:pStyle w:val="xdtlo"/>
        <w:rPr>
          <w:lang w:val="en-GB"/>
        </w:rPr>
      </w:pPr>
      <w:r w:rsidRPr="000C0FBE">
        <w:rPr>
          <w:lang w:val="en-GB"/>
        </w:rPr>
        <w:t xml:space="preserve">    &lt;h1&gt;</w:t>
      </w:r>
    </w:p>
    <w:p w14:paraId="00CB5805" w14:textId="77777777" w:rsidR="00C03081" w:rsidRPr="000C0FBE" w:rsidRDefault="00C03081">
      <w:pPr>
        <w:pStyle w:val="xdtlo"/>
        <w:rPr>
          <w:lang w:val="en-GB"/>
        </w:rPr>
      </w:pPr>
      <w:r w:rsidRPr="000C0FBE">
        <w:rPr>
          <w:lang w:val="en-GB"/>
        </w:rPr>
        <w:t xml:space="preserve">      fixed "Actual date:";</w:t>
      </w:r>
    </w:p>
    <w:p w14:paraId="13FC59E9" w14:textId="77777777" w:rsidR="00C03081" w:rsidRPr="000C0FBE" w:rsidRDefault="00C03081">
      <w:pPr>
        <w:pStyle w:val="xdtlo"/>
        <w:rPr>
          <w:lang w:val="en-GB"/>
        </w:rPr>
      </w:pPr>
      <w:r w:rsidRPr="000C0FBE">
        <w:rPr>
          <w:lang w:val="en-GB"/>
        </w:rPr>
        <w:t xml:space="preserve">    &lt;/h1&gt;</w:t>
      </w:r>
    </w:p>
    <w:p w14:paraId="53120BEC" w14:textId="77777777" w:rsidR="00C03081" w:rsidRPr="000C0FBE" w:rsidRDefault="00C03081">
      <w:pPr>
        <w:pStyle w:val="xdtlo"/>
        <w:rPr>
          <w:lang w:val="en-GB"/>
        </w:rPr>
      </w:pPr>
      <w:r w:rsidRPr="000C0FBE">
        <w:rPr>
          <w:lang w:val="en-GB"/>
        </w:rPr>
        <w:t xml:space="preserve">    &lt;h2&gt;</w:t>
      </w:r>
    </w:p>
    <w:p w14:paraId="76603EA0" w14:textId="77777777" w:rsidR="00C03081" w:rsidRPr="000C0FBE" w:rsidRDefault="00C03081">
      <w:pPr>
        <w:pStyle w:val="xdtlo"/>
        <w:rPr>
          <w:lang w:val="en-GB"/>
        </w:rPr>
      </w:pPr>
      <w:r w:rsidRPr="000C0FBE">
        <w:rPr>
          <w:lang w:val="en-GB"/>
        </w:rPr>
        <w:lastRenderedPageBreak/>
        <w:t xml:space="preserve">      </w:t>
      </w:r>
      <w:r w:rsidRPr="000C0FBE">
        <w:rPr>
          <w:b/>
          <w:color w:val="FF0000"/>
          <w:lang w:val="en-GB"/>
        </w:rPr>
        <w:t>string(); create now().toString('{L(en,US)}EEEE, d. MMMM yyyy GG, hh:mm a')</w:t>
      </w:r>
    </w:p>
    <w:p w14:paraId="654F7935" w14:textId="77777777" w:rsidR="00C03081" w:rsidRPr="000C0FBE" w:rsidRDefault="00C03081">
      <w:pPr>
        <w:pStyle w:val="xdtlo"/>
        <w:rPr>
          <w:lang w:val="en-GB"/>
        </w:rPr>
      </w:pPr>
      <w:r w:rsidRPr="000C0FBE">
        <w:rPr>
          <w:lang w:val="en-GB"/>
        </w:rPr>
        <w:t xml:space="preserve">    &lt;/h2&gt;</w:t>
      </w:r>
    </w:p>
    <w:p w14:paraId="34E9D479" w14:textId="77777777" w:rsidR="00C03081" w:rsidRPr="000C0FBE" w:rsidRDefault="00C03081">
      <w:pPr>
        <w:pStyle w:val="xdtlo"/>
        <w:rPr>
          <w:lang w:val="en-GB"/>
        </w:rPr>
      </w:pPr>
      <w:r w:rsidRPr="000C0FBE">
        <w:rPr>
          <w:lang w:val="en-GB"/>
        </w:rPr>
        <w:t xml:space="preserve">    &lt;h3&gt;</w:t>
      </w:r>
    </w:p>
    <w:p w14:paraId="09890738" w14:textId="77777777" w:rsidR="00C03081" w:rsidRPr="000C0FBE" w:rsidRDefault="00C03081">
      <w:pPr>
        <w:pStyle w:val="xdtlo"/>
        <w:rPr>
          <w:lang w:val="en-GB"/>
        </w:rPr>
      </w:pPr>
      <w:r w:rsidRPr="000C0FBE">
        <w:rPr>
          <w:lang w:val="en-GB"/>
        </w:rPr>
        <w:t xml:space="preserve">      fixed "This is an example of </w:t>
      </w:r>
      <w:r w:rsidR="008B569C">
        <w:rPr>
          <w:lang w:val="en-GB"/>
        </w:rPr>
        <w:t>the</w:t>
      </w:r>
      <w:r w:rsidR="00DA0453">
        <w:rPr>
          <w:lang w:val="en-GB"/>
        </w:rPr>
        <w:t xml:space="preserve"> </w:t>
      </w:r>
      <w:r w:rsidRPr="000C0FBE">
        <w:rPr>
          <w:lang w:val="en-GB"/>
        </w:rPr>
        <w:t xml:space="preserve">template </w:t>
      </w:r>
      <w:r w:rsidR="008B569C">
        <w:rPr>
          <w:lang w:val="en-GB"/>
        </w:rPr>
        <w:t>data</w:t>
      </w:r>
      <w:r w:rsidR="00AC284F">
        <w:rPr>
          <w:lang w:val="en-GB"/>
        </w:rPr>
        <w:t xml:space="preserve"> </w:t>
      </w:r>
      <w:r w:rsidRPr="000C0FBE">
        <w:rPr>
          <w:lang w:val="en-GB"/>
        </w:rPr>
        <w:t xml:space="preserve">in </w:t>
      </w:r>
      <w:r w:rsidR="008B569C">
        <w:rPr>
          <w:lang w:val="en-GB"/>
        </w:rPr>
        <w:t xml:space="preserve">the </w:t>
      </w:r>
      <w:r w:rsidRPr="000C0FBE">
        <w:rPr>
          <w:lang w:val="en-GB"/>
        </w:rPr>
        <w:t>construction mode.";</w:t>
      </w:r>
    </w:p>
    <w:p w14:paraId="68E699FA" w14:textId="77777777" w:rsidR="00C03081" w:rsidRPr="000C0FBE" w:rsidRDefault="00C03081">
      <w:pPr>
        <w:pStyle w:val="xdtlo"/>
        <w:rPr>
          <w:lang w:val="en-GB"/>
        </w:rPr>
      </w:pPr>
      <w:r w:rsidRPr="000C0FBE">
        <w:rPr>
          <w:lang w:val="en-GB"/>
        </w:rPr>
        <w:t xml:space="preserve">    &lt;/h3&gt;</w:t>
      </w:r>
    </w:p>
    <w:p w14:paraId="71ADF338" w14:textId="77777777" w:rsidR="00C03081" w:rsidRPr="000C0FBE" w:rsidRDefault="00C03081">
      <w:pPr>
        <w:pStyle w:val="xdtlo"/>
        <w:rPr>
          <w:lang w:val="en-GB"/>
        </w:rPr>
      </w:pPr>
      <w:r w:rsidRPr="000C0FBE">
        <w:rPr>
          <w:lang w:val="en-GB"/>
        </w:rPr>
        <w:t xml:space="preserve">  &lt;/body&gt;</w:t>
      </w:r>
    </w:p>
    <w:p w14:paraId="39589EA9" w14:textId="77777777" w:rsidR="00C03081" w:rsidRPr="000C0FBE" w:rsidRDefault="00C03081">
      <w:pPr>
        <w:pStyle w:val="xdpata"/>
        <w:rPr>
          <w:lang w:val="en-GB"/>
        </w:rPr>
      </w:pPr>
      <w:r w:rsidRPr="000C0FBE">
        <w:rPr>
          <w:lang w:val="en-GB"/>
        </w:rPr>
        <w:t>&lt;/html&gt;</w:t>
      </w:r>
    </w:p>
    <w:p w14:paraId="17CB81DA" w14:textId="77777777" w:rsidR="00C03081" w:rsidRPr="000C0FBE" w:rsidRDefault="00C03081">
      <w:pPr>
        <w:pStyle w:val="Odstavec"/>
        <w:rPr>
          <w:rFonts w:cs="Calibri"/>
          <w:lang w:val="en-GB"/>
        </w:rPr>
      </w:pPr>
      <w:r w:rsidRPr="000C0FBE">
        <w:rPr>
          <w:rFonts w:cs="Calibri"/>
          <w:lang w:val="en-GB"/>
        </w:rPr>
        <w:t xml:space="preserve">When </w:t>
      </w:r>
      <w:r w:rsidRPr="00006E23">
        <w:rPr>
          <w:lang w:val="en-GB"/>
        </w:rPr>
        <w:t>executing</w:t>
      </w:r>
      <w:r w:rsidRPr="000C0FBE">
        <w:rPr>
          <w:rFonts w:cs="Calibri"/>
          <w:lang w:val="en-GB"/>
        </w:rPr>
        <w:t xml:space="preserve"> the construction mode after writing "$$$ script:", the value is created by the "create" section</w:t>
      </w:r>
      <w:r w:rsidR="00CC5D29">
        <w:rPr>
          <w:rFonts w:cs="Calibri"/>
          <w:lang w:val="en-GB"/>
        </w:rPr>
        <w:t>,</w:t>
      </w:r>
      <w:r w:rsidRPr="000C0FBE">
        <w:rPr>
          <w:rFonts w:cs="Calibri"/>
          <w:lang w:val="en-GB"/>
        </w:rPr>
        <w:t xml:space="preserve"> as already explained. The result will be:</w:t>
      </w:r>
    </w:p>
    <w:p w14:paraId="75415478" w14:textId="77777777" w:rsidR="00C03081" w:rsidRPr="000C0FBE" w:rsidRDefault="00C03081">
      <w:pPr>
        <w:pStyle w:val="xmlhlava"/>
        <w:rPr>
          <w:lang w:val="en-GB"/>
        </w:rPr>
      </w:pPr>
      <w:r w:rsidRPr="000C0FBE">
        <w:rPr>
          <w:lang w:val="en-GB"/>
        </w:rPr>
        <w:t>&lt;html xmlns="http://www.w3.org/1999/xhtml"&gt;</w:t>
      </w:r>
    </w:p>
    <w:p w14:paraId="66527C59" w14:textId="77777777" w:rsidR="00C03081" w:rsidRPr="000C0FBE" w:rsidRDefault="00C03081">
      <w:pPr>
        <w:pStyle w:val="xmltlo"/>
        <w:rPr>
          <w:lang w:val="en-GB"/>
        </w:rPr>
      </w:pPr>
      <w:r w:rsidRPr="000C0FBE">
        <w:rPr>
          <w:lang w:val="en-GB"/>
        </w:rPr>
        <w:t xml:space="preserve">  &lt;head&gt;</w:t>
      </w:r>
    </w:p>
    <w:p w14:paraId="05794CCF" w14:textId="77777777" w:rsidR="00C03081" w:rsidRPr="000C0FBE" w:rsidRDefault="00C03081">
      <w:pPr>
        <w:pStyle w:val="xmltlo"/>
        <w:rPr>
          <w:lang w:val="en-GB"/>
        </w:rPr>
      </w:pPr>
      <w:r w:rsidRPr="000C0FBE">
        <w:rPr>
          <w:lang w:val="en-GB"/>
        </w:rPr>
        <w:t xml:space="preserve">    &lt;title&gt;Actual date&lt;/title&gt;</w:t>
      </w:r>
    </w:p>
    <w:p w14:paraId="198458F3" w14:textId="77777777" w:rsidR="00C03081" w:rsidRPr="000C0FBE" w:rsidRDefault="00C03081">
      <w:pPr>
        <w:pStyle w:val="xmltlo"/>
        <w:rPr>
          <w:lang w:val="en-GB"/>
        </w:rPr>
      </w:pPr>
      <w:r w:rsidRPr="000C0FBE">
        <w:rPr>
          <w:lang w:val="en-GB"/>
        </w:rPr>
        <w:t xml:space="preserve">  &lt;/head&gt;</w:t>
      </w:r>
    </w:p>
    <w:p w14:paraId="05551B27" w14:textId="77777777" w:rsidR="00C03081" w:rsidRPr="000C0FBE" w:rsidRDefault="00C03081">
      <w:pPr>
        <w:pStyle w:val="xmltlo"/>
        <w:rPr>
          <w:lang w:val="en-GB"/>
        </w:rPr>
      </w:pPr>
      <w:r w:rsidRPr="000C0FBE">
        <w:rPr>
          <w:lang w:val="en-GB"/>
        </w:rPr>
        <w:t xml:space="preserve">  &lt;body bgcolor="yellow"&gt;</w:t>
      </w:r>
    </w:p>
    <w:p w14:paraId="2CFF557A" w14:textId="77777777" w:rsidR="00C03081" w:rsidRPr="000C0FBE" w:rsidRDefault="00C03081">
      <w:pPr>
        <w:pStyle w:val="xmltlo"/>
        <w:rPr>
          <w:lang w:val="en-GB"/>
        </w:rPr>
      </w:pPr>
      <w:r w:rsidRPr="000C0FBE">
        <w:rPr>
          <w:lang w:val="en-GB"/>
        </w:rPr>
        <w:t xml:space="preserve">    &lt;h1&gt;Actual date:&lt;/h1&gt;</w:t>
      </w:r>
    </w:p>
    <w:p w14:paraId="5A7EE689" w14:textId="77777777" w:rsidR="00C03081" w:rsidRPr="000C0FBE" w:rsidRDefault="00C03081">
      <w:pPr>
        <w:pStyle w:val="xmltlo"/>
        <w:rPr>
          <w:lang w:val="en-GB"/>
        </w:rPr>
      </w:pPr>
      <w:r w:rsidRPr="000C0FBE">
        <w:rPr>
          <w:lang w:val="en-GB"/>
        </w:rPr>
        <w:t xml:space="preserve">    &lt;h2&gt;</w:t>
      </w:r>
      <w:r w:rsidRPr="000C0FBE">
        <w:rPr>
          <w:b/>
          <w:color w:val="FF0000"/>
          <w:lang w:val="en-GB"/>
        </w:rPr>
        <w:t>Friday, 5. August 2017 AD, 11:31 AM</w:t>
      </w:r>
      <w:r w:rsidRPr="000C0FBE">
        <w:rPr>
          <w:lang w:val="en-GB"/>
        </w:rPr>
        <w:t>&lt;/h2&gt;</w:t>
      </w:r>
    </w:p>
    <w:p w14:paraId="515EFEF8" w14:textId="77777777" w:rsidR="00C03081" w:rsidRPr="000C0FBE" w:rsidRDefault="00C03081">
      <w:pPr>
        <w:pStyle w:val="xmltlo"/>
        <w:rPr>
          <w:lang w:val="en-GB"/>
        </w:rPr>
      </w:pPr>
      <w:r w:rsidRPr="000C0FBE">
        <w:rPr>
          <w:lang w:val="en-GB"/>
        </w:rPr>
        <w:t xml:space="preserve">    &lt;h3&gt;</w:t>
      </w:r>
      <w:r w:rsidR="008B569C" w:rsidRPr="000C0FBE">
        <w:rPr>
          <w:lang w:val="en-GB"/>
        </w:rPr>
        <w:t xml:space="preserve">This is an example of </w:t>
      </w:r>
      <w:r w:rsidR="008B569C">
        <w:rPr>
          <w:lang w:val="en-GB"/>
        </w:rPr>
        <w:t xml:space="preserve">the </w:t>
      </w:r>
      <w:r w:rsidR="008B569C" w:rsidRPr="000C0FBE">
        <w:rPr>
          <w:lang w:val="en-GB"/>
        </w:rPr>
        <w:t xml:space="preserve">template </w:t>
      </w:r>
      <w:r w:rsidR="008B569C">
        <w:rPr>
          <w:lang w:val="en-GB"/>
        </w:rPr>
        <w:t>data</w:t>
      </w:r>
      <w:r w:rsidR="00AC284F">
        <w:rPr>
          <w:lang w:val="en-GB"/>
        </w:rPr>
        <w:t xml:space="preserve"> </w:t>
      </w:r>
      <w:r w:rsidR="008B569C" w:rsidRPr="000C0FBE">
        <w:rPr>
          <w:lang w:val="en-GB"/>
        </w:rPr>
        <w:t xml:space="preserve">in </w:t>
      </w:r>
      <w:r w:rsidR="008B569C">
        <w:rPr>
          <w:lang w:val="en-GB"/>
        </w:rPr>
        <w:t xml:space="preserve">the </w:t>
      </w:r>
      <w:r w:rsidR="008B569C" w:rsidRPr="000C0FBE">
        <w:rPr>
          <w:lang w:val="en-GB"/>
        </w:rPr>
        <w:t>construction mode.</w:t>
      </w:r>
      <w:r w:rsidRPr="000C0FBE">
        <w:rPr>
          <w:lang w:val="en-GB"/>
        </w:rPr>
        <w:t>&lt;/h3&gt;</w:t>
      </w:r>
    </w:p>
    <w:p w14:paraId="44684AD5" w14:textId="77777777" w:rsidR="00C03081" w:rsidRPr="000C0FBE" w:rsidRDefault="00C03081">
      <w:pPr>
        <w:pStyle w:val="xmltlo"/>
        <w:rPr>
          <w:lang w:val="en-GB"/>
        </w:rPr>
      </w:pPr>
      <w:r w:rsidRPr="000C0FBE">
        <w:rPr>
          <w:lang w:val="en-GB"/>
        </w:rPr>
        <w:t xml:space="preserve">  &lt;/body&gt;</w:t>
      </w:r>
    </w:p>
    <w:p w14:paraId="700BA5F1" w14:textId="77777777" w:rsidR="00C03081" w:rsidRPr="000C0FBE" w:rsidRDefault="00C03081">
      <w:pPr>
        <w:pStyle w:val="xmlpata"/>
        <w:rPr>
          <w:lang w:val="en-GB"/>
        </w:rPr>
      </w:pPr>
      <w:r w:rsidRPr="000C0FBE">
        <w:rPr>
          <w:lang w:val="en-GB"/>
        </w:rPr>
        <w:t>&lt;/html&gt;</w:t>
      </w:r>
    </w:p>
    <w:p w14:paraId="09EA0338" w14:textId="77777777" w:rsidR="00C03081" w:rsidRPr="000C0FBE" w:rsidRDefault="00C03081">
      <w:pPr>
        <w:pStyle w:val="Heading2"/>
        <w:rPr>
          <w:lang w:val="en-GB"/>
        </w:rPr>
      </w:pPr>
      <w:bookmarkStart w:id="43" w:name="_Toc499656056"/>
      <w:bookmarkStart w:id="44" w:name="_Toc206414173"/>
      <w:r w:rsidRPr="000C0FBE">
        <w:rPr>
          <w:lang w:val="en-GB"/>
        </w:rPr>
        <w:t>Example of HTML creation using the template model</w:t>
      </w:r>
      <w:bookmarkEnd w:id="43"/>
      <w:bookmarkEnd w:id="44"/>
    </w:p>
    <w:p w14:paraId="718A27C6" w14:textId="77777777" w:rsidR="00C03081" w:rsidRPr="000C0FBE" w:rsidRDefault="00C03081">
      <w:pPr>
        <w:pStyle w:val="Odstavec"/>
        <w:rPr>
          <w:rFonts w:cs="Calibri"/>
          <w:lang w:val="en-GB"/>
        </w:rPr>
      </w:pPr>
      <w:r w:rsidRPr="000C0FBE">
        <w:rPr>
          <w:rFonts w:cs="Calibri"/>
          <w:lang w:val="en-GB"/>
        </w:rPr>
        <w:t xml:space="preserve">Let's </w:t>
      </w:r>
      <w:r w:rsidRPr="00006E23">
        <w:rPr>
          <w:lang w:val="en-GB"/>
        </w:rPr>
        <w:t>finally</w:t>
      </w:r>
      <w:r w:rsidRPr="000C0FBE">
        <w:rPr>
          <w:rFonts w:cs="Calibri"/>
          <w:lang w:val="en-GB"/>
        </w:rPr>
        <w:t xml:space="preserve"> give an example where we enter input data as a context and generate HTML data from </w:t>
      </w:r>
      <w:r w:rsidR="00CC5D29">
        <w:rPr>
          <w:rFonts w:cs="Calibri"/>
          <w:lang w:val="en-GB"/>
        </w:rPr>
        <w:t>it</w:t>
      </w:r>
      <w:r w:rsidRPr="000C0FBE">
        <w:rPr>
          <w:rFonts w:cs="Calibri"/>
          <w:lang w:val="en-GB"/>
        </w:rPr>
        <w:t xml:space="preserve">. We have input data with the unsorted list of </w:t>
      </w:r>
      <w:r w:rsidR="00CD3BE1">
        <w:rPr>
          <w:rFonts w:cs="Calibri"/>
          <w:lang w:val="en-GB"/>
        </w:rPr>
        <w:t>monarchs</w:t>
      </w:r>
      <w:r w:rsidRPr="000C0FBE">
        <w:rPr>
          <w:rFonts w:cs="Calibri"/>
          <w:lang w:val="en-GB"/>
        </w:rPr>
        <w:t xml:space="preserve"> in the </w:t>
      </w:r>
      <w:r w:rsidR="00CD3BE1">
        <w:rPr>
          <w:rFonts w:cs="Calibri"/>
          <w:lang w:val="en-GB"/>
        </w:rPr>
        <w:t>UK</w:t>
      </w:r>
      <w:r w:rsidRPr="000C0FBE">
        <w:rPr>
          <w:rFonts w:cs="Calibri"/>
          <w:lang w:val="en-GB"/>
        </w:rPr>
        <w:t>:</w:t>
      </w:r>
    </w:p>
    <w:p w14:paraId="5C24CC1E" w14:textId="77777777" w:rsidR="00C03081" w:rsidRPr="000C0FBE" w:rsidRDefault="00C03081">
      <w:pPr>
        <w:pStyle w:val="xmlhlava"/>
        <w:rPr>
          <w:lang w:val="en-GB"/>
        </w:rPr>
      </w:pPr>
      <w:r w:rsidRPr="000C0FBE">
        <w:rPr>
          <w:lang w:val="en-GB"/>
        </w:rPr>
        <w:t>&lt;</w:t>
      </w:r>
      <w:r w:rsidR="00ED76E1">
        <w:rPr>
          <w:lang w:val="en-GB"/>
        </w:rPr>
        <w:t>monarchs</w:t>
      </w:r>
      <w:r w:rsidRPr="000C0FBE">
        <w:rPr>
          <w:lang w:val="en-GB"/>
        </w:rPr>
        <w:t>&gt;</w:t>
      </w:r>
    </w:p>
    <w:p w14:paraId="0AB7780A" w14:textId="77777777" w:rsidR="00ED76E1" w:rsidRPr="00ED76E1" w:rsidRDefault="00ED76E1" w:rsidP="00ED76E1">
      <w:pPr>
        <w:pStyle w:val="xmltlo"/>
        <w:rPr>
          <w:lang w:val="en-GB"/>
        </w:rPr>
      </w:pPr>
      <w:r w:rsidRPr="00ED76E1">
        <w:rPr>
          <w:lang w:val="en-GB"/>
        </w:rPr>
        <w:t xml:space="preserve">   &lt;monarch&gt;</w:t>
      </w:r>
    </w:p>
    <w:p w14:paraId="3B84C2A4" w14:textId="77777777" w:rsidR="00ED76E1" w:rsidRPr="00ED76E1" w:rsidRDefault="00ED76E1" w:rsidP="00ED76E1">
      <w:pPr>
        <w:pStyle w:val="xmltlo"/>
        <w:rPr>
          <w:lang w:val="en-GB"/>
        </w:rPr>
      </w:pPr>
      <w:r w:rsidRPr="00ED76E1">
        <w:rPr>
          <w:lang w:val="en-GB"/>
        </w:rPr>
        <w:t xml:space="preserve">      &lt;name&gt;Charles III&lt;/name&gt;</w:t>
      </w:r>
    </w:p>
    <w:p w14:paraId="6F2BF174" w14:textId="77777777" w:rsidR="00ED76E1" w:rsidRPr="00ED76E1" w:rsidRDefault="00ED76E1" w:rsidP="00ED76E1">
      <w:pPr>
        <w:pStyle w:val="xmltlo"/>
        <w:rPr>
          <w:lang w:val="en-GB"/>
        </w:rPr>
      </w:pPr>
      <w:r w:rsidRPr="00ED76E1">
        <w:rPr>
          <w:lang w:val="en-GB"/>
        </w:rPr>
        <w:t xml:space="preserve">      &lt;reigned&gt;</w:t>
      </w:r>
    </w:p>
    <w:p w14:paraId="03DAF438" w14:textId="77777777" w:rsidR="00ED76E1" w:rsidRPr="00ED76E1" w:rsidRDefault="00ED76E1" w:rsidP="00ED76E1">
      <w:pPr>
        <w:pStyle w:val="xmltlo"/>
        <w:rPr>
          <w:lang w:val="en-GB"/>
        </w:rPr>
      </w:pPr>
      <w:r w:rsidRPr="00ED76E1">
        <w:rPr>
          <w:lang w:val="en-GB"/>
        </w:rPr>
        <w:t xml:space="preserve">         &lt;start&gt;2022&lt;/start&gt;</w:t>
      </w:r>
    </w:p>
    <w:p w14:paraId="01D7AC3D" w14:textId="77777777" w:rsidR="00ED76E1" w:rsidRPr="00ED76E1" w:rsidRDefault="00ED76E1" w:rsidP="00ED76E1">
      <w:pPr>
        <w:pStyle w:val="xmltlo"/>
        <w:rPr>
          <w:lang w:val="en-GB"/>
        </w:rPr>
      </w:pPr>
      <w:r w:rsidRPr="00ED76E1">
        <w:rPr>
          <w:lang w:val="en-GB"/>
        </w:rPr>
        <w:t xml:space="preserve">         &lt;end&gt;&lt;/end&gt;</w:t>
      </w:r>
    </w:p>
    <w:p w14:paraId="49F753DC" w14:textId="77777777" w:rsidR="00ED76E1" w:rsidRPr="00ED76E1" w:rsidRDefault="00ED76E1" w:rsidP="00ED76E1">
      <w:pPr>
        <w:pStyle w:val="xmltlo"/>
        <w:rPr>
          <w:lang w:val="en-GB"/>
        </w:rPr>
      </w:pPr>
      <w:r w:rsidRPr="00ED76E1">
        <w:rPr>
          <w:lang w:val="en-GB"/>
        </w:rPr>
        <w:t xml:space="preserve">      &lt;/reigned&gt;</w:t>
      </w:r>
    </w:p>
    <w:p w14:paraId="30590581" w14:textId="77777777" w:rsidR="00ED76E1" w:rsidRDefault="00ED76E1" w:rsidP="00ED76E1">
      <w:pPr>
        <w:pStyle w:val="xmltlo"/>
        <w:rPr>
          <w:lang w:val="en-GB"/>
        </w:rPr>
      </w:pPr>
      <w:r w:rsidRPr="00ED76E1">
        <w:rPr>
          <w:lang w:val="en-GB"/>
        </w:rPr>
        <w:t xml:space="preserve">   &lt;/monarch&gt;</w:t>
      </w:r>
    </w:p>
    <w:p w14:paraId="6234E387" w14:textId="77777777" w:rsidR="00ED76E1" w:rsidRPr="00ED76E1" w:rsidRDefault="00ED76E1" w:rsidP="00ED76E1">
      <w:pPr>
        <w:pStyle w:val="xmltlo"/>
        <w:rPr>
          <w:lang w:val="en-GB"/>
        </w:rPr>
      </w:pPr>
      <w:r w:rsidRPr="00ED76E1">
        <w:rPr>
          <w:lang w:val="en-GB"/>
        </w:rPr>
        <w:t xml:space="preserve">   &lt;monarch&gt;</w:t>
      </w:r>
    </w:p>
    <w:p w14:paraId="22099EB1" w14:textId="77777777" w:rsidR="00ED76E1" w:rsidRPr="00ED76E1" w:rsidRDefault="00ED76E1" w:rsidP="00ED76E1">
      <w:pPr>
        <w:pStyle w:val="xmltlo"/>
        <w:rPr>
          <w:lang w:val="en-GB"/>
        </w:rPr>
      </w:pPr>
      <w:r w:rsidRPr="00ED76E1">
        <w:rPr>
          <w:lang w:val="en-GB"/>
        </w:rPr>
        <w:t xml:space="preserve">      &lt;name&gt;Victoria&lt;/name&gt;</w:t>
      </w:r>
    </w:p>
    <w:p w14:paraId="6619AE50" w14:textId="77777777" w:rsidR="00ED76E1" w:rsidRPr="00ED76E1" w:rsidRDefault="00ED76E1" w:rsidP="00ED76E1">
      <w:pPr>
        <w:pStyle w:val="xmltlo"/>
        <w:rPr>
          <w:lang w:val="en-GB"/>
        </w:rPr>
      </w:pPr>
      <w:r w:rsidRPr="00ED76E1">
        <w:rPr>
          <w:lang w:val="en-GB"/>
        </w:rPr>
        <w:t xml:space="preserve">      &lt;reigned&gt;</w:t>
      </w:r>
    </w:p>
    <w:p w14:paraId="02410DE1" w14:textId="77777777" w:rsidR="00ED76E1" w:rsidRPr="00ED76E1" w:rsidRDefault="00ED76E1" w:rsidP="00ED76E1">
      <w:pPr>
        <w:pStyle w:val="xmltlo"/>
        <w:rPr>
          <w:lang w:val="en-GB"/>
        </w:rPr>
      </w:pPr>
      <w:r w:rsidRPr="00ED76E1">
        <w:rPr>
          <w:lang w:val="en-GB"/>
        </w:rPr>
        <w:t xml:space="preserve">         &lt;start&gt;1837&lt;/start&gt;</w:t>
      </w:r>
    </w:p>
    <w:p w14:paraId="14BE29E9" w14:textId="77777777" w:rsidR="00ED76E1" w:rsidRPr="00ED76E1" w:rsidRDefault="00ED76E1" w:rsidP="00ED76E1">
      <w:pPr>
        <w:pStyle w:val="xmltlo"/>
        <w:rPr>
          <w:lang w:val="en-GB"/>
        </w:rPr>
      </w:pPr>
      <w:r w:rsidRPr="00ED76E1">
        <w:rPr>
          <w:lang w:val="en-GB"/>
        </w:rPr>
        <w:t xml:space="preserve">         &lt;end&gt;1901&lt;/end&gt;</w:t>
      </w:r>
    </w:p>
    <w:p w14:paraId="5E5A99D3" w14:textId="77777777" w:rsidR="00ED76E1" w:rsidRPr="00ED76E1" w:rsidRDefault="00ED76E1" w:rsidP="00ED76E1">
      <w:pPr>
        <w:pStyle w:val="xmltlo"/>
        <w:rPr>
          <w:lang w:val="en-GB"/>
        </w:rPr>
      </w:pPr>
      <w:r w:rsidRPr="00ED76E1">
        <w:rPr>
          <w:lang w:val="en-GB"/>
        </w:rPr>
        <w:t xml:space="preserve">      &lt;/reigned&gt;</w:t>
      </w:r>
    </w:p>
    <w:p w14:paraId="54CC1DC0" w14:textId="77777777" w:rsidR="00ED76E1" w:rsidRPr="00ED76E1" w:rsidRDefault="00ED76E1" w:rsidP="00ED76E1">
      <w:pPr>
        <w:pStyle w:val="xmltlo"/>
        <w:rPr>
          <w:lang w:val="en-GB"/>
        </w:rPr>
      </w:pPr>
      <w:r w:rsidRPr="00ED76E1">
        <w:rPr>
          <w:lang w:val="en-GB"/>
        </w:rPr>
        <w:t xml:space="preserve">   &lt;/monarch&gt;</w:t>
      </w:r>
    </w:p>
    <w:p w14:paraId="359E3062" w14:textId="77777777" w:rsidR="00ED76E1" w:rsidRPr="00ED76E1" w:rsidRDefault="00ED76E1" w:rsidP="00ED76E1">
      <w:pPr>
        <w:pStyle w:val="xmltlo"/>
        <w:rPr>
          <w:lang w:val="en-GB"/>
        </w:rPr>
      </w:pPr>
      <w:r w:rsidRPr="00ED76E1">
        <w:rPr>
          <w:lang w:val="en-GB"/>
        </w:rPr>
        <w:t xml:space="preserve">   &lt;monarch&gt;</w:t>
      </w:r>
    </w:p>
    <w:p w14:paraId="10B2ED15" w14:textId="77777777" w:rsidR="00ED76E1" w:rsidRPr="00ED76E1" w:rsidRDefault="00ED76E1" w:rsidP="00ED76E1">
      <w:pPr>
        <w:pStyle w:val="xmltlo"/>
        <w:rPr>
          <w:lang w:val="en-GB"/>
        </w:rPr>
      </w:pPr>
      <w:r w:rsidRPr="00ED76E1">
        <w:rPr>
          <w:lang w:val="en-GB"/>
        </w:rPr>
        <w:t xml:space="preserve">      &lt;name&gt;Anne&lt;/name&gt;</w:t>
      </w:r>
    </w:p>
    <w:p w14:paraId="3B3DEB10" w14:textId="77777777" w:rsidR="00ED76E1" w:rsidRPr="00ED76E1" w:rsidRDefault="00ED76E1" w:rsidP="00ED76E1">
      <w:pPr>
        <w:pStyle w:val="xmltlo"/>
        <w:rPr>
          <w:lang w:val="en-GB"/>
        </w:rPr>
      </w:pPr>
      <w:r w:rsidRPr="00ED76E1">
        <w:rPr>
          <w:lang w:val="en-GB"/>
        </w:rPr>
        <w:t xml:space="preserve">      &lt;reigned&gt;</w:t>
      </w:r>
    </w:p>
    <w:p w14:paraId="516F93A3" w14:textId="77777777" w:rsidR="00ED76E1" w:rsidRPr="00ED76E1" w:rsidRDefault="00ED76E1" w:rsidP="00ED76E1">
      <w:pPr>
        <w:pStyle w:val="xmltlo"/>
        <w:rPr>
          <w:lang w:val="en-GB"/>
        </w:rPr>
      </w:pPr>
      <w:r w:rsidRPr="00ED76E1">
        <w:rPr>
          <w:lang w:val="en-GB"/>
        </w:rPr>
        <w:t xml:space="preserve">         &lt;start&gt;1707&lt;/start&gt;</w:t>
      </w:r>
    </w:p>
    <w:p w14:paraId="407FB15A" w14:textId="77777777" w:rsidR="00ED76E1" w:rsidRPr="00ED76E1" w:rsidRDefault="00ED76E1" w:rsidP="00ED76E1">
      <w:pPr>
        <w:pStyle w:val="xmltlo"/>
        <w:rPr>
          <w:lang w:val="en-GB"/>
        </w:rPr>
      </w:pPr>
      <w:r w:rsidRPr="00ED76E1">
        <w:rPr>
          <w:lang w:val="en-GB"/>
        </w:rPr>
        <w:t xml:space="preserve">         &lt;end&gt;1714&lt;/end&gt;</w:t>
      </w:r>
    </w:p>
    <w:p w14:paraId="7DC39B10" w14:textId="77777777" w:rsidR="00ED76E1" w:rsidRPr="00ED76E1" w:rsidRDefault="00ED76E1" w:rsidP="00ED76E1">
      <w:pPr>
        <w:pStyle w:val="xmltlo"/>
        <w:rPr>
          <w:lang w:val="en-GB"/>
        </w:rPr>
      </w:pPr>
      <w:r w:rsidRPr="00ED76E1">
        <w:rPr>
          <w:lang w:val="en-GB"/>
        </w:rPr>
        <w:t xml:space="preserve">      &lt;/reigned&gt;</w:t>
      </w:r>
    </w:p>
    <w:p w14:paraId="5420BF0E" w14:textId="77777777" w:rsidR="00ED76E1" w:rsidRPr="00ED76E1" w:rsidRDefault="00ED76E1" w:rsidP="00ED76E1">
      <w:pPr>
        <w:pStyle w:val="xmltlo"/>
        <w:rPr>
          <w:lang w:val="en-GB"/>
        </w:rPr>
      </w:pPr>
      <w:r w:rsidRPr="00ED76E1">
        <w:rPr>
          <w:lang w:val="en-GB"/>
        </w:rPr>
        <w:t xml:space="preserve">   &lt;/monarch&gt;</w:t>
      </w:r>
    </w:p>
    <w:p w14:paraId="074E5AE0" w14:textId="77777777" w:rsidR="00ED76E1" w:rsidRPr="00ED76E1" w:rsidRDefault="00ED76E1" w:rsidP="00ED76E1">
      <w:pPr>
        <w:pStyle w:val="xmltlo"/>
        <w:rPr>
          <w:lang w:val="en-GB"/>
        </w:rPr>
      </w:pPr>
      <w:r w:rsidRPr="00ED76E1">
        <w:rPr>
          <w:lang w:val="en-GB"/>
        </w:rPr>
        <w:t xml:space="preserve">   &lt;monarch&gt;</w:t>
      </w:r>
    </w:p>
    <w:p w14:paraId="6400EE3B" w14:textId="77777777" w:rsidR="00ED76E1" w:rsidRPr="00ED76E1" w:rsidRDefault="00ED76E1" w:rsidP="00ED76E1">
      <w:pPr>
        <w:pStyle w:val="xmltlo"/>
        <w:rPr>
          <w:lang w:val="en-GB"/>
        </w:rPr>
      </w:pPr>
      <w:r w:rsidRPr="00ED76E1">
        <w:rPr>
          <w:lang w:val="en-GB"/>
        </w:rPr>
        <w:t xml:space="preserve">      &lt;name&gt;George I&lt;/name&gt;</w:t>
      </w:r>
    </w:p>
    <w:p w14:paraId="12C049BE" w14:textId="77777777" w:rsidR="00ED76E1" w:rsidRPr="00ED76E1" w:rsidRDefault="00ED76E1" w:rsidP="00ED76E1">
      <w:pPr>
        <w:pStyle w:val="xmltlo"/>
        <w:rPr>
          <w:lang w:val="en-GB"/>
        </w:rPr>
      </w:pPr>
      <w:r w:rsidRPr="00ED76E1">
        <w:rPr>
          <w:lang w:val="en-GB"/>
        </w:rPr>
        <w:t xml:space="preserve">      &lt;reigned&gt;</w:t>
      </w:r>
    </w:p>
    <w:p w14:paraId="75D9BE9C" w14:textId="77777777" w:rsidR="00ED76E1" w:rsidRPr="00ED76E1" w:rsidRDefault="00ED76E1" w:rsidP="00ED76E1">
      <w:pPr>
        <w:pStyle w:val="xmltlo"/>
        <w:rPr>
          <w:lang w:val="en-GB"/>
        </w:rPr>
      </w:pPr>
      <w:r w:rsidRPr="00ED76E1">
        <w:rPr>
          <w:lang w:val="en-GB"/>
        </w:rPr>
        <w:t xml:space="preserve">         &lt;start&gt;1714&lt;/start&gt;</w:t>
      </w:r>
    </w:p>
    <w:p w14:paraId="3D72568A" w14:textId="77777777" w:rsidR="00ED76E1" w:rsidRPr="00ED76E1" w:rsidRDefault="00ED76E1" w:rsidP="00ED76E1">
      <w:pPr>
        <w:pStyle w:val="xmltlo"/>
        <w:rPr>
          <w:lang w:val="en-GB"/>
        </w:rPr>
      </w:pPr>
      <w:r w:rsidRPr="00ED76E1">
        <w:rPr>
          <w:lang w:val="en-GB"/>
        </w:rPr>
        <w:t xml:space="preserve">         &lt;end&gt;1727&lt;/end&gt;</w:t>
      </w:r>
    </w:p>
    <w:p w14:paraId="666ECD50" w14:textId="77777777" w:rsidR="00ED76E1" w:rsidRPr="00ED76E1" w:rsidRDefault="00ED76E1" w:rsidP="00ED76E1">
      <w:pPr>
        <w:pStyle w:val="xmltlo"/>
        <w:rPr>
          <w:lang w:val="en-GB"/>
        </w:rPr>
      </w:pPr>
      <w:r w:rsidRPr="00ED76E1">
        <w:rPr>
          <w:lang w:val="en-GB"/>
        </w:rPr>
        <w:t xml:space="preserve">      &lt;/reigned&gt;</w:t>
      </w:r>
    </w:p>
    <w:p w14:paraId="43C76674" w14:textId="77777777" w:rsidR="00ED76E1" w:rsidRPr="00ED76E1" w:rsidRDefault="00ED76E1" w:rsidP="00ED76E1">
      <w:pPr>
        <w:pStyle w:val="xmltlo"/>
        <w:rPr>
          <w:lang w:val="en-GB"/>
        </w:rPr>
      </w:pPr>
      <w:r w:rsidRPr="00ED76E1">
        <w:rPr>
          <w:lang w:val="en-GB"/>
        </w:rPr>
        <w:t xml:space="preserve">   &lt;/monarch&gt;</w:t>
      </w:r>
    </w:p>
    <w:p w14:paraId="53B25BA9" w14:textId="77777777" w:rsidR="00C03081" w:rsidRPr="000C0FBE" w:rsidRDefault="00C03081" w:rsidP="00ED76E1">
      <w:pPr>
        <w:pStyle w:val="xmltlo"/>
        <w:rPr>
          <w:lang w:val="en-GB"/>
        </w:rPr>
      </w:pPr>
      <w:r w:rsidRPr="000C0FBE">
        <w:rPr>
          <w:lang w:val="en-GB"/>
        </w:rPr>
        <w:t xml:space="preserve">  ...</w:t>
      </w:r>
    </w:p>
    <w:p w14:paraId="7C735555" w14:textId="77777777" w:rsidR="00C03081" w:rsidRPr="000C0FBE" w:rsidRDefault="00C03081">
      <w:pPr>
        <w:pStyle w:val="xmlpata"/>
        <w:rPr>
          <w:lang w:val="en-GB"/>
        </w:rPr>
      </w:pPr>
      <w:r w:rsidRPr="000C0FBE">
        <w:rPr>
          <w:lang w:val="en-GB"/>
        </w:rPr>
        <w:t>&lt;/</w:t>
      </w:r>
      <w:r w:rsidR="00ED76E1">
        <w:rPr>
          <w:lang w:val="en-GB"/>
        </w:rPr>
        <w:t>monarchs</w:t>
      </w:r>
      <w:r w:rsidRPr="000C0FBE">
        <w:rPr>
          <w:lang w:val="en-GB"/>
        </w:rPr>
        <w:t>&gt;</w:t>
      </w:r>
    </w:p>
    <w:p w14:paraId="6F9D9024" w14:textId="77777777" w:rsidR="00C03081" w:rsidRPr="000C0FBE" w:rsidRDefault="00C03081">
      <w:pPr>
        <w:pStyle w:val="Odstavec"/>
        <w:rPr>
          <w:rFonts w:cs="Calibri"/>
          <w:lang w:val="en-GB"/>
        </w:rPr>
      </w:pPr>
      <w:r w:rsidRPr="000C0FBE">
        <w:rPr>
          <w:rFonts w:cs="Calibri"/>
          <w:lang w:val="en-GB"/>
        </w:rPr>
        <w:t xml:space="preserve">Some </w:t>
      </w:r>
      <w:r w:rsidRPr="00006E23">
        <w:rPr>
          <w:lang w:val="en-GB"/>
        </w:rPr>
        <w:t>parts</w:t>
      </w:r>
      <w:r w:rsidRPr="000C0FBE">
        <w:rPr>
          <w:rFonts w:cs="Calibri"/>
          <w:lang w:val="en-GB"/>
        </w:rPr>
        <w:t xml:space="preserve"> of the </w:t>
      </w:r>
      <w:r w:rsidR="00AC284F">
        <w:rPr>
          <w:rFonts w:cs="Calibri"/>
          <w:lang w:val="en-GB"/>
        </w:rPr>
        <w:t>X-definition</w:t>
      </w:r>
      <w:r w:rsidRPr="000C0FBE">
        <w:rPr>
          <w:rFonts w:cs="Calibri"/>
          <w:lang w:val="en-GB"/>
        </w:rPr>
        <w:t xml:space="preserve"> are described as a template model - see the "head" element and the first occurrence of the "tr" element (table heading). Other data is generated from input data. Note that the data about </w:t>
      </w:r>
      <w:r w:rsidR="00C161ED">
        <w:rPr>
          <w:rFonts w:cs="Calibri"/>
          <w:lang w:val="en-GB"/>
        </w:rPr>
        <w:t>monarch</w:t>
      </w:r>
      <w:r w:rsidRPr="000C0FBE">
        <w:rPr>
          <w:rFonts w:cs="Calibri"/>
          <w:lang w:val="en-GB"/>
        </w:rPr>
        <w:t>s from the context - i.e.</w:t>
      </w:r>
      <w:r w:rsidR="00CC5D29">
        <w:rPr>
          <w:rFonts w:cs="Calibri"/>
          <w:lang w:val="en-GB"/>
        </w:rPr>
        <w:t>,</w:t>
      </w:r>
      <w:r w:rsidRPr="000C0FBE">
        <w:rPr>
          <w:rFonts w:cs="Calibri"/>
          <w:lang w:val="en-GB"/>
        </w:rPr>
        <w:t xml:space="preserve"> the result of the method from ("//</w:t>
      </w:r>
      <w:r w:rsidR="00ED76E1">
        <w:rPr>
          <w:rFonts w:cs="Calibri"/>
          <w:lang w:val="en-GB"/>
        </w:rPr>
        <w:t>monarch</w:t>
      </w:r>
      <w:r w:rsidRPr="000C0FBE">
        <w:rPr>
          <w:rFonts w:cs="Calibri"/>
          <w:lang w:val="en-GB"/>
        </w:rPr>
        <w:t>") - is sorted by the beginning of the government (if the information at the end of the government is not filled, then the entry is empty):</w:t>
      </w:r>
    </w:p>
    <w:p w14:paraId="0AAFB56F" w14:textId="77777777" w:rsidR="00C03081" w:rsidRPr="000C0FBE" w:rsidRDefault="00C03081">
      <w:pPr>
        <w:pStyle w:val="xdhlava"/>
        <w:rPr>
          <w:lang w:val="en-GB"/>
        </w:rPr>
      </w:pPr>
      <w:r w:rsidRPr="000C0FBE">
        <w:rPr>
          <w:lang w:val="en-GB"/>
        </w:rPr>
        <w:t>&lt;xd:def xmlns:xd='http://www.xdef.org/xdef/4.2' xmlns='http://www.w3.org/1999/xhtml'&gt;</w:t>
      </w:r>
    </w:p>
    <w:p w14:paraId="11D01CA6" w14:textId="77777777" w:rsidR="00C03081" w:rsidRPr="000C0FBE" w:rsidRDefault="00ED76E1">
      <w:pPr>
        <w:pStyle w:val="xdtlo"/>
        <w:rPr>
          <w:lang w:val="en-GB"/>
        </w:rPr>
      </w:pPr>
      <w:r>
        <w:rPr>
          <w:lang w:val="en-GB"/>
        </w:rPr>
        <w:t xml:space="preserve">  </w:t>
      </w:r>
      <w:r w:rsidR="00C03081" w:rsidRPr="000C0FBE">
        <w:rPr>
          <w:lang w:val="en-GB"/>
        </w:rPr>
        <w:t>&lt;html xd:script='template'&gt;</w:t>
      </w:r>
    </w:p>
    <w:p w14:paraId="77E7BE0E" w14:textId="77777777" w:rsidR="00415120" w:rsidRPr="00415120" w:rsidRDefault="00415120" w:rsidP="00415120">
      <w:pPr>
        <w:pStyle w:val="xdtlo"/>
        <w:rPr>
          <w:lang w:val="en-GB"/>
        </w:rPr>
      </w:pPr>
      <w:r w:rsidRPr="00415120">
        <w:rPr>
          <w:lang w:val="en-GB"/>
        </w:rPr>
        <w:t xml:space="preserve">   </w:t>
      </w:r>
      <w:r>
        <w:rPr>
          <w:lang w:val="en-GB"/>
        </w:rPr>
        <w:t xml:space="preserve">  </w:t>
      </w:r>
      <w:r w:rsidRPr="00415120">
        <w:rPr>
          <w:lang w:val="en-GB"/>
        </w:rPr>
        <w:t xml:space="preserve">&lt;head&gt;&lt;title&gt; </w:t>
      </w:r>
      <w:r w:rsidR="004479F6" w:rsidRPr="004479F6">
        <w:rPr>
          <w:lang w:val="cs-CZ"/>
        </w:rPr>
        <w:t>British monarchs</w:t>
      </w:r>
      <w:r w:rsidRPr="00415120">
        <w:rPr>
          <w:lang w:val="en-GB"/>
        </w:rPr>
        <w:t xml:space="preserve"> &lt;/title&gt;&lt;/head&gt;</w:t>
      </w:r>
    </w:p>
    <w:p w14:paraId="1073104E" w14:textId="77777777" w:rsidR="004479F6" w:rsidRDefault="00415120" w:rsidP="00415120">
      <w:pPr>
        <w:pStyle w:val="xdtlo"/>
        <w:rPr>
          <w:lang w:val="en-GB"/>
        </w:rPr>
      </w:pPr>
      <w:r w:rsidRPr="00415120">
        <w:rPr>
          <w:lang w:val="en-GB"/>
        </w:rPr>
        <w:t xml:space="preserve">   </w:t>
      </w:r>
      <w:r>
        <w:rPr>
          <w:lang w:val="en-GB"/>
        </w:rPr>
        <w:t xml:space="preserve">  </w:t>
      </w:r>
      <w:r w:rsidRPr="00415120">
        <w:rPr>
          <w:lang w:val="en-GB"/>
        </w:rPr>
        <w:t>&lt;body&gt;</w:t>
      </w:r>
    </w:p>
    <w:p w14:paraId="2945457F" w14:textId="77777777" w:rsidR="004479F6" w:rsidRDefault="004479F6" w:rsidP="00415120">
      <w:pPr>
        <w:pStyle w:val="xdtlo"/>
        <w:rPr>
          <w:lang w:val="en-GB"/>
        </w:rPr>
      </w:pPr>
      <w:r>
        <w:rPr>
          <w:lang w:val="en-GB"/>
        </w:rPr>
        <w:t xml:space="preserve">      </w:t>
      </w:r>
      <w:r w:rsidR="00415120" w:rsidRPr="00415120">
        <w:rPr>
          <w:lang w:val="en-GB"/>
        </w:rPr>
        <w:t xml:space="preserve">&lt;h2&gt; </w:t>
      </w:r>
      <w:r w:rsidRPr="004479F6">
        <w:rPr>
          <w:lang w:val="cs-CZ"/>
        </w:rPr>
        <w:t>British monarchs</w:t>
      </w:r>
      <w:r w:rsidR="00C77E34">
        <w:rPr>
          <w:lang w:val="cs-CZ"/>
        </w:rPr>
        <w:t>:</w:t>
      </w:r>
      <w:r w:rsidRPr="00415120">
        <w:rPr>
          <w:lang w:val="en-GB"/>
        </w:rPr>
        <w:t xml:space="preserve"> </w:t>
      </w:r>
      <w:r w:rsidR="00415120" w:rsidRPr="00415120">
        <w:rPr>
          <w:lang w:val="en-GB"/>
        </w:rPr>
        <w:t>&lt;/h2&gt;</w:t>
      </w:r>
    </w:p>
    <w:p w14:paraId="6187E5B6" w14:textId="77777777" w:rsidR="00CD3BE1" w:rsidRPr="00CD3BE1" w:rsidRDefault="004479F6" w:rsidP="00415120">
      <w:pPr>
        <w:pStyle w:val="xdtlo"/>
        <w:rPr>
          <w:lang w:val="en-GB"/>
        </w:rPr>
      </w:pPr>
      <w:r>
        <w:rPr>
          <w:lang w:val="en-GB"/>
        </w:rPr>
        <w:t xml:space="preserve">      </w:t>
      </w:r>
      <w:r w:rsidR="00CD3BE1" w:rsidRPr="00CD3BE1">
        <w:rPr>
          <w:lang w:val="en-GB"/>
        </w:rPr>
        <w:t>&lt;table border="create 'border'"&gt;</w:t>
      </w:r>
    </w:p>
    <w:p w14:paraId="35846962" w14:textId="77777777" w:rsidR="00CD3BE1" w:rsidRPr="00CD3BE1" w:rsidRDefault="00CD3BE1" w:rsidP="00CD3BE1">
      <w:pPr>
        <w:pStyle w:val="xdtlo"/>
        <w:rPr>
          <w:lang w:val="en-GB"/>
        </w:rPr>
      </w:pPr>
      <w:r w:rsidRPr="00CD3BE1">
        <w:rPr>
          <w:lang w:val="en-GB"/>
        </w:rPr>
        <w:t xml:space="preserve">        &lt;tr bgcolor="C0C0C0" xd:script='template'&gt;</w:t>
      </w:r>
    </w:p>
    <w:p w14:paraId="33CBAE84" w14:textId="77777777" w:rsidR="00CD3BE1" w:rsidRPr="00CD3BE1" w:rsidRDefault="00CD3BE1" w:rsidP="00CD3BE1">
      <w:pPr>
        <w:pStyle w:val="xdtlo"/>
        <w:rPr>
          <w:lang w:val="en-GB"/>
        </w:rPr>
      </w:pPr>
      <w:r w:rsidRPr="00CD3BE1">
        <w:rPr>
          <w:lang w:val="en-GB"/>
        </w:rPr>
        <w:t xml:space="preserve">          &lt;td&gt;Monarch&lt;/td&gt;</w:t>
      </w:r>
    </w:p>
    <w:p w14:paraId="27F2D698" w14:textId="77777777" w:rsidR="00CD3BE1" w:rsidRPr="00CD3BE1" w:rsidRDefault="00CD3BE1" w:rsidP="00CD3BE1">
      <w:pPr>
        <w:pStyle w:val="xdtlo"/>
        <w:rPr>
          <w:lang w:val="en-GB"/>
        </w:rPr>
      </w:pPr>
      <w:r w:rsidRPr="00CD3BE1">
        <w:rPr>
          <w:lang w:val="en-GB"/>
        </w:rPr>
        <w:t xml:space="preserve">          &lt;td&gt;Reigned from&lt;/td&gt;</w:t>
      </w:r>
    </w:p>
    <w:p w14:paraId="2A1F5A7D" w14:textId="77777777" w:rsidR="00CD3BE1" w:rsidRPr="00CD3BE1" w:rsidRDefault="00CD3BE1" w:rsidP="00CD3BE1">
      <w:pPr>
        <w:pStyle w:val="xdtlo"/>
        <w:rPr>
          <w:lang w:val="en-GB"/>
        </w:rPr>
      </w:pPr>
      <w:r w:rsidRPr="00CD3BE1">
        <w:rPr>
          <w:lang w:val="en-GB"/>
        </w:rPr>
        <w:t xml:space="preserve">          &lt;td&gt;Reigned to&lt;/td&gt;</w:t>
      </w:r>
    </w:p>
    <w:p w14:paraId="0FDF3C03" w14:textId="77777777" w:rsidR="00CD3BE1" w:rsidRPr="00CD3BE1" w:rsidRDefault="00CD3BE1" w:rsidP="00CD3BE1">
      <w:pPr>
        <w:pStyle w:val="xdtlo"/>
        <w:rPr>
          <w:lang w:val="en-GB"/>
        </w:rPr>
      </w:pPr>
      <w:r w:rsidRPr="00CD3BE1">
        <w:rPr>
          <w:lang w:val="en-GB"/>
        </w:rPr>
        <w:t xml:space="preserve">        &lt;/tr&gt;</w:t>
      </w:r>
    </w:p>
    <w:p w14:paraId="020E0753" w14:textId="77777777" w:rsidR="00CD3BE1" w:rsidRPr="00CD3BE1" w:rsidRDefault="00CD3BE1" w:rsidP="00CD3BE1">
      <w:pPr>
        <w:pStyle w:val="xdtlo"/>
        <w:rPr>
          <w:lang w:val="en-GB"/>
        </w:rPr>
      </w:pPr>
      <w:r w:rsidRPr="00CD3BE1">
        <w:rPr>
          <w:lang w:val="en-GB"/>
        </w:rPr>
        <w:t xml:space="preserve">        &lt;tr xd:script='*; create from("//monarch").sort("reigned/start/text()")'&gt;</w:t>
      </w:r>
    </w:p>
    <w:p w14:paraId="6F3BB286" w14:textId="77777777" w:rsidR="00CD3BE1" w:rsidRPr="00CD3BE1" w:rsidRDefault="00CD3BE1" w:rsidP="00CD3BE1">
      <w:pPr>
        <w:pStyle w:val="xdtlo"/>
        <w:rPr>
          <w:lang w:val="en-GB"/>
        </w:rPr>
      </w:pPr>
      <w:r w:rsidRPr="00CD3BE1">
        <w:rPr>
          <w:lang w:val="en-GB"/>
        </w:rPr>
        <w:lastRenderedPageBreak/>
        <w:t xml:space="preserve">          &lt;td bgcolor="fixed 'violet'"&gt;create from('name/text()')&lt;/td&gt;</w:t>
      </w:r>
    </w:p>
    <w:p w14:paraId="603CA170" w14:textId="77777777" w:rsidR="00CD3BE1" w:rsidRPr="00CD3BE1" w:rsidRDefault="00CD3BE1" w:rsidP="00CD3BE1">
      <w:pPr>
        <w:pStyle w:val="xdtlo"/>
        <w:rPr>
          <w:lang w:val="en-GB"/>
        </w:rPr>
      </w:pPr>
      <w:r w:rsidRPr="00CD3BE1">
        <w:rPr>
          <w:lang w:val="en-GB"/>
        </w:rPr>
        <w:t xml:space="preserve">          &lt;td bgcolor="fixed 'yellow'"&gt;create from('reigned/start/text()')&lt;/td&gt;</w:t>
      </w:r>
    </w:p>
    <w:p w14:paraId="110A1FAE" w14:textId="77777777" w:rsidR="00CD3BE1" w:rsidRPr="00CD3BE1" w:rsidRDefault="00CD3BE1" w:rsidP="00CD3BE1">
      <w:pPr>
        <w:pStyle w:val="xdtlo"/>
        <w:rPr>
          <w:lang w:val="en-GB"/>
        </w:rPr>
      </w:pPr>
      <w:r w:rsidRPr="00CD3BE1">
        <w:rPr>
          <w:lang w:val="en-GB"/>
        </w:rPr>
        <w:t xml:space="preserve">          &lt;td bgcolor="fixed 'lightgrey'"&gt;optional string(); create from('reigned/end/text()')&lt;/td&gt;</w:t>
      </w:r>
    </w:p>
    <w:p w14:paraId="4C6E0F75" w14:textId="77777777" w:rsidR="00CD3BE1" w:rsidRPr="00CD3BE1" w:rsidRDefault="00CD3BE1" w:rsidP="00CD3BE1">
      <w:pPr>
        <w:pStyle w:val="xdtlo"/>
        <w:rPr>
          <w:lang w:val="en-GB"/>
        </w:rPr>
      </w:pPr>
      <w:r w:rsidRPr="00CD3BE1">
        <w:rPr>
          <w:lang w:val="en-GB"/>
        </w:rPr>
        <w:t xml:space="preserve">        &lt;/tr&gt;</w:t>
      </w:r>
    </w:p>
    <w:p w14:paraId="3553CCA7" w14:textId="77777777" w:rsidR="00CD3BE1" w:rsidRPr="00CD3BE1" w:rsidRDefault="00CD3BE1" w:rsidP="00CD3BE1">
      <w:pPr>
        <w:pStyle w:val="xdtlo"/>
        <w:rPr>
          <w:lang w:val="en-GB"/>
        </w:rPr>
      </w:pPr>
      <w:r w:rsidRPr="00CD3BE1">
        <w:rPr>
          <w:lang w:val="en-GB"/>
        </w:rPr>
        <w:t xml:space="preserve">      &lt;/table&gt;</w:t>
      </w:r>
    </w:p>
    <w:p w14:paraId="6ADEF1A4" w14:textId="77777777" w:rsidR="00CD3BE1" w:rsidRDefault="00CD3BE1" w:rsidP="00CD3BE1">
      <w:pPr>
        <w:pStyle w:val="xdtlo"/>
        <w:rPr>
          <w:lang w:val="en-GB"/>
        </w:rPr>
      </w:pPr>
      <w:r w:rsidRPr="00CD3BE1">
        <w:rPr>
          <w:lang w:val="en-GB"/>
        </w:rPr>
        <w:t xml:space="preserve">    &lt;/body&gt;</w:t>
      </w:r>
    </w:p>
    <w:p w14:paraId="05E90BA8" w14:textId="77777777" w:rsidR="00C03081" w:rsidRPr="000C0FBE" w:rsidRDefault="00ED76E1" w:rsidP="00CD3BE1">
      <w:pPr>
        <w:pStyle w:val="xdtlo"/>
        <w:rPr>
          <w:lang w:val="en-GB"/>
        </w:rPr>
      </w:pPr>
      <w:r>
        <w:rPr>
          <w:lang w:val="en-GB"/>
        </w:rPr>
        <w:t xml:space="preserve">  &lt;</w:t>
      </w:r>
      <w:r w:rsidR="00C03081" w:rsidRPr="000C0FBE">
        <w:rPr>
          <w:lang w:val="en-GB"/>
        </w:rPr>
        <w:t>/html&gt;</w:t>
      </w:r>
    </w:p>
    <w:p w14:paraId="5870CEDF" w14:textId="77777777" w:rsidR="00C03081" w:rsidRPr="000C0FBE" w:rsidRDefault="00C03081">
      <w:pPr>
        <w:pStyle w:val="xdpata"/>
        <w:rPr>
          <w:lang w:val="en-GB"/>
        </w:rPr>
      </w:pPr>
      <w:r w:rsidRPr="000C0FBE">
        <w:rPr>
          <w:lang w:val="en-GB"/>
        </w:rPr>
        <w:t>&lt;/xd:def&gt;</w:t>
      </w:r>
    </w:p>
    <w:p w14:paraId="7ABD2C9B" w14:textId="77777777" w:rsidR="00C03081" w:rsidRPr="000C0FBE" w:rsidRDefault="00AC284F">
      <w:pPr>
        <w:pStyle w:val="Odstavec"/>
        <w:rPr>
          <w:rFonts w:cs="Calibri"/>
          <w:lang w:val="en-GB"/>
        </w:rPr>
      </w:pPr>
      <w:r w:rsidRPr="000C0FBE">
        <w:rPr>
          <w:rFonts w:cs="Calibri"/>
          <w:lang w:val="en-GB"/>
        </w:rPr>
        <w:t>S</w:t>
      </w:r>
      <w:r>
        <w:rPr>
          <w:rFonts w:cs="Calibri"/>
          <w:lang w:val="en-GB"/>
        </w:rPr>
        <w:t xml:space="preserve">ee </w:t>
      </w:r>
      <w:hyperlink r:id="rId63" w:history="1">
        <w:r w:rsidR="00B91A54">
          <w:rPr>
            <w:rStyle w:val="Hyperlink"/>
            <w:rFonts w:cs="Calibri"/>
            <w:lang w:val="en-GB" w:bidi="ar-SA"/>
          </w:rPr>
          <w:t>https://xde</w:t>
        </w:r>
        <w:r w:rsidR="00B91A54">
          <w:rPr>
            <w:rStyle w:val="Hyperlink"/>
            <w:rFonts w:cs="Calibri"/>
            <w:lang w:val="en-GB" w:bidi="ar-SA"/>
          </w:rPr>
          <w:t>f.syntea.cz/tutorial</w:t>
        </w:r>
        <w:r w:rsidR="00C03081" w:rsidRPr="000C0FBE">
          <w:rPr>
            <w:rStyle w:val="Hyperlink"/>
            <w:rFonts w:cs="Calibri"/>
            <w:lang w:val="en-GB" w:bidi="ar-SA"/>
          </w:rPr>
          <w:t>/e</w:t>
        </w:r>
        <w:r w:rsidR="00C03081" w:rsidRPr="000C0FBE">
          <w:rPr>
            <w:rStyle w:val="Hyperlink"/>
            <w:rFonts w:cs="Calibri"/>
            <w:lang w:val="en-GB" w:bidi="ar-SA"/>
          </w:rPr>
          <w:t>n</w:t>
        </w:r>
        <w:r w:rsidR="00C03081" w:rsidRPr="000C0FBE">
          <w:rPr>
            <w:rStyle w:val="Hyperlink"/>
            <w:rFonts w:cs="Calibri"/>
            <w:lang w:val="en-GB" w:bidi="ar-SA"/>
          </w:rPr>
          <w:t>/e</w:t>
        </w:r>
        <w:r w:rsidR="00C03081" w:rsidRPr="000C0FBE">
          <w:rPr>
            <w:rStyle w:val="Hyperlink"/>
            <w:rFonts w:cs="Calibri"/>
            <w:lang w:val="en-GB" w:bidi="ar-SA"/>
          </w:rPr>
          <w:t>x</w:t>
        </w:r>
        <w:r w:rsidR="00C03081" w:rsidRPr="000C0FBE">
          <w:rPr>
            <w:rStyle w:val="Hyperlink"/>
            <w:rFonts w:cs="Calibri"/>
            <w:lang w:val="en-GB" w:bidi="ar-SA"/>
          </w:rPr>
          <w:t>ample/</w:t>
        </w:r>
        <w:r w:rsidR="00C03081" w:rsidRPr="000C0FBE">
          <w:rPr>
            <w:rStyle w:val="Hyperlink"/>
            <w:rFonts w:cs="Calibri"/>
            <w:lang w:val="en-GB" w:bidi="ar-SA"/>
          </w:rPr>
          <w:t>C</w:t>
        </w:r>
        <w:r w:rsidR="00C03081" w:rsidRPr="000C0FBE">
          <w:rPr>
            <w:rStyle w:val="Hyperlink"/>
            <w:rFonts w:cs="Calibri"/>
            <w:lang w:val="en-GB" w:bidi="ar-SA"/>
          </w:rPr>
          <w:t>7</w:t>
        </w:r>
        <w:r w:rsidR="00C03081" w:rsidRPr="000C0FBE">
          <w:rPr>
            <w:rStyle w:val="Hyperlink"/>
            <w:rFonts w:cs="Calibri"/>
            <w:lang w:val="en-GB" w:bidi="ar-SA"/>
          </w:rPr>
          <w:t>11.html</w:t>
        </w:r>
      </w:hyperlink>
    </w:p>
    <w:p w14:paraId="46653038" w14:textId="77777777" w:rsidR="00C03081" w:rsidRPr="000C0FBE" w:rsidRDefault="00C03081">
      <w:pPr>
        <w:pStyle w:val="Odstavec"/>
        <w:rPr>
          <w:rFonts w:cs="Calibri"/>
          <w:lang w:val="en-GB"/>
        </w:rPr>
      </w:pPr>
      <w:r w:rsidRPr="000C0FBE">
        <w:rPr>
          <w:rFonts w:cs="Calibri"/>
          <w:lang w:val="en-GB"/>
        </w:rPr>
        <w:t xml:space="preserve">The </w:t>
      </w:r>
      <w:r w:rsidRPr="00006E23">
        <w:rPr>
          <w:lang w:val="en-GB"/>
        </w:rPr>
        <w:t>result</w:t>
      </w:r>
      <w:r w:rsidRPr="000C0FBE">
        <w:rPr>
          <w:rFonts w:cs="Calibri"/>
          <w:lang w:val="en-GB"/>
        </w:rPr>
        <w:t>:</w:t>
      </w:r>
    </w:p>
    <w:p w14:paraId="32F79C33" w14:textId="77777777" w:rsidR="004479F6" w:rsidRPr="004479F6" w:rsidRDefault="004479F6" w:rsidP="004479F6">
      <w:pPr>
        <w:pStyle w:val="xmltlo"/>
      </w:pPr>
      <w:r w:rsidRPr="004479F6">
        <w:t>&lt;html xmlns="http://www.w3.org/1999/xhtml"&gt;</w:t>
      </w:r>
    </w:p>
    <w:p w14:paraId="603031C8" w14:textId="77777777" w:rsidR="00C77E34" w:rsidRDefault="004479F6" w:rsidP="004479F6">
      <w:pPr>
        <w:pStyle w:val="xmltlo"/>
      </w:pPr>
      <w:r w:rsidRPr="004479F6">
        <w:t xml:space="preserve">  &lt;head&gt;</w:t>
      </w:r>
    </w:p>
    <w:p w14:paraId="33F2BD05" w14:textId="77777777" w:rsidR="00C77E34" w:rsidRDefault="00C77E34" w:rsidP="004479F6">
      <w:pPr>
        <w:pStyle w:val="xmltlo"/>
      </w:pPr>
      <w:r>
        <w:t xml:space="preserve">    </w:t>
      </w:r>
      <w:r w:rsidR="004479F6" w:rsidRPr="004479F6">
        <w:t>&lt;title&gt;</w:t>
      </w:r>
      <w:r w:rsidRPr="004479F6">
        <w:t>British monarchs</w:t>
      </w:r>
      <w:r w:rsidR="004479F6" w:rsidRPr="004479F6">
        <w:t>&lt;/title&gt;</w:t>
      </w:r>
    </w:p>
    <w:p w14:paraId="024A29DC" w14:textId="77777777" w:rsidR="004479F6" w:rsidRPr="004479F6" w:rsidRDefault="00C77E34" w:rsidP="004479F6">
      <w:pPr>
        <w:pStyle w:val="xmltlo"/>
      </w:pPr>
      <w:r>
        <w:t xml:space="preserve">  </w:t>
      </w:r>
      <w:r w:rsidR="004479F6" w:rsidRPr="004479F6">
        <w:t>&lt;/head&gt;</w:t>
      </w:r>
    </w:p>
    <w:p w14:paraId="72348382" w14:textId="77777777" w:rsidR="004479F6" w:rsidRPr="004479F6" w:rsidRDefault="004479F6" w:rsidP="004479F6">
      <w:pPr>
        <w:pStyle w:val="xmltlo"/>
      </w:pPr>
      <w:r w:rsidRPr="004479F6">
        <w:t xml:space="preserve">  &lt;body&gt;</w:t>
      </w:r>
    </w:p>
    <w:p w14:paraId="63A600F9" w14:textId="77777777" w:rsidR="004479F6" w:rsidRPr="004479F6" w:rsidRDefault="004479F6" w:rsidP="004479F6">
      <w:pPr>
        <w:pStyle w:val="xmltlo"/>
      </w:pPr>
      <w:r w:rsidRPr="004479F6">
        <w:t xml:space="preserve">    &lt;h2&gt;British monarchs</w:t>
      </w:r>
      <w:r w:rsidR="00C77E34">
        <w:t>:</w:t>
      </w:r>
      <w:r w:rsidRPr="004479F6">
        <w:t>&lt;/h2&gt;</w:t>
      </w:r>
    </w:p>
    <w:p w14:paraId="72802CD7" w14:textId="77777777" w:rsidR="004479F6" w:rsidRPr="004479F6" w:rsidRDefault="004479F6" w:rsidP="004479F6">
      <w:pPr>
        <w:pStyle w:val="xmltlo"/>
      </w:pPr>
      <w:r w:rsidRPr="004479F6">
        <w:t xml:space="preserve">    &lt;table border="create 'border'"&gt;</w:t>
      </w:r>
    </w:p>
    <w:p w14:paraId="3A4532E3" w14:textId="77777777" w:rsidR="004479F6" w:rsidRPr="004479F6" w:rsidRDefault="004479F6" w:rsidP="004479F6">
      <w:pPr>
        <w:pStyle w:val="xmltlo"/>
      </w:pPr>
      <w:r w:rsidRPr="004479F6">
        <w:t xml:space="preserve">      &lt;tr bgcolor="C0C0C0"&gt;</w:t>
      </w:r>
    </w:p>
    <w:p w14:paraId="0BBDEED5" w14:textId="77777777" w:rsidR="004479F6" w:rsidRPr="004479F6" w:rsidRDefault="004479F6" w:rsidP="004479F6">
      <w:pPr>
        <w:pStyle w:val="xmltlo"/>
      </w:pPr>
      <w:r w:rsidRPr="004479F6">
        <w:t xml:space="preserve">        &lt;td&gt;Monarch&lt;/td&gt;</w:t>
      </w:r>
    </w:p>
    <w:p w14:paraId="108015FB" w14:textId="77777777" w:rsidR="004479F6" w:rsidRPr="004479F6" w:rsidRDefault="004479F6" w:rsidP="004479F6">
      <w:pPr>
        <w:pStyle w:val="xmltlo"/>
      </w:pPr>
      <w:r w:rsidRPr="004479F6">
        <w:t xml:space="preserve">        &lt;td&gt;Reigned from&lt;/td&gt;</w:t>
      </w:r>
    </w:p>
    <w:p w14:paraId="1CD8054B" w14:textId="77777777" w:rsidR="004479F6" w:rsidRPr="004479F6" w:rsidRDefault="004479F6" w:rsidP="004479F6">
      <w:pPr>
        <w:pStyle w:val="xmltlo"/>
      </w:pPr>
      <w:r w:rsidRPr="004479F6">
        <w:t xml:space="preserve">        &lt;td&gt;Reigned to&lt;/td&gt;</w:t>
      </w:r>
    </w:p>
    <w:p w14:paraId="264FD02F" w14:textId="77777777" w:rsidR="004479F6" w:rsidRPr="004479F6" w:rsidRDefault="004479F6" w:rsidP="004479F6">
      <w:pPr>
        <w:pStyle w:val="xmltlo"/>
      </w:pPr>
      <w:r w:rsidRPr="004479F6">
        <w:t xml:space="preserve">      &lt;/tr&gt;</w:t>
      </w:r>
    </w:p>
    <w:p w14:paraId="5EF26EEB" w14:textId="77777777" w:rsidR="004479F6" w:rsidRPr="004479F6" w:rsidRDefault="004479F6" w:rsidP="004479F6">
      <w:pPr>
        <w:pStyle w:val="xmltlo"/>
      </w:pPr>
      <w:r w:rsidRPr="004479F6">
        <w:t xml:space="preserve">      &lt;tr&gt;</w:t>
      </w:r>
    </w:p>
    <w:p w14:paraId="15961107" w14:textId="77777777" w:rsidR="004479F6" w:rsidRPr="004479F6" w:rsidRDefault="004479F6" w:rsidP="004479F6">
      <w:pPr>
        <w:pStyle w:val="xmltlo"/>
      </w:pPr>
      <w:r w:rsidRPr="004479F6">
        <w:t xml:space="preserve">        &lt;td bgcolor="violet"&gt;Anne&lt;/td&gt;</w:t>
      </w:r>
    </w:p>
    <w:p w14:paraId="39180359" w14:textId="77777777" w:rsidR="004479F6" w:rsidRPr="004479F6" w:rsidRDefault="004479F6" w:rsidP="004479F6">
      <w:pPr>
        <w:pStyle w:val="xmltlo"/>
      </w:pPr>
      <w:r w:rsidRPr="004479F6">
        <w:t xml:space="preserve">        &lt;td bgcolor="yellow"&gt;1707&lt;/td&gt;</w:t>
      </w:r>
    </w:p>
    <w:p w14:paraId="694543F2" w14:textId="77777777" w:rsidR="004479F6" w:rsidRPr="004479F6" w:rsidRDefault="004479F6" w:rsidP="004479F6">
      <w:pPr>
        <w:pStyle w:val="xmltlo"/>
      </w:pPr>
      <w:r w:rsidRPr="004479F6">
        <w:t xml:space="preserve">        &lt;td bgcolor="lightgrey"&gt;1714&lt;/td&gt;</w:t>
      </w:r>
    </w:p>
    <w:p w14:paraId="214C9A38" w14:textId="77777777" w:rsidR="004479F6" w:rsidRPr="004479F6" w:rsidRDefault="004479F6" w:rsidP="004479F6">
      <w:pPr>
        <w:pStyle w:val="xmltlo"/>
      </w:pPr>
      <w:r w:rsidRPr="004479F6">
        <w:t xml:space="preserve">      &lt;/tr&gt;</w:t>
      </w:r>
    </w:p>
    <w:p w14:paraId="12C52120" w14:textId="77777777" w:rsidR="004479F6" w:rsidRPr="004479F6" w:rsidRDefault="004479F6" w:rsidP="004479F6">
      <w:pPr>
        <w:pStyle w:val="xmltlo"/>
      </w:pPr>
      <w:r w:rsidRPr="004479F6">
        <w:t xml:space="preserve">      &lt;tr&gt;</w:t>
      </w:r>
    </w:p>
    <w:p w14:paraId="2F9486BE" w14:textId="77777777" w:rsidR="004479F6" w:rsidRPr="004479F6" w:rsidRDefault="004479F6" w:rsidP="004479F6">
      <w:pPr>
        <w:pStyle w:val="xmltlo"/>
      </w:pPr>
      <w:r w:rsidRPr="004479F6">
        <w:t xml:space="preserve">        &lt;td bgcolor="violet"&gt;George I&lt;/td&gt;</w:t>
      </w:r>
    </w:p>
    <w:p w14:paraId="7001F0C0" w14:textId="77777777" w:rsidR="004479F6" w:rsidRPr="004479F6" w:rsidRDefault="004479F6" w:rsidP="004479F6">
      <w:pPr>
        <w:pStyle w:val="xmltlo"/>
      </w:pPr>
      <w:r w:rsidRPr="004479F6">
        <w:t xml:space="preserve">        &lt;td bgcolor="yellow"&gt;1714&lt;/td&gt;</w:t>
      </w:r>
    </w:p>
    <w:p w14:paraId="157DEBC4" w14:textId="77777777" w:rsidR="004479F6" w:rsidRPr="004479F6" w:rsidRDefault="004479F6" w:rsidP="004479F6">
      <w:pPr>
        <w:pStyle w:val="xmltlo"/>
      </w:pPr>
      <w:r w:rsidRPr="004479F6">
        <w:t xml:space="preserve">        &lt;td bgcolor="lightgrey"&gt;1727&lt;/td&gt;</w:t>
      </w:r>
    </w:p>
    <w:p w14:paraId="1ACA74FA" w14:textId="77777777" w:rsidR="004479F6" w:rsidRPr="004479F6" w:rsidRDefault="004479F6" w:rsidP="004479F6">
      <w:pPr>
        <w:pStyle w:val="xmltlo"/>
      </w:pPr>
      <w:r w:rsidRPr="004479F6">
        <w:t xml:space="preserve">      &lt;/tr&gt;</w:t>
      </w:r>
    </w:p>
    <w:p w14:paraId="63F66C31" w14:textId="77777777" w:rsidR="004479F6" w:rsidRPr="004479F6" w:rsidRDefault="004479F6" w:rsidP="004479F6">
      <w:pPr>
        <w:pStyle w:val="xmltlo"/>
      </w:pPr>
      <w:r>
        <w:t>...</w:t>
      </w:r>
    </w:p>
    <w:p w14:paraId="7FA177AD" w14:textId="77777777" w:rsidR="004479F6" w:rsidRPr="004479F6" w:rsidRDefault="004479F6" w:rsidP="004479F6">
      <w:pPr>
        <w:pStyle w:val="xmltlo"/>
      </w:pPr>
      <w:r w:rsidRPr="004479F6">
        <w:t xml:space="preserve">      &lt;tr&gt;</w:t>
      </w:r>
    </w:p>
    <w:p w14:paraId="70792CEB" w14:textId="77777777" w:rsidR="004479F6" w:rsidRPr="004479F6" w:rsidRDefault="004479F6" w:rsidP="004479F6">
      <w:pPr>
        <w:pStyle w:val="xmltlo"/>
      </w:pPr>
      <w:r w:rsidRPr="004479F6">
        <w:t xml:space="preserve">        &lt;td bgcolor="violet"&gt;Charles III&lt;/td&gt;</w:t>
      </w:r>
    </w:p>
    <w:p w14:paraId="73BD23FC" w14:textId="77777777" w:rsidR="004479F6" w:rsidRPr="004479F6" w:rsidRDefault="004479F6" w:rsidP="004479F6">
      <w:pPr>
        <w:pStyle w:val="xmltlo"/>
      </w:pPr>
      <w:r w:rsidRPr="004479F6">
        <w:t xml:space="preserve">        &lt;td bgcolor="yellow"&gt;2022&lt;/td&gt;</w:t>
      </w:r>
    </w:p>
    <w:p w14:paraId="3A1A7B0D" w14:textId="77777777" w:rsidR="004479F6" w:rsidRPr="004479F6" w:rsidRDefault="004479F6" w:rsidP="004479F6">
      <w:pPr>
        <w:pStyle w:val="xmltlo"/>
      </w:pPr>
      <w:r w:rsidRPr="004479F6">
        <w:t xml:space="preserve">        &lt;td bgcolor="lightgrey"/&gt;</w:t>
      </w:r>
    </w:p>
    <w:p w14:paraId="24EF68FB" w14:textId="77777777" w:rsidR="004479F6" w:rsidRPr="004479F6" w:rsidRDefault="004479F6" w:rsidP="004479F6">
      <w:pPr>
        <w:pStyle w:val="xmltlo"/>
      </w:pPr>
      <w:r w:rsidRPr="004479F6">
        <w:t xml:space="preserve">      &lt;/tr&gt;</w:t>
      </w:r>
    </w:p>
    <w:p w14:paraId="0F9B350F" w14:textId="77777777" w:rsidR="004479F6" w:rsidRPr="004479F6" w:rsidRDefault="004479F6" w:rsidP="004479F6">
      <w:pPr>
        <w:pStyle w:val="xmltlo"/>
      </w:pPr>
      <w:r w:rsidRPr="004479F6">
        <w:t xml:space="preserve">    &lt;/table&gt;</w:t>
      </w:r>
    </w:p>
    <w:p w14:paraId="504F4C0D" w14:textId="77777777" w:rsidR="004479F6" w:rsidRPr="004479F6" w:rsidRDefault="004479F6" w:rsidP="004479F6">
      <w:pPr>
        <w:pStyle w:val="xmltlo"/>
      </w:pPr>
      <w:r w:rsidRPr="004479F6">
        <w:t xml:space="preserve">  &lt;/body&gt;</w:t>
      </w:r>
    </w:p>
    <w:p w14:paraId="0D257321" w14:textId="77777777" w:rsidR="00755E65" w:rsidRPr="00755E65" w:rsidRDefault="00755E65" w:rsidP="00755E65">
      <w:pPr>
        <w:pStyle w:val="xmlpata"/>
        <w:rPr>
          <w:b/>
        </w:rPr>
      </w:pPr>
      <w:r w:rsidRPr="00755E65">
        <w:rPr>
          <w:b/>
        </w:rPr>
        <w:t>&lt;/html&gt;</w:t>
      </w:r>
    </w:p>
    <w:p w14:paraId="70BE7BBF" w14:textId="77777777" w:rsidR="00C77E34" w:rsidRDefault="002334D6" w:rsidP="00C77E34">
      <w:pPr>
        <w:pStyle w:val="Odstavec"/>
        <w:rPr>
          <w:rFonts w:cs="Calibri"/>
          <w:lang w:val="en-GB"/>
        </w:rPr>
      </w:pPr>
      <w:r w:rsidRPr="000C0FBE">
        <w:rPr>
          <w:rFonts w:cs="Calibri"/>
          <w:lang w:val="en-GB"/>
        </w:rPr>
        <w:t xml:space="preserve">The </w:t>
      </w:r>
      <w:r>
        <w:rPr>
          <w:rFonts w:cs="Calibri"/>
          <w:lang w:val="en-GB"/>
        </w:rPr>
        <w:t>r</w:t>
      </w:r>
      <w:r w:rsidRPr="002334D6">
        <w:rPr>
          <w:lang w:val="en-GB"/>
        </w:rPr>
        <w:t xml:space="preserve">esult </w:t>
      </w:r>
      <w:r w:rsidR="00AC284F">
        <w:rPr>
          <w:lang w:val="en-GB"/>
        </w:rPr>
        <w:t xml:space="preserve">is </w:t>
      </w:r>
      <w:r w:rsidRPr="002334D6">
        <w:rPr>
          <w:lang w:val="en-GB"/>
        </w:rPr>
        <w:t>displayed as HTML</w:t>
      </w:r>
      <w:r w:rsidRPr="000C0FBE">
        <w:rPr>
          <w:rFonts w:cs="Calibri"/>
          <w:lang w:val="en-GB"/>
        </w:rPr>
        <w:t>:</w:t>
      </w:r>
    </w:p>
    <w:p w14:paraId="569E4885" w14:textId="77777777" w:rsidR="00C77E34" w:rsidRPr="00C77E34" w:rsidRDefault="00C77E34" w:rsidP="00C77E34">
      <w:pPr>
        <w:pStyle w:val="Odstavec"/>
        <w:rPr>
          <w:b/>
          <w:bCs/>
          <w:color w:val="000000"/>
          <w:sz w:val="32"/>
          <w:szCs w:val="32"/>
        </w:rPr>
      </w:pPr>
      <w:r w:rsidRPr="00C77E34">
        <w:rPr>
          <w:b/>
          <w:bCs/>
          <w:color w:val="000000"/>
          <w:sz w:val="32"/>
          <w:szCs w:val="32"/>
        </w:rPr>
        <w:t>British monarchs:</w:t>
      </w:r>
    </w:p>
    <w:p w14:paraId="1150F328" w14:textId="77777777" w:rsidR="00C77E34" w:rsidRPr="00C77E34" w:rsidRDefault="00C77E34" w:rsidP="00C77E34"/>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gridCol w:w="1160"/>
        <w:gridCol w:w="951"/>
      </w:tblGrid>
      <w:tr w:rsidR="00C77E34" w14:paraId="362A1E1D" w14:textId="77777777" w:rsidTr="00C77E34">
        <w:trPr>
          <w:tblCellSpacing w:w="15" w:type="dxa"/>
        </w:trPr>
        <w:tc>
          <w:tcPr>
            <w:tcW w:w="0" w:type="auto"/>
            <w:shd w:val="clear" w:color="auto" w:fill="C0C0C0"/>
            <w:vAlign w:val="center"/>
            <w:hideMark/>
          </w:tcPr>
          <w:p w14:paraId="698CFB07" w14:textId="77777777" w:rsidR="00C77E34" w:rsidRDefault="00C77E34">
            <w:r>
              <w:t>Monarch</w:t>
            </w:r>
          </w:p>
        </w:tc>
        <w:tc>
          <w:tcPr>
            <w:tcW w:w="0" w:type="auto"/>
            <w:shd w:val="clear" w:color="auto" w:fill="C0C0C0"/>
            <w:vAlign w:val="center"/>
            <w:hideMark/>
          </w:tcPr>
          <w:p w14:paraId="60872FE8" w14:textId="77777777" w:rsidR="00C77E34" w:rsidRDefault="00C77E34">
            <w:r>
              <w:t>Reigned from</w:t>
            </w:r>
          </w:p>
        </w:tc>
        <w:tc>
          <w:tcPr>
            <w:tcW w:w="0" w:type="auto"/>
            <w:shd w:val="clear" w:color="auto" w:fill="C0C0C0"/>
            <w:vAlign w:val="center"/>
            <w:hideMark/>
          </w:tcPr>
          <w:p w14:paraId="3D45B47E" w14:textId="77777777" w:rsidR="00C77E34" w:rsidRDefault="00C77E34">
            <w:r>
              <w:t>Reigned to</w:t>
            </w:r>
          </w:p>
        </w:tc>
      </w:tr>
      <w:tr w:rsidR="00C77E34" w14:paraId="40FF757E" w14:textId="77777777" w:rsidTr="00C77E34">
        <w:trPr>
          <w:tblCellSpacing w:w="15" w:type="dxa"/>
        </w:trPr>
        <w:tc>
          <w:tcPr>
            <w:tcW w:w="0" w:type="auto"/>
            <w:shd w:val="clear" w:color="auto" w:fill="EE82EE"/>
            <w:vAlign w:val="center"/>
            <w:hideMark/>
          </w:tcPr>
          <w:p w14:paraId="08D21E4C" w14:textId="77777777" w:rsidR="00C77E34" w:rsidRDefault="00C77E34">
            <w:r>
              <w:t>Anne</w:t>
            </w:r>
          </w:p>
        </w:tc>
        <w:tc>
          <w:tcPr>
            <w:tcW w:w="0" w:type="auto"/>
            <w:shd w:val="clear" w:color="auto" w:fill="FFFF00"/>
            <w:vAlign w:val="center"/>
            <w:hideMark/>
          </w:tcPr>
          <w:p w14:paraId="7FE10254" w14:textId="77777777" w:rsidR="00C77E34" w:rsidRDefault="00C77E34">
            <w:r>
              <w:t>1707</w:t>
            </w:r>
          </w:p>
        </w:tc>
        <w:tc>
          <w:tcPr>
            <w:tcW w:w="0" w:type="auto"/>
            <w:shd w:val="clear" w:color="auto" w:fill="D3D3D3"/>
            <w:vAlign w:val="center"/>
            <w:hideMark/>
          </w:tcPr>
          <w:p w14:paraId="76233D9C" w14:textId="77777777" w:rsidR="00C77E34" w:rsidRDefault="00C77E34">
            <w:r>
              <w:t>1714</w:t>
            </w:r>
          </w:p>
        </w:tc>
      </w:tr>
      <w:tr w:rsidR="00C77E34" w14:paraId="25D47A69" w14:textId="77777777" w:rsidTr="00C77E34">
        <w:trPr>
          <w:tblCellSpacing w:w="15" w:type="dxa"/>
        </w:trPr>
        <w:tc>
          <w:tcPr>
            <w:tcW w:w="0" w:type="auto"/>
            <w:shd w:val="clear" w:color="auto" w:fill="EE82EE"/>
            <w:vAlign w:val="center"/>
            <w:hideMark/>
          </w:tcPr>
          <w:p w14:paraId="234B4B4D" w14:textId="77777777" w:rsidR="00C77E34" w:rsidRDefault="00C77E34">
            <w:r>
              <w:t>George I</w:t>
            </w:r>
          </w:p>
        </w:tc>
        <w:tc>
          <w:tcPr>
            <w:tcW w:w="0" w:type="auto"/>
            <w:shd w:val="clear" w:color="auto" w:fill="FFFF00"/>
            <w:vAlign w:val="center"/>
            <w:hideMark/>
          </w:tcPr>
          <w:p w14:paraId="1A948B5D" w14:textId="77777777" w:rsidR="00C77E34" w:rsidRDefault="00C77E34">
            <w:r>
              <w:t>1714</w:t>
            </w:r>
          </w:p>
        </w:tc>
        <w:tc>
          <w:tcPr>
            <w:tcW w:w="0" w:type="auto"/>
            <w:shd w:val="clear" w:color="auto" w:fill="D3D3D3"/>
            <w:vAlign w:val="center"/>
            <w:hideMark/>
          </w:tcPr>
          <w:p w14:paraId="4FB31FB6" w14:textId="77777777" w:rsidR="00C77E34" w:rsidRDefault="00C77E34">
            <w:r>
              <w:t>1727</w:t>
            </w:r>
          </w:p>
        </w:tc>
      </w:tr>
      <w:tr w:rsidR="00C77E34" w14:paraId="6250FE36" w14:textId="77777777" w:rsidTr="00C77E34">
        <w:trPr>
          <w:tblCellSpacing w:w="15" w:type="dxa"/>
        </w:trPr>
        <w:tc>
          <w:tcPr>
            <w:tcW w:w="0" w:type="auto"/>
            <w:shd w:val="clear" w:color="auto" w:fill="EE82EE"/>
            <w:vAlign w:val="center"/>
            <w:hideMark/>
          </w:tcPr>
          <w:p w14:paraId="6368DA32" w14:textId="77777777" w:rsidR="00C77E34" w:rsidRDefault="00C77E34">
            <w:r>
              <w:t>George II</w:t>
            </w:r>
          </w:p>
        </w:tc>
        <w:tc>
          <w:tcPr>
            <w:tcW w:w="0" w:type="auto"/>
            <w:shd w:val="clear" w:color="auto" w:fill="FFFF00"/>
            <w:vAlign w:val="center"/>
            <w:hideMark/>
          </w:tcPr>
          <w:p w14:paraId="48879804" w14:textId="77777777" w:rsidR="00C77E34" w:rsidRDefault="00C77E34">
            <w:r>
              <w:t>1727</w:t>
            </w:r>
          </w:p>
        </w:tc>
        <w:tc>
          <w:tcPr>
            <w:tcW w:w="0" w:type="auto"/>
            <w:shd w:val="clear" w:color="auto" w:fill="D3D3D3"/>
            <w:vAlign w:val="center"/>
            <w:hideMark/>
          </w:tcPr>
          <w:p w14:paraId="14DFA1DB" w14:textId="77777777" w:rsidR="00C77E34" w:rsidRDefault="00C77E34">
            <w:r>
              <w:t>1760</w:t>
            </w:r>
          </w:p>
        </w:tc>
      </w:tr>
      <w:tr w:rsidR="00C77E34" w14:paraId="47DDAF3A" w14:textId="77777777" w:rsidTr="00C77E34">
        <w:trPr>
          <w:tblCellSpacing w:w="15" w:type="dxa"/>
        </w:trPr>
        <w:tc>
          <w:tcPr>
            <w:tcW w:w="0" w:type="auto"/>
            <w:shd w:val="clear" w:color="auto" w:fill="EE82EE"/>
            <w:vAlign w:val="center"/>
            <w:hideMark/>
          </w:tcPr>
          <w:p w14:paraId="58354B89" w14:textId="77777777" w:rsidR="00C77E34" w:rsidRDefault="00C77E34">
            <w:r>
              <w:t>George III</w:t>
            </w:r>
          </w:p>
        </w:tc>
        <w:tc>
          <w:tcPr>
            <w:tcW w:w="0" w:type="auto"/>
            <w:shd w:val="clear" w:color="auto" w:fill="FFFF00"/>
            <w:vAlign w:val="center"/>
            <w:hideMark/>
          </w:tcPr>
          <w:p w14:paraId="0F9FB285" w14:textId="77777777" w:rsidR="00C77E34" w:rsidRDefault="00C77E34">
            <w:r>
              <w:t>1760</w:t>
            </w:r>
          </w:p>
        </w:tc>
        <w:tc>
          <w:tcPr>
            <w:tcW w:w="0" w:type="auto"/>
            <w:shd w:val="clear" w:color="auto" w:fill="D3D3D3"/>
            <w:vAlign w:val="center"/>
            <w:hideMark/>
          </w:tcPr>
          <w:p w14:paraId="7C90536E" w14:textId="77777777" w:rsidR="00C77E34" w:rsidRDefault="00C77E34">
            <w:r>
              <w:t>1820</w:t>
            </w:r>
          </w:p>
        </w:tc>
      </w:tr>
      <w:tr w:rsidR="00C77E34" w14:paraId="0E53DC66" w14:textId="77777777" w:rsidTr="00C77E34">
        <w:trPr>
          <w:tblCellSpacing w:w="15" w:type="dxa"/>
        </w:trPr>
        <w:tc>
          <w:tcPr>
            <w:tcW w:w="0" w:type="auto"/>
            <w:shd w:val="clear" w:color="auto" w:fill="EE82EE"/>
            <w:vAlign w:val="center"/>
            <w:hideMark/>
          </w:tcPr>
          <w:p w14:paraId="1E981F1C" w14:textId="77777777" w:rsidR="00C77E34" w:rsidRDefault="00C77E34">
            <w:r>
              <w:t>George IV</w:t>
            </w:r>
          </w:p>
        </w:tc>
        <w:tc>
          <w:tcPr>
            <w:tcW w:w="0" w:type="auto"/>
            <w:shd w:val="clear" w:color="auto" w:fill="FFFF00"/>
            <w:vAlign w:val="center"/>
            <w:hideMark/>
          </w:tcPr>
          <w:p w14:paraId="4CEE433F" w14:textId="77777777" w:rsidR="00C77E34" w:rsidRDefault="00C77E34">
            <w:r>
              <w:t>1820</w:t>
            </w:r>
          </w:p>
        </w:tc>
        <w:tc>
          <w:tcPr>
            <w:tcW w:w="0" w:type="auto"/>
            <w:shd w:val="clear" w:color="auto" w:fill="D3D3D3"/>
            <w:vAlign w:val="center"/>
            <w:hideMark/>
          </w:tcPr>
          <w:p w14:paraId="6B96AC10" w14:textId="77777777" w:rsidR="00C77E34" w:rsidRDefault="00C77E34">
            <w:r>
              <w:t>1830</w:t>
            </w:r>
          </w:p>
        </w:tc>
      </w:tr>
      <w:tr w:rsidR="00C77E34" w14:paraId="4420574A" w14:textId="77777777" w:rsidTr="00C77E34">
        <w:trPr>
          <w:tblCellSpacing w:w="15" w:type="dxa"/>
        </w:trPr>
        <w:tc>
          <w:tcPr>
            <w:tcW w:w="0" w:type="auto"/>
            <w:shd w:val="clear" w:color="auto" w:fill="EE82EE"/>
            <w:vAlign w:val="center"/>
            <w:hideMark/>
          </w:tcPr>
          <w:p w14:paraId="423AEED3" w14:textId="77777777" w:rsidR="00C77E34" w:rsidRDefault="00C77E34">
            <w:r>
              <w:t>Wiliam IV</w:t>
            </w:r>
          </w:p>
        </w:tc>
        <w:tc>
          <w:tcPr>
            <w:tcW w:w="0" w:type="auto"/>
            <w:shd w:val="clear" w:color="auto" w:fill="FFFF00"/>
            <w:vAlign w:val="center"/>
            <w:hideMark/>
          </w:tcPr>
          <w:p w14:paraId="69E8F036" w14:textId="77777777" w:rsidR="00C77E34" w:rsidRDefault="00C77E34">
            <w:r>
              <w:t>1830</w:t>
            </w:r>
          </w:p>
        </w:tc>
        <w:tc>
          <w:tcPr>
            <w:tcW w:w="0" w:type="auto"/>
            <w:shd w:val="clear" w:color="auto" w:fill="D3D3D3"/>
            <w:vAlign w:val="center"/>
            <w:hideMark/>
          </w:tcPr>
          <w:p w14:paraId="28544679" w14:textId="77777777" w:rsidR="00C77E34" w:rsidRDefault="00C77E34">
            <w:r>
              <w:t>1837</w:t>
            </w:r>
          </w:p>
        </w:tc>
      </w:tr>
      <w:tr w:rsidR="00C77E34" w14:paraId="23ABF61B" w14:textId="77777777" w:rsidTr="00C77E34">
        <w:trPr>
          <w:tblCellSpacing w:w="15" w:type="dxa"/>
        </w:trPr>
        <w:tc>
          <w:tcPr>
            <w:tcW w:w="0" w:type="auto"/>
            <w:shd w:val="clear" w:color="auto" w:fill="EE82EE"/>
            <w:vAlign w:val="center"/>
            <w:hideMark/>
          </w:tcPr>
          <w:p w14:paraId="27C188BA" w14:textId="77777777" w:rsidR="00C77E34" w:rsidRDefault="00C77E34">
            <w:r>
              <w:t>Victoria</w:t>
            </w:r>
          </w:p>
        </w:tc>
        <w:tc>
          <w:tcPr>
            <w:tcW w:w="0" w:type="auto"/>
            <w:shd w:val="clear" w:color="auto" w:fill="FFFF00"/>
            <w:vAlign w:val="center"/>
            <w:hideMark/>
          </w:tcPr>
          <w:p w14:paraId="46A70F0D" w14:textId="77777777" w:rsidR="00C77E34" w:rsidRDefault="00C77E34">
            <w:r>
              <w:t>1837</w:t>
            </w:r>
          </w:p>
        </w:tc>
        <w:tc>
          <w:tcPr>
            <w:tcW w:w="0" w:type="auto"/>
            <w:shd w:val="clear" w:color="auto" w:fill="D3D3D3"/>
            <w:vAlign w:val="center"/>
            <w:hideMark/>
          </w:tcPr>
          <w:p w14:paraId="11F94A81" w14:textId="77777777" w:rsidR="00C77E34" w:rsidRDefault="00C77E34">
            <w:r>
              <w:t>1901</w:t>
            </w:r>
          </w:p>
        </w:tc>
      </w:tr>
      <w:tr w:rsidR="00C77E34" w14:paraId="19FBB5BC" w14:textId="77777777" w:rsidTr="00C77E34">
        <w:trPr>
          <w:tblCellSpacing w:w="15" w:type="dxa"/>
        </w:trPr>
        <w:tc>
          <w:tcPr>
            <w:tcW w:w="0" w:type="auto"/>
            <w:shd w:val="clear" w:color="auto" w:fill="EE82EE"/>
            <w:vAlign w:val="center"/>
            <w:hideMark/>
          </w:tcPr>
          <w:p w14:paraId="170D28FA" w14:textId="77777777" w:rsidR="00C77E34" w:rsidRDefault="00C77E34">
            <w:r>
              <w:t>Edward VII</w:t>
            </w:r>
          </w:p>
        </w:tc>
        <w:tc>
          <w:tcPr>
            <w:tcW w:w="0" w:type="auto"/>
            <w:shd w:val="clear" w:color="auto" w:fill="FFFF00"/>
            <w:vAlign w:val="center"/>
            <w:hideMark/>
          </w:tcPr>
          <w:p w14:paraId="6EE9B704" w14:textId="77777777" w:rsidR="00C77E34" w:rsidRDefault="00C77E34">
            <w:r>
              <w:t>1901</w:t>
            </w:r>
          </w:p>
        </w:tc>
        <w:tc>
          <w:tcPr>
            <w:tcW w:w="0" w:type="auto"/>
            <w:shd w:val="clear" w:color="auto" w:fill="D3D3D3"/>
            <w:vAlign w:val="center"/>
            <w:hideMark/>
          </w:tcPr>
          <w:p w14:paraId="171EF723" w14:textId="77777777" w:rsidR="00C77E34" w:rsidRDefault="00C77E34">
            <w:r>
              <w:t>1910</w:t>
            </w:r>
          </w:p>
        </w:tc>
      </w:tr>
      <w:tr w:rsidR="00C77E34" w14:paraId="63BB52C4" w14:textId="77777777" w:rsidTr="00C77E34">
        <w:trPr>
          <w:tblCellSpacing w:w="15" w:type="dxa"/>
        </w:trPr>
        <w:tc>
          <w:tcPr>
            <w:tcW w:w="0" w:type="auto"/>
            <w:shd w:val="clear" w:color="auto" w:fill="EE82EE"/>
            <w:vAlign w:val="center"/>
            <w:hideMark/>
          </w:tcPr>
          <w:p w14:paraId="6877B3BA" w14:textId="77777777" w:rsidR="00C77E34" w:rsidRDefault="00C77E34">
            <w:r>
              <w:t>George V</w:t>
            </w:r>
          </w:p>
        </w:tc>
        <w:tc>
          <w:tcPr>
            <w:tcW w:w="0" w:type="auto"/>
            <w:shd w:val="clear" w:color="auto" w:fill="FFFF00"/>
            <w:vAlign w:val="center"/>
            <w:hideMark/>
          </w:tcPr>
          <w:p w14:paraId="5336DCE2" w14:textId="77777777" w:rsidR="00C77E34" w:rsidRDefault="00C77E34">
            <w:r>
              <w:t>1910</w:t>
            </w:r>
          </w:p>
        </w:tc>
        <w:tc>
          <w:tcPr>
            <w:tcW w:w="0" w:type="auto"/>
            <w:shd w:val="clear" w:color="auto" w:fill="D3D3D3"/>
            <w:vAlign w:val="center"/>
            <w:hideMark/>
          </w:tcPr>
          <w:p w14:paraId="7AC49CAB" w14:textId="77777777" w:rsidR="00C77E34" w:rsidRDefault="00C77E34">
            <w:r>
              <w:t>1936</w:t>
            </w:r>
          </w:p>
        </w:tc>
      </w:tr>
      <w:tr w:rsidR="00C77E34" w14:paraId="2127AD66" w14:textId="77777777" w:rsidTr="00C77E34">
        <w:trPr>
          <w:tblCellSpacing w:w="15" w:type="dxa"/>
        </w:trPr>
        <w:tc>
          <w:tcPr>
            <w:tcW w:w="0" w:type="auto"/>
            <w:shd w:val="clear" w:color="auto" w:fill="EE82EE"/>
            <w:vAlign w:val="center"/>
            <w:hideMark/>
          </w:tcPr>
          <w:p w14:paraId="246312C7" w14:textId="77777777" w:rsidR="00C77E34" w:rsidRDefault="00C77E34">
            <w:r>
              <w:t>Edward VIII</w:t>
            </w:r>
          </w:p>
        </w:tc>
        <w:tc>
          <w:tcPr>
            <w:tcW w:w="0" w:type="auto"/>
            <w:shd w:val="clear" w:color="auto" w:fill="FFFF00"/>
            <w:vAlign w:val="center"/>
            <w:hideMark/>
          </w:tcPr>
          <w:p w14:paraId="07D43383" w14:textId="77777777" w:rsidR="00C77E34" w:rsidRDefault="00C77E34">
            <w:r>
              <w:t>1936</w:t>
            </w:r>
          </w:p>
        </w:tc>
        <w:tc>
          <w:tcPr>
            <w:tcW w:w="0" w:type="auto"/>
            <w:shd w:val="clear" w:color="auto" w:fill="D3D3D3"/>
            <w:vAlign w:val="center"/>
            <w:hideMark/>
          </w:tcPr>
          <w:p w14:paraId="72C8EC8C" w14:textId="77777777" w:rsidR="00C77E34" w:rsidRDefault="00C77E34">
            <w:r>
              <w:t>1936</w:t>
            </w:r>
          </w:p>
        </w:tc>
      </w:tr>
      <w:tr w:rsidR="00C77E34" w14:paraId="45F44C91" w14:textId="77777777" w:rsidTr="00C77E34">
        <w:trPr>
          <w:tblCellSpacing w:w="15" w:type="dxa"/>
        </w:trPr>
        <w:tc>
          <w:tcPr>
            <w:tcW w:w="0" w:type="auto"/>
            <w:shd w:val="clear" w:color="auto" w:fill="EE82EE"/>
            <w:vAlign w:val="center"/>
            <w:hideMark/>
          </w:tcPr>
          <w:p w14:paraId="0A33E352" w14:textId="77777777" w:rsidR="00C77E34" w:rsidRDefault="00C77E34">
            <w:r>
              <w:t>George VI</w:t>
            </w:r>
          </w:p>
        </w:tc>
        <w:tc>
          <w:tcPr>
            <w:tcW w:w="0" w:type="auto"/>
            <w:shd w:val="clear" w:color="auto" w:fill="FFFF00"/>
            <w:vAlign w:val="center"/>
            <w:hideMark/>
          </w:tcPr>
          <w:p w14:paraId="03A47C49" w14:textId="77777777" w:rsidR="00C77E34" w:rsidRDefault="00C77E34">
            <w:r>
              <w:t>1936</w:t>
            </w:r>
          </w:p>
        </w:tc>
        <w:tc>
          <w:tcPr>
            <w:tcW w:w="0" w:type="auto"/>
            <w:shd w:val="clear" w:color="auto" w:fill="D3D3D3"/>
            <w:vAlign w:val="center"/>
            <w:hideMark/>
          </w:tcPr>
          <w:p w14:paraId="5840B889" w14:textId="77777777" w:rsidR="00C77E34" w:rsidRDefault="00C77E34">
            <w:r>
              <w:t>1952</w:t>
            </w:r>
          </w:p>
        </w:tc>
      </w:tr>
      <w:tr w:rsidR="00C77E34" w14:paraId="2E59F36A" w14:textId="77777777" w:rsidTr="00C77E34">
        <w:trPr>
          <w:tblCellSpacing w:w="15" w:type="dxa"/>
        </w:trPr>
        <w:tc>
          <w:tcPr>
            <w:tcW w:w="0" w:type="auto"/>
            <w:shd w:val="clear" w:color="auto" w:fill="EE82EE"/>
            <w:vAlign w:val="center"/>
            <w:hideMark/>
          </w:tcPr>
          <w:p w14:paraId="482A26A0" w14:textId="77777777" w:rsidR="00C77E34" w:rsidRDefault="00C77E34">
            <w:r>
              <w:t>Elizabeth II</w:t>
            </w:r>
          </w:p>
        </w:tc>
        <w:tc>
          <w:tcPr>
            <w:tcW w:w="0" w:type="auto"/>
            <w:shd w:val="clear" w:color="auto" w:fill="FFFF00"/>
            <w:vAlign w:val="center"/>
            <w:hideMark/>
          </w:tcPr>
          <w:p w14:paraId="14189AB3" w14:textId="77777777" w:rsidR="00C77E34" w:rsidRDefault="00C77E34">
            <w:r>
              <w:t>1952</w:t>
            </w:r>
          </w:p>
        </w:tc>
        <w:tc>
          <w:tcPr>
            <w:tcW w:w="0" w:type="auto"/>
            <w:shd w:val="clear" w:color="auto" w:fill="D3D3D3"/>
            <w:vAlign w:val="center"/>
            <w:hideMark/>
          </w:tcPr>
          <w:p w14:paraId="0EF37EF3" w14:textId="77777777" w:rsidR="00C77E34" w:rsidRDefault="00C77E34">
            <w:r>
              <w:t>2022</w:t>
            </w:r>
          </w:p>
        </w:tc>
      </w:tr>
      <w:tr w:rsidR="00C77E34" w14:paraId="7C49BA62" w14:textId="77777777" w:rsidTr="00C77E34">
        <w:trPr>
          <w:tblCellSpacing w:w="15" w:type="dxa"/>
        </w:trPr>
        <w:tc>
          <w:tcPr>
            <w:tcW w:w="0" w:type="auto"/>
            <w:shd w:val="clear" w:color="auto" w:fill="EE82EE"/>
            <w:vAlign w:val="center"/>
            <w:hideMark/>
          </w:tcPr>
          <w:p w14:paraId="4BDBF9C1" w14:textId="77777777" w:rsidR="00C77E34" w:rsidRDefault="00C77E34">
            <w:r>
              <w:t>Charles III</w:t>
            </w:r>
          </w:p>
        </w:tc>
        <w:tc>
          <w:tcPr>
            <w:tcW w:w="0" w:type="auto"/>
            <w:shd w:val="clear" w:color="auto" w:fill="FFFF00"/>
            <w:vAlign w:val="center"/>
            <w:hideMark/>
          </w:tcPr>
          <w:p w14:paraId="51094F8F" w14:textId="77777777" w:rsidR="00C77E34" w:rsidRDefault="00C77E34">
            <w:r>
              <w:t>2022</w:t>
            </w:r>
          </w:p>
        </w:tc>
        <w:tc>
          <w:tcPr>
            <w:tcW w:w="0" w:type="auto"/>
            <w:shd w:val="clear" w:color="auto" w:fill="D3D3D3"/>
            <w:vAlign w:val="center"/>
            <w:hideMark/>
          </w:tcPr>
          <w:p w14:paraId="6D3DF0BF" w14:textId="77777777" w:rsidR="00C77E34" w:rsidRDefault="00C77E34"/>
        </w:tc>
      </w:tr>
    </w:tbl>
    <w:p w14:paraId="33802A21" w14:textId="77777777" w:rsidR="00725656" w:rsidRDefault="00725656" w:rsidP="00725656"/>
    <w:sectPr w:rsidR="00725656">
      <w:footerReference w:type="even" r:id="rId64"/>
      <w:headerReference w:type="first" r:id="rId65"/>
      <w:footerReference w:type="first" r:id="rId66"/>
      <w:pgSz w:w="11906" w:h="16838"/>
      <w:pgMar w:top="1304" w:right="1304" w:bottom="1304" w:left="130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F32A6" w14:textId="77777777" w:rsidR="006658A0" w:rsidRDefault="006658A0">
      <w:r>
        <w:separator/>
      </w:r>
    </w:p>
  </w:endnote>
  <w:endnote w:type="continuationSeparator" w:id="0">
    <w:p w14:paraId="49790DF0" w14:textId="77777777" w:rsidR="006658A0" w:rsidRDefault="006658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Arial Black">
    <w:panose1 w:val="020B0A04020102020204"/>
    <w:charset w:val="EE"/>
    <w:family w:val="swiss"/>
    <w:pitch w:val="variable"/>
    <w:sig w:usb0="A00002AF" w:usb1="400078FB" w:usb2="00000000" w:usb3="00000000" w:csb0="0000009F" w:csb1="00000000"/>
  </w:font>
  <w:font w:name="Consolas">
    <w:panose1 w:val="020B0609020204030204"/>
    <w:charset w:val="EE"/>
    <w:family w:val="modern"/>
    <w:pitch w:val="fixed"/>
    <w:sig w:usb0="E00006FF" w:usb1="0000FCFF" w:usb2="00000001" w:usb3="00000000" w:csb0="0000019F" w:csb1="00000000"/>
  </w:font>
  <w:font w:name="Arial">
    <w:panose1 w:val="020B0604020202020204"/>
    <w:charset w:val="EE"/>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2040503050203030202"/>
    <w:charset w:val="00"/>
    <w:family w:val="roman"/>
    <w:pitch w:val="variable"/>
    <w:sig w:usb0="00008003" w:usb1="00000000" w:usb2="00000000" w:usb3="00000000" w:csb0="00000001" w:csb1="00000000"/>
  </w:font>
  <w:font w:name="Lucida Sans Unicode">
    <w:panose1 w:val="020B0602030504020204"/>
    <w:charset w:val="EE"/>
    <w:family w:val="swiss"/>
    <w:pitch w:val="variable"/>
    <w:sig w:usb0="80000AFF" w:usb1="0000396B" w:usb2="00000000" w:usb3="00000000" w:csb0="000000B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4FC42" w14:textId="77777777" w:rsidR="00015963" w:rsidRPr="00015963" w:rsidRDefault="00015963" w:rsidP="00015963">
    <w:pPr>
      <w:pStyle w:val="Footer"/>
      <w:pBdr>
        <w:top w:val="single" w:sz="4" w:space="1" w:color="000000"/>
      </w:pBdr>
      <w:tabs>
        <w:tab w:val="clear" w:pos="4536"/>
        <w:tab w:val="clear" w:pos="9072"/>
        <w:tab w:val="right" w:pos="9299"/>
      </w:tabs>
      <w:rPr>
        <w:i/>
        <w:sz w:val="16"/>
        <w:szCs w:val="16"/>
        <w:lang w:val="en-GB"/>
      </w:rPr>
    </w:pPr>
    <w:r w:rsidRPr="00015963">
      <w:rPr>
        <w:i/>
        <w:sz w:val="16"/>
        <w:szCs w:val="16"/>
        <w:lang w:val="en-GB"/>
      </w:rPr>
      <w:t xml:space="preserve">Version: </w:t>
    </w:r>
    <w:r w:rsidRPr="00015963">
      <w:rPr>
        <w:i/>
        <w:sz w:val="16"/>
        <w:szCs w:val="16"/>
        <w:lang w:val="en-GB"/>
      </w:rPr>
      <w:fldChar w:fldCharType="begin"/>
    </w:r>
    <w:r w:rsidRPr="00015963">
      <w:rPr>
        <w:i/>
        <w:sz w:val="16"/>
        <w:szCs w:val="16"/>
        <w:lang w:val="en-GB"/>
      </w:rPr>
      <w:instrText xml:space="preserve"> REF version \h  \* MERGEFORMAT </w:instrText>
    </w:r>
    <w:r w:rsidRPr="00015963">
      <w:rPr>
        <w:i/>
        <w:sz w:val="16"/>
        <w:szCs w:val="16"/>
        <w:lang w:val="en-GB"/>
      </w:rPr>
    </w:r>
    <w:r w:rsidRPr="00015963">
      <w:rPr>
        <w:i/>
        <w:sz w:val="16"/>
        <w:szCs w:val="16"/>
        <w:lang w:val="en-GB"/>
      </w:rPr>
      <w:fldChar w:fldCharType="separate"/>
    </w:r>
    <w:r w:rsidR="001F273A" w:rsidRPr="001F273A">
      <w:rPr>
        <w:i/>
        <w:sz w:val="16"/>
        <w:szCs w:val="16"/>
        <w:lang w:val="en-GB"/>
      </w:rPr>
      <w:t>4.2</w:t>
    </w:r>
    <w:r w:rsidR="001F273A">
      <w:rPr>
        <w:rFonts w:cs="Calibri"/>
        <w:b/>
        <w:color w:val="000000"/>
        <w:lang w:val="en-GB"/>
      </w:rPr>
      <w:t>.2.29</w:t>
    </w:r>
    <w:r w:rsidRPr="00015963">
      <w:rPr>
        <w:i/>
        <w:sz w:val="16"/>
        <w:szCs w:val="16"/>
        <w:lang w:val="en-GB"/>
      </w:rPr>
      <w:fldChar w:fldCharType="end"/>
    </w:r>
    <w:r w:rsidRPr="00015963">
      <w:rPr>
        <w:i/>
        <w:sz w:val="16"/>
        <w:szCs w:val="16"/>
        <w:lang w:val="en-GB"/>
      </w:rPr>
      <w:t xml:space="preserve">, Date: </w:t>
    </w:r>
    <w:r w:rsidRPr="00015963">
      <w:rPr>
        <w:i/>
        <w:sz w:val="16"/>
        <w:szCs w:val="16"/>
        <w:lang w:val="en-GB"/>
      </w:rPr>
      <w:fldChar w:fldCharType="begin"/>
    </w:r>
    <w:r w:rsidRPr="00015963">
      <w:rPr>
        <w:i/>
        <w:sz w:val="16"/>
        <w:szCs w:val="16"/>
        <w:lang w:val="en-GB"/>
      </w:rPr>
      <w:instrText xml:space="preserve"> REF date \h </w:instrText>
    </w:r>
    <w:r w:rsidRPr="00015963">
      <w:rPr>
        <w:i/>
        <w:sz w:val="16"/>
        <w:szCs w:val="16"/>
        <w:lang w:val="en-GB"/>
      </w:rPr>
    </w:r>
    <w:r w:rsidRPr="00015963">
      <w:rPr>
        <w:i/>
        <w:sz w:val="16"/>
        <w:szCs w:val="16"/>
        <w:lang w:val="en-GB"/>
      </w:rPr>
      <w:instrText xml:space="preserve"> \* MERGEFORMAT </w:instrText>
    </w:r>
    <w:r w:rsidRPr="00015963">
      <w:rPr>
        <w:i/>
        <w:sz w:val="16"/>
        <w:szCs w:val="16"/>
        <w:lang w:val="en-GB"/>
      </w:rPr>
      <w:fldChar w:fldCharType="separate"/>
    </w:r>
    <w:r w:rsidR="001F273A" w:rsidRPr="001F273A">
      <w:rPr>
        <w:i/>
        <w:sz w:val="16"/>
        <w:szCs w:val="16"/>
        <w:lang w:val="en-GB"/>
      </w:rPr>
      <w:t>2025-09-08</w:t>
    </w:r>
    <w:r w:rsidRPr="00015963">
      <w:rPr>
        <w:i/>
        <w:sz w:val="16"/>
        <w:szCs w:val="16"/>
        <w:lang w:val="en-GB"/>
      </w:rPr>
      <w:fldChar w:fldCharType="end"/>
    </w:r>
    <w:r w:rsidRPr="00015963">
      <w:rPr>
        <w:i/>
        <w:sz w:val="16"/>
        <w:szCs w:val="16"/>
        <w:lang w:val="en-GB"/>
      </w:rPr>
      <w:tab/>
    </w:r>
    <w:r w:rsidRPr="00015963">
      <w:rPr>
        <w:b/>
        <w:sz w:val="18"/>
        <w:szCs w:val="18"/>
        <w:lang w:val="en-GB"/>
      </w:rPr>
      <w:fldChar w:fldCharType="begin"/>
    </w:r>
    <w:r w:rsidRPr="00015963">
      <w:rPr>
        <w:b/>
        <w:sz w:val="18"/>
        <w:szCs w:val="18"/>
        <w:lang w:val="en-GB"/>
      </w:rPr>
      <w:instrText xml:space="preserve"> PAGE  \* Arabic  \* MERGEFORMAT </w:instrText>
    </w:r>
    <w:r w:rsidRPr="00015963">
      <w:rPr>
        <w:b/>
        <w:sz w:val="18"/>
        <w:szCs w:val="18"/>
        <w:lang w:val="en-GB"/>
      </w:rPr>
      <w:fldChar w:fldCharType="separate"/>
    </w:r>
    <w:r>
      <w:rPr>
        <w:b/>
        <w:sz w:val="18"/>
        <w:szCs w:val="18"/>
        <w:lang w:val="en-GB"/>
      </w:rPr>
      <w:t>3</w:t>
    </w:r>
    <w:r w:rsidRPr="00015963">
      <w:rPr>
        <w:b/>
        <w:sz w:val="18"/>
        <w:szCs w:val="18"/>
        <w:lang w:val="en-GB"/>
      </w:rPr>
      <w:fldChar w:fldCharType="end"/>
    </w:r>
    <w:r w:rsidRPr="00015963">
      <w:rPr>
        <w:b/>
        <w:sz w:val="18"/>
        <w:szCs w:val="18"/>
        <w:lang w:val="en-GB"/>
      </w:rPr>
      <w:t xml:space="preserve"> </w:t>
    </w:r>
  </w:p>
  <w:p w14:paraId="488E4180" w14:textId="77777777" w:rsidR="00C03081" w:rsidRPr="00015963" w:rsidRDefault="00C03081" w:rsidP="00015963">
    <w:pPr>
      <w:pStyle w:val="Footer"/>
      <w:rPr>
        <w:lang w:val="cs-CZ"/>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2E51C" w14:textId="5D253600" w:rsidR="00C03081" w:rsidRPr="00015963" w:rsidRDefault="00C03081" w:rsidP="00015963">
    <w:pPr>
      <w:pStyle w:val="Footer"/>
      <w:pBdr>
        <w:top w:val="single" w:sz="4" w:space="1" w:color="000000"/>
      </w:pBdr>
      <w:tabs>
        <w:tab w:val="clear" w:pos="4536"/>
        <w:tab w:val="clear" w:pos="9072"/>
        <w:tab w:val="right" w:pos="9299"/>
      </w:tabs>
      <w:rPr>
        <w:i/>
        <w:sz w:val="16"/>
        <w:szCs w:val="16"/>
        <w:lang w:val="en-GB"/>
      </w:rPr>
    </w:pPr>
    <w:r w:rsidRPr="00015963">
      <w:rPr>
        <w:i/>
        <w:sz w:val="16"/>
        <w:szCs w:val="16"/>
        <w:lang w:val="en-GB"/>
      </w:rPr>
      <w:t xml:space="preserve">Version: </w:t>
    </w:r>
    <w:r w:rsidRPr="00015963">
      <w:rPr>
        <w:i/>
        <w:sz w:val="16"/>
        <w:szCs w:val="16"/>
        <w:lang w:val="en-GB"/>
      </w:rPr>
      <w:fldChar w:fldCharType="begin"/>
    </w:r>
    <w:r w:rsidRPr="00015963">
      <w:rPr>
        <w:i/>
        <w:sz w:val="16"/>
        <w:szCs w:val="16"/>
        <w:lang w:val="en-GB"/>
      </w:rPr>
      <w:instrText xml:space="preserve"> REF version \h  \* MERGEFORMAT </w:instrText>
    </w:r>
    <w:r w:rsidRPr="00015963">
      <w:rPr>
        <w:i/>
        <w:sz w:val="16"/>
        <w:szCs w:val="16"/>
        <w:lang w:val="en-GB"/>
      </w:rPr>
    </w:r>
    <w:r w:rsidRPr="00015963">
      <w:rPr>
        <w:i/>
        <w:sz w:val="16"/>
        <w:szCs w:val="16"/>
        <w:lang w:val="en-GB"/>
      </w:rPr>
      <w:fldChar w:fldCharType="separate"/>
    </w:r>
    <w:r w:rsidR="001F273A" w:rsidRPr="001F273A">
      <w:rPr>
        <w:i/>
        <w:sz w:val="16"/>
        <w:szCs w:val="16"/>
        <w:lang w:val="en-GB"/>
      </w:rPr>
      <w:t>4.2.2.29</w:t>
    </w:r>
    <w:r w:rsidRPr="00015963">
      <w:rPr>
        <w:i/>
        <w:sz w:val="16"/>
        <w:szCs w:val="16"/>
        <w:lang w:val="en-GB"/>
      </w:rPr>
      <w:fldChar w:fldCharType="end"/>
    </w:r>
    <w:r w:rsidR="00015963" w:rsidRPr="00015963">
      <w:rPr>
        <w:i/>
        <w:sz w:val="16"/>
        <w:szCs w:val="16"/>
        <w:lang w:val="en-GB"/>
      </w:rPr>
      <w:t xml:space="preserve">, Date: </w:t>
    </w:r>
    <w:r w:rsidR="00015963" w:rsidRPr="00015963">
      <w:rPr>
        <w:i/>
        <w:sz w:val="16"/>
        <w:szCs w:val="16"/>
        <w:lang w:val="en-GB"/>
      </w:rPr>
      <w:fldChar w:fldCharType="begin"/>
    </w:r>
    <w:r w:rsidR="00015963" w:rsidRPr="00015963">
      <w:rPr>
        <w:i/>
        <w:sz w:val="16"/>
        <w:szCs w:val="16"/>
        <w:lang w:val="en-GB"/>
      </w:rPr>
      <w:instrText xml:space="preserve"> REF date \h </w:instrText>
    </w:r>
    <w:r w:rsidR="00015963" w:rsidRPr="00015963">
      <w:rPr>
        <w:i/>
        <w:sz w:val="16"/>
        <w:szCs w:val="16"/>
        <w:lang w:val="en-GB"/>
      </w:rPr>
    </w:r>
    <w:r w:rsidR="00015963" w:rsidRPr="00015963">
      <w:rPr>
        <w:i/>
        <w:sz w:val="16"/>
        <w:szCs w:val="16"/>
        <w:lang w:val="en-GB"/>
      </w:rPr>
      <w:instrText xml:space="preserve"> \* MERGEFORMAT </w:instrText>
    </w:r>
    <w:r w:rsidR="00015963" w:rsidRPr="00015963">
      <w:rPr>
        <w:i/>
        <w:sz w:val="16"/>
        <w:szCs w:val="16"/>
        <w:lang w:val="en-GB"/>
      </w:rPr>
      <w:fldChar w:fldCharType="separate"/>
    </w:r>
    <w:r w:rsidR="001F273A" w:rsidRPr="001F273A">
      <w:rPr>
        <w:i/>
        <w:sz w:val="16"/>
        <w:szCs w:val="16"/>
        <w:lang w:val="en-GB"/>
      </w:rPr>
      <w:t>2025-09-08</w:t>
    </w:r>
    <w:r w:rsidR="00015963" w:rsidRPr="00015963">
      <w:rPr>
        <w:i/>
        <w:sz w:val="16"/>
        <w:szCs w:val="16"/>
        <w:lang w:val="en-GB"/>
      </w:rPr>
      <w:fldChar w:fldCharType="end"/>
    </w:r>
    <w:r w:rsidRPr="00015963">
      <w:rPr>
        <w:i/>
        <w:sz w:val="16"/>
        <w:szCs w:val="16"/>
        <w:lang w:val="en-GB"/>
      </w:rPr>
      <w:tab/>
    </w:r>
    <w:r w:rsidRPr="00015963">
      <w:rPr>
        <w:b/>
        <w:sz w:val="18"/>
        <w:szCs w:val="18"/>
        <w:lang w:val="en-GB"/>
      </w:rPr>
      <w:fldChar w:fldCharType="begin"/>
    </w:r>
    <w:r w:rsidRPr="00015963">
      <w:rPr>
        <w:b/>
        <w:sz w:val="18"/>
        <w:szCs w:val="18"/>
        <w:lang w:val="en-GB"/>
      </w:rPr>
      <w:instrText xml:space="preserve"> PAGE  \* Arabic  \* MERGEFORMAT </w:instrText>
    </w:r>
    <w:r w:rsidRPr="00015963">
      <w:rPr>
        <w:b/>
        <w:sz w:val="18"/>
        <w:szCs w:val="18"/>
        <w:lang w:val="en-GB"/>
      </w:rPr>
      <w:fldChar w:fldCharType="separate"/>
    </w:r>
    <w:r w:rsidRPr="00015963">
      <w:rPr>
        <w:b/>
        <w:noProof/>
        <w:sz w:val="18"/>
        <w:szCs w:val="18"/>
        <w:lang w:val="en-GB"/>
      </w:rPr>
      <w:t>3</w:t>
    </w:r>
    <w:r w:rsidRPr="00015963">
      <w:rPr>
        <w:b/>
        <w:sz w:val="18"/>
        <w:szCs w:val="18"/>
        <w:lang w:val="en-GB"/>
      </w:rPr>
      <w:fldChar w:fldCharType="end"/>
    </w:r>
    <w:r w:rsidRPr="00015963">
      <w:rPr>
        <w:b/>
        <w:sz w:val="18"/>
        <w:szCs w:val="18"/>
        <w:lang w:val="en-GB"/>
      </w:rPr>
      <w:t xml:space="preserve"> / </w:t>
    </w:r>
    <w:r w:rsidRPr="00015963">
      <w:rPr>
        <w:b/>
        <w:sz w:val="18"/>
        <w:szCs w:val="18"/>
        <w:lang w:val="en-GB"/>
      </w:rPr>
      <w:fldChar w:fldCharType="begin"/>
    </w:r>
    <w:r w:rsidRPr="00015963">
      <w:rPr>
        <w:b/>
        <w:sz w:val="18"/>
        <w:szCs w:val="18"/>
        <w:lang w:val="en-GB"/>
      </w:rPr>
      <w:instrText xml:space="preserve"> SECTIONPAGES  \* Arabic  \* MERGEFORMAT </w:instrText>
    </w:r>
    <w:r w:rsidRPr="00015963">
      <w:rPr>
        <w:b/>
        <w:sz w:val="18"/>
        <w:szCs w:val="18"/>
        <w:lang w:val="en-GB"/>
      </w:rPr>
      <w:fldChar w:fldCharType="separate"/>
    </w:r>
    <w:r w:rsidR="00474DEC">
      <w:rPr>
        <w:b/>
        <w:noProof/>
        <w:sz w:val="18"/>
        <w:szCs w:val="18"/>
        <w:lang w:val="en-GB"/>
      </w:rPr>
      <w:t>21</w:t>
    </w:r>
    <w:r w:rsidRPr="00015963">
      <w:rPr>
        <w:b/>
        <w:sz w:val="18"/>
        <w:szCs w:val="18"/>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74F32" w14:textId="77777777" w:rsidR="00513C61" w:rsidRPr="00006E23" w:rsidRDefault="00513C61" w:rsidP="00006E23">
    <w:pPr>
      <w:pStyle w:val="Footer"/>
      <w:pBdr>
        <w:top w:val="single" w:sz="4" w:space="1" w:color="000000"/>
      </w:pBdr>
      <w:tabs>
        <w:tab w:val="clear" w:pos="4536"/>
        <w:tab w:val="clear" w:pos="9072"/>
        <w:tab w:val="right" w:pos="9299"/>
      </w:tabs>
      <w:rPr>
        <w:i/>
        <w:sz w:val="16"/>
        <w:szCs w:val="16"/>
        <w:lang w:val="en-GB"/>
      </w:rPr>
    </w:pPr>
    <w:r w:rsidRPr="00015963">
      <w:rPr>
        <w:i/>
        <w:sz w:val="16"/>
        <w:szCs w:val="16"/>
        <w:lang w:val="en-GB"/>
      </w:rPr>
      <w:t xml:space="preserve">Version: </w:t>
    </w:r>
    <w:r w:rsidRPr="00015963">
      <w:rPr>
        <w:i/>
        <w:sz w:val="16"/>
        <w:szCs w:val="16"/>
        <w:lang w:val="en-GB"/>
      </w:rPr>
      <w:fldChar w:fldCharType="begin"/>
    </w:r>
    <w:r w:rsidRPr="00015963">
      <w:rPr>
        <w:i/>
        <w:sz w:val="16"/>
        <w:szCs w:val="16"/>
        <w:lang w:val="en-GB"/>
      </w:rPr>
      <w:instrText xml:space="preserve"> REF version \h  \* MERGEFORMAT </w:instrText>
    </w:r>
    <w:r w:rsidRPr="00015963">
      <w:rPr>
        <w:i/>
        <w:sz w:val="16"/>
        <w:szCs w:val="16"/>
        <w:lang w:val="en-GB"/>
      </w:rPr>
    </w:r>
    <w:r w:rsidRPr="00015963">
      <w:rPr>
        <w:i/>
        <w:sz w:val="16"/>
        <w:szCs w:val="16"/>
        <w:lang w:val="en-GB"/>
      </w:rPr>
      <w:fldChar w:fldCharType="separate"/>
    </w:r>
    <w:r w:rsidR="001F273A" w:rsidRPr="001F273A">
      <w:rPr>
        <w:i/>
        <w:sz w:val="16"/>
        <w:szCs w:val="16"/>
        <w:lang w:val="en-GB"/>
      </w:rPr>
      <w:t>4.2.2.29</w:t>
    </w:r>
    <w:r w:rsidRPr="00015963">
      <w:rPr>
        <w:i/>
        <w:sz w:val="16"/>
        <w:szCs w:val="16"/>
        <w:lang w:val="en-GB"/>
      </w:rPr>
      <w:fldChar w:fldCharType="end"/>
    </w:r>
    <w:r w:rsidRPr="00015963">
      <w:rPr>
        <w:i/>
        <w:sz w:val="16"/>
        <w:szCs w:val="16"/>
        <w:lang w:val="en-GB"/>
      </w:rPr>
      <w:t xml:space="preserve">, Date: </w:t>
    </w:r>
    <w:r w:rsidRPr="00015963">
      <w:rPr>
        <w:i/>
        <w:sz w:val="16"/>
        <w:szCs w:val="16"/>
        <w:lang w:val="en-GB"/>
      </w:rPr>
      <w:fldChar w:fldCharType="begin"/>
    </w:r>
    <w:r w:rsidRPr="00015963">
      <w:rPr>
        <w:i/>
        <w:sz w:val="16"/>
        <w:szCs w:val="16"/>
        <w:lang w:val="en-GB"/>
      </w:rPr>
      <w:instrText xml:space="preserve"> REF date \h </w:instrText>
    </w:r>
    <w:r w:rsidRPr="00015963">
      <w:rPr>
        <w:i/>
        <w:sz w:val="16"/>
        <w:szCs w:val="16"/>
        <w:lang w:val="en-GB"/>
      </w:rPr>
    </w:r>
    <w:r w:rsidRPr="00015963">
      <w:rPr>
        <w:i/>
        <w:sz w:val="16"/>
        <w:szCs w:val="16"/>
        <w:lang w:val="en-GB"/>
      </w:rPr>
      <w:instrText xml:space="preserve"> \* MERGEFORMAT </w:instrText>
    </w:r>
    <w:r w:rsidRPr="00015963">
      <w:rPr>
        <w:i/>
        <w:sz w:val="16"/>
        <w:szCs w:val="16"/>
        <w:lang w:val="en-GB"/>
      </w:rPr>
      <w:fldChar w:fldCharType="separate"/>
    </w:r>
    <w:r w:rsidR="001F273A" w:rsidRPr="001F273A">
      <w:rPr>
        <w:i/>
        <w:sz w:val="16"/>
        <w:szCs w:val="16"/>
        <w:lang w:val="en-GB"/>
      </w:rPr>
      <w:t>2025-09-08</w:t>
    </w:r>
    <w:r w:rsidRPr="00015963">
      <w:rPr>
        <w:i/>
        <w:sz w:val="16"/>
        <w:szCs w:val="16"/>
        <w:lang w:val="en-GB"/>
      </w:rPr>
      <w:fldChar w:fldCharType="end"/>
    </w:r>
    <w:r w:rsidRPr="00015963">
      <w:rPr>
        <w:i/>
        <w:sz w:val="16"/>
        <w:szCs w:val="16"/>
        <w:lang w:val="en-GB"/>
      </w:rPr>
      <w:tab/>
    </w:r>
    <w:r>
      <w:rPr>
        <w:b/>
        <w:sz w:val="18"/>
        <w:szCs w:val="18"/>
        <w:lang w:val="en-GB"/>
      </w:rPr>
      <w:fldChar w:fldCharType="begin"/>
    </w:r>
    <w:r>
      <w:rPr>
        <w:b/>
        <w:sz w:val="18"/>
        <w:szCs w:val="18"/>
        <w:lang w:val="en-GB"/>
      </w:rPr>
      <w:instrText xml:space="preserve"> PAGE  \* roman  \* MERGEFORMAT </w:instrText>
    </w:r>
    <w:r>
      <w:rPr>
        <w:b/>
        <w:sz w:val="18"/>
        <w:szCs w:val="18"/>
        <w:lang w:val="en-GB"/>
      </w:rPr>
      <w:fldChar w:fldCharType="separate"/>
    </w:r>
    <w:r>
      <w:rPr>
        <w:b/>
        <w:noProof/>
        <w:sz w:val="18"/>
        <w:szCs w:val="18"/>
        <w:lang w:val="en-GB"/>
      </w:rPr>
      <w:t>xix</w:t>
    </w:r>
    <w:r>
      <w:rPr>
        <w:b/>
        <w:sz w:val="18"/>
        <w:szCs w:val="18"/>
        <w:lang w:val="en-GB"/>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6343E" w14:textId="322EEA44" w:rsidR="00C03081" w:rsidRDefault="00C03081" w:rsidP="00015963">
    <w:pPr>
      <w:pStyle w:val="Footer"/>
      <w:pBdr>
        <w:top w:val="single" w:sz="4" w:space="1" w:color="000000"/>
      </w:pBdr>
      <w:tabs>
        <w:tab w:val="clear" w:pos="4536"/>
        <w:tab w:val="clear" w:pos="9072"/>
        <w:tab w:val="right" w:pos="9299"/>
      </w:tabs>
      <w:rPr>
        <w:i/>
        <w:sz w:val="16"/>
        <w:szCs w:val="16"/>
        <w:lang w:val="cs-CZ"/>
      </w:rPr>
    </w:pPr>
    <w:r>
      <w:rPr>
        <w:b/>
        <w:sz w:val="18"/>
        <w:szCs w:val="18"/>
        <w:lang w:val="cs-CZ"/>
      </w:rPr>
      <w:fldChar w:fldCharType="begin"/>
    </w:r>
    <w:r>
      <w:rPr>
        <w:b/>
        <w:sz w:val="18"/>
        <w:szCs w:val="18"/>
        <w:lang w:val="cs-CZ"/>
      </w:rPr>
      <w:instrText xml:space="preserve"> PAGE  \* Arabic  \* MERGEFORMAT </w:instrText>
    </w:r>
    <w:r>
      <w:rPr>
        <w:b/>
        <w:sz w:val="18"/>
        <w:szCs w:val="18"/>
        <w:lang w:val="cs-CZ"/>
      </w:rPr>
      <w:fldChar w:fldCharType="separate"/>
    </w:r>
    <w:r>
      <w:rPr>
        <w:b/>
        <w:noProof/>
        <w:sz w:val="18"/>
        <w:szCs w:val="18"/>
        <w:lang w:val="cs-CZ"/>
      </w:rPr>
      <w:t>2</w:t>
    </w:r>
    <w:r>
      <w:rPr>
        <w:b/>
        <w:sz w:val="18"/>
        <w:szCs w:val="18"/>
        <w:lang w:val="cs-CZ"/>
      </w:rPr>
      <w:fldChar w:fldCharType="end"/>
    </w:r>
    <w:r>
      <w:rPr>
        <w:b/>
        <w:sz w:val="18"/>
        <w:szCs w:val="18"/>
        <w:lang w:val="cs-CZ"/>
      </w:rPr>
      <w:t xml:space="preserve"> / </w:t>
    </w:r>
    <w:r>
      <w:rPr>
        <w:b/>
        <w:sz w:val="18"/>
        <w:szCs w:val="18"/>
        <w:lang w:val="cs-CZ"/>
      </w:rPr>
      <w:fldChar w:fldCharType="begin"/>
    </w:r>
    <w:r>
      <w:rPr>
        <w:b/>
        <w:sz w:val="18"/>
        <w:szCs w:val="18"/>
        <w:lang w:val="cs-CZ"/>
      </w:rPr>
      <w:instrText xml:space="preserve"> SECTIONPAGES  \* Arabic  \* MERGEFORMAT </w:instrText>
    </w:r>
    <w:r>
      <w:rPr>
        <w:b/>
        <w:sz w:val="18"/>
        <w:szCs w:val="18"/>
        <w:lang w:val="cs-CZ"/>
      </w:rPr>
      <w:fldChar w:fldCharType="separate"/>
    </w:r>
    <w:r w:rsidR="00474DEC">
      <w:rPr>
        <w:b/>
        <w:noProof/>
        <w:sz w:val="18"/>
        <w:szCs w:val="18"/>
        <w:lang w:val="cs-CZ"/>
      </w:rPr>
      <w:t>21</w:t>
    </w:r>
    <w:r>
      <w:rPr>
        <w:b/>
        <w:sz w:val="18"/>
        <w:szCs w:val="18"/>
        <w:lang w:val="cs-CZ"/>
      </w:rPr>
      <w:fldChar w:fldCharType="end"/>
    </w:r>
    <w:r>
      <w:rPr>
        <w:i/>
        <w:sz w:val="16"/>
        <w:szCs w:val="16"/>
        <w:lang w:val="cs-CZ"/>
      </w:rPr>
      <w:tab/>
    </w:r>
    <w:r w:rsidR="00015963" w:rsidRPr="00015963">
      <w:rPr>
        <w:i/>
        <w:sz w:val="16"/>
        <w:szCs w:val="16"/>
        <w:lang w:val="en-GB"/>
      </w:rPr>
      <w:t xml:space="preserve">Version: </w:t>
    </w:r>
    <w:r w:rsidR="00015963" w:rsidRPr="00015963">
      <w:rPr>
        <w:i/>
        <w:sz w:val="16"/>
        <w:szCs w:val="16"/>
        <w:lang w:val="en-GB"/>
      </w:rPr>
      <w:fldChar w:fldCharType="begin"/>
    </w:r>
    <w:r w:rsidR="00015963" w:rsidRPr="00015963">
      <w:rPr>
        <w:i/>
        <w:sz w:val="16"/>
        <w:szCs w:val="16"/>
        <w:lang w:val="en-GB"/>
      </w:rPr>
      <w:instrText xml:space="preserve"> REF version \h  \* MERGEFORMAT </w:instrText>
    </w:r>
    <w:r w:rsidR="00015963" w:rsidRPr="00015963">
      <w:rPr>
        <w:i/>
        <w:sz w:val="16"/>
        <w:szCs w:val="16"/>
        <w:lang w:val="en-GB"/>
      </w:rPr>
    </w:r>
    <w:r w:rsidR="00015963" w:rsidRPr="00015963">
      <w:rPr>
        <w:i/>
        <w:sz w:val="16"/>
        <w:szCs w:val="16"/>
        <w:lang w:val="en-GB"/>
      </w:rPr>
      <w:fldChar w:fldCharType="separate"/>
    </w:r>
    <w:r w:rsidR="001F273A" w:rsidRPr="001F273A">
      <w:rPr>
        <w:i/>
        <w:sz w:val="16"/>
        <w:szCs w:val="16"/>
        <w:lang w:val="en-GB"/>
      </w:rPr>
      <w:t>4.2.2.29</w:t>
    </w:r>
    <w:r w:rsidR="00015963" w:rsidRPr="00015963">
      <w:rPr>
        <w:i/>
        <w:sz w:val="16"/>
        <w:szCs w:val="16"/>
        <w:lang w:val="en-GB"/>
      </w:rPr>
      <w:fldChar w:fldCharType="end"/>
    </w:r>
    <w:r w:rsidR="00015963" w:rsidRPr="00015963">
      <w:rPr>
        <w:i/>
        <w:sz w:val="16"/>
        <w:szCs w:val="16"/>
        <w:lang w:val="en-GB"/>
      </w:rPr>
      <w:t xml:space="preserve">, Date: </w:t>
    </w:r>
    <w:r w:rsidR="00015963" w:rsidRPr="00015963">
      <w:rPr>
        <w:i/>
        <w:sz w:val="16"/>
        <w:szCs w:val="16"/>
        <w:lang w:val="en-GB"/>
      </w:rPr>
      <w:fldChar w:fldCharType="begin"/>
    </w:r>
    <w:r w:rsidR="00015963" w:rsidRPr="00015963">
      <w:rPr>
        <w:i/>
        <w:sz w:val="16"/>
        <w:szCs w:val="16"/>
        <w:lang w:val="en-GB"/>
      </w:rPr>
      <w:instrText xml:space="preserve"> REF date \h </w:instrText>
    </w:r>
    <w:r w:rsidR="00015963" w:rsidRPr="00015963">
      <w:rPr>
        <w:i/>
        <w:sz w:val="16"/>
        <w:szCs w:val="16"/>
        <w:lang w:val="en-GB"/>
      </w:rPr>
    </w:r>
    <w:r w:rsidR="00015963" w:rsidRPr="00015963">
      <w:rPr>
        <w:i/>
        <w:sz w:val="16"/>
        <w:szCs w:val="16"/>
        <w:lang w:val="en-GB"/>
      </w:rPr>
      <w:instrText xml:space="preserve"> \* MERGEFORMAT </w:instrText>
    </w:r>
    <w:r w:rsidR="00015963" w:rsidRPr="00015963">
      <w:rPr>
        <w:i/>
        <w:sz w:val="16"/>
        <w:szCs w:val="16"/>
        <w:lang w:val="en-GB"/>
      </w:rPr>
      <w:fldChar w:fldCharType="separate"/>
    </w:r>
    <w:r w:rsidR="001F273A" w:rsidRPr="001F273A">
      <w:rPr>
        <w:i/>
        <w:sz w:val="16"/>
        <w:szCs w:val="16"/>
        <w:lang w:val="en-GB"/>
      </w:rPr>
      <w:t>2025-09-08</w:t>
    </w:r>
    <w:r w:rsidR="00015963" w:rsidRPr="00015963">
      <w:rPr>
        <w:i/>
        <w:sz w:val="16"/>
        <w:szCs w:val="16"/>
        <w:lang w:val="en-GB"/>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8028B" w14:textId="6427A547" w:rsidR="00C03081" w:rsidRPr="00015963" w:rsidRDefault="00015963" w:rsidP="00015963">
    <w:pPr>
      <w:pStyle w:val="Footer"/>
      <w:pBdr>
        <w:top w:val="single" w:sz="4" w:space="1" w:color="000000"/>
      </w:pBdr>
      <w:tabs>
        <w:tab w:val="clear" w:pos="4536"/>
        <w:tab w:val="clear" w:pos="9072"/>
        <w:tab w:val="right" w:pos="9299"/>
      </w:tabs>
      <w:rPr>
        <w:i/>
        <w:sz w:val="16"/>
        <w:szCs w:val="16"/>
        <w:lang w:val="en-GB"/>
      </w:rPr>
    </w:pPr>
    <w:r w:rsidRPr="00015963">
      <w:rPr>
        <w:i/>
        <w:sz w:val="16"/>
        <w:szCs w:val="16"/>
        <w:lang w:val="en-GB"/>
      </w:rPr>
      <w:t xml:space="preserve">Version: </w:t>
    </w:r>
    <w:r w:rsidRPr="00015963">
      <w:rPr>
        <w:i/>
        <w:sz w:val="16"/>
        <w:szCs w:val="16"/>
        <w:lang w:val="en-GB"/>
      </w:rPr>
      <w:fldChar w:fldCharType="begin"/>
    </w:r>
    <w:r w:rsidRPr="00015963">
      <w:rPr>
        <w:i/>
        <w:sz w:val="16"/>
        <w:szCs w:val="16"/>
        <w:lang w:val="en-GB"/>
      </w:rPr>
      <w:instrText xml:space="preserve"> REF version \h  \* MERGEFORMAT </w:instrText>
    </w:r>
    <w:r w:rsidRPr="00015963">
      <w:rPr>
        <w:i/>
        <w:sz w:val="16"/>
        <w:szCs w:val="16"/>
        <w:lang w:val="en-GB"/>
      </w:rPr>
    </w:r>
    <w:r w:rsidRPr="00015963">
      <w:rPr>
        <w:i/>
        <w:sz w:val="16"/>
        <w:szCs w:val="16"/>
        <w:lang w:val="en-GB"/>
      </w:rPr>
      <w:fldChar w:fldCharType="separate"/>
    </w:r>
    <w:r w:rsidR="001F273A" w:rsidRPr="001F273A">
      <w:rPr>
        <w:i/>
        <w:sz w:val="16"/>
        <w:szCs w:val="16"/>
        <w:lang w:val="en-GB"/>
      </w:rPr>
      <w:t>4.2.2.29</w:t>
    </w:r>
    <w:r w:rsidRPr="00015963">
      <w:rPr>
        <w:i/>
        <w:sz w:val="16"/>
        <w:szCs w:val="16"/>
        <w:lang w:val="en-GB"/>
      </w:rPr>
      <w:fldChar w:fldCharType="end"/>
    </w:r>
    <w:r w:rsidRPr="00015963">
      <w:rPr>
        <w:i/>
        <w:sz w:val="16"/>
        <w:szCs w:val="16"/>
        <w:lang w:val="en-GB"/>
      </w:rPr>
      <w:t xml:space="preserve">, Date: </w:t>
    </w:r>
    <w:r w:rsidRPr="00015963">
      <w:rPr>
        <w:i/>
        <w:sz w:val="16"/>
        <w:szCs w:val="16"/>
        <w:lang w:val="en-GB"/>
      </w:rPr>
      <w:fldChar w:fldCharType="begin"/>
    </w:r>
    <w:r w:rsidRPr="00015963">
      <w:rPr>
        <w:i/>
        <w:sz w:val="16"/>
        <w:szCs w:val="16"/>
        <w:lang w:val="en-GB"/>
      </w:rPr>
      <w:instrText xml:space="preserve"> REF date \h </w:instrText>
    </w:r>
    <w:r w:rsidRPr="00015963">
      <w:rPr>
        <w:i/>
        <w:sz w:val="16"/>
        <w:szCs w:val="16"/>
        <w:lang w:val="en-GB"/>
      </w:rPr>
    </w:r>
    <w:r w:rsidRPr="00015963">
      <w:rPr>
        <w:i/>
        <w:sz w:val="16"/>
        <w:szCs w:val="16"/>
        <w:lang w:val="en-GB"/>
      </w:rPr>
      <w:instrText xml:space="preserve"> \* MERGEFORMAT </w:instrText>
    </w:r>
    <w:r w:rsidRPr="00015963">
      <w:rPr>
        <w:i/>
        <w:sz w:val="16"/>
        <w:szCs w:val="16"/>
        <w:lang w:val="en-GB"/>
      </w:rPr>
      <w:fldChar w:fldCharType="separate"/>
    </w:r>
    <w:r w:rsidR="001F273A" w:rsidRPr="001F273A">
      <w:rPr>
        <w:i/>
        <w:sz w:val="16"/>
        <w:szCs w:val="16"/>
        <w:lang w:val="en-GB"/>
      </w:rPr>
      <w:t>2025-09-08</w:t>
    </w:r>
    <w:r w:rsidRPr="00015963">
      <w:rPr>
        <w:i/>
        <w:sz w:val="16"/>
        <w:szCs w:val="16"/>
        <w:lang w:val="en-GB"/>
      </w:rPr>
      <w:fldChar w:fldCharType="end"/>
    </w:r>
    <w:r w:rsidRPr="00015963">
      <w:rPr>
        <w:i/>
        <w:sz w:val="16"/>
        <w:szCs w:val="16"/>
        <w:lang w:val="en-GB"/>
      </w:rPr>
      <w:tab/>
    </w:r>
    <w:r w:rsidR="00932301">
      <w:rPr>
        <w:b/>
        <w:sz w:val="18"/>
        <w:szCs w:val="18"/>
        <w:lang w:val="en-GB"/>
      </w:rPr>
      <w:fldChar w:fldCharType="begin"/>
    </w:r>
    <w:r w:rsidR="00932301">
      <w:rPr>
        <w:b/>
        <w:sz w:val="18"/>
        <w:szCs w:val="18"/>
        <w:lang w:val="en-GB"/>
      </w:rPr>
      <w:instrText xml:space="preserve"> PAGE  \* Arabic  \* MERGEFORMAT </w:instrText>
    </w:r>
    <w:r w:rsidR="00932301">
      <w:rPr>
        <w:b/>
        <w:sz w:val="18"/>
        <w:szCs w:val="18"/>
        <w:lang w:val="en-GB"/>
      </w:rPr>
      <w:fldChar w:fldCharType="separate"/>
    </w:r>
    <w:r w:rsidR="00932301">
      <w:rPr>
        <w:b/>
        <w:noProof/>
        <w:sz w:val="18"/>
        <w:szCs w:val="18"/>
        <w:lang w:val="en-GB"/>
      </w:rPr>
      <w:t>2</w:t>
    </w:r>
    <w:r w:rsidR="00932301">
      <w:rPr>
        <w:b/>
        <w:sz w:val="18"/>
        <w:szCs w:val="18"/>
        <w:lang w:val="en-GB"/>
      </w:rPr>
      <w:fldChar w:fldCharType="end"/>
    </w:r>
    <w:r w:rsidRPr="00015963">
      <w:rPr>
        <w:b/>
        <w:sz w:val="18"/>
        <w:szCs w:val="18"/>
        <w:lang w:val="en-GB"/>
      </w:rPr>
      <w:t xml:space="preserve"> / </w:t>
    </w:r>
    <w:r w:rsidR="00932301">
      <w:rPr>
        <w:b/>
        <w:sz w:val="18"/>
        <w:szCs w:val="18"/>
        <w:lang w:val="en-GB"/>
      </w:rPr>
      <w:fldChar w:fldCharType="begin"/>
    </w:r>
    <w:r w:rsidR="00932301">
      <w:rPr>
        <w:b/>
        <w:sz w:val="18"/>
        <w:szCs w:val="18"/>
        <w:lang w:val="en-GB"/>
      </w:rPr>
      <w:instrText xml:space="preserve"> SECTIONPAGES  \* Arabic  \* MERGEFORMAT </w:instrText>
    </w:r>
    <w:r w:rsidR="00932301">
      <w:rPr>
        <w:b/>
        <w:sz w:val="18"/>
        <w:szCs w:val="18"/>
        <w:lang w:val="en-GB"/>
      </w:rPr>
      <w:fldChar w:fldCharType="separate"/>
    </w:r>
    <w:r w:rsidR="00474DEC">
      <w:rPr>
        <w:b/>
        <w:noProof/>
        <w:sz w:val="18"/>
        <w:szCs w:val="18"/>
        <w:lang w:val="en-GB"/>
      </w:rPr>
      <w:t>21</w:t>
    </w:r>
    <w:r w:rsidR="00932301">
      <w:rPr>
        <w:b/>
        <w:sz w:val="18"/>
        <w:szCs w:val="18"/>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5FA7B" w14:textId="77777777" w:rsidR="006658A0" w:rsidRDefault="006658A0">
      <w:r>
        <w:separator/>
      </w:r>
    </w:p>
  </w:footnote>
  <w:footnote w:type="continuationSeparator" w:id="0">
    <w:p w14:paraId="60E3D6CC" w14:textId="77777777" w:rsidR="006658A0" w:rsidRDefault="006658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FD138" w14:textId="77777777" w:rsidR="00C03081" w:rsidRPr="000C0FBE" w:rsidRDefault="00C03081">
    <w:pPr>
      <w:pStyle w:val="Header"/>
      <w:pBdr>
        <w:bottom w:val="single" w:sz="4" w:space="1" w:color="000000"/>
      </w:pBdr>
      <w:tabs>
        <w:tab w:val="clear" w:pos="9072"/>
        <w:tab w:val="right" w:pos="9356"/>
      </w:tabs>
      <w:rPr>
        <w:b/>
        <w:sz w:val="22"/>
        <w:szCs w:val="22"/>
        <w:lang w:val="en-GB"/>
      </w:rPr>
    </w:pPr>
    <w:r w:rsidRPr="00015963">
      <w:rPr>
        <w:bCs/>
        <w:szCs w:val="20"/>
        <w:lang w:val="en-GB"/>
      </w:rPr>
      <w:fldChar w:fldCharType="begin"/>
    </w:r>
    <w:r w:rsidRPr="00015963">
      <w:rPr>
        <w:bCs/>
        <w:szCs w:val="20"/>
        <w:lang w:val="en-GB"/>
      </w:rPr>
      <w:instrText xml:space="preserve"> REF name \h  \* MERGEFORMAT </w:instrText>
    </w:r>
    <w:r w:rsidRPr="00015963">
      <w:rPr>
        <w:bCs/>
        <w:szCs w:val="20"/>
        <w:lang w:val="en-GB"/>
      </w:rPr>
    </w:r>
    <w:r w:rsidRPr="00015963">
      <w:rPr>
        <w:bCs/>
        <w:szCs w:val="20"/>
        <w:lang w:val="en-GB"/>
      </w:rPr>
      <w:fldChar w:fldCharType="separate"/>
    </w:r>
    <w:r w:rsidR="001F273A" w:rsidRPr="001F273A">
      <w:rPr>
        <w:bCs/>
        <w:szCs w:val="20"/>
        <w:lang w:val="en-GB"/>
      </w:rPr>
      <w:t>X-definition 4.2</w:t>
    </w:r>
    <w:r w:rsidRPr="00015963">
      <w:rPr>
        <w:bCs/>
        <w:szCs w:val="20"/>
        <w:lang w:val="en-GB"/>
      </w:rPr>
      <w:fldChar w:fldCharType="end"/>
    </w:r>
    <w:r w:rsidRPr="000C0FBE">
      <w:rPr>
        <w:b/>
        <w:sz w:val="22"/>
        <w:szCs w:val="22"/>
        <w:lang w:val="en-GB"/>
      </w:rPr>
      <w:tab/>
    </w:r>
    <w:r w:rsidRPr="000C0FBE">
      <w:rPr>
        <w:b/>
        <w:sz w:val="22"/>
        <w:szCs w:val="22"/>
        <w:lang w:val="en-GB"/>
      </w:rPr>
      <w:tab/>
    </w:r>
    <w:r w:rsidRPr="00015963">
      <w:rPr>
        <w:b/>
        <w:sz w:val="22"/>
        <w:szCs w:val="22"/>
        <w:lang w:val="en-GB"/>
      </w:rPr>
      <w:fldChar w:fldCharType="begin"/>
    </w:r>
    <w:r w:rsidRPr="00015963">
      <w:rPr>
        <w:b/>
        <w:sz w:val="22"/>
        <w:szCs w:val="22"/>
        <w:lang w:val="en-GB"/>
      </w:rPr>
      <w:instrText xml:space="preserve"> REF type \h  \* MERGEFORMAT </w:instrText>
    </w:r>
    <w:r w:rsidRPr="00015963">
      <w:rPr>
        <w:b/>
        <w:sz w:val="22"/>
        <w:szCs w:val="22"/>
        <w:lang w:val="en-GB"/>
      </w:rPr>
    </w:r>
    <w:r w:rsidRPr="00015963">
      <w:rPr>
        <w:b/>
        <w:sz w:val="22"/>
        <w:szCs w:val="22"/>
        <w:lang w:val="en-GB"/>
      </w:rPr>
      <w:fldChar w:fldCharType="separate"/>
    </w:r>
    <w:r w:rsidR="001F273A" w:rsidRPr="001F273A">
      <w:rPr>
        <w:b/>
        <w:sz w:val="22"/>
        <w:szCs w:val="22"/>
        <w:lang w:val="en-GB"/>
      </w:rPr>
      <w:t>Introduction to the Construction Mode</w:t>
    </w:r>
    <w:r w:rsidRPr="00015963">
      <w:rPr>
        <w:b/>
        <w:sz w:val="22"/>
        <w:szCs w:val="22"/>
        <w:lang w:val="en-GB"/>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95CB5" w14:textId="77777777" w:rsidR="00C03081" w:rsidRPr="000C0FBE" w:rsidRDefault="000C0FBE" w:rsidP="000C0FBE">
    <w:pPr>
      <w:pStyle w:val="Header"/>
      <w:pBdr>
        <w:bottom w:val="single" w:sz="4" w:space="1" w:color="000000"/>
      </w:pBdr>
      <w:tabs>
        <w:tab w:val="clear" w:pos="4536"/>
        <w:tab w:val="clear" w:pos="9072"/>
        <w:tab w:val="right" w:pos="9298"/>
      </w:tabs>
      <w:rPr>
        <w:b/>
        <w:sz w:val="22"/>
        <w:szCs w:val="22"/>
        <w:lang w:val="en-GB"/>
      </w:rPr>
    </w:pPr>
    <w:r w:rsidRPr="00015963">
      <w:rPr>
        <w:b/>
        <w:sz w:val="22"/>
        <w:szCs w:val="22"/>
        <w:lang w:val="en-GB"/>
      </w:rPr>
      <w:fldChar w:fldCharType="begin"/>
    </w:r>
    <w:r w:rsidRPr="00015963">
      <w:rPr>
        <w:b/>
        <w:sz w:val="22"/>
        <w:szCs w:val="22"/>
        <w:lang w:val="en-GB"/>
      </w:rPr>
      <w:instrText xml:space="preserve"> REF type \h  \* MERGEFORMAT </w:instrText>
    </w:r>
    <w:r w:rsidRPr="00015963">
      <w:rPr>
        <w:b/>
        <w:sz w:val="22"/>
        <w:szCs w:val="22"/>
        <w:lang w:val="en-GB"/>
      </w:rPr>
    </w:r>
    <w:r w:rsidRPr="00015963">
      <w:rPr>
        <w:b/>
        <w:sz w:val="22"/>
        <w:szCs w:val="22"/>
        <w:lang w:val="en-GB"/>
      </w:rPr>
      <w:fldChar w:fldCharType="separate"/>
    </w:r>
    <w:r w:rsidR="001F273A" w:rsidRPr="001F273A">
      <w:rPr>
        <w:b/>
        <w:sz w:val="22"/>
        <w:szCs w:val="22"/>
        <w:lang w:val="en-GB"/>
      </w:rPr>
      <w:t>Introduction to the Construction Mode</w:t>
    </w:r>
    <w:r w:rsidRPr="00015963">
      <w:rPr>
        <w:b/>
        <w:sz w:val="22"/>
        <w:szCs w:val="22"/>
        <w:lang w:val="en-GB"/>
      </w:rPr>
      <w:fldChar w:fldCharType="end"/>
    </w:r>
    <w:r>
      <w:rPr>
        <w:bCs/>
        <w:szCs w:val="20"/>
        <w:lang w:val="en-GB"/>
      </w:rPr>
      <w:tab/>
    </w:r>
    <w:r w:rsidRPr="00015963">
      <w:rPr>
        <w:bCs/>
        <w:szCs w:val="20"/>
        <w:lang w:val="en-GB"/>
      </w:rPr>
      <w:fldChar w:fldCharType="begin"/>
    </w:r>
    <w:r w:rsidRPr="00015963">
      <w:rPr>
        <w:bCs/>
        <w:szCs w:val="20"/>
        <w:lang w:val="en-GB"/>
      </w:rPr>
      <w:instrText xml:space="preserve"> REF name \h  \* MERGEFORMAT </w:instrText>
    </w:r>
    <w:r w:rsidRPr="00015963">
      <w:rPr>
        <w:bCs/>
        <w:szCs w:val="20"/>
        <w:lang w:val="en-GB"/>
      </w:rPr>
    </w:r>
    <w:r w:rsidRPr="00015963">
      <w:rPr>
        <w:bCs/>
        <w:szCs w:val="20"/>
        <w:lang w:val="en-GB"/>
      </w:rPr>
      <w:fldChar w:fldCharType="separate"/>
    </w:r>
    <w:r w:rsidR="001F273A" w:rsidRPr="001F273A">
      <w:rPr>
        <w:bCs/>
        <w:szCs w:val="20"/>
        <w:lang w:val="en-GB"/>
      </w:rPr>
      <w:t>X-definition 4.2</w:t>
    </w:r>
    <w:r w:rsidRPr="00015963">
      <w:rPr>
        <w:bCs/>
        <w:szCs w:val="20"/>
        <w:lang w:val="en-GB"/>
      </w:rPr>
      <w:fldChar w:fldCharType="end"/>
    </w:r>
    <w:r w:rsidRPr="000C0FBE">
      <w:rPr>
        <w:b/>
        <w:sz w:val="22"/>
        <w:szCs w:val="22"/>
        <w:lang w:val="en-GB"/>
      </w:rPr>
      <w:tab/>
    </w:r>
    <w:r w:rsidRPr="000C0FBE">
      <w:rPr>
        <w:b/>
        <w:sz w:val="22"/>
        <w:szCs w:val="22"/>
        <w:lang w:val="en-GB"/>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4475D" w14:textId="721CFBE9" w:rsidR="00C03081" w:rsidRPr="0012297F" w:rsidRDefault="00474DEC" w:rsidP="0012297F">
    <w:pPr>
      <w:pStyle w:val="Header"/>
    </w:pPr>
    <w:r>
      <w:rPr>
        <w:noProof/>
      </w:rPr>
      <w:drawing>
        <wp:anchor distT="0" distB="0" distL="114300" distR="114300" simplePos="0" relativeHeight="251657728" behindDoc="0" locked="0" layoutInCell="1" allowOverlap="1" wp14:anchorId="5C03857B" wp14:editId="46958BB2">
          <wp:simplePos x="0" y="0"/>
          <wp:positionH relativeFrom="column">
            <wp:posOffset>-878840</wp:posOffset>
          </wp:positionH>
          <wp:positionV relativeFrom="paragraph">
            <wp:posOffset>-727710</wp:posOffset>
          </wp:positionV>
          <wp:extent cx="7562850" cy="1895475"/>
          <wp:effectExtent l="0" t="0" r="0" b="0"/>
          <wp:wrapSquare wrapText="bothSides"/>
          <wp:docPr id="5"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18954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5" w:name="_Hlk126872475"/>
  <w:bookmarkStart w:id="6" w:name="_Hlk126872476"/>
  <w:p w14:paraId="6547BC95" w14:textId="77777777" w:rsidR="0012297F" w:rsidRPr="0012297F" w:rsidRDefault="0012297F" w:rsidP="0012297F">
    <w:pPr>
      <w:pStyle w:val="Header"/>
      <w:pBdr>
        <w:bottom w:val="single" w:sz="4" w:space="1" w:color="000000"/>
      </w:pBdr>
      <w:tabs>
        <w:tab w:val="clear" w:pos="4536"/>
        <w:tab w:val="clear" w:pos="9072"/>
        <w:tab w:val="right" w:pos="9298"/>
      </w:tabs>
      <w:rPr>
        <w:b/>
        <w:sz w:val="22"/>
        <w:szCs w:val="22"/>
        <w:lang w:val="en-GB"/>
      </w:rPr>
    </w:pPr>
    <w:r w:rsidRPr="00015963">
      <w:rPr>
        <w:b/>
        <w:sz w:val="22"/>
        <w:szCs w:val="22"/>
        <w:lang w:val="en-GB"/>
      </w:rPr>
      <w:fldChar w:fldCharType="begin"/>
    </w:r>
    <w:r w:rsidRPr="00015963">
      <w:rPr>
        <w:b/>
        <w:sz w:val="22"/>
        <w:szCs w:val="22"/>
        <w:lang w:val="en-GB"/>
      </w:rPr>
      <w:instrText xml:space="preserve"> REF type \h  \* MERGEFORMAT </w:instrText>
    </w:r>
    <w:r w:rsidRPr="00015963">
      <w:rPr>
        <w:b/>
        <w:sz w:val="22"/>
        <w:szCs w:val="22"/>
        <w:lang w:val="en-GB"/>
      </w:rPr>
    </w:r>
    <w:r w:rsidRPr="00015963">
      <w:rPr>
        <w:b/>
        <w:sz w:val="22"/>
        <w:szCs w:val="22"/>
        <w:lang w:val="en-GB"/>
      </w:rPr>
      <w:fldChar w:fldCharType="separate"/>
    </w:r>
    <w:r w:rsidR="001F273A" w:rsidRPr="001F273A">
      <w:rPr>
        <w:b/>
        <w:sz w:val="22"/>
        <w:szCs w:val="22"/>
        <w:lang w:val="en-GB"/>
      </w:rPr>
      <w:t>Introduction to the Construction Mode</w:t>
    </w:r>
    <w:r w:rsidRPr="00015963">
      <w:rPr>
        <w:b/>
        <w:sz w:val="22"/>
        <w:szCs w:val="22"/>
        <w:lang w:val="en-GB"/>
      </w:rPr>
      <w:fldChar w:fldCharType="end"/>
    </w:r>
    <w:r>
      <w:rPr>
        <w:bCs/>
        <w:szCs w:val="20"/>
        <w:lang w:val="en-GB"/>
      </w:rPr>
      <w:tab/>
    </w:r>
    <w:r w:rsidRPr="00015963">
      <w:rPr>
        <w:bCs/>
        <w:szCs w:val="20"/>
        <w:lang w:val="en-GB"/>
      </w:rPr>
      <w:fldChar w:fldCharType="begin"/>
    </w:r>
    <w:r w:rsidRPr="00015963">
      <w:rPr>
        <w:bCs/>
        <w:szCs w:val="20"/>
        <w:lang w:val="en-GB"/>
      </w:rPr>
      <w:instrText xml:space="preserve"> REF name \h  \* MERGEFORMAT </w:instrText>
    </w:r>
    <w:r w:rsidRPr="00015963">
      <w:rPr>
        <w:bCs/>
        <w:szCs w:val="20"/>
        <w:lang w:val="en-GB"/>
      </w:rPr>
    </w:r>
    <w:r w:rsidRPr="00015963">
      <w:rPr>
        <w:bCs/>
        <w:szCs w:val="20"/>
        <w:lang w:val="en-GB"/>
      </w:rPr>
      <w:fldChar w:fldCharType="separate"/>
    </w:r>
    <w:r w:rsidR="001F273A" w:rsidRPr="001F273A">
      <w:rPr>
        <w:bCs/>
        <w:szCs w:val="20"/>
        <w:lang w:val="en-GB"/>
      </w:rPr>
      <w:t>X-definition 4.2</w:t>
    </w:r>
    <w:r w:rsidRPr="00015963">
      <w:rPr>
        <w:bCs/>
        <w:szCs w:val="20"/>
        <w:lang w:val="en-GB"/>
      </w:rPr>
      <w:fldChar w:fldCharType="end"/>
    </w:r>
    <w:r w:rsidRPr="000C0FBE">
      <w:rPr>
        <w:b/>
        <w:sz w:val="22"/>
        <w:szCs w:val="22"/>
        <w:lang w:val="en-GB"/>
      </w:rPr>
      <w:tab/>
    </w:r>
    <w:r w:rsidRPr="000C0FBE">
      <w:rPr>
        <w:b/>
        <w:sz w:val="22"/>
        <w:szCs w:val="22"/>
        <w:lang w:val="en-GB"/>
      </w:rPr>
      <w:tab/>
    </w:r>
    <w:bookmarkEnd w:id="5"/>
    <w:bookmarkEnd w:id="6"/>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78150" w14:textId="77777777" w:rsidR="00C03081" w:rsidRPr="00015963" w:rsidRDefault="00015963" w:rsidP="00015963">
    <w:pPr>
      <w:pStyle w:val="Header"/>
      <w:pBdr>
        <w:bottom w:val="single" w:sz="4" w:space="1" w:color="000000"/>
      </w:pBdr>
      <w:tabs>
        <w:tab w:val="clear" w:pos="4536"/>
        <w:tab w:val="clear" w:pos="9072"/>
        <w:tab w:val="right" w:pos="9298"/>
      </w:tabs>
      <w:rPr>
        <w:b/>
        <w:sz w:val="22"/>
        <w:szCs w:val="22"/>
        <w:lang w:val="en-GB"/>
      </w:rPr>
    </w:pPr>
    <w:r w:rsidRPr="00015963">
      <w:rPr>
        <w:b/>
        <w:sz w:val="22"/>
        <w:szCs w:val="22"/>
        <w:lang w:val="en-GB"/>
      </w:rPr>
      <w:fldChar w:fldCharType="begin"/>
    </w:r>
    <w:r w:rsidRPr="00015963">
      <w:rPr>
        <w:b/>
        <w:sz w:val="22"/>
        <w:szCs w:val="22"/>
        <w:lang w:val="en-GB"/>
      </w:rPr>
      <w:instrText xml:space="preserve"> REF type \h  \* MERGEFORMAT </w:instrText>
    </w:r>
    <w:r w:rsidRPr="00015963">
      <w:rPr>
        <w:b/>
        <w:sz w:val="22"/>
        <w:szCs w:val="22"/>
        <w:lang w:val="en-GB"/>
      </w:rPr>
    </w:r>
    <w:r w:rsidRPr="00015963">
      <w:rPr>
        <w:b/>
        <w:sz w:val="22"/>
        <w:szCs w:val="22"/>
        <w:lang w:val="en-GB"/>
      </w:rPr>
      <w:fldChar w:fldCharType="separate"/>
    </w:r>
    <w:r w:rsidR="001F273A" w:rsidRPr="001F273A">
      <w:rPr>
        <w:b/>
        <w:sz w:val="22"/>
        <w:szCs w:val="22"/>
        <w:lang w:val="en-GB"/>
      </w:rPr>
      <w:t>Introduction to the Construction Mode</w:t>
    </w:r>
    <w:r w:rsidRPr="00015963">
      <w:rPr>
        <w:b/>
        <w:sz w:val="22"/>
        <w:szCs w:val="22"/>
        <w:lang w:val="en-GB"/>
      </w:rPr>
      <w:fldChar w:fldCharType="end"/>
    </w:r>
    <w:r>
      <w:rPr>
        <w:bCs/>
        <w:szCs w:val="20"/>
        <w:lang w:val="en-GB"/>
      </w:rPr>
      <w:tab/>
    </w:r>
    <w:r w:rsidRPr="00015963">
      <w:rPr>
        <w:bCs/>
        <w:szCs w:val="20"/>
        <w:lang w:val="en-GB"/>
      </w:rPr>
      <w:fldChar w:fldCharType="begin"/>
    </w:r>
    <w:r w:rsidRPr="00015963">
      <w:rPr>
        <w:bCs/>
        <w:szCs w:val="20"/>
        <w:lang w:val="en-GB"/>
      </w:rPr>
      <w:instrText xml:space="preserve"> REF name \h  \* MERGEFORMAT </w:instrText>
    </w:r>
    <w:r w:rsidRPr="00015963">
      <w:rPr>
        <w:bCs/>
        <w:szCs w:val="20"/>
        <w:lang w:val="en-GB"/>
      </w:rPr>
    </w:r>
    <w:r w:rsidRPr="00015963">
      <w:rPr>
        <w:bCs/>
        <w:szCs w:val="20"/>
        <w:lang w:val="en-GB"/>
      </w:rPr>
      <w:fldChar w:fldCharType="separate"/>
    </w:r>
    <w:r w:rsidR="001F273A" w:rsidRPr="001F273A">
      <w:rPr>
        <w:bCs/>
        <w:szCs w:val="20"/>
        <w:lang w:val="en-GB"/>
      </w:rPr>
      <w:t>X-definition 4.2</w:t>
    </w:r>
    <w:r w:rsidRPr="00015963">
      <w:rPr>
        <w:bCs/>
        <w:szCs w:val="20"/>
        <w:lang w:val="en-GB"/>
      </w:rPr>
      <w:fldChar w:fldCharType="end"/>
    </w:r>
    <w:r w:rsidRPr="000C0FBE">
      <w:rPr>
        <w:b/>
        <w:sz w:val="22"/>
        <w:szCs w:val="22"/>
        <w:lang w:val="en-GB"/>
      </w:rPr>
      <w:tab/>
    </w:r>
    <w:r w:rsidRPr="000C0FBE">
      <w:rPr>
        <w:b/>
        <w:sz w:val="22"/>
        <w:szCs w:val="22"/>
        <w:lang w:val="en-GB"/>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E76E9F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A769F4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0244AE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D9ADDF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5D48A7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7EAE92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158909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93AD8E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710155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6AA85F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1"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360"/>
        </w:tabs>
        <w:ind w:left="360" w:hanging="360"/>
      </w:pPr>
    </w:lvl>
    <w:lvl w:ilvl="2">
      <w:start w:val="1"/>
      <w:numFmt w:val="decimal"/>
      <w:lvlText w:val="%3."/>
      <w:lvlJc w:val="left"/>
      <w:pPr>
        <w:tabs>
          <w:tab w:val="num" w:pos="1440"/>
        </w:tabs>
        <w:ind w:left="1440" w:hanging="360"/>
      </w:pPr>
      <w:rPr>
        <w:rFonts w:ascii="Times New Roman" w:eastAsia="Times New Roman" w:hAnsi="Times New Roman" w:cs="Times New Roman"/>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00000003"/>
    <w:multiLevelType w:val="multilevel"/>
    <w:tmpl w:val="00000003"/>
    <w:name w:val="WW8Num3"/>
    <w:lvl w:ilvl="0">
      <w:start w:val="1"/>
      <w:numFmt w:val="lowerRoman"/>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lowerRoman"/>
      <w:lvlText w:val="%3."/>
      <w:lvlJc w:val="lef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lef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left"/>
      <w:pPr>
        <w:tabs>
          <w:tab w:val="num" w:pos="6120"/>
        </w:tabs>
        <w:ind w:left="6120" w:hanging="180"/>
      </w:pPr>
    </w:lvl>
  </w:abstractNum>
  <w:abstractNum w:abstractNumId="13" w15:restartNumberingAfterBreak="0">
    <w:nsid w:val="00000004"/>
    <w:multiLevelType w:val="multilevel"/>
    <w:tmpl w:val="00000004"/>
    <w:name w:val="WW8Num4"/>
    <w:lvl w:ilvl="0">
      <w:start w:val="1"/>
      <w:numFmt w:val="decimal"/>
      <w:lvlText w:val="%1."/>
      <w:lvlJc w:val="left"/>
      <w:pPr>
        <w:tabs>
          <w:tab w:val="num" w:pos="720"/>
        </w:tabs>
        <w:ind w:left="720" w:hanging="360"/>
      </w:pPr>
      <w:rPr>
        <w:rFonts w:cs="Times New Roman"/>
        <w:b w:val="0"/>
        <w:i w:val="0"/>
      </w:rPr>
    </w:lvl>
    <w:lvl w:ilvl="1">
      <w:start w:val="1"/>
      <w:numFmt w:val="lowerLetter"/>
      <w:lvlText w:val="%2."/>
      <w:lvlJc w:val="left"/>
      <w:pPr>
        <w:tabs>
          <w:tab w:val="num" w:pos="1440"/>
        </w:tabs>
        <w:ind w:left="1440" w:hanging="360"/>
      </w:pPr>
      <w:rPr>
        <w:rFonts w:cs="Times New Roman"/>
      </w:rPr>
    </w:lvl>
    <w:lvl w:ilvl="2">
      <w:start w:val="1"/>
      <w:numFmt w:val="lowerRoman"/>
      <w:lvlText w:val="%3."/>
      <w:lvlJc w:val="lef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lef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left"/>
      <w:pPr>
        <w:tabs>
          <w:tab w:val="num" w:pos="6480"/>
        </w:tabs>
        <w:ind w:left="6480" w:hanging="180"/>
      </w:pPr>
      <w:rPr>
        <w:rFonts w:cs="Times New Roman"/>
      </w:rPr>
    </w:lvl>
  </w:abstractNum>
  <w:abstractNum w:abstractNumId="14" w15:restartNumberingAfterBreak="0">
    <w:nsid w:val="00000006"/>
    <w:multiLevelType w:val="multilevel"/>
    <w:tmpl w:val="00000006"/>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lef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lef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left"/>
      <w:pPr>
        <w:tabs>
          <w:tab w:val="num" w:pos="6480"/>
        </w:tabs>
        <w:ind w:left="6480" w:hanging="180"/>
      </w:pPr>
      <w:rPr>
        <w:rFonts w:cs="Times New Roman"/>
      </w:rPr>
    </w:lvl>
  </w:abstractNum>
  <w:abstractNum w:abstractNumId="15" w15:restartNumberingAfterBreak="0">
    <w:nsid w:val="0429458A"/>
    <w:multiLevelType w:val="multilevel"/>
    <w:tmpl w:val="B5AC3E66"/>
    <w:name w:val="WW8Num14"/>
    <w:lvl w:ilvl="0">
      <w:start w:val="1"/>
      <w:numFmt w:val="decimal"/>
      <w:pStyle w:val="Heading1"/>
      <w:lvlText w:val="%1"/>
      <w:lvlJc w:val="left"/>
      <w:pPr>
        <w:ind w:left="431" w:hanging="431"/>
      </w:pPr>
      <w:rPr>
        <w:rFonts w:hint="default"/>
      </w:rPr>
    </w:lvl>
    <w:lvl w:ilvl="1">
      <w:start w:val="1"/>
      <w:numFmt w:val="decimal"/>
      <w:pStyle w:val="Heading2"/>
      <w:lvlText w:val="%1.%2"/>
      <w:lvlJc w:val="left"/>
      <w:pPr>
        <w:ind w:left="431" w:hanging="431"/>
      </w:pPr>
      <w:rPr>
        <w:rFonts w:hint="default"/>
      </w:rPr>
    </w:lvl>
    <w:lvl w:ilvl="2">
      <w:start w:val="1"/>
      <w:numFmt w:val="decimal"/>
      <w:pStyle w:val="Heading3"/>
      <w:lvlText w:val="%1.%2.%3"/>
      <w:lvlJc w:val="left"/>
      <w:pPr>
        <w:ind w:left="431" w:hanging="431"/>
      </w:pPr>
      <w:rPr>
        <w:rFonts w:hint="default"/>
      </w:rPr>
    </w:lvl>
    <w:lvl w:ilvl="3">
      <w:start w:val="1"/>
      <w:numFmt w:val="decimal"/>
      <w:pStyle w:val="Heading4"/>
      <w:lvlText w:val="%1.%2.%3.%4"/>
      <w:lvlJc w:val="left"/>
      <w:pPr>
        <w:ind w:left="431" w:hanging="431"/>
      </w:pPr>
      <w:rPr>
        <w:rFonts w:hint="default"/>
      </w:rPr>
    </w:lvl>
    <w:lvl w:ilvl="4">
      <w:start w:val="1"/>
      <w:numFmt w:val="decimal"/>
      <w:lvlText w:val="%1.%2.%3.%4.%5"/>
      <w:lvlJc w:val="left"/>
      <w:pPr>
        <w:ind w:left="431" w:hanging="431"/>
      </w:pPr>
      <w:rPr>
        <w:rFonts w:hint="default"/>
      </w:rPr>
    </w:lvl>
    <w:lvl w:ilvl="5">
      <w:start w:val="1"/>
      <w:numFmt w:val="decimal"/>
      <w:lvlText w:val="%1.%2.%3.%4.%5.%6"/>
      <w:lvlJc w:val="left"/>
      <w:pPr>
        <w:ind w:left="431" w:hanging="431"/>
      </w:pPr>
      <w:rPr>
        <w:rFonts w:hint="default"/>
      </w:rPr>
    </w:lvl>
    <w:lvl w:ilvl="6">
      <w:start w:val="1"/>
      <w:numFmt w:val="decimal"/>
      <w:lvlText w:val="%1.%2.%3.%4.%5.%6.%7"/>
      <w:lvlJc w:val="left"/>
      <w:pPr>
        <w:ind w:left="431" w:hanging="431"/>
      </w:pPr>
      <w:rPr>
        <w:rFonts w:hint="default"/>
      </w:rPr>
    </w:lvl>
    <w:lvl w:ilvl="7">
      <w:start w:val="1"/>
      <w:numFmt w:val="decimal"/>
      <w:lvlText w:val="%1.%2.%3.%4.%5.%6.%7.%8"/>
      <w:lvlJc w:val="left"/>
      <w:pPr>
        <w:ind w:left="431" w:hanging="431"/>
      </w:pPr>
      <w:rPr>
        <w:rFonts w:hint="default"/>
      </w:rPr>
    </w:lvl>
    <w:lvl w:ilvl="8">
      <w:start w:val="1"/>
      <w:numFmt w:val="decimal"/>
      <w:lvlText w:val="%1.%2.%3.%4.%5.%6.%7.%8.%9"/>
      <w:lvlJc w:val="left"/>
      <w:pPr>
        <w:ind w:left="431" w:hanging="431"/>
      </w:pPr>
      <w:rPr>
        <w:rFonts w:hint="default"/>
      </w:rPr>
    </w:lvl>
  </w:abstractNum>
  <w:abstractNum w:abstractNumId="16" w15:restartNumberingAfterBreak="0">
    <w:nsid w:val="4D6C7721"/>
    <w:multiLevelType w:val="hybridMultilevel"/>
    <w:tmpl w:val="CC8E232A"/>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 w15:restartNumberingAfterBreak="0">
    <w:nsid w:val="763948EF"/>
    <w:multiLevelType w:val="hybridMultilevel"/>
    <w:tmpl w:val="5E0443F0"/>
    <w:lvl w:ilvl="0" w:tplc="1E889262">
      <w:numFmt w:val="bullet"/>
      <w:lvlText w:val="-"/>
      <w:lvlJc w:val="left"/>
      <w:pPr>
        <w:tabs>
          <w:tab w:val="num" w:pos="720"/>
        </w:tabs>
        <w:ind w:left="720" w:hanging="360"/>
      </w:pPr>
      <w:rPr>
        <w:rFonts w:ascii="Times New Roman" w:eastAsia="Times New Roman" w:hAnsi="Times New Roman" w:cs="Times New Roman" w:hint="default"/>
      </w:rPr>
    </w:lvl>
    <w:lvl w:ilvl="1" w:tplc="04050003" w:tentative="1">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num w:numId="1" w16cid:durableId="1217621134">
    <w:abstractNumId w:val="10"/>
  </w:num>
  <w:num w:numId="2" w16cid:durableId="1166437828">
    <w:abstractNumId w:val="11"/>
  </w:num>
  <w:num w:numId="3" w16cid:durableId="1081289998">
    <w:abstractNumId w:val="12"/>
  </w:num>
  <w:num w:numId="4" w16cid:durableId="524557690">
    <w:abstractNumId w:val="13"/>
  </w:num>
  <w:num w:numId="5" w16cid:durableId="141236320">
    <w:abstractNumId w:val="17"/>
  </w:num>
  <w:num w:numId="6" w16cid:durableId="1085684294">
    <w:abstractNumId w:val="15"/>
  </w:num>
  <w:num w:numId="7" w16cid:durableId="1121461551">
    <w:abstractNumId w:val="15"/>
  </w:num>
  <w:num w:numId="8" w16cid:durableId="851720683">
    <w:abstractNumId w:val="14"/>
  </w:num>
  <w:num w:numId="9" w16cid:durableId="523709499">
    <w:abstractNumId w:val="15"/>
  </w:num>
  <w:num w:numId="10" w16cid:durableId="170490740">
    <w:abstractNumId w:val="8"/>
  </w:num>
  <w:num w:numId="11" w16cid:durableId="1650938243">
    <w:abstractNumId w:val="3"/>
  </w:num>
  <w:num w:numId="12" w16cid:durableId="1727139735">
    <w:abstractNumId w:val="2"/>
  </w:num>
  <w:num w:numId="13" w16cid:durableId="1050495974">
    <w:abstractNumId w:val="1"/>
  </w:num>
  <w:num w:numId="14" w16cid:durableId="1787001536">
    <w:abstractNumId w:val="0"/>
  </w:num>
  <w:num w:numId="15" w16cid:durableId="1873759815">
    <w:abstractNumId w:val="9"/>
  </w:num>
  <w:num w:numId="16" w16cid:durableId="919753307">
    <w:abstractNumId w:val="7"/>
  </w:num>
  <w:num w:numId="17" w16cid:durableId="1049956111">
    <w:abstractNumId w:val="6"/>
  </w:num>
  <w:num w:numId="18" w16cid:durableId="1424954295">
    <w:abstractNumId w:val="5"/>
  </w:num>
  <w:num w:numId="19" w16cid:durableId="306210663">
    <w:abstractNumId w:val="4"/>
  </w:num>
  <w:num w:numId="20" w16cid:durableId="738744659">
    <w:abstractNumId w:val="15"/>
  </w:num>
  <w:num w:numId="21" w16cid:durableId="2508991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hideSpellingErrors/>
  <w:hideGrammaticalErrors/>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revisionView w:markup="0" w:comments="0" w:insDel="0" w:formatting="0" w:inkAnnotations="0"/>
  <w:defaultTabStop w:val="709"/>
  <w:defaultTableStyle w:val="Normal"/>
  <w:evenAndOddHeaders/>
  <w:drawingGridHorizontalSpacing w:val="100"/>
  <w:drawingGridVerticalSpacing w:val="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UwNzY1MDUzMrGwtDBX0lEKTi0uzszPAykwNKkFAPMVHnItAAAA"/>
  </w:docVars>
  <w:rsids>
    <w:rsidRoot w:val="000C0FBE"/>
    <w:rsid w:val="00006E23"/>
    <w:rsid w:val="00015963"/>
    <w:rsid w:val="00030EF6"/>
    <w:rsid w:val="00045AB4"/>
    <w:rsid w:val="00054F60"/>
    <w:rsid w:val="00087901"/>
    <w:rsid w:val="000C0FBE"/>
    <w:rsid w:val="000E4E2E"/>
    <w:rsid w:val="0012297F"/>
    <w:rsid w:val="00152324"/>
    <w:rsid w:val="00170537"/>
    <w:rsid w:val="00175F52"/>
    <w:rsid w:val="001F273A"/>
    <w:rsid w:val="002150AD"/>
    <w:rsid w:val="002334D6"/>
    <w:rsid w:val="00274428"/>
    <w:rsid w:val="0029103D"/>
    <w:rsid w:val="003150A7"/>
    <w:rsid w:val="003B6E14"/>
    <w:rsid w:val="003E3298"/>
    <w:rsid w:val="003F0151"/>
    <w:rsid w:val="00415120"/>
    <w:rsid w:val="00422294"/>
    <w:rsid w:val="004479F6"/>
    <w:rsid w:val="00464B28"/>
    <w:rsid w:val="00474DEC"/>
    <w:rsid w:val="00495D65"/>
    <w:rsid w:val="004A7C57"/>
    <w:rsid w:val="00505E87"/>
    <w:rsid w:val="00513C61"/>
    <w:rsid w:val="0054252A"/>
    <w:rsid w:val="005653F5"/>
    <w:rsid w:val="00603A7A"/>
    <w:rsid w:val="00655507"/>
    <w:rsid w:val="00660923"/>
    <w:rsid w:val="006658A0"/>
    <w:rsid w:val="00682998"/>
    <w:rsid w:val="006850CB"/>
    <w:rsid w:val="006D0465"/>
    <w:rsid w:val="006F12C6"/>
    <w:rsid w:val="00713827"/>
    <w:rsid w:val="007207FA"/>
    <w:rsid w:val="00724652"/>
    <w:rsid w:val="00725656"/>
    <w:rsid w:val="007551C4"/>
    <w:rsid w:val="00755E65"/>
    <w:rsid w:val="00766D4B"/>
    <w:rsid w:val="007F453C"/>
    <w:rsid w:val="00810497"/>
    <w:rsid w:val="00831F7F"/>
    <w:rsid w:val="00834EE8"/>
    <w:rsid w:val="0087768C"/>
    <w:rsid w:val="008B569C"/>
    <w:rsid w:val="00932301"/>
    <w:rsid w:val="00944C50"/>
    <w:rsid w:val="00945952"/>
    <w:rsid w:val="00947601"/>
    <w:rsid w:val="00950387"/>
    <w:rsid w:val="00973498"/>
    <w:rsid w:val="009873C0"/>
    <w:rsid w:val="00AA1DB6"/>
    <w:rsid w:val="00AB1BB3"/>
    <w:rsid w:val="00AC284F"/>
    <w:rsid w:val="00AD0137"/>
    <w:rsid w:val="00B4196E"/>
    <w:rsid w:val="00B91A54"/>
    <w:rsid w:val="00C03081"/>
    <w:rsid w:val="00C161ED"/>
    <w:rsid w:val="00C42789"/>
    <w:rsid w:val="00C44052"/>
    <w:rsid w:val="00C77E34"/>
    <w:rsid w:val="00CC5D29"/>
    <w:rsid w:val="00CD3BE1"/>
    <w:rsid w:val="00D62E65"/>
    <w:rsid w:val="00DA0453"/>
    <w:rsid w:val="00DB6C86"/>
    <w:rsid w:val="00DD6661"/>
    <w:rsid w:val="00DF4FC5"/>
    <w:rsid w:val="00EB34AF"/>
    <w:rsid w:val="00ED76E1"/>
    <w:rsid w:val="00F301F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F5BA1BF"/>
  <w15:chartTrackingRefBased/>
  <w15:docId w15:val="{0B5AF7B8-E82F-487B-9CDF-0AA94589E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lang w:val="cs-CZ" w:eastAsia="cs-CZ"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qFormat="1"/>
    <w:lsdException w:name="table of figures" w:uiPriority="99"/>
    <w:lsdException w:name="Title" w:uiPriority="10"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rFonts w:ascii="Calibri" w:hAnsi="Calibri"/>
      <w:szCs w:val="24"/>
      <w:lang w:eastAsia="zh-CN"/>
    </w:rPr>
  </w:style>
  <w:style w:type="paragraph" w:styleId="Heading1">
    <w:name w:val="heading 1"/>
    <w:basedOn w:val="Normal"/>
    <w:next w:val="Normal"/>
    <w:link w:val="Heading1Char"/>
    <w:qFormat/>
    <w:pPr>
      <w:keepNext/>
      <w:keepLines/>
      <w:numPr>
        <w:numId w:val="6"/>
      </w:numPr>
      <w:suppressAutoHyphens w:val="0"/>
      <w:spacing w:before="480"/>
      <w:jc w:val="both"/>
      <w:outlineLvl w:val="0"/>
    </w:pPr>
    <w:rPr>
      <w:b/>
      <w:bCs/>
      <w:sz w:val="32"/>
      <w:szCs w:val="28"/>
      <w:lang w:val="x-none" w:eastAsia="en-US"/>
    </w:rPr>
  </w:style>
  <w:style w:type="paragraph" w:styleId="Heading2">
    <w:name w:val="heading 2"/>
    <w:basedOn w:val="Normal"/>
    <w:next w:val="Normal"/>
    <w:qFormat/>
    <w:pPr>
      <w:keepNext/>
      <w:numPr>
        <w:ilvl w:val="1"/>
        <w:numId w:val="6"/>
      </w:numPr>
      <w:spacing w:before="360" w:after="60"/>
      <w:jc w:val="both"/>
      <w:outlineLvl w:val="1"/>
    </w:pPr>
    <w:rPr>
      <w:rFonts w:cs="Arial Black"/>
      <w:b/>
      <w:sz w:val="26"/>
      <w:szCs w:val="26"/>
    </w:rPr>
  </w:style>
  <w:style w:type="paragraph" w:styleId="Heading3">
    <w:name w:val="heading 3"/>
    <w:basedOn w:val="Normal"/>
    <w:next w:val="Normal"/>
    <w:qFormat/>
    <w:pPr>
      <w:keepNext/>
      <w:numPr>
        <w:ilvl w:val="2"/>
        <w:numId w:val="6"/>
      </w:numPr>
      <w:tabs>
        <w:tab w:val="left" w:pos="737"/>
        <w:tab w:val="left" w:pos="2705"/>
      </w:tabs>
      <w:suppressAutoHyphens w:val="0"/>
      <w:spacing w:before="360" w:after="60"/>
      <w:outlineLvl w:val="2"/>
    </w:pPr>
    <w:rPr>
      <w:rFonts w:cs="Arial Black"/>
      <w:b/>
      <w:sz w:val="24"/>
      <w:szCs w:val="20"/>
    </w:rPr>
  </w:style>
  <w:style w:type="paragraph" w:styleId="Heading4">
    <w:name w:val="heading 4"/>
    <w:basedOn w:val="Normal"/>
    <w:next w:val="Normal"/>
    <w:qFormat/>
    <w:pPr>
      <w:keepNext/>
      <w:numPr>
        <w:ilvl w:val="3"/>
        <w:numId w:val="6"/>
      </w:numPr>
      <w:spacing w:before="240" w:after="60"/>
      <w:outlineLvl w:val="3"/>
    </w:pPr>
    <w:rPr>
      <w:b/>
      <w:bCs/>
      <w:sz w:val="28"/>
      <w:szCs w:val="28"/>
    </w:rPr>
  </w:style>
  <w:style w:type="character" w:default="1" w:styleId="DefaultParagraphFont">
    <w:name w:val="Default Paragraph Font"/>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
    <w:name w:val="Heading 1 Char"/>
    <w:link w:val="Heading1"/>
    <w:rPr>
      <w:rFonts w:ascii="Calibri" w:hAnsi="Calibri"/>
      <w:b/>
      <w:bCs/>
      <w:sz w:val="32"/>
      <w:szCs w:val="28"/>
      <w:lang w:val="x-none" w:eastAsia="en-US"/>
    </w:rPr>
  </w:style>
  <w:style w:type="paragraph" w:customStyle="1" w:styleId="xdtlo">
    <w:name w:val="xd tělo"/>
    <w:basedOn w:val="xmlpata"/>
    <w:qFormat/>
    <w:pPr>
      <w:pBdr>
        <w:bottom w:val="none" w:sz="0" w:space="0" w:color="auto"/>
      </w:pBdr>
      <w:shd w:val="clear" w:color="auto" w:fill="FFFFF0"/>
    </w:pPr>
    <w:rPr>
      <w:lang w:val="en-US"/>
    </w:rPr>
  </w:style>
  <w:style w:type="paragraph" w:customStyle="1" w:styleId="xmlpata">
    <w:name w:val="xml pata"/>
    <w:basedOn w:val="Normal"/>
    <w:pPr>
      <w:pBdr>
        <w:left w:val="single" w:sz="4" w:space="4" w:color="000000"/>
        <w:bottom w:val="single" w:sz="4" w:space="1" w:color="000000"/>
        <w:right w:val="single" w:sz="4" w:space="4" w:color="000000"/>
      </w:pBdr>
      <w:shd w:val="clear" w:color="auto" w:fill="F2F2F2"/>
    </w:pPr>
    <w:rPr>
      <w:rFonts w:ascii="Consolas" w:hAnsi="Consolas" w:cs="Courier New"/>
      <w:sz w:val="15"/>
      <w:szCs w:val="20"/>
    </w:rPr>
  </w:style>
  <w:style w:type="paragraph" w:customStyle="1" w:styleId="xdhlava">
    <w:name w:val="xd hlava"/>
    <w:basedOn w:val="xmlpata"/>
    <w:next w:val="xdtlo"/>
    <w:qFormat/>
    <w:pPr>
      <w:pBdr>
        <w:top w:val="single" w:sz="4" w:space="1" w:color="000000"/>
        <w:bottom w:val="none" w:sz="0" w:space="0" w:color="auto"/>
      </w:pBdr>
      <w:shd w:val="clear" w:color="auto" w:fill="FFFFF0"/>
      <w:spacing w:before="120"/>
    </w:pPr>
    <w:rPr>
      <w:lang w:val="en-US"/>
    </w:rPr>
  </w:style>
  <w:style w:type="paragraph" w:styleId="TOC4">
    <w:name w:val="toc 4"/>
    <w:basedOn w:val="Normal"/>
    <w:next w:val="Normal"/>
    <w:autoRedefine/>
    <w:pPr>
      <w:ind w:left="600"/>
    </w:pPr>
  </w:style>
  <w:style w:type="paragraph" w:customStyle="1" w:styleId="Odstavecikm">
    <w:name w:val="Odstavec šikmý"/>
    <w:basedOn w:val="Normal"/>
    <w:next w:val="Odstavec"/>
    <w:qFormat/>
    <w:pPr>
      <w:spacing w:before="120"/>
      <w:jc w:val="both"/>
    </w:pPr>
    <w:rPr>
      <w:i/>
      <w:lang w:val="en-US"/>
    </w:rPr>
  </w:style>
  <w:style w:type="paragraph" w:customStyle="1" w:styleId="Odstavec">
    <w:name w:val="Odstavec"/>
    <w:basedOn w:val="Normal"/>
    <w:link w:val="OdstavecChar"/>
    <w:pPr>
      <w:spacing w:before="120"/>
      <w:jc w:val="both"/>
    </w:pPr>
    <w:rPr>
      <w:szCs w:val="20"/>
      <w:lang w:val="x-none"/>
    </w:rPr>
  </w:style>
  <w:style w:type="character" w:customStyle="1" w:styleId="OdstavecChar">
    <w:name w:val="Odstavec Char"/>
    <w:link w:val="Odstavec"/>
    <w:locked/>
    <w:rPr>
      <w:rFonts w:ascii="Calibri" w:hAnsi="Calibri" w:cs="Calibri"/>
      <w:lang w:eastAsia="zh-CN"/>
    </w:rPr>
  </w:style>
  <w:style w:type="paragraph" w:customStyle="1" w:styleId="xdpata">
    <w:name w:val="xd pata"/>
    <w:basedOn w:val="xmlpata"/>
    <w:next w:val="Odstavec"/>
    <w:qFormat/>
    <w:pPr>
      <w:shd w:val="clear" w:color="auto" w:fill="FFFFF0"/>
    </w:pPr>
    <w:rPr>
      <w:lang w:val="en-US"/>
    </w:rPr>
  </w:style>
  <w:style w:type="paragraph" w:styleId="TableofFigures">
    <w:name w:val="table of figures"/>
    <w:basedOn w:val="Normal"/>
    <w:next w:val="Normal"/>
    <w:uiPriority w:val="99"/>
  </w:style>
  <w:style w:type="character" w:styleId="Hyperlink">
    <w:name w:val="Hyperlink"/>
    <w:uiPriority w:val="99"/>
    <w:rPr>
      <w:rFonts w:ascii="Calibri" w:hAnsi="Calibri"/>
      <w:i/>
      <w:color w:val="0000EB"/>
      <w:sz w:val="20"/>
      <w:u w:val="single"/>
      <w:lang/>
    </w:rPr>
  </w:style>
  <w:style w:type="character" w:customStyle="1" w:styleId="NumberingSymbols">
    <w:name w:val="Numbering Symbols"/>
  </w:style>
  <w:style w:type="character" w:styleId="HTMLCode">
    <w:name w:val="HTML Code"/>
    <w:rPr>
      <w:rFonts w:ascii="Courier New" w:eastAsia="Times New Roman" w:hAnsi="Courier New" w:cs="Courier New"/>
      <w:sz w:val="20"/>
      <w:szCs w:val="20"/>
    </w:rPr>
  </w:style>
  <w:style w:type="character" w:styleId="PageNumber">
    <w:name w:val="page number"/>
    <w:basedOn w:val="DefaultParagraphFont"/>
  </w:style>
  <w:style w:type="character" w:customStyle="1" w:styleId="SourceText">
    <w:name w:val="Source Text"/>
    <w:rPr>
      <w:rFonts w:ascii="Courier New" w:eastAsia="Courier New" w:hAnsi="Courier New" w:cs="Courier New"/>
    </w:rPr>
  </w:style>
  <w:style w:type="paragraph" w:customStyle="1" w:styleId="Nadpis">
    <w:name w:val="Nadpis"/>
    <w:basedOn w:val="Normal"/>
    <w:next w:val="BodyText"/>
    <w:pPr>
      <w:keepNext/>
      <w:spacing w:before="240" w:after="120"/>
    </w:pPr>
    <w:rPr>
      <w:rFonts w:ascii="Arial" w:eastAsia="Microsoft YaHei" w:hAnsi="Arial" w:cs="Mangal"/>
      <w:sz w:val="28"/>
      <w:szCs w:val="28"/>
    </w:rPr>
  </w:style>
  <w:style w:type="paragraph" w:styleId="BodyText">
    <w:name w:val="Body Text"/>
    <w:basedOn w:val="Normal"/>
    <w:link w:val="BodyTextChar"/>
    <w:pPr>
      <w:spacing w:after="120"/>
    </w:pPr>
    <w:rPr>
      <w:lang w:val="x-none"/>
    </w:rPr>
  </w:style>
  <w:style w:type="character" w:customStyle="1" w:styleId="BodyTextChar">
    <w:name w:val="Body Text Char"/>
    <w:link w:val="BodyText"/>
    <w:rPr>
      <w:rFonts w:ascii="Calibri" w:hAnsi="Calibri"/>
      <w:szCs w:val="24"/>
      <w:lang w:eastAsia="zh-CN"/>
    </w:rPr>
  </w:style>
  <w:style w:type="paragraph" w:styleId="List">
    <w:name w:val="List"/>
    <w:basedOn w:val="BodyText"/>
    <w:rPr>
      <w:rFonts w:cs="Mangal"/>
    </w:rPr>
  </w:style>
  <w:style w:type="paragraph" w:styleId="Caption">
    <w:name w:val="caption"/>
    <w:basedOn w:val="Normal"/>
    <w:pPr>
      <w:suppressLineNumbers/>
      <w:spacing w:before="120" w:after="120"/>
    </w:pPr>
    <w:rPr>
      <w:rFonts w:cs="Mangal"/>
      <w:i/>
      <w:iCs/>
      <w:sz w:val="24"/>
    </w:rPr>
  </w:style>
  <w:style w:type="paragraph" w:customStyle="1" w:styleId="Rejstk">
    <w:name w:val="Rejstřík"/>
    <w:basedOn w:val="Normal"/>
    <w:pPr>
      <w:suppressLineNumbers/>
    </w:pPr>
    <w:rPr>
      <w:rFonts w:cs="Mangal"/>
    </w:rPr>
  </w:style>
  <w:style w:type="paragraph" w:styleId="Caption0">
    <w:name w:val="caption"/>
    <w:basedOn w:val="Normal"/>
    <w:qFormat/>
    <w:pPr>
      <w:suppressLineNumbers/>
      <w:spacing w:before="120" w:after="120"/>
    </w:pPr>
    <w:rPr>
      <w:rFonts w:cs="Mangal"/>
      <w:i/>
      <w:iCs/>
      <w:sz w:val="24"/>
    </w:rPr>
  </w:style>
  <w:style w:type="paragraph" w:customStyle="1" w:styleId="Heading">
    <w:name w:val="Heading"/>
    <w:basedOn w:val="Normal"/>
    <w:next w:val="BodyText"/>
    <w:pPr>
      <w:keepNext/>
      <w:spacing w:before="240" w:after="120"/>
    </w:pPr>
    <w:rPr>
      <w:rFonts w:ascii="Arial" w:eastAsia="Lucida Sans Unicode" w:hAnsi="Arial" w:cs="Mangal"/>
      <w:sz w:val="28"/>
      <w:szCs w:val="28"/>
    </w:rPr>
  </w:style>
  <w:style w:type="paragraph" w:customStyle="1" w:styleId="Index">
    <w:name w:val="Index"/>
    <w:basedOn w:val="Normal"/>
    <w:pPr>
      <w:suppressLineNumbers/>
    </w:pPr>
    <w:rPr>
      <w:rFonts w:cs="Mangal"/>
    </w:rPr>
  </w:style>
  <w:style w:type="paragraph" w:customStyle="1" w:styleId="xmlhlava">
    <w:name w:val="xml hlava"/>
    <w:basedOn w:val="Normal"/>
    <w:pPr>
      <w:pBdr>
        <w:top w:val="single" w:sz="4" w:space="1" w:color="000000"/>
        <w:left w:val="single" w:sz="4" w:space="4" w:color="000000"/>
        <w:right w:val="single" w:sz="4" w:space="4" w:color="000000"/>
      </w:pBdr>
      <w:shd w:val="clear" w:color="auto" w:fill="F2F2F2"/>
      <w:spacing w:before="120"/>
    </w:pPr>
    <w:rPr>
      <w:rFonts w:ascii="Consolas" w:hAnsi="Consolas" w:cs="Courier New"/>
      <w:sz w:val="15"/>
      <w:szCs w:val="20"/>
    </w:rPr>
  </w:style>
  <w:style w:type="paragraph" w:customStyle="1" w:styleId="xmltlo">
    <w:name w:val="xml tělo"/>
    <w:basedOn w:val="Normal"/>
    <w:pPr>
      <w:pBdr>
        <w:left w:val="single" w:sz="4" w:space="4" w:color="000000"/>
        <w:right w:val="single" w:sz="4" w:space="4" w:color="000000"/>
      </w:pBdr>
      <w:shd w:val="clear" w:color="auto" w:fill="F2F2F2"/>
    </w:pPr>
    <w:rPr>
      <w:rFonts w:ascii="Consolas" w:hAnsi="Consolas" w:cs="Courier New"/>
      <w:sz w:val="15"/>
      <w:szCs w:val="20"/>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Header">
    <w:name w:val="header"/>
    <w:basedOn w:val="Normal"/>
    <w:pPr>
      <w:tabs>
        <w:tab w:val="center" w:pos="4536"/>
        <w:tab w:val="right" w:pos="9072"/>
      </w:tabs>
    </w:pPr>
  </w:style>
  <w:style w:type="paragraph" w:styleId="Footer">
    <w:name w:val="footer"/>
    <w:basedOn w:val="Normal"/>
    <w:link w:val="FooterChar"/>
    <w:uiPriority w:val="99"/>
    <w:pPr>
      <w:tabs>
        <w:tab w:val="center" w:pos="4536"/>
        <w:tab w:val="right" w:pos="9072"/>
      </w:tabs>
    </w:pPr>
    <w:rPr>
      <w:lang w:val="x-none"/>
    </w:rPr>
  </w:style>
  <w:style w:type="character" w:customStyle="1" w:styleId="FooterChar">
    <w:name w:val="Footer Char"/>
    <w:link w:val="Footer"/>
    <w:uiPriority w:val="99"/>
    <w:rPr>
      <w:rFonts w:ascii="Calibri" w:hAnsi="Calibri"/>
      <w:szCs w:val="24"/>
      <w:lang w:eastAsia="zh-CN"/>
    </w:rPr>
  </w:style>
  <w:style w:type="paragraph" w:customStyle="1" w:styleId="ListHeading">
    <w:name w:val="List Heading"/>
    <w:basedOn w:val="Normal"/>
    <w:next w:val="ListContents"/>
  </w:style>
  <w:style w:type="paragraph" w:customStyle="1" w:styleId="ListContents">
    <w:name w:val="List Contents"/>
    <w:basedOn w:val="Normal"/>
    <w:pPr>
      <w:ind w:left="567"/>
    </w:pPr>
  </w:style>
  <w:style w:type="paragraph" w:customStyle="1" w:styleId="Obsahtabulky">
    <w:name w:val="Obsah tabulky"/>
    <w:basedOn w:val="Normal"/>
    <w:pPr>
      <w:suppressLineNumbers/>
    </w:pPr>
  </w:style>
  <w:style w:type="paragraph" w:customStyle="1" w:styleId="Nadpistabulky">
    <w:name w:val="Nadpis tabulky"/>
    <w:basedOn w:val="Obsahtabulky"/>
    <w:pPr>
      <w:jc w:val="center"/>
    </w:pPr>
    <w:rPr>
      <w:b/>
      <w:bCs/>
    </w:rPr>
  </w:style>
  <w:style w:type="paragraph" w:customStyle="1" w:styleId="Obsahrmce">
    <w:name w:val="Obsah rámce"/>
    <w:basedOn w:val="BodyText"/>
  </w:style>
  <w:style w:type="paragraph" w:styleId="Title">
    <w:name w:val="Title"/>
    <w:basedOn w:val="Normal"/>
    <w:next w:val="Normal"/>
    <w:link w:val="TitleChar"/>
    <w:uiPriority w:val="10"/>
    <w:qFormat/>
    <w:pPr>
      <w:suppressAutoHyphens w:val="0"/>
      <w:spacing w:before="120" w:after="300"/>
      <w:contextualSpacing/>
      <w:jc w:val="both"/>
    </w:pPr>
    <w:rPr>
      <w:rFonts w:ascii="Cambria" w:hAnsi="Cambria"/>
      <w:b/>
      <w:color w:val="AA0082"/>
      <w:spacing w:val="5"/>
      <w:kern w:val="28"/>
      <w:sz w:val="64"/>
      <w:szCs w:val="52"/>
      <w:lang w:val="x-none" w:eastAsia="en-US"/>
    </w:rPr>
  </w:style>
  <w:style w:type="character" w:customStyle="1" w:styleId="TitleChar">
    <w:name w:val="Title Char"/>
    <w:link w:val="Title"/>
    <w:uiPriority w:val="10"/>
    <w:rPr>
      <w:rFonts w:ascii="Cambria" w:eastAsia="Times New Roman" w:hAnsi="Cambria" w:cs="Times New Roman"/>
      <w:b/>
      <w:color w:val="AA0082"/>
      <w:spacing w:val="5"/>
      <w:kern w:val="28"/>
      <w:sz w:val="64"/>
      <w:szCs w:val="52"/>
      <w:lang w:eastAsia="en-US"/>
    </w:rPr>
  </w:style>
  <w:style w:type="character" w:styleId="Emphasis">
    <w:name w:val="Emphasis"/>
    <w:qFormat/>
    <w:rPr>
      <w:i/>
      <w:iCs/>
    </w:rPr>
  </w:style>
  <w:style w:type="paragraph" w:customStyle="1" w:styleId="tabulka">
    <w:name w:val="tabulka"/>
    <w:basedOn w:val="Normal"/>
    <w:link w:val="tabulkaChar"/>
    <w:qFormat/>
    <w:pPr>
      <w:suppressAutoHyphens w:val="0"/>
      <w:spacing w:before="120"/>
      <w:jc w:val="both"/>
    </w:pPr>
    <w:rPr>
      <w:rFonts w:eastAsia="Calibri"/>
      <w:szCs w:val="22"/>
      <w:lang w:val="x-none" w:eastAsia="en-US"/>
    </w:rPr>
  </w:style>
  <w:style w:type="character" w:customStyle="1" w:styleId="tabulkaChar">
    <w:name w:val="tabulka Char"/>
    <w:link w:val="tabulka"/>
    <w:rPr>
      <w:rFonts w:ascii="Calibri" w:eastAsia="Calibri" w:hAnsi="Calibri" w:cs="Times New Roman"/>
      <w:szCs w:val="22"/>
      <w:lang w:eastAsia="en-US"/>
    </w:rPr>
  </w:style>
  <w:style w:type="paragraph" w:styleId="TOC1">
    <w:name w:val="toc 1"/>
    <w:basedOn w:val="Normal"/>
    <w:next w:val="Normal"/>
    <w:autoRedefine/>
    <w:uiPriority w:val="39"/>
    <w:unhideWhenUsed/>
    <w:pPr>
      <w:suppressAutoHyphens w:val="0"/>
      <w:spacing w:before="60"/>
    </w:pPr>
    <w:rPr>
      <w:rFonts w:eastAsia="Calibri"/>
      <w:b/>
      <w:szCs w:val="22"/>
      <w:lang w:eastAsia="en-US"/>
    </w:rPr>
  </w:style>
  <w:style w:type="paragraph" w:styleId="TOC2">
    <w:name w:val="toc 2"/>
    <w:basedOn w:val="Normal"/>
    <w:next w:val="Normal"/>
    <w:autoRedefine/>
    <w:uiPriority w:val="39"/>
    <w:unhideWhenUsed/>
    <w:pPr>
      <w:suppressAutoHyphens w:val="0"/>
      <w:spacing w:before="40"/>
      <w:ind w:left="198"/>
      <w:jc w:val="both"/>
    </w:pPr>
    <w:rPr>
      <w:rFonts w:eastAsia="Calibri"/>
      <w:szCs w:val="22"/>
      <w:lang w:eastAsia="en-US"/>
    </w:rPr>
  </w:style>
  <w:style w:type="paragraph" w:styleId="TOC3">
    <w:name w:val="toc 3"/>
    <w:basedOn w:val="Normal"/>
    <w:next w:val="Normal"/>
    <w:autoRedefine/>
    <w:uiPriority w:val="39"/>
    <w:unhideWhenUsed/>
    <w:pPr>
      <w:suppressAutoHyphens w:val="0"/>
      <w:ind w:left="403"/>
      <w:jc w:val="both"/>
    </w:pPr>
    <w:rPr>
      <w:rFonts w:eastAsia="Calibri"/>
      <w:i/>
      <w:sz w:val="18"/>
      <w:szCs w:val="22"/>
      <w:lang w:eastAsia="en-US"/>
    </w:rPr>
  </w:style>
  <w:style w:type="character" w:styleId="Mention">
    <w:name w:val="Mention"/>
    <w:uiPriority w:val="99"/>
    <w:semiHidden/>
    <w:unhideWhenUsed/>
    <w:rPr>
      <w:color w:val="2B579A"/>
      <w:shd w:val="clear" w:color="auto" w:fill="E6E6E6"/>
    </w:rPr>
  </w:style>
  <w:style w:type="character" w:styleId="FollowedHyperlink">
    <w:name w:val="FollowedHyperlink"/>
    <w:rPr>
      <w:color w:val="954F72"/>
      <w:u w:val="single"/>
    </w:rPr>
  </w:style>
  <w:style w:type="paragraph" w:styleId="BalloonText">
    <w:name w:val="Balloon Text"/>
    <w:basedOn w:val="Normal"/>
    <w:link w:val="BalloonTextChar"/>
    <w:rPr>
      <w:rFonts w:ascii="Tahoma" w:hAnsi="Tahoma"/>
      <w:sz w:val="16"/>
      <w:szCs w:val="16"/>
      <w:lang w:val="x-none"/>
    </w:rPr>
  </w:style>
  <w:style w:type="character" w:customStyle="1" w:styleId="BalloonTextChar">
    <w:name w:val="Balloon Text Char"/>
    <w:link w:val="BalloonText"/>
    <w:rPr>
      <w:rFonts w:ascii="Tahoma" w:hAnsi="Tahoma" w:cs="Tahoma"/>
      <w:sz w:val="16"/>
      <w:szCs w:val="16"/>
      <w:lang w:eastAsia="zh-CN"/>
    </w:rPr>
  </w:style>
  <w:style w:type="paragraph" w:customStyle="1" w:styleId="xdefbody">
    <w:name w:val="xdef_body"/>
    <w:basedOn w:val="Normal"/>
    <w:pPr>
      <w:pBdr>
        <w:left w:val="single" w:sz="4" w:space="4" w:color="auto"/>
        <w:right w:val="single" w:sz="4" w:space="4" w:color="auto"/>
      </w:pBdr>
      <w:shd w:val="clear" w:color="auto" w:fill="FFFFF0"/>
      <w:ind w:right="1418"/>
    </w:pPr>
    <w:rPr>
      <w:rFonts w:ascii="Consolas" w:hAnsi="Consolas"/>
      <w:sz w:val="16"/>
      <w:szCs w:val="20"/>
      <w:lang w:val="en-US"/>
    </w:rPr>
  </w:style>
  <w:style w:type="character" w:styleId="UnresolvedMention">
    <w:name w:val="Unresolved Mention"/>
    <w:uiPriority w:val="99"/>
    <w:semiHidden/>
    <w:unhideWhenUsed/>
    <w:rsid w:val="009734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02428">
      <w:bodyDiv w:val="1"/>
      <w:marLeft w:val="0"/>
      <w:marRight w:val="0"/>
      <w:marTop w:val="0"/>
      <w:marBottom w:val="0"/>
      <w:divBdr>
        <w:top w:val="none" w:sz="0" w:space="0" w:color="auto"/>
        <w:left w:val="none" w:sz="0" w:space="0" w:color="auto"/>
        <w:bottom w:val="none" w:sz="0" w:space="0" w:color="auto"/>
        <w:right w:val="none" w:sz="0" w:space="0" w:color="auto"/>
      </w:divBdr>
    </w:div>
    <w:div w:id="206797820">
      <w:bodyDiv w:val="1"/>
      <w:marLeft w:val="0"/>
      <w:marRight w:val="0"/>
      <w:marTop w:val="0"/>
      <w:marBottom w:val="0"/>
      <w:divBdr>
        <w:top w:val="none" w:sz="0" w:space="0" w:color="auto"/>
        <w:left w:val="none" w:sz="0" w:space="0" w:color="auto"/>
        <w:bottom w:val="none" w:sz="0" w:space="0" w:color="auto"/>
        <w:right w:val="none" w:sz="0" w:space="0" w:color="auto"/>
      </w:divBdr>
    </w:div>
    <w:div w:id="261649759">
      <w:bodyDiv w:val="1"/>
      <w:marLeft w:val="0"/>
      <w:marRight w:val="0"/>
      <w:marTop w:val="0"/>
      <w:marBottom w:val="0"/>
      <w:divBdr>
        <w:top w:val="none" w:sz="0" w:space="0" w:color="auto"/>
        <w:left w:val="none" w:sz="0" w:space="0" w:color="auto"/>
        <w:bottom w:val="none" w:sz="0" w:space="0" w:color="auto"/>
        <w:right w:val="none" w:sz="0" w:space="0" w:color="auto"/>
      </w:divBdr>
    </w:div>
    <w:div w:id="309100257">
      <w:bodyDiv w:val="1"/>
      <w:marLeft w:val="0"/>
      <w:marRight w:val="0"/>
      <w:marTop w:val="0"/>
      <w:marBottom w:val="0"/>
      <w:divBdr>
        <w:top w:val="none" w:sz="0" w:space="0" w:color="auto"/>
        <w:left w:val="none" w:sz="0" w:space="0" w:color="auto"/>
        <w:bottom w:val="none" w:sz="0" w:space="0" w:color="auto"/>
        <w:right w:val="none" w:sz="0" w:space="0" w:color="auto"/>
      </w:divBdr>
    </w:div>
    <w:div w:id="310719852">
      <w:bodyDiv w:val="1"/>
      <w:marLeft w:val="0"/>
      <w:marRight w:val="0"/>
      <w:marTop w:val="0"/>
      <w:marBottom w:val="0"/>
      <w:divBdr>
        <w:top w:val="none" w:sz="0" w:space="0" w:color="auto"/>
        <w:left w:val="none" w:sz="0" w:space="0" w:color="auto"/>
        <w:bottom w:val="none" w:sz="0" w:space="0" w:color="auto"/>
        <w:right w:val="none" w:sz="0" w:space="0" w:color="auto"/>
      </w:divBdr>
    </w:div>
    <w:div w:id="366026936">
      <w:bodyDiv w:val="1"/>
      <w:marLeft w:val="0"/>
      <w:marRight w:val="0"/>
      <w:marTop w:val="0"/>
      <w:marBottom w:val="0"/>
      <w:divBdr>
        <w:top w:val="none" w:sz="0" w:space="0" w:color="auto"/>
        <w:left w:val="none" w:sz="0" w:space="0" w:color="auto"/>
        <w:bottom w:val="none" w:sz="0" w:space="0" w:color="auto"/>
        <w:right w:val="none" w:sz="0" w:space="0" w:color="auto"/>
      </w:divBdr>
    </w:div>
    <w:div w:id="380829731">
      <w:bodyDiv w:val="1"/>
      <w:marLeft w:val="0"/>
      <w:marRight w:val="0"/>
      <w:marTop w:val="0"/>
      <w:marBottom w:val="0"/>
      <w:divBdr>
        <w:top w:val="none" w:sz="0" w:space="0" w:color="auto"/>
        <w:left w:val="none" w:sz="0" w:space="0" w:color="auto"/>
        <w:bottom w:val="none" w:sz="0" w:space="0" w:color="auto"/>
        <w:right w:val="none" w:sz="0" w:space="0" w:color="auto"/>
      </w:divBdr>
    </w:div>
    <w:div w:id="450976716">
      <w:bodyDiv w:val="1"/>
      <w:marLeft w:val="0"/>
      <w:marRight w:val="0"/>
      <w:marTop w:val="0"/>
      <w:marBottom w:val="0"/>
      <w:divBdr>
        <w:top w:val="none" w:sz="0" w:space="0" w:color="auto"/>
        <w:left w:val="none" w:sz="0" w:space="0" w:color="auto"/>
        <w:bottom w:val="none" w:sz="0" w:space="0" w:color="auto"/>
        <w:right w:val="none" w:sz="0" w:space="0" w:color="auto"/>
      </w:divBdr>
    </w:div>
    <w:div w:id="529033002">
      <w:bodyDiv w:val="1"/>
      <w:marLeft w:val="0"/>
      <w:marRight w:val="0"/>
      <w:marTop w:val="0"/>
      <w:marBottom w:val="0"/>
      <w:divBdr>
        <w:top w:val="none" w:sz="0" w:space="0" w:color="auto"/>
        <w:left w:val="none" w:sz="0" w:space="0" w:color="auto"/>
        <w:bottom w:val="none" w:sz="0" w:space="0" w:color="auto"/>
        <w:right w:val="none" w:sz="0" w:space="0" w:color="auto"/>
      </w:divBdr>
    </w:div>
    <w:div w:id="624821115">
      <w:bodyDiv w:val="1"/>
      <w:marLeft w:val="0"/>
      <w:marRight w:val="0"/>
      <w:marTop w:val="0"/>
      <w:marBottom w:val="0"/>
      <w:divBdr>
        <w:top w:val="none" w:sz="0" w:space="0" w:color="auto"/>
        <w:left w:val="none" w:sz="0" w:space="0" w:color="auto"/>
        <w:bottom w:val="none" w:sz="0" w:space="0" w:color="auto"/>
        <w:right w:val="none" w:sz="0" w:space="0" w:color="auto"/>
      </w:divBdr>
    </w:div>
    <w:div w:id="644160266">
      <w:bodyDiv w:val="1"/>
      <w:marLeft w:val="0"/>
      <w:marRight w:val="0"/>
      <w:marTop w:val="0"/>
      <w:marBottom w:val="0"/>
      <w:divBdr>
        <w:top w:val="none" w:sz="0" w:space="0" w:color="auto"/>
        <w:left w:val="none" w:sz="0" w:space="0" w:color="auto"/>
        <w:bottom w:val="none" w:sz="0" w:space="0" w:color="auto"/>
        <w:right w:val="none" w:sz="0" w:space="0" w:color="auto"/>
      </w:divBdr>
    </w:div>
    <w:div w:id="1030686317">
      <w:bodyDiv w:val="1"/>
      <w:marLeft w:val="0"/>
      <w:marRight w:val="0"/>
      <w:marTop w:val="0"/>
      <w:marBottom w:val="0"/>
      <w:divBdr>
        <w:top w:val="none" w:sz="0" w:space="0" w:color="auto"/>
        <w:left w:val="none" w:sz="0" w:space="0" w:color="auto"/>
        <w:bottom w:val="none" w:sz="0" w:space="0" w:color="auto"/>
        <w:right w:val="none" w:sz="0" w:space="0" w:color="auto"/>
      </w:divBdr>
    </w:div>
    <w:div w:id="1238200927">
      <w:bodyDiv w:val="1"/>
      <w:marLeft w:val="0"/>
      <w:marRight w:val="0"/>
      <w:marTop w:val="0"/>
      <w:marBottom w:val="0"/>
      <w:divBdr>
        <w:top w:val="none" w:sz="0" w:space="0" w:color="auto"/>
        <w:left w:val="none" w:sz="0" w:space="0" w:color="auto"/>
        <w:bottom w:val="none" w:sz="0" w:space="0" w:color="auto"/>
        <w:right w:val="none" w:sz="0" w:space="0" w:color="auto"/>
      </w:divBdr>
    </w:div>
    <w:div w:id="1374382600">
      <w:bodyDiv w:val="1"/>
      <w:marLeft w:val="0"/>
      <w:marRight w:val="0"/>
      <w:marTop w:val="0"/>
      <w:marBottom w:val="0"/>
      <w:divBdr>
        <w:top w:val="none" w:sz="0" w:space="0" w:color="auto"/>
        <w:left w:val="none" w:sz="0" w:space="0" w:color="auto"/>
        <w:bottom w:val="none" w:sz="0" w:space="0" w:color="auto"/>
        <w:right w:val="none" w:sz="0" w:space="0" w:color="auto"/>
      </w:divBdr>
    </w:div>
    <w:div w:id="1405909713">
      <w:bodyDiv w:val="1"/>
      <w:marLeft w:val="0"/>
      <w:marRight w:val="0"/>
      <w:marTop w:val="0"/>
      <w:marBottom w:val="0"/>
      <w:divBdr>
        <w:top w:val="none" w:sz="0" w:space="0" w:color="auto"/>
        <w:left w:val="none" w:sz="0" w:space="0" w:color="auto"/>
        <w:bottom w:val="none" w:sz="0" w:space="0" w:color="auto"/>
        <w:right w:val="none" w:sz="0" w:space="0" w:color="auto"/>
      </w:divBdr>
    </w:div>
    <w:div w:id="1477643284">
      <w:bodyDiv w:val="1"/>
      <w:marLeft w:val="0"/>
      <w:marRight w:val="0"/>
      <w:marTop w:val="0"/>
      <w:marBottom w:val="0"/>
      <w:divBdr>
        <w:top w:val="none" w:sz="0" w:space="0" w:color="auto"/>
        <w:left w:val="none" w:sz="0" w:space="0" w:color="auto"/>
        <w:bottom w:val="none" w:sz="0" w:space="0" w:color="auto"/>
        <w:right w:val="none" w:sz="0" w:space="0" w:color="auto"/>
      </w:divBdr>
    </w:div>
    <w:div w:id="1589078115">
      <w:bodyDiv w:val="1"/>
      <w:marLeft w:val="0"/>
      <w:marRight w:val="0"/>
      <w:marTop w:val="0"/>
      <w:marBottom w:val="0"/>
      <w:divBdr>
        <w:top w:val="none" w:sz="0" w:space="0" w:color="auto"/>
        <w:left w:val="none" w:sz="0" w:space="0" w:color="auto"/>
        <w:bottom w:val="none" w:sz="0" w:space="0" w:color="auto"/>
        <w:right w:val="none" w:sz="0" w:space="0" w:color="auto"/>
      </w:divBdr>
    </w:div>
    <w:div w:id="1606887730">
      <w:bodyDiv w:val="1"/>
      <w:marLeft w:val="0"/>
      <w:marRight w:val="0"/>
      <w:marTop w:val="0"/>
      <w:marBottom w:val="0"/>
      <w:divBdr>
        <w:top w:val="none" w:sz="0" w:space="0" w:color="auto"/>
        <w:left w:val="none" w:sz="0" w:space="0" w:color="auto"/>
        <w:bottom w:val="none" w:sz="0" w:space="0" w:color="auto"/>
        <w:right w:val="none" w:sz="0" w:space="0" w:color="auto"/>
      </w:divBdr>
    </w:div>
    <w:div w:id="1657103076">
      <w:bodyDiv w:val="1"/>
      <w:marLeft w:val="0"/>
      <w:marRight w:val="0"/>
      <w:marTop w:val="0"/>
      <w:marBottom w:val="0"/>
      <w:divBdr>
        <w:top w:val="none" w:sz="0" w:space="0" w:color="auto"/>
        <w:left w:val="none" w:sz="0" w:space="0" w:color="auto"/>
        <w:bottom w:val="none" w:sz="0" w:space="0" w:color="auto"/>
        <w:right w:val="none" w:sz="0" w:space="0" w:color="auto"/>
      </w:divBdr>
    </w:div>
    <w:div w:id="1876114823">
      <w:bodyDiv w:val="1"/>
      <w:marLeft w:val="0"/>
      <w:marRight w:val="0"/>
      <w:marTop w:val="0"/>
      <w:marBottom w:val="0"/>
      <w:divBdr>
        <w:top w:val="none" w:sz="0" w:space="0" w:color="auto"/>
        <w:left w:val="none" w:sz="0" w:space="0" w:color="auto"/>
        <w:bottom w:val="none" w:sz="0" w:space="0" w:color="auto"/>
        <w:right w:val="none" w:sz="0" w:space="0" w:color="auto"/>
      </w:divBdr>
    </w:div>
    <w:div w:id="1889106313">
      <w:bodyDiv w:val="1"/>
      <w:marLeft w:val="0"/>
      <w:marRight w:val="0"/>
      <w:marTop w:val="0"/>
      <w:marBottom w:val="0"/>
      <w:divBdr>
        <w:top w:val="none" w:sz="0" w:space="0" w:color="auto"/>
        <w:left w:val="none" w:sz="0" w:space="0" w:color="auto"/>
        <w:bottom w:val="none" w:sz="0" w:space="0" w:color="auto"/>
        <w:right w:val="none" w:sz="0" w:space="0" w:color="auto"/>
      </w:divBdr>
    </w:div>
    <w:div w:id="1975019951">
      <w:bodyDiv w:val="1"/>
      <w:marLeft w:val="0"/>
      <w:marRight w:val="0"/>
      <w:marTop w:val="0"/>
      <w:marBottom w:val="0"/>
      <w:divBdr>
        <w:top w:val="none" w:sz="0" w:space="0" w:color="auto"/>
        <w:left w:val="none" w:sz="0" w:space="0" w:color="auto"/>
        <w:bottom w:val="none" w:sz="0" w:space="0" w:color="auto"/>
        <w:right w:val="none" w:sz="0" w:space="0" w:color="auto"/>
      </w:divBdr>
    </w:div>
    <w:div w:id="2040349821">
      <w:bodyDiv w:val="1"/>
      <w:marLeft w:val="0"/>
      <w:marRight w:val="0"/>
      <w:marTop w:val="0"/>
      <w:marBottom w:val="0"/>
      <w:divBdr>
        <w:top w:val="none" w:sz="0" w:space="0" w:color="auto"/>
        <w:left w:val="none" w:sz="0" w:space="0" w:color="auto"/>
        <w:bottom w:val="none" w:sz="0" w:space="0" w:color="auto"/>
        <w:right w:val="none" w:sz="0" w:space="0" w:color="auto"/>
      </w:divBdr>
    </w:div>
    <w:div w:id="2118668654">
      <w:bodyDiv w:val="1"/>
      <w:marLeft w:val="0"/>
      <w:marRight w:val="0"/>
      <w:marTop w:val="0"/>
      <w:marBottom w:val="0"/>
      <w:divBdr>
        <w:top w:val="none" w:sz="0" w:space="0" w:color="auto"/>
        <w:left w:val="none" w:sz="0" w:space="0" w:color="auto"/>
        <w:bottom w:val="none" w:sz="0" w:space="0" w:color="auto"/>
        <w:right w:val="none" w:sz="0" w:space="0" w:color="auto"/>
      </w:divBdr>
    </w:div>
    <w:div w:id="2131122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yperlink" Target="https://oss.sonatype.org/#nexus-search;gav~org.xdef" TargetMode="External"/><Relationship Id="rId26" Type="http://schemas.openxmlformats.org/officeDocument/2006/relationships/hyperlink" Target="https://xdef.syntea.cz/tutorial/en/example/C208.html" TargetMode="External"/><Relationship Id="rId39" Type="http://schemas.openxmlformats.org/officeDocument/2006/relationships/hyperlink" Target="https://xdef.syntea.cz/tutorial/en/example/C331.html" TargetMode="External"/><Relationship Id="rId21" Type="http://schemas.openxmlformats.org/officeDocument/2006/relationships/hyperlink" Target="https://xdef.syntea.cz/tutorial/en/example/C203.html" TargetMode="External"/><Relationship Id="rId34" Type="http://schemas.openxmlformats.org/officeDocument/2006/relationships/hyperlink" Target="https://xdef.syntea.cz/tutorial/en/example/C230.html" TargetMode="External"/><Relationship Id="rId42" Type="http://schemas.openxmlformats.org/officeDocument/2006/relationships/hyperlink" Target="https://xdef.syntea.cz/tutorial/en/example/C341.html" TargetMode="External"/><Relationship Id="rId47" Type="http://schemas.openxmlformats.org/officeDocument/2006/relationships/hyperlink" Target="https://xdef.syntea.cz/tutorial/en/example/C346.html" TargetMode="External"/><Relationship Id="rId50" Type="http://schemas.openxmlformats.org/officeDocument/2006/relationships/hyperlink" Target="https://xdef.syntea.cz/tutorial/en/example/C421.html" TargetMode="External"/><Relationship Id="rId55" Type="http://schemas.openxmlformats.org/officeDocument/2006/relationships/hyperlink" Target="https://xdef.syntea.cz/tutorial/en/example/C502.html" TargetMode="External"/><Relationship Id="rId63" Type="http://schemas.openxmlformats.org/officeDocument/2006/relationships/hyperlink" Target="https://xdef.syntea.cz/tutorial/en/example/C711.html"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Syntea/xdef" TargetMode="External"/><Relationship Id="rId29" Type="http://schemas.openxmlformats.org/officeDocument/2006/relationships/hyperlink" Target="https://xdef.syntea.cz/tutorial/en/example/C211.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xdef.syntea.cz/tutorial/en/example/C206.html" TargetMode="External"/><Relationship Id="rId32" Type="http://schemas.openxmlformats.org/officeDocument/2006/relationships/hyperlink" Target="https://xdef.syntea.cz/tutorial/en/example/C214.html" TargetMode="External"/><Relationship Id="rId37" Type="http://schemas.openxmlformats.org/officeDocument/2006/relationships/hyperlink" Target="https://xdef.syntea.cz/tutorial/en/example/C321.html" TargetMode="External"/><Relationship Id="rId40" Type="http://schemas.openxmlformats.org/officeDocument/2006/relationships/hyperlink" Target="https://xdef.syntea.cz/tutorial/en/example/C332.html" TargetMode="External"/><Relationship Id="rId45" Type="http://schemas.openxmlformats.org/officeDocument/2006/relationships/hyperlink" Target="https://xdef.syntea.cz/tutorial/en/example/C344.html" TargetMode="External"/><Relationship Id="rId53" Type="http://schemas.openxmlformats.org/officeDocument/2006/relationships/hyperlink" Target="https://xdef.syntea.cz/tutorial/en/example/C432.html" TargetMode="External"/><Relationship Id="rId58" Type="http://schemas.openxmlformats.org/officeDocument/2006/relationships/hyperlink" Target="https://xdef.syntea.cz/tutorial/en/example/C505.html" TargetMode="External"/><Relationship Id="rId66"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hyperlink" Target="mailto:xdef@syntea.cz" TargetMode="External"/><Relationship Id="rId23" Type="http://schemas.openxmlformats.org/officeDocument/2006/relationships/hyperlink" Target="https://xdef.syntea.cz/tutorial/en/example/C205.html" TargetMode="External"/><Relationship Id="rId28" Type="http://schemas.openxmlformats.org/officeDocument/2006/relationships/hyperlink" Target="https://xdef.syntea.cz/tutorial/en/example/C210.html" TargetMode="External"/><Relationship Id="rId36" Type="http://schemas.openxmlformats.org/officeDocument/2006/relationships/hyperlink" Target="https://xdef.syntea.cz/tutorial/en/example/C312.html" TargetMode="External"/><Relationship Id="rId49" Type="http://schemas.openxmlformats.org/officeDocument/2006/relationships/hyperlink" Target="https://xdef.syntea.cz/tutorial/en/example/C412.html" TargetMode="External"/><Relationship Id="rId57" Type="http://schemas.openxmlformats.org/officeDocument/2006/relationships/hyperlink" Target="https://xdef.syntea.cz/tutorial/en/example/C504.html" TargetMode="External"/><Relationship Id="rId61" Type="http://schemas.openxmlformats.org/officeDocument/2006/relationships/hyperlink" Target="https://xdef.syntea.cz/tutorial/en/example/C603.html" TargetMode="External"/><Relationship Id="rId10" Type="http://schemas.openxmlformats.org/officeDocument/2006/relationships/footer" Target="footer1.xml"/><Relationship Id="rId19" Type="http://schemas.openxmlformats.org/officeDocument/2006/relationships/hyperlink" Target="https://xdef.syntea.cz/tutorial/en/example/C201.html" TargetMode="External"/><Relationship Id="rId31" Type="http://schemas.openxmlformats.org/officeDocument/2006/relationships/hyperlink" Target="https://xdef.syntea.cz/tutorial/en/example/C213.html" TargetMode="External"/><Relationship Id="rId44" Type="http://schemas.openxmlformats.org/officeDocument/2006/relationships/hyperlink" Target="https://xdef.syntea.cz/tutorial/en/example/C343.html" TargetMode="External"/><Relationship Id="rId52" Type="http://schemas.openxmlformats.org/officeDocument/2006/relationships/hyperlink" Target="https://xdef.syntea.cz/tutorial/en/example/C431.html" TargetMode="External"/><Relationship Id="rId60" Type="http://schemas.openxmlformats.org/officeDocument/2006/relationships/hyperlink" Target="https://xdef.syntea.cz/tutorial/en/example/C602.html" TargetMode="External"/><Relationship Id="rId65"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hyperlink" Target="https://xdef.syntea.cz/tutorial/en/example/C204.html" TargetMode="External"/><Relationship Id="rId27" Type="http://schemas.openxmlformats.org/officeDocument/2006/relationships/hyperlink" Target="https://xdef.syntea.cz/tutorial/en/example/C209.html" TargetMode="External"/><Relationship Id="rId30" Type="http://schemas.openxmlformats.org/officeDocument/2006/relationships/hyperlink" Target="https://xdef.syntea.cz/tutorial/en/example/C212.html" TargetMode="External"/><Relationship Id="rId35" Type="http://schemas.openxmlformats.org/officeDocument/2006/relationships/hyperlink" Target="https://xdef.syntea.cz/tutorial/en/example/C311.html" TargetMode="External"/><Relationship Id="rId43" Type="http://schemas.openxmlformats.org/officeDocument/2006/relationships/hyperlink" Target="https://xdef.syntea.cz/tutorial/en/example/C342.html" TargetMode="External"/><Relationship Id="rId48" Type="http://schemas.openxmlformats.org/officeDocument/2006/relationships/hyperlink" Target="https://xdef.syntea.cz/tutorial/en/example/C411.html" TargetMode="External"/><Relationship Id="rId56" Type="http://schemas.openxmlformats.org/officeDocument/2006/relationships/hyperlink" Target="https://xdef.syntea.cz/tutorial/en/example/C503.html" TargetMode="External"/><Relationship Id="rId64" Type="http://schemas.openxmlformats.org/officeDocument/2006/relationships/footer" Target="footer4.xml"/><Relationship Id="rId8" Type="http://schemas.openxmlformats.org/officeDocument/2006/relationships/header" Target="header1.xml"/><Relationship Id="rId51" Type="http://schemas.openxmlformats.org/officeDocument/2006/relationships/hyperlink" Target="https://xdef.syntea.cz/tutorial/en/example/C422.html" TargetMode="Externa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yperlink" Target="https://www.xdefinice.cz/en/download/" TargetMode="External"/><Relationship Id="rId25" Type="http://schemas.openxmlformats.org/officeDocument/2006/relationships/hyperlink" Target="https://xdef.syntea.cz/tutorial/en/example/C207.html" TargetMode="External"/><Relationship Id="rId33" Type="http://schemas.openxmlformats.org/officeDocument/2006/relationships/hyperlink" Target="https://xdef.syntea.cz/tutorial/en/example/C215.html" TargetMode="External"/><Relationship Id="rId38" Type="http://schemas.openxmlformats.org/officeDocument/2006/relationships/hyperlink" Target="https://xdef.syntea.cz/tutorial/en/example/C322.html" TargetMode="External"/><Relationship Id="rId46" Type="http://schemas.openxmlformats.org/officeDocument/2006/relationships/hyperlink" Target="https://xdef.syntea.cz/tutorial/en/example/C345.html" TargetMode="External"/><Relationship Id="rId59" Type="http://schemas.openxmlformats.org/officeDocument/2006/relationships/hyperlink" Target="https://xdef.syntea.cz/tutorial/en/example/C601.html" TargetMode="External"/><Relationship Id="rId67" Type="http://schemas.openxmlformats.org/officeDocument/2006/relationships/fontTable" Target="fontTable.xml"/><Relationship Id="rId20" Type="http://schemas.openxmlformats.org/officeDocument/2006/relationships/hyperlink" Target="https://xdef.syntea.cz/tutorial/en/example/C202.html" TargetMode="External"/><Relationship Id="rId41" Type="http://schemas.openxmlformats.org/officeDocument/2006/relationships/hyperlink" Target="https://xdef.syntea.cz/tutorial/en/example/C333.html" TargetMode="External"/><Relationship Id="rId54" Type="http://schemas.openxmlformats.org/officeDocument/2006/relationships/hyperlink" Target="https://xdef.syntea.cz/tutorial/en/example/C501.html" TargetMode="External"/><Relationship Id="rId62" Type="http://schemas.openxmlformats.org/officeDocument/2006/relationships/hyperlink" Target="https://xdef.syntea.cz/tutorial/en/example/C701.html"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680EF63-DE35-4A12-B905-4DFFD63B0E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8659</Words>
  <Characters>51089</Characters>
  <Application>Microsoft Office Word</Application>
  <DocSecurity>0</DocSecurity>
  <Lines>425</Lines>
  <Paragraphs>119</Paragraphs>
  <ScaleCrop>false</ScaleCrop>
  <HeadingPairs>
    <vt:vector size="4" baseType="variant">
      <vt:variant>
        <vt:lpstr>Title</vt:lpstr>
      </vt:variant>
      <vt:variant>
        <vt:i4>1</vt:i4>
      </vt:variant>
      <vt:variant>
        <vt:lpstr>Název</vt:lpstr>
      </vt:variant>
      <vt:variant>
        <vt:i4>1</vt:i4>
      </vt:variant>
    </vt:vector>
  </HeadingPairs>
  <TitlesOfParts>
    <vt:vector size="2" baseType="lpstr">
      <vt:lpstr>Programování SynDEF</vt:lpstr>
      <vt:lpstr>Programování SynDEF</vt:lpstr>
    </vt:vector>
  </TitlesOfParts>
  <Company>Syntea a.s.</Company>
  <LinksUpToDate>false</LinksUpToDate>
  <CharactersWithSpaces>59629</CharactersWithSpaces>
  <SharedDoc>false</SharedDoc>
  <HLinks>
    <vt:vector size="408" baseType="variant">
      <vt:variant>
        <vt:i4>1572947</vt:i4>
      </vt:variant>
      <vt:variant>
        <vt:i4>276</vt:i4>
      </vt:variant>
      <vt:variant>
        <vt:i4>0</vt:i4>
      </vt:variant>
      <vt:variant>
        <vt:i4>5</vt:i4>
      </vt:variant>
      <vt:variant>
        <vt:lpwstr>https://xdef.syntea.cz/tutorial/en/example/C711.html</vt:lpwstr>
      </vt:variant>
      <vt:variant>
        <vt:lpwstr/>
      </vt:variant>
      <vt:variant>
        <vt:i4>1638483</vt:i4>
      </vt:variant>
      <vt:variant>
        <vt:i4>273</vt:i4>
      </vt:variant>
      <vt:variant>
        <vt:i4>0</vt:i4>
      </vt:variant>
      <vt:variant>
        <vt:i4>5</vt:i4>
      </vt:variant>
      <vt:variant>
        <vt:lpwstr>https://xdef.syntea.cz/tutorial/en/example/C701.html</vt:lpwstr>
      </vt:variant>
      <vt:variant>
        <vt:lpwstr/>
      </vt:variant>
      <vt:variant>
        <vt:i4>1638480</vt:i4>
      </vt:variant>
      <vt:variant>
        <vt:i4>270</vt:i4>
      </vt:variant>
      <vt:variant>
        <vt:i4>0</vt:i4>
      </vt:variant>
      <vt:variant>
        <vt:i4>5</vt:i4>
      </vt:variant>
      <vt:variant>
        <vt:lpwstr>https://xdef.syntea.cz/tutorial/en/example/C603.html</vt:lpwstr>
      </vt:variant>
      <vt:variant>
        <vt:lpwstr/>
      </vt:variant>
      <vt:variant>
        <vt:i4>1638481</vt:i4>
      </vt:variant>
      <vt:variant>
        <vt:i4>267</vt:i4>
      </vt:variant>
      <vt:variant>
        <vt:i4>0</vt:i4>
      </vt:variant>
      <vt:variant>
        <vt:i4>5</vt:i4>
      </vt:variant>
      <vt:variant>
        <vt:lpwstr>https://xdef.syntea.cz/tutorial/en/example/C602.html</vt:lpwstr>
      </vt:variant>
      <vt:variant>
        <vt:lpwstr/>
      </vt:variant>
      <vt:variant>
        <vt:i4>1638482</vt:i4>
      </vt:variant>
      <vt:variant>
        <vt:i4>264</vt:i4>
      </vt:variant>
      <vt:variant>
        <vt:i4>0</vt:i4>
      </vt:variant>
      <vt:variant>
        <vt:i4>5</vt:i4>
      </vt:variant>
      <vt:variant>
        <vt:lpwstr>https://xdef.syntea.cz/tutorial/en/example/C601.html</vt:lpwstr>
      </vt:variant>
      <vt:variant>
        <vt:lpwstr/>
      </vt:variant>
      <vt:variant>
        <vt:i4>1638485</vt:i4>
      </vt:variant>
      <vt:variant>
        <vt:i4>261</vt:i4>
      </vt:variant>
      <vt:variant>
        <vt:i4>0</vt:i4>
      </vt:variant>
      <vt:variant>
        <vt:i4>5</vt:i4>
      </vt:variant>
      <vt:variant>
        <vt:lpwstr>https://xdef.syntea.cz/tutorial/en/example/C505.html</vt:lpwstr>
      </vt:variant>
      <vt:variant>
        <vt:lpwstr/>
      </vt:variant>
      <vt:variant>
        <vt:i4>1638484</vt:i4>
      </vt:variant>
      <vt:variant>
        <vt:i4>258</vt:i4>
      </vt:variant>
      <vt:variant>
        <vt:i4>0</vt:i4>
      </vt:variant>
      <vt:variant>
        <vt:i4>5</vt:i4>
      </vt:variant>
      <vt:variant>
        <vt:lpwstr>https://xdef.syntea.cz/tutorial/en/example/C504.html</vt:lpwstr>
      </vt:variant>
      <vt:variant>
        <vt:lpwstr/>
      </vt:variant>
      <vt:variant>
        <vt:i4>1638483</vt:i4>
      </vt:variant>
      <vt:variant>
        <vt:i4>255</vt:i4>
      </vt:variant>
      <vt:variant>
        <vt:i4>0</vt:i4>
      </vt:variant>
      <vt:variant>
        <vt:i4>5</vt:i4>
      </vt:variant>
      <vt:variant>
        <vt:lpwstr>https://xdef.syntea.cz/tutorial/en/example/C503.html</vt:lpwstr>
      </vt:variant>
      <vt:variant>
        <vt:lpwstr/>
      </vt:variant>
      <vt:variant>
        <vt:i4>1638482</vt:i4>
      </vt:variant>
      <vt:variant>
        <vt:i4>252</vt:i4>
      </vt:variant>
      <vt:variant>
        <vt:i4>0</vt:i4>
      </vt:variant>
      <vt:variant>
        <vt:i4>5</vt:i4>
      </vt:variant>
      <vt:variant>
        <vt:lpwstr>https://xdef.syntea.cz/tutorial/en/example/C502.html</vt:lpwstr>
      </vt:variant>
      <vt:variant>
        <vt:lpwstr/>
      </vt:variant>
      <vt:variant>
        <vt:i4>1638481</vt:i4>
      </vt:variant>
      <vt:variant>
        <vt:i4>249</vt:i4>
      </vt:variant>
      <vt:variant>
        <vt:i4>0</vt:i4>
      </vt:variant>
      <vt:variant>
        <vt:i4>5</vt:i4>
      </vt:variant>
      <vt:variant>
        <vt:lpwstr>https://xdef.syntea.cz/tutorial/en/example/C501.html</vt:lpwstr>
      </vt:variant>
      <vt:variant>
        <vt:lpwstr/>
      </vt:variant>
      <vt:variant>
        <vt:i4>1704019</vt:i4>
      </vt:variant>
      <vt:variant>
        <vt:i4>246</vt:i4>
      </vt:variant>
      <vt:variant>
        <vt:i4>0</vt:i4>
      </vt:variant>
      <vt:variant>
        <vt:i4>5</vt:i4>
      </vt:variant>
      <vt:variant>
        <vt:lpwstr>https://xdef.syntea.cz/tutorial/en/example/C432.html</vt:lpwstr>
      </vt:variant>
      <vt:variant>
        <vt:lpwstr/>
      </vt:variant>
      <vt:variant>
        <vt:i4>1704016</vt:i4>
      </vt:variant>
      <vt:variant>
        <vt:i4>243</vt:i4>
      </vt:variant>
      <vt:variant>
        <vt:i4>0</vt:i4>
      </vt:variant>
      <vt:variant>
        <vt:i4>5</vt:i4>
      </vt:variant>
      <vt:variant>
        <vt:lpwstr>https://xdef.syntea.cz/tutorial/en/example/C431.html</vt:lpwstr>
      </vt:variant>
      <vt:variant>
        <vt:lpwstr/>
      </vt:variant>
      <vt:variant>
        <vt:i4>1769555</vt:i4>
      </vt:variant>
      <vt:variant>
        <vt:i4>240</vt:i4>
      </vt:variant>
      <vt:variant>
        <vt:i4>0</vt:i4>
      </vt:variant>
      <vt:variant>
        <vt:i4>5</vt:i4>
      </vt:variant>
      <vt:variant>
        <vt:lpwstr>https://xdef.syntea.cz/tutorial/en/example/C422.html</vt:lpwstr>
      </vt:variant>
      <vt:variant>
        <vt:lpwstr/>
      </vt:variant>
      <vt:variant>
        <vt:i4>1769552</vt:i4>
      </vt:variant>
      <vt:variant>
        <vt:i4>237</vt:i4>
      </vt:variant>
      <vt:variant>
        <vt:i4>0</vt:i4>
      </vt:variant>
      <vt:variant>
        <vt:i4>5</vt:i4>
      </vt:variant>
      <vt:variant>
        <vt:lpwstr>https://xdef.syntea.cz/tutorial/en/example/C421.html</vt:lpwstr>
      </vt:variant>
      <vt:variant>
        <vt:lpwstr/>
      </vt:variant>
      <vt:variant>
        <vt:i4>1572947</vt:i4>
      </vt:variant>
      <vt:variant>
        <vt:i4>234</vt:i4>
      </vt:variant>
      <vt:variant>
        <vt:i4>0</vt:i4>
      </vt:variant>
      <vt:variant>
        <vt:i4>5</vt:i4>
      </vt:variant>
      <vt:variant>
        <vt:lpwstr>https://xdef.syntea.cz/tutorial/en/example/C412.html</vt:lpwstr>
      </vt:variant>
      <vt:variant>
        <vt:lpwstr/>
      </vt:variant>
      <vt:variant>
        <vt:i4>1572944</vt:i4>
      </vt:variant>
      <vt:variant>
        <vt:i4>231</vt:i4>
      </vt:variant>
      <vt:variant>
        <vt:i4>0</vt:i4>
      </vt:variant>
      <vt:variant>
        <vt:i4>5</vt:i4>
      </vt:variant>
      <vt:variant>
        <vt:lpwstr>https://xdef.syntea.cz/tutorial/en/example/C411.html</vt:lpwstr>
      </vt:variant>
      <vt:variant>
        <vt:lpwstr/>
      </vt:variant>
      <vt:variant>
        <vt:i4>1900624</vt:i4>
      </vt:variant>
      <vt:variant>
        <vt:i4>228</vt:i4>
      </vt:variant>
      <vt:variant>
        <vt:i4>0</vt:i4>
      </vt:variant>
      <vt:variant>
        <vt:i4>5</vt:i4>
      </vt:variant>
      <vt:variant>
        <vt:lpwstr>https://xdef.syntea.cz/tutorial/en/example/C346.html</vt:lpwstr>
      </vt:variant>
      <vt:variant>
        <vt:lpwstr/>
      </vt:variant>
      <vt:variant>
        <vt:i4>1900627</vt:i4>
      </vt:variant>
      <vt:variant>
        <vt:i4>225</vt:i4>
      </vt:variant>
      <vt:variant>
        <vt:i4>0</vt:i4>
      </vt:variant>
      <vt:variant>
        <vt:i4>5</vt:i4>
      </vt:variant>
      <vt:variant>
        <vt:lpwstr>https://xdef.syntea.cz/tutorial/en/example/C345.html</vt:lpwstr>
      </vt:variant>
      <vt:variant>
        <vt:lpwstr/>
      </vt:variant>
      <vt:variant>
        <vt:i4>1900626</vt:i4>
      </vt:variant>
      <vt:variant>
        <vt:i4>222</vt:i4>
      </vt:variant>
      <vt:variant>
        <vt:i4>0</vt:i4>
      </vt:variant>
      <vt:variant>
        <vt:i4>5</vt:i4>
      </vt:variant>
      <vt:variant>
        <vt:lpwstr>https://xdef.syntea.cz/tutorial/en/example/C344.html</vt:lpwstr>
      </vt:variant>
      <vt:variant>
        <vt:lpwstr/>
      </vt:variant>
      <vt:variant>
        <vt:i4>1900629</vt:i4>
      </vt:variant>
      <vt:variant>
        <vt:i4>219</vt:i4>
      </vt:variant>
      <vt:variant>
        <vt:i4>0</vt:i4>
      </vt:variant>
      <vt:variant>
        <vt:i4>5</vt:i4>
      </vt:variant>
      <vt:variant>
        <vt:lpwstr>https://xdef.syntea.cz/tutorial/en/example/C343.html</vt:lpwstr>
      </vt:variant>
      <vt:variant>
        <vt:lpwstr/>
      </vt:variant>
      <vt:variant>
        <vt:i4>1900628</vt:i4>
      </vt:variant>
      <vt:variant>
        <vt:i4>216</vt:i4>
      </vt:variant>
      <vt:variant>
        <vt:i4>0</vt:i4>
      </vt:variant>
      <vt:variant>
        <vt:i4>5</vt:i4>
      </vt:variant>
      <vt:variant>
        <vt:lpwstr>https://xdef.syntea.cz/tutorial/en/example/C342.html</vt:lpwstr>
      </vt:variant>
      <vt:variant>
        <vt:lpwstr/>
      </vt:variant>
      <vt:variant>
        <vt:i4>1900631</vt:i4>
      </vt:variant>
      <vt:variant>
        <vt:i4>213</vt:i4>
      </vt:variant>
      <vt:variant>
        <vt:i4>0</vt:i4>
      </vt:variant>
      <vt:variant>
        <vt:i4>5</vt:i4>
      </vt:variant>
      <vt:variant>
        <vt:lpwstr>https://xdef.syntea.cz/tutorial/en/example/C341.html</vt:lpwstr>
      </vt:variant>
      <vt:variant>
        <vt:lpwstr/>
      </vt:variant>
      <vt:variant>
        <vt:i4>1704021</vt:i4>
      </vt:variant>
      <vt:variant>
        <vt:i4>210</vt:i4>
      </vt:variant>
      <vt:variant>
        <vt:i4>0</vt:i4>
      </vt:variant>
      <vt:variant>
        <vt:i4>5</vt:i4>
      </vt:variant>
      <vt:variant>
        <vt:lpwstr>https://xdef.syntea.cz/tutorial/en/example/C333.html</vt:lpwstr>
      </vt:variant>
      <vt:variant>
        <vt:lpwstr/>
      </vt:variant>
      <vt:variant>
        <vt:i4>1704020</vt:i4>
      </vt:variant>
      <vt:variant>
        <vt:i4>207</vt:i4>
      </vt:variant>
      <vt:variant>
        <vt:i4>0</vt:i4>
      </vt:variant>
      <vt:variant>
        <vt:i4>5</vt:i4>
      </vt:variant>
      <vt:variant>
        <vt:lpwstr>https://xdef.syntea.cz/tutorial/en/example/C332.html</vt:lpwstr>
      </vt:variant>
      <vt:variant>
        <vt:lpwstr/>
      </vt:variant>
      <vt:variant>
        <vt:i4>1704023</vt:i4>
      </vt:variant>
      <vt:variant>
        <vt:i4>204</vt:i4>
      </vt:variant>
      <vt:variant>
        <vt:i4>0</vt:i4>
      </vt:variant>
      <vt:variant>
        <vt:i4>5</vt:i4>
      </vt:variant>
      <vt:variant>
        <vt:lpwstr>https://xdef.syntea.cz/tutorial/en/example/C331.html</vt:lpwstr>
      </vt:variant>
      <vt:variant>
        <vt:lpwstr/>
      </vt:variant>
      <vt:variant>
        <vt:i4>1769556</vt:i4>
      </vt:variant>
      <vt:variant>
        <vt:i4>201</vt:i4>
      </vt:variant>
      <vt:variant>
        <vt:i4>0</vt:i4>
      </vt:variant>
      <vt:variant>
        <vt:i4>5</vt:i4>
      </vt:variant>
      <vt:variant>
        <vt:lpwstr>https://xdef.syntea.cz/tutorial/en/example/C322.html</vt:lpwstr>
      </vt:variant>
      <vt:variant>
        <vt:lpwstr/>
      </vt:variant>
      <vt:variant>
        <vt:i4>1769559</vt:i4>
      </vt:variant>
      <vt:variant>
        <vt:i4>198</vt:i4>
      </vt:variant>
      <vt:variant>
        <vt:i4>0</vt:i4>
      </vt:variant>
      <vt:variant>
        <vt:i4>5</vt:i4>
      </vt:variant>
      <vt:variant>
        <vt:lpwstr>https://xdef.syntea.cz/tutorial/en/example/C321.html</vt:lpwstr>
      </vt:variant>
      <vt:variant>
        <vt:lpwstr/>
      </vt:variant>
      <vt:variant>
        <vt:i4>1572948</vt:i4>
      </vt:variant>
      <vt:variant>
        <vt:i4>195</vt:i4>
      </vt:variant>
      <vt:variant>
        <vt:i4>0</vt:i4>
      </vt:variant>
      <vt:variant>
        <vt:i4>5</vt:i4>
      </vt:variant>
      <vt:variant>
        <vt:lpwstr>https://xdef.syntea.cz/tutorial/en/example/C312.html</vt:lpwstr>
      </vt:variant>
      <vt:variant>
        <vt:lpwstr/>
      </vt:variant>
      <vt:variant>
        <vt:i4>1572951</vt:i4>
      </vt:variant>
      <vt:variant>
        <vt:i4>192</vt:i4>
      </vt:variant>
      <vt:variant>
        <vt:i4>0</vt:i4>
      </vt:variant>
      <vt:variant>
        <vt:i4>5</vt:i4>
      </vt:variant>
      <vt:variant>
        <vt:lpwstr>https://xdef.syntea.cz/tutorial/en/example/C311.html</vt:lpwstr>
      </vt:variant>
      <vt:variant>
        <vt:lpwstr/>
      </vt:variant>
      <vt:variant>
        <vt:i4>1704023</vt:i4>
      </vt:variant>
      <vt:variant>
        <vt:i4>186</vt:i4>
      </vt:variant>
      <vt:variant>
        <vt:i4>0</vt:i4>
      </vt:variant>
      <vt:variant>
        <vt:i4>5</vt:i4>
      </vt:variant>
      <vt:variant>
        <vt:lpwstr>https://xdef.syntea.cz/tutorial/en/example/C230.html</vt:lpwstr>
      </vt:variant>
      <vt:variant>
        <vt:lpwstr/>
      </vt:variant>
      <vt:variant>
        <vt:i4>1572946</vt:i4>
      </vt:variant>
      <vt:variant>
        <vt:i4>183</vt:i4>
      </vt:variant>
      <vt:variant>
        <vt:i4>0</vt:i4>
      </vt:variant>
      <vt:variant>
        <vt:i4>5</vt:i4>
      </vt:variant>
      <vt:variant>
        <vt:lpwstr>https://xdef.syntea.cz/tutorial/en/example/C215.html</vt:lpwstr>
      </vt:variant>
      <vt:variant>
        <vt:lpwstr/>
      </vt:variant>
      <vt:variant>
        <vt:i4>1572947</vt:i4>
      </vt:variant>
      <vt:variant>
        <vt:i4>180</vt:i4>
      </vt:variant>
      <vt:variant>
        <vt:i4>0</vt:i4>
      </vt:variant>
      <vt:variant>
        <vt:i4>5</vt:i4>
      </vt:variant>
      <vt:variant>
        <vt:lpwstr>https://xdef.syntea.cz/tutorial/en/example/C214.html</vt:lpwstr>
      </vt:variant>
      <vt:variant>
        <vt:lpwstr/>
      </vt:variant>
      <vt:variant>
        <vt:i4>1572948</vt:i4>
      </vt:variant>
      <vt:variant>
        <vt:i4>177</vt:i4>
      </vt:variant>
      <vt:variant>
        <vt:i4>0</vt:i4>
      </vt:variant>
      <vt:variant>
        <vt:i4>5</vt:i4>
      </vt:variant>
      <vt:variant>
        <vt:lpwstr>https://xdef.syntea.cz/tutorial/en/example/C213.html</vt:lpwstr>
      </vt:variant>
      <vt:variant>
        <vt:lpwstr/>
      </vt:variant>
      <vt:variant>
        <vt:i4>1572949</vt:i4>
      </vt:variant>
      <vt:variant>
        <vt:i4>174</vt:i4>
      </vt:variant>
      <vt:variant>
        <vt:i4>0</vt:i4>
      </vt:variant>
      <vt:variant>
        <vt:i4>5</vt:i4>
      </vt:variant>
      <vt:variant>
        <vt:lpwstr>https://xdef.syntea.cz/tutorial/en/example/C212.html</vt:lpwstr>
      </vt:variant>
      <vt:variant>
        <vt:lpwstr/>
      </vt:variant>
      <vt:variant>
        <vt:i4>1572950</vt:i4>
      </vt:variant>
      <vt:variant>
        <vt:i4>171</vt:i4>
      </vt:variant>
      <vt:variant>
        <vt:i4>0</vt:i4>
      </vt:variant>
      <vt:variant>
        <vt:i4>5</vt:i4>
      </vt:variant>
      <vt:variant>
        <vt:lpwstr>https://xdef.syntea.cz/tutorial/en/example/C211.html</vt:lpwstr>
      </vt:variant>
      <vt:variant>
        <vt:lpwstr/>
      </vt:variant>
      <vt:variant>
        <vt:i4>1572951</vt:i4>
      </vt:variant>
      <vt:variant>
        <vt:i4>168</vt:i4>
      </vt:variant>
      <vt:variant>
        <vt:i4>0</vt:i4>
      </vt:variant>
      <vt:variant>
        <vt:i4>5</vt:i4>
      </vt:variant>
      <vt:variant>
        <vt:lpwstr>https://xdef.syntea.cz/tutorial/en/example/C210.html</vt:lpwstr>
      </vt:variant>
      <vt:variant>
        <vt:lpwstr/>
      </vt:variant>
      <vt:variant>
        <vt:i4>1638494</vt:i4>
      </vt:variant>
      <vt:variant>
        <vt:i4>165</vt:i4>
      </vt:variant>
      <vt:variant>
        <vt:i4>0</vt:i4>
      </vt:variant>
      <vt:variant>
        <vt:i4>5</vt:i4>
      </vt:variant>
      <vt:variant>
        <vt:lpwstr>https://xdef.syntea.cz/tutorial/en/example/C209.html</vt:lpwstr>
      </vt:variant>
      <vt:variant>
        <vt:lpwstr/>
      </vt:variant>
      <vt:variant>
        <vt:i4>1638495</vt:i4>
      </vt:variant>
      <vt:variant>
        <vt:i4>162</vt:i4>
      </vt:variant>
      <vt:variant>
        <vt:i4>0</vt:i4>
      </vt:variant>
      <vt:variant>
        <vt:i4>5</vt:i4>
      </vt:variant>
      <vt:variant>
        <vt:lpwstr>https://xdef.syntea.cz/tutorial/en/example/C208.html</vt:lpwstr>
      </vt:variant>
      <vt:variant>
        <vt:lpwstr/>
      </vt:variant>
      <vt:variant>
        <vt:i4>1638480</vt:i4>
      </vt:variant>
      <vt:variant>
        <vt:i4>159</vt:i4>
      </vt:variant>
      <vt:variant>
        <vt:i4>0</vt:i4>
      </vt:variant>
      <vt:variant>
        <vt:i4>5</vt:i4>
      </vt:variant>
      <vt:variant>
        <vt:lpwstr>https://xdef.syntea.cz/tutorial/en/example/C207.html</vt:lpwstr>
      </vt:variant>
      <vt:variant>
        <vt:lpwstr/>
      </vt:variant>
      <vt:variant>
        <vt:i4>1638481</vt:i4>
      </vt:variant>
      <vt:variant>
        <vt:i4>156</vt:i4>
      </vt:variant>
      <vt:variant>
        <vt:i4>0</vt:i4>
      </vt:variant>
      <vt:variant>
        <vt:i4>5</vt:i4>
      </vt:variant>
      <vt:variant>
        <vt:lpwstr>https://xdef.syntea.cz/tutorial/en/example/C206.html</vt:lpwstr>
      </vt:variant>
      <vt:variant>
        <vt:lpwstr/>
      </vt:variant>
      <vt:variant>
        <vt:i4>1638482</vt:i4>
      </vt:variant>
      <vt:variant>
        <vt:i4>153</vt:i4>
      </vt:variant>
      <vt:variant>
        <vt:i4>0</vt:i4>
      </vt:variant>
      <vt:variant>
        <vt:i4>5</vt:i4>
      </vt:variant>
      <vt:variant>
        <vt:lpwstr>https://xdef.syntea.cz/tutorial/en/example/C205.html</vt:lpwstr>
      </vt:variant>
      <vt:variant>
        <vt:lpwstr/>
      </vt:variant>
      <vt:variant>
        <vt:i4>1638483</vt:i4>
      </vt:variant>
      <vt:variant>
        <vt:i4>150</vt:i4>
      </vt:variant>
      <vt:variant>
        <vt:i4>0</vt:i4>
      </vt:variant>
      <vt:variant>
        <vt:i4>5</vt:i4>
      </vt:variant>
      <vt:variant>
        <vt:lpwstr>https://xdef.syntea.cz/tutorial/en/example/C204.html</vt:lpwstr>
      </vt:variant>
      <vt:variant>
        <vt:lpwstr/>
      </vt:variant>
      <vt:variant>
        <vt:i4>1638484</vt:i4>
      </vt:variant>
      <vt:variant>
        <vt:i4>147</vt:i4>
      </vt:variant>
      <vt:variant>
        <vt:i4>0</vt:i4>
      </vt:variant>
      <vt:variant>
        <vt:i4>5</vt:i4>
      </vt:variant>
      <vt:variant>
        <vt:lpwstr>https://xdef.syntea.cz/tutorial/en/example/C203.html</vt:lpwstr>
      </vt:variant>
      <vt:variant>
        <vt:lpwstr/>
      </vt:variant>
      <vt:variant>
        <vt:i4>1638485</vt:i4>
      </vt:variant>
      <vt:variant>
        <vt:i4>144</vt:i4>
      </vt:variant>
      <vt:variant>
        <vt:i4>0</vt:i4>
      </vt:variant>
      <vt:variant>
        <vt:i4>5</vt:i4>
      </vt:variant>
      <vt:variant>
        <vt:lpwstr>https://xdef.syntea.cz/tutorial/en/example/C202.html</vt:lpwstr>
      </vt:variant>
      <vt:variant>
        <vt:lpwstr/>
      </vt:variant>
      <vt:variant>
        <vt:i4>1638486</vt:i4>
      </vt:variant>
      <vt:variant>
        <vt:i4>141</vt:i4>
      </vt:variant>
      <vt:variant>
        <vt:i4>0</vt:i4>
      </vt:variant>
      <vt:variant>
        <vt:i4>5</vt:i4>
      </vt:variant>
      <vt:variant>
        <vt:lpwstr>https://xdef.syntea.cz/tutorial/en/example/C201.html</vt:lpwstr>
      </vt:variant>
      <vt:variant>
        <vt:lpwstr/>
      </vt:variant>
      <vt:variant>
        <vt:i4>1048593</vt:i4>
      </vt:variant>
      <vt:variant>
        <vt:i4>129</vt:i4>
      </vt:variant>
      <vt:variant>
        <vt:i4>0</vt:i4>
      </vt:variant>
      <vt:variant>
        <vt:i4>5</vt:i4>
      </vt:variant>
      <vt:variant>
        <vt:lpwstr>https://oss.sonatype.org/</vt:lpwstr>
      </vt:variant>
      <vt:variant>
        <vt:lpwstr>nexus-search;gav~org.xdef</vt:lpwstr>
      </vt:variant>
      <vt:variant>
        <vt:i4>5439492</vt:i4>
      </vt:variant>
      <vt:variant>
        <vt:i4>126</vt:i4>
      </vt:variant>
      <vt:variant>
        <vt:i4>0</vt:i4>
      </vt:variant>
      <vt:variant>
        <vt:i4>5</vt:i4>
      </vt:variant>
      <vt:variant>
        <vt:lpwstr>https://www.xdefinice.cz/en/download/</vt:lpwstr>
      </vt:variant>
      <vt:variant>
        <vt:lpwstr/>
      </vt:variant>
      <vt:variant>
        <vt:i4>2687033</vt:i4>
      </vt:variant>
      <vt:variant>
        <vt:i4>123</vt:i4>
      </vt:variant>
      <vt:variant>
        <vt:i4>0</vt:i4>
      </vt:variant>
      <vt:variant>
        <vt:i4>5</vt:i4>
      </vt:variant>
      <vt:variant>
        <vt:lpwstr>https://github.com/Syntea/xdef</vt:lpwstr>
      </vt:variant>
      <vt:variant>
        <vt:lpwstr/>
      </vt:variant>
      <vt:variant>
        <vt:i4>3145758</vt:i4>
      </vt:variant>
      <vt:variant>
        <vt:i4>120</vt:i4>
      </vt:variant>
      <vt:variant>
        <vt:i4>0</vt:i4>
      </vt:variant>
      <vt:variant>
        <vt:i4>5</vt:i4>
      </vt:variant>
      <vt:variant>
        <vt:lpwstr>mailto:xdef@syntea.cz</vt:lpwstr>
      </vt:variant>
      <vt:variant>
        <vt:lpwstr/>
      </vt:variant>
      <vt:variant>
        <vt:i4>1048628</vt:i4>
      </vt:variant>
      <vt:variant>
        <vt:i4>113</vt:i4>
      </vt:variant>
      <vt:variant>
        <vt:i4>0</vt:i4>
      </vt:variant>
      <vt:variant>
        <vt:i4>5</vt:i4>
      </vt:variant>
      <vt:variant>
        <vt:lpwstr/>
      </vt:variant>
      <vt:variant>
        <vt:lpwstr>_Toc206414175</vt:lpwstr>
      </vt:variant>
      <vt:variant>
        <vt:i4>1048628</vt:i4>
      </vt:variant>
      <vt:variant>
        <vt:i4>107</vt:i4>
      </vt:variant>
      <vt:variant>
        <vt:i4>0</vt:i4>
      </vt:variant>
      <vt:variant>
        <vt:i4>5</vt:i4>
      </vt:variant>
      <vt:variant>
        <vt:lpwstr/>
      </vt:variant>
      <vt:variant>
        <vt:lpwstr>_Toc206414174</vt:lpwstr>
      </vt:variant>
      <vt:variant>
        <vt:i4>1048628</vt:i4>
      </vt:variant>
      <vt:variant>
        <vt:i4>98</vt:i4>
      </vt:variant>
      <vt:variant>
        <vt:i4>0</vt:i4>
      </vt:variant>
      <vt:variant>
        <vt:i4>5</vt:i4>
      </vt:variant>
      <vt:variant>
        <vt:lpwstr/>
      </vt:variant>
      <vt:variant>
        <vt:lpwstr>_Toc206414173</vt:lpwstr>
      </vt:variant>
      <vt:variant>
        <vt:i4>1048628</vt:i4>
      </vt:variant>
      <vt:variant>
        <vt:i4>92</vt:i4>
      </vt:variant>
      <vt:variant>
        <vt:i4>0</vt:i4>
      </vt:variant>
      <vt:variant>
        <vt:i4>5</vt:i4>
      </vt:variant>
      <vt:variant>
        <vt:lpwstr/>
      </vt:variant>
      <vt:variant>
        <vt:lpwstr>_Toc206414172</vt:lpwstr>
      </vt:variant>
      <vt:variant>
        <vt:i4>1048628</vt:i4>
      </vt:variant>
      <vt:variant>
        <vt:i4>86</vt:i4>
      </vt:variant>
      <vt:variant>
        <vt:i4>0</vt:i4>
      </vt:variant>
      <vt:variant>
        <vt:i4>5</vt:i4>
      </vt:variant>
      <vt:variant>
        <vt:lpwstr/>
      </vt:variant>
      <vt:variant>
        <vt:lpwstr>_Toc206414171</vt:lpwstr>
      </vt:variant>
      <vt:variant>
        <vt:i4>1048628</vt:i4>
      </vt:variant>
      <vt:variant>
        <vt:i4>80</vt:i4>
      </vt:variant>
      <vt:variant>
        <vt:i4>0</vt:i4>
      </vt:variant>
      <vt:variant>
        <vt:i4>5</vt:i4>
      </vt:variant>
      <vt:variant>
        <vt:lpwstr/>
      </vt:variant>
      <vt:variant>
        <vt:lpwstr>_Toc206414170</vt:lpwstr>
      </vt:variant>
      <vt:variant>
        <vt:i4>1114164</vt:i4>
      </vt:variant>
      <vt:variant>
        <vt:i4>74</vt:i4>
      </vt:variant>
      <vt:variant>
        <vt:i4>0</vt:i4>
      </vt:variant>
      <vt:variant>
        <vt:i4>5</vt:i4>
      </vt:variant>
      <vt:variant>
        <vt:lpwstr/>
      </vt:variant>
      <vt:variant>
        <vt:lpwstr>_Toc206414169</vt:lpwstr>
      </vt:variant>
      <vt:variant>
        <vt:i4>1114164</vt:i4>
      </vt:variant>
      <vt:variant>
        <vt:i4>68</vt:i4>
      </vt:variant>
      <vt:variant>
        <vt:i4>0</vt:i4>
      </vt:variant>
      <vt:variant>
        <vt:i4>5</vt:i4>
      </vt:variant>
      <vt:variant>
        <vt:lpwstr/>
      </vt:variant>
      <vt:variant>
        <vt:lpwstr>_Toc206414168</vt:lpwstr>
      </vt:variant>
      <vt:variant>
        <vt:i4>1114164</vt:i4>
      </vt:variant>
      <vt:variant>
        <vt:i4>62</vt:i4>
      </vt:variant>
      <vt:variant>
        <vt:i4>0</vt:i4>
      </vt:variant>
      <vt:variant>
        <vt:i4>5</vt:i4>
      </vt:variant>
      <vt:variant>
        <vt:lpwstr/>
      </vt:variant>
      <vt:variant>
        <vt:lpwstr>_Toc206414167</vt:lpwstr>
      </vt:variant>
      <vt:variant>
        <vt:i4>1114164</vt:i4>
      </vt:variant>
      <vt:variant>
        <vt:i4>56</vt:i4>
      </vt:variant>
      <vt:variant>
        <vt:i4>0</vt:i4>
      </vt:variant>
      <vt:variant>
        <vt:i4>5</vt:i4>
      </vt:variant>
      <vt:variant>
        <vt:lpwstr/>
      </vt:variant>
      <vt:variant>
        <vt:lpwstr>_Toc206414166</vt:lpwstr>
      </vt:variant>
      <vt:variant>
        <vt:i4>1114164</vt:i4>
      </vt:variant>
      <vt:variant>
        <vt:i4>50</vt:i4>
      </vt:variant>
      <vt:variant>
        <vt:i4>0</vt:i4>
      </vt:variant>
      <vt:variant>
        <vt:i4>5</vt:i4>
      </vt:variant>
      <vt:variant>
        <vt:lpwstr/>
      </vt:variant>
      <vt:variant>
        <vt:lpwstr>_Toc206414165</vt:lpwstr>
      </vt:variant>
      <vt:variant>
        <vt:i4>1114164</vt:i4>
      </vt:variant>
      <vt:variant>
        <vt:i4>44</vt:i4>
      </vt:variant>
      <vt:variant>
        <vt:i4>0</vt:i4>
      </vt:variant>
      <vt:variant>
        <vt:i4>5</vt:i4>
      </vt:variant>
      <vt:variant>
        <vt:lpwstr/>
      </vt:variant>
      <vt:variant>
        <vt:lpwstr>_Toc206414164</vt:lpwstr>
      </vt:variant>
      <vt:variant>
        <vt:i4>1114164</vt:i4>
      </vt:variant>
      <vt:variant>
        <vt:i4>38</vt:i4>
      </vt:variant>
      <vt:variant>
        <vt:i4>0</vt:i4>
      </vt:variant>
      <vt:variant>
        <vt:i4>5</vt:i4>
      </vt:variant>
      <vt:variant>
        <vt:lpwstr/>
      </vt:variant>
      <vt:variant>
        <vt:lpwstr>_Toc206414163</vt:lpwstr>
      </vt:variant>
      <vt:variant>
        <vt:i4>1114164</vt:i4>
      </vt:variant>
      <vt:variant>
        <vt:i4>32</vt:i4>
      </vt:variant>
      <vt:variant>
        <vt:i4>0</vt:i4>
      </vt:variant>
      <vt:variant>
        <vt:i4>5</vt:i4>
      </vt:variant>
      <vt:variant>
        <vt:lpwstr/>
      </vt:variant>
      <vt:variant>
        <vt:lpwstr>_Toc206414162</vt:lpwstr>
      </vt:variant>
      <vt:variant>
        <vt:i4>1114164</vt:i4>
      </vt:variant>
      <vt:variant>
        <vt:i4>26</vt:i4>
      </vt:variant>
      <vt:variant>
        <vt:i4>0</vt:i4>
      </vt:variant>
      <vt:variant>
        <vt:i4>5</vt:i4>
      </vt:variant>
      <vt:variant>
        <vt:lpwstr/>
      </vt:variant>
      <vt:variant>
        <vt:lpwstr>_Toc206414161</vt:lpwstr>
      </vt:variant>
      <vt:variant>
        <vt:i4>1114164</vt:i4>
      </vt:variant>
      <vt:variant>
        <vt:i4>20</vt:i4>
      </vt:variant>
      <vt:variant>
        <vt:i4>0</vt:i4>
      </vt:variant>
      <vt:variant>
        <vt:i4>5</vt:i4>
      </vt:variant>
      <vt:variant>
        <vt:lpwstr/>
      </vt:variant>
      <vt:variant>
        <vt:lpwstr>_Toc206414160</vt:lpwstr>
      </vt:variant>
      <vt:variant>
        <vt:i4>1179700</vt:i4>
      </vt:variant>
      <vt:variant>
        <vt:i4>14</vt:i4>
      </vt:variant>
      <vt:variant>
        <vt:i4>0</vt:i4>
      </vt:variant>
      <vt:variant>
        <vt:i4>5</vt:i4>
      </vt:variant>
      <vt:variant>
        <vt:lpwstr/>
      </vt:variant>
      <vt:variant>
        <vt:lpwstr>_Toc206414159</vt:lpwstr>
      </vt:variant>
      <vt:variant>
        <vt:i4>1179700</vt:i4>
      </vt:variant>
      <vt:variant>
        <vt:i4>8</vt:i4>
      </vt:variant>
      <vt:variant>
        <vt:i4>0</vt:i4>
      </vt:variant>
      <vt:variant>
        <vt:i4>5</vt:i4>
      </vt:variant>
      <vt:variant>
        <vt:lpwstr/>
      </vt:variant>
      <vt:variant>
        <vt:lpwstr>_Toc206414158</vt:lpwstr>
      </vt:variant>
      <vt:variant>
        <vt:i4>1179700</vt:i4>
      </vt:variant>
      <vt:variant>
        <vt:i4>2</vt:i4>
      </vt:variant>
      <vt:variant>
        <vt:i4>0</vt:i4>
      </vt:variant>
      <vt:variant>
        <vt:i4>5</vt:i4>
      </vt:variant>
      <vt:variant>
        <vt:lpwstr/>
      </vt:variant>
      <vt:variant>
        <vt:lpwstr>_Toc206414157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Programování SynDEF</dc:title>
  <dc:subject/>
  <dc:creator>Trojan</dc:creator>
  <cp:keywords/>
  <cp:lastModifiedBy>Trojan Václav</cp:lastModifiedBy>
  <cp:revision>2</cp:revision>
  <cp:lastPrinted>2025-09-08T15:46:00Z</cp:lastPrinted>
  <dcterms:created xsi:type="dcterms:W3CDTF">2026-06-23T14:34:00Z</dcterms:created>
  <dcterms:modified xsi:type="dcterms:W3CDTF">2026-06-23T14:34:00Z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81e2e2a5-2263-4935-87b1-e0b3577e9fa0</vt:lpwstr>
  </property>
</Properties>
</file>