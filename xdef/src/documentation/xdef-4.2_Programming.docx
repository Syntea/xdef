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7" w:rightFromText="187" w:bottomFromText="720" w:vertAnchor="page" w:horzAnchor="page" w:tblpX="3820" w:tblpY="4801"/>
        <w:tblW w:w="4045" w:type="pct"/>
        <w:tblLook w:val="04A0" w:firstRow="1" w:lastRow="0" w:firstColumn="1" w:lastColumn="0" w:noHBand="0" w:noVBand="1"/>
      </w:tblPr>
      <w:tblGrid>
        <w:gridCol w:w="1872"/>
        <w:gridCol w:w="5650"/>
      </w:tblGrid>
      <w:tr w:rsidR="005B6A51" w14:paraId="00BA736F" w14:textId="77777777">
        <w:tc>
          <w:tcPr>
            <w:tcW w:w="7697" w:type="dxa"/>
            <w:gridSpan w:val="2"/>
          </w:tcPr>
          <w:p w14:paraId="35AE748F" w14:textId="77777777" w:rsidR="005B6A51" w:rsidRDefault="005B6A51">
            <w:pPr>
              <w:pStyle w:val="tabulka"/>
              <w:rPr>
                <w:rStyle w:val="Emphasis"/>
                <w:b/>
                <w:i w:val="0"/>
                <w:iCs w:val="0"/>
                <w:sz w:val="56"/>
                <w:szCs w:val="56"/>
                <w:lang w:val="en-GB"/>
              </w:rPr>
            </w:pPr>
          </w:p>
        </w:tc>
      </w:tr>
      <w:tr w:rsidR="005B6A51" w14:paraId="578B8153" w14:textId="77777777">
        <w:tc>
          <w:tcPr>
            <w:tcW w:w="7697" w:type="dxa"/>
            <w:gridSpan w:val="2"/>
          </w:tcPr>
          <w:p w14:paraId="0BEB28DE" w14:textId="77777777" w:rsidR="005B6A51" w:rsidRDefault="0019342B">
            <w:pPr>
              <w:pStyle w:val="Title"/>
              <w:rPr>
                <w:rFonts w:cs="Calibri"/>
                <w:bCs/>
                <w:i/>
                <w:iCs/>
                <w:lang w:val="en-GB"/>
              </w:rPr>
            </w:pPr>
            <w:bookmarkStart w:id="0" w:name="name"/>
            <w:bookmarkStart w:id="1" w:name="_Toc127123497"/>
            <w:r>
              <w:rPr>
                <w:rFonts w:ascii="Calibri" w:hAnsi="Calibri" w:cs="Calibri"/>
                <w:sz w:val="72"/>
                <w:szCs w:val="72"/>
                <w:lang w:val="en-GB"/>
              </w:rPr>
              <w:t>X-definition</w:t>
            </w:r>
            <w:r w:rsidR="005B6A51">
              <w:rPr>
                <w:rFonts w:ascii="Calibri" w:hAnsi="Calibri" w:cs="Calibri"/>
                <w:sz w:val="72"/>
                <w:szCs w:val="72"/>
                <w:lang w:val="en-GB"/>
              </w:rPr>
              <w:t xml:space="preserve"> 4.2</w:t>
            </w:r>
            <w:bookmarkEnd w:id="0"/>
            <w:bookmarkEnd w:id="1"/>
          </w:p>
        </w:tc>
      </w:tr>
      <w:tr w:rsidR="005B6A51" w14:paraId="765BCDBF" w14:textId="77777777">
        <w:tc>
          <w:tcPr>
            <w:tcW w:w="7697" w:type="dxa"/>
            <w:gridSpan w:val="2"/>
            <w:vAlign w:val="bottom"/>
          </w:tcPr>
          <w:p w14:paraId="1DED26BB" w14:textId="77777777" w:rsidR="005B6A51" w:rsidRDefault="005B6A51">
            <w:pPr>
              <w:pStyle w:val="Odstavec"/>
              <w:tabs>
                <w:tab w:val="left" w:pos="2268"/>
              </w:tabs>
              <w:jc w:val="left"/>
              <w:rPr>
                <w:rFonts w:cs="Calibri"/>
                <w:b/>
                <w:i/>
                <w:color w:val="000000"/>
                <w:sz w:val="32"/>
                <w:szCs w:val="32"/>
                <w:lang w:val="en-GB"/>
              </w:rPr>
            </w:pPr>
            <w:bookmarkStart w:id="2" w:name="type"/>
            <w:r>
              <w:rPr>
                <w:rFonts w:cs="Calibri"/>
                <w:b/>
                <w:i/>
                <w:color w:val="000000"/>
                <w:sz w:val="32"/>
                <w:szCs w:val="32"/>
                <w:lang w:val="en-GB"/>
              </w:rPr>
              <w:t>Java programming guide</w:t>
            </w:r>
            <w:bookmarkEnd w:id="2"/>
          </w:p>
          <w:p w14:paraId="2DF3A05D" w14:textId="77777777" w:rsidR="005B6A51" w:rsidRDefault="005B6A51">
            <w:pPr>
              <w:pStyle w:val="Subtitle"/>
              <w:rPr>
                <w:lang w:val="en-GB"/>
              </w:rPr>
            </w:pPr>
          </w:p>
        </w:tc>
      </w:tr>
      <w:tr w:rsidR="005B6A51" w14:paraId="4F883C52" w14:textId="77777777">
        <w:trPr>
          <w:trHeight w:val="1152"/>
        </w:trPr>
        <w:tc>
          <w:tcPr>
            <w:tcW w:w="7697" w:type="dxa"/>
            <w:gridSpan w:val="2"/>
            <w:vAlign w:val="bottom"/>
          </w:tcPr>
          <w:p w14:paraId="3AF120E8" w14:textId="77777777" w:rsidR="005B6A51" w:rsidRDefault="005B6A51">
            <w:pPr>
              <w:rPr>
                <w:color w:val="000000"/>
                <w:sz w:val="24"/>
                <w:lang w:val="en-GB"/>
              </w:rPr>
            </w:pPr>
          </w:p>
        </w:tc>
      </w:tr>
      <w:tr w:rsidR="005B6A51" w14:paraId="7B3148D6" w14:textId="77777777">
        <w:trPr>
          <w:trHeight w:val="1152"/>
        </w:trPr>
        <w:tc>
          <w:tcPr>
            <w:tcW w:w="7697" w:type="dxa"/>
            <w:gridSpan w:val="2"/>
            <w:vAlign w:val="bottom"/>
          </w:tcPr>
          <w:p w14:paraId="387F000A" w14:textId="77777777" w:rsidR="005B6A51" w:rsidRDefault="005B6A51">
            <w:pPr>
              <w:rPr>
                <w:color w:val="000000"/>
                <w:sz w:val="24"/>
                <w:lang w:val="en-GB"/>
              </w:rPr>
            </w:pPr>
          </w:p>
        </w:tc>
      </w:tr>
      <w:tr w:rsidR="005B6A51" w14:paraId="54C2468E" w14:textId="77777777">
        <w:trPr>
          <w:trHeight w:val="1152"/>
        </w:trPr>
        <w:tc>
          <w:tcPr>
            <w:tcW w:w="7697" w:type="dxa"/>
            <w:gridSpan w:val="2"/>
            <w:vAlign w:val="bottom"/>
          </w:tcPr>
          <w:p w14:paraId="2CC42557" w14:textId="77777777" w:rsidR="005B6A51" w:rsidRDefault="005B6A51">
            <w:pPr>
              <w:rPr>
                <w:color w:val="000000"/>
                <w:sz w:val="24"/>
                <w:lang w:val="en-GB"/>
              </w:rPr>
            </w:pPr>
          </w:p>
          <w:p w14:paraId="7BD94E26" w14:textId="77777777" w:rsidR="005B6A51" w:rsidRDefault="005B6A51">
            <w:pPr>
              <w:rPr>
                <w:color w:val="000000"/>
                <w:sz w:val="24"/>
                <w:lang w:val="en-GB"/>
              </w:rPr>
            </w:pPr>
          </w:p>
          <w:p w14:paraId="5A97F5F3" w14:textId="77777777" w:rsidR="005B6A51" w:rsidRDefault="005B6A51">
            <w:pPr>
              <w:rPr>
                <w:color w:val="000000"/>
                <w:sz w:val="24"/>
                <w:lang w:val="en-GB"/>
              </w:rPr>
            </w:pPr>
          </w:p>
          <w:p w14:paraId="12C345B8" w14:textId="77777777" w:rsidR="005B6A51" w:rsidRDefault="005B6A51">
            <w:pPr>
              <w:rPr>
                <w:color w:val="000000"/>
                <w:sz w:val="24"/>
                <w:lang w:val="en-GB"/>
              </w:rPr>
            </w:pPr>
          </w:p>
          <w:p w14:paraId="68566089" w14:textId="77777777" w:rsidR="005B6A51" w:rsidRDefault="005B6A51">
            <w:pPr>
              <w:rPr>
                <w:color w:val="000000"/>
                <w:sz w:val="24"/>
                <w:lang w:val="en-GB"/>
              </w:rPr>
            </w:pPr>
          </w:p>
        </w:tc>
      </w:tr>
      <w:tr w:rsidR="005B6A51" w14:paraId="3A558925" w14:textId="77777777">
        <w:trPr>
          <w:trHeight w:val="1152"/>
        </w:trPr>
        <w:tc>
          <w:tcPr>
            <w:tcW w:w="7697" w:type="dxa"/>
            <w:gridSpan w:val="2"/>
            <w:vAlign w:val="bottom"/>
          </w:tcPr>
          <w:p w14:paraId="3C1986CF" w14:textId="77777777" w:rsidR="005B6A51" w:rsidRDefault="005B6A51">
            <w:pPr>
              <w:rPr>
                <w:color w:val="000000"/>
                <w:sz w:val="24"/>
                <w:lang w:val="en-GB"/>
              </w:rPr>
            </w:pPr>
          </w:p>
        </w:tc>
      </w:tr>
      <w:tr w:rsidR="005B6A51" w14:paraId="5BC68253" w14:textId="77777777">
        <w:trPr>
          <w:trHeight w:val="1152"/>
        </w:trPr>
        <w:tc>
          <w:tcPr>
            <w:tcW w:w="1889" w:type="dxa"/>
            <w:vAlign w:val="bottom"/>
          </w:tcPr>
          <w:p w14:paraId="7E7B1107" w14:textId="77777777" w:rsidR="005B6A51" w:rsidRDefault="005B6A51">
            <w:pPr>
              <w:rPr>
                <w:lang w:val="en-GB"/>
              </w:rPr>
            </w:pPr>
            <w:r>
              <w:rPr>
                <w:lang w:val="en-GB" w:bidi="en-GB"/>
              </w:rPr>
              <w:t xml:space="preserve">Author: </w:t>
            </w:r>
            <w:r>
              <w:rPr>
                <w:lang w:val="en-GB" w:bidi="en-GB"/>
              </w:rPr>
              <w:br/>
              <w:t>Version:</w:t>
            </w:r>
            <w:r>
              <w:rPr>
                <w:lang w:val="en-GB" w:bidi="en-GB"/>
              </w:rPr>
              <w:br/>
              <w:t>Date:</w:t>
            </w:r>
          </w:p>
        </w:tc>
        <w:tc>
          <w:tcPr>
            <w:tcW w:w="5808" w:type="dxa"/>
            <w:vAlign w:val="bottom"/>
          </w:tcPr>
          <w:p w14:paraId="52492969" w14:textId="77777777" w:rsidR="005B6A51" w:rsidRDefault="005B6A51">
            <w:pPr>
              <w:rPr>
                <w:lang w:val="en-GB"/>
              </w:rPr>
            </w:pPr>
            <w:r>
              <w:rPr>
                <w:rStyle w:val="Strong"/>
                <w:sz w:val="22"/>
                <w:lang w:val="en-GB" w:bidi="en-GB"/>
              </w:rPr>
              <w:br/>
            </w:r>
            <w:r>
              <w:rPr>
                <w:rStyle w:val="Strong"/>
                <w:lang w:val="en-GB" w:bidi="en-GB"/>
              </w:rPr>
              <w:t>Václav Trojan</w:t>
            </w:r>
            <w:r>
              <w:rPr>
                <w:rStyle w:val="Strong"/>
                <w:lang w:val="en-GB" w:bidi="en-GB"/>
              </w:rPr>
              <w:br/>
            </w:r>
            <w:bookmarkStart w:id="3" w:name="version"/>
            <w:r>
              <w:rPr>
                <w:rStyle w:val="Strong"/>
                <w:lang w:val="en-GB"/>
              </w:rPr>
              <w:t>4.2.</w:t>
            </w:r>
            <w:r w:rsidR="0074377A">
              <w:rPr>
                <w:rStyle w:val="Strong"/>
                <w:lang w:val="en-GB"/>
              </w:rPr>
              <w:t>2.29</w:t>
            </w:r>
            <w:bookmarkEnd w:id="3"/>
            <w:r>
              <w:rPr>
                <w:rStyle w:val="Strong"/>
                <w:lang w:val="en-GB" w:bidi="en-GB"/>
              </w:rPr>
              <w:br/>
            </w:r>
            <w:bookmarkStart w:id="4" w:name="date"/>
            <w:r>
              <w:rPr>
                <w:rFonts w:cs="Calibri"/>
                <w:b/>
                <w:color w:val="000000"/>
                <w:lang w:val="en-GB"/>
              </w:rPr>
              <w:t>202</w:t>
            </w:r>
            <w:r w:rsidR="00A72332">
              <w:rPr>
                <w:rFonts w:cs="Calibri"/>
                <w:b/>
                <w:color w:val="000000"/>
                <w:lang w:val="en-GB"/>
              </w:rPr>
              <w:t>5</w:t>
            </w:r>
            <w:r>
              <w:rPr>
                <w:rFonts w:cs="Calibri"/>
                <w:b/>
                <w:color w:val="000000"/>
                <w:lang w:val="en-GB"/>
              </w:rPr>
              <w:t>-0</w:t>
            </w:r>
            <w:r w:rsidR="00A72332">
              <w:rPr>
                <w:rFonts w:cs="Calibri"/>
                <w:b/>
                <w:color w:val="000000"/>
                <w:lang w:val="en-GB"/>
              </w:rPr>
              <w:t>9</w:t>
            </w:r>
            <w:r w:rsidR="00632E47">
              <w:rPr>
                <w:rFonts w:cs="Calibri"/>
                <w:b/>
                <w:color w:val="000000"/>
                <w:lang w:val="en-GB"/>
              </w:rPr>
              <w:t>-</w:t>
            </w:r>
            <w:r w:rsidR="00A72332">
              <w:rPr>
                <w:rFonts w:cs="Calibri"/>
                <w:b/>
                <w:color w:val="000000"/>
                <w:lang w:val="en-GB"/>
              </w:rPr>
              <w:t>0</w:t>
            </w:r>
            <w:r w:rsidR="00A72332">
              <w:rPr>
                <w:rFonts w:cs="Calibri"/>
                <w:color w:val="000000"/>
              </w:rPr>
              <w:t>8</w:t>
            </w:r>
            <w:bookmarkEnd w:id="4"/>
          </w:p>
        </w:tc>
      </w:tr>
    </w:tbl>
    <w:p w14:paraId="69829A8B" w14:textId="77777777" w:rsidR="005B6A51" w:rsidRDefault="005B6A51">
      <w:pPr>
        <w:rPr>
          <w:lang w:val="en-GB"/>
        </w:rPr>
      </w:pPr>
    </w:p>
    <w:p w14:paraId="526FB204" w14:textId="77777777" w:rsidR="005B6A51" w:rsidRDefault="005B6A51">
      <w:pPr>
        <w:rPr>
          <w:lang w:val="en-GB"/>
        </w:rPr>
      </w:pPr>
    </w:p>
    <w:p w14:paraId="220D3665" w14:textId="77777777" w:rsidR="005B6A51" w:rsidRPr="003D2E9B" w:rsidRDefault="005B6A51">
      <w:pPr>
        <w:spacing w:before="40"/>
        <w:jc w:val="right"/>
        <w:rPr>
          <w:rFonts w:cs="Calibri"/>
          <w:iCs/>
          <w:sz w:val="16"/>
          <w:szCs w:val="16"/>
          <w:lang w:val="en-GB"/>
        </w:rPr>
        <w:sectPr w:rsidR="005B6A51" w:rsidRPr="003D2E9B" w:rsidSect="006E42FF">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304" w:left="1304" w:header="709" w:footer="709" w:gutter="0"/>
          <w:cols w:space="708"/>
          <w:formProt w:val="0"/>
          <w:titlePg/>
          <w:docGrid w:linePitch="272" w:charSpace="2047"/>
        </w:sectPr>
      </w:pPr>
    </w:p>
    <w:p w14:paraId="6FEC8C97" w14:textId="77777777" w:rsidR="005B6A51" w:rsidRDefault="005B6A51">
      <w:pPr>
        <w:pStyle w:val="Odstavec"/>
        <w:tabs>
          <w:tab w:val="left" w:pos="2865"/>
          <w:tab w:val="left" w:pos="3402"/>
        </w:tabs>
        <w:rPr>
          <w:rFonts w:cs="Calibri"/>
          <w:b/>
          <w:color w:val="AA0082"/>
          <w:sz w:val="36"/>
          <w:szCs w:val="36"/>
          <w:lang w:val="en-GB"/>
        </w:rPr>
      </w:pPr>
      <w:r>
        <w:rPr>
          <w:rFonts w:cs="Calibri"/>
          <w:b/>
          <w:color w:val="AA0082"/>
          <w:sz w:val="36"/>
          <w:szCs w:val="36"/>
          <w:lang w:val="en-GB"/>
        </w:rPr>
        <w:lastRenderedPageBreak/>
        <w:t>Contents</w:t>
      </w:r>
    </w:p>
    <w:p w14:paraId="60DA7D22" w14:textId="77777777" w:rsidR="00CA5D22" w:rsidRDefault="005B6A51">
      <w:pPr>
        <w:pStyle w:val="TOC1"/>
        <w:tabs>
          <w:tab w:val="left" w:pos="403"/>
          <w:tab w:val="right" w:leader="dot" w:pos="9288"/>
        </w:tabs>
        <w:rPr>
          <w:rFonts w:eastAsia="Times New Roman"/>
          <w:b w:val="0"/>
          <w:noProof/>
          <w:kern w:val="2"/>
          <w:sz w:val="22"/>
          <w:lang w:eastAsia="cs-CZ"/>
        </w:rPr>
      </w:pPr>
      <w:r>
        <w:rPr>
          <w:rFonts w:cs="Calibri"/>
          <w:b w:val="0"/>
          <w:i/>
          <w:sz w:val="18"/>
          <w:szCs w:val="18"/>
          <w:lang w:val="en-GB"/>
        </w:rPr>
        <w:fldChar w:fldCharType="begin"/>
      </w:r>
      <w:r>
        <w:rPr>
          <w:rFonts w:cs="Calibri"/>
          <w:b w:val="0"/>
          <w:i/>
          <w:sz w:val="18"/>
          <w:szCs w:val="18"/>
          <w:lang w:val="en-GB"/>
        </w:rPr>
        <w:instrText xml:space="preserve"> TOC \o "1-4" \h \z \u </w:instrText>
      </w:r>
      <w:r>
        <w:rPr>
          <w:rFonts w:cs="Calibri"/>
          <w:b w:val="0"/>
          <w:i/>
          <w:sz w:val="18"/>
          <w:szCs w:val="18"/>
          <w:lang w:val="en-GB"/>
        </w:rPr>
        <w:fldChar w:fldCharType="separate"/>
      </w:r>
      <w:hyperlink w:anchor="_Toc211535457" w:history="1">
        <w:r w:rsidR="00CA5D22" w:rsidRPr="00E50F18">
          <w:rPr>
            <w:rStyle w:val="Hyperlink"/>
            <w:noProof/>
            <w:lang w:val="en-GB"/>
          </w:rPr>
          <w:t>1</w:t>
        </w:r>
        <w:r w:rsidR="00CA5D22">
          <w:rPr>
            <w:rFonts w:eastAsia="Times New Roman"/>
            <w:b w:val="0"/>
            <w:noProof/>
            <w:kern w:val="2"/>
            <w:sz w:val="22"/>
            <w:lang w:eastAsia="cs-CZ"/>
          </w:rPr>
          <w:tab/>
        </w:r>
        <w:r w:rsidR="00CA5D22" w:rsidRPr="00E50F18">
          <w:rPr>
            <w:rStyle w:val="Hyperlink"/>
            <w:noProof/>
            <w:lang w:val="en-GB"/>
          </w:rPr>
          <w:t>Introduction</w:t>
        </w:r>
        <w:r w:rsidR="00CA5D22">
          <w:rPr>
            <w:noProof/>
            <w:webHidden/>
          </w:rPr>
          <w:tab/>
        </w:r>
        <w:r w:rsidR="00CA5D22">
          <w:rPr>
            <w:noProof/>
            <w:webHidden/>
          </w:rPr>
          <w:fldChar w:fldCharType="begin"/>
        </w:r>
        <w:r w:rsidR="00CA5D22">
          <w:rPr>
            <w:noProof/>
            <w:webHidden/>
          </w:rPr>
          <w:instrText xml:space="preserve"> PAGEREF _Toc211535457 \h </w:instrText>
        </w:r>
        <w:r w:rsidR="00CA5D22">
          <w:rPr>
            <w:noProof/>
            <w:webHidden/>
          </w:rPr>
        </w:r>
        <w:r w:rsidR="00CA5D22">
          <w:rPr>
            <w:noProof/>
            <w:webHidden/>
          </w:rPr>
          <w:fldChar w:fldCharType="separate"/>
        </w:r>
        <w:r w:rsidR="00641CA2">
          <w:rPr>
            <w:noProof/>
            <w:webHidden/>
          </w:rPr>
          <w:t>1</w:t>
        </w:r>
        <w:r w:rsidR="00CA5D22">
          <w:rPr>
            <w:noProof/>
            <w:webHidden/>
          </w:rPr>
          <w:fldChar w:fldCharType="end"/>
        </w:r>
      </w:hyperlink>
    </w:p>
    <w:p w14:paraId="38FF59FE"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58" w:history="1">
        <w:r w:rsidRPr="00E50F18">
          <w:rPr>
            <w:rStyle w:val="Hyperlink"/>
            <w:noProof/>
            <w:lang w:val="en-GB"/>
          </w:rPr>
          <w:t>2</w:t>
        </w:r>
        <w:r>
          <w:rPr>
            <w:rFonts w:eastAsia="Times New Roman"/>
            <w:b w:val="0"/>
            <w:noProof/>
            <w:kern w:val="2"/>
            <w:sz w:val="22"/>
            <w:lang w:eastAsia="cs-CZ"/>
          </w:rPr>
          <w:tab/>
        </w:r>
        <w:r w:rsidRPr="00E50F18">
          <w:rPr>
            <w:rStyle w:val="Hyperlink"/>
            <w:noProof/>
            <w:lang w:val="en-GB"/>
          </w:rPr>
          <w:t>How to run X-definition</w:t>
        </w:r>
        <w:r>
          <w:rPr>
            <w:noProof/>
            <w:webHidden/>
          </w:rPr>
          <w:tab/>
        </w:r>
        <w:r>
          <w:rPr>
            <w:noProof/>
            <w:webHidden/>
          </w:rPr>
          <w:fldChar w:fldCharType="begin"/>
        </w:r>
        <w:r>
          <w:rPr>
            <w:noProof/>
            <w:webHidden/>
          </w:rPr>
          <w:instrText xml:space="preserve"> PAGEREF _Toc211535458 \h </w:instrText>
        </w:r>
        <w:r>
          <w:rPr>
            <w:noProof/>
            <w:webHidden/>
          </w:rPr>
        </w:r>
        <w:r>
          <w:rPr>
            <w:noProof/>
            <w:webHidden/>
          </w:rPr>
          <w:fldChar w:fldCharType="separate"/>
        </w:r>
        <w:r w:rsidR="00641CA2">
          <w:rPr>
            <w:noProof/>
            <w:webHidden/>
          </w:rPr>
          <w:t>1</w:t>
        </w:r>
        <w:r>
          <w:rPr>
            <w:noProof/>
            <w:webHidden/>
          </w:rPr>
          <w:fldChar w:fldCharType="end"/>
        </w:r>
      </w:hyperlink>
    </w:p>
    <w:p w14:paraId="372C3A8B" w14:textId="77777777" w:rsidR="00CA5D22" w:rsidRDefault="00CA5D22">
      <w:pPr>
        <w:pStyle w:val="TOC2"/>
        <w:tabs>
          <w:tab w:val="left" w:pos="880"/>
          <w:tab w:val="right" w:leader="dot" w:pos="9288"/>
        </w:tabs>
        <w:rPr>
          <w:rFonts w:eastAsia="Times New Roman"/>
          <w:noProof/>
          <w:kern w:val="2"/>
          <w:sz w:val="22"/>
          <w:lang w:eastAsia="cs-CZ"/>
        </w:rPr>
      </w:pPr>
      <w:hyperlink w:anchor="_Toc211535459" w:history="1">
        <w:r w:rsidRPr="00E50F18">
          <w:rPr>
            <w:rStyle w:val="Hyperlink"/>
            <w:noProof/>
          </w:rPr>
          <w:t>2.1</w:t>
        </w:r>
        <w:r>
          <w:rPr>
            <w:rFonts w:eastAsia="Times New Roman"/>
            <w:noProof/>
            <w:kern w:val="2"/>
            <w:sz w:val="22"/>
            <w:lang w:eastAsia="cs-CZ"/>
          </w:rPr>
          <w:tab/>
        </w:r>
        <w:r w:rsidRPr="00E50F18">
          <w:rPr>
            <w:rStyle w:val="Hyperlink"/>
            <w:noProof/>
          </w:rPr>
          <w:t>Validation mode (and processing) of the input document</w:t>
        </w:r>
        <w:r>
          <w:rPr>
            <w:noProof/>
            <w:webHidden/>
          </w:rPr>
          <w:tab/>
        </w:r>
        <w:r>
          <w:rPr>
            <w:noProof/>
            <w:webHidden/>
          </w:rPr>
          <w:fldChar w:fldCharType="begin"/>
        </w:r>
        <w:r>
          <w:rPr>
            <w:noProof/>
            <w:webHidden/>
          </w:rPr>
          <w:instrText xml:space="preserve"> PAGEREF _Toc211535459 \h </w:instrText>
        </w:r>
        <w:r>
          <w:rPr>
            <w:noProof/>
            <w:webHidden/>
          </w:rPr>
        </w:r>
        <w:r>
          <w:rPr>
            <w:noProof/>
            <w:webHidden/>
          </w:rPr>
          <w:fldChar w:fldCharType="separate"/>
        </w:r>
        <w:r w:rsidR="00641CA2">
          <w:rPr>
            <w:noProof/>
            <w:webHidden/>
          </w:rPr>
          <w:t>1</w:t>
        </w:r>
        <w:r>
          <w:rPr>
            <w:noProof/>
            <w:webHidden/>
          </w:rPr>
          <w:fldChar w:fldCharType="end"/>
        </w:r>
      </w:hyperlink>
    </w:p>
    <w:p w14:paraId="36CEB519" w14:textId="77777777" w:rsidR="00CA5D22" w:rsidRDefault="00CA5D22">
      <w:pPr>
        <w:pStyle w:val="TOC2"/>
        <w:tabs>
          <w:tab w:val="left" w:pos="880"/>
          <w:tab w:val="right" w:leader="dot" w:pos="9288"/>
        </w:tabs>
        <w:rPr>
          <w:rFonts w:eastAsia="Times New Roman"/>
          <w:noProof/>
          <w:kern w:val="2"/>
          <w:sz w:val="22"/>
          <w:lang w:eastAsia="cs-CZ"/>
        </w:rPr>
      </w:pPr>
      <w:hyperlink w:anchor="_Toc211535460" w:history="1">
        <w:r w:rsidRPr="00E50F18">
          <w:rPr>
            <w:rStyle w:val="Hyperlink"/>
            <w:noProof/>
          </w:rPr>
          <w:t>2.2</w:t>
        </w:r>
        <w:r>
          <w:rPr>
            <w:rFonts w:eastAsia="Times New Roman"/>
            <w:noProof/>
            <w:kern w:val="2"/>
            <w:sz w:val="22"/>
            <w:lang w:eastAsia="cs-CZ"/>
          </w:rPr>
          <w:tab/>
        </w:r>
        <w:r w:rsidRPr="00E50F18">
          <w:rPr>
            <w:rStyle w:val="Hyperlink"/>
            <w:noProof/>
          </w:rPr>
          <w:t>Document construction mode</w:t>
        </w:r>
        <w:r>
          <w:rPr>
            <w:noProof/>
            <w:webHidden/>
          </w:rPr>
          <w:tab/>
        </w:r>
        <w:r>
          <w:rPr>
            <w:noProof/>
            <w:webHidden/>
          </w:rPr>
          <w:fldChar w:fldCharType="begin"/>
        </w:r>
        <w:r>
          <w:rPr>
            <w:noProof/>
            <w:webHidden/>
          </w:rPr>
          <w:instrText xml:space="preserve"> PAGEREF _Toc211535460 \h </w:instrText>
        </w:r>
        <w:r>
          <w:rPr>
            <w:noProof/>
            <w:webHidden/>
          </w:rPr>
        </w:r>
        <w:r>
          <w:rPr>
            <w:noProof/>
            <w:webHidden/>
          </w:rPr>
          <w:fldChar w:fldCharType="separate"/>
        </w:r>
        <w:r w:rsidR="00641CA2">
          <w:rPr>
            <w:noProof/>
            <w:webHidden/>
          </w:rPr>
          <w:t>1</w:t>
        </w:r>
        <w:r>
          <w:rPr>
            <w:noProof/>
            <w:webHidden/>
          </w:rPr>
          <w:fldChar w:fldCharType="end"/>
        </w:r>
      </w:hyperlink>
    </w:p>
    <w:p w14:paraId="33064850"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61" w:history="1">
        <w:r w:rsidRPr="00E50F18">
          <w:rPr>
            <w:rStyle w:val="Hyperlink"/>
            <w:noProof/>
            <w:lang w:val="en-GB"/>
          </w:rPr>
          <w:t>3</w:t>
        </w:r>
        <w:r>
          <w:rPr>
            <w:rFonts w:eastAsia="Times New Roman"/>
            <w:b w:val="0"/>
            <w:noProof/>
            <w:kern w:val="2"/>
            <w:sz w:val="22"/>
            <w:lang w:eastAsia="cs-CZ"/>
          </w:rPr>
          <w:tab/>
        </w:r>
        <w:r w:rsidRPr="00E50F18">
          <w:rPr>
            <w:rStyle w:val="Hyperlink"/>
            <w:noProof/>
            <w:lang w:val="en-GB"/>
          </w:rPr>
          <w:t>Tools for programming X-definitions in Java</w:t>
        </w:r>
        <w:r>
          <w:rPr>
            <w:noProof/>
            <w:webHidden/>
          </w:rPr>
          <w:tab/>
        </w:r>
        <w:r>
          <w:rPr>
            <w:noProof/>
            <w:webHidden/>
          </w:rPr>
          <w:fldChar w:fldCharType="begin"/>
        </w:r>
        <w:r>
          <w:rPr>
            <w:noProof/>
            <w:webHidden/>
          </w:rPr>
          <w:instrText xml:space="preserve"> PAGEREF _Toc211535461 \h </w:instrText>
        </w:r>
        <w:r>
          <w:rPr>
            <w:noProof/>
            <w:webHidden/>
          </w:rPr>
        </w:r>
        <w:r>
          <w:rPr>
            <w:noProof/>
            <w:webHidden/>
          </w:rPr>
          <w:fldChar w:fldCharType="separate"/>
        </w:r>
        <w:r w:rsidR="00641CA2">
          <w:rPr>
            <w:noProof/>
            <w:webHidden/>
          </w:rPr>
          <w:t>3</w:t>
        </w:r>
        <w:r>
          <w:rPr>
            <w:noProof/>
            <w:webHidden/>
          </w:rPr>
          <w:fldChar w:fldCharType="end"/>
        </w:r>
      </w:hyperlink>
    </w:p>
    <w:p w14:paraId="131102CD" w14:textId="77777777" w:rsidR="00CA5D22" w:rsidRDefault="00CA5D22">
      <w:pPr>
        <w:pStyle w:val="TOC2"/>
        <w:tabs>
          <w:tab w:val="left" w:pos="880"/>
          <w:tab w:val="right" w:leader="dot" w:pos="9288"/>
        </w:tabs>
        <w:rPr>
          <w:rFonts w:eastAsia="Times New Roman"/>
          <w:noProof/>
          <w:kern w:val="2"/>
          <w:sz w:val="22"/>
          <w:lang w:eastAsia="cs-CZ"/>
        </w:rPr>
      </w:pPr>
      <w:hyperlink w:anchor="_Toc211535462" w:history="1">
        <w:r w:rsidRPr="00E50F18">
          <w:rPr>
            <w:rStyle w:val="Hyperlink"/>
            <w:noProof/>
          </w:rPr>
          <w:t>3.1</w:t>
        </w:r>
        <w:r>
          <w:rPr>
            <w:rFonts w:eastAsia="Times New Roman"/>
            <w:noProof/>
            <w:kern w:val="2"/>
            <w:sz w:val="22"/>
            <w:lang w:eastAsia="cs-CZ"/>
          </w:rPr>
          <w:tab/>
        </w:r>
        <w:r w:rsidRPr="00E50F18">
          <w:rPr>
            <w:rStyle w:val="Hyperlink"/>
            <w:noProof/>
          </w:rPr>
          <w:t>Compilation of X-definition (creating XDPool object)</w:t>
        </w:r>
        <w:r>
          <w:rPr>
            <w:noProof/>
            <w:webHidden/>
          </w:rPr>
          <w:tab/>
        </w:r>
        <w:r>
          <w:rPr>
            <w:noProof/>
            <w:webHidden/>
          </w:rPr>
          <w:fldChar w:fldCharType="begin"/>
        </w:r>
        <w:r>
          <w:rPr>
            <w:noProof/>
            <w:webHidden/>
          </w:rPr>
          <w:instrText xml:space="preserve"> PAGEREF _Toc211535462 \h </w:instrText>
        </w:r>
        <w:r>
          <w:rPr>
            <w:noProof/>
            <w:webHidden/>
          </w:rPr>
        </w:r>
        <w:r>
          <w:rPr>
            <w:noProof/>
            <w:webHidden/>
          </w:rPr>
          <w:fldChar w:fldCharType="separate"/>
        </w:r>
        <w:r w:rsidR="00641CA2">
          <w:rPr>
            <w:noProof/>
            <w:webHidden/>
          </w:rPr>
          <w:t>3</w:t>
        </w:r>
        <w:r>
          <w:rPr>
            <w:noProof/>
            <w:webHidden/>
          </w:rPr>
          <w:fldChar w:fldCharType="end"/>
        </w:r>
      </w:hyperlink>
    </w:p>
    <w:p w14:paraId="0EA52EDE" w14:textId="77777777" w:rsidR="00CA5D22" w:rsidRDefault="00CA5D22">
      <w:pPr>
        <w:pStyle w:val="TOC2"/>
        <w:tabs>
          <w:tab w:val="left" w:pos="880"/>
          <w:tab w:val="right" w:leader="dot" w:pos="9288"/>
        </w:tabs>
        <w:rPr>
          <w:rFonts w:eastAsia="Times New Roman"/>
          <w:noProof/>
          <w:kern w:val="2"/>
          <w:sz w:val="22"/>
          <w:lang w:eastAsia="cs-CZ"/>
        </w:rPr>
      </w:pPr>
      <w:hyperlink w:anchor="_Toc211535463" w:history="1">
        <w:r w:rsidRPr="00E50F18">
          <w:rPr>
            <w:rStyle w:val="Hyperlink"/>
            <w:noProof/>
          </w:rPr>
          <w:t>3.2</w:t>
        </w:r>
        <w:r>
          <w:rPr>
            <w:rFonts w:eastAsia="Times New Roman"/>
            <w:noProof/>
            <w:kern w:val="2"/>
            <w:sz w:val="22"/>
            <w:lang w:eastAsia="cs-CZ"/>
          </w:rPr>
          <w:tab/>
        </w:r>
        <w:r w:rsidRPr="00E50F18">
          <w:rPr>
            <w:rStyle w:val="Hyperlink"/>
            <w:noProof/>
          </w:rPr>
          <w:t>Create an instance of the XDDocument object</w:t>
        </w:r>
        <w:r>
          <w:rPr>
            <w:noProof/>
            <w:webHidden/>
          </w:rPr>
          <w:tab/>
        </w:r>
        <w:r>
          <w:rPr>
            <w:noProof/>
            <w:webHidden/>
          </w:rPr>
          <w:fldChar w:fldCharType="begin"/>
        </w:r>
        <w:r>
          <w:rPr>
            <w:noProof/>
            <w:webHidden/>
          </w:rPr>
          <w:instrText xml:space="preserve"> PAGEREF _Toc211535463 \h </w:instrText>
        </w:r>
        <w:r>
          <w:rPr>
            <w:noProof/>
            <w:webHidden/>
          </w:rPr>
        </w:r>
        <w:r>
          <w:rPr>
            <w:noProof/>
            <w:webHidden/>
          </w:rPr>
          <w:fldChar w:fldCharType="separate"/>
        </w:r>
        <w:r w:rsidR="00641CA2">
          <w:rPr>
            <w:noProof/>
            <w:webHidden/>
          </w:rPr>
          <w:t>3</w:t>
        </w:r>
        <w:r>
          <w:rPr>
            <w:noProof/>
            <w:webHidden/>
          </w:rPr>
          <w:fldChar w:fldCharType="end"/>
        </w:r>
      </w:hyperlink>
    </w:p>
    <w:p w14:paraId="7203BD8F" w14:textId="77777777" w:rsidR="00CA5D22" w:rsidRDefault="00CA5D22">
      <w:pPr>
        <w:pStyle w:val="TOC2"/>
        <w:tabs>
          <w:tab w:val="left" w:pos="880"/>
          <w:tab w:val="right" w:leader="dot" w:pos="9288"/>
        </w:tabs>
        <w:rPr>
          <w:rFonts w:eastAsia="Times New Roman"/>
          <w:noProof/>
          <w:kern w:val="2"/>
          <w:sz w:val="22"/>
          <w:lang w:eastAsia="cs-CZ"/>
        </w:rPr>
      </w:pPr>
      <w:hyperlink w:anchor="_Toc211535464" w:history="1">
        <w:r w:rsidRPr="00E50F18">
          <w:rPr>
            <w:rStyle w:val="Hyperlink"/>
            <w:noProof/>
          </w:rPr>
          <w:t>3.3</w:t>
        </w:r>
        <w:r>
          <w:rPr>
            <w:rFonts w:eastAsia="Times New Roman"/>
            <w:noProof/>
            <w:kern w:val="2"/>
            <w:sz w:val="22"/>
            <w:lang w:eastAsia="cs-CZ"/>
          </w:rPr>
          <w:tab/>
        </w:r>
        <w:r w:rsidRPr="00E50F18">
          <w:rPr>
            <w:rStyle w:val="Hyperlink"/>
            <w:noProof/>
          </w:rPr>
          <w:t>Other Java objects in X-definitions</w:t>
        </w:r>
        <w:r>
          <w:rPr>
            <w:noProof/>
            <w:webHidden/>
          </w:rPr>
          <w:tab/>
        </w:r>
        <w:r>
          <w:rPr>
            <w:noProof/>
            <w:webHidden/>
          </w:rPr>
          <w:fldChar w:fldCharType="begin"/>
        </w:r>
        <w:r>
          <w:rPr>
            <w:noProof/>
            <w:webHidden/>
          </w:rPr>
          <w:instrText xml:space="preserve"> PAGEREF _Toc211535464 \h </w:instrText>
        </w:r>
        <w:r>
          <w:rPr>
            <w:noProof/>
            <w:webHidden/>
          </w:rPr>
        </w:r>
        <w:r>
          <w:rPr>
            <w:noProof/>
            <w:webHidden/>
          </w:rPr>
          <w:fldChar w:fldCharType="separate"/>
        </w:r>
        <w:r w:rsidR="00641CA2">
          <w:rPr>
            <w:noProof/>
            <w:webHidden/>
          </w:rPr>
          <w:t>3</w:t>
        </w:r>
        <w:r>
          <w:rPr>
            <w:noProof/>
            <w:webHidden/>
          </w:rPr>
          <w:fldChar w:fldCharType="end"/>
        </w:r>
      </w:hyperlink>
    </w:p>
    <w:p w14:paraId="148BF8A9"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65" w:history="1">
        <w:r w:rsidRPr="00E50F18">
          <w:rPr>
            <w:rStyle w:val="Hyperlink"/>
            <w:noProof/>
            <w:lang w:val="en-GB"/>
          </w:rPr>
          <w:t>4</w:t>
        </w:r>
        <w:r>
          <w:rPr>
            <w:rFonts w:eastAsia="Times New Roman"/>
            <w:b w:val="0"/>
            <w:noProof/>
            <w:kern w:val="2"/>
            <w:sz w:val="22"/>
            <w:lang w:eastAsia="cs-CZ"/>
          </w:rPr>
          <w:tab/>
        </w:r>
        <w:r w:rsidRPr="00E50F18">
          <w:rPr>
            <w:rStyle w:val="Hyperlink"/>
            <w:noProof/>
            <w:lang w:val="en-GB"/>
          </w:rPr>
          <w:t>Examples of how to work with XML data</w:t>
        </w:r>
        <w:r>
          <w:rPr>
            <w:noProof/>
            <w:webHidden/>
          </w:rPr>
          <w:tab/>
        </w:r>
        <w:r>
          <w:rPr>
            <w:noProof/>
            <w:webHidden/>
          </w:rPr>
          <w:fldChar w:fldCharType="begin"/>
        </w:r>
        <w:r>
          <w:rPr>
            <w:noProof/>
            <w:webHidden/>
          </w:rPr>
          <w:instrText xml:space="preserve"> PAGEREF _Toc211535465 \h </w:instrText>
        </w:r>
        <w:r>
          <w:rPr>
            <w:noProof/>
            <w:webHidden/>
          </w:rPr>
        </w:r>
        <w:r>
          <w:rPr>
            <w:noProof/>
            <w:webHidden/>
          </w:rPr>
          <w:fldChar w:fldCharType="separate"/>
        </w:r>
        <w:r w:rsidR="00641CA2">
          <w:rPr>
            <w:noProof/>
            <w:webHidden/>
          </w:rPr>
          <w:t>5</w:t>
        </w:r>
        <w:r>
          <w:rPr>
            <w:noProof/>
            <w:webHidden/>
          </w:rPr>
          <w:fldChar w:fldCharType="end"/>
        </w:r>
      </w:hyperlink>
    </w:p>
    <w:p w14:paraId="58CF1979" w14:textId="77777777" w:rsidR="00CA5D22" w:rsidRDefault="00CA5D22">
      <w:pPr>
        <w:pStyle w:val="TOC2"/>
        <w:tabs>
          <w:tab w:val="left" w:pos="880"/>
          <w:tab w:val="right" w:leader="dot" w:pos="9288"/>
        </w:tabs>
        <w:rPr>
          <w:rFonts w:eastAsia="Times New Roman"/>
          <w:noProof/>
          <w:kern w:val="2"/>
          <w:sz w:val="22"/>
          <w:lang w:eastAsia="cs-CZ"/>
        </w:rPr>
      </w:pPr>
      <w:hyperlink w:anchor="_Toc211535466" w:history="1">
        <w:r w:rsidRPr="00E50F18">
          <w:rPr>
            <w:rStyle w:val="Hyperlink"/>
            <w:noProof/>
          </w:rPr>
          <w:t>4.1</w:t>
        </w:r>
        <w:r>
          <w:rPr>
            <w:rFonts w:eastAsia="Times New Roman"/>
            <w:noProof/>
            <w:kern w:val="2"/>
            <w:sz w:val="22"/>
            <w:lang w:eastAsia="cs-CZ"/>
          </w:rPr>
          <w:tab/>
        </w:r>
        <w:r w:rsidRPr="00E50F18">
          <w:rPr>
            <w:rStyle w:val="Hyperlink"/>
            <w:noProof/>
          </w:rPr>
          <w:t>Task 1</w:t>
        </w:r>
        <w:r>
          <w:rPr>
            <w:noProof/>
            <w:webHidden/>
          </w:rPr>
          <w:tab/>
        </w:r>
        <w:r>
          <w:rPr>
            <w:noProof/>
            <w:webHidden/>
          </w:rPr>
          <w:fldChar w:fldCharType="begin"/>
        </w:r>
        <w:r>
          <w:rPr>
            <w:noProof/>
            <w:webHidden/>
          </w:rPr>
          <w:instrText xml:space="preserve"> PAGEREF _Toc211535466 \h </w:instrText>
        </w:r>
        <w:r>
          <w:rPr>
            <w:noProof/>
            <w:webHidden/>
          </w:rPr>
        </w:r>
        <w:r>
          <w:rPr>
            <w:noProof/>
            <w:webHidden/>
          </w:rPr>
          <w:fldChar w:fldCharType="separate"/>
        </w:r>
        <w:r w:rsidR="00641CA2">
          <w:rPr>
            <w:noProof/>
            <w:webHidden/>
          </w:rPr>
          <w:t>5</w:t>
        </w:r>
        <w:r>
          <w:rPr>
            <w:noProof/>
            <w:webHidden/>
          </w:rPr>
          <w:fldChar w:fldCharType="end"/>
        </w:r>
      </w:hyperlink>
    </w:p>
    <w:p w14:paraId="1C112BFF"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67" w:history="1">
        <w:r w:rsidRPr="00E50F18">
          <w:rPr>
            <w:rStyle w:val="Hyperlink"/>
            <w:noProof/>
            <w:lang w:val="en-GB"/>
          </w:rPr>
          <w:t>4.1.1</w:t>
        </w:r>
        <w:r>
          <w:rPr>
            <w:rFonts w:eastAsia="Times New Roman"/>
            <w:i w:val="0"/>
            <w:noProof/>
            <w:kern w:val="2"/>
            <w:sz w:val="22"/>
            <w:lang w:eastAsia="cs-CZ"/>
          </w:rPr>
          <w:tab/>
        </w:r>
        <w:r w:rsidRPr="00E50F18">
          <w:rPr>
            <w:rStyle w:val="Hyperlink"/>
            <w:noProof/>
            <w:lang w:val="en-GB"/>
          </w:rPr>
          <w:t>Variant 1</w:t>
        </w:r>
        <w:r>
          <w:rPr>
            <w:noProof/>
            <w:webHidden/>
          </w:rPr>
          <w:tab/>
        </w:r>
        <w:r>
          <w:rPr>
            <w:noProof/>
            <w:webHidden/>
          </w:rPr>
          <w:fldChar w:fldCharType="begin"/>
        </w:r>
        <w:r>
          <w:rPr>
            <w:noProof/>
            <w:webHidden/>
          </w:rPr>
          <w:instrText xml:space="preserve"> PAGEREF _Toc211535467 \h </w:instrText>
        </w:r>
        <w:r>
          <w:rPr>
            <w:noProof/>
            <w:webHidden/>
          </w:rPr>
        </w:r>
        <w:r>
          <w:rPr>
            <w:noProof/>
            <w:webHidden/>
          </w:rPr>
          <w:fldChar w:fldCharType="separate"/>
        </w:r>
        <w:r w:rsidR="00641CA2">
          <w:rPr>
            <w:noProof/>
            <w:webHidden/>
          </w:rPr>
          <w:t>5</w:t>
        </w:r>
        <w:r>
          <w:rPr>
            <w:noProof/>
            <w:webHidden/>
          </w:rPr>
          <w:fldChar w:fldCharType="end"/>
        </w:r>
      </w:hyperlink>
    </w:p>
    <w:p w14:paraId="59D1A4D6"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68" w:history="1">
        <w:r w:rsidRPr="00E50F18">
          <w:rPr>
            <w:rStyle w:val="Hyperlink"/>
            <w:noProof/>
            <w:lang w:val="en-GB"/>
          </w:rPr>
          <w:t>4.1.2</w:t>
        </w:r>
        <w:r>
          <w:rPr>
            <w:rFonts w:eastAsia="Times New Roman"/>
            <w:i w:val="0"/>
            <w:noProof/>
            <w:kern w:val="2"/>
            <w:sz w:val="22"/>
            <w:lang w:eastAsia="cs-CZ"/>
          </w:rPr>
          <w:tab/>
        </w:r>
        <w:r w:rsidRPr="00E50F18">
          <w:rPr>
            <w:rStyle w:val="Hyperlink"/>
            <w:noProof/>
            <w:lang w:val="en-GB"/>
          </w:rPr>
          <w:t>Variant 2: save compiled X-definitions (XDPool) to a binary file</w:t>
        </w:r>
        <w:r>
          <w:rPr>
            <w:noProof/>
            <w:webHidden/>
          </w:rPr>
          <w:tab/>
        </w:r>
        <w:r>
          <w:rPr>
            <w:noProof/>
            <w:webHidden/>
          </w:rPr>
          <w:fldChar w:fldCharType="begin"/>
        </w:r>
        <w:r>
          <w:rPr>
            <w:noProof/>
            <w:webHidden/>
          </w:rPr>
          <w:instrText xml:space="preserve"> PAGEREF _Toc211535468 \h </w:instrText>
        </w:r>
        <w:r>
          <w:rPr>
            <w:noProof/>
            <w:webHidden/>
          </w:rPr>
        </w:r>
        <w:r>
          <w:rPr>
            <w:noProof/>
            <w:webHidden/>
          </w:rPr>
          <w:fldChar w:fldCharType="separate"/>
        </w:r>
        <w:r w:rsidR="00641CA2">
          <w:rPr>
            <w:noProof/>
            <w:webHidden/>
          </w:rPr>
          <w:t>6</w:t>
        </w:r>
        <w:r>
          <w:rPr>
            <w:noProof/>
            <w:webHidden/>
          </w:rPr>
          <w:fldChar w:fldCharType="end"/>
        </w:r>
      </w:hyperlink>
    </w:p>
    <w:p w14:paraId="5AAD7F5B"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69" w:history="1">
        <w:r w:rsidRPr="00E50F18">
          <w:rPr>
            <w:rStyle w:val="Hyperlink"/>
            <w:noProof/>
            <w:lang w:val="en-GB"/>
          </w:rPr>
          <w:t>4.1.3</w:t>
        </w:r>
        <w:r>
          <w:rPr>
            <w:rFonts w:eastAsia="Times New Roman"/>
            <w:i w:val="0"/>
            <w:noProof/>
            <w:kern w:val="2"/>
            <w:sz w:val="22"/>
            <w:lang w:eastAsia="cs-CZ"/>
          </w:rPr>
          <w:tab/>
        </w:r>
        <w:r w:rsidRPr="00E50F18">
          <w:rPr>
            <w:rStyle w:val="Hyperlink"/>
            <w:noProof/>
            <w:lang w:val="en-GB"/>
          </w:rPr>
          <w:t>Variant 3: Creating an error file using an external method</w:t>
        </w:r>
        <w:r>
          <w:rPr>
            <w:noProof/>
            <w:webHidden/>
          </w:rPr>
          <w:tab/>
        </w:r>
        <w:r>
          <w:rPr>
            <w:noProof/>
            <w:webHidden/>
          </w:rPr>
          <w:fldChar w:fldCharType="begin"/>
        </w:r>
        <w:r>
          <w:rPr>
            <w:noProof/>
            <w:webHidden/>
          </w:rPr>
          <w:instrText xml:space="preserve"> PAGEREF _Toc211535469 \h </w:instrText>
        </w:r>
        <w:r>
          <w:rPr>
            <w:noProof/>
            <w:webHidden/>
          </w:rPr>
        </w:r>
        <w:r>
          <w:rPr>
            <w:noProof/>
            <w:webHidden/>
          </w:rPr>
          <w:fldChar w:fldCharType="separate"/>
        </w:r>
        <w:r w:rsidR="00641CA2">
          <w:rPr>
            <w:noProof/>
            <w:webHidden/>
          </w:rPr>
          <w:t>7</w:t>
        </w:r>
        <w:r>
          <w:rPr>
            <w:noProof/>
            <w:webHidden/>
          </w:rPr>
          <w:fldChar w:fldCharType="end"/>
        </w:r>
      </w:hyperlink>
    </w:p>
    <w:p w14:paraId="4CFBA930" w14:textId="77777777" w:rsidR="00CA5D22" w:rsidRDefault="00CA5D22">
      <w:pPr>
        <w:pStyle w:val="TOC2"/>
        <w:tabs>
          <w:tab w:val="left" w:pos="880"/>
          <w:tab w:val="right" w:leader="dot" w:pos="9288"/>
        </w:tabs>
        <w:rPr>
          <w:rFonts w:eastAsia="Times New Roman"/>
          <w:noProof/>
          <w:kern w:val="2"/>
          <w:sz w:val="22"/>
          <w:lang w:eastAsia="cs-CZ"/>
        </w:rPr>
      </w:pPr>
      <w:hyperlink w:anchor="_Toc211535470" w:history="1">
        <w:r w:rsidRPr="00E50F18">
          <w:rPr>
            <w:rStyle w:val="Hyperlink"/>
            <w:noProof/>
          </w:rPr>
          <w:t>4.2</w:t>
        </w:r>
        <w:r>
          <w:rPr>
            <w:rFonts w:eastAsia="Times New Roman"/>
            <w:noProof/>
            <w:kern w:val="2"/>
            <w:sz w:val="22"/>
            <w:lang w:eastAsia="cs-CZ"/>
          </w:rPr>
          <w:tab/>
        </w:r>
        <w:r w:rsidRPr="00E50F18">
          <w:rPr>
            <w:rStyle w:val="Hyperlink"/>
            <w:noProof/>
          </w:rPr>
          <w:t>Task 2</w:t>
        </w:r>
        <w:r>
          <w:rPr>
            <w:noProof/>
            <w:webHidden/>
          </w:rPr>
          <w:tab/>
        </w:r>
        <w:r>
          <w:rPr>
            <w:noProof/>
            <w:webHidden/>
          </w:rPr>
          <w:fldChar w:fldCharType="begin"/>
        </w:r>
        <w:r>
          <w:rPr>
            <w:noProof/>
            <w:webHidden/>
          </w:rPr>
          <w:instrText xml:space="preserve"> PAGEREF _Toc211535470 \h </w:instrText>
        </w:r>
        <w:r>
          <w:rPr>
            <w:noProof/>
            <w:webHidden/>
          </w:rPr>
        </w:r>
        <w:r>
          <w:rPr>
            <w:noProof/>
            <w:webHidden/>
          </w:rPr>
          <w:fldChar w:fldCharType="separate"/>
        </w:r>
        <w:r w:rsidR="00641CA2">
          <w:rPr>
            <w:noProof/>
            <w:webHidden/>
          </w:rPr>
          <w:t>9</w:t>
        </w:r>
        <w:r>
          <w:rPr>
            <w:noProof/>
            <w:webHidden/>
          </w:rPr>
          <w:fldChar w:fldCharType="end"/>
        </w:r>
      </w:hyperlink>
    </w:p>
    <w:p w14:paraId="6D967C30"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1" w:history="1">
        <w:r w:rsidRPr="00E50F18">
          <w:rPr>
            <w:rStyle w:val="Hyperlink"/>
            <w:noProof/>
            <w:lang w:val="en-GB"/>
          </w:rPr>
          <w:t>4.2.1</w:t>
        </w:r>
        <w:r>
          <w:rPr>
            <w:rFonts w:eastAsia="Times New Roman"/>
            <w:i w:val="0"/>
            <w:noProof/>
            <w:kern w:val="2"/>
            <w:sz w:val="22"/>
            <w:lang w:eastAsia="cs-CZ"/>
          </w:rPr>
          <w:tab/>
        </w:r>
        <w:r w:rsidRPr="00E50F18">
          <w:rPr>
            <w:rStyle w:val="Hyperlink"/>
            <w:noProof/>
            <w:lang w:val="en-GB"/>
          </w:rPr>
          <w:t>Variant 1: Using the "forget" command</w:t>
        </w:r>
        <w:r>
          <w:rPr>
            <w:noProof/>
            <w:webHidden/>
          </w:rPr>
          <w:tab/>
        </w:r>
        <w:r>
          <w:rPr>
            <w:noProof/>
            <w:webHidden/>
          </w:rPr>
          <w:fldChar w:fldCharType="begin"/>
        </w:r>
        <w:r>
          <w:rPr>
            <w:noProof/>
            <w:webHidden/>
          </w:rPr>
          <w:instrText xml:space="preserve"> PAGEREF _Toc211535471 \h </w:instrText>
        </w:r>
        <w:r>
          <w:rPr>
            <w:noProof/>
            <w:webHidden/>
          </w:rPr>
        </w:r>
        <w:r>
          <w:rPr>
            <w:noProof/>
            <w:webHidden/>
          </w:rPr>
          <w:fldChar w:fldCharType="separate"/>
        </w:r>
        <w:r w:rsidR="00641CA2">
          <w:rPr>
            <w:noProof/>
            <w:webHidden/>
          </w:rPr>
          <w:t>9</w:t>
        </w:r>
        <w:r>
          <w:rPr>
            <w:noProof/>
            <w:webHidden/>
          </w:rPr>
          <w:fldChar w:fldCharType="end"/>
        </w:r>
      </w:hyperlink>
    </w:p>
    <w:p w14:paraId="412730E7"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2" w:history="1">
        <w:r w:rsidRPr="00E50F18">
          <w:rPr>
            <w:rStyle w:val="Hyperlink"/>
            <w:noProof/>
            <w:lang w:val="en-GB"/>
          </w:rPr>
          <w:t>4.2.2</w:t>
        </w:r>
        <w:r>
          <w:rPr>
            <w:rFonts w:eastAsia="Times New Roman"/>
            <w:i w:val="0"/>
            <w:noProof/>
            <w:kern w:val="2"/>
            <w:sz w:val="22"/>
            <w:lang w:eastAsia="cs-CZ"/>
          </w:rPr>
          <w:tab/>
        </w:r>
        <w:r w:rsidRPr="00E50F18">
          <w:rPr>
            <w:rStyle w:val="Hyperlink"/>
            <w:noProof/>
            <w:lang w:val="en-GB"/>
          </w:rPr>
          <w:t>Variant 2: writing the correct orders and the wrong orders separately to the files</w:t>
        </w:r>
        <w:r>
          <w:rPr>
            <w:noProof/>
            <w:webHidden/>
          </w:rPr>
          <w:tab/>
        </w:r>
        <w:r>
          <w:rPr>
            <w:noProof/>
            <w:webHidden/>
          </w:rPr>
          <w:fldChar w:fldCharType="begin"/>
        </w:r>
        <w:r>
          <w:rPr>
            <w:noProof/>
            <w:webHidden/>
          </w:rPr>
          <w:instrText xml:space="preserve"> PAGEREF _Toc211535472 \h </w:instrText>
        </w:r>
        <w:r>
          <w:rPr>
            <w:noProof/>
            <w:webHidden/>
          </w:rPr>
        </w:r>
        <w:r>
          <w:rPr>
            <w:noProof/>
            <w:webHidden/>
          </w:rPr>
          <w:fldChar w:fldCharType="separate"/>
        </w:r>
        <w:r w:rsidR="00641CA2">
          <w:rPr>
            <w:noProof/>
            <w:webHidden/>
          </w:rPr>
          <w:t>10</w:t>
        </w:r>
        <w:r>
          <w:rPr>
            <w:noProof/>
            <w:webHidden/>
          </w:rPr>
          <w:fldChar w:fldCharType="end"/>
        </w:r>
      </w:hyperlink>
    </w:p>
    <w:p w14:paraId="178BE450"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3" w:history="1">
        <w:r w:rsidRPr="00E50F18">
          <w:rPr>
            <w:rStyle w:val="Hyperlink"/>
            <w:noProof/>
            <w:lang w:val="en-GB"/>
          </w:rPr>
          <w:t>4.2.3</w:t>
        </w:r>
        <w:r>
          <w:rPr>
            <w:rFonts w:eastAsia="Times New Roman"/>
            <w:i w:val="0"/>
            <w:noProof/>
            <w:kern w:val="2"/>
            <w:sz w:val="22"/>
            <w:lang w:eastAsia="cs-CZ"/>
          </w:rPr>
          <w:tab/>
        </w:r>
        <w:r w:rsidRPr="00E50F18">
          <w:rPr>
            <w:rStyle w:val="Hyperlink"/>
            <w:noProof/>
            <w:lang w:val="en-GB"/>
          </w:rPr>
          <w:t>Variant 3: Using the external Java methods</w:t>
        </w:r>
        <w:r>
          <w:rPr>
            <w:noProof/>
            <w:webHidden/>
          </w:rPr>
          <w:tab/>
        </w:r>
        <w:r>
          <w:rPr>
            <w:noProof/>
            <w:webHidden/>
          </w:rPr>
          <w:fldChar w:fldCharType="begin"/>
        </w:r>
        <w:r>
          <w:rPr>
            <w:noProof/>
            <w:webHidden/>
          </w:rPr>
          <w:instrText xml:space="preserve"> PAGEREF _Toc211535473 \h </w:instrText>
        </w:r>
        <w:r>
          <w:rPr>
            <w:noProof/>
            <w:webHidden/>
          </w:rPr>
        </w:r>
        <w:r>
          <w:rPr>
            <w:noProof/>
            <w:webHidden/>
          </w:rPr>
          <w:fldChar w:fldCharType="separate"/>
        </w:r>
        <w:r w:rsidR="00641CA2">
          <w:rPr>
            <w:noProof/>
            <w:webHidden/>
          </w:rPr>
          <w:t>12</w:t>
        </w:r>
        <w:r>
          <w:rPr>
            <w:noProof/>
            <w:webHidden/>
          </w:rPr>
          <w:fldChar w:fldCharType="end"/>
        </w:r>
      </w:hyperlink>
    </w:p>
    <w:p w14:paraId="6CC29518" w14:textId="77777777" w:rsidR="00CA5D22" w:rsidRDefault="00CA5D22">
      <w:pPr>
        <w:pStyle w:val="TOC2"/>
        <w:tabs>
          <w:tab w:val="left" w:pos="880"/>
          <w:tab w:val="right" w:leader="dot" w:pos="9288"/>
        </w:tabs>
        <w:rPr>
          <w:rFonts w:eastAsia="Times New Roman"/>
          <w:noProof/>
          <w:kern w:val="2"/>
          <w:sz w:val="22"/>
          <w:lang w:eastAsia="cs-CZ"/>
        </w:rPr>
      </w:pPr>
      <w:hyperlink w:anchor="_Toc211535474" w:history="1">
        <w:r w:rsidRPr="00E50F18">
          <w:rPr>
            <w:rStyle w:val="Hyperlink"/>
            <w:noProof/>
          </w:rPr>
          <w:t>4.3</w:t>
        </w:r>
        <w:r>
          <w:rPr>
            <w:rFonts w:eastAsia="Times New Roman"/>
            <w:noProof/>
            <w:kern w:val="2"/>
            <w:sz w:val="22"/>
            <w:lang w:eastAsia="cs-CZ"/>
          </w:rPr>
          <w:tab/>
        </w:r>
        <w:r w:rsidRPr="00E50F18">
          <w:rPr>
            <w:rStyle w:val="Hyperlink"/>
            <w:noProof/>
          </w:rPr>
          <w:t>Task 3</w:t>
        </w:r>
        <w:r>
          <w:rPr>
            <w:noProof/>
            <w:webHidden/>
          </w:rPr>
          <w:tab/>
        </w:r>
        <w:r>
          <w:rPr>
            <w:noProof/>
            <w:webHidden/>
          </w:rPr>
          <w:fldChar w:fldCharType="begin"/>
        </w:r>
        <w:r>
          <w:rPr>
            <w:noProof/>
            <w:webHidden/>
          </w:rPr>
          <w:instrText xml:space="preserve"> PAGEREF _Toc211535474 \h </w:instrText>
        </w:r>
        <w:r>
          <w:rPr>
            <w:noProof/>
            <w:webHidden/>
          </w:rPr>
        </w:r>
        <w:r>
          <w:rPr>
            <w:noProof/>
            <w:webHidden/>
          </w:rPr>
          <w:fldChar w:fldCharType="separate"/>
        </w:r>
        <w:r w:rsidR="00641CA2">
          <w:rPr>
            <w:noProof/>
            <w:webHidden/>
          </w:rPr>
          <w:t>15</w:t>
        </w:r>
        <w:r>
          <w:rPr>
            <w:noProof/>
            <w:webHidden/>
          </w:rPr>
          <w:fldChar w:fldCharType="end"/>
        </w:r>
      </w:hyperlink>
    </w:p>
    <w:p w14:paraId="7FDEB738"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5" w:history="1">
        <w:r w:rsidRPr="00E50F18">
          <w:rPr>
            <w:rStyle w:val="Hyperlink"/>
            <w:noProof/>
            <w:lang w:val="en-GB"/>
          </w:rPr>
          <w:t>4.3.1</w:t>
        </w:r>
        <w:r>
          <w:rPr>
            <w:rFonts w:eastAsia="Times New Roman"/>
            <w:i w:val="0"/>
            <w:noProof/>
            <w:kern w:val="2"/>
            <w:sz w:val="22"/>
            <w:lang w:eastAsia="cs-CZ"/>
          </w:rPr>
          <w:tab/>
        </w:r>
        <w:r w:rsidRPr="00E50F18">
          <w:rPr>
            <w:rStyle w:val="Hyperlink"/>
            <w:noProof/>
            <w:lang w:val="en-GB"/>
          </w:rPr>
          <w:t>Variant 1:  automatic generation of error code</w:t>
        </w:r>
        <w:r>
          <w:rPr>
            <w:noProof/>
            <w:webHidden/>
          </w:rPr>
          <w:tab/>
        </w:r>
        <w:r>
          <w:rPr>
            <w:noProof/>
            <w:webHidden/>
          </w:rPr>
          <w:fldChar w:fldCharType="begin"/>
        </w:r>
        <w:r>
          <w:rPr>
            <w:noProof/>
            <w:webHidden/>
          </w:rPr>
          <w:instrText xml:space="preserve"> PAGEREF _Toc211535475 \h </w:instrText>
        </w:r>
        <w:r>
          <w:rPr>
            <w:noProof/>
            <w:webHidden/>
          </w:rPr>
        </w:r>
        <w:r>
          <w:rPr>
            <w:noProof/>
            <w:webHidden/>
          </w:rPr>
          <w:fldChar w:fldCharType="separate"/>
        </w:r>
        <w:r w:rsidR="00641CA2">
          <w:rPr>
            <w:noProof/>
            <w:webHidden/>
          </w:rPr>
          <w:t>15</w:t>
        </w:r>
        <w:r>
          <w:rPr>
            <w:noProof/>
            <w:webHidden/>
          </w:rPr>
          <w:fldChar w:fldCharType="end"/>
        </w:r>
      </w:hyperlink>
    </w:p>
    <w:p w14:paraId="1E27E924"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6" w:history="1">
        <w:r w:rsidRPr="00E50F18">
          <w:rPr>
            <w:rStyle w:val="Hyperlink"/>
            <w:noProof/>
            <w:lang w:val="en-GB"/>
          </w:rPr>
          <w:t>4.3.2</w:t>
        </w:r>
        <w:r>
          <w:rPr>
            <w:rFonts w:eastAsia="Times New Roman"/>
            <w:i w:val="0"/>
            <w:noProof/>
            <w:kern w:val="2"/>
            <w:sz w:val="22"/>
            <w:lang w:eastAsia="cs-CZ"/>
          </w:rPr>
          <w:tab/>
        </w:r>
        <w:r w:rsidRPr="00E50F18">
          <w:rPr>
            <w:rStyle w:val="Hyperlink"/>
            <w:noProof/>
            <w:lang w:val="en-GB"/>
          </w:rPr>
          <w:t>Variant 2:  declaration of the validation method</w:t>
        </w:r>
        <w:r>
          <w:rPr>
            <w:noProof/>
            <w:webHidden/>
          </w:rPr>
          <w:tab/>
        </w:r>
        <w:r>
          <w:rPr>
            <w:noProof/>
            <w:webHidden/>
          </w:rPr>
          <w:fldChar w:fldCharType="begin"/>
        </w:r>
        <w:r>
          <w:rPr>
            <w:noProof/>
            <w:webHidden/>
          </w:rPr>
          <w:instrText xml:space="preserve"> PAGEREF _Toc211535476 \h </w:instrText>
        </w:r>
        <w:r>
          <w:rPr>
            <w:noProof/>
            <w:webHidden/>
          </w:rPr>
        </w:r>
        <w:r>
          <w:rPr>
            <w:noProof/>
            <w:webHidden/>
          </w:rPr>
          <w:fldChar w:fldCharType="separate"/>
        </w:r>
        <w:r w:rsidR="00641CA2">
          <w:rPr>
            <w:noProof/>
            <w:webHidden/>
          </w:rPr>
          <w:t>17</w:t>
        </w:r>
        <w:r>
          <w:rPr>
            <w:noProof/>
            <w:webHidden/>
          </w:rPr>
          <w:fldChar w:fldCharType="end"/>
        </w:r>
      </w:hyperlink>
    </w:p>
    <w:p w14:paraId="7C27BF0D"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7" w:history="1">
        <w:r w:rsidRPr="00E50F18">
          <w:rPr>
            <w:rStyle w:val="Hyperlink"/>
            <w:noProof/>
            <w:lang w:val="en-GB"/>
          </w:rPr>
          <w:t>4.3.3</w:t>
        </w:r>
        <w:r>
          <w:rPr>
            <w:rFonts w:eastAsia="Times New Roman"/>
            <w:i w:val="0"/>
            <w:noProof/>
            <w:kern w:val="2"/>
            <w:sz w:val="22"/>
            <w:lang w:eastAsia="cs-CZ"/>
          </w:rPr>
          <w:tab/>
        </w:r>
        <w:r w:rsidRPr="00E50F18">
          <w:rPr>
            <w:rStyle w:val="Hyperlink"/>
            <w:noProof/>
            <w:lang w:val="en-GB"/>
          </w:rPr>
          <w:t>Variant 3: use a file with error message texts in language mutations</w:t>
        </w:r>
        <w:r>
          <w:rPr>
            <w:noProof/>
            <w:webHidden/>
          </w:rPr>
          <w:tab/>
        </w:r>
        <w:r>
          <w:rPr>
            <w:noProof/>
            <w:webHidden/>
          </w:rPr>
          <w:fldChar w:fldCharType="begin"/>
        </w:r>
        <w:r>
          <w:rPr>
            <w:noProof/>
            <w:webHidden/>
          </w:rPr>
          <w:instrText xml:space="preserve"> PAGEREF _Toc211535477 \h </w:instrText>
        </w:r>
        <w:r>
          <w:rPr>
            <w:noProof/>
            <w:webHidden/>
          </w:rPr>
        </w:r>
        <w:r>
          <w:rPr>
            <w:noProof/>
            <w:webHidden/>
          </w:rPr>
          <w:fldChar w:fldCharType="separate"/>
        </w:r>
        <w:r w:rsidR="00641CA2">
          <w:rPr>
            <w:noProof/>
            <w:webHidden/>
          </w:rPr>
          <w:t>17</w:t>
        </w:r>
        <w:r>
          <w:rPr>
            <w:noProof/>
            <w:webHidden/>
          </w:rPr>
          <w:fldChar w:fldCharType="end"/>
        </w:r>
      </w:hyperlink>
    </w:p>
    <w:p w14:paraId="1BD93FAC" w14:textId="77777777" w:rsidR="00CA5D22" w:rsidRDefault="00CA5D22">
      <w:pPr>
        <w:pStyle w:val="TOC2"/>
        <w:tabs>
          <w:tab w:val="left" w:pos="880"/>
          <w:tab w:val="right" w:leader="dot" w:pos="9288"/>
        </w:tabs>
        <w:rPr>
          <w:rFonts w:eastAsia="Times New Roman"/>
          <w:noProof/>
          <w:kern w:val="2"/>
          <w:sz w:val="22"/>
          <w:lang w:eastAsia="cs-CZ"/>
        </w:rPr>
      </w:pPr>
      <w:hyperlink w:anchor="_Toc211535478" w:history="1">
        <w:r w:rsidRPr="00E50F18">
          <w:rPr>
            <w:rStyle w:val="Hyperlink"/>
            <w:noProof/>
          </w:rPr>
          <w:t>4.4</w:t>
        </w:r>
        <w:r>
          <w:rPr>
            <w:rFonts w:eastAsia="Times New Roman"/>
            <w:noProof/>
            <w:kern w:val="2"/>
            <w:sz w:val="22"/>
            <w:lang w:eastAsia="cs-CZ"/>
          </w:rPr>
          <w:tab/>
        </w:r>
        <w:r w:rsidRPr="00E50F18">
          <w:rPr>
            <w:rStyle w:val="Hyperlink"/>
            <w:noProof/>
          </w:rPr>
          <w:t>Task 4</w:t>
        </w:r>
        <w:r>
          <w:rPr>
            <w:noProof/>
            <w:webHidden/>
          </w:rPr>
          <w:tab/>
        </w:r>
        <w:r>
          <w:rPr>
            <w:noProof/>
            <w:webHidden/>
          </w:rPr>
          <w:fldChar w:fldCharType="begin"/>
        </w:r>
        <w:r>
          <w:rPr>
            <w:noProof/>
            <w:webHidden/>
          </w:rPr>
          <w:instrText xml:space="preserve"> PAGEREF _Toc211535478 \h </w:instrText>
        </w:r>
        <w:r>
          <w:rPr>
            <w:noProof/>
            <w:webHidden/>
          </w:rPr>
        </w:r>
        <w:r>
          <w:rPr>
            <w:noProof/>
            <w:webHidden/>
          </w:rPr>
          <w:fldChar w:fldCharType="separate"/>
        </w:r>
        <w:r w:rsidR="00641CA2">
          <w:rPr>
            <w:noProof/>
            <w:webHidden/>
          </w:rPr>
          <w:t>19</w:t>
        </w:r>
        <w:r>
          <w:rPr>
            <w:noProof/>
            <w:webHidden/>
          </w:rPr>
          <w:fldChar w:fldCharType="end"/>
        </w:r>
      </w:hyperlink>
    </w:p>
    <w:p w14:paraId="786C7D53"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79" w:history="1">
        <w:r w:rsidRPr="00E50F18">
          <w:rPr>
            <w:rStyle w:val="Hyperlink"/>
            <w:noProof/>
            <w:lang w:val="en-GB"/>
          </w:rPr>
          <w:t>4.4.1</w:t>
        </w:r>
        <w:r>
          <w:rPr>
            <w:rFonts w:eastAsia="Times New Roman"/>
            <w:i w:val="0"/>
            <w:noProof/>
            <w:kern w:val="2"/>
            <w:sz w:val="22"/>
            <w:lang w:eastAsia="cs-CZ"/>
          </w:rPr>
          <w:tab/>
        </w:r>
        <w:r w:rsidRPr="00E50F18">
          <w:rPr>
            <w:rStyle w:val="Hyperlink"/>
            <w:noProof/>
            <w:lang w:val="en-GB"/>
          </w:rPr>
          <w:t>Variant 1: no external Java methods</w:t>
        </w:r>
        <w:r>
          <w:rPr>
            <w:noProof/>
            <w:webHidden/>
          </w:rPr>
          <w:tab/>
        </w:r>
        <w:r>
          <w:rPr>
            <w:noProof/>
            <w:webHidden/>
          </w:rPr>
          <w:fldChar w:fldCharType="begin"/>
        </w:r>
        <w:r>
          <w:rPr>
            <w:noProof/>
            <w:webHidden/>
          </w:rPr>
          <w:instrText xml:space="preserve"> PAGEREF _Toc211535479 \h </w:instrText>
        </w:r>
        <w:r>
          <w:rPr>
            <w:noProof/>
            <w:webHidden/>
          </w:rPr>
        </w:r>
        <w:r>
          <w:rPr>
            <w:noProof/>
            <w:webHidden/>
          </w:rPr>
          <w:fldChar w:fldCharType="separate"/>
        </w:r>
        <w:r w:rsidR="00641CA2">
          <w:rPr>
            <w:noProof/>
            <w:webHidden/>
          </w:rPr>
          <w:t>20</w:t>
        </w:r>
        <w:r>
          <w:rPr>
            <w:noProof/>
            <w:webHidden/>
          </w:rPr>
          <w:fldChar w:fldCharType="end"/>
        </w:r>
      </w:hyperlink>
    </w:p>
    <w:p w14:paraId="7510E32B" w14:textId="77777777" w:rsidR="00CA5D22" w:rsidRDefault="00CA5D22">
      <w:pPr>
        <w:pStyle w:val="TOC3"/>
        <w:tabs>
          <w:tab w:val="left" w:pos="1100"/>
          <w:tab w:val="right" w:leader="dot" w:pos="9288"/>
        </w:tabs>
        <w:rPr>
          <w:rFonts w:eastAsia="Times New Roman"/>
          <w:i w:val="0"/>
          <w:noProof/>
          <w:kern w:val="2"/>
          <w:sz w:val="22"/>
          <w:lang w:eastAsia="cs-CZ"/>
        </w:rPr>
      </w:pPr>
      <w:hyperlink w:anchor="_Toc211535480" w:history="1">
        <w:r w:rsidRPr="00E50F18">
          <w:rPr>
            <w:rStyle w:val="Hyperlink"/>
            <w:noProof/>
            <w:lang w:val="en-GB"/>
          </w:rPr>
          <w:t>4.4.2</w:t>
        </w:r>
        <w:r>
          <w:rPr>
            <w:rFonts w:eastAsia="Times New Roman"/>
            <w:i w:val="0"/>
            <w:noProof/>
            <w:kern w:val="2"/>
            <w:sz w:val="22"/>
            <w:lang w:eastAsia="cs-CZ"/>
          </w:rPr>
          <w:tab/>
        </w:r>
        <w:r w:rsidRPr="00E50F18">
          <w:rPr>
            <w:rStyle w:val="Hyperlink"/>
            <w:noProof/>
            <w:lang w:val="en-GB"/>
          </w:rPr>
          <w:t>Variant 2: with external Java methods</w:t>
        </w:r>
        <w:r>
          <w:rPr>
            <w:noProof/>
            <w:webHidden/>
          </w:rPr>
          <w:tab/>
        </w:r>
        <w:r>
          <w:rPr>
            <w:noProof/>
            <w:webHidden/>
          </w:rPr>
          <w:fldChar w:fldCharType="begin"/>
        </w:r>
        <w:r>
          <w:rPr>
            <w:noProof/>
            <w:webHidden/>
          </w:rPr>
          <w:instrText xml:space="preserve"> PAGEREF _Toc211535480 \h </w:instrText>
        </w:r>
        <w:r>
          <w:rPr>
            <w:noProof/>
            <w:webHidden/>
          </w:rPr>
        </w:r>
        <w:r>
          <w:rPr>
            <w:noProof/>
            <w:webHidden/>
          </w:rPr>
          <w:fldChar w:fldCharType="separate"/>
        </w:r>
        <w:r w:rsidR="00641CA2">
          <w:rPr>
            <w:noProof/>
            <w:webHidden/>
          </w:rPr>
          <w:t>22</w:t>
        </w:r>
        <w:r>
          <w:rPr>
            <w:noProof/>
            <w:webHidden/>
          </w:rPr>
          <w:fldChar w:fldCharType="end"/>
        </w:r>
      </w:hyperlink>
    </w:p>
    <w:p w14:paraId="23E7D8F1"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81" w:history="1">
        <w:r w:rsidRPr="00E50F18">
          <w:rPr>
            <w:rStyle w:val="Hyperlink"/>
            <w:noProof/>
            <w:lang w:val="en-GB"/>
          </w:rPr>
          <w:t>5</w:t>
        </w:r>
        <w:r>
          <w:rPr>
            <w:rFonts w:eastAsia="Times New Roman"/>
            <w:b w:val="0"/>
            <w:noProof/>
            <w:kern w:val="2"/>
            <w:sz w:val="22"/>
            <w:lang w:eastAsia="cs-CZ"/>
          </w:rPr>
          <w:tab/>
        </w:r>
        <w:r w:rsidRPr="00E50F18">
          <w:rPr>
            <w:rStyle w:val="Hyperlink"/>
            <w:noProof/>
            <w:lang w:val="en-GB"/>
          </w:rPr>
          <w:t>JSON/XON /Properties/Windows INI data</w:t>
        </w:r>
        <w:r>
          <w:rPr>
            <w:noProof/>
            <w:webHidden/>
          </w:rPr>
          <w:tab/>
        </w:r>
        <w:r>
          <w:rPr>
            <w:noProof/>
            <w:webHidden/>
          </w:rPr>
          <w:fldChar w:fldCharType="begin"/>
        </w:r>
        <w:r>
          <w:rPr>
            <w:noProof/>
            <w:webHidden/>
          </w:rPr>
          <w:instrText xml:space="preserve"> PAGEREF _Toc211535481 \h </w:instrText>
        </w:r>
        <w:r>
          <w:rPr>
            <w:noProof/>
            <w:webHidden/>
          </w:rPr>
        </w:r>
        <w:r>
          <w:rPr>
            <w:noProof/>
            <w:webHidden/>
          </w:rPr>
          <w:fldChar w:fldCharType="separate"/>
        </w:r>
        <w:r w:rsidR="00641CA2">
          <w:rPr>
            <w:noProof/>
            <w:webHidden/>
          </w:rPr>
          <w:t>26</w:t>
        </w:r>
        <w:r>
          <w:rPr>
            <w:noProof/>
            <w:webHidden/>
          </w:rPr>
          <w:fldChar w:fldCharType="end"/>
        </w:r>
      </w:hyperlink>
    </w:p>
    <w:p w14:paraId="107A53D2" w14:textId="77777777" w:rsidR="00CA5D22" w:rsidRDefault="00CA5D22">
      <w:pPr>
        <w:pStyle w:val="TOC2"/>
        <w:tabs>
          <w:tab w:val="left" w:pos="880"/>
          <w:tab w:val="right" w:leader="dot" w:pos="9288"/>
        </w:tabs>
        <w:rPr>
          <w:rFonts w:eastAsia="Times New Roman"/>
          <w:noProof/>
          <w:kern w:val="2"/>
          <w:sz w:val="22"/>
          <w:lang w:eastAsia="cs-CZ"/>
        </w:rPr>
      </w:pPr>
      <w:hyperlink w:anchor="_Toc211535482" w:history="1">
        <w:r w:rsidRPr="00E50F18">
          <w:rPr>
            <w:rStyle w:val="Hyperlink"/>
            <w:noProof/>
          </w:rPr>
          <w:t>5.1</w:t>
        </w:r>
        <w:r>
          <w:rPr>
            <w:rFonts w:eastAsia="Times New Roman"/>
            <w:noProof/>
            <w:kern w:val="2"/>
            <w:sz w:val="22"/>
            <w:lang w:eastAsia="cs-CZ"/>
          </w:rPr>
          <w:tab/>
        </w:r>
        <w:r w:rsidRPr="00E50F18">
          <w:rPr>
            <w:rStyle w:val="Hyperlink"/>
            <w:noProof/>
          </w:rPr>
          <w:t>Task 5 (JSON)</w:t>
        </w:r>
        <w:r>
          <w:rPr>
            <w:noProof/>
            <w:webHidden/>
          </w:rPr>
          <w:tab/>
        </w:r>
        <w:r>
          <w:rPr>
            <w:noProof/>
            <w:webHidden/>
          </w:rPr>
          <w:fldChar w:fldCharType="begin"/>
        </w:r>
        <w:r>
          <w:rPr>
            <w:noProof/>
            <w:webHidden/>
          </w:rPr>
          <w:instrText xml:space="preserve"> PAGEREF _Toc211535482 \h </w:instrText>
        </w:r>
        <w:r>
          <w:rPr>
            <w:noProof/>
            <w:webHidden/>
          </w:rPr>
        </w:r>
        <w:r>
          <w:rPr>
            <w:noProof/>
            <w:webHidden/>
          </w:rPr>
          <w:fldChar w:fldCharType="separate"/>
        </w:r>
        <w:r w:rsidR="00641CA2">
          <w:rPr>
            <w:noProof/>
            <w:webHidden/>
          </w:rPr>
          <w:t>26</w:t>
        </w:r>
        <w:r>
          <w:rPr>
            <w:noProof/>
            <w:webHidden/>
          </w:rPr>
          <w:fldChar w:fldCharType="end"/>
        </w:r>
      </w:hyperlink>
    </w:p>
    <w:p w14:paraId="3FEE5098" w14:textId="77777777" w:rsidR="00CA5D22" w:rsidRDefault="00CA5D22">
      <w:pPr>
        <w:pStyle w:val="TOC2"/>
        <w:tabs>
          <w:tab w:val="left" w:pos="880"/>
          <w:tab w:val="right" w:leader="dot" w:pos="9288"/>
        </w:tabs>
        <w:rPr>
          <w:rFonts w:eastAsia="Times New Roman"/>
          <w:noProof/>
          <w:kern w:val="2"/>
          <w:sz w:val="22"/>
          <w:lang w:eastAsia="cs-CZ"/>
        </w:rPr>
      </w:pPr>
      <w:hyperlink w:anchor="_Toc211535483" w:history="1">
        <w:r w:rsidRPr="00E50F18">
          <w:rPr>
            <w:rStyle w:val="Hyperlink"/>
            <w:noProof/>
          </w:rPr>
          <w:t>5.2</w:t>
        </w:r>
        <w:r>
          <w:rPr>
            <w:rFonts w:eastAsia="Times New Roman"/>
            <w:noProof/>
            <w:kern w:val="2"/>
            <w:sz w:val="22"/>
            <w:lang w:eastAsia="cs-CZ"/>
          </w:rPr>
          <w:tab/>
        </w:r>
        <w:r w:rsidRPr="00E50F18">
          <w:rPr>
            <w:rStyle w:val="Hyperlink"/>
            <w:noProof/>
          </w:rPr>
          <w:t>Task 5 (JSON – Network example)</w:t>
        </w:r>
        <w:r>
          <w:rPr>
            <w:noProof/>
            <w:webHidden/>
          </w:rPr>
          <w:tab/>
        </w:r>
        <w:r>
          <w:rPr>
            <w:noProof/>
            <w:webHidden/>
          </w:rPr>
          <w:fldChar w:fldCharType="begin"/>
        </w:r>
        <w:r>
          <w:rPr>
            <w:noProof/>
            <w:webHidden/>
          </w:rPr>
          <w:instrText xml:space="preserve"> PAGEREF _Toc211535483 \h </w:instrText>
        </w:r>
        <w:r>
          <w:rPr>
            <w:noProof/>
            <w:webHidden/>
          </w:rPr>
        </w:r>
        <w:r>
          <w:rPr>
            <w:noProof/>
            <w:webHidden/>
          </w:rPr>
          <w:fldChar w:fldCharType="separate"/>
        </w:r>
        <w:r w:rsidR="00641CA2">
          <w:rPr>
            <w:noProof/>
            <w:webHidden/>
          </w:rPr>
          <w:t>27</w:t>
        </w:r>
        <w:r>
          <w:rPr>
            <w:noProof/>
            <w:webHidden/>
          </w:rPr>
          <w:fldChar w:fldCharType="end"/>
        </w:r>
      </w:hyperlink>
    </w:p>
    <w:p w14:paraId="34969EA0" w14:textId="77777777" w:rsidR="00CA5D22" w:rsidRDefault="00CA5D22">
      <w:pPr>
        <w:pStyle w:val="TOC2"/>
        <w:tabs>
          <w:tab w:val="left" w:pos="880"/>
          <w:tab w:val="right" w:leader="dot" w:pos="9288"/>
        </w:tabs>
        <w:rPr>
          <w:rFonts w:eastAsia="Times New Roman"/>
          <w:noProof/>
          <w:kern w:val="2"/>
          <w:sz w:val="22"/>
          <w:lang w:eastAsia="cs-CZ"/>
        </w:rPr>
      </w:pPr>
      <w:hyperlink w:anchor="_Toc211535484" w:history="1">
        <w:r w:rsidRPr="00E50F18">
          <w:rPr>
            <w:rStyle w:val="Hyperlink"/>
            <w:noProof/>
          </w:rPr>
          <w:t>5.3</w:t>
        </w:r>
        <w:r>
          <w:rPr>
            <w:rFonts w:eastAsia="Times New Roman"/>
            <w:noProof/>
            <w:kern w:val="2"/>
            <w:sz w:val="22"/>
            <w:lang w:eastAsia="cs-CZ"/>
          </w:rPr>
          <w:tab/>
        </w:r>
        <w:r w:rsidRPr="00E50F18">
          <w:rPr>
            <w:rStyle w:val="Hyperlink"/>
            <w:noProof/>
          </w:rPr>
          <w:t>Task 5 (XON)</w:t>
        </w:r>
        <w:r>
          <w:rPr>
            <w:noProof/>
            <w:webHidden/>
          </w:rPr>
          <w:tab/>
        </w:r>
        <w:r>
          <w:rPr>
            <w:noProof/>
            <w:webHidden/>
          </w:rPr>
          <w:fldChar w:fldCharType="begin"/>
        </w:r>
        <w:r>
          <w:rPr>
            <w:noProof/>
            <w:webHidden/>
          </w:rPr>
          <w:instrText xml:space="preserve"> PAGEREF _Toc211535484 \h </w:instrText>
        </w:r>
        <w:r>
          <w:rPr>
            <w:noProof/>
            <w:webHidden/>
          </w:rPr>
        </w:r>
        <w:r>
          <w:rPr>
            <w:noProof/>
            <w:webHidden/>
          </w:rPr>
          <w:fldChar w:fldCharType="separate"/>
        </w:r>
        <w:r w:rsidR="00641CA2">
          <w:rPr>
            <w:noProof/>
            <w:webHidden/>
          </w:rPr>
          <w:t>28</w:t>
        </w:r>
        <w:r>
          <w:rPr>
            <w:noProof/>
            <w:webHidden/>
          </w:rPr>
          <w:fldChar w:fldCharType="end"/>
        </w:r>
      </w:hyperlink>
    </w:p>
    <w:p w14:paraId="11503DF0"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85" w:history="1">
        <w:r w:rsidRPr="00E50F18">
          <w:rPr>
            <w:rStyle w:val="Hyperlink"/>
            <w:noProof/>
            <w:lang w:val="en-GB"/>
          </w:rPr>
          <w:t>6</w:t>
        </w:r>
        <w:r>
          <w:rPr>
            <w:rFonts w:eastAsia="Times New Roman"/>
            <w:b w:val="0"/>
            <w:noProof/>
            <w:kern w:val="2"/>
            <w:sz w:val="22"/>
            <w:lang w:eastAsia="cs-CZ"/>
          </w:rPr>
          <w:tab/>
        </w:r>
        <w:r w:rsidRPr="00E50F18">
          <w:rPr>
            <w:rStyle w:val="Hyperlink"/>
            <w:noProof/>
            <w:lang w:val="en-GB"/>
          </w:rPr>
          <w:t>PROPERTIES/INI data</w:t>
        </w:r>
        <w:r>
          <w:rPr>
            <w:noProof/>
            <w:webHidden/>
          </w:rPr>
          <w:tab/>
        </w:r>
        <w:r>
          <w:rPr>
            <w:noProof/>
            <w:webHidden/>
          </w:rPr>
          <w:fldChar w:fldCharType="begin"/>
        </w:r>
        <w:r>
          <w:rPr>
            <w:noProof/>
            <w:webHidden/>
          </w:rPr>
          <w:instrText xml:space="preserve"> PAGEREF _Toc211535485 \h </w:instrText>
        </w:r>
        <w:r>
          <w:rPr>
            <w:noProof/>
            <w:webHidden/>
          </w:rPr>
        </w:r>
        <w:r>
          <w:rPr>
            <w:noProof/>
            <w:webHidden/>
          </w:rPr>
          <w:fldChar w:fldCharType="separate"/>
        </w:r>
        <w:r w:rsidR="00641CA2">
          <w:rPr>
            <w:noProof/>
            <w:webHidden/>
          </w:rPr>
          <w:t>31</w:t>
        </w:r>
        <w:r>
          <w:rPr>
            <w:noProof/>
            <w:webHidden/>
          </w:rPr>
          <w:fldChar w:fldCharType="end"/>
        </w:r>
      </w:hyperlink>
    </w:p>
    <w:p w14:paraId="4E64E38C" w14:textId="77777777" w:rsidR="00CA5D22" w:rsidRDefault="00CA5D22">
      <w:pPr>
        <w:pStyle w:val="TOC2"/>
        <w:tabs>
          <w:tab w:val="left" w:pos="880"/>
          <w:tab w:val="right" w:leader="dot" w:pos="9288"/>
        </w:tabs>
        <w:rPr>
          <w:rFonts w:eastAsia="Times New Roman"/>
          <w:noProof/>
          <w:kern w:val="2"/>
          <w:sz w:val="22"/>
          <w:lang w:eastAsia="cs-CZ"/>
        </w:rPr>
      </w:pPr>
      <w:hyperlink w:anchor="_Toc211535486" w:history="1">
        <w:r w:rsidRPr="00E50F18">
          <w:rPr>
            <w:rStyle w:val="Hyperlink"/>
            <w:noProof/>
          </w:rPr>
          <w:t>6.1</w:t>
        </w:r>
        <w:r>
          <w:rPr>
            <w:rFonts w:eastAsia="Times New Roman"/>
            <w:noProof/>
            <w:kern w:val="2"/>
            <w:sz w:val="22"/>
            <w:lang w:eastAsia="cs-CZ"/>
          </w:rPr>
          <w:tab/>
        </w:r>
        <w:r w:rsidRPr="00E50F18">
          <w:rPr>
            <w:rStyle w:val="Hyperlink"/>
            <w:noProof/>
          </w:rPr>
          <w:t>Task 5 (Properties)</w:t>
        </w:r>
        <w:r>
          <w:rPr>
            <w:noProof/>
            <w:webHidden/>
          </w:rPr>
          <w:tab/>
        </w:r>
        <w:r>
          <w:rPr>
            <w:noProof/>
            <w:webHidden/>
          </w:rPr>
          <w:fldChar w:fldCharType="begin"/>
        </w:r>
        <w:r>
          <w:rPr>
            <w:noProof/>
            <w:webHidden/>
          </w:rPr>
          <w:instrText xml:space="preserve"> PAGEREF _Toc211535486 \h </w:instrText>
        </w:r>
        <w:r>
          <w:rPr>
            <w:noProof/>
            <w:webHidden/>
          </w:rPr>
        </w:r>
        <w:r>
          <w:rPr>
            <w:noProof/>
            <w:webHidden/>
          </w:rPr>
          <w:fldChar w:fldCharType="separate"/>
        </w:r>
        <w:r w:rsidR="00641CA2">
          <w:rPr>
            <w:noProof/>
            <w:webHidden/>
          </w:rPr>
          <w:t>31</w:t>
        </w:r>
        <w:r>
          <w:rPr>
            <w:noProof/>
            <w:webHidden/>
          </w:rPr>
          <w:fldChar w:fldCharType="end"/>
        </w:r>
      </w:hyperlink>
    </w:p>
    <w:p w14:paraId="0F7A5704" w14:textId="77777777" w:rsidR="00CA5D22" w:rsidRDefault="00CA5D22">
      <w:pPr>
        <w:pStyle w:val="TOC2"/>
        <w:tabs>
          <w:tab w:val="left" w:pos="880"/>
          <w:tab w:val="right" w:leader="dot" w:pos="9288"/>
        </w:tabs>
        <w:rPr>
          <w:rFonts w:eastAsia="Times New Roman"/>
          <w:noProof/>
          <w:kern w:val="2"/>
          <w:sz w:val="22"/>
          <w:lang w:eastAsia="cs-CZ"/>
        </w:rPr>
      </w:pPr>
      <w:hyperlink w:anchor="_Toc211535487" w:history="1">
        <w:r w:rsidRPr="00E50F18">
          <w:rPr>
            <w:rStyle w:val="Hyperlink"/>
            <w:noProof/>
          </w:rPr>
          <w:t>6.2</w:t>
        </w:r>
        <w:r>
          <w:rPr>
            <w:rFonts w:eastAsia="Times New Roman"/>
            <w:noProof/>
            <w:kern w:val="2"/>
            <w:sz w:val="22"/>
            <w:lang w:eastAsia="cs-CZ"/>
          </w:rPr>
          <w:tab/>
        </w:r>
        <w:r w:rsidRPr="00E50F18">
          <w:rPr>
            <w:rStyle w:val="Hyperlink"/>
            <w:noProof/>
          </w:rPr>
          <w:t>Task 5 (Windows INI)</w:t>
        </w:r>
        <w:r>
          <w:rPr>
            <w:noProof/>
            <w:webHidden/>
          </w:rPr>
          <w:tab/>
        </w:r>
        <w:r>
          <w:rPr>
            <w:noProof/>
            <w:webHidden/>
          </w:rPr>
          <w:fldChar w:fldCharType="begin"/>
        </w:r>
        <w:r>
          <w:rPr>
            <w:noProof/>
            <w:webHidden/>
          </w:rPr>
          <w:instrText xml:space="preserve"> PAGEREF _Toc211535487 \h </w:instrText>
        </w:r>
        <w:r>
          <w:rPr>
            <w:noProof/>
            <w:webHidden/>
          </w:rPr>
        </w:r>
        <w:r>
          <w:rPr>
            <w:noProof/>
            <w:webHidden/>
          </w:rPr>
          <w:fldChar w:fldCharType="separate"/>
        </w:r>
        <w:r w:rsidR="00641CA2">
          <w:rPr>
            <w:noProof/>
            <w:webHidden/>
          </w:rPr>
          <w:t>32</w:t>
        </w:r>
        <w:r>
          <w:rPr>
            <w:noProof/>
            <w:webHidden/>
          </w:rPr>
          <w:fldChar w:fldCharType="end"/>
        </w:r>
      </w:hyperlink>
    </w:p>
    <w:p w14:paraId="6368F02B"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88" w:history="1">
        <w:r w:rsidRPr="00E50F18">
          <w:rPr>
            <w:rStyle w:val="Hyperlink"/>
            <w:noProof/>
            <w:lang w:val="en-GB"/>
          </w:rPr>
          <w:t>7</w:t>
        </w:r>
        <w:r>
          <w:rPr>
            <w:rFonts w:eastAsia="Times New Roman"/>
            <w:b w:val="0"/>
            <w:noProof/>
            <w:kern w:val="2"/>
            <w:sz w:val="22"/>
            <w:lang w:eastAsia="cs-CZ"/>
          </w:rPr>
          <w:tab/>
        </w:r>
        <w:r w:rsidRPr="00E50F18">
          <w:rPr>
            <w:rStyle w:val="Hyperlink"/>
            <w:noProof/>
            <w:lang w:val="en-GB"/>
          </w:rPr>
          <w:t>CSV data (Comma Separated Values)</w:t>
        </w:r>
        <w:r>
          <w:rPr>
            <w:noProof/>
            <w:webHidden/>
          </w:rPr>
          <w:tab/>
        </w:r>
        <w:r>
          <w:rPr>
            <w:noProof/>
            <w:webHidden/>
          </w:rPr>
          <w:fldChar w:fldCharType="begin"/>
        </w:r>
        <w:r>
          <w:rPr>
            <w:noProof/>
            <w:webHidden/>
          </w:rPr>
          <w:instrText xml:space="preserve"> PAGEREF _Toc211535488 \h </w:instrText>
        </w:r>
        <w:r>
          <w:rPr>
            <w:noProof/>
            <w:webHidden/>
          </w:rPr>
        </w:r>
        <w:r>
          <w:rPr>
            <w:noProof/>
            <w:webHidden/>
          </w:rPr>
          <w:fldChar w:fldCharType="separate"/>
        </w:r>
        <w:r w:rsidR="00641CA2">
          <w:rPr>
            <w:noProof/>
            <w:webHidden/>
          </w:rPr>
          <w:t>34</w:t>
        </w:r>
        <w:r>
          <w:rPr>
            <w:noProof/>
            <w:webHidden/>
          </w:rPr>
          <w:fldChar w:fldCharType="end"/>
        </w:r>
      </w:hyperlink>
    </w:p>
    <w:p w14:paraId="4BD298E8"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89" w:history="1">
        <w:r w:rsidRPr="00E50F18">
          <w:rPr>
            <w:rStyle w:val="Hyperlink"/>
            <w:noProof/>
            <w:lang w:val="en-GB"/>
          </w:rPr>
          <w:t>8</w:t>
        </w:r>
        <w:r>
          <w:rPr>
            <w:rFonts w:eastAsia="Times New Roman"/>
            <w:b w:val="0"/>
            <w:noProof/>
            <w:kern w:val="2"/>
            <w:sz w:val="22"/>
            <w:lang w:eastAsia="cs-CZ"/>
          </w:rPr>
          <w:tab/>
        </w:r>
        <w:r w:rsidRPr="00E50F18">
          <w:rPr>
            <w:rStyle w:val="Hyperlink"/>
            <w:noProof/>
            <w:lang w:val="en-GB"/>
          </w:rPr>
          <w:t>X-components</w:t>
        </w:r>
        <w:r>
          <w:rPr>
            <w:noProof/>
            <w:webHidden/>
          </w:rPr>
          <w:tab/>
        </w:r>
        <w:r>
          <w:rPr>
            <w:noProof/>
            <w:webHidden/>
          </w:rPr>
          <w:fldChar w:fldCharType="begin"/>
        </w:r>
        <w:r>
          <w:rPr>
            <w:noProof/>
            <w:webHidden/>
          </w:rPr>
          <w:instrText xml:space="preserve"> PAGEREF _Toc211535489 \h </w:instrText>
        </w:r>
        <w:r>
          <w:rPr>
            <w:noProof/>
            <w:webHidden/>
          </w:rPr>
        </w:r>
        <w:r>
          <w:rPr>
            <w:noProof/>
            <w:webHidden/>
          </w:rPr>
          <w:fldChar w:fldCharType="separate"/>
        </w:r>
        <w:r w:rsidR="00641CA2">
          <w:rPr>
            <w:noProof/>
            <w:webHidden/>
          </w:rPr>
          <w:t>36</w:t>
        </w:r>
        <w:r>
          <w:rPr>
            <w:noProof/>
            <w:webHidden/>
          </w:rPr>
          <w:fldChar w:fldCharType="end"/>
        </w:r>
      </w:hyperlink>
    </w:p>
    <w:p w14:paraId="6940DCB6" w14:textId="77777777" w:rsidR="00CA5D22" w:rsidRDefault="00CA5D22">
      <w:pPr>
        <w:pStyle w:val="TOC2"/>
        <w:tabs>
          <w:tab w:val="left" w:pos="880"/>
          <w:tab w:val="right" w:leader="dot" w:pos="9288"/>
        </w:tabs>
        <w:rPr>
          <w:rFonts w:eastAsia="Times New Roman"/>
          <w:noProof/>
          <w:kern w:val="2"/>
          <w:sz w:val="22"/>
          <w:lang w:eastAsia="cs-CZ"/>
        </w:rPr>
      </w:pPr>
      <w:hyperlink w:anchor="_Toc211535490" w:history="1">
        <w:r w:rsidRPr="00E50F18">
          <w:rPr>
            <w:rStyle w:val="Hyperlink"/>
            <w:noProof/>
          </w:rPr>
          <w:t>8.1</w:t>
        </w:r>
        <w:r>
          <w:rPr>
            <w:rFonts w:eastAsia="Times New Roman"/>
            <w:noProof/>
            <w:kern w:val="2"/>
            <w:sz w:val="22"/>
            <w:lang w:eastAsia="cs-CZ"/>
          </w:rPr>
          <w:tab/>
        </w:r>
        <w:r w:rsidRPr="00E50F18">
          <w:rPr>
            <w:rStyle w:val="Hyperlink"/>
            <w:noProof/>
          </w:rPr>
          <w:t>Task 6</w:t>
        </w:r>
        <w:r>
          <w:rPr>
            <w:noProof/>
            <w:webHidden/>
          </w:rPr>
          <w:tab/>
        </w:r>
        <w:r>
          <w:rPr>
            <w:noProof/>
            <w:webHidden/>
          </w:rPr>
          <w:fldChar w:fldCharType="begin"/>
        </w:r>
        <w:r>
          <w:rPr>
            <w:noProof/>
            <w:webHidden/>
          </w:rPr>
          <w:instrText xml:space="preserve"> PAGEREF _Toc211535490 \h </w:instrText>
        </w:r>
        <w:r>
          <w:rPr>
            <w:noProof/>
            <w:webHidden/>
          </w:rPr>
        </w:r>
        <w:r>
          <w:rPr>
            <w:noProof/>
            <w:webHidden/>
          </w:rPr>
          <w:fldChar w:fldCharType="separate"/>
        </w:r>
        <w:r w:rsidR="00641CA2">
          <w:rPr>
            <w:noProof/>
            <w:webHidden/>
          </w:rPr>
          <w:t>36</w:t>
        </w:r>
        <w:r>
          <w:rPr>
            <w:noProof/>
            <w:webHidden/>
          </w:rPr>
          <w:fldChar w:fldCharType="end"/>
        </w:r>
      </w:hyperlink>
    </w:p>
    <w:p w14:paraId="7860298D" w14:textId="77777777" w:rsidR="00CA5D22" w:rsidRDefault="00CA5D22">
      <w:pPr>
        <w:pStyle w:val="TOC2"/>
        <w:tabs>
          <w:tab w:val="left" w:pos="880"/>
          <w:tab w:val="right" w:leader="dot" w:pos="9288"/>
        </w:tabs>
        <w:rPr>
          <w:rFonts w:eastAsia="Times New Roman"/>
          <w:noProof/>
          <w:kern w:val="2"/>
          <w:sz w:val="22"/>
          <w:lang w:eastAsia="cs-CZ"/>
        </w:rPr>
      </w:pPr>
      <w:hyperlink w:anchor="_Toc211535491" w:history="1">
        <w:r w:rsidRPr="00E50F18">
          <w:rPr>
            <w:rStyle w:val="Hyperlink"/>
            <w:noProof/>
          </w:rPr>
          <w:t>8.2</w:t>
        </w:r>
        <w:r>
          <w:rPr>
            <w:rFonts w:eastAsia="Times New Roman"/>
            <w:noProof/>
            <w:kern w:val="2"/>
            <w:sz w:val="22"/>
            <w:lang w:eastAsia="cs-CZ"/>
          </w:rPr>
          <w:tab/>
        </w:r>
        <w:r w:rsidRPr="00E50F18">
          <w:rPr>
            <w:rStyle w:val="Hyperlink"/>
            <w:noProof/>
          </w:rPr>
          <w:t>Task 6 (variant with transformation)</w:t>
        </w:r>
        <w:r>
          <w:rPr>
            <w:noProof/>
            <w:webHidden/>
          </w:rPr>
          <w:tab/>
        </w:r>
        <w:r>
          <w:rPr>
            <w:noProof/>
            <w:webHidden/>
          </w:rPr>
          <w:fldChar w:fldCharType="begin"/>
        </w:r>
        <w:r>
          <w:rPr>
            <w:noProof/>
            <w:webHidden/>
          </w:rPr>
          <w:instrText xml:space="preserve"> PAGEREF _Toc211535491 \h </w:instrText>
        </w:r>
        <w:r>
          <w:rPr>
            <w:noProof/>
            <w:webHidden/>
          </w:rPr>
        </w:r>
        <w:r>
          <w:rPr>
            <w:noProof/>
            <w:webHidden/>
          </w:rPr>
          <w:fldChar w:fldCharType="separate"/>
        </w:r>
        <w:r w:rsidR="00641CA2">
          <w:rPr>
            <w:noProof/>
            <w:webHidden/>
          </w:rPr>
          <w:t>38</w:t>
        </w:r>
        <w:r>
          <w:rPr>
            <w:noProof/>
            <w:webHidden/>
          </w:rPr>
          <w:fldChar w:fldCharType="end"/>
        </w:r>
      </w:hyperlink>
    </w:p>
    <w:p w14:paraId="1C26F498" w14:textId="77777777" w:rsidR="00CA5D22" w:rsidRDefault="00CA5D22">
      <w:pPr>
        <w:pStyle w:val="TOC2"/>
        <w:tabs>
          <w:tab w:val="left" w:pos="880"/>
          <w:tab w:val="right" w:leader="dot" w:pos="9288"/>
        </w:tabs>
        <w:rPr>
          <w:rFonts w:eastAsia="Times New Roman"/>
          <w:noProof/>
          <w:kern w:val="2"/>
          <w:sz w:val="22"/>
          <w:lang w:eastAsia="cs-CZ"/>
        </w:rPr>
      </w:pPr>
      <w:hyperlink w:anchor="_Toc211535492" w:history="1">
        <w:r w:rsidRPr="00E50F18">
          <w:rPr>
            <w:rStyle w:val="Hyperlink"/>
            <w:noProof/>
          </w:rPr>
          <w:t>8.3</w:t>
        </w:r>
        <w:r>
          <w:rPr>
            <w:rFonts w:eastAsia="Times New Roman"/>
            <w:noProof/>
            <w:kern w:val="2"/>
            <w:sz w:val="22"/>
            <w:lang w:eastAsia="cs-CZ"/>
          </w:rPr>
          <w:tab/>
        </w:r>
        <w:r w:rsidRPr="00E50F18">
          <w:rPr>
            <w:rStyle w:val="Hyperlink"/>
            <w:noProof/>
          </w:rPr>
          <w:t>Tas</w:t>
        </w:r>
        <w:r w:rsidRPr="00E50F18">
          <w:rPr>
            <w:rStyle w:val="Hyperlink"/>
            <w:noProof/>
          </w:rPr>
          <w:t>k</w:t>
        </w:r>
        <w:r w:rsidRPr="00E50F18">
          <w:rPr>
            <w:rStyle w:val="Hyperlink"/>
            <w:noProof/>
          </w:rPr>
          <w:t xml:space="preserve"> 6 (using X-component to construct data)</w:t>
        </w:r>
        <w:r>
          <w:rPr>
            <w:noProof/>
            <w:webHidden/>
          </w:rPr>
          <w:tab/>
        </w:r>
        <w:r>
          <w:rPr>
            <w:noProof/>
            <w:webHidden/>
          </w:rPr>
          <w:fldChar w:fldCharType="begin"/>
        </w:r>
        <w:r>
          <w:rPr>
            <w:noProof/>
            <w:webHidden/>
          </w:rPr>
          <w:instrText xml:space="preserve"> PAGEREF _Toc211535492 \h </w:instrText>
        </w:r>
        <w:r>
          <w:rPr>
            <w:noProof/>
            <w:webHidden/>
          </w:rPr>
        </w:r>
        <w:r>
          <w:rPr>
            <w:noProof/>
            <w:webHidden/>
          </w:rPr>
          <w:fldChar w:fldCharType="separate"/>
        </w:r>
        <w:r w:rsidR="00641CA2">
          <w:rPr>
            <w:noProof/>
            <w:webHidden/>
          </w:rPr>
          <w:t>41</w:t>
        </w:r>
        <w:r>
          <w:rPr>
            <w:noProof/>
            <w:webHidden/>
          </w:rPr>
          <w:fldChar w:fldCharType="end"/>
        </w:r>
      </w:hyperlink>
    </w:p>
    <w:p w14:paraId="1D823420" w14:textId="77777777" w:rsidR="00CA5D22" w:rsidRDefault="00CA5D22">
      <w:pPr>
        <w:pStyle w:val="TOC1"/>
        <w:tabs>
          <w:tab w:val="left" w:pos="403"/>
          <w:tab w:val="right" w:leader="dot" w:pos="9288"/>
        </w:tabs>
        <w:rPr>
          <w:rFonts w:eastAsia="Times New Roman"/>
          <w:b w:val="0"/>
          <w:noProof/>
          <w:kern w:val="2"/>
          <w:sz w:val="22"/>
          <w:lang w:eastAsia="cs-CZ"/>
        </w:rPr>
      </w:pPr>
      <w:hyperlink w:anchor="_Toc211535493" w:history="1">
        <w:r w:rsidRPr="00E50F18">
          <w:rPr>
            <w:rStyle w:val="Hyperlink"/>
            <w:noProof/>
            <w:lang w:val="en-GB"/>
          </w:rPr>
          <w:t>9</w:t>
        </w:r>
        <w:r>
          <w:rPr>
            <w:rFonts w:eastAsia="Times New Roman"/>
            <w:b w:val="0"/>
            <w:noProof/>
            <w:kern w:val="2"/>
            <w:sz w:val="22"/>
            <w:lang w:eastAsia="cs-CZ"/>
          </w:rPr>
          <w:tab/>
        </w:r>
        <w:r w:rsidRPr="00E50F18">
          <w:rPr>
            <w:rStyle w:val="Hyperlink"/>
            <w:noProof/>
            <w:lang w:val="en-GB"/>
          </w:rPr>
          <w:t>X-lexicon</w:t>
        </w:r>
        <w:r>
          <w:rPr>
            <w:noProof/>
            <w:webHidden/>
          </w:rPr>
          <w:tab/>
        </w:r>
        <w:r>
          <w:rPr>
            <w:noProof/>
            <w:webHidden/>
          </w:rPr>
          <w:fldChar w:fldCharType="begin"/>
        </w:r>
        <w:r>
          <w:rPr>
            <w:noProof/>
            <w:webHidden/>
          </w:rPr>
          <w:instrText xml:space="preserve"> PAGEREF _Toc211535493 \h </w:instrText>
        </w:r>
        <w:r>
          <w:rPr>
            <w:noProof/>
            <w:webHidden/>
          </w:rPr>
        </w:r>
        <w:r>
          <w:rPr>
            <w:noProof/>
            <w:webHidden/>
          </w:rPr>
          <w:fldChar w:fldCharType="separate"/>
        </w:r>
        <w:r w:rsidR="00641CA2">
          <w:rPr>
            <w:noProof/>
            <w:webHidden/>
          </w:rPr>
          <w:t>44</w:t>
        </w:r>
        <w:r>
          <w:rPr>
            <w:noProof/>
            <w:webHidden/>
          </w:rPr>
          <w:fldChar w:fldCharType="end"/>
        </w:r>
      </w:hyperlink>
    </w:p>
    <w:p w14:paraId="27167F5A" w14:textId="77777777" w:rsidR="00CA5D22" w:rsidRDefault="00CA5D22">
      <w:pPr>
        <w:pStyle w:val="TOC2"/>
        <w:tabs>
          <w:tab w:val="left" w:pos="880"/>
          <w:tab w:val="right" w:leader="dot" w:pos="9288"/>
        </w:tabs>
        <w:rPr>
          <w:rFonts w:eastAsia="Times New Roman"/>
          <w:noProof/>
          <w:kern w:val="2"/>
          <w:sz w:val="22"/>
          <w:lang w:eastAsia="cs-CZ"/>
        </w:rPr>
      </w:pPr>
      <w:hyperlink w:anchor="_Toc211535494" w:history="1">
        <w:r w:rsidRPr="00E50F18">
          <w:rPr>
            <w:rStyle w:val="Hyperlink"/>
            <w:noProof/>
          </w:rPr>
          <w:t>9.1</w:t>
        </w:r>
        <w:r>
          <w:rPr>
            <w:rFonts w:eastAsia="Times New Roman"/>
            <w:noProof/>
            <w:kern w:val="2"/>
            <w:sz w:val="22"/>
            <w:lang w:eastAsia="cs-CZ"/>
          </w:rPr>
          <w:tab/>
        </w:r>
        <w:r w:rsidRPr="00E50F18">
          <w:rPr>
            <w:rStyle w:val="Hyperlink"/>
            <w:noProof/>
          </w:rPr>
          <w:t>Task 7</w:t>
        </w:r>
        <w:r>
          <w:rPr>
            <w:noProof/>
            <w:webHidden/>
          </w:rPr>
          <w:tab/>
        </w:r>
        <w:r>
          <w:rPr>
            <w:noProof/>
            <w:webHidden/>
          </w:rPr>
          <w:fldChar w:fldCharType="begin"/>
        </w:r>
        <w:r>
          <w:rPr>
            <w:noProof/>
            <w:webHidden/>
          </w:rPr>
          <w:instrText xml:space="preserve"> PAGEREF _Toc211535494 \h </w:instrText>
        </w:r>
        <w:r>
          <w:rPr>
            <w:noProof/>
            <w:webHidden/>
          </w:rPr>
        </w:r>
        <w:r>
          <w:rPr>
            <w:noProof/>
            <w:webHidden/>
          </w:rPr>
          <w:fldChar w:fldCharType="separate"/>
        </w:r>
        <w:r w:rsidR="00641CA2">
          <w:rPr>
            <w:noProof/>
            <w:webHidden/>
          </w:rPr>
          <w:t>44</w:t>
        </w:r>
        <w:r>
          <w:rPr>
            <w:noProof/>
            <w:webHidden/>
          </w:rPr>
          <w:fldChar w:fldCharType="end"/>
        </w:r>
      </w:hyperlink>
    </w:p>
    <w:p w14:paraId="25205D5D" w14:textId="77777777" w:rsidR="00CA5D22" w:rsidRDefault="00CA5D22">
      <w:pPr>
        <w:pStyle w:val="TOC1"/>
        <w:tabs>
          <w:tab w:val="left" w:pos="600"/>
          <w:tab w:val="right" w:leader="dot" w:pos="9288"/>
        </w:tabs>
        <w:rPr>
          <w:rFonts w:eastAsia="Times New Roman"/>
          <w:b w:val="0"/>
          <w:noProof/>
          <w:kern w:val="2"/>
          <w:sz w:val="22"/>
          <w:lang w:eastAsia="cs-CZ"/>
        </w:rPr>
      </w:pPr>
      <w:hyperlink w:anchor="_Toc211535495" w:history="1">
        <w:r w:rsidRPr="00E50F18">
          <w:rPr>
            <w:rStyle w:val="Hyperlink"/>
            <w:noProof/>
            <w:lang w:val="en-GB"/>
          </w:rPr>
          <w:t>10</w:t>
        </w:r>
        <w:r>
          <w:rPr>
            <w:rFonts w:eastAsia="Times New Roman"/>
            <w:b w:val="0"/>
            <w:noProof/>
            <w:kern w:val="2"/>
            <w:sz w:val="22"/>
            <w:lang w:eastAsia="cs-CZ"/>
          </w:rPr>
          <w:tab/>
        </w:r>
        <w:r w:rsidRPr="00E50F18">
          <w:rPr>
            <w:rStyle w:val="Hyperlink"/>
            <w:noProof/>
            <w:lang w:val="en-GB"/>
          </w:rPr>
          <w:t>Utilities</w:t>
        </w:r>
        <w:r>
          <w:rPr>
            <w:noProof/>
            <w:webHidden/>
          </w:rPr>
          <w:tab/>
        </w:r>
        <w:r>
          <w:rPr>
            <w:noProof/>
            <w:webHidden/>
          </w:rPr>
          <w:fldChar w:fldCharType="begin"/>
        </w:r>
        <w:r>
          <w:rPr>
            <w:noProof/>
            <w:webHidden/>
          </w:rPr>
          <w:instrText xml:space="preserve"> PAGEREF _Toc211535495 \h </w:instrText>
        </w:r>
        <w:r>
          <w:rPr>
            <w:noProof/>
            <w:webHidden/>
          </w:rPr>
        </w:r>
        <w:r>
          <w:rPr>
            <w:noProof/>
            <w:webHidden/>
          </w:rPr>
          <w:fldChar w:fldCharType="separate"/>
        </w:r>
        <w:r w:rsidR="00641CA2">
          <w:rPr>
            <w:noProof/>
            <w:webHidden/>
          </w:rPr>
          <w:t>47</w:t>
        </w:r>
        <w:r>
          <w:rPr>
            <w:noProof/>
            <w:webHidden/>
          </w:rPr>
          <w:fldChar w:fldCharType="end"/>
        </w:r>
      </w:hyperlink>
    </w:p>
    <w:p w14:paraId="65AA7F11" w14:textId="77777777" w:rsidR="00CA5D22" w:rsidRDefault="00CA5D22">
      <w:pPr>
        <w:pStyle w:val="TOC2"/>
        <w:tabs>
          <w:tab w:val="left" w:pos="880"/>
          <w:tab w:val="right" w:leader="dot" w:pos="9288"/>
        </w:tabs>
        <w:rPr>
          <w:rFonts w:eastAsia="Times New Roman"/>
          <w:noProof/>
          <w:kern w:val="2"/>
          <w:sz w:val="22"/>
          <w:lang w:eastAsia="cs-CZ"/>
        </w:rPr>
      </w:pPr>
      <w:hyperlink w:anchor="_Toc211535496" w:history="1">
        <w:r w:rsidRPr="00E50F18">
          <w:rPr>
            <w:rStyle w:val="Hyperlink"/>
            <w:noProof/>
          </w:rPr>
          <w:t>10.1</w:t>
        </w:r>
        <w:r>
          <w:rPr>
            <w:rFonts w:eastAsia="Times New Roman"/>
            <w:noProof/>
            <w:kern w:val="2"/>
            <w:sz w:val="22"/>
            <w:lang w:eastAsia="cs-CZ"/>
          </w:rPr>
          <w:tab/>
        </w:r>
        <w:r w:rsidRPr="00E50F18">
          <w:rPr>
            <w:rStyle w:val="Hyperlink"/>
            <w:noProof/>
          </w:rPr>
          <w:t>Task 8: Create X-definition from XML or JSON data</w:t>
        </w:r>
        <w:r>
          <w:rPr>
            <w:noProof/>
            <w:webHidden/>
          </w:rPr>
          <w:tab/>
        </w:r>
        <w:r>
          <w:rPr>
            <w:noProof/>
            <w:webHidden/>
          </w:rPr>
          <w:fldChar w:fldCharType="begin"/>
        </w:r>
        <w:r>
          <w:rPr>
            <w:noProof/>
            <w:webHidden/>
          </w:rPr>
          <w:instrText xml:space="preserve"> PAGEREF _Toc211535496 \h </w:instrText>
        </w:r>
        <w:r>
          <w:rPr>
            <w:noProof/>
            <w:webHidden/>
          </w:rPr>
        </w:r>
        <w:r>
          <w:rPr>
            <w:noProof/>
            <w:webHidden/>
          </w:rPr>
          <w:fldChar w:fldCharType="separate"/>
        </w:r>
        <w:r w:rsidR="00641CA2">
          <w:rPr>
            <w:noProof/>
            <w:webHidden/>
          </w:rPr>
          <w:t>47</w:t>
        </w:r>
        <w:r>
          <w:rPr>
            <w:noProof/>
            <w:webHidden/>
          </w:rPr>
          <w:fldChar w:fldCharType="end"/>
        </w:r>
      </w:hyperlink>
    </w:p>
    <w:p w14:paraId="58D9978D" w14:textId="77777777" w:rsidR="00CA5D22" w:rsidRDefault="00CA5D22">
      <w:pPr>
        <w:pStyle w:val="TOC2"/>
        <w:tabs>
          <w:tab w:val="left" w:pos="880"/>
          <w:tab w:val="right" w:leader="dot" w:pos="9288"/>
        </w:tabs>
        <w:rPr>
          <w:rFonts w:eastAsia="Times New Roman"/>
          <w:noProof/>
          <w:kern w:val="2"/>
          <w:sz w:val="22"/>
          <w:lang w:eastAsia="cs-CZ"/>
        </w:rPr>
      </w:pPr>
      <w:hyperlink w:anchor="_Toc211535497" w:history="1">
        <w:r w:rsidRPr="00E50F18">
          <w:rPr>
            <w:rStyle w:val="Hyperlink"/>
            <w:noProof/>
          </w:rPr>
          <w:t>10.2</w:t>
        </w:r>
        <w:r>
          <w:rPr>
            <w:rFonts w:eastAsia="Times New Roman"/>
            <w:noProof/>
            <w:kern w:val="2"/>
            <w:sz w:val="22"/>
            <w:lang w:eastAsia="cs-CZ"/>
          </w:rPr>
          <w:tab/>
        </w:r>
        <w:r w:rsidRPr="00E50F18">
          <w:rPr>
            <w:rStyle w:val="Hyperlink"/>
            <w:noProof/>
          </w:rPr>
          <w:t>Task 9: Create XML schema (XSD) from X-definition</w:t>
        </w:r>
        <w:r>
          <w:rPr>
            <w:noProof/>
            <w:webHidden/>
          </w:rPr>
          <w:tab/>
        </w:r>
        <w:r>
          <w:rPr>
            <w:noProof/>
            <w:webHidden/>
          </w:rPr>
          <w:fldChar w:fldCharType="begin"/>
        </w:r>
        <w:r>
          <w:rPr>
            <w:noProof/>
            <w:webHidden/>
          </w:rPr>
          <w:instrText xml:space="preserve"> PAGEREF _Toc211535497 \h </w:instrText>
        </w:r>
        <w:r>
          <w:rPr>
            <w:noProof/>
            <w:webHidden/>
          </w:rPr>
        </w:r>
        <w:r>
          <w:rPr>
            <w:noProof/>
            <w:webHidden/>
          </w:rPr>
          <w:fldChar w:fldCharType="separate"/>
        </w:r>
        <w:r w:rsidR="00641CA2">
          <w:rPr>
            <w:noProof/>
            <w:webHidden/>
          </w:rPr>
          <w:t>48</w:t>
        </w:r>
        <w:r>
          <w:rPr>
            <w:noProof/>
            <w:webHidden/>
          </w:rPr>
          <w:fldChar w:fldCharType="end"/>
        </w:r>
      </w:hyperlink>
    </w:p>
    <w:p w14:paraId="2E97D70A" w14:textId="77777777" w:rsidR="005B6A51" w:rsidRDefault="005B6A51">
      <w:pPr>
        <w:rPr>
          <w:lang w:val="en-GB"/>
        </w:rPr>
      </w:pPr>
      <w:r>
        <w:rPr>
          <w:rFonts w:eastAsia="Calibri" w:cs="Calibri"/>
          <w:b/>
          <w:i/>
          <w:sz w:val="18"/>
          <w:szCs w:val="18"/>
          <w:lang w:val="en-GB" w:eastAsia="en-US"/>
        </w:rPr>
        <w:fldChar w:fldCharType="end"/>
      </w:r>
      <w:r>
        <w:rPr>
          <w:rFonts w:eastAsia="Calibri" w:cs="Calibri"/>
          <w:b/>
          <w:i/>
          <w:color w:val="AA0082"/>
          <w:sz w:val="18"/>
          <w:szCs w:val="18"/>
          <w:lang w:val="en-GB"/>
        </w:rPr>
        <w:br w:type="page"/>
      </w:r>
    </w:p>
    <w:p w14:paraId="122153CE" w14:textId="77777777" w:rsidR="005B6A51" w:rsidRDefault="005B6A51">
      <w:pPr>
        <w:rPr>
          <w:b/>
          <w:bCs/>
          <w:sz w:val="32"/>
          <w:szCs w:val="32"/>
          <w:lang w:val="en-GB"/>
        </w:rPr>
      </w:pPr>
      <w:r>
        <w:rPr>
          <w:b/>
          <w:bCs/>
          <w:sz w:val="32"/>
          <w:szCs w:val="32"/>
          <w:lang w:val="en-GB"/>
        </w:rPr>
        <w:t>Notice</w:t>
      </w:r>
    </w:p>
    <w:p w14:paraId="2398D004" w14:textId="77777777" w:rsidR="005B6A51" w:rsidRDefault="005B6A51">
      <w:pPr>
        <w:rPr>
          <w:i/>
          <w:szCs w:val="20"/>
          <w:lang w:val="en-GB"/>
        </w:rPr>
      </w:pPr>
      <w:r>
        <w:rPr>
          <w:i/>
          <w:szCs w:val="20"/>
          <w:lang w:val="en-GB"/>
        </w:rPr>
        <w:t>Questions, remarks, and bug reports</w:t>
      </w:r>
      <w:r w:rsidR="003B2568">
        <w:rPr>
          <w:i/>
          <w:szCs w:val="20"/>
          <w:lang w:val="en-GB"/>
        </w:rPr>
        <w:t>,</w:t>
      </w:r>
      <w:r>
        <w:rPr>
          <w:i/>
          <w:szCs w:val="20"/>
          <w:lang w:val="en-GB"/>
        </w:rPr>
        <w:t xml:space="preserve"> please send to:</w:t>
      </w:r>
    </w:p>
    <w:p w14:paraId="3870FC8D" w14:textId="77777777" w:rsidR="005B6A51" w:rsidRDefault="005B6A51">
      <w:pPr>
        <w:ind w:left="284"/>
        <w:rPr>
          <w:i/>
          <w:szCs w:val="20"/>
          <w:lang w:val="en-GB"/>
        </w:rPr>
      </w:pPr>
      <w:r>
        <w:rPr>
          <w:i/>
          <w:szCs w:val="20"/>
          <w:lang w:val="en-GB"/>
        </w:rPr>
        <w:t xml:space="preserve"> </w:t>
      </w:r>
      <w:hyperlink r:id="rId14" w:history="1">
        <w:r>
          <w:rPr>
            <w:rStyle w:val="Hyperlink"/>
            <w:i/>
            <w:szCs w:val="20"/>
            <w:lang w:val="en-GB" w:bidi="en-GB"/>
          </w:rPr>
          <w:t>x</w:t>
        </w:r>
        <w:r>
          <w:rPr>
            <w:rStyle w:val="Hyperlink"/>
            <w:i/>
            <w:szCs w:val="20"/>
            <w:lang w:val="en-GB" w:bidi="en-GB"/>
          </w:rPr>
          <w:t>d</w:t>
        </w:r>
        <w:r>
          <w:rPr>
            <w:rStyle w:val="Hyperlink"/>
            <w:i/>
            <w:szCs w:val="20"/>
            <w:lang w:val="en-GB" w:bidi="en-GB"/>
          </w:rPr>
          <w:t>e</w:t>
        </w:r>
        <w:r>
          <w:rPr>
            <w:rStyle w:val="Hyperlink"/>
            <w:i/>
            <w:szCs w:val="20"/>
            <w:lang w:val="en-GB" w:bidi="en-GB"/>
          </w:rPr>
          <w:t>f@</w:t>
        </w:r>
        <w:r>
          <w:rPr>
            <w:rStyle w:val="Hyperlink"/>
            <w:i/>
            <w:szCs w:val="20"/>
            <w:lang w:val="en-GB" w:bidi="en-GB"/>
          </w:rPr>
          <w:t>s</w:t>
        </w:r>
        <w:r>
          <w:rPr>
            <w:rStyle w:val="Hyperlink"/>
            <w:i/>
            <w:szCs w:val="20"/>
            <w:lang w:val="en-GB" w:bidi="en-GB"/>
          </w:rPr>
          <w:t>yntea.cz</w:t>
        </w:r>
      </w:hyperlink>
      <w:r>
        <w:rPr>
          <w:i/>
          <w:szCs w:val="20"/>
          <w:lang w:val="en-GB"/>
        </w:rPr>
        <w:t xml:space="preserve">. </w:t>
      </w:r>
    </w:p>
    <w:p w14:paraId="6195718E" w14:textId="77777777" w:rsidR="003C5103" w:rsidRPr="003C5103" w:rsidRDefault="003C5103" w:rsidP="003C5103">
      <w:pPr>
        <w:rPr>
          <w:i/>
          <w:szCs w:val="20"/>
          <w:lang w:val="en-GB" w:eastAsia="en-US"/>
        </w:rPr>
      </w:pPr>
      <w:r>
        <w:rPr>
          <w:i/>
          <w:lang w:val="en-GB"/>
        </w:rPr>
        <w:t xml:space="preserve">The actual version of X-definition can be downloaded from </w:t>
      </w:r>
      <w:hyperlink r:id="rId15" w:history="1">
        <w:r>
          <w:rPr>
            <w:rStyle w:val="Hyperlink"/>
            <w:i/>
            <w:lang w:val="en-GB"/>
          </w:rPr>
          <w:t>https://github.com/Syntea/xdef</w:t>
        </w:r>
      </w:hyperlink>
    </w:p>
    <w:p w14:paraId="3D32479A" w14:textId="77777777" w:rsidR="003C5103" w:rsidRDefault="003C5103" w:rsidP="003C5103">
      <w:r>
        <w:rPr>
          <w:i/>
          <w:lang w:val="en-GB"/>
        </w:rPr>
        <w:t xml:space="preserve">or </w:t>
      </w:r>
      <w:hyperlink r:id="rId16" w:history="1">
        <w:r>
          <w:rPr>
            <w:rStyle w:val="Hyperlink"/>
            <w:i/>
            <w:lang w:val="en-GB"/>
          </w:rPr>
          <w:t>https://www.xdefinice.cz/en/download/</w:t>
        </w:r>
      </w:hyperlink>
      <w:r>
        <w:t>.</w:t>
      </w:r>
    </w:p>
    <w:p w14:paraId="4CF1B1D1" w14:textId="77777777" w:rsidR="003C5103" w:rsidRDefault="003C5103" w:rsidP="003C5103">
      <w:pPr>
        <w:rPr>
          <w:i/>
        </w:rPr>
      </w:pPr>
      <w:r>
        <w:rPr>
          <w:i/>
        </w:rPr>
        <w:t>You can also download jar files, documentation, and sources from the Nexus repository manager at:</w:t>
      </w:r>
    </w:p>
    <w:p w14:paraId="6F3F74B7" w14:textId="77777777" w:rsidR="003C5103" w:rsidRDefault="003C5103" w:rsidP="003C5103">
      <w:pPr>
        <w:rPr>
          <w:rStyle w:val="Hyperlink"/>
          <w:lang w:bidi="en-GB"/>
        </w:rPr>
      </w:pPr>
      <w:hyperlink r:id="rId17" w:anchor="nexus-search;gav~org.xdef~~~~" w:history="1">
        <w:r>
          <w:rPr>
            <w:rStyle w:val="Hyperlink"/>
            <w:i/>
            <w:lang w:bidi="en-GB"/>
          </w:rPr>
          <w:t>https://oss.sonatype.org/#nexus-search;gav~org.xdef</w:t>
        </w:r>
      </w:hyperlink>
      <w:r>
        <w:rPr>
          <w:rStyle w:val="Hyperlink"/>
          <w:i/>
          <w:lang w:bidi="en-GB"/>
        </w:rPr>
        <w:t>.</w:t>
      </w:r>
    </w:p>
    <w:p w14:paraId="706D8FDB" w14:textId="77777777" w:rsidR="005B6A51" w:rsidRDefault="005B6A51">
      <w:pPr>
        <w:rPr>
          <w:rFonts w:cs="Calibri"/>
          <w:i/>
          <w:szCs w:val="20"/>
          <w:lang w:val="en-GB"/>
        </w:rPr>
      </w:pPr>
      <w:r>
        <w:rPr>
          <w:rFonts w:cs="Calibri"/>
          <w:i/>
          <w:szCs w:val="20"/>
          <w:lang w:val="en-GB"/>
        </w:rPr>
        <w:t xml:space="preserve">A detailed description of the </w:t>
      </w:r>
      <w:r w:rsidR="0019342B">
        <w:rPr>
          <w:rFonts w:cs="Calibri"/>
          <w:i/>
          <w:szCs w:val="20"/>
          <w:lang w:val="en-GB"/>
        </w:rPr>
        <w:t>X-definition</w:t>
      </w:r>
      <w:r>
        <w:rPr>
          <w:rFonts w:cs="Calibri"/>
          <w:i/>
          <w:szCs w:val="20"/>
          <w:lang w:val="en-GB"/>
        </w:rPr>
        <w:t xml:space="preserve"> is available at:</w:t>
      </w:r>
    </w:p>
    <w:p w14:paraId="3634BCAB" w14:textId="77777777" w:rsidR="005B6A51" w:rsidRDefault="003C5103">
      <w:pPr>
        <w:ind w:left="284"/>
        <w:rPr>
          <w:rFonts w:cs="Calibri"/>
          <w:i/>
          <w:szCs w:val="20"/>
          <w:lang w:val="en-GB"/>
        </w:rPr>
      </w:pPr>
      <w:hyperlink r:id="rId18" w:history="1">
        <w:r w:rsidRPr="00261BCA">
          <w:rPr>
            <w:rStyle w:val="Hyperlink"/>
            <w:lang w:val="en-GB" w:bidi="en-GB"/>
          </w:rPr>
          <w:t>https</w:t>
        </w:r>
        <w:r w:rsidRPr="00261BCA">
          <w:rPr>
            <w:rStyle w:val="Hyperlink"/>
            <w:rFonts w:cs="Calibri"/>
            <w:i/>
            <w:szCs w:val="20"/>
            <w:lang w:val="en-GB" w:bidi="ar-SA"/>
          </w:rPr>
          <w:t>://xde</w:t>
        </w:r>
        <w:r w:rsidRPr="00261BCA">
          <w:rPr>
            <w:rStyle w:val="Hyperlink"/>
            <w:rFonts w:cs="Calibri"/>
            <w:i/>
            <w:szCs w:val="20"/>
            <w:lang w:val="en-GB" w:bidi="ar-SA"/>
          </w:rPr>
          <w:t>f</w:t>
        </w:r>
        <w:r w:rsidRPr="00261BCA">
          <w:rPr>
            <w:rStyle w:val="Hyperlink"/>
            <w:rFonts w:cs="Calibri"/>
            <w:i/>
            <w:szCs w:val="20"/>
            <w:lang w:val="en-GB" w:bidi="ar-SA"/>
          </w:rPr>
          <w:t>.syntea.cz/tutorial/</w:t>
        </w:r>
        <w:r w:rsidRPr="00261BCA">
          <w:rPr>
            <w:rStyle w:val="Hyperlink"/>
            <w:rFonts w:cs="Calibri"/>
            <w:i/>
            <w:szCs w:val="20"/>
            <w:lang w:val="en-GB" w:bidi="ar-SA"/>
          </w:rPr>
          <w:t>e</w:t>
        </w:r>
        <w:r w:rsidRPr="00261BCA">
          <w:rPr>
            <w:rStyle w:val="Hyperlink"/>
            <w:rFonts w:cs="Calibri"/>
            <w:i/>
            <w:szCs w:val="20"/>
            <w:lang w:val="en-GB" w:bidi="ar-SA"/>
          </w:rPr>
          <w:t>n</w:t>
        </w:r>
        <w:r w:rsidRPr="00261BCA">
          <w:rPr>
            <w:rStyle w:val="Hyperlink"/>
            <w:rFonts w:cs="Calibri"/>
            <w:i/>
            <w:szCs w:val="20"/>
            <w:lang w:val="en-GB" w:bidi="ar-SA"/>
          </w:rPr>
          <w:t>/us</w:t>
        </w:r>
        <w:r w:rsidRPr="00261BCA">
          <w:rPr>
            <w:rStyle w:val="Hyperlink"/>
            <w:rFonts w:cs="Calibri"/>
            <w:i/>
            <w:szCs w:val="20"/>
            <w:lang w:val="en-GB" w:bidi="ar-SA"/>
          </w:rPr>
          <w:t>e</w:t>
        </w:r>
        <w:r w:rsidRPr="00261BCA">
          <w:rPr>
            <w:rStyle w:val="Hyperlink"/>
            <w:rFonts w:cs="Calibri"/>
            <w:i/>
            <w:szCs w:val="20"/>
            <w:lang w:val="en-GB" w:bidi="ar-SA"/>
          </w:rPr>
          <w:t>r</w:t>
        </w:r>
        <w:r w:rsidRPr="00261BCA">
          <w:rPr>
            <w:rStyle w:val="Hyperlink"/>
            <w:rFonts w:cs="Calibri"/>
            <w:i/>
            <w:szCs w:val="20"/>
            <w:lang w:val="en-GB" w:bidi="ar-SA"/>
          </w:rPr>
          <w:t>d</w:t>
        </w:r>
        <w:r w:rsidRPr="00261BCA">
          <w:rPr>
            <w:rStyle w:val="Hyperlink"/>
            <w:rFonts w:cs="Calibri"/>
            <w:i/>
            <w:szCs w:val="20"/>
            <w:lang w:val="en-GB" w:bidi="ar-SA"/>
          </w:rPr>
          <w:t>oc/xdef</w:t>
        </w:r>
        <w:r w:rsidRPr="00261BCA">
          <w:rPr>
            <w:rStyle w:val="Hyperlink"/>
            <w:rFonts w:cs="Calibri"/>
            <w:i/>
            <w:szCs w:val="20"/>
            <w:lang w:val="en-GB" w:bidi="ar-SA"/>
          </w:rPr>
          <w:t>-4</w:t>
        </w:r>
        <w:r w:rsidRPr="00261BCA">
          <w:rPr>
            <w:rStyle w:val="Hyperlink"/>
            <w:rFonts w:cs="Calibri"/>
            <w:i/>
            <w:szCs w:val="20"/>
            <w:lang w:val="en-GB" w:bidi="ar-SA"/>
          </w:rPr>
          <w:t>.2.pdf</w:t>
        </w:r>
      </w:hyperlink>
    </w:p>
    <w:p w14:paraId="2036CC8E" w14:textId="77777777" w:rsidR="005B6A51" w:rsidRDefault="005B6A51">
      <w:pPr>
        <w:rPr>
          <w:rFonts w:cs="Calibri"/>
          <w:i/>
          <w:szCs w:val="20"/>
          <w:lang w:val="en-GB"/>
        </w:rPr>
      </w:pPr>
      <w:r>
        <w:rPr>
          <w:rFonts w:cs="Calibri"/>
          <w:i/>
          <w:szCs w:val="20"/>
          <w:lang w:val="en-GB"/>
        </w:rPr>
        <w:t>The Java documentation is available at:</w:t>
      </w:r>
    </w:p>
    <w:p w14:paraId="715234A8" w14:textId="77777777" w:rsidR="005B6A51" w:rsidRDefault="005B6A51">
      <w:pPr>
        <w:ind w:left="284"/>
        <w:rPr>
          <w:rFonts w:cs="Calibri"/>
          <w:i/>
          <w:szCs w:val="20"/>
          <w:lang w:val="en-GB"/>
        </w:rPr>
      </w:pPr>
      <w:r>
        <w:rPr>
          <w:rFonts w:cs="Calibri"/>
          <w:i/>
          <w:szCs w:val="20"/>
          <w:lang w:val="en-GB"/>
        </w:rPr>
        <w:t xml:space="preserve"> </w:t>
      </w:r>
      <w:r>
        <w:rPr>
          <w:rStyle w:val="Hyperlink"/>
          <w:lang w:val="en-GB" w:bidi="en-GB"/>
        </w:rPr>
        <w:fldChar w:fldCharType="begin"/>
      </w:r>
      <w:r>
        <w:rPr>
          <w:rStyle w:val="Hyperlink"/>
          <w:lang w:val="en-GB" w:bidi="en-GB"/>
        </w:rPr>
        <w:instrText>HYPERLINK "https://xdef.syntea.cz/tutorial/en/userdoc/xdef-javadoc.jar"</w:instrText>
      </w:r>
      <w:r>
        <w:rPr>
          <w:rStyle w:val="Hyperlink"/>
          <w:lang w:val="en-GB" w:bidi="en-GB"/>
        </w:rPr>
      </w:r>
      <w:r>
        <w:rPr>
          <w:rStyle w:val="Hyperlink"/>
          <w:lang w:val="en-GB" w:bidi="en-GB"/>
        </w:rPr>
        <w:fldChar w:fldCharType="separate"/>
      </w:r>
      <w:r>
        <w:rPr>
          <w:rStyle w:val="Hyperlink"/>
          <w:lang w:val="en-GB" w:bidi="en-GB"/>
        </w:rPr>
        <w:t>https</w:t>
      </w:r>
      <w:r>
        <w:rPr>
          <w:rStyle w:val="Hyperlink"/>
          <w:rFonts w:cs="Calibri"/>
          <w:i/>
          <w:szCs w:val="20"/>
          <w:lang w:val="en-GB" w:bidi="ar-SA"/>
        </w:rPr>
        <w:t>://xdef.syntea.</w:t>
      </w:r>
      <w:r>
        <w:rPr>
          <w:rStyle w:val="Hyperlink"/>
          <w:rFonts w:cs="Calibri"/>
          <w:i/>
          <w:szCs w:val="20"/>
          <w:lang w:val="en-GB" w:bidi="ar-SA"/>
        </w:rPr>
        <w:t>c</w:t>
      </w:r>
      <w:r>
        <w:rPr>
          <w:rStyle w:val="Hyperlink"/>
          <w:rFonts w:cs="Calibri"/>
          <w:i/>
          <w:szCs w:val="20"/>
          <w:lang w:val="en-GB" w:bidi="ar-SA"/>
        </w:rPr>
        <w:t>z/tut</w:t>
      </w:r>
      <w:r>
        <w:rPr>
          <w:rStyle w:val="Hyperlink"/>
          <w:rFonts w:cs="Calibri"/>
          <w:i/>
          <w:szCs w:val="20"/>
          <w:lang w:val="en-GB" w:bidi="ar-SA"/>
        </w:rPr>
        <w:t>o</w:t>
      </w:r>
      <w:r>
        <w:rPr>
          <w:rStyle w:val="Hyperlink"/>
          <w:rFonts w:cs="Calibri"/>
          <w:i/>
          <w:szCs w:val="20"/>
          <w:lang w:val="en-GB" w:bidi="ar-SA"/>
        </w:rPr>
        <w:t>rial/en/userdoc/xde</w:t>
      </w:r>
      <w:r>
        <w:rPr>
          <w:rStyle w:val="Hyperlink"/>
          <w:rFonts w:cs="Calibri"/>
          <w:i/>
          <w:szCs w:val="20"/>
          <w:lang w:val="en-GB" w:bidi="ar-SA"/>
        </w:rPr>
        <w:t>f</w:t>
      </w:r>
      <w:r>
        <w:rPr>
          <w:rStyle w:val="Hyperlink"/>
          <w:rFonts w:cs="Calibri"/>
          <w:i/>
          <w:szCs w:val="20"/>
          <w:lang w:val="en-GB" w:bidi="ar-SA"/>
        </w:rPr>
        <w:t>-j</w:t>
      </w:r>
      <w:r>
        <w:rPr>
          <w:rStyle w:val="Hyperlink"/>
          <w:rFonts w:cs="Calibri"/>
          <w:i/>
          <w:szCs w:val="20"/>
          <w:lang w:val="en-GB" w:bidi="ar-SA"/>
        </w:rPr>
        <w:t>a</w:t>
      </w:r>
      <w:r>
        <w:rPr>
          <w:rStyle w:val="Hyperlink"/>
          <w:rFonts w:cs="Calibri"/>
          <w:i/>
          <w:szCs w:val="20"/>
          <w:lang w:val="en-GB" w:bidi="ar-SA"/>
        </w:rPr>
        <w:t>vadoc.jar</w:t>
      </w:r>
      <w:r>
        <w:rPr>
          <w:rFonts w:cs="Calibri"/>
          <w:i/>
          <w:szCs w:val="20"/>
          <w:lang w:val="en-GB"/>
        </w:rPr>
        <w:fldChar w:fldCharType="end"/>
      </w:r>
    </w:p>
    <w:p w14:paraId="79BAFF66" w14:textId="77777777" w:rsidR="005B6A51" w:rsidRDefault="005B6A51">
      <w:pPr>
        <w:rPr>
          <w:rFonts w:cs="Calibri"/>
          <w:i/>
          <w:szCs w:val="20"/>
          <w:lang w:val="en-GB"/>
        </w:rPr>
      </w:pPr>
      <w:r>
        <w:rPr>
          <w:rFonts w:cs="Calibri"/>
          <w:i/>
          <w:szCs w:val="20"/>
          <w:lang w:val="en-GB"/>
        </w:rPr>
        <w:t xml:space="preserve">A tutorial with which a reader can learn the use of the </w:t>
      </w:r>
      <w:r w:rsidR="0019342B">
        <w:rPr>
          <w:rFonts w:cs="Calibri"/>
          <w:i/>
          <w:szCs w:val="20"/>
          <w:lang w:val="en-GB"/>
        </w:rPr>
        <w:t>X-definition</w:t>
      </w:r>
      <w:r>
        <w:rPr>
          <w:rFonts w:cs="Calibri"/>
          <w:i/>
          <w:szCs w:val="20"/>
          <w:lang w:val="en-GB"/>
        </w:rPr>
        <w:t xml:space="preserve"> is available at:</w:t>
      </w:r>
    </w:p>
    <w:p w14:paraId="15E4DB53" w14:textId="77777777" w:rsidR="005B6A51" w:rsidRDefault="005B6A51">
      <w:pPr>
        <w:ind w:left="284"/>
        <w:rPr>
          <w:rFonts w:cs="Calibri"/>
          <w:i/>
          <w:szCs w:val="20"/>
          <w:lang w:val="en-GB"/>
        </w:rPr>
      </w:pPr>
      <w:hyperlink r:id="rId19" w:history="1">
        <w:r>
          <w:rPr>
            <w:rStyle w:val="Hyperlink"/>
            <w:lang w:val="en-GB" w:bidi="en-GB"/>
          </w:rPr>
          <w:t>https</w:t>
        </w:r>
        <w:r>
          <w:rPr>
            <w:rStyle w:val="Hyperlink"/>
            <w:rFonts w:cs="Calibri"/>
            <w:i/>
            <w:szCs w:val="20"/>
            <w:lang w:val="en-GB" w:bidi="ar-SA"/>
          </w:rPr>
          <w:t>://xdef.syntea.cz/tutor</w:t>
        </w:r>
        <w:r>
          <w:rPr>
            <w:rStyle w:val="Hyperlink"/>
            <w:rFonts w:cs="Calibri"/>
            <w:i/>
            <w:szCs w:val="20"/>
            <w:lang w:val="en-GB" w:bidi="ar-SA"/>
          </w:rPr>
          <w:t>i</w:t>
        </w:r>
        <w:r>
          <w:rPr>
            <w:rStyle w:val="Hyperlink"/>
            <w:rFonts w:cs="Calibri"/>
            <w:i/>
            <w:szCs w:val="20"/>
            <w:lang w:val="en-GB" w:bidi="ar-SA"/>
          </w:rPr>
          <w:t>al/en</w:t>
        </w:r>
      </w:hyperlink>
      <w:r>
        <w:rPr>
          <w:rFonts w:cs="Calibri"/>
          <w:i/>
          <w:szCs w:val="20"/>
          <w:lang w:val="en-GB"/>
        </w:rPr>
        <w:t xml:space="preserve">. </w:t>
      </w:r>
    </w:p>
    <w:p w14:paraId="07BECEF4" w14:textId="77777777" w:rsidR="005B6A51" w:rsidRDefault="005B6A51">
      <w:pPr>
        <w:rPr>
          <w:rFonts w:cs="Calibri"/>
          <w:i/>
          <w:szCs w:val="20"/>
          <w:lang w:val="en-GB"/>
        </w:rPr>
      </w:pPr>
      <w:r>
        <w:rPr>
          <w:rFonts w:cs="Calibri"/>
          <w:i/>
          <w:szCs w:val="20"/>
          <w:lang w:val="en-GB"/>
        </w:rPr>
        <w:t xml:space="preserve">The downloaded zip file also contains the source files of </w:t>
      </w:r>
      <w:r w:rsidR="003B2568">
        <w:rPr>
          <w:rFonts w:cs="Calibri"/>
          <w:i/>
          <w:szCs w:val="20"/>
          <w:lang w:val="en-GB"/>
        </w:rPr>
        <w:t xml:space="preserve">the </w:t>
      </w:r>
      <w:r>
        <w:rPr>
          <w:rFonts w:cs="Calibri"/>
          <w:i/>
          <w:szCs w:val="20"/>
          <w:lang w:val="en-GB"/>
        </w:rPr>
        <w:t>examples presented in this text.</w:t>
      </w:r>
    </w:p>
    <w:p w14:paraId="3E162B46" w14:textId="77777777" w:rsidR="005B6A51" w:rsidRDefault="005B6A51">
      <w:pPr>
        <w:rPr>
          <w:rFonts w:cs="Calibri"/>
          <w:i/>
          <w:szCs w:val="20"/>
          <w:lang w:val="en-GB"/>
        </w:rPr>
      </w:pPr>
      <w:r>
        <w:rPr>
          <w:rFonts w:cs="Calibri"/>
          <w:i/>
          <w:szCs w:val="20"/>
          <w:lang w:val="en-GB"/>
        </w:rPr>
        <w:t>An introduction to the construction process is available at:</w:t>
      </w:r>
    </w:p>
    <w:p w14:paraId="738704F4" w14:textId="77777777" w:rsidR="005B6A51" w:rsidRDefault="005B6A51">
      <w:pPr>
        <w:ind w:left="284"/>
        <w:rPr>
          <w:rFonts w:cs="Calibri"/>
          <w:i/>
          <w:szCs w:val="20"/>
          <w:lang w:val="en-GB"/>
        </w:rPr>
      </w:pPr>
      <w:hyperlink r:id="rId20" w:history="1">
        <w:r w:rsidR="003C5103">
          <w:rPr>
            <w:rStyle w:val="Hyperlink"/>
            <w:rFonts w:cs="Calibri"/>
            <w:i/>
            <w:szCs w:val="20"/>
            <w:lang w:val="en-GB" w:bidi="ar-SA"/>
          </w:rPr>
          <w:t>https://xdef.syntea.cz/tutorial/en/userd</w:t>
        </w:r>
        <w:r w:rsidR="003C5103">
          <w:rPr>
            <w:rStyle w:val="Hyperlink"/>
            <w:rFonts w:cs="Calibri"/>
            <w:i/>
            <w:szCs w:val="20"/>
            <w:lang w:val="en-GB" w:bidi="ar-SA"/>
          </w:rPr>
          <w:t>o</w:t>
        </w:r>
        <w:r w:rsidR="003C5103">
          <w:rPr>
            <w:rStyle w:val="Hyperlink"/>
            <w:rFonts w:cs="Calibri"/>
            <w:i/>
            <w:szCs w:val="20"/>
            <w:lang w:val="en-GB" w:bidi="ar-SA"/>
          </w:rPr>
          <w:t>c/xde</w:t>
        </w:r>
        <w:r w:rsidR="003C5103">
          <w:rPr>
            <w:rStyle w:val="Hyperlink"/>
            <w:rFonts w:cs="Calibri"/>
            <w:i/>
            <w:szCs w:val="20"/>
            <w:lang w:val="en-GB" w:bidi="ar-SA"/>
          </w:rPr>
          <w:t>f</w:t>
        </w:r>
        <w:r w:rsidR="003C5103">
          <w:rPr>
            <w:rStyle w:val="Hyperlink"/>
            <w:rFonts w:cs="Calibri"/>
            <w:i/>
            <w:szCs w:val="20"/>
            <w:lang w:val="en-GB" w:bidi="ar-SA"/>
          </w:rPr>
          <w:t>-4.2_construction_mode.pdf</w:t>
        </w:r>
      </w:hyperlink>
    </w:p>
    <w:p w14:paraId="1DD5ED65" w14:textId="77777777" w:rsidR="005B6A51" w:rsidRDefault="005B6A51">
      <w:pPr>
        <w:rPr>
          <w:rFonts w:cs="Calibri"/>
          <w:i/>
          <w:szCs w:val="20"/>
          <w:lang w:val="en-GB"/>
        </w:rPr>
      </w:pPr>
      <w:r>
        <w:rPr>
          <w:rFonts w:cs="Calibri"/>
          <w:i/>
          <w:szCs w:val="20"/>
          <w:lang w:val="en-GB"/>
        </w:rPr>
        <w:t xml:space="preserve">A description of the X components is available at: </w:t>
      </w:r>
    </w:p>
    <w:p w14:paraId="3300ECC5" w14:textId="77777777" w:rsidR="005B6A51" w:rsidRDefault="005B6A51">
      <w:pPr>
        <w:ind w:left="284"/>
        <w:rPr>
          <w:rFonts w:cs="Calibri"/>
          <w:i/>
          <w:szCs w:val="20"/>
          <w:lang w:val="en-GB"/>
        </w:rPr>
      </w:pPr>
      <w:hyperlink r:id="rId21" w:history="1">
        <w:r w:rsidR="003C5103">
          <w:rPr>
            <w:rStyle w:val="Hyperlink"/>
            <w:rFonts w:cs="Calibri"/>
            <w:i/>
            <w:szCs w:val="20"/>
            <w:lang w:val="en-GB" w:bidi="ar-SA"/>
          </w:rPr>
          <w:t>https://xdef.syntea.cz/tutorial/en/userdoc/xdef-4.2_Xcom</w:t>
        </w:r>
        <w:r w:rsidR="003C5103">
          <w:rPr>
            <w:rStyle w:val="Hyperlink"/>
            <w:rFonts w:cs="Calibri"/>
            <w:i/>
            <w:szCs w:val="20"/>
            <w:lang w:val="en-GB" w:bidi="ar-SA"/>
          </w:rPr>
          <w:t>p</w:t>
        </w:r>
        <w:r w:rsidR="003C5103">
          <w:rPr>
            <w:rStyle w:val="Hyperlink"/>
            <w:rFonts w:cs="Calibri"/>
            <w:i/>
            <w:szCs w:val="20"/>
            <w:lang w:val="en-GB" w:bidi="ar-SA"/>
          </w:rPr>
          <w:t>onent.pdf</w:t>
        </w:r>
      </w:hyperlink>
    </w:p>
    <w:p w14:paraId="45881A6E" w14:textId="77777777" w:rsidR="005B6A51" w:rsidRDefault="005B6A51">
      <w:pPr>
        <w:rPr>
          <w:rFonts w:cs="Calibri"/>
          <w:i/>
          <w:szCs w:val="20"/>
          <w:lang w:val="en-GB"/>
        </w:rPr>
      </w:pPr>
      <w:r>
        <w:rPr>
          <w:rFonts w:cs="Calibri"/>
          <w:i/>
          <w:szCs w:val="20"/>
          <w:lang w:val="en-GB"/>
        </w:rPr>
        <w:t>The JAR file with compiled Java code is available at:</w:t>
      </w:r>
    </w:p>
    <w:p w14:paraId="116AD823" w14:textId="77777777" w:rsidR="005B6A51" w:rsidRDefault="005B6A51">
      <w:pPr>
        <w:ind w:left="284"/>
        <w:rPr>
          <w:rFonts w:cs="Calibri"/>
          <w:i/>
          <w:szCs w:val="20"/>
          <w:lang w:val="en-GB"/>
        </w:rPr>
      </w:pPr>
      <w:hyperlink r:id="rId22" w:history="1">
        <w:r>
          <w:rPr>
            <w:rStyle w:val="Hyperlink"/>
            <w:lang w:val="en-GB" w:bidi="en-GB"/>
          </w:rPr>
          <w:t>https</w:t>
        </w:r>
        <w:r>
          <w:rPr>
            <w:rStyle w:val="Hyperlink"/>
            <w:rFonts w:cs="Calibri"/>
            <w:i/>
            <w:szCs w:val="20"/>
            <w:lang w:val="en-GB" w:bidi="ar-SA"/>
          </w:rPr>
          <w:t>://xdef.syntea.cz/tutor</w:t>
        </w:r>
        <w:r>
          <w:rPr>
            <w:rStyle w:val="Hyperlink"/>
            <w:rFonts w:cs="Calibri"/>
            <w:i/>
            <w:szCs w:val="20"/>
            <w:lang w:val="en-GB" w:bidi="ar-SA"/>
          </w:rPr>
          <w:t>i</w:t>
        </w:r>
        <w:r>
          <w:rPr>
            <w:rStyle w:val="Hyperlink"/>
            <w:rFonts w:cs="Calibri"/>
            <w:i/>
            <w:szCs w:val="20"/>
            <w:lang w:val="en-GB" w:bidi="ar-SA"/>
          </w:rPr>
          <w:t>al/en/userdoc/xdef.jar</w:t>
        </w:r>
      </w:hyperlink>
    </w:p>
    <w:p w14:paraId="4AF278F3" w14:textId="77777777" w:rsidR="005B6A51" w:rsidRDefault="005B6A51">
      <w:pPr>
        <w:rPr>
          <w:rFonts w:cs="Calibri"/>
          <w:i/>
          <w:szCs w:val="20"/>
          <w:lang w:val="en-GB"/>
        </w:rPr>
      </w:pPr>
      <w:r>
        <w:rPr>
          <w:rFonts w:cs="Calibri"/>
          <w:i/>
          <w:szCs w:val="20"/>
          <w:lang w:val="en-GB"/>
        </w:rPr>
        <w:t>or at:</w:t>
      </w:r>
    </w:p>
    <w:p w14:paraId="5316F1FF" w14:textId="77777777" w:rsidR="005B6A51" w:rsidRDefault="005B6A51">
      <w:pPr>
        <w:ind w:left="284"/>
        <w:rPr>
          <w:rFonts w:cs="Calibri"/>
          <w:i/>
          <w:szCs w:val="20"/>
          <w:lang w:val="en-GB"/>
        </w:rPr>
      </w:pPr>
      <w:hyperlink r:id="rId23" w:history="1">
        <w:r>
          <w:rPr>
            <w:rStyle w:val="Hyperlink"/>
            <w:lang w:val="en-GB" w:bidi="en-GB"/>
          </w:rPr>
          <w:t>https</w:t>
        </w:r>
        <w:r>
          <w:rPr>
            <w:rStyle w:val="Hyperlink"/>
            <w:rFonts w:cs="Calibri"/>
            <w:i/>
            <w:szCs w:val="20"/>
            <w:lang w:val="en-GB" w:bidi="ar-SA"/>
          </w:rPr>
          <w:t>://www.xdefinice.cz/e</w:t>
        </w:r>
        <w:r>
          <w:rPr>
            <w:rStyle w:val="Hyperlink"/>
            <w:rFonts w:cs="Calibri"/>
            <w:i/>
            <w:szCs w:val="20"/>
            <w:lang w:val="en-GB" w:bidi="ar-SA"/>
          </w:rPr>
          <w:t>n</w:t>
        </w:r>
        <w:r>
          <w:rPr>
            <w:rStyle w:val="Hyperlink"/>
            <w:rFonts w:cs="Calibri"/>
            <w:i/>
            <w:szCs w:val="20"/>
            <w:lang w:val="en-GB" w:bidi="ar-SA"/>
          </w:rPr>
          <w:t>/</w:t>
        </w:r>
        <w:r>
          <w:rPr>
            <w:rStyle w:val="Hyperlink"/>
            <w:rFonts w:cs="Calibri"/>
            <w:i/>
            <w:szCs w:val="20"/>
            <w:lang w:val="en-GB" w:bidi="ar-SA"/>
          </w:rPr>
          <w:t>d</w:t>
        </w:r>
        <w:r>
          <w:rPr>
            <w:rStyle w:val="Hyperlink"/>
            <w:rFonts w:cs="Calibri"/>
            <w:i/>
            <w:szCs w:val="20"/>
            <w:lang w:val="en-GB" w:bidi="ar-SA"/>
          </w:rPr>
          <w:t>ownload</w:t>
        </w:r>
      </w:hyperlink>
    </w:p>
    <w:p w14:paraId="324E96CF" w14:textId="77777777" w:rsidR="005B6A51" w:rsidRDefault="005B6A51">
      <w:pPr>
        <w:spacing w:before="40"/>
        <w:jc w:val="right"/>
        <w:rPr>
          <w:rFonts w:cs="Calibri"/>
          <w:i/>
          <w:sz w:val="16"/>
          <w:szCs w:val="16"/>
          <w:lang w:val="en-GB"/>
        </w:rPr>
        <w:sectPr w:rsidR="005B6A51" w:rsidSect="006E42FF">
          <w:headerReference w:type="even" r:id="rId24"/>
          <w:headerReference w:type="default" r:id="rId25"/>
          <w:footerReference w:type="even" r:id="rId26"/>
          <w:footerReference w:type="default" r:id="rId27"/>
          <w:headerReference w:type="first" r:id="rId28"/>
          <w:footerReference w:type="first" r:id="rId29"/>
          <w:pgSz w:w="11906" w:h="16838" w:code="9"/>
          <w:pgMar w:top="1304" w:right="1304" w:bottom="1304" w:left="1304" w:header="709" w:footer="709" w:gutter="0"/>
          <w:pgNumType w:fmt="lowerRoman" w:start="1"/>
          <w:cols w:space="708"/>
          <w:formProt w:val="0"/>
          <w:titlePg/>
          <w:docGrid w:linePitch="272" w:charSpace="2047"/>
        </w:sectPr>
      </w:pPr>
    </w:p>
    <w:p w14:paraId="0BFC4E81" w14:textId="77777777" w:rsidR="005B6A51" w:rsidRDefault="005B6A51">
      <w:pPr>
        <w:pStyle w:val="Heading1"/>
        <w:rPr>
          <w:lang w:val="en-GB"/>
        </w:rPr>
      </w:pPr>
      <w:bookmarkStart w:id="7" w:name="_Toc211535457"/>
      <w:r>
        <w:rPr>
          <w:lang w:val="en-GB"/>
        </w:rPr>
        <w:lastRenderedPageBreak/>
        <w:t>Introduction</w:t>
      </w:r>
      <w:bookmarkEnd w:id="7"/>
    </w:p>
    <w:p w14:paraId="695C7364" w14:textId="77777777" w:rsidR="005B6A51" w:rsidRDefault="005B6A51">
      <w:pPr>
        <w:pStyle w:val="Odstavec"/>
        <w:rPr>
          <w:lang w:val="en-GB"/>
        </w:rPr>
      </w:pPr>
      <w:r>
        <w:rPr>
          <w:lang w:val="en-GB"/>
        </w:rPr>
        <w:t xml:space="preserve">This text is an introduction to programming in the </w:t>
      </w:r>
      <w:r w:rsidR="0019342B">
        <w:rPr>
          <w:lang w:val="en-GB"/>
        </w:rPr>
        <w:t>X-definition</w:t>
      </w:r>
      <w:r>
        <w:rPr>
          <w:lang w:val="en-GB"/>
        </w:rPr>
        <w:t xml:space="preserve"> programming language. Part of this is a sample of practices on how to program typical tasks in Java. In several examples, derived from a simplified order processing task in a hypothetical system, we will show how to use the </w:t>
      </w:r>
      <w:r w:rsidR="0019342B">
        <w:rPr>
          <w:lang w:val="en-GB"/>
        </w:rPr>
        <w:t>X-definition</w:t>
      </w:r>
      <w:r>
        <w:rPr>
          <w:lang w:val="en-GB"/>
        </w:rPr>
        <w:t xml:space="preserve"> definitions in Java. We assume that the reader is familiar with the basics of programming in Java and is familiar with the XML language. We also assume that the reader has become familiar with programming in Java.</w:t>
      </w:r>
    </w:p>
    <w:p w14:paraId="1AC3BCF0" w14:textId="77777777" w:rsidR="005B6A51" w:rsidRDefault="005B6A51">
      <w:pPr>
        <w:pStyle w:val="Heading1"/>
        <w:rPr>
          <w:lang w:val="en-GB"/>
        </w:rPr>
      </w:pPr>
      <w:bookmarkStart w:id="8" w:name="_Toc211535458"/>
      <w:r>
        <w:rPr>
          <w:lang w:val="en-GB"/>
        </w:rPr>
        <w:t xml:space="preserve">How to run </w:t>
      </w:r>
      <w:r w:rsidR="0019342B">
        <w:rPr>
          <w:lang w:val="en-GB"/>
        </w:rPr>
        <w:t>X-definition</w:t>
      </w:r>
      <w:bookmarkEnd w:id="8"/>
    </w:p>
    <w:p w14:paraId="62341575" w14:textId="77777777" w:rsidR="005B6A51" w:rsidRDefault="0019342B">
      <w:pPr>
        <w:pStyle w:val="Odstavec"/>
        <w:rPr>
          <w:rFonts w:cs="Calibri"/>
          <w:lang w:val="en-GB"/>
        </w:rPr>
      </w:pPr>
      <w:r>
        <w:rPr>
          <w:rFonts w:cs="Calibri"/>
          <w:lang w:val="en-GB"/>
        </w:rPr>
        <w:t>X-definition</w:t>
      </w:r>
      <w:r w:rsidR="005B6A51">
        <w:rPr>
          <w:rFonts w:cs="Calibri"/>
          <w:lang w:val="en-GB"/>
        </w:rPr>
        <w:t xml:space="preserve"> can be started in two different modes, either in a mode that validates and processes the input XML data according to the specified </w:t>
      </w:r>
      <w:r>
        <w:rPr>
          <w:rFonts w:cs="Calibri"/>
          <w:lang w:val="en-GB"/>
        </w:rPr>
        <w:t>X-definition</w:t>
      </w:r>
      <w:r w:rsidR="005B6A51">
        <w:rPr>
          <w:rFonts w:cs="Calibri"/>
          <w:lang w:val="en-GB"/>
        </w:rPr>
        <w:t xml:space="preserve"> (a particular model) or, using the specified model in the </w:t>
      </w:r>
      <w:r>
        <w:rPr>
          <w:rFonts w:cs="Calibri"/>
          <w:lang w:val="en-GB"/>
        </w:rPr>
        <w:t>X-definition</w:t>
      </w:r>
      <w:r w:rsidR="005B6A51">
        <w:rPr>
          <w:rFonts w:cs="Calibri"/>
          <w:lang w:val="en-GB"/>
        </w:rPr>
        <w:t>. The resulting XML document will be constructed according to this model.</w:t>
      </w:r>
    </w:p>
    <w:p w14:paraId="03281448" w14:textId="77777777" w:rsidR="005B6A51" w:rsidRDefault="005B6A51">
      <w:pPr>
        <w:pStyle w:val="Odstavec"/>
        <w:rPr>
          <w:rFonts w:cs="Calibri"/>
          <w:lang w:val="en-GB"/>
        </w:rPr>
      </w:pPr>
      <w:r>
        <w:rPr>
          <w:rFonts w:cs="Calibri"/>
          <w:lang w:val="en-GB"/>
        </w:rPr>
        <w:t xml:space="preserve"> In any case, we </w:t>
      </w:r>
      <w:r>
        <w:rPr>
          <w:lang w:val="en-GB"/>
        </w:rPr>
        <w:t>first</w:t>
      </w:r>
      <w:r>
        <w:rPr>
          <w:rFonts w:cs="Calibri"/>
          <w:lang w:val="en-GB"/>
        </w:rPr>
        <w:t xml:space="preserve"> have to compile the set of </w:t>
      </w:r>
      <w:r w:rsidR="0019342B">
        <w:rPr>
          <w:rFonts w:cs="Calibri"/>
          <w:lang w:val="en-GB"/>
        </w:rPr>
        <w:t>X-definition</w:t>
      </w:r>
      <w:r>
        <w:rPr>
          <w:rFonts w:cs="Calibri"/>
          <w:lang w:val="en-GB"/>
        </w:rPr>
        <w:t xml:space="preserve">s and create the </w:t>
      </w:r>
      <w:r>
        <w:rPr>
          <w:rFonts w:cs="Calibri"/>
          <w:b/>
          <w:lang w:val="en-GB"/>
        </w:rPr>
        <w:t>XDPool</w:t>
      </w:r>
      <w:r>
        <w:rPr>
          <w:rFonts w:cs="Calibri"/>
          <w:lang w:val="en-GB"/>
        </w:rPr>
        <w:t xml:space="preserve"> object. This object is reentrant (all values are constant after creation)</w:t>
      </w:r>
      <w:r w:rsidR="003B2568">
        <w:rPr>
          <w:rFonts w:cs="Calibri"/>
          <w:lang w:val="en-GB"/>
        </w:rPr>
        <w:t>,</w:t>
      </w:r>
      <w:r>
        <w:rPr>
          <w:rFonts w:cs="Calibri"/>
          <w:lang w:val="en-GB"/>
        </w:rPr>
        <w:t xml:space="preserve"> and it is, therefore, appropriate to save this object in a static variable or "singleton" object. To run </w:t>
      </w:r>
      <w:r w:rsidR="0019342B">
        <w:rPr>
          <w:rFonts w:cs="Calibri"/>
          <w:lang w:val="en-GB"/>
        </w:rPr>
        <w:t>X-definition</w:t>
      </w:r>
      <w:r>
        <w:rPr>
          <w:rFonts w:cs="Calibri"/>
          <w:lang w:val="en-GB"/>
        </w:rPr>
        <w:t xml:space="preserve">s, create an </w:t>
      </w:r>
      <w:r>
        <w:rPr>
          <w:rFonts w:cs="Calibri"/>
          <w:b/>
          <w:lang w:val="en-GB"/>
        </w:rPr>
        <w:t>XDDocument</w:t>
      </w:r>
      <w:r>
        <w:rPr>
          <w:rFonts w:cs="Calibri"/>
          <w:lang w:val="en-GB"/>
        </w:rPr>
        <w:t xml:space="preserve"> object from the XDPool object.</w:t>
      </w:r>
    </w:p>
    <w:p w14:paraId="339EBB6A" w14:textId="77777777" w:rsidR="005B6A51" w:rsidRDefault="005B6A51">
      <w:pPr>
        <w:pStyle w:val="Odstavec"/>
        <w:rPr>
          <w:rFonts w:cs="Calibri"/>
          <w:lang w:val="en-GB"/>
        </w:rPr>
      </w:pPr>
      <w:r>
        <w:rPr>
          <w:rFonts w:cs="Calibri"/>
          <w:lang w:val="en-GB"/>
        </w:rPr>
        <w:t xml:space="preserve">The result of </w:t>
      </w:r>
      <w:r>
        <w:rPr>
          <w:lang w:val="en-GB"/>
        </w:rPr>
        <w:t>running</w:t>
      </w:r>
      <w:r>
        <w:rPr>
          <w:rFonts w:cs="Calibri"/>
          <w:lang w:val="en-GB"/>
        </w:rPr>
        <w:t xml:space="preserve"> </w:t>
      </w:r>
      <w:r w:rsidR="0019342B">
        <w:rPr>
          <w:rFonts w:cs="Calibri"/>
          <w:lang w:val="en-GB"/>
        </w:rPr>
        <w:t>X-definition</w:t>
      </w:r>
      <w:r>
        <w:rPr>
          <w:rFonts w:cs="Calibri"/>
          <w:lang w:val="en-GB"/>
        </w:rPr>
        <w:t xml:space="preserve">s is either an XML element or a Java instance of the class in which the values of the processed XML document are accessible (the so-called </w:t>
      </w:r>
      <w:r w:rsidR="001542EA">
        <w:rPr>
          <w:rFonts w:cs="Calibri"/>
          <w:b/>
          <w:lang w:val="en-GB"/>
        </w:rPr>
        <w:t>X-component</w:t>
      </w:r>
      <w:r>
        <w:rPr>
          <w:rFonts w:cs="Calibri"/>
          <w:lang w:val="en-GB"/>
        </w:rPr>
        <w:t>). Reports of errors and statuses during the process are written into the so-called "</w:t>
      </w:r>
      <w:r>
        <w:rPr>
          <w:rFonts w:cs="Calibri"/>
          <w:b/>
          <w:lang w:val="en-GB"/>
        </w:rPr>
        <w:t>reporter</w:t>
      </w:r>
      <w:r>
        <w:rPr>
          <w:rFonts w:cs="Calibri"/>
          <w:lang w:val="en-GB"/>
        </w:rPr>
        <w:t xml:space="preserve">". The reporter can store the records either in working memory (org.xdef.ArrayReporter class) or in a file (class org.xdef.FileReporterWriter). In the methods </w:t>
      </w:r>
      <w:r w:rsidR="001542EA">
        <w:rPr>
          <w:rFonts w:cs="Calibri"/>
          <w:lang w:val="en-GB"/>
        </w:rPr>
        <w:t>that</w:t>
      </w:r>
      <w:r>
        <w:rPr>
          <w:rFonts w:cs="Calibri"/>
          <w:lang w:val="en-GB"/>
        </w:rPr>
        <w:t xml:space="preserve"> run </w:t>
      </w:r>
      <w:r w:rsidR="0019342B">
        <w:rPr>
          <w:rFonts w:cs="Calibri"/>
          <w:lang w:val="en-GB"/>
        </w:rPr>
        <w:t>X</w:t>
      </w:r>
      <w:r w:rsidR="002F16CC">
        <w:rPr>
          <w:rFonts w:cs="Calibri"/>
          <w:lang w:val="en-GB"/>
        </w:rPr>
        <w:noBreakHyphen/>
      </w:r>
      <w:r w:rsidR="0019342B">
        <w:rPr>
          <w:rFonts w:cs="Calibri"/>
          <w:lang w:val="en-GB"/>
        </w:rPr>
        <w:t>definition</w:t>
      </w:r>
      <w:r>
        <w:rPr>
          <w:rFonts w:cs="Calibri"/>
          <w:lang w:val="en-GB"/>
        </w:rPr>
        <w:t>, we can specify a reporter as a parameter. If the reporter is not specified (we will state "null"), then if bugs are reported during processing, the program will throw an exception with the listed errors. If the reporter is specified, then you can test the presence of errors or warnings with methods "errors ()" or "ErrorWarnings ()"</w:t>
      </w:r>
      <w:r w:rsidR="006B37BC">
        <w:rPr>
          <w:rFonts w:cs="Calibri"/>
          <w:lang w:val="en-GB"/>
        </w:rPr>
        <w:t>,</w:t>
      </w:r>
      <w:r>
        <w:rPr>
          <w:rFonts w:cs="Calibri"/>
          <w:lang w:val="en-GB"/>
        </w:rPr>
        <w:t xml:space="preserve"> respectively.</w:t>
      </w:r>
    </w:p>
    <w:p w14:paraId="6B88A042" w14:textId="77777777" w:rsidR="005B6A51" w:rsidRDefault="005B6A51">
      <w:pPr>
        <w:pStyle w:val="Heading2"/>
      </w:pPr>
      <w:bookmarkStart w:id="9" w:name="_Toc211535459"/>
      <w:r>
        <w:t>Validation mode (and processing) of the input document</w:t>
      </w:r>
      <w:bookmarkEnd w:id="9"/>
    </w:p>
    <w:p w14:paraId="7378F125" w14:textId="77777777" w:rsidR="005B6A51" w:rsidRDefault="005B6A51">
      <w:pPr>
        <w:pStyle w:val="Odstavec"/>
        <w:rPr>
          <w:rFonts w:cs="Calibri"/>
          <w:lang w:val="en-GB"/>
        </w:rPr>
      </w:pPr>
      <w:r>
        <w:rPr>
          <w:rFonts w:cs="Calibri"/>
          <w:lang w:val="en-GB"/>
        </w:rPr>
        <w:t xml:space="preserve">The validation and processing mode is run by the „xparse“ method on </w:t>
      </w:r>
      <w:r w:rsidR="003B2568">
        <w:rPr>
          <w:rFonts w:cs="Calibri"/>
          <w:lang w:val="en-GB"/>
        </w:rPr>
        <w:t>an</w:t>
      </w:r>
      <w:r>
        <w:rPr>
          <w:rFonts w:cs="Calibri"/>
          <w:lang w:val="en-GB"/>
        </w:rPr>
        <w:t xml:space="preserve"> instance of the XDDocument class. The input data is passed to the method by the first parameter. It is advisable to specify the reporter as the second parameter. </w:t>
      </w:r>
    </w:p>
    <w:p w14:paraId="01C80B50" w14:textId="77777777" w:rsidR="005B6A51" w:rsidRDefault="005B6A51">
      <w:pPr>
        <w:pStyle w:val="Odstavec"/>
        <w:rPr>
          <w:rFonts w:cs="Calibri"/>
          <w:lang w:val="en-GB"/>
        </w:rPr>
      </w:pPr>
      <w:r>
        <w:rPr>
          <w:rFonts w:cs="Calibri"/>
          <w:lang w:val="en-GB"/>
        </w:rPr>
        <w:t xml:space="preserve">The </w:t>
      </w:r>
      <w:r>
        <w:rPr>
          <w:lang w:val="en-GB"/>
        </w:rPr>
        <w:t>program</w:t>
      </w:r>
      <w:r>
        <w:rPr>
          <w:rFonts w:cs="Calibri"/>
          <w:lang w:val="en-GB"/>
        </w:rPr>
        <w:t xml:space="preserve"> finds the appropriate model in the </w:t>
      </w:r>
      <w:r w:rsidR="0019342B">
        <w:rPr>
          <w:rFonts w:cs="Calibri"/>
          <w:lang w:val="en-GB"/>
        </w:rPr>
        <w:t>X-definition</w:t>
      </w:r>
      <w:r>
        <w:rPr>
          <w:rFonts w:cs="Calibri"/>
          <w:lang w:val="en-GB"/>
        </w:rPr>
        <w:t xml:space="preserve"> (which must be declared "root" in the header of the </w:t>
      </w:r>
      <w:r w:rsidR="0019342B">
        <w:rPr>
          <w:rFonts w:cs="Calibri"/>
          <w:lang w:val="en-GB"/>
        </w:rPr>
        <w:t>X-definition</w:t>
      </w:r>
      <w:r>
        <w:rPr>
          <w:rFonts w:cs="Calibri"/>
          <w:lang w:val="en-GB"/>
        </w:rPr>
        <w:t>). Further processing takes place according to this model. During processing, the occurrence of individual elements is checked by quantifiers</w:t>
      </w:r>
      <w:r w:rsidR="001542EA">
        <w:rPr>
          <w:rFonts w:cs="Calibri"/>
          <w:lang w:val="en-GB"/>
        </w:rPr>
        <w:t>,</w:t>
      </w:r>
      <w:r>
        <w:rPr>
          <w:rFonts w:cs="Calibri"/>
          <w:lang w:val="en-GB"/>
        </w:rPr>
        <w:t xml:space="preserve"> and text values are checked using the corresponding validation method.  When processing in different situations, the appropriate statements declared in the </w:t>
      </w:r>
      <w:r w:rsidR="0019342B">
        <w:rPr>
          <w:rFonts w:cs="Calibri"/>
          <w:lang w:val="en-GB"/>
        </w:rPr>
        <w:t>X-script</w:t>
      </w:r>
      <w:r>
        <w:rPr>
          <w:rFonts w:cs="Calibri"/>
          <w:lang w:val="en-GB"/>
        </w:rPr>
        <w:t xml:space="preserve"> are called.</w:t>
      </w:r>
    </w:p>
    <w:p w14:paraId="72669AB5" w14:textId="77777777" w:rsidR="005B6A51" w:rsidRDefault="005B6A51">
      <w:pPr>
        <w:pStyle w:val="Odstavec"/>
        <w:rPr>
          <w:rFonts w:cs="Calibri"/>
          <w:lang w:val="en-GB"/>
        </w:rPr>
      </w:pPr>
      <w:r>
        <w:rPr>
          <w:rFonts w:cs="Calibri"/>
          <w:lang w:val="en-GB"/>
        </w:rPr>
        <w:t xml:space="preserve">If an </w:t>
      </w:r>
      <w:r>
        <w:rPr>
          <w:lang w:val="en-GB"/>
        </w:rPr>
        <w:t>element</w:t>
      </w:r>
      <w:r>
        <w:rPr>
          <w:rFonts w:cs="Calibri"/>
          <w:lang w:val="en-GB"/>
        </w:rPr>
        <w:t xml:space="preserve"> is required, but it is not present in the input data, an error is reported</w:t>
      </w:r>
      <w:r w:rsidR="003B2568">
        <w:rPr>
          <w:rFonts w:cs="Calibri"/>
          <w:lang w:val="en-GB"/>
        </w:rPr>
        <w:t>,</w:t>
      </w:r>
      <w:r>
        <w:rPr>
          <w:rFonts w:cs="Calibri"/>
          <w:lang w:val="en-GB"/>
        </w:rPr>
        <w:t xml:space="preserve"> and a command from the "onAbsence" section is called. If, on the other hand, the number of elements in the input data exceeds the maximum from the quantifier, an error is reported, and eventually, the "onExcess" section command is invoked. If the value of the data is found to be valid by the validation method, then, if the "onTrue" section is specified, the command of this section is called. If the data value is invalid, it will report an error and eventually invoke the "onFalse" section command.</w:t>
      </w:r>
    </w:p>
    <w:p w14:paraId="6549F6C2" w14:textId="77777777" w:rsidR="005B6A51" w:rsidRDefault="005B6A51">
      <w:pPr>
        <w:pStyle w:val="Odstavec"/>
        <w:rPr>
          <w:rFonts w:cs="Calibri"/>
          <w:lang w:val="en-GB"/>
        </w:rPr>
      </w:pPr>
      <w:r>
        <w:rPr>
          <w:rFonts w:cs="Calibri"/>
          <w:lang w:val="en-GB"/>
        </w:rPr>
        <w:t xml:space="preserve">After </w:t>
      </w:r>
      <w:r>
        <w:rPr>
          <w:lang w:val="en-GB"/>
        </w:rPr>
        <w:t>reading</w:t>
      </w:r>
      <w:r>
        <w:rPr>
          <w:rFonts w:cs="Calibri"/>
          <w:lang w:val="en-GB"/>
        </w:rPr>
        <w:t xml:space="preserve"> all the attributes, the command "onStartElement" will be called (if specified). </w:t>
      </w:r>
      <w:r w:rsidR="001542EA">
        <w:rPr>
          <w:lang w:val="en-GB"/>
        </w:rPr>
        <w:t>T</w:t>
      </w:r>
      <w:r>
        <w:rPr>
          <w:lang w:val="en-GB"/>
        </w:rPr>
        <w:t>he corresponding closing command at the end of the element processing</w:t>
      </w:r>
      <w:r>
        <w:rPr>
          <w:rFonts w:cs="Calibri"/>
          <w:lang w:val="en-GB"/>
        </w:rPr>
        <w:t xml:space="preserve"> is called "finally" (if specified).</w:t>
      </w:r>
    </w:p>
    <w:p w14:paraId="618C5BB2" w14:textId="77777777" w:rsidR="005B6A51" w:rsidRDefault="005B6A51">
      <w:pPr>
        <w:pStyle w:val="Odstavec"/>
        <w:rPr>
          <w:rFonts w:cs="Calibri"/>
          <w:lang w:val="en-GB"/>
        </w:rPr>
      </w:pPr>
      <w:r>
        <w:rPr>
          <w:rFonts w:cs="Calibri"/>
          <w:lang w:val="en-GB"/>
        </w:rPr>
        <w:t xml:space="preserve">Of </w:t>
      </w:r>
      <w:r>
        <w:rPr>
          <w:lang w:val="en-GB"/>
        </w:rPr>
        <w:t>particular</w:t>
      </w:r>
      <w:r>
        <w:rPr>
          <w:rFonts w:cs="Calibri"/>
          <w:lang w:val="en-GB"/>
        </w:rPr>
        <w:t xml:space="preserve"> importance is the "forget" section. This section does not contain any command</w:t>
      </w:r>
      <w:r w:rsidR="003B2568">
        <w:rPr>
          <w:rFonts w:cs="Calibri"/>
          <w:lang w:val="en-GB"/>
        </w:rPr>
        <w:t>s</w:t>
      </w:r>
      <w:r>
        <w:rPr>
          <w:rFonts w:cs="Calibri"/>
          <w:lang w:val="en-GB"/>
        </w:rPr>
        <w:t xml:space="preserve">, but it will cause the processed item to be released from the computer's memory. This </w:t>
      </w:r>
      <w:r>
        <w:rPr>
          <w:rStyle w:val="CommentReference"/>
          <w:lang w:val="en-GB"/>
        </w:rPr>
        <w:t/>
      </w:r>
      <w:r>
        <w:rPr>
          <w:rStyle w:val="CommentReference"/>
          <w:lang w:val="en-GB"/>
        </w:rPr>
        <w:t xml:space="preserve">is </w:t>
      </w:r>
      <w:r>
        <w:rPr>
          <w:lang w:val="en-GB"/>
        </w:rPr>
        <w:t xml:space="preserve">for processing </w:t>
      </w:r>
      <w:r>
        <w:rPr>
          <w:rFonts w:cs="Calibri"/>
          <w:lang w:val="en-GB"/>
        </w:rPr>
        <w:t xml:space="preserve">large data that would </w:t>
      </w:r>
      <w:r>
        <w:rPr>
          <w:lang w:val="en-GB"/>
        </w:rPr>
        <w:t>otherwise not fit</w:t>
      </w:r>
      <w:r>
        <w:rPr>
          <w:rFonts w:cs="Calibri"/>
          <w:lang w:val="en-GB"/>
        </w:rPr>
        <w:t xml:space="preserve"> into </w:t>
      </w:r>
      <w:r w:rsidR="003B2568">
        <w:rPr>
          <w:rFonts w:cs="Calibri"/>
          <w:lang w:val="en-GB"/>
        </w:rPr>
        <w:t xml:space="preserve">the </w:t>
      </w:r>
      <w:r>
        <w:rPr>
          <w:rFonts w:cs="Calibri"/>
          <w:lang w:val="en-GB"/>
        </w:rPr>
        <w:t>processor</w:t>
      </w:r>
      <w:r w:rsidR="003B2568">
        <w:rPr>
          <w:rFonts w:cs="Calibri"/>
          <w:lang w:val="en-GB"/>
        </w:rPr>
        <w:t>'s</w:t>
      </w:r>
      <w:r>
        <w:rPr>
          <w:rFonts w:cs="Calibri"/>
          <w:lang w:val="en-GB"/>
        </w:rPr>
        <w:t xml:space="preserve"> working memory during processing.</w:t>
      </w:r>
    </w:p>
    <w:p w14:paraId="60A6B918" w14:textId="77777777" w:rsidR="005B6A51" w:rsidRDefault="005B6A51">
      <w:pPr>
        <w:pStyle w:val="Heading2"/>
      </w:pPr>
      <w:bookmarkStart w:id="10" w:name="_Toc211535460"/>
      <w:r>
        <w:t>Document construction mode</w:t>
      </w:r>
      <w:bookmarkEnd w:id="10"/>
    </w:p>
    <w:p w14:paraId="7717AA1A" w14:textId="77777777" w:rsidR="005B6A51" w:rsidRDefault="005B6A51">
      <w:pPr>
        <w:pStyle w:val="Odstavec"/>
        <w:rPr>
          <w:lang w:val="en-GB"/>
        </w:rPr>
      </w:pPr>
      <w:r>
        <w:rPr>
          <w:rFonts w:cs="Calibri"/>
          <w:lang w:val="en-GB"/>
        </w:rPr>
        <w:t xml:space="preserve">The </w:t>
      </w:r>
      <w:r>
        <w:rPr>
          <w:lang w:val="en-GB"/>
        </w:rPr>
        <w:t>document</w:t>
      </w:r>
      <w:r>
        <w:rPr>
          <w:rFonts w:cs="Calibri"/>
          <w:lang w:val="en-GB"/>
        </w:rPr>
        <w:t xml:space="preserve"> construction mode ("create mode") does not process an input XML document</w:t>
      </w:r>
      <w:r w:rsidR="003B2568">
        <w:rPr>
          <w:rFonts w:cs="Calibri"/>
          <w:lang w:val="en-GB"/>
        </w:rPr>
        <w:t>;</w:t>
      </w:r>
      <w:r>
        <w:rPr>
          <w:rFonts w:cs="Calibri"/>
          <w:lang w:val="en-GB"/>
        </w:rPr>
        <w:t xml:space="preserve"> </w:t>
      </w:r>
      <w:r w:rsidR="003B2568">
        <w:rPr>
          <w:rFonts w:cs="Calibri"/>
          <w:lang w:val="en-GB"/>
        </w:rPr>
        <w:t xml:space="preserve">it </w:t>
      </w:r>
      <w:r>
        <w:rPr>
          <w:lang w:val="en-GB"/>
        </w:rPr>
        <w:t>creates one according to a specified model.</w:t>
      </w:r>
      <w:r>
        <w:rPr>
          <w:rFonts w:cs="Calibri"/>
          <w:lang w:val="en-GB"/>
        </w:rPr>
        <w:t xml:space="preserve"> The construction mode is run by the "xcreate" method on the instance of the </w:t>
      </w:r>
      <w:r>
        <w:rPr>
          <w:rFonts w:cs="Calibri"/>
          <w:lang w:val="en-GB"/>
        </w:rPr>
        <w:lastRenderedPageBreak/>
        <w:t xml:space="preserve">XDDocument class. </w:t>
      </w:r>
      <w:r>
        <w:rPr>
          <w:rStyle w:val="CommentReference"/>
          <w:lang w:val="en-GB"/>
        </w:rPr>
        <w:t/>
      </w:r>
      <w:r>
        <w:rPr>
          <w:lang w:val="en-GB"/>
        </w:rPr>
        <w:t>The first parameter of the xcreate method specifies the construction model for the resulting XML output.</w:t>
      </w:r>
      <w:r>
        <w:rPr>
          <w:rFonts w:cs="Calibri"/>
          <w:lang w:val="en-GB"/>
        </w:rPr>
        <w:t xml:space="preserve"> Again, it is a good idea to specify a reporter parameter. </w:t>
      </w:r>
    </w:p>
    <w:p w14:paraId="61E5A639" w14:textId="77777777" w:rsidR="005B6A51" w:rsidRDefault="005B6A51">
      <w:pPr>
        <w:pStyle w:val="Odstavec"/>
        <w:rPr>
          <w:rFonts w:cs="Calibri"/>
          <w:lang w:val="en-GB"/>
        </w:rPr>
      </w:pPr>
      <w:r>
        <w:rPr>
          <w:rFonts w:cs="Calibri"/>
          <w:lang w:val="en-GB"/>
        </w:rPr>
        <w:t xml:space="preserve">The </w:t>
      </w:r>
      <w:r>
        <w:rPr>
          <w:lang w:val="en-GB"/>
        </w:rPr>
        <w:t>individual</w:t>
      </w:r>
      <w:r>
        <w:rPr>
          <w:rFonts w:cs="Calibri"/>
          <w:lang w:val="en-GB"/>
        </w:rPr>
        <w:t xml:space="preserve"> parts of the document being created are constructed according to the given model based on the so-called context. Context data is used at the time of creation to construct the target XML object. </w:t>
      </w:r>
      <w:r>
        <w:rPr>
          <w:lang w:val="en-GB"/>
        </w:rPr>
        <w:t>The context either does or doesn’t exist</w:t>
      </w:r>
      <w:r>
        <w:rPr>
          <w:rFonts w:cs="Calibri"/>
          <w:lang w:val="en-GB"/>
        </w:rPr>
        <w:t xml:space="preserve"> in the construction of each part of the document. If the "create" section command is specified in the </w:t>
      </w:r>
      <w:r w:rsidR="0019342B">
        <w:rPr>
          <w:rFonts w:cs="Calibri"/>
          <w:lang w:val="en-GB"/>
        </w:rPr>
        <w:t>X-script</w:t>
      </w:r>
      <w:r>
        <w:rPr>
          <w:rFonts w:cs="Calibri"/>
          <w:lang w:val="en-GB"/>
        </w:rPr>
        <w:t xml:space="preserve"> of an XML model, then the value of </w:t>
      </w:r>
      <w:r w:rsidR="003B2568">
        <w:rPr>
          <w:rFonts w:cs="Calibri"/>
          <w:lang w:val="en-GB"/>
        </w:rPr>
        <w:t>the</w:t>
      </w:r>
      <w:r>
        <w:rPr>
          <w:rFonts w:cs="Calibri"/>
          <w:lang w:val="en-GB"/>
        </w:rPr>
        <w:t xml:space="preserve"> result of the "create" section command becomes the context for creating this XML object (this value must be usable as a context). This value then becomes the default for the construction of all descendants. The required type of this value varies according to the type of item being created.</w:t>
      </w:r>
      <w:r>
        <w:rPr>
          <w:lang w:val="en-GB"/>
        </w:rPr>
        <w:t xml:space="preserve"> </w:t>
      </w:r>
      <w:r>
        <w:rPr>
          <w:rFonts w:cs="Calibri"/>
          <w:lang w:val="en-GB"/>
        </w:rPr>
        <w:t>The commonly used method of the "create" section is an XPath expression that works with the XML document assigned as the default context for the construction of a result (in this way</w:t>
      </w:r>
      <w:r w:rsidR="003B2568">
        <w:rPr>
          <w:rFonts w:cs="Calibri"/>
          <w:lang w:val="en-GB"/>
        </w:rPr>
        <w:t>,</w:t>
      </w:r>
      <w:r>
        <w:rPr>
          <w:rFonts w:cs="Calibri"/>
          <w:lang w:val="en-GB"/>
        </w:rPr>
        <w:t xml:space="preserve"> you can "transform" an XML document from the context into the final form).</w:t>
      </w:r>
    </w:p>
    <w:p w14:paraId="4226BF6F" w14:textId="77777777" w:rsidR="005B6A51" w:rsidRDefault="005B6A51">
      <w:pPr>
        <w:rPr>
          <w:rFonts w:cs="Calibri"/>
          <w:szCs w:val="20"/>
          <w:lang w:val="en-GB"/>
        </w:rPr>
      </w:pPr>
      <w:r>
        <w:rPr>
          <w:rFonts w:cs="Calibri"/>
          <w:szCs w:val="20"/>
          <w:lang w:val="en-GB"/>
        </w:rPr>
        <w:t>E.g.</w:t>
      </w:r>
      <w:r w:rsidR="003B2568">
        <w:rPr>
          <w:rFonts w:cs="Calibri"/>
          <w:szCs w:val="20"/>
          <w:lang w:val="en-GB"/>
        </w:rPr>
        <w:t>,</w:t>
      </w:r>
      <w:r>
        <w:rPr>
          <w:rFonts w:cs="Calibri"/>
          <w:szCs w:val="20"/>
          <w:lang w:val="en-GB"/>
        </w:rPr>
        <w:t xml:space="preserve"> for text values and/or attributes, the context value is converted to a string. This value is then set as the value of the created item. If the context value is "null" or an empty string, the attribute or text node is not constructed.</w:t>
      </w:r>
    </w:p>
    <w:p w14:paraId="638AE049" w14:textId="77777777" w:rsidR="005B6A51" w:rsidRDefault="005B6A51">
      <w:pPr>
        <w:pStyle w:val="Odstavec"/>
        <w:rPr>
          <w:rFonts w:cs="Calibri"/>
          <w:lang w:val="en-GB"/>
        </w:rPr>
      </w:pPr>
      <w:r>
        <w:rPr>
          <w:rFonts w:cs="Calibri"/>
          <w:lang w:val="en-GB"/>
        </w:rPr>
        <w:t xml:space="preserve">The </w:t>
      </w:r>
      <w:r>
        <w:rPr>
          <w:lang w:val="en-GB"/>
        </w:rPr>
        <w:t>context</w:t>
      </w:r>
      <w:r>
        <w:rPr>
          <w:rFonts w:cs="Calibri"/>
          <w:lang w:val="en-GB"/>
        </w:rPr>
        <w:t xml:space="preserve"> of elements can be a value of the following types:</w:t>
      </w:r>
    </w:p>
    <w:p w14:paraId="61CB3DFD" w14:textId="77777777" w:rsidR="005B6A51" w:rsidRDefault="005B6A51">
      <w:pPr>
        <w:numPr>
          <w:ilvl w:val="0"/>
          <w:numId w:val="5"/>
        </w:numPr>
        <w:rPr>
          <w:rFonts w:cs="Calibri"/>
          <w:szCs w:val="20"/>
          <w:lang w:val="en-GB"/>
        </w:rPr>
      </w:pPr>
      <w:r>
        <w:rPr>
          <w:rFonts w:cs="Calibri"/>
          <w:szCs w:val="20"/>
          <w:lang w:val="en-GB"/>
        </w:rPr>
        <w:t>Element</w:t>
      </w:r>
      <w:r w:rsidR="006B37BC">
        <w:rPr>
          <w:rFonts w:cs="Calibri"/>
          <w:szCs w:val="20"/>
          <w:lang w:val="en-GB"/>
        </w:rPr>
        <w:t>:</w:t>
      </w:r>
      <w:r w:rsidR="006B37BC">
        <w:rPr>
          <w:rFonts w:cs="Calibri"/>
          <w:szCs w:val="20"/>
          <w:lang w:val="en-GB"/>
        </w:rPr>
        <w:tab/>
      </w:r>
      <w:r>
        <w:rPr>
          <w:rFonts w:cs="Calibri"/>
          <w:szCs w:val="20"/>
          <w:lang w:val="en-GB"/>
        </w:rPr>
        <w:t>the result is made up of the content of this element. If the value is "null</w:t>
      </w:r>
      <w:r w:rsidR="003B2568">
        <w:rPr>
          <w:rFonts w:cs="Calibri"/>
          <w:szCs w:val="20"/>
          <w:lang w:val="en-GB"/>
        </w:rPr>
        <w:t>,</w:t>
      </w:r>
      <w:r>
        <w:rPr>
          <w:rFonts w:cs="Calibri"/>
          <w:szCs w:val="20"/>
          <w:lang w:val="en-GB"/>
        </w:rPr>
        <w:t>" then the element is not created.</w:t>
      </w:r>
    </w:p>
    <w:p w14:paraId="4D15FB36" w14:textId="77777777" w:rsidR="005B6A51" w:rsidRDefault="006B37BC">
      <w:pPr>
        <w:numPr>
          <w:ilvl w:val="0"/>
          <w:numId w:val="5"/>
        </w:numPr>
        <w:rPr>
          <w:rFonts w:cs="Calibri"/>
          <w:szCs w:val="20"/>
          <w:lang w:val="en-GB"/>
        </w:rPr>
      </w:pPr>
      <w:r>
        <w:rPr>
          <w:rFonts w:cs="Calibri"/>
          <w:szCs w:val="20"/>
          <w:lang w:val="en-GB"/>
        </w:rPr>
        <w:t>I</w:t>
      </w:r>
      <w:r w:rsidR="005B6A51">
        <w:rPr>
          <w:rFonts w:cs="Calibri"/>
          <w:szCs w:val="20"/>
          <w:lang w:val="en-GB"/>
        </w:rPr>
        <w:t>nteger</w:t>
      </w:r>
      <w:r>
        <w:rPr>
          <w:rFonts w:cs="Calibri"/>
          <w:szCs w:val="20"/>
          <w:lang w:val="en-GB"/>
        </w:rPr>
        <w:t>:</w:t>
      </w:r>
      <w:r>
        <w:rPr>
          <w:rFonts w:cs="Calibri"/>
          <w:szCs w:val="20"/>
          <w:lang w:val="en-GB"/>
        </w:rPr>
        <w:tab/>
      </w:r>
      <w:r>
        <w:rPr>
          <w:rFonts w:cs="Calibri"/>
          <w:szCs w:val="20"/>
          <w:lang w:val="en-GB"/>
        </w:rPr>
        <w:tab/>
      </w:r>
      <w:r w:rsidR="005B6A51">
        <w:rPr>
          <w:rFonts w:cs="Calibri"/>
          <w:szCs w:val="20"/>
          <w:lang w:val="en-GB"/>
        </w:rPr>
        <w:t xml:space="preserve">the number of elements corresponding to the minimum of this number and </w:t>
      </w:r>
      <w:r w:rsidR="003B2568">
        <w:rPr>
          <w:rFonts w:cs="Calibri"/>
          <w:szCs w:val="20"/>
          <w:lang w:val="en-GB"/>
        </w:rPr>
        <w:t xml:space="preserve">the </w:t>
      </w:r>
      <w:r w:rsidR="005B6A51">
        <w:rPr>
          <w:rFonts w:cs="Calibri"/>
          <w:szCs w:val="20"/>
          <w:lang w:val="en-GB"/>
        </w:rPr>
        <w:t>maximum in the quantifier is created.</w:t>
      </w:r>
    </w:p>
    <w:p w14:paraId="5F531A76" w14:textId="77777777" w:rsidR="005B6A51" w:rsidRDefault="005B6A51">
      <w:pPr>
        <w:numPr>
          <w:ilvl w:val="0"/>
          <w:numId w:val="5"/>
        </w:numPr>
        <w:rPr>
          <w:rFonts w:cs="Calibri"/>
          <w:szCs w:val="20"/>
          <w:lang w:val="en-GB"/>
        </w:rPr>
      </w:pPr>
      <w:r>
        <w:rPr>
          <w:rFonts w:cs="Calibri"/>
          <w:szCs w:val="20"/>
          <w:lang w:val="en-GB"/>
        </w:rPr>
        <w:t>String</w:t>
      </w:r>
      <w:r w:rsidR="006B37BC">
        <w:rPr>
          <w:rFonts w:cs="Calibri"/>
          <w:szCs w:val="20"/>
          <w:lang w:val="en-GB"/>
        </w:rPr>
        <w:t>:</w:t>
      </w:r>
      <w:r w:rsidR="006B37BC">
        <w:rPr>
          <w:rFonts w:cs="Calibri"/>
          <w:szCs w:val="20"/>
          <w:lang w:val="en-GB"/>
        </w:rPr>
        <w:tab/>
      </w:r>
      <w:r w:rsidR="006B37BC">
        <w:rPr>
          <w:rFonts w:cs="Calibri"/>
          <w:szCs w:val="20"/>
          <w:lang w:val="en-GB"/>
        </w:rPr>
        <w:tab/>
      </w:r>
      <w:r>
        <w:rPr>
          <w:rFonts w:cs="Calibri"/>
          <w:szCs w:val="20"/>
          <w:lang w:val="en-GB"/>
        </w:rPr>
        <w:t>as a context, an element is created with a text node from the given value (ie, if the desired child is a text node, it is created from that string)</w:t>
      </w:r>
    </w:p>
    <w:p w14:paraId="122B0486" w14:textId="77777777" w:rsidR="005B6A51" w:rsidRDefault="005B6A51">
      <w:pPr>
        <w:numPr>
          <w:ilvl w:val="0"/>
          <w:numId w:val="5"/>
        </w:numPr>
        <w:rPr>
          <w:rFonts w:cs="Calibri"/>
          <w:szCs w:val="20"/>
          <w:lang w:val="en-GB"/>
        </w:rPr>
      </w:pPr>
      <w:r>
        <w:rPr>
          <w:rFonts w:cs="Calibri"/>
          <w:szCs w:val="20"/>
          <w:lang w:val="en-GB"/>
        </w:rPr>
        <w:t>Container</w:t>
      </w:r>
      <w:r w:rsidR="006B37BC">
        <w:rPr>
          <w:rFonts w:cs="Calibri"/>
          <w:szCs w:val="20"/>
          <w:lang w:val="en-GB"/>
        </w:rPr>
        <w:t>:</w:t>
      </w:r>
      <w:r w:rsidR="006B37BC">
        <w:rPr>
          <w:rFonts w:cs="Calibri"/>
          <w:szCs w:val="20"/>
          <w:lang w:val="en-GB"/>
        </w:rPr>
        <w:tab/>
      </w:r>
      <w:r>
        <w:rPr>
          <w:rFonts w:cs="Calibri"/>
          <w:szCs w:val="20"/>
          <w:lang w:val="en-GB"/>
        </w:rPr>
        <w:t>if the number of elements in the container is 0, nothing is created. Otherwise, elements are selected</w:t>
      </w:r>
      <w:r w:rsidR="003B2568">
        <w:rPr>
          <w:rFonts w:cs="Calibri"/>
          <w:szCs w:val="20"/>
          <w:lang w:val="en-GB"/>
        </w:rPr>
        <w:t>,</w:t>
      </w:r>
      <w:r>
        <w:rPr>
          <w:rFonts w:cs="Calibri"/>
          <w:szCs w:val="20"/>
          <w:lang w:val="en-GB"/>
        </w:rPr>
        <w:t xml:space="preserve"> and this number of elements is created, corresponding to the minimum number of elements and the maximum </w:t>
      </w:r>
      <w:r w:rsidR="003B2568">
        <w:rPr>
          <w:rFonts w:cs="Calibri"/>
          <w:szCs w:val="20"/>
          <w:lang w:val="en-GB"/>
        </w:rPr>
        <w:t xml:space="preserve">number </w:t>
      </w:r>
      <w:r>
        <w:rPr>
          <w:rFonts w:cs="Calibri"/>
          <w:szCs w:val="20"/>
          <w:lang w:val="en-GB"/>
        </w:rPr>
        <w:t>in the section.</w:t>
      </w:r>
    </w:p>
    <w:p w14:paraId="1759527D" w14:textId="77777777" w:rsidR="005B6A51" w:rsidRDefault="006B37BC">
      <w:pPr>
        <w:numPr>
          <w:ilvl w:val="0"/>
          <w:numId w:val="5"/>
        </w:numPr>
        <w:rPr>
          <w:rFonts w:cs="Calibri"/>
          <w:szCs w:val="20"/>
          <w:lang w:val="en-GB"/>
        </w:rPr>
      </w:pPr>
      <w:r>
        <w:rPr>
          <w:rFonts w:cs="Calibri"/>
          <w:szCs w:val="20"/>
          <w:lang w:val="en-GB"/>
        </w:rPr>
        <w:t>B</w:t>
      </w:r>
      <w:r w:rsidR="005B6A51">
        <w:rPr>
          <w:rFonts w:cs="Calibri"/>
          <w:szCs w:val="20"/>
          <w:lang w:val="en-GB"/>
        </w:rPr>
        <w:t>oolean</w:t>
      </w:r>
      <w:r>
        <w:rPr>
          <w:rFonts w:cs="Calibri"/>
          <w:szCs w:val="20"/>
          <w:lang w:val="en-GB"/>
        </w:rPr>
        <w:t>:</w:t>
      </w:r>
      <w:r>
        <w:rPr>
          <w:rFonts w:cs="Calibri"/>
          <w:szCs w:val="20"/>
          <w:lang w:val="en-GB"/>
        </w:rPr>
        <w:tab/>
      </w:r>
      <w:r w:rsidR="005B6A51">
        <w:rPr>
          <w:rFonts w:cs="Calibri"/>
          <w:szCs w:val="20"/>
          <w:lang w:val="en-GB"/>
        </w:rPr>
        <w:t>an element is created only if the value is true.</w:t>
      </w:r>
    </w:p>
    <w:p w14:paraId="58BE35AA" w14:textId="77777777" w:rsidR="005B6A51" w:rsidRDefault="006B37BC">
      <w:pPr>
        <w:numPr>
          <w:ilvl w:val="0"/>
          <w:numId w:val="5"/>
        </w:numPr>
        <w:rPr>
          <w:rFonts w:cs="Calibri"/>
          <w:szCs w:val="20"/>
          <w:lang w:val="en-GB"/>
        </w:rPr>
      </w:pPr>
      <w:r>
        <w:rPr>
          <w:rFonts w:cs="Calibri"/>
          <w:szCs w:val="20"/>
          <w:lang w:val="en-GB"/>
        </w:rPr>
        <w:t>N</w:t>
      </w:r>
      <w:r w:rsidR="005B6A51">
        <w:rPr>
          <w:rFonts w:cs="Calibri"/>
          <w:szCs w:val="20"/>
          <w:lang w:val="en-GB"/>
        </w:rPr>
        <w:t>ull</w:t>
      </w:r>
      <w:r>
        <w:rPr>
          <w:rFonts w:cs="Calibri"/>
          <w:szCs w:val="20"/>
          <w:lang w:val="en-GB"/>
        </w:rPr>
        <w:t>:</w:t>
      </w:r>
      <w:r>
        <w:rPr>
          <w:rFonts w:cs="Calibri"/>
          <w:szCs w:val="20"/>
          <w:lang w:val="en-GB"/>
        </w:rPr>
        <w:tab/>
      </w:r>
      <w:r>
        <w:rPr>
          <w:rFonts w:cs="Calibri"/>
          <w:szCs w:val="20"/>
          <w:lang w:val="en-GB"/>
        </w:rPr>
        <w:tab/>
      </w:r>
      <w:r w:rsidR="005B6A51">
        <w:rPr>
          <w:rFonts w:cs="Calibri"/>
          <w:szCs w:val="20"/>
          <w:lang w:val="en-GB"/>
        </w:rPr>
        <w:t>the element is not created</w:t>
      </w:r>
    </w:p>
    <w:p w14:paraId="141D93B3" w14:textId="77777777" w:rsidR="005B6A51" w:rsidRDefault="005B6A51">
      <w:pPr>
        <w:pStyle w:val="Odstavec"/>
        <w:spacing w:after="60"/>
        <w:rPr>
          <w:rFonts w:cs="Calibri"/>
          <w:lang w:val="en-GB"/>
        </w:rPr>
      </w:pPr>
      <w:r>
        <w:rPr>
          <w:lang w:val="en-GB"/>
        </w:rPr>
        <w:t>Example</w:t>
      </w:r>
      <w:r>
        <w:rPr>
          <w:rFonts w:cs="Calibri"/>
          <w:lang w:val="en-GB"/>
        </w:rPr>
        <w:t xml:space="preserve"> with an explicit specification of the "create" section:</w:t>
      </w:r>
    </w:p>
    <w:p w14:paraId="4DB804CE" w14:textId="77777777" w:rsidR="005B6A51" w:rsidRDefault="005B6A51">
      <w:pPr>
        <w:pStyle w:val="Odstavec"/>
        <w:shd w:val="clear" w:color="auto" w:fill="FFFFF0"/>
        <w:tabs>
          <w:tab w:val="num" w:pos="851"/>
        </w:tabs>
        <w:spacing w:before="0"/>
        <w:ind w:left="851" w:right="1701"/>
        <w:rPr>
          <w:rFonts w:ascii="Courier New" w:hAnsi="Courier New" w:cs="Courier New"/>
          <w:sz w:val="16"/>
          <w:lang w:val="en-GB"/>
        </w:rPr>
      </w:pPr>
      <w:r>
        <w:rPr>
          <w:rFonts w:ascii="Courier New" w:hAnsi="Courier New" w:cs="Courier New"/>
          <w:sz w:val="16"/>
          <w:szCs w:val="16"/>
          <w:lang w:val="en-GB"/>
        </w:rPr>
        <w:t>&lt;A xd:script=</w:t>
      </w:r>
      <w:r>
        <w:rPr>
          <w:rFonts w:ascii="Courier New" w:hAnsi="Courier New" w:cs="Courier New"/>
          <w:sz w:val="16"/>
          <w:lang w:val="en-GB"/>
        </w:rPr>
        <w:t xml:space="preserve">″create 1″ </w:t>
      </w:r>
      <w:r>
        <w:rPr>
          <w:rFonts w:ascii="Courier New" w:hAnsi="Courier New" w:cs="Courier New"/>
          <w:sz w:val="16"/>
          <w:szCs w:val="16"/>
          <w:lang w:val="en-GB"/>
        </w:rPr>
        <w:t>x=</w:t>
      </w:r>
      <w:r>
        <w:rPr>
          <w:rFonts w:ascii="Courier New" w:hAnsi="Courier New" w:cs="Courier New"/>
          <w:sz w:val="16"/>
          <w:lang w:val="en-GB"/>
        </w:rPr>
        <w:t>″string; create 'abc'″&gt;</w:t>
      </w:r>
    </w:p>
    <w:p w14:paraId="279D3751" w14:textId="77777777" w:rsidR="005B6A51" w:rsidRDefault="005B6A51">
      <w:pPr>
        <w:pStyle w:val="Odstavec"/>
        <w:shd w:val="clear" w:color="auto" w:fill="FFFFF0"/>
        <w:tabs>
          <w:tab w:val="num" w:pos="851"/>
        </w:tabs>
        <w:spacing w:before="0"/>
        <w:ind w:left="851" w:right="1701"/>
        <w:rPr>
          <w:rFonts w:ascii="Courier New" w:hAnsi="Courier New" w:cs="Courier New"/>
          <w:sz w:val="16"/>
          <w:szCs w:val="16"/>
          <w:lang w:val="en-GB"/>
        </w:rPr>
      </w:pPr>
      <w:r>
        <w:rPr>
          <w:rFonts w:ascii="Courier New" w:hAnsi="Courier New" w:cs="Courier New"/>
          <w:sz w:val="16"/>
          <w:szCs w:val="16"/>
          <w:lang w:val="en-GB"/>
        </w:rPr>
        <w:t xml:space="preserve">  optional string; </w:t>
      </w:r>
      <w:r>
        <w:rPr>
          <w:rFonts w:ascii="Courier New" w:hAnsi="Courier New" w:cs="Courier New"/>
          <w:sz w:val="16"/>
          <w:lang w:val="en-GB"/>
        </w:rPr>
        <w:t>create 'def';</w:t>
      </w:r>
    </w:p>
    <w:p w14:paraId="555FE827" w14:textId="77777777" w:rsidR="005B6A51" w:rsidRDefault="005B6A51">
      <w:pPr>
        <w:pStyle w:val="Odstavec"/>
        <w:shd w:val="clear" w:color="auto" w:fill="FFFFF0"/>
        <w:tabs>
          <w:tab w:val="num" w:pos="851"/>
        </w:tabs>
        <w:spacing w:before="0"/>
        <w:ind w:left="851" w:right="1701"/>
        <w:rPr>
          <w:rFonts w:ascii="Courier New" w:hAnsi="Courier New" w:cs="Courier New"/>
          <w:sz w:val="16"/>
          <w:szCs w:val="16"/>
          <w:lang w:val="en-GB"/>
        </w:rPr>
      </w:pPr>
      <w:r>
        <w:rPr>
          <w:rFonts w:ascii="Courier New" w:hAnsi="Courier New" w:cs="Courier New"/>
          <w:sz w:val="16"/>
          <w:szCs w:val="16"/>
          <w:lang w:val="en-GB"/>
        </w:rPr>
        <w:t>&lt;/A&gt;</w:t>
      </w:r>
    </w:p>
    <w:p w14:paraId="5B5A162E" w14:textId="77777777" w:rsidR="005B6A51" w:rsidRDefault="005B6A51">
      <w:pPr>
        <w:pStyle w:val="Odstavec"/>
        <w:spacing w:after="60"/>
        <w:rPr>
          <w:rFonts w:cs="Calibri"/>
          <w:lang w:val="en-GB"/>
        </w:rPr>
      </w:pPr>
      <w:r>
        <w:rPr>
          <w:rFonts w:cs="Calibri"/>
          <w:lang w:val="en-GB"/>
        </w:rPr>
        <w:t xml:space="preserve">The </w:t>
      </w:r>
      <w:r>
        <w:rPr>
          <w:lang w:val="en-GB"/>
        </w:rPr>
        <w:t>result</w:t>
      </w:r>
      <w:r>
        <w:rPr>
          <w:rFonts w:cs="Calibri"/>
          <w:lang w:val="en-GB"/>
        </w:rPr>
        <w:t xml:space="preserve"> will be:</w:t>
      </w:r>
    </w:p>
    <w:p w14:paraId="2A11BFC6" w14:textId="77777777" w:rsidR="005B6A51" w:rsidRDefault="005B6A51">
      <w:pPr>
        <w:pStyle w:val="Odstavec"/>
        <w:shd w:val="clear" w:color="auto" w:fill="F3F3F3"/>
        <w:tabs>
          <w:tab w:val="num" w:pos="851"/>
        </w:tabs>
        <w:spacing w:before="0"/>
        <w:ind w:left="851" w:right="1701"/>
        <w:rPr>
          <w:rFonts w:ascii="Courier New" w:hAnsi="Courier New" w:cs="Courier New"/>
          <w:sz w:val="16"/>
          <w:szCs w:val="16"/>
          <w:lang w:val="en-GB"/>
        </w:rPr>
      </w:pPr>
      <w:r>
        <w:rPr>
          <w:rFonts w:ascii="Courier New" w:hAnsi="Courier New" w:cs="Courier New"/>
          <w:sz w:val="16"/>
          <w:szCs w:val="16"/>
          <w:lang w:val="en-GB"/>
        </w:rPr>
        <w:t>&lt;A x=</w:t>
      </w:r>
      <w:r>
        <w:rPr>
          <w:rFonts w:ascii="Courier New" w:hAnsi="Courier New" w:cs="Courier New"/>
          <w:sz w:val="16"/>
          <w:lang w:val="en-GB"/>
        </w:rPr>
        <w:t>″abc″</w:t>
      </w:r>
      <w:r>
        <w:rPr>
          <w:rFonts w:ascii="Courier New" w:hAnsi="Courier New" w:cs="Courier New"/>
          <w:sz w:val="16"/>
          <w:szCs w:val="16"/>
          <w:lang w:val="en-GB"/>
        </w:rPr>
        <w:t>&gt;def&lt;/A&gt;</w:t>
      </w:r>
    </w:p>
    <w:p w14:paraId="05F6D956" w14:textId="77777777" w:rsidR="005B6A51" w:rsidRDefault="005B6A51">
      <w:pPr>
        <w:pStyle w:val="Heading1"/>
        <w:pageBreakBefore/>
        <w:rPr>
          <w:lang w:val="en-GB"/>
        </w:rPr>
      </w:pPr>
      <w:bookmarkStart w:id="11" w:name="_Toc211535461"/>
      <w:r>
        <w:rPr>
          <w:lang w:val="en-GB"/>
        </w:rPr>
        <w:lastRenderedPageBreak/>
        <w:t xml:space="preserve">Tools for programming </w:t>
      </w:r>
      <w:r w:rsidR="0019342B">
        <w:rPr>
          <w:lang w:val="en-GB"/>
        </w:rPr>
        <w:t>X-definition</w:t>
      </w:r>
      <w:r>
        <w:rPr>
          <w:lang w:val="en-GB"/>
        </w:rPr>
        <w:t>s in Java</w:t>
      </w:r>
      <w:bookmarkEnd w:id="11"/>
    </w:p>
    <w:p w14:paraId="69FC79E1" w14:textId="77777777" w:rsidR="005B6A51" w:rsidRDefault="005B6A51">
      <w:pPr>
        <w:pStyle w:val="Heading2"/>
      </w:pPr>
      <w:bookmarkStart w:id="12" w:name="_Toc211535462"/>
      <w:r>
        <w:t xml:space="preserve">Compilation of </w:t>
      </w:r>
      <w:r w:rsidR="0019342B">
        <w:t>X-definition</w:t>
      </w:r>
      <w:r>
        <w:t xml:space="preserve"> (creating XDPool object)</w:t>
      </w:r>
      <w:bookmarkEnd w:id="12"/>
    </w:p>
    <w:p w14:paraId="15DC8B13" w14:textId="77777777" w:rsidR="005B6A51" w:rsidRDefault="005B6A51">
      <w:pPr>
        <w:pStyle w:val="Odstavec"/>
        <w:rPr>
          <w:rFonts w:cs="Calibri"/>
          <w:lang w:val="en-GB"/>
        </w:rPr>
      </w:pPr>
      <w:r>
        <w:rPr>
          <w:rFonts w:cs="Calibri"/>
          <w:lang w:val="en-GB"/>
        </w:rPr>
        <w:t xml:space="preserve">To </w:t>
      </w:r>
      <w:r>
        <w:rPr>
          <w:lang w:val="en-GB"/>
        </w:rPr>
        <w:t>work</w:t>
      </w:r>
      <w:r>
        <w:rPr>
          <w:rFonts w:cs="Calibri"/>
          <w:lang w:val="en-GB"/>
        </w:rPr>
        <w:t xml:space="preserve"> with </w:t>
      </w:r>
      <w:r w:rsidR="0019342B">
        <w:rPr>
          <w:rFonts w:cs="Calibri"/>
          <w:lang w:val="en-GB"/>
        </w:rPr>
        <w:t>X-definition</w:t>
      </w:r>
      <w:r>
        <w:rPr>
          <w:rFonts w:cs="Calibri"/>
          <w:lang w:val="en-GB"/>
        </w:rPr>
        <w:t xml:space="preserve">s, we will need an XDPool object (described by </w:t>
      </w:r>
      <w:r>
        <w:rPr>
          <w:rFonts w:cs="Calibri"/>
          <w:b/>
          <w:lang w:val="en-GB"/>
        </w:rPr>
        <w:t>org.xdef.XDPool</w:t>
      </w:r>
      <w:r>
        <w:rPr>
          <w:rFonts w:cs="Calibri"/>
          <w:lang w:val="en-GB"/>
        </w:rPr>
        <w:t xml:space="preserve">). XDPool is a binary object created by the compilation of </w:t>
      </w:r>
      <w:r w:rsidR="0019342B">
        <w:rPr>
          <w:rFonts w:cs="Calibri"/>
          <w:lang w:val="en-GB"/>
        </w:rPr>
        <w:t>X-definition</w:t>
      </w:r>
      <w:r>
        <w:rPr>
          <w:rFonts w:cs="Calibri"/>
          <w:lang w:val="en-GB"/>
        </w:rPr>
        <w:t xml:space="preserve">s from source form. For example, the XDPool object can be created using the static </w:t>
      </w:r>
      <w:r>
        <w:rPr>
          <w:rFonts w:cs="Calibri"/>
          <w:b/>
          <w:lang w:val="en-GB"/>
        </w:rPr>
        <w:t>org.xdef.XDFactory.compileXD(...)</w:t>
      </w:r>
      <w:r>
        <w:rPr>
          <w:rFonts w:cs="Calibri"/>
          <w:lang w:val="en-GB"/>
        </w:rPr>
        <w:t xml:space="preserve"> method. The first parameter of this method is the value of "java.util.Properties", where you can set some processing parameters (see ... XXXX). If this parameter is "null," the values set by the system (System.getProperties() method) are used. Other parameters then specify the </w:t>
      </w:r>
      <w:r w:rsidR="0019342B">
        <w:rPr>
          <w:rFonts w:cs="Calibri"/>
          <w:lang w:val="en-GB"/>
        </w:rPr>
        <w:t>X-definition</w:t>
      </w:r>
      <w:r>
        <w:rPr>
          <w:rFonts w:cs="Calibri"/>
          <w:lang w:val="en-GB"/>
        </w:rPr>
        <w:t xml:space="preserve"> sources to be compiled.</w:t>
      </w:r>
    </w:p>
    <w:p w14:paraId="48D025AD" w14:textId="77777777" w:rsidR="005B6A51" w:rsidRDefault="005B6A51">
      <w:pPr>
        <w:pStyle w:val="Odstavec"/>
        <w:rPr>
          <w:rFonts w:cs="Calibri"/>
          <w:lang w:val="en-GB"/>
        </w:rPr>
      </w:pPr>
      <w:r>
        <w:rPr>
          <w:rFonts w:cs="Calibri"/>
          <w:lang w:val="en-GB"/>
        </w:rPr>
        <w:t xml:space="preserve">The </w:t>
      </w:r>
      <w:r>
        <w:rPr>
          <w:lang w:val="en-GB"/>
        </w:rPr>
        <w:t>XDPool</w:t>
      </w:r>
      <w:r>
        <w:rPr>
          <w:rFonts w:cs="Calibri"/>
          <w:lang w:val="en-GB"/>
        </w:rPr>
        <w:t xml:space="preserve"> object is reentrant (all data stored in it is constant). This means that one instance of this object can be used multiple times, or it can be shared in multiple processes. Therefore, you can save the created XDPool to a file and create it from the stored data again. This can be used for efficient programming: the XDPool object can be prepared separately from the source shape and saved to a file. You can then create the XDPool from this file (you do not need the source form of </w:t>
      </w:r>
      <w:r w:rsidR="0019342B">
        <w:rPr>
          <w:rFonts w:cs="Calibri"/>
          <w:lang w:val="en-GB"/>
        </w:rPr>
        <w:t>X-definition</w:t>
      </w:r>
      <w:r>
        <w:rPr>
          <w:rFonts w:cs="Calibri"/>
          <w:lang w:val="en-GB"/>
        </w:rPr>
        <w:t>s</w:t>
      </w:r>
      <w:r w:rsidR="003B2568">
        <w:rPr>
          <w:rFonts w:cs="Calibri"/>
          <w:lang w:val="en-GB"/>
        </w:rPr>
        <w:t>,</w:t>
      </w:r>
      <w:r>
        <w:rPr>
          <w:rFonts w:cs="Calibri"/>
          <w:lang w:val="en-GB"/>
        </w:rPr>
        <w:t xml:space="preserve"> and XDPool creation is then much faster). Another possibility is to generate the source of a Java class from the XDPool object using the "</w:t>
      </w:r>
      <w:r>
        <w:rPr>
          <w:rFonts w:cs="Calibri"/>
          <w:b/>
          <w:lang w:val="en-GB"/>
        </w:rPr>
        <w:t>XDFactory.genXDPoolClass</w:t>
      </w:r>
      <w:r>
        <w:rPr>
          <w:rFonts w:cs="Calibri"/>
          <w:lang w:val="en-GB"/>
        </w:rPr>
        <w:t>" method, so you can obtain the XDPool object any time from this class can then be part of a project distributed in source form.</w:t>
      </w:r>
    </w:p>
    <w:p w14:paraId="74424C84" w14:textId="77777777" w:rsidR="005B6A51" w:rsidRDefault="005B6A51">
      <w:pPr>
        <w:pStyle w:val="Odstavec"/>
        <w:rPr>
          <w:i/>
          <w:iCs/>
          <w:lang w:val="en-GB"/>
        </w:rPr>
      </w:pPr>
      <w:r>
        <w:rPr>
          <w:i/>
          <w:iCs/>
          <w:lang w:val="en-GB"/>
        </w:rPr>
        <w:t>Note: In some cases, you need to create an XDPool object from a variety of sources (for example, a combination of source files stored in a database, from the Internet</w:t>
      </w:r>
      <w:r w:rsidR="003B2568">
        <w:rPr>
          <w:i/>
          <w:iCs/>
          <w:lang w:val="en-GB"/>
        </w:rPr>
        <w:t>,</w:t>
      </w:r>
      <w:r>
        <w:rPr>
          <w:i/>
          <w:iCs/>
          <w:lang w:val="en-GB"/>
        </w:rPr>
        <w:t xml:space="preserve"> and the local file system, etc.). In this case, we must first create an object described by the interface </w:t>
      </w:r>
      <w:r>
        <w:rPr>
          <w:b/>
          <w:i/>
          <w:iCs/>
          <w:lang w:val="en-GB"/>
        </w:rPr>
        <w:t>org.xdef.XDBuilder</w:t>
      </w:r>
      <w:r>
        <w:rPr>
          <w:i/>
          <w:iCs/>
          <w:lang w:val="en-GB"/>
        </w:rPr>
        <w:t xml:space="preserve"> uses the XDFactory class and uses it to incrementally create </w:t>
      </w:r>
      <w:r w:rsidR="003B2568">
        <w:rPr>
          <w:i/>
          <w:iCs/>
          <w:lang w:val="en-GB"/>
        </w:rPr>
        <w:t xml:space="preserve">a </w:t>
      </w:r>
      <w:r>
        <w:rPr>
          <w:i/>
          <w:iCs/>
          <w:lang w:val="en-GB"/>
        </w:rPr>
        <w:t xml:space="preserve">translation using setSource methods. Finally, we create the XDPool object using the </w:t>
      </w:r>
      <w:r>
        <w:rPr>
          <w:b/>
          <w:i/>
          <w:iCs/>
          <w:lang w:val="en-GB"/>
        </w:rPr>
        <w:t>genXDPool</w:t>
      </w:r>
      <w:r>
        <w:rPr>
          <w:i/>
          <w:iCs/>
          <w:lang w:val="en-GB"/>
        </w:rPr>
        <w:t xml:space="preserve"> method called from XDBuilder. However, this procedure is not necessary in most cases, and it is usually provided with the static "compileXD" method from the XDFactory class. See Java documentation for the XDBuilder class.</w:t>
      </w:r>
    </w:p>
    <w:p w14:paraId="2E7E48A8" w14:textId="77777777" w:rsidR="005B6A51" w:rsidRDefault="005B6A51">
      <w:pPr>
        <w:pStyle w:val="Heading2"/>
      </w:pPr>
      <w:bookmarkStart w:id="13" w:name="_Toc211535463"/>
      <w:r>
        <w:t>Create an instance of the XDDocument object</w:t>
      </w:r>
      <w:bookmarkEnd w:id="13"/>
    </w:p>
    <w:p w14:paraId="3DB633AB" w14:textId="77777777" w:rsidR="005B6A51" w:rsidRDefault="005B6A51">
      <w:pPr>
        <w:pStyle w:val="Odstavec"/>
        <w:rPr>
          <w:rFonts w:cs="Calibri"/>
          <w:lang w:val="en-GB"/>
        </w:rPr>
      </w:pPr>
      <w:r>
        <w:rPr>
          <w:rFonts w:cs="Calibri"/>
          <w:lang w:val="en-GB"/>
        </w:rPr>
        <w:t xml:space="preserve">To </w:t>
      </w:r>
      <w:r>
        <w:rPr>
          <w:lang w:val="en-GB"/>
        </w:rPr>
        <w:t>work</w:t>
      </w:r>
      <w:r>
        <w:rPr>
          <w:rFonts w:cs="Calibri"/>
          <w:lang w:val="en-GB"/>
        </w:rPr>
        <w:t xml:space="preserve"> with </w:t>
      </w:r>
      <w:r w:rsidR="0019342B">
        <w:rPr>
          <w:rFonts w:cs="Calibri"/>
          <w:lang w:val="en-GB"/>
        </w:rPr>
        <w:t>X-definition</w:t>
      </w:r>
      <w:r>
        <w:rPr>
          <w:rFonts w:cs="Calibri"/>
          <w:lang w:val="en-GB"/>
        </w:rPr>
        <w:t>s, use the XDPool object to create an instance of the XDDocument object that is required to work with an XML document. You can create this object from the XDPool object by using the "</w:t>
      </w:r>
      <w:r>
        <w:rPr>
          <w:rFonts w:cs="Calibri"/>
          <w:b/>
          <w:lang w:val="en-GB"/>
        </w:rPr>
        <w:t>createXDDocument</w:t>
      </w:r>
      <w:r>
        <w:rPr>
          <w:rFonts w:cs="Calibri"/>
          <w:lang w:val="en-GB"/>
        </w:rPr>
        <w:t xml:space="preserve">" method. The parameter of this method specifies a specific default </w:t>
      </w:r>
      <w:r w:rsidR="0019342B">
        <w:rPr>
          <w:rFonts w:cs="Calibri"/>
          <w:lang w:val="en-GB"/>
        </w:rPr>
        <w:t>X-definition</w:t>
      </w:r>
      <w:r>
        <w:rPr>
          <w:rFonts w:cs="Calibri"/>
          <w:lang w:val="en-GB"/>
        </w:rPr>
        <w:t xml:space="preserve"> used for validation or construction mode. The XDDocument is no longer reentrant, and its instance refers to the processed data. The result of the process of the XDDocument is an XML document (or an </w:t>
      </w:r>
      <w:r w:rsidR="001542EA">
        <w:rPr>
          <w:rFonts w:cs="Calibri"/>
          <w:lang w:val="en-GB"/>
        </w:rPr>
        <w:t>X-component</w:t>
      </w:r>
      <w:r>
        <w:rPr>
          <w:rFonts w:cs="Calibri"/>
          <w:lang w:val="en-GB"/>
        </w:rPr>
        <w:t xml:space="preserve"> object). When processing the </w:t>
      </w:r>
      <w:r w:rsidR="0019342B">
        <w:rPr>
          <w:rFonts w:cs="Calibri"/>
          <w:lang w:val="en-GB"/>
        </w:rPr>
        <w:t>X-definition</w:t>
      </w:r>
      <w:r>
        <w:rPr>
          <w:rFonts w:cs="Calibri"/>
          <w:lang w:val="en-GB"/>
        </w:rPr>
        <w:t xml:space="preserve">, a protocol (error information, warnings, etc.) will also be generated. The values of the variables declared in the </w:t>
      </w:r>
      <w:r w:rsidR="0019342B">
        <w:rPr>
          <w:rFonts w:cs="Calibri"/>
          <w:lang w:val="en-GB"/>
        </w:rPr>
        <w:t>X-definition</w:t>
      </w:r>
      <w:r>
        <w:rPr>
          <w:rFonts w:cs="Calibri"/>
          <w:lang w:val="en-GB"/>
        </w:rPr>
        <w:t xml:space="preserve">s are stored </w:t>
      </w:r>
      <w:r w:rsidR="003B2568">
        <w:rPr>
          <w:rFonts w:cs="Calibri"/>
          <w:lang w:val="en-GB"/>
        </w:rPr>
        <w:t>i</w:t>
      </w:r>
      <w:r>
        <w:rPr>
          <w:rFonts w:cs="Calibri"/>
          <w:lang w:val="en-GB"/>
        </w:rPr>
        <w:t>n the XDDocument object. In addition to the resulting XML document, it is also possible to obtain variable values from the XDDocument (using the „</w:t>
      </w:r>
      <w:r>
        <w:rPr>
          <w:rFonts w:cs="Calibri"/>
          <w:b/>
          <w:lang w:val="en-GB"/>
        </w:rPr>
        <w:t>getVariable</w:t>
      </w:r>
      <w:r>
        <w:rPr>
          <w:rFonts w:cs="Calibri"/>
          <w:lang w:val="en-GB"/>
        </w:rPr>
        <w:t>“ method). A protocol with the error reports, warnings, etc.</w:t>
      </w:r>
      <w:r w:rsidR="003B2568">
        <w:rPr>
          <w:rFonts w:cs="Calibri"/>
          <w:lang w:val="en-GB"/>
        </w:rPr>
        <w:t>,</w:t>
      </w:r>
      <w:r>
        <w:rPr>
          <w:rFonts w:cs="Calibri"/>
          <w:lang w:val="en-GB"/>
        </w:rPr>
        <w:t xml:space="preserve"> is stored in a so-called </w:t>
      </w:r>
      <w:r>
        <w:rPr>
          <w:rFonts w:cs="Calibri"/>
          <w:b/>
          <w:lang w:val="en-GB"/>
        </w:rPr>
        <w:t>reporter</w:t>
      </w:r>
      <w:r>
        <w:rPr>
          <w:rFonts w:cs="Calibri"/>
          <w:lang w:val="en-GB"/>
        </w:rPr>
        <w:t xml:space="preserve"> passed to the </w:t>
      </w:r>
      <w:r w:rsidR="0019342B">
        <w:rPr>
          <w:rFonts w:cs="Calibri"/>
          <w:lang w:val="en-GB"/>
        </w:rPr>
        <w:t>X-definition</w:t>
      </w:r>
      <w:r>
        <w:rPr>
          <w:rFonts w:cs="Calibri"/>
          <w:lang w:val="en-GB"/>
        </w:rPr>
        <w:t xml:space="preserve"> processor using the parameter of a startup method.</w:t>
      </w:r>
    </w:p>
    <w:p w14:paraId="11E8EA69" w14:textId="77777777" w:rsidR="005B6A51" w:rsidRDefault="005B6A51">
      <w:pPr>
        <w:pStyle w:val="Odstavec"/>
        <w:rPr>
          <w:rFonts w:cs="Calibri"/>
          <w:lang w:val="en-GB"/>
        </w:rPr>
      </w:pPr>
      <w:r>
        <w:rPr>
          <w:rFonts w:cs="Calibri"/>
          <w:lang w:val="en-GB"/>
        </w:rPr>
        <w:t xml:space="preserve">You </w:t>
      </w:r>
      <w:r>
        <w:rPr>
          <w:lang w:val="en-GB"/>
        </w:rPr>
        <w:t>can</w:t>
      </w:r>
      <w:r>
        <w:rPr>
          <w:rFonts w:cs="Calibri"/>
          <w:lang w:val="en-GB"/>
        </w:rPr>
        <w:t xml:space="preserve"> also set some values to the XDDocument before starting </w:t>
      </w:r>
      <w:r w:rsidR="0019342B">
        <w:rPr>
          <w:rFonts w:cs="Calibri"/>
          <w:lang w:val="en-GB"/>
        </w:rPr>
        <w:t>X-definition</w:t>
      </w:r>
      <w:r>
        <w:rPr>
          <w:rFonts w:cs="Calibri"/>
          <w:lang w:val="en-GB"/>
        </w:rPr>
        <w:t>.</w:t>
      </w:r>
      <w:r>
        <w:rPr>
          <w:lang w:val="en-GB"/>
        </w:rPr>
        <w:t xml:space="preserve"> The</w:t>
      </w:r>
      <w:r>
        <w:rPr>
          <w:rFonts w:cs="Calibri"/>
          <w:lang w:val="en-GB"/>
        </w:rPr>
        <w:t xml:space="preserve"> values of variables declared in </w:t>
      </w:r>
      <w:r w:rsidR="0019342B">
        <w:rPr>
          <w:rFonts w:cs="Calibri"/>
          <w:lang w:val="en-GB"/>
        </w:rPr>
        <w:t>X-definition</w:t>
      </w:r>
      <w:r>
        <w:rPr>
          <w:rFonts w:cs="Calibri"/>
          <w:lang w:val="en-GB"/>
        </w:rPr>
        <w:t xml:space="preserve"> can be declared using the </w:t>
      </w:r>
      <w:r>
        <w:rPr>
          <w:rFonts w:cs="Calibri"/>
          <w:b/>
          <w:lang w:val="en-GB"/>
        </w:rPr>
        <w:t>setVariable</w:t>
      </w:r>
      <w:r>
        <w:rPr>
          <w:rFonts w:cs="Calibri"/>
          <w:lang w:val="en-GB"/>
        </w:rPr>
        <w:t xml:space="preserve"> method. The context that will be used in the construction mode can be set using the </w:t>
      </w:r>
      <w:r>
        <w:rPr>
          <w:rFonts w:cs="Calibri"/>
          <w:b/>
          <w:lang w:val="en-GB"/>
        </w:rPr>
        <w:t>setXDContext</w:t>
      </w:r>
      <w:r>
        <w:rPr>
          <w:rFonts w:cs="Calibri"/>
          <w:lang w:val="en-GB"/>
        </w:rPr>
        <w:t xml:space="preserve"> method. By using the setUserObject method, you can set a user object that can be used in external user methods to link the program to external user data. The initial processing starts with „xparse“ (XML document validation and processing) or „xcreate“ (XML object construction).</w:t>
      </w:r>
    </w:p>
    <w:p w14:paraId="2F7575F8" w14:textId="77777777" w:rsidR="005B6A51" w:rsidRDefault="005B6A51">
      <w:pPr>
        <w:pStyle w:val="Odstavec"/>
        <w:rPr>
          <w:rFonts w:cs="Calibri"/>
          <w:lang w:val="en-GB"/>
        </w:rPr>
      </w:pPr>
      <w:r>
        <w:rPr>
          <w:rFonts w:cs="Calibri"/>
          <w:lang w:val="en-GB"/>
        </w:rPr>
        <w:t xml:space="preserve">To </w:t>
      </w:r>
      <w:r>
        <w:rPr>
          <w:lang w:val="en-GB"/>
        </w:rPr>
        <w:t>parse</w:t>
      </w:r>
      <w:r>
        <w:rPr>
          <w:rFonts w:cs="Calibri"/>
          <w:lang w:val="en-GB"/>
        </w:rPr>
        <w:t xml:space="preserve"> and validate XML data</w:t>
      </w:r>
      <w:r w:rsidR="003B2568">
        <w:rPr>
          <w:rFonts w:cs="Calibri"/>
          <w:lang w:val="en-GB"/>
        </w:rPr>
        <w:t>,</w:t>
      </w:r>
      <w:r>
        <w:rPr>
          <w:rFonts w:cs="Calibri"/>
          <w:lang w:val="en-GB"/>
        </w:rPr>
        <w:t xml:space="preserve"> use the method </w:t>
      </w:r>
      <w:r>
        <w:rPr>
          <w:rFonts w:cs="Calibri"/>
          <w:b/>
          <w:lang w:val="en-GB"/>
        </w:rPr>
        <w:t>xparse</w:t>
      </w:r>
      <w:r>
        <w:rPr>
          <w:rFonts w:cs="Calibri"/>
          <w:lang w:val="en-GB"/>
        </w:rPr>
        <w:t>. To parse and validate JSON/XON data</w:t>
      </w:r>
      <w:r w:rsidR="003B2568">
        <w:rPr>
          <w:rFonts w:cs="Calibri"/>
          <w:lang w:val="en-GB"/>
        </w:rPr>
        <w:t>,</w:t>
      </w:r>
      <w:r>
        <w:rPr>
          <w:rFonts w:cs="Calibri"/>
          <w:lang w:val="en-GB"/>
        </w:rPr>
        <w:t xml:space="preserve"> use the method</w:t>
      </w:r>
      <w:r>
        <w:rPr>
          <w:rFonts w:cs="Calibri"/>
          <w:b/>
          <w:lang w:val="en-GB"/>
        </w:rPr>
        <w:t xml:space="preserve"> jparse</w:t>
      </w:r>
      <w:r w:rsidR="003B2568">
        <w:rPr>
          <w:rFonts w:cs="Calibri"/>
          <w:b/>
          <w:lang w:val="en-GB"/>
        </w:rPr>
        <w:t>,</w:t>
      </w:r>
      <w:r>
        <w:rPr>
          <w:rFonts w:cs="Calibri"/>
          <w:lang w:val="en-GB"/>
        </w:rPr>
        <w:t xml:space="preserve"> and to parse and validate Windows INI/Properties data, use the method </w:t>
      </w:r>
      <w:r>
        <w:rPr>
          <w:rFonts w:cs="Calibri"/>
          <w:b/>
          <w:lang w:val="en-GB"/>
        </w:rPr>
        <w:t>iparse</w:t>
      </w:r>
      <w:r>
        <w:rPr>
          <w:rFonts w:cs="Calibri"/>
          <w:lang w:val="en-GB"/>
        </w:rPr>
        <w:t>.</w:t>
      </w:r>
    </w:p>
    <w:p w14:paraId="483B6AEF" w14:textId="77777777" w:rsidR="005B6A51" w:rsidRDefault="005B6A51">
      <w:pPr>
        <w:pStyle w:val="Heading2"/>
      </w:pPr>
      <w:bookmarkStart w:id="14" w:name="_Toc211535464"/>
      <w:r>
        <w:t xml:space="preserve">Other Java objects in </w:t>
      </w:r>
      <w:r w:rsidR="0019342B">
        <w:t>X-definition</w:t>
      </w:r>
      <w:r>
        <w:t>s</w:t>
      </w:r>
      <w:bookmarkEnd w:id="14"/>
      <w:r>
        <w:t xml:space="preserve"> </w:t>
      </w:r>
    </w:p>
    <w:p w14:paraId="2A822360" w14:textId="77777777" w:rsidR="005B6A51" w:rsidRDefault="005B6A51">
      <w:pPr>
        <w:pStyle w:val="Odstavec"/>
        <w:rPr>
          <w:rFonts w:cs="Calibri"/>
          <w:lang w:val="en-GB"/>
        </w:rPr>
      </w:pPr>
      <w:r>
        <w:rPr>
          <w:lang w:val="en-GB"/>
        </w:rPr>
        <w:t>When</w:t>
      </w:r>
      <w:r>
        <w:rPr>
          <w:rFonts w:cs="Calibri"/>
          <w:lang w:val="en-GB"/>
        </w:rPr>
        <w:t xml:space="preserve"> the </w:t>
      </w:r>
      <w:r w:rsidR="0019342B">
        <w:rPr>
          <w:rFonts w:cs="Calibri"/>
          <w:lang w:val="en-GB"/>
        </w:rPr>
        <w:t>X-definition</w:t>
      </w:r>
      <w:r>
        <w:rPr>
          <w:rFonts w:cs="Calibri"/>
          <w:lang w:val="en-GB"/>
        </w:rPr>
        <w:t xml:space="preserve"> is processed</w:t>
      </w:r>
      <w:r w:rsidR="003B2568">
        <w:rPr>
          <w:rFonts w:cs="Calibri"/>
          <w:lang w:val="en-GB"/>
        </w:rPr>
        <w:t>,</w:t>
      </w:r>
      <w:r>
        <w:rPr>
          <w:rFonts w:cs="Calibri"/>
          <w:lang w:val="en-GB"/>
        </w:rPr>
        <w:t xml:space="preserve"> it internally creates temporary control objects that relate to the currently processed part of the XML object. All of these objects are based on the common interface </w:t>
      </w:r>
      <w:r>
        <w:rPr>
          <w:rFonts w:cs="Calibri"/>
          <w:b/>
          <w:lang w:val="en-GB"/>
        </w:rPr>
        <w:t>org.xdef.proc.XXNode</w:t>
      </w:r>
      <w:r>
        <w:rPr>
          <w:rFonts w:cs="Calibri"/>
          <w:lang w:val="en-GB"/>
        </w:rPr>
        <w:t xml:space="preserve"> (this also applies to XDDocument). The </w:t>
      </w:r>
      <w:r>
        <w:rPr>
          <w:rFonts w:cs="Calibri"/>
          <w:b/>
          <w:lang w:val="en-GB"/>
        </w:rPr>
        <w:t>org.xdef.proc.XXElement</w:t>
      </w:r>
      <w:r>
        <w:rPr>
          <w:rFonts w:cs="Calibri"/>
          <w:lang w:val="en-GB"/>
        </w:rPr>
        <w:t xml:space="preserve"> object is created when processing an XML element and the </w:t>
      </w:r>
      <w:r>
        <w:rPr>
          <w:rFonts w:cs="Calibri"/>
          <w:b/>
          <w:lang w:val="en-GB"/>
        </w:rPr>
        <w:t>org.xdef.proc.XXData</w:t>
      </w:r>
      <w:r>
        <w:rPr>
          <w:rFonts w:cs="Calibri"/>
          <w:lang w:val="en-GB"/>
        </w:rPr>
        <w:t xml:space="preserve"> object is created when processing text values (ie, attributes or text nodes). These objects exist dynamically only during processing.  However, they can be accessed in external "user" Java methods called from the </w:t>
      </w:r>
      <w:r w:rsidR="0019342B">
        <w:rPr>
          <w:rFonts w:cs="Calibri"/>
          <w:lang w:val="en-GB"/>
        </w:rPr>
        <w:t>X-script</w:t>
      </w:r>
      <w:r>
        <w:rPr>
          <w:rFonts w:cs="Calibri"/>
          <w:lang w:val="en-GB"/>
        </w:rPr>
        <w:t xml:space="preserve">. In these methods, it is often necessary to work with detailed information about </w:t>
      </w:r>
      <w:r>
        <w:rPr>
          <w:rFonts w:cs="Calibri"/>
          <w:lang w:val="en-GB"/>
        </w:rPr>
        <w:lastRenderedPageBreak/>
        <w:t xml:space="preserve">the state of the processed objects or to influence them. Therefore, the object XXNode (or XXElement or XXData) that is created when processing the appropriate XML object can be passed as a parameter to an external method. If the external method requires it, this object can be passed to the external method (it must </w:t>
      </w:r>
      <w:r w:rsidR="003B2568">
        <w:rPr>
          <w:rFonts w:cs="Calibri"/>
          <w:lang w:val="en-GB"/>
        </w:rPr>
        <w:t>always be</w:t>
      </w:r>
      <w:r>
        <w:rPr>
          <w:rFonts w:cs="Calibri"/>
          <w:lang w:val="en-GB"/>
        </w:rPr>
        <w:t xml:space="preserve"> specified as the first parameter, but this parameter is not specified in the </w:t>
      </w:r>
      <w:r w:rsidR="0019342B">
        <w:rPr>
          <w:rFonts w:cs="Calibri"/>
          <w:lang w:val="en-GB"/>
        </w:rPr>
        <w:t>X-script</w:t>
      </w:r>
      <w:r>
        <w:rPr>
          <w:rFonts w:cs="Calibri"/>
          <w:lang w:val="en-GB"/>
        </w:rPr>
        <w:t>). It must be declared in the relevant external method</w:t>
      </w:r>
      <w:r w:rsidR="003B2568">
        <w:rPr>
          <w:rFonts w:cs="Calibri"/>
          <w:lang w:val="en-GB"/>
        </w:rPr>
        <w:t>,</w:t>
      </w:r>
      <w:r>
        <w:rPr>
          <w:rFonts w:cs="Calibri"/>
          <w:lang w:val="en-GB"/>
        </w:rPr>
        <w:t xml:space="preserve"> and the </w:t>
      </w:r>
      <w:r w:rsidR="0019342B">
        <w:rPr>
          <w:rFonts w:cs="Calibri"/>
          <w:lang w:val="en-GB"/>
        </w:rPr>
        <w:t>X-definition</w:t>
      </w:r>
      <w:r>
        <w:rPr>
          <w:rFonts w:cs="Calibri"/>
          <w:lang w:val="en-GB"/>
        </w:rPr>
        <w:t>s automatically pass this value.</w:t>
      </w:r>
    </w:p>
    <w:p w14:paraId="5D93D777" w14:textId="77777777" w:rsidR="005B6A51" w:rsidRDefault="005B6A51">
      <w:pPr>
        <w:pStyle w:val="Odstavec"/>
        <w:rPr>
          <w:rFonts w:cs="Calibri"/>
          <w:lang w:val="en-GB"/>
        </w:rPr>
      </w:pPr>
      <w:r>
        <w:rPr>
          <w:rFonts w:cs="Calibri"/>
          <w:lang w:val="en-GB"/>
        </w:rPr>
        <w:t xml:space="preserve">The </w:t>
      </w:r>
      <w:r>
        <w:rPr>
          <w:lang w:val="en-GB"/>
        </w:rPr>
        <w:t>values</w:t>
      </w:r>
      <w:r>
        <w:rPr>
          <w:rFonts w:cs="Calibri"/>
          <w:lang w:val="en-GB"/>
        </w:rPr>
        <w:t xml:space="preserve"> of the parameters and variables declared in </w:t>
      </w:r>
      <w:r w:rsidR="0019342B">
        <w:rPr>
          <w:rFonts w:cs="Calibri"/>
          <w:lang w:val="en-GB"/>
        </w:rPr>
        <w:t>X-definition</w:t>
      </w:r>
      <w:r>
        <w:rPr>
          <w:rFonts w:cs="Calibri"/>
          <w:lang w:val="en-GB"/>
        </w:rPr>
        <w:t xml:space="preserve">s are represented by the interface </w:t>
      </w:r>
      <w:r>
        <w:rPr>
          <w:rFonts w:cs="Calibri"/>
          <w:b/>
          <w:lang w:val="en-GB"/>
        </w:rPr>
        <w:t>org.xdef.XDValue</w:t>
      </w:r>
      <w:r>
        <w:rPr>
          <w:rFonts w:cs="Calibri"/>
          <w:lang w:val="en-GB"/>
        </w:rPr>
        <w:t xml:space="preserve">. For common Java values (numbers, </w:t>
      </w:r>
      <w:r w:rsidR="003B2568">
        <w:rPr>
          <w:rFonts w:cs="Calibri"/>
          <w:lang w:val="en-GB"/>
        </w:rPr>
        <w:t>strings</w:t>
      </w:r>
      <w:r>
        <w:rPr>
          <w:rFonts w:cs="Calibri"/>
          <w:lang w:val="en-GB"/>
        </w:rPr>
        <w:t xml:space="preserve">, etc.), the external procedure parameters can be listed as a parameter list in the usual way, and the compiler automatically ensures conversion from the inner form to the Java object. The second way to pass parameters to external methods is to specify the parameter as an array of XDValue values. In this case, an array of objects with required values is passed to the method according to the list of parameters specified in a method call in the </w:t>
      </w:r>
      <w:r w:rsidR="0019342B">
        <w:rPr>
          <w:rFonts w:cs="Calibri"/>
          <w:lang w:val="en-GB"/>
        </w:rPr>
        <w:t>X-script</w:t>
      </w:r>
      <w:r>
        <w:rPr>
          <w:rFonts w:cs="Calibri"/>
          <w:lang w:val="en-GB"/>
        </w:rPr>
        <w:t xml:space="preserve">. Thus, one external method can be executed from methods with a different number of parameters in the </w:t>
      </w:r>
      <w:r w:rsidR="0019342B">
        <w:rPr>
          <w:rFonts w:cs="Calibri"/>
          <w:lang w:val="en-GB"/>
        </w:rPr>
        <w:t>X-script</w:t>
      </w:r>
      <w:r w:rsidR="003B2568">
        <w:rPr>
          <w:rFonts w:cs="Calibri"/>
          <w:lang w:val="en-GB"/>
        </w:rPr>
        <w:t>,</w:t>
      </w:r>
      <w:r>
        <w:rPr>
          <w:rFonts w:cs="Calibri"/>
          <w:lang w:val="en-GB"/>
        </w:rPr>
        <w:t xml:space="preserve"> whose values are set as values of the array passed to the method.</w:t>
      </w:r>
    </w:p>
    <w:p w14:paraId="0BBDD5E9" w14:textId="77777777" w:rsidR="005B6A51" w:rsidRDefault="005B6A51">
      <w:pPr>
        <w:pStyle w:val="Odstavec"/>
        <w:rPr>
          <w:rFonts w:cs="Calibri"/>
          <w:lang w:val="en-GB"/>
        </w:rPr>
      </w:pPr>
      <w:r>
        <w:rPr>
          <w:rFonts w:cs="Calibri"/>
          <w:lang w:val="en-GB"/>
        </w:rPr>
        <w:t xml:space="preserve">In </w:t>
      </w:r>
      <w:r>
        <w:rPr>
          <w:lang w:val="en-GB"/>
        </w:rPr>
        <w:t>some</w:t>
      </w:r>
      <w:r>
        <w:rPr>
          <w:rFonts w:cs="Calibri"/>
          <w:lang w:val="en-GB"/>
        </w:rPr>
        <w:t xml:space="preserve"> special cases, the program needs to know the values present in the models in </w:t>
      </w:r>
      <w:r w:rsidR="0019342B">
        <w:rPr>
          <w:rFonts w:cs="Calibri"/>
          <w:lang w:val="en-GB"/>
        </w:rPr>
        <w:t>X-definition</w:t>
      </w:r>
      <w:r>
        <w:rPr>
          <w:rFonts w:cs="Calibri"/>
          <w:lang w:val="en-GB"/>
        </w:rPr>
        <w:t xml:space="preserve">s (such as occurrence limits, etc.). These objects are accessible via the interface </w:t>
      </w:r>
      <w:r>
        <w:rPr>
          <w:rFonts w:cs="Calibri"/>
          <w:b/>
          <w:lang w:val="en-GB"/>
        </w:rPr>
        <w:t>org.xdef.model.XMDefinition</w:t>
      </w:r>
      <w:r>
        <w:rPr>
          <w:rFonts w:cs="Calibri"/>
          <w:lang w:val="en-GB"/>
        </w:rPr>
        <w:t xml:space="preserve">, </w:t>
      </w:r>
      <w:r>
        <w:rPr>
          <w:rFonts w:cs="Calibri"/>
          <w:b/>
          <w:lang w:val="en-GB"/>
        </w:rPr>
        <w:t>org.xdef.model.XMElement</w:t>
      </w:r>
      <w:r>
        <w:rPr>
          <w:rFonts w:cs="Calibri"/>
          <w:lang w:val="en-GB"/>
        </w:rPr>
        <w:t xml:space="preserve"> and </w:t>
      </w:r>
      <w:r>
        <w:rPr>
          <w:rFonts w:cs="Calibri"/>
          <w:b/>
          <w:lang w:val="en-GB"/>
        </w:rPr>
        <w:t>org.xdef.model.XMData</w:t>
      </w:r>
      <w:r>
        <w:rPr>
          <w:rFonts w:cs="Calibri"/>
          <w:lang w:val="en-GB"/>
        </w:rPr>
        <w:t xml:space="preserve">. They are the objects corresponding to the models declared in the </w:t>
      </w:r>
      <w:r w:rsidR="0019342B">
        <w:rPr>
          <w:rFonts w:cs="Calibri"/>
          <w:lang w:val="en-GB"/>
        </w:rPr>
        <w:t>X-definition</w:t>
      </w:r>
      <w:r>
        <w:rPr>
          <w:rFonts w:cs="Calibri"/>
          <w:lang w:val="en-GB"/>
        </w:rPr>
        <w:t xml:space="preserve">s, or parts thereof. Access to these objects is made possible from XXNode using the </w:t>
      </w:r>
      <w:r>
        <w:rPr>
          <w:rFonts w:cs="Calibri"/>
          <w:b/>
          <w:lang w:val="en-GB"/>
        </w:rPr>
        <w:t>getXMDefinition</w:t>
      </w:r>
      <w:r>
        <w:rPr>
          <w:rFonts w:cs="Calibri"/>
          <w:lang w:val="en-GB"/>
        </w:rPr>
        <w:t xml:space="preserve">, </w:t>
      </w:r>
      <w:r>
        <w:rPr>
          <w:rFonts w:cs="Calibri"/>
          <w:b/>
          <w:lang w:val="en-GB"/>
        </w:rPr>
        <w:t>getXMElement</w:t>
      </w:r>
      <w:r>
        <w:rPr>
          <w:rFonts w:cs="Calibri"/>
          <w:lang w:val="en-GB"/>
        </w:rPr>
        <w:t xml:space="preserve">, </w:t>
      </w:r>
      <w:r w:rsidR="003B2568">
        <w:rPr>
          <w:rFonts w:cs="Calibri"/>
          <w:lang w:val="en-GB"/>
        </w:rPr>
        <w:t xml:space="preserve">and </w:t>
      </w:r>
      <w:r>
        <w:rPr>
          <w:rFonts w:cs="Calibri"/>
          <w:b/>
          <w:lang w:val="en-GB"/>
        </w:rPr>
        <w:t>getXMData</w:t>
      </w:r>
      <w:r>
        <w:rPr>
          <w:rFonts w:cs="Calibri"/>
          <w:lang w:val="en-GB"/>
        </w:rPr>
        <w:t xml:space="preserve"> methods. The XDPool can be obtained using the </w:t>
      </w:r>
      <w:r>
        <w:rPr>
          <w:rFonts w:cs="Calibri"/>
          <w:b/>
          <w:lang w:val="en-GB"/>
        </w:rPr>
        <w:t>getXDPool</w:t>
      </w:r>
      <w:r>
        <w:rPr>
          <w:rFonts w:cs="Calibri"/>
          <w:lang w:val="en-GB"/>
        </w:rPr>
        <w:t xml:space="preserve"> method.</w:t>
      </w:r>
    </w:p>
    <w:p w14:paraId="0CC411C8" w14:textId="77777777" w:rsidR="005B6A51" w:rsidRDefault="005B6A51">
      <w:pPr>
        <w:rPr>
          <w:rFonts w:cs="Calibri"/>
          <w:szCs w:val="20"/>
          <w:lang w:val="en-GB"/>
        </w:rPr>
      </w:pPr>
    </w:p>
    <w:p w14:paraId="58EAD9BB" w14:textId="77777777" w:rsidR="005B6A51" w:rsidRDefault="005B6A51">
      <w:pPr>
        <w:pStyle w:val="Odstavec"/>
        <w:rPr>
          <w:rFonts w:cs="Calibri"/>
          <w:lang w:val="en-GB"/>
        </w:rPr>
      </w:pPr>
      <w:r>
        <w:rPr>
          <w:lang w:val="en-GB"/>
        </w:rPr>
        <w:t>Some</w:t>
      </w:r>
      <w:r>
        <w:rPr>
          <w:rFonts w:cs="Calibri"/>
          <w:lang w:val="en-GB"/>
        </w:rPr>
        <w:t xml:space="preserve"> processing parameters can be set using Properties. E.g.</w:t>
      </w:r>
      <w:r w:rsidR="003B2568">
        <w:rPr>
          <w:rFonts w:cs="Calibri"/>
          <w:lang w:val="en-GB"/>
        </w:rPr>
        <w:t>,</w:t>
      </w:r>
      <w:r>
        <w:rPr>
          <w:rFonts w:cs="Calibri"/>
          <w:lang w:val="en-GB"/>
        </w:rPr>
        <w:t xml:space="preserve"> </w:t>
      </w:r>
      <w:r w:rsidR="003B2568">
        <w:rPr>
          <w:rFonts w:cs="Calibri"/>
          <w:lang w:val="en-GB"/>
        </w:rPr>
        <w:t>i</w:t>
      </w:r>
      <w:r>
        <w:rPr>
          <w:rFonts w:cs="Calibri"/>
          <w:lang w:val="en-GB"/>
        </w:rPr>
        <w:t xml:space="preserve">f "xdef_doctype" is set to "false," the </w:t>
      </w:r>
      <w:r w:rsidR="0019342B">
        <w:rPr>
          <w:rFonts w:cs="Calibri"/>
          <w:lang w:val="en-GB"/>
        </w:rPr>
        <w:t>X-definition</w:t>
      </w:r>
      <w:r>
        <w:rPr>
          <w:rFonts w:cs="Calibri"/>
          <w:lang w:val="en-GB"/>
        </w:rPr>
        <w:t xml:space="preserve"> does not allow the occurrence of "DOCTYPE," which is important from a security point of view, or </w:t>
      </w:r>
      <w:r w:rsidR="003B2568">
        <w:rPr>
          <w:rFonts w:cs="Calibri"/>
          <w:lang w:val="en-GB"/>
        </w:rPr>
        <w:t xml:space="preserve">if </w:t>
      </w:r>
      <w:r>
        <w:rPr>
          <w:rFonts w:cs="Calibri"/>
          <w:lang w:val="en-GB"/>
        </w:rPr>
        <w:t xml:space="preserve">the property "xdef_warnings" </w:t>
      </w:r>
      <w:r w:rsidR="003B2568">
        <w:rPr>
          <w:rFonts w:cs="Calibri"/>
          <w:lang w:val="en-GB"/>
        </w:rPr>
        <w:t xml:space="preserve">is set </w:t>
      </w:r>
      <w:r>
        <w:rPr>
          <w:rFonts w:cs="Calibri"/>
          <w:lang w:val="en-GB"/>
        </w:rPr>
        <w:t>to "false"</w:t>
      </w:r>
      <w:r w:rsidR="003B2568">
        <w:rPr>
          <w:rFonts w:cs="Calibri"/>
          <w:lang w:val="en-GB"/>
        </w:rPr>
        <w:t>,</w:t>
      </w:r>
      <w:r>
        <w:rPr>
          <w:rFonts w:cs="Calibri"/>
          <w:lang w:val="en-GB"/>
        </w:rPr>
        <w:t xml:space="preserve"> </w:t>
      </w:r>
      <w:r w:rsidR="003B2568">
        <w:rPr>
          <w:rFonts w:cs="Calibri"/>
          <w:lang w:val="en-GB"/>
        </w:rPr>
        <w:t xml:space="preserve">it </w:t>
      </w:r>
      <w:r>
        <w:rPr>
          <w:rFonts w:cs="Calibri"/>
          <w:lang w:val="en-GB"/>
        </w:rPr>
        <w:t xml:space="preserve">means the warning messages will not cause a program exception if reported. The language of the report message </w:t>
      </w:r>
      <w:r w:rsidR="003B2568">
        <w:rPr>
          <w:rFonts w:cs="Calibri"/>
          <w:lang w:val="en-GB"/>
        </w:rPr>
        <w:t xml:space="preserve">is specified </w:t>
      </w:r>
      <w:r>
        <w:rPr>
          <w:rFonts w:cs="Calibri"/>
          <w:lang w:val="en-GB"/>
        </w:rPr>
        <w:t>by the property "xdef_language"</w:t>
      </w:r>
      <w:r w:rsidR="003B2568">
        <w:rPr>
          <w:rFonts w:cs="Calibri"/>
          <w:lang w:val="en-GB"/>
        </w:rPr>
        <w:t>.</w:t>
      </w:r>
      <w:r>
        <w:rPr>
          <w:rFonts w:cs="Calibri"/>
          <w:lang w:val="en-GB"/>
        </w:rPr>
        <w:t xml:space="preserve"> For more options</w:t>
      </w:r>
      <w:r w:rsidR="003B2568">
        <w:rPr>
          <w:rFonts w:cs="Calibri"/>
          <w:lang w:val="en-GB"/>
        </w:rPr>
        <w:t>,</w:t>
      </w:r>
      <w:r>
        <w:rPr>
          <w:rFonts w:cs="Calibri"/>
          <w:lang w:val="en-GB"/>
        </w:rPr>
        <w:t xml:space="preserve"> see </w:t>
      </w:r>
      <w:r>
        <w:rPr>
          <w:rFonts w:cs="Calibri"/>
          <w:b/>
          <w:lang w:val="en-GB"/>
        </w:rPr>
        <w:t>org.xdef.XDConstants</w:t>
      </w:r>
      <w:r>
        <w:rPr>
          <w:rFonts w:cs="Calibri"/>
          <w:lang w:val="en-GB"/>
        </w:rPr>
        <w:t>.</w:t>
      </w:r>
    </w:p>
    <w:p w14:paraId="44AFBDFD" w14:textId="77777777" w:rsidR="005B6A51" w:rsidRDefault="005B6A51">
      <w:pPr>
        <w:pStyle w:val="Odstavec"/>
        <w:rPr>
          <w:rFonts w:cs="Calibri"/>
          <w:lang w:val="en-GB"/>
        </w:rPr>
      </w:pPr>
      <w:r>
        <w:rPr>
          <w:rFonts w:cs="Calibri"/>
          <w:lang w:val="en-GB"/>
        </w:rPr>
        <w:t xml:space="preserve">The </w:t>
      </w:r>
      <w:r>
        <w:rPr>
          <w:lang w:val="en-GB"/>
        </w:rPr>
        <w:t>error</w:t>
      </w:r>
      <w:r>
        <w:rPr>
          <w:rFonts w:cs="Calibri"/>
          <w:lang w:val="en-GB"/>
        </w:rPr>
        <w:t xml:space="preserve"> and information messages are passed to the </w:t>
      </w:r>
      <w:r w:rsidR="0019342B">
        <w:rPr>
          <w:rFonts w:cs="Calibri"/>
          <w:lang w:val="en-GB"/>
        </w:rPr>
        <w:t>X-definition</w:t>
      </w:r>
      <w:r>
        <w:rPr>
          <w:rFonts w:cs="Calibri"/>
          <w:lang w:val="en-GB"/>
        </w:rPr>
        <w:t xml:space="preserve"> processor by a reporter that allows you to write the processing protocol in the form of </w:t>
      </w:r>
      <w:r>
        <w:rPr>
          <w:rFonts w:cs="Calibri"/>
          <w:b/>
          <w:lang w:val="en-GB"/>
        </w:rPr>
        <w:t>org.xdef.sys.Report</w:t>
      </w:r>
      <w:r>
        <w:rPr>
          <w:rFonts w:cs="Calibri"/>
          <w:lang w:val="en-GB"/>
        </w:rPr>
        <w:t xml:space="preserve"> objects to a file or the memory of your computer.</w:t>
      </w:r>
    </w:p>
    <w:p w14:paraId="251871B2" w14:textId="77777777" w:rsidR="005B6A51" w:rsidRDefault="005B6A51">
      <w:pPr>
        <w:pStyle w:val="Odstavec"/>
        <w:rPr>
          <w:rFonts w:cs="Calibri"/>
          <w:lang w:val="en-GB"/>
        </w:rPr>
      </w:pPr>
      <w:r>
        <w:rPr>
          <w:rFonts w:cs="Calibri"/>
          <w:lang w:val="en-GB"/>
        </w:rPr>
        <w:t xml:space="preserve">The date and time values are implemented in the </w:t>
      </w:r>
      <w:r w:rsidR="0019342B">
        <w:rPr>
          <w:rFonts w:cs="Calibri"/>
          <w:lang w:val="en-GB"/>
        </w:rPr>
        <w:t>X-definition</w:t>
      </w:r>
      <w:r>
        <w:rPr>
          <w:rFonts w:cs="Calibri"/>
          <w:lang w:val="en-GB"/>
        </w:rPr>
        <w:t xml:space="preserve">s processor by the </w:t>
      </w:r>
      <w:r>
        <w:rPr>
          <w:rFonts w:cs="Calibri"/>
          <w:b/>
          <w:lang w:val="en-GB"/>
        </w:rPr>
        <w:t>org.xdef.sys.SDatetime</w:t>
      </w:r>
      <w:r>
        <w:rPr>
          <w:rFonts w:cs="Calibri"/>
          <w:lang w:val="en-GB"/>
        </w:rPr>
        <w:t xml:space="preserve"> classes. For intervals, the </w:t>
      </w:r>
      <w:r>
        <w:rPr>
          <w:rFonts w:cs="Calibri"/>
          <w:b/>
          <w:lang w:val="en-GB"/>
        </w:rPr>
        <w:t>org.xdef.sys.SDuration</w:t>
      </w:r>
      <w:r>
        <w:rPr>
          <w:rFonts w:cs="Calibri"/>
          <w:lang w:val="en-GB"/>
        </w:rPr>
        <w:t xml:space="preserve"> class is used.</w:t>
      </w:r>
    </w:p>
    <w:p w14:paraId="35CE8AE3" w14:textId="77777777" w:rsidR="005B6A51" w:rsidRDefault="005B6A51">
      <w:pPr>
        <w:rPr>
          <w:rFonts w:cs="Calibri"/>
          <w:szCs w:val="20"/>
          <w:lang w:val="en-GB"/>
        </w:rPr>
      </w:pPr>
      <w:r>
        <w:rPr>
          <w:rFonts w:cs="Calibri"/>
          <w:szCs w:val="20"/>
          <w:lang w:val="en-GB"/>
        </w:rPr>
        <w:t xml:space="preserve">The class </w:t>
      </w:r>
      <w:r>
        <w:rPr>
          <w:rFonts w:cs="Calibri"/>
          <w:b/>
          <w:szCs w:val="20"/>
          <w:lang w:val="en-GB"/>
        </w:rPr>
        <w:t>org.xdef.sys.BNFGrammar</w:t>
      </w:r>
      <w:r>
        <w:rPr>
          <w:rFonts w:cs="Calibri"/>
          <w:szCs w:val="20"/>
          <w:lang w:val="en-GB"/>
        </w:rPr>
        <w:t xml:space="preserve"> is used to work with text values described by the extended BNF grammar.</w:t>
      </w:r>
    </w:p>
    <w:p w14:paraId="4FB2FC68" w14:textId="77777777" w:rsidR="005B6A51" w:rsidRDefault="005B6A51">
      <w:pPr>
        <w:pStyle w:val="Heading1"/>
        <w:pageBreakBefore/>
        <w:rPr>
          <w:lang w:val="en-GB"/>
        </w:rPr>
      </w:pPr>
      <w:bookmarkStart w:id="15" w:name="_Toc211535465"/>
      <w:r>
        <w:rPr>
          <w:lang w:val="en-GB"/>
        </w:rPr>
        <w:lastRenderedPageBreak/>
        <w:t>Examples of how to work with XML data</w:t>
      </w:r>
      <w:bookmarkEnd w:id="15"/>
    </w:p>
    <w:p w14:paraId="208A08BC" w14:textId="77777777" w:rsidR="005B6A51" w:rsidRDefault="005B6A51">
      <w:pPr>
        <w:pStyle w:val="Odstavec"/>
        <w:rPr>
          <w:rFonts w:cs="Calibri"/>
          <w:lang w:val="en-GB"/>
        </w:rPr>
      </w:pPr>
      <w:r>
        <w:rPr>
          <w:rFonts w:cs="Calibri"/>
          <w:lang w:val="en-GB"/>
        </w:rPr>
        <w:t xml:space="preserve">In </w:t>
      </w:r>
      <w:r>
        <w:rPr>
          <w:lang w:val="en-GB"/>
        </w:rPr>
        <w:t>this</w:t>
      </w:r>
      <w:r>
        <w:rPr>
          <w:rFonts w:cs="Calibri"/>
          <w:lang w:val="en-GB"/>
        </w:rPr>
        <w:t xml:space="preserve"> chapter, we discuss some examples based on a specific hypothetical list of orders in </w:t>
      </w:r>
      <w:r w:rsidR="001542EA">
        <w:rPr>
          <w:rFonts w:cs="Calibri"/>
          <w:lang w:val="en-GB"/>
        </w:rPr>
        <w:t>the</w:t>
      </w:r>
      <w:r>
        <w:rPr>
          <w:rFonts w:cs="Calibri"/>
          <w:lang w:val="en-GB"/>
        </w:rPr>
        <w:t xml:space="preserve"> form of XML. Our task processes an input file of orders and checks their accuracy. In the examples, we describe both the source text of the Java program as well as the </w:t>
      </w:r>
      <w:r w:rsidR="0019342B">
        <w:rPr>
          <w:rFonts w:cs="Calibri"/>
          <w:lang w:val="en-GB"/>
        </w:rPr>
        <w:t>X-definition</w:t>
      </w:r>
      <w:r>
        <w:rPr>
          <w:rFonts w:cs="Calibri"/>
          <w:lang w:val="en-GB"/>
        </w:rPr>
        <w:t xml:space="preserve">s and input data. </w:t>
      </w:r>
      <w:r>
        <w:rPr>
          <w:lang w:val="en-GB"/>
        </w:rPr>
        <w:t>The files are available for</w:t>
      </w:r>
      <w:r>
        <w:rPr>
          <w:rFonts w:cs="Calibri"/>
          <w:lang w:val="en-GB"/>
        </w:rPr>
        <w:t xml:space="preserve"> download together with the </w:t>
      </w:r>
      <w:r w:rsidR="0019342B">
        <w:rPr>
          <w:rFonts w:cs="Calibri"/>
          <w:lang w:val="en-GB"/>
        </w:rPr>
        <w:t>X-definition</w:t>
      </w:r>
      <w:r>
        <w:rPr>
          <w:rFonts w:cs="Calibri"/>
          <w:lang w:val="en-GB"/>
        </w:rPr>
        <w:t xml:space="preserve"> Jar file at  </w:t>
      </w:r>
      <w:hyperlink r:id="rId30" w:history="1">
        <w:r>
          <w:rPr>
            <w:rStyle w:val="Hyperlink"/>
            <w:i/>
            <w:lang w:val="en-GB"/>
          </w:rPr>
          <w:t>https://github.com/Syntea/xdef</w:t>
        </w:r>
      </w:hyperlink>
      <w:r>
        <w:rPr>
          <w:i/>
          <w:lang w:val="en-GB"/>
        </w:rPr>
        <w:t xml:space="preserve">, or </w:t>
      </w:r>
      <w:hyperlink r:id="rId31" w:history="1">
        <w:r>
          <w:rPr>
            <w:rStyle w:val="Hyperlink"/>
            <w:rFonts w:cs="Calibri"/>
            <w:lang w:val="en-GB" w:bidi="ar-SA"/>
          </w:rPr>
          <w:t>https://www.xdefini</w:t>
        </w:r>
        <w:r>
          <w:rPr>
            <w:rStyle w:val="Hyperlink"/>
            <w:rFonts w:cs="Calibri"/>
            <w:lang w:val="en-GB" w:bidi="ar-SA"/>
          </w:rPr>
          <w:t>c</w:t>
        </w:r>
        <w:r>
          <w:rPr>
            <w:rStyle w:val="Hyperlink"/>
            <w:rFonts w:cs="Calibri"/>
            <w:lang w:val="en-GB" w:bidi="ar-SA"/>
          </w:rPr>
          <w:t>e.cz/en/download</w:t>
        </w:r>
      </w:hyperlink>
      <w:r>
        <w:rPr>
          <w:rFonts w:cs="Calibri"/>
          <w:lang w:val="en-GB"/>
        </w:rPr>
        <w:t>.</w:t>
      </w:r>
    </w:p>
    <w:p w14:paraId="6A7DDDCD" w14:textId="77777777" w:rsidR="005B6A51" w:rsidRDefault="005B6A51">
      <w:pPr>
        <w:pStyle w:val="Heading2"/>
      </w:pPr>
      <w:bookmarkStart w:id="16" w:name="_Toc211535466"/>
      <w:r>
        <w:t>Task 1</w:t>
      </w:r>
      <w:bookmarkEnd w:id="16"/>
    </w:p>
    <w:p w14:paraId="79B2E294" w14:textId="77777777" w:rsidR="005B6A51" w:rsidRDefault="005B6A51">
      <w:pPr>
        <w:pStyle w:val="Odstavec"/>
        <w:rPr>
          <w:rFonts w:cs="Calibri"/>
          <w:lang w:val="en-GB"/>
        </w:rPr>
      </w:pPr>
      <w:r>
        <w:rPr>
          <w:rFonts w:cs="Calibri"/>
          <w:lang w:val="en-GB"/>
        </w:rPr>
        <w:t xml:space="preserve">Let's first </w:t>
      </w:r>
      <w:r>
        <w:rPr>
          <w:lang w:val="en-GB"/>
        </w:rPr>
        <w:t>check</w:t>
      </w:r>
      <w:r>
        <w:rPr>
          <w:rFonts w:cs="Calibri"/>
          <w:lang w:val="en-GB"/>
        </w:rPr>
        <w:t xml:space="preserve"> if the order structure is formally correct. The input data is in the "task1/input" directory. If no error is reported, the processed (checked) order will be stored in the "task1/output" directory. If an error is detected</w:t>
      </w:r>
      <w:r w:rsidR="003B2568">
        <w:rPr>
          <w:rFonts w:cs="Calibri"/>
          <w:lang w:val="en-GB"/>
        </w:rPr>
        <w:t>,</w:t>
      </w:r>
      <w:r>
        <w:rPr>
          <w:rFonts w:cs="Calibri"/>
          <w:lang w:val="en-GB"/>
        </w:rPr>
        <w:t xml:space="preserve"> the file with errors will be stored in the "task1/errors /" directory.</w:t>
      </w:r>
    </w:p>
    <w:p w14:paraId="5EAB3130" w14:textId="77777777" w:rsidR="005B6A51" w:rsidRDefault="005B6A51">
      <w:pPr>
        <w:pStyle w:val="Odstavec"/>
        <w:rPr>
          <w:rFonts w:cs="Calibri"/>
          <w:lang w:val="en-GB"/>
        </w:rPr>
      </w:pPr>
      <w:r>
        <w:rPr>
          <w:rFonts w:cs="Calibri"/>
          <w:lang w:val="en-GB"/>
        </w:rPr>
        <w:t xml:space="preserve">The </w:t>
      </w:r>
      <w:r w:rsidR="0019342B">
        <w:rPr>
          <w:rFonts w:cs="Calibri"/>
          <w:lang w:val="en-GB"/>
        </w:rPr>
        <w:t>X-definition</w:t>
      </w:r>
      <w:r>
        <w:rPr>
          <w:lang w:val="en-GB"/>
        </w:rPr>
        <w:t>s</w:t>
      </w:r>
      <w:r>
        <w:rPr>
          <w:rFonts w:cs="Calibri"/>
          <w:lang w:val="en-GB"/>
        </w:rPr>
        <w:t xml:space="preserve"> and the Java source code used in each variant of this example are in the "src/task1 /" directory. In each of the variants of our example, we will show successive different ways of using </w:t>
      </w:r>
      <w:r w:rsidR="0019342B">
        <w:rPr>
          <w:rFonts w:cs="Calibri"/>
          <w:lang w:val="en-GB"/>
        </w:rPr>
        <w:t>X-definition</w:t>
      </w:r>
      <w:r>
        <w:rPr>
          <w:rFonts w:cs="Calibri"/>
          <w:lang w:val="en-GB"/>
        </w:rPr>
        <w:t>s and supporting means.</w:t>
      </w:r>
    </w:p>
    <w:p w14:paraId="688AEE27" w14:textId="77777777" w:rsidR="005B6A51" w:rsidRDefault="005B6A51">
      <w:pPr>
        <w:pStyle w:val="Heading3"/>
        <w:rPr>
          <w:lang w:val="en-GB"/>
        </w:rPr>
      </w:pPr>
      <w:bookmarkStart w:id="17" w:name="_Toc211535467"/>
      <w:r>
        <w:rPr>
          <w:lang w:val="en-GB"/>
        </w:rPr>
        <w:t>Variant 1</w:t>
      </w:r>
      <w:bookmarkEnd w:id="17"/>
    </w:p>
    <w:p w14:paraId="34DF47B4" w14:textId="77777777" w:rsidR="005B6A51" w:rsidRDefault="005B6A51">
      <w:pPr>
        <w:pStyle w:val="Odstavec"/>
        <w:rPr>
          <w:rFonts w:cs="Calibri"/>
          <w:lang w:val="en-GB"/>
        </w:rPr>
      </w:pPr>
      <w:r>
        <w:rPr>
          <w:rFonts w:cs="Calibri"/>
          <w:lang w:val="en-GB"/>
        </w:rPr>
        <w:t xml:space="preserve">Let's start </w:t>
      </w:r>
      <w:r>
        <w:rPr>
          <w:lang w:val="en-GB"/>
        </w:rPr>
        <w:t>with</w:t>
      </w:r>
      <w:r>
        <w:rPr>
          <w:rFonts w:cs="Calibri"/>
          <w:lang w:val="en-GB"/>
        </w:rPr>
        <w:t xml:space="preserve"> the simplest variant. Using </w:t>
      </w:r>
      <w:r w:rsidR="0019342B">
        <w:rPr>
          <w:rFonts w:cs="Calibri"/>
          <w:lang w:val="en-GB"/>
        </w:rPr>
        <w:t>X-definition</w:t>
      </w:r>
      <w:r>
        <w:rPr>
          <w:rFonts w:cs="Calibri"/>
          <w:lang w:val="en-GB"/>
        </w:rPr>
        <w:t>, we check the correctness of the input data, and if no error is found, we write the data into the output directory. Otherwise, we write the error log file (in text form) into the directory "task1/output/Order_1err.txt".</w:t>
      </w:r>
    </w:p>
    <w:p w14:paraId="74CE8FB1" w14:textId="77777777" w:rsidR="005B6A51" w:rsidRDefault="005B6A51">
      <w:pPr>
        <w:pStyle w:val="Odstavec"/>
        <w:spacing w:after="60"/>
        <w:rPr>
          <w:rFonts w:cs="Calibri"/>
          <w:i/>
          <w:lang w:val="en-GB"/>
        </w:rPr>
      </w:pPr>
      <w:r>
        <w:rPr>
          <w:rFonts w:cs="Calibri"/>
          <w:i/>
          <w:lang w:val="en-GB"/>
        </w:rPr>
        <w:t xml:space="preserve">The </w:t>
      </w:r>
      <w:r>
        <w:rPr>
          <w:i/>
          <w:lang w:val="en-GB"/>
        </w:rPr>
        <w:t>formally</w:t>
      </w:r>
      <w:r>
        <w:rPr>
          <w:rFonts w:cs="Calibri"/>
          <w:i/>
          <w:lang w:val="en-GB"/>
        </w:rPr>
        <w:t xml:space="preserve"> correct order is in the  file "task1/Input /Order.xml":</w:t>
      </w:r>
    </w:p>
    <w:p w14:paraId="336B6832" w14:textId="77777777" w:rsidR="005B6A51" w:rsidRDefault="005B6A51">
      <w:pPr>
        <w:pStyle w:val="xmlhlava"/>
        <w:rPr>
          <w:lang w:val="en-GB"/>
        </w:rPr>
      </w:pPr>
      <w:r>
        <w:rPr>
          <w:lang w:val="en-GB"/>
        </w:rPr>
        <w:t>&lt;Order</w:t>
      </w:r>
      <w:r>
        <w:rPr>
          <w:rFonts w:eastAsia="Courier New"/>
          <w:lang w:val="en-GB"/>
        </w:rPr>
        <w:t xml:space="preserve"> </w:t>
      </w:r>
      <w:r>
        <w:rPr>
          <w:lang w:val="en-GB"/>
        </w:rPr>
        <w:t>Number="123"</w:t>
      </w:r>
      <w:r>
        <w:rPr>
          <w:rFonts w:eastAsia="Courier New"/>
          <w:lang w:val="en-GB"/>
        </w:rPr>
        <w:t xml:space="preserve"> </w:t>
      </w:r>
      <w:r>
        <w:rPr>
          <w:lang w:val="en-GB"/>
        </w:rPr>
        <w:t>CustomerCode="ALFA"&gt;</w:t>
      </w:r>
    </w:p>
    <w:p w14:paraId="3A891969" w14:textId="77777777" w:rsidR="005B6A51" w:rsidRDefault="005B6A51">
      <w:pPr>
        <w:pStyle w:val="xmlpata"/>
        <w:rPr>
          <w:rFonts w:eastAsia="Courier New"/>
          <w:lang w:val="en-GB"/>
        </w:rPr>
      </w:pPr>
      <w:r>
        <w:rPr>
          <w:rFonts w:eastAsia="Courier New"/>
          <w:lang w:val="en-GB"/>
        </w:rPr>
        <w:t xml:space="preserve">  &lt;DeliveryPlace&gt;</w:t>
      </w:r>
    </w:p>
    <w:p w14:paraId="38A0A36B" w14:textId="77777777" w:rsidR="005B6A51" w:rsidRDefault="005B6A51">
      <w:pPr>
        <w:pStyle w:val="xmlpata"/>
        <w:rPr>
          <w:rFonts w:eastAsia="Courier New"/>
          <w:lang w:val="en-GB"/>
        </w:rPr>
      </w:pPr>
      <w:r>
        <w:rPr>
          <w:rFonts w:eastAsia="Courier New"/>
          <w:lang w:val="en-GB"/>
        </w:rPr>
        <w:t xml:space="preserve">    &lt;Address Street="Oldroad" House="5" City="NewTown" ZIP="32321" /&gt;</w:t>
      </w:r>
    </w:p>
    <w:p w14:paraId="05AA0449" w14:textId="77777777" w:rsidR="005B6A51" w:rsidRDefault="005B6A51">
      <w:pPr>
        <w:pStyle w:val="xmlpata"/>
        <w:rPr>
          <w:rFonts w:eastAsia="Courier New"/>
          <w:lang w:val="en-GB"/>
        </w:rPr>
      </w:pPr>
      <w:r>
        <w:rPr>
          <w:rFonts w:eastAsia="Courier New"/>
          <w:lang w:val="en-GB"/>
        </w:rPr>
        <w:t xml:space="preserve">  &lt;/DeliveryPlace&gt;</w:t>
      </w:r>
    </w:p>
    <w:p w14:paraId="667311C6" w14:textId="77777777" w:rsidR="005B6A51" w:rsidRDefault="005B6A51">
      <w:pPr>
        <w:pStyle w:val="xmlpata"/>
        <w:rPr>
          <w:rFonts w:eastAsia="Courier New"/>
          <w:lang w:val="en-GB"/>
        </w:rPr>
      </w:pPr>
      <w:r>
        <w:rPr>
          <w:rFonts w:eastAsia="Courier New"/>
          <w:lang w:val="en-GB"/>
        </w:rPr>
        <w:t xml:space="preserve">  &lt;Item ProductCode="0002" Quantity="2" /&gt;</w:t>
      </w:r>
    </w:p>
    <w:p w14:paraId="677DCE0A" w14:textId="77777777" w:rsidR="005B6A51" w:rsidRDefault="005B6A51">
      <w:pPr>
        <w:pStyle w:val="xmlpata"/>
        <w:rPr>
          <w:rFonts w:eastAsia="Courier New"/>
          <w:lang w:val="en-GB"/>
        </w:rPr>
      </w:pPr>
      <w:r>
        <w:rPr>
          <w:rFonts w:eastAsia="Courier New"/>
          <w:lang w:val="en-GB"/>
        </w:rPr>
        <w:t xml:space="preserve">  &lt;Item ProductCode="0003" Quantity="1" /&gt;</w:t>
      </w:r>
    </w:p>
    <w:p w14:paraId="60565229" w14:textId="77777777" w:rsidR="005B6A51" w:rsidRDefault="005B6A51">
      <w:pPr>
        <w:pStyle w:val="xmlpata"/>
        <w:rPr>
          <w:lang w:val="en-GB"/>
        </w:rPr>
      </w:pPr>
      <w:r>
        <w:rPr>
          <w:lang w:val="en-GB"/>
        </w:rPr>
        <w:t>&lt;/Order&gt;</w:t>
      </w:r>
    </w:p>
    <w:p w14:paraId="6A9AEAC0" w14:textId="77777777" w:rsidR="005B6A51" w:rsidRDefault="0019342B">
      <w:pPr>
        <w:pStyle w:val="Odstavec"/>
        <w:spacing w:after="60"/>
        <w:rPr>
          <w:i/>
          <w:lang w:val="en-GB"/>
        </w:rPr>
      </w:pPr>
      <w:r>
        <w:rPr>
          <w:i/>
          <w:lang w:val="en-GB"/>
        </w:rPr>
        <w:t>X-definition</w:t>
      </w:r>
      <w:r w:rsidR="005B6A51">
        <w:rPr>
          <w:i/>
          <w:lang w:val="en-GB"/>
        </w:rPr>
        <w:t xml:space="preserve"> describing</w:t>
      </w:r>
      <w:r w:rsidR="005B6A51">
        <w:rPr>
          <w:rFonts w:eastAsia="Calibri"/>
          <w:i/>
          <w:lang w:val="en-GB"/>
        </w:rPr>
        <w:t xml:space="preserve"> the input </w:t>
      </w:r>
      <w:r w:rsidR="005B6A51">
        <w:rPr>
          <w:i/>
          <w:lang w:val="en-GB"/>
        </w:rPr>
        <w:t>data</w:t>
      </w:r>
      <w:r w:rsidR="005B6A51">
        <w:rPr>
          <w:rFonts w:eastAsia="Calibri"/>
          <w:i/>
          <w:lang w:val="en-GB"/>
        </w:rPr>
        <w:t xml:space="preserve"> </w:t>
      </w:r>
      <w:r w:rsidR="005B6A51">
        <w:rPr>
          <w:i/>
          <w:lang w:val="en-GB"/>
        </w:rPr>
        <w:t>(</w:t>
      </w:r>
      <w:r w:rsidR="005B6A51">
        <w:rPr>
          <w:rFonts w:eastAsia="Calibri"/>
          <w:i/>
          <w:lang w:val="en-GB"/>
        </w:rPr>
        <w:t>“</w:t>
      </w:r>
      <w:r w:rsidR="005B6A51">
        <w:rPr>
          <w:i/>
          <w:lang w:val="en-GB"/>
        </w:rPr>
        <w:t>src/task1/Order1.xdef</w:t>
      </w:r>
      <w:r w:rsidR="005B6A51">
        <w:rPr>
          <w:rFonts w:eastAsia="Calibri"/>
          <w:i/>
          <w:lang w:val="en-GB"/>
        </w:rPr>
        <w:t>”</w:t>
      </w:r>
      <w:r w:rsidR="005B6A51">
        <w:rPr>
          <w:i/>
          <w:lang w:val="en-GB"/>
        </w:rPr>
        <w:t>):</w:t>
      </w:r>
    </w:p>
    <w:p w14:paraId="542CAB41" w14:textId="77777777" w:rsidR="005B6A51" w:rsidRDefault="005B6A51">
      <w:pPr>
        <w:pStyle w:val="xmlpata"/>
        <w:pBdr>
          <w:top w:val="single" w:sz="4" w:space="1" w:color="000000"/>
          <w:bottom w:val="none" w:sz="0" w:space="0" w:color="auto"/>
        </w:pBdr>
        <w:shd w:val="clear" w:color="auto" w:fill="FFFFF0"/>
        <w:rPr>
          <w:lang w:val="en-GB"/>
        </w:rPr>
      </w:pPr>
      <w:r>
        <w:rPr>
          <w:lang w:val="en-GB"/>
        </w:rPr>
        <w:t>&lt;xd:def</w:t>
      </w:r>
      <w:r>
        <w:rPr>
          <w:rFonts w:eastAsia="Courier New"/>
          <w:lang w:val="en-GB"/>
        </w:rPr>
        <w:t xml:space="preserve"> </w:t>
      </w:r>
      <w:r>
        <w:rPr>
          <w:lang w:val="en-GB"/>
        </w:rPr>
        <w:t>xmlns:xd="http://www.xdef.org/xdef/4.2"</w:t>
      </w:r>
      <w:r>
        <w:rPr>
          <w:rFonts w:eastAsia="Courier New"/>
          <w:lang w:val="en-GB"/>
        </w:rPr>
        <w:t xml:space="preserve"> </w:t>
      </w:r>
      <w:r>
        <w:rPr>
          <w:lang w:val="en-GB"/>
        </w:rPr>
        <w:t>name="Order"</w:t>
      </w:r>
      <w:r>
        <w:rPr>
          <w:rFonts w:eastAsia="Courier New"/>
          <w:lang w:val="en-GB"/>
        </w:rPr>
        <w:t xml:space="preserve"> </w:t>
      </w:r>
      <w:r>
        <w:rPr>
          <w:lang w:val="en-GB"/>
        </w:rPr>
        <w:t>root="Order"&gt;</w:t>
      </w:r>
    </w:p>
    <w:p w14:paraId="50B2BED8" w14:textId="77777777" w:rsidR="005B6A51" w:rsidRDefault="005B6A51">
      <w:pPr>
        <w:pStyle w:val="xmlpata"/>
        <w:pBdr>
          <w:bottom w:val="none" w:sz="0" w:space="0" w:color="auto"/>
        </w:pBdr>
        <w:shd w:val="clear" w:color="auto" w:fill="FFFFF0"/>
        <w:rPr>
          <w:lang w:val="en-GB"/>
        </w:rPr>
      </w:pPr>
    </w:p>
    <w:p w14:paraId="74504353" w14:textId="77777777" w:rsidR="005B6A51" w:rsidRDefault="005B6A51">
      <w:pPr>
        <w:pStyle w:val="xmlpata"/>
        <w:pBdr>
          <w:bottom w:val="none" w:sz="0" w:space="0" w:color="auto"/>
        </w:pBdr>
        <w:shd w:val="clear" w:color="auto" w:fill="FFFFF0"/>
        <w:rPr>
          <w:lang w:val="en-GB"/>
        </w:rPr>
      </w:pPr>
      <w:r>
        <w:rPr>
          <w:lang w:val="en-GB"/>
        </w:rPr>
        <w:t>&lt;Order Number="int" CustomerCode="string(1,20)"&gt;</w:t>
      </w:r>
      <w:r>
        <w:rPr>
          <w:lang w:val="en-GB"/>
        </w:rPr>
        <w:tab/>
      </w:r>
      <w:r>
        <w:rPr>
          <w:lang w:val="en-GB"/>
        </w:rPr>
        <w:tab/>
      </w:r>
    </w:p>
    <w:p w14:paraId="4633C5B5" w14:textId="77777777" w:rsidR="005B6A51" w:rsidRDefault="005B6A51">
      <w:pPr>
        <w:pStyle w:val="xmlpata"/>
        <w:pBdr>
          <w:bottom w:val="none" w:sz="0" w:space="0" w:color="auto"/>
        </w:pBdr>
        <w:shd w:val="clear" w:color="auto" w:fill="FFFFF0"/>
        <w:rPr>
          <w:lang w:val="en-GB"/>
        </w:rPr>
      </w:pPr>
      <w:r>
        <w:rPr>
          <w:lang w:val="en-GB"/>
        </w:rPr>
        <w:t xml:space="preserve">  &lt;DeliveryPlace&gt;</w:t>
      </w:r>
    </w:p>
    <w:p w14:paraId="4B3482A6" w14:textId="77777777" w:rsidR="005B6A51" w:rsidRDefault="005B6A51">
      <w:pPr>
        <w:pStyle w:val="xmlpata"/>
        <w:pBdr>
          <w:bottom w:val="none" w:sz="0" w:space="0" w:color="auto"/>
        </w:pBdr>
        <w:shd w:val="clear" w:color="auto" w:fill="FFFFF0"/>
        <w:rPr>
          <w:lang w:val="en-GB"/>
        </w:rPr>
      </w:pPr>
      <w:r>
        <w:rPr>
          <w:lang w:val="en-GB"/>
        </w:rPr>
        <w:t xml:space="preserve">    &lt;Address Street="string(2,100)"</w:t>
      </w:r>
    </w:p>
    <w:p w14:paraId="3885089A" w14:textId="77777777" w:rsidR="005B6A51" w:rsidRDefault="005B6A51">
      <w:pPr>
        <w:pStyle w:val="xmlpata"/>
        <w:pBdr>
          <w:bottom w:val="none" w:sz="0" w:space="0" w:color="auto"/>
        </w:pBdr>
        <w:shd w:val="clear" w:color="auto" w:fill="FFFFF0"/>
        <w:rPr>
          <w:lang w:val="en-GB"/>
        </w:rPr>
      </w:pPr>
      <w:r>
        <w:rPr>
          <w:lang w:val="en-GB"/>
        </w:rPr>
        <w:t xml:space="preserve">      House="int(1,9999)"</w:t>
      </w:r>
    </w:p>
    <w:p w14:paraId="62A7BDCE" w14:textId="77777777" w:rsidR="005B6A51" w:rsidRDefault="005B6A51">
      <w:pPr>
        <w:pStyle w:val="xmlpata"/>
        <w:pBdr>
          <w:bottom w:val="none" w:sz="0" w:space="0" w:color="auto"/>
        </w:pBdr>
        <w:shd w:val="clear" w:color="auto" w:fill="FFFFF0"/>
        <w:rPr>
          <w:lang w:val="en-GB"/>
        </w:rPr>
      </w:pPr>
      <w:r>
        <w:rPr>
          <w:lang w:val="en-GB"/>
        </w:rPr>
        <w:t xml:space="preserve">      City="string(2,100)"</w:t>
      </w:r>
    </w:p>
    <w:p w14:paraId="58297B13" w14:textId="77777777" w:rsidR="005B6A51" w:rsidRDefault="005B6A51">
      <w:pPr>
        <w:pStyle w:val="xmlpata"/>
        <w:pBdr>
          <w:bottom w:val="none" w:sz="0" w:space="0" w:color="auto"/>
        </w:pBdr>
        <w:shd w:val="clear" w:color="auto" w:fill="FFFFF0"/>
        <w:rPr>
          <w:lang w:val="en-GB"/>
        </w:rPr>
      </w:pPr>
      <w:r>
        <w:rPr>
          <w:lang w:val="en-GB"/>
        </w:rPr>
        <w:t xml:space="preserve">      ZIP="num(5)"/&gt;</w:t>
      </w:r>
    </w:p>
    <w:p w14:paraId="4A636FAD" w14:textId="77777777" w:rsidR="005B6A51" w:rsidRDefault="005B6A51">
      <w:pPr>
        <w:pStyle w:val="xmlpata"/>
        <w:pBdr>
          <w:bottom w:val="none" w:sz="0" w:space="0" w:color="auto"/>
        </w:pBdr>
        <w:shd w:val="clear" w:color="auto" w:fill="FFFFF0"/>
        <w:rPr>
          <w:lang w:val="en-GB"/>
        </w:rPr>
      </w:pPr>
      <w:r>
        <w:rPr>
          <w:lang w:val="en-GB"/>
        </w:rPr>
        <w:t xml:space="preserve">  &lt;/DeliveryPlace&gt;</w:t>
      </w:r>
    </w:p>
    <w:p w14:paraId="63C02FA4" w14:textId="77777777" w:rsidR="005B6A51" w:rsidRDefault="005B6A51">
      <w:pPr>
        <w:pStyle w:val="xmlpata"/>
        <w:pBdr>
          <w:bottom w:val="none" w:sz="0" w:space="0" w:color="auto"/>
        </w:pBdr>
        <w:shd w:val="clear" w:color="auto" w:fill="FFFFF0"/>
        <w:rPr>
          <w:lang w:val="en-GB"/>
        </w:rPr>
      </w:pPr>
      <w:r>
        <w:rPr>
          <w:lang w:val="en-GB"/>
        </w:rPr>
        <w:t xml:space="preserve">  &lt;Item xd:script="occurs 1..10" ProductCode="num(4)" Quantity="int(1,1000)"/&gt;</w:t>
      </w:r>
    </w:p>
    <w:p w14:paraId="5EF080B7" w14:textId="77777777" w:rsidR="005B6A51" w:rsidRDefault="005B6A51">
      <w:pPr>
        <w:pStyle w:val="xmlpata"/>
        <w:pBdr>
          <w:bottom w:val="none" w:sz="0" w:space="0" w:color="auto"/>
        </w:pBdr>
        <w:shd w:val="clear" w:color="auto" w:fill="FFFFF0"/>
        <w:rPr>
          <w:lang w:val="en-GB"/>
        </w:rPr>
      </w:pPr>
      <w:r>
        <w:rPr>
          <w:lang w:val="en-GB"/>
        </w:rPr>
        <w:t>&lt;/Order&gt;</w:t>
      </w:r>
    </w:p>
    <w:p w14:paraId="4B86DA06" w14:textId="77777777" w:rsidR="005B6A51" w:rsidRDefault="005B6A51">
      <w:pPr>
        <w:pStyle w:val="xmlpata"/>
        <w:pBdr>
          <w:bottom w:val="none" w:sz="0" w:space="0" w:color="auto"/>
        </w:pBdr>
        <w:shd w:val="clear" w:color="auto" w:fill="FFFFF0"/>
        <w:rPr>
          <w:lang w:val="en-GB"/>
        </w:rPr>
      </w:pPr>
    </w:p>
    <w:p w14:paraId="0F670774" w14:textId="77777777" w:rsidR="005B6A51" w:rsidRDefault="005B6A51">
      <w:pPr>
        <w:pStyle w:val="xmlpata"/>
        <w:shd w:val="clear" w:color="auto" w:fill="FFFFF0"/>
        <w:rPr>
          <w:lang w:val="en-GB"/>
        </w:rPr>
      </w:pPr>
      <w:r>
        <w:rPr>
          <w:lang w:val="en-GB"/>
        </w:rPr>
        <w:t>&lt;/xd:def&gt;</w:t>
      </w:r>
    </w:p>
    <w:p w14:paraId="7E95967F" w14:textId="77777777" w:rsidR="005B6A51" w:rsidRDefault="005B6A51">
      <w:pPr>
        <w:pStyle w:val="Odstavec"/>
        <w:rPr>
          <w:rFonts w:cs="Calibri"/>
          <w:lang w:val="en-GB"/>
        </w:rPr>
      </w:pPr>
      <w:r>
        <w:rPr>
          <w:rFonts w:cs="Calibri"/>
          <w:lang w:val="en-GB"/>
        </w:rPr>
        <w:t xml:space="preserve">When </w:t>
      </w:r>
      <w:r>
        <w:rPr>
          <w:lang w:val="en-GB"/>
        </w:rPr>
        <w:t>creating</w:t>
      </w:r>
      <w:r>
        <w:rPr>
          <w:rFonts w:cs="Calibri"/>
          <w:lang w:val="en-GB"/>
        </w:rPr>
        <w:t xml:space="preserve"> a program, we first need to obtain an XDPool object compiled from the source </w:t>
      </w:r>
      <w:r w:rsidR="0019342B">
        <w:rPr>
          <w:rFonts w:cs="Calibri"/>
          <w:lang w:val="en-GB"/>
        </w:rPr>
        <w:t>X-definition</w:t>
      </w:r>
      <w:r>
        <w:rPr>
          <w:rFonts w:cs="Calibri"/>
          <w:lang w:val="en-GB"/>
        </w:rPr>
        <w:t xml:space="preserve">s. Note </w:t>
      </w:r>
      <w:r w:rsidR="003B2568">
        <w:rPr>
          <w:rFonts w:cs="Calibri"/>
          <w:lang w:val="en-GB"/>
        </w:rPr>
        <w:t xml:space="preserve">that </w:t>
      </w:r>
      <w:r>
        <w:rPr>
          <w:rFonts w:cs="Calibri"/>
          <w:lang w:val="en-GB"/>
        </w:rPr>
        <w:t>because this object contains only constants, i</w:t>
      </w:r>
      <w:r>
        <w:rPr>
          <w:lang w:val="en-GB"/>
        </w:rPr>
        <w:t>t can be stored</w:t>
      </w:r>
      <w:r>
        <w:rPr>
          <w:rFonts w:cs="Calibri"/>
          <w:lang w:val="en-GB"/>
        </w:rPr>
        <w:t xml:space="preserve"> in a static final variable. From it, we create an XDDocument needed for further work.  We also prepare a "reporter" to write the error log file (the class ArrayReporter stores the log in the working memory of the computer). Using the "xparse" method, we start validation and processing the input data according to the </w:t>
      </w:r>
      <w:r w:rsidR="0019342B">
        <w:rPr>
          <w:rFonts w:cs="Calibri"/>
          <w:lang w:val="en-GB"/>
        </w:rPr>
        <w:t>X-definition</w:t>
      </w:r>
      <w:r>
        <w:rPr>
          <w:rFonts w:cs="Calibri"/>
          <w:lang w:val="en-GB"/>
        </w:rPr>
        <w:t>. Then we will test whether any errors have been reported (i.e.</w:t>
      </w:r>
      <w:r w:rsidR="003B2568">
        <w:rPr>
          <w:rFonts w:cs="Calibri"/>
          <w:lang w:val="en-GB"/>
        </w:rPr>
        <w:t>,</w:t>
      </w:r>
      <w:r>
        <w:rPr>
          <w:rFonts w:cs="Calibri"/>
          <w:lang w:val="en-GB"/>
        </w:rPr>
        <w:t xml:space="preserve"> whether the input data corresponds to the </w:t>
      </w:r>
      <w:r w:rsidR="0019342B">
        <w:rPr>
          <w:rFonts w:cs="Calibri"/>
          <w:lang w:val="en-GB"/>
        </w:rPr>
        <w:t>X-definition</w:t>
      </w:r>
      <w:r>
        <w:rPr>
          <w:rFonts w:cs="Calibri"/>
          <w:lang w:val="en-GB"/>
        </w:rPr>
        <w:t>) and write the processed XML document into the appropriate directory (using the "KXmlUtils.writeXml" utility)</w:t>
      </w:r>
      <w:r>
        <w:rPr>
          <w:lang w:val="en-GB"/>
        </w:rPr>
        <w:t>. If the validation isn’t successful</w:t>
      </w:r>
      <w:r w:rsidR="003B2568">
        <w:rPr>
          <w:lang w:val="en-GB"/>
        </w:rPr>
        <w:t>,</w:t>
      </w:r>
      <w:r>
        <w:rPr>
          <w:lang w:val="en-GB"/>
        </w:rPr>
        <w:t xml:space="preserve"> an error log is produced.</w:t>
      </w:r>
    </w:p>
    <w:p w14:paraId="4BBB9087" w14:textId="77777777" w:rsidR="005B6A51" w:rsidRDefault="005B6A51">
      <w:pPr>
        <w:pStyle w:val="Odstavec"/>
        <w:keepNext/>
        <w:spacing w:after="60"/>
        <w:rPr>
          <w:i/>
          <w:lang w:val="en-GB"/>
        </w:rPr>
      </w:pPr>
      <w:r>
        <w:rPr>
          <w:i/>
          <w:lang w:val="en-GB"/>
        </w:rPr>
        <w:t>Java source (the file</w:t>
      </w:r>
      <w:r>
        <w:rPr>
          <w:rFonts w:eastAsia="Calibri"/>
          <w:i/>
          <w:lang w:val="en-GB"/>
        </w:rPr>
        <w:t xml:space="preserve"> „</w:t>
      </w:r>
      <w:r>
        <w:rPr>
          <w:i/>
          <w:lang w:val="en-GB"/>
        </w:rPr>
        <w:t>src/task1/Order1.java</w:t>
      </w:r>
      <w:r>
        <w:rPr>
          <w:rFonts w:eastAsia="Calibri"/>
          <w:i/>
          <w:lang w:val="en-GB"/>
        </w:rPr>
        <w:t>“</w:t>
      </w:r>
      <w:r>
        <w:rPr>
          <w:i/>
          <w:lang w:val="en-GB"/>
        </w:rPr>
        <w:t>):</w:t>
      </w:r>
    </w:p>
    <w:p w14:paraId="75A477C3"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task1;</w:t>
      </w:r>
    </w:p>
    <w:p w14:paraId="4193632F"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4E50D8E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org.xdef.xml.KXmlUtils;</w:t>
      </w:r>
    </w:p>
    <w:p w14:paraId="0E9E76DB"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70426DF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3F81CF0F"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71F157F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52C8F061"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org.w3c.dom.Element;</w:t>
      </w:r>
    </w:p>
    <w:p w14:paraId="01BA9C13" w14:textId="77777777" w:rsidR="005B6A51" w:rsidRDefault="005B6A51">
      <w:pPr>
        <w:pStyle w:val="xmltlo"/>
        <w:pBdr>
          <w:top w:val="single" w:sz="4" w:space="1" w:color="000000"/>
          <w:bottom w:val="single" w:sz="4" w:space="1" w:color="000000"/>
        </w:pBdr>
        <w:shd w:val="clear" w:color="auto" w:fill="F5F5FF"/>
        <w:rPr>
          <w:lang w:val="en-GB"/>
        </w:rPr>
      </w:pPr>
    </w:p>
    <w:p w14:paraId="6F02286A" w14:textId="77777777" w:rsidR="005B6A51" w:rsidRDefault="005B6A51">
      <w:pPr>
        <w:pStyle w:val="xmltlo"/>
        <w:pBdr>
          <w:top w:val="single" w:sz="4" w:space="1" w:color="000000"/>
          <w:bottom w:val="single" w:sz="4" w:space="1" w:color="000000"/>
        </w:pBdr>
        <w:shd w:val="clear" w:color="auto" w:fill="F5F5FF"/>
        <w:rPr>
          <w:lang w:val="en-GB"/>
        </w:rPr>
      </w:pPr>
      <w:r>
        <w:rPr>
          <w:lang w:val="en-GB"/>
        </w:rPr>
        <w:lastRenderedPageBreak/>
        <w:t>public class Order1 {</w:t>
      </w:r>
    </w:p>
    <w:p w14:paraId="40D56E7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 xml:space="preserve">// Compile the </w:t>
      </w:r>
      <w:r w:rsidR="0019342B">
        <w:rPr>
          <w:lang w:val="en-GB"/>
        </w:rPr>
        <w:t>X-definition</w:t>
      </w:r>
      <w:r>
        <w:rPr>
          <w:lang w:val="en-GB"/>
        </w:rPr>
        <w:t xml:space="preserve"> source to the static variable with the XDPool object</w:t>
      </w:r>
    </w:p>
    <w:p w14:paraId="56FB6A5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static final XDPool xpool = XDFactory.compileXD(null, "src/task1/Order1.xdef");</w:t>
      </w:r>
    </w:p>
    <w:p w14:paraId="062ADA9B" w14:textId="77777777" w:rsidR="005B6A51" w:rsidRDefault="005B6A51">
      <w:pPr>
        <w:pStyle w:val="xmltlo"/>
        <w:pBdr>
          <w:top w:val="single" w:sz="4" w:space="1" w:color="000000"/>
          <w:bottom w:val="single" w:sz="4" w:space="1" w:color="000000"/>
        </w:pBdr>
        <w:shd w:val="clear" w:color="auto" w:fill="F5F5FF"/>
        <w:rPr>
          <w:lang w:val="en-GB"/>
        </w:rPr>
      </w:pPr>
    </w:p>
    <w:p w14:paraId="351127B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6E2DE5F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71DCBF1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w:t>
      </w:r>
    </w:p>
    <w:p w14:paraId="3C9C181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4B552DD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1DCCFBE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5BE9BD5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3111915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task1/input/Order_err.xml)</w:t>
      </w:r>
    </w:p>
    <w:p w14:paraId="0A009AA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Element result = xdoc.xparse("task1/input/Order.xml", reporter);</w:t>
      </w:r>
    </w:p>
    <w:p w14:paraId="543ADF46" w14:textId="77777777" w:rsidR="005B6A51" w:rsidRDefault="005B6A51">
      <w:pPr>
        <w:pStyle w:val="xmltlo"/>
        <w:pBdr>
          <w:top w:val="single" w:sz="4" w:space="1" w:color="000000"/>
          <w:bottom w:val="single" w:sz="4" w:space="1" w:color="000000"/>
        </w:pBdr>
        <w:shd w:val="clear" w:color="auto" w:fill="F5F5FF"/>
        <w:rPr>
          <w:lang w:val="en-GB"/>
        </w:rPr>
      </w:pPr>
    </w:p>
    <w:p w14:paraId="7194670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if an error was reported</w:t>
      </w:r>
    </w:p>
    <w:p w14:paraId="654084C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(reporter.errors()) {</w:t>
      </w:r>
    </w:p>
    <w:p w14:paraId="7731AF7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Print errors to the file</w:t>
      </w:r>
    </w:p>
    <w:p w14:paraId="4825296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PrintStream("task1/errors/Order_err.txt ");</w:t>
      </w:r>
    </w:p>
    <w:p w14:paraId="54B2C8E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w:t>
      </w:r>
    </w:p>
    <w:p w14:paraId="69D260B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46D5570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0178556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00710A3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No errors, write the processed document to the file</w:t>
      </w:r>
    </w:p>
    <w:p w14:paraId="0BA0AF0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KXmlUtils.writeXml("task1/output/Order.xml", result);</w:t>
      </w:r>
    </w:p>
    <w:p w14:paraId="2E6676F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2BEFAD4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24D6AC8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5AA63C18"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365C3844" w14:textId="77777777" w:rsidR="005B6A51" w:rsidRDefault="005B6A51">
      <w:pPr>
        <w:pStyle w:val="Odstavec"/>
        <w:spacing w:after="60"/>
        <w:rPr>
          <w:i/>
          <w:lang w:val="en-GB"/>
        </w:rPr>
      </w:pPr>
      <w:r>
        <w:rPr>
          <w:i/>
          <w:lang w:val="en-GB"/>
        </w:rPr>
        <w:t>The output of the f</w:t>
      </w:r>
      <w:r>
        <w:rPr>
          <w:rFonts w:cs="Calibri"/>
          <w:i/>
          <w:lang w:val="en-GB"/>
        </w:rPr>
        <w:t>ormally correct order</w:t>
      </w:r>
      <w:r>
        <w:rPr>
          <w:i/>
          <w:lang w:val="en-GB"/>
        </w:rPr>
        <w:t xml:space="preserve"> will be in  the file </w:t>
      </w:r>
      <w:r>
        <w:rPr>
          <w:rFonts w:eastAsia="Calibri"/>
          <w:i/>
          <w:lang w:val="en-GB"/>
        </w:rPr>
        <w:t xml:space="preserve"> „</w:t>
      </w:r>
      <w:r>
        <w:rPr>
          <w:i/>
          <w:lang w:val="en-GB"/>
        </w:rPr>
        <w:t>task1/output/Order_1.xml</w:t>
      </w:r>
      <w:r>
        <w:rPr>
          <w:rFonts w:eastAsia="Calibri"/>
          <w:i/>
          <w:lang w:val="en-GB"/>
        </w:rPr>
        <w:t>“</w:t>
      </w:r>
      <w:r>
        <w:rPr>
          <w:i/>
          <w:lang w:val="en-GB"/>
        </w:rPr>
        <w:t>:</w:t>
      </w:r>
    </w:p>
    <w:p w14:paraId="0AE7507D" w14:textId="77777777" w:rsidR="005B6A51" w:rsidRDefault="005B6A51">
      <w:pPr>
        <w:pStyle w:val="xmltlo"/>
        <w:pBdr>
          <w:top w:val="single" w:sz="4" w:space="1" w:color="000000"/>
          <w:bottom w:val="single" w:sz="4" w:space="1" w:color="000000"/>
        </w:pBdr>
        <w:rPr>
          <w:lang w:val="en-GB"/>
        </w:rPr>
      </w:pPr>
      <w:r>
        <w:rPr>
          <w:lang w:val="en-GB"/>
        </w:rPr>
        <w:t>&lt;?xml version="1.0" encoding="UTF-8"?&gt;</w:t>
      </w:r>
    </w:p>
    <w:p w14:paraId="67077F55" w14:textId="77777777" w:rsidR="005B6A51" w:rsidRDefault="005B6A51">
      <w:pPr>
        <w:pStyle w:val="xmltlo"/>
        <w:pBdr>
          <w:top w:val="single" w:sz="4" w:space="1" w:color="000000"/>
          <w:bottom w:val="single" w:sz="4" w:space="1" w:color="000000"/>
        </w:pBdr>
        <w:rPr>
          <w:lang w:val="en-GB"/>
        </w:rPr>
      </w:pPr>
      <w:r>
        <w:rPr>
          <w:lang w:val="en-GB"/>
        </w:rPr>
        <w:t>&lt;Order CustomerCode="ALFA" Number="123"&gt;</w:t>
      </w:r>
    </w:p>
    <w:p w14:paraId="25ACDB5D" w14:textId="77777777" w:rsidR="005B6A51" w:rsidRDefault="005B6A51">
      <w:pPr>
        <w:pStyle w:val="xmltlo"/>
        <w:pBdr>
          <w:top w:val="single" w:sz="4" w:space="1" w:color="000000"/>
          <w:bottom w:val="single" w:sz="4" w:space="1" w:color="000000"/>
        </w:pBdr>
        <w:rPr>
          <w:lang w:val="en-GB"/>
        </w:rPr>
      </w:pPr>
      <w:r>
        <w:rPr>
          <w:lang w:val="en-GB"/>
        </w:rPr>
        <w:t xml:space="preserve">  &lt;DeliveryPlace&gt;</w:t>
      </w:r>
    </w:p>
    <w:p w14:paraId="73683F72" w14:textId="77777777" w:rsidR="005B6A51" w:rsidRDefault="005B6A51">
      <w:pPr>
        <w:pStyle w:val="xmltlo"/>
        <w:pBdr>
          <w:top w:val="single" w:sz="4" w:space="1" w:color="000000"/>
          <w:bottom w:val="single" w:sz="4" w:space="1" w:color="000000"/>
        </w:pBdr>
        <w:rPr>
          <w:lang w:val="en-GB"/>
        </w:rPr>
      </w:pPr>
      <w:r>
        <w:rPr>
          <w:lang w:val="en-GB"/>
        </w:rPr>
        <w:t xml:space="preserve">    &lt;Address City="NewTown" House="5" Street="Oldroad" ZIP="32321"/&gt;</w:t>
      </w:r>
    </w:p>
    <w:p w14:paraId="0156EF41" w14:textId="77777777" w:rsidR="005B6A51" w:rsidRDefault="005B6A51">
      <w:pPr>
        <w:pStyle w:val="xmltlo"/>
        <w:pBdr>
          <w:top w:val="single" w:sz="4" w:space="1" w:color="000000"/>
          <w:bottom w:val="single" w:sz="4" w:space="1" w:color="000000"/>
        </w:pBdr>
        <w:rPr>
          <w:lang w:val="en-GB"/>
        </w:rPr>
      </w:pPr>
      <w:r>
        <w:rPr>
          <w:lang w:val="en-GB"/>
        </w:rPr>
        <w:t xml:space="preserve">  &lt;/DeliveryPlace&gt;&lt;Item ProductCode="0002" Quantity="2"/&gt;</w:t>
      </w:r>
    </w:p>
    <w:p w14:paraId="7F254762" w14:textId="77777777" w:rsidR="005B6A51" w:rsidRDefault="005B6A51">
      <w:pPr>
        <w:pStyle w:val="xmltlo"/>
        <w:pBdr>
          <w:top w:val="single" w:sz="4" w:space="1" w:color="000000"/>
          <w:bottom w:val="single" w:sz="4" w:space="1" w:color="000000"/>
        </w:pBdr>
        <w:rPr>
          <w:lang w:val="en-GB"/>
        </w:rPr>
      </w:pPr>
      <w:r>
        <w:rPr>
          <w:lang w:val="en-GB"/>
        </w:rPr>
        <w:t xml:space="preserve">  &lt;Item ProductCode="0003" Quantity="1"/&gt;</w:t>
      </w:r>
    </w:p>
    <w:p w14:paraId="54307256" w14:textId="77777777" w:rsidR="005B6A51" w:rsidRDefault="005B6A51">
      <w:pPr>
        <w:pStyle w:val="xmltlo"/>
        <w:pBdr>
          <w:top w:val="single" w:sz="4" w:space="1" w:color="000000"/>
          <w:bottom w:val="single" w:sz="4" w:space="1" w:color="000000"/>
        </w:pBdr>
        <w:rPr>
          <w:lang w:val="en-GB"/>
        </w:rPr>
      </w:pPr>
      <w:r>
        <w:rPr>
          <w:lang w:val="en-GB"/>
        </w:rPr>
        <w:t>&lt;/Order&gt;</w:t>
      </w:r>
    </w:p>
    <w:p w14:paraId="619F3CA9" w14:textId="77777777" w:rsidR="005B6A51" w:rsidRDefault="005B6A51">
      <w:pPr>
        <w:pStyle w:val="Odstavec"/>
        <w:rPr>
          <w:rFonts w:cs="Calibri"/>
          <w:lang w:val="en-GB"/>
        </w:rPr>
      </w:pPr>
      <w:r>
        <w:rPr>
          <w:rFonts w:cs="Calibri"/>
          <w:lang w:val="en-GB"/>
        </w:rPr>
        <w:t xml:space="preserve">If the </w:t>
      </w:r>
      <w:r>
        <w:rPr>
          <w:lang w:val="en-GB"/>
        </w:rPr>
        <w:t>input</w:t>
      </w:r>
      <w:r>
        <w:rPr>
          <w:rFonts w:cs="Calibri"/>
          <w:lang w:val="en-GB"/>
        </w:rPr>
        <w:t xml:space="preserve"> data contains an error (in our case, we changed the "</w:t>
      </w:r>
      <w:r>
        <w:rPr>
          <w:lang w:val="en-GB"/>
        </w:rPr>
        <w:t>Quantity</w:t>
      </w:r>
      <w:r>
        <w:rPr>
          <w:rFonts w:cs="Calibri"/>
          <w:lang w:val="en-GB"/>
        </w:rPr>
        <w:t xml:space="preserve">" attribute in the first element "Item" is not numeric, see file </w:t>
      </w:r>
      <w:r>
        <w:rPr>
          <w:rFonts w:cs="Calibri"/>
          <w:i/>
          <w:lang w:val="en-GB"/>
        </w:rPr>
        <w:t>task1/input/Order_err.xml</w:t>
      </w:r>
      <w:r>
        <w:rPr>
          <w:rFonts w:cs="Calibri"/>
          <w:lang w:val="en-GB"/>
        </w:rPr>
        <w:t>):</w:t>
      </w:r>
    </w:p>
    <w:p w14:paraId="34E6FD0E" w14:textId="77777777" w:rsidR="005B6A51" w:rsidRDefault="005B6A51">
      <w:pPr>
        <w:pStyle w:val="xmlhlava"/>
        <w:rPr>
          <w:lang w:val="en-GB"/>
        </w:rPr>
      </w:pPr>
      <w:r>
        <w:rPr>
          <w:lang w:val="en-GB"/>
        </w:rPr>
        <w:t>...</w:t>
      </w:r>
    </w:p>
    <w:p w14:paraId="1C86DDE0" w14:textId="77777777" w:rsidR="005B6A51" w:rsidRDefault="005B6A51">
      <w:pPr>
        <w:pStyle w:val="xmltlo"/>
        <w:rPr>
          <w:lang w:val="en-GB"/>
        </w:rPr>
      </w:pPr>
      <w:r>
        <w:rPr>
          <w:rFonts w:eastAsia="Courier New"/>
          <w:lang w:val="en-GB"/>
        </w:rPr>
        <w:t xml:space="preserve">  </w:t>
      </w:r>
      <w:r>
        <w:rPr>
          <w:lang w:val="en-GB"/>
        </w:rPr>
        <w:t>&lt;Item</w:t>
      </w:r>
      <w:r>
        <w:rPr>
          <w:rFonts w:eastAsia="Courier New"/>
          <w:lang w:val="en-GB"/>
        </w:rPr>
        <w:t xml:space="preserve"> </w:t>
      </w:r>
      <w:r>
        <w:rPr>
          <w:lang w:val="en-GB"/>
        </w:rPr>
        <w:t>CommodityCode="0002"</w:t>
      </w:r>
      <w:r>
        <w:rPr>
          <w:rFonts w:eastAsia="Courier New"/>
          <w:lang w:val="en-GB"/>
        </w:rPr>
        <w:t xml:space="preserve"> </w:t>
      </w:r>
      <w:r>
        <w:rPr>
          <w:lang w:val="en-GB"/>
        </w:rPr>
        <w:t>Quantity="xx"/&gt;</w:t>
      </w:r>
    </w:p>
    <w:p w14:paraId="7CFAA167" w14:textId="77777777" w:rsidR="005B6A51" w:rsidRDefault="005B6A51">
      <w:pPr>
        <w:pStyle w:val="xmlpata"/>
        <w:rPr>
          <w:lang w:val="en-GB"/>
        </w:rPr>
      </w:pPr>
      <w:r>
        <w:rPr>
          <w:lang w:val="en-GB"/>
        </w:rPr>
        <w:t>...</w:t>
      </w:r>
    </w:p>
    <w:p w14:paraId="360EF41D" w14:textId="77777777" w:rsidR="005B6A51" w:rsidRDefault="003B2568">
      <w:pPr>
        <w:pStyle w:val="Odstavec"/>
        <w:rPr>
          <w:i/>
          <w:lang w:val="en-GB"/>
        </w:rPr>
      </w:pPr>
      <w:r>
        <w:rPr>
          <w:rFonts w:cs="Calibri"/>
          <w:lang w:val="en-GB"/>
        </w:rPr>
        <w:t>T</w:t>
      </w:r>
      <w:r w:rsidR="005B6A51">
        <w:rPr>
          <w:rFonts w:cs="Calibri"/>
          <w:lang w:val="en-GB"/>
        </w:rPr>
        <w:t xml:space="preserve">hen </w:t>
      </w:r>
      <w:r w:rsidR="005B6A51">
        <w:rPr>
          <w:lang w:val="en-GB"/>
        </w:rPr>
        <w:t>the</w:t>
      </w:r>
      <w:r w:rsidR="005B6A51">
        <w:rPr>
          <w:rFonts w:cs="Calibri"/>
          <w:lang w:val="en-GB"/>
        </w:rPr>
        <w:t xml:space="preserve"> error </w:t>
      </w:r>
      <w:r w:rsidR="005B6A51">
        <w:rPr>
          <w:lang w:val="en-GB"/>
        </w:rPr>
        <w:t>log will be written to</w:t>
      </w:r>
      <w:r w:rsidR="005B6A51">
        <w:rPr>
          <w:rFonts w:cs="Calibri"/>
          <w:lang w:val="en-GB"/>
        </w:rPr>
        <w:t xml:space="preserve"> the file:</w:t>
      </w:r>
      <w:r w:rsidR="005B6A51">
        <w:rPr>
          <w:rFonts w:eastAsia="Calibri"/>
          <w:i/>
          <w:lang w:val="en-GB"/>
        </w:rPr>
        <w:t xml:space="preserve"> „</w:t>
      </w:r>
      <w:r w:rsidR="005B6A51">
        <w:rPr>
          <w:i/>
          <w:lang w:val="en-GB"/>
        </w:rPr>
        <w:t>task1/errors/Ordererr.txt</w:t>
      </w:r>
      <w:r w:rsidR="005B6A51">
        <w:rPr>
          <w:rFonts w:eastAsia="Calibri"/>
          <w:i/>
          <w:lang w:val="en-GB"/>
        </w:rPr>
        <w:t>“</w:t>
      </w:r>
      <w:r w:rsidR="005B6A51">
        <w:rPr>
          <w:i/>
          <w:lang w:val="en-GB"/>
        </w:rPr>
        <w:t>:</w:t>
      </w:r>
    </w:p>
    <w:p w14:paraId="76B7D493" w14:textId="77777777" w:rsidR="005B6A51" w:rsidRDefault="005B6A51">
      <w:pPr>
        <w:pStyle w:val="xmlhlava"/>
        <w:rPr>
          <w:lang w:val="en-GB"/>
        </w:rPr>
      </w:pPr>
      <w:r>
        <w:rPr>
          <w:lang w:val="en-GB"/>
        </w:rPr>
        <w:t xml:space="preserve">E XDEF809: Incorrect value of 'int'; line=6; column=38; source="file:/D:/cvs/DEV/java/examples/task1/input/Order_err.xml"; xpath=/Order/Item[1]/@Quantity; </w:t>
      </w:r>
      <w:r w:rsidR="004F1318">
        <w:rPr>
          <w:lang w:val="en-GB"/>
        </w:rPr>
        <w:t>Xpos</w:t>
      </w:r>
      <w:r>
        <w:rPr>
          <w:lang w:val="en-GB"/>
        </w:rPr>
        <w:t xml:space="preserve">ition=Order#Order/Item/@Quantity </w:t>
      </w:r>
    </w:p>
    <w:p w14:paraId="0562F5A8" w14:textId="77777777" w:rsidR="005B6A51" w:rsidRDefault="005B6A51">
      <w:pPr>
        <w:pStyle w:val="xmlpata"/>
        <w:rPr>
          <w:lang w:val="en-GB"/>
        </w:rPr>
      </w:pPr>
    </w:p>
    <w:p w14:paraId="4076D106" w14:textId="77777777" w:rsidR="005B6A51" w:rsidRDefault="005B6A51">
      <w:pPr>
        <w:pStyle w:val="Heading3"/>
        <w:rPr>
          <w:lang w:val="en-GB"/>
        </w:rPr>
      </w:pPr>
      <w:bookmarkStart w:id="18" w:name="_Toc211535468"/>
      <w:r>
        <w:rPr>
          <w:lang w:val="en-GB"/>
        </w:rPr>
        <w:t xml:space="preserve">Variant 2: save compiled </w:t>
      </w:r>
      <w:r w:rsidR="0019342B">
        <w:rPr>
          <w:lang w:val="en-GB"/>
        </w:rPr>
        <w:t>X-definition</w:t>
      </w:r>
      <w:r>
        <w:rPr>
          <w:lang w:val="en-GB"/>
        </w:rPr>
        <w:t>s (XDPool) to a binary file</w:t>
      </w:r>
      <w:bookmarkEnd w:id="18"/>
    </w:p>
    <w:p w14:paraId="293DA65A" w14:textId="77777777" w:rsidR="005B6A51" w:rsidRDefault="005B6A51">
      <w:pPr>
        <w:pStyle w:val="Odstavec"/>
        <w:rPr>
          <w:rFonts w:cs="Calibri"/>
          <w:lang w:val="en-GB"/>
        </w:rPr>
      </w:pPr>
      <w:r>
        <w:rPr>
          <w:rFonts w:cs="Calibri"/>
          <w:lang w:val="en-GB"/>
        </w:rPr>
        <w:t xml:space="preserve">Let's </w:t>
      </w:r>
      <w:r>
        <w:rPr>
          <w:lang w:val="en-GB"/>
        </w:rPr>
        <w:t>show</w:t>
      </w:r>
      <w:r>
        <w:rPr>
          <w:rFonts w:cs="Calibri"/>
          <w:lang w:val="en-GB"/>
        </w:rPr>
        <w:t xml:space="preserve"> how to proceed if we want to save the XDPool object created from the source </w:t>
      </w:r>
      <w:r w:rsidR="0019342B">
        <w:rPr>
          <w:rFonts w:cs="Calibri"/>
          <w:lang w:val="en-GB"/>
        </w:rPr>
        <w:t>X-definition</w:t>
      </w:r>
      <w:r>
        <w:rPr>
          <w:rFonts w:cs="Calibri"/>
          <w:lang w:val="en-GB"/>
        </w:rPr>
        <w:t xml:space="preserve"> in a binary file and then use it. XDPool implements </w:t>
      </w:r>
      <w:r w:rsidR="003B2568">
        <w:rPr>
          <w:rFonts w:cs="Calibri"/>
          <w:lang w:val="en-GB"/>
        </w:rPr>
        <w:t>the</w:t>
      </w:r>
      <w:r>
        <w:rPr>
          <w:rFonts w:cs="Calibri"/>
          <w:lang w:val="en-GB"/>
        </w:rPr>
        <w:t xml:space="preserve"> interface Serializable, so it is possible to use ObjectOutputStream and ObjectInputStream to write and read the compiled instance of XDPool. In the program below</w:t>
      </w:r>
      <w:r w:rsidR="003B2568">
        <w:rPr>
          <w:rFonts w:cs="Calibri"/>
          <w:lang w:val="en-GB"/>
        </w:rPr>
        <w:t>,</w:t>
      </w:r>
      <w:r>
        <w:rPr>
          <w:rFonts w:cs="Calibri"/>
          <w:lang w:val="en-GB"/>
        </w:rPr>
        <w:t xml:space="preserve"> we will compile the </w:t>
      </w:r>
      <w:r w:rsidR="0019342B">
        <w:rPr>
          <w:rFonts w:cs="Calibri"/>
          <w:lang w:val="en-GB"/>
        </w:rPr>
        <w:t>X-definition</w:t>
      </w:r>
      <w:r>
        <w:rPr>
          <w:rFonts w:cs="Calibri"/>
          <w:lang w:val="en-GB"/>
        </w:rPr>
        <w:t xml:space="preserve"> to the XDPool object and save it to the file "src/task1/Order1.xp". </w:t>
      </w:r>
    </w:p>
    <w:p w14:paraId="3D239600" w14:textId="77777777" w:rsidR="005B6A51" w:rsidRDefault="005B6A51">
      <w:pPr>
        <w:pStyle w:val="Odstavec"/>
        <w:spacing w:after="60"/>
        <w:rPr>
          <w:i/>
          <w:lang w:val="en-GB"/>
        </w:rPr>
      </w:pPr>
      <w:r>
        <w:rPr>
          <w:i/>
          <w:lang w:val="en-GB"/>
        </w:rPr>
        <w:t>Java program</w:t>
      </w:r>
      <w:r>
        <w:rPr>
          <w:rFonts w:eastAsia="Calibri"/>
          <w:i/>
          <w:lang w:val="en-GB"/>
        </w:rPr>
        <w:t xml:space="preserve"> „</w:t>
      </w:r>
      <w:r>
        <w:rPr>
          <w:i/>
          <w:lang w:val="en-GB"/>
        </w:rPr>
        <w:t>src/task1/Order1a_gen.java</w:t>
      </w:r>
      <w:r>
        <w:rPr>
          <w:rFonts w:eastAsia="Calibri"/>
          <w:i/>
          <w:lang w:val="en-GB"/>
        </w:rPr>
        <w:t xml:space="preserve">“ </w:t>
      </w:r>
      <w:r>
        <w:rPr>
          <w:i/>
          <w:lang w:val="en-GB"/>
        </w:rPr>
        <w:t>generates</w:t>
      </w:r>
      <w:r>
        <w:rPr>
          <w:rFonts w:eastAsia="Calibri"/>
          <w:i/>
          <w:lang w:val="en-GB"/>
        </w:rPr>
        <w:t xml:space="preserve"> the </w:t>
      </w:r>
      <w:r>
        <w:rPr>
          <w:i/>
          <w:lang w:val="en-GB"/>
        </w:rPr>
        <w:t>binary file</w:t>
      </w:r>
      <w:r>
        <w:rPr>
          <w:rFonts w:eastAsia="Calibri"/>
          <w:i/>
          <w:lang w:val="en-GB"/>
        </w:rPr>
        <w:t xml:space="preserve"> „</w:t>
      </w:r>
      <w:r>
        <w:rPr>
          <w:i/>
          <w:lang w:val="en-GB"/>
        </w:rPr>
        <w:t>src/task1/Order1a.xp</w:t>
      </w:r>
      <w:r>
        <w:rPr>
          <w:rFonts w:eastAsia="Calibri"/>
          <w:i/>
          <w:lang w:val="en-GB"/>
        </w:rPr>
        <w:t xml:space="preserve">“ </w:t>
      </w:r>
      <w:r>
        <w:rPr>
          <w:i/>
          <w:lang w:val="en-GB"/>
        </w:rPr>
        <w:t>from the</w:t>
      </w:r>
      <w:r>
        <w:rPr>
          <w:rFonts w:eastAsia="Calibri"/>
          <w:i/>
          <w:lang w:val="en-GB"/>
        </w:rPr>
        <w:t xml:space="preserve"> </w:t>
      </w:r>
      <w:r w:rsidR="0019342B">
        <w:rPr>
          <w:i/>
          <w:lang w:val="en-GB"/>
        </w:rPr>
        <w:t>X</w:t>
      </w:r>
      <w:r w:rsidR="002F16CC">
        <w:rPr>
          <w:i/>
          <w:lang w:val="en-GB"/>
        </w:rPr>
        <w:noBreakHyphen/>
      </w:r>
      <w:r w:rsidR="0019342B">
        <w:rPr>
          <w:i/>
          <w:lang w:val="en-GB"/>
        </w:rPr>
        <w:t>definition</w:t>
      </w:r>
      <w:r>
        <w:rPr>
          <w:i/>
          <w:lang w:val="en-GB"/>
        </w:rPr>
        <w:t>:</w:t>
      </w:r>
    </w:p>
    <w:p w14:paraId="193E4689" w14:textId="77777777" w:rsidR="005B6A51" w:rsidRDefault="005B6A51">
      <w:pPr>
        <w:pStyle w:val="xmlhlava"/>
        <w:pBdr>
          <w:bottom w:val="single" w:sz="4" w:space="1" w:color="000000"/>
        </w:pBdr>
        <w:shd w:val="clear" w:color="auto" w:fill="F5F5FF"/>
        <w:rPr>
          <w:lang w:val="en-GB"/>
        </w:rPr>
      </w:pPr>
      <w:r>
        <w:rPr>
          <w:lang w:val="en-GB"/>
        </w:rPr>
        <w:t>package task1;</w:t>
      </w:r>
    </w:p>
    <w:p w14:paraId="0524A2A8" w14:textId="77777777" w:rsidR="005B6A51" w:rsidRDefault="005B6A51">
      <w:pPr>
        <w:pStyle w:val="xmltlo"/>
        <w:pBdr>
          <w:top w:val="single" w:sz="4" w:space="1" w:color="000000"/>
          <w:bottom w:val="single" w:sz="4" w:space="1" w:color="000000"/>
        </w:pBdr>
        <w:shd w:val="clear" w:color="auto" w:fill="F5F5FF"/>
        <w:rPr>
          <w:lang w:val="en-GB"/>
        </w:rPr>
      </w:pPr>
    </w:p>
    <w:p w14:paraId="6980B2F0" w14:textId="77777777" w:rsidR="005B6A51" w:rsidRDefault="005B6A51">
      <w:pPr>
        <w:pStyle w:val="xmltlo"/>
        <w:pBdr>
          <w:top w:val="single" w:sz="4" w:space="1" w:color="000000"/>
          <w:bottom w:val="single" w:sz="4" w:space="1" w:color="000000"/>
        </w:pBdr>
        <w:shd w:val="clear" w:color="auto" w:fill="F5F5FF"/>
        <w:rPr>
          <w:lang w:val="en-GB"/>
        </w:rPr>
      </w:pPr>
      <w:bookmarkStart w:id="19" w:name="_Hlk499736579"/>
      <w:r>
        <w:rPr>
          <w:lang w:val="en-GB"/>
        </w:rPr>
        <w:t>import org.xdef.XDFactory;</w:t>
      </w:r>
    </w:p>
    <w:p w14:paraId="095D8BF7"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64CF2FFC"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java.io.FileOutputStream;</w:t>
      </w:r>
    </w:p>
    <w:p w14:paraId="7B70CBA8"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java.io.ObjectOutputStream;</w:t>
      </w:r>
    </w:p>
    <w:p w14:paraId="3141E890"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java.util.Properties;</w:t>
      </w:r>
    </w:p>
    <w:p w14:paraId="4883B1F5" w14:textId="77777777" w:rsidR="005B6A51" w:rsidRDefault="005B6A51">
      <w:pPr>
        <w:pStyle w:val="xmltlo"/>
        <w:pBdr>
          <w:top w:val="single" w:sz="4" w:space="1" w:color="000000"/>
          <w:bottom w:val="single" w:sz="4" w:space="1" w:color="000000"/>
        </w:pBdr>
        <w:shd w:val="clear" w:color="auto" w:fill="F5F5FF"/>
        <w:rPr>
          <w:lang w:val="en-GB"/>
        </w:rPr>
      </w:pPr>
    </w:p>
    <w:p w14:paraId="7F4ECF14"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Order1a_gen {</w:t>
      </w:r>
    </w:p>
    <w:p w14:paraId="0D6B329F" w14:textId="77777777" w:rsidR="005B6A51" w:rsidRDefault="005B6A51">
      <w:pPr>
        <w:pStyle w:val="xmltlo"/>
        <w:pBdr>
          <w:top w:val="single" w:sz="4" w:space="1" w:color="000000"/>
          <w:bottom w:val="single" w:sz="4" w:space="1" w:color="000000"/>
        </w:pBdr>
        <w:shd w:val="clear" w:color="auto" w:fill="F5F5FF"/>
        <w:rPr>
          <w:lang w:val="en-GB"/>
        </w:rPr>
      </w:pPr>
    </w:p>
    <w:p w14:paraId="6481B71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5F5978B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the XDPool object from the </w:t>
      </w:r>
      <w:r w:rsidR="0019342B">
        <w:rPr>
          <w:lang w:val="en-GB"/>
        </w:rPr>
        <w:t>X-definition</w:t>
      </w:r>
      <w:r>
        <w:rPr>
          <w:lang w:val="en-GB"/>
        </w:rPr>
        <w:t xml:space="preserve"> source file</w:t>
      </w:r>
    </w:p>
    <w:p w14:paraId="067A023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Properties props = new Properties();</w:t>
      </w:r>
    </w:p>
    <w:p w14:paraId="11B4C99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XDFactory.compileXD(props, "task1/output/Order1a.xp");</w:t>
      </w:r>
    </w:p>
    <w:p w14:paraId="5FA72B4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Write the XDPool object to the file</w:t>
      </w:r>
    </w:p>
    <w:p w14:paraId="2B34392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ObjectOutputStream outstr= new ObjectOutputStream(</w:t>
      </w:r>
    </w:p>
    <w:p w14:paraId="0D827341" w14:textId="77777777" w:rsidR="005B6A51" w:rsidRDefault="005B6A51">
      <w:pPr>
        <w:pStyle w:val="xmltlo"/>
        <w:pBdr>
          <w:top w:val="single" w:sz="4" w:space="1" w:color="000000"/>
          <w:bottom w:val="single" w:sz="4" w:space="1" w:color="000000"/>
        </w:pBdr>
        <w:shd w:val="clear" w:color="auto" w:fill="F5F5FF"/>
        <w:rPr>
          <w:lang w:val="en-GB"/>
        </w:rPr>
      </w:pPr>
      <w:r>
        <w:rPr>
          <w:lang w:val="en-GB"/>
        </w:rPr>
        <w:lastRenderedPageBreak/>
        <w:tab/>
      </w:r>
      <w:r>
        <w:rPr>
          <w:lang w:val="en-GB"/>
        </w:rPr>
        <w:tab/>
      </w:r>
      <w:r>
        <w:rPr>
          <w:lang w:val="en-GB"/>
        </w:rPr>
        <w:tab/>
        <w:t>new FileOutputStream("src/task1/Order1a.xp"));</w:t>
      </w:r>
    </w:p>
    <w:p w14:paraId="608C3A6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outstr.writeObject(xpool);</w:t>
      </w:r>
    </w:p>
    <w:p w14:paraId="7EA9B80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outstr.close();</w:t>
      </w:r>
    </w:p>
    <w:p w14:paraId="5005648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bookmarkEnd w:id="19"/>
    </w:p>
    <w:p w14:paraId="79EF0255"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61396EEA" w14:textId="77777777" w:rsidR="005B6A51" w:rsidRDefault="005B6A51">
      <w:pPr>
        <w:pStyle w:val="Odstavec"/>
        <w:rPr>
          <w:rFonts w:cs="Calibri"/>
          <w:lang w:val="en-GB"/>
        </w:rPr>
      </w:pPr>
      <w:r>
        <w:rPr>
          <w:rFonts w:cs="Calibri"/>
          <w:lang w:val="en-GB"/>
        </w:rPr>
        <w:t xml:space="preserve">The </w:t>
      </w:r>
      <w:r>
        <w:rPr>
          <w:lang w:val="en-GB"/>
        </w:rPr>
        <w:t>next</w:t>
      </w:r>
      <w:r>
        <w:rPr>
          <w:rFonts w:cs="Calibri"/>
          <w:lang w:val="en-GB"/>
        </w:rPr>
        <w:t xml:space="preserve"> program creates the XDPool object from this file. Of course, the time to create an instance of the XDPool object will be significantly shorter than compilation from the source </w:t>
      </w:r>
      <w:r w:rsidR="0019342B">
        <w:rPr>
          <w:rFonts w:cs="Calibri"/>
          <w:lang w:val="en-GB"/>
        </w:rPr>
        <w:t>X-definition</w:t>
      </w:r>
      <w:r>
        <w:rPr>
          <w:rFonts w:cs="Calibri"/>
          <w:lang w:val="en-GB"/>
        </w:rPr>
        <w:t>.</w:t>
      </w:r>
    </w:p>
    <w:p w14:paraId="7360E08B" w14:textId="77777777" w:rsidR="005B6A51" w:rsidRDefault="005B6A51">
      <w:pPr>
        <w:rPr>
          <w:rFonts w:cs="Calibri"/>
          <w:i/>
          <w:szCs w:val="20"/>
          <w:lang w:val="en-GB"/>
        </w:rPr>
      </w:pPr>
      <w:r>
        <w:rPr>
          <w:lang w:val="en-GB"/>
        </w:rPr>
        <w:t xml:space="preserve"> </w:t>
      </w:r>
      <w:r>
        <w:rPr>
          <w:rFonts w:cs="Calibri"/>
          <w:i/>
          <w:szCs w:val="20"/>
          <w:lang w:val="en-GB"/>
        </w:rPr>
        <w:t xml:space="preserve">Note that with each new version of </w:t>
      </w:r>
      <w:r w:rsidR="0019342B">
        <w:rPr>
          <w:rFonts w:cs="Calibri"/>
          <w:i/>
          <w:szCs w:val="20"/>
          <w:lang w:val="en-GB"/>
        </w:rPr>
        <w:t>X-definition</w:t>
      </w:r>
      <w:r>
        <w:rPr>
          <w:rFonts w:cs="Calibri"/>
          <w:i/>
          <w:szCs w:val="20"/>
          <w:lang w:val="en-GB"/>
        </w:rPr>
        <w:t>s, it is advisable to recompile the binary file from XDPool translated from the new source code, since the formal one may not be compatible with the actual version.</w:t>
      </w:r>
    </w:p>
    <w:p w14:paraId="66933705" w14:textId="77777777" w:rsidR="005B6A51" w:rsidRDefault="005B6A51">
      <w:pPr>
        <w:pStyle w:val="Odstavec"/>
        <w:spacing w:after="60"/>
        <w:rPr>
          <w:i/>
          <w:lang w:val="en-GB"/>
        </w:rPr>
      </w:pPr>
      <w:r>
        <w:rPr>
          <w:rFonts w:eastAsia="Calibri"/>
          <w:i/>
          <w:lang w:val="en-GB"/>
        </w:rPr>
        <w:t xml:space="preserve">Java </w:t>
      </w:r>
      <w:r>
        <w:rPr>
          <w:i/>
          <w:lang w:val="en-GB"/>
        </w:rPr>
        <w:t>program</w:t>
      </w:r>
      <w:r>
        <w:rPr>
          <w:rFonts w:eastAsia="Calibri"/>
          <w:i/>
          <w:lang w:val="en-GB"/>
        </w:rPr>
        <w:t xml:space="preserve"> „</w:t>
      </w:r>
      <w:r>
        <w:rPr>
          <w:i/>
          <w:lang w:val="en-GB"/>
        </w:rPr>
        <w:t>src/task1/Order1a.java</w:t>
      </w:r>
      <w:r>
        <w:rPr>
          <w:rFonts w:eastAsia="Calibri"/>
          <w:i/>
          <w:lang w:val="en-GB"/>
        </w:rPr>
        <w:t xml:space="preserve">“ </w:t>
      </w:r>
      <w:r>
        <w:rPr>
          <w:i/>
          <w:lang w:val="en-GB"/>
        </w:rPr>
        <w:t>reads</w:t>
      </w:r>
      <w:r>
        <w:rPr>
          <w:rFonts w:eastAsia="Calibri"/>
          <w:i/>
          <w:lang w:val="en-GB"/>
        </w:rPr>
        <w:t xml:space="preserve"> </w:t>
      </w:r>
      <w:r>
        <w:rPr>
          <w:i/>
          <w:lang w:val="en-GB"/>
        </w:rPr>
        <w:t>XDPool from the file</w:t>
      </w:r>
      <w:r>
        <w:rPr>
          <w:rFonts w:eastAsia="Calibri"/>
          <w:i/>
          <w:lang w:val="en-GB"/>
        </w:rPr>
        <w:t xml:space="preserve">  „</w:t>
      </w:r>
      <w:r>
        <w:rPr>
          <w:i/>
          <w:lang w:val="en-GB"/>
        </w:rPr>
        <w:t>src/task1/Order.xp</w:t>
      </w:r>
      <w:r>
        <w:rPr>
          <w:rFonts w:eastAsia="Calibri"/>
          <w:i/>
          <w:lang w:val="en-GB"/>
        </w:rPr>
        <w:t>“ which was generated by the program „Order1a_gen“</w:t>
      </w:r>
      <w:r>
        <w:rPr>
          <w:i/>
          <w:lang w:val="en-GB"/>
        </w:rPr>
        <w:t>:</w:t>
      </w:r>
    </w:p>
    <w:p w14:paraId="38B2A4D7"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w:t>
      </w:r>
      <w:r>
        <w:rPr>
          <w:rFonts w:eastAsia="Courier New"/>
          <w:lang w:val="en-GB"/>
        </w:rPr>
        <w:t xml:space="preserve"> </w:t>
      </w:r>
      <w:r>
        <w:rPr>
          <w:lang w:val="en-GB"/>
        </w:rPr>
        <w:t>task1;</w:t>
      </w:r>
    </w:p>
    <w:p w14:paraId="386AA6C5" w14:textId="77777777" w:rsidR="005B6A51" w:rsidRDefault="005B6A51">
      <w:pPr>
        <w:pStyle w:val="xmltlo"/>
        <w:pBdr>
          <w:top w:val="single" w:sz="4" w:space="1" w:color="000000"/>
          <w:bottom w:val="single" w:sz="4" w:space="1" w:color="000000"/>
        </w:pBdr>
        <w:shd w:val="clear" w:color="auto" w:fill="F5F5FF"/>
        <w:rPr>
          <w:lang w:val="en-GB"/>
        </w:rPr>
      </w:pPr>
    </w:p>
    <w:p w14:paraId="6E8CA529" w14:textId="77777777" w:rsidR="005B6A51" w:rsidRDefault="005B6A51">
      <w:pPr>
        <w:pStyle w:val="xmltlo"/>
        <w:pBdr>
          <w:top w:val="single" w:sz="4" w:space="1" w:color="000000"/>
          <w:bottom w:val="single" w:sz="4" w:space="1" w:color="000000"/>
        </w:pBdr>
        <w:shd w:val="clear" w:color="auto" w:fill="F5F5FF"/>
        <w:rPr>
          <w:lang w:val="en-GB"/>
        </w:rPr>
      </w:pPr>
      <w:bookmarkStart w:id="20" w:name="_Hlk499736866"/>
      <w:r>
        <w:rPr>
          <w:lang w:val="en-GB"/>
        </w:rPr>
        <w:t>import org.xdef.sys.ArrayReporter;</w:t>
      </w:r>
    </w:p>
    <w:p w14:paraId="24A90EAE"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org.xdef.xml.KXmlUtils;</w:t>
      </w:r>
    </w:p>
    <w:p w14:paraId="04A4FB90"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4853685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42D62E0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java.io.FileInputStream;</w:t>
      </w:r>
    </w:p>
    <w:p w14:paraId="2DB01E9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java.io.ObjectInputStream;</w:t>
      </w:r>
    </w:p>
    <w:p w14:paraId="5891E66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70413165"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org.w3c.dom.Element;</w:t>
      </w:r>
    </w:p>
    <w:p w14:paraId="1010D513" w14:textId="77777777" w:rsidR="005B6A51" w:rsidRDefault="005B6A51">
      <w:pPr>
        <w:pStyle w:val="xmltlo"/>
        <w:pBdr>
          <w:top w:val="single" w:sz="4" w:space="1" w:color="000000"/>
          <w:bottom w:val="single" w:sz="4" w:space="1" w:color="000000"/>
        </w:pBdr>
        <w:shd w:val="clear" w:color="auto" w:fill="F5F5FF"/>
        <w:rPr>
          <w:lang w:val="en-GB"/>
        </w:rPr>
      </w:pPr>
    </w:p>
    <w:p w14:paraId="70CAE43C"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Order1a {</w:t>
      </w:r>
    </w:p>
    <w:p w14:paraId="32A2C3B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293A146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Read the XDPool object from the file</w:t>
      </w:r>
    </w:p>
    <w:p w14:paraId="342C6DC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ObjectInputStream in = new ObjectInputStream(</w:t>
      </w:r>
    </w:p>
    <w:p w14:paraId="277B7EE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FileInputStream("src/task1/Order1a.xp"));</w:t>
      </w:r>
    </w:p>
    <w:p w14:paraId="47BF113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(XDPool) in.readObject();</w:t>
      </w:r>
    </w:p>
    <w:p w14:paraId="080473E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in.close();</w:t>
      </w:r>
    </w:p>
    <w:p w14:paraId="2DDE2CB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3F67631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7C51630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w:t>
      </w:r>
    </w:p>
    <w:p w14:paraId="59514FD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1F7204B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742CA19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6F413E3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34FD45C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task1/input/Order_err.xml)</w:t>
      </w:r>
    </w:p>
    <w:p w14:paraId="736BF11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Element result = xdoc.xparse("task1/input/Order.xml", reporter);</w:t>
      </w:r>
    </w:p>
    <w:p w14:paraId="0F0CBF7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771B313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if an error was reported</w:t>
      </w:r>
    </w:p>
    <w:p w14:paraId="693B1EA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1C13142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Print errors to the file</w:t>
      </w:r>
    </w:p>
    <w:p w14:paraId="22F9EEB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PrintStream("task1/errors/Order_err.txt");</w:t>
      </w:r>
    </w:p>
    <w:p w14:paraId="6946EF2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w:t>
      </w:r>
    </w:p>
    <w:p w14:paraId="6152098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23456A9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39182E0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6FAA9B5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No errors, write the processed document to the file</w:t>
      </w:r>
    </w:p>
    <w:p w14:paraId="7F15EF1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KXmlUtils.writeXml("task1/output/Order.xml", result);</w:t>
      </w:r>
    </w:p>
    <w:p w14:paraId="0781E55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1D4876C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0000816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bookmarkEnd w:id="20"/>
    </w:p>
    <w:p w14:paraId="2E7174EF"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519FBBDB" w14:textId="77777777" w:rsidR="005B6A51" w:rsidRDefault="005B6A51">
      <w:pPr>
        <w:pStyle w:val="Heading3"/>
        <w:rPr>
          <w:lang w:val="en-GB"/>
        </w:rPr>
      </w:pPr>
      <w:bookmarkStart w:id="21" w:name="_Toc211535469"/>
      <w:r>
        <w:rPr>
          <w:lang w:val="en-GB"/>
        </w:rPr>
        <w:t>Variant 3: Creating an error file using an external method</w:t>
      </w:r>
      <w:bookmarkEnd w:id="21"/>
    </w:p>
    <w:p w14:paraId="77F6AFAD" w14:textId="77777777" w:rsidR="005B6A51" w:rsidRDefault="005B6A51">
      <w:pPr>
        <w:pStyle w:val="Odstavec"/>
        <w:rPr>
          <w:rFonts w:cs="Calibri"/>
          <w:lang w:val="en-GB"/>
        </w:rPr>
      </w:pPr>
      <w:r>
        <w:rPr>
          <w:rFonts w:cs="Calibri"/>
          <w:lang w:val="en-GB"/>
        </w:rPr>
        <w:t xml:space="preserve">Let's </w:t>
      </w:r>
      <w:r>
        <w:rPr>
          <w:lang w:val="en-GB"/>
        </w:rPr>
        <w:t>modify</w:t>
      </w:r>
      <w:r>
        <w:rPr>
          <w:rFonts w:cs="Calibri"/>
          <w:lang w:val="en-GB"/>
        </w:rPr>
        <w:t xml:space="preserve"> our example now by manipulating errors using external Java methods and not by methods in the </w:t>
      </w:r>
      <w:r w:rsidR="0019342B">
        <w:rPr>
          <w:rFonts w:cs="Calibri"/>
          <w:lang w:val="en-GB"/>
        </w:rPr>
        <w:t>X</w:t>
      </w:r>
      <w:r w:rsidR="002F16CC">
        <w:rPr>
          <w:rFonts w:cs="Calibri"/>
          <w:lang w:val="en-GB"/>
        </w:rPr>
        <w:noBreakHyphen/>
      </w:r>
      <w:r w:rsidR="0019342B">
        <w:rPr>
          <w:rFonts w:cs="Calibri"/>
          <w:lang w:val="en-GB"/>
        </w:rPr>
        <w:t>script</w:t>
      </w:r>
      <w:r>
        <w:rPr>
          <w:rFonts w:cs="Calibri"/>
          <w:lang w:val="en-GB"/>
        </w:rPr>
        <w:t xml:space="preserve">. These external methods will be invoked from the </w:t>
      </w:r>
      <w:r w:rsidR="004F1318">
        <w:rPr>
          <w:rFonts w:cs="Calibri"/>
          <w:lang w:val="en-GB"/>
        </w:rPr>
        <w:t>Xscr</w:t>
      </w:r>
      <w:r>
        <w:rPr>
          <w:rFonts w:cs="Calibri"/>
          <w:lang w:val="en-GB"/>
        </w:rPr>
        <w:t xml:space="preserve">ipt, but the code will be in the Java class. Because the error log is generated by an external method, there is no need to specify the element model with errors in the </w:t>
      </w:r>
      <w:r w:rsidR="0019342B">
        <w:rPr>
          <w:rFonts w:cs="Calibri"/>
          <w:lang w:val="en-GB"/>
        </w:rPr>
        <w:t>X-definition</w:t>
      </w:r>
      <w:r>
        <w:rPr>
          <w:rFonts w:cs="Calibri"/>
          <w:lang w:val="en-GB"/>
        </w:rPr>
        <w:t xml:space="preserve">. The error data will be generated directly in the appropriate Java method. The price we pay for this is that the structure of the error document is not described in </w:t>
      </w:r>
      <w:r w:rsidR="0019342B">
        <w:rPr>
          <w:rFonts w:cs="Calibri"/>
          <w:lang w:val="en-GB"/>
        </w:rPr>
        <w:t>X-definition</w:t>
      </w:r>
      <w:r>
        <w:rPr>
          <w:rFonts w:cs="Calibri"/>
          <w:lang w:val="en-GB"/>
        </w:rPr>
        <w:t>, and is dependent on the Java code.</w:t>
      </w:r>
    </w:p>
    <w:p w14:paraId="4DBE67FF" w14:textId="77777777" w:rsidR="005B6A51" w:rsidRDefault="005B6A51">
      <w:pPr>
        <w:pStyle w:val="Odstavec"/>
        <w:rPr>
          <w:rFonts w:cs="Calibri"/>
          <w:lang w:val="en-GB"/>
        </w:rPr>
      </w:pPr>
      <w:r>
        <w:rPr>
          <w:rFonts w:cs="Calibri"/>
          <w:lang w:val="en-GB"/>
        </w:rPr>
        <w:t xml:space="preserve">Note </w:t>
      </w:r>
      <w:r>
        <w:rPr>
          <w:lang w:val="en-GB"/>
        </w:rPr>
        <w:t>that</w:t>
      </w:r>
      <w:r>
        <w:rPr>
          <w:rFonts w:cs="Calibri"/>
          <w:lang w:val="en-GB"/>
        </w:rPr>
        <w:t xml:space="preserve"> we added the declaration of the external methods used in the </w:t>
      </w:r>
      <w:r w:rsidR="0019342B">
        <w:rPr>
          <w:rFonts w:cs="Calibri"/>
          <w:lang w:val="en-GB"/>
        </w:rPr>
        <w:t>X-script</w:t>
      </w:r>
      <w:r>
        <w:rPr>
          <w:rFonts w:cs="Calibri"/>
          <w:lang w:val="en-GB"/>
        </w:rPr>
        <w:t xml:space="preserve"> to the </w:t>
      </w:r>
      <w:r w:rsidR="0019342B">
        <w:rPr>
          <w:rFonts w:cs="Calibri"/>
          <w:lang w:val="en-GB"/>
        </w:rPr>
        <w:t>X-definition</w:t>
      </w:r>
      <w:r>
        <w:rPr>
          <w:rFonts w:cs="Calibri"/>
          <w:lang w:val="en-GB"/>
        </w:rPr>
        <w:t xml:space="preserve">. The methods that are called from the </w:t>
      </w:r>
      <w:r w:rsidR="0019342B">
        <w:rPr>
          <w:rFonts w:cs="Calibri"/>
          <w:lang w:val="en-GB"/>
        </w:rPr>
        <w:t>X-script</w:t>
      </w:r>
      <w:r>
        <w:rPr>
          <w:rFonts w:cs="Calibri"/>
          <w:lang w:val="en-GB"/>
        </w:rPr>
        <w:t xml:space="preserve"> must be static</w:t>
      </w:r>
      <w:r w:rsidR="003B2568">
        <w:rPr>
          <w:rFonts w:cs="Calibri"/>
          <w:lang w:val="en-GB"/>
        </w:rPr>
        <w:t>,</w:t>
      </w:r>
      <w:r>
        <w:rPr>
          <w:rFonts w:cs="Calibri"/>
          <w:lang w:val="en-GB"/>
        </w:rPr>
        <w:t xml:space="preserve"> and their parameters must match the types that are specified in the declaration section.</w:t>
      </w:r>
    </w:p>
    <w:p w14:paraId="1CA88E0F" w14:textId="77777777" w:rsidR="005B6A51" w:rsidRDefault="005B6A51">
      <w:pPr>
        <w:pStyle w:val="Odstavec"/>
        <w:rPr>
          <w:rFonts w:cs="Calibri"/>
          <w:lang w:val="en-GB"/>
        </w:rPr>
      </w:pPr>
      <w:r>
        <w:rPr>
          <w:rFonts w:cs="Calibri"/>
          <w:lang w:val="en-GB"/>
        </w:rPr>
        <w:t xml:space="preserve">Since </w:t>
      </w:r>
      <w:r>
        <w:rPr>
          <w:lang w:val="en-GB"/>
        </w:rPr>
        <w:t>the</w:t>
      </w:r>
      <w:r>
        <w:rPr>
          <w:rFonts w:cs="Calibri"/>
          <w:lang w:val="en-GB"/>
        </w:rPr>
        <w:t xml:space="preserve"> external methods must be static, it is necessary to allow external methods to work with instances of objects that are passed by the "getUserObject" method. This object must be stored in the XDDocument before running </w:t>
      </w:r>
      <w:r w:rsidR="0019342B">
        <w:rPr>
          <w:rFonts w:cs="Calibri"/>
          <w:lang w:val="en-GB"/>
        </w:rPr>
        <w:t>X-definition</w:t>
      </w:r>
      <w:r>
        <w:rPr>
          <w:rFonts w:cs="Calibri"/>
          <w:lang w:val="en-GB"/>
        </w:rPr>
        <w:t xml:space="preserve"> of Java using the "setUserObject" method (in our example, we use the XML document to save the errors). External Java methods called from a</w:t>
      </w:r>
      <w:r w:rsidR="001542EA">
        <w:rPr>
          <w:rFonts w:cs="Calibri"/>
          <w:lang w:val="en-GB"/>
        </w:rPr>
        <w:t>n</w:t>
      </w:r>
      <w:r>
        <w:rPr>
          <w:rFonts w:cs="Calibri"/>
          <w:lang w:val="en-GB"/>
        </w:rPr>
        <w:t xml:space="preserve"> </w:t>
      </w:r>
      <w:r w:rsidR="0019342B">
        <w:rPr>
          <w:rFonts w:cs="Calibri"/>
          <w:lang w:val="en-GB"/>
        </w:rPr>
        <w:t>X-script</w:t>
      </w:r>
      <w:r>
        <w:rPr>
          <w:rFonts w:cs="Calibri"/>
          <w:lang w:val="en-GB"/>
        </w:rPr>
        <w:t xml:space="preserve"> must have certain properties (they must be declared "static" and "public").</w:t>
      </w:r>
    </w:p>
    <w:p w14:paraId="095EA8EC" w14:textId="77777777" w:rsidR="005B6A51" w:rsidRDefault="005B6A51">
      <w:pPr>
        <w:pStyle w:val="Odstavec"/>
        <w:rPr>
          <w:rFonts w:cs="Calibri"/>
          <w:lang w:val="en-GB"/>
        </w:rPr>
      </w:pPr>
      <w:r>
        <w:rPr>
          <w:rFonts w:cs="Calibri"/>
          <w:lang w:val="en-GB"/>
        </w:rPr>
        <w:lastRenderedPageBreak/>
        <w:t xml:space="preserve">The </w:t>
      </w:r>
      <w:r>
        <w:rPr>
          <w:lang w:val="en-GB"/>
        </w:rPr>
        <w:t>first</w:t>
      </w:r>
      <w:r>
        <w:rPr>
          <w:rFonts w:cs="Calibri"/>
          <w:lang w:val="en-GB"/>
        </w:rPr>
        <w:t xml:space="preserve"> parameter of an external method declared in Java can be of the XXNode type. This parameter is passed automatically from the </w:t>
      </w:r>
      <w:r w:rsidR="0019342B">
        <w:rPr>
          <w:rFonts w:cs="Calibri"/>
          <w:lang w:val="en-GB"/>
        </w:rPr>
        <w:t>X-definition</w:t>
      </w:r>
      <w:r>
        <w:rPr>
          <w:rFonts w:cs="Calibri"/>
          <w:lang w:val="en-GB"/>
        </w:rPr>
        <w:t>. Even if it is specified in Java code</w:t>
      </w:r>
      <w:r w:rsidR="003B2568">
        <w:rPr>
          <w:rFonts w:cs="Calibri"/>
          <w:lang w:val="en-GB"/>
        </w:rPr>
        <w:t>,</w:t>
      </w:r>
      <w:r>
        <w:rPr>
          <w:rFonts w:cs="Calibri"/>
          <w:lang w:val="en-GB"/>
        </w:rPr>
        <w:t xml:space="preserve"> this parameter is not declared in the method call in the </w:t>
      </w:r>
      <w:r w:rsidR="0019342B">
        <w:rPr>
          <w:rFonts w:cs="Calibri"/>
          <w:lang w:val="en-GB"/>
        </w:rPr>
        <w:t>X-script</w:t>
      </w:r>
      <w:r>
        <w:rPr>
          <w:rFonts w:cs="Calibri"/>
          <w:lang w:val="en-GB"/>
        </w:rPr>
        <w:t xml:space="preserve"> (however,  it is declared in the declaration of the Java external method in the declaration section). In our example, we need it to get the necessary data about the processing state, such as the current position of the input source being processed, but also to obtain the connected user object (using the „getUserObject“ method). </w:t>
      </w:r>
    </w:p>
    <w:p w14:paraId="0F83268D" w14:textId="77777777" w:rsidR="005B6A51" w:rsidRDefault="005B6A51">
      <w:pPr>
        <w:pStyle w:val="Odstavec"/>
        <w:rPr>
          <w:rFonts w:cs="Calibri"/>
          <w:lang w:val="en-GB"/>
        </w:rPr>
      </w:pPr>
      <w:r>
        <w:rPr>
          <w:rFonts w:cs="Calibri"/>
          <w:lang w:val="en-GB"/>
        </w:rPr>
        <w:t xml:space="preserve">Types of </w:t>
      </w:r>
      <w:r>
        <w:rPr>
          <w:lang w:val="en-GB"/>
        </w:rPr>
        <w:t>other</w:t>
      </w:r>
      <w:r>
        <w:rPr>
          <w:rFonts w:cs="Calibri"/>
          <w:lang w:val="en-GB"/>
        </w:rPr>
        <w:t xml:space="preserve"> parameters of the call statement in the </w:t>
      </w:r>
      <w:r w:rsidR="0019342B">
        <w:rPr>
          <w:rFonts w:cs="Calibri"/>
          <w:lang w:val="en-GB"/>
        </w:rPr>
        <w:t>X-script</w:t>
      </w:r>
      <w:r>
        <w:rPr>
          <w:rFonts w:cs="Calibri"/>
          <w:lang w:val="en-GB"/>
        </w:rPr>
        <w:t xml:space="preserve"> match the parameter types specified in the external method. The second parameter in our example corresponds to the error code number. The external Java method from this data creates an "Error" element and adds it as a child to the root element  "Errors".</w:t>
      </w:r>
    </w:p>
    <w:p w14:paraId="356AA745" w14:textId="77777777" w:rsidR="005B6A51" w:rsidRDefault="005B6A51">
      <w:pPr>
        <w:pStyle w:val="Odstavec"/>
        <w:spacing w:after="60"/>
        <w:rPr>
          <w:rFonts w:cs="Calibri"/>
          <w:i/>
          <w:lang w:val="en-GB"/>
        </w:rPr>
      </w:pPr>
      <w:r>
        <w:rPr>
          <w:rFonts w:cs="Calibri"/>
          <w:i/>
          <w:lang w:val="en-GB"/>
        </w:rPr>
        <w:t xml:space="preserve">Java </w:t>
      </w:r>
      <w:r>
        <w:rPr>
          <w:i/>
          <w:lang w:val="en-GB"/>
        </w:rPr>
        <w:t>program</w:t>
      </w:r>
      <w:r>
        <w:rPr>
          <w:rFonts w:cs="Calibri"/>
          <w:i/>
          <w:lang w:val="en-GB"/>
        </w:rPr>
        <w:t xml:space="preserve"> </w:t>
      </w:r>
      <w:r>
        <w:rPr>
          <w:rFonts w:eastAsia="Calibri" w:cs="Calibri"/>
          <w:i/>
          <w:lang w:val="en-GB"/>
        </w:rPr>
        <w:t xml:space="preserve"> </w:t>
      </w:r>
      <w:r>
        <w:rPr>
          <w:rFonts w:cs="Calibri"/>
          <w:i/>
          <w:lang w:val="en-GB"/>
        </w:rPr>
        <w:t>(the file</w:t>
      </w:r>
      <w:r>
        <w:rPr>
          <w:rFonts w:eastAsia="Calibri" w:cs="Calibri"/>
          <w:i/>
          <w:lang w:val="en-GB"/>
        </w:rPr>
        <w:t xml:space="preserve"> „</w:t>
      </w:r>
      <w:r>
        <w:rPr>
          <w:rFonts w:cs="Calibri"/>
          <w:i/>
          <w:lang w:val="en-GB"/>
        </w:rPr>
        <w:t>src/task1/Order3.java</w:t>
      </w:r>
      <w:r>
        <w:rPr>
          <w:rFonts w:eastAsia="Calibri" w:cs="Calibri"/>
          <w:i/>
          <w:lang w:val="en-GB"/>
        </w:rPr>
        <w:t>“</w:t>
      </w:r>
      <w:r>
        <w:rPr>
          <w:rFonts w:cs="Calibri"/>
          <w:i/>
          <w:lang w:val="en-GB"/>
        </w:rPr>
        <w:t>):</w:t>
      </w:r>
    </w:p>
    <w:p w14:paraId="579FD6CF"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task1;</w:t>
      </w:r>
    </w:p>
    <w:p w14:paraId="2A00ADC0" w14:textId="77777777" w:rsidR="005B6A51" w:rsidRDefault="005B6A51">
      <w:pPr>
        <w:pStyle w:val="xmltlo"/>
        <w:pBdr>
          <w:top w:val="single" w:sz="4" w:space="1" w:color="000000"/>
          <w:bottom w:val="single" w:sz="4" w:space="1" w:color="000000"/>
        </w:pBdr>
        <w:shd w:val="clear" w:color="auto" w:fill="F5F5FF"/>
        <w:rPr>
          <w:lang w:val="en-GB"/>
        </w:rPr>
      </w:pPr>
    </w:p>
    <w:p w14:paraId="77165D76"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300C7958"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org.xdef.xml.KXmlUtils;</w:t>
      </w:r>
    </w:p>
    <w:p w14:paraId="6997FA0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065F2527"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0B20F767"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0ABFE0AB"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org.w3c.dom.Element;</w:t>
      </w:r>
    </w:p>
    <w:p w14:paraId="7E1AC713" w14:textId="77777777" w:rsidR="005B6A51" w:rsidRDefault="005B6A51">
      <w:pPr>
        <w:pStyle w:val="xmltlo"/>
        <w:pBdr>
          <w:top w:val="single" w:sz="4" w:space="1" w:color="000000"/>
          <w:bottom w:val="single" w:sz="4" w:space="1" w:color="000000"/>
        </w:pBdr>
        <w:shd w:val="clear" w:color="auto" w:fill="F5F5FF"/>
        <w:rPr>
          <w:lang w:val="en-GB"/>
        </w:rPr>
      </w:pPr>
    </w:p>
    <w:p w14:paraId="645424A1"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Order3 {</w:t>
      </w:r>
    </w:p>
    <w:p w14:paraId="0B0E10BB" w14:textId="77777777" w:rsidR="005B6A51" w:rsidRDefault="005B6A51">
      <w:pPr>
        <w:pStyle w:val="xmltlo"/>
        <w:pBdr>
          <w:top w:val="single" w:sz="4" w:space="1" w:color="000000"/>
          <w:bottom w:val="single" w:sz="4" w:space="1" w:color="000000"/>
        </w:pBdr>
        <w:shd w:val="clear" w:color="auto" w:fill="F5F5FF"/>
        <w:rPr>
          <w:lang w:val="en-GB"/>
        </w:rPr>
      </w:pPr>
    </w:p>
    <w:p w14:paraId="35A47A0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01EB0D5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316B29B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(external method "err" called from the </w:t>
      </w:r>
      <w:r w:rsidR="0019342B">
        <w:rPr>
          <w:lang w:val="en-GB"/>
        </w:rPr>
        <w:t>X-script</w:t>
      </w:r>
      <w:r w:rsidR="003B2568">
        <w:rPr>
          <w:lang w:val="en-GB"/>
        </w:rPr>
        <w:t>,</w:t>
      </w:r>
      <w:r>
        <w:rPr>
          <w:lang w:val="en-GB"/>
        </w:rPr>
        <w:t xml:space="preserve"> see below)</w:t>
      </w:r>
    </w:p>
    <w:p w14:paraId="772CB91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XDFactory.compileXD(null, "src/task1/Order3.xdef");</w:t>
      </w:r>
    </w:p>
    <w:p w14:paraId="09C55CC8" w14:textId="77777777" w:rsidR="005B6A51" w:rsidRDefault="005B6A51">
      <w:pPr>
        <w:pStyle w:val="xmltlo"/>
        <w:pBdr>
          <w:top w:val="single" w:sz="4" w:space="1" w:color="000000"/>
          <w:bottom w:val="single" w:sz="4" w:space="1" w:color="000000"/>
        </w:pBdr>
        <w:shd w:val="clear" w:color="auto" w:fill="F5F5FF"/>
        <w:rPr>
          <w:lang w:val="en-GB"/>
        </w:rPr>
      </w:pPr>
    </w:p>
    <w:p w14:paraId="73852BC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56ECC02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w:t>
      </w:r>
    </w:p>
    <w:p w14:paraId="5393F8EC" w14:textId="77777777" w:rsidR="005B6A51" w:rsidRDefault="005B6A51">
      <w:pPr>
        <w:pStyle w:val="xmltlo"/>
        <w:pBdr>
          <w:top w:val="single" w:sz="4" w:space="1" w:color="000000"/>
          <w:bottom w:val="single" w:sz="4" w:space="1" w:color="000000"/>
        </w:pBdr>
        <w:shd w:val="clear" w:color="auto" w:fill="F5F5FF"/>
        <w:rPr>
          <w:lang w:val="en-GB"/>
        </w:rPr>
      </w:pPr>
    </w:p>
    <w:p w14:paraId="6EC1596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0A8F1B2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2F10BE0C" w14:textId="77777777" w:rsidR="005B6A51" w:rsidRDefault="005B6A51">
      <w:pPr>
        <w:pStyle w:val="xmltlo"/>
        <w:pBdr>
          <w:top w:val="single" w:sz="4" w:space="1" w:color="000000"/>
          <w:bottom w:val="single" w:sz="4" w:space="1" w:color="000000"/>
        </w:pBdr>
        <w:shd w:val="clear" w:color="auto" w:fill="F5F5FF"/>
        <w:rPr>
          <w:lang w:val="en-GB"/>
        </w:rPr>
      </w:pPr>
    </w:p>
    <w:p w14:paraId="30578BE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XML element used to record errors</w:t>
      </w:r>
    </w:p>
    <w:p w14:paraId="299F09F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Element errors = </w:t>
      </w:r>
    </w:p>
    <w:p w14:paraId="554D210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KXmlUtils.newDocument(null, "Errors", null).getDocumentElement();</w:t>
      </w:r>
    </w:p>
    <w:p w14:paraId="0AF9693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xdoc.setUserObject(errors);</w:t>
      </w:r>
    </w:p>
    <w:p w14:paraId="1D45D14D" w14:textId="77777777" w:rsidR="005B6A51" w:rsidRDefault="005B6A51">
      <w:pPr>
        <w:pStyle w:val="xmltlo"/>
        <w:pBdr>
          <w:top w:val="single" w:sz="4" w:space="1" w:color="000000"/>
          <w:bottom w:val="single" w:sz="4" w:space="1" w:color="000000"/>
        </w:pBdr>
        <w:shd w:val="clear" w:color="auto" w:fill="F5F5FF"/>
        <w:rPr>
          <w:lang w:val="en-GB"/>
        </w:rPr>
      </w:pPr>
    </w:p>
    <w:p w14:paraId="1A7B2F8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task1/input/Order_err.xml)</w:t>
      </w:r>
    </w:p>
    <w:p w14:paraId="02DBC6A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xdoc.xparse("task1/input/Order.xml", reporter);</w:t>
      </w:r>
    </w:p>
    <w:p w14:paraId="4460E8BB" w14:textId="77777777" w:rsidR="005B6A51" w:rsidRDefault="005B6A51">
      <w:pPr>
        <w:pStyle w:val="xmltlo"/>
        <w:pBdr>
          <w:top w:val="single" w:sz="4" w:space="1" w:color="000000"/>
          <w:bottom w:val="single" w:sz="4" w:space="1" w:color="000000"/>
        </w:pBdr>
        <w:shd w:val="clear" w:color="auto" w:fill="F5F5FF"/>
        <w:rPr>
          <w:lang w:val="en-GB"/>
        </w:rPr>
      </w:pPr>
    </w:p>
    <w:p w14:paraId="54CD35A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errors</w:t>
      </w:r>
    </w:p>
    <w:p w14:paraId="5F8F87A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(errors.getChildNodes().getLength() &gt; 0) {</w:t>
      </w:r>
    </w:p>
    <w:p w14:paraId="2054F36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error information to the file</w:t>
      </w:r>
    </w:p>
    <w:p w14:paraId="760AA46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KXmlUtils.writeXml("task1/errors/Order_err.xml", errors);</w:t>
      </w:r>
    </w:p>
    <w:p w14:paraId="115242D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1BDBCF5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5AAEC34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No errors, write the processed document to the file</w:t>
      </w:r>
    </w:p>
    <w:p w14:paraId="7D875AB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KXmlUtils.writeXml("task1/output/Order.xml", xdoc.getElement());</w:t>
      </w:r>
    </w:p>
    <w:p w14:paraId="4CB0982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2DC97F9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2631580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4E0B65B4"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26497DB6" w14:textId="77777777" w:rsidR="005B6A51" w:rsidRDefault="0019342B">
      <w:pPr>
        <w:pStyle w:val="Odstavec"/>
        <w:spacing w:after="60"/>
        <w:rPr>
          <w:i/>
          <w:lang w:val="en-GB"/>
        </w:rPr>
      </w:pPr>
      <w:r>
        <w:rPr>
          <w:i/>
          <w:lang w:val="en-GB"/>
        </w:rPr>
        <w:t>X-definition</w:t>
      </w:r>
      <w:r w:rsidR="005B6A51">
        <w:rPr>
          <w:rFonts w:eastAsia="Calibri"/>
          <w:i/>
          <w:lang w:val="en-GB"/>
        </w:rPr>
        <w:t xml:space="preserve"> </w:t>
      </w:r>
      <w:r w:rsidR="005B6A51">
        <w:rPr>
          <w:i/>
          <w:lang w:val="en-GB"/>
        </w:rPr>
        <w:t>(the file</w:t>
      </w:r>
      <w:r w:rsidR="005B6A51">
        <w:rPr>
          <w:rFonts w:eastAsia="Calibri"/>
          <w:i/>
          <w:lang w:val="en-GB"/>
        </w:rPr>
        <w:t xml:space="preserve"> „</w:t>
      </w:r>
      <w:r w:rsidR="005B6A51">
        <w:rPr>
          <w:i/>
          <w:lang w:val="en-GB"/>
        </w:rPr>
        <w:t>src/task1/Order3.xdef</w:t>
      </w:r>
      <w:r w:rsidR="005B6A51">
        <w:rPr>
          <w:rFonts w:eastAsia="Calibri"/>
          <w:i/>
          <w:lang w:val="en-GB"/>
        </w:rPr>
        <w:t>“</w:t>
      </w:r>
      <w:r w:rsidR="005B6A51">
        <w:rPr>
          <w:i/>
          <w:lang w:val="en-GB"/>
        </w:rPr>
        <w:t>):</w:t>
      </w:r>
    </w:p>
    <w:p w14:paraId="6C68885B"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name="Order" root="Order"&gt;</w:t>
      </w:r>
    </w:p>
    <w:p w14:paraId="0143F1B7" w14:textId="77777777" w:rsidR="005B6A51" w:rsidRDefault="005B6A51">
      <w:pPr>
        <w:pStyle w:val="xmltlo"/>
        <w:pBdr>
          <w:top w:val="single" w:sz="4" w:space="1" w:color="000000"/>
          <w:bottom w:val="single" w:sz="4" w:space="1" w:color="000000"/>
        </w:pBdr>
        <w:shd w:val="clear" w:color="auto" w:fill="FFFFF0"/>
        <w:rPr>
          <w:lang w:val="en-GB"/>
        </w:rPr>
      </w:pPr>
    </w:p>
    <w:p w14:paraId="269CA743"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62C98E8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method void task1.Order3ext.err(XXNode, XDValue[]);</w:t>
      </w:r>
    </w:p>
    <w:p w14:paraId="696CD60C"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0F5C712A" w14:textId="77777777" w:rsidR="005B6A51" w:rsidRDefault="005B6A51">
      <w:pPr>
        <w:pStyle w:val="xmltlo"/>
        <w:pBdr>
          <w:top w:val="single" w:sz="4" w:space="1" w:color="000000"/>
          <w:bottom w:val="single" w:sz="4" w:space="1" w:color="000000"/>
        </w:pBdr>
        <w:shd w:val="clear" w:color="auto" w:fill="FFFFF0"/>
        <w:rPr>
          <w:lang w:val="en-GB"/>
        </w:rPr>
      </w:pPr>
    </w:p>
    <w:p w14:paraId="686E13D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&lt;Order </w:t>
      </w:r>
    </w:p>
    <w:p w14:paraId="61FB6F0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Number="int; onFalse err(1); onAbsence err(2);"</w:t>
      </w:r>
    </w:p>
    <w:p w14:paraId="05DE3BA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CustomerCode="string; onAbsence err(3);"&gt;</w:t>
      </w:r>
    </w:p>
    <w:p w14:paraId="39A42C2C" w14:textId="77777777" w:rsidR="005B6A51" w:rsidRDefault="005B6A51">
      <w:pPr>
        <w:pStyle w:val="xmltlo"/>
        <w:pBdr>
          <w:top w:val="single" w:sz="4" w:space="1" w:color="000000"/>
          <w:bottom w:val="single" w:sz="4" w:space="1" w:color="000000"/>
        </w:pBdr>
        <w:shd w:val="clear" w:color="auto" w:fill="FFFFF0"/>
        <w:rPr>
          <w:lang w:val="en-GB"/>
        </w:rPr>
      </w:pPr>
      <w:r>
        <w:rPr>
          <w:lang w:val="en-GB"/>
        </w:rPr>
        <w:tab/>
      </w:r>
      <w:r>
        <w:rPr>
          <w:lang w:val="en-GB"/>
        </w:rPr>
        <w:tab/>
      </w:r>
      <w:r>
        <w:rPr>
          <w:lang w:val="en-GB"/>
        </w:rPr>
        <w:tab/>
      </w:r>
    </w:p>
    <w:p w14:paraId="6A3F630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 xd:script="onAbsence err(11);"&gt;</w:t>
      </w:r>
    </w:p>
    <w:p w14:paraId="1CC71BF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Street="string(2,100); onFalse err(12); onAbsence err(13);"</w:t>
      </w:r>
    </w:p>
    <w:p w14:paraId="1D87FE4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House="int(1,9999); onFalse err(14); onAbsence err(15);"</w:t>
      </w:r>
    </w:p>
    <w:p w14:paraId="05331B87"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City="string(2,100); onFalse err(16); onAbsence err(17);"</w:t>
      </w:r>
    </w:p>
    <w:p w14:paraId="14B3B7D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ZIP="num(5); onFalse err(18); onAbsence err(19);"/&gt;</w:t>
      </w:r>
    </w:p>
    <w:p w14:paraId="4D9FF2D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0C331B9D" w14:textId="77777777" w:rsidR="005B6A51" w:rsidRDefault="005B6A51">
      <w:pPr>
        <w:pStyle w:val="xmltlo"/>
        <w:pBdr>
          <w:top w:val="single" w:sz="4" w:space="1" w:color="000000"/>
          <w:bottom w:val="single" w:sz="4" w:space="1" w:color="000000"/>
        </w:pBdr>
        <w:shd w:val="clear" w:color="auto" w:fill="FFFFF0"/>
        <w:rPr>
          <w:lang w:val="en-GB"/>
        </w:rPr>
      </w:pPr>
      <w:r>
        <w:rPr>
          <w:lang w:val="en-GB"/>
        </w:rPr>
        <w:tab/>
      </w:r>
    </w:p>
    <w:p w14:paraId="1FB707C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xd:script="occurs 1..10; onAbsence err(21); onExcess err(22)"</w:t>
      </w:r>
    </w:p>
    <w:p w14:paraId="4BB29B3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ProductCode="num(4); onFalse err(23); onAbsence err(24)"</w:t>
      </w:r>
    </w:p>
    <w:p w14:paraId="1DFA383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Quantity="int(1,1000); onFalse err(25); onAbsence err(26)"/&gt;</w:t>
      </w:r>
      <w:r>
        <w:rPr>
          <w:lang w:val="en-GB"/>
        </w:rPr>
        <w:tab/>
      </w:r>
      <w:r>
        <w:rPr>
          <w:lang w:val="en-GB"/>
        </w:rPr>
        <w:tab/>
      </w:r>
    </w:p>
    <w:p w14:paraId="234C8E7F" w14:textId="77777777" w:rsidR="005B6A51" w:rsidRDefault="005B6A51">
      <w:pPr>
        <w:pStyle w:val="xmltlo"/>
        <w:pBdr>
          <w:top w:val="single" w:sz="4" w:space="1" w:color="000000"/>
          <w:bottom w:val="single" w:sz="4" w:space="1" w:color="000000"/>
        </w:pBdr>
        <w:shd w:val="clear" w:color="auto" w:fill="FFFFF0"/>
        <w:rPr>
          <w:lang w:val="en-GB"/>
        </w:rPr>
      </w:pPr>
      <w:r>
        <w:rPr>
          <w:lang w:val="en-GB"/>
        </w:rPr>
        <w:tab/>
      </w:r>
      <w:r>
        <w:rPr>
          <w:lang w:val="en-GB"/>
        </w:rPr>
        <w:tab/>
      </w:r>
      <w:r>
        <w:rPr>
          <w:lang w:val="en-GB"/>
        </w:rPr>
        <w:tab/>
      </w:r>
    </w:p>
    <w:p w14:paraId="4B036E29"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&lt;/Order&gt;</w:t>
      </w:r>
    </w:p>
    <w:p w14:paraId="5DA5F46F" w14:textId="77777777" w:rsidR="005B6A51" w:rsidRDefault="005B6A51">
      <w:pPr>
        <w:pStyle w:val="xmltlo"/>
        <w:pBdr>
          <w:top w:val="single" w:sz="4" w:space="1" w:color="000000"/>
          <w:bottom w:val="single" w:sz="4" w:space="1" w:color="000000"/>
        </w:pBdr>
        <w:shd w:val="clear" w:color="auto" w:fill="FFFFF0"/>
        <w:rPr>
          <w:lang w:val="en-GB"/>
        </w:rPr>
      </w:pPr>
    </w:p>
    <w:p w14:paraId="429F227C"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p>
    <w:p w14:paraId="6DFAD8EB" w14:textId="77777777" w:rsidR="005B6A51" w:rsidRDefault="005B6A51">
      <w:pPr>
        <w:pStyle w:val="Odstavec"/>
        <w:spacing w:after="60"/>
        <w:rPr>
          <w:i/>
          <w:lang w:val="en-GB"/>
        </w:rPr>
      </w:pPr>
      <w:bookmarkStart w:id="22" w:name="_Hlk499738379"/>
      <w:r>
        <w:rPr>
          <w:i/>
          <w:lang w:val="en-GB"/>
        </w:rPr>
        <w:t>Java class with the external method "err"</w:t>
      </w:r>
      <w:r>
        <w:rPr>
          <w:rFonts w:eastAsia="Calibri"/>
          <w:i/>
          <w:lang w:val="en-GB"/>
        </w:rPr>
        <w:t xml:space="preserve"> </w:t>
      </w:r>
      <w:r>
        <w:rPr>
          <w:i/>
          <w:lang w:val="en-GB"/>
        </w:rPr>
        <w:t>(the file</w:t>
      </w:r>
      <w:r>
        <w:rPr>
          <w:rFonts w:eastAsia="Calibri"/>
          <w:i/>
          <w:lang w:val="en-GB"/>
        </w:rPr>
        <w:t xml:space="preserve"> „</w:t>
      </w:r>
      <w:r>
        <w:rPr>
          <w:i/>
          <w:lang w:val="en-GB"/>
        </w:rPr>
        <w:t>src/task1/Order3_ext.java</w:t>
      </w:r>
      <w:r>
        <w:rPr>
          <w:rFonts w:eastAsia="Calibri"/>
          <w:i/>
          <w:lang w:val="en-GB"/>
        </w:rPr>
        <w:t>“</w:t>
      </w:r>
      <w:r>
        <w:rPr>
          <w:i/>
          <w:lang w:val="en-GB"/>
        </w:rPr>
        <w:t>):</w:t>
      </w:r>
    </w:p>
    <w:p w14:paraId="4B60A276"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task1;</w:t>
      </w:r>
    </w:p>
    <w:p w14:paraId="554562B5" w14:textId="77777777" w:rsidR="005B6A51" w:rsidRDefault="005B6A51">
      <w:pPr>
        <w:pStyle w:val="xmltlo"/>
        <w:pBdr>
          <w:top w:val="single" w:sz="4" w:space="1" w:color="000000"/>
          <w:bottom w:val="single" w:sz="4" w:space="1" w:color="000000"/>
        </w:pBdr>
        <w:shd w:val="clear" w:color="auto" w:fill="F5F5FF"/>
        <w:rPr>
          <w:lang w:val="en-GB"/>
        </w:rPr>
      </w:pPr>
    </w:p>
    <w:p w14:paraId="61E88B6D"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org.xdef.sys.SPosition;</w:t>
      </w:r>
    </w:p>
    <w:p w14:paraId="3139ADFD"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org.xdef.XDValue;</w:t>
      </w:r>
    </w:p>
    <w:p w14:paraId="0CD4912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org.xdef.proc.XXNode;</w:t>
      </w:r>
    </w:p>
    <w:p w14:paraId="51D0B777"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org.w3c.dom.Document;</w:t>
      </w:r>
    </w:p>
    <w:p w14:paraId="4F1B4292"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org.w3c.dom.Element;</w:t>
      </w:r>
    </w:p>
    <w:p w14:paraId="63D5BBEB" w14:textId="77777777" w:rsidR="005B6A51" w:rsidRDefault="005B6A51">
      <w:pPr>
        <w:pStyle w:val="xmltlo"/>
        <w:pBdr>
          <w:top w:val="single" w:sz="4" w:space="1" w:color="000000"/>
          <w:bottom w:val="single" w:sz="4" w:space="1" w:color="000000"/>
        </w:pBdr>
        <w:shd w:val="clear" w:color="auto" w:fill="F5F5FF"/>
        <w:rPr>
          <w:lang w:val="en-GB"/>
        </w:rPr>
      </w:pPr>
    </w:p>
    <w:p w14:paraId="19972142"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Order3ext {</w:t>
      </w:r>
    </w:p>
    <w:p w14:paraId="55E3904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p>
    <w:p w14:paraId="1621FF0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 Add error item. */</w:t>
      </w:r>
    </w:p>
    <w:p w14:paraId="3142961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err(XXNode xnode, XDValue[] params) {</w:t>
      </w:r>
    </w:p>
    <w:p w14:paraId="6284368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Document doc = ((Element) xnode.getUserObject()).getOwnerDocument();</w:t>
      </w:r>
    </w:p>
    <w:p w14:paraId="052C10B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Element newElem = doc.createElement("Error");</w:t>
      </w:r>
    </w:p>
    <w:p w14:paraId="068AF1A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newElem.setAttribute("ErrorCode", params[0].toString());</w:t>
      </w:r>
    </w:p>
    <w:p w14:paraId="1B64BEE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Element root = xnode.getElement().getOwnerDocument().getDocumentElement();</w:t>
      </w:r>
    </w:p>
    <w:p w14:paraId="02FD533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newElem.setAttribute("Customer", root.getAttribute("CustomerCode"));</w:t>
      </w:r>
    </w:p>
    <w:p w14:paraId="4B6EBCB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SPosition pos = xnode.getSPosition();</w:t>
      </w:r>
    </w:p>
    <w:p w14:paraId="7249F6B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newElem.setAttribute("Line", String.valueOf(pos.getLineNumber()));</w:t>
      </w:r>
    </w:p>
    <w:p w14:paraId="1A89E91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newElem.setAttribute("Column", String.valueOf(pos.getColumnNumber()));</w:t>
      </w:r>
    </w:p>
    <w:p w14:paraId="37BF52A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doc.getDocumentElement().appendChild(newElem);</w:t>
      </w:r>
    </w:p>
    <w:p w14:paraId="41D26E7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xnode.clearTemporaryReporter(); // remove the error</w:t>
      </w:r>
    </w:p>
    <w:p w14:paraId="40E5967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42CB1486"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03DF2DBA" w14:textId="77777777" w:rsidR="005B6A51" w:rsidRDefault="005B6A51">
      <w:pPr>
        <w:pStyle w:val="Heading2"/>
      </w:pPr>
      <w:bookmarkStart w:id="23" w:name="_Toc211535470"/>
      <w:bookmarkEnd w:id="22"/>
      <w:r>
        <w:t>Task 2</w:t>
      </w:r>
      <w:bookmarkEnd w:id="23"/>
    </w:p>
    <w:p w14:paraId="23E9F244" w14:textId="77777777" w:rsidR="005B6A51" w:rsidRDefault="005B6A51">
      <w:pPr>
        <w:pStyle w:val="Odstavec"/>
        <w:rPr>
          <w:rFonts w:cs="Calibri"/>
          <w:lang w:val="en-GB"/>
        </w:rPr>
      </w:pPr>
      <w:r>
        <w:rPr>
          <w:rFonts w:cs="Calibri"/>
          <w:lang w:val="en-GB"/>
        </w:rPr>
        <w:t xml:space="preserve">This </w:t>
      </w:r>
      <w:r>
        <w:rPr>
          <w:lang w:val="en-GB"/>
        </w:rPr>
        <w:t>task</w:t>
      </w:r>
      <w:r>
        <w:rPr>
          <w:rFonts w:cs="Calibri"/>
          <w:lang w:val="en-GB"/>
        </w:rPr>
        <w:t xml:space="preserve"> is a modification of the previous one</w:t>
      </w:r>
      <w:r w:rsidR="003B2568">
        <w:rPr>
          <w:rFonts w:cs="Calibri"/>
          <w:lang w:val="en-GB"/>
        </w:rPr>
        <w:t>;</w:t>
      </w:r>
      <w:r>
        <w:rPr>
          <w:rFonts w:cs="Calibri"/>
          <w:lang w:val="en-GB"/>
        </w:rPr>
        <w:t xml:space="preserve"> i</w:t>
      </w:r>
      <w:r>
        <w:rPr>
          <w:lang w:val="en-GB"/>
        </w:rPr>
        <w:t>t does not process a single</w:t>
      </w:r>
      <w:r>
        <w:rPr>
          <w:rFonts w:cs="Calibri"/>
          <w:lang w:val="en-GB"/>
        </w:rPr>
        <w:t xml:space="preserve"> order, but a file with many orders. The number of order items is not limited and may not even fit into the computer memory. </w:t>
      </w:r>
    </w:p>
    <w:p w14:paraId="60FFEF4C" w14:textId="77777777" w:rsidR="005B6A51" w:rsidRDefault="005B6A51">
      <w:pPr>
        <w:pStyle w:val="Odstavec"/>
        <w:spacing w:after="60"/>
        <w:rPr>
          <w:rFonts w:cs="Calibri"/>
          <w:i/>
          <w:lang w:val="en-GB"/>
        </w:rPr>
      </w:pPr>
      <w:r>
        <w:rPr>
          <w:rFonts w:cs="Calibri"/>
          <w:i/>
          <w:lang w:val="en-GB"/>
        </w:rPr>
        <w:t xml:space="preserve">The </w:t>
      </w:r>
      <w:r>
        <w:rPr>
          <w:i/>
          <w:lang w:val="en-GB"/>
        </w:rPr>
        <w:t>input</w:t>
      </w:r>
      <w:r>
        <w:rPr>
          <w:rFonts w:cs="Calibri"/>
          <w:i/>
          <w:lang w:val="en-GB"/>
        </w:rPr>
        <w:t xml:space="preserve"> file with orders „task2/input/Orders..xml“:</w:t>
      </w:r>
    </w:p>
    <w:p w14:paraId="558C1338" w14:textId="77777777" w:rsidR="005B6A51" w:rsidRDefault="005B6A51">
      <w:pPr>
        <w:pStyle w:val="xmlhlava"/>
        <w:rPr>
          <w:lang w:val="en-GB"/>
        </w:rPr>
      </w:pPr>
      <w:r>
        <w:rPr>
          <w:lang w:val="en-GB"/>
        </w:rPr>
        <w:t>&lt;Orders id = "123456789"&gt;</w:t>
      </w:r>
    </w:p>
    <w:p w14:paraId="79CA38A9" w14:textId="77777777" w:rsidR="005B6A51" w:rsidRDefault="005B6A51">
      <w:pPr>
        <w:pStyle w:val="xmlpata"/>
        <w:rPr>
          <w:lang w:val="en-GB"/>
        </w:rPr>
      </w:pPr>
    </w:p>
    <w:p w14:paraId="5DECAC1F" w14:textId="77777777" w:rsidR="005B6A51" w:rsidRDefault="005B6A51">
      <w:pPr>
        <w:pStyle w:val="xmlpata"/>
        <w:rPr>
          <w:lang w:val="en-GB"/>
        </w:rPr>
      </w:pPr>
      <w:bookmarkStart w:id="24" w:name="_Hlk499738588"/>
      <w:r>
        <w:rPr>
          <w:lang w:val="en-GB"/>
        </w:rPr>
        <w:t>&lt;Order Number="123" CustomerCode="ALFA"&gt;</w:t>
      </w:r>
    </w:p>
    <w:p w14:paraId="5B93FD7F" w14:textId="77777777" w:rsidR="005B6A51" w:rsidRDefault="005B6A51">
      <w:pPr>
        <w:pStyle w:val="xmlpata"/>
        <w:rPr>
          <w:lang w:val="en-GB"/>
        </w:rPr>
      </w:pPr>
      <w:r>
        <w:rPr>
          <w:lang w:val="en-GB"/>
        </w:rPr>
        <w:t xml:space="preserve">  &lt;DeliveryPlace&gt;</w:t>
      </w:r>
    </w:p>
    <w:p w14:paraId="5770E1FA" w14:textId="77777777" w:rsidR="005B6A51" w:rsidRDefault="005B6A51">
      <w:pPr>
        <w:pStyle w:val="xmlpata"/>
        <w:rPr>
          <w:lang w:val="en-GB"/>
        </w:rPr>
      </w:pPr>
      <w:r>
        <w:rPr>
          <w:lang w:val="en-GB"/>
        </w:rPr>
        <w:t xml:space="preserve">    &lt;Address Street="LIBERECKA" House="5" City="LIBEREC" ZIP="32321"/&gt;</w:t>
      </w:r>
    </w:p>
    <w:p w14:paraId="209A22CB" w14:textId="77777777" w:rsidR="005B6A51" w:rsidRDefault="005B6A51">
      <w:pPr>
        <w:pStyle w:val="xmlpata"/>
        <w:rPr>
          <w:lang w:val="en-GB"/>
        </w:rPr>
      </w:pPr>
      <w:r>
        <w:rPr>
          <w:lang w:val="en-GB"/>
        </w:rPr>
        <w:t xml:space="preserve">  &lt;/DeliveryPlace&gt;</w:t>
      </w:r>
    </w:p>
    <w:p w14:paraId="54357998" w14:textId="77777777" w:rsidR="005B6A51" w:rsidRDefault="005B6A51">
      <w:pPr>
        <w:pStyle w:val="xmlpata"/>
        <w:rPr>
          <w:lang w:val="en-GB"/>
        </w:rPr>
      </w:pPr>
      <w:r>
        <w:rPr>
          <w:lang w:val="en-GB"/>
        </w:rPr>
        <w:t xml:space="preserve">  &lt;Item ProductCode="0002" Quantity="2"/&gt;</w:t>
      </w:r>
    </w:p>
    <w:p w14:paraId="2286B0BC" w14:textId="77777777" w:rsidR="005B6A51" w:rsidRDefault="005B6A51">
      <w:pPr>
        <w:pStyle w:val="xmlpata"/>
        <w:rPr>
          <w:lang w:val="en-GB"/>
        </w:rPr>
      </w:pPr>
      <w:r>
        <w:rPr>
          <w:lang w:val="en-GB"/>
        </w:rPr>
        <w:t xml:space="preserve">  &lt;Item ProductCode="0003" Quantity="1"/&gt;</w:t>
      </w:r>
    </w:p>
    <w:p w14:paraId="2436E115" w14:textId="77777777" w:rsidR="005B6A51" w:rsidRDefault="005B6A51">
      <w:pPr>
        <w:pStyle w:val="xmlpata"/>
        <w:rPr>
          <w:lang w:val="en-GB"/>
        </w:rPr>
      </w:pPr>
      <w:r>
        <w:rPr>
          <w:lang w:val="en-GB"/>
        </w:rPr>
        <w:t>&lt;/Order&gt;</w:t>
      </w:r>
    </w:p>
    <w:p w14:paraId="6865B2BA" w14:textId="77777777" w:rsidR="005B6A51" w:rsidRDefault="005B6A51">
      <w:pPr>
        <w:pStyle w:val="xmlpata"/>
        <w:rPr>
          <w:lang w:val="en-GB"/>
        </w:rPr>
      </w:pPr>
    </w:p>
    <w:p w14:paraId="20866A15" w14:textId="77777777" w:rsidR="005B6A51" w:rsidRDefault="005B6A51">
      <w:pPr>
        <w:pStyle w:val="xmlpata"/>
        <w:rPr>
          <w:lang w:val="en-GB"/>
        </w:rPr>
      </w:pPr>
      <w:r>
        <w:rPr>
          <w:lang w:val="en-GB"/>
        </w:rPr>
        <w:t>&lt;Order Number="456" CustomerCode="BETA"&gt;</w:t>
      </w:r>
    </w:p>
    <w:p w14:paraId="5FA0594E" w14:textId="77777777" w:rsidR="005B6A51" w:rsidRDefault="005B6A51">
      <w:pPr>
        <w:pStyle w:val="xmlpata"/>
        <w:rPr>
          <w:lang w:val="en-GB"/>
        </w:rPr>
      </w:pPr>
      <w:r>
        <w:rPr>
          <w:lang w:val="en-GB"/>
        </w:rPr>
        <w:t xml:space="preserve">  &lt;DeliveryPlace&gt;</w:t>
      </w:r>
    </w:p>
    <w:p w14:paraId="258EEF96" w14:textId="77777777" w:rsidR="005B6A51" w:rsidRDefault="005B6A51">
      <w:pPr>
        <w:pStyle w:val="xmlpata"/>
        <w:rPr>
          <w:lang w:val="en-GB"/>
        </w:rPr>
      </w:pPr>
      <w:r>
        <w:rPr>
          <w:lang w:val="en-GB"/>
        </w:rPr>
        <w:t xml:space="preserve">    &lt;Address Street="NA SLUPI" House="9" City="PRAHA" ZIP="11000"/&gt;</w:t>
      </w:r>
    </w:p>
    <w:p w14:paraId="778A16B2" w14:textId="77777777" w:rsidR="005B6A51" w:rsidRDefault="005B6A51">
      <w:pPr>
        <w:pStyle w:val="xmlpata"/>
        <w:rPr>
          <w:lang w:val="en-GB"/>
        </w:rPr>
      </w:pPr>
      <w:r>
        <w:rPr>
          <w:lang w:val="en-GB"/>
        </w:rPr>
        <w:t xml:space="preserve">  &lt;/DeliveryPlace&gt;</w:t>
      </w:r>
    </w:p>
    <w:p w14:paraId="07959644" w14:textId="77777777" w:rsidR="005B6A51" w:rsidRDefault="005B6A51">
      <w:pPr>
        <w:pStyle w:val="xmlpata"/>
        <w:rPr>
          <w:lang w:val="en-GB"/>
        </w:rPr>
      </w:pPr>
      <w:r>
        <w:rPr>
          <w:lang w:val="en-GB"/>
        </w:rPr>
        <w:t xml:space="preserve">  &lt;Item ProductCode="0019" Quantity="50"/&gt;</w:t>
      </w:r>
    </w:p>
    <w:p w14:paraId="10B25BE3" w14:textId="77777777" w:rsidR="005B6A51" w:rsidRDefault="005B6A51">
      <w:pPr>
        <w:pStyle w:val="xmlpata"/>
        <w:rPr>
          <w:lang w:val="en-GB"/>
        </w:rPr>
      </w:pPr>
      <w:r>
        <w:rPr>
          <w:lang w:val="en-GB"/>
        </w:rPr>
        <w:t>&lt;/Order&gt;</w:t>
      </w:r>
      <w:bookmarkEnd w:id="24"/>
    </w:p>
    <w:p w14:paraId="257BDB40" w14:textId="77777777" w:rsidR="005B6A51" w:rsidRDefault="005B6A51">
      <w:pPr>
        <w:pStyle w:val="xmlpata"/>
        <w:rPr>
          <w:lang w:val="en-GB"/>
        </w:rPr>
      </w:pPr>
    </w:p>
    <w:p w14:paraId="1B96DA2E" w14:textId="77777777" w:rsidR="005B6A51" w:rsidRDefault="005B6A51">
      <w:pPr>
        <w:pStyle w:val="xmlpata"/>
        <w:rPr>
          <w:lang w:val="en-GB"/>
        </w:rPr>
      </w:pPr>
      <w:r>
        <w:rPr>
          <w:lang w:val="en-GB"/>
        </w:rPr>
        <w:t>&lt;/Orders&gt;</w:t>
      </w:r>
    </w:p>
    <w:p w14:paraId="053CC578" w14:textId="77777777" w:rsidR="005B6A51" w:rsidRDefault="005B6A51">
      <w:pPr>
        <w:pStyle w:val="Heading3"/>
        <w:rPr>
          <w:lang w:val="en-GB"/>
        </w:rPr>
      </w:pPr>
      <w:bookmarkStart w:id="25" w:name="_Toc211535471"/>
      <w:r>
        <w:rPr>
          <w:lang w:val="en-GB"/>
        </w:rPr>
        <w:t>Variant 1: Using the "forget" command</w:t>
      </w:r>
      <w:bookmarkEnd w:id="25"/>
    </w:p>
    <w:p w14:paraId="07704D43" w14:textId="77777777" w:rsidR="005B6A51" w:rsidRDefault="005B6A51">
      <w:pPr>
        <w:pStyle w:val="Odstavec"/>
        <w:rPr>
          <w:rFonts w:cs="Calibri"/>
          <w:lang w:val="en-GB"/>
        </w:rPr>
      </w:pPr>
      <w:r>
        <w:rPr>
          <w:rFonts w:cs="Calibri"/>
          <w:lang w:val="en-GB"/>
        </w:rPr>
        <w:t xml:space="preserve">We </w:t>
      </w:r>
      <w:r>
        <w:rPr>
          <w:lang w:val="en-GB"/>
        </w:rPr>
        <w:t>will</w:t>
      </w:r>
      <w:r>
        <w:rPr>
          <w:rFonts w:cs="Calibri"/>
          <w:lang w:val="en-GB"/>
        </w:rPr>
        <w:t xml:space="preserve"> use the "forget" command to solve this task. This command can be given in the </w:t>
      </w:r>
      <w:r w:rsidR="0019342B">
        <w:rPr>
          <w:rFonts w:cs="Calibri"/>
          <w:lang w:val="en-GB"/>
        </w:rPr>
        <w:t>X-script</w:t>
      </w:r>
      <w:r>
        <w:rPr>
          <w:rFonts w:cs="Calibri"/>
          <w:lang w:val="en-GB"/>
        </w:rPr>
        <w:t xml:space="preserve"> of an element and </w:t>
      </w:r>
      <w:r>
        <w:rPr>
          <w:lang w:val="en-GB"/>
        </w:rPr>
        <w:t>orders the release of</w:t>
      </w:r>
      <w:r>
        <w:rPr>
          <w:rFonts w:cs="Calibri"/>
          <w:lang w:val="en-GB"/>
        </w:rPr>
        <w:t xml:space="preserve"> an element from memory after it has been processed. In our task, however, we must ensure that the element is written to the output file before release. </w:t>
      </w:r>
      <w:r w:rsidR="0019342B">
        <w:rPr>
          <w:rFonts w:cs="Calibri"/>
          <w:lang w:val="en-GB"/>
        </w:rPr>
        <w:t>X-definition</w:t>
      </w:r>
      <w:r>
        <w:rPr>
          <w:rFonts w:cs="Calibri"/>
          <w:lang w:val="en-GB"/>
        </w:rPr>
        <w:t xml:space="preserve"> can handle this situation - we will connect the data stream to the XDDocument by using the method "setStreamWriter". This stream enables us to write the processed objects (before it is released from memory). In the first variant, </w:t>
      </w:r>
      <w:r>
        <w:rPr>
          <w:lang w:val="en-GB"/>
        </w:rPr>
        <w:t xml:space="preserve">the </w:t>
      </w:r>
      <w:r w:rsidR="0019342B">
        <w:rPr>
          <w:lang w:val="en-GB"/>
        </w:rPr>
        <w:t>X-definition</w:t>
      </w:r>
      <w:r>
        <w:rPr>
          <w:lang w:val="en-GB"/>
        </w:rPr>
        <w:t xml:space="preserve"> processor writes the error log</w:t>
      </w:r>
      <w:r>
        <w:rPr>
          <w:rFonts w:cs="Calibri"/>
          <w:lang w:val="en-GB"/>
        </w:rPr>
        <w:t xml:space="preserve">. </w:t>
      </w:r>
    </w:p>
    <w:p w14:paraId="7A50AD72" w14:textId="77777777" w:rsidR="005B6A51" w:rsidRDefault="0019342B">
      <w:pPr>
        <w:pStyle w:val="Odstavec"/>
        <w:keepNext/>
        <w:spacing w:after="60"/>
        <w:rPr>
          <w:i/>
          <w:lang w:val="en-GB"/>
        </w:rPr>
      </w:pPr>
      <w:r>
        <w:rPr>
          <w:i/>
          <w:lang w:val="en-GB"/>
        </w:rPr>
        <w:t>X-definition</w:t>
      </w:r>
      <w:r w:rsidR="005B6A51">
        <w:rPr>
          <w:rFonts w:eastAsia="Calibri"/>
          <w:i/>
          <w:lang w:val="en-GB"/>
        </w:rPr>
        <w:t xml:space="preserve"> </w:t>
      </w:r>
      <w:r w:rsidR="005B6A51">
        <w:rPr>
          <w:i/>
          <w:lang w:val="en-GB"/>
        </w:rPr>
        <w:t>(</w:t>
      </w:r>
      <w:r w:rsidR="005B6A51">
        <w:rPr>
          <w:rFonts w:eastAsia="Calibri"/>
          <w:i/>
          <w:lang w:val="en-GB"/>
        </w:rPr>
        <w:t>“</w:t>
      </w:r>
      <w:r w:rsidR="005B6A51">
        <w:rPr>
          <w:i/>
          <w:lang w:val="en-GB"/>
        </w:rPr>
        <w:t>src/task2/Orders1.xdef</w:t>
      </w:r>
      <w:r w:rsidR="005B6A51">
        <w:rPr>
          <w:rFonts w:eastAsia="Calibri"/>
          <w:i/>
          <w:lang w:val="en-GB"/>
        </w:rPr>
        <w:t>”</w:t>
      </w:r>
      <w:r w:rsidR="005B6A51">
        <w:rPr>
          <w:i/>
          <w:lang w:val="en-GB"/>
        </w:rPr>
        <w:t>):</w:t>
      </w:r>
    </w:p>
    <w:p w14:paraId="041AF1C4" w14:textId="77777777" w:rsidR="005B6A51" w:rsidRDefault="005B6A51">
      <w:pPr>
        <w:pStyle w:val="xmlhlava"/>
        <w:pBdr>
          <w:bottom w:val="single" w:sz="4" w:space="1" w:color="000000"/>
        </w:pBdr>
        <w:shd w:val="clear" w:color="auto" w:fill="FFFFF0"/>
        <w:spacing w:before="0"/>
        <w:rPr>
          <w:lang w:val="en-GB"/>
        </w:rPr>
      </w:pPr>
      <w:r>
        <w:rPr>
          <w:lang w:val="en-GB"/>
        </w:rPr>
        <w:t>&lt;xd:def</w:t>
      </w:r>
      <w:r>
        <w:rPr>
          <w:rFonts w:eastAsia="Courier New"/>
          <w:lang w:val="en-GB"/>
        </w:rPr>
        <w:t xml:space="preserve"> </w:t>
      </w:r>
      <w:r>
        <w:rPr>
          <w:lang w:val="en-GB"/>
        </w:rPr>
        <w:t>xmlns:xd="</w:t>
      </w:r>
      <w:r>
        <w:rPr>
          <w:lang w:val="en-GB"/>
        </w:rPr>
        <w:t>http://www.xdef.org/xdef/4.2</w:t>
      </w:r>
      <w:r>
        <w:rPr>
          <w:lang w:val="en-GB"/>
        </w:rPr>
        <w:t>"</w:t>
      </w:r>
      <w:r>
        <w:rPr>
          <w:rFonts w:eastAsia="Courier New"/>
          <w:lang w:val="en-GB"/>
        </w:rPr>
        <w:t xml:space="preserve"> </w:t>
      </w:r>
      <w:r>
        <w:rPr>
          <w:lang w:val="en-GB"/>
        </w:rPr>
        <w:t>name="Orders"</w:t>
      </w:r>
      <w:r>
        <w:rPr>
          <w:rFonts w:eastAsia="Courier New"/>
          <w:lang w:val="en-GB"/>
        </w:rPr>
        <w:t xml:space="preserve"> </w:t>
      </w:r>
      <w:r>
        <w:rPr>
          <w:lang w:val="en-GB"/>
        </w:rPr>
        <w:t>root="Orders"&gt;</w:t>
      </w:r>
    </w:p>
    <w:p w14:paraId="18B9AFB7" w14:textId="77777777" w:rsidR="005B6A51" w:rsidRDefault="005B6A51">
      <w:pPr>
        <w:pStyle w:val="xmltlo"/>
        <w:pBdr>
          <w:top w:val="single" w:sz="4" w:space="1" w:color="000000"/>
          <w:bottom w:val="single" w:sz="4" w:space="1" w:color="000000"/>
        </w:pBdr>
        <w:shd w:val="clear" w:color="auto" w:fill="FFFFF0"/>
        <w:rPr>
          <w:lang w:val="en-GB"/>
        </w:rPr>
      </w:pPr>
    </w:p>
    <w:p w14:paraId="2696CC35" w14:textId="77777777" w:rsidR="005B6A51" w:rsidRDefault="005B6A51">
      <w:pPr>
        <w:pStyle w:val="xmltlo"/>
        <w:pBdr>
          <w:top w:val="single" w:sz="4" w:space="1" w:color="000000"/>
          <w:bottom w:val="single" w:sz="4" w:space="1" w:color="000000"/>
        </w:pBdr>
        <w:shd w:val="clear" w:color="auto" w:fill="FFFFF0"/>
        <w:rPr>
          <w:lang w:val="en-GB"/>
        </w:rPr>
      </w:pPr>
      <w:bookmarkStart w:id="26" w:name="_Hlk499738720"/>
      <w:r>
        <w:rPr>
          <w:lang w:val="en-GB"/>
        </w:rPr>
        <w:t>&lt;Orders id="num(9)"&gt;</w:t>
      </w:r>
    </w:p>
    <w:p w14:paraId="0224E71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 xd:script="occurs +; forget"</w:t>
      </w:r>
    </w:p>
    <w:p w14:paraId="5CC2556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Number="int"</w:t>
      </w:r>
    </w:p>
    <w:p w14:paraId="2652B6B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CustomerCode="string(1,20)"&gt;</w:t>
      </w:r>
      <w:r>
        <w:rPr>
          <w:lang w:val="en-GB"/>
        </w:rPr>
        <w:tab/>
      </w:r>
      <w:r>
        <w:rPr>
          <w:lang w:val="en-GB"/>
        </w:rPr>
        <w:tab/>
      </w:r>
    </w:p>
    <w:p w14:paraId="4E38961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6BE21996"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Street="string(2,100)"</w:t>
      </w:r>
    </w:p>
    <w:p w14:paraId="5BFC82A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House="int(1,9999)"</w:t>
      </w:r>
    </w:p>
    <w:p w14:paraId="012D47E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City="string(2,100)"</w:t>
      </w:r>
    </w:p>
    <w:p w14:paraId="412CB087" w14:textId="77777777" w:rsidR="005B6A51" w:rsidRDefault="005B6A51">
      <w:pPr>
        <w:pStyle w:val="xmltlo"/>
        <w:pBdr>
          <w:top w:val="single" w:sz="4" w:space="1" w:color="000000"/>
          <w:bottom w:val="single" w:sz="4" w:space="1" w:color="000000"/>
        </w:pBdr>
        <w:shd w:val="clear" w:color="auto" w:fill="FFFFF0"/>
        <w:rPr>
          <w:lang w:val="en-GB"/>
        </w:rPr>
      </w:pPr>
      <w:r>
        <w:rPr>
          <w:lang w:val="en-GB"/>
        </w:rPr>
        <w:lastRenderedPageBreak/>
        <w:t xml:space="preserve">        ZIP="num(5)"/&gt;</w:t>
      </w:r>
    </w:p>
    <w:p w14:paraId="6A7D00A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5890367A" w14:textId="77777777" w:rsidR="005B6A51" w:rsidRDefault="005B6A51">
      <w:pPr>
        <w:pStyle w:val="xmltlo"/>
        <w:pBdr>
          <w:top w:val="single" w:sz="4" w:space="1" w:color="000000"/>
          <w:bottom w:val="single" w:sz="4" w:space="1" w:color="000000"/>
        </w:pBdr>
        <w:shd w:val="clear" w:color="auto" w:fill="FFFFF0"/>
        <w:rPr>
          <w:lang w:val="en-GB"/>
        </w:rPr>
      </w:pPr>
      <w:r>
        <w:rPr>
          <w:lang w:val="en-GB"/>
        </w:rPr>
        <w:tab/>
      </w:r>
    </w:p>
    <w:p w14:paraId="2F86DEA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xd:script="occurs 1..10" ProductCode="num(4)" Quantity="int(1,1000)"/&gt;</w:t>
      </w:r>
      <w:r>
        <w:rPr>
          <w:lang w:val="en-GB"/>
        </w:rPr>
        <w:tab/>
      </w:r>
      <w:r>
        <w:rPr>
          <w:lang w:val="en-GB"/>
        </w:rPr>
        <w:tab/>
      </w:r>
      <w:r>
        <w:rPr>
          <w:lang w:val="en-GB"/>
        </w:rPr>
        <w:tab/>
      </w:r>
    </w:p>
    <w:p w14:paraId="6418A1E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&lt;/Order&gt;</w:t>
      </w:r>
    </w:p>
    <w:p w14:paraId="20090B91"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&lt;/Orders&gt;</w:t>
      </w:r>
      <w:bookmarkEnd w:id="26"/>
    </w:p>
    <w:p w14:paraId="160D86EE" w14:textId="77777777" w:rsidR="005B6A51" w:rsidRDefault="005B6A51">
      <w:pPr>
        <w:pStyle w:val="xmltlo"/>
        <w:pBdr>
          <w:top w:val="single" w:sz="4" w:space="1" w:color="000000"/>
          <w:bottom w:val="single" w:sz="4" w:space="1" w:color="000000"/>
        </w:pBdr>
        <w:shd w:val="clear" w:color="auto" w:fill="FFFFF0"/>
        <w:rPr>
          <w:lang w:val="en-GB"/>
        </w:rPr>
      </w:pPr>
    </w:p>
    <w:p w14:paraId="1FFE165B"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p>
    <w:p w14:paraId="71AC55E1" w14:textId="77777777" w:rsidR="005B6A51" w:rsidRDefault="005B6A51">
      <w:pPr>
        <w:pStyle w:val="Odstavec"/>
        <w:rPr>
          <w:rFonts w:cs="Calibri"/>
          <w:lang w:val="en-GB"/>
        </w:rPr>
      </w:pPr>
      <w:r>
        <w:rPr>
          <w:rFonts w:cs="Calibri"/>
          <w:lang w:val="en-GB"/>
        </w:rPr>
        <w:t xml:space="preserve">The </w:t>
      </w:r>
      <w:r>
        <w:rPr>
          <w:lang w:val="en-GB"/>
        </w:rPr>
        <w:t>continuous</w:t>
      </w:r>
      <w:r>
        <w:rPr>
          <w:rFonts w:cs="Calibri"/>
          <w:lang w:val="en-GB"/>
        </w:rPr>
        <w:t xml:space="preserve"> writing of the processed document into the output file is </w:t>
      </w:r>
      <w:r>
        <w:rPr>
          <w:lang w:val="en-GB"/>
        </w:rPr>
        <w:t>managed by the settings in</w:t>
      </w:r>
      <w:r>
        <w:rPr>
          <w:rFonts w:cs="Calibri"/>
          <w:lang w:val="en-GB"/>
        </w:rPr>
        <w:t xml:space="preserve"> the "setStreamWriter" procedure. </w:t>
      </w:r>
      <w:r w:rsidR="0019342B">
        <w:rPr>
          <w:rFonts w:cs="Calibri"/>
          <w:lang w:val="en-GB"/>
        </w:rPr>
        <w:t>X-definition</w:t>
      </w:r>
      <w:r>
        <w:rPr>
          <w:rFonts w:cs="Calibri"/>
          <w:lang w:val="en-GB"/>
        </w:rPr>
        <w:t xml:space="preserve"> in this case continuously writes the processed elements to this output stream. With the "forget" command in the </w:t>
      </w:r>
      <w:r w:rsidR="0019342B">
        <w:rPr>
          <w:rFonts w:cs="Calibri"/>
          <w:lang w:val="en-GB"/>
        </w:rPr>
        <w:t>X-script</w:t>
      </w:r>
      <w:r>
        <w:rPr>
          <w:rFonts w:cs="Calibri"/>
          <w:lang w:val="en-GB"/>
        </w:rPr>
        <w:t xml:space="preserve">, we tell the </w:t>
      </w:r>
      <w:r w:rsidR="0019342B">
        <w:rPr>
          <w:rFonts w:cs="Calibri"/>
          <w:lang w:val="en-GB"/>
        </w:rPr>
        <w:t>X-definition</w:t>
      </w:r>
      <w:r>
        <w:rPr>
          <w:rFonts w:cs="Calibri"/>
          <w:lang w:val="en-GB"/>
        </w:rPr>
        <w:t xml:space="preserve"> to release this element from memory at the end of the element processing. The error reports are written directly to the file (this is why this time we use the FileReportWriter class instead of the ArrayReporter class we used in the previous examples).</w:t>
      </w:r>
    </w:p>
    <w:p w14:paraId="7B679B1C" w14:textId="77777777" w:rsidR="005B6A51" w:rsidRDefault="005B6A51">
      <w:pPr>
        <w:pStyle w:val="Odstavec"/>
        <w:keepNext/>
        <w:spacing w:after="60"/>
        <w:rPr>
          <w:rFonts w:cs="Calibri"/>
          <w:i/>
          <w:lang w:val="en-GB"/>
        </w:rPr>
      </w:pPr>
      <w:r>
        <w:rPr>
          <w:i/>
          <w:lang w:val="en-GB"/>
        </w:rPr>
        <w:t>Program</w:t>
      </w:r>
      <w:r>
        <w:rPr>
          <w:rFonts w:cs="Calibri"/>
          <w:i/>
          <w:lang w:val="en-GB"/>
        </w:rPr>
        <w:t xml:space="preserve"> „src/task2/Orders1.java“:</w:t>
      </w:r>
    </w:p>
    <w:p w14:paraId="50B68379"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w:t>
      </w:r>
      <w:r>
        <w:rPr>
          <w:rFonts w:eastAsia="Courier New"/>
          <w:lang w:val="en-GB"/>
        </w:rPr>
        <w:t xml:space="preserve"> </w:t>
      </w:r>
      <w:r>
        <w:rPr>
          <w:lang w:val="en-GB"/>
        </w:rPr>
        <w:t>task2;</w:t>
      </w:r>
    </w:p>
    <w:p w14:paraId="04DE8E01" w14:textId="77777777" w:rsidR="005B6A51" w:rsidRDefault="005B6A51">
      <w:pPr>
        <w:pStyle w:val="xmltlo"/>
        <w:pBdr>
          <w:top w:val="single" w:sz="4" w:space="1" w:color="000000"/>
          <w:bottom w:val="single" w:sz="4" w:space="1" w:color="000000"/>
        </w:pBdr>
        <w:shd w:val="clear" w:color="auto" w:fill="F5F5FF"/>
        <w:rPr>
          <w:lang w:val="en-GB"/>
        </w:rPr>
      </w:pPr>
    </w:p>
    <w:p w14:paraId="68FA760E" w14:textId="77777777" w:rsidR="005B6A51" w:rsidRDefault="005B6A51">
      <w:pPr>
        <w:pStyle w:val="xmltlo"/>
        <w:pBdr>
          <w:top w:val="single" w:sz="4" w:space="1" w:color="000000"/>
          <w:bottom w:val="single" w:sz="4" w:space="1" w:color="000000"/>
        </w:pBdr>
        <w:shd w:val="clear" w:color="auto" w:fill="F5F5FF"/>
        <w:rPr>
          <w:lang w:val="en-GB"/>
        </w:rPr>
      </w:pPr>
      <w:bookmarkStart w:id="27" w:name="_Hlk499738821"/>
      <w:r>
        <w:rPr>
          <w:lang w:val="en-GB"/>
        </w:rPr>
        <w:t>import org.xdef.sys.FileReportWriter;</w:t>
      </w:r>
    </w:p>
    <w:p w14:paraId="6B8FF20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0C456C9C"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5E6463A1"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4C4EF1D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w:t>
      </w:r>
    </w:p>
    <w:p w14:paraId="0BA1144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java.io.FileOutputStream;</w:t>
      </w:r>
    </w:p>
    <w:p w14:paraId="3D93F110"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java.io.OutputStream;</w:t>
      </w:r>
    </w:p>
    <w:p w14:paraId="6F93C3A8" w14:textId="77777777" w:rsidR="005B6A51" w:rsidRDefault="005B6A51">
      <w:pPr>
        <w:pStyle w:val="xmltlo"/>
        <w:pBdr>
          <w:top w:val="single" w:sz="4" w:space="1" w:color="000000"/>
          <w:bottom w:val="single" w:sz="4" w:space="1" w:color="000000"/>
        </w:pBdr>
        <w:shd w:val="clear" w:color="auto" w:fill="F5F5FF"/>
        <w:rPr>
          <w:lang w:val="en-GB"/>
        </w:rPr>
      </w:pPr>
    </w:p>
    <w:p w14:paraId="12C603DD"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Orders1 {</w:t>
      </w:r>
    </w:p>
    <w:p w14:paraId="518EE44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71D7DA4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the </w:t>
      </w:r>
      <w:r w:rsidR="0019342B">
        <w:rPr>
          <w:lang w:val="en-GB"/>
        </w:rPr>
        <w:t>X-definition</w:t>
      </w:r>
      <w:r>
        <w:rPr>
          <w:lang w:val="en-GB"/>
        </w:rPr>
        <w:t xml:space="preserve"> source to the XDPool object</w:t>
      </w:r>
    </w:p>
    <w:p w14:paraId="00DD738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XDFactory.compileXD(null, "src/task2/Orders1.xdef");</w:t>
      </w:r>
    </w:p>
    <w:p w14:paraId="4AA65351" w14:textId="77777777" w:rsidR="005B6A51" w:rsidRDefault="005B6A51">
      <w:pPr>
        <w:pStyle w:val="xmltlo"/>
        <w:pBdr>
          <w:top w:val="single" w:sz="4" w:space="1" w:color="000000"/>
          <w:bottom w:val="single" w:sz="4" w:space="1" w:color="000000"/>
        </w:pBdr>
        <w:shd w:val="clear" w:color="auto" w:fill="F5F5FF"/>
        <w:rPr>
          <w:lang w:val="en-GB"/>
        </w:rPr>
      </w:pPr>
    </w:p>
    <w:p w14:paraId="69D730A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7F716C7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xpool.createXDDocument("Orders");</w:t>
      </w:r>
    </w:p>
    <w:p w14:paraId="3D5C467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18070BB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The file where to write the result</w:t>
      </w:r>
    </w:p>
    <w:p w14:paraId="6159E4F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OutputStream out = new FileOutputStream("task2/output/Orders.xml");</w:t>
      </w:r>
      <w:r>
        <w:rPr>
          <w:lang w:val="en-GB"/>
        </w:rPr>
        <w:tab/>
      </w:r>
      <w:r>
        <w:rPr>
          <w:lang w:val="en-GB"/>
        </w:rPr>
        <w:tab/>
      </w:r>
      <w:r>
        <w:rPr>
          <w:lang w:val="en-GB"/>
        </w:rPr>
        <w:tab/>
      </w:r>
      <w:r>
        <w:rPr>
          <w:lang w:val="en-GB"/>
        </w:rPr>
        <w:tab/>
      </w:r>
      <w:r>
        <w:rPr>
          <w:lang w:val="en-GB"/>
        </w:rPr>
        <w:tab/>
        <w:t>xdoc.setStreamWriter(out, "UTF-8", true);</w:t>
      </w:r>
    </w:p>
    <w:p w14:paraId="50B2B8DE" w14:textId="77777777" w:rsidR="005B6A51" w:rsidRDefault="005B6A51">
      <w:pPr>
        <w:pStyle w:val="xmltlo"/>
        <w:pBdr>
          <w:top w:val="single" w:sz="4" w:space="1" w:color="000000"/>
          <w:bottom w:val="single" w:sz="4" w:space="1" w:color="000000"/>
        </w:pBdr>
        <w:shd w:val="clear" w:color="auto" w:fill="F5F5FF"/>
        <w:rPr>
          <w:lang w:val="en-GB"/>
        </w:rPr>
      </w:pPr>
    </w:p>
    <w:p w14:paraId="736AF94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The file with errors</w:t>
      </w:r>
    </w:p>
    <w:p w14:paraId="69E9464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File errors = new File("task2/errors/Orders_err.txt");</w:t>
      </w:r>
    </w:p>
    <w:p w14:paraId="353AAC0C" w14:textId="77777777" w:rsidR="005B6A51" w:rsidRDefault="005B6A51">
      <w:pPr>
        <w:pStyle w:val="xmltlo"/>
        <w:pBdr>
          <w:top w:val="single" w:sz="4" w:space="1" w:color="000000"/>
          <w:bottom w:val="single" w:sz="4" w:space="1" w:color="000000"/>
        </w:pBdr>
        <w:shd w:val="clear" w:color="auto" w:fill="F5F5FF"/>
        <w:rPr>
          <w:lang w:val="en-GB"/>
        </w:rPr>
      </w:pPr>
    </w:p>
    <w:p w14:paraId="26E72B6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0D79604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FileReportWriter reporter = new FileReportWriter(errors);</w:t>
      </w:r>
    </w:p>
    <w:p w14:paraId="046FEE7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551C478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task2/input/Order_err.xml)</w:t>
      </w:r>
    </w:p>
    <w:p w14:paraId="38F139B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xdoc.xparse("task2/input/Orders.xml", reporter);</w:t>
      </w:r>
    </w:p>
    <w:p w14:paraId="194037B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4FA6223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close the output stream.</w:t>
      </w:r>
    </w:p>
    <w:p w14:paraId="337BCE2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out.close();</w:t>
      </w:r>
    </w:p>
    <w:p w14:paraId="2F9FB7A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reporter.close();</w:t>
      </w:r>
    </w:p>
    <w:p w14:paraId="1D548E0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4FDA7E8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if an error was reported</w:t>
      </w:r>
    </w:p>
    <w:p w14:paraId="0C342FC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4918892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4D52840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71A082E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35CA706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3247A1F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bookmarkEnd w:id="27"/>
    </w:p>
    <w:p w14:paraId="011E8769"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0B3D7D79" w14:textId="77777777" w:rsidR="005B6A51" w:rsidRDefault="005B6A51">
      <w:pPr>
        <w:pStyle w:val="Heading3"/>
        <w:rPr>
          <w:lang w:val="en-GB"/>
        </w:rPr>
      </w:pPr>
      <w:bookmarkStart w:id="28" w:name="_Toc211535472"/>
      <w:r>
        <w:rPr>
          <w:lang w:val="en-GB"/>
        </w:rPr>
        <w:t>Variant 2: writing the correct orders and the wrong orders separately to the files</w:t>
      </w:r>
      <w:bookmarkEnd w:id="28"/>
    </w:p>
    <w:p w14:paraId="51033285" w14:textId="77777777" w:rsidR="005B6A51" w:rsidRDefault="005B6A51">
      <w:pPr>
        <w:pStyle w:val="Odstavec"/>
        <w:rPr>
          <w:rFonts w:cs="Calibri"/>
          <w:lang w:val="en-GB"/>
        </w:rPr>
      </w:pPr>
      <w:r>
        <w:rPr>
          <w:rFonts w:cs="Calibri"/>
          <w:lang w:val="en-GB"/>
        </w:rPr>
        <w:t xml:space="preserve">In this </w:t>
      </w:r>
      <w:r>
        <w:rPr>
          <w:lang w:val="en-GB"/>
        </w:rPr>
        <w:t>variant</w:t>
      </w:r>
      <w:r w:rsidR="001542EA">
        <w:rPr>
          <w:lang w:val="en-GB"/>
        </w:rPr>
        <w:t>,</w:t>
      </w:r>
      <w:r>
        <w:rPr>
          <w:rFonts w:cs="Calibri"/>
          <w:lang w:val="en-GB"/>
        </w:rPr>
        <w:t xml:space="preserve"> we will show the possibility to divide the output of the processed items into two files: in one</w:t>
      </w:r>
      <w:r w:rsidR="003B2568">
        <w:rPr>
          <w:rFonts w:cs="Calibri"/>
          <w:lang w:val="en-GB"/>
        </w:rPr>
        <w:t>,</w:t>
      </w:r>
      <w:r>
        <w:rPr>
          <w:rFonts w:cs="Calibri"/>
          <w:lang w:val="en-GB"/>
        </w:rPr>
        <w:t xml:space="preserve"> we will write only correct orders</w:t>
      </w:r>
      <w:r w:rsidR="003B2568">
        <w:rPr>
          <w:rFonts w:cs="Calibri"/>
          <w:lang w:val="en-GB"/>
        </w:rPr>
        <w:t>,</w:t>
      </w:r>
      <w:r>
        <w:rPr>
          <w:rFonts w:cs="Calibri"/>
          <w:lang w:val="en-GB"/>
        </w:rPr>
        <w:t xml:space="preserve"> and in the other, we will write the incorrect ones. We will also show you a more complicated use of external methods and a connected user object.</w:t>
      </w:r>
    </w:p>
    <w:p w14:paraId="02B5FA10" w14:textId="77777777" w:rsidR="005B6A51" w:rsidRDefault="005B6A51">
      <w:pPr>
        <w:pStyle w:val="Odstavec"/>
        <w:rPr>
          <w:rFonts w:cs="Calibri"/>
          <w:lang w:val="en-GB"/>
        </w:rPr>
      </w:pPr>
      <w:r>
        <w:rPr>
          <w:rFonts w:cs="Calibri"/>
          <w:lang w:val="en-GB"/>
        </w:rPr>
        <w:t xml:space="preserve">In the </w:t>
      </w:r>
      <w:r w:rsidR="0019342B">
        <w:rPr>
          <w:rFonts w:cs="Calibri"/>
          <w:lang w:val="en-GB"/>
        </w:rPr>
        <w:t>X-definition</w:t>
      </w:r>
      <w:r>
        <w:rPr>
          <w:rFonts w:cs="Calibri"/>
          <w:lang w:val="en-GB"/>
        </w:rPr>
        <w:t>, the "</w:t>
      </w:r>
      <w:bookmarkStart w:id="29" w:name="_Hlk499738864"/>
      <w:r>
        <w:rPr>
          <w:rFonts w:cs="Calibri"/>
          <w:lang w:val="en-GB"/>
        </w:rPr>
        <w:t>write</w:t>
      </w:r>
      <w:bookmarkEnd w:id="29"/>
      <w:r>
        <w:rPr>
          <w:rFonts w:cs="Calibri"/>
          <w:lang w:val="en-GB"/>
        </w:rPr>
        <w:t xml:space="preserve">Result" method is called in the </w:t>
      </w:r>
      <w:r w:rsidR="0019342B">
        <w:rPr>
          <w:rFonts w:cs="Calibri"/>
          <w:lang w:val="en-GB"/>
        </w:rPr>
        <w:t>X-script</w:t>
      </w:r>
      <w:r>
        <w:rPr>
          <w:rFonts w:cs="Calibri"/>
          <w:lang w:val="en-GB"/>
        </w:rPr>
        <w:t xml:space="preserve"> of the "Order" element in the "finally" section. Instead of setting the automatic output of the processed input items into the output file, we will write the processed elements using this method. The errors will be </w:t>
      </w:r>
      <w:r>
        <w:rPr>
          <w:lang w:val="en-GB"/>
        </w:rPr>
        <w:t>processed by</w:t>
      </w:r>
      <w:r>
        <w:rPr>
          <w:rFonts w:cs="Calibri"/>
          <w:lang w:val="en-GB"/>
        </w:rPr>
        <w:t xml:space="preserve"> the "err" method. Finally, we have to close the streams by the "closeAll" method, which closes the output files </w:t>
      </w:r>
      <w:r>
        <w:rPr>
          <w:lang w:val="en-GB"/>
        </w:rPr>
        <w:t>in case they are</w:t>
      </w:r>
      <w:r>
        <w:rPr>
          <w:rFonts w:cs="Calibri"/>
          <w:lang w:val="en-GB"/>
        </w:rPr>
        <w:t xml:space="preserve"> not empty.</w:t>
      </w:r>
    </w:p>
    <w:p w14:paraId="1A46FC99" w14:textId="77777777" w:rsidR="005B6A51" w:rsidRDefault="005B6A51">
      <w:pPr>
        <w:pStyle w:val="Odstavec"/>
        <w:rPr>
          <w:rFonts w:cs="Calibri"/>
          <w:lang w:val="en-GB"/>
        </w:rPr>
      </w:pPr>
      <w:r>
        <w:rPr>
          <w:rFonts w:cs="Calibri"/>
          <w:lang w:val="en-GB"/>
        </w:rPr>
        <w:t xml:space="preserve">In the </w:t>
      </w:r>
      <w:r>
        <w:rPr>
          <w:lang w:val="en-GB"/>
        </w:rPr>
        <w:t>declaration</w:t>
      </w:r>
      <w:r>
        <w:rPr>
          <w:rFonts w:cs="Calibri"/>
          <w:lang w:val="en-GB"/>
        </w:rPr>
        <w:t xml:space="preserve"> section, we declare three counters with the initial value "0".  They will store the number of errors and the number of correct orders. The "errCount" counter counts errors, and the error number is then stored in the "errCountOld" counter so that we can see if the new error has been found in the processed order </w:t>
      </w:r>
      <w:r>
        <w:rPr>
          <w:rFonts w:cs="Calibri"/>
          <w:lang w:val="en-GB"/>
        </w:rPr>
        <w:lastRenderedPageBreak/>
        <w:t>(and therefore not written to the "output" stream). In the "count" counter</w:t>
      </w:r>
      <w:r w:rsidR="003B2568">
        <w:rPr>
          <w:rFonts w:cs="Calibri"/>
          <w:lang w:val="en-GB"/>
        </w:rPr>
        <w:t>,</w:t>
      </w:r>
      <w:r>
        <w:rPr>
          <w:rFonts w:cs="Calibri"/>
          <w:lang w:val="en-GB"/>
        </w:rPr>
        <w:t xml:space="preserve"> we can see the number of processed correct order items.</w:t>
      </w:r>
    </w:p>
    <w:p w14:paraId="305549AF" w14:textId="77777777" w:rsidR="005B6A51" w:rsidRDefault="005B6A51">
      <w:pPr>
        <w:pStyle w:val="Odstavec"/>
        <w:rPr>
          <w:rFonts w:cs="Calibri"/>
          <w:lang w:val="en-GB"/>
        </w:rPr>
      </w:pPr>
      <w:r>
        <w:rPr>
          <w:rFonts w:cs="Calibri"/>
          <w:lang w:val="en-GB"/>
        </w:rPr>
        <w:t xml:space="preserve">Both the "output" and "error" streams are written using the "XmlOutStream" objects that have implemented resources for the continuous writing of XML objects. The element can be written as a whole by the „writeElement“ method. The second option is to divide the writing of the element header by the "writeElementStart" method, then to write the child nodes of the element by the "writeElement" or "writeText" methods, and finally to terminate the writing by the "writeElementEnd" method. </w:t>
      </w:r>
      <w:r>
        <w:rPr>
          <w:lang w:val="en-GB"/>
        </w:rPr>
        <w:t>The „XMLOutStream“ class is set to create the output file in the first writing only</w:t>
      </w:r>
      <w:r>
        <w:rPr>
          <w:rFonts w:cs="Calibri"/>
          <w:lang w:val="en-GB"/>
        </w:rPr>
        <w:t>.</w:t>
      </w:r>
    </w:p>
    <w:p w14:paraId="52F88FB9" w14:textId="77777777" w:rsidR="005B6A51" w:rsidRDefault="005B6A51">
      <w:pPr>
        <w:pStyle w:val="Odstavec"/>
        <w:rPr>
          <w:rFonts w:cs="Calibri"/>
          <w:lang w:val="en-GB"/>
        </w:rPr>
      </w:pPr>
      <w:r>
        <w:rPr>
          <w:rFonts w:cs="Calibri"/>
          <w:lang w:val="en-GB"/>
        </w:rPr>
        <w:t xml:space="preserve">First, we </w:t>
      </w:r>
      <w:r>
        <w:rPr>
          <w:lang w:val="en-GB"/>
        </w:rPr>
        <w:t>need</w:t>
      </w:r>
      <w:r>
        <w:rPr>
          <w:rFonts w:cs="Calibri"/>
          <w:lang w:val="en-GB"/>
        </w:rPr>
        <w:t xml:space="preserve"> to write the root element header by the "writingElementStart" method, and at the end of the process</w:t>
      </w:r>
      <w:r w:rsidR="003B2568">
        <w:rPr>
          <w:rFonts w:cs="Calibri"/>
          <w:lang w:val="en-GB"/>
        </w:rPr>
        <w:t>,</w:t>
      </w:r>
      <w:r>
        <w:rPr>
          <w:rFonts w:cs="Calibri"/>
          <w:lang w:val="en-GB"/>
        </w:rPr>
        <w:t xml:space="preserve"> call the "writeElementEnd" method. The individual error items are written to the </w:t>
      </w:r>
      <w:r>
        <w:rPr>
          <w:lang w:val="en-GB"/>
        </w:rPr>
        <w:t>corresponding</w:t>
      </w:r>
      <w:r>
        <w:rPr>
          <w:rFonts w:cs="Calibri"/>
          <w:lang w:val="en-GB"/>
        </w:rPr>
        <w:t xml:space="preserve"> data streams by the "writeElement" method.</w:t>
      </w:r>
    </w:p>
    <w:p w14:paraId="24AE7B2F" w14:textId="77777777" w:rsidR="005B6A51" w:rsidRDefault="005B6A51">
      <w:pPr>
        <w:pStyle w:val="Odstavec"/>
        <w:rPr>
          <w:rFonts w:cs="Calibri"/>
          <w:lang w:val="en-GB"/>
        </w:rPr>
      </w:pPr>
      <w:r>
        <w:rPr>
          <w:rFonts w:cs="Calibri"/>
          <w:lang w:val="en-GB"/>
        </w:rPr>
        <w:t xml:space="preserve">Note </w:t>
      </w:r>
      <w:r>
        <w:rPr>
          <w:lang w:val="en-GB"/>
        </w:rPr>
        <w:t>that</w:t>
      </w:r>
      <w:r>
        <w:rPr>
          <w:rFonts w:cs="Calibri"/>
          <w:lang w:val="en-GB"/>
        </w:rPr>
        <w:t xml:space="preserve"> we have included the text of the declaration section in the CDATA section so that we can freely use the "&lt;", "&amp;" </w:t>
      </w:r>
      <w:r>
        <w:rPr>
          <w:lang w:val="en-GB"/>
        </w:rPr>
        <w:t>characters anywhere in the code</w:t>
      </w:r>
      <w:r>
        <w:rPr>
          <w:rFonts w:cs="Calibri"/>
          <w:lang w:val="en-GB"/>
        </w:rPr>
        <w:t xml:space="preserve">, </w:t>
      </w:r>
      <w:r>
        <w:rPr>
          <w:lang w:val="en-GB"/>
        </w:rPr>
        <w:t xml:space="preserve">without the need for </w:t>
      </w:r>
      <w:r>
        <w:rPr>
          <w:rFonts w:cs="Calibri"/>
          <w:lang w:val="en-GB"/>
        </w:rPr>
        <w:t>alternate entities for these operators.</w:t>
      </w:r>
    </w:p>
    <w:p w14:paraId="54B87EC8" w14:textId="77777777" w:rsidR="005B6A51" w:rsidRDefault="005B6A51">
      <w:pPr>
        <w:pStyle w:val="Odstavec"/>
        <w:rPr>
          <w:rFonts w:cs="Calibri"/>
          <w:lang w:val="en-GB"/>
        </w:rPr>
      </w:pPr>
      <w:r>
        <w:rPr>
          <w:rFonts w:cs="Calibri"/>
          <w:lang w:val="en-GB"/>
        </w:rPr>
        <w:t xml:space="preserve">File </w:t>
      </w:r>
      <w:r>
        <w:rPr>
          <w:lang w:val="en-GB"/>
        </w:rPr>
        <w:t>names</w:t>
      </w:r>
      <w:r>
        <w:rPr>
          <w:rFonts w:cs="Calibri"/>
          <w:lang w:val="en-GB"/>
        </w:rPr>
        <w:t xml:space="preserve"> are passed to </w:t>
      </w:r>
      <w:r w:rsidR="0019342B">
        <w:rPr>
          <w:rFonts w:cs="Calibri"/>
          <w:lang w:val="en-GB"/>
        </w:rPr>
        <w:t>X-definition</w:t>
      </w:r>
      <w:r>
        <w:rPr>
          <w:rFonts w:cs="Calibri"/>
          <w:lang w:val="en-GB"/>
        </w:rPr>
        <w:t xml:space="preserve"> by the program using external variables "outFile" and "errFile". </w:t>
      </w:r>
    </w:p>
    <w:p w14:paraId="44E4AE26" w14:textId="77777777" w:rsidR="005B6A51" w:rsidRDefault="0019342B">
      <w:pPr>
        <w:pStyle w:val="Odstavec"/>
        <w:keepNext/>
        <w:spacing w:after="60"/>
        <w:rPr>
          <w:i/>
          <w:lang w:val="en-GB"/>
        </w:rPr>
      </w:pPr>
      <w:r>
        <w:rPr>
          <w:i/>
          <w:lang w:val="en-GB"/>
        </w:rPr>
        <w:t>X-definition</w:t>
      </w:r>
      <w:r w:rsidR="005B6A51">
        <w:rPr>
          <w:rFonts w:eastAsia="Calibri"/>
          <w:i/>
          <w:lang w:val="en-GB"/>
        </w:rPr>
        <w:t xml:space="preserve"> </w:t>
      </w:r>
      <w:r w:rsidR="005B6A51">
        <w:rPr>
          <w:i/>
          <w:lang w:val="en-GB"/>
        </w:rPr>
        <w:t>(</w:t>
      </w:r>
      <w:r w:rsidR="005B6A51">
        <w:rPr>
          <w:rFonts w:eastAsia="Calibri"/>
          <w:i/>
          <w:lang w:val="en-GB"/>
        </w:rPr>
        <w:t>“</w:t>
      </w:r>
      <w:r w:rsidR="005B6A51">
        <w:rPr>
          <w:i/>
          <w:lang w:val="en-GB"/>
        </w:rPr>
        <w:t>src/task2/Orders2.xdef</w:t>
      </w:r>
      <w:r w:rsidR="005B6A51">
        <w:rPr>
          <w:rFonts w:eastAsia="Calibri"/>
          <w:i/>
          <w:lang w:val="en-GB"/>
        </w:rPr>
        <w:t>”</w:t>
      </w:r>
      <w:r w:rsidR="005B6A51">
        <w:rPr>
          <w:i/>
          <w:lang w:val="en-GB"/>
        </w:rPr>
        <w:t>):</w:t>
      </w:r>
    </w:p>
    <w:p w14:paraId="13F9CC7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&lt;xd:def xmlns:xd="http://www.xdef.org/xdef/4.2" name="Orders" root="Orders"&gt;</w:t>
      </w:r>
    </w:p>
    <w:p w14:paraId="712495F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239AF8A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&lt;xd:declaration&gt;</w:t>
      </w:r>
    </w:p>
    <w:p w14:paraId="0B43091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&lt;![CDATA[</w:t>
      </w:r>
    </w:p>
    <w:p w14:paraId="25C0CE6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File names of files with customers and commodity codes. */</w:t>
      </w:r>
    </w:p>
    <w:p w14:paraId="70BB732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external String outFile, errFile;</w:t>
      </w:r>
    </w:p>
    <w:p w14:paraId="623E67C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int errCount = 0, errCountOld = 0, count = 0;</w:t>
      </w:r>
    </w:p>
    <w:p w14:paraId="0F21176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XmlOutStream outStream, errStream;</w:t>
      </w:r>
    </w:p>
    <w:p w14:paraId="038B0AB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082772A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write file with errors */</w:t>
      </w:r>
    </w:p>
    <w:p w14:paraId="6C65B4B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void err(int code) {</w:t>
      </w:r>
    </w:p>
    <w:p w14:paraId="14D3116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(errCount++ == 0) {</w:t>
      </w:r>
    </w:p>
    <w:p w14:paraId="00502B9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errStream = new XmlOutStream(errFile);</w:t>
      </w:r>
    </w:p>
    <w:p w14:paraId="1EA4DAA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ab/>
        <w:t xml:space="preserve">  /* Document header and start of the root element */</w:t>
      </w:r>
    </w:p>
    <w:p w14:paraId="3566201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errStream.writeElementStart(new Element("Errors")); </w:t>
      </w:r>
    </w:p>
    <w:p w14:paraId="29EA53F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1DA438B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Element e = new Element('Error'); /* prepare element. */</w:t>
      </w:r>
    </w:p>
    <w:p w14:paraId="4020CCB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Set attributes. */</w:t>
      </w:r>
    </w:p>
    <w:p w14:paraId="4559D16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e.setAttribute("Customer", xpath("/Orders/Order/@CustomerCode").toString());</w:t>
      </w:r>
    </w:p>
    <w:p w14:paraId="21C36F9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e.setAttribute("ErrorCode", toString(code));</w:t>
      </w:r>
    </w:p>
    <w:p w14:paraId="619C50B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e.setAttribute("Line", toString(getSourceLine()));</w:t>
      </w:r>
    </w:p>
    <w:p w14:paraId="44D14F0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e.setAttribute("Column", toString(getSourceColumn()));</w:t>
      </w:r>
    </w:p>
    <w:p w14:paraId="2CD2860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errStream.writeElement(e); /* write the element with error information */</w:t>
      </w:r>
    </w:p>
    <w:p w14:paraId="236BBDD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775F978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29452AD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Write result */</w:t>
      </w:r>
    </w:p>
    <w:p w14:paraId="5D89BD2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void writeResult() {</w:t>
      </w:r>
    </w:p>
    <w:p w14:paraId="082A070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(errCount != errCountOld) { /* error in order */</w:t>
      </w:r>
    </w:p>
    <w:p w14:paraId="4F5BDE5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errCountOld = errCount; /* save the number of errors, to know if a new error occurred */</w:t>
      </w:r>
    </w:p>
    <w:p w14:paraId="126ECC0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return; /* write nothing */</w:t>
      </w:r>
    </w:p>
    <w:p w14:paraId="3F955F5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607754A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(count++ == 0) {</w:t>
      </w:r>
    </w:p>
    <w:p w14:paraId="5CF8B3B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this is the first item*/</w:t>
      </w:r>
    </w:p>
    <w:p w14:paraId="4C141E4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outStream = new XmlOutStream(outFile, "windows-1250"); /* prepare data stream */</w:t>
      </w:r>
    </w:p>
    <w:p w14:paraId="3ADB0BC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outStream.writeElementStart(getRootElement()); /* write document header and root element */</w:t>
      </w:r>
    </w:p>
    <w:p w14:paraId="005F6D5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67F193B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outStream.writeElement(getElement()); /* write the processed order */</w:t>
      </w:r>
    </w:p>
    <w:p w14:paraId="39BCC4C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19D5BA5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375B8B3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Close the output stream and the file with errors */</w:t>
      </w:r>
    </w:p>
    <w:p w14:paraId="4DF828A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void closeAll() {</w:t>
      </w:r>
    </w:p>
    <w:p w14:paraId="443D461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(errCount &gt; 0) { /* check if errors were reported */</w:t>
      </w:r>
    </w:p>
    <w:p w14:paraId="7DB5F67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errStream.writeElementEnd(); /* write root element end tag */</w:t>
      </w:r>
    </w:p>
    <w:p w14:paraId="48BDB3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errStream.close(); /* close the data stream */</w:t>
      </w:r>
    </w:p>
    <w:p w14:paraId="30A13DD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34CF5CB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(count &gt; 0) { /* Check if a correct order exists */</w:t>
      </w:r>
    </w:p>
    <w:p w14:paraId="1223D37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outStream.writeElementEnd(); /* write root element end tag */</w:t>
      </w:r>
    </w:p>
    <w:p w14:paraId="0375061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outStream.close(); /* close the data stream */</w:t>
      </w:r>
    </w:p>
    <w:p w14:paraId="3B76F26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5D3F0C2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56C2E64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]]&gt;</w:t>
      </w:r>
    </w:p>
    <w:p w14:paraId="0E07FF2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&lt;/xd:declaration&gt;</w:t>
      </w:r>
    </w:p>
    <w:p w14:paraId="63D4C6E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74DF3AD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&lt;Orders id="num(9); onFalse err(98)"</w:t>
      </w:r>
    </w:p>
    <w:p w14:paraId="32E07F4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xd:script="finally closeAll();"&gt;</w:t>
      </w:r>
    </w:p>
    <w:p w14:paraId="697EA8E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&lt;Order xd:script = "occurs +; onAbsence err(99); finally writeResult()"</w:t>
      </w:r>
    </w:p>
    <w:p w14:paraId="3B23241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Number="int; onFalse err(1); onAbsence err(2);"</w:t>
      </w:r>
    </w:p>
    <w:p w14:paraId="4E2BCB8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CustomerCode="string; onAbsence err(3);"&gt;</w:t>
      </w:r>
    </w:p>
    <w:p w14:paraId="012C306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lastRenderedPageBreak/>
        <w:t xml:space="preserve">    &lt;DeliveryPlace xd:script="onAbsence err(11);"&gt;</w:t>
      </w:r>
    </w:p>
    <w:p w14:paraId="174A570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&lt;Address Street="string(2,100); onFalse err(12); onAbsence err(13);"</w:t>
      </w:r>
    </w:p>
    <w:p w14:paraId="19FA9A4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House="int(1,9999); onFalse err(14); onAbsence err(15);"</w:t>
      </w:r>
    </w:p>
    <w:p w14:paraId="3DFDE4E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City="string(2,100); onFalse err(16); onAbsence err(17);"</w:t>
      </w:r>
    </w:p>
    <w:p w14:paraId="5044711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ZIP="num(5); onFalse err(18); onAbsence err(19);"/&gt;</w:t>
      </w:r>
    </w:p>
    <w:p w14:paraId="6CB258D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&lt;/DeliveryPlace&gt;</w:t>
      </w:r>
    </w:p>
    <w:p w14:paraId="1107FF4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&lt;Item xd:script="occurs 1..10; onAbsence err(21); onExcess err(22)"</w:t>
      </w:r>
    </w:p>
    <w:p w14:paraId="7AD8733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ProductCode="num(4); onFalse err(23); onAbsence err(24)"</w:t>
      </w:r>
    </w:p>
    <w:p w14:paraId="5CCA23C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Quantity="int(1,1000); onFalse err(25); onAbsence err(26)"/&gt;</w:t>
      </w:r>
      <w:r>
        <w:rPr>
          <w:lang w:val="en-GB"/>
        </w:rPr>
        <w:tab/>
      </w:r>
      <w:r>
        <w:rPr>
          <w:lang w:val="en-GB"/>
        </w:rPr>
        <w:tab/>
      </w:r>
    </w:p>
    <w:p w14:paraId="51CB9F1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&lt;/Order&gt;</w:t>
      </w:r>
    </w:p>
    <w:p w14:paraId="0BA2799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&lt;/Orders&gt;</w:t>
      </w:r>
    </w:p>
    <w:p w14:paraId="731E651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70195D7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&lt;/xd:def&gt;</w:t>
      </w:r>
    </w:p>
    <w:p w14:paraId="1823F2A8" w14:textId="77777777" w:rsidR="005B6A51" w:rsidRDefault="005B6A51">
      <w:pPr>
        <w:pStyle w:val="Odstavec"/>
        <w:keepNext/>
        <w:spacing w:after="60"/>
        <w:rPr>
          <w:rFonts w:cs="Calibri"/>
          <w:i/>
          <w:lang w:val="en-GB"/>
        </w:rPr>
      </w:pPr>
      <w:r>
        <w:rPr>
          <w:i/>
          <w:lang w:val="en-GB"/>
        </w:rPr>
        <w:t>Program</w:t>
      </w:r>
      <w:r>
        <w:rPr>
          <w:rFonts w:cs="Calibri"/>
          <w:i/>
          <w:lang w:val="en-GB"/>
        </w:rPr>
        <w:t xml:space="preserve"> „src/task2/Orders2.java“:</w:t>
      </w:r>
    </w:p>
    <w:p w14:paraId="3620C8B6"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w:t>
      </w:r>
      <w:r>
        <w:rPr>
          <w:rFonts w:eastAsia="Courier New"/>
          <w:lang w:val="en-GB"/>
        </w:rPr>
        <w:t xml:space="preserve"> </w:t>
      </w:r>
      <w:r>
        <w:rPr>
          <w:lang w:val="en-GB"/>
        </w:rPr>
        <w:t>task2;</w:t>
      </w:r>
    </w:p>
    <w:p w14:paraId="22C0B201" w14:textId="77777777" w:rsidR="005B6A51" w:rsidRDefault="005B6A51">
      <w:pPr>
        <w:pStyle w:val="xmltlo"/>
        <w:pBdr>
          <w:top w:val="single" w:sz="4" w:space="1" w:color="000000"/>
          <w:bottom w:val="single" w:sz="4" w:space="1" w:color="000000"/>
        </w:pBdr>
        <w:shd w:val="clear" w:color="auto" w:fill="F5F5FF"/>
        <w:rPr>
          <w:lang w:val="en-GB"/>
        </w:rPr>
      </w:pPr>
    </w:p>
    <w:p w14:paraId="55799991" w14:textId="77777777" w:rsidR="005B6A51" w:rsidRDefault="005B6A51">
      <w:pPr>
        <w:pStyle w:val="xmltlo"/>
        <w:pBdr>
          <w:top w:val="single" w:sz="4" w:space="1" w:color="000000"/>
          <w:bottom w:val="single" w:sz="4" w:space="1" w:color="000000"/>
        </w:pBdr>
        <w:shd w:val="clear" w:color="auto" w:fill="F5F5FF"/>
        <w:rPr>
          <w:lang w:val="en-GB"/>
        </w:rPr>
      </w:pPr>
      <w:bookmarkStart w:id="30" w:name="_Hlk499739078"/>
      <w:r>
        <w:rPr>
          <w:lang w:val="en-GB"/>
        </w:rPr>
        <w:t>import org.xdef.sys.ArrayReporter;</w:t>
      </w:r>
    </w:p>
    <w:p w14:paraId="35053B46"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24BFBFF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6B34A19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5D286B3C" w14:textId="77777777" w:rsidR="005B6A51" w:rsidRDefault="005B6A51">
      <w:pPr>
        <w:pStyle w:val="xmltlo"/>
        <w:pBdr>
          <w:top w:val="single" w:sz="4" w:space="1" w:color="000000"/>
          <w:bottom w:val="single" w:sz="4" w:space="1" w:color="000000"/>
        </w:pBdr>
        <w:shd w:val="clear" w:color="auto" w:fill="F5F5FF"/>
        <w:rPr>
          <w:lang w:val="en-GB"/>
        </w:rPr>
      </w:pPr>
    </w:p>
    <w:p w14:paraId="72A6B1FD"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Orders2 {</w:t>
      </w:r>
    </w:p>
    <w:p w14:paraId="000724E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r>
        <w:rPr>
          <w:lang w:val="en-GB"/>
        </w:rPr>
        <w:tab/>
      </w:r>
    </w:p>
    <w:p w14:paraId="2D1FA4A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w:t>
      </w:r>
      <w:r w:rsidR="0019342B">
        <w:rPr>
          <w:lang w:val="en-GB"/>
        </w:rPr>
        <w:t>X-definition</w:t>
      </w:r>
      <w:r>
        <w:rPr>
          <w:lang w:val="en-GB"/>
        </w:rPr>
        <w:t xml:space="preserve"> to XDPool</w:t>
      </w:r>
    </w:p>
    <w:p w14:paraId="31FBB83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XDFactory.compileXD(null, "src/task2/Orders2.xdef");</w:t>
      </w:r>
    </w:p>
    <w:p w14:paraId="20D6E389" w14:textId="77777777" w:rsidR="005B6A51" w:rsidRDefault="005B6A51">
      <w:pPr>
        <w:pStyle w:val="xmltlo"/>
        <w:pBdr>
          <w:top w:val="single" w:sz="4" w:space="1" w:color="000000"/>
          <w:bottom w:val="single" w:sz="4" w:space="1" w:color="000000"/>
        </w:pBdr>
        <w:shd w:val="clear" w:color="auto" w:fill="F5F5FF"/>
        <w:rPr>
          <w:lang w:val="en-GB"/>
        </w:rPr>
      </w:pPr>
    </w:p>
    <w:p w14:paraId="6EE3B22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30370CB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xpool.createXDDocument("Orders");</w:t>
      </w:r>
    </w:p>
    <w:p w14:paraId="4AEE998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3E847E8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Set external variables</w:t>
      </w:r>
    </w:p>
    <w:p w14:paraId="7BF5BFA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xdoc.setVariable("outFile", "task2/output/Orders.xml");</w:t>
      </w:r>
    </w:p>
    <w:p w14:paraId="1DC64AA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xdoc.setVariable("errFile", "task2/errors/Orders_err.xml");</w:t>
      </w:r>
    </w:p>
    <w:p w14:paraId="5B29B7C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6A7B934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21CEB42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11E3464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570C6F3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task2/input/Order_err.xml)</w:t>
      </w:r>
    </w:p>
    <w:p w14:paraId="1313146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xdoc.xparse("task2/input/Orders.xml", reporter);</w:t>
      </w:r>
    </w:p>
    <w:p w14:paraId="5E038112" w14:textId="77777777" w:rsidR="005B6A51" w:rsidRDefault="005B6A51">
      <w:pPr>
        <w:pStyle w:val="xmltlo"/>
        <w:pBdr>
          <w:top w:val="single" w:sz="4" w:space="1" w:color="000000"/>
          <w:bottom w:val="single" w:sz="4" w:space="1" w:color="000000"/>
        </w:pBdr>
        <w:shd w:val="clear" w:color="auto" w:fill="F5F5FF"/>
        <w:rPr>
          <w:lang w:val="en-GB"/>
        </w:rPr>
      </w:pPr>
    </w:p>
    <w:p w14:paraId="477B89D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Throw an exception if unexpected errors </w:t>
      </w:r>
      <w:r w:rsidR="003B2568">
        <w:rPr>
          <w:lang w:val="en-GB"/>
        </w:rPr>
        <w:t xml:space="preserve">are </w:t>
      </w:r>
      <w:r>
        <w:rPr>
          <w:lang w:val="en-GB"/>
        </w:rPr>
        <w:t>detected</w:t>
      </w:r>
    </w:p>
    <w:p w14:paraId="696327E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reporter.checkAndThrowErrors();</w:t>
      </w:r>
    </w:p>
    <w:p w14:paraId="1BFF01B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p>
    <w:p w14:paraId="20F0BA4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reported errors</w:t>
      </w:r>
    </w:p>
    <w:p w14:paraId="4E27A4A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(xdoc.getVariable("errCount").intValue() != 0) {</w:t>
      </w:r>
    </w:p>
    <w:p w14:paraId="61E4EA4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25FD259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7B983D1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1A6B90E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2BA23AE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bookmarkEnd w:id="30"/>
    </w:p>
    <w:p w14:paraId="09BA2249"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44C1FBBF" w14:textId="77777777" w:rsidR="005B6A51" w:rsidRDefault="005B6A51">
      <w:pPr>
        <w:pStyle w:val="Heading3"/>
        <w:rPr>
          <w:lang w:val="en-GB"/>
        </w:rPr>
      </w:pPr>
      <w:bookmarkStart w:id="31" w:name="_Toc211535473"/>
      <w:r>
        <w:rPr>
          <w:lang w:val="en-GB"/>
        </w:rPr>
        <w:t>Variant 3: Using the external Java methods</w:t>
      </w:r>
      <w:bookmarkEnd w:id="31"/>
    </w:p>
    <w:p w14:paraId="60E3B530" w14:textId="77777777" w:rsidR="005B6A51" w:rsidRDefault="005B6A51">
      <w:pPr>
        <w:pStyle w:val="Odstavec"/>
        <w:rPr>
          <w:rFonts w:cs="Calibri"/>
          <w:lang w:val="en-GB"/>
        </w:rPr>
      </w:pPr>
      <w:r>
        <w:rPr>
          <w:rFonts w:cs="Calibri"/>
          <w:lang w:val="en-GB"/>
        </w:rPr>
        <w:t xml:space="preserve">In this </w:t>
      </w:r>
      <w:r>
        <w:rPr>
          <w:lang w:val="en-GB"/>
        </w:rPr>
        <w:t>variant</w:t>
      </w:r>
      <w:r>
        <w:rPr>
          <w:rFonts w:cs="Calibri"/>
          <w:lang w:val="en-GB"/>
        </w:rPr>
        <w:t xml:space="preserve">, we will again show the possibility </w:t>
      </w:r>
      <w:r w:rsidR="001542EA">
        <w:rPr>
          <w:rFonts w:cs="Calibri"/>
          <w:lang w:val="en-GB"/>
        </w:rPr>
        <w:t>of dividing</w:t>
      </w:r>
      <w:r>
        <w:rPr>
          <w:rFonts w:cs="Calibri"/>
          <w:lang w:val="en-GB"/>
        </w:rPr>
        <w:t xml:space="preserve"> the output into two files</w:t>
      </w:r>
      <w:r>
        <w:rPr>
          <w:lang w:val="en-GB"/>
        </w:rPr>
        <w:t>. In the first</w:t>
      </w:r>
      <w:r>
        <w:rPr>
          <w:rFonts w:cs="Calibri"/>
          <w:lang w:val="en-GB"/>
        </w:rPr>
        <w:t xml:space="preserve"> one, we will write only the correct orders</w:t>
      </w:r>
      <w:r w:rsidR="003B2568">
        <w:rPr>
          <w:rFonts w:cs="Calibri"/>
          <w:lang w:val="en-GB"/>
        </w:rPr>
        <w:t>,</w:t>
      </w:r>
      <w:r>
        <w:rPr>
          <w:rFonts w:cs="Calibri"/>
          <w:lang w:val="en-GB"/>
        </w:rPr>
        <w:t xml:space="preserve"> and in the other, we will write the wrong ones. We will also demonstrate a more complex use of external methods and a connected user object, in which we have programmed the methods from the previous sample using the external methods in Java.</w:t>
      </w:r>
    </w:p>
    <w:p w14:paraId="1AAAD45F" w14:textId="77777777" w:rsidR="005B6A51" w:rsidRDefault="0019342B">
      <w:pPr>
        <w:pStyle w:val="Odstavec"/>
        <w:rPr>
          <w:rFonts w:cs="Calibri"/>
          <w:lang w:val="en-GB"/>
        </w:rPr>
      </w:pPr>
      <w:r>
        <w:rPr>
          <w:rFonts w:cs="Calibri"/>
          <w:lang w:val="en-GB"/>
        </w:rPr>
        <w:t>X-definition</w:t>
      </w:r>
      <w:r w:rsidR="005B6A51">
        <w:rPr>
          <w:rFonts w:cs="Calibri"/>
          <w:lang w:val="en-GB"/>
        </w:rPr>
        <w:t xml:space="preserve"> records the output object and reports errors using methods that are programmed in the external class.</w:t>
      </w:r>
    </w:p>
    <w:p w14:paraId="26A20380" w14:textId="77777777" w:rsidR="005B6A51" w:rsidRDefault="0019342B">
      <w:pPr>
        <w:pStyle w:val="Odstavec"/>
        <w:keepNext/>
        <w:spacing w:after="60"/>
        <w:rPr>
          <w:i/>
          <w:lang w:val="en-GB"/>
        </w:rPr>
      </w:pPr>
      <w:r>
        <w:rPr>
          <w:i/>
          <w:lang w:val="en-GB"/>
        </w:rPr>
        <w:t>X-definition</w:t>
      </w:r>
      <w:r w:rsidR="005B6A51">
        <w:rPr>
          <w:rFonts w:eastAsia="Calibri"/>
          <w:i/>
          <w:lang w:val="en-GB"/>
        </w:rPr>
        <w:t xml:space="preserve"> </w:t>
      </w:r>
      <w:r w:rsidR="005B6A51">
        <w:rPr>
          <w:i/>
          <w:lang w:val="en-GB"/>
        </w:rPr>
        <w:t>(</w:t>
      </w:r>
      <w:r w:rsidR="005B6A51">
        <w:rPr>
          <w:rFonts w:eastAsia="Calibri"/>
          <w:i/>
          <w:lang w:val="en-GB"/>
        </w:rPr>
        <w:t>“</w:t>
      </w:r>
      <w:r w:rsidR="005B6A51">
        <w:rPr>
          <w:i/>
          <w:lang w:val="en-GB"/>
        </w:rPr>
        <w:t>src/task2/Orders3.xdef</w:t>
      </w:r>
      <w:r w:rsidR="005B6A51">
        <w:rPr>
          <w:rFonts w:eastAsia="Calibri"/>
          <w:i/>
          <w:lang w:val="en-GB"/>
        </w:rPr>
        <w:t>”</w:t>
      </w:r>
      <w:r w:rsidR="005B6A51">
        <w:rPr>
          <w:i/>
          <w:lang w:val="en-GB"/>
        </w:rPr>
        <w:t>):</w:t>
      </w:r>
    </w:p>
    <w:p w14:paraId="306D07D0" w14:textId="77777777" w:rsidR="005B6A51" w:rsidRDefault="005B6A51">
      <w:pPr>
        <w:pStyle w:val="xmlhlava"/>
        <w:pBdr>
          <w:bottom w:val="single" w:sz="4" w:space="1" w:color="000000"/>
        </w:pBdr>
        <w:shd w:val="clear" w:color="auto" w:fill="FFFFF0"/>
        <w:spacing w:before="0"/>
        <w:rPr>
          <w:lang w:val="en-GB"/>
        </w:rPr>
      </w:pPr>
      <w:r>
        <w:rPr>
          <w:lang w:val="en-GB"/>
        </w:rPr>
        <w:t>&lt;xd:def</w:t>
      </w:r>
      <w:r>
        <w:rPr>
          <w:rFonts w:eastAsia="Courier New"/>
          <w:lang w:val="en-GB"/>
        </w:rPr>
        <w:t xml:space="preserve"> </w:t>
      </w:r>
      <w:r>
        <w:rPr>
          <w:lang w:val="en-GB"/>
        </w:rPr>
        <w:t>xmlns:xd="http://www.xdef.org/xdef/4.2" name="Orders"</w:t>
      </w:r>
      <w:r>
        <w:rPr>
          <w:rFonts w:eastAsia="Courier New"/>
          <w:lang w:val="en-GB"/>
        </w:rPr>
        <w:t xml:space="preserve"> </w:t>
      </w:r>
      <w:r>
        <w:rPr>
          <w:lang w:val="en-GB"/>
        </w:rPr>
        <w:t>root="Orders"&gt;</w:t>
      </w:r>
    </w:p>
    <w:p w14:paraId="61D186E2" w14:textId="77777777" w:rsidR="005B6A51" w:rsidRDefault="005B6A51">
      <w:pPr>
        <w:pStyle w:val="xmltlo"/>
        <w:pBdr>
          <w:top w:val="single" w:sz="4" w:space="1" w:color="000000"/>
          <w:bottom w:val="single" w:sz="4" w:space="1" w:color="000000"/>
        </w:pBdr>
        <w:shd w:val="clear" w:color="auto" w:fill="FFFFF0"/>
        <w:rPr>
          <w:lang w:val="en-GB"/>
        </w:rPr>
      </w:pPr>
    </w:p>
    <w:p w14:paraId="3E308184" w14:textId="77777777" w:rsidR="005B6A51" w:rsidRDefault="005B6A51">
      <w:pPr>
        <w:pStyle w:val="xmltlo"/>
        <w:pBdr>
          <w:top w:val="single" w:sz="4" w:space="1" w:color="000000"/>
          <w:bottom w:val="single" w:sz="4" w:space="1" w:color="000000"/>
        </w:pBdr>
        <w:shd w:val="clear" w:color="auto" w:fill="FFFFF0"/>
        <w:rPr>
          <w:lang w:val="en-GB"/>
        </w:rPr>
      </w:pPr>
      <w:bookmarkStart w:id="32" w:name="_Hlk499739527"/>
      <w:r>
        <w:rPr>
          <w:lang w:val="en-GB"/>
        </w:rPr>
        <w:t>&lt;xd:declaration&gt;</w:t>
      </w:r>
    </w:p>
    <w:p w14:paraId="65E570A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method void task2.Orders3ext.writeOrder(XXNode);</w:t>
      </w:r>
    </w:p>
    <w:p w14:paraId="2E1EBBD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method void task2.Orders3ext.err(XXNode, long);</w:t>
      </w:r>
    </w:p>
    <w:p w14:paraId="6C19CBEC"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34B1173E" w14:textId="77777777" w:rsidR="005B6A51" w:rsidRDefault="005B6A51">
      <w:pPr>
        <w:pStyle w:val="xmltlo"/>
        <w:pBdr>
          <w:top w:val="single" w:sz="4" w:space="1" w:color="000000"/>
          <w:bottom w:val="single" w:sz="4" w:space="1" w:color="000000"/>
        </w:pBdr>
        <w:shd w:val="clear" w:color="auto" w:fill="FFFFF0"/>
        <w:rPr>
          <w:lang w:val="en-GB"/>
        </w:rPr>
      </w:pPr>
    </w:p>
    <w:p w14:paraId="08D57EC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&lt;Orders id="num(9); onFalse err(0)"&gt;</w:t>
      </w:r>
    </w:p>
    <w:p w14:paraId="016CE57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 xd:script="occurs +; onAbsence err(0); finally writeOrder(); forget"</w:t>
      </w:r>
    </w:p>
    <w:p w14:paraId="49ACE6C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Number="int; onFalse err(1); onAbsence err(2);"</w:t>
      </w:r>
    </w:p>
    <w:p w14:paraId="091DDEC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CustomerCode="string; onAbsence err(3);"&gt;</w:t>
      </w:r>
    </w:p>
    <w:p w14:paraId="59F9052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 xd:script="onAbsence err(11);"&gt;</w:t>
      </w:r>
    </w:p>
    <w:p w14:paraId="4146DF1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Street="string(2,100); onFalse err(12); onAbsence err(13);"</w:t>
      </w:r>
    </w:p>
    <w:p w14:paraId="56E8505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House="int(1,9999); onFalse err(14); onAbsence err(15);"</w:t>
      </w:r>
    </w:p>
    <w:p w14:paraId="295FDAA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City="string(2,100); onFalse err(16); onAbsence err(17);"</w:t>
      </w:r>
    </w:p>
    <w:p w14:paraId="5D54DEFC" w14:textId="77777777" w:rsidR="005B6A51" w:rsidRDefault="005B6A51">
      <w:pPr>
        <w:pStyle w:val="xmltlo"/>
        <w:pBdr>
          <w:top w:val="single" w:sz="4" w:space="1" w:color="000000"/>
          <w:bottom w:val="single" w:sz="4" w:space="1" w:color="000000"/>
        </w:pBdr>
        <w:shd w:val="clear" w:color="auto" w:fill="FFFFF0"/>
        <w:rPr>
          <w:lang w:val="en-GB"/>
        </w:rPr>
      </w:pPr>
      <w:r>
        <w:rPr>
          <w:lang w:val="en-GB"/>
        </w:rPr>
        <w:lastRenderedPageBreak/>
        <w:t xml:space="preserve">          ZIP="num(5); onFalse err(18); onAbsence err(19);"/&gt;</w:t>
      </w:r>
    </w:p>
    <w:p w14:paraId="1BFB55F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141DDE9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xd:script="occurs 1..10; onAbsence err(21); onExcess err(22)"</w:t>
      </w:r>
    </w:p>
    <w:p w14:paraId="58F0217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ProductCode="num(4); onFalse err(23); onAbsence err(24)"</w:t>
      </w:r>
    </w:p>
    <w:p w14:paraId="0F4196D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Quantity="int(1,1000); onFalse err(25); onAbsence err(26)"/&gt;</w:t>
      </w:r>
      <w:r>
        <w:rPr>
          <w:lang w:val="en-GB"/>
        </w:rPr>
        <w:tab/>
      </w:r>
      <w:r>
        <w:rPr>
          <w:lang w:val="en-GB"/>
        </w:rPr>
        <w:tab/>
      </w:r>
    </w:p>
    <w:p w14:paraId="6243CB0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&lt;/Order&gt;</w:t>
      </w:r>
    </w:p>
    <w:p w14:paraId="5DD0DC7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&lt;/Orders&gt;</w:t>
      </w:r>
    </w:p>
    <w:p w14:paraId="30A63338"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bookmarkEnd w:id="32"/>
    </w:p>
    <w:p w14:paraId="7307C674" w14:textId="77777777" w:rsidR="005B6A51" w:rsidRDefault="005B6A51">
      <w:pPr>
        <w:pStyle w:val="Odstavec"/>
        <w:rPr>
          <w:rFonts w:cs="Calibri"/>
          <w:lang w:val="en-GB"/>
        </w:rPr>
      </w:pPr>
      <w:r>
        <w:rPr>
          <w:lang w:val="en-GB"/>
        </w:rPr>
        <w:t>Instead</w:t>
      </w:r>
      <w:r>
        <w:rPr>
          <w:rFonts w:cs="Calibri"/>
          <w:lang w:val="en-GB"/>
        </w:rPr>
        <w:t xml:space="preserve"> of setting a continuous write of the processed document into the output file, we will write the processed elements using the "writeOrder" method in the external "Order3ext" class. The external class instance is stored in the "writer" variable and attached using the "setUserObject" method to the XDDocument object. Eventually, we </w:t>
      </w:r>
      <w:r>
        <w:rPr>
          <w:lang w:val="en-GB"/>
        </w:rPr>
        <w:t>finalize the process by the</w:t>
      </w:r>
      <w:r>
        <w:rPr>
          <w:rFonts w:cs="Calibri"/>
          <w:lang w:val="en-GB"/>
        </w:rPr>
        <w:t xml:space="preserve"> "closeAll" method, which terminates the writing to both the output file and the error file. We do not prepare the reporter this time</w:t>
      </w:r>
      <w:r w:rsidR="003B2568">
        <w:rPr>
          <w:rFonts w:cs="Calibri"/>
          <w:lang w:val="en-GB"/>
        </w:rPr>
        <w:t>,</w:t>
      </w:r>
      <w:r>
        <w:rPr>
          <w:rFonts w:cs="Calibri"/>
          <w:lang w:val="en-GB"/>
        </w:rPr>
        <w:t xml:space="preserve"> and we instead set null as the second parameter of the "xparse" method. Therefore, when an error occurs, which is not processed explicitly by the </w:t>
      </w:r>
      <w:r w:rsidR="0019342B">
        <w:rPr>
          <w:rFonts w:cs="Calibri"/>
          <w:lang w:val="en-GB"/>
        </w:rPr>
        <w:t>X-script</w:t>
      </w:r>
      <w:r w:rsidR="003B2568">
        <w:rPr>
          <w:rFonts w:cs="Calibri"/>
          <w:lang w:val="en-GB"/>
        </w:rPr>
        <w:t>,</w:t>
      </w:r>
      <w:r>
        <w:rPr>
          <w:rFonts w:cs="Calibri"/>
          <w:lang w:val="en-GB"/>
        </w:rPr>
        <w:t xml:space="preserve"> the program throws a RuntimeException. </w:t>
      </w:r>
    </w:p>
    <w:p w14:paraId="0C554B8D" w14:textId="77777777" w:rsidR="005B6A51" w:rsidRDefault="005B6A51">
      <w:pPr>
        <w:pStyle w:val="Odstavec"/>
        <w:rPr>
          <w:rFonts w:cs="Calibri"/>
          <w:lang w:val="en-GB"/>
        </w:rPr>
      </w:pPr>
      <w:r>
        <w:rPr>
          <w:rFonts w:cs="Calibri"/>
          <w:lang w:val="en-GB"/>
        </w:rPr>
        <w:t xml:space="preserve">If no exception is </w:t>
      </w:r>
      <w:r>
        <w:rPr>
          <w:lang w:val="en-GB"/>
        </w:rPr>
        <w:t>thrown</w:t>
      </w:r>
      <w:r w:rsidR="003B2568">
        <w:rPr>
          <w:lang w:val="en-GB"/>
        </w:rPr>
        <w:t>,</w:t>
      </w:r>
      <w:r>
        <w:rPr>
          <w:rFonts w:cs="Calibri"/>
          <w:lang w:val="en-GB"/>
        </w:rPr>
        <w:t xml:space="preserve"> we close the files (by the command "writer.closeAll ();") which we created and </w:t>
      </w:r>
      <w:r>
        <w:rPr>
          <w:lang w:val="en-GB"/>
        </w:rPr>
        <w:t>check if there are any</w:t>
      </w:r>
      <w:r>
        <w:rPr>
          <w:rFonts w:cs="Calibri"/>
          <w:lang w:val="en-GB"/>
        </w:rPr>
        <w:t xml:space="preserve"> errors written by the user object (command "writeErrorsNumber()").</w:t>
      </w:r>
    </w:p>
    <w:p w14:paraId="3F4019FE" w14:textId="77777777" w:rsidR="005B6A51" w:rsidRDefault="005B6A51">
      <w:pPr>
        <w:pStyle w:val="Odstavec"/>
        <w:keepNext/>
        <w:spacing w:after="60"/>
        <w:rPr>
          <w:i/>
          <w:lang w:val="en-GB"/>
        </w:rPr>
      </w:pPr>
      <w:r>
        <w:rPr>
          <w:i/>
          <w:lang w:val="en-GB"/>
        </w:rPr>
        <w:t>Program</w:t>
      </w:r>
      <w:r>
        <w:rPr>
          <w:rFonts w:eastAsia="Calibri"/>
          <w:i/>
          <w:lang w:val="en-GB"/>
        </w:rPr>
        <w:t xml:space="preserve"> „</w:t>
      </w:r>
      <w:r>
        <w:rPr>
          <w:i/>
          <w:lang w:val="en-GB"/>
        </w:rPr>
        <w:t>src/task2/Orders3.java</w:t>
      </w:r>
      <w:r>
        <w:rPr>
          <w:rFonts w:eastAsia="Calibri"/>
          <w:i/>
          <w:lang w:val="en-GB"/>
        </w:rPr>
        <w:t xml:space="preserve">“ </w:t>
      </w:r>
      <w:r>
        <w:rPr>
          <w:i/>
          <w:lang w:val="en-GB"/>
        </w:rPr>
        <w:t>:</w:t>
      </w:r>
    </w:p>
    <w:p w14:paraId="193200D7"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w:t>
      </w:r>
      <w:r>
        <w:rPr>
          <w:rFonts w:eastAsia="Courier New"/>
          <w:lang w:val="en-GB"/>
        </w:rPr>
        <w:t xml:space="preserve"> </w:t>
      </w:r>
      <w:r>
        <w:rPr>
          <w:lang w:val="en-GB"/>
        </w:rPr>
        <w:t>task2;</w:t>
      </w:r>
    </w:p>
    <w:p w14:paraId="2E56EA3C" w14:textId="77777777" w:rsidR="005B6A51" w:rsidRDefault="005B6A51">
      <w:pPr>
        <w:pStyle w:val="xmltlo"/>
        <w:pBdr>
          <w:top w:val="single" w:sz="4" w:space="1" w:color="000000"/>
          <w:bottom w:val="single" w:sz="4" w:space="1" w:color="000000"/>
        </w:pBdr>
        <w:shd w:val="clear" w:color="auto" w:fill="F5F5FF"/>
        <w:rPr>
          <w:lang w:val="en-GB"/>
        </w:rPr>
      </w:pPr>
    </w:p>
    <w:p w14:paraId="5764C721" w14:textId="77777777" w:rsidR="005B6A51" w:rsidRDefault="005B6A51">
      <w:pPr>
        <w:pStyle w:val="xmltlo"/>
        <w:pBdr>
          <w:top w:val="single" w:sz="4" w:space="1" w:color="000000"/>
          <w:bottom w:val="single" w:sz="4" w:space="1" w:color="000000"/>
        </w:pBdr>
        <w:shd w:val="clear" w:color="auto" w:fill="F5F5FF"/>
        <w:rPr>
          <w:lang w:val="en-GB"/>
        </w:rPr>
      </w:pPr>
      <w:bookmarkStart w:id="33" w:name="_Hlk499739609"/>
      <w:r>
        <w:rPr>
          <w:lang w:val="en-GB"/>
        </w:rPr>
        <w:t>import org.xdef.XDDocument;</w:t>
      </w:r>
    </w:p>
    <w:p w14:paraId="503813D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125D99DD"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2BE471B4" w14:textId="77777777" w:rsidR="005B6A51" w:rsidRDefault="005B6A51">
      <w:pPr>
        <w:pStyle w:val="xmltlo"/>
        <w:pBdr>
          <w:top w:val="single" w:sz="4" w:space="1" w:color="000000"/>
          <w:bottom w:val="single" w:sz="4" w:space="1" w:color="000000"/>
        </w:pBdr>
        <w:shd w:val="clear" w:color="auto" w:fill="F5F5FF"/>
        <w:rPr>
          <w:lang w:val="en-GB"/>
        </w:rPr>
      </w:pPr>
    </w:p>
    <w:p w14:paraId="75EAC5A1"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Orders3 {</w:t>
      </w:r>
    </w:p>
    <w:p w14:paraId="4AAC970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r>
        <w:rPr>
          <w:lang w:val="en-GB"/>
        </w:rPr>
        <w:tab/>
      </w:r>
    </w:p>
    <w:p w14:paraId="5A2A531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w:t>
      </w:r>
      <w:r w:rsidR="0019342B">
        <w:rPr>
          <w:lang w:val="en-GB"/>
        </w:rPr>
        <w:t>X-definition</w:t>
      </w:r>
      <w:r>
        <w:rPr>
          <w:lang w:val="en-GB"/>
        </w:rPr>
        <w:t xml:space="preserve"> to XDPool</w:t>
      </w:r>
    </w:p>
    <w:p w14:paraId="24C25CA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XDFactory.compileXD(null, "src/task2/Orders3.xdef");</w:t>
      </w:r>
    </w:p>
    <w:p w14:paraId="4F68DDC3" w14:textId="77777777" w:rsidR="005B6A51" w:rsidRDefault="005B6A51">
      <w:pPr>
        <w:pStyle w:val="xmltlo"/>
        <w:pBdr>
          <w:top w:val="single" w:sz="4" w:space="1" w:color="000000"/>
          <w:bottom w:val="single" w:sz="4" w:space="1" w:color="000000"/>
        </w:pBdr>
        <w:shd w:val="clear" w:color="auto" w:fill="F5F5FF"/>
        <w:rPr>
          <w:lang w:val="en-GB"/>
        </w:rPr>
      </w:pPr>
    </w:p>
    <w:p w14:paraId="0510680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61743E8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xpool.createXDDocument("Orders");</w:t>
      </w:r>
    </w:p>
    <w:p w14:paraId="43903E73" w14:textId="77777777" w:rsidR="005B6A51" w:rsidRDefault="005B6A51">
      <w:pPr>
        <w:pStyle w:val="xmltlo"/>
        <w:pBdr>
          <w:top w:val="single" w:sz="4" w:space="1" w:color="000000"/>
          <w:bottom w:val="single" w:sz="4" w:space="1" w:color="000000"/>
        </w:pBdr>
        <w:shd w:val="clear" w:color="auto" w:fill="F5F5FF"/>
        <w:rPr>
          <w:lang w:val="en-GB"/>
        </w:rPr>
      </w:pPr>
    </w:p>
    <w:p w14:paraId="0FB8A77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Orders3ext</w:t>
      </w:r>
    </w:p>
    <w:p w14:paraId="39FCF9A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Orders3ext writer = new Orders3ext("task2/output/Orders.xml",</w:t>
      </w:r>
    </w:p>
    <w:p w14:paraId="3901BCA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"task2/errors/Orders_err.xml");</w:t>
      </w:r>
    </w:p>
    <w:p w14:paraId="12AF35B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xdoc.setUserObject(writer);</w:t>
      </w:r>
    </w:p>
    <w:p w14:paraId="66ACD8FD" w14:textId="77777777" w:rsidR="005B6A51" w:rsidRDefault="005B6A51">
      <w:pPr>
        <w:pStyle w:val="xmltlo"/>
        <w:pBdr>
          <w:top w:val="single" w:sz="4" w:space="1" w:color="000000"/>
          <w:bottom w:val="single" w:sz="4" w:space="1" w:color="000000"/>
        </w:pBdr>
        <w:shd w:val="clear" w:color="auto" w:fill="F5F5FF"/>
        <w:rPr>
          <w:lang w:val="en-GB"/>
        </w:rPr>
      </w:pPr>
    </w:p>
    <w:p w14:paraId="100D598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task2/input/Order_err.xml)</w:t>
      </w:r>
    </w:p>
    <w:p w14:paraId="6B2F331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xdoc.xparse("task2/input/Orders.xml", null);</w:t>
      </w:r>
    </w:p>
    <w:p w14:paraId="0CC76D38" w14:textId="77777777" w:rsidR="005B6A51" w:rsidRDefault="005B6A51">
      <w:pPr>
        <w:pStyle w:val="xmltlo"/>
        <w:pBdr>
          <w:top w:val="single" w:sz="4" w:space="1" w:color="000000"/>
          <w:bottom w:val="single" w:sz="4" w:space="1" w:color="000000"/>
        </w:pBdr>
        <w:shd w:val="clear" w:color="auto" w:fill="F5F5FF"/>
        <w:rPr>
          <w:lang w:val="en-GB"/>
        </w:rPr>
      </w:pPr>
    </w:p>
    <w:p w14:paraId="59B5C6F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Close all streams</w:t>
      </w:r>
    </w:p>
    <w:p w14:paraId="2DA013A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writer.closeAll();</w:t>
      </w:r>
    </w:p>
    <w:p w14:paraId="711FDB64" w14:textId="77777777" w:rsidR="005B6A51" w:rsidRDefault="005B6A51">
      <w:pPr>
        <w:pStyle w:val="xmltlo"/>
        <w:pBdr>
          <w:top w:val="single" w:sz="4" w:space="1" w:color="000000"/>
          <w:bottom w:val="single" w:sz="4" w:space="1" w:color="000000"/>
        </w:pBdr>
        <w:shd w:val="clear" w:color="auto" w:fill="F5F5FF"/>
        <w:rPr>
          <w:lang w:val="en-GB"/>
        </w:rPr>
      </w:pPr>
    </w:p>
    <w:p w14:paraId="6E307BB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(writer.errNum() != 0) {</w:t>
      </w:r>
    </w:p>
    <w:p w14:paraId="55072D5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0F643BC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1356FA5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0ACED7C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3C382CD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bookmarkEnd w:id="33"/>
    </w:p>
    <w:p w14:paraId="521D9F4E"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557553B1" w14:textId="77777777" w:rsidR="005B6A51" w:rsidRDefault="005B6A51">
      <w:pPr>
        <w:pStyle w:val="Odstavec"/>
        <w:rPr>
          <w:rFonts w:cs="Calibri"/>
          <w:lang w:val="en-GB"/>
        </w:rPr>
      </w:pPr>
      <w:r>
        <w:rPr>
          <w:rFonts w:cs="Calibri"/>
          <w:lang w:val="en-GB"/>
        </w:rPr>
        <w:t xml:space="preserve">The </w:t>
      </w:r>
      <w:r>
        <w:rPr>
          <w:lang w:val="en-GB"/>
        </w:rPr>
        <w:t>external</w:t>
      </w:r>
      <w:r>
        <w:rPr>
          <w:rFonts w:cs="Calibri"/>
          <w:lang w:val="en-GB"/>
        </w:rPr>
        <w:t xml:space="preserve"> class for continuous writing ensures that the correct order is written to the recorder in the "_outputWriter" variable and the error information in the variable "_errorWriter". The writer constructor is created when the first order or error information is written. When creating a recorder, you must first write to the stream the XML header and the start tag of the root element (element name and its attributes) using the "writeElementStart" method. The individual child elements are written using the "writeNode" method. In the end, we still have to write the root element's end tag by the "writeElementEnd" method (see the "closeAll" method in the Java source code.</w:t>
      </w:r>
    </w:p>
    <w:p w14:paraId="11189DC5" w14:textId="77777777" w:rsidR="005B6A51" w:rsidRDefault="005B6A51">
      <w:pPr>
        <w:pStyle w:val="Odstavec"/>
        <w:keepNext/>
        <w:spacing w:after="60"/>
        <w:rPr>
          <w:i/>
          <w:lang w:val="en-GB"/>
        </w:rPr>
      </w:pPr>
      <w:bookmarkStart w:id="34" w:name="_Hlk499739651"/>
      <w:r>
        <w:rPr>
          <w:rFonts w:eastAsia="Calibri"/>
          <w:i/>
          <w:lang w:val="en-GB"/>
        </w:rPr>
        <w:t xml:space="preserve">Java </w:t>
      </w:r>
      <w:r>
        <w:rPr>
          <w:i/>
          <w:lang w:val="en-GB"/>
        </w:rPr>
        <w:t>source</w:t>
      </w:r>
      <w:r>
        <w:rPr>
          <w:rFonts w:eastAsia="Calibri"/>
          <w:i/>
          <w:lang w:val="en-GB"/>
        </w:rPr>
        <w:t xml:space="preserve"> of the class with external methods ( „</w:t>
      </w:r>
      <w:r>
        <w:rPr>
          <w:i/>
          <w:lang w:val="en-GB"/>
        </w:rPr>
        <w:t>src/task2/Orders3ext.java</w:t>
      </w:r>
      <w:r>
        <w:rPr>
          <w:rFonts w:eastAsia="Calibri"/>
          <w:i/>
          <w:lang w:val="en-GB"/>
        </w:rPr>
        <w:t>“)</w:t>
      </w:r>
      <w:r>
        <w:rPr>
          <w:i/>
          <w:lang w:val="en-GB"/>
        </w:rPr>
        <w:t>:</w:t>
      </w:r>
    </w:p>
    <w:p w14:paraId="78695AB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task2;</w:t>
      </w:r>
    </w:p>
    <w:p w14:paraId="7CC9271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BEE9C9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org.xdef.sys.SPosition;</w:t>
      </w:r>
    </w:p>
    <w:p w14:paraId="1BFB107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org.xdef.xml.KXmlUtils;</w:t>
      </w:r>
    </w:p>
    <w:p w14:paraId="09B3B8D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org.xdef.xml.KXpathExpr;</w:t>
      </w:r>
    </w:p>
    <w:p w14:paraId="4EC6E38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org.xdef.XDFactory;</w:t>
      </w:r>
    </w:p>
    <w:p w14:paraId="3F1285B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org.xdef.XDXmlOutStream;</w:t>
      </w:r>
    </w:p>
    <w:p w14:paraId="44A0534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org.xdef.proc.XXNode;</w:t>
      </w:r>
    </w:p>
    <w:p w14:paraId="55A7EBE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java.io.IOException;</w:t>
      </w:r>
    </w:p>
    <w:p w14:paraId="2611518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javax.xml.xpath.XPathConstants;</w:t>
      </w:r>
    </w:p>
    <w:p w14:paraId="0171C81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org.w3c.dom.Document;</w:t>
      </w:r>
    </w:p>
    <w:p w14:paraId="0515F39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org.w3c.dom.Element;</w:t>
      </w:r>
    </w:p>
    <w:p w14:paraId="362EF4D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274EE8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public class Orders3ext {</w:t>
      </w:r>
    </w:p>
    <w:p w14:paraId="1AEE9D2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p>
    <w:p w14:paraId="4F0F0C2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final String _outputFile;</w:t>
      </w:r>
      <w:r>
        <w:rPr>
          <w:lang w:val="en-GB"/>
        </w:rPr>
        <w:tab/>
        <w:t>// Output file</w:t>
      </w:r>
    </w:p>
    <w:p w14:paraId="0F50FB4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final String _errorFile;</w:t>
      </w:r>
      <w:r>
        <w:rPr>
          <w:lang w:val="en-GB"/>
        </w:rPr>
        <w:tab/>
        <w:t>// Error file</w:t>
      </w:r>
    </w:p>
    <w:p w14:paraId="30C36E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XDXmlOutStream _outputWriter;</w:t>
      </w:r>
      <w:r>
        <w:rPr>
          <w:lang w:val="en-GB"/>
        </w:rPr>
        <w:tab/>
        <w:t>// writer for output</w:t>
      </w:r>
    </w:p>
    <w:p w14:paraId="5478396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XDXmlOutStream _errorWriter;</w:t>
      </w:r>
      <w:r>
        <w:rPr>
          <w:lang w:val="en-GB"/>
        </w:rPr>
        <w:tab/>
        <w:t>// writer for errors</w:t>
      </w:r>
    </w:p>
    <w:p w14:paraId="233E3A1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Document _errorDoc;</w:t>
      </w:r>
      <w:r>
        <w:rPr>
          <w:lang w:val="en-GB"/>
        </w:rPr>
        <w:tab/>
      </w:r>
      <w:r>
        <w:rPr>
          <w:lang w:val="en-GB"/>
        </w:rPr>
        <w:tab/>
        <w:t>// XML document with errors</w:t>
      </w:r>
    </w:p>
    <w:p w14:paraId="25478E3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Document _objDoc;</w:t>
      </w:r>
      <w:r>
        <w:rPr>
          <w:lang w:val="en-GB"/>
        </w:rPr>
        <w:tab/>
      </w:r>
      <w:r>
        <w:rPr>
          <w:lang w:val="en-GB"/>
        </w:rPr>
        <w:tab/>
        <w:t>// XML document with orders</w:t>
      </w:r>
    </w:p>
    <w:p w14:paraId="452802F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final KXpathExpr _xpath;</w:t>
      </w:r>
      <w:r>
        <w:rPr>
          <w:lang w:val="en-GB"/>
        </w:rPr>
        <w:tab/>
        <w:t>// prepared xpath expression</w:t>
      </w:r>
    </w:p>
    <w:p w14:paraId="2B05900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int _errCount;</w:t>
      </w:r>
      <w:r>
        <w:rPr>
          <w:lang w:val="en-GB"/>
        </w:rPr>
        <w:tab/>
      </w:r>
      <w:r>
        <w:rPr>
          <w:lang w:val="en-GB"/>
        </w:rPr>
        <w:tab/>
      </w:r>
      <w:r>
        <w:rPr>
          <w:lang w:val="en-GB"/>
        </w:rPr>
        <w:tab/>
        <w:t>// error counter</w:t>
      </w:r>
    </w:p>
    <w:p w14:paraId="0F73F48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int _errCountOld;</w:t>
      </w:r>
      <w:r>
        <w:rPr>
          <w:lang w:val="en-GB"/>
        </w:rPr>
        <w:tab/>
      </w:r>
      <w:r>
        <w:rPr>
          <w:lang w:val="en-GB"/>
        </w:rPr>
        <w:tab/>
        <w:t>// previous value of the error counter</w:t>
      </w:r>
    </w:p>
    <w:p w14:paraId="6E79970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int _count;</w:t>
      </w:r>
      <w:r>
        <w:rPr>
          <w:lang w:val="en-GB"/>
        </w:rPr>
        <w:tab/>
      </w:r>
      <w:r>
        <w:rPr>
          <w:lang w:val="en-GB"/>
        </w:rPr>
        <w:tab/>
      </w:r>
      <w:r>
        <w:rPr>
          <w:lang w:val="en-GB"/>
        </w:rPr>
        <w:tab/>
        <w:t>// counter of correct orders</w:t>
      </w:r>
    </w:p>
    <w:p w14:paraId="49A4685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p>
    <w:p w14:paraId="4342FE3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 Create an instance of this class.</w:t>
      </w:r>
    </w:p>
    <w:p w14:paraId="7C1F311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Orders3ext(String outputFile, String errorFile) throws IOException {</w:t>
      </w:r>
    </w:p>
    <w:p w14:paraId="53AB002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_outputFile = outputFile; // output file name.</w:t>
      </w:r>
    </w:p>
    <w:p w14:paraId="6232501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_errorFile = errorFile; // error file name.</w:t>
      </w:r>
    </w:p>
    <w:p w14:paraId="3F37F78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writers will be created when an item to be written occurs</w:t>
      </w:r>
    </w:p>
    <w:p w14:paraId="611F8FB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xml:space="preserve">_errorWriter = _outputWriter = null; </w:t>
      </w:r>
    </w:p>
    <w:p w14:paraId="12DA517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Prepare XPath expression to get customer code from an order</w:t>
      </w:r>
    </w:p>
    <w:p w14:paraId="5C748CE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Because of the command "forget</w:t>
      </w:r>
      <w:r w:rsidR="003B2568">
        <w:rPr>
          <w:lang w:val="en-GB"/>
        </w:rPr>
        <w:t>,</w:t>
      </w:r>
      <w:r>
        <w:rPr>
          <w:lang w:val="en-GB"/>
        </w:rPr>
        <w:t>" it will be in the processed document</w:t>
      </w:r>
    </w:p>
    <w:p w14:paraId="7E4EAD7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only one (the processed) order.</w:t>
      </w:r>
    </w:p>
    <w:p w14:paraId="2B60D05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This XPath expression will be executed when an error item is generated.</w:t>
      </w:r>
    </w:p>
    <w:p w14:paraId="3C25A96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_xpath = new KXpathExpr("/Orders/Order[1]/@KodZakaznika");</w:t>
      </w:r>
    </w:p>
    <w:p w14:paraId="0BE050F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Clear counters</w:t>
      </w:r>
    </w:p>
    <w:p w14:paraId="378F2CA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_errCount = _errCountOld = _count = 0;</w:t>
      </w:r>
    </w:p>
    <w:p w14:paraId="0AB11ED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47F8267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p>
    <w:p w14:paraId="15E7BA2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 Write the order (only if no error was reported</w:t>
      </w:r>
    </w:p>
    <w:p w14:paraId="75DE5D9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void writeOrder(XXNode xnode) {</w:t>
      </w:r>
    </w:p>
    <w:p w14:paraId="6EB92C6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Get "User object" (i.e.</w:t>
      </w:r>
      <w:r w:rsidR="003B2568">
        <w:rPr>
          <w:lang w:val="en-GB"/>
        </w:rPr>
        <w:t>,</w:t>
      </w:r>
      <w:r>
        <w:rPr>
          <w:lang w:val="en-GB"/>
        </w:rPr>
        <w:t xml:space="preserve"> the instance of this class).</w:t>
      </w:r>
    </w:p>
    <w:p w14:paraId="50E8DD8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Orders3ext x = (Orders3ext) xnode.getUserObject();</w:t>
      </w:r>
    </w:p>
    <w:p w14:paraId="108879B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if (x._errCount != x._errCountOld) { // an error was reported?</w:t>
      </w:r>
    </w:p>
    <w:p w14:paraId="5EB20EE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set the old error counter (i.e.</w:t>
      </w:r>
      <w:r w:rsidR="003B2568">
        <w:rPr>
          <w:lang w:val="en-GB"/>
        </w:rPr>
        <w:t>,</w:t>
      </w:r>
      <w:r>
        <w:rPr>
          <w:lang w:val="en-GB"/>
        </w:rPr>
        <w:t xml:space="preserve"> no errors reported for the next item)</w:t>
      </w:r>
    </w:p>
    <w:p w14:paraId="6FF1F72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xml:space="preserve">x._errCountOld = x._errCount; </w:t>
      </w:r>
    </w:p>
    <w:p w14:paraId="30A3611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else {</w:t>
      </w:r>
    </w:p>
    <w:p w14:paraId="06D0ABF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No error reported, so write the order of the result.</w:t>
      </w:r>
    </w:p>
    <w:p w14:paraId="0E61D8D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Element el = xnode.getElement();</w:t>
      </w:r>
    </w:p>
    <w:p w14:paraId="5AC81C6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if (x._count == 0) { // check if nothing was written yet</w:t>
      </w:r>
    </w:p>
    <w:p w14:paraId="49F657A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Create a writer and insert the XML header and the root element</w:t>
      </w:r>
    </w:p>
    <w:p w14:paraId="0A8DC9B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try {</w:t>
      </w:r>
    </w:p>
    <w:p w14:paraId="7C80F4E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Pr>
          <w:lang w:val="en-GB"/>
        </w:rPr>
        <w:tab/>
        <w:t>x._outputWriter =</w:t>
      </w:r>
    </w:p>
    <w:p w14:paraId="7A3F55C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 xml:space="preserve"> </w:t>
      </w:r>
      <w:r>
        <w:rPr>
          <w:lang w:val="en-GB"/>
        </w:rPr>
        <w:tab/>
      </w:r>
      <w:r>
        <w:rPr>
          <w:lang w:val="en-GB"/>
        </w:rPr>
        <w:tab/>
      </w:r>
      <w:r>
        <w:rPr>
          <w:lang w:val="en-GB"/>
        </w:rPr>
        <w:tab/>
      </w:r>
      <w:r>
        <w:rPr>
          <w:lang w:val="en-GB"/>
        </w:rPr>
        <w:tab/>
      </w:r>
      <w:r>
        <w:rPr>
          <w:lang w:val="en-GB"/>
        </w:rPr>
        <w:tab/>
      </w:r>
      <w:r>
        <w:rPr>
          <w:lang w:val="en-GB"/>
        </w:rPr>
        <w:tab/>
        <w:t>XDFactory.createXDXmlOutStream(x._outputFile,</w:t>
      </w:r>
    </w:p>
    <w:p w14:paraId="6ACB48E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Pr>
          <w:lang w:val="en-GB"/>
        </w:rPr>
        <w:tab/>
      </w:r>
      <w:r>
        <w:rPr>
          <w:lang w:val="en-GB"/>
        </w:rPr>
        <w:tab/>
        <w:t>"windows-1250", true);</w:t>
      </w:r>
    </w:p>
    <w:p w14:paraId="13B89F0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catch (IOException ex) {</w:t>
      </w:r>
    </w:p>
    <w:p w14:paraId="2CB8E88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Pr>
          <w:lang w:val="en-GB"/>
        </w:rPr>
        <w:tab/>
        <w:t>throw new RuntimeException(ex.getMessage());</w:t>
      </w:r>
    </w:p>
    <w:p w14:paraId="4CBCF32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w:t>
      </w:r>
    </w:p>
    <w:p w14:paraId="07C9324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x._objDoc = el.getOwnerDocument();</w:t>
      </w:r>
    </w:p>
    <w:p w14:paraId="4C99B09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x._outputWriter.writeElementStart(x._objDoc.getDocumentElement());</w:t>
      </w:r>
    </w:p>
    <w:p w14:paraId="3F188DE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w:t>
      </w:r>
    </w:p>
    <w:p w14:paraId="2C09038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x._count++; // increase the counter of correct orders.</w:t>
      </w:r>
    </w:p>
    <w:p w14:paraId="70DA253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write the processed order</w:t>
      </w:r>
    </w:p>
    <w:p w14:paraId="7BD3A06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x._outputWriter.writeNode(el);</w:t>
      </w:r>
    </w:p>
    <w:p w14:paraId="00BC6F9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581209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47088FE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p>
    <w:p w14:paraId="2E846BA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 Create the writeOrder and set the variable "_error".</w:t>
      </w:r>
    </w:p>
    <w:p w14:paraId="2921BE8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void err(XXNode xnode, long code) {</w:t>
      </w:r>
    </w:p>
    <w:p w14:paraId="0E962B7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Get "User object" (i.e.</w:t>
      </w:r>
      <w:r w:rsidR="003B2568">
        <w:rPr>
          <w:lang w:val="en-GB"/>
        </w:rPr>
        <w:t>,</w:t>
      </w:r>
      <w:r>
        <w:rPr>
          <w:lang w:val="en-GB"/>
        </w:rPr>
        <w:t xml:space="preserve"> the instance of this class).</w:t>
      </w:r>
    </w:p>
    <w:p w14:paraId="320F1EF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Orders3ext x = (Orders3ext) xnode.getUserObject();</w:t>
      </w:r>
    </w:p>
    <w:p w14:paraId="0923F1A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Create the XML writer for errors (if it was not created yet)</w:t>
      </w:r>
    </w:p>
    <w:p w14:paraId="42FA5A2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if (x._errCount == 0) {</w:t>
      </w:r>
    </w:p>
    <w:p w14:paraId="1962474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try {</w:t>
      </w:r>
    </w:p>
    <w:p w14:paraId="6A54CA2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x._errorWriter = XDFactory.createXDXmlOutStream(x._errorFile,</w:t>
      </w:r>
    </w:p>
    <w:p w14:paraId="51DC1AD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Pr>
          <w:lang w:val="en-GB"/>
        </w:rPr>
        <w:tab/>
        <w:t>"windows-1250", true);</w:t>
      </w:r>
    </w:p>
    <w:p w14:paraId="03FDF6A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catch (IOException ex) {</w:t>
      </w:r>
    </w:p>
    <w:p w14:paraId="40EB607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throw new RuntimeException(ex.getMessage());</w:t>
      </w:r>
    </w:p>
    <w:p w14:paraId="20E1B21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w:t>
      </w:r>
    </w:p>
    <w:p w14:paraId="0D7A00E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x._errorDoc = KXmlUtils.newDocument(null,"Errors",null);</w:t>
      </w:r>
    </w:p>
    <w:p w14:paraId="1C81BB5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write the XML header and the root element.</w:t>
      </w:r>
    </w:p>
    <w:p w14:paraId="37FCEA7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x._errorWriter.writeElementStart(x._errorDoc.getDocumentElement());</w:t>
      </w:r>
    </w:p>
    <w:p w14:paraId="7CBCE7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760CB94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x._errCount++; // increase error counter</w:t>
      </w:r>
    </w:p>
    <w:p w14:paraId="612CF91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Create the element to be written.</w:t>
      </w:r>
    </w:p>
    <w:p w14:paraId="155BC90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Element el = x._errorDoc.createElement("Error");</w:t>
      </w:r>
    </w:p>
    <w:p w14:paraId="7D3C192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el.setAttribute("ErrorCode", String.valueOf(code));</w:t>
      </w:r>
    </w:p>
    <w:p w14:paraId="059E314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xml:space="preserve">String customer = </w:t>
      </w:r>
    </w:p>
    <w:p w14:paraId="20D4721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(String) x._xpath.evaluate(xnode.getElement(), XPathConstants.STRING);</w:t>
      </w:r>
    </w:p>
    <w:p w14:paraId="1129B04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el.setAttribute("Customer", customer);</w:t>
      </w:r>
    </w:p>
    <w:p w14:paraId="075C580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SPosition pos = xnode.getSPosition();</w:t>
      </w:r>
    </w:p>
    <w:p w14:paraId="7CAAD6C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el.setAttribute("Line", String.valueOf(pos.getLineNumber()));</w:t>
      </w:r>
    </w:p>
    <w:p w14:paraId="40FE1A8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el.setAttribute("Column", String.valueOf(pos.getColumnNumber()));</w:t>
      </w:r>
    </w:p>
    <w:p w14:paraId="6F4DB57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lastRenderedPageBreak/>
        <w:tab/>
      </w:r>
      <w:r>
        <w:rPr>
          <w:lang w:val="en-GB"/>
        </w:rPr>
        <w:tab/>
        <w:t>x._errorWriter.writeNode(el);</w:t>
      </w:r>
    </w:p>
    <w:p w14:paraId="1336938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2FC790D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p>
    <w:p w14:paraId="160B80C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 Get the number of errors</w:t>
      </w:r>
    </w:p>
    <w:p w14:paraId="5258773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int errNum() {return _errCount;}</w:t>
      </w:r>
    </w:p>
    <w:p w14:paraId="26E2247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p>
    <w:p w14:paraId="4C9CC40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 Close created files</w:t>
      </w:r>
    </w:p>
    <w:p w14:paraId="3518937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void closeAll() {</w:t>
      </w:r>
    </w:p>
    <w:p w14:paraId="0ADCFC3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close result output stream (if something was written)</w:t>
      </w:r>
    </w:p>
    <w:p w14:paraId="5AC3A8B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if (_outputWriter != null) {</w:t>
      </w:r>
    </w:p>
    <w:p w14:paraId="1F2D125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_outputWriter.closeStream(); // write root end tag and close the stream</w:t>
      </w:r>
    </w:p>
    <w:p w14:paraId="1F251F2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6E28A73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close error output stream (if something was written)</w:t>
      </w:r>
    </w:p>
    <w:p w14:paraId="28A465A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if (_errorWriter != null) {</w:t>
      </w:r>
    </w:p>
    <w:p w14:paraId="45DC0AF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_errorWriter.closeStream(); // write root end tag and close the stream</w:t>
      </w:r>
    </w:p>
    <w:p w14:paraId="259C622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7B6EE24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67ECF6F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08CB751E" w14:textId="77777777" w:rsidR="005B6A51" w:rsidRDefault="005B6A51">
      <w:pPr>
        <w:pStyle w:val="Heading2"/>
      </w:pPr>
      <w:bookmarkStart w:id="35" w:name="_Toc211535474"/>
      <w:bookmarkEnd w:id="34"/>
      <w:r>
        <w:t>Task 3</w:t>
      </w:r>
      <w:bookmarkEnd w:id="35"/>
      <w:r>
        <w:t xml:space="preserve"> </w:t>
      </w:r>
    </w:p>
    <w:p w14:paraId="0058BE65" w14:textId="77777777" w:rsidR="005B6A51" w:rsidRDefault="005B6A51">
      <w:pPr>
        <w:pStyle w:val="Odstavec"/>
        <w:rPr>
          <w:rFonts w:cs="Calibri"/>
          <w:lang w:val="en-GB"/>
        </w:rPr>
      </w:pPr>
      <w:r>
        <w:rPr>
          <w:lang w:val="en-GB"/>
        </w:rPr>
        <w:t xml:space="preserve">Now, let's check the correctness of the customer and commodity code in the input data against </w:t>
      </w:r>
      <w:r w:rsidR="003B2568">
        <w:rPr>
          <w:lang w:val="en-GB"/>
        </w:rPr>
        <w:t xml:space="preserve">the </w:t>
      </w:r>
      <w:r>
        <w:rPr>
          <w:lang w:val="en-GB"/>
        </w:rPr>
        <w:t xml:space="preserve">data stored in external XML files. The input data is the same as in the first example. </w:t>
      </w:r>
    </w:p>
    <w:p w14:paraId="678CC889" w14:textId="77777777" w:rsidR="005B6A51" w:rsidRDefault="005B6A51">
      <w:pPr>
        <w:pStyle w:val="Odstavec"/>
        <w:keepNext/>
        <w:spacing w:after="60"/>
        <w:rPr>
          <w:i/>
          <w:lang w:val="en-GB"/>
        </w:rPr>
      </w:pPr>
      <w:r>
        <w:rPr>
          <w:i/>
          <w:lang w:val="en-GB"/>
        </w:rPr>
        <w:t>Input order</w:t>
      </w:r>
      <w:r>
        <w:rPr>
          <w:rFonts w:eastAsia="Calibri"/>
          <w:i/>
          <w:lang w:val="en-GB"/>
        </w:rPr>
        <w:t xml:space="preserve"> „</w:t>
      </w:r>
      <w:r>
        <w:rPr>
          <w:i/>
          <w:lang w:val="en-GB"/>
        </w:rPr>
        <w:t>task3/input/Order.xml</w:t>
      </w:r>
      <w:r>
        <w:rPr>
          <w:rFonts w:eastAsia="Calibri"/>
          <w:i/>
          <w:lang w:val="en-GB"/>
        </w:rPr>
        <w:t>“</w:t>
      </w:r>
      <w:r>
        <w:rPr>
          <w:i/>
          <w:lang w:val="en-GB"/>
        </w:rPr>
        <w:t>:</w:t>
      </w:r>
    </w:p>
    <w:p w14:paraId="1EF6112E" w14:textId="77777777" w:rsidR="005B6A51" w:rsidRDefault="005B6A51">
      <w:pPr>
        <w:pStyle w:val="xmlhlava"/>
        <w:pBdr>
          <w:bottom w:val="single" w:sz="4" w:space="1" w:color="000000"/>
        </w:pBdr>
        <w:spacing w:before="0"/>
        <w:rPr>
          <w:rFonts w:eastAsia="Courier New"/>
          <w:lang w:val="en-GB"/>
        </w:rPr>
      </w:pPr>
      <w:r>
        <w:rPr>
          <w:lang w:val="en-GB"/>
        </w:rPr>
        <w:t>&lt;</w:t>
      </w:r>
      <w:r>
        <w:rPr>
          <w:rFonts w:eastAsia="Courier New"/>
          <w:lang w:val="en-GB"/>
        </w:rPr>
        <w:t>Order</w:t>
      </w:r>
      <w:bookmarkStart w:id="36" w:name="_Hlk499739941"/>
      <w:r>
        <w:rPr>
          <w:rFonts w:eastAsia="Courier New"/>
          <w:lang w:val="en-GB"/>
        </w:rPr>
        <w:t xml:space="preserve"> </w:t>
      </w:r>
      <w:bookmarkStart w:id="37" w:name="_Hlk499739973"/>
      <w:r>
        <w:rPr>
          <w:rFonts w:eastAsia="Courier New"/>
          <w:lang w:val="en-GB"/>
        </w:rPr>
        <w:t>Number="123" CustomerCode="ALFA"</w:t>
      </w:r>
      <w:bookmarkEnd w:id="37"/>
      <w:r>
        <w:rPr>
          <w:rFonts w:eastAsia="Courier New"/>
          <w:lang w:val="en-GB"/>
        </w:rPr>
        <w:t>&gt;</w:t>
      </w:r>
    </w:p>
    <w:p w14:paraId="60FDD8AB" w14:textId="77777777" w:rsidR="005B6A51" w:rsidRDefault="005B6A51">
      <w:pPr>
        <w:pStyle w:val="xmltlo"/>
        <w:pBdr>
          <w:top w:val="single" w:sz="4" w:space="1" w:color="000000"/>
          <w:bottom w:val="single" w:sz="4" w:space="1" w:color="000000"/>
        </w:pBdr>
        <w:rPr>
          <w:rFonts w:eastAsia="Courier New"/>
          <w:lang w:val="en-GB"/>
        </w:rPr>
      </w:pPr>
      <w:bookmarkStart w:id="38" w:name="_Hlk499739995"/>
      <w:r>
        <w:rPr>
          <w:rFonts w:eastAsia="Courier New"/>
          <w:lang w:val="en-GB"/>
        </w:rPr>
        <w:t xml:space="preserve">  &lt;DeliveryPlace&gt;</w:t>
      </w:r>
    </w:p>
    <w:p w14:paraId="056DF27D"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&lt;Address Street="LIBERECKÁ" House="5" City="LIBEREC" ZIP="32321"/&gt;</w:t>
      </w:r>
    </w:p>
    <w:p w14:paraId="65FC5B22"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&lt;/DeliveryPlace&gt;</w:t>
      </w:r>
    </w:p>
    <w:p w14:paraId="1D410A42"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&lt;Item ProductCode="0002" Quantity="2"/&gt;</w:t>
      </w:r>
    </w:p>
    <w:p w14:paraId="633356D3"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&lt;Item ProductCode="0003" Quantity="1"/&gt;</w:t>
      </w:r>
      <w:bookmarkEnd w:id="36"/>
      <w:bookmarkEnd w:id="38"/>
    </w:p>
    <w:p w14:paraId="4396B61E" w14:textId="77777777" w:rsidR="005B6A51" w:rsidRDefault="005B6A51">
      <w:pPr>
        <w:pStyle w:val="xmltlo"/>
        <w:pBdr>
          <w:top w:val="single" w:sz="4" w:space="1" w:color="000000"/>
          <w:bottom w:val="single" w:sz="4" w:space="1" w:color="000000"/>
        </w:pBdr>
        <w:rPr>
          <w:lang w:val="en-GB"/>
        </w:rPr>
      </w:pPr>
      <w:r>
        <w:rPr>
          <w:rFonts w:eastAsia="Courier New"/>
          <w:lang w:val="en-GB"/>
        </w:rPr>
        <w:t>&lt;/Order</w:t>
      </w:r>
      <w:r>
        <w:rPr>
          <w:lang w:val="en-GB"/>
        </w:rPr>
        <w:t>&gt;</w:t>
      </w:r>
    </w:p>
    <w:p w14:paraId="07D57218" w14:textId="77777777" w:rsidR="005B6A51" w:rsidRDefault="005B6A51">
      <w:pPr>
        <w:pStyle w:val="Odstavec"/>
        <w:keepNext/>
        <w:spacing w:after="60"/>
        <w:rPr>
          <w:i/>
          <w:lang w:val="en-GB"/>
        </w:rPr>
      </w:pPr>
      <w:r>
        <w:rPr>
          <w:i/>
          <w:lang w:val="en-GB"/>
        </w:rPr>
        <w:t>The file with customers</w:t>
      </w:r>
      <w:r>
        <w:rPr>
          <w:rFonts w:eastAsia="Calibri"/>
          <w:i/>
          <w:lang w:val="en-GB"/>
        </w:rPr>
        <w:t xml:space="preserve">  „</w:t>
      </w:r>
      <w:r>
        <w:rPr>
          <w:i/>
          <w:lang w:val="en-GB"/>
        </w:rPr>
        <w:t>task3/input/Customers..xml</w:t>
      </w:r>
      <w:r>
        <w:rPr>
          <w:rFonts w:eastAsia="Calibri"/>
          <w:i/>
          <w:lang w:val="en-GB"/>
        </w:rPr>
        <w:t>“</w:t>
      </w:r>
      <w:r>
        <w:rPr>
          <w:i/>
          <w:lang w:val="en-GB"/>
        </w:rPr>
        <w:t>:</w:t>
      </w:r>
    </w:p>
    <w:p w14:paraId="2286CA5A" w14:textId="77777777" w:rsidR="005B6A51" w:rsidRDefault="005B6A51">
      <w:pPr>
        <w:pStyle w:val="xmlpata"/>
        <w:pBdr>
          <w:top w:val="single" w:sz="4" w:space="1" w:color="000000"/>
        </w:pBdr>
        <w:rPr>
          <w:lang w:val="en-GB"/>
        </w:rPr>
      </w:pPr>
      <w:bookmarkStart w:id="39" w:name="_Hlk499740034"/>
      <w:r>
        <w:rPr>
          <w:rFonts w:eastAsia="Courier New"/>
          <w:lang w:val="en-GB"/>
        </w:rPr>
        <w:t>&lt;Customers&gt;</w:t>
      </w:r>
    </w:p>
    <w:p w14:paraId="280DAB0D" w14:textId="77777777" w:rsidR="005B6A51" w:rsidRDefault="005B6A51">
      <w:pPr>
        <w:pStyle w:val="xmlpata"/>
        <w:pBdr>
          <w:top w:val="single" w:sz="4" w:space="1" w:color="000000"/>
        </w:pBdr>
        <w:rPr>
          <w:rFonts w:eastAsia="Courier New"/>
          <w:lang w:val="en-GB"/>
        </w:rPr>
      </w:pPr>
      <w:r>
        <w:rPr>
          <w:rFonts w:eastAsia="Courier New"/>
          <w:lang w:val="en-GB"/>
        </w:rPr>
        <w:t xml:space="preserve">  &lt;Customer CustomerCode="ALFA"&gt;</w:t>
      </w:r>
    </w:p>
    <w:p w14:paraId="2F67C8B9" w14:textId="77777777" w:rsidR="005B6A51" w:rsidRDefault="005B6A51">
      <w:pPr>
        <w:pStyle w:val="xmlpata"/>
        <w:pBdr>
          <w:top w:val="single" w:sz="4" w:space="1" w:color="000000"/>
        </w:pBdr>
        <w:rPr>
          <w:rFonts w:eastAsia="Courier New"/>
          <w:lang w:val="en-GB"/>
        </w:rPr>
      </w:pPr>
      <w:r>
        <w:rPr>
          <w:rFonts w:eastAsia="Courier New"/>
          <w:lang w:val="en-GB"/>
        </w:rPr>
        <w:t xml:space="preserve">     &lt;Company Name="ALFA S.R.O." ID="1234578"/&gt;</w:t>
      </w:r>
    </w:p>
    <w:p w14:paraId="3B8C211F" w14:textId="77777777" w:rsidR="005B6A51" w:rsidRDefault="005B6A51">
      <w:pPr>
        <w:pStyle w:val="xmlpata"/>
        <w:pBdr>
          <w:top w:val="single" w:sz="4" w:space="1" w:color="000000"/>
        </w:pBdr>
        <w:rPr>
          <w:rFonts w:eastAsia="Courier New"/>
          <w:lang w:val="en-GB"/>
        </w:rPr>
      </w:pPr>
      <w:r>
        <w:rPr>
          <w:rFonts w:eastAsia="Courier New"/>
          <w:lang w:val="en-GB"/>
        </w:rPr>
        <w:t xml:space="preserve">     &lt;Address Street="KLADENSKÁ" House="5" City="KLADNO" ZIP="54321"/&gt;</w:t>
      </w:r>
    </w:p>
    <w:p w14:paraId="09DF79C8" w14:textId="77777777" w:rsidR="005B6A51" w:rsidRDefault="005B6A51">
      <w:pPr>
        <w:pStyle w:val="xmlpata"/>
        <w:pBdr>
          <w:top w:val="single" w:sz="4" w:space="1" w:color="000000"/>
        </w:pBdr>
        <w:rPr>
          <w:rFonts w:eastAsia="Courier New"/>
          <w:lang w:val="en-GB"/>
        </w:rPr>
      </w:pPr>
      <w:r>
        <w:rPr>
          <w:rFonts w:eastAsia="Courier New"/>
          <w:lang w:val="en-GB"/>
        </w:rPr>
        <w:t xml:space="preserve">  &lt;/Customer&gt;</w:t>
      </w:r>
    </w:p>
    <w:p w14:paraId="5D4FA720" w14:textId="77777777" w:rsidR="005B6A51" w:rsidRDefault="005B6A51">
      <w:pPr>
        <w:pStyle w:val="xmlpata"/>
        <w:pBdr>
          <w:top w:val="single" w:sz="4" w:space="1" w:color="000000"/>
        </w:pBdr>
        <w:rPr>
          <w:rFonts w:eastAsia="Courier New"/>
          <w:lang w:val="en-GB"/>
        </w:rPr>
      </w:pPr>
      <w:r>
        <w:rPr>
          <w:rFonts w:eastAsia="Courier New"/>
          <w:lang w:val="en-GB"/>
        </w:rPr>
        <w:t xml:space="preserve">  &lt;Customer CustomerCode="BETA"&gt;</w:t>
      </w:r>
    </w:p>
    <w:p w14:paraId="53CB5CAD" w14:textId="77777777" w:rsidR="005B6A51" w:rsidRDefault="005B6A51">
      <w:pPr>
        <w:pStyle w:val="xmlpata"/>
        <w:pBdr>
          <w:top w:val="single" w:sz="4" w:space="1" w:color="000000"/>
        </w:pBdr>
        <w:rPr>
          <w:rFonts w:eastAsia="Courier New"/>
          <w:lang w:val="en-GB"/>
        </w:rPr>
      </w:pPr>
      <w:r>
        <w:rPr>
          <w:rFonts w:eastAsia="Courier New"/>
          <w:lang w:val="en-GB"/>
        </w:rPr>
        <w:t xml:space="preserve">     &lt;Company Name="BETA A.S" ID="1234580"/&gt;</w:t>
      </w:r>
    </w:p>
    <w:p w14:paraId="3BAF41D3" w14:textId="77777777" w:rsidR="005B6A51" w:rsidRDefault="005B6A51">
      <w:pPr>
        <w:pStyle w:val="xmlpata"/>
        <w:pBdr>
          <w:top w:val="single" w:sz="4" w:space="1" w:color="000000"/>
        </w:pBdr>
        <w:rPr>
          <w:rFonts w:eastAsia="Courier New"/>
          <w:lang w:val="en-GB"/>
        </w:rPr>
      </w:pPr>
      <w:r>
        <w:rPr>
          <w:rFonts w:eastAsia="Courier New"/>
          <w:lang w:val="en-GB"/>
        </w:rPr>
        <w:t xml:space="preserve">     &lt;Address Street="MĚLNICKÁ" House="5" City="MĚLNÍK" ZIP="45321"/&gt;</w:t>
      </w:r>
    </w:p>
    <w:p w14:paraId="4D7D017C" w14:textId="77777777" w:rsidR="005B6A51" w:rsidRDefault="005B6A51">
      <w:pPr>
        <w:pStyle w:val="xmlpata"/>
        <w:pBdr>
          <w:top w:val="single" w:sz="4" w:space="1" w:color="000000"/>
        </w:pBdr>
        <w:rPr>
          <w:rFonts w:eastAsia="Courier New"/>
          <w:lang w:val="en-GB"/>
        </w:rPr>
      </w:pPr>
      <w:r>
        <w:rPr>
          <w:rFonts w:eastAsia="Courier New"/>
          <w:lang w:val="en-GB"/>
        </w:rPr>
        <w:t xml:space="preserve">  &lt;/Customer&gt;</w:t>
      </w:r>
    </w:p>
    <w:p w14:paraId="4FAED6FA" w14:textId="77777777" w:rsidR="005B6A51" w:rsidRDefault="005B6A51">
      <w:pPr>
        <w:pStyle w:val="xmlpata"/>
        <w:pBdr>
          <w:top w:val="single" w:sz="4" w:space="1" w:color="000000"/>
        </w:pBdr>
        <w:rPr>
          <w:lang w:val="en-GB"/>
        </w:rPr>
      </w:pPr>
      <w:r>
        <w:rPr>
          <w:rFonts w:eastAsia="Courier New"/>
          <w:lang w:val="en-GB"/>
        </w:rPr>
        <w:t>&lt;/Customers&gt;</w:t>
      </w:r>
      <w:bookmarkEnd w:id="39"/>
    </w:p>
    <w:p w14:paraId="017A0200" w14:textId="77777777" w:rsidR="005B6A51" w:rsidRDefault="005B6A51">
      <w:pPr>
        <w:pStyle w:val="Odstavec"/>
        <w:keepNext/>
        <w:spacing w:after="60"/>
        <w:rPr>
          <w:i/>
          <w:lang w:val="en-GB"/>
        </w:rPr>
      </w:pPr>
      <w:r>
        <w:rPr>
          <w:i/>
          <w:lang w:val="en-GB"/>
        </w:rPr>
        <w:t>The file with products</w:t>
      </w:r>
      <w:r>
        <w:rPr>
          <w:rFonts w:eastAsia="Calibri"/>
          <w:i/>
          <w:lang w:val="en-GB"/>
        </w:rPr>
        <w:t xml:space="preserve">  „</w:t>
      </w:r>
      <w:r>
        <w:rPr>
          <w:i/>
          <w:lang w:val="en-GB"/>
        </w:rPr>
        <w:t>task3/input/Products..xml</w:t>
      </w:r>
      <w:r>
        <w:rPr>
          <w:rFonts w:eastAsia="Calibri"/>
          <w:i/>
          <w:lang w:val="en-GB"/>
        </w:rPr>
        <w:t>“</w:t>
      </w:r>
      <w:r>
        <w:rPr>
          <w:i/>
          <w:lang w:val="en-GB"/>
        </w:rPr>
        <w:t>:</w:t>
      </w:r>
    </w:p>
    <w:p w14:paraId="40AB70EC" w14:textId="77777777" w:rsidR="005B6A51" w:rsidRDefault="005B6A51">
      <w:pPr>
        <w:pStyle w:val="xmltlo"/>
        <w:pBdr>
          <w:top w:val="single" w:sz="4" w:space="1" w:color="000000"/>
          <w:bottom w:val="single" w:sz="4" w:space="1" w:color="000000"/>
        </w:pBdr>
        <w:rPr>
          <w:lang w:val="en-GB"/>
        </w:rPr>
      </w:pPr>
      <w:bookmarkStart w:id="40" w:name="_Hlk499740094"/>
      <w:r>
        <w:rPr>
          <w:lang w:val="en-GB"/>
        </w:rPr>
        <w:t>&lt;Products&gt;</w:t>
      </w:r>
    </w:p>
    <w:p w14:paraId="0C17ED0C"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&lt;Product Code="0001" Name="bicycle" Price="150.50"/&gt;</w:t>
      </w:r>
    </w:p>
    <w:p w14:paraId="0CEDA61A"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&lt;Product Code="0002" Name="motorcycle" Price="2340.00"/&gt;</w:t>
      </w:r>
    </w:p>
    <w:p w14:paraId="1409E487"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&lt;Product Code="0003" Name="car" Price="7777.00"/&gt;</w:t>
      </w:r>
    </w:p>
    <w:p w14:paraId="5A90C18B" w14:textId="77777777" w:rsidR="005B6A51" w:rsidRDefault="005B6A51">
      <w:pPr>
        <w:pStyle w:val="xmltlo"/>
        <w:pBdr>
          <w:top w:val="single" w:sz="4" w:space="1" w:color="000000"/>
          <w:bottom w:val="single" w:sz="4" w:space="1" w:color="000000"/>
        </w:pBdr>
        <w:rPr>
          <w:lang w:val="en-GB"/>
        </w:rPr>
      </w:pPr>
      <w:r>
        <w:rPr>
          <w:lang w:val="en-GB"/>
        </w:rPr>
        <w:t>&lt;/Products&gt;</w:t>
      </w:r>
      <w:bookmarkEnd w:id="40"/>
    </w:p>
    <w:p w14:paraId="7E5DDBAA" w14:textId="77777777" w:rsidR="005B6A51" w:rsidRDefault="005B6A51">
      <w:pPr>
        <w:pStyle w:val="Heading3"/>
        <w:rPr>
          <w:lang w:val="en-GB"/>
        </w:rPr>
      </w:pPr>
      <w:bookmarkStart w:id="41" w:name="_Toc211535475"/>
      <w:r>
        <w:rPr>
          <w:lang w:val="en-GB"/>
        </w:rPr>
        <w:t>Variant 1:  automatic generation of error code</w:t>
      </w:r>
      <w:bookmarkEnd w:id="41"/>
    </w:p>
    <w:p w14:paraId="71C117B8" w14:textId="77777777" w:rsidR="005B6A51" w:rsidRDefault="005B6A51">
      <w:pPr>
        <w:pStyle w:val="Odstavec"/>
        <w:rPr>
          <w:lang w:val="en-GB"/>
        </w:rPr>
      </w:pPr>
      <w:r>
        <w:rPr>
          <w:lang w:val="en-GB"/>
        </w:rPr>
        <w:t xml:space="preserve">In the first variant, as usual, we demonstrate the simplest way to generate the error code automatically. The XML data with customer codes and product numbers </w:t>
      </w:r>
      <w:r w:rsidR="003B2568">
        <w:rPr>
          <w:lang w:val="en-GB"/>
        </w:rPr>
        <w:t>is</w:t>
      </w:r>
      <w:r>
        <w:rPr>
          <w:lang w:val="en-GB"/>
        </w:rPr>
        <w:t xml:space="preserve"> passed through external variables. We get the customer code and product code in the </w:t>
      </w:r>
      <w:r w:rsidR="0019342B">
        <w:rPr>
          <w:lang w:val="en-GB"/>
        </w:rPr>
        <w:t>X-script</w:t>
      </w:r>
      <w:r>
        <w:rPr>
          <w:lang w:val="en-GB"/>
        </w:rPr>
        <w:t xml:space="preserve"> using the "xpath" method used in the validation methods "customerCode" and  "productCode" (both declared in the declaration section). Note that the result of the method "xpath" is a Container. On Container objects, the "getLength" method returns the number of sequential elements in the object. We expect that if the value is correct, an appropriate element is found in the xpath argument. The value we look for using the xpath expression is obtained by the "getText" method, which returns a string with the value of the currently processed attribute or the text node. We validate the value of the code with the declared methods. If the result is "true," the value is correct</w:t>
      </w:r>
      <w:r w:rsidR="003B2568">
        <w:rPr>
          <w:lang w:val="en-GB"/>
        </w:rPr>
        <w:t>,</w:t>
      </w:r>
      <w:r>
        <w:rPr>
          <w:lang w:val="en-GB"/>
        </w:rPr>
        <w:t xml:space="preserve"> and if it is "false</w:t>
      </w:r>
      <w:r w:rsidR="003B2568">
        <w:rPr>
          <w:lang w:val="en-GB"/>
        </w:rPr>
        <w:t>,</w:t>
      </w:r>
      <w:r>
        <w:rPr>
          <w:lang w:val="en-GB"/>
        </w:rPr>
        <w:t xml:space="preserve">" the code value is incorrect. Note that the method "error" used in validation methods puts the error message </w:t>
      </w:r>
      <w:r w:rsidR="003B2568">
        <w:rPr>
          <w:lang w:val="en-GB"/>
        </w:rPr>
        <w:t>in</w:t>
      </w:r>
      <w:r>
        <w:rPr>
          <w:lang w:val="en-GB"/>
        </w:rPr>
        <w:t xml:space="preserve"> the report file and returns the boolean value "false".</w:t>
      </w:r>
    </w:p>
    <w:p w14:paraId="17B7DD91" w14:textId="77777777" w:rsidR="005B6A51" w:rsidRDefault="0019342B">
      <w:pPr>
        <w:pStyle w:val="Odstavec"/>
        <w:keepNext/>
        <w:spacing w:after="60"/>
        <w:rPr>
          <w:lang w:val="en-GB"/>
        </w:rPr>
      </w:pPr>
      <w:r>
        <w:rPr>
          <w:i/>
          <w:lang w:val="en-GB"/>
        </w:rPr>
        <w:t>X-definition</w:t>
      </w:r>
      <w:r w:rsidR="005B6A51">
        <w:rPr>
          <w:rFonts w:eastAsia="Calibri"/>
          <w:i/>
          <w:lang w:val="en-GB"/>
        </w:rPr>
        <w:t xml:space="preserve"> „</w:t>
      </w:r>
      <w:r w:rsidR="005B6A51">
        <w:rPr>
          <w:i/>
          <w:lang w:val="en-GB"/>
        </w:rPr>
        <w:t>src/task3/Order1.xdef</w:t>
      </w:r>
      <w:r w:rsidR="005B6A51">
        <w:rPr>
          <w:rFonts w:eastAsia="Calibri"/>
          <w:i/>
          <w:lang w:val="en-GB"/>
        </w:rPr>
        <w:t>“</w:t>
      </w:r>
      <w:r w:rsidR="005B6A51">
        <w:rPr>
          <w:i/>
          <w:lang w:val="en-GB"/>
        </w:rPr>
        <w:t>:</w:t>
      </w:r>
    </w:p>
    <w:p w14:paraId="03BBB090"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name="Order" root="Order"&gt;</w:t>
      </w:r>
    </w:p>
    <w:p w14:paraId="52713038" w14:textId="77777777" w:rsidR="005B6A51" w:rsidRDefault="005B6A51">
      <w:pPr>
        <w:pStyle w:val="xmltlo"/>
        <w:pBdr>
          <w:top w:val="single" w:sz="4" w:space="1" w:color="000000"/>
          <w:bottom w:val="single" w:sz="4" w:space="1" w:color="000000"/>
        </w:pBdr>
        <w:shd w:val="clear" w:color="auto" w:fill="FFFFF0"/>
        <w:rPr>
          <w:lang w:val="en-GB"/>
        </w:rPr>
      </w:pPr>
    </w:p>
    <w:p w14:paraId="5B53BF1D"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36D7B58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Information about the customers and products. */</w:t>
      </w:r>
    </w:p>
    <w:p w14:paraId="0C5B7E1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Element customers, products;</w:t>
      </w:r>
    </w:p>
    <w:p w14:paraId="2D002858" w14:textId="77777777" w:rsidR="005B6A51" w:rsidRDefault="005B6A51">
      <w:pPr>
        <w:pStyle w:val="xmltlo"/>
        <w:pBdr>
          <w:top w:val="single" w:sz="4" w:space="1" w:color="000000"/>
          <w:bottom w:val="single" w:sz="4" w:space="1" w:color="000000"/>
        </w:pBdr>
        <w:shd w:val="clear" w:color="auto" w:fill="FFFFF0"/>
        <w:rPr>
          <w:lang w:val="en-GB"/>
        </w:rPr>
      </w:pPr>
      <w:r>
        <w:rPr>
          <w:lang w:val="en-GB"/>
        </w:rPr>
        <w:lastRenderedPageBreak/>
        <w:t xml:space="preserve">  /* Check if the customer exists in the customer list. */</w:t>
      </w:r>
    </w:p>
    <w:p w14:paraId="7A188D7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customerCode() {</w:t>
      </w:r>
    </w:p>
    <w:p w14:paraId="1AF7CB6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if (xpath('Customer[@CustomerCode=&amp;quot;' + getText() + '&amp;quot;]',</w:t>
      </w:r>
    </w:p>
    <w:p w14:paraId="2F41DDB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customers).getLength()!=0) return true;</w:t>
      </w:r>
    </w:p>
    <w:p w14:paraId="0CE4A0E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return error("Customer " + getText() + " not exists");</w:t>
      </w:r>
    </w:p>
    <w:p w14:paraId="39FCD64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33B5CD1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Check if the product exists in the products list. */</w:t>
      </w:r>
    </w:p>
    <w:p w14:paraId="6088EC8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productCode() {</w:t>
      </w:r>
    </w:p>
    <w:p w14:paraId="7FE5D6D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if (xpath('Product[@Code=&amp;quot;' + getText() + '&amp;quot;]',</w:t>
      </w:r>
    </w:p>
    <w:p w14:paraId="2F700F56"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products).getLength() != 0) return true;</w:t>
      </w:r>
    </w:p>
    <w:p w14:paraId="79091B3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return error("Product " + getText() + " not exists");</w:t>
      </w:r>
    </w:p>
    <w:p w14:paraId="6D674B4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2EBED0C2"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695B7BB7" w14:textId="77777777" w:rsidR="005B6A51" w:rsidRDefault="005B6A51">
      <w:pPr>
        <w:pStyle w:val="xmltlo"/>
        <w:pBdr>
          <w:top w:val="single" w:sz="4" w:space="1" w:color="000000"/>
          <w:bottom w:val="single" w:sz="4" w:space="1" w:color="000000"/>
        </w:pBdr>
        <w:shd w:val="clear" w:color="auto" w:fill="FFFFF0"/>
        <w:rPr>
          <w:lang w:val="en-GB"/>
        </w:rPr>
      </w:pPr>
    </w:p>
    <w:p w14:paraId="75A60221"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 Number="int"</w:t>
      </w:r>
    </w:p>
    <w:p w14:paraId="7CACA65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CustomerCode="customerCode()" &gt;</w:t>
      </w:r>
    </w:p>
    <w:p w14:paraId="06766FA4" w14:textId="77777777" w:rsidR="005B6A51" w:rsidRDefault="005B6A51">
      <w:pPr>
        <w:pStyle w:val="xmltlo"/>
        <w:pBdr>
          <w:top w:val="single" w:sz="4" w:space="1" w:color="000000"/>
          <w:bottom w:val="single" w:sz="4" w:space="1" w:color="000000"/>
        </w:pBdr>
        <w:shd w:val="clear" w:color="auto" w:fill="FFFFF0"/>
        <w:rPr>
          <w:lang w:val="en-GB"/>
        </w:rPr>
      </w:pPr>
    </w:p>
    <w:p w14:paraId="08A588D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517EBA8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Street = "string(2,100)"</w:t>
      </w:r>
    </w:p>
    <w:p w14:paraId="05C5B50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 = "int(1,9999)"</w:t>
      </w:r>
    </w:p>
    <w:p w14:paraId="0CBE1F3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 = "string(2,100)"</w:t>
      </w:r>
    </w:p>
    <w:p w14:paraId="74C1374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ZIP = "num(5)"/&gt;</w:t>
      </w:r>
    </w:p>
    <w:p w14:paraId="3371BF7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2DCBD017" w14:textId="77777777" w:rsidR="005B6A51" w:rsidRDefault="005B6A51">
      <w:pPr>
        <w:pStyle w:val="xmltlo"/>
        <w:pBdr>
          <w:top w:val="single" w:sz="4" w:space="1" w:color="000000"/>
          <w:bottom w:val="single" w:sz="4" w:space="1" w:color="000000"/>
        </w:pBdr>
        <w:shd w:val="clear" w:color="auto" w:fill="FFFFF0"/>
        <w:rPr>
          <w:lang w:val="en-GB"/>
        </w:rPr>
      </w:pPr>
      <w:r>
        <w:rPr>
          <w:lang w:val="en-GB"/>
        </w:rPr>
        <w:tab/>
      </w:r>
    </w:p>
    <w:p w14:paraId="7EFAC63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 = "occurs 1..10"</w:t>
      </w:r>
    </w:p>
    <w:p w14:paraId="759401B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 = "productCode()"</w:t>
      </w:r>
    </w:p>
    <w:p w14:paraId="4A13283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 = "int(1,1000)"/&gt;</w:t>
      </w:r>
    </w:p>
    <w:p w14:paraId="5BFBAD1C"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&lt;/Order&gt;</w:t>
      </w:r>
    </w:p>
    <w:p w14:paraId="612CFC29" w14:textId="77777777" w:rsidR="005B6A51" w:rsidRDefault="005B6A51">
      <w:pPr>
        <w:pStyle w:val="xmltlo"/>
        <w:pBdr>
          <w:top w:val="single" w:sz="4" w:space="1" w:color="000000"/>
          <w:bottom w:val="single" w:sz="4" w:space="1" w:color="000000"/>
        </w:pBdr>
        <w:shd w:val="clear" w:color="auto" w:fill="FFFFF0"/>
        <w:rPr>
          <w:lang w:val="en-GB"/>
        </w:rPr>
      </w:pPr>
    </w:p>
    <w:p w14:paraId="15D2ADCE"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p>
    <w:p w14:paraId="4E626372" w14:textId="77777777" w:rsidR="005B6A51" w:rsidRDefault="005B6A51">
      <w:pPr>
        <w:pStyle w:val="Odstavec"/>
        <w:rPr>
          <w:lang w:val="en-GB"/>
        </w:rPr>
      </w:pPr>
      <w:r>
        <w:rPr>
          <w:lang w:val="en-GB"/>
        </w:rPr>
        <w:t>The Java program is virtually the same as in the first example</w:t>
      </w:r>
      <w:r w:rsidR="003B2568">
        <w:rPr>
          <w:lang w:val="en-GB"/>
        </w:rPr>
        <w:t>;</w:t>
      </w:r>
      <w:r>
        <w:rPr>
          <w:lang w:val="en-GB"/>
        </w:rPr>
        <w:t xml:space="preserve"> w</w:t>
      </w:r>
      <w:r>
        <w:rPr>
          <w:rStyle w:val="CommentReference"/>
          <w:lang w:val="en-GB"/>
        </w:rPr>
        <w:t/>
      </w:r>
      <w:r>
        <w:rPr>
          <w:lang w:val="en-GB"/>
        </w:rPr>
        <w:t>e just had to add the external variables "products" and "customers" to the XDDocument. These variables are of the Element type. Note that the "setVariable" method in Java code automatically converts a file into an Element.</w:t>
      </w:r>
    </w:p>
    <w:p w14:paraId="2F8DDB51" w14:textId="77777777" w:rsidR="005B6A51" w:rsidRDefault="005B6A51">
      <w:pPr>
        <w:pStyle w:val="Odstavec"/>
        <w:keepNext/>
        <w:spacing w:after="60"/>
        <w:rPr>
          <w:i/>
          <w:lang w:val="en-GB"/>
        </w:rPr>
      </w:pPr>
      <w:r>
        <w:rPr>
          <w:i/>
          <w:lang w:val="en-GB"/>
        </w:rPr>
        <w:t>Program</w:t>
      </w:r>
      <w:r>
        <w:rPr>
          <w:rFonts w:eastAsia="Calibri"/>
          <w:i/>
          <w:lang w:val="en-GB"/>
        </w:rPr>
        <w:t xml:space="preserve"> „</w:t>
      </w:r>
      <w:r>
        <w:rPr>
          <w:i/>
          <w:lang w:val="en-GB"/>
        </w:rPr>
        <w:t>src/task3/Order1.java</w:t>
      </w:r>
      <w:r>
        <w:rPr>
          <w:rFonts w:eastAsia="Calibri"/>
          <w:i/>
          <w:lang w:val="en-GB"/>
        </w:rPr>
        <w:t xml:space="preserve">“ </w:t>
      </w:r>
      <w:r>
        <w:rPr>
          <w:i/>
          <w:lang w:val="en-GB"/>
        </w:rPr>
        <w:t>:</w:t>
      </w:r>
    </w:p>
    <w:p w14:paraId="7023702A"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task3;</w:t>
      </w:r>
    </w:p>
    <w:p w14:paraId="1A92EEE0" w14:textId="77777777" w:rsidR="005B6A51" w:rsidRDefault="005B6A51">
      <w:pPr>
        <w:pStyle w:val="xmltlo"/>
        <w:pBdr>
          <w:top w:val="single" w:sz="4" w:space="1" w:color="000000"/>
          <w:bottom w:val="single" w:sz="4" w:space="1" w:color="000000"/>
        </w:pBdr>
        <w:shd w:val="clear" w:color="auto" w:fill="F5F5FF"/>
        <w:rPr>
          <w:lang w:val="en-GB"/>
        </w:rPr>
      </w:pPr>
    </w:p>
    <w:p w14:paraId="11E2C558"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43B97CC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org.xdef.xml.KXmlUtils;</w:t>
      </w:r>
    </w:p>
    <w:p w14:paraId="3DF41CBB"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58FF0E3E"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4BD25855"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5F939FB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3D637D29" w14:textId="77777777" w:rsidR="005B6A51" w:rsidRDefault="005B6A51">
      <w:pPr>
        <w:pStyle w:val="xmltlo"/>
        <w:pBdr>
          <w:top w:val="single" w:sz="4" w:space="1" w:color="000000"/>
          <w:bottom w:val="single" w:sz="4" w:space="1" w:color="000000"/>
        </w:pBdr>
        <w:shd w:val="clear" w:color="auto" w:fill="F5F5FF"/>
        <w:rPr>
          <w:lang w:val="en-GB"/>
        </w:rPr>
      </w:pPr>
    </w:p>
    <w:p w14:paraId="2CC55886"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Order1 {</w:t>
      </w:r>
    </w:p>
    <w:p w14:paraId="29E1E33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59D6D3A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the </w:t>
      </w:r>
      <w:r w:rsidR="0019342B">
        <w:rPr>
          <w:lang w:val="en-GB"/>
        </w:rPr>
        <w:t>X-definition</w:t>
      </w:r>
      <w:r>
        <w:rPr>
          <w:lang w:val="en-GB"/>
        </w:rPr>
        <w:t xml:space="preserve"> source to the XDPool object</w:t>
      </w:r>
    </w:p>
    <w:p w14:paraId="2183891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XDFactory.compileXD(null, "src/task3/Order1.xdef");</w:t>
      </w:r>
    </w:p>
    <w:p w14:paraId="4E2FDB47" w14:textId="77777777" w:rsidR="005B6A51" w:rsidRDefault="005B6A51">
      <w:pPr>
        <w:pStyle w:val="xmltlo"/>
        <w:pBdr>
          <w:top w:val="single" w:sz="4" w:space="1" w:color="000000"/>
          <w:bottom w:val="single" w:sz="4" w:space="1" w:color="000000"/>
        </w:pBdr>
        <w:shd w:val="clear" w:color="auto" w:fill="F5F5FF"/>
        <w:rPr>
          <w:lang w:val="en-GB"/>
        </w:rPr>
      </w:pPr>
    </w:p>
    <w:p w14:paraId="1CFC000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0A9A8A4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w:t>
      </w:r>
    </w:p>
    <w:p w14:paraId="65B69470" w14:textId="77777777" w:rsidR="005B6A51" w:rsidRDefault="005B6A51">
      <w:pPr>
        <w:pStyle w:val="xmltlo"/>
        <w:pBdr>
          <w:top w:val="single" w:sz="4" w:space="1" w:color="000000"/>
          <w:bottom w:val="single" w:sz="4" w:space="1" w:color="000000"/>
        </w:pBdr>
        <w:shd w:val="clear" w:color="auto" w:fill="F5F5FF"/>
        <w:rPr>
          <w:lang w:val="en-GB"/>
        </w:rPr>
      </w:pPr>
    </w:p>
    <w:p w14:paraId="286968B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set variables "products" and "customers"</w:t>
      </w:r>
    </w:p>
    <w:p w14:paraId="6EE276F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xdoc.setVariable("products", "task3/input/Products.xml");</w:t>
      </w:r>
    </w:p>
    <w:p w14:paraId="00FAB6B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xdoc.setVariable("customers", "task3/input/Customers.xml");</w:t>
      </w:r>
    </w:p>
    <w:p w14:paraId="2D3FCA45" w14:textId="77777777" w:rsidR="005B6A51" w:rsidRDefault="005B6A51">
      <w:pPr>
        <w:pStyle w:val="xmltlo"/>
        <w:pBdr>
          <w:top w:val="single" w:sz="4" w:space="1" w:color="000000"/>
          <w:bottom w:val="single" w:sz="4" w:space="1" w:color="000000"/>
        </w:pBdr>
        <w:shd w:val="clear" w:color="auto" w:fill="F5F5FF"/>
        <w:rPr>
          <w:lang w:val="en-GB"/>
        </w:rPr>
      </w:pPr>
    </w:p>
    <w:p w14:paraId="033F795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error reporter</w:t>
      </w:r>
    </w:p>
    <w:p w14:paraId="351F778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133A5C78" w14:textId="77777777" w:rsidR="005B6A51" w:rsidRDefault="005B6A51">
      <w:pPr>
        <w:pStyle w:val="xmltlo"/>
        <w:pBdr>
          <w:top w:val="single" w:sz="4" w:space="1" w:color="000000"/>
          <w:bottom w:val="single" w:sz="4" w:space="1" w:color="000000"/>
        </w:pBdr>
        <w:shd w:val="clear" w:color="auto" w:fill="F5F5FF"/>
        <w:rPr>
          <w:lang w:val="en-GB"/>
        </w:rPr>
      </w:pPr>
    </w:p>
    <w:p w14:paraId="40FA1A3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task3/input/Order_err.xml)</w:t>
      </w:r>
    </w:p>
    <w:p w14:paraId="55CC44B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xdoc.xparse("task3/input/Order.xml", reporter);</w:t>
      </w:r>
    </w:p>
    <w:p w14:paraId="1874564E" w14:textId="77777777" w:rsidR="005B6A51" w:rsidRDefault="005B6A51">
      <w:pPr>
        <w:pStyle w:val="xmltlo"/>
        <w:pBdr>
          <w:top w:val="single" w:sz="4" w:space="1" w:color="000000"/>
          <w:bottom w:val="single" w:sz="4" w:space="1" w:color="000000"/>
        </w:pBdr>
        <w:shd w:val="clear" w:color="auto" w:fill="F5F5FF"/>
        <w:rPr>
          <w:lang w:val="en-GB"/>
        </w:rPr>
      </w:pPr>
    </w:p>
    <w:p w14:paraId="421FA88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if an error was reported</w:t>
      </w:r>
    </w:p>
    <w:p w14:paraId="53922E9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2A12635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Print errors to the file</w:t>
      </w:r>
    </w:p>
    <w:p w14:paraId="1E7A16E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PrintStream("task3/errors/Order_err.txt");</w:t>
      </w:r>
    </w:p>
    <w:p w14:paraId="4CCDD0B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w:t>
      </w:r>
    </w:p>
    <w:p w14:paraId="0ECD082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6ABE637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24FA6E8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366FD20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processed document</w:t>
      </w:r>
    </w:p>
    <w:p w14:paraId="7AD9BA0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KXmlUtils.writeXml("task3/output/Order_123.xml", xdoc.getElement());</w:t>
      </w:r>
    </w:p>
    <w:p w14:paraId="0DC263B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7577BD0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0D9C21D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39CC1798"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65B1E2CE" w14:textId="77777777" w:rsidR="005B6A51" w:rsidRDefault="005B6A51">
      <w:pPr>
        <w:pStyle w:val="Odstavec"/>
        <w:rPr>
          <w:lang w:val="en-GB"/>
        </w:rPr>
      </w:pPr>
      <w:r>
        <w:rPr>
          <w:lang w:val="en-GB"/>
        </w:rPr>
        <w:t>The result is similar to the first example.</w:t>
      </w:r>
    </w:p>
    <w:p w14:paraId="7456E8B3" w14:textId="77777777" w:rsidR="005B6A51" w:rsidRDefault="005B6A51">
      <w:pPr>
        <w:pStyle w:val="Heading3"/>
        <w:rPr>
          <w:lang w:val="en-GB"/>
        </w:rPr>
      </w:pPr>
      <w:bookmarkStart w:id="42" w:name="_Toc211535476"/>
      <w:r>
        <w:rPr>
          <w:lang w:val="en-GB"/>
        </w:rPr>
        <w:lastRenderedPageBreak/>
        <w:t>Variant 2:  declaration of the validation method</w:t>
      </w:r>
      <w:bookmarkEnd w:id="42"/>
    </w:p>
    <w:p w14:paraId="452A227F" w14:textId="77777777" w:rsidR="005B6A51" w:rsidRDefault="005B6A51">
      <w:pPr>
        <w:pStyle w:val="Odstavec"/>
        <w:rPr>
          <w:lang w:val="en-GB"/>
        </w:rPr>
      </w:pPr>
      <w:r>
        <w:rPr>
          <w:lang w:val="en-GB"/>
        </w:rPr>
        <w:t>In this variant</w:t>
      </w:r>
      <w:r w:rsidR="003B2568">
        <w:rPr>
          <w:lang w:val="en-GB"/>
        </w:rPr>
        <w:t>,</w:t>
      </w:r>
      <w:r>
        <w:rPr>
          <w:lang w:val="en-GB"/>
        </w:rPr>
        <w:t xml:space="preserve"> we make a change: we do the type checking in the validation method. The declared type is a method that - in our case - results in a boolean value. We will show that the error message can be processed using the "error" method, which writes the error message into the reporter and returns the Boolean value "false". The Java program will be the same as in the previous variant, so let's start with the </w:t>
      </w:r>
      <w:r w:rsidR="0019342B">
        <w:rPr>
          <w:lang w:val="en-GB"/>
        </w:rPr>
        <w:t>X-definition</w:t>
      </w:r>
      <w:r>
        <w:rPr>
          <w:lang w:val="en-GB"/>
        </w:rPr>
        <w:t>:</w:t>
      </w:r>
    </w:p>
    <w:p w14:paraId="7C7A4B8F" w14:textId="77777777" w:rsidR="005B6A51" w:rsidRDefault="0019342B">
      <w:pPr>
        <w:pStyle w:val="Odstavec"/>
        <w:keepNext/>
        <w:spacing w:after="60"/>
        <w:rPr>
          <w:i/>
          <w:lang w:val="en-GB"/>
        </w:rPr>
      </w:pPr>
      <w:r>
        <w:rPr>
          <w:i/>
          <w:lang w:val="en-GB"/>
        </w:rPr>
        <w:t>X-definition</w:t>
      </w:r>
      <w:r w:rsidR="005B6A51">
        <w:rPr>
          <w:i/>
          <w:lang w:val="en-GB"/>
        </w:rPr>
        <w:t xml:space="preserve"> </w:t>
      </w:r>
      <w:r w:rsidR="005B6A51">
        <w:rPr>
          <w:rFonts w:eastAsia="Calibri"/>
          <w:i/>
          <w:lang w:val="en-GB"/>
        </w:rPr>
        <w:t>„</w:t>
      </w:r>
      <w:r w:rsidR="005B6A51">
        <w:rPr>
          <w:i/>
          <w:lang w:val="en-GB"/>
        </w:rPr>
        <w:t>src/task3/Order2..xdef</w:t>
      </w:r>
      <w:r w:rsidR="005B6A51">
        <w:rPr>
          <w:rFonts w:eastAsia="Calibri"/>
          <w:i/>
          <w:lang w:val="en-GB"/>
        </w:rPr>
        <w:t>“</w:t>
      </w:r>
      <w:r w:rsidR="005B6A51">
        <w:rPr>
          <w:i/>
          <w:lang w:val="en-GB"/>
        </w:rPr>
        <w:t>:</w:t>
      </w:r>
    </w:p>
    <w:p w14:paraId="7AB19C97"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name="Order" root="Order"&gt;</w:t>
      </w:r>
    </w:p>
    <w:p w14:paraId="0AD13F93" w14:textId="77777777" w:rsidR="005B6A51" w:rsidRDefault="005B6A51">
      <w:pPr>
        <w:pStyle w:val="xmltlo"/>
        <w:pBdr>
          <w:top w:val="single" w:sz="4" w:space="1" w:color="000000"/>
          <w:bottom w:val="single" w:sz="4" w:space="1" w:color="000000"/>
        </w:pBdr>
        <w:shd w:val="clear" w:color="auto" w:fill="FFFFF0"/>
        <w:rPr>
          <w:lang w:val="en-GB"/>
        </w:rPr>
      </w:pPr>
    </w:p>
    <w:p w14:paraId="1880A17A"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19BF8C3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Information about the customers and products. */</w:t>
      </w:r>
    </w:p>
    <w:p w14:paraId="64727A4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Element customers, products;</w:t>
      </w:r>
    </w:p>
    <w:p w14:paraId="16CA22BB" w14:textId="77777777" w:rsidR="005B6A51" w:rsidRDefault="005B6A51">
      <w:pPr>
        <w:pStyle w:val="xmltlo"/>
        <w:pBdr>
          <w:top w:val="single" w:sz="4" w:space="1" w:color="000000"/>
          <w:bottom w:val="single" w:sz="4" w:space="1" w:color="000000"/>
        </w:pBdr>
        <w:shd w:val="clear" w:color="auto" w:fill="FFFFF0"/>
        <w:rPr>
          <w:lang w:val="en-GB"/>
        </w:rPr>
      </w:pPr>
    </w:p>
    <w:p w14:paraId="63A31C1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customer() {</w:t>
      </w:r>
    </w:p>
    <w:p w14:paraId="0379E5D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String s = getText();</w:t>
      </w:r>
    </w:p>
    <w:p w14:paraId="76724AA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Container c = xpath('Customer[@CustomerCode="' + s + '"]', customers);</w:t>
      </w:r>
    </w:p>
    <w:p w14:paraId="19A5FC2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return c.getLength()==0 ? error("Incorrect customer code: " + s) : true;</w:t>
      </w:r>
    </w:p>
    <w:p w14:paraId="0FC7FD3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064A5A5D" w14:textId="77777777" w:rsidR="005B6A51" w:rsidRDefault="005B6A51">
      <w:pPr>
        <w:pStyle w:val="xmltlo"/>
        <w:pBdr>
          <w:top w:val="single" w:sz="4" w:space="1" w:color="000000"/>
          <w:bottom w:val="single" w:sz="4" w:space="1" w:color="000000"/>
        </w:pBdr>
        <w:shd w:val="clear" w:color="auto" w:fill="FFFFF0"/>
        <w:rPr>
          <w:lang w:val="en-GB"/>
        </w:rPr>
      </w:pPr>
    </w:p>
    <w:p w14:paraId="6D794F6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item() {</w:t>
      </w:r>
    </w:p>
    <w:p w14:paraId="61E8871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String s = getText();</w:t>
      </w:r>
    </w:p>
    <w:p w14:paraId="3093B20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Container c = xpath('Product[@Code="' + s + '"]', products);</w:t>
      </w:r>
    </w:p>
    <w:p w14:paraId="2D20CE1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return c.getLength()==0 ? error("Incorrect item code: " + s) : true;</w:t>
      </w:r>
    </w:p>
    <w:p w14:paraId="5E8F409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38AEB555"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216F3FBE" w14:textId="77777777" w:rsidR="005B6A51" w:rsidRDefault="005B6A51">
      <w:pPr>
        <w:pStyle w:val="xmltlo"/>
        <w:pBdr>
          <w:top w:val="single" w:sz="4" w:space="1" w:color="000000"/>
          <w:bottom w:val="single" w:sz="4" w:space="1" w:color="000000"/>
        </w:pBdr>
        <w:shd w:val="clear" w:color="auto" w:fill="FFFFF0"/>
        <w:rPr>
          <w:lang w:val="en-GB"/>
        </w:rPr>
      </w:pPr>
    </w:p>
    <w:p w14:paraId="43ED28E6"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 Number="int" CustomerCode= "customer()"&gt;</w:t>
      </w:r>
    </w:p>
    <w:p w14:paraId="7C46E754" w14:textId="77777777" w:rsidR="005B6A51" w:rsidRDefault="005B6A51">
      <w:pPr>
        <w:pStyle w:val="xmltlo"/>
        <w:pBdr>
          <w:top w:val="single" w:sz="4" w:space="1" w:color="000000"/>
          <w:bottom w:val="single" w:sz="4" w:space="1" w:color="000000"/>
        </w:pBdr>
        <w:shd w:val="clear" w:color="auto" w:fill="FFFFF0"/>
        <w:rPr>
          <w:lang w:val="en-GB"/>
        </w:rPr>
      </w:pPr>
    </w:p>
    <w:p w14:paraId="4725714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0278BDD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Street="string(2,100)"</w:t>
      </w:r>
    </w:p>
    <w:p w14:paraId="6D17A84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House="int(1,9999)"</w:t>
      </w:r>
    </w:p>
    <w:p w14:paraId="3F9FE7C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City="string(2,100)"</w:t>
      </w:r>
    </w:p>
    <w:p w14:paraId="748C171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ZIP="num(5)"/&gt;</w:t>
      </w:r>
    </w:p>
    <w:p w14:paraId="3D5F682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102ACDFA" w14:textId="77777777" w:rsidR="005B6A51" w:rsidRDefault="005B6A51">
      <w:pPr>
        <w:pStyle w:val="xmltlo"/>
        <w:pBdr>
          <w:top w:val="single" w:sz="4" w:space="1" w:color="000000"/>
          <w:bottom w:val="single" w:sz="4" w:space="1" w:color="000000"/>
        </w:pBdr>
        <w:shd w:val="clear" w:color="auto" w:fill="FFFFF0"/>
        <w:rPr>
          <w:lang w:val="en-GB"/>
        </w:rPr>
      </w:pPr>
    </w:p>
    <w:p w14:paraId="552C995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 = "occurs 1..10"</w:t>
      </w:r>
    </w:p>
    <w:p w14:paraId="2B031D7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 = "item()"</w:t>
      </w:r>
    </w:p>
    <w:p w14:paraId="318EDC17"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 = "int(1,1000)"/&gt;</w:t>
      </w:r>
    </w:p>
    <w:p w14:paraId="509E211E"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&lt;/Order&gt;</w:t>
      </w:r>
    </w:p>
    <w:p w14:paraId="5D694FAB" w14:textId="77777777" w:rsidR="005B6A51" w:rsidRDefault="005B6A51">
      <w:pPr>
        <w:pStyle w:val="xmltlo"/>
        <w:pBdr>
          <w:top w:val="single" w:sz="4" w:space="1" w:color="000000"/>
          <w:bottom w:val="single" w:sz="4" w:space="1" w:color="000000"/>
        </w:pBdr>
        <w:shd w:val="clear" w:color="auto" w:fill="FFFFF0"/>
        <w:rPr>
          <w:lang w:val="en-GB"/>
        </w:rPr>
      </w:pPr>
    </w:p>
    <w:p w14:paraId="2C222FCF"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p>
    <w:p w14:paraId="3690E620" w14:textId="77777777" w:rsidR="005B6A51" w:rsidRDefault="005B6A51">
      <w:pPr>
        <w:pStyle w:val="Odstavec"/>
        <w:rPr>
          <w:lang w:val="en-GB"/>
        </w:rPr>
      </w:pPr>
      <w:r>
        <w:rPr>
          <w:lang w:val="en-GB"/>
        </w:rPr>
        <w:t>In the event of an error, the error message log will contain information with the text in the "error" method:</w:t>
      </w:r>
    </w:p>
    <w:p w14:paraId="6FD92FDD" w14:textId="77777777" w:rsidR="005B6A51" w:rsidRDefault="005B6A51">
      <w:pPr>
        <w:pStyle w:val="Odstavec"/>
        <w:keepNext/>
        <w:spacing w:after="60"/>
        <w:rPr>
          <w:i/>
          <w:lang w:val="en-GB"/>
        </w:rPr>
      </w:pPr>
      <w:r>
        <w:rPr>
          <w:i/>
          <w:lang w:val="en-GB"/>
        </w:rPr>
        <w:t xml:space="preserve">The file with the error information is saved in </w:t>
      </w:r>
      <w:r>
        <w:rPr>
          <w:rFonts w:eastAsia="Calibri"/>
          <w:i/>
          <w:lang w:val="en-GB"/>
        </w:rPr>
        <w:t xml:space="preserve"> „</w:t>
      </w:r>
      <w:r>
        <w:rPr>
          <w:i/>
          <w:lang w:val="en-GB"/>
        </w:rPr>
        <w:t>task3/errors/Order_123err.txt</w:t>
      </w:r>
      <w:r>
        <w:rPr>
          <w:rFonts w:eastAsia="Calibri"/>
          <w:i/>
          <w:lang w:val="en-GB"/>
        </w:rPr>
        <w:t xml:space="preserve">“ </w:t>
      </w:r>
      <w:r>
        <w:rPr>
          <w:i/>
          <w:lang w:val="en-GB"/>
        </w:rPr>
        <w:t>:</w:t>
      </w:r>
    </w:p>
    <w:p w14:paraId="7A0E341B" w14:textId="77777777" w:rsidR="005B6A51" w:rsidRDefault="005B6A51">
      <w:pPr>
        <w:pStyle w:val="xmlpata"/>
        <w:pBdr>
          <w:top w:val="single" w:sz="4" w:space="1" w:color="000000"/>
        </w:pBdr>
        <w:rPr>
          <w:lang w:val="en-GB"/>
        </w:rPr>
      </w:pPr>
      <w:bookmarkStart w:id="43" w:name="_Hlk499740327"/>
      <w:r>
        <w:rPr>
          <w:lang w:val="en-GB"/>
        </w:rPr>
        <w:t xml:space="preserve">Incorrect customer code: AGFA; line=2; column=35; source='file:/D:/cvs/DEV/java/examples/task3/input/Order_err.xml'; pos=82; xpath=/Order/@CustomerCode; </w:t>
      </w:r>
      <w:r w:rsidR="004F1318">
        <w:rPr>
          <w:lang w:val="en-GB"/>
        </w:rPr>
        <w:t>Xpos</w:t>
      </w:r>
      <w:r>
        <w:rPr>
          <w:lang w:val="en-GB"/>
        </w:rPr>
        <w:t>ition=Order#Order</w:t>
      </w:r>
    </w:p>
    <w:p w14:paraId="0DF1F5B5" w14:textId="77777777" w:rsidR="005B6A51" w:rsidRDefault="005B6A51">
      <w:pPr>
        <w:pStyle w:val="xmlpata"/>
        <w:pBdr>
          <w:top w:val="single" w:sz="4" w:space="1" w:color="000000"/>
        </w:pBdr>
        <w:rPr>
          <w:lang w:val="en-GB"/>
        </w:rPr>
      </w:pPr>
      <w:r>
        <w:rPr>
          <w:lang w:val="en-GB"/>
        </w:rPr>
        <w:t>E XDEF515: Value error; line=2; column=35; source="file:/D:/cvs/DEV/java/examples/task3/input/Order_err.xml"; xpath=/Order/@CustomerCode;</w:t>
      </w:r>
    </w:p>
    <w:p w14:paraId="166BEB03" w14:textId="77777777" w:rsidR="005B6A51" w:rsidRDefault="004F1318">
      <w:pPr>
        <w:pStyle w:val="xmlpata"/>
        <w:pBdr>
          <w:top w:val="single" w:sz="4" w:space="1" w:color="000000"/>
        </w:pBdr>
        <w:rPr>
          <w:lang w:val="en-GB"/>
        </w:rPr>
      </w:pPr>
      <w:r>
        <w:rPr>
          <w:lang w:val="en-GB"/>
        </w:rPr>
        <w:t>Xpos</w:t>
      </w:r>
      <w:r w:rsidR="005B6A51">
        <w:rPr>
          <w:lang w:val="en-GB"/>
        </w:rPr>
        <w:t>ition=Order#Order/@CustomerCode</w:t>
      </w:r>
      <w:bookmarkEnd w:id="43"/>
      <w:r w:rsidR="005B6A51">
        <w:rPr>
          <w:lang w:val="en-GB"/>
        </w:rPr>
        <w:t>;</w:t>
      </w:r>
    </w:p>
    <w:p w14:paraId="452385CA" w14:textId="77777777" w:rsidR="005B6A51" w:rsidRDefault="005B6A51">
      <w:pPr>
        <w:pStyle w:val="Heading3"/>
        <w:rPr>
          <w:lang w:val="en-GB"/>
        </w:rPr>
      </w:pPr>
      <w:bookmarkStart w:id="44" w:name="_Toc211535477"/>
      <w:r>
        <w:rPr>
          <w:lang w:val="en-GB"/>
        </w:rPr>
        <w:t>Variant 3: use a file with error message texts in language mutations</w:t>
      </w:r>
      <w:bookmarkEnd w:id="44"/>
    </w:p>
    <w:p w14:paraId="7ED07CF5" w14:textId="77777777" w:rsidR="005B6A51" w:rsidRDefault="005B6A51">
      <w:pPr>
        <w:pStyle w:val="Odstavec"/>
        <w:rPr>
          <w:lang w:val="en-GB"/>
        </w:rPr>
      </w:pPr>
      <w:r>
        <w:rPr>
          <w:lang w:val="en-GB"/>
        </w:rPr>
        <w:t xml:space="preserve">This variant is the same as the previous one, but we will show the option of attaching error message texts. The advantage is that these texts and their language mutations can be provided separately by the program. The method "err" uses the </w:t>
      </w:r>
      <w:r w:rsidR="0019342B">
        <w:rPr>
          <w:lang w:val="en-GB"/>
        </w:rPr>
        <w:t>X-definition</w:t>
      </w:r>
      <w:r>
        <w:rPr>
          <w:lang w:val="en-GB"/>
        </w:rPr>
        <w:t xml:space="preserve"> reporter, and the report models can be passed to the program as a file with properties (see the Java code). In the "err" method, we must, in this case, use a message identifier as the first parameter, the second parameter may be the default message text or an empty string</w:t>
      </w:r>
      <w:r w:rsidR="003B2568">
        <w:rPr>
          <w:lang w:val="en-GB"/>
        </w:rPr>
        <w:t>,</w:t>
      </w:r>
      <w:r>
        <w:rPr>
          <w:lang w:val="en-GB"/>
        </w:rPr>
        <w:t xml:space="preserve"> and the third parameter may be the modification string with parameters (if required). If the message identifier is found, the content of the second parameter is replaced by the text from the found report. Otherwise, it will use this parameter to build the report. If we know the message exists, the second parameter may be an empty string or null.</w:t>
      </w:r>
    </w:p>
    <w:p w14:paraId="1F56B665" w14:textId="77777777" w:rsidR="005B6A51" w:rsidRDefault="0019342B">
      <w:pPr>
        <w:pStyle w:val="Odstavec"/>
        <w:keepNext/>
        <w:spacing w:after="60"/>
        <w:rPr>
          <w:i/>
          <w:lang w:val="en-GB"/>
        </w:rPr>
      </w:pPr>
      <w:r>
        <w:rPr>
          <w:rFonts w:eastAsia="Calibri"/>
          <w:i/>
          <w:lang w:val="en-GB"/>
        </w:rPr>
        <w:t>X-definition</w:t>
      </w:r>
      <w:r w:rsidR="005B6A51">
        <w:rPr>
          <w:rFonts w:eastAsia="Calibri"/>
          <w:i/>
          <w:lang w:val="en-GB"/>
        </w:rPr>
        <w:t xml:space="preserve"> „</w:t>
      </w:r>
      <w:r w:rsidR="005B6A51">
        <w:rPr>
          <w:i/>
          <w:lang w:val="en-GB"/>
        </w:rPr>
        <w:t>src/task3/Order2a.xdef</w:t>
      </w:r>
      <w:r w:rsidR="005B6A51">
        <w:rPr>
          <w:rFonts w:eastAsia="Calibri"/>
          <w:i/>
          <w:lang w:val="en-GB"/>
        </w:rPr>
        <w:t>“</w:t>
      </w:r>
      <w:r w:rsidR="005B6A51">
        <w:rPr>
          <w:i/>
          <w:lang w:val="en-GB"/>
        </w:rPr>
        <w:t>:</w:t>
      </w:r>
    </w:p>
    <w:p w14:paraId="5CA0100A"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name="Order" root="Order"&gt;</w:t>
      </w:r>
    </w:p>
    <w:p w14:paraId="03943730" w14:textId="77777777" w:rsidR="005B6A51" w:rsidRDefault="005B6A51">
      <w:pPr>
        <w:pStyle w:val="xmltlo"/>
        <w:pBdr>
          <w:top w:val="single" w:sz="4" w:space="1" w:color="000000"/>
          <w:bottom w:val="single" w:sz="4" w:space="1" w:color="000000"/>
        </w:pBdr>
        <w:shd w:val="clear" w:color="auto" w:fill="FFFFF0"/>
        <w:rPr>
          <w:lang w:val="en-GB"/>
        </w:rPr>
      </w:pPr>
    </w:p>
    <w:p w14:paraId="6815E0F6"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2A6423DF" w14:textId="77777777" w:rsidR="005B6A51" w:rsidRDefault="005B6A51">
      <w:pPr>
        <w:pStyle w:val="xmltlo"/>
        <w:pBdr>
          <w:top w:val="single" w:sz="4" w:space="1" w:color="000000"/>
          <w:bottom w:val="single" w:sz="4" w:space="1" w:color="000000"/>
        </w:pBdr>
        <w:shd w:val="clear" w:color="auto" w:fill="FFFFF0"/>
        <w:rPr>
          <w:lang w:val="en-GB"/>
        </w:rPr>
      </w:pPr>
      <w:r>
        <w:rPr>
          <w:lang w:val="en-GB"/>
        </w:rPr>
        <w:t>&lt;![CDATA[</w:t>
      </w:r>
    </w:p>
    <w:p w14:paraId="5EC0E81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Information about the customers and products. */</w:t>
      </w:r>
    </w:p>
    <w:p w14:paraId="2993CE0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Element customers, products;</w:t>
      </w:r>
    </w:p>
    <w:p w14:paraId="265309E8" w14:textId="77777777" w:rsidR="005B6A51" w:rsidRDefault="005B6A51">
      <w:pPr>
        <w:pStyle w:val="xmltlo"/>
        <w:pBdr>
          <w:top w:val="single" w:sz="4" w:space="1" w:color="000000"/>
          <w:bottom w:val="single" w:sz="4" w:space="1" w:color="000000"/>
        </w:pBdr>
        <w:shd w:val="clear" w:color="auto" w:fill="FFFFF0"/>
        <w:rPr>
          <w:lang w:val="en-GB"/>
        </w:rPr>
      </w:pPr>
    </w:p>
    <w:p w14:paraId="5AAFC15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Validation of customer code. */</w:t>
      </w:r>
    </w:p>
    <w:p w14:paraId="2398884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customer() {</w:t>
      </w:r>
    </w:p>
    <w:p w14:paraId="2DB03687" w14:textId="77777777" w:rsidR="005B6A51" w:rsidRDefault="005B6A51">
      <w:pPr>
        <w:pStyle w:val="xmltlo"/>
        <w:pBdr>
          <w:top w:val="single" w:sz="4" w:space="1" w:color="000000"/>
          <w:bottom w:val="single" w:sz="4" w:space="1" w:color="000000"/>
        </w:pBdr>
        <w:shd w:val="clear" w:color="auto" w:fill="FFFFF0"/>
        <w:rPr>
          <w:lang w:val="en-GB"/>
        </w:rPr>
      </w:pPr>
      <w:r>
        <w:rPr>
          <w:lang w:val="en-GB"/>
        </w:rPr>
        <w:lastRenderedPageBreak/>
        <w:t xml:space="preserve">    String s = getText();/* get the value of the attribute. */</w:t>
      </w:r>
    </w:p>
    <w:p w14:paraId="5C2897C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find customer description and save it to Container. */ </w:t>
      </w:r>
    </w:p>
    <w:p w14:paraId="1C52C89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Container c = xpath('Customer[@CustomerCode="' + s + '"]', customers);</w:t>
      </w:r>
    </w:p>
    <w:p w14:paraId="2EE61DE7"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Check if the customer was found. If yes, return true; otherwise</w:t>
      </w:r>
    </w:p>
    <w:p w14:paraId="4D15E09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call the method error, which writes the error report and returns false. */</w:t>
      </w:r>
    </w:p>
    <w:p w14:paraId="5B56BBA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return c.getLength()==0</w:t>
      </w:r>
    </w:p>
    <w:p w14:paraId="2968EC1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error("POBJ001", "Customer code: &amp;{0}", "&amp;{0}" + s) : true;</w:t>
      </w:r>
      <w:r>
        <w:rPr>
          <w:lang w:val="en-GB"/>
        </w:rPr>
        <w:tab/>
      </w:r>
    </w:p>
    <w:p w14:paraId="39366867"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775011C7" w14:textId="77777777" w:rsidR="005B6A51" w:rsidRDefault="005B6A51">
      <w:pPr>
        <w:pStyle w:val="xmltlo"/>
        <w:pBdr>
          <w:top w:val="single" w:sz="4" w:space="1" w:color="000000"/>
          <w:bottom w:val="single" w:sz="4" w:space="1" w:color="000000"/>
        </w:pBdr>
        <w:shd w:val="clear" w:color="auto" w:fill="FFFFF0"/>
        <w:rPr>
          <w:lang w:val="en-GB"/>
        </w:rPr>
      </w:pPr>
    </w:p>
    <w:p w14:paraId="55C701B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Validate product code from Item. */</w:t>
      </w:r>
    </w:p>
    <w:p w14:paraId="4E9AB90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item() {</w:t>
      </w:r>
    </w:p>
    <w:p w14:paraId="20B8332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String s = getText(); /* get attribute value. */</w:t>
      </w:r>
    </w:p>
    <w:p w14:paraId="5590410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Find product description and save it to Container. */ </w:t>
      </w:r>
    </w:p>
    <w:p w14:paraId="1A1C8BA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Container c = xpath('Product[@Code="' + s + '"]', products);</w:t>
      </w:r>
    </w:p>
    <w:p w14:paraId="5426702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Check if the code was found. If yes, return true; otherwise</w:t>
      </w:r>
    </w:p>
    <w:p w14:paraId="61A8F33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call the method error, which writes the error report and returns false. */</w:t>
      </w:r>
    </w:p>
    <w:p w14:paraId="298657A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return c.getLength()==0</w:t>
      </w:r>
    </w:p>
    <w:p w14:paraId="21DE362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error("POBJ002", "Product code: &amp;{0}", "&amp;{0}" + s) : true;</w:t>
      </w:r>
      <w:r>
        <w:rPr>
          <w:lang w:val="en-GB"/>
        </w:rPr>
        <w:tab/>
      </w:r>
    </w:p>
    <w:p w14:paraId="64D059B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280FDD96" w14:textId="77777777" w:rsidR="005B6A51" w:rsidRDefault="005B6A51">
      <w:pPr>
        <w:pStyle w:val="xmltlo"/>
        <w:pBdr>
          <w:top w:val="single" w:sz="4" w:space="1" w:color="000000"/>
          <w:bottom w:val="single" w:sz="4" w:space="1" w:color="000000"/>
        </w:pBdr>
        <w:shd w:val="clear" w:color="auto" w:fill="FFFFF0"/>
        <w:rPr>
          <w:lang w:val="en-GB"/>
        </w:rPr>
      </w:pPr>
      <w:r>
        <w:rPr>
          <w:lang w:val="en-GB"/>
        </w:rPr>
        <w:t>]]&gt;</w:t>
      </w:r>
    </w:p>
    <w:p w14:paraId="03B49E3C"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43271600" w14:textId="77777777" w:rsidR="005B6A51" w:rsidRDefault="005B6A51">
      <w:pPr>
        <w:pStyle w:val="xmltlo"/>
        <w:pBdr>
          <w:top w:val="single" w:sz="4" w:space="1" w:color="000000"/>
          <w:bottom w:val="single" w:sz="4" w:space="1" w:color="000000"/>
        </w:pBdr>
        <w:shd w:val="clear" w:color="auto" w:fill="FFFFF0"/>
        <w:rPr>
          <w:lang w:val="en-GB"/>
        </w:rPr>
      </w:pPr>
    </w:p>
    <w:p w14:paraId="4D83CC4D"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 Number="int" CustomerCode= "customer()"&gt;</w:t>
      </w:r>
    </w:p>
    <w:p w14:paraId="544178B1" w14:textId="77777777" w:rsidR="005B6A51" w:rsidRDefault="005B6A51">
      <w:pPr>
        <w:pStyle w:val="xmltlo"/>
        <w:pBdr>
          <w:top w:val="single" w:sz="4" w:space="1" w:color="000000"/>
          <w:bottom w:val="single" w:sz="4" w:space="1" w:color="000000"/>
        </w:pBdr>
        <w:shd w:val="clear" w:color="auto" w:fill="FFFFF0"/>
        <w:rPr>
          <w:lang w:val="en-GB"/>
        </w:rPr>
      </w:pPr>
    </w:p>
    <w:p w14:paraId="6EC00C8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58AD2B9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Street="string(2,100)"</w:t>
      </w:r>
    </w:p>
    <w:p w14:paraId="066D778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House="int(1,9999)"</w:t>
      </w:r>
    </w:p>
    <w:p w14:paraId="30902B3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City="string(2,100)"</w:t>
      </w:r>
    </w:p>
    <w:p w14:paraId="25D6083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ZIP="num(5)"/&gt;</w:t>
      </w:r>
    </w:p>
    <w:p w14:paraId="1F06D54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64315C82" w14:textId="77777777" w:rsidR="005B6A51" w:rsidRDefault="005B6A51">
      <w:pPr>
        <w:pStyle w:val="xmltlo"/>
        <w:pBdr>
          <w:top w:val="single" w:sz="4" w:space="1" w:color="000000"/>
          <w:bottom w:val="single" w:sz="4" w:space="1" w:color="000000"/>
        </w:pBdr>
        <w:shd w:val="clear" w:color="auto" w:fill="FFFFF0"/>
        <w:rPr>
          <w:lang w:val="en-GB"/>
        </w:rPr>
      </w:pPr>
    </w:p>
    <w:p w14:paraId="54B6E54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 = "occurs 1..10"</w:t>
      </w:r>
    </w:p>
    <w:p w14:paraId="0785DC6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 = "item()"</w:t>
      </w:r>
    </w:p>
    <w:p w14:paraId="3564796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 = "int(1,1000)"/&gt;</w:t>
      </w:r>
    </w:p>
    <w:p w14:paraId="6A929ADE"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&lt;/Order&gt;</w:t>
      </w:r>
    </w:p>
    <w:p w14:paraId="154C1BCE" w14:textId="77777777" w:rsidR="005B6A51" w:rsidRDefault="005B6A51">
      <w:pPr>
        <w:pStyle w:val="xmltlo"/>
        <w:pBdr>
          <w:top w:val="single" w:sz="4" w:space="1" w:color="000000"/>
          <w:bottom w:val="single" w:sz="4" w:space="1" w:color="000000"/>
        </w:pBdr>
        <w:shd w:val="clear" w:color="auto" w:fill="FFFFF0"/>
        <w:rPr>
          <w:lang w:val="en-GB"/>
        </w:rPr>
      </w:pPr>
    </w:p>
    <w:p w14:paraId="23D3698E"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p>
    <w:p w14:paraId="00853D83" w14:textId="77777777" w:rsidR="005B6A51" w:rsidRDefault="005B6A51">
      <w:pPr>
        <w:pStyle w:val="Odstavec"/>
        <w:rPr>
          <w:lang w:val="en-GB"/>
        </w:rPr>
      </w:pPr>
      <w:r>
        <w:rPr>
          <w:lang w:val="en-GB"/>
        </w:rPr>
        <w:t>Note that in the message texts the "&amp;{#SYS000}" link is added, which allows you to write the rows, the column, the name of the source file, and the XPath position, in the object currently being processed (by the parameters "&amp;{line}", "&amp;{column}", "&amp;{source}" etc). Properties  "_prefix" and "_language" are obligatory and specify the prefix of messages and the ISO name of the language in the message file. The file must be saved in the UTF-8 character code.</w:t>
      </w:r>
    </w:p>
    <w:p w14:paraId="129584AA" w14:textId="77777777" w:rsidR="005B6A51" w:rsidRDefault="005B6A51">
      <w:pPr>
        <w:pStyle w:val="Odstavec"/>
        <w:keepNext/>
        <w:spacing w:after="60"/>
        <w:rPr>
          <w:i/>
          <w:lang w:val="en-GB"/>
        </w:rPr>
      </w:pPr>
      <w:r>
        <w:rPr>
          <w:rFonts w:eastAsia="Calibri"/>
          <w:i/>
          <w:lang w:val="en-GB"/>
        </w:rPr>
        <w:t>Reports in the Czech language „src/</w:t>
      </w:r>
      <w:r>
        <w:rPr>
          <w:i/>
          <w:lang w:val="en-GB"/>
        </w:rPr>
        <w:t>task3/Order_ces.properties</w:t>
      </w:r>
      <w:r>
        <w:rPr>
          <w:rFonts w:eastAsia="Calibri"/>
          <w:i/>
          <w:lang w:val="en-GB"/>
        </w:rPr>
        <w:t>“</w:t>
      </w:r>
      <w:r>
        <w:rPr>
          <w:i/>
          <w:lang w:val="en-GB"/>
        </w:rPr>
        <w:t>:</w:t>
      </w:r>
    </w:p>
    <w:p w14:paraId="0D0F1879" w14:textId="77777777" w:rsidR="005B6A51" w:rsidRDefault="005B6A51">
      <w:pPr>
        <w:pStyle w:val="xmlpata"/>
        <w:pBdr>
          <w:top w:val="single" w:sz="4" w:space="1" w:color="000000"/>
        </w:pBdr>
        <w:rPr>
          <w:lang w:val="en-GB"/>
        </w:rPr>
      </w:pPr>
      <w:r>
        <w:rPr>
          <w:lang w:val="en-GB"/>
        </w:rPr>
        <w:t># Prefix of messages.</w:t>
      </w:r>
    </w:p>
    <w:p w14:paraId="172A871B" w14:textId="77777777" w:rsidR="005B6A51" w:rsidRDefault="005B6A51">
      <w:pPr>
        <w:pStyle w:val="xmlpata"/>
        <w:pBdr>
          <w:top w:val="single" w:sz="4" w:space="1" w:color="000000"/>
        </w:pBdr>
        <w:rPr>
          <w:lang w:val="en-GB"/>
        </w:rPr>
      </w:pPr>
      <w:r>
        <w:rPr>
          <w:lang w:val="en-GB"/>
        </w:rPr>
        <w:t>_prefix=POBJ</w:t>
      </w:r>
    </w:p>
    <w:p w14:paraId="558DC7EC" w14:textId="77777777" w:rsidR="005B6A51" w:rsidRDefault="005B6A51">
      <w:pPr>
        <w:pStyle w:val="xmlpata"/>
        <w:pBdr>
          <w:top w:val="single" w:sz="4" w:space="1" w:color="000000"/>
        </w:pBdr>
        <w:rPr>
          <w:lang w:val="en-GB"/>
        </w:rPr>
      </w:pPr>
    </w:p>
    <w:p w14:paraId="3B3B9844" w14:textId="77777777" w:rsidR="005B6A51" w:rsidRDefault="005B6A51">
      <w:pPr>
        <w:pStyle w:val="xmlpata"/>
        <w:pBdr>
          <w:top w:val="single" w:sz="4" w:space="1" w:color="000000"/>
        </w:pBdr>
        <w:rPr>
          <w:lang w:val="en-GB"/>
        </w:rPr>
      </w:pPr>
      <w:r>
        <w:rPr>
          <w:lang w:val="en-GB"/>
        </w:rPr>
        <w:t># ISO name of the language.</w:t>
      </w:r>
    </w:p>
    <w:p w14:paraId="784D3DAB" w14:textId="77777777" w:rsidR="005B6A51" w:rsidRDefault="005B6A51">
      <w:pPr>
        <w:pStyle w:val="xmlpata"/>
        <w:pBdr>
          <w:top w:val="single" w:sz="4" w:space="1" w:color="000000"/>
        </w:pBdr>
        <w:rPr>
          <w:lang w:val="en-GB"/>
        </w:rPr>
      </w:pPr>
      <w:r>
        <w:rPr>
          <w:lang w:val="en-GB"/>
        </w:rPr>
        <w:t>_language=ces</w:t>
      </w:r>
    </w:p>
    <w:p w14:paraId="4643C893" w14:textId="77777777" w:rsidR="005B6A51" w:rsidRDefault="005B6A51">
      <w:pPr>
        <w:pStyle w:val="xmlpata"/>
        <w:pBdr>
          <w:top w:val="single" w:sz="4" w:space="1" w:color="000000"/>
        </w:pBdr>
        <w:rPr>
          <w:lang w:val="en-GB"/>
        </w:rPr>
      </w:pPr>
    </w:p>
    <w:p w14:paraId="31728832" w14:textId="77777777" w:rsidR="005B6A51" w:rsidRDefault="005B6A51">
      <w:pPr>
        <w:pStyle w:val="xmlpata"/>
        <w:pBdr>
          <w:top w:val="single" w:sz="4" w:space="1" w:color="000000"/>
        </w:pBdr>
        <w:rPr>
          <w:lang w:val="en-GB"/>
        </w:rPr>
      </w:pPr>
      <w:r>
        <w:rPr>
          <w:lang w:val="en-GB"/>
        </w:rPr>
        <w:t># ISO name of the default language.</w:t>
      </w:r>
    </w:p>
    <w:p w14:paraId="11DFA302" w14:textId="77777777" w:rsidR="005B6A51" w:rsidRDefault="005B6A51">
      <w:pPr>
        <w:pStyle w:val="xmlpata"/>
        <w:pBdr>
          <w:top w:val="single" w:sz="4" w:space="1" w:color="000000"/>
        </w:pBdr>
        <w:rPr>
          <w:lang w:val="en-GB"/>
        </w:rPr>
      </w:pPr>
      <w:r>
        <w:rPr>
          <w:lang w:val="en-GB"/>
        </w:rPr>
        <w:t>_defaultLanguage=eng</w:t>
      </w:r>
    </w:p>
    <w:p w14:paraId="4B7D4A15" w14:textId="77777777" w:rsidR="005B6A51" w:rsidRDefault="005B6A51">
      <w:pPr>
        <w:pStyle w:val="xmlpata"/>
        <w:pBdr>
          <w:top w:val="single" w:sz="4" w:space="1" w:color="000000"/>
        </w:pBdr>
        <w:rPr>
          <w:lang w:val="en-GB"/>
        </w:rPr>
      </w:pPr>
    </w:p>
    <w:p w14:paraId="208FF6F9" w14:textId="77777777" w:rsidR="005B6A51" w:rsidRDefault="005B6A51">
      <w:pPr>
        <w:pStyle w:val="xmlpata"/>
        <w:pBdr>
          <w:top w:val="single" w:sz="4" w:space="1" w:color="000000"/>
        </w:pBdr>
        <w:rPr>
          <w:lang w:val="en-GB"/>
        </w:rPr>
      </w:pPr>
      <w:r>
        <w:rPr>
          <w:lang w:val="en-GB"/>
        </w:rPr>
        <w:t># *************** Messages: ***************</w:t>
      </w:r>
    </w:p>
    <w:p w14:paraId="4E028526" w14:textId="77777777" w:rsidR="005B6A51" w:rsidRDefault="005B6A51">
      <w:pPr>
        <w:pStyle w:val="xmlpata"/>
        <w:pBdr>
          <w:top w:val="single" w:sz="4" w:space="1" w:color="000000"/>
        </w:pBdr>
        <w:rPr>
          <w:lang w:val="en-GB"/>
        </w:rPr>
      </w:pPr>
      <w:r>
        <w:rPr>
          <w:lang w:val="en-GB"/>
        </w:rPr>
        <w:t>POBJ001=Chybný kód zákazníka: "&amp;{0}"&amp;{#SYS000}</w:t>
      </w:r>
    </w:p>
    <w:p w14:paraId="51BAE2B6" w14:textId="77777777" w:rsidR="005B6A51" w:rsidRDefault="005B6A51">
      <w:pPr>
        <w:pStyle w:val="xmlpata"/>
        <w:pBdr>
          <w:top w:val="single" w:sz="4" w:space="1" w:color="000000"/>
        </w:pBdr>
        <w:rPr>
          <w:lang w:val="en-GB"/>
        </w:rPr>
      </w:pPr>
      <w:r>
        <w:rPr>
          <w:lang w:val="en-GB"/>
        </w:rPr>
        <w:t>POBJ002=Chybné číslo položky: "&amp;{0}"&amp;{#SYS000}</w:t>
      </w:r>
    </w:p>
    <w:p w14:paraId="09984D24" w14:textId="77777777" w:rsidR="005B6A51" w:rsidRDefault="005B6A51">
      <w:pPr>
        <w:pStyle w:val="xmlpata"/>
        <w:pBdr>
          <w:top w:val="single" w:sz="4" w:space="1" w:color="000000"/>
        </w:pBdr>
        <w:rPr>
          <w:lang w:val="en-GB"/>
        </w:rPr>
      </w:pPr>
      <w:r>
        <w:rPr>
          <w:lang w:val="en-GB"/>
        </w:rPr>
        <w:t>POBJ003=Chyba ve vstupních datech</w:t>
      </w:r>
    </w:p>
    <w:p w14:paraId="32D41C92" w14:textId="77777777" w:rsidR="005B6A51" w:rsidRDefault="005B6A51">
      <w:pPr>
        <w:pStyle w:val="xmlpata"/>
        <w:pBdr>
          <w:top w:val="single" w:sz="4" w:space="1" w:color="000000"/>
        </w:pBdr>
        <w:rPr>
          <w:lang w:val="en-GB"/>
        </w:rPr>
      </w:pPr>
      <w:r>
        <w:rPr>
          <w:lang w:val="en-GB"/>
        </w:rPr>
        <w:t>POBJ004=Vstupní data jsou zapsána</w:t>
      </w:r>
    </w:p>
    <w:p w14:paraId="0E58D340" w14:textId="77777777" w:rsidR="005B6A51" w:rsidRDefault="005B6A51">
      <w:pPr>
        <w:pStyle w:val="Odstavec"/>
        <w:keepNext/>
        <w:spacing w:after="60"/>
        <w:rPr>
          <w:i/>
          <w:lang w:val="en-GB"/>
        </w:rPr>
      </w:pPr>
      <w:r>
        <w:rPr>
          <w:i/>
          <w:lang w:val="en-GB"/>
        </w:rPr>
        <w:t>Reports</w:t>
      </w:r>
      <w:r>
        <w:rPr>
          <w:rFonts w:eastAsia="Calibri"/>
          <w:i/>
          <w:lang w:val="en-GB"/>
        </w:rPr>
        <w:t xml:space="preserve"> in the English language „src/</w:t>
      </w:r>
      <w:r>
        <w:rPr>
          <w:i/>
          <w:lang w:val="en-GB"/>
        </w:rPr>
        <w:t>task3/Order_eng.properties</w:t>
      </w:r>
      <w:r>
        <w:rPr>
          <w:rFonts w:eastAsia="Calibri"/>
          <w:i/>
          <w:lang w:val="en-GB"/>
        </w:rPr>
        <w:t>“</w:t>
      </w:r>
      <w:r>
        <w:rPr>
          <w:i/>
          <w:lang w:val="en-GB"/>
        </w:rPr>
        <w:t>:</w:t>
      </w:r>
    </w:p>
    <w:p w14:paraId="00ACF94C" w14:textId="77777777" w:rsidR="005B6A51" w:rsidRDefault="005B6A51">
      <w:pPr>
        <w:pStyle w:val="xmlpata"/>
        <w:pBdr>
          <w:top w:val="single" w:sz="4" w:space="1" w:color="000000"/>
        </w:pBdr>
        <w:rPr>
          <w:lang w:val="en-GB"/>
        </w:rPr>
      </w:pPr>
      <w:r>
        <w:rPr>
          <w:lang w:val="en-GB"/>
        </w:rPr>
        <w:t># Prefix of messages.</w:t>
      </w:r>
    </w:p>
    <w:p w14:paraId="06E4912F" w14:textId="77777777" w:rsidR="005B6A51" w:rsidRDefault="005B6A51">
      <w:pPr>
        <w:pStyle w:val="xmlpata"/>
        <w:pBdr>
          <w:top w:val="single" w:sz="4" w:space="1" w:color="000000"/>
        </w:pBdr>
        <w:rPr>
          <w:lang w:val="en-GB"/>
        </w:rPr>
      </w:pPr>
      <w:r>
        <w:rPr>
          <w:lang w:val="en-GB"/>
        </w:rPr>
        <w:t>_prefix=POBJ</w:t>
      </w:r>
    </w:p>
    <w:p w14:paraId="09A270E0" w14:textId="77777777" w:rsidR="005B6A51" w:rsidRDefault="005B6A51">
      <w:pPr>
        <w:pStyle w:val="xmlpata"/>
        <w:pBdr>
          <w:top w:val="single" w:sz="4" w:space="1" w:color="000000"/>
        </w:pBdr>
        <w:rPr>
          <w:lang w:val="en-GB"/>
        </w:rPr>
      </w:pPr>
    </w:p>
    <w:p w14:paraId="37D0F437" w14:textId="77777777" w:rsidR="005B6A51" w:rsidRDefault="005B6A51">
      <w:pPr>
        <w:pStyle w:val="xmlpata"/>
        <w:pBdr>
          <w:top w:val="single" w:sz="4" w:space="1" w:color="000000"/>
        </w:pBdr>
        <w:rPr>
          <w:lang w:val="en-GB"/>
        </w:rPr>
      </w:pPr>
      <w:r>
        <w:rPr>
          <w:lang w:val="en-GB"/>
        </w:rPr>
        <w:t># ISO name of the language.</w:t>
      </w:r>
    </w:p>
    <w:p w14:paraId="6635B1F7" w14:textId="77777777" w:rsidR="005B6A51" w:rsidRDefault="005B6A51">
      <w:pPr>
        <w:pStyle w:val="xmlpata"/>
        <w:pBdr>
          <w:top w:val="single" w:sz="4" w:space="1" w:color="000000"/>
        </w:pBdr>
        <w:rPr>
          <w:lang w:val="en-GB"/>
        </w:rPr>
      </w:pPr>
      <w:r>
        <w:rPr>
          <w:lang w:val="en-GB"/>
        </w:rPr>
        <w:t>_language=eng</w:t>
      </w:r>
    </w:p>
    <w:p w14:paraId="34F939EE" w14:textId="77777777" w:rsidR="005B6A51" w:rsidRDefault="005B6A51">
      <w:pPr>
        <w:pStyle w:val="xmlpata"/>
        <w:pBdr>
          <w:top w:val="single" w:sz="4" w:space="1" w:color="000000"/>
        </w:pBdr>
        <w:rPr>
          <w:lang w:val="en-GB"/>
        </w:rPr>
      </w:pPr>
    </w:p>
    <w:p w14:paraId="58303A33" w14:textId="77777777" w:rsidR="005B6A51" w:rsidRDefault="005B6A51">
      <w:pPr>
        <w:pStyle w:val="xmlpata"/>
        <w:pBdr>
          <w:top w:val="single" w:sz="4" w:space="1" w:color="000000"/>
        </w:pBdr>
        <w:rPr>
          <w:lang w:val="en-GB"/>
        </w:rPr>
      </w:pPr>
      <w:r>
        <w:rPr>
          <w:lang w:val="en-GB"/>
        </w:rPr>
        <w:t># ISO name of the default language.</w:t>
      </w:r>
    </w:p>
    <w:p w14:paraId="4D358F18" w14:textId="77777777" w:rsidR="005B6A51" w:rsidRDefault="005B6A51">
      <w:pPr>
        <w:pStyle w:val="xmlpata"/>
        <w:pBdr>
          <w:top w:val="single" w:sz="4" w:space="1" w:color="000000"/>
        </w:pBdr>
        <w:rPr>
          <w:lang w:val="en-GB"/>
        </w:rPr>
      </w:pPr>
      <w:r>
        <w:rPr>
          <w:lang w:val="en-GB"/>
        </w:rPr>
        <w:t>_defaultLanguage=eng</w:t>
      </w:r>
    </w:p>
    <w:p w14:paraId="1ABF5A05" w14:textId="77777777" w:rsidR="005B6A51" w:rsidRDefault="005B6A51">
      <w:pPr>
        <w:pStyle w:val="xmlpata"/>
        <w:pBdr>
          <w:top w:val="single" w:sz="4" w:space="1" w:color="000000"/>
        </w:pBdr>
        <w:rPr>
          <w:lang w:val="en-GB"/>
        </w:rPr>
      </w:pPr>
    </w:p>
    <w:p w14:paraId="39ED448A" w14:textId="77777777" w:rsidR="005B6A51" w:rsidRDefault="005B6A51">
      <w:pPr>
        <w:pStyle w:val="xmlpata"/>
        <w:pBdr>
          <w:top w:val="single" w:sz="4" w:space="1" w:color="000000"/>
        </w:pBdr>
        <w:rPr>
          <w:lang w:val="en-GB"/>
        </w:rPr>
      </w:pPr>
      <w:r>
        <w:rPr>
          <w:lang w:val="en-GB"/>
        </w:rPr>
        <w:t># *************** Messages: ***************</w:t>
      </w:r>
    </w:p>
    <w:p w14:paraId="5E6B29FD" w14:textId="77777777" w:rsidR="005B6A51" w:rsidRDefault="005B6A51">
      <w:pPr>
        <w:pStyle w:val="xmlpata"/>
        <w:pBdr>
          <w:top w:val="single" w:sz="4" w:space="1" w:color="000000"/>
        </w:pBdr>
        <w:rPr>
          <w:lang w:val="en-GB"/>
        </w:rPr>
      </w:pPr>
      <w:r>
        <w:rPr>
          <w:lang w:val="en-GB"/>
        </w:rPr>
        <w:t>POBJ001=Incorrect customer code: "&amp;{0}"&amp;{#SYS000}</w:t>
      </w:r>
    </w:p>
    <w:p w14:paraId="5036B02B" w14:textId="77777777" w:rsidR="005B6A51" w:rsidRDefault="005B6A51">
      <w:pPr>
        <w:pStyle w:val="xmlpata"/>
        <w:pBdr>
          <w:top w:val="single" w:sz="4" w:space="1" w:color="000000"/>
        </w:pBdr>
        <w:rPr>
          <w:lang w:val="en-GB"/>
        </w:rPr>
      </w:pPr>
      <w:r>
        <w:rPr>
          <w:lang w:val="en-GB"/>
        </w:rPr>
        <w:t>POBJ002=Invalid item identifier: "&amp;{0}"&amp;{#SYS000}</w:t>
      </w:r>
    </w:p>
    <w:p w14:paraId="5D11329E" w14:textId="77777777" w:rsidR="005B6A51" w:rsidRDefault="005B6A51">
      <w:pPr>
        <w:pStyle w:val="xmlpata"/>
        <w:pBdr>
          <w:top w:val="single" w:sz="4" w:space="1" w:color="000000"/>
        </w:pBdr>
        <w:rPr>
          <w:lang w:val="en-GB"/>
        </w:rPr>
      </w:pPr>
      <w:r>
        <w:rPr>
          <w:lang w:val="en-GB"/>
        </w:rPr>
        <w:t>POBJ003=Input data error</w:t>
      </w:r>
    </w:p>
    <w:p w14:paraId="77CFBECC" w14:textId="77777777" w:rsidR="005B6A51" w:rsidRDefault="005B6A51">
      <w:pPr>
        <w:pStyle w:val="xmlpata"/>
        <w:pBdr>
          <w:top w:val="single" w:sz="4" w:space="1" w:color="000000"/>
        </w:pBdr>
        <w:rPr>
          <w:lang w:val="en-GB"/>
        </w:rPr>
      </w:pPr>
      <w:r>
        <w:rPr>
          <w:lang w:val="en-GB"/>
        </w:rPr>
        <w:t>POBJ004=Input data saved</w:t>
      </w:r>
    </w:p>
    <w:p w14:paraId="77D78B6C" w14:textId="77777777" w:rsidR="005B6A51" w:rsidRDefault="005B6A51">
      <w:pPr>
        <w:pStyle w:val="Odstavec"/>
        <w:rPr>
          <w:lang w:val="en-GB"/>
        </w:rPr>
      </w:pPr>
      <w:r>
        <w:rPr>
          <w:lang w:val="en-GB"/>
        </w:rPr>
        <w:t xml:space="preserve">In the Java program, the first set </w:t>
      </w:r>
      <w:r w:rsidR="003B2568">
        <w:rPr>
          <w:lang w:val="en-GB"/>
        </w:rPr>
        <w:t xml:space="preserve">is accessed </w:t>
      </w:r>
      <w:r>
        <w:rPr>
          <w:lang w:val="en-GB"/>
        </w:rPr>
        <w:t xml:space="preserve">by the "setProperty(...)" method to access the files with the language message mutations. We can also set the language in which the messages are displayed (if the language is not set, </w:t>
      </w:r>
      <w:r>
        <w:rPr>
          <w:lang w:val="en-GB"/>
        </w:rPr>
        <w:lastRenderedPageBreak/>
        <w:t>the system setting is used. If the language (or the local language message identifier) is not found in the tables, the default language (i.e.</w:t>
      </w:r>
      <w:r w:rsidR="003B2568">
        <w:rPr>
          <w:lang w:val="en-GB"/>
        </w:rPr>
        <w:t>,</w:t>
      </w:r>
      <w:r>
        <w:rPr>
          <w:lang w:val="en-GB"/>
        </w:rPr>
        <w:t xml:space="preserve"> English) is used. If no such message is found, the default text may be specified by the second parameter of the "error" method. We will show that we can </w:t>
      </w:r>
      <w:r w:rsidR="003B2568">
        <w:rPr>
          <w:lang w:val="en-GB"/>
        </w:rPr>
        <w:t>also use</w:t>
      </w:r>
      <w:r>
        <w:rPr>
          <w:lang w:val="en-GB"/>
        </w:rPr>
        <w:t xml:space="preserve"> the Java code as a reporting system (see the method</w:t>
      </w:r>
      <w:r w:rsidR="003B2568">
        <w:rPr>
          <w:lang w:val="en-GB"/>
        </w:rPr>
        <w:t>s</w:t>
      </w:r>
      <w:r>
        <w:rPr>
          <w:lang w:val="en-GB"/>
        </w:rPr>
        <w:t xml:space="preserve"> "Report.error" and "Report.info"). </w:t>
      </w:r>
    </w:p>
    <w:p w14:paraId="230C9D0E" w14:textId="77777777" w:rsidR="005B6A51" w:rsidRDefault="005B6A51">
      <w:pPr>
        <w:pStyle w:val="Odstavec"/>
        <w:keepNext/>
        <w:spacing w:after="60"/>
        <w:rPr>
          <w:i/>
          <w:lang w:val="en-GB"/>
        </w:rPr>
      </w:pPr>
      <w:r>
        <w:rPr>
          <w:i/>
          <w:lang w:val="en-GB"/>
        </w:rPr>
        <w:t>Program</w:t>
      </w:r>
      <w:r>
        <w:rPr>
          <w:rFonts w:eastAsia="Calibri"/>
          <w:i/>
          <w:lang w:val="en-GB"/>
        </w:rPr>
        <w:t xml:space="preserve"> „</w:t>
      </w:r>
      <w:r>
        <w:rPr>
          <w:i/>
          <w:lang w:val="en-GB"/>
        </w:rPr>
        <w:t>src/task3/Order2a.java</w:t>
      </w:r>
      <w:r>
        <w:rPr>
          <w:rFonts w:eastAsia="Calibri"/>
          <w:i/>
          <w:lang w:val="en-GB"/>
        </w:rPr>
        <w:t xml:space="preserve">“ </w:t>
      </w:r>
      <w:r>
        <w:rPr>
          <w:i/>
          <w:lang w:val="en-GB"/>
        </w:rPr>
        <w:t>:</w:t>
      </w:r>
    </w:p>
    <w:p w14:paraId="35F1EE7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task3;</w:t>
      </w:r>
    </w:p>
    <w:p w14:paraId="1D551C0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521DEA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org.xdef.sys.ArrayReporter;</w:t>
      </w:r>
    </w:p>
    <w:p w14:paraId="5F66EAB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org.xdef.sys.Report;</w:t>
      </w:r>
    </w:p>
    <w:p w14:paraId="0A47E7C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org.xdef.xml.KXmlUtils;</w:t>
      </w:r>
    </w:p>
    <w:p w14:paraId="0393304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org.xdef.XDConstants;</w:t>
      </w:r>
    </w:p>
    <w:p w14:paraId="40AF169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org.xdef.XDDocument;</w:t>
      </w:r>
    </w:p>
    <w:p w14:paraId="180264B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org.xdef.XDFactory;</w:t>
      </w:r>
    </w:p>
    <w:p w14:paraId="2EDD98D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org.xdef.XDPool;</w:t>
      </w:r>
    </w:p>
    <w:p w14:paraId="063E49D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java.io.PrintStream;</w:t>
      </w:r>
    </w:p>
    <w:p w14:paraId="1EA300F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E67D67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public class Order2a {</w:t>
      </w:r>
    </w:p>
    <w:p w14:paraId="209CA1C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void main(String[] args) throws Exception {</w:t>
      </w:r>
    </w:p>
    <w:p w14:paraId="33F7087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xml:space="preserve">// Compile the </w:t>
      </w:r>
      <w:r w:rsidR="0019342B">
        <w:rPr>
          <w:lang w:val="en-GB"/>
        </w:rPr>
        <w:t>X-definition</w:t>
      </w:r>
      <w:r>
        <w:rPr>
          <w:lang w:val="en-GB"/>
        </w:rPr>
        <w:t xml:space="preserve"> source to the XDPool object</w:t>
      </w:r>
    </w:p>
    <w:p w14:paraId="270C876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XDPool xpool = XDFactory.compileXD(null, "src/task3/Order2a.xdef");</w:t>
      </w:r>
    </w:p>
    <w:p w14:paraId="26B39A3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33100D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Create an instance of the XDDocument object (from XDPool)</w:t>
      </w:r>
    </w:p>
    <w:p w14:paraId="19FAC49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XDDocument xdoc = xpool.createXDDocument("Order");</w:t>
      </w:r>
    </w:p>
    <w:p w14:paraId="44540E4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7B4693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Set files with reports</w:t>
      </w:r>
    </w:p>
    <w:p w14:paraId="0F3588B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xdoc.setProperty(XDConstants.XDPROPERTY_MESSAGES + "POBJ",</w:t>
      </w:r>
    </w:p>
    <w:p w14:paraId="13CAF2F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"src/task3/POBJ*.properties");</w:t>
      </w:r>
    </w:p>
    <w:p w14:paraId="6BD75AF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FCAD91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Set the actual language for the reporter (you can also try to set "ces")</w:t>
      </w:r>
    </w:p>
    <w:p w14:paraId="63F7AD0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xdoc.setProperty(XDConstants.XDPROPERTY_MSGLANGUAGE, "eng"); // English</w:t>
      </w:r>
    </w:p>
    <w:p w14:paraId="2FB51B8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1ED5F1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Set external variables "products" and "customers"</w:t>
      </w:r>
    </w:p>
    <w:p w14:paraId="1A668BF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xdoc.setVariable("products", "task3/input/Products.xml");</w:t>
      </w:r>
    </w:p>
    <w:p w14:paraId="6B135D1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xdoc.setVariable("customers", "task3/input/Customers.xml");</w:t>
      </w:r>
    </w:p>
    <w:p w14:paraId="60E617B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628865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Prepare error reporter</w:t>
      </w:r>
    </w:p>
    <w:p w14:paraId="0BB6C70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ArrayReporter reporter = new ArrayReporter();</w:t>
      </w:r>
    </w:p>
    <w:p w14:paraId="7DFDD7C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E4B68F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Run the validation mode (you can also try task3/input/Order_err.xml)</w:t>
      </w:r>
    </w:p>
    <w:p w14:paraId="7E05F7B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xdoc.xparse("task3/input/Order.xml", reporter);</w:t>
      </w:r>
    </w:p>
    <w:p w14:paraId="45FDCFB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517B45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Check errors</w:t>
      </w:r>
    </w:p>
    <w:p w14:paraId="696D70C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if (reporter.errorWarnings()) {</w:t>
      </w:r>
    </w:p>
    <w:p w14:paraId="268C449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print errors to a file</w:t>
      </w:r>
    </w:p>
    <w:p w14:paraId="6E30BEA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PrintStream ps = new PrintStream("task3/errors/Order_err.txt");</w:t>
      </w:r>
    </w:p>
    <w:p w14:paraId="5F0E1BE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reporter.printReports(ps); //print errors</w:t>
      </w:r>
    </w:p>
    <w:p w14:paraId="3B5138A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xml:space="preserve">ps.close(); </w:t>
      </w:r>
    </w:p>
    <w:p w14:paraId="35F7EA7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print the message to the system console</w:t>
      </w:r>
    </w:p>
    <w:p w14:paraId="02EA91C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Report rep = Report.error("POBJ003", null);</w:t>
      </w:r>
    </w:p>
    <w:p w14:paraId="7BE6474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System.err.println(rep.toString());</w:t>
      </w:r>
    </w:p>
    <w:p w14:paraId="4C48F7B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else {</w:t>
      </w:r>
    </w:p>
    <w:p w14:paraId="2653E33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Write the processed document to the file</w:t>
      </w:r>
    </w:p>
    <w:p w14:paraId="7B3FEC7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KXmlUtils.writeXml("task3/output/Order.xml", xdoc.getElement());</w:t>
      </w:r>
    </w:p>
    <w:p w14:paraId="5E5ED83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print the message to the system console</w:t>
      </w:r>
    </w:p>
    <w:p w14:paraId="779960C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Report rep = Report.info("POBJ004", null);</w:t>
      </w:r>
    </w:p>
    <w:p w14:paraId="52220E2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xml:space="preserve">System.out.println(rep.toString()); </w:t>
      </w:r>
    </w:p>
    <w:p w14:paraId="7F86BF9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6F701B1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3ACCB75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5AA29165" w14:textId="77777777" w:rsidR="005B6A51" w:rsidRDefault="005B6A51">
      <w:pPr>
        <w:pStyle w:val="Odstavec"/>
        <w:rPr>
          <w:lang w:val="en-GB"/>
        </w:rPr>
      </w:pPr>
      <w:r>
        <w:rPr>
          <w:lang w:val="en-GB"/>
        </w:rPr>
        <w:t>In the event of an error, the error message log will contain information with the text in the "error" method (the language is set to "eng" - English):</w:t>
      </w:r>
    </w:p>
    <w:p w14:paraId="29B0B525" w14:textId="77777777" w:rsidR="005B6A51" w:rsidRDefault="005B6A51">
      <w:pPr>
        <w:pStyle w:val="Odstavec"/>
        <w:keepNext/>
        <w:spacing w:after="60"/>
        <w:rPr>
          <w:i/>
          <w:lang w:val="en-GB"/>
        </w:rPr>
      </w:pPr>
      <w:r>
        <w:rPr>
          <w:i/>
          <w:lang w:val="en-GB"/>
        </w:rPr>
        <w:t xml:space="preserve">The output of the  incorrect item </w:t>
      </w:r>
      <w:r>
        <w:rPr>
          <w:rFonts w:eastAsia="Calibri"/>
          <w:i/>
          <w:lang w:val="en-GB"/>
        </w:rPr>
        <w:t xml:space="preserve"> „</w:t>
      </w:r>
      <w:r>
        <w:rPr>
          <w:i/>
          <w:lang w:val="en-GB"/>
        </w:rPr>
        <w:t>task3/errors/Order_err.txt</w:t>
      </w:r>
      <w:r>
        <w:rPr>
          <w:rFonts w:eastAsia="Calibri"/>
          <w:i/>
          <w:lang w:val="en-GB"/>
        </w:rPr>
        <w:t>“ in English</w:t>
      </w:r>
      <w:r>
        <w:rPr>
          <w:i/>
          <w:lang w:val="en-GB"/>
        </w:rPr>
        <w:t>:</w:t>
      </w:r>
    </w:p>
    <w:p w14:paraId="7B222407" w14:textId="77777777" w:rsidR="005B6A51" w:rsidRDefault="005B6A51">
      <w:pPr>
        <w:pStyle w:val="xmlhlava"/>
        <w:pBdr>
          <w:bottom w:val="single" w:sz="4" w:space="1" w:color="000000"/>
        </w:pBdr>
        <w:spacing w:before="0"/>
        <w:rPr>
          <w:lang w:val="en-GB"/>
        </w:rPr>
      </w:pPr>
      <w:r>
        <w:rPr>
          <w:lang w:val="en-GB"/>
        </w:rPr>
        <w:t xml:space="preserve">E POBJ001: Incorrect customer code: 'AGFA'; line=2; column=35; source="file:/D:/cvs/DEV/java/examples/task3/input/Order_err.xml"; xpath=/Order/@CustomerCode;     </w:t>
      </w:r>
      <w:r w:rsidR="004F1318">
        <w:rPr>
          <w:lang w:val="en-GB"/>
        </w:rPr>
        <w:t>Xpos</w:t>
      </w:r>
      <w:r>
        <w:rPr>
          <w:lang w:val="en-GB"/>
        </w:rPr>
        <w:t>ition=Order#Order</w:t>
      </w:r>
    </w:p>
    <w:p w14:paraId="67CD2DB5" w14:textId="77777777" w:rsidR="005B6A51" w:rsidRDefault="005B6A51">
      <w:pPr>
        <w:rPr>
          <w:lang w:val="en-GB"/>
        </w:rPr>
      </w:pPr>
      <w:r>
        <w:rPr>
          <w:lang w:val="en-GB"/>
        </w:rPr>
        <w:t>To try generating an error file using methods, let's do the following exercise.</w:t>
      </w:r>
    </w:p>
    <w:p w14:paraId="455F5AAF" w14:textId="77777777" w:rsidR="005B6A51" w:rsidRDefault="005B6A51">
      <w:pPr>
        <w:pStyle w:val="Heading2"/>
      </w:pPr>
      <w:bookmarkStart w:id="45" w:name="_Toc211535478"/>
      <w:r>
        <w:t>Task 4</w:t>
      </w:r>
      <w:bookmarkEnd w:id="45"/>
    </w:p>
    <w:p w14:paraId="7626D4EC" w14:textId="77777777" w:rsidR="005B6A51" w:rsidRDefault="005B6A51">
      <w:pPr>
        <w:pStyle w:val="Odstavec"/>
        <w:rPr>
          <w:lang w:val="en-GB"/>
        </w:rPr>
      </w:pPr>
      <w:r>
        <w:rPr>
          <w:bCs/>
          <w:lang w:val="en-GB"/>
        </w:rPr>
        <w:t xml:space="preserve">In this task, </w:t>
      </w:r>
      <w:r>
        <w:rPr>
          <w:lang w:val="en-GB"/>
        </w:rPr>
        <w:t>we</w:t>
      </w:r>
      <w:r>
        <w:rPr>
          <w:bCs/>
          <w:lang w:val="en-GB"/>
        </w:rPr>
        <w:t xml:space="preserve"> will re-validate the data and add some information to the resulting document. Again, we will work with an input file</w:t>
      </w:r>
      <w:r>
        <w:rPr>
          <w:lang w:val="en-GB"/>
        </w:rPr>
        <w:t xml:space="preserve"> of virtually unlimited size</w:t>
      </w:r>
      <w:r w:rsidR="003B2568">
        <w:rPr>
          <w:lang w:val="en-GB"/>
        </w:rPr>
        <w:t>.</w:t>
      </w:r>
      <w:r>
        <w:rPr>
          <w:lang w:val="en-GB"/>
        </w:rPr>
        <w:t xml:space="preserve"> We will add a data check as in the previous example, but the task will be somewhat more complicated. The customer address element is not part of the input file this time, but we will </w:t>
      </w:r>
      <w:r>
        <w:rPr>
          <w:lang w:val="en-GB"/>
        </w:rPr>
        <w:lastRenderedPageBreak/>
        <w:t>add it from the data stored in the customer information file. Besides, we'll add item information</w:t>
      </w:r>
      <w:r w:rsidR="003B2568">
        <w:rPr>
          <w:lang w:val="en-GB"/>
        </w:rPr>
        <w:t>,</w:t>
      </w:r>
      <w:r>
        <w:rPr>
          <w:lang w:val="en-GB"/>
        </w:rPr>
        <w:t xml:space="preserve"> which we calculate as a multiple of the number of items and the cost per item we get from the item information data. Thus, the attribute "Price" will increase in item elements. We only write the correct orders to the output file and the incorrect ones to the error file. For simplicity, we assume the formal accuracy of the input data (all required data is in the correct format). We leave the error file for simplicity as text. This time</w:t>
      </w:r>
      <w:r w:rsidR="003B2568">
        <w:rPr>
          <w:lang w:val="en-GB"/>
        </w:rPr>
        <w:t>,</w:t>
      </w:r>
      <w:r>
        <w:rPr>
          <w:lang w:val="en-GB"/>
        </w:rPr>
        <w:t xml:space="preserve"> the input data will not contain the "DeliveryPlace" element.</w:t>
      </w:r>
    </w:p>
    <w:p w14:paraId="4AC34A69" w14:textId="77777777" w:rsidR="005B6A51" w:rsidRDefault="005B6A51">
      <w:pPr>
        <w:pStyle w:val="Odstavec"/>
        <w:keepNext/>
        <w:spacing w:after="60"/>
        <w:rPr>
          <w:i/>
          <w:lang w:val="en-GB"/>
        </w:rPr>
      </w:pPr>
      <w:r>
        <w:rPr>
          <w:i/>
          <w:lang w:val="en-GB"/>
        </w:rPr>
        <w:t>Input data with orders:</w:t>
      </w:r>
      <w:r>
        <w:rPr>
          <w:rFonts w:eastAsia="Calibri"/>
          <w:i/>
          <w:lang w:val="en-GB"/>
        </w:rPr>
        <w:t xml:space="preserve">  „</w:t>
      </w:r>
      <w:r>
        <w:rPr>
          <w:i/>
          <w:lang w:val="en-GB"/>
        </w:rPr>
        <w:t>task4/input/Orders.xml</w:t>
      </w:r>
      <w:r>
        <w:rPr>
          <w:rFonts w:eastAsia="Calibri"/>
          <w:i/>
          <w:lang w:val="en-GB"/>
        </w:rPr>
        <w:t>“</w:t>
      </w:r>
      <w:r>
        <w:rPr>
          <w:i/>
          <w:lang w:val="en-GB"/>
        </w:rPr>
        <w:t>:</w:t>
      </w:r>
    </w:p>
    <w:p w14:paraId="410A6E8B" w14:textId="77777777" w:rsidR="005B6A51" w:rsidRDefault="005B6A51">
      <w:pPr>
        <w:pStyle w:val="xmlhlava"/>
        <w:pBdr>
          <w:bottom w:val="single" w:sz="4" w:space="1" w:color="000000"/>
        </w:pBdr>
        <w:spacing w:before="0"/>
        <w:rPr>
          <w:lang w:val="en-GB"/>
        </w:rPr>
      </w:pPr>
      <w:r>
        <w:rPr>
          <w:lang w:val="en-GB"/>
        </w:rPr>
        <w:t>&lt;</w:t>
      </w:r>
      <w:r>
        <w:rPr>
          <w:rFonts w:eastAsia="Courier New"/>
          <w:lang w:val="en-GB"/>
        </w:rPr>
        <w:t>Orders id="123456789"&gt;</w:t>
      </w:r>
    </w:p>
    <w:p w14:paraId="483FA083" w14:textId="77777777" w:rsidR="005B6A51" w:rsidRDefault="005B6A51">
      <w:pPr>
        <w:pStyle w:val="xmltlo"/>
        <w:pBdr>
          <w:top w:val="single" w:sz="4" w:space="1" w:color="000000"/>
          <w:bottom w:val="single" w:sz="4" w:space="1" w:color="000000"/>
        </w:pBdr>
        <w:rPr>
          <w:rFonts w:eastAsia="Courier New"/>
          <w:lang w:val="en-GB"/>
        </w:rPr>
      </w:pPr>
      <w:bookmarkStart w:id="46" w:name="_Hlk499741136"/>
      <w:r>
        <w:rPr>
          <w:rFonts w:eastAsia="Courier New"/>
          <w:lang w:val="en-GB"/>
        </w:rPr>
        <w:t xml:space="preserve">  &lt;Order Number="123" CustomerCode="ALFA"&gt;</w:t>
      </w:r>
    </w:p>
    <w:p w14:paraId="4BFDAF82"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&lt;Item ProductCode="0002" Quantity="2"/&gt;</w:t>
      </w:r>
    </w:p>
    <w:p w14:paraId="5E42F9F9"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&lt;Item ProductCode="0003" Quantity="1"/&gt;</w:t>
      </w:r>
    </w:p>
    <w:p w14:paraId="4A7CA6F0"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&lt;/Order&gt;</w:t>
      </w:r>
    </w:p>
    <w:p w14:paraId="2B1D2B17"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&lt;Order Number="124" CustomerCode="BETA"&gt;</w:t>
      </w:r>
    </w:p>
    <w:p w14:paraId="190AEC65"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&lt;Item ProductCode="0001" Quantity="5"/&gt;</w:t>
      </w:r>
    </w:p>
    <w:p w14:paraId="531BACC4" w14:textId="77777777" w:rsidR="005B6A51" w:rsidRDefault="005B6A51">
      <w:pPr>
        <w:pStyle w:val="xmltlo"/>
        <w:pBdr>
          <w:top w:val="single" w:sz="4" w:space="1" w:color="000000"/>
          <w:bottom w:val="single" w:sz="4" w:space="1" w:color="000000"/>
        </w:pBdr>
        <w:rPr>
          <w:rFonts w:eastAsia="Courier New"/>
          <w:lang w:val="en-GB"/>
        </w:rPr>
      </w:pPr>
      <w:r>
        <w:rPr>
          <w:rFonts w:eastAsia="Courier New"/>
          <w:lang w:val="en-GB"/>
        </w:rPr>
        <w:t xml:space="preserve">  &lt;/Order&gt;</w:t>
      </w:r>
    </w:p>
    <w:bookmarkEnd w:id="46"/>
    <w:p w14:paraId="67BFBF61" w14:textId="77777777" w:rsidR="005B6A51" w:rsidRDefault="005B6A51">
      <w:pPr>
        <w:pStyle w:val="xmltlo"/>
        <w:pBdr>
          <w:top w:val="single" w:sz="4" w:space="1" w:color="000000"/>
          <w:bottom w:val="single" w:sz="4" w:space="1" w:color="000000"/>
        </w:pBdr>
        <w:rPr>
          <w:lang w:val="en-GB"/>
        </w:rPr>
      </w:pPr>
      <w:r>
        <w:rPr>
          <w:rFonts w:eastAsia="Courier New"/>
          <w:lang w:val="en-GB"/>
        </w:rPr>
        <w:t>&lt;/Orders</w:t>
      </w:r>
      <w:r>
        <w:rPr>
          <w:lang w:val="en-GB"/>
        </w:rPr>
        <w:t>&gt;</w:t>
      </w:r>
    </w:p>
    <w:p w14:paraId="421DE6D2" w14:textId="77777777" w:rsidR="005B6A51" w:rsidRDefault="005B6A51">
      <w:pPr>
        <w:pStyle w:val="Heading3"/>
        <w:rPr>
          <w:lang w:val="en-GB"/>
        </w:rPr>
      </w:pPr>
      <w:bookmarkStart w:id="47" w:name="_Toc211535479"/>
      <w:r>
        <w:rPr>
          <w:lang w:val="en-GB"/>
        </w:rPr>
        <w:t>Variant 1: no external Java methods</w:t>
      </w:r>
      <w:bookmarkEnd w:id="47"/>
    </w:p>
    <w:p w14:paraId="102CE66D" w14:textId="77777777" w:rsidR="005B6A51" w:rsidRDefault="005B6A51">
      <w:pPr>
        <w:pStyle w:val="Odstavec"/>
        <w:rPr>
          <w:lang w:val="en-GB"/>
        </w:rPr>
      </w:pPr>
      <w:r>
        <w:rPr>
          <w:lang w:val="en-GB"/>
        </w:rPr>
        <w:t xml:space="preserve">In the </w:t>
      </w:r>
      <w:r w:rsidR="0019342B">
        <w:rPr>
          <w:lang w:val="en-GB"/>
        </w:rPr>
        <w:t>X-definition</w:t>
      </w:r>
      <w:r>
        <w:rPr>
          <w:lang w:val="en-GB"/>
        </w:rPr>
        <w:t xml:space="preserve"> code, we add the missing element "DeliveryPlace" and add the "Price" attribute to the order items. We will describe the "Order" input data model, and because the output form of an order differs from the input data form, we describe the output order as a separate model that will be used to construct the result. XML data with a list of valid customers and items will be passed to the respective external variables "</w:t>
      </w:r>
      <w:bookmarkStart w:id="48" w:name="_Hlk499741230"/>
      <w:r>
        <w:rPr>
          <w:lang w:val="en-GB"/>
        </w:rPr>
        <w:t>products</w:t>
      </w:r>
      <w:bookmarkEnd w:id="48"/>
      <w:r>
        <w:rPr>
          <w:lang w:val="en-GB"/>
        </w:rPr>
        <w:t xml:space="preserve">" and "customers" by the program. The program also passes the output channel for writing the result to the variable "output". </w:t>
      </w:r>
    </w:p>
    <w:p w14:paraId="259098CC" w14:textId="77777777" w:rsidR="005B6A51" w:rsidRDefault="0019342B">
      <w:pPr>
        <w:pStyle w:val="Odstavec"/>
        <w:keepNext/>
        <w:spacing w:after="60"/>
        <w:rPr>
          <w:i/>
          <w:lang w:val="en-GB"/>
        </w:rPr>
      </w:pPr>
      <w:r>
        <w:rPr>
          <w:i/>
          <w:lang w:val="en-GB"/>
        </w:rPr>
        <w:t>X-definition</w:t>
      </w:r>
      <w:r w:rsidR="005B6A51">
        <w:rPr>
          <w:rFonts w:eastAsia="Calibri"/>
          <w:bCs/>
          <w:i/>
          <w:lang w:val="en-GB"/>
        </w:rPr>
        <w:t xml:space="preserve"> „</w:t>
      </w:r>
      <w:r w:rsidR="005B6A51">
        <w:rPr>
          <w:bCs/>
          <w:i/>
          <w:lang w:val="en-GB"/>
        </w:rPr>
        <w:t>src/task4/Orders1.xdef</w:t>
      </w:r>
      <w:r w:rsidR="005B6A51">
        <w:rPr>
          <w:rFonts w:eastAsia="Calibri"/>
          <w:bCs/>
          <w:i/>
          <w:lang w:val="en-GB"/>
        </w:rPr>
        <w:t>“</w:t>
      </w:r>
      <w:r w:rsidR="005B6A51">
        <w:rPr>
          <w:b/>
          <w:i/>
          <w:lang w:val="en-GB"/>
        </w:rPr>
        <w:t>:</w:t>
      </w:r>
    </w:p>
    <w:p w14:paraId="3742A29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&lt;xd:def xmlns:xd="http://www.xdef.org/xdef/4.2" name="Orders" root="Orders"&gt;</w:t>
      </w:r>
    </w:p>
    <w:p w14:paraId="1264B54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3C8B3B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&lt;xd:declaration&gt;</w:t>
      </w:r>
    </w:p>
    <w:p w14:paraId="447BA3B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external Element products, /* information about products. */</w:t>
      </w:r>
    </w:p>
    <w:p w14:paraId="5643C87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ab/>
        <w:t>customers; /* information about customers. */</w:t>
      </w:r>
    </w:p>
    <w:p w14:paraId="016D7CA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external XmlOutStream output; /* Output stream (set by the external program). */</w:t>
      </w:r>
    </w:p>
    <w:p w14:paraId="6053F83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106574B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Container c; /* information about customer created by the method "customer". */</w:t>
      </w:r>
    </w:p>
    <w:p w14:paraId="1F3BCB5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int errors = 0, errorsOld = 0, errorsOld1 = 0, count = 0; /* counters */</w:t>
      </w:r>
    </w:p>
    <w:p w14:paraId="53F515F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7C5939A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Check customer code */</w:t>
      </w:r>
    </w:p>
    <w:p w14:paraId="060615C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boolean customer() {</w:t>
      </w:r>
    </w:p>
    <w:p w14:paraId="327E90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String s = getText(); /* get attribute value. */</w:t>
      </w:r>
    </w:p>
    <w:p w14:paraId="3C7CEEA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 = xpath('Customer[@CustomerCode="' + s + '"]', customers); /* Find the customer. */</w:t>
      </w:r>
    </w:p>
    <w:p w14:paraId="1FDB7C2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Check if the customer found */</w:t>
      </w:r>
    </w:p>
    <w:p w14:paraId="423743C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(c.getLength()==0) {</w:t>
      </w:r>
    </w:p>
    <w:p w14:paraId="5D2F1D8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Customer not found, increase error counter and report an error. */</w:t>
      </w:r>
    </w:p>
    <w:p w14:paraId="738D8D4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errors++;</w:t>
      </w:r>
    </w:p>
    <w:p w14:paraId="1871BB9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return error("Incorrect customer code: " + s); /* sets error message and returns false. */</w:t>
      </w:r>
    </w:p>
    <w:p w14:paraId="5E35EE1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55FAB8B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return true; /* Customer found, OK */</w:t>
      </w:r>
    </w:p>
    <w:p w14:paraId="0E8D740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63A96D8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75DB182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Check the item code */</w:t>
      </w:r>
    </w:p>
    <w:p w14:paraId="713B4B2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boolean item() {</w:t>
      </w:r>
    </w:p>
    <w:p w14:paraId="0ABF7BC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String s = getText(); /* get attribute value. */</w:t>
      </w:r>
    </w:p>
    <w:p w14:paraId="6EFC3BF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Find the description of the item. */</w:t>
      </w:r>
    </w:p>
    <w:p w14:paraId="5D952ED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Container c = xpath('Product[@Code="' + s + '"]', products);</w:t>
      </w:r>
    </w:p>
    <w:p w14:paraId="3F32223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(c.getLength()==0) { /* Item found? */</w:t>
      </w:r>
    </w:p>
    <w:p w14:paraId="0156FEA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Item not found, increase the error counter and report the error. */</w:t>
      </w:r>
    </w:p>
    <w:p w14:paraId="01743DB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errors++;</w:t>
      </w:r>
    </w:p>
    <w:p w14:paraId="637132C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return error("Incorrect item number: " + s);</w:t>
      </w:r>
    </w:p>
    <w:p w14:paraId="08B7088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70CFD02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return true; /* Item was found, OK */</w:t>
      </w:r>
    </w:p>
    <w:p w14:paraId="6F724F1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0F50682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1AB7F7A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Write order. */</w:t>
      </w:r>
    </w:p>
    <w:p w14:paraId="1EA3D16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void writeObj() {</w:t>
      </w:r>
    </w:p>
    <w:p w14:paraId="0DA618B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(errors != errorsOld || errorsOld1 != errors()) {</w:t>
      </w:r>
    </w:p>
    <w:p w14:paraId="380E0CD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An error occurred */</w:t>
      </w:r>
    </w:p>
    <w:p w14:paraId="0E0EE24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errorsOld = errors; /* save the counter to "errorsOld"; write nothing. */</w:t>
      </w:r>
    </w:p>
    <w:p w14:paraId="6C0B9FA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errorsOld1 = errors();</w:t>
      </w:r>
    </w:p>
    <w:p w14:paraId="14F885B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else {</w:t>
      </w:r>
    </w:p>
    <w:p w14:paraId="1D2D777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Is it the first record? */</w:t>
      </w:r>
    </w:p>
    <w:p w14:paraId="744C275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(count++ == 0) {</w:t>
      </w:r>
    </w:p>
    <w:p w14:paraId="288DB65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nothing was written yet, write XML header and root element. */</w:t>
      </w:r>
    </w:p>
    <w:p w14:paraId="5F98953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output.setIndenting(true); /* set output indentation. */</w:t>
      </w:r>
    </w:p>
    <w:p w14:paraId="7BA27ED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output.writeElementStart(getRootElement());</w:t>
      </w:r>
    </w:p>
    <w:p w14:paraId="23E88F4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lastRenderedPageBreak/>
        <w:t xml:space="preserve">      }</w:t>
      </w:r>
    </w:p>
    <w:p w14:paraId="2BCCEE1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Create an object from the context with the actual order and write it. */</w:t>
      </w:r>
    </w:p>
    <w:p w14:paraId="6FD769C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output.writeElement(xcreate('Order', getElement()));</w:t>
      </w:r>
    </w:p>
    <w:p w14:paraId="3603088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2D6B3D9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0627CC0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3FCB55D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Close output. */</w:t>
      </w:r>
    </w:p>
    <w:p w14:paraId="76A96B3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void closeAll() {</w:t>
      </w:r>
    </w:p>
    <w:p w14:paraId="5C82900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Something was written?. */</w:t>
      </w:r>
    </w:p>
    <w:p w14:paraId="17DBD97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if (count != 0) {</w:t>
      </w:r>
    </w:p>
    <w:p w14:paraId="6832BF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yes, close output. */</w:t>
      </w:r>
    </w:p>
    <w:p w14:paraId="7DEEB16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output.close();</w:t>
      </w:r>
    </w:p>
    <w:p w14:paraId="4918601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472AF12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557231B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18EB384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Calculate the total cost of the item </w:t>
      </w:r>
      <w:r w:rsidR="003B2568">
        <w:rPr>
          <w:lang w:val="en-GB"/>
        </w:rPr>
        <w:t>in</w:t>
      </w:r>
      <w:r>
        <w:rPr>
          <w:lang w:val="en-GB"/>
        </w:rPr>
        <w:t xml:space="preserve"> an order. */</w:t>
      </w:r>
    </w:p>
    <w:p w14:paraId="12DB48C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float price() {</w:t>
      </w:r>
    </w:p>
    <w:p w14:paraId="018492C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Get quantity */</w:t>
      </w:r>
    </w:p>
    <w:p w14:paraId="55FEA50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int number = parseInt(xpath("@Quantity")); /* Get quantity from the input data. */</w:t>
      </w:r>
    </w:p>
    <w:p w14:paraId="250D7F6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String code = from("@ProductCode"); /* Get commodity code from the input data. */</w:t>
      </w:r>
    </w:p>
    <w:p w14:paraId="11DDFF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 Find the product (we already know it exists - see customer()). */</w:t>
      </w:r>
    </w:p>
    <w:p w14:paraId="0CA2336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Element el1 = xpath('Product[@Code="' + code + '"]', products).getElement(0);</w:t>
      </w:r>
    </w:p>
    <w:p w14:paraId="459A7BB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float price = parseFloat(el1.getAttribute("Price")); /* get price of one product. */</w:t>
      </w:r>
    </w:p>
    <w:p w14:paraId="5289D78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return price * number; /* Compute total cost and return it. */</w:t>
      </w:r>
    </w:p>
    <w:p w14:paraId="0D1E360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w:t>
      </w:r>
    </w:p>
    <w:p w14:paraId="5B0B782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uniqueSet checkObjId int();</w:t>
      </w:r>
    </w:p>
    <w:p w14:paraId="620DEA5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&lt;/xd:declaration&gt;</w:t>
      </w:r>
    </w:p>
    <w:p w14:paraId="4AE46BA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3802507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&lt;Orders xd:script="finally output.close();" id="string(9)"&gt;</w:t>
      </w:r>
    </w:p>
    <w:p w14:paraId="4BD5AF8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&lt;Order xd:script="occurs +; finally writeObj(); forget"</w:t>
      </w:r>
    </w:p>
    <w:p w14:paraId="5FBCE1F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Number="checkObjId.ID()" </w:t>
      </w:r>
    </w:p>
    <w:p w14:paraId="6C363C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CustomerCode="customer()"&gt;</w:t>
      </w:r>
    </w:p>
    <w:p w14:paraId="77C12CF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&lt;Item xd:script="occurs 1..100;" ProductCode="item()" Quantity="int"/&gt;</w:t>
      </w:r>
    </w:p>
    <w:p w14:paraId="48E7651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&lt;/Order&gt;</w:t>
      </w:r>
    </w:p>
    <w:p w14:paraId="701DD6F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&lt;/Orders&gt;</w:t>
      </w:r>
    </w:p>
    <w:p w14:paraId="43CD3AC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33554EE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&lt;Order Number="string" CustomerCode="string"&gt;</w:t>
      </w:r>
    </w:p>
    <w:p w14:paraId="6AC0762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&lt;DeliveryPlace xd:script="create c" &gt;</w:t>
      </w:r>
    </w:p>
    <w:p w14:paraId="7482145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&lt;Address Street="string(2,100)"</w:t>
      </w:r>
    </w:p>
    <w:p w14:paraId="3D52CA0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House="int(1,9999)"</w:t>
      </w:r>
    </w:p>
    <w:p w14:paraId="2C1C935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City="string(2,100)"</w:t>
      </w:r>
    </w:p>
    <w:p w14:paraId="5F4DE1B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ZIP="num(5)"/&gt;</w:t>
      </w:r>
    </w:p>
    <w:p w14:paraId="49D963F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&lt;/DeliveryPlace&gt;</w:t>
      </w:r>
    </w:p>
    <w:p w14:paraId="33DD4BA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&lt;Item xd:script="occurs 1..100;"</w:t>
      </w:r>
    </w:p>
    <w:p w14:paraId="4BAB493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ProductCode="string();"</w:t>
      </w:r>
    </w:p>
    <w:p w14:paraId="052481C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Quantity="int();"</w:t>
      </w:r>
    </w:p>
    <w:p w14:paraId="649344A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 xml:space="preserve">    Price="float; create price();" /&gt;</w:t>
      </w:r>
    </w:p>
    <w:p w14:paraId="00BD653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&lt;/Order&gt;</w:t>
      </w:r>
    </w:p>
    <w:p w14:paraId="7CE1428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p>
    <w:p w14:paraId="68C11FE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FFFF0"/>
        <w:rPr>
          <w:lang w:val="en-GB"/>
        </w:rPr>
      </w:pPr>
      <w:r>
        <w:rPr>
          <w:lang w:val="en-GB"/>
        </w:rPr>
        <w:t>&lt;/xd:def&gt;</w:t>
      </w:r>
    </w:p>
    <w:p w14:paraId="53F30DBB" w14:textId="77777777" w:rsidR="005B6A51" w:rsidRDefault="005B6A51">
      <w:pPr>
        <w:pStyle w:val="Odstavec"/>
        <w:rPr>
          <w:lang w:val="en-GB"/>
        </w:rPr>
      </w:pPr>
      <w:r>
        <w:rPr>
          <w:lang w:val="en-GB"/>
        </w:rPr>
        <w:t>The program to run the task is similar to the previous case.</w:t>
      </w:r>
    </w:p>
    <w:p w14:paraId="2E62AD14" w14:textId="77777777" w:rsidR="005B6A51" w:rsidRDefault="005B6A51">
      <w:pPr>
        <w:pStyle w:val="Odstavec"/>
        <w:keepNext/>
        <w:spacing w:after="60"/>
        <w:rPr>
          <w:i/>
          <w:lang w:val="en-GB"/>
        </w:rPr>
      </w:pPr>
      <w:r>
        <w:rPr>
          <w:i/>
          <w:lang w:val="en-GB"/>
        </w:rPr>
        <w:t>Program</w:t>
      </w:r>
      <w:r>
        <w:rPr>
          <w:rFonts w:eastAsia="Calibri"/>
          <w:i/>
          <w:lang w:val="en-GB"/>
        </w:rPr>
        <w:t xml:space="preserve"> „</w:t>
      </w:r>
      <w:r>
        <w:rPr>
          <w:i/>
          <w:lang w:val="en-GB"/>
        </w:rPr>
        <w:t>src/task4/Orders1.java</w:t>
      </w:r>
      <w:r>
        <w:rPr>
          <w:rFonts w:eastAsia="Calibri"/>
          <w:i/>
          <w:lang w:val="en-GB"/>
        </w:rPr>
        <w:t xml:space="preserve">“ </w:t>
      </w:r>
      <w:r>
        <w:rPr>
          <w:i/>
          <w:lang w:val="en-GB"/>
        </w:rPr>
        <w:t>:</w:t>
      </w:r>
    </w:p>
    <w:p w14:paraId="1A96B28F"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package task4;</w:t>
      </w:r>
    </w:p>
    <w:p w14:paraId="224CC6B5" w14:textId="77777777" w:rsidR="005B6A51" w:rsidRDefault="005B6A51">
      <w:pPr>
        <w:pStyle w:val="xmlpata"/>
        <w:pBdr>
          <w:top w:val="single" w:sz="4" w:space="1" w:color="000000"/>
        </w:pBdr>
        <w:shd w:val="clear" w:color="auto" w:fill="F5F5FF"/>
        <w:rPr>
          <w:sz w:val="14"/>
          <w:szCs w:val="14"/>
          <w:lang w:val="en-GB"/>
        </w:rPr>
      </w:pPr>
    </w:p>
    <w:p w14:paraId="766FCE6A"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import org.xdef.sys.ArrayReporter;</w:t>
      </w:r>
    </w:p>
    <w:p w14:paraId="3A4EAF58"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import org.xdef.XDDocument;</w:t>
      </w:r>
    </w:p>
    <w:p w14:paraId="77A9A01A"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import org.xdef.XDFactory;</w:t>
      </w:r>
    </w:p>
    <w:p w14:paraId="416FFD2E"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import org.xdef.XDPool;</w:t>
      </w:r>
    </w:p>
    <w:p w14:paraId="0050B1BF"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import java.io.PrintStream;</w:t>
      </w:r>
    </w:p>
    <w:p w14:paraId="32BF8C4F"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import java.util.Properties;</w:t>
      </w:r>
    </w:p>
    <w:p w14:paraId="797674B6" w14:textId="77777777" w:rsidR="005B6A51" w:rsidRDefault="005B6A51">
      <w:pPr>
        <w:pStyle w:val="xmlpata"/>
        <w:pBdr>
          <w:top w:val="single" w:sz="4" w:space="1" w:color="000000"/>
        </w:pBdr>
        <w:shd w:val="clear" w:color="auto" w:fill="F5F5FF"/>
        <w:rPr>
          <w:sz w:val="14"/>
          <w:szCs w:val="14"/>
          <w:lang w:val="en-GB"/>
        </w:rPr>
      </w:pPr>
    </w:p>
    <w:p w14:paraId="50685351"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public class Orders1 {</w:t>
      </w:r>
    </w:p>
    <w:p w14:paraId="4D51252A"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t>public static void main(String... args) throws Exception {</w:t>
      </w:r>
    </w:p>
    <w:p w14:paraId="3D0B94D3"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xml:space="preserve">// compile XDPool from the </w:t>
      </w:r>
      <w:r w:rsidR="0019342B">
        <w:rPr>
          <w:sz w:val="14"/>
          <w:szCs w:val="14"/>
          <w:lang w:val="en-GB"/>
        </w:rPr>
        <w:t>X-definition</w:t>
      </w:r>
      <w:r>
        <w:rPr>
          <w:sz w:val="14"/>
          <w:szCs w:val="14"/>
          <w:lang w:val="en-GB"/>
        </w:rPr>
        <w:t xml:space="preserve"> source</w:t>
      </w:r>
    </w:p>
    <w:p w14:paraId="005930F5"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Properties props = new Properties();</w:t>
      </w:r>
    </w:p>
    <w:p w14:paraId="78B7D35C"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XDPool xpool = XDFactory.compileXD(props, "src/task4/Orders1.xdef");</w:t>
      </w:r>
    </w:p>
    <w:p w14:paraId="3F345EA5" w14:textId="77777777" w:rsidR="005B6A51" w:rsidRDefault="005B6A51">
      <w:pPr>
        <w:pStyle w:val="xmlpata"/>
        <w:pBdr>
          <w:top w:val="single" w:sz="4" w:space="1" w:color="000000"/>
        </w:pBdr>
        <w:shd w:val="clear" w:color="auto" w:fill="F5F5FF"/>
        <w:rPr>
          <w:sz w:val="14"/>
          <w:szCs w:val="14"/>
          <w:lang w:val="en-GB"/>
        </w:rPr>
      </w:pPr>
    </w:p>
    <w:p w14:paraId="571FA94C"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Create an instance of the XDDocument object (from XDPool)</w:t>
      </w:r>
    </w:p>
    <w:p w14:paraId="74AE9BC7"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XDDocument xdoc = xpool.createXDDocument("Orders");</w:t>
      </w:r>
    </w:p>
    <w:p w14:paraId="699B12F5" w14:textId="77777777" w:rsidR="005B6A51" w:rsidRDefault="005B6A51">
      <w:pPr>
        <w:pStyle w:val="xmlpata"/>
        <w:pBdr>
          <w:top w:val="single" w:sz="4" w:space="1" w:color="000000"/>
        </w:pBdr>
        <w:shd w:val="clear" w:color="auto" w:fill="F5F5FF"/>
        <w:rPr>
          <w:sz w:val="14"/>
          <w:szCs w:val="14"/>
          <w:lang w:val="en-GB"/>
        </w:rPr>
      </w:pPr>
    </w:p>
    <w:p w14:paraId="7D332FF8"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set variables "products", "customers"</w:t>
      </w:r>
      <w:r w:rsidR="003B2568">
        <w:rPr>
          <w:sz w:val="14"/>
          <w:szCs w:val="14"/>
          <w:lang w:val="en-GB"/>
        </w:rPr>
        <w:t>,</w:t>
      </w:r>
      <w:r>
        <w:rPr>
          <w:sz w:val="14"/>
          <w:szCs w:val="14"/>
          <w:lang w:val="en-GB"/>
        </w:rPr>
        <w:t xml:space="preserve"> and "output"</w:t>
      </w:r>
    </w:p>
    <w:p w14:paraId="2FC43DAC"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xdoc.setVariable("products", "task4/input/Products.xml");</w:t>
      </w:r>
    </w:p>
    <w:p w14:paraId="167EBDA3"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xdoc.setVariable("customers", "task4/input/Customers.xml");</w:t>
      </w:r>
    </w:p>
    <w:p w14:paraId="173DDB00"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xml:space="preserve">xdoc.setVariable("output", </w:t>
      </w:r>
    </w:p>
    <w:p w14:paraId="3B075F19"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XDFactory.createXDXmlOutStream("task4/output/Orders.xml", "UTF-8", true));</w:t>
      </w:r>
    </w:p>
    <w:p w14:paraId="24D82297" w14:textId="77777777" w:rsidR="005B6A51" w:rsidRDefault="005B6A51">
      <w:pPr>
        <w:pStyle w:val="xmlpata"/>
        <w:pBdr>
          <w:top w:val="single" w:sz="4" w:space="1" w:color="000000"/>
        </w:pBdr>
        <w:shd w:val="clear" w:color="auto" w:fill="F5F5FF"/>
        <w:rPr>
          <w:sz w:val="14"/>
          <w:szCs w:val="14"/>
          <w:lang w:val="en-GB"/>
        </w:rPr>
      </w:pPr>
    </w:p>
    <w:p w14:paraId="12B3D2E6"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prepare the error reporter</w:t>
      </w:r>
    </w:p>
    <w:p w14:paraId="17AE8571"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ArrayReporter reporter = new ArrayReporter();</w:t>
      </w:r>
    </w:p>
    <w:p w14:paraId="1D420942" w14:textId="77777777" w:rsidR="005B6A51" w:rsidRDefault="005B6A51">
      <w:pPr>
        <w:pStyle w:val="xmlpata"/>
        <w:pBdr>
          <w:top w:val="single" w:sz="4" w:space="1" w:color="000000"/>
        </w:pBdr>
        <w:shd w:val="clear" w:color="auto" w:fill="F5F5FF"/>
        <w:rPr>
          <w:sz w:val="14"/>
          <w:szCs w:val="14"/>
          <w:lang w:val="en-GB"/>
        </w:rPr>
      </w:pPr>
    </w:p>
    <w:p w14:paraId="0969EE37"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run validation mode (you can also try task4/input/Order_err.xml)</w:t>
      </w:r>
    </w:p>
    <w:p w14:paraId="3FE4612A"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xdoc.setProperties(props);</w:t>
      </w:r>
    </w:p>
    <w:p w14:paraId="3770500A"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xdoc.xparse("task4/input/Orders.xml", reporter);</w:t>
      </w:r>
    </w:p>
    <w:p w14:paraId="6ABB69EB" w14:textId="77777777" w:rsidR="005B6A51" w:rsidRDefault="005B6A51">
      <w:pPr>
        <w:pStyle w:val="xmlpata"/>
        <w:pBdr>
          <w:top w:val="single" w:sz="4" w:space="1" w:color="000000"/>
        </w:pBdr>
        <w:shd w:val="clear" w:color="auto" w:fill="F5F5FF"/>
        <w:rPr>
          <w:sz w:val="14"/>
          <w:szCs w:val="14"/>
          <w:lang w:val="en-GB"/>
        </w:rPr>
      </w:pPr>
    </w:p>
    <w:p w14:paraId="32DB57DB"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check errors</w:t>
      </w:r>
    </w:p>
    <w:p w14:paraId="23C62D39"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if (reporter.errorWarnings()) {</w:t>
      </w:r>
    </w:p>
    <w:p w14:paraId="04C1B42F"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 write log file with errors</w:t>
      </w:r>
    </w:p>
    <w:p w14:paraId="162A25B3"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PrintStream ps = new PrintStream("task4/errors/Orders_err.txt");</w:t>
      </w:r>
    </w:p>
    <w:p w14:paraId="69F50776"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reporter.printReports(ps); //print errors</w:t>
      </w:r>
    </w:p>
    <w:p w14:paraId="782C25FC"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 xml:space="preserve">ps.close(); </w:t>
      </w:r>
    </w:p>
    <w:p w14:paraId="50BA38DF"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System.err.println("Incorrect input data");</w:t>
      </w:r>
    </w:p>
    <w:p w14:paraId="13249476"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 else {</w:t>
      </w:r>
    </w:p>
    <w:p w14:paraId="7D603759"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r>
      <w:r>
        <w:rPr>
          <w:sz w:val="14"/>
          <w:szCs w:val="14"/>
          <w:lang w:val="en-GB"/>
        </w:rPr>
        <w:tab/>
        <w:t xml:space="preserve">System.out.println("OK"); </w:t>
      </w:r>
    </w:p>
    <w:p w14:paraId="6F385248"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r>
      <w:r>
        <w:rPr>
          <w:sz w:val="14"/>
          <w:szCs w:val="14"/>
          <w:lang w:val="en-GB"/>
        </w:rPr>
        <w:tab/>
        <w:t>}</w:t>
      </w:r>
    </w:p>
    <w:p w14:paraId="5EB98539"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ab/>
        <w:t>}</w:t>
      </w:r>
    </w:p>
    <w:p w14:paraId="0E38B94C" w14:textId="77777777" w:rsidR="005B6A51" w:rsidRDefault="005B6A51">
      <w:pPr>
        <w:pStyle w:val="xmlpata"/>
        <w:pBdr>
          <w:top w:val="single" w:sz="4" w:space="1" w:color="000000"/>
        </w:pBdr>
        <w:shd w:val="clear" w:color="auto" w:fill="F5F5FF"/>
        <w:rPr>
          <w:sz w:val="14"/>
          <w:szCs w:val="14"/>
          <w:lang w:val="en-GB"/>
        </w:rPr>
      </w:pPr>
      <w:r>
        <w:rPr>
          <w:sz w:val="14"/>
          <w:szCs w:val="14"/>
          <w:lang w:val="en-GB"/>
        </w:rPr>
        <w:t>}</w:t>
      </w:r>
    </w:p>
    <w:p w14:paraId="31294711" w14:textId="77777777" w:rsidR="005B6A51" w:rsidRDefault="005B6A51">
      <w:pPr>
        <w:pStyle w:val="Odstavec"/>
        <w:spacing w:after="60"/>
        <w:rPr>
          <w:lang w:val="en-GB"/>
        </w:rPr>
      </w:pPr>
      <w:r>
        <w:rPr>
          <w:lang w:val="en-GB"/>
        </w:rPr>
        <w:t>The output of the program with the added address and price will be stored in the file "task4/output/Orders.xml":</w:t>
      </w:r>
    </w:p>
    <w:p w14:paraId="17982255" w14:textId="77777777" w:rsidR="005B6A51" w:rsidRDefault="005B6A51">
      <w:pPr>
        <w:pStyle w:val="xmlpata"/>
        <w:pBdr>
          <w:top w:val="single" w:sz="4" w:space="1" w:color="000000"/>
        </w:pBdr>
        <w:rPr>
          <w:sz w:val="14"/>
          <w:szCs w:val="14"/>
          <w:lang w:val="en-GB"/>
        </w:rPr>
      </w:pPr>
      <w:r>
        <w:rPr>
          <w:lang w:val="en-GB"/>
        </w:rPr>
        <w:t>&lt;</w:t>
      </w:r>
      <w:r>
        <w:rPr>
          <w:rFonts w:eastAsia="Courier New"/>
          <w:sz w:val="14"/>
          <w:szCs w:val="14"/>
          <w:lang w:val="en-GB"/>
        </w:rPr>
        <w:t>Orders id="123456789"&gt;</w:t>
      </w:r>
    </w:p>
    <w:p w14:paraId="4269D179" w14:textId="77777777" w:rsidR="005B6A51" w:rsidRDefault="005B6A51">
      <w:pPr>
        <w:pStyle w:val="xmlpata"/>
        <w:pBdr>
          <w:top w:val="single" w:sz="4" w:space="1" w:color="000000"/>
        </w:pBdr>
        <w:rPr>
          <w:rFonts w:eastAsia="Courier New"/>
          <w:sz w:val="14"/>
          <w:szCs w:val="14"/>
          <w:lang w:val="en-GB"/>
        </w:rPr>
      </w:pPr>
      <w:bookmarkStart w:id="49" w:name="_Hlk499741406"/>
      <w:r>
        <w:rPr>
          <w:rFonts w:eastAsia="Courier New"/>
          <w:sz w:val="14"/>
          <w:szCs w:val="14"/>
          <w:lang w:val="en-GB"/>
        </w:rPr>
        <w:t xml:space="preserve">  &lt;Order CustomerCode="ALFA"</w:t>
      </w:r>
    </w:p>
    <w:p w14:paraId="7095EA71"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Number="123"&gt;</w:t>
      </w:r>
    </w:p>
    <w:p w14:paraId="424FE8F0"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&lt;DeliveryPlace&gt;</w:t>
      </w:r>
    </w:p>
    <w:p w14:paraId="0EA80AA5"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&lt;Address City="KLADNO"</w:t>
      </w:r>
    </w:p>
    <w:p w14:paraId="5FAD0C0B"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House="5"</w:t>
      </w:r>
    </w:p>
    <w:p w14:paraId="0CB3F35E"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Street="KLADENSKÁ"</w:t>
      </w:r>
    </w:p>
    <w:p w14:paraId="6E8C09CE"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ZIP="54321"/&gt;</w:t>
      </w:r>
    </w:p>
    <w:p w14:paraId="0D610792"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&lt;/DeliveryPlace&gt;</w:t>
      </w:r>
    </w:p>
    <w:p w14:paraId="5E6C1686"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&lt;Item Price="4680.0"</w:t>
      </w:r>
    </w:p>
    <w:p w14:paraId="73A8EC24"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ProductCode="0002"</w:t>
      </w:r>
    </w:p>
    <w:p w14:paraId="32781CA3"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Quantity="2"/&gt;</w:t>
      </w:r>
    </w:p>
    <w:p w14:paraId="44EF60EC"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&lt;Item Price="3455.0"</w:t>
      </w:r>
    </w:p>
    <w:p w14:paraId="2E66110E"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ProductCode="0003"</w:t>
      </w:r>
    </w:p>
    <w:p w14:paraId="1CA91F54"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Quantity="1"/&gt;</w:t>
      </w:r>
    </w:p>
    <w:p w14:paraId="1F2399CE"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&lt;/Order&gt;</w:t>
      </w:r>
    </w:p>
    <w:p w14:paraId="33D047D5"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&lt;Order CustomerCode="BETA"</w:t>
      </w:r>
    </w:p>
    <w:p w14:paraId="5860819B"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Number="124"&gt;</w:t>
      </w:r>
    </w:p>
    <w:p w14:paraId="0958FF3D"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&lt;DeliveryPlace&gt;</w:t>
      </w:r>
    </w:p>
    <w:p w14:paraId="3644782A"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&lt;Address City="MĚLNÍK"</w:t>
      </w:r>
    </w:p>
    <w:p w14:paraId="7BC2B527"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House="5"</w:t>
      </w:r>
    </w:p>
    <w:p w14:paraId="77AC8776"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Street="MĚLNICKÁ"</w:t>
      </w:r>
    </w:p>
    <w:p w14:paraId="30D5A218"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ZIP="45321"/&gt;</w:t>
      </w:r>
    </w:p>
    <w:p w14:paraId="0EB83FAC"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&lt;/DeliveryPlace&gt;</w:t>
      </w:r>
    </w:p>
    <w:p w14:paraId="4D6F71DD"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&lt;Item Price="602.5"</w:t>
      </w:r>
    </w:p>
    <w:p w14:paraId="477016F5"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ProductCode="0001"</w:t>
      </w:r>
    </w:p>
    <w:p w14:paraId="322D8F85"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Quantity="5"/&gt;</w:t>
      </w:r>
    </w:p>
    <w:p w14:paraId="18E7A4FB" w14:textId="77777777" w:rsidR="005B6A51" w:rsidRDefault="005B6A51">
      <w:pPr>
        <w:pStyle w:val="xmlpata"/>
        <w:pBdr>
          <w:top w:val="single" w:sz="4" w:space="1" w:color="000000"/>
        </w:pBdr>
        <w:rPr>
          <w:rFonts w:eastAsia="Courier New"/>
          <w:sz w:val="14"/>
          <w:szCs w:val="14"/>
          <w:lang w:val="en-GB"/>
        </w:rPr>
      </w:pPr>
      <w:r>
        <w:rPr>
          <w:rFonts w:eastAsia="Courier New"/>
          <w:sz w:val="14"/>
          <w:szCs w:val="14"/>
          <w:lang w:val="en-GB"/>
        </w:rPr>
        <w:t xml:space="preserve">  &lt;/Order&gt;</w:t>
      </w:r>
    </w:p>
    <w:bookmarkEnd w:id="49"/>
    <w:p w14:paraId="09B0E57D" w14:textId="77777777" w:rsidR="005B6A51" w:rsidRDefault="005B6A51">
      <w:pPr>
        <w:pStyle w:val="xmlpata"/>
        <w:pBdr>
          <w:top w:val="single" w:sz="4" w:space="1" w:color="000000"/>
        </w:pBdr>
        <w:rPr>
          <w:lang w:val="en-GB"/>
        </w:rPr>
      </w:pPr>
      <w:r>
        <w:rPr>
          <w:rFonts w:eastAsia="Courier New"/>
          <w:sz w:val="14"/>
          <w:szCs w:val="14"/>
          <w:lang w:val="en-GB"/>
        </w:rPr>
        <w:t>&lt;/Orders&gt;</w:t>
      </w:r>
    </w:p>
    <w:p w14:paraId="626097A4" w14:textId="77777777" w:rsidR="005B6A51" w:rsidRDefault="005B6A51">
      <w:pPr>
        <w:pStyle w:val="Heading3"/>
        <w:rPr>
          <w:lang w:val="en-GB"/>
        </w:rPr>
      </w:pPr>
      <w:bookmarkStart w:id="50" w:name="_Toc211535480"/>
      <w:r>
        <w:rPr>
          <w:lang w:val="en-GB"/>
        </w:rPr>
        <w:t>Variant 2: with external Java methods</w:t>
      </w:r>
      <w:bookmarkEnd w:id="50"/>
    </w:p>
    <w:p w14:paraId="2EA6675D" w14:textId="77777777" w:rsidR="005B6A51" w:rsidRDefault="0019342B">
      <w:pPr>
        <w:pStyle w:val="Odstavec"/>
        <w:keepNext/>
        <w:spacing w:after="60"/>
        <w:rPr>
          <w:i/>
          <w:lang w:val="en-GB"/>
        </w:rPr>
      </w:pPr>
      <w:r>
        <w:rPr>
          <w:i/>
          <w:lang w:val="en-GB"/>
        </w:rPr>
        <w:t>X-definition</w:t>
      </w:r>
      <w:r w:rsidR="005B6A51">
        <w:rPr>
          <w:rFonts w:eastAsia="Calibri"/>
          <w:i/>
          <w:lang w:val="en-GB"/>
        </w:rPr>
        <w:t xml:space="preserve"> „</w:t>
      </w:r>
      <w:r w:rsidR="005B6A51">
        <w:rPr>
          <w:i/>
          <w:lang w:val="en-GB"/>
        </w:rPr>
        <w:t>src/task4/Orders2.xdef</w:t>
      </w:r>
      <w:r w:rsidR="005B6A51">
        <w:rPr>
          <w:rFonts w:eastAsia="Calibri"/>
          <w:i/>
          <w:lang w:val="en-GB"/>
        </w:rPr>
        <w:t>“</w:t>
      </w:r>
      <w:r w:rsidR="005B6A51">
        <w:rPr>
          <w:i/>
          <w:lang w:val="en-GB"/>
        </w:rPr>
        <w:t>:</w:t>
      </w:r>
    </w:p>
    <w:p w14:paraId="40D82D22"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name="Orders" root="Orders"&gt;</w:t>
      </w:r>
    </w:p>
    <w:p w14:paraId="40483CBB" w14:textId="77777777" w:rsidR="005B6A51" w:rsidRDefault="005B6A51">
      <w:pPr>
        <w:pStyle w:val="xmltlo"/>
        <w:pBdr>
          <w:top w:val="single" w:sz="4" w:space="1" w:color="000000"/>
          <w:bottom w:val="single" w:sz="4" w:space="1" w:color="000000"/>
        </w:pBdr>
        <w:shd w:val="clear" w:color="auto" w:fill="FFFFF0"/>
        <w:rPr>
          <w:lang w:val="en-GB"/>
        </w:rPr>
      </w:pPr>
    </w:p>
    <w:p w14:paraId="2E4EA16F"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1993EE7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external method {</w:t>
      </w:r>
    </w:p>
    <w:p w14:paraId="5B2F846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task4.Orders2ext.customer(XXData);</w:t>
      </w:r>
    </w:p>
    <w:p w14:paraId="48F80A7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boolean task4.Orders2ext.item(XXData);</w:t>
      </w:r>
    </w:p>
    <w:p w14:paraId="6EB71C6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String task4.Orders2ext.price(XXNode);</w:t>
      </w:r>
    </w:p>
    <w:p w14:paraId="01CA523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void task4.Orders2ext.closeAll(XXNode);</w:t>
      </w:r>
    </w:p>
    <w:p w14:paraId="49C1194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void task4.Orders2ext.writeObj(XXNode);</w:t>
      </w:r>
    </w:p>
    <w:p w14:paraId="0FF3274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7E3612D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Element address;</w:t>
      </w:r>
    </w:p>
    <w:p w14:paraId="7B7E030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uniqueSet checkObjId int();</w:t>
      </w:r>
    </w:p>
    <w:p w14:paraId="2C47B2B6"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&lt;/xd:declaration&gt;</w:t>
      </w:r>
    </w:p>
    <w:p w14:paraId="559FB161" w14:textId="77777777" w:rsidR="005B6A51" w:rsidRDefault="005B6A51">
      <w:pPr>
        <w:pStyle w:val="xmltlo"/>
        <w:pBdr>
          <w:top w:val="single" w:sz="4" w:space="1" w:color="000000"/>
          <w:bottom w:val="single" w:sz="4" w:space="1" w:color="000000"/>
        </w:pBdr>
        <w:shd w:val="clear" w:color="auto" w:fill="FFFFF0"/>
        <w:rPr>
          <w:lang w:val="en-GB"/>
        </w:rPr>
      </w:pPr>
    </w:p>
    <w:p w14:paraId="6A64B818"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&lt;Orders xd:script="finally closeAll()" id="num(9)"&gt;</w:t>
      </w:r>
    </w:p>
    <w:p w14:paraId="34F7531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 xd:script="occurs +; finally writeObj(); forget"</w:t>
      </w:r>
    </w:p>
    <w:p w14:paraId="0F3BD2E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Number="checkObjId.ID()" </w:t>
      </w:r>
    </w:p>
    <w:p w14:paraId="0515D1B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CustomerCode="customer()"&gt;</w:t>
      </w:r>
    </w:p>
    <w:p w14:paraId="311A1F8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xd:script="occurs 1..100;"</w:t>
      </w:r>
    </w:p>
    <w:p w14:paraId="52379E8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ProductCode="item()"</w:t>
      </w:r>
    </w:p>
    <w:p w14:paraId="3AC8CAB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Quantity="int"/&gt;</w:t>
      </w:r>
    </w:p>
    <w:p w14:paraId="441611D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&lt;/Order&gt;</w:t>
      </w:r>
    </w:p>
    <w:p w14:paraId="1DB66D5F"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&lt;/Orders&gt;</w:t>
      </w:r>
    </w:p>
    <w:p w14:paraId="7A8EA54F" w14:textId="77777777" w:rsidR="005B6A51" w:rsidRDefault="005B6A51">
      <w:pPr>
        <w:pStyle w:val="xmltlo"/>
        <w:pBdr>
          <w:top w:val="single" w:sz="4" w:space="1" w:color="000000"/>
          <w:bottom w:val="single" w:sz="4" w:space="1" w:color="000000"/>
        </w:pBdr>
        <w:shd w:val="clear" w:color="auto" w:fill="FFFFF0"/>
        <w:rPr>
          <w:lang w:val="en-GB"/>
        </w:rPr>
      </w:pPr>
    </w:p>
    <w:p w14:paraId="4D68B2B2" w14:textId="77777777" w:rsidR="005B6A51" w:rsidRDefault="005B6A51">
      <w:pPr>
        <w:pStyle w:val="xmltlo"/>
        <w:pBdr>
          <w:top w:val="single" w:sz="4" w:space="1" w:color="000000"/>
          <w:bottom w:val="single" w:sz="4" w:space="1" w:color="000000"/>
        </w:pBdr>
        <w:shd w:val="clear" w:color="auto" w:fill="FFFFF0"/>
        <w:rPr>
          <w:lang w:val="en-GB"/>
        </w:rPr>
      </w:pPr>
      <w:r>
        <w:rPr>
          <w:lang w:val="en-GB"/>
        </w:rPr>
        <w:t>&lt;Order Number="int" CustomerCode="string"&gt;</w:t>
      </w:r>
    </w:p>
    <w:p w14:paraId="449C3F3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3930FD3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&lt;Address xd:script="create address" Street="string(2,100)"</w:t>
      </w:r>
    </w:p>
    <w:p w14:paraId="276DF1B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House="int(1,9999)"</w:t>
      </w:r>
    </w:p>
    <w:p w14:paraId="3FDF5DD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City="string(2,100)"</w:t>
      </w:r>
    </w:p>
    <w:p w14:paraId="7720B356"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ZIP="num(5)"/&gt;</w:t>
      </w:r>
    </w:p>
    <w:p w14:paraId="3C8CD21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&lt;/DeliveryPlace&gt;</w:t>
      </w:r>
    </w:p>
    <w:p w14:paraId="0164B34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&lt;Item xd:script="occurs 1..100;"</w:t>
      </w:r>
    </w:p>
    <w:p w14:paraId="0F3E1BA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ProductCode="string;"</w:t>
      </w:r>
    </w:p>
    <w:p w14:paraId="5CB7E1B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Price="float; create price()"</w:t>
      </w:r>
    </w:p>
    <w:p w14:paraId="155AD4C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Quantity="int"/&gt;</w:t>
      </w:r>
    </w:p>
    <w:p w14:paraId="58A0B2CC" w14:textId="77777777" w:rsidR="005B6A51" w:rsidRDefault="005B6A51">
      <w:pPr>
        <w:pStyle w:val="xmltlo"/>
        <w:pBdr>
          <w:top w:val="single" w:sz="4" w:space="1" w:color="000000"/>
          <w:bottom w:val="single" w:sz="4" w:space="1" w:color="000000"/>
        </w:pBdr>
        <w:shd w:val="clear" w:color="auto" w:fill="FFFFF0"/>
        <w:rPr>
          <w:lang w:val="en-GB"/>
        </w:rPr>
      </w:pPr>
      <w:r>
        <w:rPr>
          <w:lang w:val="en-GB"/>
        </w:rPr>
        <w:lastRenderedPageBreak/>
        <w:t>&lt;/Order&gt;</w:t>
      </w:r>
    </w:p>
    <w:p w14:paraId="27F82F47" w14:textId="77777777" w:rsidR="005B6A51" w:rsidRDefault="005B6A51">
      <w:pPr>
        <w:pStyle w:val="xmltlo"/>
        <w:pBdr>
          <w:top w:val="single" w:sz="4" w:space="1" w:color="000000"/>
          <w:bottom w:val="single" w:sz="4" w:space="1" w:color="000000"/>
        </w:pBdr>
        <w:shd w:val="clear" w:color="auto" w:fill="FFFFF0"/>
        <w:rPr>
          <w:lang w:val="en-GB"/>
        </w:rPr>
      </w:pPr>
    </w:p>
    <w:p w14:paraId="773A713C"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&lt;/xd:def&gt;</w:t>
      </w:r>
    </w:p>
    <w:p w14:paraId="1816FEB7" w14:textId="77777777" w:rsidR="005B6A51" w:rsidRDefault="005B6A51">
      <w:pPr>
        <w:pStyle w:val="Odstavec"/>
        <w:keepNext/>
        <w:spacing w:after="60"/>
        <w:rPr>
          <w:i/>
          <w:lang w:val="en-GB"/>
        </w:rPr>
      </w:pPr>
      <w:r>
        <w:rPr>
          <w:i/>
          <w:lang w:val="en-GB"/>
        </w:rPr>
        <w:t>Java program</w:t>
      </w:r>
      <w:r>
        <w:rPr>
          <w:rFonts w:eastAsia="Calibri"/>
          <w:i/>
          <w:lang w:val="en-GB"/>
        </w:rPr>
        <w:t xml:space="preserve"> „</w:t>
      </w:r>
      <w:r>
        <w:rPr>
          <w:i/>
          <w:lang w:val="en-GB"/>
        </w:rPr>
        <w:t>src/task4/Orders2.java</w:t>
      </w:r>
      <w:r>
        <w:rPr>
          <w:rFonts w:eastAsia="Calibri"/>
          <w:i/>
          <w:lang w:val="en-GB"/>
        </w:rPr>
        <w:t>“</w:t>
      </w:r>
      <w:r>
        <w:rPr>
          <w:i/>
          <w:lang w:val="en-GB"/>
        </w:rPr>
        <w:t>:</w:t>
      </w:r>
    </w:p>
    <w:p w14:paraId="453665F5"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task4;</w:t>
      </w:r>
    </w:p>
    <w:p w14:paraId="52F239AD" w14:textId="77777777" w:rsidR="005B6A51" w:rsidRDefault="005B6A51">
      <w:pPr>
        <w:pStyle w:val="xmltlo"/>
        <w:pBdr>
          <w:top w:val="single" w:sz="4" w:space="1" w:color="000000"/>
          <w:bottom w:val="single" w:sz="4" w:space="1" w:color="000000"/>
        </w:pBdr>
        <w:shd w:val="clear" w:color="auto" w:fill="F5F5FF"/>
        <w:rPr>
          <w:lang w:val="en-GB"/>
        </w:rPr>
      </w:pPr>
    </w:p>
    <w:p w14:paraId="319B7B3D"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34D3A16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35E31EB8"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651E44D2"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55430D2C"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085D2582" w14:textId="77777777" w:rsidR="005B6A51" w:rsidRDefault="005B6A51">
      <w:pPr>
        <w:pStyle w:val="xmltlo"/>
        <w:pBdr>
          <w:top w:val="single" w:sz="4" w:space="1" w:color="000000"/>
          <w:bottom w:val="single" w:sz="4" w:space="1" w:color="000000"/>
        </w:pBdr>
        <w:shd w:val="clear" w:color="auto" w:fill="F5F5FF"/>
        <w:rPr>
          <w:lang w:val="en-GB"/>
        </w:rPr>
      </w:pPr>
    </w:p>
    <w:p w14:paraId="78749B81"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Orders2 {</w:t>
      </w:r>
    </w:p>
    <w:p w14:paraId="2C7E954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0F32AB7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the XDPool from the </w:t>
      </w:r>
      <w:r w:rsidR="0019342B">
        <w:rPr>
          <w:lang w:val="en-GB"/>
        </w:rPr>
        <w:t>X-definition</w:t>
      </w:r>
      <w:r>
        <w:rPr>
          <w:lang w:val="en-GB"/>
        </w:rPr>
        <w:t xml:space="preserve"> source</w:t>
      </w:r>
    </w:p>
    <w:p w14:paraId="25E92E8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XDFactory.compileXD(null, "src/task4/Orders2.xdef");</w:t>
      </w:r>
    </w:p>
    <w:p w14:paraId="7DA9D3C4" w14:textId="77777777" w:rsidR="005B6A51" w:rsidRDefault="005B6A51">
      <w:pPr>
        <w:pStyle w:val="xmltlo"/>
        <w:pBdr>
          <w:top w:val="single" w:sz="4" w:space="1" w:color="000000"/>
          <w:bottom w:val="single" w:sz="4" w:space="1" w:color="000000"/>
        </w:pBdr>
        <w:shd w:val="clear" w:color="auto" w:fill="F5F5FF"/>
        <w:rPr>
          <w:lang w:val="en-GB"/>
        </w:rPr>
      </w:pPr>
    </w:p>
    <w:p w14:paraId="772DFC4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3A3486E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xpool.createXDDocument("Orders");</w:t>
      </w:r>
    </w:p>
    <w:p w14:paraId="0C28855E" w14:textId="77777777" w:rsidR="005B6A51" w:rsidRDefault="005B6A51">
      <w:pPr>
        <w:pStyle w:val="xmltlo"/>
        <w:pBdr>
          <w:top w:val="single" w:sz="4" w:space="1" w:color="000000"/>
          <w:bottom w:val="single" w:sz="4" w:space="1" w:color="000000"/>
        </w:pBdr>
        <w:shd w:val="clear" w:color="auto" w:fill="F5F5FF"/>
        <w:rPr>
          <w:lang w:val="en-GB"/>
        </w:rPr>
      </w:pPr>
    </w:p>
    <w:p w14:paraId="0991302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set the instance of Orders2ext as user object</w:t>
      </w:r>
    </w:p>
    <w:p w14:paraId="21F038A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xdoc.setUserObject(new Orders2ext(xpool, // the instance of Orders2ext</w:t>
      </w:r>
    </w:p>
    <w:p w14:paraId="17BB4B1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"task4/input/Products.xml", // file with information about commodity items</w:t>
      </w:r>
    </w:p>
    <w:p w14:paraId="073DAAE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"task4/input/Customers.xml", // file with the information about customers</w:t>
      </w:r>
    </w:p>
    <w:p w14:paraId="63D2DE3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"task4/output/Orders.xml")); // output file.</w:t>
      </w:r>
    </w:p>
    <w:p w14:paraId="2BA41D48" w14:textId="77777777" w:rsidR="005B6A51" w:rsidRDefault="005B6A51">
      <w:pPr>
        <w:pStyle w:val="xmltlo"/>
        <w:pBdr>
          <w:top w:val="single" w:sz="4" w:space="1" w:color="000000"/>
          <w:bottom w:val="single" w:sz="4" w:space="1" w:color="000000"/>
        </w:pBdr>
        <w:shd w:val="clear" w:color="auto" w:fill="F5F5FF"/>
        <w:rPr>
          <w:lang w:val="en-GB"/>
        </w:rPr>
      </w:pPr>
    </w:p>
    <w:p w14:paraId="52040E3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00A1997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52892306" w14:textId="77777777" w:rsidR="005B6A51" w:rsidRDefault="005B6A51">
      <w:pPr>
        <w:pStyle w:val="xmltlo"/>
        <w:pBdr>
          <w:top w:val="single" w:sz="4" w:space="1" w:color="000000"/>
          <w:bottom w:val="single" w:sz="4" w:space="1" w:color="000000"/>
        </w:pBdr>
        <w:shd w:val="clear" w:color="auto" w:fill="F5F5FF"/>
        <w:rPr>
          <w:lang w:val="en-GB"/>
        </w:rPr>
      </w:pPr>
    </w:p>
    <w:p w14:paraId="7211913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task4/input/Orders_err.xml)</w:t>
      </w:r>
    </w:p>
    <w:p w14:paraId="26FDEAB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xdoc.xparse("task4/input/Orders.xml", reporter);</w:t>
      </w:r>
    </w:p>
    <w:p w14:paraId="762142D1" w14:textId="77777777" w:rsidR="005B6A51" w:rsidRDefault="005B6A51">
      <w:pPr>
        <w:pStyle w:val="xmltlo"/>
        <w:pBdr>
          <w:top w:val="single" w:sz="4" w:space="1" w:color="000000"/>
          <w:bottom w:val="single" w:sz="4" w:space="1" w:color="000000"/>
        </w:pBdr>
        <w:shd w:val="clear" w:color="auto" w:fill="F5F5FF"/>
        <w:rPr>
          <w:lang w:val="en-GB"/>
        </w:rPr>
      </w:pPr>
    </w:p>
    <w:p w14:paraId="750D46C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errors</w:t>
      </w:r>
    </w:p>
    <w:p w14:paraId="196248D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6A91519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log file with errors</w:t>
      </w:r>
    </w:p>
    <w:p w14:paraId="63F521B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PrintStream("task4/errors/Orders_err.txt");</w:t>
      </w:r>
    </w:p>
    <w:p w14:paraId="4E1B6B5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 //print errors</w:t>
      </w:r>
    </w:p>
    <w:p w14:paraId="0CF16D6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ps.close();</w:t>
      </w:r>
    </w:p>
    <w:p w14:paraId="24FED3D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5F12E87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736D81A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w:t>
      </w:r>
    </w:p>
    <w:p w14:paraId="4B150FF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02120DB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09A5B613" w14:textId="77777777" w:rsidR="005B6A51" w:rsidRDefault="005B6A51">
      <w:pPr>
        <w:pStyle w:val="xmltlo"/>
        <w:pBdr>
          <w:top w:val="single" w:sz="4" w:space="1" w:color="000000"/>
          <w:bottom w:val="single" w:sz="4" w:space="1" w:color="000000"/>
        </w:pBdr>
        <w:shd w:val="clear" w:color="auto" w:fill="F5F5FF"/>
        <w:rPr>
          <w:lang w:val="en-GB"/>
        </w:rPr>
      </w:pPr>
      <w:r>
        <w:rPr>
          <w:lang w:val="en-GB"/>
        </w:rPr>
        <w:t>}</w:t>
      </w:r>
    </w:p>
    <w:p w14:paraId="3546A30A" w14:textId="77777777" w:rsidR="005B6A51" w:rsidRDefault="005B6A51">
      <w:pPr>
        <w:pStyle w:val="Odstavec"/>
        <w:keepNext/>
        <w:spacing w:after="60"/>
        <w:rPr>
          <w:i/>
          <w:lang w:val="en-GB"/>
        </w:rPr>
      </w:pPr>
      <w:r>
        <w:rPr>
          <w:i/>
          <w:lang w:val="en-GB"/>
        </w:rPr>
        <w:t>Java source code with external methods</w:t>
      </w:r>
      <w:r>
        <w:rPr>
          <w:rFonts w:eastAsia="Calibri"/>
          <w:i/>
          <w:lang w:val="en-GB"/>
        </w:rPr>
        <w:t xml:space="preserve"> „</w:t>
      </w:r>
      <w:r>
        <w:rPr>
          <w:i/>
          <w:lang w:val="en-GB"/>
        </w:rPr>
        <w:t>src/task4/Orders2ext.java</w:t>
      </w:r>
      <w:r>
        <w:rPr>
          <w:rFonts w:eastAsia="Calibri"/>
          <w:i/>
          <w:lang w:val="en-GB"/>
        </w:rPr>
        <w:t>“</w:t>
      </w:r>
      <w:r>
        <w:rPr>
          <w:i/>
          <w:lang w:val="en-GB"/>
        </w:rPr>
        <w:t>:</w:t>
      </w:r>
    </w:p>
    <w:p w14:paraId="71E9809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task4;</w:t>
      </w:r>
    </w:p>
    <w:p w14:paraId="25F6831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D0F2EE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org.xdef.sys.ArrayReporter;</w:t>
      </w:r>
    </w:p>
    <w:p w14:paraId="4A87BDF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org.xdef.xml.KXmlOutStream;</w:t>
      </w:r>
    </w:p>
    <w:p w14:paraId="5490A43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org.xdef.xml.KXmlUtils;</w:t>
      </w:r>
    </w:p>
    <w:p w14:paraId="4BF7F3B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org.xdef.XDDocument;</w:t>
      </w:r>
    </w:p>
    <w:p w14:paraId="024DC6B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org.xdef.XDPool;</w:t>
      </w:r>
    </w:p>
    <w:p w14:paraId="7CCD316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org.xdef.proc.XXData;</w:t>
      </w:r>
    </w:p>
    <w:p w14:paraId="66ECE48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org.xdef.proc.XXNode;</w:t>
      </w:r>
    </w:p>
    <w:p w14:paraId="2907208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java.io.IOException;</w:t>
      </w:r>
    </w:p>
    <w:p w14:paraId="1177919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javax.xml.xpath.XPath;</w:t>
      </w:r>
    </w:p>
    <w:p w14:paraId="331930B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javax.xml.xpath.XPathConstants;</w:t>
      </w:r>
    </w:p>
    <w:p w14:paraId="686D99D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javax.xml.xpath.XPathExpression;</w:t>
      </w:r>
    </w:p>
    <w:p w14:paraId="4FB2C48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javax.xml.xpath.XPathFactory;</w:t>
      </w:r>
    </w:p>
    <w:p w14:paraId="1829AA6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org.w3c.dom.Element;</w:t>
      </w:r>
    </w:p>
    <w:p w14:paraId="117B494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import org.w3c.dom.NodeList;</w:t>
      </w:r>
    </w:p>
    <w:p w14:paraId="41B7C99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2BC9B2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 External methods called from Order2.xdef */</w:t>
      </w:r>
    </w:p>
    <w:p w14:paraId="58996BC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public class Orders2ext {</w:t>
      </w:r>
    </w:p>
    <w:p w14:paraId="10C8A31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C263F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Element _items, _customers;</w:t>
      </w:r>
    </w:p>
    <w:p w14:paraId="6264419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int _errors, _errorsOld, _count;</w:t>
      </w:r>
    </w:p>
    <w:p w14:paraId="3B34C43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KXmlOutStream _output;</w:t>
      </w:r>
    </w:p>
    <w:p w14:paraId="7258A96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XDPool _xpool;</w:t>
      </w:r>
    </w:p>
    <w:p w14:paraId="4E67C76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E5AC04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private final XPath _xp = XPathFactory.newInstance().newXPath();</w:t>
      </w:r>
    </w:p>
    <w:p w14:paraId="7A8EF3D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92CE10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Orders2ext(XDPool xpool,</w:t>
      </w:r>
    </w:p>
    <w:p w14:paraId="29C2DC9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String items,</w:t>
      </w:r>
    </w:p>
    <w:p w14:paraId="33951BB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String customers,</w:t>
      </w:r>
    </w:p>
    <w:p w14:paraId="7A542DC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String output) throws IOException {</w:t>
      </w:r>
    </w:p>
    <w:p w14:paraId="0A6D8C1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_items = KXmlUtils.parseXml(items).getDocumentElement();</w:t>
      </w:r>
    </w:p>
    <w:p w14:paraId="27A3B21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_customers = KXmlUtils.parseXml(customers).getDocumentElement();</w:t>
      </w:r>
    </w:p>
    <w:p w14:paraId="4DF4A3A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_output = new KXmlOutStream(output, "UTF-8", true);</w:t>
      </w:r>
    </w:p>
    <w:p w14:paraId="3D37227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_xpool = xpool;</w:t>
      </w:r>
    </w:p>
    <w:p w14:paraId="0731550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lastRenderedPageBreak/>
        <w:tab/>
      </w:r>
      <w:r>
        <w:rPr>
          <w:lang w:val="en-GB"/>
        </w:rPr>
        <w:tab/>
        <w:t>_errorsOld = _errors = _count = 0;</w:t>
      </w:r>
    </w:p>
    <w:p w14:paraId="0A975FF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6C49FEB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DBEA1B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boolean customer(XXData xdata) {</w:t>
      </w:r>
    </w:p>
    <w:p w14:paraId="454E58C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Get the instance of this class. */</w:t>
      </w:r>
    </w:p>
    <w:p w14:paraId="69B06A6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Orders2ext u = (Orders2ext) xdata.getUserObject();</w:t>
      </w:r>
    </w:p>
    <w:p w14:paraId="2FF0219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String s = xdata.getTextValue(); /* get attribute value. */</w:t>
      </w:r>
    </w:p>
    <w:p w14:paraId="2A4605C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try {</w:t>
      </w:r>
    </w:p>
    <w:p w14:paraId="5B57C42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Find the customer. */</w:t>
      </w:r>
    </w:p>
    <w:p w14:paraId="510C325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XPathExpression xExpr =</w:t>
      </w:r>
    </w:p>
    <w:p w14:paraId="5BF3A28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u._xp.compile("Customer[@CustomerCode='" + s + "']");</w:t>
      </w:r>
    </w:p>
    <w:p w14:paraId="2CAEB8A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NodeList nl =</w:t>
      </w:r>
    </w:p>
    <w:p w14:paraId="45EE036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(NodeList) xExpr.evaluate(u._customers, XPathConstants.NODESET);</w:t>
      </w:r>
    </w:p>
    <w:p w14:paraId="57057D7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if (nl == null || nl.getLength() == 0) {</w:t>
      </w:r>
    </w:p>
    <w:p w14:paraId="08ABA33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the customer not found, increase error counter</w:t>
      </w:r>
      <w:r w:rsidR="003B2568">
        <w:rPr>
          <w:lang w:val="en-GB"/>
        </w:rPr>
        <w:t>,</w:t>
      </w:r>
      <w:r>
        <w:rPr>
          <w:lang w:val="en-GB"/>
        </w:rPr>
        <w:t xml:space="preserve"> and report error.</w:t>
      </w:r>
    </w:p>
    <w:p w14:paraId="3BA12C0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u._errors++;</w:t>
      </w:r>
    </w:p>
    <w:p w14:paraId="3123DBF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xdata.error("Incorrect customer code: " + s, null);</w:t>
      </w:r>
    </w:p>
    <w:p w14:paraId="47BA8C7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return false; /* returns false -&gt; incorrect. */</w:t>
      </w:r>
    </w:p>
    <w:p w14:paraId="5AAC779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w:t>
      </w:r>
    </w:p>
    <w:p w14:paraId="2575CAE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return true; /* Customer found, OK */</w:t>
      </w:r>
    </w:p>
    <w:p w14:paraId="32F6E0D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catch (Exception ex) {</w:t>
      </w:r>
    </w:p>
    <w:p w14:paraId="441C131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u._errors++;</w:t>
      </w:r>
    </w:p>
    <w:p w14:paraId="0415065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xdata.error("Unexpected exception: " + ex, null);</w:t>
      </w:r>
    </w:p>
    <w:p w14:paraId="35A0044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return false;</w:t>
      </w:r>
    </w:p>
    <w:p w14:paraId="56D1E4A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4D3CA21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2A244A7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D4A855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boolean item(XXData xdata) {</w:t>
      </w:r>
    </w:p>
    <w:p w14:paraId="3EEA0B9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Get the instance of this class. */</w:t>
      </w:r>
    </w:p>
    <w:p w14:paraId="33CC31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Orders2ext u = (Orders2ext) xdata.getUserObject();</w:t>
      </w:r>
    </w:p>
    <w:p w14:paraId="3B9675F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xml:space="preserve">String s = xdata.getTextValue(); /* get attribute value. */ </w:t>
      </w:r>
    </w:p>
    <w:p w14:paraId="1638935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try {</w:t>
      </w:r>
    </w:p>
    <w:p w14:paraId="13787DA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Find the description of the Item according to the code. */</w:t>
      </w:r>
    </w:p>
    <w:p w14:paraId="1079CA8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XPathExpression xExpr = u._xp.compile("Product[@Code='" + s + "']");</w:t>
      </w:r>
    </w:p>
    <w:p w14:paraId="2B5BB33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NodeList nl =</w:t>
      </w:r>
    </w:p>
    <w:p w14:paraId="77F685A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(NodeList) xExpr.evaluate(u._items, XPathConstants.NODESET);</w:t>
      </w:r>
    </w:p>
    <w:p w14:paraId="4772B84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if (nl == null || nl.getLength() == 0) {</w:t>
      </w:r>
    </w:p>
    <w:p w14:paraId="1715516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Item not found, increase the error counter and report an error.</w:t>
      </w:r>
    </w:p>
    <w:p w14:paraId="27E046F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u._errors++;</w:t>
      </w:r>
    </w:p>
    <w:p w14:paraId="621033B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xdata.error("Incorrect item number: " + s, null);</w:t>
      </w:r>
    </w:p>
    <w:p w14:paraId="229C211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return false;</w:t>
      </w:r>
    </w:p>
    <w:p w14:paraId="5AAD1DC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w:t>
      </w:r>
    </w:p>
    <w:p w14:paraId="3E5C599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return true; /* Item was found, OK */</w:t>
      </w:r>
    </w:p>
    <w:p w14:paraId="77E70C0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catch (Exception ex) {</w:t>
      </w:r>
    </w:p>
    <w:p w14:paraId="75C5CF5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u._errors++;</w:t>
      </w:r>
    </w:p>
    <w:p w14:paraId="40AF680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xdata.error("Unexpected exception: " + ex, null);</w:t>
      </w:r>
    </w:p>
    <w:p w14:paraId="2436123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return false;</w:t>
      </w:r>
    </w:p>
    <w:p w14:paraId="496644C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7369CDA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3D044CF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908DDB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void writeObj(XXNode xnode) {</w:t>
      </w:r>
    </w:p>
    <w:p w14:paraId="142EB4B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Get the instance of this class. */</w:t>
      </w:r>
    </w:p>
    <w:p w14:paraId="5ED76DE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Orders2ext u = (Orders2ext) xnode.getUserObject();</w:t>
      </w:r>
    </w:p>
    <w:p w14:paraId="09A105B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xml:space="preserve">if (u._errors != u._errorsOld) { </w:t>
      </w:r>
    </w:p>
    <w:p w14:paraId="01646D6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a new error occurs, do not write record */</w:t>
      </w:r>
    </w:p>
    <w:p w14:paraId="04C51BC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u._errorsOld = u._errors; /* save error counter to "errorsOld" */</w:t>
      </w:r>
    </w:p>
    <w:p w14:paraId="18C7463D"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else {</w:t>
      </w:r>
    </w:p>
    <w:p w14:paraId="2FDE3FD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Check if this is the first record. */</w:t>
      </w:r>
    </w:p>
    <w:p w14:paraId="7C435BE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if (u._count++ == 0) {</w:t>
      </w:r>
    </w:p>
    <w:p w14:paraId="3F2A49B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first time, so write the root element. */</w:t>
      </w:r>
    </w:p>
    <w:p w14:paraId="545B01B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xml:space="preserve">u._output.setIndenting(true); /* set output indentation */ </w:t>
      </w:r>
    </w:p>
    <w:p w14:paraId="425DBC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u._output.writeElementStart(</w:t>
      </w:r>
    </w:p>
    <w:p w14:paraId="211806E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xml:space="preserve">xnode.getElement().getOwnerDocument().getDocumentElement()); </w:t>
      </w:r>
    </w:p>
    <w:p w14:paraId="31CCB76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w:t>
      </w:r>
    </w:p>
    <w:p w14:paraId="15A5108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xml:space="preserve">/* Prepare XDDocument for the construction according to </w:t>
      </w:r>
      <w:r w:rsidR="003B2568">
        <w:rPr>
          <w:lang w:val="en-GB"/>
        </w:rPr>
        <w:t xml:space="preserve">the </w:t>
      </w:r>
      <w:r>
        <w:rPr>
          <w:lang w:val="en-GB"/>
        </w:rPr>
        <w:t>model "Order". */</w:t>
      </w:r>
    </w:p>
    <w:p w14:paraId="787825F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XDDocument xdoc = u._xpool.createXDDocument("Orders");</w:t>
      </w:r>
    </w:p>
    <w:p w14:paraId="3456736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xdoc.setUserObject(u);</w:t>
      </w:r>
    </w:p>
    <w:p w14:paraId="73958F6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Element el = xnode.getElement();</w:t>
      </w:r>
    </w:p>
    <w:p w14:paraId="4BAA641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xdoc.setXDContext(el);</w:t>
      </w:r>
    </w:p>
    <w:p w14:paraId="62CE96E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try {</w:t>
      </w:r>
    </w:p>
    <w:p w14:paraId="2A7FFFE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String s = el.getAttribute("CustomerCode");</w:t>
      </w:r>
    </w:p>
    <w:p w14:paraId="0B87F3B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XPathExpression xExpr = u._xp.compile(</w:t>
      </w:r>
    </w:p>
    <w:p w14:paraId="799C936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Pr>
          <w:lang w:val="en-GB"/>
        </w:rPr>
        <w:tab/>
        <w:t>"Customer[@CustomerCode='" + s + "']/Address");</w:t>
      </w:r>
    </w:p>
    <w:p w14:paraId="06D0E3C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NodeList nl = (NodeList) xExpr.evaluate(</w:t>
      </w:r>
    </w:p>
    <w:p w14:paraId="16BE92F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Pr>
          <w:lang w:val="en-GB"/>
        </w:rPr>
        <w:tab/>
        <w:t>u._customers, XPathConstants.NODESET);</w:t>
      </w:r>
    </w:p>
    <w:p w14:paraId="281919D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Element adresa = (Element) nl.item(0);</w:t>
      </w:r>
    </w:p>
    <w:p w14:paraId="660166E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xdoc.setVariable("address", adresa);</w:t>
      </w:r>
    </w:p>
    <w:p w14:paraId="5ED6B52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Create the object and write it. */</w:t>
      </w:r>
    </w:p>
    <w:p w14:paraId="6DF0098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ArrayReporter reporter = new ArrayReporter();</w:t>
      </w:r>
    </w:p>
    <w:p w14:paraId="2CA99B7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u._output.writeNode(xdoc.xcreate("Order", reporter));</w:t>
      </w:r>
    </w:p>
    <w:p w14:paraId="01BEED8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catch (Exception ex) {</w:t>
      </w:r>
    </w:p>
    <w:p w14:paraId="14ABACE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 do nothing, an error was already reported when parsed</w:t>
      </w:r>
    </w:p>
    <w:p w14:paraId="19144D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w:t>
      </w:r>
    </w:p>
    <w:p w14:paraId="3AF0A0F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lastRenderedPageBreak/>
        <w:tab/>
      </w:r>
      <w:r>
        <w:rPr>
          <w:lang w:val="en-GB"/>
        </w:rPr>
        <w:tab/>
        <w:t>}</w:t>
      </w:r>
    </w:p>
    <w:p w14:paraId="3C5D310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5E2DA91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8BC93E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void closeAll(XXNode xnode) {</w:t>
      </w:r>
    </w:p>
    <w:p w14:paraId="1582AF6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Get the instance of this class. */</w:t>
      </w:r>
    </w:p>
    <w:p w14:paraId="518FDBE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Orders2ext u = (Orders2ext) xnode.getUserObject();</w:t>
      </w:r>
    </w:p>
    <w:p w14:paraId="16F3424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Check if a record was written. */</w:t>
      </w:r>
    </w:p>
    <w:p w14:paraId="0D43253F"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if (u._count != 0) {</w:t>
      </w:r>
    </w:p>
    <w:p w14:paraId="63F887E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Yes, close the stream. */</w:t>
      </w:r>
    </w:p>
    <w:p w14:paraId="508179B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u._output.writeElementEnd();</w:t>
      </w:r>
    </w:p>
    <w:p w14:paraId="1228079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xml:space="preserve">u._output.closeStream(); </w:t>
      </w:r>
    </w:p>
    <w:p w14:paraId="24B769E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w:t>
      </w:r>
    </w:p>
    <w:p w14:paraId="2B673C3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327D7CF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32F128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public static String price(XXNode xnode) {</w:t>
      </w:r>
    </w:p>
    <w:p w14:paraId="0FE68AE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try {</w:t>
      </w:r>
    </w:p>
    <w:p w14:paraId="1A6A984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Get the instance of this class. */</w:t>
      </w:r>
    </w:p>
    <w:p w14:paraId="0661B584"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Orders2ext u = (Orders2ext) xnode.getUserObject();</w:t>
      </w:r>
    </w:p>
    <w:p w14:paraId="6D7D3FE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Element el = xnode.getXDContext().getElement(); /* Actual context. */</w:t>
      </w:r>
    </w:p>
    <w:p w14:paraId="790853A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String s = el.getAttribute("ProductCode"); /* get commodity code. */</w:t>
      </w:r>
    </w:p>
    <w:p w14:paraId="4F7F3C3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Find the item description. */</w:t>
      </w:r>
    </w:p>
    <w:p w14:paraId="5F35C326"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XPathExpression xExpr = u._xp.compile("Product[@Code='" + s + "']");</w:t>
      </w:r>
    </w:p>
    <w:p w14:paraId="2C8C795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We already know that it exists. */</w:t>
      </w:r>
    </w:p>
    <w:p w14:paraId="24181E6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NodeList nl =</w:t>
      </w:r>
    </w:p>
    <w:p w14:paraId="4C54264C"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t>(NodeList) xExpr.evaluate(u._items, XPathConstants.NODESET);</w:t>
      </w:r>
    </w:p>
    <w:p w14:paraId="534DFE4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Element el1 = (Element) nl.item(0);</w:t>
      </w:r>
    </w:p>
    <w:p w14:paraId="7220233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get quantity as a number */</w:t>
      </w:r>
    </w:p>
    <w:p w14:paraId="55F3A46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int count = Integer.parseInt(el.getAttribute("Quantity"));</w:t>
      </w:r>
    </w:p>
    <w:p w14:paraId="7EF7293B"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compute price */</w:t>
      </w:r>
    </w:p>
    <w:p w14:paraId="6AF5BB8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float price = Float.parseFloat(el1.getAttribute("Price")) * count;</w:t>
      </w:r>
    </w:p>
    <w:p w14:paraId="70276CD3"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 Return it as a string */</w:t>
      </w:r>
    </w:p>
    <w:p w14:paraId="3386CB92"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t>return String.valueOf(price);</w:t>
      </w:r>
    </w:p>
    <w:p w14:paraId="553C6FB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t>} catch (Exception ex) {return "-1"; /* this never should happen! */}</w:t>
      </w:r>
    </w:p>
    <w:p w14:paraId="0A959001"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t>}</w:t>
      </w:r>
    </w:p>
    <w:p w14:paraId="26C21A6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7F7BC96A" w14:textId="77777777" w:rsidR="005B6A51" w:rsidRDefault="005B6A51">
      <w:pPr>
        <w:pStyle w:val="Heading1"/>
        <w:pageBreakBefore/>
        <w:rPr>
          <w:lang w:val="en-GB"/>
        </w:rPr>
      </w:pPr>
      <w:bookmarkStart w:id="51" w:name="_Toc211535481"/>
      <w:r>
        <w:rPr>
          <w:lang w:val="en-GB"/>
        </w:rPr>
        <w:lastRenderedPageBreak/>
        <w:t>JSON/XON /Properties/Windows INI data</w:t>
      </w:r>
      <w:bookmarkEnd w:id="51"/>
    </w:p>
    <w:p w14:paraId="4AEAEC35" w14:textId="77777777" w:rsidR="005B6A51" w:rsidRDefault="005B6A51">
      <w:pPr>
        <w:pStyle w:val="Odstavec"/>
        <w:rPr>
          <w:rFonts w:cs="Calibri"/>
          <w:lang w:val="en-GB"/>
        </w:rPr>
      </w:pPr>
      <w:r>
        <w:rPr>
          <w:rFonts w:cs="Calibri"/>
          <w:lang w:val="en-GB"/>
        </w:rPr>
        <w:t xml:space="preserve">In this </w:t>
      </w:r>
      <w:r>
        <w:rPr>
          <w:lang w:val="en-GB"/>
        </w:rPr>
        <w:t>chapter</w:t>
      </w:r>
      <w:r>
        <w:rPr>
          <w:rFonts w:cs="Calibri"/>
          <w:lang w:val="en-GB"/>
        </w:rPr>
        <w:t xml:space="preserve">, we discuss some examples of data in JSON, XON, Properties, or Windows INI format. Our task processes the input data and checks its accuracy. In the examples, we describe again both the source text of the Java program as well as the </w:t>
      </w:r>
      <w:r w:rsidR="0019342B">
        <w:rPr>
          <w:rFonts w:cs="Calibri"/>
          <w:lang w:val="en-GB"/>
        </w:rPr>
        <w:t>X-definition</w:t>
      </w:r>
      <w:r>
        <w:rPr>
          <w:rFonts w:cs="Calibri"/>
          <w:lang w:val="en-GB"/>
        </w:rPr>
        <w:t>.</w:t>
      </w:r>
      <w:r>
        <w:rPr>
          <w:lang w:val="en-GB"/>
        </w:rPr>
        <w:t xml:space="preserve"> The files, including input data, are available in a Jar file</w:t>
      </w:r>
      <w:r>
        <w:rPr>
          <w:rFonts w:cs="Calibri"/>
          <w:lang w:val="en-GB"/>
        </w:rPr>
        <w:t xml:space="preserve"> at  </w:t>
      </w:r>
      <w:hyperlink r:id="rId32" w:history="1">
        <w:r w:rsidR="003C5103">
          <w:rPr>
            <w:rStyle w:val="Hyperlink"/>
            <w:rFonts w:cs="Calibri"/>
            <w:lang w:val="en-GB" w:bidi="ar-SA"/>
          </w:rPr>
          <w:t>https://www.xdefini</w:t>
        </w:r>
        <w:r w:rsidR="003C5103">
          <w:rPr>
            <w:rStyle w:val="Hyperlink"/>
            <w:rFonts w:cs="Calibri"/>
            <w:lang w:val="en-GB" w:bidi="ar-SA"/>
          </w:rPr>
          <w:t>c</w:t>
        </w:r>
        <w:r w:rsidR="003C5103">
          <w:rPr>
            <w:rStyle w:val="Hyperlink"/>
            <w:rFonts w:cs="Calibri"/>
            <w:lang w:val="en-GB" w:bidi="ar-SA"/>
          </w:rPr>
          <w:t>e.cz/en/download/</w:t>
        </w:r>
      </w:hyperlink>
      <w:r>
        <w:rPr>
          <w:rFonts w:cs="Calibri"/>
          <w:lang w:val="en-GB"/>
        </w:rPr>
        <w:t>.</w:t>
      </w:r>
    </w:p>
    <w:p w14:paraId="31747B1B" w14:textId="77777777" w:rsidR="005B6A51" w:rsidRDefault="005B6A51">
      <w:pPr>
        <w:pStyle w:val="Odstavec"/>
        <w:rPr>
          <w:rFonts w:cs="Calibri"/>
          <w:lang w:val="en-GB"/>
        </w:rPr>
      </w:pPr>
      <w:r>
        <w:rPr>
          <w:rFonts w:cs="Calibri"/>
          <w:lang w:val="en-GB"/>
        </w:rPr>
        <w:t xml:space="preserve">Note that </w:t>
      </w:r>
      <w:r>
        <w:rPr>
          <w:lang w:val="en-GB"/>
        </w:rPr>
        <w:t>because</w:t>
      </w:r>
      <w:r>
        <w:rPr>
          <w:rFonts w:cs="Calibri"/>
          <w:lang w:val="en-GB"/>
        </w:rPr>
        <w:t xml:space="preserve"> JSON format is a subset of XON format, the description of the model or the processed data may be either in the JSON or in the XON format.</w:t>
      </w:r>
    </w:p>
    <w:p w14:paraId="5CA38A15" w14:textId="77777777" w:rsidR="005B6A51" w:rsidRDefault="005B6A51">
      <w:pPr>
        <w:pStyle w:val="Heading2"/>
      </w:pPr>
      <w:bookmarkStart w:id="52" w:name="_Toc211535482"/>
      <w:r>
        <w:t>Task</w:t>
      </w:r>
      <w:r w:rsidR="003B2568">
        <w:t xml:space="preserve"> </w:t>
      </w:r>
      <w:r>
        <w:t>5 (JSON)</w:t>
      </w:r>
      <w:bookmarkEnd w:id="52"/>
    </w:p>
    <w:p w14:paraId="08F52837" w14:textId="77777777" w:rsidR="005B6A51" w:rsidRDefault="005B6A51">
      <w:pPr>
        <w:pStyle w:val="Odstavec"/>
        <w:spacing w:after="60"/>
        <w:rPr>
          <w:lang w:val="en-GB" w:eastAsia="en-US"/>
        </w:rPr>
      </w:pPr>
      <w:r>
        <w:rPr>
          <w:lang w:val="en-GB" w:eastAsia="en-US"/>
        </w:rPr>
        <w:t xml:space="preserve">Let’s  </w:t>
      </w:r>
      <w:r>
        <w:rPr>
          <w:lang w:val="en-GB"/>
        </w:rPr>
        <w:t>have</w:t>
      </w:r>
      <w:r>
        <w:rPr>
          <w:lang w:val="en-GB" w:eastAsia="en-US"/>
        </w:rPr>
        <w:t xml:space="preserve"> the following JSON data </w:t>
      </w:r>
      <w:r>
        <w:rPr>
          <w:i/>
          <w:lang w:val="en-GB"/>
        </w:rPr>
        <w:t xml:space="preserve">(see </w:t>
      </w:r>
      <w:r>
        <w:rPr>
          <w:rFonts w:eastAsia="Calibri"/>
          <w:i/>
          <w:lang w:val="en-GB"/>
        </w:rPr>
        <w:t>„</w:t>
      </w:r>
      <w:r>
        <w:rPr>
          <w:i/>
          <w:lang w:val="en-GB"/>
        </w:rPr>
        <w:t>task5/input/jsonExample.json</w:t>
      </w:r>
      <w:r>
        <w:rPr>
          <w:rFonts w:eastAsia="Calibri"/>
          <w:i/>
          <w:lang w:val="en-GB"/>
        </w:rPr>
        <w:t>“)</w:t>
      </w:r>
      <w:r>
        <w:rPr>
          <w:i/>
          <w:lang w:val="en-GB"/>
        </w:rPr>
        <w:t>:</w:t>
      </w:r>
    </w:p>
    <w:p w14:paraId="40147EA0" w14:textId="77777777" w:rsidR="005B6A51" w:rsidRDefault="005B6A51">
      <w:pPr>
        <w:pStyle w:val="xmltlo"/>
        <w:pBdr>
          <w:top w:val="single" w:sz="4" w:space="1" w:color="000000"/>
          <w:bottom w:val="single" w:sz="4" w:space="1" w:color="000000"/>
        </w:pBdr>
        <w:rPr>
          <w:lang w:val="en-GB"/>
        </w:rPr>
      </w:pPr>
      <w:r>
        <w:rPr>
          <w:lang w:val="en-GB"/>
        </w:rPr>
        <w:t>{"date": "2020-02-22",</w:t>
      </w:r>
    </w:p>
    <w:p w14:paraId="6D4AA640" w14:textId="77777777" w:rsidR="005B6A51" w:rsidRDefault="005B6A51">
      <w:pPr>
        <w:pStyle w:val="xmltlo"/>
        <w:pBdr>
          <w:top w:val="single" w:sz="4" w:space="1" w:color="000000"/>
          <w:bottom w:val="single" w:sz="4" w:space="1" w:color="000000"/>
        </w:pBdr>
        <w:rPr>
          <w:lang w:val="en-GB"/>
        </w:rPr>
      </w:pPr>
      <w:r>
        <w:rPr>
          <w:lang w:val="en-GB"/>
        </w:rPr>
        <w:t xml:space="preserve">  "cities": [</w:t>
      </w:r>
    </w:p>
    <w:p w14:paraId="63D8D531" w14:textId="77777777" w:rsidR="005B6A51" w:rsidRDefault="005B6A51">
      <w:pPr>
        <w:pStyle w:val="xmltlo"/>
        <w:pBdr>
          <w:top w:val="single" w:sz="4" w:space="1" w:color="000000"/>
          <w:bottom w:val="single" w:sz="4" w:space="1" w:color="000000"/>
        </w:pBdr>
        <w:rPr>
          <w:lang w:val="en-GB"/>
        </w:rPr>
      </w:pPr>
      <w:r>
        <w:rPr>
          <w:lang w:val="en-GB"/>
        </w:rPr>
        <w:t xml:space="preserve">    {"from": ["Brussels",</w:t>
      </w:r>
    </w:p>
    <w:p w14:paraId="1077A107" w14:textId="77777777" w:rsidR="005B6A51" w:rsidRDefault="005B6A51">
      <w:pPr>
        <w:pStyle w:val="xmltlo"/>
        <w:pBdr>
          <w:top w:val="single" w:sz="4" w:space="1" w:color="000000"/>
          <w:bottom w:val="single" w:sz="4" w:space="1" w:color="000000"/>
        </w:pBdr>
        <w:rPr>
          <w:lang w:val="en-GB"/>
        </w:rPr>
      </w:pPr>
      <w:r>
        <w:rPr>
          <w:lang w:val="en-GB"/>
        </w:rPr>
        <w:t xml:space="preserve">        {"to": "London", "distance": 322},</w:t>
      </w:r>
    </w:p>
    <w:p w14:paraId="5869566B" w14:textId="77777777" w:rsidR="005B6A51" w:rsidRDefault="005B6A51">
      <w:pPr>
        <w:pStyle w:val="xmltlo"/>
        <w:pBdr>
          <w:top w:val="single" w:sz="4" w:space="1" w:color="000000"/>
          <w:bottom w:val="single" w:sz="4" w:space="1" w:color="000000"/>
        </w:pBdr>
        <w:rPr>
          <w:lang w:val="en-GB"/>
        </w:rPr>
      </w:pPr>
      <w:r>
        <w:rPr>
          <w:lang w:val="en-GB"/>
        </w:rPr>
        <w:t xml:space="preserve">        {"to": "Paris", "distance": 265}</w:t>
      </w:r>
    </w:p>
    <w:p w14:paraId="5C252EA5" w14:textId="77777777" w:rsidR="005B6A51" w:rsidRDefault="005B6A51">
      <w:pPr>
        <w:pStyle w:val="xmltlo"/>
        <w:pBdr>
          <w:top w:val="single" w:sz="4" w:space="1" w:color="000000"/>
          <w:bottom w:val="single" w:sz="4" w:space="1" w:color="000000"/>
        </w:pBdr>
        <w:rPr>
          <w:lang w:val="en-GB"/>
        </w:rPr>
      </w:pPr>
      <w:r>
        <w:rPr>
          <w:lang w:val="en-GB"/>
        </w:rPr>
        <w:t xml:space="preserve">      ]</w:t>
      </w:r>
    </w:p>
    <w:p w14:paraId="197B5FBD" w14:textId="77777777" w:rsidR="005B6A51" w:rsidRDefault="005B6A51">
      <w:pPr>
        <w:pStyle w:val="xmltlo"/>
        <w:pBdr>
          <w:top w:val="single" w:sz="4" w:space="1" w:color="000000"/>
          <w:bottom w:val="single" w:sz="4" w:space="1" w:color="000000"/>
        </w:pBdr>
        <w:rPr>
          <w:lang w:val="en-GB"/>
        </w:rPr>
      </w:pPr>
      <w:r>
        <w:rPr>
          <w:lang w:val="en-GB"/>
        </w:rPr>
        <w:t xml:space="preserve">    },</w:t>
      </w:r>
    </w:p>
    <w:p w14:paraId="2D148970" w14:textId="77777777" w:rsidR="005B6A51" w:rsidRDefault="005B6A51">
      <w:pPr>
        <w:pStyle w:val="xmltlo"/>
        <w:pBdr>
          <w:top w:val="single" w:sz="4" w:space="1" w:color="000000"/>
          <w:bottom w:val="single" w:sz="4" w:space="1" w:color="000000"/>
        </w:pBdr>
        <w:rPr>
          <w:lang w:val="en-GB"/>
        </w:rPr>
      </w:pPr>
      <w:r>
        <w:rPr>
          <w:lang w:val="en-GB"/>
        </w:rPr>
        <w:t xml:space="preserve">    {"from": ["London",</w:t>
      </w:r>
    </w:p>
    <w:p w14:paraId="07E954E0" w14:textId="77777777" w:rsidR="005B6A51" w:rsidRDefault="005B6A51">
      <w:pPr>
        <w:pStyle w:val="xmltlo"/>
        <w:pBdr>
          <w:top w:val="single" w:sz="4" w:space="1" w:color="000000"/>
          <w:bottom w:val="single" w:sz="4" w:space="1" w:color="000000"/>
        </w:pBdr>
        <w:rPr>
          <w:lang w:val="en-GB"/>
        </w:rPr>
      </w:pPr>
      <w:r>
        <w:rPr>
          <w:lang w:val="en-GB"/>
        </w:rPr>
        <w:t xml:space="preserve">        {"to": "Brussels", "distance": 322},</w:t>
      </w:r>
    </w:p>
    <w:p w14:paraId="1D69B7EB" w14:textId="77777777" w:rsidR="005B6A51" w:rsidRDefault="005B6A51">
      <w:pPr>
        <w:pStyle w:val="xmltlo"/>
        <w:pBdr>
          <w:top w:val="single" w:sz="4" w:space="1" w:color="000000"/>
          <w:bottom w:val="single" w:sz="4" w:space="1" w:color="000000"/>
        </w:pBdr>
        <w:rPr>
          <w:lang w:val="en-GB"/>
        </w:rPr>
      </w:pPr>
      <w:r>
        <w:rPr>
          <w:lang w:val="en-GB"/>
        </w:rPr>
        <w:t xml:space="preserve">        {"to": "Paris", "distance": 344}</w:t>
      </w:r>
    </w:p>
    <w:p w14:paraId="7BC18217" w14:textId="77777777" w:rsidR="005B6A51" w:rsidRDefault="005B6A51">
      <w:pPr>
        <w:pStyle w:val="xmltlo"/>
        <w:pBdr>
          <w:top w:val="single" w:sz="4" w:space="1" w:color="000000"/>
          <w:bottom w:val="single" w:sz="4" w:space="1" w:color="000000"/>
        </w:pBdr>
        <w:rPr>
          <w:lang w:val="en-GB"/>
        </w:rPr>
      </w:pPr>
      <w:r>
        <w:rPr>
          <w:lang w:val="en-GB"/>
        </w:rPr>
        <w:t xml:space="preserve">      ]</w:t>
      </w:r>
    </w:p>
    <w:p w14:paraId="49A8B6BF" w14:textId="77777777" w:rsidR="005B6A51" w:rsidRDefault="005B6A51">
      <w:pPr>
        <w:pStyle w:val="xmltlo"/>
        <w:pBdr>
          <w:top w:val="single" w:sz="4" w:space="1" w:color="000000"/>
          <w:bottom w:val="single" w:sz="4" w:space="1" w:color="000000"/>
        </w:pBdr>
        <w:rPr>
          <w:lang w:val="en-GB"/>
        </w:rPr>
      </w:pPr>
      <w:r>
        <w:rPr>
          <w:lang w:val="en-GB"/>
        </w:rPr>
        <w:t xml:space="preserve">    }</w:t>
      </w:r>
    </w:p>
    <w:p w14:paraId="6877AA1B" w14:textId="77777777" w:rsidR="005B6A51" w:rsidRDefault="005B6A51">
      <w:pPr>
        <w:pStyle w:val="xmltlo"/>
        <w:pBdr>
          <w:top w:val="single" w:sz="4" w:space="1" w:color="000000"/>
          <w:bottom w:val="single" w:sz="4" w:space="1" w:color="000000"/>
        </w:pBdr>
        <w:rPr>
          <w:lang w:val="en-GB"/>
        </w:rPr>
      </w:pPr>
      <w:r>
        <w:rPr>
          <w:lang w:val="en-GB"/>
        </w:rPr>
        <w:t xml:space="preserve">  ]</w:t>
      </w:r>
    </w:p>
    <w:p w14:paraId="51C5BD27" w14:textId="77777777" w:rsidR="005B6A51" w:rsidRDefault="005B6A51">
      <w:pPr>
        <w:pStyle w:val="xmltlo"/>
        <w:pBdr>
          <w:top w:val="single" w:sz="4" w:space="1" w:color="000000"/>
          <w:bottom w:val="single" w:sz="4" w:space="1" w:color="000000"/>
        </w:pBdr>
        <w:rPr>
          <w:lang w:val="en-GB"/>
        </w:rPr>
      </w:pPr>
      <w:r>
        <w:rPr>
          <w:lang w:val="en-GB"/>
        </w:rPr>
        <w:t>}</w:t>
      </w:r>
    </w:p>
    <w:p w14:paraId="29F657DD" w14:textId="77777777" w:rsidR="005B6A51" w:rsidRDefault="005B6A51">
      <w:pPr>
        <w:pStyle w:val="Odstavec"/>
        <w:spacing w:after="60"/>
        <w:rPr>
          <w:lang w:val="en-GB" w:eastAsia="en-US"/>
        </w:rPr>
      </w:pPr>
      <w:r>
        <w:rPr>
          <w:lang w:val="en-GB" w:eastAsia="en-US"/>
        </w:rPr>
        <w:t xml:space="preserve">The </w:t>
      </w:r>
      <w:r>
        <w:rPr>
          <w:lang w:val="en-GB"/>
        </w:rPr>
        <w:t>model</w:t>
      </w:r>
      <w:r>
        <w:rPr>
          <w:lang w:val="en-GB" w:eastAsia="en-US"/>
        </w:rPr>
        <w:t xml:space="preserve"> of this JSON data is written in the element xd:</w:t>
      </w:r>
      <w:r w:rsidR="00024DF6">
        <w:rPr>
          <w:lang w:val="en-GB" w:eastAsia="en-US"/>
        </w:rPr>
        <w:t>js</w:t>
      </w:r>
      <w:r>
        <w:rPr>
          <w:lang w:val="en-GB" w:eastAsia="en-US"/>
        </w:rPr>
        <w:t>on named "</w:t>
      </w:r>
      <w:r>
        <w:rPr>
          <w:lang w:val="en-GB"/>
        </w:rPr>
        <w:t>distances"</w:t>
      </w:r>
      <w:r>
        <w:rPr>
          <w:lang w:val="en-GB" w:eastAsia="en-US"/>
        </w:rPr>
        <w:t xml:space="preserve">. The complete </w:t>
      </w:r>
      <w:r w:rsidR="0019342B">
        <w:rPr>
          <w:lang w:val="en-GB" w:eastAsia="en-US"/>
        </w:rPr>
        <w:t>X-definition</w:t>
      </w:r>
      <w:r>
        <w:rPr>
          <w:lang w:val="en-GB" w:eastAsia="en-US"/>
        </w:rPr>
        <w:t xml:space="preserve"> (see </w:t>
      </w:r>
      <w:r>
        <w:rPr>
          <w:rFonts w:eastAsia="Calibri"/>
          <w:i/>
          <w:lang w:val="en-GB"/>
        </w:rPr>
        <w:t>„</w:t>
      </w:r>
      <w:r>
        <w:rPr>
          <w:i/>
          <w:lang w:val="en-GB"/>
        </w:rPr>
        <w:t>src/task5/jsonExample.xdef</w:t>
      </w:r>
      <w:r>
        <w:rPr>
          <w:rFonts w:eastAsia="Calibri"/>
          <w:i/>
          <w:lang w:val="en-GB"/>
        </w:rPr>
        <w:t>“)</w:t>
      </w:r>
      <w:r>
        <w:rPr>
          <w:i/>
          <w:lang w:val="en-GB"/>
        </w:rPr>
        <w:t>:</w:t>
      </w:r>
    </w:p>
    <w:p w14:paraId="6A9572D4"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name="j</w:t>
      </w:r>
      <w:r>
        <w:rPr>
          <w:i/>
          <w:lang w:val="en-GB"/>
        </w:rPr>
        <w:t>sonExample</w:t>
      </w:r>
      <w:r>
        <w:rPr>
          <w:lang w:val="en-GB"/>
        </w:rPr>
        <w:t>" root="distances"&gt;</w:t>
      </w:r>
    </w:p>
    <w:p w14:paraId="02631C0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w:t>
      </w:r>
      <w:r w:rsidR="00024DF6">
        <w:rPr>
          <w:lang w:val="en-GB"/>
        </w:rPr>
        <w:t>js</w:t>
      </w:r>
      <w:r>
        <w:rPr>
          <w:lang w:val="en-GB"/>
        </w:rPr>
        <w:t>on xd:name="distances"&gt;</w:t>
      </w:r>
    </w:p>
    <w:p w14:paraId="2F376A2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"date": "date()",</w:t>
      </w:r>
    </w:p>
    <w:p w14:paraId="7BEF13D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"cities": [</w:t>
      </w:r>
    </w:p>
    <w:p w14:paraId="1DD8CAC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r w:rsidR="00E82ACB">
        <w:rPr>
          <w:lang w:val="en-GB"/>
        </w:rPr>
        <w:t>"</w:t>
      </w:r>
      <w:r>
        <w:rPr>
          <w:lang w:val="en-GB"/>
        </w:rPr>
        <w:t>%script</w:t>
      </w:r>
      <w:r w:rsidR="00E82ACB" w:rsidRPr="00FC18DE">
        <w:rPr>
          <w:lang w:val="en-GB"/>
        </w:rPr>
        <w:t>"</w:t>
      </w:r>
      <w:r w:rsidR="00E82ACB">
        <w:rPr>
          <w:lang w:val="en-GB"/>
        </w:rPr>
        <w:t>:</w:t>
      </w:r>
      <w:r>
        <w:rPr>
          <w:lang w:val="en-GB"/>
        </w:rPr>
        <w:t xml:space="preserve"> </w:t>
      </w:r>
      <w:r w:rsidR="00E82ACB" w:rsidRPr="00FC18DE">
        <w:rPr>
          <w:lang w:val="en-GB"/>
        </w:rPr>
        <w:t>"</w:t>
      </w:r>
      <w:r>
        <w:rPr>
          <w:lang w:val="en-GB"/>
        </w:rPr>
        <w:t>occurs +",</w:t>
      </w:r>
    </w:p>
    <w:p w14:paraId="20E87D5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"from": [</w:t>
      </w:r>
    </w:p>
    <w:p w14:paraId="121CC01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"string()",</w:t>
      </w:r>
    </w:p>
    <w:p w14:paraId="7402954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r w:rsidR="00E82ACB">
        <w:rPr>
          <w:lang w:val="en-GB"/>
        </w:rPr>
        <w:t>"</w:t>
      </w:r>
      <w:r>
        <w:rPr>
          <w:lang w:val="en-GB"/>
        </w:rPr>
        <w:t>%script</w:t>
      </w:r>
      <w:r w:rsidR="00E82ACB">
        <w:rPr>
          <w:lang w:val="en-GB"/>
        </w:rPr>
        <w:t>”:</w:t>
      </w:r>
      <w:r>
        <w:rPr>
          <w:lang w:val="en-GB"/>
        </w:rPr>
        <w:t xml:space="preserve"> "occurs +",</w:t>
      </w:r>
    </w:p>
    <w:p w14:paraId="2226FF2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"to":       "jstring()",</w:t>
      </w:r>
    </w:p>
    <w:p w14:paraId="4D17FE0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"distance": "int(0, 9999)"</w:t>
      </w:r>
    </w:p>
    <w:p w14:paraId="2C79DBA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59EBEEC7"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r>
        <w:rPr>
          <w:lang w:val="en-GB"/>
        </w:rPr>
        <w:tab/>
        <w:t xml:space="preserve">  ]</w:t>
      </w:r>
    </w:p>
    <w:p w14:paraId="4B343E1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2E3E73C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2CECBCC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111351E6"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w:t>
      </w:r>
      <w:r w:rsidR="00024DF6">
        <w:rPr>
          <w:lang w:val="en-GB"/>
        </w:rPr>
        <w:t>js</w:t>
      </w:r>
      <w:r>
        <w:rPr>
          <w:lang w:val="en-GB"/>
        </w:rPr>
        <w:t>on&gt;</w:t>
      </w:r>
    </w:p>
    <w:p w14:paraId="2D39A718" w14:textId="77777777" w:rsidR="005B6A51" w:rsidRDefault="005B6A51">
      <w:pPr>
        <w:pStyle w:val="xmltlo"/>
        <w:pBdr>
          <w:top w:val="single" w:sz="4" w:space="1" w:color="000000"/>
          <w:bottom w:val="single" w:sz="4" w:space="1" w:color="000000"/>
        </w:pBdr>
        <w:shd w:val="clear" w:color="auto" w:fill="FFFFF0"/>
        <w:rPr>
          <w:lang w:val="en-GB" w:eastAsia="en-US"/>
        </w:rPr>
      </w:pPr>
      <w:r>
        <w:rPr>
          <w:lang w:val="en-GB"/>
        </w:rPr>
        <w:t>&lt;/xd:def&gt;</w:t>
      </w:r>
    </w:p>
    <w:p w14:paraId="17CC0296" w14:textId="77777777" w:rsidR="005B6A51" w:rsidRDefault="005B6A51">
      <w:pPr>
        <w:pStyle w:val="Odstavec"/>
        <w:rPr>
          <w:lang w:val="en-GB" w:eastAsia="en-US"/>
        </w:rPr>
      </w:pPr>
      <w:r>
        <w:rPr>
          <w:lang w:val="en-GB" w:eastAsia="en-US"/>
        </w:rPr>
        <w:t xml:space="preserve">Note that </w:t>
      </w:r>
      <w:r>
        <w:rPr>
          <w:lang w:val="en-GB"/>
        </w:rPr>
        <w:t>the</w:t>
      </w:r>
      <w:r>
        <w:rPr>
          <w:lang w:val="en-GB" w:eastAsia="en-US"/>
        </w:rPr>
        <w:t xml:space="preserve"> model of JSON data contains a JSON text where the description of values is a string with an </w:t>
      </w:r>
      <w:r w:rsidR="0019342B">
        <w:rPr>
          <w:lang w:val="en-GB" w:eastAsia="en-US"/>
        </w:rPr>
        <w:t>X-script</w:t>
      </w:r>
      <w:r>
        <w:rPr>
          <w:lang w:val="en-GB" w:eastAsia="en-US"/>
        </w:rPr>
        <w:t xml:space="preserve"> description. If you want to add an </w:t>
      </w:r>
      <w:r w:rsidR="0019342B">
        <w:rPr>
          <w:lang w:val="en-GB" w:eastAsia="en-US"/>
        </w:rPr>
        <w:t>X-script</w:t>
      </w:r>
      <w:r>
        <w:rPr>
          <w:lang w:val="en-GB" w:eastAsia="en-US"/>
        </w:rPr>
        <w:t xml:space="preserve"> command to maps or arrays</w:t>
      </w:r>
      <w:r w:rsidR="003B2568">
        <w:rPr>
          <w:lang w:val="en-GB" w:eastAsia="en-US"/>
        </w:rPr>
        <w:t>,</w:t>
      </w:r>
      <w:r>
        <w:rPr>
          <w:lang w:val="en-GB" w:eastAsia="en-US"/>
        </w:rPr>
        <w:t xml:space="preserve"> you </w:t>
      </w:r>
      <w:r>
        <w:rPr>
          <w:lang w:val="en-GB"/>
        </w:rPr>
        <w:t>have to add</w:t>
      </w:r>
      <w:r>
        <w:rPr>
          <w:lang w:val="en-GB" w:eastAsia="en-US"/>
        </w:rPr>
        <w:t xml:space="preserve"> it as a directive </w:t>
      </w:r>
      <w:r w:rsidR="00E82ACB">
        <w:rPr>
          <w:lang w:val="en-GB" w:eastAsia="en-US"/>
        </w:rPr>
        <w:t>“</w:t>
      </w:r>
      <w:r>
        <w:rPr>
          <w:lang w:val="en-GB" w:eastAsia="en-US"/>
        </w:rPr>
        <w:t>%script</w:t>
      </w:r>
      <w:r w:rsidR="00E82ACB">
        <w:rPr>
          <w:lang w:val="en-GB" w:eastAsia="en-US"/>
        </w:rPr>
        <w:t>:</w:t>
      </w:r>
      <w:r>
        <w:rPr>
          <w:lang w:val="en-GB" w:eastAsia="en-US"/>
        </w:rPr>
        <w:t xml:space="preserve"> </w:t>
      </w:r>
      <w:r w:rsidR="004F1318">
        <w:rPr>
          <w:lang w:val="en-GB" w:eastAsia="en-US"/>
        </w:rPr>
        <w:t>Xscr</w:t>
      </w:r>
      <w:r>
        <w:rPr>
          <w:lang w:val="en-GB" w:eastAsia="en-US"/>
        </w:rPr>
        <w:t>ipt…".</w:t>
      </w:r>
    </w:p>
    <w:p w14:paraId="088BF72F" w14:textId="77777777" w:rsidR="005B6A51" w:rsidRDefault="005B6A51">
      <w:pPr>
        <w:pStyle w:val="Odstavec"/>
        <w:rPr>
          <w:lang w:val="en-GB" w:eastAsia="en-US"/>
        </w:rPr>
      </w:pPr>
      <w:r>
        <w:rPr>
          <w:lang w:val="en-GB" w:eastAsia="en-US"/>
        </w:rPr>
        <w:t xml:space="preserve">In the </w:t>
      </w:r>
      <w:r>
        <w:rPr>
          <w:lang w:val="en-GB"/>
        </w:rPr>
        <w:t>Java</w:t>
      </w:r>
      <w:r>
        <w:rPr>
          <w:lang w:val="en-GB" w:eastAsia="en-US"/>
        </w:rPr>
        <w:t xml:space="preserve"> program for parsing JSON data, we use the method „jparse“ instead of “xparse”. The result of parsing is an XON object. You can print this object in JSON format using the static method “</w:t>
      </w:r>
      <w:r>
        <w:rPr>
          <w:lang w:val="en-GB"/>
        </w:rPr>
        <w:t>toJsonString</w:t>
      </w:r>
      <w:r>
        <w:rPr>
          <w:lang w:val="en-GB" w:eastAsia="en-US"/>
        </w:rPr>
        <w:t xml:space="preserve">” from the class “org.xdef.xon.XonUtils”. </w:t>
      </w:r>
    </w:p>
    <w:p w14:paraId="7C966C82" w14:textId="77777777" w:rsidR="005B6A51" w:rsidRDefault="005B6A51">
      <w:pPr>
        <w:pStyle w:val="Odstavec"/>
        <w:spacing w:after="60"/>
        <w:rPr>
          <w:i/>
          <w:lang w:val="en-GB"/>
        </w:rPr>
      </w:pPr>
      <w:r>
        <w:rPr>
          <w:lang w:val="en-GB" w:eastAsia="en-US"/>
        </w:rPr>
        <w:t xml:space="preserve">The </w:t>
      </w:r>
      <w:r>
        <w:rPr>
          <w:lang w:val="en-GB"/>
        </w:rPr>
        <w:t>complete</w:t>
      </w:r>
      <w:r>
        <w:rPr>
          <w:lang w:val="en-GB" w:eastAsia="en-US"/>
        </w:rPr>
        <w:t xml:space="preserve"> Java program (see </w:t>
      </w:r>
      <w:r>
        <w:rPr>
          <w:rFonts w:eastAsia="Calibri"/>
          <w:i/>
          <w:lang w:val="en-GB"/>
        </w:rPr>
        <w:t>„</w:t>
      </w:r>
      <w:r>
        <w:rPr>
          <w:i/>
          <w:lang w:val="en-GB"/>
        </w:rPr>
        <w:t>src/task5/JsonExample.java</w:t>
      </w:r>
      <w:r>
        <w:rPr>
          <w:rFonts w:eastAsia="Calibri"/>
          <w:i/>
          <w:lang w:val="en-GB"/>
        </w:rPr>
        <w:t>“)</w:t>
      </w:r>
      <w:r>
        <w:rPr>
          <w:i/>
          <w:lang w:val="en-GB"/>
        </w:rPr>
        <w:t>:</w:t>
      </w:r>
    </w:p>
    <w:p w14:paraId="31CDBE66"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task5;</w:t>
      </w:r>
    </w:p>
    <w:p w14:paraId="3D0E1C9B" w14:textId="77777777" w:rsidR="005B6A51" w:rsidRDefault="005B6A51">
      <w:pPr>
        <w:pStyle w:val="xmltlo"/>
        <w:pBdr>
          <w:top w:val="single" w:sz="4" w:space="1" w:color="000000"/>
          <w:bottom w:val="single" w:sz="4" w:space="1" w:color="000000"/>
        </w:pBdr>
        <w:shd w:val="clear" w:color="auto" w:fill="F5F5FF"/>
        <w:rPr>
          <w:lang w:val="en-GB"/>
        </w:rPr>
      </w:pPr>
    </w:p>
    <w:p w14:paraId="616C4012"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w:t>
      </w:r>
    </w:p>
    <w:p w14:paraId="10E2E39C"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java.io.FileOutputStream;</w:t>
      </w:r>
    </w:p>
    <w:p w14:paraId="6B428ED1"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java.io.OutputStreamWriter;</w:t>
      </w:r>
    </w:p>
    <w:p w14:paraId="736DDC2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58A3206D"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051FDD3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3276B591"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0F2037B2"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62056E18"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java.io.Writer;</w:t>
      </w:r>
    </w:p>
    <w:p w14:paraId="055D850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java.util.Properties;</w:t>
      </w:r>
    </w:p>
    <w:p w14:paraId="6FC5567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org.xdef.xon.XonUtils;</w:t>
      </w:r>
    </w:p>
    <w:p w14:paraId="0093669B" w14:textId="77777777" w:rsidR="005B6A51" w:rsidRDefault="005B6A51">
      <w:pPr>
        <w:pStyle w:val="xmltlo"/>
        <w:pBdr>
          <w:top w:val="single" w:sz="4" w:space="1" w:color="000000"/>
          <w:bottom w:val="single" w:sz="4" w:space="1" w:color="000000"/>
        </w:pBdr>
        <w:shd w:val="clear" w:color="auto" w:fill="F5F5FF"/>
        <w:rPr>
          <w:lang w:val="en-GB"/>
        </w:rPr>
      </w:pPr>
    </w:p>
    <w:p w14:paraId="31D40B85"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JsonExample {</w:t>
      </w:r>
    </w:p>
    <w:p w14:paraId="2ECAC48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33E28B3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r w:rsidR="001542EA">
        <w:rPr>
          <w:lang w:val="en-GB"/>
        </w:rPr>
        <w:t xml:space="preserve"> C</w:t>
      </w:r>
      <w:r>
        <w:rPr>
          <w:lang w:val="en-GB"/>
        </w:rPr>
        <w:t xml:space="preserve">ompile the XDPool object from the </w:t>
      </w:r>
      <w:r w:rsidR="0019342B">
        <w:rPr>
          <w:lang w:val="en-GB"/>
        </w:rPr>
        <w:t>X-definition</w:t>
      </w:r>
      <w:r>
        <w:rPr>
          <w:lang w:val="en-GB"/>
        </w:rPr>
        <w:t xml:space="preserve"> source</w:t>
      </w:r>
    </w:p>
    <w:p w14:paraId="1504354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Properties props = new Properties();</w:t>
      </w:r>
    </w:p>
    <w:p w14:paraId="5D7BE68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XDFactory.compileXD(props, "src/task5/jsonExample.xdef");</w:t>
      </w:r>
    </w:p>
    <w:p w14:paraId="7546A39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31FDB26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xpool.createXDDocument("jsonExample");</w:t>
      </w:r>
    </w:p>
    <w:p w14:paraId="6CB263F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12B13A2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3410616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run validation mode (you can also try task5/input/Order_err.xml)</w:t>
      </w:r>
    </w:p>
    <w:p w14:paraId="73757C9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xdoc.setProperties(props);</w:t>
      </w:r>
    </w:p>
    <w:p w14:paraId="7D39945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Object xon = xdoc.jparse("task5/input/jsonExample.json", reporter);</w:t>
      </w:r>
    </w:p>
    <w:p w14:paraId="24FC54E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errors</w:t>
      </w:r>
    </w:p>
    <w:p w14:paraId="7F50E0A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5CC83BB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File("task5/errors").mkdirs();</w:t>
      </w:r>
    </w:p>
    <w:p w14:paraId="08A8BB4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log file with errors</w:t>
      </w:r>
    </w:p>
    <w:p w14:paraId="4C25185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PrintStream("task5/errors/json.txt");</w:t>
      </w:r>
    </w:p>
    <w:p w14:paraId="4623860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 //print errors</w:t>
      </w:r>
    </w:p>
    <w:p w14:paraId="5BD91B1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32F076A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System.err.println("Input data error; see task5/errors/json.txt");</w:t>
      </w:r>
    </w:p>
    <w:p w14:paraId="4E04BAD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2680793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 See task5/output/result.json");</w:t>
      </w:r>
    </w:p>
    <w:p w14:paraId="29B7D64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File("task5/output").mkdirs();</w:t>
      </w:r>
    </w:p>
    <w:p w14:paraId="0CA52A3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Store the parsed result</w:t>
      </w:r>
    </w:p>
    <w:p w14:paraId="3750EBC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Writer out = new OutputStreamWriter(</w:t>
      </w:r>
    </w:p>
    <w:p w14:paraId="3670FCF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r>
      <w:r>
        <w:rPr>
          <w:lang w:val="en-GB"/>
        </w:rPr>
        <w:tab/>
        <w:t>new FileOutputStream("task5/output/result.json"), "UTF-8");</w:t>
      </w:r>
    </w:p>
    <w:p w14:paraId="27A47B6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out.write(XonUtils.toJsonString(xon, true));</w:t>
      </w:r>
    </w:p>
    <w:p w14:paraId="6C1DD2D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out.close();</w:t>
      </w:r>
    </w:p>
    <w:p w14:paraId="4F2E481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3D90670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67CC8A98" w14:textId="77777777" w:rsidR="005B6A51" w:rsidRDefault="005B6A51">
      <w:pPr>
        <w:pStyle w:val="xmltlo"/>
        <w:pBdr>
          <w:top w:val="single" w:sz="4" w:space="1" w:color="000000"/>
          <w:bottom w:val="single" w:sz="4" w:space="1" w:color="000000"/>
        </w:pBdr>
        <w:shd w:val="clear" w:color="auto" w:fill="F5F5FF"/>
        <w:rPr>
          <w:lang w:val="en-GB" w:eastAsia="en-US"/>
        </w:rPr>
      </w:pPr>
      <w:r>
        <w:rPr>
          <w:lang w:val="en-GB"/>
        </w:rPr>
        <w:t>}</w:t>
      </w:r>
    </w:p>
    <w:p w14:paraId="2CEDE560" w14:textId="77777777" w:rsidR="00FC18DE" w:rsidRDefault="00FC18DE">
      <w:pPr>
        <w:pStyle w:val="Heading2"/>
      </w:pPr>
      <w:bookmarkStart w:id="53" w:name="_Toc211535483"/>
      <w:r>
        <w:t>Task 5 (JSON – Network example)</w:t>
      </w:r>
      <w:bookmarkEnd w:id="53"/>
    </w:p>
    <w:p w14:paraId="3D856CE4" w14:textId="77777777" w:rsidR="00FC18DE" w:rsidRDefault="003B2568" w:rsidP="00FC18DE">
      <w:pPr>
        <w:rPr>
          <w:i/>
          <w:lang w:val="en-GB"/>
        </w:rPr>
      </w:pPr>
      <w:r>
        <w:rPr>
          <w:lang w:val="en-GB" w:eastAsia="en-US"/>
        </w:rPr>
        <w:t>The f</w:t>
      </w:r>
      <w:r w:rsidR="00FC18DE">
        <w:rPr>
          <w:lang w:val="en-GB" w:eastAsia="en-US"/>
        </w:rPr>
        <w:t xml:space="preserve">ollowing example </w:t>
      </w:r>
      <w:r w:rsidR="00FC18DE">
        <w:rPr>
          <w:i/>
          <w:lang w:val="en-GB"/>
        </w:rPr>
        <w:t xml:space="preserve">represents </w:t>
      </w:r>
      <w:r>
        <w:rPr>
          <w:i/>
          <w:lang w:val="en-GB"/>
        </w:rPr>
        <w:t xml:space="preserve">a </w:t>
      </w:r>
      <w:r w:rsidR="00FC18DE">
        <w:rPr>
          <w:i/>
          <w:lang w:val="en-GB"/>
        </w:rPr>
        <w:t xml:space="preserve">physical network description. Data is an array </w:t>
      </w:r>
      <w:r>
        <w:rPr>
          <w:i/>
          <w:lang w:val="en-GB"/>
        </w:rPr>
        <w:t>of</w:t>
      </w:r>
      <w:r w:rsidR="00FC18DE">
        <w:rPr>
          <w:i/>
          <w:lang w:val="en-GB"/>
        </w:rPr>
        <w:t xml:space="preserve"> items. Each item is a JSON map describing a physical network item. Since the file may be very large, each item</w:t>
      </w:r>
      <w:r>
        <w:rPr>
          <w:i/>
          <w:lang w:val="en-GB"/>
        </w:rPr>
        <w:t>,</w:t>
      </w:r>
      <w:r w:rsidR="00FC18DE">
        <w:rPr>
          <w:i/>
          <w:lang w:val="en-GB"/>
        </w:rPr>
        <w:t xml:space="preserve"> after being processed</w:t>
      </w:r>
      <w:r>
        <w:rPr>
          <w:i/>
          <w:lang w:val="en-GB"/>
        </w:rPr>
        <w:t>,</w:t>
      </w:r>
      <w:r w:rsidR="00FC18DE">
        <w:rPr>
          <w:i/>
          <w:lang w:val="en-GB"/>
        </w:rPr>
        <w:t xml:space="preserve"> is released from memory. Before it is released</w:t>
      </w:r>
      <w:r>
        <w:rPr>
          <w:i/>
          <w:lang w:val="en-GB"/>
        </w:rPr>
        <w:t>,</w:t>
      </w:r>
      <w:r w:rsidR="00FC18DE">
        <w:rPr>
          <w:i/>
          <w:lang w:val="en-GB"/>
        </w:rPr>
        <w:t xml:space="preserve"> the external Java method “processItem” is called.</w:t>
      </w:r>
      <w:r w:rsidR="005A4B4D">
        <w:rPr>
          <w:i/>
          <w:lang w:val="en-GB"/>
        </w:rPr>
        <w:t xml:space="preserve"> See data in </w:t>
      </w:r>
      <w:r w:rsidR="005A4B4D">
        <w:rPr>
          <w:lang w:val="en-GB" w:eastAsia="en-US"/>
        </w:rPr>
        <w:t xml:space="preserve"> </w:t>
      </w:r>
      <w:r w:rsidR="005A4B4D">
        <w:rPr>
          <w:i/>
          <w:lang w:val="en-GB"/>
        </w:rPr>
        <w:t xml:space="preserve"> </w:t>
      </w:r>
      <w:r w:rsidR="005A4B4D">
        <w:rPr>
          <w:rFonts w:eastAsia="Calibri"/>
          <w:i/>
          <w:lang w:val="en-GB"/>
        </w:rPr>
        <w:t>„</w:t>
      </w:r>
      <w:r w:rsidR="005A4B4D">
        <w:rPr>
          <w:i/>
          <w:lang w:val="en-GB"/>
        </w:rPr>
        <w:t>task5/input/Network.json</w:t>
      </w:r>
      <w:r w:rsidR="005A4B4D">
        <w:rPr>
          <w:rFonts w:eastAsia="Calibri"/>
          <w:i/>
          <w:lang w:val="en-GB"/>
        </w:rPr>
        <w:t>“</w:t>
      </w:r>
    </w:p>
    <w:p w14:paraId="42AF3893" w14:textId="77777777" w:rsidR="00FC18DE" w:rsidRDefault="00FC18DE" w:rsidP="00FC18DE">
      <w:pPr>
        <w:rPr>
          <w:i/>
          <w:lang w:val="en-GB"/>
        </w:rPr>
      </w:pPr>
      <w:r>
        <w:rPr>
          <w:i/>
          <w:lang w:val="en-GB"/>
        </w:rPr>
        <w:t>The X-definition describing the data (</w:t>
      </w:r>
      <w:r>
        <w:rPr>
          <w:lang w:val="en-GB" w:eastAsia="en-US"/>
        </w:rPr>
        <w:t>see</w:t>
      </w:r>
      <w:r w:rsidR="005A4B4D">
        <w:rPr>
          <w:lang w:val="en-GB" w:eastAsia="en-US"/>
        </w:rPr>
        <w:t xml:space="preserve"> </w:t>
      </w:r>
      <w:r w:rsidR="005A4B4D">
        <w:rPr>
          <w:rFonts w:eastAsia="Calibri"/>
          <w:i/>
          <w:lang w:val="en-GB"/>
        </w:rPr>
        <w:t>„</w:t>
      </w:r>
      <w:r w:rsidR="005A4B4D">
        <w:rPr>
          <w:i/>
          <w:lang w:val="en-GB"/>
        </w:rPr>
        <w:t>src/task5/Network.xdef”</w:t>
      </w:r>
      <w:r>
        <w:rPr>
          <w:rFonts w:eastAsia="Calibri"/>
          <w:i/>
          <w:lang w:val="en-GB"/>
        </w:rPr>
        <w:t>)</w:t>
      </w:r>
      <w:r>
        <w:rPr>
          <w:i/>
          <w:lang w:val="en-GB"/>
        </w:rPr>
        <w:t>:</w:t>
      </w:r>
    </w:p>
    <w:p w14:paraId="571A3FC2"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&lt;xd:def xmlns:xd='http://www.xdef.org/xdef/4.</w:t>
      </w:r>
      <w:r>
        <w:rPr>
          <w:lang w:val="en-GB"/>
        </w:rPr>
        <w:t>2</w:t>
      </w:r>
      <w:r w:rsidRPr="00FC18DE">
        <w:rPr>
          <w:lang w:val="en-GB"/>
        </w:rPr>
        <w:t>' name='Network' root='</w:t>
      </w:r>
      <w:r>
        <w:rPr>
          <w:lang w:val="en-GB"/>
        </w:rPr>
        <w:t>GWArray</w:t>
      </w:r>
      <w:r w:rsidRPr="00FC18DE">
        <w:rPr>
          <w:lang w:val="en-GB"/>
        </w:rPr>
        <w:t>'&gt;</w:t>
      </w:r>
    </w:p>
    <w:p w14:paraId="250CE5F2" w14:textId="77777777" w:rsidR="00FC18DE" w:rsidRDefault="00FC18DE" w:rsidP="00FC18DE">
      <w:pPr>
        <w:pStyle w:val="xmltlo"/>
        <w:pBdr>
          <w:top w:val="single" w:sz="4" w:space="1" w:color="000000"/>
          <w:bottom w:val="single" w:sz="4" w:space="1" w:color="000000"/>
        </w:pBdr>
        <w:shd w:val="clear" w:color="auto" w:fill="FFFFF0"/>
        <w:rPr>
          <w:lang w:val="en-GB"/>
        </w:rPr>
      </w:pPr>
    </w:p>
    <w:p w14:paraId="7ADE410A"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&lt;xd:declaration&gt;</w:t>
      </w:r>
    </w:p>
    <w:p w14:paraId="3B720B74"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r>
        <w:rPr>
          <w:lang w:val="en-GB"/>
        </w:rPr>
        <w:t xml:space="preserve"> </w:t>
      </w:r>
      <w:r w:rsidRPr="00FC18DE">
        <w:rPr>
          <w:lang w:val="en-GB"/>
        </w:rPr>
        <w:t>/* GW_IID is the string with 36 characters an</w:t>
      </w:r>
      <w:r w:rsidR="003B2568">
        <w:rPr>
          <w:lang w:val="en-GB"/>
        </w:rPr>
        <w:t>d</w:t>
      </w:r>
      <w:r w:rsidRPr="00FC18DE">
        <w:rPr>
          <w:lang w:val="en-GB"/>
        </w:rPr>
        <w:t xml:space="preserve"> check</w:t>
      </w:r>
      <w:r w:rsidR="003B2568">
        <w:rPr>
          <w:lang w:val="en-GB"/>
        </w:rPr>
        <w:t>s</w:t>
      </w:r>
      <w:r w:rsidRPr="00FC18DE">
        <w:rPr>
          <w:lang w:val="en-GB"/>
        </w:rPr>
        <w:t xml:space="preserve"> validity with </w:t>
      </w:r>
      <w:r w:rsidR="003B2568">
        <w:rPr>
          <w:lang w:val="en-GB"/>
        </w:rPr>
        <w:t xml:space="preserve">the </w:t>
      </w:r>
      <w:r w:rsidRPr="00FC18DE">
        <w:rPr>
          <w:lang w:val="en-GB"/>
        </w:rPr>
        <w:t>Java method checkId. */</w:t>
      </w:r>
    </w:p>
    <w:p w14:paraId="212E2D7F"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r>
        <w:rPr>
          <w:lang w:val="en-GB"/>
        </w:rPr>
        <w:t xml:space="preserve"> </w:t>
      </w:r>
      <w:r w:rsidRPr="00FC18DE">
        <w:rPr>
          <w:lang w:val="en-GB"/>
        </w:rPr>
        <w:t xml:space="preserve">type GW_ID string(%length=36, %pattern='[0-9a-f-]+'); </w:t>
      </w:r>
    </w:p>
    <w:p w14:paraId="03941823"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p>
    <w:p w14:paraId="636EB6A0"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r>
        <w:rPr>
          <w:lang w:val="en-GB"/>
        </w:rPr>
        <w:t xml:space="preserve"> </w:t>
      </w:r>
      <w:r w:rsidRPr="00FC18DE">
        <w:rPr>
          <w:lang w:val="en-GB"/>
        </w:rPr>
        <w:t>/*** Declaration of external Java methods. ***/</w:t>
      </w:r>
    </w:p>
    <w:p w14:paraId="29611602"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r>
        <w:rPr>
          <w:lang w:val="en-GB"/>
        </w:rPr>
        <w:t xml:space="preserve"> </w:t>
      </w:r>
      <w:r w:rsidRPr="00FC18DE">
        <w:rPr>
          <w:lang w:val="en-GB"/>
        </w:rPr>
        <w:t>external method void</w:t>
      </w:r>
      <w:r w:rsidR="005A4B4D" w:rsidRPr="005A4B4D">
        <w:rPr>
          <w:lang w:val="en-GB"/>
        </w:rPr>
        <w:t xml:space="preserve"> </w:t>
      </w:r>
      <w:r w:rsidR="005A4B4D">
        <w:rPr>
          <w:lang w:val="en-GB"/>
        </w:rPr>
        <w:t>task5</w:t>
      </w:r>
      <w:r w:rsidR="005A4B4D" w:rsidRPr="00FC18DE">
        <w:rPr>
          <w:lang w:val="en-GB"/>
        </w:rPr>
        <w:t>.</w:t>
      </w:r>
      <w:r w:rsidR="005A4B4D">
        <w:rPr>
          <w:lang w:val="en-GB"/>
        </w:rPr>
        <w:t>Network</w:t>
      </w:r>
      <w:r w:rsidRPr="00FC18DE">
        <w:rPr>
          <w:lang w:val="en-GB"/>
        </w:rPr>
        <w:t>.processItem(XXNode xnode); /* Finally process parsed item*/</w:t>
      </w:r>
    </w:p>
    <w:p w14:paraId="0C960433" w14:textId="77777777" w:rsid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&lt;/xd:declaration&gt;</w:t>
      </w:r>
    </w:p>
    <w:p w14:paraId="722BD837"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p>
    <w:p w14:paraId="17129EF5" w14:textId="77777777" w:rsid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&lt;xd:json name='</w:t>
      </w:r>
      <w:r>
        <w:rPr>
          <w:lang w:val="en-GB"/>
        </w:rPr>
        <w:t>GWArray</w:t>
      </w:r>
      <w:r w:rsidRPr="00FC18DE">
        <w:rPr>
          <w:lang w:val="en-GB"/>
        </w:rPr>
        <w:t>'&gt;</w:t>
      </w:r>
    </w:p>
    <w:p w14:paraId="4068E2EA"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r>
        <w:rPr>
          <w:lang w:val="en-GB"/>
        </w:rPr>
        <w:t>*</w:t>
      </w:r>
      <w:r w:rsidRPr="00FC18DE">
        <w:rPr>
          <w:lang w:val="en-GB"/>
        </w:rPr>
        <w:t>**</w:t>
      </w:r>
    </w:p>
    <w:p w14:paraId="12D5F08B"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   Model of </w:t>
      </w:r>
      <w:r>
        <w:rPr>
          <w:lang w:val="en-GB"/>
        </w:rPr>
        <w:t xml:space="preserve">GWArray </w:t>
      </w:r>
      <w:r w:rsidRPr="00FC18DE">
        <w:rPr>
          <w:lang w:val="en-GB"/>
        </w:rPr>
        <w:t xml:space="preserve"> </w:t>
      </w:r>
      <w:r>
        <w:rPr>
          <w:lang w:val="en-GB"/>
        </w:rPr>
        <w:t xml:space="preserve"> </w:t>
      </w:r>
      <w:r w:rsidRPr="00FC18DE">
        <w:rPr>
          <w:lang w:val="en-GB"/>
        </w:rPr>
        <w:t>*</w:t>
      </w:r>
    </w:p>
    <w:p w14:paraId="3479CD8D" w14:textId="77777777" w:rsid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r>
        <w:rPr>
          <w:lang w:val="en-GB"/>
        </w:rPr>
        <w:t>*</w:t>
      </w:r>
      <w:r w:rsidRPr="00FC18DE">
        <w:rPr>
          <w:lang w:val="en-GB"/>
        </w:rPr>
        <w:t>*/</w:t>
      </w:r>
    </w:p>
    <w:p w14:paraId="3FCF77E2"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Pr>
          <w:lang w:val="en-GB"/>
        </w:rPr>
        <w:t xml:space="preserve">  [</w:t>
      </w:r>
    </w:p>
    <w:p w14:paraId="1536F4E4" w14:textId="77777777" w:rsid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 </w:t>
      </w:r>
      <w:r w:rsidR="00E82ACB" w:rsidRPr="00FC18DE">
        <w:rPr>
          <w:lang w:val="en-GB"/>
        </w:rPr>
        <w:t>"</w:t>
      </w:r>
      <w:r w:rsidRPr="00FC18DE">
        <w:rPr>
          <w:lang w:val="en-GB"/>
        </w:rPr>
        <w:t>%script</w:t>
      </w:r>
      <w:r w:rsidR="00E82ACB">
        <w:rPr>
          <w:lang w:val="en-GB"/>
        </w:rPr>
        <w:t>”: “</w:t>
      </w:r>
      <w:r>
        <w:rPr>
          <w:lang w:val="en-GB"/>
        </w:rPr>
        <w:t>occurs 1..*;</w:t>
      </w:r>
    </w:p>
    <w:p w14:paraId="785D95DB" w14:textId="77777777" w:rsidR="00FC18DE" w:rsidRDefault="00FC18DE" w:rsidP="00FC18DE">
      <w:pPr>
        <w:pStyle w:val="xmltlo"/>
        <w:pBdr>
          <w:top w:val="single" w:sz="4" w:space="1" w:color="000000"/>
          <w:bottom w:val="single" w:sz="4" w:space="1" w:color="000000"/>
        </w:pBdr>
        <w:shd w:val="clear" w:color="auto" w:fill="FFFFF0"/>
        <w:rPr>
          <w:lang w:val="en-GB"/>
        </w:rPr>
      </w:pPr>
      <w:r>
        <w:rPr>
          <w:lang w:val="en-GB"/>
        </w:rPr>
        <w:t xml:space="preserve">                 </w:t>
      </w:r>
      <w:r w:rsidRPr="00FC18DE">
        <w:rPr>
          <w:lang w:val="en-GB"/>
        </w:rPr>
        <w:t xml:space="preserve">finally processItem();/* </w:t>
      </w:r>
      <w:r>
        <w:rPr>
          <w:lang w:val="en-GB"/>
        </w:rPr>
        <w:t>c</w:t>
      </w:r>
      <w:r w:rsidRPr="00FC18DE">
        <w:rPr>
          <w:lang w:val="en-GB"/>
        </w:rPr>
        <w:t xml:space="preserve">all this method at </w:t>
      </w:r>
      <w:r>
        <w:rPr>
          <w:lang w:val="en-GB"/>
        </w:rPr>
        <w:t xml:space="preserve">the </w:t>
      </w:r>
      <w:r w:rsidRPr="00FC18DE">
        <w:rPr>
          <w:lang w:val="en-GB"/>
        </w:rPr>
        <w:t>end of processing of item */</w:t>
      </w:r>
    </w:p>
    <w:p w14:paraId="394AFA41" w14:textId="77777777" w:rsidR="00FC18DE" w:rsidRDefault="00FC18DE" w:rsidP="00FC18DE">
      <w:pPr>
        <w:pStyle w:val="xmltlo"/>
        <w:pBdr>
          <w:top w:val="single" w:sz="4" w:space="1" w:color="000000"/>
          <w:bottom w:val="single" w:sz="4" w:space="1" w:color="000000"/>
        </w:pBdr>
        <w:shd w:val="clear" w:color="auto" w:fill="FFFFF0"/>
        <w:rPr>
          <w:lang w:val="en-GB"/>
        </w:rPr>
      </w:pPr>
      <w:r>
        <w:rPr>
          <w:lang w:val="en-GB"/>
        </w:rPr>
        <w:t xml:space="preserve">                 forget /* then release the parsed object from memory */”,</w:t>
      </w:r>
    </w:p>
    <w:p w14:paraId="0C6F67A8"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p>
    <w:p w14:paraId="28E85BEB"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"container":             "required; boolean();",</w:t>
      </w:r>
    </w:p>
    <w:p w14:paraId="751B0F93"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"res-id":                "required; GW_ID;", /* see X-definition Common */</w:t>
      </w:r>
    </w:p>
    <w:p w14:paraId="2A316600"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"dev-sys-name":          "optional; string();",</w:t>
      </w:r>
    </w:p>
    <w:p w14:paraId="4422E18C"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"roles": [ "occurs 1..3; enum('OLT', 'MXU', 'OTHER');" ], /* array of given values */</w:t>
      </w:r>
    </w:p>
    <w:p w14:paraId="09337FA5"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"communication-state":  "required; enum('0', '1');",</w:t>
      </w:r>
    </w:p>
    <w:p w14:paraId="17B490DF"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"remark":               "required; string();",</w:t>
      </w:r>
    </w:p>
    <w:p w14:paraId="052669C5"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"is-gateway":           "required; eq('-1');",</w:t>
      </w:r>
    </w:p>
    <w:p w14:paraId="2DB46B3B"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"mac":                  "optional; string(%pattern='[0-9a-f]{2}(-[0-9a-f]{2}){5}')", /*MAC*/</w:t>
      </w:r>
    </w:p>
    <w:p w14:paraId="7D8286E7"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"manufacturer":         "required; string();",</w:t>
      </w:r>
    </w:p>
    <w:p w14:paraId="137E4F45"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"ip-address":           "optional; ipAddr();",</w:t>
      </w:r>
    </w:p>
    <w:p w14:paraId="6FB3CD93"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"software-version":     "required; string();",</w:t>
      </w:r>
    </w:p>
    <w:p w14:paraId="5FE2737E"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"patch-version":        "required; string();",</w:t>
      </w:r>
    </w:p>
    <w:p w14:paraId="0D75829E"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"admin-status":         "required; enum('active', 'inactive');",</w:t>
      </w:r>
    </w:p>
    <w:p w14:paraId="702092B4"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"ref-parent-subnet":    "required; GW_ID;", </w:t>
      </w:r>
    </w:p>
    <w:p w14:paraId="2CA90325"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"name":                 "required; string()",</w:t>
      </w:r>
    </w:p>
    <w:p w14:paraId="6AEA70BD"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"detail-dev-type-name": "required; string();",</w:t>
      </w:r>
    </w:p>
    <w:p w14:paraId="3EF3FBBF"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"alias":                "required; string();",</w:t>
      </w:r>
    </w:p>
    <w:p w14:paraId="310D963F"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"location":             "required; string();",</w:t>
      </w:r>
    </w:p>
    <w:p w14:paraId="7149A9C7"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"physical-id":          "required; eq('1')", /*??? always is '1'*/</w:t>
      </w:r>
    </w:p>
    <w:p w14:paraId="32032EA8"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"product-name":         "required; string();",</w:t>
      </w:r>
    </w:p>
    <w:p w14:paraId="3F21A425"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lastRenderedPageBreak/>
        <w:t xml:space="preserve">       "sn":                   "optional; string();",</w:t>
      </w:r>
    </w:p>
    <w:p w14:paraId="08A2F35D" w14:textId="77777777" w:rsid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w:t>
      </w:r>
    </w:p>
    <w:p w14:paraId="6E5EFB0B"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Pr>
          <w:lang w:val="en-GB"/>
        </w:rPr>
        <w:t xml:space="preserve">  ]</w:t>
      </w:r>
    </w:p>
    <w:p w14:paraId="4CD1C10B"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 xml:space="preserve">  &lt;/xd:json&gt;</w:t>
      </w:r>
    </w:p>
    <w:p w14:paraId="25E79A24" w14:textId="77777777" w:rsidR="00FC18DE" w:rsidRPr="00FC18DE" w:rsidRDefault="00FC18DE" w:rsidP="00FC18DE">
      <w:pPr>
        <w:pStyle w:val="xmltlo"/>
        <w:pBdr>
          <w:top w:val="single" w:sz="4" w:space="1" w:color="000000"/>
          <w:bottom w:val="single" w:sz="4" w:space="1" w:color="000000"/>
        </w:pBdr>
        <w:shd w:val="clear" w:color="auto" w:fill="FFFFF0"/>
        <w:rPr>
          <w:lang w:val="en-GB"/>
        </w:rPr>
      </w:pPr>
    </w:p>
    <w:p w14:paraId="41111412" w14:textId="77777777" w:rsidR="00FC18DE" w:rsidRDefault="00FC18DE" w:rsidP="00FC18DE">
      <w:pPr>
        <w:pStyle w:val="xmltlo"/>
        <w:pBdr>
          <w:top w:val="single" w:sz="4" w:space="1" w:color="000000"/>
          <w:bottom w:val="single" w:sz="4" w:space="1" w:color="000000"/>
        </w:pBdr>
        <w:shd w:val="clear" w:color="auto" w:fill="FFFFF0"/>
        <w:rPr>
          <w:lang w:val="en-GB"/>
        </w:rPr>
      </w:pPr>
      <w:r w:rsidRPr="00FC18DE">
        <w:rPr>
          <w:lang w:val="en-GB"/>
        </w:rPr>
        <w:t>&lt;/xd:def&gt;</w:t>
      </w:r>
    </w:p>
    <w:p w14:paraId="473BCAD5" w14:textId="77777777" w:rsidR="005A4B4D" w:rsidRDefault="005A4B4D" w:rsidP="00FC18DE">
      <w:pPr>
        <w:rPr>
          <w:iCs/>
          <w:lang w:val="en-GB"/>
        </w:rPr>
      </w:pPr>
    </w:p>
    <w:p w14:paraId="5BE1347B" w14:textId="77777777" w:rsidR="00FC18DE" w:rsidRPr="00FC18DE" w:rsidRDefault="00FC18DE" w:rsidP="00FC18DE">
      <w:pPr>
        <w:rPr>
          <w:iCs/>
          <w:lang w:val="en-GB"/>
        </w:rPr>
      </w:pPr>
      <w:r>
        <w:rPr>
          <w:iCs/>
          <w:lang w:val="en-GB"/>
        </w:rPr>
        <w:t xml:space="preserve">The Java program used to process data described above </w:t>
      </w:r>
      <w:r>
        <w:rPr>
          <w:lang w:val="en-GB" w:eastAsia="en-US"/>
        </w:rPr>
        <w:t xml:space="preserve">(see </w:t>
      </w:r>
      <w:r>
        <w:rPr>
          <w:rFonts w:eastAsia="Calibri"/>
          <w:i/>
          <w:lang w:val="en-GB"/>
        </w:rPr>
        <w:t>„</w:t>
      </w:r>
      <w:r>
        <w:rPr>
          <w:i/>
          <w:lang w:val="en-GB"/>
        </w:rPr>
        <w:t>src/task5/Network.java</w:t>
      </w:r>
      <w:r>
        <w:rPr>
          <w:rFonts w:eastAsia="Calibri"/>
          <w:i/>
          <w:lang w:val="en-GB"/>
        </w:rPr>
        <w:t xml:space="preserve"> “)</w:t>
      </w:r>
      <w:r w:rsidR="005A4B4D">
        <w:rPr>
          <w:rFonts w:eastAsia="Calibri"/>
          <w:i/>
          <w:lang w:val="en-GB"/>
        </w:rPr>
        <w:t>:</w:t>
      </w:r>
    </w:p>
    <w:p w14:paraId="69A72A1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package task5;</w:t>
      </w:r>
    </w:p>
    <w:p w14:paraId="4D07E67D"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p>
    <w:p w14:paraId="43223395"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java.io.File;</w:t>
      </w:r>
    </w:p>
    <w:p w14:paraId="1221C3BB"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java.io.IOException;</w:t>
      </w:r>
    </w:p>
    <w:p w14:paraId="345EA64A"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java.util.Map;</w:t>
      </w:r>
    </w:p>
    <w:p w14:paraId="2E1E380E"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org.xdef.XDDocument;</w:t>
      </w:r>
    </w:p>
    <w:p w14:paraId="58593C6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org.xdef.XDFactory;</w:t>
      </w:r>
    </w:p>
    <w:p w14:paraId="726E90DB"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org.xdef.XDPool;</w:t>
      </w:r>
    </w:p>
    <w:p w14:paraId="16B81B2C"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org.xdef.proc.XXNode;</w:t>
      </w:r>
    </w:p>
    <w:p w14:paraId="2FF712F8"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import org.xdef.sys.ArrayReporter;</w:t>
      </w:r>
    </w:p>
    <w:p w14:paraId="349F7F79"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p>
    <w:p w14:paraId="65EA1474"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public class Network {</w:t>
      </w:r>
    </w:p>
    <w:p w14:paraId="601F9BA0"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private static String _error = "";</w:t>
      </w:r>
    </w:p>
    <w:p w14:paraId="37A2422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private static int _itemCounter = 0; // number of items.</w:t>
      </w:r>
    </w:p>
    <w:p w14:paraId="66CFF99A"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p>
    <w:p w14:paraId="53A76E5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 xml:space="preserve">/** Finally process </w:t>
      </w:r>
      <w:r w:rsidR="003B2568">
        <w:rPr>
          <w:lang w:val="en-GB"/>
        </w:rPr>
        <w:t xml:space="preserve">the </w:t>
      </w:r>
      <w:r w:rsidRPr="005A4B4D">
        <w:rPr>
          <w:lang w:val="en-GB"/>
        </w:rPr>
        <w:t>parsed item of data.</w:t>
      </w:r>
    </w:p>
    <w:p w14:paraId="594036C6"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 xml:space="preserve"> * @param xdata processed data item.</w:t>
      </w:r>
    </w:p>
    <w:p w14:paraId="0F8234DB"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 xml:space="preserve"> */</w:t>
      </w:r>
    </w:p>
    <w:p w14:paraId="113270C1"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@SuppressWarnings("unchecked")</w:t>
      </w:r>
    </w:p>
    <w:p w14:paraId="571C629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public static void processItem(XXNode xdata) {</w:t>
      </w:r>
    </w:p>
    <w:p w14:paraId="770044AD"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Map&lt;String, Object&gt; o = (Map) xdata.getXon(); //get parsed XON object (java.util.Map)</w:t>
      </w:r>
    </w:p>
    <w:p w14:paraId="605795A9"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setItemCounter(getItemCounter() + 1); // increase itemsCounter</w:t>
      </w:r>
    </w:p>
    <w:p w14:paraId="1B155521"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if (!getError().isEmpty()) {</w:t>
      </w:r>
    </w:p>
    <w:p w14:paraId="1C6F999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t>System.err.println( "Error on item:\n" + o);</w:t>
      </w:r>
    </w:p>
    <w:p w14:paraId="006353EE"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t>setError("");</w:t>
      </w:r>
    </w:p>
    <w:p w14:paraId="7D97756C"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w:t>
      </w:r>
    </w:p>
    <w:p w14:paraId="3680B7A2"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xml:space="preserve">// Here you can process </w:t>
      </w:r>
      <w:r w:rsidR="003B2568">
        <w:rPr>
          <w:lang w:val="en-GB"/>
        </w:rPr>
        <w:t xml:space="preserve">the </w:t>
      </w:r>
      <w:r w:rsidRPr="005A4B4D">
        <w:rPr>
          <w:lang w:val="en-GB"/>
        </w:rPr>
        <w:t>parsed item</w:t>
      </w:r>
    </w:p>
    <w:p w14:paraId="03118C69"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TODO ...Here you can parse item</w:t>
      </w:r>
      <w:r w:rsidR="003B2568">
        <w:rPr>
          <w:lang w:val="en-GB"/>
        </w:rPr>
        <w:t>s</w:t>
      </w:r>
      <w:r w:rsidRPr="005A4B4D">
        <w:rPr>
          <w:lang w:val="en-GB"/>
        </w:rPr>
        <w:t xml:space="preserve"> from </w:t>
      </w:r>
      <w:r w:rsidR="003B2568">
        <w:rPr>
          <w:lang w:val="en-GB"/>
        </w:rPr>
        <w:t xml:space="preserve">the </w:t>
      </w:r>
      <w:r w:rsidRPr="005A4B4D">
        <w:rPr>
          <w:lang w:val="en-GB"/>
        </w:rPr>
        <w:t>network model</w:t>
      </w:r>
    </w:p>
    <w:p w14:paraId="5344415B"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w:t>
      </w:r>
    </w:p>
    <w:p w14:paraId="7C8C1626"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p>
    <w:p w14:paraId="253ABBB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public static String getError() {return _error;}</w:t>
      </w:r>
    </w:p>
    <w:p w14:paraId="593F7A4C"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public static void setError(String x) {_error = x;}</w:t>
      </w:r>
    </w:p>
    <w:p w14:paraId="73439F41"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p>
    <w:p w14:paraId="0441852A"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public static int getItemCounter() {return _itemCounter;}</w:t>
      </w:r>
    </w:p>
    <w:p w14:paraId="609E5C2C"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public static void setItemCounter(int x) {_itemCounter = x;}</w:t>
      </w:r>
    </w:p>
    <w:p w14:paraId="3642DB80"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p>
    <w:p w14:paraId="3DEB9D55"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 Read data from the file "src/resources/network-element-v2-20200903220717001.json"</w:t>
      </w:r>
    </w:p>
    <w:p w14:paraId="12FFABE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 xml:space="preserve"> * and process each line as an item with JSON data. */</w:t>
      </w:r>
    </w:p>
    <w:p w14:paraId="7573B26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public static void main(String... args) throws IOException {</w:t>
      </w:r>
    </w:p>
    <w:p w14:paraId="72913885"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Compile X-definitions to XDPool.</w:t>
      </w:r>
    </w:p>
    <w:p w14:paraId="48322B3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XDPool xp = XDFactory.compileXD(null, "src/task5/network.xdef" );</w:t>
      </w:r>
    </w:p>
    <w:p w14:paraId="47B1DD2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xml:space="preserve">// prepare XDDocument used for processing of data item with X-definition </w:t>
      </w:r>
    </w:p>
    <w:p w14:paraId="0D7D6BF9"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xml:space="preserve">XDDocument xd = xp.createXDDocument("Network"); </w:t>
      </w:r>
    </w:p>
    <w:p w14:paraId="1FA3E449"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p>
    <w:p w14:paraId="6D797A2A"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Create BufferedReader with data. Each line contains a JSON object with one item,</w:t>
      </w:r>
    </w:p>
    <w:p w14:paraId="68509F8E"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File data = new File("task5/input/network.json");</w:t>
      </w:r>
    </w:p>
    <w:p w14:paraId="780605FD"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setItemCounter(0); // number of items (lines).</w:t>
      </w:r>
    </w:p>
    <w:p w14:paraId="1A20C156"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ArrayReporter reporter = new ArrayReporter();</w:t>
      </w:r>
    </w:p>
    <w:p w14:paraId="75A5AE9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long time = System.currentTimeMillis();</w:t>
      </w:r>
    </w:p>
    <w:p w14:paraId="7028F44F"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xd.jparse(data, reporter); // Data is processed as the JSON array.</w:t>
      </w:r>
    </w:p>
    <w:p w14:paraId="6E315FED"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if (reporter.errors()) {</w:t>
      </w:r>
    </w:p>
    <w:p w14:paraId="7739F038"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t>System.err.println(reporter);</w:t>
      </w:r>
    </w:p>
    <w:p w14:paraId="04C18E8E"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 else {</w:t>
      </w:r>
    </w:p>
    <w:p w14:paraId="10869AF5"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t>System.out.format("Process %15s %6d items, %5.2f seconds\n",</w:t>
      </w:r>
    </w:p>
    <w:p w14:paraId="16F3536B"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r>
      <w:r w:rsidRPr="005A4B4D">
        <w:rPr>
          <w:lang w:val="en-GB"/>
        </w:rPr>
        <w:tab/>
        <w:t>"Network",</w:t>
      </w:r>
    </w:p>
    <w:p w14:paraId="0FD3DC02"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r>
      <w:r w:rsidRPr="005A4B4D">
        <w:rPr>
          <w:lang w:val="en-GB"/>
        </w:rPr>
        <w:tab/>
        <w:t>getItemCounter(),</w:t>
      </w:r>
    </w:p>
    <w:p w14:paraId="4DABEBAD"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r>
      <w:r w:rsidRPr="005A4B4D">
        <w:rPr>
          <w:lang w:val="en-GB"/>
        </w:rPr>
        <w:tab/>
      </w:r>
      <w:r w:rsidRPr="005A4B4D">
        <w:rPr>
          <w:lang w:val="en-GB"/>
        </w:rPr>
        <w:tab/>
        <w:t>(System.currentTimeMillis() - time)/1000.0D);</w:t>
      </w:r>
    </w:p>
    <w:p w14:paraId="577D3977"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r w:rsidRPr="005A4B4D">
        <w:rPr>
          <w:lang w:val="en-GB"/>
        </w:rPr>
        <w:tab/>
        <w:t>}</w:t>
      </w:r>
    </w:p>
    <w:p w14:paraId="7A128077"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t>}</w:t>
      </w:r>
    </w:p>
    <w:p w14:paraId="32D74733" w14:textId="77777777" w:rsidR="005A4B4D" w:rsidRPr="005A4B4D" w:rsidRDefault="005A4B4D" w:rsidP="005A4B4D">
      <w:pPr>
        <w:pStyle w:val="xmltlo"/>
        <w:pBdr>
          <w:top w:val="single" w:sz="4" w:space="1" w:color="000000"/>
          <w:bottom w:val="single" w:sz="4" w:space="1" w:color="000000"/>
        </w:pBdr>
        <w:shd w:val="clear" w:color="auto" w:fill="F5F5FF"/>
        <w:rPr>
          <w:lang w:val="en-GB"/>
        </w:rPr>
      </w:pPr>
      <w:r w:rsidRPr="005A4B4D">
        <w:rPr>
          <w:lang w:val="en-GB"/>
        </w:rPr>
        <w:tab/>
      </w:r>
    </w:p>
    <w:p w14:paraId="07D32DA6" w14:textId="77777777" w:rsidR="005A4B4D" w:rsidRDefault="005A4B4D" w:rsidP="005A4B4D">
      <w:pPr>
        <w:pStyle w:val="xmltlo"/>
        <w:pBdr>
          <w:top w:val="single" w:sz="4" w:space="1" w:color="000000"/>
          <w:bottom w:val="single" w:sz="4" w:space="1" w:color="000000"/>
        </w:pBdr>
        <w:shd w:val="clear" w:color="auto" w:fill="F5F5FF"/>
        <w:rPr>
          <w:lang w:val="en-GB" w:eastAsia="en-US"/>
        </w:rPr>
      </w:pPr>
      <w:r>
        <w:rPr>
          <w:lang w:val="en-GB"/>
        </w:rPr>
        <w:t>}</w:t>
      </w:r>
    </w:p>
    <w:p w14:paraId="4B8ADCAC" w14:textId="77777777" w:rsidR="00FC18DE" w:rsidRPr="00FC18DE" w:rsidRDefault="00FC18DE" w:rsidP="00FC18DE">
      <w:pPr>
        <w:rPr>
          <w:lang w:val="en-GB" w:eastAsia="en-US"/>
        </w:rPr>
      </w:pPr>
    </w:p>
    <w:p w14:paraId="29408223" w14:textId="77777777" w:rsidR="005B6A51" w:rsidRDefault="005B6A51">
      <w:pPr>
        <w:pStyle w:val="Heading2"/>
      </w:pPr>
      <w:bookmarkStart w:id="54" w:name="_Toc211535484"/>
      <w:r>
        <w:t>Task</w:t>
      </w:r>
      <w:r w:rsidR="003B2568">
        <w:t xml:space="preserve"> </w:t>
      </w:r>
      <w:r>
        <w:t>5 (XON)</w:t>
      </w:r>
      <w:bookmarkEnd w:id="54"/>
    </w:p>
    <w:p w14:paraId="2ACD2F6A" w14:textId="77777777" w:rsidR="005B6A51" w:rsidRDefault="005B6A51">
      <w:pPr>
        <w:pStyle w:val="Odstavec"/>
        <w:spacing w:after="60"/>
        <w:rPr>
          <w:lang w:val="en-GB" w:eastAsia="en-US"/>
        </w:rPr>
      </w:pPr>
      <w:r>
        <w:rPr>
          <w:lang w:val="en-GB" w:eastAsia="en-US"/>
        </w:rPr>
        <w:t xml:space="preserve">Let’s  </w:t>
      </w:r>
      <w:r>
        <w:rPr>
          <w:lang w:val="en-GB"/>
        </w:rPr>
        <w:t>have</w:t>
      </w:r>
      <w:r>
        <w:rPr>
          <w:lang w:val="en-GB" w:eastAsia="en-US"/>
        </w:rPr>
        <w:t xml:space="preserve"> the </w:t>
      </w:r>
      <w:r>
        <w:rPr>
          <w:lang w:val="en-GB"/>
        </w:rPr>
        <w:t>following</w:t>
      </w:r>
      <w:r>
        <w:rPr>
          <w:lang w:val="en-GB" w:eastAsia="en-US"/>
        </w:rPr>
        <w:t xml:space="preserve"> XON data </w:t>
      </w:r>
      <w:r>
        <w:rPr>
          <w:i/>
          <w:lang w:val="en-GB"/>
        </w:rPr>
        <w:t xml:space="preserve">(see </w:t>
      </w:r>
      <w:r>
        <w:rPr>
          <w:rFonts w:eastAsia="Calibri"/>
          <w:i/>
          <w:lang w:val="en-GB"/>
        </w:rPr>
        <w:t>„</w:t>
      </w:r>
      <w:r>
        <w:rPr>
          <w:i/>
          <w:lang w:val="en-GB"/>
        </w:rPr>
        <w:t>task5/input/xonExample.xon</w:t>
      </w:r>
      <w:r>
        <w:rPr>
          <w:rFonts w:eastAsia="Calibri"/>
          <w:i/>
          <w:lang w:val="en-GB"/>
        </w:rPr>
        <w:t>“)</w:t>
      </w:r>
      <w:r>
        <w:rPr>
          <w:i/>
          <w:lang w:val="en-GB"/>
        </w:rPr>
        <w:t>:</w:t>
      </w:r>
    </w:p>
    <w:p w14:paraId="1CA0BFEA" w14:textId="77777777" w:rsidR="005B6A51" w:rsidRDefault="005B6A51">
      <w:pPr>
        <w:pStyle w:val="xmltlo"/>
        <w:pBdr>
          <w:top w:val="single" w:sz="4" w:space="1" w:color="000000"/>
          <w:bottom w:val="single" w:sz="4" w:space="1" w:color="000000"/>
        </w:pBdr>
        <w:rPr>
          <w:lang w:val="en-GB"/>
        </w:rPr>
      </w:pPr>
      <w:r>
        <w:rPr>
          <w:lang w:val="en-GB"/>
        </w:rPr>
        <w:t>{date: D2020-02-22,</w:t>
      </w:r>
    </w:p>
    <w:p w14:paraId="5DEF35A5" w14:textId="77777777" w:rsidR="005B6A51" w:rsidRDefault="005B6A51">
      <w:pPr>
        <w:pStyle w:val="xmltlo"/>
        <w:pBdr>
          <w:top w:val="single" w:sz="4" w:space="1" w:color="000000"/>
          <w:bottom w:val="single" w:sz="4" w:space="1" w:color="000000"/>
        </w:pBdr>
        <w:rPr>
          <w:lang w:val="en-GB"/>
        </w:rPr>
      </w:pPr>
      <w:r>
        <w:rPr>
          <w:lang w:val="en-GB"/>
        </w:rPr>
        <w:t xml:space="preserve">  cities: [</w:t>
      </w:r>
    </w:p>
    <w:p w14:paraId="3CE9D947" w14:textId="77777777" w:rsidR="005B6A51" w:rsidRDefault="005B6A51">
      <w:pPr>
        <w:pStyle w:val="xmltlo"/>
        <w:pBdr>
          <w:top w:val="single" w:sz="4" w:space="1" w:color="000000"/>
          <w:bottom w:val="single" w:sz="4" w:space="1" w:color="000000"/>
        </w:pBdr>
        <w:rPr>
          <w:lang w:val="en-GB"/>
        </w:rPr>
      </w:pPr>
      <w:r>
        <w:rPr>
          <w:lang w:val="en-GB"/>
        </w:rPr>
        <w:t xml:space="preserve">    {from: [</w:t>
      </w:r>
    </w:p>
    <w:p w14:paraId="72414691" w14:textId="77777777" w:rsidR="005B6A51" w:rsidRDefault="005B6A51">
      <w:pPr>
        <w:pStyle w:val="xmltlo"/>
        <w:pBdr>
          <w:top w:val="single" w:sz="4" w:space="1" w:color="000000"/>
          <w:bottom w:val="single" w:sz="4" w:space="1" w:color="000000"/>
        </w:pBdr>
        <w:rPr>
          <w:lang w:val="en-GB"/>
        </w:rPr>
      </w:pPr>
      <w:r>
        <w:rPr>
          <w:lang w:val="en-GB"/>
        </w:rPr>
        <w:t xml:space="preserve">        "Brussels",</w:t>
      </w:r>
    </w:p>
    <w:p w14:paraId="4D3D1758" w14:textId="77777777" w:rsidR="005B6A51" w:rsidRDefault="005B6A51">
      <w:pPr>
        <w:pStyle w:val="xmltlo"/>
        <w:pBdr>
          <w:top w:val="single" w:sz="4" w:space="1" w:color="000000"/>
          <w:bottom w:val="single" w:sz="4" w:space="1" w:color="000000"/>
        </w:pBdr>
        <w:rPr>
          <w:lang w:val="en-GB"/>
        </w:rPr>
      </w:pPr>
      <w:r>
        <w:rPr>
          <w:lang w:val="en-GB"/>
        </w:rPr>
        <w:t xml:space="preserve">        { to: "London", distance = 322I},</w:t>
      </w:r>
    </w:p>
    <w:p w14:paraId="3BB56FBF" w14:textId="77777777" w:rsidR="005B6A51" w:rsidRDefault="005B6A51">
      <w:pPr>
        <w:pStyle w:val="xmltlo"/>
        <w:pBdr>
          <w:top w:val="single" w:sz="4" w:space="1" w:color="000000"/>
          <w:bottom w:val="single" w:sz="4" w:space="1" w:color="000000"/>
        </w:pBdr>
        <w:rPr>
          <w:lang w:val="en-GB"/>
        </w:rPr>
      </w:pPr>
      <w:r>
        <w:rPr>
          <w:lang w:val="en-GB"/>
        </w:rPr>
        <w:lastRenderedPageBreak/>
        <w:t xml:space="preserve">        { to: "Paris", distance = 265I}</w:t>
      </w:r>
    </w:p>
    <w:p w14:paraId="3A8CD7FD" w14:textId="77777777" w:rsidR="005B6A51" w:rsidRDefault="005B6A51">
      <w:pPr>
        <w:pStyle w:val="xmltlo"/>
        <w:pBdr>
          <w:top w:val="single" w:sz="4" w:space="1" w:color="000000"/>
          <w:bottom w:val="single" w:sz="4" w:space="1" w:color="000000"/>
        </w:pBdr>
        <w:rPr>
          <w:lang w:val="en-GB"/>
        </w:rPr>
      </w:pPr>
      <w:r>
        <w:rPr>
          <w:lang w:val="en-GB"/>
        </w:rPr>
        <w:t xml:space="preserve">      ]</w:t>
      </w:r>
    </w:p>
    <w:p w14:paraId="4846EA70" w14:textId="77777777" w:rsidR="005B6A51" w:rsidRDefault="005B6A51">
      <w:pPr>
        <w:pStyle w:val="xmltlo"/>
        <w:pBdr>
          <w:top w:val="single" w:sz="4" w:space="1" w:color="000000"/>
          <w:bottom w:val="single" w:sz="4" w:space="1" w:color="000000"/>
        </w:pBdr>
        <w:rPr>
          <w:lang w:val="en-GB"/>
        </w:rPr>
      </w:pPr>
      <w:r>
        <w:rPr>
          <w:lang w:val="en-GB"/>
        </w:rPr>
        <w:t xml:space="preserve">    },</w:t>
      </w:r>
    </w:p>
    <w:p w14:paraId="639CA93F" w14:textId="77777777" w:rsidR="005B6A51" w:rsidRDefault="005B6A51">
      <w:pPr>
        <w:pStyle w:val="xmltlo"/>
        <w:pBdr>
          <w:top w:val="single" w:sz="4" w:space="1" w:color="000000"/>
          <w:bottom w:val="single" w:sz="4" w:space="1" w:color="000000"/>
        </w:pBdr>
        <w:rPr>
          <w:lang w:val="en-GB"/>
        </w:rPr>
      </w:pPr>
      <w:r>
        <w:rPr>
          <w:lang w:val="en-GB"/>
        </w:rPr>
        <w:t xml:space="preserve">    {from: [</w:t>
      </w:r>
    </w:p>
    <w:p w14:paraId="0C15B892" w14:textId="77777777" w:rsidR="005B6A51" w:rsidRDefault="005B6A51">
      <w:pPr>
        <w:pStyle w:val="xmltlo"/>
        <w:pBdr>
          <w:top w:val="single" w:sz="4" w:space="1" w:color="000000"/>
          <w:bottom w:val="single" w:sz="4" w:space="1" w:color="000000"/>
        </w:pBdr>
        <w:rPr>
          <w:lang w:val="en-GB"/>
        </w:rPr>
      </w:pPr>
      <w:r>
        <w:rPr>
          <w:lang w:val="en-GB"/>
        </w:rPr>
        <w:t xml:space="preserve">        "London",</w:t>
      </w:r>
    </w:p>
    <w:p w14:paraId="385674FC" w14:textId="77777777" w:rsidR="005B6A51" w:rsidRDefault="005B6A51">
      <w:pPr>
        <w:pStyle w:val="xmltlo"/>
        <w:pBdr>
          <w:top w:val="single" w:sz="4" w:space="1" w:color="000000"/>
          <w:bottom w:val="single" w:sz="4" w:space="1" w:color="000000"/>
        </w:pBdr>
        <w:rPr>
          <w:lang w:val="en-GB"/>
        </w:rPr>
      </w:pPr>
      <w:r>
        <w:rPr>
          <w:lang w:val="en-GB"/>
        </w:rPr>
        <w:t xml:space="preserve">        { to: "Brussels", distance = 322I},</w:t>
      </w:r>
    </w:p>
    <w:p w14:paraId="67D2A702" w14:textId="77777777" w:rsidR="005B6A51" w:rsidRDefault="005B6A51">
      <w:pPr>
        <w:pStyle w:val="xmltlo"/>
        <w:pBdr>
          <w:top w:val="single" w:sz="4" w:space="1" w:color="000000"/>
          <w:bottom w:val="single" w:sz="4" w:space="1" w:color="000000"/>
        </w:pBdr>
        <w:rPr>
          <w:lang w:val="en-GB"/>
        </w:rPr>
      </w:pPr>
      <w:r>
        <w:rPr>
          <w:lang w:val="en-GB"/>
        </w:rPr>
        <w:t xml:space="preserve">        { to: "Paris", distance = 344I}</w:t>
      </w:r>
    </w:p>
    <w:p w14:paraId="175DF22A" w14:textId="77777777" w:rsidR="005B6A51" w:rsidRDefault="005B6A51">
      <w:pPr>
        <w:pStyle w:val="xmltlo"/>
        <w:pBdr>
          <w:top w:val="single" w:sz="4" w:space="1" w:color="000000"/>
          <w:bottom w:val="single" w:sz="4" w:space="1" w:color="000000"/>
        </w:pBdr>
        <w:rPr>
          <w:lang w:val="en-GB"/>
        </w:rPr>
      </w:pPr>
      <w:r>
        <w:rPr>
          <w:lang w:val="en-GB"/>
        </w:rPr>
        <w:t xml:space="preserve">      ]</w:t>
      </w:r>
    </w:p>
    <w:p w14:paraId="0A1FE118" w14:textId="77777777" w:rsidR="005B6A51" w:rsidRDefault="005B6A51">
      <w:pPr>
        <w:pStyle w:val="xmltlo"/>
        <w:pBdr>
          <w:top w:val="single" w:sz="4" w:space="1" w:color="000000"/>
          <w:bottom w:val="single" w:sz="4" w:space="1" w:color="000000"/>
        </w:pBdr>
        <w:rPr>
          <w:lang w:val="en-GB"/>
        </w:rPr>
      </w:pPr>
      <w:r>
        <w:rPr>
          <w:lang w:val="en-GB"/>
        </w:rPr>
        <w:t xml:space="preserve">    }</w:t>
      </w:r>
    </w:p>
    <w:p w14:paraId="040B132A" w14:textId="77777777" w:rsidR="005B6A51" w:rsidRDefault="005B6A51">
      <w:pPr>
        <w:pStyle w:val="xmltlo"/>
        <w:pBdr>
          <w:top w:val="single" w:sz="4" w:space="1" w:color="000000"/>
          <w:bottom w:val="single" w:sz="4" w:space="1" w:color="000000"/>
        </w:pBdr>
        <w:rPr>
          <w:lang w:val="en-GB"/>
        </w:rPr>
      </w:pPr>
      <w:r>
        <w:rPr>
          <w:lang w:val="en-GB"/>
        </w:rPr>
        <w:t xml:space="preserve">  ]</w:t>
      </w:r>
    </w:p>
    <w:p w14:paraId="37EAE3A3" w14:textId="77777777" w:rsidR="005B6A51" w:rsidRDefault="005B6A51">
      <w:pPr>
        <w:pStyle w:val="xmltlo"/>
        <w:pBdr>
          <w:top w:val="single" w:sz="4" w:space="1" w:color="000000"/>
          <w:bottom w:val="single" w:sz="4" w:space="1" w:color="000000"/>
        </w:pBdr>
        <w:rPr>
          <w:lang w:val="en-GB"/>
        </w:rPr>
      </w:pPr>
      <w:r>
        <w:rPr>
          <w:lang w:val="en-GB"/>
        </w:rPr>
        <w:t>}</w:t>
      </w:r>
    </w:p>
    <w:p w14:paraId="492BB297" w14:textId="77777777" w:rsidR="005B6A51" w:rsidRDefault="005B6A51">
      <w:pPr>
        <w:pStyle w:val="Odstavec"/>
        <w:rPr>
          <w:lang w:val="en-GB" w:eastAsia="en-US"/>
        </w:rPr>
      </w:pPr>
      <w:r>
        <w:rPr>
          <w:lang w:val="en-GB" w:eastAsia="en-US"/>
        </w:rPr>
        <w:t xml:space="preserve">The </w:t>
      </w:r>
      <w:r>
        <w:rPr>
          <w:lang w:val="en-GB"/>
        </w:rPr>
        <w:t>model</w:t>
      </w:r>
      <w:r>
        <w:rPr>
          <w:lang w:val="en-GB" w:eastAsia="en-US"/>
        </w:rPr>
        <w:t xml:space="preserve"> of this XON data is written in the element xd:</w:t>
      </w:r>
      <w:r w:rsidR="00417A8C">
        <w:rPr>
          <w:lang w:val="en-GB" w:eastAsia="en-US"/>
        </w:rPr>
        <w:t>js</w:t>
      </w:r>
      <w:r>
        <w:rPr>
          <w:lang w:val="en-GB" w:eastAsia="en-US"/>
        </w:rPr>
        <w:t>on with the name "</w:t>
      </w:r>
      <w:r>
        <w:rPr>
          <w:lang w:val="en-GB"/>
        </w:rPr>
        <w:t>distances"</w:t>
      </w:r>
      <w:r>
        <w:rPr>
          <w:lang w:val="en-GB" w:eastAsia="en-US"/>
        </w:rPr>
        <w:t xml:space="preserve">. Note that the model is written to </w:t>
      </w:r>
      <w:r>
        <w:rPr>
          <w:lang w:val="en-GB"/>
        </w:rPr>
        <w:t>xd:</w:t>
      </w:r>
      <w:r w:rsidR="00417A8C">
        <w:rPr>
          <w:lang w:val="en-GB"/>
        </w:rPr>
        <w:t>js</w:t>
      </w:r>
      <w:r>
        <w:rPr>
          <w:lang w:val="en-GB"/>
        </w:rPr>
        <w:t>on</w:t>
      </w:r>
      <w:r>
        <w:rPr>
          <w:lang w:val="en-GB" w:eastAsia="en-US"/>
        </w:rPr>
        <w:t xml:space="preserve"> element (in fact</w:t>
      </w:r>
      <w:r w:rsidR="003B2568">
        <w:rPr>
          <w:lang w:val="en-GB" w:eastAsia="en-US"/>
        </w:rPr>
        <w:t>,</w:t>
      </w:r>
      <w:r>
        <w:rPr>
          <w:lang w:val="en-GB" w:eastAsia="en-US"/>
        </w:rPr>
        <w:t xml:space="preserve"> you can always use JSON or XON formats are equivalent).</w:t>
      </w:r>
    </w:p>
    <w:p w14:paraId="2C6F248C" w14:textId="77777777" w:rsidR="005B6A51" w:rsidRDefault="005B6A51">
      <w:pPr>
        <w:pStyle w:val="Odstavec"/>
        <w:spacing w:after="60"/>
        <w:rPr>
          <w:lang w:val="en-GB" w:eastAsia="en-US"/>
        </w:rPr>
      </w:pPr>
      <w:r>
        <w:rPr>
          <w:lang w:val="en-GB" w:eastAsia="en-US"/>
        </w:rPr>
        <w:t xml:space="preserve">The </w:t>
      </w:r>
      <w:r>
        <w:rPr>
          <w:lang w:val="en-GB"/>
        </w:rPr>
        <w:t>complete</w:t>
      </w:r>
      <w:r>
        <w:rPr>
          <w:lang w:val="en-GB" w:eastAsia="en-US"/>
        </w:rPr>
        <w:t xml:space="preserve"> </w:t>
      </w:r>
      <w:r w:rsidR="0019342B">
        <w:rPr>
          <w:lang w:val="en-GB" w:eastAsia="en-US"/>
        </w:rPr>
        <w:t>X-definition</w:t>
      </w:r>
      <w:r>
        <w:rPr>
          <w:lang w:val="en-GB" w:eastAsia="en-US"/>
        </w:rPr>
        <w:t xml:space="preserve"> (see </w:t>
      </w:r>
      <w:r>
        <w:rPr>
          <w:rFonts w:eastAsia="Calibri"/>
          <w:i/>
          <w:lang w:val="en-GB"/>
        </w:rPr>
        <w:t>„</w:t>
      </w:r>
      <w:r>
        <w:rPr>
          <w:i/>
          <w:lang w:val="en-GB"/>
        </w:rPr>
        <w:t>src/task5/xonExample.xdef</w:t>
      </w:r>
      <w:r>
        <w:rPr>
          <w:rFonts w:eastAsia="Calibri"/>
          <w:i/>
          <w:lang w:val="en-GB"/>
        </w:rPr>
        <w:t>“)</w:t>
      </w:r>
      <w:r>
        <w:rPr>
          <w:i/>
          <w:lang w:val="en-GB"/>
        </w:rPr>
        <w:t>:</w:t>
      </w:r>
    </w:p>
    <w:p w14:paraId="3ED9D298"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name="xonExample" root="distances"&gt;</w:t>
      </w:r>
    </w:p>
    <w:p w14:paraId="4570F2D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w:t>
      </w:r>
      <w:r w:rsidR="00024DF6">
        <w:rPr>
          <w:lang w:val="en-GB"/>
        </w:rPr>
        <w:t>js</w:t>
      </w:r>
      <w:r>
        <w:rPr>
          <w:lang w:val="en-GB"/>
        </w:rPr>
        <w:t>on xd:name="distances"&gt;</w:t>
      </w:r>
    </w:p>
    <w:p w14:paraId="192162AD"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 date: "date()",</w:t>
      </w:r>
    </w:p>
    <w:p w14:paraId="30D3334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cities: [</w:t>
      </w:r>
    </w:p>
    <w:p w14:paraId="31631FF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r w:rsidR="00E82ACB">
        <w:rPr>
          <w:lang w:val="en-GB"/>
        </w:rPr>
        <w:t xml:space="preserve"> </w:t>
      </w:r>
      <w:r w:rsidR="00E82ACB" w:rsidRPr="00FC18DE">
        <w:rPr>
          <w:lang w:val="en-GB"/>
        </w:rPr>
        <w:t>"</w:t>
      </w:r>
      <w:r>
        <w:rPr>
          <w:lang w:val="en-GB"/>
        </w:rPr>
        <w:t>%script</w:t>
      </w:r>
      <w:r w:rsidR="00E82ACB" w:rsidRPr="00FC18DE">
        <w:rPr>
          <w:lang w:val="en-GB"/>
        </w:rPr>
        <w:t>"</w:t>
      </w:r>
      <w:r w:rsidR="00E82ACB">
        <w:rPr>
          <w:lang w:val="en-GB"/>
        </w:rPr>
        <w:t xml:space="preserve">: </w:t>
      </w:r>
      <w:r w:rsidR="00E82ACB" w:rsidRPr="00FC18DE">
        <w:rPr>
          <w:lang w:val="en-GB"/>
        </w:rPr>
        <w:t>"</w:t>
      </w:r>
      <w:r>
        <w:rPr>
          <w:lang w:val="en-GB"/>
        </w:rPr>
        <w:t>occurs +",</w:t>
      </w:r>
    </w:p>
    <w:p w14:paraId="42CEBD5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from: [</w:t>
      </w:r>
    </w:p>
    <w:p w14:paraId="1041C42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"string()",</w:t>
      </w:r>
    </w:p>
    <w:p w14:paraId="460F3CC6"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r w:rsidR="00E82ACB" w:rsidRPr="00FC18DE">
        <w:rPr>
          <w:lang w:val="en-GB"/>
        </w:rPr>
        <w:t>"</w:t>
      </w:r>
      <w:r>
        <w:rPr>
          <w:lang w:val="en-GB"/>
        </w:rPr>
        <w:t>%script</w:t>
      </w:r>
      <w:r w:rsidR="00E82ACB" w:rsidRPr="00FC18DE">
        <w:rPr>
          <w:lang w:val="en-GB"/>
        </w:rPr>
        <w:t>"</w:t>
      </w:r>
      <w:r w:rsidR="00E82ACB">
        <w:rPr>
          <w:lang w:val="en-GB"/>
        </w:rPr>
        <w:t>:</w:t>
      </w:r>
      <w:r>
        <w:rPr>
          <w:lang w:val="en-GB"/>
        </w:rPr>
        <w:t xml:space="preserve"> "occurs +",</w:t>
      </w:r>
    </w:p>
    <w:p w14:paraId="519B56A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to:       "jstring()",</w:t>
      </w:r>
    </w:p>
    <w:p w14:paraId="4F579BD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distance: "int(0, 9999)"</w:t>
      </w:r>
    </w:p>
    <w:p w14:paraId="6F02147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3DD719A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r>
        <w:rPr>
          <w:lang w:val="en-GB"/>
        </w:rPr>
        <w:tab/>
        <w:t xml:space="preserve">  ]</w:t>
      </w:r>
    </w:p>
    <w:p w14:paraId="7FFF0296"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7513312C"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7C52486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w:t>
      </w:r>
    </w:p>
    <w:p w14:paraId="7BB0E5D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w:t>
      </w:r>
      <w:r w:rsidR="00024DF6">
        <w:rPr>
          <w:lang w:val="en-GB"/>
        </w:rPr>
        <w:t>js</w:t>
      </w:r>
      <w:r>
        <w:rPr>
          <w:lang w:val="en-GB"/>
        </w:rPr>
        <w:t>on&gt;</w:t>
      </w:r>
    </w:p>
    <w:p w14:paraId="4C6E797E" w14:textId="77777777" w:rsidR="005B6A51" w:rsidRDefault="005B6A51">
      <w:pPr>
        <w:pStyle w:val="xmltlo"/>
        <w:pBdr>
          <w:top w:val="single" w:sz="4" w:space="1" w:color="000000"/>
          <w:bottom w:val="single" w:sz="4" w:space="1" w:color="000000"/>
        </w:pBdr>
        <w:shd w:val="clear" w:color="auto" w:fill="FFFFF0"/>
        <w:rPr>
          <w:lang w:val="en-GB" w:eastAsia="en-US"/>
        </w:rPr>
      </w:pPr>
      <w:r>
        <w:rPr>
          <w:lang w:val="en-GB"/>
        </w:rPr>
        <w:t>&lt;/xd:def&gt;</w:t>
      </w:r>
    </w:p>
    <w:p w14:paraId="4537B183" w14:textId="77777777" w:rsidR="005B6A51" w:rsidRDefault="005B6A51">
      <w:pPr>
        <w:pStyle w:val="Odstavec"/>
        <w:rPr>
          <w:lang w:val="en-GB" w:eastAsia="en-US"/>
        </w:rPr>
      </w:pPr>
      <w:r>
        <w:rPr>
          <w:lang w:val="en-GB" w:eastAsia="en-US"/>
        </w:rPr>
        <w:t xml:space="preserve">Note </w:t>
      </w:r>
      <w:r>
        <w:rPr>
          <w:lang w:val="en-GB"/>
        </w:rPr>
        <w:t>that</w:t>
      </w:r>
      <w:r>
        <w:rPr>
          <w:lang w:val="en-GB" w:eastAsia="en-US"/>
        </w:rPr>
        <w:t xml:space="preserve"> the model of XON data again contains a JSON text where the description of values is a string with an </w:t>
      </w:r>
      <w:r w:rsidR="0019342B">
        <w:rPr>
          <w:lang w:val="en-GB" w:eastAsia="en-US"/>
        </w:rPr>
        <w:t>X</w:t>
      </w:r>
      <w:r w:rsidR="002F16CC">
        <w:rPr>
          <w:lang w:val="en-GB" w:eastAsia="en-US"/>
        </w:rPr>
        <w:noBreakHyphen/>
      </w:r>
      <w:r w:rsidR="0019342B">
        <w:rPr>
          <w:lang w:val="en-GB" w:eastAsia="en-US"/>
        </w:rPr>
        <w:t>script</w:t>
      </w:r>
      <w:r>
        <w:rPr>
          <w:lang w:val="en-GB" w:eastAsia="en-US"/>
        </w:rPr>
        <w:t xml:space="preserve"> description. The description of an XON model can be either in the JSON format </w:t>
      </w:r>
      <w:r w:rsidR="003B2568">
        <w:rPr>
          <w:lang w:val="en-GB" w:eastAsia="en-US"/>
        </w:rPr>
        <w:t xml:space="preserve">or </w:t>
      </w:r>
      <w:r>
        <w:rPr>
          <w:lang w:val="en-GB"/>
        </w:rPr>
        <w:t>interchangeably</w:t>
      </w:r>
      <w:r>
        <w:rPr>
          <w:lang w:val="en-GB" w:eastAsia="en-US"/>
        </w:rPr>
        <w:t>.</w:t>
      </w:r>
    </w:p>
    <w:p w14:paraId="04A1C729" w14:textId="77777777" w:rsidR="005B6A51" w:rsidRDefault="005B6A51">
      <w:pPr>
        <w:pStyle w:val="Odstavec"/>
        <w:rPr>
          <w:lang w:val="en-GB" w:eastAsia="en-US"/>
        </w:rPr>
      </w:pPr>
      <w:r>
        <w:rPr>
          <w:lang w:val="en-GB" w:eastAsia="en-US"/>
        </w:rPr>
        <w:t xml:space="preserve">In the </w:t>
      </w:r>
      <w:r>
        <w:rPr>
          <w:lang w:val="en-GB"/>
        </w:rPr>
        <w:t>Java</w:t>
      </w:r>
      <w:r>
        <w:rPr>
          <w:lang w:val="en-GB" w:eastAsia="en-US"/>
        </w:rPr>
        <w:t xml:space="preserve"> program for parsing JSON data, we use the method „jparse“ instead of “xparse”. The result of parsing is an XON object. You can print this object in JSON format using the static method “</w:t>
      </w:r>
      <w:r>
        <w:rPr>
          <w:lang w:val="en-GB"/>
        </w:rPr>
        <w:t>toXonString</w:t>
      </w:r>
      <w:r>
        <w:rPr>
          <w:lang w:val="en-GB" w:eastAsia="en-US"/>
        </w:rPr>
        <w:t xml:space="preserve">” from the class “org.xdef.xon.XonUtils”. </w:t>
      </w:r>
    </w:p>
    <w:p w14:paraId="4D6217D5" w14:textId="77777777" w:rsidR="005B6A51" w:rsidRDefault="005B6A51">
      <w:pPr>
        <w:pStyle w:val="Odstavec"/>
        <w:spacing w:after="60"/>
        <w:rPr>
          <w:i/>
          <w:lang w:val="en-GB"/>
        </w:rPr>
      </w:pPr>
      <w:r>
        <w:rPr>
          <w:lang w:val="en-GB" w:eastAsia="en-US"/>
        </w:rPr>
        <w:t xml:space="preserve">The </w:t>
      </w:r>
      <w:r>
        <w:rPr>
          <w:lang w:val="en-GB"/>
        </w:rPr>
        <w:t>complete</w:t>
      </w:r>
      <w:r>
        <w:rPr>
          <w:lang w:val="en-GB" w:eastAsia="en-US"/>
        </w:rPr>
        <w:t xml:space="preserve"> Java program (see </w:t>
      </w:r>
      <w:r>
        <w:rPr>
          <w:rFonts w:eastAsia="Calibri"/>
          <w:i/>
          <w:lang w:val="en-GB"/>
        </w:rPr>
        <w:t>„</w:t>
      </w:r>
      <w:r>
        <w:rPr>
          <w:i/>
          <w:lang w:val="en-GB"/>
        </w:rPr>
        <w:t>src/task5/XonExample.java</w:t>
      </w:r>
      <w:r>
        <w:rPr>
          <w:rFonts w:eastAsia="Calibri"/>
          <w:i/>
          <w:lang w:val="en-GB"/>
        </w:rPr>
        <w:t>“)</w:t>
      </w:r>
      <w:r>
        <w:rPr>
          <w:i/>
          <w:lang w:val="en-GB"/>
        </w:rPr>
        <w:t>:</w:t>
      </w:r>
    </w:p>
    <w:p w14:paraId="4739191A"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task5;</w:t>
      </w:r>
    </w:p>
    <w:p w14:paraId="7484C24C" w14:textId="77777777" w:rsidR="005B6A51" w:rsidRDefault="005B6A51">
      <w:pPr>
        <w:pStyle w:val="xmltlo"/>
        <w:pBdr>
          <w:top w:val="single" w:sz="4" w:space="1" w:color="000000"/>
          <w:bottom w:val="single" w:sz="4" w:space="1" w:color="000000"/>
        </w:pBdr>
        <w:shd w:val="clear" w:color="auto" w:fill="F5F5FF"/>
        <w:rPr>
          <w:lang w:val="en-GB"/>
        </w:rPr>
      </w:pPr>
    </w:p>
    <w:p w14:paraId="241EE53B"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w:t>
      </w:r>
    </w:p>
    <w:p w14:paraId="504CD995"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java.io.FileOutputStream;</w:t>
      </w:r>
    </w:p>
    <w:p w14:paraId="2F43F81B"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java.io.OutputStreamWriter;</w:t>
      </w:r>
    </w:p>
    <w:p w14:paraId="5D91E88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4191FF72"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19019D0C"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6DF286A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0C24EF2B"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7FF7FC2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java.io.Writer;</w:t>
      </w:r>
    </w:p>
    <w:p w14:paraId="6790E1C5"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java.util.Properties;</w:t>
      </w:r>
    </w:p>
    <w:p w14:paraId="3C32239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org.xdef.xon.XonUtils;</w:t>
      </w:r>
    </w:p>
    <w:p w14:paraId="6A8C8709" w14:textId="77777777" w:rsidR="005B6A51" w:rsidRDefault="005B6A51">
      <w:pPr>
        <w:pStyle w:val="xmltlo"/>
        <w:pBdr>
          <w:top w:val="single" w:sz="4" w:space="1" w:color="000000"/>
          <w:bottom w:val="single" w:sz="4" w:space="1" w:color="000000"/>
        </w:pBdr>
        <w:shd w:val="clear" w:color="auto" w:fill="F5F5FF"/>
        <w:rPr>
          <w:lang w:val="en-GB"/>
        </w:rPr>
      </w:pPr>
    </w:p>
    <w:p w14:paraId="2C255809"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XonExample {</w:t>
      </w:r>
    </w:p>
    <w:p w14:paraId="2FAF1D1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6BFC1B0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the XDPool object from the </w:t>
      </w:r>
      <w:r w:rsidR="0019342B">
        <w:rPr>
          <w:lang w:val="en-GB"/>
        </w:rPr>
        <w:t>X-definition</w:t>
      </w:r>
      <w:r>
        <w:rPr>
          <w:lang w:val="en-GB"/>
        </w:rPr>
        <w:t xml:space="preserve"> source</w:t>
      </w:r>
    </w:p>
    <w:p w14:paraId="41A5B84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Properties props = new Properties();</w:t>
      </w:r>
    </w:p>
    <w:p w14:paraId="0D9C5D6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XDFactory.compileXD(props, "src/task5/xonExample.xdef");</w:t>
      </w:r>
    </w:p>
    <w:p w14:paraId="42B7324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0911623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xpool.createXDDocument("xonExample");</w:t>
      </w:r>
    </w:p>
    <w:p w14:paraId="7AF1418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146AB8D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5D412AB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xdoc.setProperties(props);</w:t>
      </w:r>
    </w:p>
    <w:p w14:paraId="281104A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Object xon = xdoc.jparse("task5/input/xonExample.xon", reporter);</w:t>
      </w:r>
    </w:p>
    <w:p w14:paraId="2FEB4CE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errors</w:t>
      </w:r>
    </w:p>
    <w:p w14:paraId="70F257D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1C21B59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log file with errors</w:t>
      </w:r>
    </w:p>
    <w:p w14:paraId="544048E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PrintStream("task5/errors/xon.txt");</w:t>
      </w:r>
    </w:p>
    <w:p w14:paraId="4138D69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File("task5/errors").mkdirs();</w:t>
      </w:r>
    </w:p>
    <w:p w14:paraId="3C8CA26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 //print errors</w:t>
      </w:r>
    </w:p>
    <w:p w14:paraId="7A3E99C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4E9DB9F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System.err.println("Input data error; see task5/errors/xon.txt");</w:t>
      </w:r>
    </w:p>
    <w:p w14:paraId="13F3F06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105A77B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 See task5/output/result.xon");</w:t>
      </w:r>
    </w:p>
    <w:p w14:paraId="79AE4D5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Store the parsed result</w:t>
      </w:r>
    </w:p>
    <w:p w14:paraId="2EDACBF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File("task5/output").mkdirs();</w:t>
      </w:r>
    </w:p>
    <w:p w14:paraId="1AD095A2" w14:textId="77777777" w:rsidR="005B6A51" w:rsidRDefault="005B6A51">
      <w:pPr>
        <w:pStyle w:val="xmltlo"/>
        <w:pBdr>
          <w:top w:val="single" w:sz="4" w:space="1" w:color="000000"/>
          <w:bottom w:val="single" w:sz="4" w:space="1" w:color="000000"/>
        </w:pBdr>
        <w:shd w:val="clear" w:color="auto" w:fill="F5F5FF"/>
        <w:rPr>
          <w:lang w:val="en-GB"/>
        </w:rPr>
      </w:pPr>
      <w:r>
        <w:rPr>
          <w:lang w:val="en-GB"/>
        </w:rPr>
        <w:lastRenderedPageBreak/>
        <w:tab/>
      </w:r>
      <w:r>
        <w:rPr>
          <w:lang w:val="en-GB"/>
        </w:rPr>
        <w:tab/>
      </w:r>
      <w:r>
        <w:rPr>
          <w:lang w:val="en-GB"/>
        </w:rPr>
        <w:tab/>
        <w:t>Writer out = new OutputStreamWriter(</w:t>
      </w:r>
    </w:p>
    <w:p w14:paraId="4F0930D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r>
      <w:r>
        <w:rPr>
          <w:lang w:val="en-GB"/>
        </w:rPr>
        <w:tab/>
        <w:t>new FileOutputStream("task5/output/result.xon"), "UTF-8");</w:t>
      </w:r>
    </w:p>
    <w:p w14:paraId="2EA3321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out.write(XonUtils.toXonString(xon, true));</w:t>
      </w:r>
    </w:p>
    <w:p w14:paraId="45C4BC7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out.close();</w:t>
      </w:r>
    </w:p>
    <w:p w14:paraId="277E4E7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3393DD2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4A98F3EB" w14:textId="77777777" w:rsidR="005B6A51" w:rsidRDefault="005B6A51">
      <w:pPr>
        <w:pStyle w:val="xmltlo"/>
        <w:pBdr>
          <w:top w:val="single" w:sz="4" w:space="1" w:color="000000"/>
          <w:bottom w:val="single" w:sz="4" w:space="1" w:color="000000"/>
        </w:pBdr>
        <w:shd w:val="clear" w:color="auto" w:fill="F5F5FF"/>
        <w:rPr>
          <w:lang w:val="en-GB" w:eastAsia="en-US"/>
        </w:rPr>
      </w:pPr>
      <w:r>
        <w:rPr>
          <w:lang w:val="en-GB"/>
        </w:rPr>
        <w:t>}</w:t>
      </w:r>
    </w:p>
    <w:p w14:paraId="68D25FC7" w14:textId="77777777" w:rsidR="005B6A51" w:rsidRDefault="005B6A51">
      <w:pPr>
        <w:pStyle w:val="Heading1"/>
        <w:pageBreakBefore/>
        <w:rPr>
          <w:lang w:val="en-GB"/>
        </w:rPr>
      </w:pPr>
      <w:bookmarkStart w:id="55" w:name="_Toc87877899"/>
      <w:bookmarkStart w:id="56" w:name="_Toc211535485"/>
      <w:r>
        <w:rPr>
          <w:lang w:val="en-GB"/>
        </w:rPr>
        <w:lastRenderedPageBreak/>
        <w:t>PROPERTIES/INI data</w:t>
      </w:r>
      <w:bookmarkEnd w:id="55"/>
      <w:bookmarkEnd w:id="56"/>
    </w:p>
    <w:p w14:paraId="69B1343A" w14:textId="77777777" w:rsidR="005B6A51" w:rsidRDefault="005B6A51">
      <w:pPr>
        <w:pStyle w:val="Odstavec"/>
        <w:rPr>
          <w:rFonts w:cs="Calibri"/>
          <w:lang w:val="en-GB"/>
        </w:rPr>
      </w:pPr>
      <w:r>
        <w:rPr>
          <w:rFonts w:cs="Calibri"/>
          <w:lang w:val="en-GB"/>
        </w:rPr>
        <w:t xml:space="preserve">In this </w:t>
      </w:r>
      <w:r>
        <w:rPr>
          <w:lang w:val="en-GB"/>
        </w:rPr>
        <w:t>chapter</w:t>
      </w:r>
      <w:r>
        <w:rPr>
          <w:rFonts w:cs="Calibri"/>
          <w:lang w:val="en-GB"/>
        </w:rPr>
        <w:t xml:space="preserve">, we discuss some examples with data in the properties or INI format. The code in the task processes the input data and checks its accuracy. In the examples, we describe again both the source text of the Java program as well as the </w:t>
      </w:r>
      <w:r w:rsidR="0019342B">
        <w:rPr>
          <w:rFonts w:cs="Calibri"/>
          <w:lang w:val="en-GB"/>
        </w:rPr>
        <w:t>X-definition</w:t>
      </w:r>
      <w:r>
        <w:rPr>
          <w:rFonts w:cs="Calibri"/>
          <w:lang w:val="en-GB"/>
        </w:rPr>
        <w:t xml:space="preserve">s and input data which are available in the form of files that you can download from </w:t>
      </w:r>
      <w:r w:rsidR="003B2568">
        <w:rPr>
          <w:rFonts w:cs="Calibri"/>
          <w:lang w:val="en-GB"/>
        </w:rPr>
        <w:t xml:space="preserve">the </w:t>
      </w:r>
      <w:r>
        <w:rPr>
          <w:rFonts w:cs="Calibri"/>
          <w:lang w:val="en-GB"/>
        </w:rPr>
        <w:t xml:space="preserve">examples at </w:t>
      </w:r>
      <w:hyperlink r:id="rId33" w:history="1">
        <w:r w:rsidR="003C5103">
          <w:rPr>
            <w:rStyle w:val="Hyperlink"/>
            <w:rFonts w:cs="Calibri"/>
            <w:lang w:val="en-GB"/>
          </w:rPr>
          <w:t>https://www.xdefinice.cz/en/download/</w:t>
        </w:r>
      </w:hyperlink>
      <w:r>
        <w:rPr>
          <w:rFonts w:cs="Calibri"/>
          <w:lang w:val="en-GB"/>
        </w:rPr>
        <w:t>.</w:t>
      </w:r>
    </w:p>
    <w:p w14:paraId="4E2D743B" w14:textId="77777777" w:rsidR="005B6A51" w:rsidRDefault="005B6A51">
      <w:pPr>
        <w:rPr>
          <w:rFonts w:cs="Calibri"/>
          <w:szCs w:val="20"/>
          <w:lang w:val="en-GB"/>
        </w:rPr>
      </w:pPr>
      <w:r>
        <w:rPr>
          <w:rFonts w:cs="Calibri"/>
          <w:szCs w:val="20"/>
          <w:lang w:val="en-GB"/>
        </w:rPr>
        <w:t xml:space="preserve">Note that the result of processed data is in a map where keys are in string format and values are the results of parsed items. Models of Properties or INI data are written as a text of element "xd:ini". For parsing both the properties </w:t>
      </w:r>
      <w:r w:rsidR="003B2568">
        <w:rPr>
          <w:rFonts w:cs="Calibri"/>
          <w:szCs w:val="20"/>
          <w:lang w:val="en-GB"/>
        </w:rPr>
        <w:t>and</w:t>
      </w:r>
      <w:r>
        <w:rPr>
          <w:rFonts w:cs="Calibri"/>
          <w:szCs w:val="20"/>
          <w:lang w:val="en-GB"/>
        </w:rPr>
        <w:t xml:space="preserve"> INI data</w:t>
      </w:r>
      <w:r w:rsidR="003B2568">
        <w:rPr>
          <w:rFonts w:cs="Calibri"/>
          <w:szCs w:val="20"/>
          <w:lang w:val="en-GB"/>
        </w:rPr>
        <w:t>,</w:t>
      </w:r>
      <w:r>
        <w:rPr>
          <w:rFonts w:cs="Calibri"/>
          <w:szCs w:val="20"/>
          <w:lang w:val="en-GB"/>
        </w:rPr>
        <w:t xml:space="preserve"> use the method "iparse" of the "XDDocument" class.</w:t>
      </w:r>
    </w:p>
    <w:p w14:paraId="40D0C922" w14:textId="77777777" w:rsidR="005B6A51" w:rsidRDefault="005B6A51">
      <w:pPr>
        <w:pStyle w:val="Heading2"/>
      </w:pPr>
      <w:bookmarkStart w:id="57" w:name="_Toc211535486"/>
      <w:r>
        <w:t>Task</w:t>
      </w:r>
      <w:r w:rsidR="003B2568">
        <w:t xml:space="preserve"> </w:t>
      </w:r>
      <w:r>
        <w:t>5 (Properties)</w:t>
      </w:r>
      <w:bookmarkEnd w:id="57"/>
    </w:p>
    <w:p w14:paraId="24C1050E" w14:textId="77777777" w:rsidR="005B6A51" w:rsidRDefault="005B6A51">
      <w:pPr>
        <w:pStyle w:val="Odstavec"/>
        <w:spacing w:after="60"/>
        <w:rPr>
          <w:lang w:val="en-GB" w:eastAsia="en-US"/>
        </w:rPr>
      </w:pPr>
      <w:r>
        <w:rPr>
          <w:lang w:val="en-GB" w:eastAsia="en-US"/>
        </w:rPr>
        <w:t xml:space="preserve">Let’s  </w:t>
      </w:r>
      <w:r>
        <w:rPr>
          <w:lang w:val="en-GB"/>
        </w:rPr>
        <w:t>have</w:t>
      </w:r>
      <w:r>
        <w:rPr>
          <w:lang w:val="en-GB" w:eastAsia="en-US"/>
        </w:rPr>
        <w:t xml:space="preserve"> the </w:t>
      </w:r>
      <w:r>
        <w:rPr>
          <w:lang w:val="en-GB"/>
        </w:rPr>
        <w:t>following</w:t>
      </w:r>
      <w:r>
        <w:rPr>
          <w:lang w:val="en-GB" w:eastAsia="en-US"/>
        </w:rPr>
        <w:t xml:space="preserve"> Properties data </w:t>
      </w:r>
      <w:r>
        <w:rPr>
          <w:i/>
          <w:lang w:val="en-GB"/>
        </w:rPr>
        <w:t xml:space="preserve">(see </w:t>
      </w:r>
      <w:r>
        <w:rPr>
          <w:rFonts w:eastAsia="Calibri"/>
          <w:i/>
          <w:lang w:val="en-GB"/>
        </w:rPr>
        <w:t>„</w:t>
      </w:r>
      <w:r>
        <w:rPr>
          <w:i/>
          <w:lang w:val="en-GB"/>
        </w:rPr>
        <w:t>task5/input/propsExample.properties</w:t>
      </w:r>
      <w:r>
        <w:rPr>
          <w:rFonts w:eastAsia="Calibri"/>
          <w:i/>
          <w:lang w:val="en-GB"/>
        </w:rPr>
        <w:t>“)</w:t>
      </w:r>
      <w:r>
        <w:rPr>
          <w:i/>
          <w:lang w:val="en-GB"/>
        </w:rPr>
        <w:t>:</w:t>
      </w:r>
    </w:p>
    <w:p w14:paraId="1BEBAC8D" w14:textId="77777777" w:rsidR="005B6A51" w:rsidRDefault="005B6A51">
      <w:pPr>
        <w:pStyle w:val="xmltlo"/>
        <w:pBdr>
          <w:top w:val="single" w:sz="4" w:space="1" w:color="000000"/>
          <w:bottom w:val="single" w:sz="4" w:space="1" w:color="000000"/>
        </w:pBdr>
        <w:rPr>
          <w:lang w:val="en-GB"/>
        </w:rPr>
      </w:pPr>
      <w:r>
        <w:rPr>
          <w:lang w:val="en-GB"/>
        </w:rPr>
        <w:t>############# TRS configuration #############</w:t>
      </w:r>
    </w:p>
    <w:p w14:paraId="3B47551F" w14:textId="77777777" w:rsidR="005B6A51" w:rsidRDefault="005B6A51">
      <w:pPr>
        <w:pStyle w:val="xmltlo"/>
        <w:pBdr>
          <w:top w:val="single" w:sz="4" w:space="1" w:color="000000"/>
          <w:bottom w:val="single" w:sz="4" w:space="1" w:color="000000"/>
        </w:pBdr>
        <w:rPr>
          <w:lang w:val="en-GB"/>
        </w:rPr>
      </w:pPr>
    </w:p>
    <w:p w14:paraId="3A994D12" w14:textId="77777777" w:rsidR="005B6A51" w:rsidRDefault="005B6A51">
      <w:pPr>
        <w:pStyle w:val="xmltlo"/>
        <w:pBdr>
          <w:top w:val="single" w:sz="4" w:space="1" w:color="000000"/>
          <w:bottom w:val="single" w:sz="4" w:space="1" w:color="000000"/>
        </w:pBdr>
        <w:rPr>
          <w:lang w:val="en-GB"/>
        </w:rPr>
      </w:pPr>
      <w:r>
        <w:rPr>
          <w:lang w:val="en-GB"/>
        </w:rPr>
        <w:t># TRS user name</w:t>
      </w:r>
    </w:p>
    <w:p w14:paraId="262E77F8" w14:textId="77777777" w:rsidR="005B6A51" w:rsidRDefault="005B6A51">
      <w:pPr>
        <w:pStyle w:val="xmltlo"/>
        <w:pBdr>
          <w:top w:val="single" w:sz="4" w:space="1" w:color="000000"/>
          <w:bottom w:val="single" w:sz="4" w:space="1" w:color="000000"/>
        </w:pBdr>
        <w:rPr>
          <w:lang w:val="en-GB"/>
        </w:rPr>
      </w:pPr>
      <w:r>
        <w:rPr>
          <w:lang w:val="en-GB"/>
        </w:rPr>
        <w:t>TRSUser = John Smith</w:t>
      </w:r>
    </w:p>
    <w:p w14:paraId="5FBD230F" w14:textId="77777777" w:rsidR="005B6A51" w:rsidRDefault="005B6A51">
      <w:pPr>
        <w:pStyle w:val="xmltlo"/>
        <w:pBdr>
          <w:top w:val="single" w:sz="4" w:space="1" w:color="000000"/>
          <w:bottom w:val="single" w:sz="4" w:space="1" w:color="000000"/>
        </w:pBdr>
        <w:rPr>
          <w:lang w:val="en-GB"/>
        </w:rPr>
      </w:pPr>
    </w:p>
    <w:p w14:paraId="75F6D89A" w14:textId="77777777" w:rsidR="005B6A51" w:rsidRDefault="005B6A51">
      <w:pPr>
        <w:pStyle w:val="xmltlo"/>
        <w:pBdr>
          <w:top w:val="single" w:sz="4" w:space="1" w:color="000000"/>
          <w:bottom w:val="single" w:sz="4" w:space="1" w:color="000000"/>
        </w:pBdr>
        <w:rPr>
          <w:lang w:val="en-GB"/>
        </w:rPr>
      </w:pPr>
      <w:r>
        <w:rPr>
          <w:lang w:val="en-GB"/>
        </w:rPr>
        <w:t># user directory</w:t>
      </w:r>
    </w:p>
    <w:p w14:paraId="19E08A34" w14:textId="77777777" w:rsidR="005B6A51" w:rsidRDefault="005B6A51">
      <w:pPr>
        <w:pStyle w:val="xmltlo"/>
        <w:pBdr>
          <w:top w:val="single" w:sz="4" w:space="1" w:color="000000"/>
          <w:bottom w:val="single" w:sz="4" w:space="1" w:color="000000"/>
        </w:pBdr>
        <w:rPr>
          <w:lang w:val="en-GB"/>
        </w:rPr>
      </w:pPr>
      <w:r>
        <w:rPr>
          <w:lang w:val="en-GB"/>
        </w:rPr>
        <w:t>Home = D:/TRS_Client/usr/Smith</w:t>
      </w:r>
    </w:p>
    <w:p w14:paraId="5622A2EA" w14:textId="77777777" w:rsidR="005B6A51" w:rsidRDefault="005B6A51">
      <w:pPr>
        <w:pStyle w:val="xmltlo"/>
        <w:pBdr>
          <w:top w:val="single" w:sz="4" w:space="1" w:color="000000"/>
          <w:bottom w:val="single" w:sz="4" w:space="1" w:color="000000"/>
        </w:pBdr>
        <w:rPr>
          <w:lang w:val="en-GB"/>
        </w:rPr>
      </w:pPr>
      <w:r>
        <w:rPr>
          <w:lang w:val="en-GB"/>
        </w:rPr>
        <w:t># authority(SECURITY | SOFTWARE | CLIENT | UNREGISTERED)</w:t>
      </w:r>
    </w:p>
    <w:p w14:paraId="09D0C36D" w14:textId="77777777" w:rsidR="005B6A51" w:rsidRDefault="005B6A51">
      <w:pPr>
        <w:pStyle w:val="xmltlo"/>
        <w:pBdr>
          <w:top w:val="single" w:sz="4" w:space="1" w:color="000000"/>
          <w:bottom w:val="single" w:sz="4" w:space="1" w:color="000000"/>
        </w:pBdr>
        <w:rPr>
          <w:lang w:val="en-GB"/>
        </w:rPr>
      </w:pPr>
      <w:r>
        <w:rPr>
          <w:lang w:val="en-GB"/>
        </w:rPr>
        <w:t>Authority=CLIENT</w:t>
      </w:r>
    </w:p>
    <w:p w14:paraId="28E5ECF6" w14:textId="77777777" w:rsidR="005B6A51" w:rsidRDefault="005B6A51">
      <w:pPr>
        <w:pStyle w:val="xmltlo"/>
        <w:pBdr>
          <w:top w:val="single" w:sz="4" w:space="1" w:color="000000"/>
          <w:bottom w:val="single" w:sz="4" w:space="1" w:color="000000"/>
        </w:pBdr>
        <w:rPr>
          <w:lang w:val="en-GB"/>
        </w:rPr>
      </w:pPr>
      <w:r>
        <w:rPr>
          <w:lang w:val="en-GB"/>
        </w:rPr>
        <w:t># Maximal item size (10000 .. 15000000)</w:t>
      </w:r>
    </w:p>
    <w:p w14:paraId="17C07455" w14:textId="77777777" w:rsidR="005B6A51" w:rsidRDefault="005B6A51">
      <w:pPr>
        <w:pStyle w:val="xmltlo"/>
        <w:pBdr>
          <w:top w:val="single" w:sz="4" w:space="1" w:color="000000"/>
          <w:bottom w:val="single" w:sz="4" w:space="1" w:color="000000"/>
        </w:pBdr>
        <w:rPr>
          <w:lang w:val="en-GB"/>
        </w:rPr>
      </w:pPr>
      <w:r>
        <w:rPr>
          <w:lang w:val="en-GB"/>
        </w:rPr>
        <w:t>ItemSize=4000000</w:t>
      </w:r>
    </w:p>
    <w:p w14:paraId="4D3BA7FC" w14:textId="77777777" w:rsidR="005B6A51" w:rsidRDefault="005B6A51">
      <w:pPr>
        <w:pStyle w:val="xmltlo"/>
        <w:pBdr>
          <w:top w:val="single" w:sz="4" w:space="1" w:color="000000"/>
          <w:bottom w:val="single" w:sz="4" w:space="1" w:color="000000"/>
        </w:pBdr>
        <w:rPr>
          <w:lang w:val="en-GB"/>
        </w:rPr>
      </w:pPr>
      <w:r>
        <w:rPr>
          <w:lang w:val="en-GB"/>
        </w:rPr>
        <w:t># Receiver sleep time in seconds (1 .. 3600).</w:t>
      </w:r>
    </w:p>
    <w:p w14:paraId="04A856DA" w14:textId="77777777" w:rsidR="005B6A51" w:rsidRDefault="005B6A51">
      <w:pPr>
        <w:pStyle w:val="xmltlo"/>
        <w:pBdr>
          <w:top w:val="single" w:sz="4" w:space="1" w:color="000000"/>
          <w:bottom w:val="single" w:sz="4" w:space="1" w:color="000000"/>
        </w:pBdr>
        <w:rPr>
          <w:lang w:val="en-GB"/>
        </w:rPr>
      </w:pPr>
      <w:r>
        <w:rPr>
          <w:lang w:val="en-GB"/>
        </w:rPr>
        <w:t>ReceiverSleep=1</w:t>
      </w:r>
    </w:p>
    <w:p w14:paraId="491896AD" w14:textId="77777777" w:rsidR="005B6A51" w:rsidRDefault="005B6A51">
      <w:pPr>
        <w:pStyle w:val="xmltlo"/>
        <w:pBdr>
          <w:top w:val="single" w:sz="4" w:space="1" w:color="000000"/>
          <w:bottom w:val="single" w:sz="4" w:space="1" w:color="000000"/>
        </w:pBdr>
        <w:rPr>
          <w:lang w:val="en-GB"/>
        </w:rPr>
      </w:pPr>
    </w:p>
    <w:p w14:paraId="4F594E80" w14:textId="77777777" w:rsidR="005B6A51" w:rsidRDefault="005B6A51">
      <w:pPr>
        <w:pStyle w:val="xmltlo"/>
        <w:pBdr>
          <w:top w:val="single" w:sz="4" w:space="1" w:color="000000"/>
          <w:bottom w:val="single" w:sz="4" w:space="1" w:color="000000"/>
        </w:pBdr>
        <w:rPr>
          <w:lang w:val="en-GB"/>
        </w:rPr>
      </w:pPr>
      <w:r>
        <w:rPr>
          <w:lang w:val="en-GB"/>
        </w:rPr>
        <w:t># Remote server</w:t>
      </w:r>
    </w:p>
    <w:p w14:paraId="302574AB" w14:textId="77777777" w:rsidR="005B6A51" w:rsidRDefault="005B6A51">
      <w:pPr>
        <w:pStyle w:val="xmltlo"/>
        <w:pBdr>
          <w:top w:val="single" w:sz="4" w:space="1" w:color="000000"/>
          <w:bottom w:val="single" w:sz="4" w:space="1" w:color="000000"/>
        </w:pBdr>
        <w:rPr>
          <w:lang w:val="en-GB"/>
        </w:rPr>
      </w:pPr>
      <w:r>
        <w:rPr>
          <w:lang w:val="en-GB"/>
        </w:rPr>
        <w:t>RemoteServerURL=http://localhost:8080/TRS/TRSServer</w:t>
      </w:r>
    </w:p>
    <w:p w14:paraId="27F99ABD" w14:textId="77777777" w:rsidR="005B6A51" w:rsidRDefault="005B6A51">
      <w:pPr>
        <w:pStyle w:val="xmltlo"/>
        <w:pBdr>
          <w:top w:val="single" w:sz="4" w:space="1" w:color="000000"/>
          <w:bottom w:val="single" w:sz="4" w:space="1" w:color="000000"/>
        </w:pBdr>
        <w:rPr>
          <w:lang w:val="en-GB"/>
        </w:rPr>
      </w:pPr>
      <w:r>
        <w:rPr>
          <w:lang w:val="en-GB"/>
        </w:rPr>
        <w:t>SeverIP = 123.45.67.8</w:t>
      </w:r>
    </w:p>
    <w:p w14:paraId="2DB21D9A" w14:textId="77777777" w:rsidR="005B6A51" w:rsidRDefault="005B6A51">
      <w:pPr>
        <w:pStyle w:val="xmltlo"/>
        <w:pBdr>
          <w:top w:val="single" w:sz="4" w:space="1" w:color="000000"/>
          <w:bottom w:val="single" w:sz="4" w:space="1" w:color="000000"/>
        </w:pBdr>
        <w:rPr>
          <w:lang w:val="en-GB"/>
        </w:rPr>
      </w:pPr>
      <w:r>
        <w:rPr>
          <w:lang w:val="en-GB"/>
        </w:rPr>
        <w:t>SendMailHost = smtp.synth.cz</w:t>
      </w:r>
    </w:p>
    <w:p w14:paraId="252667BA" w14:textId="77777777" w:rsidR="005B6A51" w:rsidRDefault="005B6A51">
      <w:pPr>
        <w:pStyle w:val="xmltlo"/>
        <w:pBdr>
          <w:top w:val="single" w:sz="4" w:space="1" w:color="000000"/>
          <w:bottom w:val="single" w:sz="4" w:space="1" w:color="000000"/>
        </w:pBdr>
        <w:rPr>
          <w:lang w:val="en-GB"/>
        </w:rPr>
      </w:pPr>
      <w:r>
        <w:rPr>
          <w:lang w:val="en-GB"/>
        </w:rPr>
        <w:t>MailAddr = jira@synth.cz</w:t>
      </w:r>
    </w:p>
    <w:p w14:paraId="4D6608AF" w14:textId="77777777" w:rsidR="005B6A51" w:rsidRDefault="005B6A51">
      <w:pPr>
        <w:pStyle w:val="xmltlo"/>
        <w:pBdr>
          <w:top w:val="single" w:sz="4" w:space="1" w:color="000000"/>
          <w:bottom w:val="single" w:sz="4" w:space="1" w:color="000000"/>
        </w:pBdr>
        <w:rPr>
          <w:lang w:val="en-GB"/>
        </w:rPr>
      </w:pPr>
      <w:r>
        <w:rPr>
          <w:lang w:val="en-GB"/>
        </w:rPr>
        <w:t>Signature = 12afe0c1d246895a990ab2dd13ce684f012b339c</w:t>
      </w:r>
    </w:p>
    <w:p w14:paraId="5E6811AA" w14:textId="77777777" w:rsidR="005B6A51" w:rsidRDefault="005B6A51">
      <w:pPr>
        <w:pStyle w:val="Odstavec"/>
        <w:spacing w:after="60"/>
        <w:rPr>
          <w:lang w:val="en-GB" w:eastAsia="en-US"/>
        </w:rPr>
      </w:pPr>
      <w:r>
        <w:rPr>
          <w:lang w:val="en-GB" w:eastAsia="en-US"/>
        </w:rPr>
        <w:t xml:space="preserve">The </w:t>
      </w:r>
      <w:r>
        <w:rPr>
          <w:lang w:val="en-GB"/>
        </w:rPr>
        <w:t>model</w:t>
      </w:r>
      <w:r>
        <w:rPr>
          <w:lang w:val="en-GB" w:eastAsia="en-US"/>
        </w:rPr>
        <w:t xml:space="preserve"> of this Properties data is written in the element xd:ini with the name "</w:t>
      </w:r>
      <w:r>
        <w:rPr>
          <w:lang w:val="en-GB"/>
        </w:rPr>
        <w:t>con</w:t>
      </w:r>
      <w:r w:rsidR="003B2568">
        <w:rPr>
          <w:lang w:val="en-GB"/>
        </w:rPr>
        <w:t>f</w:t>
      </w:r>
      <w:r>
        <w:rPr>
          <w:lang w:val="en-GB"/>
        </w:rPr>
        <w:t>ig"</w:t>
      </w:r>
      <w:r>
        <w:rPr>
          <w:lang w:val="en-GB" w:eastAsia="en-US"/>
        </w:rPr>
        <w:t xml:space="preserve">. The complete </w:t>
      </w:r>
      <w:r w:rsidR="0019342B">
        <w:rPr>
          <w:lang w:val="en-GB" w:eastAsia="en-US"/>
        </w:rPr>
        <w:t>X</w:t>
      </w:r>
      <w:r w:rsidR="002F16CC">
        <w:rPr>
          <w:lang w:val="en-GB" w:eastAsia="en-US"/>
        </w:rPr>
        <w:noBreakHyphen/>
      </w:r>
      <w:r w:rsidR="0019342B">
        <w:rPr>
          <w:lang w:val="en-GB" w:eastAsia="en-US"/>
        </w:rPr>
        <w:t>definition</w:t>
      </w:r>
      <w:r>
        <w:rPr>
          <w:lang w:val="en-GB" w:eastAsia="en-US"/>
        </w:rPr>
        <w:t xml:space="preserve"> (see </w:t>
      </w:r>
      <w:r>
        <w:rPr>
          <w:rFonts w:eastAsia="Calibri"/>
          <w:i/>
          <w:lang w:val="en-GB"/>
        </w:rPr>
        <w:t>„</w:t>
      </w:r>
      <w:r>
        <w:rPr>
          <w:i/>
          <w:lang w:val="en-GB"/>
        </w:rPr>
        <w:t>src/task5/propsExample.xdef</w:t>
      </w:r>
      <w:r>
        <w:rPr>
          <w:rFonts w:eastAsia="Calibri"/>
          <w:i/>
          <w:lang w:val="en-GB"/>
        </w:rPr>
        <w:t>“)</w:t>
      </w:r>
      <w:r>
        <w:rPr>
          <w:i/>
          <w:lang w:val="en-GB"/>
        </w:rPr>
        <w:t>:</w:t>
      </w:r>
    </w:p>
    <w:p w14:paraId="597A9CC5"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name="propsExample" root="TRSconfig"&gt;</w:t>
      </w:r>
    </w:p>
    <w:p w14:paraId="4FDD0EA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&lt;xd:ini xd:name="TRSconfig"&gt;</w:t>
      </w:r>
    </w:p>
    <w:p w14:paraId="6E8700E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TRSUser = string()</w:t>
      </w:r>
    </w:p>
    <w:p w14:paraId="4C3A12D4"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Home = file()</w:t>
      </w:r>
    </w:p>
    <w:p w14:paraId="6AF12D5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Authority = enum("SECURITY", "SOFTWARE", "CLIENT", "UNREGISTERED")</w:t>
      </w:r>
    </w:p>
    <w:p w14:paraId="4165A37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ItemSize = int(10000, 15000000)</w:t>
      </w:r>
    </w:p>
    <w:p w14:paraId="733D216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ReceiverSleep = int(1, 3600)</w:t>
      </w:r>
    </w:p>
    <w:p w14:paraId="0B37ABC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RemoteServerURL = url()</w:t>
      </w:r>
    </w:p>
    <w:p w14:paraId="71C6148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SeverIP = ipAddr()</w:t>
      </w:r>
    </w:p>
    <w:p w14:paraId="570FAA4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SendMailHost = domainAddr()</w:t>
      </w:r>
    </w:p>
    <w:p w14:paraId="0F048192"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MailAddr = emailAddr()</w:t>
      </w:r>
    </w:p>
    <w:p w14:paraId="3AEB89B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Signature = SHA1()</w:t>
      </w:r>
    </w:p>
    <w:p w14:paraId="790F1CD9"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&lt;/xd:ini&gt;</w:t>
      </w:r>
    </w:p>
    <w:p w14:paraId="53D2BC33" w14:textId="77777777" w:rsidR="005B6A51" w:rsidRDefault="005B6A51">
      <w:pPr>
        <w:pStyle w:val="xmltlo"/>
        <w:pBdr>
          <w:top w:val="single" w:sz="4" w:space="1" w:color="000000"/>
          <w:bottom w:val="single" w:sz="4" w:space="1" w:color="000000"/>
        </w:pBdr>
        <w:shd w:val="clear" w:color="auto" w:fill="FFFFF0"/>
        <w:rPr>
          <w:lang w:val="en-GB" w:eastAsia="en-US"/>
        </w:rPr>
      </w:pPr>
      <w:r>
        <w:rPr>
          <w:lang w:val="en-GB"/>
        </w:rPr>
        <w:t>&lt;/xd:def&gt;</w:t>
      </w:r>
    </w:p>
    <w:p w14:paraId="568AC4AC" w14:textId="77777777" w:rsidR="005B6A51" w:rsidRDefault="005B6A51">
      <w:pPr>
        <w:pStyle w:val="Odstavec"/>
        <w:rPr>
          <w:lang w:val="en-GB" w:eastAsia="en-US"/>
        </w:rPr>
      </w:pPr>
      <w:r>
        <w:rPr>
          <w:lang w:val="en-GB" w:eastAsia="en-US"/>
        </w:rPr>
        <w:t xml:space="preserve">Note </w:t>
      </w:r>
      <w:r>
        <w:rPr>
          <w:lang w:val="en-GB"/>
        </w:rPr>
        <w:t>that</w:t>
      </w:r>
      <w:r>
        <w:rPr>
          <w:lang w:val="en-GB" w:eastAsia="en-US"/>
        </w:rPr>
        <w:t xml:space="preserve"> the model of Properties data contains a text in the Properties format where the description of values is a string with an </w:t>
      </w:r>
      <w:r w:rsidR="0019342B">
        <w:rPr>
          <w:lang w:val="en-GB" w:eastAsia="en-US"/>
        </w:rPr>
        <w:t>X-script</w:t>
      </w:r>
      <w:r>
        <w:rPr>
          <w:lang w:val="en-GB" w:eastAsia="en-US"/>
        </w:rPr>
        <w:t xml:space="preserve"> description. If you want to add an </w:t>
      </w:r>
      <w:r w:rsidR="0019342B">
        <w:rPr>
          <w:lang w:val="en-GB" w:eastAsia="en-US"/>
        </w:rPr>
        <w:t>X-script</w:t>
      </w:r>
      <w:r>
        <w:rPr>
          <w:lang w:val="en-GB" w:eastAsia="en-US"/>
        </w:rPr>
        <w:t xml:space="preserve"> command</w:t>
      </w:r>
      <w:r w:rsidR="003B2568">
        <w:rPr>
          <w:lang w:val="en-GB" w:eastAsia="en-US"/>
        </w:rPr>
        <w:t>,</w:t>
      </w:r>
      <w:r>
        <w:rPr>
          <w:lang w:val="en-GB" w:eastAsia="en-US"/>
        </w:rPr>
        <w:t xml:space="preserve"> you write it as a directive </w:t>
      </w:r>
      <w:r w:rsidR="00E82ACB" w:rsidRPr="00FC18DE">
        <w:rPr>
          <w:lang w:val="en-GB"/>
        </w:rPr>
        <w:t>"</w:t>
      </w:r>
      <w:r>
        <w:rPr>
          <w:lang w:val="en-GB" w:eastAsia="en-US"/>
        </w:rPr>
        <w:t>%sctipt</w:t>
      </w:r>
      <w:r w:rsidR="00E82ACB" w:rsidRPr="00FC18DE">
        <w:rPr>
          <w:lang w:val="en-GB"/>
        </w:rPr>
        <w:t>"</w:t>
      </w:r>
      <w:r w:rsidR="00E82ACB">
        <w:rPr>
          <w:lang w:val="en-GB"/>
        </w:rPr>
        <w:t>:</w:t>
      </w:r>
      <w:r>
        <w:rPr>
          <w:lang w:val="en-GB" w:eastAsia="en-US"/>
        </w:rPr>
        <w:t xml:space="preserve"> "…".</w:t>
      </w:r>
    </w:p>
    <w:p w14:paraId="24A7D3A7" w14:textId="77777777" w:rsidR="005B6A51" w:rsidRDefault="005B6A51">
      <w:pPr>
        <w:pStyle w:val="Odstavec"/>
        <w:rPr>
          <w:lang w:val="en-GB" w:eastAsia="en-US"/>
        </w:rPr>
      </w:pPr>
      <w:r>
        <w:rPr>
          <w:lang w:val="en-GB" w:eastAsia="en-US"/>
        </w:rPr>
        <w:t xml:space="preserve">In the </w:t>
      </w:r>
      <w:r>
        <w:rPr>
          <w:lang w:val="en-GB"/>
        </w:rPr>
        <w:t>Java</w:t>
      </w:r>
      <w:r>
        <w:rPr>
          <w:lang w:val="en-GB" w:eastAsia="en-US"/>
        </w:rPr>
        <w:t xml:space="preserve"> program for parsing Properties data, you use the method „iparse“. The result of parsing is an object of Java.util.Map&lt;String, Object&gt;. You can print this object in Properties format using the static method “</w:t>
      </w:r>
      <w:r>
        <w:rPr>
          <w:lang w:val="en-GB"/>
        </w:rPr>
        <w:t>toIniString</w:t>
      </w:r>
      <w:r>
        <w:rPr>
          <w:lang w:val="en-GB" w:eastAsia="en-US"/>
        </w:rPr>
        <w:t xml:space="preserve">” from the class “org.xdef.xon.XonUtils”. </w:t>
      </w:r>
    </w:p>
    <w:p w14:paraId="556F66FD" w14:textId="77777777" w:rsidR="005B6A51" w:rsidRDefault="005B6A51">
      <w:pPr>
        <w:pStyle w:val="Odstavec"/>
        <w:spacing w:after="60"/>
        <w:rPr>
          <w:i/>
          <w:lang w:val="en-GB"/>
        </w:rPr>
      </w:pPr>
      <w:r>
        <w:rPr>
          <w:lang w:val="en-GB" w:eastAsia="en-US"/>
        </w:rPr>
        <w:t xml:space="preserve">The </w:t>
      </w:r>
      <w:r>
        <w:rPr>
          <w:lang w:val="en-GB"/>
        </w:rPr>
        <w:t>complete</w:t>
      </w:r>
      <w:r>
        <w:rPr>
          <w:lang w:val="en-GB" w:eastAsia="en-US"/>
        </w:rPr>
        <w:t xml:space="preserve"> Java program (see </w:t>
      </w:r>
      <w:r>
        <w:rPr>
          <w:rFonts w:eastAsia="Calibri"/>
          <w:i/>
          <w:lang w:val="en-GB"/>
        </w:rPr>
        <w:t>„</w:t>
      </w:r>
      <w:r>
        <w:rPr>
          <w:i/>
          <w:lang w:val="en-GB"/>
        </w:rPr>
        <w:t>src/task5/PropsExample.java</w:t>
      </w:r>
      <w:r>
        <w:rPr>
          <w:rFonts w:eastAsia="Calibri"/>
          <w:i/>
          <w:lang w:val="en-GB"/>
        </w:rPr>
        <w:t>“)</w:t>
      </w:r>
      <w:r>
        <w:rPr>
          <w:i/>
          <w:lang w:val="en-GB"/>
        </w:rPr>
        <w:t>:</w:t>
      </w:r>
    </w:p>
    <w:p w14:paraId="2DCED007"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task5;</w:t>
      </w:r>
    </w:p>
    <w:p w14:paraId="720F6765" w14:textId="77777777" w:rsidR="005B6A51" w:rsidRDefault="005B6A51">
      <w:pPr>
        <w:pStyle w:val="xmltlo"/>
        <w:pBdr>
          <w:top w:val="single" w:sz="4" w:space="1" w:color="000000"/>
          <w:bottom w:val="single" w:sz="4" w:space="1" w:color="000000"/>
        </w:pBdr>
        <w:shd w:val="clear" w:color="auto" w:fill="F5F5FF"/>
        <w:rPr>
          <w:lang w:val="en-GB"/>
        </w:rPr>
      </w:pPr>
    </w:p>
    <w:p w14:paraId="53FE792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w:t>
      </w:r>
    </w:p>
    <w:p w14:paraId="647A1FD6"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java.io.FileOutputStream;</w:t>
      </w:r>
    </w:p>
    <w:p w14:paraId="3C2432B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java.io.OutputStreamWriter;</w:t>
      </w:r>
    </w:p>
    <w:p w14:paraId="53B9F4B0"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1FECE0D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5D7AC7A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4A4A8EA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294EE0CD"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5212ED4A" w14:textId="77777777" w:rsidR="005B6A51" w:rsidRDefault="005B6A51">
      <w:pPr>
        <w:pStyle w:val="xmltlo"/>
        <w:pBdr>
          <w:top w:val="single" w:sz="4" w:space="1" w:color="000000"/>
          <w:bottom w:val="single" w:sz="4" w:space="1" w:color="000000"/>
        </w:pBdr>
        <w:shd w:val="clear" w:color="auto" w:fill="F5F5FF"/>
        <w:rPr>
          <w:lang w:val="en-GB"/>
        </w:rPr>
      </w:pPr>
      <w:r>
        <w:rPr>
          <w:lang w:val="en-GB"/>
        </w:rPr>
        <w:lastRenderedPageBreak/>
        <w:t>import java.io.Writer;</w:t>
      </w:r>
    </w:p>
    <w:p w14:paraId="3B262166"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java.util.Map;</w:t>
      </w:r>
    </w:p>
    <w:p w14:paraId="40DC270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java.util.Properties;</w:t>
      </w:r>
    </w:p>
    <w:p w14:paraId="58D1799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org.xdef.xon.XonUtils;</w:t>
      </w:r>
    </w:p>
    <w:p w14:paraId="7731F449" w14:textId="77777777" w:rsidR="005B6A51" w:rsidRDefault="005B6A51">
      <w:pPr>
        <w:pStyle w:val="xmltlo"/>
        <w:pBdr>
          <w:top w:val="single" w:sz="4" w:space="1" w:color="000000"/>
          <w:bottom w:val="single" w:sz="4" w:space="1" w:color="000000"/>
        </w:pBdr>
        <w:shd w:val="clear" w:color="auto" w:fill="F5F5FF"/>
        <w:rPr>
          <w:lang w:val="en-GB"/>
        </w:rPr>
      </w:pPr>
    </w:p>
    <w:p w14:paraId="52758656"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PropsExample {</w:t>
      </w:r>
    </w:p>
    <w:p w14:paraId="01AF67C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main(String... args) throws Exception {</w:t>
      </w:r>
    </w:p>
    <w:p w14:paraId="412D5BF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the XDPool object from the </w:t>
      </w:r>
      <w:r w:rsidR="0019342B">
        <w:rPr>
          <w:lang w:val="en-GB"/>
        </w:rPr>
        <w:t>X-definition</w:t>
      </w:r>
      <w:r>
        <w:rPr>
          <w:lang w:val="en-GB"/>
        </w:rPr>
        <w:t xml:space="preserve"> source</w:t>
      </w:r>
    </w:p>
    <w:p w14:paraId="042EEE2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Properties props = new Properties();</w:t>
      </w:r>
    </w:p>
    <w:p w14:paraId="1774091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XDFactory.compileXD(props,"src/task5/propsExample.xdef");</w:t>
      </w:r>
    </w:p>
    <w:p w14:paraId="598DA1E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2988FFF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xpool.createXDDocument("propsExample");</w:t>
      </w:r>
    </w:p>
    <w:p w14:paraId="07D1B4C1"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the error reporter</w:t>
      </w:r>
    </w:p>
    <w:p w14:paraId="130FFEC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67AE91C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xdoc.setProperties(props);</w:t>
      </w:r>
    </w:p>
    <w:p w14:paraId="2F1C606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Map&lt;String, Object&gt; ini =</w:t>
      </w:r>
    </w:p>
    <w:p w14:paraId="6EAC389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xdoc.iparse("task5/input/propsExample.properties", reporter);</w:t>
      </w:r>
    </w:p>
    <w:p w14:paraId="6003265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errors</w:t>
      </w:r>
    </w:p>
    <w:p w14:paraId="73E371D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7793E7F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log file with errors</w:t>
      </w:r>
    </w:p>
    <w:p w14:paraId="003740C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File("task5/errors").mkdirs();</w:t>
      </w:r>
    </w:p>
    <w:p w14:paraId="62BC0B5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w:t>
      </w:r>
    </w:p>
    <w:p w14:paraId="630C2A0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r>
      <w:r>
        <w:rPr>
          <w:lang w:val="en-GB"/>
        </w:rPr>
        <w:tab/>
        <w:t>new PrintStream("task5/errors/properties.txt");</w:t>
      </w:r>
    </w:p>
    <w:p w14:paraId="64B433F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 //print errors</w:t>
      </w:r>
    </w:p>
    <w:p w14:paraId="703A6F22"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0CC6547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System.err.println("Input data error; see task5/errors/props.txt");</w:t>
      </w:r>
    </w:p>
    <w:p w14:paraId="2FA3A02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33444EEA"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 See task5/output/result.props");</w:t>
      </w:r>
    </w:p>
    <w:p w14:paraId="5E9430D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Store the parsed result</w:t>
      </w:r>
    </w:p>
    <w:p w14:paraId="7621722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new File("task5/output").mkdirs();</w:t>
      </w:r>
    </w:p>
    <w:p w14:paraId="7C2627A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Writer out = new OutputStreamWriter(</w:t>
      </w:r>
    </w:p>
    <w:p w14:paraId="5ECBFC8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r>
      <w:r>
        <w:rPr>
          <w:lang w:val="en-GB"/>
        </w:rPr>
        <w:tab/>
        <w:t>new FileOutputStream("task5/output/result.properties"), "ASCII");</w:t>
      </w:r>
    </w:p>
    <w:p w14:paraId="52A365D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out.write(XonUtils.toIniString(ini));</w:t>
      </w:r>
    </w:p>
    <w:p w14:paraId="6186B5A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out.close();</w:t>
      </w:r>
    </w:p>
    <w:p w14:paraId="07F4C67B"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546F103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43CEA670" w14:textId="77777777" w:rsidR="005B6A51" w:rsidRDefault="005B6A51">
      <w:pPr>
        <w:pStyle w:val="xmltlo"/>
        <w:pBdr>
          <w:top w:val="single" w:sz="4" w:space="1" w:color="000000"/>
          <w:bottom w:val="single" w:sz="4" w:space="1" w:color="000000"/>
        </w:pBdr>
        <w:shd w:val="clear" w:color="auto" w:fill="F5F5FF"/>
        <w:rPr>
          <w:lang w:val="en-GB" w:eastAsia="en-US"/>
        </w:rPr>
      </w:pPr>
      <w:r>
        <w:rPr>
          <w:lang w:val="en-GB"/>
        </w:rPr>
        <w:t>}</w:t>
      </w:r>
    </w:p>
    <w:p w14:paraId="69D3EBF4" w14:textId="77777777" w:rsidR="005B6A51" w:rsidRDefault="005B6A51">
      <w:pPr>
        <w:pStyle w:val="Heading2"/>
      </w:pPr>
      <w:bookmarkStart w:id="58" w:name="_Toc211535487"/>
      <w:r>
        <w:t>Task</w:t>
      </w:r>
      <w:r w:rsidR="003B2568">
        <w:t xml:space="preserve"> </w:t>
      </w:r>
      <w:r>
        <w:t>5 (Windows INI)</w:t>
      </w:r>
      <w:bookmarkEnd w:id="58"/>
    </w:p>
    <w:p w14:paraId="020FE49C" w14:textId="77777777" w:rsidR="005B6A51" w:rsidRDefault="005B6A51">
      <w:pPr>
        <w:pStyle w:val="Odstavec"/>
        <w:spacing w:after="60"/>
        <w:rPr>
          <w:lang w:val="en-GB" w:eastAsia="en-US"/>
        </w:rPr>
      </w:pPr>
      <w:r>
        <w:rPr>
          <w:lang w:val="en-GB" w:eastAsia="en-US"/>
        </w:rPr>
        <w:t xml:space="preserve">Let’s  have the </w:t>
      </w:r>
      <w:r>
        <w:rPr>
          <w:lang w:val="en-GB"/>
        </w:rPr>
        <w:t>following</w:t>
      </w:r>
      <w:r>
        <w:rPr>
          <w:lang w:val="en-GB" w:eastAsia="en-US"/>
        </w:rPr>
        <w:t xml:space="preserve"> Windows INI data </w:t>
      </w:r>
      <w:r>
        <w:rPr>
          <w:i/>
          <w:lang w:val="en-GB"/>
        </w:rPr>
        <w:t xml:space="preserve">(see </w:t>
      </w:r>
      <w:r>
        <w:rPr>
          <w:rFonts w:eastAsia="Calibri"/>
          <w:i/>
          <w:lang w:val="en-GB"/>
        </w:rPr>
        <w:t>„</w:t>
      </w:r>
      <w:r>
        <w:rPr>
          <w:i/>
          <w:lang w:val="en-GB"/>
        </w:rPr>
        <w:t>task5/input/iniExample.ini</w:t>
      </w:r>
      <w:r>
        <w:rPr>
          <w:rFonts w:eastAsia="Calibri"/>
          <w:i/>
          <w:lang w:val="en-GB"/>
        </w:rPr>
        <w:t>“)</w:t>
      </w:r>
      <w:r>
        <w:rPr>
          <w:i/>
          <w:lang w:val="en-GB"/>
        </w:rPr>
        <w:t>:</w:t>
      </w:r>
    </w:p>
    <w:p w14:paraId="36C1D68A"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TRS configuration #############</w:t>
      </w:r>
    </w:p>
    <w:p w14:paraId="455049DF"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TRS user name</w:t>
      </w:r>
    </w:p>
    <w:p w14:paraId="342EC36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TRSUser = John Smith</w:t>
      </w:r>
    </w:p>
    <w:p w14:paraId="010B4CFE"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[User]</w:t>
      </w:r>
    </w:p>
    <w:p w14:paraId="29956871"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user directory</w:t>
      </w:r>
    </w:p>
    <w:p w14:paraId="63D48B6B"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Home = D:/TRS_Client/usr/Smith</w:t>
      </w:r>
    </w:p>
    <w:p w14:paraId="6BF58171"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authority(SECURITY | SOFTWARE | CLIENT | UNREGISTERED)</w:t>
      </w:r>
    </w:p>
    <w:p w14:paraId="4473AE0F"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Authority=CLIENT</w:t>
      </w:r>
    </w:p>
    <w:p w14:paraId="24E93F6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Maximal item size (10000 .. 15000000)</w:t>
      </w:r>
    </w:p>
    <w:p w14:paraId="233236F9"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ItemSize=4000000</w:t>
      </w:r>
    </w:p>
    <w:p w14:paraId="5873BF27"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Receiver sleep time in seconds (1 .. 3600).</w:t>
      </w:r>
    </w:p>
    <w:p w14:paraId="6B792D0F"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ReceiverSleep=1</w:t>
      </w:r>
    </w:p>
    <w:p w14:paraId="22C275E3"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[Server]</w:t>
      </w:r>
    </w:p>
    <w:p w14:paraId="19314C6D"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Remote server</w:t>
      </w:r>
    </w:p>
    <w:p w14:paraId="134DA59A"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RemoteServerURL=http://localhost:8080/TRS/TRSServer</w:t>
      </w:r>
    </w:p>
    <w:p w14:paraId="24D6BAAC"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SeverIP = 123.45.67.8</w:t>
      </w:r>
    </w:p>
    <w:p w14:paraId="5CC41506"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SendMailHost = smtp.synth.cz</w:t>
      </w:r>
    </w:p>
    <w:p w14:paraId="69677E63"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MailAddr = jira@synth.cz</w:t>
      </w:r>
    </w:p>
    <w:p w14:paraId="42689BCB"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Signature = 12afe0c1d246895a990ab2dd13ce684f012b339c</w:t>
      </w:r>
    </w:p>
    <w:p w14:paraId="422D8FF1" w14:textId="77777777" w:rsidR="005B6A51" w:rsidRDefault="005B6A51">
      <w:pPr>
        <w:pStyle w:val="Odstavec"/>
        <w:rPr>
          <w:lang w:val="en-GB" w:eastAsia="en-US"/>
        </w:rPr>
      </w:pPr>
      <w:r>
        <w:rPr>
          <w:lang w:val="en-GB" w:eastAsia="en-US"/>
        </w:rPr>
        <w:t xml:space="preserve">The </w:t>
      </w:r>
      <w:r>
        <w:rPr>
          <w:lang w:val="en-GB"/>
        </w:rPr>
        <w:t>model</w:t>
      </w:r>
      <w:r>
        <w:rPr>
          <w:lang w:val="en-GB" w:eastAsia="en-US"/>
        </w:rPr>
        <w:t xml:space="preserve"> of this INI data is written in the element xd:ini with the name "TRSc</w:t>
      </w:r>
      <w:r>
        <w:rPr>
          <w:lang w:val="en-GB"/>
        </w:rPr>
        <w:t>onfig"</w:t>
      </w:r>
      <w:r>
        <w:rPr>
          <w:lang w:val="en-GB" w:eastAsia="en-US"/>
        </w:rPr>
        <w:t xml:space="preserve">. Note that the model is written to </w:t>
      </w:r>
      <w:r w:rsidR="003B2568">
        <w:rPr>
          <w:lang w:val="en-GB" w:eastAsia="en-US"/>
        </w:rPr>
        <w:t xml:space="preserve">the </w:t>
      </w:r>
      <w:r>
        <w:rPr>
          <w:lang w:val="en-GB"/>
        </w:rPr>
        <w:t>xd:ini</w:t>
      </w:r>
      <w:r>
        <w:rPr>
          <w:lang w:val="en-GB" w:eastAsia="en-US"/>
        </w:rPr>
        <w:t xml:space="preserve"> element</w:t>
      </w:r>
      <w:r w:rsidR="00EB4BCB">
        <w:rPr>
          <w:lang w:val="en-GB" w:eastAsia="en-US"/>
        </w:rPr>
        <w:t>,</w:t>
      </w:r>
      <w:r>
        <w:rPr>
          <w:lang w:val="en-GB" w:eastAsia="en-US"/>
        </w:rPr>
        <w:t xml:space="preserve"> </w:t>
      </w:r>
      <w:r w:rsidR="00EB4BCB">
        <w:rPr>
          <w:lang w:val="en-GB" w:eastAsia="en-US"/>
        </w:rPr>
        <w:t xml:space="preserve">and </w:t>
      </w:r>
      <w:r>
        <w:rPr>
          <w:lang w:val="en-GB" w:eastAsia="en-US"/>
        </w:rPr>
        <w:t xml:space="preserve">to the description of the section “server” is added </w:t>
      </w:r>
      <w:r w:rsidR="00EB4BCB">
        <w:rPr>
          <w:lang w:val="en-GB" w:eastAsia="en-US"/>
        </w:rPr>
        <w:t xml:space="preserve">an </w:t>
      </w:r>
      <w:r w:rsidR="0019342B">
        <w:rPr>
          <w:lang w:val="en-GB" w:eastAsia="en-US"/>
        </w:rPr>
        <w:t>X-script</w:t>
      </w:r>
      <w:r>
        <w:rPr>
          <w:lang w:val="en-GB" w:eastAsia="en-US"/>
        </w:rPr>
        <w:t xml:space="preserve"> specifying that this section is optional.</w:t>
      </w:r>
    </w:p>
    <w:p w14:paraId="68F7D82E" w14:textId="77777777" w:rsidR="005B6A51" w:rsidRDefault="005B6A51">
      <w:pPr>
        <w:pStyle w:val="Odstavec"/>
        <w:spacing w:after="60"/>
        <w:rPr>
          <w:lang w:val="en-GB" w:eastAsia="en-US"/>
        </w:rPr>
      </w:pPr>
      <w:r>
        <w:rPr>
          <w:lang w:val="en-GB" w:eastAsia="en-US"/>
        </w:rPr>
        <w:t xml:space="preserve">The complete </w:t>
      </w:r>
      <w:r w:rsidR="0019342B">
        <w:rPr>
          <w:lang w:val="en-GB" w:eastAsia="en-US"/>
        </w:rPr>
        <w:t>X-definition</w:t>
      </w:r>
      <w:r>
        <w:rPr>
          <w:lang w:val="en-GB" w:eastAsia="en-US"/>
        </w:rPr>
        <w:t xml:space="preserve"> (see </w:t>
      </w:r>
      <w:r>
        <w:rPr>
          <w:rFonts w:eastAsia="Calibri"/>
          <w:i/>
          <w:lang w:val="en-GB"/>
        </w:rPr>
        <w:t>„</w:t>
      </w:r>
      <w:r>
        <w:rPr>
          <w:i/>
          <w:lang w:val="en-GB"/>
        </w:rPr>
        <w:t>src/task5/iniExample.xdef</w:t>
      </w:r>
      <w:r>
        <w:rPr>
          <w:rFonts w:eastAsia="Calibri"/>
          <w:i/>
          <w:lang w:val="en-GB"/>
        </w:rPr>
        <w:t>“)</w:t>
      </w:r>
      <w:r>
        <w:rPr>
          <w:i/>
          <w:lang w:val="en-GB"/>
        </w:rPr>
        <w:t>:</w:t>
      </w:r>
    </w:p>
    <w:p w14:paraId="072D4F6E" w14:textId="77777777" w:rsidR="005B6A51" w:rsidRDefault="005B6A51">
      <w:pPr>
        <w:pStyle w:val="xmltlo"/>
        <w:pBdr>
          <w:top w:val="single" w:sz="4" w:space="1" w:color="000000"/>
          <w:bottom w:val="single" w:sz="4" w:space="1" w:color="000000"/>
        </w:pBdr>
        <w:shd w:val="clear" w:color="auto" w:fill="FFFFF0"/>
        <w:rPr>
          <w:lang w:val="en-GB"/>
        </w:rPr>
      </w:pPr>
      <w:r>
        <w:rPr>
          <w:lang w:val="en-GB"/>
        </w:rPr>
        <w:t>&lt;xd:def xmlns:xd="http://www.xdef.org/xdef/4.2" name="iniExample" root="TRSconfig"&gt;</w:t>
      </w:r>
    </w:p>
    <w:p w14:paraId="704CE5F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&lt;xd:ini xd:name="TRSconfig"&gt;</w:t>
      </w:r>
    </w:p>
    <w:p w14:paraId="511ECE48"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TRSUser = string()</w:t>
      </w:r>
    </w:p>
    <w:p w14:paraId="25DC77C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[User]</w:t>
      </w:r>
    </w:p>
    <w:p w14:paraId="15EAC13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Home = file()</w:t>
      </w:r>
    </w:p>
    <w:p w14:paraId="6A02305E"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Authority = enum("SECURITY", "SOFTWARE", "CLIENT", "UNREGISTERED")</w:t>
      </w:r>
    </w:p>
    <w:p w14:paraId="71066F7F"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ItemSize = int(10000, 15000000)</w:t>
      </w:r>
    </w:p>
    <w:p w14:paraId="1EF043D0"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ReceiverSleep = int(1, 3600)</w:t>
      </w:r>
    </w:p>
    <w:p w14:paraId="026652F7"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[Server] %script = optional</w:t>
      </w:r>
    </w:p>
    <w:p w14:paraId="2A897D63"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RemoteServerURL = url()</w:t>
      </w:r>
    </w:p>
    <w:p w14:paraId="779C0685"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SeverIP = ipAddr()</w:t>
      </w:r>
    </w:p>
    <w:p w14:paraId="37B31F11"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SendMailHost = domainAddr()</w:t>
      </w:r>
    </w:p>
    <w:p w14:paraId="6DBBA7AA"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MailAddr = emailAddr()</w:t>
      </w:r>
    </w:p>
    <w:p w14:paraId="531C1274" w14:textId="77777777" w:rsidR="005B6A51" w:rsidRDefault="005B6A51">
      <w:pPr>
        <w:pStyle w:val="xmltlo"/>
        <w:pBdr>
          <w:top w:val="single" w:sz="4" w:space="1" w:color="000000"/>
          <w:bottom w:val="single" w:sz="4" w:space="1" w:color="000000"/>
        </w:pBdr>
        <w:shd w:val="clear" w:color="auto" w:fill="FFFFF0"/>
        <w:rPr>
          <w:lang w:val="en-GB"/>
        </w:rPr>
      </w:pPr>
      <w:r>
        <w:rPr>
          <w:lang w:val="en-GB"/>
        </w:rPr>
        <w:lastRenderedPageBreak/>
        <w:t xml:space="preserve">      Signature = SHA1()</w:t>
      </w:r>
    </w:p>
    <w:p w14:paraId="76FCC2FB" w14:textId="77777777" w:rsidR="005B6A51" w:rsidRDefault="005B6A51">
      <w:pPr>
        <w:pStyle w:val="xmltlo"/>
        <w:pBdr>
          <w:top w:val="single" w:sz="4" w:space="1" w:color="000000"/>
          <w:bottom w:val="single" w:sz="4" w:space="1" w:color="000000"/>
        </w:pBdr>
        <w:shd w:val="clear" w:color="auto" w:fill="FFFFF0"/>
        <w:rPr>
          <w:lang w:val="en-GB"/>
        </w:rPr>
      </w:pPr>
      <w:r>
        <w:rPr>
          <w:lang w:val="en-GB"/>
        </w:rPr>
        <w:t xml:space="preserve">  &lt;/xd:ini&gt;</w:t>
      </w:r>
    </w:p>
    <w:p w14:paraId="59D10507" w14:textId="77777777" w:rsidR="005B6A51" w:rsidRDefault="005B6A51">
      <w:pPr>
        <w:pStyle w:val="xmltlo"/>
        <w:pBdr>
          <w:top w:val="single" w:sz="4" w:space="1" w:color="000000"/>
          <w:bottom w:val="single" w:sz="4" w:space="1" w:color="000000"/>
        </w:pBdr>
        <w:shd w:val="clear" w:color="auto" w:fill="FFFFF0"/>
        <w:rPr>
          <w:lang w:val="en-GB" w:eastAsia="en-US"/>
        </w:rPr>
      </w:pPr>
      <w:r>
        <w:rPr>
          <w:lang w:val="en-GB"/>
        </w:rPr>
        <w:t>&lt;/xd:def&gt;</w:t>
      </w:r>
    </w:p>
    <w:p w14:paraId="42BAC279" w14:textId="77777777" w:rsidR="005B6A51" w:rsidRDefault="005B6A51">
      <w:pPr>
        <w:pStyle w:val="Odstavec"/>
        <w:rPr>
          <w:lang w:val="en-GB" w:eastAsia="en-US"/>
        </w:rPr>
      </w:pPr>
      <w:r>
        <w:rPr>
          <w:lang w:val="en-GB" w:eastAsia="en-US"/>
        </w:rPr>
        <w:t>Note that the model of INI data contains the text in the INI format</w:t>
      </w:r>
      <w:r w:rsidR="003B2568">
        <w:rPr>
          <w:lang w:val="en-GB" w:eastAsia="en-US"/>
        </w:rPr>
        <w:t>,</w:t>
      </w:r>
      <w:r>
        <w:rPr>
          <w:lang w:val="en-GB" w:eastAsia="en-US"/>
        </w:rPr>
        <w:t xml:space="preserve"> where the description of values is a string with an </w:t>
      </w:r>
      <w:r w:rsidR="0019342B">
        <w:rPr>
          <w:lang w:val="en-GB" w:eastAsia="en-US"/>
        </w:rPr>
        <w:t>X-script</w:t>
      </w:r>
      <w:r>
        <w:rPr>
          <w:lang w:val="en-GB" w:eastAsia="en-US"/>
        </w:rPr>
        <w:t xml:space="preserve"> description. If you want to add an </w:t>
      </w:r>
      <w:r w:rsidR="0019342B">
        <w:rPr>
          <w:lang w:val="en-GB" w:eastAsia="en-US"/>
        </w:rPr>
        <w:t>X-script</w:t>
      </w:r>
      <w:r>
        <w:rPr>
          <w:lang w:val="en-GB" w:eastAsia="en-US"/>
        </w:rPr>
        <w:t xml:space="preserve"> command</w:t>
      </w:r>
      <w:r w:rsidR="003B2568">
        <w:rPr>
          <w:lang w:val="en-GB" w:eastAsia="en-US"/>
        </w:rPr>
        <w:t>,</w:t>
      </w:r>
      <w:r>
        <w:rPr>
          <w:lang w:val="en-GB" w:eastAsia="en-US"/>
        </w:rPr>
        <w:t xml:space="preserve"> you write it as a directive </w:t>
      </w:r>
      <w:r w:rsidR="00E82ACB" w:rsidRPr="00FC18DE">
        <w:rPr>
          <w:lang w:val="en-GB"/>
        </w:rPr>
        <w:t>"</w:t>
      </w:r>
      <w:r>
        <w:rPr>
          <w:lang w:val="en-GB" w:eastAsia="en-US"/>
        </w:rPr>
        <w:t>%sctipt</w:t>
      </w:r>
      <w:r w:rsidR="00E82ACB" w:rsidRPr="00FC18DE">
        <w:rPr>
          <w:lang w:val="en-GB"/>
        </w:rPr>
        <w:t>"</w:t>
      </w:r>
      <w:r w:rsidR="00E82ACB">
        <w:rPr>
          <w:lang w:val="en-GB"/>
        </w:rPr>
        <w:t>:</w:t>
      </w:r>
      <w:r>
        <w:rPr>
          <w:lang w:val="en-GB" w:eastAsia="en-US"/>
        </w:rPr>
        <w:t xml:space="preserve"> "…".</w:t>
      </w:r>
    </w:p>
    <w:p w14:paraId="11C36923" w14:textId="77777777" w:rsidR="005B6A51" w:rsidRDefault="005B6A51">
      <w:pPr>
        <w:pStyle w:val="Odstavec"/>
        <w:spacing w:after="60"/>
        <w:rPr>
          <w:i/>
          <w:lang w:val="en-GB"/>
        </w:rPr>
      </w:pPr>
      <w:r>
        <w:rPr>
          <w:lang w:val="en-GB" w:eastAsia="en-US"/>
        </w:rPr>
        <w:t xml:space="preserve">In the </w:t>
      </w:r>
      <w:r>
        <w:rPr>
          <w:lang w:val="en-GB"/>
        </w:rPr>
        <w:t>Java</w:t>
      </w:r>
      <w:r>
        <w:rPr>
          <w:lang w:val="en-GB" w:eastAsia="en-US"/>
        </w:rPr>
        <w:t xml:space="preserve"> program for parsing Properties data</w:t>
      </w:r>
      <w:r w:rsidR="003B2568">
        <w:rPr>
          <w:lang w:val="en-GB" w:eastAsia="en-US"/>
        </w:rPr>
        <w:t>,</w:t>
      </w:r>
      <w:r>
        <w:rPr>
          <w:lang w:val="en-GB" w:eastAsia="en-US"/>
        </w:rPr>
        <w:t xml:space="preserve"> use the method „iparse“. The result of parsing is an object of Java.util.Map&lt;String, Object&gt;. You can print this object in INI format using the static method “</w:t>
      </w:r>
      <w:r>
        <w:rPr>
          <w:lang w:val="en-GB"/>
        </w:rPr>
        <w:t>toIniString</w:t>
      </w:r>
      <w:r>
        <w:rPr>
          <w:lang w:val="en-GB" w:eastAsia="en-US"/>
        </w:rPr>
        <w:t xml:space="preserve">” from the class “org.xdef.xon.XonUtils”. The complete Java program (see </w:t>
      </w:r>
      <w:r>
        <w:rPr>
          <w:rFonts w:eastAsia="Calibri"/>
          <w:i/>
          <w:lang w:val="en-GB"/>
        </w:rPr>
        <w:t>„</w:t>
      </w:r>
      <w:r>
        <w:rPr>
          <w:i/>
          <w:lang w:val="en-GB"/>
        </w:rPr>
        <w:t>src/task5/IniExample.java</w:t>
      </w:r>
      <w:r>
        <w:rPr>
          <w:rFonts w:eastAsia="Calibri"/>
          <w:i/>
          <w:lang w:val="en-GB"/>
        </w:rPr>
        <w:t>“)</w:t>
      </w:r>
      <w:r>
        <w:rPr>
          <w:i/>
          <w:lang w:val="en-GB"/>
        </w:rPr>
        <w:t>:</w:t>
      </w:r>
    </w:p>
    <w:p w14:paraId="10A51AA4" w14:textId="77777777" w:rsidR="005B6A51" w:rsidRDefault="005B6A51">
      <w:pPr>
        <w:pStyle w:val="xmltlo"/>
        <w:pBdr>
          <w:top w:val="single" w:sz="4" w:space="1" w:color="000000"/>
          <w:bottom w:val="single" w:sz="4" w:space="1" w:color="000000"/>
        </w:pBdr>
        <w:shd w:val="clear" w:color="auto" w:fill="F5F5FF"/>
        <w:rPr>
          <w:lang w:val="en-GB"/>
        </w:rPr>
      </w:pPr>
      <w:r>
        <w:rPr>
          <w:lang w:val="en-GB"/>
        </w:rPr>
        <w:t>package task5;</w:t>
      </w:r>
    </w:p>
    <w:p w14:paraId="28FBBE86" w14:textId="77777777" w:rsidR="005B6A51" w:rsidRDefault="005B6A51">
      <w:pPr>
        <w:pStyle w:val="xmltlo"/>
        <w:pBdr>
          <w:top w:val="single" w:sz="4" w:space="1" w:color="000000"/>
          <w:bottom w:val="single" w:sz="4" w:space="1" w:color="000000"/>
        </w:pBdr>
        <w:shd w:val="clear" w:color="auto" w:fill="F5F5FF"/>
        <w:rPr>
          <w:lang w:val="en-GB"/>
        </w:rPr>
      </w:pPr>
    </w:p>
    <w:p w14:paraId="5CC8F651"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java.io.FileOutputStream;</w:t>
      </w:r>
    </w:p>
    <w:p w14:paraId="249E60E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java.io.OutputStreamWriter;</w:t>
      </w:r>
    </w:p>
    <w:p w14:paraId="6AF7A7AC"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org.xdef.sys.ArrayReporter;</w:t>
      </w:r>
    </w:p>
    <w:p w14:paraId="39E86F11"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org.xdef.XDDocument;</w:t>
      </w:r>
    </w:p>
    <w:p w14:paraId="24F9A323"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org.xdef.XDFactory;</w:t>
      </w:r>
    </w:p>
    <w:p w14:paraId="17F445E4"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org.xdef.XDPool;</w:t>
      </w:r>
    </w:p>
    <w:p w14:paraId="1129FCF2"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java.io.PrintStream;</w:t>
      </w:r>
    </w:p>
    <w:p w14:paraId="12D97D79"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java.io.Writer;</w:t>
      </w:r>
    </w:p>
    <w:p w14:paraId="3CAF4F38"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java.util.Map;</w:t>
      </w:r>
    </w:p>
    <w:p w14:paraId="2C7EDD07"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java.util.Properties;</w:t>
      </w:r>
    </w:p>
    <w:p w14:paraId="19F22C8A" w14:textId="77777777" w:rsidR="005B6A51" w:rsidRDefault="005B6A51">
      <w:pPr>
        <w:pStyle w:val="xmltlo"/>
        <w:pBdr>
          <w:top w:val="single" w:sz="4" w:space="1" w:color="000000"/>
          <w:bottom w:val="single" w:sz="4" w:space="1" w:color="000000"/>
        </w:pBdr>
        <w:shd w:val="clear" w:color="auto" w:fill="F5F5FF"/>
        <w:rPr>
          <w:lang w:val="en-GB"/>
        </w:rPr>
      </w:pPr>
      <w:r>
        <w:rPr>
          <w:lang w:val="en-GB"/>
        </w:rPr>
        <w:t>import org.xdef.xon.XonUtils;</w:t>
      </w:r>
    </w:p>
    <w:p w14:paraId="7AA3592F" w14:textId="77777777" w:rsidR="005B6A51" w:rsidRDefault="005B6A51">
      <w:pPr>
        <w:pStyle w:val="xmltlo"/>
        <w:pBdr>
          <w:top w:val="single" w:sz="4" w:space="1" w:color="000000"/>
          <w:bottom w:val="single" w:sz="4" w:space="1" w:color="000000"/>
        </w:pBdr>
        <w:shd w:val="clear" w:color="auto" w:fill="F5F5FF"/>
        <w:rPr>
          <w:lang w:val="en-GB"/>
        </w:rPr>
      </w:pPr>
    </w:p>
    <w:p w14:paraId="67A162F9" w14:textId="77777777" w:rsidR="005B6A51" w:rsidRDefault="005B6A51">
      <w:pPr>
        <w:pStyle w:val="xmltlo"/>
        <w:pBdr>
          <w:top w:val="single" w:sz="4" w:space="1" w:color="000000"/>
          <w:bottom w:val="single" w:sz="4" w:space="1" w:color="000000"/>
        </w:pBdr>
        <w:shd w:val="clear" w:color="auto" w:fill="F5F5FF"/>
        <w:rPr>
          <w:lang w:val="en-GB"/>
        </w:rPr>
      </w:pPr>
      <w:r>
        <w:rPr>
          <w:lang w:val="en-GB"/>
        </w:rPr>
        <w:t>public class IniExample {</w:t>
      </w:r>
    </w:p>
    <w:p w14:paraId="355ED0E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public static void  args) throws Exception {</w:t>
      </w:r>
    </w:p>
    <w:p w14:paraId="1180538F"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xml:space="preserve">// compile XDPool from the </w:t>
      </w:r>
      <w:r w:rsidR="0019342B">
        <w:rPr>
          <w:lang w:val="en-GB"/>
        </w:rPr>
        <w:t>X-definition</w:t>
      </w:r>
    </w:p>
    <w:p w14:paraId="0312462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Properties props = new Properties();</w:t>
      </w:r>
    </w:p>
    <w:p w14:paraId="6F1B132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XDPool xpool = XDFactory.compileXD(props, "src/task5/iniExample.xdef");</w:t>
      </w:r>
    </w:p>
    <w:p w14:paraId="7CBA7AB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Create an instance of the XDDocument object (from XDPool)</w:t>
      </w:r>
    </w:p>
    <w:p w14:paraId="19037EA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XDDocument xdoc = xpool.createXDDocument("iniExample");</w:t>
      </w:r>
    </w:p>
    <w:p w14:paraId="361E85FD"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prepare error reporter</w:t>
      </w:r>
    </w:p>
    <w:p w14:paraId="4C071307"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ArrayReporter reporter = new ArrayReporter();</w:t>
      </w:r>
    </w:p>
    <w:p w14:paraId="4671BE6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xdoc.setProperties(props);</w:t>
      </w:r>
    </w:p>
    <w:p w14:paraId="14A2142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Map&lt;String, Object&gt; ini =</w:t>
      </w:r>
    </w:p>
    <w:p w14:paraId="28EB6EB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xdoc.iparse("task5/input/iniExample.ini", reporter);</w:t>
      </w:r>
    </w:p>
    <w:p w14:paraId="6B0225F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check errors</w:t>
      </w:r>
    </w:p>
    <w:p w14:paraId="4C7727E8"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if (reporter.errorWarnings()) {</w:t>
      </w:r>
    </w:p>
    <w:p w14:paraId="1242CB8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write log file with errors</w:t>
      </w:r>
    </w:p>
    <w:p w14:paraId="278677C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PrintStream ps = new PrintStream("task5/errors/ini_err.txt");</w:t>
      </w:r>
    </w:p>
    <w:p w14:paraId="6CAE95B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reporter.printReports(ps); //print errors</w:t>
      </w:r>
    </w:p>
    <w:p w14:paraId="00B267B3"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xml:space="preserve">ps.close(); </w:t>
      </w:r>
    </w:p>
    <w:p w14:paraId="5740E5D0"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System.err.println("Incorrect input data");</w:t>
      </w:r>
    </w:p>
    <w:p w14:paraId="6FBD47B5"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 else {</w:t>
      </w:r>
    </w:p>
    <w:p w14:paraId="4B74ECAE"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System.out.println("OK. See task5/output/result.ini");</w:t>
      </w:r>
    </w:p>
    <w:p w14:paraId="5FA8A7D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 Store the parsed result</w:t>
      </w:r>
    </w:p>
    <w:p w14:paraId="643C2B76"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Writer out = new OutputStreamWriter(</w:t>
      </w:r>
    </w:p>
    <w:p w14:paraId="735C42D4"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r>
      <w:r>
        <w:rPr>
          <w:lang w:val="en-GB"/>
        </w:rPr>
        <w:tab/>
        <w:t>new FileOutputStream("task5/output/result.ini"), "ISO8859-2");</w:t>
      </w:r>
    </w:p>
    <w:p w14:paraId="357CAD9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out.write(XonUtils.toIniString(ini));</w:t>
      </w:r>
    </w:p>
    <w:p w14:paraId="0B1D176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r>
      <w:r>
        <w:rPr>
          <w:lang w:val="en-GB"/>
        </w:rPr>
        <w:tab/>
        <w:t>out.close();</w:t>
      </w:r>
    </w:p>
    <w:p w14:paraId="7617D389"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r>
      <w:r>
        <w:rPr>
          <w:lang w:val="en-GB"/>
        </w:rPr>
        <w:tab/>
        <w:t>}</w:t>
      </w:r>
    </w:p>
    <w:p w14:paraId="0B1B180C" w14:textId="77777777" w:rsidR="005B6A51" w:rsidRDefault="005B6A51">
      <w:pPr>
        <w:pStyle w:val="xmltlo"/>
        <w:pBdr>
          <w:top w:val="single" w:sz="4" w:space="1" w:color="000000"/>
          <w:bottom w:val="single" w:sz="4" w:space="1" w:color="000000"/>
        </w:pBdr>
        <w:shd w:val="clear" w:color="auto" w:fill="F5F5FF"/>
        <w:rPr>
          <w:lang w:val="en-GB"/>
        </w:rPr>
      </w:pPr>
      <w:r>
        <w:rPr>
          <w:lang w:val="en-GB"/>
        </w:rPr>
        <w:tab/>
        <w:t>}</w:t>
      </w:r>
    </w:p>
    <w:p w14:paraId="29763FC7" w14:textId="77777777" w:rsidR="00D93696" w:rsidRDefault="00D93696" w:rsidP="00D93696">
      <w:pPr>
        <w:pStyle w:val="Heading1"/>
        <w:pageBreakBefore/>
        <w:rPr>
          <w:lang w:val="en-GB"/>
        </w:rPr>
      </w:pPr>
      <w:bookmarkStart w:id="59" w:name="_Toc211535488"/>
      <w:r>
        <w:rPr>
          <w:lang w:val="en-GB"/>
        </w:rPr>
        <w:lastRenderedPageBreak/>
        <w:t>CSV data (Comma Separated Values)</w:t>
      </w:r>
      <w:bookmarkEnd w:id="59"/>
    </w:p>
    <w:p w14:paraId="387990B5" w14:textId="77777777" w:rsidR="00D93696" w:rsidRDefault="00D93696" w:rsidP="00D93696">
      <w:pPr>
        <w:pStyle w:val="Odstavec"/>
        <w:rPr>
          <w:rFonts w:cs="Calibri"/>
          <w:lang w:val="en-GB"/>
        </w:rPr>
      </w:pPr>
      <w:r>
        <w:rPr>
          <w:rFonts w:cs="Calibri"/>
          <w:lang w:val="en-GB"/>
        </w:rPr>
        <w:t xml:space="preserve">In this </w:t>
      </w:r>
      <w:r>
        <w:rPr>
          <w:lang w:val="en-GB"/>
        </w:rPr>
        <w:t>chapter</w:t>
      </w:r>
      <w:r>
        <w:rPr>
          <w:rFonts w:cs="Calibri"/>
          <w:lang w:val="en-GB"/>
        </w:rPr>
        <w:t xml:space="preserve">, we discuss some examples with data in CSV format (Comma Separated Values). </w:t>
      </w:r>
    </w:p>
    <w:p w14:paraId="2AB13A4F" w14:textId="77777777" w:rsidR="00D93696" w:rsidRPr="00D93696" w:rsidRDefault="00D93696" w:rsidP="00D93696">
      <w:pPr>
        <w:pStyle w:val="Odstavec"/>
        <w:rPr>
          <w:rFonts w:cs="Calibri"/>
          <w:lang w:val="en-GB"/>
        </w:rPr>
      </w:pPr>
      <w:r w:rsidRPr="00D93696">
        <w:rPr>
          <w:rFonts w:cs="Calibri"/>
          <w:lang w:val="en-GB"/>
        </w:rPr>
        <w:t>The CSV format is an array of rows, where each row represents a list of specific values. Individual values are separated by commas (note that other characters can be used instead of commas). Any value in a row can be missing (can be null).</w:t>
      </w:r>
      <w:r>
        <w:rPr>
          <w:rFonts w:cs="Calibri"/>
          <w:lang w:val="en-GB"/>
        </w:rPr>
        <w:t xml:space="preserve"> </w:t>
      </w:r>
      <w:r w:rsidRPr="00D93696">
        <w:rPr>
          <w:rFonts w:cs="Calibri"/>
          <w:lang w:val="en-GB"/>
        </w:rPr>
        <w:t xml:space="preserve">Since a CSV object is a two-dimensional matrix, we can easily use </w:t>
      </w:r>
      <w:r>
        <w:rPr>
          <w:rFonts w:cs="Calibri"/>
          <w:lang w:val="en-GB"/>
        </w:rPr>
        <w:t>JS</w:t>
      </w:r>
      <w:r w:rsidRPr="00D93696">
        <w:rPr>
          <w:rFonts w:cs="Calibri"/>
          <w:lang w:val="en-GB"/>
        </w:rPr>
        <w:t>ON form</w:t>
      </w:r>
      <w:r w:rsidR="003B2568">
        <w:rPr>
          <w:rFonts w:cs="Calibri"/>
          <w:lang w:val="en-GB"/>
        </w:rPr>
        <w:t>at</w:t>
      </w:r>
      <w:r w:rsidRPr="00D93696">
        <w:rPr>
          <w:rFonts w:cs="Calibri"/>
          <w:lang w:val="en-GB"/>
        </w:rPr>
        <w:t xml:space="preserve"> to describe the data in the X definition. </w:t>
      </w:r>
    </w:p>
    <w:p w14:paraId="6C16B845" w14:textId="77777777" w:rsidR="00D93696" w:rsidRDefault="00D93696" w:rsidP="00D93696">
      <w:pPr>
        <w:pStyle w:val="Odstavec"/>
        <w:rPr>
          <w:rFonts w:cs="Calibri"/>
          <w:lang w:val="en-GB"/>
        </w:rPr>
      </w:pPr>
      <w:r w:rsidRPr="00D93696">
        <w:rPr>
          <w:rFonts w:cs="Calibri"/>
          <w:lang w:val="en-GB"/>
        </w:rPr>
        <w:t>Consider the following CSV data:</w:t>
      </w:r>
    </w:p>
    <w:p w14:paraId="3EA82B86" w14:textId="77777777" w:rsidR="00D93696" w:rsidRDefault="00D93696" w:rsidP="00D93696">
      <w:pPr>
        <w:pStyle w:val="Odstavec"/>
        <w:spacing w:after="60"/>
        <w:rPr>
          <w:lang w:val="en-GB" w:eastAsia="en-US"/>
        </w:rPr>
      </w:pPr>
      <w:r>
        <w:rPr>
          <w:lang w:val="en-GB" w:eastAsia="en-US"/>
        </w:rPr>
        <w:t xml:space="preserve">Let’s  </w:t>
      </w:r>
      <w:r>
        <w:rPr>
          <w:lang w:val="en-GB"/>
        </w:rPr>
        <w:t>have</w:t>
      </w:r>
      <w:r>
        <w:rPr>
          <w:lang w:val="en-GB" w:eastAsia="en-US"/>
        </w:rPr>
        <w:t xml:space="preserve"> the </w:t>
      </w:r>
      <w:r>
        <w:rPr>
          <w:lang w:val="en-GB"/>
        </w:rPr>
        <w:t>following</w:t>
      </w:r>
      <w:r>
        <w:rPr>
          <w:lang w:val="en-GB" w:eastAsia="en-US"/>
        </w:rPr>
        <w:t xml:space="preserve"> Properties data </w:t>
      </w:r>
      <w:r>
        <w:rPr>
          <w:i/>
          <w:lang w:val="en-GB"/>
        </w:rPr>
        <w:t xml:space="preserve">(see </w:t>
      </w:r>
      <w:r>
        <w:rPr>
          <w:rFonts w:eastAsia="Calibri"/>
          <w:i/>
          <w:lang w:val="en-GB"/>
        </w:rPr>
        <w:t>„</w:t>
      </w:r>
      <w:r>
        <w:rPr>
          <w:i/>
          <w:lang w:val="en-GB"/>
        </w:rPr>
        <w:t>task5/input/csvExample.csv</w:t>
      </w:r>
      <w:r>
        <w:rPr>
          <w:rFonts w:eastAsia="Calibri"/>
          <w:i/>
          <w:lang w:val="en-GB"/>
        </w:rPr>
        <w:t xml:space="preserve"> “)</w:t>
      </w:r>
      <w:r>
        <w:rPr>
          <w:i/>
          <w:lang w:val="en-GB"/>
        </w:rPr>
        <w:t>:</w:t>
      </w:r>
    </w:p>
    <w:p w14:paraId="549A8247" w14:textId="77777777" w:rsidR="00D93696" w:rsidRDefault="00D93696" w:rsidP="00D93696">
      <w:pPr>
        <w:pStyle w:val="xmltlo"/>
        <w:pBdr>
          <w:top w:val="single" w:sz="4" w:space="1" w:color="000000"/>
          <w:bottom w:val="single" w:sz="4" w:space="1" w:color="000000"/>
        </w:pBdr>
        <w:rPr>
          <w:lang w:val="en-GB"/>
        </w:rPr>
      </w:pPr>
      <w:r w:rsidRPr="00D93696">
        <w:rPr>
          <w:lang w:val="en-GB"/>
        </w:rPr>
        <w:t>John Smith, john.smith@smith.com, +1 2345 67 89 01</w:t>
      </w:r>
    </w:p>
    <w:p w14:paraId="4684CC63" w14:textId="77777777" w:rsidR="00D93696" w:rsidRPr="00D93696" w:rsidRDefault="00D93696" w:rsidP="00D93696">
      <w:pPr>
        <w:pStyle w:val="xmltlo"/>
        <w:pBdr>
          <w:top w:val="single" w:sz="4" w:space="1" w:color="000000"/>
          <w:bottom w:val="single" w:sz="4" w:space="1" w:color="000000"/>
        </w:pBdr>
      </w:pPr>
      <w:r>
        <w:rPr>
          <w:lang w:val="en-GB"/>
        </w:rPr>
        <w:t xml:space="preserve">Franz Klein, </w:t>
      </w:r>
      <w:hyperlink r:id="rId34" w:history="1">
        <w:r w:rsidRPr="008E1CDE">
          <w:rPr>
            <w:rStyle w:val="Hyperlink"/>
            <w:lang w:val="en-GB" w:bidi="ar-SA"/>
          </w:rPr>
          <w:t>franz</w:t>
        </w:r>
        <w:r w:rsidRPr="008E1CDE">
          <w:rPr>
            <w:rStyle w:val="Hyperlink"/>
            <w:lang w:bidi="ar-SA"/>
          </w:rPr>
          <w:t>@klein07.de</w:t>
        </w:r>
      </w:hyperlink>
      <w:r>
        <w:t>, +49 8</w:t>
      </w:r>
      <w:r w:rsidRPr="00D93696">
        <w:t>7</w:t>
      </w:r>
      <w:r>
        <w:t>65 4</w:t>
      </w:r>
      <w:r w:rsidRPr="00D93696">
        <w:t>3</w:t>
      </w:r>
      <w:r>
        <w:t>2 101</w:t>
      </w:r>
    </w:p>
    <w:p w14:paraId="6FA1CFB3" w14:textId="77777777" w:rsidR="00D93696" w:rsidRDefault="00D93696" w:rsidP="00D93696">
      <w:pPr>
        <w:pStyle w:val="xmltlo"/>
        <w:pBdr>
          <w:top w:val="single" w:sz="4" w:space="1" w:color="000000"/>
          <w:bottom w:val="single" w:sz="4" w:space="1" w:color="000000"/>
        </w:pBdr>
        <w:rPr>
          <w:lang w:val="en-GB"/>
        </w:rPr>
      </w:pPr>
      <w:r>
        <w:rPr>
          <w:lang w:val="en-GB"/>
        </w:rPr>
        <w:t xml:space="preserve">Jantos Hung, </w:t>
      </w:r>
      <w:hyperlink r:id="rId35" w:history="1">
        <w:r w:rsidRPr="008E1CDE">
          <w:rPr>
            <w:rStyle w:val="Hyperlink"/>
            <w:lang w:val="en-GB" w:bidi="ar-SA"/>
          </w:rPr>
          <w:t>j123@mail.ch</w:t>
        </w:r>
      </w:hyperlink>
      <w:r>
        <w:rPr>
          <w:lang w:val="en-GB"/>
        </w:rPr>
        <w:t xml:space="preserve">, 0041 </w:t>
      </w:r>
      <w:r w:rsidRPr="00D93696">
        <w:rPr>
          <w:lang w:val="en-GB"/>
        </w:rPr>
        <w:t>99</w:t>
      </w:r>
      <w:r>
        <w:rPr>
          <w:lang w:val="en-GB"/>
        </w:rPr>
        <w:t>8765432</w:t>
      </w:r>
    </w:p>
    <w:p w14:paraId="2DA9E8C9" w14:textId="77777777" w:rsidR="00D93696" w:rsidRDefault="00D93696" w:rsidP="00D93696">
      <w:pPr>
        <w:pStyle w:val="xmltlo"/>
        <w:pBdr>
          <w:top w:val="single" w:sz="4" w:space="1" w:color="000000"/>
          <w:bottom w:val="single" w:sz="4" w:space="1" w:color="000000"/>
        </w:pBdr>
        <w:rPr>
          <w:lang w:val="en-GB"/>
        </w:rPr>
      </w:pPr>
      <w:r>
        <w:rPr>
          <w:lang w:val="en-GB"/>
        </w:rPr>
        <w:t xml:space="preserve">Alon Belicky, </w:t>
      </w:r>
      <w:hyperlink r:id="rId36" w:history="1">
        <w:r w:rsidRPr="008E1CDE">
          <w:rPr>
            <w:rStyle w:val="Hyperlink"/>
            <w:lang w:val="en-GB" w:bidi="ar-SA"/>
          </w:rPr>
          <w:t>able@ani.net.il</w:t>
        </w:r>
      </w:hyperlink>
      <w:r>
        <w:rPr>
          <w:lang w:val="en-GB"/>
        </w:rPr>
        <w:t>, +972 123 456 789</w:t>
      </w:r>
    </w:p>
    <w:p w14:paraId="6A542A14" w14:textId="77777777" w:rsidR="00D93696" w:rsidRPr="00D93696" w:rsidRDefault="00D93696" w:rsidP="00D93696">
      <w:pPr>
        <w:pStyle w:val="xmltlo"/>
        <w:pBdr>
          <w:top w:val="single" w:sz="4" w:space="1" w:color="000000"/>
          <w:bottom w:val="single" w:sz="4" w:space="1" w:color="000000"/>
        </w:pBdr>
        <w:rPr>
          <w:lang w:val="en-US"/>
        </w:rPr>
      </w:pPr>
      <w:r>
        <w:rPr>
          <w:lang w:val="en-GB"/>
        </w:rPr>
        <w:t xml:space="preserve">Marie Klimtova, </w:t>
      </w:r>
      <w:r>
        <w:rPr>
          <w:lang w:val="en-US"/>
        </w:rPr>
        <w:t>, +420 1234 56789</w:t>
      </w:r>
    </w:p>
    <w:p w14:paraId="39DF30E9" w14:textId="77777777" w:rsidR="00D93696" w:rsidRDefault="00D93696" w:rsidP="00D93696">
      <w:pPr>
        <w:pStyle w:val="xmltlo"/>
        <w:pBdr>
          <w:top w:val="single" w:sz="4" w:space="1" w:color="000000"/>
          <w:bottom w:val="single" w:sz="4" w:space="1" w:color="000000"/>
        </w:pBdr>
        <w:rPr>
          <w:lang w:val="en-GB"/>
        </w:rPr>
      </w:pPr>
    </w:p>
    <w:p w14:paraId="426426D9" w14:textId="77777777" w:rsidR="00D93696" w:rsidRDefault="00D93696" w:rsidP="00D93696">
      <w:pPr>
        <w:pStyle w:val="Odstavec"/>
        <w:spacing w:after="60"/>
        <w:rPr>
          <w:lang w:val="en-GB" w:eastAsia="en-US"/>
        </w:rPr>
      </w:pPr>
      <w:r w:rsidRPr="00D93696">
        <w:rPr>
          <w:lang w:val="en-GB" w:eastAsia="en-US"/>
        </w:rPr>
        <w:t xml:space="preserve">The data model in the X definition is written as a two-dimensional JSON matrix. </w:t>
      </w:r>
      <w:r>
        <w:rPr>
          <w:lang w:val="en-GB" w:eastAsia="en-US"/>
        </w:rPr>
        <w:t>Note that t</w:t>
      </w:r>
      <w:r w:rsidRPr="00D93696">
        <w:rPr>
          <w:lang w:val="en-GB" w:eastAsia="en-US"/>
        </w:rPr>
        <w:t>he email address value</w:t>
      </w:r>
      <w:r>
        <w:rPr>
          <w:lang w:val="en-GB" w:eastAsia="en-US"/>
        </w:rPr>
        <w:t xml:space="preserve"> </w:t>
      </w:r>
      <w:r>
        <w:rPr>
          <w:lang w:val="en-US" w:eastAsia="en-US"/>
        </w:rPr>
        <w:t>(the second column)</w:t>
      </w:r>
      <w:r w:rsidRPr="00D93696">
        <w:rPr>
          <w:lang w:val="en-GB" w:eastAsia="en-US"/>
        </w:rPr>
        <w:t xml:space="preserve"> </w:t>
      </w:r>
      <w:r>
        <w:rPr>
          <w:lang w:val="en-GB" w:eastAsia="en-US"/>
        </w:rPr>
        <w:t>is</w:t>
      </w:r>
      <w:r w:rsidRPr="00D93696">
        <w:rPr>
          <w:lang w:val="en-GB" w:eastAsia="en-US"/>
        </w:rPr>
        <w:t xml:space="preserve"> optional</w:t>
      </w:r>
      <w:r>
        <w:rPr>
          <w:lang w:val="en-GB" w:eastAsia="en-US"/>
        </w:rPr>
        <w:t xml:space="preserve"> (see </w:t>
      </w:r>
      <w:r>
        <w:rPr>
          <w:rFonts w:eastAsia="Calibri"/>
          <w:i/>
          <w:lang w:val="en-GB"/>
        </w:rPr>
        <w:t>„</w:t>
      </w:r>
      <w:r>
        <w:rPr>
          <w:i/>
          <w:lang w:val="en-GB"/>
        </w:rPr>
        <w:t>src/task5/csvExample.xdef</w:t>
      </w:r>
      <w:r>
        <w:rPr>
          <w:rFonts w:eastAsia="Calibri"/>
          <w:i/>
          <w:lang w:val="en-GB"/>
        </w:rPr>
        <w:t>“)</w:t>
      </w:r>
      <w:r>
        <w:rPr>
          <w:i/>
          <w:lang w:val="en-GB"/>
        </w:rPr>
        <w:t>:</w:t>
      </w:r>
    </w:p>
    <w:p w14:paraId="17332242"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Pr>
          <w:lang w:val="en-GB"/>
        </w:rPr>
        <w:t>&lt;</w:t>
      </w:r>
      <w:r w:rsidRPr="00D93696">
        <w:rPr>
          <w:lang w:val="en-GB"/>
        </w:rPr>
        <w:t>xd:def xmlns:xd="http://www.xdef.org/xdef/4.2" name="csvExample" root="people"&gt;</w:t>
      </w:r>
    </w:p>
    <w:p w14:paraId="1FB60623"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 xml:space="preserve">  &lt;xd:</w:t>
      </w:r>
      <w:r w:rsidR="00024DF6">
        <w:rPr>
          <w:lang w:val="en-GB"/>
        </w:rPr>
        <w:t>js</w:t>
      </w:r>
      <w:r w:rsidRPr="00D93696">
        <w:rPr>
          <w:lang w:val="en-GB"/>
        </w:rPr>
        <w:t>on xd:name="people"&gt;</w:t>
      </w:r>
    </w:p>
    <w:p w14:paraId="25161D1F"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w:t>
      </w:r>
    </w:p>
    <w:p w14:paraId="5C67EEC6"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 xml:space="preserve">  [ </w:t>
      </w:r>
      <w:r w:rsidR="00E82ACB" w:rsidRPr="00FC18DE">
        <w:rPr>
          <w:lang w:val="en-GB"/>
        </w:rPr>
        <w:t>"</w:t>
      </w:r>
      <w:r w:rsidRPr="00D93696">
        <w:rPr>
          <w:lang w:val="en-GB"/>
        </w:rPr>
        <w:t>%script</w:t>
      </w:r>
      <w:r w:rsidR="00E82ACB">
        <w:rPr>
          <w:lang w:val="en-GB"/>
        </w:rPr>
        <w:t xml:space="preserve">: </w:t>
      </w:r>
      <w:r w:rsidRPr="00D93696">
        <w:rPr>
          <w:lang w:val="en-GB"/>
        </w:rPr>
        <w:t xml:space="preserve">occurs </w:t>
      </w:r>
      <w:r>
        <w:rPr>
          <w:lang w:val="en-GB"/>
        </w:rPr>
        <w:t>+</w:t>
      </w:r>
      <w:r w:rsidRPr="00D93696">
        <w:rPr>
          <w:lang w:val="en-GB"/>
        </w:rPr>
        <w:t>",</w:t>
      </w:r>
    </w:p>
    <w:p w14:paraId="1A400AD5"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 xml:space="preserve">     "string()", "optional emailAddr", "telephone()"</w:t>
      </w:r>
    </w:p>
    <w:p w14:paraId="25EC4C3F"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 xml:space="preserve">  ]</w:t>
      </w:r>
    </w:p>
    <w:p w14:paraId="7535CF92"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w:t>
      </w:r>
    </w:p>
    <w:p w14:paraId="2C690735" w14:textId="77777777" w:rsidR="00D93696" w:rsidRPr="00D93696" w:rsidRDefault="00D93696" w:rsidP="00D93696">
      <w:pPr>
        <w:pStyle w:val="xmltlo"/>
        <w:pBdr>
          <w:top w:val="single" w:sz="4" w:space="1" w:color="000000"/>
          <w:bottom w:val="single" w:sz="4" w:space="1" w:color="000000"/>
        </w:pBdr>
        <w:shd w:val="clear" w:color="auto" w:fill="FFFFF0"/>
        <w:rPr>
          <w:lang w:val="en-GB"/>
        </w:rPr>
      </w:pPr>
      <w:r w:rsidRPr="00D93696">
        <w:rPr>
          <w:lang w:val="en-GB"/>
        </w:rPr>
        <w:t xml:space="preserve">  &lt;/xd:</w:t>
      </w:r>
      <w:r w:rsidR="00024DF6">
        <w:rPr>
          <w:lang w:val="en-GB"/>
        </w:rPr>
        <w:t>js</w:t>
      </w:r>
      <w:r w:rsidRPr="00D93696">
        <w:rPr>
          <w:lang w:val="en-GB"/>
        </w:rPr>
        <w:t>on&gt;</w:t>
      </w:r>
    </w:p>
    <w:p w14:paraId="544636C6" w14:textId="77777777" w:rsidR="00D93696" w:rsidRDefault="00D93696" w:rsidP="00D93696">
      <w:pPr>
        <w:pStyle w:val="xmltlo"/>
        <w:pBdr>
          <w:top w:val="single" w:sz="4" w:space="1" w:color="000000"/>
          <w:bottom w:val="single" w:sz="4" w:space="1" w:color="000000"/>
        </w:pBdr>
        <w:shd w:val="clear" w:color="auto" w:fill="FFFFF0"/>
        <w:rPr>
          <w:lang w:val="en-GB" w:eastAsia="en-US"/>
        </w:rPr>
      </w:pPr>
      <w:r w:rsidRPr="00D93696">
        <w:rPr>
          <w:lang w:val="en-GB"/>
        </w:rPr>
        <w:t>&lt;/xd:def</w:t>
      </w:r>
      <w:r>
        <w:rPr>
          <w:lang w:val="en-GB"/>
        </w:rPr>
        <w:t>&gt;</w:t>
      </w:r>
    </w:p>
    <w:p w14:paraId="24B01E73" w14:textId="77777777" w:rsidR="00D93696" w:rsidRDefault="00D93696" w:rsidP="00D93696">
      <w:pPr>
        <w:pStyle w:val="Odstavec"/>
        <w:rPr>
          <w:lang w:val="en-GB" w:eastAsia="en-US"/>
        </w:rPr>
      </w:pPr>
      <w:r>
        <w:rPr>
          <w:lang w:val="en-GB" w:eastAsia="en-US"/>
        </w:rPr>
        <w:t xml:space="preserve">In the </w:t>
      </w:r>
      <w:r>
        <w:rPr>
          <w:lang w:val="en-GB"/>
        </w:rPr>
        <w:t>Java</w:t>
      </w:r>
      <w:r>
        <w:rPr>
          <w:lang w:val="en-GB" w:eastAsia="en-US"/>
        </w:rPr>
        <w:t xml:space="preserve"> program for parsing </w:t>
      </w:r>
      <w:r w:rsidR="001542EA">
        <w:rPr>
          <w:lang w:val="en-GB" w:eastAsia="en-US"/>
        </w:rPr>
        <w:t>CSV</w:t>
      </w:r>
      <w:r>
        <w:rPr>
          <w:lang w:val="en-GB" w:eastAsia="en-US"/>
        </w:rPr>
        <w:t xml:space="preserve"> data, you use the method „cparse“. The result of parsing is an object of Java.util.List&lt;Object&gt;. You can print this object using the static method “</w:t>
      </w:r>
      <w:r>
        <w:rPr>
          <w:lang w:val="en-GB"/>
        </w:rPr>
        <w:t>toCsvString</w:t>
      </w:r>
      <w:r>
        <w:rPr>
          <w:lang w:val="en-GB" w:eastAsia="en-US"/>
        </w:rPr>
        <w:t xml:space="preserve">” from the class “org.xdef.xon.XonUtils”. </w:t>
      </w:r>
    </w:p>
    <w:p w14:paraId="138CF76C" w14:textId="77777777" w:rsidR="00D93696" w:rsidRDefault="00D93696" w:rsidP="00D93696">
      <w:pPr>
        <w:pStyle w:val="Odstavec"/>
        <w:spacing w:after="60"/>
        <w:rPr>
          <w:i/>
          <w:lang w:val="en-GB"/>
        </w:rPr>
      </w:pPr>
      <w:r>
        <w:rPr>
          <w:lang w:val="en-GB" w:eastAsia="en-US"/>
        </w:rPr>
        <w:t xml:space="preserve">The </w:t>
      </w:r>
      <w:r>
        <w:rPr>
          <w:lang w:val="en-GB"/>
        </w:rPr>
        <w:t>complete</w:t>
      </w:r>
      <w:r>
        <w:rPr>
          <w:lang w:val="en-GB" w:eastAsia="en-US"/>
        </w:rPr>
        <w:t xml:space="preserve"> Java program (see </w:t>
      </w:r>
      <w:r>
        <w:rPr>
          <w:rFonts w:eastAsia="Calibri"/>
          <w:i/>
          <w:lang w:val="en-GB"/>
        </w:rPr>
        <w:t>„</w:t>
      </w:r>
      <w:r>
        <w:rPr>
          <w:i/>
          <w:lang w:val="en-GB"/>
        </w:rPr>
        <w:t>src/task5/csvExample.java</w:t>
      </w:r>
      <w:r>
        <w:rPr>
          <w:rFonts w:eastAsia="Calibri"/>
          <w:i/>
          <w:lang w:val="en-GB"/>
        </w:rPr>
        <w:t>“)</w:t>
      </w:r>
      <w:r>
        <w:rPr>
          <w:i/>
          <w:lang w:val="en-GB"/>
        </w:rPr>
        <w:t>:</w:t>
      </w:r>
    </w:p>
    <w:p w14:paraId="21FCB551" w14:textId="77777777" w:rsidR="00D93696" w:rsidRDefault="00D93696" w:rsidP="00D93696">
      <w:pPr>
        <w:pStyle w:val="xmltlo"/>
        <w:pBdr>
          <w:top w:val="single" w:sz="4" w:space="1" w:color="000000"/>
          <w:bottom w:val="single" w:sz="4" w:space="1" w:color="000000"/>
        </w:pBdr>
        <w:shd w:val="clear" w:color="auto" w:fill="F5F5FF"/>
        <w:rPr>
          <w:lang w:val="en-GB"/>
        </w:rPr>
      </w:pPr>
      <w:r>
        <w:rPr>
          <w:lang w:val="en-GB"/>
        </w:rPr>
        <w:t>package task5;</w:t>
      </w:r>
    </w:p>
    <w:p w14:paraId="76C4980C" w14:textId="77777777" w:rsidR="00D93696" w:rsidRDefault="00D93696" w:rsidP="00D93696">
      <w:pPr>
        <w:pStyle w:val="xmltlo"/>
        <w:pBdr>
          <w:top w:val="single" w:sz="4" w:space="1" w:color="000000"/>
          <w:bottom w:val="single" w:sz="4" w:space="1" w:color="000000"/>
        </w:pBdr>
        <w:shd w:val="clear" w:color="auto" w:fill="F5F5FF"/>
        <w:rPr>
          <w:lang w:val="en-GB"/>
        </w:rPr>
      </w:pPr>
    </w:p>
    <w:p w14:paraId="6F0A0A54"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java.io.File;</w:t>
      </w:r>
    </w:p>
    <w:p w14:paraId="6F3B3006"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java.io.FileOutputStream;</w:t>
      </w:r>
    </w:p>
    <w:p w14:paraId="4CAE4B9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java.io.FileReader;</w:t>
      </w:r>
    </w:p>
    <w:p w14:paraId="5596D1F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java.io.OutputStreamWriter;</w:t>
      </w:r>
    </w:p>
    <w:p w14:paraId="16020970"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org.xdef.sys.ArrayReporter;</w:t>
      </w:r>
    </w:p>
    <w:p w14:paraId="6730C834"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org.xdef.XDDocument;</w:t>
      </w:r>
    </w:p>
    <w:p w14:paraId="557D6DC6"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org.xdef.XDFactory;</w:t>
      </w:r>
    </w:p>
    <w:p w14:paraId="47E91A93"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org.xdef.XDPool;</w:t>
      </w:r>
    </w:p>
    <w:p w14:paraId="54AD447B"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java.io.PrintStream;</w:t>
      </w:r>
    </w:p>
    <w:p w14:paraId="1628FCAD"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java.io.Reader;</w:t>
      </w:r>
    </w:p>
    <w:p w14:paraId="3D72321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java.io.Writer;</w:t>
      </w:r>
    </w:p>
    <w:p w14:paraId="60F893DD"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java.util.List;</w:t>
      </w:r>
    </w:p>
    <w:p w14:paraId="3B4D7AA0"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java.util.Properties;</w:t>
      </w:r>
    </w:p>
    <w:p w14:paraId="266610D6"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import org.xdef.xon.XonUtils;</w:t>
      </w:r>
    </w:p>
    <w:p w14:paraId="34A0AAE0"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p>
    <w:p w14:paraId="12C811A5"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public class CsvExample {</w:t>
      </w:r>
    </w:p>
    <w:p w14:paraId="2059983F"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t>public static void main(String... args) throws Exception {</w:t>
      </w:r>
    </w:p>
    <w:p w14:paraId="2832704C"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 xml:space="preserve">// compile the XDPool object from the </w:t>
      </w:r>
      <w:r w:rsidR="0019342B">
        <w:rPr>
          <w:lang w:val="en-GB"/>
        </w:rPr>
        <w:t>X-definition</w:t>
      </w:r>
      <w:r w:rsidRPr="00D93696">
        <w:rPr>
          <w:lang w:val="en-GB"/>
        </w:rPr>
        <w:t xml:space="preserve"> source</w:t>
      </w:r>
    </w:p>
    <w:p w14:paraId="320ACB0F"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Properties props = new Properties();</w:t>
      </w:r>
    </w:p>
    <w:p w14:paraId="631CC1CF"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XDPool xpool = XDFactory.compileXD(props, "src/task5/csvExample.xdef");</w:t>
      </w:r>
    </w:p>
    <w:p w14:paraId="6144075A"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 Create an instance of the XDDocument object (from XDPool)</w:t>
      </w:r>
    </w:p>
    <w:p w14:paraId="09DAE9C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XDDocument xdoc = xpool.createXDDocument("csvExample");</w:t>
      </w:r>
    </w:p>
    <w:p w14:paraId="2E47483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 prepare the error reporter</w:t>
      </w:r>
    </w:p>
    <w:p w14:paraId="7FAA4669"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ArrayReporter reporter = new ArrayReporter();</w:t>
      </w:r>
    </w:p>
    <w:p w14:paraId="425C2195"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xdoc.setProperties(props);</w:t>
      </w:r>
    </w:p>
    <w:p w14:paraId="6381194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 xml:space="preserve">Reader </w:t>
      </w:r>
      <w:r>
        <w:rPr>
          <w:lang w:val="en-GB"/>
        </w:rPr>
        <w:t>in</w:t>
      </w:r>
      <w:r w:rsidRPr="00D93696">
        <w:rPr>
          <w:lang w:val="en-GB"/>
        </w:rPr>
        <w:t xml:space="preserve"> = new FileReader("task5/input/csvExample.csv");</w:t>
      </w:r>
    </w:p>
    <w:p w14:paraId="6AB3DC49" w14:textId="77777777" w:rsid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List&lt;Object&gt; csv = xdoc.cparse(</w:t>
      </w:r>
      <w:r>
        <w:rPr>
          <w:lang w:val="en-GB"/>
        </w:rPr>
        <w:t>in</w:t>
      </w:r>
      <w:r w:rsidRPr="00D93696">
        <w:rPr>
          <w:lang w:val="en-GB"/>
        </w:rPr>
        <w:t>, null, reporter);</w:t>
      </w:r>
    </w:p>
    <w:p w14:paraId="1116C366"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Pr>
          <w:lang w:val="en-GB"/>
        </w:rPr>
        <w:tab/>
      </w:r>
      <w:r>
        <w:rPr>
          <w:lang w:val="en-GB"/>
        </w:rPr>
        <w:tab/>
        <w:t>in.close();</w:t>
      </w:r>
    </w:p>
    <w:p w14:paraId="3152E29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 check errors</w:t>
      </w:r>
    </w:p>
    <w:p w14:paraId="53CBA015"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if (reporter.errorWarnings()) {</w:t>
      </w:r>
    </w:p>
    <w:p w14:paraId="45C92EAE"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 write log file with errors</w:t>
      </w:r>
    </w:p>
    <w:p w14:paraId="52109603"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new File("task5/errors").mkdirs();</w:t>
      </w:r>
    </w:p>
    <w:p w14:paraId="6157D1E5"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PrintStream ps = new PrintStream("task5/errors/csv.txt");</w:t>
      </w:r>
    </w:p>
    <w:p w14:paraId="011C321C"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reporter.printReports(ps); //print errors</w:t>
      </w:r>
    </w:p>
    <w:p w14:paraId="31BB0F93"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 xml:space="preserve">ps.close(); </w:t>
      </w:r>
    </w:p>
    <w:p w14:paraId="7051451B"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System.err.println("Input data error; see task5/errors/csv.txt");</w:t>
      </w:r>
    </w:p>
    <w:p w14:paraId="78D505D1"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lastRenderedPageBreak/>
        <w:tab/>
      </w:r>
      <w:r w:rsidRPr="00D93696">
        <w:rPr>
          <w:lang w:val="en-GB"/>
        </w:rPr>
        <w:tab/>
        <w:t>} else {</w:t>
      </w:r>
    </w:p>
    <w:p w14:paraId="1F4D25D4"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System.out.println("OK. See task5/output/result.csv");</w:t>
      </w:r>
    </w:p>
    <w:p w14:paraId="6DB0F614"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 Store the parsed result</w:t>
      </w:r>
    </w:p>
    <w:p w14:paraId="38DD42B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new File("task5/output").mkdirs();</w:t>
      </w:r>
    </w:p>
    <w:p w14:paraId="1B556496"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Writer out = new OutputStreamWriter(</w:t>
      </w:r>
    </w:p>
    <w:p w14:paraId="36009CDE"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r>
      <w:r w:rsidRPr="00D93696">
        <w:rPr>
          <w:lang w:val="en-GB"/>
        </w:rPr>
        <w:tab/>
        <w:t>new FileOutputStream("task5/output/result.csv"), "ISO8859-2");</w:t>
      </w:r>
    </w:p>
    <w:p w14:paraId="508ECA56"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out.write(XonUtils.toCsvString(csv));</w:t>
      </w:r>
    </w:p>
    <w:p w14:paraId="10F52F58"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r>
      <w:r w:rsidRPr="00D93696">
        <w:rPr>
          <w:lang w:val="en-GB"/>
        </w:rPr>
        <w:tab/>
        <w:t>out.close();</w:t>
      </w:r>
    </w:p>
    <w:p w14:paraId="2925FE3D" w14:textId="77777777" w:rsidR="00D93696" w:rsidRP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r>
      <w:r w:rsidRPr="00D93696">
        <w:rPr>
          <w:lang w:val="en-GB"/>
        </w:rPr>
        <w:tab/>
        <w:t>}</w:t>
      </w:r>
    </w:p>
    <w:p w14:paraId="319737A3" w14:textId="77777777" w:rsidR="00D93696" w:rsidRDefault="00D93696" w:rsidP="00D93696">
      <w:pPr>
        <w:pStyle w:val="xmltlo"/>
        <w:pBdr>
          <w:top w:val="single" w:sz="4" w:space="1" w:color="000000"/>
          <w:bottom w:val="single" w:sz="4" w:space="1" w:color="000000"/>
        </w:pBdr>
        <w:shd w:val="clear" w:color="auto" w:fill="F5F5FF"/>
        <w:rPr>
          <w:lang w:val="en-GB"/>
        </w:rPr>
      </w:pPr>
      <w:r w:rsidRPr="00D93696">
        <w:rPr>
          <w:lang w:val="en-GB"/>
        </w:rPr>
        <w:tab/>
        <w:t>}</w:t>
      </w:r>
    </w:p>
    <w:p w14:paraId="113E3B04" w14:textId="77777777" w:rsidR="005B6A51" w:rsidRDefault="00D93696" w:rsidP="00D93696">
      <w:pPr>
        <w:pStyle w:val="xmltlo"/>
        <w:pBdr>
          <w:top w:val="single" w:sz="4" w:space="1" w:color="000000"/>
          <w:bottom w:val="single" w:sz="4" w:space="1" w:color="000000"/>
        </w:pBdr>
        <w:shd w:val="clear" w:color="auto" w:fill="F5F5FF"/>
        <w:rPr>
          <w:lang w:val="en-GB" w:eastAsia="en-US"/>
        </w:rPr>
      </w:pPr>
      <w:r>
        <w:rPr>
          <w:lang w:val="en-GB"/>
        </w:rPr>
        <w:t>}</w:t>
      </w:r>
    </w:p>
    <w:p w14:paraId="1B6AB0EB" w14:textId="77777777" w:rsidR="005B6A51" w:rsidRDefault="001542EA">
      <w:pPr>
        <w:pStyle w:val="Heading1"/>
        <w:pageBreakBefore/>
        <w:rPr>
          <w:lang w:val="en-GB"/>
        </w:rPr>
      </w:pPr>
      <w:bookmarkStart w:id="60" w:name="_Toc211535489"/>
      <w:r>
        <w:rPr>
          <w:lang w:val="en-GB"/>
        </w:rPr>
        <w:lastRenderedPageBreak/>
        <w:t>X-component</w:t>
      </w:r>
      <w:r w:rsidR="005B6A51">
        <w:rPr>
          <w:lang w:val="en-GB"/>
        </w:rPr>
        <w:t>s</w:t>
      </w:r>
      <w:bookmarkEnd w:id="60"/>
    </w:p>
    <w:p w14:paraId="6711DE24" w14:textId="77777777" w:rsidR="005B6A51" w:rsidRDefault="001542EA">
      <w:pPr>
        <w:pStyle w:val="Odstavec"/>
        <w:rPr>
          <w:lang w:val="en-GB" w:eastAsia="en-US"/>
        </w:rPr>
      </w:pPr>
      <w:r>
        <w:rPr>
          <w:lang w:val="en-GB" w:eastAsia="en-US"/>
        </w:rPr>
        <w:t>X-component</w:t>
      </w:r>
      <w:r w:rsidR="005B6A51">
        <w:rPr>
          <w:lang w:val="en-GB"/>
        </w:rPr>
        <w:t>s</w:t>
      </w:r>
      <w:r w:rsidR="005B6A51">
        <w:rPr>
          <w:lang w:val="en-GB" w:eastAsia="en-US"/>
        </w:rPr>
        <w:t xml:space="preserve"> are generated as Java source code and therefore need to be generated in some directory first and then compile</w:t>
      </w:r>
      <w:r>
        <w:rPr>
          <w:lang w:val="en-GB" w:eastAsia="en-US"/>
        </w:rPr>
        <w:t>d</w:t>
      </w:r>
      <w:r w:rsidR="005B6A51">
        <w:rPr>
          <w:lang w:val="en-GB" w:eastAsia="en-US"/>
        </w:rPr>
        <w:t xml:space="preserve"> with a Java compiler.</w:t>
      </w:r>
    </w:p>
    <w:p w14:paraId="338402D1" w14:textId="77777777" w:rsidR="005B6A51" w:rsidRDefault="005B6A51">
      <w:pPr>
        <w:pStyle w:val="Heading2"/>
      </w:pPr>
      <w:bookmarkStart w:id="61" w:name="_Toc211535490"/>
      <w:r>
        <w:t>Task</w:t>
      </w:r>
      <w:r w:rsidR="003B2568">
        <w:t xml:space="preserve"> </w:t>
      </w:r>
      <w:r>
        <w:t>6</w:t>
      </w:r>
      <w:bookmarkEnd w:id="61"/>
    </w:p>
    <w:p w14:paraId="6A6CC971" w14:textId="77777777" w:rsidR="005B6A51" w:rsidRDefault="005B6A51">
      <w:pPr>
        <w:pStyle w:val="Odstavec"/>
        <w:spacing w:after="60"/>
        <w:rPr>
          <w:lang w:val="en-GB"/>
        </w:rPr>
      </w:pPr>
      <w:r>
        <w:rPr>
          <w:lang w:val="en-GB"/>
        </w:rPr>
        <w:t>Let's have an XML document describing the city, streets, and tenants</w:t>
      </w:r>
      <w:r>
        <w:rPr>
          <w:lang w:val="en-GB" w:eastAsia="en-US"/>
        </w:rPr>
        <w:t xml:space="preserve"> </w:t>
      </w:r>
      <w:r>
        <w:rPr>
          <w:i/>
          <w:lang w:val="en-GB"/>
        </w:rPr>
        <w:t xml:space="preserve">(see </w:t>
      </w:r>
      <w:r>
        <w:rPr>
          <w:rFonts w:eastAsia="Calibri"/>
          <w:i/>
          <w:lang w:val="en-GB"/>
        </w:rPr>
        <w:t>„</w:t>
      </w:r>
      <w:r>
        <w:rPr>
          <w:i/>
          <w:lang w:val="en-GB"/>
        </w:rPr>
        <w:t>task6/input/town.xml</w:t>
      </w:r>
      <w:r>
        <w:rPr>
          <w:rFonts w:eastAsia="Calibri"/>
          <w:i/>
          <w:lang w:val="en-GB"/>
        </w:rPr>
        <w:t>“)</w:t>
      </w:r>
      <w:r>
        <w:rPr>
          <w:lang w:val="en-GB"/>
        </w:rPr>
        <w:t>:</w:t>
      </w:r>
    </w:p>
    <w:p w14:paraId="6A78D2C2"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&lt;Town Name='Nonehill'&gt;</w:t>
      </w:r>
    </w:p>
    <w:p w14:paraId="383A4D1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&lt;Street Name='Long'&gt;</w:t>
      </w:r>
    </w:p>
    <w:p w14:paraId="2FAC6BC9"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 Num='1'&gt;</w:t>
      </w:r>
    </w:p>
    <w:p w14:paraId="04AFBE3D"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&lt;Person FirstName='John' LastName='Smith'&gt;&lt;/Person&gt;</w:t>
      </w:r>
    </w:p>
    <w:p w14:paraId="6521D0D2"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&lt;Person FirstName='Jane' LastName='Smith'&gt;&lt;/Person&gt;</w:t>
      </w:r>
    </w:p>
    <w:p w14:paraId="5D54FE00"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&lt;/House&gt;</w:t>
      </w:r>
    </w:p>
    <w:p w14:paraId="20A12D8E"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 Num='2'/&gt;</w:t>
      </w:r>
    </w:p>
    <w:p w14:paraId="625D551C"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 Num='3'&gt;</w:t>
      </w:r>
    </w:p>
    <w:p w14:paraId="3196F9AD"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&lt;Person FirstName='James' LastName='Smith'&gt;&lt;/Person&gt;</w:t>
      </w:r>
    </w:p>
    <w:p w14:paraId="07F527E9"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&lt;/House&gt;</w:t>
      </w:r>
    </w:p>
    <w:p w14:paraId="6308C2C0"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&lt;/Street&gt;</w:t>
      </w:r>
    </w:p>
    <w:p w14:paraId="622426ED"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&lt;Street Name='Short'&gt;</w:t>
      </w:r>
    </w:p>
    <w:p w14:paraId="1FF63082"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 Num='1'&gt;</w:t>
      </w:r>
    </w:p>
    <w:p w14:paraId="42AFBFF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&lt;Person FirstName='Jeremy' LastName='Smith'&gt;&lt;/Person&gt;</w:t>
      </w:r>
    </w:p>
    <w:p w14:paraId="6B6477A4"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&lt;/House&gt;</w:t>
      </w:r>
    </w:p>
    <w:p w14:paraId="084EB3A9"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&lt;/Street&gt;</w:t>
      </w:r>
    </w:p>
    <w:p w14:paraId="4E4F0F3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&lt;/Town&gt;</w:t>
      </w:r>
    </w:p>
    <w:p w14:paraId="4A07B35B" w14:textId="77777777" w:rsidR="005B6A51" w:rsidRDefault="005B6A51">
      <w:pPr>
        <w:pStyle w:val="Odstavec"/>
        <w:spacing w:after="60"/>
        <w:rPr>
          <w:lang w:val="en-GB"/>
        </w:rPr>
      </w:pPr>
      <w:r>
        <w:rPr>
          <w:lang w:val="en-GB"/>
        </w:rPr>
        <w:t xml:space="preserve">The </w:t>
      </w:r>
      <w:r w:rsidR="0019342B">
        <w:rPr>
          <w:lang w:val="en-GB"/>
        </w:rPr>
        <w:t>X-definition</w:t>
      </w:r>
      <w:r>
        <w:rPr>
          <w:lang w:val="en-GB"/>
        </w:rPr>
        <w:t xml:space="preserve"> describing the above XML data (</w:t>
      </w:r>
      <w:r>
        <w:rPr>
          <w:i/>
          <w:lang w:val="en-GB"/>
        </w:rPr>
        <w:t xml:space="preserve">see </w:t>
      </w:r>
      <w:r>
        <w:rPr>
          <w:rFonts w:eastAsia="Calibri"/>
          <w:i/>
          <w:lang w:val="en-GB"/>
        </w:rPr>
        <w:t>„src/</w:t>
      </w:r>
      <w:r>
        <w:rPr>
          <w:i/>
          <w:lang w:val="en-GB"/>
        </w:rPr>
        <w:t>task6/townA.xdef</w:t>
      </w:r>
      <w:r>
        <w:rPr>
          <w:rFonts w:eastAsia="Calibri"/>
          <w:i/>
          <w:lang w:val="en-GB"/>
        </w:rPr>
        <w:t>“</w:t>
      </w:r>
      <w:r>
        <w:rPr>
          <w:lang w:val="en-GB"/>
        </w:rPr>
        <w:t>):</w:t>
      </w:r>
    </w:p>
    <w:p w14:paraId="247885FF"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&lt;xd:def xmlns:xd="http://www.xdef.org/xdef/4.2" name="A" root="Town"&gt;</w:t>
      </w:r>
    </w:p>
    <w:p w14:paraId="3EB95C9B"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&lt;Town Name="string"&gt;</w:t>
      </w:r>
    </w:p>
    <w:p w14:paraId="68227F65"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&lt;Street xd:script="*;" Name="string"&gt;</w:t>
      </w:r>
    </w:p>
    <w:p w14:paraId="0E7E44C6"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&lt;House xd:script="*; ref House"/&gt;</w:t>
      </w:r>
    </w:p>
    <w:p w14:paraId="1D2115CE"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&lt;/Street&gt;</w:t>
      </w:r>
    </w:p>
    <w:p w14:paraId="194E4A51"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&lt;/Town&gt;</w:t>
      </w:r>
    </w:p>
    <w:p w14:paraId="6B85CE07"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p>
    <w:p w14:paraId="073DE320"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&lt;House Num="int" Address="optional string;"&gt;</w:t>
      </w:r>
    </w:p>
    <w:p w14:paraId="6C3EEA69"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&lt;Person xd:script="*; ref Person" /&gt;</w:t>
      </w:r>
    </w:p>
    <w:p w14:paraId="44B3A94B"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&lt;/House&gt;</w:t>
      </w:r>
    </w:p>
    <w:p w14:paraId="3B72727F"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p>
    <w:p w14:paraId="309F3A38"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&lt;Person FirstName="string" LastName="string();"/&gt;</w:t>
      </w:r>
    </w:p>
    <w:p w14:paraId="67894624"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p>
    <w:p w14:paraId="1854BE14"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&lt;/xd:def&gt;</w:t>
      </w:r>
    </w:p>
    <w:p w14:paraId="060CC76E" w14:textId="77777777" w:rsidR="005B6A51" w:rsidRDefault="005B6A51">
      <w:pPr>
        <w:pStyle w:val="Odstavec"/>
        <w:spacing w:after="60"/>
        <w:rPr>
          <w:lang w:val="en-GB"/>
        </w:rPr>
      </w:pPr>
      <w:r>
        <w:rPr>
          <w:lang w:val="en-GB"/>
        </w:rPr>
        <w:t xml:space="preserve">In the following </w:t>
      </w:r>
      <w:r w:rsidR="0019342B">
        <w:rPr>
          <w:lang w:val="en-GB"/>
        </w:rPr>
        <w:t>X-definition</w:t>
      </w:r>
      <w:r>
        <w:rPr>
          <w:lang w:val="en-GB"/>
        </w:rPr>
        <w:t xml:space="preserve">, the "%class" commands are used to specify which </w:t>
      </w:r>
      <w:r w:rsidR="001542EA">
        <w:rPr>
          <w:lang w:val="en-GB"/>
        </w:rPr>
        <w:t>X-component</w:t>
      </w:r>
      <w:r>
        <w:rPr>
          <w:lang w:val="en-GB"/>
        </w:rPr>
        <w:t>s will be generated. Note that we also create the interface „Citizen“ from the component „Person“</w:t>
      </w:r>
      <w:r w:rsidR="003B2568">
        <w:rPr>
          <w:lang w:val="en-GB"/>
        </w:rPr>
        <w:t>,</w:t>
      </w:r>
      <w:r>
        <w:rPr>
          <w:lang w:val="en-GB"/>
        </w:rPr>
        <w:t xml:space="preserve"> and this interface is implemented in the class „Person“. This allows access to the class „Person“ with this interface  (</w:t>
      </w:r>
      <w:r>
        <w:rPr>
          <w:i/>
          <w:lang w:val="en-GB"/>
        </w:rPr>
        <w:t xml:space="preserve">see </w:t>
      </w:r>
      <w:r>
        <w:rPr>
          <w:rFonts w:eastAsia="Calibri"/>
          <w:i/>
          <w:lang w:val="en-GB"/>
        </w:rPr>
        <w:t>„src/</w:t>
      </w:r>
      <w:r>
        <w:rPr>
          <w:i/>
          <w:lang w:val="en-GB"/>
        </w:rPr>
        <w:t>task6/townB.xdef</w:t>
      </w:r>
      <w:r>
        <w:rPr>
          <w:rFonts w:eastAsia="Calibri"/>
          <w:i/>
          <w:lang w:val="en-GB"/>
        </w:rPr>
        <w:t>“</w:t>
      </w:r>
      <w:r>
        <w:rPr>
          <w:lang w:val="en-GB"/>
        </w:rPr>
        <w:t>):</w:t>
      </w:r>
    </w:p>
    <w:p w14:paraId="334B8959"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&lt;xd:def xmlns:xd="http://www.xdef.org/xdef/4.2" name="B"&gt;</w:t>
      </w:r>
    </w:p>
    <w:p w14:paraId="73E0F29F"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&lt;xd:component&gt;</w:t>
      </w:r>
    </w:p>
    <w:p w14:paraId="17C8AF0E"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 </w:t>
      </w:r>
      <w:r w:rsidR="001542EA">
        <w:rPr>
          <w:lang w:val="en-GB"/>
        </w:rPr>
        <w:t>X-component</w:t>
      </w:r>
      <w:r>
        <w:rPr>
          <w:lang w:val="en-GB"/>
        </w:rPr>
        <w:t xml:space="preserve">s generated from the </w:t>
      </w:r>
      <w:r w:rsidR="0019342B">
        <w:rPr>
          <w:lang w:val="en-GB"/>
        </w:rPr>
        <w:t>X-definition</w:t>
      </w:r>
      <w:r>
        <w:rPr>
          <w:lang w:val="en-GB"/>
        </w:rPr>
        <w:t xml:space="preserve"> A */</w:t>
      </w:r>
    </w:p>
    <w:p w14:paraId="08F07824"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%class task6.components1.City %link A#Town;</w:t>
      </w:r>
    </w:p>
    <w:p w14:paraId="0C3DBE92"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 xml:space="preserve">  %class task6.components1.House %link A#House;</w:t>
      </w:r>
    </w:p>
    <w:p w14:paraId="37C49113"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&lt;/xd:component&gt;</w:t>
      </w:r>
    </w:p>
    <w:p w14:paraId="0AFE5BEC" w14:textId="77777777" w:rsidR="005B6A51" w:rsidRDefault="005B6A51">
      <w:pPr>
        <w:pStyle w:val="xmltlo"/>
        <w:pBdr>
          <w:top w:val="single" w:sz="4" w:space="1" w:color="000000"/>
          <w:left w:val="single" w:sz="4" w:space="2" w:color="000000"/>
          <w:bottom w:val="single" w:sz="4" w:space="1" w:color="000000"/>
        </w:pBdr>
        <w:shd w:val="clear" w:color="auto" w:fill="FFFFF0"/>
        <w:rPr>
          <w:lang w:val="en-GB"/>
        </w:rPr>
      </w:pPr>
      <w:r>
        <w:rPr>
          <w:lang w:val="en-GB"/>
        </w:rPr>
        <w:t>&lt;/xd:def&gt;</w:t>
      </w:r>
    </w:p>
    <w:p w14:paraId="5B19344A" w14:textId="77777777" w:rsidR="005B6A51" w:rsidRDefault="003B2568">
      <w:pPr>
        <w:pStyle w:val="Odstavec"/>
        <w:rPr>
          <w:lang w:val="en-GB"/>
        </w:rPr>
      </w:pPr>
      <w:r>
        <w:rPr>
          <w:lang w:val="en-GB"/>
        </w:rPr>
        <w:t xml:space="preserve">A </w:t>
      </w:r>
      <w:r w:rsidR="005B6A51">
        <w:rPr>
          <w:lang w:val="en-GB"/>
        </w:rPr>
        <w:t xml:space="preserve">Java program that generates the source code of </w:t>
      </w:r>
      <w:r w:rsidR="001542EA">
        <w:rPr>
          <w:lang w:val="en-GB"/>
        </w:rPr>
        <w:t>X-component</w:t>
      </w:r>
      <w:r w:rsidR="005B6A51">
        <w:rPr>
          <w:lang w:val="en-GB"/>
        </w:rPr>
        <w:t xml:space="preserve">s to the directory „src/task6/components1/“. Note </w:t>
      </w:r>
      <w:r>
        <w:rPr>
          <w:lang w:val="en-GB"/>
        </w:rPr>
        <w:t xml:space="preserve">that </w:t>
      </w:r>
      <w:r w:rsidR="005B6A51">
        <w:rPr>
          <w:lang w:val="en-GB"/>
        </w:rPr>
        <w:t xml:space="preserve">it </w:t>
      </w:r>
      <w:r>
        <w:rPr>
          <w:lang w:val="en-GB"/>
        </w:rPr>
        <w:t>ha</w:t>
      </w:r>
      <w:r w:rsidR="005B6A51">
        <w:rPr>
          <w:lang w:val="en-GB"/>
        </w:rPr>
        <w:t xml:space="preserve">s also created the file „src/task6/components1/Town1.xp“ containing compiled XDPool. This is recommended because </w:t>
      </w:r>
      <w:r w:rsidR="001542EA">
        <w:rPr>
          <w:lang w:val="en-GB"/>
        </w:rPr>
        <w:t>X-component</w:t>
      </w:r>
      <w:r w:rsidR="005B6A51">
        <w:rPr>
          <w:lang w:val="en-GB"/>
        </w:rPr>
        <w:t>s are generated from a specific instance of XDPool.</w:t>
      </w:r>
    </w:p>
    <w:p w14:paraId="70F7E6A1" w14:textId="77777777" w:rsidR="005B6A51" w:rsidRDefault="005B6A51">
      <w:pPr>
        <w:spacing w:before="120" w:after="60"/>
        <w:rPr>
          <w:lang w:val="en-GB" w:eastAsia="en-US"/>
        </w:rPr>
      </w:pPr>
      <w:r>
        <w:rPr>
          <w:lang w:val="en-GB"/>
        </w:rPr>
        <w:t>See</w:t>
      </w:r>
      <w:r>
        <w:rPr>
          <w:i/>
          <w:lang w:val="en-GB"/>
        </w:rPr>
        <w:t xml:space="preserve"> </w:t>
      </w:r>
      <w:r>
        <w:rPr>
          <w:rFonts w:eastAsia="Calibri"/>
          <w:i/>
          <w:lang w:val="en-GB"/>
        </w:rPr>
        <w:t>„src/</w:t>
      </w:r>
      <w:r>
        <w:rPr>
          <w:i/>
          <w:lang w:val="en-GB"/>
        </w:rPr>
        <w:t>task6/GenComponents1.java</w:t>
      </w:r>
      <w:r>
        <w:rPr>
          <w:rFonts w:eastAsia="Calibri"/>
          <w:i/>
          <w:lang w:val="en-GB"/>
        </w:rPr>
        <w:t>“</w:t>
      </w:r>
      <w:r>
        <w:rPr>
          <w:lang w:val="en-GB"/>
        </w:rPr>
        <w:t>:</w:t>
      </w:r>
    </w:p>
    <w:p w14:paraId="71578FF8"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package task6;</w:t>
      </w:r>
    </w:p>
    <w:p w14:paraId="473B0312"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3DF1AB9F"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java.io.File;</w:t>
      </w:r>
    </w:p>
    <w:p w14:paraId="7B51C3AE"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java.io.FileOutputStream;</w:t>
      </w:r>
    </w:p>
    <w:p w14:paraId="0ACCF103"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java.io.IOException;</w:t>
      </w:r>
    </w:p>
    <w:p w14:paraId="7346AADF"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java.io.ObjectOutputStream;</w:t>
      </w:r>
    </w:p>
    <w:p w14:paraId="7916225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org.xdef.XDFactory;</w:t>
      </w:r>
    </w:p>
    <w:p w14:paraId="61309B8D"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org.xdef.XDPool;</w:t>
      </w:r>
    </w:p>
    <w:p w14:paraId="20CC6DBB"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5D9A5BEC"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Compile X-definitions and create the class with compiled XDPool. */</w:t>
      </w:r>
    </w:p>
    <w:p w14:paraId="05C56765"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public class GenComponents1 {</w:t>
      </w:r>
    </w:p>
    <w:p w14:paraId="011C4E6F"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35F9A967"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public static void main(String... args) throws IOException {</w:t>
      </w:r>
    </w:p>
    <w:p w14:paraId="45E4AD4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lastRenderedPageBreak/>
        <w:t xml:space="preserve">        // 1. clear and create the directory with X-components</w:t>
      </w:r>
    </w:p>
    <w:p w14:paraId="70D898CA"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File components = new File("src/task6/components1");</w:t>
      </w:r>
    </w:p>
    <w:p w14:paraId="406A845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if (components.exists()) {</w:t>
      </w:r>
    </w:p>
    <w:p w14:paraId="5163699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for (File x: components.listFiles()) {</w:t>
      </w:r>
    </w:p>
    <w:p w14:paraId="6DD6FFAD"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x.delete();</w:t>
      </w:r>
    </w:p>
    <w:p w14:paraId="6C1B7BAB"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w:t>
      </w:r>
    </w:p>
    <w:p w14:paraId="756437A5"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components.delete();</w:t>
      </w:r>
    </w:p>
    <w:p w14:paraId="20B79DC5"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w:t>
      </w:r>
    </w:p>
    <w:p w14:paraId="3F2C468A"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components.mkdirs();</w:t>
      </w:r>
    </w:p>
    <w:p w14:paraId="209AE9E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720C57F3"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2. Compile X-definitions</w:t>
      </w:r>
    </w:p>
    <w:p w14:paraId="5E96E9FB"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XDPool xPool = XDFactory.compileXD(null,  //use System properties</w:t>
      </w:r>
    </w:p>
    <w:p w14:paraId="5E9B20D1"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"src/task6/townA.xdef",</w:t>
      </w:r>
    </w:p>
    <w:p w14:paraId="0046DB9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"src/task6/townB.xdef"); </w:t>
      </w:r>
    </w:p>
    <w:p w14:paraId="39627497"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111F84B3"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3. generate X-components City and House</w:t>
      </w:r>
    </w:p>
    <w:p w14:paraId="01327F9A"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xPool.genXComponent(new File("src/"), "UTF-8", false, false);</w:t>
      </w:r>
    </w:p>
    <w:p w14:paraId="0955EFBF"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System.out.println("XComponents City and House are created to src/task6/components1");</w:t>
      </w:r>
    </w:p>
    <w:p w14:paraId="40DB19BA"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3076C16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4. save XDPool to the file "src/task6/components1/Town1.xp"</w:t>
      </w:r>
    </w:p>
    <w:p w14:paraId="56E6AA37"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ObjectOutputStream os =</w:t>
      </w:r>
    </w:p>
    <w:p w14:paraId="6A1CEE5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r w:rsidRPr="00A06F90">
        <w:rPr>
          <w:lang w:val="en-GB"/>
        </w:rPr>
        <w:t xml:space="preserve"> new ObjectOutputStream(new FileOutputStream(new File(components,"Town1.xp")));</w:t>
      </w:r>
    </w:p>
    <w:p w14:paraId="72F0BB86"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os.writeObject(xPool);</w:t>
      </w:r>
    </w:p>
    <w:p w14:paraId="1856F2CD"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System.out.println("XDPool saved to src/task6/components1/Town1.xp");</w:t>
      </w:r>
    </w:p>
    <w:p w14:paraId="5AAD6455"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48EF041E"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4. Generate xcomponent XCBindWith </w:t>
      </w:r>
    </w:p>
    <w:p w14:paraId="147DDAAD"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xPool = XDFactory.compileXD(null, "src/task6/BindWith.xdef");</w:t>
      </w:r>
    </w:p>
    <w:p w14:paraId="3B3AE847"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xPool.genXComponent(new File("src/"), "UTF-8", false, false);</w:t>
      </w:r>
    </w:p>
    <w:p w14:paraId="5DEDC5EE"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System.out.println("XComponent XCBindWith is created to src/task6/components1");</w:t>
      </w:r>
    </w:p>
    <w:p w14:paraId="05CF2903"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7764FAA1"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System.out.println("OK, task6.GenComponents1");</w:t>
      </w:r>
    </w:p>
    <w:p w14:paraId="77EFE892"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w:t>
      </w:r>
    </w:p>
    <w:p w14:paraId="49BA336E" w14:textId="77777777" w:rsidR="005B6A51" w:rsidRDefault="005B6A51" w:rsidP="00A06F90">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0753EFB0" w14:textId="77777777" w:rsidR="005B6A51" w:rsidRDefault="005B6A51">
      <w:pPr>
        <w:pStyle w:val="Odstavec"/>
        <w:rPr>
          <w:lang w:val="en-GB" w:eastAsia="en-US"/>
        </w:rPr>
      </w:pPr>
      <w:r>
        <w:rPr>
          <w:lang w:val="en-GB" w:eastAsia="en-US"/>
        </w:rPr>
        <w:t xml:space="preserve">We </w:t>
      </w:r>
      <w:r>
        <w:rPr>
          <w:lang w:val="en-GB"/>
        </w:rPr>
        <w:t>display</w:t>
      </w:r>
      <w:r>
        <w:rPr>
          <w:lang w:val="en-GB" w:eastAsia="en-US"/>
        </w:rPr>
        <w:t xml:space="preserve"> only important parts of </w:t>
      </w:r>
      <w:r w:rsidR="003B2568">
        <w:rPr>
          <w:lang w:val="en-GB" w:eastAsia="en-US"/>
        </w:rPr>
        <w:t xml:space="preserve">the </w:t>
      </w:r>
      <w:r>
        <w:rPr>
          <w:lang w:val="en-GB" w:eastAsia="en-US"/>
        </w:rPr>
        <w:t xml:space="preserve">generated </w:t>
      </w:r>
      <w:r w:rsidR="001542EA">
        <w:rPr>
          <w:lang w:val="en-GB" w:eastAsia="en-US"/>
        </w:rPr>
        <w:t>X-component</w:t>
      </w:r>
      <w:r>
        <w:rPr>
          <w:lang w:val="en-GB" w:eastAsia="en-US"/>
        </w:rPr>
        <w:t>s. The class Street is the inner class of the class City</w:t>
      </w:r>
      <w:r w:rsidR="003B2568">
        <w:rPr>
          <w:lang w:val="en-GB" w:eastAsia="en-US"/>
        </w:rPr>
        <w:t>,</w:t>
      </w:r>
      <w:r>
        <w:rPr>
          <w:lang w:val="en-GB" w:eastAsia="en-US"/>
        </w:rPr>
        <w:t xml:space="preserve"> and the class Person is an inner class of the class House:</w:t>
      </w:r>
    </w:p>
    <w:p w14:paraId="3A1ED58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4BF37F47" w14:textId="77777777" w:rsidR="005B6A51" w:rsidRDefault="001542EA">
      <w:pPr>
        <w:pStyle w:val="xmltlo"/>
        <w:pBdr>
          <w:top w:val="single" w:sz="4" w:space="1" w:color="000000"/>
          <w:left w:val="single" w:sz="4" w:space="2" w:color="000000"/>
          <w:bottom w:val="single" w:sz="4" w:space="1" w:color="000000"/>
        </w:pBdr>
        <w:shd w:val="clear" w:color="auto" w:fill="F5F5FF"/>
        <w:rPr>
          <w:lang w:val="en-GB"/>
        </w:rPr>
      </w:pPr>
      <w:r>
        <w:rPr>
          <w:lang w:val="en-GB"/>
        </w:rPr>
        <w:t>X-component</w:t>
      </w:r>
      <w:r w:rsidR="005B6A51">
        <w:rPr>
          <w:lang w:val="en-GB"/>
        </w:rPr>
        <w:t xml:space="preserve"> City (contains inner class Street)</w:t>
      </w:r>
    </w:p>
    <w:p w14:paraId="5766A6B3"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18160E0D"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public class City implements org.xdef.component.XComponent{</w:t>
      </w:r>
    </w:p>
    <w:p w14:paraId="2125C737"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getName() {return _Name;}</w:t>
      </w:r>
    </w:p>
    <w:p w14:paraId="41584F30"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java.util.List&lt;City.Street&gt; listOfStreet() {</w:t>
      </w:r>
    </w:p>
    <w:p w14:paraId="73E2C5D7"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return _Street;</w:t>
      </w:r>
    </w:p>
    <w:p w14:paraId="5DCCCE67"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151724A8"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33E5EF57"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static class Street implements org.xdef.component.XComponent{</w:t>
      </w:r>
    </w:p>
    <w:p w14:paraId="171B99D3"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getName() {return _Name;}</w:t>
      </w:r>
    </w:p>
    <w:p w14:paraId="18E8F67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java.util.List&lt;task6.components.House&gt; listOfHouse() {</w:t>
      </w:r>
    </w:p>
    <w:p w14:paraId="3C44F426"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return _House;</w:t>
      </w:r>
    </w:p>
    <w:p w14:paraId="3C572E5F"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779AC0CF"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06E3BE4A"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6A07BE60"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461F4A22"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p>
    <w:p w14:paraId="396BCB5A"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7764FCBB" w14:textId="77777777" w:rsidR="005B6A51" w:rsidRDefault="001542EA">
      <w:pPr>
        <w:pStyle w:val="xmltlo"/>
        <w:pBdr>
          <w:top w:val="single" w:sz="4" w:space="1" w:color="000000"/>
          <w:left w:val="single" w:sz="4" w:space="2" w:color="000000"/>
          <w:bottom w:val="single" w:sz="4" w:space="1" w:color="000000"/>
        </w:pBdr>
        <w:shd w:val="clear" w:color="auto" w:fill="F5F5FF"/>
        <w:rPr>
          <w:lang w:val="en-GB"/>
        </w:rPr>
      </w:pPr>
      <w:r>
        <w:rPr>
          <w:lang w:val="en-GB"/>
        </w:rPr>
        <w:t>X-component</w:t>
      </w:r>
      <w:r w:rsidR="005B6A51">
        <w:rPr>
          <w:lang w:val="en-GB"/>
        </w:rPr>
        <w:t xml:space="preserve"> House (contains inner class Person)</w:t>
      </w:r>
    </w:p>
    <w:p w14:paraId="7840853F"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5E44B0B4"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public class House implements org.xdef.component.XComponent{</w:t>
      </w:r>
    </w:p>
    <w:p w14:paraId="0C3BDC1C"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Integer getNum() {return _Num;}</w:t>
      </w:r>
    </w:p>
    <w:p w14:paraId="6F77D52B"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getAddress() {return _Address;}</w:t>
      </w:r>
    </w:p>
    <w:p w14:paraId="6339B8E5"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java.util.List&lt;Person&gt; listOfPerson() {</w:t>
      </w:r>
    </w:p>
    <w:p w14:paraId="38772726"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return _Person;</w:t>
      </w:r>
    </w:p>
    <w:p w14:paraId="4E259D3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140E3575"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void setNum(Integer x){_Num=x;}</w:t>
      </w:r>
    </w:p>
    <w:p w14:paraId="00258C7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void setAddress(String x){_Address=x;}</w:t>
      </w:r>
    </w:p>
    <w:p w14:paraId="3B8B8016"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71BD9C50"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static class Person implements org.xdef.component.XComponent{</w:t>
      </w:r>
    </w:p>
    <w:p w14:paraId="1222ACDD"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getFirstName() {return _FirstName;}</w:t>
      </w:r>
    </w:p>
    <w:p w14:paraId="574E613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getLastName() {return _LastName;}</w:t>
      </w:r>
    </w:p>
    <w:p w14:paraId="74F561E2"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04B91D8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4CAF8D34"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05C8DBB6" w14:textId="77777777" w:rsidR="005B6A51" w:rsidRDefault="005B6A51">
      <w:pPr>
        <w:rPr>
          <w:i/>
          <w:lang w:val="en-GB" w:eastAsia="en-US"/>
        </w:rPr>
      </w:pPr>
      <w:r>
        <w:rPr>
          <w:i/>
          <w:lang w:val="en-GB" w:eastAsia="en-US"/>
        </w:rPr>
        <w:t>All generated Java files must be compiled with a Java compiler before the next step.</w:t>
      </w:r>
    </w:p>
    <w:p w14:paraId="05A1841A" w14:textId="77777777" w:rsidR="005B6A51" w:rsidRDefault="005B6A51">
      <w:pPr>
        <w:pStyle w:val="Odstavec"/>
        <w:spacing w:after="60"/>
        <w:rPr>
          <w:lang w:val="en-GB" w:eastAsia="en-US"/>
        </w:rPr>
      </w:pPr>
      <w:r>
        <w:rPr>
          <w:lang w:val="en-GB" w:eastAsia="en-US"/>
        </w:rPr>
        <w:t xml:space="preserve">The </w:t>
      </w:r>
      <w:r>
        <w:rPr>
          <w:lang w:val="en-GB"/>
        </w:rPr>
        <w:t>following</w:t>
      </w:r>
      <w:r>
        <w:rPr>
          <w:lang w:val="en-GB" w:eastAsia="en-US"/>
        </w:rPr>
        <w:t xml:space="preserve"> Java program processes the input XML document and creates the </w:t>
      </w:r>
      <w:r w:rsidR="001542EA">
        <w:rPr>
          <w:lang w:val="en-GB" w:eastAsia="en-US"/>
        </w:rPr>
        <w:t>X-component</w:t>
      </w:r>
      <w:r>
        <w:rPr>
          <w:lang w:val="en-GB" w:eastAsia="en-US"/>
        </w:rPr>
        <w:t xml:space="preserve"> instance from it. Using the </w:t>
      </w:r>
      <w:r w:rsidR="001542EA">
        <w:rPr>
          <w:lang w:val="en-GB" w:eastAsia="en-US"/>
        </w:rPr>
        <w:t>X-component</w:t>
      </w:r>
      <w:r>
        <w:rPr>
          <w:lang w:val="en-GB" w:eastAsia="en-US"/>
        </w:rPr>
        <w:t xml:space="preserve"> "City", data about streets, houses, and tenants in the city are printed. Then the address is added to each house</w:t>
      </w:r>
      <w:r w:rsidR="006B37BC">
        <w:rPr>
          <w:lang w:val="en-GB" w:eastAsia="en-US"/>
        </w:rPr>
        <w:t>,</w:t>
      </w:r>
      <w:r>
        <w:rPr>
          <w:lang w:val="en-GB" w:eastAsia="en-US"/>
        </w:rPr>
        <w:t xml:space="preserve"> and an XML document is created from the </w:t>
      </w:r>
      <w:r w:rsidR="001542EA">
        <w:rPr>
          <w:lang w:val="en-GB" w:eastAsia="en-US"/>
        </w:rPr>
        <w:t>X-component</w:t>
      </w:r>
      <w:r>
        <w:rPr>
          <w:lang w:val="en-GB" w:eastAsia="en-US"/>
        </w:rPr>
        <w:t xml:space="preserve"> and written to the file "test6/output/data1.xml". See Java program </w:t>
      </w:r>
      <w:r>
        <w:rPr>
          <w:rFonts w:eastAsia="Calibri"/>
          <w:i/>
          <w:lang w:val="en-GB"/>
        </w:rPr>
        <w:t>„src/</w:t>
      </w:r>
      <w:r>
        <w:rPr>
          <w:i/>
          <w:lang w:val="en-GB"/>
        </w:rPr>
        <w:t>task6/Town1.java</w:t>
      </w:r>
      <w:r>
        <w:rPr>
          <w:rFonts w:eastAsia="Calibri"/>
          <w:i/>
          <w:lang w:val="en-GB"/>
        </w:rPr>
        <w:t>“</w:t>
      </w:r>
      <w:r>
        <w:rPr>
          <w:lang w:val="en-GB"/>
        </w:rPr>
        <w:t>:</w:t>
      </w:r>
    </w:p>
    <w:p w14:paraId="205588A7"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task6;</w:t>
      </w:r>
    </w:p>
    <w:p w14:paraId="0C6832C8"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470DA68"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lastRenderedPageBreak/>
        <w:t>import java.io.File;</w:t>
      </w:r>
    </w:p>
    <w:p w14:paraId="487780A7"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java.io.FileInputStream;</w:t>
      </w:r>
    </w:p>
    <w:p w14:paraId="2B8F5B57"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java.io.IOException;</w:t>
      </w:r>
    </w:p>
    <w:p w14:paraId="35AFD5D3"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java.io.ObjectInputStream;</w:t>
      </w:r>
    </w:p>
    <w:p w14:paraId="35AAC27D"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org.xdef.XDDocument;</w:t>
      </w:r>
    </w:p>
    <w:p w14:paraId="72F41025"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org.xdef.XDPool;</w:t>
      </w:r>
    </w:p>
    <w:p w14:paraId="181C5A5F"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org.xdef.xml.KXmlUtils;</w:t>
      </w:r>
    </w:p>
    <w:p w14:paraId="12C3BCF7"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task6.components1.City;</w:t>
      </w:r>
    </w:p>
    <w:p w14:paraId="7A350A05"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import task6.components1.House;</w:t>
      </w:r>
    </w:p>
    <w:p w14:paraId="5FCE6E28"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D64D69E"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public class Town1 {</w:t>
      </w:r>
    </w:p>
    <w:p w14:paraId="708A15F4"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C79386F"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public static void main(String... args) throws IOException, ClassNotFoundException {</w:t>
      </w:r>
    </w:p>
    <w:p w14:paraId="5176F1D6"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new File("task6/output").mkdirs(); // ensure output directory exists</w:t>
      </w:r>
    </w:p>
    <w:p w14:paraId="5B286DCA"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908D06D"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1. Read the compiled XDPool object from the file</w:t>
      </w:r>
    </w:p>
    <w:p w14:paraId="2230AA9C"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ObjectInputStream os;</w:t>
      </w:r>
    </w:p>
    <w:p w14:paraId="400DE150"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os = new ObjectInputStream(new FileInputStream("src/task6/components1/Town1.xp"));</w:t>
      </w:r>
    </w:p>
    <w:p w14:paraId="6F898E34"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XDPool xPool = (XDPool) os.readObject();</w:t>
      </w:r>
    </w:p>
    <w:p w14:paraId="0B21606C"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os.close();</w:t>
      </w:r>
    </w:p>
    <w:p w14:paraId="1A7CC8B5"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02C8771"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2. Create XDDocument</w:t>
      </w:r>
    </w:p>
    <w:p w14:paraId="0754E307"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XDDocument xd = xPool.createXDDocument("A");</w:t>
      </w:r>
    </w:p>
    <w:p w14:paraId="5E964960"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689CCCE"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3. Create an instance of the X-component City (unmarchall)</w:t>
      </w:r>
    </w:p>
    <w:p w14:paraId="2F82C803"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(Note the generated X-components are in the package "components".)</w:t>
      </w:r>
    </w:p>
    <w:p w14:paraId="473FF860"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City city = (City)xd.xparseXComponent("task6/input/town.xml",null,null);</w:t>
      </w:r>
    </w:p>
    <w:p w14:paraId="7C285A2E"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31898B6"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4. Save XML with addresses to the file data1.xml</w:t>
      </w:r>
    </w:p>
    <w:p w14:paraId="51A75DA6"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KXmlUtils.writeXml("task6/output/data1.xml", city.toXml(), true, false);</w:t>
      </w:r>
    </w:p>
    <w:p w14:paraId="1CC099D9"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5. Print out the contents of the object City</w:t>
      </w:r>
    </w:p>
    <w:p w14:paraId="23DAECEE"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System.out.println("City " + city.getName());</w:t>
      </w:r>
    </w:p>
    <w:p w14:paraId="20C02ACC"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for (City.Street street: city.listOfStreet()) {</w:t>
      </w:r>
    </w:p>
    <w:p w14:paraId="0736A0C4"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System.out.println("Street " + street.getName() + ":");</w:t>
      </w:r>
    </w:p>
    <w:p w14:paraId="55C22BB6"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for (House house: street.listOfHouse()) {</w:t>
      </w:r>
    </w:p>
    <w:p w14:paraId="1513BAEA"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System.out.print("House No. " + house.getNum() + ". ");</w:t>
      </w:r>
    </w:p>
    <w:p w14:paraId="30F655A9"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if (!house.listOfPerson().isEmpty()) {</w:t>
      </w:r>
    </w:p>
    <w:p w14:paraId="75410623"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System.out.println("Tenants :");</w:t>
      </w:r>
    </w:p>
    <w:p w14:paraId="5A95736F"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for (House.Person citizen: house.listOfPerson()) {</w:t>
      </w:r>
    </w:p>
    <w:p w14:paraId="327A59F1"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System.out.println(citizen.getFirstName() + " " + citizen.getLastName());</w:t>
      </w:r>
    </w:p>
    <w:p w14:paraId="1AD94C9E"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1D5D099D"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else {</w:t>
      </w:r>
    </w:p>
    <w:p w14:paraId="15469910"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System.out.println("No tenants in this house.");</w:t>
      </w:r>
    </w:p>
    <w:p w14:paraId="506ACA29"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2BDA6E72"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75CBE64D"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2A4EFE7A"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3855461"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 6. Update the address for each house and save result.</w:t>
      </w:r>
    </w:p>
    <w:p w14:paraId="1D02E0B6"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KXmlUtils.writeXml("task6/output/data1.xml", city.toXml(), true, false);</w:t>
      </w:r>
    </w:p>
    <w:p w14:paraId="127366EF"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for (City.Street street: city.listOfStreet()) {</w:t>
      </w:r>
    </w:p>
    <w:p w14:paraId="704096DE"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for (House house: street.listOfHouse()) {</w:t>
      </w:r>
    </w:p>
    <w:p w14:paraId="78E8BDC1"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house.setAddress(city.getName() + ", " + street.getName() + " " + house.getNum());</w:t>
      </w:r>
    </w:p>
    <w:p w14:paraId="13C47FBD"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74653B6A"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6AA555D4" w14:textId="77777777" w:rsidR="00A06F90" w:rsidRPr="00A06F90"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System.out.println("OK, task6.Town1; see test6/output/data1.xml");</w:t>
      </w:r>
    </w:p>
    <w:p w14:paraId="63DA9DD3" w14:textId="77777777" w:rsidR="005B6A51" w:rsidRDefault="00A06F90" w:rsidP="00A06F90">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A06F90">
        <w:rPr>
          <w:lang w:val="en-GB"/>
        </w:rPr>
        <w:t xml:space="preserve">    }</w:t>
      </w:r>
    </w:p>
    <w:p w14:paraId="54E59280"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06321318" w14:textId="77777777" w:rsidR="005B6A51" w:rsidRDefault="005B6A51">
      <w:pPr>
        <w:pStyle w:val="Odstavec"/>
        <w:rPr>
          <w:lang w:val="en-GB" w:eastAsia="en-US"/>
        </w:rPr>
      </w:pPr>
      <w:r>
        <w:rPr>
          <w:lang w:val="en-GB" w:eastAsia="en-US"/>
        </w:rPr>
        <w:t xml:space="preserve">The </w:t>
      </w:r>
      <w:r>
        <w:rPr>
          <w:lang w:val="en-GB"/>
        </w:rPr>
        <w:t>file</w:t>
      </w:r>
      <w:r>
        <w:rPr>
          <w:lang w:val="en-GB" w:eastAsia="en-US"/>
        </w:rPr>
        <w:t xml:space="preserve"> „</w:t>
      </w:r>
      <w:r>
        <w:rPr>
          <w:lang w:val="en-GB"/>
        </w:rPr>
        <w:t>test9/output/data1.xml</w:t>
      </w:r>
      <w:r>
        <w:rPr>
          <w:lang w:val="en-GB" w:eastAsia="en-US"/>
        </w:rPr>
        <w:t xml:space="preserve">“ is a stored XML document created from </w:t>
      </w:r>
      <w:r w:rsidR="003B2568">
        <w:rPr>
          <w:lang w:val="en-GB" w:eastAsia="en-US"/>
        </w:rPr>
        <w:t xml:space="preserve">the </w:t>
      </w:r>
      <w:r w:rsidR="001542EA">
        <w:rPr>
          <w:lang w:val="en-GB" w:eastAsia="en-US"/>
        </w:rPr>
        <w:t>X-component</w:t>
      </w:r>
      <w:r>
        <w:rPr>
          <w:lang w:val="en-GB" w:eastAsia="en-US"/>
        </w:rPr>
        <w:t>.</w:t>
      </w:r>
    </w:p>
    <w:p w14:paraId="4A1323FC" w14:textId="77777777" w:rsidR="005B6A51" w:rsidRDefault="005B6A51">
      <w:pPr>
        <w:pStyle w:val="Heading2"/>
      </w:pPr>
      <w:bookmarkStart w:id="62" w:name="_Toc211535491"/>
      <w:r>
        <w:t>Task</w:t>
      </w:r>
      <w:r w:rsidR="003B2568">
        <w:t xml:space="preserve"> </w:t>
      </w:r>
      <w:r>
        <w:t>6 (variant with transformation)</w:t>
      </w:r>
      <w:bookmarkEnd w:id="62"/>
    </w:p>
    <w:p w14:paraId="5B585116" w14:textId="77777777" w:rsidR="005B6A51" w:rsidRDefault="005B6A51">
      <w:pPr>
        <w:pStyle w:val="Odstavec"/>
        <w:spacing w:after="60"/>
        <w:rPr>
          <w:lang w:val="en-GB"/>
        </w:rPr>
      </w:pPr>
      <w:r>
        <w:rPr>
          <w:lang w:val="en-GB"/>
        </w:rPr>
        <w:t xml:space="preserve">In this example, we will use the input XML data and the </w:t>
      </w:r>
      <w:r w:rsidR="0019342B">
        <w:rPr>
          <w:lang w:val="en-GB"/>
        </w:rPr>
        <w:t>X-definition</w:t>
      </w:r>
      <w:r>
        <w:rPr>
          <w:lang w:val="en-GB"/>
        </w:rPr>
        <w:t xml:space="preserve"> from the previous paragraph. From the input data, we create a list of tenants in the given city.  The </w:t>
      </w:r>
      <w:r w:rsidR="0019342B">
        <w:rPr>
          <w:lang w:val="en-GB"/>
        </w:rPr>
        <w:t>X-definition</w:t>
      </w:r>
      <w:r>
        <w:rPr>
          <w:lang w:val="en-GB"/>
        </w:rPr>
        <w:t xml:space="preserve"> describing this list has the form (see </w:t>
      </w:r>
      <w:r>
        <w:rPr>
          <w:rFonts w:eastAsia="Calibri"/>
          <w:i/>
          <w:lang w:val="en-GB"/>
        </w:rPr>
        <w:t>„src/</w:t>
      </w:r>
      <w:r>
        <w:rPr>
          <w:i/>
          <w:lang w:val="en-GB"/>
        </w:rPr>
        <w:t>task6/townC.xdef</w:t>
      </w:r>
      <w:r>
        <w:rPr>
          <w:rFonts w:eastAsia="Calibri"/>
          <w:i/>
          <w:lang w:val="en-GB"/>
        </w:rPr>
        <w:t>“</w:t>
      </w:r>
      <w:r>
        <w:rPr>
          <w:lang w:val="en-GB"/>
        </w:rPr>
        <w:t xml:space="preserve">): </w:t>
      </w:r>
    </w:p>
    <w:p w14:paraId="662BB153"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&lt;xd:def xmlns:xd="http://www.xdef.org/xdef/4.2" name="C" root="Residents"&gt;</w:t>
      </w:r>
    </w:p>
    <w:p w14:paraId="353EB26B"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&lt;Residents&gt;</w:t>
      </w:r>
    </w:p>
    <w:p w14:paraId="414F709D"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&lt;Resident xd:script="*; create from('//Person');"</w:t>
      </w:r>
    </w:p>
    <w:p w14:paraId="1FA0044A"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GivenName="string; create from('@FirstName')" </w:t>
      </w:r>
    </w:p>
    <w:p w14:paraId="58D148C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FamilyName="string; create from('@LastName')"</w:t>
      </w:r>
    </w:p>
    <w:p w14:paraId="6FE1AF1D"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Address="string; create from('../@Address')" /&gt;</w:t>
      </w:r>
    </w:p>
    <w:p w14:paraId="4007EDE9"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&lt;/Residents&gt;</w:t>
      </w:r>
    </w:p>
    <w:p w14:paraId="0B3EDF9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&lt;/xd:def&gt;</w:t>
      </w:r>
    </w:p>
    <w:p w14:paraId="06142C1A" w14:textId="77777777" w:rsidR="005B6A51" w:rsidRDefault="005B6A51">
      <w:pPr>
        <w:pStyle w:val="Odstavec"/>
        <w:spacing w:after="60"/>
        <w:rPr>
          <w:lang w:val="en-GB" w:eastAsia="en-US"/>
        </w:rPr>
      </w:pPr>
      <w:r>
        <w:rPr>
          <w:lang w:val="en-GB"/>
        </w:rPr>
        <w:t>Description</w:t>
      </w:r>
      <w:r>
        <w:rPr>
          <w:lang w:val="en-GB" w:eastAsia="en-US"/>
        </w:rPr>
        <w:t xml:space="preserve"> of </w:t>
      </w:r>
      <w:r w:rsidR="001542EA">
        <w:rPr>
          <w:lang w:val="en-GB" w:eastAsia="en-US"/>
        </w:rPr>
        <w:t>X-component</w:t>
      </w:r>
      <w:r>
        <w:rPr>
          <w:lang w:val="en-GB" w:eastAsia="en-US"/>
        </w:rPr>
        <w:t xml:space="preserve">s </w:t>
      </w:r>
      <w:r>
        <w:rPr>
          <w:lang w:val="en-GB"/>
        </w:rPr>
        <w:t xml:space="preserve"> (see </w:t>
      </w:r>
      <w:r>
        <w:rPr>
          <w:rFonts w:eastAsia="Calibri"/>
          <w:i/>
          <w:lang w:val="en-GB"/>
        </w:rPr>
        <w:t>„src/</w:t>
      </w:r>
      <w:r>
        <w:rPr>
          <w:i/>
          <w:lang w:val="en-GB"/>
        </w:rPr>
        <w:t>task6/townD.xdef</w:t>
      </w:r>
      <w:r>
        <w:rPr>
          <w:rFonts w:eastAsia="Calibri"/>
          <w:i/>
          <w:lang w:val="en-GB"/>
        </w:rPr>
        <w:t>“</w:t>
      </w:r>
      <w:r>
        <w:rPr>
          <w:lang w:val="en-GB"/>
        </w:rPr>
        <w:t>):</w:t>
      </w:r>
      <w:r>
        <w:rPr>
          <w:lang w:val="en-GB" w:eastAsia="en-US"/>
        </w:rPr>
        <w:t>:</w:t>
      </w:r>
    </w:p>
    <w:p w14:paraId="4EEC942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&lt;xd:def xmlns:xd="http://www.xdef.org/xdef/4.2" name="D"&gt;</w:t>
      </w:r>
    </w:p>
    <w:p w14:paraId="64FD34B3"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&lt;xd:component&gt;</w:t>
      </w:r>
    </w:p>
    <w:p w14:paraId="60DB9343"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%class task6.components2.City %link A#Town;</w:t>
      </w:r>
    </w:p>
    <w:p w14:paraId="62AD622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%class task6.components2.House %link A#House;</w:t>
      </w:r>
    </w:p>
    <w:p w14:paraId="309C6DA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lastRenderedPageBreak/>
        <w:t xml:space="preserve">  /* Generate interface according to </w:t>
      </w:r>
      <w:r w:rsidR="001542EA">
        <w:rPr>
          <w:lang w:val="en-GB"/>
        </w:rPr>
        <w:t>X-component</w:t>
      </w:r>
      <w:r>
        <w:rPr>
          <w:lang w:val="en-GB"/>
        </w:rPr>
        <w:t xml:space="preserve"> A#Person */</w:t>
      </w:r>
    </w:p>
    <w:p w14:paraId="7C28866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%interface task6.components2.Citizen %link A#Person;</w:t>
      </w:r>
    </w:p>
    <w:p w14:paraId="39B9D1C0"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 The generated </w:t>
      </w:r>
      <w:r w:rsidR="001542EA">
        <w:rPr>
          <w:lang w:val="en-GB"/>
        </w:rPr>
        <w:t>X-component</w:t>
      </w:r>
      <w:r>
        <w:rPr>
          <w:lang w:val="en-GB"/>
        </w:rPr>
        <w:t xml:space="preserve"> "Person" implements the interface</w:t>
      </w:r>
    </w:p>
    <w:p w14:paraId="28B0779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"task6.components2.Citizen" */</w:t>
      </w:r>
    </w:p>
    <w:p w14:paraId="14E972B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%class task6.components2.Person implements task6.components2.Citizen</w:t>
      </w:r>
    </w:p>
    <w:p w14:paraId="5AE3990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%link A#Person;</w:t>
      </w:r>
    </w:p>
    <w:p w14:paraId="687339C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 XKomponents generated from the </w:t>
      </w:r>
      <w:r w:rsidR="0019342B">
        <w:rPr>
          <w:lang w:val="en-GB"/>
        </w:rPr>
        <w:t>X-definition</w:t>
      </w:r>
      <w:r>
        <w:rPr>
          <w:lang w:val="en-GB"/>
        </w:rPr>
        <w:t xml:space="preserve"> C */</w:t>
      </w:r>
    </w:p>
    <w:p w14:paraId="277C47A8"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%class task6.components2.Tenants %link C#Residents;</w:t>
      </w:r>
    </w:p>
    <w:p w14:paraId="65D5D2F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 Binds */</w:t>
      </w:r>
    </w:p>
    <w:p w14:paraId="570C47B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%bind FirstName %link C#Residents/Resident/@GivenName;</w:t>
      </w:r>
    </w:p>
    <w:p w14:paraId="0D292C54"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%bind LastName %link C#Residents/Resident/@FamilyName;</w:t>
      </w:r>
    </w:p>
    <w:p w14:paraId="7F963FF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%bind Address %link C#Residents/Resident/@Address;</w:t>
      </w:r>
    </w:p>
    <w:p w14:paraId="4221FD4B"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&lt;/xd:component&gt;</w:t>
      </w:r>
    </w:p>
    <w:p w14:paraId="2CFEF034"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&lt;/xd:def&gt;</w:t>
      </w:r>
    </w:p>
    <w:p w14:paraId="4B51B915" w14:textId="77777777" w:rsidR="005B6A51" w:rsidRDefault="005B6A51">
      <w:pPr>
        <w:pStyle w:val="Odstavec"/>
        <w:spacing w:after="60"/>
        <w:rPr>
          <w:lang w:val="en-GB" w:eastAsia="en-US"/>
        </w:rPr>
      </w:pPr>
      <w:r>
        <w:rPr>
          <w:lang w:val="en-GB"/>
        </w:rPr>
        <w:t xml:space="preserve">The following Java program generates the source code of </w:t>
      </w:r>
      <w:r w:rsidR="001542EA">
        <w:rPr>
          <w:lang w:val="en-GB"/>
        </w:rPr>
        <w:t>X-component</w:t>
      </w:r>
      <w:r>
        <w:rPr>
          <w:lang w:val="en-GB"/>
        </w:rPr>
        <w:t>s and the file Town1.xp. See</w:t>
      </w:r>
      <w:r>
        <w:rPr>
          <w:i/>
          <w:lang w:val="en-GB"/>
        </w:rPr>
        <w:t xml:space="preserve"> </w:t>
      </w:r>
      <w:r>
        <w:rPr>
          <w:rFonts w:eastAsia="Calibri"/>
          <w:i/>
          <w:lang w:val="en-GB"/>
        </w:rPr>
        <w:t>„src/</w:t>
      </w:r>
      <w:r>
        <w:rPr>
          <w:i/>
          <w:lang w:val="en-GB"/>
        </w:rPr>
        <w:t>task6/GenComponents2.java</w:t>
      </w:r>
      <w:r>
        <w:rPr>
          <w:rFonts w:eastAsia="Calibri"/>
          <w:i/>
          <w:lang w:val="en-GB"/>
        </w:rPr>
        <w:t>“</w:t>
      </w:r>
      <w:r>
        <w:rPr>
          <w:lang w:val="en-GB"/>
        </w:rPr>
        <w:t>:</w:t>
      </w:r>
    </w:p>
    <w:p w14:paraId="19362B54"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package task6;</w:t>
      </w:r>
    </w:p>
    <w:p w14:paraId="4E29010B"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p>
    <w:p w14:paraId="1619E06F"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java.io.File;</w:t>
      </w:r>
    </w:p>
    <w:p w14:paraId="79C3C93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java.io.FileOutputStream;</w:t>
      </w:r>
    </w:p>
    <w:p w14:paraId="670AC9A6"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java.io.IOException;</w:t>
      </w:r>
    </w:p>
    <w:p w14:paraId="23E6C597"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java.io.ObjectOutputStream;</w:t>
      </w:r>
    </w:p>
    <w:p w14:paraId="6736F4FD"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org.xdef.XDFactory;</w:t>
      </w:r>
    </w:p>
    <w:p w14:paraId="42618486"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import org.xdef.XDPool;</w:t>
      </w:r>
    </w:p>
    <w:p w14:paraId="3225D0C3"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6FC698A3"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Compile X-definitions and create the class with compiled XDPool. */</w:t>
      </w:r>
    </w:p>
    <w:p w14:paraId="30DA9037"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public class GenComponents2 {</w:t>
      </w:r>
    </w:p>
    <w:p w14:paraId="4BDB502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public static void main(String... args) throws IOException {</w:t>
      </w:r>
    </w:p>
    <w:p w14:paraId="379E5DD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1. clear and create the directory with X-components</w:t>
      </w:r>
    </w:p>
    <w:p w14:paraId="5182654E"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File components1 = new File("src/task6/components2");</w:t>
      </w:r>
    </w:p>
    <w:p w14:paraId="127552A1"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if (components1.exists()) {</w:t>
      </w:r>
    </w:p>
    <w:p w14:paraId="39EFB68B"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for (File x: components1.listFiles()) {</w:t>
      </w:r>
    </w:p>
    <w:p w14:paraId="3C3AB3FC"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x.delete();</w:t>
      </w:r>
    </w:p>
    <w:p w14:paraId="33179AF2"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w:t>
      </w:r>
    </w:p>
    <w:p w14:paraId="2BA00BEF"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components1.delete();</w:t>
      </w:r>
    </w:p>
    <w:p w14:paraId="35F69762"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w:t>
      </w:r>
    </w:p>
    <w:p w14:paraId="501A4FFC"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components1.mkdirs();</w:t>
      </w:r>
    </w:p>
    <w:p w14:paraId="1C7B5808"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42ECEA72"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2. Compile the X-definitions</w:t>
      </w:r>
    </w:p>
    <w:p w14:paraId="15EAF27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XDPool xPool = XDFactory.compileXD(null,  //use System properties</w:t>
      </w:r>
    </w:p>
    <w:p w14:paraId="71641A37"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"src/task6/townA.xdef",</w:t>
      </w:r>
    </w:p>
    <w:p w14:paraId="284E9429"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"src/task6/townC.xdef",</w:t>
      </w:r>
    </w:p>
    <w:p w14:paraId="6996BD30"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"src/task6/townD.xdef");</w:t>
      </w:r>
    </w:p>
    <w:p w14:paraId="56E4C18A"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20E1A29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3. generate X-components</w:t>
      </w:r>
    </w:p>
    <w:p w14:paraId="0B26BA45"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xPool.genXComponent(new File("src/"), "UTF-8", false, false);</w:t>
      </w:r>
    </w:p>
    <w:p w14:paraId="67C4ACE0"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w:t>
      </w:r>
    </w:p>
    <w:p w14:paraId="7F28F5F9"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r w:rsidRPr="00A06F90">
        <w:rPr>
          <w:lang w:val="en-GB"/>
        </w:rPr>
        <w:t>"XComponents Citizen, City, House, Person and Tenants created to src/task6/components2");</w:t>
      </w:r>
    </w:p>
    <w:p w14:paraId="6171412C"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50DE2E98"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 4. save XDPool to the file "src/task6/components2/Town2.xp"</w:t>
      </w:r>
    </w:p>
    <w:p w14:paraId="76AE4F7D"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ObjectOutputStream os =</w:t>
      </w:r>
    </w:p>
    <w:p w14:paraId="182C5930"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r w:rsidRPr="00A06F90">
        <w:rPr>
          <w:lang w:val="en-GB"/>
        </w:rPr>
        <w:t xml:space="preserve"> new ObjectOutputStream(new FileOutputStream(new File(components1, "Town2.xp")));</w:t>
      </w:r>
    </w:p>
    <w:p w14:paraId="786633C4"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os.writeObject(xPool);</w:t>
      </w:r>
    </w:p>
    <w:p w14:paraId="03DCE24A"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System.out.println("XDPool saved to src/task6/components2/Town2.xp");</w:t>
      </w:r>
    </w:p>
    <w:p w14:paraId="4BE1DC91"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p>
    <w:p w14:paraId="32D77C8B" w14:textId="77777777" w:rsidR="00A06F90" w:rsidRP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System.out.println("OK, task6.GenComponents2");</w:t>
      </w:r>
    </w:p>
    <w:p w14:paraId="0FD1C07C" w14:textId="77777777" w:rsidR="00A06F90" w:rsidRDefault="00A06F90" w:rsidP="00A06F90">
      <w:pPr>
        <w:pStyle w:val="xmltlo"/>
        <w:pBdr>
          <w:top w:val="single" w:sz="4" w:space="1" w:color="000000"/>
          <w:left w:val="single" w:sz="4" w:space="2" w:color="000000"/>
          <w:bottom w:val="single" w:sz="4" w:space="1" w:color="000000"/>
        </w:pBdr>
        <w:shd w:val="clear" w:color="auto" w:fill="F5F5FF"/>
        <w:rPr>
          <w:lang w:val="en-GB"/>
        </w:rPr>
      </w:pPr>
      <w:r w:rsidRPr="00A06F90">
        <w:rPr>
          <w:lang w:val="en-GB"/>
        </w:rPr>
        <w:t xml:space="preserve">    }</w:t>
      </w:r>
    </w:p>
    <w:p w14:paraId="7CD1FC4E" w14:textId="77777777" w:rsidR="005B6A51" w:rsidRDefault="005B6A51" w:rsidP="00A06F90">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1EC9436F" w14:textId="77777777" w:rsidR="005B6A51" w:rsidRDefault="005B6A51">
      <w:pPr>
        <w:pStyle w:val="Odstavec"/>
        <w:spacing w:after="60"/>
        <w:rPr>
          <w:lang w:val="en-GB" w:eastAsia="en-US"/>
        </w:rPr>
      </w:pPr>
      <w:r>
        <w:rPr>
          <w:lang w:val="en-GB" w:eastAsia="en-US"/>
        </w:rPr>
        <w:t xml:space="preserve">After </w:t>
      </w:r>
      <w:r>
        <w:rPr>
          <w:lang w:val="en-GB"/>
        </w:rPr>
        <w:t>running</w:t>
      </w:r>
      <w:r>
        <w:rPr>
          <w:lang w:val="en-GB" w:eastAsia="en-US"/>
        </w:rPr>
        <w:t xml:space="preserve"> this program, the i</w:t>
      </w:r>
      <w:r>
        <w:rPr>
          <w:lang w:val="en-GB"/>
        </w:rPr>
        <w:t xml:space="preserve">nterface „Citizen“ and the </w:t>
      </w:r>
      <w:r w:rsidR="001542EA">
        <w:rPr>
          <w:lang w:val="en-GB"/>
        </w:rPr>
        <w:t>X-component</w:t>
      </w:r>
      <w:r>
        <w:rPr>
          <w:lang w:val="en-GB"/>
        </w:rPr>
        <w:t xml:space="preserve"> „Tenants“ are added to the set of </w:t>
      </w:r>
      <w:r w:rsidR="001542EA">
        <w:rPr>
          <w:lang w:val="en-GB"/>
        </w:rPr>
        <w:t>X</w:t>
      </w:r>
      <w:r w:rsidR="002F16CC">
        <w:rPr>
          <w:lang w:val="en-GB"/>
        </w:rPr>
        <w:noBreakHyphen/>
      </w:r>
      <w:r w:rsidR="001542EA">
        <w:rPr>
          <w:lang w:val="en-GB"/>
        </w:rPr>
        <w:t>component</w:t>
      </w:r>
      <w:r>
        <w:rPr>
          <w:lang w:val="en-GB"/>
        </w:rPr>
        <w:t>s</w:t>
      </w:r>
      <w:r>
        <w:rPr>
          <w:lang w:val="en-GB" w:eastAsia="en-US"/>
        </w:rPr>
        <w:t xml:space="preserve"> in the directory „</w:t>
      </w:r>
      <w:r>
        <w:rPr>
          <w:i/>
          <w:lang w:val="en-GB"/>
        </w:rPr>
        <w:t>src/task6/components2</w:t>
      </w:r>
      <w:r>
        <w:rPr>
          <w:lang w:val="en-GB" w:eastAsia="en-US"/>
        </w:rPr>
        <w:t>“:</w:t>
      </w:r>
    </w:p>
    <w:p w14:paraId="2A2CBFFC"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Interface Citizen</w:t>
      </w:r>
    </w:p>
    <w:p w14:paraId="11CDE50A"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22D876D8"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public interface Citizen extends org.xdef.component.XComponent {</w:t>
      </w:r>
    </w:p>
    <w:p w14:paraId="6553F783"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getFirstName();</w:t>
      </w:r>
    </w:p>
    <w:p w14:paraId="614B3B86"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getLastName();</w:t>
      </w:r>
    </w:p>
    <w:p w14:paraId="1E3762D7"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4DD79FC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641A8989"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p>
    <w:p w14:paraId="691B3598"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53E3E67A" w14:textId="77777777" w:rsidR="005B6A51" w:rsidRDefault="001542EA">
      <w:pPr>
        <w:pStyle w:val="xmltlo"/>
        <w:pBdr>
          <w:top w:val="single" w:sz="4" w:space="1" w:color="000000"/>
          <w:left w:val="single" w:sz="4" w:space="2" w:color="000000"/>
          <w:bottom w:val="single" w:sz="4" w:space="1" w:color="000000"/>
        </w:pBdr>
        <w:shd w:val="clear" w:color="auto" w:fill="F5F5FF"/>
        <w:rPr>
          <w:lang w:val="en-GB"/>
        </w:rPr>
      </w:pPr>
      <w:r>
        <w:rPr>
          <w:lang w:val="en-GB"/>
        </w:rPr>
        <w:t>X-component</w:t>
      </w:r>
      <w:r w:rsidR="005B6A51">
        <w:rPr>
          <w:lang w:val="en-GB"/>
        </w:rPr>
        <w:t xml:space="preserve"> Tenants (contains inner class Resident)</w:t>
      </w:r>
    </w:p>
    <w:p w14:paraId="690DC37D"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50118533"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public class Tenants implements org.xdef.component.XComponent{</w:t>
      </w:r>
    </w:p>
    <w:p w14:paraId="4B2FD9DB"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java.util.List&lt;Tenants.Resident&gt; listOfResident() {</w:t>
      </w:r>
    </w:p>
    <w:p w14:paraId="05C588B8"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return _Resident;</w:t>
      </w:r>
    </w:p>
    <w:p w14:paraId="061AAC60"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485394D3"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49813419"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void addResident(Tenants.Resident x) {</w:t>
      </w:r>
    </w:p>
    <w:p w14:paraId="7CB88DED"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if (x!=null) _Resident.add(x);</w:t>
      </w:r>
    </w:p>
    <w:p w14:paraId="4F29BE0C"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0F6CC36E"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lastRenderedPageBreak/>
        <w:t xml:space="preserve">  public static class Resident implements org.xdef.component.XComponent{</w:t>
      </w:r>
    </w:p>
    <w:p w14:paraId="5A920A1B"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getFirstName() {return _FirstName;}</w:t>
      </w:r>
    </w:p>
    <w:p w14:paraId="2F9AA206"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getLastName() {return _LastName;}</w:t>
      </w:r>
    </w:p>
    <w:p w14:paraId="5A468F74"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public String getAddress() {return _Address;}</w:t>
      </w:r>
    </w:p>
    <w:p w14:paraId="5FFA35B9"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1CEBD938"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 xml:space="preserve">  }</w:t>
      </w:r>
    </w:p>
    <w:p w14:paraId="1EF8F91C" w14:textId="77777777" w:rsidR="005B6A51" w:rsidRDefault="005B6A51">
      <w:pPr>
        <w:pStyle w:val="xmltlo"/>
        <w:pBdr>
          <w:top w:val="single" w:sz="4" w:space="1" w:color="000000"/>
          <w:left w:val="single" w:sz="4" w:space="2" w:color="000000"/>
          <w:bottom w:val="single" w:sz="4" w:space="1" w:color="000000"/>
        </w:pBdr>
        <w:shd w:val="clear" w:color="auto" w:fill="F5F5FF"/>
        <w:rPr>
          <w:lang w:val="en-GB"/>
        </w:rPr>
      </w:pPr>
      <w:r>
        <w:rPr>
          <w:lang w:val="en-GB"/>
        </w:rPr>
        <w:t>}</w:t>
      </w:r>
    </w:p>
    <w:p w14:paraId="507970C0" w14:textId="77777777" w:rsidR="005B6A51" w:rsidRDefault="005B6A51">
      <w:pPr>
        <w:spacing w:before="120"/>
        <w:rPr>
          <w:i/>
          <w:lang w:val="en-GB" w:eastAsia="en-US"/>
        </w:rPr>
      </w:pPr>
      <w:r>
        <w:rPr>
          <w:i/>
          <w:lang w:val="en-GB" w:eastAsia="en-US"/>
        </w:rPr>
        <w:t>All generated Java files must be compiled with a Java compiler before the next step.</w:t>
      </w:r>
    </w:p>
    <w:p w14:paraId="5DE75DD3" w14:textId="77777777" w:rsidR="005B6A51" w:rsidRDefault="005B6A51">
      <w:pPr>
        <w:pStyle w:val="Odstavec"/>
        <w:spacing w:after="60"/>
        <w:rPr>
          <w:lang w:val="en-GB" w:eastAsia="en-US"/>
        </w:rPr>
      </w:pPr>
      <w:r>
        <w:rPr>
          <w:lang w:val="en-GB" w:eastAsia="en-US"/>
        </w:rPr>
        <w:t xml:space="preserve">The </w:t>
      </w:r>
      <w:r>
        <w:rPr>
          <w:lang w:val="en-GB"/>
        </w:rPr>
        <w:t>following</w:t>
      </w:r>
      <w:r>
        <w:rPr>
          <w:lang w:val="en-GB" w:eastAsia="en-US"/>
        </w:rPr>
        <w:t xml:space="preserve"> Java program processes the input XML document and creates the </w:t>
      </w:r>
      <w:r w:rsidR="001542EA">
        <w:rPr>
          <w:lang w:val="en-GB" w:eastAsia="en-US"/>
        </w:rPr>
        <w:t>X-component</w:t>
      </w:r>
      <w:r>
        <w:rPr>
          <w:lang w:val="en-GB" w:eastAsia="en-US"/>
        </w:rPr>
        <w:t xml:space="preserve"> instance from it. Using the </w:t>
      </w:r>
      <w:r w:rsidR="001542EA">
        <w:rPr>
          <w:lang w:val="en-GB" w:eastAsia="en-US"/>
        </w:rPr>
        <w:t>X-component</w:t>
      </w:r>
      <w:r>
        <w:rPr>
          <w:lang w:val="en-GB" w:eastAsia="en-US"/>
        </w:rPr>
        <w:t xml:space="preserve"> "City", data about streets, houses, and tenants in the city are printed. Then the address is added to each house</w:t>
      </w:r>
      <w:r w:rsidR="003B2568">
        <w:rPr>
          <w:lang w:val="en-GB" w:eastAsia="en-US"/>
        </w:rPr>
        <w:t>,</w:t>
      </w:r>
      <w:r>
        <w:rPr>
          <w:lang w:val="en-GB" w:eastAsia="en-US"/>
        </w:rPr>
        <w:t xml:space="preserve"> and an XML document is created from the </w:t>
      </w:r>
      <w:r w:rsidR="001542EA">
        <w:rPr>
          <w:lang w:val="en-GB" w:eastAsia="en-US"/>
        </w:rPr>
        <w:t>X-component</w:t>
      </w:r>
      <w:r>
        <w:rPr>
          <w:lang w:val="en-GB" w:eastAsia="en-US"/>
        </w:rPr>
        <w:t xml:space="preserve"> and written to the file "</w:t>
      </w:r>
      <w:r>
        <w:rPr>
          <w:i/>
          <w:lang w:val="en-GB" w:eastAsia="en-US"/>
        </w:rPr>
        <w:t>test6/output/data2.xml</w:t>
      </w:r>
      <w:r>
        <w:rPr>
          <w:lang w:val="en-GB" w:eastAsia="en-US"/>
        </w:rPr>
        <w:t xml:space="preserve">". See Java program </w:t>
      </w:r>
      <w:r>
        <w:rPr>
          <w:rFonts w:eastAsia="Calibri"/>
          <w:i/>
          <w:lang w:val="en-GB"/>
        </w:rPr>
        <w:t>„src/</w:t>
      </w:r>
      <w:r>
        <w:rPr>
          <w:i/>
          <w:lang w:val="en-GB"/>
        </w:rPr>
        <w:t>task6/Town2.java</w:t>
      </w:r>
      <w:r>
        <w:rPr>
          <w:rFonts w:eastAsia="Calibri"/>
          <w:i/>
          <w:lang w:val="en-GB"/>
        </w:rPr>
        <w:t>“</w:t>
      </w:r>
      <w:r>
        <w:rPr>
          <w:lang w:val="en-GB"/>
        </w:rPr>
        <w:t>:</w:t>
      </w:r>
    </w:p>
    <w:p w14:paraId="10074CF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task6;</w:t>
      </w:r>
    </w:p>
    <w:p w14:paraId="03201CAA"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1F84814"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java.io.File;</w:t>
      </w:r>
    </w:p>
    <w:p w14:paraId="2CF1E217"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java.io.FileInputStream;</w:t>
      </w:r>
    </w:p>
    <w:p w14:paraId="567B4705"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java.io.IOException;</w:t>
      </w:r>
    </w:p>
    <w:p w14:paraId="526065A1"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java.io.ObjectInputStream;</w:t>
      </w:r>
    </w:p>
    <w:p w14:paraId="5727B105"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org.xdef.xml.KXmlUtils;</w:t>
      </w:r>
    </w:p>
    <w:p w14:paraId="28BEFD5C"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org.xdef.XDDocument;</w:t>
      </w:r>
    </w:p>
    <w:p w14:paraId="420A8584"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org.xdef.XDPool;</w:t>
      </w:r>
    </w:p>
    <w:p w14:paraId="28B103A7"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org.xdef.component.XComponentUtil;</w:t>
      </w:r>
    </w:p>
    <w:p w14:paraId="29E5EA52"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task6.components2.House;</w:t>
      </w:r>
    </w:p>
    <w:p w14:paraId="745B1EA8"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task6.components2.City;</w:t>
      </w:r>
    </w:p>
    <w:p w14:paraId="66B40F2F"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import task6.components2.Tenants;</w:t>
      </w:r>
    </w:p>
    <w:p w14:paraId="24B77D87"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2E577CC2"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public class Town2 {</w:t>
      </w:r>
    </w:p>
    <w:p w14:paraId="6D59FAB6"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2FF408F6"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public static void main(String... args) throws IOException, ClassNotFoundException {</w:t>
      </w:r>
    </w:p>
    <w:p w14:paraId="40088E1F"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new File("task6/output").mkdirs(); // ensure output directory exists</w:t>
      </w:r>
    </w:p>
    <w:p w14:paraId="2341236A"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4F85F6B"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1. Get compiled XDPool from the file</w:t>
      </w:r>
    </w:p>
    <w:p w14:paraId="17715168" w14:textId="77777777" w:rsid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ObjectInputStream os</w:t>
      </w:r>
      <w:r>
        <w:rPr>
          <w:lang w:val="en-GB"/>
        </w:rPr>
        <w:t>;</w:t>
      </w:r>
    </w:p>
    <w:p w14:paraId="714CCBD5"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 xml:space="preserve">      </w:t>
      </w:r>
      <w:r w:rsidRPr="00EA4EE9">
        <w:rPr>
          <w:lang w:val="en-GB"/>
        </w:rPr>
        <w:t xml:space="preserve"> </w:t>
      </w:r>
      <w:r>
        <w:rPr>
          <w:lang w:val="en-GB"/>
        </w:rPr>
        <w:t xml:space="preserve"> </w:t>
      </w:r>
      <w:r w:rsidRPr="00EA4EE9">
        <w:rPr>
          <w:lang w:val="en-GB"/>
        </w:rPr>
        <w:t xml:space="preserve">os </w:t>
      </w:r>
      <w:r>
        <w:rPr>
          <w:lang w:val="en-GB"/>
        </w:rPr>
        <w:t xml:space="preserve">= </w:t>
      </w:r>
      <w:r w:rsidRPr="00EA4EE9">
        <w:rPr>
          <w:lang w:val="en-GB"/>
        </w:rPr>
        <w:t>new ObjectInputStream(new FileInputStream("src/task6/components2/Town2.xp"));</w:t>
      </w:r>
    </w:p>
    <w:p w14:paraId="2A34AE67"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XDPool xpool = (XDPool) os.readObject();</w:t>
      </w:r>
    </w:p>
    <w:p w14:paraId="4213815B"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os.close();</w:t>
      </w:r>
    </w:p>
    <w:p w14:paraId="01565508"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808C6A1"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2. Create XDDocument</w:t>
      </w:r>
    </w:p>
    <w:p w14:paraId="33B90D92"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XDDocument xd = xpool.createXDDocument("A");</w:t>
      </w:r>
    </w:p>
    <w:p w14:paraId="5D4A5B60"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8A05AB4"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3. Create the instance of the X-component City (unmarchall)</w:t>
      </w:r>
    </w:p>
    <w:p w14:paraId="0AC4634A"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(Note the generated X-components are in the package "components".)</w:t>
      </w:r>
    </w:p>
    <w:p w14:paraId="2B21D4B1"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City city = (City)xd.xparseXComponent("task6/input/town.xml",null,null);</w:t>
      </w:r>
    </w:p>
    <w:p w14:paraId="4BE956BA"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1B101E6"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4. Update the address for each house.</w:t>
      </w:r>
    </w:p>
    <w:p w14:paraId="0EA2B6B7"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for (City.Street street: city.listOfStreet()) {</w:t>
      </w:r>
    </w:p>
    <w:p w14:paraId="13483C03"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for (House house: street.listOfHouse()) {</w:t>
      </w:r>
    </w:p>
    <w:p w14:paraId="5532F50A"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house.setAddress(city.getName() + ", " + street.getName() + " " + house.getNum());</w:t>
      </w:r>
    </w:p>
    <w:p w14:paraId="1EEF5215"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w:t>
      </w:r>
    </w:p>
    <w:p w14:paraId="5E2CB41D"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w:t>
      </w:r>
    </w:p>
    <w:p w14:paraId="7406971F"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BE07141"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5. Transform it to the X-component Tenants</w:t>
      </w:r>
    </w:p>
    <w:p w14:paraId="2C65A128"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Tenants tenants = (Tenants) XComponentUtil.toXComponent(city, xpool, "C#Residents");</w:t>
      </w:r>
    </w:p>
    <w:p w14:paraId="51E44D81"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6. save the transformed version to the file data2.xml</w:t>
      </w:r>
    </w:p>
    <w:p w14:paraId="3E7E1CC3"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KXmlUtils.writeXml("task6/output/data2.xml",tenants.toXml(),true,false);</w:t>
      </w:r>
    </w:p>
    <w:p w14:paraId="072248F3"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 7. Print result"</w:t>
      </w:r>
    </w:p>
    <w:p w14:paraId="4955392A"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System.out.println("Tenants:");</w:t>
      </w:r>
    </w:p>
    <w:p w14:paraId="657EE483"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for (Tenants.Resident x: tenants.listOfResident()) {</w:t>
      </w:r>
    </w:p>
    <w:p w14:paraId="501150C7"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System.out.println(x.getFirstName()  + " " + x.getLastName() + "; " + x.getAddress());</w:t>
      </w:r>
    </w:p>
    <w:p w14:paraId="4354BE4E"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w:t>
      </w:r>
    </w:p>
    <w:p w14:paraId="25159246" w14:textId="77777777" w:rsidR="00EA4EE9" w:rsidRPr="00EA4EE9"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System.out.println("OK, task6.Town2 see task6/output/data2.xml");</w:t>
      </w:r>
    </w:p>
    <w:p w14:paraId="47995C66" w14:textId="77777777" w:rsidR="005B6A51" w:rsidRDefault="00EA4EE9" w:rsidP="00EA4EE9">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EA4EE9">
        <w:rPr>
          <w:lang w:val="en-GB"/>
        </w:rPr>
        <w:t xml:space="preserve">    }</w:t>
      </w:r>
    </w:p>
    <w:p w14:paraId="617A8E2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35ABFA28" w14:textId="77777777" w:rsidR="005B6A51" w:rsidRDefault="005B6A51">
      <w:pPr>
        <w:pStyle w:val="Odstavec"/>
        <w:spacing w:after="60"/>
        <w:rPr>
          <w:lang w:val="en-GB"/>
        </w:rPr>
      </w:pPr>
      <w:r>
        <w:rPr>
          <w:lang w:val="en-GB"/>
        </w:rPr>
        <w:t>The generated file</w:t>
      </w:r>
      <w:r>
        <w:rPr>
          <w:lang w:val="en-GB" w:eastAsia="en-US"/>
        </w:rPr>
        <w:t xml:space="preserve"> </w:t>
      </w:r>
      <w:r>
        <w:rPr>
          <w:lang w:val="en-GB"/>
        </w:rPr>
        <w:t>„</w:t>
      </w:r>
      <w:r>
        <w:rPr>
          <w:i/>
          <w:lang w:val="en-GB"/>
        </w:rPr>
        <w:t>task6/output/data2.xml</w:t>
      </w:r>
      <w:r>
        <w:rPr>
          <w:lang w:val="en-GB"/>
        </w:rPr>
        <w:t>“:</w:t>
      </w:r>
    </w:p>
    <w:p w14:paraId="21A8ACC5"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&lt;Residents&gt;</w:t>
      </w:r>
    </w:p>
    <w:p w14:paraId="5EF8CC0B"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Address="Nonehill, Long 1" FamilyName="Smith" GivenName="John"/&gt;</w:t>
      </w:r>
    </w:p>
    <w:p w14:paraId="09B8B0F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Address="Nonehill, Long 1" FamilyName="Smith" GivenName="Jane"/&gt;</w:t>
      </w:r>
    </w:p>
    <w:p w14:paraId="0D69CDF3"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Address="Nonehill, Long 3" FamilyName="Smith" GivenName="James"/&gt;</w:t>
      </w:r>
    </w:p>
    <w:p w14:paraId="2F0E8B11"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Address="Nonehill, Short 1" FamilyName="Smith" GivenName="Jeremy"/&gt;</w:t>
      </w:r>
    </w:p>
    <w:p w14:paraId="5BF9CFF5"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&lt;/Residents&gt;</w:t>
      </w:r>
    </w:p>
    <w:p w14:paraId="19ABE078" w14:textId="77777777" w:rsidR="005B6A51" w:rsidRDefault="005B6A51">
      <w:pPr>
        <w:pStyle w:val="Heading2"/>
      </w:pPr>
      <w:bookmarkStart w:id="63" w:name="_Toc211535492"/>
      <w:r>
        <w:lastRenderedPageBreak/>
        <w:t>Task</w:t>
      </w:r>
      <w:r w:rsidR="003B2568">
        <w:t xml:space="preserve"> </w:t>
      </w:r>
      <w:r>
        <w:t xml:space="preserve">6 (using </w:t>
      </w:r>
      <w:r w:rsidR="001542EA">
        <w:t>X-component</w:t>
      </w:r>
      <w:r>
        <w:t xml:space="preserve"> to construct data)</w:t>
      </w:r>
      <w:bookmarkEnd w:id="63"/>
    </w:p>
    <w:p w14:paraId="71CF15BC" w14:textId="77777777" w:rsidR="005B6A51" w:rsidRDefault="001542EA">
      <w:pPr>
        <w:pStyle w:val="Odstavec"/>
        <w:rPr>
          <w:lang w:val="en-GB"/>
        </w:rPr>
      </w:pPr>
      <w:r>
        <w:rPr>
          <w:lang w:val="en-GB"/>
        </w:rPr>
        <w:t>X-component</w:t>
      </w:r>
      <w:r w:rsidR="005B6A51">
        <w:rPr>
          <w:lang w:val="en-GB"/>
        </w:rPr>
        <w:t xml:space="preserve"> is a Java class. It is therefore possible to create an instance of this class and use setters to set the values in it. From the </w:t>
      </w:r>
      <w:r>
        <w:rPr>
          <w:lang w:val="en-GB"/>
        </w:rPr>
        <w:t>X-component</w:t>
      </w:r>
      <w:r w:rsidR="003B2568">
        <w:rPr>
          <w:lang w:val="en-GB"/>
        </w:rPr>
        <w:t>,</w:t>
      </w:r>
      <w:r w:rsidR="005B6A51">
        <w:rPr>
          <w:lang w:val="en-GB"/>
        </w:rPr>
        <w:t xml:space="preserve"> it is then possible to create an XML object</w:t>
      </w:r>
      <w:r w:rsidR="003B2568">
        <w:rPr>
          <w:lang w:val="en-GB"/>
        </w:rPr>
        <w:t>,</w:t>
      </w:r>
      <w:r w:rsidR="005B6A51">
        <w:rPr>
          <w:lang w:val="en-GB"/>
        </w:rPr>
        <w:t xml:space="preserve"> or e.g.</w:t>
      </w:r>
      <w:r w:rsidR="003B2568">
        <w:rPr>
          <w:lang w:val="en-GB"/>
        </w:rPr>
        <w:t>,</w:t>
      </w:r>
      <w:r w:rsidR="005B6A51">
        <w:rPr>
          <w:lang w:val="en-GB"/>
        </w:rPr>
        <w:t xml:space="preserve"> XON, JSON, etc. Let's use the </w:t>
      </w:r>
      <w:r>
        <w:rPr>
          <w:lang w:val="en-GB"/>
        </w:rPr>
        <w:t>X-component</w:t>
      </w:r>
      <w:r w:rsidR="005B6A51">
        <w:rPr>
          <w:lang w:val="en-GB"/>
        </w:rPr>
        <w:t xml:space="preserve"> "task6.components2.Tenants" from the previous task as an example. First, create </w:t>
      </w:r>
      <w:r w:rsidR="003B2568">
        <w:rPr>
          <w:lang w:val="en-GB"/>
        </w:rPr>
        <w:t>an</w:t>
      </w:r>
      <w:r w:rsidR="005B6A51">
        <w:rPr>
          <w:lang w:val="en-GB"/>
        </w:rPr>
        <w:t xml:space="preserve"> instance of the root </w:t>
      </w:r>
      <w:r>
        <w:rPr>
          <w:lang w:val="en-GB"/>
        </w:rPr>
        <w:t>X-component</w:t>
      </w:r>
      <w:r w:rsidR="005B6A51">
        <w:rPr>
          <w:lang w:val="en-GB"/>
        </w:rPr>
        <w:t xml:space="preserve"> Tenants. The resident is added to the list of residents in the method „addResident“. After filling in the values, let's create XML data from the </w:t>
      </w:r>
      <w:r>
        <w:rPr>
          <w:lang w:val="en-GB"/>
        </w:rPr>
        <w:t>X-component</w:t>
      </w:r>
      <w:r w:rsidR="005B6A51">
        <w:rPr>
          <w:lang w:val="en-GB"/>
        </w:rPr>
        <w:t xml:space="preserve"> (see the method „toXml“). Note that there was no need to use </w:t>
      </w:r>
      <w:r w:rsidR="0019342B">
        <w:rPr>
          <w:lang w:val="en-GB"/>
        </w:rPr>
        <w:t>X-definition</w:t>
      </w:r>
      <w:r w:rsidR="005B6A51">
        <w:rPr>
          <w:lang w:val="en-GB"/>
        </w:rPr>
        <w:t xml:space="preserve"> in this program.</w:t>
      </w:r>
    </w:p>
    <w:p w14:paraId="3081CBB4" w14:textId="77777777" w:rsidR="005B6A51" w:rsidRDefault="005B6A51">
      <w:pPr>
        <w:pStyle w:val="Odstavec"/>
        <w:spacing w:after="60"/>
        <w:rPr>
          <w:lang w:val="en-GB" w:eastAsia="en-US"/>
        </w:rPr>
      </w:pPr>
      <w:r>
        <w:rPr>
          <w:lang w:val="en-GB" w:eastAsia="en-US"/>
        </w:rPr>
        <w:t xml:space="preserve">See </w:t>
      </w:r>
      <w:r>
        <w:rPr>
          <w:lang w:val="en-GB"/>
        </w:rPr>
        <w:t>Java</w:t>
      </w:r>
      <w:r>
        <w:rPr>
          <w:lang w:val="en-GB" w:eastAsia="en-US"/>
        </w:rPr>
        <w:t xml:space="preserve"> program </w:t>
      </w:r>
      <w:r>
        <w:rPr>
          <w:rFonts w:eastAsia="Calibri"/>
          <w:i/>
          <w:lang w:val="en-GB"/>
        </w:rPr>
        <w:t>„src/</w:t>
      </w:r>
      <w:r>
        <w:rPr>
          <w:i/>
          <w:lang w:val="en-GB"/>
        </w:rPr>
        <w:t>task6</w:t>
      </w:r>
      <w:r>
        <w:rPr>
          <w:lang w:val="en-GB"/>
        </w:rPr>
        <w:t xml:space="preserve"> </w:t>
      </w:r>
      <w:r>
        <w:rPr>
          <w:i/>
          <w:lang w:val="en-GB"/>
        </w:rPr>
        <w:t>CreateResidentList.java</w:t>
      </w:r>
      <w:r>
        <w:rPr>
          <w:rFonts w:eastAsia="Calibri"/>
          <w:i/>
          <w:lang w:val="en-GB"/>
        </w:rPr>
        <w:t>“</w:t>
      </w:r>
      <w:r>
        <w:rPr>
          <w:lang w:val="en-GB"/>
        </w:rPr>
        <w:t>:</w:t>
      </w:r>
    </w:p>
    <w:p w14:paraId="7E707C59"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task6;</w:t>
      </w:r>
    </w:p>
    <w:p w14:paraId="3C5F58DF"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0E12447"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import java.io.IOException;</w:t>
      </w:r>
    </w:p>
    <w:p w14:paraId="48397349"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import java.util.List;</w:t>
      </w:r>
    </w:p>
    <w:p w14:paraId="5F0899E6"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import org.w3c.dom.Element;</w:t>
      </w:r>
    </w:p>
    <w:p w14:paraId="6804F959"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import org.xdef.xml.KXmlUtils;</w:t>
      </w:r>
    </w:p>
    <w:p w14:paraId="21DEC1A5"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import task6.components2.Tenants;</w:t>
      </w:r>
    </w:p>
    <w:p w14:paraId="79B7A982"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import task6.components2.Tenants.Resident;</w:t>
      </w:r>
    </w:p>
    <w:p w14:paraId="15EEE6E0"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91BE297"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public class CreateResidentList {</w:t>
      </w:r>
    </w:p>
    <w:p w14:paraId="0DD06BB6"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FC0E915"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Add residents to the list of residents in the X-component Tenants. */</w:t>
      </w:r>
    </w:p>
    <w:p w14:paraId="76BA7470"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private static void addResident(Tenants tenants,</w:t>
      </w:r>
    </w:p>
    <w:p w14:paraId="6A11D429"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String firstName, String lastName, String address) {</w:t>
      </w:r>
    </w:p>
    <w:p w14:paraId="49052341" w14:textId="77777777" w:rsidR="00EA4EE9" w:rsidRDefault="00EA4EE9"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5263FD7"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1. Create an instance of X/component Resident.</w:t>
      </w:r>
    </w:p>
    <w:p w14:paraId="076C0309"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 resident = new Resident();</w:t>
      </w:r>
    </w:p>
    <w:p w14:paraId="55BD2146"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3B24C53"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2. Set values of Resident</w:t>
      </w:r>
    </w:p>
    <w:p w14:paraId="7A26FA72"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resident.setFirstName(firstName);</w:t>
      </w:r>
    </w:p>
    <w:p w14:paraId="4462CFA4"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resident.setLastName(lastName);</w:t>
      </w:r>
    </w:p>
    <w:p w14:paraId="1DC49388"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resident.setAddress(address);</w:t>
      </w:r>
    </w:p>
    <w:p w14:paraId="195C90CA"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F2B5AB2"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3. Add created the resident to the list of residents</w:t>
      </w:r>
    </w:p>
    <w:p w14:paraId="0D4312D1"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tenants.addResident(resident);</w:t>
      </w:r>
    </w:p>
    <w:p w14:paraId="61359F96"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w:t>
      </w:r>
    </w:p>
    <w:p w14:paraId="61381827"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0038821"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public static void main(String... args) throws IOException {</w:t>
      </w:r>
    </w:p>
    <w:p w14:paraId="628A2C68" w14:textId="77777777" w:rsidR="00425769" w:rsidRDefault="00425769"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9D68A7D" w14:textId="77777777" w:rsidR="0005249E" w:rsidRPr="0005249E" w:rsidRDefault="00425769"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 xml:space="preserve"> </w:t>
      </w:r>
      <w:r w:rsidR="0005249E" w:rsidRPr="0005249E">
        <w:rPr>
          <w:lang w:val="en-GB"/>
        </w:rPr>
        <w:t xml:space="preserve">       // 1. Create an instance of X-component (model of element Residents)</w:t>
      </w:r>
    </w:p>
    <w:p w14:paraId="668BCF26"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Tenants tenants = new Tenants();</w:t>
      </w:r>
    </w:p>
    <w:p w14:paraId="1C96DAAB"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List&lt;Resident&gt; list = tenants.listOfResident();</w:t>
      </w:r>
    </w:p>
    <w:p w14:paraId="624FA13E"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 resident = new Resident();</w:t>
      </w:r>
    </w:p>
    <w:p w14:paraId="23E9C089"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resident.setFirstName("Michal");</w:t>
      </w:r>
    </w:p>
    <w:p w14:paraId="598C08A8"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resident.setLastName("Kotek");</w:t>
      </w:r>
    </w:p>
    <w:p w14:paraId="6C34FA68"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resident.setAddress("Praha, Balbinova 3");</w:t>
      </w:r>
    </w:p>
    <w:p w14:paraId="47775EC4"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list.add(resident);</w:t>
      </w:r>
    </w:p>
    <w:p w14:paraId="497B7020"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F895D2F"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2. Add residents to the X-component</w:t>
      </w:r>
    </w:p>
    <w:p w14:paraId="73C89A94"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addResident(tenants, "Janes", "Smith", "Nonehill, Long 3");</w:t>
      </w:r>
    </w:p>
    <w:p w14:paraId="71DF1D0B"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addResident(tenants, "Jeremy", "Smith", "Nonehill, Short 1");</w:t>
      </w:r>
    </w:p>
    <w:p w14:paraId="176A23D0"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addResident(tenants, "Jane", "Smith", "Newmill, Innis st. 15");</w:t>
      </w:r>
    </w:p>
    <w:p w14:paraId="5DEC9CEE"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94D4368"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2. Add residents to the list of residents</w:t>
      </w:r>
    </w:p>
    <w:p w14:paraId="041FCAAC"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for (Tenants.Resident x: tenants.listOfResident()) {</w:t>
      </w:r>
    </w:p>
    <w:p w14:paraId="52AECC73"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System.out.println(x.getFirstName() + " " + x.getLastName() + "; " + x.getAddress());</w:t>
      </w:r>
    </w:p>
    <w:p w14:paraId="16E638D0"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w:t>
      </w:r>
    </w:p>
    <w:p w14:paraId="191E3FA8"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87CDD6F"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 4. Create XML with residents to the file data3.xml</w:t>
      </w:r>
    </w:p>
    <w:p w14:paraId="2947B727"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Element el = tenants.toXml();</w:t>
      </w:r>
    </w:p>
    <w:p w14:paraId="3F4A261D"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KXmlUtils.writeXml("task6/output/data3.xml", el, true, false);</w:t>
      </w:r>
    </w:p>
    <w:p w14:paraId="1AA5034D" w14:textId="77777777" w:rsidR="0005249E" w:rsidRPr="0005249E"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System.out.println("\nTask6.CreateResidentList OK, data written to test6/output/data3.xml");</w:t>
      </w:r>
    </w:p>
    <w:p w14:paraId="477C4F81" w14:textId="77777777" w:rsidR="00EA4EE9" w:rsidRDefault="0005249E"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5249E">
        <w:rPr>
          <w:lang w:val="en-GB"/>
        </w:rPr>
        <w:t xml:space="preserve">    }</w:t>
      </w:r>
    </w:p>
    <w:p w14:paraId="0702D9FD" w14:textId="77777777" w:rsidR="005B6A51" w:rsidRDefault="005B6A51" w:rsidP="0005249E">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13717563" w14:textId="77777777" w:rsidR="005B6A51" w:rsidRDefault="005B6A51">
      <w:pPr>
        <w:pStyle w:val="Odstavec"/>
        <w:spacing w:after="60"/>
        <w:rPr>
          <w:lang w:val="en-GB"/>
        </w:rPr>
      </w:pPr>
      <w:r>
        <w:rPr>
          <w:lang w:val="en-GB"/>
        </w:rPr>
        <w:t>The generated file "test6/output/data3.xml":</w:t>
      </w:r>
    </w:p>
    <w:p w14:paraId="02B10C7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&lt;Residents&gt;</w:t>
      </w:r>
    </w:p>
    <w:p w14:paraId="5D37FF3B"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Address="Praha, Balbinova 3" FamilyName="Kotek" GivenName="Michal"/&gt;</w:t>
      </w:r>
    </w:p>
    <w:p w14:paraId="484757A6"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Address="Nonehill, Long 3" FamilyName="Smith" GivenName="Janes"/&gt;</w:t>
      </w:r>
    </w:p>
    <w:p w14:paraId="73FA444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Address="Nonehill, Short 1" FamilyName="Smith" GivenName="Jeremy"/&gt;</w:t>
      </w:r>
    </w:p>
    <w:p w14:paraId="631A7B36"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&lt;Resident Address="Newmill, Innis </w:t>
      </w:r>
      <w:r w:rsidR="00EB4BCB">
        <w:rPr>
          <w:lang w:val="en-GB"/>
        </w:rPr>
        <w:t>S</w:t>
      </w:r>
      <w:r>
        <w:rPr>
          <w:lang w:val="en-GB"/>
        </w:rPr>
        <w:t>t. 15" FamilyName="Smith" GivenName="Jane"/&gt;</w:t>
      </w:r>
    </w:p>
    <w:p w14:paraId="09F5A69B"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&lt;/Residents&gt;</w:t>
      </w:r>
    </w:p>
    <w:p w14:paraId="30052F93" w14:textId="77777777" w:rsidR="005B6A51" w:rsidRDefault="005B6A51">
      <w:pPr>
        <w:rPr>
          <w:i/>
          <w:lang w:val="en-GB"/>
        </w:rPr>
      </w:pPr>
      <w:r>
        <w:rPr>
          <w:i/>
          <w:lang w:val="en-GB"/>
        </w:rPr>
        <w:t xml:space="preserve">Note that </w:t>
      </w:r>
      <w:r w:rsidR="001542EA">
        <w:rPr>
          <w:i/>
          <w:lang w:val="en-GB"/>
        </w:rPr>
        <w:t xml:space="preserve">the </w:t>
      </w:r>
      <w:r>
        <w:rPr>
          <w:i/>
          <w:lang w:val="en-GB"/>
        </w:rPr>
        <w:t xml:space="preserve">constructed XML object is not validated with the </w:t>
      </w:r>
      <w:r w:rsidR="0019342B">
        <w:rPr>
          <w:i/>
          <w:lang w:val="en-GB"/>
        </w:rPr>
        <w:t>X-definition</w:t>
      </w:r>
      <w:r>
        <w:rPr>
          <w:i/>
          <w:lang w:val="en-GB"/>
        </w:rPr>
        <w:t>. If you want to validate it</w:t>
      </w:r>
      <w:r w:rsidR="00EB4BCB">
        <w:rPr>
          <w:i/>
          <w:lang w:val="en-GB"/>
        </w:rPr>
        <w:t>,</w:t>
      </w:r>
      <w:r>
        <w:rPr>
          <w:i/>
          <w:lang w:val="en-GB"/>
        </w:rPr>
        <w:t xml:space="preserve"> you must create the XDDocument from XDPool and invoke the method „xparse“ with the created XML.</w:t>
      </w:r>
    </w:p>
    <w:p w14:paraId="51FED4C5" w14:textId="77777777" w:rsidR="000B4EB2" w:rsidRDefault="000B4EB2" w:rsidP="000B4EB2">
      <w:pPr>
        <w:pStyle w:val="Heading2"/>
      </w:pPr>
      <w:r>
        <w:lastRenderedPageBreak/>
        <w:t xml:space="preserve">Task 6 (using X-component containing %bind and </w:t>
      </w:r>
      <w:r w:rsidR="00154A7F">
        <w:t>%</w:t>
      </w:r>
      <w:r>
        <w:t>with)</w:t>
      </w:r>
    </w:p>
    <w:p w14:paraId="38357683" w14:textId="77777777" w:rsidR="000B4EB2" w:rsidRDefault="000B4EB2" w:rsidP="000B4EB2">
      <w:pPr>
        <w:pStyle w:val="Odstavec"/>
        <w:spacing w:after="60"/>
        <w:rPr>
          <w:szCs w:val="24"/>
          <w:lang w:val="cs-CZ" w:eastAsia="en-US"/>
        </w:rPr>
      </w:pPr>
      <w:r w:rsidRPr="000B4EB2">
        <w:rPr>
          <w:szCs w:val="24"/>
          <w:lang w:val="cs-CZ" w:eastAsia="en-US"/>
        </w:rPr>
        <w:t xml:space="preserve">Sometimes it is necessary to set and read values from Xcomponents using your own implementation. This can be done using the %bind command with the %with parameter. The generated Xcomponent class must be </w:t>
      </w:r>
      <w:r>
        <w:rPr>
          <w:szCs w:val="24"/>
          <w:lang w:val="cs-CZ" w:eastAsia="en-US"/>
        </w:rPr>
        <w:t>an</w:t>
      </w:r>
      <w:r w:rsidRPr="000B4EB2">
        <w:rPr>
          <w:szCs w:val="24"/>
          <w:lang w:val="cs-CZ" w:eastAsia="en-US"/>
        </w:rPr>
        <w:t xml:space="preserve"> extension of the class that contains the implementation of getters and setters according to the %bind command. The %with parameter refers to the class containing the implementation of the relevant getters/setters, and this class must be in the Xcomponent extension. The names of getters and setters may differ from the original names in the model to which they refer.</w:t>
      </w:r>
    </w:p>
    <w:p w14:paraId="76105D79" w14:textId="77777777" w:rsidR="000B4EB2" w:rsidRDefault="000B4EB2" w:rsidP="000B4EB2">
      <w:pPr>
        <w:pStyle w:val="Odstavec"/>
        <w:spacing w:after="60"/>
        <w:rPr>
          <w:lang w:val="en-GB"/>
        </w:rPr>
      </w:pPr>
      <w:r>
        <w:rPr>
          <w:lang w:val="en-GB"/>
        </w:rPr>
        <w:t xml:space="preserve">The X-definition with the </w:t>
      </w:r>
      <w:r>
        <w:rPr>
          <w:lang w:val="en-US"/>
        </w:rPr>
        <w:t xml:space="preserve">%bind command </w:t>
      </w:r>
      <w:r>
        <w:rPr>
          <w:lang w:val="en-GB"/>
        </w:rPr>
        <w:t xml:space="preserve">(see </w:t>
      </w:r>
      <w:r>
        <w:rPr>
          <w:rFonts w:eastAsia="Calibri"/>
          <w:i/>
          <w:lang w:val="en-GB"/>
        </w:rPr>
        <w:t>„src/</w:t>
      </w:r>
      <w:r>
        <w:rPr>
          <w:i/>
          <w:lang w:val="en-GB"/>
        </w:rPr>
        <w:t>task6/bindWith.xdef</w:t>
      </w:r>
      <w:r>
        <w:rPr>
          <w:rFonts w:eastAsia="Calibri"/>
          <w:i/>
          <w:lang w:val="en-GB"/>
        </w:rPr>
        <w:t>“</w:t>
      </w:r>
      <w:r>
        <w:rPr>
          <w:lang w:val="en-GB"/>
        </w:rPr>
        <w:t xml:space="preserve">): </w:t>
      </w:r>
    </w:p>
    <w:p w14:paraId="6CDEDBA6" w14:textId="77777777" w:rsidR="00D273F3" w:rsidRPr="00D273F3" w:rsidRDefault="00D273F3" w:rsidP="00D273F3">
      <w:pPr>
        <w:pStyle w:val="xmltlo"/>
        <w:pBdr>
          <w:top w:val="single" w:sz="4" w:space="1" w:color="000000"/>
          <w:left w:val="single" w:sz="4" w:space="1" w:color="000000"/>
          <w:bottom w:val="single" w:sz="4" w:space="1" w:color="000000"/>
        </w:pBdr>
        <w:shd w:val="clear" w:color="auto" w:fill="FFFFF0"/>
        <w:rPr>
          <w:lang w:val="en-GB"/>
        </w:rPr>
      </w:pPr>
      <w:r w:rsidRPr="00D273F3">
        <w:rPr>
          <w:lang w:val="en-GB"/>
        </w:rPr>
        <w:t>&lt;Truck MaxWeight = "optional int()" /&gt;</w:t>
      </w:r>
    </w:p>
    <w:p w14:paraId="3C9D5056" w14:textId="77777777" w:rsidR="00D273F3" w:rsidRPr="00D273F3" w:rsidRDefault="00D273F3" w:rsidP="00D273F3">
      <w:pPr>
        <w:pStyle w:val="xmltlo"/>
        <w:pBdr>
          <w:top w:val="single" w:sz="4" w:space="1" w:color="000000"/>
          <w:left w:val="single" w:sz="4" w:space="1" w:color="000000"/>
          <w:bottom w:val="single" w:sz="4" w:space="1" w:color="000000"/>
        </w:pBdr>
        <w:shd w:val="clear" w:color="auto" w:fill="FFFFF0"/>
        <w:rPr>
          <w:lang w:val="en-GB"/>
        </w:rPr>
      </w:pPr>
      <w:r w:rsidRPr="00D273F3">
        <w:rPr>
          <w:lang w:val="en-GB"/>
        </w:rPr>
        <w:t xml:space="preserve">  &lt;xd:component&gt;</w:t>
      </w:r>
    </w:p>
    <w:p w14:paraId="7A1FD5C5" w14:textId="77777777" w:rsidR="00D273F3" w:rsidRPr="00D273F3" w:rsidRDefault="00D273F3" w:rsidP="00D273F3">
      <w:pPr>
        <w:pStyle w:val="xmltlo"/>
        <w:pBdr>
          <w:top w:val="single" w:sz="4" w:space="1" w:color="000000"/>
          <w:left w:val="single" w:sz="4" w:space="1" w:color="000000"/>
          <w:bottom w:val="single" w:sz="4" w:space="1" w:color="000000"/>
        </w:pBdr>
        <w:shd w:val="clear" w:color="auto" w:fill="FFFFF0"/>
        <w:rPr>
          <w:lang w:val="en-GB"/>
        </w:rPr>
      </w:pPr>
      <w:r w:rsidRPr="00D273F3">
        <w:rPr>
          <w:lang w:val="en-GB"/>
        </w:rPr>
        <w:t xml:space="preserve">    %class task6.components1.BindWithXC extends task6.BindWithMass %link #Truck;</w:t>
      </w:r>
    </w:p>
    <w:p w14:paraId="3258E14D" w14:textId="77777777" w:rsidR="00D273F3" w:rsidRPr="00D273F3" w:rsidRDefault="00D273F3" w:rsidP="00D273F3">
      <w:pPr>
        <w:pStyle w:val="xmltlo"/>
        <w:pBdr>
          <w:top w:val="single" w:sz="4" w:space="1" w:color="000000"/>
          <w:left w:val="single" w:sz="4" w:space="1" w:color="000000"/>
          <w:bottom w:val="single" w:sz="4" w:space="1" w:color="000000"/>
        </w:pBdr>
        <w:shd w:val="clear" w:color="auto" w:fill="FFFFF0"/>
        <w:rPr>
          <w:lang w:val="en-GB"/>
        </w:rPr>
      </w:pPr>
      <w:r w:rsidRPr="00D273F3">
        <w:rPr>
          <w:lang w:val="en-GB"/>
        </w:rPr>
        <w:t xml:space="preserve">    %bind Mass %with task6.BindWithMass %link #Truck/@MaxWeight;</w:t>
      </w:r>
    </w:p>
    <w:p w14:paraId="16C80ED5" w14:textId="77777777" w:rsidR="000B4EB2" w:rsidRDefault="00D273F3" w:rsidP="00D273F3">
      <w:pPr>
        <w:pStyle w:val="xmltlo"/>
        <w:pBdr>
          <w:top w:val="single" w:sz="4" w:space="1" w:color="000000"/>
          <w:left w:val="single" w:sz="4" w:space="1" w:color="000000"/>
          <w:bottom w:val="single" w:sz="4" w:space="1" w:color="000000"/>
        </w:pBdr>
        <w:shd w:val="clear" w:color="auto" w:fill="FFFFF0"/>
        <w:rPr>
          <w:lang w:val="en-GB"/>
        </w:rPr>
      </w:pPr>
      <w:r w:rsidRPr="00D273F3">
        <w:rPr>
          <w:lang w:val="en-GB"/>
        </w:rPr>
        <w:t xml:space="preserve">  &lt;/xd:component</w:t>
      </w:r>
      <w:r w:rsidR="000B4EB2">
        <w:rPr>
          <w:lang w:val="en-GB"/>
        </w:rPr>
        <w:t>&gt;</w:t>
      </w:r>
    </w:p>
    <w:p w14:paraId="13EDBC47" w14:textId="77777777" w:rsidR="000B4EB2" w:rsidRDefault="000B4EB2" w:rsidP="000B4EB2">
      <w:pPr>
        <w:rPr>
          <w:i/>
          <w:iCs/>
          <w:lang w:val="en-GB"/>
        </w:rPr>
      </w:pPr>
      <w:r>
        <w:rPr>
          <w:i/>
          <w:iCs/>
          <w:lang w:val="en-GB"/>
        </w:rPr>
        <w:t>Note that task6.BindWith</w:t>
      </w:r>
      <w:r w:rsidR="003F75E5">
        <w:rPr>
          <w:i/>
          <w:iCs/>
          <w:lang w:val="en-GB"/>
        </w:rPr>
        <w:t>Mass</w:t>
      </w:r>
      <w:r>
        <w:rPr>
          <w:i/>
          <w:iCs/>
          <w:lang w:val="en-GB"/>
        </w:rPr>
        <w:t xml:space="preserve"> is the extension of the generated X-Component.</w:t>
      </w:r>
    </w:p>
    <w:p w14:paraId="225C9A6E" w14:textId="77777777" w:rsidR="009B5423" w:rsidRDefault="009B5423" w:rsidP="000B4EB2">
      <w:pPr>
        <w:rPr>
          <w:i/>
          <w:iCs/>
          <w:lang w:val="en-GB"/>
        </w:rPr>
      </w:pPr>
    </w:p>
    <w:p w14:paraId="559D2EFF" w14:textId="77777777" w:rsidR="009B5423" w:rsidRPr="009B5423" w:rsidRDefault="009B5423" w:rsidP="000B4EB2">
      <w:pPr>
        <w:rPr>
          <w:i/>
          <w:iCs/>
          <w:lang w:val="en-GB"/>
        </w:rPr>
      </w:pPr>
      <w:r w:rsidRPr="009B5423">
        <w:rPr>
          <w:i/>
          <w:iCs/>
          <w:lang w:val="en-GB"/>
        </w:rPr>
        <w:t xml:space="preserve">Note also </w:t>
      </w:r>
      <w:r>
        <w:rPr>
          <w:i/>
          <w:iCs/>
          <w:lang w:val="en-GB"/>
        </w:rPr>
        <w:t xml:space="preserve">that </w:t>
      </w:r>
      <w:r w:rsidRPr="009B5423">
        <w:rPr>
          <w:i/>
          <w:iCs/>
          <w:lang w:val="en-GB"/>
        </w:rPr>
        <w:t>the generated XComponent does not contain</w:t>
      </w:r>
      <w:r>
        <w:rPr>
          <w:i/>
          <w:iCs/>
          <w:lang w:val="en-GB"/>
        </w:rPr>
        <w:t xml:space="preserve"> </w:t>
      </w:r>
      <w:r w:rsidRPr="009B5423">
        <w:rPr>
          <w:i/>
          <w:iCs/>
          <w:lang w:val="en-GB"/>
        </w:rPr>
        <w:t xml:space="preserve"> MaxWeight getters and setters</w:t>
      </w:r>
      <w:r>
        <w:rPr>
          <w:i/>
          <w:iCs/>
          <w:lang w:val="en-GB"/>
        </w:rPr>
        <w:t>:</w:t>
      </w:r>
    </w:p>
    <w:p w14:paraId="0A20DFF4" w14:textId="77777777" w:rsidR="009B5423" w:rsidRP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9B5423">
        <w:rPr>
          <w:lang w:val="en-GB"/>
        </w:rPr>
        <w:t>package task6.components1;</w:t>
      </w:r>
    </w:p>
    <w:p w14:paraId="2A3C5C06" w14:textId="77777777" w:rsidR="009B5423" w:rsidRP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9B5423">
        <w:rPr>
          <w:lang w:val="en-GB"/>
        </w:rPr>
        <w:t>@SuppressWarnings("unchecked")</w:t>
      </w:r>
    </w:p>
    <w:p w14:paraId="68A3177C" w14:textId="77777777" w:rsidR="00D0637A" w:rsidRDefault="00D0637A"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637A">
        <w:rPr>
          <w:lang w:val="en-GB"/>
        </w:rPr>
        <w:t>public String xposOfMaxWeight(){return XD_XPos+"/@MaxWeight";}</w:t>
      </w:r>
    </w:p>
    <w:p w14:paraId="53C8F0EC" w14:textId="77777777" w:rsidR="009B5423" w:rsidRP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9B5423">
        <w:rPr>
          <w:lang w:val="en-GB"/>
        </w:rPr>
        <w:t>public class BindWithXC extends task6.BindWithMass implements org.xdef.component.XComponent {</w:t>
      </w:r>
    </w:p>
    <w:p w14:paraId="5ECF77C2" w14:textId="77777777" w:rsid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9B5423">
        <w:rPr>
          <w:lang w:val="en-GB"/>
        </w:rPr>
        <w:t>//&lt;editor-fold defaultstate="collapsed" desc="Implementation of XComponent interface"&gt;</w:t>
      </w:r>
    </w:p>
    <w:p w14:paraId="58322823" w14:textId="77777777" w:rsid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173ABEAE" w14:textId="77777777" w:rsidR="009B5423" w:rsidRP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9B5423">
        <w:rPr>
          <w:lang w:val="en-GB"/>
        </w:rPr>
        <w:t>// &lt;/editor-fold&gt;</w:t>
      </w:r>
    </w:p>
    <w:p w14:paraId="43B1C545" w14:textId="77777777" w:rsidR="009B5423" w:rsidRDefault="009B5423" w:rsidP="009B5423">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15E9BA6A" w14:textId="77777777" w:rsidR="009B5423" w:rsidRPr="009B5423" w:rsidRDefault="009B5423" w:rsidP="009B5423">
      <w:pPr>
        <w:rPr>
          <w:lang w:val="en-GB"/>
        </w:rPr>
      </w:pPr>
    </w:p>
    <w:p w14:paraId="42A13FE3" w14:textId="77777777" w:rsidR="000B4EB2" w:rsidRDefault="000B4EB2" w:rsidP="000B4EB2">
      <w:pPr>
        <w:pStyle w:val="Odstavec"/>
        <w:spacing w:after="60"/>
        <w:rPr>
          <w:lang w:val="en-GB" w:eastAsia="en-US"/>
        </w:rPr>
      </w:pPr>
      <w:r w:rsidRPr="000B4EB2">
        <w:rPr>
          <w:lang w:val="en-GB" w:eastAsia="en-US"/>
        </w:rPr>
        <w:t>The following Java class is an example of implementing getters and setters for VIN from the %bind command.</w:t>
      </w:r>
      <w:r>
        <w:rPr>
          <w:lang w:val="en-GB" w:eastAsia="en-US"/>
        </w:rPr>
        <w:t xml:space="preserve"> See </w:t>
      </w:r>
      <w:r>
        <w:rPr>
          <w:rFonts w:eastAsia="Calibri"/>
          <w:i/>
          <w:lang w:val="en-GB"/>
        </w:rPr>
        <w:t>„src/</w:t>
      </w:r>
      <w:r>
        <w:rPr>
          <w:i/>
          <w:lang w:val="en-GB"/>
        </w:rPr>
        <w:t>task6/BindWith</w:t>
      </w:r>
      <w:r w:rsidR="00283320">
        <w:rPr>
          <w:i/>
          <w:lang w:val="en-GB"/>
        </w:rPr>
        <w:t>Mass</w:t>
      </w:r>
      <w:r>
        <w:rPr>
          <w:i/>
          <w:lang w:val="en-GB"/>
        </w:rPr>
        <w:t>.java</w:t>
      </w:r>
      <w:r>
        <w:rPr>
          <w:rFonts w:eastAsia="Calibri"/>
          <w:i/>
          <w:lang w:val="en-GB"/>
        </w:rPr>
        <w:t>“</w:t>
      </w:r>
      <w:r>
        <w:rPr>
          <w:lang w:val="en-GB"/>
        </w:rPr>
        <w:t>:</w:t>
      </w:r>
    </w:p>
    <w:p w14:paraId="3F1CB6F7" w14:textId="77777777" w:rsid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task6;</w:t>
      </w:r>
    </w:p>
    <w:p w14:paraId="4BA3F0DB" w14:textId="77777777" w:rsidR="000B4EB2" w:rsidRPr="0005249E"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B5BD434"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Implementation of VIN value.</w:t>
      </w:r>
      <w:r>
        <w:rPr>
          <w:lang w:val="en-GB"/>
        </w:rPr>
        <w:t xml:space="preserve"> </w:t>
      </w:r>
      <w:r w:rsidRPr="000B4EB2">
        <w:rPr>
          <w:lang w:val="en-GB"/>
        </w:rPr>
        <w:t>*/</w:t>
      </w:r>
    </w:p>
    <w:p w14:paraId="3CE8B624"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public class BindWith</w:t>
      </w:r>
      <w:r w:rsidR="003F75E5">
        <w:rPr>
          <w:lang w:val="en-GB"/>
        </w:rPr>
        <w:t>Mass</w:t>
      </w:r>
      <w:r w:rsidRPr="000B4EB2">
        <w:rPr>
          <w:lang w:val="en-GB"/>
        </w:rPr>
        <w:t xml:space="preserve"> {</w:t>
      </w:r>
    </w:p>
    <w:p w14:paraId="46A0689B"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Integer </w:t>
      </w:r>
      <w:r w:rsidR="00283320">
        <w:rPr>
          <w:lang w:val="en-GB"/>
        </w:rPr>
        <w:t>mass</w:t>
      </w:r>
      <w:r w:rsidRPr="000B4EB2">
        <w:rPr>
          <w:lang w:val="en-GB"/>
        </w:rPr>
        <w:t>;</w:t>
      </w:r>
    </w:p>
    <w:p w14:paraId="12D9E0DF" w14:textId="77777777" w:rsidR="000B4EB2" w:rsidRPr="00283320" w:rsidRDefault="000B4EB2" w:rsidP="000B4EB2">
      <w:pPr>
        <w:pStyle w:val="xmltlo"/>
        <w:pBdr>
          <w:top w:val="single" w:sz="4" w:space="1" w:color="auto"/>
          <w:left w:val="single" w:sz="4" w:space="4" w:color="auto"/>
          <w:bottom w:val="single" w:sz="4" w:space="1" w:color="auto"/>
          <w:right w:val="single" w:sz="4" w:space="4" w:color="auto"/>
        </w:pBdr>
        <w:shd w:val="clear" w:color="auto" w:fill="F5F5FF"/>
      </w:pPr>
    </w:p>
    <w:p w14:paraId="4B948754"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 </w:t>
      </w:r>
      <w:r w:rsidR="003F75E5">
        <w:rPr>
          <w:lang w:val="en-GB"/>
        </w:rPr>
        <w:t>Get Mass</w:t>
      </w:r>
      <w:r w:rsidR="003F75E5" w:rsidRPr="000B4EB2">
        <w:rPr>
          <w:lang w:val="en-GB"/>
        </w:rPr>
        <w:t xml:space="preserve"> from XComponent.</w:t>
      </w:r>
    </w:p>
    <w:p w14:paraId="1C1883D3"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 @param x value of </w:t>
      </w:r>
      <w:r w:rsidR="003F75E5">
        <w:rPr>
          <w:lang w:val="en-GB"/>
        </w:rPr>
        <w:t>Mass</w:t>
      </w:r>
      <w:r w:rsidR="003F75E5" w:rsidRPr="000B4EB2">
        <w:rPr>
          <w:lang w:val="en-GB"/>
        </w:rPr>
        <w:t xml:space="preserve"> from XComponent.</w:t>
      </w:r>
    </w:p>
    <w:p w14:paraId="7385F51D"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w:t>
      </w:r>
    </w:p>
    <w:p w14:paraId="751953F7"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public void set</w:t>
      </w:r>
      <w:r w:rsidR="00283320">
        <w:rPr>
          <w:lang w:val="en-GB"/>
        </w:rPr>
        <w:t>Mass</w:t>
      </w:r>
      <w:r w:rsidRPr="000B4EB2">
        <w:rPr>
          <w:lang w:val="en-GB"/>
        </w:rPr>
        <w:t>(Integer x) {</w:t>
      </w:r>
    </w:p>
    <w:p w14:paraId="67B72370"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w:t>
      </w:r>
      <w:r w:rsidR="003F75E5">
        <w:rPr>
          <w:lang w:val="en-GB"/>
        </w:rPr>
        <w:t>mass</w:t>
      </w:r>
      <w:r w:rsidRPr="000B4EB2">
        <w:rPr>
          <w:lang w:val="en-GB"/>
        </w:rPr>
        <w:t xml:space="preserve"> = x;</w:t>
      </w:r>
    </w:p>
    <w:p w14:paraId="77D77180"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w:t>
      </w:r>
    </w:p>
    <w:p w14:paraId="1F2A3855"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1BFE008"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w:t>
      </w:r>
      <w:r w:rsidR="003F75E5">
        <w:rPr>
          <w:lang w:val="en-GB"/>
        </w:rPr>
        <w:t xml:space="preserve"> Set Mass</w:t>
      </w:r>
      <w:r w:rsidR="003F75E5" w:rsidRPr="000B4EB2">
        <w:rPr>
          <w:lang w:val="en-GB"/>
        </w:rPr>
        <w:t xml:space="preserve"> </w:t>
      </w:r>
      <w:r w:rsidR="003F75E5">
        <w:rPr>
          <w:lang w:val="en-GB"/>
        </w:rPr>
        <w:t>to</w:t>
      </w:r>
      <w:r w:rsidR="003F75E5" w:rsidRPr="000B4EB2">
        <w:rPr>
          <w:lang w:val="en-GB"/>
        </w:rPr>
        <w:t xml:space="preserve"> XComponent.</w:t>
      </w:r>
    </w:p>
    <w:p w14:paraId="290273DD"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 @return value of </w:t>
      </w:r>
      <w:r w:rsidR="003F75E5">
        <w:rPr>
          <w:lang w:val="en-GB"/>
        </w:rPr>
        <w:t>Mass</w:t>
      </w:r>
      <w:r w:rsidRPr="000B4EB2">
        <w:rPr>
          <w:lang w:val="en-GB"/>
        </w:rPr>
        <w:t xml:space="preserve"> </w:t>
      </w:r>
      <w:r w:rsidR="003F75E5">
        <w:rPr>
          <w:lang w:val="en-GB"/>
        </w:rPr>
        <w:t>to</w:t>
      </w:r>
      <w:r w:rsidRPr="000B4EB2">
        <w:rPr>
          <w:lang w:val="en-GB"/>
        </w:rPr>
        <w:t xml:space="preserve"> XComponent.</w:t>
      </w:r>
    </w:p>
    <w:p w14:paraId="5E23C0C5"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w:t>
      </w:r>
    </w:p>
    <w:p w14:paraId="1CA73D74"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public Integer get</w:t>
      </w:r>
      <w:r w:rsidR="00283320">
        <w:rPr>
          <w:lang w:val="en-GB"/>
        </w:rPr>
        <w:t>Mass</w:t>
      </w:r>
      <w:r w:rsidRPr="000B4EB2">
        <w:rPr>
          <w:lang w:val="en-GB"/>
        </w:rPr>
        <w:t>() {</w:t>
      </w:r>
    </w:p>
    <w:p w14:paraId="56ED5698" w14:textId="77777777" w:rsidR="000B4EB2" w:rsidRP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return </w:t>
      </w:r>
      <w:r w:rsidR="003F75E5">
        <w:rPr>
          <w:lang w:val="en-GB"/>
        </w:rPr>
        <w:t>mass</w:t>
      </w:r>
      <w:r w:rsidRPr="000B4EB2">
        <w:rPr>
          <w:lang w:val="en-GB"/>
        </w:rPr>
        <w:t>;</w:t>
      </w:r>
    </w:p>
    <w:p w14:paraId="6A1FDBAF" w14:textId="77777777" w:rsid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 xml:space="preserve">    }    </w:t>
      </w:r>
    </w:p>
    <w:p w14:paraId="633BB9F0" w14:textId="77777777" w:rsid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05592593" w14:textId="77777777" w:rsidR="000B4EB2" w:rsidRPr="000B4EB2" w:rsidRDefault="000B4EB2" w:rsidP="000B4EB2">
      <w:pPr>
        <w:rPr>
          <w:lang w:val="en-US" w:eastAsia="en-US"/>
        </w:rPr>
      </w:pPr>
    </w:p>
    <w:p w14:paraId="480335C5" w14:textId="77777777" w:rsidR="000B4EB2" w:rsidRDefault="000B4EB2" w:rsidP="000B4EB2">
      <w:pPr>
        <w:pStyle w:val="Odstavec"/>
        <w:spacing w:after="60"/>
        <w:rPr>
          <w:lang w:val="en-GB" w:eastAsia="en-US"/>
        </w:rPr>
      </w:pPr>
      <w:r>
        <w:rPr>
          <w:lang w:val="en-GB" w:eastAsia="en-US"/>
        </w:rPr>
        <w:t xml:space="preserve">The Java program using the generated Xcomponent </w:t>
      </w:r>
      <w:r>
        <w:rPr>
          <w:rFonts w:eastAsia="Calibri"/>
          <w:i/>
          <w:lang w:val="en-GB"/>
        </w:rPr>
        <w:t>„src/</w:t>
      </w:r>
      <w:r>
        <w:rPr>
          <w:i/>
          <w:lang w:val="en-GB"/>
        </w:rPr>
        <w:t>task6/BindWith.java</w:t>
      </w:r>
      <w:r>
        <w:rPr>
          <w:rFonts w:eastAsia="Calibri"/>
          <w:i/>
          <w:lang w:val="en-GB"/>
        </w:rPr>
        <w:t>“</w:t>
      </w:r>
      <w:r>
        <w:rPr>
          <w:lang w:val="en-GB"/>
        </w:rPr>
        <w:t>:</w:t>
      </w:r>
    </w:p>
    <w:p w14:paraId="3E329757" w14:textId="77777777" w:rsid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task6;</w:t>
      </w:r>
    </w:p>
    <w:p w14:paraId="35E4B71A"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225139C3"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java.io.File;</w:t>
      </w:r>
    </w:p>
    <w:p w14:paraId="2121B519"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org.xdef.XDDocument;</w:t>
      </w:r>
    </w:p>
    <w:p w14:paraId="252D4FF5"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org.xdef.XDFactory;</w:t>
      </w:r>
    </w:p>
    <w:p w14:paraId="5661359B"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org.xdef.XDPool;</w:t>
      </w:r>
    </w:p>
    <w:p w14:paraId="6A525FB6"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org.xdef.component.XComponent;</w:t>
      </w:r>
    </w:p>
    <w:p w14:paraId="752EB23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org.xdef.component.XComponentUtil;</w:t>
      </w:r>
    </w:p>
    <w:p w14:paraId="1B78C84C"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import org.xdef.sys.ArrayReporter;</w:t>
      </w:r>
    </w:p>
    <w:p w14:paraId="03A8C216"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C2A7B7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Example of XComponent and %bind command containing %with */</w:t>
      </w:r>
    </w:p>
    <w:p w14:paraId="04D05EC7"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public class BindWith {</w:t>
      </w:r>
    </w:p>
    <w:p w14:paraId="48D0AF37"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8DEB04B"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 @param args parameter not used */</w:t>
      </w:r>
    </w:p>
    <w:p w14:paraId="621DE285"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public static void main(String[] args) {</w:t>
      </w:r>
    </w:p>
    <w:p w14:paraId="2F87E7C7"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XDPool xp = XDFactory.compileXD(null, "src/task6/BindWith.xdef");</w:t>
      </w:r>
    </w:p>
    <w:p w14:paraId="0BD38082"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XDDocument xd = xp.createXDDocument("");</w:t>
      </w:r>
    </w:p>
    <w:p w14:paraId="4BF5AC14"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ArrayReporter reporter = new ArrayReporter();</w:t>
      </w:r>
    </w:p>
    <w:p w14:paraId="2AD76597"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24612208"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 parse data with the XComponent</w:t>
      </w:r>
    </w:p>
    <w:p w14:paraId="3D634E05"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XComponent xc = xd.xparseXComponent(new File("task6/input/Truck1.xml"), null, reporter);</w:t>
      </w:r>
    </w:p>
    <w:p w14:paraId="25B4E9B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if (reporter.errorWarnings()) {</w:t>
      </w:r>
    </w:p>
    <w:p w14:paraId="2877BBEC"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lastRenderedPageBreak/>
        <w:t xml:space="preserve">            System.err.println("ERROR xparseXComponent:\n" +reporter);</w:t>
      </w:r>
    </w:p>
    <w:p w14:paraId="1471126C"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return;</w:t>
      </w:r>
    </w:p>
    <w:p w14:paraId="50DC69D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32D618B4"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A7E8DE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String s = xc.toXml().getAttribute("MaxWeight");  // value from XML data</w:t>
      </w:r>
    </w:p>
    <w:p w14:paraId="4417A373"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if (!"1234".equals(s)) {</w:t>
      </w:r>
    </w:p>
    <w:p w14:paraId="59E65143"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System.err.println("ERROR MaxWeight: " + s);</w:t>
      </w:r>
    </w:p>
    <w:p w14:paraId="73C8530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return;</w:t>
      </w:r>
    </w:p>
    <w:p w14:paraId="67270026"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5E3D9755"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7BE3766F"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if (1234 != ((Integer) XComponentUtil.get(xc, "Mass"))) { // value from Xcomponenet</w:t>
      </w:r>
      <w:r>
        <w:rPr>
          <w:lang w:val="en-GB"/>
        </w:rPr>
        <w:t xml:space="preserve"> from getter</w:t>
      </w:r>
    </w:p>
    <w:p w14:paraId="6043895E"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System.err.println("ERROR Mass: " + s);</w:t>
      </w:r>
    </w:p>
    <w:p w14:paraId="19F9BD88"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return;</w:t>
      </w:r>
    </w:p>
    <w:p w14:paraId="1CE8D0D7"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2AA0980E"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DF623A8"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XComponentUtil.set(xc, "Mass", 456789); // use setter</w:t>
      </w:r>
      <w:r>
        <w:rPr>
          <w:lang w:val="en-GB"/>
        </w:rPr>
        <w:t xml:space="preserve"> to set value</w:t>
      </w:r>
    </w:p>
    <w:p w14:paraId="16C2C451"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if (456789 != ((Integer) XComponentUtil.get(xc, "Mass"))) {</w:t>
      </w:r>
    </w:p>
    <w:p w14:paraId="48F21AA3"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System.err.println("ERROR MaxWeight (set new value): " + s);</w:t>
      </w:r>
    </w:p>
    <w:p w14:paraId="0AF4B66F"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return;</w:t>
      </w:r>
    </w:p>
    <w:p w14:paraId="69078448"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606AB4B1"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8A2D1C6"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XComponentUtil.set(xc, "Mass", null); // set null.</w:t>
      </w:r>
    </w:p>
    <w:p w14:paraId="19569337"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if (XComponentUtil.get(xc, "Mass") != null) {</w:t>
      </w:r>
    </w:p>
    <w:p w14:paraId="295A693E"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System.err.println("Expected null!");</w:t>
      </w:r>
    </w:p>
    <w:p w14:paraId="0C843536"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return;</w:t>
      </w:r>
    </w:p>
    <w:p w14:paraId="46FA093F"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        </w:t>
      </w:r>
    </w:p>
    <w:p w14:paraId="01418B4F"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if (xc.toXml().getAttributeNode("MaxWeight") != null) {</w:t>
      </w:r>
    </w:p>
    <w:p w14:paraId="4A8A0BDF"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System.err.println("ERROR MaxWeight sould be null");</w:t>
      </w:r>
    </w:p>
    <w:p w14:paraId="2CF6505E"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0075E9BD"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4694A4FE"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System.out.println("OK, Task6.BindWith");</w:t>
      </w:r>
    </w:p>
    <w:p w14:paraId="4F8A79FE" w14:textId="77777777" w:rsidR="00D273F3" w:rsidRPr="00D273F3" w:rsidRDefault="00D273F3" w:rsidP="00D273F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273F3">
        <w:rPr>
          <w:lang w:val="en-GB"/>
        </w:rPr>
        <w:t xml:space="preserve">    }</w:t>
      </w:r>
    </w:p>
    <w:p w14:paraId="0E76E2CA" w14:textId="77777777" w:rsid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B4EB2">
        <w:rPr>
          <w:lang w:val="en-GB"/>
        </w:rPr>
        <w:tab/>
      </w:r>
    </w:p>
    <w:p w14:paraId="01E706E0" w14:textId="77777777" w:rsidR="000B4EB2" w:rsidRDefault="000B4EB2" w:rsidP="000B4EB2">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16FF684A" w14:textId="77777777" w:rsidR="000B4EB2" w:rsidRPr="000B4EB2" w:rsidRDefault="000B4EB2" w:rsidP="000B4EB2">
      <w:pPr>
        <w:rPr>
          <w:iCs/>
          <w:lang w:val="en-GB"/>
        </w:rPr>
      </w:pPr>
      <w:r>
        <w:rPr>
          <w:lang w:val="en-GB"/>
        </w:rPr>
        <w:t>The generated file "test6/output/data3.xml":</w:t>
      </w:r>
    </w:p>
    <w:p w14:paraId="5F50991A" w14:textId="77777777" w:rsidR="005B6A51" w:rsidRDefault="001542EA">
      <w:pPr>
        <w:pStyle w:val="Heading1"/>
        <w:pageBreakBefore/>
        <w:rPr>
          <w:lang w:val="en-GB"/>
        </w:rPr>
      </w:pPr>
      <w:bookmarkStart w:id="64" w:name="_Toc211535493"/>
      <w:r>
        <w:rPr>
          <w:lang w:val="en-GB"/>
        </w:rPr>
        <w:lastRenderedPageBreak/>
        <w:t>X-l</w:t>
      </w:r>
      <w:r w:rsidR="005B6A51">
        <w:rPr>
          <w:lang w:val="en-GB"/>
        </w:rPr>
        <w:t>exicon</w:t>
      </w:r>
      <w:bookmarkEnd w:id="64"/>
    </w:p>
    <w:p w14:paraId="320E7075" w14:textId="77777777" w:rsidR="005B6A51" w:rsidRDefault="005B6A51">
      <w:pPr>
        <w:pStyle w:val="Odstavec"/>
        <w:rPr>
          <w:lang w:val="en-GB" w:eastAsia="en-US"/>
        </w:rPr>
      </w:pPr>
      <w:r>
        <w:rPr>
          <w:lang w:val="en-GB" w:eastAsia="en-US"/>
        </w:rPr>
        <w:t>The "</w:t>
      </w:r>
      <w:r w:rsidR="001542EA">
        <w:rPr>
          <w:lang w:val="en-GB" w:eastAsia="en-US"/>
        </w:rPr>
        <w:t>X-</w:t>
      </w:r>
      <w:r>
        <w:rPr>
          <w:lang w:val="en-GB"/>
        </w:rPr>
        <w:t>lexicon</w:t>
      </w:r>
      <w:r>
        <w:rPr>
          <w:lang w:val="en-GB" w:eastAsia="en-US"/>
        </w:rPr>
        <w:t xml:space="preserve">" technology allows you to work with </w:t>
      </w:r>
      <w:r w:rsidR="0019342B">
        <w:rPr>
          <w:lang w:val="en-GB" w:eastAsia="en-US"/>
        </w:rPr>
        <w:t>X-definition</w:t>
      </w:r>
      <w:r>
        <w:rPr>
          <w:lang w:val="en-GB" w:eastAsia="en-US"/>
        </w:rPr>
        <w:t xml:space="preserve"> with Java mutations of XML documents. Several language versions can be described in the </w:t>
      </w:r>
      <w:r w:rsidR="0019342B">
        <w:rPr>
          <w:lang w:val="en-GB" w:eastAsia="en-US"/>
        </w:rPr>
        <w:t>X-definition</w:t>
      </w:r>
      <w:r>
        <w:rPr>
          <w:lang w:val="en-GB" w:eastAsia="en-US"/>
        </w:rPr>
        <w:t>. The name of the language is in the "language" attribute in the header of the "xd:lexicon" section. T</w:t>
      </w:r>
      <w:r>
        <w:rPr>
          <w:lang w:val="en-GB"/>
        </w:rPr>
        <w:t xml:space="preserve">he </w:t>
      </w:r>
      <w:r w:rsidR="001542EA">
        <w:rPr>
          <w:lang w:val="en-GB"/>
        </w:rPr>
        <w:t>X-</w:t>
      </w:r>
      <w:r>
        <w:rPr>
          <w:lang w:val="en-GB"/>
        </w:rPr>
        <w:t xml:space="preserve">lexicon technology allows reading sets of attribute and element names according to the corresponding </w:t>
      </w:r>
      <w:r w:rsidR="001542EA">
        <w:rPr>
          <w:lang w:val="en-GB"/>
        </w:rPr>
        <w:t>X-</w:t>
      </w:r>
      <w:r>
        <w:rPr>
          <w:lang w:val="en-GB"/>
        </w:rPr>
        <w:t>lexicon section. Keep in mind that these are only the names of the items in the XML document and not the conversion of the data contained in these items.</w:t>
      </w:r>
    </w:p>
    <w:p w14:paraId="6EFD1590" w14:textId="77777777" w:rsidR="005B6A51" w:rsidRDefault="005B6A51">
      <w:pPr>
        <w:pStyle w:val="Heading2"/>
      </w:pPr>
      <w:bookmarkStart w:id="65" w:name="_Toc211535494"/>
      <w:r>
        <w:t>Task</w:t>
      </w:r>
      <w:r w:rsidR="003B2568">
        <w:t xml:space="preserve"> </w:t>
      </w:r>
      <w:r>
        <w:t>7</w:t>
      </w:r>
      <w:bookmarkEnd w:id="65"/>
    </w:p>
    <w:p w14:paraId="7E312613" w14:textId="77777777" w:rsidR="005B6A51" w:rsidRDefault="005B6A51">
      <w:pPr>
        <w:pStyle w:val="Odstavec"/>
        <w:rPr>
          <w:lang w:val="en-GB"/>
        </w:rPr>
      </w:pPr>
      <w:r>
        <w:rPr>
          <w:lang w:val="en-GB"/>
        </w:rPr>
        <w:t xml:space="preserve">This example will show the use of the lexicon in </w:t>
      </w:r>
      <w:r w:rsidR="0019342B">
        <w:rPr>
          <w:lang w:val="en-GB"/>
        </w:rPr>
        <w:t>X-definition</w:t>
      </w:r>
      <w:r>
        <w:rPr>
          <w:lang w:val="en-GB"/>
        </w:rPr>
        <w:t xml:space="preserve">s. We have two versions of the input data in English and German.  </w:t>
      </w:r>
    </w:p>
    <w:p w14:paraId="3E8EB557" w14:textId="77777777" w:rsidR="005B6A51" w:rsidRDefault="005B6A51">
      <w:pPr>
        <w:pStyle w:val="Odstavec"/>
        <w:spacing w:after="60"/>
        <w:rPr>
          <w:lang w:val="en-GB"/>
        </w:rPr>
      </w:pPr>
      <w:r>
        <w:rPr>
          <w:lang w:val="en-GB"/>
        </w:rPr>
        <w:t xml:space="preserve">The English version (see </w:t>
      </w:r>
      <w:r>
        <w:rPr>
          <w:rFonts w:eastAsia="Calibri"/>
          <w:i/>
          <w:lang w:val="en-GB"/>
        </w:rPr>
        <w:t>„</w:t>
      </w:r>
      <w:r>
        <w:rPr>
          <w:i/>
          <w:lang w:val="en-GB"/>
        </w:rPr>
        <w:t>task7/input/town_eng.xml</w:t>
      </w:r>
      <w:r>
        <w:rPr>
          <w:rFonts w:eastAsia="Calibri"/>
          <w:i/>
          <w:lang w:val="en-GB"/>
        </w:rPr>
        <w:t>“</w:t>
      </w:r>
      <w:r>
        <w:rPr>
          <w:lang w:val="en-GB"/>
        </w:rPr>
        <w:t xml:space="preserve">): </w:t>
      </w:r>
    </w:p>
    <w:p w14:paraId="03CFAFFD"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&lt;Town Name='Nonehill'&gt;</w:t>
      </w:r>
    </w:p>
    <w:p w14:paraId="519F272B"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&lt;Street Name='Long'&gt;</w:t>
      </w:r>
    </w:p>
    <w:p w14:paraId="61AE878B"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 Num='1'&gt;</w:t>
      </w:r>
    </w:p>
    <w:p w14:paraId="7F92C10D"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FirstName='John' LastName='Smith'&gt;&lt;/Person&gt;</w:t>
      </w:r>
    </w:p>
    <w:p w14:paraId="3C04FC98"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FirstName='Jane' LastName='Smith'&gt;&lt;/Person&gt;</w:t>
      </w:r>
    </w:p>
    <w:p w14:paraId="265B2A36"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&lt;/House&gt;</w:t>
      </w:r>
    </w:p>
    <w:p w14:paraId="126F2F0A"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 Num='2'/&gt;</w:t>
      </w:r>
    </w:p>
    <w:p w14:paraId="4E6C48CE"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 Num='3'&gt;</w:t>
      </w:r>
    </w:p>
    <w:p w14:paraId="2B31ED31"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FirstName='James' LastName='Smith'&gt;&lt;/Person&gt;</w:t>
      </w:r>
    </w:p>
    <w:p w14:paraId="356528EC"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&lt;/House&gt;</w:t>
      </w:r>
    </w:p>
    <w:p w14:paraId="04DFC173"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&lt;/Street&gt;</w:t>
      </w:r>
    </w:p>
    <w:p w14:paraId="170D18D8"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&lt;Street Name='Short'&gt;</w:t>
      </w:r>
    </w:p>
    <w:p w14:paraId="6C7ED58E"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 Num='1'&gt;</w:t>
      </w:r>
    </w:p>
    <w:p w14:paraId="58D3A68A"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FirstName='Jeremy' LastName='Smith'&gt;&lt;/Person&gt;</w:t>
      </w:r>
    </w:p>
    <w:p w14:paraId="4AA8E302"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&lt;/House&gt;</w:t>
      </w:r>
    </w:p>
    <w:p w14:paraId="4C19ACA0"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&lt;/Street&gt;</w:t>
      </w:r>
    </w:p>
    <w:p w14:paraId="10005B5B"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&lt;/Town&gt;</w:t>
      </w:r>
    </w:p>
    <w:p w14:paraId="78BD74BE" w14:textId="77777777" w:rsidR="005B6A51" w:rsidRDefault="005B6A51">
      <w:pPr>
        <w:pStyle w:val="Odstavec"/>
        <w:spacing w:after="60"/>
        <w:rPr>
          <w:lang w:val="en-GB"/>
        </w:rPr>
      </w:pPr>
      <w:r>
        <w:rPr>
          <w:lang w:val="en-GB"/>
        </w:rPr>
        <w:t xml:space="preserve">The German version (see </w:t>
      </w:r>
      <w:r>
        <w:rPr>
          <w:rFonts w:eastAsia="Calibri"/>
          <w:i/>
          <w:lang w:val="en-GB"/>
        </w:rPr>
        <w:t>„</w:t>
      </w:r>
      <w:r>
        <w:rPr>
          <w:i/>
          <w:lang w:val="en-GB"/>
        </w:rPr>
        <w:t>task7/input/town_deu.xml</w:t>
      </w:r>
      <w:r>
        <w:rPr>
          <w:rFonts w:eastAsia="Calibri"/>
          <w:i/>
          <w:lang w:val="en-GB"/>
        </w:rPr>
        <w:t>“</w:t>
      </w:r>
      <w:r>
        <w:rPr>
          <w:lang w:val="en-GB"/>
        </w:rPr>
        <w:t xml:space="preserve">): </w:t>
      </w:r>
    </w:p>
    <w:p w14:paraId="17349031"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&lt;Stadt Name='Nonehill'&gt;</w:t>
      </w:r>
    </w:p>
    <w:p w14:paraId="568C6252"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&lt;Straße Name='Long'&gt;</w:t>
      </w:r>
    </w:p>
    <w:p w14:paraId="62A4B84E"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 Nummer='1'&gt;</w:t>
      </w:r>
    </w:p>
    <w:p w14:paraId="643F8457"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Vorname='John' Nachname='Smith'&gt;&lt;/Person&gt;</w:t>
      </w:r>
    </w:p>
    <w:p w14:paraId="73C4EF0B"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Vorname='Jane' Nachname='Smith'&gt;&lt;/Person&gt;</w:t>
      </w:r>
    </w:p>
    <w:p w14:paraId="65137959"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&lt;/Haus&gt;</w:t>
      </w:r>
    </w:p>
    <w:p w14:paraId="37232B04"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 Nummer='2'/&gt;</w:t>
      </w:r>
    </w:p>
    <w:p w14:paraId="5B361091"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 Nummer='3'&gt;</w:t>
      </w:r>
    </w:p>
    <w:p w14:paraId="44267BE4"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Vorname='James' Nachname='Smith'&gt;&lt;/Person&gt;</w:t>
      </w:r>
    </w:p>
    <w:p w14:paraId="136BC547"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&lt;/Haus&gt;</w:t>
      </w:r>
    </w:p>
    <w:p w14:paraId="287BFA67"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&lt;/Straße&gt;</w:t>
      </w:r>
    </w:p>
    <w:p w14:paraId="37421171"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&lt;Straße Name='Short'&gt;</w:t>
      </w:r>
    </w:p>
    <w:p w14:paraId="7CA3F596"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 Nummer='1'&gt;</w:t>
      </w:r>
    </w:p>
    <w:p w14:paraId="39117E05"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&lt;Person Vorname='Jeremy' Nachname='Smith'&gt;&lt;/Person&gt;</w:t>
      </w:r>
    </w:p>
    <w:p w14:paraId="6F1C4979"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&lt;/Haus&gt;</w:t>
      </w:r>
    </w:p>
    <w:p w14:paraId="2B3BA7FC"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 xml:space="preserve">  &lt;/Straße&gt;</w:t>
      </w:r>
    </w:p>
    <w:p w14:paraId="2AA8404C" w14:textId="77777777" w:rsidR="005B6A51" w:rsidRDefault="005B6A51">
      <w:pPr>
        <w:pStyle w:val="xmltlo"/>
        <w:pBdr>
          <w:top w:val="single" w:sz="4" w:space="1" w:color="000000"/>
          <w:left w:val="single" w:sz="4" w:space="1" w:color="000000"/>
          <w:bottom w:val="single" w:sz="4" w:space="1" w:color="000000"/>
        </w:pBdr>
        <w:rPr>
          <w:lang w:val="en-GB"/>
        </w:rPr>
      </w:pPr>
      <w:r>
        <w:rPr>
          <w:lang w:val="en-GB"/>
        </w:rPr>
        <w:t>&lt;/Stadt&gt;</w:t>
      </w:r>
    </w:p>
    <w:p w14:paraId="13B75D9B" w14:textId="77777777" w:rsidR="005B6A51" w:rsidRDefault="005B6A51">
      <w:pPr>
        <w:pStyle w:val="Odstavec"/>
        <w:rPr>
          <w:lang w:val="en-GB" w:eastAsia="en-US"/>
        </w:rPr>
      </w:pPr>
      <w:r>
        <w:rPr>
          <w:lang w:val="en-GB" w:eastAsia="en-US"/>
        </w:rPr>
        <w:t xml:space="preserve">The </w:t>
      </w:r>
      <w:r>
        <w:rPr>
          <w:lang w:val="en-GB"/>
        </w:rPr>
        <w:t>following</w:t>
      </w:r>
      <w:r>
        <w:rPr>
          <w:lang w:val="en-GB" w:eastAsia="en-US"/>
        </w:rPr>
        <w:t xml:space="preserve"> </w:t>
      </w:r>
      <w:r w:rsidR="0019342B">
        <w:rPr>
          <w:lang w:val="en-GB" w:eastAsia="en-US"/>
        </w:rPr>
        <w:t>X-definition</w:t>
      </w:r>
      <w:r>
        <w:rPr>
          <w:lang w:val="en-GB" w:eastAsia="en-US"/>
        </w:rPr>
        <w:t xml:space="preserve"> describes the structure of the object, which corresponds to the English version. So in the </w:t>
      </w:r>
      <w:r w:rsidR="001542EA">
        <w:rPr>
          <w:lang w:val="en-GB" w:eastAsia="en-US"/>
        </w:rPr>
        <w:t>X-</w:t>
      </w:r>
      <w:r>
        <w:rPr>
          <w:lang w:val="en-GB" w:eastAsia="en-US"/>
        </w:rPr>
        <w:t>lexicon section of the English port, just write the default="true" attribute. Entries in the "</w:t>
      </w:r>
      <w:r w:rsidR="001542EA">
        <w:rPr>
          <w:lang w:val="en-GB" w:eastAsia="en-US"/>
        </w:rPr>
        <w:t>X-</w:t>
      </w:r>
      <w:r>
        <w:rPr>
          <w:lang w:val="en-GB" w:eastAsia="en-US"/>
        </w:rPr>
        <w:t xml:space="preserve">lexicon" section must contain direct </w:t>
      </w:r>
      <w:r w:rsidR="0019342B">
        <w:rPr>
          <w:lang w:val="en-GB" w:eastAsia="en-US"/>
        </w:rPr>
        <w:t>X-position</w:t>
      </w:r>
      <w:r>
        <w:rPr>
          <w:lang w:val="en-GB" w:eastAsia="en-US"/>
        </w:rPr>
        <w:t>s in the models</w:t>
      </w:r>
      <w:r w:rsidR="003B2568">
        <w:rPr>
          <w:lang w:val="en-GB" w:eastAsia="en-US"/>
        </w:rPr>
        <w:t>;</w:t>
      </w:r>
      <w:r>
        <w:rPr>
          <w:lang w:val="en-GB" w:eastAsia="en-US"/>
        </w:rPr>
        <w:t xml:space="preserve"> they must not refer to positions in the referenced parts of the model (eg</w:t>
      </w:r>
      <w:r w:rsidR="003B2568">
        <w:rPr>
          <w:lang w:val="en-GB" w:eastAsia="en-US"/>
        </w:rPr>
        <w:t>,</w:t>
      </w:r>
      <w:r>
        <w:rPr>
          <w:lang w:val="en-GB" w:eastAsia="en-US"/>
        </w:rPr>
        <w:t xml:space="preserve"> „</w:t>
      </w:r>
      <w:r>
        <w:rPr>
          <w:lang w:val="en-GB"/>
        </w:rPr>
        <w:t>town#Town/Street/House/@Num</w:t>
      </w:r>
      <w:r>
        <w:rPr>
          <w:lang w:val="en-GB" w:eastAsia="en-US"/>
        </w:rPr>
        <w:t>“ or „</w:t>
      </w:r>
      <w:r>
        <w:rPr>
          <w:lang w:val="en-GB"/>
        </w:rPr>
        <w:t>town#Town/Street/HousePerson</w:t>
      </w:r>
      <w:r>
        <w:rPr>
          <w:lang w:val="en-GB" w:eastAsia="en-US"/>
        </w:rPr>
        <w:t>“ would not be correct).</w:t>
      </w:r>
    </w:p>
    <w:p w14:paraId="7C8ECD69" w14:textId="77777777" w:rsidR="005B6A51" w:rsidRDefault="005B6A51">
      <w:pPr>
        <w:pStyle w:val="Odstavec"/>
        <w:spacing w:after="60"/>
        <w:rPr>
          <w:lang w:val="en-GB" w:eastAsia="en-US"/>
        </w:rPr>
      </w:pPr>
      <w:r>
        <w:rPr>
          <w:lang w:val="en-GB" w:eastAsia="en-US"/>
        </w:rPr>
        <w:t xml:space="preserve">The </w:t>
      </w:r>
      <w:r w:rsidR="001542EA">
        <w:rPr>
          <w:lang w:val="en-GB" w:eastAsia="en-US"/>
        </w:rPr>
        <w:t>X-</w:t>
      </w:r>
      <w:r>
        <w:rPr>
          <w:lang w:val="en-GB"/>
        </w:rPr>
        <w:t>lexicon</w:t>
      </w:r>
      <w:r>
        <w:rPr>
          <w:lang w:val="en-GB" w:eastAsia="en-US"/>
        </w:rPr>
        <w:t xml:space="preserve"> for the German and Czech versions describes the names that correspond to the corresponding positions in models.  </w:t>
      </w:r>
      <w:r>
        <w:rPr>
          <w:lang w:val="en-GB"/>
        </w:rPr>
        <w:t xml:space="preserve"> (see </w:t>
      </w:r>
      <w:r>
        <w:rPr>
          <w:rFonts w:eastAsia="Calibri"/>
          <w:i/>
          <w:lang w:val="en-GB"/>
        </w:rPr>
        <w:t>„src/</w:t>
      </w:r>
      <w:r>
        <w:rPr>
          <w:i/>
          <w:lang w:val="en-GB"/>
        </w:rPr>
        <w:t>task7/town.xdef</w:t>
      </w:r>
      <w:r>
        <w:rPr>
          <w:rFonts w:eastAsia="Calibri"/>
          <w:i/>
          <w:lang w:val="en-GB"/>
        </w:rPr>
        <w:t>“</w:t>
      </w:r>
      <w:r>
        <w:rPr>
          <w:lang w:val="en-GB"/>
        </w:rPr>
        <w:t>):</w:t>
      </w:r>
    </w:p>
    <w:p w14:paraId="0D6B27A3"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&lt;xd:def xmlns:xd="http://www.xdef.org/xdef/4.2" root="Town" name="town"&gt;</w:t>
      </w:r>
    </w:p>
    <w:p w14:paraId="62DC60AB"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3B7572C3"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&lt;Town Name="string"&gt;</w:t>
      </w:r>
    </w:p>
    <w:p w14:paraId="23C0793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&lt;Street xd:script="*;" Name="string"&gt;</w:t>
      </w:r>
    </w:p>
    <w:p w14:paraId="29F7B6D5"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&lt;House xd:script="*; ref _house"/&gt;</w:t>
      </w:r>
    </w:p>
    <w:p w14:paraId="1F2DE08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&lt;/Street&gt;</w:t>
      </w:r>
    </w:p>
    <w:p w14:paraId="3E0B31A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&lt;/Town&gt;</w:t>
      </w:r>
    </w:p>
    <w:p w14:paraId="4E7D67C7"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3C032465"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&lt;_house Num="int" Address="optional string;"&gt;</w:t>
      </w:r>
    </w:p>
    <w:p w14:paraId="5F980E22"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&lt;Person xd:script="*; ref _person" /&gt;</w:t>
      </w:r>
    </w:p>
    <w:p w14:paraId="67630737"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&lt;/_house&gt;</w:t>
      </w:r>
    </w:p>
    <w:p w14:paraId="5D18B327"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179DC7C5"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lastRenderedPageBreak/>
        <w:t xml:space="preserve">  &lt;_person FirstName="string" LastName="string();"/&gt;</w:t>
      </w:r>
    </w:p>
    <w:p w14:paraId="1B0599E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40EEC5E8"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&lt;xd:lexicon language="eng" default="yes"/&gt;</w:t>
      </w:r>
    </w:p>
    <w:p w14:paraId="232B209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488DE30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&lt;xd:lexicon language="deu"&gt;</w:t>
      </w:r>
    </w:p>
    <w:p w14:paraId="064B306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 =                 Stadt</w:t>
      </w:r>
    </w:p>
    <w:p w14:paraId="0D8D97DF"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town#Town/@Name =           Name</w:t>
      </w:r>
    </w:p>
    <w:p w14:paraId="0C080A6D"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town#Town/Street =          Straße</w:t>
      </w:r>
    </w:p>
    <w:p w14:paraId="2B84A4DB"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town#Town/Street/@Name =    Name</w:t>
      </w:r>
    </w:p>
    <w:p w14:paraId="1AB53450"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town#Town/Street/House =    Haus</w:t>
      </w:r>
    </w:p>
    <w:p w14:paraId="34A490D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town#_house/@Num =          Nummer</w:t>
      </w:r>
    </w:p>
    <w:p w14:paraId="28566A25"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town#_house/@Address =      Adresse</w:t>
      </w:r>
    </w:p>
    <w:p w14:paraId="1632CA9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town#_house/Person =        Person</w:t>
      </w:r>
    </w:p>
    <w:p w14:paraId="3592985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town#_person/@FirstName =   Vorname</w:t>
      </w:r>
    </w:p>
    <w:p w14:paraId="53EBE048"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town#_person/@LastName =    Nachname</w:t>
      </w:r>
    </w:p>
    <w:p w14:paraId="1B080259"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&lt;/xd:lexicon&gt;</w:t>
      </w:r>
    </w:p>
    <w:p w14:paraId="1D4EE228"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7646D97E"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&lt;xd:lexicon language="ces"&gt;</w:t>
      </w:r>
    </w:p>
    <w:p w14:paraId="1712A31F"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 =                 Město</w:t>
      </w:r>
    </w:p>
    <w:p w14:paraId="4108A8EA"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town#Town/@Name =           Jméno</w:t>
      </w:r>
    </w:p>
    <w:p w14:paraId="0444EBE2"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town#Town/Street =          Ulice</w:t>
      </w:r>
    </w:p>
    <w:p w14:paraId="6319EC88"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town#Town/Street/@Name =    Jméno</w:t>
      </w:r>
    </w:p>
    <w:p w14:paraId="7493F66B"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town#Town/Street/House =    Dům</w:t>
      </w:r>
    </w:p>
    <w:p w14:paraId="6B615EFB"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town#_house/@Num =          Číslo</w:t>
      </w:r>
    </w:p>
    <w:p w14:paraId="1185A39F"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town#_house/@Address =      Adresa</w:t>
      </w:r>
    </w:p>
    <w:p w14:paraId="4EE2B58C"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town#_house/Person =        Osoba</w:t>
      </w:r>
    </w:p>
    <w:p w14:paraId="6A5B8AD5"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town#_person/@FirstName =   Jméno</w:t>
      </w:r>
    </w:p>
    <w:p w14:paraId="54E9F873"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town#_person/@LastName =    Příjmení</w:t>
      </w:r>
    </w:p>
    <w:p w14:paraId="2EED4346"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 xml:space="preserve">  &lt;/xd:lexicon&gt;</w:t>
      </w:r>
    </w:p>
    <w:p w14:paraId="5F3A92B2"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p>
    <w:p w14:paraId="651A8E54" w14:textId="77777777" w:rsidR="005B6A51" w:rsidRDefault="005B6A51">
      <w:pPr>
        <w:pStyle w:val="xmltlo"/>
        <w:pBdr>
          <w:top w:val="single" w:sz="4" w:space="1" w:color="000000"/>
          <w:left w:val="single" w:sz="4" w:space="1" w:color="000000"/>
          <w:bottom w:val="single" w:sz="4" w:space="1" w:color="000000"/>
        </w:pBdr>
        <w:shd w:val="clear" w:color="auto" w:fill="FFFFF0"/>
        <w:rPr>
          <w:lang w:val="en-GB"/>
        </w:rPr>
      </w:pPr>
      <w:r>
        <w:rPr>
          <w:lang w:val="en-GB"/>
        </w:rPr>
        <w:t>&lt;/xd:def&gt;</w:t>
      </w:r>
    </w:p>
    <w:p w14:paraId="46D31A49" w14:textId="77777777" w:rsidR="005B6A51" w:rsidRDefault="005B6A51">
      <w:pPr>
        <w:pStyle w:val="Odstavec"/>
        <w:spacing w:after="60"/>
        <w:rPr>
          <w:lang w:val="en-GB" w:eastAsia="en-US"/>
        </w:rPr>
      </w:pPr>
      <w:r>
        <w:rPr>
          <w:lang w:val="en-GB"/>
        </w:rPr>
        <w:t xml:space="preserve">Use the following Java program to read the data in the English and German versions and finally create an XML document with the Czech version. In the Java program, it is enough to set the name of the language version by the method "setLexiconLanguage". For </w:t>
      </w:r>
      <w:r w:rsidR="003B2568">
        <w:rPr>
          <w:lang w:val="en-GB"/>
        </w:rPr>
        <w:t xml:space="preserve">the </w:t>
      </w:r>
      <w:r>
        <w:rPr>
          <w:lang w:val="en-GB"/>
        </w:rPr>
        <w:t>conversion  („translation“) of XML data from one language to the other is used</w:t>
      </w:r>
      <w:r w:rsidR="003B2568">
        <w:rPr>
          <w:lang w:val="en-GB"/>
        </w:rPr>
        <w:t>,</w:t>
      </w:r>
      <w:r>
        <w:rPr>
          <w:lang w:val="en-GB"/>
        </w:rPr>
        <w:t xml:space="preserve"> the method „xtranslate“</w:t>
      </w:r>
      <w:r w:rsidR="003B2568">
        <w:rPr>
          <w:lang w:val="en-GB"/>
        </w:rPr>
        <w:t xml:space="preserve"> is used</w:t>
      </w:r>
      <w:r>
        <w:rPr>
          <w:lang w:val="en-GB"/>
        </w:rPr>
        <w:t>. See</w:t>
      </w:r>
      <w:r>
        <w:rPr>
          <w:i/>
          <w:lang w:val="en-GB"/>
        </w:rPr>
        <w:t xml:space="preserve"> </w:t>
      </w:r>
      <w:r>
        <w:rPr>
          <w:rFonts w:eastAsia="Calibri"/>
          <w:i/>
          <w:lang w:val="en-GB"/>
        </w:rPr>
        <w:t>„src/</w:t>
      </w:r>
      <w:r>
        <w:rPr>
          <w:i/>
          <w:lang w:val="en-GB"/>
        </w:rPr>
        <w:t>task7/Town.java</w:t>
      </w:r>
      <w:r>
        <w:rPr>
          <w:rFonts w:eastAsia="Calibri"/>
          <w:i/>
          <w:lang w:val="en-GB"/>
        </w:rPr>
        <w:t>“</w:t>
      </w:r>
      <w:r>
        <w:rPr>
          <w:lang w:val="en-GB"/>
        </w:rPr>
        <w:t>:</w:t>
      </w:r>
    </w:p>
    <w:p w14:paraId="2BA44055"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package task7;</w:t>
      </w:r>
    </w:p>
    <w:p w14:paraId="5744C03D"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38FC951"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java.io.File;</w:t>
      </w:r>
    </w:p>
    <w:p w14:paraId="3E2AE42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java.io.IOException;</w:t>
      </w:r>
    </w:p>
    <w:p w14:paraId="0E7F305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org.w3c.dom.Element;</w:t>
      </w:r>
    </w:p>
    <w:p w14:paraId="406F4038"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org.xdef.XDDocument;</w:t>
      </w:r>
    </w:p>
    <w:p w14:paraId="06FF756C"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org.xdef.XDFactory;</w:t>
      </w:r>
    </w:p>
    <w:p w14:paraId="114851E1"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org.xdef.XDPool;</w:t>
      </w:r>
    </w:p>
    <w:p w14:paraId="1E79ED92"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org.xdef.sys.ArrayReporter;</w:t>
      </w:r>
    </w:p>
    <w:p w14:paraId="469BC2CB"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import org.xdef.xml.KXmlUtils;</w:t>
      </w:r>
    </w:p>
    <w:p w14:paraId="608CCDE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4C3B67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public class Town {</w:t>
      </w:r>
    </w:p>
    <w:p w14:paraId="333BB8C4"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152C004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public static void main(String... args) throws IOException {</w:t>
      </w:r>
    </w:p>
    <w:p w14:paraId="5412C1A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1. Compile X-definitions</w:t>
      </w:r>
    </w:p>
    <w:p w14:paraId="6E9B6600"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XDPool xPool = XDFactory.compileXD(null, "src/task7/town.xdef");</w:t>
      </w:r>
    </w:p>
    <w:p w14:paraId="5AA4FB6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64D330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XDDocument xd;</w:t>
      </w:r>
    </w:p>
    <w:p w14:paraId="5AAB452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Element el;</w:t>
      </w:r>
    </w:p>
    <w:p w14:paraId="77887FB8"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ArrayReporter reporter = new ArrayReporter();</w:t>
      </w:r>
    </w:p>
    <w:p w14:paraId="4A98A988"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DACB1A1"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3. Create XDDOcument, set language for the English language, and process localized version</w:t>
      </w:r>
    </w:p>
    <w:p w14:paraId="4527448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 = xPool.createXDDocument("town");</w:t>
      </w:r>
    </w:p>
    <w:p w14:paraId="0E7DD7FA"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xd.setLexiconLanguage("eng");</w:t>
      </w:r>
    </w:p>
    <w:p w14:paraId="0CD343E0"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xd.xparse("task7/input/town_eng.xml", reporter);</w:t>
      </w:r>
    </w:p>
    <w:p w14:paraId="1FDFA8B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if (reporter.errors()) {</w:t>
      </w:r>
    </w:p>
    <w:p w14:paraId="6259359F"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System.err.println("Error on English version:\n" + reporter);</w:t>
      </w:r>
    </w:p>
    <w:p w14:paraId="136B023C"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w:t>
      </w:r>
    </w:p>
    <w:p w14:paraId="0B4179BD"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9E7F524"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3. Create XDDOcument, set language for the English language, and process localized version</w:t>
      </w:r>
    </w:p>
    <w:p w14:paraId="02B449BD"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 = xPool.createXDDocument("town");</w:t>
      </w:r>
    </w:p>
    <w:p w14:paraId="597D7B1A"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xd.setLexiconLanguage("eng");</w:t>
      </w:r>
    </w:p>
    <w:p w14:paraId="3DE86B11"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reporter.clear();</w:t>
      </w:r>
    </w:p>
    <w:p w14:paraId="186034C2"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el = xd.xparse("task7/input/town_eng.xml", reporter);</w:t>
      </w:r>
    </w:p>
    <w:p w14:paraId="3DD4B830"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if (reporter.errors()) {</w:t>
      </w:r>
    </w:p>
    <w:p w14:paraId="24AAEEB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System.err.println("Error on English version:\n" + reporter);</w:t>
      </w:r>
    </w:p>
    <w:p w14:paraId="4C95B8AD"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else {</w:t>
      </w:r>
    </w:p>
    <w:p w14:paraId="26DAB3E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KXmlUtils.writeXml("task7/output/town_eng.xml", el, true, false);</w:t>
      </w:r>
    </w:p>
    <w:p w14:paraId="2F34130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System.out.println("English version parsed");</w:t>
      </w:r>
    </w:p>
    <w:p w14:paraId="7BCA241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w:t>
      </w:r>
    </w:p>
    <w:p w14:paraId="14D87E6C"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076C1E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4. Create XDDOcument, set language for the German language, and process localized version</w:t>
      </w:r>
    </w:p>
    <w:p w14:paraId="76F8F45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 = xPool.createXDDocument("town");</w:t>
      </w:r>
    </w:p>
    <w:p w14:paraId="47C25D09"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xd.setLexiconLanguage("deu");</w:t>
      </w:r>
    </w:p>
    <w:p w14:paraId="0677FB5D"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reporter.clear();</w:t>
      </w:r>
    </w:p>
    <w:p w14:paraId="43F2D12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lastRenderedPageBreak/>
        <w:t xml:space="preserve">        el = xd.xparse("task7/input/town_deu.xml", reporter);</w:t>
      </w:r>
    </w:p>
    <w:p w14:paraId="554E07F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if (reporter.errors()) {</w:t>
      </w:r>
    </w:p>
    <w:p w14:paraId="2D93E61F"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System.err.println("Error on German version:\n" + reporter);</w:t>
      </w:r>
    </w:p>
    <w:p w14:paraId="1DEFFBDF"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else {</w:t>
      </w:r>
    </w:p>
    <w:p w14:paraId="1A9E4DDD"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KXmlUtils.writeXml("task7/output/town_deu.xml", el, true, false);</w:t>
      </w:r>
    </w:p>
    <w:p w14:paraId="461DE56F"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System.out.println("town_eng translated to German (see task7/output/town_deu.xml))");</w:t>
      </w:r>
    </w:p>
    <w:p w14:paraId="03F7BE7A"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w:t>
      </w:r>
    </w:p>
    <w:p w14:paraId="5252F80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4031198"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5. Create XDDOcument and translate the localized version to Czech.</w:t>
      </w:r>
    </w:p>
    <w:p w14:paraId="14C6CC4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The result </w:t>
      </w:r>
      <w:r w:rsidR="004E2FC3">
        <w:rPr>
          <w:lang w:val="en-GB"/>
        </w:rPr>
        <w:t>is written</w:t>
      </w:r>
      <w:r w:rsidRPr="0064791C">
        <w:rPr>
          <w:lang w:val="en-GB"/>
        </w:rPr>
        <w:t xml:space="preserve"> to "task7/output/town_ces.xml"</w:t>
      </w:r>
    </w:p>
    <w:p w14:paraId="2996EA3A"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 = xPool.createXDDocument("town");</w:t>
      </w:r>
    </w:p>
    <w:p w14:paraId="1DA47C4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reporter.clear();</w:t>
      </w:r>
    </w:p>
    <w:p w14:paraId="4A40750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el = xd.xtranslate("task7/input/town_deu.xml", "deu", "ces", reporter);</w:t>
      </w:r>
    </w:p>
    <w:p w14:paraId="25D6611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new File("task7/output").mkdirs();</w:t>
      </w:r>
    </w:p>
    <w:p w14:paraId="2C577723"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if (reporter.errors()) {</w:t>
      </w:r>
    </w:p>
    <w:p w14:paraId="32825401"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System.err.println("Error on translation from 'deu' to 'ces':\n" + reporter);</w:t>
      </w:r>
    </w:p>
    <w:p w14:paraId="4CDD7F7B"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else {</w:t>
      </w:r>
    </w:p>
    <w:p w14:paraId="687078B5"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KXmlUtils.writeXml("task7/output/town_ces.xml", el, true, false);</w:t>
      </w:r>
    </w:p>
    <w:p w14:paraId="3DD3AE9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System.out.println("town_deu translated to Czech (see task7/output/town_ces.xml)");</w:t>
      </w:r>
    </w:p>
    <w:p w14:paraId="7CDDB3D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w:t>
      </w:r>
    </w:p>
    <w:p w14:paraId="604928E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1B31209"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 6. Check translated Czech version</w:t>
      </w:r>
    </w:p>
    <w:p w14:paraId="7DC7E797"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 = xPool.createXDDocument("town");</w:t>
      </w:r>
    </w:p>
    <w:p w14:paraId="790C83AA"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xd.setLexiconLanguage("ces");</w:t>
      </w:r>
    </w:p>
    <w:p w14:paraId="7023FBAE"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reporter.clear();</w:t>
      </w:r>
    </w:p>
    <w:p w14:paraId="2F7B23D8"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xd.xparse("task7/output/town_ces.xml", reporter);</w:t>
      </w:r>
    </w:p>
    <w:p w14:paraId="221AE306"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if (reporter.errors()) {</w:t>
      </w:r>
    </w:p>
    <w:p w14:paraId="7C841094"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System.err.println("Error in translation to Czech:\n" + reporter);</w:t>
      </w:r>
    </w:p>
    <w:p w14:paraId="717CEED4"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w:t>
      </w:r>
    </w:p>
    <w:p w14:paraId="60E33EF6" w14:textId="77777777" w:rsidR="0064791C" w:rsidRPr="0064791C"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System.out.println("OK, task7.Town");</w:t>
      </w:r>
    </w:p>
    <w:p w14:paraId="08F35EA1" w14:textId="77777777" w:rsidR="005B6A51" w:rsidRDefault="0064791C" w:rsidP="0064791C">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4791C">
        <w:rPr>
          <w:lang w:val="en-GB"/>
        </w:rPr>
        <w:t xml:space="preserve">    }</w:t>
      </w:r>
    </w:p>
    <w:p w14:paraId="7B81F23E" w14:textId="77777777" w:rsidR="005B6A51" w:rsidRDefault="005B6A51">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433737B9" w14:textId="77777777" w:rsidR="005B6A51" w:rsidRDefault="005B6A51">
      <w:pPr>
        <w:pStyle w:val="Odstavec"/>
        <w:spacing w:after="60"/>
        <w:rPr>
          <w:lang w:val="en-GB" w:eastAsia="en-US"/>
        </w:rPr>
      </w:pPr>
      <w:r>
        <w:rPr>
          <w:lang w:val="en-GB" w:eastAsia="en-US"/>
        </w:rPr>
        <w:t xml:space="preserve">The </w:t>
      </w:r>
      <w:r>
        <w:rPr>
          <w:lang w:val="en-GB"/>
        </w:rPr>
        <w:t>Czech</w:t>
      </w:r>
      <w:r>
        <w:rPr>
          <w:lang w:val="en-GB" w:eastAsia="en-US"/>
        </w:rPr>
        <w:t xml:space="preserve"> </w:t>
      </w:r>
      <w:r>
        <w:rPr>
          <w:lang w:val="en-GB"/>
        </w:rPr>
        <w:t>version</w:t>
      </w:r>
      <w:r>
        <w:rPr>
          <w:lang w:val="en-GB" w:eastAsia="en-US"/>
        </w:rPr>
        <w:t xml:space="preserve"> of the document is written to the file „</w:t>
      </w:r>
      <w:r>
        <w:rPr>
          <w:i/>
          <w:lang w:val="en-GB" w:eastAsia="en-US"/>
        </w:rPr>
        <w:t>task7/output/town_ces.xml</w:t>
      </w:r>
      <w:r>
        <w:rPr>
          <w:lang w:val="en-GB" w:eastAsia="en-US"/>
        </w:rPr>
        <w:t>“:</w:t>
      </w:r>
    </w:p>
    <w:p w14:paraId="38619025"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&lt;Město Jméno="Nonehill"&gt;</w:t>
      </w:r>
    </w:p>
    <w:p w14:paraId="11E3B06A"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&lt;Ulice Jméno="Long"&gt;</w:t>
      </w:r>
    </w:p>
    <w:p w14:paraId="66F3853B"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 Číslo="1"&gt;</w:t>
      </w:r>
    </w:p>
    <w:p w14:paraId="274B2784"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&lt;Osoba Jméno="John" Příjmení="Smith"/&gt;</w:t>
      </w:r>
    </w:p>
    <w:p w14:paraId="0937A8D5"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&lt;Osoba Jméno="Jane" Příjmení="Smith"/&gt;</w:t>
      </w:r>
    </w:p>
    <w:p w14:paraId="3754977F"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&lt;/Dům&gt;</w:t>
      </w:r>
    </w:p>
    <w:p w14:paraId="4344ABBE"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 Číslo="2"/&gt;</w:t>
      </w:r>
    </w:p>
    <w:p w14:paraId="3C7D723D"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 Číslo="3"&gt;</w:t>
      </w:r>
    </w:p>
    <w:p w14:paraId="33945C50"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&lt;Osoba Jméno="James" Příjmení="Smith"/&gt;</w:t>
      </w:r>
    </w:p>
    <w:p w14:paraId="5DA62DD8"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&lt;/Dům&gt;</w:t>
      </w:r>
    </w:p>
    <w:p w14:paraId="4B39ADEE"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&lt;/Ulice&gt;</w:t>
      </w:r>
    </w:p>
    <w:p w14:paraId="7ED263F7"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&lt;Ulice Jméno="Short"&gt;</w:t>
      </w:r>
    </w:p>
    <w:p w14:paraId="6851F922"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 Číslo="1"&gt;</w:t>
      </w:r>
    </w:p>
    <w:p w14:paraId="2BCF77AD"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&lt;Osoba Jméno="Jeremy" Příjmení="Smith"/&gt;</w:t>
      </w:r>
    </w:p>
    <w:p w14:paraId="512EF805"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&lt;/Dům&gt;</w:t>
      </w:r>
    </w:p>
    <w:p w14:paraId="11EDBF4C"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 xml:space="preserve">  &lt;/Ulice&gt;</w:t>
      </w:r>
    </w:p>
    <w:p w14:paraId="68D0742A" w14:textId="77777777" w:rsidR="005B6A51" w:rsidRDefault="005B6A51">
      <w:pPr>
        <w:pStyle w:val="xmltlo"/>
        <w:pBdr>
          <w:top w:val="single" w:sz="4" w:space="1" w:color="000000"/>
          <w:left w:val="single" w:sz="4" w:space="2" w:color="000000"/>
          <w:bottom w:val="single" w:sz="4" w:space="1" w:color="000000"/>
        </w:pBdr>
        <w:rPr>
          <w:lang w:val="en-GB"/>
        </w:rPr>
      </w:pPr>
      <w:r>
        <w:rPr>
          <w:lang w:val="en-GB"/>
        </w:rPr>
        <w:t>&lt;/Město&gt;</w:t>
      </w:r>
    </w:p>
    <w:p w14:paraId="200559E2" w14:textId="77777777" w:rsidR="00607C28" w:rsidRDefault="00607C28" w:rsidP="00607C28">
      <w:pPr>
        <w:pStyle w:val="Heading1"/>
        <w:pageBreakBefore/>
        <w:rPr>
          <w:lang w:val="en-GB"/>
        </w:rPr>
      </w:pPr>
      <w:bookmarkStart w:id="66" w:name="_Toc211535495"/>
      <w:r>
        <w:rPr>
          <w:lang w:val="en-GB"/>
        </w:rPr>
        <w:lastRenderedPageBreak/>
        <w:t>Utilities</w:t>
      </w:r>
      <w:bookmarkEnd w:id="66"/>
      <w:r>
        <w:rPr>
          <w:lang w:val="en-GB"/>
        </w:rPr>
        <w:t xml:space="preserve"> </w:t>
      </w:r>
    </w:p>
    <w:p w14:paraId="0855F8CA" w14:textId="77777777" w:rsidR="00607C28" w:rsidRDefault="00607C28" w:rsidP="00607C28">
      <w:pPr>
        <w:pStyle w:val="Heading2"/>
      </w:pPr>
      <w:bookmarkStart w:id="67" w:name="_Toc211535496"/>
      <w:r>
        <w:t>Task</w:t>
      </w:r>
      <w:r w:rsidR="003B2568">
        <w:t xml:space="preserve"> </w:t>
      </w:r>
      <w:r>
        <w:t xml:space="preserve">8: </w:t>
      </w:r>
      <w:r w:rsidR="003B2568">
        <w:t>C</w:t>
      </w:r>
      <w:r>
        <w:t xml:space="preserve">reate </w:t>
      </w:r>
      <w:r w:rsidR="0019342B">
        <w:t>X-definition</w:t>
      </w:r>
      <w:r>
        <w:t xml:space="preserve"> from XML or JSON data</w:t>
      </w:r>
      <w:bookmarkEnd w:id="67"/>
    </w:p>
    <w:p w14:paraId="65360E02" w14:textId="77777777" w:rsidR="00607C28" w:rsidRDefault="00607C28" w:rsidP="00607C28">
      <w:pPr>
        <w:rPr>
          <w:lang w:val="en-GB" w:eastAsia="en-US"/>
        </w:rPr>
      </w:pPr>
      <w:r w:rsidRPr="00607C28">
        <w:rPr>
          <w:lang w:val="en-GB" w:eastAsia="en-US"/>
        </w:rPr>
        <w:t xml:space="preserve">If we have some XML data that we want to create an </w:t>
      </w:r>
      <w:r w:rsidR="0019342B">
        <w:rPr>
          <w:lang w:val="en-GB" w:eastAsia="en-US"/>
        </w:rPr>
        <w:t>X-definition</w:t>
      </w:r>
      <w:r w:rsidRPr="00607C28">
        <w:rPr>
          <w:lang w:val="en-GB" w:eastAsia="en-US"/>
        </w:rPr>
        <w:t xml:space="preserve"> from, we can use the org.xdef.util.GenXDefinition utility.</w:t>
      </w:r>
    </w:p>
    <w:p w14:paraId="65C45E82" w14:textId="77777777" w:rsidR="005B6A51" w:rsidRDefault="00607C28">
      <w:pPr>
        <w:rPr>
          <w:lang w:val="en-GB" w:eastAsia="en-US"/>
        </w:rPr>
      </w:pPr>
      <w:r>
        <w:rPr>
          <w:lang w:val="en-GB" w:eastAsia="en-US"/>
        </w:rPr>
        <w:t xml:space="preserve"> Let</w:t>
      </w:r>
      <w:r>
        <w:rPr>
          <w:lang w:val="en-US" w:eastAsia="en-US"/>
        </w:rPr>
        <w:t xml:space="preserve">’s have e.g. XML data </w:t>
      </w:r>
      <w:r>
        <w:rPr>
          <w:lang w:val="en-GB"/>
        </w:rPr>
        <w:t xml:space="preserve">(see </w:t>
      </w:r>
      <w:r>
        <w:rPr>
          <w:rFonts w:eastAsia="Calibri"/>
          <w:i/>
          <w:lang w:val="en-GB"/>
        </w:rPr>
        <w:t>„</w:t>
      </w:r>
      <w:r>
        <w:rPr>
          <w:i/>
          <w:lang w:val="en-GB"/>
        </w:rPr>
        <w:t>task8/input/town.xml</w:t>
      </w:r>
      <w:r>
        <w:rPr>
          <w:rFonts w:eastAsia="Calibri"/>
          <w:i/>
          <w:lang w:val="en-GB"/>
        </w:rPr>
        <w:t>“</w:t>
      </w:r>
      <w:r>
        <w:rPr>
          <w:lang w:val="en-GB"/>
        </w:rPr>
        <w:t>)</w:t>
      </w:r>
      <w:r>
        <w:rPr>
          <w:lang w:val="en-GB" w:eastAsia="en-US"/>
        </w:rPr>
        <w:t>:</w:t>
      </w:r>
    </w:p>
    <w:p w14:paraId="396A7DC4"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&lt;Town Name='Nonehill'&gt;</w:t>
      </w:r>
    </w:p>
    <w:p w14:paraId="45678831"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&lt;Street Name='Long'&gt;</w:t>
      </w:r>
    </w:p>
    <w:p w14:paraId="2FE09E49"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 Num='1'&gt;</w:t>
      </w:r>
    </w:p>
    <w:p w14:paraId="5725323B"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&lt;Person FirstName='John' LastName='Smith'&gt;&lt;/Person&gt;</w:t>
      </w:r>
    </w:p>
    <w:p w14:paraId="4904E7DC"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&lt;Person FirstName='Jane' LastName='Smith'&gt;&lt;/Person&gt;</w:t>
      </w:r>
    </w:p>
    <w:p w14:paraId="5C3FC860"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&lt;/House&gt;</w:t>
      </w:r>
    </w:p>
    <w:p w14:paraId="15F6E278"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 Num='2'/&gt;</w:t>
      </w:r>
    </w:p>
    <w:p w14:paraId="3B5AD608"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 Num='3'&gt;</w:t>
      </w:r>
    </w:p>
    <w:p w14:paraId="26D1D2D7"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&lt;Person FirstName='James' LastName='Smith'&gt;&lt;/Person&gt;</w:t>
      </w:r>
    </w:p>
    <w:p w14:paraId="5A924517"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&lt;/House&gt;</w:t>
      </w:r>
    </w:p>
    <w:p w14:paraId="38716C08"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&lt;/Street&gt;</w:t>
      </w:r>
    </w:p>
    <w:p w14:paraId="724A3F3A"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&lt;Street Name='Short'&gt;</w:t>
      </w:r>
    </w:p>
    <w:p w14:paraId="2568897C"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 Num='1'&gt;</w:t>
      </w:r>
    </w:p>
    <w:p w14:paraId="366F25CD"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&lt;Person FirstName='Jeremy' LastName='Smith'&gt;&lt;/Person&gt;</w:t>
      </w:r>
    </w:p>
    <w:p w14:paraId="6109F573"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&lt;/House&gt;</w:t>
      </w:r>
    </w:p>
    <w:p w14:paraId="561A1DA9"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 xml:space="preserve">  &lt;/Street&gt;</w:t>
      </w:r>
    </w:p>
    <w:p w14:paraId="42F0B0EA"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&lt;/Town&gt;</w:t>
      </w:r>
    </w:p>
    <w:p w14:paraId="26BFD6A7" w14:textId="77777777" w:rsidR="00607C28" w:rsidRDefault="00607C28">
      <w:pPr>
        <w:rPr>
          <w:lang w:val="en-GB" w:eastAsia="en-US"/>
        </w:rPr>
      </w:pPr>
    </w:p>
    <w:p w14:paraId="289A8FBF" w14:textId="77777777" w:rsidR="00607C28" w:rsidRDefault="00607C28" w:rsidP="00607C28">
      <w:pPr>
        <w:rPr>
          <w:lang w:val="en-GB" w:eastAsia="en-US"/>
        </w:rPr>
      </w:pPr>
      <w:r>
        <w:rPr>
          <w:lang w:val="en-GB" w:eastAsia="en-US"/>
        </w:rPr>
        <w:t>Run GenXDefinition with th</w:t>
      </w:r>
      <w:r w:rsidR="003B2568">
        <w:rPr>
          <w:lang w:val="en-GB" w:eastAsia="en-US"/>
        </w:rPr>
        <w:t>at</w:t>
      </w:r>
      <w:r>
        <w:rPr>
          <w:lang w:val="en-GB" w:eastAsia="en-US"/>
        </w:rPr>
        <w:t xml:space="preserve"> data (see </w:t>
      </w:r>
      <w:r>
        <w:rPr>
          <w:lang w:val="en-GB"/>
        </w:rPr>
        <w:t>Java</w:t>
      </w:r>
      <w:r>
        <w:rPr>
          <w:lang w:val="en-GB" w:eastAsia="en-US"/>
        </w:rPr>
        <w:t xml:space="preserve"> program </w:t>
      </w:r>
      <w:r>
        <w:rPr>
          <w:rFonts w:eastAsia="Calibri"/>
          <w:i/>
          <w:lang w:val="en-GB"/>
        </w:rPr>
        <w:t>„src/</w:t>
      </w:r>
      <w:r>
        <w:rPr>
          <w:i/>
          <w:lang w:val="en-GB"/>
        </w:rPr>
        <w:t>task8</w:t>
      </w:r>
      <w:r>
        <w:rPr>
          <w:lang w:val="en-GB"/>
        </w:rPr>
        <w:t xml:space="preserve"> </w:t>
      </w:r>
      <w:r>
        <w:rPr>
          <w:i/>
          <w:lang w:val="en-GB"/>
        </w:rPr>
        <w:t>GenXdefFromXML.java</w:t>
      </w:r>
      <w:r>
        <w:rPr>
          <w:rFonts w:eastAsia="Calibri"/>
          <w:i/>
          <w:lang w:val="en-GB"/>
        </w:rPr>
        <w:t>“)</w:t>
      </w:r>
      <w:r>
        <w:rPr>
          <w:lang w:val="en-GB"/>
        </w:rPr>
        <w:t>:</w:t>
      </w:r>
    </w:p>
    <w:p w14:paraId="4C896C60"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p</w:t>
      </w:r>
      <w:r w:rsidRPr="00607C28">
        <w:rPr>
          <w:lang w:val="en-GB"/>
        </w:rPr>
        <w:t>ackage task8;</w:t>
      </w:r>
    </w:p>
    <w:p w14:paraId="4F0F7E7C"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20742C32"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java.io.File;</w:t>
      </w:r>
    </w:p>
    <w:p w14:paraId="23D04924"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org.xdef.XDDocument;</w:t>
      </w:r>
    </w:p>
    <w:p w14:paraId="0892AECB"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org.xdef.XDFactory;</w:t>
      </w:r>
    </w:p>
    <w:p w14:paraId="7E484482"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org.xdef.util.GenXDefinition;</w:t>
      </w:r>
    </w:p>
    <w:p w14:paraId="35793A38"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6BB4E17"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 xml:space="preserve">/** Example of generation of </w:t>
      </w:r>
      <w:r w:rsidR="0019342B">
        <w:rPr>
          <w:lang w:val="en-GB"/>
        </w:rPr>
        <w:t>X-definition</w:t>
      </w:r>
      <w:r w:rsidRPr="00607C28">
        <w:rPr>
          <w:lang w:val="en-GB"/>
        </w:rPr>
        <w:t xml:space="preserve"> from XML data. */</w:t>
      </w:r>
    </w:p>
    <w:p w14:paraId="5AAF705E"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public class GenXdef</w:t>
      </w:r>
      <w:r>
        <w:rPr>
          <w:lang w:val="en-GB"/>
        </w:rPr>
        <w:t>FromXML</w:t>
      </w:r>
      <w:r w:rsidRPr="00607C28">
        <w:rPr>
          <w:lang w:val="en-GB"/>
        </w:rPr>
        <w:t xml:space="preserve"> {</w:t>
      </w:r>
    </w:p>
    <w:p w14:paraId="17769FD7"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t>public static void main(String[] args) throws Exception {</w:t>
      </w:r>
    </w:p>
    <w:p w14:paraId="3CDEBED7"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File xml = new File("task8/input/town.xml");</w:t>
      </w:r>
    </w:p>
    <w:p w14:paraId="484C1FBD"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File xdef = new File("task8/output/town</w:t>
      </w:r>
      <w:r>
        <w:rPr>
          <w:lang w:val="en-GB"/>
        </w:rPr>
        <w:t>XML</w:t>
      </w:r>
      <w:r w:rsidRPr="00607C28">
        <w:rPr>
          <w:lang w:val="en-GB"/>
        </w:rPr>
        <w:t>.xdef");</w:t>
      </w:r>
    </w:p>
    <w:p w14:paraId="2B6A6323"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 1. </w:t>
      </w:r>
      <w:r w:rsidR="003B2568">
        <w:rPr>
          <w:lang w:val="en-GB"/>
        </w:rPr>
        <w:t>C</w:t>
      </w:r>
      <w:r w:rsidRPr="00607C28">
        <w:rPr>
          <w:lang w:val="en-GB"/>
        </w:rPr>
        <w:t xml:space="preserve">reate </w:t>
      </w:r>
      <w:r w:rsidR="0019342B">
        <w:rPr>
          <w:lang w:val="en-GB"/>
        </w:rPr>
        <w:t>X-definition</w:t>
      </w:r>
      <w:r w:rsidRPr="00607C28">
        <w:rPr>
          <w:lang w:val="en-GB"/>
        </w:rPr>
        <w:t xml:space="preserve"> from XML data.</w:t>
      </w:r>
    </w:p>
    <w:p w14:paraId="2B6A0883"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GenXDefinition.genXdef(xml, xdef, "UTF-8", "Town</w:t>
      </w:r>
      <w:r>
        <w:rPr>
          <w:lang w:val="en-GB"/>
        </w:rPr>
        <w:t>XML</w:t>
      </w:r>
      <w:r w:rsidRPr="00607C28">
        <w:rPr>
          <w:lang w:val="en-GB"/>
        </w:rPr>
        <w:t>");</w:t>
      </w:r>
    </w:p>
    <w:p w14:paraId="1DD5586B"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 2. Check </w:t>
      </w:r>
      <w:r w:rsidR="003B2568">
        <w:rPr>
          <w:lang w:val="en-GB"/>
        </w:rPr>
        <w:t xml:space="preserve">the </w:t>
      </w:r>
      <w:r w:rsidRPr="00607C28">
        <w:rPr>
          <w:lang w:val="en-GB"/>
        </w:rPr>
        <w:t xml:space="preserve">generated </w:t>
      </w:r>
      <w:r w:rsidR="0019342B">
        <w:rPr>
          <w:lang w:val="en-GB"/>
        </w:rPr>
        <w:t>X-definition</w:t>
      </w:r>
      <w:r w:rsidRPr="00607C28">
        <w:rPr>
          <w:lang w:val="en-GB"/>
        </w:rPr>
        <w:t xml:space="preserve"> with </w:t>
      </w:r>
      <w:r w:rsidR="003B2568">
        <w:rPr>
          <w:lang w:val="en-GB"/>
        </w:rPr>
        <w:t xml:space="preserve">the </w:t>
      </w:r>
      <w:r w:rsidRPr="00607C28">
        <w:rPr>
          <w:lang w:val="en-GB"/>
        </w:rPr>
        <w:t>given data.</w:t>
      </w:r>
    </w:p>
    <w:p w14:paraId="1CADB7A5"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w:t>
      </w:r>
      <w:r w:rsidR="001542EA">
        <w:rPr>
          <w:lang w:val="en-GB"/>
        </w:rPr>
        <w:t xml:space="preserve"> I</w:t>
      </w:r>
      <w:r w:rsidRPr="00607C28">
        <w:rPr>
          <w:lang w:val="en-GB"/>
        </w:rPr>
        <w:t>f an error occurs</w:t>
      </w:r>
      <w:r w:rsidR="003B2568">
        <w:rPr>
          <w:lang w:val="en-GB"/>
        </w:rPr>
        <w:t>,</w:t>
      </w:r>
      <w:r w:rsidRPr="00607C28">
        <w:rPr>
          <w:lang w:val="en-GB"/>
        </w:rPr>
        <w:t xml:space="preserve"> an Exception will be thrown</w:t>
      </w:r>
    </w:p>
    <w:p w14:paraId="4F6B0650"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XDDocument xd = XDFactory.compileXD(null, xdef).createXDDocument();</w:t>
      </w:r>
    </w:p>
    <w:p w14:paraId="57DE0EF1"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xd.xparse(xml, null);</w:t>
      </w:r>
    </w:p>
    <w:p w14:paraId="7CF01242"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System.out.println("OK, </w:t>
      </w:r>
      <w:r w:rsidR="00050E71">
        <w:rPr>
          <w:lang w:val="en-GB"/>
        </w:rPr>
        <w:t xml:space="preserve">see </w:t>
      </w:r>
      <w:r w:rsidR="0019342B">
        <w:rPr>
          <w:lang w:val="en-GB"/>
        </w:rPr>
        <w:t>X-definition</w:t>
      </w:r>
      <w:r w:rsidR="00050E71">
        <w:rPr>
          <w:lang w:val="en-GB"/>
        </w:rPr>
        <w:t xml:space="preserve"> </w:t>
      </w:r>
      <w:r w:rsidRPr="00607C28">
        <w:rPr>
          <w:lang w:val="en-GB"/>
        </w:rPr>
        <w:t xml:space="preserve">created </w:t>
      </w:r>
      <w:r w:rsidR="00050E71">
        <w:rPr>
          <w:lang w:val="en-GB"/>
        </w:rPr>
        <w:t xml:space="preserve">to </w:t>
      </w:r>
      <w:r w:rsidRPr="00607C28">
        <w:rPr>
          <w:lang w:val="en-GB"/>
        </w:rPr>
        <w:t>task8/output/town</w:t>
      </w:r>
      <w:r>
        <w:rPr>
          <w:lang w:val="en-GB"/>
        </w:rPr>
        <w:t>XML</w:t>
      </w:r>
      <w:r w:rsidRPr="00607C28">
        <w:rPr>
          <w:lang w:val="en-GB"/>
        </w:rPr>
        <w:t>.xdef");</w:t>
      </w:r>
    </w:p>
    <w:p w14:paraId="20F95E99" w14:textId="77777777" w:rsid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t>}</w:t>
      </w:r>
      <w:r w:rsidRPr="00607C28">
        <w:rPr>
          <w:lang w:val="en-GB"/>
        </w:rPr>
        <w:tab/>
      </w:r>
    </w:p>
    <w:p w14:paraId="19AEC75C" w14:textId="77777777" w:rsid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6122DB9A" w14:textId="77777777" w:rsidR="00607C28" w:rsidRDefault="00607C28" w:rsidP="00607C28">
      <w:pPr>
        <w:pStyle w:val="Odstavec"/>
        <w:spacing w:after="60"/>
        <w:rPr>
          <w:lang w:val="en-GB"/>
        </w:rPr>
      </w:pPr>
      <w:r>
        <w:rPr>
          <w:lang w:val="en-GB"/>
        </w:rPr>
        <w:t xml:space="preserve">The generated </w:t>
      </w:r>
      <w:r w:rsidR="0019342B">
        <w:rPr>
          <w:lang w:val="en-GB"/>
        </w:rPr>
        <w:t>X-definition</w:t>
      </w:r>
      <w:r>
        <w:rPr>
          <w:lang w:val="en-GB"/>
        </w:rPr>
        <w:t xml:space="preserve"> will be (see </w:t>
      </w:r>
      <w:r>
        <w:rPr>
          <w:rFonts w:eastAsia="Calibri"/>
          <w:i/>
          <w:lang w:val="en-GB"/>
        </w:rPr>
        <w:t>„</w:t>
      </w:r>
      <w:r>
        <w:rPr>
          <w:i/>
          <w:lang w:val="en-GB"/>
        </w:rPr>
        <w:t>task8/output/townXML.xdef</w:t>
      </w:r>
      <w:r>
        <w:rPr>
          <w:rFonts w:eastAsia="Calibri"/>
          <w:i/>
          <w:lang w:val="en-GB"/>
        </w:rPr>
        <w:t>“</w:t>
      </w:r>
      <w:r>
        <w:rPr>
          <w:lang w:val="en-GB"/>
        </w:rPr>
        <w:t>):</w:t>
      </w:r>
    </w:p>
    <w:p w14:paraId="114F9238"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Pr>
          <w:lang w:val="en-GB"/>
        </w:rPr>
        <w:t>&lt;</w:t>
      </w:r>
      <w:r w:rsidRPr="00607C28">
        <w:rPr>
          <w:lang w:val="en-GB"/>
        </w:rPr>
        <w:t>xd:def xmlns:xd="http://www.xdef.org/xdef/4.2" name="Town" root="Town</w:t>
      </w:r>
      <w:r>
        <w:rPr>
          <w:lang w:val="en-GB"/>
        </w:rPr>
        <w:t>XML</w:t>
      </w:r>
      <w:r w:rsidRPr="00607C28">
        <w:rPr>
          <w:lang w:val="en-GB"/>
        </w:rPr>
        <w:t>"&gt;</w:t>
      </w:r>
    </w:p>
    <w:p w14:paraId="34A917B5"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&lt;Town Name="required string();"&gt;</w:t>
      </w:r>
    </w:p>
    <w:p w14:paraId="55FF386B"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&lt;Street Name="required string();" xd:script="occurs +;"&gt;</w:t>
      </w:r>
    </w:p>
    <w:p w14:paraId="3B244D85"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&lt;House Num="required int();" xd:script="occurs *;"&gt;</w:t>
      </w:r>
    </w:p>
    <w:p w14:paraId="7ABEA953"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&lt;Person FirstName="required string();"</w:t>
      </w:r>
    </w:p>
    <w:p w14:paraId="7F72D653"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LastName="required string();"</w:t>
      </w:r>
    </w:p>
    <w:p w14:paraId="7395340C"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xd:script="occurs *;"/&gt;</w:t>
      </w:r>
    </w:p>
    <w:p w14:paraId="3DFAA0FA"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&lt;/House&gt;</w:t>
      </w:r>
    </w:p>
    <w:p w14:paraId="52FE70F5"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&lt;/Street&gt;</w:t>
      </w:r>
    </w:p>
    <w:p w14:paraId="0640548E"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&lt;/Town&gt;</w:t>
      </w:r>
    </w:p>
    <w:p w14:paraId="6CF86E20" w14:textId="77777777" w:rsid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&lt;/xd:def</w:t>
      </w:r>
      <w:r>
        <w:rPr>
          <w:lang w:val="en-GB"/>
        </w:rPr>
        <w:t>&gt;</w:t>
      </w:r>
    </w:p>
    <w:p w14:paraId="11A5B7B7" w14:textId="77777777" w:rsidR="00607C28" w:rsidRDefault="00607C28">
      <w:pPr>
        <w:rPr>
          <w:lang w:val="en-GB"/>
        </w:rPr>
      </w:pPr>
    </w:p>
    <w:p w14:paraId="1D85A526" w14:textId="77777777" w:rsidR="00607C28" w:rsidRDefault="00607C28">
      <w:pPr>
        <w:rPr>
          <w:lang w:val="en-GB"/>
        </w:rPr>
      </w:pPr>
      <w:r w:rsidRPr="00607C28">
        <w:rPr>
          <w:lang w:val="en-GB"/>
        </w:rPr>
        <w:t>You can modify the generated X definition according to your requirements (e.g.</w:t>
      </w:r>
      <w:r w:rsidR="003B2568">
        <w:rPr>
          <w:lang w:val="en-GB"/>
        </w:rPr>
        <w:t>,</w:t>
      </w:r>
      <w:r w:rsidRPr="00607C28">
        <w:rPr>
          <w:lang w:val="en-GB"/>
        </w:rPr>
        <w:t xml:space="preserve"> validation methods and parameters, occurrence specifications, etc.).</w:t>
      </w:r>
    </w:p>
    <w:p w14:paraId="2B1D6917" w14:textId="77777777" w:rsidR="00607C28" w:rsidRDefault="00607C28">
      <w:pPr>
        <w:rPr>
          <w:lang w:val="en-GB"/>
        </w:rPr>
      </w:pPr>
    </w:p>
    <w:p w14:paraId="2255595F" w14:textId="77777777" w:rsidR="00607C28" w:rsidRDefault="00607C28" w:rsidP="00607C28">
      <w:pPr>
        <w:rPr>
          <w:lang w:val="en-GB" w:eastAsia="en-US"/>
        </w:rPr>
      </w:pPr>
      <w:r w:rsidRPr="00607C28">
        <w:rPr>
          <w:lang w:val="en-GB"/>
        </w:rPr>
        <w:t xml:space="preserve">The input data format may </w:t>
      </w:r>
      <w:r w:rsidR="003B2568">
        <w:rPr>
          <w:lang w:val="en-GB"/>
        </w:rPr>
        <w:t>also be</w:t>
      </w:r>
      <w:r w:rsidRPr="00607C28">
        <w:rPr>
          <w:lang w:val="en-GB"/>
        </w:rPr>
        <w:t xml:space="preserve"> JSON/XON</w:t>
      </w:r>
      <w:r w:rsidR="00351A6B">
        <w:rPr>
          <w:lang w:val="en-GB"/>
        </w:rPr>
        <w:t>. Note that the format of input data is automatically recognize</w:t>
      </w:r>
      <w:r w:rsidR="001542EA">
        <w:rPr>
          <w:lang w:val="en-GB"/>
        </w:rPr>
        <w:t>d</w:t>
      </w:r>
      <w:r w:rsidR="00351A6B">
        <w:rPr>
          <w:lang w:val="en-GB"/>
        </w:rPr>
        <w:t>.</w:t>
      </w:r>
      <w:r>
        <w:rPr>
          <w:lang w:val="en-GB"/>
        </w:rPr>
        <w:t xml:space="preserve"> </w:t>
      </w:r>
      <w:r w:rsidR="00351A6B">
        <w:rPr>
          <w:lang w:val="en-GB"/>
        </w:rPr>
        <w:t xml:space="preserve">Example of JSON data </w:t>
      </w:r>
      <w:r>
        <w:rPr>
          <w:lang w:val="en-GB"/>
        </w:rPr>
        <w:t xml:space="preserve">(see </w:t>
      </w:r>
      <w:r>
        <w:rPr>
          <w:rFonts w:eastAsia="Calibri"/>
          <w:i/>
          <w:lang w:val="en-GB"/>
        </w:rPr>
        <w:t>„</w:t>
      </w:r>
      <w:r>
        <w:rPr>
          <w:i/>
          <w:lang w:val="en-GB"/>
        </w:rPr>
        <w:t>task8/input/town.json</w:t>
      </w:r>
      <w:r>
        <w:rPr>
          <w:rFonts w:eastAsia="Calibri"/>
          <w:i/>
          <w:lang w:val="en-GB"/>
        </w:rPr>
        <w:t>“</w:t>
      </w:r>
      <w:r>
        <w:rPr>
          <w:lang w:val="en-GB"/>
        </w:rPr>
        <w:t>)</w:t>
      </w:r>
      <w:r>
        <w:rPr>
          <w:lang w:val="en-GB" w:eastAsia="en-US"/>
        </w:rPr>
        <w:t>:</w:t>
      </w:r>
    </w:p>
    <w:p w14:paraId="3F5245F6"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"Town": { "Name": "Nonehill",</w:t>
      </w:r>
    </w:p>
    <w:p w14:paraId="5252CDE6"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"Streets": [</w:t>
      </w:r>
    </w:p>
    <w:p w14:paraId="4DB1E119"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"Name": "Long",</w:t>
      </w:r>
    </w:p>
    <w:p w14:paraId="3C154F2E"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"Houses": [</w:t>
      </w:r>
    </w:p>
    <w:p w14:paraId="188B5C0C"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"Num": 1,</w:t>
      </w:r>
    </w:p>
    <w:p w14:paraId="35570503"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lastRenderedPageBreak/>
        <w:t xml:space="preserve">              "Persons": [</w:t>
      </w:r>
    </w:p>
    <w:p w14:paraId="666816F5"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"FirstName": "John", "LastName": "Smith" },</w:t>
      </w:r>
    </w:p>
    <w:p w14:paraId="4245B129"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"FirstName": "Jane", "LastName": "Smith" }</w:t>
      </w:r>
    </w:p>
    <w:p w14:paraId="06AA4AEA"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4E089E64"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3BB142B0"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"Num": 2, "Persons": [ ] },</w:t>
      </w:r>
    </w:p>
    <w:p w14:paraId="1A58240B"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"Num": 3, "Persons": [ {"FirstName": "James", "LastName": "Smith" } ] }</w:t>
      </w:r>
    </w:p>
    <w:p w14:paraId="426B8620"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32054215"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0EC4EBE9"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"Name": "Short",</w:t>
      </w:r>
    </w:p>
    <w:p w14:paraId="339AF9AD"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"Houses": [</w:t>
      </w:r>
    </w:p>
    <w:p w14:paraId="5B6925E2"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 "Num": 1, "Persons": [ { "FirstName": "Jeremy", "LastName": "Smith" } ] }</w:t>
      </w:r>
    </w:p>
    <w:p w14:paraId="6BDF263E"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6ACAFBE0"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082DBB30"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5D72C8D3" w14:textId="77777777" w:rsidR="00607C28" w:rsidRPr="00607C28" w:rsidRDefault="00607C28" w:rsidP="00607C28">
      <w:pPr>
        <w:pStyle w:val="xmltlo"/>
        <w:pBdr>
          <w:top w:val="single" w:sz="4" w:space="1" w:color="000000"/>
          <w:left w:val="single" w:sz="4" w:space="1" w:color="000000"/>
          <w:bottom w:val="single" w:sz="4" w:space="1" w:color="000000"/>
        </w:pBdr>
        <w:rPr>
          <w:lang w:val="en-GB"/>
        </w:rPr>
      </w:pPr>
      <w:r w:rsidRPr="00607C28">
        <w:rPr>
          <w:lang w:val="en-GB"/>
        </w:rPr>
        <w:t xml:space="preserve">  }</w:t>
      </w:r>
    </w:p>
    <w:p w14:paraId="178F1CD3" w14:textId="77777777" w:rsidR="00607C28" w:rsidRDefault="00607C28" w:rsidP="00607C28">
      <w:pPr>
        <w:pStyle w:val="xmltlo"/>
        <w:pBdr>
          <w:top w:val="single" w:sz="4" w:space="1" w:color="000000"/>
          <w:left w:val="single" w:sz="4" w:space="1" w:color="000000"/>
          <w:bottom w:val="single" w:sz="4" w:space="1" w:color="000000"/>
        </w:pBdr>
        <w:rPr>
          <w:lang w:val="en-GB"/>
        </w:rPr>
      </w:pPr>
      <w:r>
        <w:rPr>
          <w:lang w:val="en-GB"/>
        </w:rPr>
        <w:t>}</w:t>
      </w:r>
    </w:p>
    <w:p w14:paraId="685179C8" w14:textId="77777777" w:rsidR="00607C28" w:rsidRDefault="00607C28">
      <w:pPr>
        <w:rPr>
          <w:lang w:val="en-GB" w:eastAsia="en-US"/>
        </w:rPr>
      </w:pPr>
    </w:p>
    <w:p w14:paraId="18B9D12A" w14:textId="77777777" w:rsidR="00607C28" w:rsidRDefault="00607C28" w:rsidP="00607C28">
      <w:pPr>
        <w:rPr>
          <w:lang w:val="en-GB" w:eastAsia="en-US"/>
        </w:rPr>
      </w:pPr>
      <w:r>
        <w:rPr>
          <w:lang w:val="en-GB" w:eastAsia="en-US"/>
        </w:rPr>
        <w:t>Run GenXDefinition with th</w:t>
      </w:r>
      <w:r w:rsidR="003B2568">
        <w:rPr>
          <w:lang w:val="en-GB" w:eastAsia="en-US"/>
        </w:rPr>
        <w:t>at</w:t>
      </w:r>
      <w:r>
        <w:rPr>
          <w:lang w:val="en-GB" w:eastAsia="en-US"/>
        </w:rPr>
        <w:t xml:space="preserve"> data (see </w:t>
      </w:r>
      <w:r>
        <w:rPr>
          <w:lang w:val="en-GB"/>
        </w:rPr>
        <w:t>Java</w:t>
      </w:r>
      <w:r>
        <w:rPr>
          <w:lang w:val="en-GB" w:eastAsia="en-US"/>
        </w:rPr>
        <w:t xml:space="preserve"> program </w:t>
      </w:r>
      <w:r>
        <w:rPr>
          <w:rFonts w:eastAsia="Calibri"/>
          <w:i/>
          <w:lang w:val="en-GB"/>
        </w:rPr>
        <w:t>„src/</w:t>
      </w:r>
      <w:r>
        <w:rPr>
          <w:i/>
          <w:lang w:val="en-GB"/>
        </w:rPr>
        <w:t>task8</w:t>
      </w:r>
      <w:r>
        <w:rPr>
          <w:lang w:val="en-GB"/>
        </w:rPr>
        <w:t xml:space="preserve"> </w:t>
      </w:r>
      <w:r>
        <w:rPr>
          <w:i/>
          <w:lang w:val="en-GB"/>
        </w:rPr>
        <w:t>GenXdefFromJSON.java</w:t>
      </w:r>
      <w:r>
        <w:rPr>
          <w:rFonts w:eastAsia="Calibri"/>
          <w:i/>
          <w:lang w:val="en-GB"/>
        </w:rPr>
        <w:t>“)</w:t>
      </w:r>
      <w:r>
        <w:rPr>
          <w:lang w:val="en-GB"/>
        </w:rPr>
        <w:t>:</w:t>
      </w:r>
    </w:p>
    <w:p w14:paraId="2B99F421"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package task8;</w:t>
      </w:r>
    </w:p>
    <w:p w14:paraId="4C374E7C"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0CAC33E"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java.io.File;</w:t>
      </w:r>
    </w:p>
    <w:p w14:paraId="7DB0CCFA"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org.xdef.XDDocument;</w:t>
      </w:r>
    </w:p>
    <w:p w14:paraId="02B4A084"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org.xdef.XDFactory;</w:t>
      </w:r>
    </w:p>
    <w:p w14:paraId="667E932F"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import org.xdef.util.GenXDefinition;</w:t>
      </w:r>
    </w:p>
    <w:p w14:paraId="20E16ADD"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2CD6346"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 xml:space="preserve">/** Example of generation of </w:t>
      </w:r>
      <w:r w:rsidR="0019342B">
        <w:rPr>
          <w:lang w:val="en-GB"/>
        </w:rPr>
        <w:t>X-definition</w:t>
      </w:r>
      <w:r w:rsidRPr="00607C28">
        <w:rPr>
          <w:lang w:val="en-GB"/>
        </w:rPr>
        <w:t xml:space="preserve"> from JSON data. */</w:t>
      </w:r>
    </w:p>
    <w:p w14:paraId="1C6636BE"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public class GenXdefFromJSON {</w:t>
      </w:r>
    </w:p>
    <w:p w14:paraId="184EE75A"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t>public static void main(String[] args) throws Exception {</w:t>
      </w:r>
    </w:p>
    <w:p w14:paraId="260E2763"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File json = new File("task8/input/town.json");</w:t>
      </w:r>
    </w:p>
    <w:p w14:paraId="0809C394"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File xdef = new File("task8/output/townJSON.xdef");</w:t>
      </w:r>
    </w:p>
    <w:p w14:paraId="79A0CA98"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 1. </w:t>
      </w:r>
      <w:r w:rsidR="003B2568">
        <w:rPr>
          <w:lang w:val="en-GB"/>
        </w:rPr>
        <w:t>C</w:t>
      </w:r>
      <w:r w:rsidRPr="00607C28">
        <w:rPr>
          <w:lang w:val="en-GB"/>
        </w:rPr>
        <w:t xml:space="preserve">reate </w:t>
      </w:r>
      <w:r w:rsidR="0019342B">
        <w:rPr>
          <w:lang w:val="en-GB"/>
        </w:rPr>
        <w:t>X-definition</w:t>
      </w:r>
      <w:r w:rsidRPr="00607C28">
        <w:rPr>
          <w:lang w:val="en-GB"/>
        </w:rPr>
        <w:t xml:space="preserve"> from XML data.</w:t>
      </w:r>
    </w:p>
    <w:p w14:paraId="28893483"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GenXDefinition.genXdef(json, xdef, "UTF-8", "TownJSON");</w:t>
      </w:r>
    </w:p>
    <w:p w14:paraId="32B052D8"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 2. Check </w:t>
      </w:r>
      <w:r w:rsidR="003B2568">
        <w:rPr>
          <w:lang w:val="en-GB"/>
        </w:rPr>
        <w:t xml:space="preserve">the </w:t>
      </w:r>
      <w:r w:rsidRPr="00607C28">
        <w:rPr>
          <w:lang w:val="en-GB"/>
        </w:rPr>
        <w:t xml:space="preserve">generated </w:t>
      </w:r>
      <w:r w:rsidR="0019342B">
        <w:rPr>
          <w:lang w:val="en-GB"/>
        </w:rPr>
        <w:t>X-definition</w:t>
      </w:r>
      <w:r w:rsidRPr="00607C28">
        <w:rPr>
          <w:lang w:val="en-GB"/>
        </w:rPr>
        <w:t xml:space="preserve"> with </w:t>
      </w:r>
      <w:r w:rsidR="003B2568">
        <w:rPr>
          <w:lang w:val="en-GB"/>
        </w:rPr>
        <w:t xml:space="preserve">the </w:t>
      </w:r>
      <w:r w:rsidRPr="00607C28">
        <w:rPr>
          <w:lang w:val="en-GB"/>
        </w:rPr>
        <w:t>given data.</w:t>
      </w:r>
    </w:p>
    <w:p w14:paraId="3166E65C"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 </w:t>
      </w:r>
      <w:r w:rsidR="001542EA">
        <w:rPr>
          <w:lang w:val="en-GB"/>
        </w:rPr>
        <w:t>I</w:t>
      </w:r>
      <w:r w:rsidRPr="00607C28">
        <w:rPr>
          <w:lang w:val="en-GB"/>
        </w:rPr>
        <w:t>f an error occurs</w:t>
      </w:r>
      <w:r w:rsidR="003B2568">
        <w:rPr>
          <w:lang w:val="en-GB"/>
        </w:rPr>
        <w:t>,</w:t>
      </w:r>
      <w:r w:rsidRPr="00607C28">
        <w:rPr>
          <w:lang w:val="en-GB"/>
        </w:rPr>
        <w:t xml:space="preserve"> an Exception will be thrown</w:t>
      </w:r>
    </w:p>
    <w:p w14:paraId="53A0329C"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XDDocument xd = XDFactory.compileXD(null, xdef).createXDDocument();</w:t>
      </w:r>
    </w:p>
    <w:p w14:paraId="43C266AF"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xd.jparse(json, null);</w:t>
      </w:r>
    </w:p>
    <w:p w14:paraId="13EA2384" w14:textId="77777777" w:rsidR="00607C28" w:rsidRPr="00607C28" w:rsidRDefault="00607C28" w:rsidP="000D475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r>
      <w:r w:rsidRPr="00607C28">
        <w:rPr>
          <w:lang w:val="en-GB"/>
        </w:rPr>
        <w:tab/>
        <w:t xml:space="preserve">System.out.println("OK, </w:t>
      </w:r>
      <w:r w:rsidR="00E15BC1">
        <w:rPr>
          <w:lang w:val="en-GB"/>
        </w:rPr>
        <w:t xml:space="preserve">see </w:t>
      </w:r>
      <w:r w:rsidR="0019342B">
        <w:rPr>
          <w:lang w:val="en-GB"/>
        </w:rPr>
        <w:t>X-definition</w:t>
      </w:r>
      <w:r w:rsidR="00E15BC1">
        <w:rPr>
          <w:lang w:val="en-GB"/>
        </w:rPr>
        <w:t xml:space="preserve"> </w:t>
      </w:r>
      <w:r w:rsidRPr="00607C28">
        <w:rPr>
          <w:lang w:val="en-GB"/>
        </w:rPr>
        <w:t>created</w:t>
      </w:r>
      <w:r w:rsidR="00E15BC1">
        <w:rPr>
          <w:lang w:val="en-GB"/>
        </w:rPr>
        <w:t xml:space="preserve"> to</w:t>
      </w:r>
      <w:r w:rsidRPr="00607C28">
        <w:rPr>
          <w:lang w:val="en-GB"/>
        </w:rPr>
        <w:t xml:space="preserve"> task8/output/townJSON.xdef");</w:t>
      </w:r>
    </w:p>
    <w:p w14:paraId="18612D90" w14:textId="77777777" w:rsidR="00607C28" w:rsidRP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607C28">
        <w:rPr>
          <w:lang w:val="en-GB"/>
        </w:rPr>
        <w:tab/>
        <w:t>}</w:t>
      </w:r>
      <w:r w:rsidRPr="00607C28">
        <w:rPr>
          <w:lang w:val="en-GB"/>
        </w:rPr>
        <w:tab/>
      </w:r>
    </w:p>
    <w:p w14:paraId="631DA00A" w14:textId="77777777" w:rsidR="00607C28" w:rsidRDefault="00607C28" w:rsidP="00607C28">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w:t>
      </w:r>
    </w:p>
    <w:p w14:paraId="0291785A" w14:textId="77777777" w:rsidR="00607C28" w:rsidRDefault="00607C28" w:rsidP="00607C28">
      <w:pPr>
        <w:pStyle w:val="Odstavec"/>
        <w:spacing w:after="60"/>
        <w:rPr>
          <w:lang w:val="en-GB"/>
        </w:rPr>
      </w:pPr>
      <w:r>
        <w:rPr>
          <w:lang w:val="en-GB"/>
        </w:rPr>
        <w:t xml:space="preserve">The generated </w:t>
      </w:r>
      <w:r w:rsidR="0019342B">
        <w:rPr>
          <w:lang w:val="en-GB"/>
        </w:rPr>
        <w:t>X-definition</w:t>
      </w:r>
      <w:r>
        <w:rPr>
          <w:lang w:val="en-GB"/>
        </w:rPr>
        <w:t xml:space="preserve"> will be (see </w:t>
      </w:r>
      <w:r>
        <w:rPr>
          <w:rFonts w:eastAsia="Calibri"/>
          <w:i/>
          <w:lang w:val="en-GB"/>
        </w:rPr>
        <w:t>„</w:t>
      </w:r>
      <w:r>
        <w:rPr>
          <w:i/>
          <w:lang w:val="en-GB"/>
        </w:rPr>
        <w:t>task8/output/townJSON.xdef</w:t>
      </w:r>
      <w:r>
        <w:rPr>
          <w:rFonts w:eastAsia="Calibri"/>
          <w:i/>
          <w:lang w:val="en-GB"/>
        </w:rPr>
        <w:t>“</w:t>
      </w:r>
      <w:r>
        <w:rPr>
          <w:lang w:val="en-GB"/>
        </w:rPr>
        <w:t>):</w:t>
      </w:r>
    </w:p>
    <w:p w14:paraId="21C2CA92"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Pr>
          <w:lang w:val="en-GB"/>
        </w:rPr>
        <w:t>&lt;</w:t>
      </w:r>
      <w:r w:rsidRPr="00607C28">
        <w:rPr>
          <w:lang w:val="en-GB"/>
        </w:rPr>
        <w:t>xd:def xmlns:xd="http://www.xdef.org/xdef/4.2" name="Town" root=" TownJSON"&gt;</w:t>
      </w:r>
    </w:p>
    <w:p w14:paraId="48E20D85"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&lt;xd:</w:t>
      </w:r>
      <w:r w:rsidR="00024DF6">
        <w:rPr>
          <w:lang w:val="en-GB"/>
        </w:rPr>
        <w:t>js</w:t>
      </w:r>
      <w:r w:rsidRPr="00607C28">
        <w:rPr>
          <w:lang w:val="en-GB"/>
        </w:rPr>
        <w:t>on xd:name="model"&gt;</w:t>
      </w:r>
    </w:p>
    <w:p w14:paraId="232D86ED"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 Town: { Name: "jstring();", Streets: [ { Name: "jstring();", Houses: [ {</w:t>
      </w:r>
    </w:p>
    <w:p w14:paraId="249E033F"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Num: "jnumber();", Persons: [ { </w:t>
      </w:r>
      <w:r w:rsidR="00E82ACB" w:rsidRPr="00FC18DE">
        <w:rPr>
          <w:lang w:val="en-GB"/>
        </w:rPr>
        <w:t>"</w:t>
      </w:r>
      <w:r w:rsidRPr="00607C28">
        <w:rPr>
          <w:lang w:val="en-GB"/>
        </w:rPr>
        <w:t>%script</w:t>
      </w:r>
      <w:r w:rsidR="00E82ACB">
        <w:rPr>
          <w:lang w:val="en-GB"/>
        </w:rPr>
        <w:t xml:space="preserve">: </w:t>
      </w:r>
      <w:r w:rsidR="00E82ACB" w:rsidRPr="00FC18DE">
        <w:rPr>
          <w:lang w:val="en-GB"/>
        </w:rPr>
        <w:t>"</w:t>
      </w:r>
      <w:r w:rsidRPr="00607C28">
        <w:rPr>
          <w:lang w:val="en-GB"/>
        </w:rPr>
        <w:t>occurs 2;", FirstName: "jstring();",</w:t>
      </w:r>
    </w:p>
    <w:p w14:paraId="5CEF56DC"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LastName: "jstring();" } ] }, { Num: "jnumber();", Persons: [ ] }, { Num: "jnumber();",</w:t>
      </w:r>
    </w:p>
    <w:p w14:paraId="64E420FE"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Persons: [ { FirstName: "jstring();", LastName: "jstring();" } ] } ] }, { Name:</w:t>
      </w:r>
    </w:p>
    <w:p w14:paraId="1ED29FC5"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"jstring();", Houses: [ { Num: "jnumber();", Persons: [ { FirstName: "jstring();",</w:t>
      </w:r>
    </w:p>
    <w:p w14:paraId="114806D6"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LastName: "jstring();" } ] } ] } ] } }</w:t>
      </w:r>
    </w:p>
    <w:p w14:paraId="133AF10C" w14:textId="77777777" w:rsidR="00607C28" w:rsidRP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 xml:space="preserve">  &lt;/xd:</w:t>
      </w:r>
      <w:r w:rsidR="00024DF6">
        <w:rPr>
          <w:lang w:val="en-GB"/>
        </w:rPr>
        <w:t>js</w:t>
      </w:r>
      <w:r w:rsidRPr="00607C28">
        <w:rPr>
          <w:lang w:val="en-GB"/>
        </w:rPr>
        <w:t>on&gt;</w:t>
      </w:r>
    </w:p>
    <w:p w14:paraId="573E20C4" w14:textId="77777777" w:rsidR="00607C28" w:rsidRDefault="00607C28" w:rsidP="00607C28">
      <w:pPr>
        <w:pStyle w:val="xmltlo"/>
        <w:pBdr>
          <w:top w:val="single" w:sz="4" w:space="1" w:color="000000"/>
          <w:left w:val="single" w:sz="4" w:space="2" w:color="000000"/>
          <w:bottom w:val="single" w:sz="4" w:space="1" w:color="000000"/>
        </w:pBdr>
        <w:rPr>
          <w:lang w:val="en-GB"/>
        </w:rPr>
      </w:pPr>
      <w:r w:rsidRPr="00607C28">
        <w:rPr>
          <w:lang w:val="en-GB"/>
        </w:rPr>
        <w:t>&lt;/xd:def</w:t>
      </w:r>
      <w:r>
        <w:rPr>
          <w:lang w:val="en-GB"/>
        </w:rPr>
        <w:t>&gt;</w:t>
      </w:r>
    </w:p>
    <w:p w14:paraId="057BDD04" w14:textId="77777777" w:rsidR="00607C28" w:rsidRDefault="00607C28" w:rsidP="00607C28">
      <w:pPr>
        <w:rPr>
          <w:lang w:val="en-GB"/>
        </w:rPr>
      </w:pPr>
    </w:p>
    <w:p w14:paraId="7BDAA5CF" w14:textId="77777777" w:rsidR="0069398D" w:rsidRDefault="0069398D" w:rsidP="0069398D">
      <w:pPr>
        <w:pStyle w:val="Heading2"/>
      </w:pPr>
      <w:bookmarkStart w:id="68" w:name="_Toc211535497"/>
      <w:r>
        <w:t>Task</w:t>
      </w:r>
      <w:r w:rsidR="003B2568">
        <w:t xml:space="preserve"> </w:t>
      </w:r>
      <w:r>
        <w:t xml:space="preserve">9: </w:t>
      </w:r>
      <w:r w:rsidR="003B2568">
        <w:t>C</w:t>
      </w:r>
      <w:r>
        <w:t>reate XML schema</w:t>
      </w:r>
      <w:r w:rsidR="00FE59A4">
        <w:t xml:space="preserve"> (XSD) </w:t>
      </w:r>
      <w:r>
        <w:t xml:space="preserve">from </w:t>
      </w:r>
      <w:r w:rsidR="0019342B">
        <w:t>X-definition</w:t>
      </w:r>
      <w:bookmarkEnd w:id="68"/>
    </w:p>
    <w:p w14:paraId="0E1801B8" w14:textId="77777777" w:rsidR="0069398D" w:rsidRDefault="0069398D">
      <w:pPr>
        <w:rPr>
          <w:lang w:val="en-GB" w:eastAsia="en-US"/>
        </w:rPr>
      </w:pPr>
      <w:r w:rsidRPr="00607C28">
        <w:rPr>
          <w:lang w:val="en-GB" w:eastAsia="en-US"/>
        </w:rPr>
        <w:t xml:space="preserve">If we have </w:t>
      </w:r>
      <w:r w:rsidR="003B2568">
        <w:rPr>
          <w:lang w:val="en-GB" w:eastAsia="en-US"/>
        </w:rPr>
        <w:t xml:space="preserve">an </w:t>
      </w:r>
      <w:r w:rsidR="0019342B">
        <w:rPr>
          <w:lang w:val="en-GB" w:eastAsia="en-US"/>
        </w:rPr>
        <w:t>X-definition</w:t>
      </w:r>
      <w:r w:rsidR="003B2568">
        <w:rPr>
          <w:lang w:val="en-GB" w:eastAsia="en-US"/>
        </w:rPr>
        <w:t>,</w:t>
      </w:r>
      <w:r w:rsidRPr="00607C28">
        <w:rPr>
          <w:lang w:val="en-GB" w:eastAsia="en-US"/>
        </w:rPr>
        <w:t xml:space="preserve"> we can </w:t>
      </w:r>
      <w:r>
        <w:rPr>
          <w:lang w:val="en-GB" w:eastAsia="en-US"/>
        </w:rPr>
        <w:t xml:space="preserve">create </w:t>
      </w:r>
      <w:r w:rsidR="003B2568">
        <w:rPr>
          <w:lang w:val="en-GB" w:eastAsia="en-US"/>
        </w:rPr>
        <w:t xml:space="preserve">an </w:t>
      </w:r>
      <w:r>
        <w:rPr>
          <w:lang w:val="en-GB" w:eastAsia="en-US"/>
        </w:rPr>
        <w:t>XML schema</w:t>
      </w:r>
      <w:r w:rsidRPr="00607C28">
        <w:rPr>
          <w:lang w:val="en-GB" w:eastAsia="en-US"/>
        </w:rPr>
        <w:t xml:space="preserve"> </w:t>
      </w:r>
      <w:r w:rsidR="00FE59A4">
        <w:t xml:space="preserve"> (XSD) </w:t>
      </w:r>
      <w:r>
        <w:rPr>
          <w:lang w:val="en-GB" w:eastAsia="en-US"/>
        </w:rPr>
        <w:t>using</w:t>
      </w:r>
      <w:r w:rsidRPr="00607C28">
        <w:rPr>
          <w:lang w:val="en-GB" w:eastAsia="en-US"/>
        </w:rPr>
        <w:t xml:space="preserve"> org.xdef.util.</w:t>
      </w:r>
      <w:r>
        <w:rPr>
          <w:lang w:val="en-GB" w:eastAsia="en-US"/>
        </w:rPr>
        <w:t>XdeToXsd</w:t>
      </w:r>
      <w:r w:rsidRPr="00607C28">
        <w:rPr>
          <w:lang w:val="en-GB" w:eastAsia="en-US"/>
        </w:rPr>
        <w:t xml:space="preserve"> utility</w:t>
      </w:r>
      <w:r>
        <w:rPr>
          <w:lang w:val="en-GB" w:eastAsia="en-US"/>
        </w:rPr>
        <w:t>.</w:t>
      </w:r>
    </w:p>
    <w:p w14:paraId="4A06ABB6" w14:textId="77777777" w:rsidR="0069398D" w:rsidRDefault="0069398D" w:rsidP="0069398D">
      <w:pPr>
        <w:rPr>
          <w:lang w:val="en-GB" w:eastAsia="en-US"/>
        </w:rPr>
      </w:pPr>
      <w:r>
        <w:rPr>
          <w:lang w:val="en-GB" w:eastAsia="en-US"/>
        </w:rPr>
        <w:t>Let</w:t>
      </w:r>
      <w:r>
        <w:rPr>
          <w:lang w:val="en-US" w:eastAsia="en-US"/>
        </w:rPr>
        <w:t xml:space="preserve">’s have </w:t>
      </w:r>
      <w:r w:rsidR="0019342B">
        <w:rPr>
          <w:lang w:val="en-US" w:eastAsia="en-US"/>
        </w:rPr>
        <w:t>X-definition</w:t>
      </w:r>
      <w:r>
        <w:rPr>
          <w:lang w:val="en-US" w:eastAsia="en-US"/>
        </w:rPr>
        <w:t xml:space="preserve"> </w:t>
      </w:r>
      <w:r>
        <w:rPr>
          <w:lang w:val="en-GB"/>
        </w:rPr>
        <w:t xml:space="preserve">(see </w:t>
      </w:r>
      <w:r>
        <w:rPr>
          <w:rFonts w:eastAsia="Calibri"/>
          <w:i/>
          <w:lang w:val="en-GB"/>
        </w:rPr>
        <w:t>„</w:t>
      </w:r>
      <w:r>
        <w:rPr>
          <w:i/>
          <w:lang w:val="en-GB"/>
        </w:rPr>
        <w:t>task9/input/</w:t>
      </w:r>
      <w:r w:rsidR="00A8312E">
        <w:rPr>
          <w:i/>
          <w:lang w:val="en-GB"/>
        </w:rPr>
        <w:t>Town</w:t>
      </w:r>
      <w:r>
        <w:rPr>
          <w:i/>
          <w:lang w:val="en-GB"/>
        </w:rPr>
        <w:t>.xdef</w:t>
      </w:r>
      <w:r>
        <w:rPr>
          <w:rFonts w:eastAsia="Calibri"/>
          <w:i/>
          <w:lang w:val="en-GB"/>
        </w:rPr>
        <w:t>“</w:t>
      </w:r>
      <w:r>
        <w:rPr>
          <w:lang w:val="en-GB"/>
        </w:rPr>
        <w:t>)</w:t>
      </w:r>
      <w:r>
        <w:rPr>
          <w:lang w:val="en-GB" w:eastAsia="en-US"/>
        </w:rPr>
        <w:t>:</w:t>
      </w:r>
    </w:p>
    <w:p w14:paraId="7CF643F9"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Pr>
          <w:lang w:val="en-GB"/>
        </w:rPr>
        <w:t>&lt;</w:t>
      </w:r>
      <w:r w:rsidRPr="00607C28">
        <w:rPr>
          <w:lang w:val="en-GB"/>
        </w:rPr>
        <w:t>xd:def xmlns:xd="http://www.xdef.org/xdef/4.2" name="</w:t>
      </w:r>
      <w:r w:rsidR="00B657E0">
        <w:rPr>
          <w:lang w:val="en-GB"/>
        </w:rPr>
        <w:t>main</w:t>
      </w:r>
      <w:r w:rsidRPr="00607C28">
        <w:rPr>
          <w:lang w:val="en-GB"/>
        </w:rPr>
        <w:t>" root="</w:t>
      </w:r>
      <w:r>
        <w:rPr>
          <w:lang w:val="en-GB"/>
        </w:rPr>
        <w:t>Town</w:t>
      </w:r>
      <w:r w:rsidRPr="00607C28">
        <w:rPr>
          <w:lang w:val="en-GB"/>
        </w:rPr>
        <w:t>"&gt;</w:t>
      </w:r>
    </w:p>
    <w:p w14:paraId="0E9AA604"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&lt;Town Name="required string();"&gt;</w:t>
      </w:r>
    </w:p>
    <w:p w14:paraId="5DDF92FC"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&lt;Street Name="required string();" xd:script="occurs +;"&gt;</w:t>
      </w:r>
    </w:p>
    <w:p w14:paraId="6516BBD7"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&lt;House Num="required int();" xd:script="occurs *;"&gt;</w:t>
      </w:r>
    </w:p>
    <w:p w14:paraId="34310F55"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&lt;Person FirstName="required string();"</w:t>
      </w:r>
    </w:p>
    <w:p w14:paraId="5925FCC1"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LastName="required string();"</w:t>
      </w:r>
    </w:p>
    <w:p w14:paraId="215E5FE4"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xd:script="occurs *;"/&gt;</w:t>
      </w:r>
    </w:p>
    <w:p w14:paraId="3C917742"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&lt;/House&gt;</w:t>
      </w:r>
    </w:p>
    <w:p w14:paraId="3398F91E"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&lt;/Street&gt;</w:t>
      </w:r>
    </w:p>
    <w:p w14:paraId="0E99BB15" w14:textId="77777777" w:rsidR="0069398D" w:rsidRPr="00607C28"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 xml:space="preserve">  &lt;/Town&gt;</w:t>
      </w:r>
    </w:p>
    <w:p w14:paraId="3AAADD89" w14:textId="77777777" w:rsidR="0069398D" w:rsidRDefault="0069398D" w:rsidP="0069398D">
      <w:pPr>
        <w:pStyle w:val="xmltlo"/>
        <w:pBdr>
          <w:top w:val="single" w:sz="4" w:space="1" w:color="000000"/>
          <w:left w:val="single" w:sz="4" w:space="2" w:color="000000"/>
          <w:bottom w:val="single" w:sz="4" w:space="1" w:color="000000"/>
        </w:pBdr>
        <w:rPr>
          <w:lang w:val="en-GB"/>
        </w:rPr>
      </w:pPr>
      <w:r w:rsidRPr="00607C28">
        <w:rPr>
          <w:lang w:val="en-GB"/>
        </w:rPr>
        <w:t>&lt;/xd:def</w:t>
      </w:r>
      <w:r>
        <w:rPr>
          <w:lang w:val="en-GB"/>
        </w:rPr>
        <w:t>&gt;</w:t>
      </w:r>
    </w:p>
    <w:p w14:paraId="4801A07E" w14:textId="77777777" w:rsidR="0069398D" w:rsidRDefault="0069398D" w:rsidP="0069398D">
      <w:pPr>
        <w:rPr>
          <w:lang w:val="en-GB"/>
        </w:rPr>
      </w:pPr>
    </w:p>
    <w:p w14:paraId="0176E5CF" w14:textId="77777777" w:rsidR="00A8312E" w:rsidRDefault="008F3988" w:rsidP="00A8312E">
      <w:pPr>
        <w:rPr>
          <w:lang w:val="en-GB" w:eastAsia="en-US"/>
        </w:rPr>
      </w:pPr>
      <w:r>
        <w:rPr>
          <w:lang w:val="en-GB" w:eastAsia="en-US"/>
        </w:rPr>
        <w:t xml:space="preserve">From </w:t>
      </w:r>
      <w:r w:rsidR="0019342B">
        <w:rPr>
          <w:lang w:val="en-GB" w:eastAsia="en-US"/>
        </w:rPr>
        <w:t>X-definition</w:t>
      </w:r>
      <w:r w:rsidR="001542EA">
        <w:rPr>
          <w:lang w:val="en-GB" w:eastAsia="en-US"/>
        </w:rPr>
        <w:t>,</w:t>
      </w:r>
      <w:r>
        <w:rPr>
          <w:lang w:val="en-GB" w:eastAsia="en-US"/>
        </w:rPr>
        <w:t xml:space="preserve"> it is possible to create </w:t>
      </w:r>
      <w:r w:rsidR="003B2568">
        <w:rPr>
          <w:lang w:val="en-GB" w:eastAsia="en-US"/>
        </w:rPr>
        <w:t xml:space="preserve">an </w:t>
      </w:r>
      <w:r>
        <w:rPr>
          <w:lang w:val="en-GB" w:eastAsia="en-US"/>
        </w:rPr>
        <w:t>XML schema with utility org.xdef.util.</w:t>
      </w:r>
      <w:r w:rsidRPr="008F3988">
        <w:rPr>
          <w:lang w:val="en-GB"/>
        </w:rPr>
        <w:t xml:space="preserve"> Xdef2Xsd</w:t>
      </w:r>
      <w:r>
        <w:rPr>
          <w:lang w:val="en-GB"/>
        </w:rPr>
        <w:t>.</w:t>
      </w:r>
      <w:r>
        <w:rPr>
          <w:lang w:val="en-GB" w:eastAsia="en-US"/>
        </w:rPr>
        <w:t xml:space="preserve"> called in</w:t>
      </w:r>
      <w:r w:rsidR="00A8312E">
        <w:rPr>
          <w:lang w:val="en-GB" w:eastAsia="en-US"/>
        </w:rPr>
        <w:t xml:space="preserve"> Gen</w:t>
      </w:r>
      <w:r w:rsidR="00D52156">
        <w:rPr>
          <w:lang w:val="en-GB" w:eastAsia="en-US"/>
        </w:rPr>
        <w:t>SchemaFromXdef</w:t>
      </w:r>
      <w:r w:rsidR="00A8312E">
        <w:rPr>
          <w:lang w:val="en-GB" w:eastAsia="en-US"/>
        </w:rPr>
        <w:t xml:space="preserve"> with </w:t>
      </w:r>
      <w:r w:rsidR="00D52156">
        <w:rPr>
          <w:lang w:val="en-GB" w:eastAsia="en-US"/>
        </w:rPr>
        <w:t>input</w:t>
      </w:r>
      <w:r w:rsidR="00A8312E">
        <w:rPr>
          <w:lang w:val="en-GB" w:eastAsia="en-US"/>
        </w:rPr>
        <w:t xml:space="preserve"> data (see </w:t>
      </w:r>
      <w:r w:rsidR="00A8312E">
        <w:rPr>
          <w:lang w:val="en-GB"/>
        </w:rPr>
        <w:t>Java</w:t>
      </w:r>
      <w:r w:rsidR="00A8312E">
        <w:rPr>
          <w:lang w:val="en-GB" w:eastAsia="en-US"/>
        </w:rPr>
        <w:t xml:space="preserve"> program </w:t>
      </w:r>
      <w:r w:rsidR="00A8312E">
        <w:rPr>
          <w:rFonts w:eastAsia="Calibri"/>
          <w:i/>
          <w:lang w:val="en-GB"/>
        </w:rPr>
        <w:t>„src/</w:t>
      </w:r>
      <w:r w:rsidR="00A8312E">
        <w:rPr>
          <w:i/>
          <w:lang w:val="en-GB"/>
        </w:rPr>
        <w:t>task</w:t>
      </w:r>
      <w:r w:rsidR="00A8794D">
        <w:rPr>
          <w:i/>
          <w:lang w:val="en-GB"/>
        </w:rPr>
        <w:t>9</w:t>
      </w:r>
      <w:r w:rsidR="00A8312E">
        <w:rPr>
          <w:lang w:val="en-GB"/>
        </w:rPr>
        <w:t xml:space="preserve"> </w:t>
      </w:r>
      <w:r w:rsidR="00A8312E">
        <w:rPr>
          <w:i/>
          <w:lang w:val="en-GB"/>
        </w:rPr>
        <w:t>Gen</w:t>
      </w:r>
      <w:r w:rsidR="00A8794D">
        <w:rPr>
          <w:i/>
          <w:lang w:val="en-GB"/>
        </w:rPr>
        <w:t>Schema</w:t>
      </w:r>
      <w:r w:rsidR="00A8312E">
        <w:rPr>
          <w:i/>
          <w:lang w:val="en-GB"/>
        </w:rPr>
        <w:t>From</w:t>
      </w:r>
      <w:r w:rsidR="00A8794D">
        <w:rPr>
          <w:i/>
          <w:lang w:val="en-GB"/>
        </w:rPr>
        <w:t>Xdef</w:t>
      </w:r>
      <w:r>
        <w:rPr>
          <w:i/>
          <w:lang w:val="en-GB"/>
        </w:rPr>
        <w:t>.</w:t>
      </w:r>
      <w:r w:rsidR="00A8312E">
        <w:rPr>
          <w:i/>
          <w:lang w:val="en-GB"/>
        </w:rPr>
        <w:t>java</w:t>
      </w:r>
      <w:r w:rsidR="00A8312E">
        <w:rPr>
          <w:rFonts w:eastAsia="Calibri"/>
          <w:i/>
          <w:lang w:val="en-GB"/>
        </w:rPr>
        <w:t>“)</w:t>
      </w:r>
      <w:r w:rsidR="00A8312E">
        <w:rPr>
          <w:lang w:val="en-GB"/>
        </w:rPr>
        <w:t>:</w:t>
      </w:r>
    </w:p>
    <w:p w14:paraId="495AD61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package task9;</w:t>
      </w:r>
    </w:p>
    <w:p w14:paraId="3CD5254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803D4B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java.io.File;</w:t>
      </w:r>
    </w:p>
    <w:p w14:paraId="2603FB4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java.io.IOException;</w:t>
      </w:r>
    </w:p>
    <w:p w14:paraId="01CB65E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javax.xml.transform.Source;</w:t>
      </w:r>
    </w:p>
    <w:p w14:paraId="73110E9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lastRenderedPageBreak/>
        <w:t>import javax.xml.transform.stream.StreamSource;</w:t>
      </w:r>
    </w:p>
    <w:p w14:paraId="706A3948"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javax.xml.validation.Schema;</w:t>
      </w:r>
    </w:p>
    <w:p w14:paraId="3624825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javax.xml.validation.SchemaFactory;</w:t>
      </w:r>
    </w:p>
    <w:p w14:paraId="31A9B8F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org.xdef.sys.FUtils;</w:t>
      </w:r>
    </w:p>
    <w:p w14:paraId="572AE39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org.xdef.util.XdefToXsd;</w:t>
      </w:r>
    </w:p>
    <w:p w14:paraId="236A8A6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org.xml.sax.SAXException;</w:t>
      </w:r>
    </w:p>
    <w:p w14:paraId="494C43C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DD0B8C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 xml:space="preserve">/** Generate XML schema from </w:t>
      </w:r>
      <w:r w:rsidR="0019342B">
        <w:rPr>
          <w:lang w:val="en-GB"/>
        </w:rPr>
        <w:t>X-definition</w:t>
      </w:r>
      <w:r w:rsidRPr="00096843">
        <w:rPr>
          <w:lang w:val="en-GB"/>
        </w:rPr>
        <w:t>.*/</w:t>
      </w:r>
    </w:p>
    <w:p w14:paraId="1B4E8151"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public class GenSchemaFromXdef {</w:t>
      </w:r>
    </w:p>
    <w:p w14:paraId="2DC3C908"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p>
    <w:p w14:paraId="4B04121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public static void main(final String... args) throws Exception {</w:t>
      </w:r>
    </w:p>
    <w:p w14:paraId="7637FD69"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5D01904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1. </w:t>
      </w:r>
      <w:r w:rsidR="003B2568">
        <w:rPr>
          <w:lang w:val="en-GB"/>
        </w:rPr>
        <w:t>C</w:t>
      </w:r>
      <w:r w:rsidRPr="00096843">
        <w:rPr>
          <w:lang w:val="en-GB"/>
        </w:rPr>
        <w:t xml:space="preserve">reate XML schema from </w:t>
      </w:r>
      <w:r w:rsidR="004F1318">
        <w:rPr>
          <w:lang w:val="en-GB"/>
        </w:rPr>
        <w:t>X</w:t>
      </w:r>
      <w:r w:rsidR="003B2568">
        <w:rPr>
          <w:lang w:val="en-GB"/>
        </w:rPr>
        <w:t>.</w:t>
      </w:r>
      <w:r w:rsidR="004F1318">
        <w:rPr>
          <w:lang w:val="en-GB"/>
        </w:rPr>
        <w:t>def</w:t>
      </w:r>
      <w:r w:rsidRPr="00096843">
        <w:rPr>
          <w:lang w:val="en-GB"/>
        </w:rPr>
        <w:t>i</w:t>
      </w:r>
      <w:r w:rsidR="003B2568">
        <w:rPr>
          <w:lang w:val="en-GB"/>
        </w:rPr>
        <w:t>ni</w:t>
      </w:r>
      <w:r w:rsidRPr="00096843">
        <w:rPr>
          <w:lang w:val="en-GB"/>
        </w:rPr>
        <w:t>tion</w:t>
      </w:r>
    </w:p>
    <w:p w14:paraId="20095D7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XdefToXsd.main(</w:t>
      </w:r>
    </w:p>
    <w:p w14:paraId="22549938"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 xml:space="preserve">"-i", "task9/input/Town.xdef", // input file with </w:t>
      </w:r>
      <w:r w:rsidR="0019342B">
        <w:rPr>
          <w:lang w:val="en-GB"/>
        </w:rPr>
        <w:t>X-definition</w:t>
      </w:r>
    </w:p>
    <w:p w14:paraId="2286C92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"-o", "task9/output", // directory where to create XML schema</w:t>
      </w:r>
    </w:p>
    <w:p w14:paraId="27DF5514"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w:t>
      </w:r>
      <w:r w:rsidR="000724EF">
        <w:rPr>
          <w:lang w:val="en-GB"/>
        </w:rPr>
        <w:t>r</w:t>
      </w:r>
      <w:r w:rsidRPr="00096843">
        <w:rPr>
          <w:lang w:val="en-GB"/>
        </w:rPr>
        <w:t xml:space="preserve">", "Town", // name of </w:t>
      </w:r>
      <w:r w:rsidR="000724EF">
        <w:rPr>
          <w:lang w:val="en-GB"/>
        </w:rPr>
        <w:t xml:space="preserve">root </w:t>
      </w:r>
      <w:r w:rsidRPr="00096843">
        <w:rPr>
          <w:lang w:val="en-GB"/>
        </w:rPr>
        <w:t xml:space="preserve">model in </w:t>
      </w:r>
      <w:r w:rsidR="0019342B">
        <w:rPr>
          <w:lang w:val="en-GB"/>
        </w:rPr>
        <w:t>X-definition</w:t>
      </w:r>
      <w:r w:rsidR="00FE7E97">
        <w:rPr>
          <w:lang w:val="en-GB"/>
        </w:rPr>
        <w:t>; use it for XML schema</w:t>
      </w:r>
    </w:p>
    <w:p w14:paraId="3DCFA26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 xml:space="preserve">"-x", "main"); // name of </w:t>
      </w:r>
      <w:r w:rsidR="0019342B">
        <w:rPr>
          <w:lang w:val="en-GB"/>
        </w:rPr>
        <w:t>X-definition</w:t>
      </w:r>
    </w:p>
    <w:p w14:paraId="61971858"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C8DE59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2. </w:t>
      </w:r>
      <w:r w:rsidR="001542EA">
        <w:rPr>
          <w:lang w:val="en-GB"/>
        </w:rPr>
        <w:t>C</w:t>
      </w:r>
      <w:r w:rsidRPr="00096843">
        <w:rPr>
          <w:lang w:val="en-GB"/>
        </w:rPr>
        <w:t>heck created XML schema with valid XML data</w:t>
      </w:r>
    </w:p>
    <w:p w14:paraId="6AAEF60D"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String xsFile = "task9/output/main.xs</w:t>
      </w:r>
      <w:r w:rsidR="00094C71">
        <w:rPr>
          <w:lang w:val="en-GB"/>
        </w:rPr>
        <w:t>d</w:t>
      </w:r>
      <w:r w:rsidRPr="00096843">
        <w:rPr>
          <w:lang w:val="en-GB"/>
        </w:rPr>
        <w:t>"; // created XML schema</w:t>
      </w:r>
    </w:p>
    <w:p w14:paraId="5522432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String s = checkXML(xsFile, "task9/input/Town_valid.xml"); // valid version</w:t>
      </w:r>
    </w:p>
    <w:p w14:paraId="1E767D91"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if (!s.isEmpty()) { // reported error</w:t>
      </w:r>
    </w:p>
    <w:p w14:paraId="42BBF41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FUtils.writeString(new File("task9/errors/schemaErr1.txt"), s);</w:t>
      </w:r>
    </w:p>
    <w:p w14:paraId="3F8F52EC"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System.err.println("ERROR, see task9/errors/schemaErr1.txt");</w:t>
      </w:r>
    </w:p>
    <w:p w14:paraId="786CEF4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return;</w:t>
      </w:r>
    </w:p>
    <w:p w14:paraId="0624D5A2"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w:t>
      </w:r>
    </w:p>
    <w:p w14:paraId="4E24631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64FB69BC"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3. </w:t>
      </w:r>
      <w:r w:rsidR="003B2568">
        <w:rPr>
          <w:lang w:val="en-GB"/>
        </w:rPr>
        <w:t>C</w:t>
      </w:r>
      <w:r w:rsidRPr="00096843">
        <w:rPr>
          <w:lang w:val="en-GB"/>
        </w:rPr>
        <w:t>heck created XML schema with invalid XML data</w:t>
      </w:r>
    </w:p>
    <w:p w14:paraId="1C144A7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s = checkXML(xsFile, "task9/input/Town_invalid.xml");</w:t>
      </w:r>
    </w:p>
    <w:p w14:paraId="51793954"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if (s.isEmpty()) { // error not reported</w:t>
      </w:r>
    </w:p>
    <w:p w14:paraId="329928A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FUtils.writeString(new File("task9/errors/schemaErr2.txt"),</w:t>
      </w:r>
    </w:p>
    <w:p w14:paraId="38B9600A" w14:textId="77777777" w:rsidR="000724EF" w:rsidRPr="00096843" w:rsidRDefault="000724EF" w:rsidP="000724EF">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r>
      <w:r w:rsidRPr="00096843">
        <w:rPr>
          <w:lang w:val="en-GB"/>
        </w:rPr>
        <w:tab/>
        <w:t>"error was not recognized by generated schema");</w:t>
      </w:r>
    </w:p>
    <w:p w14:paraId="3AA6438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System.err.println("ERROR, see task9/errors/schemaErr2.txt");</w:t>
      </w:r>
    </w:p>
    <w:p w14:paraId="1778D74D"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else {</w:t>
      </w:r>
    </w:p>
    <w:p w14:paraId="11E86F3B" w14:textId="77777777" w:rsidR="000724EF"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System.out.println(</w:t>
      </w:r>
    </w:p>
    <w:p w14:paraId="1CFFDE23" w14:textId="77777777" w:rsidR="00096843" w:rsidRPr="00096843" w:rsidRDefault="000724EF" w:rsidP="000724EF">
      <w:pPr>
        <w:pStyle w:val="xmltlo"/>
        <w:pBdr>
          <w:top w:val="single" w:sz="4" w:space="1" w:color="auto"/>
          <w:left w:val="single" w:sz="4" w:space="4" w:color="auto"/>
          <w:bottom w:val="single" w:sz="4" w:space="1" w:color="auto"/>
          <w:right w:val="single" w:sz="4" w:space="4" w:color="auto"/>
        </w:pBdr>
        <w:shd w:val="clear" w:color="auto" w:fill="F5F5FF"/>
        <w:rPr>
          <w:lang w:val="en-GB"/>
        </w:rPr>
      </w:pPr>
      <w:r>
        <w:rPr>
          <w:lang w:val="en-GB"/>
        </w:rPr>
        <w:tab/>
      </w:r>
      <w:r>
        <w:rPr>
          <w:lang w:val="en-GB"/>
        </w:rPr>
        <w:tab/>
      </w:r>
      <w:r>
        <w:rPr>
          <w:lang w:val="en-GB"/>
        </w:rPr>
        <w:tab/>
      </w:r>
      <w:r>
        <w:rPr>
          <w:lang w:val="en-GB"/>
        </w:rPr>
        <w:tab/>
      </w:r>
      <w:r w:rsidR="00096843" w:rsidRPr="00096843">
        <w:rPr>
          <w:lang w:val="en-GB"/>
        </w:rPr>
        <w:t>"OK, Task9, XML schema created to task9/output/main.xs</w:t>
      </w:r>
      <w:r w:rsidR="00094C71">
        <w:rPr>
          <w:lang w:val="en-GB"/>
        </w:rPr>
        <w:t>d</w:t>
      </w:r>
      <w:r w:rsidR="00096843" w:rsidRPr="00096843">
        <w:rPr>
          <w:lang w:val="en-GB"/>
        </w:rPr>
        <w:t>");</w:t>
      </w:r>
    </w:p>
    <w:p w14:paraId="1EF9A4E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w:t>
      </w:r>
    </w:p>
    <w:p w14:paraId="6A390B7C"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w:t>
      </w:r>
    </w:p>
    <w:p w14:paraId="297A89C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p>
    <w:p w14:paraId="5D03BF0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Check XML data with XML schema.</w:t>
      </w:r>
    </w:p>
    <w:p w14:paraId="73C44A6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@param xsName XML schema file name.</w:t>
      </w:r>
    </w:p>
    <w:p w14:paraId="4C68447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@param xmlName XML data file name.</w:t>
      </w:r>
    </w:p>
    <w:p w14:paraId="57174F4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@return empty string if XML data </w:t>
      </w:r>
      <w:r w:rsidR="003B2568">
        <w:rPr>
          <w:lang w:val="en-GB"/>
        </w:rPr>
        <w:t>is</w:t>
      </w:r>
      <w:r w:rsidRPr="00096843">
        <w:rPr>
          <w:lang w:val="en-GB"/>
        </w:rPr>
        <w:t xml:space="preserve"> valid</w:t>
      </w:r>
      <w:r w:rsidR="003B2568">
        <w:rPr>
          <w:lang w:val="en-GB"/>
        </w:rPr>
        <w:t>,</w:t>
      </w:r>
      <w:r w:rsidRPr="00096843">
        <w:rPr>
          <w:lang w:val="en-GB"/>
        </w:rPr>
        <w:t xml:space="preserve"> or return </w:t>
      </w:r>
      <w:r w:rsidR="003B2568">
        <w:rPr>
          <w:lang w:val="en-GB"/>
        </w:rPr>
        <w:t xml:space="preserve">a </w:t>
      </w:r>
      <w:r w:rsidRPr="00096843">
        <w:rPr>
          <w:lang w:val="en-GB"/>
        </w:rPr>
        <w:t xml:space="preserve">message </w:t>
      </w:r>
      <w:r w:rsidR="003B2568">
        <w:rPr>
          <w:lang w:val="en-GB"/>
        </w:rPr>
        <w:t xml:space="preserve">about </w:t>
      </w:r>
      <w:r w:rsidR="00F94988">
        <w:rPr>
          <w:lang w:val="en-GB"/>
        </w:rPr>
        <w:t>the</w:t>
      </w:r>
      <w:r w:rsidRPr="00096843">
        <w:rPr>
          <w:lang w:val="en-GB"/>
        </w:rPr>
        <w:t xml:space="preserve"> XML data</w:t>
      </w:r>
    </w:p>
    <w:p w14:paraId="34499D5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is not valid.</w:t>
      </w:r>
    </w:p>
    <w:p w14:paraId="07266CE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w:t>
      </w:r>
    </w:p>
    <w:p w14:paraId="682B856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private static String checkXML(final String xsName, final String xmlName) {</w:t>
      </w:r>
    </w:p>
    <w:p w14:paraId="68AA54F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try { //check XML data with </w:t>
      </w:r>
      <w:r w:rsidR="0019342B">
        <w:rPr>
          <w:lang w:val="en-GB"/>
        </w:rPr>
        <w:t>X-definition</w:t>
      </w:r>
    </w:p>
    <w:p w14:paraId="698AE55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Source source = new StreamSource(new File(xmlName));</w:t>
      </w:r>
    </w:p>
    <w:p w14:paraId="108E2C3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SchemaFactory xsdFactory =</w:t>
      </w:r>
    </w:p>
    <w:p w14:paraId="3943882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r>
      <w:r w:rsidRPr="00096843">
        <w:rPr>
          <w:lang w:val="en-GB"/>
        </w:rPr>
        <w:tab/>
        <w:t>SchemaFactory.newInstance("http://www.w3.org/2001/XMLSchema");</w:t>
      </w:r>
    </w:p>
    <w:p w14:paraId="6ECC481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Schema schema = xsdFactory.newSchema(new File(xsName));</w:t>
      </w:r>
    </w:p>
    <w:p w14:paraId="2DF786F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schema.newValidator().validate(source);</w:t>
      </w:r>
    </w:p>
    <w:p w14:paraId="0C0139C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return ""; // OK</w:t>
      </w:r>
    </w:p>
    <w:p w14:paraId="26113EF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catch (IOException | SAXException ex) {</w:t>
      </w:r>
    </w:p>
    <w:p w14:paraId="7EA83BE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return ex.getMessage(); // not valid</w:t>
      </w:r>
    </w:p>
    <w:p w14:paraId="170EE809"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w:t>
      </w:r>
    </w:p>
    <w:p w14:paraId="31E84FF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w:t>
      </w:r>
    </w:p>
    <w:p w14:paraId="384FFD56" w14:textId="77777777" w:rsidR="00A8312E"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w:t>
      </w:r>
    </w:p>
    <w:p w14:paraId="6FB6A0D5" w14:textId="77777777" w:rsidR="00D52156" w:rsidRDefault="00D52156" w:rsidP="00A8312E">
      <w:pPr>
        <w:pStyle w:val="Odstavec"/>
        <w:spacing w:after="60"/>
        <w:rPr>
          <w:lang w:val="en-GB"/>
        </w:rPr>
      </w:pPr>
      <w:r>
        <w:rPr>
          <w:lang w:val="en-GB"/>
        </w:rPr>
        <w:t xml:space="preserve">The program </w:t>
      </w:r>
      <w:r w:rsidR="003D62EC">
        <w:rPr>
          <w:lang w:val="en-GB"/>
        </w:rPr>
        <w:t xml:space="preserve">generates </w:t>
      </w:r>
      <w:r w:rsidR="003B2568">
        <w:rPr>
          <w:lang w:val="en-GB"/>
        </w:rPr>
        <w:t xml:space="preserve">an </w:t>
      </w:r>
      <w:r w:rsidR="003D62EC">
        <w:rPr>
          <w:lang w:val="en-GB"/>
        </w:rPr>
        <w:t xml:space="preserve">XML schema </w:t>
      </w:r>
      <w:r w:rsidR="003B2568">
        <w:rPr>
          <w:lang w:val="en-GB"/>
        </w:rPr>
        <w:t>in</w:t>
      </w:r>
      <w:r w:rsidR="003D62EC">
        <w:rPr>
          <w:lang w:val="en-GB"/>
        </w:rPr>
        <w:t xml:space="preserve"> the directory </w:t>
      </w:r>
      <w:r w:rsidR="003D62EC" w:rsidRPr="00A8312E">
        <w:rPr>
          <w:lang w:val="en-GB"/>
        </w:rPr>
        <w:t>task9/output</w:t>
      </w:r>
      <w:r w:rsidR="003D62EC">
        <w:rPr>
          <w:lang w:val="en-GB"/>
        </w:rPr>
        <w:t xml:space="preserve"> and then checks the created XML schema with the valid and invalid XML data files.</w:t>
      </w:r>
    </w:p>
    <w:p w14:paraId="4C450E5A" w14:textId="77777777" w:rsidR="00A8312E" w:rsidRDefault="00A8312E" w:rsidP="00A8312E">
      <w:pPr>
        <w:pStyle w:val="Odstavec"/>
        <w:spacing w:after="60"/>
        <w:rPr>
          <w:lang w:val="en-GB"/>
        </w:rPr>
      </w:pPr>
      <w:r>
        <w:rPr>
          <w:lang w:val="en-GB"/>
        </w:rPr>
        <w:t>The generated X</w:t>
      </w:r>
      <w:r w:rsidR="00A8794D">
        <w:rPr>
          <w:lang w:val="en-GB"/>
        </w:rPr>
        <w:t>ML schema</w:t>
      </w:r>
      <w:r>
        <w:rPr>
          <w:lang w:val="en-GB"/>
        </w:rPr>
        <w:t xml:space="preserve"> will be </w:t>
      </w:r>
      <w:r w:rsidR="00094C71">
        <w:rPr>
          <w:lang w:val="en-GB"/>
        </w:rPr>
        <w:t xml:space="preserve">(see </w:t>
      </w:r>
      <w:r w:rsidR="00094C71">
        <w:rPr>
          <w:rFonts w:eastAsia="Calibri"/>
          <w:i/>
          <w:lang w:val="en-GB"/>
        </w:rPr>
        <w:t>„</w:t>
      </w:r>
      <w:r w:rsidR="00094C71">
        <w:rPr>
          <w:i/>
          <w:lang w:val="en-GB"/>
        </w:rPr>
        <w:t>task9/output/</w:t>
      </w:r>
      <w:r w:rsidR="00094C71" w:rsidRPr="00A8794D">
        <w:t xml:space="preserve"> </w:t>
      </w:r>
      <w:r w:rsidR="00094C71" w:rsidRPr="00A8794D">
        <w:rPr>
          <w:i/>
          <w:lang w:val="en-GB"/>
        </w:rPr>
        <w:t>main.xs</w:t>
      </w:r>
      <w:r w:rsidR="00094C71">
        <w:rPr>
          <w:i/>
          <w:lang w:val="en-GB"/>
        </w:rPr>
        <w:t>d</w:t>
      </w:r>
      <w:r w:rsidR="00094C71">
        <w:rPr>
          <w:rFonts w:eastAsia="Calibri"/>
          <w:i/>
          <w:lang w:val="en-GB"/>
        </w:rPr>
        <w:t>“</w:t>
      </w:r>
      <w:r w:rsidR="00094C71">
        <w:rPr>
          <w:lang w:val="en-GB"/>
        </w:rPr>
        <w:t>):</w:t>
      </w:r>
    </w:p>
    <w:p w14:paraId="10448005" w14:textId="77777777" w:rsidR="00A8312E" w:rsidRPr="00390EFB" w:rsidRDefault="00390EFB" w:rsidP="00390EFB">
      <w:pPr>
        <w:pStyle w:val="xmltlo"/>
        <w:pBdr>
          <w:top w:val="single" w:sz="4" w:space="1" w:color="000000"/>
          <w:left w:val="single" w:sz="4" w:space="2" w:color="000000"/>
          <w:bottom w:val="single" w:sz="4" w:space="1" w:color="000000"/>
        </w:pBdr>
      </w:pPr>
      <w:r w:rsidRPr="00390EFB">
        <w:t>&lt;xs:schema attributeFormDefault="unqualified" elementFormDefault="qualified"</w:t>
      </w:r>
      <w:r w:rsidRPr="00390EFB">
        <w:br/>
        <w:t xml:space="preserve">  xmlns:xs="http://www.w3.org/2001/XMLSchema"&gt;</w:t>
      </w:r>
      <w:r w:rsidRPr="00390EFB">
        <w:br/>
        <w:t xml:space="preserve">  &lt;!--Definition of simple types--&gt;</w:t>
      </w:r>
      <w:r w:rsidRPr="00390EFB">
        <w:br/>
        <w:t xml:space="preserve">  &lt;!--=====================================================--&gt;</w:t>
      </w:r>
      <w:r w:rsidRPr="00390EFB">
        <w:br/>
        <w:t xml:space="preserve">  &lt;xs:simpleType name="Town_Name_Type"&gt;</w:t>
      </w:r>
      <w:r w:rsidRPr="00390EFB">
        <w:br/>
        <w:t xml:space="preserve">    &lt;xs:restriction base="xs:string"&gt;</w:t>
      </w:r>
      <w:r w:rsidRPr="00390EFB">
        <w:br/>
        <w:t xml:space="preserve">      &lt;xs:minLength value="1"/&gt;</w:t>
      </w:r>
      <w:r w:rsidRPr="00390EFB">
        <w:br/>
        <w:t xml:space="preserve">    &lt;/xs:restriction&gt;</w:t>
      </w:r>
      <w:r w:rsidRPr="00390EFB">
        <w:br/>
        <w:t xml:space="preserve">  &lt;/xs:simpleType&gt;</w:t>
      </w:r>
      <w:r w:rsidRPr="00390EFB">
        <w:br/>
        <w:t xml:space="preserve">  &lt;xs:simpleType name="Town_Street_House_Person_FirstName_Type"&gt;</w:t>
      </w:r>
      <w:r w:rsidRPr="00390EFB">
        <w:br/>
        <w:t xml:space="preserve">    &lt;xs:restriction base="xs:string"&gt;</w:t>
      </w:r>
      <w:r w:rsidRPr="00390EFB">
        <w:br/>
        <w:t xml:space="preserve">      &lt;xs:minLength value="1"/&gt;</w:t>
      </w:r>
      <w:r w:rsidRPr="00390EFB">
        <w:br/>
        <w:t xml:space="preserve">    &lt;/xs:restriction&gt;</w:t>
      </w:r>
      <w:r w:rsidRPr="00390EFB">
        <w:br/>
        <w:t xml:space="preserve">  &lt;/xs:simpleType&gt;</w:t>
      </w:r>
      <w:r w:rsidRPr="00390EFB">
        <w:br/>
        <w:t xml:space="preserve">  &lt;xs:simpleType name="Town_Street_House_Person_LastName_Type"&gt;</w:t>
      </w:r>
      <w:r w:rsidRPr="00390EFB">
        <w:br/>
        <w:t xml:space="preserve">    &lt;xs:restriction base="xs:string"&gt;</w:t>
      </w:r>
      <w:r w:rsidRPr="00390EFB">
        <w:br/>
        <w:t xml:space="preserve">      &lt;xs:minLength value="1"/&gt;</w:t>
      </w:r>
      <w:r w:rsidRPr="00390EFB">
        <w:br/>
        <w:t xml:space="preserve">    &lt;/xs:restriction&gt;</w:t>
      </w:r>
      <w:r w:rsidRPr="00390EFB">
        <w:br/>
      </w:r>
      <w:r w:rsidRPr="00390EFB">
        <w:lastRenderedPageBreak/>
        <w:t xml:space="preserve">  &lt;/xs:simpleType&gt;</w:t>
      </w:r>
      <w:r w:rsidRPr="00390EFB">
        <w:br/>
        <w:t xml:space="preserve">  &lt;xs:simpleType name="Town_Street_Name_Type"&gt;</w:t>
      </w:r>
      <w:r w:rsidRPr="00390EFB">
        <w:br/>
        <w:t xml:space="preserve">    &lt;xs:restriction base="xs:string"&gt;</w:t>
      </w:r>
      <w:r w:rsidRPr="00390EFB">
        <w:br/>
        <w:t xml:space="preserve">      &lt;xs:minLength value="1"/&gt;</w:t>
      </w:r>
      <w:r w:rsidRPr="00390EFB">
        <w:br/>
        <w:t xml:space="preserve">    &lt;/xs:restriction&gt;</w:t>
      </w:r>
      <w:r w:rsidRPr="00390EFB">
        <w:br/>
        <w:t xml:space="preserve">  &lt;/xs:simpleType&gt;</w:t>
      </w:r>
      <w:r w:rsidRPr="00390EFB">
        <w:br/>
        <w:t xml:space="preserve">  &lt;!--Element Body structures--&gt;</w:t>
      </w:r>
      <w:r w:rsidRPr="00390EFB">
        <w:br/>
        <w:t xml:space="preserve">  &lt;!--=====================================================--&gt;</w:t>
      </w:r>
      <w:r w:rsidRPr="00390EFB">
        <w:br/>
        <w:t xml:space="preserve">  &lt;xs:element name="Town" type="Town_Type"/&gt;</w:t>
      </w:r>
      <w:r w:rsidRPr="00390EFB">
        <w:br/>
        <w:t xml:space="preserve">  &lt;!--Partial substantive structures"--&gt;</w:t>
      </w:r>
      <w:r w:rsidRPr="00390EFB">
        <w:br/>
        <w:t xml:space="preserve">  &lt;!--=====================================================--&gt;</w:t>
      </w:r>
      <w:r w:rsidRPr="00390EFB">
        <w:br/>
        <w:t xml:space="preserve">  &lt;xs:complexType name="Town_Street_House_Person_Type"&gt;</w:t>
      </w:r>
      <w:r w:rsidRPr="00390EFB">
        <w:br/>
        <w:t xml:space="preserve">    &lt;xs:attribute name="FirstName" type="Town_Street_House_Person_FirstName_Type" use="required"/&gt;</w:t>
      </w:r>
      <w:r w:rsidRPr="00390EFB">
        <w:br/>
        <w:t xml:space="preserve">    &lt;xs:attribute name="LastName" type="Town_Street_House_Person_LastName_Type" use="required"/&gt;</w:t>
      </w:r>
      <w:r w:rsidRPr="00390EFB">
        <w:br/>
        <w:t xml:space="preserve">  &lt;/xs:complexType&gt;</w:t>
      </w:r>
      <w:r w:rsidRPr="00390EFB">
        <w:br/>
        <w:t xml:space="preserve">  &lt;xs:complexType name="Town_Street_House_Type"&gt;</w:t>
      </w:r>
      <w:r w:rsidRPr="00390EFB">
        <w:br/>
        <w:t xml:space="preserve">    &lt;xs:sequence&gt;</w:t>
      </w:r>
      <w:r w:rsidRPr="00390EFB">
        <w:br/>
        <w:t xml:space="preserve">      &lt;xs:element maxOccurs="unbounded" minOccurs="0" name="Person" type="Town_Street_House_Person_Type"/&gt;</w:t>
      </w:r>
      <w:r w:rsidRPr="00390EFB">
        <w:br/>
        <w:t xml:space="preserve">    &lt;/xs:sequence&gt;</w:t>
      </w:r>
      <w:r w:rsidRPr="00390EFB">
        <w:br/>
        <w:t xml:space="preserve">    &lt;xs:attribute name="Num" type="xs:int" use="required"/&gt;</w:t>
      </w:r>
      <w:r w:rsidRPr="00390EFB">
        <w:br/>
        <w:t xml:space="preserve">  &lt;/xs:complexType&gt;</w:t>
      </w:r>
      <w:r w:rsidRPr="00390EFB">
        <w:br/>
        <w:t xml:space="preserve">  &lt;xs:complexType name="Town_Street_Type"&gt;</w:t>
      </w:r>
      <w:r w:rsidRPr="00390EFB">
        <w:br/>
        <w:t xml:space="preserve">    &lt;xs:sequence&gt;</w:t>
      </w:r>
      <w:r w:rsidRPr="00390EFB">
        <w:br/>
        <w:t xml:space="preserve">      &lt;xs:element maxOccurs="unbounded" minOccurs="0" name="House" type="Town_Street_House_Type"/&gt;</w:t>
      </w:r>
      <w:r w:rsidRPr="00390EFB">
        <w:br/>
        <w:t xml:space="preserve">    &lt;/xs:sequence&gt;</w:t>
      </w:r>
      <w:r w:rsidRPr="00390EFB">
        <w:br/>
        <w:t xml:space="preserve">    &lt;xs:attribute name="Name" type="Town_Street_Name_Type" use="required"/&gt;</w:t>
      </w:r>
      <w:r w:rsidRPr="00390EFB">
        <w:br/>
        <w:t xml:space="preserve">  &lt;/xs:complexType&gt;</w:t>
      </w:r>
      <w:r w:rsidRPr="00390EFB">
        <w:br/>
        <w:t xml:space="preserve">  &lt;xs:complexType name="Town_Type"&gt;</w:t>
      </w:r>
      <w:r w:rsidRPr="00390EFB">
        <w:br/>
        <w:t xml:space="preserve">    &lt;xs:sequence&gt;</w:t>
      </w:r>
      <w:r w:rsidRPr="00390EFB">
        <w:br/>
        <w:t xml:space="preserve">      &lt;xs:element maxOccurs="unbounded" minOccurs="1" name="Street" type="Town_Street_Type"/&gt;</w:t>
      </w:r>
      <w:r w:rsidRPr="00390EFB">
        <w:br/>
        <w:t xml:space="preserve">    &lt;/xs:sequence&gt;</w:t>
      </w:r>
      <w:r w:rsidRPr="00390EFB">
        <w:br/>
        <w:t xml:space="preserve">    &lt;xs:attribute name="Name" type="Town_Name_Type" use="required"/&gt;</w:t>
      </w:r>
      <w:r w:rsidRPr="00390EFB">
        <w:br/>
        <w:t xml:space="preserve">  &lt;/xs:complexType&gt;</w:t>
      </w:r>
      <w:r w:rsidRPr="00390EFB">
        <w:br/>
        <w:t>&lt;/xs:schema&gt;</w:t>
      </w:r>
    </w:p>
    <w:p w14:paraId="2EEFF3D1" w14:textId="77777777" w:rsidR="00A8312E" w:rsidRDefault="00A8312E" w:rsidP="00A8312E">
      <w:pPr>
        <w:rPr>
          <w:lang w:val="en-GB"/>
        </w:rPr>
      </w:pPr>
    </w:p>
    <w:p w14:paraId="46697503" w14:textId="77777777" w:rsidR="008F3988" w:rsidRDefault="008F3988" w:rsidP="008F3988">
      <w:pPr>
        <w:rPr>
          <w:lang w:val="en-GB" w:eastAsia="en-US"/>
        </w:rPr>
      </w:pPr>
      <w:r>
        <w:rPr>
          <w:lang w:val="en-GB" w:eastAsia="en-US"/>
        </w:rPr>
        <w:t xml:space="preserve">It is also possible to create </w:t>
      </w:r>
      <w:r w:rsidR="0019342B">
        <w:rPr>
          <w:lang w:val="en-GB" w:eastAsia="en-US"/>
        </w:rPr>
        <w:t>X-definition</w:t>
      </w:r>
      <w:r>
        <w:rPr>
          <w:lang w:val="en-GB" w:eastAsia="en-US"/>
        </w:rPr>
        <w:t xml:space="preserve"> from XML schema with </w:t>
      </w:r>
      <w:r w:rsidR="003B2568">
        <w:rPr>
          <w:lang w:val="en-GB" w:eastAsia="en-US"/>
        </w:rPr>
        <w:t xml:space="preserve">the </w:t>
      </w:r>
      <w:r>
        <w:rPr>
          <w:lang w:val="en-GB" w:eastAsia="en-US"/>
        </w:rPr>
        <w:t>utility org.xdef.util.</w:t>
      </w:r>
      <w:r w:rsidRPr="008F3988">
        <w:rPr>
          <w:lang w:val="en-GB" w:eastAsia="en-US"/>
        </w:rPr>
        <w:t>Xsd2Xdef</w:t>
      </w:r>
      <w:r>
        <w:rPr>
          <w:lang w:val="en-GB" w:eastAsia="en-US"/>
        </w:rPr>
        <w:t xml:space="preserve"> called in GenXdefFromSchema (see </w:t>
      </w:r>
      <w:r>
        <w:rPr>
          <w:lang w:val="en-GB"/>
        </w:rPr>
        <w:t>Java</w:t>
      </w:r>
      <w:r>
        <w:rPr>
          <w:lang w:val="en-GB" w:eastAsia="en-US"/>
        </w:rPr>
        <w:t xml:space="preserve"> program </w:t>
      </w:r>
      <w:r>
        <w:rPr>
          <w:rFonts w:eastAsia="Calibri"/>
          <w:i/>
          <w:lang w:val="en-GB"/>
        </w:rPr>
        <w:t>„src/</w:t>
      </w:r>
      <w:r>
        <w:rPr>
          <w:i/>
          <w:lang w:val="en-GB"/>
        </w:rPr>
        <w:t>task9</w:t>
      </w:r>
      <w:r>
        <w:rPr>
          <w:lang w:val="en-GB"/>
        </w:rPr>
        <w:t xml:space="preserve"> </w:t>
      </w:r>
      <w:r>
        <w:rPr>
          <w:i/>
          <w:lang w:val="en-GB"/>
        </w:rPr>
        <w:t>GenXdefFromSchema.java</w:t>
      </w:r>
      <w:r>
        <w:rPr>
          <w:rFonts w:eastAsia="Calibri"/>
          <w:i/>
          <w:lang w:val="en-GB"/>
        </w:rPr>
        <w:t>“)</w:t>
      </w:r>
      <w:r>
        <w:rPr>
          <w:lang w:val="en-GB"/>
        </w:rPr>
        <w:t>:</w:t>
      </w:r>
    </w:p>
    <w:p w14:paraId="56BAD6F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package task9;</w:t>
      </w:r>
    </w:p>
    <w:p w14:paraId="58D6C57C"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4262FF8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java.io.File;</w:t>
      </w:r>
    </w:p>
    <w:p w14:paraId="6AF119C8"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org.xdef.XDFactory;</w:t>
      </w:r>
    </w:p>
    <w:p w14:paraId="3E76FBA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org.xdef.XDPool;</w:t>
      </w:r>
    </w:p>
    <w:p w14:paraId="75A10204"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org.xdef.sys.FUtils;</w:t>
      </w:r>
    </w:p>
    <w:p w14:paraId="3CD7572D"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import org.xdef.util.XsdToXdef;</w:t>
      </w:r>
    </w:p>
    <w:p w14:paraId="2C383FC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04F3746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 xml:space="preserve">/** Generate XML schema from </w:t>
      </w:r>
      <w:r w:rsidR="0019342B">
        <w:rPr>
          <w:lang w:val="en-GB"/>
        </w:rPr>
        <w:t>X-definition</w:t>
      </w:r>
      <w:r w:rsidRPr="00096843">
        <w:rPr>
          <w:lang w:val="en-GB"/>
        </w:rPr>
        <w:t>.*/</w:t>
      </w:r>
    </w:p>
    <w:p w14:paraId="0AC4AB32"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public class GenXdefFromSchema {</w:t>
      </w:r>
    </w:p>
    <w:p w14:paraId="35E85D9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p>
    <w:p w14:paraId="2E5BBEE1"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public static void main(final String... args) throws Exception {</w:t>
      </w:r>
    </w:p>
    <w:p w14:paraId="10B680B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1. if </w:t>
      </w:r>
      <w:r w:rsidR="0019342B">
        <w:rPr>
          <w:lang w:val="en-GB"/>
        </w:rPr>
        <w:t>X-definition</w:t>
      </w:r>
      <w:r w:rsidRPr="00096843">
        <w:rPr>
          <w:lang w:val="en-GB"/>
        </w:rPr>
        <w:t xml:space="preserve"> </w:t>
      </w:r>
      <w:r w:rsidR="003B2568">
        <w:rPr>
          <w:lang w:val="en-GB"/>
        </w:rPr>
        <w:t xml:space="preserve">does </w:t>
      </w:r>
      <w:r w:rsidRPr="00096843">
        <w:rPr>
          <w:lang w:val="en-GB"/>
        </w:rPr>
        <w:t>not exist</w:t>
      </w:r>
    </w:p>
    <w:p w14:paraId="447521E2"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if (!new File("task9/output/main.xs</w:t>
      </w:r>
      <w:r w:rsidR="00A16C7B">
        <w:rPr>
          <w:lang w:val="en-GB"/>
        </w:rPr>
        <w:t>d</w:t>
      </w:r>
      <w:r w:rsidRPr="00096843">
        <w:rPr>
          <w:lang w:val="en-GB"/>
        </w:rPr>
        <w:t xml:space="preserve">").exists()) { </w:t>
      </w:r>
    </w:p>
    <w:p w14:paraId="5CA1AB6C" w14:textId="77777777" w:rsidR="007D5D7E" w:rsidRPr="007D5D7E" w:rsidRDefault="007D5D7E" w:rsidP="007D5D7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7D5D7E">
        <w:rPr>
          <w:lang w:val="en-GB"/>
        </w:rPr>
        <w:tab/>
      </w:r>
      <w:r w:rsidRPr="007D5D7E">
        <w:rPr>
          <w:lang w:val="en-GB"/>
        </w:rPr>
        <w:tab/>
      </w:r>
      <w:r w:rsidRPr="007D5D7E">
        <w:rPr>
          <w:lang w:val="en-GB"/>
        </w:rPr>
        <w:tab/>
        <w:t>System.out.println("Please run first task9/GenSchemaFromXdef");</w:t>
      </w:r>
    </w:p>
    <w:p w14:paraId="413A43A6" w14:textId="77777777" w:rsidR="00096843" w:rsidRPr="00096843" w:rsidRDefault="007D5D7E" w:rsidP="007D5D7E">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7D5D7E">
        <w:rPr>
          <w:lang w:val="en-GB"/>
        </w:rPr>
        <w:tab/>
      </w:r>
      <w:r w:rsidRPr="007D5D7E">
        <w:rPr>
          <w:lang w:val="en-GB"/>
        </w:rPr>
        <w:tab/>
      </w:r>
      <w:r w:rsidRPr="007D5D7E">
        <w:rPr>
          <w:lang w:val="en-GB"/>
        </w:rPr>
        <w:tab/>
        <w:t>return;</w:t>
      </w:r>
      <w:r w:rsidR="00096843" w:rsidRPr="00096843">
        <w:rPr>
          <w:lang w:val="en-GB"/>
        </w:rPr>
        <w:tab/>
      </w:r>
      <w:r w:rsidR="00096843" w:rsidRPr="00096843">
        <w:rPr>
          <w:lang w:val="en-GB"/>
        </w:rPr>
        <w:tab/>
        <w:t>}</w:t>
      </w:r>
    </w:p>
    <w:p w14:paraId="734202F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2. create XML schema from </w:t>
      </w:r>
      <w:r w:rsidR="004F1318">
        <w:rPr>
          <w:lang w:val="en-GB"/>
        </w:rPr>
        <w:t>X</w:t>
      </w:r>
      <w:r w:rsidR="003B2568">
        <w:rPr>
          <w:lang w:val="en-GB"/>
        </w:rPr>
        <w:t>-</w:t>
      </w:r>
      <w:r w:rsidR="004F1318">
        <w:rPr>
          <w:lang w:val="en-GB"/>
        </w:rPr>
        <w:t>def</w:t>
      </w:r>
      <w:r w:rsidRPr="00096843">
        <w:rPr>
          <w:lang w:val="en-GB"/>
        </w:rPr>
        <w:t>i</w:t>
      </w:r>
      <w:r w:rsidR="003B2568">
        <w:rPr>
          <w:lang w:val="en-GB"/>
        </w:rPr>
        <w:t>ni</w:t>
      </w:r>
      <w:r w:rsidRPr="00096843">
        <w:rPr>
          <w:lang w:val="en-GB"/>
        </w:rPr>
        <w:t>tion</w:t>
      </w:r>
    </w:p>
    <w:p w14:paraId="4679428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XsdToXdef.main(</w:t>
      </w:r>
    </w:p>
    <w:p w14:paraId="34FB26A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"-i", "task9/output/main.xs</w:t>
      </w:r>
      <w:r w:rsidR="00A16C7B">
        <w:rPr>
          <w:lang w:val="en-GB"/>
        </w:rPr>
        <w:t>d</w:t>
      </w:r>
      <w:r w:rsidRPr="00096843">
        <w:rPr>
          <w:lang w:val="en-GB"/>
        </w:rPr>
        <w:t>", // input XML schema file (fro previous step)</w:t>
      </w:r>
    </w:p>
    <w:p w14:paraId="220722D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"-o", "task9/output/main.xdef"); // where to create XML schema</w:t>
      </w:r>
    </w:p>
    <w:p w14:paraId="06D19A0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320FEB2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3. check created </w:t>
      </w:r>
      <w:r w:rsidR="0019342B">
        <w:rPr>
          <w:lang w:val="en-GB"/>
        </w:rPr>
        <w:t>X-definition</w:t>
      </w:r>
      <w:r w:rsidRPr="00096843">
        <w:rPr>
          <w:lang w:val="en-GB"/>
        </w:rPr>
        <w:t xml:space="preserve"> with valid XML data</w:t>
      </w:r>
    </w:p>
    <w:p w14:paraId="27BCBF0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String xdFile = "task9/output/main.xdef"; // created XML schema</w:t>
      </w:r>
    </w:p>
    <w:p w14:paraId="0EF998E2"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String s = checkXd(xdFile, "task9/input/Town_valid.xml"); // valid version</w:t>
      </w:r>
    </w:p>
    <w:p w14:paraId="186ADD1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if (!s.isEmpty()) { // reported error</w:t>
      </w:r>
    </w:p>
    <w:p w14:paraId="56AF62D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FUtils.writeString(new File("task9/errors/schemaErr1.txt"), s);</w:t>
      </w:r>
    </w:p>
    <w:p w14:paraId="216EA1A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System.err.println("ERROR, see task9/errors/schemaErr1.txt");</w:t>
      </w:r>
    </w:p>
    <w:p w14:paraId="2C3C403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return;</w:t>
      </w:r>
    </w:p>
    <w:p w14:paraId="1E782878"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w:t>
      </w:r>
    </w:p>
    <w:p w14:paraId="02B536B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p>
    <w:p w14:paraId="7D001FD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 4. </w:t>
      </w:r>
      <w:r w:rsidR="001542EA">
        <w:rPr>
          <w:lang w:val="en-GB"/>
        </w:rPr>
        <w:t>C</w:t>
      </w:r>
      <w:r w:rsidRPr="00096843">
        <w:rPr>
          <w:lang w:val="en-GB"/>
        </w:rPr>
        <w:t xml:space="preserve">heck created </w:t>
      </w:r>
      <w:r w:rsidR="0019342B">
        <w:rPr>
          <w:lang w:val="en-GB"/>
        </w:rPr>
        <w:t>X-definition</w:t>
      </w:r>
      <w:r w:rsidRPr="00096843">
        <w:rPr>
          <w:lang w:val="en-GB"/>
        </w:rPr>
        <w:t xml:space="preserve"> with invalid XML data</w:t>
      </w:r>
    </w:p>
    <w:p w14:paraId="08D3028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s = checkXd(xdFile, "task9/input/Town_invalid.xml");</w:t>
      </w:r>
    </w:p>
    <w:p w14:paraId="2215E50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if (s.isEmpty()) { // error not reported</w:t>
      </w:r>
    </w:p>
    <w:p w14:paraId="3CFFA5B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FUtils.writeString(new File("task9/errors/schemaErr2.txt"),</w:t>
      </w:r>
    </w:p>
    <w:p w14:paraId="3685407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r>
      <w:r w:rsidRPr="00096843">
        <w:rPr>
          <w:lang w:val="en-GB"/>
        </w:rPr>
        <w:tab/>
        <w:t xml:space="preserve">"error was not recognized by </w:t>
      </w:r>
      <w:r w:rsidR="006B37BC">
        <w:rPr>
          <w:lang w:val="en-GB"/>
        </w:rPr>
        <w:t xml:space="preserve">the </w:t>
      </w:r>
      <w:r w:rsidRPr="00096843">
        <w:rPr>
          <w:lang w:val="en-GB"/>
        </w:rPr>
        <w:t xml:space="preserve">generated </w:t>
      </w:r>
      <w:r w:rsidR="0019342B">
        <w:rPr>
          <w:lang w:val="en-GB"/>
        </w:rPr>
        <w:t>X-definition</w:t>
      </w:r>
      <w:r w:rsidRPr="00096843">
        <w:rPr>
          <w:lang w:val="en-GB"/>
        </w:rPr>
        <w:t>");</w:t>
      </w:r>
    </w:p>
    <w:p w14:paraId="3106C6AF"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System.err.println("ERROR, see task9/errors/schemaErr2.txt");</w:t>
      </w:r>
    </w:p>
    <w:p w14:paraId="6C00FCE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else {</w:t>
      </w:r>
    </w:p>
    <w:p w14:paraId="7CF398F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System.out.println(</w:t>
      </w:r>
    </w:p>
    <w:p w14:paraId="283F19D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r>
      <w:r w:rsidRPr="00096843">
        <w:rPr>
          <w:lang w:val="en-GB"/>
        </w:rPr>
        <w:tab/>
        <w:t xml:space="preserve">"OK, Task9, </w:t>
      </w:r>
      <w:r w:rsidR="004F1318">
        <w:rPr>
          <w:lang w:val="en-GB"/>
        </w:rPr>
        <w:t>X</w:t>
      </w:r>
      <w:r w:rsidR="003B2568">
        <w:rPr>
          <w:lang w:val="en-GB"/>
        </w:rPr>
        <w:t>-</w:t>
      </w:r>
      <w:r w:rsidR="004F1318">
        <w:rPr>
          <w:lang w:val="en-GB"/>
        </w:rPr>
        <w:t>def</w:t>
      </w:r>
      <w:r w:rsidRPr="00096843">
        <w:rPr>
          <w:lang w:val="en-GB"/>
        </w:rPr>
        <w:t>inition created to task9/output/main.xdef");</w:t>
      </w:r>
    </w:p>
    <w:p w14:paraId="17CE065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w:t>
      </w:r>
    </w:p>
    <w:p w14:paraId="55D555C0"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w:t>
      </w:r>
    </w:p>
    <w:p w14:paraId="7447780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p>
    <w:p w14:paraId="74D54144"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Check XML data with </w:t>
      </w:r>
      <w:r w:rsidR="0019342B">
        <w:rPr>
          <w:lang w:val="en-GB"/>
        </w:rPr>
        <w:t>X-definition</w:t>
      </w:r>
      <w:r w:rsidRPr="00096843">
        <w:rPr>
          <w:lang w:val="en-GB"/>
        </w:rPr>
        <w:t>.</w:t>
      </w:r>
    </w:p>
    <w:p w14:paraId="3435D6E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@param xdName file name with </w:t>
      </w:r>
      <w:r w:rsidR="0019342B">
        <w:rPr>
          <w:lang w:val="en-GB"/>
        </w:rPr>
        <w:t>X-definition</w:t>
      </w:r>
      <w:r w:rsidRPr="00096843">
        <w:rPr>
          <w:lang w:val="en-GB"/>
        </w:rPr>
        <w:t>.</w:t>
      </w:r>
    </w:p>
    <w:p w14:paraId="1081FF83"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lastRenderedPageBreak/>
        <w:tab/>
        <w:t xml:space="preserve"> * @param xmlName XML data file name.</w:t>
      </w:r>
    </w:p>
    <w:p w14:paraId="663402C7"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@return empty string if XML data </w:t>
      </w:r>
      <w:r w:rsidR="003B2568">
        <w:rPr>
          <w:lang w:val="en-GB"/>
        </w:rPr>
        <w:t>is</w:t>
      </w:r>
      <w:r w:rsidRPr="00096843">
        <w:rPr>
          <w:lang w:val="en-GB"/>
        </w:rPr>
        <w:t xml:space="preserve"> valid</w:t>
      </w:r>
      <w:r w:rsidR="003B2568">
        <w:rPr>
          <w:lang w:val="en-GB"/>
        </w:rPr>
        <w:t>,</w:t>
      </w:r>
      <w:r w:rsidRPr="00096843">
        <w:rPr>
          <w:lang w:val="en-GB"/>
        </w:rPr>
        <w:t xml:space="preserve"> or return </w:t>
      </w:r>
      <w:r w:rsidR="003B2568">
        <w:rPr>
          <w:lang w:val="en-GB"/>
        </w:rPr>
        <w:t xml:space="preserve">a </w:t>
      </w:r>
      <w:r w:rsidRPr="00096843">
        <w:rPr>
          <w:lang w:val="en-GB"/>
        </w:rPr>
        <w:t xml:space="preserve">message </w:t>
      </w:r>
      <w:r w:rsidR="003B2568">
        <w:rPr>
          <w:lang w:val="en-GB"/>
        </w:rPr>
        <w:t xml:space="preserve">about </w:t>
      </w:r>
      <w:r w:rsidR="00F94988">
        <w:rPr>
          <w:lang w:val="en-GB"/>
        </w:rPr>
        <w:t>the</w:t>
      </w:r>
      <w:r w:rsidRPr="00096843">
        <w:rPr>
          <w:lang w:val="en-GB"/>
        </w:rPr>
        <w:t xml:space="preserve"> XML data</w:t>
      </w:r>
    </w:p>
    <w:p w14:paraId="745B835A"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 is not valid.</w:t>
      </w:r>
    </w:p>
    <w:p w14:paraId="75CB0595"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 xml:space="preserve"> */</w:t>
      </w:r>
      <w:r w:rsidRPr="00096843">
        <w:rPr>
          <w:lang w:val="en-GB"/>
        </w:rPr>
        <w:tab/>
      </w:r>
    </w:p>
    <w:p w14:paraId="08A228EE"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private static String checkXd(final String xdName, final String xmlName) {</w:t>
      </w:r>
    </w:p>
    <w:p w14:paraId="5008F96B"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xml:space="preserve">try { //check XML data with </w:t>
      </w:r>
      <w:r w:rsidR="0019342B">
        <w:rPr>
          <w:lang w:val="en-GB"/>
        </w:rPr>
        <w:t>X-definition</w:t>
      </w:r>
    </w:p>
    <w:p w14:paraId="0355583D"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XDPool xp = XDFactory.compileXD(null, xdName);</w:t>
      </w:r>
    </w:p>
    <w:p w14:paraId="7C26D1E1"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xp.createXDDocument().xparse(xmlName, null);</w:t>
      </w:r>
    </w:p>
    <w:p w14:paraId="784EAE02"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return ""; // OK</w:t>
      </w:r>
    </w:p>
    <w:p w14:paraId="7D766AA6"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 catch (RuntimeException ex) {</w:t>
      </w:r>
    </w:p>
    <w:p w14:paraId="42E6601C"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r>
      <w:r w:rsidRPr="00096843">
        <w:rPr>
          <w:lang w:val="en-GB"/>
        </w:rPr>
        <w:tab/>
        <w:t>return ex.getMessage(); // not valid</w:t>
      </w:r>
    </w:p>
    <w:p w14:paraId="1B01EB1D"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r>
      <w:r w:rsidRPr="00096843">
        <w:rPr>
          <w:lang w:val="en-GB"/>
        </w:rPr>
        <w:tab/>
        <w:t>}</w:t>
      </w:r>
    </w:p>
    <w:p w14:paraId="33A58251" w14:textId="77777777" w:rsidR="00096843" w:rsidRPr="00096843"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ab/>
        <w:t>}</w:t>
      </w:r>
    </w:p>
    <w:p w14:paraId="6F851B8A" w14:textId="77777777" w:rsidR="008F3988" w:rsidRDefault="00096843" w:rsidP="00096843">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096843">
        <w:rPr>
          <w:lang w:val="en-GB"/>
        </w:rPr>
        <w:t>}</w:t>
      </w:r>
    </w:p>
    <w:p w14:paraId="607E6D39" w14:textId="77777777" w:rsidR="0069398D" w:rsidRDefault="008F3988" w:rsidP="008F3988">
      <w:pPr>
        <w:rPr>
          <w:lang w:val="en-GB"/>
        </w:rPr>
      </w:pPr>
      <w:r>
        <w:rPr>
          <w:lang w:val="en-GB"/>
        </w:rPr>
        <w:t xml:space="preserve">The program generates </w:t>
      </w:r>
      <w:r w:rsidR="003B2568">
        <w:rPr>
          <w:lang w:val="en-GB"/>
        </w:rPr>
        <w:t xml:space="preserve">an </w:t>
      </w:r>
      <w:r>
        <w:rPr>
          <w:lang w:val="en-GB"/>
        </w:rPr>
        <w:t xml:space="preserve">XML schema </w:t>
      </w:r>
      <w:r w:rsidR="003B2568">
        <w:rPr>
          <w:lang w:val="en-GB"/>
        </w:rPr>
        <w:t>in</w:t>
      </w:r>
      <w:r>
        <w:rPr>
          <w:lang w:val="en-GB"/>
        </w:rPr>
        <w:t xml:space="preserve"> the directory </w:t>
      </w:r>
      <w:r w:rsidRPr="00A8312E">
        <w:rPr>
          <w:lang w:val="en-GB"/>
        </w:rPr>
        <w:t>task9/output</w:t>
      </w:r>
      <w:r>
        <w:rPr>
          <w:lang w:val="en-GB"/>
        </w:rPr>
        <w:t xml:space="preserve"> and then checks the created XML schema wit</w:t>
      </w:r>
      <w:r w:rsidR="00094C71">
        <w:rPr>
          <w:lang w:val="en-GB"/>
        </w:rPr>
        <w:t xml:space="preserve">h </w:t>
      </w:r>
    </w:p>
    <w:p w14:paraId="6D3119B7" w14:textId="77777777" w:rsidR="00094C71" w:rsidRDefault="00094C71" w:rsidP="008F3988">
      <w:pPr>
        <w:rPr>
          <w:lang w:val="en-GB" w:eastAsia="en-US"/>
        </w:rPr>
      </w:pPr>
      <w:r>
        <w:rPr>
          <w:lang w:val="en-GB"/>
        </w:rPr>
        <w:t xml:space="preserve">XML data. </w:t>
      </w:r>
    </w:p>
    <w:p w14:paraId="0FB484E8" w14:textId="77777777" w:rsidR="00094C71" w:rsidRDefault="00094C71" w:rsidP="00094C71">
      <w:pPr>
        <w:rPr>
          <w:lang w:val="en-GB" w:eastAsia="en-US"/>
        </w:rPr>
      </w:pPr>
      <w:r>
        <w:rPr>
          <w:lang w:val="en-GB" w:eastAsia="en-US"/>
        </w:rPr>
        <w:t xml:space="preserve">Created </w:t>
      </w:r>
      <w:r w:rsidR="0019342B">
        <w:rPr>
          <w:lang w:val="en-GB" w:eastAsia="en-US"/>
        </w:rPr>
        <w:t>X-definition</w:t>
      </w:r>
      <w:r>
        <w:rPr>
          <w:lang w:val="en-GB" w:eastAsia="en-US"/>
        </w:rPr>
        <w:t xml:space="preserve"> will be:(</w:t>
      </w:r>
      <w:r w:rsidRPr="00094C71">
        <w:rPr>
          <w:lang w:val="en-GB"/>
        </w:rPr>
        <w:t xml:space="preserve"> </w:t>
      </w:r>
      <w:r>
        <w:rPr>
          <w:lang w:val="en-GB"/>
        </w:rPr>
        <w:t xml:space="preserve">(see </w:t>
      </w:r>
      <w:r>
        <w:rPr>
          <w:rFonts w:eastAsia="Calibri"/>
          <w:i/>
          <w:lang w:val="en-GB"/>
        </w:rPr>
        <w:t>„</w:t>
      </w:r>
      <w:r>
        <w:rPr>
          <w:i/>
          <w:lang w:val="en-GB"/>
        </w:rPr>
        <w:t>task9/output/</w:t>
      </w:r>
      <w:r w:rsidRPr="00A8794D">
        <w:t xml:space="preserve"> </w:t>
      </w:r>
      <w:r w:rsidRPr="00A8794D">
        <w:rPr>
          <w:i/>
          <w:lang w:val="en-GB"/>
        </w:rPr>
        <w:t>main.x</w:t>
      </w:r>
      <w:r>
        <w:rPr>
          <w:i/>
          <w:lang w:val="en-GB"/>
        </w:rPr>
        <w:t>def</w:t>
      </w:r>
      <w:r>
        <w:rPr>
          <w:rFonts w:eastAsia="Calibri"/>
          <w:i/>
          <w:lang w:val="en-GB"/>
        </w:rPr>
        <w:t>“</w:t>
      </w:r>
      <w:r>
        <w:rPr>
          <w:lang w:val="en-GB"/>
        </w:rPr>
        <w:t>):</w:t>
      </w:r>
    </w:p>
    <w:p w14:paraId="1B5B82D6"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&lt;xd:def xd:name="main" xd:root="Town" xmlns:xd="http://www.xdef.org/xdef/4.2"&gt;</w:t>
      </w:r>
    </w:p>
    <w:p w14:paraId="20B71B51"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&lt;Town Name="required string(1, $MAXINT);"&gt;</w:t>
      </w:r>
    </w:p>
    <w:p w14:paraId="2B9FC885"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&lt;Street Name="required string(1, $MAXINT);" xd:script="occurs 1..*"&gt;</w:t>
      </w:r>
    </w:p>
    <w:p w14:paraId="2BDC64D8"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&lt;House Num="required int();" xd:script="occurs 0..*"&gt;</w:t>
      </w:r>
    </w:p>
    <w:p w14:paraId="411573BB"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&lt;Person FirstName="required string(1, $MAXINT);"</w:t>
      </w:r>
    </w:p>
    <w:p w14:paraId="6F05AECA"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LastName="required string(1, $MAXINT);"</w:t>
      </w:r>
    </w:p>
    <w:p w14:paraId="480F5DC3"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xd:script="occurs 0..*"/&gt;</w:t>
      </w:r>
    </w:p>
    <w:p w14:paraId="108CEEB7"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&lt;/House&gt;</w:t>
      </w:r>
    </w:p>
    <w:p w14:paraId="09AE930A"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&lt;/Street&gt;</w:t>
      </w:r>
    </w:p>
    <w:p w14:paraId="094B8EB9" w14:textId="77777777" w:rsidR="00D0077B" w:rsidRPr="00D0077B"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 xml:space="preserve">  &lt;/Town&gt;</w:t>
      </w:r>
    </w:p>
    <w:p w14:paraId="32AF0981" w14:textId="77777777" w:rsidR="00094C71" w:rsidRDefault="00D0077B" w:rsidP="00D0077B">
      <w:pPr>
        <w:pStyle w:val="xmltlo"/>
        <w:pBdr>
          <w:top w:val="single" w:sz="4" w:space="1" w:color="auto"/>
          <w:left w:val="single" w:sz="4" w:space="4" w:color="auto"/>
          <w:bottom w:val="single" w:sz="4" w:space="1" w:color="auto"/>
          <w:right w:val="single" w:sz="4" w:space="4" w:color="auto"/>
        </w:pBdr>
        <w:shd w:val="clear" w:color="auto" w:fill="F5F5FF"/>
        <w:rPr>
          <w:lang w:val="en-GB"/>
        </w:rPr>
      </w:pPr>
      <w:r w:rsidRPr="00D0077B">
        <w:rPr>
          <w:lang w:val="en-GB"/>
        </w:rPr>
        <w:t>&lt;/xd:def&gt;</w:t>
      </w:r>
    </w:p>
    <w:p w14:paraId="000C597B" w14:textId="77777777" w:rsidR="008F3988" w:rsidRPr="00607C28" w:rsidRDefault="008F3988">
      <w:pPr>
        <w:rPr>
          <w:lang w:val="en-GB" w:eastAsia="en-US"/>
        </w:rPr>
      </w:pPr>
    </w:p>
    <w:sectPr w:rsidR="008F3988" w:rsidRPr="00607C28">
      <w:footerReference w:type="even" r:id="rId37"/>
      <w:footerReference w:type="default" r:id="rId38"/>
      <w:headerReference w:type="first" r:id="rId39"/>
      <w:pgSz w:w="11906" w:h="16838" w:code="9"/>
      <w:pgMar w:top="1304" w:right="1304" w:bottom="1304" w:left="130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4162" w14:textId="77777777" w:rsidR="002752F2" w:rsidRDefault="002752F2">
      <w:r>
        <w:separator/>
      </w:r>
    </w:p>
  </w:endnote>
  <w:endnote w:type="continuationSeparator" w:id="0">
    <w:p w14:paraId="490998F5" w14:textId="77777777" w:rsidR="002752F2" w:rsidRDefault="00275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F2D6" w14:textId="77777777" w:rsidR="005B6A51" w:rsidRDefault="005B6A51">
    <w:pPr>
      <w:pStyle w:val="Footer"/>
      <w:pBdr>
        <w:top w:val="single" w:sz="4" w:space="1" w:color="000000"/>
      </w:pBdr>
      <w:tabs>
        <w:tab w:val="clear" w:pos="4536"/>
        <w:tab w:val="clear" w:pos="9072"/>
        <w:tab w:val="right" w:pos="9299"/>
      </w:tabs>
      <w:rPr>
        <w:i/>
        <w:sz w:val="16"/>
        <w:szCs w:val="16"/>
        <w:lang w:val="en-GB"/>
      </w:rPr>
    </w:pP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2</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Pr>
        <w:b/>
        <w:noProof/>
        <w:sz w:val="18"/>
        <w:szCs w:val="18"/>
        <w:lang w:val="en-GB"/>
      </w:rPr>
      <w:t>11</w:t>
    </w:r>
    <w:r>
      <w:rPr>
        <w:b/>
        <w:sz w:val="18"/>
        <w:szCs w:val="18"/>
        <w:lang w:val="en-GB"/>
      </w:rPr>
      <w:fldChar w:fldCharType="end"/>
    </w:r>
    <w:r>
      <w:rPr>
        <w:b/>
        <w:sz w:val="18"/>
        <w:szCs w:val="18"/>
        <w:lang w:val="en-GB"/>
      </w:rPr>
      <w:tab/>
    </w: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641CA2" w:rsidRPr="00641CA2">
      <w:rPr>
        <w:i/>
        <w:sz w:val="16"/>
        <w:szCs w:val="16"/>
      </w:rPr>
      <w:t>4.2.2.</w:t>
    </w:r>
    <w:r w:rsidR="00641CA2">
      <w:rPr>
        <w:rStyle w:val="Strong"/>
        <w:lang w:val="en-GB"/>
      </w:rPr>
      <w:t>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641CA2" w:rsidRPr="00641CA2">
      <w:rPr>
        <w:i/>
        <w:sz w:val="16"/>
        <w:szCs w:val="16"/>
        <w:lang w:val="en-GB"/>
      </w:rPr>
      <w:t>2025-09-08</w:t>
    </w:r>
    <w:r>
      <w:rPr>
        <w:i/>
        <w:sz w:val="16"/>
        <w:szCs w:val="16"/>
        <w:lang w:val="en-GB"/>
      </w:rPr>
      <w:fldChar w:fldCharType="end"/>
    </w:r>
    <w:r>
      <w:rPr>
        <w:i/>
        <w:sz w:val="16"/>
        <w:szCs w:val="16"/>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0D87" w14:textId="77777777" w:rsidR="005B6A51" w:rsidRDefault="005B6A51">
    <w:pPr>
      <w:pStyle w:val="Zhlav1"/>
    </w:pPr>
  </w:p>
  <w:p w14:paraId="71D1BD8B" w14:textId="77777777" w:rsidR="005B6A51" w:rsidRDefault="005B6A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EBC4" w14:textId="77777777" w:rsidR="005B6A51" w:rsidRDefault="005B6A51">
    <w:pPr>
      <w:pStyle w:val="Footer"/>
    </w:pPr>
  </w:p>
  <w:p w14:paraId="7A508DB3" w14:textId="77777777" w:rsidR="005B6A51" w:rsidRDefault="005B6A51">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AB4B" w14:textId="77777777" w:rsidR="005B6A51" w:rsidRDefault="005B6A51">
    <w:pPr>
      <w:pStyle w:val="Footer"/>
    </w:pPr>
  </w:p>
  <w:p w14:paraId="32290E26" w14:textId="77777777" w:rsidR="005B6A51" w:rsidRDefault="005B6A51">
    <w:pPr>
      <w:pStyle w:val="Footer"/>
      <w:pBdr>
        <w:top w:val="single" w:sz="4" w:space="1" w:color="000000"/>
      </w:pBdr>
      <w:tabs>
        <w:tab w:val="clear" w:pos="4536"/>
        <w:tab w:val="clear" w:pos="9072"/>
        <w:tab w:val="right" w:pos="9299"/>
      </w:tabs>
      <w:rPr>
        <w:i/>
        <w:sz w:val="16"/>
        <w:szCs w:val="16"/>
        <w:lang w:val="en-GB"/>
      </w:rPr>
    </w:pPr>
    <w:r>
      <w:rPr>
        <w:b/>
        <w:sz w:val="18"/>
        <w:szCs w:val="18"/>
        <w:lang w:val="en-GB"/>
      </w:rPr>
      <w:fldChar w:fldCharType="begin"/>
    </w:r>
    <w:r>
      <w:rPr>
        <w:b/>
        <w:sz w:val="18"/>
        <w:szCs w:val="18"/>
        <w:lang w:val="en-GB"/>
      </w:rPr>
      <w:instrText xml:space="preserve"> PAGE  \* roman  \* MERGEFORMAT </w:instrText>
    </w:r>
    <w:r>
      <w:rPr>
        <w:b/>
        <w:sz w:val="18"/>
        <w:szCs w:val="18"/>
        <w:lang w:val="en-GB"/>
      </w:rPr>
      <w:fldChar w:fldCharType="separate"/>
    </w:r>
    <w:r>
      <w:rPr>
        <w:b/>
        <w:sz w:val="18"/>
        <w:szCs w:val="18"/>
        <w:lang w:val="en-GB"/>
      </w:rPr>
      <w:t>ii</w:t>
    </w:r>
    <w:r>
      <w:rPr>
        <w:b/>
        <w:sz w:val="18"/>
        <w:szCs w:val="18"/>
        <w:lang w:val="en-GB"/>
      </w:rPr>
      <w:fldChar w:fldCharType="end"/>
    </w:r>
    <w:r>
      <w:rPr>
        <w:b/>
        <w:sz w:val="18"/>
        <w:szCs w:val="18"/>
        <w:lang w:val="en-GB"/>
      </w:rPr>
      <w:tab/>
    </w: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641CA2" w:rsidRPr="00641CA2">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641CA2" w:rsidRPr="00641CA2">
      <w:rPr>
        <w:i/>
        <w:sz w:val="16"/>
        <w:szCs w:val="16"/>
        <w:lang w:val="en-GB"/>
      </w:rPr>
      <w:t>2025-09-08</w:t>
    </w:r>
    <w:r>
      <w:rPr>
        <w:i/>
        <w:sz w:val="16"/>
        <w:szCs w:val="16"/>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CA6C" w14:textId="77777777" w:rsidR="005B6A51" w:rsidRDefault="005B6A51">
    <w:pPr>
      <w:pStyle w:val="Zhlav1"/>
    </w:pPr>
  </w:p>
  <w:p w14:paraId="417B7DF5" w14:textId="77777777" w:rsidR="005B6A51" w:rsidRDefault="005B6A5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5F31" w14:textId="77777777" w:rsidR="005B6A51" w:rsidRDefault="005B6A51">
    <w:pPr>
      <w:pStyle w:val="Footer"/>
    </w:pPr>
  </w:p>
  <w:p w14:paraId="7DD3E617" w14:textId="77777777" w:rsidR="005B6A51" w:rsidRDefault="005B6A51">
    <w:pPr>
      <w:pStyle w:val="Footer"/>
      <w:pBdr>
        <w:top w:val="single" w:sz="4" w:space="1" w:color="000000"/>
      </w:pBdr>
      <w:tabs>
        <w:tab w:val="clear" w:pos="4536"/>
        <w:tab w:val="clear" w:pos="9072"/>
        <w:tab w:val="right" w:pos="9299"/>
      </w:tabs>
      <w:rPr>
        <w:i/>
        <w:sz w:val="16"/>
        <w:szCs w:val="16"/>
        <w:lang w:val="en-GB"/>
      </w:rPr>
    </w:pP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641CA2" w:rsidRPr="00641CA2">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641CA2" w:rsidRPr="00641CA2">
      <w:rPr>
        <w:i/>
        <w:sz w:val="16"/>
        <w:szCs w:val="16"/>
        <w:lang w:val="en-GB"/>
      </w:rPr>
      <w:t>2025-09-08</w:t>
    </w:r>
    <w:r>
      <w:rPr>
        <w:i/>
        <w:sz w:val="16"/>
        <w:szCs w:val="16"/>
        <w:lang w:val="en-GB"/>
      </w:rPr>
      <w:fldChar w:fldCharType="end"/>
    </w:r>
    <w:r>
      <w:rPr>
        <w:i/>
        <w:sz w:val="16"/>
        <w:szCs w:val="16"/>
        <w:lang w:val="en-GB"/>
      </w:rPr>
      <w:tab/>
    </w:r>
    <w:r>
      <w:rPr>
        <w:b/>
        <w:sz w:val="18"/>
        <w:szCs w:val="18"/>
        <w:lang w:val="en-GB"/>
      </w:rPr>
      <w:fldChar w:fldCharType="begin"/>
    </w:r>
    <w:r>
      <w:rPr>
        <w:b/>
        <w:sz w:val="18"/>
        <w:szCs w:val="18"/>
        <w:lang w:val="en-GB"/>
      </w:rPr>
      <w:instrText xml:space="preserve"> PAGE  \* roman  \* MERGEFORMAT </w:instrText>
    </w:r>
    <w:r>
      <w:rPr>
        <w:b/>
        <w:sz w:val="18"/>
        <w:szCs w:val="18"/>
        <w:lang w:val="en-GB"/>
      </w:rPr>
      <w:fldChar w:fldCharType="separate"/>
    </w:r>
    <w:r>
      <w:rPr>
        <w:b/>
        <w:sz w:val="18"/>
        <w:szCs w:val="18"/>
        <w:lang w:val="en-GB"/>
      </w:rPr>
      <w:t>i</w:t>
    </w:r>
    <w:r>
      <w:rPr>
        <w:b/>
        <w:sz w:val="18"/>
        <w:szCs w:val="18"/>
        <w:lang w:val="en-G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556C" w14:textId="6F2A2EF4" w:rsidR="001A249B" w:rsidRPr="001A249B" w:rsidRDefault="001A249B" w:rsidP="001A249B">
    <w:pPr>
      <w:pStyle w:val="Footer"/>
      <w:pBdr>
        <w:top w:val="single" w:sz="4" w:space="1" w:color="000000"/>
      </w:pBdr>
      <w:tabs>
        <w:tab w:val="clear" w:pos="4536"/>
        <w:tab w:val="clear" w:pos="9072"/>
        <w:tab w:val="right" w:pos="9299"/>
      </w:tabs>
      <w:rPr>
        <w:i/>
        <w:sz w:val="16"/>
        <w:szCs w:val="16"/>
        <w:lang w:val="en-GB"/>
      </w:rPr>
    </w:pP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4</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sidR="00E1140C">
      <w:rPr>
        <w:b/>
        <w:noProof/>
        <w:sz w:val="18"/>
        <w:szCs w:val="18"/>
        <w:lang w:val="en-GB"/>
      </w:rPr>
      <w:t>51</w:t>
    </w:r>
    <w:r>
      <w:rPr>
        <w:b/>
        <w:sz w:val="18"/>
        <w:szCs w:val="18"/>
        <w:lang w:val="en-GB"/>
      </w:rPr>
      <w:fldChar w:fldCharType="end"/>
    </w:r>
    <w:r>
      <w:rPr>
        <w:b/>
        <w:sz w:val="18"/>
        <w:szCs w:val="18"/>
        <w:lang w:val="en-GB"/>
      </w:rPr>
      <w:tab/>
    </w: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641CA2" w:rsidRPr="00641CA2">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641CA2" w:rsidRPr="00641CA2">
      <w:rPr>
        <w:i/>
        <w:sz w:val="16"/>
        <w:szCs w:val="16"/>
        <w:lang w:val="en-GB"/>
      </w:rPr>
      <w:t>2025-09-08</w:t>
    </w:r>
    <w:r>
      <w:rPr>
        <w:i/>
        <w:sz w:val="16"/>
        <w:szCs w:val="16"/>
        <w:lang w:val="en-GB"/>
      </w:rPr>
      <w:fldChar w:fldCharType="end"/>
    </w:r>
    <w:r>
      <w:rPr>
        <w:i/>
        <w:sz w:val="16"/>
        <w:szCs w:val="16"/>
        <w:lang w:val="en-GB"/>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BE38" w14:textId="321834E3" w:rsidR="005B6A51" w:rsidRDefault="005B6A51">
    <w:pPr>
      <w:pStyle w:val="Footer"/>
      <w:pBdr>
        <w:top w:val="single" w:sz="4" w:space="1" w:color="000000"/>
      </w:pBdr>
      <w:tabs>
        <w:tab w:val="clear" w:pos="4536"/>
        <w:tab w:val="clear" w:pos="9072"/>
        <w:tab w:val="right" w:pos="9299"/>
      </w:tabs>
      <w:rPr>
        <w:i/>
        <w:sz w:val="16"/>
        <w:szCs w:val="16"/>
        <w:lang w:val="en-GB"/>
      </w:rPr>
    </w:pP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641CA2" w:rsidRPr="00641CA2">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641CA2" w:rsidRPr="00641CA2">
      <w:rPr>
        <w:i/>
        <w:sz w:val="16"/>
        <w:szCs w:val="16"/>
        <w:lang w:val="en-GB"/>
      </w:rPr>
      <w:t>2025-09-08</w:t>
    </w:r>
    <w:r>
      <w:rPr>
        <w:i/>
        <w:sz w:val="16"/>
        <w:szCs w:val="16"/>
        <w:lang w:val="en-GB"/>
      </w:rPr>
      <w:fldChar w:fldCharType="end"/>
    </w:r>
    <w:r>
      <w:rPr>
        <w:i/>
        <w:sz w:val="16"/>
        <w:szCs w:val="16"/>
        <w:lang w:val="en-GB"/>
      </w:rPr>
      <w:tab/>
    </w: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1</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sidR="00E1140C">
      <w:rPr>
        <w:b/>
        <w:noProof/>
        <w:sz w:val="18"/>
        <w:szCs w:val="18"/>
        <w:lang w:val="en-GB"/>
      </w:rPr>
      <w:t>51</w:t>
    </w:r>
    <w:r>
      <w:rPr>
        <w:b/>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3FD8" w14:textId="77777777" w:rsidR="002752F2" w:rsidRDefault="002752F2">
      <w:r>
        <w:separator/>
      </w:r>
    </w:p>
  </w:footnote>
  <w:footnote w:type="continuationSeparator" w:id="0">
    <w:p w14:paraId="667AA0EC" w14:textId="77777777" w:rsidR="002752F2" w:rsidRDefault="00275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D248" w14:textId="77777777" w:rsidR="005B6A51" w:rsidRDefault="005B6A51">
    <w:pPr>
      <w:pStyle w:val="Header"/>
      <w:pBdr>
        <w:bottom w:val="single" w:sz="4" w:space="1" w:color="000000"/>
      </w:pBdr>
      <w:tabs>
        <w:tab w:val="clear" w:pos="4536"/>
        <w:tab w:val="clear" w:pos="9072"/>
        <w:tab w:val="right" w:pos="9299"/>
      </w:tabs>
    </w:pPr>
    <w:r>
      <w:rPr>
        <w:bCs/>
        <w:lang w:val="en-GB"/>
      </w:rPr>
      <w:fldChar w:fldCharType="begin"/>
    </w:r>
    <w:r>
      <w:rPr>
        <w:bCs/>
        <w:lang w:val="en-GB"/>
      </w:rPr>
      <w:instrText xml:space="preserve"> REF name \h  \* MERGEFORMAT </w:instrText>
    </w:r>
    <w:r>
      <w:rPr>
        <w:bCs/>
        <w:lang w:val="en-GB"/>
      </w:rPr>
    </w:r>
    <w:r>
      <w:rPr>
        <w:bCs/>
        <w:lang w:val="en-GB"/>
      </w:rPr>
      <w:fldChar w:fldCharType="separate"/>
    </w:r>
    <w:r w:rsidR="00641CA2" w:rsidRPr="00641CA2">
      <w:rPr>
        <w:bCs/>
        <w:lang w:val="en-GB"/>
      </w:rPr>
      <w:t>X-definition 4.2</w:t>
    </w:r>
    <w:r>
      <w:rPr>
        <w:bCs/>
        <w:lang w:val="en-GB"/>
      </w:rPr>
      <w:fldChar w:fldCharType="end"/>
    </w:r>
    <w:r>
      <w:rPr>
        <w:bCs/>
        <w:lang w:val="en-GB"/>
      </w:rPr>
      <w:tab/>
    </w: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641CA2" w:rsidRPr="00641CA2">
      <w:rPr>
        <w:rFonts w:cs="Calibri"/>
        <w:b/>
        <w:sz w:val="22"/>
        <w:lang w:val="en-GB"/>
      </w:rPr>
      <w:t>Java programming</w:t>
    </w:r>
    <w:r w:rsidR="00641CA2">
      <w:rPr>
        <w:rFonts w:cs="Calibri"/>
        <w:b/>
        <w:i/>
        <w:color w:val="000000"/>
        <w:sz w:val="32"/>
        <w:szCs w:val="32"/>
        <w:lang w:val="en-GB"/>
      </w:rPr>
      <w:t xml:space="preserve"> guide</w:t>
    </w:r>
    <w:r>
      <w:rPr>
        <w:rFonts w:cs="Calibri"/>
        <w:b/>
        <w:sz w:val="22"/>
        <w:lang w:val="en-GB"/>
      </w:rPr>
      <w:fldChar w:fldCharType="end"/>
    </w:r>
    <w:r>
      <w:rPr>
        <w:bCs/>
        <w:lang w:val="en-G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2353" w14:textId="77777777" w:rsidR="005B6A51" w:rsidRDefault="005B6A51">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641CA2" w:rsidRPr="00641CA2">
      <w:rPr>
        <w:rFonts w:cs="Calibri"/>
        <w:b/>
        <w:sz w:val="22"/>
        <w:lang w:val="en-GB"/>
      </w:rPr>
      <w:t>Java programming guide</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641CA2" w:rsidRPr="00641CA2">
      <w:rPr>
        <w:bCs/>
        <w:lang w:val="en-GB"/>
      </w:rPr>
      <w:t>X-definition 4.2</w:t>
    </w:r>
    <w:r>
      <w:rPr>
        <w:bCs/>
        <w:lang w:val="en-GB"/>
      </w:rPr>
      <w:fldChar w:fldCharType="end"/>
    </w:r>
  </w:p>
  <w:p w14:paraId="0921E3D9" w14:textId="77777777" w:rsidR="005B6A51" w:rsidRDefault="005B6A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E128" w14:textId="09CDFA07" w:rsidR="005B6A51" w:rsidRDefault="00E1140C">
    <w:pPr>
      <w:pStyle w:val="Zhlav1"/>
    </w:pPr>
    <w:r>
      <w:rPr>
        <w:noProof/>
      </w:rPr>
      <w:drawing>
        <wp:anchor distT="0" distB="0" distL="133350" distR="120015" simplePos="0" relativeHeight="251657728" behindDoc="1" locked="0" layoutInCell="1" allowOverlap="1" wp14:anchorId="58290F23" wp14:editId="194F1464">
          <wp:simplePos x="0" y="0"/>
          <wp:positionH relativeFrom="page">
            <wp:posOffset>0</wp:posOffset>
          </wp:positionH>
          <wp:positionV relativeFrom="page">
            <wp:posOffset>-41275</wp:posOffset>
          </wp:positionV>
          <wp:extent cx="7557135" cy="1774190"/>
          <wp:effectExtent l="0" t="0" r="0" b="0"/>
          <wp:wrapSquare wrapText="bothSides"/>
          <wp:docPr id="3" name="obrázek 1" descr="Syntea_navrh-redesignu-titulnich-stran-dokumentace-2011_210x297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descr="Syntea_navrh-redesignu-titulnich-stran-dokumentace-2011_210x297_v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7135" cy="17741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F79A" w14:textId="77777777" w:rsidR="005B6A51" w:rsidRDefault="005B6A51">
    <w:pPr>
      <w:pStyle w:val="Header"/>
      <w:pBdr>
        <w:bottom w:val="single" w:sz="4" w:space="1" w:color="000000"/>
      </w:pBdr>
      <w:tabs>
        <w:tab w:val="clear" w:pos="4536"/>
        <w:tab w:val="clear" w:pos="9072"/>
        <w:tab w:val="right" w:pos="9299"/>
      </w:tabs>
    </w:pPr>
    <w:r>
      <w:rPr>
        <w:bCs/>
        <w:lang w:val="en-GB"/>
      </w:rPr>
      <w:fldChar w:fldCharType="begin"/>
    </w:r>
    <w:r>
      <w:rPr>
        <w:bCs/>
        <w:lang w:val="en-GB"/>
      </w:rPr>
      <w:instrText xml:space="preserve"> REF name \h  \* MERGEFORMAT </w:instrText>
    </w:r>
    <w:r>
      <w:rPr>
        <w:bCs/>
        <w:lang w:val="en-GB"/>
      </w:rPr>
    </w:r>
    <w:r>
      <w:rPr>
        <w:bCs/>
        <w:lang w:val="en-GB"/>
      </w:rPr>
      <w:fldChar w:fldCharType="separate"/>
    </w:r>
    <w:r w:rsidR="00641CA2" w:rsidRPr="00641CA2">
      <w:rPr>
        <w:bCs/>
        <w:lang w:val="en-GB"/>
      </w:rPr>
      <w:t>X-definition 4.2</w:t>
    </w:r>
    <w:r>
      <w:rPr>
        <w:bCs/>
        <w:lang w:val="en-GB"/>
      </w:rPr>
      <w:fldChar w:fldCharType="end"/>
    </w:r>
    <w:r>
      <w:rPr>
        <w:bCs/>
        <w:lang w:val="en-GB"/>
      </w:rPr>
      <w:tab/>
    </w: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641CA2" w:rsidRPr="00641CA2">
      <w:rPr>
        <w:rFonts w:cs="Calibri"/>
        <w:b/>
        <w:sz w:val="22"/>
        <w:lang w:val="en-GB"/>
      </w:rPr>
      <w:t>Java programming guide</w:t>
    </w:r>
    <w:r>
      <w:rPr>
        <w:rFonts w:cs="Calibri"/>
        <w:b/>
        <w:sz w:val="22"/>
        <w:lang w:val="en-GB"/>
      </w:rPr>
      <w:fldChar w:fldCharType="end"/>
    </w:r>
    <w:r>
      <w:rPr>
        <w:bCs/>
        <w:lang w:val="en-GB"/>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126915365"/>
  <w:bookmarkStart w:id="6" w:name="_Hlk126915366"/>
  <w:p w14:paraId="657BA3A0" w14:textId="77777777" w:rsidR="005B6A51" w:rsidRDefault="005B6A51">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641CA2" w:rsidRPr="00641CA2">
      <w:rPr>
        <w:rFonts w:cs="Calibri"/>
        <w:b/>
        <w:sz w:val="22"/>
        <w:lang w:val="en-GB"/>
      </w:rPr>
      <w:t>Java programming guide</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641CA2" w:rsidRPr="00641CA2">
      <w:rPr>
        <w:bCs/>
        <w:lang w:val="en-GB"/>
      </w:rPr>
      <w:t>X-definition 4.2</w:t>
    </w:r>
    <w:r>
      <w:rPr>
        <w:bCs/>
        <w:lang w:val="en-GB"/>
      </w:rPr>
      <w:fldChar w:fldCharType="end"/>
    </w:r>
    <w:bookmarkEnd w:id="5"/>
    <w:bookmarkEnd w:id="6"/>
  </w:p>
  <w:p w14:paraId="534123FD" w14:textId="77777777" w:rsidR="005B6A51" w:rsidRDefault="005B6A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E23E" w14:textId="77777777" w:rsidR="005B6A51" w:rsidRDefault="005B6A51">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641CA2" w:rsidRPr="00641CA2">
      <w:rPr>
        <w:rFonts w:cs="Calibri"/>
        <w:b/>
        <w:sz w:val="22"/>
        <w:lang w:val="en-GB"/>
      </w:rPr>
      <w:t>Java programming guide</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641CA2" w:rsidRPr="00641CA2">
      <w:rPr>
        <w:bCs/>
        <w:lang w:val="en-GB"/>
      </w:rPr>
      <w:t>X-definition 4.2</w:t>
    </w:r>
    <w:r>
      <w:rPr>
        <w:bCs/>
        <w:lang w:val="en-GB"/>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6C7B" w14:textId="77777777" w:rsidR="005B6A51" w:rsidRDefault="005B6A51">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641CA2" w:rsidRPr="00641CA2">
      <w:rPr>
        <w:rFonts w:cs="Calibri"/>
        <w:b/>
        <w:sz w:val="22"/>
        <w:lang w:val="en-GB"/>
      </w:rPr>
      <w:t>Java programming guide</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641CA2" w:rsidRPr="00641CA2">
      <w:rPr>
        <w:bCs/>
        <w:lang w:val="en-GB"/>
      </w:rPr>
      <w:t>X-definition 4.2</w:t>
    </w:r>
    <w:r>
      <w:rPr>
        <w:bCs/>
        <w:lang w:val="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1440"/>
        </w:tabs>
        <w:ind w:left="1440" w:hanging="360"/>
      </w:pPr>
      <w:rPr>
        <w:rFonts w:ascii="Times New Roman" w:eastAsia="Times New Roman" w:hAnsi="Times New Roman" w:cs="Times New Roman"/>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3"/>
    <w:lvl w:ilvl="0">
      <w:start w:val="1"/>
      <w:numFmt w:val="lowerRoman"/>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lowerRoman"/>
      <w:lvlText w:val="%3."/>
      <w:lvlJc w:val="lef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rPr>
        <w:rFonts w:cs="Times New Roman"/>
        <w:b w:val="0"/>
        <w:i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4" w15:restartNumberingAfterBreak="0">
    <w:nsid w:val="00000006"/>
    <w:multiLevelType w:val="multilevel"/>
    <w:tmpl w:val="00000006"/>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5" w15:restartNumberingAfterBreak="0">
    <w:nsid w:val="0429458A"/>
    <w:multiLevelType w:val="multilevel"/>
    <w:tmpl w:val="AD6A2AC4"/>
    <w:name w:val="WW8Num14"/>
    <w:lvl w:ilvl="0">
      <w:start w:val="1"/>
      <w:numFmt w:val="decimal"/>
      <w:pStyle w:val="Heading1"/>
      <w:lvlText w:val="%1"/>
      <w:lvlJc w:val="left"/>
      <w:pPr>
        <w:ind w:left="431"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31" w:hanging="431"/>
      </w:pPr>
      <w:rPr>
        <w:rFonts w:hint="default"/>
      </w:rPr>
    </w:lvl>
    <w:lvl w:ilvl="3">
      <w:start w:val="1"/>
      <w:numFmt w:val="decimal"/>
      <w:pStyle w:val="Heading4"/>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6" w15:restartNumberingAfterBreak="0">
    <w:nsid w:val="763948EF"/>
    <w:multiLevelType w:val="hybridMultilevel"/>
    <w:tmpl w:val="5E0443F0"/>
    <w:lvl w:ilvl="0" w:tplc="1E889262">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345711292">
    <w:abstractNumId w:val="0"/>
  </w:num>
  <w:num w:numId="2" w16cid:durableId="786586092">
    <w:abstractNumId w:val="1"/>
  </w:num>
  <w:num w:numId="3" w16cid:durableId="2102799453">
    <w:abstractNumId w:val="2"/>
  </w:num>
  <w:num w:numId="4" w16cid:durableId="654802274">
    <w:abstractNumId w:val="3"/>
  </w:num>
  <w:num w:numId="5" w16cid:durableId="1677609235">
    <w:abstractNumId w:val="6"/>
  </w:num>
  <w:num w:numId="6" w16cid:durableId="478769381">
    <w:abstractNumId w:val="5"/>
  </w:num>
  <w:num w:numId="7" w16cid:durableId="1351252943">
    <w:abstractNumId w:val="5"/>
  </w:num>
  <w:num w:numId="8" w16cid:durableId="182983789">
    <w:abstractNumId w:val="4"/>
  </w:num>
  <w:num w:numId="9" w16cid:durableId="878972963">
    <w:abstractNumId w:val="5"/>
  </w:num>
  <w:num w:numId="10" w16cid:durableId="832256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markup="0" w:comments="0" w:insDel="0" w:formatting="0" w:inkAnnotations="0"/>
  <w:defaultTabStop w:val="708"/>
  <w:defaultTableStyle w:val="Normal"/>
  <w:evenAndOddHeaders/>
  <w:drawingGridHorizontalSpacing w:val="10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wMzcxtjA0MDc3NzRR0lEKTi0uzszPAykwM6sFAJFM32wtAAAA"/>
  </w:docVars>
  <w:rsids>
    <w:rsidRoot w:val="00607C28"/>
    <w:rsid w:val="00024DF6"/>
    <w:rsid w:val="000329DF"/>
    <w:rsid w:val="000445B2"/>
    <w:rsid w:val="00050E71"/>
    <w:rsid w:val="0005249E"/>
    <w:rsid w:val="000724EF"/>
    <w:rsid w:val="000734DA"/>
    <w:rsid w:val="00091A14"/>
    <w:rsid w:val="00094C71"/>
    <w:rsid w:val="00096843"/>
    <w:rsid w:val="000A0A6F"/>
    <w:rsid w:val="000B4EB2"/>
    <w:rsid w:val="000D0031"/>
    <w:rsid w:val="000D3799"/>
    <w:rsid w:val="000D475B"/>
    <w:rsid w:val="000E6F66"/>
    <w:rsid w:val="001529F2"/>
    <w:rsid w:val="001542EA"/>
    <w:rsid w:val="00154A7F"/>
    <w:rsid w:val="0016395F"/>
    <w:rsid w:val="00184B68"/>
    <w:rsid w:val="0019342B"/>
    <w:rsid w:val="001A249B"/>
    <w:rsid w:val="001C5530"/>
    <w:rsid w:val="001D1241"/>
    <w:rsid w:val="001D3C8B"/>
    <w:rsid w:val="00255608"/>
    <w:rsid w:val="002752F2"/>
    <w:rsid w:val="00283320"/>
    <w:rsid w:val="00296032"/>
    <w:rsid w:val="002D241D"/>
    <w:rsid w:val="002D4B65"/>
    <w:rsid w:val="002F16CC"/>
    <w:rsid w:val="0034466E"/>
    <w:rsid w:val="00351A01"/>
    <w:rsid w:val="00351A6B"/>
    <w:rsid w:val="00383ED3"/>
    <w:rsid w:val="00386B92"/>
    <w:rsid w:val="00390EFB"/>
    <w:rsid w:val="003A0265"/>
    <w:rsid w:val="003A329D"/>
    <w:rsid w:val="003B2568"/>
    <w:rsid w:val="003C5103"/>
    <w:rsid w:val="003D2E9B"/>
    <w:rsid w:val="003D62EC"/>
    <w:rsid w:val="003F4DD2"/>
    <w:rsid w:val="003F75E5"/>
    <w:rsid w:val="0041018E"/>
    <w:rsid w:val="00417A8C"/>
    <w:rsid w:val="00425769"/>
    <w:rsid w:val="004447F5"/>
    <w:rsid w:val="00460E82"/>
    <w:rsid w:val="00461402"/>
    <w:rsid w:val="00463A35"/>
    <w:rsid w:val="004A1856"/>
    <w:rsid w:val="004A52AF"/>
    <w:rsid w:val="004C50D4"/>
    <w:rsid w:val="004D4E05"/>
    <w:rsid w:val="004E2FC3"/>
    <w:rsid w:val="004F1318"/>
    <w:rsid w:val="005022C5"/>
    <w:rsid w:val="005524C5"/>
    <w:rsid w:val="005724E5"/>
    <w:rsid w:val="00590FC7"/>
    <w:rsid w:val="005A4B4D"/>
    <w:rsid w:val="005B46F0"/>
    <w:rsid w:val="005B6A51"/>
    <w:rsid w:val="005D62FB"/>
    <w:rsid w:val="00607149"/>
    <w:rsid w:val="00607C28"/>
    <w:rsid w:val="00632E47"/>
    <w:rsid w:val="00641CA2"/>
    <w:rsid w:val="00644DF8"/>
    <w:rsid w:val="0064791C"/>
    <w:rsid w:val="00650F98"/>
    <w:rsid w:val="00663602"/>
    <w:rsid w:val="00691EAD"/>
    <w:rsid w:val="0069398D"/>
    <w:rsid w:val="006A0C82"/>
    <w:rsid w:val="006B37BC"/>
    <w:rsid w:val="006D6903"/>
    <w:rsid w:val="006E42FF"/>
    <w:rsid w:val="00714D16"/>
    <w:rsid w:val="00736210"/>
    <w:rsid w:val="0074377A"/>
    <w:rsid w:val="007610B7"/>
    <w:rsid w:val="00796194"/>
    <w:rsid w:val="007D3CE3"/>
    <w:rsid w:val="007D5D7E"/>
    <w:rsid w:val="00846335"/>
    <w:rsid w:val="00872349"/>
    <w:rsid w:val="0087536B"/>
    <w:rsid w:val="008D0457"/>
    <w:rsid w:val="008D2027"/>
    <w:rsid w:val="008F3988"/>
    <w:rsid w:val="00921285"/>
    <w:rsid w:val="00936E69"/>
    <w:rsid w:val="00946CC4"/>
    <w:rsid w:val="0098711E"/>
    <w:rsid w:val="009B5423"/>
    <w:rsid w:val="009C76CB"/>
    <w:rsid w:val="00A06F90"/>
    <w:rsid w:val="00A16C7B"/>
    <w:rsid w:val="00A2221D"/>
    <w:rsid w:val="00A3324D"/>
    <w:rsid w:val="00A55916"/>
    <w:rsid w:val="00A72332"/>
    <w:rsid w:val="00A8312E"/>
    <w:rsid w:val="00A8794D"/>
    <w:rsid w:val="00AD60BD"/>
    <w:rsid w:val="00B25A0B"/>
    <w:rsid w:val="00B657E0"/>
    <w:rsid w:val="00BB7657"/>
    <w:rsid w:val="00BE2BDB"/>
    <w:rsid w:val="00BF4FF1"/>
    <w:rsid w:val="00C24AD4"/>
    <w:rsid w:val="00C4333D"/>
    <w:rsid w:val="00C472CE"/>
    <w:rsid w:val="00C957A3"/>
    <w:rsid w:val="00CA321D"/>
    <w:rsid w:val="00CA5D22"/>
    <w:rsid w:val="00CF19BB"/>
    <w:rsid w:val="00D0077B"/>
    <w:rsid w:val="00D0637A"/>
    <w:rsid w:val="00D273F3"/>
    <w:rsid w:val="00D52156"/>
    <w:rsid w:val="00D52AA9"/>
    <w:rsid w:val="00D55C9B"/>
    <w:rsid w:val="00D74A52"/>
    <w:rsid w:val="00D93696"/>
    <w:rsid w:val="00DA1D98"/>
    <w:rsid w:val="00E1140C"/>
    <w:rsid w:val="00E15BC1"/>
    <w:rsid w:val="00E7323F"/>
    <w:rsid w:val="00E82ACB"/>
    <w:rsid w:val="00E86ED1"/>
    <w:rsid w:val="00E9772B"/>
    <w:rsid w:val="00EA4EE9"/>
    <w:rsid w:val="00EB4BCB"/>
    <w:rsid w:val="00EE6C2B"/>
    <w:rsid w:val="00F53345"/>
    <w:rsid w:val="00F94988"/>
    <w:rsid w:val="00FB076D"/>
    <w:rsid w:val="00FB6961"/>
    <w:rsid w:val="00FC18DE"/>
    <w:rsid w:val="00FD0E99"/>
    <w:rsid w:val="00FE59A4"/>
    <w:rsid w:val="00FE7E9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9275D2C"/>
  <w15:chartTrackingRefBased/>
  <w15:docId w15:val="{41EA4AD7-1683-49A3-A983-0554DE34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4C71"/>
    <w:pPr>
      <w:suppressAutoHyphens/>
    </w:pPr>
    <w:rPr>
      <w:rFonts w:ascii="Calibri" w:hAnsi="Calibri"/>
      <w:szCs w:val="24"/>
      <w:lang w:eastAsia="zh-CN"/>
    </w:rPr>
  </w:style>
  <w:style w:type="paragraph" w:styleId="Heading1">
    <w:name w:val="heading 1"/>
    <w:basedOn w:val="Normal"/>
    <w:next w:val="Normal"/>
    <w:link w:val="Heading1Char"/>
    <w:qFormat/>
    <w:pPr>
      <w:keepNext/>
      <w:keepLines/>
      <w:numPr>
        <w:numId w:val="6"/>
      </w:numPr>
      <w:suppressAutoHyphens w:val="0"/>
      <w:spacing w:before="480"/>
      <w:jc w:val="both"/>
      <w:outlineLvl w:val="0"/>
    </w:pPr>
    <w:rPr>
      <w:b/>
      <w:bCs/>
      <w:sz w:val="32"/>
      <w:szCs w:val="28"/>
      <w:lang w:val="x-none" w:eastAsia="en-US"/>
    </w:rPr>
  </w:style>
  <w:style w:type="paragraph" w:styleId="Heading2">
    <w:name w:val="heading 2"/>
    <w:basedOn w:val="Normal"/>
    <w:next w:val="Normal"/>
    <w:link w:val="Heading2Char"/>
    <w:qFormat/>
    <w:pPr>
      <w:keepNext/>
      <w:numPr>
        <w:ilvl w:val="1"/>
        <w:numId w:val="6"/>
      </w:numPr>
      <w:spacing w:before="360" w:after="60"/>
      <w:ind w:left="567" w:hanging="567"/>
      <w:jc w:val="both"/>
      <w:outlineLvl w:val="1"/>
    </w:pPr>
    <w:rPr>
      <w:rFonts w:cs="Arial Black"/>
      <w:b/>
      <w:sz w:val="26"/>
      <w:szCs w:val="26"/>
      <w:lang w:val="en-GB" w:eastAsia="en-US"/>
    </w:rPr>
  </w:style>
  <w:style w:type="paragraph" w:styleId="Heading3">
    <w:name w:val="heading 3"/>
    <w:basedOn w:val="Normal"/>
    <w:next w:val="Normal"/>
    <w:qFormat/>
    <w:pPr>
      <w:keepNext/>
      <w:numPr>
        <w:ilvl w:val="2"/>
        <w:numId w:val="6"/>
      </w:numPr>
      <w:tabs>
        <w:tab w:val="left" w:pos="737"/>
        <w:tab w:val="left" w:pos="2705"/>
      </w:tabs>
      <w:suppressAutoHyphens w:val="0"/>
      <w:spacing w:before="240" w:after="60"/>
      <w:outlineLvl w:val="2"/>
    </w:pPr>
    <w:rPr>
      <w:rFonts w:cs="Arial Black"/>
      <w:b/>
      <w:sz w:val="24"/>
      <w:szCs w:val="20"/>
    </w:rPr>
  </w:style>
  <w:style w:type="paragraph" w:styleId="Heading4">
    <w:name w:val="heading 4"/>
    <w:basedOn w:val="Normal"/>
    <w:next w:val="Normal"/>
    <w:qFormat/>
    <w:pPr>
      <w:keepNext/>
      <w:numPr>
        <w:ilvl w:val="3"/>
        <w:numId w:val="6"/>
      </w:numPr>
      <w:spacing w:before="240" w:after="60"/>
      <w:outlineLvl w:val="3"/>
    </w:pPr>
    <w:rPr>
      <w:b/>
      <w:bCs/>
      <w:sz w:val="28"/>
      <w:szCs w:val="28"/>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WW8Num2z2">
    <w:name w:val="WW8Num2z2"/>
    <w:rPr>
      <w:rFonts w:ascii="Times New Roman" w:eastAsia="Times New Roman" w:hAnsi="Times New Roman" w:cs="Times New Roman"/>
    </w:rPr>
  </w:style>
  <w:style w:type="character" w:customStyle="1" w:styleId="WW8Num4z0">
    <w:name w:val="WW8Num4z0"/>
    <w:rPr>
      <w:rFonts w:cs="Times New Roman"/>
      <w:b w:val="0"/>
      <w:i w:val="0"/>
    </w:rPr>
  </w:style>
  <w:style w:type="character" w:customStyle="1" w:styleId="WW8Num4z1">
    <w:name w:val="WW8Num4z1"/>
    <w:rPr>
      <w:rFonts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styleId="DefaultParagraphFont0">
    <w:name w:val="Default Paragraph Fon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DefaultParagraphFont">
    <w:name w:val="WW-Default Paragraph Font"/>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8Num5z0">
    <w:name w:val="WW8Num5z0"/>
    <w:rPr>
      <w:rFonts w:cs="Times New Roman"/>
      <w:b w:val="0"/>
      <w:i w:val="0"/>
    </w:rPr>
  </w:style>
  <w:style w:type="character" w:customStyle="1" w:styleId="WW8Num5z1">
    <w:name w:val="WW8Num5z1"/>
    <w:rPr>
      <w:rFonts w:cs="Times New Roman"/>
    </w:rPr>
  </w:style>
  <w:style w:type="character" w:customStyle="1" w:styleId="WW8Num6z0">
    <w:name w:val="WW8Num6z0"/>
    <w:rPr>
      <w:rFonts w:ascii="Symbol" w:hAnsi="Symbol" w:cs="Symbol"/>
    </w:rPr>
  </w:style>
  <w:style w:type="character" w:customStyle="1" w:styleId="WW-DefaultParagraphFont1">
    <w:name w:val="WW-Default Paragraph Font1"/>
  </w:style>
  <w:style w:type="character" w:customStyle="1" w:styleId="WW8Num1z2">
    <w:name w:val="WW8Num1z2"/>
    <w:rPr>
      <w:rFonts w:ascii="Times New Roman" w:eastAsia="Times New Roman" w:hAnsi="Times New Roman" w:cs="Times New Roman"/>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7z2">
    <w:name w:val="WW8Num7z2"/>
    <w:rPr>
      <w:rFonts w:ascii="Times New Roman" w:eastAsia="Times New Roman" w:hAnsi="Times New Roman" w:cs="Times New Roman"/>
    </w:rPr>
  </w:style>
  <w:style w:type="character" w:customStyle="1" w:styleId="WW-DefaultParagraphFont11">
    <w:name w:val="WW-Default Paragraph Font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DefaultParagraphFont111">
    <w:name w:val="WW-Default Paragraph Font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DefaultParagraphFont1111">
    <w:name w:val="WW-Default Paragraph Font1111"/>
  </w:style>
  <w:style w:type="character" w:styleId="Hyperlink">
    <w:name w:val="Hyperlink"/>
    <w:uiPriority w:val="99"/>
    <w:rPr>
      <w:color w:val="000080"/>
      <w:u w:val="single"/>
      <w:lang/>
    </w:rPr>
  </w:style>
  <w:style w:type="character" w:customStyle="1" w:styleId="NumberingSymbols">
    <w:name w:val="Numbering Symbols"/>
  </w:style>
  <w:style w:type="character" w:styleId="HTMLCode">
    <w:name w:val="HTML Code"/>
    <w:rPr>
      <w:rFonts w:ascii="Courier New" w:eastAsia="Times New Roman" w:hAnsi="Courier New" w:cs="Courier New"/>
      <w:sz w:val="20"/>
      <w:szCs w:val="20"/>
    </w:rPr>
  </w:style>
  <w:style w:type="character" w:styleId="PageNumber">
    <w:name w:val="page number"/>
    <w:basedOn w:val="WW-DefaultParagraphFont1"/>
  </w:style>
  <w:style w:type="character" w:customStyle="1" w:styleId="SourceText">
    <w:name w:val="Source Text"/>
    <w:rPr>
      <w:rFonts w:ascii="Courier New" w:eastAsia="Courier New" w:hAnsi="Courier New" w:cs="Courier New"/>
    </w:rPr>
  </w:style>
  <w:style w:type="paragraph" w:customStyle="1" w:styleId="Nadpis">
    <w:name w:val="Nadpis"/>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rPr>
  </w:style>
  <w:style w:type="paragraph" w:customStyle="1" w:styleId="Rejstk">
    <w:name w:val="Rejstřík"/>
    <w:basedOn w:val="Normal"/>
    <w:pPr>
      <w:suppressLineNumbers/>
    </w:pPr>
    <w:rPr>
      <w:rFonts w:cs="Mangal"/>
    </w:rPr>
  </w:style>
  <w:style w:type="paragraph" w:styleId="Caption0">
    <w:name w:val="caption"/>
    <w:basedOn w:val="Normal"/>
    <w:qFormat/>
    <w:pPr>
      <w:suppressLineNumbers/>
      <w:spacing w:before="120" w:after="120"/>
    </w:pPr>
    <w:rPr>
      <w:rFonts w:cs="Mangal"/>
      <w:i/>
      <w:iCs/>
      <w:sz w:val="24"/>
    </w:rPr>
  </w:style>
  <w:style w:type="paragraph" w:customStyle="1" w:styleId="WW-Caption">
    <w:name w:val="WW-Caption"/>
    <w:basedOn w:val="Normal"/>
    <w:pPr>
      <w:suppressLineNumbers/>
      <w:spacing w:before="120" w:after="120"/>
    </w:pPr>
    <w:rPr>
      <w:rFonts w:cs="Mangal"/>
      <w:i/>
      <w:iCs/>
      <w:sz w:val="24"/>
    </w:rPr>
  </w:style>
  <w:style w:type="paragraph" w:customStyle="1" w:styleId="Heading">
    <w:name w:val="Heading"/>
    <w:basedOn w:val="Normal"/>
    <w:next w:val="BodyText"/>
    <w:pPr>
      <w:keepNext/>
      <w:spacing w:before="240" w:after="120"/>
    </w:pPr>
    <w:rPr>
      <w:rFonts w:ascii="Arial" w:eastAsia="Lucida Sans Unicode" w:hAnsi="Arial" w:cs="Mangal"/>
      <w:sz w:val="28"/>
      <w:szCs w:val="28"/>
    </w:rPr>
  </w:style>
  <w:style w:type="paragraph" w:customStyle="1" w:styleId="WW-Caption1">
    <w:name w:val="WW-Caption1"/>
    <w:basedOn w:val="Normal"/>
    <w:pPr>
      <w:suppressLineNumbers/>
      <w:spacing w:before="120" w:after="120"/>
    </w:pPr>
    <w:rPr>
      <w:rFonts w:cs="Mangal"/>
      <w:i/>
      <w:iCs/>
      <w:sz w:val="24"/>
    </w:rPr>
  </w:style>
  <w:style w:type="paragraph" w:customStyle="1" w:styleId="Index">
    <w:name w:val="Index"/>
    <w:basedOn w:val="Normal"/>
    <w:pPr>
      <w:suppressLineNumbers/>
    </w:pPr>
    <w:rPr>
      <w:rFonts w:cs="Mangal"/>
    </w:rPr>
  </w:style>
  <w:style w:type="paragraph" w:customStyle="1" w:styleId="WW-Caption11">
    <w:name w:val="WW-Caption11"/>
    <w:basedOn w:val="Normal"/>
    <w:pPr>
      <w:suppressLineNumbers/>
      <w:spacing w:before="120" w:after="120"/>
    </w:pPr>
    <w:rPr>
      <w:rFonts w:cs="Mangal"/>
      <w:i/>
      <w:iCs/>
      <w:sz w:val="24"/>
    </w:rPr>
  </w:style>
  <w:style w:type="paragraph" w:customStyle="1" w:styleId="Odstavec">
    <w:name w:val="Odstavec"/>
    <w:basedOn w:val="Normal"/>
    <w:link w:val="OdstavecChar"/>
    <w:qFormat/>
    <w:pPr>
      <w:spacing w:before="120"/>
      <w:jc w:val="both"/>
    </w:pPr>
    <w:rPr>
      <w:szCs w:val="20"/>
      <w:lang w:val="x-none"/>
    </w:rPr>
  </w:style>
  <w:style w:type="paragraph" w:customStyle="1" w:styleId="xmlhlava">
    <w:name w:val="xml hlava"/>
    <w:basedOn w:val="Normal"/>
    <w:pPr>
      <w:pBdr>
        <w:top w:val="single" w:sz="4" w:space="1" w:color="000000"/>
        <w:left w:val="single" w:sz="4" w:space="4" w:color="000000"/>
        <w:right w:val="single" w:sz="4" w:space="4" w:color="000000"/>
      </w:pBdr>
      <w:shd w:val="clear" w:color="auto" w:fill="F2F2F2"/>
      <w:spacing w:before="120"/>
    </w:pPr>
    <w:rPr>
      <w:rFonts w:ascii="Courier New" w:hAnsi="Courier New" w:cs="Courier New"/>
      <w:sz w:val="15"/>
      <w:szCs w:val="20"/>
    </w:rPr>
  </w:style>
  <w:style w:type="paragraph" w:customStyle="1" w:styleId="xmltlo">
    <w:name w:val="xml tělo"/>
    <w:basedOn w:val="Normal"/>
    <w:pPr>
      <w:pBdr>
        <w:left w:val="single" w:sz="4" w:space="4" w:color="000000"/>
        <w:right w:val="single" w:sz="4" w:space="4" w:color="000000"/>
      </w:pBdr>
      <w:shd w:val="clear" w:color="auto" w:fill="F2F2F2"/>
    </w:pPr>
    <w:rPr>
      <w:rFonts w:ascii="Courier New" w:hAnsi="Courier New" w:cs="Courier New"/>
      <w:sz w:val="15"/>
      <w:szCs w:val="20"/>
    </w:rPr>
  </w:style>
  <w:style w:type="paragraph" w:customStyle="1" w:styleId="xmlpata">
    <w:name w:val="xml pata"/>
    <w:basedOn w:val="Normal"/>
    <w:pPr>
      <w:pBdr>
        <w:left w:val="single" w:sz="4" w:space="4" w:color="000000"/>
        <w:bottom w:val="single" w:sz="4" w:space="1" w:color="000000"/>
        <w:right w:val="single" w:sz="4" w:space="4" w:color="000000"/>
      </w:pBdr>
      <w:shd w:val="clear" w:color="auto" w:fill="F2F2F2"/>
    </w:pPr>
    <w:rPr>
      <w:rFonts w:ascii="Courier New" w:hAnsi="Courier New" w:cs="Courier New"/>
      <w:sz w:val="15"/>
      <w:szCs w:val="20"/>
    </w:rPr>
  </w:style>
  <w:style w:type="paragraph" w:styleId="DocumentMap">
    <w:name w:val="Document Map"/>
    <w:basedOn w:val="Normal"/>
    <w:pPr>
      <w:shd w:val="clear" w:color="auto" w:fill="000080"/>
    </w:pPr>
    <w:rPr>
      <w:rFonts w:ascii="Tahoma" w:hAnsi="Tahoma" w:cs="Tahoma"/>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uiPriority w:val="99"/>
    <w:pPr>
      <w:tabs>
        <w:tab w:val="center" w:pos="4536"/>
        <w:tab w:val="right" w:pos="9072"/>
      </w:tabs>
    </w:pPr>
    <w:rPr>
      <w:lang w:val="x-none"/>
    </w:rPr>
  </w:style>
  <w:style w:type="paragraph" w:customStyle="1" w:styleId="ListHeading">
    <w:name w:val="List Heading"/>
    <w:basedOn w:val="Normal"/>
    <w:next w:val="ListContents"/>
  </w:style>
  <w:style w:type="paragraph" w:customStyle="1" w:styleId="ListContents">
    <w:name w:val="List Contents"/>
    <w:basedOn w:val="Normal"/>
    <w:pPr>
      <w:ind w:left="567"/>
    </w:pPr>
  </w:style>
  <w:style w:type="paragraph" w:customStyle="1" w:styleId="Obsahtabulky">
    <w:name w:val="Obsah tabulky"/>
    <w:basedOn w:val="Normal"/>
    <w:pPr>
      <w:suppressLineNumbers/>
    </w:pPr>
  </w:style>
  <w:style w:type="paragraph" w:customStyle="1" w:styleId="Nadpistabulky">
    <w:name w:val="Nadpis tabulky"/>
    <w:basedOn w:val="Obsahtabulky"/>
    <w:pPr>
      <w:jc w:val="center"/>
    </w:pPr>
    <w:rPr>
      <w:b/>
      <w:bCs/>
    </w:rPr>
  </w:style>
  <w:style w:type="paragraph" w:customStyle="1" w:styleId="Obsahrmce">
    <w:name w:val="Obsah rámce"/>
    <w:basedOn w:val="BodyText"/>
  </w:style>
  <w:style w:type="character" w:customStyle="1" w:styleId="Heading1Char">
    <w:name w:val="Heading 1 Char"/>
    <w:link w:val="Heading1"/>
    <w:rPr>
      <w:rFonts w:ascii="Calibri" w:hAnsi="Calibri"/>
      <w:b/>
      <w:bCs/>
      <w:sz w:val="32"/>
      <w:szCs w:val="28"/>
      <w:lang w:val="x-none" w:eastAsia="en-US"/>
    </w:rPr>
  </w:style>
  <w:style w:type="paragraph" w:styleId="Title">
    <w:name w:val="Title"/>
    <w:basedOn w:val="Normal"/>
    <w:next w:val="Normal"/>
    <w:link w:val="TitleChar"/>
    <w:uiPriority w:val="10"/>
    <w:qFormat/>
    <w:pPr>
      <w:suppressAutoHyphens w:val="0"/>
      <w:spacing w:before="120" w:after="300"/>
      <w:contextualSpacing/>
      <w:jc w:val="both"/>
    </w:pPr>
    <w:rPr>
      <w:rFonts w:ascii="Cambria" w:hAnsi="Cambria"/>
      <w:b/>
      <w:color w:val="AA0082"/>
      <w:spacing w:val="5"/>
      <w:kern w:val="28"/>
      <w:sz w:val="64"/>
      <w:szCs w:val="52"/>
      <w:lang w:val="x-none" w:eastAsia="en-US"/>
    </w:rPr>
  </w:style>
  <w:style w:type="character" w:customStyle="1" w:styleId="TitleChar">
    <w:name w:val="Title Char"/>
    <w:link w:val="Title"/>
    <w:uiPriority w:val="10"/>
    <w:qFormat/>
    <w:rPr>
      <w:rFonts w:ascii="Cambria" w:eastAsia="Times New Roman" w:hAnsi="Cambria" w:cs="Times New Roman"/>
      <w:b/>
      <w:color w:val="AA0082"/>
      <w:spacing w:val="5"/>
      <w:kern w:val="28"/>
      <w:sz w:val="64"/>
      <w:szCs w:val="52"/>
      <w:lang w:eastAsia="en-US"/>
    </w:rPr>
  </w:style>
  <w:style w:type="character" w:styleId="Emphasis">
    <w:name w:val="Emphasis"/>
    <w:uiPriority w:val="20"/>
    <w:qFormat/>
    <w:rPr>
      <w:i/>
      <w:iCs/>
    </w:rPr>
  </w:style>
  <w:style w:type="paragraph" w:customStyle="1" w:styleId="tabulka">
    <w:name w:val="tabulka"/>
    <w:basedOn w:val="Normal"/>
    <w:link w:val="tabulkaChar"/>
    <w:qFormat/>
    <w:pPr>
      <w:suppressAutoHyphens w:val="0"/>
      <w:spacing w:before="120"/>
      <w:jc w:val="both"/>
    </w:pPr>
    <w:rPr>
      <w:rFonts w:eastAsia="Calibri"/>
      <w:szCs w:val="22"/>
      <w:lang w:val="x-none" w:eastAsia="en-US"/>
    </w:rPr>
  </w:style>
  <w:style w:type="character" w:customStyle="1" w:styleId="tabulkaChar">
    <w:name w:val="tabulka Char"/>
    <w:link w:val="tabulka"/>
    <w:rPr>
      <w:rFonts w:ascii="Calibri" w:eastAsia="Calibri" w:hAnsi="Calibri" w:cs="Times New Roman"/>
      <w:szCs w:val="22"/>
      <w:lang w:eastAsia="en-US"/>
    </w:rPr>
  </w:style>
  <w:style w:type="paragraph" w:styleId="TOC1">
    <w:name w:val="toc 1"/>
    <w:basedOn w:val="Normal"/>
    <w:next w:val="Normal"/>
    <w:autoRedefine/>
    <w:uiPriority w:val="39"/>
    <w:unhideWhenUsed/>
    <w:pPr>
      <w:suppressAutoHyphens w:val="0"/>
      <w:spacing w:before="60"/>
    </w:pPr>
    <w:rPr>
      <w:rFonts w:eastAsia="Calibri"/>
      <w:b/>
      <w:sz w:val="24"/>
      <w:szCs w:val="22"/>
      <w:lang w:eastAsia="en-US"/>
    </w:rPr>
  </w:style>
  <w:style w:type="paragraph" w:styleId="TOC2">
    <w:name w:val="toc 2"/>
    <w:basedOn w:val="Normal"/>
    <w:next w:val="Normal"/>
    <w:autoRedefine/>
    <w:uiPriority w:val="39"/>
    <w:unhideWhenUsed/>
    <w:pPr>
      <w:suppressAutoHyphens w:val="0"/>
      <w:spacing w:before="40"/>
      <w:ind w:left="198"/>
      <w:jc w:val="both"/>
    </w:pPr>
    <w:rPr>
      <w:rFonts w:eastAsia="Calibri"/>
      <w:szCs w:val="22"/>
      <w:lang w:eastAsia="en-US"/>
    </w:rPr>
  </w:style>
  <w:style w:type="paragraph" w:styleId="TOC3">
    <w:name w:val="toc 3"/>
    <w:basedOn w:val="Normal"/>
    <w:next w:val="Normal"/>
    <w:autoRedefine/>
    <w:uiPriority w:val="39"/>
    <w:unhideWhenUsed/>
    <w:pPr>
      <w:suppressAutoHyphens w:val="0"/>
      <w:ind w:left="403"/>
      <w:jc w:val="both"/>
    </w:pPr>
    <w:rPr>
      <w:rFonts w:eastAsia="Calibri"/>
      <w:i/>
      <w:sz w:val="18"/>
      <w:szCs w:val="22"/>
      <w:lang w:eastAsia="en-US"/>
    </w:rPr>
  </w:style>
  <w:style w:type="character" w:customStyle="1" w:styleId="OdstavecChar">
    <w:name w:val="Odstavec Char"/>
    <w:link w:val="Odstavec"/>
    <w:qFormat/>
    <w:locked/>
    <w:rPr>
      <w:rFonts w:ascii="Calibri" w:hAnsi="Calibri" w:cs="Calibri"/>
      <w:lang w:eastAsia="zh-CN"/>
    </w:rPr>
  </w:style>
  <w:style w:type="character" w:styleId="Mention">
    <w:name w:val="Mention"/>
    <w:uiPriority w:val="99"/>
    <w:semiHidden/>
    <w:unhideWhenUsed/>
    <w:rPr>
      <w:color w:val="2B579A"/>
      <w:shd w:val="clear" w:color="auto" w:fill="E6E6E6"/>
    </w:rPr>
  </w:style>
  <w:style w:type="character" w:styleId="FollowedHyperlink">
    <w:name w:val="FollowedHyperlink"/>
    <w:rPr>
      <w:color w:val="954F72"/>
      <w:u w:val="single"/>
    </w:rPr>
  </w:style>
  <w:style w:type="character" w:customStyle="1" w:styleId="FooterChar">
    <w:name w:val="Footer Char"/>
    <w:link w:val="Footer"/>
    <w:uiPriority w:val="99"/>
    <w:rPr>
      <w:rFonts w:ascii="Calibri" w:hAnsi="Calibri"/>
      <w:szCs w:val="24"/>
      <w:lang w:eastAsia="zh-CN"/>
    </w:rPr>
  </w:style>
  <w:style w:type="paragraph" w:styleId="BalloonText">
    <w:name w:val="Balloon Text"/>
    <w:basedOn w:val="Normal"/>
    <w:link w:val="BalloonTextChar"/>
    <w:rPr>
      <w:rFonts w:ascii="Tahoma" w:hAnsi="Tahoma"/>
      <w:sz w:val="16"/>
      <w:szCs w:val="16"/>
      <w:lang w:val="x-none"/>
    </w:rPr>
  </w:style>
  <w:style w:type="character" w:customStyle="1" w:styleId="BalloonTextChar">
    <w:name w:val="Balloon Text Char"/>
    <w:link w:val="BalloonText"/>
    <w:rPr>
      <w:rFonts w:ascii="Tahoma" w:hAnsi="Tahoma" w:cs="Tahoma"/>
      <w:sz w:val="16"/>
      <w:szCs w:val="16"/>
      <w:lang w:eastAsia="zh-CN"/>
    </w:rPr>
  </w:style>
  <w:style w:type="character" w:styleId="CommentReference">
    <w:name w:val="annotation reference"/>
    <w:rPr>
      <w:sz w:val="16"/>
      <w:szCs w:val="16"/>
    </w:rPr>
  </w:style>
  <w:style w:type="paragraph" w:styleId="CommentText">
    <w:name w:val="annotation text"/>
    <w:basedOn w:val="Normal"/>
    <w:link w:val="CommentTextChar"/>
    <w:rPr>
      <w:szCs w:val="20"/>
    </w:rPr>
  </w:style>
  <w:style w:type="character" w:customStyle="1" w:styleId="CommentTextChar">
    <w:name w:val="Comment Text Char"/>
    <w:link w:val="CommentText"/>
    <w:rPr>
      <w:rFonts w:ascii="Calibri" w:hAnsi="Calibri"/>
      <w:lang w:eastAsia="zh-C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Calibri" w:hAnsi="Calibri"/>
      <w:b/>
      <w:bCs/>
      <w:lang w:eastAsia="zh-CN"/>
    </w:rPr>
  </w:style>
  <w:style w:type="character" w:styleId="Strong">
    <w:name w:val="Strong"/>
    <w:uiPriority w:val="22"/>
    <w:qFormat/>
    <w:rPr>
      <w:b/>
      <w:bCs/>
    </w:rPr>
  </w:style>
  <w:style w:type="character" w:customStyle="1" w:styleId="ZhlavChar">
    <w:name w:val="Záhlaví Char"/>
    <w:link w:val="Zhlav1"/>
    <w:qFormat/>
    <w:rPr>
      <w:rFonts w:ascii="Arial" w:hAnsi="Arial"/>
    </w:rPr>
  </w:style>
  <w:style w:type="paragraph" w:customStyle="1" w:styleId="Zhlav1">
    <w:name w:val="Záhlaví1"/>
    <w:basedOn w:val="Normal"/>
    <w:link w:val="ZhlavChar"/>
    <w:pPr>
      <w:tabs>
        <w:tab w:val="center" w:pos="4153"/>
        <w:tab w:val="right" w:pos="8306"/>
      </w:tabs>
      <w:suppressAutoHyphens w:val="0"/>
      <w:jc w:val="both"/>
    </w:pPr>
    <w:rPr>
      <w:rFonts w:ascii="Arial" w:hAnsi="Arial"/>
      <w:szCs w:val="20"/>
      <w:lang w:eastAsia="cs-CZ"/>
    </w:rPr>
  </w:style>
  <w:style w:type="character" w:customStyle="1" w:styleId="HeaderChar">
    <w:name w:val="Header Char"/>
    <w:link w:val="Header"/>
    <w:rPr>
      <w:rFonts w:ascii="Calibri" w:hAnsi="Calibri"/>
      <w:szCs w:val="24"/>
      <w:lang w:eastAsia="zh-CN"/>
    </w:rPr>
  </w:style>
  <w:style w:type="character" w:customStyle="1" w:styleId="ZpatChar1">
    <w:name w:val="Zápatí Char1"/>
    <w:semiHidden/>
    <w:rPr>
      <w:rFonts w:eastAsia="Times New Roman" w:cs="Times New Roman"/>
      <w:szCs w:val="20"/>
    </w:rPr>
  </w:style>
  <w:style w:type="paragraph" w:styleId="Subtitle">
    <w:name w:val="Subtitle"/>
    <w:basedOn w:val="Normal"/>
    <w:next w:val="Normal"/>
    <w:link w:val="SubtitleChar"/>
    <w:uiPriority w:val="11"/>
    <w:qFormat/>
    <w:pPr>
      <w:numPr>
        <w:ilvl w:val="1"/>
      </w:numPr>
      <w:suppressAutoHyphens w:val="0"/>
      <w:spacing w:before="120"/>
      <w:jc w:val="both"/>
    </w:pPr>
    <w:rPr>
      <w:i/>
      <w:iCs/>
      <w:sz w:val="36"/>
      <w:lang w:val="en-US" w:eastAsia="en-US"/>
    </w:rPr>
  </w:style>
  <w:style w:type="character" w:customStyle="1" w:styleId="SubtitleChar">
    <w:name w:val="Subtitle Char"/>
    <w:link w:val="Subtitle"/>
    <w:uiPriority w:val="11"/>
    <w:rPr>
      <w:rFonts w:ascii="Calibri" w:hAnsi="Calibri"/>
      <w:i/>
      <w:iCs/>
      <w:sz w:val="36"/>
      <w:szCs w:val="24"/>
      <w:lang w:val="en-US" w:eastAsia="en-US"/>
    </w:rPr>
  </w:style>
  <w:style w:type="character" w:customStyle="1" w:styleId="Heading2Char">
    <w:name w:val="Heading 2 Char"/>
    <w:link w:val="Heading2"/>
    <w:rsid w:val="0069398D"/>
    <w:rPr>
      <w:rFonts w:ascii="Calibri" w:hAnsi="Calibri" w:cs="Arial Black"/>
      <w:b/>
      <w:sz w:val="26"/>
      <w:szCs w:val="26"/>
      <w:lang w:val="en-GB" w:eastAsia="en-US"/>
    </w:rPr>
  </w:style>
  <w:style w:type="paragraph" w:styleId="TOC4">
    <w:name w:val="toc 4"/>
    <w:basedOn w:val="Normal"/>
    <w:next w:val="Normal"/>
    <w:autoRedefine/>
    <w:pPr>
      <w:ind w:left="600"/>
    </w:pPr>
    <w:rPr>
      <w:i/>
      <w:sz w:val="18"/>
    </w:rPr>
  </w:style>
  <w:style w:type="character" w:styleId="UnresolvedMention">
    <w:name w:val="Unresolved Mention"/>
    <w:uiPriority w:val="99"/>
    <w:semiHidden/>
    <w:unhideWhenUsed/>
    <w:rsid w:val="00D93696"/>
    <w:rPr>
      <w:color w:val="605E5C"/>
      <w:shd w:val="clear" w:color="auto" w:fill="E1DFDD"/>
    </w:rPr>
  </w:style>
  <w:style w:type="paragraph" w:styleId="HTMLPreformatted">
    <w:name w:val="HTML Preformatted"/>
    <w:basedOn w:val="Normal"/>
    <w:link w:val="HTMLPreformattedChar"/>
    <w:rsid w:val="00390EFB"/>
    <w:rPr>
      <w:rFonts w:ascii="Courier New" w:hAnsi="Courier New" w:cs="Courier New"/>
      <w:szCs w:val="20"/>
    </w:rPr>
  </w:style>
  <w:style w:type="character" w:customStyle="1" w:styleId="HTMLPreformattedChar">
    <w:name w:val="HTML Preformatted Char"/>
    <w:link w:val="HTMLPreformatted"/>
    <w:rsid w:val="00390EFB"/>
    <w:rPr>
      <w:rFonts w:ascii="Courier New"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1929">
      <w:bodyDiv w:val="1"/>
      <w:marLeft w:val="0"/>
      <w:marRight w:val="0"/>
      <w:marTop w:val="0"/>
      <w:marBottom w:val="0"/>
      <w:divBdr>
        <w:top w:val="none" w:sz="0" w:space="0" w:color="auto"/>
        <w:left w:val="none" w:sz="0" w:space="0" w:color="auto"/>
        <w:bottom w:val="none" w:sz="0" w:space="0" w:color="auto"/>
        <w:right w:val="none" w:sz="0" w:space="0" w:color="auto"/>
      </w:divBdr>
      <w:divsChild>
        <w:div w:id="1071463081">
          <w:marLeft w:val="0"/>
          <w:marRight w:val="0"/>
          <w:marTop w:val="0"/>
          <w:marBottom w:val="0"/>
          <w:divBdr>
            <w:top w:val="none" w:sz="0" w:space="0" w:color="auto"/>
            <w:left w:val="none" w:sz="0" w:space="0" w:color="auto"/>
            <w:bottom w:val="none" w:sz="0" w:space="0" w:color="auto"/>
            <w:right w:val="none" w:sz="0" w:space="0" w:color="auto"/>
          </w:divBdr>
        </w:div>
      </w:divsChild>
    </w:div>
    <w:div w:id="236793188">
      <w:bodyDiv w:val="1"/>
      <w:marLeft w:val="0"/>
      <w:marRight w:val="0"/>
      <w:marTop w:val="0"/>
      <w:marBottom w:val="0"/>
      <w:divBdr>
        <w:top w:val="none" w:sz="0" w:space="0" w:color="auto"/>
        <w:left w:val="none" w:sz="0" w:space="0" w:color="auto"/>
        <w:bottom w:val="none" w:sz="0" w:space="0" w:color="auto"/>
        <w:right w:val="none" w:sz="0" w:space="0" w:color="auto"/>
      </w:divBdr>
      <w:divsChild>
        <w:div w:id="1660815424">
          <w:marLeft w:val="0"/>
          <w:marRight w:val="0"/>
          <w:marTop w:val="0"/>
          <w:marBottom w:val="0"/>
          <w:divBdr>
            <w:top w:val="none" w:sz="0" w:space="0" w:color="auto"/>
            <w:left w:val="none" w:sz="0" w:space="0" w:color="auto"/>
            <w:bottom w:val="none" w:sz="0" w:space="0" w:color="auto"/>
            <w:right w:val="none" w:sz="0" w:space="0" w:color="auto"/>
          </w:divBdr>
        </w:div>
      </w:divsChild>
    </w:div>
    <w:div w:id="990914159">
      <w:bodyDiv w:val="1"/>
      <w:marLeft w:val="0"/>
      <w:marRight w:val="0"/>
      <w:marTop w:val="0"/>
      <w:marBottom w:val="0"/>
      <w:divBdr>
        <w:top w:val="none" w:sz="0" w:space="0" w:color="auto"/>
        <w:left w:val="none" w:sz="0" w:space="0" w:color="auto"/>
        <w:bottom w:val="none" w:sz="0" w:space="0" w:color="auto"/>
        <w:right w:val="none" w:sz="0" w:space="0" w:color="auto"/>
      </w:divBdr>
    </w:div>
    <w:div w:id="1424301951">
      <w:bodyDiv w:val="1"/>
      <w:marLeft w:val="0"/>
      <w:marRight w:val="0"/>
      <w:marTop w:val="0"/>
      <w:marBottom w:val="0"/>
      <w:divBdr>
        <w:top w:val="none" w:sz="0" w:space="0" w:color="auto"/>
        <w:left w:val="none" w:sz="0" w:space="0" w:color="auto"/>
        <w:bottom w:val="none" w:sz="0" w:space="0" w:color="auto"/>
        <w:right w:val="none" w:sz="0" w:space="0" w:color="auto"/>
      </w:divBdr>
      <w:divsChild>
        <w:div w:id="1310793856">
          <w:marLeft w:val="0"/>
          <w:marRight w:val="0"/>
          <w:marTop w:val="0"/>
          <w:marBottom w:val="0"/>
          <w:divBdr>
            <w:top w:val="none" w:sz="0" w:space="0" w:color="auto"/>
            <w:left w:val="none" w:sz="0" w:space="0" w:color="auto"/>
            <w:bottom w:val="none" w:sz="0" w:space="0" w:color="auto"/>
            <w:right w:val="none" w:sz="0" w:space="0" w:color="auto"/>
          </w:divBdr>
        </w:div>
      </w:divsChild>
    </w:div>
    <w:div w:id="1825926528">
      <w:bodyDiv w:val="1"/>
      <w:marLeft w:val="0"/>
      <w:marRight w:val="0"/>
      <w:marTop w:val="0"/>
      <w:marBottom w:val="0"/>
      <w:divBdr>
        <w:top w:val="none" w:sz="0" w:space="0" w:color="auto"/>
        <w:left w:val="none" w:sz="0" w:space="0" w:color="auto"/>
        <w:bottom w:val="none" w:sz="0" w:space="0" w:color="auto"/>
        <w:right w:val="none" w:sz="0" w:space="0" w:color="auto"/>
      </w:divBdr>
      <w:divsChild>
        <w:div w:id="1211530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xdef.syntea.cz/tutorial/en/userdoc/xdef-4.2.pdf" TargetMode="External"/><Relationship Id="rId26" Type="http://schemas.openxmlformats.org/officeDocument/2006/relationships/footer" Target="footer4.xml"/><Relationship Id="rId39"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xdef.syntea.cz/tutorial/en/userdoc/xdef-4.2_Xcomponent.pdf" TargetMode="External"/><Relationship Id="rId34" Type="http://schemas.openxmlformats.org/officeDocument/2006/relationships/hyperlink" Target="mailto:franz@klein07.de"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oss.sonatype.org/" TargetMode="External"/><Relationship Id="rId25" Type="http://schemas.openxmlformats.org/officeDocument/2006/relationships/header" Target="header5.xml"/><Relationship Id="rId33" Type="http://schemas.openxmlformats.org/officeDocument/2006/relationships/hyperlink" Target="https://www.xdefinice.cz/en/download/" TargetMode="External"/><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yperlink" Target="https://www.xdefinice.cz/en/download/" TargetMode="External"/><Relationship Id="rId20" Type="http://schemas.openxmlformats.org/officeDocument/2006/relationships/hyperlink" Target="https://xdef.syntea.cz/tutorial/en/userdoc/xdef-4.2_construction_mode.pdf" TargetMode="External"/><Relationship Id="rId29" Type="http://schemas.openxmlformats.org/officeDocument/2006/relationships/footer" Target="footer6.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hyperlink" Target="https://www.xdefinice.cz/en/download/" TargetMode="External"/><Relationship Id="rId37" Type="http://schemas.openxmlformats.org/officeDocument/2006/relationships/footer" Target="footer7.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Syntea/xdef" TargetMode="External"/><Relationship Id="rId23" Type="http://schemas.openxmlformats.org/officeDocument/2006/relationships/hyperlink" Target="https://www.xdefinice.cz/en/download" TargetMode="External"/><Relationship Id="rId28" Type="http://schemas.openxmlformats.org/officeDocument/2006/relationships/header" Target="header6.xml"/><Relationship Id="rId36" Type="http://schemas.openxmlformats.org/officeDocument/2006/relationships/hyperlink" Target="mailto:able@ani.net.il" TargetMode="External"/><Relationship Id="rId10" Type="http://schemas.openxmlformats.org/officeDocument/2006/relationships/footer" Target="footer1.xml"/><Relationship Id="rId19" Type="http://schemas.openxmlformats.org/officeDocument/2006/relationships/hyperlink" Target="https://xdef.syntea.cz/tutorial/en" TargetMode="External"/><Relationship Id="rId31" Type="http://schemas.openxmlformats.org/officeDocument/2006/relationships/hyperlink" Target="http://www.xdefinice.cz/en/downloa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xdef@syntea.cz" TargetMode="External"/><Relationship Id="rId22" Type="http://schemas.openxmlformats.org/officeDocument/2006/relationships/hyperlink" Target="https://xdef.syntea.cz/tutorial/en/userdoc/xdef.jar" TargetMode="External"/><Relationship Id="rId27" Type="http://schemas.openxmlformats.org/officeDocument/2006/relationships/footer" Target="footer5.xml"/><Relationship Id="rId30" Type="http://schemas.openxmlformats.org/officeDocument/2006/relationships/hyperlink" Target="https://github.com/Syntea/xdef" TargetMode="External"/><Relationship Id="rId35" Type="http://schemas.openxmlformats.org/officeDocument/2006/relationships/hyperlink" Target="mailto:j123@mail.ch"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57D1CF-7CD1-4FDB-B03D-3B51C3FF9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21320</Words>
  <Characters>125793</Characters>
  <Application>Microsoft Office Word</Application>
  <DocSecurity>0</DocSecurity>
  <Lines>1048</Lines>
  <Paragraphs>293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Programování SynDEF</vt:lpstr>
      <vt:lpstr>Programování SynDEF</vt:lpstr>
    </vt:vector>
  </TitlesOfParts>
  <Company>Syntea a.s.</Company>
  <LinksUpToDate>false</LinksUpToDate>
  <CharactersWithSpaces>146820</CharactersWithSpaces>
  <SharedDoc>false</SharedDoc>
  <HLinks>
    <vt:vector size="354" baseType="variant">
      <vt:variant>
        <vt:i4>4718646</vt:i4>
      </vt:variant>
      <vt:variant>
        <vt:i4>300</vt:i4>
      </vt:variant>
      <vt:variant>
        <vt:i4>0</vt:i4>
      </vt:variant>
      <vt:variant>
        <vt:i4>5</vt:i4>
      </vt:variant>
      <vt:variant>
        <vt:lpwstr>mailto:able@ani.net.il</vt:lpwstr>
      </vt:variant>
      <vt:variant>
        <vt:lpwstr/>
      </vt:variant>
      <vt:variant>
        <vt:i4>1310818</vt:i4>
      </vt:variant>
      <vt:variant>
        <vt:i4>297</vt:i4>
      </vt:variant>
      <vt:variant>
        <vt:i4>0</vt:i4>
      </vt:variant>
      <vt:variant>
        <vt:i4>5</vt:i4>
      </vt:variant>
      <vt:variant>
        <vt:lpwstr>mailto:j123@mail.ch</vt:lpwstr>
      </vt:variant>
      <vt:variant>
        <vt:lpwstr/>
      </vt:variant>
      <vt:variant>
        <vt:i4>2883597</vt:i4>
      </vt:variant>
      <vt:variant>
        <vt:i4>294</vt:i4>
      </vt:variant>
      <vt:variant>
        <vt:i4>0</vt:i4>
      </vt:variant>
      <vt:variant>
        <vt:i4>5</vt:i4>
      </vt:variant>
      <vt:variant>
        <vt:lpwstr>mailto:franz@klein07.de</vt:lpwstr>
      </vt:variant>
      <vt:variant>
        <vt:lpwstr/>
      </vt:variant>
      <vt:variant>
        <vt:i4>5439492</vt:i4>
      </vt:variant>
      <vt:variant>
        <vt:i4>291</vt:i4>
      </vt:variant>
      <vt:variant>
        <vt:i4>0</vt:i4>
      </vt:variant>
      <vt:variant>
        <vt:i4>5</vt:i4>
      </vt:variant>
      <vt:variant>
        <vt:lpwstr>https://www.xdefinice.cz/en/download/</vt:lpwstr>
      </vt:variant>
      <vt:variant>
        <vt:lpwstr/>
      </vt:variant>
      <vt:variant>
        <vt:i4>5439492</vt:i4>
      </vt:variant>
      <vt:variant>
        <vt:i4>288</vt:i4>
      </vt:variant>
      <vt:variant>
        <vt:i4>0</vt:i4>
      </vt:variant>
      <vt:variant>
        <vt:i4>5</vt:i4>
      </vt:variant>
      <vt:variant>
        <vt:lpwstr>https://www.xdefinice.cz/en/download/</vt:lpwstr>
      </vt:variant>
      <vt:variant>
        <vt:lpwstr/>
      </vt:variant>
      <vt:variant>
        <vt:i4>7274543</vt:i4>
      </vt:variant>
      <vt:variant>
        <vt:i4>285</vt:i4>
      </vt:variant>
      <vt:variant>
        <vt:i4>0</vt:i4>
      </vt:variant>
      <vt:variant>
        <vt:i4>5</vt:i4>
      </vt:variant>
      <vt:variant>
        <vt:lpwstr>http://www.xdefinice.cz/en/download</vt:lpwstr>
      </vt:variant>
      <vt:variant>
        <vt:lpwstr/>
      </vt:variant>
      <vt:variant>
        <vt:i4>2687033</vt:i4>
      </vt:variant>
      <vt:variant>
        <vt:i4>282</vt:i4>
      </vt:variant>
      <vt:variant>
        <vt:i4>0</vt:i4>
      </vt:variant>
      <vt:variant>
        <vt:i4>5</vt:i4>
      </vt:variant>
      <vt:variant>
        <vt:lpwstr>https://github.com/Syntea/xdef</vt:lpwstr>
      </vt:variant>
      <vt:variant>
        <vt:lpwstr/>
      </vt:variant>
      <vt:variant>
        <vt:i4>5439492</vt:i4>
      </vt:variant>
      <vt:variant>
        <vt:i4>279</vt:i4>
      </vt:variant>
      <vt:variant>
        <vt:i4>0</vt:i4>
      </vt:variant>
      <vt:variant>
        <vt:i4>5</vt:i4>
      </vt:variant>
      <vt:variant>
        <vt:lpwstr>https://www.xdefinice.cz/en/download</vt:lpwstr>
      </vt:variant>
      <vt:variant>
        <vt:lpwstr/>
      </vt:variant>
      <vt:variant>
        <vt:i4>2621487</vt:i4>
      </vt:variant>
      <vt:variant>
        <vt:i4>276</vt:i4>
      </vt:variant>
      <vt:variant>
        <vt:i4>0</vt:i4>
      </vt:variant>
      <vt:variant>
        <vt:i4>5</vt:i4>
      </vt:variant>
      <vt:variant>
        <vt:lpwstr>https://xdef.syntea.cz/tutorial/en/userdoc/xdef.jar</vt:lpwstr>
      </vt:variant>
      <vt:variant>
        <vt:lpwstr/>
      </vt:variant>
      <vt:variant>
        <vt:i4>6094958</vt:i4>
      </vt:variant>
      <vt:variant>
        <vt:i4>273</vt:i4>
      </vt:variant>
      <vt:variant>
        <vt:i4>0</vt:i4>
      </vt:variant>
      <vt:variant>
        <vt:i4>5</vt:i4>
      </vt:variant>
      <vt:variant>
        <vt:lpwstr>https://xdef.syntea.cz/tutorial/en/userdoc/xdef-4.2_Xcomponent.pdf</vt:lpwstr>
      </vt:variant>
      <vt:variant>
        <vt:lpwstr/>
      </vt:variant>
      <vt:variant>
        <vt:i4>7471217</vt:i4>
      </vt:variant>
      <vt:variant>
        <vt:i4>270</vt:i4>
      </vt:variant>
      <vt:variant>
        <vt:i4>0</vt:i4>
      </vt:variant>
      <vt:variant>
        <vt:i4>5</vt:i4>
      </vt:variant>
      <vt:variant>
        <vt:lpwstr>https://xdef.syntea.cz/tutorial/en/userdoc/xdef-4.2_construction_mode.pdf</vt:lpwstr>
      </vt:variant>
      <vt:variant>
        <vt:lpwstr/>
      </vt:variant>
      <vt:variant>
        <vt:i4>7143465</vt:i4>
      </vt:variant>
      <vt:variant>
        <vt:i4>267</vt:i4>
      </vt:variant>
      <vt:variant>
        <vt:i4>0</vt:i4>
      </vt:variant>
      <vt:variant>
        <vt:i4>5</vt:i4>
      </vt:variant>
      <vt:variant>
        <vt:lpwstr>https://xdef.syntea.cz/tutorial/en</vt:lpwstr>
      </vt:variant>
      <vt:variant>
        <vt:lpwstr/>
      </vt:variant>
      <vt:variant>
        <vt:i4>6946868</vt:i4>
      </vt:variant>
      <vt:variant>
        <vt:i4>264</vt:i4>
      </vt:variant>
      <vt:variant>
        <vt:i4>0</vt:i4>
      </vt:variant>
      <vt:variant>
        <vt:i4>5</vt:i4>
      </vt:variant>
      <vt:variant>
        <vt:lpwstr>https://xdef.syntea.cz/tutorial/en/userdoc/xdef-javadoc.jar</vt:lpwstr>
      </vt:variant>
      <vt:variant>
        <vt:lpwstr/>
      </vt:variant>
      <vt:variant>
        <vt:i4>3014707</vt:i4>
      </vt:variant>
      <vt:variant>
        <vt:i4>261</vt:i4>
      </vt:variant>
      <vt:variant>
        <vt:i4>0</vt:i4>
      </vt:variant>
      <vt:variant>
        <vt:i4>5</vt:i4>
      </vt:variant>
      <vt:variant>
        <vt:lpwstr>https://xdef.syntea.cz/tutorial/en/userdoc/xdef-4.2.pdf</vt:lpwstr>
      </vt:variant>
      <vt:variant>
        <vt:lpwstr/>
      </vt:variant>
      <vt:variant>
        <vt:i4>1048585</vt:i4>
      </vt:variant>
      <vt:variant>
        <vt:i4>258</vt:i4>
      </vt:variant>
      <vt:variant>
        <vt:i4>0</vt:i4>
      </vt:variant>
      <vt:variant>
        <vt:i4>5</vt:i4>
      </vt:variant>
      <vt:variant>
        <vt:lpwstr>https://oss.sonatype.org/</vt:lpwstr>
      </vt:variant>
      <vt:variant>
        <vt:lpwstr>nexus-search;gav~org.xdef~~~~</vt:lpwstr>
      </vt:variant>
      <vt:variant>
        <vt:i4>5439492</vt:i4>
      </vt:variant>
      <vt:variant>
        <vt:i4>255</vt:i4>
      </vt:variant>
      <vt:variant>
        <vt:i4>0</vt:i4>
      </vt:variant>
      <vt:variant>
        <vt:i4>5</vt:i4>
      </vt:variant>
      <vt:variant>
        <vt:lpwstr>https://www.xdefinice.cz/en/download/</vt:lpwstr>
      </vt:variant>
      <vt:variant>
        <vt:lpwstr/>
      </vt:variant>
      <vt:variant>
        <vt:i4>2687033</vt:i4>
      </vt:variant>
      <vt:variant>
        <vt:i4>252</vt:i4>
      </vt:variant>
      <vt:variant>
        <vt:i4>0</vt:i4>
      </vt:variant>
      <vt:variant>
        <vt:i4>5</vt:i4>
      </vt:variant>
      <vt:variant>
        <vt:lpwstr>https://github.com/Syntea/xdef</vt:lpwstr>
      </vt:variant>
      <vt:variant>
        <vt:lpwstr/>
      </vt:variant>
      <vt:variant>
        <vt:i4>3145758</vt:i4>
      </vt:variant>
      <vt:variant>
        <vt:i4>249</vt:i4>
      </vt:variant>
      <vt:variant>
        <vt:i4>0</vt:i4>
      </vt:variant>
      <vt:variant>
        <vt:i4>5</vt:i4>
      </vt:variant>
      <vt:variant>
        <vt:lpwstr>mailto:xdef@syntea.cz</vt:lpwstr>
      </vt:variant>
      <vt:variant>
        <vt:lpwstr/>
      </vt:variant>
      <vt:variant>
        <vt:i4>2031668</vt:i4>
      </vt:variant>
      <vt:variant>
        <vt:i4>242</vt:i4>
      </vt:variant>
      <vt:variant>
        <vt:i4>0</vt:i4>
      </vt:variant>
      <vt:variant>
        <vt:i4>5</vt:i4>
      </vt:variant>
      <vt:variant>
        <vt:lpwstr/>
      </vt:variant>
      <vt:variant>
        <vt:lpwstr>_Toc211535497</vt:lpwstr>
      </vt:variant>
      <vt:variant>
        <vt:i4>2031668</vt:i4>
      </vt:variant>
      <vt:variant>
        <vt:i4>236</vt:i4>
      </vt:variant>
      <vt:variant>
        <vt:i4>0</vt:i4>
      </vt:variant>
      <vt:variant>
        <vt:i4>5</vt:i4>
      </vt:variant>
      <vt:variant>
        <vt:lpwstr/>
      </vt:variant>
      <vt:variant>
        <vt:lpwstr>_Toc211535496</vt:lpwstr>
      </vt:variant>
      <vt:variant>
        <vt:i4>2031668</vt:i4>
      </vt:variant>
      <vt:variant>
        <vt:i4>230</vt:i4>
      </vt:variant>
      <vt:variant>
        <vt:i4>0</vt:i4>
      </vt:variant>
      <vt:variant>
        <vt:i4>5</vt:i4>
      </vt:variant>
      <vt:variant>
        <vt:lpwstr/>
      </vt:variant>
      <vt:variant>
        <vt:lpwstr>_Toc211535495</vt:lpwstr>
      </vt:variant>
      <vt:variant>
        <vt:i4>2031668</vt:i4>
      </vt:variant>
      <vt:variant>
        <vt:i4>224</vt:i4>
      </vt:variant>
      <vt:variant>
        <vt:i4>0</vt:i4>
      </vt:variant>
      <vt:variant>
        <vt:i4>5</vt:i4>
      </vt:variant>
      <vt:variant>
        <vt:lpwstr/>
      </vt:variant>
      <vt:variant>
        <vt:lpwstr>_Toc211535494</vt:lpwstr>
      </vt:variant>
      <vt:variant>
        <vt:i4>2031668</vt:i4>
      </vt:variant>
      <vt:variant>
        <vt:i4>218</vt:i4>
      </vt:variant>
      <vt:variant>
        <vt:i4>0</vt:i4>
      </vt:variant>
      <vt:variant>
        <vt:i4>5</vt:i4>
      </vt:variant>
      <vt:variant>
        <vt:lpwstr/>
      </vt:variant>
      <vt:variant>
        <vt:lpwstr>_Toc211535493</vt:lpwstr>
      </vt:variant>
      <vt:variant>
        <vt:i4>2031668</vt:i4>
      </vt:variant>
      <vt:variant>
        <vt:i4>212</vt:i4>
      </vt:variant>
      <vt:variant>
        <vt:i4>0</vt:i4>
      </vt:variant>
      <vt:variant>
        <vt:i4>5</vt:i4>
      </vt:variant>
      <vt:variant>
        <vt:lpwstr/>
      </vt:variant>
      <vt:variant>
        <vt:lpwstr>_Toc211535492</vt:lpwstr>
      </vt:variant>
      <vt:variant>
        <vt:i4>2031668</vt:i4>
      </vt:variant>
      <vt:variant>
        <vt:i4>206</vt:i4>
      </vt:variant>
      <vt:variant>
        <vt:i4>0</vt:i4>
      </vt:variant>
      <vt:variant>
        <vt:i4>5</vt:i4>
      </vt:variant>
      <vt:variant>
        <vt:lpwstr/>
      </vt:variant>
      <vt:variant>
        <vt:lpwstr>_Toc211535491</vt:lpwstr>
      </vt:variant>
      <vt:variant>
        <vt:i4>2031668</vt:i4>
      </vt:variant>
      <vt:variant>
        <vt:i4>200</vt:i4>
      </vt:variant>
      <vt:variant>
        <vt:i4>0</vt:i4>
      </vt:variant>
      <vt:variant>
        <vt:i4>5</vt:i4>
      </vt:variant>
      <vt:variant>
        <vt:lpwstr/>
      </vt:variant>
      <vt:variant>
        <vt:lpwstr>_Toc211535490</vt:lpwstr>
      </vt:variant>
      <vt:variant>
        <vt:i4>1966132</vt:i4>
      </vt:variant>
      <vt:variant>
        <vt:i4>194</vt:i4>
      </vt:variant>
      <vt:variant>
        <vt:i4>0</vt:i4>
      </vt:variant>
      <vt:variant>
        <vt:i4>5</vt:i4>
      </vt:variant>
      <vt:variant>
        <vt:lpwstr/>
      </vt:variant>
      <vt:variant>
        <vt:lpwstr>_Toc211535489</vt:lpwstr>
      </vt:variant>
      <vt:variant>
        <vt:i4>1966132</vt:i4>
      </vt:variant>
      <vt:variant>
        <vt:i4>188</vt:i4>
      </vt:variant>
      <vt:variant>
        <vt:i4>0</vt:i4>
      </vt:variant>
      <vt:variant>
        <vt:i4>5</vt:i4>
      </vt:variant>
      <vt:variant>
        <vt:lpwstr/>
      </vt:variant>
      <vt:variant>
        <vt:lpwstr>_Toc211535488</vt:lpwstr>
      </vt:variant>
      <vt:variant>
        <vt:i4>1966132</vt:i4>
      </vt:variant>
      <vt:variant>
        <vt:i4>182</vt:i4>
      </vt:variant>
      <vt:variant>
        <vt:i4>0</vt:i4>
      </vt:variant>
      <vt:variant>
        <vt:i4>5</vt:i4>
      </vt:variant>
      <vt:variant>
        <vt:lpwstr/>
      </vt:variant>
      <vt:variant>
        <vt:lpwstr>_Toc211535487</vt:lpwstr>
      </vt:variant>
      <vt:variant>
        <vt:i4>1966132</vt:i4>
      </vt:variant>
      <vt:variant>
        <vt:i4>176</vt:i4>
      </vt:variant>
      <vt:variant>
        <vt:i4>0</vt:i4>
      </vt:variant>
      <vt:variant>
        <vt:i4>5</vt:i4>
      </vt:variant>
      <vt:variant>
        <vt:lpwstr/>
      </vt:variant>
      <vt:variant>
        <vt:lpwstr>_Toc211535486</vt:lpwstr>
      </vt:variant>
      <vt:variant>
        <vt:i4>1966132</vt:i4>
      </vt:variant>
      <vt:variant>
        <vt:i4>170</vt:i4>
      </vt:variant>
      <vt:variant>
        <vt:i4>0</vt:i4>
      </vt:variant>
      <vt:variant>
        <vt:i4>5</vt:i4>
      </vt:variant>
      <vt:variant>
        <vt:lpwstr/>
      </vt:variant>
      <vt:variant>
        <vt:lpwstr>_Toc211535485</vt:lpwstr>
      </vt:variant>
      <vt:variant>
        <vt:i4>1966132</vt:i4>
      </vt:variant>
      <vt:variant>
        <vt:i4>164</vt:i4>
      </vt:variant>
      <vt:variant>
        <vt:i4>0</vt:i4>
      </vt:variant>
      <vt:variant>
        <vt:i4>5</vt:i4>
      </vt:variant>
      <vt:variant>
        <vt:lpwstr/>
      </vt:variant>
      <vt:variant>
        <vt:lpwstr>_Toc211535484</vt:lpwstr>
      </vt:variant>
      <vt:variant>
        <vt:i4>1966132</vt:i4>
      </vt:variant>
      <vt:variant>
        <vt:i4>158</vt:i4>
      </vt:variant>
      <vt:variant>
        <vt:i4>0</vt:i4>
      </vt:variant>
      <vt:variant>
        <vt:i4>5</vt:i4>
      </vt:variant>
      <vt:variant>
        <vt:lpwstr/>
      </vt:variant>
      <vt:variant>
        <vt:lpwstr>_Toc211535483</vt:lpwstr>
      </vt:variant>
      <vt:variant>
        <vt:i4>1966132</vt:i4>
      </vt:variant>
      <vt:variant>
        <vt:i4>152</vt:i4>
      </vt:variant>
      <vt:variant>
        <vt:i4>0</vt:i4>
      </vt:variant>
      <vt:variant>
        <vt:i4>5</vt:i4>
      </vt:variant>
      <vt:variant>
        <vt:lpwstr/>
      </vt:variant>
      <vt:variant>
        <vt:lpwstr>_Toc211535482</vt:lpwstr>
      </vt:variant>
      <vt:variant>
        <vt:i4>1966132</vt:i4>
      </vt:variant>
      <vt:variant>
        <vt:i4>146</vt:i4>
      </vt:variant>
      <vt:variant>
        <vt:i4>0</vt:i4>
      </vt:variant>
      <vt:variant>
        <vt:i4>5</vt:i4>
      </vt:variant>
      <vt:variant>
        <vt:lpwstr/>
      </vt:variant>
      <vt:variant>
        <vt:lpwstr>_Toc211535481</vt:lpwstr>
      </vt:variant>
      <vt:variant>
        <vt:i4>1966132</vt:i4>
      </vt:variant>
      <vt:variant>
        <vt:i4>140</vt:i4>
      </vt:variant>
      <vt:variant>
        <vt:i4>0</vt:i4>
      </vt:variant>
      <vt:variant>
        <vt:i4>5</vt:i4>
      </vt:variant>
      <vt:variant>
        <vt:lpwstr/>
      </vt:variant>
      <vt:variant>
        <vt:lpwstr>_Toc211535480</vt:lpwstr>
      </vt:variant>
      <vt:variant>
        <vt:i4>1114164</vt:i4>
      </vt:variant>
      <vt:variant>
        <vt:i4>134</vt:i4>
      </vt:variant>
      <vt:variant>
        <vt:i4>0</vt:i4>
      </vt:variant>
      <vt:variant>
        <vt:i4>5</vt:i4>
      </vt:variant>
      <vt:variant>
        <vt:lpwstr/>
      </vt:variant>
      <vt:variant>
        <vt:lpwstr>_Toc211535479</vt:lpwstr>
      </vt:variant>
      <vt:variant>
        <vt:i4>1114164</vt:i4>
      </vt:variant>
      <vt:variant>
        <vt:i4>128</vt:i4>
      </vt:variant>
      <vt:variant>
        <vt:i4>0</vt:i4>
      </vt:variant>
      <vt:variant>
        <vt:i4>5</vt:i4>
      </vt:variant>
      <vt:variant>
        <vt:lpwstr/>
      </vt:variant>
      <vt:variant>
        <vt:lpwstr>_Toc211535478</vt:lpwstr>
      </vt:variant>
      <vt:variant>
        <vt:i4>1114164</vt:i4>
      </vt:variant>
      <vt:variant>
        <vt:i4>122</vt:i4>
      </vt:variant>
      <vt:variant>
        <vt:i4>0</vt:i4>
      </vt:variant>
      <vt:variant>
        <vt:i4>5</vt:i4>
      </vt:variant>
      <vt:variant>
        <vt:lpwstr/>
      </vt:variant>
      <vt:variant>
        <vt:lpwstr>_Toc211535477</vt:lpwstr>
      </vt:variant>
      <vt:variant>
        <vt:i4>1114164</vt:i4>
      </vt:variant>
      <vt:variant>
        <vt:i4>116</vt:i4>
      </vt:variant>
      <vt:variant>
        <vt:i4>0</vt:i4>
      </vt:variant>
      <vt:variant>
        <vt:i4>5</vt:i4>
      </vt:variant>
      <vt:variant>
        <vt:lpwstr/>
      </vt:variant>
      <vt:variant>
        <vt:lpwstr>_Toc211535476</vt:lpwstr>
      </vt:variant>
      <vt:variant>
        <vt:i4>1114164</vt:i4>
      </vt:variant>
      <vt:variant>
        <vt:i4>110</vt:i4>
      </vt:variant>
      <vt:variant>
        <vt:i4>0</vt:i4>
      </vt:variant>
      <vt:variant>
        <vt:i4>5</vt:i4>
      </vt:variant>
      <vt:variant>
        <vt:lpwstr/>
      </vt:variant>
      <vt:variant>
        <vt:lpwstr>_Toc211535475</vt:lpwstr>
      </vt:variant>
      <vt:variant>
        <vt:i4>1114164</vt:i4>
      </vt:variant>
      <vt:variant>
        <vt:i4>104</vt:i4>
      </vt:variant>
      <vt:variant>
        <vt:i4>0</vt:i4>
      </vt:variant>
      <vt:variant>
        <vt:i4>5</vt:i4>
      </vt:variant>
      <vt:variant>
        <vt:lpwstr/>
      </vt:variant>
      <vt:variant>
        <vt:lpwstr>_Toc211535474</vt:lpwstr>
      </vt:variant>
      <vt:variant>
        <vt:i4>1114164</vt:i4>
      </vt:variant>
      <vt:variant>
        <vt:i4>98</vt:i4>
      </vt:variant>
      <vt:variant>
        <vt:i4>0</vt:i4>
      </vt:variant>
      <vt:variant>
        <vt:i4>5</vt:i4>
      </vt:variant>
      <vt:variant>
        <vt:lpwstr/>
      </vt:variant>
      <vt:variant>
        <vt:lpwstr>_Toc211535473</vt:lpwstr>
      </vt:variant>
      <vt:variant>
        <vt:i4>1114164</vt:i4>
      </vt:variant>
      <vt:variant>
        <vt:i4>92</vt:i4>
      </vt:variant>
      <vt:variant>
        <vt:i4>0</vt:i4>
      </vt:variant>
      <vt:variant>
        <vt:i4>5</vt:i4>
      </vt:variant>
      <vt:variant>
        <vt:lpwstr/>
      </vt:variant>
      <vt:variant>
        <vt:lpwstr>_Toc211535472</vt:lpwstr>
      </vt:variant>
      <vt:variant>
        <vt:i4>1114164</vt:i4>
      </vt:variant>
      <vt:variant>
        <vt:i4>86</vt:i4>
      </vt:variant>
      <vt:variant>
        <vt:i4>0</vt:i4>
      </vt:variant>
      <vt:variant>
        <vt:i4>5</vt:i4>
      </vt:variant>
      <vt:variant>
        <vt:lpwstr/>
      </vt:variant>
      <vt:variant>
        <vt:lpwstr>_Toc211535471</vt:lpwstr>
      </vt:variant>
      <vt:variant>
        <vt:i4>1114164</vt:i4>
      </vt:variant>
      <vt:variant>
        <vt:i4>80</vt:i4>
      </vt:variant>
      <vt:variant>
        <vt:i4>0</vt:i4>
      </vt:variant>
      <vt:variant>
        <vt:i4>5</vt:i4>
      </vt:variant>
      <vt:variant>
        <vt:lpwstr/>
      </vt:variant>
      <vt:variant>
        <vt:lpwstr>_Toc211535470</vt:lpwstr>
      </vt:variant>
      <vt:variant>
        <vt:i4>1048628</vt:i4>
      </vt:variant>
      <vt:variant>
        <vt:i4>74</vt:i4>
      </vt:variant>
      <vt:variant>
        <vt:i4>0</vt:i4>
      </vt:variant>
      <vt:variant>
        <vt:i4>5</vt:i4>
      </vt:variant>
      <vt:variant>
        <vt:lpwstr/>
      </vt:variant>
      <vt:variant>
        <vt:lpwstr>_Toc211535469</vt:lpwstr>
      </vt:variant>
      <vt:variant>
        <vt:i4>1048628</vt:i4>
      </vt:variant>
      <vt:variant>
        <vt:i4>68</vt:i4>
      </vt:variant>
      <vt:variant>
        <vt:i4>0</vt:i4>
      </vt:variant>
      <vt:variant>
        <vt:i4>5</vt:i4>
      </vt:variant>
      <vt:variant>
        <vt:lpwstr/>
      </vt:variant>
      <vt:variant>
        <vt:lpwstr>_Toc211535468</vt:lpwstr>
      </vt:variant>
      <vt:variant>
        <vt:i4>1048628</vt:i4>
      </vt:variant>
      <vt:variant>
        <vt:i4>62</vt:i4>
      </vt:variant>
      <vt:variant>
        <vt:i4>0</vt:i4>
      </vt:variant>
      <vt:variant>
        <vt:i4>5</vt:i4>
      </vt:variant>
      <vt:variant>
        <vt:lpwstr/>
      </vt:variant>
      <vt:variant>
        <vt:lpwstr>_Toc211535467</vt:lpwstr>
      </vt:variant>
      <vt:variant>
        <vt:i4>1048628</vt:i4>
      </vt:variant>
      <vt:variant>
        <vt:i4>56</vt:i4>
      </vt:variant>
      <vt:variant>
        <vt:i4>0</vt:i4>
      </vt:variant>
      <vt:variant>
        <vt:i4>5</vt:i4>
      </vt:variant>
      <vt:variant>
        <vt:lpwstr/>
      </vt:variant>
      <vt:variant>
        <vt:lpwstr>_Toc211535466</vt:lpwstr>
      </vt:variant>
      <vt:variant>
        <vt:i4>1048628</vt:i4>
      </vt:variant>
      <vt:variant>
        <vt:i4>50</vt:i4>
      </vt:variant>
      <vt:variant>
        <vt:i4>0</vt:i4>
      </vt:variant>
      <vt:variant>
        <vt:i4>5</vt:i4>
      </vt:variant>
      <vt:variant>
        <vt:lpwstr/>
      </vt:variant>
      <vt:variant>
        <vt:lpwstr>_Toc211535465</vt:lpwstr>
      </vt:variant>
      <vt:variant>
        <vt:i4>1048628</vt:i4>
      </vt:variant>
      <vt:variant>
        <vt:i4>44</vt:i4>
      </vt:variant>
      <vt:variant>
        <vt:i4>0</vt:i4>
      </vt:variant>
      <vt:variant>
        <vt:i4>5</vt:i4>
      </vt:variant>
      <vt:variant>
        <vt:lpwstr/>
      </vt:variant>
      <vt:variant>
        <vt:lpwstr>_Toc211535464</vt:lpwstr>
      </vt:variant>
      <vt:variant>
        <vt:i4>1048628</vt:i4>
      </vt:variant>
      <vt:variant>
        <vt:i4>38</vt:i4>
      </vt:variant>
      <vt:variant>
        <vt:i4>0</vt:i4>
      </vt:variant>
      <vt:variant>
        <vt:i4>5</vt:i4>
      </vt:variant>
      <vt:variant>
        <vt:lpwstr/>
      </vt:variant>
      <vt:variant>
        <vt:lpwstr>_Toc211535463</vt:lpwstr>
      </vt:variant>
      <vt:variant>
        <vt:i4>1048628</vt:i4>
      </vt:variant>
      <vt:variant>
        <vt:i4>32</vt:i4>
      </vt:variant>
      <vt:variant>
        <vt:i4>0</vt:i4>
      </vt:variant>
      <vt:variant>
        <vt:i4>5</vt:i4>
      </vt:variant>
      <vt:variant>
        <vt:lpwstr/>
      </vt:variant>
      <vt:variant>
        <vt:lpwstr>_Toc211535462</vt:lpwstr>
      </vt:variant>
      <vt:variant>
        <vt:i4>1048628</vt:i4>
      </vt:variant>
      <vt:variant>
        <vt:i4>26</vt:i4>
      </vt:variant>
      <vt:variant>
        <vt:i4>0</vt:i4>
      </vt:variant>
      <vt:variant>
        <vt:i4>5</vt:i4>
      </vt:variant>
      <vt:variant>
        <vt:lpwstr/>
      </vt:variant>
      <vt:variant>
        <vt:lpwstr>_Toc211535461</vt:lpwstr>
      </vt:variant>
      <vt:variant>
        <vt:i4>1048628</vt:i4>
      </vt:variant>
      <vt:variant>
        <vt:i4>20</vt:i4>
      </vt:variant>
      <vt:variant>
        <vt:i4>0</vt:i4>
      </vt:variant>
      <vt:variant>
        <vt:i4>5</vt:i4>
      </vt:variant>
      <vt:variant>
        <vt:lpwstr/>
      </vt:variant>
      <vt:variant>
        <vt:lpwstr>_Toc211535460</vt:lpwstr>
      </vt:variant>
      <vt:variant>
        <vt:i4>1245236</vt:i4>
      </vt:variant>
      <vt:variant>
        <vt:i4>14</vt:i4>
      </vt:variant>
      <vt:variant>
        <vt:i4>0</vt:i4>
      </vt:variant>
      <vt:variant>
        <vt:i4>5</vt:i4>
      </vt:variant>
      <vt:variant>
        <vt:lpwstr/>
      </vt:variant>
      <vt:variant>
        <vt:lpwstr>_Toc211535459</vt:lpwstr>
      </vt:variant>
      <vt:variant>
        <vt:i4>1245236</vt:i4>
      </vt:variant>
      <vt:variant>
        <vt:i4>8</vt:i4>
      </vt:variant>
      <vt:variant>
        <vt:i4>0</vt:i4>
      </vt:variant>
      <vt:variant>
        <vt:i4>5</vt:i4>
      </vt:variant>
      <vt:variant>
        <vt:lpwstr/>
      </vt:variant>
      <vt:variant>
        <vt:lpwstr>_Toc211535458</vt:lpwstr>
      </vt:variant>
      <vt:variant>
        <vt:i4>1245236</vt:i4>
      </vt:variant>
      <vt:variant>
        <vt:i4>2</vt:i4>
      </vt:variant>
      <vt:variant>
        <vt:i4>0</vt:i4>
      </vt:variant>
      <vt:variant>
        <vt:i4>5</vt:i4>
      </vt:variant>
      <vt:variant>
        <vt:lpwstr/>
      </vt:variant>
      <vt:variant>
        <vt:lpwstr>_Toc211535457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Programování SynDEF</dc:title>
  <dc:subject/>
  <dc:creator>Trojan</dc:creator>
  <cp:keywords/>
  <cp:lastModifiedBy>Trojan Václav</cp:lastModifiedBy>
  <cp:revision>2</cp:revision>
  <cp:lastPrinted>2026-02-22T15:01:00Z</cp:lastPrinted>
  <dcterms:created xsi:type="dcterms:W3CDTF">2026-06-23T14:35:00Z</dcterms:created>
  <dcterms:modified xsi:type="dcterms:W3CDTF">2026-06-23T14:35:00Z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ca258cdc5607e166b7681377d08ee1938fd513c99eb405adec325711eccf4abf</vt:lpwstr>
  </property>
</Properties>
</file>