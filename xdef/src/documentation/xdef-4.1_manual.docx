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6A69876A"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D04EAE">
              <w:rPr>
                <w:rFonts w:ascii="Calibri" w:hAnsi="Calibri" w:cs="Calibri"/>
                <w:b/>
                <w:color w:val="AA0082"/>
                <w:sz w:val="72"/>
                <w:szCs w:val="72"/>
                <w:lang w:val="en-US"/>
              </w:rPr>
              <w:t>1</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2099377D" w14:textId="77777777" w:rsidR="00E27656"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30F2829D"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14" w:history="1">
        <w:r w:rsidR="00E27656" w:rsidRPr="00F11924">
          <w:rPr>
            <w:rStyle w:val="Hypertextovodkaz"/>
            <w:noProof/>
            <w:lang w:val="en-US"/>
          </w:rPr>
          <w:t>1</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Preface</w:t>
        </w:r>
        <w:r w:rsidR="00E27656">
          <w:rPr>
            <w:noProof/>
            <w:webHidden/>
          </w:rPr>
          <w:tab/>
        </w:r>
        <w:r w:rsidR="00E27656">
          <w:rPr>
            <w:noProof/>
            <w:webHidden/>
          </w:rPr>
          <w:fldChar w:fldCharType="begin"/>
        </w:r>
        <w:r w:rsidR="00E27656">
          <w:rPr>
            <w:noProof/>
            <w:webHidden/>
          </w:rPr>
          <w:instrText xml:space="preserve"> PAGEREF _Toc81209214 \h </w:instrText>
        </w:r>
        <w:r w:rsidR="00E27656">
          <w:rPr>
            <w:noProof/>
            <w:webHidden/>
          </w:rPr>
        </w:r>
        <w:r w:rsidR="00E27656">
          <w:rPr>
            <w:noProof/>
            <w:webHidden/>
          </w:rPr>
          <w:fldChar w:fldCharType="separate"/>
        </w:r>
        <w:r w:rsidR="00F61308">
          <w:rPr>
            <w:noProof/>
            <w:webHidden/>
          </w:rPr>
          <w:t>7</w:t>
        </w:r>
        <w:r w:rsidR="00E27656">
          <w:rPr>
            <w:noProof/>
            <w:webHidden/>
          </w:rPr>
          <w:fldChar w:fldCharType="end"/>
        </w:r>
      </w:hyperlink>
    </w:p>
    <w:p w14:paraId="62899075"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15" w:history="1">
        <w:r w:rsidR="00E27656" w:rsidRPr="00F11924">
          <w:rPr>
            <w:rStyle w:val="Hypertextovodkaz"/>
            <w:noProof/>
            <w:lang w:val="en-US"/>
          </w:rPr>
          <w:t>2</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X-definition Technology</w:t>
        </w:r>
        <w:r w:rsidR="00E27656">
          <w:rPr>
            <w:noProof/>
            <w:webHidden/>
          </w:rPr>
          <w:tab/>
        </w:r>
        <w:r w:rsidR="00E27656">
          <w:rPr>
            <w:noProof/>
            <w:webHidden/>
          </w:rPr>
          <w:fldChar w:fldCharType="begin"/>
        </w:r>
        <w:r w:rsidR="00E27656">
          <w:rPr>
            <w:noProof/>
            <w:webHidden/>
          </w:rPr>
          <w:instrText xml:space="preserve"> PAGEREF _Toc81209215 \h </w:instrText>
        </w:r>
        <w:r w:rsidR="00E27656">
          <w:rPr>
            <w:noProof/>
            <w:webHidden/>
          </w:rPr>
        </w:r>
        <w:r w:rsidR="00E27656">
          <w:rPr>
            <w:noProof/>
            <w:webHidden/>
          </w:rPr>
          <w:fldChar w:fldCharType="separate"/>
        </w:r>
        <w:r w:rsidR="00F61308">
          <w:rPr>
            <w:noProof/>
            <w:webHidden/>
          </w:rPr>
          <w:t>8</w:t>
        </w:r>
        <w:r w:rsidR="00E27656">
          <w:rPr>
            <w:noProof/>
            <w:webHidden/>
          </w:rPr>
          <w:fldChar w:fldCharType="end"/>
        </w:r>
      </w:hyperlink>
    </w:p>
    <w:p w14:paraId="5277C706"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6" w:history="1">
        <w:r w:rsidR="00E27656" w:rsidRPr="00F11924">
          <w:rPr>
            <w:rStyle w:val="Hypertextovodkaz"/>
            <w:noProof/>
            <w:lang w:val="en-US"/>
          </w:rPr>
          <w:t>2.1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Model of XML Element</w:t>
        </w:r>
        <w:r w:rsidR="00E27656">
          <w:rPr>
            <w:noProof/>
            <w:webHidden/>
          </w:rPr>
          <w:tab/>
        </w:r>
        <w:r w:rsidR="00E27656">
          <w:rPr>
            <w:noProof/>
            <w:webHidden/>
          </w:rPr>
          <w:fldChar w:fldCharType="begin"/>
        </w:r>
        <w:r w:rsidR="00E27656">
          <w:rPr>
            <w:noProof/>
            <w:webHidden/>
          </w:rPr>
          <w:instrText xml:space="preserve"> PAGEREF _Toc81209216 \h </w:instrText>
        </w:r>
        <w:r w:rsidR="00E27656">
          <w:rPr>
            <w:noProof/>
            <w:webHidden/>
          </w:rPr>
        </w:r>
        <w:r w:rsidR="00E27656">
          <w:rPr>
            <w:noProof/>
            <w:webHidden/>
          </w:rPr>
          <w:fldChar w:fldCharType="separate"/>
        </w:r>
        <w:r w:rsidR="00F61308">
          <w:rPr>
            <w:noProof/>
            <w:webHidden/>
          </w:rPr>
          <w:t>9</w:t>
        </w:r>
        <w:r w:rsidR="00E27656">
          <w:rPr>
            <w:noProof/>
            <w:webHidden/>
          </w:rPr>
          <w:fldChar w:fldCharType="end"/>
        </w:r>
      </w:hyperlink>
    </w:p>
    <w:p w14:paraId="581B07F2"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7" w:history="1">
        <w:r w:rsidR="00E27656" w:rsidRPr="00F11924">
          <w:rPr>
            <w:rStyle w:val="Hypertextovodkaz"/>
            <w:noProof/>
            <w:lang w:val="en-US"/>
          </w:rPr>
          <w:t>2.2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X-script of X</w:t>
        </w:r>
        <w:r w:rsidR="00E27656" w:rsidRPr="00F11924">
          <w:rPr>
            <w:rStyle w:val="Hypertextovodkaz"/>
            <w:noProof/>
            <w:lang w:val="en-US"/>
          </w:rPr>
          <w:noBreakHyphen/>
          <w:t>definition</w:t>
        </w:r>
        <w:r w:rsidR="00E27656">
          <w:rPr>
            <w:noProof/>
            <w:webHidden/>
          </w:rPr>
          <w:tab/>
        </w:r>
        <w:r w:rsidR="00E27656">
          <w:rPr>
            <w:noProof/>
            <w:webHidden/>
          </w:rPr>
          <w:fldChar w:fldCharType="begin"/>
        </w:r>
        <w:r w:rsidR="00E27656">
          <w:rPr>
            <w:noProof/>
            <w:webHidden/>
          </w:rPr>
          <w:instrText xml:space="preserve"> PAGEREF _Toc81209217 \h </w:instrText>
        </w:r>
        <w:r w:rsidR="00E27656">
          <w:rPr>
            <w:noProof/>
            <w:webHidden/>
          </w:rPr>
        </w:r>
        <w:r w:rsidR="00E27656">
          <w:rPr>
            <w:noProof/>
            <w:webHidden/>
          </w:rPr>
          <w:fldChar w:fldCharType="separate"/>
        </w:r>
        <w:r w:rsidR="00F61308">
          <w:rPr>
            <w:noProof/>
            <w:webHidden/>
          </w:rPr>
          <w:t>9</w:t>
        </w:r>
        <w:r w:rsidR="00E27656">
          <w:rPr>
            <w:noProof/>
            <w:webHidden/>
          </w:rPr>
          <w:fldChar w:fldCharType="end"/>
        </w:r>
      </w:hyperlink>
    </w:p>
    <w:p w14:paraId="200CB5CB"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8" w:history="1">
        <w:r w:rsidR="00E27656" w:rsidRPr="00F11924">
          <w:rPr>
            <w:rStyle w:val="Hypertextovodkaz"/>
            <w:noProof/>
            <w:lang w:val="en-US"/>
          </w:rPr>
          <w:t>2.3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X-definition Java Packages</w:t>
        </w:r>
        <w:r w:rsidR="00E27656">
          <w:rPr>
            <w:noProof/>
            <w:webHidden/>
          </w:rPr>
          <w:tab/>
        </w:r>
        <w:r w:rsidR="00E27656">
          <w:rPr>
            <w:noProof/>
            <w:webHidden/>
          </w:rPr>
          <w:fldChar w:fldCharType="begin"/>
        </w:r>
        <w:r w:rsidR="00E27656">
          <w:rPr>
            <w:noProof/>
            <w:webHidden/>
          </w:rPr>
          <w:instrText xml:space="preserve"> PAGEREF _Toc81209218 \h </w:instrText>
        </w:r>
        <w:r w:rsidR="00E27656">
          <w:rPr>
            <w:noProof/>
            <w:webHidden/>
          </w:rPr>
        </w:r>
        <w:r w:rsidR="00E27656">
          <w:rPr>
            <w:noProof/>
            <w:webHidden/>
          </w:rPr>
          <w:fldChar w:fldCharType="separate"/>
        </w:r>
        <w:r w:rsidR="00F61308">
          <w:rPr>
            <w:noProof/>
            <w:webHidden/>
          </w:rPr>
          <w:t>10</w:t>
        </w:r>
        <w:r w:rsidR="00E27656">
          <w:rPr>
            <w:noProof/>
            <w:webHidden/>
          </w:rPr>
          <w:fldChar w:fldCharType="end"/>
        </w:r>
      </w:hyperlink>
    </w:p>
    <w:p w14:paraId="22A6EF49"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9" w:history="1">
        <w:r w:rsidR="00E27656" w:rsidRPr="00F11924">
          <w:rPr>
            <w:rStyle w:val="Hypertextovodkaz"/>
            <w:noProof/>
            <w:lang w:val="en-US"/>
          </w:rPr>
          <w:t>2.4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Exemplary XML Data</w:t>
        </w:r>
        <w:r w:rsidR="00E27656">
          <w:rPr>
            <w:noProof/>
            <w:webHidden/>
          </w:rPr>
          <w:tab/>
        </w:r>
        <w:r w:rsidR="00E27656">
          <w:rPr>
            <w:noProof/>
            <w:webHidden/>
          </w:rPr>
          <w:fldChar w:fldCharType="begin"/>
        </w:r>
        <w:r w:rsidR="00E27656">
          <w:rPr>
            <w:noProof/>
            <w:webHidden/>
          </w:rPr>
          <w:instrText xml:space="preserve"> PAGEREF _Toc81209219 \h </w:instrText>
        </w:r>
        <w:r w:rsidR="00E27656">
          <w:rPr>
            <w:noProof/>
            <w:webHidden/>
          </w:rPr>
        </w:r>
        <w:r w:rsidR="00E27656">
          <w:rPr>
            <w:noProof/>
            <w:webHidden/>
          </w:rPr>
          <w:fldChar w:fldCharType="separate"/>
        </w:r>
        <w:r w:rsidR="00F61308">
          <w:rPr>
            <w:noProof/>
            <w:webHidden/>
          </w:rPr>
          <w:t>10</w:t>
        </w:r>
        <w:r w:rsidR="00E27656">
          <w:rPr>
            <w:noProof/>
            <w:webHidden/>
          </w:rPr>
          <w:fldChar w:fldCharType="end"/>
        </w:r>
      </w:hyperlink>
    </w:p>
    <w:p w14:paraId="79368262"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0" w:history="1">
        <w:r w:rsidR="00E27656" w:rsidRPr="00F11924">
          <w:rPr>
            <w:rStyle w:val="Hypertextovodkaz"/>
            <w:noProof/>
            <w:lang w:val="en-US"/>
          </w:rPr>
          <w:t>2.5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Online Testing of X-definition</w:t>
        </w:r>
        <w:r w:rsidR="00E27656">
          <w:rPr>
            <w:noProof/>
            <w:webHidden/>
          </w:rPr>
          <w:tab/>
        </w:r>
        <w:r w:rsidR="00E27656">
          <w:rPr>
            <w:noProof/>
            <w:webHidden/>
          </w:rPr>
          <w:fldChar w:fldCharType="begin"/>
        </w:r>
        <w:r w:rsidR="00E27656">
          <w:rPr>
            <w:noProof/>
            <w:webHidden/>
          </w:rPr>
          <w:instrText xml:space="preserve"> PAGEREF _Toc81209220 \h </w:instrText>
        </w:r>
        <w:r w:rsidR="00E27656">
          <w:rPr>
            <w:noProof/>
            <w:webHidden/>
          </w:rPr>
        </w:r>
        <w:r w:rsidR="00E27656">
          <w:rPr>
            <w:noProof/>
            <w:webHidden/>
          </w:rPr>
          <w:fldChar w:fldCharType="separate"/>
        </w:r>
        <w:r w:rsidR="00F61308">
          <w:rPr>
            <w:noProof/>
            <w:webHidden/>
          </w:rPr>
          <w:t>11</w:t>
        </w:r>
        <w:r w:rsidR="00E27656">
          <w:rPr>
            <w:noProof/>
            <w:webHidden/>
          </w:rPr>
          <w:fldChar w:fldCharType="end"/>
        </w:r>
      </w:hyperlink>
    </w:p>
    <w:p w14:paraId="3B34D2A7"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21" w:history="1">
        <w:r w:rsidR="00E27656" w:rsidRPr="00F11924">
          <w:rPr>
            <w:rStyle w:val="Hypertextovodkaz"/>
            <w:noProof/>
            <w:lang w:val="en-US"/>
          </w:rPr>
          <w:t>3</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Way of Usage of X-definition</w:t>
        </w:r>
        <w:r w:rsidR="00E27656">
          <w:rPr>
            <w:noProof/>
            <w:webHidden/>
          </w:rPr>
          <w:tab/>
        </w:r>
        <w:r w:rsidR="00E27656">
          <w:rPr>
            <w:noProof/>
            <w:webHidden/>
          </w:rPr>
          <w:fldChar w:fldCharType="begin"/>
        </w:r>
        <w:r w:rsidR="00E27656">
          <w:rPr>
            <w:noProof/>
            <w:webHidden/>
          </w:rPr>
          <w:instrText xml:space="preserve"> PAGEREF _Toc81209221 \h </w:instrText>
        </w:r>
        <w:r w:rsidR="00E27656">
          <w:rPr>
            <w:noProof/>
            <w:webHidden/>
          </w:rPr>
        </w:r>
        <w:r w:rsidR="00E27656">
          <w:rPr>
            <w:noProof/>
            <w:webHidden/>
          </w:rPr>
          <w:fldChar w:fldCharType="separate"/>
        </w:r>
        <w:r w:rsidR="00F61308">
          <w:rPr>
            <w:noProof/>
            <w:webHidden/>
          </w:rPr>
          <w:t>12</w:t>
        </w:r>
        <w:r w:rsidR="00E27656">
          <w:rPr>
            <w:noProof/>
            <w:webHidden/>
          </w:rPr>
          <w:fldChar w:fldCharType="end"/>
        </w:r>
      </w:hyperlink>
    </w:p>
    <w:p w14:paraId="74821D9E"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22" w:history="1">
        <w:r w:rsidR="00E27656" w:rsidRPr="00F11924">
          <w:rPr>
            <w:rStyle w:val="Hypertextovodkaz"/>
            <w:noProof/>
            <w:lang w:val="en-US"/>
          </w:rPr>
          <w:t>4</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Description of structure of XML document by X-definition</w:t>
        </w:r>
        <w:r w:rsidR="00E27656">
          <w:rPr>
            <w:noProof/>
            <w:webHidden/>
          </w:rPr>
          <w:tab/>
        </w:r>
        <w:r w:rsidR="00E27656">
          <w:rPr>
            <w:noProof/>
            <w:webHidden/>
          </w:rPr>
          <w:fldChar w:fldCharType="begin"/>
        </w:r>
        <w:r w:rsidR="00E27656">
          <w:rPr>
            <w:noProof/>
            <w:webHidden/>
          </w:rPr>
          <w:instrText xml:space="preserve"> PAGEREF _Toc81209222 \h </w:instrText>
        </w:r>
        <w:r w:rsidR="00E27656">
          <w:rPr>
            <w:noProof/>
            <w:webHidden/>
          </w:rPr>
        </w:r>
        <w:r w:rsidR="00E27656">
          <w:rPr>
            <w:noProof/>
            <w:webHidden/>
          </w:rPr>
          <w:fldChar w:fldCharType="separate"/>
        </w:r>
        <w:r w:rsidR="00F61308">
          <w:rPr>
            <w:noProof/>
            <w:webHidden/>
          </w:rPr>
          <w:t>13</w:t>
        </w:r>
        <w:r w:rsidR="00E27656">
          <w:rPr>
            <w:noProof/>
            <w:webHidden/>
          </w:rPr>
          <w:fldChar w:fldCharType="end"/>
        </w:r>
      </w:hyperlink>
    </w:p>
    <w:p w14:paraId="3EB72525"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3" w:history="1">
        <w:r w:rsidR="00E27656" w:rsidRPr="00F11924">
          <w:rPr>
            <w:rStyle w:val="Hypertextovodkaz"/>
            <w:noProof/>
            <w:lang w:val="en-US"/>
          </w:rPr>
          <w:t>4.1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Model of Exemplary Element</w:t>
        </w:r>
        <w:r w:rsidR="00E27656">
          <w:rPr>
            <w:noProof/>
            <w:webHidden/>
          </w:rPr>
          <w:tab/>
        </w:r>
        <w:r w:rsidR="00E27656">
          <w:rPr>
            <w:noProof/>
            <w:webHidden/>
          </w:rPr>
          <w:fldChar w:fldCharType="begin"/>
        </w:r>
        <w:r w:rsidR="00E27656">
          <w:rPr>
            <w:noProof/>
            <w:webHidden/>
          </w:rPr>
          <w:instrText xml:space="preserve"> PAGEREF _Toc81209223 \h </w:instrText>
        </w:r>
        <w:r w:rsidR="00E27656">
          <w:rPr>
            <w:noProof/>
            <w:webHidden/>
          </w:rPr>
        </w:r>
        <w:r w:rsidR="00E27656">
          <w:rPr>
            <w:noProof/>
            <w:webHidden/>
          </w:rPr>
          <w:fldChar w:fldCharType="separate"/>
        </w:r>
        <w:r w:rsidR="00F61308">
          <w:rPr>
            <w:noProof/>
            <w:webHidden/>
          </w:rPr>
          <w:t>13</w:t>
        </w:r>
        <w:r w:rsidR="00E27656">
          <w:rPr>
            <w:noProof/>
            <w:webHidden/>
          </w:rPr>
          <w:fldChar w:fldCharType="end"/>
        </w:r>
      </w:hyperlink>
    </w:p>
    <w:p w14:paraId="1318C1E7"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4" w:history="1">
        <w:r w:rsidR="00E27656" w:rsidRPr="00F11924">
          <w:rPr>
            <w:rStyle w:val="Hypertextovodkaz"/>
            <w:noProof/>
            <w:lang w:val="en-US"/>
          </w:rPr>
          <w:t>4.2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Specification of Quantifier of Attributes and Text Nodes</w:t>
        </w:r>
        <w:r w:rsidR="00E27656">
          <w:rPr>
            <w:noProof/>
            <w:webHidden/>
          </w:rPr>
          <w:tab/>
        </w:r>
        <w:r w:rsidR="00E27656">
          <w:rPr>
            <w:noProof/>
            <w:webHidden/>
          </w:rPr>
          <w:fldChar w:fldCharType="begin"/>
        </w:r>
        <w:r w:rsidR="00E27656">
          <w:rPr>
            <w:noProof/>
            <w:webHidden/>
          </w:rPr>
          <w:instrText xml:space="preserve"> PAGEREF _Toc81209224 \h </w:instrText>
        </w:r>
        <w:r w:rsidR="00E27656">
          <w:rPr>
            <w:noProof/>
            <w:webHidden/>
          </w:rPr>
        </w:r>
        <w:r w:rsidR="00E27656">
          <w:rPr>
            <w:noProof/>
            <w:webHidden/>
          </w:rPr>
          <w:fldChar w:fldCharType="separate"/>
        </w:r>
        <w:r w:rsidR="00F61308">
          <w:rPr>
            <w:noProof/>
            <w:webHidden/>
          </w:rPr>
          <w:t>14</w:t>
        </w:r>
        <w:r w:rsidR="00E27656">
          <w:rPr>
            <w:noProof/>
            <w:webHidden/>
          </w:rPr>
          <w:fldChar w:fldCharType="end"/>
        </w:r>
      </w:hyperlink>
    </w:p>
    <w:p w14:paraId="37D37D01"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25" w:history="1">
        <w:r w:rsidR="00E27656" w:rsidRPr="00F11924">
          <w:rPr>
            <w:rStyle w:val="Hypertextovodkaz"/>
            <w:noProof/>
            <w:lang w:val="en-US"/>
          </w:rPr>
          <w:t>4.2.1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Fixed Values</w:t>
        </w:r>
        <w:r w:rsidR="00E27656">
          <w:rPr>
            <w:noProof/>
            <w:webHidden/>
          </w:rPr>
          <w:tab/>
        </w:r>
        <w:r w:rsidR="00E27656">
          <w:rPr>
            <w:noProof/>
            <w:webHidden/>
          </w:rPr>
          <w:fldChar w:fldCharType="begin"/>
        </w:r>
        <w:r w:rsidR="00E27656">
          <w:rPr>
            <w:noProof/>
            <w:webHidden/>
          </w:rPr>
          <w:instrText xml:space="preserve"> PAGEREF _Toc81209225 \h </w:instrText>
        </w:r>
        <w:r w:rsidR="00E27656">
          <w:rPr>
            <w:noProof/>
            <w:webHidden/>
          </w:rPr>
        </w:r>
        <w:r w:rsidR="00E27656">
          <w:rPr>
            <w:noProof/>
            <w:webHidden/>
          </w:rPr>
          <w:fldChar w:fldCharType="separate"/>
        </w:r>
        <w:r w:rsidR="00F61308">
          <w:rPr>
            <w:noProof/>
            <w:webHidden/>
          </w:rPr>
          <w:t>14</w:t>
        </w:r>
        <w:r w:rsidR="00E27656">
          <w:rPr>
            <w:noProof/>
            <w:webHidden/>
          </w:rPr>
          <w:fldChar w:fldCharType="end"/>
        </w:r>
      </w:hyperlink>
    </w:p>
    <w:p w14:paraId="476F712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26" w:history="1">
        <w:r w:rsidR="00E27656" w:rsidRPr="00F11924">
          <w:rPr>
            <w:rStyle w:val="Hypertextovodkaz"/>
            <w:noProof/>
            <w:lang w:val="en-US"/>
          </w:rPr>
          <w:t>4.2.2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Default Value</w:t>
        </w:r>
        <w:r w:rsidR="00E27656">
          <w:rPr>
            <w:noProof/>
            <w:webHidden/>
          </w:rPr>
          <w:tab/>
        </w:r>
        <w:r w:rsidR="00E27656">
          <w:rPr>
            <w:noProof/>
            <w:webHidden/>
          </w:rPr>
          <w:fldChar w:fldCharType="begin"/>
        </w:r>
        <w:r w:rsidR="00E27656">
          <w:rPr>
            <w:noProof/>
            <w:webHidden/>
          </w:rPr>
          <w:instrText xml:space="preserve"> PAGEREF _Toc81209226 \h </w:instrText>
        </w:r>
        <w:r w:rsidR="00E27656">
          <w:rPr>
            <w:noProof/>
            <w:webHidden/>
          </w:rPr>
        </w:r>
        <w:r w:rsidR="00E27656">
          <w:rPr>
            <w:noProof/>
            <w:webHidden/>
          </w:rPr>
          <w:fldChar w:fldCharType="separate"/>
        </w:r>
        <w:r w:rsidR="00F61308">
          <w:rPr>
            <w:noProof/>
            <w:webHidden/>
          </w:rPr>
          <w:t>15</w:t>
        </w:r>
        <w:r w:rsidR="00E27656">
          <w:rPr>
            <w:noProof/>
            <w:webHidden/>
          </w:rPr>
          <w:fldChar w:fldCharType="end"/>
        </w:r>
      </w:hyperlink>
    </w:p>
    <w:p w14:paraId="195473DB"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7" w:history="1">
        <w:r w:rsidR="00E27656" w:rsidRPr="00F11924">
          <w:rPr>
            <w:rStyle w:val="Hypertextovodkaz"/>
            <w:noProof/>
            <w:lang w:val="en-US"/>
          </w:rPr>
          <w:t>4.3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Alternative specification of quantifiers</w:t>
        </w:r>
        <w:r w:rsidR="00E27656">
          <w:rPr>
            <w:noProof/>
            <w:webHidden/>
          </w:rPr>
          <w:tab/>
        </w:r>
        <w:r w:rsidR="00E27656">
          <w:rPr>
            <w:noProof/>
            <w:webHidden/>
          </w:rPr>
          <w:fldChar w:fldCharType="begin"/>
        </w:r>
        <w:r w:rsidR="00E27656">
          <w:rPr>
            <w:noProof/>
            <w:webHidden/>
          </w:rPr>
          <w:instrText xml:space="preserve"> PAGEREF _Toc81209227 \h </w:instrText>
        </w:r>
        <w:r w:rsidR="00E27656">
          <w:rPr>
            <w:noProof/>
            <w:webHidden/>
          </w:rPr>
        </w:r>
        <w:r w:rsidR="00E27656">
          <w:rPr>
            <w:noProof/>
            <w:webHidden/>
          </w:rPr>
          <w:fldChar w:fldCharType="separate"/>
        </w:r>
        <w:r w:rsidR="00F61308">
          <w:rPr>
            <w:noProof/>
            <w:webHidden/>
          </w:rPr>
          <w:t>15</w:t>
        </w:r>
        <w:r w:rsidR="00E27656">
          <w:rPr>
            <w:noProof/>
            <w:webHidden/>
          </w:rPr>
          <w:fldChar w:fldCharType="end"/>
        </w:r>
      </w:hyperlink>
    </w:p>
    <w:p w14:paraId="57ED631C"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8" w:history="1">
        <w:r w:rsidR="00E27656" w:rsidRPr="00F11924">
          <w:rPr>
            <w:rStyle w:val="Hypertextovodkaz"/>
            <w:noProof/>
            <w:lang w:val="en-US"/>
          </w:rPr>
          <w:t>4.4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Specification of Quantifier of Element</w:t>
        </w:r>
        <w:r w:rsidR="00E27656">
          <w:rPr>
            <w:noProof/>
            <w:webHidden/>
          </w:rPr>
          <w:tab/>
        </w:r>
        <w:r w:rsidR="00E27656">
          <w:rPr>
            <w:noProof/>
            <w:webHidden/>
          </w:rPr>
          <w:fldChar w:fldCharType="begin"/>
        </w:r>
        <w:r w:rsidR="00E27656">
          <w:rPr>
            <w:noProof/>
            <w:webHidden/>
          </w:rPr>
          <w:instrText xml:space="preserve"> PAGEREF _Toc81209228 \h </w:instrText>
        </w:r>
        <w:r w:rsidR="00E27656">
          <w:rPr>
            <w:noProof/>
            <w:webHidden/>
          </w:rPr>
        </w:r>
        <w:r w:rsidR="00E27656">
          <w:rPr>
            <w:noProof/>
            <w:webHidden/>
          </w:rPr>
          <w:fldChar w:fldCharType="separate"/>
        </w:r>
        <w:r w:rsidR="00F61308">
          <w:rPr>
            <w:noProof/>
            <w:webHidden/>
          </w:rPr>
          <w:t>16</w:t>
        </w:r>
        <w:r w:rsidR="00E27656">
          <w:rPr>
            <w:noProof/>
            <w:webHidden/>
          </w:rPr>
          <w:fldChar w:fldCharType="end"/>
        </w:r>
      </w:hyperlink>
    </w:p>
    <w:p w14:paraId="49001F1C"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9" w:history="1">
        <w:r w:rsidR="00E27656" w:rsidRPr="00F11924">
          <w:rPr>
            <w:rStyle w:val="Hypertextovodkaz"/>
            <w:noProof/>
            <w:lang w:val="en-US"/>
          </w:rPr>
          <w:t>4.5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Events and Actions</w:t>
        </w:r>
        <w:r w:rsidR="00E27656">
          <w:rPr>
            <w:noProof/>
            <w:webHidden/>
          </w:rPr>
          <w:tab/>
        </w:r>
        <w:r w:rsidR="00E27656">
          <w:rPr>
            <w:noProof/>
            <w:webHidden/>
          </w:rPr>
          <w:fldChar w:fldCharType="begin"/>
        </w:r>
        <w:r w:rsidR="00E27656">
          <w:rPr>
            <w:noProof/>
            <w:webHidden/>
          </w:rPr>
          <w:instrText xml:space="preserve"> PAGEREF _Toc81209229 \h </w:instrText>
        </w:r>
        <w:r w:rsidR="00E27656">
          <w:rPr>
            <w:noProof/>
            <w:webHidden/>
          </w:rPr>
        </w:r>
        <w:r w:rsidR="00E27656">
          <w:rPr>
            <w:noProof/>
            <w:webHidden/>
          </w:rPr>
          <w:fldChar w:fldCharType="separate"/>
        </w:r>
        <w:r w:rsidR="00F61308">
          <w:rPr>
            <w:noProof/>
            <w:webHidden/>
          </w:rPr>
          <w:t>16</w:t>
        </w:r>
        <w:r w:rsidR="00E27656">
          <w:rPr>
            <w:noProof/>
            <w:webHidden/>
          </w:rPr>
          <w:fldChar w:fldCharType="end"/>
        </w:r>
      </w:hyperlink>
    </w:p>
    <w:p w14:paraId="24B64B44"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0" w:history="1">
        <w:r w:rsidR="00E27656" w:rsidRPr="00F11924">
          <w:rPr>
            <w:rStyle w:val="Hypertextovodkaz"/>
            <w:noProof/>
            <w:lang w:val="en-US"/>
          </w:rPr>
          <w:t>4.5.1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Events Connected to Elements, Attributes, or Text Nodes.</w:t>
        </w:r>
        <w:r w:rsidR="00E27656">
          <w:rPr>
            <w:noProof/>
            <w:webHidden/>
          </w:rPr>
          <w:tab/>
        </w:r>
        <w:r w:rsidR="00E27656">
          <w:rPr>
            <w:noProof/>
            <w:webHidden/>
          </w:rPr>
          <w:fldChar w:fldCharType="begin"/>
        </w:r>
        <w:r w:rsidR="00E27656">
          <w:rPr>
            <w:noProof/>
            <w:webHidden/>
          </w:rPr>
          <w:instrText xml:space="preserve"> PAGEREF _Toc81209230 \h </w:instrText>
        </w:r>
        <w:r w:rsidR="00E27656">
          <w:rPr>
            <w:noProof/>
            <w:webHidden/>
          </w:rPr>
        </w:r>
        <w:r w:rsidR="00E27656">
          <w:rPr>
            <w:noProof/>
            <w:webHidden/>
          </w:rPr>
          <w:fldChar w:fldCharType="separate"/>
        </w:r>
        <w:r w:rsidR="00F61308">
          <w:rPr>
            <w:noProof/>
            <w:webHidden/>
          </w:rPr>
          <w:t>18</w:t>
        </w:r>
        <w:r w:rsidR="00E27656">
          <w:rPr>
            <w:noProof/>
            <w:webHidden/>
          </w:rPr>
          <w:fldChar w:fldCharType="end"/>
        </w:r>
      </w:hyperlink>
    </w:p>
    <w:p w14:paraId="00723E3B"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1" w:history="1">
        <w:r w:rsidR="00E27656" w:rsidRPr="00F11924">
          <w:rPr>
            <w:rStyle w:val="Hypertextovodkaz"/>
            <w:noProof/>
            <w:lang w:val="en-US"/>
          </w:rPr>
          <w:t>4.5.2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Events Connected with Element</w:t>
        </w:r>
        <w:r w:rsidR="00E27656">
          <w:rPr>
            <w:noProof/>
            <w:webHidden/>
          </w:rPr>
          <w:tab/>
        </w:r>
        <w:r w:rsidR="00E27656">
          <w:rPr>
            <w:noProof/>
            <w:webHidden/>
          </w:rPr>
          <w:fldChar w:fldCharType="begin"/>
        </w:r>
        <w:r w:rsidR="00E27656">
          <w:rPr>
            <w:noProof/>
            <w:webHidden/>
          </w:rPr>
          <w:instrText xml:space="preserve"> PAGEREF _Toc81209231 \h </w:instrText>
        </w:r>
        <w:r w:rsidR="00E27656">
          <w:rPr>
            <w:noProof/>
            <w:webHidden/>
          </w:rPr>
        </w:r>
        <w:r w:rsidR="00E27656">
          <w:rPr>
            <w:noProof/>
            <w:webHidden/>
          </w:rPr>
          <w:fldChar w:fldCharType="separate"/>
        </w:r>
        <w:r w:rsidR="00F61308">
          <w:rPr>
            <w:noProof/>
            <w:webHidden/>
          </w:rPr>
          <w:t>19</w:t>
        </w:r>
        <w:r w:rsidR="00E27656">
          <w:rPr>
            <w:noProof/>
            <w:webHidden/>
          </w:rPr>
          <w:fldChar w:fldCharType="end"/>
        </w:r>
      </w:hyperlink>
    </w:p>
    <w:p w14:paraId="39CA1EB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2" w:history="1">
        <w:r w:rsidR="00E27656" w:rsidRPr="00F11924">
          <w:rPr>
            <w:rStyle w:val="Hypertextovodkaz"/>
            <w:noProof/>
            <w:lang w:val="en-US"/>
          </w:rPr>
          <w:t>4.5.3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Events Connected with Text Nodes or Attributes</w:t>
        </w:r>
        <w:r w:rsidR="00E27656">
          <w:rPr>
            <w:noProof/>
            <w:webHidden/>
          </w:rPr>
          <w:tab/>
        </w:r>
        <w:r w:rsidR="00E27656">
          <w:rPr>
            <w:noProof/>
            <w:webHidden/>
          </w:rPr>
          <w:fldChar w:fldCharType="begin"/>
        </w:r>
        <w:r w:rsidR="00E27656">
          <w:rPr>
            <w:noProof/>
            <w:webHidden/>
          </w:rPr>
          <w:instrText xml:space="preserve"> PAGEREF _Toc81209232 \h </w:instrText>
        </w:r>
        <w:r w:rsidR="00E27656">
          <w:rPr>
            <w:noProof/>
            <w:webHidden/>
          </w:rPr>
        </w:r>
        <w:r w:rsidR="00E27656">
          <w:rPr>
            <w:noProof/>
            <w:webHidden/>
          </w:rPr>
          <w:fldChar w:fldCharType="separate"/>
        </w:r>
        <w:r w:rsidR="00F61308">
          <w:rPr>
            <w:noProof/>
            <w:webHidden/>
          </w:rPr>
          <w:t>20</w:t>
        </w:r>
        <w:r w:rsidR="00E27656">
          <w:rPr>
            <w:noProof/>
            <w:webHidden/>
          </w:rPr>
          <w:fldChar w:fldCharType="end"/>
        </w:r>
      </w:hyperlink>
    </w:p>
    <w:p w14:paraId="1A087486"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3" w:history="1">
        <w:r w:rsidR="00E27656" w:rsidRPr="00F11924">
          <w:rPr>
            <w:rStyle w:val="Hypertextovodkaz"/>
            <w:noProof/>
            <w:lang w:val="en-US"/>
          </w:rPr>
          <w:t>4.6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Processing of Large XML Data</w:t>
        </w:r>
        <w:r w:rsidR="00E27656">
          <w:rPr>
            <w:noProof/>
            <w:webHidden/>
          </w:rPr>
          <w:tab/>
        </w:r>
        <w:r w:rsidR="00E27656">
          <w:rPr>
            <w:noProof/>
            <w:webHidden/>
          </w:rPr>
          <w:fldChar w:fldCharType="begin"/>
        </w:r>
        <w:r w:rsidR="00E27656">
          <w:rPr>
            <w:noProof/>
            <w:webHidden/>
          </w:rPr>
          <w:instrText xml:space="preserve"> PAGEREF _Toc81209233 \h </w:instrText>
        </w:r>
        <w:r w:rsidR="00E27656">
          <w:rPr>
            <w:noProof/>
            <w:webHidden/>
          </w:rPr>
        </w:r>
        <w:r w:rsidR="00E27656">
          <w:rPr>
            <w:noProof/>
            <w:webHidden/>
          </w:rPr>
          <w:fldChar w:fldCharType="separate"/>
        </w:r>
        <w:r w:rsidR="00F61308">
          <w:rPr>
            <w:noProof/>
            <w:webHidden/>
          </w:rPr>
          <w:t>20</w:t>
        </w:r>
        <w:r w:rsidR="00E27656">
          <w:rPr>
            <w:noProof/>
            <w:webHidden/>
          </w:rPr>
          <w:fldChar w:fldCharType="end"/>
        </w:r>
      </w:hyperlink>
    </w:p>
    <w:p w14:paraId="516B0029"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4" w:history="1">
        <w:r w:rsidR="00E27656" w:rsidRPr="00F11924">
          <w:rPr>
            <w:rStyle w:val="Hypertextovodkaz"/>
            <w:noProof/>
            <w:lang w:val="en-US"/>
          </w:rPr>
          <w:t>4.7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Sample of Complete X-definition</w:t>
        </w:r>
        <w:r w:rsidR="00E27656">
          <w:rPr>
            <w:noProof/>
            <w:webHidden/>
          </w:rPr>
          <w:tab/>
        </w:r>
        <w:r w:rsidR="00E27656">
          <w:rPr>
            <w:noProof/>
            <w:webHidden/>
          </w:rPr>
          <w:fldChar w:fldCharType="begin"/>
        </w:r>
        <w:r w:rsidR="00E27656">
          <w:rPr>
            <w:noProof/>
            <w:webHidden/>
          </w:rPr>
          <w:instrText xml:space="preserve"> PAGEREF _Toc81209234 \h </w:instrText>
        </w:r>
        <w:r w:rsidR="00E27656">
          <w:rPr>
            <w:noProof/>
            <w:webHidden/>
          </w:rPr>
        </w:r>
        <w:r w:rsidR="00E27656">
          <w:rPr>
            <w:noProof/>
            <w:webHidden/>
          </w:rPr>
          <w:fldChar w:fldCharType="separate"/>
        </w:r>
        <w:r w:rsidR="00F61308">
          <w:rPr>
            <w:noProof/>
            <w:webHidden/>
          </w:rPr>
          <w:t>21</w:t>
        </w:r>
        <w:r w:rsidR="00E27656">
          <w:rPr>
            <w:noProof/>
            <w:webHidden/>
          </w:rPr>
          <w:fldChar w:fldCharType="end"/>
        </w:r>
      </w:hyperlink>
    </w:p>
    <w:p w14:paraId="10F209AD"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5" w:history="1">
        <w:r w:rsidR="00E27656" w:rsidRPr="00F11924">
          <w:rPr>
            <w:rStyle w:val="Hypertextovodkaz"/>
            <w:noProof/>
            <w:lang w:val="en-US"/>
          </w:rPr>
          <w:t>4.7.1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X-script of X-definition</w:t>
        </w:r>
        <w:r w:rsidR="00E27656">
          <w:rPr>
            <w:noProof/>
            <w:webHidden/>
          </w:rPr>
          <w:tab/>
        </w:r>
        <w:r w:rsidR="00E27656">
          <w:rPr>
            <w:noProof/>
            <w:webHidden/>
          </w:rPr>
          <w:fldChar w:fldCharType="begin"/>
        </w:r>
        <w:r w:rsidR="00E27656">
          <w:rPr>
            <w:noProof/>
            <w:webHidden/>
          </w:rPr>
          <w:instrText xml:space="preserve"> PAGEREF _Toc81209235 \h </w:instrText>
        </w:r>
        <w:r w:rsidR="00E27656">
          <w:rPr>
            <w:noProof/>
            <w:webHidden/>
          </w:rPr>
        </w:r>
        <w:r w:rsidR="00E27656">
          <w:rPr>
            <w:noProof/>
            <w:webHidden/>
          </w:rPr>
          <w:fldChar w:fldCharType="separate"/>
        </w:r>
        <w:r w:rsidR="00F61308">
          <w:rPr>
            <w:noProof/>
            <w:webHidden/>
          </w:rPr>
          <w:t>21</w:t>
        </w:r>
        <w:r w:rsidR="00E27656">
          <w:rPr>
            <w:noProof/>
            <w:webHidden/>
          </w:rPr>
          <w:fldChar w:fldCharType="end"/>
        </w:r>
      </w:hyperlink>
    </w:p>
    <w:p w14:paraId="3069F117"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6" w:history="1">
        <w:r w:rsidR="00E27656" w:rsidRPr="00F11924">
          <w:rPr>
            <w:rStyle w:val="Hypertextovodkaz"/>
            <w:noProof/>
            <w:lang w:val="en-US"/>
          </w:rPr>
          <w:t>4.7.2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Head of X-definition</w:t>
        </w:r>
        <w:r w:rsidR="00E27656">
          <w:rPr>
            <w:noProof/>
            <w:webHidden/>
          </w:rPr>
          <w:tab/>
        </w:r>
        <w:r w:rsidR="00E27656">
          <w:rPr>
            <w:noProof/>
            <w:webHidden/>
          </w:rPr>
          <w:fldChar w:fldCharType="begin"/>
        </w:r>
        <w:r w:rsidR="00E27656">
          <w:rPr>
            <w:noProof/>
            <w:webHidden/>
          </w:rPr>
          <w:instrText xml:space="preserve"> PAGEREF _Toc81209236 \h </w:instrText>
        </w:r>
        <w:r w:rsidR="00E27656">
          <w:rPr>
            <w:noProof/>
            <w:webHidden/>
          </w:rPr>
        </w:r>
        <w:r w:rsidR="00E27656">
          <w:rPr>
            <w:noProof/>
            <w:webHidden/>
          </w:rPr>
          <w:fldChar w:fldCharType="separate"/>
        </w:r>
        <w:r w:rsidR="00F61308">
          <w:rPr>
            <w:noProof/>
            <w:webHidden/>
          </w:rPr>
          <w:t>22</w:t>
        </w:r>
        <w:r w:rsidR="00E27656">
          <w:rPr>
            <w:noProof/>
            <w:webHidden/>
          </w:rPr>
          <w:fldChar w:fldCharType="end"/>
        </w:r>
      </w:hyperlink>
    </w:p>
    <w:p w14:paraId="6B52BE8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7" w:history="1">
        <w:r w:rsidR="00E27656" w:rsidRPr="00F11924">
          <w:rPr>
            <w:rStyle w:val="Hypertextovodkaz"/>
            <w:noProof/>
            <w:lang w:val="en-US"/>
          </w:rPr>
          <w:t>4.7.3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Declaration Section of X-definition</w:t>
        </w:r>
        <w:r w:rsidR="00E27656">
          <w:rPr>
            <w:noProof/>
            <w:webHidden/>
          </w:rPr>
          <w:tab/>
        </w:r>
        <w:r w:rsidR="00E27656">
          <w:rPr>
            <w:noProof/>
            <w:webHidden/>
          </w:rPr>
          <w:fldChar w:fldCharType="begin"/>
        </w:r>
        <w:r w:rsidR="00E27656">
          <w:rPr>
            <w:noProof/>
            <w:webHidden/>
          </w:rPr>
          <w:instrText xml:space="preserve"> PAGEREF _Toc81209237 \h </w:instrText>
        </w:r>
        <w:r w:rsidR="00E27656">
          <w:rPr>
            <w:noProof/>
            <w:webHidden/>
          </w:rPr>
        </w:r>
        <w:r w:rsidR="00E27656">
          <w:rPr>
            <w:noProof/>
            <w:webHidden/>
          </w:rPr>
          <w:fldChar w:fldCharType="separate"/>
        </w:r>
        <w:r w:rsidR="00F61308">
          <w:rPr>
            <w:noProof/>
            <w:webHidden/>
          </w:rPr>
          <w:t>23</w:t>
        </w:r>
        <w:r w:rsidR="00E27656">
          <w:rPr>
            <w:noProof/>
            <w:webHidden/>
          </w:rPr>
          <w:fldChar w:fldCharType="end"/>
        </w:r>
      </w:hyperlink>
    </w:p>
    <w:p w14:paraId="6063D2E0"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8" w:history="1">
        <w:r w:rsidR="00E27656" w:rsidRPr="00F11924">
          <w:rPr>
            <w:rStyle w:val="Hypertextovodkaz"/>
            <w:noProof/>
            <w:lang w:val="en-US"/>
          </w:rPr>
          <w:t>4.8</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External (Java) Methods</w:t>
        </w:r>
        <w:r w:rsidR="00E27656">
          <w:rPr>
            <w:noProof/>
            <w:webHidden/>
          </w:rPr>
          <w:tab/>
        </w:r>
        <w:r w:rsidR="00E27656">
          <w:rPr>
            <w:noProof/>
            <w:webHidden/>
          </w:rPr>
          <w:fldChar w:fldCharType="begin"/>
        </w:r>
        <w:r w:rsidR="00E27656">
          <w:rPr>
            <w:noProof/>
            <w:webHidden/>
          </w:rPr>
          <w:instrText xml:space="preserve"> PAGEREF _Toc81209238 \h </w:instrText>
        </w:r>
        <w:r w:rsidR="00E27656">
          <w:rPr>
            <w:noProof/>
            <w:webHidden/>
          </w:rPr>
        </w:r>
        <w:r w:rsidR="00E27656">
          <w:rPr>
            <w:noProof/>
            <w:webHidden/>
          </w:rPr>
          <w:fldChar w:fldCharType="separate"/>
        </w:r>
        <w:r w:rsidR="00F61308">
          <w:rPr>
            <w:noProof/>
            <w:webHidden/>
          </w:rPr>
          <w:t>32</w:t>
        </w:r>
        <w:r w:rsidR="00E27656">
          <w:rPr>
            <w:noProof/>
            <w:webHidden/>
          </w:rPr>
          <w:fldChar w:fldCharType="end"/>
        </w:r>
      </w:hyperlink>
    </w:p>
    <w:p w14:paraId="709DBE34"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9" w:history="1">
        <w:r w:rsidR="00E27656" w:rsidRPr="00F11924">
          <w:rPr>
            <w:rStyle w:val="Hypertextovodkaz"/>
            <w:noProof/>
            <w:lang w:val="en-US"/>
          </w:rPr>
          <w:t>4.8.1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External Method with Parameter</w:t>
        </w:r>
        <w:r w:rsidR="00E27656">
          <w:rPr>
            <w:noProof/>
            <w:webHidden/>
          </w:rPr>
          <w:tab/>
        </w:r>
        <w:r w:rsidR="00E27656">
          <w:rPr>
            <w:noProof/>
            <w:webHidden/>
          </w:rPr>
          <w:fldChar w:fldCharType="begin"/>
        </w:r>
        <w:r w:rsidR="00E27656">
          <w:rPr>
            <w:noProof/>
            <w:webHidden/>
          </w:rPr>
          <w:instrText xml:space="preserve"> PAGEREF _Toc81209239 \h </w:instrText>
        </w:r>
        <w:r w:rsidR="00E27656">
          <w:rPr>
            <w:noProof/>
            <w:webHidden/>
          </w:rPr>
        </w:r>
        <w:r w:rsidR="00E27656">
          <w:rPr>
            <w:noProof/>
            <w:webHidden/>
          </w:rPr>
          <w:fldChar w:fldCharType="separate"/>
        </w:r>
        <w:r w:rsidR="00F61308">
          <w:rPr>
            <w:noProof/>
            <w:webHidden/>
          </w:rPr>
          <w:t>33</w:t>
        </w:r>
        <w:r w:rsidR="00E27656">
          <w:rPr>
            <w:noProof/>
            <w:webHidden/>
          </w:rPr>
          <w:fldChar w:fldCharType="end"/>
        </w:r>
      </w:hyperlink>
    </w:p>
    <w:p w14:paraId="6E96C121"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0" w:history="1">
        <w:r w:rsidR="00E27656" w:rsidRPr="00F11924">
          <w:rPr>
            <w:rStyle w:val="Hypertextovodkaz"/>
            <w:noProof/>
            <w:lang w:val="en-US"/>
          </w:rPr>
          <w:t>4.8.2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External Method with XXNode Parameter</w:t>
        </w:r>
        <w:r w:rsidR="00E27656">
          <w:rPr>
            <w:noProof/>
            <w:webHidden/>
          </w:rPr>
          <w:tab/>
        </w:r>
        <w:r w:rsidR="00E27656">
          <w:rPr>
            <w:noProof/>
            <w:webHidden/>
          </w:rPr>
          <w:fldChar w:fldCharType="begin"/>
        </w:r>
        <w:r w:rsidR="00E27656">
          <w:rPr>
            <w:noProof/>
            <w:webHidden/>
          </w:rPr>
          <w:instrText xml:space="preserve"> PAGEREF _Toc81209240 \h </w:instrText>
        </w:r>
        <w:r w:rsidR="00E27656">
          <w:rPr>
            <w:noProof/>
            <w:webHidden/>
          </w:rPr>
        </w:r>
        <w:r w:rsidR="00E27656">
          <w:rPr>
            <w:noProof/>
            <w:webHidden/>
          </w:rPr>
          <w:fldChar w:fldCharType="separate"/>
        </w:r>
        <w:r w:rsidR="00F61308">
          <w:rPr>
            <w:noProof/>
            <w:webHidden/>
          </w:rPr>
          <w:t>34</w:t>
        </w:r>
        <w:r w:rsidR="00E27656">
          <w:rPr>
            <w:noProof/>
            <w:webHidden/>
          </w:rPr>
          <w:fldChar w:fldCharType="end"/>
        </w:r>
      </w:hyperlink>
    </w:p>
    <w:p w14:paraId="287C1317"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1" w:history="1">
        <w:r w:rsidR="00E27656" w:rsidRPr="00F11924">
          <w:rPr>
            <w:rStyle w:val="Hypertextovodkaz"/>
            <w:noProof/>
            <w:lang w:val="en-US"/>
          </w:rPr>
          <w:t>4.8.3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External Method with Array of Values</w:t>
        </w:r>
        <w:r w:rsidR="00E27656">
          <w:rPr>
            <w:noProof/>
            <w:webHidden/>
          </w:rPr>
          <w:tab/>
        </w:r>
        <w:r w:rsidR="00E27656">
          <w:rPr>
            <w:noProof/>
            <w:webHidden/>
          </w:rPr>
          <w:fldChar w:fldCharType="begin"/>
        </w:r>
        <w:r w:rsidR="00E27656">
          <w:rPr>
            <w:noProof/>
            <w:webHidden/>
          </w:rPr>
          <w:instrText xml:space="preserve"> PAGEREF _Toc81209241 \h </w:instrText>
        </w:r>
        <w:r w:rsidR="00E27656">
          <w:rPr>
            <w:noProof/>
            <w:webHidden/>
          </w:rPr>
        </w:r>
        <w:r w:rsidR="00E27656">
          <w:rPr>
            <w:noProof/>
            <w:webHidden/>
          </w:rPr>
          <w:fldChar w:fldCharType="separate"/>
        </w:r>
        <w:r w:rsidR="00F61308">
          <w:rPr>
            <w:noProof/>
            <w:webHidden/>
          </w:rPr>
          <w:t>35</w:t>
        </w:r>
        <w:r w:rsidR="00E27656">
          <w:rPr>
            <w:noProof/>
            <w:webHidden/>
          </w:rPr>
          <w:fldChar w:fldCharType="end"/>
        </w:r>
      </w:hyperlink>
    </w:p>
    <w:p w14:paraId="3AF515D3"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42" w:history="1">
        <w:r w:rsidR="00E27656" w:rsidRPr="00F11924">
          <w:rPr>
            <w:rStyle w:val="Hypertextovodkaz"/>
            <w:noProof/>
            <w:lang w:val="en-US"/>
          </w:rPr>
          <w:t>4.9</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Declaration of X-script Methods</w:t>
        </w:r>
        <w:r w:rsidR="00E27656">
          <w:rPr>
            <w:noProof/>
            <w:webHidden/>
          </w:rPr>
          <w:tab/>
        </w:r>
        <w:r w:rsidR="00E27656">
          <w:rPr>
            <w:noProof/>
            <w:webHidden/>
          </w:rPr>
          <w:fldChar w:fldCharType="begin"/>
        </w:r>
        <w:r w:rsidR="00E27656">
          <w:rPr>
            <w:noProof/>
            <w:webHidden/>
          </w:rPr>
          <w:instrText xml:space="preserve"> PAGEREF _Toc81209242 \h </w:instrText>
        </w:r>
        <w:r w:rsidR="00E27656">
          <w:rPr>
            <w:noProof/>
            <w:webHidden/>
          </w:rPr>
        </w:r>
        <w:r w:rsidR="00E27656">
          <w:rPr>
            <w:noProof/>
            <w:webHidden/>
          </w:rPr>
          <w:fldChar w:fldCharType="separate"/>
        </w:r>
        <w:r w:rsidR="00F61308">
          <w:rPr>
            <w:noProof/>
            <w:webHidden/>
          </w:rPr>
          <w:t>36</w:t>
        </w:r>
        <w:r w:rsidR="00E27656">
          <w:rPr>
            <w:noProof/>
            <w:webHidden/>
          </w:rPr>
          <w:fldChar w:fldCharType="end"/>
        </w:r>
      </w:hyperlink>
    </w:p>
    <w:p w14:paraId="67530988"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3" w:history="1">
        <w:r w:rsidR="00E27656" w:rsidRPr="00F11924">
          <w:rPr>
            <w:rStyle w:val="Hypertextovodkaz"/>
            <w:noProof/>
            <w:lang w:val="en-US"/>
          </w:rPr>
          <w:t>4.9.1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Methods without Parameter</w:t>
        </w:r>
        <w:r w:rsidR="00E27656">
          <w:rPr>
            <w:noProof/>
            <w:webHidden/>
          </w:rPr>
          <w:tab/>
        </w:r>
        <w:r w:rsidR="00E27656">
          <w:rPr>
            <w:noProof/>
            <w:webHidden/>
          </w:rPr>
          <w:fldChar w:fldCharType="begin"/>
        </w:r>
        <w:r w:rsidR="00E27656">
          <w:rPr>
            <w:noProof/>
            <w:webHidden/>
          </w:rPr>
          <w:instrText xml:space="preserve"> PAGEREF _Toc81209243 \h </w:instrText>
        </w:r>
        <w:r w:rsidR="00E27656">
          <w:rPr>
            <w:noProof/>
            <w:webHidden/>
          </w:rPr>
        </w:r>
        <w:r w:rsidR="00E27656">
          <w:rPr>
            <w:noProof/>
            <w:webHidden/>
          </w:rPr>
          <w:fldChar w:fldCharType="separate"/>
        </w:r>
        <w:r w:rsidR="00F61308">
          <w:rPr>
            <w:noProof/>
            <w:webHidden/>
          </w:rPr>
          <w:t>37</w:t>
        </w:r>
        <w:r w:rsidR="00E27656">
          <w:rPr>
            <w:noProof/>
            <w:webHidden/>
          </w:rPr>
          <w:fldChar w:fldCharType="end"/>
        </w:r>
      </w:hyperlink>
    </w:p>
    <w:p w14:paraId="77A183FD"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4" w:history="1">
        <w:r w:rsidR="00E27656" w:rsidRPr="00F11924">
          <w:rPr>
            <w:rStyle w:val="Hypertextovodkaz"/>
            <w:noProof/>
            <w:lang w:val="en-US"/>
          </w:rPr>
          <w:t>4.9.2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Methods with Parameter</w:t>
        </w:r>
        <w:r w:rsidR="00E27656">
          <w:rPr>
            <w:noProof/>
            <w:webHidden/>
          </w:rPr>
          <w:tab/>
        </w:r>
        <w:r w:rsidR="00E27656">
          <w:rPr>
            <w:noProof/>
            <w:webHidden/>
          </w:rPr>
          <w:fldChar w:fldCharType="begin"/>
        </w:r>
        <w:r w:rsidR="00E27656">
          <w:rPr>
            <w:noProof/>
            <w:webHidden/>
          </w:rPr>
          <w:instrText xml:space="preserve"> PAGEREF _Toc81209244 \h </w:instrText>
        </w:r>
        <w:r w:rsidR="00E27656">
          <w:rPr>
            <w:noProof/>
            <w:webHidden/>
          </w:rPr>
        </w:r>
        <w:r w:rsidR="00E27656">
          <w:rPr>
            <w:noProof/>
            <w:webHidden/>
          </w:rPr>
          <w:fldChar w:fldCharType="separate"/>
        </w:r>
        <w:r w:rsidR="00F61308">
          <w:rPr>
            <w:noProof/>
            <w:webHidden/>
          </w:rPr>
          <w:t>37</w:t>
        </w:r>
        <w:r w:rsidR="00E27656">
          <w:rPr>
            <w:noProof/>
            <w:webHidden/>
          </w:rPr>
          <w:fldChar w:fldCharType="end"/>
        </w:r>
      </w:hyperlink>
    </w:p>
    <w:p w14:paraId="0A517C1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5" w:history="1">
        <w:r w:rsidR="00E27656" w:rsidRPr="00F11924">
          <w:rPr>
            <w:rStyle w:val="Hypertextovodkaz"/>
            <w:noProof/>
            <w:lang w:val="en-US"/>
          </w:rPr>
          <w:t>4.9.3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Value of Attribute or Text Node in the X-script</w:t>
        </w:r>
        <w:r w:rsidR="00E27656">
          <w:rPr>
            <w:noProof/>
            <w:webHidden/>
          </w:rPr>
          <w:tab/>
        </w:r>
        <w:r w:rsidR="00E27656">
          <w:rPr>
            <w:noProof/>
            <w:webHidden/>
          </w:rPr>
          <w:fldChar w:fldCharType="begin"/>
        </w:r>
        <w:r w:rsidR="00E27656">
          <w:rPr>
            <w:noProof/>
            <w:webHidden/>
          </w:rPr>
          <w:instrText xml:space="preserve"> PAGEREF _Toc81209245 \h </w:instrText>
        </w:r>
        <w:r w:rsidR="00E27656">
          <w:rPr>
            <w:noProof/>
            <w:webHidden/>
          </w:rPr>
        </w:r>
        <w:r w:rsidR="00E27656">
          <w:rPr>
            <w:noProof/>
            <w:webHidden/>
          </w:rPr>
          <w:fldChar w:fldCharType="separate"/>
        </w:r>
        <w:r w:rsidR="00F61308">
          <w:rPr>
            <w:noProof/>
            <w:webHidden/>
          </w:rPr>
          <w:t>37</w:t>
        </w:r>
        <w:r w:rsidR="00E27656">
          <w:rPr>
            <w:noProof/>
            <w:webHidden/>
          </w:rPr>
          <w:fldChar w:fldCharType="end"/>
        </w:r>
      </w:hyperlink>
    </w:p>
    <w:p w14:paraId="73126FDE"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46" w:history="1">
        <w:r w:rsidR="00E27656" w:rsidRPr="00F11924">
          <w:rPr>
            <w:rStyle w:val="Hypertextovodkaz"/>
            <w:noProof/>
            <w:lang w:val="en-US"/>
          </w:rPr>
          <w:t>4.10</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User-defined Methods for Checking Data Types</w:t>
        </w:r>
        <w:r w:rsidR="00E27656">
          <w:rPr>
            <w:noProof/>
            <w:webHidden/>
          </w:rPr>
          <w:tab/>
        </w:r>
        <w:r w:rsidR="00E27656">
          <w:rPr>
            <w:noProof/>
            <w:webHidden/>
          </w:rPr>
          <w:fldChar w:fldCharType="begin"/>
        </w:r>
        <w:r w:rsidR="00E27656">
          <w:rPr>
            <w:noProof/>
            <w:webHidden/>
          </w:rPr>
          <w:instrText xml:space="preserve"> PAGEREF _Toc81209246 \h </w:instrText>
        </w:r>
        <w:r w:rsidR="00E27656">
          <w:rPr>
            <w:noProof/>
            <w:webHidden/>
          </w:rPr>
        </w:r>
        <w:r w:rsidR="00E27656">
          <w:rPr>
            <w:noProof/>
            <w:webHidden/>
          </w:rPr>
          <w:fldChar w:fldCharType="separate"/>
        </w:r>
        <w:r w:rsidR="00F61308">
          <w:rPr>
            <w:noProof/>
            <w:webHidden/>
          </w:rPr>
          <w:t>38</w:t>
        </w:r>
        <w:r w:rsidR="00E27656">
          <w:rPr>
            <w:noProof/>
            <w:webHidden/>
          </w:rPr>
          <w:fldChar w:fldCharType="end"/>
        </w:r>
      </w:hyperlink>
    </w:p>
    <w:p w14:paraId="255A9EF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7" w:history="1">
        <w:r w:rsidR="00E27656" w:rsidRPr="00F11924">
          <w:rPr>
            <w:rStyle w:val="Hypertextovodkaz"/>
            <w:noProof/>
            <w:lang w:val="en-US"/>
          </w:rPr>
          <w:t>4.10.1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Unique Value of Attribute or Text Node</w:t>
        </w:r>
        <w:r w:rsidR="00E27656">
          <w:rPr>
            <w:noProof/>
            <w:webHidden/>
          </w:rPr>
          <w:tab/>
        </w:r>
        <w:r w:rsidR="00E27656">
          <w:rPr>
            <w:noProof/>
            <w:webHidden/>
          </w:rPr>
          <w:fldChar w:fldCharType="begin"/>
        </w:r>
        <w:r w:rsidR="00E27656">
          <w:rPr>
            <w:noProof/>
            <w:webHidden/>
          </w:rPr>
          <w:instrText xml:space="preserve"> PAGEREF _Toc81209247 \h </w:instrText>
        </w:r>
        <w:r w:rsidR="00E27656">
          <w:rPr>
            <w:noProof/>
            <w:webHidden/>
          </w:rPr>
        </w:r>
        <w:r w:rsidR="00E27656">
          <w:rPr>
            <w:noProof/>
            <w:webHidden/>
          </w:rPr>
          <w:fldChar w:fldCharType="separate"/>
        </w:r>
        <w:r w:rsidR="00F61308">
          <w:rPr>
            <w:noProof/>
            <w:webHidden/>
          </w:rPr>
          <w:t>39</w:t>
        </w:r>
        <w:r w:rsidR="00E27656">
          <w:rPr>
            <w:noProof/>
            <w:webHidden/>
          </w:rPr>
          <w:fldChar w:fldCharType="end"/>
        </w:r>
      </w:hyperlink>
    </w:p>
    <w:p w14:paraId="20916BBC"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8" w:history="1">
        <w:r w:rsidR="00E27656" w:rsidRPr="00F11924">
          <w:rPr>
            <w:rStyle w:val="Hypertextovodkaz"/>
            <w:noProof/>
            <w:lang w:val="en-US"/>
          </w:rPr>
          <w:t>4.10.2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Unique Values Table with Multiple Items Key</w:t>
        </w:r>
        <w:r w:rsidR="00E27656">
          <w:rPr>
            <w:noProof/>
            <w:webHidden/>
          </w:rPr>
          <w:tab/>
        </w:r>
        <w:r w:rsidR="00E27656">
          <w:rPr>
            <w:noProof/>
            <w:webHidden/>
          </w:rPr>
          <w:fldChar w:fldCharType="begin"/>
        </w:r>
        <w:r w:rsidR="00E27656">
          <w:rPr>
            <w:noProof/>
            <w:webHidden/>
          </w:rPr>
          <w:instrText xml:space="preserve"> PAGEREF _Toc81209248 \h </w:instrText>
        </w:r>
        <w:r w:rsidR="00E27656">
          <w:rPr>
            <w:noProof/>
            <w:webHidden/>
          </w:rPr>
        </w:r>
        <w:r w:rsidR="00E27656">
          <w:rPr>
            <w:noProof/>
            <w:webHidden/>
          </w:rPr>
          <w:fldChar w:fldCharType="separate"/>
        </w:r>
        <w:r w:rsidR="00F61308">
          <w:rPr>
            <w:noProof/>
            <w:webHidden/>
          </w:rPr>
          <w:t>41</w:t>
        </w:r>
        <w:r w:rsidR="00E27656">
          <w:rPr>
            <w:noProof/>
            <w:webHidden/>
          </w:rPr>
          <w:fldChar w:fldCharType="end"/>
        </w:r>
      </w:hyperlink>
    </w:p>
    <w:p w14:paraId="05DEC46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9" w:history="1">
        <w:r w:rsidR="00E27656" w:rsidRPr="00F11924">
          <w:rPr>
            <w:rStyle w:val="Hypertextovodkaz"/>
            <w:noProof/>
            <w:lang w:val="en-US"/>
          </w:rPr>
          <w:t>4.10.3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Nested Key</w:t>
        </w:r>
        <w:r w:rsidR="00E27656">
          <w:rPr>
            <w:noProof/>
            <w:webHidden/>
          </w:rPr>
          <w:tab/>
        </w:r>
        <w:r w:rsidR="00E27656">
          <w:rPr>
            <w:noProof/>
            <w:webHidden/>
          </w:rPr>
          <w:fldChar w:fldCharType="begin"/>
        </w:r>
        <w:r w:rsidR="00E27656">
          <w:rPr>
            <w:noProof/>
            <w:webHidden/>
          </w:rPr>
          <w:instrText xml:space="preserve"> PAGEREF _Toc81209249 \h </w:instrText>
        </w:r>
        <w:r w:rsidR="00E27656">
          <w:rPr>
            <w:noProof/>
            <w:webHidden/>
          </w:rPr>
        </w:r>
        <w:r w:rsidR="00E27656">
          <w:rPr>
            <w:noProof/>
            <w:webHidden/>
          </w:rPr>
          <w:fldChar w:fldCharType="separate"/>
        </w:r>
        <w:r w:rsidR="00F61308">
          <w:rPr>
            <w:noProof/>
            <w:webHidden/>
          </w:rPr>
          <w:t>43</w:t>
        </w:r>
        <w:r w:rsidR="00E27656">
          <w:rPr>
            <w:noProof/>
            <w:webHidden/>
          </w:rPr>
          <w:fldChar w:fldCharType="end"/>
        </w:r>
      </w:hyperlink>
    </w:p>
    <w:p w14:paraId="4E2119E7"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50" w:history="1">
        <w:r w:rsidR="00E27656" w:rsidRPr="00F11924">
          <w:rPr>
            <w:rStyle w:val="Hypertextovodkaz"/>
            <w:noProof/>
            <w:lang w:val="en-US"/>
          </w:rPr>
          <w:t>4.11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Group Specifications</w:t>
        </w:r>
        <w:r w:rsidR="00E27656">
          <w:rPr>
            <w:noProof/>
            <w:webHidden/>
          </w:rPr>
          <w:tab/>
        </w:r>
        <w:r w:rsidR="00E27656">
          <w:rPr>
            <w:noProof/>
            <w:webHidden/>
          </w:rPr>
          <w:fldChar w:fldCharType="begin"/>
        </w:r>
        <w:r w:rsidR="00E27656">
          <w:rPr>
            <w:noProof/>
            <w:webHidden/>
          </w:rPr>
          <w:instrText xml:space="preserve"> PAGEREF _Toc81209250 \h </w:instrText>
        </w:r>
        <w:r w:rsidR="00E27656">
          <w:rPr>
            <w:noProof/>
            <w:webHidden/>
          </w:rPr>
        </w:r>
        <w:r w:rsidR="00E27656">
          <w:rPr>
            <w:noProof/>
            <w:webHidden/>
          </w:rPr>
          <w:fldChar w:fldCharType="separate"/>
        </w:r>
        <w:r w:rsidR="00F61308">
          <w:rPr>
            <w:noProof/>
            <w:webHidden/>
          </w:rPr>
          <w:t>44</w:t>
        </w:r>
        <w:r w:rsidR="00E27656">
          <w:rPr>
            <w:noProof/>
            <w:webHidden/>
          </w:rPr>
          <w:fldChar w:fldCharType="end"/>
        </w:r>
      </w:hyperlink>
    </w:p>
    <w:p w14:paraId="66EB8A2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1" w:history="1">
        <w:r w:rsidR="00E27656" w:rsidRPr="00F11924">
          <w:rPr>
            <w:rStyle w:val="Hypertextovodkaz"/>
            <w:noProof/>
            <w:lang w:val="en-US"/>
          </w:rPr>
          <w:t>4.11.1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Strict Order of Group Items (xd:sequence)</w:t>
        </w:r>
        <w:r w:rsidR="00E27656">
          <w:rPr>
            <w:noProof/>
            <w:webHidden/>
          </w:rPr>
          <w:tab/>
        </w:r>
        <w:r w:rsidR="00E27656">
          <w:rPr>
            <w:noProof/>
            <w:webHidden/>
          </w:rPr>
          <w:fldChar w:fldCharType="begin"/>
        </w:r>
        <w:r w:rsidR="00E27656">
          <w:rPr>
            <w:noProof/>
            <w:webHidden/>
          </w:rPr>
          <w:instrText xml:space="preserve"> PAGEREF _Toc81209251 \h </w:instrText>
        </w:r>
        <w:r w:rsidR="00E27656">
          <w:rPr>
            <w:noProof/>
            <w:webHidden/>
          </w:rPr>
        </w:r>
        <w:r w:rsidR="00E27656">
          <w:rPr>
            <w:noProof/>
            <w:webHidden/>
          </w:rPr>
          <w:fldChar w:fldCharType="separate"/>
        </w:r>
        <w:r w:rsidR="00F61308">
          <w:rPr>
            <w:noProof/>
            <w:webHidden/>
          </w:rPr>
          <w:t>44</w:t>
        </w:r>
        <w:r w:rsidR="00E27656">
          <w:rPr>
            <w:noProof/>
            <w:webHidden/>
          </w:rPr>
          <w:fldChar w:fldCharType="end"/>
        </w:r>
      </w:hyperlink>
    </w:p>
    <w:p w14:paraId="751F24AC"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2" w:history="1">
        <w:r w:rsidR="00E27656" w:rsidRPr="00F11924">
          <w:rPr>
            <w:rStyle w:val="Hypertextovodkaz"/>
            <w:noProof/>
            <w:lang w:val="en-US"/>
          </w:rPr>
          <w:t>4.11.2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Arbitrary Order of Group Items (xd:mixed)</w:t>
        </w:r>
        <w:r w:rsidR="00E27656">
          <w:rPr>
            <w:noProof/>
            <w:webHidden/>
          </w:rPr>
          <w:tab/>
        </w:r>
        <w:r w:rsidR="00E27656">
          <w:rPr>
            <w:noProof/>
            <w:webHidden/>
          </w:rPr>
          <w:fldChar w:fldCharType="begin"/>
        </w:r>
        <w:r w:rsidR="00E27656">
          <w:rPr>
            <w:noProof/>
            <w:webHidden/>
          </w:rPr>
          <w:instrText xml:space="preserve"> PAGEREF _Toc81209252 \h </w:instrText>
        </w:r>
        <w:r w:rsidR="00E27656">
          <w:rPr>
            <w:noProof/>
            <w:webHidden/>
          </w:rPr>
        </w:r>
        <w:r w:rsidR="00E27656">
          <w:rPr>
            <w:noProof/>
            <w:webHidden/>
          </w:rPr>
          <w:fldChar w:fldCharType="separate"/>
        </w:r>
        <w:r w:rsidR="00F61308">
          <w:rPr>
            <w:noProof/>
            <w:webHidden/>
          </w:rPr>
          <w:t>45</w:t>
        </w:r>
        <w:r w:rsidR="00E27656">
          <w:rPr>
            <w:noProof/>
            <w:webHidden/>
          </w:rPr>
          <w:fldChar w:fldCharType="end"/>
        </w:r>
      </w:hyperlink>
    </w:p>
    <w:p w14:paraId="46CED10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3" w:history="1">
        <w:r w:rsidR="00E27656" w:rsidRPr="00F11924">
          <w:rPr>
            <w:rStyle w:val="Hypertextovodkaz"/>
            <w:noProof/>
            <w:lang w:val="en-US"/>
          </w:rPr>
          <w:t>4.11.3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 xml:space="preserve">Selection of Item from a Group </w:t>
        </w:r>
        <w:r w:rsidR="00E27656" w:rsidRPr="00F11924">
          <w:rPr>
            <w:rStyle w:val="Hypertextovodkaz"/>
            <w:noProof/>
          </w:rPr>
          <w:t xml:space="preserve"> (xd:choice)</w:t>
        </w:r>
        <w:r w:rsidR="00E27656">
          <w:rPr>
            <w:noProof/>
            <w:webHidden/>
          </w:rPr>
          <w:tab/>
        </w:r>
        <w:r w:rsidR="00E27656">
          <w:rPr>
            <w:noProof/>
            <w:webHidden/>
          </w:rPr>
          <w:fldChar w:fldCharType="begin"/>
        </w:r>
        <w:r w:rsidR="00E27656">
          <w:rPr>
            <w:noProof/>
            <w:webHidden/>
          </w:rPr>
          <w:instrText xml:space="preserve"> PAGEREF _Toc81209253 \h </w:instrText>
        </w:r>
        <w:r w:rsidR="00E27656">
          <w:rPr>
            <w:noProof/>
            <w:webHidden/>
          </w:rPr>
        </w:r>
        <w:r w:rsidR="00E27656">
          <w:rPr>
            <w:noProof/>
            <w:webHidden/>
          </w:rPr>
          <w:fldChar w:fldCharType="separate"/>
        </w:r>
        <w:r w:rsidR="00F61308">
          <w:rPr>
            <w:noProof/>
            <w:webHidden/>
          </w:rPr>
          <w:t>45</w:t>
        </w:r>
        <w:r w:rsidR="00E27656">
          <w:rPr>
            <w:noProof/>
            <w:webHidden/>
          </w:rPr>
          <w:fldChar w:fldCharType="end"/>
        </w:r>
      </w:hyperlink>
    </w:p>
    <w:p w14:paraId="0735947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4" w:history="1">
        <w:r w:rsidR="00E27656" w:rsidRPr="00F11924">
          <w:rPr>
            <w:rStyle w:val="Hypertextovodkaz"/>
            <w:noProof/>
            <w:lang w:val="en-US"/>
          </w:rPr>
          <w:t>4.11.4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Selection with Action "match"</w:t>
        </w:r>
        <w:r w:rsidR="00E27656">
          <w:rPr>
            <w:noProof/>
            <w:webHidden/>
          </w:rPr>
          <w:tab/>
        </w:r>
        <w:r w:rsidR="00E27656">
          <w:rPr>
            <w:noProof/>
            <w:webHidden/>
          </w:rPr>
          <w:fldChar w:fldCharType="begin"/>
        </w:r>
        <w:r w:rsidR="00E27656">
          <w:rPr>
            <w:noProof/>
            <w:webHidden/>
          </w:rPr>
          <w:instrText xml:space="preserve"> PAGEREF _Toc81209254 \h </w:instrText>
        </w:r>
        <w:r w:rsidR="00E27656">
          <w:rPr>
            <w:noProof/>
            <w:webHidden/>
          </w:rPr>
        </w:r>
        <w:r w:rsidR="00E27656">
          <w:rPr>
            <w:noProof/>
            <w:webHidden/>
          </w:rPr>
          <w:fldChar w:fldCharType="separate"/>
        </w:r>
        <w:r w:rsidR="00F61308">
          <w:rPr>
            <w:noProof/>
            <w:webHidden/>
          </w:rPr>
          <w:t>46</w:t>
        </w:r>
        <w:r w:rsidR="00E27656">
          <w:rPr>
            <w:noProof/>
            <w:webHidden/>
          </w:rPr>
          <w:fldChar w:fldCharType="end"/>
        </w:r>
      </w:hyperlink>
    </w:p>
    <w:p w14:paraId="2D8C94E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5" w:history="1">
        <w:r w:rsidR="00E27656" w:rsidRPr="00F11924">
          <w:rPr>
            <w:rStyle w:val="Hypertextovodkaz"/>
            <w:noProof/>
            <w:lang w:val="en-US"/>
          </w:rPr>
          <w:t>4.11.5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Groups with Text Node</w:t>
        </w:r>
        <w:r w:rsidR="00E27656">
          <w:rPr>
            <w:noProof/>
            <w:webHidden/>
          </w:rPr>
          <w:tab/>
        </w:r>
        <w:r w:rsidR="00E27656">
          <w:rPr>
            <w:noProof/>
            <w:webHidden/>
          </w:rPr>
          <w:fldChar w:fldCharType="begin"/>
        </w:r>
        <w:r w:rsidR="00E27656">
          <w:rPr>
            <w:noProof/>
            <w:webHidden/>
          </w:rPr>
          <w:instrText xml:space="preserve"> PAGEREF _Toc81209255 \h </w:instrText>
        </w:r>
        <w:r w:rsidR="00E27656">
          <w:rPr>
            <w:noProof/>
            <w:webHidden/>
          </w:rPr>
        </w:r>
        <w:r w:rsidR="00E27656">
          <w:rPr>
            <w:noProof/>
            <w:webHidden/>
          </w:rPr>
          <w:fldChar w:fldCharType="separate"/>
        </w:r>
        <w:r w:rsidR="00F61308">
          <w:rPr>
            <w:noProof/>
            <w:webHidden/>
          </w:rPr>
          <w:t>48</w:t>
        </w:r>
        <w:r w:rsidR="00E27656">
          <w:rPr>
            <w:noProof/>
            <w:webHidden/>
          </w:rPr>
          <w:fldChar w:fldCharType="end"/>
        </w:r>
      </w:hyperlink>
    </w:p>
    <w:p w14:paraId="05396AAA"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6" w:history="1">
        <w:r w:rsidR="00E27656" w:rsidRPr="00F11924">
          <w:rPr>
            <w:rStyle w:val="Hypertextovodkaz"/>
            <w:noProof/>
            <w:lang w:val="en-US"/>
          </w:rPr>
          <w:t>4.11.6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"Named" Group as Model and Reference to Group.</w:t>
        </w:r>
        <w:r w:rsidR="00E27656">
          <w:rPr>
            <w:noProof/>
            <w:webHidden/>
          </w:rPr>
          <w:tab/>
        </w:r>
        <w:r w:rsidR="00E27656">
          <w:rPr>
            <w:noProof/>
            <w:webHidden/>
          </w:rPr>
          <w:fldChar w:fldCharType="begin"/>
        </w:r>
        <w:r w:rsidR="00E27656">
          <w:rPr>
            <w:noProof/>
            <w:webHidden/>
          </w:rPr>
          <w:instrText xml:space="preserve"> PAGEREF _Toc81209256 \h </w:instrText>
        </w:r>
        <w:r w:rsidR="00E27656">
          <w:rPr>
            <w:noProof/>
            <w:webHidden/>
          </w:rPr>
        </w:r>
        <w:r w:rsidR="00E27656">
          <w:rPr>
            <w:noProof/>
            <w:webHidden/>
          </w:rPr>
          <w:fldChar w:fldCharType="separate"/>
        </w:r>
        <w:r w:rsidR="00F61308">
          <w:rPr>
            <w:noProof/>
            <w:webHidden/>
          </w:rPr>
          <w:t>48</w:t>
        </w:r>
        <w:r w:rsidR="00E27656">
          <w:rPr>
            <w:noProof/>
            <w:webHidden/>
          </w:rPr>
          <w:fldChar w:fldCharType="end"/>
        </w:r>
      </w:hyperlink>
    </w:p>
    <w:p w14:paraId="06BDC23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7" w:history="1">
        <w:r w:rsidR="00E27656" w:rsidRPr="00F11924">
          <w:rPr>
            <w:rStyle w:val="Hypertextovodkaz"/>
            <w:noProof/>
            <w:lang w:val="en-US"/>
          </w:rPr>
          <w:t>4.11.7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Events and events of groups</w:t>
        </w:r>
        <w:r w:rsidR="00E27656">
          <w:rPr>
            <w:noProof/>
            <w:webHidden/>
          </w:rPr>
          <w:tab/>
        </w:r>
        <w:r w:rsidR="00E27656">
          <w:rPr>
            <w:noProof/>
            <w:webHidden/>
          </w:rPr>
          <w:fldChar w:fldCharType="begin"/>
        </w:r>
        <w:r w:rsidR="00E27656">
          <w:rPr>
            <w:noProof/>
            <w:webHidden/>
          </w:rPr>
          <w:instrText xml:space="preserve"> PAGEREF _Toc81209257 \h </w:instrText>
        </w:r>
        <w:r w:rsidR="00E27656">
          <w:rPr>
            <w:noProof/>
            <w:webHidden/>
          </w:rPr>
        </w:r>
        <w:r w:rsidR="00E27656">
          <w:rPr>
            <w:noProof/>
            <w:webHidden/>
          </w:rPr>
          <w:fldChar w:fldCharType="separate"/>
        </w:r>
        <w:r w:rsidR="00F61308">
          <w:rPr>
            <w:noProof/>
            <w:webHidden/>
          </w:rPr>
          <w:t>48</w:t>
        </w:r>
        <w:r w:rsidR="00E27656">
          <w:rPr>
            <w:noProof/>
            <w:webHidden/>
          </w:rPr>
          <w:fldChar w:fldCharType="end"/>
        </w:r>
      </w:hyperlink>
    </w:p>
    <w:p w14:paraId="38CFA1C0"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58" w:history="1">
        <w:r w:rsidR="00E27656" w:rsidRPr="00F11924">
          <w:rPr>
            <w:rStyle w:val="Hypertextovodkaz"/>
            <w:noProof/>
          </w:rPr>
          <w:t>4.1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XML Namespace in Models</w:t>
        </w:r>
        <w:r w:rsidR="00E27656">
          <w:rPr>
            <w:noProof/>
            <w:webHidden/>
          </w:rPr>
          <w:tab/>
        </w:r>
        <w:r w:rsidR="00E27656">
          <w:rPr>
            <w:noProof/>
            <w:webHidden/>
          </w:rPr>
          <w:fldChar w:fldCharType="begin"/>
        </w:r>
        <w:r w:rsidR="00E27656">
          <w:rPr>
            <w:noProof/>
            <w:webHidden/>
          </w:rPr>
          <w:instrText xml:space="preserve"> PAGEREF _Toc81209258 \h </w:instrText>
        </w:r>
        <w:r w:rsidR="00E27656">
          <w:rPr>
            <w:noProof/>
            <w:webHidden/>
          </w:rPr>
        </w:r>
        <w:r w:rsidR="00E27656">
          <w:rPr>
            <w:noProof/>
            <w:webHidden/>
          </w:rPr>
          <w:fldChar w:fldCharType="separate"/>
        </w:r>
        <w:r w:rsidR="00F61308">
          <w:rPr>
            <w:noProof/>
            <w:webHidden/>
          </w:rPr>
          <w:t>49</w:t>
        </w:r>
        <w:r w:rsidR="00E27656">
          <w:rPr>
            <w:noProof/>
            <w:webHidden/>
          </w:rPr>
          <w:fldChar w:fldCharType="end"/>
        </w:r>
      </w:hyperlink>
    </w:p>
    <w:p w14:paraId="107D1553"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59" w:history="1">
        <w:r w:rsidR="00E27656" w:rsidRPr="00F11924">
          <w:rPr>
            <w:rStyle w:val="Hypertextovodkaz"/>
            <w:noProof/>
            <w:lang w:val="en-US"/>
          </w:rPr>
          <w:t>5</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Types of Values and Objects in X-script</w:t>
        </w:r>
        <w:r w:rsidR="00E27656">
          <w:rPr>
            <w:noProof/>
            <w:webHidden/>
          </w:rPr>
          <w:tab/>
        </w:r>
        <w:r w:rsidR="00E27656">
          <w:rPr>
            <w:noProof/>
            <w:webHidden/>
          </w:rPr>
          <w:fldChar w:fldCharType="begin"/>
        </w:r>
        <w:r w:rsidR="00E27656">
          <w:rPr>
            <w:noProof/>
            <w:webHidden/>
          </w:rPr>
          <w:instrText xml:space="preserve"> PAGEREF _Toc81209259 \h </w:instrText>
        </w:r>
        <w:r w:rsidR="00E27656">
          <w:rPr>
            <w:noProof/>
            <w:webHidden/>
          </w:rPr>
        </w:r>
        <w:r w:rsidR="00E27656">
          <w:rPr>
            <w:noProof/>
            <w:webHidden/>
          </w:rPr>
          <w:fldChar w:fldCharType="separate"/>
        </w:r>
        <w:r w:rsidR="00F61308">
          <w:rPr>
            <w:noProof/>
            <w:webHidden/>
          </w:rPr>
          <w:t>51</w:t>
        </w:r>
        <w:r w:rsidR="00E27656">
          <w:rPr>
            <w:noProof/>
            <w:webHidden/>
          </w:rPr>
          <w:fldChar w:fldCharType="end"/>
        </w:r>
      </w:hyperlink>
    </w:p>
    <w:p w14:paraId="29A7CB13"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0" w:history="1">
        <w:r w:rsidR="00E27656" w:rsidRPr="00F11924">
          <w:rPr>
            <w:rStyle w:val="Hypertextovodkaz"/>
            <w:noProof/>
          </w:rPr>
          <w:t>5.1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Basic Types of Values</w:t>
        </w:r>
        <w:r w:rsidR="00E27656">
          <w:rPr>
            <w:noProof/>
            <w:webHidden/>
          </w:rPr>
          <w:tab/>
        </w:r>
        <w:r w:rsidR="00E27656">
          <w:rPr>
            <w:noProof/>
            <w:webHidden/>
          </w:rPr>
          <w:fldChar w:fldCharType="begin"/>
        </w:r>
        <w:r w:rsidR="00E27656">
          <w:rPr>
            <w:noProof/>
            <w:webHidden/>
          </w:rPr>
          <w:instrText xml:space="preserve"> PAGEREF _Toc81209260 \h </w:instrText>
        </w:r>
        <w:r w:rsidR="00E27656">
          <w:rPr>
            <w:noProof/>
            <w:webHidden/>
          </w:rPr>
        </w:r>
        <w:r w:rsidR="00E27656">
          <w:rPr>
            <w:noProof/>
            <w:webHidden/>
          </w:rPr>
          <w:fldChar w:fldCharType="separate"/>
        </w:r>
        <w:r w:rsidR="00F61308">
          <w:rPr>
            <w:noProof/>
            <w:webHidden/>
          </w:rPr>
          <w:t>51</w:t>
        </w:r>
        <w:r w:rsidR="00E27656">
          <w:rPr>
            <w:noProof/>
            <w:webHidden/>
          </w:rPr>
          <w:fldChar w:fldCharType="end"/>
        </w:r>
      </w:hyperlink>
    </w:p>
    <w:p w14:paraId="25265B0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1" w:history="1">
        <w:r w:rsidR="00E27656" w:rsidRPr="00F11924">
          <w:rPr>
            <w:rStyle w:val="Hypertextovodkaz"/>
            <w:noProof/>
          </w:rPr>
          <w:t>5.2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ParseResult</w:t>
        </w:r>
        <w:r w:rsidR="00E27656">
          <w:rPr>
            <w:noProof/>
            <w:webHidden/>
          </w:rPr>
          <w:tab/>
        </w:r>
        <w:r w:rsidR="00E27656">
          <w:rPr>
            <w:noProof/>
            <w:webHidden/>
          </w:rPr>
          <w:fldChar w:fldCharType="begin"/>
        </w:r>
        <w:r w:rsidR="00E27656">
          <w:rPr>
            <w:noProof/>
            <w:webHidden/>
          </w:rPr>
          <w:instrText xml:space="preserve"> PAGEREF _Toc81209261 \h </w:instrText>
        </w:r>
        <w:r w:rsidR="00E27656">
          <w:rPr>
            <w:noProof/>
            <w:webHidden/>
          </w:rPr>
        </w:r>
        <w:r w:rsidR="00E27656">
          <w:rPr>
            <w:noProof/>
            <w:webHidden/>
          </w:rPr>
          <w:fldChar w:fldCharType="separate"/>
        </w:r>
        <w:r w:rsidR="00F61308">
          <w:rPr>
            <w:noProof/>
            <w:webHidden/>
          </w:rPr>
          <w:t>53</w:t>
        </w:r>
        <w:r w:rsidR="00E27656">
          <w:rPr>
            <w:noProof/>
            <w:webHidden/>
          </w:rPr>
          <w:fldChar w:fldCharType="end"/>
        </w:r>
      </w:hyperlink>
    </w:p>
    <w:p w14:paraId="4B7F5EE1"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2" w:history="1">
        <w:r w:rsidR="00E27656" w:rsidRPr="00F11924">
          <w:rPr>
            <w:rStyle w:val="Hypertextovodkaz"/>
            <w:noProof/>
            <w:lang w:val="en-US"/>
          </w:rPr>
          <w:t>5.3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Reference to the Attribute of the Current Element</w:t>
        </w:r>
        <w:r w:rsidR="00E27656">
          <w:rPr>
            <w:noProof/>
            <w:webHidden/>
          </w:rPr>
          <w:tab/>
        </w:r>
        <w:r w:rsidR="00E27656">
          <w:rPr>
            <w:noProof/>
            <w:webHidden/>
          </w:rPr>
          <w:fldChar w:fldCharType="begin"/>
        </w:r>
        <w:r w:rsidR="00E27656">
          <w:rPr>
            <w:noProof/>
            <w:webHidden/>
          </w:rPr>
          <w:instrText xml:space="preserve"> PAGEREF _Toc81209262 \h </w:instrText>
        </w:r>
        <w:r w:rsidR="00E27656">
          <w:rPr>
            <w:noProof/>
            <w:webHidden/>
          </w:rPr>
        </w:r>
        <w:r w:rsidR="00E27656">
          <w:rPr>
            <w:noProof/>
            <w:webHidden/>
          </w:rPr>
          <w:fldChar w:fldCharType="separate"/>
        </w:r>
        <w:r w:rsidR="00F61308">
          <w:rPr>
            <w:noProof/>
            <w:webHidden/>
          </w:rPr>
          <w:t>53</w:t>
        </w:r>
        <w:r w:rsidR="00E27656">
          <w:rPr>
            <w:noProof/>
            <w:webHidden/>
          </w:rPr>
          <w:fldChar w:fldCharType="end"/>
        </w:r>
      </w:hyperlink>
    </w:p>
    <w:p w14:paraId="7067CC2E"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3" w:history="1">
        <w:r w:rsidR="00E27656" w:rsidRPr="00F11924">
          <w:rPr>
            <w:rStyle w:val="Hypertextovodkaz"/>
            <w:noProof/>
            <w:lang w:val="en-US"/>
          </w:rPr>
          <w:t>5.4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Named Value</w:t>
        </w:r>
        <w:r w:rsidR="00E27656">
          <w:rPr>
            <w:noProof/>
            <w:webHidden/>
          </w:rPr>
          <w:tab/>
        </w:r>
        <w:r w:rsidR="00E27656">
          <w:rPr>
            <w:noProof/>
            <w:webHidden/>
          </w:rPr>
          <w:fldChar w:fldCharType="begin"/>
        </w:r>
        <w:r w:rsidR="00E27656">
          <w:rPr>
            <w:noProof/>
            <w:webHidden/>
          </w:rPr>
          <w:instrText xml:space="preserve"> PAGEREF _Toc81209263 \h </w:instrText>
        </w:r>
        <w:r w:rsidR="00E27656">
          <w:rPr>
            <w:noProof/>
            <w:webHidden/>
          </w:rPr>
        </w:r>
        <w:r w:rsidR="00E27656">
          <w:rPr>
            <w:noProof/>
            <w:webHidden/>
          </w:rPr>
          <w:fldChar w:fldCharType="separate"/>
        </w:r>
        <w:r w:rsidR="00F61308">
          <w:rPr>
            <w:noProof/>
            <w:webHidden/>
          </w:rPr>
          <w:t>53</w:t>
        </w:r>
        <w:r w:rsidR="00E27656">
          <w:rPr>
            <w:noProof/>
            <w:webHidden/>
          </w:rPr>
          <w:fldChar w:fldCharType="end"/>
        </w:r>
      </w:hyperlink>
    </w:p>
    <w:p w14:paraId="5910F6DF"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4" w:history="1">
        <w:r w:rsidR="00E27656" w:rsidRPr="00F11924">
          <w:rPr>
            <w:rStyle w:val="Hypertextovodkaz"/>
            <w:noProof/>
            <w:lang w:val="en-US"/>
          </w:rPr>
          <w:t>5.5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Container</w:t>
        </w:r>
        <w:r w:rsidR="00E27656">
          <w:rPr>
            <w:noProof/>
            <w:webHidden/>
          </w:rPr>
          <w:tab/>
        </w:r>
        <w:r w:rsidR="00E27656">
          <w:rPr>
            <w:noProof/>
            <w:webHidden/>
          </w:rPr>
          <w:fldChar w:fldCharType="begin"/>
        </w:r>
        <w:r w:rsidR="00E27656">
          <w:rPr>
            <w:noProof/>
            <w:webHidden/>
          </w:rPr>
          <w:instrText xml:space="preserve"> PAGEREF _Toc81209264 \h </w:instrText>
        </w:r>
        <w:r w:rsidR="00E27656">
          <w:rPr>
            <w:noProof/>
            <w:webHidden/>
          </w:rPr>
        </w:r>
        <w:r w:rsidR="00E27656">
          <w:rPr>
            <w:noProof/>
            <w:webHidden/>
          </w:rPr>
          <w:fldChar w:fldCharType="separate"/>
        </w:r>
        <w:r w:rsidR="00F61308">
          <w:rPr>
            <w:noProof/>
            <w:webHidden/>
          </w:rPr>
          <w:t>54</w:t>
        </w:r>
        <w:r w:rsidR="00E27656">
          <w:rPr>
            <w:noProof/>
            <w:webHidden/>
          </w:rPr>
          <w:fldChar w:fldCharType="end"/>
        </w:r>
      </w:hyperlink>
    </w:p>
    <w:p w14:paraId="7ADBB41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65" w:history="1">
        <w:r w:rsidR="00E27656" w:rsidRPr="00F11924">
          <w:rPr>
            <w:rStyle w:val="Hypertextovodkaz"/>
            <w:noProof/>
            <w:lang w:val="en-US"/>
          </w:rPr>
          <w:t>5.5.1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Working with Container in X-script.</w:t>
        </w:r>
        <w:r w:rsidR="00E27656">
          <w:rPr>
            <w:noProof/>
            <w:webHidden/>
          </w:rPr>
          <w:tab/>
        </w:r>
        <w:r w:rsidR="00E27656">
          <w:rPr>
            <w:noProof/>
            <w:webHidden/>
          </w:rPr>
          <w:fldChar w:fldCharType="begin"/>
        </w:r>
        <w:r w:rsidR="00E27656">
          <w:rPr>
            <w:noProof/>
            <w:webHidden/>
          </w:rPr>
          <w:instrText xml:space="preserve"> PAGEREF _Toc81209265 \h </w:instrText>
        </w:r>
        <w:r w:rsidR="00E27656">
          <w:rPr>
            <w:noProof/>
            <w:webHidden/>
          </w:rPr>
        </w:r>
        <w:r w:rsidR="00E27656">
          <w:rPr>
            <w:noProof/>
            <w:webHidden/>
          </w:rPr>
          <w:fldChar w:fldCharType="separate"/>
        </w:r>
        <w:r w:rsidR="00F61308">
          <w:rPr>
            <w:noProof/>
            <w:webHidden/>
          </w:rPr>
          <w:t>54</w:t>
        </w:r>
        <w:r w:rsidR="00E27656">
          <w:rPr>
            <w:noProof/>
            <w:webHidden/>
          </w:rPr>
          <w:fldChar w:fldCharType="end"/>
        </w:r>
      </w:hyperlink>
    </w:p>
    <w:p w14:paraId="5998791F"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66" w:history="1">
        <w:r w:rsidR="00E27656" w:rsidRPr="00F11924">
          <w:rPr>
            <w:rStyle w:val="Hypertextovodkaz"/>
            <w:noProof/>
            <w:lang w:val="en-US"/>
          </w:rPr>
          <w:t>5.5.2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Container in external Java method</w:t>
        </w:r>
        <w:r w:rsidR="00E27656">
          <w:rPr>
            <w:noProof/>
            <w:webHidden/>
          </w:rPr>
          <w:tab/>
        </w:r>
        <w:r w:rsidR="00E27656">
          <w:rPr>
            <w:noProof/>
            <w:webHidden/>
          </w:rPr>
          <w:fldChar w:fldCharType="begin"/>
        </w:r>
        <w:r w:rsidR="00E27656">
          <w:rPr>
            <w:noProof/>
            <w:webHidden/>
          </w:rPr>
          <w:instrText xml:space="preserve"> PAGEREF _Toc81209266 \h </w:instrText>
        </w:r>
        <w:r w:rsidR="00E27656">
          <w:rPr>
            <w:noProof/>
            <w:webHidden/>
          </w:rPr>
        </w:r>
        <w:r w:rsidR="00E27656">
          <w:rPr>
            <w:noProof/>
            <w:webHidden/>
          </w:rPr>
          <w:fldChar w:fldCharType="separate"/>
        </w:r>
        <w:r w:rsidR="00F61308">
          <w:rPr>
            <w:noProof/>
            <w:webHidden/>
          </w:rPr>
          <w:t>55</w:t>
        </w:r>
        <w:r w:rsidR="00E27656">
          <w:rPr>
            <w:noProof/>
            <w:webHidden/>
          </w:rPr>
          <w:fldChar w:fldCharType="end"/>
        </w:r>
      </w:hyperlink>
    </w:p>
    <w:p w14:paraId="496B7EE4"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7" w:history="1">
        <w:r w:rsidR="00E27656" w:rsidRPr="00F11924">
          <w:rPr>
            <w:rStyle w:val="Hypertextovodkaz"/>
            <w:noProof/>
            <w:lang w:val="en-US"/>
          </w:rPr>
          <w:t>5.6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Working with Text Values</w:t>
        </w:r>
        <w:r w:rsidR="00E27656">
          <w:rPr>
            <w:noProof/>
            <w:webHidden/>
          </w:rPr>
          <w:tab/>
        </w:r>
        <w:r w:rsidR="00E27656">
          <w:rPr>
            <w:noProof/>
            <w:webHidden/>
          </w:rPr>
          <w:fldChar w:fldCharType="begin"/>
        </w:r>
        <w:r w:rsidR="00E27656">
          <w:rPr>
            <w:noProof/>
            <w:webHidden/>
          </w:rPr>
          <w:instrText xml:space="preserve"> PAGEREF _Toc81209267 \h </w:instrText>
        </w:r>
        <w:r w:rsidR="00E27656">
          <w:rPr>
            <w:noProof/>
            <w:webHidden/>
          </w:rPr>
        </w:r>
        <w:r w:rsidR="00E27656">
          <w:rPr>
            <w:noProof/>
            <w:webHidden/>
          </w:rPr>
          <w:fldChar w:fldCharType="separate"/>
        </w:r>
        <w:r w:rsidR="00F61308">
          <w:rPr>
            <w:noProof/>
            <w:webHidden/>
          </w:rPr>
          <w:t>56</w:t>
        </w:r>
        <w:r w:rsidR="00E27656">
          <w:rPr>
            <w:noProof/>
            <w:webHidden/>
          </w:rPr>
          <w:fldChar w:fldCharType="end"/>
        </w:r>
      </w:hyperlink>
    </w:p>
    <w:p w14:paraId="3BEFC87F"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8" w:history="1">
        <w:r w:rsidR="00E27656" w:rsidRPr="00F11924">
          <w:rPr>
            <w:rStyle w:val="Hypertextovodkaz"/>
            <w:noProof/>
          </w:rPr>
          <w:t>5.1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Objects for Working with Databases</w:t>
        </w:r>
        <w:r w:rsidR="00E27656">
          <w:rPr>
            <w:noProof/>
            <w:webHidden/>
          </w:rPr>
          <w:tab/>
        </w:r>
        <w:r w:rsidR="00E27656">
          <w:rPr>
            <w:noProof/>
            <w:webHidden/>
          </w:rPr>
          <w:fldChar w:fldCharType="begin"/>
        </w:r>
        <w:r w:rsidR="00E27656">
          <w:rPr>
            <w:noProof/>
            <w:webHidden/>
          </w:rPr>
          <w:instrText xml:space="preserve"> PAGEREF _Toc81209268 \h </w:instrText>
        </w:r>
        <w:r w:rsidR="00E27656">
          <w:rPr>
            <w:noProof/>
            <w:webHidden/>
          </w:rPr>
        </w:r>
        <w:r w:rsidR="00E27656">
          <w:rPr>
            <w:noProof/>
            <w:webHidden/>
          </w:rPr>
          <w:fldChar w:fldCharType="separate"/>
        </w:r>
        <w:r w:rsidR="00F61308">
          <w:rPr>
            <w:noProof/>
            <w:webHidden/>
          </w:rPr>
          <w:t>56</w:t>
        </w:r>
        <w:r w:rsidR="00E27656">
          <w:rPr>
            <w:noProof/>
            <w:webHidden/>
          </w:rPr>
          <w:fldChar w:fldCharType="end"/>
        </w:r>
      </w:hyperlink>
    </w:p>
    <w:p w14:paraId="78EB778A"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69" w:history="1">
        <w:r w:rsidR="00E27656" w:rsidRPr="00F11924">
          <w:rPr>
            <w:rStyle w:val="Hypertextovodkaz"/>
            <w:noProof/>
            <w:lang w:val="en-US"/>
          </w:rPr>
          <w:t>6</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JSON in X-definition</w:t>
        </w:r>
        <w:r w:rsidR="00E27656">
          <w:rPr>
            <w:noProof/>
            <w:webHidden/>
          </w:rPr>
          <w:tab/>
        </w:r>
        <w:r w:rsidR="00E27656">
          <w:rPr>
            <w:noProof/>
            <w:webHidden/>
          </w:rPr>
          <w:fldChar w:fldCharType="begin"/>
        </w:r>
        <w:r w:rsidR="00E27656">
          <w:rPr>
            <w:noProof/>
            <w:webHidden/>
          </w:rPr>
          <w:instrText xml:space="preserve"> PAGEREF _Toc81209269 \h </w:instrText>
        </w:r>
        <w:r w:rsidR="00E27656">
          <w:rPr>
            <w:noProof/>
            <w:webHidden/>
          </w:rPr>
        </w:r>
        <w:r w:rsidR="00E27656">
          <w:rPr>
            <w:noProof/>
            <w:webHidden/>
          </w:rPr>
          <w:fldChar w:fldCharType="separate"/>
        </w:r>
        <w:r w:rsidR="00F61308">
          <w:rPr>
            <w:noProof/>
            <w:webHidden/>
          </w:rPr>
          <w:t>57</w:t>
        </w:r>
        <w:r w:rsidR="00E27656">
          <w:rPr>
            <w:noProof/>
            <w:webHidden/>
          </w:rPr>
          <w:fldChar w:fldCharType="end"/>
        </w:r>
      </w:hyperlink>
    </w:p>
    <w:p w14:paraId="7C55ED4E"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0" w:history="1">
        <w:r w:rsidR="00E27656" w:rsidRPr="00F11924">
          <w:rPr>
            <w:rStyle w:val="Hypertextovodkaz"/>
            <w:noProof/>
            <w:lang w:val="en-US"/>
          </w:rPr>
          <w:t>6.1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Models of JSON data</w:t>
        </w:r>
        <w:r w:rsidR="00E27656">
          <w:rPr>
            <w:noProof/>
            <w:webHidden/>
          </w:rPr>
          <w:tab/>
        </w:r>
        <w:r w:rsidR="00E27656">
          <w:rPr>
            <w:noProof/>
            <w:webHidden/>
          </w:rPr>
          <w:fldChar w:fldCharType="begin"/>
        </w:r>
        <w:r w:rsidR="00E27656">
          <w:rPr>
            <w:noProof/>
            <w:webHidden/>
          </w:rPr>
          <w:instrText xml:space="preserve"> PAGEREF _Toc81209270 \h </w:instrText>
        </w:r>
        <w:r w:rsidR="00E27656">
          <w:rPr>
            <w:noProof/>
            <w:webHidden/>
          </w:rPr>
        </w:r>
        <w:r w:rsidR="00E27656">
          <w:rPr>
            <w:noProof/>
            <w:webHidden/>
          </w:rPr>
          <w:fldChar w:fldCharType="separate"/>
        </w:r>
        <w:r w:rsidR="00F61308">
          <w:rPr>
            <w:noProof/>
            <w:webHidden/>
          </w:rPr>
          <w:t>57</w:t>
        </w:r>
        <w:r w:rsidR="00E27656">
          <w:rPr>
            <w:noProof/>
            <w:webHidden/>
          </w:rPr>
          <w:fldChar w:fldCharType="end"/>
        </w:r>
      </w:hyperlink>
    </w:p>
    <w:p w14:paraId="077DB310"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1" w:history="1">
        <w:r w:rsidR="00E27656" w:rsidRPr="00F11924">
          <w:rPr>
            <w:rStyle w:val="Hypertextovodkaz"/>
            <w:noProof/>
            <w:lang w:val="en-US"/>
          </w:rPr>
          <w:t>6.2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JSON simple values</w:t>
        </w:r>
        <w:r w:rsidR="00E27656">
          <w:rPr>
            <w:noProof/>
            <w:webHidden/>
          </w:rPr>
          <w:tab/>
        </w:r>
        <w:r w:rsidR="00E27656">
          <w:rPr>
            <w:noProof/>
            <w:webHidden/>
          </w:rPr>
          <w:fldChar w:fldCharType="begin"/>
        </w:r>
        <w:r w:rsidR="00E27656">
          <w:rPr>
            <w:noProof/>
            <w:webHidden/>
          </w:rPr>
          <w:instrText xml:space="preserve"> PAGEREF _Toc81209271 \h </w:instrText>
        </w:r>
        <w:r w:rsidR="00E27656">
          <w:rPr>
            <w:noProof/>
            <w:webHidden/>
          </w:rPr>
        </w:r>
        <w:r w:rsidR="00E27656">
          <w:rPr>
            <w:noProof/>
            <w:webHidden/>
          </w:rPr>
          <w:fldChar w:fldCharType="separate"/>
        </w:r>
        <w:r w:rsidR="00F61308">
          <w:rPr>
            <w:noProof/>
            <w:webHidden/>
          </w:rPr>
          <w:t>57</w:t>
        </w:r>
        <w:r w:rsidR="00E27656">
          <w:rPr>
            <w:noProof/>
            <w:webHidden/>
          </w:rPr>
          <w:fldChar w:fldCharType="end"/>
        </w:r>
      </w:hyperlink>
    </w:p>
    <w:p w14:paraId="7C4B2BAD"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2" w:history="1">
        <w:r w:rsidR="00E27656" w:rsidRPr="00F11924">
          <w:rPr>
            <w:rStyle w:val="Hypertextovodkaz"/>
            <w:noProof/>
          </w:rPr>
          <w:t>6.3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Models of JSON objects</w:t>
        </w:r>
        <w:r w:rsidR="00E27656">
          <w:rPr>
            <w:noProof/>
            <w:webHidden/>
          </w:rPr>
          <w:tab/>
        </w:r>
        <w:r w:rsidR="00E27656">
          <w:rPr>
            <w:noProof/>
            <w:webHidden/>
          </w:rPr>
          <w:fldChar w:fldCharType="begin"/>
        </w:r>
        <w:r w:rsidR="00E27656">
          <w:rPr>
            <w:noProof/>
            <w:webHidden/>
          </w:rPr>
          <w:instrText xml:space="preserve"> PAGEREF _Toc81209272 \h </w:instrText>
        </w:r>
        <w:r w:rsidR="00E27656">
          <w:rPr>
            <w:noProof/>
            <w:webHidden/>
          </w:rPr>
        </w:r>
        <w:r w:rsidR="00E27656">
          <w:rPr>
            <w:noProof/>
            <w:webHidden/>
          </w:rPr>
          <w:fldChar w:fldCharType="separate"/>
        </w:r>
        <w:r w:rsidR="00F61308">
          <w:rPr>
            <w:noProof/>
            <w:webHidden/>
          </w:rPr>
          <w:t>57</w:t>
        </w:r>
        <w:r w:rsidR="00E27656">
          <w:rPr>
            <w:noProof/>
            <w:webHidden/>
          </w:rPr>
          <w:fldChar w:fldCharType="end"/>
        </w:r>
      </w:hyperlink>
    </w:p>
    <w:p w14:paraId="6AD774E5"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3" w:history="1">
        <w:r w:rsidR="00E27656" w:rsidRPr="00F11924">
          <w:rPr>
            <w:rStyle w:val="Hypertextovodkaz"/>
            <w:noProof/>
          </w:rPr>
          <w:t>6.4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$script – specification of properties of objects</w:t>
        </w:r>
        <w:r w:rsidR="00E27656">
          <w:rPr>
            <w:noProof/>
            <w:webHidden/>
          </w:rPr>
          <w:tab/>
        </w:r>
        <w:r w:rsidR="00E27656">
          <w:rPr>
            <w:noProof/>
            <w:webHidden/>
          </w:rPr>
          <w:fldChar w:fldCharType="begin"/>
        </w:r>
        <w:r w:rsidR="00E27656">
          <w:rPr>
            <w:noProof/>
            <w:webHidden/>
          </w:rPr>
          <w:instrText xml:space="preserve"> PAGEREF _Toc81209273 \h </w:instrText>
        </w:r>
        <w:r w:rsidR="00E27656">
          <w:rPr>
            <w:noProof/>
            <w:webHidden/>
          </w:rPr>
        </w:r>
        <w:r w:rsidR="00E27656">
          <w:rPr>
            <w:noProof/>
            <w:webHidden/>
          </w:rPr>
          <w:fldChar w:fldCharType="separate"/>
        </w:r>
        <w:r w:rsidR="00F61308">
          <w:rPr>
            <w:noProof/>
            <w:webHidden/>
          </w:rPr>
          <w:t>58</w:t>
        </w:r>
        <w:r w:rsidR="00E27656">
          <w:rPr>
            <w:noProof/>
            <w:webHidden/>
          </w:rPr>
          <w:fldChar w:fldCharType="end"/>
        </w:r>
      </w:hyperlink>
    </w:p>
    <w:p w14:paraId="66AC6881"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4" w:history="1">
        <w:r w:rsidR="00E27656" w:rsidRPr="00F11924">
          <w:rPr>
            <w:rStyle w:val="Hypertextovodkaz"/>
            <w:noProof/>
          </w:rPr>
          <w:t>6.5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JSON arrays</w:t>
        </w:r>
        <w:r w:rsidR="00E27656">
          <w:rPr>
            <w:noProof/>
            <w:webHidden/>
          </w:rPr>
          <w:tab/>
        </w:r>
        <w:r w:rsidR="00E27656">
          <w:rPr>
            <w:noProof/>
            <w:webHidden/>
          </w:rPr>
          <w:fldChar w:fldCharType="begin"/>
        </w:r>
        <w:r w:rsidR="00E27656">
          <w:rPr>
            <w:noProof/>
            <w:webHidden/>
          </w:rPr>
          <w:instrText xml:space="preserve"> PAGEREF _Toc81209274 \h </w:instrText>
        </w:r>
        <w:r w:rsidR="00E27656">
          <w:rPr>
            <w:noProof/>
            <w:webHidden/>
          </w:rPr>
        </w:r>
        <w:r w:rsidR="00E27656">
          <w:rPr>
            <w:noProof/>
            <w:webHidden/>
          </w:rPr>
          <w:fldChar w:fldCharType="separate"/>
        </w:r>
        <w:r w:rsidR="00F61308">
          <w:rPr>
            <w:noProof/>
            <w:webHidden/>
          </w:rPr>
          <w:t>58</w:t>
        </w:r>
        <w:r w:rsidR="00E27656">
          <w:rPr>
            <w:noProof/>
            <w:webHidden/>
          </w:rPr>
          <w:fldChar w:fldCharType="end"/>
        </w:r>
      </w:hyperlink>
    </w:p>
    <w:p w14:paraId="7F320BAE"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5" w:history="1">
        <w:r w:rsidR="00E27656" w:rsidRPr="00F11924">
          <w:rPr>
            <w:rStyle w:val="Hypertextovodkaz"/>
            <w:noProof/>
          </w:rPr>
          <w:t>6.6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$script - specification of properties of arrays</w:t>
        </w:r>
        <w:r w:rsidR="00E27656">
          <w:rPr>
            <w:noProof/>
            <w:webHidden/>
          </w:rPr>
          <w:tab/>
        </w:r>
        <w:r w:rsidR="00E27656">
          <w:rPr>
            <w:noProof/>
            <w:webHidden/>
          </w:rPr>
          <w:fldChar w:fldCharType="begin"/>
        </w:r>
        <w:r w:rsidR="00E27656">
          <w:rPr>
            <w:noProof/>
            <w:webHidden/>
          </w:rPr>
          <w:instrText xml:space="preserve"> PAGEREF _Toc81209275 \h </w:instrText>
        </w:r>
        <w:r w:rsidR="00E27656">
          <w:rPr>
            <w:noProof/>
            <w:webHidden/>
          </w:rPr>
        </w:r>
        <w:r w:rsidR="00E27656">
          <w:rPr>
            <w:noProof/>
            <w:webHidden/>
          </w:rPr>
          <w:fldChar w:fldCharType="separate"/>
        </w:r>
        <w:r w:rsidR="00F61308">
          <w:rPr>
            <w:noProof/>
            <w:webHidden/>
          </w:rPr>
          <w:t>58</w:t>
        </w:r>
        <w:r w:rsidR="00E27656">
          <w:rPr>
            <w:noProof/>
            <w:webHidden/>
          </w:rPr>
          <w:fldChar w:fldCharType="end"/>
        </w:r>
      </w:hyperlink>
    </w:p>
    <w:p w14:paraId="3DF704D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6" w:history="1">
        <w:r w:rsidR="00E27656" w:rsidRPr="00F11924">
          <w:rPr>
            <w:rStyle w:val="Hypertextovodkaz"/>
            <w:noProof/>
          </w:rPr>
          <w:t>6.7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$oneOf specification</w:t>
        </w:r>
        <w:r w:rsidR="00E27656">
          <w:rPr>
            <w:noProof/>
            <w:webHidden/>
          </w:rPr>
          <w:tab/>
        </w:r>
        <w:r w:rsidR="00E27656">
          <w:rPr>
            <w:noProof/>
            <w:webHidden/>
          </w:rPr>
          <w:fldChar w:fldCharType="begin"/>
        </w:r>
        <w:r w:rsidR="00E27656">
          <w:rPr>
            <w:noProof/>
            <w:webHidden/>
          </w:rPr>
          <w:instrText xml:space="preserve"> PAGEREF _Toc81209276 \h </w:instrText>
        </w:r>
        <w:r w:rsidR="00E27656">
          <w:rPr>
            <w:noProof/>
            <w:webHidden/>
          </w:rPr>
        </w:r>
        <w:r w:rsidR="00E27656">
          <w:rPr>
            <w:noProof/>
            <w:webHidden/>
          </w:rPr>
          <w:fldChar w:fldCharType="separate"/>
        </w:r>
        <w:r w:rsidR="00F61308">
          <w:rPr>
            <w:noProof/>
            <w:webHidden/>
          </w:rPr>
          <w:t>59</w:t>
        </w:r>
        <w:r w:rsidR="00E27656">
          <w:rPr>
            <w:noProof/>
            <w:webHidden/>
          </w:rPr>
          <w:fldChar w:fldCharType="end"/>
        </w:r>
      </w:hyperlink>
    </w:p>
    <w:p w14:paraId="4881F5BD"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7" w:history="1">
        <w:r w:rsidR="00E27656" w:rsidRPr="00F11924">
          <w:rPr>
            <w:rStyle w:val="Hypertextovodkaz"/>
            <w:noProof/>
          </w:rPr>
          <w:t>6.8</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References to JSON models</w:t>
        </w:r>
        <w:r w:rsidR="00E27656">
          <w:rPr>
            <w:noProof/>
            <w:webHidden/>
          </w:rPr>
          <w:tab/>
        </w:r>
        <w:r w:rsidR="00E27656">
          <w:rPr>
            <w:noProof/>
            <w:webHidden/>
          </w:rPr>
          <w:fldChar w:fldCharType="begin"/>
        </w:r>
        <w:r w:rsidR="00E27656">
          <w:rPr>
            <w:noProof/>
            <w:webHidden/>
          </w:rPr>
          <w:instrText xml:space="preserve"> PAGEREF _Toc81209277 \h </w:instrText>
        </w:r>
        <w:r w:rsidR="00E27656">
          <w:rPr>
            <w:noProof/>
            <w:webHidden/>
          </w:rPr>
        </w:r>
        <w:r w:rsidR="00E27656">
          <w:rPr>
            <w:noProof/>
            <w:webHidden/>
          </w:rPr>
          <w:fldChar w:fldCharType="separate"/>
        </w:r>
        <w:r w:rsidR="00F61308">
          <w:rPr>
            <w:noProof/>
            <w:webHidden/>
          </w:rPr>
          <w:t>59</w:t>
        </w:r>
        <w:r w:rsidR="00E27656">
          <w:rPr>
            <w:noProof/>
            <w:webHidden/>
          </w:rPr>
          <w:fldChar w:fldCharType="end"/>
        </w:r>
      </w:hyperlink>
    </w:p>
    <w:p w14:paraId="3CBD25A2"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8" w:history="1">
        <w:r w:rsidR="00E27656" w:rsidRPr="00F11924">
          <w:rPr>
            <w:rStyle w:val="Hypertextovodkaz"/>
            <w:noProof/>
          </w:rPr>
          <w:t>6.9</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rPr>
          <w:t>Example of Java program with JSON</w:t>
        </w:r>
        <w:r w:rsidR="00E27656">
          <w:rPr>
            <w:noProof/>
            <w:webHidden/>
          </w:rPr>
          <w:tab/>
        </w:r>
        <w:r w:rsidR="00E27656">
          <w:rPr>
            <w:noProof/>
            <w:webHidden/>
          </w:rPr>
          <w:fldChar w:fldCharType="begin"/>
        </w:r>
        <w:r w:rsidR="00E27656">
          <w:rPr>
            <w:noProof/>
            <w:webHidden/>
          </w:rPr>
          <w:instrText xml:space="preserve"> PAGEREF _Toc81209278 \h </w:instrText>
        </w:r>
        <w:r w:rsidR="00E27656">
          <w:rPr>
            <w:noProof/>
            <w:webHidden/>
          </w:rPr>
        </w:r>
        <w:r w:rsidR="00E27656">
          <w:rPr>
            <w:noProof/>
            <w:webHidden/>
          </w:rPr>
          <w:fldChar w:fldCharType="separate"/>
        </w:r>
        <w:r w:rsidR="00F61308">
          <w:rPr>
            <w:noProof/>
            <w:webHidden/>
          </w:rPr>
          <w:t>59</w:t>
        </w:r>
        <w:r w:rsidR="00E27656">
          <w:rPr>
            <w:noProof/>
            <w:webHidden/>
          </w:rPr>
          <w:fldChar w:fldCharType="end"/>
        </w:r>
      </w:hyperlink>
    </w:p>
    <w:p w14:paraId="3F5986C0"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79" w:history="1">
        <w:r w:rsidR="00E27656" w:rsidRPr="00F11924">
          <w:rPr>
            <w:rStyle w:val="Hypertextovodkaz"/>
            <w:noProof/>
            <w:lang w:val="en-US"/>
          </w:rPr>
          <w:t>7</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X-lexicon</w:t>
        </w:r>
        <w:r w:rsidR="00E27656">
          <w:rPr>
            <w:noProof/>
            <w:webHidden/>
          </w:rPr>
          <w:tab/>
        </w:r>
        <w:r w:rsidR="00E27656">
          <w:rPr>
            <w:noProof/>
            <w:webHidden/>
          </w:rPr>
          <w:fldChar w:fldCharType="begin"/>
        </w:r>
        <w:r w:rsidR="00E27656">
          <w:rPr>
            <w:noProof/>
            <w:webHidden/>
          </w:rPr>
          <w:instrText xml:space="preserve"> PAGEREF _Toc81209279 \h </w:instrText>
        </w:r>
        <w:r w:rsidR="00E27656">
          <w:rPr>
            <w:noProof/>
            <w:webHidden/>
          </w:rPr>
        </w:r>
        <w:r w:rsidR="00E27656">
          <w:rPr>
            <w:noProof/>
            <w:webHidden/>
          </w:rPr>
          <w:fldChar w:fldCharType="separate"/>
        </w:r>
        <w:r w:rsidR="00F61308">
          <w:rPr>
            <w:noProof/>
            <w:webHidden/>
          </w:rPr>
          <w:t>61</w:t>
        </w:r>
        <w:r w:rsidR="00E27656">
          <w:rPr>
            <w:noProof/>
            <w:webHidden/>
          </w:rPr>
          <w:fldChar w:fldCharType="end"/>
        </w:r>
      </w:hyperlink>
    </w:p>
    <w:p w14:paraId="689357D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0" w:history="1">
        <w:r w:rsidR="00E27656" w:rsidRPr="00F11924">
          <w:rPr>
            <w:rStyle w:val="Hypertextovodkaz"/>
            <w:noProof/>
            <w:lang w:val="en-US"/>
          </w:rPr>
          <w:t>7.1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Java program of validation with X-lexicon</w:t>
        </w:r>
        <w:r w:rsidR="00E27656">
          <w:rPr>
            <w:noProof/>
            <w:webHidden/>
          </w:rPr>
          <w:tab/>
        </w:r>
        <w:r w:rsidR="00E27656">
          <w:rPr>
            <w:noProof/>
            <w:webHidden/>
          </w:rPr>
          <w:fldChar w:fldCharType="begin"/>
        </w:r>
        <w:r w:rsidR="00E27656">
          <w:rPr>
            <w:noProof/>
            <w:webHidden/>
          </w:rPr>
          <w:instrText xml:space="preserve"> PAGEREF _Toc81209280 \h </w:instrText>
        </w:r>
        <w:r w:rsidR="00E27656">
          <w:rPr>
            <w:noProof/>
            <w:webHidden/>
          </w:rPr>
        </w:r>
        <w:r w:rsidR="00E27656">
          <w:rPr>
            <w:noProof/>
            <w:webHidden/>
          </w:rPr>
          <w:fldChar w:fldCharType="separate"/>
        </w:r>
        <w:r w:rsidR="00F61308">
          <w:rPr>
            <w:noProof/>
            <w:webHidden/>
          </w:rPr>
          <w:t>61</w:t>
        </w:r>
        <w:r w:rsidR="00E27656">
          <w:rPr>
            <w:noProof/>
            <w:webHidden/>
          </w:rPr>
          <w:fldChar w:fldCharType="end"/>
        </w:r>
      </w:hyperlink>
    </w:p>
    <w:p w14:paraId="779E39CE"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1" w:history="1">
        <w:r w:rsidR="00E27656" w:rsidRPr="00F11924">
          <w:rPr>
            <w:rStyle w:val="Hypertextovodkaz"/>
            <w:noProof/>
            <w:lang w:val="en-US"/>
          </w:rPr>
          <w:t>7.2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Java program of translation XML data with X-lexicon</w:t>
        </w:r>
        <w:r w:rsidR="00E27656">
          <w:rPr>
            <w:noProof/>
            <w:webHidden/>
          </w:rPr>
          <w:tab/>
        </w:r>
        <w:r w:rsidR="00E27656">
          <w:rPr>
            <w:noProof/>
            <w:webHidden/>
          </w:rPr>
          <w:fldChar w:fldCharType="begin"/>
        </w:r>
        <w:r w:rsidR="00E27656">
          <w:rPr>
            <w:noProof/>
            <w:webHidden/>
          </w:rPr>
          <w:instrText xml:space="preserve"> PAGEREF _Toc81209281 \h </w:instrText>
        </w:r>
        <w:r w:rsidR="00E27656">
          <w:rPr>
            <w:noProof/>
            <w:webHidden/>
          </w:rPr>
        </w:r>
        <w:r w:rsidR="00E27656">
          <w:rPr>
            <w:noProof/>
            <w:webHidden/>
          </w:rPr>
          <w:fldChar w:fldCharType="separate"/>
        </w:r>
        <w:r w:rsidR="00F61308">
          <w:rPr>
            <w:noProof/>
            <w:webHidden/>
          </w:rPr>
          <w:t>62</w:t>
        </w:r>
        <w:r w:rsidR="00E27656">
          <w:rPr>
            <w:noProof/>
            <w:webHidden/>
          </w:rPr>
          <w:fldChar w:fldCharType="end"/>
        </w:r>
      </w:hyperlink>
    </w:p>
    <w:p w14:paraId="0C1C9E75"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82" w:history="1">
        <w:r w:rsidR="00E27656" w:rsidRPr="00F11924">
          <w:rPr>
            <w:rStyle w:val="Hypertextovodkaz"/>
            <w:noProof/>
            <w:lang w:val="en-US"/>
          </w:rPr>
          <w:t>8</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Construction Mode of X-definition</w:t>
        </w:r>
        <w:r w:rsidR="00E27656">
          <w:rPr>
            <w:noProof/>
            <w:webHidden/>
          </w:rPr>
          <w:tab/>
        </w:r>
        <w:r w:rsidR="00E27656">
          <w:rPr>
            <w:noProof/>
            <w:webHidden/>
          </w:rPr>
          <w:fldChar w:fldCharType="begin"/>
        </w:r>
        <w:r w:rsidR="00E27656">
          <w:rPr>
            <w:noProof/>
            <w:webHidden/>
          </w:rPr>
          <w:instrText xml:space="preserve"> PAGEREF _Toc81209282 \h </w:instrText>
        </w:r>
        <w:r w:rsidR="00E27656">
          <w:rPr>
            <w:noProof/>
            <w:webHidden/>
          </w:rPr>
        </w:r>
        <w:r w:rsidR="00E27656">
          <w:rPr>
            <w:noProof/>
            <w:webHidden/>
          </w:rPr>
          <w:fldChar w:fldCharType="separate"/>
        </w:r>
        <w:r w:rsidR="00F61308">
          <w:rPr>
            <w:noProof/>
            <w:webHidden/>
          </w:rPr>
          <w:t>63</w:t>
        </w:r>
        <w:r w:rsidR="00E27656">
          <w:rPr>
            <w:noProof/>
            <w:webHidden/>
          </w:rPr>
          <w:fldChar w:fldCharType="end"/>
        </w:r>
      </w:hyperlink>
    </w:p>
    <w:p w14:paraId="40F7A37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3" w:history="1">
        <w:r w:rsidR="00E27656" w:rsidRPr="00F11924">
          <w:rPr>
            <w:rStyle w:val="Hypertextovodkaz"/>
            <w:noProof/>
            <w:lang w:val="en-US"/>
          </w:rPr>
          <w:t>8.1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Create Section in X-script</w:t>
        </w:r>
        <w:r w:rsidR="00E27656">
          <w:rPr>
            <w:noProof/>
            <w:webHidden/>
          </w:rPr>
          <w:tab/>
        </w:r>
        <w:r w:rsidR="00E27656">
          <w:rPr>
            <w:noProof/>
            <w:webHidden/>
          </w:rPr>
          <w:fldChar w:fldCharType="begin"/>
        </w:r>
        <w:r w:rsidR="00E27656">
          <w:rPr>
            <w:noProof/>
            <w:webHidden/>
          </w:rPr>
          <w:instrText xml:space="preserve"> PAGEREF _Toc81209283 \h </w:instrText>
        </w:r>
        <w:r w:rsidR="00E27656">
          <w:rPr>
            <w:noProof/>
            <w:webHidden/>
          </w:rPr>
        </w:r>
        <w:r w:rsidR="00E27656">
          <w:rPr>
            <w:noProof/>
            <w:webHidden/>
          </w:rPr>
          <w:fldChar w:fldCharType="separate"/>
        </w:r>
        <w:r w:rsidR="00F61308">
          <w:rPr>
            <w:noProof/>
            <w:webHidden/>
          </w:rPr>
          <w:t>63</w:t>
        </w:r>
        <w:r w:rsidR="00E27656">
          <w:rPr>
            <w:noProof/>
            <w:webHidden/>
          </w:rPr>
          <w:fldChar w:fldCharType="end"/>
        </w:r>
      </w:hyperlink>
    </w:p>
    <w:p w14:paraId="77476944"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4" w:history="1">
        <w:r w:rsidR="00E27656" w:rsidRPr="00F11924">
          <w:rPr>
            <w:rStyle w:val="Hypertextovodkaz"/>
            <w:noProof/>
          </w:rPr>
          <w:t>8.1.1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elements</w:t>
        </w:r>
        <w:r w:rsidR="00E27656">
          <w:rPr>
            <w:noProof/>
            <w:webHidden/>
          </w:rPr>
          <w:tab/>
        </w:r>
        <w:r w:rsidR="00E27656">
          <w:rPr>
            <w:noProof/>
            <w:webHidden/>
          </w:rPr>
          <w:fldChar w:fldCharType="begin"/>
        </w:r>
        <w:r w:rsidR="00E27656">
          <w:rPr>
            <w:noProof/>
            <w:webHidden/>
          </w:rPr>
          <w:instrText xml:space="preserve"> PAGEREF _Toc81209284 \h </w:instrText>
        </w:r>
        <w:r w:rsidR="00E27656">
          <w:rPr>
            <w:noProof/>
            <w:webHidden/>
          </w:rPr>
        </w:r>
        <w:r w:rsidR="00E27656">
          <w:rPr>
            <w:noProof/>
            <w:webHidden/>
          </w:rPr>
          <w:fldChar w:fldCharType="separate"/>
        </w:r>
        <w:r w:rsidR="00F61308">
          <w:rPr>
            <w:noProof/>
            <w:webHidden/>
          </w:rPr>
          <w:t>66</w:t>
        </w:r>
        <w:r w:rsidR="00E27656">
          <w:rPr>
            <w:noProof/>
            <w:webHidden/>
          </w:rPr>
          <w:fldChar w:fldCharType="end"/>
        </w:r>
      </w:hyperlink>
    </w:p>
    <w:p w14:paraId="099E4FC4"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5" w:history="1">
        <w:r w:rsidR="00E27656" w:rsidRPr="00F11924">
          <w:rPr>
            <w:rStyle w:val="Hypertextovodkaz"/>
            <w:noProof/>
            <w:lang w:val="en-US"/>
          </w:rPr>
          <w:t>8.1.2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attributes and text nodes</w:t>
        </w:r>
        <w:r w:rsidR="00E27656">
          <w:rPr>
            <w:noProof/>
            <w:webHidden/>
          </w:rPr>
          <w:tab/>
        </w:r>
        <w:r w:rsidR="00E27656">
          <w:rPr>
            <w:noProof/>
            <w:webHidden/>
          </w:rPr>
          <w:fldChar w:fldCharType="begin"/>
        </w:r>
        <w:r w:rsidR="00E27656">
          <w:rPr>
            <w:noProof/>
            <w:webHidden/>
          </w:rPr>
          <w:instrText xml:space="preserve"> PAGEREF _Toc81209285 \h </w:instrText>
        </w:r>
        <w:r w:rsidR="00E27656">
          <w:rPr>
            <w:noProof/>
            <w:webHidden/>
          </w:rPr>
        </w:r>
        <w:r w:rsidR="00E27656">
          <w:rPr>
            <w:noProof/>
            <w:webHidden/>
          </w:rPr>
          <w:fldChar w:fldCharType="separate"/>
        </w:r>
        <w:r w:rsidR="00F61308">
          <w:rPr>
            <w:noProof/>
            <w:webHidden/>
          </w:rPr>
          <w:t>66</w:t>
        </w:r>
        <w:r w:rsidR="00E27656">
          <w:rPr>
            <w:noProof/>
            <w:webHidden/>
          </w:rPr>
          <w:fldChar w:fldCharType="end"/>
        </w:r>
      </w:hyperlink>
    </w:p>
    <w:p w14:paraId="1966C1A3"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6" w:history="1">
        <w:r w:rsidR="00E27656" w:rsidRPr="00F11924">
          <w:rPr>
            <w:rStyle w:val="Hypertextovodkaz"/>
            <w:noProof/>
            <w:lang w:val="en-US"/>
          </w:rPr>
          <w:t>8.1.3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element from Container</w:t>
        </w:r>
        <w:r w:rsidR="00E27656">
          <w:rPr>
            <w:noProof/>
            <w:webHidden/>
          </w:rPr>
          <w:tab/>
        </w:r>
        <w:r w:rsidR="00E27656">
          <w:rPr>
            <w:noProof/>
            <w:webHidden/>
          </w:rPr>
          <w:fldChar w:fldCharType="begin"/>
        </w:r>
        <w:r w:rsidR="00E27656">
          <w:rPr>
            <w:noProof/>
            <w:webHidden/>
          </w:rPr>
          <w:instrText xml:space="preserve"> PAGEREF _Toc81209286 \h </w:instrText>
        </w:r>
        <w:r w:rsidR="00E27656">
          <w:rPr>
            <w:noProof/>
            <w:webHidden/>
          </w:rPr>
        </w:r>
        <w:r w:rsidR="00E27656">
          <w:rPr>
            <w:noProof/>
            <w:webHidden/>
          </w:rPr>
          <w:fldChar w:fldCharType="separate"/>
        </w:r>
        <w:r w:rsidR="00F61308">
          <w:rPr>
            <w:noProof/>
            <w:webHidden/>
          </w:rPr>
          <w:t>68</w:t>
        </w:r>
        <w:r w:rsidR="00E27656">
          <w:rPr>
            <w:noProof/>
            <w:webHidden/>
          </w:rPr>
          <w:fldChar w:fldCharType="end"/>
        </w:r>
      </w:hyperlink>
    </w:p>
    <w:p w14:paraId="161F3CDF"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7" w:history="1">
        <w:r w:rsidR="00E27656" w:rsidRPr="00F11924">
          <w:rPr>
            <w:rStyle w:val="Hypertextovodkaz"/>
            <w:noProof/>
            <w:lang w:val="en-US"/>
          </w:rPr>
          <w:t>8.1.4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Element from Element</w:t>
        </w:r>
        <w:r w:rsidR="00E27656">
          <w:rPr>
            <w:noProof/>
            <w:webHidden/>
          </w:rPr>
          <w:tab/>
        </w:r>
        <w:r w:rsidR="00E27656">
          <w:rPr>
            <w:noProof/>
            <w:webHidden/>
          </w:rPr>
          <w:fldChar w:fldCharType="begin"/>
        </w:r>
        <w:r w:rsidR="00E27656">
          <w:rPr>
            <w:noProof/>
            <w:webHidden/>
          </w:rPr>
          <w:instrText xml:space="preserve"> PAGEREF _Toc81209287 \h </w:instrText>
        </w:r>
        <w:r w:rsidR="00E27656">
          <w:rPr>
            <w:noProof/>
            <w:webHidden/>
          </w:rPr>
        </w:r>
        <w:r w:rsidR="00E27656">
          <w:rPr>
            <w:noProof/>
            <w:webHidden/>
          </w:rPr>
          <w:fldChar w:fldCharType="separate"/>
        </w:r>
        <w:r w:rsidR="00F61308">
          <w:rPr>
            <w:noProof/>
            <w:webHidden/>
          </w:rPr>
          <w:t>71</w:t>
        </w:r>
        <w:r w:rsidR="00E27656">
          <w:rPr>
            <w:noProof/>
            <w:webHidden/>
          </w:rPr>
          <w:fldChar w:fldCharType="end"/>
        </w:r>
      </w:hyperlink>
    </w:p>
    <w:p w14:paraId="476EE26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8" w:history="1">
        <w:r w:rsidR="00E27656" w:rsidRPr="00F11924">
          <w:rPr>
            <w:rStyle w:val="Hypertextovodkaz"/>
            <w:noProof/>
            <w:lang w:val="en-US"/>
          </w:rPr>
          <w:t>8.1.5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US"/>
          </w:rPr>
          <w:t>Construction of element from ResultSet</w:t>
        </w:r>
        <w:r w:rsidR="00E27656">
          <w:rPr>
            <w:noProof/>
            <w:webHidden/>
          </w:rPr>
          <w:tab/>
        </w:r>
        <w:r w:rsidR="00E27656">
          <w:rPr>
            <w:noProof/>
            <w:webHidden/>
          </w:rPr>
          <w:fldChar w:fldCharType="begin"/>
        </w:r>
        <w:r w:rsidR="00E27656">
          <w:rPr>
            <w:noProof/>
            <w:webHidden/>
          </w:rPr>
          <w:instrText xml:space="preserve"> PAGEREF _Toc81209288 \h </w:instrText>
        </w:r>
        <w:r w:rsidR="00E27656">
          <w:rPr>
            <w:noProof/>
            <w:webHidden/>
          </w:rPr>
        </w:r>
        <w:r w:rsidR="00E27656">
          <w:rPr>
            <w:noProof/>
            <w:webHidden/>
          </w:rPr>
          <w:fldChar w:fldCharType="separate"/>
        </w:r>
        <w:r w:rsidR="00F61308">
          <w:rPr>
            <w:noProof/>
            <w:webHidden/>
          </w:rPr>
          <w:t>75</w:t>
        </w:r>
        <w:r w:rsidR="00E27656">
          <w:rPr>
            <w:noProof/>
            <w:webHidden/>
          </w:rPr>
          <w:fldChar w:fldCharType="end"/>
        </w:r>
      </w:hyperlink>
    </w:p>
    <w:p w14:paraId="03F01D0E"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9" w:history="1">
        <w:r w:rsidR="00E27656" w:rsidRPr="00F11924">
          <w:rPr>
            <w:rStyle w:val="Hypertextovodkaz"/>
            <w:noProof/>
            <w:lang w:val="en-US"/>
          </w:rPr>
          <w:t>8.1.6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The source data used as the context used for the construction of the XML document</w:t>
        </w:r>
        <w:r w:rsidR="00E27656">
          <w:rPr>
            <w:noProof/>
            <w:webHidden/>
          </w:rPr>
          <w:tab/>
        </w:r>
        <w:r w:rsidR="00E27656">
          <w:rPr>
            <w:noProof/>
            <w:webHidden/>
          </w:rPr>
          <w:fldChar w:fldCharType="begin"/>
        </w:r>
        <w:r w:rsidR="00E27656">
          <w:rPr>
            <w:noProof/>
            <w:webHidden/>
          </w:rPr>
          <w:instrText xml:space="preserve"> PAGEREF _Toc81209289 \h </w:instrText>
        </w:r>
        <w:r w:rsidR="00E27656">
          <w:rPr>
            <w:noProof/>
            <w:webHidden/>
          </w:rPr>
        </w:r>
        <w:r w:rsidR="00E27656">
          <w:rPr>
            <w:noProof/>
            <w:webHidden/>
          </w:rPr>
          <w:fldChar w:fldCharType="separate"/>
        </w:r>
        <w:r w:rsidR="00F61308">
          <w:rPr>
            <w:noProof/>
            <w:webHidden/>
          </w:rPr>
          <w:t>79</w:t>
        </w:r>
        <w:r w:rsidR="00E27656">
          <w:rPr>
            <w:noProof/>
            <w:webHidden/>
          </w:rPr>
          <w:fldChar w:fldCharType="end"/>
        </w:r>
      </w:hyperlink>
    </w:p>
    <w:p w14:paraId="2D9745D4"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0" w:history="1">
        <w:r w:rsidR="00E27656" w:rsidRPr="00F11924">
          <w:rPr>
            <w:rStyle w:val="Hypertextovodkaz"/>
            <w:noProof/>
            <w:lang w:val="en-US"/>
          </w:rPr>
          <w:t>8.2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Value of attribute or text node created from value of X-script variable</w:t>
        </w:r>
        <w:r w:rsidR="00E27656">
          <w:rPr>
            <w:noProof/>
            <w:webHidden/>
          </w:rPr>
          <w:tab/>
        </w:r>
        <w:r w:rsidR="00E27656">
          <w:rPr>
            <w:noProof/>
            <w:webHidden/>
          </w:rPr>
          <w:fldChar w:fldCharType="begin"/>
        </w:r>
        <w:r w:rsidR="00E27656">
          <w:rPr>
            <w:noProof/>
            <w:webHidden/>
          </w:rPr>
          <w:instrText xml:space="preserve"> PAGEREF _Toc81209290 \h </w:instrText>
        </w:r>
        <w:r w:rsidR="00E27656">
          <w:rPr>
            <w:noProof/>
            <w:webHidden/>
          </w:rPr>
        </w:r>
        <w:r w:rsidR="00E27656">
          <w:rPr>
            <w:noProof/>
            <w:webHidden/>
          </w:rPr>
          <w:fldChar w:fldCharType="separate"/>
        </w:r>
        <w:r w:rsidR="00F61308">
          <w:rPr>
            <w:noProof/>
            <w:webHidden/>
          </w:rPr>
          <w:t>88</w:t>
        </w:r>
        <w:r w:rsidR="00E27656">
          <w:rPr>
            <w:noProof/>
            <w:webHidden/>
          </w:rPr>
          <w:fldChar w:fldCharType="end"/>
        </w:r>
      </w:hyperlink>
    </w:p>
    <w:p w14:paraId="1F5EA225"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1" w:history="1">
        <w:r w:rsidR="00E27656" w:rsidRPr="00F11924">
          <w:rPr>
            <w:rStyle w:val="Hypertextovodkaz"/>
            <w:noProof/>
            <w:lang w:val="en-US"/>
          </w:rPr>
          <w:t>8.3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Linking databases with X-definitions</w:t>
        </w:r>
        <w:r w:rsidR="00E27656">
          <w:rPr>
            <w:noProof/>
            <w:webHidden/>
          </w:rPr>
          <w:tab/>
        </w:r>
        <w:r w:rsidR="00E27656">
          <w:rPr>
            <w:noProof/>
            <w:webHidden/>
          </w:rPr>
          <w:fldChar w:fldCharType="begin"/>
        </w:r>
        <w:r w:rsidR="00E27656">
          <w:rPr>
            <w:noProof/>
            <w:webHidden/>
          </w:rPr>
          <w:instrText xml:space="preserve"> PAGEREF _Toc81209291 \h </w:instrText>
        </w:r>
        <w:r w:rsidR="00E27656">
          <w:rPr>
            <w:noProof/>
            <w:webHidden/>
          </w:rPr>
        </w:r>
        <w:r w:rsidR="00E27656">
          <w:rPr>
            <w:noProof/>
            <w:webHidden/>
          </w:rPr>
          <w:fldChar w:fldCharType="separate"/>
        </w:r>
        <w:r w:rsidR="00F61308">
          <w:rPr>
            <w:noProof/>
            <w:webHidden/>
          </w:rPr>
          <w:t>89</w:t>
        </w:r>
        <w:r w:rsidR="00E27656">
          <w:rPr>
            <w:noProof/>
            <w:webHidden/>
          </w:rPr>
          <w:fldChar w:fldCharType="end"/>
        </w:r>
      </w:hyperlink>
    </w:p>
    <w:p w14:paraId="0C7F2DE7"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2" w:history="1">
        <w:r w:rsidR="00E27656" w:rsidRPr="00F11924">
          <w:rPr>
            <w:rStyle w:val="Hypertextovodkaz"/>
            <w:noProof/>
            <w:lang w:val="en-US"/>
          </w:rPr>
          <w:t>8.3.1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Statement</w:t>
        </w:r>
        <w:r w:rsidR="00E27656">
          <w:rPr>
            <w:noProof/>
            <w:webHidden/>
          </w:rPr>
          <w:tab/>
        </w:r>
        <w:r w:rsidR="00E27656">
          <w:rPr>
            <w:noProof/>
            <w:webHidden/>
          </w:rPr>
          <w:fldChar w:fldCharType="begin"/>
        </w:r>
        <w:r w:rsidR="00E27656">
          <w:rPr>
            <w:noProof/>
            <w:webHidden/>
          </w:rPr>
          <w:instrText xml:space="preserve"> PAGEREF _Toc81209292 \h </w:instrText>
        </w:r>
        <w:r w:rsidR="00E27656">
          <w:rPr>
            <w:noProof/>
            <w:webHidden/>
          </w:rPr>
        </w:r>
        <w:r w:rsidR="00E27656">
          <w:rPr>
            <w:noProof/>
            <w:webHidden/>
          </w:rPr>
          <w:fldChar w:fldCharType="separate"/>
        </w:r>
        <w:r w:rsidR="00F61308">
          <w:rPr>
            <w:noProof/>
            <w:webHidden/>
          </w:rPr>
          <w:t>89</w:t>
        </w:r>
        <w:r w:rsidR="00E27656">
          <w:rPr>
            <w:noProof/>
            <w:webHidden/>
          </w:rPr>
          <w:fldChar w:fldCharType="end"/>
        </w:r>
      </w:hyperlink>
    </w:p>
    <w:p w14:paraId="06109CD6"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3" w:history="1">
        <w:r w:rsidR="00E27656" w:rsidRPr="00F11924">
          <w:rPr>
            <w:rStyle w:val="Hypertextovodkaz"/>
            <w:noProof/>
            <w:lang w:val="en-US"/>
          </w:rPr>
          <w:t>8.3.2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Closing resources</w:t>
        </w:r>
        <w:r w:rsidR="00E27656">
          <w:rPr>
            <w:noProof/>
            <w:webHidden/>
          </w:rPr>
          <w:tab/>
        </w:r>
        <w:r w:rsidR="00E27656">
          <w:rPr>
            <w:noProof/>
            <w:webHidden/>
          </w:rPr>
          <w:fldChar w:fldCharType="begin"/>
        </w:r>
        <w:r w:rsidR="00E27656">
          <w:rPr>
            <w:noProof/>
            <w:webHidden/>
          </w:rPr>
          <w:instrText xml:space="preserve"> PAGEREF _Toc81209293 \h </w:instrText>
        </w:r>
        <w:r w:rsidR="00E27656">
          <w:rPr>
            <w:noProof/>
            <w:webHidden/>
          </w:rPr>
        </w:r>
        <w:r w:rsidR="00E27656">
          <w:rPr>
            <w:noProof/>
            <w:webHidden/>
          </w:rPr>
          <w:fldChar w:fldCharType="separate"/>
        </w:r>
        <w:r w:rsidR="00F61308">
          <w:rPr>
            <w:noProof/>
            <w:webHidden/>
          </w:rPr>
          <w:t>89</w:t>
        </w:r>
        <w:r w:rsidR="00E27656">
          <w:rPr>
            <w:noProof/>
            <w:webHidden/>
          </w:rPr>
          <w:fldChar w:fldCharType="end"/>
        </w:r>
      </w:hyperlink>
    </w:p>
    <w:p w14:paraId="465D6DC5"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4" w:history="1">
        <w:r w:rsidR="00E27656" w:rsidRPr="00F11924">
          <w:rPr>
            <w:rStyle w:val="Hypertextovodkaz"/>
            <w:noProof/>
            <w:lang w:val="en-US"/>
          </w:rPr>
          <w:t>8.4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Construction of template (“fixed”) XML documents</w:t>
        </w:r>
        <w:r w:rsidR="00E27656">
          <w:rPr>
            <w:noProof/>
            <w:webHidden/>
          </w:rPr>
          <w:tab/>
        </w:r>
        <w:r w:rsidR="00E27656">
          <w:rPr>
            <w:noProof/>
            <w:webHidden/>
          </w:rPr>
          <w:fldChar w:fldCharType="begin"/>
        </w:r>
        <w:r w:rsidR="00E27656">
          <w:rPr>
            <w:noProof/>
            <w:webHidden/>
          </w:rPr>
          <w:instrText xml:space="preserve"> PAGEREF _Toc81209294 \h </w:instrText>
        </w:r>
        <w:r w:rsidR="00E27656">
          <w:rPr>
            <w:noProof/>
            <w:webHidden/>
          </w:rPr>
        </w:r>
        <w:r w:rsidR="00E27656">
          <w:rPr>
            <w:noProof/>
            <w:webHidden/>
          </w:rPr>
          <w:fldChar w:fldCharType="separate"/>
        </w:r>
        <w:r w:rsidR="00F61308">
          <w:rPr>
            <w:noProof/>
            <w:webHidden/>
          </w:rPr>
          <w:t>90</w:t>
        </w:r>
        <w:r w:rsidR="00E27656">
          <w:rPr>
            <w:noProof/>
            <w:webHidden/>
          </w:rPr>
          <w:fldChar w:fldCharType="end"/>
        </w:r>
      </w:hyperlink>
    </w:p>
    <w:p w14:paraId="094908F8"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5" w:history="1">
        <w:r w:rsidR="00E27656" w:rsidRPr="00F11924">
          <w:rPr>
            <w:rStyle w:val="Hypertextovodkaz"/>
            <w:noProof/>
            <w:lang w:val="en-US"/>
          </w:rPr>
          <w:t>8.5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Construction of groups</w:t>
        </w:r>
        <w:r w:rsidR="00E27656">
          <w:rPr>
            <w:noProof/>
            <w:webHidden/>
          </w:rPr>
          <w:tab/>
        </w:r>
        <w:r w:rsidR="00E27656">
          <w:rPr>
            <w:noProof/>
            <w:webHidden/>
          </w:rPr>
          <w:fldChar w:fldCharType="begin"/>
        </w:r>
        <w:r w:rsidR="00E27656">
          <w:rPr>
            <w:noProof/>
            <w:webHidden/>
          </w:rPr>
          <w:instrText xml:space="preserve"> PAGEREF _Toc81209295 \h </w:instrText>
        </w:r>
        <w:r w:rsidR="00E27656">
          <w:rPr>
            <w:noProof/>
            <w:webHidden/>
          </w:rPr>
        </w:r>
        <w:r w:rsidR="00E27656">
          <w:rPr>
            <w:noProof/>
            <w:webHidden/>
          </w:rPr>
          <w:fldChar w:fldCharType="separate"/>
        </w:r>
        <w:r w:rsidR="00F61308">
          <w:rPr>
            <w:noProof/>
            <w:webHidden/>
          </w:rPr>
          <w:t>91</w:t>
        </w:r>
        <w:r w:rsidR="00E27656">
          <w:rPr>
            <w:noProof/>
            <w:webHidden/>
          </w:rPr>
          <w:fldChar w:fldCharType="end"/>
        </w:r>
      </w:hyperlink>
    </w:p>
    <w:p w14:paraId="51E9C2DF"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6" w:history="1">
        <w:r w:rsidR="00E27656" w:rsidRPr="00F11924">
          <w:rPr>
            <w:rStyle w:val="Hypertextovodkaz"/>
            <w:noProof/>
            <w:lang w:val="en-US"/>
          </w:rPr>
          <w:t>8.5.1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Strict order of elements (group xd:sequence)</w:t>
        </w:r>
        <w:r w:rsidR="00E27656">
          <w:rPr>
            <w:noProof/>
            <w:webHidden/>
          </w:rPr>
          <w:tab/>
        </w:r>
        <w:r w:rsidR="00E27656">
          <w:rPr>
            <w:noProof/>
            <w:webHidden/>
          </w:rPr>
          <w:fldChar w:fldCharType="begin"/>
        </w:r>
        <w:r w:rsidR="00E27656">
          <w:rPr>
            <w:noProof/>
            <w:webHidden/>
          </w:rPr>
          <w:instrText xml:space="preserve"> PAGEREF _Toc81209296 \h </w:instrText>
        </w:r>
        <w:r w:rsidR="00E27656">
          <w:rPr>
            <w:noProof/>
            <w:webHidden/>
          </w:rPr>
        </w:r>
        <w:r w:rsidR="00E27656">
          <w:rPr>
            <w:noProof/>
            <w:webHidden/>
          </w:rPr>
          <w:fldChar w:fldCharType="separate"/>
        </w:r>
        <w:r w:rsidR="00F61308">
          <w:rPr>
            <w:noProof/>
            <w:webHidden/>
          </w:rPr>
          <w:t>92</w:t>
        </w:r>
        <w:r w:rsidR="00E27656">
          <w:rPr>
            <w:noProof/>
            <w:webHidden/>
          </w:rPr>
          <w:fldChar w:fldCharType="end"/>
        </w:r>
      </w:hyperlink>
    </w:p>
    <w:p w14:paraId="0FE5C85F"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7" w:history="1">
        <w:r w:rsidR="00E27656" w:rsidRPr="00F11924">
          <w:rPr>
            <w:rStyle w:val="Hypertextovodkaz"/>
            <w:noProof/>
            <w:lang w:val="en-US"/>
          </w:rPr>
          <w:t>8.5.2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Arbitrary order of elements (group xd:mixed)</w:t>
        </w:r>
        <w:r w:rsidR="00E27656">
          <w:rPr>
            <w:noProof/>
            <w:webHidden/>
          </w:rPr>
          <w:tab/>
        </w:r>
        <w:r w:rsidR="00E27656">
          <w:rPr>
            <w:noProof/>
            <w:webHidden/>
          </w:rPr>
          <w:fldChar w:fldCharType="begin"/>
        </w:r>
        <w:r w:rsidR="00E27656">
          <w:rPr>
            <w:noProof/>
            <w:webHidden/>
          </w:rPr>
          <w:instrText xml:space="preserve"> PAGEREF _Toc81209297 \h </w:instrText>
        </w:r>
        <w:r w:rsidR="00E27656">
          <w:rPr>
            <w:noProof/>
            <w:webHidden/>
          </w:rPr>
        </w:r>
        <w:r w:rsidR="00E27656">
          <w:rPr>
            <w:noProof/>
            <w:webHidden/>
          </w:rPr>
          <w:fldChar w:fldCharType="separate"/>
        </w:r>
        <w:r w:rsidR="00F61308">
          <w:rPr>
            <w:noProof/>
            <w:webHidden/>
          </w:rPr>
          <w:t>92</w:t>
        </w:r>
        <w:r w:rsidR="00E27656">
          <w:rPr>
            <w:noProof/>
            <w:webHidden/>
          </w:rPr>
          <w:fldChar w:fldCharType="end"/>
        </w:r>
      </w:hyperlink>
    </w:p>
    <w:p w14:paraId="7D449270"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8" w:history="1">
        <w:r w:rsidR="00E27656" w:rsidRPr="00F11924">
          <w:rPr>
            <w:rStyle w:val="Hypertextovodkaz"/>
            <w:noProof/>
            <w:lang w:val="en-US"/>
          </w:rPr>
          <w:t>8.5.3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Choice of elements (xd:choice group)</w:t>
        </w:r>
        <w:r w:rsidR="00E27656">
          <w:rPr>
            <w:noProof/>
            <w:webHidden/>
          </w:rPr>
          <w:tab/>
        </w:r>
        <w:r w:rsidR="00E27656">
          <w:rPr>
            <w:noProof/>
            <w:webHidden/>
          </w:rPr>
          <w:fldChar w:fldCharType="begin"/>
        </w:r>
        <w:r w:rsidR="00E27656">
          <w:rPr>
            <w:noProof/>
            <w:webHidden/>
          </w:rPr>
          <w:instrText xml:space="preserve"> PAGEREF _Toc81209298 \h </w:instrText>
        </w:r>
        <w:r w:rsidR="00E27656">
          <w:rPr>
            <w:noProof/>
            <w:webHidden/>
          </w:rPr>
        </w:r>
        <w:r w:rsidR="00E27656">
          <w:rPr>
            <w:noProof/>
            <w:webHidden/>
          </w:rPr>
          <w:fldChar w:fldCharType="separate"/>
        </w:r>
        <w:r w:rsidR="00F61308">
          <w:rPr>
            <w:noProof/>
            <w:webHidden/>
          </w:rPr>
          <w:t>94</w:t>
        </w:r>
        <w:r w:rsidR="00E27656">
          <w:rPr>
            <w:noProof/>
            <w:webHidden/>
          </w:rPr>
          <w:fldChar w:fldCharType="end"/>
        </w:r>
      </w:hyperlink>
    </w:p>
    <w:p w14:paraId="4AB2E027"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9" w:history="1">
        <w:r w:rsidR="00E27656" w:rsidRPr="00F11924">
          <w:rPr>
            <w:rStyle w:val="Hypertextovodkaz"/>
            <w:noProof/>
            <w:lang w:val="en-US"/>
          </w:rPr>
          <w:t>8.6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Combination of validation and construction mode</w:t>
        </w:r>
        <w:r w:rsidR="00E27656">
          <w:rPr>
            <w:noProof/>
            <w:webHidden/>
          </w:rPr>
          <w:tab/>
        </w:r>
        <w:r w:rsidR="00E27656">
          <w:rPr>
            <w:noProof/>
            <w:webHidden/>
          </w:rPr>
          <w:fldChar w:fldCharType="begin"/>
        </w:r>
        <w:r w:rsidR="00E27656">
          <w:rPr>
            <w:noProof/>
            <w:webHidden/>
          </w:rPr>
          <w:instrText xml:space="preserve"> PAGEREF _Toc81209299 \h </w:instrText>
        </w:r>
        <w:r w:rsidR="00E27656">
          <w:rPr>
            <w:noProof/>
            <w:webHidden/>
          </w:rPr>
        </w:r>
        <w:r w:rsidR="00E27656">
          <w:rPr>
            <w:noProof/>
            <w:webHidden/>
          </w:rPr>
          <w:fldChar w:fldCharType="separate"/>
        </w:r>
        <w:r w:rsidR="00F61308">
          <w:rPr>
            <w:noProof/>
            <w:webHidden/>
          </w:rPr>
          <w:t>96</w:t>
        </w:r>
        <w:r w:rsidR="00E27656">
          <w:rPr>
            <w:noProof/>
            <w:webHidden/>
          </w:rPr>
          <w:fldChar w:fldCharType="end"/>
        </w:r>
      </w:hyperlink>
    </w:p>
    <w:p w14:paraId="4B4E0F9C"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0" w:history="1">
        <w:r w:rsidR="00E27656" w:rsidRPr="00F11924">
          <w:rPr>
            <w:rStyle w:val="Hypertextovodkaz"/>
            <w:noProof/>
            <w:lang w:val="en-US"/>
          </w:rPr>
          <w:t>8.6.1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Validation in the construction mode</w:t>
        </w:r>
        <w:r w:rsidR="00E27656">
          <w:rPr>
            <w:noProof/>
            <w:webHidden/>
          </w:rPr>
          <w:tab/>
        </w:r>
        <w:r w:rsidR="00E27656">
          <w:rPr>
            <w:noProof/>
            <w:webHidden/>
          </w:rPr>
          <w:fldChar w:fldCharType="begin"/>
        </w:r>
        <w:r w:rsidR="00E27656">
          <w:rPr>
            <w:noProof/>
            <w:webHidden/>
          </w:rPr>
          <w:instrText xml:space="preserve"> PAGEREF _Toc81209300 \h </w:instrText>
        </w:r>
        <w:r w:rsidR="00E27656">
          <w:rPr>
            <w:noProof/>
            <w:webHidden/>
          </w:rPr>
        </w:r>
        <w:r w:rsidR="00E27656">
          <w:rPr>
            <w:noProof/>
            <w:webHidden/>
          </w:rPr>
          <w:fldChar w:fldCharType="separate"/>
        </w:r>
        <w:r w:rsidR="00F61308">
          <w:rPr>
            <w:noProof/>
            <w:webHidden/>
          </w:rPr>
          <w:t>97</w:t>
        </w:r>
        <w:r w:rsidR="00E27656">
          <w:rPr>
            <w:noProof/>
            <w:webHidden/>
          </w:rPr>
          <w:fldChar w:fldCharType="end"/>
        </w:r>
      </w:hyperlink>
    </w:p>
    <w:p w14:paraId="0CB9AC8A"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1" w:history="1">
        <w:r w:rsidR="00E27656" w:rsidRPr="00F11924">
          <w:rPr>
            <w:rStyle w:val="Hypertextovodkaz"/>
            <w:noProof/>
            <w:lang w:val="en-US"/>
          </w:rPr>
          <w:t>8.6.2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Construction in the validation mode</w:t>
        </w:r>
        <w:r w:rsidR="00E27656">
          <w:rPr>
            <w:noProof/>
            <w:webHidden/>
          </w:rPr>
          <w:tab/>
        </w:r>
        <w:r w:rsidR="00E27656">
          <w:rPr>
            <w:noProof/>
            <w:webHidden/>
          </w:rPr>
          <w:fldChar w:fldCharType="begin"/>
        </w:r>
        <w:r w:rsidR="00E27656">
          <w:rPr>
            <w:noProof/>
            <w:webHidden/>
          </w:rPr>
          <w:instrText xml:space="preserve"> PAGEREF _Toc81209301 \h </w:instrText>
        </w:r>
        <w:r w:rsidR="00E27656">
          <w:rPr>
            <w:noProof/>
            <w:webHidden/>
          </w:rPr>
        </w:r>
        <w:r w:rsidR="00E27656">
          <w:rPr>
            <w:noProof/>
            <w:webHidden/>
          </w:rPr>
          <w:fldChar w:fldCharType="separate"/>
        </w:r>
        <w:r w:rsidR="00F61308">
          <w:rPr>
            <w:noProof/>
            <w:webHidden/>
          </w:rPr>
          <w:t>98</w:t>
        </w:r>
        <w:r w:rsidR="00E27656">
          <w:rPr>
            <w:noProof/>
            <w:webHidden/>
          </w:rPr>
          <w:fldChar w:fldCharType="end"/>
        </w:r>
      </w:hyperlink>
    </w:p>
    <w:p w14:paraId="4A1CEDF1"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2" w:history="1">
        <w:r w:rsidR="00E27656" w:rsidRPr="00F11924">
          <w:rPr>
            <w:rStyle w:val="Hypertextovodkaz"/>
            <w:noProof/>
            <w:lang w:val="en-US"/>
          </w:rPr>
          <w:t>8.7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Example of XML transformation into HTML</w:t>
        </w:r>
        <w:r w:rsidR="00E27656">
          <w:rPr>
            <w:noProof/>
            <w:webHidden/>
          </w:rPr>
          <w:tab/>
        </w:r>
        <w:r w:rsidR="00E27656">
          <w:rPr>
            <w:noProof/>
            <w:webHidden/>
          </w:rPr>
          <w:fldChar w:fldCharType="begin"/>
        </w:r>
        <w:r w:rsidR="00E27656">
          <w:rPr>
            <w:noProof/>
            <w:webHidden/>
          </w:rPr>
          <w:instrText xml:space="preserve"> PAGEREF _Toc81209302 \h </w:instrText>
        </w:r>
        <w:r w:rsidR="00E27656">
          <w:rPr>
            <w:noProof/>
            <w:webHidden/>
          </w:rPr>
        </w:r>
        <w:r w:rsidR="00E27656">
          <w:rPr>
            <w:noProof/>
            <w:webHidden/>
          </w:rPr>
          <w:fldChar w:fldCharType="separate"/>
        </w:r>
        <w:r w:rsidR="00F61308">
          <w:rPr>
            <w:noProof/>
            <w:webHidden/>
          </w:rPr>
          <w:t>99</w:t>
        </w:r>
        <w:r w:rsidR="00E27656">
          <w:rPr>
            <w:noProof/>
            <w:webHidden/>
          </w:rPr>
          <w:fldChar w:fldCharType="end"/>
        </w:r>
      </w:hyperlink>
    </w:p>
    <w:p w14:paraId="52E11F26"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3" w:history="1">
        <w:r w:rsidR="00E27656" w:rsidRPr="00F11924">
          <w:rPr>
            <w:rStyle w:val="Hypertextovodkaz"/>
            <w:noProof/>
            <w:lang w:val="en-US"/>
          </w:rPr>
          <w:t>8.7.1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X-definition of HTML document</w:t>
        </w:r>
        <w:r w:rsidR="00E27656">
          <w:rPr>
            <w:noProof/>
            <w:webHidden/>
          </w:rPr>
          <w:tab/>
        </w:r>
        <w:r w:rsidR="00E27656">
          <w:rPr>
            <w:noProof/>
            <w:webHidden/>
          </w:rPr>
          <w:fldChar w:fldCharType="begin"/>
        </w:r>
        <w:r w:rsidR="00E27656">
          <w:rPr>
            <w:noProof/>
            <w:webHidden/>
          </w:rPr>
          <w:instrText xml:space="preserve"> PAGEREF _Toc81209303 \h </w:instrText>
        </w:r>
        <w:r w:rsidR="00E27656">
          <w:rPr>
            <w:noProof/>
            <w:webHidden/>
          </w:rPr>
        </w:r>
        <w:r w:rsidR="00E27656">
          <w:rPr>
            <w:noProof/>
            <w:webHidden/>
          </w:rPr>
          <w:fldChar w:fldCharType="separate"/>
        </w:r>
        <w:r w:rsidR="00F61308">
          <w:rPr>
            <w:noProof/>
            <w:webHidden/>
          </w:rPr>
          <w:t>100</w:t>
        </w:r>
        <w:r w:rsidR="00E27656">
          <w:rPr>
            <w:noProof/>
            <w:webHidden/>
          </w:rPr>
          <w:fldChar w:fldCharType="end"/>
        </w:r>
      </w:hyperlink>
    </w:p>
    <w:p w14:paraId="2174E486"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4" w:history="1">
        <w:r w:rsidR="00E27656" w:rsidRPr="00F11924">
          <w:rPr>
            <w:rStyle w:val="Hypertextovodkaz"/>
            <w:noProof/>
            <w:lang w:val="en-US"/>
          </w:rPr>
          <w:t>8.7.2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Create section used to construct an HTML document</w:t>
        </w:r>
        <w:r w:rsidR="00E27656">
          <w:rPr>
            <w:noProof/>
            <w:webHidden/>
          </w:rPr>
          <w:tab/>
        </w:r>
        <w:r w:rsidR="00E27656">
          <w:rPr>
            <w:noProof/>
            <w:webHidden/>
          </w:rPr>
          <w:fldChar w:fldCharType="begin"/>
        </w:r>
        <w:r w:rsidR="00E27656">
          <w:rPr>
            <w:noProof/>
            <w:webHidden/>
          </w:rPr>
          <w:instrText xml:space="preserve"> PAGEREF _Toc81209304 \h </w:instrText>
        </w:r>
        <w:r w:rsidR="00E27656">
          <w:rPr>
            <w:noProof/>
            <w:webHidden/>
          </w:rPr>
        </w:r>
        <w:r w:rsidR="00E27656">
          <w:rPr>
            <w:noProof/>
            <w:webHidden/>
          </w:rPr>
          <w:fldChar w:fldCharType="separate"/>
        </w:r>
        <w:r w:rsidR="00F61308">
          <w:rPr>
            <w:noProof/>
            <w:webHidden/>
          </w:rPr>
          <w:t>100</w:t>
        </w:r>
        <w:r w:rsidR="00E27656">
          <w:rPr>
            <w:noProof/>
            <w:webHidden/>
          </w:rPr>
          <w:fldChar w:fldCharType="end"/>
        </w:r>
      </w:hyperlink>
    </w:p>
    <w:p w14:paraId="1C6FBBDA" w14:textId="77777777" w:rsidR="00E27656" w:rsidRDefault="00952CA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305" w:history="1">
        <w:r w:rsidR="00E27656" w:rsidRPr="00F11924">
          <w:rPr>
            <w:rStyle w:val="Hypertextovodkaz"/>
            <w:noProof/>
            <w:lang w:val="en-US"/>
          </w:rPr>
          <w:t>9</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Using of X</w:t>
        </w:r>
        <w:r w:rsidR="00E27656" w:rsidRPr="00F11924">
          <w:rPr>
            <w:rStyle w:val="Hypertextovodkaz"/>
            <w:noProof/>
            <w:lang w:val="en-US"/>
          </w:rPr>
          <w:noBreakHyphen/>
          <w:t>definitions in Java code</w:t>
        </w:r>
        <w:r w:rsidR="00E27656">
          <w:rPr>
            <w:noProof/>
            <w:webHidden/>
          </w:rPr>
          <w:tab/>
        </w:r>
        <w:r w:rsidR="00E27656">
          <w:rPr>
            <w:noProof/>
            <w:webHidden/>
          </w:rPr>
          <w:fldChar w:fldCharType="begin"/>
        </w:r>
        <w:r w:rsidR="00E27656">
          <w:rPr>
            <w:noProof/>
            <w:webHidden/>
          </w:rPr>
          <w:instrText xml:space="preserve"> PAGEREF _Toc81209305 \h </w:instrText>
        </w:r>
        <w:r w:rsidR="00E27656">
          <w:rPr>
            <w:noProof/>
            <w:webHidden/>
          </w:rPr>
        </w:r>
        <w:r w:rsidR="00E27656">
          <w:rPr>
            <w:noProof/>
            <w:webHidden/>
          </w:rPr>
          <w:fldChar w:fldCharType="separate"/>
        </w:r>
        <w:r w:rsidR="00F61308">
          <w:rPr>
            <w:noProof/>
            <w:webHidden/>
          </w:rPr>
          <w:t>104</w:t>
        </w:r>
        <w:r w:rsidR="00E27656">
          <w:rPr>
            <w:noProof/>
            <w:webHidden/>
          </w:rPr>
          <w:fldChar w:fldCharType="end"/>
        </w:r>
      </w:hyperlink>
    </w:p>
    <w:p w14:paraId="05866581"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6" w:history="1">
        <w:r w:rsidR="00E27656" w:rsidRPr="00F11924">
          <w:rPr>
            <w:rStyle w:val="Hypertextovodkaz"/>
            <w:noProof/>
            <w:lang w:val="en-US"/>
          </w:rPr>
          <w:t>9.1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Running the validation mode</w:t>
        </w:r>
        <w:r w:rsidR="00E27656">
          <w:rPr>
            <w:noProof/>
            <w:webHidden/>
          </w:rPr>
          <w:tab/>
        </w:r>
        <w:r w:rsidR="00E27656">
          <w:rPr>
            <w:noProof/>
            <w:webHidden/>
          </w:rPr>
          <w:fldChar w:fldCharType="begin"/>
        </w:r>
        <w:r w:rsidR="00E27656">
          <w:rPr>
            <w:noProof/>
            <w:webHidden/>
          </w:rPr>
          <w:instrText xml:space="preserve"> PAGEREF _Toc81209306 \h </w:instrText>
        </w:r>
        <w:r w:rsidR="00E27656">
          <w:rPr>
            <w:noProof/>
            <w:webHidden/>
          </w:rPr>
        </w:r>
        <w:r w:rsidR="00E27656">
          <w:rPr>
            <w:noProof/>
            <w:webHidden/>
          </w:rPr>
          <w:fldChar w:fldCharType="separate"/>
        </w:r>
        <w:r w:rsidR="00F61308">
          <w:rPr>
            <w:noProof/>
            <w:webHidden/>
          </w:rPr>
          <w:t>104</w:t>
        </w:r>
        <w:r w:rsidR="00E27656">
          <w:rPr>
            <w:noProof/>
            <w:webHidden/>
          </w:rPr>
          <w:fldChar w:fldCharType="end"/>
        </w:r>
      </w:hyperlink>
    </w:p>
    <w:p w14:paraId="0FF0A809"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7" w:history="1">
        <w:r w:rsidR="00E27656" w:rsidRPr="00F11924">
          <w:rPr>
            <w:rStyle w:val="Hypertextovodkaz"/>
            <w:noProof/>
            <w:lang w:val="en-US"/>
          </w:rPr>
          <w:t>9.2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Start the XML document construction</w:t>
        </w:r>
        <w:r w:rsidR="00E27656">
          <w:rPr>
            <w:noProof/>
            <w:webHidden/>
          </w:rPr>
          <w:tab/>
        </w:r>
        <w:r w:rsidR="00E27656">
          <w:rPr>
            <w:noProof/>
            <w:webHidden/>
          </w:rPr>
          <w:fldChar w:fldCharType="begin"/>
        </w:r>
        <w:r w:rsidR="00E27656">
          <w:rPr>
            <w:noProof/>
            <w:webHidden/>
          </w:rPr>
          <w:instrText xml:space="preserve"> PAGEREF _Toc81209307 \h </w:instrText>
        </w:r>
        <w:r w:rsidR="00E27656">
          <w:rPr>
            <w:noProof/>
            <w:webHidden/>
          </w:rPr>
        </w:r>
        <w:r w:rsidR="00E27656">
          <w:rPr>
            <w:noProof/>
            <w:webHidden/>
          </w:rPr>
          <w:fldChar w:fldCharType="separate"/>
        </w:r>
        <w:r w:rsidR="00F61308">
          <w:rPr>
            <w:noProof/>
            <w:webHidden/>
          </w:rPr>
          <w:t>105</w:t>
        </w:r>
        <w:r w:rsidR="00E27656">
          <w:rPr>
            <w:noProof/>
            <w:webHidden/>
          </w:rPr>
          <w:fldChar w:fldCharType="end"/>
        </w:r>
      </w:hyperlink>
    </w:p>
    <w:p w14:paraId="1E6B0E27"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8" w:history="1">
        <w:r w:rsidR="00E27656" w:rsidRPr="00F11924">
          <w:rPr>
            <w:rStyle w:val="Hypertextovodkaz"/>
            <w:noProof/>
            <w:lang w:val="en-US"/>
          </w:rPr>
          <w:t>9.3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Alternate creation of XDPool</w:t>
        </w:r>
        <w:r w:rsidR="00E27656">
          <w:rPr>
            <w:noProof/>
            <w:webHidden/>
          </w:rPr>
          <w:tab/>
        </w:r>
        <w:r w:rsidR="00E27656">
          <w:rPr>
            <w:noProof/>
            <w:webHidden/>
          </w:rPr>
          <w:fldChar w:fldCharType="begin"/>
        </w:r>
        <w:r w:rsidR="00E27656">
          <w:rPr>
            <w:noProof/>
            <w:webHidden/>
          </w:rPr>
          <w:instrText xml:space="preserve"> PAGEREF _Toc81209308 \h </w:instrText>
        </w:r>
        <w:r w:rsidR="00E27656">
          <w:rPr>
            <w:noProof/>
            <w:webHidden/>
          </w:rPr>
        </w:r>
        <w:r w:rsidR="00E27656">
          <w:rPr>
            <w:noProof/>
            <w:webHidden/>
          </w:rPr>
          <w:fldChar w:fldCharType="separate"/>
        </w:r>
        <w:r w:rsidR="00F61308">
          <w:rPr>
            <w:noProof/>
            <w:webHidden/>
          </w:rPr>
          <w:t>106</w:t>
        </w:r>
        <w:r w:rsidR="00E27656">
          <w:rPr>
            <w:noProof/>
            <w:webHidden/>
          </w:rPr>
          <w:fldChar w:fldCharType="end"/>
        </w:r>
      </w:hyperlink>
    </w:p>
    <w:p w14:paraId="0C0AC071"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9" w:history="1">
        <w:r w:rsidR="00E27656" w:rsidRPr="00F11924">
          <w:rPr>
            <w:rStyle w:val="Hypertextovodkaz"/>
            <w:noProof/>
            <w:lang w:val="en-US"/>
          </w:rPr>
          <w:t>9.4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Build XDPool with classes containing external methods</w:t>
        </w:r>
        <w:r w:rsidR="00E27656">
          <w:rPr>
            <w:noProof/>
            <w:webHidden/>
          </w:rPr>
          <w:tab/>
        </w:r>
        <w:r w:rsidR="00E27656">
          <w:rPr>
            <w:noProof/>
            <w:webHidden/>
          </w:rPr>
          <w:fldChar w:fldCharType="begin"/>
        </w:r>
        <w:r w:rsidR="00E27656">
          <w:rPr>
            <w:noProof/>
            <w:webHidden/>
          </w:rPr>
          <w:instrText xml:space="preserve"> PAGEREF _Toc81209309 \h </w:instrText>
        </w:r>
        <w:r w:rsidR="00E27656">
          <w:rPr>
            <w:noProof/>
            <w:webHidden/>
          </w:rPr>
        </w:r>
        <w:r w:rsidR="00E27656">
          <w:rPr>
            <w:noProof/>
            <w:webHidden/>
          </w:rPr>
          <w:fldChar w:fldCharType="separate"/>
        </w:r>
        <w:r w:rsidR="00F61308">
          <w:rPr>
            <w:noProof/>
            <w:webHidden/>
          </w:rPr>
          <w:t>106</w:t>
        </w:r>
        <w:r w:rsidR="00E27656">
          <w:rPr>
            <w:noProof/>
            <w:webHidden/>
          </w:rPr>
          <w:fldChar w:fldCharType="end"/>
        </w:r>
      </w:hyperlink>
    </w:p>
    <w:p w14:paraId="13857377"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0" w:history="1">
        <w:r w:rsidR="00E27656" w:rsidRPr="00F11924">
          <w:rPr>
            <w:rStyle w:val="Hypertextovodkaz"/>
            <w:noProof/>
            <w:lang w:val="en-US"/>
          </w:rPr>
          <w:t>9.5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Get result of X</w:t>
        </w:r>
        <w:r w:rsidR="00E27656" w:rsidRPr="00F11924">
          <w:rPr>
            <w:rStyle w:val="Hypertextovodkaz"/>
            <w:noProof/>
            <w:lang w:val="en-US"/>
          </w:rPr>
          <w:noBreakHyphen/>
          <w:t>definition process</w:t>
        </w:r>
        <w:r w:rsidR="00E27656">
          <w:rPr>
            <w:noProof/>
            <w:webHidden/>
          </w:rPr>
          <w:tab/>
        </w:r>
        <w:r w:rsidR="00E27656">
          <w:rPr>
            <w:noProof/>
            <w:webHidden/>
          </w:rPr>
          <w:fldChar w:fldCharType="begin"/>
        </w:r>
        <w:r w:rsidR="00E27656">
          <w:rPr>
            <w:noProof/>
            <w:webHidden/>
          </w:rPr>
          <w:instrText xml:space="preserve"> PAGEREF _Toc81209310 \h </w:instrText>
        </w:r>
        <w:r w:rsidR="00E27656">
          <w:rPr>
            <w:noProof/>
            <w:webHidden/>
          </w:rPr>
        </w:r>
        <w:r w:rsidR="00E27656">
          <w:rPr>
            <w:noProof/>
            <w:webHidden/>
          </w:rPr>
          <w:fldChar w:fldCharType="separate"/>
        </w:r>
        <w:r w:rsidR="00F61308">
          <w:rPr>
            <w:noProof/>
            <w:webHidden/>
          </w:rPr>
          <w:t>107</w:t>
        </w:r>
        <w:r w:rsidR="00E27656">
          <w:rPr>
            <w:noProof/>
            <w:webHidden/>
          </w:rPr>
          <w:fldChar w:fldCharType="end"/>
        </w:r>
      </w:hyperlink>
    </w:p>
    <w:p w14:paraId="01AB497E"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1" w:history="1">
        <w:r w:rsidR="00E27656" w:rsidRPr="00F11924">
          <w:rPr>
            <w:rStyle w:val="Hypertextovodkaz"/>
            <w:noProof/>
            <w:lang w:val="en-US"/>
          </w:rPr>
          <w:t>9.6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External variables</w:t>
        </w:r>
        <w:r w:rsidR="00E27656">
          <w:rPr>
            <w:noProof/>
            <w:webHidden/>
          </w:rPr>
          <w:tab/>
        </w:r>
        <w:r w:rsidR="00E27656">
          <w:rPr>
            <w:noProof/>
            <w:webHidden/>
          </w:rPr>
          <w:fldChar w:fldCharType="begin"/>
        </w:r>
        <w:r w:rsidR="00E27656">
          <w:rPr>
            <w:noProof/>
            <w:webHidden/>
          </w:rPr>
          <w:instrText xml:space="preserve"> PAGEREF _Toc81209311 \h </w:instrText>
        </w:r>
        <w:r w:rsidR="00E27656">
          <w:rPr>
            <w:noProof/>
            <w:webHidden/>
          </w:rPr>
        </w:r>
        <w:r w:rsidR="00E27656">
          <w:rPr>
            <w:noProof/>
            <w:webHidden/>
          </w:rPr>
          <w:fldChar w:fldCharType="separate"/>
        </w:r>
        <w:r w:rsidR="00F61308">
          <w:rPr>
            <w:noProof/>
            <w:webHidden/>
          </w:rPr>
          <w:t>107</w:t>
        </w:r>
        <w:r w:rsidR="00E27656">
          <w:rPr>
            <w:noProof/>
            <w:webHidden/>
          </w:rPr>
          <w:fldChar w:fldCharType="end"/>
        </w:r>
      </w:hyperlink>
    </w:p>
    <w:p w14:paraId="232F0F2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2" w:history="1">
        <w:r w:rsidR="00E27656" w:rsidRPr="00F11924">
          <w:rPr>
            <w:rStyle w:val="Hypertextovodkaz"/>
            <w:noProof/>
            <w:lang w:val="en-US"/>
          </w:rPr>
          <w:t>9.6.1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Connection to the relational database</w:t>
        </w:r>
        <w:r w:rsidR="00E27656">
          <w:rPr>
            <w:noProof/>
            <w:webHidden/>
          </w:rPr>
          <w:tab/>
        </w:r>
        <w:r w:rsidR="00E27656">
          <w:rPr>
            <w:noProof/>
            <w:webHidden/>
          </w:rPr>
          <w:fldChar w:fldCharType="begin"/>
        </w:r>
        <w:r w:rsidR="00E27656">
          <w:rPr>
            <w:noProof/>
            <w:webHidden/>
          </w:rPr>
          <w:instrText xml:space="preserve"> PAGEREF _Toc81209312 \h </w:instrText>
        </w:r>
        <w:r w:rsidR="00E27656">
          <w:rPr>
            <w:noProof/>
            <w:webHidden/>
          </w:rPr>
        </w:r>
        <w:r w:rsidR="00E27656">
          <w:rPr>
            <w:noProof/>
            <w:webHidden/>
          </w:rPr>
          <w:fldChar w:fldCharType="separate"/>
        </w:r>
        <w:r w:rsidR="00F61308">
          <w:rPr>
            <w:noProof/>
            <w:webHidden/>
          </w:rPr>
          <w:t>108</w:t>
        </w:r>
        <w:r w:rsidR="00E27656">
          <w:rPr>
            <w:noProof/>
            <w:webHidden/>
          </w:rPr>
          <w:fldChar w:fldCharType="end"/>
        </w:r>
      </w:hyperlink>
    </w:p>
    <w:p w14:paraId="5F656E10"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3" w:history="1">
        <w:r w:rsidR="00E27656" w:rsidRPr="00F11924">
          <w:rPr>
            <w:rStyle w:val="Hypertextovodkaz"/>
            <w:noProof/>
            <w:lang w:val="en-US"/>
          </w:rPr>
          <w:t>9.7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External instance methods</w:t>
        </w:r>
        <w:r w:rsidR="00E27656">
          <w:rPr>
            <w:noProof/>
            <w:webHidden/>
          </w:rPr>
          <w:tab/>
        </w:r>
        <w:r w:rsidR="00E27656">
          <w:rPr>
            <w:noProof/>
            <w:webHidden/>
          </w:rPr>
          <w:fldChar w:fldCharType="begin"/>
        </w:r>
        <w:r w:rsidR="00E27656">
          <w:rPr>
            <w:noProof/>
            <w:webHidden/>
          </w:rPr>
          <w:instrText xml:space="preserve"> PAGEREF _Toc81209313 \h </w:instrText>
        </w:r>
        <w:r w:rsidR="00E27656">
          <w:rPr>
            <w:noProof/>
            <w:webHidden/>
          </w:rPr>
        </w:r>
        <w:r w:rsidR="00E27656">
          <w:rPr>
            <w:noProof/>
            <w:webHidden/>
          </w:rPr>
          <w:fldChar w:fldCharType="separate"/>
        </w:r>
        <w:r w:rsidR="00F61308">
          <w:rPr>
            <w:noProof/>
            <w:webHidden/>
          </w:rPr>
          <w:t>109</w:t>
        </w:r>
        <w:r w:rsidR="00E27656">
          <w:rPr>
            <w:noProof/>
            <w:webHidden/>
          </w:rPr>
          <w:fldChar w:fldCharType="end"/>
        </w:r>
      </w:hyperlink>
    </w:p>
    <w:p w14:paraId="513C484F"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4" w:history="1">
        <w:r w:rsidR="00E27656" w:rsidRPr="00F11924">
          <w:rPr>
            <w:rStyle w:val="Hypertextovodkaz"/>
            <w:noProof/>
            <w:lang w:val="en-US"/>
          </w:rPr>
          <w:t>9.8</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Validation of data with a database in a XML document</w:t>
        </w:r>
        <w:r w:rsidR="00E27656">
          <w:rPr>
            <w:noProof/>
            <w:webHidden/>
          </w:rPr>
          <w:tab/>
        </w:r>
        <w:r w:rsidR="00E27656">
          <w:rPr>
            <w:noProof/>
            <w:webHidden/>
          </w:rPr>
          <w:fldChar w:fldCharType="begin"/>
        </w:r>
        <w:r w:rsidR="00E27656">
          <w:rPr>
            <w:noProof/>
            <w:webHidden/>
          </w:rPr>
          <w:instrText xml:space="preserve"> PAGEREF _Toc81209314 \h </w:instrText>
        </w:r>
        <w:r w:rsidR="00E27656">
          <w:rPr>
            <w:noProof/>
            <w:webHidden/>
          </w:rPr>
        </w:r>
        <w:r w:rsidR="00E27656">
          <w:rPr>
            <w:noProof/>
            <w:webHidden/>
          </w:rPr>
          <w:fldChar w:fldCharType="separate"/>
        </w:r>
        <w:r w:rsidR="00F61308">
          <w:rPr>
            <w:noProof/>
            <w:webHidden/>
          </w:rPr>
          <w:t>110</w:t>
        </w:r>
        <w:r w:rsidR="00E27656">
          <w:rPr>
            <w:noProof/>
            <w:webHidden/>
          </w:rPr>
          <w:fldChar w:fldCharType="end"/>
        </w:r>
      </w:hyperlink>
    </w:p>
    <w:p w14:paraId="10AED924"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5" w:history="1">
        <w:r w:rsidR="00E27656" w:rsidRPr="00F11924">
          <w:rPr>
            <w:rStyle w:val="Hypertextovodkaz"/>
            <w:noProof/>
            <w:lang w:val="en-US"/>
          </w:rPr>
          <w:t>9.9</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XDPool in a binary data file</w:t>
        </w:r>
        <w:r w:rsidR="00E27656">
          <w:rPr>
            <w:noProof/>
            <w:webHidden/>
          </w:rPr>
          <w:tab/>
        </w:r>
        <w:r w:rsidR="00E27656">
          <w:rPr>
            <w:noProof/>
            <w:webHidden/>
          </w:rPr>
          <w:fldChar w:fldCharType="begin"/>
        </w:r>
        <w:r w:rsidR="00E27656">
          <w:rPr>
            <w:noProof/>
            <w:webHidden/>
          </w:rPr>
          <w:instrText xml:space="preserve"> PAGEREF _Toc81209315 \h </w:instrText>
        </w:r>
        <w:r w:rsidR="00E27656">
          <w:rPr>
            <w:noProof/>
            <w:webHidden/>
          </w:rPr>
        </w:r>
        <w:r w:rsidR="00E27656">
          <w:rPr>
            <w:noProof/>
            <w:webHidden/>
          </w:rPr>
          <w:fldChar w:fldCharType="separate"/>
        </w:r>
        <w:r w:rsidR="00F61308">
          <w:rPr>
            <w:noProof/>
            <w:webHidden/>
          </w:rPr>
          <w:t>112</w:t>
        </w:r>
        <w:r w:rsidR="00E27656">
          <w:rPr>
            <w:noProof/>
            <w:webHidden/>
          </w:rPr>
          <w:fldChar w:fldCharType="end"/>
        </w:r>
      </w:hyperlink>
    </w:p>
    <w:p w14:paraId="1ECCF6C6"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6" w:history="1">
        <w:r w:rsidR="00E27656" w:rsidRPr="00F11924">
          <w:rPr>
            <w:rStyle w:val="Hypertextovodkaz"/>
            <w:noProof/>
            <w:lang w:val="en-US"/>
          </w:rPr>
          <w:t>9.10</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Continuous XML document writing</w:t>
        </w:r>
        <w:r w:rsidR="00E27656">
          <w:rPr>
            <w:noProof/>
            <w:webHidden/>
          </w:rPr>
          <w:tab/>
        </w:r>
        <w:r w:rsidR="00E27656">
          <w:rPr>
            <w:noProof/>
            <w:webHidden/>
          </w:rPr>
          <w:fldChar w:fldCharType="begin"/>
        </w:r>
        <w:r w:rsidR="00E27656">
          <w:rPr>
            <w:noProof/>
            <w:webHidden/>
          </w:rPr>
          <w:instrText xml:space="preserve"> PAGEREF _Toc81209316 \h </w:instrText>
        </w:r>
        <w:r w:rsidR="00E27656">
          <w:rPr>
            <w:noProof/>
            <w:webHidden/>
          </w:rPr>
        </w:r>
        <w:r w:rsidR="00E27656">
          <w:rPr>
            <w:noProof/>
            <w:webHidden/>
          </w:rPr>
          <w:fldChar w:fldCharType="separate"/>
        </w:r>
        <w:r w:rsidR="00F61308">
          <w:rPr>
            <w:noProof/>
            <w:webHidden/>
          </w:rPr>
          <w:t>112</w:t>
        </w:r>
        <w:r w:rsidR="00E27656">
          <w:rPr>
            <w:noProof/>
            <w:webHidden/>
          </w:rPr>
          <w:fldChar w:fldCharType="end"/>
        </w:r>
      </w:hyperlink>
    </w:p>
    <w:p w14:paraId="3823C25A"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7" w:history="1">
        <w:r w:rsidR="00E27656" w:rsidRPr="00F11924">
          <w:rPr>
            <w:rStyle w:val="Hypertextovodkaz"/>
            <w:noProof/>
            <w:lang w:val="en-US"/>
          </w:rPr>
          <w:t>9.10.1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Automatic write to OutputStream</w:t>
        </w:r>
        <w:r w:rsidR="00E27656">
          <w:rPr>
            <w:noProof/>
            <w:webHidden/>
          </w:rPr>
          <w:tab/>
        </w:r>
        <w:r w:rsidR="00E27656">
          <w:rPr>
            <w:noProof/>
            <w:webHidden/>
          </w:rPr>
          <w:fldChar w:fldCharType="begin"/>
        </w:r>
        <w:r w:rsidR="00E27656">
          <w:rPr>
            <w:noProof/>
            <w:webHidden/>
          </w:rPr>
          <w:instrText xml:space="preserve"> PAGEREF _Toc81209317 \h </w:instrText>
        </w:r>
        <w:r w:rsidR="00E27656">
          <w:rPr>
            <w:noProof/>
            <w:webHidden/>
          </w:rPr>
        </w:r>
        <w:r w:rsidR="00E27656">
          <w:rPr>
            <w:noProof/>
            <w:webHidden/>
          </w:rPr>
          <w:fldChar w:fldCharType="separate"/>
        </w:r>
        <w:r w:rsidR="00F61308">
          <w:rPr>
            <w:noProof/>
            <w:webHidden/>
          </w:rPr>
          <w:t>113</w:t>
        </w:r>
        <w:r w:rsidR="00E27656">
          <w:rPr>
            <w:noProof/>
            <w:webHidden/>
          </w:rPr>
          <w:fldChar w:fldCharType="end"/>
        </w:r>
      </w:hyperlink>
    </w:p>
    <w:p w14:paraId="4EE3C7EB"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8" w:history="1">
        <w:r w:rsidR="00E27656" w:rsidRPr="00F11924">
          <w:rPr>
            <w:rStyle w:val="Hypertextovodkaz"/>
            <w:noProof/>
            <w:lang w:val="en-US"/>
          </w:rPr>
          <w:t>9.10.2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Incremental writing using XmlOutStream</w:t>
        </w:r>
        <w:r w:rsidR="00E27656">
          <w:rPr>
            <w:noProof/>
            <w:webHidden/>
          </w:rPr>
          <w:tab/>
        </w:r>
        <w:r w:rsidR="00E27656">
          <w:rPr>
            <w:noProof/>
            <w:webHidden/>
          </w:rPr>
          <w:fldChar w:fldCharType="begin"/>
        </w:r>
        <w:r w:rsidR="00E27656">
          <w:rPr>
            <w:noProof/>
            <w:webHidden/>
          </w:rPr>
          <w:instrText xml:space="preserve"> PAGEREF _Toc81209318 \h </w:instrText>
        </w:r>
        <w:r w:rsidR="00E27656">
          <w:rPr>
            <w:noProof/>
            <w:webHidden/>
          </w:rPr>
        </w:r>
        <w:r w:rsidR="00E27656">
          <w:rPr>
            <w:noProof/>
            <w:webHidden/>
          </w:rPr>
          <w:fldChar w:fldCharType="separate"/>
        </w:r>
        <w:r w:rsidR="00F61308">
          <w:rPr>
            <w:noProof/>
            <w:webHidden/>
          </w:rPr>
          <w:t>113</w:t>
        </w:r>
        <w:r w:rsidR="00E27656">
          <w:rPr>
            <w:noProof/>
            <w:webHidden/>
          </w:rPr>
          <w:fldChar w:fldCharType="end"/>
        </w:r>
      </w:hyperlink>
    </w:p>
    <w:p w14:paraId="13795851" w14:textId="77777777" w:rsidR="00E27656" w:rsidRDefault="00952CA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19" w:history="1">
        <w:r w:rsidR="00E27656" w:rsidRPr="00F11924">
          <w:rPr>
            <w:rStyle w:val="Hypertextovodkaz"/>
            <w:noProof/>
            <w:lang w:val="en-US"/>
          </w:rPr>
          <w:t>10</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Structuring of X-definitions</w:t>
        </w:r>
        <w:r w:rsidR="00E27656">
          <w:rPr>
            <w:noProof/>
            <w:webHidden/>
          </w:rPr>
          <w:tab/>
        </w:r>
        <w:r w:rsidR="00E27656">
          <w:rPr>
            <w:noProof/>
            <w:webHidden/>
          </w:rPr>
          <w:fldChar w:fldCharType="begin"/>
        </w:r>
        <w:r w:rsidR="00E27656">
          <w:rPr>
            <w:noProof/>
            <w:webHidden/>
          </w:rPr>
          <w:instrText xml:space="preserve"> PAGEREF _Toc81209319 \h </w:instrText>
        </w:r>
        <w:r w:rsidR="00E27656">
          <w:rPr>
            <w:noProof/>
            <w:webHidden/>
          </w:rPr>
        </w:r>
        <w:r w:rsidR="00E27656">
          <w:rPr>
            <w:noProof/>
            <w:webHidden/>
          </w:rPr>
          <w:fldChar w:fldCharType="separate"/>
        </w:r>
        <w:r w:rsidR="00F61308">
          <w:rPr>
            <w:noProof/>
            <w:webHidden/>
          </w:rPr>
          <w:t>115</w:t>
        </w:r>
        <w:r w:rsidR="00E27656">
          <w:rPr>
            <w:noProof/>
            <w:webHidden/>
          </w:rPr>
          <w:fldChar w:fldCharType="end"/>
        </w:r>
      </w:hyperlink>
    </w:p>
    <w:p w14:paraId="313DDC04"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0" w:history="1">
        <w:r w:rsidR="00E27656" w:rsidRPr="00F11924">
          <w:rPr>
            <w:rStyle w:val="Hypertextovodkaz"/>
            <w:noProof/>
            <w:lang w:val="en-US"/>
          </w:rPr>
          <w:t>10.1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Reference to another element model in X-definition</w:t>
        </w:r>
        <w:r w:rsidR="00E27656">
          <w:rPr>
            <w:noProof/>
            <w:webHidden/>
          </w:rPr>
          <w:tab/>
        </w:r>
        <w:r w:rsidR="00E27656">
          <w:rPr>
            <w:noProof/>
            <w:webHidden/>
          </w:rPr>
          <w:fldChar w:fldCharType="begin"/>
        </w:r>
        <w:r w:rsidR="00E27656">
          <w:rPr>
            <w:noProof/>
            <w:webHidden/>
          </w:rPr>
          <w:instrText xml:space="preserve"> PAGEREF _Toc81209320 \h </w:instrText>
        </w:r>
        <w:r w:rsidR="00E27656">
          <w:rPr>
            <w:noProof/>
            <w:webHidden/>
          </w:rPr>
        </w:r>
        <w:r w:rsidR="00E27656">
          <w:rPr>
            <w:noProof/>
            <w:webHidden/>
          </w:rPr>
          <w:fldChar w:fldCharType="separate"/>
        </w:r>
        <w:r w:rsidR="00F61308">
          <w:rPr>
            <w:noProof/>
            <w:webHidden/>
          </w:rPr>
          <w:t>115</w:t>
        </w:r>
        <w:r w:rsidR="00E27656">
          <w:rPr>
            <w:noProof/>
            <w:webHidden/>
          </w:rPr>
          <w:fldChar w:fldCharType="end"/>
        </w:r>
      </w:hyperlink>
    </w:p>
    <w:p w14:paraId="2D2E4EF6"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1" w:history="1">
        <w:r w:rsidR="00E27656" w:rsidRPr="00F11924">
          <w:rPr>
            <w:rStyle w:val="Hypertextovodkaz"/>
            <w:noProof/>
            <w:lang w:val="en-US"/>
          </w:rPr>
          <w:t>10.1.1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Alternative references to groups</w:t>
        </w:r>
        <w:r w:rsidR="00E27656">
          <w:rPr>
            <w:noProof/>
            <w:webHidden/>
          </w:rPr>
          <w:tab/>
        </w:r>
        <w:r w:rsidR="00E27656">
          <w:rPr>
            <w:noProof/>
            <w:webHidden/>
          </w:rPr>
          <w:fldChar w:fldCharType="begin"/>
        </w:r>
        <w:r w:rsidR="00E27656">
          <w:rPr>
            <w:noProof/>
            <w:webHidden/>
          </w:rPr>
          <w:instrText xml:space="preserve"> PAGEREF _Toc81209321 \h </w:instrText>
        </w:r>
        <w:r w:rsidR="00E27656">
          <w:rPr>
            <w:noProof/>
            <w:webHidden/>
          </w:rPr>
        </w:r>
        <w:r w:rsidR="00E27656">
          <w:rPr>
            <w:noProof/>
            <w:webHidden/>
          </w:rPr>
          <w:fldChar w:fldCharType="separate"/>
        </w:r>
        <w:r w:rsidR="00F61308">
          <w:rPr>
            <w:noProof/>
            <w:webHidden/>
          </w:rPr>
          <w:t>117</w:t>
        </w:r>
        <w:r w:rsidR="00E27656">
          <w:rPr>
            <w:noProof/>
            <w:webHidden/>
          </w:rPr>
          <w:fldChar w:fldCharType="end"/>
        </w:r>
      </w:hyperlink>
    </w:p>
    <w:p w14:paraId="6497EE1C"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2" w:history="1">
        <w:r w:rsidR="00E27656" w:rsidRPr="00F11924">
          <w:rPr>
            <w:rStyle w:val="Hypertextovodkaz"/>
            <w:noProof/>
            <w:lang w:val="en-US"/>
          </w:rPr>
          <w:t>10.2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Collection of X-Definitions</w:t>
        </w:r>
        <w:r w:rsidR="00E27656">
          <w:rPr>
            <w:noProof/>
            <w:webHidden/>
          </w:rPr>
          <w:tab/>
        </w:r>
        <w:r w:rsidR="00E27656">
          <w:rPr>
            <w:noProof/>
            <w:webHidden/>
          </w:rPr>
          <w:fldChar w:fldCharType="begin"/>
        </w:r>
        <w:r w:rsidR="00E27656">
          <w:rPr>
            <w:noProof/>
            <w:webHidden/>
          </w:rPr>
          <w:instrText xml:space="preserve"> PAGEREF _Toc81209322 \h </w:instrText>
        </w:r>
        <w:r w:rsidR="00E27656">
          <w:rPr>
            <w:noProof/>
            <w:webHidden/>
          </w:rPr>
        </w:r>
        <w:r w:rsidR="00E27656">
          <w:rPr>
            <w:noProof/>
            <w:webHidden/>
          </w:rPr>
          <w:fldChar w:fldCharType="separate"/>
        </w:r>
        <w:r w:rsidR="00F61308">
          <w:rPr>
            <w:noProof/>
            <w:webHidden/>
          </w:rPr>
          <w:t>117</w:t>
        </w:r>
        <w:r w:rsidR="00E27656">
          <w:rPr>
            <w:noProof/>
            <w:webHidden/>
          </w:rPr>
          <w:fldChar w:fldCharType="end"/>
        </w:r>
      </w:hyperlink>
    </w:p>
    <w:p w14:paraId="3396919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3" w:history="1">
        <w:r w:rsidR="00E27656" w:rsidRPr="00F11924">
          <w:rPr>
            <w:rStyle w:val="Hypertextovodkaz"/>
            <w:noProof/>
            <w:lang w:val="en-US"/>
          </w:rPr>
          <w:t>10.2.1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Scope (visibility) of global variables and methods</w:t>
        </w:r>
        <w:r w:rsidR="00E27656">
          <w:rPr>
            <w:noProof/>
            <w:webHidden/>
          </w:rPr>
          <w:tab/>
        </w:r>
        <w:r w:rsidR="00E27656">
          <w:rPr>
            <w:noProof/>
            <w:webHidden/>
          </w:rPr>
          <w:fldChar w:fldCharType="begin"/>
        </w:r>
        <w:r w:rsidR="00E27656">
          <w:rPr>
            <w:noProof/>
            <w:webHidden/>
          </w:rPr>
          <w:instrText xml:space="preserve"> PAGEREF _Toc81209323 \h </w:instrText>
        </w:r>
        <w:r w:rsidR="00E27656">
          <w:rPr>
            <w:noProof/>
            <w:webHidden/>
          </w:rPr>
        </w:r>
        <w:r w:rsidR="00E27656">
          <w:rPr>
            <w:noProof/>
            <w:webHidden/>
          </w:rPr>
          <w:fldChar w:fldCharType="separate"/>
        </w:r>
        <w:r w:rsidR="00F61308">
          <w:rPr>
            <w:noProof/>
            <w:webHidden/>
          </w:rPr>
          <w:t>119</w:t>
        </w:r>
        <w:r w:rsidR="00E27656">
          <w:rPr>
            <w:noProof/>
            <w:webHidden/>
          </w:rPr>
          <w:fldChar w:fldCharType="end"/>
        </w:r>
      </w:hyperlink>
    </w:p>
    <w:p w14:paraId="325C63DD"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4" w:history="1">
        <w:r w:rsidR="00E27656" w:rsidRPr="00F11924">
          <w:rPr>
            <w:rStyle w:val="Hypertextovodkaz"/>
            <w:noProof/>
            <w:lang w:val="en-US"/>
          </w:rPr>
          <w:t>10.3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X-definitions in separate files</w:t>
        </w:r>
        <w:r w:rsidR="00E27656">
          <w:rPr>
            <w:noProof/>
            <w:webHidden/>
          </w:rPr>
          <w:tab/>
        </w:r>
        <w:r w:rsidR="00E27656">
          <w:rPr>
            <w:noProof/>
            <w:webHidden/>
          </w:rPr>
          <w:fldChar w:fldCharType="begin"/>
        </w:r>
        <w:r w:rsidR="00E27656">
          <w:rPr>
            <w:noProof/>
            <w:webHidden/>
          </w:rPr>
          <w:instrText xml:space="preserve"> PAGEREF _Toc81209324 \h </w:instrText>
        </w:r>
        <w:r w:rsidR="00E27656">
          <w:rPr>
            <w:noProof/>
            <w:webHidden/>
          </w:rPr>
        </w:r>
        <w:r w:rsidR="00E27656">
          <w:rPr>
            <w:noProof/>
            <w:webHidden/>
          </w:rPr>
          <w:fldChar w:fldCharType="separate"/>
        </w:r>
        <w:r w:rsidR="00F61308">
          <w:rPr>
            <w:noProof/>
            <w:webHidden/>
          </w:rPr>
          <w:t>119</w:t>
        </w:r>
        <w:r w:rsidR="00E27656">
          <w:rPr>
            <w:noProof/>
            <w:webHidden/>
          </w:rPr>
          <w:fldChar w:fldCharType="end"/>
        </w:r>
      </w:hyperlink>
    </w:p>
    <w:p w14:paraId="1D6FE17D"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5" w:history="1">
        <w:r w:rsidR="00E27656" w:rsidRPr="00F11924">
          <w:rPr>
            <w:rStyle w:val="Hypertextovodkaz"/>
            <w:noProof/>
            <w:lang w:val="en-US"/>
          </w:rPr>
          <w:t>10.4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Macros</w:t>
        </w:r>
        <w:r w:rsidR="00E27656">
          <w:rPr>
            <w:noProof/>
            <w:webHidden/>
          </w:rPr>
          <w:tab/>
        </w:r>
        <w:r w:rsidR="00E27656">
          <w:rPr>
            <w:noProof/>
            <w:webHidden/>
          </w:rPr>
          <w:fldChar w:fldCharType="begin"/>
        </w:r>
        <w:r w:rsidR="00E27656">
          <w:rPr>
            <w:noProof/>
            <w:webHidden/>
          </w:rPr>
          <w:instrText xml:space="preserve"> PAGEREF _Toc81209325 \h </w:instrText>
        </w:r>
        <w:r w:rsidR="00E27656">
          <w:rPr>
            <w:noProof/>
            <w:webHidden/>
          </w:rPr>
        </w:r>
        <w:r w:rsidR="00E27656">
          <w:rPr>
            <w:noProof/>
            <w:webHidden/>
          </w:rPr>
          <w:fldChar w:fldCharType="separate"/>
        </w:r>
        <w:r w:rsidR="00F61308">
          <w:rPr>
            <w:noProof/>
            <w:webHidden/>
          </w:rPr>
          <w:t>120</w:t>
        </w:r>
        <w:r w:rsidR="00E27656">
          <w:rPr>
            <w:noProof/>
            <w:webHidden/>
          </w:rPr>
          <w:fldChar w:fldCharType="end"/>
        </w:r>
      </w:hyperlink>
    </w:p>
    <w:p w14:paraId="682A47D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6" w:history="1">
        <w:r w:rsidR="00E27656" w:rsidRPr="00F11924">
          <w:rPr>
            <w:rStyle w:val="Hypertextovodkaz"/>
            <w:noProof/>
            <w:lang w:val="en-US"/>
          </w:rPr>
          <w:t>10.4.1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Macros with parameters</w:t>
        </w:r>
        <w:r w:rsidR="00E27656">
          <w:rPr>
            <w:noProof/>
            <w:webHidden/>
          </w:rPr>
          <w:tab/>
        </w:r>
        <w:r w:rsidR="00E27656">
          <w:rPr>
            <w:noProof/>
            <w:webHidden/>
          </w:rPr>
          <w:fldChar w:fldCharType="begin"/>
        </w:r>
        <w:r w:rsidR="00E27656">
          <w:rPr>
            <w:noProof/>
            <w:webHidden/>
          </w:rPr>
          <w:instrText xml:space="preserve"> PAGEREF _Toc81209326 \h </w:instrText>
        </w:r>
        <w:r w:rsidR="00E27656">
          <w:rPr>
            <w:noProof/>
            <w:webHidden/>
          </w:rPr>
        </w:r>
        <w:r w:rsidR="00E27656">
          <w:rPr>
            <w:noProof/>
            <w:webHidden/>
          </w:rPr>
          <w:fldChar w:fldCharType="separate"/>
        </w:r>
        <w:r w:rsidR="00F61308">
          <w:rPr>
            <w:noProof/>
            <w:webHidden/>
          </w:rPr>
          <w:t>121</w:t>
        </w:r>
        <w:r w:rsidR="00E27656">
          <w:rPr>
            <w:noProof/>
            <w:webHidden/>
          </w:rPr>
          <w:fldChar w:fldCharType="end"/>
        </w:r>
      </w:hyperlink>
    </w:p>
    <w:p w14:paraId="3912A4E6"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7" w:history="1">
        <w:r w:rsidR="00E27656" w:rsidRPr="00F11924">
          <w:rPr>
            <w:rStyle w:val="Hypertextovodkaz"/>
            <w:noProof/>
            <w:lang w:val="en-US"/>
          </w:rPr>
          <w:t>10.5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Structure comparison</w:t>
        </w:r>
        <w:r w:rsidR="00E27656">
          <w:rPr>
            <w:noProof/>
            <w:webHidden/>
          </w:rPr>
          <w:tab/>
        </w:r>
        <w:r w:rsidR="00E27656">
          <w:rPr>
            <w:noProof/>
            <w:webHidden/>
          </w:rPr>
          <w:fldChar w:fldCharType="begin"/>
        </w:r>
        <w:r w:rsidR="00E27656">
          <w:rPr>
            <w:noProof/>
            <w:webHidden/>
          </w:rPr>
          <w:instrText xml:space="preserve"> PAGEREF _Toc81209327 \h </w:instrText>
        </w:r>
        <w:r w:rsidR="00E27656">
          <w:rPr>
            <w:noProof/>
            <w:webHidden/>
          </w:rPr>
        </w:r>
        <w:r w:rsidR="00E27656">
          <w:rPr>
            <w:noProof/>
            <w:webHidden/>
          </w:rPr>
          <w:fldChar w:fldCharType="separate"/>
        </w:r>
        <w:r w:rsidR="00F61308">
          <w:rPr>
            <w:noProof/>
            <w:webHidden/>
          </w:rPr>
          <w:t>122</w:t>
        </w:r>
        <w:r w:rsidR="00E27656">
          <w:rPr>
            <w:noProof/>
            <w:webHidden/>
          </w:rPr>
          <w:fldChar w:fldCharType="end"/>
        </w:r>
      </w:hyperlink>
    </w:p>
    <w:p w14:paraId="1B4CE253" w14:textId="77777777" w:rsidR="00E27656" w:rsidRDefault="00952CA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28" w:history="1">
        <w:r w:rsidR="00E27656" w:rsidRPr="00F11924">
          <w:rPr>
            <w:rStyle w:val="Hypertextovodkaz"/>
            <w:noProof/>
            <w:lang w:val="en-US"/>
          </w:rPr>
          <w:t>11</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Events in X-Script</w:t>
        </w:r>
        <w:r w:rsidR="00E27656">
          <w:rPr>
            <w:noProof/>
            <w:webHidden/>
          </w:rPr>
          <w:tab/>
        </w:r>
        <w:r w:rsidR="00E27656">
          <w:rPr>
            <w:noProof/>
            <w:webHidden/>
          </w:rPr>
          <w:fldChar w:fldCharType="begin"/>
        </w:r>
        <w:r w:rsidR="00E27656">
          <w:rPr>
            <w:noProof/>
            <w:webHidden/>
          </w:rPr>
          <w:instrText xml:space="preserve"> PAGEREF _Toc81209328 \h </w:instrText>
        </w:r>
        <w:r w:rsidR="00E27656">
          <w:rPr>
            <w:noProof/>
            <w:webHidden/>
          </w:rPr>
        </w:r>
        <w:r w:rsidR="00E27656">
          <w:rPr>
            <w:noProof/>
            <w:webHidden/>
          </w:rPr>
          <w:fldChar w:fldCharType="separate"/>
        </w:r>
        <w:r w:rsidR="00F61308">
          <w:rPr>
            <w:noProof/>
            <w:webHidden/>
          </w:rPr>
          <w:t>124</w:t>
        </w:r>
        <w:r w:rsidR="00E27656">
          <w:rPr>
            <w:noProof/>
            <w:webHidden/>
          </w:rPr>
          <w:fldChar w:fldCharType="end"/>
        </w:r>
      </w:hyperlink>
    </w:p>
    <w:p w14:paraId="6F934AA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9" w:history="1">
        <w:r w:rsidR="00E27656" w:rsidRPr="00F11924">
          <w:rPr>
            <w:rStyle w:val="Hypertextovodkaz"/>
            <w:noProof/>
            <w:lang w:val="en-US"/>
          </w:rPr>
          <w:t>11.1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Events in the validation mode</w:t>
        </w:r>
        <w:r w:rsidR="00E27656">
          <w:rPr>
            <w:noProof/>
            <w:webHidden/>
          </w:rPr>
          <w:tab/>
        </w:r>
        <w:r w:rsidR="00E27656">
          <w:rPr>
            <w:noProof/>
            <w:webHidden/>
          </w:rPr>
          <w:fldChar w:fldCharType="begin"/>
        </w:r>
        <w:r w:rsidR="00E27656">
          <w:rPr>
            <w:noProof/>
            <w:webHidden/>
          </w:rPr>
          <w:instrText xml:space="preserve"> PAGEREF _Toc81209329 \h </w:instrText>
        </w:r>
        <w:r w:rsidR="00E27656">
          <w:rPr>
            <w:noProof/>
            <w:webHidden/>
          </w:rPr>
        </w:r>
        <w:r w:rsidR="00E27656">
          <w:rPr>
            <w:noProof/>
            <w:webHidden/>
          </w:rPr>
          <w:fldChar w:fldCharType="separate"/>
        </w:r>
        <w:r w:rsidR="00F61308">
          <w:rPr>
            <w:noProof/>
            <w:webHidden/>
          </w:rPr>
          <w:t>124</w:t>
        </w:r>
        <w:r w:rsidR="00E27656">
          <w:rPr>
            <w:noProof/>
            <w:webHidden/>
          </w:rPr>
          <w:fldChar w:fldCharType="end"/>
        </w:r>
      </w:hyperlink>
    </w:p>
    <w:p w14:paraId="00A444A9"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0" w:history="1">
        <w:r w:rsidR="00E27656" w:rsidRPr="00F11924">
          <w:rPr>
            <w:rStyle w:val="Hypertextovodkaz"/>
            <w:noProof/>
            <w:lang w:val="en-US"/>
          </w:rPr>
          <w:t>11.2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Construction mode events</w:t>
        </w:r>
        <w:r w:rsidR="00E27656">
          <w:rPr>
            <w:noProof/>
            <w:webHidden/>
          </w:rPr>
          <w:tab/>
        </w:r>
        <w:r w:rsidR="00E27656">
          <w:rPr>
            <w:noProof/>
            <w:webHidden/>
          </w:rPr>
          <w:fldChar w:fldCharType="begin"/>
        </w:r>
        <w:r w:rsidR="00E27656">
          <w:rPr>
            <w:noProof/>
            <w:webHidden/>
          </w:rPr>
          <w:instrText xml:space="preserve"> PAGEREF _Toc81209330 \h </w:instrText>
        </w:r>
        <w:r w:rsidR="00E27656">
          <w:rPr>
            <w:noProof/>
            <w:webHidden/>
          </w:rPr>
        </w:r>
        <w:r w:rsidR="00E27656">
          <w:rPr>
            <w:noProof/>
            <w:webHidden/>
          </w:rPr>
          <w:fldChar w:fldCharType="separate"/>
        </w:r>
        <w:r w:rsidR="00F61308">
          <w:rPr>
            <w:noProof/>
            <w:webHidden/>
          </w:rPr>
          <w:t>125</w:t>
        </w:r>
        <w:r w:rsidR="00E27656">
          <w:rPr>
            <w:noProof/>
            <w:webHidden/>
          </w:rPr>
          <w:fldChar w:fldCharType="end"/>
        </w:r>
      </w:hyperlink>
    </w:p>
    <w:p w14:paraId="38EAC643" w14:textId="77777777" w:rsidR="00E27656" w:rsidRDefault="00952CA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31" w:history="1">
        <w:r w:rsidR="00E27656" w:rsidRPr="00F11924">
          <w:rPr>
            <w:rStyle w:val="Hypertextovodkaz"/>
            <w:noProof/>
            <w:lang w:val="en-US"/>
          </w:rPr>
          <w:t>12</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Debugger</w:t>
        </w:r>
        <w:r w:rsidR="00E27656">
          <w:rPr>
            <w:noProof/>
            <w:webHidden/>
          </w:rPr>
          <w:tab/>
        </w:r>
        <w:r w:rsidR="00E27656">
          <w:rPr>
            <w:noProof/>
            <w:webHidden/>
          </w:rPr>
          <w:fldChar w:fldCharType="begin"/>
        </w:r>
        <w:r w:rsidR="00E27656">
          <w:rPr>
            <w:noProof/>
            <w:webHidden/>
          </w:rPr>
          <w:instrText xml:space="preserve"> PAGEREF _Toc81209331 \h </w:instrText>
        </w:r>
        <w:r w:rsidR="00E27656">
          <w:rPr>
            <w:noProof/>
            <w:webHidden/>
          </w:rPr>
        </w:r>
        <w:r w:rsidR="00E27656">
          <w:rPr>
            <w:noProof/>
            <w:webHidden/>
          </w:rPr>
          <w:fldChar w:fldCharType="separate"/>
        </w:r>
        <w:r w:rsidR="00F61308">
          <w:rPr>
            <w:noProof/>
            <w:webHidden/>
          </w:rPr>
          <w:t>127</w:t>
        </w:r>
        <w:r w:rsidR="00E27656">
          <w:rPr>
            <w:noProof/>
            <w:webHidden/>
          </w:rPr>
          <w:fldChar w:fldCharType="end"/>
        </w:r>
      </w:hyperlink>
    </w:p>
    <w:p w14:paraId="21C4BB08" w14:textId="77777777" w:rsidR="00E27656" w:rsidRDefault="00952CA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32" w:history="1">
        <w:r w:rsidR="00E27656" w:rsidRPr="00F11924">
          <w:rPr>
            <w:rStyle w:val="Hypertextovodkaz"/>
            <w:noProof/>
            <w:lang w:val="en-US"/>
          </w:rPr>
          <w:t>13</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Processing and reporting errors</w:t>
        </w:r>
        <w:r w:rsidR="00E27656">
          <w:rPr>
            <w:noProof/>
            <w:webHidden/>
          </w:rPr>
          <w:tab/>
        </w:r>
        <w:r w:rsidR="00E27656">
          <w:rPr>
            <w:noProof/>
            <w:webHidden/>
          </w:rPr>
          <w:fldChar w:fldCharType="begin"/>
        </w:r>
        <w:r w:rsidR="00E27656">
          <w:rPr>
            <w:noProof/>
            <w:webHidden/>
          </w:rPr>
          <w:instrText xml:space="preserve"> PAGEREF _Toc81209332 \h </w:instrText>
        </w:r>
        <w:r w:rsidR="00E27656">
          <w:rPr>
            <w:noProof/>
            <w:webHidden/>
          </w:rPr>
        </w:r>
        <w:r w:rsidR="00E27656">
          <w:rPr>
            <w:noProof/>
            <w:webHidden/>
          </w:rPr>
          <w:fldChar w:fldCharType="separate"/>
        </w:r>
        <w:r w:rsidR="00F61308">
          <w:rPr>
            <w:noProof/>
            <w:webHidden/>
          </w:rPr>
          <w:t>129</w:t>
        </w:r>
        <w:r w:rsidR="00E27656">
          <w:rPr>
            <w:noProof/>
            <w:webHidden/>
          </w:rPr>
          <w:fldChar w:fldCharType="end"/>
        </w:r>
      </w:hyperlink>
    </w:p>
    <w:p w14:paraId="1347D3D0"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3" w:history="1">
        <w:r w:rsidR="00E27656" w:rsidRPr="00F11924">
          <w:rPr>
            <w:rStyle w:val="Hypertextovodkaz"/>
            <w:noProof/>
            <w:lang w:val="en-US"/>
          </w:rPr>
          <w:t>13.1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Generate XML file with errors</w:t>
        </w:r>
        <w:r w:rsidR="00E27656">
          <w:rPr>
            <w:noProof/>
            <w:webHidden/>
          </w:rPr>
          <w:tab/>
        </w:r>
        <w:r w:rsidR="00E27656">
          <w:rPr>
            <w:noProof/>
            <w:webHidden/>
          </w:rPr>
          <w:fldChar w:fldCharType="begin"/>
        </w:r>
        <w:r w:rsidR="00E27656">
          <w:rPr>
            <w:noProof/>
            <w:webHidden/>
          </w:rPr>
          <w:instrText xml:space="preserve"> PAGEREF _Toc81209333 \h </w:instrText>
        </w:r>
        <w:r w:rsidR="00E27656">
          <w:rPr>
            <w:noProof/>
            <w:webHidden/>
          </w:rPr>
        </w:r>
        <w:r w:rsidR="00E27656">
          <w:rPr>
            <w:noProof/>
            <w:webHidden/>
          </w:rPr>
          <w:fldChar w:fldCharType="separate"/>
        </w:r>
        <w:r w:rsidR="00F61308">
          <w:rPr>
            <w:noProof/>
            <w:webHidden/>
          </w:rPr>
          <w:t>129</w:t>
        </w:r>
        <w:r w:rsidR="00E27656">
          <w:rPr>
            <w:noProof/>
            <w:webHidden/>
          </w:rPr>
          <w:fldChar w:fldCharType="end"/>
        </w:r>
      </w:hyperlink>
    </w:p>
    <w:p w14:paraId="459584FD"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4" w:history="1">
        <w:r w:rsidR="00E27656" w:rsidRPr="00F11924">
          <w:rPr>
            <w:rStyle w:val="Hypertextovodkaz"/>
            <w:noProof/>
            <w:lang w:val="en-US"/>
          </w:rPr>
          <w:t>13.1.1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Creating of error data (two-phase)</w:t>
        </w:r>
        <w:r w:rsidR="00E27656">
          <w:rPr>
            <w:noProof/>
            <w:webHidden/>
          </w:rPr>
          <w:tab/>
        </w:r>
        <w:r w:rsidR="00E27656">
          <w:rPr>
            <w:noProof/>
            <w:webHidden/>
          </w:rPr>
          <w:fldChar w:fldCharType="begin"/>
        </w:r>
        <w:r w:rsidR="00E27656">
          <w:rPr>
            <w:noProof/>
            <w:webHidden/>
          </w:rPr>
          <w:instrText xml:space="preserve"> PAGEREF _Toc81209334 \h </w:instrText>
        </w:r>
        <w:r w:rsidR="00E27656">
          <w:rPr>
            <w:noProof/>
            <w:webHidden/>
          </w:rPr>
        </w:r>
        <w:r w:rsidR="00E27656">
          <w:rPr>
            <w:noProof/>
            <w:webHidden/>
          </w:rPr>
          <w:fldChar w:fldCharType="separate"/>
        </w:r>
        <w:r w:rsidR="00F61308">
          <w:rPr>
            <w:noProof/>
            <w:webHidden/>
          </w:rPr>
          <w:t>129</w:t>
        </w:r>
        <w:r w:rsidR="00E27656">
          <w:rPr>
            <w:noProof/>
            <w:webHidden/>
          </w:rPr>
          <w:fldChar w:fldCharType="end"/>
        </w:r>
      </w:hyperlink>
    </w:p>
    <w:p w14:paraId="141BC11E"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5" w:history="1">
        <w:r w:rsidR="00E27656" w:rsidRPr="00F11924">
          <w:rPr>
            <w:rStyle w:val="Hypertextovodkaz"/>
            <w:noProof/>
            <w:lang w:val="en-US"/>
          </w:rPr>
          <w:t>13.1.2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One-step construction of error data</w:t>
        </w:r>
        <w:r w:rsidR="00E27656">
          <w:rPr>
            <w:noProof/>
            <w:webHidden/>
          </w:rPr>
          <w:tab/>
        </w:r>
        <w:r w:rsidR="00E27656">
          <w:rPr>
            <w:noProof/>
            <w:webHidden/>
          </w:rPr>
          <w:fldChar w:fldCharType="begin"/>
        </w:r>
        <w:r w:rsidR="00E27656">
          <w:rPr>
            <w:noProof/>
            <w:webHidden/>
          </w:rPr>
          <w:instrText xml:space="preserve"> PAGEREF _Toc81209335 \h </w:instrText>
        </w:r>
        <w:r w:rsidR="00E27656">
          <w:rPr>
            <w:noProof/>
            <w:webHidden/>
          </w:rPr>
        </w:r>
        <w:r w:rsidR="00E27656">
          <w:rPr>
            <w:noProof/>
            <w:webHidden/>
          </w:rPr>
          <w:fldChar w:fldCharType="separate"/>
        </w:r>
        <w:r w:rsidR="00F61308">
          <w:rPr>
            <w:noProof/>
            <w:webHidden/>
          </w:rPr>
          <w:t>131</w:t>
        </w:r>
        <w:r w:rsidR="00E27656">
          <w:rPr>
            <w:noProof/>
            <w:webHidden/>
          </w:rPr>
          <w:fldChar w:fldCharType="end"/>
        </w:r>
      </w:hyperlink>
    </w:p>
    <w:p w14:paraId="07CC6243"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6" w:history="1">
        <w:r w:rsidR="00E27656" w:rsidRPr="00F11924">
          <w:rPr>
            <w:rStyle w:val="Hypertextovodkaz"/>
            <w:noProof/>
            <w:lang w:val="en-US"/>
          </w:rPr>
          <w:t>13.2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Reporter</w:t>
        </w:r>
        <w:r w:rsidR="00E27656">
          <w:rPr>
            <w:noProof/>
            <w:webHidden/>
          </w:rPr>
          <w:tab/>
        </w:r>
        <w:r w:rsidR="00E27656">
          <w:rPr>
            <w:noProof/>
            <w:webHidden/>
          </w:rPr>
          <w:fldChar w:fldCharType="begin"/>
        </w:r>
        <w:r w:rsidR="00E27656">
          <w:rPr>
            <w:noProof/>
            <w:webHidden/>
          </w:rPr>
          <w:instrText xml:space="preserve"> PAGEREF _Toc81209336 \h </w:instrText>
        </w:r>
        <w:r w:rsidR="00E27656">
          <w:rPr>
            <w:noProof/>
            <w:webHidden/>
          </w:rPr>
        </w:r>
        <w:r w:rsidR="00E27656">
          <w:rPr>
            <w:noProof/>
            <w:webHidden/>
          </w:rPr>
          <w:fldChar w:fldCharType="separate"/>
        </w:r>
        <w:r w:rsidR="00F61308">
          <w:rPr>
            <w:noProof/>
            <w:webHidden/>
          </w:rPr>
          <w:t>133</w:t>
        </w:r>
        <w:r w:rsidR="00E27656">
          <w:rPr>
            <w:noProof/>
            <w:webHidden/>
          </w:rPr>
          <w:fldChar w:fldCharType="end"/>
        </w:r>
      </w:hyperlink>
    </w:p>
    <w:p w14:paraId="46E246F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7" w:history="1">
        <w:r w:rsidR="00E27656" w:rsidRPr="00F11924">
          <w:rPr>
            <w:rStyle w:val="Hypertextovodkaz"/>
            <w:noProof/>
            <w:lang w:val="en-US"/>
          </w:rPr>
          <w:t>13.2.1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Reports</w:t>
        </w:r>
        <w:r w:rsidR="00E27656">
          <w:rPr>
            <w:noProof/>
            <w:webHidden/>
          </w:rPr>
          <w:tab/>
        </w:r>
        <w:r w:rsidR="00E27656">
          <w:rPr>
            <w:noProof/>
            <w:webHidden/>
          </w:rPr>
          <w:fldChar w:fldCharType="begin"/>
        </w:r>
        <w:r w:rsidR="00E27656">
          <w:rPr>
            <w:noProof/>
            <w:webHidden/>
          </w:rPr>
          <w:instrText xml:space="preserve"> PAGEREF _Toc81209337 \h </w:instrText>
        </w:r>
        <w:r w:rsidR="00E27656">
          <w:rPr>
            <w:noProof/>
            <w:webHidden/>
          </w:rPr>
        </w:r>
        <w:r w:rsidR="00E27656">
          <w:rPr>
            <w:noProof/>
            <w:webHidden/>
          </w:rPr>
          <w:fldChar w:fldCharType="separate"/>
        </w:r>
        <w:r w:rsidR="00F61308">
          <w:rPr>
            <w:noProof/>
            <w:webHidden/>
          </w:rPr>
          <w:t>133</w:t>
        </w:r>
        <w:r w:rsidR="00E27656">
          <w:rPr>
            <w:noProof/>
            <w:webHidden/>
          </w:rPr>
          <w:fldChar w:fldCharType="end"/>
        </w:r>
      </w:hyperlink>
    </w:p>
    <w:p w14:paraId="71C8FBB1"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8" w:history="1">
        <w:r w:rsidR="00E27656" w:rsidRPr="00F11924">
          <w:rPr>
            <w:rStyle w:val="Hypertextovodkaz"/>
            <w:noProof/>
            <w:lang w:val="en-US"/>
          </w:rPr>
          <w:t>13.2.2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Tables of reports</w:t>
        </w:r>
        <w:r w:rsidR="00E27656">
          <w:rPr>
            <w:noProof/>
            <w:webHidden/>
          </w:rPr>
          <w:tab/>
        </w:r>
        <w:r w:rsidR="00E27656">
          <w:rPr>
            <w:noProof/>
            <w:webHidden/>
          </w:rPr>
          <w:fldChar w:fldCharType="begin"/>
        </w:r>
        <w:r w:rsidR="00E27656">
          <w:rPr>
            <w:noProof/>
            <w:webHidden/>
          </w:rPr>
          <w:instrText xml:space="preserve"> PAGEREF _Toc81209338 \h </w:instrText>
        </w:r>
        <w:r w:rsidR="00E27656">
          <w:rPr>
            <w:noProof/>
            <w:webHidden/>
          </w:rPr>
        </w:r>
        <w:r w:rsidR="00E27656">
          <w:rPr>
            <w:noProof/>
            <w:webHidden/>
          </w:rPr>
          <w:fldChar w:fldCharType="separate"/>
        </w:r>
        <w:r w:rsidR="00F61308">
          <w:rPr>
            <w:noProof/>
            <w:webHidden/>
          </w:rPr>
          <w:t>137</w:t>
        </w:r>
        <w:r w:rsidR="00E27656">
          <w:rPr>
            <w:noProof/>
            <w:webHidden/>
          </w:rPr>
          <w:fldChar w:fldCharType="end"/>
        </w:r>
      </w:hyperlink>
    </w:p>
    <w:p w14:paraId="466CBB9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9" w:history="1">
        <w:r w:rsidR="00E27656" w:rsidRPr="00F11924">
          <w:rPr>
            <w:rStyle w:val="Hypertextovodkaz"/>
            <w:noProof/>
            <w:lang w:val="en-US"/>
          </w:rPr>
          <w:t>13.2.3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System report manager</w:t>
        </w:r>
        <w:r w:rsidR="00E27656">
          <w:rPr>
            <w:noProof/>
            <w:webHidden/>
          </w:rPr>
          <w:tab/>
        </w:r>
        <w:r w:rsidR="00E27656">
          <w:rPr>
            <w:noProof/>
            <w:webHidden/>
          </w:rPr>
          <w:fldChar w:fldCharType="begin"/>
        </w:r>
        <w:r w:rsidR="00E27656">
          <w:rPr>
            <w:noProof/>
            <w:webHidden/>
          </w:rPr>
          <w:instrText xml:space="preserve"> PAGEREF _Toc81209339 \h </w:instrText>
        </w:r>
        <w:r w:rsidR="00E27656">
          <w:rPr>
            <w:noProof/>
            <w:webHidden/>
          </w:rPr>
        </w:r>
        <w:r w:rsidR="00E27656">
          <w:rPr>
            <w:noProof/>
            <w:webHidden/>
          </w:rPr>
          <w:fldChar w:fldCharType="separate"/>
        </w:r>
        <w:r w:rsidR="00F61308">
          <w:rPr>
            <w:noProof/>
            <w:webHidden/>
          </w:rPr>
          <w:t>138</w:t>
        </w:r>
        <w:r w:rsidR="00E27656">
          <w:rPr>
            <w:noProof/>
            <w:webHidden/>
          </w:rPr>
          <w:fldChar w:fldCharType="end"/>
        </w:r>
      </w:hyperlink>
    </w:p>
    <w:p w14:paraId="5464BD0F"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0" w:history="1">
        <w:r w:rsidR="00E27656" w:rsidRPr="00F11924">
          <w:rPr>
            <w:rStyle w:val="Hypertextovodkaz"/>
            <w:noProof/>
            <w:lang w:val="en-US"/>
          </w:rPr>
          <w:t>13.2.4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Reporters</w:t>
        </w:r>
        <w:r w:rsidR="00E27656">
          <w:rPr>
            <w:noProof/>
            <w:webHidden/>
          </w:rPr>
          <w:tab/>
        </w:r>
        <w:r w:rsidR="00E27656">
          <w:rPr>
            <w:noProof/>
            <w:webHidden/>
          </w:rPr>
          <w:fldChar w:fldCharType="begin"/>
        </w:r>
        <w:r w:rsidR="00E27656">
          <w:rPr>
            <w:noProof/>
            <w:webHidden/>
          </w:rPr>
          <w:instrText xml:space="preserve"> PAGEREF _Toc81209340 \h </w:instrText>
        </w:r>
        <w:r w:rsidR="00E27656">
          <w:rPr>
            <w:noProof/>
            <w:webHidden/>
          </w:rPr>
        </w:r>
        <w:r w:rsidR="00E27656">
          <w:rPr>
            <w:noProof/>
            <w:webHidden/>
          </w:rPr>
          <w:fldChar w:fldCharType="separate"/>
        </w:r>
        <w:r w:rsidR="00F61308">
          <w:rPr>
            <w:noProof/>
            <w:webHidden/>
          </w:rPr>
          <w:t>139</w:t>
        </w:r>
        <w:r w:rsidR="00E27656">
          <w:rPr>
            <w:noProof/>
            <w:webHidden/>
          </w:rPr>
          <w:fldChar w:fldCharType="end"/>
        </w:r>
      </w:hyperlink>
    </w:p>
    <w:p w14:paraId="37B5CD4E"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1" w:history="1">
        <w:r w:rsidR="00E27656" w:rsidRPr="00F11924">
          <w:rPr>
            <w:rStyle w:val="Hypertextovodkaz"/>
            <w:noProof/>
            <w:lang w:val="en-US"/>
          </w:rPr>
          <w:t>13.2.5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Reports in exceptions</w:t>
        </w:r>
        <w:r w:rsidR="00E27656">
          <w:rPr>
            <w:noProof/>
            <w:webHidden/>
          </w:rPr>
          <w:tab/>
        </w:r>
        <w:r w:rsidR="00E27656">
          <w:rPr>
            <w:noProof/>
            <w:webHidden/>
          </w:rPr>
          <w:fldChar w:fldCharType="begin"/>
        </w:r>
        <w:r w:rsidR="00E27656">
          <w:rPr>
            <w:noProof/>
            <w:webHidden/>
          </w:rPr>
          <w:instrText xml:space="preserve"> PAGEREF _Toc81209341 \h </w:instrText>
        </w:r>
        <w:r w:rsidR="00E27656">
          <w:rPr>
            <w:noProof/>
            <w:webHidden/>
          </w:rPr>
        </w:r>
        <w:r w:rsidR="00E27656">
          <w:rPr>
            <w:noProof/>
            <w:webHidden/>
          </w:rPr>
          <w:fldChar w:fldCharType="separate"/>
        </w:r>
        <w:r w:rsidR="00F61308">
          <w:rPr>
            <w:noProof/>
            <w:webHidden/>
          </w:rPr>
          <w:t>139</w:t>
        </w:r>
        <w:r w:rsidR="00E27656">
          <w:rPr>
            <w:noProof/>
            <w:webHidden/>
          </w:rPr>
          <w:fldChar w:fldCharType="end"/>
        </w:r>
      </w:hyperlink>
    </w:p>
    <w:p w14:paraId="5491EF8B"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2" w:history="1">
        <w:r w:rsidR="00E27656" w:rsidRPr="00F11924">
          <w:rPr>
            <w:rStyle w:val="Hypertextovodkaz"/>
            <w:noProof/>
            <w:lang w:val="en-US"/>
          </w:rPr>
          <w:t>13.2.6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Example of use</w:t>
        </w:r>
        <w:r w:rsidR="00E27656">
          <w:rPr>
            <w:noProof/>
            <w:webHidden/>
          </w:rPr>
          <w:tab/>
        </w:r>
        <w:r w:rsidR="00E27656">
          <w:rPr>
            <w:noProof/>
            <w:webHidden/>
          </w:rPr>
          <w:fldChar w:fldCharType="begin"/>
        </w:r>
        <w:r w:rsidR="00E27656">
          <w:rPr>
            <w:noProof/>
            <w:webHidden/>
          </w:rPr>
          <w:instrText xml:space="preserve"> PAGEREF _Toc81209342 \h </w:instrText>
        </w:r>
        <w:r w:rsidR="00E27656">
          <w:rPr>
            <w:noProof/>
            <w:webHidden/>
          </w:rPr>
        </w:r>
        <w:r w:rsidR="00E27656">
          <w:rPr>
            <w:noProof/>
            <w:webHidden/>
          </w:rPr>
          <w:fldChar w:fldCharType="separate"/>
        </w:r>
        <w:r w:rsidR="00F61308">
          <w:rPr>
            <w:noProof/>
            <w:webHidden/>
          </w:rPr>
          <w:t>140</w:t>
        </w:r>
        <w:r w:rsidR="00E27656">
          <w:rPr>
            <w:noProof/>
            <w:webHidden/>
          </w:rPr>
          <w:fldChar w:fldCharType="end"/>
        </w:r>
      </w:hyperlink>
    </w:p>
    <w:p w14:paraId="7D9F88E6"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3" w:history="1">
        <w:r w:rsidR="00E27656" w:rsidRPr="00F11924">
          <w:rPr>
            <w:rStyle w:val="Hypertextovodkaz"/>
            <w:noProof/>
            <w:lang w:val="en-US"/>
          </w:rPr>
          <w:t>13.3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The error method</w:t>
        </w:r>
        <w:r w:rsidR="00E27656">
          <w:rPr>
            <w:noProof/>
            <w:webHidden/>
          </w:rPr>
          <w:tab/>
        </w:r>
        <w:r w:rsidR="00E27656">
          <w:rPr>
            <w:noProof/>
            <w:webHidden/>
          </w:rPr>
          <w:fldChar w:fldCharType="begin"/>
        </w:r>
        <w:r w:rsidR="00E27656">
          <w:rPr>
            <w:noProof/>
            <w:webHidden/>
          </w:rPr>
          <w:instrText xml:space="preserve"> PAGEREF _Toc81209343 \h </w:instrText>
        </w:r>
        <w:r w:rsidR="00E27656">
          <w:rPr>
            <w:noProof/>
            <w:webHidden/>
          </w:rPr>
        </w:r>
        <w:r w:rsidR="00E27656">
          <w:rPr>
            <w:noProof/>
            <w:webHidden/>
          </w:rPr>
          <w:fldChar w:fldCharType="separate"/>
        </w:r>
        <w:r w:rsidR="00F61308">
          <w:rPr>
            <w:noProof/>
            <w:webHidden/>
          </w:rPr>
          <w:t>142</w:t>
        </w:r>
        <w:r w:rsidR="00E27656">
          <w:rPr>
            <w:noProof/>
            <w:webHidden/>
          </w:rPr>
          <w:fldChar w:fldCharType="end"/>
        </w:r>
      </w:hyperlink>
    </w:p>
    <w:p w14:paraId="6C53E4D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4" w:history="1">
        <w:r w:rsidR="00E27656" w:rsidRPr="00F11924">
          <w:rPr>
            <w:rStyle w:val="Hypertextovodkaz"/>
            <w:noProof/>
            <w:lang w:val="en-US"/>
          </w:rPr>
          <w:t>13.4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Automatically generated errors</w:t>
        </w:r>
        <w:r w:rsidR="00E27656">
          <w:rPr>
            <w:noProof/>
            <w:webHidden/>
          </w:rPr>
          <w:tab/>
        </w:r>
        <w:r w:rsidR="00E27656">
          <w:rPr>
            <w:noProof/>
            <w:webHidden/>
          </w:rPr>
          <w:fldChar w:fldCharType="begin"/>
        </w:r>
        <w:r w:rsidR="00E27656">
          <w:rPr>
            <w:noProof/>
            <w:webHidden/>
          </w:rPr>
          <w:instrText xml:space="preserve"> PAGEREF _Toc81209344 \h </w:instrText>
        </w:r>
        <w:r w:rsidR="00E27656">
          <w:rPr>
            <w:noProof/>
            <w:webHidden/>
          </w:rPr>
        </w:r>
        <w:r w:rsidR="00E27656">
          <w:rPr>
            <w:noProof/>
            <w:webHidden/>
          </w:rPr>
          <w:fldChar w:fldCharType="separate"/>
        </w:r>
        <w:r w:rsidR="00F61308">
          <w:rPr>
            <w:noProof/>
            <w:webHidden/>
          </w:rPr>
          <w:t>143</w:t>
        </w:r>
        <w:r w:rsidR="00E27656">
          <w:rPr>
            <w:noProof/>
            <w:webHidden/>
          </w:rPr>
          <w:fldChar w:fldCharType="end"/>
        </w:r>
      </w:hyperlink>
    </w:p>
    <w:p w14:paraId="697F5E6D"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5" w:history="1">
        <w:r w:rsidR="00E27656" w:rsidRPr="00F11924">
          <w:rPr>
            <w:rStyle w:val="Hypertextovodkaz"/>
            <w:noProof/>
            <w:lang w:val="en-US"/>
          </w:rPr>
          <w:t>13.4.1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Generating into a reporter</w:t>
        </w:r>
        <w:r w:rsidR="00E27656">
          <w:rPr>
            <w:noProof/>
            <w:webHidden/>
          </w:rPr>
          <w:tab/>
        </w:r>
        <w:r w:rsidR="00E27656">
          <w:rPr>
            <w:noProof/>
            <w:webHidden/>
          </w:rPr>
          <w:fldChar w:fldCharType="begin"/>
        </w:r>
        <w:r w:rsidR="00E27656">
          <w:rPr>
            <w:noProof/>
            <w:webHidden/>
          </w:rPr>
          <w:instrText xml:space="preserve"> PAGEREF _Toc81209345 \h </w:instrText>
        </w:r>
        <w:r w:rsidR="00E27656">
          <w:rPr>
            <w:noProof/>
            <w:webHidden/>
          </w:rPr>
        </w:r>
        <w:r w:rsidR="00E27656">
          <w:rPr>
            <w:noProof/>
            <w:webHidden/>
          </w:rPr>
          <w:fldChar w:fldCharType="separate"/>
        </w:r>
        <w:r w:rsidR="00F61308">
          <w:rPr>
            <w:noProof/>
            <w:webHidden/>
          </w:rPr>
          <w:t>143</w:t>
        </w:r>
        <w:r w:rsidR="00E27656">
          <w:rPr>
            <w:noProof/>
            <w:webHidden/>
          </w:rPr>
          <w:fldChar w:fldCharType="end"/>
        </w:r>
      </w:hyperlink>
    </w:p>
    <w:p w14:paraId="565676B4"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6" w:history="1">
        <w:r w:rsidR="00E27656" w:rsidRPr="00F11924">
          <w:rPr>
            <w:rStyle w:val="Hypertextovodkaz"/>
            <w:noProof/>
            <w:lang w:val="en-US"/>
          </w:rPr>
          <w:t>13.4.2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Generate an exception listing error</w:t>
        </w:r>
        <w:r w:rsidR="00E27656">
          <w:rPr>
            <w:noProof/>
            <w:webHidden/>
          </w:rPr>
          <w:tab/>
        </w:r>
        <w:r w:rsidR="00E27656">
          <w:rPr>
            <w:noProof/>
            <w:webHidden/>
          </w:rPr>
          <w:fldChar w:fldCharType="begin"/>
        </w:r>
        <w:r w:rsidR="00E27656">
          <w:rPr>
            <w:noProof/>
            <w:webHidden/>
          </w:rPr>
          <w:instrText xml:space="preserve"> PAGEREF _Toc81209346 \h </w:instrText>
        </w:r>
        <w:r w:rsidR="00E27656">
          <w:rPr>
            <w:noProof/>
            <w:webHidden/>
          </w:rPr>
        </w:r>
        <w:r w:rsidR="00E27656">
          <w:rPr>
            <w:noProof/>
            <w:webHidden/>
          </w:rPr>
          <w:fldChar w:fldCharType="separate"/>
        </w:r>
        <w:r w:rsidR="00F61308">
          <w:rPr>
            <w:noProof/>
            <w:webHidden/>
          </w:rPr>
          <w:t>144</w:t>
        </w:r>
        <w:r w:rsidR="00E27656">
          <w:rPr>
            <w:noProof/>
            <w:webHidden/>
          </w:rPr>
          <w:fldChar w:fldCharType="end"/>
        </w:r>
      </w:hyperlink>
    </w:p>
    <w:p w14:paraId="4E14C1F0"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7" w:history="1">
        <w:r w:rsidR="00E27656" w:rsidRPr="00F11924">
          <w:rPr>
            <w:rStyle w:val="Hypertextovodkaz"/>
            <w:noProof/>
            <w:lang w:val="en-US"/>
          </w:rPr>
          <w:t>13.5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Errors when compiling X-definition</w:t>
        </w:r>
        <w:r w:rsidR="00E27656">
          <w:rPr>
            <w:noProof/>
            <w:webHidden/>
          </w:rPr>
          <w:tab/>
        </w:r>
        <w:r w:rsidR="00E27656">
          <w:rPr>
            <w:noProof/>
            <w:webHidden/>
          </w:rPr>
          <w:fldChar w:fldCharType="begin"/>
        </w:r>
        <w:r w:rsidR="00E27656">
          <w:rPr>
            <w:noProof/>
            <w:webHidden/>
          </w:rPr>
          <w:instrText xml:space="preserve"> PAGEREF _Toc81209347 \h </w:instrText>
        </w:r>
        <w:r w:rsidR="00E27656">
          <w:rPr>
            <w:noProof/>
            <w:webHidden/>
          </w:rPr>
        </w:r>
        <w:r w:rsidR="00E27656">
          <w:rPr>
            <w:noProof/>
            <w:webHidden/>
          </w:rPr>
          <w:fldChar w:fldCharType="separate"/>
        </w:r>
        <w:r w:rsidR="00F61308">
          <w:rPr>
            <w:noProof/>
            <w:webHidden/>
          </w:rPr>
          <w:t>144</w:t>
        </w:r>
        <w:r w:rsidR="00E27656">
          <w:rPr>
            <w:noProof/>
            <w:webHidden/>
          </w:rPr>
          <w:fldChar w:fldCharType="end"/>
        </w:r>
      </w:hyperlink>
    </w:p>
    <w:p w14:paraId="0D60F945" w14:textId="77777777" w:rsidR="00E27656" w:rsidRDefault="00952CA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48" w:history="1">
        <w:r w:rsidR="00E27656" w:rsidRPr="00F11924">
          <w:rPr>
            <w:rStyle w:val="Hypertextovodkaz"/>
            <w:noProof/>
            <w:lang w:val="en-US"/>
          </w:rPr>
          <w:t>14</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Appendix A – complete example</w:t>
        </w:r>
        <w:r w:rsidR="00E27656">
          <w:rPr>
            <w:noProof/>
            <w:webHidden/>
          </w:rPr>
          <w:tab/>
        </w:r>
        <w:r w:rsidR="00E27656">
          <w:rPr>
            <w:noProof/>
            <w:webHidden/>
          </w:rPr>
          <w:fldChar w:fldCharType="begin"/>
        </w:r>
        <w:r w:rsidR="00E27656">
          <w:rPr>
            <w:noProof/>
            <w:webHidden/>
          </w:rPr>
          <w:instrText xml:space="preserve"> PAGEREF _Toc81209348 \h </w:instrText>
        </w:r>
        <w:r w:rsidR="00E27656">
          <w:rPr>
            <w:noProof/>
            <w:webHidden/>
          </w:rPr>
        </w:r>
        <w:r w:rsidR="00E27656">
          <w:rPr>
            <w:noProof/>
            <w:webHidden/>
          </w:rPr>
          <w:fldChar w:fldCharType="separate"/>
        </w:r>
        <w:r w:rsidR="00F61308">
          <w:rPr>
            <w:noProof/>
            <w:webHidden/>
          </w:rPr>
          <w:t>146</w:t>
        </w:r>
        <w:r w:rsidR="00E27656">
          <w:rPr>
            <w:noProof/>
            <w:webHidden/>
          </w:rPr>
          <w:fldChar w:fldCharType="end"/>
        </w:r>
      </w:hyperlink>
    </w:p>
    <w:p w14:paraId="5C4780D1" w14:textId="77777777" w:rsidR="00E27656" w:rsidRDefault="00952CA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49" w:history="1">
        <w:r w:rsidR="00E27656" w:rsidRPr="00F11924">
          <w:rPr>
            <w:rStyle w:val="Hypertextovodkaz"/>
            <w:noProof/>
            <w:lang w:val="en-US"/>
          </w:rPr>
          <w:t>15</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Appendix B – frequently asked questions (F.A.Q.)</w:t>
        </w:r>
        <w:r w:rsidR="00E27656">
          <w:rPr>
            <w:noProof/>
            <w:webHidden/>
          </w:rPr>
          <w:tab/>
        </w:r>
        <w:r w:rsidR="00E27656">
          <w:rPr>
            <w:noProof/>
            <w:webHidden/>
          </w:rPr>
          <w:fldChar w:fldCharType="begin"/>
        </w:r>
        <w:r w:rsidR="00E27656">
          <w:rPr>
            <w:noProof/>
            <w:webHidden/>
          </w:rPr>
          <w:instrText xml:space="preserve"> PAGEREF _Toc81209349 \h </w:instrText>
        </w:r>
        <w:r w:rsidR="00E27656">
          <w:rPr>
            <w:noProof/>
            <w:webHidden/>
          </w:rPr>
        </w:r>
        <w:r w:rsidR="00E27656">
          <w:rPr>
            <w:noProof/>
            <w:webHidden/>
          </w:rPr>
          <w:fldChar w:fldCharType="separate"/>
        </w:r>
        <w:r w:rsidR="00F61308">
          <w:rPr>
            <w:noProof/>
            <w:webHidden/>
          </w:rPr>
          <w:t>157</w:t>
        </w:r>
        <w:r w:rsidR="00E27656">
          <w:rPr>
            <w:noProof/>
            <w:webHidden/>
          </w:rPr>
          <w:fldChar w:fldCharType="end"/>
        </w:r>
      </w:hyperlink>
    </w:p>
    <w:p w14:paraId="3E25A6F8"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0" w:history="1">
        <w:r w:rsidR="00E27656" w:rsidRPr="00F11924">
          <w:rPr>
            <w:rStyle w:val="Hypertextovodkaz"/>
            <w:noProof/>
            <w:lang w:val="en-US"/>
          </w:rPr>
          <w:t>15.1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Data content, types</w:t>
        </w:r>
        <w:r w:rsidR="00E27656">
          <w:rPr>
            <w:noProof/>
            <w:webHidden/>
          </w:rPr>
          <w:tab/>
        </w:r>
        <w:r w:rsidR="00E27656">
          <w:rPr>
            <w:noProof/>
            <w:webHidden/>
          </w:rPr>
          <w:fldChar w:fldCharType="begin"/>
        </w:r>
        <w:r w:rsidR="00E27656">
          <w:rPr>
            <w:noProof/>
            <w:webHidden/>
          </w:rPr>
          <w:instrText xml:space="preserve"> PAGEREF _Toc81209350 \h </w:instrText>
        </w:r>
        <w:r w:rsidR="00E27656">
          <w:rPr>
            <w:noProof/>
            <w:webHidden/>
          </w:rPr>
        </w:r>
        <w:r w:rsidR="00E27656">
          <w:rPr>
            <w:noProof/>
            <w:webHidden/>
          </w:rPr>
          <w:fldChar w:fldCharType="separate"/>
        </w:r>
        <w:r w:rsidR="00F61308">
          <w:rPr>
            <w:noProof/>
            <w:webHidden/>
          </w:rPr>
          <w:t>157</w:t>
        </w:r>
        <w:r w:rsidR="00E27656">
          <w:rPr>
            <w:noProof/>
            <w:webHidden/>
          </w:rPr>
          <w:fldChar w:fldCharType="end"/>
        </w:r>
      </w:hyperlink>
    </w:p>
    <w:p w14:paraId="45835827"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1" w:history="1">
        <w:r w:rsidR="00E27656" w:rsidRPr="00F11924">
          <w:rPr>
            <w:rStyle w:val="Hypertextovodkaz"/>
            <w:noProof/>
            <w:lang w:val="en-US"/>
          </w:rPr>
          <w:t>15.2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Error reporting</w:t>
        </w:r>
        <w:r w:rsidR="00E27656">
          <w:rPr>
            <w:noProof/>
            <w:webHidden/>
          </w:rPr>
          <w:tab/>
        </w:r>
        <w:r w:rsidR="00E27656">
          <w:rPr>
            <w:noProof/>
            <w:webHidden/>
          </w:rPr>
          <w:fldChar w:fldCharType="begin"/>
        </w:r>
        <w:r w:rsidR="00E27656">
          <w:rPr>
            <w:noProof/>
            <w:webHidden/>
          </w:rPr>
          <w:instrText xml:space="preserve"> PAGEREF _Toc81209351 \h </w:instrText>
        </w:r>
        <w:r w:rsidR="00E27656">
          <w:rPr>
            <w:noProof/>
            <w:webHidden/>
          </w:rPr>
        </w:r>
        <w:r w:rsidR="00E27656">
          <w:rPr>
            <w:noProof/>
            <w:webHidden/>
          </w:rPr>
          <w:fldChar w:fldCharType="separate"/>
        </w:r>
        <w:r w:rsidR="00F61308">
          <w:rPr>
            <w:noProof/>
            <w:webHidden/>
          </w:rPr>
          <w:t>158</w:t>
        </w:r>
        <w:r w:rsidR="00E27656">
          <w:rPr>
            <w:noProof/>
            <w:webHidden/>
          </w:rPr>
          <w:fldChar w:fldCharType="end"/>
        </w:r>
      </w:hyperlink>
    </w:p>
    <w:p w14:paraId="5AD9A4C3"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2" w:history="1">
        <w:r w:rsidR="00E27656" w:rsidRPr="00F11924">
          <w:rPr>
            <w:rStyle w:val="Hypertextovodkaz"/>
            <w:noProof/>
            <w:lang w:val="en-US"/>
          </w:rPr>
          <w:t>15.3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How to create an X-definition from given XML data</w:t>
        </w:r>
        <w:r w:rsidR="00E27656">
          <w:rPr>
            <w:noProof/>
            <w:webHidden/>
          </w:rPr>
          <w:tab/>
        </w:r>
        <w:r w:rsidR="00E27656">
          <w:rPr>
            <w:noProof/>
            <w:webHidden/>
          </w:rPr>
          <w:fldChar w:fldCharType="begin"/>
        </w:r>
        <w:r w:rsidR="00E27656">
          <w:rPr>
            <w:noProof/>
            <w:webHidden/>
          </w:rPr>
          <w:instrText xml:space="preserve"> PAGEREF _Toc81209352 \h </w:instrText>
        </w:r>
        <w:r w:rsidR="00E27656">
          <w:rPr>
            <w:noProof/>
            <w:webHidden/>
          </w:rPr>
        </w:r>
        <w:r w:rsidR="00E27656">
          <w:rPr>
            <w:noProof/>
            <w:webHidden/>
          </w:rPr>
          <w:fldChar w:fldCharType="separate"/>
        </w:r>
        <w:r w:rsidR="00F61308">
          <w:rPr>
            <w:noProof/>
            <w:webHidden/>
          </w:rPr>
          <w:t>159</w:t>
        </w:r>
        <w:r w:rsidR="00E27656">
          <w:rPr>
            <w:noProof/>
            <w:webHidden/>
          </w:rPr>
          <w:fldChar w:fldCharType="end"/>
        </w:r>
      </w:hyperlink>
    </w:p>
    <w:p w14:paraId="6A92A973" w14:textId="77777777" w:rsidR="00E27656" w:rsidRDefault="00952CA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53" w:history="1">
        <w:r w:rsidR="00E27656" w:rsidRPr="00F11924">
          <w:rPr>
            <w:rStyle w:val="Hypertextovodkaz"/>
            <w:noProof/>
            <w:lang w:val="en-US"/>
          </w:rPr>
          <w:t>16</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Appendix C – supplementary description of X-definitions</w:t>
        </w:r>
        <w:r w:rsidR="00E27656">
          <w:rPr>
            <w:noProof/>
            <w:webHidden/>
          </w:rPr>
          <w:tab/>
        </w:r>
        <w:r w:rsidR="00E27656">
          <w:rPr>
            <w:noProof/>
            <w:webHidden/>
          </w:rPr>
          <w:fldChar w:fldCharType="begin"/>
        </w:r>
        <w:r w:rsidR="00E27656">
          <w:rPr>
            <w:noProof/>
            <w:webHidden/>
          </w:rPr>
          <w:instrText xml:space="preserve"> PAGEREF _Toc81209353 \h </w:instrText>
        </w:r>
        <w:r w:rsidR="00E27656">
          <w:rPr>
            <w:noProof/>
            <w:webHidden/>
          </w:rPr>
        </w:r>
        <w:r w:rsidR="00E27656">
          <w:rPr>
            <w:noProof/>
            <w:webHidden/>
          </w:rPr>
          <w:fldChar w:fldCharType="separate"/>
        </w:r>
        <w:r w:rsidR="00F61308">
          <w:rPr>
            <w:noProof/>
            <w:webHidden/>
          </w:rPr>
          <w:t>161</w:t>
        </w:r>
        <w:r w:rsidR="00E27656">
          <w:rPr>
            <w:noProof/>
            <w:webHidden/>
          </w:rPr>
          <w:fldChar w:fldCharType="end"/>
        </w:r>
      </w:hyperlink>
    </w:p>
    <w:p w14:paraId="177B8E1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4" w:history="1">
        <w:r w:rsidR="00E27656" w:rsidRPr="00F11924">
          <w:rPr>
            <w:rStyle w:val="Hypertextovodkaz"/>
            <w:noProof/>
            <w:lang w:val="en-US"/>
          </w:rPr>
          <w:t>16.1</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Utilities.</w:t>
        </w:r>
        <w:r w:rsidR="00E27656">
          <w:rPr>
            <w:noProof/>
            <w:webHidden/>
          </w:rPr>
          <w:tab/>
        </w:r>
        <w:r w:rsidR="00E27656">
          <w:rPr>
            <w:noProof/>
            <w:webHidden/>
          </w:rPr>
          <w:fldChar w:fldCharType="begin"/>
        </w:r>
        <w:r w:rsidR="00E27656">
          <w:rPr>
            <w:noProof/>
            <w:webHidden/>
          </w:rPr>
          <w:instrText xml:space="preserve"> PAGEREF _Toc81209354 \h </w:instrText>
        </w:r>
        <w:r w:rsidR="00E27656">
          <w:rPr>
            <w:noProof/>
            <w:webHidden/>
          </w:rPr>
        </w:r>
        <w:r w:rsidR="00E27656">
          <w:rPr>
            <w:noProof/>
            <w:webHidden/>
          </w:rPr>
          <w:fldChar w:fldCharType="separate"/>
        </w:r>
        <w:r w:rsidR="00F61308">
          <w:rPr>
            <w:noProof/>
            <w:webHidden/>
          </w:rPr>
          <w:t>161</w:t>
        </w:r>
        <w:r w:rsidR="00E27656">
          <w:rPr>
            <w:noProof/>
            <w:webHidden/>
          </w:rPr>
          <w:fldChar w:fldCharType="end"/>
        </w:r>
      </w:hyperlink>
    </w:p>
    <w:p w14:paraId="7A072F71"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5" w:history="1">
        <w:r w:rsidR="00E27656" w:rsidRPr="00F11924">
          <w:rPr>
            <w:rStyle w:val="Hypertextovodkaz"/>
            <w:noProof/>
            <w:lang w:val="en-US"/>
          </w:rPr>
          <w:t>16.1.1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Launch the validation mode from the command line</w:t>
        </w:r>
        <w:r w:rsidR="00E27656">
          <w:rPr>
            <w:noProof/>
            <w:webHidden/>
          </w:rPr>
          <w:tab/>
        </w:r>
        <w:r w:rsidR="00E27656">
          <w:rPr>
            <w:noProof/>
            <w:webHidden/>
          </w:rPr>
          <w:fldChar w:fldCharType="begin"/>
        </w:r>
        <w:r w:rsidR="00E27656">
          <w:rPr>
            <w:noProof/>
            <w:webHidden/>
          </w:rPr>
          <w:instrText xml:space="preserve"> PAGEREF _Toc81209355 \h </w:instrText>
        </w:r>
        <w:r w:rsidR="00E27656">
          <w:rPr>
            <w:noProof/>
            <w:webHidden/>
          </w:rPr>
        </w:r>
        <w:r w:rsidR="00E27656">
          <w:rPr>
            <w:noProof/>
            <w:webHidden/>
          </w:rPr>
          <w:fldChar w:fldCharType="separate"/>
        </w:r>
        <w:r w:rsidR="00F61308">
          <w:rPr>
            <w:noProof/>
            <w:webHidden/>
          </w:rPr>
          <w:t>162</w:t>
        </w:r>
        <w:r w:rsidR="00E27656">
          <w:rPr>
            <w:noProof/>
            <w:webHidden/>
          </w:rPr>
          <w:fldChar w:fldCharType="end"/>
        </w:r>
      </w:hyperlink>
    </w:p>
    <w:p w14:paraId="00B40481"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6" w:history="1">
        <w:r w:rsidR="00E27656" w:rsidRPr="00F11924">
          <w:rPr>
            <w:rStyle w:val="Hypertextovodkaz"/>
            <w:noProof/>
            <w:lang w:val="en-US"/>
          </w:rPr>
          <w:t>16.1.2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Lounch the</w:t>
        </w:r>
        <w:r w:rsidR="00E27656" w:rsidRPr="00F11924">
          <w:rPr>
            <w:rStyle w:val="Hypertextovodkaz"/>
            <w:rFonts w:eastAsia="Arial Black"/>
            <w:noProof/>
            <w:lang w:val="en-US"/>
          </w:rPr>
          <w:t xml:space="preserve"> construction mode from the command line</w:t>
        </w:r>
        <w:r w:rsidR="00E27656">
          <w:rPr>
            <w:noProof/>
            <w:webHidden/>
          </w:rPr>
          <w:tab/>
        </w:r>
        <w:r w:rsidR="00E27656">
          <w:rPr>
            <w:noProof/>
            <w:webHidden/>
          </w:rPr>
          <w:fldChar w:fldCharType="begin"/>
        </w:r>
        <w:r w:rsidR="00E27656">
          <w:rPr>
            <w:noProof/>
            <w:webHidden/>
          </w:rPr>
          <w:instrText xml:space="preserve"> PAGEREF _Toc81209356 \h </w:instrText>
        </w:r>
        <w:r w:rsidR="00E27656">
          <w:rPr>
            <w:noProof/>
            <w:webHidden/>
          </w:rPr>
        </w:r>
        <w:r w:rsidR="00E27656">
          <w:rPr>
            <w:noProof/>
            <w:webHidden/>
          </w:rPr>
          <w:fldChar w:fldCharType="separate"/>
        </w:r>
        <w:r w:rsidR="00F61308">
          <w:rPr>
            <w:noProof/>
            <w:webHidden/>
          </w:rPr>
          <w:t>162</w:t>
        </w:r>
        <w:r w:rsidR="00E27656">
          <w:rPr>
            <w:noProof/>
            <w:webHidden/>
          </w:rPr>
          <w:fldChar w:fldCharType="end"/>
        </w:r>
      </w:hyperlink>
    </w:p>
    <w:p w14:paraId="151D857C"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7" w:history="1">
        <w:r w:rsidR="00E27656" w:rsidRPr="00F11924">
          <w:rPr>
            <w:rStyle w:val="Hypertextovodkaz"/>
            <w:noProof/>
            <w:lang w:val="en-US"/>
          </w:rPr>
          <w:t>16.1.3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Checking the accuracy of Xdefinition</w:t>
        </w:r>
        <w:r w:rsidR="00E27656">
          <w:rPr>
            <w:noProof/>
            <w:webHidden/>
          </w:rPr>
          <w:tab/>
        </w:r>
        <w:r w:rsidR="00E27656">
          <w:rPr>
            <w:noProof/>
            <w:webHidden/>
          </w:rPr>
          <w:fldChar w:fldCharType="begin"/>
        </w:r>
        <w:r w:rsidR="00E27656">
          <w:rPr>
            <w:noProof/>
            <w:webHidden/>
          </w:rPr>
          <w:instrText xml:space="preserve"> PAGEREF _Toc81209357 \h </w:instrText>
        </w:r>
        <w:r w:rsidR="00E27656">
          <w:rPr>
            <w:noProof/>
            <w:webHidden/>
          </w:rPr>
        </w:r>
        <w:r w:rsidR="00E27656">
          <w:rPr>
            <w:noProof/>
            <w:webHidden/>
          </w:rPr>
          <w:fldChar w:fldCharType="separate"/>
        </w:r>
        <w:r w:rsidR="00F61308">
          <w:rPr>
            <w:noProof/>
            <w:webHidden/>
          </w:rPr>
          <w:t>163</w:t>
        </w:r>
        <w:r w:rsidR="00E27656">
          <w:rPr>
            <w:noProof/>
            <w:webHidden/>
          </w:rPr>
          <w:fldChar w:fldCharType="end"/>
        </w:r>
      </w:hyperlink>
    </w:p>
    <w:p w14:paraId="28969781"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8" w:history="1">
        <w:r w:rsidR="00E27656" w:rsidRPr="00F11924">
          <w:rPr>
            <w:rStyle w:val="Hypertextovodkaz"/>
            <w:noProof/>
            <w:lang w:val="en-US"/>
          </w:rPr>
          <w:t>16.1.4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Create an indented form of</w:t>
        </w:r>
        <w:r w:rsidR="00E27656" w:rsidRPr="00F11924">
          <w:rPr>
            <w:rStyle w:val="Hypertextovodkaz"/>
            <w:rFonts w:eastAsia="Arial Black"/>
            <w:noProof/>
            <w:lang w:val="en-US"/>
          </w:rPr>
          <w:t xml:space="preserve"> </w:t>
        </w:r>
        <w:r w:rsidR="00E27656" w:rsidRPr="00F11924">
          <w:rPr>
            <w:rStyle w:val="Hypertextovodkaz"/>
            <w:noProof/>
            <w:lang w:val="en-US"/>
          </w:rPr>
          <w:t>X-definition</w:t>
        </w:r>
        <w:r w:rsidR="00E27656">
          <w:rPr>
            <w:noProof/>
            <w:webHidden/>
          </w:rPr>
          <w:tab/>
        </w:r>
        <w:r w:rsidR="00E27656">
          <w:rPr>
            <w:noProof/>
            <w:webHidden/>
          </w:rPr>
          <w:fldChar w:fldCharType="begin"/>
        </w:r>
        <w:r w:rsidR="00E27656">
          <w:rPr>
            <w:noProof/>
            <w:webHidden/>
          </w:rPr>
          <w:instrText xml:space="preserve"> PAGEREF _Toc81209358 \h </w:instrText>
        </w:r>
        <w:r w:rsidR="00E27656">
          <w:rPr>
            <w:noProof/>
            <w:webHidden/>
          </w:rPr>
        </w:r>
        <w:r w:rsidR="00E27656">
          <w:rPr>
            <w:noProof/>
            <w:webHidden/>
          </w:rPr>
          <w:fldChar w:fldCharType="separate"/>
        </w:r>
        <w:r w:rsidR="00F61308">
          <w:rPr>
            <w:noProof/>
            <w:webHidden/>
          </w:rPr>
          <w:t>163</w:t>
        </w:r>
        <w:r w:rsidR="00E27656">
          <w:rPr>
            <w:noProof/>
            <w:webHidden/>
          </w:rPr>
          <w:fldChar w:fldCharType="end"/>
        </w:r>
      </w:hyperlink>
    </w:p>
    <w:p w14:paraId="343EEA5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9" w:history="1">
        <w:r w:rsidR="00E27656" w:rsidRPr="00F11924">
          <w:rPr>
            <w:rStyle w:val="Hypertextovodkaz"/>
            <w:noProof/>
            <w:lang w:val="en-US"/>
          </w:rPr>
          <w:t>16.1.5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Conversion of XML</w:t>
        </w:r>
        <w:r w:rsidR="00E27656" w:rsidRPr="00F11924">
          <w:rPr>
            <w:rStyle w:val="Hypertextovodkaz"/>
            <w:rFonts w:eastAsia="Arial Black"/>
            <w:noProof/>
            <w:lang w:val="en-US"/>
          </w:rPr>
          <w:t xml:space="preserve"> </w:t>
        </w:r>
        <w:r w:rsidR="00E27656" w:rsidRPr="00F11924">
          <w:rPr>
            <w:rStyle w:val="Hypertextovodkaz"/>
            <w:noProof/>
            <w:lang w:val="en-US"/>
          </w:rPr>
          <w:t>schema</w:t>
        </w:r>
        <w:r w:rsidR="00E27656" w:rsidRPr="00F11924">
          <w:rPr>
            <w:rStyle w:val="Hypertextovodkaz"/>
            <w:rFonts w:eastAsia="Arial Black"/>
            <w:noProof/>
            <w:lang w:val="en-US"/>
          </w:rPr>
          <w:t xml:space="preserve"> to </w:t>
        </w:r>
        <w:r w:rsidR="00E27656" w:rsidRPr="00F11924">
          <w:rPr>
            <w:rStyle w:val="Hypertextovodkaz"/>
            <w:noProof/>
            <w:lang w:val="en-US"/>
          </w:rPr>
          <w:t>X-definition.</w:t>
        </w:r>
        <w:r w:rsidR="00E27656">
          <w:rPr>
            <w:noProof/>
            <w:webHidden/>
          </w:rPr>
          <w:tab/>
        </w:r>
        <w:r w:rsidR="00E27656">
          <w:rPr>
            <w:noProof/>
            <w:webHidden/>
          </w:rPr>
          <w:fldChar w:fldCharType="begin"/>
        </w:r>
        <w:r w:rsidR="00E27656">
          <w:rPr>
            <w:noProof/>
            <w:webHidden/>
          </w:rPr>
          <w:instrText xml:space="preserve"> PAGEREF _Toc81209359 \h </w:instrText>
        </w:r>
        <w:r w:rsidR="00E27656">
          <w:rPr>
            <w:noProof/>
            <w:webHidden/>
          </w:rPr>
        </w:r>
        <w:r w:rsidR="00E27656">
          <w:rPr>
            <w:noProof/>
            <w:webHidden/>
          </w:rPr>
          <w:fldChar w:fldCharType="separate"/>
        </w:r>
        <w:r w:rsidR="00F61308">
          <w:rPr>
            <w:noProof/>
            <w:webHidden/>
          </w:rPr>
          <w:t>164</w:t>
        </w:r>
        <w:r w:rsidR="00E27656">
          <w:rPr>
            <w:noProof/>
            <w:webHidden/>
          </w:rPr>
          <w:fldChar w:fldCharType="end"/>
        </w:r>
      </w:hyperlink>
    </w:p>
    <w:p w14:paraId="6CB1162F"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0" w:history="1">
        <w:r w:rsidR="00E27656" w:rsidRPr="00F11924">
          <w:rPr>
            <w:rStyle w:val="Hypertextovodkaz"/>
            <w:noProof/>
            <w:lang w:val="en-US"/>
          </w:rPr>
          <w:t>16.1.6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Conversion of</w:t>
        </w:r>
        <w:r w:rsidR="00E27656" w:rsidRPr="00F11924">
          <w:rPr>
            <w:rStyle w:val="Hypertextovodkaz"/>
            <w:rFonts w:eastAsia="Arial Black"/>
            <w:noProof/>
            <w:lang w:val="en-US"/>
          </w:rPr>
          <w:t xml:space="preserve"> </w:t>
        </w:r>
        <w:r w:rsidR="00E27656" w:rsidRPr="00F11924">
          <w:rPr>
            <w:rStyle w:val="Hypertextovodkaz"/>
            <w:noProof/>
            <w:lang w:val="en-US"/>
          </w:rPr>
          <w:t>X-definition to XML</w:t>
        </w:r>
        <w:r w:rsidR="00E27656" w:rsidRPr="00F11924">
          <w:rPr>
            <w:rStyle w:val="Hypertextovodkaz"/>
            <w:rFonts w:eastAsia="Arial Black"/>
            <w:noProof/>
            <w:lang w:val="en-US"/>
          </w:rPr>
          <w:t xml:space="preserve"> </w:t>
        </w:r>
        <w:r w:rsidR="00E27656" w:rsidRPr="00F11924">
          <w:rPr>
            <w:rStyle w:val="Hypertextovodkaz"/>
            <w:noProof/>
            <w:lang w:val="en-US"/>
          </w:rPr>
          <w:t>schema.</w:t>
        </w:r>
        <w:r w:rsidR="00E27656">
          <w:rPr>
            <w:noProof/>
            <w:webHidden/>
          </w:rPr>
          <w:tab/>
        </w:r>
        <w:r w:rsidR="00E27656">
          <w:rPr>
            <w:noProof/>
            <w:webHidden/>
          </w:rPr>
          <w:fldChar w:fldCharType="begin"/>
        </w:r>
        <w:r w:rsidR="00E27656">
          <w:rPr>
            <w:noProof/>
            <w:webHidden/>
          </w:rPr>
          <w:instrText xml:space="preserve"> PAGEREF _Toc81209360 \h </w:instrText>
        </w:r>
        <w:r w:rsidR="00E27656">
          <w:rPr>
            <w:noProof/>
            <w:webHidden/>
          </w:rPr>
        </w:r>
        <w:r w:rsidR="00E27656">
          <w:rPr>
            <w:noProof/>
            <w:webHidden/>
          </w:rPr>
          <w:fldChar w:fldCharType="separate"/>
        </w:r>
        <w:r w:rsidR="00F61308">
          <w:rPr>
            <w:noProof/>
            <w:webHidden/>
          </w:rPr>
          <w:t>164</w:t>
        </w:r>
        <w:r w:rsidR="00E27656">
          <w:rPr>
            <w:noProof/>
            <w:webHidden/>
          </w:rPr>
          <w:fldChar w:fldCharType="end"/>
        </w:r>
      </w:hyperlink>
    </w:p>
    <w:p w14:paraId="60ACF3F5"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61" w:history="1">
        <w:r w:rsidR="00E27656" w:rsidRPr="00F11924">
          <w:rPr>
            <w:rStyle w:val="Hypertextovodkaz"/>
            <w:noProof/>
            <w:lang w:val="en-US"/>
          </w:rPr>
          <w:t>16.2</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Types of values in X-script</w:t>
        </w:r>
        <w:r w:rsidR="00E27656">
          <w:rPr>
            <w:noProof/>
            <w:webHidden/>
          </w:rPr>
          <w:tab/>
        </w:r>
        <w:r w:rsidR="00E27656">
          <w:rPr>
            <w:noProof/>
            <w:webHidden/>
          </w:rPr>
          <w:fldChar w:fldCharType="begin"/>
        </w:r>
        <w:r w:rsidR="00E27656">
          <w:rPr>
            <w:noProof/>
            <w:webHidden/>
          </w:rPr>
          <w:instrText xml:space="preserve"> PAGEREF _Toc81209361 \h </w:instrText>
        </w:r>
        <w:r w:rsidR="00E27656">
          <w:rPr>
            <w:noProof/>
            <w:webHidden/>
          </w:rPr>
        </w:r>
        <w:r w:rsidR="00E27656">
          <w:rPr>
            <w:noProof/>
            <w:webHidden/>
          </w:rPr>
          <w:fldChar w:fldCharType="separate"/>
        </w:r>
        <w:r w:rsidR="00F61308">
          <w:rPr>
            <w:noProof/>
            <w:webHidden/>
          </w:rPr>
          <w:t>164</w:t>
        </w:r>
        <w:r w:rsidR="00E27656">
          <w:rPr>
            <w:noProof/>
            <w:webHidden/>
          </w:rPr>
          <w:fldChar w:fldCharType="end"/>
        </w:r>
      </w:hyperlink>
    </w:p>
    <w:p w14:paraId="6617EF5E"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2" w:history="1">
        <w:r w:rsidR="00E27656" w:rsidRPr="00F11924">
          <w:rPr>
            <w:rStyle w:val="Hypertextovodkaz"/>
            <w:noProof/>
            <w:lang w:bidi="en-GB"/>
          </w:rPr>
          <w:t>16.2.1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 xml:space="preserve">int </w:t>
        </w:r>
        <w:r w:rsidR="00E27656" w:rsidRPr="00F11924">
          <w:rPr>
            <w:rStyle w:val="Hypertextovodkaz"/>
            <w:noProof/>
            <w:lang w:bidi="en-GB"/>
          </w:rPr>
          <w:t>(the integer numbers)</w:t>
        </w:r>
        <w:r w:rsidR="00E27656">
          <w:rPr>
            <w:noProof/>
            <w:webHidden/>
          </w:rPr>
          <w:tab/>
        </w:r>
        <w:r w:rsidR="00E27656">
          <w:rPr>
            <w:noProof/>
            <w:webHidden/>
          </w:rPr>
          <w:fldChar w:fldCharType="begin"/>
        </w:r>
        <w:r w:rsidR="00E27656">
          <w:rPr>
            <w:noProof/>
            <w:webHidden/>
          </w:rPr>
          <w:instrText xml:space="preserve"> PAGEREF _Toc81209362 \h </w:instrText>
        </w:r>
        <w:r w:rsidR="00E27656">
          <w:rPr>
            <w:noProof/>
            <w:webHidden/>
          </w:rPr>
        </w:r>
        <w:r w:rsidR="00E27656">
          <w:rPr>
            <w:noProof/>
            <w:webHidden/>
          </w:rPr>
          <w:fldChar w:fldCharType="separate"/>
        </w:r>
        <w:r w:rsidR="00F61308">
          <w:rPr>
            <w:noProof/>
            <w:webHidden/>
          </w:rPr>
          <w:t>164</w:t>
        </w:r>
        <w:r w:rsidR="00E27656">
          <w:rPr>
            <w:noProof/>
            <w:webHidden/>
          </w:rPr>
          <w:fldChar w:fldCharType="end"/>
        </w:r>
      </w:hyperlink>
    </w:p>
    <w:p w14:paraId="3F46E288"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3" w:history="1">
        <w:r w:rsidR="00E27656" w:rsidRPr="00F11924">
          <w:rPr>
            <w:rStyle w:val="Hypertextovodkaz"/>
            <w:noProof/>
            <w:lang w:bidi="en-GB"/>
          </w:rPr>
          <w:t>16.2.2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 xml:space="preserve">float </w:t>
        </w:r>
        <w:r w:rsidR="00E27656" w:rsidRPr="00F11924">
          <w:rPr>
            <w:rStyle w:val="Hypertextovodkaz"/>
            <w:noProof/>
            <w:lang w:bidi="en-GB"/>
          </w:rPr>
          <w:t>(the floating-point numbers)</w:t>
        </w:r>
        <w:r w:rsidR="00E27656">
          <w:rPr>
            <w:noProof/>
            <w:webHidden/>
          </w:rPr>
          <w:tab/>
        </w:r>
        <w:r w:rsidR="00E27656">
          <w:rPr>
            <w:noProof/>
            <w:webHidden/>
          </w:rPr>
          <w:fldChar w:fldCharType="begin"/>
        </w:r>
        <w:r w:rsidR="00E27656">
          <w:rPr>
            <w:noProof/>
            <w:webHidden/>
          </w:rPr>
          <w:instrText xml:space="preserve"> PAGEREF _Toc81209363 \h </w:instrText>
        </w:r>
        <w:r w:rsidR="00E27656">
          <w:rPr>
            <w:noProof/>
            <w:webHidden/>
          </w:rPr>
        </w:r>
        <w:r w:rsidR="00E27656">
          <w:rPr>
            <w:noProof/>
            <w:webHidden/>
          </w:rPr>
          <w:fldChar w:fldCharType="separate"/>
        </w:r>
        <w:r w:rsidR="00F61308">
          <w:rPr>
            <w:noProof/>
            <w:webHidden/>
          </w:rPr>
          <w:t>165</w:t>
        </w:r>
        <w:r w:rsidR="00E27656">
          <w:rPr>
            <w:noProof/>
            <w:webHidden/>
          </w:rPr>
          <w:fldChar w:fldCharType="end"/>
        </w:r>
      </w:hyperlink>
    </w:p>
    <w:p w14:paraId="1D6D5F23"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4" w:history="1">
        <w:r w:rsidR="00E27656" w:rsidRPr="00F11924">
          <w:rPr>
            <w:rStyle w:val="Hypertextovodkaz"/>
            <w:noProof/>
          </w:rPr>
          <w:t>16.2.3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Decimal</w:t>
        </w:r>
        <w:r w:rsidR="00E27656" w:rsidRPr="00F11924">
          <w:rPr>
            <w:rStyle w:val="Hypertextovodkaz"/>
            <w:noProof/>
            <w:lang w:bidi="en-GB"/>
          </w:rPr>
          <w:t xml:space="preserve"> (the decimal numbers)</w:t>
        </w:r>
        <w:r w:rsidR="00E27656">
          <w:rPr>
            <w:noProof/>
            <w:webHidden/>
          </w:rPr>
          <w:tab/>
        </w:r>
        <w:r w:rsidR="00E27656">
          <w:rPr>
            <w:noProof/>
            <w:webHidden/>
          </w:rPr>
          <w:fldChar w:fldCharType="begin"/>
        </w:r>
        <w:r w:rsidR="00E27656">
          <w:rPr>
            <w:noProof/>
            <w:webHidden/>
          </w:rPr>
          <w:instrText xml:space="preserve"> PAGEREF _Toc81209364 \h </w:instrText>
        </w:r>
        <w:r w:rsidR="00E27656">
          <w:rPr>
            <w:noProof/>
            <w:webHidden/>
          </w:rPr>
        </w:r>
        <w:r w:rsidR="00E27656">
          <w:rPr>
            <w:noProof/>
            <w:webHidden/>
          </w:rPr>
          <w:fldChar w:fldCharType="separate"/>
        </w:r>
        <w:r w:rsidR="00F61308">
          <w:rPr>
            <w:noProof/>
            <w:webHidden/>
          </w:rPr>
          <w:t>165</w:t>
        </w:r>
        <w:r w:rsidR="00E27656">
          <w:rPr>
            <w:noProof/>
            <w:webHidden/>
          </w:rPr>
          <w:fldChar w:fldCharType="end"/>
        </w:r>
      </w:hyperlink>
    </w:p>
    <w:p w14:paraId="07E7927E"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5" w:history="1">
        <w:r w:rsidR="00E27656" w:rsidRPr="00F11924">
          <w:rPr>
            <w:rStyle w:val="Hypertextovodkaz"/>
            <w:noProof/>
            <w:lang w:val="en-US"/>
          </w:rPr>
          <w:t>16.2.4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String (the character strings)</w:t>
        </w:r>
        <w:r w:rsidR="00E27656">
          <w:rPr>
            <w:noProof/>
            <w:webHidden/>
          </w:rPr>
          <w:tab/>
        </w:r>
        <w:r w:rsidR="00E27656">
          <w:rPr>
            <w:noProof/>
            <w:webHidden/>
          </w:rPr>
          <w:fldChar w:fldCharType="begin"/>
        </w:r>
        <w:r w:rsidR="00E27656">
          <w:rPr>
            <w:noProof/>
            <w:webHidden/>
          </w:rPr>
          <w:instrText xml:space="preserve"> PAGEREF _Toc81209365 \h </w:instrText>
        </w:r>
        <w:r w:rsidR="00E27656">
          <w:rPr>
            <w:noProof/>
            <w:webHidden/>
          </w:rPr>
        </w:r>
        <w:r w:rsidR="00E27656">
          <w:rPr>
            <w:noProof/>
            <w:webHidden/>
          </w:rPr>
          <w:fldChar w:fldCharType="separate"/>
        </w:r>
        <w:r w:rsidR="00F61308">
          <w:rPr>
            <w:noProof/>
            <w:webHidden/>
          </w:rPr>
          <w:t>166</w:t>
        </w:r>
        <w:r w:rsidR="00E27656">
          <w:rPr>
            <w:noProof/>
            <w:webHidden/>
          </w:rPr>
          <w:fldChar w:fldCharType="end"/>
        </w:r>
      </w:hyperlink>
    </w:p>
    <w:p w14:paraId="59EB97E8"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6" w:history="1">
        <w:r w:rsidR="00E27656" w:rsidRPr="00F11924">
          <w:rPr>
            <w:rStyle w:val="Hypertextovodkaz"/>
            <w:rFonts w:eastAsiaTheme="minorHAnsi"/>
            <w:noProof/>
          </w:rPr>
          <w:t>16.2.5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Datetime (the date and time values)</w:t>
        </w:r>
        <w:r w:rsidR="00E27656">
          <w:rPr>
            <w:noProof/>
            <w:webHidden/>
          </w:rPr>
          <w:tab/>
        </w:r>
        <w:r w:rsidR="00E27656">
          <w:rPr>
            <w:noProof/>
            <w:webHidden/>
          </w:rPr>
          <w:fldChar w:fldCharType="begin"/>
        </w:r>
        <w:r w:rsidR="00E27656">
          <w:rPr>
            <w:noProof/>
            <w:webHidden/>
          </w:rPr>
          <w:instrText xml:space="preserve"> PAGEREF _Toc81209366 \h </w:instrText>
        </w:r>
        <w:r w:rsidR="00E27656">
          <w:rPr>
            <w:noProof/>
            <w:webHidden/>
          </w:rPr>
        </w:r>
        <w:r w:rsidR="00E27656">
          <w:rPr>
            <w:noProof/>
            <w:webHidden/>
          </w:rPr>
          <w:fldChar w:fldCharType="separate"/>
        </w:r>
        <w:r w:rsidR="00F61308">
          <w:rPr>
            <w:noProof/>
            <w:webHidden/>
          </w:rPr>
          <w:t>166</w:t>
        </w:r>
        <w:r w:rsidR="00E27656">
          <w:rPr>
            <w:noProof/>
            <w:webHidden/>
          </w:rPr>
          <w:fldChar w:fldCharType="end"/>
        </w:r>
      </w:hyperlink>
    </w:p>
    <w:p w14:paraId="3E2F789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7" w:history="1">
        <w:r w:rsidR="00E27656" w:rsidRPr="00F11924">
          <w:rPr>
            <w:rStyle w:val="Hypertextovodkaz"/>
            <w:noProof/>
            <w:lang w:bidi="en-GB"/>
          </w:rPr>
          <w:t>16.2.6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boolean (Boolean values)</w:t>
        </w:r>
        <w:r w:rsidR="00E27656">
          <w:rPr>
            <w:noProof/>
            <w:webHidden/>
          </w:rPr>
          <w:tab/>
        </w:r>
        <w:r w:rsidR="00E27656">
          <w:rPr>
            <w:noProof/>
            <w:webHidden/>
          </w:rPr>
          <w:fldChar w:fldCharType="begin"/>
        </w:r>
        <w:r w:rsidR="00E27656">
          <w:rPr>
            <w:noProof/>
            <w:webHidden/>
          </w:rPr>
          <w:instrText xml:space="preserve"> PAGEREF _Toc81209367 \h </w:instrText>
        </w:r>
        <w:r w:rsidR="00E27656">
          <w:rPr>
            <w:noProof/>
            <w:webHidden/>
          </w:rPr>
        </w:r>
        <w:r w:rsidR="00E27656">
          <w:rPr>
            <w:noProof/>
            <w:webHidden/>
          </w:rPr>
          <w:fldChar w:fldCharType="separate"/>
        </w:r>
        <w:r w:rsidR="00F61308">
          <w:rPr>
            <w:noProof/>
            <w:webHidden/>
          </w:rPr>
          <w:t>168</w:t>
        </w:r>
        <w:r w:rsidR="00E27656">
          <w:rPr>
            <w:noProof/>
            <w:webHidden/>
          </w:rPr>
          <w:fldChar w:fldCharType="end"/>
        </w:r>
      </w:hyperlink>
    </w:p>
    <w:p w14:paraId="3E324CD7"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8" w:history="1">
        <w:r w:rsidR="00E27656" w:rsidRPr="00F11924">
          <w:rPr>
            <w:rStyle w:val="Hypertextovodkaz"/>
            <w:noProof/>
          </w:rPr>
          <w:t>16.2.7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Locale (information about the region)</w:t>
        </w:r>
        <w:r w:rsidR="00E27656">
          <w:rPr>
            <w:noProof/>
            <w:webHidden/>
          </w:rPr>
          <w:tab/>
        </w:r>
        <w:r w:rsidR="00E27656">
          <w:rPr>
            <w:noProof/>
            <w:webHidden/>
          </w:rPr>
          <w:fldChar w:fldCharType="begin"/>
        </w:r>
        <w:r w:rsidR="00E27656">
          <w:rPr>
            <w:noProof/>
            <w:webHidden/>
          </w:rPr>
          <w:instrText xml:space="preserve"> PAGEREF _Toc81209368 \h </w:instrText>
        </w:r>
        <w:r w:rsidR="00E27656">
          <w:rPr>
            <w:noProof/>
            <w:webHidden/>
          </w:rPr>
        </w:r>
        <w:r w:rsidR="00E27656">
          <w:rPr>
            <w:noProof/>
            <w:webHidden/>
          </w:rPr>
          <w:fldChar w:fldCharType="separate"/>
        </w:r>
        <w:r w:rsidR="00F61308">
          <w:rPr>
            <w:noProof/>
            <w:webHidden/>
          </w:rPr>
          <w:t>168</w:t>
        </w:r>
        <w:r w:rsidR="00E27656">
          <w:rPr>
            <w:noProof/>
            <w:webHidden/>
          </w:rPr>
          <w:fldChar w:fldCharType="end"/>
        </w:r>
      </w:hyperlink>
    </w:p>
    <w:p w14:paraId="2ABAA3FB"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9" w:history="1">
        <w:r w:rsidR="00E27656" w:rsidRPr="00F11924">
          <w:rPr>
            <w:rStyle w:val="Hypertextovodkaz"/>
            <w:noProof/>
          </w:rPr>
          <w:t>16.2.8</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Regex (Regular expressions)</w:t>
        </w:r>
        <w:r w:rsidR="00E27656">
          <w:rPr>
            <w:noProof/>
            <w:webHidden/>
          </w:rPr>
          <w:tab/>
        </w:r>
        <w:r w:rsidR="00E27656">
          <w:rPr>
            <w:noProof/>
            <w:webHidden/>
          </w:rPr>
          <w:fldChar w:fldCharType="begin"/>
        </w:r>
        <w:r w:rsidR="00E27656">
          <w:rPr>
            <w:noProof/>
            <w:webHidden/>
          </w:rPr>
          <w:instrText xml:space="preserve"> PAGEREF _Toc81209369 \h </w:instrText>
        </w:r>
        <w:r w:rsidR="00E27656">
          <w:rPr>
            <w:noProof/>
            <w:webHidden/>
          </w:rPr>
        </w:r>
        <w:r w:rsidR="00E27656">
          <w:rPr>
            <w:noProof/>
            <w:webHidden/>
          </w:rPr>
          <w:fldChar w:fldCharType="separate"/>
        </w:r>
        <w:r w:rsidR="00F61308">
          <w:rPr>
            <w:noProof/>
            <w:webHidden/>
          </w:rPr>
          <w:t>169</w:t>
        </w:r>
        <w:r w:rsidR="00E27656">
          <w:rPr>
            <w:noProof/>
            <w:webHidden/>
          </w:rPr>
          <w:fldChar w:fldCharType="end"/>
        </w:r>
      </w:hyperlink>
    </w:p>
    <w:p w14:paraId="55319FC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70" w:history="1">
        <w:r w:rsidR="00E27656" w:rsidRPr="00F11924">
          <w:rPr>
            <w:rStyle w:val="Hypertextovodkaz"/>
            <w:noProof/>
          </w:rPr>
          <w:t>16.2.9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RegexResult (results of regular expressions)</w:t>
        </w:r>
        <w:r w:rsidR="00E27656">
          <w:rPr>
            <w:noProof/>
            <w:webHidden/>
          </w:rPr>
          <w:tab/>
        </w:r>
        <w:r w:rsidR="00E27656">
          <w:rPr>
            <w:noProof/>
            <w:webHidden/>
          </w:rPr>
          <w:fldChar w:fldCharType="begin"/>
        </w:r>
        <w:r w:rsidR="00E27656">
          <w:rPr>
            <w:noProof/>
            <w:webHidden/>
          </w:rPr>
          <w:instrText xml:space="preserve"> PAGEREF _Toc81209370 \h </w:instrText>
        </w:r>
        <w:r w:rsidR="00E27656">
          <w:rPr>
            <w:noProof/>
            <w:webHidden/>
          </w:rPr>
        </w:r>
        <w:r w:rsidR="00E27656">
          <w:rPr>
            <w:noProof/>
            <w:webHidden/>
          </w:rPr>
          <w:fldChar w:fldCharType="separate"/>
        </w:r>
        <w:r w:rsidR="00F61308">
          <w:rPr>
            <w:noProof/>
            <w:webHidden/>
          </w:rPr>
          <w:t>169</w:t>
        </w:r>
        <w:r w:rsidR="00E27656">
          <w:rPr>
            <w:noProof/>
            <w:webHidden/>
          </w:rPr>
          <w:fldChar w:fldCharType="end"/>
        </w:r>
      </w:hyperlink>
    </w:p>
    <w:p w14:paraId="6BCBC66C"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1" w:history="1">
        <w:r w:rsidR="00E27656" w:rsidRPr="00F11924">
          <w:rPr>
            <w:rStyle w:val="Hypertextovodkaz"/>
            <w:rFonts w:eastAsia="Arial"/>
            <w:noProof/>
          </w:rPr>
          <w:t>16.2.10</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Input/Output (streams)</w:t>
        </w:r>
        <w:r w:rsidR="00E27656">
          <w:rPr>
            <w:noProof/>
            <w:webHidden/>
          </w:rPr>
          <w:tab/>
        </w:r>
        <w:r w:rsidR="00E27656">
          <w:rPr>
            <w:noProof/>
            <w:webHidden/>
          </w:rPr>
          <w:fldChar w:fldCharType="begin"/>
        </w:r>
        <w:r w:rsidR="00E27656">
          <w:rPr>
            <w:noProof/>
            <w:webHidden/>
          </w:rPr>
          <w:instrText xml:space="preserve"> PAGEREF _Toc81209371 \h </w:instrText>
        </w:r>
        <w:r w:rsidR="00E27656">
          <w:rPr>
            <w:noProof/>
            <w:webHidden/>
          </w:rPr>
        </w:r>
        <w:r w:rsidR="00E27656">
          <w:rPr>
            <w:noProof/>
            <w:webHidden/>
          </w:rPr>
          <w:fldChar w:fldCharType="separate"/>
        </w:r>
        <w:r w:rsidR="00F61308">
          <w:rPr>
            <w:noProof/>
            <w:webHidden/>
          </w:rPr>
          <w:t>169</w:t>
        </w:r>
        <w:r w:rsidR="00E27656">
          <w:rPr>
            <w:noProof/>
            <w:webHidden/>
          </w:rPr>
          <w:fldChar w:fldCharType="end"/>
        </w:r>
      </w:hyperlink>
    </w:p>
    <w:p w14:paraId="0388065D"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2" w:history="1">
        <w:r w:rsidR="00E27656" w:rsidRPr="00F11924">
          <w:rPr>
            <w:rStyle w:val="Hypertextovodkaz"/>
            <w:noProof/>
          </w:rPr>
          <w:t>16.2.11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Element (XML elements)</w:t>
        </w:r>
        <w:r w:rsidR="00E27656">
          <w:rPr>
            <w:noProof/>
            <w:webHidden/>
          </w:rPr>
          <w:tab/>
        </w:r>
        <w:r w:rsidR="00E27656">
          <w:rPr>
            <w:noProof/>
            <w:webHidden/>
          </w:rPr>
          <w:fldChar w:fldCharType="begin"/>
        </w:r>
        <w:r w:rsidR="00E27656">
          <w:rPr>
            <w:noProof/>
            <w:webHidden/>
          </w:rPr>
          <w:instrText xml:space="preserve"> PAGEREF _Toc81209372 \h </w:instrText>
        </w:r>
        <w:r w:rsidR="00E27656">
          <w:rPr>
            <w:noProof/>
            <w:webHidden/>
          </w:rPr>
        </w:r>
        <w:r w:rsidR="00E27656">
          <w:rPr>
            <w:noProof/>
            <w:webHidden/>
          </w:rPr>
          <w:fldChar w:fldCharType="separate"/>
        </w:r>
        <w:r w:rsidR="00F61308">
          <w:rPr>
            <w:noProof/>
            <w:webHidden/>
          </w:rPr>
          <w:t>169</w:t>
        </w:r>
        <w:r w:rsidR="00E27656">
          <w:rPr>
            <w:noProof/>
            <w:webHidden/>
          </w:rPr>
          <w:fldChar w:fldCharType="end"/>
        </w:r>
      </w:hyperlink>
    </w:p>
    <w:p w14:paraId="1468CB45"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3" w:history="1">
        <w:r w:rsidR="00E27656" w:rsidRPr="00F11924">
          <w:rPr>
            <w:rStyle w:val="Hypertextovodkaz"/>
            <w:noProof/>
          </w:rPr>
          <w:t>16.2.12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Bytes (array of bytes)</w:t>
        </w:r>
        <w:r w:rsidR="00E27656">
          <w:rPr>
            <w:noProof/>
            <w:webHidden/>
          </w:rPr>
          <w:tab/>
        </w:r>
        <w:r w:rsidR="00E27656">
          <w:rPr>
            <w:noProof/>
            <w:webHidden/>
          </w:rPr>
          <w:fldChar w:fldCharType="begin"/>
        </w:r>
        <w:r w:rsidR="00E27656">
          <w:rPr>
            <w:noProof/>
            <w:webHidden/>
          </w:rPr>
          <w:instrText xml:space="preserve"> PAGEREF _Toc81209373 \h </w:instrText>
        </w:r>
        <w:r w:rsidR="00E27656">
          <w:rPr>
            <w:noProof/>
            <w:webHidden/>
          </w:rPr>
        </w:r>
        <w:r w:rsidR="00E27656">
          <w:rPr>
            <w:noProof/>
            <w:webHidden/>
          </w:rPr>
          <w:fldChar w:fldCharType="separate"/>
        </w:r>
        <w:r w:rsidR="00F61308">
          <w:rPr>
            <w:noProof/>
            <w:webHidden/>
          </w:rPr>
          <w:t>169</w:t>
        </w:r>
        <w:r w:rsidR="00E27656">
          <w:rPr>
            <w:noProof/>
            <w:webHidden/>
          </w:rPr>
          <w:fldChar w:fldCharType="end"/>
        </w:r>
      </w:hyperlink>
    </w:p>
    <w:p w14:paraId="134AD35C"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4" w:history="1">
        <w:r w:rsidR="00E27656" w:rsidRPr="00F11924">
          <w:rPr>
            <w:rStyle w:val="Hypertextovodkaz"/>
            <w:noProof/>
          </w:rPr>
          <w:t>16.2.13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NamedValue (named values)</w:t>
        </w:r>
        <w:r w:rsidR="00E27656">
          <w:rPr>
            <w:noProof/>
            <w:webHidden/>
          </w:rPr>
          <w:tab/>
        </w:r>
        <w:r w:rsidR="00E27656">
          <w:rPr>
            <w:noProof/>
            <w:webHidden/>
          </w:rPr>
          <w:fldChar w:fldCharType="begin"/>
        </w:r>
        <w:r w:rsidR="00E27656">
          <w:rPr>
            <w:noProof/>
            <w:webHidden/>
          </w:rPr>
          <w:instrText xml:space="preserve"> PAGEREF _Toc81209374 \h </w:instrText>
        </w:r>
        <w:r w:rsidR="00E27656">
          <w:rPr>
            <w:noProof/>
            <w:webHidden/>
          </w:rPr>
        </w:r>
        <w:r w:rsidR="00E27656">
          <w:rPr>
            <w:noProof/>
            <w:webHidden/>
          </w:rPr>
          <w:fldChar w:fldCharType="separate"/>
        </w:r>
        <w:r w:rsidR="00F61308">
          <w:rPr>
            <w:noProof/>
            <w:webHidden/>
          </w:rPr>
          <w:t>169</w:t>
        </w:r>
        <w:r w:rsidR="00E27656">
          <w:rPr>
            <w:noProof/>
            <w:webHidden/>
          </w:rPr>
          <w:fldChar w:fldCharType="end"/>
        </w:r>
      </w:hyperlink>
    </w:p>
    <w:p w14:paraId="389B3A3A"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5" w:history="1">
        <w:r w:rsidR="00E27656" w:rsidRPr="00F11924">
          <w:rPr>
            <w:rStyle w:val="Hypertextovodkaz"/>
            <w:noProof/>
          </w:rPr>
          <w:t>16.2.14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Container (sequence and/or map of values)</w:t>
        </w:r>
        <w:r w:rsidR="00E27656">
          <w:rPr>
            <w:noProof/>
            <w:webHidden/>
          </w:rPr>
          <w:tab/>
        </w:r>
        <w:r w:rsidR="00E27656">
          <w:rPr>
            <w:noProof/>
            <w:webHidden/>
          </w:rPr>
          <w:fldChar w:fldCharType="begin"/>
        </w:r>
        <w:r w:rsidR="00E27656">
          <w:rPr>
            <w:noProof/>
            <w:webHidden/>
          </w:rPr>
          <w:instrText xml:space="preserve"> PAGEREF _Toc81209375 \h </w:instrText>
        </w:r>
        <w:r w:rsidR="00E27656">
          <w:rPr>
            <w:noProof/>
            <w:webHidden/>
          </w:rPr>
        </w:r>
        <w:r w:rsidR="00E27656">
          <w:rPr>
            <w:noProof/>
            <w:webHidden/>
          </w:rPr>
          <w:fldChar w:fldCharType="separate"/>
        </w:r>
        <w:r w:rsidR="00F61308">
          <w:rPr>
            <w:noProof/>
            <w:webHidden/>
          </w:rPr>
          <w:t>169</w:t>
        </w:r>
        <w:r w:rsidR="00E27656">
          <w:rPr>
            <w:noProof/>
            <w:webHidden/>
          </w:rPr>
          <w:fldChar w:fldCharType="end"/>
        </w:r>
      </w:hyperlink>
    </w:p>
    <w:p w14:paraId="361599B0"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6" w:history="1">
        <w:r w:rsidR="00E27656" w:rsidRPr="00F11924">
          <w:rPr>
            <w:rStyle w:val="Hypertextovodkaz"/>
            <w:noProof/>
          </w:rPr>
          <w:t>16.2.15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Exception (program exceptions)</w:t>
        </w:r>
        <w:r w:rsidR="00E27656">
          <w:rPr>
            <w:noProof/>
            <w:webHidden/>
          </w:rPr>
          <w:tab/>
        </w:r>
        <w:r w:rsidR="00E27656">
          <w:rPr>
            <w:noProof/>
            <w:webHidden/>
          </w:rPr>
          <w:fldChar w:fldCharType="begin"/>
        </w:r>
        <w:r w:rsidR="00E27656">
          <w:rPr>
            <w:noProof/>
            <w:webHidden/>
          </w:rPr>
          <w:instrText xml:space="preserve"> PAGEREF _Toc81209376 \h </w:instrText>
        </w:r>
        <w:r w:rsidR="00E27656">
          <w:rPr>
            <w:noProof/>
            <w:webHidden/>
          </w:rPr>
        </w:r>
        <w:r w:rsidR="00E27656">
          <w:rPr>
            <w:noProof/>
            <w:webHidden/>
          </w:rPr>
          <w:fldChar w:fldCharType="separate"/>
        </w:r>
        <w:r w:rsidR="00F61308">
          <w:rPr>
            <w:noProof/>
            <w:webHidden/>
          </w:rPr>
          <w:t>170</w:t>
        </w:r>
        <w:r w:rsidR="00E27656">
          <w:rPr>
            <w:noProof/>
            <w:webHidden/>
          </w:rPr>
          <w:fldChar w:fldCharType="end"/>
        </w:r>
      </w:hyperlink>
    </w:p>
    <w:p w14:paraId="75B5CDE0"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7" w:history="1">
        <w:r w:rsidR="00E27656" w:rsidRPr="00F11924">
          <w:rPr>
            <w:rStyle w:val="Hypertextovodkaz"/>
            <w:noProof/>
          </w:rPr>
          <w:t>16.2.16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Parser (the tool used to parse string values)</w:t>
        </w:r>
        <w:r w:rsidR="00E27656">
          <w:rPr>
            <w:noProof/>
            <w:webHidden/>
          </w:rPr>
          <w:tab/>
        </w:r>
        <w:r w:rsidR="00E27656">
          <w:rPr>
            <w:noProof/>
            <w:webHidden/>
          </w:rPr>
          <w:fldChar w:fldCharType="begin"/>
        </w:r>
        <w:r w:rsidR="00E27656">
          <w:rPr>
            <w:noProof/>
            <w:webHidden/>
          </w:rPr>
          <w:instrText xml:space="preserve"> PAGEREF _Toc81209377 \h </w:instrText>
        </w:r>
        <w:r w:rsidR="00E27656">
          <w:rPr>
            <w:noProof/>
            <w:webHidden/>
          </w:rPr>
        </w:r>
        <w:r w:rsidR="00E27656">
          <w:rPr>
            <w:noProof/>
            <w:webHidden/>
          </w:rPr>
          <w:fldChar w:fldCharType="separate"/>
        </w:r>
        <w:r w:rsidR="00F61308">
          <w:rPr>
            <w:noProof/>
            <w:webHidden/>
          </w:rPr>
          <w:t>170</w:t>
        </w:r>
        <w:r w:rsidR="00E27656">
          <w:rPr>
            <w:noProof/>
            <w:webHidden/>
          </w:rPr>
          <w:fldChar w:fldCharType="end"/>
        </w:r>
      </w:hyperlink>
    </w:p>
    <w:p w14:paraId="5AA7FB84"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8" w:history="1">
        <w:r w:rsidR="00E27656" w:rsidRPr="00F11924">
          <w:rPr>
            <w:rStyle w:val="Hypertextovodkaz"/>
            <w:noProof/>
          </w:rPr>
          <w:t>16.2.17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ParseResult (results of parsing/validation)</w:t>
        </w:r>
        <w:r w:rsidR="00E27656">
          <w:rPr>
            <w:noProof/>
            <w:webHidden/>
          </w:rPr>
          <w:tab/>
        </w:r>
        <w:r w:rsidR="00E27656">
          <w:rPr>
            <w:noProof/>
            <w:webHidden/>
          </w:rPr>
          <w:fldChar w:fldCharType="begin"/>
        </w:r>
        <w:r w:rsidR="00E27656">
          <w:rPr>
            <w:noProof/>
            <w:webHidden/>
          </w:rPr>
          <w:instrText xml:space="preserve"> PAGEREF _Toc81209378 \h </w:instrText>
        </w:r>
        <w:r w:rsidR="00E27656">
          <w:rPr>
            <w:noProof/>
            <w:webHidden/>
          </w:rPr>
        </w:r>
        <w:r w:rsidR="00E27656">
          <w:rPr>
            <w:noProof/>
            <w:webHidden/>
          </w:rPr>
          <w:fldChar w:fldCharType="separate"/>
        </w:r>
        <w:r w:rsidR="00F61308">
          <w:rPr>
            <w:noProof/>
            <w:webHidden/>
          </w:rPr>
          <w:t>170</w:t>
        </w:r>
        <w:r w:rsidR="00E27656">
          <w:rPr>
            <w:noProof/>
            <w:webHidden/>
          </w:rPr>
          <w:fldChar w:fldCharType="end"/>
        </w:r>
      </w:hyperlink>
    </w:p>
    <w:p w14:paraId="7968DB94"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9" w:history="1">
        <w:r w:rsidR="00E27656" w:rsidRPr="00F11924">
          <w:rPr>
            <w:rStyle w:val="Hypertextovodkaz"/>
            <w:noProof/>
          </w:rPr>
          <w:t>16.2.18</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Report (messages)</w:t>
        </w:r>
        <w:r w:rsidR="00E27656">
          <w:rPr>
            <w:noProof/>
            <w:webHidden/>
          </w:rPr>
          <w:tab/>
        </w:r>
        <w:r w:rsidR="00E27656">
          <w:rPr>
            <w:noProof/>
            <w:webHidden/>
          </w:rPr>
          <w:fldChar w:fldCharType="begin"/>
        </w:r>
        <w:r w:rsidR="00E27656">
          <w:rPr>
            <w:noProof/>
            <w:webHidden/>
          </w:rPr>
          <w:instrText xml:space="preserve"> PAGEREF _Toc81209379 \h </w:instrText>
        </w:r>
        <w:r w:rsidR="00E27656">
          <w:rPr>
            <w:noProof/>
            <w:webHidden/>
          </w:rPr>
        </w:r>
        <w:r w:rsidR="00E27656">
          <w:rPr>
            <w:noProof/>
            <w:webHidden/>
          </w:rPr>
          <w:fldChar w:fldCharType="separate"/>
        </w:r>
        <w:r w:rsidR="00F61308">
          <w:rPr>
            <w:noProof/>
            <w:webHidden/>
          </w:rPr>
          <w:t>170</w:t>
        </w:r>
        <w:r w:rsidR="00E27656">
          <w:rPr>
            <w:noProof/>
            <w:webHidden/>
          </w:rPr>
          <w:fldChar w:fldCharType="end"/>
        </w:r>
      </w:hyperlink>
    </w:p>
    <w:p w14:paraId="46BCBACC"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0" w:history="1">
        <w:r w:rsidR="00E27656" w:rsidRPr="00F11924">
          <w:rPr>
            <w:rStyle w:val="Hypertextovodkaz"/>
            <w:noProof/>
          </w:rPr>
          <w:t>16.2.19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BNFGrammar (BNF grammars)</w:t>
        </w:r>
        <w:r w:rsidR="00E27656">
          <w:rPr>
            <w:noProof/>
            <w:webHidden/>
          </w:rPr>
          <w:tab/>
        </w:r>
        <w:r w:rsidR="00E27656">
          <w:rPr>
            <w:noProof/>
            <w:webHidden/>
          </w:rPr>
          <w:fldChar w:fldCharType="begin"/>
        </w:r>
        <w:r w:rsidR="00E27656">
          <w:rPr>
            <w:noProof/>
            <w:webHidden/>
          </w:rPr>
          <w:instrText xml:space="preserve"> PAGEREF _Toc81209380 \h </w:instrText>
        </w:r>
        <w:r w:rsidR="00E27656">
          <w:rPr>
            <w:noProof/>
            <w:webHidden/>
          </w:rPr>
        </w:r>
        <w:r w:rsidR="00E27656">
          <w:rPr>
            <w:noProof/>
            <w:webHidden/>
          </w:rPr>
          <w:fldChar w:fldCharType="separate"/>
        </w:r>
        <w:r w:rsidR="00F61308">
          <w:rPr>
            <w:noProof/>
            <w:webHidden/>
          </w:rPr>
          <w:t>170</w:t>
        </w:r>
        <w:r w:rsidR="00E27656">
          <w:rPr>
            <w:noProof/>
            <w:webHidden/>
          </w:rPr>
          <w:fldChar w:fldCharType="end"/>
        </w:r>
      </w:hyperlink>
    </w:p>
    <w:p w14:paraId="5156EBAA"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1" w:history="1">
        <w:r w:rsidR="00E27656" w:rsidRPr="00F11924">
          <w:rPr>
            <w:rStyle w:val="Hypertextovodkaz"/>
            <w:noProof/>
          </w:rPr>
          <w:t>16.2.20</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BNFRule (BNF grammar rules)</w:t>
        </w:r>
        <w:r w:rsidR="00E27656">
          <w:rPr>
            <w:noProof/>
            <w:webHidden/>
          </w:rPr>
          <w:tab/>
        </w:r>
        <w:r w:rsidR="00E27656">
          <w:rPr>
            <w:noProof/>
            <w:webHidden/>
          </w:rPr>
          <w:fldChar w:fldCharType="begin"/>
        </w:r>
        <w:r w:rsidR="00E27656">
          <w:rPr>
            <w:noProof/>
            <w:webHidden/>
          </w:rPr>
          <w:instrText xml:space="preserve"> PAGEREF _Toc81209381 \h </w:instrText>
        </w:r>
        <w:r w:rsidR="00E27656">
          <w:rPr>
            <w:noProof/>
            <w:webHidden/>
          </w:rPr>
        </w:r>
        <w:r w:rsidR="00E27656">
          <w:rPr>
            <w:noProof/>
            <w:webHidden/>
          </w:rPr>
          <w:fldChar w:fldCharType="separate"/>
        </w:r>
        <w:r w:rsidR="00F61308">
          <w:rPr>
            <w:noProof/>
            <w:webHidden/>
          </w:rPr>
          <w:t>170</w:t>
        </w:r>
        <w:r w:rsidR="00E27656">
          <w:rPr>
            <w:noProof/>
            <w:webHidden/>
          </w:rPr>
          <w:fldChar w:fldCharType="end"/>
        </w:r>
      </w:hyperlink>
    </w:p>
    <w:p w14:paraId="0E9BC482"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2" w:history="1">
        <w:r w:rsidR="00E27656" w:rsidRPr="00F11924">
          <w:rPr>
            <w:rStyle w:val="Hypertextovodkaz"/>
            <w:noProof/>
          </w:rPr>
          <w:t>16.2.21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uniqueSet (sets of unique items – table of rows)</w:t>
        </w:r>
        <w:r w:rsidR="00E27656">
          <w:rPr>
            <w:noProof/>
            <w:webHidden/>
          </w:rPr>
          <w:tab/>
        </w:r>
        <w:r w:rsidR="00E27656">
          <w:rPr>
            <w:noProof/>
            <w:webHidden/>
          </w:rPr>
          <w:fldChar w:fldCharType="begin"/>
        </w:r>
        <w:r w:rsidR="00E27656">
          <w:rPr>
            <w:noProof/>
            <w:webHidden/>
          </w:rPr>
          <w:instrText xml:space="preserve"> PAGEREF _Toc81209382 \h </w:instrText>
        </w:r>
        <w:r w:rsidR="00E27656">
          <w:rPr>
            <w:noProof/>
            <w:webHidden/>
          </w:rPr>
        </w:r>
        <w:r w:rsidR="00E27656">
          <w:rPr>
            <w:noProof/>
            <w:webHidden/>
          </w:rPr>
          <w:fldChar w:fldCharType="separate"/>
        </w:r>
        <w:r w:rsidR="00F61308">
          <w:rPr>
            <w:noProof/>
            <w:webHidden/>
          </w:rPr>
          <w:t>171</w:t>
        </w:r>
        <w:r w:rsidR="00E27656">
          <w:rPr>
            <w:noProof/>
            <w:webHidden/>
          </w:rPr>
          <w:fldChar w:fldCharType="end"/>
        </w:r>
      </w:hyperlink>
    </w:p>
    <w:p w14:paraId="08CE6A59"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3" w:history="1">
        <w:r w:rsidR="00E27656" w:rsidRPr="00F11924">
          <w:rPr>
            <w:rStyle w:val="Hypertextovodkaz"/>
            <w:noProof/>
          </w:rPr>
          <w:t>16.2.22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UniqueSetKey</w:t>
        </w:r>
        <w:r w:rsidR="00E27656" w:rsidRPr="00F11924">
          <w:rPr>
            <w:rStyle w:val="Hypertextovodkaz"/>
            <w:noProof/>
          </w:rPr>
          <w:t xml:space="preserve"> (the key of a row from the uniqueSet table)</w:t>
        </w:r>
        <w:r w:rsidR="00E27656">
          <w:rPr>
            <w:noProof/>
            <w:webHidden/>
          </w:rPr>
          <w:tab/>
        </w:r>
        <w:r w:rsidR="00E27656">
          <w:rPr>
            <w:noProof/>
            <w:webHidden/>
          </w:rPr>
          <w:fldChar w:fldCharType="begin"/>
        </w:r>
        <w:r w:rsidR="00E27656">
          <w:rPr>
            <w:noProof/>
            <w:webHidden/>
          </w:rPr>
          <w:instrText xml:space="preserve"> PAGEREF _Toc81209383 \h </w:instrText>
        </w:r>
        <w:r w:rsidR="00E27656">
          <w:rPr>
            <w:noProof/>
            <w:webHidden/>
          </w:rPr>
        </w:r>
        <w:r w:rsidR="00E27656">
          <w:rPr>
            <w:noProof/>
            <w:webHidden/>
          </w:rPr>
          <w:fldChar w:fldCharType="separate"/>
        </w:r>
        <w:r w:rsidR="00F61308">
          <w:rPr>
            <w:noProof/>
            <w:webHidden/>
          </w:rPr>
          <w:t>171</w:t>
        </w:r>
        <w:r w:rsidR="00E27656">
          <w:rPr>
            <w:noProof/>
            <w:webHidden/>
          </w:rPr>
          <w:fldChar w:fldCharType="end"/>
        </w:r>
      </w:hyperlink>
    </w:p>
    <w:p w14:paraId="71D297DE"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4" w:history="1">
        <w:r w:rsidR="00E27656" w:rsidRPr="00F11924">
          <w:rPr>
            <w:rStyle w:val="Hypertextovodkaz"/>
            <w:noProof/>
          </w:rPr>
          <w:t>16.2.23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Service (database service; access to a database)</w:t>
        </w:r>
        <w:r w:rsidR="00E27656">
          <w:rPr>
            <w:noProof/>
            <w:webHidden/>
          </w:rPr>
          <w:tab/>
        </w:r>
        <w:r w:rsidR="00E27656">
          <w:rPr>
            <w:noProof/>
            <w:webHidden/>
          </w:rPr>
          <w:fldChar w:fldCharType="begin"/>
        </w:r>
        <w:r w:rsidR="00E27656">
          <w:rPr>
            <w:noProof/>
            <w:webHidden/>
          </w:rPr>
          <w:instrText xml:space="preserve"> PAGEREF _Toc81209384 \h </w:instrText>
        </w:r>
        <w:r w:rsidR="00E27656">
          <w:rPr>
            <w:noProof/>
            <w:webHidden/>
          </w:rPr>
        </w:r>
        <w:r w:rsidR="00E27656">
          <w:rPr>
            <w:noProof/>
            <w:webHidden/>
          </w:rPr>
          <w:fldChar w:fldCharType="separate"/>
        </w:r>
        <w:r w:rsidR="00F61308">
          <w:rPr>
            <w:noProof/>
            <w:webHidden/>
          </w:rPr>
          <w:t>171</w:t>
        </w:r>
        <w:r w:rsidR="00E27656">
          <w:rPr>
            <w:noProof/>
            <w:webHidden/>
          </w:rPr>
          <w:fldChar w:fldCharType="end"/>
        </w:r>
      </w:hyperlink>
    </w:p>
    <w:p w14:paraId="3719210D"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5" w:history="1">
        <w:r w:rsidR="00E27656" w:rsidRPr="00F11924">
          <w:rPr>
            <w:rStyle w:val="Hypertextovodkaz"/>
            <w:noProof/>
          </w:rPr>
          <w:t>16.2.24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Statement (database commands)</w:t>
        </w:r>
        <w:r w:rsidR="00E27656">
          <w:rPr>
            <w:noProof/>
            <w:webHidden/>
          </w:rPr>
          <w:tab/>
        </w:r>
        <w:r w:rsidR="00E27656">
          <w:rPr>
            <w:noProof/>
            <w:webHidden/>
          </w:rPr>
          <w:fldChar w:fldCharType="begin"/>
        </w:r>
        <w:r w:rsidR="00E27656">
          <w:rPr>
            <w:noProof/>
            <w:webHidden/>
          </w:rPr>
          <w:instrText xml:space="preserve"> PAGEREF _Toc81209385 \h </w:instrText>
        </w:r>
        <w:r w:rsidR="00E27656">
          <w:rPr>
            <w:noProof/>
            <w:webHidden/>
          </w:rPr>
        </w:r>
        <w:r w:rsidR="00E27656">
          <w:rPr>
            <w:noProof/>
            <w:webHidden/>
          </w:rPr>
          <w:fldChar w:fldCharType="separate"/>
        </w:r>
        <w:r w:rsidR="00F61308">
          <w:rPr>
            <w:noProof/>
            <w:webHidden/>
          </w:rPr>
          <w:t>171</w:t>
        </w:r>
        <w:r w:rsidR="00E27656">
          <w:rPr>
            <w:noProof/>
            <w:webHidden/>
          </w:rPr>
          <w:fldChar w:fldCharType="end"/>
        </w:r>
      </w:hyperlink>
    </w:p>
    <w:p w14:paraId="5A15BDDF"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6" w:history="1">
        <w:r w:rsidR="00E27656" w:rsidRPr="00F11924">
          <w:rPr>
            <w:rStyle w:val="Hypertextovodkaz"/>
            <w:rFonts w:eastAsia="Arial"/>
            <w:noProof/>
          </w:rPr>
          <w:t>16.2.25</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Arial"/>
            <w:noProof/>
            <w:lang w:bidi="en-GB"/>
          </w:rPr>
          <w:t>ResultSet (results of the database commands)</w:t>
        </w:r>
        <w:r w:rsidR="00E27656">
          <w:rPr>
            <w:noProof/>
            <w:webHidden/>
          </w:rPr>
          <w:tab/>
        </w:r>
        <w:r w:rsidR="00E27656">
          <w:rPr>
            <w:noProof/>
            <w:webHidden/>
          </w:rPr>
          <w:fldChar w:fldCharType="begin"/>
        </w:r>
        <w:r w:rsidR="00E27656">
          <w:rPr>
            <w:noProof/>
            <w:webHidden/>
          </w:rPr>
          <w:instrText xml:space="preserve"> PAGEREF _Toc81209386 \h </w:instrText>
        </w:r>
        <w:r w:rsidR="00E27656">
          <w:rPr>
            <w:noProof/>
            <w:webHidden/>
          </w:rPr>
        </w:r>
        <w:r w:rsidR="00E27656">
          <w:rPr>
            <w:noProof/>
            <w:webHidden/>
          </w:rPr>
          <w:fldChar w:fldCharType="separate"/>
        </w:r>
        <w:r w:rsidR="00F61308">
          <w:rPr>
            <w:noProof/>
            <w:webHidden/>
          </w:rPr>
          <w:t>171</w:t>
        </w:r>
        <w:r w:rsidR="00E27656">
          <w:rPr>
            <w:noProof/>
            <w:webHidden/>
          </w:rPr>
          <w:fldChar w:fldCharType="end"/>
        </w:r>
      </w:hyperlink>
    </w:p>
    <w:p w14:paraId="0F21FF2A"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7" w:history="1">
        <w:r w:rsidR="00E27656" w:rsidRPr="00F11924">
          <w:rPr>
            <w:rStyle w:val="Hypertextovodkaz"/>
            <w:rFonts w:eastAsia="Arial"/>
            <w:noProof/>
          </w:rPr>
          <w:t>16.2.26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XmlOutStream (data channels used for continuous writing of XML objects to a stream)</w:t>
        </w:r>
        <w:r w:rsidR="00E27656">
          <w:rPr>
            <w:noProof/>
            <w:webHidden/>
          </w:rPr>
          <w:tab/>
        </w:r>
        <w:r w:rsidR="00E27656">
          <w:rPr>
            <w:noProof/>
            <w:webHidden/>
          </w:rPr>
          <w:fldChar w:fldCharType="begin"/>
        </w:r>
        <w:r w:rsidR="00E27656">
          <w:rPr>
            <w:noProof/>
            <w:webHidden/>
          </w:rPr>
          <w:instrText xml:space="preserve"> PAGEREF _Toc81209387 \h </w:instrText>
        </w:r>
        <w:r w:rsidR="00E27656">
          <w:rPr>
            <w:noProof/>
            <w:webHidden/>
          </w:rPr>
        </w:r>
        <w:r w:rsidR="00E27656">
          <w:rPr>
            <w:noProof/>
            <w:webHidden/>
          </w:rPr>
          <w:fldChar w:fldCharType="separate"/>
        </w:r>
        <w:r w:rsidR="00F61308">
          <w:rPr>
            <w:noProof/>
            <w:webHidden/>
          </w:rPr>
          <w:t>171</w:t>
        </w:r>
        <w:r w:rsidR="00E27656">
          <w:rPr>
            <w:noProof/>
            <w:webHidden/>
          </w:rPr>
          <w:fldChar w:fldCharType="end"/>
        </w:r>
      </w:hyperlink>
    </w:p>
    <w:p w14:paraId="264697FF"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88" w:history="1">
        <w:r w:rsidR="00E27656" w:rsidRPr="00F11924">
          <w:rPr>
            <w:rStyle w:val="Hypertextovodkaz"/>
            <w:noProof/>
            <w:lang w:val="en-US"/>
          </w:rPr>
          <w:t>16.3</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Type validation methods</w:t>
        </w:r>
        <w:r w:rsidR="00E27656">
          <w:rPr>
            <w:noProof/>
            <w:webHidden/>
          </w:rPr>
          <w:tab/>
        </w:r>
        <w:r w:rsidR="00E27656">
          <w:rPr>
            <w:noProof/>
            <w:webHidden/>
          </w:rPr>
          <w:fldChar w:fldCharType="begin"/>
        </w:r>
        <w:r w:rsidR="00E27656">
          <w:rPr>
            <w:noProof/>
            <w:webHidden/>
          </w:rPr>
          <w:instrText xml:space="preserve"> PAGEREF _Toc81209388 \h </w:instrText>
        </w:r>
        <w:r w:rsidR="00E27656">
          <w:rPr>
            <w:noProof/>
            <w:webHidden/>
          </w:rPr>
        </w:r>
        <w:r w:rsidR="00E27656">
          <w:rPr>
            <w:noProof/>
            <w:webHidden/>
          </w:rPr>
          <w:fldChar w:fldCharType="separate"/>
        </w:r>
        <w:r w:rsidR="00F61308">
          <w:rPr>
            <w:noProof/>
            <w:webHidden/>
          </w:rPr>
          <w:t>172</w:t>
        </w:r>
        <w:r w:rsidR="00E27656">
          <w:rPr>
            <w:noProof/>
            <w:webHidden/>
          </w:rPr>
          <w:fldChar w:fldCharType="end"/>
        </w:r>
      </w:hyperlink>
    </w:p>
    <w:p w14:paraId="7D41CBC7"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89" w:history="1">
        <w:r w:rsidR="00E27656" w:rsidRPr="00F11924">
          <w:rPr>
            <w:rStyle w:val="Hypertextovodkaz"/>
            <w:noProof/>
            <w:lang w:val="en-US"/>
          </w:rPr>
          <w:t>16.3.1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Validation methods of XML schema types</w:t>
        </w:r>
        <w:r w:rsidR="00E27656">
          <w:rPr>
            <w:noProof/>
            <w:webHidden/>
          </w:rPr>
          <w:tab/>
        </w:r>
        <w:r w:rsidR="00E27656">
          <w:rPr>
            <w:noProof/>
            <w:webHidden/>
          </w:rPr>
          <w:fldChar w:fldCharType="begin"/>
        </w:r>
        <w:r w:rsidR="00E27656">
          <w:rPr>
            <w:noProof/>
            <w:webHidden/>
          </w:rPr>
          <w:instrText xml:space="preserve"> PAGEREF _Toc81209389 \h </w:instrText>
        </w:r>
        <w:r w:rsidR="00E27656">
          <w:rPr>
            <w:noProof/>
            <w:webHidden/>
          </w:rPr>
        </w:r>
        <w:r w:rsidR="00E27656">
          <w:rPr>
            <w:noProof/>
            <w:webHidden/>
          </w:rPr>
          <w:fldChar w:fldCharType="separate"/>
        </w:r>
        <w:r w:rsidR="00F61308">
          <w:rPr>
            <w:noProof/>
            <w:webHidden/>
          </w:rPr>
          <w:t>172</w:t>
        </w:r>
        <w:r w:rsidR="00E27656">
          <w:rPr>
            <w:noProof/>
            <w:webHidden/>
          </w:rPr>
          <w:fldChar w:fldCharType="end"/>
        </w:r>
      </w:hyperlink>
    </w:p>
    <w:p w14:paraId="60338FB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0" w:history="1">
        <w:r w:rsidR="00E27656" w:rsidRPr="00F11924">
          <w:rPr>
            <w:rStyle w:val="Hypertextovodkaz"/>
            <w:noProof/>
            <w:lang w:val="en-US"/>
          </w:rPr>
          <w:t>16.3.2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Other validation methods in X-definition (and not in XML schema)</w:t>
        </w:r>
        <w:r w:rsidR="00E27656">
          <w:rPr>
            <w:noProof/>
            <w:webHidden/>
          </w:rPr>
          <w:tab/>
        </w:r>
        <w:r w:rsidR="00E27656">
          <w:rPr>
            <w:noProof/>
            <w:webHidden/>
          </w:rPr>
          <w:fldChar w:fldCharType="begin"/>
        </w:r>
        <w:r w:rsidR="00E27656">
          <w:rPr>
            <w:noProof/>
            <w:webHidden/>
          </w:rPr>
          <w:instrText xml:space="preserve"> PAGEREF _Toc81209390 \h </w:instrText>
        </w:r>
        <w:r w:rsidR="00E27656">
          <w:rPr>
            <w:noProof/>
            <w:webHidden/>
          </w:rPr>
        </w:r>
        <w:r w:rsidR="00E27656">
          <w:rPr>
            <w:noProof/>
            <w:webHidden/>
          </w:rPr>
          <w:fldChar w:fldCharType="separate"/>
        </w:r>
        <w:r w:rsidR="00F61308">
          <w:rPr>
            <w:noProof/>
            <w:webHidden/>
          </w:rPr>
          <w:t>174</w:t>
        </w:r>
        <w:r w:rsidR="00E27656">
          <w:rPr>
            <w:noProof/>
            <w:webHidden/>
          </w:rPr>
          <w:fldChar w:fldCharType="end"/>
        </w:r>
      </w:hyperlink>
    </w:p>
    <w:p w14:paraId="351C89FD"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1" w:history="1">
        <w:r w:rsidR="00E27656" w:rsidRPr="00F11924">
          <w:rPr>
            <w:rStyle w:val="Hypertextovodkaz"/>
            <w:noProof/>
            <w:lang w:val="en-US"/>
          </w:rPr>
          <w:t>16.3.3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Data types used in Java external methods</w:t>
        </w:r>
        <w:r w:rsidR="00E27656">
          <w:rPr>
            <w:noProof/>
            <w:webHidden/>
          </w:rPr>
          <w:tab/>
        </w:r>
        <w:r w:rsidR="00E27656">
          <w:rPr>
            <w:noProof/>
            <w:webHidden/>
          </w:rPr>
          <w:fldChar w:fldCharType="begin"/>
        </w:r>
        <w:r w:rsidR="00E27656">
          <w:rPr>
            <w:noProof/>
            <w:webHidden/>
          </w:rPr>
          <w:instrText xml:space="preserve"> PAGEREF _Toc81209391 \h </w:instrText>
        </w:r>
        <w:r w:rsidR="00E27656">
          <w:rPr>
            <w:noProof/>
            <w:webHidden/>
          </w:rPr>
        </w:r>
        <w:r w:rsidR="00E27656">
          <w:rPr>
            <w:noProof/>
            <w:webHidden/>
          </w:rPr>
          <w:fldChar w:fldCharType="separate"/>
        </w:r>
        <w:r w:rsidR="00F61308">
          <w:rPr>
            <w:noProof/>
            <w:webHidden/>
          </w:rPr>
          <w:t>176</w:t>
        </w:r>
        <w:r w:rsidR="00E27656">
          <w:rPr>
            <w:noProof/>
            <w:webHidden/>
          </w:rPr>
          <w:fldChar w:fldCharType="end"/>
        </w:r>
      </w:hyperlink>
    </w:p>
    <w:p w14:paraId="22E67F16"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2" w:history="1">
        <w:r w:rsidR="00E27656" w:rsidRPr="00F11924">
          <w:rPr>
            <w:rStyle w:val="Hypertextovodkaz"/>
            <w:noProof/>
            <w:lang w:val="en-US"/>
          </w:rPr>
          <w:t>16.4</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Predefined values (constants)</w:t>
        </w:r>
        <w:r w:rsidR="00E27656">
          <w:rPr>
            <w:noProof/>
            <w:webHidden/>
          </w:rPr>
          <w:tab/>
        </w:r>
        <w:r w:rsidR="00E27656">
          <w:rPr>
            <w:noProof/>
            <w:webHidden/>
          </w:rPr>
          <w:fldChar w:fldCharType="begin"/>
        </w:r>
        <w:r w:rsidR="00E27656">
          <w:rPr>
            <w:noProof/>
            <w:webHidden/>
          </w:rPr>
          <w:instrText xml:space="preserve"> PAGEREF _Toc81209392 \h </w:instrText>
        </w:r>
        <w:r w:rsidR="00E27656">
          <w:rPr>
            <w:noProof/>
            <w:webHidden/>
          </w:rPr>
        </w:r>
        <w:r w:rsidR="00E27656">
          <w:rPr>
            <w:noProof/>
            <w:webHidden/>
          </w:rPr>
          <w:fldChar w:fldCharType="separate"/>
        </w:r>
        <w:r w:rsidR="00F61308">
          <w:rPr>
            <w:noProof/>
            <w:webHidden/>
          </w:rPr>
          <w:t>177</w:t>
        </w:r>
        <w:r w:rsidR="00E27656">
          <w:rPr>
            <w:noProof/>
            <w:webHidden/>
          </w:rPr>
          <w:fldChar w:fldCharType="end"/>
        </w:r>
      </w:hyperlink>
    </w:p>
    <w:p w14:paraId="7FA6301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3" w:history="1">
        <w:r w:rsidR="00E27656" w:rsidRPr="00F11924">
          <w:rPr>
            <w:rStyle w:val="Hypertextovodkaz"/>
            <w:noProof/>
            <w:lang w:val="en-US"/>
          </w:rPr>
          <w:t>16.5</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Ignored and illegal nodes</w:t>
        </w:r>
        <w:r w:rsidR="00E27656">
          <w:rPr>
            <w:noProof/>
            <w:webHidden/>
          </w:rPr>
          <w:tab/>
        </w:r>
        <w:r w:rsidR="00E27656">
          <w:rPr>
            <w:noProof/>
            <w:webHidden/>
          </w:rPr>
          <w:fldChar w:fldCharType="begin"/>
        </w:r>
        <w:r w:rsidR="00E27656">
          <w:rPr>
            <w:noProof/>
            <w:webHidden/>
          </w:rPr>
          <w:instrText xml:space="preserve"> PAGEREF _Toc81209393 \h </w:instrText>
        </w:r>
        <w:r w:rsidR="00E27656">
          <w:rPr>
            <w:noProof/>
            <w:webHidden/>
          </w:rPr>
        </w:r>
        <w:r w:rsidR="00E27656">
          <w:rPr>
            <w:noProof/>
            <w:webHidden/>
          </w:rPr>
          <w:fldChar w:fldCharType="separate"/>
        </w:r>
        <w:r w:rsidR="00F61308">
          <w:rPr>
            <w:noProof/>
            <w:webHidden/>
          </w:rPr>
          <w:t>177</w:t>
        </w:r>
        <w:r w:rsidR="00E27656">
          <w:rPr>
            <w:noProof/>
            <w:webHidden/>
          </w:rPr>
          <w:fldChar w:fldCharType="end"/>
        </w:r>
      </w:hyperlink>
    </w:p>
    <w:p w14:paraId="25904FBB"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4" w:history="1">
        <w:r w:rsidR="00E27656" w:rsidRPr="00F11924">
          <w:rPr>
            <w:rStyle w:val="Hypertextovodkaz"/>
            <w:noProof/>
            <w:lang w:val="en-US"/>
          </w:rPr>
          <w:t>16.5.1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Speficifation of namespace for X-definition</w:t>
        </w:r>
        <w:r w:rsidR="00E27656">
          <w:rPr>
            <w:noProof/>
            <w:webHidden/>
          </w:rPr>
          <w:tab/>
        </w:r>
        <w:r w:rsidR="00E27656">
          <w:rPr>
            <w:noProof/>
            <w:webHidden/>
          </w:rPr>
          <w:fldChar w:fldCharType="begin"/>
        </w:r>
        <w:r w:rsidR="00E27656">
          <w:rPr>
            <w:noProof/>
            <w:webHidden/>
          </w:rPr>
          <w:instrText xml:space="preserve"> PAGEREF _Toc81209394 \h </w:instrText>
        </w:r>
        <w:r w:rsidR="00E27656">
          <w:rPr>
            <w:noProof/>
            <w:webHidden/>
          </w:rPr>
        </w:r>
        <w:r w:rsidR="00E27656">
          <w:rPr>
            <w:noProof/>
            <w:webHidden/>
          </w:rPr>
          <w:fldChar w:fldCharType="separate"/>
        </w:r>
        <w:r w:rsidR="00F61308">
          <w:rPr>
            <w:noProof/>
            <w:webHidden/>
          </w:rPr>
          <w:t>178</w:t>
        </w:r>
        <w:r w:rsidR="00E27656">
          <w:rPr>
            <w:noProof/>
            <w:webHidden/>
          </w:rPr>
          <w:fldChar w:fldCharType="end"/>
        </w:r>
      </w:hyperlink>
    </w:p>
    <w:p w14:paraId="2C4F7D32"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5" w:history="1">
        <w:r w:rsidR="00E27656" w:rsidRPr="00F11924">
          <w:rPr>
            <w:rStyle w:val="Hypertextovodkaz"/>
            <w:noProof/>
            <w:lang w:val="en-US"/>
          </w:rPr>
          <w:t>16.6</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Options</w:t>
        </w:r>
        <w:r w:rsidR="00E27656">
          <w:rPr>
            <w:noProof/>
            <w:webHidden/>
          </w:rPr>
          <w:tab/>
        </w:r>
        <w:r w:rsidR="00E27656">
          <w:rPr>
            <w:noProof/>
            <w:webHidden/>
          </w:rPr>
          <w:fldChar w:fldCharType="begin"/>
        </w:r>
        <w:r w:rsidR="00E27656">
          <w:rPr>
            <w:noProof/>
            <w:webHidden/>
          </w:rPr>
          <w:instrText xml:space="preserve"> PAGEREF _Toc81209395 \h </w:instrText>
        </w:r>
        <w:r w:rsidR="00E27656">
          <w:rPr>
            <w:noProof/>
            <w:webHidden/>
          </w:rPr>
        </w:r>
        <w:r w:rsidR="00E27656">
          <w:rPr>
            <w:noProof/>
            <w:webHidden/>
          </w:rPr>
          <w:fldChar w:fldCharType="separate"/>
        </w:r>
        <w:r w:rsidR="00F61308">
          <w:rPr>
            <w:noProof/>
            <w:webHidden/>
          </w:rPr>
          <w:t>178</w:t>
        </w:r>
        <w:r w:rsidR="00E27656">
          <w:rPr>
            <w:noProof/>
            <w:webHidden/>
          </w:rPr>
          <w:fldChar w:fldCharType="end"/>
        </w:r>
      </w:hyperlink>
    </w:p>
    <w:p w14:paraId="0082ACDA"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6" w:history="1">
        <w:r w:rsidR="00E27656" w:rsidRPr="00F11924">
          <w:rPr>
            <w:rStyle w:val="Hypertextovodkaz"/>
            <w:noProof/>
            <w:lang w:val="en-US"/>
          </w:rPr>
          <w:t>16.7</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Methods implemented in X-Script</w:t>
        </w:r>
        <w:r w:rsidR="00E27656">
          <w:rPr>
            <w:noProof/>
            <w:webHidden/>
          </w:rPr>
          <w:tab/>
        </w:r>
        <w:r w:rsidR="00E27656">
          <w:rPr>
            <w:noProof/>
            <w:webHidden/>
          </w:rPr>
          <w:fldChar w:fldCharType="begin"/>
        </w:r>
        <w:r w:rsidR="00E27656">
          <w:rPr>
            <w:noProof/>
            <w:webHidden/>
          </w:rPr>
          <w:instrText xml:space="preserve"> PAGEREF _Toc81209396 \h </w:instrText>
        </w:r>
        <w:r w:rsidR="00E27656">
          <w:rPr>
            <w:noProof/>
            <w:webHidden/>
          </w:rPr>
        </w:r>
        <w:r w:rsidR="00E27656">
          <w:rPr>
            <w:noProof/>
            <w:webHidden/>
          </w:rPr>
          <w:fldChar w:fldCharType="separate"/>
        </w:r>
        <w:r w:rsidR="00F61308">
          <w:rPr>
            <w:noProof/>
            <w:webHidden/>
          </w:rPr>
          <w:t>180</w:t>
        </w:r>
        <w:r w:rsidR="00E27656">
          <w:rPr>
            <w:noProof/>
            <w:webHidden/>
          </w:rPr>
          <w:fldChar w:fldCharType="end"/>
        </w:r>
      </w:hyperlink>
    </w:p>
    <w:p w14:paraId="302DD7D3"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7" w:history="1">
        <w:r w:rsidR="00E27656" w:rsidRPr="00F11924">
          <w:rPr>
            <w:rStyle w:val="Hypertextovodkaz"/>
            <w:noProof/>
            <w:lang w:val="en-US"/>
          </w:rPr>
          <w:t>16.7.1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Implemented general methods</w:t>
        </w:r>
        <w:r w:rsidR="00E27656">
          <w:rPr>
            <w:noProof/>
            <w:webHidden/>
          </w:rPr>
          <w:tab/>
        </w:r>
        <w:r w:rsidR="00E27656">
          <w:rPr>
            <w:noProof/>
            <w:webHidden/>
          </w:rPr>
          <w:fldChar w:fldCharType="begin"/>
        </w:r>
        <w:r w:rsidR="00E27656">
          <w:rPr>
            <w:noProof/>
            <w:webHidden/>
          </w:rPr>
          <w:instrText xml:space="preserve"> PAGEREF _Toc81209397 \h </w:instrText>
        </w:r>
        <w:r w:rsidR="00E27656">
          <w:rPr>
            <w:noProof/>
            <w:webHidden/>
          </w:rPr>
        </w:r>
        <w:r w:rsidR="00E27656">
          <w:rPr>
            <w:noProof/>
            <w:webHidden/>
          </w:rPr>
          <w:fldChar w:fldCharType="separate"/>
        </w:r>
        <w:r w:rsidR="00F61308">
          <w:rPr>
            <w:noProof/>
            <w:webHidden/>
          </w:rPr>
          <w:t>181</w:t>
        </w:r>
        <w:r w:rsidR="00E27656">
          <w:rPr>
            <w:noProof/>
            <w:webHidden/>
          </w:rPr>
          <w:fldChar w:fldCharType="end"/>
        </w:r>
      </w:hyperlink>
    </w:p>
    <w:p w14:paraId="69BD8F1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8" w:history="1">
        <w:r w:rsidR="00E27656" w:rsidRPr="00F11924">
          <w:rPr>
            <w:rStyle w:val="Hypertextovodkaz"/>
            <w:noProof/>
            <w:lang w:val="en-US"/>
          </w:rPr>
          <w:t>16.7.2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w:t>
        </w:r>
        <w:r w:rsidR="00E27656" w:rsidRPr="00F11924">
          <w:rPr>
            <w:rStyle w:val="Hypertextovodkaz"/>
            <w:rFonts w:eastAsia="Calibri"/>
            <w:noProof/>
            <w:lang w:bidi="en-GB"/>
          </w:rPr>
          <w:t>ethods of objects of all types</w:t>
        </w:r>
        <w:r w:rsidR="00E27656">
          <w:rPr>
            <w:noProof/>
            <w:webHidden/>
          </w:rPr>
          <w:tab/>
        </w:r>
        <w:r w:rsidR="00E27656">
          <w:rPr>
            <w:noProof/>
            <w:webHidden/>
          </w:rPr>
          <w:fldChar w:fldCharType="begin"/>
        </w:r>
        <w:r w:rsidR="00E27656">
          <w:rPr>
            <w:noProof/>
            <w:webHidden/>
          </w:rPr>
          <w:instrText xml:space="preserve"> PAGEREF _Toc81209398 \h </w:instrText>
        </w:r>
        <w:r w:rsidR="00E27656">
          <w:rPr>
            <w:noProof/>
            <w:webHidden/>
          </w:rPr>
        </w:r>
        <w:r w:rsidR="00E27656">
          <w:rPr>
            <w:noProof/>
            <w:webHidden/>
          </w:rPr>
          <w:fldChar w:fldCharType="separate"/>
        </w:r>
        <w:r w:rsidR="00F61308">
          <w:rPr>
            <w:noProof/>
            <w:webHidden/>
          </w:rPr>
          <w:t>189</w:t>
        </w:r>
        <w:r w:rsidR="00E27656">
          <w:rPr>
            <w:noProof/>
            <w:webHidden/>
          </w:rPr>
          <w:fldChar w:fldCharType="end"/>
        </w:r>
      </w:hyperlink>
    </w:p>
    <w:p w14:paraId="28268D94"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9" w:history="1">
        <w:r w:rsidR="00E27656" w:rsidRPr="00F11924">
          <w:rPr>
            <w:rStyle w:val="Hypertextovodkaz"/>
            <w:rFonts w:eastAsia="Calibri"/>
            <w:noProof/>
            <w:lang w:bidi="en-GB"/>
          </w:rPr>
          <w:t>16.7.3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M</w:t>
        </w:r>
        <w:r w:rsidR="00E27656" w:rsidRPr="00F11924">
          <w:rPr>
            <w:rStyle w:val="Hypertextovodkaz"/>
            <w:rFonts w:eastAsia="Calibri"/>
            <w:noProof/>
            <w:lang w:bidi="en-GB"/>
          </w:rPr>
          <w:t>ethods of objects of the type BNFGrammar</w:t>
        </w:r>
        <w:r w:rsidR="00E27656">
          <w:rPr>
            <w:noProof/>
            <w:webHidden/>
          </w:rPr>
          <w:tab/>
        </w:r>
        <w:r w:rsidR="00E27656">
          <w:rPr>
            <w:noProof/>
            <w:webHidden/>
          </w:rPr>
          <w:fldChar w:fldCharType="begin"/>
        </w:r>
        <w:r w:rsidR="00E27656">
          <w:rPr>
            <w:noProof/>
            <w:webHidden/>
          </w:rPr>
          <w:instrText xml:space="preserve"> PAGEREF _Toc81209399 \h </w:instrText>
        </w:r>
        <w:r w:rsidR="00E27656">
          <w:rPr>
            <w:noProof/>
            <w:webHidden/>
          </w:rPr>
        </w:r>
        <w:r w:rsidR="00E27656">
          <w:rPr>
            <w:noProof/>
            <w:webHidden/>
          </w:rPr>
          <w:fldChar w:fldCharType="separate"/>
        </w:r>
        <w:r w:rsidR="00F61308">
          <w:rPr>
            <w:noProof/>
            <w:webHidden/>
          </w:rPr>
          <w:t>189</w:t>
        </w:r>
        <w:r w:rsidR="00E27656">
          <w:rPr>
            <w:noProof/>
            <w:webHidden/>
          </w:rPr>
          <w:fldChar w:fldCharType="end"/>
        </w:r>
      </w:hyperlink>
    </w:p>
    <w:p w14:paraId="6A123570"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0" w:history="1">
        <w:r w:rsidR="00E27656" w:rsidRPr="00F11924">
          <w:rPr>
            <w:rStyle w:val="Hypertextovodkaz"/>
            <w:noProof/>
            <w:lang w:bidi="en-GB"/>
          </w:rPr>
          <w:t>16.7.4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BNFRule</w:t>
        </w:r>
        <w:r w:rsidR="00E27656">
          <w:rPr>
            <w:noProof/>
            <w:webHidden/>
          </w:rPr>
          <w:tab/>
        </w:r>
        <w:r w:rsidR="00E27656">
          <w:rPr>
            <w:noProof/>
            <w:webHidden/>
          </w:rPr>
          <w:fldChar w:fldCharType="begin"/>
        </w:r>
        <w:r w:rsidR="00E27656">
          <w:rPr>
            <w:noProof/>
            <w:webHidden/>
          </w:rPr>
          <w:instrText xml:space="preserve"> PAGEREF _Toc81209400 \h </w:instrText>
        </w:r>
        <w:r w:rsidR="00E27656">
          <w:rPr>
            <w:noProof/>
            <w:webHidden/>
          </w:rPr>
        </w:r>
        <w:r w:rsidR="00E27656">
          <w:rPr>
            <w:noProof/>
            <w:webHidden/>
          </w:rPr>
          <w:fldChar w:fldCharType="separate"/>
        </w:r>
        <w:r w:rsidR="00F61308">
          <w:rPr>
            <w:noProof/>
            <w:webHidden/>
          </w:rPr>
          <w:t>189</w:t>
        </w:r>
        <w:r w:rsidR="00E27656">
          <w:rPr>
            <w:noProof/>
            <w:webHidden/>
          </w:rPr>
          <w:fldChar w:fldCharType="end"/>
        </w:r>
      </w:hyperlink>
    </w:p>
    <w:p w14:paraId="5798FF40"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1" w:history="1">
        <w:r w:rsidR="00E27656" w:rsidRPr="00F11924">
          <w:rPr>
            <w:rStyle w:val="Hypertextovodkaz"/>
            <w:rFonts w:eastAsia="Calibri"/>
            <w:noProof/>
            <w:lang w:bidi="en-GB"/>
          </w:rPr>
          <w:t>16.7.5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Bytes</w:t>
        </w:r>
        <w:r w:rsidR="00E27656">
          <w:rPr>
            <w:noProof/>
            <w:webHidden/>
          </w:rPr>
          <w:tab/>
        </w:r>
        <w:r w:rsidR="00E27656">
          <w:rPr>
            <w:noProof/>
            <w:webHidden/>
          </w:rPr>
          <w:fldChar w:fldCharType="begin"/>
        </w:r>
        <w:r w:rsidR="00E27656">
          <w:rPr>
            <w:noProof/>
            <w:webHidden/>
          </w:rPr>
          <w:instrText xml:space="preserve"> PAGEREF _Toc81209401 \h </w:instrText>
        </w:r>
        <w:r w:rsidR="00E27656">
          <w:rPr>
            <w:noProof/>
            <w:webHidden/>
          </w:rPr>
        </w:r>
        <w:r w:rsidR="00E27656">
          <w:rPr>
            <w:noProof/>
            <w:webHidden/>
          </w:rPr>
          <w:fldChar w:fldCharType="separate"/>
        </w:r>
        <w:r w:rsidR="00F61308">
          <w:rPr>
            <w:noProof/>
            <w:webHidden/>
          </w:rPr>
          <w:t>189</w:t>
        </w:r>
        <w:r w:rsidR="00E27656">
          <w:rPr>
            <w:noProof/>
            <w:webHidden/>
          </w:rPr>
          <w:fldChar w:fldCharType="end"/>
        </w:r>
      </w:hyperlink>
    </w:p>
    <w:p w14:paraId="238513DE"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2" w:history="1">
        <w:r w:rsidR="00E27656" w:rsidRPr="00F11924">
          <w:rPr>
            <w:rStyle w:val="Hypertextovodkaz"/>
            <w:noProof/>
            <w:lang w:bidi="en-GB"/>
          </w:rPr>
          <w:t>16.7.6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Container</w:t>
        </w:r>
        <w:r w:rsidR="00E27656">
          <w:rPr>
            <w:noProof/>
            <w:webHidden/>
          </w:rPr>
          <w:tab/>
        </w:r>
        <w:r w:rsidR="00E27656">
          <w:rPr>
            <w:noProof/>
            <w:webHidden/>
          </w:rPr>
          <w:fldChar w:fldCharType="begin"/>
        </w:r>
        <w:r w:rsidR="00E27656">
          <w:rPr>
            <w:noProof/>
            <w:webHidden/>
          </w:rPr>
          <w:instrText xml:space="preserve"> PAGEREF _Toc81209402 \h </w:instrText>
        </w:r>
        <w:r w:rsidR="00E27656">
          <w:rPr>
            <w:noProof/>
            <w:webHidden/>
          </w:rPr>
        </w:r>
        <w:r w:rsidR="00E27656">
          <w:rPr>
            <w:noProof/>
            <w:webHidden/>
          </w:rPr>
          <w:fldChar w:fldCharType="separate"/>
        </w:r>
        <w:r w:rsidR="00F61308">
          <w:rPr>
            <w:noProof/>
            <w:webHidden/>
          </w:rPr>
          <w:t>190</w:t>
        </w:r>
        <w:r w:rsidR="00E27656">
          <w:rPr>
            <w:noProof/>
            <w:webHidden/>
          </w:rPr>
          <w:fldChar w:fldCharType="end"/>
        </w:r>
      </w:hyperlink>
    </w:p>
    <w:p w14:paraId="4357E86A"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3" w:history="1">
        <w:r w:rsidR="00E27656" w:rsidRPr="00F11924">
          <w:rPr>
            <w:rStyle w:val="Hypertextovodkaz"/>
            <w:rFonts w:eastAsia="Calibri"/>
            <w:noProof/>
            <w:lang w:bidi="en-GB"/>
          </w:rPr>
          <w:t>16.7.7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Datetime</w:t>
        </w:r>
        <w:r w:rsidR="00E27656">
          <w:rPr>
            <w:noProof/>
            <w:webHidden/>
          </w:rPr>
          <w:tab/>
        </w:r>
        <w:r w:rsidR="00E27656">
          <w:rPr>
            <w:noProof/>
            <w:webHidden/>
          </w:rPr>
          <w:fldChar w:fldCharType="begin"/>
        </w:r>
        <w:r w:rsidR="00E27656">
          <w:rPr>
            <w:noProof/>
            <w:webHidden/>
          </w:rPr>
          <w:instrText xml:space="preserve"> PAGEREF _Toc81209403 \h </w:instrText>
        </w:r>
        <w:r w:rsidR="00E27656">
          <w:rPr>
            <w:noProof/>
            <w:webHidden/>
          </w:rPr>
        </w:r>
        <w:r w:rsidR="00E27656">
          <w:rPr>
            <w:noProof/>
            <w:webHidden/>
          </w:rPr>
          <w:fldChar w:fldCharType="separate"/>
        </w:r>
        <w:r w:rsidR="00F61308">
          <w:rPr>
            <w:noProof/>
            <w:webHidden/>
          </w:rPr>
          <w:t>191</w:t>
        </w:r>
        <w:r w:rsidR="00E27656">
          <w:rPr>
            <w:noProof/>
            <w:webHidden/>
          </w:rPr>
          <w:fldChar w:fldCharType="end"/>
        </w:r>
      </w:hyperlink>
    </w:p>
    <w:p w14:paraId="1E7C1043"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4" w:history="1">
        <w:r w:rsidR="00E27656" w:rsidRPr="00F11924">
          <w:rPr>
            <w:rStyle w:val="Hypertextovodkaz"/>
            <w:rFonts w:eastAsia="Calibri"/>
            <w:noProof/>
            <w:lang w:bidi="en-GB"/>
          </w:rPr>
          <w:t>16.7.8</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objects of type Duration (time interval)</w:t>
        </w:r>
        <w:r w:rsidR="00E27656">
          <w:rPr>
            <w:noProof/>
            <w:webHidden/>
          </w:rPr>
          <w:tab/>
        </w:r>
        <w:r w:rsidR="00E27656">
          <w:rPr>
            <w:noProof/>
            <w:webHidden/>
          </w:rPr>
          <w:fldChar w:fldCharType="begin"/>
        </w:r>
        <w:r w:rsidR="00E27656">
          <w:rPr>
            <w:noProof/>
            <w:webHidden/>
          </w:rPr>
          <w:instrText xml:space="preserve"> PAGEREF _Toc81209404 \h </w:instrText>
        </w:r>
        <w:r w:rsidR="00E27656">
          <w:rPr>
            <w:noProof/>
            <w:webHidden/>
          </w:rPr>
        </w:r>
        <w:r w:rsidR="00E27656">
          <w:rPr>
            <w:noProof/>
            <w:webHidden/>
          </w:rPr>
          <w:fldChar w:fldCharType="separate"/>
        </w:r>
        <w:r w:rsidR="00F61308">
          <w:rPr>
            <w:noProof/>
            <w:webHidden/>
          </w:rPr>
          <w:t>192</w:t>
        </w:r>
        <w:r w:rsidR="00E27656">
          <w:rPr>
            <w:noProof/>
            <w:webHidden/>
          </w:rPr>
          <w:fldChar w:fldCharType="end"/>
        </w:r>
      </w:hyperlink>
    </w:p>
    <w:p w14:paraId="1888A77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5" w:history="1">
        <w:r w:rsidR="00E27656" w:rsidRPr="00F11924">
          <w:rPr>
            <w:rStyle w:val="Hypertextovodkaz"/>
            <w:rFonts w:eastAsia="Calibri"/>
            <w:noProof/>
            <w:lang w:bidi="en-GB"/>
          </w:rPr>
          <w:t>16.7.9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Element</w:t>
        </w:r>
        <w:r w:rsidR="00E27656">
          <w:rPr>
            <w:noProof/>
            <w:webHidden/>
          </w:rPr>
          <w:tab/>
        </w:r>
        <w:r w:rsidR="00E27656">
          <w:rPr>
            <w:noProof/>
            <w:webHidden/>
          </w:rPr>
          <w:fldChar w:fldCharType="begin"/>
        </w:r>
        <w:r w:rsidR="00E27656">
          <w:rPr>
            <w:noProof/>
            <w:webHidden/>
          </w:rPr>
          <w:instrText xml:space="preserve"> PAGEREF _Toc81209405 \h </w:instrText>
        </w:r>
        <w:r w:rsidR="00E27656">
          <w:rPr>
            <w:noProof/>
            <w:webHidden/>
          </w:rPr>
        </w:r>
        <w:r w:rsidR="00E27656">
          <w:rPr>
            <w:noProof/>
            <w:webHidden/>
          </w:rPr>
          <w:fldChar w:fldCharType="separate"/>
        </w:r>
        <w:r w:rsidR="00F61308">
          <w:rPr>
            <w:noProof/>
            <w:webHidden/>
          </w:rPr>
          <w:t>192</w:t>
        </w:r>
        <w:r w:rsidR="00E27656">
          <w:rPr>
            <w:noProof/>
            <w:webHidden/>
          </w:rPr>
          <w:fldChar w:fldCharType="end"/>
        </w:r>
      </w:hyperlink>
    </w:p>
    <w:p w14:paraId="4D8C705E"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6" w:history="1">
        <w:r w:rsidR="00E27656" w:rsidRPr="00F11924">
          <w:rPr>
            <w:rStyle w:val="Hypertextovodkaz"/>
            <w:rFonts w:eastAsia="Calibri"/>
            <w:noProof/>
            <w:lang w:bidi="en-GB"/>
          </w:rPr>
          <w:t>16.7.10</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Exception</w:t>
        </w:r>
        <w:r w:rsidR="00E27656">
          <w:rPr>
            <w:noProof/>
            <w:webHidden/>
          </w:rPr>
          <w:tab/>
        </w:r>
        <w:r w:rsidR="00E27656">
          <w:rPr>
            <w:noProof/>
            <w:webHidden/>
          </w:rPr>
          <w:fldChar w:fldCharType="begin"/>
        </w:r>
        <w:r w:rsidR="00E27656">
          <w:rPr>
            <w:noProof/>
            <w:webHidden/>
          </w:rPr>
          <w:instrText xml:space="preserve"> PAGEREF _Toc81209406 \h </w:instrText>
        </w:r>
        <w:r w:rsidR="00E27656">
          <w:rPr>
            <w:noProof/>
            <w:webHidden/>
          </w:rPr>
        </w:r>
        <w:r w:rsidR="00E27656">
          <w:rPr>
            <w:noProof/>
            <w:webHidden/>
          </w:rPr>
          <w:fldChar w:fldCharType="separate"/>
        </w:r>
        <w:r w:rsidR="00F61308">
          <w:rPr>
            <w:noProof/>
            <w:webHidden/>
          </w:rPr>
          <w:t>193</w:t>
        </w:r>
        <w:r w:rsidR="00E27656">
          <w:rPr>
            <w:noProof/>
            <w:webHidden/>
          </w:rPr>
          <w:fldChar w:fldCharType="end"/>
        </w:r>
      </w:hyperlink>
    </w:p>
    <w:p w14:paraId="1FBFA995"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7" w:history="1">
        <w:r w:rsidR="00E27656" w:rsidRPr="00F11924">
          <w:rPr>
            <w:rStyle w:val="Hypertextovodkaz"/>
            <w:rFonts w:eastAsia="Calibri"/>
            <w:noProof/>
            <w:lang w:bidi="en-GB"/>
          </w:rPr>
          <w:t>16.7.11</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objects of the type Input</w:t>
        </w:r>
        <w:r w:rsidR="00E27656">
          <w:rPr>
            <w:noProof/>
            <w:webHidden/>
          </w:rPr>
          <w:tab/>
        </w:r>
        <w:r w:rsidR="00E27656">
          <w:rPr>
            <w:noProof/>
            <w:webHidden/>
          </w:rPr>
          <w:fldChar w:fldCharType="begin"/>
        </w:r>
        <w:r w:rsidR="00E27656">
          <w:rPr>
            <w:noProof/>
            <w:webHidden/>
          </w:rPr>
          <w:instrText xml:space="preserve"> PAGEREF _Toc81209407 \h </w:instrText>
        </w:r>
        <w:r w:rsidR="00E27656">
          <w:rPr>
            <w:noProof/>
            <w:webHidden/>
          </w:rPr>
        </w:r>
        <w:r w:rsidR="00E27656">
          <w:rPr>
            <w:noProof/>
            <w:webHidden/>
          </w:rPr>
          <w:fldChar w:fldCharType="separate"/>
        </w:r>
        <w:r w:rsidR="00F61308">
          <w:rPr>
            <w:noProof/>
            <w:webHidden/>
          </w:rPr>
          <w:t>193</w:t>
        </w:r>
        <w:r w:rsidR="00E27656">
          <w:rPr>
            <w:noProof/>
            <w:webHidden/>
          </w:rPr>
          <w:fldChar w:fldCharType="end"/>
        </w:r>
      </w:hyperlink>
    </w:p>
    <w:p w14:paraId="16D96E08"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8" w:history="1">
        <w:r w:rsidR="00E27656" w:rsidRPr="00F11924">
          <w:rPr>
            <w:rStyle w:val="Hypertextovodkaz"/>
            <w:rFonts w:eastAsia="Calibri"/>
            <w:noProof/>
            <w:lang w:bidi="en-GB"/>
          </w:rPr>
          <w:t>16.7.12</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NamedValue objects</w:t>
        </w:r>
        <w:r w:rsidR="00E27656">
          <w:rPr>
            <w:noProof/>
            <w:webHidden/>
          </w:rPr>
          <w:tab/>
        </w:r>
        <w:r w:rsidR="00E27656">
          <w:rPr>
            <w:noProof/>
            <w:webHidden/>
          </w:rPr>
          <w:fldChar w:fldCharType="begin"/>
        </w:r>
        <w:r w:rsidR="00E27656">
          <w:rPr>
            <w:noProof/>
            <w:webHidden/>
          </w:rPr>
          <w:instrText xml:space="preserve"> PAGEREF _Toc81209408 \h </w:instrText>
        </w:r>
        <w:r w:rsidR="00E27656">
          <w:rPr>
            <w:noProof/>
            <w:webHidden/>
          </w:rPr>
        </w:r>
        <w:r w:rsidR="00E27656">
          <w:rPr>
            <w:noProof/>
            <w:webHidden/>
          </w:rPr>
          <w:fldChar w:fldCharType="separate"/>
        </w:r>
        <w:r w:rsidR="00F61308">
          <w:rPr>
            <w:noProof/>
            <w:webHidden/>
          </w:rPr>
          <w:t>193</w:t>
        </w:r>
        <w:r w:rsidR="00E27656">
          <w:rPr>
            <w:noProof/>
            <w:webHidden/>
          </w:rPr>
          <w:fldChar w:fldCharType="end"/>
        </w:r>
      </w:hyperlink>
    </w:p>
    <w:p w14:paraId="2E5EE586"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9" w:history="1">
        <w:r w:rsidR="00E27656" w:rsidRPr="00F11924">
          <w:rPr>
            <w:rStyle w:val="Hypertextovodkaz"/>
            <w:rFonts w:eastAsia="Calibri"/>
            <w:noProof/>
            <w:lang w:bidi="en-GB"/>
          </w:rPr>
          <w:t>16.7.13</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objects of the type Output</w:t>
        </w:r>
        <w:r w:rsidR="00E27656">
          <w:rPr>
            <w:noProof/>
            <w:webHidden/>
          </w:rPr>
          <w:tab/>
        </w:r>
        <w:r w:rsidR="00E27656">
          <w:rPr>
            <w:noProof/>
            <w:webHidden/>
          </w:rPr>
          <w:fldChar w:fldCharType="begin"/>
        </w:r>
        <w:r w:rsidR="00E27656">
          <w:rPr>
            <w:noProof/>
            <w:webHidden/>
          </w:rPr>
          <w:instrText xml:space="preserve"> PAGEREF _Toc81209409 \h </w:instrText>
        </w:r>
        <w:r w:rsidR="00E27656">
          <w:rPr>
            <w:noProof/>
            <w:webHidden/>
          </w:rPr>
        </w:r>
        <w:r w:rsidR="00E27656">
          <w:rPr>
            <w:noProof/>
            <w:webHidden/>
          </w:rPr>
          <w:fldChar w:fldCharType="separate"/>
        </w:r>
        <w:r w:rsidR="00F61308">
          <w:rPr>
            <w:noProof/>
            <w:webHidden/>
          </w:rPr>
          <w:t>193</w:t>
        </w:r>
        <w:r w:rsidR="00E27656">
          <w:rPr>
            <w:noProof/>
            <w:webHidden/>
          </w:rPr>
          <w:fldChar w:fldCharType="end"/>
        </w:r>
      </w:hyperlink>
    </w:p>
    <w:p w14:paraId="09981D80"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0" w:history="1">
        <w:r w:rsidR="00E27656" w:rsidRPr="00F11924">
          <w:rPr>
            <w:rStyle w:val="Hypertextovodkaz"/>
            <w:rFonts w:eastAsia="Calibri"/>
            <w:noProof/>
            <w:lang w:bidi="en-GB"/>
          </w:rPr>
          <w:t>16.7.14</w:t>
        </w:r>
        <w:r w:rsidR="00E27656">
          <w:rPr>
            <w:rFonts w:asciiTheme="minorHAnsi" w:eastAsiaTheme="minorEastAsia" w:hAnsiTheme="minorHAnsi" w:cstheme="minorBidi"/>
            <w:i w:val="0"/>
            <w:noProof/>
            <w:sz w:val="22"/>
            <w:szCs w:val="22"/>
            <w:lang w:eastAsia="cs-CZ"/>
          </w:rPr>
          <w:tab/>
        </w:r>
        <w:r w:rsidR="00E27656" w:rsidRPr="00F11924">
          <w:rPr>
            <w:rStyle w:val="Hypertextovodkaz"/>
            <w:rFonts w:eastAsia="Calibri"/>
            <w:noProof/>
            <w:lang w:bidi="en-GB"/>
          </w:rPr>
          <w:t>Methods of objects of the type ParseResult</w:t>
        </w:r>
        <w:r w:rsidR="00E27656">
          <w:rPr>
            <w:noProof/>
            <w:webHidden/>
          </w:rPr>
          <w:tab/>
        </w:r>
        <w:r w:rsidR="00E27656">
          <w:rPr>
            <w:noProof/>
            <w:webHidden/>
          </w:rPr>
          <w:fldChar w:fldCharType="begin"/>
        </w:r>
        <w:r w:rsidR="00E27656">
          <w:rPr>
            <w:noProof/>
            <w:webHidden/>
          </w:rPr>
          <w:instrText xml:space="preserve"> PAGEREF _Toc81209410 \h </w:instrText>
        </w:r>
        <w:r w:rsidR="00E27656">
          <w:rPr>
            <w:noProof/>
            <w:webHidden/>
          </w:rPr>
        </w:r>
        <w:r w:rsidR="00E27656">
          <w:rPr>
            <w:noProof/>
            <w:webHidden/>
          </w:rPr>
          <w:fldChar w:fldCharType="separate"/>
        </w:r>
        <w:r w:rsidR="00F61308">
          <w:rPr>
            <w:noProof/>
            <w:webHidden/>
          </w:rPr>
          <w:t>194</w:t>
        </w:r>
        <w:r w:rsidR="00E27656">
          <w:rPr>
            <w:noProof/>
            <w:webHidden/>
          </w:rPr>
          <w:fldChar w:fldCharType="end"/>
        </w:r>
      </w:hyperlink>
    </w:p>
    <w:p w14:paraId="2BB0667B"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1" w:history="1">
        <w:r w:rsidR="00E27656" w:rsidRPr="00F11924">
          <w:rPr>
            <w:rStyle w:val="Hypertextovodkaz"/>
            <w:rFonts w:eastAsia="Calibri"/>
            <w:noProof/>
            <w:lang w:bidi="en-GB"/>
          </w:rPr>
          <w:t>16.7.15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Regex</w:t>
        </w:r>
        <w:r w:rsidR="00E27656">
          <w:rPr>
            <w:noProof/>
            <w:webHidden/>
          </w:rPr>
          <w:tab/>
        </w:r>
        <w:r w:rsidR="00E27656">
          <w:rPr>
            <w:noProof/>
            <w:webHidden/>
          </w:rPr>
          <w:fldChar w:fldCharType="begin"/>
        </w:r>
        <w:r w:rsidR="00E27656">
          <w:rPr>
            <w:noProof/>
            <w:webHidden/>
          </w:rPr>
          <w:instrText xml:space="preserve"> PAGEREF _Toc81209411 \h </w:instrText>
        </w:r>
        <w:r w:rsidR="00E27656">
          <w:rPr>
            <w:noProof/>
            <w:webHidden/>
          </w:rPr>
        </w:r>
        <w:r w:rsidR="00E27656">
          <w:rPr>
            <w:noProof/>
            <w:webHidden/>
          </w:rPr>
          <w:fldChar w:fldCharType="separate"/>
        </w:r>
        <w:r w:rsidR="00F61308">
          <w:rPr>
            <w:noProof/>
            <w:webHidden/>
          </w:rPr>
          <w:t>194</w:t>
        </w:r>
        <w:r w:rsidR="00E27656">
          <w:rPr>
            <w:noProof/>
            <w:webHidden/>
          </w:rPr>
          <w:fldChar w:fldCharType="end"/>
        </w:r>
      </w:hyperlink>
    </w:p>
    <w:p w14:paraId="29585241"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2" w:history="1">
        <w:r w:rsidR="00E27656" w:rsidRPr="00F11924">
          <w:rPr>
            <w:rStyle w:val="Hypertextovodkaz"/>
            <w:rFonts w:eastAsia="Calibri"/>
            <w:noProof/>
            <w:lang w:bidi="en-GB"/>
          </w:rPr>
          <w:t>16.7.16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RegexResult</w:t>
        </w:r>
        <w:r w:rsidR="00E27656">
          <w:rPr>
            <w:noProof/>
            <w:webHidden/>
          </w:rPr>
          <w:tab/>
        </w:r>
        <w:r w:rsidR="00E27656">
          <w:rPr>
            <w:noProof/>
            <w:webHidden/>
          </w:rPr>
          <w:fldChar w:fldCharType="begin"/>
        </w:r>
        <w:r w:rsidR="00E27656">
          <w:rPr>
            <w:noProof/>
            <w:webHidden/>
          </w:rPr>
          <w:instrText xml:space="preserve"> PAGEREF _Toc81209412 \h </w:instrText>
        </w:r>
        <w:r w:rsidR="00E27656">
          <w:rPr>
            <w:noProof/>
            <w:webHidden/>
          </w:rPr>
        </w:r>
        <w:r w:rsidR="00E27656">
          <w:rPr>
            <w:noProof/>
            <w:webHidden/>
          </w:rPr>
          <w:fldChar w:fldCharType="separate"/>
        </w:r>
        <w:r w:rsidR="00F61308">
          <w:rPr>
            <w:noProof/>
            <w:webHidden/>
          </w:rPr>
          <w:t>195</w:t>
        </w:r>
        <w:r w:rsidR="00E27656">
          <w:rPr>
            <w:noProof/>
            <w:webHidden/>
          </w:rPr>
          <w:fldChar w:fldCharType="end"/>
        </w:r>
      </w:hyperlink>
    </w:p>
    <w:p w14:paraId="3C584BB9"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3" w:history="1">
        <w:r w:rsidR="00E27656" w:rsidRPr="00F11924">
          <w:rPr>
            <w:rStyle w:val="Hypertextovodkaz"/>
            <w:rFonts w:eastAsia="Calibri"/>
            <w:noProof/>
            <w:lang w:bidi="en-GB"/>
          </w:rPr>
          <w:t>16.7.17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Report</w:t>
        </w:r>
        <w:r w:rsidR="00E27656">
          <w:rPr>
            <w:noProof/>
            <w:webHidden/>
          </w:rPr>
          <w:tab/>
        </w:r>
        <w:r w:rsidR="00E27656">
          <w:rPr>
            <w:noProof/>
            <w:webHidden/>
          </w:rPr>
          <w:fldChar w:fldCharType="begin"/>
        </w:r>
        <w:r w:rsidR="00E27656">
          <w:rPr>
            <w:noProof/>
            <w:webHidden/>
          </w:rPr>
          <w:instrText xml:space="preserve"> PAGEREF _Toc81209413 \h </w:instrText>
        </w:r>
        <w:r w:rsidR="00E27656">
          <w:rPr>
            <w:noProof/>
            <w:webHidden/>
          </w:rPr>
        </w:r>
        <w:r w:rsidR="00E27656">
          <w:rPr>
            <w:noProof/>
            <w:webHidden/>
          </w:rPr>
          <w:fldChar w:fldCharType="separate"/>
        </w:r>
        <w:r w:rsidR="00F61308">
          <w:rPr>
            <w:noProof/>
            <w:webHidden/>
          </w:rPr>
          <w:t>195</w:t>
        </w:r>
        <w:r w:rsidR="00E27656">
          <w:rPr>
            <w:noProof/>
            <w:webHidden/>
          </w:rPr>
          <w:fldChar w:fldCharType="end"/>
        </w:r>
      </w:hyperlink>
    </w:p>
    <w:p w14:paraId="225DD652"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4" w:history="1">
        <w:r w:rsidR="00E27656" w:rsidRPr="00F11924">
          <w:rPr>
            <w:rStyle w:val="Hypertextovodkaz"/>
            <w:noProof/>
            <w:lang w:bidi="en-GB"/>
          </w:rPr>
          <w:t>16.7.18</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ResultSet</w:t>
        </w:r>
        <w:r w:rsidR="00E27656">
          <w:rPr>
            <w:noProof/>
            <w:webHidden/>
          </w:rPr>
          <w:tab/>
        </w:r>
        <w:r w:rsidR="00E27656">
          <w:rPr>
            <w:noProof/>
            <w:webHidden/>
          </w:rPr>
          <w:fldChar w:fldCharType="begin"/>
        </w:r>
        <w:r w:rsidR="00E27656">
          <w:rPr>
            <w:noProof/>
            <w:webHidden/>
          </w:rPr>
          <w:instrText xml:space="preserve"> PAGEREF _Toc81209414 \h </w:instrText>
        </w:r>
        <w:r w:rsidR="00E27656">
          <w:rPr>
            <w:noProof/>
            <w:webHidden/>
          </w:rPr>
        </w:r>
        <w:r w:rsidR="00E27656">
          <w:rPr>
            <w:noProof/>
            <w:webHidden/>
          </w:rPr>
          <w:fldChar w:fldCharType="separate"/>
        </w:r>
        <w:r w:rsidR="00F61308">
          <w:rPr>
            <w:noProof/>
            <w:webHidden/>
          </w:rPr>
          <w:t>195</w:t>
        </w:r>
        <w:r w:rsidR="00E27656">
          <w:rPr>
            <w:noProof/>
            <w:webHidden/>
          </w:rPr>
          <w:fldChar w:fldCharType="end"/>
        </w:r>
      </w:hyperlink>
    </w:p>
    <w:p w14:paraId="04F3C0AA"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5" w:history="1">
        <w:r w:rsidR="00E27656" w:rsidRPr="00F11924">
          <w:rPr>
            <w:rStyle w:val="Hypertextovodkaz"/>
            <w:noProof/>
            <w:lang w:bidi="en-GB"/>
          </w:rPr>
          <w:t>16.7.19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Service</w:t>
        </w:r>
        <w:r w:rsidR="00E27656">
          <w:rPr>
            <w:noProof/>
            <w:webHidden/>
          </w:rPr>
          <w:tab/>
        </w:r>
        <w:r w:rsidR="00E27656">
          <w:rPr>
            <w:noProof/>
            <w:webHidden/>
          </w:rPr>
          <w:fldChar w:fldCharType="begin"/>
        </w:r>
        <w:r w:rsidR="00E27656">
          <w:rPr>
            <w:noProof/>
            <w:webHidden/>
          </w:rPr>
          <w:instrText xml:space="preserve"> PAGEREF _Toc81209415 \h </w:instrText>
        </w:r>
        <w:r w:rsidR="00E27656">
          <w:rPr>
            <w:noProof/>
            <w:webHidden/>
          </w:rPr>
        </w:r>
        <w:r w:rsidR="00E27656">
          <w:rPr>
            <w:noProof/>
            <w:webHidden/>
          </w:rPr>
          <w:fldChar w:fldCharType="separate"/>
        </w:r>
        <w:r w:rsidR="00F61308">
          <w:rPr>
            <w:noProof/>
            <w:webHidden/>
          </w:rPr>
          <w:t>195</w:t>
        </w:r>
        <w:r w:rsidR="00E27656">
          <w:rPr>
            <w:noProof/>
            <w:webHidden/>
          </w:rPr>
          <w:fldChar w:fldCharType="end"/>
        </w:r>
      </w:hyperlink>
    </w:p>
    <w:p w14:paraId="1632E811"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6" w:history="1">
        <w:r w:rsidR="00E27656" w:rsidRPr="00F11924">
          <w:rPr>
            <w:rStyle w:val="Hypertextovodkaz"/>
            <w:noProof/>
            <w:lang w:bidi="en-GB"/>
          </w:rPr>
          <w:t>16.7.20</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Statement</w:t>
        </w:r>
        <w:r w:rsidR="00E27656">
          <w:rPr>
            <w:noProof/>
            <w:webHidden/>
          </w:rPr>
          <w:tab/>
        </w:r>
        <w:r w:rsidR="00E27656">
          <w:rPr>
            <w:noProof/>
            <w:webHidden/>
          </w:rPr>
          <w:fldChar w:fldCharType="begin"/>
        </w:r>
        <w:r w:rsidR="00E27656">
          <w:rPr>
            <w:noProof/>
            <w:webHidden/>
          </w:rPr>
          <w:instrText xml:space="preserve"> PAGEREF _Toc81209416 \h </w:instrText>
        </w:r>
        <w:r w:rsidR="00E27656">
          <w:rPr>
            <w:noProof/>
            <w:webHidden/>
          </w:rPr>
        </w:r>
        <w:r w:rsidR="00E27656">
          <w:rPr>
            <w:noProof/>
            <w:webHidden/>
          </w:rPr>
          <w:fldChar w:fldCharType="separate"/>
        </w:r>
        <w:r w:rsidR="00F61308">
          <w:rPr>
            <w:noProof/>
            <w:webHidden/>
          </w:rPr>
          <w:t>196</w:t>
        </w:r>
        <w:r w:rsidR="00E27656">
          <w:rPr>
            <w:noProof/>
            <w:webHidden/>
          </w:rPr>
          <w:fldChar w:fldCharType="end"/>
        </w:r>
      </w:hyperlink>
    </w:p>
    <w:p w14:paraId="39FD9165"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7" w:history="1">
        <w:r w:rsidR="00E27656" w:rsidRPr="00F11924">
          <w:rPr>
            <w:rStyle w:val="Hypertextovodkaz"/>
            <w:noProof/>
            <w:lang w:bidi="en-GB"/>
          </w:rPr>
          <w:t>16.7.21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the type String</w:t>
        </w:r>
        <w:r w:rsidR="00E27656">
          <w:rPr>
            <w:noProof/>
            <w:webHidden/>
          </w:rPr>
          <w:tab/>
        </w:r>
        <w:r w:rsidR="00E27656">
          <w:rPr>
            <w:noProof/>
            <w:webHidden/>
          </w:rPr>
          <w:fldChar w:fldCharType="begin"/>
        </w:r>
        <w:r w:rsidR="00E27656">
          <w:rPr>
            <w:noProof/>
            <w:webHidden/>
          </w:rPr>
          <w:instrText xml:space="preserve"> PAGEREF _Toc81209417 \h </w:instrText>
        </w:r>
        <w:r w:rsidR="00E27656">
          <w:rPr>
            <w:noProof/>
            <w:webHidden/>
          </w:rPr>
        </w:r>
        <w:r w:rsidR="00E27656">
          <w:rPr>
            <w:noProof/>
            <w:webHidden/>
          </w:rPr>
          <w:fldChar w:fldCharType="separate"/>
        </w:r>
        <w:r w:rsidR="00F61308">
          <w:rPr>
            <w:noProof/>
            <w:webHidden/>
          </w:rPr>
          <w:t>196</w:t>
        </w:r>
        <w:r w:rsidR="00E27656">
          <w:rPr>
            <w:noProof/>
            <w:webHidden/>
          </w:rPr>
          <w:fldChar w:fldCharType="end"/>
        </w:r>
      </w:hyperlink>
    </w:p>
    <w:p w14:paraId="4FBF9287"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8" w:history="1">
        <w:r w:rsidR="00E27656" w:rsidRPr="00F11924">
          <w:rPr>
            <w:rStyle w:val="Hypertextovodkaz"/>
            <w:rFonts w:eastAsia="Calibri"/>
            <w:noProof/>
            <w:lang w:bidi="en-GB"/>
          </w:rPr>
          <w:t>16.7.22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uniqueSet</w:t>
        </w:r>
        <w:r w:rsidR="00E27656">
          <w:rPr>
            <w:noProof/>
            <w:webHidden/>
          </w:rPr>
          <w:tab/>
        </w:r>
        <w:r w:rsidR="00E27656">
          <w:rPr>
            <w:noProof/>
            <w:webHidden/>
          </w:rPr>
          <w:fldChar w:fldCharType="begin"/>
        </w:r>
        <w:r w:rsidR="00E27656">
          <w:rPr>
            <w:noProof/>
            <w:webHidden/>
          </w:rPr>
          <w:instrText xml:space="preserve"> PAGEREF _Toc81209418 \h </w:instrText>
        </w:r>
        <w:r w:rsidR="00E27656">
          <w:rPr>
            <w:noProof/>
            <w:webHidden/>
          </w:rPr>
        </w:r>
        <w:r w:rsidR="00E27656">
          <w:rPr>
            <w:noProof/>
            <w:webHidden/>
          </w:rPr>
          <w:fldChar w:fldCharType="separate"/>
        </w:r>
        <w:r w:rsidR="00F61308">
          <w:rPr>
            <w:noProof/>
            <w:webHidden/>
          </w:rPr>
          <w:t>197</w:t>
        </w:r>
        <w:r w:rsidR="00E27656">
          <w:rPr>
            <w:noProof/>
            <w:webHidden/>
          </w:rPr>
          <w:fldChar w:fldCharType="end"/>
        </w:r>
      </w:hyperlink>
    </w:p>
    <w:p w14:paraId="03651FC9"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9" w:history="1">
        <w:r w:rsidR="00E27656" w:rsidRPr="00F11924">
          <w:rPr>
            <w:rStyle w:val="Hypertextovodkaz"/>
            <w:noProof/>
          </w:rPr>
          <w:t>16.7.23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Methods of objects of the type uniqueSetKey</w:t>
        </w:r>
        <w:r w:rsidR="00E27656">
          <w:rPr>
            <w:noProof/>
            <w:webHidden/>
          </w:rPr>
          <w:tab/>
        </w:r>
        <w:r w:rsidR="00E27656">
          <w:rPr>
            <w:noProof/>
            <w:webHidden/>
          </w:rPr>
          <w:fldChar w:fldCharType="begin"/>
        </w:r>
        <w:r w:rsidR="00E27656">
          <w:rPr>
            <w:noProof/>
            <w:webHidden/>
          </w:rPr>
          <w:instrText xml:space="preserve"> PAGEREF _Toc81209419 \h </w:instrText>
        </w:r>
        <w:r w:rsidR="00E27656">
          <w:rPr>
            <w:noProof/>
            <w:webHidden/>
          </w:rPr>
        </w:r>
        <w:r w:rsidR="00E27656">
          <w:rPr>
            <w:noProof/>
            <w:webHidden/>
          </w:rPr>
          <w:fldChar w:fldCharType="separate"/>
        </w:r>
        <w:r w:rsidR="00F61308">
          <w:rPr>
            <w:noProof/>
            <w:webHidden/>
          </w:rPr>
          <w:t>197</w:t>
        </w:r>
        <w:r w:rsidR="00E27656">
          <w:rPr>
            <w:noProof/>
            <w:webHidden/>
          </w:rPr>
          <w:fldChar w:fldCharType="end"/>
        </w:r>
      </w:hyperlink>
    </w:p>
    <w:p w14:paraId="59811438" w14:textId="77777777" w:rsidR="00E27656" w:rsidRDefault="00952CA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20" w:history="1">
        <w:r w:rsidR="00E27656" w:rsidRPr="00F11924">
          <w:rPr>
            <w:rStyle w:val="Hypertextovodkaz"/>
            <w:noProof/>
            <w:lang w:bidi="en-GB"/>
          </w:rPr>
          <w:t>16.7.24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XmlOutStream</w:t>
        </w:r>
        <w:r w:rsidR="00E27656">
          <w:rPr>
            <w:noProof/>
            <w:webHidden/>
          </w:rPr>
          <w:tab/>
        </w:r>
        <w:r w:rsidR="00E27656">
          <w:rPr>
            <w:noProof/>
            <w:webHidden/>
          </w:rPr>
          <w:fldChar w:fldCharType="begin"/>
        </w:r>
        <w:r w:rsidR="00E27656">
          <w:rPr>
            <w:noProof/>
            <w:webHidden/>
          </w:rPr>
          <w:instrText xml:space="preserve"> PAGEREF _Toc81209420 \h </w:instrText>
        </w:r>
        <w:r w:rsidR="00E27656">
          <w:rPr>
            <w:noProof/>
            <w:webHidden/>
          </w:rPr>
        </w:r>
        <w:r w:rsidR="00E27656">
          <w:rPr>
            <w:noProof/>
            <w:webHidden/>
          </w:rPr>
          <w:fldChar w:fldCharType="separate"/>
        </w:r>
        <w:r w:rsidR="00F61308">
          <w:rPr>
            <w:noProof/>
            <w:webHidden/>
          </w:rPr>
          <w:t>198</w:t>
        </w:r>
        <w:r w:rsidR="00E27656">
          <w:rPr>
            <w:noProof/>
            <w:webHidden/>
          </w:rPr>
          <w:fldChar w:fldCharType="end"/>
        </w:r>
      </w:hyperlink>
    </w:p>
    <w:p w14:paraId="47F19D02"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421" w:history="1">
        <w:r w:rsidR="00E27656" w:rsidRPr="00F11924">
          <w:rPr>
            <w:rStyle w:val="Hypertextovodkaz"/>
            <w:noProof/>
            <w:lang w:bidi="en-GB"/>
          </w:rPr>
          <w:t>16.8</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bidi="en-GB"/>
          </w:rPr>
          <w:t>Mathematical methods in X-script</w:t>
        </w:r>
        <w:r w:rsidR="00E27656">
          <w:rPr>
            <w:noProof/>
            <w:webHidden/>
          </w:rPr>
          <w:tab/>
        </w:r>
        <w:r w:rsidR="00E27656">
          <w:rPr>
            <w:noProof/>
            <w:webHidden/>
          </w:rPr>
          <w:fldChar w:fldCharType="begin"/>
        </w:r>
        <w:r w:rsidR="00E27656">
          <w:rPr>
            <w:noProof/>
            <w:webHidden/>
          </w:rPr>
          <w:instrText xml:space="preserve"> PAGEREF _Toc81209421 \h </w:instrText>
        </w:r>
        <w:r w:rsidR="00E27656">
          <w:rPr>
            <w:noProof/>
            <w:webHidden/>
          </w:rPr>
        </w:r>
        <w:r w:rsidR="00E27656">
          <w:rPr>
            <w:noProof/>
            <w:webHidden/>
          </w:rPr>
          <w:fldChar w:fldCharType="separate"/>
        </w:r>
        <w:r w:rsidR="00F61308">
          <w:rPr>
            <w:noProof/>
            <w:webHidden/>
          </w:rPr>
          <w:t>198</w:t>
        </w:r>
        <w:r w:rsidR="00E27656">
          <w:rPr>
            <w:noProof/>
            <w:webHidden/>
          </w:rPr>
          <w:fldChar w:fldCharType="end"/>
        </w:r>
      </w:hyperlink>
    </w:p>
    <w:p w14:paraId="1B212873"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2" w:history="1">
        <w:r w:rsidR="00E27656" w:rsidRPr="00F11924">
          <w:rPr>
            <w:rStyle w:val="Hypertextovodkaz"/>
            <w:noProof/>
            <w:lang w:bidi="en-GB"/>
          </w:rPr>
          <w:t>16.8.1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mathematical functions (taken from the class java.lang.Math)</w:t>
        </w:r>
        <w:r w:rsidR="00E27656">
          <w:rPr>
            <w:noProof/>
            <w:webHidden/>
          </w:rPr>
          <w:tab/>
        </w:r>
        <w:r w:rsidR="00E27656">
          <w:rPr>
            <w:noProof/>
            <w:webHidden/>
          </w:rPr>
          <w:fldChar w:fldCharType="begin"/>
        </w:r>
        <w:r w:rsidR="00E27656">
          <w:rPr>
            <w:noProof/>
            <w:webHidden/>
          </w:rPr>
          <w:instrText xml:space="preserve"> PAGEREF _Toc81209422 \h </w:instrText>
        </w:r>
        <w:r w:rsidR="00E27656">
          <w:rPr>
            <w:noProof/>
            <w:webHidden/>
          </w:rPr>
        </w:r>
        <w:r w:rsidR="00E27656">
          <w:rPr>
            <w:noProof/>
            <w:webHidden/>
          </w:rPr>
          <w:fldChar w:fldCharType="separate"/>
        </w:r>
        <w:r w:rsidR="00F61308">
          <w:rPr>
            <w:noProof/>
            <w:webHidden/>
          </w:rPr>
          <w:t>198</w:t>
        </w:r>
        <w:r w:rsidR="00E27656">
          <w:rPr>
            <w:noProof/>
            <w:webHidden/>
          </w:rPr>
          <w:fldChar w:fldCharType="end"/>
        </w:r>
      </w:hyperlink>
    </w:p>
    <w:p w14:paraId="62198BA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3" w:history="1">
        <w:r w:rsidR="00E27656" w:rsidRPr="00F11924">
          <w:rPr>
            <w:rStyle w:val="Hypertextovodkaz"/>
            <w:rFonts w:eastAsia="Calibri"/>
            <w:noProof/>
            <w:lang w:bidi="en-GB"/>
          </w:rPr>
          <w:t>16.8.2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mathematical functions (taken from java.math.BigDecimal)</w:t>
        </w:r>
        <w:r w:rsidR="00E27656">
          <w:rPr>
            <w:noProof/>
            <w:webHidden/>
          </w:rPr>
          <w:tab/>
        </w:r>
        <w:r w:rsidR="00E27656">
          <w:rPr>
            <w:noProof/>
            <w:webHidden/>
          </w:rPr>
          <w:fldChar w:fldCharType="begin"/>
        </w:r>
        <w:r w:rsidR="00E27656">
          <w:rPr>
            <w:noProof/>
            <w:webHidden/>
          </w:rPr>
          <w:instrText xml:space="preserve"> PAGEREF _Toc81209423 \h </w:instrText>
        </w:r>
        <w:r w:rsidR="00E27656">
          <w:rPr>
            <w:noProof/>
            <w:webHidden/>
          </w:rPr>
        </w:r>
        <w:r w:rsidR="00E27656">
          <w:rPr>
            <w:noProof/>
            <w:webHidden/>
          </w:rPr>
          <w:fldChar w:fldCharType="separate"/>
        </w:r>
        <w:r w:rsidR="00F61308">
          <w:rPr>
            <w:noProof/>
            <w:webHidden/>
          </w:rPr>
          <w:t>199</w:t>
        </w:r>
        <w:r w:rsidR="00E27656">
          <w:rPr>
            <w:noProof/>
            <w:webHidden/>
          </w:rPr>
          <w:fldChar w:fldCharType="end"/>
        </w:r>
      </w:hyperlink>
    </w:p>
    <w:p w14:paraId="090EA71D" w14:textId="77777777" w:rsidR="00E27656" w:rsidRDefault="00952CA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424" w:history="1">
        <w:r w:rsidR="00E27656" w:rsidRPr="00F11924">
          <w:rPr>
            <w:rStyle w:val="Hypertextovodkaz"/>
            <w:noProof/>
            <w:lang w:val="en-US"/>
          </w:rPr>
          <w:t>16.9</w:t>
        </w:r>
        <w:r w:rsidR="00E27656">
          <w:rPr>
            <w:rFonts w:asciiTheme="minorHAnsi" w:eastAsiaTheme="minorEastAsia" w:hAnsiTheme="minorHAnsi" w:cstheme="minorBidi"/>
            <w:b w:val="0"/>
            <w:noProof/>
            <w:sz w:val="22"/>
            <w:szCs w:val="22"/>
            <w:lang w:eastAsia="cs-CZ"/>
          </w:rPr>
          <w:tab/>
        </w:r>
        <w:r w:rsidR="00E27656" w:rsidRPr="00F11924">
          <w:rPr>
            <w:rStyle w:val="Hypertextovodkaz"/>
            <w:noProof/>
            <w:lang w:val="en-US"/>
          </w:rPr>
          <w:t>BNF grammar</w:t>
        </w:r>
        <w:r w:rsidR="00E27656">
          <w:rPr>
            <w:noProof/>
            <w:webHidden/>
          </w:rPr>
          <w:tab/>
        </w:r>
        <w:r w:rsidR="00E27656">
          <w:rPr>
            <w:noProof/>
            <w:webHidden/>
          </w:rPr>
          <w:fldChar w:fldCharType="begin"/>
        </w:r>
        <w:r w:rsidR="00E27656">
          <w:rPr>
            <w:noProof/>
            <w:webHidden/>
          </w:rPr>
          <w:instrText xml:space="preserve"> PAGEREF _Toc81209424 \h </w:instrText>
        </w:r>
        <w:r w:rsidR="00E27656">
          <w:rPr>
            <w:noProof/>
            <w:webHidden/>
          </w:rPr>
        </w:r>
        <w:r w:rsidR="00E27656">
          <w:rPr>
            <w:noProof/>
            <w:webHidden/>
          </w:rPr>
          <w:fldChar w:fldCharType="separate"/>
        </w:r>
        <w:r w:rsidR="00F61308">
          <w:rPr>
            <w:noProof/>
            <w:webHidden/>
          </w:rPr>
          <w:t>199</w:t>
        </w:r>
        <w:r w:rsidR="00E27656">
          <w:rPr>
            <w:noProof/>
            <w:webHidden/>
          </w:rPr>
          <w:fldChar w:fldCharType="end"/>
        </w:r>
      </w:hyperlink>
    </w:p>
    <w:p w14:paraId="122DAE2C"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5" w:history="1">
        <w:r w:rsidR="00E27656" w:rsidRPr="00F11924">
          <w:rPr>
            <w:rStyle w:val="Hypertextovodkaz"/>
            <w:noProof/>
            <w:lang w:val="en-US"/>
          </w:rPr>
          <w:t>16.9.1</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BNF p</w:t>
        </w:r>
        <w:r w:rsidR="00E27656" w:rsidRPr="00F11924">
          <w:rPr>
            <w:rStyle w:val="Hypertextovodkaz"/>
            <w:noProof/>
          </w:rPr>
          <w:t>roduction rule</w:t>
        </w:r>
        <w:r w:rsidR="00E27656">
          <w:rPr>
            <w:noProof/>
            <w:webHidden/>
          </w:rPr>
          <w:tab/>
        </w:r>
        <w:r w:rsidR="00E27656">
          <w:rPr>
            <w:noProof/>
            <w:webHidden/>
          </w:rPr>
          <w:fldChar w:fldCharType="begin"/>
        </w:r>
        <w:r w:rsidR="00E27656">
          <w:rPr>
            <w:noProof/>
            <w:webHidden/>
          </w:rPr>
          <w:instrText xml:space="preserve"> PAGEREF _Toc81209425 \h </w:instrText>
        </w:r>
        <w:r w:rsidR="00E27656">
          <w:rPr>
            <w:noProof/>
            <w:webHidden/>
          </w:rPr>
        </w:r>
        <w:r w:rsidR="00E27656">
          <w:rPr>
            <w:noProof/>
            <w:webHidden/>
          </w:rPr>
          <w:fldChar w:fldCharType="separate"/>
        </w:r>
        <w:r w:rsidR="00F61308">
          <w:rPr>
            <w:noProof/>
            <w:webHidden/>
          </w:rPr>
          <w:t>199</w:t>
        </w:r>
        <w:r w:rsidR="00E27656">
          <w:rPr>
            <w:noProof/>
            <w:webHidden/>
          </w:rPr>
          <w:fldChar w:fldCharType="end"/>
        </w:r>
      </w:hyperlink>
    </w:p>
    <w:p w14:paraId="7D7F8F0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6" w:history="1">
        <w:r w:rsidR="00E27656" w:rsidRPr="00F11924">
          <w:rPr>
            <w:rStyle w:val="Hypertextovodkaz"/>
            <w:noProof/>
          </w:rPr>
          <w:t>16.9.2</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BNF t</w:t>
        </w:r>
        <w:r w:rsidR="00E27656" w:rsidRPr="00F11924">
          <w:rPr>
            <w:rStyle w:val="Hypertextovodkaz"/>
            <w:noProof/>
          </w:rPr>
          <w:t>erminal</w:t>
        </w:r>
        <w:r w:rsidR="00E27656" w:rsidRPr="00F11924">
          <w:rPr>
            <w:rStyle w:val="Hypertextovodkaz"/>
            <w:rFonts w:eastAsia="Arial Black"/>
            <w:noProof/>
          </w:rPr>
          <w:t xml:space="preserve"> </w:t>
        </w:r>
        <w:r w:rsidR="00E27656" w:rsidRPr="00F11924">
          <w:rPr>
            <w:rStyle w:val="Hypertextovodkaz"/>
            <w:noProof/>
          </w:rPr>
          <w:t>symbol</w:t>
        </w:r>
        <w:r w:rsidR="00E27656">
          <w:rPr>
            <w:noProof/>
            <w:webHidden/>
          </w:rPr>
          <w:tab/>
        </w:r>
        <w:r w:rsidR="00E27656">
          <w:rPr>
            <w:noProof/>
            <w:webHidden/>
          </w:rPr>
          <w:fldChar w:fldCharType="begin"/>
        </w:r>
        <w:r w:rsidR="00E27656">
          <w:rPr>
            <w:noProof/>
            <w:webHidden/>
          </w:rPr>
          <w:instrText xml:space="preserve"> PAGEREF _Toc81209426 \h </w:instrText>
        </w:r>
        <w:r w:rsidR="00E27656">
          <w:rPr>
            <w:noProof/>
            <w:webHidden/>
          </w:rPr>
        </w:r>
        <w:r w:rsidR="00E27656">
          <w:rPr>
            <w:noProof/>
            <w:webHidden/>
          </w:rPr>
          <w:fldChar w:fldCharType="separate"/>
        </w:r>
        <w:r w:rsidR="00F61308">
          <w:rPr>
            <w:noProof/>
            <w:webHidden/>
          </w:rPr>
          <w:t>200</w:t>
        </w:r>
        <w:r w:rsidR="00E27656">
          <w:rPr>
            <w:noProof/>
            <w:webHidden/>
          </w:rPr>
          <w:fldChar w:fldCharType="end"/>
        </w:r>
      </w:hyperlink>
    </w:p>
    <w:p w14:paraId="219EA622"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7" w:history="1">
        <w:r w:rsidR="00E27656" w:rsidRPr="00F11924">
          <w:rPr>
            <w:rStyle w:val="Hypertextovodkaz"/>
            <w:noProof/>
          </w:rPr>
          <w:t>16.9.3</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Set of characters</w:t>
        </w:r>
        <w:r w:rsidR="00E27656">
          <w:rPr>
            <w:noProof/>
            <w:webHidden/>
          </w:rPr>
          <w:tab/>
        </w:r>
        <w:r w:rsidR="00E27656">
          <w:rPr>
            <w:noProof/>
            <w:webHidden/>
          </w:rPr>
          <w:fldChar w:fldCharType="begin"/>
        </w:r>
        <w:r w:rsidR="00E27656">
          <w:rPr>
            <w:noProof/>
            <w:webHidden/>
          </w:rPr>
          <w:instrText xml:space="preserve"> PAGEREF _Toc81209427 \h </w:instrText>
        </w:r>
        <w:r w:rsidR="00E27656">
          <w:rPr>
            <w:noProof/>
            <w:webHidden/>
          </w:rPr>
        </w:r>
        <w:r w:rsidR="00E27656">
          <w:rPr>
            <w:noProof/>
            <w:webHidden/>
          </w:rPr>
          <w:fldChar w:fldCharType="separate"/>
        </w:r>
        <w:r w:rsidR="00F61308">
          <w:rPr>
            <w:noProof/>
            <w:webHidden/>
          </w:rPr>
          <w:t>200</w:t>
        </w:r>
        <w:r w:rsidR="00E27656">
          <w:rPr>
            <w:noProof/>
            <w:webHidden/>
          </w:rPr>
          <w:fldChar w:fldCharType="end"/>
        </w:r>
      </w:hyperlink>
    </w:p>
    <w:p w14:paraId="5E582ECE"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8" w:history="1">
        <w:r w:rsidR="00E27656" w:rsidRPr="00F11924">
          <w:rPr>
            <w:rStyle w:val="Hypertextovodkaz"/>
            <w:noProof/>
          </w:rPr>
          <w:t>16.9.4</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BNF q</w:t>
        </w:r>
        <w:r w:rsidR="00E27656" w:rsidRPr="00F11924">
          <w:rPr>
            <w:rStyle w:val="Hypertextovodkaz"/>
            <w:noProof/>
          </w:rPr>
          <w:t>uantifier (repetition of a rule)</w:t>
        </w:r>
        <w:r w:rsidR="00E27656">
          <w:rPr>
            <w:noProof/>
            <w:webHidden/>
          </w:rPr>
          <w:tab/>
        </w:r>
        <w:r w:rsidR="00E27656">
          <w:rPr>
            <w:noProof/>
            <w:webHidden/>
          </w:rPr>
          <w:fldChar w:fldCharType="begin"/>
        </w:r>
        <w:r w:rsidR="00E27656">
          <w:rPr>
            <w:noProof/>
            <w:webHidden/>
          </w:rPr>
          <w:instrText xml:space="preserve"> PAGEREF _Toc81209428 \h </w:instrText>
        </w:r>
        <w:r w:rsidR="00E27656">
          <w:rPr>
            <w:noProof/>
            <w:webHidden/>
          </w:rPr>
        </w:r>
        <w:r w:rsidR="00E27656">
          <w:rPr>
            <w:noProof/>
            <w:webHidden/>
          </w:rPr>
          <w:fldChar w:fldCharType="separate"/>
        </w:r>
        <w:r w:rsidR="00F61308">
          <w:rPr>
            <w:noProof/>
            <w:webHidden/>
          </w:rPr>
          <w:t>200</w:t>
        </w:r>
        <w:r w:rsidR="00E27656">
          <w:rPr>
            <w:noProof/>
            <w:webHidden/>
          </w:rPr>
          <w:fldChar w:fldCharType="end"/>
        </w:r>
      </w:hyperlink>
    </w:p>
    <w:p w14:paraId="78088779"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9" w:history="1">
        <w:r w:rsidR="00E27656" w:rsidRPr="00F11924">
          <w:rPr>
            <w:rStyle w:val="Hypertextovodkaz"/>
            <w:noProof/>
            <w:lang w:val="en-US"/>
          </w:rPr>
          <w:t>16.9.5</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BNF expression</w:t>
        </w:r>
        <w:r w:rsidR="00E27656">
          <w:rPr>
            <w:noProof/>
            <w:webHidden/>
          </w:rPr>
          <w:tab/>
        </w:r>
        <w:r w:rsidR="00E27656">
          <w:rPr>
            <w:noProof/>
            <w:webHidden/>
          </w:rPr>
          <w:fldChar w:fldCharType="begin"/>
        </w:r>
        <w:r w:rsidR="00E27656">
          <w:rPr>
            <w:noProof/>
            <w:webHidden/>
          </w:rPr>
          <w:instrText xml:space="preserve"> PAGEREF _Toc81209429 \h </w:instrText>
        </w:r>
        <w:r w:rsidR="00E27656">
          <w:rPr>
            <w:noProof/>
            <w:webHidden/>
          </w:rPr>
        </w:r>
        <w:r w:rsidR="00E27656">
          <w:rPr>
            <w:noProof/>
            <w:webHidden/>
          </w:rPr>
          <w:fldChar w:fldCharType="separate"/>
        </w:r>
        <w:r w:rsidR="00F61308">
          <w:rPr>
            <w:noProof/>
            <w:webHidden/>
          </w:rPr>
          <w:t>201</w:t>
        </w:r>
        <w:r w:rsidR="00E27656">
          <w:rPr>
            <w:noProof/>
            <w:webHidden/>
          </w:rPr>
          <w:fldChar w:fldCharType="end"/>
        </w:r>
      </w:hyperlink>
    </w:p>
    <w:p w14:paraId="7A4229B6"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0" w:history="1">
        <w:r w:rsidR="00E27656" w:rsidRPr="00F11924">
          <w:rPr>
            <w:rStyle w:val="Hypertextovodkaz"/>
            <w:noProof/>
          </w:rPr>
          <w:t>16.9.6</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C</w:t>
        </w:r>
        <w:r w:rsidR="00E27656" w:rsidRPr="00F11924">
          <w:rPr>
            <w:rStyle w:val="Hypertextovodkaz"/>
            <w:noProof/>
          </w:rPr>
          <w:t>omments and whitespaces</w:t>
        </w:r>
        <w:r w:rsidR="00E27656">
          <w:rPr>
            <w:noProof/>
            <w:webHidden/>
          </w:rPr>
          <w:tab/>
        </w:r>
        <w:r w:rsidR="00E27656">
          <w:rPr>
            <w:noProof/>
            <w:webHidden/>
          </w:rPr>
          <w:fldChar w:fldCharType="begin"/>
        </w:r>
        <w:r w:rsidR="00E27656">
          <w:rPr>
            <w:noProof/>
            <w:webHidden/>
          </w:rPr>
          <w:instrText xml:space="preserve"> PAGEREF _Toc81209430 \h </w:instrText>
        </w:r>
        <w:r w:rsidR="00E27656">
          <w:rPr>
            <w:noProof/>
            <w:webHidden/>
          </w:rPr>
        </w:r>
        <w:r w:rsidR="00E27656">
          <w:rPr>
            <w:noProof/>
            <w:webHidden/>
          </w:rPr>
          <w:fldChar w:fldCharType="separate"/>
        </w:r>
        <w:r w:rsidR="00F61308">
          <w:rPr>
            <w:noProof/>
            <w:webHidden/>
          </w:rPr>
          <w:t>201</w:t>
        </w:r>
        <w:r w:rsidR="00E27656">
          <w:rPr>
            <w:noProof/>
            <w:webHidden/>
          </w:rPr>
          <w:fldChar w:fldCharType="end"/>
        </w:r>
      </w:hyperlink>
    </w:p>
    <w:p w14:paraId="57471597"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1" w:history="1">
        <w:r w:rsidR="00E27656" w:rsidRPr="00F11924">
          <w:rPr>
            <w:rStyle w:val="Hypertextovodkaz"/>
            <w:noProof/>
          </w:rPr>
          <w:t>16.9.7</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Implemented predefined rules</w:t>
        </w:r>
        <w:r w:rsidR="00E27656">
          <w:rPr>
            <w:noProof/>
            <w:webHidden/>
          </w:rPr>
          <w:tab/>
        </w:r>
        <w:r w:rsidR="00E27656">
          <w:rPr>
            <w:noProof/>
            <w:webHidden/>
          </w:rPr>
          <w:fldChar w:fldCharType="begin"/>
        </w:r>
        <w:r w:rsidR="00E27656">
          <w:rPr>
            <w:noProof/>
            <w:webHidden/>
          </w:rPr>
          <w:instrText xml:space="preserve"> PAGEREF _Toc81209431 \h </w:instrText>
        </w:r>
        <w:r w:rsidR="00E27656">
          <w:rPr>
            <w:noProof/>
            <w:webHidden/>
          </w:rPr>
        </w:r>
        <w:r w:rsidR="00E27656">
          <w:rPr>
            <w:noProof/>
            <w:webHidden/>
          </w:rPr>
          <w:fldChar w:fldCharType="separate"/>
        </w:r>
        <w:r w:rsidR="00F61308">
          <w:rPr>
            <w:noProof/>
            <w:webHidden/>
          </w:rPr>
          <w:t>201</w:t>
        </w:r>
        <w:r w:rsidR="00E27656">
          <w:rPr>
            <w:noProof/>
            <w:webHidden/>
          </w:rPr>
          <w:fldChar w:fldCharType="end"/>
        </w:r>
      </w:hyperlink>
    </w:p>
    <w:p w14:paraId="5D14200A"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2" w:history="1">
        <w:r w:rsidR="00E27656" w:rsidRPr="00F11924">
          <w:rPr>
            <w:rStyle w:val="Hypertextovodkaz"/>
            <w:noProof/>
          </w:rPr>
          <w:t>16.9.8</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rPr>
          <w:t>Implemented methods for handling the internal stack</w:t>
        </w:r>
        <w:r w:rsidR="00E27656">
          <w:rPr>
            <w:noProof/>
            <w:webHidden/>
          </w:rPr>
          <w:tab/>
        </w:r>
        <w:r w:rsidR="00E27656">
          <w:rPr>
            <w:noProof/>
            <w:webHidden/>
          </w:rPr>
          <w:fldChar w:fldCharType="begin"/>
        </w:r>
        <w:r w:rsidR="00E27656">
          <w:rPr>
            <w:noProof/>
            <w:webHidden/>
          </w:rPr>
          <w:instrText xml:space="preserve"> PAGEREF _Toc81209432 \h </w:instrText>
        </w:r>
        <w:r w:rsidR="00E27656">
          <w:rPr>
            <w:noProof/>
            <w:webHidden/>
          </w:rPr>
        </w:r>
        <w:r w:rsidR="00E27656">
          <w:rPr>
            <w:noProof/>
            <w:webHidden/>
          </w:rPr>
          <w:fldChar w:fldCharType="separate"/>
        </w:r>
        <w:r w:rsidR="00F61308">
          <w:rPr>
            <w:noProof/>
            <w:webHidden/>
          </w:rPr>
          <w:t>203</w:t>
        </w:r>
        <w:r w:rsidR="00E27656">
          <w:rPr>
            <w:noProof/>
            <w:webHidden/>
          </w:rPr>
          <w:fldChar w:fldCharType="end"/>
        </w:r>
      </w:hyperlink>
    </w:p>
    <w:p w14:paraId="681E05D5" w14:textId="77777777" w:rsidR="00E27656" w:rsidRDefault="00952CA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3" w:history="1">
        <w:r w:rsidR="00E27656" w:rsidRPr="00F11924">
          <w:rPr>
            <w:rStyle w:val="Hypertextovodkaz"/>
            <w:noProof/>
            <w:lang w:val="en-US"/>
          </w:rPr>
          <w:t>16.9.9</w:t>
        </w:r>
        <w:r w:rsidR="00E27656">
          <w:rPr>
            <w:rFonts w:asciiTheme="minorHAnsi" w:eastAsiaTheme="minorEastAsia" w:hAnsiTheme="minorHAnsi" w:cstheme="minorBidi"/>
            <w:i w:val="0"/>
            <w:noProof/>
            <w:sz w:val="22"/>
            <w:szCs w:val="22"/>
            <w:lang w:eastAsia="cs-CZ"/>
          </w:rPr>
          <w:tab/>
        </w:r>
        <w:r w:rsidR="00E27656" w:rsidRPr="00F11924">
          <w:rPr>
            <w:rStyle w:val="Hypertextovodkaz"/>
            <w:noProof/>
            <w:lang w:val="en-US"/>
          </w:rPr>
          <w:t>Externally implemented rules</w:t>
        </w:r>
        <w:r w:rsidR="00E27656">
          <w:rPr>
            <w:noProof/>
            <w:webHidden/>
          </w:rPr>
          <w:tab/>
        </w:r>
        <w:r w:rsidR="00E27656">
          <w:rPr>
            <w:noProof/>
            <w:webHidden/>
          </w:rPr>
          <w:fldChar w:fldCharType="begin"/>
        </w:r>
        <w:r w:rsidR="00E27656">
          <w:rPr>
            <w:noProof/>
            <w:webHidden/>
          </w:rPr>
          <w:instrText xml:space="preserve"> PAGEREF _Toc81209433 \h </w:instrText>
        </w:r>
        <w:r w:rsidR="00E27656">
          <w:rPr>
            <w:noProof/>
            <w:webHidden/>
          </w:rPr>
        </w:r>
        <w:r w:rsidR="00E27656">
          <w:rPr>
            <w:noProof/>
            <w:webHidden/>
          </w:rPr>
          <w:fldChar w:fldCharType="separate"/>
        </w:r>
        <w:r w:rsidR="00F61308">
          <w:rPr>
            <w:noProof/>
            <w:webHidden/>
          </w:rPr>
          <w:t>203</w:t>
        </w:r>
        <w:r w:rsidR="00E27656">
          <w:rPr>
            <w:noProof/>
            <w:webHidden/>
          </w:rPr>
          <w:fldChar w:fldCharType="end"/>
        </w:r>
      </w:hyperlink>
    </w:p>
    <w:p w14:paraId="62D2B34A" w14:textId="77777777" w:rsidR="00E27656" w:rsidRDefault="00952CA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434" w:history="1">
        <w:r w:rsidR="00E27656" w:rsidRPr="00F11924">
          <w:rPr>
            <w:rStyle w:val="Hypertextovodkaz"/>
            <w:noProof/>
            <w:lang w:val="en-US"/>
          </w:rPr>
          <w:t>17</w:t>
        </w:r>
        <w:r w:rsidR="00E27656">
          <w:rPr>
            <w:rFonts w:asciiTheme="minorHAnsi" w:eastAsiaTheme="minorEastAsia" w:hAnsiTheme="minorHAnsi" w:cstheme="minorBidi"/>
            <w:b w:val="0"/>
            <w:caps w:val="0"/>
            <w:noProof/>
            <w:sz w:val="22"/>
            <w:szCs w:val="22"/>
            <w:lang w:eastAsia="cs-CZ"/>
          </w:rPr>
          <w:tab/>
        </w:r>
        <w:r w:rsidR="00E27656" w:rsidRPr="00F11924">
          <w:rPr>
            <w:rStyle w:val="Hypertextovodkaz"/>
            <w:noProof/>
            <w:lang w:val="en-US"/>
          </w:rPr>
          <w:t>Index</w:t>
        </w:r>
        <w:r w:rsidR="00E27656">
          <w:rPr>
            <w:noProof/>
            <w:webHidden/>
          </w:rPr>
          <w:tab/>
        </w:r>
        <w:r w:rsidR="00E27656">
          <w:rPr>
            <w:noProof/>
            <w:webHidden/>
          </w:rPr>
          <w:fldChar w:fldCharType="begin"/>
        </w:r>
        <w:r w:rsidR="00E27656">
          <w:rPr>
            <w:noProof/>
            <w:webHidden/>
          </w:rPr>
          <w:instrText xml:space="preserve"> PAGEREF _Toc81209434 \h </w:instrText>
        </w:r>
        <w:r w:rsidR="00E27656">
          <w:rPr>
            <w:noProof/>
            <w:webHidden/>
          </w:rPr>
        </w:r>
        <w:r w:rsidR="00E27656">
          <w:rPr>
            <w:noProof/>
            <w:webHidden/>
          </w:rPr>
          <w:fldChar w:fldCharType="separate"/>
        </w:r>
        <w:r w:rsidR="00F61308">
          <w:rPr>
            <w:noProof/>
            <w:webHidden/>
          </w:rPr>
          <w:t>205</w:t>
        </w:r>
        <w:r w:rsidR="00E27656">
          <w:rPr>
            <w:noProof/>
            <w:webHidden/>
          </w:rPr>
          <w:fldChar w:fldCharType="end"/>
        </w:r>
      </w:hyperlink>
    </w:p>
    <w:p w14:paraId="483501D6" w14:textId="77777777" w:rsidR="00E27656" w:rsidRDefault="00952CAA">
      <w:pPr>
        <w:pStyle w:val="Obsah1"/>
        <w:tabs>
          <w:tab w:val="right" w:pos="9288"/>
        </w:tabs>
        <w:rPr>
          <w:rFonts w:asciiTheme="minorHAnsi" w:eastAsiaTheme="minorEastAsia" w:hAnsiTheme="minorHAnsi" w:cstheme="minorBidi"/>
          <w:b w:val="0"/>
          <w:caps w:val="0"/>
          <w:noProof/>
          <w:sz w:val="22"/>
          <w:szCs w:val="22"/>
          <w:lang w:eastAsia="cs-CZ"/>
        </w:rPr>
      </w:pPr>
      <w:hyperlink w:anchor="_Toc81209435" w:history="1">
        <w:r w:rsidR="00E27656" w:rsidRPr="00F11924">
          <w:rPr>
            <w:rStyle w:val="Hypertextovodkaz"/>
            <w:noProof/>
            <w:lang w:val="en-US"/>
          </w:rPr>
          <w:t>Related documents</w:t>
        </w:r>
        <w:r w:rsidR="00E27656">
          <w:rPr>
            <w:noProof/>
            <w:webHidden/>
          </w:rPr>
          <w:tab/>
        </w:r>
        <w:r w:rsidR="00E27656">
          <w:rPr>
            <w:noProof/>
            <w:webHidden/>
          </w:rPr>
          <w:fldChar w:fldCharType="begin"/>
        </w:r>
        <w:r w:rsidR="00E27656">
          <w:rPr>
            <w:noProof/>
            <w:webHidden/>
          </w:rPr>
          <w:instrText xml:space="preserve"> PAGEREF _Toc81209435 \h </w:instrText>
        </w:r>
        <w:r w:rsidR="00E27656">
          <w:rPr>
            <w:noProof/>
            <w:webHidden/>
          </w:rPr>
        </w:r>
        <w:r w:rsidR="00E27656">
          <w:rPr>
            <w:noProof/>
            <w:webHidden/>
          </w:rPr>
          <w:fldChar w:fldCharType="separate"/>
        </w:r>
        <w:r w:rsidR="00F61308">
          <w:rPr>
            <w:noProof/>
            <w:webHidden/>
          </w:rPr>
          <w:t>207</w:t>
        </w:r>
        <w:r w:rsidR="00E27656">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8120921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1C07C00A"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w:t>
      </w:r>
      <w:r w:rsidR="007B72CE">
        <w:rPr>
          <w:lang w:val="en-US"/>
        </w:rPr>
        <w:t xml:space="preserve">a </w:t>
      </w:r>
      <w:r w:rsidRPr="00E060F7">
        <w:rPr>
          <w:lang w:val="en-US"/>
        </w:rPr>
        <w:t xml:space="preserve">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952CAA">
        <w:rPr>
          <w:noProof/>
          <w:lang w:val="en-US"/>
        </w:rPr>
      </w:r>
      <w:r w:rsidR="00952CAA">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952CAA">
        <w:rPr>
          <w:noProof/>
          <w:lang w:val="en-US"/>
        </w:rPr>
      </w:r>
      <w:r w:rsidR="00952CAA">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952CAA"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F567DC" w:rsidRPr="00795026" w:rsidRDefault="00F567DC"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952CAA"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F567DC" w:rsidRPr="00795026" w:rsidRDefault="00F567DC"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952CAA"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F567DC" w:rsidRPr="00795026" w:rsidRDefault="00F567DC"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952CAA"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F567DC" w:rsidRPr="00795026" w:rsidRDefault="00F567DC"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3" w:name="_Ref336520673"/>
      <w:bookmarkStart w:id="44" w:name="_Toc337655399"/>
      <w:bookmarkStart w:id="45" w:name="_Toc354676875"/>
      <w:bookmarkStart w:id="46" w:name="_Toc484606822"/>
      <w:bookmarkStart w:id="47" w:name="_Ref497147238"/>
      <w:bookmarkStart w:id="48" w:name="_Ref497147244"/>
      <w:bookmarkStart w:id="49" w:name="_Ref497147280"/>
      <w:bookmarkStart w:id="50" w:name="_Toc81209215"/>
      <w:r w:rsidRPr="00E060F7">
        <w:rPr>
          <w:lang w:val="en-US"/>
        </w:rPr>
        <w:lastRenderedPageBreak/>
        <w:t>X-defini</w:t>
      </w:r>
      <w:bookmarkEnd w:id="43"/>
      <w:bookmarkEnd w:id="44"/>
      <w:bookmarkEnd w:id="45"/>
      <w:r w:rsidRPr="00E060F7">
        <w:rPr>
          <w:lang w:val="en-US"/>
        </w:rPr>
        <w:t>tion</w:t>
      </w:r>
      <w:bookmarkEnd w:id="46"/>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7"/>
      <w:bookmarkEnd w:id="48"/>
      <w:bookmarkEnd w:id="49"/>
      <w:bookmarkEnd w:id="50"/>
    </w:p>
    <w:p w14:paraId="44E3A039" w14:textId="77777777" w:rsidR="00B21AF8" w:rsidRPr="00E060F7" w:rsidRDefault="00952CAA"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05EF7E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the</w:t>
      </w:r>
      <w:r w:rsidRPr="00E060F7">
        <w:rPr>
          <w:rFonts w:eastAsia="Arial"/>
          <w:lang w:val="en-US"/>
        </w:rPr>
        <w:t xml:space="preserve"> processing of XML data</w:t>
      </w:r>
      <w:r w:rsidRPr="00E060F7">
        <w:rPr>
          <w:lang w:val="en-US"/>
        </w:rPr>
        <w:t>;</w:t>
      </w:r>
    </w:p>
    <w:p w14:paraId="2B4587B9" w14:textId="2D003C68"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 xml:space="preserve">definition describes </w:t>
      </w:r>
      <w:r w:rsidR="007B72CE">
        <w:rPr>
          <w:lang w:val="en-US"/>
        </w:rPr>
        <w:t xml:space="preserve">an </w:t>
      </w:r>
      <w:r w:rsidRPr="00E060F7">
        <w:rPr>
          <w:lang w:val="en-US"/>
        </w:rPr>
        <w:t xml:space="preserve">XML document as an object containing </w:t>
      </w:r>
      <w:r w:rsidR="007B72CE">
        <w:rPr>
          <w:lang w:val="en-US"/>
        </w:rPr>
        <w:t xml:space="preserve">a </w:t>
      </w:r>
      <w:r w:rsidRPr="00E060F7">
        <w:rPr>
          <w:lang w:val="en-US"/>
        </w:rPr>
        <w:t>root element and child nodes. Elements may have attributes and child nodes may be either elements or text nodes. X</w:t>
      </w:r>
      <w:r w:rsidRPr="00E060F7">
        <w:rPr>
          <w:lang w:val="en-US"/>
        </w:rPr>
        <w:noBreakHyphen/>
        <w:t xml:space="preserve">definition also describes types of values of attributes and </w:t>
      </w:r>
      <w:r w:rsidR="005B10F8">
        <w:rPr>
          <w:lang w:val="en-US"/>
        </w:rPr>
        <w:t xml:space="preserve">the </w:t>
      </w:r>
      <w:r w:rsidRPr="00E060F7">
        <w:rPr>
          <w:lang w:val="en-US"/>
        </w:rPr>
        <w:t>text nodes.</w:t>
      </w:r>
    </w:p>
    <w:p w14:paraId="257497D4" w14:textId="3D778398"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007B72CE">
        <w:rPr>
          <w:lang w:val="en-US"/>
        </w:rPr>
        <w:t>processing</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D1A219E"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w:t>
      </w:r>
      <w:r w:rsidR="007B72CE">
        <w:rPr>
          <w:lang w:val="en-US"/>
        </w:rPr>
        <w:t xml:space="preserve">the </w:t>
      </w:r>
      <w:r w:rsidRPr="00E060F7">
        <w:rPr>
          <w:lang w:val="en-US"/>
        </w:rPr>
        <w:t>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1BF10D9"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t>
      </w:r>
      <w:r w:rsidR="00D04EAE">
        <w:rPr>
          <w:lang w:val="en-US"/>
        </w:rPr>
        <w:t>www.xdef.org/xdef/4.1</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007B72CE">
        <w:rPr>
          <w:lang w:val="en-US"/>
        </w:rPr>
        <w:t xml:space="preserve">a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B72CE">
        <w:rPr>
          <w:lang w:val="en-US"/>
        </w:rPr>
        <w:t xml:space="preserve">a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w:t>
      </w:r>
      <w:r w:rsidR="007B72CE">
        <w:rPr>
          <w:rFonts w:eastAsia="Arial"/>
          <w:lang w:val="en-US"/>
        </w:rPr>
        <w:t xml:space="preserve">the </w:t>
      </w:r>
      <w:r w:rsidRPr="00E060F7">
        <w:rPr>
          <w:rFonts w:eastAsia="Arial"/>
          <w:lang w:val="en-US"/>
        </w:rPr>
        <w:t xml:space="preserve">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definition</w:t>
      </w:r>
      <w:r w:rsidR="007B72CE">
        <w:rPr>
          <w:rFonts w:eastAsia="Arial"/>
          <w:lang w:val="en-US"/>
        </w:rPr>
        <w:t>,</w:t>
      </w:r>
      <w:r w:rsidRPr="00E060F7">
        <w:rPr>
          <w:rFonts w:eastAsia="Arial"/>
          <w:lang w:val="en-US"/>
        </w:rPr>
        <w:t xml:space="preserve">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007B72CE">
        <w:rPr>
          <w:rFonts w:eastAsia="Arial"/>
          <w:lang w:val="en-US"/>
        </w:rPr>
        <w:t xml:space="preserve">the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so</w:t>
      </w:r>
      <w:r w:rsidR="007B72CE">
        <w:rPr>
          <w:rFonts w:eastAsia="Arial"/>
          <w:lang w:val="en-US"/>
        </w:rPr>
        <w:t>-</w:t>
      </w:r>
      <w:r w:rsidRPr="00E060F7">
        <w:rPr>
          <w:rFonts w:eastAsia="Arial"/>
          <w:lang w:val="en-US"/>
        </w:rPr>
        <w:t xml:space="preserve">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007B72CE">
        <w:rPr>
          <w:rFonts w:eastAsia="Arial"/>
          <w:lang w:val="en-US"/>
        </w:rPr>
        <w:t xml:space="preserve">the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5920CBE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w:t>
      </w:r>
      <w:r w:rsidR="007B72CE">
        <w:rPr>
          <w:lang w:val="en-US"/>
        </w:rPr>
        <w:t xml:space="preserve">it </w:t>
      </w:r>
      <w:r w:rsidR="00B21AF8" w:rsidRPr="00E060F7">
        <w:rPr>
          <w:lang w:val="en-US"/>
        </w:rPr>
        <w:t>possible to c</w:t>
      </w:r>
      <w:r>
        <w:rPr>
          <w:lang w:val="en-US"/>
        </w:rPr>
        <w:t>ompile to</w:t>
      </w:r>
      <w:r w:rsidR="00B21AF8" w:rsidRPr="00E060F7">
        <w:rPr>
          <w:lang w:val="en-US"/>
        </w:rPr>
        <w:t xml:space="preserve"> a project. Within the project may be reference</w:t>
      </w:r>
      <w:r w:rsidR="007B72CE">
        <w:rPr>
          <w:lang w:val="en-US"/>
        </w:rPr>
        <w:t>d</w:t>
      </w:r>
      <w:r w:rsidR="00B21AF8" w:rsidRPr="00E060F7">
        <w:rPr>
          <w:lang w:val="en-US"/>
        </w:rPr>
        <w:t xml:space="preserve"> from </w:t>
      </w:r>
      <w:r>
        <w:rPr>
          <w:lang w:val="en-US"/>
        </w:rPr>
        <w:t>a</w:t>
      </w:r>
      <w:r w:rsidR="007B72CE">
        <w:rPr>
          <w:lang w:val="en-US"/>
        </w:rPr>
        <w:t>n</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5811C158"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w:t>
      </w:r>
      <w:r w:rsidR="007B72CE">
        <w:rPr>
          <w:lang w:val="en-US"/>
        </w:rPr>
        <w:t xml:space="preserve">the </w:t>
      </w:r>
      <w:r w:rsidR="00B21AF8" w:rsidRPr="00E060F7">
        <w:rPr>
          <w:lang w:val="en-US"/>
        </w:rPr>
        <w:t>c</w:t>
      </w:r>
      <w:r w:rsidR="007B72CE">
        <w:rPr>
          <w:lang w:val="en-US"/>
        </w:rPr>
        <w:t>onstruc</w:t>
      </w:r>
      <w:r w:rsidR="00B21AF8" w:rsidRPr="00E060F7">
        <w:rPr>
          <w:lang w:val="en-US"/>
        </w:rPr>
        <w:t>t</w:t>
      </w:r>
      <w:r w:rsidR="007B72CE">
        <w:rPr>
          <w:lang w:val="en-US"/>
        </w:rPr>
        <w:t>ion</w:t>
      </w:r>
      <w:r w:rsidR="00B21AF8" w:rsidRPr="00E060F7">
        <w:rPr>
          <w:lang w:val="en-US"/>
        </w:rPr>
        <w:t xml:space="preserve"> </w:t>
      </w:r>
      <w:r w:rsidR="007B72CE">
        <w:rPr>
          <w:lang w:val="en-US"/>
        </w:rPr>
        <w:t xml:space="preserve">of </w:t>
      </w:r>
      <w:r w:rsidR="00E71513">
        <w:rPr>
          <w:lang w:val="en-US"/>
        </w:rPr>
        <w:t>an</w:t>
      </w:r>
      <w:r w:rsidR="00B21AF8" w:rsidRPr="00E060F7">
        <w:rPr>
          <w:lang w:val="en-US"/>
        </w:rPr>
        <w:t xml:space="preserve"> instance of object XDDocument</w:t>
      </w:r>
      <w:r w:rsidR="00370AEF">
        <w:rPr>
          <w:lang w:val="en-US"/>
        </w:rPr>
        <w:t>. With this object</w:t>
      </w:r>
      <w:r w:rsidR="007B72CE">
        <w:rPr>
          <w:lang w:val="en-US"/>
        </w:rPr>
        <w:t>,</w:t>
      </w:r>
      <w:r w:rsidR="00370AEF">
        <w:rPr>
          <w:lang w:val="en-US"/>
        </w:rPr>
        <w:t xml:space="preserve">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w:t>
      </w:r>
      <w:r w:rsidR="007B72CE">
        <w:rPr>
          <w:lang w:val="en-US"/>
        </w:rPr>
        <w:t xml:space="preserve">a </w:t>
      </w:r>
      <w:r w:rsidR="00BD7E22" w:rsidRPr="00E060F7">
        <w:rPr>
          <w:lang w:val="en-US"/>
        </w:rPr>
        <w:t xml:space="preserve">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w:t>
      </w:r>
      <w:r w:rsidR="007B72CE">
        <w:rPr>
          <w:lang w:val="en-US"/>
        </w:rPr>
        <w:t>in</w:t>
      </w:r>
      <w:r w:rsidR="00BD7E22" w:rsidRPr="00E060F7">
        <w:rPr>
          <w:lang w:val="en-US"/>
        </w:rPr>
        <w:t xml:space="preserve"> </w:t>
      </w:r>
      <w:r w:rsidR="007B72CE">
        <w:rPr>
          <w:lang w:val="en-US"/>
        </w:rPr>
        <w:t xml:space="preserve">the </w:t>
      </w:r>
      <w:r w:rsidR="00BD7E22" w:rsidRPr="00E060F7">
        <w:rPr>
          <w:lang w:val="en-US"/>
        </w:rPr>
        <w:t xml:space="preserve">output stream (stream mode). </w:t>
      </w:r>
    </w:p>
    <w:p w14:paraId="20F7A640" w14:textId="5F150AEE"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7B72CE">
        <w:rPr>
          <w:lang w:val="en-US"/>
        </w:rPr>
        <w:t>several</w:t>
      </w:r>
      <w:r w:rsidR="008F7613" w:rsidRPr="00E060F7">
        <w:rPr>
          <w:lang w:val="en-US"/>
        </w:rPr>
        <w:t xml:space="preserve">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007B72CE">
        <w:rPr>
          <w:lang w:val="en-US"/>
        </w:rPr>
        <w:t>,</w:t>
      </w:r>
      <w:r w:rsidRPr="00E060F7">
        <w:rPr>
          <w:lang w:val="en-US"/>
        </w:rPr>
        <w:t xml:space="preserve"> and methods. The language used for </w:t>
      </w:r>
      <w:r w:rsidR="007B72CE">
        <w:rPr>
          <w:lang w:val="en-US"/>
        </w:rPr>
        <w:t xml:space="preserve">the </w:t>
      </w:r>
      <w:r w:rsidRPr="00E060F7">
        <w:rPr>
          <w:lang w:val="en-US"/>
        </w:rPr>
        <w:t xml:space="preserve">description of </w:t>
      </w:r>
      <w:r w:rsidR="007B72CE">
        <w:rPr>
          <w:lang w:val="en-US"/>
        </w:rPr>
        <w:t xml:space="preserve">the </w:t>
      </w:r>
      <w:r w:rsidRPr="00E060F7">
        <w:rPr>
          <w:lang w:val="en-US"/>
        </w:rPr>
        <w:t xml:space="preserve">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3CE264B6"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F61308">
        <w:rPr>
          <w:lang w:val="en-US"/>
        </w:rPr>
        <w:t>4.8</w:t>
      </w:r>
      <w:r w:rsidR="00A7324A">
        <w:rPr>
          <w:lang w:val="en-US"/>
        </w:rPr>
        <w:fldChar w:fldCharType="end"/>
      </w:r>
      <w:r w:rsidR="00B21AF8" w:rsidRPr="00E060F7">
        <w:rPr>
          <w:lang w:val="en-US"/>
        </w:rPr>
        <w:t>).</w:t>
      </w:r>
    </w:p>
    <w:p w14:paraId="56FCFE0C" w14:textId="6FF9C5D3" w:rsidR="00B21AF8" w:rsidRPr="00E060F7" w:rsidRDefault="00952CAA"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F61308">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F61308">
        <w:rPr>
          <w:lang w:val="en-US"/>
        </w:rPr>
        <w:t>X-s</w:t>
      </w:r>
      <w:r w:rsidR="00F61308" w:rsidRPr="00E060F7">
        <w:rPr>
          <w:lang w:val="en-US"/>
        </w:rPr>
        <w:t>cript of X</w:t>
      </w:r>
      <w:r w:rsidR="00F61308" w:rsidRPr="00E060F7">
        <w:rPr>
          <w:lang w:val="en-US"/>
        </w:rPr>
        <w:noBreakHyphen/>
        <w:t>definition</w:t>
      </w:r>
      <w:r w:rsidR="00EF650E">
        <w:rPr>
          <w:lang w:val="en-US"/>
        </w:rPr>
        <w:fldChar w:fldCharType="end"/>
      </w:r>
    </w:p>
    <w:p w14:paraId="42AAF065" w14:textId="6075055F" w:rsidR="00B21AF8" w:rsidRDefault="00952CAA"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F61308">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F61308" w:rsidRPr="00E060F7">
        <w:rPr>
          <w:lang w:val="en-US"/>
        </w:rPr>
        <w:t>Exemplary XML Data</w:t>
      </w:r>
      <w:r w:rsidR="00EF650E">
        <w:rPr>
          <w:lang w:val="en-US"/>
        </w:rPr>
        <w:fldChar w:fldCharType="end"/>
      </w:r>
    </w:p>
    <w:p w14:paraId="6F098412" w14:textId="5D1A328C" w:rsidR="00A7324A" w:rsidRPr="00E060F7" w:rsidRDefault="00952CAA"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F61308">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1" w:name="_Toc484606823"/>
      <w:bookmarkStart w:id="52" w:name="_Ref484620194"/>
      <w:bookmarkStart w:id="53" w:name="_Ref484620196"/>
      <w:bookmarkStart w:id="54" w:name="_Ref536211036"/>
      <w:bookmarkStart w:id="55" w:name="_Toc81209216"/>
      <w:r w:rsidRPr="00E060F7">
        <w:rPr>
          <w:lang w:val="en-US"/>
        </w:rPr>
        <w:lastRenderedPageBreak/>
        <w:t xml:space="preserve">Model of </w:t>
      </w:r>
      <w:r w:rsidR="00076286" w:rsidRPr="00E060F7">
        <w:rPr>
          <w:lang w:val="en-US"/>
        </w:rPr>
        <w:t xml:space="preserve">XML </w:t>
      </w:r>
      <w:r w:rsidRPr="00E060F7">
        <w:rPr>
          <w:lang w:val="en-US"/>
        </w:rPr>
        <w:t>Element</w:t>
      </w:r>
      <w:bookmarkEnd w:id="51"/>
      <w:bookmarkEnd w:id="52"/>
      <w:bookmarkEnd w:id="53"/>
      <w:bookmarkEnd w:id="54"/>
      <w:bookmarkEnd w:id="55"/>
    </w:p>
    <w:p w14:paraId="36DDD1CB" w14:textId="517F1A63" w:rsidR="00B21AF8" w:rsidRPr="00E060F7" w:rsidRDefault="00952CAA"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F61308">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EF650E">
        <w:rPr>
          <w:lang w:val="en-US"/>
        </w:rPr>
        <w:fldChar w:fldCharType="end"/>
      </w:r>
    </w:p>
    <w:p w14:paraId="76C63BF3" w14:textId="405C8734" w:rsidR="00B21AF8" w:rsidRPr="00E060F7" w:rsidRDefault="000B7F6B" w:rsidP="00B21AF8">
      <w:pPr>
        <w:pStyle w:val="Odstavec"/>
        <w:rPr>
          <w:lang w:val="en-US"/>
        </w:rPr>
      </w:pPr>
      <w:r>
        <w:rPr>
          <w:lang w:val="en-US"/>
        </w:rPr>
        <w:t>The b</w:t>
      </w:r>
      <w:r w:rsidR="00B21AF8" w:rsidRPr="00E060F7">
        <w:rPr>
          <w:lang w:val="en-US"/>
        </w:rPr>
        <w:t xml:space="preserve">asic concept of </w:t>
      </w:r>
      <w:r w:rsidR="00382FB9">
        <w:rPr>
          <w:lang w:val="en-US"/>
        </w:rPr>
        <w:t xml:space="preserve">the </w:t>
      </w:r>
      <w:r w:rsidR="00B21AF8" w:rsidRPr="00E060F7">
        <w:rPr>
          <w:lang w:val="en-US"/>
        </w:rPr>
        <w:t>X</w:t>
      </w:r>
      <w:r w:rsidR="00B21AF8" w:rsidRPr="00E060F7">
        <w:rPr>
          <w:lang w:val="en-US"/>
        </w:rPr>
        <w:noBreakHyphen/>
        <w:t xml:space="preserve">definition </w:t>
      </w:r>
      <w:r w:rsidR="00E71513">
        <w:rPr>
          <w:lang w:val="en-US"/>
        </w:rPr>
        <w:t xml:space="preserve">language </w:t>
      </w:r>
      <w:r w:rsidR="00B21AF8" w:rsidRPr="00E060F7">
        <w:rPr>
          <w:lang w:val="en-US"/>
        </w:rPr>
        <w:t xml:space="preserve">is </w:t>
      </w:r>
      <w:r w:rsidR="00370AEF">
        <w:rPr>
          <w:lang w:val="en-US"/>
        </w:rPr>
        <w:t>“</w:t>
      </w:r>
      <w:r w:rsidR="00B21AF8" w:rsidRPr="00E060F7">
        <w:rPr>
          <w:lang w:val="en-US"/>
        </w:rPr>
        <w:t>model</w:t>
      </w:r>
      <w:r w:rsidR="00370AEF">
        <w:rPr>
          <w:lang w:val="en-US"/>
        </w:rPr>
        <w:t>”</w:t>
      </w:r>
      <w:r w:rsidR="00B21AF8" w:rsidRPr="00E060F7">
        <w:rPr>
          <w:lang w:val="en-US"/>
        </w:rPr>
        <w:t xml:space="preserve"> of </w:t>
      </w:r>
      <w:r>
        <w:rPr>
          <w:lang w:val="en-US"/>
        </w:rPr>
        <w:t xml:space="preserve">an </w:t>
      </w:r>
      <w:r w:rsidR="00076286" w:rsidRPr="00E060F7">
        <w:rPr>
          <w:lang w:val="en-US"/>
        </w:rPr>
        <w:t xml:space="preserve">XML </w:t>
      </w:r>
      <w:r w:rsidR="00B21AF8" w:rsidRPr="00E060F7">
        <w:rPr>
          <w:lang w:val="en-US"/>
        </w:rPr>
        <w:t>element</w:t>
      </w:r>
      <w:r w:rsidR="002823EF" w:rsidRPr="00E060F7">
        <w:rPr>
          <w:lang w:val="en-US"/>
        </w:rPr>
        <w:t xml:space="preserve"> </w:t>
      </w:r>
      <w:r w:rsidR="00370AEF" w:rsidRPr="00E060F7">
        <w:rPr>
          <w:lang w:val="en-US"/>
        </w:rPr>
        <w:t>(hereafter only “model”).</w:t>
      </w:r>
      <w:r w:rsidR="00B21AF8" w:rsidRPr="00E060F7">
        <w:rPr>
          <w:lang w:val="en-US"/>
        </w:rPr>
        <w:t xml:space="preserve"> </w:t>
      </w:r>
      <w:r w:rsidR="00076286" w:rsidRPr="00E060F7">
        <w:rPr>
          <w:lang w:val="en-US"/>
        </w:rPr>
        <w:t xml:space="preserve">The model </w:t>
      </w:r>
      <w:r w:rsidR="00B21AF8" w:rsidRPr="00E060F7">
        <w:rPr>
          <w:lang w:val="en-US"/>
        </w:rPr>
        <w:t xml:space="preserve">describes </w:t>
      </w:r>
      <w:r>
        <w:rPr>
          <w:lang w:val="en-US"/>
        </w:rPr>
        <w:t xml:space="preserve">the </w:t>
      </w:r>
      <w:r w:rsidR="00B21AF8" w:rsidRPr="00E060F7">
        <w:rPr>
          <w:lang w:val="en-US"/>
        </w:rPr>
        <w:t xml:space="preserve">structure of an XML element. Let’s have </w:t>
      </w:r>
      <w:r>
        <w:rPr>
          <w:lang w:val="en-US"/>
        </w:rPr>
        <w:t xml:space="preserve">the </w:t>
      </w:r>
      <w:r w:rsidR="00E71513">
        <w:rPr>
          <w:lang w:val="en-US"/>
        </w:rPr>
        <w:t>following</w:t>
      </w:r>
      <w:r w:rsidR="00B21AF8"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66948F98"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w:t>
      </w:r>
      <w:r w:rsidR="000B7F6B">
        <w:rPr>
          <w:rFonts w:eastAsia="Arial"/>
          <w:lang w:val="en-US"/>
        </w:rPr>
        <w:t xml:space="preserve">the </w:t>
      </w:r>
      <w:r w:rsidRPr="00E060F7">
        <w:rPr>
          <w:rFonts w:eastAsia="Arial"/>
          <w:lang w:val="en-US"/>
        </w:rPr>
        <w:t xml:space="preserve">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describe </w:t>
      </w:r>
      <w:r w:rsidR="000B7F6B">
        <w:rPr>
          <w:rFonts w:eastAsia="Arial"/>
          <w:lang w:val="en-US"/>
        </w:rPr>
        <w:t xml:space="preserve">the </w:t>
      </w:r>
      <w:r w:rsidRPr="00E060F7">
        <w:rPr>
          <w:rFonts w:eastAsia="Arial"/>
          <w:lang w:val="en-US"/>
        </w:rPr>
        <w:t>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w:t>
      </w:r>
      <w:r w:rsidR="000B7F6B">
        <w:rPr>
          <w:rFonts w:eastAsia="Arial"/>
          <w:lang w:val="en-US"/>
        </w:rPr>
        <w:t xml:space="preserve">the </w:t>
      </w:r>
      <w:r w:rsidRPr="00E060F7">
        <w:rPr>
          <w:rFonts w:eastAsia="Arial"/>
          <w:lang w:val="en-US"/>
        </w:rPr>
        <w:t xml:space="preserve">author of The Bible?). </w:t>
      </w:r>
      <w:r w:rsidR="00370AEF" w:rsidRPr="00E060F7">
        <w:rPr>
          <w:lang w:val="en-US"/>
        </w:rPr>
        <w:t>Eventually</w:t>
      </w:r>
      <w:r w:rsidR="000B7F6B">
        <w:rPr>
          <w:lang w:val="en-US"/>
        </w:rPr>
        <w:t>,</w:t>
      </w:r>
      <w:r w:rsidR="00370AEF" w:rsidRPr="00E060F7">
        <w:rPr>
          <w:lang w:val="en-US"/>
        </w:rPr>
        <w:t xml:space="preserve">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a</w:t>
      </w:r>
      <w:r w:rsidR="000B7F6B">
        <w:rPr>
          <w:rFonts w:eastAsia="Arial"/>
          <w:lang w:val="en-US"/>
        </w:rPr>
        <w:t>n</w:t>
      </w:r>
      <w:r w:rsidR="00382FB9">
        <w:rPr>
          <w:rFonts w:eastAsia="Arial"/>
          <w:lang w:val="en-US"/>
        </w:rPr>
        <w:t xml:space="preserve">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200EF036"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w:t>
      </w:r>
      <w:r w:rsidR="007B72CE">
        <w:rPr>
          <w:lang w:val="en-US"/>
        </w:rPr>
        <w:t xml:space="preserve">a </w:t>
      </w:r>
      <w:r w:rsidRPr="00E060F7">
        <w:rPr>
          <w:lang w:val="en-US"/>
        </w:rPr>
        <w:t xml:space="preserve">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w:t>
      </w:r>
      <w:r w:rsidR="007B72CE">
        <w:rPr>
          <w:rFonts w:eastAsia="Arial"/>
          <w:lang w:val="en-US"/>
        </w:rPr>
        <w:t>Through</w:t>
      </w:r>
      <w:r w:rsidRPr="00E060F7">
        <w:rPr>
          <w:rFonts w:eastAsia="Arial"/>
          <w:lang w:val="en-US"/>
        </w:rPr>
        <w:t xml:space="preserve"> element models</w:t>
      </w:r>
      <w:r w:rsidR="007B72CE">
        <w:rPr>
          <w:rFonts w:eastAsia="Arial"/>
          <w:lang w:val="en-US"/>
        </w:rPr>
        <w:t>,</w:t>
      </w:r>
      <w:r w:rsidRPr="00E060F7">
        <w:rPr>
          <w:rFonts w:eastAsia="Arial"/>
          <w:lang w:val="en-US"/>
        </w:rPr>
        <w:t xml:space="preserve">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w:t>
      </w:r>
      <w:r w:rsidR="007B72CE">
        <w:rPr>
          <w:lang w:val="en-US"/>
        </w:rPr>
        <w:t>,</w:t>
      </w:r>
      <w:r w:rsidRPr="00E060F7">
        <w:rPr>
          <w:lang w:val="en-US"/>
        </w:rPr>
        <w:t xml:space="preserve"> and even the way of processing or constructi</w:t>
      </w:r>
      <w:r w:rsidR="007B72CE">
        <w:rPr>
          <w:lang w:val="en-US"/>
        </w:rPr>
        <w:t>ng</w:t>
      </w:r>
      <w:r w:rsidRPr="00E060F7">
        <w:rPr>
          <w:lang w:val="en-US"/>
        </w:rPr>
        <w:t xml:space="preserve"> </w:t>
      </w:r>
      <w:r w:rsidR="007B72CE">
        <w:rPr>
          <w:lang w:val="en-US"/>
        </w:rPr>
        <w:t xml:space="preserve"> </w:t>
      </w:r>
      <w:r w:rsidRPr="00E060F7">
        <w:rPr>
          <w:lang w:val="en-US"/>
        </w:rPr>
        <w:t>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81209217"/>
      <w:r>
        <w:rPr>
          <w:lang w:val="en-US"/>
        </w:rPr>
        <w:t>X-s</w:t>
      </w:r>
      <w:r w:rsidR="00B21AF8" w:rsidRPr="00E060F7">
        <w:rPr>
          <w:lang w:val="en-US"/>
        </w:rPr>
        <w:t>cript of X</w:t>
      </w:r>
      <w:r w:rsidR="00B21AF8" w:rsidRPr="00E060F7">
        <w:rPr>
          <w:lang w:val="en-US"/>
        </w:rPr>
        <w:noBreakHyphen/>
        <w:t>definition</w:t>
      </w:r>
      <w:bookmarkEnd w:id="56"/>
      <w:bookmarkEnd w:id="57"/>
      <w:bookmarkEnd w:id="58"/>
      <w:bookmarkEnd w:id="59"/>
      <w:bookmarkEnd w:id="60"/>
      <w:bookmarkEnd w:id="61"/>
      <w:bookmarkEnd w:id="62"/>
      <w:bookmarkEnd w:id="63"/>
    </w:p>
    <w:p w14:paraId="6AC50077" w14:textId="4D425A36" w:rsidR="00B21AF8" w:rsidRPr="00E060F7" w:rsidRDefault="00952CAA"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F61308">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EF650E">
        <w:rPr>
          <w:lang w:val="en-US"/>
        </w:rPr>
        <w:fldChar w:fldCharType="end"/>
      </w:r>
    </w:p>
    <w:p w14:paraId="22AFB7EA" w14:textId="75F9F3D1"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7B72CE">
        <w:rPr>
          <w:lang w:val="en-US"/>
        </w:rPr>
        <w:t>i</w:t>
      </w:r>
      <w:r w:rsidR="002E4F75">
        <w:rPr>
          <w:lang w:val="en-US"/>
        </w:rPr>
        <w:t xml:space="preserve">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element</w:t>
      </w:r>
      <w:r w:rsidR="007B72CE">
        <w:rPr>
          <w:lang w:val="en-US"/>
        </w:rPr>
        <w:t>,</w:t>
      </w:r>
      <w:r w:rsidRPr="00E060F7">
        <w:rPr>
          <w:lang w:val="en-US"/>
        </w:rPr>
        <w:t xml:space="preserve">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w:t>
      </w:r>
      <w:r w:rsidR="007B72CE">
        <w:rPr>
          <w:lang w:val="en-US"/>
        </w:rPr>
        <w:t xml:space="preserve">a </w:t>
      </w:r>
      <w:r w:rsidRPr="00E060F7">
        <w:rPr>
          <w:lang w:val="en-US"/>
        </w:rPr>
        <w:t>descri</w:t>
      </w:r>
      <w:r w:rsidR="007B72CE">
        <w:rPr>
          <w:lang w:val="en-US"/>
        </w:rPr>
        <w:t>ption</w:t>
      </w:r>
      <w:r w:rsidRPr="00E060F7">
        <w:rPr>
          <w:lang w:val="en-US"/>
        </w:rPr>
        <w:t xml:space="preserve"> </w:t>
      </w:r>
      <w:r w:rsidR="007B72CE">
        <w:rPr>
          <w:lang w:val="en-US"/>
        </w:rPr>
        <w:t xml:space="preserve">of </w:t>
      </w:r>
      <w:r w:rsidRPr="00E060F7">
        <w:rPr>
          <w:lang w:val="en-US"/>
        </w:rPr>
        <w:t xml:space="preserve">some other properties of data and/or the actions connected to different events during </w:t>
      </w:r>
      <w:r w:rsidR="007B72CE">
        <w:rPr>
          <w:lang w:val="en-US"/>
        </w:rPr>
        <w:t xml:space="preserve">the </w:t>
      </w:r>
      <w:r w:rsidRPr="00E060F7">
        <w:rPr>
          <w:lang w:val="en-US"/>
        </w:rPr>
        <w:t xml:space="preserve">processing of </w:t>
      </w:r>
      <w:r w:rsidR="0023229C">
        <w:rPr>
          <w:lang w:val="en-US"/>
        </w:rPr>
        <w:t>a</w:t>
      </w:r>
      <w:r w:rsidR="002E4F75">
        <w:rPr>
          <w:lang w:val="en-US"/>
        </w:rPr>
        <w:t xml:space="preserve"> project</w:t>
      </w:r>
      <w:r w:rsidRPr="00E060F7">
        <w:rPr>
          <w:lang w:val="en-US"/>
        </w:rPr>
        <w:t>. [Doc1]</w:t>
      </w:r>
    </w:p>
    <w:p w14:paraId="4A2F4806" w14:textId="46AF7C45"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w:t>
      </w:r>
      <w:r w:rsidR="007B72CE">
        <w:rPr>
          <w:lang w:val="en-US"/>
        </w:rPr>
        <w:t xml:space="preserve">the </w:t>
      </w:r>
      <w:r w:rsidRPr="00E060F7">
        <w:rPr>
          <w:lang w:val="en-US"/>
        </w:rPr>
        <w:t xml:space="preserve">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w:t>
      </w:r>
      <w:r w:rsidR="007B72CE">
        <w:rPr>
          <w:lang w:val="en-US"/>
        </w:rPr>
        <w:t>a</w:t>
      </w:r>
      <w:r w:rsidRPr="00E060F7">
        <w:rPr>
          <w:lang w:val="en-US"/>
        </w:rPr>
        <w:t xml:space="preserv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w:t>
      </w:r>
      <w:r w:rsidR="007B72CE">
        <w:rPr>
          <w:lang w:val="en-US"/>
        </w:rPr>
        <w:t>e</w:t>
      </w:r>
      <w:r w:rsidRPr="00E060F7">
        <w:rPr>
          <w:lang w:val="en-US"/>
        </w:rPr>
        <w:t xml:space="preserve"> separated by </w:t>
      </w:r>
      <w:r w:rsidR="007B72CE">
        <w:rPr>
          <w:lang w:val="en-US"/>
        </w:rPr>
        <w:t xml:space="preserve">an </w:t>
      </w:r>
      <w:r w:rsidRPr="00E060F7">
        <w:rPr>
          <w:lang w:val="en-US"/>
        </w:rPr>
        <w:t>unlimited number of spaces, newlines</w:t>
      </w:r>
      <w:r w:rsidR="007B72CE">
        <w:rPr>
          <w:lang w:val="en-US"/>
        </w:rPr>
        <w:t>,</w:t>
      </w:r>
      <w:r w:rsidRPr="00E060F7">
        <w:rPr>
          <w:lang w:val="en-US"/>
        </w:rPr>
        <w:t xml:space="preserve"> or tab characters</w:t>
      </w:r>
      <w:r w:rsidR="002E4F75">
        <w:rPr>
          <w:lang w:val="en-US"/>
        </w:rPr>
        <w:t xml:space="preserve"> (white spaces)</w:t>
      </w:r>
      <w:r w:rsidRPr="00E060F7">
        <w:rPr>
          <w:lang w:val="en-US"/>
        </w:rPr>
        <w:t>. [Doc1]</w:t>
      </w:r>
    </w:p>
    <w:p w14:paraId="12EAFAFB" w14:textId="553F48D1"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w:t>
      </w:r>
      <w:r w:rsidR="007B72CE">
        <w:rPr>
          <w:lang w:val="en-US"/>
        </w:rPr>
        <w:t xml:space="preserve">the </w:t>
      </w:r>
      <w:r w:rsidRPr="00E060F7">
        <w:rPr>
          <w:lang w:val="en-US"/>
        </w:rPr>
        <w:t>following sections [Doc1]:</w:t>
      </w:r>
    </w:p>
    <w:p w14:paraId="5BAB18C4" w14:textId="4EA925EE"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w:t>
      </w:r>
      <w:r w:rsidR="002E4F75">
        <w:rPr>
          <w:lang w:val="en-US"/>
        </w:rPr>
        <w:t xml:space="preserve">a text </w:t>
      </w:r>
      <w:r w:rsidRPr="00E060F7">
        <w:rPr>
          <w:lang w:val="en-US"/>
        </w:rPr>
        <w:t xml:space="preserve">node or </w:t>
      </w:r>
      <w:r w:rsidR="002E4F75">
        <w:rPr>
          <w:lang w:val="en-US"/>
        </w:rPr>
        <w:t xml:space="preserve">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w:t>
      </w:r>
      <w:r w:rsidR="007B72CE">
        <w:rPr>
          <w:lang w:val="en-US"/>
        </w:rPr>
        <w:t xml:space="preserve">the </w:t>
      </w:r>
      <w:r w:rsidR="00956E31">
        <w:rPr>
          <w:lang w:val="en-US"/>
        </w:rPr>
        <w:t xml:space="preserve">rule </w:t>
      </w:r>
      <w:r w:rsidR="007B72CE">
        <w:rPr>
          <w:lang w:val="en-US"/>
        </w:rPr>
        <w:t>that</w:t>
      </w:r>
      <w:r w:rsidR="00956E31">
        <w:rPr>
          <w:lang w:val="en-US"/>
        </w:rPr>
        <w:t xml:space="preserve"> check</w:t>
      </w:r>
      <w:r w:rsidR="007B72CE">
        <w:rPr>
          <w:lang w:val="en-US"/>
        </w:rPr>
        <w:t>s</w:t>
      </w:r>
      <w:r w:rsidR="00956E31">
        <w:rPr>
          <w:lang w:val="en-US"/>
        </w:rPr>
        <w:t xml:space="preserve"> </w:t>
      </w:r>
      <w:r w:rsidR="007B72CE">
        <w:rPr>
          <w:lang w:val="en-US"/>
        </w:rPr>
        <w:t xml:space="preserve">the </w:t>
      </w:r>
      <w:r w:rsidR="00956E31">
        <w:rPr>
          <w:lang w:val="en-US"/>
        </w:rPr>
        <w:t>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t>
      </w:r>
      <w:r w:rsidR="007B72CE">
        <w:rPr>
          <w:lang w:val="en-US"/>
        </w:rPr>
        <w:t>that</w:t>
      </w:r>
      <w:r w:rsidRPr="00E060F7">
        <w:rPr>
          <w:lang w:val="en-US"/>
        </w:rPr>
        <w:t xml:space="preserve">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w:t>
      </w:r>
      <w:r w:rsidR="007B72CE">
        <w:rPr>
          <w:lang w:val="en-US"/>
        </w:rPr>
        <w:t>with</w:t>
      </w:r>
      <w:r w:rsidRPr="00E060F7">
        <w:rPr>
          <w:lang w:val="en-US"/>
        </w:rPr>
        <w:t xml:space="preserve"> the parsing rules. </w:t>
      </w:r>
      <w:r w:rsidR="00F44338" w:rsidRPr="00E060F7">
        <w:rPr>
          <w:lang w:val="en-US"/>
        </w:rPr>
        <w:t>Otherwise</w:t>
      </w:r>
      <w:r w:rsidR="007B72CE">
        <w:rPr>
          <w:lang w:val="en-US"/>
        </w:rPr>
        <w:t>,</w:t>
      </w:r>
      <w:r w:rsidR="00F44338" w:rsidRPr="00E060F7">
        <w:rPr>
          <w:lang w:val="en-US"/>
        </w:rPr>
        <w:t xml:space="preserv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w:t>
      </w:r>
      <w:r w:rsidR="00F44338" w:rsidRPr="00E060F7">
        <w:rPr>
          <w:lang w:val="en-US"/>
        </w:rPr>
        <w:lastRenderedPageBreak/>
        <w:t>an error message.</w:t>
      </w:r>
      <w:r w:rsidR="00F44338">
        <w:rPr>
          <w:lang w:val="en-US"/>
        </w:rPr>
        <w:t xml:space="preserve"> If </w:t>
      </w:r>
      <w:r w:rsidR="007B72CE">
        <w:rPr>
          <w:lang w:val="en-US"/>
        </w:rPr>
        <w:t xml:space="preserve">a </w:t>
      </w:r>
      <w:r w:rsidR="00F44338">
        <w:rPr>
          <w:lang w:val="en-US"/>
        </w:rPr>
        <w:t>validation method is not specified the value of an attribute or text node can be any non</w:t>
      </w:r>
      <w:r w:rsidR="007B72CE">
        <w:rPr>
          <w:lang w:val="en-US"/>
        </w:rPr>
        <w:t>-</w:t>
      </w:r>
      <w:r w:rsidR="00F44338">
        <w:rPr>
          <w:lang w:val="en-US"/>
        </w:rPr>
        <w:t>empty string of characters (</w:t>
      </w:r>
      <w:r w:rsidR="00D52FF0">
        <w:rPr>
          <w:lang w:val="en-US"/>
        </w:rPr>
        <w:t>ie</w:t>
      </w:r>
      <w:r w:rsidR="00F44338">
        <w:rPr>
          <w:lang w:val="en-US"/>
        </w:rPr>
        <w:t xml:space="preserve"> the default validation method is "string()").</w:t>
      </w:r>
    </w:p>
    <w:p w14:paraId="4DE21023" w14:textId="49D53605"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w:t>
      </w:r>
      <w:r w:rsidR="007B72CE">
        <w:rPr>
          <w:lang w:val="en-US"/>
        </w:rPr>
        <w:t xml:space="preserve">the </w:t>
      </w:r>
      <w:r w:rsidRPr="00E060F7">
        <w:rPr>
          <w:lang w:val="en-US"/>
        </w:rPr>
        <w:t xml:space="preserve">action </w:t>
      </w:r>
      <w:r w:rsidR="007B72CE">
        <w:rPr>
          <w:lang w:val="en-US"/>
        </w:rPr>
        <w:t>are</w:t>
      </w:r>
      <w:r w:rsidRPr="00E060F7">
        <w:rPr>
          <w:lang w:val="en-US"/>
        </w:rPr>
        <w:t xml:space="preserve">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t>
      </w:r>
      <w:r w:rsidR="007B72CE">
        <w:rPr>
          <w:lang w:val="en-US"/>
        </w:rPr>
        <w:t>that</w:t>
      </w:r>
      <w:r w:rsidRPr="00E060F7">
        <w:rPr>
          <w:lang w:val="en-US"/>
        </w:rPr>
        <w:t xml:space="preserve">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3EB9EF0E"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7B72CE">
        <w:rPr>
          <w:lang w:val="en-US"/>
        </w:rPr>
        <w:t xml:space="preserve">a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w:t>
      </w:r>
      <w:r w:rsidR="007B72CE">
        <w:rPr>
          <w:lang w:val="en-US"/>
        </w:rPr>
        <w:t>i</w:t>
      </w:r>
      <w:r w:rsidRPr="00E060F7">
        <w:rPr>
          <w:lang w:val="en-US"/>
        </w:rPr>
        <w:t xml:space="preserve">n </w:t>
      </w:r>
      <w:r w:rsidR="00956E31">
        <w:rPr>
          <w:lang w:val="en-US"/>
        </w:rPr>
        <w:t>an</w:t>
      </w:r>
      <w:r w:rsidRPr="00E060F7">
        <w:rPr>
          <w:lang w:val="en-US"/>
        </w:rPr>
        <w:t xml:space="preserve">other place. The reference is introduced by </w:t>
      </w:r>
      <w:r w:rsidR="007B72CE">
        <w:rPr>
          <w:lang w:val="en-US"/>
        </w:rPr>
        <w:t>the</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5B5AB689"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Pr="00E060F7">
        <w:rPr>
          <w:lang w:val="en-US"/>
        </w:rPr>
        <w:t>.</w:t>
      </w:r>
    </w:p>
    <w:p w14:paraId="0B62A7D1" w14:textId="66725EA7" w:rsidR="00B21AF8" w:rsidRPr="00E060F7" w:rsidRDefault="00952CAA"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F61308">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520026BD" w:rsidR="00B21AF8" w:rsidRPr="00E060F7" w:rsidRDefault="00952CAA"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F61308">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F61308" w:rsidRPr="00E060F7">
        <w:rPr>
          <w:lang w:val="en-US"/>
        </w:rPr>
        <w:t>Events and Actions</w:t>
      </w:r>
      <w:r w:rsidR="00EF650E">
        <w:rPr>
          <w:lang w:val="en-US"/>
        </w:rPr>
        <w:fldChar w:fldCharType="end"/>
      </w:r>
    </w:p>
    <w:p w14:paraId="6017026B" w14:textId="050F3BB3" w:rsidR="00B21AF8" w:rsidRPr="00E060F7" w:rsidRDefault="00952CAA"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F61308">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F61308">
        <w:rPr>
          <w:lang w:val="en-US"/>
        </w:rPr>
        <w:t xml:space="preserve">X-script of </w:t>
      </w:r>
      <w:r w:rsidR="00F61308" w:rsidRPr="00E060F7">
        <w:rPr>
          <w:lang w:val="en-US"/>
        </w:rPr>
        <w:t>X-defini</w:t>
      </w:r>
      <w:r w:rsidR="00F61308">
        <w:rPr>
          <w:lang w:val="en-US"/>
        </w:rPr>
        <w:t>tion</w:t>
      </w:r>
      <w:r w:rsidR="00EF650E">
        <w:rPr>
          <w:lang w:val="en-US"/>
        </w:rPr>
        <w:fldChar w:fldCharType="end"/>
      </w:r>
      <w:r w:rsidR="00B21AF8" w:rsidRPr="00E060F7">
        <w:rPr>
          <w:lang w:val="en-US"/>
        </w:rPr>
        <w:t xml:space="preserve"> </w:t>
      </w:r>
    </w:p>
    <w:p w14:paraId="6DC4AB65" w14:textId="49031BE0" w:rsidR="00B21AF8" w:rsidRPr="00E060F7" w:rsidRDefault="00952CAA"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F61308">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F61308" w:rsidRPr="007B3B01">
        <w:rPr>
          <w:lang w:val="en-US"/>
        </w:rPr>
        <w:t>Reference to another element model in X-definition</w:t>
      </w:r>
      <w:r w:rsidR="002A28E7">
        <w:rPr>
          <w:lang w:val="en-US"/>
        </w:rPr>
        <w:fldChar w:fldCharType="end"/>
      </w:r>
    </w:p>
    <w:p w14:paraId="2CF02A71" w14:textId="65278997" w:rsidR="00B21AF8" w:rsidRPr="00E060F7" w:rsidRDefault="00952CAA"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F61308">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F61308">
        <w:rPr>
          <w:lang w:val="en-US"/>
        </w:rPr>
        <w:t>O</w:t>
      </w:r>
      <w:r w:rsidR="00F61308" w:rsidRPr="00E060F7">
        <w:rPr>
          <w:lang w:val="en-US"/>
        </w:rPr>
        <w:t>ptions</w:t>
      </w:r>
      <w:r w:rsidR="00F61308" w:rsidRPr="00E060F7">
        <w:rPr>
          <w:lang w:val="en-US"/>
        </w:rPr>
        <w:fldChar w:fldCharType="begin"/>
      </w:r>
      <w:r w:rsidR="00F61308" w:rsidRPr="00E060F7">
        <w:rPr>
          <w:lang w:val="en-US"/>
        </w:rPr>
        <w:instrText xml:space="preserve"> XE "X-Skript:options" </w:instrText>
      </w:r>
      <w:r w:rsidR="00F61308"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4" w:name="_Toc337655400"/>
      <w:bookmarkStart w:id="65" w:name="_Ref340588414"/>
      <w:bookmarkStart w:id="66" w:name="_Toc354676877"/>
      <w:bookmarkStart w:id="67" w:name="_Ref366569528"/>
      <w:bookmarkStart w:id="68" w:name="_Toc484606825"/>
      <w:bookmarkStart w:id="69" w:name="_Ref527217498"/>
      <w:bookmarkStart w:id="70" w:name="_Ref527217528"/>
      <w:bookmarkStart w:id="71" w:name="_Toc81209218"/>
      <w:r w:rsidRPr="00E060F7">
        <w:rPr>
          <w:lang w:val="en-US"/>
        </w:rPr>
        <w:t>X-defini</w:t>
      </w:r>
      <w:bookmarkEnd w:id="64"/>
      <w:bookmarkEnd w:id="65"/>
      <w:bookmarkEnd w:id="66"/>
      <w:bookmarkEnd w:id="67"/>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8"/>
      <w:bookmarkEnd w:id="69"/>
      <w:bookmarkEnd w:id="70"/>
      <w:bookmarkEnd w:id="71"/>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24AC0A48" w:rsidR="008A4488" w:rsidRPr="00F60297" w:rsidRDefault="008A4488" w:rsidP="007166A9">
      <w:pPr>
        <w:pStyle w:val="OdstavecSynteastyl"/>
        <w:ind w:left="720"/>
        <w:rPr>
          <w:rFonts w:asciiTheme="minorHAnsi" w:hAnsiTheme="minorHAnsi" w:cstheme="minorHAnsi"/>
        </w:rPr>
      </w:pPr>
      <w:r w:rsidRPr="008A4488">
        <w:rPr>
          <w:rFonts w:cs="Calibri"/>
        </w:rPr>
        <w:t>converter into the XML schema, and vice versa</w:t>
      </w:r>
      <w:r w:rsidR="007B72CE">
        <w:rPr>
          <w:rFonts w:cs="Calibri"/>
        </w:rPr>
        <w:t>,</w:t>
      </w:r>
      <w:r w:rsidRPr="008A4488">
        <w:rPr>
          <w:rFonts w:cs="Calibri"/>
        </w:rPr>
        <w:t xml:space="preserve"> and </w:t>
      </w:r>
      <w:r w:rsidR="007B72CE">
        <w:rPr>
          <w:rFonts w:cs="Calibri"/>
        </w:rPr>
        <w:t>several</w:t>
      </w:r>
      <w:r w:rsidRPr="008A4488">
        <w:rPr>
          <w:rFonts w:cs="Calibri"/>
        </w:rPr>
        <w:t xml:space="preserve"> utilities.</w:t>
      </w:r>
      <w:r>
        <w:rPr>
          <w:rFonts w:cs="Calibri"/>
        </w:rPr>
        <w:t xml:space="preserve"> </w:t>
      </w:r>
    </w:p>
    <w:p w14:paraId="5F0D0307" w14:textId="77777777" w:rsidR="00B21AF8" w:rsidRPr="00E060F7" w:rsidRDefault="00B21AF8" w:rsidP="00B21AF8">
      <w:pPr>
        <w:pStyle w:val="Nadpis2"/>
        <w:rPr>
          <w:lang w:val="en-US"/>
        </w:rPr>
      </w:pPr>
      <w:bookmarkStart w:id="72" w:name="_Toc484606826"/>
      <w:bookmarkStart w:id="73" w:name="_Ref497147160"/>
      <w:bookmarkStart w:id="74" w:name="_Ref497147161"/>
      <w:bookmarkStart w:id="75" w:name="_Ref497147801"/>
      <w:bookmarkStart w:id="76" w:name="_Ref497147809"/>
      <w:bookmarkStart w:id="77" w:name="_Ref526866178"/>
      <w:bookmarkStart w:id="78" w:name="_Toc81209219"/>
      <w:r w:rsidRPr="00E060F7">
        <w:rPr>
          <w:lang w:val="en-US"/>
        </w:rPr>
        <w:t>Exemplary X</w:t>
      </w:r>
      <w:bookmarkEnd w:id="72"/>
      <w:r w:rsidRPr="00E060F7">
        <w:rPr>
          <w:lang w:val="en-US"/>
        </w:rPr>
        <w:t xml:space="preserve">ML </w:t>
      </w:r>
      <w:r w:rsidR="00CD4B8E" w:rsidRPr="00E060F7">
        <w:rPr>
          <w:lang w:val="en-US"/>
        </w:rPr>
        <w:t>D</w:t>
      </w:r>
      <w:r w:rsidRPr="00E060F7">
        <w:rPr>
          <w:lang w:val="en-US"/>
        </w:rPr>
        <w:t>ata</w:t>
      </w:r>
      <w:bookmarkEnd w:id="73"/>
      <w:bookmarkEnd w:id="74"/>
      <w:bookmarkEnd w:id="75"/>
      <w:bookmarkEnd w:id="76"/>
      <w:bookmarkEnd w:id="77"/>
      <w:bookmarkEnd w:id="78"/>
    </w:p>
    <w:p w14:paraId="113A1D14" w14:textId="77777777" w:rsidR="00B21AF8" w:rsidRPr="00E060F7" w:rsidRDefault="00952CAA"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3480523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w:t>
      </w:r>
      <w:r w:rsidR="007B72CE">
        <w:rPr>
          <w:lang w:val="en-US"/>
        </w:rPr>
        <w:t xml:space="preserve">an </w:t>
      </w:r>
      <w:r w:rsidRPr="00E060F7">
        <w:rPr>
          <w:lang w:val="en-US"/>
        </w:rPr>
        <w:t xml:space="preserve">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7B72CE">
        <w:rPr>
          <w:lang w:val="en-US"/>
        </w:rPr>
        <w:t>,</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79"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79"/>
    <w:p w14:paraId="37694BF0" w14:textId="63682FDF" w:rsidR="00B21AF8" w:rsidRPr="00E060F7" w:rsidRDefault="000B7F6B" w:rsidP="00B21AF8">
      <w:pPr>
        <w:pStyle w:val="OdstavecSynteastyl"/>
        <w:rPr>
          <w:lang w:val="en-US"/>
        </w:rPr>
      </w:pPr>
      <w:r>
        <w:rPr>
          <w:lang w:val="en-US"/>
        </w:rPr>
        <w:t>A v</w:t>
      </w:r>
      <w:r w:rsidR="00B21AF8" w:rsidRPr="00E060F7">
        <w:rPr>
          <w:lang w:val="en-US"/>
        </w:rPr>
        <w:t>ehicle is de</w:t>
      </w:r>
      <w:r w:rsidR="00172A1E">
        <w:rPr>
          <w:lang w:val="en-US"/>
        </w:rPr>
        <w:t>termi</w:t>
      </w:r>
      <w:r w:rsidR="00B21AF8" w:rsidRPr="00E060F7">
        <w:rPr>
          <w:lang w:val="en-US"/>
        </w:rPr>
        <w:t xml:space="preserve">ned by </w:t>
      </w:r>
      <w:r w:rsidR="00956E31">
        <w:rPr>
          <w:lang w:val="en-US"/>
        </w:rPr>
        <w:t>the</w:t>
      </w:r>
      <w:r w:rsidR="00172A1E">
        <w:rPr>
          <w:lang w:val="en-US"/>
        </w:rPr>
        <w:t xml:space="preserve"> </w:t>
      </w:r>
      <w:r w:rsidR="00B21AF8" w:rsidRPr="00E060F7">
        <w:rPr>
          <w:lang w:val="en-US"/>
        </w:rPr>
        <w:t xml:space="preserve">value of </w:t>
      </w:r>
      <w:r>
        <w:rPr>
          <w:lang w:val="en-US"/>
        </w:rPr>
        <w:t xml:space="preserve">the </w:t>
      </w:r>
      <w:r w:rsidR="00B21AF8" w:rsidRPr="00E060F7">
        <w:rPr>
          <w:lang w:val="en-US"/>
        </w:rPr>
        <w:t xml:space="preserve">registration number </w:t>
      </w:r>
      <w:r w:rsidR="00172A1E">
        <w:rPr>
          <w:lang w:val="en-US"/>
        </w:rPr>
        <w:t xml:space="preserve">of </w:t>
      </w:r>
      <w:r w:rsidR="00956E31">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w:t>
      </w:r>
      <w:r>
        <w:rPr>
          <w:lang w:val="en-US"/>
        </w:rPr>
        <w:t xml:space="preserve">the </w:t>
      </w:r>
      <w:r w:rsidR="00172A1E">
        <w:rPr>
          <w:lang w:val="en-US"/>
        </w:rPr>
        <w:t xml:space="preserve">vehicle </w:t>
      </w:r>
      <w:r w:rsidR="00B21AF8" w:rsidRPr="00E060F7">
        <w:rPr>
          <w:lang w:val="en-US"/>
        </w:rPr>
        <w:t>(manufacturer)</w:t>
      </w:r>
      <w:r>
        <w:rPr>
          <w:lang w:val="en-US"/>
        </w:rPr>
        <w:t>,</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 xml:space="preserve">of </w:t>
      </w:r>
      <w:r>
        <w:rPr>
          <w:lang w:val="en-US"/>
        </w:rPr>
        <w:t xml:space="preserve">the </w:t>
      </w:r>
      <w:r w:rsidR="00172A1E">
        <w:rPr>
          <w:lang w:val="en-US"/>
        </w:rPr>
        <w:t>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0"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1" w:name="_Ref353538799"/>
      <w:r w:rsidRPr="00E060F7">
        <w:rPr>
          <w:lang w:val="en-US"/>
        </w:rPr>
        <w:lastRenderedPageBreak/>
        <w:t>variant with elements and attributes:</w:t>
      </w:r>
      <w:bookmarkEnd w:id="81"/>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0"/>
    <w:p w14:paraId="0EBA2307" w14:textId="2AC2A7A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w:t>
      </w:r>
      <w:r w:rsidR="007B72CE">
        <w:rPr>
          <w:lang w:val="en-US"/>
        </w:rPr>
        <w:t>,</w:t>
      </w:r>
      <w:r w:rsidRPr="00E060F7">
        <w:rPr>
          <w:lang w:val="en-US"/>
        </w:rPr>
        <w:t xml:space="preserve"> and total los</w:t>
      </w:r>
      <w:r w:rsidR="007B72CE">
        <w:rPr>
          <w:lang w:val="en-US"/>
        </w:rPr>
        <w:t>se</w:t>
      </w:r>
      <w:r w:rsidRPr="00E060F7">
        <w:rPr>
          <w:lang w:val="en-US"/>
        </w:rPr>
        <w:t>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w:t>
      </w:r>
      <w:r w:rsidR="007B72CE">
        <w:rPr>
          <w:lang w:val="en-US"/>
        </w:rPr>
        <w:t>i</w:t>
      </w:r>
      <w:r w:rsidRPr="00E060F7">
        <w:rPr>
          <w:lang w:val="en-US"/>
        </w:rPr>
        <w:t xml:space="preserve">n </w:t>
      </w:r>
      <w:r w:rsidR="00E82B04">
        <w:rPr>
          <w:lang w:val="en-US"/>
        </w:rPr>
        <w:t>an</w:t>
      </w:r>
      <w:r w:rsidRPr="00E060F7">
        <w:rPr>
          <w:lang w:val="en-US"/>
        </w:rPr>
        <w:t xml:space="preserve"> accident.</w:t>
      </w:r>
    </w:p>
    <w:p w14:paraId="15DE80EA" w14:textId="3DC2DE75" w:rsidR="00B21AF8" w:rsidRPr="00E060F7" w:rsidRDefault="00952CAA"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F61308">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F61308" w:rsidRPr="00E060F7">
        <w:rPr>
          <w:lang w:val="en-US"/>
        </w:rPr>
        <w:t>Way of Usage of X-definition</w:t>
      </w:r>
      <w:r w:rsidR="00EF650E">
        <w:rPr>
          <w:lang w:val="en-US"/>
        </w:rPr>
        <w:fldChar w:fldCharType="end"/>
      </w:r>
    </w:p>
    <w:p w14:paraId="14043B6C" w14:textId="76DECA26" w:rsidR="00B21AF8" w:rsidRPr="00E060F7" w:rsidRDefault="00952CAA"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F61308">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F61308">
        <w:rPr>
          <w:lang w:val="en-US"/>
        </w:rPr>
        <w:t>Appendix</w:t>
      </w:r>
      <w:r w:rsidR="00F61308" w:rsidRPr="00E060F7">
        <w:rPr>
          <w:lang w:val="en-US"/>
        </w:rPr>
        <w:t xml:space="preserve"> C – </w:t>
      </w:r>
      <w:r w:rsidR="002A28E7">
        <w:rPr>
          <w:lang w:val="en-US"/>
        </w:rPr>
        <w:fldChar w:fldCharType="end"/>
      </w:r>
    </w:p>
    <w:p w14:paraId="01684A5F" w14:textId="08A678EE" w:rsidR="00B21AF8" w:rsidRPr="00E060F7" w:rsidRDefault="00B21AF8" w:rsidP="00B21AF8">
      <w:pPr>
        <w:pStyle w:val="Nadpis2"/>
        <w:rPr>
          <w:lang w:val="en-US"/>
        </w:rPr>
      </w:pPr>
      <w:bookmarkStart w:id="82" w:name="_Toc484606827"/>
      <w:bookmarkStart w:id="83" w:name="_Toc81209220"/>
      <w:r w:rsidRPr="00E060F7">
        <w:rPr>
          <w:lang w:val="en-US"/>
        </w:rPr>
        <w:t xml:space="preserve">Online </w:t>
      </w:r>
      <w:r w:rsidR="00CD4B8E" w:rsidRPr="00E060F7">
        <w:rPr>
          <w:lang w:val="en-US"/>
        </w:rPr>
        <w:t>T</w:t>
      </w:r>
      <w:r w:rsidRPr="00E060F7">
        <w:rPr>
          <w:lang w:val="en-US"/>
        </w:rPr>
        <w:t>esting of X-definition</w:t>
      </w:r>
      <w:bookmarkEnd w:id="82"/>
      <w:bookmarkEnd w:id="83"/>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952CAA" w:rsidP="00B3503B">
            <w:pPr>
              <w:pStyle w:val="OdstavecSynteastyl"/>
              <w:spacing w:before="40" w:after="40"/>
              <w:rPr>
                <w:rFonts w:ascii="Consolas" w:hAnsi="Consolas" w:cs="Consolas"/>
                <w:sz w:val="18"/>
                <w:szCs w:val="18"/>
              </w:rPr>
            </w:pPr>
            <w:hyperlink r:id="rId15"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952CAA" w:rsidP="00B3503B">
            <w:pPr>
              <w:pStyle w:val="OdstavecSynteastyl"/>
              <w:spacing w:before="40" w:after="40"/>
              <w:rPr>
                <w:rFonts w:ascii="Consolas" w:hAnsi="Consolas" w:cs="Consolas"/>
                <w:sz w:val="18"/>
                <w:szCs w:val="18"/>
              </w:rPr>
            </w:pPr>
            <w:hyperlink r:id="rId16"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952CAA" w:rsidP="00B3503B">
            <w:pPr>
              <w:pStyle w:val="OdstavecSynteastyl"/>
              <w:spacing w:before="40" w:after="40"/>
              <w:rPr>
                <w:rFonts w:ascii="Consolas" w:hAnsi="Consolas" w:cs="Consolas"/>
                <w:sz w:val="18"/>
                <w:szCs w:val="18"/>
              </w:rPr>
            </w:pPr>
            <w:hyperlink r:id="rId17"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952CAA" w:rsidP="00B3503B">
            <w:pPr>
              <w:pStyle w:val="OdstavecSynteastyl"/>
              <w:spacing w:before="40" w:after="40"/>
              <w:rPr>
                <w:rFonts w:ascii="Consolas" w:hAnsi="Consolas" w:cs="Consolas"/>
                <w:sz w:val="18"/>
                <w:szCs w:val="18"/>
              </w:rPr>
            </w:pPr>
            <w:hyperlink r:id="rId18"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4" w:name="_Ref336526783"/>
      <w:bookmarkStart w:id="85" w:name="_Toc337655402"/>
      <w:bookmarkStart w:id="86" w:name="_Toc354676879"/>
      <w:bookmarkStart w:id="87" w:name="_Ref497147738"/>
      <w:bookmarkStart w:id="88" w:name="_Toc81209221"/>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4"/>
      <w:bookmarkEnd w:id="85"/>
      <w:bookmarkEnd w:id="86"/>
      <w:r w:rsidR="00B21AF8" w:rsidRPr="00E060F7">
        <w:rPr>
          <w:lang w:val="en-US"/>
        </w:rPr>
        <w:t>tion</w:t>
      </w:r>
      <w:bookmarkEnd w:id="87"/>
      <w:bookmarkEnd w:id="88"/>
    </w:p>
    <w:p w14:paraId="1FE4CF37" w14:textId="77777777" w:rsidR="00B21AF8" w:rsidRPr="00E060F7" w:rsidRDefault="00952CAA"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3D8EBFAF" w:rsidR="00D84C56" w:rsidRPr="00E060F7" w:rsidRDefault="00952CAA"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F61308">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493D9EF4" w:rsidR="00D84C56" w:rsidRPr="00E060F7" w:rsidRDefault="00952CAA"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F61308">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F61308"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27DFBE31"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7B72CE">
        <w:rPr>
          <w:lang w:val="en-US"/>
        </w:rPr>
        <w:t>n</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7B72CE">
        <w:rPr>
          <w:lang w:val="en-US"/>
        </w:rPr>
        <w:t xml:space="preserve">the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occurrences of all parts of elements, attributes</w:t>
      </w:r>
      <w:r w:rsidR="007B72CE">
        <w:rPr>
          <w:lang w:val="en-US"/>
        </w:rPr>
        <w:t>,</w:t>
      </w:r>
      <w:r w:rsidR="00B35E7D" w:rsidRPr="00E060F7">
        <w:rPr>
          <w:lang w:val="en-US"/>
        </w:rPr>
        <w:t xml:space="preserve"> and text nodes</w:t>
      </w:r>
      <w:r w:rsidR="007B72CE">
        <w:rPr>
          <w:lang w:val="en-US"/>
        </w:rPr>
        <w:t>,</w:t>
      </w:r>
      <w:r w:rsidR="00B35E7D" w:rsidRPr="00E060F7">
        <w:rPr>
          <w:lang w:val="en-US"/>
        </w:rPr>
        <w:t xml:space="preserve"> and also there are checked </w:t>
      </w:r>
      <w:r w:rsidR="00E82B04">
        <w:rPr>
          <w:lang w:val="en-US"/>
        </w:rPr>
        <w:t xml:space="preserve">the </w:t>
      </w:r>
      <w:r w:rsidR="00B35E7D" w:rsidRPr="00E060F7">
        <w:rPr>
          <w:lang w:val="en-US"/>
        </w:rPr>
        <w:t xml:space="preserve">types of all text values. </w:t>
      </w:r>
    </w:p>
    <w:p w14:paraId="4C6F9BF7" w14:textId="5D3729DF" w:rsidR="00D84C56" w:rsidRPr="00E060F7" w:rsidRDefault="00952CAA"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F61308">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F61308">
        <w:rPr>
          <w:lang w:val="en-US"/>
        </w:rPr>
        <w:t xml:space="preserve">Description of structure of XML document by </w:t>
      </w:r>
      <w:r w:rsidR="00F61308" w:rsidRPr="00E060F7">
        <w:rPr>
          <w:lang w:val="en-US"/>
        </w:rPr>
        <w:t>X-definition</w:t>
      </w:r>
      <w:r w:rsidR="00EF650E">
        <w:rPr>
          <w:lang w:val="en-US"/>
        </w:rPr>
        <w:fldChar w:fldCharType="end"/>
      </w:r>
    </w:p>
    <w:p w14:paraId="70BF3C3A" w14:textId="704EE482"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7B72CE">
        <w:rPr>
          <w:lang w:val="en-US"/>
        </w:rPr>
        <w:t>n</w:t>
      </w:r>
      <w:r w:rsidR="00B35E7D" w:rsidRPr="00E060F7">
        <w:rPr>
          <w:lang w:val="en-US"/>
        </w:rPr>
        <w:t xml:space="preserve"> X</w:t>
      </w:r>
      <w:r w:rsidR="00B35E7D" w:rsidRPr="00E060F7">
        <w:rPr>
          <w:lang w:val="en-US"/>
        </w:rPr>
        <w:noBreakHyphen/>
        <w:t>definition. In this mode</w:t>
      </w:r>
      <w:r w:rsidR="007B72CE">
        <w:rPr>
          <w:lang w:val="en-US"/>
        </w:rPr>
        <w:t>,</w:t>
      </w:r>
      <w:r w:rsidR="00B35E7D" w:rsidRPr="00E060F7">
        <w:rPr>
          <w:lang w:val="en-US"/>
        </w:rPr>
        <w:t xml:space="preserve"> the X</w:t>
      </w:r>
      <w:r w:rsidR="00B35E7D" w:rsidRPr="00E060F7">
        <w:rPr>
          <w:lang w:val="en-US"/>
        </w:rPr>
        <w:noBreakHyphen/>
        <w:t xml:space="preserve">definition is processed as a formula for </w:t>
      </w:r>
      <w:r w:rsidR="007B72CE">
        <w:rPr>
          <w:lang w:val="en-US"/>
        </w:rPr>
        <w:t xml:space="preserve">the </w:t>
      </w:r>
      <w:r w:rsidR="00B35E7D" w:rsidRPr="00E060F7">
        <w:rPr>
          <w:lang w:val="en-US"/>
        </w:rPr>
        <w:t xml:space="preserve">construction of </w:t>
      </w:r>
      <w:r w:rsidR="00E82B04">
        <w:rPr>
          <w:lang w:val="en-US"/>
        </w:rPr>
        <w:t xml:space="preserve">the </w:t>
      </w:r>
      <w:r w:rsidR="00B35E7D" w:rsidRPr="00E060F7">
        <w:rPr>
          <w:lang w:val="en-US"/>
        </w:rPr>
        <w:t>result XML document.</w:t>
      </w:r>
    </w:p>
    <w:p w14:paraId="737673AE" w14:textId="141EBD7E" w:rsidR="00D84C56" w:rsidRPr="00E060F7" w:rsidRDefault="00952CAA"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F61308">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89" w:name="_Ref367802533"/>
      <w:bookmarkStart w:id="90" w:name="_Ref485203931"/>
      <w:bookmarkStart w:id="91" w:name="_Ref485204189"/>
      <w:bookmarkStart w:id="92" w:name="_Toc81209222"/>
      <w:bookmarkStart w:id="93" w:name="_Ref337031000"/>
      <w:bookmarkStart w:id="94" w:name="_Toc337655403"/>
      <w:bookmarkStart w:id="95"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89"/>
      <w:r w:rsidRPr="00E060F7">
        <w:rPr>
          <w:lang w:val="en-US"/>
        </w:rPr>
        <w:t>tion</w:t>
      </w:r>
      <w:bookmarkEnd w:id="90"/>
      <w:bookmarkEnd w:id="91"/>
      <w:bookmarkEnd w:id="92"/>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952CAA"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25D1BA2E" w:rsidR="00B35E7D" w:rsidRPr="00E060F7" w:rsidRDefault="00952CAA"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F61308">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EC2D2E">
        <w:rPr>
          <w:lang w:val="en-US"/>
        </w:rPr>
        <w:fldChar w:fldCharType="end"/>
      </w:r>
    </w:p>
    <w:p w14:paraId="0D5EC9B6" w14:textId="70404FE9" w:rsidR="00A767A2" w:rsidRPr="00E060F7" w:rsidRDefault="00952CAA"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F61308">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F61308" w:rsidRPr="00E060F7">
        <w:rPr>
          <w:lang w:val="en-US"/>
        </w:rPr>
        <w:t>Model of XML Element</w:t>
      </w:r>
      <w:r w:rsidR="00EC2D2E">
        <w:rPr>
          <w:lang w:val="en-US"/>
        </w:rPr>
        <w:fldChar w:fldCharType="end"/>
      </w:r>
    </w:p>
    <w:p w14:paraId="086D0A6F" w14:textId="26D1B79E" w:rsidR="00B35E7D" w:rsidRPr="00E060F7" w:rsidRDefault="00952CAA"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F61308">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2E7665A"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 xml:space="preserve">the root element of </w:t>
      </w:r>
      <w:r w:rsidR="007B72CE">
        <w:rPr>
          <w:lang w:val="en-US"/>
        </w:rPr>
        <w:t xml:space="preserve">an </w:t>
      </w:r>
      <w:r w:rsidRPr="00E060F7">
        <w:rPr>
          <w:lang w:val="en-US"/>
        </w:rPr>
        <w:t>XML document)</w:t>
      </w:r>
      <w:r w:rsidR="00D84C56" w:rsidRPr="00E060F7">
        <w:rPr>
          <w:lang w:val="en-US"/>
        </w:rPr>
        <w:t xml:space="preserve">. </w:t>
      </w:r>
      <w:r w:rsidRPr="00E060F7">
        <w:rPr>
          <w:lang w:val="en-US"/>
        </w:rPr>
        <w:t>In the X</w:t>
      </w:r>
      <w:r w:rsidRPr="00E060F7">
        <w:rPr>
          <w:lang w:val="en-US"/>
        </w:rPr>
        <w:noBreakHyphen/>
        <w:t>definition</w:t>
      </w:r>
      <w:r w:rsidR="007B72CE">
        <w:rPr>
          <w:lang w:val="en-US"/>
        </w:rPr>
        <w:t>,</w:t>
      </w:r>
      <w:r w:rsidRPr="00E060F7">
        <w:rPr>
          <w:lang w:val="en-US"/>
        </w:rPr>
        <w:t xml:space="preserve">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t>
      </w:r>
      <w:r w:rsidR="007B72CE">
        <w:rPr>
          <w:lang w:val="en-US"/>
        </w:rPr>
        <w:t xml:space="preserve">to </w:t>
      </w:r>
      <w:r w:rsidRPr="00E060F7">
        <w:rPr>
          <w:lang w:val="en-US"/>
        </w:rPr>
        <w:t xml:space="preserve">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7B72CE">
        <w:rPr>
          <w:lang w:val="en-US"/>
        </w:rPr>
        <w:t xml:space="preserve">the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6" w:name="_Ref337286598"/>
      <w:bookmarkStart w:id="97" w:name="_Toc337655404"/>
      <w:bookmarkStart w:id="98" w:name="_Toc354676881"/>
      <w:bookmarkStart w:id="99" w:name="_Ref532999131"/>
      <w:bookmarkStart w:id="100" w:name="_Toc81209223"/>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6"/>
      <w:bookmarkEnd w:id="97"/>
      <w:bookmarkEnd w:id="98"/>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99"/>
      <w:bookmarkEnd w:id="100"/>
    </w:p>
    <w:p w14:paraId="2796749C" w14:textId="37ECD514" w:rsidR="00876F6B" w:rsidRPr="00E060F7" w:rsidRDefault="00952CAA"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F61308">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0847E158"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attributes or text child nodes</w:t>
      </w:r>
      <w:r w:rsidR="00E82B04">
        <w:rPr>
          <w:lang w:val="en-US"/>
        </w:rPr>
        <w:t xml:space="preserve"> ("types"</w:t>
      </w:r>
      <w:r w:rsidRPr="00E060F7">
        <w:rPr>
          <w:lang w:val="en-US"/>
        </w:rPr>
        <w:t xml:space="preserve">) </w:t>
      </w:r>
      <w:r w:rsidR="00AC5778" w:rsidRPr="00E060F7">
        <w:rPr>
          <w:lang w:val="en-US"/>
        </w:rPr>
        <w:t xml:space="preserve">are checked by </w:t>
      </w:r>
      <w:r w:rsidR="007B72CE">
        <w:rPr>
          <w:lang w:val="en-US"/>
        </w:rPr>
        <w:t xml:space="preserve">a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489CAE28"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76E3DDFE" w:rsidR="00D84C56" w:rsidRPr="00E060F7" w:rsidRDefault="00952CAA"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2A28E7">
        <w:rPr>
          <w:lang w:val="en-US"/>
        </w:rPr>
        <w:fldChar w:fldCharType="end"/>
      </w:r>
    </w:p>
    <w:p w14:paraId="26DD588D" w14:textId="633AAC5E" w:rsidR="00D84C56" w:rsidRPr="00E060F7" w:rsidRDefault="00952CAA"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F61308">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F61308" w:rsidRPr="00E060F7">
        <w:rPr>
          <w:lang w:val="en-US"/>
        </w:rPr>
        <w:t xml:space="preserve">Specification of </w:t>
      </w:r>
      <w:r w:rsidR="00F61308">
        <w:rPr>
          <w:lang w:val="en-US"/>
        </w:rPr>
        <w:t>Quantifier</w:t>
      </w:r>
      <w:r w:rsidR="00F61308" w:rsidRPr="00E060F7">
        <w:rPr>
          <w:lang w:val="en-US"/>
        </w:rPr>
        <w:t xml:space="preserve"> of </w:t>
      </w:r>
      <w:r w:rsidR="00F61308">
        <w:rPr>
          <w:lang w:val="en-US"/>
        </w:rPr>
        <w:t>A</w:t>
      </w:r>
      <w:r w:rsidR="00F61308" w:rsidRPr="00E060F7">
        <w:rPr>
          <w:lang w:val="en-US"/>
        </w:rPr>
        <w:t xml:space="preserve">ttributes and </w:t>
      </w:r>
      <w:r w:rsidR="00F61308">
        <w:rPr>
          <w:lang w:val="en-US"/>
        </w:rPr>
        <w:t>T</w:t>
      </w:r>
      <w:r w:rsidR="00F61308" w:rsidRPr="00E060F7">
        <w:rPr>
          <w:lang w:val="en-US"/>
        </w:rPr>
        <w:t xml:space="preserve">ext </w:t>
      </w:r>
      <w:r w:rsidR="00F61308">
        <w:rPr>
          <w:lang w:val="en-US"/>
        </w:rPr>
        <w:t>N</w:t>
      </w:r>
      <w:r w:rsidR="00F61308" w:rsidRPr="00E060F7">
        <w:rPr>
          <w:lang w:val="en-US"/>
        </w:rPr>
        <w:t>odes</w:t>
      </w:r>
      <w:r w:rsidR="002A28E7">
        <w:rPr>
          <w:lang w:val="en-US"/>
        </w:rPr>
        <w:fldChar w:fldCharType="end"/>
      </w:r>
    </w:p>
    <w:p w14:paraId="149ADB50" w14:textId="5D229908" w:rsidR="00D84C56" w:rsidRPr="00E060F7" w:rsidRDefault="00952CAA"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F61308">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F61308" w:rsidRPr="00E060F7">
        <w:rPr>
          <w:lang w:val="en-US"/>
        </w:rPr>
        <w:t>Events and Actions</w:t>
      </w:r>
      <w:r w:rsidR="002A28E7">
        <w:rPr>
          <w:lang w:val="en-US"/>
        </w:rPr>
        <w:fldChar w:fldCharType="end"/>
      </w:r>
    </w:p>
    <w:p w14:paraId="13DC477C" w14:textId="13E0960B" w:rsidR="00D84C56" w:rsidRPr="00E060F7" w:rsidRDefault="00952CAA"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F61308">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F61308">
        <w:rPr>
          <w:lang w:val="en-US"/>
        </w:rPr>
        <w:t>Processing of Large</w:t>
      </w:r>
      <w:r w:rsidR="00F61308" w:rsidRPr="00E060F7">
        <w:rPr>
          <w:lang w:val="en-US"/>
        </w:rPr>
        <w:t xml:space="preserve"> XML </w:t>
      </w:r>
      <w:r w:rsidR="00F61308">
        <w:rPr>
          <w:lang w:val="en-US"/>
        </w:rPr>
        <w:t>Data</w:t>
      </w:r>
      <w:r w:rsidR="002A28E7">
        <w:rPr>
          <w:lang w:val="en-US"/>
        </w:rPr>
        <w:fldChar w:fldCharType="end"/>
      </w:r>
    </w:p>
    <w:p w14:paraId="04AF151A" w14:textId="199EE80F" w:rsidR="00D84C56" w:rsidRPr="00E060F7" w:rsidRDefault="00952CAA"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F61308">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F61308" w:rsidRPr="00E060F7">
        <w:rPr>
          <w:lang w:val="en-US"/>
        </w:rPr>
        <w:t>U</w:t>
      </w:r>
      <w:r w:rsidR="00F61308">
        <w:rPr>
          <w:lang w:val="en-US"/>
        </w:rPr>
        <w:t>ser-defined M</w:t>
      </w:r>
      <w:r w:rsidR="00F61308" w:rsidRPr="00E060F7">
        <w:rPr>
          <w:lang w:val="en-US"/>
        </w:rPr>
        <w:t>et</w:t>
      </w:r>
      <w:r w:rsidR="00F61308">
        <w:rPr>
          <w:lang w:val="en-US"/>
        </w:rPr>
        <w:t>h</w:t>
      </w:r>
      <w:r w:rsidR="00F61308" w:rsidRPr="00E060F7">
        <w:rPr>
          <w:lang w:val="en-US"/>
        </w:rPr>
        <w:t>od</w:t>
      </w:r>
      <w:r w:rsidR="00F61308">
        <w:rPr>
          <w:lang w:val="en-US"/>
        </w:rPr>
        <w:t>s</w:t>
      </w:r>
      <w:r w:rsidR="00F61308" w:rsidRPr="00E060F7">
        <w:rPr>
          <w:lang w:val="en-US"/>
        </w:rPr>
        <w:t xml:space="preserve"> </w:t>
      </w:r>
      <w:r w:rsidR="00F61308">
        <w:rPr>
          <w:lang w:val="en-US"/>
        </w:rPr>
        <w:t>for</w:t>
      </w:r>
      <w:r w:rsidR="00F61308" w:rsidRPr="00E060F7">
        <w:rPr>
          <w:lang w:val="en-US"/>
        </w:rPr>
        <w:t xml:space="preserve"> </w:t>
      </w:r>
      <w:r w:rsidR="00F61308">
        <w:rPr>
          <w:lang w:val="en-US"/>
        </w:rPr>
        <w:t>Checking D</w:t>
      </w:r>
      <w:r w:rsidR="00F61308" w:rsidRPr="00E060F7">
        <w:rPr>
          <w:lang w:val="en-US"/>
        </w:rPr>
        <w:t>at</w:t>
      </w:r>
      <w:r w:rsidR="00F61308">
        <w:rPr>
          <w:lang w:val="en-US"/>
        </w:rPr>
        <w:t>a</w:t>
      </w:r>
      <w:r w:rsidR="00F61308" w:rsidRPr="00E060F7">
        <w:rPr>
          <w:lang w:val="en-US"/>
        </w:rPr>
        <w:t xml:space="preserve"> </w:t>
      </w:r>
      <w:r w:rsidR="00F61308">
        <w:rPr>
          <w:lang w:val="en-US"/>
        </w:rPr>
        <w:t>T</w:t>
      </w:r>
      <w:r w:rsidR="00F61308" w:rsidRPr="00E060F7">
        <w:rPr>
          <w:lang w:val="en-US"/>
        </w:rPr>
        <w:t>yp</w:t>
      </w:r>
      <w:r w:rsidR="00F61308">
        <w:rPr>
          <w:lang w:val="en-US"/>
        </w:rPr>
        <w:t>e</w:t>
      </w:r>
      <w:r w:rsidR="00F61308" w:rsidRPr="00E060F7">
        <w:rPr>
          <w:lang w:val="en-US"/>
        </w:rPr>
        <w:fldChar w:fldCharType="begin"/>
      </w:r>
      <w:r w:rsidR="00F61308" w:rsidRPr="00E060F7">
        <w:rPr>
          <w:lang w:val="en-US"/>
        </w:rPr>
        <w:instrText xml:space="preserve"> XE "Uživatelské metody:pro typovou kontrolu" </w:instrText>
      </w:r>
      <w:r w:rsidR="00F61308" w:rsidRPr="00E060F7">
        <w:rPr>
          <w:lang w:val="en-US"/>
        </w:rPr>
        <w:fldChar w:fldCharType="end"/>
      </w:r>
      <w:r w:rsidR="00F61308">
        <w:rPr>
          <w:lang w:val="en-US"/>
        </w:rPr>
        <w:t>s</w:t>
      </w:r>
      <w:r w:rsidR="002A28E7">
        <w:rPr>
          <w:lang w:val="en-US"/>
        </w:rPr>
        <w:fldChar w:fldCharType="end"/>
      </w:r>
    </w:p>
    <w:p w14:paraId="4BC92AA3" w14:textId="2473B922" w:rsidR="00D84C56" w:rsidRPr="00E060F7" w:rsidRDefault="00952CAA"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F61308">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2A28E7">
        <w:rPr>
          <w:lang w:val="en-US"/>
        </w:rPr>
        <w:fldChar w:fldCharType="end"/>
      </w:r>
    </w:p>
    <w:p w14:paraId="7F757EC9" w14:textId="471BE8C3" w:rsidR="00D84C56" w:rsidRPr="00E060F7" w:rsidRDefault="00952CAA"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F61308">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F61308" w:rsidRPr="006A5CB1">
        <w:rPr>
          <w:lang w:val="en-US"/>
        </w:rPr>
        <w:t>Processing and reporting errors</w:t>
      </w:r>
      <w:r w:rsidR="002A28E7">
        <w:rPr>
          <w:lang w:val="en-US"/>
        </w:rPr>
        <w:fldChar w:fldCharType="end"/>
      </w:r>
    </w:p>
    <w:p w14:paraId="598DE179" w14:textId="7D7D0FF1" w:rsidR="00D84C56" w:rsidRPr="00E060F7" w:rsidRDefault="00952CAA"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F61308">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F61308" w:rsidRPr="00E060F7">
        <w:rPr>
          <w:lang w:val="en-US"/>
        </w:rPr>
        <w:t>Typ</w:t>
      </w:r>
      <w:r w:rsidR="00F61308">
        <w:rPr>
          <w:lang w:val="en-US"/>
        </w:rPr>
        <w:t>es of</w:t>
      </w:r>
      <w:r w:rsidR="00F61308"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1" w:name="_Ref337034846"/>
      <w:bookmarkStart w:id="102" w:name="_Toc337655405"/>
      <w:bookmarkStart w:id="103" w:name="_Ref341370946"/>
      <w:bookmarkStart w:id="104" w:name="_Toc354676882"/>
      <w:bookmarkStart w:id="105" w:name="_Ref535146717"/>
      <w:bookmarkStart w:id="106" w:name="_Ref535146791"/>
      <w:bookmarkStart w:id="107" w:name="_Ref535157300"/>
      <w:bookmarkStart w:id="108" w:name="_Toc81209224"/>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1"/>
      <w:bookmarkEnd w:id="102"/>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3"/>
      <w:bookmarkEnd w:id="104"/>
      <w:r w:rsidR="00ED13DC">
        <w:rPr>
          <w:lang w:val="en-US"/>
        </w:rPr>
        <w:t>N</w:t>
      </w:r>
      <w:r w:rsidR="007E12E4" w:rsidRPr="00E060F7">
        <w:rPr>
          <w:lang w:val="en-US"/>
        </w:rPr>
        <w:t>odes</w:t>
      </w:r>
      <w:bookmarkEnd w:id="105"/>
      <w:bookmarkEnd w:id="106"/>
      <w:bookmarkEnd w:id="107"/>
      <w:bookmarkEnd w:id="108"/>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0B7F30F4" w:rsidR="00D84C56" w:rsidRPr="00E060F7" w:rsidRDefault="00952CAA"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F61308">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5460FD77" w14:textId="3FF6211F"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3DD20F6B"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7B72CE">
        <w:rPr>
          <w:lang w:val="en-US"/>
        </w:rPr>
        <w:t xml:space="preserve">the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5CC60A6C"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let§ d</w:t>
      </w:r>
      <w:r w:rsidR="007B72CE">
        <w:rPr>
          <w:lang w:val="en-US"/>
        </w:rPr>
        <w:t>e</w:t>
      </w:r>
      <w:r w:rsidR="00BD0866">
        <w:rPr>
          <w:lang w:val="en-US"/>
        </w:rPr>
        <w:t xml:space="preserve">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nd 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7B72CE">
        <w:rPr>
          <w:lang w:val="en-US"/>
        </w:rPr>
        <w:t xml:space="preserve"> this</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478121AF" w:rsidR="00D84C56" w:rsidRPr="00E060F7" w:rsidRDefault="00247C35" w:rsidP="00D84C56">
      <w:pPr>
        <w:pStyle w:val="OdstavecSynteastyl"/>
        <w:rPr>
          <w:lang w:val="en-US"/>
        </w:rPr>
      </w:pPr>
      <w:bookmarkStart w:id="109" w:name="_Ref337034932"/>
      <w:bookmarkStart w:id="110"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7B72CE">
        <w:rPr>
          <w:lang w:val="en-US"/>
        </w:rPr>
        <w:t xml:space="preserve">the </w:t>
      </w:r>
      <w:r w:rsidR="0044568E">
        <w:rPr>
          <w:lang w:val="en-US"/>
        </w:rPr>
        <w:t>quantifier</w:t>
      </w:r>
      <w:r w:rsidR="00BD0866">
        <w:rPr>
          <w:lang w:val="en-US"/>
        </w:rPr>
        <w:t xml:space="preserve"> is </w:t>
      </w:r>
      <w:r w:rsidR="007B72CE">
        <w:rPr>
          <w:lang w:val="en-US"/>
        </w:rPr>
        <w:t xml:space="preserve">the </w:t>
      </w:r>
      <w:r w:rsidR="00BD0866">
        <w:rPr>
          <w:lang w:val="en-US"/>
        </w:rPr>
        <w:t>default</w:t>
      </w:r>
      <w:r w:rsidR="00D84C56" w:rsidRPr="00E060F7">
        <w:rPr>
          <w:lang w:val="en-US"/>
        </w:rPr>
        <w:t>.</w:t>
      </w:r>
    </w:p>
    <w:p w14:paraId="7F15F061" w14:textId="4ED3F9FD" w:rsidR="00D84C56" w:rsidRDefault="00952CAA"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F61308">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F61308" w:rsidRPr="00E060F7">
        <w:rPr>
          <w:lang w:val="en-US"/>
        </w:rPr>
        <w:t xml:space="preserve">Specification of </w:t>
      </w:r>
      <w:r w:rsidR="00F61308">
        <w:rPr>
          <w:lang w:val="en-US"/>
        </w:rPr>
        <w:t>Quantifier</w:t>
      </w:r>
      <w:r w:rsidR="00F61308" w:rsidRPr="00E060F7">
        <w:rPr>
          <w:lang w:val="en-US"/>
        </w:rPr>
        <w:t xml:space="preserve"> of </w:t>
      </w:r>
      <w:r w:rsidR="00F61308">
        <w:rPr>
          <w:lang w:val="en-US"/>
        </w:rPr>
        <w:t>A</w:t>
      </w:r>
      <w:r w:rsidR="00F61308" w:rsidRPr="00E060F7">
        <w:rPr>
          <w:lang w:val="en-US"/>
        </w:rPr>
        <w:t xml:space="preserve">ttributes and </w:t>
      </w:r>
      <w:r w:rsidR="00F61308">
        <w:rPr>
          <w:lang w:val="en-US"/>
        </w:rPr>
        <w:t>T</w:t>
      </w:r>
      <w:r w:rsidR="00F61308" w:rsidRPr="00E060F7">
        <w:rPr>
          <w:lang w:val="en-US"/>
        </w:rPr>
        <w:t xml:space="preserve">ext </w:t>
      </w:r>
      <w:r w:rsidR="00F61308">
        <w:rPr>
          <w:lang w:val="en-US"/>
        </w:rPr>
        <w:t>N</w:t>
      </w:r>
      <w:r w:rsidR="00F61308" w:rsidRPr="00E060F7">
        <w:rPr>
          <w:lang w:val="en-US"/>
        </w:rPr>
        <w:t>odes</w:t>
      </w:r>
      <w:r w:rsidR="00663F8F">
        <w:rPr>
          <w:lang w:val="en-US"/>
        </w:rPr>
        <w:fldChar w:fldCharType="end"/>
      </w:r>
    </w:p>
    <w:p w14:paraId="07B3B58C" w14:textId="6ED3AA68" w:rsidR="00D84C56" w:rsidRPr="00E060F7" w:rsidRDefault="00952CAA"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F61308">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F61308" w:rsidRPr="00E060F7">
        <w:rPr>
          <w:lang w:val="en-US"/>
        </w:rPr>
        <w:t xml:space="preserve">Specification of </w:t>
      </w:r>
      <w:r w:rsidR="00F61308">
        <w:rPr>
          <w:lang w:val="en-US"/>
        </w:rPr>
        <w:t>Quantifier</w:t>
      </w:r>
      <w:r w:rsidR="00F61308" w:rsidRPr="00E060F7">
        <w:rPr>
          <w:lang w:val="en-US"/>
        </w:rPr>
        <w:t xml:space="preserve"> of Element</w:t>
      </w:r>
      <w:r w:rsidR="000E56D7">
        <w:rPr>
          <w:lang w:val="en-US"/>
        </w:rPr>
        <w:fldChar w:fldCharType="end"/>
      </w:r>
    </w:p>
    <w:p w14:paraId="14487C87" w14:textId="25F1FC9F" w:rsidR="00D84C56" w:rsidRPr="00E060F7" w:rsidRDefault="00952CAA"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0E56D7">
        <w:rPr>
          <w:lang w:val="en-US"/>
        </w:rPr>
        <w:fldChar w:fldCharType="end"/>
      </w:r>
    </w:p>
    <w:p w14:paraId="3BDDF127" w14:textId="4EE43616" w:rsidR="002A6215" w:rsidRPr="00E060F7" w:rsidRDefault="00952CAA"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F61308">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F61308">
        <w:rPr>
          <w:lang w:val="en-US"/>
        </w:rPr>
        <w:t>U</w:t>
      </w:r>
      <w:r w:rsidR="00F61308" w:rsidRPr="00AB5831">
        <w:rPr>
          <w:lang w:val="en-US"/>
        </w:rPr>
        <w:t xml:space="preserve">nique </w:t>
      </w:r>
      <w:r w:rsidR="00F61308">
        <w:rPr>
          <w:lang w:val="en-US"/>
        </w:rPr>
        <w:t>V</w:t>
      </w:r>
      <w:r w:rsidR="00F61308" w:rsidRPr="00AB5831">
        <w:rPr>
          <w:lang w:val="en-US"/>
        </w:rPr>
        <w:t xml:space="preserve">alue of </w:t>
      </w:r>
      <w:r w:rsidR="00F61308">
        <w:rPr>
          <w:lang w:val="en-US"/>
        </w:rPr>
        <w:t>A</w:t>
      </w:r>
      <w:r w:rsidR="00F61308" w:rsidRPr="00AB5831">
        <w:rPr>
          <w:lang w:val="en-US"/>
        </w:rPr>
        <w:t xml:space="preserve">ttribute or </w:t>
      </w:r>
      <w:r w:rsidR="00F61308">
        <w:rPr>
          <w:lang w:val="en-US"/>
        </w:rPr>
        <w:t>T</w:t>
      </w:r>
      <w:r w:rsidR="00F61308" w:rsidRPr="00AB5831">
        <w:rPr>
          <w:lang w:val="en-US"/>
        </w:rPr>
        <w:t xml:space="preserve">ext </w:t>
      </w:r>
      <w:r w:rsidR="00F61308">
        <w:rPr>
          <w:lang w:val="en-US"/>
        </w:rPr>
        <w:t>N</w:t>
      </w:r>
      <w:r w:rsidR="00F61308"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1" w:name="_Toc353798523"/>
      <w:bookmarkStart w:id="112" w:name="_Toc353798793"/>
      <w:bookmarkStart w:id="113" w:name="_Toc354414384"/>
      <w:bookmarkStart w:id="114" w:name="_Toc354414659"/>
      <w:bookmarkStart w:id="115" w:name="_Toc354676884"/>
      <w:bookmarkStart w:id="116" w:name="_Ref364330449"/>
      <w:bookmarkStart w:id="117" w:name="_Ref367802781"/>
      <w:bookmarkStart w:id="118" w:name="_Toc81209225"/>
      <w:bookmarkEnd w:id="111"/>
      <w:bookmarkEnd w:id="112"/>
      <w:bookmarkEnd w:id="113"/>
      <w:bookmarkEnd w:id="114"/>
      <w:r w:rsidRPr="00E060F7">
        <w:rPr>
          <w:lang w:val="en-US"/>
        </w:rPr>
        <w:t>Fix</w:t>
      </w:r>
      <w:r w:rsidR="00D322B8" w:rsidRPr="00E060F7">
        <w:rPr>
          <w:lang w:val="en-US"/>
        </w:rPr>
        <w:t>ed</w:t>
      </w:r>
      <w:r w:rsidRPr="00E060F7">
        <w:rPr>
          <w:lang w:val="en-US"/>
        </w:rPr>
        <w:t xml:space="preserve"> </w:t>
      </w:r>
      <w:bookmarkStart w:id="119" w:name="_Toc354676885"/>
      <w:bookmarkEnd w:id="115"/>
      <w:bookmarkEnd w:id="116"/>
      <w:bookmarkEnd w:id="117"/>
      <w:bookmarkEnd w:id="119"/>
      <w:r w:rsidR="00CD4B8E" w:rsidRPr="00E060F7">
        <w:rPr>
          <w:lang w:val="en-US"/>
        </w:rPr>
        <w:t>V</w:t>
      </w:r>
      <w:r w:rsidR="00D322B8" w:rsidRPr="00E060F7">
        <w:rPr>
          <w:lang w:val="en-US"/>
        </w:rPr>
        <w:t>alues</w:t>
      </w:r>
      <w:bookmarkEnd w:id="118"/>
    </w:p>
    <w:p w14:paraId="62EBBBF7" w14:textId="316A2A3C" w:rsidR="00D84C56" w:rsidRPr="00E060F7" w:rsidRDefault="00952CAA"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F61308">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0896DEDB" w14:textId="4C708BCC" w:rsidR="00D84C56" w:rsidRPr="00E060F7" w:rsidRDefault="00952CAA"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F61308">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F61308" w:rsidRPr="00E060F7">
        <w:rPr>
          <w:lang w:val="en-US"/>
        </w:rPr>
        <w:t>Events and Actions</w:t>
      </w:r>
      <w:r w:rsidR="00C30184">
        <w:rPr>
          <w:lang w:val="en-US"/>
        </w:rPr>
        <w:fldChar w:fldCharType="end"/>
      </w:r>
    </w:p>
    <w:p w14:paraId="1EF02F28" w14:textId="34698B6B" w:rsidR="00D84C56" w:rsidRPr="00E060F7" w:rsidRDefault="00952CAA"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F61308">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F61308">
        <w:t>Declared</w:t>
      </w:r>
      <w:r w:rsidR="00F61308" w:rsidRPr="00E060F7">
        <w:t xml:space="preserve"> </w:t>
      </w:r>
      <w:r w:rsidR="00F61308">
        <w:t>Variables</w:t>
      </w:r>
      <w:r w:rsidR="00C30184">
        <w:rPr>
          <w:lang w:val="en-US"/>
        </w:rPr>
        <w:fldChar w:fldCharType="end"/>
      </w:r>
    </w:p>
    <w:p w14:paraId="7F4DE2D3" w14:textId="18BAB6A9" w:rsidR="00897B08" w:rsidRPr="00E060F7" w:rsidRDefault="00897B08" w:rsidP="00D84C56">
      <w:pPr>
        <w:pStyle w:val="OdstavecSynteastyl"/>
        <w:rPr>
          <w:lang w:val="en-US"/>
        </w:rPr>
      </w:pPr>
      <w:r w:rsidRPr="00E060F7">
        <w:rPr>
          <w:lang w:val="en-US"/>
        </w:rPr>
        <w:t xml:space="preserve">If the value of an attribute or 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w:t>
      </w:r>
      <w:r w:rsidR="000B7F6B">
        <w:rPr>
          <w:lang w:val="en-US"/>
        </w:rPr>
        <w:t xml:space="preserve">the </w:t>
      </w:r>
      <w:r w:rsidRPr="00E060F7">
        <w:rPr>
          <w:lang w:val="en-US"/>
        </w:rPr>
        <w:t>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19D7DDF5" w:rsidR="00D84C56" w:rsidRPr="00E060F7" w:rsidRDefault="00897B08" w:rsidP="00D84C56">
      <w:pPr>
        <w:pStyle w:val="OdstavecSynteastyl"/>
        <w:rPr>
          <w:lang w:val="en-US"/>
        </w:rPr>
      </w:pPr>
      <w:r w:rsidRPr="00E060F7">
        <w:rPr>
          <w:lang w:val="en-US"/>
        </w:rPr>
        <w:t xml:space="preserve"> In th</w:t>
      </w:r>
      <w:r w:rsidR="007B72CE">
        <w:rPr>
          <w:lang w:val="en-US"/>
        </w:rPr>
        <w:t>is</w:t>
      </w:r>
      <w:r w:rsidRPr="00E060F7">
        <w:rPr>
          <w:lang w:val="en-US"/>
        </w:rPr>
        <w:t xml:space="preserve"> case</w:t>
      </w:r>
      <w:r w:rsidR="007B72CE">
        <w:rPr>
          <w:lang w:val="en-US"/>
        </w:rPr>
        <w:t>,</w:t>
      </w:r>
      <w:r w:rsidRPr="00E060F7">
        <w:rPr>
          <w:lang w:val="en-US"/>
        </w:rPr>
        <w:t xml:space="preserve"> the required value in the result of processed data must be present even if it is missing in the input dat</w:t>
      </w:r>
      <w:r w:rsidR="00B26F1C" w:rsidRPr="00E060F7">
        <w:rPr>
          <w:lang w:val="en-US"/>
        </w:rPr>
        <w:t>a</w:t>
      </w:r>
      <w:r w:rsidRPr="00E060F7">
        <w:rPr>
          <w:lang w:val="en-US"/>
        </w:rPr>
        <w:t xml:space="preserve"> you can use in the validation </w:t>
      </w:r>
      <w:r w:rsidR="007B72CE">
        <w:rPr>
          <w:lang w:val="en-US"/>
        </w:rPr>
        <w:t xml:space="preserve">of </w:t>
      </w:r>
      <w:r w:rsidRPr="00E060F7">
        <w:rPr>
          <w:lang w:val="en-US"/>
        </w:rPr>
        <w:t xml:space="preserve">the keyword “fixed”. The value of such </w:t>
      </w:r>
      <w:r w:rsidR="007B72CE">
        <w:rPr>
          <w:lang w:val="en-US"/>
        </w:rPr>
        <w:t xml:space="preserve">an </w:t>
      </w:r>
      <w:r w:rsidRPr="00E060F7">
        <w:rPr>
          <w:lang w:val="en-US"/>
        </w:rPr>
        <w:t xml:space="preserve">item </w:t>
      </w:r>
      <w:r w:rsidR="007B72CE">
        <w:rPr>
          <w:lang w:val="en-US"/>
        </w:rPr>
        <w:t>is</w:t>
      </w:r>
      <w:r w:rsidRPr="00E060F7">
        <w:rPr>
          <w:lang w:val="en-US"/>
        </w:rPr>
        <w:t xml:space="preserv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096AB402" w:rsidR="00D84C56" w:rsidRPr="00E060F7" w:rsidRDefault="00897B08" w:rsidP="00D84C56">
      <w:pPr>
        <w:pStyle w:val="OdstavecSynteastyl"/>
        <w:rPr>
          <w:lang w:val="en-US"/>
        </w:rPr>
      </w:pPr>
      <w:r w:rsidRPr="00E060F7">
        <w:rPr>
          <w:lang w:val="en-US"/>
        </w:rPr>
        <w:t xml:space="preserve">The specification of </w:t>
      </w:r>
      <w:r w:rsidR="007B72CE">
        <w:rPr>
          <w:lang w:val="en-US"/>
        </w:rPr>
        <w:t xml:space="preserve">the </w:t>
      </w:r>
      <w:r w:rsidRPr="00E060F7">
        <w:rPr>
          <w:lang w:val="en-US"/>
        </w:rPr>
        <w:t xml:space="preserve">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22B9D46"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F61308">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0" w:name="_Toc81209226"/>
      <w:r w:rsidRPr="00E060F7">
        <w:rPr>
          <w:lang w:val="en-US"/>
        </w:rPr>
        <w:t>Default Value</w:t>
      </w:r>
      <w:bookmarkEnd w:id="120"/>
    </w:p>
    <w:p w14:paraId="228764EE" w14:textId="292158F6" w:rsidR="000375F1" w:rsidRPr="00E060F7" w:rsidRDefault="000375F1" w:rsidP="000375F1">
      <w:pPr>
        <w:pStyle w:val="OdstavecSynteastyl"/>
        <w:rPr>
          <w:lang w:val="en-US"/>
        </w:rPr>
      </w:pPr>
      <w:bookmarkStart w:id="121" w:name="_Hlk485046599"/>
      <w:r w:rsidRPr="00E060F7">
        <w:rPr>
          <w:lang w:val="en-US"/>
        </w:rPr>
        <w:t xml:space="preserve">The specification of </w:t>
      </w:r>
      <w:r w:rsidR="000B7F6B">
        <w:rPr>
          <w:lang w:val="en-US"/>
        </w:rPr>
        <w:t xml:space="preserve">the </w:t>
      </w:r>
      <w:r w:rsidRPr="00E060F7">
        <w:rPr>
          <w:lang w:val="en-US"/>
        </w:rPr>
        <w:t xml:space="preserve">default value of </w:t>
      </w:r>
      <w:r w:rsidR="00054306">
        <w:rPr>
          <w:lang w:val="en-US"/>
        </w:rPr>
        <w:t>an</w:t>
      </w:r>
      <w:r w:rsidRPr="00E060F7">
        <w:rPr>
          <w:lang w:val="en-US"/>
        </w:rPr>
        <w:t xml:space="preserve"> attribute or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2" w:name="_Toc485128294"/>
      <w:bookmarkStart w:id="123" w:name="_Toc81209227"/>
      <w:r w:rsidRPr="00E060F7">
        <w:rPr>
          <w:lang w:val="en-US"/>
        </w:rPr>
        <w:t xml:space="preserve">Alternative specification of </w:t>
      </w:r>
      <w:bookmarkEnd w:id="122"/>
      <w:r w:rsidR="0044568E">
        <w:rPr>
          <w:lang w:val="en-US"/>
        </w:rPr>
        <w:t>quantifier</w:t>
      </w:r>
      <w:r w:rsidRPr="00E060F7">
        <w:rPr>
          <w:lang w:val="en-US"/>
        </w:rPr>
        <w:t>s</w:t>
      </w:r>
      <w:bookmarkEnd w:id="123"/>
    </w:p>
    <w:p w14:paraId="4FD627B0" w14:textId="6BA744B0" w:rsidR="007069E1" w:rsidRPr="00E060F7" w:rsidRDefault="00952CAA"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F61308">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2AF2066C"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7B72CE">
        <w:rPr>
          <w:lang w:val="en-US"/>
        </w:rPr>
        <w:t xml:space="preserve">the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4" w:name="_Toc360304842"/>
      <w:bookmarkStart w:id="125" w:name="_Toc353798524"/>
      <w:bookmarkStart w:id="126" w:name="_Toc353798794"/>
      <w:bookmarkStart w:id="127" w:name="_Toc354414385"/>
      <w:bookmarkStart w:id="128" w:name="_Toc354414660"/>
      <w:bookmarkStart w:id="129" w:name="_Toc354499089"/>
      <w:bookmarkStart w:id="130" w:name="_Toc354499364"/>
      <w:bookmarkStart w:id="131" w:name="_Toc354499663"/>
      <w:bookmarkStart w:id="132" w:name="_Toc354499938"/>
      <w:bookmarkStart w:id="133" w:name="_Toc354505278"/>
      <w:bookmarkStart w:id="134" w:name="_Toc354505555"/>
      <w:bookmarkStart w:id="135" w:name="_Toc354676651"/>
      <w:bookmarkStart w:id="136" w:name="_Toc354676886"/>
      <w:bookmarkStart w:id="137" w:name="_Toc354912535"/>
      <w:bookmarkStart w:id="138" w:name="_Toc354917366"/>
      <w:bookmarkStart w:id="139" w:name="_Toc355016496"/>
      <w:bookmarkStart w:id="140" w:name="_Toc355016760"/>
      <w:bookmarkStart w:id="141" w:name="_Toc355312054"/>
      <w:bookmarkStart w:id="142" w:name="_Toc353798525"/>
      <w:bookmarkStart w:id="143" w:name="_Toc353798795"/>
      <w:bookmarkStart w:id="144" w:name="_Toc354414386"/>
      <w:bookmarkStart w:id="145" w:name="_Toc354414661"/>
      <w:bookmarkStart w:id="146" w:name="_Toc354499090"/>
      <w:bookmarkStart w:id="147" w:name="_Toc354499365"/>
      <w:bookmarkStart w:id="148" w:name="_Toc354499664"/>
      <w:bookmarkStart w:id="149" w:name="_Toc354499939"/>
      <w:bookmarkStart w:id="150" w:name="_Toc354505279"/>
      <w:bookmarkStart w:id="151" w:name="_Toc354505556"/>
      <w:bookmarkStart w:id="152" w:name="_Toc354676652"/>
      <w:bookmarkStart w:id="153" w:name="_Toc354676887"/>
      <w:bookmarkStart w:id="154" w:name="_Toc354912536"/>
      <w:bookmarkStart w:id="155" w:name="_Toc354917367"/>
      <w:bookmarkStart w:id="156" w:name="_Toc355016497"/>
      <w:bookmarkStart w:id="157" w:name="_Toc355016761"/>
      <w:bookmarkStart w:id="158" w:name="_Toc355312055"/>
      <w:bookmarkStart w:id="159" w:name="_Toc353798526"/>
      <w:bookmarkStart w:id="160" w:name="_Toc353798796"/>
      <w:bookmarkStart w:id="161" w:name="_Toc354414387"/>
      <w:bookmarkStart w:id="162" w:name="_Toc354414662"/>
      <w:bookmarkStart w:id="163" w:name="_Toc354499091"/>
      <w:bookmarkStart w:id="164" w:name="_Toc354499366"/>
      <w:bookmarkStart w:id="165" w:name="_Toc354499665"/>
      <w:bookmarkStart w:id="166" w:name="_Toc354499940"/>
      <w:bookmarkStart w:id="167" w:name="_Toc354505280"/>
      <w:bookmarkStart w:id="168" w:name="_Toc354505557"/>
      <w:bookmarkStart w:id="169" w:name="_Toc354676653"/>
      <w:bookmarkStart w:id="170" w:name="_Toc354676888"/>
      <w:bookmarkStart w:id="171" w:name="_Toc354912537"/>
      <w:bookmarkStart w:id="172" w:name="_Toc354917368"/>
      <w:bookmarkStart w:id="173" w:name="_Toc355016498"/>
      <w:bookmarkStart w:id="174" w:name="_Toc355016762"/>
      <w:bookmarkStart w:id="175" w:name="_Toc355312056"/>
      <w:bookmarkStart w:id="176" w:name="_Ref340840414"/>
      <w:bookmarkStart w:id="177" w:name="_Toc354676889"/>
      <w:bookmarkStart w:id="178" w:name="_Toc81209228"/>
      <w:bookmarkEnd w:id="12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09"/>
      <w:bookmarkEnd w:id="110"/>
      <w:bookmarkEnd w:id="176"/>
      <w:bookmarkEnd w:id="177"/>
      <w:bookmarkEnd w:id="178"/>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0EFCAA1B" w:rsidR="00D84C56" w:rsidRPr="00E060F7" w:rsidRDefault="00952CAA"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F61308">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4E0E93F4" w14:textId="54CF2CAF"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7B72CE">
        <w:rPr>
          <w:lang w:val="en-US"/>
        </w:rPr>
        <w:t xml:space="preserve">a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7B72CE">
        <w:rPr>
          <w:lang w:val="en-US"/>
        </w:rPr>
        <w:t xml:space="preserve">the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44685823" w:rsidR="00D84C56" w:rsidRPr="00E060F7" w:rsidRDefault="00952CAA"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79" w:name="_Toc353798529"/>
      <w:bookmarkStart w:id="180" w:name="_Toc353798799"/>
      <w:bookmarkStart w:id="181" w:name="_Toc354414390"/>
      <w:bookmarkStart w:id="182" w:name="_Toc354414665"/>
      <w:bookmarkStart w:id="183" w:name="_Toc354499094"/>
      <w:bookmarkStart w:id="184" w:name="_Toc354499369"/>
      <w:bookmarkStart w:id="185" w:name="_Toc354499668"/>
      <w:bookmarkStart w:id="186" w:name="_Toc354499943"/>
      <w:bookmarkStart w:id="187" w:name="_Toc354505283"/>
      <w:bookmarkStart w:id="188" w:name="_Toc354505560"/>
      <w:bookmarkStart w:id="189" w:name="_Toc354676656"/>
      <w:bookmarkStart w:id="190" w:name="_Toc354676891"/>
      <w:bookmarkStart w:id="191" w:name="_Toc354912540"/>
      <w:bookmarkStart w:id="192" w:name="_Toc354917371"/>
      <w:bookmarkStart w:id="193" w:name="_Toc355016501"/>
      <w:bookmarkStart w:id="194" w:name="_Toc355016765"/>
      <w:bookmarkStart w:id="195" w:name="_Toc355312059"/>
      <w:bookmarkStart w:id="196" w:name="_Ref337034981"/>
      <w:bookmarkStart w:id="197" w:name="_Toc337655407"/>
      <w:bookmarkStart w:id="198" w:name="_Ref341370858"/>
      <w:bookmarkStart w:id="199" w:name="_Ref341371011"/>
      <w:bookmarkStart w:id="200" w:name="_Ref341371124"/>
      <w:bookmarkStart w:id="201" w:name="_Ref341371253"/>
      <w:bookmarkStart w:id="202" w:name="_Ref341371319"/>
      <w:bookmarkStart w:id="203" w:name="_Ref341371342"/>
      <w:bookmarkStart w:id="204" w:name="_Ref341371379"/>
      <w:bookmarkStart w:id="205" w:name="_Ref341371425"/>
      <w:bookmarkStart w:id="206" w:name="_Ref341371449"/>
      <w:bookmarkStart w:id="207" w:name="_Ref341371510"/>
      <w:bookmarkStart w:id="208" w:name="_Toc354676892"/>
      <w:bookmarkStart w:id="209" w:name="_Toc81209229"/>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E060F7">
        <w:rPr>
          <w:lang w:val="en-US"/>
        </w:rPr>
        <w:t>Events and Actions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27183F0" w:rsidR="00C30184" w:rsidRPr="00E060F7" w:rsidRDefault="00952CAA"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F61308">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01353AF9" w14:textId="0B0195F6" w:rsidR="00642433" w:rsidRPr="00E060F7" w:rsidRDefault="007D3694" w:rsidP="00D84C56">
      <w:pPr>
        <w:pStyle w:val="OdstavecSynteastyl"/>
        <w:rPr>
          <w:lang w:val="en-US"/>
        </w:rPr>
      </w:pPr>
      <w:r w:rsidRPr="00E060F7">
        <w:rPr>
          <w:lang w:val="en-US"/>
        </w:rPr>
        <w:lastRenderedPageBreak/>
        <w:t xml:space="preserve">During </w:t>
      </w:r>
      <w:r w:rsidR="007B72CE">
        <w:rPr>
          <w:lang w:val="en-US"/>
        </w:rPr>
        <w:t xml:space="preserve">the </w:t>
      </w:r>
      <w:r w:rsidRPr="00E060F7">
        <w:rPr>
          <w:lang w:val="en-US"/>
        </w:rPr>
        <w:t>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action</w:t>
      </w:r>
      <w:r w:rsidR="007B72CE">
        <w:rPr>
          <w:lang w:val="en-US"/>
        </w:rPr>
        <w:t>,</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 xml:space="preserve">here are </w:t>
      </w:r>
      <w:r w:rsidR="007B72CE">
        <w:rPr>
          <w:lang w:val="en-US"/>
        </w:rPr>
        <w:t xml:space="preserve">the </w:t>
      </w:r>
      <w:r w:rsidR="00642433" w:rsidRPr="00E060F7">
        <w:rPr>
          <w:lang w:val="en-US"/>
        </w:rPr>
        <w:t>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56E2B55D"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w:t>
            </w:r>
            <w:r w:rsidR="007B72CE">
              <w:rPr>
                <w:bCs/>
                <w:lang w:val="en-US"/>
              </w:rPr>
              <w:t>,</w:t>
            </w:r>
            <w:r w:rsidR="009A3A3D" w:rsidRPr="00E060F7">
              <w:rPr>
                <w:bCs/>
                <w:lang w:val="en-US"/>
              </w:rPr>
              <w:t xml:space="preserve"> this action is ignored.</w:t>
            </w:r>
            <w:r w:rsidRPr="00E060F7">
              <w:rPr>
                <w:bCs/>
                <w:lang w:val="en-US"/>
              </w:rPr>
              <w:t xml:space="preserve"> The </w:t>
            </w:r>
            <w:r w:rsidR="001C2DBF" w:rsidRPr="00E060F7">
              <w:rPr>
                <w:bCs/>
                <w:lang w:val="en-US"/>
              </w:rPr>
              <w:t>action</w:t>
            </w:r>
          </w:p>
          <w:p w14:paraId="205F9D4A" w14:textId="240ABF3C"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F61308">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12341855" w:rsidR="00345659" w:rsidRPr="00E060F7" w:rsidRDefault="00C722FA" w:rsidP="008B556D">
            <w:pPr>
              <w:pStyle w:val="Odstavec"/>
              <w:snapToGrid w:val="0"/>
              <w:spacing w:before="60"/>
              <w:rPr>
                <w:szCs w:val="16"/>
                <w:lang w:val="en-US"/>
              </w:rPr>
            </w:pPr>
            <w:r w:rsidRPr="00E060F7">
              <w:rPr>
                <w:szCs w:val="16"/>
                <w:lang w:val="en-US"/>
              </w:rPr>
              <w:t xml:space="preserve">This event is defined only for attributes or text nodes. </w:t>
            </w:r>
            <w:r w:rsidR="007B72CE">
              <w:rPr>
                <w:szCs w:val="16"/>
                <w:lang w:val="en-US"/>
              </w:rPr>
              <w:t>The r</w:t>
            </w:r>
            <w:r w:rsidRPr="00E060F7">
              <w:rPr>
                <w:szCs w:val="16"/>
                <w:lang w:val="en-US"/>
              </w:rPr>
              <w:t>esult of this action must be</w:t>
            </w:r>
          </w:p>
          <w:p w14:paraId="6B7009AF" w14:textId="637CF262"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w:t>
            </w:r>
            <w:r w:rsidR="007B72CE">
              <w:rPr>
                <w:szCs w:val="16"/>
                <w:lang w:val="en-US"/>
              </w:rPr>
              <w:t xml:space="preserve">the </w:t>
            </w:r>
            <w:r w:rsidRPr="00E060F7">
              <w:rPr>
                <w:szCs w:val="16"/>
                <w:lang w:val="en-US"/>
              </w:rPr>
              <w:t>type of result String).</w:t>
            </w:r>
            <w:r w:rsidRPr="00E060F7">
              <w:rPr>
                <w:rFonts w:eastAsia="Arial"/>
                <w:bCs/>
                <w:lang w:val="en-US"/>
              </w:rPr>
              <w:t xml:space="preserve"> This string is set as </w:t>
            </w:r>
            <w:r w:rsidR="007B72CE">
              <w:rPr>
                <w:rFonts w:eastAsia="Arial"/>
                <w:bCs/>
                <w:lang w:val="en-US"/>
              </w:rPr>
              <w:t xml:space="preserve">the </w:t>
            </w:r>
            <w:r w:rsidRPr="00E060F7">
              <w:rPr>
                <w:rFonts w:eastAsia="Arial"/>
                <w:bCs/>
                <w:lang w:val="en-US"/>
              </w:rPr>
              <w:t>value of the attribute</w:t>
            </w:r>
          </w:p>
          <w:p w14:paraId="44306560" w14:textId="7F5EA9F5" w:rsidR="009A3A3D" w:rsidRPr="00E060F7" w:rsidRDefault="00C722FA" w:rsidP="009A3A3D">
            <w:pPr>
              <w:pStyle w:val="Odstavec"/>
              <w:snapToGrid w:val="0"/>
              <w:spacing w:before="60"/>
              <w:rPr>
                <w:szCs w:val="16"/>
                <w:lang w:val="en-US"/>
              </w:rPr>
            </w:pPr>
            <w:r w:rsidRPr="00E060F7">
              <w:rPr>
                <w:rFonts w:eastAsia="Arial"/>
                <w:bCs/>
                <w:lang w:val="en-US"/>
              </w:rPr>
              <w:t xml:space="preserve"> of </w:t>
            </w:r>
            <w:r w:rsidR="000B7F6B">
              <w:rPr>
                <w:rFonts w:eastAsia="Arial"/>
                <w:bCs/>
                <w:lang w:val="en-US"/>
              </w:rPr>
              <w:t xml:space="preserve">the </w:t>
            </w:r>
            <w:r w:rsidRPr="00E060F7">
              <w:rPr>
                <w:rFonts w:eastAsia="Arial"/>
                <w:bCs/>
                <w:lang w:val="en-US"/>
              </w:rPr>
              <w:t xml:space="preserve">text node if it is not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4A78E11"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w:t>
            </w:r>
            <w:r w:rsidR="007B72CE">
              <w:rPr>
                <w:szCs w:val="16"/>
                <w:lang w:val="en-US"/>
              </w:rPr>
              <w:t>,</w:t>
            </w:r>
            <w:r w:rsidRPr="00E060F7">
              <w:rPr>
                <w:szCs w:val="16"/>
                <w:lang w:val="en-US"/>
              </w:rPr>
              <w:t xml:space="preserve"> or text node is processed. </w:t>
            </w:r>
            <w:r w:rsidR="007B72CE">
              <w:rPr>
                <w:szCs w:val="16"/>
                <w:lang w:val="en-US"/>
              </w:rPr>
              <w:t>The r</w:t>
            </w:r>
            <w:r w:rsidRPr="00E060F7">
              <w:rPr>
                <w:szCs w:val="16"/>
                <w:lang w:val="en-US"/>
              </w:rPr>
              <w:t>esult</w:t>
            </w:r>
          </w:p>
          <w:p w14:paraId="3079BC53" w14:textId="5B02083A"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 xml:space="preserve">The action has access only to </w:t>
            </w:r>
            <w:r w:rsidR="007B72CE">
              <w:rPr>
                <w:szCs w:val="16"/>
                <w:lang w:val="en-US"/>
              </w:rPr>
              <w:t xml:space="preserve">the </w:t>
            </w:r>
            <w:r w:rsidR="009A3A3D" w:rsidRPr="00E060F7">
              <w:rPr>
                <w:szCs w:val="16"/>
                <w:lang w:val="en-US"/>
              </w:rPr>
              <w:t>name of the element</w:t>
            </w:r>
          </w:p>
          <w:p w14:paraId="493A782B" w14:textId="64E850FA"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the list of attributes.  </w:t>
            </w:r>
            <w:r w:rsidR="00C722FA" w:rsidRPr="00E060F7">
              <w:rPr>
                <w:szCs w:val="16"/>
                <w:lang w:val="en-US"/>
              </w:rPr>
              <w:t xml:space="preserve">If </w:t>
            </w:r>
            <w:r w:rsidRPr="00E060F7">
              <w:rPr>
                <w:szCs w:val="16"/>
                <w:lang w:val="en-US"/>
              </w:rPr>
              <w:t>the action returns</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3F776408"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62455F3F"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w:t>
            </w:r>
            <w:r w:rsidR="007B72CE">
              <w:rPr>
                <w:szCs w:val="16"/>
                <w:lang w:val="en-US"/>
              </w:rPr>
              <w:t>,</w:t>
            </w:r>
            <w:r w:rsidRPr="00E060F7">
              <w:rPr>
                <w:szCs w:val="16"/>
                <w:lang w:val="en-US"/>
              </w:rPr>
              <w:t xml:space="preserv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1CF3D465" w:rsidR="00507590" w:rsidRPr="00E060F7" w:rsidRDefault="002D5174" w:rsidP="002D5174">
            <w:pPr>
              <w:pStyle w:val="Odstavec"/>
              <w:snapToGrid w:val="0"/>
              <w:spacing w:before="60"/>
              <w:rPr>
                <w:bCs/>
                <w:lang w:val="en-US"/>
              </w:rPr>
            </w:pPr>
            <w:r w:rsidRPr="00E060F7">
              <w:rPr>
                <w:szCs w:val="16"/>
                <w:lang w:val="en-US"/>
              </w:rPr>
              <w:t xml:space="preserve">the </w:t>
            </w:r>
            <w:r w:rsidR="007B72CE">
              <w:rPr>
                <w:szCs w:val="16"/>
                <w:lang w:val="en-US"/>
              </w:rPr>
              <w:t>“</w:t>
            </w:r>
            <w:r w:rsidRPr="00E060F7">
              <w:rPr>
                <w:szCs w:val="16"/>
                <w:lang w:val="en-US"/>
              </w:rPr>
              <w:t>finally</w:t>
            </w:r>
            <w:r w:rsidR="007B72CE">
              <w:rPr>
                <w:szCs w:val="16"/>
                <w:lang w:val="en-US"/>
              </w:rPr>
              <w:t>”</w:t>
            </w:r>
            <w:r w:rsidRPr="00E060F7">
              <w:rPr>
                <w:szCs w:val="16"/>
                <w:lang w:val="en-US"/>
              </w:rPr>
              <w:t xml:space="preserve">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055EA1F4" w:rsidR="00C722FA" w:rsidRPr="00E060F7" w:rsidRDefault="007B72CE" w:rsidP="00263E35">
            <w:pPr>
              <w:pStyle w:val="Odstavec"/>
              <w:snapToGrid w:val="0"/>
              <w:spacing w:before="60"/>
              <w:rPr>
                <w:szCs w:val="16"/>
                <w:lang w:val="en-US"/>
              </w:rPr>
            </w:pPr>
            <w:r>
              <w:rPr>
                <w:szCs w:val="16"/>
                <w:lang w:val="en-US"/>
              </w:rPr>
              <w:t>the a</w:t>
            </w:r>
            <w:r w:rsidR="00345659" w:rsidRPr="00E060F7">
              <w:rPr>
                <w:szCs w:val="16"/>
                <w:lang w:val="en-US"/>
              </w:rPr>
              <w:t>ction here</w:t>
            </w:r>
            <w:r>
              <w:rPr>
                <w:szCs w:val="16"/>
                <w:lang w:val="en-US"/>
              </w:rPr>
              <w:t xml:space="preserve"> is</w:t>
            </w:r>
            <w:r w:rsidR="00345659" w:rsidRPr="00E060F7">
              <w:rPr>
                <w:szCs w:val="16"/>
                <w:lang w:val="en-US"/>
              </w:rPr>
              <w:t xml:space="preserv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012F76F1"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007B72CE">
              <w:rPr>
                <w:szCs w:val="16"/>
                <w:lang w:val="en-US"/>
              </w:rPr>
              <w:t>,</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w:t>
            </w:r>
            <w:r w:rsidR="007B72CE">
              <w:rPr>
                <w:szCs w:val="16"/>
                <w:lang w:val="en-US"/>
              </w:rPr>
              <w:t>in</w:t>
            </w:r>
          </w:p>
          <w:p w14:paraId="16E8ADE1" w14:textId="6DAB1EFA"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6FD48C09" w:rsidR="00C722FA" w:rsidRPr="00E060F7" w:rsidRDefault="00C722FA" w:rsidP="001C2DBF">
            <w:pPr>
              <w:pStyle w:val="Odstavec"/>
              <w:snapToGrid w:val="0"/>
              <w:spacing w:before="60"/>
              <w:rPr>
                <w:szCs w:val="16"/>
                <w:lang w:val="en-US"/>
              </w:rPr>
            </w:pPr>
            <w:r w:rsidRPr="00E060F7">
              <w:rPr>
                <w:szCs w:val="16"/>
                <w:lang w:val="en-US"/>
              </w:rPr>
              <w:t xml:space="preserve"> following </w:t>
            </w:r>
            <w:r w:rsidR="007B72CE">
              <w:rPr>
                <w:szCs w:val="16"/>
                <w:lang w:val="en-US"/>
              </w:rPr>
              <w:t xml:space="preserve">a </w:t>
            </w:r>
            <w:r w:rsidRPr="00E060F7">
              <w:rPr>
                <w:szCs w:val="16"/>
                <w:lang w:val="en-US"/>
              </w:rPr>
              <w:t xml:space="preserve">process of </w:t>
            </w:r>
            <w:r w:rsidR="001C2DBF" w:rsidRPr="00E060F7">
              <w:rPr>
                <w:szCs w:val="16"/>
                <w:lang w:val="en-US"/>
              </w:rPr>
              <w:t>the</w:t>
            </w:r>
            <w:r w:rsidRPr="00E060F7">
              <w:rPr>
                <w:szCs w:val="16"/>
                <w:lang w:val="en-US"/>
              </w:rPr>
              <w:t xml:space="preserve"> item. </w:t>
            </w:r>
          </w:p>
          <w:p w14:paraId="4F474894" w14:textId="39A58CCB"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39E98166"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w:t>
            </w:r>
            <w:r w:rsidR="007B72CE">
              <w:rPr>
                <w:szCs w:val="16"/>
                <w:lang w:val="en-US"/>
              </w:rPr>
              <w:t>a</w:t>
            </w:r>
            <w:r w:rsidRPr="00E060F7">
              <w:rPr>
                <w:szCs w:val="16"/>
                <w:lang w:val="en-US"/>
              </w:rPr>
              <w:t xml:space="preserv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1F170796"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message).</w:t>
            </w:r>
          </w:p>
          <w:p w14:paraId="0FE49F5C" w14:textId="518AD60A"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14F2B64C" w:rsidR="00C722FA" w:rsidRPr="00E060F7" w:rsidRDefault="00C722FA" w:rsidP="00FD4B6D">
            <w:pPr>
              <w:pStyle w:val="Odstavec"/>
              <w:snapToGrid w:val="0"/>
              <w:spacing w:before="60"/>
              <w:rPr>
                <w:szCs w:val="16"/>
                <w:lang w:val="en-US"/>
              </w:rPr>
            </w:pPr>
            <w:r w:rsidRPr="00E060F7">
              <w:rPr>
                <w:szCs w:val="16"/>
                <w:lang w:val="en-US"/>
              </w:rPr>
              <w:t xml:space="preserve"> report your message).</w:t>
            </w:r>
          </w:p>
          <w:p w14:paraId="1318DBFB" w14:textId="757F4F43"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3E4844AC"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w:t>
            </w:r>
            <w:r w:rsidR="007B72CE">
              <w:rPr>
                <w:bCs/>
                <w:lang w:val="en-US"/>
              </w:rPr>
              <w:t xml:space="preserve">the </w:t>
            </w:r>
            <w:r w:rsidRPr="00E060F7">
              <w:rPr>
                <w:bCs/>
                <w:lang w:val="en-US"/>
              </w:rPr>
              <w:t xml:space="preserve">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0D69AD7D"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the </w:t>
            </w:r>
            <w:r w:rsidR="00C722FA" w:rsidRPr="00E060F7">
              <w:rPr>
                <w:bCs/>
                <w:lang w:val="en-US"/>
              </w:rPr>
              <w:t xml:space="preserve">validation method detects an error. If </w:t>
            </w:r>
            <w:r w:rsidRPr="00E060F7">
              <w:rPr>
                <w:bCs/>
                <w:lang w:val="en-US"/>
              </w:rPr>
              <w:t>the action</w:t>
            </w:r>
            <w:r w:rsidR="00C722FA" w:rsidRPr="00E060F7">
              <w:rPr>
                <w:bCs/>
                <w:lang w:val="en-US"/>
              </w:rPr>
              <w:t>s specified</w:t>
            </w:r>
          </w:p>
          <w:p w14:paraId="037115B2" w14:textId="430699F3"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4BB3CE6"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an </w:t>
            </w:r>
            <w:r w:rsidRPr="00E060F7">
              <w:rPr>
                <w:bCs/>
                <w:lang w:val="en-US"/>
              </w:rPr>
              <w:t>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4E1C46C1" w:rsidR="00C722FA" w:rsidRPr="00E060F7" w:rsidRDefault="00FD4B6D" w:rsidP="007B72CE">
            <w:pPr>
              <w:pStyle w:val="Odstavec"/>
              <w:snapToGrid w:val="0"/>
              <w:spacing w:before="60"/>
              <w:rPr>
                <w:bCs/>
                <w:lang w:val="en-US"/>
              </w:rPr>
            </w:pPr>
            <w:r w:rsidRPr="00E060F7">
              <w:rPr>
                <w:szCs w:val="16"/>
                <w:lang w:val="en-US"/>
              </w:rPr>
              <w:t xml:space="preserve"> report your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2DD3360D"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an </w:t>
            </w:r>
            <w:r w:rsidRPr="00E060F7">
              <w:rPr>
                <w:bCs/>
                <w:lang w:val="en-US"/>
              </w:rPr>
              <w:t>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54C31064" w:rsidR="00C722FA" w:rsidRPr="00E060F7" w:rsidRDefault="00FD4B6D" w:rsidP="007B72CE">
            <w:pPr>
              <w:pStyle w:val="Odstavec"/>
              <w:snapToGrid w:val="0"/>
              <w:spacing w:before="60"/>
              <w:rPr>
                <w:bCs/>
                <w:lang w:val="en-US"/>
              </w:rPr>
            </w:pPr>
            <w:r w:rsidRPr="00E060F7">
              <w:rPr>
                <w:szCs w:val="16"/>
                <w:lang w:val="en-US"/>
              </w:rPr>
              <w:t xml:space="preserve"> report your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w:t>
            </w:r>
            <w:r w:rsidR="007B72CE">
              <w:rPr>
                <w:szCs w:val="16"/>
                <w:lang w:val="en-US"/>
              </w:rPr>
              <w:t xml:space="preserve">an </w:t>
            </w:r>
            <w:r w:rsidR="009A3A3D" w:rsidRPr="00E060F7">
              <w:rPr>
                <w:szCs w:val="16"/>
                <w:lang w:val="en-US"/>
              </w:rPr>
              <w:t>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5A58A50B"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15C0733C" w:rsidR="00C722FA" w:rsidRPr="00E060F7" w:rsidRDefault="00FD4B6D" w:rsidP="007B72CE">
            <w:pPr>
              <w:pStyle w:val="Odstavec"/>
              <w:snapToGrid w:val="0"/>
              <w:spacing w:before="60"/>
              <w:rPr>
                <w:rFonts w:eastAsia="Arial"/>
                <w:bCs/>
                <w:lang w:val="en-US"/>
              </w:rPr>
            </w:pPr>
            <w:r w:rsidRPr="00E060F7">
              <w:rPr>
                <w:szCs w:val="16"/>
                <w:lang w:val="en-US"/>
              </w:rPr>
              <w:t xml:space="preserve"> report your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39B17338"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the </w:t>
            </w:r>
            <w:r w:rsidRPr="00E060F7">
              <w:rPr>
                <w:bCs/>
                <w:lang w:val="en-US"/>
              </w:rPr>
              <w:t xml:space="preserve">process </w:t>
            </w:r>
            <w:r w:rsidR="007B72CE">
              <w:rPr>
                <w:bCs/>
                <w:lang w:val="en-US"/>
              </w:rPr>
              <w:t>s</w:t>
            </w:r>
            <w:r w:rsidRPr="00E060F7">
              <w:rPr>
                <w:bCs/>
                <w:lang w:val="en-US"/>
              </w:rPr>
              <w:t xml:space="preserve">tarts with an element </w:t>
            </w:r>
            <w:r w:rsidR="007B72CE">
              <w:rPr>
                <w:bCs/>
                <w:lang w:val="en-US"/>
              </w:rPr>
              <w:t>that</w:t>
            </w:r>
            <w:r w:rsidRPr="00E060F7">
              <w:rPr>
                <w:bCs/>
                <w:lang w:val="en-US"/>
              </w:rPr>
              <w:t xml:space="preserve"> is not specified as a root</w:t>
            </w:r>
          </w:p>
          <w:p w14:paraId="0A3E83FF" w14:textId="679DF020" w:rsidR="00FD4B6D" w:rsidRPr="00E060F7" w:rsidRDefault="00FD4B6D" w:rsidP="00FD4B6D">
            <w:pPr>
              <w:pStyle w:val="Odstavec"/>
              <w:snapToGrid w:val="0"/>
              <w:spacing w:before="60"/>
              <w:rPr>
                <w:szCs w:val="16"/>
                <w:lang w:val="en-US"/>
              </w:rPr>
            </w:pPr>
            <w:r w:rsidRPr="00E060F7">
              <w:rPr>
                <w:bCs/>
                <w:lang w:val="en-US"/>
              </w:rPr>
              <w:t xml:space="preserve">of </w:t>
            </w:r>
            <w:r w:rsidR="007B72CE">
              <w:rPr>
                <w:bCs/>
                <w:lang w:val="en-US"/>
              </w:rPr>
              <w:t xml:space="preserve">the </w:t>
            </w:r>
            <w:r w:rsidRPr="00E060F7">
              <w:rPr>
                <w:bCs/>
                <w:lang w:val="en-US"/>
              </w:rPr>
              <w:t xml:space="preserve">XML document. </w:t>
            </w:r>
            <w:r w:rsidRPr="00E060F7">
              <w:rPr>
                <w:szCs w:val="16"/>
                <w:lang w:val="en-US"/>
              </w:rPr>
              <w:t>If the action is specified for this event the error message is not reported (you can</w:t>
            </w:r>
          </w:p>
          <w:p w14:paraId="1B5A816A" w14:textId="3111F216" w:rsidR="00FD4B6D" w:rsidRPr="00E060F7" w:rsidRDefault="00FD4B6D" w:rsidP="00FD4B6D">
            <w:pPr>
              <w:pStyle w:val="Odstavec"/>
              <w:snapToGrid w:val="0"/>
              <w:spacing w:before="60"/>
              <w:rPr>
                <w:szCs w:val="16"/>
                <w:lang w:val="en-US"/>
              </w:rPr>
            </w:pPr>
            <w:r w:rsidRPr="00E060F7">
              <w:rPr>
                <w:szCs w:val="16"/>
                <w:lang w:val="en-US"/>
              </w:rPr>
              <w:t xml:space="preserve"> report your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2B49048B"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w:t>
            </w:r>
            <w:r w:rsidR="007B72CE">
              <w:rPr>
                <w:szCs w:val="16"/>
                <w:lang w:val="en-US"/>
              </w:rPr>
              <w:t xml:space="preserve">an </w:t>
            </w:r>
            <w:r w:rsidRPr="00E060F7">
              <w:rPr>
                <w:szCs w:val="16"/>
                <w:lang w:val="en-US"/>
              </w:rPr>
              <w:t>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18811681"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57CB4BDE" w:rsidR="00D84C56" w:rsidRPr="00E060F7" w:rsidRDefault="00C722FA" w:rsidP="00D84C56">
      <w:pPr>
        <w:pStyle w:val="OdstavecSynteastyl"/>
        <w:rPr>
          <w:lang w:val="en-US"/>
        </w:rPr>
      </w:pPr>
      <w:r w:rsidRPr="00E060F7">
        <w:rPr>
          <w:lang w:val="en-US"/>
        </w:rPr>
        <w:t xml:space="preserve">The examples of </w:t>
      </w:r>
      <w:r w:rsidR="007B72CE">
        <w:rPr>
          <w:lang w:val="en-US"/>
        </w:rPr>
        <w:t>a</w:t>
      </w:r>
      <w:r w:rsidRPr="00E060F7">
        <w:rPr>
          <w:lang w:val="en-US"/>
        </w:rPr>
        <w:t xml:space="preserve">ctions are in </w:t>
      </w:r>
      <w:r w:rsidR="007B72CE">
        <w:rPr>
          <w:lang w:val="en-US"/>
        </w:rPr>
        <w:t xml:space="preserve">the </w:t>
      </w:r>
      <w:r w:rsidRPr="00E060F7">
        <w:rPr>
          <w:lang w:val="en-US"/>
        </w:rPr>
        <w:t>following chapters</w:t>
      </w:r>
      <w:r w:rsidR="00D84C56" w:rsidRPr="00E060F7">
        <w:rPr>
          <w:lang w:val="en-US"/>
        </w:rPr>
        <w:t>.</w:t>
      </w:r>
    </w:p>
    <w:p w14:paraId="558A1160" w14:textId="2D2A71CB" w:rsidR="00D84C56" w:rsidRPr="00E060F7" w:rsidRDefault="00952CAA"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F61308">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F61308" w:rsidRPr="00E060F7">
        <w:rPr>
          <w:lang w:val="en-US"/>
        </w:rPr>
        <w:t xml:space="preserve">Events </w:t>
      </w:r>
      <w:r w:rsidR="00F61308">
        <w:rPr>
          <w:lang w:val="en-US"/>
        </w:rPr>
        <w:t>Connected to</w:t>
      </w:r>
      <w:r w:rsidR="00F61308" w:rsidRPr="00E060F7">
        <w:rPr>
          <w:lang w:val="en-US"/>
        </w:rPr>
        <w:t xml:space="preserve"> Elements</w:t>
      </w:r>
      <w:r w:rsidR="00F61308">
        <w:rPr>
          <w:lang w:val="en-US"/>
        </w:rPr>
        <w:t xml:space="preserve">, </w:t>
      </w:r>
      <w:r w:rsidR="00F61308" w:rsidRPr="00E060F7">
        <w:rPr>
          <w:lang w:val="en-US"/>
        </w:rPr>
        <w:t>Attributes</w:t>
      </w:r>
      <w:r w:rsidR="00F61308">
        <w:rPr>
          <w:lang w:val="en-US"/>
        </w:rPr>
        <w:t>,</w:t>
      </w:r>
      <w:r w:rsidR="00F61308" w:rsidRPr="00E060F7">
        <w:rPr>
          <w:lang w:val="en-US"/>
        </w:rPr>
        <w:t xml:space="preserve"> </w:t>
      </w:r>
      <w:r w:rsidR="00F61308">
        <w:rPr>
          <w:lang w:val="en-US"/>
        </w:rPr>
        <w:t xml:space="preserve">or </w:t>
      </w:r>
      <w:r w:rsidR="00F61308" w:rsidRPr="00E060F7">
        <w:rPr>
          <w:lang w:val="en-US"/>
        </w:rPr>
        <w:t>Text Nodes.</w:t>
      </w:r>
      <w:r w:rsidR="00C30184">
        <w:rPr>
          <w:lang w:val="en-US"/>
        </w:rPr>
        <w:fldChar w:fldCharType="end"/>
      </w:r>
    </w:p>
    <w:p w14:paraId="2CC9672B" w14:textId="36389EB3" w:rsidR="00D84C56" w:rsidRPr="00E060F7" w:rsidRDefault="00952CAA"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F61308">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F61308">
        <w:rPr>
          <w:lang w:val="en-US"/>
        </w:rPr>
        <w:t>Events Connected with E</w:t>
      </w:r>
      <w:r w:rsidR="00F61308" w:rsidRPr="00E060F7">
        <w:rPr>
          <w:lang w:val="en-US"/>
        </w:rPr>
        <w:t>lement</w:t>
      </w:r>
      <w:r w:rsidR="00C30184">
        <w:rPr>
          <w:lang w:val="en-US"/>
        </w:rPr>
        <w:fldChar w:fldCharType="end"/>
      </w:r>
    </w:p>
    <w:p w14:paraId="4587A78D" w14:textId="6838DDFE" w:rsidR="00D84C56" w:rsidRPr="00E060F7" w:rsidRDefault="00952CAA"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F61308">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F61308">
        <w:rPr>
          <w:lang w:val="en-US"/>
        </w:rPr>
        <w:t>Events Connected with</w:t>
      </w:r>
      <w:r w:rsidR="00F61308" w:rsidRPr="00E060F7">
        <w:rPr>
          <w:lang w:val="en-US"/>
        </w:rPr>
        <w:t xml:space="preserve"> </w:t>
      </w:r>
      <w:r w:rsidR="00F61308">
        <w:rPr>
          <w:lang w:val="en-US"/>
        </w:rPr>
        <w:t>T</w:t>
      </w:r>
      <w:r w:rsidR="00F61308" w:rsidRPr="00E060F7">
        <w:rPr>
          <w:lang w:val="en-US"/>
        </w:rPr>
        <w:t xml:space="preserve">ext </w:t>
      </w:r>
      <w:r w:rsidR="00F61308">
        <w:rPr>
          <w:lang w:val="en-US"/>
        </w:rPr>
        <w:t>Nodes or</w:t>
      </w:r>
      <w:r w:rsidR="00F61308" w:rsidRPr="00E060F7">
        <w:rPr>
          <w:lang w:val="en-US"/>
        </w:rPr>
        <w:t xml:space="preserve"> </w:t>
      </w:r>
      <w:r w:rsidR="00F61308">
        <w:rPr>
          <w:lang w:val="en-US"/>
        </w:rPr>
        <w:t>A</w:t>
      </w:r>
      <w:r w:rsidR="00F61308" w:rsidRPr="00E060F7">
        <w:rPr>
          <w:lang w:val="en-US"/>
        </w:rPr>
        <w:t>t</w:t>
      </w:r>
      <w:r w:rsidR="00F61308">
        <w:rPr>
          <w:lang w:val="en-US"/>
        </w:rPr>
        <w:t>t</w:t>
      </w:r>
      <w:r w:rsidR="00F61308" w:rsidRPr="00E060F7">
        <w:rPr>
          <w:lang w:val="en-US"/>
        </w:rPr>
        <w:t>ribut</w:t>
      </w:r>
      <w:r w:rsidR="00F61308">
        <w:rPr>
          <w:lang w:val="en-US"/>
        </w:rPr>
        <w:t>es</w:t>
      </w:r>
      <w:r w:rsidR="00C30184">
        <w:rPr>
          <w:lang w:val="en-US"/>
        </w:rPr>
        <w:fldChar w:fldCharType="end"/>
      </w:r>
    </w:p>
    <w:p w14:paraId="56659D47" w14:textId="505C5309" w:rsidR="00D84C56" w:rsidRPr="00E060F7" w:rsidRDefault="003142E0" w:rsidP="00CB479D">
      <w:pPr>
        <w:pStyle w:val="Nadpis3"/>
        <w:rPr>
          <w:lang w:val="en-US"/>
        </w:rPr>
      </w:pPr>
      <w:bookmarkStart w:id="210" w:name="_Ref337634949"/>
      <w:bookmarkStart w:id="211" w:name="_Toc337655408"/>
      <w:bookmarkStart w:id="212" w:name="_Ref345684749"/>
      <w:bookmarkStart w:id="213" w:name="_Toc354676893"/>
      <w:bookmarkStart w:id="214" w:name="_Toc81209230"/>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Attributes</w:t>
      </w:r>
      <w:r w:rsidR="007B72CE">
        <w:rPr>
          <w:lang w:val="en-US"/>
        </w:rPr>
        <w:t>,</w:t>
      </w:r>
      <w:r w:rsidRPr="00E060F7">
        <w:rPr>
          <w:lang w:val="en-US"/>
        </w:rPr>
        <w:t xml:space="preserve"> </w:t>
      </w:r>
      <w:r w:rsidR="005D5906">
        <w:rPr>
          <w:lang w:val="en-US"/>
        </w:rPr>
        <w:t xml:space="preserve">or </w:t>
      </w:r>
      <w:r w:rsidRPr="00E060F7">
        <w:rPr>
          <w:lang w:val="en-US"/>
        </w:rPr>
        <w:t>Text Nodes.</w:t>
      </w:r>
      <w:bookmarkEnd w:id="210"/>
      <w:bookmarkEnd w:id="211"/>
      <w:bookmarkEnd w:id="212"/>
      <w:bookmarkEnd w:id="213"/>
      <w:bookmarkEnd w:id="214"/>
    </w:p>
    <w:p w14:paraId="134FA38F" w14:textId="749E359C" w:rsidR="00D84C56" w:rsidRPr="00E060F7" w:rsidRDefault="00952CAA"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F61308">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714262FD" w14:textId="49B92184"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0B7F6B">
        <w:rPr>
          <w:lang w:val="en-US"/>
        </w:rPr>
        <w:t>that</w:t>
      </w:r>
      <w:r w:rsidR="00C709F4" w:rsidRPr="00E060F7">
        <w:rPr>
          <w:lang w:val="en-US"/>
        </w:rPr>
        <w:t xml:space="preserve">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00EA5564"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 xml:space="preserve">are separated by </w:t>
      </w:r>
      <w:r w:rsidR="007B72CE">
        <w:rPr>
          <w:lang w:val="en-US"/>
        </w:rPr>
        <w:t xml:space="preserve">a </w:t>
      </w:r>
      <w:r w:rsidR="00FA0712" w:rsidRPr="00E060F7">
        <w:rPr>
          <w:lang w:val="en-US"/>
        </w:rPr>
        <w:t>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E177EE3" w:rsidR="00D84C56" w:rsidRPr="00E060F7" w:rsidRDefault="00952CAA"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F61308">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F61308">
        <w:rPr>
          <w:lang w:val="en-US"/>
        </w:rPr>
        <w:t>Events Connected with E</w:t>
      </w:r>
      <w:r w:rsidR="00F61308" w:rsidRPr="00E060F7">
        <w:rPr>
          <w:lang w:val="en-US"/>
        </w:rPr>
        <w:t>lement</w:t>
      </w:r>
      <w:r w:rsidR="00C30184">
        <w:rPr>
          <w:lang w:val="en-US"/>
        </w:rPr>
        <w:fldChar w:fldCharType="end"/>
      </w:r>
    </w:p>
    <w:p w14:paraId="5210AF8C" w14:textId="3FBCA611" w:rsidR="00D84C56" w:rsidRPr="00E060F7" w:rsidRDefault="00952CAA"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F61308">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F61308">
        <w:rPr>
          <w:lang w:val="en-US"/>
        </w:rPr>
        <w:t>Events Connected with</w:t>
      </w:r>
      <w:r w:rsidR="00F61308" w:rsidRPr="00E060F7">
        <w:rPr>
          <w:lang w:val="en-US"/>
        </w:rPr>
        <w:t xml:space="preserve"> </w:t>
      </w:r>
      <w:r w:rsidR="00F61308">
        <w:rPr>
          <w:lang w:val="en-US"/>
        </w:rPr>
        <w:t>T</w:t>
      </w:r>
      <w:r w:rsidR="00F61308" w:rsidRPr="00E060F7">
        <w:rPr>
          <w:lang w:val="en-US"/>
        </w:rPr>
        <w:t xml:space="preserve">ext </w:t>
      </w:r>
      <w:r w:rsidR="00F61308">
        <w:rPr>
          <w:lang w:val="en-US"/>
        </w:rPr>
        <w:t>Nodes or</w:t>
      </w:r>
      <w:r w:rsidR="00F61308" w:rsidRPr="00E060F7">
        <w:rPr>
          <w:lang w:val="en-US"/>
        </w:rPr>
        <w:t xml:space="preserve"> </w:t>
      </w:r>
      <w:r w:rsidR="00F61308">
        <w:rPr>
          <w:lang w:val="en-US"/>
        </w:rPr>
        <w:t>A</w:t>
      </w:r>
      <w:r w:rsidR="00F61308" w:rsidRPr="00E060F7">
        <w:rPr>
          <w:lang w:val="en-US"/>
        </w:rPr>
        <w:t>t</w:t>
      </w:r>
      <w:r w:rsidR="00F61308">
        <w:rPr>
          <w:lang w:val="en-US"/>
        </w:rPr>
        <w:t>t</w:t>
      </w:r>
      <w:r w:rsidR="00F61308" w:rsidRPr="00E060F7">
        <w:rPr>
          <w:lang w:val="en-US"/>
        </w:rPr>
        <w:t>ribut</w:t>
      </w:r>
      <w:r w:rsidR="00F61308">
        <w:rPr>
          <w:lang w:val="en-US"/>
        </w:rPr>
        <w:t>es</w:t>
      </w:r>
      <w:r w:rsidR="00C30184">
        <w:fldChar w:fldCharType="end"/>
      </w:r>
    </w:p>
    <w:p w14:paraId="652B7C14" w14:textId="40B1A778" w:rsidR="00D84C56" w:rsidRPr="00E060F7" w:rsidRDefault="00952CAA"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C30184">
        <w:rPr>
          <w:lang w:val="en-US"/>
        </w:rPr>
        <w:fldChar w:fldCharType="end"/>
      </w:r>
    </w:p>
    <w:p w14:paraId="5043EC86" w14:textId="32683AC5" w:rsidR="00D84C56" w:rsidRPr="00E060F7" w:rsidRDefault="00952CAA"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F61308">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5" w:name="_Ref337636150"/>
      <w:bookmarkStart w:id="216" w:name="_Toc337655409"/>
      <w:bookmarkStart w:id="217" w:name="_Toc354676894"/>
      <w:bookmarkStart w:id="218" w:name="_Toc81209231"/>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5"/>
      <w:bookmarkEnd w:id="216"/>
      <w:bookmarkEnd w:id="217"/>
      <w:bookmarkEnd w:id="218"/>
    </w:p>
    <w:p w14:paraId="16A85140" w14:textId="4169BBDA" w:rsidR="00D84C56" w:rsidRPr="00E060F7" w:rsidRDefault="00952CAA"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F61308">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38DA9DFE"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w:t>
      </w:r>
      <w:r w:rsidR="007B72CE">
        <w:rPr>
          <w:lang w:val="en-US"/>
        </w:rPr>
        <w:t xml:space="preserve">the </w:t>
      </w:r>
      <w:r w:rsidR="009F5D2B" w:rsidRPr="009F5D2B">
        <w:rPr>
          <w:lang w:val="en-US"/>
        </w:rPr>
        <w:t>check of occurrence interval. However, it happens before child nodes of the element are processed.</w:t>
      </w:r>
    </w:p>
    <w:p w14:paraId="1B5CC2BE" w14:textId="463D5F01"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w:t>
      </w:r>
      <w:r w:rsidR="007B72CE">
        <w:rPr>
          <w:lang w:val="en-US"/>
        </w:rPr>
        <w:t xml:space="preserve">the </w:t>
      </w:r>
      <w:r w:rsidR="009F5D2B">
        <w:rPr>
          <w:lang w:val="en-US"/>
        </w:rPr>
        <w:t xml:space="preserve">processing of the element and all its child nodes </w:t>
      </w:r>
      <w:r w:rsidR="007B72CE">
        <w:rPr>
          <w:lang w:val="en-US"/>
        </w:rPr>
        <w:t>are</w:t>
      </w:r>
      <w:r w:rsidR="009F5D2B">
        <w:rPr>
          <w:lang w:val="en-US"/>
        </w:rPr>
        <w:t xml:space="preserve"> finished, but before it is connected to the parent node (see event “forget”). You can specify the action forget also for attributes and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944CEDD" w:rsidR="00D84C56" w:rsidRPr="00E060F7" w:rsidRDefault="00952CAA"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F61308">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F61308">
        <w:rPr>
          <w:lang w:val="en-US"/>
        </w:rPr>
        <w:t>Events Connected with</w:t>
      </w:r>
      <w:r w:rsidR="00F61308" w:rsidRPr="00E060F7">
        <w:rPr>
          <w:lang w:val="en-US"/>
        </w:rPr>
        <w:t xml:space="preserve"> </w:t>
      </w:r>
      <w:r w:rsidR="00F61308">
        <w:rPr>
          <w:lang w:val="en-US"/>
        </w:rPr>
        <w:t>T</w:t>
      </w:r>
      <w:r w:rsidR="00F61308" w:rsidRPr="00E060F7">
        <w:rPr>
          <w:lang w:val="en-US"/>
        </w:rPr>
        <w:t xml:space="preserve">ext </w:t>
      </w:r>
      <w:r w:rsidR="00F61308">
        <w:rPr>
          <w:lang w:val="en-US"/>
        </w:rPr>
        <w:t>Nodes or</w:t>
      </w:r>
      <w:r w:rsidR="00F61308" w:rsidRPr="00E060F7">
        <w:rPr>
          <w:lang w:val="en-US"/>
        </w:rPr>
        <w:t xml:space="preserve"> </w:t>
      </w:r>
      <w:r w:rsidR="00F61308">
        <w:rPr>
          <w:lang w:val="en-US"/>
        </w:rPr>
        <w:t>A</w:t>
      </w:r>
      <w:r w:rsidR="00F61308" w:rsidRPr="00E060F7">
        <w:rPr>
          <w:lang w:val="en-US"/>
        </w:rPr>
        <w:t>t</w:t>
      </w:r>
      <w:r w:rsidR="00F61308">
        <w:rPr>
          <w:lang w:val="en-US"/>
        </w:rPr>
        <w:t>t</w:t>
      </w:r>
      <w:r w:rsidR="00F61308" w:rsidRPr="00E060F7">
        <w:rPr>
          <w:lang w:val="en-US"/>
        </w:rPr>
        <w:t>ribut</w:t>
      </w:r>
      <w:r w:rsidR="00F61308">
        <w:rPr>
          <w:lang w:val="en-US"/>
        </w:rPr>
        <w:t>es</w:t>
      </w:r>
      <w:r w:rsidR="00C30184">
        <w:fldChar w:fldCharType="end"/>
      </w:r>
    </w:p>
    <w:p w14:paraId="779B296B" w14:textId="11945EE5" w:rsidR="00D84C56" w:rsidRPr="00E060F7" w:rsidRDefault="00952CAA"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C30184">
        <w:rPr>
          <w:lang w:val="en-US"/>
        </w:rPr>
        <w:fldChar w:fldCharType="end"/>
      </w:r>
    </w:p>
    <w:p w14:paraId="1690D619" w14:textId="508D5140" w:rsidR="00D84C56" w:rsidRDefault="00952CAA"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F61308">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19" w:name="_Ref337558081"/>
      <w:bookmarkStart w:id="220" w:name="_Toc337655410"/>
      <w:bookmarkStart w:id="221" w:name="_Toc354676895"/>
      <w:bookmarkStart w:id="222" w:name="_Ref535158298"/>
      <w:bookmarkStart w:id="223" w:name="_Toc81209232"/>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19"/>
      <w:bookmarkEnd w:id="220"/>
      <w:bookmarkEnd w:id="221"/>
      <w:r w:rsidR="00173D1E">
        <w:rPr>
          <w:lang w:val="en-US"/>
        </w:rPr>
        <w:t>es</w:t>
      </w:r>
      <w:bookmarkEnd w:id="222"/>
      <w:bookmarkEnd w:id="223"/>
    </w:p>
    <w:p w14:paraId="348F03A7" w14:textId="7E16EDC8" w:rsidR="00D84C56" w:rsidRPr="00E060F7" w:rsidRDefault="00952CAA"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F61308">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6D8BE2F9" w14:textId="3B727F9B" w:rsidR="00D84C56" w:rsidRPr="00E060F7" w:rsidRDefault="00173D1E" w:rsidP="00D84C56">
      <w:pPr>
        <w:pStyle w:val="OdstavecSynteastyl"/>
        <w:rPr>
          <w:lang w:val="en-US"/>
        </w:rPr>
      </w:pPr>
      <w:r>
        <w:rPr>
          <w:lang w:val="en-US"/>
        </w:rPr>
        <w:t>In the following example</w:t>
      </w:r>
      <w:r w:rsidR="007B72CE">
        <w:rPr>
          <w:lang w:val="en-US"/>
        </w:rPr>
        <w:t>,</w:t>
      </w:r>
      <w:r>
        <w:rPr>
          <w:lang w:val="en-US"/>
        </w:rPr>
        <w:t xml:space="preserv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329639C5"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an attribute</w:t>
      </w:r>
      <w:r w:rsidR="00391F0C" w:rsidRPr="00E060F7">
        <w:rPr>
          <w:lang w:val="en-US"/>
        </w:rPr>
        <w:t xml:space="preserve"> </w:t>
      </w:r>
      <w:r w:rsidR="00391F0C">
        <w:rPr>
          <w:lang w:val="en-US"/>
        </w:rPr>
        <w:t>is correct</w:t>
      </w:r>
      <w:r w:rsidRPr="00E060F7">
        <w:rPr>
          <w:lang w:val="en-US"/>
        </w:rPr>
        <w:t>;</w:t>
      </w:r>
    </w:p>
    <w:p w14:paraId="5B1585E7" w14:textId="483319F3"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E053382"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w:t>
      </w:r>
      <w:r w:rsidR="000B7F6B">
        <w:rPr>
          <w:lang w:val="en-US"/>
        </w:rPr>
        <w:t>-</w:t>
      </w:r>
      <w:r w:rsidR="00EB0DF4" w:rsidRPr="00EB0DF4">
        <w:rPr>
          <w:lang w:val="en-US"/>
        </w:rPr>
        <w:t xml:space="preserve">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6B7761E1"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w:t>
      </w:r>
      <w:r w:rsidR="007B72CE">
        <w:rPr>
          <w:lang w:val="en-US"/>
        </w:rPr>
        <w:t xml:space="preserve">the </w:t>
      </w:r>
      <w:r w:rsidR="00937294" w:rsidRPr="00EB0DF4">
        <w:rPr>
          <w:lang w:val="en-US"/>
        </w:rPr>
        <w:t>purchase date.</w:t>
      </w:r>
    </w:p>
    <w:p w14:paraId="08BB006A" w14:textId="1A707839" w:rsidR="00D84C56" w:rsidRPr="00E060F7" w:rsidRDefault="00952CAA"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p>
    <w:p w14:paraId="090BA892" w14:textId="6E891C5A" w:rsidR="00D84C56" w:rsidRDefault="00952CAA"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F61308">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4" w:name="_Ref337555846"/>
      <w:bookmarkStart w:id="225" w:name="_Toc337655411"/>
      <w:bookmarkStart w:id="226" w:name="_Toc354676896"/>
      <w:bookmarkStart w:id="227" w:name="_Ref535157359"/>
      <w:bookmarkStart w:id="228" w:name="_Toc81209233"/>
      <w:r>
        <w:rPr>
          <w:lang w:val="en-US"/>
        </w:rPr>
        <w:t>Processing of Large</w:t>
      </w:r>
      <w:r w:rsidR="00D84C56" w:rsidRPr="00E060F7">
        <w:rPr>
          <w:lang w:val="en-US"/>
        </w:rPr>
        <w:t xml:space="preserve"> XML </w:t>
      </w:r>
      <w:bookmarkEnd w:id="224"/>
      <w:bookmarkEnd w:id="225"/>
      <w:bookmarkEnd w:id="226"/>
      <w:r>
        <w:rPr>
          <w:lang w:val="en-US"/>
        </w:rPr>
        <w:t>Data</w:t>
      </w:r>
      <w:bookmarkEnd w:id="227"/>
      <w:bookmarkEnd w:id="228"/>
    </w:p>
    <w:p w14:paraId="24E2F09F" w14:textId="64BDFD31" w:rsidR="00D84C56" w:rsidRPr="00E060F7" w:rsidRDefault="00952CAA"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F61308">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F61308" w:rsidRPr="00E060F7">
        <w:rPr>
          <w:lang w:val="en-US"/>
        </w:rPr>
        <w:t>Events and Actions</w:t>
      </w:r>
      <w:r w:rsidR="00C30184">
        <w:rPr>
          <w:lang w:val="en-US"/>
        </w:rPr>
        <w:fldChar w:fldCharType="end"/>
      </w:r>
    </w:p>
    <w:p w14:paraId="3135BBCF" w14:textId="4AB86209"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w:t>
      </w:r>
      <w:r w:rsidR="007B72CE">
        <w:rPr>
          <w:lang w:val="en-US"/>
        </w:rPr>
        <w:t xml:space="preserve">do </w:t>
      </w:r>
      <w:r>
        <w:rPr>
          <w:lang w:val="en-US"/>
        </w:rPr>
        <w:t xml:space="preserve">have not enough memory to store them. Therefore it is possible to specify </w:t>
      </w:r>
      <w:r w:rsidR="00371E9C">
        <w:rPr>
          <w:lang w:val="en-US"/>
        </w:rPr>
        <w:t xml:space="preserve">the keyword “forget” that </w:t>
      </w:r>
      <w:r w:rsidR="006125AB">
        <w:rPr>
          <w:lang w:val="en-US"/>
        </w:rPr>
        <w:t>cause</w:t>
      </w:r>
      <w:r w:rsidR="007B72CE">
        <w:rPr>
          <w:lang w:val="en-US"/>
        </w:rPr>
        <w:t>s</w:t>
      </w:r>
      <w:r w:rsidR="006125AB">
        <w:rPr>
          <w:lang w:val="en-US"/>
        </w:rPr>
        <w:t xml:space="preserv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w:t>
      </w:r>
      <w:r w:rsidR="007B72CE">
        <w:rPr>
          <w:lang w:val="en-US"/>
        </w:rPr>
        <w:t>c</w:t>
      </w:r>
      <w:r w:rsidR="006125AB">
        <w:rPr>
          <w:lang w:val="en-US"/>
        </w:rPr>
        <w:t>essed</w:t>
      </w:r>
      <w:r w:rsidR="00371E9C">
        <w:rPr>
          <w:lang w:val="en-US"/>
        </w:rPr>
        <w:t>. However,</w:t>
      </w:r>
      <w:r>
        <w:rPr>
          <w:lang w:val="en-US"/>
        </w:rPr>
        <w:t xml:space="preserve"> </w:t>
      </w:r>
      <w:r w:rsidR="00371E9C">
        <w:rPr>
          <w:lang w:val="en-US"/>
        </w:rPr>
        <w:t>the information that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5FD819D0" w:rsidR="00D84C56" w:rsidRPr="00E060F7" w:rsidRDefault="000B7F6B" w:rsidP="00D84C56">
      <w:pPr>
        <w:pStyle w:val="OdstavecSynteastyl"/>
        <w:rPr>
          <w:lang w:val="en-US"/>
        </w:rPr>
      </w:pPr>
      <w:r>
        <w:rPr>
          <w:lang w:val="en-US"/>
        </w:rPr>
        <w:t>T</w:t>
      </w:r>
      <w:r w:rsidR="00371E9C">
        <w:rPr>
          <w:lang w:val="en-US"/>
        </w:rPr>
        <w:t xml:space="preserve">he following example is the illustration </w:t>
      </w:r>
      <w:r>
        <w:rPr>
          <w:lang w:val="en-US"/>
        </w:rPr>
        <w:t xml:space="preserve">of </w:t>
      </w:r>
      <w:r w:rsidR="00371E9C">
        <w:rPr>
          <w:lang w:val="en-US"/>
        </w:rPr>
        <w:t>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1E95C59E" w:rsidR="00D84C56" w:rsidRPr="00E060F7" w:rsidRDefault="002D6FFB" w:rsidP="00D84C56">
      <w:pPr>
        <w:pStyle w:val="OdstavecSynteastyl"/>
        <w:rPr>
          <w:lang w:val="en-US"/>
        </w:rPr>
      </w:pPr>
      <w:bookmarkStart w:id="229" w:name="_Ref337031374"/>
      <w:bookmarkStart w:id="230"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F61308">
        <w:rPr>
          <w:lang w:val="en-US"/>
        </w:rPr>
        <w:t>9.10</w:t>
      </w:r>
      <w:r w:rsidR="00EF650E" w:rsidRPr="00E060F7">
        <w:rPr>
          <w:lang w:val="en-US"/>
        </w:rPr>
        <w:fldChar w:fldCharType="end"/>
      </w:r>
      <w:r w:rsidR="00D84C56" w:rsidRPr="00E060F7">
        <w:rPr>
          <w:lang w:val="en-US"/>
        </w:rPr>
        <w:t>.</w:t>
      </w:r>
    </w:p>
    <w:p w14:paraId="2BCABA78" w14:textId="2A0D9CE2" w:rsidR="00D84C56" w:rsidRPr="00E060F7" w:rsidRDefault="00952CAA"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F61308">
        <w:rPr>
          <w:lang w:val="en-US"/>
        </w:rPr>
        <w:t>4.7</w:t>
      </w:r>
      <w:r w:rsidR="00C30184" w:rsidRPr="00E060F7">
        <w:rPr>
          <w:lang w:val="en-US"/>
        </w:rPr>
        <w:fldChar w:fldCharType="end"/>
      </w:r>
    </w:p>
    <w:p w14:paraId="1B605501" w14:textId="161A4F03" w:rsidR="00D84C56" w:rsidRDefault="00952CAA"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F61308">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F61308" w:rsidRPr="000E21EF">
        <w:rPr>
          <w:lang w:val="en-US"/>
        </w:rPr>
        <w:t xml:space="preserve">Continuous XML document </w:t>
      </w:r>
      <w:r w:rsidR="00F61308">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1" w:name="_Ref341365773"/>
      <w:bookmarkStart w:id="232" w:name="_Toc354676897"/>
      <w:bookmarkStart w:id="233" w:name="_Ref535147248"/>
      <w:bookmarkStart w:id="234" w:name="_Ref535148821"/>
      <w:bookmarkStart w:id="235" w:name="_Ref535148909"/>
      <w:bookmarkStart w:id="236" w:name="_Ref535149620"/>
      <w:bookmarkStart w:id="237" w:name="_Ref535151220"/>
      <w:bookmarkStart w:id="238" w:name="_Ref535151793"/>
      <w:bookmarkStart w:id="239" w:name="_Ref535157252"/>
      <w:bookmarkStart w:id="240" w:name="_Ref535158161"/>
      <w:bookmarkStart w:id="241" w:name="_Toc81209234"/>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29"/>
      <w:bookmarkEnd w:id="230"/>
      <w:bookmarkEnd w:id="231"/>
      <w:bookmarkEnd w:id="232"/>
      <w:r>
        <w:rPr>
          <w:lang w:val="en-US"/>
        </w:rPr>
        <w:t>ion</w:t>
      </w:r>
      <w:bookmarkEnd w:id="233"/>
      <w:bookmarkEnd w:id="234"/>
      <w:bookmarkEnd w:id="235"/>
      <w:bookmarkEnd w:id="236"/>
      <w:bookmarkEnd w:id="237"/>
      <w:bookmarkEnd w:id="238"/>
      <w:bookmarkEnd w:id="239"/>
      <w:bookmarkEnd w:id="240"/>
      <w:bookmarkEnd w:id="241"/>
    </w:p>
    <w:p w14:paraId="6009F4EC" w14:textId="3A5B812B" w:rsidR="00D84C56" w:rsidRPr="00E060F7" w:rsidRDefault="00952CAA"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F61308">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7905E6E2" w14:textId="0063306F"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purpose</w:t>
      </w:r>
      <w:r w:rsidR="000B7F6B">
        <w:rPr>
          <w:lang w:val="en-US"/>
        </w:rPr>
        <w:t>s</w:t>
      </w:r>
      <w:r w:rsidR="006125AB">
        <w:rPr>
          <w:lang w:val="en-US"/>
        </w:rPr>
        <w:t xml:space="preserv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78C49BFA"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247D0944"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13E5D374"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8B35F36"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65B3BC69"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t>
      </w:r>
      <w:r w:rsidR="00D04EAE">
        <w:rPr>
          <w:rFonts w:ascii="Consolas" w:hAnsi="Consolas" w:cs="Consolas"/>
          <w:lang w:val="en-US"/>
        </w:rPr>
        <w:t>www.xdef.org/xdef/4.1</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2CB09C6"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 xml:space="preserve">name of </w:t>
      </w:r>
      <w:r w:rsidR="007B72CE">
        <w:rPr>
          <w:lang w:val="en-US"/>
        </w:rPr>
        <w:t xml:space="preserve">the </w:t>
      </w:r>
      <w:r w:rsidR="007230BC">
        <w:rPr>
          <w:lang w:val="en-US"/>
        </w:rPr>
        <w:t>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18D5C59B" w:rsidR="00D84C56" w:rsidRDefault="007230BC" w:rsidP="00D84C56">
      <w:pPr>
        <w:pStyle w:val="OdstavecSynteastyl"/>
        <w:rPr>
          <w:lang w:val="en-US"/>
        </w:rPr>
      </w:pPr>
      <w:r>
        <w:rPr>
          <w:lang w:val="en-US"/>
        </w:rPr>
        <w:t>In the X</w:t>
      </w:r>
      <w:r>
        <w:rPr>
          <w:lang w:val="en-US"/>
        </w:rPr>
        <w:noBreakHyphen/>
        <w:t>definit</w:t>
      </w:r>
      <w:r w:rsidR="007B72CE">
        <w:rPr>
          <w:lang w:val="en-US"/>
        </w:rPr>
        <w:t>i</w:t>
      </w:r>
      <w:r>
        <w:rPr>
          <w:lang w:val="en-US"/>
        </w:rPr>
        <w:t>on</w:t>
      </w:r>
      <w:r w:rsidR="007B72CE">
        <w:rPr>
          <w:lang w:val="en-US"/>
        </w:rPr>
        <w:t>,</w:t>
      </w:r>
      <w:r>
        <w:rPr>
          <w:lang w:val="en-US"/>
        </w:rPr>
        <w:t xml:space="preserve">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w:t>
      </w:r>
      <w:r w:rsidR="007B72CE">
        <w:rPr>
          <w:lang w:val="en-US"/>
        </w:rPr>
        <w:t>,</w:t>
      </w:r>
      <w:r>
        <w:rPr>
          <w:lang w:val="en-US"/>
        </w:rPr>
        <w:t xml:space="preserve"> and macros. This will be described later.</w:t>
      </w:r>
    </w:p>
    <w:p w14:paraId="3B3801B7" w14:textId="77777777" w:rsidR="00D84C56" w:rsidRPr="00E060F7" w:rsidRDefault="00735ED2" w:rsidP="00CB479D">
      <w:pPr>
        <w:pStyle w:val="Nadpis3"/>
        <w:rPr>
          <w:lang w:val="en-US"/>
        </w:rPr>
      </w:pPr>
      <w:bookmarkStart w:id="242" w:name="_Ref360030313"/>
      <w:bookmarkStart w:id="243" w:name="_Ref497147464"/>
      <w:bookmarkStart w:id="244" w:name="_Toc81209235"/>
      <w:r>
        <w:rPr>
          <w:lang w:val="en-US"/>
        </w:rPr>
        <w:t>X-s</w:t>
      </w:r>
      <w:r w:rsidR="006D4CB0">
        <w:rPr>
          <w:lang w:val="en-US"/>
        </w:rPr>
        <w:t xml:space="preserve">cript of </w:t>
      </w:r>
      <w:r w:rsidR="00D84C56" w:rsidRPr="00E060F7">
        <w:rPr>
          <w:lang w:val="en-US"/>
        </w:rPr>
        <w:t>X-</w:t>
      </w:r>
      <w:r w:rsidR="00CA52DA" w:rsidRPr="00E060F7">
        <w:rPr>
          <w:lang w:val="en-US"/>
        </w:rPr>
        <w:t>defini</w:t>
      </w:r>
      <w:bookmarkEnd w:id="242"/>
      <w:r w:rsidR="006D4CB0">
        <w:rPr>
          <w:lang w:val="en-US"/>
        </w:rPr>
        <w:t>tion</w:t>
      </w:r>
      <w:bookmarkEnd w:id="243"/>
      <w:bookmarkEnd w:id="244"/>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Pr="00D04EAE" w:rsidRDefault="00DA1C90" w:rsidP="00D84C56">
      <w:pPr>
        <w:pStyle w:val="Zdrojovykod-zlutyboxSynteastyl"/>
        <w:tabs>
          <w:tab w:val="left" w:pos="567"/>
          <w:tab w:val="left" w:pos="1276"/>
        </w:tabs>
        <w:rPr>
          <w:color w:val="0070C0"/>
          <w:lang w:val="de-DE"/>
        </w:rPr>
      </w:pPr>
      <w:r w:rsidRPr="00D04EAE">
        <w:rPr>
          <w:color w:val="0070C0"/>
          <w:lang w:val="de-DE"/>
        </w:rPr>
        <w:lastRenderedPageBreak/>
        <w:t>&lt;?xml version=”1.0” encoding=”UTF-8” ?&gt;</w:t>
      </w:r>
    </w:p>
    <w:p w14:paraId="082A832C" w14:textId="07FE3446"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1F6E71B"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D04EAE">
        <w:rPr>
          <w:szCs w:val="16"/>
          <w:lang w:val="de-DE"/>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5" w:name="_Toc361399822"/>
      <w:bookmarkStart w:id="246" w:name="_Ref359072136"/>
      <w:bookmarkStart w:id="247" w:name="_Ref535681042"/>
      <w:bookmarkStart w:id="248" w:name="_Toc81209236"/>
      <w:bookmarkEnd w:id="245"/>
      <w:r w:rsidRPr="00E060F7">
        <w:rPr>
          <w:lang w:val="en-US"/>
        </w:rPr>
        <w:t>H</w:t>
      </w:r>
      <w:r w:rsidR="00967FD0">
        <w:rPr>
          <w:lang w:val="en-US"/>
        </w:rPr>
        <w:t>ead of</w:t>
      </w:r>
      <w:r w:rsidRPr="00E060F7">
        <w:rPr>
          <w:lang w:val="en-US"/>
        </w:rPr>
        <w:t xml:space="preserve"> X-</w:t>
      </w:r>
      <w:r w:rsidR="00CA52DA" w:rsidRPr="00E060F7">
        <w:rPr>
          <w:lang w:val="en-US"/>
        </w:rPr>
        <w:t>defini</w:t>
      </w:r>
      <w:bookmarkEnd w:id="246"/>
      <w:r w:rsidR="00967FD0">
        <w:rPr>
          <w:lang w:val="en-US"/>
        </w:rPr>
        <w:t>tion</w:t>
      </w:r>
      <w:bookmarkEnd w:id="247"/>
      <w:bookmarkEnd w:id="248"/>
    </w:p>
    <w:p w14:paraId="543D63AC" w14:textId="07FDA73B" w:rsidR="00D84C56" w:rsidRPr="00E060F7" w:rsidRDefault="00952CAA"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F61308">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C30184">
        <w:rPr>
          <w:lang w:val="en-US"/>
        </w:rPr>
        <w:fldChar w:fldCharType="end"/>
      </w:r>
    </w:p>
    <w:p w14:paraId="5225947A" w14:textId="1F655142" w:rsidR="00D84C56" w:rsidRPr="00E060F7" w:rsidRDefault="00952CAA"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F61308">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C30184">
        <w:rPr>
          <w:lang w:val="en-US"/>
        </w:rPr>
        <w:fldChar w:fldCharType="end"/>
      </w:r>
    </w:p>
    <w:p w14:paraId="06BDE1BE" w14:textId="4E9772AA" w:rsidR="00D84C56" w:rsidRDefault="00952CAA"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F61308">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F61308" w:rsidRPr="00E060F7">
        <w:rPr>
          <w:lang w:val="en-US"/>
        </w:rPr>
        <w:t xml:space="preserve">Specification of </w:t>
      </w:r>
      <w:r w:rsidR="00F61308">
        <w:rPr>
          <w:lang w:val="en-US"/>
        </w:rPr>
        <w:t>Quantifier</w:t>
      </w:r>
      <w:r w:rsidR="00F61308" w:rsidRPr="00E060F7">
        <w:rPr>
          <w:lang w:val="en-US"/>
        </w:rPr>
        <w:t xml:space="preserve"> of </w:t>
      </w:r>
      <w:r w:rsidR="00F61308">
        <w:rPr>
          <w:lang w:val="en-US"/>
        </w:rPr>
        <w:t>A</w:t>
      </w:r>
      <w:r w:rsidR="00F61308" w:rsidRPr="00E060F7">
        <w:rPr>
          <w:lang w:val="en-US"/>
        </w:rPr>
        <w:t xml:space="preserve">ttributes and </w:t>
      </w:r>
      <w:r w:rsidR="00F61308">
        <w:rPr>
          <w:lang w:val="en-US"/>
        </w:rPr>
        <w:t>T</w:t>
      </w:r>
      <w:r w:rsidR="00F61308" w:rsidRPr="00E060F7">
        <w:rPr>
          <w:lang w:val="en-US"/>
        </w:rPr>
        <w:t xml:space="preserve">ext </w:t>
      </w:r>
      <w:r w:rsidR="00F61308">
        <w:rPr>
          <w:lang w:val="en-US"/>
        </w:rPr>
        <w:t>N</w:t>
      </w:r>
      <w:r w:rsidR="00F61308" w:rsidRPr="00E060F7">
        <w:rPr>
          <w:lang w:val="en-US"/>
        </w:rPr>
        <w:t>odes</w:t>
      </w:r>
      <w:r w:rsidR="00C30184">
        <w:rPr>
          <w:lang w:val="en-US"/>
        </w:rPr>
        <w:fldChar w:fldCharType="end"/>
      </w:r>
    </w:p>
    <w:p w14:paraId="3D89EC32" w14:textId="292ADD30" w:rsidR="00C30184" w:rsidRDefault="00952CAA"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F61308">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F61308" w:rsidRPr="00E060F7">
        <w:rPr>
          <w:lang w:val="en-US"/>
        </w:rPr>
        <w:t xml:space="preserve">Specification of </w:t>
      </w:r>
      <w:r w:rsidR="00F61308">
        <w:rPr>
          <w:lang w:val="en-US"/>
        </w:rPr>
        <w:t>Quantifier</w:t>
      </w:r>
      <w:r w:rsidR="00F61308" w:rsidRPr="00E060F7">
        <w:rPr>
          <w:lang w:val="en-US"/>
        </w:rPr>
        <w:t xml:space="preserve"> of Element</w:t>
      </w:r>
      <w:r w:rsidR="00C30184">
        <w:rPr>
          <w:lang w:val="en-US"/>
        </w:rPr>
        <w:fldChar w:fldCharType="end"/>
      </w:r>
    </w:p>
    <w:p w14:paraId="6F372083" w14:textId="3ABA2656" w:rsidR="00C30184" w:rsidRPr="00E060F7" w:rsidRDefault="00952CAA"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F61308">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F61308" w:rsidRPr="00E060F7">
        <w:rPr>
          <w:lang w:val="en-US"/>
        </w:rPr>
        <w:t>Events and Actions</w:t>
      </w:r>
      <w:r w:rsidR="00C30184">
        <w:rPr>
          <w:lang w:val="en-US"/>
        </w:rPr>
        <w:fldChar w:fldCharType="end"/>
      </w:r>
    </w:p>
    <w:p w14:paraId="30E74670" w14:textId="03D3F52E" w:rsidR="00D84C56" w:rsidRPr="00E060F7" w:rsidRDefault="00952CAA"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803974">
        <w:rPr>
          <w:lang w:val="en-US"/>
        </w:rPr>
        <w:fldChar w:fldCharType="end"/>
      </w:r>
    </w:p>
    <w:p w14:paraId="3386127A" w14:textId="7845CD11" w:rsidR="00F24C50" w:rsidRDefault="007B72CE" w:rsidP="00D84C56">
      <w:pPr>
        <w:pStyle w:val="OdstavecSynteastyl"/>
        <w:rPr>
          <w:lang w:val="en-US"/>
        </w:rPr>
      </w:pPr>
      <w:r>
        <w:rPr>
          <w:lang w:val="en-US"/>
        </w:rPr>
        <w:t>At t</w:t>
      </w:r>
      <w:r w:rsidR="00F24C50">
        <w:rPr>
          <w:lang w:val="en-US"/>
        </w:rPr>
        <w:t>he head of</w:t>
      </w:r>
      <w:r w:rsidR="00DA1C90" w:rsidRPr="00DA1C90">
        <w:rPr>
          <w:lang w:val="en-US"/>
        </w:rPr>
        <w:t xml:space="preserve"> X-defini</w:t>
      </w:r>
      <w:r w:rsidR="00F24C50">
        <w:rPr>
          <w:lang w:val="en-US"/>
        </w:rPr>
        <w:t>tion</w:t>
      </w:r>
      <w:r w:rsidR="000B7F6B">
        <w:rPr>
          <w:lang w:val="en-US"/>
        </w:rPr>
        <w:t>,</w:t>
      </w:r>
      <w:r w:rsidR="00F24C50">
        <w:rPr>
          <w:lang w:val="en-US"/>
        </w:rPr>
        <w:t xml:space="preserve"> </w:t>
      </w:r>
      <w:r w:rsidR="00C2263F">
        <w:rPr>
          <w:lang w:val="en-US"/>
        </w:rPr>
        <w:t xml:space="preserve">we consider </w:t>
      </w:r>
      <w:r w:rsidR="00F24C50">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25C796A6"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t>
        </w:r>
        <w:r w:rsidR="00D04EAE">
          <w:rPr>
            <w:rStyle w:val="Hypertextovodkaz"/>
            <w:rFonts w:ascii="Consolas" w:hAnsi="Consolas"/>
            <w:lang w:val="en-US"/>
          </w:rPr>
          <w:t>www.xdef.org/xdef/4.1</w:t>
        </w:r>
      </w:hyperlink>
      <w:r w:rsidR="00C2263F">
        <w:rPr>
          <w:lang w:val="en-US"/>
        </w:rPr>
        <w:t>. The attribute is required.</w:t>
      </w:r>
    </w:p>
    <w:p w14:paraId="6F2AF306" w14:textId="58533FF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 xml:space="preserve">definition in the project may be without </w:t>
      </w:r>
      <w:r w:rsidR="007B72CE">
        <w:rPr>
          <w:lang w:val="en-US"/>
        </w:rPr>
        <w:t xml:space="preserve">a </w:t>
      </w:r>
      <w:r>
        <w:rPr>
          <w:lang w:val="en-US"/>
        </w:rPr>
        <w:t>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6BA6349E" w:rsidR="004C4F48" w:rsidRPr="00B805DA" w:rsidRDefault="00F24C50" w:rsidP="004C4F48">
      <w:pPr>
        <w:pStyle w:val="OdstavecSynteastyl"/>
        <w:ind w:left="1410" w:hanging="1410"/>
        <w:rPr>
          <w:lang w:val="en-US"/>
        </w:rPr>
      </w:pPr>
      <w:r w:rsidRPr="00C2263F">
        <w:rPr>
          <w:b/>
          <w:lang w:val="en-US"/>
        </w:rPr>
        <w:t>xd:root</w:t>
      </w:r>
      <w:r w:rsidR="007B72CE">
        <w:rPr>
          <w:b/>
          <w:lang w:val="en-US"/>
        </w:rPr>
        <w:tab/>
      </w:r>
      <w:r>
        <w:rPr>
          <w:lang w:val="en-US"/>
        </w:rPr>
        <w:t>the list of qu</w:t>
      </w:r>
      <w:r w:rsidR="001E7E5B">
        <w:rPr>
          <w:lang w:val="en-US"/>
        </w:rPr>
        <w:t>alified names referring to models of root elements</w:t>
      </w:r>
      <w:r w:rsidR="006125AB">
        <w:rPr>
          <w:lang w:val="en-US"/>
        </w:rPr>
        <w:t>. The names in the list are</w:t>
      </w:r>
      <w:r w:rsidR="001E7E5B">
        <w:rPr>
          <w:lang w:val="en-US"/>
        </w:rPr>
        <w:t xml:space="preserve"> separated by </w:t>
      </w:r>
      <w:r w:rsidR="007B72CE">
        <w:rPr>
          <w:lang w:val="en-US"/>
        </w:rPr>
        <w:t xml:space="preserve">the </w:t>
      </w:r>
      <w:r w:rsidR="001E7E5B">
        <w:rPr>
          <w:lang w:val="en-US"/>
        </w:rPr>
        <w:t>character “|”.</w:t>
      </w:r>
      <w:r w:rsidR="00254AB0">
        <w:rPr>
          <w:lang w:val="en-US"/>
        </w:rPr>
        <w:t xml:space="preserve"> Instead of </w:t>
      </w:r>
      <w:r w:rsidR="007B72CE">
        <w:rPr>
          <w:lang w:val="en-US"/>
        </w:rPr>
        <w:t xml:space="preserve">the </w:t>
      </w:r>
      <w:r w:rsidR="00254AB0">
        <w:rPr>
          <w:lang w:val="en-US"/>
        </w:rPr>
        <w:t xml:space="preserve">name of </w:t>
      </w:r>
      <w:r w:rsidR="007B72CE">
        <w:rPr>
          <w:lang w:val="en-US"/>
        </w:rPr>
        <w:t xml:space="preserve">the </w:t>
      </w:r>
      <w:r w:rsidR="00254AB0">
        <w:rPr>
          <w:lang w:val="en-US"/>
        </w:rPr>
        <w:t>root element</w:t>
      </w:r>
      <w:r w:rsidR="007B72CE">
        <w:rPr>
          <w:lang w:val="en-US"/>
        </w:rPr>
        <w:t>,</w:t>
      </w:r>
      <w:r w:rsidR="00254AB0">
        <w:rPr>
          <w:lang w:val="en-US"/>
        </w:rPr>
        <w:t xml:space="preserve"> you can specify also </w:t>
      </w:r>
      <w:r w:rsidR="007B72CE">
        <w:rPr>
          <w:lang w:val="en-US"/>
        </w:rPr>
        <w:t xml:space="preserve">an </w:t>
      </w:r>
      <w:r w:rsidR="00254AB0">
        <w:rPr>
          <w:lang w:val="en-US"/>
        </w:rPr>
        <w:t xml:space="preserve">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 xml:space="preserve">is used only </w:t>
      </w:r>
      <w:r w:rsidR="007B72CE">
        <w:rPr>
          <w:lang w:val="en-US"/>
        </w:rPr>
        <w:t>in the</w:t>
      </w:r>
      <w:r w:rsidR="004C4F48">
        <w:rPr>
          <w:lang w:val="en-US"/>
        </w:rPr>
        <w:t xml:space="preserve"> validation.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254FEC3C" w:rsidR="00522D30" w:rsidRDefault="004C4F48" w:rsidP="00522D30">
      <w:pPr>
        <w:pStyle w:val="OdstavecSynteastyl"/>
        <w:ind w:left="1410"/>
        <w:rPr>
          <w:lang w:val="en-US"/>
        </w:rPr>
      </w:pPr>
      <w:r>
        <w:rPr>
          <w:lang w:val="en-US"/>
        </w:rPr>
        <w:t>Note that starting from X-definition version 4.</w:t>
      </w:r>
      <w:r w:rsidR="00D04EAE">
        <w:rPr>
          <w:lang w:val="en-US"/>
        </w:rPr>
        <w:t>1</w:t>
      </w:r>
      <w:r>
        <w:rPr>
          <w:lang w:val="en-US"/>
        </w:rPr>
        <w:t xml:space="preserve"> it is possible to refer in the xd:root attribute also </w:t>
      </w:r>
      <w:r w:rsidR="00522D30">
        <w:rPr>
          <w:lang w:val="en-US"/>
        </w:rPr>
        <w:t>a named choice group:</w:t>
      </w:r>
    </w:p>
    <w:p w14:paraId="1BF5FCA2" w14:textId="10BB68BC"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w:t>
      </w:r>
      <w:r w:rsidR="00D04EAE">
        <w:rPr>
          <w:color w:val="00B050"/>
        </w:rPr>
        <w:t>1</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28D8EE9A" w:rsidR="00B805DA" w:rsidRDefault="00522D30" w:rsidP="004C4F48">
      <w:pPr>
        <w:pStyle w:val="OdstavecSynteastyl"/>
        <w:ind w:left="1410"/>
        <w:rPr>
          <w:lang w:val="en-US"/>
        </w:rPr>
      </w:pPr>
      <w:r>
        <w:rPr>
          <w:lang w:val="en-US"/>
        </w:rPr>
        <w:t>The root can be either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254661B0"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w:t>
      </w:r>
      <w:r w:rsidR="000B7F6B">
        <w:rPr>
          <w:lang w:val="en-US"/>
        </w:rPr>
        <w:t xml:space="preserve">the </w:t>
      </w:r>
      <w:r w:rsidR="00B805DA">
        <w:rPr>
          <w:lang w:val="en-US"/>
        </w:rPr>
        <w:t xml:space="preserve">comma (,). </w:t>
      </w:r>
      <w:r w:rsidR="00C2263F">
        <w:rPr>
          <w:lang w:val="en-US"/>
        </w:rPr>
        <w:t>The attribute is not required.</w:t>
      </w:r>
    </w:p>
    <w:p w14:paraId="7BB961E2" w14:textId="076FFA4D"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007B72CE">
        <w:rPr>
          <w:rFonts w:ascii="Consolas" w:hAnsi="Consolas" w:cs="Consolas"/>
          <w:lang w:val="en-US"/>
        </w:rPr>
        <w:tab/>
        <w:t>optional</w:t>
      </w:r>
      <w:r>
        <w:rPr>
          <w:lang w:val="en-US"/>
        </w:rPr>
        <w:t xml:space="preserve"> </w:t>
      </w:r>
      <w:r w:rsidRPr="00B805DA">
        <w:rPr>
          <w:lang w:val="en-US"/>
        </w:rPr>
        <w:t>a</w:t>
      </w:r>
      <w:r w:rsidR="007B72CE">
        <w:rPr>
          <w:lang w:val="en-US"/>
        </w:rPr>
        <w:t>t</w:t>
      </w:r>
      <w:r w:rsidRPr="00B805DA">
        <w:rPr>
          <w:lang w:val="en-US"/>
        </w:rPr>
        <w:t>tribut</w:t>
      </w:r>
      <w:r>
        <w:rPr>
          <w:lang w:val="en-US"/>
        </w:rPr>
        <w:t>es</w:t>
      </w:r>
      <w:r w:rsidRPr="00B805DA">
        <w:rPr>
          <w:lang w:val="en-US"/>
        </w:rPr>
        <w:t xml:space="preserve"> </w:t>
      </w:r>
      <w:r>
        <w:rPr>
          <w:lang w:val="en-US"/>
        </w:rPr>
        <w:t xml:space="preserve">used for the </w:t>
      </w:r>
      <w:r w:rsidRPr="00B805DA">
        <w:rPr>
          <w:lang w:val="en-US"/>
        </w:rPr>
        <w:t>implementa</w:t>
      </w:r>
      <w:r w:rsidR="007B72CE">
        <w:rPr>
          <w:lang w:val="en-US"/>
        </w:rPr>
        <w:t>t</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su</w:t>
      </w:r>
      <w:r w:rsidR="007B72CE">
        <w:rPr>
          <w:lang w:val="en-US"/>
        </w:rPr>
        <w:t>f</w:t>
      </w:r>
      <w:r w:rsidRPr="00B805DA">
        <w:rPr>
          <w:lang w:val="en-US"/>
        </w:rPr>
        <w:t xml:space="preserve">fix </w:t>
      </w:r>
      <w:r w:rsidR="00BC75DE">
        <w:rPr>
          <w:lang w:val="en-US"/>
        </w:rPr>
        <w:t xml:space="preserve">of the name of an </w:t>
      </w:r>
      <w:r w:rsidRPr="00B805DA">
        <w:rPr>
          <w:lang w:val="en-US"/>
        </w:rPr>
        <w:t>implementa</w:t>
      </w:r>
      <w:r w:rsidR="007B72CE">
        <w:rPr>
          <w:lang w:val="en-US"/>
        </w:rPr>
        <w:t>t</w:t>
      </w:r>
      <w:r w:rsidR="00BC75DE">
        <w:rPr>
          <w:lang w:val="en-US"/>
        </w:rPr>
        <w:t>ion</w:t>
      </w:r>
      <w:r w:rsidRPr="00B805DA">
        <w:rPr>
          <w:lang w:val="en-US"/>
        </w:rPr>
        <w:t xml:space="preserve"> </w:t>
      </w:r>
      <w:r w:rsidR="00BC75DE">
        <w:rPr>
          <w:lang w:val="en-US"/>
        </w:rPr>
        <w:t>parameter</w:t>
      </w:r>
      <w:r w:rsidRPr="00B805DA">
        <w:rPr>
          <w:lang w:val="en-US"/>
        </w:rPr>
        <w:t xml:space="preserve">. </w:t>
      </w:r>
      <w:r w:rsidR="007B72CE">
        <w:rPr>
          <w:lang w:val="en-US"/>
        </w:rPr>
        <w:t>The n</w:t>
      </w:r>
      <w:r w:rsidR="00BC75DE">
        <w:rPr>
          <w:lang w:val="en-US"/>
        </w:rPr>
        <w:t>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w:t>
      </w:r>
      <w:r w:rsidR="00BC75DE">
        <w:rPr>
          <w:lang w:val="en-US"/>
        </w:rPr>
        <w:lastRenderedPageBreak/>
        <w:t xml:space="preserve">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w:t>
      </w:r>
      <w:r w:rsidR="007B72CE">
        <w:rPr>
          <w:lang w:val="en-US"/>
        </w:rPr>
        <w:t>f</w:t>
      </w:r>
      <w:r w:rsidRPr="00B805DA">
        <w:rPr>
          <w:lang w:val="en-US"/>
        </w:rPr>
        <w:t xml:space="preserve">fix </w:t>
      </w:r>
      <w:r w:rsidR="00BC75DE">
        <w:rPr>
          <w:lang w:val="en-US"/>
        </w:rPr>
        <w:t xml:space="preserve">of the name of </w:t>
      </w:r>
      <w:r w:rsidR="007B72CE">
        <w:rPr>
          <w:lang w:val="en-US"/>
        </w:rPr>
        <w:t xml:space="preserve">the </w:t>
      </w:r>
      <w:r w:rsidRPr="00B805DA">
        <w:rPr>
          <w:lang w:val="en-US"/>
        </w:rPr>
        <w:t>implementa</w:t>
      </w:r>
      <w:r w:rsidR="00BC75DE">
        <w:rPr>
          <w:lang w:val="en-US"/>
        </w:rPr>
        <w:t>tion</w:t>
      </w:r>
      <w:r w:rsidRPr="00B805DA">
        <w:rPr>
          <w:lang w:val="en-US"/>
        </w:rPr>
        <w:t xml:space="preserve"> a</w:t>
      </w:r>
      <w:r w:rsidR="007B72CE">
        <w:rPr>
          <w:lang w:val="en-US"/>
        </w:rPr>
        <w:t>t</w:t>
      </w:r>
      <w:r w:rsidRPr="00B805DA">
        <w:rPr>
          <w:lang w:val="en-US"/>
        </w:rPr>
        <w:t>tribut</w:t>
      </w:r>
      <w:r w:rsidR="00BC75DE">
        <w:rPr>
          <w:lang w:val="en-US"/>
        </w:rPr>
        <w:t>e</w:t>
      </w:r>
      <w:r w:rsidRPr="00B805DA">
        <w:rPr>
          <w:lang w:val="en-US"/>
        </w:rPr>
        <w:t>.</w:t>
      </w:r>
      <w:r w:rsidR="00BC75DE">
        <w:rPr>
          <w:lang w:val="en-US"/>
        </w:rPr>
        <w:t xml:space="preserve"> </w:t>
      </w:r>
      <w:r w:rsidR="007B72CE">
        <w:rPr>
          <w:lang w:val="en-US"/>
        </w:rPr>
        <w:t xml:space="preserve">For </w:t>
      </w:r>
      <w:r w:rsidR="00BC75DE">
        <w:rPr>
          <w:lang w:val="en-US"/>
        </w:rPr>
        <w:t xml:space="preserve">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 xml:space="preserve">of </w:t>
      </w:r>
      <w:r w:rsidR="007B72CE">
        <w:rPr>
          <w:lang w:val="en-US"/>
        </w:rPr>
        <w:t xml:space="preserve">the </w:t>
      </w:r>
      <w:r w:rsidR="00BC75DE">
        <w:rPr>
          <w:lang w:val="en-US"/>
        </w:rPr>
        <w:t>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is retu</w:t>
      </w:r>
      <w:r w:rsidR="007B72CE">
        <w:rPr>
          <w:lang w:val="en-US"/>
        </w:rPr>
        <w:t>r</w:t>
      </w:r>
      <w:r w:rsidR="00BC75DE">
        <w:rPr>
          <w:lang w:val="en-US"/>
        </w:rPr>
        <w:t xml:space="preserve">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7CE46B7C"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2DBA18D"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D84C56">
      <w:pPr>
        <w:pStyle w:val="Zdrojovykod-zlutyboxSynteastyl"/>
        <w:tabs>
          <w:tab w:val="left" w:pos="567"/>
          <w:tab w:val="left" w:pos="1276"/>
        </w:tabs>
        <w:rPr>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F9D499C" w:rsidR="00D84C56" w:rsidRPr="00E060F7" w:rsidRDefault="00952CAA"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F61308">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F61308" w:rsidRPr="00E060F7">
        <w:rPr>
          <w:lang w:val="en-US"/>
        </w:rPr>
        <w:t>De</w:t>
      </w:r>
      <w:r w:rsidR="00F61308">
        <w:rPr>
          <w:lang w:val="en-US"/>
        </w:rPr>
        <w:t>c</w:t>
      </w:r>
      <w:r w:rsidR="00F61308" w:rsidRPr="00E060F7">
        <w:rPr>
          <w:lang w:val="en-US"/>
        </w:rPr>
        <w:t>lara</w:t>
      </w:r>
      <w:r w:rsidR="00F61308">
        <w:rPr>
          <w:lang w:val="en-US"/>
        </w:rPr>
        <w:t>tion Section of</w:t>
      </w:r>
      <w:r w:rsidR="00F61308" w:rsidRPr="00E060F7">
        <w:rPr>
          <w:lang w:val="en-US"/>
        </w:rPr>
        <w:t xml:space="preserve"> X-defini</w:t>
      </w:r>
      <w:r w:rsidR="00F61308">
        <w:rPr>
          <w:lang w:val="en-US"/>
        </w:rPr>
        <w:t>tion</w:t>
      </w:r>
      <w:r w:rsidR="00803974">
        <w:rPr>
          <w:lang w:val="en-US"/>
        </w:rPr>
        <w:fldChar w:fldCharType="end"/>
      </w:r>
    </w:p>
    <w:p w14:paraId="56565616" w14:textId="0940EA02" w:rsidR="00D84C56" w:rsidRPr="00E060F7" w:rsidRDefault="00952CAA"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F61308">
        <w:rPr>
          <w:lang w:val="en-US"/>
        </w:rPr>
        <w:t>Using of X</w:t>
      </w:r>
      <w:r w:rsidR="00F61308">
        <w:rPr>
          <w:lang w:val="en-US"/>
        </w:rPr>
        <w:noBreakHyphen/>
        <w:t>definitions in Java code</w:t>
      </w:r>
      <w:r w:rsidR="00803974">
        <w:rPr>
          <w:lang w:val="en-US"/>
        </w:rPr>
        <w:fldChar w:fldCharType="end"/>
      </w:r>
    </w:p>
    <w:p w14:paraId="49317BBC" w14:textId="2266D723" w:rsidR="00D84C56" w:rsidRDefault="00952CAA"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F61308">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F61308">
        <w:rPr>
          <w:lang w:val="en-US"/>
        </w:rPr>
        <w:t>Appendix</w:t>
      </w:r>
      <w:r w:rsidR="00F61308" w:rsidRPr="00E060F7">
        <w:rPr>
          <w:lang w:val="en-US"/>
        </w:rPr>
        <w:t xml:space="preserve"> A – </w:t>
      </w:r>
      <w:r w:rsidR="00F61308">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49" w:name="_Ref354917613"/>
      <w:bookmarkStart w:id="250" w:name="_Ref355013191"/>
      <w:bookmarkStart w:id="251" w:name="_Ref487811902"/>
      <w:bookmarkStart w:id="252" w:name="_Toc81209237"/>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49"/>
      <w:bookmarkEnd w:id="250"/>
      <w:r w:rsidR="009A13A6">
        <w:rPr>
          <w:lang w:val="en-US"/>
        </w:rPr>
        <w:t>tion</w:t>
      </w:r>
      <w:bookmarkEnd w:id="251"/>
      <w:bookmarkEnd w:id="252"/>
    </w:p>
    <w:p w14:paraId="52F9233C" w14:textId="7021F8F4" w:rsidR="00D84C56" w:rsidRDefault="00952CAA"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F61308">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803974">
        <w:rPr>
          <w:lang w:val="en-US"/>
        </w:rPr>
        <w:fldChar w:fldCharType="end"/>
      </w:r>
    </w:p>
    <w:p w14:paraId="3AC98772" w14:textId="602F6163" w:rsidR="00803974" w:rsidRPr="00E060F7" w:rsidRDefault="00952CAA"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F61308">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803974">
        <w:rPr>
          <w:lang w:val="en-US"/>
        </w:rPr>
        <w:fldChar w:fldCharType="end"/>
      </w:r>
    </w:p>
    <w:p w14:paraId="605DE14D" w14:textId="094099F3" w:rsidR="00803974" w:rsidRDefault="00952CAA"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F61308">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F61308" w:rsidRPr="00E060F7">
        <w:rPr>
          <w:lang w:val="en-US"/>
        </w:rPr>
        <w:t xml:space="preserve">Specification of </w:t>
      </w:r>
      <w:r w:rsidR="00F61308">
        <w:rPr>
          <w:lang w:val="en-US"/>
        </w:rPr>
        <w:t>Quantifier</w:t>
      </w:r>
      <w:r w:rsidR="00F61308" w:rsidRPr="00E060F7">
        <w:rPr>
          <w:lang w:val="en-US"/>
        </w:rPr>
        <w:t xml:space="preserve"> of Element</w:t>
      </w:r>
      <w:r w:rsidR="00803974">
        <w:rPr>
          <w:lang w:val="en-US"/>
        </w:rPr>
        <w:fldChar w:fldCharType="end"/>
      </w:r>
    </w:p>
    <w:p w14:paraId="0C992C5B" w14:textId="44738D89" w:rsidR="00803974" w:rsidRPr="00E060F7" w:rsidRDefault="00952CAA"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F61308">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F61308" w:rsidRPr="00E060F7">
        <w:rPr>
          <w:lang w:val="en-US"/>
        </w:rPr>
        <w:t>Events and Actions</w:t>
      </w:r>
      <w:r w:rsidR="00803974">
        <w:rPr>
          <w:lang w:val="en-US"/>
        </w:rPr>
        <w:fldChar w:fldCharType="end"/>
      </w:r>
    </w:p>
    <w:p w14:paraId="6B474951" w14:textId="530F24B2" w:rsidR="00803974" w:rsidRPr="00E060F7" w:rsidRDefault="00952CAA"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F61308">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3"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181E6B51"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w:t>
      </w:r>
      <w:r w:rsidR="007B72CE">
        <w:rPr>
          <w:rFonts w:asciiTheme="minorHAnsi" w:hAnsiTheme="minorHAnsi" w:cstheme="minorHAnsi"/>
          <w:lang w:val="en-US"/>
        </w:rPr>
        <w:t>i</w:t>
      </w:r>
      <w:r w:rsidRPr="006125AB">
        <w:rPr>
          <w:rFonts w:asciiTheme="minorHAnsi" w:hAnsiTheme="minorHAnsi" w:cstheme="minorHAnsi"/>
          <w:lang w:val="en-US"/>
        </w:rPr>
        <w: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2A91E931"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3"/>
      <w:r w:rsidRPr="006125AB">
        <w:rPr>
          <w:lang w:val="en-US"/>
        </w:rPr>
        <w:t>in </w:t>
      </w:r>
      <w:r w:rsidR="00735ED2">
        <w:rPr>
          <w:lang w:val="en-US"/>
        </w:rPr>
        <w:t>X-script</w:t>
      </w:r>
    </w:p>
    <w:p w14:paraId="40E3E638" w14:textId="6207B5C0"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in the following example</w:t>
      </w:r>
      <w:r w:rsidR="007B72CE">
        <w:rPr>
          <w:lang w:val="en-US"/>
        </w:rPr>
        <w:t>,</w:t>
      </w:r>
      <w:r w:rsidRPr="006125AB">
        <w:rPr>
          <w:lang w:val="en-US"/>
        </w:rPr>
        <w:t xml:space="preserve"> </w:t>
      </w:r>
      <w:r w:rsidR="003669A4" w:rsidRPr="003669A4">
        <w:rPr>
          <w:lang w:val="en-US"/>
        </w:rPr>
        <w:t>you can declare the variable "max" of type int, visible only in the current X definition, and in another declaration</w:t>
      </w:r>
      <w:r w:rsidR="007B72CE">
        <w:rPr>
          <w:lang w:val="en-US"/>
        </w:rPr>
        <w:t>,</w:t>
      </w:r>
      <w:r w:rsidR="003669A4" w:rsidRPr="003669A4">
        <w:rPr>
          <w:lang w:val="en-US"/>
        </w:rPr>
        <w:t xml:space="preserve"> part to declare the globa</w:t>
      </w:r>
      <w:r w:rsidR="007B72CE">
        <w:rPr>
          <w:lang w:val="en-US"/>
        </w:rPr>
        <w:t>l</w:t>
      </w:r>
      <w:r w:rsidR="003669A4" w:rsidRPr="003669A4">
        <w:rPr>
          <w:lang w:val="en-US"/>
        </w:rPr>
        <w:t>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4"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4"/>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13CA0B6" w:rsidR="00D84C56" w:rsidRPr="006125AB" w:rsidRDefault="000B7F6B" w:rsidP="007B72CE">
            <w:pPr>
              <w:pStyle w:val="Odstavec"/>
              <w:snapToGrid w:val="0"/>
              <w:spacing w:before="60"/>
              <w:jc w:val="left"/>
              <w:rPr>
                <w:rFonts w:eastAsia="Arial"/>
                <w:lang w:val="en-US"/>
              </w:rPr>
            </w:pPr>
            <w:r>
              <w:rPr>
                <w:lang w:val="en-US"/>
              </w:rPr>
              <w:t>The r</w:t>
            </w:r>
            <w:r w:rsidR="00D84C56" w:rsidRPr="006125AB">
              <w:rPr>
                <w:lang w:val="en-US"/>
              </w:rPr>
              <w:t>ela</w:t>
            </w:r>
            <w:r w:rsidR="0061436F" w:rsidRPr="006125AB">
              <w:rPr>
                <w:lang w:val="en-US"/>
              </w:rPr>
              <w:t>tion</w:t>
            </w:r>
            <w:r>
              <w:rPr>
                <w:lang w:val="en-US"/>
              </w:rPr>
              <w:t xml:space="preserve"> is</w:t>
            </w:r>
            <w:r w:rsidR="007B72CE">
              <w:rPr>
                <w:lang w:val="en-US"/>
              </w:rPr>
              <w:t xml:space="preserve"> </w:t>
            </w:r>
            <w:r w:rsidR="0061436F" w:rsidRPr="006125AB">
              <w:rPr>
                <w:lang w:val="en-US"/>
              </w:rPr>
              <w:t>less</w:t>
            </w:r>
            <w:r w:rsidR="00D84C56" w:rsidRPr="006125AB">
              <w:rPr>
                <w:rFonts w:eastAsia="Arial"/>
                <w:lang w:val="en-US"/>
              </w:rPr>
              <w:t xml:space="preserve"> </w:t>
            </w:r>
            <w:r w:rsidR="0061436F" w:rsidRPr="006125AB">
              <w:rPr>
                <w:rFonts w:eastAsia="Arial"/>
                <w:lang w:val="en-US"/>
              </w:rPr>
              <w:t>or</w:t>
            </w:r>
            <w:r w:rsidR="00D84C56" w:rsidRPr="006125AB">
              <w:rPr>
                <w:rFonts w:eastAsia="Arial"/>
                <w:lang w:val="en-US"/>
              </w:rPr>
              <w:t xml:space="preserve"> </w:t>
            </w:r>
            <w:r w:rsidR="0061436F" w:rsidRPr="006125AB">
              <w:rPr>
                <w:rFonts w:eastAsia="Arial"/>
                <w:lang w:val="en-US"/>
              </w:rPr>
              <w:t>equal then</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21390700" w:rsidR="00D84C56" w:rsidRPr="006125AB" w:rsidRDefault="000B7F6B" w:rsidP="007B72CE">
            <w:pPr>
              <w:pStyle w:val="Odstavec"/>
              <w:snapToGrid w:val="0"/>
              <w:spacing w:before="60"/>
              <w:jc w:val="left"/>
              <w:rPr>
                <w:rFonts w:eastAsia="Arial"/>
                <w:lang w:val="en-US"/>
              </w:rPr>
            </w:pPr>
            <w:r>
              <w:rPr>
                <w:lang w:val="en-US"/>
              </w:rPr>
              <w:t>The r</w:t>
            </w:r>
            <w:r w:rsidR="00D84C56" w:rsidRPr="006125AB">
              <w:rPr>
                <w:lang w:val="en-US"/>
              </w:rPr>
              <w:t>ela</w:t>
            </w:r>
            <w:r w:rsidR="0061436F" w:rsidRPr="006125AB">
              <w:rPr>
                <w:lang w:val="en-US"/>
              </w:rPr>
              <w:t>tion</w:t>
            </w:r>
            <w:r>
              <w:rPr>
                <w:lang w:val="en-US"/>
              </w:rPr>
              <w:t xml:space="preserve"> is</w:t>
            </w:r>
            <w:r w:rsidR="007B72CE">
              <w:rPr>
                <w:lang w:val="en-US"/>
              </w:rPr>
              <w:t xml:space="preserve"> </w:t>
            </w:r>
            <w:r w:rsidR="00CC4DD9" w:rsidRPr="006125AB">
              <w:rPr>
                <w:rFonts w:eastAsia="Arial"/>
                <w:lang w:val="en-US"/>
              </w:rPr>
              <w:t>greater or equal then</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rPr>
                <w:lang w:val="en-US"/>
              </w:rPr>
            </w:pPr>
            <w:r>
              <w:rPr>
                <w:lang w:val="en-US"/>
              </w:rPr>
              <w:t>The r</w:t>
            </w:r>
            <w:r w:rsidR="0061436F" w:rsidRPr="006125AB">
              <w:rPr>
                <w:rFonts w:eastAsia="Arial"/>
                <w:lang w:val="en-US"/>
              </w:rPr>
              <w:t>ight shift of integer</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w:t>
            </w:r>
            <w:r w:rsidR="007B72CE">
              <w:rPr>
                <w:rFonts w:asciiTheme="minorHAnsi" w:hAnsiTheme="minorHAnsi" w:cstheme="minorHAnsi"/>
                <w:color w:val="313131"/>
                <w:lang w:val="en-US"/>
              </w:rPr>
              <w:t>-</w:t>
            </w:r>
            <w:r w:rsidR="0061436F" w:rsidRPr="006125AB">
              <w:rPr>
                <w:rFonts w:asciiTheme="minorHAnsi" w:hAnsiTheme="minorHAnsi" w:cstheme="minorHAnsi"/>
                <w:color w:val="313131"/>
                <w:lang w:val="en-US"/>
              </w:rPr>
              <w:t>fill right shift</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lang w:val="en-US"/>
              </w:rPr>
            </w:pPr>
            <w:r w:rsidRPr="006125AB">
              <w:rPr>
                <w:lang w:val="en-US"/>
              </w:rPr>
              <w:t>Arit</w:t>
            </w:r>
            <w:r w:rsidR="007B72CE">
              <w:rPr>
                <w:lang w:val="en-US"/>
              </w:rPr>
              <w:t>h</w:t>
            </w:r>
            <w:r w:rsidRPr="006125AB">
              <w:rPr>
                <w:lang w:val="en-US"/>
              </w:rPr>
              <w: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rPr>
                <w:lang w:val="en-US"/>
              </w:rPr>
            </w:pPr>
            <w:r w:rsidRPr="006125AB">
              <w:rPr>
                <w:lang w:val="en-US"/>
              </w:rPr>
              <w:t>Addition of num</w:t>
            </w:r>
            <w:r w:rsidR="007B72CE">
              <w:rPr>
                <w:lang w:val="en-US"/>
              </w:rPr>
              <w:t>b</w:t>
            </w:r>
            <w:r w:rsidRPr="006125AB">
              <w:rPr>
                <w:lang w:val="en-US"/>
              </w:rPr>
              <w:t>ers or string concat</w:t>
            </w:r>
            <w:r w:rsidR="007B72CE">
              <w:rPr>
                <w:lang w:val="en-US"/>
              </w:rPr>
              <w:t>e</w:t>
            </w:r>
            <w:r w:rsidRPr="006125AB">
              <w:rPr>
                <w:lang w:val="en-US"/>
              </w:rPr>
              <w:t>nation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rPr>
                <w:lang w:val="en-US"/>
              </w:rPr>
            </w:pPr>
            <w:r w:rsidRPr="006125AB">
              <w:rPr>
                <w:lang w:val="en-US"/>
              </w:rPr>
              <w:t>Subtraction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5" w:name="_Hlk486518924"/>
            <w:r w:rsidRPr="00570C63">
              <w:rPr>
                <w:b/>
                <w:i/>
                <w:lang w:val="en-US"/>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6" w:name="_Hlk486518952"/>
            <w:bookmarkEnd w:id="255"/>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 xml:space="preserve">is set to the value of </w:t>
            </w:r>
            <w:r w:rsidR="007B72CE">
              <w:rPr>
                <w:lang w:val="en-US"/>
              </w:rPr>
              <w:t xml:space="preserve">the </w:t>
            </w:r>
            <w:r w:rsidR="00CC4DD9" w:rsidRPr="006125AB">
              <w:rPr>
                <w:lang w:val="en-US"/>
              </w:rPr>
              <w:t>right operand</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7" w:name="_Hlk48652119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7"/>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338BF076" w:rsidR="00946150" w:rsidRPr="006125AB" w:rsidRDefault="00946150" w:rsidP="007B72CE">
            <w:pPr>
              <w:pStyle w:val="Odstavec"/>
              <w:snapToGrid w:val="0"/>
              <w:spacing w:before="60"/>
              <w:jc w:val="left"/>
              <w:rPr>
                <w:lang w:val="en-US"/>
              </w:rPr>
            </w:pPr>
            <w:r w:rsidRPr="006125AB">
              <w:rPr>
                <w:lang w:val="en-US"/>
              </w:rPr>
              <w:t>Subtract from the left operand</w:t>
            </w:r>
            <w:r w:rsidR="00FC1B11" w:rsidRPr="006125AB">
              <w:rPr>
                <w:lang w:val="en-US"/>
              </w:rPr>
              <w:t xml:space="preserve">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8"/>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rPr>
                <w:lang w:val="en-US"/>
              </w:rPr>
            </w:pPr>
            <w:r w:rsidRPr="006125AB">
              <w:rPr>
                <w:lang w:val="en-US"/>
              </w:rPr>
              <w:t>I</w:t>
            </w:r>
            <w:r w:rsidR="000D35FA" w:rsidRPr="006125AB">
              <w:rPr>
                <w:lang w:val="en-US"/>
              </w:rPr>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rPr>
                <w:lang w:val="en-US"/>
              </w:rPr>
            </w:pPr>
            <w:r w:rsidRPr="007066CA">
              <w:rPr>
                <w:lang w:val="en-US"/>
              </w:rPr>
              <w:t>I</w:t>
            </w:r>
            <w:r w:rsidR="007066CA" w:rsidRPr="007066CA">
              <w:rPr>
                <w:lang w:val="en-US"/>
              </w:rPr>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w:t>
            </w:r>
            <w:r w:rsidR="007B72CE">
              <w:rPr>
                <w:lang w:val="en-US"/>
              </w:rPr>
              <w:t>-</w:t>
            </w:r>
            <w:r>
              <w:rPr>
                <w:lang w:val="en-US"/>
              </w:rPr>
              <w:t>filled</w:t>
            </w:r>
            <w:r w:rsidRPr="007066CA">
              <w:rPr>
                <w:lang w:val="en-US"/>
              </w:rPr>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rPr>
                <w:lang w:val="en-US"/>
              </w:rPr>
            </w:pPr>
            <w:r w:rsidRPr="007066CA">
              <w:rPr>
                <w:lang w:val="en-US"/>
              </w:rPr>
              <w:t>I</w:t>
            </w:r>
            <w:r w:rsidR="007066CA" w:rsidRPr="007066CA">
              <w:rPr>
                <w:lang w:val="en-US"/>
              </w:rPr>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59"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59"/>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59FD051B"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7B72CE">
        <w:rPr>
          <w:rFonts w:asciiTheme="minorHAnsi" w:hAnsiTheme="minorHAnsi" w:cstheme="minorHAnsi"/>
          <w:color w:val="222222"/>
          <w:lang w:val="en-US"/>
        </w:rPr>
        <w:t>to</w:t>
      </w:r>
      <w:r w:rsidR="003B4BD2">
        <w:rPr>
          <w:rFonts w:asciiTheme="minorHAnsi" w:hAnsiTheme="minorHAnsi" w:cstheme="minorHAnsi"/>
          <w:color w:val="222222"/>
          <w:lang w:val="en-US"/>
        </w:rPr>
        <w:t xml:space="preserve">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w:t>
      </w:r>
      <w:r w:rsidR="007B72CE">
        <w:rPr>
          <w:rFonts w:asciiTheme="minorHAnsi" w:hAnsiTheme="minorHAnsi" w:cstheme="minorHAnsi"/>
          <w:color w:val="222222"/>
          <w:lang w:val="en-US"/>
        </w:rPr>
        <w:t xml:space="preserve">the </w:t>
      </w:r>
      <w:r w:rsidR="003B4BD2" w:rsidRPr="006125AB">
        <w:rPr>
          <w:rFonts w:asciiTheme="minorHAnsi" w:hAnsiTheme="minorHAnsi" w:cstheme="minorHAnsi"/>
          <w:color w:val="222222"/>
          <w:lang w:val="en-US"/>
        </w:rPr>
        <w:t xml:space="preserve">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0"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0"/>
      <w:r>
        <w:rPr>
          <w:lang w:val="en-US"/>
        </w:rPr>
        <w:t xml:space="preserve"> </w:t>
      </w:r>
    </w:p>
    <w:p w14:paraId="70D300E2" w14:textId="69C2D15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7B72CE">
        <w:rPr>
          <w:rFonts w:cs="Calibri"/>
          <w:color w:val="222222"/>
          <w:lang w:val="en-US"/>
        </w:rPr>
        <w:t>,</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white space). </w:t>
      </w:r>
      <w:r w:rsidR="00C01B53">
        <w:rPr>
          <w:rFonts w:cs="Calibri"/>
          <w:color w:val="222222"/>
          <w:lang w:val="en-US"/>
        </w:rPr>
        <w:t>Unlik</w:t>
      </w:r>
      <w:r w:rsidR="007B72CE">
        <w:rPr>
          <w:rFonts w:cs="Calibri"/>
          <w:color w:val="222222"/>
          <w:lang w:val="en-US"/>
        </w:rPr>
        <w:t>e</w:t>
      </w:r>
      <w:r w:rsidR="00C01B53">
        <w:rPr>
          <w:rFonts w:cs="Calibri"/>
          <w:color w:val="222222"/>
          <w:lang w:val="en-US"/>
        </w:rPr>
        <w:t xml:space="preserve">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sidR="007B72CE">
        <w:rPr>
          <w:rFonts w:cs="Calibri"/>
          <w:color w:val="222222"/>
          <w:lang w:val="en-US"/>
        </w:rPr>
        <w:t xml:space="preserve">the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19942A6A"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w:t>
      </w:r>
      <w:r w:rsidR="007B72CE">
        <w:rPr>
          <w:rFonts w:cs="Calibri"/>
          <w:color w:val="222222"/>
          <w:lang w:val="en-US"/>
        </w:rPr>
        <w:t>,</w:t>
      </w:r>
      <w:r w:rsidR="00C01B53">
        <w:rPr>
          <w:rFonts w:cs="Calibri"/>
          <w:color w:val="222222"/>
          <w:lang w:val="en-US"/>
        </w:rPr>
        <w:t xml:space="preserv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584E4A34"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unlike in Java</w:t>
      </w:r>
      <w:r w:rsidR="007B72CE">
        <w:rPr>
          <w:lang w:val="en-US"/>
        </w:rPr>
        <w:t>,</w:t>
      </w:r>
      <w:r>
        <w:rPr>
          <w:lang w:val="en-US"/>
        </w:rPr>
        <w:t xml:space="preserve">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4E8191AB"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w:t>
      </w:r>
      <w:r w:rsidR="007B72CE">
        <w:rPr>
          <w:lang w:val="en-US"/>
        </w:rPr>
        <w:t>,</w:t>
      </w:r>
      <w:r w:rsidRPr="006125AB">
        <w:rPr>
          <w:lang w:val="en-US"/>
        </w:rPr>
        <w:t xml:space="preserve">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5BBE32B9"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007B72CE">
        <w:rPr>
          <w:rFonts w:cs="Calibri"/>
          <w:color w:val="222222"/>
          <w:lang w:val="en-US"/>
        </w:rPr>
        <w:t>s</w:t>
      </w:r>
      <w:r w:rsidRPr="006125AB">
        <w:rPr>
          <w:rFonts w:cs="Calibri"/>
          <w:color w:val="222222"/>
          <w:lang w:val="en-US"/>
        </w:rPr>
        <w:t xml:space="preserve">. </w:t>
      </w:r>
      <w:r w:rsidR="00C01B53" w:rsidRPr="006125AB">
        <w:rPr>
          <w:rFonts w:cs="Calibri"/>
          <w:color w:val="222222"/>
          <w:lang w:val="en-US"/>
        </w:rPr>
        <w:t xml:space="preserve">the variable declaration </w:t>
      </w:r>
      <w:r w:rsidR="007B72CE">
        <w:rPr>
          <w:rFonts w:cs="Calibri"/>
          <w:color w:val="222222"/>
          <w:lang w:val="en-US"/>
        </w:rPr>
        <w:t xml:space="preserve">of </w:t>
      </w:r>
      <w:r w:rsidR="00C01B53">
        <w:rPr>
          <w:rFonts w:cs="Calibri"/>
          <w:color w:val="222222"/>
          <w:lang w:val="en-US"/>
        </w:rPr>
        <w:t>a</w:t>
      </w:r>
      <w:r w:rsidR="007B72CE">
        <w:rPr>
          <w:rFonts w:cs="Calibri"/>
          <w:color w:val="222222"/>
          <w:lang w:val="en-US"/>
        </w:rPr>
        <w:t>n</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2AACC8BD"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7B72CE">
        <w:rPr>
          <w:rFonts w:cs="Calibri"/>
          <w:color w:val="222222"/>
          <w:lang w:val="en-US"/>
        </w:rPr>
        <w:t>s,</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10A7E42E"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007B72CE">
        <w:rPr>
          <w:rFonts w:cs="Calibri"/>
          <w:color w:val="222222"/>
          <w:lang w:val="en-US"/>
        </w:rPr>
        <w:tab/>
      </w:r>
      <w:r w:rsidRPr="006125AB">
        <w:rPr>
          <w:rFonts w:cs="Calibri"/>
          <w:color w:val="222222"/>
          <w:lang w:val="en-US"/>
        </w:rPr>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15D9C24B"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external</w:t>
      </w:r>
      <w:r w:rsidR="007B72CE">
        <w:rPr>
          <w:rFonts w:cs="Calibri"/>
          <w:color w:val="222222"/>
          <w:lang w:val="en-US"/>
        </w:rPr>
        <w:tab/>
      </w:r>
      <w:r w:rsidRPr="006125AB">
        <w:rPr>
          <w:rFonts w:cs="Calibri"/>
          <w:color w:val="222222"/>
          <w:lang w:val="en-US"/>
        </w:rPr>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3CC5D8B6"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w:t>
      </w:r>
      <w:r w:rsidR="007B72CE">
        <w:rPr>
          <w:rFonts w:cs="Calibri"/>
          <w:color w:val="222222"/>
          <w:lang w:val="en-US"/>
        </w:rPr>
        <w:t xml:space="preserve"> the</w:t>
      </w:r>
      <w:r w:rsidR="00C97292" w:rsidRPr="006125AB">
        <w:rPr>
          <w:rFonts w:cs="Calibri"/>
          <w:color w:val="222222"/>
          <w:lang w:val="en-US"/>
        </w:rPr>
        <w:t xml:space="preserve">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0D24D00D"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w:t>
      </w:r>
      <w:r w:rsidR="007B72CE">
        <w:rPr>
          <w:rFonts w:cs="Calibri"/>
          <w:color w:val="222222"/>
          <w:lang w:val="en-US"/>
        </w:rPr>
        <w:t>starts</w:t>
      </w:r>
      <w:r w:rsidRPr="006125AB">
        <w:rPr>
          <w:rFonts w:cs="Calibri"/>
          <w:color w:val="222222"/>
          <w:lang w:val="en-US"/>
        </w:rPr>
        <w:t xml:space="preserve">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419DB2DB"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7B72CE">
        <w:rPr>
          <w:lang w:val="en-US"/>
        </w:rPr>
        <w:t xml:space="preserve">the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1" w:name="_Ref359065401"/>
      <w:bookmarkStart w:id="262" w:name="_Ref535157813"/>
      <w:r>
        <w:lastRenderedPageBreak/>
        <w:t>Declared</w:t>
      </w:r>
      <w:r w:rsidR="00D84C56" w:rsidRPr="00E060F7">
        <w:t xml:space="preserve"> </w:t>
      </w:r>
      <w:bookmarkEnd w:id="261"/>
      <w:r w:rsidR="00B86CBE">
        <w:t>V</w:t>
      </w:r>
      <w:r w:rsidR="0092256F">
        <w:t>ariables</w:t>
      </w:r>
      <w:bookmarkEnd w:id="262"/>
    </w:p>
    <w:p w14:paraId="1333C321" w14:textId="59E35E3D"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 xml:space="preserve">according to </w:t>
      </w:r>
      <w:r w:rsidR="007B72CE">
        <w:rPr>
          <w:rFonts w:cs="Calibri"/>
          <w:lang w:val="en-US"/>
        </w:rPr>
        <w:t xml:space="preserve">the </w:t>
      </w:r>
      <w:r w:rsidR="007277B0">
        <w:rPr>
          <w:rFonts w:cs="Calibri"/>
          <w:lang w:val="en-US"/>
        </w:rPr>
        <w:t>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62948E85"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w:t>
      </w:r>
      <w:r w:rsidR="007B72CE">
        <w:rPr>
          <w:rFonts w:cs="Calibri"/>
          <w:lang w:val="en-US"/>
        </w:rPr>
        <w:t>o</w:t>
      </w:r>
      <w:r w:rsidR="007277B0">
        <w:rPr>
          <w:rFonts w:cs="Calibri"/>
          <w:lang w:val="en-US"/>
        </w:rPr>
        <w:t>m the memory</w:t>
      </w:r>
      <w:r w:rsidR="006125AB">
        <w:rPr>
          <w:rFonts w:cs="Calibri"/>
          <w:lang w:val="en-US"/>
        </w:rPr>
        <w:t xml:space="preserve"> at the end of </w:t>
      </w:r>
      <w:r w:rsidR="007B72CE">
        <w:rPr>
          <w:rFonts w:cs="Calibri"/>
          <w:lang w:val="en-US"/>
        </w:rPr>
        <w:t xml:space="preserve">the </w:t>
      </w:r>
      <w:r w:rsidR="006125AB">
        <w:rPr>
          <w:rFonts w:cs="Calibri"/>
          <w:lang w:val="en-US"/>
        </w:rPr>
        <w:t>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streams</w:t>
      </w:r>
      <w:r w:rsidR="007B72CE">
        <w:rPr>
          <w:rFonts w:cs="Calibri"/>
          <w:lang w:val="en-US"/>
        </w:rPr>
        <w:t>,</w:t>
      </w:r>
      <w:r w:rsidR="00D60315">
        <w:rPr>
          <w:rFonts w:cs="Calibri"/>
          <w:lang w:val="en-US"/>
        </w:rPr>
        <w:t xml:space="preserve">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82C6D83"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7B72CE">
        <w:rPr>
          <w:lang w:val="en-US"/>
        </w:rPr>
        <w:t>,</w:t>
      </w:r>
      <w:r w:rsidR="00862EDD">
        <w:rPr>
          <w:lang w:val="en-US"/>
        </w:rPr>
        <w:t xml:space="preserve"> etc.</w:t>
      </w:r>
      <w:r w:rsidR="00024D76" w:rsidRPr="00024D76">
        <w:rPr>
          <w:lang w:val="en-US"/>
        </w:rPr>
        <w:t>)</w:t>
      </w:r>
    </w:p>
    <w:p w14:paraId="35F0E147" w14:textId="4868CDF1"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to </w:t>
      </w:r>
      <w:r w:rsidR="007B72CE">
        <w:rPr>
          <w:rFonts w:cs="Calibri"/>
          <w:lang w:val="en-US"/>
        </w:rPr>
        <w:t xml:space="preserve">the </w:t>
      </w:r>
      <w:r w:rsidRPr="00B105BA">
        <w:rPr>
          <w:rFonts w:cs="Calibri"/>
          <w:lang w:val="en-US"/>
        </w:rPr>
        <w:t>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B16BD1"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3" w:name="_Ref535150173"/>
      <w:r w:rsidRPr="00E060F7">
        <w:t>De</w:t>
      </w:r>
      <w:r w:rsidR="00A406F7">
        <w:t>c</w:t>
      </w:r>
      <w:r w:rsidRPr="00E060F7">
        <w:t>lara</w:t>
      </w:r>
      <w:r w:rsidR="009B5625">
        <w:t>tion of</w:t>
      </w:r>
      <w:r w:rsidR="00B86CBE">
        <w:t xml:space="preserve"> M</w:t>
      </w:r>
      <w:r w:rsidR="00A406F7">
        <w:t>ethod</w:t>
      </w:r>
      <w:bookmarkEnd w:id="263"/>
    </w:p>
    <w:p w14:paraId="28C85A19" w14:textId="182BD797" w:rsidR="00D84C56" w:rsidRPr="00E060F7" w:rsidRDefault="00952CAA"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F61308">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F61308" w:rsidRPr="00E060F7">
        <w:rPr>
          <w:lang w:val="en-US"/>
        </w:rPr>
        <w:t>Cont</w:t>
      </w:r>
      <w:r w:rsidR="00F61308">
        <w:rPr>
          <w:lang w:val="en-US"/>
        </w:rPr>
        <w:t>ainer</w:t>
      </w:r>
      <w:r w:rsidR="00803974">
        <w:rPr>
          <w:lang w:val="en-US"/>
        </w:rPr>
        <w:fldChar w:fldCharType="end"/>
      </w:r>
    </w:p>
    <w:p w14:paraId="29353BF0" w14:textId="5167A029"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w:t>
      </w:r>
      <w:r w:rsidR="007B72CE">
        <w:rPr>
          <w:lang w:val="en-US"/>
        </w:rPr>
        <w:t xml:space="preserve">the </w:t>
      </w:r>
      <w:r w:rsidR="001D13D2" w:rsidRPr="001D13D2">
        <w:rPr>
          <w:lang w:val="en-US"/>
        </w:rPr>
        <w:t xml:space="preserve">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w:t>
      </w:r>
      <w:r w:rsidR="007B72CE">
        <w:rPr>
          <w:lang w:val="en-US"/>
        </w:rPr>
        <w:t xml:space="preserve"> the</w:t>
      </w:r>
      <w:r w:rsidR="007277B0">
        <w:rPr>
          <w:lang w:val="en-US"/>
        </w:rPr>
        <w:t xml:space="preserve">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method</w:t>
      </w:r>
      <w:r w:rsidR="007B72CE">
        <w:rPr>
          <w:lang w:val="en-US"/>
        </w:rPr>
        <w:t>,</w:t>
      </w:r>
      <w:r w:rsidR="00D61D83">
        <w:rPr>
          <w:lang w:val="en-US"/>
        </w:rPr>
        <w:t xml:space="preserve"> </w:t>
      </w:r>
      <w:r w:rsidR="007B72CE">
        <w:rPr>
          <w:lang w:val="en-US"/>
        </w:rPr>
        <w:t xml:space="preserve">the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w:t>
      </w:r>
      <w:r w:rsidR="007B72CE">
        <w:rPr>
          <w:lang w:val="en-US"/>
        </w:rPr>
        <w:t>,</w:t>
      </w:r>
      <w:r w:rsidR="004C681F">
        <w:rPr>
          <w:lang w:val="en-US"/>
        </w:rPr>
        <w:t xml:space="preserve">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2C424D9B" w:rsidR="00A731E8" w:rsidRDefault="00A731E8" w:rsidP="00A731E8">
      <w:pPr>
        <w:rPr>
          <w:lang w:val="en-US"/>
        </w:rPr>
      </w:pPr>
      <w:r>
        <w:rPr>
          <w:lang w:val="en-US"/>
        </w:rPr>
        <w:t xml:space="preserve">Note that </w:t>
      </w:r>
      <w:r w:rsidRPr="00411EA8">
        <w:rPr>
          <w:lang w:val="en-US"/>
        </w:rPr>
        <w:t xml:space="preserve">the variable </w:t>
      </w:r>
      <w:r w:rsidR="007B72CE">
        <w:rPr>
          <w:lang w:val="en-US"/>
        </w:rPr>
        <w:t xml:space="preserve">is </w:t>
      </w:r>
      <w:r w:rsidRPr="00411EA8">
        <w:rPr>
          <w:lang w:val="en-US"/>
        </w:rPr>
        <w:t xml:space="preserve">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007B72CE">
        <w:rPr>
          <w:lang w:val="en-US"/>
        </w:rPr>
        <w: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w:t>
      </w:r>
      <w:r w:rsidR="007B72CE">
        <w:rPr>
          <w:lang w:val="en-US"/>
        </w:rPr>
        <w:t>r</w:t>
      </w:r>
      <w:r>
        <w:rPr>
          <w:lang w:val="en-US"/>
        </w:rPr>
        <w: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106DF0B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w:t>
      </w:r>
      <w:r w:rsidR="007B72CE">
        <w:rPr>
          <w:lang w:val="en-US"/>
        </w:rPr>
        <w:t xml:space="preserve">the </w:t>
      </w:r>
      <w:r w:rsidR="00887BEE" w:rsidRPr="00887BEE">
        <w:rPr>
          <w:lang w:val="en-US"/>
        </w:rPr>
        <w:t>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w:t>
      </w:r>
      <w:r w:rsidR="007B72CE">
        <w:rPr>
          <w:lang w:val="en-US"/>
        </w:rPr>
        <w:t xml:space="preserve">a </w:t>
      </w:r>
      <w:r w:rsidR="00887BEE" w:rsidRPr="00887BEE">
        <w:rPr>
          <w:lang w:val="en-US"/>
        </w:rPr>
        <w:t xml:space="preserve">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7B72CE">
        <w:rPr>
          <w:lang w:val="en-US"/>
        </w:rPr>
        <w:t xml:space="preserve">with </w:t>
      </w:r>
      <w:r w:rsidR="00E659E5">
        <w:rPr>
          <w:lang w:val="en-US"/>
        </w:rPr>
        <w:t>the other</w:t>
      </w:r>
      <w:r w:rsidRPr="00887BEE">
        <w:rPr>
          <w:lang w:val="en-US"/>
        </w:rPr>
        <w:t xml:space="preserve"> declarations in </w:t>
      </w:r>
      <w:r w:rsidR="007B72CE">
        <w:rPr>
          <w:lang w:val="en-US"/>
        </w:rPr>
        <w:t xml:space="preserve">the </w:t>
      </w:r>
      <w:r>
        <w:rPr>
          <w:lang w:val="en-US"/>
        </w:rPr>
        <w:t>d</w:t>
      </w:r>
      <w:r w:rsidRPr="00887BEE">
        <w:rPr>
          <w:lang w:val="en-US"/>
        </w:rPr>
        <w:t>eclaration section</w:t>
      </w:r>
      <w:r w:rsidR="000B7F6B">
        <w:rPr>
          <w:lang w:val="en-US"/>
        </w:rPr>
        <w:t>,</w:t>
      </w:r>
      <w:r w:rsidRPr="00887BEE">
        <w:rPr>
          <w:lang w:val="en-US"/>
        </w:rPr>
        <w:t xml:space="preserve">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481F8CCC" w:rsidR="00D84C56" w:rsidRPr="00E060F7" w:rsidRDefault="00952CAA"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F61308">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F61308">
        <w:rPr>
          <w:lang w:val="en-US"/>
        </w:rPr>
        <w:t>X-s</w:t>
      </w:r>
      <w:r w:rsidR="00F61308" w:rsidRPr="00E060F7">
        <w:rPr>
          <w:lang w:val="en-US"/>
        </w:rPr>
        <w:t>cript of X</w:t>
      </w:r>
      <w:r w:rsidR="00F61308" w:rsidRPr="00E060F7">
        <w:rPr>
          <w:lang w:val="en-US"/>
        </w:rPr>
        <w:noBreakHyphen/>
        <w:t>definition</w:t>
      </w:r>
      <w:r w:rsidR="00803974">
        <w:rPr>
          <w:lang w:val="en-US"/>
        </w:rPr>
        <w:fldChar w:fldCharType="end"/>
      </w:r>
    </w:p>
    <w:p w14:paraId="5C25189F" w14:textId="1035D2AD" w:rsidR="00D84C56" w:rsidRPr="00E060F7" w:rsidRDefault="00952CAA"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F61308">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F61308"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4"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4"/>
    </w:p>
    <w:p w14:paraId="1D7B94DA" w14:textId="24CD832E" w:rsidR="00D84C56" w:rsidRPr="00E060F7" w:rsidRDefault="00952CAA"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17CDC95C"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616F5044" w:rsidR="00D84C56" w:rsidRPr="006C1471" w:rsidRDefault="005005A6" w:rsidP="00D84C56">
      <w:pPr>
        <w:pStyle w:val="OdstavecSynteastyl"/>
        <w:rPr>
          <w:lang w:val="en-US"/>
        </w:rPr>
      </w:pPr>
      <w:r w:rsidRPr="006C1471">
        <w:rPr>
          <w:lang w:val="en-US"/>
        </w:rPr>
        <w:t xml:space="preserve">If the return statement is not specified, or if </w:t>
      </w:r>
      <w:r w:rsidR="007B72CE">
        <w:rPr>
          <w:lang w:val="en-US"/>
        </w:rPr>
        <w:t xml:space="preserve">the </w:t>
      </w:r>
      <w:r w:rsidRPr="006C1471">
        <w:rPr>
          <w:lang w:val="en-US"/>
        </w:rPr>
        <w:t>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0C9104BC" w:rsidR="00803974" w:rsidRDefault="00952CAA"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F61308">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803974">
        <w:rPr>
          <w:lang w:val="en-US"/>
        </w:rPr>
        <w:fldChar w:fldCharType="end"/>
      </w:r>
    </w:p>
    <w:p w14:paraId="0CE51511" w14:textId="73283216" w:rsidR="00803974" w:rsidRPr="00E060F7" w:rsidRDefault="00952CAA"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F61308">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803974">
        <w:rPr>
          <w:lang w:val="en-US"/>
        </w:rPr>
        <w:fldChar w:fldCharType="end"/>
      </w:r>
    </w:p>
    <w:p w14:paraId="4B65E05A" w14:textId="34646528" w:rsidR="000B402E" w:rsidRDefault="00952CAA"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F61308">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F61308" w:rsidRPr="00E060F7">
        <w:rPr>
          <w:lang w:val="en-US"/>
        </w:rPr>
        <w:t xml:space="preserve">Specification of </w:t>
      </w:r>
      <w:r w:rsidR="00F61308">
        <w:rPr>
          <w:lang w:val="en-US"/>
        </w:rPr>
        <w:t>Quantifier</w:t>
      </w:r>
      <w:r w:rsidR="00F61308" w:rsidRPr="00E060F7">
        <w:rPr>
          <w:lang w:val="en-US"/>
        </w:rPr>
        <w:t xml:space="preserve"> of </w:t>
      </w:r>
      <w:r w:rsidR="00F61308">
        <w:rPr>
          <w:lang w:val="en-US"/>
        </w:rPr>
        <w:t>A</w:t>
      </w:r>
      <w:r w:rsidR="00F61308" w:rsidRPr="00E060F7">
        <w:rPr>
          <w:lang w:val="en-US"/>
        </w:rPr>
        <w:t xml:space="preserve">ttributes and </w:t>
      </w:r>
      <w:r w:rsidR="00F61308">
        <w:rPr>
          <w:lang w:val="en-US"/>
        </w:rPr>
        <w:t>T</w:t>
      </w:r>
      <w:r w:rsidR="00F61308" w:rsidRPr="00E060F7">
        <w:rPr>
          <w:lang w:val="en-US"/>
        </w:rPr>
        <w:t xml:space="preserve">ext </w:t>
      </w:r>
      <w:r w:rsidR="00F61308">
        <w:rPr>
          <w:lang w:val="en-US"/>
        </w:rPr>
        <w:t>N</w:t>
      </w:r>
      <w:r w:rsidR="00F61308" w:rsidRPr="00E060F7">
        <w:rPr>
          <w:lang w:val="en-US"/>
        </w:rPr>
        <w:t>odes</w:t>
      </w:r>
      <w:r w:rsidR="00803974">
        <w:rPr>
          <w:lang w:val="en-US"/>
        </w:rPr>
        <w:fldChar w:fldCharType="end"/>
      </w:r>
    </w:p>
    <w:p w14:paraId="1E5CB8DC" w14:textId="6EEEDB42" w:rsidR="00803974" w:rsidRDefault="00952CAA"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F61308">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F61308" w:rsidRPr="00E060F7">
        <w:rPr>
          <w:lang w:val="en-US"/>
        </w:rPr>
        <w:t xml:space="preserve">Specification of </w:t>
      </w:r>
      <w:r w:rsidR="00F61308">
        <w:rPr>
          <w:lang w:val="en-US"/>
        </w:rPr>
        <w:t>Quantifier</w:t>
      </w:r>
      <w:r w:rsidR="00F61308" w:rsidRPr="00E060F7">
        <w:rPr>
          <w:lang w:val="en-US"/>
        </w:rPr>
        <w:t xml:space="preserve"> of Element</w:t>
      </w:r>
      <w:r w:rsidR="00803974">
        <w:rPr>
          <w:lang w:val="en-US"/>
        </w:rPr>
        <w:fldChar w:fldCharType="end"/>
      </w:r>
    </w:p>
    <w:p w14:paraId="662C936E" w14:textId="628B6D5F" w:rsidR="00803974" w:rsidRPr="00E060F7" w:rsidRDefault="00952CAA"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F61308">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F61308" w:rsidRPr="00E060F7">
        <w:rPr>
          <w:lang w:val="en-US"/>
        </w:rPr>
        <w:t>Events and Actions</w:t>
      </w:r>
      <w:r w:rsidR="00803974">
        <w:rPr>
          <w:lang w:val="en-US"/>
        </w:rPr>
        <w:fldChar w:fldCharType="end"/>
      </w:r>
    </w:p>
    <w:p w14:paraId="5720D60D" w14:textId="5077E24F" w:rsidR="000B402E" w:rsidRPr="00E060F7" w:rsidRDefault="00952CAA"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803974">
        <w:rPr>
          <w:lang w:val="en-US"/>
        </w:rPr>
        <w:fldChar w:fldCharType="end"/>
      </w:r>
    </w:p>
    <w:p w14:paraId="21C08A90" w14:textId="79686DF6" w:rsidR="000B402E" w:rsidRPr="00E060F7" w:rsidRDefault="00880265" w:rsidP="000B402E">
      <w:pPr>
        <w:pStyle w:val="OdstavecSynteastyl"/>
        <w:rPr>
          <w:lang w:val="en-US"/>
        </w:rPr>
      </w:pPr>
      <w:r w:rsidRPr="00880265">
        <w:rPr>
          <w:lang w:val="en-US"/>
        </w:rPr>
        <w:t xml:space="preserve">If an ambiguous declaration of a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w:t>
      </w:r>
      <w:r w:rsidR="007B72CE">
        <w:rPr>
          <w:lang w:val="en-US"/>
        </w:rPr>
        <w:t xml:space="preserve">a </w:t>
      </w:r>
      <w:r w:rsidRPr="00880265">
        <w:rPr>
          <w:lang w:val="en-US"/>
        </w:rPr>
        <w:t xml:space="preserve">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w:t>
      </w:r>
      <w:r w:rsidR="007B72CE">
        <w:rPr>
          <w:lang w:val="en-US"/>
        </w:rPr>
        <w:t xml:space="preserve">the </w:t>
      </w:r>
      <w:r w:rsidRPr="00880265">
        <w:rPr>
          <w:lang w:val="en-US"/>
        </w:rPr>
        <w:t>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rPr>
          <w:lang w:val="en-US"/>
        </w:rPr>
      </w:pPr>
      <w:r>
        <w:rPr>
          <w:lang w:val="en-US"/>
        </w:rPr>
        <w:t>T</w:t>
      </w:r>
      <w:r w:rsidR="00A201A9" w:rsidRPr="00A201A9">
        <w:rPr>
          <w:lang w:val="en-US"/>
        </w:rPr>
        <w:t>he second "Accident" model will never be applied</w:t>
      </w:r>
      <w:r w:rsidR="00A201A9">
        <w:rPr>
          <w:lang w:val="en-US"/>
        </w:rPr>
        <w:t xml:space="preserve">. </w:t>
      </w:r>
      <w:r w:rsidR="00A201A9"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rPr>
          <w:lang w:val="en-US"/>
        </w:rPr>
      </w:pPr>
      <w:r w:rsidRPr="008070EB">
        <w:rPr>
          <w:lang w:val="en-US"/>
        </w:rPr>
        <w:t xml:space="preserve">Note: </w:t>
      </w:r>
      <w:r w:rsidR="007B72CE">
        <w:rPr>
          <w:lang w:val="en-US"/>
        </w:rPr>
        <w:t>I</w:t>
      </w:r>
      <w:r w:rsidRPr="008070EB">
        <w:rPr>
          <w:lang w:val="en-US"/>
        </w:rPr>
        <w:t xml:space="preserve">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7B72CE">
        <w:rPr>
          <w:lang w:val="en-US"/>
        </w:rPr>
        <w:t xml:space="preserve">a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3B2EE66B" w:rsidR="007A4AE7" w:rsidRDefault="007A4AE7" w:rsidP="009E1F27">
      <w:pPr>
        <w:pStyle w:val="Nadpis4"/>
        <w:ind w:left="851" w:hanging="851"/>
      </w:pPr>
      <w:bookmarkStart w:id="265" w:name="_Ref367795304"/>
      <w:r>
        <w:t>Vari</w:t>
      </w:r>
      <w:r w:rsidR="007B72CE">
        <w:t>ab</w:t>
      </w:r>
      <w:r>
        <w:t xml:space="preserve">le Declaration in </w:t>
      </w:r>
      <w:r w:rsidR="00AC0B90">
        <w:t>Elements</w:t>
      </w:r>
    </w:p>
    <w:p w14:paraId="206AD73F" w14:textId="6150B1FB" w:rsidR="007A4AE7" w:rsidRDefault="007A4AE7" w:rsidP="007A4AE7">
      <w:r>
        <w:t>If you need to have a variable</w:t>
      </w:r>
      <w:r w:rsidR="005013BC">
        <w:t xml:space="preserve"> that</w:t>
      </w:r>
      <w:r>
        <w:t xml:space="preserve"> is bound with an instance of </w:t>
      </w:r>
      <w:r w:rsidR="007B72CE">
        <w:t xml:space="preserve">a </w:t>
      </w:r>
      <w:r>
        <w:t xml:space="preserve">processed element in a model you can declare such variable in the variable declaration section of the </w:t>
      </w:r>
      <w:r w:rsidR="00735ED2">
        <w:t>X-script</w:t>
      </w:r>
      <w:r>
        <w:t xml:space="preserve"> of </w:t>
      </w:r>
      <w:r w:rsidR="007B72CE">
        <w:t xml:space="preserve">an </w:t>
      </w:r>
      <w:r>
        <w:t>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w:t>
      </w:r>
      <w:r w:rsidR="007B72CE">
        <w:t xml:space="preserve">the </w:t>
      </w:r>
      <w:r w:rsidR="00976A7B">
        <w:t xml:space="preserve">only </w:t>
      </w:r>
      <w:r w:rsidR="0044568E">
        <w:t>quantifier</w:t>
      </w:r>
      <w:r w:rsidR="00976A7B">
        <w:t xml:space="preserve"> can be specified before it)</w:t>
      </w:r>
      <w:r>
        <w:t>:</w:t>
      </w:r>
    </w:p>
    <w:p w14:paraId="3DD04CDA" w14:textId="769B8CD2"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C34FB52"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In this context</w:t>
      </w:r>
      <w:r w:rsidR="007B72CE">
        <w:t>,</w:t>
      </w:r>
      <w:r>
        <w:t xml:space="preserve"> it </w:t>
      </w:r>
      <w:r w:rsidR="008B1063">
        <w:t>i</w:t>
      </w:r>
      <w:r>
        <w:t xml:space="preserve">s the string </w:t>
      </w:r>
      <w:r w:rsidR="007B72CE">
        <w:t>that</w:t>
      </w:r>
      <w:r>
        <w:t xml:space="preserve"> is </w:t>
      </w:r>
      <w:r w:rsidR="007B72CE">
        <w:t xml:space="preserve">the </w:t>
      </w:r>
      <w:r>
        <w:t xml:space="preserve">value of </w:t>
      </w:r>
      <w:r w:rsidR="00060746">
        <w:t xml:space="preserve">the </w:t>
      </w:r>
      <w:r>
        <w:t>attribute "date". The method "</w:t>
      </w:r>
      <w:r>
        <w:rPr>
          <w:color w:val="000000" w:themeColor="text1"/>
          <w:lang w:val="en-US"/>
        </w:rPr>
        <w:t>getParsedValue()</w:t>
      </w:r>
      <w:r>
        <w:t xml:space="preserve">" returns parsed value from the result of </w:t>
      </w:r>
      <w:r w:rsidR="007B72CE">
        <w:t xml:space="preserve">the </w:t>
      </w:r>
      <w:r>
        <w:t>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5"/>
      <w:r w:rsidR="00B86CBE">
        <w:t>D</w:t>
      </w:r>
      <w:r w:rsidR="007A4AF0" w:rsidRPr="009E1F27">
        <w:t>ocument</w:t>
      </w:r>
    </w:p>
    <w:p w14:paraId="24073254" w14:textId="1AAF55D6" w:rsidR="00C030CF" w:rsidRPr="00E060F7" w:rsidRDefault="00952CAA"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F61308">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803974">
        <w:rPr>
          <w:lang w:val="en-US"/>
        </w:rPr>
        <w:fldChar w:fldCharType="end"/>
      </w:r>
    </w:p>
    <w:p w14:paraId="43228C0B" w14:textId="757D243C" w:rsidR="00C030CF" w:rsidRPr="00E060F7" w:rsidRDefault="00952CAA"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F61308">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F61308" w:rsidRPr="00E060F7">
        <w:rPr>
          <w:lang w:val="en-US"/>
        </w:rPr>
        <w:t xml:space="preserve">Model of </w:t>
      </w:r>
      <w:r w:rsidR="00F61308">
        <w:rPr>
          <w:lang w:val="en-US"/>
        </w:rPr>
        <w:t>E</w:t>
      </w:r>
      <w:r w:rsidR="00F61308" w:rsidRPr="00E060F7">
        <w:rPr>
          <w:lang w:val="en-US"/>
        </w:rPr>
        <w:t xml:space="preserve">xemplary </w:t>
      </w:r>
      <w:r w:rsidR="00F61308" w:rsidRPr="00E060F7">
        <w:rPr>
          <w:lang w:val="en-US"/>
        </w:rPr>
        <w:fldChar w:fldCharType="begin"/>
      </w:r>
      <w:r w:rsidR="00F61308" w:rsidRPr="00E060F7">
        <w:rPr>
          <w:lang w:val="en-US"/>
        </w:rPr>
        <w:instrText xml:space="preserve"> XE "X-Skript:validační sekce" </w:instrText>
      </w:r>
      <w:r w:rsidR="00F61308" w:rsidRPr="00E060F7">
        <w:rPr>
          <w:lang w:val="en-US"/>
        </w:rPr>
        <w:fldChar w:fldCharType="end"/>
      </w:r>
      <w:r w:rsidR="00F61308">
        <w:rPr>
          <w:lang w:val="en-US"/>
        </w:rPr>
        <w:t>E</w:t>
      </w:r>
      <w:r w:rsidR="00F61308"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6" w:name="_Toc354912548"/>
      <w:bookmarkStart w:id="267" w:name="_Toc354917379"/>
      <w:bookmarkStart w:id="268" w:name="_Toc355016509"/>
      <w:bookmarkStart w:id="269" w:name="_Toc355016773"/>
      <w:bookmarkStart w:id="270" w:name="_Toc355312067"/>
      <w:bookmarkStart w:id="271" w:name="_Toc354912549"/>
      <w:bookmarkStart w:id="272" w:name="_Toc354917380"/>
      <w:bookmarkStart w:id="273" w:name="_Toc355016510"/>
      <w:bookmarkStart w:id="274" w:name="_Toc355016774"/>
      <w:bookmarkStart w:id="275" w:name="_Toc355312068"/>
      <w:bookmarkStart w:id="276" w:name="_Ref337638511"/>
      <w:bookmarkStart w:id="277" w:name="_Ref337638784"/>
      <w:bookmarkStart w:id="278" w:name="_Ref337638839"/>
      <w:bookmarkStart w:id="279" w:name="_Ref337653168"/>
      <w:bookmarkStart w:id="280" w:name="_Toc337655413"/>
      <w:bookmarkStart w:id="281" w:name="_Ref337656781"/>
      <w:bookmarkStart w:id="282" w:name="_Toc354676898"/>
      <w:bookmarkStart w:id="283" w:name="_Ref364058204"/>
      <w:bookmarkStart w:id="284" w:name="_Ref487818182"/>
      <w:bookmarkStart w:id="285" w:name="_Toc81209238"/>
      <w:bookmarkEnd w:id="266"/>
      <w:bookmarkEnd w:id="267"/>
      <w:bookmarkEnd w:id="268"/>
      <w:bookmarkEnd w:id="269"/>
      <w:bookmarkEnd w:id="270"/>
      <w:bookmarkEnd w:id="271"/>
      <w:bookmarkEnd w:id="272"/>
      <w:bookmarkEnd w:id="273"/>
      <w:bookmarkEnd w:id="274"/>
      <w:bookmarkEnd w:id="275"/>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6"/>
      <w:bookmarkEnd w:id="277"/>
      <w:bookmarkEnd w:id="278"/>
      <w:bookmarkEnd w:id="279"/>
      <w:bookmarkEnd w:id="280"/>
      <w:r w:rsidR="00B86CBE">
        <w:rPr>
          <w:lang w:val="en-US"/>
        </w:rPr>
        <w:t>M</w:t>
      </w:r>
      <w:r w:rsidR="00D84C56" w:rsidRPr="00E060F7">
        <w:rPr>
          <w:lang w:val="en-US"/>
        </w:rPr>
        <w:t>et</w:t>
      </w:r>
      <w:r>
        <w:rPr>
          <w:lang w:val="en-US"/>
        </w:rPr>
        <w:t>h</w:t>
      </w:r>
      <w:r w:rsidR="00D84C56" w:rsidRPr="00E060F7">
        <w:rPr>
          <w:lang w:val="en-US"/>
        </w:rPr>
        <w:t>od</w:t>
      </w:r>
      <w:bookmarkEnd w:id="281"/>
      <w:bookmarkEnd w:id="282"/>
      <w:bookmarkEnd w:id="283"/>
      <w:r>
        <w:rPr>
          <w:lang w:val="en-US"/>
        </w:rPr>
        <w:t>s</w:t>
      </w:r>
      <w:bookmarkEnd w:id="284"/>
      <w:bookmarkEnd w:id="285"/>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25CE73B4" w:rsidR="00D84C56" w:rsidRPr="00E060F7" w:rsidRDefault="00952CAA"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F61308">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F61308" w:rsidRPr="00E060F7">
        <w:rPr>
          <w:lang w:val="en-US"/>
        </w:rPr>
        <w:t>Events and Actions</w:t>
      </w:r>
      <w:r w:rsidR="00803974">
        <w:rPr>
          <w:lang w:val="en-US"/>
        </w:rPr>
        <w:fldChar w:fldCharType="end"/>
      </w:r>
    </w:p>
    <w:p w14:paraId="1F49890C" w14:textId="347B59D4" w:rsidR="00D84C56" w:rsidRPr="00E060F7" w:rsidRDefault="00952CAA"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803974">
        <w:rPr>
          <w:lang w:val="en-US"/>
        </w:rPr>
        <w:fldChar w:fldCharType="end"/>
      </w:r>
    </w:p>
    <w:p w14:paraId="631B4668" w14:textId="4BE63BD5"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n addition to built-in methods</w:t>
      </w:r>
      <w:r w:rsidR="007B72CE">
        <w:rPr>
          <w:lang w:val="en-US"/>
        </w:rPr>
        <w:t>,</w:t>
      </w:r>
      <w:r w:rsidR="000A45A2" w:rsidRPr="000A45A2">
        <w:rPr>
          <w:lang w:val="en-US"/>
        </w:rPr>
        <w:t xml:space="preserve"> you can also </w:t>
      </w:r>
      <w:r>
        <w:rPr>
          <w:lang w:val="en-US"/>
        </w:rPr>
        <w:t xml:space="preserve">specify and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w:t>
      </w:r>
      <w:r w:rsidR="007B72CE">
        <w:rPr>
          <w:lang w:val="en-US"/>
        </w:rPr>
        <w:t>T</w:t>
      </w:r>
      <w:r w:rsidR="000A45A2" w:rsidRPr="000A45A2">
        <w:rPr>
          <w:lang w:val="en-US"/>
        </w:rPr>
        <w:t xml:space="preserve">o </w:t>
      </w:r>
      <w:r>
        <w:rPr>
          <w:lang w:val="en-US"/>
        </w:rPr>
        <w:t>invoke</w:t>
      </w:r>
      <w:r w:rsidR="000A45A2" w:rsidRPr="000A45A2">
        <w:rPr>
          <w:lang w:val="en-US"/>
        </w:rPr>
        <w:t xml:space="preserve"> an external method </w:t>
      </w:r>
      <w:r w:rsidR="003E546B">
        <w:rPr>
          <w:lang w:val="en-US"/>
        </w:rPr>
        <w:t>in a</w:t>
      </w:r>
      <w:r w:rsidR="007B72CE">
        <w:rPr>
          <w:lang w:val="en-US"/>
        </w:rPr>
        <w:t>n</w:t>
      </w:r>
      <w:r w:rsidR="003E546B">
        <w:rPr>
          <w:lang w:val="en-US"/>
        </w:rPr>
        <w:t xml:space="preserve">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The list of external methods is pr</w:t>
      </w:r>
      <w:r w:rsidR="007B72CE">
        <w:rPr>
          <w:lang w:val="en-US"/>
        </w:rPr>
        <w:t>o</w:t>
      </w:r>
      <w:r w:rsidR="008A1EBE">
        <w:rPr>
          <w:lang w:val="en-US"/>
        </w:rPr>
        <w:t xml:space="preserve">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36855308"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33CF3AF1" w:rsidR="00D84C56" w:rsidRPr="00E060F7" w:rsidRDefault="003B7505" w:rsidP="007D4BA3">
      <w:pPr>
        <w:pStyle w:val="OdstavecSynteastyl"/>
        <w:numPr>
          <w:ilvl w:val="0"/>
          <w:numId w:val="26"/>
        </w:numPr>
        <w:rPr>
          <w:lang w:val="en-US"/>
        </w:rPr>
      </w:pPr>
      <w:r w:rsidRPr="003B7505">
        <w:rPr>
          <w:b/>
          <w:lang w:val="en-US"/>
        </w:rPr>
        <w:t>A</w:t>
      </w:r>
      <w:r w:rsidR="007B72CE">
        <w:rPr>
          <w:b/>
          <w:lang w:val="en-US"/>
        </w:rPr>
        <w:t>n a</w:t>
      </w:r>
      <w:r w:rsidRPr="003B7505">
        <w:rPr>
          <w:b/>
          <w:lang w:val="en-US"/>
        </w:rPr>
        <w:t>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10B189CD"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sidR="007B72CE">
        <w:rPr>
          <w:lang w:val="en-US"/>
        </w:rPr>
        <w:t>,</w:t>
      </w:r>
      <w:r>
        <w:rPr>
          <w:lang w:val="en-US"/>
        </w:rPr>
        <w:t xml:space="preserve"> the alias must have also the</w:t>
      </w:r>
      <w:r w:rsidR="003B7505" w:rsidRPr="003B7505">
        <w:rPr>
          <w:lang w:val="en-US"/>
        </w:rPr>
        <w:t xml:space="preserve"> second method</w:t>
      </w:r>
      <w:r>
        <w:rPr>
          <w:lang w:val="en-US"/>
        </w:rPr>
        <w:t>;</w:t>
      </w:r>
      <w:r w:rsidR="003B7505" w:rsidRPr="003B7505">
        <w:rPr>
          <w:lang w:val="en-US"/>
        </w:rPr>
        <w:t xml:space="preserve"> otherwise</w:t>
      </w:r>
      <w:r w:rsidR="007B72CE">
        <w:rPr>
          <w:lang w:val="en-US"/>
        </w:rPr>
        <w:t>,</w:t>
      </w:r>
      <w:r w:rsidR="003B7505" w:rsidRPr="003B7505">
        <w:rPr>
          <w:lang w:val="en-US"/>
        </w:rPr>
        <w:t xml:space="preserv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06002A0F"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w:t>
      </w:r>
      <w:r w:rsidR="007B72CE">
        <w:rPr>
          <w:lang w:val="en-US"/>
        </w:rPr>
        <w:t xml:space="preserve">to </w:t>
      </w:r>
      <w:r w:rsidRPr="00EF081C">
        <w:rPr>
          <w:lang w:val="en-US"/>
        </w:rPr>
        <w:t xml:space="preserve">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531D54BA"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w:t>
      </w:r>
      <w:r w:rsidR="007B72CE">
        <w:rPr>
          <w:lang w:val="en-US"/>
        </w:rPr>
        <w:t>e</w:t>
      </w:r>
      <w:r w:rsidR="00AF74EA">
        <w:rPr>
          <w:lang w:val="en-US"/>
        </w:rPr>
        <w:t>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6"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6"/>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02E5AE95"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7B72CE">
        <w:rPr>
          <w:lang w:val="en-US"/>
        </w:rPr>
        <w:t xml:space="preserve">the </w:t>
      </w:r>
      <w:r w:rsidR="00DB1290">
        <w:rPr>
          <w:lang w:val="en-US"/>
        </w:rPr>
        <w:t>o</w:t>
      </w:r>
      <w:r w:rsidR="000449FD" w:rsidRPr="000449FD">
        <w:rPr>
          <w:lang w:val="en-US"/>
        </w:rPr>
        <w:t xml:space="preserve">verloading of methods similarly </w:t>
      </w:r>
      <w:r w:rsidR="007B72CE">
        <w:rPr>
          <w:lang w:val="en-US"/>
        </w:rPr>
        <w:t>to</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51ED096A"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007B72CE">
        <w:rPr>
          <w:lang w:val="en-US"/>
        </w:rPr>
        <w:t xml:space="preserve">the </w:t>
      </w:r>
      <w:r w:rsidRPr="000449FD">
        <w:rPr>
          <w:lang w:val="en-US"/>
        </w:rPr>
        <w:t>Java class</w:t>
      </w:r>
      <w:r w:rsidR="007B72CE">
        <w:rPr>
          <w:lang w:val="en-US"/>
        </w:rPr>
        <w:t>,</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0D8F16DB"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w:t>
      </w:r>
      <w:r w:rsidR="007B72CE">
        <w:rPr>
          <w:lang w:val="en-US"/>
        </w:rPr>
        <w:t>,</w:t>
      </w:r>
      <w:r w:rsidR="002436D3" w:rsidRPr="002436D3">
        <w:rPr>
          <w:lang w:val="en-US"/>
        </w:rPr>
        <w:t xml:space="preserve">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E73075F"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w:t>
      </w:r>
      <w:r w:rsidR="007B72CE">
        <w:rPr>
          <w:lang w:val="en-US"/>
        </w:rPr>
        <w:t xml:space="preserve">the </w:t>
      </w:r>
      <w:r w:rsidR="006C4E32" w:rsidRPr="006C4E32">
        <w:rPr>
          <w:lang w:val="en-US"/>
        </w:rPr>
        <w:t xml:space="preserve">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w:t>
      </w:r>
      <w:r w:rsidR="007B72CE">
        <w:rPr>
          <w:lang w:val="en-US"/>
        </w:rPr>
        <w:t xml:space="preserve">the </w:t>
      </w:r>
      <w:r w:rsidR="006C4E32" w:rsidRPr="006C4E32">
        <w:rPr>
          <w:lang w:val="en-US"/>
        </w:rPr>
        <w:t>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F61308">
        <w:rPr>
          <w:lang w:val="en-US"/>
        </w:rPr>
        <w:t>16.3.3</w:t>
      </w:r>
      <w:r w:rsidR="00EF650E" w:rsidRPr="00E060F7">
        <w:rPr>
          <w:lang w:val="en-US"/>
        </w:rPr>
        <w:fldChar w:fldCharType="end"/>
      </w:r>
      <w:r w:rsidR="00D84C56" w:rsidRPr="00E060F7">
        <w:rPr>
          <w:lang w:val="en-US"/>
        </w:rPr>
        <w:t>.</w:t>
      </w:r>
    </w:p>
    <w:p w14:paraId="36245940" w14:textId="15D8FE51" w:rsidR="00D84C56" w:rsidRPr="00E060F7" w:rsidRDefault="00952CAA"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F61308">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 xml:space="preserve">od </w:t>
      </w:r>
      <w:r w:rsidR="00F61308">
        <w:rPr>
          <w:lang w:val="en-US"/>
        </w:rPr>
        <w:t>with P</w:t>
      </w:r>
      <w:r w:rsidR="00F61308" w:rsidRPr="00E060F7">
        <w:rPr>
          <w:lang w:val="en-US"/>
        </w:rPr>
        <w:t>aramete</w:t>
      </w:r>
      <w:r w:rsidR="00F61308">
        <w:rPr>
          <w:lang w:val="en-US"/>
        </w:rPr>
        <w:t>r</w:t>
      </w:r>
      <w:r w:rsidR="00C24B74">
        <w:rPr>
          <w:lang w:val="en-US"/>
        </w:rPr>
        <w:fldChar w:fldCharType="end"/>
      </w:r>
    </w:p>
    <w:p w14:paraId="2B80B981" w14:textId="0986000B" w:rsidR="00D84C56" w:rsidRPr="00E060F7" w:rsidRDefault="00952CAA"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F61308">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M</w:t>
      </w:r>
      <w:r w:rsidR="00F61308" w:rsidRPr="00E060F7">
        <w:rPr>
          <w:lang w:val="en-US"/>
        </w:rPr>
        <w:t>et</w:t>
      </w:r>
      <w:r w:rsidR="00F61308">
        <w:rPr>
          <w:lang w:val="en-US"/>
        </w:rPr>
        <w:t>hod</w:t>
      </w:r>
      <w:r w:rsidR="00F61308" w:rsidRPr="00E060F7">
        <w:rPr>
          <w:lang w:val="en-US"/>
        </w:rPr>
        <w:t xml:space="preserve"> </w:t>
      </w:r>
      <w:r w:rsidR="00F61308">
        <w:rPr>
          <w:lang w:val="en-US"/>
        </w:rPr>
        <w:t>with</w:t>
      </w:r>
      <w:r w:rsidR="00F61308" w:rsidRPr="00E060F7">
        <w:rPr>
          <w:lang w:val="en-US"/>
        </w:rPr>
        <w:t> XXNode</w:t>
      </w:r>
      <w:r w:rsidR="00F61308" w:rsidRPr="00E060F7">
        <w:rPr>
          <w:lang w:val="en-US"/>
        </w:rPr>
        <w:fldChar w:fldCharType="begin"/>
      </w:r>
      <w:r w:rsidR="00F61308" w:rsidRPr="00E060F7">
        <w:rPr>
          <w:lang w:val="en-US"/>
        </w:rPr>
        <w:instrText xml:space="preserve"> XE "Externí metody:s parametrem XXNode" </w:instrText>
      </w:r>
      <w:r w:rsidR="00F61308" w:rsidRPr="00E060F7">
        <w:rPr>
          <w:lang w:val="en-US"/>
        </w:rPr>
        <w:fldChar w:fldCharType="end"/>
      </w:r>
      <w:r w:rsidR="00F61308">
        <w:rPr>
          <w:lang w:val="en-US"/>
        </w:rPr>
        <w:t xml:space="preserve"> P</w:t>
      </w:r>
      <w:r w:rsidR="00F61308" w:rsidRPr="00E060F7">
        <w:rPr>
          <w:lang w:val="en-US"/>
        </w:rPr>
        <w:t>aramet</w:t>
      </w:r>
      <w:r w:rsidR="00F61308">
        <w:rPr>
          <w:lang w:val="en-US"/>
        </w:rPr>
        <w:t>er</w:t>
      </w:r>
      <w:r w:rsidR="00C24B74">
        <w:rPr>
          <w:lang w:val="en-US"/>
        </w:rPr>
        <w:fldChar w:fldCharType="end"/>
      </w:r>
    </w:p>
    <w:p w14:paraId="045947C2" w14:textId="7B6A4494" w:rsidR="00D84C56" w:rsidRPr="00E060F7" w:rsidRDefault="00952CAA"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F61308">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 xml:space="preserve">od </w:t>
      </w:r>
      <w:r w:rsidR="00F61308">
        <w:rPr>
          <w:lang w:val="en-US"/>
        </w:rPr>
        <w:t>with Array of Values</w:t>
      </w:r>
      <w:r w:rsidR="00C24B74">
        <w:rPr>
          <w:lang w:val="en-US"/>
        </w:rPr>
        <w:fldChar w:fldCharType="end"/>
      </w:r>
    </w:p>
    <w:p w14:paraId="7022924C" w14:textId="3D973C57" w:rsidR="00D84C56" w:rsidRPr="00E060F7" w:rsidRDefault="00952CAA"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F61308">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7" w:name="_Ref337652949"/>
      <w:bookmarkStart w:id="288" w:name="_Toc337655415"/>
      <w:bookmarkStart w:id="289" w:name="_Toc354676900"/>
      <w:bookmarkStart w:id="290" w:name="_Ref535148658"/>
      <w:bookmarkStart w:id="291" w:name="_Ref535149427"/>
      <w:bookmarkStart w:id="292" w:name="_Ref535149881"/>
      <w:bookmarkStart w:id="293" w:name="_Ref535149893"/>
      <w:bookmarkStart w:id="294" w:name="_Toc81209239"/>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7"/>
      <w:bookmarkEnd w:id="288"/>
      <w:bookmarkEnd w:id="289"/>
      <w:r w:rsidR="00D251D5">
        <w:rPr>
          <w:lang w:val="en-US"/>
        </w:rPr>
        <w:t>r</w:t>
      </w:r>
      <w:bookmarkEnd w:id="290"/>
      <w:bookmarkEnd w:id="291"/>
      <w:bookmarkEnd w:id="292"/>
      <w:bookmarkEnd w:id="293"/>
      <w:bookmarkEnd w:id="294"/>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64D345EC" w:rsidR="00D84C56" w:rsidRPr="00E060F7" w:rsidRDefault="00952CAA"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F61308">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F61308" w:rsidRPr="00E060F7">
        <w:rPr>
          <w:lang w:val="en-US"/>
        </w:rPr>
        <w:t>Events and Actions</w:t>
      </w:r>
      <w:r w:rsidR="0075254F">
        <w:rPr>
          <w:lang w:val="en-US"/>
        </w:rPr>
        <w:fldChar w:fldCharType="end"/>
      </w:r>
    </w:p>
    <w:p w14:paraId="2C925418" w14:textId="7DCF752A" w:rsidR="00D84C56" w:rsidRPr="00E060F7" w:rsidRDefault="00952CAA"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F61308">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75254F">
        <w:rPr>
          <w:lang w:val="en-US"/>
        </w:rPr>
        <w:fldChar w:fldCharType="end"/>
      </w:r>
    </w:p>
    <w:p w14:paraId="04B0D66B" w14:textId="6435DAF2" w:rsidR="00D84C56" w:rsidRPr="00E060F7" w:rsidRDefault="00952CAA"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F61308">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75254F">
        <w:rPr>
          <w:lang w:val="en-US"/>
        </w:rPr>
        <w:fldChar w:fldCharType="end"/>
      </w:r>
    </w:p>
    <w:p w14:paraId="0F1E751B" w14:textId="5990AA55" w:rsidR="007078FE" w:rsidRPr="007078FE" w:rsidRDefault="007078FE" w:rsidP="007078FE">
      <w:pPr>
        <w:pStyle w:val="OdstavecSynteastyl"/>
        <w:rPr>
          <w:lang w:val="en-US"/>
        </w:rPr>
      </w:pPr>
      <w:r w:rsidRPr="007078FE">
        <w:rPr>
          <w:lang w:val="en-US"/>
        </w:rPr>
        <w:lastRenderedPageBreak/>
        <w:t xml:space="preserve">As an example of </w:t>
      </w:r>
      <w:r w:rsidR="007B72CE">
        <w:rPr>
          <w:lang w:val="en-US"/>
        </w:rPr>
        <w:t xml:space="preserve">the </w:t>
      </w:r>
      <w:r w:rsidRPr="007078FE">
        <w:rPr>
          <w:lang w:val="en-US"/>
        </w:rPr>
        <w:t>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w:t>
      </w:r>
      <w:r w:rsidR="007B72CE">
        <w:rPr>
          <w:lang w:val="en-US"/>
        </w:rPr>
        <w:t>,</w:t>
      </w:r>
      <w:r w:rsidRPr="007078FE">
        <w:rPr>
          <w:lang w:val="en-US"/>
        </w:rPr>
        <w:t xml:space="preserv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D04EAE" w:rsidRDefault="0055122C" w:rsidP="0055122C">
      <w:pPr>
        <w:pStyle w:val="Zdrojovykod-zlutyboxSynteastyl"/>
      </w:pPr>
      <w:r w:rsidRPr="00D04EAE">
        <w:t>}</w:t>
      </w:r>
    </w:p>
    <w:p w14:paraId="21E0E019" w14:textId="77777777" w:rsidR="0055122C" w:rsidRDefault="0055122C" w:rsidP="0055122C">
      <w:pPr>
        <w:pStyle w:val="OdstavecSynteastyl"/>
      </w:pPr>
      <w:r>
        <w:t>X</w:t>
      </w:r>
      <w:r>
        <w:noBreakHyphen/>
        <w:t>defini</w:t>
      </w:r>
      <w:r w:rsidR="006D27C8">
        <w:t>tion</w:t>
      </w:r>
      <w:r>
        <w:t>:</w:t>
      </w:r>
    </w:p>
    <w:p w14:paraId="4B01D88D" w14:textId="795CBE95"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0899939E"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5" w:name="_Ref337652967"/>
      <w:bookmarkStart w:id="296"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29D49835" w:rsidR="00D84C56" w:rsidRPr="00E060F7" w:rsidRDefault="00952CAA"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F61308">
        <w:rPr>
          <w:lang w:val="en-US"/>
        </w:rPr>
        <w:t>Using of X</w:t>
      </w:r>
      <w:r w:rsidR="00F61308">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7" w:name="_Ref341371310"/>
      <w:bookmarkStart w:id="298" w:name="_Toc354676901"/>
      <w:bookmarkStart w:id="299" w:name="_Ref535148626"/>
      <w:bookmarkStart w:id="300" w:name="_Ref535149926"/>
      <w:bookmarkStart w:id="301" w:name="_Ref535149936"/>
      <w:bookmarkStart w:id="302" w:name="_Toc81209240"/>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5"/>
      <w:bookmarkEnd w:id="296"/>
      <w:bookmarkEnd w:id="297"/>
      <w:bookmarkEnd w:id="298"/>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299"/>
      <w:bookmarkEnd w:id="300"/>
      <w:bookmarkEnd w:id="301"/>
      <w:bookmarkEnd w:id="302"/>
    </w:p>
    <w:p w14:paraId="3219A3A4" w14:textId="5B4AF935" w:rsidR="00D84C56" w:rsidRPr="00E060F7" w:rsidRDefault="00952CAA"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F61308">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F61308" w:rsidRPr="00E060F7">
        <w:rPr>
          <w:lang w:val="en-US"/>
        </w:rPr>
        <w:t>Events and Actions</w:t>
      </w:r>
      <w:r w:rsidR="0075254F">
        <w:rPr>
          <w:lang w:val="en-US"/>
        </w:rPr>
        <w:fldChar w:fldCharType="end"/>
      </w:r>
    </w:p>
    <w:p w14:paraId="1CA79F66" w14:textId="4425732F" w:rsidR="00D84C56" w:rsidRPr="00E060F7" w:rsidRDefault="00952CAA"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F61308">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75254F">
        <w:rPr>
          <w:lang w:val="en-US"/>
        </w:rPr>
        <w:fldChar w:fldCharType="end"/>
      </w:r>
    </w:p>
    <w:p w14:paraId="659AD735" w14:textId="17A4BBB7" w:rsidR="00D84C56" w:rsidRPr="00E060F7" w:rsidRDefault="00952CAA"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F61308">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75254F">
        <w:rPr>
          <w:lang w:val="en-US"/>
        </w:rPr>
        <w:fldChar w:fldCharType="end"/>
      </w:r>
    </w:p>
    <w:p w14:paraId="003EED37" w14:textId="5BF7ED1F"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w:t>
      </w:r>
      <w:r w:rsidR="007B72CE">
        <w:rPr>
          <w:lang w:val="en-US"/>
        </w:rPr>
        <w:t xml:space="preserve">the </w:t>
      </w:r>
      <w:r w:rsidR="00C4085E" w:rsidRPr="00C4085E">
        <w:rPr>
          <w:lang w:val="en-US"/>
        </w:rPr>
        <w:t xml:space="preserve">processing </w:t>
      </w:r>
      <w:r w:rsidR="006224FF">
        <w:rPr>
          <w:lang w:val="en-US"/>
        </w:rPr>
        <w:t xml:space="preserve">of </w:t>
      </w:r>
      <w:r w:rsidR="00C4085E" w:rsidRPr="00C4085E">
        <w:rPr>
          <w:lang w:val="en-US"/>
        </w:rPr>
        <w:t>XML document</w:t>
      </w:r>
      <w:r w:rsidR="007B72CE">
        <w:rPr>
          <w:lang w:val="en-US"/>
        </w:rPr>
        <w:t>s</w:t>
      </w:r>
      <w:r w:rsidR="00C4085E" w:rsidRPr="00C4085E">
        <w:rPr>
          <w:lang w:val="en-US"/>
        </w:rPr>
        <w:t xml:space="preserve"> an</w:t>
      </w:r>
      <w:r w:rsidR="00C4085E">
        <w:rPr>
          <w:lang w:val="en-US"/>
        </w:rPr>
        <w:t>d after processing expire</w:t>
      </w:r>
      <w:r w:rsidR="007B72CE">
        <w:rPr>
          <w:lang w:val="en-US"/>
        </w:rPr>
        <w:t>s</w:t>
      </w:r>
      <w:r w:rsidR="00C4085E">
        <w:rPr>
          <w:lang w:val="en-US"/>
        </w:rPr>
        <w:t>. The mentioned</w:t>
      </w:r>
      <w:r w:rsidR="00C4085E" w:rsidRPr="00C4085E">
        <w:rPr>
          <w:lang w:val="en-US"/>
        </w:rPr>
        <w:t xml:space="preserve"> objects are accessible in </w:t>
      </w:r>
      <w:r w:rsidR="007B72CE">
        <w:rPr>
          <w:lang w:val="en-US"/>
        </w:rPr>
        <w:t xml:space="preserve">the </w:t>
      </w:r>
      <w:r w:rsidR="00C4085E" w:rsidRPr="00C4085E">
        <w:rPr>
          <w:lang w:val="en-US"/>
        </w:rPr>
        <w:t xml:space="preserve">external Java method invoked from the </w:t>
      </w:r>
      <w:r w:rsidR="00735ED2">
        <w:rPr>
          <w:lang w:val="en-US"/>
        </w:rPr>
        <w:t>X-script</w:t>
      </w:r>
      <w:r w:rsidR="00C4085E" w:rsidRPr="00C4085E">
        <w:rPr>
          <w:lang w:val="en-US"/>
        </w:rPr>
        <w:t xml:space="preserve">. </w:t>
      </w:r>
      <w:r w:rsidR="007B72CE">
        <w:rPr>
          <w:lang w:val="en-US"/>
        </w:rPr>
        <w:t>The e</w:t>
      </w:r>
      <w:r w:rsidR="00C4085E" w:rsidRPr="00C4085E">
        <w:rPr>
          <w:lang w:val="en-US"/>
        </w:rPr>
        <w:t>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w:t>
      </w:r>
      <w:r w:rsidR="007B72CE">
        <w:rPr>
          <w:lang w:val="en-US"/>
        </w:rPr>
        <w:t xml:space="preserve">the </w:t>
      </w:r>
      <w:r w:rsidR="00117626" w:rsidRPr="00C4085E">
        <w:rPr>
          <w:lang w:val="en-US"/>
        </w:rPr>
        <w:t xml:space="preserve">external method </w:t>
      </w:r>
      <w:r w:rsidR="00A03E01">
        <w:rPr>
          <w:lang w:val="en-US"/>
        </w:rPr>
        <w:t xml:space="preserve">via </w:t>
      </w:r>
      <w:r w:rsidR="007B72CE">
        <w:rPr>
          <w:lang w:val="en-US"/>
        </w:rPr>
        <w:t xml:space="preserve">the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2B15729D" w:rsidR="00D84C56" w:rsidRPr="00E060F7" w:rsidRDefault="00A03E01" w:rsidP="00D84C56">
      <w:pPr>
        <w:pStyle w:val="OdstavecSynteastyl"/>
        <w:rPr>
          <w:lang w:val="en-US"/>
        </w:rPr>
      </w:pPr>
      <w:r w:rsidRPr="00A03E01">
        <w:rPr>
          <w:lang w:val="en-US"/>
        </w:rPr>
        <w:lastRenderedPageBreak/>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0B7F6B">
        <w:rPr>
          <w:lang w:val="en-US"/>
        </w:rPr>
        <w:t xml:space="preserve">the </w:t>
      </w:r>
      <w:r w:rsidR="006224FF" w:rsidRPr="00A03E01">
        <w:rPr>
          <w:lang w:val="en-US"/>
        </w:rPr>
        <w:t>value of "</w:t>
      </w:r>
      <w:r w:rsidR="00F5737B">
        <w:rPr>
          <w:lang w:val="en-US"/>
        </w:rPr>
        <w:t>v</w:t>
      </w:r>
      <w:r w:rsidR="006224FF" w:rsidRPr="00A03E01">
        <w:rPr>
          <w:lang w:val="en-US"/>
        </w:rPr>
        <w:t xml:space="preserve">rn" attribute </w:t>
      </w:r>
      <w:r w:rsidR="000B7F6B">
        <w:rPr>
          <w:lang w:val="en-US"/>
        </w:rPr>
        <w:t>through</w:t>
      </w:r>
      <w:r w:rsidRPr="00A03E01">
        <w:rPr>
          <w:lang w:val="en-US"/>
        </w:rPr>
        <w:t xml:space="preserve"> </w:t>
      </w:r>
      <w:r w:rsidR="000B7F6B">
        <w:rPr>
          <w:lang w:val="en-US"/>
        </w:rPr>
        <w:t xml:space="preserve">the </w:t>
      </w:r>
      <w:r w:rsidRPr="00A03E01">
        <w:rPr>
          <w:lang w:val="en-US"/>
        </w:rPr>
        <w:t>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2E2DBDA0"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0397ED8F" w:rsidR="00D84C56" w:rsidRPr="00E060F7" w:rsidRDefault="00952CAA"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F61308">
        <w:rPr>
          <w:lang w:val="en-US"/>
        </w:rPr>
        <w:t>Using of X</w:t>
      </w:r>
      <w:r w:rsidR="00F61308">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3" w:name="_Toc354676903"/>
      <w:bookmarkStart w:id="304" w:name="_Ref535148548"/>
      <w:bookmarkStart w:id="305" w:name="_Ref535148577"/>
      <w:bookmarkStart w:id="306" w:name="_Ref535149984"/>
      <w:bookmarkStart w:id="307" w:name="_Ref535150005"/>
      <w:bookmarkStart w:id="308" w:name="_Toc81209241"/>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3"/>
      <w:r w:rsidR="00234067">
        <w:rPr>
          <w:lang w:val="en-US"/>
        </w:rPr>
        <w:t xml:space="preserve">of </w:t>
      </w:r>
      <w:r w:rsidR="00B86CBE">
        <w:rPr>
          <w:lang w:val="en-US"/>
        </w:rPr>
        <w:t>V</w:t>
      </w:r>
      <w:r w:rsidR="00234067">
        <w:rPr>
          <w:lang w:val="en-US"/>
        </w:rPr>
        <w:t>alues</w:t>
      </w:r>
      <w:bookmarkEnd w:id="304"/>
      <w:bookmarkEnd w:id="305"/>
      <w:bookmarkEnd w:id="306"/>
      <w:bookmarkEnd w:id="307"/>
      <w:bookmarkEnd w:id="308"/>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3928D2C2" w:rsidR="00D84C56" w:rsidRPr="00E060F7" w:rsidRDefault="00952CAA"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F61308">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F61308" w:rsidRPr="00E060F7">
        <w:rPr>
          <w:lang w:val="en-US"/>
        </w:rPr>
        <w:t>Events and Actions</w:t>
      </w:r>
      <w:r w:rsidR="0075254F">
        <w:rPr>
          <w:lang w:val="en-US"/>
        </w:rPr>
        <w:fldChar w:fldCharType="end"/>
      </w:r>
    </w:p>
    <w:p w14:paraId="66787B38" w14:textId="26965FE5" w:rsidR="00D84C56" w:rsidRPr="00E060F7" w:rsidRDefault="00952CAA"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F61308">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75254F">
        <w:rPr>
          <w:lang w:val="en-US"/>
        </w:rPr>
        <w:fldChar w:fldCharType="end"/>
      </w:r>
    </w:p>
    <w:p w14:paraId="371BFCFE" w14:textId="07263279" w:rsidR="00D84C56" w:rsidRPr="00E060F7" w:rsidRDefault="00952CAA"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F61308">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75254F">
        <w:rPr>
          <w:lang w:val="en-US"/>
        </w:rPr>
        <w:fldChar w:fldCharType="end"/>
      </w:r>
    </w:p>
    <w:p w14:paraId="47C57A75" w14:textId="69D09586" w:rsidR="00D84C56" w:rsidRPr="00E060F7" w:rsidRDefault="00952CAA"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F61308">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 xml:space="preserve">od </w:t>
      </w:r>
      <w:r w:rsidR="00F61308">
        <w:rPr>
          <w:lang w:val="en-US"/>
        </w:rPr>
        <w:t>with P</w:t>
      </w:r>
      <w:r w:rsidR="00F61308" w:rsidRPr="00E060F7">
        <w:rPr>
          <w:lang w:val="en-US"/>
        </w:rPr>
        <w:t>aramete</w:t>
      </w:r>
      <w:r w:rsidR="00F61308">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lastRenderedPageBreak/>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6B7AD1F8" w:rsidR="00D84C56" w:rsidRPr="00DD0A05" w:rsidRDefault="00DD0A05" w:rsidP="00D84C56">
      <w:pPr>
        <w:pStyle w:val="OdstavecSynteastyl"/>
        <w:rPr>
          <w:lang w:val="en-US"/>
        </w:rPr>
      </w:pPr>
      <w:r w:rsidRPr="00DD0A05">
        <w:rPr>
          <w:lang w:val="en-US"/>
        </w:rPr>
        <w:t xml:space="preserve">This external method can be called except that any number of parameters (including none, then </w:t>
      </w:r>
      <w:r w:rsidR="007B72CE">
        <w:rPr>
          <w:lang w:val="en-US"/>
        </w:rPr>
        <w:t xml:space="preserve">the </w:t>
      </w:r>
      <w:r w:rsidRPr="00DD0A05">
        <w:rPr>
          <w:lang w:val="en-US"/>
        </w:rPr>
        <w:t>length of XDValue [] parameter will be zero). All passed values correspond to the XDValue interface, from which it can be cast in the external method into a given data type:</w:t>
      </w:r>
    </w:p>
    <w:p w14:paraId="63A6329C" w14:textId="7493ECB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1C783635"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F61308">
        <w:rPr>
          <w:lang w:val="en-US"/>
        </w:rPr>
        <w:t>4.7.3</w:t>
      </w:r>
      <w:r w:rsidR="0075254F">
        <w:rPr>
          <w:lang w:val="en-US"/>
        </w:rPr>
        <w:fldChar w:fldCharType="end"/>
      </w:r>
      <w:r w:rsidRPr="00DD0A05">
        <w:rPr>
          <w:lang w:val="en-US"/>
        </w:rPr>
        <w:t>.</w:t>
      </w:r>
    </w:p>
    <w:p w14:paraId="2C83B089" w14:textId="654E3E9B" w:rsidR="00EF523A" w:rsidRPr="00E060F7" w:rsidRDefault="00952CAA"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F61308">
        <w:rPr>
          <w:lang w:val="en-US"/>
        </w:rPr>
        <w:t>Using of X</w:t>
      </w:r>
      <w:r w:rsidR="00F61308">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09" w:name="_Toc361663142"/>
      <w:bookmarkStart w:id="310" w:name="_Toc362533373"/>
      <w:bookmarkStart w:id="311" w:name="_Ref487818231"/>
      <w:bookmarkStart w:id="312" w:name="_Toc81209242"/>
      <w:bookmarkEnd w:id="309"/>
      <w:bookmarkEnd w:id="310"/>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1"/>
      <w:bookmarkEnd w:id="312"/>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15B7AB4" w:rsidR="00D84C56" w:rsidRPr="00E060F7" w:rsidRDefault="00952CAA"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F61308">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F61308" w:rsidRPr="00E060F7">
        <w:rPr>
          <w:lang w:val="en-US"/>
        </w:rPr>
        <w:t>Events and Actions</w:t>
      </w:r>
      <w:r w:rsidR="0075254F">
        <w:rPr>
          <w:lang w:val="en-US"/>
        </w:rPr>
        <w:fldChar w:fldCharType="end"/>
      </w:r>
    </w:p>
    <w:p w14:paraId="15ACA3B5" w14:textId="7A5CF639" w:rsidR="00D84C56" w:rsidRDefault="00952CAA"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75254F">
        <w:rPr>
          <w:lang w:val="en-US"/>
        </w:rPr>
        <w:fldChar w:fldCharType="end"/>
      </w:r>
    </w:p>
    <w:p w14:paraId="1B1125CE" w14:textId="109F3767" w:rsidR="00B84CA4" w:rsidRPr="00E060F7" w:rsidRDefault="00952CAA"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F61308">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F61308" w:rsidRPr="00E060F7">
        <w:t>De</w:t>
      </w:r>
      <w:r w:rsidR="00F61308">
        <w:t>c</w:t>
      </w:r>
      <w:r w:rsidR="00F61308" w:rsidRPr="00E060F7">
        <w:t>lara</w:t>
      </w:r>
      <w:r w:rsidR="00F61308">
        <w:t>tion of Method</w:t>
      </w:r>
      <w:r w:rsidR="00B84CA4">
        <w:rPr>
          <w:lang w:val="en-US"/>
        </w:rPr>
        <w:fldChar w:fldCharType="end"/>
      </w:r>
    </w:p>
    <w:p w14:paraId="7BE41B83" w14:textId="70DAB78A" w:rsidR="00D84C56" w:rsidRPr="00E060F7" w:rsidRDefault="00E23DF0" w:rsidP="00B57E90">
      <w:pPr>
        <w:pStyle w:val="OdstavecSynteastyl"/>
        <w:rPr>
          <w:lang w:val="en-US"/>
        </w:rPr>
      </w:pPr>
      <w:bookmarkStart w:id="313" w:name="_Hlk487805617"/>
      <w:r w:rsidRPr="00E23DF0">
        <w:rPr>
          <w:lang w:val="en-US"/>
        </w:rPr>
        <w:t>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visibility</w:t>
      </w:r>
      <w:r w:rsidR="006E288A">
        <w:rPr>
          <w:lang w:val="en-US"/>
        </w:rPr>
        <w:t xml:space="preserve"> according to </w:t>
      </w:r>
      <w:r w:rsidR="000B7F6B">
        <w:rPr>
          <w:lang w:val="en-US"/>
        </w:rPr>
        <w:t xml:space="preserve">the </w:t>
      </w:r>
      <w:r w:rsidR="006E288A">
        <w:rPr>
          <w:lang w:val="en-US"/>
        </w:rPr>
        <w:t xml:space="preserve">"scope" parameter of </w:t>
      </w:r>
      <w:r w:rsidR="007B72CE">
        <w:rPr>
          <w:lang w:val="en-US"/>
        </w:rPr>
        <w:t xml:space="preserve">the </w:t>
      </w:r>
      <w:r w:rsidR="006E288A">
        <w:rPr>
          <w:lang w:val="en-US"/>
        </w:rPr>
        <w:t>declaration section</w:t>
      </w:r>
      <w:r w:rsidRPr="00E23DF0">
        <w:rPr>
          <w:lang w:val="en-US"/>
        </w:rPr>
        <w:t>. User</w:t>
      </w:r>
      <w:r w:rsidR="007B72CE">
        <w:rPr>
          <w:lang w:val="en-US"/>
        </w:rPr>
        <w:t>-</w:t>
      </w:r>
      <w:r w:rsidRPr="00E23DF0">
        <w:rPr>
          <w:lang w:val="en-US"/>
        </w:rPr>
        <w:t xml:space="preserve">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3"/>
    </w:p>
    <w:p w14:paraId="79005BF5" w14:textId="5368D064" w:rsidR="00D84C56" w:rsidRPr="00E060F7" w:rsidRDefault="00952CAA"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F61308">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75254F">
        <w:rPr>
          <w:lang w:val="en-US"/>
        </w:rPr>
        <w:fldChar w:fldCharType="end"/>
      </w:r>
    </w:p>
    <w:p w14:paraId="1DD4D173" w14:textId="58CC1AC9" w:rsidR="00D84C56" w:rsidRPr="00E060F7" w:rsidRDefault="00952CAA"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F61308">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 xml:space="preserve">od </w:t>
      </w:r>
      <w:r w:rsidR="00F61308">
        <w:rPr>
          <w:lang w:val="en-US"/>
        </w:rPr>
        <w:t>with P</w:t>
      </w:r>
      <w:r w:rsidR="00F61308" w:rsidRPr="00E060F7">
        <w:rPr>
          <w:lang w:val="en-US"/>
        </w:rPr>
        <w:t>aramete</w:t>
      </w:r>
      <w:r w:rsidR="00F61308">
        <w:rPr>
          <w:lang w:val="en-US"/>
        </w:rPr>
        <w:t>r</w:t>
      </w:r>
      <w:r w:rsidR="0075254F">
        <w:rPr>
          <w:lang w:val="en-US"/>
        </w:rPr>
        <w:fldChar w:fldCharType="end"/>
      </w:r>
    </w:p>
    <w:p w14:paraId="0873DD9B" w14:textId="3284F1DD" w:rsidR="00D84C56" w:rsidRDefault="00952CAA"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F61308">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M</w:t>
      </w:r>
      <w:r w:rsidR="00F61308" w:rsidRPr="00E060F7">
        <w:rPr>
          <w:lang w:val="en-US"/>
        </w:rPr>
        <w:t>et</w:t>
      </w:r>
      <w:r w:rsidR="00F61308">
        <w:rPr>
          <w:lang w:val="en-US"/>
        </w:rPr>
        <w:t>hod</w:t>
      </w:r>
      <w:r w:rsidR="00F61308" w:rsidRPr="00E060F7">
        <w:rPr>
          <w:lang w:val="en-US"/>
        </w:rPr>
        <w:t xml:space="preserve"> </w:t>
      </w:r>
      <w:r w:rsidR="00F61308">
        <w:rPr>
          <w:lang w:val="en-US"/>
        </w:rPr>
        <w:t>with</w:t>
      </w:r>
      <w:r w:rsidR="00F61308" w:rsidRPr="00E060F7">
        <w:rPr>
          <w:lang w:val="en-US"/>
        </w:rPr>
        <w:t> XXNode</w:t>
      </w:r>
      <w:r w:rsidR="00F61308" w:rsidRPr="00E060F7">
        <w:rPr>
          <w:lang w:val="en-US"/>
        </w:rPr>
        <w:fldChar w:fldCharType="begin"/>
      </w:r>
      <w:r w:rsidR="00F61308" w:rsidRPr="00E060F7">
        <w:rPr>
          <w:lang w:val="en-US"/>
        </w:rPr>
        <w:instrText xml:space="preserve"> XE "Externí metody:s parametrem XXNode" </w:instrText>
      </w:r>
      <w:r w:rsidR="00F61308" w:rsidRPr="00E060F7">
        <w:rPr>
          <w:lang w:val="en-US"/>
        </w:rPr>
        <w:fldChar w:fldCharType="end"/>
      </w:r>
      <w:r w:rsidR="00F61308">
        <w:rPr>
          <w:lang w:val="en-US"/>
        </w:rPr>
        <w:t xml:space="preserve"> P</w:t>
      </w:r>
      <w:r w:rsidR="00F61308" w:rsidRPr="00E060F7">
        <w:rPr>
          <w:lang w:val="en-US"/>
        </w:rPr>
        <w:t>aramet</w:t>
      </w:r>
      <w:r w:rsidR="00F61308">
        <w:rPr>
          <w:lang w:val="en-US"/>
        </w:rPr>
        <w:t>er</w:t>
      </w:r>
      <w:r w:rsidR="0075254F">
        <w:rPr>
          <w:lang w:val="en-US"/>
        </w:rPr>
        <w:fldChar w:fldCharType="end"/>
      </w:r>
    </w:p>
    <w:p w14:paraId="600938F5" w14:textId="387E34AE" w:rsidR="0075254F" w:rsidRPr="00E060F7" w:rsidRDefault="00952CAA"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F61308">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 xml:space="preserve">od </w:t>
      </w:r>
      <w:r w:rsidR="00F61308">
        <w:rPr>
          <w:lang w:val="en-US"/>
        </w:rPr>
        <w:t>with Array of Values</w:t>
      </w:r>
      <w:r w:rsidR="0075254F">
        <w:rPr>
          <w:lang w:val="en-US"/>
        </w:rPr>
        <w:fldChar w:fldCharType="end"/>
      </w:r>
    </w:p>
    <w:p w14:paraId="5CDAEAF1" w14:textId="05C16715" w:rsidR="00D84C56" w:rsidRPr="00E060F7" w:rsidRDefault="00952CAA"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F61308">
        <w:rPr>
          <w:lang w:val="en-US"/>
        </w:rPr>
        <w:t>Using of X</w:t>
      </w:r>
      <w:r w:rsidR="00F61308">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4" w:name="_Toc81209243"/>
      <w:r w:rsidRPr="00E23DF0">
        <w:rPr>
          <w:lang w:val="en-US"/>
        </w:rPr>
        <w:t xml:space="preserve">Methods without </w:t>
      </w:r>
      <w:r w:rsidR="00B86CBE">
        <w:rPr>
          <w:lang w:val="en-US"/>
        </w:rPr>
        <w:t>P</w:t>
      </w:r>
      <w:r w:rsidRPr="00E23DF0">
        <w:rPr>
          <w:lang w:val="en-US"/>
        </w:rPr>
        <w:t>arameter</w:t>
      </w:r>
      <w:bookmarkEnd w:id="314"/>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4F6CAE38" w:rsidR="0012245B" w:rsidRDefault="00952CAA"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F61308">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F61308" w:rsidRPr="00E060F7">
        <w:t>De</w:t>
      </w:r>
      <w:r w:rsidR="00F61308">
        <w:t>c</w:t>
      </w:r>
      <w:r w:rsidR="00F61308" w:rsidRPr="00E060F7">
        <w:t>lara</w:t>
      </w:r>
      <w:r w:rsidR="00F61308">
        <w:t>tion of Method</w:t>
      </w:r>
      <w:r w:rsidR="00B84CA4">
        <w:rPr>
          <w:lang w:val="en-US"/>
        </w:rPr>
        <w:fldChar w:fldCharType="end"/>
      </w:r>
    </w:p>
    <w:p w14:paraId="12BD4D80" w14:textId="41FB4DF0" w:rsidR="00D84C56" w:rsidRPr="00E060F7" w:rsidRDefault="00952CAA"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F61308">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5"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5598B0A5"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rPr>
          <w:lang w:val="en-US"/>
        </w:rPr>
      </w:pPr>
      <w:bookmarkStart w:id="316" w:name="_Ref337658054"/>
      <w:bookmarkEnd w:id="315"/>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F61308">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41349CBF" w:rsidR="00D84C56" w:rsidRPr="00E060F7" w:rsidRDefault="00952CAA"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F61308">
        <w:rPr>
          <w:lang w:val="en-US"/>
        </w:rPr>
        <w:t>Using of X</w:t>
      </w:r>
      <w:r w:rsidR="00F61308">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7" w:name="_Toc81209244"/>
      <w:bookmarkEnd w:id="316"/>
      <w:r w:rsidRPr="00E23DF0">
        <w:rPr>
          <w:lang w:val="en-US"/>
        </w:rPr>
        <w:t xml:space="preserve">Methods with </w:t>
      </w:r>
      <w:r w:rsidR="00B86CBE">
        <w:rPr>
          <w:lang w:val="en-US"/>
        </w:rPr>
        <w:t>P</w:t>
      </w:r>
      <w:r w:rsidRPr="00E23DF0">
        <w:rPr>
          <w:lang w:val="en-US"/>
        </w:rPr>
        <w:t>arameter</w:t>
      </w:r>
      <w:bookmarkEnd w:id="317"/>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686ED15A" w:rsidR="00D84C56" w:rsidRDefault="00952CAA"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F61308">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F61308" w:rsidRPr="00E060F7">
        <w:t>De</w:t>
      </w:r>
      <w:r w:rsidR="00F61308">
        <w:t>c</w:t>
      </w:r>
      <w:r w:rsidR="00F61308" w:rsidRPr="00E060F7">
        <w:t>lara</w:t>
      </w:r>
      <w:r w:rsidR="00F61308">
        <w:t>tion of Method</w:t>
      </w:r>
      <w:r w:rsidR="00B84CA4">
        <w:rPr>
          <w:lang w:val="en-US"/>
        </w:rPr>
        <w:fldChar w:fldCharType="end"/>
      </w:r>
    </w:p>
    <w:p w14:paraId="19F253A8" w14:textId="321F1294" w:rsidR="0012245B" w:rsidRDefault="00952CAA"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F61308">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495AE202" w:rsidR="009F387A" w:rsidRDefault="009F387A" w:rsidP="009F387A">
      <w:pPr>
        <w:pStyle w:val="Zdrojovykod-zlutyboxSynteastyl"/>
        <w:tabs>
          <w:tab w:val="left" w:pos="567"/>
          <w:tab w:val="left" w:pos="1276"/>
        </w:tabs>
        <w:rPr>
          <w:color w:val="0070C0"/>
          <w:szCs w:val="16"/>
        </w:rPr>
      </w:pPr>
      <w:bookmarkStart w:id="318"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8"/>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0C359EC6" w:rsidR="00D84C56" w:rsidRPr="00E060F7" w:rsidRDefault="00952CAA"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F61308">
        <w:rPr>
          <w:lang w:val="en-US"/>
        </w:rPr>
        <w:t>Using of X</w:t>
      </w:r>
      <w:r w:rsidR="00F61308">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19" w:name="_Toc81209245"/>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19"/>
    </w:p>
    <w:p w14:paraId="31550A8D" w14:textId="5E480C4E" w:rsidR="0012245B" w:rsidRDefault="00952CAA"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F61308">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F61308" w:rsidRPr="00E060F7">
        <w:t>De</w:t>
      </w:r>
      <w:r w:rsidR="00F61308">
        <w:t>c</w:t>
      </w:r>
      <w:r w:rsidR="00F61308" w:rsidRPr="00E060F7">
        <w:t>lara</w:t>
      </w:r>
      <w:r w:rsidR="00F61308">
        <w:t>tion of Method</w:t>
      </w:r>
      <w:r w:rsidR="0012245B">
        <w:rPr>
          <w:lang w:val="en-US"/>
        </w:rPr>
        <w:fldChar w:fldCharType="end"/>
      </w:r>
    </w:p>
    <w:p w14:paraId="26828815" w14:textId="6DFCE976" w:rsidR="00D84C56" w:rsidRPr="00E060F7" w:rsidRDefault="00952CAA"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F61308">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12245B">
        <w:rPr>
          <w:lang w:val="en-US"/>
        </w:rPr>
        <w:fldChar w:fldCharType="end"/>
      </w:r>
    </w:p>
    <w:p w14:paraId="78AB64B1" w14:textId="20348AA9" w:rsidR="00363D54" w:rsidRPr="00843228" w:rsidRDefault="00ED42F8" w:rsidP="00363D54">
      <w:pPr>
        <w:pStyle w:val="OdstavecSynteastyl"/>
      </w:pPr>
      <w:r>
        <w:rPr>
          <w:lang w:val="en-US"/>
        </w:rPr>
        <w:t xml:space="preserve">In </w:t>
      </w:r>
      <w:r w:rsidRPr="00ED42F8">
        <w:rPr>
          <w:lang w:val="en-US"/>
        </w:rPr>
        <w:t>methods defined in the X-definition declaration part</w:t>
      </w:r>
      <w:r w:rsidR="007B72CE">
        <w:rPr>
          <w:lang w:val="en-US"/>
        </w:rPr>
        <w:t>,</w:t>
      </w:r>
      <w:r w:rsidRPr="00ED42F8">
        <w:rPr>
          <w:lang w:val="en-US"/>
        </w:rPr>
        <w:t xml:space="preserve">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F61308">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w:t>
      </w:r>
      <w:r w:rsidR="007B72CE">
        <w:rPr>
          <w:lang w:val="en-US"/>
        </w:rPr>
        <w:t xml:space="preserve"> </w:t>
      </w:r>
      <w:r w:rsidRPr="00ED42F8">
        <w:rPr>
          <w:lang w:val="en-US"/>
        </w:rPr>
        <w:t xml:space="preserv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w:t>
      </w:r>
      <w:r w:rsidRPr="00ED42F8">
        <w:rPr>
          <w:lang w:val="en-US"/>
        </w:rPr>
        <w:t>process</w:t>
      </w:r>
      <w:r>
        <w:rPr>
          <w:lang w:val="en-US"/>
        </w:rPr>
        <w:t>ed</w:t>
      </w:r>
      <w:r w:rsidRPr="00ED42F8">
        <w:rPr>
          <w:lang w:val="en-US"/>
        </w:rPr>
        <w:t xml:space="preserve"> attribute:</w:t>
      </w:r>
    </w:p>
    <w:p w14:paraId="6242DD0D" w14:textId="47D73114"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2339084E"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66BDEED0" w:rsidR="00D84C56" w:rsidRPr="00E060F7" w:rsidRDefault="00952CAA"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F61308">
        <w:rPr>
          <w:lang w:val="en-US"/>
        </w:rPr>
        <w:t>Using of X</w:t>
      </w:r>
      <w:r w:rsidR="00F61308">
        <w:rPr>
          <w:lang w:val="en-US"/>
        </w:rPr>
        <w:noBreakHyphen/>
        <w:t>definitions in Java code</w:t>
      </w:r>
      <w:r w:rsidR="0012245B">
        <w:rPr>
          <w:lang w:val="en-US"/>
        </w:rPr>
        <w:fldChar w:fldCharType="end"/>
      </w:r>
    </w:p>
    <w:p w14:paraId="6D3FC3A2" w14:textId="1D8AFBE7" w:rsidR="00D84C56" w:rsidRPr="00E060F7" w:rsidRDefault="00D84C56" w:rsidP="00D84C56">
      <w:pPr>
        <w:pStyle w:val="Nadpis2"/>
        <w:rPr>
          <w:lang w:val="en-US"/>
        </w:rPr>
      </w:pPr>
      <w:bookmarkStart w:id="320" w:name="_Toc342050581"/>
      <w:bookmarkStart w:id="321" w:name="_Toc342396933"/>
      <w:bookmarkStart w:id="322" w:name="_Toc342655532"/>
      <w:bookmarkStart w:id="323" w:name="_Toc342050582"/>
      <w:bookmarkStart w:id="324" w:name="_Toc342396934"/>
      <w:bookmarkStart w:id="325" w:name="_Toc342655533"/>
      <w:bookmarkStart w:id="326" w:name="_Ref337658931"/>
      <w:bookmarkStart w:id="327" w:name="_Toc354676909"/>
      <w:bookmarkStart w:id="328" w:name="_Ref535151567"/>
      <w:bookmarkStart w:id="329" w:name="_Ref535157389"/>
      <w:bookmarkStart w:id="330" w:name="_Toc81209246"/>
      <w:bookmarkEnd w:id="320"/>
      <w:bookmarkEnd w:id="321"/>
      <w:bookmarkEnd w:id="322"/>
      <w:bookmarkEnd w:id="323"/>
      <w:bookmarkEnd w:id="324"/>
      <w:bookmarkEnd w:id="325"/>
      <w:r w:rsidRPr="00E060F7">
        <w:rPr>
          <w:lang w:val="en-US"/>
        </w:rPr>
        <w:t>U</w:t>
      </w:r>
      <w:r w:rsidR="0052247E">
        <w:rPr>
          <w:lang w:val="en-US"/>
        </w:rPr>
        <w:t>ser</w:t>
      </w:r>
      <w:r w:rsidR="007B72C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6"/>
      <w:bookmarkEnd w:id="327"/>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8"/>
      <w:bookmarkEnd w:id="329"/>
      <w:bookmarkEnd w:id="330"/>
    </w:p>
    <w:p w14:paraId="424102C8" w14:textId="61F87157" w:rsidR="00D84C56" w:rsidRPr="00E060F7" w:rsidRDefault="00952CAA"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F61308">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F61308" w:rsidRPr="00E060F7">
        <w:rPr>
          <w:lang w:val="en-US"/>
        </w:rPr>
        <w:t>Events and Actions</w:t>
      </w:r>
      <w:r w:rsidR="0012245B">
        <w:rPr>
          <w:lang w:val="en-US"/>
        </w:rPr>
        <w:fldChar w:fldCharType="end"/>
      </w:r>
    </w:p>
    <w:p w14:paraId="53147FE8" w14:textId="746E44D0" w:rsidR="00D84C56" w:rsidRPr="00E060F7" w:rsidRDefault="00952CAA"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12245B">
        <w:rPr>
          <w:lang w:val="en-US"/>
        </w:rPr>
        <w:fldChar w:fldCharType="end"/>
      </w:r>
    </w:p>
    <w:p w14:paraId="547BCB89" w14:textId="04D25FAD" w:rsidR="0012245B" w:rsidRDefault="00952CAA"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F61308">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F61308" w:rsidRPr="00E060F7">
        <w:t>De</w:t>
      </w:r>
      <w:r w:rsidR="00F61308">
        <w:t>c</w:t>
      </w:r>
      <w:r w:rsidR="00F61308" w:rsidRPr="00E060F7">
        <w:t>lara</w:t>
      </w:r>
      <w:r w:rsidR="00F61308">
        <w:t>tion of Method</w:t>
      </w:r>
      <w:r w:rsidR="0012245B">
        <w:rPr>
          <w:lang w:val="en-US"/>
        </w:rPr>
        <w:fldChar w:fldCharType="end"/>
      </w:r>
    </w:p>
    <w:p w14:paraId="2C3C21F5" w14:textId="707AFA50" w:rsidR="00D84C56" w:rsidRPr="00E060F7" w:rsidRDefault="00952CAA"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F61308">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12245B">
        <w:rPr>
          <w:lang w:val="en-US"/>
        </w:rPr>
        <w:fldChar w:fldCharType="end"/>
      </w:r>
    </w:p>
    <w:p w14:paraId="19EF9005" w14:textId="511641A2"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F61308">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F61308">
        <w:rPr>
          <w:lang w:val="en-US"/>
        </w:rPr>
        <w:t>4.9</w:t>
      </w:r>
      <w:r w:rsidR="00EF650E">
        <w:rPr>
          <w:lang w:val="en-US"/>
        </w:rPr>
        <w:fldChar w:fldCharType="end"/>
      </w:r>
      <w:r w:rsidRPr="0052247E">
        <w:rPr>
          <w:lang w:val="en-US"/>
        </w:rPr>
        <w:t>).</w:t>
      </w:r>
    </w:p>
    <w:p w14:paraId="1674C565" w14:textId="6762B28A"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w:t>
      </w:r>
      <w:r w:rsidR="007B72CE">
        <w:rPr>
          <w:lang w:val="en-US"/>
        </w:rPr>
        <w:t>an</w:t>
      </w:r>
      <w:r w:rsidRPr="00C71E2F">
        <w:rPr>
          <w:lang w:val="en-US"/>
        </w:rPr>
        <w:t xml:space="preserve">other part of </w:t>
      </w:r>
      <w:r w:rsidR="00735ED2">
        <w:rPr>
          <w:lang w:val="en-US"/>
        </w:rPr>
        <w:t>X-script</w:t>
      </w:r>
      <w:r w:rsidRPr="00C71E2F">
        <w:rPr>
          <w:lang w:val="en-US"/>
        </w:rPr>
        <w:t>). The number of parameters can be arbitrary. The method thus defined is used to check (parse) the value of the attribute or text node in the element model.</w:t>
      </w:r>
      <w:r w:rsidR="007B72CE">
        <w:rPr>
          <w:lang w:val="en-US"/>
        </w:rPr>
        <w:t xml:space="preserve"> </w:t>
      </w:r>
      <w:r w:rsidRPr="00C71E2F">
        <w:rPr>
          <w:lang w:val="en-US"/>
        </w:rPr>
        <w:t xml:space="preserve">The following example demonstrates the use of the Vehicle Registration Number type where the correct number of characters must be 7. In the case of a malformed format, the message put </w:t>
      </w:r>
      <w:r w:rsidR="007B72CE">
        <w:rPr>
          <w:lang w:val="en-US"/>
        </w:rPr>
        <w:t xml:space="preserve">an </w:t>
      </w:r>
      <w:r w:rsidRPr="00C71E2F">
        <w:rPr>
          <w:lang w:val="en-US"/>
        </w:rPr>
        <w:t xml:space="preserve">error message and returns false, </w:t>
      </w:r>
      <w:r w:rsidRPr="00C71E2F">
        <w:rPr>
          <w:lang w:val="en-US"/>
        </w:rPr>
        <w:lastRenderedPageBreak/>
        <w:t>otherwise</w:t>
      </w:r>
      <w:r w:rsidR="007B72CE">
        <w:rPr>
          <w:lang w:val="en-US"/>
        </w:rPr>
        <w:t>,</w:t>
      </w:r>
      <w:r w:rsidRPr="00C71E2F">
        <w:rPr>
          <w:lang w:val="en-US"/>
        </w:rPr>
        <w:t xml:space="preserve"> it 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50D5C94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374CA68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506844DA" w:rsidR="003172F2" w:rsidRPr="003172F2" w:rsidRDefault="003172F2" w:rsidP="003172F2">
      <w:pPr>
        <w:pStyle w:val="OdstavecSynteastyl"/>
        <w:rPr>
          <w:lang w:val="en-US"/>
        </w:rPr>
      </w:pPr>
      <w:r w:rsidRPr="003172F2">
        <w:rPr>
          <w:lang w:val="en-US"/>
        </w:rPr>
        <w:t>• error() - the method returns always the boolean value false and it puts the text specified in the parameter to the error reporter (details and other variants of the error method see chapters 7 and 11.2).</w:t>
      </w:r>
    </w:p>
    <w:p w14:paraId="13DB6596" w14:textId="6A9AB08F"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w:t>
      </w:r>
      <w:r w:rsidR="007B72CE">
        <w:rPr>
          <w:lang w:val="en-US"/>
        </w:rPr>
        <w:t xml:space="preserve">is </w:t>
      </w:r>
      <w:r w:rsidRPr="003172F2">
        <w:rPr>
          <w:lang w:val="en-US"/>
        </w:rPr>
        <w:t>false</w:t>
      </w:r>
      <w:r w:rsidR="00E175C6">
        <w:rPr>
          <w:lang w:val="en-US"/>
        </w:rPr>
        <w:t xml:space="preserve"> it</w:t>
      </w:r>
      <w:r w:rsidRPr="003172F2">
        <w:rPr>
          <w:lang w:val="en-US"/>
        </w:rPr>
        <w:t xml:space="preserve"> writes the error </w:t>
      </w:r>
      <w:r w:rsidR="00E175C6">
        <w:rPr>
          <w:lang w:val="en-US"/>
        </w:rPr>
        <w:t xml:space="preserve">message to </w:t>
      </w:r>
      <w:r w:rsidR="007B72CE">
        <w:rPr>
          <w:lang w:val="en-US"/>
        </w:rPr>
        <w:t xml:space="preserve">the </w:t>
      </w:r>
      <w:r w:rsidRPr="003172F2">
        <w:rPr>
          <w:lang w:val="en-US"/>
        </w:rPr>
        <w:t>log file and the onFalse event occurs.</w:t>
      </w:r>
    </w:p>
    <w:p w14:paraId="62D4F465" w14:textId="0BB21BC3" w:rsidR="00D84C56" w:rsidRPr="00E060F7" w:rsidRDefault="00952CAA"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F61308">
        <w:rPr>
          <w:lang w:val="en-US"/>
        </w:rPr>
        <w:t>Using of X</w:t>
      </w:r>
      <w:r w:rsidR="00F61308">
        <w:rPr>
          <w:lang w:val="en-US"/>
        </w:rPr>
        <w:noBreakHyphen/>
        <w:t>definitions in Java code</w:t>
      </w:r>
      <w:r w:rsidR="0012245B">
        <w:rPr>
          <w:lang w:val="en-US"/>
        </w:rPr>
        <w:fldChar w:fldCharType="end"/>
      </w:r>
    </w:p>
    <w:p w14:paraId="1EB0BCC8" w14:textId="11C0266B" w:rsidR="00D84C56" w:rsidRPr="00E060F7" w:rsidRDefault="00952CAA"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F61308">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F61308" w:rsidRPr="00E060F7">
        <w:rPr>
          <w:lang w:val="en-US"/>
        </w:rPr>
        <w:t>Valida</w:t>
      </w:r>
      <w:r w:rsidR="00F61308">
        <w:rPr>
          <w:lang w:val="en-US"/>
        </w:rPr>
        <w:t>tion</w:t>
      </w:r>
      <w:r w:rsidR="00F61308" w:rsidRPr="00E060F7">
        <w:rPr>
          <w:lang w:val="en-US"/>
        </w:rPr>
        <w:t xml:space="preserve"> </w:t>
      </w:r>
      <w:r w:rsidR="00F61308">
        <w:rPr>
          <w:lang w:val="en-US"/>
        </w:rPr>
        <w:t>of data</w:t>
      </w:r>
      <w:r w:rsidR="00F61308" w:rsidRPr="00E060F7">
        <w:rPr>
          <w:lang w:val="en-US"/>
        </w:rPr>
        <w:t xml:space="preserve"> </w:t>
      </w:r>
      <w:r w:rsidR="00F61308">
        <w:rPr>
          <w:lang w:val="en-US"/>
        </w:rPr>
        <w:t>with a</w:t>
      </w:r>
      <w:r w:rsidR="00F61308" w:rsidRPr="00E060F7">
        <w:rPr>
          <w:lang w:val="en-US"/>
        </w:rPr>
        <w:t xml:space="preserve"> datab</w:t>
      </w:r>
      <w:r w:rsidR="00F61308">
        <w:rPr>
          <w:lang w:val="en-US"/>
        </w:rPr>
        <w:t>ase in a</w:t>
      </w:r>
      <w:r w:rsidR="00F61308" w:rsidRPr="00E060F7">
        <w:rPr>
          <w:lang w:val="en-US"/>
        </w:rPr>
        <w:t xml:space="preserve"> XML </w:t>
      </w:r>
      <w:r w:rsidR="00F61308">
        <w:rPr>
          <w:lang w:val="en-US"/>
        </w:rPr>
        <w:t>document</w:t>
      </w:r>
      <w:r w:rsidR="0012245B">
        <w:rPr>
          <w:lang w:val="en-US"/>
        </w:rPr>
        <w:fldChar w:fldCharType="end"/>
      </w:r>
    </w:p>
    <w:p w14:paraId="7D470252" w14:textId="18947AB8" w:rsidR="00D84C56" w:rsidRPr="00E060F7" w:rsidRDefault="00952CAA"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F61308">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F61308">
        <w:rPr>
          <w:lang w:val="en-US"/>
        </w:rPr>
        <w:t xml:space="preserve">The </w:t>
      </w:r>
      <w:r w:rsidR="00F61308" w:rsidRPr="00E060F7">
        <w:rPr>
          <w:lang w:val="en-US"/>
        </w:rPr>
        <w:t>error</w:t>
      </w:r>
      <w:r w:rsidR="00F61308" w:rsidRPr="00E060F7">
        <w:rPr>
          <w:lang w:val="en-US"/>
        </w:rPr>
        <w:fldChar w:fldCharType="begin"/>
      </w:r>
      <w:r w:rsidR="00F61308" w:rsidRPr="00E060F7">
        <w:rPr>
          <w:lang w:val="en-US"/>
        </w:rPr>
        <w:instrText xml:space="preserve"> XE "Metody:error" </w:instrText>
      </w:r>
      <w:r w:rsidR="00F61308" w:rsidRPr="00E060F7">
        <w:rPr>
          <w:lang w:val="en-US"/>
        </w:rPr>
        <w:fldChar w:fldCharType="end"/>
      </w:r>
      <w:r w:rsidR="00F61308">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1" w:name="_Ref535146370"/>
      <w:bookmarkStart w:id="332" w:name="_Ref535146410"/>
      <w:bookmarkStart w:id="333" w:name="_Toc81209247"/>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1"/>
      <w:bookmarkEnd w:id="332"/>
      <w:bookmarkEnd w:id="333"/>
    </w:p>
    <w:p w14:paraId="7884BAD9" w14:textId="797C1CBF" w:rsidR="00D84C56" w:rsidRPr="00E060F7" w:rsidRDefault="00952CAA"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F61308">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F61308" w:rsidRPr="00E060F7">
        <w:rPr>
          <w:lang w:val="en-US"/>
        </w:rPr>
        <w:t>U</w:t>
      </w:r>
      <w:r w:rsidR="00F61308">
        <w:rPr>
          <w:lang w:val="en-US"/>
        </w:rPr>
        <w:t>ser-defined M</w:t>
      </w:r>
      <w:r w:rsidR="00F61308" w:rsidRPr="00E060F7">
        <w:rPr>
          <w:lang w:val="en-US"/>
        </w:rPr>
        <w:t>et</w:t>
      </w:r>
      <w:r w:rsidR="00F61308">
        <w:rPr>
          <w:lang w:val="en-US"/>
        </w:rPr>
        <w:t>h</w:t>
      </w:r>
      <w:r w:rsidR="00F61308" w:rsidRPr="00E060F7">
        <w:rPr>
          <w:lang w:val="en-US"/>
        </w:rPr>
        <w:t>od</w:t>
      </w:r>
      <w:r w:rsidR="00F61308">
        <w:rPr>
          <w:lang w:val="en-US"/>
        </w:rPr>
        <w:t>s</w:t>
      </w:r>
      <w:r w:rsidR="00F61308" w:rsidRPr="00E060F7">
        <w:rPr>
          <w:lang w:val="en-US"/>
        </w:rPr>
        <w:t xml:space="preserve"> </w:t>
      </w:r>
      <w:r w:rsidR="00F61308">
        <w:rPr>
          <w:lang w:val="en-US"/>
        </w:rPr>
        <w:t>for</w:t>
      </w:r>
      <w:r w:rsidR="00F61308" w:rsidRPr="00E060F7">
        <w:rPr>
          <w:lang w:val="en-US"/>
        </w:rPr>
        <w:t xml:space="preserve"> </w:t>
      </w:r>
      <w:r w:rsidR="00F61308">
        <w:rPr>
          <w:lang w:val="en-US"/>
        </w:rPr>
        <w:t>Checking D</w:t>
      </w:r>
      <w:r w:rsidR="00F61308" w:rsidRPr="00E060F7">
        <w:rPr>
          <w:lang w:val="en-US"/>
        </w:rPr>
        <w:t>at</w:t>
      </w:r>
      <w:r w:rsidR="00F61308">
        <w:rPr>
          <w:lang w:val="en-US"/>
        </w:rPr>
        <w:t>a</w:t>
      </w:r>
      <w:r w:rsidR="00F61308" w:rsidRPr="00E060F7">
        <w:rPr>
          <w:lang w:val="en-US"/>
        </w:rPr>
        <w:t xml:space="preserve"> </w:t>
      </w:r>
      <w:r w:rsidR="00F61308">
        <w:rPr>
          <w:lang w:val="en-US"/>
        </w:rPr>
        <w:t>T</w:t>
      </w:r>
      <w:r w:rsidR="00F61308" w:rsidRPr="00E060F7">
        <w:rPr>
          <w:lang w:val="en-US"/>
        </w:rPr>
        <w:t>yp</w:t>
      </w:r>
      <w:r w:rsidR="00F61308">
        <w:rPr>
          <w:lang w:val="en-US"/>
        </w:rPr>
        <w:t>e</w:t>
      </w:r>
      <w:r w:rsidR="00F61308" w:rsidRPr="00E060F7">
        <w:rPr>
          <w:lang w:val="en-US"/>
        </w:rPr>
        <w:fldChar w:fldCharType="begin"/>
      </w:r>
      <w:r w:rsidR="00F61308" w:rsidRPr="00E060F7">
        <w:rPr>
          <w:lang w:val="en-US"/>
        </w:rPr>
        <w:instrText xml:space="preserve"> XE "Uživatelské metody:pro typovou kontrolu" </w:instrText>
      </w:r>
      <w:r w:rsidR="00F61308" w:rsidRPr="00E060F7">
        <w:rPr>
          <w:lang w:val="en-US"/>
        </w:rPr>
        <w:fldChar w:fldCharType="end"/>
      </w:r>
      <w:r w:rsidR="00F61308">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517D3045" w:rsidR="00C83D1D" w:rsidRDefault="000B7F6B" w:rsidP="00C83D1D">
      <w:pPr>
        <w:pStyle w:val="Odstavec"/>
      </w:pPr>
      <w:r>
        <w:rPr>
          <w:lang w:val="en-US"/>
        </w:rPr>
        <w:t>In the X-</w:t>
      </w:r>
      <w:r w:rsidR="00810929" w:rsidRPr="00810929">
        <w:rPr>
          <w:lang w:val="en-US"/>
        </w:rPr>
        <w:t xml:space="preserve">definition it is possible to specify a set of any type of unique values. You can </w:t>
      </w:r>
      <w:r w:rsidR="00446182">
        <w:rPr>
          <w:lang w:val="en-US"/>
        </w:rPr>
        <w:t>declare</w:t>
      </w:r>
      <w:r w:rsidR="00810929" w:rsidRPr="00810929">
        <w:rPr>
          <w:lang w:val="en-US"/>
        </w:rPr>
        <w:t xml:space="preserve"> </w:t>
      </w:r>
      <w:r w:rsidR="00C83D1D">
        <w:rPr>
          <w:lang w:val="en-US"/>
        </w:rPr>
        <w:t>the</w:t>
      </w:r>
      <w:r w:rsidR="00810929" w:rsidRPr="00810929">
        <w:rPr>
          <w:lang w:val="en-US"/>
        </w:rPr>
        <w:t xml:space="preserve"> "uniqueSet" object to which the appropriate validation method is attached. The values stored in this object can be viewed as a </w:t>
      </w:r>
      <w:r w:rsidR="00810929" w:rsidRPr="00810929">
        <w:rPr>
          <w:lang w:val="en-US"/>
        </w:rPr>
        <w:lastRenderedPageBreak/>
        <w:t xml:space="preserve">table of </w:t>
      </w:r>
      <w:r w:rsidR="00C83D1D">
        <w:rPr>
          <w:lang w:val="en-US"/>
        </w:rPr>
        <w:t xml:space="preserve">unique </w:t>
      </w:r>
      <w:r w:rsidR="00810929"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00810929"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7B72CE">
        <w:rPr>
          <w:lang w:val="en-US"/>
        </w:rPr>
        <w:t xml:space="preserve">the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6BBF7F13"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unique value</w:t>
      </w:r>
      <w:r w:rsidR="00B5347B">
        <w:rPr>
          <w:rFonts w:cs="Consolas"/>
        </w:rPr>
        <w:t xml:space="preserve"> is inserted </w:t>
      </w:r>
      <w:r w:rsidR="007B72CE">
        <w:rPr>
          <w:rFonts w:cs="Consolas"/>
        </w:rPr>
        <w:t>in</w:t>
      </w:r>
      <w:r w:rsidR="00B5347B">
        <w:rPr>
          <w:rFonts w:cs="Consolas"/>
        </w:rPr>
        <w:t>to the table (</w:t>
      </w:r>
      <w:r w:rsidR="0014221B">
        <w:rPr>
          <w:rFonts w:cs="Consolas"/>
        </w:rPr>
        <w:t xml:space="preserve">by </w:t>
      </w:r>
      <w:r w:rsidR="00B5347B">
        <w:rPr>
          <w:rFonts w:cs="Consolas"/>
        </w:rPr>
        <w:t>metho</w:t>
      </w:r>
      <w:r w:rsidR="007B72CE">
        <w:rPr>
          <w:rFonts w:cs="Consolas"/>
        </w:rPr>
        <w:t>d</w:t>
      </w:r>
      <w:r w:rsidR="00B5347B">
        <w:rPr>
          <w:rFonts w:cs="Consolas"/>
        </w:rPr>
        <w:t>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0032C2AB"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 xml:space="preserve">the value of </w:t>
      </w:r>
      <w:r w:rsidR="007B72CE">
        <w:rPr>
          <w:lang w:val="en-US"/>
        </w:rPr>
        <w:t xml:space="preserve">the </w:t>
      </w:r>
      <w:r w:rsidR="0014221B">
        <w:rPr>
          <w:lang w:val="en-US"/>
        </w:rPr>
        <w:t>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007B72CE">
        <w:rPr>
          <w:lang w:val="en-US"/>
        </w:rPr>
        <w:t>,</w:t>
      </w:r>
      <w:r w:rsidRPr="00577EE8">
        <w:rPr>
          <w:lang w:val="en-US"/>
        </w:rPr>
        <w:t xml:space="preserve"> the </w:t>
      </w:r>
      <w:r w:rsidR="0014221B">
        <w:rPr>
          <w:lang w:val="en-US"/>
        </w:rPr>
        <w:t>key</w:t>
      </w:r>
      <w:r w:rsidRPr="00577EE8">
        <w:rPr>
          <w:lang w:val="en-US"/>
        </w:rPr>
        <w:t xml:space="preserve"> must be </w:t>
      </w:r>
      <w:r w:rsidR="00B5347B">
        <w:rPr>
          <w:lang w:val="en-US"/>
        </w:rPr>
        <w:t xml:space="preserve">inserted to </w:t>
      </w:r>
      <w:r w:rsidR="007B72CE">
        <w:rPr>
          <w:lang w:val="en-US"/>
        </w:rPr>
        <w:t xml:space="preserve">the </w:t>
      </w:r>
      <w:r w:rsidR="00B5347B">
        <w:rPr>
          <w:lang w:val="en-US"/>
        </w:rPr>
        <w:t>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4AB1AB9F"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w:t>
      </w:r>
      <w:r w:rsidR="000B7F6B">
        <w:rPr>
          <w:lang w:val="en-US"/>
        </w:rPr>
        <w:t xml:space="preserve">the </w:t>
      </w:r>
      <w:r w:rsidR="00AA6ECC">
        <w:rPr>
          <w:lang w:val="en-US"/>
        </w:rPr>
        <w:t xml:space="preserve">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05E0EA7F" w:rsidR="00D84C56" w:rsidRPr="00E060F7" w:rsidRDefault="004C65D3" w:rsidP="00D84C56">
      <w:pPr>
        <w:pStyle w:val="Odstavec"/>
        <w:rPr>
          <w:lang w:val="en-US"/>
        </w:rPr>
      </w:pPr>
      <w:r w:rsidRPr="004C65D3">
        <w:rPr>
          <w:lang w:val="en-US"/>
        </w:rPr>
        <w:t xml:space="preserve">In </w:t>
      </w:r>
      <w:r w:rsidR="007B72CE">
        <w:rPr>
          <w:lang w:val="en-US"/>
        </w:rPr>
        <w:t xml:space="preserve">the </w:t>
      </w:r>
      <w:r w:rsidRPr="004C65D3">
        <w:rPr>
          <w:lang w:val="en-US"/>
        </w:rPr>
        <w:t>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7B72CE">
        <w:rPr>
          <w:lang w:val="en-US"/>
        </w:rPr>
        <w:t>s</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6011DDB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657BB9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653DB5CF" w:rsidR="00D84C56" w:rsidRPr="00E060F7" w:rsidRDefault="00E55072" w:rsidP="00D84C56">
      <w:pPr>
        <w:pStyle w:val="Odstavec"/>
        <w:rPr>
          <w:lang w:val="en-US"/>
        </w:rPr>
      </w:pPr>
      <w:r w:rsidRPr="00E55072">
        <w:rPr>
          <w:lang w:val="en-US"/>
        </w:rPr>
        <w:t xml:space="preserve">Furthermore, we show </w:t>
      </w:r>
      <w:r w:rsidR="00F2746C">
        <w:rPr>
          <w:lang w:val="en-US"/>
        </w:rPr>
        <w:t>more complex situa</w:t>
      </w:r>
      <w:r w:rsidR="007B72CE">
        <w:rPr>
          <w:lang w:val="en-US"/>
        </w:rPr>
        <w:t>tions</w:t>
      </w:r>
      <w:r w:rsidR="00F2746C">
        <w:rPr>
          <w:lang w:val="en-US"/>
        </w:rPr>
        <w:t>.</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w:t>
      </w:r>
      <w:r w:rsidR="007B72CE">
        <w:rPr>
          <w:lang w:val="en-US"/>
        </w:rPr>
        <w:t>,</w:t>
      </w:r>
      <w:r w:rsidRPr="00E55072">
        <w:rPr>
          <w:lang w:val="en-US"/>
        </w:rPr>
        <w:t xml:space="preserve"> th</w:t>
      </w:r>
      <w:r w:rsidR="007B72CE">
        <w:rPr>
          <w:lang w:val="en-US"/>
        </w:rPr>
        <w:t>e</w:t>
      </w:r>
      <w:r w:rsidRPr="00E55072">
        <w:rPr>
          <w:lang w:val="en-US"/>
        </w:rPr>
        <w:t xml:space="preserv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w:t>
      </w:r>
      <w:r w:rsidR="007B72CE">
        <w:rPr>
          <w:lang w:val="en-US"/>
        </w:rPr>
        <w:t>e</w:t>
      </w:r>
      <w:r w:rsidR="00F2746C">
        <w:rPr>
          <w:lang w:val="en-US"/>
        </w:rPr>
        <w:t>t)</w:t>
      </w:r>
      <w:r w:rsidRPr="00E55072">
        <w:rPr>
          <w:lang w:val="en-US"/>
        </w:rPr>
        <w:t>:</w:t>
      </w:r>
    </w:p>
    <w:p w14:paraId="35CF4C0E" w14:textId="5F7F8C8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4CBA7751" w:rsidR="0012245B" w:rsidRDefault="00952CAA"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F61308">
        <w:rPr>
          <w:lang w:val="en-US"/>
        </w:rPr>
        <w:t>Using of X</w:t>
      </w:r>
      <w:r w:rsidR="00F61308">
        <w:rPr>
          <w:lang w:val="en-US"/>
        </w:rPr>
        <w:noBreakHyphen/>
        <w:t>definitions in Java code</w:t>
      </w:r>
      <w:r w:rsidR="0012245B">
        <w:rPr>
          <w:lang w:val="en-US"/>
        </w:rPr>
        <w:fldChar w:fldCharType="end"/>
      </w:r>
    </w:p>
    <w:p w14:paraId="005E3D90" w14:textId="1D11C376" w:rsidR="00D84C56" w:rsidRPr="00E060F7" w:rsidRDefault="00952CAA"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F61308">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F61308" w:rsidRPr="00E060F7">
        <w:rPr>
          <w:lang w:val="en-US"/>
        </w:rPr>
        <w:t>Valida</w:t>
      </w:r>
      <w:r w:rsidR="00F61308">
        <w:rPr>
          <w:lang w:val="en-US"/>
        </w:rPr>
        <w:t>tion</w:t>
      </w:r>
      <w:r w:rsidR="00F61308" w:rsidRPr="00E060F7">
        <w:rPr>
          <w:lang w:val="en-US"/>
        </w:rPr>
        <w:t xml:space="preserve"> </w:t>
      </w:r>
      <w:r w:rsidR="00F61308">
        <w:rPr>
          <w:lang w:val="en-US"/>
        </w:rPr>
        <w:t>of data</w:t>
      </w:r>
      <w:r w:rsidR="00F61308" w:rsidRPr="00E060F7">
        <w:rPr>
          <w:lang w:val="en-US"/>
        </w:rPr>
        <w:t xml:space="preserve"> </w:t>
      </w:r>
      <w:r w:rsidR="00F61308">
        <w:rPr>
          <w:lang w:val="en-US"/>
        </w:rPr>
        <w:t>with a</w:t>
      </w:r>
      <w:r w:rsidR="00F61308" w:rsidRPr="00E060F7">
        <w:rPr>
          <w:lang w:val="en-US"/>
        </w:rPr>
        <w:t xml:space="preserve"> datab</w:t>
      </w:r>
      <w:r w:rsidR="00F61308">
        <w:rPr>
          <w:lang w:val="en-US"/>
        </w:rPr>
        <w:t>ase in a</w:t>
      </w:r>
      <w:r w:rsidR="00F61308" w:rsidRPr="00E060F7">
        <w:rPr>
          <w:lang w:val="en-US"/>
        </w:rPr>
        <w:t xml:space="preserve"> XML </w:t>
      </w:r>
      <w:r w:rsidR="00F61308">
        <w:rPr>
          <w:lang w:val="en-US"/>
        </w:rPr>
        <w:t>document</w:t>
      </w:r>
      <w:r w:rsidR="0012245B">
        <w:rPr>
          <w:lang w:val="en-US"/>
        </w:rPr>
        <w:fldChar w:fldCharType="end"/>
      </w:r>
    </w:p>
    <w:p w14:paraId="3A6C74C3" w14:textId="7BF97FD1" w:rsidR="00D84C56" w:rsidRDefault="00952CAA"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F61308">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F61308">
        <w:rPr>
          <w:lang w:val="en-US"/>
        </w:rPr>
        <w:t xml:space="preserve">The </w:t>
      </w:r>
      <w:r w:rsidR="00F61308" w:rsidRPr="00E060F7">
        <w:rPr>
          <w:lang w:val="en-US"/>
        </w:rPr>
        <w:t>error</w:t>
      </w:r>
      <w:r w:rsidR="00F61308" w:rsidRPr="00E060F7">
        <w:rPr>
          <w:lang w:val="en-US"/>
        </w:rPr>
        <w:fldChar w:fldCharType="begin"/>
      </w:r>
      <w:r w:rsidR="00F61308" w:rsidRPr="00E060F7">
        <w:rPr>
          <w:lang w:val="en-US"/>
        </w:rPr>
        <w:instrText xml:space="preserve"> XE "Metody:error" </w:instrText>
      </w:r>
      <w:r w:rsidR="00F61308" w:rsidRPr="00E060F7">
        <w:rPr>
          <w:lang w:val="en-US"/>
        </w:rPr>
        <w:fldChar w:fldCharType="end"/>
      </w:r>
      <w:r w:rsidR="00F61308">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4" w:name="_Toc81209248"/>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4"/>
    </w:p>
    <w:p w14:paraId="31883811" w14:textId="3E8B9768" w:rsidR="004A1C34" w:rsidRDefault="004A1C34" w:rsidP="004A1C34">
      <w:pPr>
        <w:pStyle w:val="Odstavec"/>
      </w:pPr>
      <w:r w:rsidRPr="004A1C34">
        <w:rPr>
          <w:lang w:val="en-US"/>
        </w:rPr>
        <w:t>In the X</w:t>
      </w:r>
      <w:r w:rsidR="007B72CE">
        <w:rPr>
          <w:lang w:val="en-US"/>
        </w:rPr>
        <w:t>-</w:t>
      </w:r>
      <w:r w:rsidRPr="004A1C34">
        <w:rPr>
          <w:lang w:val="en-US"/>
        </w:rPr>
        <w:t>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1A0ADF6B"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3DDDF524"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2288B00C"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w:t>
      </w:r>
      <w:r w:rsidR="007B72CE">
        <w:rPr>
          <w:lang w:val="en-US"/>
        </w:rPr>
        <w:t>,</w:t>
      </w:r>
      <w:r w:rsidRPr="00E5182B">
        <w:rPr>
          <w:lang w:val="en-US"/>
        </w:rPr>
        <w:t xml:space="preserve"> the ac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rtment will be stored in the </w:t>
      </w:r>
      <w:r w:rsidR="004B0649" w:rsidRPr="00E5182B">
        <w:rPr>
          <w:lang w:val="en-US"/>
        </w:rPr>
        <w:t xml:space="preserve">table </w:t>
      </w:r>
      <w:r w:rsidR="00D3359B">
        <w:rPr>
          <w:lang w:val="en-US"/>
        </w:rPr>
        <w:t>"houses</w:t>
      </w:r>
      <w:r w:rsidRPr="00E5182B">
        <w:rPr>
          <w:lang w:val="en-US"/>
        </w:rPr>
        <w:t>":</w:t>
      </w:r>
    </w:p>
    <w:p w14:paraId="6FED2D35" w14:textId="12D176BB"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Pr>
          <w:color w:val="FF0000"/>
          <w:szCs w:val="16"/>
        </w:rPr>
        <w:t>apartement</w:t>
      </w:r>
      <w:r w:rsidR="00E5182B">
        <w:rPr>
          <w:color w:val="FF0000"/>
          <w:szCs w:val="16"/>
        </w:rPr>
        <w:t>=null</w:t>
      </w:r>
    </w:p>
    <w:p w14:paraId="78EC2E6E" w14:textId="530294DD"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7B72CE">
        <w:rPr>
          <w:lang w:val="en-US"/>
        </w:rPr>
        <w:t>,</w:t>
      </w:r>
      <w:r w:rsidR="000F79AB">
        <w:rPr>
          <w:lang w:val="en-US"/>
        </w:rPr>
        <w:t xml:space="preserve"> and apartment numbers</w:t>
      </w:r>
      <w:r w:rsidR="0083714A">
        <w:rPr>
          <w:lang w:val="en-US"/>
        </w:rPr>
        <w:t xml:space="preserve">. </w:t>
      </w:r>
      <w:r w:rsidR="000F79AB">
        <w:rPr>
          <w:lang w:val="en-US"/>
        </w:rPr>
        <w:t>In the element address</w:t>
      </w:r>
      <w:r w:rsidR="007B72CE">
        <w:rPr>
          <w:lang w:val="en-US"/>
        </w:rPr>
        <w:t>,</w:t>
      </w:r>
      <w:r w:rsidR="000F79AB">
        <w:rPr>
          <w:lang w:val="en-US"/>
        </w:rPr>
        <w:t xml:space="preserve"> we must take in mind that the order of processing its attrib</w:t>
      </w:r>
      <w:r w:rsidR="007B72CE">
        <w:rPr>
          <w:lang w:val="en-US"/>
        </w:rPr>
        <w:t>u</w:t>
      </w:r>
      <w:r w:rsidR="000F79AB">
        <w:rPr>
          <w:lang w:val="en-US"/>
        </w:rPr>
        <w:t>tes i</w:t>
      </w:r>
      <w:r w:rsidR="007B72CE">
        <w:rPr>
          <w:lang w:val="en-US"/>
        </w:rPr>
        <w:t>s</w:t>
      </w:r>
      <w:r w:rsidR="000F79AB">
        <w:rPr>
          <w:lang w:val="en-US"/>
        </w:rPr>
        <w:t xml:space="preserve"> not defined. So we prepare values of key items by invoking just the method on the appropriate key item (it provides </w:t>
      </w:r>
      <w:r w:rsidR="007B72CE">
        <w:rPr>
          <w:lang w:val="en-US"/>
        </w:rPr>
        <w:t xml:space="preserve">a </w:t>
      </w:r>
      <w:r w:rsidR="000F79AB">
        <w:rPr>
          <w:lang w:val="en-US"/>
        </w:rPr>
        <w:t xml:space="preserve">formal check of the value and saves it to the key item).  </w:t>
      </w:r>
      <w:r w:rsidR="004B0479">
        <w:rPr>
          <w:lang w:val="en-US"/>
        </w:rPr>
        <w:t>To ensure t</w:t>
      </w:r>
      <w:r w:rsidR="000F79AB">
        <w:rPr>
          <w:lang w:val="en-US"/>
        </w:rPr>
        <w:t>he pre</w:t>
      </w:r>
      <w:r w:rsidR="007B72CE">
        <w:rPr>
          <w:lang w:val="en-US"/>
        </w:rPr>
        <w:t>p</w:t>
      </w:r>
      <w:r w:rsidR="000F79AB">
        <w:rPr>
          <w:lang w:val="en-US"/>
        </w:rPr>
        <w:t xml:space="preserve">ared key </w:t>
      </w:r>
      <w:r w:rsidR="008628AD">
        <w:rPr>
          <w:lang w:val="en-US"/>
        </w:rPr>
        <w:t xml:space="preserve">is </w:t>
      </w:r>
      <w:r w:rsidR="0083714A" w:rsidRPr="0083714A">
        <w:rPr>
          <w:lang w:val="en-US"/>
        </w:rPr>
        <w:t xml:space="preserve">completed </w:t>
      </w:r>
      <w:r w:rsidR="005F453F">
        <w:rPr>
          <w:lang w:val="en-US"/>
        </w:rPr>
        <w:t>we ca</w:t>
      </w:r>
      <w:r w:rsidR="007B72CE">
        <w:rPr>
          <w:lang w:val="en-US"/>
        </w:rPr>
        <w:t>n</w:t>
      </w:r>
      <w:r w:rsidR="005F453F">
        <w:rPr>
          <w:lang w:val="en-US"/>
        </w:rPr>
        <w:t xml:space="preserve">'t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16D19AA4"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2515CE09"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w:t>
      </w:r>
      <w:r w:rsidR="007B72CE">
        <w:rPr>
          <w:lang w:val="en-US"/>
        </w:rPr>
        <w:t>l</w:t>
      </w:r>
      <w:r w:rsidRPr="0083714A">
        <w:rPr>
          <w:lang w:val="en-US"/>
        </w:rPr>
        <w:t>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5" w:name="_Toc81209249"/>
      <w:r>
        <w:rPr>
          <w:lang w:val="en-US"/>
        </w:rPr>
        <w:t>Nested Key</w:t>
      </w:r>
      <w:bookmarkEnd w:id="335"/>
    </w:p>
    <w:p w14:paraId="7CFF176F" w14:textId="4D845165"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030794FE"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0B7F6B">
        <w:rPr>
          <w:lang w:val="en-US"/>
        </w:rPr>
        <w:t>codes of the project</w:t>
      </w:r>
      <w:r w:rsidR="00D47347" w:rsidRPr="00D47347">
        <w:rPr>
          <w:lang w:val="en-US"/>
        </w:rPr>
        <w:t>.</w:t>
      </w:r>
      <w:r w:rsidR="00D47347">
        <w:rPr>
          <w:lang w:val="en-US"/>
        </w:rPr>
        <w:t xml:space="preserve"> And define the table </w:t>
      </w:r>
      <w:r w:rsidR="00D47347">
        <w:t>"Team" which contains the tuples of the employee code project code. The X</w:t>
      </w:r>
      <w:r w:rsidR="00D47347">
        <w:rPr>
          <w:lang w:val="en-US"/>
        </w:rPr>
        <w:t>-definition will be:</w:t>
      </w:r>
    </w:p>
    <w:p w14:paraId="51084242" w14:textId="0E53AC2D"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t>
      </w:r>
      <w:r w:rsidR="00D04EAE">
        <w:rPr>
          <w:color w:val="984806"/>
        </w:rPr>
        <w:t>www.xdef.org/xdef/4.1</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1D97C6E4"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w:t>
      </w:r>
      <w:r w:rsidR="007B72CE">
        <w:rPr>
          <w:lang w:val="en-US"/>
        </w:rPr>
        <w:t xml:space="preserve">an </w:t>
      </w:r>
      <w:r w:rsidRPr="002D34DD">
        <w:rPr>
          <w:lang w:val="en-US"/>
        </w:rPr>
        <w:t xml:space="preserve">unambiguous employee code. </w:t>
      </w:r>
      <w:r w:rsidR="00E80D4C">
        <w:rPr>
          <w:lang w:val="en-US"/>
        </w:rPr>
        <w:t xml:space="preserve">Line 14 adds </w:t>
      </w:r>
      <w:r w:rsidR="007B72CE">
        <w:rPr>
          <w:lang w:val="en-US"/>
        </w:rPr>
        <w:t xml:space="preserve">the </w:t>
      </w:r>
      <w:r w:rsidR="00E80D4C">
        <w:rPr>
          <w:lang w:val="en-US"/>
        </w:rPr>
        <w:t xml:space="preserve">value of the key to the table "User". </w:t>
      </w:r>
      <w:r w:rsidRPr="002D34DD">
        <w:rPr>
          <w:lang w:val="en-US"/>
        </w:rPr>
        <w:t>On line 1</w:t>
      </w:r>
      <w:r w:rsidR="00E80D4C">
        <w:rPr>
          <w:lang w:val="en-US"/>
        </w:rPr>
        <w:t>8</w:t>
      </w:r>
      <w:r w:rsidRPr="002D34DD">
        <w:rPr>
          <w:lang w:val="en-US"/>
        </w:rPr>
        <w:t>, the unique code is set to the "Project" table, and at the same time</w:t>
      </w:r>
      <w:r w:rsidR="007B72CE">
        <w:rPr>
          <w:lang w:val="en-US"/>
        </w:rPr>
        <w:t>,</w:t>
      </w:r>
      <w:r w:rsidRPr="002D34DD">
        <w:rPr>
          <w:lang w:val="en-US"/>
        </w:rPr>
        <w:t xml:space="preserve"> the key part "prj" of "Team" is set. On line </w:t>
      </w:r>
      <w:r w:rsidR="00A37EAC">
        <w:rPr>
          <w:lang w:val="en-US"/>
        </w:rPr>
        <w:t>21</w:t>
      </w:r>
      <w:r w:rsidRPr="002D34DD">
        <w:rPr>
          <w:lang w:val="en-US"/>
        </w:rPr>
        <w:t xml:space="preserve">, the </w:t>
      </w:r>
      <w:r w:rsidR="007B72CE">
        <w:rPr>
          <w:lang w:val="en-US"/>
        </w:rPr>
        <w:t>“</w:t>
      </w:r>
      <w:r w:rsidRPr="002D34DD">
        <w:rPr>
          <w:lang w:val="en-US"/>
        </w:rPr>
        <w:t>usr</w:t>
      </w:r>
      <w:r w:rsidR="007B72CE">
        <w:rPr>
          <w:lang w:val="en-US"/>
        </w:rPr>
        <w:t>”</w:t>
      </w:r>
      <w:r w:rsidRPr="002D34DD">
        <w:rPr>
          <w:lang w:val="en-US"/>
        </w:rPr>
        <w:t xml:space="preserve">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w:t>
      </w:r>
      <w:r w:rsidR="007B72CE">
        <w:rPr>
          <w:lang w:val="en-US"/>
        </w:rPr>
        <w:t>L</w:t>
      </w:r>
      <w:r w:rsidRPr="002D34DD">
        <w:rPr>
          <w:lang w:val="en-US"/>
        </w:rPr>
        <w:t>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6" w:name="_Toc345932149"/>
      <w:bookmarkStart w:id="337" w:name="_Toc346027587"/>
      <w:bookmarkStart w:id="338" w:name="_Toc346113288"/>
      <w:bookmarkStart w:id="339" w:name="_Ref535680923"/>
      <w:bookmarkStart w:id="340" w:name="_Ref535680938"/>
      <w:bookmarkStart w:id="341" w:name="_Toc81209250"/>
      <w:bookmarkEnd w:id="336"/>
      <w:bookmarkEnd w:id="337"/>
      <w:bookmarkEnd w:id="338"/>
      <w:r>
        <w:rPr>
          <w:lang w:val="en-US"/>
        </w:rPr>
        <w:t xml:space="preserve">Group </w:t>
      </w:r>
      <w:r w:rsidR="00B86CBE">
        <w:rPr>
          <w:lang w:val="en-US"/>
        </w:rPr>
        <w:t>S</w:t>
      </w:r>
      <w:r>
        <w:rPr>
          <w:lang w:val="en-US"/>
        </w:rPr>
        <w:t>pecifications</w:t>
      </w:r>
      <w:bookmarkEnd w:id="339"/>
      <w:bookmarkEnd w:id="340"/>
      <w:bookmarkEnd w:id="341"/>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5D6DAF92" w:rsidR="00D84C56" w:rsidRPr="00E060F7" w:rsidRDefault="00952CAA"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6567379B"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w:t>
      </w:r>
      <w:r w:rsidR="007B72CE">
        <w:t>r</w:t>
      </w:r>
      <w:r w:rsidRPr="00CF6C28">
        <w:t xml:space="preserve">red from </w:t>
      </w:r>
      <w:r w:rsidR="007B72CE">
        <w:t xml:space="preserve">the </w:t>
      </w:r>
      <w:r w:rsidRPr="00CF6C28">
        <w:t>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2E7D595" w:rsidR="00D84C56" w:rsidRPr="00E060F7" w:rsidRDefault="00952CAA"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F61308">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F61308">
        <w:rPr>
          <w:lang w:val="en-US"/>
        </w:rPr>
        <w:t>S</w:t>
      </w:r>
      <w:r w:rsidR="00F61308" w:rsidRPr="000E56B4">
        <w:rPr>
          <w:lang w:val="en-US"/>
        </w:rPr>
        <w:t xml:space="preserve">trict </w:t>
      </w:r>
      <w:r w:rsidR="00F61308">
        <w:rPr>
          <w:lang w:val="en-US"/>
        </w:rPr>
        <w:t>O</w:t>
      </w:r>
      <w:r w:rsidR="00F61308" w:rsidRPr="000E56B4">
        <w:rPr>
          <w:lang w:val="en-US"/>
        </w:rPr>
        <w:t xml:space="preserve">rder of </w:t>
      </w:r>
      <w:r w:rsidR="00F61308">
        <w:rPr>
          <w:lang w:val="en-US"/>
        </w:rPr>
        <w:t xml:space="preserve">Group Items </w:t>
      </w:r>
      <w:r w:rsidR="00F61308" w:rsidRPr="000E56B4">
        <w:rPr>
          <w:lang w:val="en-US"/>
        </w:rPr>
        <w:t>(xd:sequence)</w:t>
      </w:r>
      <w:r w:rsidR="0012245B">
        <w:rPr>
          <w:lang w:val="en-US"/>
        </w:rPr>
        <w:fldChar w:fldCharType="end"/>
      </w:r>
    </w:p>
    <w:p w14:paraId="268A3048" w14:textId="2405AAC3" w:rsidR="00D84C56" w:rsidRPr="00E060F7" w:rsidRDefault="00952CAA"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F61308">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F61308">
        <w:rPr>
          <w:lang w:val="en-US"/>
        </w:rPr>
        <w:t>Arbitrary</w:t>
      </w:r>
      <w:r w:rsidR="00F61308" w:rsidRPr="000E56B4">
        <w:rPr>
          <w:lang w:val="en-US"/>
        </w:rPr>
        <w:t xml:space="preserve"> </w:t>
      </w:r>
      <w:r w:rsidR="00F61308">
        <w:rPr>
          <w:lang w:val="en-US"/>
        </w:rPr>
        <w:t>O</w:t>
      </w:r>
      <w:r w:rsidR="00F61308" w:rsidRPr="000E56B4">
        <w:rPr>
          <w:lang w:val="en-US"/>
        </w:rPr>
        <w:t xml:space="preserve">rder of </w:t>
      </w:r>
      <w:r w:rsidR="00F61308">
        <w:rPr>
          <w:lang w:val="en-US"/>
        </w:rPr>
        <w:t xml:space="preserve">Group Items </w:t>
      </w:r>
      <w:r w:rsidR="00F61308" w:rsidRPr="000E56B4">
        <w:rPr>
          <w:lang w:val="en-US"/>
        </w:rPr>
        <w:t>(xd:</w:t>
      </w:r>
      <w:r w:rsidR="00F61308">
        <w:rPr>
          <w:lang w:val="en-US"/>
        </w:rPr>
        <w:t>mixed</w:t>
      </w:r>
      <w:r w:rsidR="00F61308" w:rsidRPr="000E56B4">
        <w:rPr>
          <w:lang w:val="en-US"/>
        </w:rPr>
        <w:t>)</w:t>
      </w:r>
      <w:r w:rsidR="0012245B">
        <w:rPr>
          <w:lang w:val="en-US"/>
        </w:rPr>
        <w:fldChar w:fldCharType="end"/>
      </w:r>
    </w:p>
    <w:p w14:paraId="1E6AEEE8" w14:textId="165620C9" w:rsidR="00D84C56" w:rsidRPr="00E060F7" w:rsidRDefault="00952CAA"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F61308">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F61308">
        <w:rPr>
          <w:lang w:val="en-US"/>
        </w:rPr>
        <w:t xml:space="preserve">Selection of Item from a Group </w:t>
      </w:r>
      <w:r w:rsidR="00F61308" w:rsidRPr="002F50F0">
        <w:t xml:space="preserve"> (xd:choice)</w:t>
      </w:r>
      <w:r w:rsidR="0012245B">
        <w:rPr>
          <w:lang w:val="en-US"/>
        </w:rPr>
        <w:fldChar w:fldCharType="end"/>
      </w:r>
    </w:p>
    <w:p w14:paraId="075C0F54" w14:textId="230B8400" w:rsidR="00D84C56" w:rsidRPr="00E060F7" w:rsidRDefault="00952CAA"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F61308">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F61308">
        <w:rPr>
          <w:lang w:val="en-US"/>
        </w:rPr>
        <w:t>Groups with</w:t>
      </w:r>
      <w:r w:rsidR="00F61308" w:rsidRPr="00E060F7">
        <w:rPr>
          <w:lang w:val="en-US"/>
        </w:rPr>
        <w:t> </w:t>
      </w:r>
      <w:r w:rsidR="00F61308">
        <w:rPr>
          <w:lang w:val="en-US"/>
        </w:rPr>
        <w:t>T</w:t>
      </w:r>
      <w:r w:rsidR="00F61308" w:rsidRPr="00E060F7">
        <w:rPr>
          <w:lang w:val="en-US"/>
        </w:rPr>
        <w:t>ext</w:t>
      </w:r>
      <w:r w:rsidR="00F61308">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2" w:name="_Ref341365159"/>
      <w:bookmarkStart w:id="343" w:name="_Toc354676912"/>
      <w:bookmarkStart w:id="344" w:name="_Toc81209251"/>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2"/>
      <w:bookmarkEnd w:id="343"/>
      <w:bookmarkEnd w:id="344"/>
    </w:p>
    <w:p w14:paraId="2481C337" w14:textId="2BA01DD5" w:rsidR="00D84C56" w:rsidRPr="00E060F7" w:rsidRDefault="00952CAA"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61308">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43CD16CA" w:rsidR="00D84C56" w:rsidRDefault="00FA0659" w:rsidP="00D84C56">
      <w:pPr>
        <w:pStyle w:val="OdstavecSynteastyl"/>
        <w:rPr>
          <w:lang w:val="en-US"/>
        </w:rPr>
      </w:pPr>
      <w:r w:rsidRPr="00FA0659">
        <w:rPr>
          <w:lang w:val="en-US"/>
        </w:rPr>
        <w:t>In the example</w:t>
      </w:r>
      <w:r w:rsidR="007B72CE">
        <w:rPr>
          <w:lang w:val="en-US"/>
        </w:rPr>
        <w:t>,</w:t>
      </w:r>
      <w:r w:rsidRPr="00FA0659">
        <w:rPr>
          <w:lang w:val="en-US"/>
        </w:rPr>
        <w:t xml:space="preserv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293F684C" w:rsidR="00D84C56" w:rsidRPr="00E060F7" w:rsidRDefault="00952CAA"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F61308">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F61308">
        <w:rPr>
          <w:lang w:val="en-US"/>
        </w:rPr>
        <w:t>Arbitrary</w:t>
      </w:r>
      <w:r w:rsidR="00F61308" w:rsidRPr="000E56B4">
        <w:rPr>
          <w:lang w:val="en-US"/>
        </w:rPr>
        <w:t xml:space="preserve"> </w:t>
      </w:r>
      <w:r w:rsidR="00F61308">
        <w:rPr>
          <w:lang w:val="en-US"/>
        </w:rPr>
        <w:t>O</w:t>
      </w:r>
      <w:r w:rsidR="00F61308" w:rsidRPr="000E56B4">
        <w:rPr>
          <w:lang w:val="en-US"/>
        </w:rPr>
        <w:t xml:space="preserve">rder of </w:t>
      </w:r>
      <w:r w:rsidR="00F61308">
        <w:rPr>
          <w:lang w:val="en-US"/>
        </w:rPr>
        <w:t xml:space="preserve">Group Items </w:t>
      </w:r>
      <w:r w:rsidR="00F61308" w:rsidRPr="000E56B4">
        <w:rPr>
          <w:lang w:val="en-US"/>
        </w:rPr>
        <w:t>(xd:</w:t>
      </w:r>
      <w:r w:rsidR="00F61308">
        <w:rPr>
          <w:lang w:val="en-US"/>
        </w:rPr>
        <w:t>mixed</w:t>
      </w:r>
      <w:r w:rsidR="00F61308" w:rsidRPr="000E56B4">
        <w:rPr>
          <w:lang w:val="en-US"/>
        </w:rPr>
        <w:t>)</w:t>
      </w:r>
      <w:r w:rsidR="0012245B">
        <w:rPr>
          <w:lang w:val="en-US"/>
        </w:rPr>
        <w:fldChar w:fldCharType="end"/>
      </w:r>
    </w:p>
    <w:p w14:paraId="6D190015" w14:textId="1FB4121B" w:rsidR="00D84C56" w:rsidRPr="00E060F7" w:rsidRDefault="00952CAA"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F61308">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F61308">
        <w:rPr>
          <w:lang w:val="en-US"/>
        </w:rPr>
        <w:t xml:space="preserve">Selection of Item from a Group </w:t>
      </w:r>
      <w:r w:rsidR="00F61308"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5" w:name="_Ref535151900"/>
      <w:bookmarkStart w:id="346" w:name="_Ref535151906"/>
      <w:bookmarkStart w:id="347" w:name="_Toc81209252"/>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5"/>
      <w:bookmarkEnd w:id="346"/>
      <w:bookmarkEnd w:id="347"/>
    </w:p>
    <w:p w14:paraId="6FD094AA" w14:textId="5480BABC" w:rsidR="00D84C56" w:rsidRPr="00E060F7" w:rsidRDefault="00952CAA"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61308">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2F6B4C6A"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4A20B4"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B5BCA98"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20B4" w:rsidRPr="00D04EAE">
        <w:rPr>
          <w:color w:val="984806"/>
          <w:szCs w:val="16"/>
          <w:lang w:val="de-DE"/>
        </w:rPr>
        <w:t>garage</w:t>
      </w:r>
      <w:r w:rsidRPr="00D04EAE">
        <w:rPr>
          <w:szCs w:val="16"/>
          <w:lang w:val="de-DE"/>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1C2C1EB5" w:rsidR="00D84C56" w:rsidRPr="00E060F7" w:rsidRDefault="00952CAA"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F61308">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F61308">
        <w:rPr>
          <w:lang w:val="en-US"/>
        </w:rPr>
        <w:t xml:space="preserve">Selection of Item from a Group </w:t>
      </w:r>
      <w:r w:rsidR="00F61308"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8" w:name="_Ref341367744"/>
      <w:bookmarkStart w:id="349" w:name="_Toc354676914"/>
      <w:bookmarkStart w:id="350" w:name="_Ref535151940"/>
      <w:bookmarkStart w:id="351" w:name="_Toc81209253"/>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8"/>
      <w:bookmarkEnd w:id="349"/>
      <w:r>
        <w:rPr>
          <w:lang w:val="en-US"/>
        </w:rPr>
        <w:t xml:space="preserve"> </w:t>
      </w:r>
      <w:r w:rsidRPr="002F50F0">
        <w:t xml:space="preserve"> (xd:choice)</w:t>
      </w:r>
      <w:bookmarkEnd w:id="350"/>
      <w:bookmarkEnd w:id="351"/>
    </w:p>
    <w:p w14:paraId="5D0E0BDF" w14:textId="371B5C8E" w:rsidR="00D84C56" w:rsidRPr="00E060F7" w:rsidRDefault="00952CAA"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61308">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2"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3A742127" w:rsidR="005822C1" w:rsidRPr="00E060F7" w:rsidRDefault="00D847C2" w:rsidP="005822C1">
      <w:pPr>
        <w:pStyle w:val="OdstavecSynteastyl"/>
        <w:rPr>
          <w:lang w:val="en-US"/>
        </w:rPr>
      </w:pPr>
      <w:r w:rsidRPr="00D847C2">
        <w:rPr>
          <w:lang w:val="en-US"/>
        </w:rPr>
        <w:t xml:space="preserve">If we include to </w:t>
      </w:r>
      <w:r w:rsidR="000B7F6B">
        <w:rPr>
          <w:lang w:val="en-US"/>
        </w:rPr>
        <w:t>the</w:t>
      </w:r>
      <w:r w:rsidRPr="00D847C2">
        <w:rPr>
          <w:lang w:val="en-US"/>
        </w:rPr>
        <w:t xml:space="preserve">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0B7F6B">
        <w:rPr>
          <w:lang w:val="en-US"/>
        </w:rPr>
        <w:t xml:space="preserve">a </w:t>
      </w:r>
      <w:r w:rsidR="00534DDE">
        <w:rPr>
          <w:lang w:val="en-US"/>
        </w:rPr>
        <w:t>model</w:t>
      </w:r>
      <w:r w:rsidRPr="00D847C2">
        <w:rPr>
          <w:lang w:val="en-US"/>
        </w:rPr>
        <w:t xml:space="preserve"> that allows either a </w:t>
      </w:r>
      <w:r>
        <w:rPr>
          <w:lang w:val="en-US"/>
        </w:rPr>
        <w:t xml:space="preserve">tuple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3" w:name="_Ref367272874"/>
      <w:bookmarkStart w:id="354" w:name="_Toc81209254"/>
      <w:r>
        <w:rPr>
          <w:lang w:val="en-US"/>
        </w:rPr>
        <w:t xml:space="preserve">Selection with </w:t>
      </w:r>
      <w:bookmarkEnd w:id="352"/>
      <w:bookmarkEnd w:id="353"/>
      <w:r>
        <w:rPr>
          <w:lang w:val="en-US"/>
        </w:rPr>
        <w:t>Action "match"</w:t>
      </w:r>
      <w:bookmarkEnd w:id="354"/>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5E32783" w:rsidR="007926AB" w:rsidRPr="00E060F7" w:rsidRDefault="0004694B" w:rsidP="007926AB">
      <w:pPr>
        <w:pStyle w:val="Odstavec"/>
        <w:rPr>
          <w:lang w:val="en-US"/>
        </w:rPr>
      </w:pPr>
      <w:r w:rsidRPr="0004694B">
        <w:rPr>
          <w:lang w:val="en-US"/>
        </w:rPr>
        <w:t xml:space="preserve">Let's show it </w:t>
      </w:r>
      <w:r w:rsidR="000B7F6B">
        <w:rPr>
          <w:lang w:val="en-US"/>
        </w:rPr>
        <w:t>i</w:t>
      </w:r>
      <w:r w:rsidRPr="0004694B">
        <w:rPr>
          <w:lang w:val="en-US"/>
        </w:rPr>
        <w:t>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2DF02949" w:rsidR="007926AB" w:rsidRPr="00843228" w:rsidRDefault="00831E3D" w:rsidP="007926AB">
      <w:pPr>
        <w:pStyle w:val="Odstavec"/>
      </w:pPr>
      <w:r w:rsidRPr="00831E3D">
        <w:t>A</w:t>
      </w:r>
      <w:r w:rsidR="007B72CE">
        <w:t>n</w:t>
      </w:r>
      <w:r w:rsidRPr="00831E3D">
        <w:t xml:space="preserve">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5A40F461"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16CB08E" w:rsidR="007926AB" w:rsidRPr="00843228" w:rsidRDefault="00FB71CD" w:rsidP="007926AB">
      <w:pPr>
        <w:pStyle w:val="OdstavecSynteastyl"/>
      </w:pPr>
      <w:r w:rsidRPr="00FB71CD">
        <w:t>Additionally, the example shows that the value of attribut</w:t>
      </w:r>
      <w:r w:rsidR="007B72CE">
        <w:t>e</w:t>
      </w:r>
      <w:r w:rsidRPr="00FB71CD">
        <w:t xml:space="preserve">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4BAA65C"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w:t>
      </w:r>
      <w:r w:rsidR="007B72CE">
        <w:t>,</w:t>
      </w:r>
      <w:r w:rsidRPr="00FB71CD">
        <w:t xml:space="preserve"> it is false. If the attribute exists and </w:t>
      </w:r>
      <w:r>
        <w:t xml:space="preserve">the specification </w:t>
      </w:r>
      <w:r w:rsidRPr="00FB71CD">
        <w:t xml:space="preserve">is followed by a </w:t>
      </w:r>
      <w:r>
        <w:t>compar</w:t>
      </w:r>
      <w:r w:rsidR="007B72CE">
        <w:t>is</w:t>
      </w:r>
      <w:r>
        <w:t xml:space="preserve">on operator </w:t>
      </w:r>
      <w:r w:rsidRPr="00FB71CD">
        <w:t>(e.g., EQ 'value'), the corresponding expression is evaluated with the value of the appropriate attribute.</w:t>
      </w:r>
    </w:p>
    <w:p w14:paraId="0EB2C303" w14:textId="59BE0C76" w:rsidR="00D84C56" w:rsidRPr="007926AB" w:rsidRDefault="00952CAA"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F61308">
        <w:rPr>
          <w:lang w:val="en-US"/>
        </w:rPr>
        <w:t>Using of X</w:t>
      </w:r>
      <w:r w:rsidR="00F61308">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5" w:name="_Ref355176791"/>
      <w:bookmarkStart w:id="356" w:name="_Ref535152010"/>
      <w:bookmarkStart w:id="357" w:name="_Toc81209255"/>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5"/>
      <w:r>
        <w:rPr>
          <w:lang w:val="en-US"/>
        </w:rPr>
        <w:t>Node</w:t>
      </w:r>
      <w:bookmarkEnd w:id="356"/>
      <w:bookmarkEnd w:id="357"/>
    </w:p>
    <w:p w14:paraId="629D83D5" w14:textId="78ACC4FC" w:rsidR="00D84C56" w:rsidRPr="00E060F7" w:rsidRDefault="00952CAA"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61308">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8" w:name="_Toc81209256"/>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8"/>
    </w:p>
    <w:p w14:paraId="01965CFC" w14:textId="5C45A0FC" w:rsidR="00D84C56" w:rsidRPr="00E060F7" w:rsidRDefault="00952CAA"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61308">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12245B">
        <w:rPr>
          <w:lang w:val="en-US"/>
        </w:rPr>
        <w:fldChar w:fldCharType="end"/>
      </w:r>
    </w:p>
    <w:p w14:paraId="0079DCBC" w14:textId="3A90E9B8"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w:t>
      </w:r>
      <w:r w:rsidR="007B72CE">
        <w:rPr>
          <w:lang w:val="en-US"/>
        </w:rPr>
        <w:t>T</w:t>
      </w:r>
      <w:r w:rsidRPr="008E4526">
        <w:rPr>
          <w:lang w:val="en-US"/>
        </w:rPr>
        <w:t xml:space="preserve">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4AF9B37"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6462FFC6"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w:t>
      </w:r>
      <w:r w:rsidR="007B72CE">
        <w:rPr>
          <w:lang w:val="en-US"/>
        </w:rPr>
        <w:t xml:space="preserve">a </w:t>
      </w:r>
      <w:r w:rsidRPr="008E4526">
        <w:rPr>
          <w:lang w:val="en-US"/>
        </w:rPr>
        <w:t>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59" w:name="_Toc81209257"/>
      <w:r w:rsidRPr="00C17A7C">
        <w:rPr>
          <w:lang w:val="en-US"/>
        </w:rPr>
        <w:t xml:space="preserve">Events and events </w:t>
      </w:r>
      <w:r>
        <w:rPr>
          <w:lang w:val="en-US"/>
        </w:rPr>
        <w:t>of</w:t>
      </w:r>
      <w:r w:rsidRPr="00C17A7C">
        <w:rPr>
          <w:lang w:val="en-US"/>
        </w:rPr>
        <w:t xml:space="preserve"> groups</w:t>
      </w:r>
      <w:bookmarkEnd w:id="359"/>
    </w:p>
    <w:p w14:paraId="3E2EE2D6" w14:textId="51092D21" w:rsidR="00D84C56" w:rsidRPr="00E060F7" w:rsidRDefault="00952CAA"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F61308">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F61308" w:rsidRPr="00E060F7">
        <w:rPr>
          <w:lang w:val="en-US"/>
        </w:rPr>
        <w:t>Events and Actions</w:t>
      </w:r>
      <w:r w:rsidR="0012245B">
        <w:rPr>
          <w:lang w:val="en-US"/>
        </w:rPr>
        <w:fldChar w:fldCharType="end"/>
      </w:r>
    </w:p>
    <w:p w14:paraId="27C0FF24" w14:textId="56544262" w:rsidR="00D84C56" w:rsidRPr="00E060F7" w:rsidRDefault="00952CAA"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61308">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12245B">
        <w:rPr>
          <w:lang w:val="en-US"/>
        </w:rPr>
        <w:fldChar w:fldCharType="end"/>
      </w:r>
    </w:p>
    <w:p w14:paraId="3208C1ED" w14:textId="266FB425"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The exception is "onStartElement" which can not be used for groups.</w:t>
      </w:r>
      <w:r w:rsidR="000B7F6B">
        <w:rPr>
          <w:lang w:val="en-US"/>
        </w:rPr>
        <w:t xml:space="preserve"> </w:t>
      </w:r>
      <w:r w:rsidRPr="00C17A7C">
        <w:rPr>
          <w:lang w:val="en-US"/>
        </w:rPr>
        <w:t xml:space="preserve">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703842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0" w:name="_Toc81209258"/>
      <w:r>
        <w:t>XML Namespace in Models</w:t>
      </w:r>
      <w:bookmarkEnd w:id="360"/>
    </w:p>
    <w:p w14:paraId="265084AF" w14:textId="265EA41E"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w:t>
      </w:r>
      <w:r w:rsidR="007B72CE">
        <w:t>,</w:t>
      </w:r>
      <w:r w:rsidR="000216DC" w:rsidRPr="000216DC">
        <w:t xml:space="preserve"> the namespace is then specified by the appropriate prefix.</w:t>
      </w:r>
      <w:r w:rsidR="000216DC">
        <w:t xml:space="preserve"> </w:t>
      </w:r>
      <w:r w:rsidR="000216DC" w:rsidRPr="000216DC">
        <w:t>In the following example</w:t>
      </w:r>
      <w:r w:rsidR="007B72CE">
        <w:t>,</w:t>
      </w:r>
      <w:r w:rsidR="000216DC" w:rsidRPr="000216DC">
        <w:t xml:space="preserv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w:t>
      </w:r>
      <w:r w:rsidR="000B7F6B">
        <w:t>,</w:t>
      </w:r>
      <w:r w:rsidR="000216DC" w:rsidRPr="000216DC">
        <w:t xml:space="preserv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5B951D9"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D04EAE">
        <w:rPr>
          <w:color w:val="FF0000"/>
          <w:lang w:val="de-DE"/>
        </w:rPr>
        <w:t>://cz.v</w:t>
      </w:r>
      <w:r w:rsidR="008767CB" w:rsidRPr="00D04EAE">
        <w:rPr>
          <w:color w:val="FF0000"/>
          <w:lang w:val="de-DE"/>
        </w:rPr>
        <w:t>ehicle</w:t>
      </w:r>
      <w:r w:rsidRPr="00D04EAE">
        <w:rPr>
          <w:color w:val="FF0000"/>
          <w:lang w:val="de-DE"/>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7F9D397"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D04EAE">
        <w:rPr>
          <w:color w:val="FF0000"/>
          <w:lang w:val="de-DE"/>
        </w:rPr>
        <w:t>://cz.vehicle.registr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1" w:name="_Toc81209259"/>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1"/>
    </w:p>
    <w:p w14:paraId="7EE07F9C" w14:textId="77777777" w:rsidR="00D84C56" w:rsidRPr="00E060F7" w:rsidRDefault="00952CAA"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623140CA" w:rsidR="00D84C56" w:rsidRPr="00E060F7" w:rsidRDefault="00952CAA"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F61308">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F93826">
        <w:rPr>
          <w:lang w:val="en-US"/>
        </w:rPr>
        <w:fldChar w:fldCharType="end"/>
      </w:r>
    </w:p>
    <w:p w14:paraId="77E8D9EF" w14:textId="387AB28E" w:rsidR="00D84C56" w:rsidRPr="00E060F7" w:rsidRDefault="00952CAA"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F61308">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F61308" w:rsidRPr="00E060F7">
        <w:rPr>
          <w:lang w:val="en-US"/>
        </w:rPr>
        <w:t>Exemplary XML Data</w:t>
      </w:r>
      <w:r w:rsidR="00F93826">
        <w:rPr>
          <w:lang w:val="en-US"/>
        </w:rPr>
        <w:fldChar w:fldCharType="end"/>
      </w:r>
    </w:p>
    <w:p w14:paraId="3AFD9684" w14:textId="17CAE0FA" w:rsidR="00D84C56" w:rsidRPr="00E060F7" w:rsidRDefault="00952CAA"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F61308">
        <w:rPr>
          <w:lang w:val="en-US"/>
        </w:rPr>
        <w:t xml:space="preserve">Description of structure of XML document by </w:t>
      </w:r>
      <w:r w:rsidR="00F61308"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2" w:name="_Toc81209260"/>
      <w:r>
        <w:t>Basic Types of Values</w:t>
      </w:r>
      <w:bookmarkEnd w:id="362"/>
    </w:p>
    <w:p w14:paraId="27E717C4" w14:textId="5D2594A2"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w:t>
      </w:r>
      <w:r w:rsidR="000B7F6B">
        <w:rPr>
          <w:sz w:val="20"/>
          <w:szCs w:val="20"/>
        </w:rPr>
        <w:t>,</w:t>
      </w:r>
      <w:r w:rsidRPr="00205503">
        <w:rPr>
          <w:sz w:val="20"/>
          <w:szCs w:val="20"/>
        </w:rPr>
        <w:t xml:space="preserve">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4FBB8B11" w:rsidR="00205503" w:rsidRPr="00F07ADE" w:rsidRDefault="00205503" w:rsidP="00205503">
      <w:pPr>
        <w:suppressAutoHyphens/>
        <w:spacing w:before="180"/>
        <w:jc w:val="both"/>
        <w:rPr>
          <w:rFonts w:cs="Calibri"/>
        </w:rPr>
      </w:pPr>
      <w:bookmarkStart w:id="363" w:name="_Hlk489992388"/>
      <w:r w:rsidRPr="00B349AA">
        <w:rPr>
          <w:rFonts w:cs="Calibri"/>
          <w:b/>
        </w:rPr>
        <w:t>Decimal</w:t>
      </w:r>
      <w:r>
        <w:rPr>
          <w:rFonts w:cs="Calibri"/>
          <w:b/>
        </w:rPr>
        <w:t xml:space="preserve"> </w:t>
      </w:r>
      <w:r w:rsidR="000B7F6B">
        <w:rPr>
          <w:rFonts w:cs="Calibri"/>
          <w:b/>
        </w:rPr>
        <w:t xml:space="preserve">- </w:t>
      </w:r>
      <w:r>
        <w:rPr>
          <w:rFonts w:cs="Calibri"/>
        </w:rPr>
        <w:t>d</w:t>
      </w:r>
      <w:bookmarkEnd w:id="363"/>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w:t>
      </w:r>
      <w:r w:rsidR="000B7F6B">
        <w:rPr>
          <w:rFonts w:cs="Calibri"/>
        </w:rPr>
        <w:t xml:space="preserve">the </w:t>
      </w:r>
      <w:r w:rsidR="00EB3E93" w:rsidRPr="00EB3E93">
        <w:rPr>
          <w:rFonts w:cs="Calibri"/>
        </w:rPr>
        <w:t>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68D2E3AA"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w:t>
      </w:r>
      <w:r w:rsidR="000B7F6B">
        <w:t>,</w:t>
      </w:r>
      <w:r w:rsidR="00EB3E93">
        <w:t xml:space="preserve">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82A467B" w:rsidR="00205503" w:rsidRPr="000A3166" w:rsidRDefault="00205503" w:rsidP="00205503">
      <w:pPr>
        <w:suppressAutoHyphens/>
        <w:spacing w:before="180"/>
        <w:jc w:val="both"/>
        <w:rPr>
          <w:rFonts w:asciiTheme="minorHAnsi" w:hAnsiTheme="minorHAnsi" w:cstheme="minorHAnsi"/>
        </w:rPr>
      </w:pPr>
      <w:bookmarkStart w:id="364" w:name="_Ref81911709"/>
      <w:bookmarkStart w:id="365"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4"/>
      <w:bookmarkEnd w:id="365"/>
      <w:r w:rsidR="00D17D05" w:rsidRPr="00D17D05">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0E342A51"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w:t>
      </w:r>
      <w:r w:rsidR="000B7F6B">
        <w:rPr>
          <w:rFonts w:asciiTheme="minorHAnsi" w:hAnsiTheme="minorHAnsi" w:cstheme="minorHAnsi"/>
          <w:bCs/>
          <w:i/>
          <w:iCs/>
        </w:rPr>
        <w:t>with</w:t>
      </w:r>
      <w:r w:rsidRPr="00D17D05">
        <w:rPr>
          <w:rFonts w:asciiTheme="minorHAnsi" w:hAnsiTheme="minorHAnsi" w:cstheme="minorHAnsi"/>
          <w:bCs/>
          <w:i/>
          <w:iCs/>
        </w:rPr>
        <w:t xml:space="preserve"> spaces. Therefore, new lines need to be written to like "\ n" in </w:t>
      </w:r>
      <w:r w:rsidR="000B7F6B">
        <w:rPr>
          <w:rFonts w:asciiTheme="minorHAnsi" w:hAnsiTheme="minorHAnsi" w:cstheme="minorHAnsi"/>
          <w:bCs/>
          <w:i/>
          <w:iCs/>
        </w:rPr>
        <w:t xml:space="preserve">the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0C0621D"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F61308">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F61308" w:rsidRPr="00B84495">
        <w:rPr>
          <w:lang w:bidi="en-GB"/>
        </w:rPr>
        <w:t>Bytes (array of bytes)</w:t>
      </w:r>
      <w:r w:rsidR="003550D2">
        <w:rPr>
          <w:lang w:val="en-US"/>
        </w:rPr>
        <w:fldChar w:fldCharType="end"/>
      </w:r>
    </w:p>
    <w:p w14:paraId="378588D3" w14:textId="024810E3"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w:t>
      </w:r>
      <w:r w:rsidR="000B7F6B">
        <w:rPr>
          <w:rFonts w:cs="Calibri"/>
          <w:szCs w:val="16"/>
        </w:rPr>
        <w:t>,</w:t>
      </w:r>
      <w:r w:rsidRPr="0055388D">
        <w:rPr>
          <w:rFonts w:cs="Calibri"/>
          <w:szCs w:val="16"/>
        </w:rPr>
        <w:t xml:space="preserve">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5CE0819" w:rsidR="00DF341B" w:rsidRDefault="00DF341B" w:rsidP="00205503">
      <w:pPr>
        <w:rPr>
          <w:rFonts w:cs="Calibri"/>
          <w:szCs w:val="16"/>
        </w:rPr>
      </w:pPr>
      <w:r w:rsidRPr="00DF341B">
        <w:rPr>
          <w:rFonts w:cs="Calibri"/>
          <w:b/>
          <w:szCs w:val="16"/>
        </w:rPr>
        <w:t>RegexResult - resu</w:t>
      </w:r>
      <w:r w:rsidR="000B7F6B">
        <w:rPr>
          <w:rFonts w:cs="Calibri"/>
          <w:b/>
          <w:szCs w:val="16"/>
        </w:rPr>
        <w:t>l</w:t>
      </w:r>
      <w:r w:rsidRPr="00DF341B">
        <w:rPr>
          <w:rFonts w:cs="Calibri"/>
          <w:b/>
          <w:szCs w:val="16"/>
        </w:rPr>
        <w:t xml:space="preserve">t of </w:t>
      </w:r>
      <w:r w:rsidR="000B7F6B">
        <w:rPr>
          <w:rFonts w:cs="Calibri"/>
          <w:b/>
          <w:szCs w:val="16"/>
        </w:rPr>
        <w:t xml:space="preserve">a </w:t>
      </w:r>
      <w:r w:rsidRPr="00DF341B">
        <w:rPr>
          <w:rFonts w:cs="Calibri"/>
          <w:b/>
          <w:szCs w:val="16"/>
        </w:rPr>
        <w:t>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C19AC4D"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This object is passed when a program exception (bug) is caught in the construct "try {...} catch (Exception (ex)) {...}". An exception can also be caused by the "throw" command. You can create an exception object in a</w:t>
      </w:r>
      <w:r w:rsidR="000B7F6B">
        <w:rPr>
          <w:rFonts w:cs="Calibri"/>
          <w:szCs w:val="16"/>
        </w:rPr>
        <w:t>n</w:t>
      </w:r>
      <w:r w:rsidR="007E5505" w:rsidRPr="007E5505">
        <w:rPr>
          <w:rFonts w:cs="Calibri"/>
          <w:szCs w:val="16"/>
        </w:rPr>
        <w:t xml:space="preserve">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Pr="00D04EAE" w:rsidRDefault="00BF108A" w:rsidP="00BF108A">
      <w:pPr>
        <w:pStyle w:val="Zdrojovykod-zlutyboxSynteastyl"/>
        <w:tabs>
          <w:tab w:val="left" w:pos="567"/>
        </w:tabs>
        <w:rPr>
          <w:lang w:val="de-DE"/>
        </w:rPr>
      </w:pPr>
      <w:r>
        <w:rPr>
          <w:lang w:val="en-US"/>
        </w:rPr>
        <w:t xml:space="preserve">  </w:t>
      </w:r>
      <w:r w:rsidRPr="00D04EAE">
        <w:rPr>
          <w:lang w:val="de-DE"/>
        </w:rPr>
        <w:t>...</w:t>
      </w:r>
    </w:p>
    <w:p w14:paraId="54121930" w14:textId="77777777" w:rsidR="00BF108A" w:rsidRPr="006D4197" w:rsidRDefault="00BF108A" w:rsidP="00BF108A">
      <w:pPr>
        <w:pStyle w:val="Zdrojovykod-zlutyboxSynteastyl"/>
        <w:tabs>
          <w:tab w:val="left" w:pos="567"/>
        </w:tabs>
      </w:pPr>
      <w:r w:rsidRPr="00D04EAE">
        <w:rPr>
          <w:lang w:val="de-DE"/>
        </w:rPr>
        <w:t>&lt;/xd:BNFGrammar&gt;</w:t>
      </w:r>
    </w:p>
    <w:p w14:paraId="555D2752" w14:textId="4EB44327"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F61308">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F61308" w:rsidRPr="00B84495">
        <w:rPr>
          <w:lang w:bidi="en-GB"/>
        </w:rPr>
        <w:t xml:space="preserve">BNFGrammar (BNF </w:t>
      </w:r>
      <w:r w:rsidR="00F61308">
        <w:rPr>
          <w:lang w:bidi="en-GB"/>
        </w:rPr>
        <w:t>g</w:t>
      </w:r>
      <w:r w:rsidR="00F61308" w:rsidRPr="00B84495">
        <w:rPr>
          <w:lang w:bidi="en-GB"/>
        </w:rPr>
        <w:t>rammars)</w:t>
      </w:r>
      <w:r w:rsidR="003550D2">
        <w:rPr>
          <w:rFonts w:cs="Calibri"/>
          <w:szCs w:val="16"/>
        </w:rPr>
        <w:fldChar w:fldCharType="end"/>
      </w:r>
      <w:r w:rsidR="003550D2">
        <w:rPr>
          <w:rFonts w:cs="Calibri"/>
          <w:szCs w:val="16"/>
        </w:rPr>
        <w:t>.</w:t>
      </w:r>
    </w:p>
    <w:p w14:paraId="71BA494E" w14:textId="22730FC7"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F61308">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F61308"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6" w:name="_Toc81209261"/>
      <w:r>
        <w:t>ParseResult</w:t>
      </w:r>
      <w:bookmarkEnd w:id="366"/>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FF404AC"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7" w:name="_Toc81209262"/>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7"/>
    </w:p>
    <w:p w14:paraId="58290A15" w14:textId="54123956"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w:t>
      </w:r>
      <w:r w:rsidR="000B7F6B">
        <w:rPr>
          <w:bCs/>
          <w:szCs w:val="16"/>
        </w:rPr>
        <w:t>,</w:t>
      </w:r>
      <w:r w:rsidRPr="00F60968">
        <w:rPr>
          <w:bCs/>
          <w:szCs w:val="16"/>
        </w:rPr>
        <w:t xml:space="preserve">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w:t>
      </w:r>
      <w:r w:rsidR="000B7F6B">
        <w:rPr>
          <w:bCs/>
          <w:szCs w:val="16"/>
        </w:rPr>
        <w:t>,</w:t>
      </w:r>
      <w:r w:rsidRPr="00F60968">
        <w:rPr>
          <w:bCs/>
          <w:szCs w:val="16"/>
        </w:rPr>
        <w:t xml:space="preserv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8" w:name="_Toc81209263"/>
      <w:r>
        <w:rPr>
          <w:lang w:val="en-US"/>
        </w:rPr>
        <w:t>Named</w:t>
      </w:r>
      <w:r w:rsidR="002A3558" w:rsidRPr="00E060F7">
        <w:rPr>
          <w:lang w:val="en-US"/>
        </w:rPr>
        <w:t xml:space="preserve"> </w:t>
      </w:r>
      <w:r>
        <w:rPr>
          <w:lang w:val="en-US"/>
        </w:rPr>
        <w:t>Value</w:t>
      </w:r>
      <w:bookmarkEnd w:id="368"/>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0854A61D"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w:t>
      </w:r>
      <w:r w:rsidR="000B7F6B">
        <w:rPr>
          <w:lang w:val="en-US"/>
        </w:rPr>
        <w:t>, in this case,</w:t>
      </w:r>
      <w:r w:rsidR="00B10F83" w:rsidRPr="00B10F83">
        <w:rPr>
          <w:lang w:val="en-US"/>
        </w:rPr>
        <w:t xml:space="preserve"> must be the valid identifier of the X definitions).</w:t>
      </w:r>
    </w:p>
    <w:p w14:paraId="1C8D93AD" w14:textId="77777777" w:rsidR="00D84C56" w:rsidRPr="00E060F7" w:rsidRDefault="00D84C56" w:rsidP="00D84C56">
      <w:pPr>
        <w:pStyle w:val="Nadpis2"/>
        <w:rPr>
          <w:lang w:val="en-US"/>
        </w:rPr>
      </w:pPr>
      <w:bookmarkStart w:id="369" w:name="_Ref353374165"/>
      <w:bookmarkStart w:id="370" w:name="_Toc354676916"/>
      <w:bookmarkStart w:id="371" w:name="_Ref535160240"/>
      <w:bookmarkStart w:id="372" w:name="_Toc81209264"/>
      <w:r w:rsidRPr="00E060F7">
        <w:rPr>
          <w:lang w:val="en-US"/>
        </w:rPr>
        <w:lastRenderedPageBreak/>
        <w:t>Cont</w:t>
      </w:r>
      <w:bookmarkEnd w:id="369"/>
      <w:bookmarkEnd w:id="370"/>
      <w:r w:rsidR="002A3558">
        <w:rPr>
          <w:lang w:val="en-US"/>
        </w:rPr>
        <w:t>ainer</w:t>
      </w:r>
      <w:bookmarkEnd w:id="371"/>
      <w:bookmarkEnd w:id="372"/>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327549D4"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78CFEEB8"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F61308">
        <w:rPr>
          <w:lang w:val="en-US"/>
        </w:rPr>
        <w:t>5.5.1</w:t>
      </w:r>
      <w:r w:rsidR="00F93826">
        <w:rPr>
          <w:lang w:val="en-US"/>
        </w:rPr>
        <w:fldChar w:fldCharType="end"/>
      </w:r>
      <w:r>
        <w:t>.</w:t>
      </w:r>
    </w:p>
    <w:p w14:paraId="6A307318" w14:textId="4C18EBA1" w:rsidR="00D84C56" w:rsidRDefault="00952CAA"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F61308">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F61308" w:rsidRPr="00DE242A">
        <w:rPr>
          <w:lang w:val="en-US"/>
        </w:rPr>
        <w:t>Work</w:t>
      </w:r>
      <w:r w:rsidR="00F61308">
        <w:rPr>
          <w:lang w:val="en-US"/>
        </w:rPr>
        <w:t>ing</w:t>
      </w:r>
      <w:r w:rsidR="00F61308" w:rsidRPr="00DE242A">
        <w:rPr>
          <w:lang w:val="en-US"/>
        </w:rPr>
        <w:t xml:space="preserve"> with Container in </w:t>
      </w:r>
      <w:r w:rsidR="00F61308">
        <w:rPr>
          <w:lang w:val="en-US"/>
        </w:rPr>
        <w:t>X-script</w:t>
      </w:r>
      <w:r w:rsidR="00F61308" w:rsidRPr="00DE242A">
        <w:rPr>
          <w:lang w:val="en-US"/>
        </w:rPr>
        <w:t>.</w:t>
      </w:r>
      <w:r w:rsidR="00F93826">
        <w:rPr>
          <w:lang w:val="en-US"/>
        </w:rPr>
        <w:fldChar w:fldCharType="end"/>
      </w:r>
    </w:p>
    <w:p w14:paraId="5FBC5162" w14:textId="0DF90FA3" w:rsidR="00F93826" w:rsidRPr="00E060F7" w:rsidRDefault="00952CAA"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F61308">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F61308" w:rsidRPr="00E060F7">
        <w:rPr>
          <w:lang w:val="en-US"/>
        </w:rPr>
        <w:t>Cont</w:t>
      </w:r>
      <w:r w:rsidR="00F61308">
        <w:rPr>
          <w:lang w:val="en-US"/>
        </w:rPr>
        <w:t>ainer</w:t>
      </w:r>
      <w:r w:rsidR="00F61308" w:rsidRPr="00E060F7">
        <w:rPr>
          <w:lang w:val="en-US"/>
        </w:rPr>
        <w:t xml:space="preserve"> </w:t>
      </w:r>
      <w:r w:rsidR="00F61308">
        <w:rPr>
          <w:lang w:val="en-US"/>
        </w:rPr>
        <w:t>in</w:t>
      </w:r>
      <w:r w:rsidR="00F61308" w:rsidRPr="00E060F7">
        <w:rPr>
          <w:lang w:val="en-US"/>
        </w:rPr>
        <w:t> extern</w:t>
      </w:r>
      <w:r w:rsidR="00F61308">
        <w:rPr>
          <w:lang w:val="en-US"/>
        </w:rPr>
        <w:t>al Java</w:t>
      </w:r>
      <w:r w:rsidR="00F61308" w:rsidRPr="00E060F7">
        <w:rPr>
          <w:lang w:val="en-US"/>
        </w:rPr>
        <w:t xml:space="preserve"> met</w:t>
      </w:r>
      <w:r w:rsidR="00F61308">
        <w:rPr>
          <w:lang w:val="en-US"/>
        </w:rPr>
        <w:t>h</w:t>
      </w:r>
      <w:r w:rsidR="00F61308" w:rsidRPr="00E060F7">
        <w:rPr>
          <w:lang w:val="en-US"/>
        </w:rPr>
        <w:t>od</w:t>
      </w:r>
      <w:r w:rsidR="00F93826">
        <w:rPr>
          <w:lang w:val="en-US"/>
        </w:rPr>
        <w:fldChar w:fldCharType="end"/>
      </w:r>
    </w:p>
    <w:p w14:paraId="568B0B7F" w14:textId="7878114B" w:rsidR="00D84C56" w:rsidRPr="00E060F7" w:rsidRDefault="00952CAA"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F61308">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F93826">
        <w:rPr>
          <w:lang w:val="en-US"/>
        </w:rPr>
        <w:fldChar w:fldCharType="end"/>
      </w:r>
    </w:p>
    <w:p w14:paraId="2F44DA62" w14:textId="7B728127" w:rsidR="00F93826" w:rsidRDefault="00952CAA"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61308">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F61308">
        <w:rPr>
          <w:lang w:val="en-US"/>
        </w:rPr>
        <w:t>Using of X</w:t>
      </w:r>
      <w:r w:rsidR="00F61308">
        <w:rPr>
          <w:lang w:val="en-US"/>
        </w:rPr>
        <w:noBreakHyphen/>
        <w:t>definitions in Java code</w:t>
      </w:r>
      <w:r w:rsidR="00F93826">
        <w:rPr>
          <w:lang w:val="en-US"/>
        </w:rPr>
        <w:fldChar w:fldCharType="end"/>
      </w:r>
    </w:p>
    <w:p w14:paraId="7F7AB3DF" w14:textId="6F702E8E" w:rsidR="00D84C56" w:rsidRPr="00E060F7" w:rsidRDefault="00952CAA"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F61308">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3" w:name="_Ref497151843"/>
      <w:bookmarkStart w:id="374" w:name="_Ref497151850"/>
      <w:bookmarkStart w:id="375" w:name="_Toc81209265"/>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3"/>
      <w:bookmarkEnd w:id="374"/>
      <w:bookmarkEnd w:id="375"/>
    </w:p>
    <w:p w14:paraId="161B5EB8" w14:textId="589E12B2"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character ("=")</w:t>
      </w:r>
      <w:r w:rsidR="000B7F6B">
        <w:rPr>
          <w:lang w:val="en-US"/>
        </w:rPr>
        <w:t>,</w:t>
      </w:r>
      <w:r w:rsidR="000E475A">
        <w:rPr>
          <w:lang w:val="en-US"/>
        </w:rPr>
        <w:t xml:space="preserve">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434017D9" w:rsidR="00D84C56" w:rsidRPr="00E060F7" w:rsidRDefault="00763B47" w:rsidP="007D4BA3">
      <w:pPr>
        <w:pStyle w:val="OdstavecSynteastyl"/>
        <w:numPr>
          <w:ilvl w:val="0"/>
          <w:numId w:val="27"/>
        </w:numPr>
        <w:rPr>
          <w:lang w:val="en-US"/>
        </w:rPr>
      </w:pPr>
      <w:r>
        <w:rPr>
          <w:lang w:val="en-US"/>
        </w:rPr>
        <w:t xml:space="preserve">Read value of </w:t>
      </w:r>
      <w:r w:rsidR="000B7F6B">
        <w:rPr>
          <w:lang w:val="en-US"/>
        </w:rPr>
        <w:t xml:space="preserve">the </w:t>
      </w:r>
      <w:r>
        <w:rPr>
          <w:lang w:val="en-US"/>
        </w:rPr>
        <w:t>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0CDFA9DD" w:rsidR="00D84C56" w:rsidRDefault="00763B47" w:rsidP="007D4BA3">
      <w:pPr>
        <w:pStyle w:val="OdstavecSynteastyl"/>
        <w:numPr>
          <w:ilvl w:val="0"/>
          <w:numId w:val="27"/>
        </w:numPr>
        <w:rPr>
          <w:lang w:val="en-US"/>
        </w:rPr>
      </w:pPr>
      <w:r>
        <w:rPr>
          <w:lang w:val="en-US"/>
        </w:rPr>
        <w:t xml:space="preserve">Read value of </w:t>
      </w:r>
      <w:r w:rsidR="000B7F6B">
        <w:rPr>
          <w:lang w:val="en-US"/>
        </w:rPr>
        <w:t xml:space="preserve">the </w:t>
      </w:r>
      <w:r>
        <w:rPr>
          <w:lang w:val="en-US"/>
        </w:rPr>
        <w:t>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5BA35500"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0B7F6B">
        <w:rPr>
          <w:lang w:val="en-US"/>
        </w:rPr>
        <w:t>other methods of Conta</w:t>
      </w:r>
      <w:r w:rsidR="0013407E">
        <w:rPr>
          <w:lang w:val="en-US"/>
        </w:rPr>
        <w:t>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2400D7C3" w:rsidR="00D84C56" w:rsidRPr="00E060F7" w:rsidRDefault="0095233B" w:rsidP="00D84C56">
      <w:pPr>
        <w:pStyle w:val="OdstavecSynteastyl"/>
        <w:rPr>
          <w:lang w:val="en-US"/>
        </w:rPr>
      </w:pPr>
      <w:r w:rsidRPr="0095233B">
        <w:rPr>
          <w:lang w:val="en-US"/>
        </w:rPr>
        <w:t xml:space="preserve">Example b) can be used for example when data for the Container is obtained by </w:t>
      </w:r>
      <w:r w:rsidR="000B7F6B">
        <w:rPr>
          <w:lang w:val="en-US"/>
        </w:rPr>
        <w:t xml:space="preserve">the </w:t>
      </w:r>
      <w:r w:rsidRPr="0095233B">
        <w:rPr>
          <w:lang w:val="en-US"/>
        </w:rPr>
        <w:t>successive reading of values e.g. from ResultSet from JDBC. The example a) can be used when all values are available.</w:t>
      </w:r>
    </w:p>
    <w:p w14:paraId="5B191325" w14:textId="37E6C23D" w:rsidR="00F93826" w:rsidRPr="00E060F7" w:rsidRDefault="00952CAA"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F61308">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F61308" w:rsidRPr="00E060F7">
        <w:rPr>
          <w:lang w:val="en-US"/>
        </w:rPr>
        <w:t>Cont</w:t>
      </w:r>
      <w:r w:rsidR="00F61308">
        <w:rPr>
          <w:lang w:val="en-US"/>
        </w:rPr>
        <w:t>ainer</w:t>
      </w:r>
      <w:r w:rsidR="00F61308" w:rsidRPr="00E060F7">
        <w:rPr>
          <w:lang w:val="en-US"/>
        </w:rPr>
        <w:t xml:space="preserve"> </w:t>
      </w:r>
      <w:r w:rsidR="00F61308">
        <w:rPr>
          <w:lang w:val="en-US"/>
        </w:rPr>
        <w:t>in</w:t>
      </w:r>
      <w:r w:rsidR="00F61308" w:rsidRPr="00E060F7">
        <w:rPr>
          <w:lang w:val="en-US"/>
        </w:rPr>
        <w:t> extern</w:t>
      </w:r>
      <w:r w:rsidR="00F61308">
        <w:rPr>
          <w:lang w:val="en-US"/>
        </w:rPr>
        <w:t>al Java</w:t>
      </w:r>
      <w:r w:rsidR="00F61308" w:rsidRPr="00E060F7">
        <w:rPr>
          <w:lang w:val="en-US"/>
        </w:rPr>
        <w:t xml:space="preserve"> met</w:t>
      </w:r>
      <w:r w:rsidR="00F61308">
        <w:rPr>
          <w:lang w:val="en-US"/>
        </w:rPr>
        <w:t>h</w:t>
      </w:r>
      <w:r w:rsidR="00F61308"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6" w:name="_Ref353533027"/>
      <w:bookmarkStart w:id="377" w:name="_Toc354676918"/>
      <w:bookmarkStart w:id="378" w:name="_Toc81209266"/>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6"/>
      <w:bookmarkEnd w:id="377"/>
      <w:bookmarkEnd w:id="378"/>
    </w:p>
    <w:p w14:paraId="62C31498" w14:textId="20DA6766" w:rsidR="00D84C56" w:rsidRPr="00E060F7" w:rsidRDefault="00952CAA"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F61308">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F61308" w:rsidRPr="00DE242A">
        <w:rPr>
          <w:lang w:val="en-US"/>
        </w:rPr>
        <w:t>Work</w:t>
      </w:r>
      <w:r w:rsidR="00F61308">
        <w:rPr>
          <w:lang w:val="en-US"/>
        </w:rPr>
        <w:t>ing</w:t>
      </w:r>
      <w:r w:rsidR="00F61308" w:rsidRPr="00DE242A">
        <w:rPr>
          <w:lang w:val="en-US"/>
        </w:rPr>
        <w:t xml:space="preserve"> with Container in </w:t>
      </w:r>
      <w:r w:rsidR="00F61308">
        <w:rPr>
          <w:lang w:val="en-US"/>
        </w:rPr>
        <w:t>X-script</w:t>
      </w:r>
      <w:r w:rsidR="00F61308"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79" w:name="_Toc81209267"/>
      <w:r w:rsidRPr="00E51495">
        <w:rPr>
          <w:lang w:val="en-US"/>
        </w:rPr>
        <w:t xml:space="preserve">Working with </w:t>
      </w:r>
      <w:r w:rsidR="007A4AE7">
        <w:rPr>
          <w:lang w:val="en-US"/>
        </w:rPr>
        <w:t xml:space="preserve">Text </w:t>
      </w:r>
      <w:r w:rsidRPr="00E51495">
        <w:rPr>
          <w:lang w:val="en-US"/>
        </w:rPr>
        <w:t>Values</w:t>
      </w:r>
      <w:bookmarkEnd w:id="379"/>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286EC812" w:rsidR="007B1066" w:rsidRDefault="007B1066" w:rsidP="007D4BA3">
      <w:pPr>
        <w:pStyle w:val="OdstavecSynteastyl"/>
        <w:numPr>
          <w:ilvl w:val="0"/>
          <w:numId w:val="27"/>
        </w:numPr>
        <w:rPr>
          <w:lang w:val="en-US"/>
        </w:rPr>
      </w:pPr>
      <w:r w:rsidRPr="007B1066">
        <w:rPr>
          <w:lang w:val="en-US"/>
        </w:rPr>
        <w:t>getElement() returns the currently processed element. The method can be called from an X-Script of</w:t>
      </w:r>
      <w:r>
        <w:rPr>
          <w:lang w:val="en-US"/>
        </w:rPr>
        <w:t xml:space="preserve"> </w:t>
      </w:r>
      <w:r w:rsidR="000B7F6B">
        <w:rPr>
          <w:lang w:val="en-US"/>
        </w:rPr>
        <w:t xml:space="preserve">an </w:t>
      </w:r>
      <w:r w:rsidRPr="007B1066">
        <w:rPr>
          <w:lang w:val="en-US"/>
        </w:rPr>
        <w:t>element, its attribute</w:t>
      </w:r>
      <w:r>
        <w:rPr>
          <w:lang w:val="en-US"/>
        </w:rPr>
        <w:t>s</w:t>
      </w:r>
      <w:r w:rsidRPr="007B1066">
        <w:rPr>
          <w:lang w:val="en-US"/>
        </w:rPr>
        <w:t>, or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0" w:name="_Toc81209268"/>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0"/>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3CFE15A8" w:rsidR="00CE46EC" w:rsidRPr="009B15E0" w:rsidRDefault="00C72033" w:rsidP="009B15E0">
      <w:r w:rsidRPr="00D02039">
        <w:rPr>
          <w:b/>
          <w:szCs w:val="16"/>
        </w:rPr>
        <w:t>Service</w:t>
      </w:r>
      <w:r>
        <w:rPr>
          <w:szCs w:val="16"/>
        </w:rPr>
        <w:t xml:space="preserve">. </w:t>
      </w:r>
      <w:r w:rsidR="00CE46EC">
        <w:t>An object to connect to the services of different databases. In most cases</w:t>
      </w:r>
      <w:r w:rsidR="000B7F6B">
        <w:t>,</w:t>
      </w:r>
      <w:r w:rsidR="00CE46EC">
        <w:t xml:space="preserve">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42B0B2DD"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0B7F6B">
        <w:t>An o</w:t>
      </w:r>
      <w:r w:rsidR="00707C2F">
        <w:t>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1" w:name="_Toc81209269"/>
      <w:r>
        <w:rPr>
          <w:lang w:val="en-US"/>
        </w:rPr>
        <w:lastRenderedPageBreak/>
        <w:t xml:space="preserve">JSON in </w:t>
      </w:r>
      <w:r w:rsidRPr="00E060F7">
        <w:rPr>
          <w:lang w:val="en-US"/>
        </w:rPr>
        <w:t>X-defini</w:t>
      </w:r>
      <w:r>
        <w:rPr>
          <w:lang w:val="en-US"/>
        </w:rPr>
        <w:t>tion</w:t>
      </w:r>
      <w:bookmarkEnd w:id="381"/>
    </w:p>
    <w:p w14:paraId="50D7615A" w14:textId="19F1FDF9" w:rsidR="001174E5" w:rsidRDefault="00952CAA"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1C3F8BC5" w:rsidR="001174E5" w:rsidRPr="00E060F7" w:rsidRDefault="00952CAA"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F61308">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F61308">
        <w:rPr>
          <w:lang w:val="en-US"/>
        </w:rPr>
        <w:t xml:space="preserve">Description of structure of XML document by </w:t>
      </w:r>
      <w:r w:rsidR="00F61308"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30F9153" w:rsidR="001174E5" w:rsidRDefault="001174E5" w:rsidP="001174E5">
      <w:pPr>
        <w:rPr>
          <w:lang w:val="en-US"/>
        </w:rPr>
      </w:pPr>
      <w:r w:rsidRPr="001174E5">
        <w:rPr>
          <w:lang w:val="en-US"/>
        </w:rPr>
        <w:t>In the version 4.</w:t>
      </w:r>
      <w:r w:rsidR="00D04EAE">
        <w:rPr>
          <w:lang w:val="en-US"/>
        </w:rPr>
        <w:t>1</w:t>
      </w:r>
      <w:r w:rsidRPr="001174E5">
        <w:rPr>
          <w:lang w:val="en-US"/>
        </w:rPr>
        <w:t xml:space="preserve"> it is possible also describe and process JSON data. </w:t>
      </w:r>
    </w:p>
    <w:p w14:paraId="10B13172" w14:textId="59CD38E4" w:rsidR="001174E5" w:rsidRPr="00E060F7" w:rsidRDefault="001174E5" w:rsidP="001174E5">
      <w:pPr>
        <w:pStyle w:val="Nadpis2"/>
        <w:rPr>
          <w:lang w:val="en-US"/>
        </w:rPr>
      </w:pPr>
      <w:bookmarkStart w:id="382" w:name="_Toc81209270"/>
      <w:r>
        <w:rPr>
          <w:lang w:val="en-US"/>
        </w:rPr>
        <w:t>Models of JSON data</w:t>
      </w:r>
      <w:bookmarkEnd w:id="382"/>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69FA0B78" w:rsidR="001174E5" w:rsidRDefault="00D85A05" w:rsidP="001174E5">
      <w:r w:rsidRPr="001174E5">
        <w:rPr>
          <w:lang w:val="en-US"/>
        </w:rPr>
        <w:t xml:space="preserve">JSON document is described in the text content of the element “xd:json” which is specified as </w:t>
      </w:r>
      <w:r w:rsidR="000B7F6B">
        <w:rPr>
          <w:lang w:val="en-US"/>
        </w:rPr>
        <w:t xml:space="preserve">a </w:t>
      </w:r>
      <w:r w:rsidRPr="001174E5">
        <w:rPr>
          <w:lang w:val="en-US"/>
        </w:rPr>
        <w:t>child member of X-definition.</w:t>
      </w:r>
      <w:r>
        <w:rPr>
          <w:lang w:val="en-US"/>
        </w:rPr>
        <w:t xml:space="preserve"> </w:t>
      </w:r>
      <w:r w:rsidRPr="001174E5">
        <w:rPr>
          <w:lang w:val="en-US"/>
        </w:rPr>
        <w:t>Each JSON model must have a unique name which is specified in the attribute ”xd:name”. The properties of values of JSON document</w:t>
      </w:r>
      <w:r w:rsidR="000B7F6B">
        <w:rPr>
          <w:lang w:val="en-US"/>
        </w:rPr>
        <w:t>s</w:t>
      </w:r>
      <w:r w:rsidRPr="001174E5">
        <w:rPr>
          <w:lang w:val="en-US"/>
        </w:rPr>
        <w:t xml:space="preserve">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3" w:name="_Toc81209271"/>
      <w:r>
        <w:rPr>
          <w:lang w:val="en-US"/>
        </w:rPr>
        <w:t>JSON simple values</w:t>
      </w:r>
      <w:bookmarkEnd w:id="383"/>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1A63D34" w:rsidR="00D85A05" w:rsidRPr="00A97B6D" w:rsidRDefault="00D85A05" w:rsidP="00D85A05">
      <w:r w:rsidRPr="00A97B6D">
        <w:t>Except</w:t>
      </w:r>
      <w:r>
        <w:t xml:space="preserve"> </w:t>
      </w:r>
      <w:r w:rsidR="000B7F6B">
        <w:t>for</w:t>
      </w:r>
      <w:r>
        <w:t xml:space="preserve"> parsers above you can use any of </w:t>
      </w:r>
      <w:r w:rsidR="000B7F6B">
        <w:t xml:space="preserve">the </w:t>
      </w:r>
      <w:r>
        <w:t xml:space="preserve">XML value parsers, such as date, dateTime, </w:t>
      </w:r>
      <w:r w:rsidRPr="00A97B6D">
        <w:t>base64Binary</w:t>
      </w:r>
      <w:r>
        <w:t>, hex</w:t>
      </w:r>
      <w:r w:rsidRPr="00A97B6D">
        <w:t>64Binary</w:t>
      </w:r>
      <w:r>
        <w:t>, duration</w:t>
      </w:r>
      <w:r w:rsidR="000B7F6B">
        <w:t>,</w:t>
      </w:r>
      <w:r>
        <w:t xml:space="preserve"> etc. JSON result of those values </w:t>
      </w:r>
      <w:r w:rsidR="000B7F6B">
        <w:t>is</w:t>
      </w:r>
      <w:r>
        <w:t xml:space="preserve"> strings. The XML value boolean is </w:t>
      </w:r>
      <w:r w:rsidR="000B7F6B">
        <w:t xml:space="preserve">the </w:t>
      </w:r>
      <w:r>
        <w:t xml:space="preserve">same as JSON jboolean.  The result of </w:t>
      </w:r>
      <w:r w:rsidR="000B7F6B">
        <w:t xml:space="preserve">the </w:t>
      </w:r>
      <w:r>
        <w:t>null value is JSON null. The result of XML numeric types (integer, float, decimal</w:t>
      </w:r>
      <w:r w:rsidR="000B7F6B">
        <w:t>,</w:t>
      </w:r>
      <w:r>
        <w:t xml:space="preserve"> etc.) are in JSON numbers.</w:t>
      </w:r>
    </w:p>
    <w:p w14:paraId="518FC85D" w14:textId="77777777" w:rsidR="00D85A05" w:rsidRDefault="00D85A05" w:rsidP="00D85A05">
      <w:pPr>
        <w:pStyle w:val="Nadpis2"/>
      </w:pPr>
      <w:bookmarkStart w:id="384" w:name="_Toc35784450"/>
      <w:bookmarkStart w:id="385" w:name="_Toc81209272"/>
      <w:r>
        <w:t>Models of JSON objects</w:t>
      </w:r>
      <w:bookmarkEnd w:id="384"/>
      <w:bookmarkEnd w:id="385"/>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EA6BDB9"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6" w:name="_Toc35784451"/>
      <w:bookmarkStart w:id="387" w:name="_Toc81209273"/>
      <w:r>
        <w:t>$script – specification of properties of objects</w:t>
      </w:r>
      <w:bookmarkEnd w:id="386"/>
      <w:bookmarkEnd w:id="387"/>
    </w:p>
    <w:p w14:paraId="5F12AF7F" w14:textId="765F540F" w:rsidR="006B6BEB" w:rsidRDefault="006B6BEB" w:rsidP="006B6BEB">
      <w:r>
        <w:t xml:space="preserve">The properties of objects you can describe in the item designated by the keyword “$script” followed by </w:t>
      </w:r>
      <w:r w:rsidR="000B7F6B">
        <w:t xml:space="preserve">a </w:t>
      </w:r>
      <w:r>
        <w:t xml:space="preserve">colon and a string value containing the X-script specification. This item must be the first one before </w:t>
      </w:r>
      <w:r w:rsidR="000B7F6B">
        <w:t xml:space="preserve">the </w:t>
      </w:r>
      <w:r>
        <w:t xml:space="preserve">description of other items. The syntax of value and is </w:t>
      </w:r>
      <w:r w:rsidR="000B7F6B">
        <w:t xml:space="preserve">the </w:t>
      </w:r>
      <w:r>
        <w:t>same as in xd:script in XML element models. In the following example the object containing item “ID” is described as optional:</w:t>
      </w:r>
    </w:p>
    <w:p w14:paraId="03920E71" w14:textId="388DB283"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3290DDE0" w:rsidR="006B6BEB" w:rsidRDefault="000B7F6B" w:rsidP="00F1569D">
      <w:pPr>
        <w:pStyle w:val="Nadpis2"/>
      </w:pPr>
      <w:bookmarkStart w:id="388" w:name="_Toc35784452"/>
      <w:bookmarkStart w:id="389" w:name="_Toc81209274"/>
      <w:r>
        <w:t>JSON</w:t>
      </w:r>
      <w:r w:rsidR="006B6BEB">
        <w:t xml:space="preserve"> arrays</w:t>
      </w:r>
      <w:bookmarkEnd w:id="388"/>
      <w:bookmarkEnd w:id="389"/>
    </w:p>
    <w:p w14:paraId="6754823A" w14:textId="5706FFD6" w:rsidR="00152E82" w:rsidRDefault="00152E82" w:rsidP="00152E82">
      <w:r>
        <w:t xml:space="preserve">You can specify </w:t>
      </w:r>
      <w:r w:rsidR="000B7F6B">
        <w:t xml:space="preserve">the </w:t>
      </w:r>
      <w:r>
        <w:t xml:space="preserve">occurrence of values of JSON array items </w:t>
      </w:r>
      <w:r w:rsidRPr="00152E82">
        <w:t xml:space="preserve">similar way as in the </w:t>
      </w:r>
      <w:r>
        <w:t>value description</w:t>
      </w:r>
      <w:r w:rsidRPr="00152E82">
        <w:t xml:space="preserve"> of XML models</w:t>
      </w:r>
      <w:r>
        <w:t xml:space="preserve">. The occurrence of items is specified in the value description. </w:t>
      </w:r>
      <w:r w:rsidR="000B7F6B">
        <w:t>T</w:t>
      </w:r>
      <w:r>
        <w:t xml:space="preserve">he following example of </w:t>
      </w:r>
      <w:r w:rsidR="000B7F6B">
        <w:t xml:space="preserve">the </w:t>
      </w:r>
      <w:r>
        <w:t xml:space="preserve">JSON model of </w:t>
      </w:r>
      <w:r w:rsidR="000B7F6B">
        <w:t xml:space="preserve">an </w:t>
      </w:r>
      <w:r>
        <w:t>array is the first item string and follows minimum 2 and maximum 3 integers. After those numbers: follows any number of objects with coordinates of points.</w:t>
      </w:r>
    </w:p>
    <w:p w14:paraId="17FBDAF5" w14:textId="179AB85F"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0" w:name="_Toc35784453"/>
      <w:bookmarkStart w:id="391" w:name="_Toc81209275"/>
      <w:r>
        <w:t>$script - specification of properties of arrays</w:t>
      </w:r>
      <w:bookmarkEnd w:id="390"/>
      <w:bookmarkEnd w:id="391"/>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7FE18E65"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2" w:name="_Toc35784454"/>
      <w:bookmarkStart w:id="393" w:name="_Toc81209276"/>
      <w:r w:rsidRPr="00CC54F4">
        <w:t>$oneOf specification</w:t>
      </w:r>
      <w:bookmarkEnd w:id="392"/>
      <w:bookmarkEnd w:id="393"/>
    </w:p>
    <w:p w14:paraId="4FD1A9F3" w14:textId="4F8A5532" w:rsidR="004A699A" w:rsidRDefault="004A699A" w:rsidP="004A699A">
      <w:r>
        <w:t>If the case an item has more variants you specify the item $oneOf in the array. Then the model choose one of items of array the array. Example:</w:t>
      </w:r>
    </w:p>
    <w:p w14:paraId="3971AE70" w14:textId="00CF6177"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Pr="00D04EAE" w:rsidRDefault="004A699A" w:rsidP="004A699A">
      <w:pPr>
        <w:pStyle w:val="Zdrojovykod-zlutyboxSynteastyl"/>
        <w:pBdr>
          <w:left w:val="single" w:sz="4" w:space="0" w:color="auto"/>
        </w:pBdr>
        <w:tabs>
          <w:tab w:val="left" w:pos="426"/>
          <w:tab w:val="left" w:pos="1276"/>
          <w:tab w:val="left" w:pos="3555"/>
        </w:tabs>
        <w:rPr>
          <w:color w:val="0070C0"/>
          <w:lang w:val="de-DE"/>
        </w:rPr>
      </w:pPr>
      <w:r>
        <w:rPr>
          <w:color w:val="0070C0"/>
          <w:lang w:val="en-US"/>
        </w:rPr>
        <w:t xml:space="preserve">  </w:t>
      </w:r>
      <w:r w:rsidRPr="00D04EAE">
        <w:rPr>
          <w:color w:val="0070C0"/>
          <w:lang w:val="de-DE"/>
        </w:rPr>
        <w:t xml:space="preserve">&lt;xd:json name= </w:t>
      </w:r>
      <w:r w:rsidRPr="00843228">
        <w:rPr>
          <w:szCs w:val="16"/>
        </w:rPr>
        <w:t>"</w:t>
      </w:r>
      <w:r>
        <w:rPr>
          <w:szCs w:val="16"/>
        </w:rPr>
        <w:t>genre</w:t>
      </w:r>
      <w:r w:rsidRPr="00843228">
        <w:rPr>
          <w:szCs w:val="16"/>
        </w:rPr>
        <w:t>"</w:t>
      </w:r>
      <w:r w:rsidRPr="00D04EAE">
        <w:rPr>
          <w:color w:val="0070C0"/>
          <w:lang w:val="de-DE"/>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sidRPr="00D04EAE">
        <w:rPr>
          <w:color w:val="0070C0"/>
          <w:lang w:val="de-DE"/>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4" w:name="_Toc35784455"/>
      <w:bookmarkStart w:id="395" w:name="_Toc81209277"/>
      <w:r>
        <w:t>References to JSON models</w:t>
      </w:r>
      <w:bookmarkEnd w:id="394"/>
      <w:bookmarkEnd w:id="395"/>
    </w:p>
    <w:p w14:paraId="17406E94" w14:textId="7E18B56B" w:rsidR="00DC7C28" w:rsidRDefault="00DC7C28" w:rsidP="00DC7C28">
      <w:r>
        <w:t>From a JSON model it is possible to refer other JSON model similar way as in XML models from the X-script:</w:t>
      </w:r>
    </w:p>
    <w:p w14:paraId="6A12188C" w14:textId="16CEC5BC"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D04EAE" w:rsidRDefault="00DC7C28" w:rsidP="00DC7C28">
      <w:pPr>
        <w:pStyle w:val="Zdrojovykod-zlutyboxSynteastyl"/>
        <w:pBdr>
          <w:left w:val="single" w:sz="4" w:space="0" w:color="auto"/>
        </w:pBdr>
        <w:tabs>
          <w:tab w:val="left" w:pos="426"/>
          <w:tab w:val="left" w:pos="851"/>
          <w:tab w:val="left" w:pos="1276"/>
          <w:tab w:val="left" w:pos="1701"/>
        </w:tabs>
        <w:rPr>
          <w:color w:val="000000"/>
          <w:lang w:val="de-DE"/>
        </w:rPr>
      </w:pPr>
      <w:r>
        <w:rPr>
          <w:color w:val="0070C0"/>
          <w:lang w:val="en-US"/>
        </w:rPr>
        <w:t xml:space="preserve">  </w:t>
      </w:r>
      <w:r w:rsidRPr="00D04EAE">
        <w:rPr>
          <w:color w:val="0070C0"/>
          <w:lang w:val="de-DE"/>
        </w:rPr>
        <w:t>&lt;/xd:json&gt;</w:t>
      </w:r>
    </w:p>
    <w:p w14:paraId="7A4DB2FD" w14:textId="72F1AD79" w:rsidR="00DC7C28" w:rsidRPr="00D04EAE" w:rsidRDefault="00DC7C28" w:rsidP="00DC7C28">
      <w:pPr>
        <w:pStyle w:val="Zdrojovykod-zlutyboxSynteastyl"/>
        <w:pBdr>
          <w:left w:val="single" w:sz="4" w:space="0" w:color="auto"/>
        </w:pBdr>
        <w:tabs>
          <w:tab w:val="left" w:pos="426"/>
          <w:tab w:val="left" w:pos="851"/>
          <w:tab w:val="left" w:pos="1276"/>
          <w:tab w:val="left" w:pos="1701"/>
        </w:tabs>
        <w:rPr>
          <w:color w:val="000000"/>
          <w:lang w:val="de-DE"/>
        </w:rPr>
      </w:pPr>
      <w:r w:rsidRPr="00D04EAE">
        <w:rPr>
          <w:color w:val="0070C0"/>
          <w:lang w:val="de-DE"/>
        </w:rPr>
        <w:t xml:space="preserve">  &lt;xd:json name = </w:t>
      </w:r>
      <w:r w:rsidRPr="00843228">
        <w:rPr>
          <w:szCs w:val="16"/>
        </w:rPr>
        <w:t>"</w:t>
      </w:r>
      <w:r>
        <w:rPr>
          <w:szCs w:val="16"/>
        </w:rPr>
        <w:t>genre</w:t>
      </w:r>
      <w:r w:rsidRPr="00843228">
        <w:rPr>
          <w:szCs w:val="16"/>
        </w:rPr>
        <w:t>"</w:t>
      </w:r>
      <w:r w:rsidRPr="00D04EAE">
        <w:rPr>
          <w:color w:val="0070C0"/>
          <w:lang w:val="de-DE"/>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sidRPr="00D04EAE">
        <w:rPr>
          <w:color w:val="0070C0"/>
          <w:lang w:val="de-DE"/>
        </w:rPr>
        <w:t xml:space="preserve">    </w:t>
      </w:r>
      <w:r>
        <w:rPr>
          <w:color w:val="0070C0"/>
          <w:lang w:val="en-US"/>
        </w:rPr>
        <w:t xml:space="preserve">{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6" w:name="_Toc81209278"/>
      <w:r>
        <w:t xml:space="preserve">Example of </w:t>
      </w:r>
      <w:r w:rsidR="00F1569D">
        <w:t>Java program with JSON</w:t>
      </w:r>
      <w:bookmarkEnd w:id="396"/>
    </w:p>
    <w:p w14:paraId="777593A3" w14:textId="48BBB9D2" w:rsidR="00823921" w:rsidRDefault="000B7F6B" w:rsidP="00823921">
      <w:r>
        <w:t>The p</w:t>
      </w:r>
      <w:r w:rsidR="00823921">
        <w:t xml:space="preserve">rocessing of JSON data is similar to </w:t>
      </w:r>
      <w:r>
        <w:t xml:space="preserve">the </w:t>
      </w:r>
      <w:r w:rsidR="00823921">
        <w:t>processing of XML data. First</w:t>
      </w:r>
      <w:r>
        <w:t>,</w:t>
      </w:r>
      <w:r w:rsidR="00823921">
        <w:t xml:space="preserve"> it is necessary to compile X-definitions and to create the XDDocument object. From the XDDocument it is possible to invoke the method “jparse” (similar w</w:t>
      </w:r>
      <w:r>
        <w:t>ay as xp</w:t>
      </w:r>
      <w:r w:rsidR="00823921">
        <w:t xml:space="preserve">arse for XML data). See </w:t>
      </w:r>
      <w:r>
        <w:t xml:space="preserve">the </w:t>
      </w:r>
      <w:r w:rsidR="00823921">
        <w:t>example below.</w:t>
      </w:r>
    </w:p>
    <w:p w14:paraId="042E338A" w14:textId="74ADD098" w:rsidR="00823921" w:rsidRDefault="00823921" w:rsidP="00823921">
      <w:r>
        <w:t>X-definition:</w:t>
      </w:r>
    </w:p>
    <w:p w14:paraId="6508519E" w14:textId="186F34EE"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7" w:name="_Toc81209279"/>
      <w:r>
        <w:rPr>
          <w:lang w:val="en-US"/>
        </w:rPr>
        <w:lastRenderedPageBreak/>
        <w:t>X-l</w:t>
      </w:r>
      <w:r w:rsidR="001174E5">
        <w:rPr>
          <w:lang w:val="en-US"/>
        </w:rPr>
        <w:t>exicon</w:t>
      </w:r>
      <w:bookmarkEnd w:id="397"/>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8" w:name="_Toc4426800"/>
      <w:bookmarkStart w:id="399" w:name="_Toc4426799"/>
      <w:bookmarkStart w:id="400" w:name="_Toc159179636"/>
      <w:bookmarkStart w:id="401" w:name="_Toc146637215"/>
      <w:bookmarkStart w:id="402" w:name="_Toc159179629"/>
      <w:bookmarkStart w:id="403" w:name="_Toc159179628"/>
      <w:bookmarkStart w:id="404" w:name="_Toc159179625"/>
      <w:bookmarkStart w:id="405" w:name="_Toc159179612"/>
      <w:bookmarkStart w:id="406" w:name="_Toc159179607"/>
      <w:bookmarkStart w:id="407" w:name="_Toc159179599"/>
      <w:bookmarkStart w:id="408" w:name="_Toc159179596"/>
      <w:bookmarkStart w:id="409" w:name="_Toc159179595"/>
      <w:bookmarkStart w:id="410" w:name="_Toc159179594"/>
      <w:bookmarkStart w:id="411" w:name="_Toc159179591"/>
      <w:bookmarkStart w:id="412" w:name="_Toc159179578"/>
      <w:bookmarkStart w:id="413" w:name="_Toc159179573"/>
      <w:bookmarkStart w:id="414" w:name="_Toc159179565"/>
      <w:bookmarkStart w:id="415" w:name="_Toc159179562"/>
      <w:bookmarkStart w:id="416" w:name="_Toc159179561"/>
      <w:bookmarkStart w:id="417" w:name="_Toc159179558"/>
      <w:bookmarkStart w:id="418" w:name="_Toc159179545"/>
      <w:bookmarkStart w:id="419" w:name="_Toc159179537"/>
      <w:bookmarkStart w:id="420" w:name="_Toc159179534"/>
      <w:bookmarkStart w:id="421" w:name="_Toc159179533"/>
      <w:bookmarkStart w:id="422" w:name="_Toc159179530"/>
      <w:bookmarkStart w:id="423" w:name="_Toc159179517"/>
      <w:bookmarkStart w:id="424" w:name="_Toc159179509"/>
      <w:bookmarkStart w:id="425" w:name="_Toc159179506"/>
      <w:bookmarkStart w:id="426" w:name="_Toc159179505"/>
      <w:bookmarkStart w:id="427" w:name="_Toc159179504"/>
      <w:bookmarkStart w:id="428" w:name="_Toc159179501"/>
      <w:bookmarkStart w:id="429" w:name="_Toc159179488"/>
      <w:bookmarkStart w:id="430" w:name="_Toc159179480"/>
      <w:bookmarkStart w:id="431" w:name="_Toc530835948"/>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3CA18835" w14:textId="64D49390" w:rsidR="00E12615" w:rsidRPr="00E12615" w:rsidRDefault="00E12615" w:rsidP="00E12615">
      <w:r w:rsidRPr="00E12615">
        <w:t>X-lexicon is a</w:t>
      </w:r>
      <w:r w:rsidR="000B7F6B">
        <w:t>n</w:t>
      </w:r>
      <w:r w:rsidRPr="00E12615">
        <w:t xml:space="preserve">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4250A73D"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4A2DF931" w:rsidR="002A3BAF" w:rsidRDefault="002A3BAF" w:rsidP="002A3BAF">
      <w:pPr>
        <w:spacing w:after="120"/>
      </w:pPr>
      <w:r w:rsidRPr="002A3BAF">
        <w:t xml:space="preserve">Note the attribute name Name in the element model Owner is </w:t>
      </w:r>
      <w:r w:rsidR="000B7F6B">
        <w:t xml:space="preserve">the </w:t>
      </w:r>
      <w:r w:rsidRPr="002A3BAF">
        <w:t>same in both languages, so it will not be changed.</w:t>
      </w:r>
    </w:p>
    <w:p w14:paraId="410393CA" w14:textId="6794A8E7" w:rsidR="00AA0266" w:rsidRPr="00AA0266" w:rsidRDefault="00AA0266" w:rsidP="00AA0266">
      <w:pPr>
        <w:spacing w:after="120"/>
      </w:pPr>
      <w:r w:rsidRPr="00AA0266">
        <w:t xml:space="preserve">The description for each language is written to the special element in the namespace of X-definition. For each required language must be specified one element xd:lexicon. In the attribute "language" must be specified the language name which it describes. If in </w:t>
      </w:r>
      <w:r w:rsidR="000B7F6B">
        <w:t xml:space="preserve">a </w:t>
      </w:r>
      <w:r w:rsidRPr="00AA0266">
        <w:t xml:space="preserve">given language are not changes of tags from a model then the attribute xd:default may be specified as “true”, ie. no transformation will be provided for </w:t>
      </w:r>
      <w:r w:rsidR="000B7F6B">
        <w:t xml:space="preserve">the </w:t>
      </w:r>
      <w:r w:rsidRPr="00AA0266">
        <w:t>given language.</w:t>
      </w:r>
    </w:p>
    <w:p w14:paraId="41497537" w14:textId="4D208EE4" w:rsidR="00AA0266" w:rsidRDefault="00AA0266" w:rsidP="00AA0266">
      <w:pPr>
        <w:spacing w:after="120"/>
      </w:pPr>
      <w:r w:rsidRPr="00AA0266">
        <w:t xml:space="preserve">Each line of the text content of xd:lexicon element describes </w:t>
      </w:r>
      <w:r w:rsidR="000B7F6B">
        <w:t xml:space="preserve">the </w:t>
      </w:r>
      <w:r w:rsidRPr="00AA0266">
        <w:t>X-position of an item and required change of name. Not described items will remain without change.</w:t>
      </w:r>
    </w:p>
    <w:p w14:paraId="2A8031C5" w14:textId="01F8A41D" w:rsidR="00AF4594" w:rsidRPr="00AA0266" w:rsidRDefault="00AF4594" w:rsidP="00AA0266">
      <w:pPr>
        <w:spacing w:after="120"/>
      </w:pPr>
      <w:r>
        <w:rPr>
          <w:lang w:val="en-US" w:bidi="en-US"/>
        </w:rPr>
        <w:t xml:space="preserve">The xd:lexicon elements may be written in separate XML documents or be inserted </w:t>
      </w:r>
      <w:r w:rsidR="000B7F6B">
        <w:rPr>
          <w:lang w:val="en-US" w:bidi="en-US"/>
        </w:rPr>
        <w:t>in</w:t>
      </w:r>
      <w:r>
        <w:rPr>
          <w:lang w:val="en-US" w:bidi="en-US"/>
        </w:rPr>
        <w:t>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6A034630"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514EF044"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t>
      </w:r>
      <w:r w:rsidR="00D04EAE">
        <w:rPr>
          <w:color w:val="984806"/>
        </w:rPr>
        <w:t>www.xdef.org/xdef/4.1</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Pr="00D04EAE" w:rsidRDefault="00312F0C" w:rsidP="00312F0C">
      <w:pPr>
        <w:pStyle w:val="Zdrojovykod-zlutyboxSynteastyl"/>
        <w:pBdr>
          <w:left w:val="single" w:sz="4" w:space="0" w:color="auto"/>
        </w:pBdr>
        <w:tabs>
          <w:tab w:val="left" w:pos="426"/>
          <w:tab w:val="left" w:pos="1276"/>
          <w:tab w:val="left" w:pos="3555"/>
        </w:tabs>
        <w:rPr>
          <w:color w:val="0070C0"/>
          <w:lang w:val="de-DE"/>
        </w:rPr>
      </w:pPr>
      <w:r>
        <w:rPr>
          <w:szCs w:val="16"/>
        </w:rPr>
        <w:t xml:space="preserve">  contract#Contract/Owner/@Company =</w:t>
      </w:r>
      <w:r>
        <w:rPr>
          <w:szCs w:val="16"/>
        </w:rPr>
        <w:tab/>
      </w:r>
      <w:r>
        <w:rPr>
          <w:szCs w:val="16"/>
        </w:rPr>
        <w:tab/>
        <w:t>Firma</w:t>
      </w:r>
    </w:p>
    <w:p w14:paraId="64BAE183" w14:textId="3AB52F93" w:rsidR="00312F0C" w:rsidRPr="00D04EAE" w:rsidRDefault="00312F0C" w:rsidP="00312F0C">
      <w:pPr>
        <w:pStyle w:val="Zdrojovykod-zlutyboxSynteastyl"/>
        <w:pBdr>
          <w:left w:val="single" w:sz="4" w:space="0" w:color="auto"/>
        </w:pBdr>
        <w:tabs>
          <w:tab w:val="left" w:pos="426"/>
          <w:tab w:val="left" w:pos="851"/>
          <w:tab w:val="left" w:pos="1276"/>
          <w:tab w:val="left" w:pos="1701"/>
        </w:tabs>
        <w:rPr>
          <w:color w:val="0070C0"/>
          <w:lang w:val="de-DE"/>
        </w:rPr>
      </w:pPr>
      <w:r w:rsidRPr="00D04EAE">
        <w:rPr>
          <w:color w:val="0070C0"/>
          <w:lang w:val="de-DE"/>
        </w:rPr>
        <w:t>&lt;/xd:lexicon&gt;</w:t>
      </w:r>
    </w:p>
    <w:p w14:paraId="6A84A1D7" w14:textId="658F9886" w:rsidR="00312F0C" w:rsidRDefault="00661038" w:rsidP="00661038">
      <w:pPr>
        <w:pStyle w:val="Nadpis2"/>
        <w:rPr>
          <w:lang w:val="en-US"/>
        </w:rPr>
      </w:pPr>
      <w:bookmarkStart w:id="432" w:name="_Toc81209280"/>
      <w:r w:rsidRPr="00661038">
        <w:rPr>
          <w:lang w:val="en-US"/>
        </w:rPr>
        <w:t xml:space="preserve">Java program </w:t>
      </w:r>
      <w:r>
        <w:rPr>
          <w:lang w:val="en-US"/>
        </w:rPr>
        <w:t xml:space="preserve">of validation </w:t>
      </w:r>
      <w:r w:rsidRPr="00661038">
        <w:rPr>
          <w:lang w:val="en-US"/>
        </w:rPr>
        <w:t>with X-lexico</w:t>
      </w:r>
      <w:r>
        <w:rPr>
          <w:lang w:val="en-US"/>
        </w:rPr>
        <w:t>n</w:t>
      </w:r>
      <w:bookmarkEnd w:id="432"/>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lastRenderedPageBreak/>
        <w:tab/>
      </w:r>
      <w:r>
        <w:tab/>
        <w:t>Element result = xdoc.xparse(germanData, reporter);</w:t>
      </w:r>
    </w:p>
    <w:p w14:paraId="74C3FEED" w14:textId="52F143A1" w:rsidR="00661038" w:rsidRDefault="00AF4594" w:rsidP="00AF4594">
      <w:pPr>
        <w:pStyle w:val="Nadpis2"/>
        <w:rPr>
          <w:lang w:val="en-US"/>
        </w:rPr>
      </w:pPr>
      <w:bookmarkStart w:id="433" w:name="_Toc81209281"/>
      <w:r w:rsidRPr="00661038">
        <w:rPr>
          <w:lang w:val="en-US"/>
        </w:rPr>
        <w:t xml:space="preserve">Java program </w:t>
      </w:r>
      <w:r>
        <w:rPr>
          <w:lang w:val="en-US"/>
        </w:rPr>
        <w:t xml:space="preserve">of translation XML data </w:t>
      </w:r>
      <w:r w:rsidRPr="00661038">
        <w:rPr>
          <w:lang w:val="en-US"/>
        </w:rPr>
        <w:t>with X-lexico</w:t>
      </w:r>
      <w:r>
        <w:rPr>
          <w:lang w:val="en-US"/>
        </w:rPr>
        <w:t>n</w:t>
      </w:r>
      <w:bookmarkEnd w:id="433"/>
    </w:p>
    <w:p w14:paraId="3AF783E1" w14:textId="3ABC936C" w:rsidR="00AF4594" w:rsidRDefault="00AF4594" w:rsidP="00AF4594">
      <w:pPr>
        <w:rPr>
          <w:lang w:val="en-US"/>
        </w:rPr>
      </w:pPr>
      <w:r>
        <w:rPr>
          <w:lang w:val="en-US"/>
        </w:rPr>
        <w:t xml:space="preserve">If the input data are e.g. in </w:t>
      </w:r>
      <w:r w:rsidR="000B7F6B">
        <w:rPr>
          <w:lang w:val="en-US"/>
        </w:rPr>
        <w:t xml:space="preserve">the </w:t>
      </w:r>
      <w:r>
        <w:rPr>
          <w:lang w:val="en-US"/>
        </w:rPr>
        <w:t>German language, the translation to e.g. English language may be provided with the method “xtranslate”:</w:t>
      </w:r>
    </w:p>
    <w:p w14:paraId="69B1DCE2" w14:textId="38B589E4" w:rsidR="00AF4594" w:rsidRDefault="00AF4594" w:rsidP="00AF4594">
      <w:pPr>
        <w:pStyle w:val="Zdrojovykod-zlutyboxSynteastyl"/>
        <w:keepNext w:val="0"/>
        <w:tabs>
          <w:tab w:val="left" w:pos="284"/>
          <w:tab w:val="left" w:pos="567"/>
          <w:tab w:val="left" w:pos="851"/>
        </w:tabs>
      </w:pPr>
      <w:r>
        <w:tab/>
        <w:t xml:space="preserve">File data ...  // data in </w:t>
      </w:r>
      <w:r w:rsidR="000B7F6B">
        <w:t xml:space="preserve">the </w:t>
      </w:r>
      <w:r>
        <w:t>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4" w:name="_Ref337031021"/>
      <w:bookmarkStart w:id="435" w:name="_Toc337655418"/>
      <w:bookmarkStart w:id="436" w:name="_Toc354676919"/>
      <w:bookmarkStart w:id="437" w:name="_Ref354912903"/>
      <w:bookmarkStart w:id="438" w:name="_Ref355007706"/>
      <w:bookmarkStart w:id="439" w:name="_Toc81209282"/>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4"/>
      <w:bookmarkEnd w:id="435"/>
      <w:bookmarkEnd w:id="436"/>
      <w:bookmarkEnd w:id="437"/>
      <w:bookmarkEnd w:id="438"/>
      <w:bookmarkEnd w:id="439"/>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952CAA"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0F60047A" w:rsidR="00F93826" w:rsidRPr="00E060F7" w:rsidRDefault="00952CAA"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F61308">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F93826">
        <w:rPr>
          <w:lang w:val="en-US"/>
        </w:rPr>
        <w:fldChar w:fldCharType="end"/>
      </w:r>
    </w:p>
    <w:p w14:paraId="6DC002A4" w14:textId="05E2B698" w:rsidR="00F93826" w:rsidRPr="00E060F7" w:rsidRDefault="00952CAA"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F61308">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F61308" w:rsidRPr="00E060F7">
        <w:rPr>
          <w:lang w:val="en-US"/>
        </w:rPr>
        <w:t>Exemplary XML Data</w:t>
      </w:r>
      <w:r w:rsidR="00F93826">
        <w:rPr>
          <w:lang w:val="en-US"/>
        </w:rPr>
        <w:fldChar w:fldCharType="end"/>
      </w:r>
    </w:p>
    <w:p w14:paraId="7A324769" w14:textId="2777CC97" w:rsidR="00F93826" w:rsidRPr="00E060F7" w:rsidRDefault="00952CAA"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F61308">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F61308">
        <w:rPr>
          <w:lang w:val="en-US"/>
        </w:rPr>
        <w:t xml:space="preserve">Description of structure of XML document by </w:t>
      </w:r>
      <w:r w:rsidR="00F61308"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5D1444DF"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000B7F6B">
        <w:rPr>
          <w:lang w:val="en-US"/>
        </w:rPr>
        <w:t>F</w:t>
      </w:r>
      <w:r w:rsidRPr="006936BB">
        <w:rPr>
          <w:lang w:val="en-US"/>
        </w:rPr>
        <w:t>or the construction to be executed it is first necessary to specify the model of root element which will be used for creating the resulting XML document.</w:t>
      </w:r>
    </w:p>
    <w:p w14:paraId="09DD08F3" w14:textId="4CF6DC5A" w:rsidR="00D84C56" w:rsidRPr="00E060F7" w:rsidRDefault="00952CAA"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F0250E">
        <w:rPr>
          <w:lang w:val="en-US"/>
        </w:rPr>
        <w:fldChar w:fldCharType="end"/>
      </w:r>
    </w:p>
    <w:p w14:paraId="7FAD0107" w14:textId="7C91FBCC" w:rsidR="00D84C56" w:rsidRPr="00E060F7" w:rsidRDefault="00952CAA"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F61308">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F61308" w:rsidRPr="000E33E0">
        <w:rPr>
          <w:lang w:val="en-US"/>
        </w:rPr>
        <w:t xml:space="preserve">Example </w:t>
      </w:r>
      <w:r w:rsidR="00F61308">
        <w:rPr>
          <w:lang w:val="en-US"/>
        </w:rPr>
        <w:t>of</w:t>
      </w:r>
      <w:r w:rsidR="00F61308" w:rsidRPr="000E33E0">
        <w:rPr>
          <w:lang w:val="en-US"/>
        </w:rPr>
        <w:t xml:space="preserve"> XML transformation into HTML</w:t>
      </w:r>
      <w:r w:rsidR="00F0250E">
        <w:rPr>
          <w:lang w:val="en-US"/>
        </w:rPr>
        <w:fldChar w:fldCharType="end"/>
      </w:r>
    </w:p>
    <w:p w14:paraId="2B0D76EF" w14:textId="4331E69B" w:rsidR="00D84C56" w:rsidRPr="00E060F7" w:rsidRDefault="00952CAA"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F61308">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F61308">
        <w:rPr>
          <w:lang w:val="en-US"/>
        </w:rPr>
        <w:t xml:space="preserve">Value of attribute or </w:t>
      </w:r>
      <w:r w:rsidR="00F61308" w:rsidRPr="00E060F7">
        <w:rPr>
          <w:lang w:val="en-US"/>
        </w:rPr>
        <w:t>text</w:t>
      </w:r>
      <w:r w:rsidR="00F61308">
        <w:rPr>
          <w:lang w:val="en-US"/>
        </w:rPr>
        <w:t xml:space="preserve"> node</w:t>
      </w:r>
      <w:r w:rsidR="00F61308" w:rsidRPr="00E060F7">
        <w:rPr>
          <w:lang w:val="en-US"/>
        </w:rPr>
        <w:t xml:space="preserve"> </w:t>
      </w:r>
      <w:r w:rsidR="00F61308">
        <w:rPr>
          <w:lang w:val="en-US"/>
        </w:rPr>
        <w:t>created from value of X-script variable</w:t>
      </w:r>
      <w:r w:rsidR="00F0250E">
        <w:rPr>
          <w:lang w:val="en-US"/>
        </w:rPr>
        <w:fldChar w:fldCharType="end"/>
      </w:r>
    </w:p>
    <w:p w14:paraId="3E987F5F" w14:textId="5C11BC07" w:rsidR="00D84C56" w:rsidRPr="00E060F7" w:rsidRDefault="00952CAA"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F61308">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F61308" w:rsidRPr="002F4AE3">
        <w:rPr>
          <w:lang w:val="en-US"/>
        </w:rPr>
        <w:t>Linking databases with X-definitions</w:t>
      </w:r>
      <w:r w:rsidR="00F0250E">
        <w:rPr>
          <w:lang w:val="en-US"/>
        </w:rPr>
        <w:fldChar w:fldCharType="end"/>
      </w:r>
    </w:p>
    <w:p w14:paraId="7B5B4376" w14:textId="295533CB" w:rsidR="00D84C56" w:rsidRPr="00E060F7" w:rsidRDefault="00952CAA"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F61308">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F61308">
        <w:rPr>
          <w:lang w:val="en-US"/>
        </w:rPr>
        <w:t>Construction of</w:t>
      </w:r>
      <w:r w:rsidR="00F61308" w:rsidRPr="00E060F7">
        <w:rPr>
          <w:lang w:val="en-US"/>
        </w:rPr>
        <w:t xml:space="preserve"> </w:t>
      </w:r>
      <w:r w:rsidR="00F61308">
        <w:rPr>
          <w:lang w:val="en-US"/>
        </w:rPr>
        <w:t>template (“fixed”)</w:t>
      </w:r>
      <w:r w:rsidR="00F61308" w:rsidRPr="00E060F7">
        <w:rPr>
          <w:lang w:val="en-US"/>
        </w:rPr>
        <w:t xml:space="preserve"> XML do</w:t>
      </w:r>
      <w:r w:rsidR="00F61308">
        <w:rPr>
          <w:lang w:val="en-US"/>
        </w:rPr>
        <w:t>c</w:t>
      </w:r>
      <w:r w:rsidR="00F61308" w:rsidRPr="00E060F7">
        <w:rPr>
          <w:lang w:val="en-US"/>
        </w:rPr>
        <w:t>ument</w:t>
      </w:r>
      <w:r w:rsidR="00F61308">
        <w:rPr>
          <w:lang w:val="en-US"/>
        </w:rPr>
        <w:t>s</w:t>
      </w:r>
      <w:r w:rsidR="00F0250E">
        <w:rPr>
          <w:lang w:val="en-US"/>
        </w:rPr>
        <w:fldChar w:fldCharType="end"/>
      </w:r>
    </w:p>
    <w:p w14:paraId="773811E8" w14:textId="3815E70B" w:rsidR="00D84C56" w:rsidRPr="00E060F7" w:rsidRDefault="00952CAA"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F61308">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F61308">
        <w:rPr>
          <w:lang w:val="en-US"/>
        </w:rPr>
        <w:t>Construction of</w:t>
      </w:r>
      <w:r w:rsidR="00F61308" w:rsidRPr="00E060F7">
        <w:rPr>
          <w:lang w:val="en-US"/>
        </w:rPr>
        <w:t xml:space="preserve"> </w:t>
      </w:r>
      <w:r w:rsidR="00F61308">
        <w:rPr>
          <w:lang w:val="en-US"/>
        </w:rPr>
        <w:t>groups</w:t>
      </w:r>
      <w:r w:rsidR="00F0250E">
        <w:rPr>
          <w:lang w:val="en-US"/>
        </w:rPr>
        <w:fldChar w:fldCharType="end"/>
      </w:r>
    </w:p>
    <w:p w14:paraId="3D13DDDA" w14:textId="76E885EF" w:rsidR="00D84C56" w:rsidRPr="00E060F7" w:rsidRDefault="00952CAA"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F61308">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F61308" w:rsidRPr="0059154E">
        <w:rPr>
          <w:lang w:val="en-US"/>
        </w:rPr>
        <w:t>Combination of validation and construction mode</w:t>
      </w:r>
      <w:r w:rsidR="00F0250E">
        <w:rPr>
          <w:lang w:val="en-US"/>
        </w:rPr>
        <w:fldChar w:fldCharType="end"/>
      </w:r>
    </w:p>
    <w:p w14:paraId="3E32D5AD" w14:textId="52C5C7EE" w:rsidR="00D84C56" w:rsidRDefault="00952CAA"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F61308">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F61308">
        <w:rPr>
          <w:lang w:val="en-US"/>
        </w:rPr>
        <w:t>Using of X</w:t>
      </w:r>
      <w:r w:rsidR="00F61308">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0" w:name="_Toc353798558"/>
      <w:bookmarkStart w:id="441" w:name="_Toc353798828"/>
      <w:bookmarkStart w:id="442" w:name="_Toc354414419"/>
      <w:bookmarkStart w:id="443" w:name="_Toc354414694"/>
      <w:bookmarkStart w:id="444" w:name="_Toc354499123"/>
      <w:bookmarkStart w:id="445" w:name="_Toc354499398"/>
      <w:bookmarkStart w:id="446" w:name="_Toc354499697"/>
      <w:bookmarkStart w:id="447" w:name="_Toc354499972"/>
      <w:bookmarkStart w:id="448" w:name="_Toc354505312"/>
      <w:bookmarkStart w:id="449" w:name="_Toc354505589"/>
      <w:bookmarkStart w:id="450" w:name="_Toc354676685"/>
      <w:bookmarkStart w:id="451" w:name="_Toc354676920"/>
      <w:bookmarkStart w:id="452" w:name="_Toc354912574"/>
      <w:bookmarkStart w:id="453" w:name="_Toc354917405"/>
      <w:bookmarkStart w:id="454" w:name="_Toc355016535"/>
      <w:bookmarkStart w:id="455" w:name="_Toc355016799"/>
      <w:bookmarkStart w:id="456" w:name="_Toc355312093"/>
      <w:bookmarkStart w:id="457" w:name="_Ref353373618"/>
      <w:bookmarkStart w:id="458" w:name="_Toc354676922"/>
      <w:bookmarkStart w:id="459" w:name="_Toc81209283"/>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7"/>
      <w:bookmarkEnd w:id="458"/>
      <w:bookmarkEnd w:id="459"/>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DA2FBD8" w:rsidR="00D84C56" w:rsidRPr="00E060F7" w:rsidRDefault="00952CAA"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F61308">
        <w:rPr>
          <w:lang w:val="en-US"/>
        </w:rPr>
        <w:t xml:space="preserve">Description of structure of XML document by </w:t>
      </w:r>
      <w:r w:rsidR="00F61308" w:rsidRPr="00E060F7">
        <w:rPr>
          <w:lang w:val="en-US"/>
        </w:rPr>
        <w:t>X-definition</w:t>
      </w:r>
      <w:r w:rsidR="00F0250E">
        <w:rPr>
          <w:lang w:val="en-US"/>
        </w:rPr>
        <w:fldChar w:fldCharType="end"/>
      </w:r>
    </w:p>
    <w:p w14:paraId="4BF53E75" w14:textId="54102AE2" w:rsidR="00D84C56" w:rsidRPr="00E060F7" w:rsidRDefault="00952CAA"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F61308">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F0250E">
        <w:rPr>
          <w:lang w:val="en-US"/>
        </w:rPr>
        <w:fldChar w:fldCharType="end"/>
      </w:r>
    </w:p>
    <w:p w14:paraId="1A69F2B0" w14:textId="126FA938"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w:t>
      </w:r>
      <w:r w:rsidR="000B7F6B">
        <w:rPr>
          <w:lang w:val="en-US"/>
        </w:rPr>
        <w:t>,</w:t>
      </w:r>
      <w:r w:rsidRPr="00AE2CC4">
        <w:rPr>
          <w:lang w:val="en-US"/>
        </w:rPr>
        <w:t xml:space="preserve"> or text node and </w:t>
      </w:r>
      <w:r w:rsidR="000B7F6B">
        <w:rPr>
          <w:lang w:val="en-US"/>
        </w:rPr>
        <w:t>its</w:t>
      </w:r>
      <w:r w:rsidRPr="00AE2CC4">
        <w:rPr>
          <w:lang w:val="en-US"/>
        </w:rPr>
        <w:t xml:space="preserve"> values.</w:t>
      </w:r>
      <w:r>
        <w:rPr>
          <w:lang w:val="en-US"/>
        </w:rPr>
        <w:t xml:space="preserve"> </w:t>
      </w:r>
      <w:r w:rsidRPr="00AE2CC4">
        <w:rPr>
          <w:lang w:val="en-US"/>
        </w:rPr>
        <w:t xml:space="preserve">This section is introduced by the keyword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60BB837D"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w:t>
            </w:r>
            <w:r w:rsidRPr="00E060F7">
              <w:rPr>
                <w:rFonts w:cs="Calibri"/>
                <w:lang w:bidi="en-US"/>
              </w:rPr>
              <w:lastRenderedPageBreak/>
              <w:t xml:space="preserve">given element (can only be used for the element) will be created. </w:t>
            </w:r>
          </w:p>
          <w:p w14:paraId="28669004" w14:textId="14B02A74" w:rsidR="001F4F36" w:rsidRPr="00E060F7" w:rsidRDefault="001F4F36" w:rsidP="00BE04E8">
            <w:pPr>
              <w:pStyle w:val="OdstavecSynteastyl"/>
              <w:rPr>
                <w:rFonts w:cs="Calibri"/>
              </w:rPr>
            </w:pPr>
            <w:r w:rsidRPr="00E060F7">
              <w:rPr>
                <w:rFonts w:cs="Calibri"/>
                <w:lang w:bidi="en-US"/>
              </w:rPr>
              <w:t xml:space="preserve">If the value is true, then the maximum number (from </w:t>
            </w:r>
            <w:r w:rsidR="000B7F6B">
              <w:rPr>
                <w:rFonts w:cs="Calibri"/>
                <w:lang w:bidi="en-US"/>
              </w:rPr>
              <w:t xml:space="preserve">the </w:t>
            </w:r>
            <w:r w:rsidRPr="00E060F7">
              <w:rPr>
                <w:rFonts w:cs="Calibri"/>
                <w:lang w:bidi="en-US"/>
              </w:rPr>
              <w:t xml:space="preserve">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lastRenderedPageBreak/>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45596807" w:rsidR="001F4F36" w:rsidRPr="00E060F7" w:rsidRDefault="001F4F36" w:rsidP="000B7F6B">
            <w:pPr>
              <w:pStyle w:val="OdstavecSynteastyl"/>
              <w:spacing w:before="0"/>
              <w:jc w:val="left"/>
              <w:rPr>
                <w:rFonts w:cs="Consolas"/>
                <w:i/>
              </w:rPr>
            </w:pPr>
            <w:r w:rsidRPr="00E060F7">
              <w:rPr>
                <w:rFonts w:cs="Consolas"/>
                <w:b/>
                <w:i/>
                <w:lang w:bidi="en-US"/>
              </w:rPr>
              <w:lastRenderedPageBreak/>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952CAA"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E060F7" w:rsidRDefault="001F4F36" w:rsidP="00BE04E8">
            <w:pPr>
              <w:pStyle w:val="OdstavecSynteastyl"/>
              <w:rPr>
                <w:rFonts w:cs="Calibri"/>
              </w:rPr>
            </w:pPr>
            <w:r w:rsidRPr="00E060F7">
              <w:rPr>
                <w:rFonts w:cs="Calibri"/>
                <w:lang w:bidi="en-US"/>
              </w:rPr>
              <w:t xml:space="preserve">A string value is used to create a text node or attribute value. A string value is always validated, </w:t>
            </w:r>
            <w:r w:rsidR="00D52FF0">
              <w:rPr>
                <w:rFonts w:cs="Calibri"/>
                <w:lang w:bidi="en-US"/>
              </w:rPr>
              <w:t>ie</w:t>
            </w:r>
            <w:r w:rsidRPr="00E060F7">
              <w:rPr>
                <w:rFonts w:cs="Calibri"/>
                <w:lang w:bidi="en-US"/>
              </w:rPr>
              <w:t xml:space="preserve"> verifies to the defined data</w:t>
            </w:r>
            <w:r w:rsidR="000B7F6B">
              <w:rPr>
                <w:rFonts w:cs="Calibri"/>
                <w:lang w:bidi="en-US"/>
              </w:rPr>
              <w:t xml:space="preserve"> </w:t>
            </w:r>
            <w:r w:rsidRPr="00E060F7">
              <w:rPr>
                <w:rFonts w:cs="Calibri"/>
                <w:lang w:bidi="en-US"/>
              </w:rPr>
              <w:t>type (number, date, etc.) of an attribute or a text node.</w:t>
            </w:r>
          </w:p>
          <w:p w14:paraId="5E07BCCB" w14:textId="32146C8F"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F61308">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E060F7" w:rsidRDefault="001F4F36" w:rsidP="000B7F6B">
            <w:pPr>
              <w:pStyle w:val="OdstavecSynteastyl"/>
              <w:rPr>
                <w:rFonts w:cs="Calibri"/>
              </w:rPr>
            </w:pPr>
            <w:r w:rsidRPr="00E060F7">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The type of Context represents in the construction mode an object whose values are used as a prototype for the construction of elements.</w:t>
            </w:r>
          </w:p>
          <w:p w14:paraId="420CDFCC" w14:textId="484956F0" w:rsidR="001F4F36" w:rsidRPr="00E060F7" w:rsidRDefault="001F4F36" w:rsidP="00BE04E8">
            <w:pPr>
              <w:pStyle w:val="OdstavecSynteastyl"/>
              <w:rPr>
                <w:rFonts w:cs="Calibri"/>
              </w:rPr>
            </w:pPr>
            <w:r w:rsidRPr="00E060F7">
              <w:rPr>
                <w:rFonts w:cs="Calibri"/>
                <w:lang w:bidi="en-US"/>
              </w:rPr>
              <w:lastRenderedPageBreak/>
              <w:t xml:space="preserve">The number of created elements corresponds to </w:t>
            </w:r>
            <w:r w:rsidR="000B7F6B">
              <w:rPr>
                <w:rFonts w:cs="Calibri"/>
                <w:lang w:bidi="en-US"/>
              </w:rPr>
              <w:t xml:space="preserve">the </w:t>
            </w:r>
            <w:r w:rsidRPr="00E060F7">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lastRenderedPageBreak/>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C46C12E" w:rsidR="001F4F36" w:rsidRPr="00E060F7" w:rsidRDefault="001F4F36" w:rsidP="000B7F6B">
            <w:pPr>
              <w:pStyle w:val="OdstavecSynteastyl"/>
              <w:spacing w:before="0"/>
              <w:jc w:val="left"/>
              <w:rPr>
                <w:rFonts w:ascii="Consolas" w:hAnsi="Consolas" w:cs="Consolas"/>
              </w:rPr>
            </w:pPr>
            <w:r w:rsidRPr="00E060F7">
              <w:rPr>
                <w:rFonts w:cs="Calibri"/>
                <w:lang w:bidi="en-US"/>
              </w:rPr>
              <w:t xml:space="preserve">More in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F61308">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40991851" w:rsidR="001F4F36" w:rsidRPr="00E060F7" w:rsidRDefault="001F4F36" w:rsidP="000B7F6B">
            <w:pPr>
              <w:pStyle w:val="OdstavecSynteastyl"/>
              <w:spacing w:before="60" w:after="60"/>
              <w:rPr>
                <w:rFonts w:cs="Consolas"/>
              </w:rPr>
            </w:pPr>
            <w:r w:rsidRPr="00E060F7">
              <w:rPr>
                <w:rFonts w:cs="Consolas"/>
                <w:lang w:bidi="en-US"/>
              </w:rPr>
              <w:t xml:space="preserve">More in chapter </w:t>
            </w:r>
            <w:r w:rsidR="00A7324A">
              <w:fldChar w:fldCharType="begin"/>
            </w:r>
            <w:r w:rsidR="00A7324A">
              <w:rPr>
                <w:rFonts w:cs="Consolas"/>
                <w:lang w:bidi="en-US"/>
              </w:rPr>
              <w:instrText xml:space="preserve"> REF _Ref353373618 \r \h </w:instrText>
            </w:r>
            <w:r w:rsidR="00A7324A">
              <w:fldChar w:fldCharType="separate"/>
            </w:r>
            <w:r w:rsidR="00F61308">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16DCED0" w:rsidR="001F4F36" w:rsidRPr="00E060F7" w:rsidRDefault="001F4F36" w:rsidP="000B7F6B">
            <w:pPr>
              <w:pStyle w:val="OdstavecSynteastyl"/>
              <w:spacing w:before="60" w:after="60"/>
              <w:rPr>
                <w:rFonts w:cs="Consolas"/>
              </w:rPr>
            </w:pPr>
            <w:r w:rsidRPr="00E060F7">
              <w:rPr>
                <w:rFonts w:cs="Consolas"/>
                <w:lang w:bidi="en-US"/>
              </w:rPr>
              <w:t xml:space="preserve">More in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F61308">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F61308">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7B86ECDD" w:rsidR="00D84C56" w:rsidRPr="00E060F7" w:rsidRDefault="00952CAA"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F61308">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F61308" w:rsidRPr="00E060F7">
        <w:rPr>
          <w:lang w:bidi="en-US"/>
        </w:rPr>
        <w:t>Construction of elements</w:t>
      </w:r>
      <w:r w:rsidR="00F0250E">
        <w:rPr>
          <w:lang w:val="en-US"/>
        </w:rPr>
        <w:fldChar w:fldCharType="end"/>
      </w:r>
    </w:p>
    <w:p w14:paraId="3BC64DE7" w14:textId="4AC8FF22" w:rsidR="00D84C56" w:rsidRPr="00E060F7" w:rsidRDefault="00952CAA"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F61308">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F61308" w:rsidRPr="00E060F7">
        <w:rPr>
          <w:lang w:bidi="en-US"/>
        </w:rPr>
        <w:t>Construction of attributes and text nodes</w:t>
      </w:r>
      <w:r w:rsidR="00F0250E">
        <w:rPr>
          <w:lang w:val="en-US"/>
        </w:rPr>
        <w:fldChar w:fldCharType="end"/>
      </w:r>
    </w:p>
    <w:p w14:paraId="41A77C5F" w14:textId="222F29B4" w:rsidR="00D84C56" w:rsidRPr="00E060F7" w:rsidRDefault="00952CAA"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F61308">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F61308" w:rsidRPr="00E060F7">
        <w:rPr>
          <w:lang w:bidi="en-US"/>
        </w:rPr>
        <w:t>Construction of element from Cont</w:t>
      </w:r>
      <w:r w:rsidR="00F61308">
        <w:rPr>
          <w:lang w:bidi="en-US"/>
        </w:rPr>
        <w:t>ainer</w:t>
      </w:r>
      <w:r w:rsidR="00F0250E">
        <w:rPr>
          <w:lang w:val="en-US"/>
        </w:rPr>
        <w:fldChar w:fldCharType="end"/>
      </w:r>
    </w:p>
    <w:p w14:paraId="515B201A" w14:textId="6FBC9B59" w:rsidR="00D84C56" w:rsidRPr="00E060F7" w:rsidRDefault="00952CAA"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F61308">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F61308">
        <w:rPr>
          <w:lang w:bidi="en-US"/>
        </w:rPr>
        <w:t>C</w:t>
      </w:r>
      <w:r w:rsidR="00F61308" w:rsidRPr="00E060F7">
        <w:rPr>
          <w:lang w:bidi="en-US"/>
        </w:rPr>
        <w:t xml:space="preserve">onstruction of </w:t>
      </w:r>
      <w:r w:rsidR="00F61308">
        <w:rPr>
          <w:lang w:bidi="en-US"/>
        </w:rPr>
        <w:t>E</w:t>
      </w:r>
      <w:r w:rsidR="00F61308" w:rsidRPr="00E060F7">
        <w:rPr>
          <w:lang w:bidi="en-US"/>
        </w:rPr>
        <w:t xml:space="preserve">lement from </w:t>
      </w:r>
      <w:r w:rsidR="00F61308">
        <w:rPr>
          <w:lang w:bidi="en-US"/>
        </w:rPr>
        <w:t>E</w:t>
      </w:r>
      <w:r w:rsidR="00F61308" w:rsidRPr="00E060F7">
        <w:rPr>
          <w:lang w:bidi="en-US"/>
        </w:rPr>
        <w:t>lement</w:t>
      </w:r>
      <w:r w:rsidR="00F0250E">
        <w:rPr>
          <w:lang w:val="en-US"/>
        </w:rPr>
        <w:fldChar w:fldCharType="end"/>
      </w:r>
    </w:p>
    <w:p w14:paraId="2FEB6C40" w14:textId="319862FF" w:rsidR="00D84C56" w:rsidRPr="00E060F7" w:rsidRDefault="00952CAA"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F61308">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F61308">
        <w:rPr>
          <w:lang w:bidi="en-US"/>
        </w:rPr>
        <w:t>C</w:t>
      </w:r>
      <w:r w:rsidR="00F61308" w:rsidRPr="00E060F7">
        <w:rPr>
          <w:lang w:bidi="en-US"/>
        </w:rPr>
        <w:t>onstruction of element from ResultSet</w:t>
      </w:r>
      <w:r w:rsidR="00F0250E">
        <w:rPr>
          <w:lang w:val="en-US"/>
        </w:rPr>
        <w:fldChar w:fldCharType="end"/>
      </w:r>
    </w:p>
    <w:p w14:paraId="75A48ED1" w14:textId="6A9268BA" w:rsidR="00D84C56" w:rsidRPr="00E060F7" w:rsidRDefault="00952CAA"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61308">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F61308">
        <w:rPr>
          <w:lang w:val="en-US"/>
        </w:rPr>
        <w:t xml:space="preserve">The source </w:t>
      </w:r>
      <w:r w:rsidR="00F61308" w:rsidRPr="00E060F7">
        <w:rPr>
          <w:lang w:val="en-US"/>
        </w:rPr>
        <w:t xml:space="preserve">data </w:t>
      </w:r>
      <w:r w:rsidR="00F61308">
        <w:rPr>
          <w:lang w:val="en-US"/>
        </w:rPr>
        <w:t>used as the</w:t>
      </w:r>
      <w:r w:rsidR="00F61308" w:rsidRPr="00E060F7">
        <w:rPr>
          <w:lang w:val="en-US"/>
        </w:rPr>
        <w:t xml:space="preserve"> </w:t>
      </w:r>
      <w:r w:rsidR="00F61308">
        <w:rPr>
          <w:lang w:val="en-US"/>
        </w:rPr>
        <w:t>c</w:t>
      </w:r>
      <w:r w:rsidR="00F61308" w:rsidRPr="00E060F7">
        <w:rPr>
          <w:lang w:val="en-US"/>
        </w:rPr>
        <w:t xml:space="preserve">ontext </w:t>
      </w:r>
      <w:r w:rsidR="00F61308">
        <w:rPr>
          <w:lang w:val="en-US"/>
        </w:rPr>
        <w:t>used for the c</w:t>
      </w:r>
      <w:r w:rsidR="00F61308" w:rsidRPr="00E060F7">
        <w:rPr>
          <w:lang w:val="en-US"/>
        </w:rPr>
        <w:t>onstru</w:t>
      </w:r>
      <w:r w:rsidR="00F61308">
        <w:rPr>
          <w:lang w:val="en-US"/>
        </w:rPr>
        <w:t xml:space="preserve">ction of the </w:t>
      </w:r>
      <w:r w:rsidR="00F61308" w:rsidRPr="00E060F7">
        <w:rPr>
          <w:lang w:val="en-US"/>
        </w:rPr>
        <w:t>XML do</w:t>
      </w:r>
      <w:r w:rsidR="00F61308">
        <w:rPr>
          <w:lang w:val="en-US"/>
        </w:rPr>
        <w:t>c</w:t>
      </w:r>
      <w:r w:rsidR="00F61308" w:rsidRPr="00E060F7">
        <w:rPr>
          <w:lang w:val="en-US"/>
        </w:rPr>
        <w:t>ument</w:t>
      </w:r>
      <w:r w:rsidR="00A7324A">
        <w:rPr>
          <w:lang w:val="en-US"/>
        </w:rPr>
        <w:fldChar w:fldCharType="end"/>
      </w:r>
    </w:p>
    <w:p w14:paraId="4507D146" w14:textId="09B71BF6" w:rsidR="00D84C56" w:rsidRPr="00E060F7" w:rsidRDefault="00952CAA"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F61308">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F61308" w:rsidRPr="000E33E0">
        <w:rPr>
          <w:lang w:val="en-US"/>
        </w:rPr>
        <w:t xml:space="preserve">Example </w:t>
      </w:r>
      <w:r w:rsidR="00F61308">
        <w:rPr>
          <w:lang w:val="en-US"/>
        </w:rPr>
        <w:t>of</w:t>
      </w:r>
      <w:r w:rsidR="00F61308" w:rsidRPr="000E33E0">
        <w:rPr>
          <w:lang w:val="en-US"/>
        </w:rPr>
        <w:t xml:space="preserve"> XML transformation into HTML</w:t>
      </w:r>
      <w:r w:rsidR="00F0250E">
        <w:rPr>
          <w:lang w:val="en-US"/>
        </w:rPr>
        <w:fldChar w:fldCharType="end"/>
      </w:r>
    </w:p>
    <w:p w14:paraId="57F45341" w14:textId="2D5FFEF6" w:rsidR="00D84C56" w:rsidRPr="00E060F7" w:rsidRDefault="00952CAA"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F61308">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F61308">
        <w:rPr>
          <w:lang w:val="en-US"/>
        </w:rPr>
        <w:t xml:space="preserve">Value of attribute or </w:t>
      </w:r>
      <w:r w:rsidR="00F61308" w:rsidRPr="00E060F7">
        <w:rPr>
          <w:lang w:val="en-US"/>
        </w:rPr>
        <w:t>text</w:t>
      </w:r>
      <w:r w:rsidR="00F61308">
        <w:rPr>
          <w:lang w:val="en-US"/>
        </w:rPr>
        <w:t xml:space="preserve"> node</w:t>
      </w:r>
      <w:r w:rsidR="00F61308" w:rsidRPr="00E060F7">
        <w:rPr>
          <w:lang w:val="en-US"/>
        </w:rPr>
        <w:t xml:space="preserve"> </w:t>
      </w:r>
      <w:r w:rsidR="00F61308">
        <w:rPr>
          <w:lang w:val="en-US"/>
        </w:rPr>
        <w:t>created from value of X-script variable</w:t>
      </w:r>
      <w:r w:rsidR="00F0250E">
        <w:rPr>
          <w:lang w:val="en-US"/>
        </w:rPr>
        <w:fldChar w:fldCharType="end"/>
      </w:r>
    </w:p>
    <w:p w14:paraId="532AC2DF" w14:textId="546AD747" w:rsidR="00D84C56" w:rsidRPr="00E060F7" w:rsidRDefault="00952CAA"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F61308">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F61308" w:rsidRPr="002F4AE3">
        <w:rPr>
          <w:lang w:val="en-US"/>
        </w:rPr>
        <w:t>Linking databases with X-definitions</w:t>
      </w:r>
      <w:r w:rsidR="00F0250E">
        <w:rPr>
          <w:lang w:val="en-US"/>
        </w:rPr>
        <w:fldChar w:fldCharType="end"/>
      </w:r>
    </w:p>
    <w:p w14:paraId="2A82D22F" w14:textId="2AD26E7C" w:rsidR="00D84C56" w:rsidRPr="00E060F7" w:rsidRDefault="00952CAA"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F61308">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F61308">
        <w:rPr>
          <w:lang w:val="en-US"/>
        </w:rPr>
        <w:t>Construction of</w:t>
      </w:r>
      <w:r w:rsidR="00F61308" w:rsidRPr="00E060F7">
        <w:rPr>
          <w:lang w:val="en-US"/>
        </w:rPr>
        <w:t xml:space="preserve"> </w:t>
      </w:r>
      <w:r w:rsidR="00F61308">
        <w:rPr>
          <w:lang w:val="en-US"/>
        </w:rPr>
        <w:t>template (“fixed”)</w:t>
      </w:r>
      <w:r w:rsidR="00F61308" w:rsidRPr="00E060F7">
        <w:rPr>
          <w:lang w:val="en-US"/>
        </w:rPr>
        <w:t xml:space="preserve"> XML do</w:t>
      </w:r>
      <w:r w:rsidR="00F61308">
        <w:rPr>
          <w:lang w:val="en-US"/>
        </w:rPr>
        <w:t>c</w:t>
      </w:r>
      <w:r w:rsidR="00F61308" w:rsidRPr="00E060F7">
        <w:rPr>
          <w:lang w:val="en-US"/>
        </w:rPr>
        <w:t>ument</w:t>
      </w:r>
      <w:r w:rsidR="00F61308">
        <w:rPr>
          <w:lang w:val="en-US"/>
        </w:rPr>
        <w:t>s</w:t>
      </w:r>
      <w:r w:rsidR="00F0250E">
        <w:rPr>
          <w:lang w:val="en-US"/>
        </w:rPr>
        <w:fldChar w:fldCharType="end"/>
      </w:r>
    </w:p>
    <w:p w14:paraId="77C6217F" w14:textId="465AD632" w:rsidR="00D84C56" w:rsidRPr="00E060F7" w:rsidRDefault="00952CAA"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F61308">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F61308">
        <w:rPr>
          <w:lang w:val="en-US"/>
        </w:rPr>
        <w:t>Construction of</w:t>
      </w:r>
      <w:r w:rsidR="00F61308" w:rsidRPr="00E060F7">
        <w:rPr>
          <w:lang w:val="en-US"/>
        </w:rPr>
        <w:t xml:space="preserve"> </w:t>
      </w:r>
      <w:r w:rsidR="00F61308">
        <w:rPr>
          <w:lang w:val="en-US"/>
        </w:rPr>
        <w:t>groups</w:t>
      </w:r>
      <w:r w:rsidR="00F0250E">
        <w:rPr>
          <w:lang w:val="en-US"/>
        </w:rPr>
        <w:fldChar w:fldCharType="end"/>
      </w:r>
    </w:p>
    <w:p w14:paraId="07000FD5" w14:textId="11CC5D1C" w:rsidR="00D84C56" w:rsidRPr="00E060F7" w:rsidRDefault="00952CAA"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F61308">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F61308"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0" w:name="_Ref535678823"/>
      <w:bookmarkStart w:id="461" w:name="_Ref535679476"/>
      <w:bookmarkStart w:id="462" w:name="_Ref535679758"/>
      <w:bookmarkStart w:id="463" w:name="_Ref535680079"/>
      <w:bookmarkStart w:id="464" w:name="_Ref535680353"/>
      <w:bookmarkStart w:id="465" w:name="_Toc81209284"/>
      <w:r w:rsidRPr="00E060F7">
        <w:rPr>
          <w:lang w:bidi="en-US"/>
        </w:rPr>
        <w:lastRenderedPageBreak/>
        <w:t>Construction of elements</w:t>
      </w:r>
      <w:bookmarkEnd w:id="460"/>
      <w:bookmarkEnd w:id="461"/>
      <w:bookmarkEnd w:id="462"/>
      <w:bookmarkEnd w:id="463"/>
      <w:bookmarkEnd w:id="464"/>
      <w:bookmarkEnd w:id="465"/>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0FE10D3C"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D67FBA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48204F3E" w:rsidR="00D84C56" w:rsidRPr="00E060F7" w:rsidRDefault="00952CAA"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F61308">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F61308" w:rsidRPr="00E060F7">
        <w:rPr>
          <w:lang w:bidi="en-US"/>
        </w:rPr>
        <w:t>Construction of attributes and text nodes</w:t>
      </w:r>
      <w:r w:rsidR="00F0250E">
        <w:rPr>
          <w:lang w:val="en-US"/>
        </w:rPr>
        <w:fldChar w:fldCharType="end"/>
      </w:r>
    </w:p>
    <w:p w14:paraId="3FF60929" w14:textId="3434828A" w:rsidR="00D84C56" w:rsidRPr="00E060F7" w:rsidRDefault="00952CAA"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F61308">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F61308" w:rsidRPr="00E060F7">
        <w:rPr>
          <w:lang w:bidi="en-US"/>
        </w:rPr>
        <w:t>Construction of element from Cont</w:t>
      </w:r>
      <w:r w:rsidR="00F61308">
        <w:rPr>
          <w:lang w:bidi="en-US"/>
        </w:rPr>
        <w:t>ainer</w:t>
      </w:r>
      <w:r w:rsidR="00F0250E">
        <w:rPr>
          <w:lang w:val="en-US"/>
        </w:rPr>
        <w:fldChar w:fldCharType="end"/>
      </w:r>
    </w:p>
    <w:p w14:paraId="5CCA5378" w14:textId="6E376171" w:rsidR="00D84C56" w:rsidRPr="00E060F7" w:rsidRDefault="00952CAA"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F61308">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F61308">
        <w:rPr>
          <w:lang w:bidi="en-US"/>
        </w:rPr>
        <w:t>C</w:t>
      </w:r>
      <w:r w:rsidR="00F61308" w:rsidRPr="00E060F7">
        <w:rPr>
          <w:lang w:bidi="en-US"/>
        </w:rPr>
        <w:t xml:space="preserve">onstruction of </w:t>
      </w:r>
      <w:r w:rsidR="00F61308">
        <w:rPr>
          <w:lang w:bidi="en-US"/>
        </w:rPr>
        <w:t>E</w:t>
      </w:r>
      <w:r w:rsidR="00F61308" w:rsidRPr="00E060F7">
        <w:rPr>
          <w:lang w:bidi="en-US"/>
        </w:rPr>
        <w:t xml:space="preserve">lement from </w:t>
      </w:r>
      <w:r w:rsidR="00F61308">
        <w:rPr>
          <w:lang w:bidi="en-US"/>
        </w:rPr>
        <w:t>E</w:t>
      </w:r>
      <w:r w:rsidR="00F61308" w:rsidRPr="00E060F7">
        <w:rPr>
          <w:lang w:bidi="en-US"/>
        </w:rPr>
        <w:t>lement</w:t>
      </w:r>
      <w:r w:rsidR="00F0250E">
        <w:rPr>
          <w:lang w:val="en-US"/>
        </w:rPr>
        <w:fldChar w:fldCharType="end"/>
      </w:r>
    </w:p>
    <w:p w14:paraId="58F0F9CF" w14:textId="3C025BB4" w:rsidR="00D84C56" w:rsidRPr="00E060F7" w:rsidRDefault="00952CAA"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F61308">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F61308">
        <w:rPr>
          <w:lang w:bidi="en-US"/>
        </w:rPr>
        <w:t>C</w:t>
      </w:r>
      <w:r w:rsidR="00F61308" w:rsidRPr="00E060F7">
        <w:rPr>
          <w:lang w:bidi="en-US"/>
        </w:rPr>
        <w:t>onstruction of element from ResultSet</w:t>
      </w:r>
      <w:r w:rsidR="00F0250E">
        <w:rPr>
          <w:lang w:val="en-US"/>
        </w:rPr>
        <w:fldChar w:fldCharType="end"/>
      </w:r>
    </w:p>
    <w:p w14:paraId="2FAC6486" w14:textId="61F0E865" w:rsidR="00D84C56" w:rsidRPr="00E060F7" w:rsidRDefault="00952CAA"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61308">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F61308">
        <w:rPr>
          <w:lang w:bidi="en-US"/>
        </w:rPr>
        <w:t>C</w:t>
      </w:r>
      <w:r w:rsidR="00F61308"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6" w:name="_Ref535678842"/>
      <w:bookmarkStart w:id="467" w:name="_Ref535679484"/>
      <w:bookmarkStart w:id="468" w:name="_Ref535679769"/>
      <w:bookmarkStart w:id="469" w:name="_Ref535680094"/>
      <w:bookmarkStart w:id="470" w:name="_Ref535680363"/>
      <w:bookmarkStart w:id="471" w:name="_Toc81209285"/>
      <w:r w:rsidRPr="00E060F7">
        <w:rPr>
          <w:lang w:bidi="en-US"/>
        </w:rPr>
        <w:t>Construction of attributes and text nodes</w:t>
      </w:r>
      <w:bookmarkEnd w:id="466"/>
      <w:bookmarkEnd w:id="467"/>
      <w:bookmarkEnd w:id="468"/>
      <w:bookmarkEnd w:id="469"/>
      <w:bookmarkEnd w:id="470"/>
      <w:bookmarkEnd w:id="471"/>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7B3D00B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2B548C5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CA3D7E0"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349DB62B"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952CAA"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952CAA"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952CAA"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21626AF6"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w:t>
      </w:r>
      <w:r w:rsidR="000B7F6B">
        <w:rPr>
          <w:lang w:bidi="en-US"/>
        </w:rPr>
        <w:t xml:space="preserve"> </w:t>
      </w:r>
      <w:r w:rsidRPr="00E060F7">
        <w:rPr>
          <w:lang w:bidi="en-US"/>
        </w:rPr>
        <w:t>type specified for that attribute or a text node.</w:t>
      </w:r>
    </w:p>
    <w:p w14:paraId="293CC66B" w14:textId="4E7FBE56"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w:t>
      </w:r>
      <w:r w:rsidR="000B7F6B">
        <w:rPr>
          <w:lang w:bidi="en-US"/>
        </w:rPr>
        <w:t xml:space="preserve">is </w:t>
      </w:r>
      <w:r w:rsidRPr="00E060F7">
        <w:rPr>
          <w:lang w:bidi="en-US"/>
        </w:rPr>
        <w:t>converted to a string and then verified that the appropriate value corresponds to the data</w:t>
      </w:r>
      <w:r w:rsidR="000B7F6B">
        <w:rPr>
          <w:lang w:bidi="en-US"/>
        </w:rPr>
        <w:t xml:space="preserve"> </w:t>
      </w:r>
      <w:r w:rsidRPr="00E060F7">
        <w:rPr>
          <w:lang w:bidi="en-US"/>
        </w:rPr>
        <w:t>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15B5BEF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the data</w:t>
      </w:r>
      <w:r w:rsidR="000B7F6B">
        <w:rPr>
          <w:lang w:bidi="en-US"/>
        </w:rPr>
        <w:t xml:space="preserve"> </w:t>
      </w:r>
      <w:r>
        <w:rPr>
          <w:lang w:bidi="en-US"/>
        </w:rPr>
        <w:t xml:space="preserve">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952CAA"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543CAADF" w:rsidR="00D84C56" w:rsidRPr="00E060F7" w:rsidRDefault="00952CAA"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F61308">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F61308" w:rsidRPr="00E060F7">
        <w:rPr>
          <w:lang w:bidi="en-US"/>
        </w:rPr>
        <w:t>Construction of element from Cont</w:t>
      </w:r>
      <w:r w:rsidR="00F61308">
        <w:rPr>
          <w:lang w:bidi="en-US"/>
        </w:rPr>
        <w:t>ainer</w:t>
      </w:r>
      <w:r w:rsidR="00FF3A2C">
        <w:rPr>
          <w:lang w:val="en-US"/>
        </w:rPr>
        <w:fldChar w:fldCharType="end"/>
      </w:r>
    </w:p>
    <w:p w14:paraId="114CCCA2" w14:textId="204F530A" w:rsidR="00FF3A2C" w:rsidRPr="00E060F7" w:rsidRDefault="00952CAA"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F61308">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F61308">
        <w:rPr>
          <w:lang w:bidi="en-US"/>
        </w:rPr>
        <w:t>C</w:t>
      </w:r>
      <w:r w:rsidR="00F61308" w:rsidRPr="00E060F7">
        <w:rPr>
          <w:lang w:bidi="en-US"/>
        </w:rPr>
        <w:t xml:space="preserve">onstruction of </w:t>
      </w:r>
      <w:r w:rsidR="00F61308">
        <w:rPr>
          <w:lang w:bidi="en-US"/>
        </w:rPr>
        <w:t>E</w:t>
      </w:r>
      <w:r w:rsidR="00F61308" w:rsidRPr="00E060F7">
        <w:rPr>
          <w:lang w:bidi="en-US"/>
        </w:rPr>
        <w:t xml:space="preserve">lement from </w:t>
      </w:r>
      <w:r w:rsidR="00F61308">
        <w:rPr>
          <w:lang w:bidi="en-US"/>
        </w:rPr>
        <w:t>E</w:t>
      </w:r>
      <w:r w:rsidR="00F61308" w:rsidRPr="00E060F7">
        <w:rPr>
          <w:lang w:bidi="en-US"/>
        </w:rPr>
        <w:t>lement</w:t>
      </w:r>
      <w:r w:rsidR="00FF3A2C">
        <w:rPr>
          <w:lang w:val="en-US"/>
        </w:rPr>
        <w:fldChar w:fldCharType="end"/>
      </w:r>
    </w:p>
    <w:p w14:paraId="4A5329F5" w14:textId="0EF5E4D6" w:rsidR="00FF3A2C" w:rsidRPr="00E060F7" w:rsidRDefault="00952CAA"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61308">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F61308">
        <w:rPr>
          <w:lang w:bidi="en-US"/>
        </w:rPr>
        <w:t>C</w:t>
      </w:r>
      <w:r w:rsidR="00F61308" w:rsidRPr="00E060F7">
        <w:rPr>
          <w:lang w:bidi="en-US"/>
        </w:rPr>
        <w:t>onstruction of element from ResultSet</w:t>
      </w:r>
      <w:r w:rsidR="00FF3A2C">
        <w:rPr>
          <w:lang w:val="en-US"/>
        </w:rPr>
        <w:fldChar w:fldCharType="end"/>
      </w:r>
    </w:p>
    <w:p w14:paraId="737D844D" w14:textId="786BB569" w:rsidR="00FF3A2C" w:rsidRDefault="00952CAA"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F61308">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F61308">
        <w:rPr>
          <w:lang w:val="en-US"/>
        </w:rPr>
        <w:t xml:space="preserve">The source </w:t>
      </w:r>
      <w:r w:rsidR="00F61308" w:rsidRPr="00E060F7">
        <w:rPr>
          <w:lang w:val="en-US"/>
        </w:rPr>
        <w:t xml:space="preserve">data </w:t>
      </w:r>
      <w:r w:rsidR="00F61308">
        <w:rPr>
          <w:lang w:val="en-US"/>
        </w:rPr>
        <w:t>used as the</w:t>
      </w:r>
      <w:r w:rsidR="00F61308" w:rsidRPr="00E060F7">
        <w:rPr>
          <w:lang w:val="en-US"/>
        </w:rPr>
        <w:t xml:space="preserve"> </w:t>
      </w:r>
      <w:r w:rsidR="00F61308">
        <w:rPr>
          <w:lang w:val="en-US"/>
        </w:rPr>
        <w:t>c</w:t>
      </w:r>
      <w:r w:rsidR="00F61308" w:rsidRPr="00E060F7">
        <w:rPr>
          <w:lang w:val="en-US"/>
        </w:rPr>
        <w:t xml:space="preserve">ontext </w:t>
      </w:r>
      <w:r w:rsidR="00F61308">
        <w:rPr>
          <w:lang w:val="en-US"/>
        </w:rPr>
        <w:t>used for the c</w:t>
      </w:r>
      <w:r w:rsidR="00F61308" w:rsidRPr="00E060F7">
        <w:rPr>
          <w:lang w:val="en-US"/>
        </w:rPr>
        <w:t>onstru</w:t>
      </w:r>
      <w:r w:rsidR="00F61308">
        <w:rPr>
          <w:lang w:val="en-US"/>
        </w:rPr>
        <w:t xml:space="preserve">ction of the </w:t>
      </w:r>
      <w:r w:rsidR="00F61308" w:rsidRPr="00E060F7">
        <w:rPr>
          <w:lang w:val="en-US"/>
        </w:rPr>
        <w:t>XML do</w:t>
      </w:r>
      <w:r w:rsidR="00F61308">
        <w:rPr>
          <w:lang w:val="en-US"/>
        </w:rPr>
        <w:t>c</w:t>
      </w:r>
      <w:r w:rsidR="00F61308"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2" w:name="_Ref535678863"/>
      <w:bookmarkStart w:id="473" w:name="_Ref535680375"/>
      <w:bookmarkStart w:id="474" w:name="_Toc81209286"/>
      <w:r w:rsidRPr="00E060F7">
        <w:rPr>
          <w:lang w:bidi="en-US"/>
        </w:rPr>
        <w:t>Construction of element from Cont</w:t>
      </w:r>
      <w:r>
        <w:rPr>
          <w:lang w:bidi="en-US"/>
        </w:rPr>
        <w:t>ainer</w:t>
      </w:r>
      <w:bookmarkEnd w:id="472"/>
      <w:bookmarkEnd w:id="473"/>
      <w:bookmarkEnd w:id="474"/>
    </w:p>
    <w:p w14:paraId="6A946070" w14:textId="0A2EB4AB" w:rsidR="00D84C56" w:rsidRPr="00E060F7" w:rsidRDefault="00952CAA"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61308">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F61308" w:rsidRPr="00E060F7">
        <w:rPr>
          <w:lang w:val="en-US"/>
        </w:rPr>
        <w:t>Cont</w:t>
      </w:r>
      <w:r w:rsidR="00F61308">
        <w:rPr>
          <w:lang w:val="en-US"/>
        </w:rPr>
        <w:t>ainer</w:t>
      </w:r>
      <w:r w:rsidR="00FF3A2C">
        <w:rPr>
          <w:lang w:val="en-US"/>
        </w:rPr>
        <w:fldChar w:fldCharType="end"/>
      </w:r>
    </w:p>
    <w:p w14:paraId="59449FD2" w14:textId="6D941885" w:rsidR="00D84C56" w:rsidRPr="00E060F7" w:rsidRDefault="00952CAA"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61308">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F61308" w:rsidRPr="00E060F7">
        <w:rPr>
          <w:lang w:bidi="en-US"/>
        </w:rPr>
        <w:t>Construction of elements</w:t>
      </w:r>
      <w:r w:rsidR="00FF3A2C">
        <w:rPr>
          <w:lang w:val="en-US"/>
        </w:rPr>
        <w:fldChar w:fldCharType="end"/>
      </w:r>
    </w:p>
    <w:p w14:paraId="38B43426" w14:textId="52306FD1" w:rsidR="00D84C56" w:rsidRPr="00E060F7" w:rsidRDefault="00952CAA"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F61308">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F61308" w:rsidRPr="00E060F7">
        <w:rPr>
          <w:lang w:bidi="en-US"/>
        </w:rPr>
        <w:t>Construction of attributes and text nodes</w:t>
      </w:r>
      <w:r w:rsidR="00FF3A2C">
        <w:rPr>
          <w:lang w:val="en-US"/>
        </w:rPr>
        <w:fldChar w:fldCharType="end"/>
      </w:r>
    </w:p>
    <w:p w14:paraId="74416F1E" w14:textId="540C3802"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w:t>
      </w:r>
      <w:r w:rsidR="000B7F6B">
        <w:rPr>
          <w:lang w:bidi="en-US"/>
        </w:rPr>
        <w:t>,</w:t>
      </w:r>
      <w:r w:rsidRPr="00E060F7">
        <w:rPr>
          <w:lang w:bidi="en-US"/>
        </w:rPr>
        <w:t xml:space="preserve">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w:t>
      </w:r>
      <w:r w:rsidR="000B7F6B">
        <w:rPr>
          <w:lang w:bidi="en-US"/>
        </w:rPr>
        <w:t>s</w:t>
      </w:r>
      <w:r w:rsidRPr="00E060F7">
        <w:rPr>
          <w:lang w:bidi="en-US"/>
        </w:rPr>
        <w:t xml:space="preserve">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24207D49"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have </w:t>
      </w:r>
      <w:r w:rsidR="000B7F6B">
        <w:rPr>
          <w:lang w:bidi="en-US"/>
        </w:rPr>
        <w:t xml:space="preserve">the </w:t>
      </w:r>
      <w:r w:rsidRPr="00E060F7">
        <w:rPr>
          <w:lang w:bidi="en-US"/>
        </w:rPr>
        <w:t>same name as the element attributes.</w:t>
      </w:r>
    </w:p>
    <w:p w14:paraId="6DD02143" w14:textId="0D7310F8"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5796F04B"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F61308">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11482B6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33321E63"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F61308">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548D4F54"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66654555" w:rsidR="00D84C56" w:rsidRPr="00E060F7" w:rsidRDefault="00BB46D0" w:rsidP="00D84C56">
      <w:pPr>
        <w:pStyle w:val="OdstavecSynteastyl"/>
        <w:rPr>
          <w:lang w:val="en-US"/>
        </w:rPr>
      </w:pPr>
      <w:r w:rsidRPr="00E060F7">
        <w:rPr>
          <w:lang w:bidi="en-US"/>
        </w:rPr>
        <w:t>Such a mechanism can be verif</w:t>
      </w:r>
      <w:r w:rsidR="000B7F6B">
        <w:rPr>
          <w:lang w:bidi="en-US"/>
        </w:rPr>
        <w:t>ied</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8481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0686E52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5621BC3F" w:rsidR="00D84C56" w:rsidRPr="00E060F7" w:rsidRDefault="002A1504" w:rsidP="00D84C56">
      <w:pPr>
        <w:pStyle w:val="OdstavecSynteastyl"/>
        <w:rPr>
          <w:lang w:val="en-US"/>
        </w:rPr>
      </w:pPr>
      <w:r>
        <w:rPr>
          <w:lang w:val="en-US"/>
        </w:rPr>
        <w:t xml:space="preserve">Here is </w:t>
      </w:r>
      <w:r w:rsidR="000B7F6B">
        <w:rPr>
          <w:lang w:val="en-US"/>
        </w:rPr>
        <w:t xml:space="preserve">an </w:t>
      </w:r>
      <w:r>
        <w:rPr>
          <w:lang w:val="en-US"/>
        </w:rPr>
        <w:t>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0B96A63"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61308">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w:t>
      </w:r>
      <w:r w:rsidR="000B7F6B">
        <w:rPr>
          <w:lang w:bidi="en-US"/>
        </w:rPr>
        <w:t>,</w:t>
      </w:r>
      <w:r w:rsidRPr="00E060F7">
        <w:rPr>
          <w:lang w:bidi="en-US"/>
        </w:rPr>
        <w:t xml:space="preserve">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783BCC6D" w:rsidR="00CF5EDC" w:rsidRPr="00E060F7" w:rsidRDefault="00CF5EDC" w:rsidP="00CF5EDC">
      <w:pPr>
        <w:pStyle w:val="OdstavecSynteastyl"/>
      </w:pPr>
      <w:r w:rsidRPr="00CF5EDC">
        <w:rPr>
          <w:b/>
          <w:u w:val="single"/>
          <w:lang w:bidi="en-US"/>
        </w:rPr>
        <w:t>Important note</w:t>
      </w:r>
      <w:r w:rsidRPr="00E060F7">
        <w:rPr>
          <w:lang w:bidi="en-US"/>
        </w:rPr>
        <w:t xml:space="preserve">: For the construction of an element </w:t>
      </w:r>
      <w:r w:rsidR="000B7F6B">
        <w:rPr>
          <w:lang w:bidi="en-US"/>
        </w:rPr>
        <w:t>that</w:t>
      </w:r>
      <w:r w:rsidRPr="00E060F7">
        <w:rPr>
          <w:lang w:bidi="en-US"/>
        </w:rPr>
        <w:t xml:space="preserve"> in any depth of the XML tree contains at least two child elements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F61308">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w:t>
      </w:r>
      <w:r w:rsidR="000B7F6B">
        <w:rPr>
          <w:lang w:bidi="en-US"/>
        </w:rPr>
        <w:t>s</w:t>
      </w:r>
      <w:r w:rsidRPr="00E060F7">
        <w:rPr>
          <w:lang w:bidi="en-US"/>
        </w:rPr>
        <w:t xml:space="preserve"> using attributes.</w:t>
      </w:r>
    </w:p>
    <w:p w14:paraId="4C5A72D0" w14:textId="05B30E06"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F61308">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F61308" w:rsidRPr="00DE242A">
        <w:rPr>
          <w:lang w:val="en-US"/>
        </w:rPr>
        <w:t>Work</w:t>
      </w:r>
      <w:r w:rsidR="00F61308">
        <w:rPr>
          <w:lang w:val="en-US"/>
        </w:rPr>
        <w:t>ing</w:t>
      </w:r>
      <w:r w:rsidR="00F61308" w:rsidRPr="00DE242A">
        <w:rPr>
          <w:lang w:val="en-US"/>
        </w:rPr>
        <w:t xml:space="preserve"> with Container in </w:t>
      </w:r>
      <w:r w:rsidR="00F61308">
        <w:rPr>
          <w:lang w:val="en-US"/>
        </w:rPr>
        <w:t>X-script</w:t>
      </w:r>
      <w:r w:rsidR="00F61308"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4242A5D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0F17C475"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61308">
        <w:rPr>
          <w:lang w:val="en-US"/>
        </w:rPr>
        <w:t>8.1.5</w:t>
      </w:r>
      <w:r w:rsidR="00D94FC0">
        <w:rPr>
          <w:lang w:val="en-US"/>
        </w:rPr>
        <w:fldChar w:fldCharType="end"/>
      </w:r>
      <w:r w:rsidR="00D84C56" w:rsidRPr="00E060F7">
        <w:rPr>
          <w:i/>
          <w:lang w:val="en-US"/>
        </w:rPr>
        <w:t>.</w:t>
      </w:r>
    </w:p>
    <w:p w14:paraId="7F18D4D4" w14:textId="04038ABA" w:rsidR="00D84C56" w:rsidRPr="00E060F7" w:rsidRDefault="00952CAA"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F61308">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F61308">
        <w:rPr>
          <w:lang w:bidi="en-US"/>
        </w:rPr>
        <w:t>C</w:t>
      </w:r>
      <w:r w:rsidR="00F61308" w:rsidRPr="00E060F7">
        <w:rPr>
          <w:lang w:bidi="en-US"/>
        </w:rPr>
        <w:t xml:space="preserve">onstruction of </w:t>
      </w:r>
      <w:r w:rsidR="00F61308">
        <w:rPr>
          <w:lang w:bidi="en-US"/>
        </w:rPr>
        <w:t>E</w:t>
      </w:r>
      <w:r w:rsidR="00F61308" w:rsidRPr="00E060F7">
        <w:rPr>
          <w:lang w:bidi="en-US"/>
        </w:rPr>
        <w:t xml:space="preserve">lement from </w:t>
      </w:r>
      <w:r w:rsidR="00F61308">
        <w:rPr>
          <w:lang w:bidi="en-US"/>
        </w:rPr>
        <w:t>E</w:t>
      </w:r>
      <w:r w:rsidR="00F61308" w:rsidRPr="00E060F7">
        <w:rPr>
          <w:lang w:bidi="en-US"/>
        </w:rPr>
        <w:t>lement</w:t>
      </w:r>
      <w:r w:rsidR="00FF3A2C">
        <w:rPr>
          <w:lang w:val="en-US"/>
        </w:rPr>
        <w:fldChar w:fldCharType="end"/>
      </w:r>
    </w:p>
    <w:p w14:paraId="76A9CAB7" w14:textId="5D4A1DF9" w:rsidR="00D84C56" w:rsidRPr="00E060F7" w:rsidRDefault="00952CAA"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61308">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F61308">
        <w:rPr>
          <w:lang w:bidi="en-US"/>
        </w:rPr>
        <w:t>C</w:t>
      </w:r>
      <w:r w:rsidR="00F61308" w:rsidRPr="00E060F7">
        <w:rPr>
          <w:lang w:bidi="en-US"/>
        </w:rPr>
        <w:t>onstruction of element from ResultSet</w:t>
      </w:r>
      <w:r w:rsidR="00FF3A2C">
        <w:rPr>
          <w:lang w:val="en-US"/>
        </w:rPr>
        <w:fldChar w:fldCharType="end"/>
      </w:r>
    </w:p>
    <w:p w14:paraId="6AD2B880" w14:textId="55E5D4F7" w:rsidR="00D84C56" w:rsidRPr="00E060F7" w:rsidRDefault="00952CAA"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61308">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F61308">
        <w:rPr>
          <w:lang w:val="en-US"/>
        </w:rPr>
        <w:t xml:space="preserve">The source </w:t>
      </w:r>
      <w:r w:rsidR="00F61308" w:rsidRPr="00E060F7">
        <w:rPr>
          <w:lang w:val="en-US"/>
        </w:rPr>
        <w:t xml:space="preserve">data </w:t>
      </w:r>
      <w:r w:rsidR="00F61308">
        <w:rPr>
          <w:lang w:val="en-US"/>
        </w:rPr>
        <w:t>used as the</w:t>
      </w:r>
      <w:r w:rsidR="00F61308" w:rsidRPr="00E060F7">
        <w:rPr>
          <w:lang w:val="en-US"/>
        </w:rPr>
        <w:t xml:space="preserve"> </w:t>
      </w:r>
      <w:r w:rsidR="00F61308">
        <w:rPr>
          <w:lang w:val="en-US"/>
        </w:rPr>
        <w:t>c</w:t>
      </w:r>
      <w:r w:rsidR="00F61308" w:rsidRPr="00E060F7">
        <w:rPr>
          <w:lang w:val="en-US"/>
        </w:rPr>
        <w:t xml:space="preserve">ontext </w:t>
      </w:r>
      <w:r w:rsidR="00F61308">
        <w:rPr>
          <w:lang w:val="en-US"/>
        </w:rPr>
        <w:t>used for the c</w:t>
      </w:r>
      <w:r w:rsidR="00F61308" w:rsidRPr="00E060F7">
        <w:rPr>
          <w:lang w:val="en-US"/>
        </w:rPr>
        <w:t>onstru</w:t>
      </w:r>
      <w:r w:rsidR="00F61308">
        <w:rPr>
          <w:lang w:val="en-US"/>
        </w:rPr>
        <w:t xml:space="preserve">ction of the </w:t>
      </w:r>
      <w:r w:rsidR="00F61308" w:rsidRPr="00E060F7">
        <w:rPr>
          <w:lang w:val="en-US"/>
        </w:rPr>
        <w:t>XML do</w:t>
      </w:r>
      <w:r w:rsidR="00F61308">
        <w:rPr>
          <w:lang w:val="en-US"/>
        </w:rPr>
        <w:t>c</w:t>
      </w:r>
      <w:r w:rsidR="00F61308"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5" w:name="_Ref535678889"/>
      <w:bookmarkStart w:id="476" w:name="_Ref535679556"/>
      <w:bookmarkStart w:id="477" w:name="_Ref535679716"/>
      <w:bookmarkStart w:id="478" w:name="_Ref535680385"/>
      <w:bookmarkStart w:id="479" w:name="_Toc81209287"/>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5"/>
      <w:bookmarkEnd w:id="476"/>
      <w:bookmarkEnd w:id="477"/>
      <w:bookmarkEnd w:id="478"/>
      <w:bookmarkEnd w:id="479"/>
    </w:p>
    <w:p w14:paraId="76197795" w14:textId="77777777" w:rsidR="00D84C56" w:rsidRPr="00E060F7" w:rsidRDefault="00952CAA"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70A5F148" w:rsidR="00D84C56" w:rsidRPr="00E060F7" w:rsidRDefault="00952CAA"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61308">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F61308" w:rsidRPr="00E060F7">
        <w:rPr>
          <w:lang w:val="en-US"/>
        </w:rPr>
        <w:t>Cont</w:t>
      </w:r>
      <w:r w:rsidR="00F61308">
        <w:rPr>
          <w:lang w:val="en-US"/>
        </w:rPr>
        <w:t>ainer</w:t>
      </w:r>
      <w:r w:rsidR="00FF3A2C">
        <w:rPr>
          <w:lang w:val="en-US"/>
        </w:rPr>
        <w:fldChar w:fldCharType="end"/>
      </w:r>
    </w:p>
    <w:p w14:paraId="04912998" w14:textId="647662A3" w:rsidR="00D84C56" w:rsidRPr="00E060F7" w:rsidRDefault="00952CAA"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61308">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F61308" w:rsidRPr="00E060F7">
        <w:rPr>
          <w:lang w:bidi="en-US"/>
        </w:rPr>
        <w:t>Construction of elements</w:t>
      </w:r>
      <w:r w:rsidR="00FF3A2C">
        <w:rPr>
          <w:lang w:val="en-US"/>
        </w:rPr>
        <w:fldChar w:fldCharType="end"/>
      </w:r>
    </w:p>
    <w:p w14:paraId="4FF55C06" w14:textId="19B8455B" w:rsidR="00D84C56" w:rsidRPr="00E060F7" w:rsidRDefault="00952CAA"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F61308">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F61308" w:rsidRPr="00E060F7">
        <w:rPr>
          <w:lang w:bidi="en-US"/>
        </w:rPr>
        <w:t>Construction of attributes and text nodes</w:t>
      </w:r>
      <w:r w:rsidR="00FF3A2C">
        <w:rPr>
          <w:lang w:val="en-US"/>
        </w:rPr>
        <w:fldChar w:fldCharType="end"/>
      </w:r>
    </w:p>
    <w:p w14:paraId="12D827AD" w14:textId="291E73E6"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w:t>
      </w:r>
      <w:r w:rsidR="000B7F6B">
        <w:rPr>
          <w:lang w:bidi="en-US"/>
        </w:rPr>
        <w:t xml:space="preserve">a </w:t>
      </w:r>
      <w:r w:rsidRPr="00E060F7">
        <w:rPr>
          <w:lang w:bidi="en-US"/>
        </w:rPr>
        <w:t>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1169B4A5"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000B7F6B">
        <w:rPr>
          <w:lang w:bidi="en-US"/>
        </w:rPr>
        <w:t xml:space="preserve">the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depth </w:t>
      </w:r>
      <w:r>
        <w:rPr>
          <w:lang w:bidi="en-US"/>
        </w:rPr>
        <w:t xml:space="preserve">level </w:t>
      </w:r>
      <w:r w:rsidRPr="00E060F7">
        <w:rPr>
          <w:lang w:bidi="en-US"/>
        </w:rPr>
        <w:t>of XML tree more siblings.</w:t>
      </w:r>
    </w:p>
    <w:p w14:paraId="590B390F" w14:textId="266EFC80"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61308">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sidR="000B7F6B">
        <w:rPr>
          <w:lang w:bidi="en-US"/>
        </w:rPr>
        <w:t>of</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000B7F6B">
        <w:rPr>
          <w:lang w:bidi="en-US"/>
        </w:rPr>
        <w:t xml:space="preserve">ten </w:t>
      </w:r>
      <w:r w:rsidRPr="00E060F7">
        <w:rPr>
          <w:lang w:bidi="en-US"/>
        </w:rPr>
        <w:t>create section:</w:t>
      </w:r>
    </w:p>
    <w:p w14:paraId="1E98DBC7" w14:textId="7F1B6A2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2A571791" w:rsidR="002325F2" w:rsidRPr="00E060F7" w:rsidRDefault="000B7F6B" w:rsidP="002325F2">
      <w:pPr>
        <w:pStyle w:val="OdstavecSynteastyl"/>
      </w:pPr>
      <w:r>
        <w:rPr>
          <w:lang w:bidi="en-US"/>
        </w:rPr>
        <w:t>T</w:t>
      </w:r>
      <w:r w:rsidR="002325F2" w:rsidRPr="00E060F7">
        <w:rPr>
          <w:lang w:bidi="en-US"/>
        </w:rPr>
        <w:t xml:space="preserve">he above example was in the </w:t>
      </w:r>
      <w:r w:rsidR="00735ED2">
        <w:rPr>
          <w:lang w:bidi="en-US"/>
        </w:rPr>
        <w:t>X-script</w:t>
      </w:r>
      <w:r w:rsidR="002325F2" w:rsidRPr="00E060F7">
        <w:rPr>
          <w:lang w:bidi="en-US"/>
        </w:rPr>
        <w:t xml:space="preserve"> created a new object of Element by using the command "new".</w:t>
      </w:r>
    </w:p>
    <w:p w14:paraId="1E70C463" w14:textId="52B31D9D"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w:t>
      </w:r>
      <w:r w:rsidR="000B7F6B">
        <w:rPr>
          <w:lang w:bidi="en-US"/>
        </w:rPr>
        <w:t>T</w:t>
      </w:r>
      <w:r w:rsidRPr="00E060F7">
        <w:rPr>
          <w:lang w:bidi="en-US"/>
        </w:rPr>
        <w:t xml:space="preserve">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6A2FEADE" w:rsidR="002325F2" w:rsidRPr="00E060F7" w:rsidRDefault="002325F2" w:rsidP="002325F2">
      <w:pPr>
        <w:pStyle w:val="OdstavecSynteastyl"/>
      </w:pPr>
      <w:r w:rsidRPr="00E060F7">
        <w:rPr>
          <w:lang w:bidi="en-US"/>
        </w:rPr>
        <w:t xml:space="preserve">A typical example of using the element as the data source for the construction of </w:t>
      </w:r>
      <w:r w:rsidR="000B7F6B">
        <w:rPr>
          <w:lang w:bidi="en-US"/>
        </w:rPr>
        <w:t xml:space="preserve">an </w:t>
      </w:r>
      <w:r w:rsidRPr="00E060F7">
        <w:rPr>
          <w:lang w:bidi="en-US"/>
        </w:rPr>
        <w:t xml:space="preserve">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F61308">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3ADE8E25" w:rsidR="00D84C56" w:rsidRPr="00E060F7" w:rsidRDefault="00952CAA"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61308">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F61308">
        <w:rPr>
          <w:lang w:bidi="en-US"/>
        </w:rPr>
        <w:t>C</w:t>
      </w:r>
      <w:r w:rsidR="00F61308" w:rsidRPr="00E060F7">
        <w:rPr>
          <w:lang w:bidi="en-US"/>
        </w:rPr>
        <w:t>onstruction of element from ResultSet</w:t>
      </w:r>
      <w:r w:rsidR="00FF3A2C">
        <w:rPr>
          <w:lang w:val="en-US"/>
        </w:rPr>
        <w:fldChar w:fldCharType="end"/>
      </w:r>
    </w:p>
    <w:p w14:paraId="6F827DF2" w14:textId="2BBA6A4B" w:rsidR="00D84C56" w:rsidRPr="00E060F7" w:rsidRDefault="00952CAA"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61308">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F61308">
        <w:rPr>
          <w:lang w:val="en-US"/>
        </w:rPr>
        <w:t xml:space="preserve">The source </w:t>
      </w:r>
      <w:r w:rsidR="00F61308" w:rsidRPr="00E060F7">
        <w:rPr>
          <w:lang w:val="en-US"/>
        </w:rPr>
        <w:t xml:space="preserve">data </w:t>
      </w:r>
      <w:r w:rsidR="00F61308">
        <w:rPr>
          <w:lang w:val="en-US"/>
        </w:rPr>
        <w:t>used as the</w:t>
      </w:r>
      <w:r w:rsidR="00F61308" w:rsidRPr="00E060F7">
        <w:rPr>
          <w:lang w:val="en-US"/>
        </w:rPr>
        <w:t xml:space="preserve"> </w:t>
      </w:r>
      <w:r w:rsidR="00F61308">
        <w:rPr>
          <w:lang w:val="en-US"/>
        </w:rPr>
        <w:t>c</w:t>
      </w:r>
      <w:r w:rsidR="00F61308" w:rsidRPr="00E060F7">
        <w:rPr>
          <w:lang w:val="en-US"/>
        </w:rPr>
        <w:t xml:space="preserve">ontext </w:t>
      </w:r>
      <w:r w:rsidR="00F61308">
        <w:rPr>
          <w:lang w:val="en-US"/>
        </w:rPr>
        <w:t>used for the c</w:t>
      </w:r>
      <w:r w:rsidR="00F61308" w:rsidRPr="00E060F7">
        <w:rPr>
          <w:lang w:val="en-US"/>
        </w:rPr>
        <w:t>onstru</w:t>
      </w:r>
      <w:r w:rsidR="00F61308">
        <w:rPr>
          <w:lang w:val="en-US"/>
        </w:rPr>
        <w:t xml:space="preserve">ction of the </w:t>
      </w:r>
      <w:r w:rsidR="00F61308" w:rsidRPr="00E060F7">
        <w:rPr>
          <w:lang w:val="en-US"/>
        </w:rPr>
        <w:t>XML do</w:t>
      </w:r>
      <w:r w:rsidR="00F61308">
        <w:rPr>
          <w:lang w:val="en-US"/>
        </w:rPr>
        <w:t>c</w:t>
      </w:r>
      <w:r w:rsidR="00F61308" w:rsidRPr="00E060F7">
        <w:rPr>
          <w:lang w:val="en-US"/>
        </w:rPr>
        <w:t>ument</w:t>
      </w:r>
      <w:r w:rsidR="00FF3A2C">
        <w:rPr>
          <w:lang w:val="en-US"/>
        </w:rPr>
        <w:fldChar w:fldCharType="end"/>
      </w:r>
    </w:p>
    <w:p w14:paraId="7C269B6E" w14:textId="0D803801" w:rsidR="00D84C56" w:rsidRPr="00E060F7" w:rsidRDefault="00952CAA"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F61308">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F61308" w:rsidRPr="00E060F7">
        <w:rPr>
          <w:lang w:bidi="en-US"/>
        </w:rPr>
        <w:t xml:space="preserve">Use </w:t>
      </w:r>
      <w:r w:rsidR="00F61308">
        <w:rPr>
          <w:lang w:bidi="en-US"/>
        </w:rPr>
        <w:t>of</w:t>
      </w:r>
      <w:r w:rsidR="00F61308" w:rsidRPr="00E060F7">
        <w:rPr>
          <w:lang w:bidi="en-US"/>
        </w:rPr>
        <w:t xml:space="preserve"> xpath method</w:t>
      </w:r>
      <w:r w:rsidR="00D94FC0">
        <w:rPr>
          <w:lang w:val="en-US"/>
        </w:rPr>
        <w:fldChar w:fldCharType="end"/>
      </w:r>
    </w:p>
    <w:p w14:paraId="7025C82A" w14:textId="4B5234A5" w:rsidR="00D84C56" w:rsidRPr="00E060F7" w:rsidRDefault="00952CAA"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F61308">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F61308">
        <w:t>Using the method</w:t>
      </w:r>
      <w:r w:rsidR="00F61308" w:rsidRPr="00E060F7">
        <w:t xml:space="preserve"> </w:t>
      </w:r>
      <w:r w:rsidR="00F61308"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0" w:name="_Ref535679933"/>
      <w:r w:rsidRPr="00E060F7">
        <w:rPr>
          <w:lang w:bidi="en-US"/>
        </w:rPr>
        <w:t xml:space="preserve">Use </w:t>
      </w:r>
      <w:r>
        <w:rPr>
          <w:lang w:bidi="en-US"/>
        </w:rPr>
        <w:t>of</w:t>
      </w:r>
      <w:r w:rsidRPr="00E060F7">
        <w:rPr>
          <w:lang w:bidi="en-US"/>
        </w:rPr>
        <w:t xml:space="preserve"> xpath method</w:t>
      </w:r>
      <w:bookmarkEnd w:id="480"/>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63F364BD" w:rsidR="002D75CA" w:rsidRPr="00E060F7" w:rsidRDefault="002D75CA" w:rsidP="002D75CA">
      <w:pPr>
        <w:pStyle w:val="OdstavecSynteastyl"/>
      </w:pPr>
      <w:r w:rsidRPr="00E060F7">
        <w:rPr>
          <w:lang w:bidi="en-US"/>
        </w:rPr>
        <w:t>The xpath method as input parameters to enter the XPath expression and the source element in which the XPath expression according to the specified will be searched for the source of the element (or elements); the method returns</w:t>
      </w:r>
      <w:r w:rsidR="000B7F6B">
        <w:rPr>
          <w:lang w:bidi="en-US"/>
        </w:rPr>
        <w:t>, as a result,</w:t>
      </w:r>
      <w:r w:rsidRPr="00E060F7">
        <w:rPr>
          <w:lang w:bidi="en-US"/>
        </w:rPr>
        <w:t xml:space="preserve">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F61308">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5B954E3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77FECB7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0B6C83BA"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w:t>
      </w:r>
      <w:r w:rsidR="000B7F6B">
        <w:rPr>
          <w:lang w:bidi="en-US"/>
        </w:rPr>
        <w:t>es</w:t>
      </w:r>
      <w:r w:rsidRPr="00E060F7">
        <w:rPr>
          <w:lang w:bidi="en-US"/>
        </w:rPr>
        <w:t xml:space="preserve"> the source XML document.</w:t>
      </w:r>
    </w:p>
    <w:p w14:paraId="7205B55E" w14:textId="4E37BAAC" w:rsidR="004D7C46" w:rsidRPr="00E060F7" w:rsidRDefault="004D7C46" w:rsidP="004D7C46">
      <w:pPr>
        <w:pStyle w:val="OdstavecSynteastyl"/>
      </w:pPr>
      <w:r w:rsidRPr="00E060F7">
        <w:rPr>
          <w:lang w:bidi="en-US"/>
        </w:rPr>
        <w:t xml:space="preserve">If the element "Accident" is not the root element, then the section create must be specified. </w:t>
      </w:r>
      <w:r w:rsidR="000B7F6B">
        <w:rPr>
          <w:lang w:bidi="en-US"/>
        </w:rPr>
        <w:t>T</w:t>
      </w:r>
      <w:r w:rsidRPr="00E060F7">
        <w:rPr>
          <w:lang w:bidi="en-US"/>
        </w:rPr>
        <w:t>he root element is not the create section need to define, and it is therefore included here only for sample purposes (the global variable "source" contains one element and therefore creates a single element  "Accident").</w:t>
      </w:r>
    </w:p>
    <w:p w14:paraId="600BDCE5" w14:textId="08A0E411" w:rsidR="00D84C56" w:rsidRPr="00E060F7" w:rsidRDefault="004D7C46" w:rsidP="004D7C46">
      <w:pPr>
        <w:pStyle w:val="OdstavecSynteastyl"/>
        <w:rPr>
          <w:lang w:val="en-US"/>
        </w:rPr>
      </w:pPr>
      <w:r w:rsidRPr="00E060F7">
        <w:rPr>
          <w:lang w:bidi="en-US"/>
        </w:rPr>
        <w:t xml:space="preserve">Xpath method ('/root/rec/car ', source) finds in the root element all elements "car". </w:t>
      </w:r>
      <w:r w:rsidR="000B7F6B">
        <w:rPr>
          <w:lang w:bidi="en-US"/>
        </w:rPr>
        <w:t>The p</w:t>
      </w:r>
      <w:r w:rsidRPr="00E060F7">
        <w:rPr>
          <w:lang w:bidi="en-US"/>
        </w:rPr>
        <w:t>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3190006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05E6B4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60CFDB63" w:rsidR="00D84C56" w:rsidRPr="00E060F7" w:rsidRDefault="000B7F6B"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Pr>
          <w:lang w:bidi="en-US"/>
        </w:rPr>
        <w:t>The c</w:t>
      </w:r>
      <w:r w:rsidR="0047464F" w:rsidRPr="00E060F7">
        <w:rPr>
          <w:lang w:bidi="en-US"/>
        </w:rPr>
        <w:t>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2C82E474"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element</w:t>
      </w:r>
      <w:r w:rsidR="000B7F6B">
        <w:rPr>
          <w:lang w:bidi="en-US"/>
        </w:rPr>
        <w:t>s</w:t>
      </w:r>
      <w:r w:rsidRPr="00E060F7">
        <w:rPr>
          <w:lang w:bidi="en-US"/>
        </w:rPr>
        <w:t xml:space="preserve"> and </w:t>
      </w:r>
      <w:r w:rsidR="000B7F6B">
        <w:rPr>
          <w:lang w:bidi="en-US"/>
        </w:rPr>
        <w:t>their</w:t>
      </w:r>
      <w:r w:rsidRPr="00E060F7">
        <w:rPr>
          <w:lang w:bidi="en-US"/>
        </w:rPr>
        <w:t xml:space="preserve"> specific selection, therefore, the search for a key</w:t>
      </w:r>
      <w:r w:rsidR="000B7F6B">
        <w:rPr>
          <w:lang w:bidi="en-US"/>
        </w:rPr>
        <w:t>-</w:t>
      </w:r>
      <w:r w:rsidRPr="00E060F7">
        <w:rPr>
          <w:lang w:bidi="en-US"/>
        </w:rPr>
        <w:t xml:space="preserve">value </w:t>
      </w:r>
      <w:r>
        <w:rPr>
          <w:lang w:bidi="en-US"/>
        </w:rPr>
        <w:t>may be specified in</w:t>
      </w:r>
      <w:r w:rsidRPr="00E060F7">
        <w:rPr>
          <w:lang w:bidi="en-US"/>
        </w:rPr>
        <w:t xml:space="preserve"> XPath expression. A key</w:t>
      </w:r>
      <w:r w:rsidR="000B7F6B">
        <w:rPr>
          <w:lang w:bidi="en-US"/>
        </w:rPr>
        <w:t>-</w:t>
      </w:r>
      <w:r w:rsidRPr="00E060F7">
        <w:rPr>
          <w:lang w:bidi="en-US"/>
        </w:rPr>
        <w:t xml:space="preserve">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60A15F6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1D892DD8" w:rsidR="00D84C56" w:rsidRPr="00E060F7" w:rsidRDefault="0065492D" w:rsidP="00D84C56">
      <w:pPr>
        <w:pStyle w:val="OdstavecSynteastyl"/>
        <w:rPr>
          <w:lang w:val="en-US"/>
        </w:rPr>
      </w:pPr>
      <w:r w:rsidRPr="00E060F7">
        <w:rPr>
          <w:lang w:bidi="en-US"/>
        </w:rPr>
        <w:t xml:space="preserve">In the case that the xpath method returns a single element, you can use it to implement even simple transformations. If it is for a variant a) the aim </w:t>
      </w:r>
      <w:r w:rsidR="000B7F6B">
        <w:rPr>
          <w:lang w:bidi="en-US"/>
        </w:rPr>
        <w:t xml:space="preserve">is </w:t>
      </w:r>
      <w:r w:rsidRPr="00E060F7">
        <w:rPr>
          <w:lang w:bidi="en-US"/>
        </w:rPr>
        <w:t xml:space="preserve">to print the registration number of that record as the value of </w:t>
      </w:r>
      <w:r w:rsidR="000B7F6B">
        <w:rPr>
          <w:lang w:bidi="en-US"/>
        </w:rPr>
        <w:t xml:space="preserve">the </w:t>
      </w:r>
      <w:r w:rsidRPr="00E060F7">
        <w:rPr>
          <w:lang w:bidi="en-US"/>
        </w:rPr>
        <w:t xml:space="preserve">text node of </w:t>
      </w:r>
      <w:r w:rsidR="000B7F6B">
        <w:rPr>
          <w:lang w:bidi="en-US"/>
        </w:rPr>
        <w:t xml:space="preserve">an </w:t>
      </w:r>
      <w:r w:rsidRPr="00E060F7">
        <w:rPr>
          <w:lang w:bidi="en-US"/>
        </w:rPr>
        <w:t>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72FF5B0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D04EAE" w:rsidRDefault="00952CAA" w:rsidP="007D4BA3">
      <w:pPr>
        <w:pStyle w:val="OdstavecSynteastyl"/>
        <w:numPr>
          <w:ilvl w:val="0"/>
          <w:numId w:val="27"/>
        </w:numPr>
      </w:pPr>
      <w:hyperlink r:id="rId38" w:history="1">
        <w:r w:rsidR="003D4404" w:rsidRPr="00D04EAE">
          <w:rPr>
            <w:rStyle w:val="Hypertextovodkaz"/>
          </w:rPr>
          <w:t>http://xdef.syntea.cz/en/tutorial/example/C210.html</w:t>
        </w:r>
      </w:hyperlink>
      <w:r w:rsidR="00D84C56" w:rsidRPr="00D04EAE">
        <w:t>;</w:t>
      </w:r>
    </w:p>
    <w:p w14:paraId="7BBD01D1" w14:textId="77777777" w:rsidR="00D84C56" w:rsidRPr="00D04EAE" w:rsidRDefault="00952CAA" w:rsidP="007D4BA3">
      <w:pPr>
        <w:pStyle w:val="OdstavecSynteastyl"/>
        <w:numPr>
          <w:ilvl w:val="0"/>
          <w:numId w:val="27"/>
        </w:numPr>
      </w:pPr>
      <w:hyperlink r:id="rId39" w:history="1">
        <w:r w:rsidR="003D4404" w:rsidRPr="00D04EAE">
          <w:rPr>
            <w:rStyle w:val="Hypertextovodkaz"/>
          </w:rPr>
          <w:t>http://xdef.syntea.cz/tutorial/en/example/C215.html</w:t>
        </w:r>
      </w:hyperlink>
      <w:r w:rsidR="00D84C56" w:rsidRPr="00D04EAE">
        <w:t>.</w:t>
      </w:r>
    </w:p>
    <w:p w14:paraId="1CFBAA1C" w14:textId="38DD8B3A" w:rsidR="003D4404" w:rsidRPr="00E060F7" w:rsidRDefault="003D4404" w:rsidP="003D4404">
      <w:pPr>
        <w:pStyle w:val="OdstavecSynteastyl"/>
      </w:pPr>
      <w:r w:rsidRPr="00E060F7">
        <w:rPr>
          <w:lang w:bidi="en-US"/>
        </w:rPr>
        <w:t>For transformations between two XML documents</w:t>
      </w:r>
      <w:r w:rsidR="000B7F6B">
        <w:rPr>
          <w:lang w:bidi="en-US"/>
        </w:rPr>
        <w:t>,</w:t>
      </w:r>
      <w:r w:rsidRPr="00E060F7">
        <w:rPr>
          <w:lang w:bidi="en-US"/>
        </w:rPr>
        <w:t xml:space="preserve"> it is usually better to use the method "from" that is described in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F61308">
        <w:rPr>
          <w:lang w:bidi="en-US"/>
        </w:rPr>
        <w:t>8.1.6.1</w:t>
      </w:r>
      <w:r w:rsidR="00EF650E" w:rsidRPr="00E060F7">
        <w:rPr>
          <w:lang w:bidi="en-US"/>
        </w:rPr>
        <w:fldChar w:fldCharType="end"/>
      </w:r>
      <w:r w:rsidRPr="00E060F7">
        <w:rPr>
          <w:lang w:bidi="en-US"/>
        </w:rPr>
        <w:t>.</w:t>
      </w:r>
    </w:p>
    <w:p w14:paraId="7DB9BF52" w14:textId="7599B269" w:rsidR="00D84C56" w:rsidRPr="00E060F7" w:rsidRDefault="00952CAA"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F61308">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F61308">
        <w:t>Using the method</w:t>
      </w:r>
      <w:r w:rsidR="00F61308" w:rsidRPr="00E060F7">
        <w:t xml:space="preserve"> </w:t>
      </w:r>
      <w:r w:rsidR="00F61308" w:rsidRPr="00E060F7">
        <w:rPr>
          <w:rFonts w:ascii="Consolas" w:hAnsi="Consolas" w:cs="Consolas"/>
        </w:rPr>
        <w:t>from</w:t>
      </w:r>
      <w:r w:rsidR="00FF3A2C">
        <w:rPr>
          <w:lang w:val="en-US"/>
        </w:rPr>
        <w:fldChar w:fldCharType="end"/>
      </w:r>
    </w:p>
    <w:p w14:paraId="59EDB41C" w14:textId="31A8FD26" w:rsidR="00D84C56" w:rsidRPr="00E060F7" w:rsidRDefault="00952CAA"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F61308">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F61308" w:rsidRPr="00E060F7">
        <w:rPr>
          <w:lang w:val="en-US"/>
        </w:rPr>
        <w:t>Extern</w:t>
      </w:r>
      <w:r w:rsidR="00F61308">
        <w:rPr>
          <w:lang w:val="en-US"/>
        </w:rPr>
        <w:t>al</w:t>
      </w:r>
      <w:r w:rsidR="00F61308" w:rsidRPr="00E060F7">
        <w:rPr>
          <w:lang w:val="en-US"/>
        </w:rPr>
        <w:t xml:space="preserve"> instan</w:t>
      </w:r>
      <w:r w:rsidR="00F61308">
        <w:rPr>
          <w:lang w:val="en-US"/>
        </w:rPr>
        <w:t>ce</w:t>
      </w:r>
      <w:r w:rsidR="00F61308" w:rsidRPr="00E060F7">
        <w:rPr>
          <w:lang w:val="en-US"/>
        </w:rPr>
        <w:t xml:space="preserve"> met</w:t>
      </w:r>
      <w:r w:rsidR="00F61308">
        <w:rPr>
          <w:lang w:val="en-US"/>
        </w:rPr>
        <w:t>h</w:t>
      </w:r>
      <w:r w:rsidR="00F61308" w:rsidRPr="00E060F7">
        <w:rPr>
          <w:lang w:val="en-US"/>
        </w:rPr>
        <w:t>od</w:t>
      </w:r>
      <w:r w:rsidR="00F61308">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1" w:name="_Ref535678933"/>
      <w:bookmarkStart w:id="482" w:name="_Ref535679236"/>
      <w:bookmarkStart w:id="483" w:name="_Ref535679571"/>
      <w:bookmarkStart w:id="484" w:name="_Ref535679871"/>
      <w:bookmarkStart w:id="485" w:name="_Ref535680405"/>
      <w:bookmarkStart w:id="486" w:name="_Toc81209288"/>
      <w:r>
        <w:rPr>
          <w:lang w:bidi="en-US"/>
        </w:rPr>
        <w:t>C</w:t>
      </w:r>
      <w:r w:rsidRPr="00E060F7">
        <w:rPr>
          <w:lang w:bidi="en-US"/>
        </w:rPr>
        <w:t>onstruction of element from ResultSet</w:t>
      </w:r>
      <w:bookmarkEnd w:id="481"/>
      <w:bookmarkEnd w:id="482"/>
      <w:bookmarkEnd w:id="483"/>
      <w:bookmarkEnd w:id="484"/>
      <w:bookmarkEnd w:id="485"/>
      <w:bookmarkEnd w:id="486"/>
    </w:p>
    <w:p w14:paraId="5DD1F1A8" w14:textId="77777777" w:rsidR="00D84C56" w:rsidRPr="00E060F7" w:rsidRDefault="00952CAA"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4371EFF5" w:rsidR="00D84C56" w:rsidRPr="00E060F7" w:rsidRDefault="00952CAA"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61308">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F61308" w:rsidRPr="00E060F7">
        <w:rPr>
          <w:lang w:bidi="en-US"/>
        </w:rPr>
        <w:t>Construction of elements</w:t>
      </w:r>
      <w:r w:rsidR="00FF3A2C">
        <w:rPr>
          <w:lang w:val="en-US"/>
        </w:rPr>
        <w:fldChar w:fldCharType="end"/>
      </w:r>
    </w:p>
    <w:p w14:paraId="17014887" w14:textId="5AE0AD5D" w:rsidR="00D84C56" w:rsidRPr="00E060F7" w:rsidRDefault="00952CAA"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F61308">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F61308" w:rsidRPr="00E060F7">
        <w:rPr>
          <w:lang w:bidi="en-US"/>
        </w:rPr>
        <w:t>Construction of attributes and text nodes</w:t>
      </w:r>
      <w:r w:rsidR="00FF3A2C">
        <w:rPr>
          <w:lang w:val="en-US"/>
        </w:rPr>
        <w:fldChar w:fldCharType="end"/>
      </w:r>
    </w:p>
    <w:p w14:paraId="27482701" w14:textId="7CB853F3" w:rsidR="003D4404" w:rsidRPr="00E060F7" w:rsidRDefault="003D4404" w:rsidP="003D4404">
      <w:pPr>
        <w:pStyle w:val="OdstavecSynteastyl"/>
      </w:pPr>
      <w:r w:rsidRPr="00E060F7">
        <w:rPr>
          <w:lang w:bidi="en-US"/>
        </w:rPr>
        <w:t xml:space="preserve">Another typical case and often used in practice is the structure of an XML document and its elements </w:t>
      </w:r>
      <w:r w:rsidR="000B7F6B">
        <w:rPr>
          <w:lang w:bidi="en-US"/>
        </w:rPr>
        <w:t>based on</w:t>
      </w:r>
      <w:r w:rsidRPr="00E060F7">
        <w:rPr>
          <w:lang w:bidi="en-US"/>
        </w:rPr>
        <w:t xml:space="preserve"> data obtained as the result of a database command. Because the most common type of database is </w:t>
      </w:r>
      <w:r w:rsidR="000B7F6B">
        <w:rPr>
          <w:lang w:bidi="en-US"/>
        </w:rPr>
        <w:t xml:space="preserve">a </w:t>
      </w:r>
      <w:r w:rsidRPr="00E060F7">
        <w:rPr>
          <w:lang w:bidi="en-US"/>
        </w:rPr>
        <w:t>relational database, the following samples will be carried out via the SQL commands over relational databases.</w:t>
      </w:r>
    </w:p>
    <w:p w14:paraId="160D218A" w14:textId="406A51E2" w:rsidR="003D4404" w:rsidRPr="00E060F7" w:rsidRDefault="003D4404" w:rsidP="003D4404">
      <w:pPr>
        <w:pStyle w:val="OdstavecSynteastyl"/>
      </w:pPr>
      <w:r w:rsidRPr="00E060F7">
        <w:rPr>
          <w:lang w:bidi="en-US"/>
        </w:rPr>
        <w:t>For this purpose</w:t>
      </w:r>
      <w:r w:rsidR="000B7F6B">
        <w:rPr>
          <w:lang w:bidi="en-US"/>
        </w:rPr>
        <w:t>,</w:t>
      </w:r>
      <w:r w:rsidRPr="00E060F7">
        <w:rPr>
          <w:lang w:bidi="en-US"/>
        </w:rPr>
        <w:t xml:space="preserv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AB42759"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F61308">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09926609"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F61308">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1FFF1F34"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w:t>
      </w:r>
      <w:r w:rsidR="000B7F6B">
        <w:rPr>
          <w:lang w:bidi="en-US"/>
        </w:rPr>
        <w:t xml:space="preserve">the </w:t>
      </w:r>
      <w:r w:rsidRPr="00E060F7">
        <w:rPr>
          <w:lang w:bidi="en-US"/>
        </w:rPr>
        <w:t xml:space="preserve">method ”getItem" with the name of </w:t>
      </w:r>
      <w:r w:rsidR="000B7F6B">
        <w:rPr>
          <w:lang w:bidi="en-US"/>
        </w:rPr>
        <w:t xml:space="preserve">the </w:t>
      </w:r>
      <w:r w:rsidRPr="00E060F7">
        <w:rPr>
          <w:lang w:bidi="en-US"/>
        </w:rPr>
        <w:t>column.</w:t>
      </w:r>
    </w:p>
    <w:p w14:paraId="176E1DE7" w14:textId="18F6E7DB"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xml:space="preserve">. On the ResultSet is also available the boolean method “hasNext()", which returns "true" if the ResultSetu has </w:t>
      </w:r>
      <w:r w:rsidR="000B7F6B">
        <w:rPr>
          <w:lang w:bidi="en-US"/>
        </w:rPr>
        <w:t>the</w:t>
      </w:r>
      <w:r w:rsidRPr="00E060F7">
        <w:rPr>
          <w:lang w:bidi="en-US"/>
        </w:rPr>
        <w:t xml:space="preserve"> next row, otherwise it returns false.</w:t>
      </w:r>
    </w:p>
    <w:p w14:paraId="767DF2BE" w14:textId="3B4880A9"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F61308">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31A0E8E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4BBCA3F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lastRenderedPageBreak/>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1E577119"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w:t>
      </w:r>
      <w:r w:rsidR="000B7F6B">
        <w:rPr>
          <w:lang w:bidi="en-US"/>
        </w:rPr>
        <w:t>T</w:t>
      </w:r>
      <w:r w:rsidRPr="00E060F7">
        <w:rPr>
          <w:lang w:bidi="en-US"/>
        </w:rPr>
        <w:t xml:space="preserve">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test if the value is NULL (whose result will be true or false):</w:t>
      </w:r>
    </w:p>
    <w:p w14:paraId="37DF29E9" w14:textId="527D0DF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lastRenderedPageBreak/>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44620184" w:rsidR="00923D16" w:rsidRPr="00D04EAE" w:rsidRDefault="00923D16" w:rsidP="00923D16">
      <w:pPr>
        <w:pStyle w:val="Zdrojovykod-zlutyboxSynteastyl"/>
        <w:tabs>
          <w:tab w:val="left" w:pos="567"/>
          <w:tab w:val="left" w:pos="1276"/>
        </w:tabs>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B4198FF" w14:textId="77777777" w:rsidR="00923D16" w:rsidRPr="00D04EAE" w:rsidRDefault="00923D16" w:rsidP="00923D1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31B04F45"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F61308">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170635A8"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lastRenderedPageBreak/>
        <w:t>v</w:t>
      </w:r>
      <w:r>
        <w:rPr>
          <w:lang w:val="en-US"/>
        </w:rPr>
        <w:t>ariant only with elements</w:t>
      </w:r>
    </w:p>
    <w:p w14:paraId="401FD38A" w14:textId="4BEC80D8"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14CB1376"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w:t>
      </w:r>
      <w:r w:rsidR="000B7F6B">
        <w:rPr>
          <w:lang w:val="en-US"/>
        </w:rPr>
        <w:t>s</w:t>
      </w:r>
      <w:r w:rsidR="00151E39">
        <w:rPr>
          <w:lang w:val="en-US"/>
        </w:rPr>
        <w:t xml:space="preserve"> more parameters.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 xml:space="preserve">query statement </w:t>
      </w:r>
      <w:r w:rsidR="00764293" w:rsidRPr="00E060F7">
        <w:rPr>
          <w:lang w:val="en-US"/>
        </w:rPr>
        <w:t>a</w:t>
      </w:r>
      <w:r w:rsidR="00151E39">
        <w:rPr>
          <w:lang w:val="en-US"/>
        </w:rPr>
        <w:t>nd</w:t>
      </w:r>
      <w:r w:rsidR="00764293" w:rsidRPr="00E060F7">
        <w:rPr>
          <w:lang w:val="en-US"/>
        </w:rPr>
        <w:t xml:space="preserve"> </w:t>
      </w:r>
      <w:r w:rsidR="00151E39">
        <w:rPr>
          <w:lang w:val="en-US"/>
        </w:rPr>
        <w:t xml:space="preserve">the parameters follow: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DB6516F" w:rsidR="00D84C56" w:rsidRPr="00E060F7" w:rsidRDefault="00952CAA"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61308">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F61308">
        <w:rPr>
          <w:lang w:val="en-US"/>
        </w:rPr>
        <w:t xml:space="preserve">The source </w:t>
      </w:r>
      <w:r w:rsidR="00F61308" w:rsidRPr="00E060F7">
        <w:rPr>
          <w:lang w:val="en-US"/>
        </w:rPr>
        <w:t xml:space="preserve">data </w:t>
      </w:r>
      <w:r w:rsidR="00F61308">
        <w:rPr>
          <w:lang w:val="en-US"/>
        </w:rPr>
        <w:t>used as the</w:t>
      </w:r>
      <w:r w:rsidR="00F61308" w:rsidRPr="00E060F7">
        <w:rPr>
          <w:lang w:val="en-US"/>
        </w:rPr>
        <w:t xml:space="preserve"> </w:t>
      </w:r>
      <w:r w:rsidR="00F61308">
        <w:rPr>
          <w:lang w:val="en-US"/>
        </w:rPr>
        <w:t>c</w:t>
      </w:r>
      <w:r w:rsidR="00F61308" w:rsidRPr="00E060F7">
        <w:rPr>
          <w:lang w:val="en-US"/>
        </w:rPr>
        <w:t xml:space="preserve">ontext </w:t>
      </w:r>
      <w:r w:rsidR="00F61308">
        <w:rPr>
          <w:lang w:val="en-US"/>
        </w:rPr>
        <w:t>used for the c</w:t>
      </w:r>
      <w:r w:rsidR="00F61308" w:rsidRPr="00E060F7">
        <w:rPr>
          <w:lang w:val="en-US"/>
        </w:rPr>
        <w:t>onstru</w:t>
      </w:r>
      <w:r w:rsidR="00F61308">
        <w:rPr>
          <w:lang w:val="en-US"/>
        </w:rPr>
        <w:t xml:space="preserve">ction of the </w:t>
      </w:r>
      <w:r w:rsidR="00F61308" w:rsidRPr="00E060F7">
        <w:rPr>
          <w:lang w:val="en-US"/>
        </w:rPr>
        <w:t>XML do</w:t>
      </w:r>
      <w:r w:rsidR="00F61308">
        <w:rPr>
          <w:lang w:val="en-US"/>
        </w:rPr>
        <w:t>c</w:t>
      </w:r>
      <w:r w:rsidR="00F61308" w:rsidRPr="00E060F7">
        <w:rPr>
          <w:lang w:val="en-US"/>
        </w:rPr>
        <w:t>ument</w:t>
      </w:r>
      <w:r w:rsidR="00FF3A2C">
        <w:rPr>
          <w:lang w:val="en-US"/>
        </w:rPr>
        <w:fldChar w:fldCharType="end"/>
      </w:r>
    </w:p>
    <w:p w14:paraId="0A0EBA1D" w14:textId="46C1C847" w:rsidR="005B5DB4" w:rsidRPr="00E060F7" w:rsidRDefault="00952CAA"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F61308">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F61308" w:rsidRPr="002F4AE3">
        <w:rPr>
          <w:lang w:val="en-US"/>
        </w:rPr>
        <w:t>Linking databases with X-definitions</w:t>
      </w:r>
      <w:r w:rsidR="00FF3A2C">
        <w:rPr>
          <w:lang w:val="en-US"/>
        </w:rPr>
        <w:fldChar w:fldCharType="end"/>
      </w:r>
    </w:p>
    <w:p w14:paraId="720693D1" w14:textId="665EF8AC" w:rsidR="00D84C56" w:rsidRPr="00E060F7" w:rsidRDefault="00151E39" w:rsidP="00CB479D">
      <w:pPr>
        <w:pStyle w:val="Nadpis3"/>
        <w:rPr>
          <w:lang w:val="en-US"/>
        </w:rPr>
      </w:pPr>
      <w:bookmarkStart w:id="487" w:name="_Ref353448185"/>
      <w:bookmarkStart w:id="488" w:name="_Toc354676929"/>
      <w:bookmarkStart w:id="489" w:name="_Toc81209289"/>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0B7F6B">
        <w:rPr>
          <w:lang w:val="en-US"/>
        </w:rPr>
        <w:t xml:space="preserve">the </w:t>
      </w:r>
      <w:r w:rsidR="00D84C56" w:rsidRPr="00E060F7">
        <w:rPr>
          <w:lang w:val="en-US"/>
        </w:rPr>
        <w:t>XML do</w:t>
      </w:r>
      <w:r>
        <w:rPr>
          <w:lang w:val="en-US"/>
        </w:rPr>
        <w:t>c</w:t>
      </w:r>
      <w:r w:rsidR="00D84C56" w:rsidRPr="00E060F7">
        <w:rPr>
          <w:lang w:val="en-US"/>
        </w:rPr>
        <w:t>ument</w:t>
      </w:r>
      <w:bookmarkEnd w:id="487"/>
      <w:bookmarkEnd w:id="488"/>
      <w:bookmarkEnd w:id="489"/>
    </w:p>
    <w:p w14:paraId="0161BC5B" w14:textId="4D113B16" w:rsidR="00D84C56" w:rsidRPr="00E060F7" w:rsidRDefault="00952CAA"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F61308">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F61308" w:rsidRPr="00E060F7">
        <w:rPr>
          <w:lang w:bidi="en-US"/>
        </w:rPr>
        <w:t>Construction of elements</w:t>
      </w:r>
      <w:r w:rsidR="00FF3A2C">
        <w:rPr>
          <w:lang w:val="en-US"/>
        </w:rPr>
        <w:fldChar w:fldCharType="end"/>
      </w:r>
    </w:p>
    <w:p w14:paraId="1D839340" w14:textId="5D9CECC0" w:rsidR="00D84C56" w:rsidRPr="00E060F7" w:rsidRDefault="00952CAA"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F61308">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F61308" w:rsidRPr="00E060F7">
        <w:rPr>
          <w:lang w:bidi="en-US"/>
        </w:rPr>
        <w:t>Construction of attributes and text nodes</w:t>
      </w:r>
      <w:r w:rsidR="00FF3A2C">
        <w:rPr>
          <w:lang w:val="en-US"/>
        </w:rPr>
        <w:fldChar w:fldCharType="end"/>
      </w:r>
    </w:p>
    <w:p w14:paraId="5BB4CDD3" w14:textId="46695455" w:rsidR="00D84C56" w:rsidRPr="00E060F7" w:rsidRDefault="00952CAA"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F61308">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F61308" w:rsidRPr="00E060F7">
        <w:rPr>
          <w:lang w:bidi="en-US"/>
        </w:rPr>
        <w:t>Construction of element from Cont</w:t>
      </w:r>
      <w:r w:rsidR="00F61308">
        <w:rPr>
          <w:lang w:bidi="en-US"/>
        </w:rPr>
        <w:t>ainer</w:t>
      </w:r>
      <w:r w:rsidR="00FF3A2C">
        <w:rPr>
          <w:lang w:val="en-US"/>
        </w:rPr>
        <w:fldChar w:fldCharType="end"/>
      </w:r>
    </w:p>
    <w:p w14:paraId="4248F93F" w14:textId="3EDB81EB" w:rsidR="00D84C56" w:rsidRPr="00E060F7" w:rsidRDefault="00952CAA"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F61308">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F61308">
        <w:rPr>
          <w:lang w:bidi="en-US"/>
        </w:rPr>
        <w:t>C</w:t>
      </w:r>
      <w:r w:rsidR="00F61308" w:rsidRPr="00E060F7">
        <w:rPr>
          <w:lang w:bidi="en-US"/>
        </w:rPr>
        <w:t xml:space="preserve">onstruction of </w:t>
      </w:r>
      <w:r w:rsidR="00F61308">
        <w:rPr>
          <w:lang w:bidi="en-US"/>
        </w:rPr>
        <w:t>E</w:t>
      </w:r>
      <w:r w:rsidR="00F61308" w:rsidRPr="00E060F7">
        <w:rPr>
          <w:lang w:bidi="en-US"/>
        </w:rPr>
        <w:t xml:space="preserve">lement from </w:t>
      </w:r>
      <w:r w:rsidR="00F61308">
        <w:rPr>
          <w:lang w:bidi="en-US"/>
        </w:rPr>
        <w:t>E</w:t>
      </w:r>
      <w:r w:rsidR="00F61308" w:rsidRPr="00E060F7">
        <w:rPr>
          <w:lang w:bidi="en-US"/>
        </w:rPr>
        <w:t>lement</w:t>
      </w:r>
      <w:r w:rsidR="00FF3A2C">
        <w:rPr>
          <w:lang w:val="en-US"/>
        </w:rPr>
        <w:fldChar w:fldCharType="end"/>
      </w:r>
    </w:p>
    <w:p w14:paraId="048EC31A" w14:textId="46933616" w:rsidR="00D84C56" w:rsidRPr="00E060F7" w:rsidRDefault="00952CAA"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F61308">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F61308">
        <w:rPr>
          <w:lang w:bidi="en-US"/>
        </w:rPr>
        <w:t>C</w:t>
      </w:r>
      <w:r w:rsidR="00F61308" w:rsidRPr="00E060F7">
        <w:rPr>
          <w:lang w:bidi="en-US"/>
        </w:rPr>
        <w:t>onstruction of element from ResultSet</w:t>
      </w:r>
      <w:r w:rsidR="00FF3A2C">
        <w:rPr>
          <w:lang w:val="en-US"/>
        </w:rPr>
        <w:fldChar w:fldCharType="end"/>
      </w:r>
    </w:p>
    <w:p w14:paraId="73DF6E6B" w14:textId="69234D51" w:rsidR="00D84C56" w:rsidRPr="00E060F7" w:rsidRDefault="00412151" w:rsidP="00D84C56">
      <w:pPr>
        <w:pStyle w:val="OdstavecSynteastyl"/>
        <w:rPr>
          <w:lang w:val="en-US"/>
        </w:rPr>
      </w:pPr>
      <w:r>
        <w:rPr>
          <w:lang w:val="en-US"/>
        </w:rPr>
        <w:t>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w:t>
      </w:r>
      <w:r w:rsidR="000B7F6B">
        <w:rPr>
          <w:lang w:val="en-US"/>
        </w:rPr>
        <w:t xml:space="preserve">is </w:t>
      </w:r>
      <w:r>
        <w:rPr>
          <w:lang w:val="en-US"/>
        </w:rPr>
        <w:t>explicitly specified</w:t>
      </w:r>
      <w:r w:rsidR="00D84C56" w:rsidRPr="00E060F7">
        <w:rPr>
          <w:lang w:val="en-US"/>
        </w:rPr>
        <w:t xml:space="preserve">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0B7F6B">
        <w:rPr>
          <w:lang w:val="en-US"/>
        </w:rPr>
        <w:t>,</w:t>
      </w:r>
      <w:r w:rsidR="00D84C56" w:rsidRPr="00E060F7">
        <w:rPr>
          <w:lang w:val="en-US"/>
        </w:rPr>
        <w:t xml:space="preserve"> </w:t>
      </w:r>
      <w:r w:rsidR="00A8795A">
        <w:rPr>
          <w:lang w:val="en-US"/>
        </w:rPr>
        <w:t xml:space="preserve">or </w:t>
      </w:r>
      <w:r w:rsidR="00D84C56" w:rsidRPr="00E060F7">
        <w:rPr>
          <w:lang w:val="en-US"/>
        </w:rPr>
        <w:t>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w:t>
      </w:r>
      <w:r w:rsidR="000B7F6B">
        <w:rPr>
          <w:lang w:val="en-US"/>
        </w:rPr>
        <w:t xml:space="preserve">as </w:t>
      </w:r>
      <w:r w:rsidRPr="00E24984">
        <w:rPr>
          <w:lang w:val="en-US"/>
        </w:rPr>
        <w:t>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3A97EEA6"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F61308">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lastRenderedPageBreak/>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512338F0"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F61308">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AB8615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A49BDD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lastRenderedPageBreak/>
        <w:t>variant with elements and attributes</w:t>
      </w:r>
    </w:p>
    <w:p w14:paraId="17D40054" w14:textId="023C53B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01F4CA7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927B3B2"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F61308">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E0D52A" w:rsidR="00D84C56" w:rsidRPr="00E060F7" w:rsidRDefault="001C585F" w:rsidP="00D84C56">
      <w:pPr>
        <w:pStyle w:val="OdstavecSynteastyl"/>
        <w:rPr>
          <w:lang w:val="en-US"/>
        </w:rPr>
      </w:pPr>
      <w:r w:rsidRPr="001C585F">
        <w:rPr>
          <w:lang w:val="en-US"/>
        </w:rPr>
        <w:t>As you can see, th</w:t>
      </w:r>
      <w:r w:rsidR="000B7F6B">
        <w:rPr>
          <w:lang w:val="en-US"/>
        </w:rPr>
        <w:t>at</w:t>
      </w:r>
      <w:r w:rsidRPr="001C585F">
        <w:rPr>
          <w:lang w:val="en-US"/>
        </w:rPr>
        <w:t xml:space="preserve"> descend</w:t>
      </w:r>
      <w:r w:rsidR="000B7F6B">
        <w:rPr>
          <w:lang w:val="en-US"/>
        </w:rPr>
        <w:t>a</w:t>
      </w:r>
      <w:r w:rsidRPr="001C585F">
        <w:rPr>
          <w:lang w:val="en-US"/>
        </w:rPr>
        <w:t xml:space="preserv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304644EA"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taken from</w:t>
      </w:r>
      <w:r w:rsidRPr="001C585F">
        <w:rPr>
          <w:lang w:val="en-US"/>
        </w:rPr>
        <w:t xml:space="preserve"> the X-definition. Therefore, if the X-definitions listed above (list of X.def and the</w:t>
      </w:r>
      <w:r w:rsidR="000B7F6B">
        <w:rPr>
          <w:lang w:val="en-US"/>
        </w:rPr>
        <w:t xml:space="preserve"> example f</w:t>
      </w:r>
      <w:r w:rsidRPr="001C585F">
        <w:rPr>
          <w:lang w:val="en-US"/>
        </w:rPr>
        <w:t>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lastRenderedPageBreak/>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12CE9D0D"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 xml:space="preserve">of </w:t>
      </w:r>
      <w:r w:rsidR="000B7F6B">
        <w:rPr>
          <w:lang w:val="en-US"/>
        </w:rPr>
        <w:t xml:space="preserve">the </w:t>
      </w:r>
      <w:r>
        <w:rPr>
          <w:lang w:val="en-US"/>
        </w:rPr>
        <w:t>text node</w:t>
      </w:r>
      <w:r w:rsidRPr="001C585F">
        <w:rPr>
          <w:lang w:val="en-US"/>
        </w:rPr>
        <w:t>.</w:t>
      </w:r>
      <w:r>
        <w:rPr>
          <w:lang w:val="en-US"/>
        </w:rPr>
        <w:t xml:space="preserve"> </w:t>
      </w:r>
    </w:p>
    <w:p w14:paraId="52C2AFBC" w14:textId="13421912"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F61308">
        <w:rPr>
          <w:lang w:val="en-US"/>
        </w:rPr>
        <w:t>8.1.3</w:t>
      </w:r>
      <w:r w:rsidR="00C8031E">
        <w:rPr>
          <w:lang w:val="en-US"/>
        </w:rPr>
        <w:fldChar w:fldCharType="end"/>
      </w:r>
      <w:r w:rsidR="00D84C56" w:rsidRPr="00E060F7">
        <w:rPr>
          <w:lang w:val="en-US"/>
        </w:rPr>
        <w:t>):</w:t>
      </w:r>
    </w:p>
    <w:p w14:paraId="11DCA9FF" w14:textId="4D4965A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4EB07142"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F61308">
        <w:rPr>
          <w:lang w:val="en-US"/>
        </w:rPr>
        <w:t>8.1.3</w:t>
      </w:r>
      <w:r w:rsidR="00D94FC0">
        <w:rPr>
          <w:lang w:val="en-US"/>
        </w:rPr>
        <w:fldChar w:fldCharType="end"/>
      </w:r>
      <w:r w:rsidR="00D84C56" w:rsidRPr="00E060F7">
        <w:rPr>
          <w:lang w:val="en-US"/>
        </w:rPr>
        <w:t>.</w:t>
      </w:r>
    </w:p>
    <w:p w14:paraId="4325E5E2" w14:textId="32B1F470" w:rsidR="00D84C56" w:rsidRPr="00E060F7" w:rsidRDefault="00952CAA"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F61308">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F61308">
        <w:t>Using the method</w:t>
      </w:r>
      <w:r w:rsidR="00F61308" w:rsidRPr="00E060F7">
        <w:t xml:space="preserve"> </w:t>
      </w:r>
      <w:r w:rsidR="00F61308" w:rsidRPr="00E060F7">
        <w:rPr>
          <w:rFonts w:ascii="Consolas" w:hAnsi="Consolas" w:cs="Consolas"/>
        </w:rPr>
        <w:t>from</w:t>
      </w:r>
      <w:r w:rsidR="00FF3A2C">
        <w:rPr>
          <w:lang w:val="en-US"/>
        </w:rPr>
        <w:fldChar w:fldCharType="end"/>
      </w:r>
    </w:p>
    <w:p w14:paraId="1FF0D8E9" w14:textId="1B6BBF9C" w:rsidR="00D84C56" w:rsidRPr="00E060F7" w:rsidRDefault="00282D66" w:rsidP="00AF24A6">
      <w:pPr>
        <w:pStyle w:val="Nadpis4"/>
      </w:pPr>
      <w:bookmarkStart w:id="490" w:name="_Ref354130399"/>
      <w:bookmarkStart w:id="491" w:name="_Toc354676930"/>
      <w:r>
        <w:lastRenderedPageBreak/>
        <w:t>Using the method</w:t>
      </w:r>
      <w:r w:rsidR="00D84C56" w:rsidRPr="00E060F7">
        <w:t xml:space="preserve"> </w:t>
      </w:r>
      <w:r w:rsidR="00D84C56" w:rsidRPr="00E060F7">
        <w:rPr>
          <w:rFonts w:ascii="Consolas" w:hAnsi="Consolas" w:cs="Consolas"/>
        </w:rPr>
        <w:t>from</w:t>
      </w:r>
      <w:bookmarkEnd w:id="490"/>
      <w:bookmarkEnd w:id="491"/>
      <w:r w:rsidR="00EF650E" w:rsidRPr="00E060F7">
        <w:fldChar w:fldCharType="begin"/>
      </w:r>
      <w:r w:rsidR="00D84C56" w:rsidRPr="00E060F7">
        <w:instrText xml:space="preserve"> XE "Metody:from" </w:instrText>
      </w:r>
      <w:r w:rsidR="00EF650E" w:rsidRPr="00E060F7">
        <w:fldChar w:fldCharType="end"/>
      </w:r>
    </w:p>
    <w:p w14:paraId="75BE12E5" w14:textId="5656B3F1" w:rsidR="00D84C56" w:rsidRPr="00E060F7" w:rsidRDefault="00952CAA"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F61308">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F61308" w:rsidRPr="00E060F7">
        <w:rPr>
          <w:lang w:bidi="en-US"/>
        </w:rPr>
        <w:t xml:space="preserve">Use </w:t>
      </w:r>
      <w:r w:rsidR="00F61308">
        <w:rPr>
          <w:lang w:bidi="en-US"/>
        </w:rPr>
        <w:t>of</w:t>
      </w:r>
      <w:r w:rsidR="00F61308" w:rsidRPr="00E060F7">
        <w:rPr>
          <w:lang w:bidi="en-US"/>
        </w:rPr>
        <w:t xml:space="preserve"> xpath method</w:t>
      </w:r>
      <w:r w:rsidR="00FF3A2C">
        <w:rPr>
          <w:lang w:val="en-US"/>
        </w:rPr>
        <w:fldChar w:fldCharType="end"/>
      </w:r>
    </w:p>
    <w:p w14:paraId="17E7DA7F" w14:textId="0FA28CE1" w:rsidR="00D84C56" w:rsidRPr="00E060F7" w:rsidRDefault="00952CAA"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61308">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F61308">
        <w:rPr>
          <w:lang w:val="en-US"/>
        </w:rPr>
        <w:t xml:space="preserve">The source </w:t>
      </w:r>
      <w:r w:rsidR="00F61308" w:rsidRPr="00E060F7">
        <w:rPr>
          <w:lang w:val="en-US"/>
        </w:rPr>
        <w:t xml:space="preserve">data </w:t>
      </w:r>
      <w:r w:rsidR="00F61308">
        <w:rPr>
          <w:lang w:val="en-US"/>
        </w:rPr>
        <w:t>used as the</w:t>
      </w:r>
      <w:r w:rsidR="00F61308" w:rsidRPr="00E060F7">
        <w:rPr>
          <w:lang w:val="en-US"/>
        </w:rPr>
        <w:t xml:space="preserve"> </w:t>
      </w:r>
      <w:r w:rsidR="00F61308">
        <w:rPr>
          <w:lang w:val="en-US"/>
        </w:rPr>
        <w:t>c</w:t>
      </w:r>
      <w:r w:rsidR="00F61308" w:rsidRPr="00E060F7">
        <w:rPr>
          <w:lang w:val="en-US"/>
        </w:rPr>
        <w:t xml:space="preserve">ontext </w:t>
      </w:r>
      <w:r w:rsidR="00F61308">
        <w:rPr>
          <w:lang w:val="en-US"/>
        </w:rPr>
        <w:t>used for the c</w:t>
      </w:r>
      <w:r w:rsidR="00F61308" w:rsidRPr="00E060F7">
        <w:rPr>
          <w:lang w:val="en-US"/>
        </w:rPr>
        <w:t>onstru</w:t>
      </w:r>
      <w:r w:rsidR="00F61308">
        <w:rPr>
          <w:lang w:val="en-US"/>
        </w:rPr>
        <w:t xml:space="preserve">ction of the </w:t>
      </w:r>
      <w:r w:rsidR="00F61308" w:rsidRPr="00E060F7">
        <w:rPr>
          <w:lang w:val="en-US"/>
        </w:rPr>
        <w:t>XML do</w:t>
      </w:r>
      <w:r w:rsidR="00F61308">
        <w:rPr>
          <w:lang w:val="en-US"/>
        </w:rPr>
        <w:t>c</w:t>
      </w:r>
      <w:r w:rsidR="00F61308"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3214B1"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0B7F6B">
        <w:rPr>
          <w:lang w:val="en-US"/>
        </w:rPr>
        <w:t xml:space="preserve">the </w:t>
      </w:r>
      <w:r w:rsidR="004F3D65">
        <w:rPr>
          <w:lang w:val="en-US"/>
        </w:rPr>
        <w:t>anot</w:t>
      </w:r>
      <w:r w:rsidR="000B7F6B">
        <w:rPr>
          <w:lang w:val="en-US"/>
        </w:rPr>
        <w:t>h</w:t>
      </w:r>
      <w:r w:rsidR="004F3D65">
        <w:rPr>
          <w:lang w:val="en-US"/>
        </w:rPr>
        <w:t xml:space="preserve">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F61308">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lastRenderedPageBreak/>
        <w:t>variant with elements and attributes</w:t>
      </w:r>
    </w:p>
    <w:p w14:paraId="5B29E806" w14:textId="49AE467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388B2B1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5750B42C" w:rsidR="00D84C56" w:rsidRPr="00E060F7" w:rsidRDefault="001A1F94" w:rsidP="00D84C56">
      <w:pPr>
        <w:pStyle w:val="OdstavecSynteastyl"/>
        <w:rPr>
          <w:lang w:val="en-US"/>
        </w:rPr>
      </w:pPr>
      <w:r w:rsidRPr="001A1F94">
        <w:rPr>
          <w:lang w:val="en-US"/>
        </w:rPr>
        <w:t>Now it will be explained in detail the context set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4E1CEF26"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w:t>
      </w:r>
      <w:r w:rsidR="000B7F6B">
        <w:rPr>
          <w:lang w:val="en-US"/>
        </w:rPr>
        <w:t>,</w:t>
      </w:r>
      <w:r w:rsidR="001A1F94" w:rsidRPr="001A1F94">
        <w:rPr>
          <w:lang w:val="en-US"/>
        </w:rPr>
        <w:t xml:space="preserve">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34BA0596"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the method executes the XPath expression '@total' in the current context, ie the method from returns the value of the total attribute of the root/rec element</w:t>
      </w:r>
      <w:r w:rsidR="000B7F6B">
        <w:rPr>
          <w:lang w:val="en-US"/>
        </w:rPr>
        <w:t>,</w:t>
      </w:r>
      <w:r w:rsidR="00384963" w:rsidRPr="00384963">
        <w:rPr>
          <w:lang w:val="en-US"/>
        </w:rPr>
        <w:t xml:space="preserve">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5F752541"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952CAA"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952CAA"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952CAA"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2C231FAE"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w:t>
      </w:r>
      <w:r w:rsidR="000B7F6B">
        <w:rPr>
          <w:lang w:val="en-US"/>
        </w:rPr>
        <w:t>,</w:t>
      </w:r>
      <w:r w:rsidRPr="007B00AD">
        <w:rPr>
          <w:lang w:val="en-US"/>
        </w:rPr>
        <w:t xml:space="preserve">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256869B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6874589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2"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2"/>
      <w:r w:rsidR="00B970A9">
        <w:t xml:space="preserve"> (fromDB) </w:t>
      </w:r>
      <w:r w:rsidR="000A24EC">
        <w:t>for a database</w:t>
      </w:r>
    </w:p>
    <w:p w14:paraId="598DC19D" w14:textId="5A8333B8"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3" w:name="_Toc354414432"/>
      <w:bookmarkStart w:id="494" w:name="_Toc354414709"/>
      <w:bookmarkStart w:id="495" w:name="_Toc354499132"/>
      <w:bookmarkStart w:id="496" w:name="_Toc354499409"/>
      <w:bookmarkStart w:id="497" w:name="_Toc354499706"/>
      <w:bookmarkStart w:id="498" w:name="_Toc354499983"/>
      <w:bookmarkStart w:id="499" w:name="_Toc354505321"/>
      <w:bookmarkStart w:id="500" w:name="_Toc354505600"/>
      <w:bookmarkStart w:id="501" w:name="_Toc354676694"/>
      <w:bookmarkStart w:id="502" w:name="_Toc354676931"/>
      <w:bookmarkStart w:id="503" w:name="_Toc354912583"/>
      <w:bookmarkStart w:id="504" w:name="_Toc354917414"/>
      <w:bookmarkStart w:id="505" w:name="_Toc355016544"/>
      <w:bookmarkStart w:id="506" w:name="_Toc355016808"/>
      <w:bookmarkStart w:id="507" w:name="_Toc355312102"/>
      <w:bookmarkStart w:id="508" w:name="_Toc354414433"/>
      <w:bookmarkStart w:id="509" w:name="_Toc354414710"/>
      <w:bookmarkStart w:id="510" w:name="_Toc354499133"/>
      <w:bookmarkStart w:id="511" w:name="_Toc354499410"/>
      <w:bookmarkStart w:id="512" w:name="_Toc354499707"/>
      <w:bookmarkStart w:id="513" w:name="_Toc354499984"/>
      <w:bookmarkStart w:id="514" w:name="_Toc354505322"/>
      <w:bookmarkStart w:id="515" w:name="_Toc354505601"/>
      <w:bookmarkStart w:id="516" w:name="_Toc354676695"/>
      <w:bookmarkStart w:id="517" w:name="_Toc354676932"/>
      <w:bookmarkStart w:id="518" w:name="_Toc354912584"/>
      <w:bookmarkStart w:id="519" w:name="_Toc354917415"/>
      <w:bookmarkStart w:id="520" w:name="_Toc355016545"/>
      <w:bookmarkStart w:id="521" w:name="_Toc355016809"/>
      <w:bookmarkStart w:id="522" w:name="_Toc355312103"/>
      <w:bookmarkStart w:id="523" w:name="_Ref353373851"/>
      <w:bookmarkStart w:id="524" w:name="_Toc354676933"/>
      <w:bookmarkStart w:id="525" w:name="_Ref535678263"/>
      <w:bookmarkStart w:id="526" w:name="_Ref535678999"/>
      <w:bookmarkStart w:id="527" w:name="_Toc81209290"/>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3"/>
      <w:bookmarkEnd w:id="524"/>
      <w:r w:rsidR="008A2372">
        <w:rPr>
          <w:lang w:val="en-US"/>
        </w:rPr>
        <w:t>X-script variable</w:t>
      </w:r>
      <w:bookmarkEnd w:id="525"/>
      <w:bookmarkEnd w:id="526"/>
      <w:bookmarkEnd w:id="527"/>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474A1034" w:rsidR="00D84C56" w:rsidRPr="00E060F7" w:rsidRDefault="00952CAA"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F61308">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F61308" w:rsidRPr="00E060F7">
        <w:rPr>
          <w:lang w:val="en-US"/>
        </w:rPr>
        <w:t>De</w:t>
      </w:r>
      <w:r w:rsidR="00F61308">
        <w:rPr>
          <w:lang w:val="en-US"/>
        </w:rPr>
        <w:t>c</w:t>
      </w:r>
      <w:r w:rsidR="00F61308" w:rsidRPr="00E060F7">
        <w:rPr>
          <w:lang w:val="en-US"/>
        </w:rPr>
        <w:t>lara</w:t>
      </w:r>
      <w:r w:rsidR="00F61308">
        <w:rPr>
          <w:lang w:val="en-US"/>
        </w:rPr>
        <w:t>tion Section of</w:t>
      </w:r>
      <w:r w:rsidR="00F61308" w:rsidRPr="00E060F7">
        <w:rPr>
          <w:lang w:val="en-US"/>
        </w:rPr>
        <w:t xml:space="preserve"> X-defini</w:t>
      </w:r>
      <w:r w:rsidR="00F61308">
        <w:rPr>
          <w:lang w:val="en-US"/>
        </w:rPr>
        <w:t>tion</w:t>
      </w:r>
      <w:r w:rsidR="00FF3A2C">
        <w:rPr>
          <w:lang w:val="en-US"/>
        </w:rPr>
        <w:fldChar w:fldCharType="end"/>
      </w:r>
    </w:p>
    <w:p w14:paraId="6D9C739E" w14:textId="35652147" w:rsidR="00D84C56" w:rsidRPr="00E060F7" w:rsidRDefault="00952CAA"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FF3A2C">
        <w:rPr>
          <w:lang w:val="en-US"/>
        </w:rPr>
        <w:fldChar w:fldCharType="end"/>
      </w:r>
    </w:p>
    <w:p w14:paraId="260C73D1" w14:textId="7099ADF0" w:rsidR="00D84C56" w:rsidRPr="00E060F7" w:rsidRDefault="00F05171" w:rsidP="00D84C56">
      <w:pPr>
        <w:pStyle w:val="OdstavecSynteastyl"/>
        <w:rPr>
          <w:lang w:val="en-US"/>
        </w:rPr>
      </w:pPr>
      <w:r w:rsidRPr="00F05171">
        <w:rPr>
          <w:lang w:val="en-US"/>
        </w:rPr>
        <w:t xml:space="preserve">In </w:t>
      </w:r>
      <w:r>
        <w:rPr>
          <w:lang w:val="en-US"/>
        </w:rPr>
        <w:t>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w:t>
      </w:r>
      <w:r w:rsidR="000B7F6B">
        <w:rPr>
          <w:lang w:val="en-US"/>
        </w:rPr>
        <w:t xml:space="preserve">the </w:t>
      </w:r>
      <w:r>
        <w:rPr>
          <w:lang w:val="en-US"/>
        </w:rPr>
        <w:t>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2E0C6B66" w:rsidR="00D84C56" w:rsidRPr="00E060F7" w:rsidRDefault="00F05171" w:rsidP="00D84C56">
      <w:pPr>
        <w:pStyle w:val="OdstavecSynteastyl"/>
        <w:rPr>
          <w:lang w:val="en-US"/>
        </w:rPr>
      </w:pPr>
      <w:r w:rsidRPr="00F05171">
        <w:rPr>
          <w:lang w:val="en-US"/>
        </w:rPr>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rPr>
          <w:lang w:val="en-US"/>
        </w:rPr>
        <w:t>f X-Script, not only in the xd:</w:t>
      </w:r>
      <w:r w:rsidRPr="00F05171">
        <w:rPr>
          <w:lang w:val="en-US"/>
        </w:rPr>
        <w:t xml:space="preserve">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4FB0B7B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7CE9555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8" w:name="_Ref535678291"/>
      <w:bookmarkStart w:id="529" w:name="_Ref535678395"/>
      <w:bookmarkStart w:id="530" w:name="_Ref535679018"/>
      <w:bookmarkStart w:id="531" w:name="_Ref535680303"/>
      <w:bookmarkStart w:id="532" w:name="_Toc81209291"/>
      <w:r w:rsidRPr="002F4AE3">
        <w:rPr>
          <w:lang w:val="en-US"/>
        </w:rPr>
        <w:t>Linking databases with X-definitions</w:t>
      </w:r>
      <w:bookmarkEnd w:id="528"/>
      <w:bookmarkEnd w:id="529"/>
      <w:bookmarkEnd w:id="530"/>
      <w:bookmarkEnd w:id="531"/>
      <w:bookmarkEnd w:id="532"/>
    </w:p>
    <w:p w14:paraId="2C7EB6ED" w14:textId="418BCB65" w:rsidR="00D84C56" w:rsidRPr="00E060F7" w:rsidRDefault="00952CAA"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FF3A2C">
        <w:rPr>
          <w:lang w:val="en-US"/>
        </w:rPr>
        <w:fldChar w:fldCharType="end"/>
      </w:r>
    </w:p>
    <w:p w14:paraId="143C77BE" w14:textId="498CA931" w:rsidR="00D84C56" w:rsidRPr="00E060F7" w:rsidRDefault="00952CAA"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61308">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F61308" w:rsidRPr="00E060F7">
        <w:rPr>
          <w:lang w:val="en-US"/>
        </w:rPr>
        <w:t>Cont</w:t>
      </w:r>
      <w:r w:rsidR="00F61308">
        <w:rPr>
          <w:lang w:val="en-US"/>
        </w:rPr>
        <w:t>ainer</w:t>
      </w:r>
      <w:r w:rsidR="00FF3A2C">
        <w:rPr>
          <w:lang w:val="en-US"/>
        </w:rPr>
        <w:fldChar w:fldCharType="end"/>
      </w:r>
    </w:p>
    <w:p w14:paraId="6ECA7F19" w14:textId="77777777" w:rsidR="00D84C56" w:rsidRPr="00E060F7" w:rsidRDefault="00952CAA"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3" w:name="_Ref367718299"/>
      <w:bookmarkStart w:id="534" w:name="_Toc81209292"/>
      <w:r w:rsidRPr="00E060F7">
        <w:rPr>
          <w:lang w:val="en-US"/>
        </w:rPr>
        <w:t>Statement</w:t>
      </w:r>
      <w:bookmarkEnd w:id="533"/>
      <w:bookmarkEnd w:id="534"/>
    </w:p>
    <w:p w14:paraId="7E66D0D7" w14:textId="3121511D"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w:t>
      </w:r>
      <w:r w:rsidR="000B7F6B">
        <w:rPr>
          <w:lang w:val="en-US"/>
        </w:rPr>
        <w:t>The s</w:t>
      </w:r>
      <w:r w:rsidRPr="00CD7FD3">
        <w:rPr>
          <w:lang w:val="en-US"/>
        </w:rPr>
        <w:t xml:space="preserve">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0530B257" w:rsidR="00CD7FD3" w:rsidRPr="00CD7FD3" w:rsidRDefault="00CD7FD3" w:rsidP="00CD7FD3">
      <w:pPr>
        <w:pStyle w:val="OdstavecSynteastyl"/>
        <w:rPr>
          <w:lang w:val="en-US"/>
        </w:rPr>
      </w:pPr>
      <w:r w:rsidRPr="00CD7FD3">
        <w:rPr>
          <w:lang w:val="en-US"/>
        </w:rPr>
        <w:t>The meaning of the DBConnection co</w:t>
      </w:r>
      <w:r w:rsidR="000B7F6B">
        <w:rPr>
          <w:lang w:val="en-US"/>
        </w:rPr>
        <w:t>nstructor parameters is given by</w:t>
      </w:r>
      <w:r w:rsidRPr="00CD7FD3">
        <w:rPr>
          <w:lang w:val="en-US"/>
        </w:rPr>
        <w:t xml:space="preserve">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F61308">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5" w:name="_Ref367771678"/>
      <w:bookmarkStart w:id="536" w:name="_Toc81209293"/>
      <w:r>
        <w:rPr>
          <w:lang w:val="en-US"/>
        </w:rPr>
        <w:t>Closing resources</w:t>
      </w:r>
      <w:bookmarkEnd w:id="535"/>
      <w:bookmarkEnd w:id="536"/>
    </w:p>
    <w:p w14:paraId="41D8D502" w14:textId="1AF218BC"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w:t>
      </w:r>
      <w:r w:rsidR="000B7F6B">
        <w:rPr>
          <w:lang w:val="en-US"/>
        </w:rPr>
        <w:t>,</w:t>
      </w:r>
      <w:r w:rsidRPr="00626FD5">
        <w:rPr>
          <w:lang w:val="en-US"/>
        </w:rPr>
        <w:t xml:space="preserve"> and DBConnection. Clos</w:t>
      </w:r>
      <w:r w:rsidR="004D1998">
        <w:rPr>
          <w:lang w:val="en-US"/>
        </w:rPr>
        <w:t>ing</w:t>
      </w:r>
      <w:r w:rsidRPr="00626FD5">
        <w:rPr>
          <w:lang w:val="en-US"/>
        </w:rPr>
        <w:t xml:space="preserve"> of the resources in question is done either automatically or the programmer has to call the close() method on </w:t>
      </w:r>
      <w:r w:rsidR="000B7F6B">
        <w:rPr>
          <w:lang w:val="en-US"/>
        </w:rPr>
        <w:t xml:space="preserve">the </w:t>
      </w:r>
      <w:r w:rsidR="004D1998">
        <w:rPr>
          <w:lang w:val="en-US"/>
        </w:rPr>
        <w:t>given</w:t>
      </w:r>
      <w:r w:rsidRPr="00626FD5">
        <w:rPr>
          <w:lang w:val="en-US"/>
        </w:rPr>
        <w:t xml:space="preserve"> object.</w:t>
      </w:r>
    </w:p>
    <w:p w14:paraId="36707FEC" w14:textId="2E422686"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F61308">
        <w:rPr>
          <w:lang w:val="en-US"/>
        </w:rPr>
        <w:t>8.1.5</w:t>
      </w:r>
      <w:r w:rsidR="003B63BE">
        <w:rPr>
          <w:lang w:val="en-US"/>
        </w:rPr>
        <w:fldChar w:fldCharType="end"/>
      </w:r>
      <w:r w:rsidRPr="004D1998">
        <w:rPr>
          <w:lang w:val="en-US"/>
        </w:rPr>
        <w:t xml:space="preserve">) or when this variable is not </w:t>
      </w:r>
      <w:r>
        <w:rPr>
          <w:lang w:val="en-US"/>
        </w:rPr>
        <w:t>de</w:t>
      </w:r>
      <w:r w:rsidR="000B7F6B">
        <w:rPr>
          <w:lang w:val="en-US"/>
        </w:rPr>
        <w:t>c</w:t>
      </w:r>
      <w:r>
        <w:rPr>
          <w:lang w:val="en-US"/>
        </w:rPr>
        <w:t xml:space="preserve">lared as </w:t>
      </w:r>
      <w:r w:rsidRPr="004D1998">
        <w:rPr>
          <w:lang w:val="en-US"/>
        </w:rPr>
        <w:t xml:space="preserve">external. ResultSet and DBStatement </w:t>
      </w:r>
      <w:r w:rsidR="000B7F6B">
        <w:rPr>
          <w:lang w:val="en-US"/>
        </w:rPr>
        <w:t>hav</w:t>
      </w:r>
      <w:r w:rsidRPr="004D1998">
        <w:rPr>
          <w:lang w:val="en-US"/>
        </w:rPr>
        <w:t xml:space="preserve">e closed automatically when the end </w:t>
      </w:r>
      <w:r>
        <w:rPr>
          <w:lang w:val="en-US"/>
        </w:rPr>
        <w:t xml:space="preserve">of </w:t>
      </w:r>
      <w:r w:rsidR="000B7F6B">
        <w:rPr>
          <w:lang w:val="en-US"/>
        </w:rPr>
        <w:t xml:space="preserve">the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B5A20B0" w:rsidR="005B5DB4" w:rsidRPr="00D04EAE" w:rsidRDefault="005B5DB4" w:rsidP="005B5DB4">
      <w:pPr>
        <w:pStyle w:val="Zdrojovykod-zlutyboxSynteastyl"/>
        <w:tabs>
          <w:tab w:val="left" w:pos="567"/>
          <w:tab w:val="left" w:pos="1276"/>
        </w:tabs>
        <w:rPr>
          <w:szCs w:val="16"/>
          <w:lang w:val="de-DE"/>
        </w:rPr>
      </w:pPr>
      <w:r w:rsidRPr="00D04EAE">
        <w:rPr>
          <w:color w:val="0070C0"/>
          <w:lang w:val="de-DE"/>
        </w:rPr>
        <w:lastRenderedPageBreak/>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3265D9E0" w14:textId="77777777" w:rsidR="005B5DB4" w:rsidRPr="00D04EAE" w:rsidRDefault="005B5DB4" w:rsidP="005B5DB4">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026DE924" w:rsidR="005F0F36" w:rsidRPr="00D04EAE" w:rsidRDefault="005F0F36" w:rsidP="005F0F36">
      <w:pPr>
        <w:pStyle w:val="Zdrojovykod-zlutyboxSynteastyl"/>
        <w:tabs>
          <w:tab w:val="left" w:pos="567"/>
          <w:tab w:val="left" w:pos="1276"/>
        </w:tabs>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55C37A9D" w14:textId="77777777" w:rsidR="005F0F36" w:rsidRPr="00D04EAE" w:rsidRDefault="005F0F36" w:rsidP="005F0F3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5A3E1970"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w:t>
      </w:r>
      <w:r w:rsidR="000B7F6B">
        <w:rPr>
          <w:lang w:val="en-US"/>
        </w:rPr>
        <w:t>as</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7" w:name="_Toc354676935"/>
      <w:bookmarkStart w:id="538" w:name="_Ref355018853"/>
      <w:bookmarkStart w:id="539" w:name="_Ref355018908"/>
      <w:bookmarkStart w:id="540" w:name="_Ref355191766"/>
      <w:bookmarkStart w:id="541" w:name="_Ref535678410"/>
      <w:bookmarkStart w:id="542" w:name="_Ref535679048"/>
      <w:bookmarkStart w:id="543" w:name="_Toc81209294"/>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7"/>
      <w:bookmarkEnd w:id="538"/>
      <w:bookmarkEnd w:id="539"/>
      <w:bookmarkEnd w:id="540"/>
      <w:r>
        <w:rPr>
          <w:lang w:val="en-US"/>
        </w:rPr>
        <w:t>s</w:t>
      </w:r>
      <w:bookmarkEnd w:id="541"/>
      <w:bookmarkEnd w:id="542"/>
      <w:bookmarkEnd w:id="543"/>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5E01B90F" w:rsidR="00D84C56" w:rsidRPr="00E060F7" w:rsidRDefault="00952CAA"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2532F9DE" w:rsidR="00C63D4F" w:rsidRDefault="00C63D4F" w:rsidP="00D84C56">
      <w:pPr>
        <w:pStyle w:val="OdstavecSynteastyl"/>
        <w:rPr>
          <w:lang w:val="en-US"/>
        </w:rPr>
      </w:pPr>
      <w:r w:rsidRPr="00C63D4F">
        <w:rPr>
          <w:lang w:val="en-US"/>
        </w:rPr>
        <w:t xml:space="preserve">If you need to insert a non-constant value in some </w:t>
      </w:r>
      <w:r>
        <w:rPr>
          <w:lang w:val="en-US"/>
        </w:rPr>
        <w:t>part o</w:t>
      </w:r>
      <w:r w:rsidR="000B7F6B">
        <w:rPr>
          <w:lang w:val="en-US"/>
        </w:rPr>
        <w:t>f</w:t>
      </w:r>
      <w:r>
        <w:rPr>
          <w:lang w:val="en-US"/>
        </w:rPr>
        <w:t xml:space="preserve">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w:t>
      </w:r>
      <w:r w:rsidR="000B7F6B">
        <w:rPr>
          <w:lang w:val="en-US"/>
        </w:rPr>
        <w:t>n</w:t>
      </w:r>
      <w:r w:rsidRPr="00C63D4F">
        <w:rPr>
          <w:lang w:val="en-US"/>
        </w:rPr>
        <w:t xml:space="preserve"> </w:t>
      </w:r>
      <w:r>
        <w:rPr>
          <w:lang w:val="en-US"/>
        </w:rPr>
        <w:t>X</w:t>
      </w:r>
      <w:r>
        <w:rPr>
          <w:lang w:val="en-US"/>
        </w:rPr>
        <w:noBreakHyphen/>
        <w:t>script</w:t>
      </w:r>
      <w:r w:rsidRPr="00C63D4F">
        <w:rPr>
          <w:lang w:val="en-US"/>
        </w:rPr>
        <w:t xml:space="preserve"> </w:t>
      </w:r>
      <w:r>
        <w:rPr>
          <w:lang w:val="en-US"/>
        </w:rPr>
        <w:t>t</w:t>
      </w:r>
      <w:r w:rsidRPr="00C63D4F">
        <w:rPr>
          <w:lang w:val="en-US"/>
        </w:rPr>
        <w:t>o specify a non</w:t>
      </w:r>
      <w:r w:rsidR="000B7F6B">
        <w:rPr>
          <w:lang w:val="en-US"/>
        </w:rPr>
        <w:t>-</w:t>
      </w:r>
      <w:r w:rsidRPr="00C63D4F">
        <w:rPr>
          <w:lang w:val="en-US"/>
        </w:rPr>
        <w:t xml:space="preserve">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F61308">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2FA8712C"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 xml:space="preserve">an </w:t>
      </w:r>
      <w:r w:rsidRPr="001211A4">
        <w:rPr>
          <w:lang w:val="en-US"/>
        </w:rPr>
        <w:t xml:space="preserve">XML document into HTML using an element and attributes </w:t>
      </w:r>
    </w:p>
    <w:p w14:paraId="7397F874" w14:textId="01B5E35F"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715D23C3"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952CAA"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952CAA"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4" w:name="_Toc354676936"/>
      <w:bookmarkStart w:id="545" w:name="_Ref355183390"/>
      <w:bookmarkStart w:id="546" w:name="_Ref535678428"/>
      <w:bookmarkStart w:id="547" w:name="_Ref535679068"/>
      <w:bookmarkStart w:id="548" w:name="_Toc81209295"/>
      <w:r>
        <w:rPr>
          <w:lang w:val="en-US"/>
        </w:rPr>
        <w:t>C</w:t>
      </w:r>
      <w:r w:rsidR="001721D2">
        <w:rPr>
          <w:lang w:val="en-US"/>
        </w:rPr>
        <w:t>onstruction of</w:t>
      </w:r>
      <w:r w:rsidR="00D84C56" w:rsidRPr="00E060F7">
        <w:rPr>
          <w:lang w:val="en-US"/>
        </w:rPr>
        <w:t xml:space="preserve"> </w:t>
      </w:r>
      <w:bookmarkEnd w:id="544"/>
      <w:bookmarkEnd w:id="545"/>
      <w:r>
        <w:rPr>
          <w:lang w:val="en-US"/>
        </w:rPr>
        <w:t>group</w:t>
      </w:r>
      <w:r w:rsidR="001721D2">
        <w:rPr>
          <w:lang w:val="en-US"/>
        </w:rPr>
        <w:t>s</w:t>
      </w:r>
      <w:bookmarkEnd w:id="546"/>
      <w:bookmarkEnd w:id="547"/>
      <w:bookmarkEnd w:id="548"/>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3F088C1D" w:rsidR="00D84C56" w:rsidRPr="00E060F7" w:rsidRDefault="00952CAA"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F61308">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F61308">
        <w:rPr>
          <w:lang w:val="en-US"/>
        </w:rPr>
        <w:t>Group Specifications</w:t>
      </w:r>
      <w:r w:rsidR="00F83983">
        <w:rPr>
          <w:lang w:val="en-US"/>
        </w:rPr>
        <w:fldChar w:fldCharType="end"/>
      </w:r>
    </w:p>
    <w:p w14:paraId="253B52B2" w14:textId="40EDD56F" w:rsidR="00D84C56" w:rsidRPr="00E060F7" w:rsidRDefault="00952CAA"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F83983">
        <w:rPr>
          <w:lang w:val="en-US"/>
        </w:rPr>
        <w:fldChar w:fldCharType="end"/>
      </w:r>
    </w:p>
    <w:p w14:paraId="6FE02E7C" w14:textId="7D31483F" w:rsidR="00D84C56" w:rsidRPr="00E060F7" w:rsidRDefault="001721D2" w:rsidP="00D84C56">
      <w:pPr>
        <w:pStyle w:val="OdstavecSynteastyl"/>
        <w:rPr>
          <w:lang w:val="en-US"/>
        </w:rPr>
      </w:pPr>
      <w:r w:rsidRPr="001721D2">
        <w:rPr>
          <w:lang w:val="en-US"/>
        </w:rPr>
        <w:t>This chapter describes how to construct xd:choice, xd:mixed</w:t>
      </w:r>
      <w:r w:rsidR="000B7F6B">
        <w:rPr>
          <w:lang w:val="en-US"/>
        </w:rPr>
        <w:t>,</w:t>
      </w:r>
      <w:r w:rsidRPr="001721D2">
        <w:rPr>
          <w:lang w:val="en-US"/>
        </w:rPr>
        <w:t xml:space="preserve">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w:t>
      </w:r>
      <w:r w:rsidR="000B7F6B">
        <w:rPr>
          <w:lang w:val="en-US"/>
        </w:rPr>
        <w:t>s</w:t>
      </w:r>
      <w:r w:rsidRPr="001721D2">
        <w:rPr>
          <w:lang w:val="en-US"/>
        </w:rPr>
        <w:t xml:space="preserve"> you to define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49" w:name="_Toc354676937"/>
      <w:bookmarkStart w:id="550" w:name="_Toc81209296"/>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49"/>
      <w:r w:rsidR="001721D2">
        <w:rPr>
          <w:lang w:val="en-US"/>
        </w:rPr>
        <w:t>s</w:t>
      </w:r>
      <w:r w:rsidR="00F468D4">
        <w:rPr>
          <w:lang w:val="en-US"/>
        </w:rPr>
        <w:t xml:space="preserve"> (group xd:sequence)</w:t>
      </w:r>
      <w:bookmarkEnd w:id="550"/>
    </w:p>
    <w:p w14:paraId="4CC234CC" w14:textId="2C05029F"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w:t>
      </w:r>
      <w:r w:rsidRPr="001721D2">
        <w:rPr>
          <w:lang w:val="en-US"/>
        </w:rPr>
        <w:t xml:space="preserve"> </w:t>
      </w:r>
      <w:r w:rsidR="00D52FF0">
        <w:rPr>
          <w:lang w:val="en-US"/>
        </w:rPr>
        <w:t xml:space="preserve">the construction </w:t>
      </w:r>
      <w:r w:rsidR="000B7F6B">
        <w:rPr>
          <w:lang w:val="en-US"/>
        </w:rPr>
        <w:t xml:space="preserve">of </w:t>
      </w:r>
      <w:r w:rsidRPr="001721D2">
        <w:rPr>
          <w:lang w:val="en-US"/>
        </w:rPr>
        <w:t xml:space="preserve">the entire group, ie to create all of its </w:t>
      </w:r>
      <w:r w:rsidR="00D52FF0">
        <w:rPr>
          <w:lang w:val="en-US"/>
        </w:rPr>
        <w:t>item</w:t>
      </w:r>
      <w:r w:rsidRPr="001721D2">
        <w:rPr>
          <w:lang w:val="en-US"/>
        </w:rPr>
        <w:t>s.</w:t>
      </w:r>
    </w:p>
    <w:p w14:paraId="51705A10" w14:textId="53115034"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F61308">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E68780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3257BF3A"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F61308">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952CAA"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952CAA"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952CAA"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1" w:name="_Toc81209297"/>
      <w:r>
        <w:rPr>
          <w:lang w:val="en-US"/>
        </w:rPr>
        <w:t>Arbitrary order of elements (group xd:mixed)</w:t>
      </w:r>
      <w:bookmarkEnd w:id="551"/>
    </w:p>
    <w:p w14:paraId="465EB8A6" w14:textId="24EA2608"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w:t>
      </w:r>
      <w:r w:rsidRPr="00F468D4">
        <w:rPr>
          <w:lang w:val="en-US"/>
        </w:rPr>
        <w:t xml:space="preserve"> </w:t>
      </w:r>
      <w:r w:rsidR="000B7F6B">
        <w:rPr>
          <w:lang w:val="en-US"/>
        </w:rPr>
        <w:t xml:space="preserve">the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74611592"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F61308">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177774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13FE6608"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 xml:space="preserve">similar </w:t>
      </w:r>
      <w:r w:rsidR="000B7F6B">
        <w:rPr>
          <w:lang w:val="en-US"/>
        </w:rPr>
        <w:t>to</w:t>
      </w:r>
      <w:r w:rsidRPr="00EB7B83">
        <w:rPr>
          <w:lang w:val="en-US"/>
        </w:rPr>
        <w:t xml:space="preserve"> xd:sequence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219D0638"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952CAA"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952CAA"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952CAA"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67A52C5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2" w:name="_Toc81209298"/>
      <w:r>
        <w:rPr>
          <w:lang w:val="en-US"/>
        </w:rPr>
        <w:t>Choice of elements (xd:choice group)</w:t>
      </w:r>
      <w:bookmarkEnd w:id="552"/>
    </w:p>
    <w:p w14:paraId="61271369" w14:textId="2004467F"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sidR="000B7F6B">
        <w:rPr>
          <w:lang w:val="en-US"/>
        </w:rPr>
        <w:t xml:space="preserve">the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79F9E72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5F1139CC" w:rsidR="00212EAA" w:rsidRDefault="00212EAA" w:rsidP="00D84C56">
      <w:pPr>
        <w:pStyle w:val="OdstavecSynteastyl"/>
        <w:rPr>
          <w:lang w:val="en-US"/>
        </w:rPr>
      </w:pPr>
      <w:r w:rsidRPr="00212EAA">
        <w:rPr>
          <w:lang w:val="en-US"/>
        </w:rPr>
        <w:t>As you can see from the example, the first possible element was always created in the group (the element for which the sections were created to contain the data to create it) and the other</w:t>
      </w:r>
      <w:r w:rsidR="000B7F6B">
        <w:rPr>
          <w:lang w:val="en-US"/>
        </w:rPr>
        <w:t>s</w:t>
      </w:r>
      <w:r w:rsidRPr="00212EAA">
        <w:rPr>
          <w:lang w:val="en-US"/>
        </w:rPr>
        <w:t xml:space="preserve">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53EE541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32E321C6"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6EB2A93" w:rsidR="00D84C56" w:rsidRPr="00E060F7" w:rsidRDefault="00212EAA" w:rsidP="00AD0B92">
      <w:pPr>
        <w:pStyle w:val="OdstavecSynteastyl"/>
        <w:rPr>
          <w:lang w:val="en-US"/>
        </w:rPr>
      </w:pPr>
      <w:r w:rsidRPr="00212EAA">
        <w:rPr>
          <w:lang w:val="en-US"/>
        </w:rPr>
        <w:t xml:space="preserve">If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t>
      </w:r>
      <w:r w:rsidR="000B7F6B">
        <w:rPr>
          <w:lang w:val="en-US"/>
        </w:rPr>
        <w:t xml:space="preserve"> </w:t>
      </w:r>
      <w:r w:rsidR="00AD0B92">
        <w:rPr>
          <w:lang w:val="en-US"/>
        </w:rPr>
        <w:t xml:space="preserve">will be used for </w:t>
      </w:r>
      <w:r w:rsidR="000B7F6B">
        <w:rPr>
          <w:lang w:val="en-US"/>
        </w:rPr>
        <w:t xml:space="preserve">the </w:t>
      </w:r>
      <w:r w:rsidR="00AD0B92">
        <w:rPr>
          <w:lang w:val="en-US"/>
        </w:rPr>
        <w:t>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952CAA"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952CAA"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65DB63C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7CCB191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3" w:name="_Ref535678454"/>
      <w:bookmarkStart w:id="554" w:name="_Ref535679087"/>
      <w:bookmarkStart w:id="555" w:name="_Toc81209299"/>
      <w:r w:rsidRPr="0059154E">
        <w:rPr>
          <w:lang w:val="en-US"/>
        </w:rPr>
        <w:t>Combination of validation and construction mode</w:t>
      </w:r>
      <w:bookmarkEnd w:id="553"/>
      <w:bookmarkEnd w:id="554"/>
      <w:bookmarkEnd w:id="555"/>
    </w:p>
    <w:p w14:paraId="525D6402" w14:textId="07EB160C" w:rsidR="00D84C56" w:rsidRPr="00E060F7" w:rsidRDefault="00952CAA"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F83983">
        <w:rPr>
          <w:lang w:val="en-US"/>
        </w:rPr>
        <w:fldChar w:fldCharType="end"/>
      </w:r>
    </w:p>
    <w:p w14:paraId="63D27193" w14:textId="7A62CA16"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w:t>
      </w:r>
      <w:r w:rsidR="000B7F6B">
        <w:rPr>
          <w:lang w:val="en-US"/>
        </w:rPr>
        <w:t>i</w:t>
      </w:r>
      <w:r w:rsidRPr="001956EF">
        <w:rPr>
          <w:lang w:val="en-US"/>
        </w:rPr>
        <w:t xml:space="preserve">n </w:t>
      </w:r>
      <w:r>
        <w:rPr>
          <w:lang w:val="en-US"/>
        </w:rPr>
        <w:t>simple</w:t>
      </w:r>
      <w:r w:rsidRPr="001956EF">
        <w:rPr>
          <w:lang w:val="en-US"/>
        </w:rPr>
        <w:t xml:space="preserve"> </w:t>
      </w:r>
      <w:r>
        <w:rPr>
          <w:lang w:val="en-US"/>
        </w:rPr>
        <w:t>example</w:t>
      </w:r>
      <w:r w:rsidRPr="001956EF">
        <w:rPr>
          <w:lang w:val="en-US"/>
        </w:rPr>
        <w:t>s.</w:t>
      </w:r>
    </w:p>
    <w:p w14:paraId="1B5BEDDF" w14:textId="1A1F79F8"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w:t>
      </w:r>
      <w:r w:rsidR="00BF7A77">
        <w:rPr>
          <w:lang w:val="en-US"/>
        </w:rPr>
        <w:t>t</w:t>
      </w:r>
      <w:r>
        <w:rPr>
          <w:lang w:val="en-US"/>
        </w:rPr>
        <w:t>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ion of elements, attributes, text nodes</w:t>
      </w:r>
      <w:r w:rsidR="000B7F6B">
        <w:rPr>
          <w:lang w:val="en-US"/>
        </w:rPr>
        <w:t>,</w:t>
      </w:r>
      <w:r w:rsidRPr="003A7E55">
        <w:rPr>
          <w:lang w:val="en-US"/>
        </w:rPr>
        <w:t xml:space="preserve"> and their values </w:t>
      </w:r>
      <w:r w:rsidR="000B7F6B">
        <w:rPr>
          <w:lang w:val="en-US"/>
        </w:rPr>
        <w:t>are</w:t>
      </w:r>
      <w:r>
        <w:rPr>
          <w:lang w:val="en-US"/>
        </w:rPr>
        <w:t xml:space="preserve">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6" w:name="_Toc354676941"/>
      <w:bookmarkStart w:id="557" w:name="_Toc81209300"/>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6"/>
      <w:r w:rsidR="003A7E55">
        <w:rPr>
          <w:lang w:val="en-US"/>
        </w:rPr>
        <w:t>mode</w:t>
      </w:r>
      <w:bookmarkEnd w:id="557"/>
    </w:p>
    <w:p w14:paraId="7EC85019" w14:textId="67060538" w:rsidR="00D84C56" w:rsidRPr="00E060F7" w:rsidRDefault="00952CAA"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F61308">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F61308" w:rsidRPr="00E060F7">
        <w:rPr>
          <w:lang w:val="en-US"/>
        </w:rPr>
        <w:t>H</w:t>
      </w:r>
      <w:r w:rsidR="00F61308">
        <w:rPr>
          <w:lang w:val="en-US"/>
        </w:rPr>
        <w:t>ead of</w:t>
      </w:r>
      <w:r w:rsidR="00F61308" w:rsidRPr="00E060F7">
        <w:rPr>
          <w:lang w:val="en-US"/>
        </w:rPr>
        <w:t xml:space="preserve"> X-defini</w:t>
      </w:r>
      <w:r w:rsidR="00F61308">
        <w:rPr>
          <w:lang w:val="en-US"/>
        </w:rPr>
        <w:t>tion</w:t>
      </w:r>
      <w:r w:rsidR="00F83983">
        <w:rPr>
          <w:lang w:val="en-US"/>
        </w:rPr>
        <w:fldChar w:fldCharType="end"/>
      </w:r>
    </w:p>
    <w:p w14:paraId="65B5C1CC" w14:textId="2B69F8BA"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F61308">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0294EDB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21E5597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1286FF15"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F61308">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6C4F17B9"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validates the input source according to the</w:t>
      </w:r>
      <w:r w:rsidRPr="00E060F7">
        <w:rPr>
          <w:lang w:val="en-US"/>
        </w:rPr>
        <w:t xml:space="preserve"> model </w:t>
      </w:r>
      <w:r w:rsidR="008C4118">
        <w:rPr>
          <w:lang w:val="en-US"/>
        </w:rPr>
        <w:t xml:space="preserve">of </w:t>
      </w:r>
      <w:r w:rsidR="000B7F6B">
        <w:rPr>
          <w:lang w:val="en-US"/>
        </w:rPr>
        <w:t xml:space="preserve">the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 xml:space="preserve">tion should be used you can specify </w:t>
      </w:r>
      <w:r w:rsidR="000B7F6B">
        <w:rPr>
          <w:lang w:val="en-US"/>
        </w:rPr>
        <w:t xml:space="preserve">an </w:t>
      </w:r>
      <w:r w:rsidR="003653C6">
        <w:rPr>
          <w:lang w:val="en-US"/>
        </w:rPr>
        <w:t>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8" w:name="_Toc354676942"/>
      <w:bookmarkStart w:id="559" w:name="_Ref354677181"/>
      <w:bookmarkStart w:id="560" w:name="_Toc81209301"/>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8"/>
      <w:bookmarkEnd w:id="559"/>
      <w:r>
        <w:rPr>
          <w:lang w:val="en-US"/>
        </w:rPr>
        <w:t>mode</w:t>
      </w:r>
      <w:bookmarkEnd w:id="560"/>
    </w:p>
    <w:p w14:paraId="616BA0B9" w14:textId="04DD7507" w:rsidR="00713713" w:rsidRDefault="00713713" w:rsidP="00D84C56">
      <w:pPr>
        <w:pStyle w:val="OdstavecSynteastyl"/>
        <w:rPr>
          <w:lang w:val="en-US"/>
        </w:rPr>
      </w:pPr>
      <w:r w:rsidRPr="00713713">
        <w:rPr>
          <w:lang w:val="en-US"/>
        </w:rPr>
        <w:t xml:space="preserve">The second example illustrates the case of element construction during </w:t>
      </w:r>
      <w:r w:rsidR="000B7F6B">
        <w:rPr>
          <w:lang w:val="en-US"/>
        </w:rPr>
        <w:t xml:space="preserve">the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element. Initial XML validation is performed first, and after finishing it (the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3C13107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1E5643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952CAA"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952CAA"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20640CDD" w:rsidR="00D84C56" w:rsidRPr="00D0181C" w:rsidRDefault="00952CAA"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F61308">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1" w:name="_Ref527218387"/>
      <w:bookmarkStart w:id="562" w:name="_Toc81209302"/>
      <w:r w:rsidRPr="000E33E0">
        <w:rPr>
          <w:lang w:val="en-US"/>
        </w:rPr>
        <w:t xml:space="preserve">Example </w:t>
      </w:r>
      <w:r>
        <w:rPr>
          <w:lang w:val="en-US"/>
        </w:rPr>
        <w:t>of</w:t>
      </w:r>
      <w:r w:rsidRPr="000E33E0">
        <w:rPr>
          <w:lang w:val="en-US"/>
        </w:rPr>
        <w:t xml:space="preserve"> XML transformation into HTML</w:t>
      </w:r>
      <w:bookmarkEnd w:id="561"/>
      <w:bookmarkEnd w:id="562"/>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24D69C9F" w:rsidR="00D84C56" w:rsidRPr="00E060F7" w:rsidRDefault="00952CAA"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F61308">
        <w:rPr>
          <w:lang w:val="en-US"/>
        </w:rPr>
        <w:t xml:space="preserve">Description of structure of XML document by </w:t>
      </w:r>
      <w:r w:rsidR="00F61308" w:rsidRPr="00E060F7">
        <w:rPr>
          <w:lang w:val="en-US"/>
        </w:rPr>
        <w:t>X-definition</w:t>
      </w:r>
      <w:r w:rsidR="00F83983">
        <w:rPr>
          <w:lang w:val="en-US"/>
        </w:rPr>
        <w:fldChar w:fldCharType="end"/>
      </w:r>
    </w:p>
    <w:p w14:paraId="2CBBFDCF" w14:textId="39A507AC" w:rsidR="00D84C56" w:rsidRPr="00E060F7" w:rsidRDefault="00952CAA"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F61308">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F83983">
        <w:rPr>
          <w:lang w:val="en-US"/>
        </w:rPr>
        <w:fldChar w:fldCharType="end"/>
      </w:r>
    </w:p>
    <w:p w14:paraId="4304BD66" w14:textId="5B2BF9AF" w:rsidR="00D84C56" w:rsidRPr="00E060F7" w:rsidRDefault="00952CAA"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F83983">
        <w:rPr>
          <w:lang w:val="en-US"/>
        </w:rPr>
        <w:fldChar w:fldCharType="end"/>
      </w:r>
    </w:p>
    <w:p w14:paraId="27E2CBAC" w14:textId="3E5E9F09"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F61308" w:rsidRPr="00F61308">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F61308">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245FE07E"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F61308" w:rsidRPr="00F61308">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F61308">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rPr>
          <w:lang w:val="en-US"/>
        </w:rPr>
      </w:pPr>
      <w:r w:rsidRPr="000F0635">
        <w:rPr>
          <w:lang w:val="en-US"/>
        </w:rPr>
        <w:t xml:space="preserve">Now, for the target HTML (XML) document, an appropriate X-definition will be constructed and then an X-Script section will be </w:t>
      </w:r>
      <w:r w:rsidR="000B7F6B">
        <w:rPr>
          <w:lang w:val="en-US"/>
        </w:rPr>
        <w:t>g</w:t>
      </w:r>
      <w:r w:rsidRPr="000F0635">
        <w:rPr>
          <w:lang w:val="en-US"/>
        </w:rPr>
        <w:t>enerated to describe the attribute</w:t>
      </w:r>
      <w:r w:rsidR="000B7F6B">
        <w:rPr>
          <w:lang w:val="en-US"/>
        </w:rPr>
        <w:t>s</w:t>
      </w:r>
      <w:r w:rsidRPr="000F0635">
        <w:rPr>
          <w:lang w:val="en-US"/>
        </w:rPr>
        <w:t xml:space="preserve"> and text node values for the resulting document and how to obtain the relevant values.</w:t>
      </w:r>
    </w:p>
    <w:p w14:paraId="46DB6B6A" w14:textId="2537698E" w:rsidR="00D84C56" w:rsidRPr="00E060F7" w:rsidRDefault="00952CAA"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F61308">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F61308" w:rsidRPr="00E060F7">
        <w:rPr>
          <w:lang w:val="en-US"/>
        </w:rPr>
        <w:t>X-defini</w:t>
      </w:r>
      <w:r w:rsidR="00F61308">
        <w:rPr>
          <w:lang w:val="en-US"/>
        </w:rPr>
        <w:t>tion</w:t>
      </w:r>
      <w:r w:rsidR="00F61308" w:rsidRPr="00E060F7">
        <w:rPr>
          <w:lang w:val="en-US"/>
        </w:rPr>
        <w:t xml:space="preserve"> </w:t>
      </w:r>
      <w:r w:rsidR="00F61308">
        <w:rPr>
          <w:lang w:val="en-US"/>
        </w:rPr>
        <w:t>of</w:t>
      </w:r>
      <w:r w:rsidR="00F61308" w:rsidRPr="00E060F7">
        <w:rPr>
          <w:lang w:val="en-US"/>
        </w:rPr>
        <w:t xml:space="preserve"> HTML do</w:t>
      </w:r>
      <w:r w:rsidR="00F61308">
        <w:rPr>
          <w:lang w:val="en-US"/>
        </w:rPr>
        <w:t>c</w:t>
      </w:r>
      <w:r w:rsidR="00F61308" w:rsidRPr="00E060F7">
        <w:rPr>
          <w:lang w:val="en-US"/>
        </w:rPr>
        <w:t>ument</w:t>
      </w:r>
      <w:r w:rsidR="00F83983">
        <w:rPr>
          <w:lang w:val="en-US"/>
        </w:rPr>
        <w:fldChar w:fldCharType="end"/>
      </w:r>
    </w:p>
    <w:p w14:paraId="6AB4A875" w14:textId="77F25A12" w:rsidR="00D84C56" w:rsidRPr="00E060F7" w:rsidRDefault="00952CAA"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F61308">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F61308" w:rsidRPr="00E060F7">
        <w:rPr>
          <w:lang w:val="en-US"/>
        </w:rPr>
        <w:t>Create se</w:t>
      </w:r>
      <w:r w:rsidR="00F61308">
        <w:rPr>
          <w:lang w:val="en-US"/>
        </w:rPr>
        <w:t>ction</w:t>
      </w:r>
      <w:r w:rsidR="00F61308" w:rsidRPr="00E060F7">
        <w:rPr>
          <w:lang w:val="en-US"/>
        </w:rPr>
        <w:t xml:space="preserve"> </w:t>
      </w:r>
      <w:r w:rsidR="00F61308">
        <w:rPr>
          <w:lang w:val="en-US"/>
        </w:rPr>
        <w:t>used to construct an</w:t>
      </w:r>
      <w:r w:rsidR="00F61308" w:rsidRPr="00E060F7">
        <w:rPr>
          <w:lang w:val="en-US"/>
        </w:rPr>
        <w:t xml:space="preserve"> HTML do</w:t>
      </w:r>
      <w:r w:rsidR="00F61308">
        <w:rPr>
          <w:lang w:val="en-US"/>
        </w:rPr>
        <w:t>c</w:t>
      </w:r>
      <w:r w:rsidR="00F61308" w:rsidRPr="00E060F7">
        <w:rPr>
          <w:lang w:val="en-US"/>
        </w:rPr>
        <w:t>ument</w:t>
      </w:r>
      <w:r w:rsidR="00F83983">
        <w:rPr>
          <w:lang w:val="en-US"/>
        </w:rPr>
        <w:fldChar w:fldCharType="end"/>
      </w:r>
    </w:p>
    <w:p w14:paraId="2FAF8060" w14:textId="036BB5E1" w:rsidR="00D84C56" w:rsidRPr="00E060F7" w:rsidRDefault="00952CAA"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F61308">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F61308">
        <w:rPr>
          <w:lang w:val="en-US"/>
        </w:rPr>
        <w:t>Using of X</w:t>
      </w:r>
      <w:r w:rsidR="00F61308">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3" w:name="_Toc354676944"/>
      <w:bookmarkStart w:id="564" w:name="_Ref355019057"/>
      <w:bookmarkStart w:id="565" w:name="_Ref355019229"/>
      <w:bookmarkStart w:id="566" w:name="_Ref535681456"/>
      <w:bookmarkStart w:id="567" w:name="_Toc81209303"/>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3"/>
      <w:bookmarkEnd w:id="564"/>
      <w:bookmarkEnd w:id="565"/>
      <w:bookmarkEnd w:id="566"/>
      <w:bookmarkEnd w:id="567"/>
    </w:p>
    <w:p w14:paraId="7C979FD2" w14:textId="060DD3AB" w:rsidR="00D84C56" w:rsidRPr="00E060F7" w:rsidRDefault="00952CAA"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F61308">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F61308" w:rsidRPr="000E33E0">
        <w:rPr>
          <w:lang w:val="en-US"/>
        </w:rPr>
        <w:t xml:space="preserve">Example </w:t>
      </w:r>
      <w:r w:rsidR="00F61308">
        <w:rPr>
          <w:lang w:val="en-US"/>
        </w:rPr>
        <w:t>of</w:t>
      </w:r>
      <w:r w:rsidR="00F61308" w:rsidRPr="000E33E0">
        <w:rPr>
          <w:lang w:val="en-US"/>
        </w:rPr>
        <w:t xml:space="preserve"> XML transformation into HTML</w:t>
      </w:r>
      <w:r w:rsidR="00F83983">
        <w:rPr>
          <w:lang w:val="en-US"/>
        </w:rPr>
        <w:fldChar w:fldCharType="end"/>
      </w:r>
    </w:p>
    <w:p w14:paraId="5FDB2B01" w14:textId="0C56C1FF"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F61308">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1EEB38BA"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17390285" w:rsidR="00D84C56" w:rsidRPr="00E060F7" w:rsidRDefault="00BF7A77" w:rsidP="0035635B">
      <w:pPr>
        <w:pStyle w:val="OdstavecSynteastyl"/>
        <w:rPr>
          <w:lang w:val="en-US"/>
        </w:rPr>
      </w:pPr>
      <w:r>
        <w:rPr>
          <w:lang w:val="en-US"/>
        </w:rPr>
        <w:t>Constant values</w:t>
      </w:r>
      <w:r w:rsidR="0035635B" w:rsidRPr="0035635B">
        <w:rPr>
          <w:lang w:val="en-US"/>
        </w:rPr>
        <w:t xml:space="preserve"> may not be validated using data type checking methods. In this case, the correct X</w:t>
      </w:r>
      <w:r w:rsidR="0035635B">
        <w:rPr>
          <w:lang w:val="en-US"/>
        </w:rPr>
        <w:noBreakHyphen/>
      </w:r>
      <w:r w:rsidR="0035635B" w:rsidRPr="0035635B">
        <w:rPr>
          <w:lang w:val="en-US"/>
        </w:rPr>
        <w:t xml:space="preserve">definition </w:t>
      </w:r>
      <w:r w:rsidR="0035635B">
        <w:rPr>
          <w:lang w:val="en-US"/>
        </w:rPr>
        <w:t>may</w:t>
      </w:r>
      <w:r w:rsidR="0035635B" w:rsidRPr="0035635B">
        <w:rPr>
          <w:lang w:val="en-US"/>
        </w:rPr>
        <w:t xml:space="preserve"> be correct</w:t>
      </w:r>
      <w:r w:rsidR="0035635B">
        <w:rPr>
          <w:lang w:val="en-US"/>
        </w:rPr>
        <w:t>ed</w:t>
      </w:r>
      <w:r w:rsidR="0035635B" w:rsidRPr="0035635B">
        <w:rPr>
          <w:lang w:val="en-US"/>
        </w:rPr>
        <w:t xml:space="preserve"> </w:t>
      </w:r>
      <w:r w:rsidR="0035635B">
        <w:rPr>
          <w:lang w:val="en-US"/>
        </w:rPr>
        <w:t xml:space="preserve">by the </w:t>
      </w:r>
      <w:r w:rsidR="0035635B"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122714D"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F61308">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07DC4F4C" w:rsidR="00D84C56" w:rsidRPr="00E060F7" w:rsidRDefault="00952CAA"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61308">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F61308" w:rsidRPr="00E060F7">
        <w:rPr>
          <w:lang w:val="en-US"/>
        </w:rPr>
        <w:t xml:space="preserve">Create </w:t>
      </w:r>
      <w:r w:rsidR="00F61308">
        <w:rPr>
          <w:lang w:val="en-US"/>
        </w:rPr>
        <w:t>S</w:t>
      </w:r>
      <w:r w:rsidR="00F61308" w:rsidRPr="00E060F7">
        <w:rPr>
          <w:lang w:val="en-US"/>
        </w:rPr>
        <w:t>e</w:t>
      </w:r>
      <w:r w:rsidR="00F61308">
        <w:rPr>
          <w:lang w:val="en-US"/>
        </w:rPr>
        <w:t>ction in</w:t>
      </w:r>
      <w:r w:rsidR="00F61308" w:rsidRPr="00E060F7">
        <w:rPr>
          <w:lang w:val="en-US"/>
        </w:rPr>
        <w:t xml:space="preserve"> </w:t>
      </w:r>
      <w:r w:rsidR="00F61308">
        <w:rPr>
          <w:lang w:val="en-US"/>
        </w:rPr>
        <w:t>X-script</w:t>
      </w:r>
      <w:r w:rsidR="00F83983">
        <w:rPr>
          <w:lang w:val="en-US"/>
        </w:rPr>
        <w:fldChar w:fldCharType="end"/>
      </w:r>
    </w:p>
    <w:p w14:paraId="59771615" w14:textId="47C972F7" w:rsidR="00D84C56" w:rsidRPr="00E060F7" w:rsidRDefault="00952CAA"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F61308">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F61308">
        <w:rPr>
          <w:lang w:val="en-US"/>
        </w:rPr>
        <w:t>Using of X</w:t>
      </w:r>
      <w:r w:rsidR="00F61308">
        <w:rPr>
          <w:lang w:val="en-US"/>
        </w:rPr>
        <w:noBreakHyphen/>
        <w:t>definitions in Java code</w:t>
      </w:r>
      <w:r w:rsidR="00F83983">
        <w:rPr>
          <w:lang w:val="en-US"/>
        </w:rPr>
        <w:fldChar w:fldCharType="end"/>
      </w:r>
    </w:p>
    <w:p w14:paraId="48970DBA" w14:textId="2161474E" w:rsidR="00D84C56" w:rsidRPr="00E060F7" w:rsidRDefault="00D84C56" w:rsidP="00CB479D">
      <w:pPr>
        <w:pStyle w:val="Nadpis3"/>
        <w:rPr>
          <w:lang w:val="en-US"/>
        </w:rPr>
      </w:pPr>
      <w:bookmarkStart w:id="568" w:name="_Toc354676945"/>
      <w:bookmarkStart w:id="569" w:name="_Ref355019074"/>
      <w:bookmarkStart w:id="570" w:name="_Ref355190468"/>
      <w:bookmarkStart w:id="571" w:name="_Ref535681465"/>
      <w:bookmarkStart w:id="572" w:name="_Toc81209304"/>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00BF7A77">
        <w:rPr>
          <w:lang w:val="en-US"/>
        </w:rPr>
        <w:t>n</w:t>
      </w:r>
      <w:r w:rsidRPr="00E060F7">
        <w:rPr>
          <w:lang w:val="en-US"/>
        </w:rPr>
        <w:t xml:space="preserve"> HTML do</w:t>
      </w:r>
      <w:r w:rsidR="0075313C">
        <w:rPr>
          <w:lang w:val="en-US"/>
        </w:rPr>
        <w:t>c</w:t>
      </w:r>
      <w:r w:rsidRPr="00E060F7">
        <w:rPr>
          <w:lang w:val="en-US"/>
        </w:rPr>
        <w:t>ument</w:t>
      </w:r>
      <w:bookmarkEnd w:id="568"/>
      <w:bookmarkEnd w:id="569"/>
      <w:bookmarkEnd w:id="570"/>
      <w:bookmarkEnd w:id="571"/>
      <w:bookmarkEnd w:id="572"/>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410DB564" w:rsidR="00D84C56" w:rsidRPr="00E060F7" w:rsidRDefault="00952CAA"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F61308">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F61308" w:rsidRPr="000E33E0">
        <w:rPr>
          <w:lang w:val="en-US"/>
        </w:rPr>
        <w:t xml:space="preserve">Example </w:t>
      </w:r>
      <w:r w:rsidR="00F61308">
        <w:rPr>
          <w:lang w:val="en-US"/>
        </w:rPr>
        <w:t>of</w:t>
      </w:r>
      <w:r w:rsidR="00F61308" w:rsidRPr="000E33E0">
        <w:rPr>
          <w:lang w:val="en-US"/>
        </w:rPr>
        <w:t xml:space="preserve"> XML transformation into HTML</w:t>
      </w:r>
      <w:r w:rsidR="00F83983">
        <w:rPr>
          <w:lang w:val="en-US"/>
        </w:rPr>
        <w:fldChar w:fldCharType="end"/>
      </w:r>
    </w:p>
    <w:p w14:paraId="3BBAEA5E" w14:textId="462C063E"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F61308">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w:t>
      </w:r>
      <w:r w:rsidR="00BF7A77">
        <w:rPr>
          <w:lang w:val="en-US"/>
        </w:rPr>
        <w:t>F</w:t>
      </w:r>
      <w:r w:rsidRPr="0075313C">
        <w:rPr>
          <w:lang w:val="en-US"/>
        </w:rPr>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rPr>
          <w:lang w:val="en-US"/>
        </w:rPr>
        <w:t>i</w:t>
      </w:r>
      <w:r w:rsidRPr="0075313C">
        <w:rPr>
          <w:lang w:val="en-US"/>
        </w:rPr>
        <w:t xml:space="preserve">able a) XML document, ie proposed </w:t>
      </w:r>
      <w:r w:rsidR="00BF7A77">
        <w:rPr>
          <w:lang w:val="en-US"/>
        </w:rPr>
        <w:t>using</w:t>
      </w:r>
      <w:r w:rsidRPr="0075313C">
        <w:rPr>
          <w:lang w:val="en-US"/>
        </w:rPr>
        <w:t xml:space="preserve"> eleme</w:t>
      </w:r>
      <w:r w:rsidR="00BF7A77">
        <w:rPr>
          <w:lang w:val="en-US"/>
        </w:rPr>
        <w:t>n</w:t>
      </w:r>
      <w:r w:rsidRPr="0075313C">
        <w:rPr>
          <w:lang w:val="en-US"/>
        </w:rPr>
        <w:t xml:space="preserve">ts and attributes, and in the case where the transformation is performed from an XML document of </w:t>
      </w:r>
      <w:r w:rsidRPr="0075313C">
        <w:rPr>
          <w:lang w:val="en-US"/>
        </w:rPr>
        <w:lastRenderedPageBreak/>
        <w:t xml:space="preserve">variant b), that is, designed exclusively </w:t>
      </w:r>
      <w:r w:rsidR="00BF7A77">
        <w:rPr>
          <w:lang w:val="en-US"/>
        </w:rPr>
        <w:t>using</w:t>
      </w:r>
      <w:r w:rsidRPr="0075313C">
        <w:rPr>
          <w:lang w:val="en-US"/>
        </w:rPr>
        <w:t xml:space="preserve">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36CFEF95"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0C4EC7ED"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4DDB92B3"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00BF7A77">
        <w:rPr>
          <w:rFonts w:ascii="Consolas" w:hAnsi="Consolas" w:cs="Consolas"/>
          <w:i/>
          <w:lang w:val="en-US"/>
        </w:rPr>
        <w:t>nstant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0654F411"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element xd:sequence passes the current context (eg an XML document that is being transformed) iteratively and sequentially returns the context (ie a specific element including its attributes and subelements) corresponding to the defined XPath to which the X-definition g</w:t>
      </w:r>
      <w:r w:rsidR="00BF7A77">
        <w:rPr>
          <w:lang w:val="en-US"/>
        </w:rPr>
        <w:t>ave</w:t>
      </w:r>
      <w:r w:rsidRPr="00427196">
        <w:rPr>
          <w:lang w:val="en-US"/>
        </w:rPr>
        <w:t xml:space="preserve">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F61308">
        <w:rPr>
          <w:lang w:val="en-US"/>
        </w:rPr>
        <w:t>8.4</w:t>
      </w:r>
      <w:r w:rsidR="00EF650E" w:rsidRPr="00E060F7">
        <w:rPr>
          <w:lang w:val="en-US"/>
        </w:rPr>
        <w:fldChar w:fldCharType="end"/>
      </w:r>
      <w:r w:rsidRPr="00E060F7">
        <w:rPr>
          <w:lang w:val="en-US"/>
        </w:rPr>
        <w:t>.</w:t>
      </w:r>
    </w:p>
    <w:p w14:paraId="0920C23A" w14:textId="0423DAF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section is listed for elements, text nodes</w:t>
      </w:r>
      <w:r w:rsidR="00BF7A77">
        <w:rPr>
          <w:lang w:val="en-US"/>
        </w:rPr>
        <w:t>,</w:t>
      </w:r>
      <w:r w:rsidRPr="00427196">
        <w:rPr>
          <w:lang w:val="en-US"/>
        </w:rPr>
        <w:t xml:space="preserve">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3" w:name="_Ref535149047"/>
      <w:bookmarkStart w:id="574" w:name="_Ref535153080"/>
      <w:bookmarkStart w:id="575" w:name="_Toc81209305"/>
      <w:r>
        <w:rPr>
          <w:lang w:val="en-US"/>
        </w:rPr>
        <w:lastRenderedPageBreak/>
        <w:t>Using of X</w:t>
      </w:r>
      <w:r>
        <w:rPr>
          <w:lang w:val="en-US"/>
        </w:rPr>
        <w:noBreakHyphen/>
        <w:t>definitions in Java code</w:t>
      </w:r>
      <w:bookmarkEnd w:id="573"/>
      <w:bookmarkEnd w:id="574"/>
      <w:bookmarkEnd w:id="575"/>
    </w:p>
    <w:p w14:paraId="380D42E2" w14:textId="6E93DE57" w:rsidR="00D84C56" w:rsidRDefault="00952CAA"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F61308">
        <w:rPr>
          <w:lang w:val="en-US"/>
        </w:rPr>
        <w:t xml:space="preserve">Description of structure of XML document by </w:t>
      </w:r>
      <w:r w:rsidR="00F61308" w:rsidRPr="00E060F7">
        <w:rPr>
          <w:lang w:val="en-US"/>
        </w:rPr>
        <w:t>X-definition</w:t>
      </w:r>
      <w:r w:rsidR="00F83983">
        <w:rPr>
          <w:lang w:val="en-US"/>
        </w:rPr>
        <w:fldChar w:fldCharType="end"/>
      </w:r>
    </w:p>
    <w:p w14:paraId="6FCBB190" w14:textId="2B367B5E" w:rsidR="00F83983" w:rsidRPr="00E060F7" w:rsidRDefault="00952CAA"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F61308">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F83983">
        <w:rPr>
          <w:lang w:val="en-US"/>
        </w:rPr>
        <w:fldChar w:fldCharType="end"/>
      </w:r>
    </w:p>
    <w:p w14:paraId="7467DCDE" w14:textId="39C59AAE"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w:t>
      </w:r>
      <w:r w:rsidR="00BF7A77">
        <w:rPr>
          <w:lang w:val="en-US"/>
        </w:rPr>
        <w:t xml:space="preserve"> </w:t>
      </w:r>
      <w:r w:rsidRPr="00E3599B">
        <w:rPr>
          <w:lang w:val="en-US"/>
        </w:rPr>
        <w:t>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61BAA41A"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F61308">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F61308">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00BF7A77">
        <w:rPr>
          <w:lang w:val="en-US"/>
        </w:rPr>
        <w:t xml:space="preserve"> </w:t>
      </w:r>
      <w:r w:rsidRPr="001B14DF">
        <w:rPr>
          <w:lang w:val="en-US"/>
        </w:rPr>
        <w:t>the warning messages are</w:t>
      </w:r>
      <w:r>
        <w:rPr>
          <w:lang w:val="en-US"/>
        </w:rPr>
        <w:t xml:space="preserve"> reported</w:t>
      </w:r>
      <w:r w:rsidR="00710040">
        <w:rPr>
          <w:lang w:val="en-US"/>
        </w:rPr>
        <w:t xml:space="preserve"> (it is the default value)</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3ED8BB55" w:rsidR="00D84C56" w:rsidRPr="00E060F7" w:rsidRDefault="00952CAA"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F61308">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F61308">
        <w:rPr>
          <w:lang w:val="en-US"/>
        </w:rPr>
        <w:t>Running the validation mode</w:t>
      </w:r>
      <w:r w:rsidR="00F83983">
        <w:rPr>
          <w:lang w:val="en-US"/>
        </w:rPr>
        <w:fldChar w:fldCharType="end"/>
      </w:r>
    </w:p>
    <w:p w14:paraId="5F02F4F4" w14:textId="63769A5C" w:rsidR="00D84C56" w:rsidRPr="00E060F7" w:rsidRDefault="00952CAA"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F61308">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F61308"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6" w:name="_Ref535681690"/>
      <w:bookmarkStart w:id="577" w:name="_Ref535682530"/>
      <w:bookmarkStart w:id="578" w:name="_Toc81209306"/>
      <w:r>
        <w:rPr>
          <w:lang w:val="en-US"/>
        </w:rPr>
        <w:t>Running the validation mode</w:t>
      </w:r>
      <w:bookmarkEnd w:id="576"/>
      <w:bookmarkEnd w:id="577"/>
      <w:bookmarkEnd w:id="578"/>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036735A" w:rsidR="00D84C56" w:rsidRPr="00E060F7" w:rsidRDefault="00952CAA"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F61308">
        <w:rPr>
          <w:lang w:val="en-US"/>
        </w:rPr>
        <w:t xml:space="preserve">Description of structure of XML document by </w:t>
      </w:r>
      <w:r w:rsidR="00F61308"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0DCE71E3" w:rsidR="00D84C56" w:rsidRPr="00E060F7" w:rsidRDefault="00952CAA"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F61308">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variables</w:t>
      </w:r>
      <w:r w:rsidR="00F83983">
        <w:rPr>
          <w:lang w:val="en-US"/>
        </w:rPr>
        <w:fldChar w:fldCharType="end"/>
      </w:r>
    </w:p>
    <w:p w14:paraId="3D338928" w14:textId="2ACA8681"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F61308">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355B456A" w:rsidR="00D84C56" w:rsidRPr="00E060F7" w:rsidRDefault="00D84C56" w:rsidP="00D84C56">
      <w:pPr>
        <w:pStyle w:val="Zdrojovykod-zlutyboxSynteastyl"/>
        <w:rPr>
          <w:color w:val="808080"/>
          <w:lang w:val="en-US"/>
        </w:rPr>
      </w:pPr>
      <w:r w:rsidRPr="00E060F7">
        <w:rPr>
          <w:color w:val="808080"/>
          <w:lang w:val="en-US"/>
        </w:rPr>
        <w:t>/*</w:t>
      </w:r>
      <w:r w:rsidR="00BF7A77">
        <w:rPr>
          <w:color w:val="808080"/>
          <w:lang w:val="en-US"/>
        </w:rPr>
        <w:t>The reporter where are written</w:t>
      </w:r>
      <w:r w:rsidR="00C10FF0">
        <w:rPr>
          <w:color w:val="808080"/>
          <w:lang w:val="en-US"/>
        </w:rPr>
        <w:t xml:space="preserve"> the report messages generated dur</w:t>
      </w:r>
      <w:r w:rsidR="00BF7A77">
        <w:rPr>
          <w:color w:val="808080"/>
          <w:lang w:val="en-US"/>
        </w:rPr>
        <w:t>in</w:t>
      </w:r>
      <w:r w:rsidR="00C10FF0">
        <w:rPr>
          <w:color w:val="808080"/>
          <w:lang w:val="en-US"/>
        </w:rPr>
        <w:t xml:space="preserve">g </w:t>
      </w:r>
      <w:r w:rsidR="00BF7A77">
        <w:rPr>
          <w:color w:val="808080"/>
          <w:lang w:val="en-US"/>
        </w:rPr>
        <w:t xml:space="preserve">the </w:t>
      </w:r>
      <w:r w:rsidR="00C10FF0">
        <w:rPr>
          <w:color w:val="808080"/>
          <w:lang w:val="en-US"/>
        </w:rPr>
        <w:t>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63E26F19" w:rsidR="00D84C56" w:rsidRPr="00E060F7" w:rsidRDefault="00952CAA"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F61308">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F61308" w:rsidRPr="00E060F7">
        <w:rPr>
          <w:lang w:val="en-US"/>
        </w:rPr>
        <w:t>G</w:t>
      </w:r>
      <w:r w:rsidR="00F61308"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0982B453" w:rsidR="00D84C56" w:rsidRPr="00E060F7" w:rsidRDefault="00952CAA"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F61308">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79" w:name="_Ref342399853"/>
      <w:bookmarkStart w:id="580" w:name="_Toc354676948"/>
      <w:bookmarkStart w:id="581" w:name="_Ref363634759"/>
      <w:bookmarkStart w:id="582" w:name="_Toc81209307"/>
      <w:r w:rsidRPr="00160162">
        <w:rPr>
          <w:lang w:val="en-US"/>
        </w:rPr>
        <w:t>Start the XML document construction</w:t>
      </w:r>
      <w:bookmarkEnd w:id="579"/>
      <w:bookmarkEnd w:id="580"/>
      <w:bookmarkEnd w:id="581"/>
      <w:bookmarkEnd w:id="582"/>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589D376E" w:rsidR="00D84C56" w:rsidRPr="00E060F7" w:rsidRDefault="00952CAA"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F61308">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7DCD1685"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F61308">
        <w:rPr>
          <w:lang w:val="en-US"/>
        </w:rPr>
        <w:t>9.6</w:t>
      </w:r>
      <w:r w:rsidR="00EF650E" w:rsidRPr="00E060F7">
        <w:rPr>
          <w:lang w:val="en-US"/>
        </w:rPr>
        <w:fldChar w:fldCharType="end"/>
      </w:r>
      <w:r w:rsidR="00F83983">
        <w:rPr>
          <w:lang w:val="en-US"/>
        </w:rPr>
        <w:t>.</w:t>
      </w:r>
    </w:p>
    <w:p w14:paraId="1209105F" w14:textId="71AB5545"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F61308">
        <w:rPr>
          <w:lang w:val="en-US"/>
        </w:rPr>
        <w:t>12</w:t>
      </w:r>
      <w:r w:rsidR="00EF650E" w:rsidRPr="00E060F7">
        <w:rPr>
          <w:lang w:val="en-US"/>
        </w:rPr>
        <w:fldChar w:fldCharType="end"/>
      </w:r>
      <w:r w:rsidR="00387C86">
        <w:rPr>
          <w:lang w:val="en-US"/>
        </w:rPr>
        <w:t>. Now create the repo</w:t>
      </w:r>
      <w:r w:rsidR="00BF7A77">
        <w:rPr>
          <w:lang w:val="en-US"/>
        </w:rPr>
        <w:t>r</w:t>
      </w:r>
      <w:r w:rsidR="00387C86">
        <w:rPr>
          <w:lang w:val="en-US"/>
        </w:rPr>
        <w:t>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66329AAC"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F61308">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F61308" w:rsidRPr="00E060F7">
        <w:rPr>
          <w:lang w:val="en-US"/>
        </w:rPr>
        <w:t>G</w:t>
      </w:r>
      <w:r w:rsidR="00F61308"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0E86A610"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w:t>
      </w:r>
      <w:r w:rsidR="00BF7A77">
        <w:rPr>
          <w:lang w:val="en-US"/>
        </w:rPr>
        <w:t>in</w:t>
      </w:r>
      <w:r>
        <w:rPr>
          <w:lang w:val="en-US"/>
        </w:rPr>
        <w:t xml:space="preserve">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5E9D6B68" w:rsidR="00D84C56" w:rsidRPr="00E060F7" w:rsidRDefault="00952CAA"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F61308">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3" w:name="_Ref535946049"/>
      <w:bookmarkStart w:id="584" w:name="_Ref535946066"/>
      <w:bookmarkStart w:id="585" w:name="_Toc81209308"/>
      <w:r w:rsidRPr="0045477E">
        <w:rPr>
          <w:lang w:val="en-US"/>
        </w:rPr>
        <w:t xml:space="preserve">Alternate creation of </w:t>
      </w:r>
      <w:r>
        <w:rPr>
          <w:lang w:val="en-US"/>
        </w:rPr>
        <w:t>XDPool</w:t>
      </w:r>
      <w:bookmarkEnd w:id="583"/>
      <w:bookmarkEnd w:id="584"/>
      <w:bookmarkEnd w:id="585"/>
    </w:p>
    <w:p w14:paraId="5B549242" w14:textId="46EFF525" w:rsidR="00590E9E" w:rsidRPr="00E060F7" w:rsidRDefault="00952CAA"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F61308">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F61308">
        <w:rPr>
          <w:lang w:val="en-US"/>
        </w:rPr>
        <w:t>Running the validation mode</w:t>
      </w:r>
      <w:r w:rsidR="00590E9E">
        <w:rPr>
          <w:lang w:val="en-US"/>
        </w:rPr>
        <w:fldChar w:fldCharType="end"/>
      </w:r>
    </w:p>
    <w:p w14:paraId="1B33FF0B" w14:textId="44F7B9EF" w:rsidR="00D84C56" w:rsidRPr="00E060F7" w:rsidRDefault="00952CAA"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F61308">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F61308" w:rsidRPr="00160162">
        <w:rPr>
          <w:lang w:val="en-US"/>
        </w:rPr>
        <w:t>Start the XML document construction</w:t>
      </w:r>
      <w:r w:rsidR="00590E9E">
        <w:rPr>
          <w:lang w:val="en-US"/>
        </w:rPr>
        <w:fldChar w:fldCharType="end"/>
      </w:r>
    </w:p>
    <w:p w14:paraId="34CBFDAC" w14:textId="582E6C71"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w:t>
      </w:r>
      <w:r w:rsidR="00BF7A77">
        <w:rPr>
          <w:lang w:val="en-US"/>
        </w:rPr>
        <w:t>,</w:t>
      </w:r>
      <w:r w:rsidRPr="00E35393">
        <w:rPr>
          <w:lang w:val="en-US"/>
        </w:rPr>
        <w:t xml:space="preserv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70148D62"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t>
      </w:r>
      <w:r w:rsidR="00D04EAE">
        <w:rPr>
          <w:color w:val="984806"/>
          <w:lang w:val="en-US"/>
        </w:rPr>
        <w:t>www.xdef.org/xdef/4.1</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362E428C"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F61308">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F61308" w:rsidRPr="00F61308">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554B32" w:rsidR="00D84C56" w:rsidRDefault="00EA0858" w:rsidP="00D84C56">
      <w:pPr>
        <w:pStyle w:val="Nadpis2"/>
        <w:rPr>
          <w:lang w:val="en-US"/>
        </w:rPr>
      </w:pPr>
      <w:bookmarkStart w:id="586" w:name="_Toc81209309"/>
      <w:bookmarkStart w:id="587"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BF7A77">
        <w:rPr>
          <w:lang w:val="en-US"/>
        </w:rPr>
        <w:t>n</w:t>
      </w:r>
      <w:r w:rsidR="00834678">
        <w:rPr>
          <w:lang w:val="en-US"/>
        </w:rPr>
        <w:t>al</w:t>
      </w:r>
      <w:r w:rsidR="00D84C56" w:rsidRPr="00E060F7">
        <w:rPr>
          <w:lang w:val="en-US"/>
        </w:rPr>
        <w:t xml:space="preserve"> met</w:t>
      </w:r>
      <w:r w:rsidR="00BF7A77">
        <w:rPr>
          <w:lang w:val="en-US"/>
        </w:rPr>
        <w:t>h</w:t>
      </w:r>
      <w:r w:rsidR="00D84C56" w:rsidRPr="00E060F7">
        <w:rPr>
          <w:lang w:val="en-US"/>
        </w:rPr>
        <w:t>od</w:t>
      </w:r>
      <w:r w:rsidR="00834678">
        <w:rPr>
          <w:lang w:val="en-US"/>
        </w:rPr>
        <w:t>s</w:t>
      </w:r>
      <w:bookmarkEnd w:id="586"/>
    </w:p>
    <w:p w14:paraId="1A4C4448" w14:textId="30241D0E" w:rsidR="00EA0858" w:rsidRPr="00EA0858" w:rsidRDefault="00952CAA"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F61308">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542A14">
        <w:rPr>
          <w:lang w:val="en-US"/>
        </w:rPr>
        <w:fldChar w:fldCharType="end"/>
      </w:r>
    </w:p>
    <w:p w14:paraId="7AE42BA2" w14:textId="600E9447" w:rsidR="00D84C56" w:rsidRPr="00E060F7" w:rsidRDefault="00952CAA"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F61308">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F61308" w:rsidRPr="00160162">
        <w:rPr>
          <w:lang w:val="en-US"/>
        </w:rPr>
        <w:t>Start the XML document construction</w:t>
      </w:r>
      <w:r w:rsidR="00542A14">
        <w:rPr>
          <w:lang w:val="en-US"/>
        </w:rPr>
        <w:fldChar w:fldCharType="end"/>
      </w:r>
    </w:p>
    <w:p w14:paraId="1E6AEFDF" w14:textId="16108104" w:rsidR="00D84C56" w:rsidRPr="00E060F7" w:rsidRDefault="00952CAA"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F61308">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F61308" w:rsidRPr="0045477E">
        <w:rPr>
          <w:lang w:val="en-US"/>
        </w:rPr>
        <w:t xml:space="preserve">Alternate creation of </w:t>
      </w:r>
      <w:r w:rsidR="00F61308">
        <w:rPr>
          <w:lang w:val="en-US"/>
        </w:rPr>
        <w:t>XDPool</w:t>
      </w:r>
      <w:r w:rsidR="00542A14">
        <w:rPr>
          <w:lang w:val="en-US"/>
        </w:rPr>
        <w:fldChar w:fldCharType="end"/>
      </w:r>
    </w:p>
    <w:p w14:paraId="078107F8" w14:textId="19334C85"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th</w:t>
      </w:r>
      <w:r w:rsidR="00BF7A77">
        <w:rPr>
          <w:lang w:val="en-US"/>
        </w:rPr>
        <w:t>e</w:t>
      </w:r>
      <w:r>
        <w:rPr>
          <w:lang w:val="en-US"/>
        </w:rPr>
        <w:t xml:space="preserve">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8" w:name="_Toc354676951"/>
      <w:bookmarkStart w:id="589" w:name="_Toc81209310"/>
      <w:bookmarkEnd w:id="587"/>
      <w:bookmarkEnd w:id="588"/>
      <w:r>
        <w:rPr>
          <w:lang w:val="en-US"/>
        </w:rPr>
        <w:t>Get result of X</w:t>
      </w:r>
      <w:r>
        <w:rPr>
          <w:lang w:val="en-US"/>
        </w:rPr>
        <w:noBreakHyphen/>
        <w:t>definition process</w:t>
      </w:r>
      <w:bookmarkEnd w:id="589"/>
    </w:p>
    <w:p w14:paraId="495A90BD" w14:textId="127B5CD9" w:rsidR="00D84C56" w:rsidRPr="00E060F7" w:rsidRDefault="00952CAA"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F61308">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F61308">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698F0887"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F61308">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0" w:name="_Toc342655548"/>
      <w:bookmarkStart w:id="591" w:name="_Toc342655549"/>
      <w:bookmarkStart w:id="592" w:name="_Toc342655550"/>
      <w:bookmarkStart w:id="593" w:name="_Ref342400529"/>
      <w:bookmarkStart w:id="594" w:name="_Ref342402724"/>
      <w:bookmarkStart w:id="595" w:name="_Ref342408883"/>
      <w:bookmarkStart w:id="596" w:name="_Toc354676952"/>
      <w:bookmarkStart w:id="597" w:name="_Ref535681788"/>
      <w:bookmarkStart w:id="598" w:name="_Ref535681806"/>
      <w:bookmarkStart w:id="599" w:name="_Ref535682389"/>
      <w:bookmarkStart w:id="600" w:name="_Ref535682601"/>
      <w:bookmarkStart w:id="601" w:name="_Toc81209311"/>
      <w:bookmarkEnd w:id="590"/>
      <w:bookmarkEnd w:id="591"/>
      <w:bookmarkEnd w:id="592"/>
      <w:r w:rsidRPr="00E060F7">
        <w:rPr>
          <w:lang w:val="en-US"/>
        </w:rPr>
        <w:t>Extern</w:t>
      </w:r>
      <w:r w:rsidR="003C0BB6">
        <w:rPr>
          <w:lang w:val="en-US"/>
        </w:rPr>
        <w:t>al</w:t>
      </w:r>
      <w:r w:rsidRPr="00E060F7">
        <w:rPr>
          <w:lang w:val="en-US"/>
        </w:rPr>
        <w:t xml:space="preserve"> </w:t>
      </w:r>
      <w:bookmarkEnd w:id="593"/>
      <w:bookmarkEnd w:id="594"/>
      <w:bookmarkEnd w:id="595"/>
      <w:bookmarkEnd w:id="596"/>
      <w:r w:rsidR="003C0BB6">
        <w:rPr>
          <w:lang w:val="en-US"/>
        </w:rPr>
        <w:t>variables</w:t>
      </w:r>
      <w:bookmarkEnd w:id="597"/>
      <w:bookmarkEnd w:id="598"/>
      <w:bookmarkEnd w:id="599"/>
      <w:bookmarkEnd w:id="600"/>
      <w:bookmarkEnd w:id="601"/>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51DEB615" w:rsidR="00D84C56" w:rsidRPr="00E060F7" w:rsidRDefault="00952CAA"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F61308">
        <w:rPr>
          <w:lang w:val="en-US"/>
        </w:rPr>
        <w:t>4.8</w:t>
      </w:r>
      <w:r w:rsidR="005429D7">
        <w:rPr>
          <w:lang w:val="en-US"/>
        </w:rPr>
        <w:fldChar w:fldCharType="end"/>
      </w:r>
      <w:r w:rsidR="005429D7">
        <w:rPr>
          <w:lang w:val="en-US"/>
        </w:rPr>
        <w:t>.</w:t>
      </w:r>
    </w:p>
    <w:p w14:paraId="444ED560" w14:textId="78F98A1D" w:rsidR="00D84C56" w:rsidRPr="00E060F7" w:rsidRDefault="00952CAA"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F61308">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F61308">
        <w:rPr>
          <w:lang w:val="en-US"/>
        </w:rPr>
        <w:t>9.2</w:t>
      </w:r>
      <w:r w:rsidR="003C0BB6" w:rsidRPr="00E060F7">
        <w:rPr>
          <w:lang w:val="en-US"/>
        </w:rPr>
        <w:fldChar w:fldCharType="end"/>
      </w:r>
    </w:p>
    <w:p w14:paraId="1F5C9B2B" w14:textId="797650B1"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w:t>
      </w:r>
      <w:r w:rsidRPr="005429D7">
        <w:rPr>
          <w:lang w:val="en-US"/>
        </w:rPr>
        <w:t xml:space="preserve">external methods </w:t>
      </w:r>
      <w:r>
        <w:rPr>
          <w:lang w:val="en-US"/>
        </w:rPr>
        <w:t xml:space="preserve">in </w:t>
      </w:r>
      <w:r w:rsidRPr="005429D7">
        <w:rPr>
          <w:lang w:val="en-US"/>
        </w:rPr>
        <w:t xml:space="preserve">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61308">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w:t>
      </w:r>
      <w:r w:rsidR="00BF7A77">
        <w:rPr>
          <w:lang w:val="en-US"/>
        </w:rPr>
        <w:t>-</w:t>
      </w:r>
      <w:r w:rsidRPr="005429D7">
        <w:rPr>
          <w:lang w:val="en-US"/>
        </w:rPr>
        <w:t>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4B028B5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5B318DD6"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F61308">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6B3169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2F4B4D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3BA857F5"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F61308">
        <w:rPr>
          <w:lang w:val="en-US"/>
        </w:rPr>
        <w:t>16.2</w:t>
      </w:r>
      <w:r w:rsidR="00EF650E" w:rsidRPr="00E060F7">
        <w:rPr>
          <w:lang w:val="en-US"/>
        </w:rPr>
        <w:fldChar w:fldCharType="end"/>
      </w:r>
      <w:r>
        <w:rPr>
          <w:lang w:val="en-US"/>
        </w:rPr>
        <w:t>.</w:t>
      </w:r>
    </w:p>
    <w:p w14:paraId="4766C404" w14:textId="591DFE2B" w:rsidR="00D84C56" w:rsidRPr="00E060F7" w:rsidRDefault="00952CAA"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F61308">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F61308" w:rsidRPr="00E060F7">
        <w:rPr>
          <w:lang w:val="en-US"/>
        </w:rPr>
        <w:t>Extern</w:t>
      </w:r>
      <w:r w:rsidR="00F61308">
        <w:rPr>
          <w:lang w:val="en-US"/>
        </w:rPr>
        <w:t>al</w:t>
      </w:r>
      <w:r w:rsidR="00F61308" w:rsidRPr="00E060F7">
        <w:rPr>
          <w:lang w:val="en-US"/>
        </w:rPr>
        <w:t xml:space="preserve"> instan</w:t>
      </w:r>
      <w:r w:rsidR="00F61308">
        <w:rPr>
          <w:lang w:val="en-US"/>
        </w:rPr>
        <w:t>ce</w:t>
      </w:r>
      <w:r w:rsidR="00F61308" w:rsidRPr="00E060F7">
        <w:rPr>
          <w:lang w:val="en-US"/>
        </w:rPr>
        <w:t xml:space="preserve"> met</w:t>
      </w:r>
      <w:r w:rsidR="00F61308">
        <w:rPr>
          <w:lang w:val="en-US"/>
        </w:rPr>
        <w:t>h</w:t>
      </w:r>
      <w:r w:rsidR="00F61308" w:rsidRPr="00E060F7">
        <w:rPr>
          <w:lang w:val="en-US"/>
        </w:rPr>
        <w:t>od</w:t>
      </w:r>
      <w:r w:rsidR="00F61308">
        <w:rPr>
          <w:lang w:val="en-US"/>
        </w:rPr>
        <w:t>s</w:t>
      </w:r>
      <w:r w:rsidR="00F83983">
        <w:rPr>
          <w:lang w:val="en-US"/>
        </w:rPr>
        <w:fldChar w:fldCharType="end"/>
      </w:r>
    </w:p>
    <w:p w14:paraId="4C7AB5E7" w14:textId="5027F8CC" w:rsidR="00D84C56" w:rsidRPr="00E060F7" w:rsidRDefault="00952CAA"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F61308">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F61308">
        <w:rPr>
          <w:lang w:val="en-US"/>
        </w:rPr>
        <w:t>Appendix</w:t>
      </w:r>
      <w:r w:rsidR="00F61308" w:rsidRPr="00E060F7">
        <w:rPr>
          <w:lang w:val="en-US"/>
        </w:rPr>
        <w:t xml:space="preserve"> C – </w:t>
      </w:r>
      <w:r w:rsidR="00F61308" w:rsidRPr="00457F9A">
        <w:rPr>
          <w:lang w:val="en-US"/>
        </w:rPr>
        <w:t>supplementary description of X-definitions</w:t>
      </w:r>
      <w:r w:rsidR="00F83983">
        <w:rPr>
          <w:lang w:val="en-US"/>
        </w:rPr>
        <w:fldChar w:fldCharType="end"/>
      </w:r>
    </w:p>
    <w:p w14:paraId="1AA140B4" w14:textId="44431331" w:rsidR="00D84C56" w:rsidRPr="00E060F7" w:rsidRDefault="00610A87" w:rsidP="00CB479D">
      <w:pPr>
        <w:pStyle w:val="Nadpis3"/>
        <w:rPr>
          <w:lang w:val="en-US"/>
        </w:rPr>
      </w:pPr>
      <w:bookmarkStart w:id="602" w:name="_Ref353969162"/>
      <w:bookmarkStart w:id="603" w:name="_Toc354676953"/>
      <w:bookmarkStart w:id="604" w:name="_Toc81209312"/>
      <w:r>
        <w:rPr>
          <w:lang w:val="en-US"/>
        </w:rPr>
        <w:t>Connection to the r</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2"/>
      <w:bookmarkEnd w:id="603"/>
      <w:bookmarkEnd w:id="604"/>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5" w:name="_Ref535680022"/>
      <w:bookmarkStart w:id="606" w:name="_Ref535680214"/>
      <w:bookmarkStart w:id="607" w:name="_Ref535682162"/>
      <w:bookmarkStart w:id="608" w:name="_Toc81209313"/>
      <w:bookmarkStart w:id="609" w:name="_Ref341803343"/>
      <w:bookmarkStart w:id="610" w:name="_Ref342407860"/>
      <w:bookmarkStart w:id="611" w:name="_Ref342407947"/>
      <w:bookmarkStart w:id="612"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5"/>
      <w:bookmarkEnd w:id="606"/>
      <w:bookmarkEnd w:id="607"/>
      <w:bookmarkEnd w:id="608"/>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1DC5F047" w:rsidR="00D84C56" w:rsidRPr="00E060F7" w:rsidRDefault="00952CAA"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F61308">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F61308" w:rsidRPr="00E060F7">
        <w:rPr>
          <w:lang w:val="en-US"/>
        </w:rPr>
        <w:t>Events and Actions</w:t>
      </w:r>
      <w:r w:rsidR="00F83983">
        <w:rPr>
          <w:lang w:val="en-US"/>
        </w:rPr>
        <w:fldChar w:fldCharType="end"/>
      </w:r>
    </w:p>
    <w:p w14:paraId="7DB1AFA0" w14:textId="40E5CF25" w:rsidR="00D84C56" w:rsidRPr="00E060F7" w:rsidRDefault="00952CAA"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F83983">
        <w:rPr>
          <w:lang w:val="en-US"/>
        </w:rPr>
        <w:fldChar w:fldCharType="end"/>
      </w:r>
    </w:p>
    <w:p w14:paraId="24AB7D12" w14:textId="14603178" w:rsidR="00D84C56" w:rsidRPr="00E060F7" w:rsidRDefault="00952CAA"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F61308">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F61308">
        <w:rPr>
          <w:lang w:val="en-US"/>
        </w:rPr>
        <w:t>4.8.2</w:t>
      </w:r>
      <w:r w:rsidR="00EF650E" w:rsidRPr="00E060F7">
        <w:rPr>
          <w:lang w:val="en-US"/>
        </w:rPr>
        <w:fldChar w:fldCharType="end"/>
      </w:r>
      <w:r w:rsidR="00F83983">
        <w:rPr>
          <w:lang w:val="en-US"/>
        </w:rPr>
        <w:t xml:space="preserve"> </w:t>
      </w:r>
    </w:p>
    <w:p w14:paraId="61E9DD66" w14:textId="5C4419B0"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61308">
        <w:rPr>
          <w:lang w:val="en-US"/>
        </w:rPr>
        <w:t>4.8</w:t>
      </w:r>
      <w:r w:rsidRPr="00E060F7">
        <w:rPr>
          <w:lang w:val="en-US"/>
        </w:rPr>
        <w:fldChar w:fldCharType="end"/>
      </w:r>
      <w:r>
        <w:rPr>
          <w:lang w:val="en-US"/>
        </w:rPr>
        <w:t>.</w:t>
      </w:r>
      <w:r w:rsidRPr="00E060F7">
        <w:rPr>
          <w:lang w:val="en-US"/>
        </w:rPr>
        <w:t xml:space="preserve"> </w:t>
      </w:r>
      <w:r w:rsidRPr="00B15D77">
        <w:rPr>
          <w:lang w:val="en-US"/>
        </w:rPr>
        <w:t>In all cases</w:t>
      </w:r>
      <w:r w:rsidR="00BF7A77">
        <w:rPr>
          <w:lang w:val="en-US"/>
        </w:rPr>
        <w:t>,</w:t>
      </w:r>
      <w:r w:rsidRPr="00B15D77">
        <w:rPr>
          <w:lang w:val="en-US"/>
        </w:rPr>
        <w:t xml:space="preserve">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2BB2C41C"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w:t>
      </w:r>
      <w:r w:rsidR="00BF7A77">
        <w:rPr>
          <w:color w:val="808080"/>
          <w:lang w:val="en-US"/>
        </w:rPr>
        <w:t>c</w:t>
      </w:r>
      <w:r w:rsidRPr="00E060F7">
        <w:rPr>
          <w:color w:val="808080"/>
          <w:lang w:val="en-US"/>
        </w:rPr>
        <w:t>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041A39A5"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w:t>
      </w:r>
      <w:r w:rsidR="00BF7A77">
        <w:rPr>
          <w:color w:val="808080"/>
          <w:lang w:val="en-US"/>
        </w:rPr>
        <w:t>ly</w:t>
      </w:r>
      <w:r>
        <w:rPr>
          <w:color w:val="808080"/>
          <w:lang w:val="en-US"/>
        </w:rPr>
        <w:t xml:space="preserve">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7D222FC0"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F61308">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1C50D074"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DF3E03C"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D84C56">
      <w:pPr>
        <w:pStyle w:val="Zdrojovykod-zlutyboxSynteastyl"/>
        <w:tabs>
          <w:tab w:val="left" w:pos="567"/>
          <w:tab w:val="left" w:pos="1276"/>
        </w:tabs>
        <w:rPr>
          <w:szCs w:val="16"/>
          <w:lang w:val="en-US"/>
        </w:rPr>
      </w:pPr>
      <w:r w:rsidRPr="00D04EAE">
        <w:rPr>
          <w:szCs w:val="16"/>
          <w:lang w:val="de-DE"/>
        </w:rPr>
        <w:tab/>
      </w:r>
      <w:r w:rsidR="00D0181C" w:rsidRPr="00D04EAE">
        <w:rPr>
          <w:szCs w:val="16"/>
          <w:lang w:val="de-DE"/>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3" w:name="_Ref535151438"/>
      <w:bookmarkStart w:id="614" w:name="_Ref535151452"/>
      <w:bookmarkStart w:id="615" w:name="_Toc81209314"/>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3"/>
      <w:bookmarkEnd w:id="614"/>
      <w:bookmarkEnd w:id="615"/>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60ACC2C9" w:rsidR="00D84C56" w:rsidRPr="00E060F7" w:rsidRDefault="00952CAA"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F61308">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F61308" w:rsidRPr="00E060F7">
        <w:rPr>
          <w:lang w:val="en-US"/>
        </w:rPr>
        <w:t>U</w:t>
      </w:r>
      <w:r w:rsidR="00F61308">
        <w:rPr>
          <w:lang w:val="en-US"/>
        </w:rPr>
        <w:t>ser-defined M</w:t>
      </w:r>
      <w:r w:rsidR="00F61308" w:rsidRPr="00E060F7">
        <w:rPr>
          <w:lang w:val="en-US"/>
        </w:rPr>
        <w:t>et</w:t>
      </w:r>
      <w:r w:rsidR="00F61308">
        <w:rPr>
          <w:lang w:val="en-US"/>
        </w:rPr>
        <w:t>h</w:t>
      </w:r>
      <w:r w:rsidR="00F61308" w:rsidRPr="00E060F7">
        <w:rPr>
          <w:lang w:val="en-US"/>
        </w:rPr>
        <w:t>od</w:t>
      </w:r>
      <w:r w:rsidR="00F61308">
        <w:rPr>
          <w:lang w:val="en-US"/>
        </w:rPr>
        <w:t>s</w:t>
      </w:r>
      <w:r w:rsidR="00F61308" w:rsidRPr="00E060F7">
        <w:rPr>
          <w:lang w:val="en-US"/>
        </w:rPr>
        <w:t xml:space="preserve"> </w:t>
      </w:r>
      <w:r w:rsidR="00F61308">
        <w:rPr>
          <w:lang w:val="en-US"/>
        </w:rPr>
        <w:t>for</w:t>
      </w:r>
      <w:r w:rsidR="00F61308" w:rsidRPr="00E060F7">
        <w:rPr>
          <w:lang w:val="en-US"/>
        </w:rPr>
        <w:t xml:space="preserve"> </w:t>
      </w:r>
      <w:r w:rsidR="00F61308">
        <w:rPr>
          <w:lang w:val="en-US"/>
        </w:rPr>
        <w:t>Checking D</w:t>
      </w:r>
      <w:r w:rsidR="00F61308" w:rsidRPr="00E060F7">
        <w:rPr>
          <w:lang w:val="en-US"/>
        </w:rPr>
        <w:t>at</w:t>
      </w:r>
      <w:r w:rsidR="00F61308">
        <w:rPr>
          <w:lang w:val="en-US"/>
        </w:rPr>
        <w:t>a</w:t>
      </w:r>
      <w:r w:rsidR="00F61308" w:rsidRPr="00E060F7">
        <w:rPr>
          <w:lang w:val="en-US"/>
        </w:rPr>
        <w:t xml:space="preserve"> </w:t>
      </w:r>
      <w:r w:rsidR="00F61308">
        <w:rPr>
          <w:lang w:val="en-US"/>
        </w:rPr>
        <w:t>T</w:t>
      </w:r>
      <w:r w:rsidR="00F61308" w:rsidRPr="00E060F7">
        <w:rPr>
          <w:lang w:val="en-US"/>
        </w:rPr>
        <w:t>yp</w:t>
      </w:r>
      <w:r w:rsidR="00F61308">
        <w:rPr>
          <w:lang w:val="en-US"/>
        </w:rPr>
        <w:t>e</w:t>
      </w:r>
      <w:r w:rsidR="00F61308" w:rsidRPr="00E060F7">
        <w:rPr>
          <w:lang w:val="en-US"/>
        </w:rPr>
        <w:fldChar w:fldCharType="begin"/>
      </w:r>
      <w:r w:rsidR="00F61308" w:rsidRPr="00E060F7">
        <w:rPr>
          <w:lang w:val="en-US"/>
        </w:rPr>
        <w:instrText xml:space="preserve"> XE "Uživatelské metody:pro typovou kontrolu" </w:instrText>
      </w:r>
      <w:r w:rsidR="00F61308" w:rsidRPr="00E060F7">
        <w:rPr>
          <w:lang w:val="en-US"/>
        </w:rPr>
        <w:fldChar w:fldCharType="end"/>
      </w:r>
      <w:r w:rsidR="00F61308">
        <w:rPr>
          <w:lang w:val="en-US"/>
        </w:rPr>
        <w:t>s</w:t>
      </w:r>
      <w:r w:rsidR="00F83983">
        <w:rPr>
          <w:lang w:val="en-US"/>
        </w:rPr>
        <w:fldChar w:fldCharType="end"/>
      </w:r>
    </w:p>
    <w:p w14:paraId="4E6B018C" w14:textId="39FCFA02" w:rsidR="00D84C56" w:rsidRPr="00E060F7" w:rsidRDefault="00952CAA"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61308">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F61308" w:rsidRPr="00E060F7">
        <w:rPr>
          <w:lang w:val="en-US"/>
        </w:rPr>
        <w:t>Cont</w:t>
      </w:r>
      <w:r w:rsidR="00F61308">
        <w:rPr>
          <w:lang w:val="en-US"/>
        </w:rPr>
        <w:t>ainer</w:t>
      </w:r>
      <w:r w:rsidR="00F83983">
        <w:rPr>
          <w:lang w:val="en-US"/>
        </w:rPr>
        <w:fldChar w:fldCharType="end"/>
      </w:r>
    </w:p>
    <w:p w14:paraId="7A273358" w14:textId="28919E6B" w:rsidR="00D84C56" w:rsidRPr="00E060F7" w:rsidRDefault="00952CAA"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F61308">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variables</w:t>
      </w:r>
      <w:r w:rsidR="00F83983">
        <w:rPr>
          <w:lang w:val="en-US"/>
        </w:rPr>
        <w:fldChar w:fldCharType="end"/>
      </w:r>
    </w:p>
    <w:p w14:paraId="4CE9AEDB" w14:textId="79F41964"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F61308">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5AB4A81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9BD631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58FC002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2BC134BC" w:rsidR="00BE7640" w:rsidRPr="00E060F7" w:rsidRDefault="00BF7A77" w:rsidP="00D84C56">
      <w:pPr>
        <w:pStyle w:val="OdstavecSynteastyl"/>
        <w:rPr>
          <w:lang w:val="en-US"/>
        </w:rPr>
      </w:pPr>
      <w:r>
        <w:rPr>
          <w:lang w:val="en-US"/>
        </w:rPr>
        <w:t>If a vehicle</w:t>
      </w:r>
      <w:r w:rsidR="00BE7640" w:rsidRPr="00BE7640">
        <w:rPr>
          <w:lang w:val="en-US"/>
        </w:rPr>
        <w:t xml:space="preserve"> </w:t>
      </w:r>
      <w:r w:rsidR="00BE7640">
        <w:rPr>
          <w:lang w:val="en-US"/>
        </w:rPr>
        <w:t xml:space="preserve">exists </w:t>
      </w:r>
      <w:r w:rsidR="00BE7640" w:rsidRPr="00BE7640">
        <w:rPr>
          <w:lang w:val="en-US"/>
        </w:rPr>
        <w:t xml:space="preserve">in </w:t>
      </w:r>
      <w:r w:rsidR="00BE7640">
        <w:rPr>
          <w:lang w:val="en-US"/>
        </w:rPr>
        <w:t>the</w:t>
      </w:r>
      <w:r w:rsidR="00BE7640" w:rsidRPr="00BE7640">
        <w:rPr>
          <w:lang w:val="en-US"/>
        </w:rPr>
        <w:t xml:space="preserve"> XML document, the </w:t>
      </w:r>
      <w:r w:rsidR="00BE7640">
        <w:rPr>
          <w:lang w:val="en-US"/>
        </w:rPr>
        <w:t xml:space="preserve">result of XPath expression </w:t>
      </w:r>
      <w:r w:rsidR="00BE7640" w:rsidRPr="00BE7640">
        <w:rPr>
          <w:lang w:val="en-US"/>
        </w:rPr>
        <w:t xml:space="preserve">is inserted into the Context data structure (see Chapter </w:t>
      </w:r>
      <w:r w:rsidR="00BE7640" w:rsidRPr="00E060F7">
        <w:rPr>
          <w:lang w:val="en-US"/>
        </w:rPr>
        <w:fldChar w:fldCharType="begin"/>
      </w:r>
      <w:r w:rsidR="00BE7640" w:rsidRPr="00E060F7">
        <w:rPr>
          <w:lang w:val="en-US"/>
        </w:rPr>
        <w:instrText xml:space="preserve"> REF _Ref353374165 \r \h </w:instrText>
      </w:r>
      <w:r w:rsidR="00BE7640" w:rsidRPr="00E060F7">
        <w:rPr>
          <w:lang w:val="en-US"/>
        </w:rPr>
      </w:r>
      <w:r w:rsidR="00BE7640" w:rsidRPr="00E060F7">
        <w:rPr>
          <w:lang w:val="en-US"/>
        </w:rPr>
        <w:fldChar w:fldCharType="separate"/>
      </w:r>
      <w:r w:rsidR="00F61308">
        <w:rPr>
          <w:lang w:val="en-US"/>
        </w:rPr>
        <w:t>5.5</w:t>
      </w:r>
      <w:r w:rsidR="00BE7640" w:rsidRPr="00E060F7">
        <w:rPr>
          <w:lang w:val="en-US"/>
        </w:rPr>
        <w:fldChar w:fldCharType="end"/>
      </w:r>
      <w:r w:rsidR="00BE7640" w:rsidRPr="00BE7640">
        <w:rPr>
          <w:lang w:val="en-US"/>
        </w:rPr>
        <w:t xml:space="preserve">). If the desired element is not found, the Context data type variable is left </w:t>
      </w:r>
      <w:r w:rsidR="00BE7640">
        <w:rPr>
          <w:lang w:val="en-US"/>
        </w:rPr>
        <w:t>empty</w:t>
      </w:r>
      <w:r w:rsidR="00BE7640" w:rsidRPr="00BE7640">
        <w:rPr>
          <w:lang w:val="en-US"/>
        </w:rPr>
        <w:t xml:space="preserve">, ie the number of </w:t>
      </w:r>
      <w:r w:rsidR="00BE7640">
        <w:rPr>
          <w:lang w:val="en-US"/>
        </w:rPr>
        <w:t>items</w:t>
      </w:r>
      <w:r w:rsidR="00BE7640"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49EF7F91" w:rsidR="00D84C56" w:rsidRPr="00E060F7" w:rsidRDefault="00952CAA"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F61308">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F61308" w:rsidRPr="00D66362">
        <w:rPr>
          <w:lang w:val="en-US"/>
        </w:rPr>
        <w:t xml:space="preserve">Structuring </w:t>
      </w:r>
      <w:r w:rsidR="00F61308">
        <w:rPr>
          <w:lang w:val="en-US"/>
        </w:rPr>
        <w:t xml:space="preserve">of </w:t>
      </w:r>
      <w:r w:rsidR="00F61308" w:rsidRPr="00D66362">
        <w:rPr>
          <w:lang w:val="en-US"/>
        </w:rPr>
        <w:t>X-</w:t>
      </w:r>
      <w:r w:rsidR="00F61308">
        <w:rPr>
          <w:lang w:val="en-US"/>
        </w:rPr>
        <w:t>d</w:t>
      </w:r>
      <w:r w:rsidR="00F61308" w:rsidRPr="00D66362">
        <w:rPr>
          <w:lang w:val="en-US"/>
        </w:rPr>
        <w:t>efinitions</w:t>
      </w:r>
      <w:r w:rsidR="00F83983">
        <w:rPr>
          <w:lang w:val="en-US"/>
        </w:rPr>
        <w:fldChar w:fldCharType="end"/>
      </w:r>
    </w:p>
    <w:p w14:paraId="75A0ED2C" w14:textId="5D5C8FFA" w:rsidR="00D84C56" w:rsidRPr="00E060F7" w:rsidRDefault="00952CAA"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F61308">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F61308">
        <w:rPr>
          <w:lang w:val="en-US"/>
        </w:rPr>
        <w:t>Appendix</w:t>
      </w:r>
      <w:r w:rsidR="00F61308" w:rsidRPr="00E060F7">
        <w:rPr>
          <w:lang w:val="en-US"/>
        </w:rPr>
        <w:t xml:space="preserve"> A – </w:t>
      </w:r>
      <w:r w:rsidR="00F61308">
        <w:rPr>
          <w:lang w:val="en-US"/>
        </w:rPr>
        <w:t>complete example</w:t>
      </w:r>
      <w:r w:rsidR="00F83983">
        <w:rPr>
          <w:lang w:val="en-US"/>
        </w:rPr>
        <w:fldChar w:fldCharType="end"/>
      </w:r>
    </w:p>
    <w:p w14:paraId="39B7B682" w14:textId="4A4FF984" w:rsidR="00D84C56" w:rsidRPr="00E060F7" w:rsidRDefault="00952CAA"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F61308">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F61308">
        <w:rPr>
          <w:lang w:val="en-US"/>
        </w:rPr>
        <w:t>Appendix</w:t>
      </w:r>
      <w:r w:rsidR="00F61308" w:rsidRPr="00E060F7">
        <w:rPr>
          <w:lang w:val="en-US"/>
        </w:rPr>
        <w:t xml:space="preserve"> C – </w:t>
      </w:r>
      <w:r w:rsidR="00F61308"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6" w:name="_Toc81209315"/>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6"/>
    </w:p>
    <w:p w14:paraId="7D3C3989" w14:textId="1E177B0B" w:rsidR="00996F9A" w:rsidRDefault="00952CAA"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F61308">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F61308">
        <w:rPr>
          <w:lang w:val="en-US"/>
        </w:rPr>
        <w:t>Running the validation mode</w:t>
      </w:r>
      <w:r w:rsidR="00F83983">
        <w:rPr>
          <w:lang w:val="en-US"/>
        </w:rPr>
        <w:fldChar w:fldCharType="end"/>
      </w:r>
    </w:p>
    <w:p w14:paraId="0A7843B8" w14:textId="7686EB76" w:rsidR="00F83983" w:rsidRPr="00E060F7" w:rsidRDefault="00952CAA"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F61308">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F61308" w:rsidRPr="00160162">
        <w:rPr>
          <w:lang w:val="en-US"/>
        </w:rPr>
        <w:t>Start the XML document construction</w:t>
      </w:r>
      <w:r w:rsidR="00F83983">
        <w:rPr>
          <w:lang w:val="en-US"/>
        </w:rPr>
        <w:fldChar w:fldCharType="end"/>
      </w:r>
    </w:p>
    <w:p w14:paraId="42CAA291" w14:textId="4A5779BB"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created fro</w:t>
      </w:r>
      <w:r w:rsidR="00BF7A77">
        <w:rPr>
          <w:lang w:val="en-US"/>
        </w:rPr>
        <w:t>m</w:t>
      </w:r>
      <w:r>
        <w:rPr>
          <w:lang w:val="en-US"/>
        </w:rPr>
        <w:t xml:space="preserve">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definitions into an XDPool object would be time</w:t>
      </w:r>
      <w:r w:rsidR="00BF7A77">
        <w:rPr>
          <w:lang w:val="en-US"/>
        </w:rPr>
        <w:t>-</w:t>
      </w:r>
      <w:r w:rsidRPr="00147269">
        <w:rPr>
          <w:lang w:val="en-US"/>
        </w:rPr>
        <w:t xml:space="preserve">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448ADCD1"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 xml:space="preserve">Now you can work with the xpool object </w:t>
      </w:r>
      <w:r w:rsidR="00BF7A77">
        <w:rPr>
          <w:color w:val="808080"/>
          <w:lang w:val="en-US"/>
        </w:rPr>
        <w:t>typicall</w:t>
      </w:r>
      <w:r w:rsidR="00C51F7F" w:rsidRPr="00C51F7F">
        <w:rPr>
          <w:color w:val="808080"/>
          <w:lang w:val="en-US"/>
        </w:rPr>
        <w:t>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7" w:name="_Ref363643508"/>
      <w:bookmarkStart w:id="618" w:name="_Toc81209316"/>
      <w:r w:rsidRPr="000E21EF">
        <w:rPr>
          <w:lang w:val="en-US"/>
        </w:rPr>
        <w:t xml:space="preserve">Continuous XML document </w:t>
      </w:r>
      <w:r>
        <w:rPr>
          <w:lang w:val="en-US"/>
        </w:rPr>
        <w:t>writing</w:t>
      </w:r>
      <w:bookmarkEnd w:id="617"/>
      <w:bookmarkEnd w:id="618"/>
    </w:p>
    <w:p w14:paraId="3B198DB8" w14:textId="3FD51808" w:rsidR="00F83983" w:rsidRDefault="00952CAA"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F61308">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F61308">
        <w:rPr>
          <w:lang w:val="en-US"/>
        </w:rPr>
        <w:t>Running the validation mode</w:t>
      </w:r>
      <w:r w:rsidR="00F83983">
        <w:rPr>
          <w:lang w:val="en-US"/>
        </w:rPr>
        <w:fldChar w:fldCharType="end"/>
      </w:r>
    </w:p>
    <w:p w14:paraId="5E5E9187" w14:textId="364FC457" w:rsidR="00F83983" w:rsidRDefault="00952CAA"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F61308">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F61308" w:rsidRPr="00160162">
        <w:rPr>
          <w:lang w:val="en-US"/>
        </w:rPr>
        <w:t>Start the XML document construction</w:t>
      </w:r>
      <w:r w:rsidR="00F83983">
        <w:rPr>
          <w:lang w:val="en-US"/>
        </w:rPr>
        <w:fldChar w:fldCharType="end"/>
      </w:r>
    </w:p>
    <w:p w14:paraId="6D01BF08" w14:textId="1E46184B"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process</w:t>
      </w:r>
      <w:r w:rsidR="00BF7A77">
        <w:rPr>
          <w:lang w:val="en-US"/>
        </w:rPr>
        <w:t>,</w:t>
      </w:r>
      <w:r>
        <w:rPr>
          <w:lang w:val="en-US"/>
        </w:rPr>
        <w:t xml:space="preserve">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0DBF03DA"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F61308">
        <w:rPr>
          <w:lang w:val="en-US"/>
        </w:rPr>
        <w:t>4.6</w:t>
      </w:r>
      <w:r w:rsidRPr="00E060F7">
        <w:rPr>
          <w:lang w:val="en-US"/>
        </w:rPr>
        <w:fldChar w:fldCharType="end"/>
      </w:r>
      <w:r w:rsidRPr="00E060F7">
        <w:rPr>
          <w:lang w:val="en-US"/>
        </w:rPr>
        <w:t>.</w:t>
      </w:r>
      <w:r w:rsidRPr="000E21EF">
        <w:rPr>
          <w:lang w:val="en-US"/>
        </w:rPr>
        <w:t xml:space="preserve"> </w:t>
      </w:r>
      <w:r w:rsidR="00BF7A77">
        <w:rPr>
          <w:lang w:val="en-US"/>
        </w:rPr>
        <w:t>F</w:t>
      </w:r>
      <w:r w:rsidRPr="000E21EF">
        <w:rPr>
          <w:lang w:val="en-US"/>
        </w:rPr>
        <w:t xml:space="preserve">or a processed </w:t>
      </w:r>
      <w:r w:rsidRPr="000E21EF">
        <w:rPr>
          <w:lang w:val="en-US"/>
        </w:rPr>
        <w:lastRenderedPageBreak/>
        <w:t xml:space="preserve">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19" w:name="_Toc81209317"/>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19"/>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4038C4C"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0" w:name="_Toc81209318"/>
      <w:r w:rsidRPr="004319CB">
        <w:rPr>
          <w:lang w:val="en-US"/>
        </w:rPr>
        <w:t>Incremental writing using XmlOutStream</w:t>
      </w:r>
      <w:bookmarkEnd w:id="620"/>
    </w:p>
    <w:p w14:paraId="269323FB" w14:textId="183D7644" w:rsidR="00D84C56" w:rsidRPr="00E060F7" w:rsidRDefault="00952CAA"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F61308">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F61308" w:rsidRPr="00E060F7">
        <w:rPr>
          <w:lang w:val="en-US"/>
        </w:rPr>
        <w:t>Extern</w:t>
      </w:r>
      <w:r w:rsidR="00F61308">
        <w:rPr>
          <w:lang w:val="en-US"/>
        </w:rPr>
        <w:t>al</w:t>
      </w:r>
      <w:r w:rsidR="00F61308" w:rsidRPr="00E060F7">
        <w:rPr>
          <w:lang w:val="en-US"/>
        </w:rPr>
        <w:t xml:space="preserve"> </w:t>
      </w:r>
      <w:r w:rsidR="00F61308">
        <w:rPr>
          <w:lang w:val="en-US"/>
        </w:rPr>
        <w:t>variables</w:t>
      </w:r>
      <w:r w:rsidR="00F83983">
        <w:rPr>
          <w:lang w:val="en-US"/>
        </w:rPr>
        <w:fldChar w:fldCharType="end"/>
      </w:r>
    </w:p>
    <w:p w14:paraId="75D812AC" w14:textId="17AECC58" w:rsidR="00D84C56" w:rsidRPr="00E060F7" w:rsidRDefault="00952CAA"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F61308">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F61308">
        <w:rPr>
          <w:lang w:val="en-US"/>
        </w:rPr>
        <w:t xml:space="preserve">Methods implemented in </w:t>
      </w:r>
      <w:r w:rsidR="00F61308" w:rsidRPr="00E060F7">
        <w:rPr>
          <w:lang w:val="en-US"/>
        </w:rPr>
        <w:t>X-</w:t>
      </w:r>
      <w:r w:rsidR="00F61308">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1F5F5C9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4F7D660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1" w:name="_Ref345917516"/>
      <w:bookmarkStart w:id="622" w:name="_Toc354676955"/>
      <w:bookmarkStart w:id="623" w:name="_Toc81209319"/>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1"/>
      <w:bookmarkEnd w:id="622"/>
      <w:bookmarkEnd w:id="623"/>
    </w:p>
    <w:p w14:paraId="59BAB132" w14:textId="472A321A" w:rsidR="00D84C56" w:rsidRPr="00E060F7" w:rsidRDefault="00952CAA"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6A2CACF1" w14:textId="3EF78532"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w:t>
      </w:r>
      <w:r w:rsidR="00BF7A77">
        <w:rPr>
          <w:lang w:val="en-US"/>
        </w:rPr>
        <w:t>s</w:t>
      </w:r>
      <w:r w:rsidRPr="00D66362">
        <w:rPr>
          <w:lang w:val="en-US"/>
        </w:rPr>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4" w:name="_Toc345676351"/>
      <w:bookmarkStart w:id="625" w:name="_Toc345676417"/>
      <w:bookmarkStart w:id="626" w:name="_Toc345932166"/>
      <w:bookmarkStart w:id="627" w:name="_Toc346027604"/>
      <w:bookmarkStart w:id="628" w:name="_Toc346113305"/>
      <w:bookmarkStart w:id="629" w:name="_Ref535156990"/>
      <w:bookmarkStart w:id="630" w:name="_Toc81209320"/>
      <w:bookmarkEnd w:id="624"/>
      <w:bookmarkEnd w:id="625"/>
      <w:bookmarkEnd w:id="626"/>
      <w:bookmarkEnd w:id="627"/>
      <w:bookmarkEnd w:id="628"/>
      <w:r w:rsidRPr="007B3B01">
        <w:rPr>
          <w:lang w:val="en-US"/>
        </w:rPr>
        <w:t>Reference to another element model in X-definition</w:t>
      </w:r>
      <w:bookmarkEnd w:id="629"/>
      <w:bookmarkEnd w:id="630"/>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D4EA697" w:rsidR="00D84C56" w:rsidRPr="00E060F7" w:rsidRDefault="00952CAA"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8544BD">
        <w:rPr>
          <w:lang w:val="en-US"/>
        </w:rPr>
        <w:fldChar w:fldCharType="end"/>
      </w:r>
    </w:p>
    <w:p w14:paraId="3C6398C7" w14:textId="7B43C613"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F61308">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7B15F7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08C7B22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349BF4B1"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specify </w:t>
      </w:r>
      <w:r w:rsidR="00BF7A77">
        <w:rPr>
          <w:lang w:val="en-US"/>
        </w:rPr>
        <w:t xml:space="preserve">the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723D819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1D0E78F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5E06E74A"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3C35233B"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48BCAC5E"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CF39B6A" w:rsidR="00E53FCD" w:rsidRPr="00E060F7" w:rsidRDefault="00952CAA"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F61308">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F61308" w:rsidRPr="00032F37">
        <w:rPr>
          <w:lang w:val="en-US"/>
        </w:rPr>
        <w:t>Collection of X-Definitions</w:t>
      </w:r>
      <w:r w:rsidR="008544BD">
        <w:rPr>
          <w:lang w:val="en-US"/>
        </w:rPr>
        <w:fldChar w:fldCharType="end"/>
      </w:r>
    </w:p>
    <w:p w14:paraId="629C67C9" w14:textId="075E8BF3" w:rsidR="00E53FCD" w:rsidRPr="00E060F7" w:rsidRDefault="00952CAA"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F61308">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F61308" w:rsidRPr="00E060F7">
        <w:rPr>
          <w:lang w:val="en-US"/>
        </w:rPr>
        <w:t>Ma</w:t>
      </w:r>
      <w:r w:rsidR="00F61308">
        <w:rPr>
          <w:lang w:val="en-US"/>
        </w:rPr>
        <w:t>c</w:t>
      </w:r>
      <w:r w:rsidR="00F61308" w:rsidRPr="00E060F7">
        <w:rPr>
          <w:lang w:val="en-US"/>
        </w:rPr>
        <w:t>r</w:t>
      </w:r>
      <w:r w:rsidR="00F61308">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1" w:name="_Ref535946478"/>
      <w:bookmarkStart w:id="632" w:name="_Toc81209321"/>
      <w:r w:rsidRPr="00032F37">
        <w:rPr>
          <w:lang w:val="en-US"/>
        </w:rPr>
        <w:t>Alternative references to groups</w:t>
      </w:r>
      <w:bookmarkEnd w:id="631"/>
      <w:bookmarkEnd w:id="632"/>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2EFEF5CC"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3" w:name="_Ref535698847"/>
      <w:bookmarkStart w:id="634" w:name="_Ref535699030"/>
      <w:bookmarkStart w:id="635" w:name="_Toc81209322"/>
      <w:r w:rsidRPr="00032F37">
        <w:rPr>
          <w:lang w:val="en-US"/>
        </w:rPr>
        <w:t>Collection of X-Definitions</w:t>
      </w:r>
      <w:bookmarkEnd w:id="633"/>
      <w:bookmarkEnd w:id="634"/>
      <w:bookmarkEnd w:id="635"/>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72147E19" w:rsidR="00D84C56" w:rsidRPr="00E060F7" w:rsidRDefault="00952CAA"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8544BD">
        <w:rPr>
          <w:lang w:val="en-US"/>
        </w:rPr>
        <w:fldChar w:fldCharType="end"/>
      </w:r>
    </w:p>
    <w:p w14:paraId="1A2CB4E1" w14:textId="1B4D6D8C" w:rsidR="00D84C56" w:rsidRPr="00E060F7" w:rsidRDefault="00952CAA"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F61308">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F61308"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57FC970B"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r w:rsidRPr="00E060F7">
        <w:rPr>
          <w:color w:val="0070C0"/>
          <w:szCs w:val="16"/>
          <w:lang w:val="en-US"/>
        </w:rPr>
        <w:t>&gt;</w:t>
      </w:r>
    </w:p>
    <w:p w14:paraId="408E97A6" w14:textId="77777777" w:rsidR="00D84C56" w:rsidRPr="00D04EAE" w:rsidRDefault="00D84C56" w:rsidP="00D84C56">
      <w:pPr>
        <w:pStyle w:val="Zdrojovykod-zlutyboxSynteastyl"/>
        <w:tabs>
          <w:tab w:val="left" w:pos="284"/>
          <w:tab w:val="left" w:pos="1276"/>
        </w:tabs>
        <w:rPr>
          <w:color w:val="808080"/>
          <w:lang w:val="de-DE"/>
        </w:rPr>
      </w:pPr>
      <w:r w:rsidRPr="00E060F7">
        <w:rPr>
          <w:color w:val="0070C0"/>
          <w:lang w:val="en-US"/>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D84C56">
      <w:pPr>
        <w:pStyle w:val="Zdrojovykod-zlutyboxSynteastyl"/>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D04EAE">
        <w:rPr>
          <w:szCs w:val="16"/>
          <w:lang w:val="de-DE"/>
        </w:rPr>
        <w:tab/>
      </w: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38B5610E"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w:t>
      </w:r>
      <w:r w:rsidR="00BF7A77">
        <w:rPr>
          <w:lang w:val="en-US"/>
        </w:rPr>
        <w:t xml:space="preserve">e. The reference to the </w:t>
      </w:r>
      <w:r w:rsidRPr="00CA1A25">
        <w:rPr>
          <w:lang w:val="en-US"/>
        </w:rPr>
        <w:t>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517465C4"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D04EAE" w:rsidRDefault="00D84C56" w:rsidP="00D84C56">
      <w:pPr>
        <w:pStyle w:val="Zdrojovykod-zlutyboxSynteastyl"/>
        <w:tabs>
          <w:tab w:val="left" w:pos="284"/>
          <w:tab w:val="left" w:pos="993"/>
        </w:tabs>
        <w:rPr>
          <w:szCs w:val="16"/>
          <w:lang w:val="de-DE"/>
        </w:rPr>
      </w:pPr>
      <w:r w:rsidRPr="00E060F7">
        <w:rPr>
          <w:color w:val="0070C0"/>
          <w:lang w:val="en-US"/>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D04EAE">
        <w:rPr>
          <w:szCs w:val="16"/>
          <w:lang w:val="de-DE"/>
        </w:rPr>
        <w:tab/>
      </w: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64927035" w:rsidR="00D84C56" w:rsidRPr="00E060F7" w:rsidRDefault="00952CAA"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F61308">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F61308"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6" w:name="_Toc81209323"/>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6"/>
    </w:p>
    <w:p w14:paraId="0E2435FC" w14:textId="21591A7F"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7" w:name="_Ref535946579"/>
      <w:bookmarkStart w:id="638" w:name="_Ref535947121"/>
      <w:bookmarkStart w:id="639" w:name="_Toc81209324"/>
      <w:r w:rsidRPr="008F788A">
        <w:rPr>
          <w:lang w:val="en-US"/>
        </w:rPr>
        <w:t>X-definitions in separate files</w:t>
      </w:r>
      <w:bookmarkEnd w:id="637"/>
      <w:bookmarkEnd w:id="638"/>
      <w:bookmarkEnd w:id="639"/>
    </w:p>
    <w:p w14:paraId="497460EF" w14:textId="25D0C3A8" w:rsidR="00D84C56" w:rsidRPr="00E060F7" w:rsidRDefault="00952CAA"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F61308">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61308">
        <w:rPr>
          <w:lang w:val="en-US"/>
        </w:rPr>
        <w:t>Using of X</w:t>
      </w:r>
      <w:r w:rsidR="00F61308">
        <w:rPr>
          <w:lang w:val="en-US"/>
        </w:rPr>
        <w:noBreakHyphen/>
        <w:t>definitions in Java code</w:t>
      </w:r>
      <w:r w:rsidR="008544BD">
        <w:rPr>
          <w:lang w:val="en-US"/>
        </w:rPr>
        <w:fldChar w:fldCharType="end"/>
      </w:r>
    </w:p>
    <w:p w14:paraId="10B790E3" w14:textId="63DE1BEC" w:rsidR="00D84C56" w:rsidRPr="00E060F7" w:rsidRDefault="00952CAA"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F61308">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F61308" w:rsidRPr="00032F37">
        <w:rPr>
          <w:lang w:val="en-US"/>
        </w:rPr>
        <w:t>Collection of X-Definitions</w:t>
      </w:r>
      <w:r w:rsidR="008544BD">
        <w:rPr>
          <w:lang w:val="en-US"/>
        </w:rPr>
        <w:fldChar w:fldCharType="end"/>
      </w:r>
    </w:p>
    <w:p w14:paraId="6D3E02B1" w14:textId="2EBDE912"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F61308">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7BC11A50"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p>
    <w:p w14:paraId="61F3C1C0" w14:textId="77777777" w:rsidR="00D84C56" w:rsidRPr="00D04EAE" w:rsidRDefault="00D84C56" w:rsidP="00D84C56">
      <w:pPr>
        <w:pStyle w:val="Zdrojovykod-zlutyboxSynteastyl"/>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D04EAE">
        <w:rPr>
          <w:szCs w:val="16"/>
          <w:lang w:val="de-DE"/>
        </w:rPr>
        <w:tab/>
      </w: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46D0B4BF"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1CD220C0"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35EF9869" w14:textId="7777777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D04EAE">
        <w:rPr>
          <w:szCs w:val="16"/>
          <w:lang w:val="de-DE"/>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48A57EF8"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465BC7DB" w14:textId="7777777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D04EAE">
        <w:rPr>
          <w:szCs w:val="16"/>
          <w:lang w:val="de-DE"/>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28B7EA6C"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t>
      </w:r>
      <w:r w:rsidR="00BF7A77">
        <w:rPr>
          <w:lang w:val="en-US"/>
        </w:rPr>
        <w:t xml:space="preserve">the </w:t>
      </w:r>
      <w:r w:rsidRPr="00724822">
        <w:rPr>
          <w:lang w:val="en-US"/>
        </w:rPr>
        <w:t>wildcard</w:t>
      </w:r>
      <w:r w:rsidR="00BF7A77">
        <w:rPr>
          <w:lang w:val="en-US"/>
        </w:rPr>
        <w:t>,</w:t>
      </w:r>
      <w:r w:rsidRPr="00724822">
        <w:rPr>
          <w:lang w:val="en-US"/>
        </w:rPr>
        <w:t xml:space="preserve"> </w:t>
      </w:r>
      <w:r w:rsidR="00BF7A77">
        <w:rPr>
          <w:lang w:val="en-US"/>
        </w:rPr>
        <w:t xml:space="preserve">the </w:t>
      </w:r>
      <w:r>
        <w:rPr>
          <w:lang w:val="en-US"/>
        </w:rPr>
        <w:t>specification</w:t>
      </w:r>
      <w:r w:rsidRPr="00724822">
        <w:rPr>
          <w:lang w:val="en-US"/>
        </w:rPr>
        <w:t xml:space="preserve"> can be used (</w:t>
      </w:r>
      <w:r>
        <w:rPr>
          <w:lang w:val="en-US"/>
        </w:rPr>
        <w:t xml:space="preserve">ie. </w:t>
      </w:r>
      <w:r w:rsidRPr="00724822">
        <w:rPr>
          <w:lang w:val="en-US"/>
        </w:rPr>
        <w:t>"*" for any sequence of characters</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w:t>
      </w:r>
      <w:r w:rsidR="00BF7A77">
        <w:rPr>
          <w:lang w:val="en-US"/>
        </w:rPr>
        <w:t xml:space="preserve">the </w:t>
      </w:r>
      <w:r>
        <w:rPr>
          <w:lang w:val="en-US"/>
        </w:rPr>
        <w:t xml:space="preserve">xdef file name extension </w:t>
      </w:r>
      <w:r w:rsidRPr="00724822">
        <w:rPr>
          <w:lang w:val="en-US"/>
        </w:rPr>
        <w:t>from the ./path/to directory.</w:t>
      </w:r>
      <w:r w:rsidR="00D84C56" w:rsidRPr="00E060F7">
        <w:rPr>
          <w:lang w:val="en-US"/>
        </w:rPr>
        <w:t xml:space="preserve"> </w:t>
      </w:r>
    </w:p>
    <w:p w14:paraId="4C41CCC0" w14:textId="577D3484" w:rsidR="00D84C56" w:rsidRPr="00E060F7" w:rsidRDefault="00952CAA"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F61308">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F61308" w:rsidRPr="00E060F7">
        <w:rPr>
          <w:lang w:val="en-US"/>
        </w:rPr>
        <w:t>Ma</w:t>
      </w:r>
      <w:r w:rsidR="00F61308">
        <w:rPr>
          <w:lang w:val="en-US"/>
        </w:rPr>
        <w:t>c</w:t>
      </w:r>
      <w:r w:rsidR="00F61308" w:rsidRPr="00E060F7">
        <w:rPr>
          <w:lang w:val="en-US"/>
        </w:rPr>
        <w:t>r</w:t>
      </w:r>
      <w:r w:rsidR="00F61308">
        <w:rPr>
          <w:lang w:val="en-US"/>
        </w:rPr>
        <w:t>os</w:t>
      </w:r>
      <w:r w:rsidR="008544BD">
        <w:rPr>
          <w:lang w:val="en-US"/>
        </w:rPr>
        <w:fldChar w:fldCharType="end"/>
      </w:r>
    </w:p>
    <w:p w14:paraId="1358B48C" w14:textId="0B335BE7" w:rsidR="00D84C56" w:rsidRPr="00E060F7" w:rsidRDefault="00952CAA"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F61308">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F61308"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0" w:name="_Ref345917650"/>
      <w:bookmarkStart w:id="641" w:name="_Ref345917752"/>
      <w:bookmarkStart w:id="642" w:name="_Toc354676959"/>
      <w:bookmarkStart w:id="643" w:name="_Ref535698864"/>
      <w:bookmarkStart w:id="644" w:name="_Ref535699052"/>
      <w:bookmarkStart w:id="645" w:name="_Toc81209325"/>
      <w:r w:rsidRPr="00E060F7">
        <w:rPr>
          <w:lang w:val="en-US"/>
        </w:rPr>
        <w:t>Ma</w:t>
      </w:r>
      <w:r w:rsidR="00724822">
        <w:rPr>
          <w:lang w:val="en-US"/>
        </w:rPr>
        <w:t>c</w:t>
      </w:r>
      <w:r w:rsidRPr="00E060F7">
        <w:rPr>
          <w:lang w:val="en-US"/>
        </w:rPr>
        <w:t>r</w:t>
      </w:r>
      <w:bookmarkEnd w:id="640"/>
      <w:bookmarkEnd w:id="641"/>
      <w:bookmarkEnd w:id="642"/>
      <w:r w:rsidR="00724822">
        <w:rPr>
          <w:lang w:val="en-US"/>
        </w:rPr>
        <w:t>os</w:t>
      </w:r>
      <w:bookmarkEnd w:id="643"/>
      <w:bookmarkEnd w:id="644"/>
      <w:bookmarkEnd w:id="645"/>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32A8F1B6" w:rsidR="00D84C56" w:rsidRPr="00E060F7" w:rsidRDefault="00952CAA"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04E66A7E" w14:textId="164DA55B"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00BF7A77">
        <w:rPr>
          <w:lang w:val="en-US"/>
        </w:rPr>
        <w:t>n</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21C992C0" w:rsidR="00D91EFC" w:rsidRPr="00D04EAE" w:rsidRDefault="00D91EFC" w:rsidP="00D91EFC">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325FB256" w14:textId="77777777" w:rsidR="00D91EFC" w:rsidRPr="00D04EAE" w:rsidRDefault="00D91EFC" w:rsidP="00D91EFC">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D04EAE">
        <w:rPr>
          <w:szCs w:val="16"/>
          <w:lang w:val="de-DE"/>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915A3A0"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0AC7AE6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60D49A9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6FFE37C4"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w:t>
      </w:r>
      <w:r w:rsidR="00BF7A77">
        <w:rPr>
          <w:lang w:val="en-US"/>
        </w:rPr>
        <w:t xml:space="preserve">the </w:t>
      </w:r>
      <w:r w:rsidRPr="00DE64B8">
        <w:rPr>
          <w:lang w:val="en-US"/>
        </w:rPr>
        <w:t xml:space="preserve">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6" w:name="_Toc81209326"/>
      <w:r>
        <w:rPr>
          <w:lang w:val="en-US"/>
        </w:rPr>
        <w:t>Macros with parameters</w:t>
      </w:r>
      <w:bookmarkEnd w:id="646"/>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06AE41D5"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0379A93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39D1B03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466DE704" w:rsidR="00D84C56" w:rsidRPr="00E060F7" w:rsidRDefault="000B4AF6" w:rsidP="000B4AF6">
      <w:pPr>
        <w:pStyle w:val="OdstavecSynteastyl"/>
        <w:rPr>
          <w:lang w:val="en-US"/>
        </w:rPr>
      </w:pPr>
      <w:r w:rsidRPr="000B4AF6">
        <w:rPr>
          <w:lang w:val="en-US"/>
        </w:rPr>
        <w:t>The parameterized macro in the example above is called typeErr and has two parameters, atr</w:t>
      </w:r>
      <w:r w:rsidR="00BF7A77">
        <w:rPr>
          <w:lang w:val="en-US"/>
        </w:rPr>
        <w:t>,</w:t>
      </w:r>
      <w:r w:rsidRPr="000B4AF6">
        <w:rPr>
          <w:lang w:val="en-US"/>
        </w:rPr>
        <w:t xml:space="preserve">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w:t>
      </w:r>
      <w:r w:rsidR="00BF7A77">
        <w:rPr>
          <w:lang w:val="en-US"/>
        </w:rPr>
        <w:t>ible</w:t>
      </w:r>
      <w:r w:rsidRPr="000B4AF6">
        <w:rPr>
          <w:lang w:val="en-US"/>
        </w:rPr>
        <w:t xml:space="preserve">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7" w:name="_Ref535699073"/>
      <w:bookmarkStart w:id="648" w:name="_Toc81209327"/>
      <w:r w:rsidRPr="007B044A">
        <w:rPr>
          <w:lang w:val="en-US"/>
        </w:rPr>
        <w:t>Structure comparison</w:t>
      </w:r>
      <w:bookmarkEnd w:id="647"/>
      <w:bookmarkEnd w:id="648"/>
    </w:p>
    <w:p w14:paraId="658B6CEB" w14:textId="46963937" w:rsidR="00D84C56" w:rsidRPr="00E060F7" w:rsidRDefault="00952CAA"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30DE62F1" w14:textId="612787D0" w:rsidR="00D84C56" w:rsidRPr="00E060F7" w:rsidRDefault="00952CAA"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F61308">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F61308" w:rsidRPr="007B3B01">
        <w:rPr>
          <w:lang w:val="en-US"/>
        </w:rPr>
        <w:t>Reference to another element model in X-definition</w:t>
      </w:r>
      <w:r w:rsidR="008544BD">
        <w:rPr>
          <w:lang w:val="en-US"/>
        </w:rPr>
        <w:fldChar w:fldCharType="end"/>
      </w:r>
    </w:p>
    <w:p w14:paraId="5E867CC8" w14:textId="586CD689"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 xml:space="preserve">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X-definition implementation, and by linking all the X-definition will ensure that the shared parts of the XML document match. </w:t>
      </w:r>
      <w:r w:rsidR="00BF7A77">
        <w:rPr>
          <w:lang w:val="en-US"/>
        </w:rPr>
        <w:t>T</w:t>
      </w:r>
      <w:r w:rsidRPr="007B044A">
        <w:rPr>
          <w:lang w:val="en-US"/>
        </w:rPr>
        <w: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F61308">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26F3CFB"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F61308">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w:t>
      </w:r>
      <w:r w:rsidR="00BF7A77">
        <w:rPr>
          <w:lang w:val="en-US"/>
        </w:rPr>
        <w:t>n</w:t>
      </w:r>
      <w:r w:rsidR="00C74402">
        <w:rPr>
          <w:lang w:val="en-US"/>
        </w:rPr>
        <w:t>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7EABF6A6"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p>
    <w:p w14:paraId="3EC21089" w14:textId="77777777" w:rsidR="00D84C56" w:rsidRPr="00D04EAE" w:rsidRDefault="00D84C56" w:rsidP="00D84C56">
      <w:pPr>
        <w:pStyle w:val="Zdrojovykod-zlutyboxSynteastyl"/>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D04EAE">
        <w:rPr>
          <w:szCs w:val="16"/>
          <w:lang w:val="de-DE"/>
        </w:rPr>
        <w:tab/>
      </w: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088BAC9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49" w:name="_Toc355016578"/>
      <w:bookmarkStart w:id="650" w:name="_Toc355016842"/>
      <w:bookmarkStart w:id="651" w:name="_Toc355312136"/>
      <w:bookmarkStart w:id="652" w:name="_Toc355016579"/>
      <w:bookmarkStart w:id="653" w:name="_Toc355016843"/>
      <w:bookmarkStart w:id="654" w:name="_Toc355312137"/>
      <w:bookmarkStart w:id="655" w:name="_Toc355016580"/>
      <w:bookmarkStart w:id="656" w:name="_Toc355016844"/>
      <w:bookmarkStart w:id="657" w:name="_Toc355312138"/>
      <w:bookmarkStart w:id="658" w:name="_Toc355016581"/>
      <w:bookmarkStart w:id="659" w:name="_Toc355016845"/>
      <w:bookmarkStart w:id="660" w:name="_Toc355312139"/>
      <w:bookmarkStart w:id="661" w:name="_Toc355016584"/>
      <w:bookmarkStart w:id="662" w:name="_Toc355016848"/>
      <w:bookmarkStart w:id="663" w:name="_Toc355312142"/>
      <w:bookmarkStart w:id="664" w:name="_Toc355016587"/>
      <w:bookmarkStart w:id="665" w:name="_Toc355016851"/>
      <w:bookmarkStart w:id="666" w:name="_Toc355312145"/>
      <w:bookmarkStart w:id="667" w:name="_Toc355016588"/>
      <w:bookmarkStart w:id="668" w:name="_Toc355016852"/>
      <w:bookmarkStart w:id="669" w:name="_Toc355312146"/>
      <w:bookmarkStart w:id="670" w:name="_Toc355016589"/>
      <w:bookmarkStart w:id="671" w:name="_Toc355016853"/>
      <w:bookmarkStart w:id="672" w:name="_Toc355312147"/>
      <w:bookmarkStart w:id="673" w:name="_Toc355016591"/>
      <w:bookmarkStart w:id="674" w:name="_Toc355016855"/>
      <w:bookmarkStart w:id="675" w:name="_Toc355312149"/>
      <w:bookmarkStart w:id="676" w:name="_Toc355016592"/>
      <w:bookmarkStart w:id="677" w:name="_Toc355016856"/>
      <w:bookmarkStart w:id="678" w:name="_Toc355312150"/>
      <w:bookmarkStart w:id="679" w:name="_Toc355016593"/>
      <w:bookmarkStart w:id="680" w:name="_Toc355016857"/>
      <w:bookmarkStart w:id="681" w:name="_Toc355312151"/>
      <w:bookmarkStart w:id="682" w:name="_Toc355016594"/>
      <w:bookmarkStart w:id="683" w:name="_Toc355016858"/>
      <w:bookmarkStart w:id="684" w:name="_Toc355312152"/>
      <w:bookmarkStart w:id="685" w:name="_Toc355016595"/>
      <w:bookmarkStart w:id="686" w:name="_Toc355016859"/>
      <w:bookmarkStart w:id="687" w:name="_Toc355312153"/>
      <w:bookmarkStart w:id="688" w:name="_Toc355016596"/>
      <w:bookmarkStart w:id="689" w:name="_Toc355016860"/>
      <w:bookmarkStart w:id="690" w:name="_Toc355312154"/>
      <w:bookmarkStart w:id="691" w:name="_Toc355016602"/>
      <w:bookmarkStart w:id="692" w:name="_Toc355016866"/>
      <w:bookmarkStart w:id="693" w:name="_Toc355312160"/>
      <w:bookmarkStart w:id="694" w:name="_Toc355016605"/>
      <w:bookmarkStart w:id="695" w:name="_Toc355016869"/>
      <w:bookmarkStart w:id="696" w:name="_Toc355312163"/>
      <w:bookmarkStart w:id="697" w:name="_Toc355016606"/>
      <w:bookmarkStart w:id="698" w:name="_Toc355016870"/>
      <w:bookmarkStart w:id="699" w:name="_Toc355312164"/>
      <w:bookmarkStart w:id="700" w:name="_Toc355016607"/>
      <w:bookmarkStart w:id="701" w:name="_Toc355016871"/>
      <w:bookmarkStart w:id="702" w:name="_Toc355312165"/>
      <w:bookmarkStart w:id="703" w:name="_Toc355016608"/>
      <w:bookmarkStart w:id="704" w:name="_Toc355016872"/>
      <w:bookmarkStart w:id="705" w:name="_Toc355312166"/>
      <w:bookmarkStart w:id="706" w:name="_Toc355016610"/>
      <w:bookmarkStart w:id="707" w:name="_Toc355016874"/>
      <w:bookmarkStart w:id="708" w:name="_Toc355312168"/>
      <w:bookmarkStart w:id="709" w:name="_Toc355016611"/>
      <w:bookmarkStart w:id="710" w:name="_Toc355016875"/>
      <w:bookmarkStart w:id="711" w:name="_Toc355312169"/>
      <w:bookmarkStart w:id="712" w:name="_Ref535158341"/>
      <w:bookmarkStart w:id="713" w:name="_Toc8120932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rsidRPr="00024D0C">
        <w:rPr>
          <w:lang w:val="en-US"/>
        </w:rPr>
        <w:lastRenderedPageBreak/>
        <w:t>Events in X-Script</w:t>
      </w:r>
      <w:bookmarkEnd w:id="712"/>
      <w:bookmarkEnd w:id="713"/>
    </w:p>
    <w:p w14:paraId="3AD72FDF" w14:textId="608342A5" w:rsidR="00D84C56" w:rsidRPr="00E060F7" w:rsidRDefault="00952CAA"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6C544C4F" w14:textId="3B786ED2" w:rsidR="00D84C56" w:rsidRPr="00E060F7" w:rsidRDefault="00952CAA"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F61308">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4" w:name="_Toc81209329"/>
      <w:r w:rsidRPr="00024D0C">
        <w:rPr>
          <w:lang w:val="en-US"/>
        </w:rPr>
        <w:t xml:space="preserve">Events </w:t>
      </w:r>
      <w:r>
        <w:rPr>
          <w:lang w:val="en-US"/>
        </w:rPr>
        <w:t>in the</w:t>
      </w:r>
      <w:r w:rsidRPr="00024D0C">
        <w:rPr>
          <w:lang w:val="en-US"/>
        </w:rPr>
        <w:t xml:space="preserve"> validation mode</w:t>
      </w:r>
      <w:bookmarkEnd w:id="714"/>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D798921"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X-definition by th</w:t>
      </w:r>
      <w:r w:rsidR="00BF7A77">
        <w:rPr>
          <w:rFonts w:eastAsia="Arial"/>
          <w:lang w:val="en-US"/>
        </w:rPr>
        <w:t>e</w:t>
      </w:r>
      <w:r w:rsidRPr="00CD7F59">
        <w:rPr>
          <w:rFonts w:eastAsia="Arial"/>
          <w:lang w:val="en-US"/>
        </w:rPr>
        <w:t xml:space="preserve">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3A8EA9B4"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 xml:space="preserve">after </w:t>
      </w:r>
      <w:r w:rsidR="00BF7A77">
        <w:rPr>
          <w:lang w:val="en-US"/>
        </w:rPr>
        <w:t xml:space="preserve">a </w:t>
      </w:r>
      <w:r>
        <w:rPr>
          <w:lang w:val="en-US"/>
        </w:rPr>
        <w:t>match</w:t>
      </w:r>
      <w:r w:rsidRPr="00E060F7">
        <w:rPr>
          <w:lang w:val="en-US"/>
        </w:rPr>
        <w:t>;</w:t>
      </w:r>
    </w:p>
    <w:p w14:paraId="511C9AF9" w14:textId="0E113BD4"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6DCBD39B"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w:t>
      </w:r>
      <w:r w:rsidR="00BF7A77">
        <w:rPr>
          <w:rFonts w:eastAsia="Arial"/>
          <w:lang w:val="en-US"/>
        </w:rPr>
        <w:t>,</w:t>
      </w:r>
      <w:r w:rsidR="00B530B2" w:rsidRPr="00B530B2">
        <w:rPr>
          <w:rFonts w:eastAsia="Arial"/>
          <w:lang w:val="en-US"/>
        </w:rPr>
        <w:t xml:space="preserve"> the action specified in this section</w:t>
      </w:r>
      <w:r w:rsidR="00B530B2">
        <w:rPr>
          <w:rFonts w:eastAsia="Arial"/>
          <w:lang w:val="en-US"/>
        </w:rPr>
        <w:t xml:space="preserve"> is performed</w:t>
      </w:r>
      <w:r w:rsidRPr="00E060F7">
        <w:rPr>
          <w:lang w:val="en-US"/>
        </w:rPr>
        <w:t>;</w:t>
      </w:r>
    </w:p>
    <w:p w14:paraId="41948266" w14:textId="4630FAE6"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w:t>
      </w:r>
      <w:r w:rsidR="00BF7A77">
        <w:rPr>
          <w:rFonts w:eastAsia="Arial"/>
          <w:lang w:val="en-US"/>
        </w:rPr>
        <w:t>,</w:t>
      </w:r>
      <w:r w:rsidR="00B530B2" w:rsidRPr="00B530B2">
        <w:rPr>
          <w:rFonts w:eastAsia="Arial"/>
          <w:lang w:val="en-US"/>
        </w:rPr>
        <w:t xml:space="preserve"> an error will be reported</w:t>
      </w:r>
      <w:r w:rsidRPr="00E060F7">
        <w:rPr>
          <w:lang w:val="en-US"/>
        </w:rPr>
        <w:t>.</w:t>
      </w:r>
    </w:p>
    <w:p w14:paraId="795B6C40" w14:textId="752A2B4B" w:rsidR="00D84C56" w:rsidRPr="00E060F7" w:rsidRDefault="00B530B2" w:rsidP="00D84C56">
      <w:pPr>
        <w:pStyle w:val="OdstavecSynteastyl"/>
        <w:ind w:left="709"/>
        <w:rPr>
          <w:lang w:val="en-US"/>
        </w:rPr>
      </w:pPr>
      <w:r w:rsidRPr="00B530B2">
        <w:rPr>
          <w:lang w:val="en-US"/>
        </w:rPr>
        <w:t xml:space="preserve">X-Script now has all the attributes of the element but </w:t>
      </w:r>
      <w:r w:rsidR="00BF7A77">
        <w:rPr>
          <w:lang w:val="en-US"/>
        </w:rPr>
        <w:t xml:space="preserve">is </w:t>
      </w:r>
      <w:r w:rsidRPr="00B530B2">
        <w:rPr>
          <w:lang w:val="en-US"/>
        </w:rPr>
        <w:t>still in its unprocessed form</w:t>
      </w:r>
      <w:r w:rsidR="00D84C56" w:rsidRPr="00E060F7">
        <w:rPr>
          <w:lang w:val="en-US"/>
        </w:rPr>
        <w:t>.</w:t>
      </w:r>
    </w:p>
    <w:p w14:paraId="4354D45A" w14:textId="57BC7D92"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sidR="00BF7A77">
        <w:rPr>
          <w:lang w:val="en-US"/>
        </w:rPr>
        <w:t xml:space="preserve">the </w:t>
      </w:r>
      <w:r>
        <w:rPr>
          <w:lang w:val="en-US"/>
        </w:rPr>
        <w:t xml:space="preserve">processing of </w:t>
      </w:r>
      <w:r w:rsidRPr="00B8029E">
        <w:rPr>
          <w:lang w:val="en-US"/>
        </w:rPr>
        <w:t>the list of attributes</w:t>
      </w:r>
      <w:r>
        <w:rPr>
          <w:lang w:val="en-US"/>
        </w:rPr>
        <w:t xml:space="preserve"> in the order </w:t>
      </w:r>
      <w:r w:rsidR="00BF7A77">
        <w:rPr>
          <w:lang w:val="en-US"/>
        </w:rPr>
        <w:t xml:space="preserve">of </w:t>
      </w:r>
      <w:r>
        <w:rPr>
          <w:lang w:val="en-US"/>
        </w:rPr>
        <w:t>how they w</w:t>
      </w:r>
      <w:r w:rsidR="00BF7A77">
        <w:rPr>
          <w:lang w:val="en-US"/>
        </w:rPr>
        <w:t>ere</w:t>
      </w:r>
      <w:r>
        <w:rPr>
          <w:lang w:val="en-US"/>
        </w:rPr>
        <w:t xml:space="preserve">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17095E61"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otherwise</w:t>
      </w:r>
      <w:r w:rsidR="00BF7A77">
        <w:rPr>
          <w:rFonts w:eastAsia="Arial"/>
          <w:lang w:val="en-US"/>
        </w:rPr>
        <w:t>,</w:t>
      </w:r>
      <w:r w:rsidR="001C61E3">
        <w:rPr>
          <w:rFonts w:eastAsia="Arial"/>
          <w:lang w:val="en-US"/>
        </w:rPr>
        <w:t xml:space="preserv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3F46AA0D"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(on</w:t>
      </w:r>
      <w:r w:rsidR="00BF7A77">
        <w:rPr>
          <w:lang w:val="en-US"/>
        </w:rPr>
        <w:t xml:space="preserve">StartElement event): After the </w:t>
      </w:r>
      <w:r w:rsidRPr="00E329EF">
        <w:rPr>
          <w:lang w:val="en-US"/>
        </w:rPr>
        <w:t xml:space="preserve">element start and </w:t>
      </w:r>
      <w:r w:rsidR="00BF7A77">
        <w:rPr>
          <w:lang w:val="en-US"/>
        </w:rPr>
        <w:t xml:space="preserve">the </w:t>
      </w:r>
      <w:r w:rsidRPr="00E329EF">
        <w:rPr>
          <w:lang w:val="en-US"/>
        </w:rPr>
        <w:t>list of attributes</w:t>
      </w:r>
      <w:r w:rsidR="00BF7A77">
        <w:rPr>
          <w:lang w:val="en-US"/>
        </w:rPr>
        <w:t xml:space="preserve"> were processed</w:t>
      </w:r>
      <w:r w:rsidRPr="00E329EF">
        <w:rPr>
          <w:lang w:val="en-US"/>
        </w:rPr>
        <w:t xml:space="preserve">,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sidR="00BF7A77">
        <w:rPr>
          <w:lang w:val="en-US"/>
        </w:rPr>
        <w:t>,</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14F683ED"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502FCE59"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 xml:space="preserve">The actions of </w:t>
      </w:r>
      <w:r w:rsidR="00BF7A77">
        <w:rPr>
          <w:lang w:val="en-US"/>
        </w:rPr>
        <w:t xml:space="preserve">the </w:t>
      </w:r>
      <w:r>
        <w:rPr>
          <w:lang w:val="en-US"/>
        </w:rPr>
        <w:t>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550C0F76"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w:t>
      </w:r>
      <w:r w:rsidR="00BF7A77">
        <w:rPr>
          <w:lang w:val="en-US"/>
        </w:rPr>
        <w:t xml:space="preserve">the </w:t>
      </w:r>
      <w:r w:rsidRPr="00CD4A12">
        <w:rPr>
          <w:lang w:val="en-US"/>
        </w:rPr>
        <w:t xml:space="preserve">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5" w:name="_Toc81209330"/>
      <w:r>
        <w:rPr>
          <w:lang w:val="en-US"/>
        </w:rPr>
        <w:t>Construction</w:t>
      </w:r>
      <w:r w:rsidRPr="00CC7B85">
        <w:rPr>
          <w:lang w:val="en-US"/>
        </w:rPr>
        <w:t xml:space="preserve"> mode events</w:t>
      </w:r>
      <w:bookmarkEnd w:id="715"/>
    </w:p>
    <w:p w14:paraId="4020C907" w14:textId="4ABA079F"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2376939B"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00BF7A77">
        <w:rPr>
          <w:lang w:val="en-US"/>
        </w:rPr>
        <w:t xml:space="preserve">the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6" w:name="_Ref367871157"/>
      <w:bookmarkStart w:id="717" w:name="_Ref367964504"/>
      <w:bookmarkStart w:id="718" w:name="_Toc81209331"/>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r w:rsidRPr="00E060F7">
        <w:rPr>
          <w:lang w:val="en-US"/>
        </w:rPr>
        <w:lastRenderedPageBreak/>
        <w:t>D</w:t>
      </w:r>
      <w:r w:rsidR="00823059" w:rsidRPr="00E060F7">
        <w:rPr>
          <w:lang w:val="en-US"/>
        </w:rPr>
        <w:t>ebugger</w:t>
      </w:r>
      <w:bookmarkEnd w:id="716"/>
      <w:bookmarkEnd w:id="717"/>
      <w:bookmarkEnd w:id="718"/>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02B3386F" w:rsidR="00823059" w:rsidRPr="00E060F7" w:rsidRDefault="00952CAA"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10B6BB94" w14:textId="09FF7BF1" w:rsidR="00823059" w:rsidRPr="00E060F7" w:rsidRDefault="00952CAA"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F61308">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61308">
        <w:rPr>
          <w:lang w:val="en-US"/>
        </w:rPr>
        <w:t>Using of X</w:t>
      </w:r>
      <w:r w:rsidR="00F61308">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AF65D10"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w:t>
      </w:r>
      <w:r w:rsidR="00BF7A77">
        <w:rPr>
          <w:b/>
          <w:lang w:val="en-US"/>
        </w:rPr>
        <w:t xml:space="preserve">the </w:t>
      </w:r>
      <w:r w:rsidR="00470D4C" w:rsidRPr="004779D6">
        <w:rPr>
          <w:b/>
          <w:lang w:val="en-US"/>
        </w:rPr>
        <w:t>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 xml:space="preserve">Then if there are found errors during </w:t>
      </w:r>
      <w:r w:rsidR="00BF7A77">
        <w:rPr>
          <w:lang w:val="en-US"/>
        </w:rPr>
        <w:t xml:space="preserve">the </w:t>
      </w:r>
      <w:r w:rsidR="00F73A07">
        <w:rPr>
          <w:lang w:val="en-US"/>
        </w:rPr>
        <w:t>compilation of X-definitions a window with the source of X-definition and with error list is shown. You can correct errors, recompile X-definitions and run the project with corrected errors. A</w:t>
      </w:r>
      <w:r w:rsidR="00BF7A77">
        <w:rPr>
          <w:lang w:val="en-US"/>
        </w:rPr>
        <w:t>f</w:t>
      </w:r>
      <w:r w:rsidR="00F73A07">
        <w:rPr>
          <w:lang w:val="en-US"/>
        </w:rPr>
        <w:t>ter compilation</w:t>
      </w:r>
      <w:r w:rsidR="00BF7A77">
        <w:rPr>
          <w:lang w:val="en-US"/>
        </w:rPr>
        <w:t>,</w:t>
      </w:r>
      <w:r w:rsidR="00F73A07">
        <w:rPr>
          <w:lang w:val="en-US"/>
        </w:rPr>
        <w:t xml:space="preserve"> the debugger window is sho</w:t>
      </w:r>
      <w:r w:rsidR="00BF7A77">
        <w:rPr>
          <w:lang w:val="en-US"/>
        </w:rPr>
        <w:t>w</w:t>
      </w:r>
      <w:r w:rsidR="00F73A07">
        <w:rPr>
          <w:lang w:val="en-US"/>
        </w:rPr>
        <w:t>n and you can set breakpoints. The program is stopped at a breakpoint and you can see actual data.</w:t>
      </w:r>
      <w:r w:rsidR="00BF7A77">
        <w:rPr>
          <w:lang w:val="en-US"/>
        </w:rPr>
        <w:t xml:space="preserve"> </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685D1802"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 xml:space="preserve">display” is set to “false” (it is </w:t>
      </w:r>
      <w:r w:rsidR="00BF7A77">
        <w:rPr>
          <w:lang w:val="en-US"/>
        </w:rPr>
        <w:t xml:space="preserve">the </w:t>
      </w:r>
      <w:r w:rsidR="004779D6">
        <w:rPr>
          <w:lang w:val="en-US"/>
        </w:rPr>
        <w:t>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566F05D4"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C3F6E94"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A04FDE1"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F61308">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541465E2"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0497DA1D"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sidR="00BF7A77">
        <w:rPr>
          <w:lang w:val="en-US"/>
        </w:rPr>
        <w:t xml:space="preserve">the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sidR="00BF7A77">
        <w:rPr>
          <w:lang w:val="en-US"/>
        </w:rPr>
        <w:t xml:space="preserve">the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w:t>
      </w:r>
      <w:r w:rsidR="00BF7A77">
        <w:rPr>
          <w:lang w:val="en-US"/>
        </w:rPr>
        <w:t>l</w:t>
      </w:r>
      <w:r>
        <w:rPr>
          <w:lang w:val="en-US"/>
        </w:rPr>
        <w:t>ed code.</w:t>
      </w:r>
      <w:r w:rsidR="006A5CB1">
        <w:rPr>
          <w:lang w:val="en-US"/>
        </w:rPr>
        <w:t xml:space="preserve"> In the pause</w:t>
      </w:r>
      <w:r w:rsidR="00BF7A77">
        <w:rPr>
          <w:lang w:val="en-US"/>
        </w:rPr>
        <w:t>,</w:t>
      </w:r>
      <w:r w:rsidR="006A5CB1">
        <w:rPr>
          <w:lang w:val="en-US"/>
        </w:rPr>
        <w:t xml:space="preserv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6" w:name="_Ref535157487"/>
      <w:bookmarkStart w:id="727" w:name="_Ref535157497"/>
      <w:bookmarkStart w:id="728" w:name="_Toc81209332"/>
      <w:bookmarkEnd w:id="719"/>
      <w:bookmarkEnd w:id="720"/>
      <w:bookmarkEnd w:id="721"/>
      <w:bookmarkEnd w:id="722"/>
      <w:bookmarkEnd w:id="723"/>
      <w:bookmarkEnd w:id="724"/>
      <w:bookmarkEnd w:id="725"/>
      <w:r w:rsidRPr="006A5CB1">
        <w:rPr>
          <w:lang w:val="en-US"/>
        </w:rPr>
        <w:lastRenderedPageBreak/>
        <w:t>Processing and reporting errors</w:t>
      </w:r>
      <w:bookmarkEnd w:id="726"/>
      <w:bookmarkEnd w:id="727"/>
      <w:bookmarkEnd w:id="728"/>
    </w:p>
    <w:p w14:paraId="0CD32E5B" w14:textId="559A095E" w:rsidR="008544BD" w:rsidRPr="00E060F7" w:rsidRDefault="00952CAA"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F61308">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1CA6209E" w14:textId="2685E118" w:rsidR="00A340E3" w:rsidRPr="00E060F7" w:rsidRDefault="00952CAA"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F61308">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61308">
        <w:rPr>
          <w:lang w:val="en-US"/>
        </w:rPr>
        <w:t>Using of X</w:t>
      </w:r>
      <w:r w:rsidR="00F61308">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16907F8D"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F61308">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F61308">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193ED6"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F61308">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F61308">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F61308">
        <w:rPr>
          <w:lang w:val="en-US"/>
        </w:rPr>
        <w:t>13.2</w:t>
      </w:r>
      <w:r w:rsidRPr="00E060F7">
        <w:rPr>
          <w:lang w:val="en-US"/>
        </w:rPr>
        <w:fldChar w:fldCharType="end"/>
      </w:r>
      <w:r w:rsidRPr="00827A64">
        <w:rPr>
          <w:lang w:val="en-US"/>
        </w:rPr>
        <w:t>).</w:t>
      </w:r>
    </w:p>
    <w:p w14:paraId="70F1206F" w14:textId="53EDF960"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F61308">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F61308">
        <w:rPr>
          <w:b/>
          <w:lang w:val="en-US"/>
        </w:rPr>
        <w:t>13.2</w:t>
      </w:r>
      <w:r w:rsidR="00FF3D1B">
        <w:rPr>
          <w:b/>
          <w:lang w:val="en-US"/>
        </w:rPr>
        <w:fldChar w:fldCharType="end"/>
      </w:r>
      <w:r w:rsidR="00FF3D1B">
        <w:rPr>
          <w:b/>
          <w:lang w:val="en-US"/>
        </w:rPr>
        <w:t xml:space="preserve"> </w:t>
      </w:r>
      <w:r w:rsidRPr="00827A64">
        <w:rPr>
          <w:b/>
          <w:lang w:val="en-US"/>
        </w:rPr>
        <w:t>for understanding error</w:t>
      </w:r>
      <w:r w:rsidR="00BF7A77">
        <w:rPr>
          <w:b/>
          <w:lang w:val="en-US"/>
        </w:rPr>
        <w:t>s</w:t>
      </w:r>
      <w:r w:rsidRPr="00827A64">
        <w:rPr>
          <w:b/>
          <w:lang w:val="en-US"/>
        </w:rPr>
        <w:t xml:space="preserve"> and warning messages.</w:t>
      </w:r>
    </w:p>
    <w:p w14:paraId="6D7636C3" w14:textId="77777777" w:rsidR="007C7575" w:rsidRPr="00E060F7" w:rsidRDefault="007C7575" w:rsidP="00FF3D1B">
      <w:pPr>
        <w:pStyle w:val="Nadpis2"/>
        <w:rPr>
          <w:lang w:val="en-US"/>
        </w:rPr>
      </w:pPr>
      <w:bookmarkStart w:id="729" w:name="_Ref365891471"/>
      <w:bookmarkStart w:id="730" w:name="_Ref535681859"/>
      <w:bookmarkStart w:id="731" w:name="_Ref535681948"/>
      <w:bookmarkStart w:id="732" w:name="_Toc81209333"/>
      <w:r w:rsidRPr="00E060F7">
        <w:rPr>
          <w:lang w:val="en-US"/>
        </w:rPr>
        <w:t>G</w:t>
      </w:r>
      <w:bookmarkEnd w:id="729"/>
      <w:r w:rsidR="00FF3D1B" w:rsidRPr="00FF3D1B">
        <w:rPr>
          <w:lang w:val="en-US"/>
        </w:rPr>
        <w:t>enerate XML file with errors</w:t>
      </w:r>
      <w:bookmarkEnd w:id="730"/>
      <w:bookmarkEnd w:id="731"/>
      <w:bookmarkEnd w:id="732"/>
    </w:p>
    <w:p w14:paraId="6B1FBB2B" w14:textId="583E98EE" w:rsidR="00AD6F0E" w:rsidRPr="00E060F7" w:rsidRDefault="00952CAA"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F61308">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F61308" w:rsidRPr="00E060F7">
        <w:rPr>
          <w:lang w:val="en-US"/>
        </w:rPr>
        <w:t>Cont</w:t>
      </w:r>
      <w:r w:rsidR="00F61308">
        <w:rPr>
          <w:lang w:val="en-US"/>
        </w:rPr>
        <w:t>ainer</w:t>
      </w:r>
      <w:r w:rsidR="008544BD">
        <w:rPr>
          <w:lang w:val="en-US"/>
        </w:rPr>
        <w:fldChar w:fldCharType="end"/>
      </w:r>
    </w:p>
    <w:p w14:paraId="3B5C42DA" w14:textId="40373E5C" w:rsidR="003964AD" w:rsidRPr="00E060F7" w:rsidRDefault="00952CAA"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F61308">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8544BD">
        <w:rPr>
          <w:lang w:val="en-US"/>
        </w:rPr>
        <w:fldChar w:fldCharType="end"/>
      </w:r>
    </w:p>
    <w:p w14:paraId="5D7D8421" w14:textId="39404AB6" w:rsidR="00D94F05" w:rsidRPr="00E060F7" w:rsidRDefault="00952CAA"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F61308">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F61308" w:rsidRPr="00E060F7">
        <w:rPr>
          <w:lang w:val="en-US"/>
        </w:rPr>
        <w:t>Debugger</w:t>
      </w:r>
      <w:r w:rsidR="008544BD">
        <w:rPr>
          <w:lang w:val="en-US"/>
        </w:rPr>
        <w:fldChar w:fldCharType="end"/>
      </w:r>
    </w:p>
    <w:p w14:paraId="3342C526" w14:textId="5D5D62BF"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F61308">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 xml:space="preserve">definition processor generates </w:t>
      </w:r>
      <w:r w:rsidR="00BF7A77">
        <w:rPr>
          <w:lang w:val="en-US"/>
        </w:rPr>
        <w:t xml:space="preserve">a </w:t>
      </w:r>
      <w:r w:rsidR="00DE11EA">
        <w:rPr>
          <w:lang w:val="en-US"/>
        </w:rPr>
        <w:t>file with the recognized errors and warnings. However, you can also create your report file as is described in the following chapters.</w:t>
      </w:r>
    </w:p>
    <w:p w14:paraId="23921082" w14:textId="77777777" w:rsidR="00F35404" w:rsidRPr="00E060F7" w:rsidRDefault="008D3481" w:rsidP="00B278CE">
      <w:pPr>
        <w:pStyle w:val="Nadpis3"/>
        <w:rPr>
          <w:lang w:val="en-US"/>
        </w:rPr>
      </w:pPr>
      <w:bookmarkStart w:id="733" w:name="_Ref535699648"/>
      <w:bookmarkStart w:id="734" w:name="_Toc81209334"/>
      <w:r>
        <w:rPr>
          <w:lang w:val="en-US"/>
        </w:rPr>
        <w:t>Creating of error data (two-phase)</w:t>
      </w:r>
      <w:bookmarkEnd w:id="733"/>
      <w:bookmarkEnd w:id="734"/>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31CB125D"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F61308">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546AAFF1" w:rsidR="001F4AEB" w:rsidRPr="00D04EAE" w:rsidRDefault="001F4AEB" w:rsidP="001F4AEB">
      <w:pPr>
        <w:pStyle w:val="Zdrojovykod-zlutyboxSynteastyl"/>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9CB19BD" w14:textId="77777777" w:rsidR="001F4AEB" w:rsidRPr="00D04EAE" w:rsidRDefault="001F4AEB" w:rsidP="001F4AEB">
      <w:pPr>
        <w:pStyle w:val="Zdrojovykod-zlutyboxSynteastyl"/>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D04EAE">
        <w:rPr>
          <w:szCs w:val="16"/>
          <w:lang w:val="de-DE"/>
        </w:rPr>
        <w:tab/>
      </w:r>
      <w:r w:rsidR="00CE2052" w:rsidRPr="00D04EAE">
        <w:rPr>
          <w:szCs w:val="16"/>
          <w:lang w:val="de-DE"/>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62A21386"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w:t>
      </w:r>
      <w:r w:rsidR="00BF7A77">
        <w:rPr>
          <w:lang w:val="en-US"/>
        </w:rPr>
        <w:t>,</w:t>
      </w:r>
      <w:r w:rsidRPr="001F1965">
        <w:rPr>
          <w:lang w:val="en-US"/>
        </w:rPr>
        <w:t xml:space="preserve">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22A71EFA" w:rsidR="00DE71D4" w:rsidRPr="00E060F7" w:rsidRDefault="00363C9E" w:rsidP="00CB479D">
      <w:pPr>
        <w:pStyle w:val="Nadpis3"/>
        <w:rPr>
          <w:lang w:val="en-US"/>
        </w:rPr>
      </w:pPr>
      <w:bookmarkStart w:id="735" w:name="_Toc81209335"/>
      <w:r>
        <w:rPr>
          <w:lang w:val="en-US"/>
        </w:rPr>
        <w:t>One</w:t>
      </w:r>
      <w:r w:rsidR="00BF7A77">
        <w:rPr>
          <w:lang w:val="en-US"/>
        </w:rPr>
        <w:t>-</w:t>
      </w:r>
      <w:r>
        <w:rPr>
          <w:lang w:val="en-US"/>
        </w:rPr>
        <w:t>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5"/>
    </w:p>
    <w:p w14:paraId="4978ED80" w14:textId="325CAC66" w:rsidR="00410F26" w:rsidRPr="00E060F7" w:rsidRDefault="00952CAA"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F61308">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F61308">
        <w:rPr>
          <w:lang w:val="en-US"/>
        </w:rPr>
        <w:t>Creating of error data (two-phase)</w:t>
      </w:r>
      <w:r w:rsidR="008544BD">
        <w:rPr>
          <w:lang w:val="en-US"/>
        </w:rPr>
        <w:fldChar w:fldCharType="end"/>
      </w:r>
    </w:p>
    <w:p w14:paraId="3F3C1D25" w14:textId="68AEA5D5"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F61308">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B975ABC" w:rsidR="00D00DD1" w:rsidRPr="00D04EAE" w:rsidRDefault="00D00DD1" w:rsidP="00D00DD1">
      <w:pPr>
        <w:pStyle w:val="Zdrojovykod-zlutyboxSynteastyl"/>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2694EF2" w14:textId="77777777" w:rsidR="00D00DD1" w:rsidRPr="00D04EAE" w:rsidRDefault="00D00DD1" w:rsidP="00D00DD1">
      <w:pPr>
        <w:pStyle w:val="Zdrojovykod-zlutyboxSynteastyl"/>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D04EAE">
        <w:rPr>
          <w:szCs w:val="16"/>
          <w:lang w:val="de-DE"/>
        </w:rPr>
        <w:tab/>
      </w:r>
      <w:r w:rsidR="00EF116A" w:rsidRPr="00D04EAE">
        <w:rPr>
          <w:szCs w:val="16"/>
          <w:lang w:val="de-DE"/>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6B289465"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w:t>
      </w:r>
      <w:r w:rsidR="00BF7A77">
        <w:rPr>
          <w:color w:val="808080"/>
          <w:lang w:val="en-US"/>
        </w:rPr>
        <w:t>h</w:t>
      </w:r>
      <w:r w:rsidR="00AB3EB7">
        <w:rPr>
          <w:color w:val="808080"/>
          <w:lang w:val="en-US"/>
        </w:rPr>
        <w:t>e Container errors</w:t>
      </w:r>
    </w:p>
    <w:p w14:paraId="23C884FA" w14:textId="0ED1CF39"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w:t>
      </w:r>
      <w:r w:rsidR="00BF7A77">
        <w:rPr>
          <w:color w:val="808080"/>
          <w:lang w:val="en-US"/>
        </w:rPr>
        <w:t>s</w:t>
      </w:r>
      <w:r w:rsidR="00AB3EB7">
        <w:rPr>
          <w:color w:val="808080"/>
          <w:lang w:val="en-US"/>
        </w:rPr>
        <w:t xml:space="preserve">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BD210A7"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F61308">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6" w:name="_Ref365892180"/>
      <w:bookmarkStart w:id="737" w:name="_Toc81209336"/>
      <w:r w:rsidRPr="00E060F7">
        <w:rPr>
          <w:lang w:val="en-US"/>
        </w:rPr>
        <w:t>R</w:t>
      </w:r>
      <w:r w:rsidR="00D94F05" w:rsidRPr="00E060F7">
        <w:rPr>
          <w:lang w:val="en-US"/>
        </w:rPr>
        <w:t>eport</w:t>
      </w:r>
      <w:r w:rsidR="008F7B9F">
        <w:rPr>
          <w:lang w:val="en-US"/>
        </w:rPr>
        <w:t>e</w:t>
      </w:r>
      <w:r w:rsidR="002A20E5" w:rsidRPr="00E060F7">
        <w:rPr>
          <w:lang w:val="en-US"/>
        </w:rPr>
        <w:t>r</w:t>
      </w:r>
      <w:bookmarkEnd w:id="736"/>
      <w:bookmarkEnd w:id="737"/>
    </w:p>
    <w:p w14:paraId="164387BC" w14:textId="271DF801" w:rsidR="007C7575" w:rsidRPr="00E060F7" w:rsidRDefault="00952CAA"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F61308">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F61308" w:rsidRPr="00E060F7">
        <w:rPr>
          <w:lang w:val="en-US"/>
        </w:rPr>
        <w:t>Debugger</w:t>
      </w:r>
      <w:r w:rsidR="008544BD">
        <w:rPr>
          <w:lang w:val="en-US"/>
        </w:rPr>
        <w:fldChar w:fldCharType="end"/>
      </w:r>
    </w:p>
    <w:p w14:paraId="37BAE8E6" w14:textId="1A343374"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BF7A77">
        <w:rPr>
          <w:lang w:val="en-US"/>
        </w:rPr>
        <w:t xml:space="preserve">the </w:t>
      </w:r>
      <w:r w:rsidR="00E9572F">
        <w:rPr>
          <w:lang w:val="en-US"/>
        </w:rPr>
        <w:t>valid</w:t>
      </w:r>
      <w:r w:rsidR="00BF7A77">
        <w:rPr>
          <w:lang w:val="en-US"/>
        </w:rPr>
        <w:t>a</w:t>
      </w:r>
      <w:r w:rsidR="00E9572F">
        <w:rPr>
          <w:lang w:val="en-US"/>
        </w:rPr>
        <w:t>tion</w:t>
      </w:r>
      <w:r w:rsidRPr="00DE11EA">
        <w:rPr>
          <w:lang w:val="en-US"/>
        </w:rPr>
        <w:t xml:space="preserve"> or constructi</w:t>
      </w:r>
      <w:r w:rsidR="00BF7A77">
        <w:rPr>
          <w:lang w:val="en-US"/>
        </w:rPr>
        <w:t>on</w:t>
      </w:r>
      <w:r w:rsidRPr="00DE11EA">
        <w:rPr>
          <w:lang w:val="en-US"/>
        </w:rPr>
        <w:t xml:space="preserve">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BF7A77">
        <w:rPr>
          <w:lang w:val="en-US"/>
        </w:rPr>
        <w:t>ese</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8" w:name="_Ref365989807"/>
      <w:bookmarkStart w:id="739" w:name="_Toc81209337"/>
      <w:r w:rsidRPr="00E060F7">
        <w:rPr>
          <w:lang w:val="en-US"/>
        </w:rPr>
        <w:t>Report</w:t>
      </w:r>
      <w:bookmarkEnd w:id="738"/>
      <w:r w:rsidR="00FF7FCF">
        <w:rPr>
          <w:lang w:val="en-US"/>
        </w:rPr>
        <w:t>s</w:t>
      </w:r>
      <w:bookmarkEnd w:id="739"/>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63493B1"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61308">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F61308">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25CA47FC" w:rsidR="000D51DB" w:rsidRPr="00E060F7" w:rsidRDefault="00353F18" w:rsidP="007C7575">
      <w:pPr>
        <w:pStyle w:val="OdstavecSynteastyl"/>
        <w:rPr>
          <w:lang w:val="en-US"/>
        </w:rPr>
      </w:pPr>
      <w:r>
        <w:rPr>
          <w:lang w:val="en-US"/>
        </w:rPr>
        <w:t>Examples of</w:t>
      </w:r>
      <w:r w:rsidR="00565F91" w:rsidRPr="00E060F7">
        <w:rPr>
          <w:lang w:val="en-US"/>
        </w:rPr>
        <w:t xml:space="preserve"> </w:t>
      </w:r>
      <w:r w:rsidR="00BF7A77">
        <w:rPr>
          <w:lang w:val="en-US"/>
        </w:rPr>
        <w:t xml:space="preserve">a </w:t>
      </w:r>
      <w:r w:rsidR="00565F91" w:rsidRPr="00E060F7">
        <w:rPr>
          <w:lang w:val="en-US"/>
        </w:rPr>
        <w:t xml:space="preserve">valid </w:t>
      </w:r>
      <w:r>
        <w:rPr>
          <w:lang w:val="en-US"/>
        </w:rPr>
        <w:t>identifier</w:t>
      </w:r>
      <w:r w:rsidR="00BF7A77">
        <w:rPr>
          <w:lang w:val="en-US"/>
        </w:rPr>
        <w:t xml:space="preserve"> </w:t>
      </w:r>
      <w:r>
        <w:rPr>
          <w:lang w:val="en-US"/>
        </w:rPr>
        <w:t xml:space="preserve">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sidR="00BF7A77" w:rsidRPr="00BF7A77">
        <w:rPr>
          <w:lang w:val="en-US"/>
        </w:rPr>
        <w:t>,</w:t>
      </w:r>
      <w:r w:rsidRPr="00BF7A77">
        <w:rPr>
          <w:lang w:val="en-US"/>
        </w:rPr>
        <w:t xml:space="preserve"> etc</w:t>
      </w:r>
      <w:r w:rsidR="0030327F" w:rsidRPr="00E060F7">
        <w:rPr>
          <w:lang w:val="en-US"/>
        </w:rPr>
        <w:t>.</w:t>
      </w:r>
    </w:p>
    <w:p w14:paraId="3AC7FB75" w14:textId="2CED7DC7" w:rsidR="00565F91" w:rsidRPr="00E060F7" w:rsidRDefault="00353F18" w:rsidP="00353F18">
      <w:pPr>
        <w:pStyle w:val="Nadpis4"/>
      </w:pPr>
      <w:bookmarkStart w:id="740" w:name="_Ref365896417"/>
      <w:r w:rsidRPr="00353F18">
        <w:t>Model text, parameters</w:t>
      </w:r>
      <w:r w:rsidR="00BF7A77">
        <w:t>,</w:t>
      </w:r>
      <w:r w:rsidRPr="00353F18">
        <w:t xml:space="preserve"> and links</w:t>
      </w:r>
      <w:bookmarkEnd w:id="740"/>
    </w:p>
    <w:p w14:paraId="250694F1" w14:textId="2DFF0BB1" w:rsidR="0030327F" w:rsidRPr="00E060F7" w:rsidRDefault="002429A3" w:rsidP="007C7575">
      <w:pPr>
        <w:pStyle w:val="OdstavecSynteastyl"/>
        <w:rPr>
          <w:lang w:val="en-US"/>
        </w:rPr>
      </w:pPr>
      <w:r w:rsidRPr="002429A3">
        <w:rPr>
          <w:lang w:val="en-US"/>
        </w:rPr>
        <w:t xml:space="preserve">The report model template is the text string </w:t>
      </w:r>
      <w:r w:rsidR="00BF7A77">
        <w:rPr>
          <w:lang w:val="en-US"/>
        </w:rPr>
        <w:t xml:space="preserve">that </w:t>
      </w:r>
      <w:r w:rsidRPr="002429A3">
        <w:rPr>
          <w:lang w:val="en-US"/>
        </w:rPr>
        <w:t xml:space="preserve">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6821BBB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w:t>
      </w:r>
      <w:r w:rsidR="00BF7A77">
        <w:rPr>
          <w:lang w:val="en-US"/>
        </w:rPr>
        <w:t xml:space="preserve">the </w:t>
      </w:r>
      <w:r w:rsidRPr="002429A3">
        <w:rPr>
          <w:lang w:val="en-US"/>
        </w:rPr>
        <w:t xml:space="preserve">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w:t>
      </w:r>
      <w:r w:rsidR="00BF7A77">
        <w:rPr>
          <w:lang w:val="en-US"/>
        </w:rPr>
        <w:t>,</w:t>
      </w:r>
      <w:r w:rsidR="003C2A77">
        <w:rPr>
          <w:lang w:val="en-US"/>
        </w:rPr>
        <w:t xml:space="preserve"> the parameter name is a number corresponding to the report me</w:t>
      </w:r>
      <w:r w:rsidR="00BF7A77">
        <w:rPr>
          <w:lang w:val="en-US"/>
        </w:rPr>
        <w:t>t</w:t>
      </w:r>
      <w:r w:rsidR="003C2A77">
        <w:rPr>
          <w:lang w:val="en-US"/>
        </w:rPr>
        <w:t xml:space="preserv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6F49AB07" w:rsidR="003329E6" w:rsidRPr="00E060F7" w:rsidRDefault="00BF7A77" w:rsidP="007C7575">
      <w:pPr>
        <w:pStyle w:val="OdstavecSynteastyl"/>
        <w:rPr>
          <w:lang w:val="en-US"/>
        </w:rPr>
      </w:pPr>
      <w:r>
        <w:rPr>
          <w:lang w:val="en-US"/>
        </w:rPr>
        <w:t>T</w:t>
      </w:r>
      <w:r w:rsidR="00E9572F" w:rsidRPr="00E9572F">
        <w:rPr>
          <w:lang w:val="en-US"/>
        </w:rPr>
        <w:t>o be able to handle cases where the parameter is not specified for the model text, the parameter can be added to separate brackets after the parameter</w:t>
      </w:r>
      <w:r w:rsidR="00E9572F">
        <w:rPr>
          <w:lang w:val="en-US"/>
        </w:rPr>
        <w:t xml:space="preserve"> </w:t>
      </w:r>
      <w:r w:rsidR="00E9572F" w:rsidRPr="00E9572F">
        <w:rPr>
          <w:lang w:val="en-US"/>
        </w:rPr>
        <w:t>the given parameter only</w:t>
      </w:r>
      <w:r w:rsidR="00E9572F">
        <w:rPr>
          <w:lang w:val="en-US"/>
        </w:rPr>
        <w:t>. This text is writte</w:t>
      </w:r>
      <w:r>
        <w:rPr>
          <w:lang w:val="en-US"/>
        </w:rPr>
        <w:t>n</w:t>
      </w:r>
      <w:r w:rsidR="00E9572F">
        <w:rPr>
          <w:lang w:val="en-US"/>
        </w:rPr>
        <w:t xml:space="preserve"> to the resu</w:t>
      </w:r>
      <w:r>
        <w:rPr>
          <w:lang w:val="en-US"/>
        </w:rPr>
        <w:t>l</w:t>
      </w:r>
      <w:r w:rsidR="00E9572F">
        <w:rPr>
          <w:lang w:val="en-US"/>
        </w:rPr>
        <w:t>t text only</w:t>
      </w:r>
      <w:r w:rsidR="00E9572F" w:rsidRPr="00E9572F">
        <w:rPr>
          <w:lang w:val="en-US"/>
        </w:rPr>
        <w:t xml:space="preserve"> if the </w:t>
      </w:r>
      <w:r w:rsidR="00E9572F">
        <w:rPr>
          <w:lang w:val="en-US"/>
        </w:rPr>
        <w:t xml:space="preserve">value of </w:t>
      </w:r>
      <w:r w:rsidR="00E9572F"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5D6458AB"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F61308">
        <w:rPr>
          <w:lang w:val="en-US"/>
        </w:rPr>
        <w:t>13.2.1.3</w:t>
      </w:r>
      <w:r w:rsidR="00F92ABD" w:rsidRPr="00E060F7">
        <w:rPr>
          <w:lang w:val="en-US"/>
        </w:rPr>
        <w:fldChar w:fldCharType="end"/>
      </w:r>
      <w:r w:rsidRPr="00E9572F">
        <w:rPr>
          <w:lang w:val="en-US"/>
        </w:rPr>
        <w:t>), then the following text</w:t>
      </w:r>
      <w:r w:rsidR="00F92ABD">
        <w:rPr>
          <w:lang w:val="en-US"/>
        </w:rPr>
        <w:t xml:space="preserve"> will be res</w:t>
      </w:r>
      <w:r w:rsidR="00BF7A77">
        <w:rPr>
          <w:lang w:val="en-US"/>
        </w:rPr>
        <w:t>ul</w:t>
      </w:r>
      <w:r w:rsidR="00F92ABD">
        <w:rPr>
          <w:lang w:val="en-US"/>
        </w:rPr>
        <w:t>t</w:t>
      </w:r>
      <w:r>
        <w:rPr>
          <w:lang w:val="en-US"/>
        </w:rPr>
        <w:t>:</w:t>
      </w:r>
    </w:p>
    <w:p w14:paraId="4144ADEF" w14:textId="6DAA7BFF"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w:t>
      </w:r>
      <w:r w:rsidR="00BF7A77">
        <w:rPr>
          <w:rStyle w:val="Zdrojovykod-zlutyboxSynteastylChar"/>
          <w:lang w:val="en-US"/>
        </w:rPr>
        <w:t xml:space="preserve">the </w:t>
      </w:r>
      <w:r w:rsidRPr="00E060F7">
        <w:rPr>
          <w:rStyle w:val="Zdrojovykod-zlutyboxSynteastylChar"/>
          <w:lang w:val="en-US"/>
        </w:rPr>
        <w:t>datab</w:t>
      </w:r>
      <w:r w:rsidR="00F92ABD">
        <w:rPr>
          <w:rStyle w:val="Zdrojovykod-zlutyboxSynteastylChar"/>
          <w:lang w:val="en-US"/>
        </w:rPr>
        <w:t>ase</w:t>
      </w:r>
      <w:r w:rsidRPr="00E060F7">
        <w:rPr>
          <w:rStyle w:val="Zdrojovykod-zlutyboxSynteastylChar"/>
          <w:lang w:val="en-US"/>
        </w:rPr>
        <w:t xml:space="preserve"> alfa</w:t>
      </w:r>
    </w:p>
    <w:p w14:paraId="02D18311" w14:textId="4063EAB6"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w:t>
      </w:r>
      <w:r w:rsidR="00BF7A77">
        <w:rPr>
          <w:rStyle w:val="Zdrojovykod-zlutyboxSynteastylChar"/>
          <w:lang w:val="en-US"/>
        </w:rPr>
        <w:t xml:space="preserve">the </w:t>
      </w:r>
      <w:r w:rsidR="00F92ABD" w:rsidRPr="00E060F7">
        <w:rPr>
          <w:rStyle w:val="Zdrojovykod-zlutyboxSynteastylChar"/>
          <w:lang w:val="en-US"/>
        </w:rPr>
        <w:t>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5430125F"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w:t>
      </w:r>
      <w:r w:rsidR="00BF7A77">
        <w:rPr>
          <w:rStyle w:val="Zdrojovykod-zlutyboxSynteastylChar"/>
          <w:lang w:val="en-US"/>
        </w:rPr>
        <w:t xml:space="preserve">the </w:t>
      </w:r>
      <w:r w:rsidRPr="00E060F7">
        <w:rPr>
          <w:rStyle w:val="Zdrojovykod-zlutyboxSynteastylChar"/>
          <w:lang w:val="en-US"/>
        </w:rPr>
        <w:t>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533DA093" w:rsidR="00F92ABD" w:rsidRDefault="00F92ABD" w:rsidP="007C7575">
      <w:pPr>
        <w:pStyle w:val="OdstavecSynteastyl"/>
        <w:rPr>
          <w:lang w:val="en-US"/>
        </w:rPr>
      </w:pPr>
      <w:r w:rsidRPr="00F92ABD">
        <w:rPr>
          <w:lang w:val="en-US"/>
        </w:rPr>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w:t>
      </w:r>
      <w:r w:rsidR="00BF7A77">
        <w:rPr>
          <w:rStyle w:val="Zdrojovykod-zlutyboxSynteastylChar"/>
          <w:lang w:val="en-US"/>
        </w:rPr>
        <w:t xml:space="preserve">the </w:t>
      </w:r>
      <w:r w:rsidR="00EE562F" w:rsidRPr="00E060F7">
        <w:rPr>
          <w:rStyle w:val="Zdrojovykod-zlutyboxSynteastylChar"/>
          <w:lang w:val="en-US"/>
        </w:rPr>
        <w:t>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w:t>
      </w:r>
      <w:r w:rsidR="00BF7A77">
        <w:rPr>
          <w:lang w:val="en-US"/>
        </w:rPr>
        <w:t>the</w:t>
      </w:r>
      <w:r w:rsidRPr="00EE562F">
        <w:rPr>
          <w:lang w:val="en-US"/>
        </w:rPr>
        <w:t xml:space="preserve">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1" w:name="_Ref365893832"/>
      <w:r w:rsidRPr="00E060F7">
        <w:t>M</w:t>
      </w:r>
      <w:bookmarkEnd w:id="741"/>
      <w:r w:rsidR="009F4EF7" w:rsidRPr="009F4EF7">
        <w:t>odification of the model text of the report</w:t>
      </w:r>
    </w:p>
    <w:p w14:paraId="0E26245C" w14:textId="652BBE51"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F61308">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5721117F" w:rsidR="001A6A96" w:rsidRPr="00E060F7" w:rsidRDefault="00BC2464" w:rsidP="005C79F4">
      <w:pPr>
        <w:pStyle w:val="OdstavecSynteastyl"/>
        <w:rPr>
          <w:lang w:val="en-US"/>
        </w:rPr>
      </w:pPr>
      <w:r>
        <w:rPr>
          <w:lang w:val="en-US"/>
        </w:rPr>
        <w:t>In the text model fr</w:t>
      </w:r>
      <w:r w:rsidR="00BF7A77">
        <w:rPr>
          <w:lang w:val="en-US"/>
        </w:rPr>
        <w:t>o</w:t>
      </w:r>
      <w:r>
        <w:rPr>
          <w:lang w:val="en-US"/>
        </w:rPr>
        <w:t>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24774225" w:rsidR="006F2429" w:rsidRPr="00E060F7" w:rsidRDefault="006F2429" w:rsidP="00F63506">
      <w:pPr>
        <w:rPr>
          <w:lang w:val="en-US"/>
        </w:rPr>
      </w:pPr>
      <w:r w:rsidRPr="00E060F7">
        <w:rPr>
          <w:rStyle w:val="OdstavecSynteastylChar"/>
          <w:lang w:val="en-US"/>
        </w:rPr>
        <w:tab/>
      </w:r>
      <w:r w:rsidR="00BF7A77">
        <w:rPr>
          <w:rStyle w:val="Zdrojovykod-zlutyboxSynteastylChar"/>
          <w:lang w:val="en-US"/>
        </w:rPr>
        <w:t>Vehicle state</w:t>
      </w:r>
      <w:r w:rsidRPr="00E060F7">
        <w:rPr>
          <w:rStyle w:val="Zdrojovykod-zlutyboxSynteastylChar"/>
          <w:lang w:val="en-US"/>
        </w:rPr>
        <w:t>: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097F66EB" w:rsidR="006A214E" w:rsidRPr="00E060F7" w:rsidRDefault="00861F82" w:rsidP="00F06364">
      <w:pPr>
        <w:pStyle w:val="OdstavecSynteastyl"/>
        <w:rPr>
          <w:lang w:val="en-US"/>
        </w:rPr>
      </w:pPr>
      <w:bookmarkStart w:id="742"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00BF7A77">
        <w:rPr>
          <w:lang w:val="en-US"/>
        </w:rPr>
        <w:t xml:space="preserve"> the</w:t>
      </w:r>
      <w:r w:rsidRPr="00861F82">
        <w:rPr>
          <w:lang w:val="en-US"/>
        </w:rPr>
        <w:t xml:space="preserve"> me</w:t>
      </w:r>
      <w:r w:rsidR="00BF7A77">
        <w:rPr>
          <w:lang w:val="en-US"/>
        </w:rPr>
        <w:t>s</w:t>
      </w:r>
      <w:r w:rsidRPr="00861F82">
        <w:rPr>
          <w:lang w:val="en-US"/>
        </w:rPr>
        <w:t xml:space="preserve">sage table with </w:t>
      </w:r>
      <w:r w:rsidR="00BF7A77">
        <w:rPr>
          <w:lang w:val="en-US"/>
        </w:rPr>
        <w:t>the</w:t>
      </w:r>
      <w:r w:rsidRPr="00861F82">
        <w:rPr>
          <w:lang w:val="en-US"/>
        </w:rPr>
        <w:t xml:space="preserve">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F61308">
        <w:rPr>
          <w:lang w:val="en-US"/>
        </w:rPr>
        <w:t>13.2.1.2</w:t>
      </w:r>
      <w:r w:rsidR="00F06364" w:rsidRPr="00E060F7">
        <w:rPr>
          <w:lang w:val="en-US"/>
        </w:rPr>
        <w:fldChar w:fldCharType="end"/>
      </w:r>
      <w:r w:rsidR="00F06364">
        <w:rPr>
          <w:lang w:val="en-US"/>
        </w:rPr>
        <w:t xml:space="preserve"> wh</w:t>
      </w:r>
      <w:r w:rsidR="00BF7A77">
        <w:rPr>
          <w:lang w:val="en-US"/>
        </w:rPr>
        <w:t>e</w:t>
      </w:r>
      <w:r w:rsidR="00F06364">
        <w:rPr>
          <w:lang w:val="en-US"/>
        </w:rPr>
        <w:t>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2"/>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5998F55"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F61308">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B6A552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w:t>
      </w:r>
      <w:r w:rsidR="00BF7A77">
        <w:rPr>
          <w:lang w:val="en-US"/>
        </w:rPr>
        <w:t xml:space="preserve">the </w:t>
      </w:r>
      <w:r w:rsidR="00C975A1">
        <w:rPr>
          <w:lang w:val="en-US"/>
        </w:rPr>
        <w:t>report table starts with the prefix name foll</w:t>
      </w:r>
      <w:r w:rsidR="00BF7A77">
        <w:rPr>
          <w:lang w:val="en-US"/>
        </w:rPr>
        <w:t>o</w:t>
      </w:r>
      <w:r w:rsidR="00C975A1">
        <w:rPr>
          <w:lang w:val="en-US"/>
        </w:rPr>
        <w:t xml:space="preserve">wed </w:t>
      </w:r>
      <w:r w:rsidR="00BF7A77">
        <w:rPr>
          <w:lang w:val="en-US"/>
        </w:rPr>
        <w:t>by</w:t>
      </w:r>
      <w:r w:rsidR="00C975A1">
        <w:rPr>
          <w:lang w:val="en-US"/>
        </w:rPr>
        <w:t xml:space="preserve">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F61308">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2CF6B5DB" w:rsidR="00C975A1" w:rsidRDefault="00C975A1" w:rsidP="00C975A1">
      <w:pPr>
        <w:pStyle w:val="Zdrojovykod-zlutyboxSynteastyl"/>
        <w:rPr>
          <w:lang w:val="en-US"/>
        </w:rPr>
      </w:pPr>
      <w:r w:rsidRPr="00CB0182">
        <w:rPr>
          <w:lang w:val="en-US"/>
        </w:rPr>
        <w:t xml:space="preserve"># ISO name of </w:t>
      </w:r>
      <w:r w:rsidR="00BF7A77">
        <w:rPr>
          <w:lang w:val="en-US"/>
        </w:rPr>
        <w:t xml:space="preserve">the </w:t>
      </w:r>
      <w:r w:rsidRPr="00CB0182">
        <w:rPr>
          <w:lang w:val="en-US"/>
        </w:rPr>
        <w:t>language of this report.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0FAB6B94" w:rsidR="00C975A1" w:rsidRDefault="00C975A1" w:rsidP="00C975A1">
      <w:pPr>
        <w:pStyle w:val="Zdrojovykod-zlutyboxSynteastyl"/>
        <w:rPr>
          <w:lang w:val="en-US"/>
        </w:rPr>
      </w:pPr>
      <w:r w:rsidRPr="00CB0182">
        <w:rPr>
          <w:lang w:val="en-US"/>
        </w:rPr>
        <w:t xml:space="preserve"># Localized name of </w:t>
      </w:r>
      <w:r w:rsidR="00BF7A77">
        <w:rPr>
          <w:lang w:val="en-US"/>
        </w:rPr>
        <w:t xml:space="preserve">the </w:t>
      </w:r>
      <w:r w:rsidRPr="00CB0182">
        <w:rPr>
          <w:lang w:val="en-US"/>
        </w:rPr>
        <w:t>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3" w:name="_Ref365898305"/>
      <w:r w:rsidRPr="00E060F7">
        <w:t>Program</w:t>
      </w:r>
      <w:r w:rsidR="00E71B6A">
        <w:t>ing of</w:t>
      </w:r>
      <w:r w:rsidRPr="00E060F7">
        <w:t xml:space="preserve"> report</w:t>
      </w:r>
      <w:bookmarkEnd w:id="743"/>
      <w:r w:rsidR="00E71B6A">
        <w:t>s in Java</w:t>
      </w:r>
    </w:p>
    <w:p w14:paraId="51119BC0" w14:textId="53876A2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00BF7A77">
        <w:rPr>
          <w:lang w:val="en-US"/>
        </w:rPr>
        <w:t>s</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0D00975E"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6ABB96E9" w:rsidR="00022954" w:rsidRPr="00E060F7" w:rsidRDefault="00CE2052" w:rsidP="00022954">
      <w:pPr>
        <w:pStyle w:val="OdstavecSynteastyl"/>
        <w:rPr>
          <w:lang w:val="en-US"/>
        </w:rPr>
      </w:pPr>
      <w:r>
        <w:rPr>
          <w:lang w:val="en-US"/>
        </w:rPr>
        <w:t>Note instead of the method error you can use eg. method fatal, warning</w:t>
      </w:r>
      <w:r w:rsidR="00BF7A77">
        <w:rPr>
          <w:lang w:val="en-US"/>
        </w:rPr>
        <w:t>,</w:t>
      </w:r>
      <w:r>
        <w:rPr>
          <w:lang w:val="en-US"/>
        </w:rPr>
        <w:t xml:space="preserve"> etc.</w:t>
      </w:r>
    </w:p>
    <w:p w14:paraId="746F58E4" w14:textId="165EE93F"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F61308">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4" w:name="_Ref534397129"/>
      <w:r w:rsidRPr="007D796C">
        <w:t>Registered and unregistered form of reports</w:t>
      </w:r>
      <w:bookmarkEnd w:id="744"/>
    </w:p>
    <w:p w14:paraId="423064A7" w14:textId="383DE178"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F61308">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43996B58"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61308">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F61308">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4ABD3C82"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parameter with the report model text</w:t>
      </w:r>
      <w:r w:rsidR="00C5401A">
        <w:rPr>
          <w:color w:val="808080"/>
          <w:lang w:val="en-US"/>
        </w:rPr>
        <w:t>. However, if the table or reports exist</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58C71D9E"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w:t>
      </w:r>
      <w:r w:rsidR="00BF7A77">
        <w:rPr>
          <w:color w:val="808080"/>
          <w:lang w:val="en-US"/>
        </w:rPr>
        <w:t>e</w:t>
      </w:r>
      <w:r w:rsidRPr="00E060F7">
        <w:rPr>
          <w:color w:val="808080"/>
          <w:lang w:val="en-US"/>
        </w:rPr>
        <w: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5" w:name="_Ref365892084"/>
      <w:bookmarkStart w:id="746" w:name="_Toc81209338"/>
      <w:r w:rsidRPr="00E060F7">
        <w:rPr>
          <w:lang w:val="en-US"/>
        </w:rPr>
        <w:t>Tabl</w:t>
      </w:r>
      <w:r w:rsidR="003E11BF">
        <w:rPr>
          <w:lang w:val="en-US"/>
        </w:rPr>
        <w:t>es of</w:t>
      </w:r>
      <w:r w:rsidRPr="00E060F7">
        <w:rPr>
          <w:lang w:val="en-US"/>
        </w:rPr>
        <w:t xml:space="preserve"> report</w:t>
      </w:r>
      <w:bookmarkEnd w:id="745"/>
      <w:r w:rsidR="003E11BF">
        <w:rPr>
          <w:lang w:val="en-US"/>
        </w:rPr>
        <w:t>s</w:t>
      </w:r>
      <w:bookmarkEnd w:id="746"/>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69C820CB"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w:t>
      </w:r>
      <w:r w:rsidR="00BF7A77">
        <w:rPr>
          <w:lang w:val="en-US"/>
        </w:rPr>
        <w:t>c</w:t>
      </w:r>
      <w:r w:rsidRPr="008E4914">
        <w:rPr>
          <w:lang w:val="en-US"/>
        </w:rPr>
        <w:t>ontains a report text mode</w:t>
      </w:r>
      <w:r>
        <w:rPr>
          <w:lang w:val="en-US"/>
        </w:rPr>
        <w:t>l.</w:t>
      </w:r>
    </w:p>
    <w:p w14:paraId="5A8DD1CA" w14:textId="4AED719A"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w:t>
      </w:r>
      <w:r w:rsidR="00BF7A77">
        <w:rPr>
          <w:lang w:val="en-US"/>
        </w:rPr>
        <w:t>s</w:t>
      </w:r>
      <w:r w:rsidR="00FE29E2">
        <w:rPr>
          <w:lang w:val="en-US"/>
        </w:rPr>
        <w:t xml:space="preserve">ents the reports in </w:t>
      </w:r>
      <w:r w:rsidR="00BF7A77">
        <w:rPr>
          <w:lang w:val="en-US"/>
        </w:rPr>
        <w:t xml:space="preserve">a </w:t>
      </w:r>
      <w:r w:rsidR="00FE29E2">
        <w:rPr>
          <w:lang w:val="en-US"/>
        </w:rPr>
        <w:t>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7" w:name="_Ref365987651"/>
      <w:r w:rsidRPr="00E060F7">
        <w:t>R</w:t>
      </w:r>
      <w:bookmarkEnd w:id="747"/>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4649D6A"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w:t>
      </w:r>
      <w:r w:rsidR="00BF7A77">
        <w:rPr>
          <w:lang w:val="en-US"/>
        </w:rPr>
        <w:t xml:space="preserve"> </w:t>
      </w:r>
      <w:r w:rsidRPr="00DA2AC4">
        <w:rPr>
          <w:lang w:val="en-US"/>
        </w:rPr>
        <w:t xml:space="preserve">classes with report tables in the specified output directory. </w:t>
      </w:r>
      <w:r w:rsidR="00BF7A77">
        <w:rPr>
          <w:lang w:val="en-US"/>
        </w:rPr>
        <w:t>T</w:t>
      </w:r>
      <w:r w:rsidRPr="00DA2AC4">
        <w:rPr>
          <w:lang w:val="en-US"/>
        </w:rPr>
        <w:t xml:space="preserve">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7E45950A"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61308">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8" w:name="_Ref365892100"/>
      <w:bookmarkStart w:id="749" w:name="_Toc81209339"/>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8"/>
      <w:bookmarkEnd w:id="749"/>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3DA7B137" w:rsidR="00E55458" w:rsidRPr="00E060F7" w:rsidRDefault="002832C4" w:rsidP="002832C4">
      <w:pPr>
        <w:pStyle w:val="OdstavecSynteastyl"/>
        <w:rPr>
          <w:lang w:val="en-US"/>
        </w:rPr>
      </w:pPr>
      <w:r w:rsidRPr="002832C4">
        <w:rPr>
          <w:lang w:val="en-US"/>
        </w:rPr>
        <w:t xml:space="preserve">Access to reports from their </w:t>
      </w:r>
      <w:r>
        <w:rPr>
          <w:lang w:val="en-US"/>
        </w:rPr>
        <w:t>report table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w:t>
      </w:r>
      <w:r w:rsidR="00BF7A77">
        <w:rPr>
          <w:lang w:val="en-US"/>
        </w:rPr>
        <w:t xml:space="preserve">the </w:t>
      </w:r>
      <w:r w:rsidRPr="002832C4">
        <w:rPr>
          <w:lang w:val="en-US"/>
        </w:rPr>
        <w:t xml:space="preserve">availability of reports tables, setting the </w:t>
      </w:r>
      <w:r w:rsidR="00BF7A77">
        <w:rPr>
          <w:lang w:val="en-US"/>
        </w:rPr>
        <w:t>l</w:t>
      </w:r>
      <w:r w:rsidRPr="002832C4">
        <w:rPr>
          <w:lang w:val="en-US"/>
        </w:rPr>
        <w:t xml:space="preserve">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0" w:name="_Toc81209340"/>
      <w:r w:rsidRPr="00E060F7">
        <w:rPr>
          <w:lang w:val="en-US"/>
        </w:rPr>
        <w:t>Report</w:t>
      </w:r>
      <w:r w:rsidR="00FB23F2">
        <w:rPr>
          <w:lang w:val="en-US"/>
        </w:rPr>
        <w:t>ers</w:t>
      </w:r>
      <w:bookmarkEnd w:id="750"/>
    </w:p>
    <w:p w14:paraId="6D99221D" w14:textId="13DA80F9"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F61308">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61308">
        <w:rPr>
          <w:lang w:val="en-US"/>
        </w:rPr>
        <w:t>13.2.2</w:t>
      </w:r>
      <w:r w:rsidRPr="00E060F7">
        <w:rPr>
          <w:lang w:val="en-US"/>
        </w:rPr>
        <w:fldChar w:fldCharType="end"/>
      </w:r>
      <w:r w:rsidRPr="0006506F">
        <w:rPr>
          <w:lang w:val="en-US"/>
        </w:rPr>
        <w:t xml:space="preserve">) allow you to create reports within a given application. These </w:t>
      </w:r>
      <w:r>
        <w:rPr>
          <w:lang w:val="en-US"/>
        </w:rPr>
        <w:t>r</w:t>
      </w:r>
      <w:r w:rsidR="00BF7A77">
        <w:rPr>
          <w:lang w:val="en-US"/>
        </w:rPr>
        <w:t>e</w:t>
      </w:r>
      <w:r>
        <w:rPr>
          <w:lang w:val="en-US"/>
        </w:rPr>
        <w:t>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To create report files are available so</w:t>
      </w:r>
      <w:r w:rsidR="00BF7A77">
        <w:rPr>
          <w:lang w:val="en-US"/>
        </w:rPr>
        <w:t>-</w:t>
      </w:r>
      <w:r>
        <w:rPr>
          <w:lang w:val="en-US"/>
        </w:rPr>
        <w:t xml:space="preserve">called </w:t>
      </w:r>
      <w:r w:rsidRPr="0006506F">
        <w:rPr>
          <w:i/>
          <w:lang w:val="en-US"/>
        </w:rPr>
        <w:t>reporters</w:t>
      </w:r>
    </w:p>
    <w:p w14:paraId="26BEAD7F" w14:textId="4CCECF92"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BF7A77">
        <w:rPr>
          <w:lang w:val="en-US"/>
        </w:rPr>
        <w:t xml:space="preserve"> </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BF7A77">
        <w:rPr>
          <w:lang w:val="en-US"/>
        </w:rPr>
        <w:t xml:space="preserve">the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5BF1BC3A"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BF7A77">
        <w:rPr>
          <w:lang w:val="en-US"/>
        </w:rPr>
        <w:t>read</w:t>
      </w:r>
      <w:r w:rsidR="00177526">
        <w:rPr>
          <w:lang w:val="en-US"/>
        </w:rPr>
        <w:t>s reports from a file</w:t>
      </w:r>
      <w:r w:rsidR="00DC161E" w:rsidRPr="00E060F7">
        <w:rPr>
          <w:lang w:val="en-US"/>
        </w:rPr>
        <w:t>;</w:t>
      </w:r>
    </w:p>
    <w:p w14:paraId="1412382D" w14:textId="508A16F1"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w:t>
      </w:r>
      <w:r w:rsidR="00BF7A77">
        <w:rPr>
          <w:lang w:val="en-US"/>
        </w:rPr>
        <w:t>-</w:t>
      </w:r>
      <w:r w:rsidR="00177526" w:rsidRPr="00177526">
        <w:rPr>
          <w:lang w:val="en-US"/>
        </w:rPr>
        <w:t>away"</w:t>
      </w:r>
      <w:r w:rsidR="00DC161E" w:rsidRPr="00E060F7">
        <w:rPr>
          <w:lang w:val="en-US"/>
        </w:rPr>
        <w:t>;</w:t>
      </w:r>
    </w:p>
    <w:p w14:paraId="1A01DFB5" w14:textId="77777777" w:rsidR="00DC161E" w:rsidRPr="00E060F7" w:rsidRDefault="00DC161E" w:rsidP="00CB479D">
      <w:pPr>
        <w:pStyle w:val="Nadpis3"/>
        <w:rPr>
          <w:lang w:val="en-US"/>
        </w:rPr>
      </w:pPr>
      <w:bookmarkStart w:id="751" w:name="_Ref366048112"/>
      <w:bookmarkStart w:id="752" w:name="_Toc81209341"/>
      <w:r w:rsidRPr="00E060F7">
        <w:rPr>
          <w:lang w:val="en-US"/>
        </w:rPr>
        <w:t>Report</w:t>
      </w:r>
      <w:r w:rsidR="00177526">
        <w:rPr>
          <w:lang w:val="en-US"/>
        </w:rPr>
        <w:t>s</w:t>
      </w:r>
      <w:r w:rsidRPr="00E060F7">
        <w:rPr>
          <w:lang w:val="en-US"/>
        </w:rPr>
        <w:t xml:space="preserve"> </w:t>
      </w:r>
      <w:r w:rsidR="00177526">
        <w:rPr>
          <w:lang w:val="en-US"/>
        </w:rPr>
        <w:t>in exceptions</w:t>
      </w:r>
      <w:bookmarkEnd w:id="751"/>
      <w:bookmarkEnd w:id="752"/>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08FF8496" w:rsidR="00EA2D52" w:rsidRPr="00E060F7" w:rsidRDefault="00EA2D52" w:rsidP="00EA2D52">
      <w:pPr>
        <w:pStyle w:val="Zdrojovykod-zlutyboxSynteastyl"/>
        <w:rPr>
          <w:lang w:val="en-US"/>
        </w:rPr>
      </w:pPr>
      <w:r w:rsidRPr="00E060F7">
        <w:rPr>
          <w:lang w:val="en-US"/>
        </w:rPr>
        <w:tab/>
        <w:t xml:space="preserve">String </w:t>
      </w:r>
      <w:r w:rsidR="00BF7A77">
        <w:rPr>
          <w:lang w:val="en-US"/>
        </w:rPr>
        <w:t>insurance</w:t>
      </w:r>
      <w:r w:rsidRPr="00E060F7">
        <w:rPr>
          <w:lang w:val="en-US"/>
        </w:rPr>
        <w:t>;</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44B907F3"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xml:space="preserve">" + </w:t>
      </w:r>
      <w:r w:rsidR="00BF7A77">
        <w:rPr>
          <w:lang w:val="en-US"/>
        </w:rPr>
        <w:t>insurance</w:t>
      </w:r>
      <w:r w:rsidRPr="00E060F7">
        <w:rPr>
          <w:lang w:val="en-US"/>
        </w:rPr>
        <w:t>);</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3" w:name="_Toc81209342"/>
      <w:r w:rsidRPr="004A7596">
        <w:rPr>
          <w:lang w:val="en-US"/>
        </w:rPr>
        <w:t>Example of use</w:t>
      </w:r>
      <w:bookmarkEnd w:id="753"/>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3372DABA"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61308">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56BFB7E1"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F61308">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8938922"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F61308">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4" w:name="_Ref365891419"/>
      <w:bookmarkStart w:id="755" w:name="_Ref535151504"/>
      <w:bookmarkStart w:id="756" w:name="_Toc81209343"/>
      <w:r>
        <w:rPr>
          <w:lang w:val="en-US"/>
        </w:rPr>
        <w:t xml:space="preserve">The </w:t>
      </w:r>
      <w:r w:rsidR="0030593C" w:rsidRPr="00E060F7">
        <w:rPr>
          <w:lang w:val="en-US"/>
        </w:rPr>
        <w:t>error</w:t>
      </w:r>
      <w:bookmarkEnd w:id="754"/>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5"/>
      <w:bookmarkEnd w:id="756"/>
    </w:p>
    <w:p w14:paraId="351A5C08" w14:textId="778CE8AC" w:rsidR="0030593C" w:rsidRPr="00E060F7" w:rsidRDefault="00952CAA"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F61308">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F61308" w:rsidRPr="00E060F7">
        <w:rPr>
          <w:lang w:val="en-US"/>
        </w:rPr>
        <w:t>Debugger</w:t>
      </w:r>
      <w:r w:rsidR="008544BD">
        <w:rPr>
          <w:lang w:val="en-US"/>
        </w:rPr>
        <w:fldChar w:fldCharType="end"/>
      </w:r>
    </w:p>
    <w:p w14:paraId="4F496CE8" w14:textId="65D161E6" w:rsidR="0030593C" w:rsidRPr="00E060F7" w:rsidRDefault="00952CAA"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F61308">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F61308" w:rsidRPr="00E060F7">
        <w:rPr>
          <w:lang w:val="en-US"/>
        </w:rPr>
        <w:t>Report</w:t>
      </w:r>
      <w:r w:rsidR="00F61308">
        <w:rPr>
          <w:lang w:val="en-US"/>
        </w:rPr>
        <w:t>e</w:t>
      </w:r>
      <w:r w:rsidR="00F61308"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0972C514"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writes an error message corresponding to the report with identifier s, modification text m</w:t>
      </w:r>
      <w:r w:rsidR="00BF7A77">
        <w:rPr>
          <w:lang w:val="en-US"/>
        </w:rPr>
        <w:t>,</w:t>
      </w:r>
      <w:r w:rsidR="00D337AD" w:rsidRPr="00D337AD">
        <w:rPr>
          <w:lang w:val="en-US"/>
        </w:rPr>
        <w:t xml:space="preserve">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7C910F68"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F61308">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61308">
        <w:rPr>
          <w:lang w:val="en-US"/>
        </w:rPr>
        <w:t>13.2.2</w:t>
      </w:r>
      <w:r w:rsidRPr="00E060F7">
        <w:rPr>
          <w:lang w:val="en-US"/>
        </w:rPr>
        <w:fldChar w:fldCharType="end"/>
      </w:r>
      <w:r w:rsidRPr="00D337AD">
        <w:rPr>
          <w:lang w:val="en-US"/>
        </w:rPr>
        <w:t>):</w:t>
      </w:r>
    </w:p>
    <w:p w14:paraId="1AC1B69D" w14:textId="5C980EB9" w:rsidR="00725E9F" w:rsidRPr="00D04EAE" w:rsidRDefault="00725E9F" w:rsidP="00725E9F">
      <w:pPr>
        <w:pStyle w:val="Zdrojovykod-zlutyboxSynteastyl"/>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14876A7F" w14:textId="77777777" w:rsidR="00725E9F" w:rsidRPr="00D04EAE" w:rsidRDefault="00725E9F" w:rsidP="00725E9F">
      <w:pPr>
        <w:pStyle w:val="Zdrojovykod-zlutyboxSynteastyl"/>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D04EAE">
        <w:rPr>
          <w:szCs w:val="16"/>
          <w:lang w:val="de-DE"/>
        </w:rPr>
        <w:tab/>
      </w:r>
      <w:r w:rsidR="00D337AD" w:rsidRPr="00D04EAE">
        <w:rPr>
          <w:szCs w:val="16"/>
          <w:lang w:val="de-DE"/>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7" w:name="_Toc81209344"/>
      <w:r w:rsidRPr="00E060F7">
        <w:rPr>
          <w:lang w:val="en-US"/>
        </w:rPr>
        <w:t>A</w:t>
      </w:r>
      <w:r w:rsidR="0053476B" w:rsidRPr="0053476B">
        <w:rPr>
          <w:lang w:val="en-US"/>
        </w:rPr>
        <w:t>utomatically generated errors</w:t>
      </w:r>
      <w:bookmarkEnd w:id="757"/>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8" w:name="_Toc81209345"/>
      <w:r w:rsidRPr="00E060F7">
        <w:rPr>
          <w:lang w:val="en-US"/>
        </w:rPr>
        <w:t>G</w:t>
      </w:r>
      <w:r w:rsidR="001260D0" w:rsidRPr="001260D0">
        <w:rPr>
          <w:lang w:val="en-US"/>
        </w:rPr>
        <w:t>enerating into a reporter</w:t>
      </w:r>
      <w:bookmarkEnd w:id="758"/>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59" w:name="_Toc81209346"/>
      <w:r w:rsidRPr="00DE081D">
        <w:rPr>
          <w:lang w:val="en-US"/>
        </w:rPr>
        <w:t>Generate an exception listing error</w:t>
      </w:r>
      <w:bookmarkEnd w:id="759"/>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6868E414"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w:t>
      </w:r>
      <w:r w:rsidR="00BF7A77">
        <w:rPr>
          <w:color w:val="808080"/>
          <w:lang w:val="en-US"/>
        </w:rPr>
        <w:t xml:space="preserve"> errors the exception with a mes</w:t>
      </w:r>
      <w:r w:rsidR="00DA04ED">
        <w:rPr>
          <w:color w:val="808080"/>
          <w:lang w:val="en-US"/>
        </w:rPr>
        <w:t>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0" w:name="_Toc81209347"/>
      <w:r w:rsidRPr="009E0DF0">
        <w:rPr>
          <w:lang w:val="en-US"/>
        </w:rPr>
        <w:t xml:space="preserve">Errors when </w:t>
      </w:r>
      <w:r w:rsidR="00A17062">
        <w:rPr>
          <w:lang w:val="en-US"/>
        </w:rPr>
        <w:t>compilin</w:t>
      </w:r>
      <w:r w:rsidRPr="009E0DF0">
        <w:rPr>
          <w:lang w:val="en-US"/>
        </w:rPr>
        <w:t>g X-definition</w:t>
      </w:r>
      <w:bookmarkEnd w:id="760"/>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67C9D259" w:rsidR="008E52BA" w:rsidRPr="00D04EAE" w:rsidRDefault="008E52BA" w:rsidP="008E52BA">
      <w:pPr>
        <w:pStyle w:val="Zdrojovykod-zlutyboxSynteastyl"/>
        <w:tabs>
          <w:tab w:val="left" w:pos="567"/>
          <w:tab w:val="left" w:pos="1276"/>
        </w:tabs>
        <w:rPr>
          <w:szCs w:val="16"/>
          <w:lang w:val="de-DE"/>
        </w:rPr>
      </w:pPr>
      <w:r w:rsidRPr="00D04EAE">
        <w:rPr>
          <w:color w:val="0070C0"/>
          <w:lang w:val="de-DE"/>
        </w:rPr>
        <w:lastRenderedPageBreak/>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B3C77A4" w14:textId="77777777" w:rsidR="008E52BA" w:rsidRPr="00D04EAE" w:rsidRDefault="008E52BA" w:rsidP="008E52BA">
      <w:pPr>
        <w:pStyle w:val="Zdrojovykod-zlutyboxSynteastyl"/>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D04EAE">
        <w:rPr>
          <w:szCs w:val="16"/>
          <w:lang w:val="de-DE"/>
        </w:rPr>
        <w:tab/>
      </w:r>
      <w:r w:rsidR="00CE2052" w:rsidRPr="00D04EAE">
        <w:rPr>
          <w:szCs w:val="16"/>
          <w:lang w:val="de-DE"/>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1" w:name="_Toc353798593"/>
      <w:bookmarkStart w:id="762" w:name="_Toc353798863"/>
      <w:bookmarkStart w:id="763" w:name="_Toc354414459"/>
      <w:bookmarkStart w:id="764" w:name="_Toc354414736"/>
      <w:bookmarkStart w:id="765" w:name="_Toc354499162"/>
      <w:bookmarkStart w:id="766" w:name="_Toc354499439"/>
      <w:bookmarkStart w:id="767" w:name="_Toc354499736"/>
      <w:bookmarkStart w:id="768" w:name="_Toc354500013"/>
      <w:bookmarkStart w:id="769" w:name="_Toc354505353"/>
      <w:bookmarkStart w:id="770" w:name="_Toc354505632"/>
      <w:bookmarkStart w:id="771" w:name="_Toc354676733"/>
      <w:bookmarkStart w:id="772" w:name="_Toc354676969"/>
      <w:bookmarkStart w:id="773" w:name="_Toc354912625"/>
      <w:bookmarkStart w:id="774" w:name="_Toc354917459"/>
      <w:bookmarkStart w:id="775" w:name="_Toc355016620"/>
      <w:bookmarkStart w:id="776" w:name="_Toc355016884"/>
      <w:bookmarkStart w:id="777" w:name="_Toc355312178"/>
      <w:bookmarkStart w:id="778" w:name="_Toc353798594"/>
      <w:bookmarkStart w:id="779" w:name="_Toc353798864"/>
      <w:bookmarkStart w:id="780" w:name="_Toc354414460"/>
      <w:bookmarkStart w:id="781" w:name="_Toc354414737"/>
      <w:bookmarkStart w:id="782" w:name="_Toc354499163"/>
      <w:bookmarkStart w:id="783" w:name="_Toc354499440"/>
      <w:bookmarkStart w:id="784" w:name="_Toc354499737"/>
      <w:bookmarkStart w:id="785" w:name="_Toc354500014"/>
      <w:bookmarkStart w:id="786" w:name="_Toc354505354"/>
      <w:bookmarkStart w:id="787" w:name="_Toc354505633"/>
      <w:bookmarkStart w:id="788" w:name="_Toc354676734"/>
      <w:bookmarkStart w:id="789" w:name="_Toc354676970"/>
      <w:bookmarkStart w:id="790" w:name="_Toc354912626"/>
      <w:bookmarkStart w:id="791" w:name="_Toc354917460"/>
      <w:bookmarkStart w:id="792" w:name="_Toc355016621"/>
      <w:bookmarkStart w:id="793" w:name="_Toc355016885"/>
      <w:bookmarkStart w:id="794" w:name="_Toc355312179"/>
      <w:bookmarkStart w:id="795" w:name="_Toc353798595"/>
      <w:bookmarkStart w:id="796" w:name="_Toc353798865"/>
      <w:bookmarkStart w:id="797" w:name="_Toc354414461"/>
      <w:bookmarkStart w:id="798" w:name="_Toc354414738"/>
      <w:bookmarkStart w:id="799" w:name="_Toc354499164"/>
      <w:bookmarkStart w:id="800" w:name="_Toc354499441"/>
      <w:bookmarkStart w:id="801" w:name="_Toc354499738"/>
      <w:bookmarkStart w:id="802" w:name="_Toc354500015"/>
      <w:bookmarkStart w:id="803" w:name="_Toc354505355"/>
      <w:bookmarkStart w:id="804" w:name="_Toc354505634"/>
      <w:bookmarkStart w:id="805" w:name="_Toc354676735"/>
      <w:bookmarkStart w:id="806" w:name="_Toc354676971"/>
      <w:bookmarkStart w:id="807" w:name="_Toc354912627"/>
      <w:bookmarkStart w:id="808" w:name="_Toc354917461"/>
      <w:bookmarkStart w:id="809" w:name="_Toc355016622"/>
      <w:bookmarkStart w:id="810" w:name="_Toc355016886"/>
      <w:bookmarkStart w:id="811" w:name="_Toc355312180"/>
      <w:bookmarkStart w:id="812" w:name="_Toc353798596"/>
      <w:bookmarkStart w:id="813" w:name="_Toc353798866"/>
      <w:bookmarkStart w:id="814" w:name="_Toc354414462"/>
      <w:bookmarkStart w:id="815" w:name="_Toc354414739"/>
      <w:bookmarkStart w:id="816" w:name="_Toc354499165"/>
      <w:bookmarkStart w:id="817" w:name="_Toc354499442"/>
      <w:bookmarkStart w:id="818" w:name="_Toc354499739"/>
      <w:bookmarkStart w:id="819" w:name="_Toc354500016"/>
      <w:bookmarkStart w:id="820" w:name="_Toc354505356"/>
      <w:bookmarkStart w:id="821" w:name="_Toc354505635"/>
      <w:bookmarkStart w:id="822" w:name="_Toc354676736"/>
      <w:bookmarkStart w:id="823" w:name="_Toc354676972"/>
      <w:bookmarkStart w:id="824" w:name="_Toc354912628"/>
      <w:bookmarkStart w:id="825" w:name="_Toc354917462"/>
      <w:bookmarkStart w:id="826" w:name="_Toc355016623"/>
      <w:bookmarkStart w:id="827" w:name="_Toc355016887"/>
      <w:bookmarkStart w:id="828" w:name="_Toc355312181"/>
      <w:bookmarkStart w:id="829" w:name="_Toc353798597"/>
      <w:bookmarkStart w:id="830" w:name="_Toc353798867"/>
      <w:bookmarkStart w:id="831" w:name="_Toc354414463"/>
      <w:bookmarkStart w:id="832" w:name="_Toc354414740"/>
      <w:bookmarkStart w:id="833" w:name="_Toc354499166"/>
      <w:bookmarkStart w:id="834" w:name="_Toc354499443"/>
      <w:bookmarkStart w:id="835" w:name="_Toc354499740"/>
      <w:bookmarkStart w:id="836" w:name="_Toc354500017"/>
      <w:bookmarkStart w:id="837" w:name="_Toc354505357"/>
      <w:bookmarkStart w:id="838" w:name="_Toc354505636"/>
      <w:bookmarkStart w:id="839" w:name="_Toc354676737"/>
      <w:bookmarkStart w:id="840" w:name="_Toc354676973"/>
      <w:bookmarkStart w:id="841" w:name="_Toc354912629"/>
      <w:bookmarkStart w:id="842" w:name="_Toc354917463"/>
      <w:bookmarkStart w:id="843" w:name="_Toc355016624"/>
      <w:bookmarkStart w:id="844" w:name="_Toc355016888"/>
      <w:bookmarkStart w:id="845" w:name="_Toc355312182"/>
      <w:bookmarkStart w:id="846" w:name="_Toc353798598"/>
      <w:bookmarkStart w:id="847" w:name="_Toc353798868"/>
      <w:bookmarkStart w:id="848" w:name="_Toc354414464"/>
      <w:bookmarkStart w:id="849" w:name="_Toc354414741"/>
      <w:bookmarkStart w:id="850" w:name="_Toc354499167"/>
      <w:bookmarkStart w:id="851" w:name="_Toc354499444"/>
      <w:bookmarkStart w:id="852" w:name="_Toc354499741"/>
      <w:bookmarkStart w:id="853" w:name="_Toc354500018"/>
      <w:bookmarkStart w:id="854" w:name="_Toc354505358"/>
      <w:bookmarkStart w:id="855" w:name="_Toc354505637"/>
      <w:bookmarkStart w:id="856" w:name="_Toc354676738"/>
      <w:bookmarkStart w:id="857" w:name="_Toc354676974"/>
      <w:bookmarkStart w:id="858" w:name="_Toc354912630"/>
      <w:bookmarkStart w:id="859" w:name="_Toc354917464"/>
      <w:bookmarkStart w:id="860" w:name="_Toc355016625"/>
      <w:bookmarkStart w:id="861" w:name="_Toc355016889"/>
      <w:bookmarkStart w:id="862" w:name="_Toc355312183"/>
      <w:bookmarkStart w:id="863" w:name="_Toc353798599"/>
      <w:bookmarkStart w:id="864" w:name="_Toc353798869"/>
      <w:bookmarkStart w:id="865" w:name="_Toc354414465"/>
      <w:bookmarkStart w:id="866" w:name="_Toc354414742"/>
      <w:bookmarkStart w:id="867" w:name="_Toc354499168"/>
      <w:bookmarkStart w:id="868" w:name="_Toc354499445"/>
      <w:bookmarkStart w:id="869" w:name="_Toc354499742"/>
      <w:bookmarkStart w:id="870" w:name="_Toc354500019"/>
      <w:bookmarkStart w:id="871" w:name="_Toc354505359"/>
      <w:bookmarkStart w:id="872" w:name="_Toc354505638"/>
      <w:bookmarkStart w:id="873" w:name="_Toc354676739"/>
      <w:bookmarkStart w:id="874" w:name="_Toc354676975"/>
      <w:bookmarkStart w:id="875" w:name="_Toc354912631"/>
      <w:bookmarkStart w:id="876" w:name="_Toc354917465"/>
      <w:bookmarkStart w:id="877" w:name="_Toc355016626"/>
      <w:bookmarkStart w:id="878" w:name="_Toc355016890"/>
      <w:bookmarkStart w:id="879" w:name="_Toc355312184"/>
      <w:bookmarkStart w:id="880" w:name="_Toc353798604"/>
      <w:bookmarkStart w:id="881" w:name="_Toc353798874"/>
      <w:bookmarkStart w:id="882" w:name="_Toc354414470"/>
      <w:bookmarkStart w:id="883" w:name="_Toc354414747"/>
      <w:bookmarkStart w:id="884" w:name="_Toc354499173"/>
      <w:bookmarkStart w:id="885" w:name="_Toc354499450"/>
      <w:bookmarkStart w:id="886" w:name="_Toc354499747"/>
      <w:bookmarkStart w:id="887" w:name="_Toc354500024"/>
      <w:bookmarkStart w:id="888" w:name="_Toc354505364"/>
      <w:bookmarkStart w:id="889" w:name="_Toc354505643"/>
      <w:bookmarkStart w:id="890" w:name="_Toc354676744"/>
      <w:bookmarkStart w:id="891" w:name="_Toc354676980"/>
      <w:bookmarkStart w:id="892" w:name="_Toc354912636"/>
      <w:bookmarkStart w:id="893" w:name="_Toc354917470"/>
      <w:bookmarkStart w:id="894" w:name="_Toc355016631"/>
      <w:bookmarkStart w:id="895" w:name="_Toc355016895"/>
      <w:bookmarkStart w:id="896" w:name="_Toc355312189"/>
      <w:bookmarkStart w:id="897" w:name="_Toc353798608"/>
      <w:bookmarkStart w:id="898" w:name="_Toc353798878"/>
      <w:bookmarkStart w:id="899" w:name="_Toc354414474"/>
      <w:bookmarkStart w:id="900" w:name="_Toc354414751"/>
      <w:bookmarkStart w:id="901" w:name="_Toc354499177"/>
      <w:bookmarkStart w:id="902" w:name="_Toc354499454"/>
      <w:bookmarkStart w:id="903" w:name="_Toc354499751"/>
      <w:bookmarkStart w:id="904" w:name="_Toc354500028"/>
      <w:bookmarkStart w:id="905" w:name="_Toc354505368"/>
      <w:bookmarkStart w:id="906" w:name="_Toc354505647"/>
      <w:bookmarkStart w:id="907" w:name="_Toc354676748"/>
      <w:bookmarkStart w:id="908" w:name="_Toc354676984"/>
      <w:bookmarkStart w:id="909" w:name="_Toc354912640"/>
      <w:bookmarkStart w:id="910" w:name="_Toc354917474"/>
      <w:bookmarkStart w:id="911" w:name="_Toc355016635"/>
      <w:bookmarkStart w:id="912" w:name="_Toc355016899"/>
      <w:bookmarkStart w:id="913" w:name="_Toc355312193"/>
      <w:bookmarkStart w:id="914" w:name="_Toc353798610"/>
      <w:bookmarkStart w:id="915" w:name="_Toc353798880"/>
      <w:bookmarkStart w:id="916" w:name="_Toc354414476"/>
      <w:bookmarkStart w:id="917" w:name="_Toc354414753"/>
      <w:bookmarkStart w:id="918" w:name="_Toc354499179"/>
      <w:bookmarkStart w:id="919" w:name="_Toc354499456"/>
      <w:bookmarkStart w:id="920" w:name="_Toc354499753"/>
      <w:bookmarkStart w:id="921" w:name="_Toc354500030"/>
      <w:bookmarkStart w:id="922" w:name="_Toc354505370"/>
      <w:bookmarkStart w:id="923" w:name="_Toc354505649"/>
      <w:bookmarkStart w:id="924" w:name="_Toc354676750"/>
      <w:bookmarkStart w:id="925" w:name="_Toc354676986"/>
      <w:bookmarkStart w:id="926" w:name="_Toc354912642"/>
      <w:bookmarkStart w:id="927" w:name="_Toc354917476"/>
      <w:bookmarkStart w:id="928" w:name="_Toc355016637"/>
      <w:bookmarkStart w:id="929" w:name="_Toc355016901"/>
      <w:bookmarkStart w:id="930" w:name="_Toc355312195"/>
      <w:bookmarkStart w:id="931" w:name="_Toc353798612"/>
      <w:bookmarkStart w:id="932" w:name="_Toc353798882"/>
      <w:bookmarkStart w:id="933" w:name="_Toc354414478"/>
      <w:bookmarkStart w:id="934" w:name="_Toc354414755"/>
      <w:bookmarkStart w:id="935" w:name="_Toc354499181"/>
      <w:bookmarkStart w:id="936" w:name="_Toc354499458"/>
      <w:bookmarkStart w:id="937" w:name="_Toc354499755"/>
      <w:bookmarkStart w:id="938" w:name="_Toc354500032"/>
      <w:bookmarkStart w:id="939" w:name="_Toc354505372"/>
      <w:bookmarkStart w:id="940" w:name="_Toc354505651"/>
      <w:bookmarkStart w:id="941" w:name="_Toc354676752"/>
      <w:bookmarkStart w:id="942" w:name="_Toc354676988"/>
      <w:bookmarkStart w:id="943" w:name="_Toc354912644"/>
      <w:bookmarkStart w:id="944" w:name="_Toc354917478"/>
      <w:bookmarkStart w:id="945" w:name="_Toc355016639"/>
      <w:bookmarkStart w:id="946" w:name="_Toc355016903"/>
      <w:bookmarkStart w:id="947" w:name="_Toc355312197"/>
      <w:bookmarkStart w:id="948" w:name="_Toc353798613"/>
      <w:bookmarkStart w:id="949" w:name="_Toc353798883"/>
      <w:bookmarkStart w:id="950" w:name="_Toc354414479"/>
      <w:bookmarkStart w:id="951" w:name="_Toc354414756"/>
      <w:bookmarkStart w:id="952" w:name="_Toc354499182"/>
      <w:bookmarkStart w:id="953" w:name="_Toc354499459"/>
      <w:bookmarkStart w:id="954" w:name="_Toc354499756"/>
      <w:bookmarkStart w:id="955" w:name="_Toc354500033"/>
      <w:bookmarkStart w:id="956" w:name="_Toc354505373"/>
      <w:bookmarkStart w:id="957" w:name="_Toc354505652"/>
      <w:bookmarkStart w:id="958" w:name="_Toc354676753"/>
      <w:bookmarkStart w:id="959" w:name="_Toc354676989"/>
      <w:bookmarkStart w:id="960" w:name="_Toc354912645"/>
      <w:bookmarkStart w:id="961" w:name="_Toc354917479"/>
      <w:bookmarkStart w:id="962" w:name="_Toc355016640"/>
      <w:bookmarkStart w:id="963" w:name="_Toc355016904"/>
      <w:bookmarkStart w:id="964" w:name="_Toc355312198"/>
      <w:bookmarkStart w:id="965" w:name="_Toc353798614"/>
      <w:bookmarkStart w:id="966" w:name="_Toc353798884"/>
      <w:bookmarkStart w:id="967" w:name="_Toc354414480"/>
      <w:bookmarkStart w:id="968" w:name="_Toc354414757"/>
      <w:bookmarkStart w:id="969" w:name="_Toc354499183"/>
      <w:bookmarkStart w:id="970" w:name="_Toc354499460"/>
      <w:bookmarkStart w:id="971" w:name="_Toc354499757"/>
      <w:bookmarkStart w:id="972" w:name="_Toc354500034"/>
      <w:bookmarkStart w:id="973" w:name="_Toc354505374"/>
      <w:bookmarkStart w:id="974" w:name="_Toc354505653"/>
      <w:bookmarkStart w:id="975" w:name="_Toc354676754"/>
      <w:bookmarkStart w:id="976" w:name="_Toc354676990"/>
      <w:bookmarkStart w:id="977" w:name="_Toc354912646"/>
      <w:bookmarkStart w:id="978" w:name="_Toc354917480"/>
      <w:bookmarkStart w:id="979" w:name="_Toc355016641"/>
      <w:bookmarkStart w:id="980" w:name="_Toc355016905"/>
      <w:bookmarkStart w:id="981" w:name="_Toc355312199"/>
      <w:bookmarkStart w:id="982" w:name="_Toc353798616"/>
      <w:bookmarkStart w:id="983" w:name="_Toc353798886"/>
      <w:bookmarkStart w:id="984" w:name="_Toc354414482"/>
      <w:bookmarkStart w:id="985" w:name="_Toc354414759"/>
      <w:bookmarkStart w:id="986" w:name="_Toc354499185"/>
      <w:bookmarkStart w:id="987" w:name="_Toc354499462"/>
      <w:bookmarkStart w:id="988" w:name="_Toc354499759"/>
      <w:bookmarkStart w:id="989" w:name="_Toc354500036"/>
      <w:bookmarkStart w:id="990" w:name="_Toc354505376"/>
      <w:bookmarkStart w:id="991" w:name="_Toc354505655"/>
      <w:bookmarkStart w:id="992" w:name="_Toc354676756"/>
      <w:bookmarkStart w:id="993" w:name="_Toc354676992"/>
      <w:bookmarkStart w:id="994" w:name="_Toc354912648"/>
      <w:bookmarkStart w:id="995" w:name="_Toc354917482"/>
      <w:bookmarkStart w:id="996" w:name="_Toc355016643"/>
      <w:bookmarkStart w:id="997" w:name="_Toc355016907"/>
      <w:bookmarkStart w:id="998" w:name="_Toc355312201"/>
      <w:bookmarkStart w:id="999" w:name="_Toc353798618"/>
      <w:bookmarkStart w:id="1000" w:name="_Toc353798888"/>
      <w:bookmarkStart w:id="1001" w:name="_Toc354414484"/>
      <w:bookmarkStart w:id="1002" w:name="_Toc354414761"/>
      <w:bookmarkStart w:id="1003" w:name="_Toc354499187"/>
      <w:bookmarkStart w:id="1004" w:name="_Toc354499464"/>
      <w:bookmarkStart w:id="1005" w:name="_Toc354499761"/>
      <w:bookmarkStart w:id="1006" w:name="_Toc354500038"/>
      <w:bookmarkStart w:id="1007" w:name="_Toc354505378"/>
      <w:bookmarkStart w:id="1008" w:name="_Toc354505657"/>
      <w:bookmarkStart w:id="1009" w:name="_Toc354676758"/>
      <w:bookmarkStart w:id="1010" w:name="_Toc354676994"/>
      <w:bookmarkStart w:id="1011" w:name="_Toc354912650"/>
      <w:bookmarkStart w:id="1012" w:name="_Toc354917484"/>
      <w:bookmarkStart w:id="1013" w:name="_Toc355016645"/>
      <w:bookmarkStart w:id="1014" w:name="_Toc355016909"/>
      <w:bookmarkStart w:id="1015" w:name="_Toc355312203"/>
      <w:bookmarkStart w:id="1016" w:name="_Toc353798620"/>
      <w:bookmarkStart w:id="1017" w:name="_Toc353798890"/>
      <w:bookmarkStart w:id="1018" w:name="_Toc354414486"/>
      <w:bookmarkStart w:id="1019" w:name="_Toc354414763"/>
      <w:bookmarkStart w:id="1020" w:name="_Toc354499189"/>
      <w:bookmarkStart w:id="1021" w:name="_Toc354499466"/>
      <w:bookmarkStart w:id="1022" w:name="_Toc354499763"/>
      <w:bookmarkStart w:id="1023" w:name="_Toc354500040"/>
      <w:bookmarkStart w:id="1024" w:name="_Toc354505380"/>
      <w:bookmarkStart w:id="1025" w:name="_Toc354505659"/>
      <w:bookmarkStart w:id="1026" w:name="_Toc354676760"/>
      <w:bookmarkStart w:id="1027" w:name="_Toc354676996"/>
      <w:bookmarkStart w:id="1028" w:name="_Toc354912652"/>
      <w:bookmarkStart w:id="1029" w:name="_Toc354917486"/>
      <w:bookmarkStart w:id="1030" w:name="_Toc355016647"/>
      <w:bookmarkStart w:id="1031" w:name="_Toc355016911"/>
      <w:bookmarkStart w:id="1032" w:name="_Toc355312205"/>
      <w:bookmarkStart w:id="1033" w:name="_Toc353798622"/>
      <w:bookmarkStart w:id="1034" w:name="_Toc353798892"/>
      <w:bookmarkStart w:id="1035" w:name="_Toc354414488"/>
      <w:bookmarkStart w:id="1036" w:name="_Toc354414765"/>
      <w:bookmarkStart w:id="1037" w:name="_Toc354499191"/>
      <w:bookmarkStart w:id="1038" w:name="_Toc354499468"/>
      <w:bookmarkStart w:id="1039" w:name="_Toc354499765"/>
      <w:bookmarkStart w:id="1040" w:name="_Toc354500042"/>
      <w:bookmarkStart w:id="1041" w:name="_Toc354505382"/>
      <w:bookmarkStart w:id="1042" w:name="_Toc354505661"/>
      <w:bookmarkStart w:id="1043" w:name="_Toc354676762"/>
      <w:bookmarkStart w:id="1044" w:name="_Toc354676998"/>
      <w:bookmarkStart w:id="1045" w:name="_Toc354912654"/>
      <w:bookmarkStart w:id="1046" w:name="_Toc354917488"/>
      <w:bookmarkStart w:id="1047" w:name="_Toc355016649"/>
      <w:bookmarkStart w:id="1048" w:name="_Toc355016913"/>
      <w:bookmarkStart w:id="1049" w:name="_Toc355312207"/>
      <w:bookmarkStart w:id="1050" w:name="_Toc353798632"/>
      <w:bookmarkStart w:id="1051" w:name="_Toc353798902"/>
      <w:bookmarkStart w:id="1052" w:name="_Toc354414498"/>
      <w:bookmarkStart w:id="1053" w:name="_Toc354414775"/>
      <w:bookmarkStart w:id="1054" w:name="_Toc354499201"/>
      <w:bookmarkStart w:id="1055" w:name="_Toc354499478"/>
      <w:bookmarkStart w:id="1056" w:name="_Toc354499775"/>
      <w:bookmarkStart w:id="1057" w:name="_Toc354500052"/>
      <w:bookmarkStart w:id="1058" w:name="_Toc354505392"/>
      <w:bookmarkStart w:id="1059" w:name="_Toc354505671"/>
      <w:bookmarkStart w:id="1060" w:name="_Toc354676772"/>
      <w:bookmarkStart w:id="1061" w:name="_Toc354677008"/>
      <w:bookmarkStart w:id="1062" w:name="_Toc354912664"/>
      <w:bookmarkStart w:id="1063" w:name="_Toc354917498"/>
      <w:bookmarkStart w:id="1064" w:name="_Toc355016659"/>
      <w:bookmarkStart w:id="1065" w:name="_Toc355016923"/>
      <w:bookmarkStart w:id="1066" w:name="_Toc355312217"/>
      <w:bookmarkStart w:id="1067" w:name="_Toc353798633"/>
      <w:bookmarkStart w:id="1068" w:name="_Toc353798903"/>
      <w:bookmarkStart w:id="1069" w:name="_Toc354414499"/>
      <w:bookmarkStart w:id="1070" w:name="_Toc354414776"/>
      <w:bookmarkStart w:id="1071" w:name="_Toc354499202"/>
      <w:bookmarkStart w:id="1072" w:name="_Toc354499479"/>
      <w:bookmarkStart w:id="1073" w:name="_Toc354499776"/>
      <w:bookmarkStart w:id="1074" w:name="_Toc354500053"/>
      <w:bookmarkStart w:id="1075" w:name="_Toc354505393"/>
      <w:bookmarkStart w:id="1076" w:name="_Toc354505672"/>
      <w:bookmarkStart w:id="1077" w:name="_Toc354676773"/>
      <w:bookmarkStart w:id="1078" w:name="_Toc354677009"/>
      <w:bookmarkStart w:id="1079" w:name="_Toc354912665"/>
      <w:bookmarkStart w:id="1080" w:name="_Toc354917499"/>
      <w:bookmarkStart w:id="1081" w:name="_Toc355016660"/>
      <w:bookmarkStart w:id="1082" w:name="_Toc355016924"/>
      <w:bookmarkStart w:id="1083" w:name="_Toc355312218"/>
      <w:bookmarkStart w:id="1084" w:name="_Toc353798634"/>
      <w:bookmarkStart w:id="1085" w:name="_Toc353798904"/>
      <w:bookmarkStart w:id="1086" w:name="_Toc354414500"/>
      <w:bookmarkStart w:id="1087" w:name="_Toc354414777"/>
      <w:bookmarkStart w:id="1088" w:name="_Toc354499203"/>
      <w:bookmarkStart w:id="1089" w:name="_Toc354499480"/>
      <w:bookmarkStart w:id="1090" w:name="_Toc354499777"/>
      <w:bookmarkStart w:id="1091" w:name="_Toc354500054"/>
      <w:bookmarkStart w:id="1092" w:name="_Toc354505394"/>
      <w:bookmarkStart w:id="1093" w:name="_Toc354505673"/>
      <w:bookmarkStart w:id="1094" w:name="_Toc354676774"/>
      <w:bookmarkStart w:id="1095" w:name="_Toc354677010"/>
      <w:bookmarkStart w:id="1096" w:name="_Toc354912666"/>
      <w:bookmarkStart w:id="1097" w:name="_Toc354917500"/>
      <w:bookmarkStart w:id="1098" w:name="_Toc355016661"/>
      <w:bookmarkStart w:id="1099" w:name="_Toc355016925"/>
      <w:bookmarkStart w:id="1100" w:name="_Toc355312219"/>
      <w:bookmarkStart w:id="1101" w:name="_Toc353798635"/>
      <w:bookmarkStart w:id="1102" w:name="_Toc353798905"/>
      <w:bookmarkStart w:id="1103" w:name="_Toc354414501"/>
      <w:bookmarkStart w:id="1104" w:name="_Toc354414778"/>
      <w:bookmarkStart w:id="1105" w:name="_Toc354499204"/>
      <w:bookmarkStart w:id="1106" w:name="_Toc354499481"/>
      <w:bookmarkStart w:id="1107" w:name="_Toc354499778"/>
      <w:bookmarkStart w:id="1108" w:name="_Toc354500055"/>
      <w:bookmarkStart w:id="1109" w:name="_Toc354505395"/>
      <w:bookmarkStart w:id="1110" w:name="_Toc354505674"/>
      <w:bookmarkStart w:id="1111" w:name="_Toc354676775"/>
      <w:bookmarkStart w:id="1112" w:name="_Toc354677011"/>
      <w:bookmarkStart w:id="1113" w:name="_Toc354912667"/>
      <w:bookmarkStart w:id="1114" w:name="_Toc354917501"/>
      <w:bookmarkStart w:id="1115" w:name="_Toc355016662"/>
      <w:bookmarkStart w:id="1116" w:name="_Toc355016926"/>
      <w:bookmarkStart w:id="1117" w:name="_Toc355312220"/>
      <w:bookmarkStart w:id="1118" w:name="_Toc353798639"/>
      <w:bookmarkStart w:id="1119" w:name="_Toc353798909"/>
      <w:bookmarkStart w:id="1120" w:name="_Toc354414505"/>
      <w:bookmarkStart w:id="1121" w:name="_Toc354414782"/>
      <w:bookmarkStart w:id="1122" w:name="_Toc354499208"/>
      <w:bookmarkStart w:id="1123" w:name="_Toc354499485"/>
      <w:bookmarkStart w:id="1124" w:name="_Toc354499782"/>
      <w:bookmarkStart w:id="1125" w:name="_Toc354500059"/>
      <w:bookmarkStart w:id="1126" w:name="_Toc354505399"/>
      <w:bookmarkStart w:id="1127" w:name="_Toc354505678"/>
      <w:bookmarkStart w:id="1128" w:name="_Toc354676779"/>
      <w:bookmarkStart w:id="1129" w:name="_Toc354677015"/>
      <w:bookmarkStart w:id="1130" w:name="_Toc354912671"/>
      <w:bookmarkStart w:id="1131" w:name="_Toc354917505"/>
      <w:bookmarkStart w:id="1132" w:name="_Toc355016666"/>
      <w:bookmarkStart w:id="1133" w:name="_Toc355016930"/>
      <w:bookmarkStart w:id="1134" w:name="_Toc355312224"/>
      <w:bookmarkStart w:id="1135" w:name="_Toc353798640"/>
      <w:bookmarkStart w:id="1136" w:name="_Toc353798910"/>
      <w:bookmarkStart w:id="1137" w:name="_Toc354414506"/>
      <w:bookmarkStart w:id="1138" w:name="_Toc354414783"/>
      <w:bookmarkStart w:id="1139" w:name="_Toc354499209"/>
      <w:bookmarkStart w:id="1140" w:name="_Toc354499486"/>
      <w:bookmarkStart w:id="1141" w:name="_Toc354499783"/>
      <w:bookmarkStart w:id="1142" w:name="_Toc354500060"/>
      <w:bookmarkStart w:id="1143" w:name="_Toc354505400"/>
      <w:bookmarkStart w:id="1144" w:name="_Toc354505679"/>
      <w:bookmarkStart w:id="1145" w:name="_Toc354676780"/>
      <w:bookmarkStart w:id="1146" w:name="_Toc354677016"/>
      <w:bookmarkStart w:id="1147" w:name="_Toc354912672"/>
      <w:bookmarkStart w:id="1148" w:name="_Toc354917506"/>
      <w:bookmarkStart w:id="1149" w:name="_Toc355016667"/>
      <w:bookmarkStart w:id="1150" w:name="_Toc355016931"/>
      <w:bookmarkStart w:id="1151" w:name="_Toc355312225"/>
      <w:bookmarkStart w:id="1152" w:name="_Toc353798641"/>
      <w:bookmarkStart w:id="1153" w:name="_Toc353798911"/>
      <w:bookmarkStart w:id="1154" w:name="_Toc354414507"/>
      <w:bookmarkStart w:id="1155" w:name="_Toc354414784"/>
      <w:bookmarkStart w:id="1156" w:name="_Toc354499210"/>
      <w:bookmarkStart w:id="1157" w:name="_Toc354499487"/>
      <w:bookmarkStart w:id="1158" w:name="_Toc354499784"/>
      <w:bookmarkStart w:id="1159" w:name="_Toc354500061"/>
      <w:bookmarkStart w:id="1160" w:name="_Toc354505401"/>
      <w:bookmarkStart w:id="1161" w:name="_Toc354505680"/>
      <w:bookmarkStart w:id="1162" w:name="_Toc354676781"/>
      <w:bookmarkStart w:id="1163" w:name="_Toc354677017"/>
      <w:bookmarkStart w:id="1164" w:name="_Toc354912673"/>
      <w:bookmarkStart w:id="1165" w:name="_Toc354917507"/>
      <w:bookmarkStart w:id="1166" w:name="_Toc355016668"/>
      <w:bookmarkStart w:id="1167" w:name="_Toc355016932"/>
      <w:bookmarkStart w:id="1168" w:name="_Toc355312226"/>
      <w:bookmarkStart w:id="1169" w:name="_Toc353798642"/>
      <w:bookmarkStart w:id="1170" w:name="_Toc353798912"/>
      <w:bookmarkStart w:id="1171" w:name="_Toc354414508"/>
      <w:bookmarkStart w:id="1172" w:name="_Toc354414785"/>
      <w:bookmarkStart w:id="1173" w:name="_Toc354499211"/>
      <w:bookmarkStart w:id="1174" w:name="_Toc354499488"/>
      <w:bookmarkStart w:id="1175" w:name="_Toc354499785"/>
      <w:bookmarkStart w:id="1176" w:name="_Toc354500062"/>
      <w:bookmarkStart w:id="1177" w:name="_Toc354505402"/>
      <w:bookmarkStart w:id="1178" w:name="_Toc354505681"/>
      <w:bookmarkStart w:id="1179" w:name="_Toc354676782"/>
      <w:bookmarkStart w:id="1180" w:name="_Toc354677018"/>
      <w:bookmarkStart w:id="1181" w:name="_Toc354912674"/>
      <w:bookmarkStart w:id="1182" w:name="_Toc354917508"/>
      <w:bookmarkStart w:id="1183" w:name="_Toc355016669"/>
      <w:bookmarkStart w:id="1184" w:name="_Toc355016933"/>
      <w:bookmarkStart w:id="1185" w:name="_Toc355312227"/>
      <w:bookmarkStart w:id="1186" w:name="_Toc353798643"/>
      <w:bookmarkStart w:id="1187" w:name="_Toc353798913"/>
      <w:bookmarkStart w:id="1188" w:name="_Toc354414509"/>
      <w:bookmarkStart w:id="1189" w:name="_Toc354414786"/>
      <w:bookmarkStart w:id="1190" w:name="_Toc354499212"/>
      <w:bookmarkStart w:id="1191" w:name="_Toc354499489"/>
      <w:bookmarkStart w:id="1192" w:name="_Toc354499786"/>
      <w:bookmarkStart w:id="1193" w:name="_Toc354500063"/>
      <w:bookmarkStart w:id="1194" w:name="_Toc354505403"/>
      <w:bookmarkStart w:id="1195" w:name="_Toc354505682"/>
      <w:bookmarkStart w:id="1196" w:name="_Toc354676783"/>
      <w:bookmarkStart w:id="1197" w:name="_Toc354677019"/>
      <w:bookmarkStart w:id="1198" w:name="_Toc354912675"/>
      <w:bookmarkStart w:id="1199" w:name="_Toc354917509"/>
      <w:bookmarkStart w:id="1200" w:name="_Toc355016670"/>
      <w:bookmarkStart w:id="1201" w:name="_Toc355016934"/>
      <w:bookmarkStart w:id="1202" w:name="_Toc355312228"/>
      <w:bookmarkStart w:id="1203" w:name="_Toc353798645"/>
      <w:bookmarkStart w:id="1204" w:name="_Toc353798915"/>
      <w:bookmarkStart w:id="1205" w:name="_Toc354414511"/>
      <w:bookmarkStart w:id="1206" w:name="_Toc354414788"/>
      <w:bookmarkStart w:id="1207" w:name="_Toc354499214"/>
      <w:bookmarkStart w:id="1208" w:name="_Toc354499491"/>
      <w:bookmarkStart w:id="1209" w:name="_Toc354499788"/>
      <w:bookmarkStart w:id="1210" w:name="_Toc354500065"/>
      <w:bookmarkStart w:id="1211" w:name="_Toc354505405"/>
      <w:bookmarkStart w:id="1212" w:name="_Toc354505684"/>
      <w:bookmarkStart w:id="1213" w:name="_Toc354676785"/>
      <w:bookmarkStart w:id="1214" w:name="_Toc354677021"/>
      <w:bookmarkStart w:id="1215" w:name="_Toc354912677"/>
      <w:bookmarkStart w:id="1216" w:name="_Toc354917511"/>
      <w:bookmarkStart w:id="1217" w:name="_Toc355016672"/>
      <w:bookmarkStart w:id="1218" w:name="_Toc355016936"/>
      <w:bookmarkStart w:id="1219" w:name="_Toc355312230"/>
      <w:bookmarkStart w:id="1220" w:name="_Toc353798655"/>
      <w:bookmarkStart w:id="1221" w:name="_Toc353798925"/>
      <w:bookmarkStart w:id="1222" w:name="_Toc354414521"/>
      <w:bookmarkStart w:id="1223" w:name="_Toc354414798"/>
      <w:bookmarkStart w:id="1224" w:name="_Toc354499224"/>
      <w:bookmarkStart w:id="1225" w:name="_Toc354499501"/>
      <w:bookmarkStart w:id="1226" w:name="_Toc354499798"/>
      <w:bookmarkStart w:id="1227" w:name="_Toc354500075"/>
      <w:bookmarkStart w:id="1228" w:name="_Toc354505415"/>
      <w:bookmarkStart w:id="1229" w:name="_Toc354505694"/>
      <w:bookmarkStart w:id="1230" w:name="_Toc354676795"/>
      <w:bookmarkStart w:id="1231" w:name="_Toc354677031"/>
      <w:bookmarkStart w:id="1232" w:name="_Toc354912687"/>
      <w:bookmarkStart w:id="1233" w:name="_Toc354917521"/>
      <w:bookmarkStart w:id="1234" w:name="_Toc355016682"/>
      <w:bookmarkStart w:id="1235" w:name="_Toc355016946"/>
      <w:bookmarkStart w:id="1236" w:name="_Toc355312240"/>
      <w:bookmarkStart w:id="1237" w:name="_Toc353798656"/>
      <w:bookmarkStart w:id="1238" w:name="_Toc353798926"/>
      <w:bookmarkStart w:id="1239" w:name="_Toc354414522"/>
      <w:bookmarkStart w:id="1240" w:name="_Toc354414799"/>
      <w:bookmarkStart w:id="1241" w:name="_Toc354499225"/>
      <w:bookmarkStart w:id="1242" w:name="_Toc354499502"/>
      <w:bookmarkStart w:id="1243" w:name="_Toc354499799"/>
      <w:bookmarkStart w:id="1244" w:name="_Toc354500076"/>
      <w:bookmarkStart w:id="1245" w:name="_Toc354505416"/>
      <w:bookmarkStart w:id="1246" w:name="_Toc354505695"/>
      <w:bookmarkStart w:id="1247" w:name="_Toc354676796"/>
      <w:bookmarkStart w:id="1248" w:name="_Toc354677032"/>
      <w:bookmarkStart w:id="1249" w:name="_Toc354912688"/>
      <w:bookmarkStart w:id="1250" w:name="_Toc354917522"/>
      <w:bookmarkStart w:id="1251" w:name="_Toc355016683"/>
      <w:bookmarkStart w:id="1252" w:name="_Toc355016947"/>
      <w:bookmarkStart w:id="1253" w:name="_Toc355312241"/>
      <w:bookmarkStart w:id="1254" w:name="_Toc353798657"/>
      <w:bookmarkStart w:id="1255" w:name="_Toc353798927"/>
      <w:bookmarkStart w:id="1256" w:name="_Toc354414523"/>
      <w:bookmarkStart w:id="1257" w:name="_Toc354414800"/>
      <w:bookmarkStart w:id="1258" w:name="_Toc354499226"/>
      <w:bookmarkStart w:id="1259" w:name="_Toc354499503"/>
      <w:bookmarkStart w:id="1260" w:name="_Toc354499800"/>
      <w:bookmarkStart w:id="1261" w:name="_Toc354500077"/>
      <w:bookmarkStart w:id="1262" w:name="_Toc354505417"/>
      <w:bookmarkStart w:id="1263" w:name="_Toc354505696"/>
      <w:bookmarkStart w:id="1264" w:name="_Toc354676797"/>
      <w:bookmarkStart w:id="1265" w:name="_Toc354677033"/>
      <w:bookmarkStart w:id="1266" w:name="_Toc354912689"/>
      <w:bookmarkStart w:id="1267" w:name="_Toc354917523"/>
      <w:bookmarkStart w:id="1268" w:name="_Toc355016684"/>
      <w:bookmarkStart w:id="1269" w:name="_Toc355016948"/>
      <w:bookmarkStart w:id="1270" w:name="_Toc355312242"/>
      <w:bookmarkStart w:id="1271" w:name="_Toc353798658"/>
      <w:bookmarkStart w:id="1272" w:name="_Toc353798928"/>
      <w:bookmarkStart w:id="1273" w:name="_Toc354414524"/>
      <w:bookmarkStart w:id="1274" w:name="_Toc354414801"/>
      <w:bookmarkStart w:id="1275" w:name="_Toc354499227"/>
      <w:bookmarkStart w:id="1276" w:name="_Toc354499504"/>
      <w:bookmarkStart w:id="1277" w:name="_Toc354499801"/>
      <w:bookmarkStart w:id="1278" w:name="_Toc354500078"/>
      <w:bookmarkStart w:id="1279" w:name="_Toc354505418"/>
      <w:bookmarkStart w:id="1280" w:name="_Toc354505697"/>
      <w:bookmarkStart w:id="1281" w:name="_Toc354676798"/>
      <w:bookmarkStart w:id="1282" w:name="_Toc354677034"/>
      <w:bookmarkStart w:id="1283" w:name="_Toc354912690"/>
      <w:bookmarkStart w:id="1284" w:name="_Toc354917524"/>
      <w:bookmarkStart w:id="1285" w:name="_Toc355016685"/>
      <w:bookmarkStart w:id="1286" w:name="_Toc355016949"/>
      <w:bookmarkStart w:id="1287" w:name="_Toc355312243"/>
      <w:bookmarkStart w:id="1288" w:name="_Toc353798659"/>
      <w:bookmarkStart w:id="1289" w:name="_Toc353798929"/>
      <w:bookmarkStart w:id="1290" w:name="_Toc354414525"/>
      <w:bookmarkStart w:id="1291" w:name="_Toc354414802"/>
      <w:bookmarkStart w:id="1292" w:name="_Toc354499228"/>
      <w:bookmarkStart w:id="1293" w:name="_Toc354499505"/>
      <w:bookmarkStart w:id="1294" w:name="_Toc354499802"/>
      <w:bookmarkStart w:id="1295" w:name="_Toc354500079"/>
      <w:bookmarkStart w:id="1296" w:name="_Toc354505419"/>
      <w:bookmarkStart w:id="1297" w:name="_Toc354505698"/>
      <w:bookmarkStart w:id="1298" w:name="_Toc354676799"/>
      <w:bookmarkStart w:id="1299" w:name="_Toc354677035"/>
      <w:bookmarkStart w:id="1300" w:name="_Toc354912691"/>
      <w:bookmarkStart w:id="1301" w:name="_Toc354917525"/>
      <w:bookmarkStart w:id="1302" w:name="_Toc355016686"/>
      <w:bookmarkStart w:id="1303" w:name="_Toc355016950"/>
      <w:bookmarkStart w:id="1304" w:name="_Toc355312244"/>
      <w:bookmarkStart w:id="1305" w:name="_Toc353798661"/>
      <w:bookmarkStart w:id="1306" w:name="_Toc353798931"/>
      <w:bookmarkStart w:id="1307" w:name="_Toc354414527"/>
      <w:bookmarkStart w:id="1308" w:name="_Toc354414804"/>
      <w:bookmarkStart w:id="1309" w:name="_Toc354499230"/>
      <w:bookmarkStart w:id="1310" w:name="_Toc354499507"/>
      <w:bookmarkStart w:id="1311" w:name="_Toc354499804"/>
      <w:bookmarkStart w:id="1312" w:name="_Toc354500081"/>
      <w:bookmarkStart w:id="1313" w:name="_Toc354505421"/>
      <w:bookmarkStart w:id="1314" w:name="_Toc354505700"/>
      <w:bookmarkStart w:id="1315" w:name="_Toc354676801"/>
      <w:bookmarkStart w:id="1316" w:name="_Toc354677037"/>
      <w:bookmarkStart w:id="1317" w:name="_Toc354912693"/>
      <w:bookmarkStart w:id="1318" w:name="_Toc354917527"/>
      <w:bookmarkStart w:id="1319" w:name="_Toc355016688"/>
      <w:bookmarkStart w:id="1320" w:name="_Toc355016952"/>
      <w:bookmarkStart w:id="1321" w:name="_Toc355312246"/>
      <w:bookmarkStart w:id="1322" w:name="_Toc353798662"/>
      <w:bookmarkStart w:id="1323" w:name="_Toc353798932"/>
      <w:bookmarkStart w:id="1324" w:name="_Toc354414528"/>
      <w:bookmarkStart w:id="1325" w:name="_Toc354414805"/>
      <w:bookmarkStart w:id="1326" w:name="_Toc354499231"/>
      <w:bookmarkStart w:id="1327" w:name="_Toc354499508"/>
      <w:bookmarkStart w:id="1328" w:name="_Toc354499805"/>
      <w:bookmarkStart w:id="1329" w:name="_Toc354500082"/>
      <w:bookmarkStart w:id="1330" w:name="_Toc354505422"/>
      <w:bookmarkStart w:id="1331" w:name="_Toc354505701"/>
      <w:bookmarkStart w:id="1332" w:name="_Toc354676802"/>
      <w:bookmarkStart w:id="1333" w:name="_Toc354677038"/>
      <w:bookmarkStart w:id="1334" w:name="_Toc354912694"/>
      <w:bookmarkStart w:id="1335" w:name="_Toc354917528"/>
      <w:bookmarkStart w:id="1336" w:name="_Toc355016689"/>
      <w:bookmarkStart w:id="1337" w:name="_Toc355016953"/>
      <w:bookmarkStart w:id="1338" w:name="_Toc355312247"/>
      <w:bookmarkStart w:id="1339" w:name="_Toc353798664"/>
      <w:bookmarkStart w:id="1340" w:name="_Toc353798934"/>
      <w:bookmarkStart w:id="1341" w:name="_Toc354414530"/>
      <w:bookmarkStart w:id="1342" w:name="_Toc354414807"/>
      <w:bookmarkStart w:id="1343" w:name="_Toc354499233"/>
      <w:bookmarkStart w:id="1344" w:name="_Toc354499510"/>
      <w:bookmarkStart w:id="1345" w:name="_Toc354499807"/>
      <w:bookmarkStart w:id="1346" w:name="_Toc354500084"/>
      <w:bookmarkStart w:id="1347" w:name="_Toc354505424"/>
      <w:bookmarkStart w:id="1348" w:name="_Toc354505703"/>
      <w:bookmarkStart w:id="1349" w:name="_Toc354676804"/>
      <w:bookmarkStart w:id="1350" w:name="_Toc354677040"/>
      <w:bookmarkStart w:id="1351" w:name="_Toc354912696"/>
      <w:bookmarkStart w:id="1352" w:name="_Toc354917530"/>
      <w:bookmarkStart w:id="1353" w:name="_Toc355016691"/>
      <w:bookmarkStart w:id="1354" w:name="_Toc355016955"/>
      <w:bookmarkStart w:id="1355" w:name="_Toc355312249"/>
      <w:bookmarkStart w:id="1356" w:name="_Toc353798665"/>
      <w:bookmarkStart w:id="1357" w:name="_Toc353798935"/>
      <w:bookmarkStart w:id="1358" w:name="_Toc354414531"/>
      <w:bookmarkStart w:id="1359" w:name="_Toc354414808"/>
      <w:bookmarkStart w:id="1360" w:name="_Toc354499234"/>
      <w:bookmarkStart w:id="1361" w:name="_Toc354499511"/>
      <w:bookmarkStart w:id="1362" w:name="_Toc354499808"/>
      <w:bookmarkStart w:id="1363" w:name="_Toc354500085"/>
      <w:bookmarkStart w:id="1364" w:name="_Toc354505425"/>
      <w:bookmarkStart w:id="1365" w:name="_Toc354505704"/>
      <w:bookmarkStart w:id="1366" w:name="_Toc354676805"/>
      <w:bookmarkStart w:id="1367" w:name="_Toc354677041"/>
      <w:bookmarkStart w:id="1368" w:name="_Toc354912697"/>
      <w:bookmarkStart w:id="1369" w:name="_Toc354917531"/>
      <w:bookmarkStart w:id="1370" w:name="_Toc355016692"/>
      <w:bookmarkStart w:id="1371" w:name="_Toc355016956"/>
      <w:bookmarkStart w:id="1372" w:name="_Toc355312250"/>
      <w:bookmarkStart w:id="1373" w:name="_Toc353798669"/>
      <w:bookmarkStart w:id="1374" w:name="_Toc353798939"/>
      <w:bookmarkStart w:id="1375" w:name="_Toc354414535"/>
      <w:bookmarkStart w:id="1376" w:name="_Toc354414812"/>
      <w:bookmarkStart w:id="1377" w:name="_Toc354499238"/>
      <w:bookmarkStart w:id="1378" w:name="_Toc354499515"/>
      <w:bookmarkStart w:id="1379" w:name="_Toc354499812"/>
      <w:bookmarkStart w:id="1380" w:name="_Toc354500089"/>
      <w:bookmarkStart w:id="1381" w:name="_Toc354505429"/>
      <w:bookmarkStart w:id="1382" w:name="_Toc354505708"/>
      <w:bookmarkStart w:id="1383" w:name="_Toc354676809"/>
      <w:bookmarkStart w:id="1384" w:name="_Toc354677045"/>
      <w:bookmarkStart w:id="1385" w:name="_Toc354912701"/>
      <w:bookmarkStart w:id="1386" w:name="_Toc354917535"/>
      <w:bookmarkStart w:id="1387" w:name="_Toc355016696"/>
      <w:bookmarkStart w:id="1388" w:name="_Toc355016960"/>
      <w:bookmarkStart w:id="1389" w:name="_Toc355312254"/>
      <w:bookmarkStart w:id="1390" w:name="_Toc353798671"/>
      <w:bookmarkStart w:id="1391" w:name="_Toc353798941"/>
      <w:bookmarkStart w:id="1392" w:name="_Toc354414537"/>
      <w:bookmarkStart w:id="1393" w:name="_Toc354414814"/>
      <w:bookmarkStart w:id="1394" w:name="_Toc354499240"/>
      <w:bookmarkStart w:id="1395" w:name="_Toc354499517"/>
      <w:bookmarkStart w:id="1396" w:name="_Toc354499814"/>
      <w:bookmarkStart w:id="1397" w:name="_Toc354500091"/>
      <w:bookmarkStart w:id="1398" w:name="_Toc354505431"/>
      <w:bookmarkStart w:id="1399" w:name="_Toc354505710"/>
      <w:bookmarkStart w:id="1400" w:name="_Toc354676811"/>
      <w:bookmarkStart w:id="1401" w:name="_Toc354677047"/>
      <w:bookmarkStart w:id="1402" w:name="_Toc354912703"/>
      <w:bookmarkStart w:id="1403" w:name="_Toc354917537"/>
      <w:bookmarkStart w:id="1404" w:name="_Toc355016698"/>
      <w:bookmarkStart w:id="1405" w:name="_Toc355016962"/>
      <w:bookmarkStart w:id="1406" w:name="_Toc355312256"/>
      <w:bookmarkStart w:id="1407" w:name="_Toc353798673"/>
      <w:bookmarkStart w:id="1408" w:name="_Toc353798943"/>
      <w:bookmarkStart w:id="1409" w:name="_Toc354414539"/>
      <w:bookmarkStart w:id="1410" w:name="_Toc354414816"/>
      <w:bookmarkStart w:id="1411" w:name="_Toc354499242"/>
      <w:bookmarkStart w:id="1412" w:name="_Toc354499519"/>
      <w:bookmarkStart w:id="1413" w:name="_Toc354499816"/>
      <w:bookmarkStart w:id="1414" w:name="_Toc354500093"/>
      <w:bookmarkStart w:id="1415" w:name="_Toc354505433"/>
      <w:bookmarkStart w:id="1416" w:name="_Toc354505712"/>
      <w:bookmarkStart w:id="1417" w:name="_Toc354676813"/>
      <w:bookmarkStart w:id="1418" w:name="_Toc354677049"/>
      <w:bookmarkStart w:id="1419" w:name="_Toc354912705"/>
      <w:bookmarkStart w:id="1420" w:name="_Toc354917539"/>
      <w:bookmarkStart w:id="1421" w:name="_Toc355016700"/>
      <w:bookmarkStart w:id="1422" w:name="_Toc355016964"/>
      <w:bookmarkStart w:id="1423" w:name="_Toc355312258"/>
      <w:bookmarkStart w:id="1424" w:name="_Toc353798683"/>
      <w:bookmarkStart w:id="1425" w:name="_Toc353798953"/>
      <w:bookmarkStart w:id="1426" w:name="_Toc354414549"/>
      <w:bookmarkStart w:id="1427" w:name="_Toc354414826"/>
      <w:bookmarkStart w:id="1428" w:name="_Toc354499252"/>
      <w:bookmarkStart w:id="1429" w:name="_Toc354499529"/>
      <w:bookmarkStart w:id="1430" w:name="_Toc354499826"/>
      <w:bookmarkStart w:id="1431" w:name="_Toc354500103"/>
      <w:bookmarkStart w:id="1432" w:name="_Toc354505443"/>
      <w:bookmarkStart w:id="1433" w:name="_Toc354505722"/>
      <w:bookmarkStart w:id="1434" w:name="_Toc354676823"/>
      <w:bookmarkStart w:id="1435" w:name="_Toc354677059"/>
      <w:bookmarkStart w:id="1436" w:name="_Toc354912715"/>
      <w:bookmarkStart w:id="1437" w:name="_Toc354917549"/>
      <w:bookmarkStart w:id="1438" w:name="_Toc355016710"/>
      <w:bookmarkStart w:id="1439" w:name="_Toc355016974"/>
      <w:bookmarkStart w:id="1440" w:name="_Toc355312268"/>
      <w:bookmarkStart w:id="1441" w:name="_Toc353798684"/>
      <w:bookmarkStart w:id="1442" w:name="_Toc353798954"/>
      <w:bookmarkStart w:id="1443" w:name="_Toc354414550"/>
      <w:bookmarkStart w:id="1444" w:name="_Toc354414827"/>
      <w:bookmarkStart w:id="1445" w:name="_Toc354499253"/>
      <w:bookmarkStart w:id="1446" w:name="_Toc354499530"/>
      <w:bookmarkStart w:id="1447" w:name="_Toc354499827"/>
      <w:bookmarkStart w:id="1448" w:name="_Toc354500104"/>
      <w:bookmarkStart w:id="1449" w:name="_Toc354505444"/>
      <w:bookmarkStart w:id="1450" w:name="_Toc354505723"/>
      <w:bookmarkStart w:id="1451" w:name="_Toc354676824"/>
      <w:bookmarkStart w:id="1452" w:name="_Toc354677060"/>
      <w:bookmarkStart w:id="1453" w:name="_Toc354912716"/>
      <w:bookmarkStart w:id="1454" w:name="_Toc354917550"/>
      <w:bookmarkStart w:id="1455" w:name="_Toc355016711"/>
      <w:bookmarkStart w:id="1456" w:name="_Toc355016975"/>
      <w:bookmarkStart w:id="1457" w:name="_Toc355312269"/>
      <w:bookmarkStart w:id="1458" w:name="_Toc353798685"/>
      <w:bookmarkStart w:id="1459" w:name="_Toc353798955"/>
      <w:bookmarkStart w:id="1460" w:name="_Toc354414551"/>
      <w:bookmarkStart w:id="1461" w:name="_Toc354414828"/>
      <w:bookmarkStart w:id="1462" w:name="_Toc354499254"/>
      <w:bookmarkStart w:id="1463" w:name="_Toc354499531"/>
      <w:bookmarkStart w:id="1464" w:name="_Toc354499828"/>
      <w:bookmarkStart w:id="1465" w:name="_Toc354500105"/>
      <w:bookmarkStart w:id="1466" w:name="_Toc354505445"/>
      <w:bookmarkStart w:id="1467" w:name="_Toc354505724"/>
      <w:bookmarkStart w:id="1468" w:name="_Toc354676825"/>
      <w:bookmarkStart w:id="1469" w:name="_Toc354677061"/>
      <w:bookmarkStart w:id="1470" w:name="_Toc354912717"/>
      <w:bookmarkStart w:id="1471" w:name="_Toc354917551"/>
      <w:bookmarkStart w:id="1472" w:name="_Toc355016712"/>
      <w:bookmarkStart w:id="1473" w:name="_Toc355016976"/>
      <w:bookmarkStart w:id="1474" w:name="_Toc355312270"/>
      <w:bookmarkStart w:id="1475" w:name="_Toc337655422"/>
      <w:bookmarkStart w:id="1476" w:name="_Ref337655843"/>
      <w:bookmarkStart w:id="1477" w:name="_Ref342051520"/>
      <w:bookmarkStart w:id="1478" w:name="_Ref342051612"/>
      <w:bookmarkStart w:id="1479" w:name="_Ref343524155"/>
      <w:bookmarkStart w:id="1480" w:name="_Ref345917536"/>
      <w:bookmarkStart w:id="1481" w:name="_Ref353798345"/>
      <w:bookmarkStart w:id="1482" w:name="_Ref354588361"/>
      <w:bookmarkStart w:id="1483" w:name="_Toc354677062"/>
      <w:bookmarkStart w:id="1484" w:name="_Ref366054581"/>
      <w:bookmarkStart w:id="1485" w:name="_Ref535160037"/>
      <w:bookmarkStart w:id="1486" w:name="_Toc81209348"/>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rPr>
          <w:lang w:val="en-US"/>
        </w:rPr>
        <w:lastRenderedPageBreak/>
        <w:t>Appendix</w:t>
      </w:r>
      <w:r w:rsidR="00D84C56" w:rsidRPr="00E060F7">
        <w:rPr>
          <w:lang w:val="en-US"/>
        </w:rPr>
        <w:t xml:space="preserve"> A – </w:t>
      </w:r>
      <w:bookmarkEnd w:id="1475"/>
      <w:bookmarkEnd w:id="1476"/>
      <w:bookmarkEnd w:id="1477"/>
      <w:bookmarkEnd w:id="1478"/>
      <w:bookmarkEnd w:id="1479"/>
      <w:bookmarkEnd w:id="1480"/>
      <w:bookmarkEnd w:id="1481"/>
      <w:bookmarkEnd w:id="1482"/>
      <w:bookmarkEnd w:id="1483"/>
      <w:bookmarkEnd w:id="1484"/>
      <w:r>
        <w:rPr>
          <w:lang w:val="en-US"/>
        </w:rPr>
        <w:t>complete example</w:t>
      </w:r>
      <w:bookmarkEnd w:id="1485"/>
      <w:bookmarkEnd w:id="1486"/>
    </w:p>
    <w:p w14:paraId="3884D55A" w14:textId="14198E0D" w:rsidR="00D84C56" w:rsidRPr="00E060F7" w:rsidRDefault="00952CAA"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5AF9ADB8" w14:textId="482F77FB" w:rsidR="00D84C56" w:rsidRPr="00E060F7" w:rsidRDefault="00952CAA"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61308">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F61308" w:rsidRPr="00E060F7">
        <w:rPr>
          <w:lang w:val="en-US"/>
        </w:rPr>
        <w:t>Cont</w:t>
      </w:r>
      <w:r w:rsidR="00F61308">
        <w:rPr>
          <w:lang w:val="en-US"/>
        </w:rPr>
        <w:t>ainer</w:t>
      </w:r>
      <w:r w:rsidR="008544BD">
        <w:rPr>
          <w:lang w:val="en-US"/>
        </w:rPr>
        <w:fldChar w:fldCharType="end"/>
      </w:r>
    </w:p>
    <w:p w14:paraId="378A4562" w14:textId="122CAE66" w:rsidR="00D84C56" w:rsidRPr="00E060F7" w:rsidRDefault="00952CAA"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F61308">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8544BD">
        <w:rPr>
          <w:lang w:val="en-US"/>
        </w:rPr>
        <w:fldChar w:fldCharType="end"/>
      </w:r>
    </w:p>
    <w:p w14:paraId="4E949CC3" w14:textId="0DF4DD35" w:rsidR="00D84C56" w:rsidRPr="00E060F7" w:rsidRDefault="00952CAA"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F61308">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61308">
        <w:rPr>
          <w:lang w:val="en-US"/>
        </w:rPr>
        <w:t>Using of X</w:t>
      </w:r>
      <w:r w:rsidR="00F61308">
        <w:rPr>
          <w:lang w:val="en-US"/>
        </w:rPr>
        <w:noBreakHyphen/>
        <w:t>definitions in Java code</w:t>
      </w:r>
      <w:r w:rsidR="008544BD">
        <w:rPr>
          <w:lang w:val="en-US"/>
        </w:rPr>
        <w:fldChar w:fldCharType="end"/>
      </w:r>
    </w:p>
    <w:p w14:paraId="364ECEB7" w14:textId="05AC481C" w:rsidR="00D84C56" w:rsidRPr="00E060F7" w:rsidRDefault="00952CAA"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F61308">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F61308" w:rsidRPr="00D66362">
        <w:rPr>
          <w:lang w:val="en-US"/>
        </w:rPr>
        <w:t xml:space="preserve">Structuring </w:t>
      </w:r>
      <w:r w:rsidR="00F61308">
        <w:rPr>
          <w:lang w:val="en-US"/>
        </w:rPr>
        <w:t xml:space="preserve">of </w:t>
      </w:r>
      <w:r w:rsidR="00F61308" w:rsidRPr="00D66362">
        <w:rPr>
          <w:lang w:val="en-US"/>
        </w:rPr>
        <w:t>X-</w:t>
      </w:r>
      <w:r w:rsidR="00F61308">
        <w:rPr>
          <w:lang w:val="en-US"/>
        </w:rPr>
        <w:t>d</w:t>
      </w:r>
      <w:r w:rsidR="00F61308" w:rsidRPr="00D66362">
        <w:rPr>
          <w:lang w:val="en-US"/>
        </w:rPr>
        <w:t>efinitions</w:t>
      </w:r>
      <w:r w:rsidR="008544BD">
        <w:rPr>
          <w:lang w:val="en-US"/>
        </w:rPr>
        <w:fldChar w:fldCharType="end"/>
      </w:r>
    </w:p>
    <w:p w14:paraId="085D0F36" w14:textId="681067BB" w:rsidR="00D84C56" w:rsidRPr="00E060F7" w:rsidRDefault="00952CAA"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F61308">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F61308" w:rsidRPr="006A5CB1">
        <w:rPr>
          <w:lang w:val="en-US"/>
        </w:rPr>
        <w:t>Processing and reporting errors</w:t>
      </w:r>
      <w:r w:rsidR="008544BD">
        <w:rPr>
          <w:lang w:val="en-US"/>
        </w:rPr>
        <w:fldChar w:fldCharType="end"/>
      </w:r>
    </w:p>
    <w:p w14:paraId="751D3E17" w14:textId="52F3BCBE" w:rsidR="00D84C56" w:rsidRPr="00E060F7" w:rsidRDefault="0038470B" w:rsidP="00D84C56">
      <w:pPr>
        <w:pStyle w:val="OdstavecSynteastyl"/>
        <w:rPr>
          <w:lang w:val="en-US"/>
        </w:rPr>
      </w:pPr>
      <w:r w:rsidRPr="0038470B">
        <w:rPr>
          <w:lang w:val="en-US"/>
        </w:rPr>
        <w:t xml:space="preserve">Appendix A summarizes in a simple example all the basic options that X-definitions offer for processing XML files, both in </w:t>
      </w:r>
      <w:r w:rsidR="00BF7A77">
        <w:rPr>
          <w:lang w:val="en-US"/>
        </w:rPr>
        <w:t xml:space="preserve">the </w:t>
      </w:r>
      <w:r w:rsidRPr="0038470B">
        <w:rPr>
          <w:lang w:val="en-US"/>
        </w:rPr>
        <w:t>validation mode and in construction mode.</w:t>
      </w:r>
    </w:p>
    <w:p w14:paraId="7DE3F063" w14:textId="1A4F33BF"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6B80EFBD" w:rsidR="007F1F7F" w:rsidRDefault="007F1F7F" w:rsidP="007F1F7F">
      <w:pPr>
        <w:pStyle w:val="Zdrojovykod-zlutyboxSynteastyl"/>
        <w:rPr>
          <w:color w:val="808080"/>
          <w:lang w:val="en-US"/>
        </w:rPr>
      </w:pPr>
      <w:r w:rsidRPr="00D31169">
        <w:rPr>
          <w:color w:val="808080"/>
          <w:lang w:val="en-US"/>
        </w:rPr>
        <w:t xml:space="preserve">     * @throws Exception if an error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4C7A1F32"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040B8C9F"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 xml:space="preserve">A constructor for creating a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4A1E5FDE"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0A5092A8"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02F752FF" w:rsidR="00BB692D" w:rsidRPr="00D04EAE" w:rsidRDefault="00BB692D" w:rsidP="00BB692D">
      <w:pPr>
        <w:pStyle w:val="Zdrojovykod-zlutyboxSynteastyl"/>
        <w:keepLines/>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4A72C9" w:rsidRPr="00D04EAE">
        <w:rPr>
          <w:color w:val="984806"/>
          <w:lang w:val="de-DE"/>
        </w:rPr>
        <w:t>http://</w:t>
      </w:r>
      <w:r w:rsidR="00D04EAE">
        <w:rPr>
          <w:color w:val="984806"/>
          <w:lang w:val="de-DE"/>
        </w:rPr>
        <w:t>www.xdef.org/xdef/4.1</w:t>
      </w:r>
      <w:r w:rsidRPr="00D04EAE">
        <w:rPr>
          <w:lang w:val="de-DE"/>
        </w:rPr>
        <w:t>"</w:t>
      </w:r>
    </w:p>
    <w:p w14:paraId="0EE874E4" w14:textId="77777777" w:rsidR="00BB692D" w:rsidRPr="00E060F7" w:rsidRDefault="00BB692D" w:rsidP="00BB692D">
      <w:pPr>
        <w:pStyle w:val="Zdrojovykod-zlutyboxSynteastyl"/>
        <w:keepLines/>
        <w:rPr>
          <w:lang w:val="en-US"/>
        </w:rPr>
      </w:pPr>
      <w:r w:rsidRPr="00D04EAE">
        <w:rPr>
          <w:lang w:val="de-DE"/>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5016E3B0"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D04EAE" w:rsidRDefault="00BB692D" w:rsidP="00BB692D">
      <w:pPr>
        <w:pStyle w:val="Zdrojovykod-zlutyboxSynteastyl"/>
        <w:keepLines/>
        <w:rPr>
          <w:color w:val="808080"/>
          <w:lang w:val="de-DE"/>
        </w:rPr>
      </w:pPr>
      <w:r>
        <w:rPr>
          <w:color w:val="808080"/>
          <w:lang w:val="en-US"/>
        </w:rPr>
        <w:t xml:space="preserve">               </w:t>
      </w:r>
      <w:r w:rsidRPr="00D04EAE">
        <w:rPr>
          <w:color w:val="808080"/>
          <w:lang w:val="de-DE"/>
        </w:rPr>
        <w:t>type.*/</w:t>
      </w:r>
    </w:p>
    <w:p w14:paraId="42E77FE4" w14:textId="77777777" w:rsidR="00BB692D" w:rsidRPr="00D04EAE" w:rsidRDefault="00BB692D" w:rsidP="00BB692D">
      <w:pPr>
        <w:pStyle w:val="Zdrojovykod-zlutyboxSynteastyl"/>
        <w:keepLines/>
        <w:rPr>
          <w:lang w:val="de-DE"/>
        </w:rPr>
      </w:pPr>
      <w:r w:rsidRPr="00D04EAE">
        <w:rPr>
          <w:lang w:val="de-DE"/>
        </w:rPr>
        <w:t xml:space="preserve">            int z = parseInt(toString(@injury));</w:t>
      </w:r>
    </w:p>
    <w:p w14:paraId="46221682" w14:textId="77777777" w:rsidR="00BB692D" w:rsidRPr="00D04EAE" w:rsidRDefault="00BB692D" w:rsidP="00BB692D">
      <w:pPr>
        <w:pStyle w:val="Zdrojovykod-zlutyboxSynteastyl"/>
        <w:keepLines/>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BB692D">
      <w:pPr>
        <w:pStyle w:val="Zdrojovykod-zlutyboxSynteastyl"/>
        <w:keepLines/>
        <w:rPr>
          <w:lang w:val="en-US"/>
        </w:rPr>
      </w:pPr>
      <w:r w:rsidRPr="00D04EAE">
        <w:rPr>
          <w:lang w:val="de-DE"/>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1929BAAB" w:rsidR="00D84C56" w:rsidRPr="00E060F7" w:rsidRDefault="00F6550C" w:rsidP="00D84C56">
      <w:pPr>
        <w:pStyle w:val="OdstavecSynteastyl"/>
        <w:rPr>
          <w:lang w:val="en-US"/>
        </w:rPr>
      </w:pPr>
      <w:r>
        <w:rPr>
          <w:lang w:val="en-US"/>
        </w:rPr>
        <w:t xml:space="preserve">The </w:t>
      </w:r>
      <w:r w:rsidR="00BF7A77">
        <w:rPr>
          <w:lang w:val="en-US"/>
        </w:rPr>
        <w:t>g</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7" w:name="_Toc354677063"/>
      <w:bookmarkStart w:id="1488" w:name="_Toc81209349"/>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7"/>
      <w:bookmarkEnd w:id="1488"/>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2AC615EC" w:rsidR="007A605F" w:rsidRPr="00E060F7" w:rsidRDefault="00952CAA"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23A5506B" w14:textId="1A18498B" w:rsidR="007A605F" w:rsidRPr="00E060F7" w:rsidRDefault="00952CAA"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F61308">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8544BD">
        <w:rPr>
          <w:lang w:val="en-US"/>
        </w:rPr>
        <w:fldChar w:fldCharType="end"/>
      </w:r>
    </w:p>
    <w:p w14:paraId="180AE5AD" w14:textId="02DADDB1" w:rsidR="00D84C56" w:rsidRPr="00E060F7" w:rsidRDefault="00027535" w:rsidP="00D84C56">
      <w:pPr>
        <w:pStyle w:val="OdstavecSynteastyl"/>
        <w:rPr>
          <w:lang w:val="en-US"/>
        </w:rPr>
      </w:pPr>
      <w:r w:rsidRPr="00027535">
        <w:rPr>
          <w:lang w:val="en-US"/>
        </w:rPr>
        <w:t>Appendix B summarizes the most frequently resolved issues and the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89" w:name="_Toc81209350"/>
      <w:r w:rsidRPr="00027535">
        <w:rPr>
          <w:lang w:val="en-US"/>
        </w:rPr>
        <w:t>Data content, types</w:t>
      </w:r>
      <w:bookmarkEnd w:id="1489"/>
    </w:p>
    <w:p w14:paraId="7B8B82CB" w14:textId="77777777" w:rsidR="00D84C56" w:rsidRPr="00E060F7" w:rsidRDefault="00027535" w:rsidP="001D071E">
      <w:pPr>
        <w:pStyle w:val="OdstavecSynteastyl"/>
        <w:rPr>
          <w:rStyle w:val="Siln"/>
          <w:lang w:val="en-US"/>
        </w:rPr>
      </w:pPr>
      <w:bookmarkStart w:id="1490" w:name="_Toc363643894"/>
      <w:bookmarkEnd w:id="1490"/>
      <w:r w:rsidRPr="00027535">
        <w:rPr>
          <w:rStyle w:val="Siln"/>
          <w:lang w:val="en-US"/>
        </w:rPr>
        <w:t>Is it possible to declare the mandatory empty string?</w:t>
      </w:r>
    </w:p>
    <w:p w14:paraId="3225A5F3" w14:textId="3809C1C8"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w:t>
      </w:r>
      <w:r w:rsidR="00BF7A77">
        <w:rPr>
          <w:lang w:val="en-US"/>
        </w:rPr>
        <w:t>-</w:t>
      </w:r>
      <w:r w:rsidRPr="00FB4A78">
        <w:rPr>
          <w:lang w:val="en-US"/>
        </w:rPr>
        <w:t>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1" w:name="_Toc363643896"/>
      <w:bookmarkStart w:id="1492" w:name="_Toc363643897"/>
      <w:bookmarkStart w:id="1493" w:name="_Toc363643902"/>
      <w:bookmarkStart w:id="1494" w:name="_Toc363643903"/>
      <w:bookmarkEnd w:id="1491"/>
      <w:bookmarkEnd w:id="1492"/>
      <w:bookmarkEnd w:id="1493"/>
      <w:bookmarkEnd w:id="1494"/>
      <w:r>
        <w:rPr>
          <w:rStyle w:val="Siln"/>
          <w:lang w:val="en-US"/>
        </w:rPr>
        <w:t>Is it possible to set the connection to a database Java code and set it to the X-script?</w:t>
      </w:r>
    </w:p>
    <w:p w14:paraId="549BBF5F" w14:textId="2A76CDE8"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 xml:space="preserve">and set it </w:t>
      </w:r>
      <w:r w:rsidR="00E27656">
        <w:rPr>
          <w:rFonts w:asciiTheme="minorHAnsi" w:hAnsiTheme="minorHAnsi" w:cstheme="minorHAnsi"/>
          <w:lang w:val="en-US"/>
        </w:rPr>
        <w:t xml:space="preserve">to </w:t>
      </w:r>
      <w:r w:rsidRPr="00803974">
        <w:rPr>
          <w:rFonts w:asciiTheme="minorHAnsi" w:hAnsiTheme="minorHAnsi" w:cstheme="minorHAnsi"/>
          <w:lang w:val="en-US"/>
        </w:rPr>
        <w:t>do the XDDocument object as a</w:t>
      </w:r>
      <w:r w:rsidR="00E27656">
        <w:rPr>
          <w:rFonts w:asciiTheme="minorHAnsi" w:hAnsiTheme="minorHAnsi" w:cstheme="minorHAnsi"/>
          <w:lang w:val="en-US"/>
        </w:rPr>
        <w:t>n</w:t>
      </w:r>
      <w:r w:rsidRPr="00803974">
        <w:rPr>
          <w:rFonts w:asciiTheme="minorHAnsi" w:hAnsiTheme="minorHAnsi" w:cstheme="minorHAnsi"/>
          <w:lang w:val="en-US"/>
        </w:rPr>
        <w:t xml:space="preserve">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F61308">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1103EC3F"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F61308">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11975868"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F61308">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5DB1339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F61308">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1CB9F893"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cript or Java program</w:t>
      </w:r>
      <w:r w:rsidR="00E27656">
        <w:rPr>
          <w:lang w:val="en-US"/>
        </w:rPr>
        <w:t>s</w:t>
      </w:r>
      <w:r w:rsidRPr="00011793">
        <w:rPr>
          <w:lang w:val="en-US"/>
        </w:rPr>
        <w:t>. For more information, see chapter</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2581EBFB"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5" w:name="_Toc81209351"/>
      <w:r>
        <w:rPr>
          <w:lang w:val="en-US"/>
        </w:rPr>
        <w:t>Error reporting</w:t>
      </w:r>
      <w:bookmarkEnd w:id="1495"/>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23D1FC0D"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476E5AC4"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t>
      </w:r>
      <w:r w:rsidR="00D04EAE">
        <w:rPr>
          <w:color w:val="984806"/>
          <w:lang w:val="en-US"/>
        </w:rPr>
        <w:t>www.xdef.org/xdef/4.1</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74AF371C" w:rsidR="00EC54E0" w:rsidRPr="00D04EAE" w:rsidRDefault="00EC54E0" w:rsidP="00EC54E0">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4A72C9" w:rsidRPr="00D04EAE">
        <w:rPr>
          <w:color w:val="984806"/>
          <w:lang w:val="de-DE"/>
        </w:rPr>
        <w:t>http://</w:t>
      </w:r>
      <w:r w:rsidR="00D04EAE" w:rsidRPr="00D04EAE">
        <w:rPr>
          <w:color w:val="984806"/>
          <w:lang w:val="de-DE"/>
        </w:rPr>
        <w:t>www.xdef.org/xdef/4.1</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0BC8DE62" w14:textId="77777777" w:rsidR="00EC54E0" w:rsidRDefault="00EC54E0" w:rsidP="00EC54E0">
      <w:pPr>
        <w:pStyle w:val="Zdrojovykod-zlutyboxSynteastyl"/>
        <w:tabs>
          <w:tab w:val="left" w:pos="567"/>
          <w:tab w:val="left" w:pos="1276"/>
        </w:tabs>
        <w:rPr>
          <w:color w:val="0070C0"/>
          <w:lang w:val="en-US"/>
        </w:rPr>
      </w:pPr>
      <w:r w:rsidRPr="00D04EAE">
        <w:rPr>
          <w:color w:val="0070C0"/>
          <w:szCs w:val="16"/>
          <w:lang w:val="de-DE"/>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48E4024B"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F61308">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7EB19C1A" w:rsidR="00EC54E0" w:rsidRPr="00D04EAE" w:rsidRDefault="00EC54E0" w:rsidP="00EC54E0">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EC54E0">
      <w:pPr>
        <w:pStyle w:val="Zdrojovykod-zlutyboxSynteastyl"/>
        <w:tabs>
          <w:tab w:val="left" w:pos="567"/>
          <w:tab w:val="left" w:pos="1276"/>
        </w:tabs>
        <w:rPr>
          <w:color w:val="0070C0"/>
          <w:lang w:val="en-US"/>
        </w:rPr>
      </w:pPr>
      <w:r w:rsidRPr="00D04EAE">
        <w:rPr>
          <w:color w:val="0070C0"/>
          <w:szCs w:val="16"/>
          <w:lang w:val="de-DE"/>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6" w:name="_Toc81209352"/>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6"/>
    </w:p>
    <w:p w14:paraId="6017ECF7" w14:textId="695BD891" w:rsidR="00723975" w:rsidRPr="00E060F7" w:rsidRDefault="008278E0" w:rsidP="008278E0">
      <w:pPr>
        <w:pStyle w:val="OdstavecSynteastyl"/>
        <w:rPr>
          <w:lang w:val="en-US"/>
        </w:rPr>
      </w:pPr>
      <w:r w:rsidRPr="008278E0">
        <w:rPr>
          <w:lang w:val="en-US"/>
        </w:rPr>
        <w:t>This chapter is a guide</w:t>
      </w:r>
      <w:r>
        <w:rPr>
          <w:lang w:val="en-US"/>
        </w:rPr>
        <w:t xml:space="preserve"> </w:t>
      </w:r>
      <w:r w:rsidR="00BF7A77">
        <w:rPr>
          <w:lang w:val="en-US"/>
        </w:rPr>
        <w:t xml:space="preserve">on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5168E953"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F61308">
        <w:rPr>
          <w:lang w:val="en-US"/>
        </w:rPr>
        <w:t>16.5</w:t>
      </w:r>
      <w:r w:rsidR="00EF650E" w:rsidRPr="00E060F7">
        <w:rPr>
          <w:lang w:val="en-US"/>
        </w:rPr>
        <w:fldChar w:fldCharType="end"/>
      </w:r>
      <w:r w:rsidR="00F61521" w:rsidRPr="00E060F7">
        <w:rPr>
          <w:lang w:val="en-US"/>
        </w:rPr>
        <w:t>.)</w:t>
      </w:r>
    </w:p>
    <w:p w14:paraId="152EAF67" w14:textId="12200B7C" w:rsidR="007A605F" w:rsidRPr="00E060F7" w:rsidRDefault="00F13BC7" w:rsidP="007D4BA3">
      <w:pPr>
        <w:pStyle w:val="OdstavecSynteastyl"/>
        <w:numPr>
          <w:ilvl w:val="0"/>
          <w:numId w:val="97"/>
        </w:numPr>
        <w:rPr>
          <w:lang w:val="en-US"/>
        </w:rPr>
      </w:pPr>
      <w:bookmarkStart w:id="1497"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7"/>
      <w:r w:rsidR="007A605F" w:rsidRPr="00E060F7">
        <w:rPr>
          <w:lang w:val="en-US"/>
        </w:rPr>
        <w:t>.</w:t>
      </w:r>
    </w:p>
    <w:p w14:paraId="3B0BADF4" w14:textId="6AF29410"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F61308">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8" w:name="_Ref61175549"/>
      <w:bookmarkStart w:id="1499"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8"/>
      <w:bookmarkEnd w:id="1499"/>
    </w:p>
    <w:p w14:paraId="5D039643" w14:textId="332ABCB8"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F61308">
        <w:t>10</w:t>
      </w:r>
      <w:r w:rsidR="00B15D77">
        <w:fldChar w:fldCharType="end"/>
      </w:r>
      <w:r w:rsidR="00872D49" w:rsidRPr="00E060F7">
        <w:rPr>
          <w:lang w:val="en-US"/>
        </w:rPr>
        <w:t>).</w:t>
      </w:r>
    </w:p>
    <w:p w14:paraId="6DA87B94" w14:textId="7693DF1B"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F61308">
        <w:rPr>
          <w:lang w:val="en-US"/>
        </w:rPr>
        <w:t>4.11.2</w:t>
      </w:r>
      <w:r>
        <w:rPr>
          <w:lang w:val="en-US"/>
        </w:rPr>
        <w:fldChar w:fldCharType="end"/>
      </w:r>
      <w:r w:rsidRPr="00E568AA">
        <w:rPr>
          <w:lang w:val="en-US"/>
        </w:rPr>
        <w:t>)</w:t>
      </w:r>
      <w:r w:rsidR="00872D49" w:rsidRPr="00E060F7">
        <w:rPr>
          <w:lang w:val="en-US"/>
        </w:rPr>
        <w:t xml:space="preserve">. </w:t>
      </w:r>
    </w:p>
    <w:p w14:paraId="7399C48A" w14:textId="1C2E9596"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F61308">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03901FDA"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F61308">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w:t>
      </w:r>
      <w:r w:rsidR="00BF7A77">
        <w:rPr>
          <w:lang w:val="en-US"/>
        </w:rPr>
        <w:t>,</w:t>
      </w:r>
      <w:r w:rsidRPr="00542A14">
        <w:rPr>
          <w:lang w:val="en-US"/>
        </w:rPr>
        <w:t xml:space="preserve">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3AB1B97E"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F61308">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F61308">
        <w:rPr>
          <w:lang w:val="en-US"/>
        </w:rPr>
        <w:t>4.10</w:t>
      </w:r>
      <w:r w:rsidRPr="00E060F7">
        <w:rPr>
          <w:lang w:val="en-US"/>
        </w:rPr>
        <w:fldChar w:fldCharType="end"/>
      </w:r>
      <w:r w:rsidRPr="00E060F7">
        <w:rPr>
          <w:lang w:val="en-US"/>
        </w:rPr>
        <w:t>).</w:t>
      </w:r>
    </w:p>
    <w:p w14:paraId="4FA0E46E" w14:textId="4B229442" w:rsidR="00293C4A" w:rsidRPr="00E060F7" w:rsidRDefault="00E568AA" w:rsidP="007D4BA3">
      <w:pPr>
        <w:pStyle w:val="OdstavecSynteastyl"/>
        <w:numPr>
          <w:ilvl w:val="0"/>
          <w:numId w:val="97"/>
        </w:numPr>
        <w:rPr>
          <w:lang w:val="en-US"/>
        </w:rPr>
      </w:pPr>
      <w:r w:rsidRPr="00E568AA">
        <w:rPr>
          <w:lang w:val="en-US"/>
        </w:rPr>
        <w:t xml:space="preserve">When processing large files with </w:t>
      </w:r>
      <w:r w:rsidR="00BF7A77">
        <w:rPr>
          <w:lang w:val="en-US"/>
        </w:rPr>
        <w:t xml:space="preserve">the </w:t>
      </w:r>
      <w:r w:rsidRPr="00E568AA">
        <w:rPr>
          <w:lang w:val="en-US"/>
        </w:rPr>
        <w:t xml:space="preserve">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F61308">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0" w:name="_Ref336526720"/>
      <w:bookmarkStart w:id="1501" w:name="_Toc337655423"/>
      <w:bookmarkStart w:id="1502" w:name="_Toc354677064"/>
      <w:bookmarkStart w:id="1503" w:name="_Ref535682137"/>
      <w:bookmarkStart w:id="1504" w:name="_Ref535682477"/>
      <w:bookmarkStart w:id="1505" w:name="_Toc81209353"/>
      <w:r>
        <w:rPr>
          <w:lang w:val="en-US"/>
        </w:rPr>
        <w:lastRenderedPageBreak/>
        <w:t>Appendix</w:t>
      </w:r>
      <w:r w:rsidR="00D84C56" w:rsidRPr="00E060F7">
        <w:rPr>
          <w:lang w:val="en-US"/>
        </w:rPr>
        <w:t xml:space="preserve"> C – </w:t>
      </w:r>
      <w:bookmarkEnd w:id="1500"/>
      <w:bookmarkEnd w:id="1501"/>
      <w:bookmarkEnd w:id="1502"/>
      <w:r w:rsidRPr="00457F9A">
        <w:rPr>
          <w:lang w:val="en-US"/>
        </w:rPr>
        <w:t>supplementary description of X-definitions</w:t>
      </w:r>
      <w:bookmarkEnd w:id="1503"/>
      <w:bookmarkEnd w:id="1504"/>
      <w:bookmarkEnd w:id="1505"/>
    </w:p>
    <w:p w14:paraId="3C31CB73" w14:textId="77777777" w:rsidR="00D84C56" w:rsidRPr="00E060F7" w:rsidRDefault="00952CAA"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212B840F" w:rsidR="00D84C56" w:rsidRPr="00E060F7" w:rsidRDefault="00952CAA"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F61308">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F61308" w:rsidRPr="00E060F7">
        <w:rPr>
          <w:lang w:val="en-US"/>
        </w:rPr>
        <w:t>X-definition</w:t>
      </w:r>
      <w:r w:rsidR="00F61308" w:rsidRPr="00E060F7">
        <w:rPr>
          <w:lang w:val="en-US"/>
        </w:rPr>
        <w:fldChar w:fldCharType="begin"/>
      </w:r>
      <w:r w:rsidR="00F61308" w:rsidRPr="00E060F7">
        <w:rPr>
          <w:lang w:val="en-US"/>
        </w:rPr>
        <w:instrText xml:space="preserve"> XE "X-Definice" </w:instrText>
      </w:r>
      <w:r w:rsidR="00F61308" w:rsidRPr="00E060F7">
        <w:rPr>
          <w:lang w:val="en-US"/>
        </w:rPr>
        <w:fldChar w:fldCharType="end"/>
      </w:r>
      <w:r w:rsidR="00F61308" w:rsidRPr="00E060F7">
        <w:rPr>
          <w:lang w:val="en-US"/>
        </w:rPr>
        <w:t xml:space="preserve"> Technology</w:t>
      </w:r>
      <w:r w:rsidR="008544BD">
        <w:rPr>
          <w:lang w:val="en-US"/>
        </w:rPr>
        <w:fldChar w:fldCharType="end"/>
      </w:r>
    </w:p>
    <w:p w14:paraId="691BAC91" w14:textId="089E8C4F" w:rsidR="00D84C56" w:rsidRDefault="00952CAA"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61308">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61308">
        <w:rPr>
          <w:lang w:val="en-US"/>
        </w:rPr>
        <w:t xml:space="preserve">Description of structure of XML document by </w:t>
      </w:r>
      <w:r w:rsidR="00F61308" w:rsidRPr="00E060F7">
        <w:rPr>
          <w:lang w:val="en-US"/>
        </w:rPr>
        <w:t>X-definition</w:t>
      </w:r>
      <w:r w:rsidR="008544BD">
        <w:rPr>
          <w:lang w:val="en-US"/>
        </w:rPr>
        <w:fldChar w:fldCharType="end"/>
      </w:r>
    </w:p>
    <w:p w14:paraId="65B81BE7" w14:textId="74CC9B65" w:rsidR="008544BD" w:rsidRPr="00E060F7" w:rsidRDefault="00952CAA"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F61308">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61308">
        <w:rPr>
          <w:lang w:val="en-US"/>
        </w:rPr>
        <w:t xml:space="preserve">Construction Mode of </w:t>
      </w:r>
      <w:r w:rsidR="00F61308" w:rsidRPr="00E060F7">
        <w:rPr>
          <w:lang w:val="en-US"/>
        </w:rPr>
        <w:t>X-defini</w:t>
      </w:r>
      <w:r w:rsidR="00F61308">
        <w:rPr>
          <w:lang w:val="en-US"/>
        </w:rPr>
        <w:t>tion</w:t>
      </w:r>
      <w:r w:rsidR="008544BD">
        <w:rPr>
          <w:lang w:val="en-US"/>
        </w:rPr>
        <w:fldChar w:fldCharType="end"/>
      </w:r>
    </w:p>
    <w:p w14:paraId="631355F7" w14:textId="69EF49B6" w:rsidR="00D84C56" w:rsidRPr="00E060F7" w:rsidRDefault="00952CAA"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F61308">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61308">
        <w:rPr>
          <w:lang w:val="en-US"/>
        </w:rPr>
        <w:t>Using of X</w:t>
      </w:r>
      <w:r w:rsidR="00F61308">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6FAFE911" w:rsidR="00D84C56" w:rsidRPr="00E060F7" w:rsidRDefault="006D286B" w:rsidP="00D84C56">
      <w:pPr>
        <w:pStyle w:val="Nadpis2"/>
        <w:rPr>
          <w:lang w:val="en-US"/>
        </w:rPr>
      </w:pPr>
      <w:bookmarkStart w:id="1506" w:name="_Toc355016716"/>
      <w:bookmarkStart w:id="1507" w:name="_Toc355016980"/>
      <w:bookmarkStart w:id="1508" w:name="_Toc355312274"/>
      <w:bookmarkStart w:id="1509" w:name="_Toc355016718"/>
      <w:bookmarkStart w:id="1510" w:name="_Toc355016982"/>
      <w:bookmarkStart w:id="1511" w:name="_Toc355312276"/>
      <w:bookmarkStart w:id="1512" w:name="_Toc355016719"/>
      <w:bookmarkStart w:id="1513" w:name="_Toc355016983"/>
      <w:bookmarkStart w:id="1514" w:name="_Toc355312277"/>
      <w:bookmarkStart w:id="1515" w:name="_Toc81209354"/>
      <w:bookmarkEnd w:id="1506"/>
      <w:bookmarkEnd w:id="1507"/>
      <w:bookmarkEnd w:id="1508"/>
      <w:bookmarkEnd w:id="1509"/>
      <w:bookmarkEnd w:id="1510"/>
      <w:bookmarkEnd w:id="1511"/>
      <w:bookmarkEnd w:id="1512"/>
      <w:bookmarkEnd w:id="1513"/>
      <w:bookmarkEnd w:id="1514"/>
      <w:r>
        <w:rPr>
          <w:lang w:val="en-US"/>
        </w:rPr>
        <w:t>Uti</w:t>
      </w:r>
      <w:r w:rsidR="00BF7A77">
        <w:rPr>
          <w:lang w:val="en-US"/>
        </w:rPr>
        <w:t>liti</w:t>
      </w:r>
      <w:r>
        <w:rPr>
          <w:lang w:val="en-US"/>
        </w:rPr>
        <w:t>es</w:t>
      </w:r>
      <w:r w:rsidR="00001DCA">
        <w:rPr>
          <w:lang w:val="en-US"/>
        </w:rPr>
        <w:t>.</w:t>
      </w:r>
      <w:bookmarkEnd w:id="1515"/>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4A8D28FC"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BF7A77">
        <w:rPr>
          <w:lang w:val="en-US"/>
        </w:rPr>
        <w:t xml:space="preserve">a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45796E7E" w:rsidR="00CF2A03" w:rsidRPr="00CF2A03" w:rsidRDefault="001A237C" w:rsidP="00CF2A03">
      <w:pPr>
        <w:pStyle w:val="OdstavecSynteastyl"/>
        <w:ind w:left="732" w:firstLine="708"/>
        <w:rPr>
          <w:lang w:val="en-US"/>
        </w:rPr>
      </w:pPr>
      <w:r>
        <w:rPr>
          <w:lang w:val="en-US"/>
        </w:rPr>
        <w:t xml:space="preserve">if the parameter indent is true then </w:t>
      </w:r>
      <w:r w:rsidR="00BF7A77">
        <w:rPr>
          <w:lang w:val="en-US"/>
        </w:rPr>
        <w:t xml:space="preserve">the </w:t>
      </w:r>
      <w:r>
        <w:rPr>
          <w:lang w:val="en-US"/>
        </w:rPr>
        <w:t>result will be indented.</w:t>
      </w:r>
    </w:p>
    <w:p w14:paraId="5840A2D2" w14:textId="3F935E15"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F61308">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079F7B0"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BF7A77">
        <w:rPr>
          <w:lang w:val="en-US"/>
        </w:rPr>
        <w:t xml:space="preserve">a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B8E6FF9"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w:t>
      </w:r>
      <w:r w:rsidR="00BF7A77">
        <w:rPr>
          <w:lang w:val="en-US"/>
        </w:rPr>
        <w:t>f</w:t>
      </w:r>
      <w:r>
        <w:rPr>
          <w:lang w:val="en-US"/>
        </w:rPr>
        <w:t xml:space="preserve"> </w:t>
      </w:r>
      <w:r w:rsidR="00BF7A77">
        <w:rPr>
          <w:lang w:val="en-US"/>
        </w:rPr>
        <w:t>it</w:t>
      </w:r>
      <w:r>
        <w:rPr>
          <w:lang w:val="en-US"/>
        </w:rPr>
        <w:t xml:space="preserve"> is available a library supporting XQuery, e.g. Saxon, Basex</w:t>
      </w:r>
      <w:r w:rsidR="00BF7A77">
        <w:rPr>
          <w:lang w:val="en-US"/>
        </w:rPr>
        <w:t>,</w:t>
      </w:r>
      <w:r>
        <w:rPr>
          <w:lang w:val="en-US"/>
        </w:rPr>
        <w:t xml:space="preserve"> etc.)</w:t>
      </w:r>
      <w:r w:rsidRPr="00E060F7">
        <w:rPr>
          <w:lang w:val="en-US"/>
        </w:rPr>
        <w:t>;</w:t>
      </w:r>
    </w:p>
    <w:p w14:paraId="474A7091" w14:textId="226AA649" w:rsidR="0061545A" w:rsidRPr="00E060F7" w:rsidRDefault="001A237C" w:rsidP="00D84C56">
      <w:pPr>
        <w:pStyle w:val="OdstavecSynteastyl"/>
        <w:rPr>
          <w:lang w:val="en-US"/>
        </w:rPr>
      </w:pPr>
      <w:r w:rsidRPr="001A237C">
        <w:rPr>
          <w:lang w:val="en-US"/>
        </w:rPr>
        <w:t>To work with strings, files, and system resources,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28DD7E87"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F61308">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6" w:name="_Toc81209355"/>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6"/>
    </w:p>
    <w:p w14:paraId="1A056B9A" w14:textId="1909B1F8"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w:t>
      </w:r>
      <w:r w:rsidR="00BF7A77">
        <w:rPr>
          <w:lang w:val="en-US"/>
        </w:rPr>
        <w:t>-</w:t>
      </w:r>
      <w:r w:rsidRPr="00E86984">
        <w:rPr>
          <w:lang w:val="en-US"/>
        </w:rPr>
        <w:t xml:space="preserve">line parameters are in </w:t>
      </w:r>
      <w:r w:rsidR="00BF7A77">
        <w:rPr>
          <w:lang w:val="en-US"/>
        </w:rPr>
        <w:t xml:space="preserve">the </w:t>
      </w:r>
      <w:r w:rsidRPr="00E86984">
        <w:rPr>
          <w:lang w:val="en-US"/>
        </w:rPr>
        <w:t>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78841689"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F61308">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25CF3F6F"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 xml:space="preserve">contains the X-definition name to be used for validating input data. </w:t>
      </w:r>
      <w:r w:rsidR="00BF7A77">
        <w:rPr>
          <w:lang w:val="en-US"/>
        </w:rPr>
        <w:t>The p</w:t>
      </w:r>
      <w:r w:rsidR="00E86984" w:rsidRPr="00E86984">
        <w:rPr>
          <w:lang w:val="en-US"/>
        </w:rPr>
        <w:t>arameter is optional and is only given if parameter -d is specified;</w:t>
      </w:r>
    </w:p>
    <w:p w14:paraId="0B941BC6" w14:textId="19B87B2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w:t>
      </w:r>
      <w:r w:rsidR="00BF7A77">
        <w:rPr>
          <w:lang w:val="en-US"/>
        </w:rPr>
        <w:t>The p</w:t>
      </w:r>
      <w:r w:rsidR="00E86984" w:rsidRPr="00E86984">
        <w:rPr>
          <w:lang w:val="en-US"/>
        </w:rPr>
        <w:t xml:space="preserve">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7" w:name="_Toc354676860"/>
      <w:bookmarkStart w:id="1518" w:name="_Toc354677163"/>
      <w:bookmarkStart w:id="1519" w:name="_Toc81209356"/>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7"/>
      <w:bookmarkEnd w:id="1518"/>
      <w:bookmarkEnd w:id="1519"/>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6B38F712" w:rsidR="009C0F6C" w:rsidRPr="00E060F7" w:rsidRDefault="009C0F6C" w:rsidP="007D4BA3">
      <w:pPr>
        <w:pStyle w:val="OdstavecSynteastyl"/>
        <w:numPr>
          <w:ilvl w:val="0"/>
          <w:numId w:val="91"/>
        </w:numPr>
        <w:rPr>
          <w:lang w:val="en-US"/>
        </w:rPr>
      </w:pPr>
      <w:r w:rsidRPr="00BF7A77">
        <w:rPr>
          <w:rFonts w:ascii="Consolas" w:hAnsi="Consolas" w:cs="Consolas"/>
          <w:b/>
          <w:lang w:val="en-US"/>
        </w:rPr>
        <w:t>-x xDefName</w:t>
      </w:r>
      <w:r w:rsidRPr="00E060F7">
        <w:rPr>
          <w:lang w:val="en-US"/>
        </w:rPr>
        <w:t xml:space="preserve"> </w:t>
      </w:r>
      <w:r w:rsidR="005E7033" w:rsidRPr="00E86984">
        <w:rPr>
          <w:lang w:val="en-US"/>
        </w:rPr>
        <w:t xml:space="preserve">contains the X-definition name to be used for validating input data. </w:t>
      </w:r>
      <w:r w:rsidR="00BF7A77">
        <w:rPr>
          <w:lang w:val="en-US"/>
        </w:rPr>
        <w:t>The p</w:t>
      </w:r>
      <w:r w:rsidR="005E7033" w:rsidRPr="00E86984">
        <w:rPr>
          <w:lang w:val="en-US"/>
        </w:rPr>
        <w:t>arameter is optional and is only given if parameter -d is specified;</w:t>
      </w:r>
    </w:p>
    <w:p w14:paraId="093CDAC3" w14:textId="60C725D5" w:rsidR="009C0F6C" w:rsidRPr="00E060F7" w:rsidRDefault="009C0F6C" w:rsidP="007D4BA3">
      <w:pPr>
        <w:pStyle w:val="OdstavecSynteastyl"/>
        <w:numPr>
          <w:ilvl w:val="0"/>
          <w:numId w:val="91"/>
        </w:numPr>
        <w:rPr>
          <w:lang w:val="en-US"/>
        </w:rPr>
      </w:pPr>
      <w:r w:rsidRPr="00BF7A77">
        <w:rPr>
          <w:rFonts w:ascii="Consolas" w:hAnsi="Consolas" w:cs="Consolas"/>
          <w:b/>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 xml:space="preserve">of </w:t>
      </w:r>
      <w:r w:rsidR="00BF7A77">
        <w:rPr>
          <w:lang w:val="en-US"/>
        </w:rPr>
        <w:t xml:space="preserve">the root </w:t>
      </w:r>
      <w:r w:rsidR="00CD3AB1">
        <w:rPr>
          <w:lang w:val="en-US"/>
        </w:rPr>
        <w:t xml:space="preserve">element </w:t>
      </w:r>
      <w:r w:rsidR="00BF7A77">
        <w:rPr>
          <w:lang w:val="en-US"/>
        </w:rPr>
        <w:t xml:space="preserve">from </w:t>
      </w:r>
      <w:r w:rsidR="00704187" w:rsidRPr="00704187">
        <w:rPr>
          <w:lang w:val="en-US"/>
        </w:rPr>
        <w:t>input data</w:t>
      </w:r>
      <w:r w:rsidR="00CD3AB1">
        <w:rPr>
          <w:lang w:val="en-US"/>
        </w:rPr>
        <w:t xml:space="preserve"> (if specified)</w:t>
      </w:r>
      <w:r w:rsidR="00704187" w:rsidRPr="00704187">
        <w:rPr>
          <w:lang w:val="en-US"/>
        </w:rPr>
        <w:t xml:space="preserve">. </w:t>
      </w:r>
      <w:r w:rsidR="00BF7A77">
        <w:rPr>
          <w:lang w:val="en-US"/>
        </w:rPr>
        <w:t>The p</w:t>
      </w:r>
      <w:r w:rsidR="00704187" w:rsidRPr="00704187">
        <w:rPr>
          <w:lang w:val="en-US"/>
        </w:rPr>
        <w:t>arameter is optional. If not specified, the name taken from the root element of the input data;</w:t>
      </w:r>
    </w:p>
    <w:p w14:paraId="7EA12ECC" w14:textId="0E72DC54" w:rsidR="009C0F6C" w:rsidRPr="00E060F7" w:rsidRDefault="009C0F6C" w:rsidP="007D4BA3">
      <w:pPr>
        <w:pStyle w:val="OdstavecSynteastyl"/>
        <w:numPr>
          <w:ilvl w:val="0"/>
          <w:numId w:val="91"/>
        </w:numPr>
        <w:rPr>
          <w:lang w:val="en-US"/>
        </w:rPr>
      </w:pPr>
      <w:r w:rsidRPr="00BF7A77">
        <w:rPr>
          <w:rFonts w:ascii="Consolas" w:hAnsi="Consolas" w:cs="Consolas"/>
          <w:b/>
          <w:lang w:val="en-US"/>
        </w:rPr>
        <w:t>-l logFile</w:t>
      </w:r>
      <w:r w:rsidRPr="00E060F7">
        <w:rPr>
          <w:lang w:val="en-US"/>
        </w:rPr>
        <w:t xml:space="preserve"> </w:t>
      </w:r>
      <w:r w:rsidR="00CD3AB1" w:rsidRPr="00E86984">
        <w:rPr>
          <w:lang w:val="en-US"/>
        </w:rPr>
        <w:t xml:space="preserve">s the file path that writes error and data processing information. </w:t>
      </w:r>
      <w:r w:rsidR="00BF7A77">
        <w:rPr>
          <w:lang w:val="en-US"/>
        </w:rPr>
        <w:t>The p</w:t>
      </w:r>
      <w:r w:rsidR="00CD3AB1" w:rsidRPr="00E86984">
        <w:rPr>
          <w:lang w:val="en-US"/>
        </w:rPr>
        <w:t xml:space="preserve">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137F7998" w:rsidR="009C0F6C" w:rsidRPr="00E060F7" w:rsidRDefault="009C0F6C" w:rsidP="007D4BA3">
      <w:pPr>
        <w:pStyle w:val="OdstavecSynteastyl"/>
        <w:numPr>
          <w:ilvl w:val="0"/>
          <w:numId w:val="91"/>
        </w:numPr>
        <w:rPr>
          <w:lang w:val="en-US"/>
        </w:rPr>
      </w:pPr>
      <w:r w:rsidRPr="00BF7A77">
        <w:rPr>
          <w:rFonts w:ascii="Consolas" w:hAnsi="Consolas" w:cs="Consolas"/>
          <w:b/>
          <w:lang w:val="en-US"/>
        </w:rPr>
        <w:t>-e encoding</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BF7A77">
        <w:rPr>
          <w:rFonts w:ascii="Consolas" w:hAnsi="Consolas" w:cs="Consolas"/>
          <w:b/>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0" w:name="_Toc81209357"/>
      <w:bookmarkStart w:id="1521" w:name="_Toc354676863"/>
      <w:bookmarkStart w:id="1522" w:name="_Toc354677166"/>
      <w:bookmarkStart w:id="1523" w:name="_Toc354676864"/>
      <w:bookmarkStart w:id="1524" w:name="_Toc354677167"/>
      <w:r w:rsidRPr="00496F7E">
        <w:rPr>
          <w:lang w:val="en-US"/>
        </w:rPr>
        <w:t>Checking the accuracy of Xdefinition</w:t>
      </w:r>
      <w:bookmarkEnd w:id="1520"/>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BF7A77">
        <w:rPr>
          <w:rFonts w:ascii="Consolas" w:hAnsi="Consolas" w:cs="Consolas"/>
          <w:b/>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BF7A77">
        <w:rPr>
          <w:b/>
          <w:lang w:val="en-US"/>
        </w:rPr>
        <w:t>-v</w:t>
      </w:r>
      <w:r w:rsidRPr="00E060F7">
        <w:rPr>
          <w:lang w:val="en-US"/>
        </w:rPr>
        <w:t xml:space="preserve"> </w:t>
      </w:r>
      <w:r w:rsidR="00D6770E" w:rsidRPr="00D6770E">
        <w:rPr>
          <w:lang w:val="en-US"/>
        </w:rPr>
        <w:t>Optional parameter specifying that a detailed listing of errors is to be made. Otherwise, only the error list is displayed</w:t>
      </w:r>
      <w:r w:rsidR="00D6770E">
        <w:rPr>
          <w:lang w:val="en-US"/>
        </w:rPr>
        <w:t>;</w:t>
      </w:r>
    </w:p>
    <w:p w14:paraId="5FF3CA60" w14:textId="4B447F1D"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00BF7A77">
        <w:rPr>
          <w:rFonts w:ascii="Consolas" w:hAnsi="Consolas" w:cs="Consolas"/>
          <w:lang w:val="en-US"/>
        </w:rPr>
        <w:t>tion</w:t>
      </w:r>
      <w:r w:rsidRPr="00E060F7">
        <w:rPr>
          <w:lang w:val="en-US"/>
        </w:rPr>
        <w:t xml:space="preserve"> </w:t>
      </w:r>
      <w:r w:rsidR="00D6770E" w:rsidRPr="00D6770E">
        <w:rPr>
          <w:lang w:val="en-US"/>
        </w:rPr>
        <w:t>is a required parameter and defines an input file (s) with X-definition;</w:t>
      </w:r>
    </w:p>
    <w:p w14:paraId="26A7ADB4" w14:textId="4112482D" w:rsidR="00343174" w:rsidRPr="00E060F7" w:rsidRDefault="004F5CEA" w:rsidP="007D4BA3">
      <w:pPr>
        <w:pStyle w:val="Odstavec"/>
        <w:numPr>
          <w:ilvl w:val="0"/>
          <w:numId w:val="92"/>
        </w:numPr>
        <w:rPr>
          <w:lang w:val="en-US"/>
        </w:rPr>
      </w:pPr>
      <w:r w:rsidRPr="00BF7A77">
        <w:rPr>
          <w:rFonts w:ascii="Consolas" w:hAnsi="Consolas" w:cs="Consolas"/>
          <w:b/>
          <w:lang w:val="en-US"/>
        </w:rPr>
        <w:t>-d</w:t>
      </w:r>
      <w:r w:rsidRPr="00E060F7">
        <w:rPr>
          <w:rFonts w:ascii="Consolas" w:hAnsi="Consolas" w:cs="Consolas"/>
          <w:lang w:val="en-US"/>
        </w:rPr>
        <w:t xml:space="preserve">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w:t>
      </w:r>
      <w:r w:rsidR="00BF7A77">
        <w:rPr>
          <w:rFonts w:cs="Consolas"/>
          <w:lang w:val="en-US"/>
        </w:rPr>
        <w:t>-</w:t>
      </w:r>
      <w:r w:rsidR="00D6770E" w:rsidRPr="00D6770E">
        <w:rPr>
          <w:rFonts w:cs="Consolas"/>
          <w:lang w:val="en-US"/>
        </w:rPr>
        <w:t xml:space="preserve">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1DCD688F" w:rsidR="002161EB" w:rsidRPr="00E060F7" w:rsidRDefault="00D639E8" w:rsidP="00CB479D">
      <w:pPr>
        <w:pStyle w:val="Nadpis3"/>
        <w:rPr>
          <w:lang w:val="en-US"/>
        </w:rPr>
      </w:pPr>
      <w:bookmarkStart w:id="1525" w:name="_Toc81209358"/>
      <w:r>
        <w:rPr>
          <w:lang w:val="en-US"/>
        </w:rPr>
        <w:t xml:space="preserve">Create </w:t>
      </w:r>
      <w:r w:rsidR="00BF7A77">
        <w:rPr>
          <w:lang w:val="en-US"/>
        </w:rPr>
        <w:t xml:space="preserve">an </w:t>
      </w:r>
      <w:r>
        <w:rPr>
          <w:lang w:val="en-US"/>
        </w:rPr>
        <w:t>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5"/>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479EE941" w:rsidR="00902C73" w:rsidRPr="00E060F7" w:rsidRDefault="00902C73" w:rsidP="00BF7A77">
      <w:pPr>
        <w:pStyle w:val="Odstavec"/>
        <w:numPr>
          <w:ilvl w:val="0"/>
          <w:numId w:val="93"/>
        </w:numPr>
        <w:rPr>
          <w:lang w:val="en-US"/>
        </w:rPr>
      </w:pPr>
      <w:r w:rsidRPr="00E060F7">
        <w:rPr>
          <w:rFonts w:ascii="Consolas" w:hAnsi="Consolas" w:cs="Consolas"/>
          <w:lang w:val="en-US"/>
        </w:rPr>
        <w:t>-h</w:t>
      </w:r>
      <w:r w:rsidR="00BF7A77" w:rsidRPr="00BF7A77">
        <w:t xml:space="preserve"> </w:t>
      </w:r>
      <w:r w:rsidR="00BF7A77">
        <w:t xml:space="preserve">the </w:t>
      </w:r>
      <w:r w:rsidR="00BF7A77" w:rsidRPr="00BF7A77">
        <w:rPr>
          <w:lang w:val="en-US"/>
        </w:rPr>
        <w:t>optional parameter. If specified, information about the parameters is printed</w:t>
      </w:r>
      <w:r w:rsidRPr="00E060F7">
        <w:rPr>
          <w:lang w:val="en-US"/>
        </w:rPr>
        <w:t>;</w:t>
      </w:r>
    </w:p>
    <w:p w14:paraId="146F5703" w14:textId="0D211E36" w:rsidR="0072452D" w:rsidRPr="00E060F7" w:rsidRDefault="0072452D" w:rsidP="00BF7A77">
      <w:pPr>
        <w:pStyle w:val="Odstavec"/>
        <w:numPr>
          <w:ilvl w:val="0"/>
          <w:numId w:val="93"/>
        </w:numPr>
        <w:rPr>
          <w:lang w:val="en-US"/>
        </w:rPr>
      </w:pPr>
      <w:r w:rsidRPr="00E060F7">
        <w:rPr>
          <w:rFonts w:ascii="Consolas" w:hAnsi="Consolas" w:cs="Consolas"/>
          <w:lang w:val="en-US"/>
        </w:rPr>
        <w:t>-d outDir</w:t>
      </w:r>
      <w:r w:rsidRPr="00E060F7">
        <w:rPr>
          <w:lang w:val="en-US"/>
        </w:rPr>
        <w:t xml:space="preserve"> </w:t>
      </w:r>
      <w:r w:rsidR="00BF7A77" w:rsidRPr="00BF7A77">
        <w:rPr>
          <w:lang w:val="en-US"/>
        </w:rPr>
        <w:t>defines the directory where the reformatted file will be stored. If the parameter is not specified, the input file is overwritten (if the program exits prematurely during operation, the original file is preserved under the original name with the bak extension)</w:t>
      </w:r>
      <w:r w:rsidRPr="00E060F7">
        <w:rPr>
          <w:lang w:val="en-US"/>
        </w:rPr>
        <w:t>;</w:t>
      </w:r>
    </w:p>
    <w:p w14:paraId="0E69C40B" w14:textId="6F4F1328" w:rsidR="00902C73" w:rsidRPr="00E060F7" w:rsidRDefault="00902C73" w:rsidP="00BF7A77">
      <w:pPr>
        <w:pStyle w:val="Odstavec"/>
        <w:numPr>
          <w:ilvl w:val="0"/>
          <w:numId w:val="93"/>
        </w:numPr>
        <w:rPr>
          <w:lang w:val="en-US"/>
        </w:rPr>
      </w:pPr>
      <w:r w:rsidRPr="00E060F7">
        <w:rPr>
          <w:rFonts w:ascii="Consolas" w:hAnsi="Consolas" w:cs="Consolas"/>
          <w:lang w:val="en-US"/>
        </w:rPr>
        <w:t>-i n</w:t>
      </w:r>
      <w:r w:rsidRPr="00E060F7">
        <w:rPr>
          <w:lang w:val="en-US"/>
        </w:rPr>
        <w:t xml:space="preserve"> </w:t>
      </w:r>
      <w:r w:rsidR="00BF7A77">
        <w:rPr>
          <w:lang w:val="en-US"/>
        </w:rPr>
        <w:t>is the</w:t>
      </w:r>
      <w:r w:rsidR="00BF7A77" w:rsidRPr="00BF7A77">
        <w:rPr>
          <w:lang w:val="en-US"/>
        </w:rPr>
        <w:t xml:space="preserve"> optional parameter that sets the number of spaces used for indenting internal elements, the default value is </w:t>
      </w:r>
      <w:r w:rsidRPr="00E060F7">
        <w:rPr>
          <w:lang w:val="en-US"/>
        </w:rPr>
        <w:t>3;</w:t>
      </w:r>
    </w:p>
    <w:p w14:paraId="0A928515" w14:textId="6F1EBE14" w:rsidR="00902C73" w:rsidRPr="00E060F7" w:rsidRDefault="00902C73" w:rsidP="00BF7A77">
      <w:pPr>
        <w:pStyle w:val="Odstavec"/>
        <w:numPr>
          <w:ilvl w:val="0"/>
          <w:numId w:val="93"/>
        </w:numPr>
        <w:rPr>
          <w:lang w:val="en-US"/>
        </w:rPr>
      </w:pPr>
      <w:r w:rsidRPr="00E060F7">
        <w:rPr>
          <w:rFonts w:ascii="Consolas" w:hAnsi="Consolas" w:cs="Consolas"/>
          <w:lang w:val="en-US"/>
        </w:rPr>
        <w:t xml:space="preserve">-e </w:t>
      </w:r>
      <w:r w:rsidR="00BF7A77" w:rsidRPr="00E060F7">
        <w:rPr>
          <w:rFonts w:ascii="Consolas" w:hAnsi="Consolas" w:cs="Consolas"/>
          <w:lang w:val="en-US"/>
        </w:rPr>
        <w:t>encoding</w:t>
      </w:r>
      <w:r w:rsidR="00BF7A77" w:rsidRPr="00E060F7">
        <w:rPr>
          <w:lang w:val="en-US"/>
        </w:rPr>
        <w:t xml:space="preserve"> </w:t>
      </w:r>
      <w:r w:rsidR="00BF7A77">
        <w:rPr>
          <w:lang w:val="en-US"/>
        </w:rPr>
        <w:t>the</w:t>
      </w:r>
      <w:r w:rsidR="00BF7A77" w:rsidRPr="00BF7A77">
        <w:rPr>
          <w:lang w:val="en-US"/>
        </w:rPr>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rPr>
          <w:lang w:val="en-US"/>
        </w:rPr>
        <w:t>;</w:t>
      </w:r>
    </w:p>
    <w:p w14:paraId="32083B1D" w14:textId="7AE4FC56" w:rsidR="0072452D" w:rsidRPr="00E060F7" w:rsidRDefault="0072452D" w:rsidP="00BF7A77">
      <w:pPr>
        <w:pStyle w:val="Odstavec"/>
        <w:numPr>
          <w:ilvl w:val="0"/>
          <w:numId w:val="93"/>
        </w:numPr>
        <w:rPr>
          <w:lang w:val="en-US"/>
        </w:rPr>
      </w:pPr>
      <w:r w:rsidRPr="00E060F7">
        <w:rPr>
          <w:rFonts w:ascii="Consolas" w:hAnsi="Consolas" w:cs="Consolas"/>
          <w:lang w:val="en-US"/>
        </w:rPr>
        <w:t>-p prefix</w:t>
      </w:r>
      <w:r w:rsidRPr="00E060F7">
        <w:rPr>
          <w:lang w:val="en-US"/>
        </w:rPr>
        <w:t xml:space="preserve"> </w:t>
      </w:r>
      <w:r w:rsidR="00BF7A77">
        <w:rPr>
          <w:lang w:val="en-US"/>
        </w:rPr>
        <w:t xml:space="preserve">is the </w:t>
      </w:r>
      <w:r w:rsidR="00BF7A77" w:rsidRPr="00BF7A77">
        <w:rPr>
          <w:lang w:val="en-US"/>
        </w:rPr>
        <w:t>optional parameter that can be used to redefine the prefix for the X-definite namespace. If this parameter is not specified, the original namespace is used</w:t>
      </w:r>
      <w:r w:rsidRPr="00E060F7">
        <w:rPr>
          <w:lang w:val="en-US"/>
        </w:rPr>
        <w:t>;</w:t>
      </w:r>
    </w:p>
    <w:p w14:paraId="00D0A221" w14:textId="5B87917B" w:rsidR="0072452D" w:rsidRPr="00E060F7" w:rsidRDefault="0072452D" w:rsidP="00BF7A77">
      <w:pPr>
        <w:pStyle w:val="Odstavec"/>
        <w:numPr>
          <w:ilvl w:val="0"/>
          <w:numId w:val="93"/>
        </w:numPr>
        <w:rPr>
          <w:lang w:val="en-US"/>
        </w:rPr>
      </w:pPr>
      <w:r w:rsidRPr="00E060F7">
        <w:rPr>
          <w:rFonts w:ascii="Consolas" w:hAnsi="Consolas" w:cs="Consolas"/>
          <w:lang w:val="en-US"/>
        </w:rPr>
        <w:t>sourceFile</w:t>
      </w:r>
      <w:r w:rsidR="00BF7A77">
        <w:rPr>
          <w:lang w:val="en-US"/>
        </w:rPr>
        <w:t xml:space="preserve"> </w:t>
      </w:r>
      <w:r w:rsidR="00BF7A77" w:rsidRPr="00BF7A77">
        <w:rPr>
          <w:lang w:val="en-US"/>
        </w:rPr>
        <w:t>specifies the input file or group of files (again, the wild card symbol "*" can be used)</w:t>
      </w:r>
      <w:r w:rsidRPr="00E060F7">
        <w:rPr>
          <w:lang w:val="en-US"/>
        </w:rPr>
        <w:t>.</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6" w:name="_Toc81209359"/>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6"/>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3DB17B95" w:rsidR="00673F23" w:rsidRDefault="00673F23" w:rsidP="007D4BA3">
      <w:pPr>
        <w:pStyle w:val="Odstavec"/>
        <w:numPr>
          <w:ilvl w:val="0"/>
          <w:numId w:val="92"/>
        </w:numPr>
        <w:rPr>
          <w:lang w:val="en-US"/>
        </w:rPr>
      </w:pPr>
      <w:r>
        <w:rPr>
          <w:lang w:val="en-US"/>
        </w:rPr>
        <w:t xml:space="preserve">-in </w:t>
      </w:r>
      <w:r w:rsidR="00BF7A77">
        <w:rPr>
          <w:lang w:val="en-US"/>
        </w:rPr>
        <w:t xml:space="preserve">the </w:t>
      </w:r>
      <w:r>
        <w:rPr>
          <w:lang w:val="en-US"/>
        </w:rPr>
        <w:t xml:space="preserve">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7" w:name="_Toc81209360"/>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7"/>
    </w:p>
    <w:p w14:paraId="4E0BE9A1" w14:textId="5CDEE535" w:rsidR="00673F23" w:rsidRDefault="00673F23" w:rsidP="00673F23">
      <w:pPr>
        <w:pStyle w:val="Odstavec"/>
        <w:rPr>
          <w:lang w:val="en-US"/>
        </w:rPr>
      </w:pPr>
      <w:r w:rsidRPr="00673F23">
        <w:rPr>
          <w:lang w:val="en-US"/>
        </w:rPr>
        <w:t>Utility for converting from X-definitions</w:t>
      </w:r>
      <w:r>
        <w:rPr>
          <w:lang w:val="en-US"/>
        </w:rPr>
        <w:t xml:space="preserve"> to </w:t>
      </w:r>
      <w:r w:rsidR="00BF7A77">
        <w:rPr>
          <w:lang w:val="en-US"/>
        </w:rPr>
        <w:t xml:space="preserve">the </w:t>
      </w:r>
      <w:r>
        <w:rPr>
          <w:lang w:val="en-US"/>
        </w:rPr>
        <w:t>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8" w:name="_Ref337034467"/>
      <w:bookmarkStart w:id="1529" w:name="_Toc337655424"/>
      <w:bookmarkStart w:id="1530" w:name="_Toc354677065"/>
      <w:bookmarkStart w:id="1531" w:name="_Ref536211092"/>
      <w:bookmarkStart w:id="1532" w:name="_Toc81209361"/>
      <w:r w:rsidRPr="00E060F7">
        <w:rPr>
          <w:lang w:val="en-US"/>
        </w:rPr>
        <w:t>Typ</w:t>
      </w:r>
      <w:r w:rsidR="009E0603">
        <w:rPr>
          <w:lang w:val="en-US"/>
        </w:rPr>
        <w:t>es of</w:t>
      </w:r>
      <w:r w:rsidRPr="00E060F7">
        <w:rPr>
          <w:lang w:val="en-US"/>
        </w:rPr>
        <w:t xml:space="preserve"> </w:t>
      </w:r>
      <w:bookmarkEnd w:id="1528"/>
      <w:bookmarkEnd w:id="1529"/>
      <w:bookmarkEnd w:id="1530"/>
      <w:r w:rsidR="009E0603">
        <w:rPr>
          <w:lang w:val="en-US"/>
        </w:rPr>
        <w:t>values in X-script</w:t>
      </w:r>
      <w:bookmarkEnd w:id="1531"/>
      <w:bookmarkEnd w:id="1532"/>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7D4F3F5B"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F61308">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3" w:name="_Toc81209362"/>
      <w:r>
        <w:rPr>
          <w:lang w:val="en-US"/>
        </w:rPr>
        <w:t xml:space="preserve">int </w:t>
      </w:r>
      <w:bookmarkStart w:id="1534" w:name="_Toc535247661"/>
      <w:r w:rsidRPr="00B84495">
        <w:rPr>
          <w:lang w:bidi="en-GB"/>
        </w:rPr>
        <w:t>(the integer numbers)</w:t>
      </w:r>
      <w:bookmarkEnd w:id="1533"/>
      <w:bookmarkEnd w:id="1534"/>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613CA390"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sidR="00BF7A77">
        <w:rPr>
          <w:rFonts w:eastAsia="Calibri" w:cs="Calibri"/>
          <w:i/>
          <w:lang w:bidi="en-GB"/>
        </w:rPr>
        <w:t>-</w:t>
      </w:r>
      <w:r>
        <w:rPr>
          <w:rFonts w:eastAsia="Calibri" w:cs="Calibri"/>
          <w:i/>
          <w:lang w:bidi="en-GB"/>
        </w:rPr>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6E5BC2D2"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68225D7D"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F61308">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F61308" w:rsidRPr="00E060F7">
        <w:rPr>
          <w:lang w:val="en-US"/>
        </w:rPr>
        <w:t>P</w:t>
      </w:r>
      <w:r w:rsidR="00F61308">
        <w:rPr>
          <w:lang w:val="en-US"/>
        </w:rPr>
        <w:t>r</w:t>
      </w:r>
      <w:r w:rsidR="00F61308" w:rsidRPr="00E060F7">
        <w:rPr>
          <w:lang w:val="en-US"/>
        </w:rPr>
        <w:t>edefin</w:t>
      </w:r>
      <w:r w:rsidR="00F61308">
        <w:rPr>
          <w:lang w:val="en-US"/>
        </w:rPr>
        <w:t>ed values (c</w:t>
      </w:r>
      <w:r w:rsidR="00F61308" w:rsidRPr="00E060F7">
        <w:rPr>
          <w:lang w:val="en-US"/>
        </w:rPr>
        <w:t>onstant</w:t>
      </w:r>
      <w:r w:rsidR="00F61308">
        <w:rPr>
          <w:lang w:val="en-US"/>
        </w:rPr>
        <w:t>s)</w:t>
      </w:r>
      <w:r>
        <w:rPr>
          <w:rFonts w:eastAsia="Arial"/>
          <w:lang w:bidi="en-GB"/>
        </w:rPr>
        <w:fldChar w:fldCharType="end"/>
      </w:r>
      <w:r>
        <w:rPr>
          <w:rFonts w:eastAsia="Arial"/>
          <w:lang w:bidi="en-GB"/>
        </w:rPr>
        <w:t>.</w:t>
      </w:r>
    </w:p>
    <w:p w14:paraId="78F326BE" w14:textId="514DE7A0" w:rsidR="009E0603" w:rsidRPr="00B84495" w:rsidRDefault="009E0603" w:rsidP="009E0603">
      <w:pPr>
        <w:ind w:left="11"/>
        <w:rPr>
          <w:rFonts w:eastAsia="Arial" w:cs="Calibri"/>
        </w:rPr>
      </w:pPr>
      <w:r w:rsidRPr="00B84495">
        <w:rPr>
          <w:rFonts w:eastAsia="Arial" w:cs="Calibri"/>
          <w:lang w:bidi="en-GB"/>
        </w:rPr>
        <w:t>To make an entry clear</w:t>
      </w:r>
      <w:r w:rsidR="00BF7A77">
        <w:rPr>
          <w:rFonts w:eastAsia="Arial" w:cs="Calibri"/>
          <w:lang w:bidi="en-GB"/>
        </w:rPr>
        <w:t>ance</w:t>
      </w:r>
      <w:r w:rsidRPr="00B84495">
        <w:rPr>
          <w:rFonts w:eastAsia="Arial" w:cs="Calibri"/>
          <w:lang w:bidi="en-GB"/>
        </w:rPr>
        <w:t xml:space="preserve">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5" w:name="_Toc81209363"/>
      <w:r>
        <w:rPr>
          <w:lang w:val="en-US"/>
        </w:rPr>
        <w:t xml:space="preserve">float </w:t>
      </w:r>
      <w:r w:rsidRPr="00B84495">
        <w:rPr>
          <w:lang w:bidi="en-GB"/>
        </w:rPr>
        <w:t>(the floating</w:t>
      </w:r>
      <w:r>
        <w:rPr>
          <w:lang w:bidi="en-GB"/>
        </w:rPr>
        <w:t>-</w:t>
      </w:r>
      <w:r w:rsidRPr="00B84495">
        <w:rPr>
          <w:lang w:bidi="en-GB"/>
        </w:rPr>
        <w:t>point numbers)</w:t>
      </w:r>
      <w:bookmarkEnd w:id="1535"/>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2434BD6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point number corresponds to commonly used format floating</w:t>
      </w:r>
      <w:r w:rsidR="00BF7A77">
        <w:rPr>
          <w:rFonts w:eastAsia="Calibri" w:cs="Calibri"/>
          <w:lang w:bidi="en-GB"/>
        </w:rPr>
        <w:t>-</w:t>
      </w:r>
      <w:r w:rsidRPr="00B84495">
        <w:rPr>
          <w:rFonts w:eastAsia="Calibri" w:cs="Calibri"/>
          <w:lang w:bidi="en-GB"/>
        </w:rPr>
        <w:t xml:space="preserve">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7B5392B1"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F61308">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F61308" w:rsidRPr="00E060F7">
        <w:rPr>
          <w:lang w:val="en-US"/>
        </w:rPr>
        <w:t>P</w:t>
      </w:r>
      <w:r w:rsidR="00F61308">
        <w:rPr>
          <w:lang w:val="en-US"/>
        </w:rPr>
        <w:t>r</w:t>
      </w:r>
      <w:r w:rsidR="00F61308" w:rsidRPr="00E060F7">
        <w:rPr>
          <w:lang w:val="en-US"/>
        </w:rPr>
        <w:t>edefin</w:t>
      </w:r>
      <w:r w:rsidR="00F61308">
        <w:rPr>
          <w:lang w:val="en-US"/>
        </w:rPr>
        <w:t>ed values (c</w:t>
      </w:r>
      <w:r w:rsidR="00F61308" w:rsidRPr="00E060F7">
        <w:rPr>
          <w:lang w:val="en-US"/>
        </w:rPr>
        <w:t>onstant</w:t>
      </w:r>
      <w:r w:rsidR="00F61308">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6" w:name="_Toc535247663"/>
      <w:bookmarkStart w:id="1537" w:name="_Toc81209364"/>
      <w:r w:rsidRPr="00980A2B">
        <w:rPr>
          <w:lang w:val="en-US"/>
        </w:rPr>
        <w:t>Decimal</w:t>
      </w:r>
      <w:r w:rsidRPr="00B84495">
        <w:rPr>
          <w:lang w:bidi="en-GB"/>
        </w:rPr>
        <w:t xml:space="preserve"> (the decimal numbers)</w:t>
      </w:r>
      <w:bookmarkEnd w:id="1536"/>
      <w:bookmarkEnd w:id="1537"/>
    </w:p>
    <w:p w14:paraId="04B86F04" w14:textId="01C69D78"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floating</w:t>
      </w:r>
      <w:r w:rsidR="00BF7A77">
        <w:rPr>
          <w:rFonts w:eastAsia="Calibri" w:cs="Calibri"/>
          <w:lang w:bidi="en-GB"/>
        </w:rPr>
        <w:t>-</w:t>
      </w:r>
      <w:r w:rsidRPr="00B84495">
        <w:rPr>
          <w:rFonts w:eastAsia="Calibri" w:cs="Calibri"/>
          <w:lang w:bidi="en-GB"/>
        </w:rPr>
        <w:t xml:space="preserve">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8" w:name="_Toc535247664"/>
      <w:bookmarkStart w:id="1539" w:name="_Toc81209365"/>
      <w:r w:rsidRPr="00980A2B">
        <w:rPr>
          <w:lang w:val="en-US"/>
        </w:rPr>
        <w:t>String (the character strings)</w:t>
      </w:r>
      <w:bookmarkEnd w:id="1538"/>
      <w:bookmarkEnd w:id="1539"/>
    </w:p>
    <w:p w14:paraId="1831BD95" w14:textId="72729933"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w:t>
      </w:r>
      <w:r w:rsidR="00BF7A77">
        <w:rPr>
          <w:rFonts w:eastAsia="Calibri" w:cs="Calibri"/>
          <w:szCs w:val="16"/>
          <w:lang w:bidi="en-GB"/>
        </w:rPr>
        <w:t>because</w:t>
      </w:r>
      <w:r w:rsidRPr="00B84495">
        <w:rPr>
          <w:rFonts w:eastAsia="Calibri" w:cs="Calibri"/>
          <w:szCs w:val="16"/>
          <w:lang w:bidi="en-GB"/>
        </w:rPr>
        <w:t xml:space="preserve"> the values of XML attributes may also be inside quotation marks or apostrophes, you should use another character inside </w:t>
      </w:r>
      <w:r w:rsidR="00BF7A77">
        <w:rPr>
          <w:rFonts w:eastAsia="Calibri" w:cs="Calibri"/>
          <w:szCs w:val="16"/>
          <w:lang w:bidi="en-GB"/>
        </w:rPr>
        <w:t xml:space="preserve">an </w:t>
      </w:r>
      <w:r w:rsidRPr="00B84495">
        <w:rPr>
          <w:rFonts w:eastAsia="Calibri" w:cs="Calibri"/>
          <w:szCs w:val="16"/>
          <w:lang w:bidi="en-GB"/>
        </w:rPr>
        <w:t xml:space="preserve">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0" w:name="_Toc535247665"/>
      <w:bookmarkStart w:id="1541" w:name="_Ref535585667"/>
      <w:bookmarkStart w:id="1542" w:name="_Ref535585689"/>
      <w:bookmarkStart w:id="1543" w:name="_Ref535948589"/>
      <w:bookmarkStart w:id="1544" w:name="_Toc81209366"/>
      <w:bookmarkStart w:id="1545" w:name="_Ref251761819"/>
      <w:r w:rsidRPr="00B84495">
        <w:rPr>
          <w:lang w:bidi="en-GB"/>
        </w:rPr>
        <w:t>Datetime (the date and time values)</w:t>
      </w:r>
      <w:bookmarkEnd w:id="1540"/>
      <w:bookmarkEnd w:id="1541"/>
      <w:bookmarkEnd w:id="1542"/>
      <w:bookmarkEnd w:id="1543"/>
      <w:bookmarkEnd w:id="1544"/>
      <w:r w:rsidRPr="00B84495">
        <w:rPr>
          <w:lang w:bidi="en-GB"/>
        </w:rPr>
        <w:t xml:space="preserve"> </w:t>
      </w:r>
    </w:p>
    <w:p w14:paraId="40CDD966" w14:textId="316C3F20"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otherwise</w:t>
      </w:r>
      <w:r w:rsidR="00BF7A77">
        <w:rPr>
          <w:rFonts w:eastAsia="Calibri" w:cs="Calibri"/>
          <w:lang w:bidi="en-GB"/>
        </w:rPr>
        <w:t>,</w:t>
      </w:r>
      <w:r w:rsidRPr="00B84495">
        <w:rPr>
          <w:rFonts w:eastAsia="Calibri" w:cs="Calibri"/>
          <w:lang w:bidi="en-GB"/>
        </w:rPr>
        <w:t xml:space="preserv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47C297B2" w:rsidR="00980A2B" w:rsidRPr="00B84495" w:rsidRDefault="00980A2B" w:rsidP="00980A2B">
      <w:pPr>
        <w:ind w:left="726"/>
      </w:pPr>
      <w:r w:rsidRPr="00B84495">
        <w:rPr>
          <w:lang w:bidi="en-GB"/>
        </w:rPr>
        <w:t>Describes the country or language-dependent conventions (location) and may set the default values of a date or time. Description of the default values requires that each value was preceded by an escape character. In the initialization sections</w:t>
      </w:r>
      <w:r w:rsidR="00BF7A77">
        <w:rPr>
          <w:lang w:bidi="en-GB"/>
        </w:rPr>
        <w:t>,</w:t>
      </w:r>
      <w:r w:rsidRPr="00B84495">
        <w:rPr>
          <w:lang w:bidi="en-GB"/>
        </w:rPr>
        <w:t xml:space="preserve"> only the following escape characters: d, M, y, H, m, s, S, z, Z are allowed. The zone name is specified after the character name </w:t>
      </w:r>
      <w:r w:rsidRPr="00B84495">
        <w:rPr>
          <w:rFonts w:eastAsia="Arial"/>
          <w:lang w:bidi="en-GB"/>
        </w:rPr>
        <w:t>"</w:t>
      </w:r>
      <w:r w:rsidRPr="00B84495">
        <w:rPr>
          <w:lang w:bidi="en-GB"/>
        </w:rPr>
        <w:t>z" in parentheses. For example: "{d1M1y2005H16m0s0z(CET)}" sets the default date and time values to 1-1-2005T16:00:00 CET. In the parentheses</w:t>
      </w:r>
      <w:r w:rsidR="00BF7A77">
        <w:rPr>
          <w:lang w:bidi="en-GB"/>
        </w:rPr>
        <w:t>,</w:t>
      </w:r>
      <w:r w:rsidRPr="00B84495">
        <w:rPr>
          <w:lang w:bidi="en-GB"/>
        </w:rPr>
        <w:t xml:space="preserve"> it is possible to write the full name of the place, e.g. </w:t>
      </w:r>
      <w:r w:rsidRPr="00B84495">
        <w:rPr>
          <w:rFonts w:eastAsia="Arial"/>
          <w:lang w:bidi="en-GB"/>
        </w:rPr>
        <w:t>"</w:t>
      </w:r>
      <w:r w:rsidRPr="00B84495">
        <w:rPr>
          <w:lang w:bidi="en-GB"/>
        </w:rPr>
        <w:t>Europe/Prague".</w:t>
      </w:r>
    </w:p>
    <w:p w14:paraId="067039B5" w14:textId="1FD66120"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the next comma</w:t>
      </w:r>
      <w:r w:rsidR="00E27656">
        <w:rPr>
          <w:lang w:bidi="en-GB"/>
        </w:rPr>
        <w:t>,</w:t>
      </w:r>
      <w:r w:rsidRPr="00B84495">
        <w:rPr>
          <w:lang w:bidi="en-GB"/>
        </w:rPr>
        <w:t xml:space="preserve">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Pr>
          <w:lang w:bidi="en-GB"/>
        </w:rPr>
        <w:t xml:space="preserve"> </w:t>
      </w:r>
      <w:r w:rsidRPr="00B84495">
        <w:rPr>
          <w:lang w:bidi="en-GB"/>
        </w:rPr>
        <w:t>US). E.g. the "L(es,ES,Traditional_WIN) sets Spanish, Spain, traditional conventions.</w:t>
      </w:r>
    </w:p>
    <w:p w14:paraId="1A6291C0" w14:textId="3BD97125"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3376A1B2"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6"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sidR="00BF7A77">
        <w:rPr>
          <w:lang w:bidi="en-GB"/>
        </w:rPr>
        <w:t xml:space="preserve"> </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6"/>
    </w:p>
    <w:p w14:paraId="46401BBA" w14:textId="7FFA9C6E"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w:t>
      </w:r>
      <w:r w:rsidR="00BF7A77">
        <w:rPr>
          <w:lang w:bidi="en-GB"/>
        </w:rPr>
        <w:t>t</w:t>
      </w:r>
      <w:r w:rsidRPr="00B84495">
        <w:rPr>
          <w:lang w:bidi="en-GB"/>
        </w:rPr>
        <w:t>er for date values according to a mask interpret the characters listed in the following table:</w:t>
      </w:r>
    </w:p>
    <w:p w14:paraId="247498BF" w14:textId="354D6C10" w:rsidR="00980A2B" w:rsidRPr="00A03426" w:rsidRDefault="00980A2B" w:rsidP="00980A2B">
      <w:pPr>
        <w:pStyle w:val="Titulek1"/>
        <w:keepNext/>
        <w:rPr>
          <w:rFonts w:ascii="Calibri" w:eastAsia="Calibri" w:hAnsi="Calibri" w:cs="Calibri"/>
          <w:i w:val="0"/>
          <w:sz w:val="18"/>
          <w:szCs w:val="18"/>
          <w:lang w:bidi="en-GB"/>
        </w:rPr>
      </w:pPr>
      <w:bookmarkStart w:id="1547" w:name="_Ref467247787"/>
      <w:bookmarkStart w:id="1548" w:name="_Ref467798059"/>
      <w:bookmarkStart w:id="1549" w:name="_Ref467798062"/>
      <w:bookmarkStart w:id="1550" w:name="_Ref467798121"/>
      <w:bookmarkStart w:id="1551"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F61308">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7"/>
      <w:bookmarkEnd w:id="1548"/>
      <w:bookmarkEnd w:id="1549"/>
      <w:bookmarkEnd w:id="1550"/>
      <w:bookmarkEnd w:id="1551"/>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B84495"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312B8D" w:rsidRDefault="00CE036B" w:rsidP="00CE036B">
            <w:pPr>
              <w:snapToGrid w:val="0"/>
              <w:rPr>
                <w:rFonts w:cstheme="minorHAnsi"/>
                <w:b/>
                <w:bCs/>
              </w:rPr>
            </w:pPr>
            <w:r w:rsidRPr="00312B8D">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312B8D" w:rsidRDefault="00CE036B" w:rsidP="00CE036B">
            <w:pPr>
              <w:snapToGrid w:val="0"/>
              <w:rPr>
                <w:rFonts w:cstheme="minorHAnsi"/>
                <w:b/>
                <w:bCs/>
                <w:szCs w:val="16"/>
              </w:rPr>
            </w:pPr>
            <w:r w:rsidRPr="00312B8D">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312B8D" w:rsidRDefault="00CE036B" w:rsidP="00CE036B">
            <w:pPr>
              <w:snapToGrid w:val="0"/>
              <w:rPr>
                <w:rFonts w:cstheme="minorHAnsi"/>
                <w:b/>
                <w:bCs/>
                <w:szCs w:val="16"/>
              </w:rPr>
            </w:pPr>
            <w:r w:rsidRPr="00312B8D">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312B8D" w:rsidRDefault="00CE036B" w:rsidP="00CE036B">
            <w:pPr>
              <w:snapToGrid w:val="0"/>
              <w:rPr>
                <w:rFonts w:cstheme="minorHAnsi"/>
                <w:b/>
                <w:bCs/>
                <w:szCs w:val="16"/>
              </w:rPr>
            </w:pPr>
            <w:r w:rsidRPr="00312B8D">
              <w:rPr>
                <w:rFonts w:cstheme="minorHAnsi"/>
                <w:b/>
                <w:szCs w:val="16"/>
                <w:lang w:bidi="en-GB"/>
              </w:rPr>
              <w:t>Example:</w:t>
            </w:r>
          </w:p>
        </w:tc>
      </w:tr>
      <w:tr w:rsidR="00CE036B" w:rsidRPr="00B84495"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B84495" w:rsidRDefault="00CE036B" w:rsidP="00CE036B">
            <w:pPr>
              <w:snapToGrid w:val="0"/>
              <w:spacing w:before="60"/>
              <w:rPr>
                <w:rFonts w:ascii="Consolas" w:hAnsi="Consolas"/>
                <w:sz w:val="16"/>
                <w:szCs w:val="16"/>
              </w:rPr>
            </w:pPr>
            <w:r>
              <w:rPr>
                <w:rFonts w:ascii="Consolas" w:eastAsia="Consolas" w:hAnsi="Consolas" w:cs="Courier New"/>
                <w:sz w:val="16"/>
                <w:szCs w:val="16"/>
                <w:lang w:bidi="en-GB"/>
              </w:rPr>
              <w:t xml:space="preserve">a </w:t>
            </w: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r w:rsidR="00DB289B">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B84495" w:rsidRDefault="00DB289B" w:rsidP="00CE036B">
            <w:pPr>
              <w:snapToGrid w:val="0"/>
              <w:spacing w:before="60"/>
              <w:rPr>
                <w:rFonts w:cs="Calibri"/>
                <w:sz w:val="18"/>
                <w:szCs w:val="18"/>
              </w:rPr>
            </w:pPr>
            <w:r>
              <w:rPr>
                <w:rFonts w:eastAsia="Calibri" w:cs="Calibri"/>
                <w:sz w:val="18"/>
                <w:szCs w:val="18"/>
                <w:lang w:bidi="en-GB"/>
              </w:rPr>
              <w:t>AM</w:t>
            </w:r>
          </w:p>
        </w:tc>
      </w:tr>
      <w:tr w:rsidR="00CE036B" w:rsidRPr="00B84495"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4</w:t>
            </w:r>
          </w:p>
        </w:tc>
      </w:tr>
      <w:tr w:rsidR="00CE036B" w:rsidRPr="00B84495"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B84495"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day of the year with leading zero</w:t>
            </w:r>
            <w:r>
              <w:rPr>
                <w:rFonts w:eastAsia="Calibri" w:cs="Calibri"/>
                <w:sz w:val="18"/>
                <w:szCs w:val="18"/>
                <w:lang w:bidi="en-GB"/>
              </w:rPr>
              <w:t>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09</w:t>
            </w:r>
          </w:p>
        </w:tc>
      </w:tr>
      <w:tr w:rsidR="00CE036B" w:rsidRPr="00B84495"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Default="00BF7A77"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w:t>
            </w:r>
            <w:r w:rsidR="00E27656">
              <w:rPr>
                <w:rFonts w:eastAsia="Calibri" w:cs="Calibri"/>
                <w:sz w:val="18"/>
                <w:szCs w:val="18"/>
                <w:lang w:bidi="en-GB"/>
              </w:rPr>
              <w:t xml:space="preserve">the </w:t>
            </w:r>
            <w:r>
              <w:rPr>
                <w:rFonts w:eastAsia="Calibri" w:cs="Calibri"/>
                <w:sz w:val="18"/>
                <w:szCs w:val="18"/>
                <w:lang w:bidi="en-GB"/>
              </w:rPr>
              <w:t>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Default="00CE036B" w:rsidP="00CE036B">
            <w:pPr>
              <w:snapToGrid w:val="0"/>
              <w:spacing w:before="60"/>
              <w:rPr>
                <w:rFonts w:eastAsia="Calibri" w:cs="Calibri"/>
                <w:sz w:val="18"/>
                <w:szCs w:val="18"/>
                <w:lang w:bidi="en-GB"/>
              </w:rPr>
            </w:pPr>
            <w:r>
              <w:rPr>
                <w:rFonts w:eastAsia="Calibri" w:cs="Calibri"/>
                <w:sz w:val="18"/>
                <w:szCs w:val="18"/>
                <w:lang w:bidi="en-GB"/>
              </w:rPr>
              <w:t>5</w:t>
            </w:r>
          </w:p>
        </w:tc>
      </w:tr>
      <w:tr w:rsidR="00CE036B" w:rsidRPr="00B84495"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w:t>
            </w:r>
            <w:r w:rsidR="00E27656">
              <w:rPr>
                <w:rFonts w:eastAsia="Calibri" w:cs="Calibri"/>
                <w:sz w:val="18"/>
                <w:szCs w:val="18"/>
                <w:lang w:bidi="en-GB"/>
              </w:rPr>
              <w:t xml:space="preserve">the </w:t>
            </w:r>
            <w:r>
              <w:rPr>
                <w:rFonts w:eastAsia="Calibri" w:cs="Calibri"/>
                <w:sz w:val="18"/>
                <w:szCs w:val="18"/>
                <w:lang w:bidi="en-GB"/>
              </w:rPr>
              <w:t xml:space="preserve">month </w:t>
            </w:r>
            <w:r w:rsidRPr="00B84495">
              <w:rPr>
                <w:rFonts w:eastAsia="Calibri" w:cs="Calibri"/>
                <w:sz w:val="18"/>
                <w:szCs w:val="18"/>
                <w:lang w:bidi="en-GB"/>
              </w:rPr>
              <w:t>with leading zeros</w:t>
            </w:r>
            <w:r>
              <w:rPr>
                <w:rFonts w:eastAsia="Calibri" w:cs="Calibri"/>
                <w:sz w:val="18"/>
                <w:szCs w:val="18"/>
                <w:lang w:bidi="en-GB"/>
              </w:rPr>
              <w:t xml:space="preserve">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05</w:t>
            </w:r>
          </w:p>
        </w:tc>
      </w:tr>
      <w:tr w:rsidR="00CE036B" w:rsidRPr="00B84495"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B84495" w:rsidRDefault="00DB289B" w:rsidP="00DB289B">
            <w:pPr>
              <w:snapToGrid w:val="0"/>
              <w:spacing w:before="60"/>
              <w:rPr>
                <w:rFonts w:eastAsia="Arial" w:cs="Calibri"/>
                <w:sz w:val="18"/>
                <w:szCs w:val="18"/>
              </w:rPr>
            </w:pPr>
            <w:r>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B84495" w:rsidRDefault="00CE036B" w:rsidP="00DB289B">
            <w:pPr>
              <w:snapToGrid w:val="0"/>
              <w:spacing w:before="60"/>
              <w:rPr>
                <w:rFonts w:cs="Calibri"/>
                <w:sz w:val="18"/>
                <w:szCs w:val="18"/>
              </w:rPr>
            </w:pPr>
            <w:r w:rsidRPr="00B84495">
              <w:rPr>
                <w:rFonts w:eastAsia="Calibri" w:cs="Calibri"/>
                <w:sz w:val="18"/>
                <w:szCs w:val="18"/>
                <w:lang w:bidi="en-GB"/>
              </w:rPr>
              <w:t>Mon</w:t>
            </w:r>
          </w:p>
        </w:tc>
      </w:tr>
      <w:tr w:rsidR="00CE036B" w:rsidRPr="00B84495"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weekday name</w:t>
            </w:r>
            <w:r w:rsidR="00DB289B">
              <w:rPr>
                <w:rFonts w:eastAsia="Calibri" w:cs="Calibri"/>
                <w:sz w:val="18"/>
                <w:szCs w:val="18"/>
                <w:lang w:bidi="en-GB"/>
              </w:rPr>
              <w:t xml:space="preserve">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Monday</w:t>
            </w:r>
          </w:p>
        </w:tc>
      </w:tr>
      <w:tr w:rsidR="00CE036B" w:rsidRPr="00B84495"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35CA11EA" w:rsidR="00CE036B" w:rsidRPr="00B84495" w:rsidRDefault="00CE036B" w:rsidP="00CE036B">
            <w:pPr>
              <w:snapToGrid w:val="0"/>
              <w:spacing w:before="60"/>
              <w:rPr>
                <w:rFonts w:ascii="Consolas" w:hAnsi="Consolas" w:cs="Courier New"/>
                <w:sz w:val="16"/>
                <w:szCs w:val="16"/>
              </w:rPr>
            </w:pPr>
            <w:r>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3</w:t>
            </w:r>
          </w:p>
        </w:tc>
      </w:tr>
      <w:tr w:rsidR="00CE036B" w:rsidRPr="00B84495"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r>
              <w:rPr>
                <w:rFonts w:ascii="Consolas" w:eastAsia="Consolas" w:hAnsi="Consolas" w:cs="Courier New"/>
                <w:sz w:val="16"/>
                <w:szCs w:val="16"/>
                <w:lang w:bidi="en-GB"/>
              </w:rPr>
              <w:t>e</w:t>
            </w:r>
            <w:r w:rsidRPr="00B84495">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03</w:t>
            </w:r>
          </w:p>
        </w:tc>
      </w:tr>
      <w:tr w:rsidR="00CE036B" w:rsidRPr="00B84495"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designation of the era </w:t>
            </w:r>
            <w:r w:rsidR="00DB289B">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B84495" w:rsidRDefault="00CE036B" w:rsidP="00DB289B">
            <w:pPr>
              <w:snapToGrid w:val="0"/>
              <w:spacing w:before="60"/>
              <w:rPr>
                <w:rFonts w:cs="Calibri"/>
                <w:sz w:val="18"/>
                <w:szCs w:val="18"/>
              </w:rPr>
            </w:pPr>
            <w:r w:rsidRPr="00B84495">
              <w:rPr>
                <w:rFonts w:eastAsia="Calibri" w:cs="Calibri"/>
                <w:sz w:val="18"/>
                <w:szCs w:val="18"/>
                <w:lang w:bidi="en-GB"/>
              </w:rPr>
              <w:t>AD</w:t>
            </w:r>
          </w:p>
        </w:tc>
      </w:tr>
      <w:tr w:rsidR="00CE036B" w:rsidRPr="00B84495"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8</w:t>
            </w:r>
          </w:p>
        </w:tc>
      </w:tr>
      <w:tr w:rsidR="00CE036B" w:rsidRPr="00B84495"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08</w:t>
            </w:r>
          </w:p>
        </w:tc>
      </w:tr>
      <w:tr w:rsidR="00CE036B" w:rsidRPr="00B84495"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B84495" w:rsidRDefault="00CE036B" w:rsidP="00727EFB">
            <w:pPr>
              <w:snapToGrid w:val="0"/>
              <w:spacing w:before="60"/>
              <w:rPr>
                <w:rFonts w:cs="Calibri"/>
                <w:sz w:val="18"/>
                <w:szCs w:val="18"/>
              </w:rPr>
            </w:pPr>
            <w:r w:rsidRPr="00B84495">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B84495" w:rsidRDefault="00CE036B" w:rsidP="00727EFB">
            <w:pPr>
              <w:snapToGrid w:val="0"/>
              <w:spacing w:before="60"/>
              <w:rPr>
                <w:rFonts w:ascii="Consolas" w:hAnsi="Consolas"/>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6</w:t>
            </w:r>
          </w:p>
        </w:tc>
      </w:tr>
      <w:tr w:rsidR="00CE036B" w:rsidRPr="00B84495"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06</w:t>
            </w:r>
          </w:p>
        </w:tc>
      </w:tr>
      <w:tr w:rsidR="00CE036B" w:rsidRPr="00B84495"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19FB5B1A"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month name </w:t>
            </w:r>
            <w:r w:rsidR="00DB289B" w:rsidRPr="00B84495">
              <w:rPr>
                <w:rFonts w:eastAsia="Calibri" w:cs="Calibri"/>
                <w:sz w:val="18"/>
                <w:szCs w:val="18"/>
                <w:lang w:bidi="en-GB"/>
              </w:rPr>
              <w:t xml:space="preserv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w:t>
            </w:r>
          </w:p>
        </w:tc>
      </w:tr>
      <w:tr w:rsidR="00CE036B" w:rsidRPr="00B84495"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full month name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January</w:t>
            </w:r>
          </w:p>
        </w:tc>
      </w:tr>
      <w:tr w:rsidR="00CE036B" w:rsidRPr="00B84495"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r w:rsidR="00CE036B" w:rsidRPr="00B84495">
              <w:rPr>
                <w:rFonts w:ascii="Consolas" w:eastAsia="Consolas" w:hAnsi="Consolas" w:cs="Courier New"/>
                <w:sz w:val="16"/>
                <w:szCs w:val="16"/>
                <w:lang w:bidi="en-GB"/>
              </w:rPr>
              <w:t>m</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B84495" w:rsidRDefault="00CE036B" w:rsidP="00CE036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41BE0350"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is in the range 00 - 49, then</w:t>
            </w:r>
          </w:p>
          <w:p w14:paraId="3191F1E0"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46F8E1BC"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54F8CE73"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in the range 50 - 99, then</w:t>
            </w:r>
          </w:p>
          <w:p w14:paraId="6814F3DB"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06DC0FD9"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B84495" w:rsidRDefault="00CE036B" w:rsidP="00CE036B">
            <w:pPr>
              <w:snapToGrid w:val="0"/>
              <w:spacing w:before="60"/>
              <w:rPr>
                <w:rFonts w:cs="Calibri"/>
                <w:sz w:val="18"/>
                <w:szCs w:val="18"/>
              </w:rPr>
            </w:pPr>
            <w:r>
              <w:rPr>
                <w:rFonts w:cs="Calibri"/>
                <w:sz w:val="18"/>
                <w:szCs w:val="18"/>
              </w:rPr>
              <w:t>1945, 2011</w:t>
            </w:r>
          </w:p>
        </w:tc>
      </w:tr>
      <w:tr w:rsidR="00CE036B" w:rsidRPr="00B84495"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B84495" w:rsidRDefault="00CE036B" w:rsidP="00CE036B">
            <w:pPr>
              <w:tabs>
                <w:tab w:val="center" w:pos="756"/>
              </w:tabs>
              <w:snapToGrid w:val="0"/>
              <w:spacing w:before="60"/>
              <w:rPr>
                <w:rFonts w:ascii="Consolas" w:eastAsia="Consolas" w:hAnsi="Consolas" w:cs="Courier New"/>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Default="00CE036B" w:rsidP="00CE036B">
            <w:pPr>
              <w:snapToGrid w:val="0"/>
              <w:spacing w:before="60"/>
              <w:rPr>
                <w:rFonts w:cs="Calibri"/>
                <w:sz w:val="18"/>
                <w:szCs w:val="18"/>
              </w:rPr>
            </w:pPr>
            <w:r>
              <w:rPr>
                <w:rFonts w:eastAsia="Calibri" w:cs="Calibri"/>
                <w:sz w:val="18"/>
                <w:szCs w:val="18"/>
                <w:lang w:bidi="en-GB"/>
              </w:rPr>
              <w:t>123</w:t>
            </w:r>
          </w:p>
        </w:tc>
      </w:tr>
      <w:tr w:rsidR="00CE036B" w:rsidRPr="00B84495"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B84495" w:rsidRDefault="00727EFB" w:rsidP="00CE036B">
            <w:pPr>
              <w:snapToGrid w:val="0"/>
              <w:spacing w:before="60"/>
              <w:rPr>
                <w:rFonts w:ascii="Consolas" w:hAnsi="Consolas"/>
                <w:sz w:val="16"/>
                <w:szCs w:val="16"/>
              </w:rPr>
            </w:pPr>
            <w:r>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5</w:t>
            </w:r>
          </w:p>
        </w:tc>
      </w:tr>
      <w:tr w:rsidR="00CE036B" w:rsidRPr="00B84495"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3EC440B3" w:rsidR="00CE036B" w:rsidRPr="00B84495" w:rsidRDefault="00727EFB" w:rsidP="00CE036B">
            <w:pPr>
              <w:snapToGrid w:val="0"/>
              <w:spacing w:before="60"/>
              <w:rPr>
                <w:rFonts w:ascii="Consolas" w:hAnsi="Consolas"/>
                <w:sz w:val="16"/>
                <w:szCs w:val="16"/>
              </w:rPr>
            </w:pPr>
            <w:r>
              <w:rPr>
                <w:rFonts w:ascii="Consolas" w:eastAsia="Consolas" w:hAnsi="Consolas" w:cs="Consolas"/>
                <w:sz w:val="16"/>
                <w:szCs w:val="16"/>
                <w:lang w:bidi="en-GB"/>
              </w:rPr>
              <w:t xml:space="preserve">ss </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05</w:t>
            </w:r>
          </w:p>
        </w:tc>
      </w:tr>
      <w:tr w:rsidR="00CE036B" w:rsidRPr="00B84495"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Default="00CE036B" w:rsidP="00CE036B">
            <w:pPr>
              <w:snapToGrid w:val="0"/>
              <w:spacing w:before="60"/>
              <w:rPr>
                <w:rFonts w:ascii="Consolas" w:eastAsia="Consolas" w:hAnsi="Consolas" w:cs="Consolas"/>
                <w:sz w:val="16"/>
                <w:szCs w:val="16"/>
                <w:lang w:bidi="en-GB"/>
              </w:rPr>
            </w:pPr>
            <w:r>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w:t>
            </w:r>
            <w:r w:rsidRPr="00444095">
              <w:rPr>
                <w:rFonts w:eastAsia="Calibri" w:cs="Calibri"/>
                <w:b/>
                <w:sz w:val="18"/>
                <w:szCs w:val="18"/>
                <w:lang w:bidi="en-GB"/>
              </w:rPr>
              <w:t>deprecated</w:t>
            </w:r>
            <w:r>
              <w:rPr>
                <w:rFonts w:eastAsia="Calibri" w:cs="Calibri"/>
                <w:sz w:val="18"/>
                <w:szCs w:val="18"/>
                <w:lang w:bidi="en-GB"/>
              </w:rPr>
              <w:t xml:space="preserve">) </w:t>
            </w:r>
            <w:r w:rsidRPr="00B54C1B">
              <w:rPr>
                <w:rFonts w:eastAsia="Calibri" w:cs="Calibri"/>
                <w:sz w:val="18"/>
                <w:szCs w:val="18"/>
                <w:lang w:bidi="en-GB"/>
              </w:rPr>
              <w:t xml:space="preserve">two digits, century </w:t>
            </w:r>
            <w:r>
              <w:rPr>
                <w:rFonts w:eastAsia="Calibri" w:cs="Calibri"/>
                <w:sz w:val="18"/>
                <w:szCs w:val="18"/>
                <w:lang w:bidi="en-GB"/>
              </w:rPr>
              <w:t xml:space="preserve">part </w:t>
            </w:r>
            <w:r w:rsidRPr="00B54C1B">
              <w:rPr>
                <w:rFonts w:eastAsia="Calibri" w:cs="Calibri"/>
                <w:sz w:val="18"/>
                <w:szCs w:val="18"/>
                <w:lang w:bidi="en-GB"/>
              </w:rPr>
              <w:t xml:space="preserve">from the </w:t>
            </w:r>
            <w:r>
              <w:rPr>
                <w:rFonts w:eastAsia="Calibri" w:cs="Calibri"/>
                <w:sz w:val="18"/>
                <w:szCs w:val="18"/>
                <w:lang w:bidi="en-GB"/>
              </w:rPr>
              <w:t>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20</w:t>
            </w:r>
          </w:p>
        </w:tc>
      </w:tr>
      <w:tr w:rsidR="00CE036B" w:rsidRPr="00B84495"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Default="00727EFB" w:rsidP="00CE036B">
            <w:pPr>
              <w:snapToGrid w:val="0"/>
              <w:spacing w:before="60"/>
              <w:rPr>
                <w:rFonts w:ascii="Consolas" w:hAnsi="Consolas"/>
                <w:sz w:val="16"/>
                <w:szCs w:val="16"/>
              </w:rPr>
            </w:pPr>
            <w:r>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1848</w:t>
            </w:r>
          </w:p>
        </w:tc>
      </w:tr>
      <w:tr w:rsidR="00CE036B" w:rsidRPr="00B84495"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y</w:t>
            </w:r>
            <w:r w:rsidR="00CE036B"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B84495" w:rsidRDefault="00CE036B" w:rsidP="00CE036B">
            <w:pPr>
              <w:snapToGrid w:val="0"/>
              <w:spacing w:before="60"/>
              <w:rPr>
                <w:rFonts w:cs="Calibri"/>
                <w:sz w:val="18"/>
                <w:szCs w:val="18"/>
              </w:rPr>
            </w:pPr>
          </w:p>
        </w:tc>
      </w:tr>
      <w:tr w:rsidR="00CE036B" w:rsidRPr="00B84495"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1989</w:t>
            </w:r>
          </w:p>
        </w:tc>
      </w:tr>
      <w:tr w:rsidR="00CE036B" w:rsidRPr="00B84495"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B84495" w:rsidRDefault="00727EFB" w:rsidP="00CE036B">
            <w:pPr>
              <w:snapToGrid w:val="0"/>
              <w:spacing w:before="60"/>
              <w:rPr>
                <w:rFonts w:ascii="Consolas" w:hAnsi="Consolas"/>
                <w:sz w:val="16"/>
                <w:szCs w:val="16"/>
              </w:rPr>
            </w:pPr>
            <w:r>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CEST</w:t>
            </w:r>
          </w:p>
        </w:tc>
      </w:tr>
      <w:tr w:rsidR="00CE036B" w:rsidRPr="00B84495"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Central European Sumer Time</w:t>
            </w:r>
          </w:p>
        </w:tc>
      </w:tr>
      <w:tr w:rsidR="00CE036B" w:rsidRPr="00B84495"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form of ”+” or ”-” followed by H</w:t>
            </w:r>
            <w:r w:rsidR="00727EFB">
              <w:rPr>
                <w:rFonts w:eastAsia="Calibri" w:cs="Calibri"/>
                <w:sz w:val="18"/>
                <w:szCs w:val="18"/>
                <w:lang w:bidi="en-GB"/>
              </w:rPr>
              <w:t>H</w:t>
            </w:r>
            <w:r w:rsidRPr="00B84495">
              <w:rPr>
                <w:rFonts w:eastAsia="Calibri" w:cs="Calibri"/>
                <w:sz w:val="18"/>
                <w:szCs w:val="18"/>
                <w:lang w:bidi="en-GB"/>
              </w:rPr>
              <w:t>: m</w:t>
            </w:r>
            <w:r w:rsidR="00727EFB">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r w:rsidR="00CE036B" w:rsidRPr="00B84495"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1CDEDADE"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shape 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+1:0</w:t>
            </w:r>
          </w:p>
        </w:tc>
      </w:tr>
      <w:tr w:rsidR="00CE036B" w:rsidRPr="00B84495"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B84495" w:rsidRDefault="00CE036B" w:rsidP="00CE036B">
            <w:pPr>
              <w:snapToGrid w:val="0"/>
              <w:spacing w:before="60"/>
              <w:rPr>
                <w:rFonts w:cs="Calibri"/>
                <w:sz w:val="18"/>
                <w:szCs w:val="18"/>
              </w:rPr>
            </w:pPr>
            <w:r w:rsidRPr="00B84495">
              <w:rPr>
                <w:rFonts w:eastAsia="Calibri" w:cs="Calibri"/>
                <w:sz w:val="18"/>
                <w:szCs w:val="18"/>
                <w:lang w:bidi="en-GB"/>
              </w:rPr>
              <w:t xml:space="preserve">zone in the form of ”+” or “-” followed </w:t>
            </w:r>
            <w:r w:rsidR="00E27656">
              <w:rPr>
                <w:rFonts w:eastAsia="Calibri" w:cs="Calibri"/>
                <w:sz w:val="18"/>
                <w:szCs w:val="18"/>
                <w:lang w:bidi="en-GB"/>
              </w:rPr>
              <w:t xml:space="preserve">by </w:t>
            </w:r>
            <w:r w:rsidRPr="00B84495">
              <w:rPr>
                <w:rFonts w:eastAsia="Calibri" w:cs="Calibri"/>
                <w:sz w:val="18"/>
                <w:szCs w:val="18"/>
                <w:lang w:bidi="en-GB"/>
              </w:rPr>
              <w:t>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+ 0100</w:t>
            </w:r>
          </w:p>
        </w:tc>
      </w:tr>
      <w:tr w:rsidR="00CE036B" w:rsidRPr="00B84495"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bl>
    <w:p w14:paraId="506FC1B1" w14:textId="611641E6" w:rsidR="00980A2B" w:rsidRPr="00B84495" w:rsidRDefault="00980A2B" w:rsidP="00980A2B">
      <w:pPr>
        <w:pStyle w:val="Nadpis3"/>
        <w:rPr>
          <w:lang w:bidi="en-GB"/>
        </w:rPr>
      </w:pPr>
      <w:bookmarkStart w:id="1552" w:name="_Ref497232962"/>
      <w:bookmarkStart w:id="1553" w:name="_Ref497232968"/>
      <w:bookmarkStart w:id="1554" w:name="_Toc535247666"/>
      <w:bookmarkStart w:id="1555" w:name="_Toc81209367"/>
      <w:r w:rsidRPr="00B84495">
        <w:rPr>
          <w:lang w:bidi="en-GB"/>
        </w:rPr>
        <w:t>boolean (</w:t>
      </w:r>
      <w:r>
        <w:rPr>
          <w:lang w:bidi="en-GB"/>
        </w:rPr>
        <w:t>B</w:t>
      </w:r>
      <w:r w:rsidRPr="00B84495">
        <w:rPr>
          <w:lang w:bidi="en-GB"/>
        </w:rPr>
        <w:t>oolean values)</w:t>
      </w:r>
      <w:bookmarkEnd w:id="1552"/>
      <w:bookmarkEnd w:id="1553"/>
      <w:bookmarkEnd w:id="1554"/>
      <w:bookmarkEnd w:id="1555"/>
    </w:p>
    <w:p w14:paraId="6A6673D9" w14:textId="4EFB5216"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sidR="00BF7A77">
        <w:rPr>
          <w:szCs w:val="16"/>
        </w:rPr>
        <w:t>similarl</w:t>
      </w:r>
      <w:r w:rsidRPr="00B84495">
        <w:rPr>
          <w:szCs w:val="16"/>
        </w:rPr>
        <w:t xml:space="preserve">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w:t>
      </w:r>
      <w:r w:rsidR="00BF7A77">
        <w:rPr>
          <w:rFonts w:eastAsia="Calibri" w:cs="Calibri"/>
          <w:szCs w:val="16"/>
          <w:lang w:bidi="en-GB"/>
        </w:rPr>
        <w:t>,</w:t>
      </w:r>
      <w:r>
        <w:rPr>
          <w:rFonts w:eastAsia="Calibri" w:cs="Calibri"/>
          <w:szCs w:val="16"/>
          <w:lang w:bidi="en-GB"/>
        </w:rPr>
        <w:t xml:space="preserve"> etc. If in a Boolean expression occurs a reference to the attribute of </w:t>
      </w:r>
      <w:r w:rsidR="00BF7A77">
        <w:rPr>
          <w:rFonts w:eastAsia="Calibri" w:cs="Calibri"/>
          <w:szCs w:val="16"/>
          <w:lang w:bidi="en-GB"/>
        </w:rPr>
        <w:t xml:space="preserve">the </w:t>
      </w:r>
      <w:r>
        <w:rPr>
          <w:rFonts w:eastAsia="Calibri" w:cs="Calibri"/>
          <w:szCs w:val="16"/>
          <w:lang w:bidi="en-GB"/>
        </w:rPr>
        <w:t>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1A88F321" w:rsidR="00980A2B" w:rsidRPr="00B84495" w:rsidRDefault="00980A2B" w:rsidP="00980A2B">
      <w:pPr>
        <w:pStyle w:val="Nadpis3"/>
      </w:pPr>
      <w:bookmarkStart w:id="1556" w:name="_Ref503011726"/>
      <w:bookmarkStart w:id="1557" w:name="_Toc535247667"/>
      <w:bookmarkStart w:id="1558" w:name="_Toc81209368"/>
      <w:r>
        <w:t>Locale</w:t>
      </w:r>
      <w:r w:rsidRPr="00B84495">
        <w:t xml:space="preserve"> (</w:t>
      </w:r>
      <w:r>
        <w:t xml:space="preserve">information about </w:t>
      </w:r>
      <w:r w:rsidR="00BF7A77">
        <w:t xml:space="preserve">the </w:t>
      </w:r>
      <w:r>
        <w:t>region</w:t>
      </w:r>
      <w:r w:rsidRPr="00B84495">
        <w:t>)</w:t>
      </w:r>
      <w:bookmarkEnd w:id="1556"/>
      <w:bookmarkEnd w:id="1557"/>
      <w:bookmarkEnd w:id="1558"/>
    </w:p>
    <w:p w14:paraId="327117B3" w14:textId="6363D2D4"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language, country</w:t>
      </w:r>
      <w:r w:rsidR="00BF7A77">
        <w:t>,</w:t>
      </w:r>
      <w:r>
        <w:t xml:space="preserve"> and </w:t>
      </w:r>
      <w:r w:rsidRPr="00D177FE">
        <w:t>geographical, political</w:t>
      </w:r>
      <w:r w:rsidR="00BF7A77">
        <w:t>,</w:t>
      </w:r>
      <w:r>
        <w:t xml:space="preserve"> or cultural region. It may be used when the printable information is created from data values (number format, currency, date and time format</w:t>
      </w:r>
      <w:r w:rsidR="00BF7A77">
        <w:t>,</w:t>
      </w:r>
      <w:r>
        <w:t xml:space="preserve"> etc).</w:t>
      </w:r>
      <w:r>
        <w:rPr>
          <w:rFonts w:eastAsia="Calibri" w:cs="Calibri"/>
          <w:szCs w:val="16"/>
          <w:lang w:bidi="en-GB"/>
        </w:rPr>
        <w:t xml:space="preserve">  Value of this type can be created by </w:t>
      </w:r>
      <w:r w:rsidR="00BF7A77">
        <w:rPr>
          <w:rFonts w:eastAsia="Calibri" w:cs="Calibri"/>
          <w:szCs w:val="16"/>
          <w:lang w:bidi="en-GB"/>
        </w:rPr>
        <w:t xml:space="preserve">the </w:t>
      </w:r>
      <w:r>
        <w:rPr>
          <w:rFonts w:eastAsia="Calibri" w:cs="Calibri"/>
          <w:szCs w:val="16"/>
          <w:lang w:bidi="en-GB"/>
        </w:rPr>
        <w:t>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37604D7F" w:rsidR="00980A2B"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where language is lowercase two-letter ISO-639 code,</w:t>
      </w:r>
      <w:r>
        <w:rPr>
          <w:rFonts w:eastAsia="Calibri" w:cs="Calibri"/>
          <w:szCs w:val="16"/>
          <w:lang w:bidi="en-GB"/>
        </w:rPr>
        <w:t xml:space="preserve"> </w:t>
      </w:r>
      <w:r w:rsidR="00BF7A77">
        <w:rPr>
          <w:rFonts w:eastAsia="Calibri" w:cs="Calibri"/>
          <w:szCs w:val="16"/>
          <w:lang w:bidi="en-GB"/>
        </w:rPr>
        <w:t>the</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w:t>
      </w:r>
      <w:r w:rsidR="00BF7A77">
        <w:rPr>
          <w:rFonts w:eastAsia="Calibri" w:cs="Calibri"/>
          <w:szCs w:val="16"/>
          <w:lang w:bidi="en-GB"/>
        </w:rPr>
        <w:t>-</w:t>
      </w:r>
      <w:r w:rsidRPr="005337E1">
        <w:rPr>
          <w:rFonts w:eastAsia="Calibri" w:cs="Calibri"/>
          <w:szCs w:val="16"/>
          <w:lang w:bidi="en-GB"/>
        </w:rPr>
        <w:t>specific code.</w:t>
      </w:r>
    </w:p>
    <w:p w14:paraId="35FFA244" w14:textId="77777777" w:rsidR="00980A2B" w:rsidRPr="00B84495" w:rsidRDefault="00980A2B" w:rsidP="00980A2B">
      <w:pPr>
        <w:pStyle w:val="Nadpis3"/>
      </w:pPr>
      <w:bookmarkStart w:id="1559" w:name="_Toc494713022"/>
      <w:bookmarkStart w:id="1560" w:name="_Toc535247668"/>
      <w:bookmarkStart w:id="1561" w:name="_Toc81209369"/>
      <w:bookmarkStart w:id="1562" w:name="_Ref81911820"/>
      <w:r w:rsidRPr="00B84495">
        <w:t>Regex (Regular expressions</w:t>
      </w:r>
      <w:bookmarkEnd w:id="1559"/>
      <w:r w:rsidRPr="00B84495">
        <w:t>)</w:t>
      </w:r>
      <w:bookmarkEnd w:id="1560"/>
      <w:bookmarkEnd w:id="1561"/>
    </w:p>
    <w:p w14:paraId="2B00CC1E" w14:textId="3610239A"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w:t>
      </w:r>
      <w:r w:rsidR="00BF7A77">
        <w:rPr>
          <w:szCs w:val="16"/>
          <w:lang w:bidi="en-GB"/>
        </w:rPr>
        <w:t xml:space="preserve">the </w:t>
      </w:r>
      <w:r w:rsidRPr="00B84495">
        <w:rPr>
          <w:szCs w:val="16"/>
          <w:lang w:bidi="en-GB"/>
        </w:rPr>
        <w:t>constructor "new Regex(s)", where s is the string to the source of the shape of a regular expression.</w:t>
      </w:r>
      <w:r w:rsidRPr="00B84495">
        <w:rPr>
          <w:rFonts w:eastAsia="Calibri" w:cs="Calibri"/>
          <w:szCs w:val="16"/>
          <w:lang w:bidi="en-GB"/>
        </w:rPr>
        <w:t xml:space="preserve"> The regular expression matches the specification based on </w:t>
      </w:r>
      <w:r w:rsidR="00BF7A77">
        <w:rPr>
          <w:rFonts w:eastAsia="Calibri" w:cs="Calibri"/>
          <w:szCs w:val="16"/>
          <w:lang w:bidi="en-GB"/>
        </w:rPr>
        <w:t xml:space="preserve">the </w:t>
      </w:r>
      <w:r w:rsidRPr="00B84495">
        <w:rPr>
          <w:rFonts w:eastAsia="Calibri" w:cs="Calibri"/>
          <w:szCs w:val="16"/>
          <w:lang w:bidi="en-GB"/>
        </w:rPr>
        <w:t>XML schema.</w:t>
      </w:r>
    </w:p>
    <w:p w14:paraId="58A36454" w14:textId="77777777" w:rsidR="00980A2B" w:rsidRPr="00B84495" w:rsidRDefault="00980A2B" w:rsidP="00980A2B">
      <w:pPr>
        <w:pStyle w:val="Nadpis3"/>
      </w:pPr>
      <w:bookmarkStart w:id="1563" w:name="_Toc535247669"/>
      <w:bookmarkStart w:id="1564" w:name="_Toc81209370"/>
      <w:bookmarkEnd w:id="1562"/>
      <w:r w:rsidRPr="00B84495">
        <w:rPr>
          <w:lang w:bidi="en-GB"/>
        </w:rPr>
        <w:t>RegexResult (results of regular expressions)</w:t>
      </w:r>
      <w:bookmarkEnd w:id="1563"/>
      <w:bookmarkEnd w:id="1564"/>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5" w:name="_Toc535247670"/>
      <w:bookmarkStart w:id="1566" w:name="_Toc81209371"/>
      <w:r w:rsidRPr="00B84495">
        <w:rPr>
          <w:lang w:bidi="en-GB"/>
        </w:rPr>
        <w:t>Input/Output (streams)</w:t>
      </w:r>
      <w:bookmarkEnd w:id="1565"/>
      <w:bookmarkEnd w:id="1566"/>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7" w:name="_Toc535247671"/>
      <w:bookmarkStart w:id="1568" w:name="_Toc81209372"/>
      <w:r w:rsidRPr="00B84495">
        <w:rPr>
          <w:lang w:bidi="en-GB"/>
        </w:rPr>
        <w:t>Element (XML elements)</w:t>
      </w:r>
      <w:bookmarkEnd w:id="1567"/>
      <w:bookmarkEnd w:id="1568"/>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69" w:name="_Toc535247672"/>
      <w:bookmarkStart w:id="1570" w:name="_Ref535766906"/>
      <w:bookmarkStart w:id="1571" w:name="_Ref535766922"/>
      <w:bookmarkStart w:id="1572" w:name="_Toc81209373"/>
      <w:r w:rsidRPr="00B84495">
        <w:rPr>
          <w:lang w:bidi="en-GB"/>
        </w:rPr>
        <w:t>Bytes (array of bytes)</w:t>
      </w:r>
      <w:bookmarkEnd w:id="1569"/>
      <w:bookmarkEnd w:id="1570"/>
      <w:bookmarkEnd w:id="1571"/>
      <w:bookmarkEnd w:id="1572"/>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4329CC5" w:rsidR="00980A2B" w:rsidRPr="00B84495" w:rsidRDefault="00980A2B" w:rsidP="00980A2B">
      <w:pPr>
        <w:suppressAutoHyphens/>
        <w:spacing w:before="180"/>
        <w:rPr>
          <w:szCs w:val="16"/>
        </w:rPr>
      </w:pPr>
      <w:r w:rsidRPr="00B84495">
        <w:rPr>
          <w:szCs w:val="16"/>
          <w:lang w:bidi="en-GB"/>
        </w:rPr>
        <w:t xml:space="preserve">Methods to work with arrays of bytes </w:t>
      </w:r>
      <w:r w:rsidR="00BF7A77">
        <w:rPr>
          <w:szCs w:val="16"/>
          <w:lang w:bidi="en-GB"/>
        </w:rPr>
        <w:t xml:space="preserve">are </w:t>
      </w:r>
      <w:r w:rsidRPr="00B84495">
        <w:rPr>
          <w:szCs w:val="16"/>
          <w:lang w:bidi="en-GB"/>
        </w:rPr>
        <w:t>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F61308">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3" w:name="_Toc535247673"/>
      <w:bookmarkStart w:id="1574" w:name="_Toc81209374"/>
      <w:r w:rsidRPr="00B84495">
        <w:rPr>
          <w:lang w:bidi="en-GB"/>
        </w:rPr>
        <w:t>NamedValue (named values)</w:t>
      </w:r>
      <w:bookmarkEnd w:id="1573"/>
      <w:bookmarkEnd w:id="1574"/>
    </w:p>
    <w:p w14:paraId="41579956" w14:textId="44B4F28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w:t>
      </w:r>
      <w:r w:rsidR="00BF7A77">
        <w:rPr>
          <w:szCs w:val="16"/>
          <w:lang w:bidi="en-GB"/>
        </w:rPr>
        <w:t>,</w:t>
      </w:r>
      <w:r w:rsidRPr="00B84495">
        <w:rPr>
          <w:szCs w:val="16"/>
          <w:lang w:bidi="en-GB"/>
        </w:rPr>
        <w:t xml:space="preserve">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5" w:name="_Toc535247674"/>
      <w:bookmarkStart w:id="1576" w:name="_Toc81209375"/>
      <w:r w:rsidRPr="00B84495">
        <w:rPr>
          <w:lang w:bidi="en-GB"/>
        </w:rPr>
        <w:t>Container (sequence and/or map of values)</w:t>
      </w:r>
      <w:bookmarkEnd w:id="1575"/>
      <w:bookmarkEnd w:id="1576"/>
    </w:p>
    <w:p w14:paraId="37AC9988" w14:textId="78ACF5D4"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w:t>
      </w:r>
      <w:r w:rsidR="00BF7A77">
        <w:rPr>
          <w:szCs w:val="16"/>
          <w:lang w:bidi="en-GB"/>
        </w:rPr>
        <w:t>X</w:t>
      </w:r>
      <w:r w:rsidRPr="00B84495">
        <w:rPr>
          <w:szCs w:val="16"/>
          <w:lang w:bidi="en-GB"/>
        </w:rPr>
        <w:t>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1FB2691C"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 the ma</w:t>
      </w:r>
      <w:r>
        <w:rPr>
          <w:szCs w:val="16"/>
          <w:lang w:bidi="en-GB"/>
        </w:rPr>
        <w:t>p</w:t>
      </w:r>
      <w:r w:rsidRPr="00B84495">
        <w:rPr>
          <w:szCs w:val="16"/>
          <w:lang w:bidi="en-GB"/>
        </w:rPr>
        <w:t>ped part and the not-named val</w:t>
      </w:r>
      <w:r>
        <w:rPr>
          <w:szCs w:val="16"/>
          <w:lang w:bidi="en-GB"/>
        </w:rPr>
        <w:t>u</w:t>
      </w:r>
      <w:r w:rsidRPr="00B84495">
        <w:rPr>
          <w:szCs w:val="16"/>
          <w:lang w:bidi="en-GB"/>
        </w:rPr>
        <w:t xml:space="preserve">es are stored </w:t>
      </w:r>
      <w:r w:rsidR="00BF7A77">
        <w:rPr>
          <w:szCs w:val="16"/>
          <w:lang w:bidi="en-GB"/>
        </w:rPr>
        <w:t>in</w:t>
      </w:r>
      <w:r w:rsidRPr="00B84495">
        <w:rPr>
          <w:szCs w:val="16"/>
          <w:lang w:bidi="en-GB"/>
        </w:rPr>
        <w:t xml:space="preserve">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lastRenderedPageBreak/>
        <w:t>Container c = [%a=1, %b=x, p, [y,z], "abc"];</w:t>
      </w:r>
    </w:p>
    <w:p w14:paraId="7758851D" w14:textId="1A772C38" w:rsidR="00980A2B" w:rsidRPr="00B84495" w:rsidRDefault="00980A2B" w:rsidP="00980A2B">
      <w:pPr>
        <w:rPr>
          <w:szCs w:val="16"/>
        </w:rPr>
      </w:pPr>
      <w:r w:rsidRPr="00B84495">
        <w:rPr>
          <w:szCs w:val="16"/>
          <w:lang w:bidi="en-GB"/>
        </w:rPr>
        <w:t xml:space="preserve">The mapped part contains the named values "a" and "b". The sequential part is the list of </w:t>
      </w:r>
      <w:r w:rsidR="00BF7A77">
        <w:rPr>
          <w:szCs w:val="16"/>
          <w:lang w:bidi="en-GB"/>
        </w:rPr>
        <w:t xml:space="preserve">the </w:t>
      </w:r>
      <w:r w:rsidRPr="00B84495">
        <w:rPr>
          <w:szCs w:val="16"/>
          <w:lang w:bidi="en-GB"/>
        </w:rPr>
        <w:t>value of p, the next object is the Container and the string "abc".</w:t>
      </w:r>
    </w:p>
    <w:p w14:paraId="19F7A9B4" w14:textId="63EAA122"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F61308">
        <w:rPr>
          <w:szCs w:val="16"/>
          <w:lang w:bidi="en-GB"/>
        </w:rPr>
        <w:t>16.7.6</w:t>
      </w:r>
      <w:r w:rsidR="008C2132">
        <w:rPr>
          <w:szCs w:val="16"/>
          <w:lang w:bidi="en-GB"/>
        </w:rPr>
        <w:fldChar w:fldCharType="end"/>
      </w:r>
      <w:r w:rsidRPr="00B84495">
        <w:rPr>
          <w:szCs w:val="16"/>
          <w:lang w:bidi="en-GB"/>
        </w:rPr>
        <w:t>).</w:t>
      </w:r>
    </w:p>
    <w:p w14:paraId="4D361982" w14:textId="68E81A09"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2B3BC63A" w:rsidR="00980A2B" w:rsidRPr="00B84495" w:rsidRDefault="00980A2B" w:rsidP="00980A2B">
      <w:pPr>
        <w:ind w:left="714"/>
        <w:rPr>
          <w:szCs w:val="16"/>
        </w:rPr>
      </w:pPr>
      <w:r w:rsidRPr="00B84495">
        <w:rPr>
          <w:szCs w:val="16"/>
          <w:lang w:bidi="en-GB"/>
        </w:rPr>
        <w:t>3. In all other cases, it is true, if the object is part of the nonempty sequence, otherwise</w:t>
      </w:r>
      <w:r w:rsidR="00BF7A77">
        <w:rPr>
          <w:szCs w:val="16"/>
          <w:lang w:bidi="en-GB"/>
        </w:rPr>
        <w:t>,</w:t>
      </w:r>
      <w:r w:rsidRPr="00B84495">
        <w:rPr>
          <w:szCs w:val="16"/>
          <w:lang w:bidi="en-GB"/>
        </w:rPr>
        <w:t xml:space="preserv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7" w:name="_Toc535247675"/>
      <w:bookmarkStart w:id="1578" w:name="_Toc81209376"/>
      <w:r w:rsidRPr="00B84495">
        <w:rPr>
          <w:lang w:bidi="en-GB"/>
        </w:rPr>
        <w:t>Exception (program exceptions)</w:t>
      </w:r>
      <w:bookmarkEnd w:id="1577"/>
      <w:bookmarkEnd w:id="1578"/>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2F307BAF" w:rsidR="00980A2B" w:rsidRPr="00B84495" w:rsidRDefault="00980A2B" w:rsidP="00980A2B">
      <w:pPr>
        <w:pStyle w:val="Nadpis3"/>
      </w:pPr>
      <w:bookmarkStart w:id="1579" w:name="_Toc535247676"/>
      <w:bookmarkStart w:id="1580" w:name="_Toc81209377"/>
      <w:r w:rsidRPr="00B84495">
        <w:rPr>
          <w:lang w:bidi="en-GB"/>
        </w:rPr>
        <w:t>Parser (</w:t>
      </w:r>
      <w:r w:rsidR="00BF7A77">
        <w:rPr>
          <w:lang w:bidi="en-GB"/>
        </w:rPr>
        <w:t xml:space="preserve">the </w:t>
      </w:r>
      <w:r>
        <w:rPr>
          <w:lang w:bidi="en-GB"/>
        </w:rPr>
        <w:t>tool used to parse string values</w:t>
      </w:r>
      <w:r w:rsidRPr="00B84495">
        <w:rPr>
          <w:lang w:bidi="en-GB"/>
        </w:rPr>
        <w:t>)</w:t>
      </w:r>
      <w:bookmarkEnd w:id="1579"/>
      <w:bookmarkEnd w:id="1580"/>
    </w:p>
    <w:p w14:paraId="76928F28" w14:textId="2EA837CE"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sidR="00BF7A77">
        <w:rPr>
          <w:szCs w:val="16"/>
          <w:lang w:bidi="en-GB"/>
        </w:rPr>
        <w:t>A</w:t>
      </w:r>
      <w:r>
        <w:rPr>
          <w:szCs w:val="16"/>
          <w:lang w:bidi="en-GB"/>
        </w:rPr>
        <w:t xml:space="preserve"> parser is an object, on which it is possible to invoke a validation method. The result of this method is a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1" w:name="_Toc535247677"/>
      <w:bookmarkStart w:id="1582" w:name="_Toc81209378"/>
      <w:r w:rsidRPr="00B84495">
        <w:rPr>
          <w:lang w:bidi="en-GB"/>
        </w:rPr>
        <w:t>Parse</w:t>
      </w:r>
      <w:r w:rsidR="00124D89">
        <w:rPr>
          <w:lang w:bidi="en-GB"/>
        </w:rPr>
        <w:t>R</w:t>
      </w:r>
      <w:r w:rsidRPr="00B84495">
        <w:rPr>
          <w:lang w:bidi="en-GB"/>
        </w:rPr>
        <w:t>esult (results of parsing/validation)</w:t>
      </w:r>
      <w:bookmarkEnd w:id="1581"/>
      <w:bookmarkEnd w:id="1582"/>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3" w:name="_Toc535247678"/>
      <w:bookmarkStart w:id="1584" w:name="_Toc81209379"/>
      <w:r w:rsidRPr="00B84495">
        <w:rPr>
          <w:lang w:bidi="en-GB"/>
        </w:rPr>
        <w:t>Report (messages)</w:t>
      </w:r>
      <w:bookmarkEnd w:id="1583"/>
      <w:bookmarkEnd w:id="1584"/>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5" w:name="_Toc535247679"/>
      <w:bookmarkStart w:id="1586" w:name="_Ref535766999"/>
      <w:bookmarkStart w:id="1587" w:name="_Ref535767014"/>
      <w:bookmarkStart w:id="1588" w:name="_Toc81209380"/>
      <w:r w:rsidRPr="00B84495">
        <w:rPr>
          <w:lang w:bidi="en-GB"/>
        </w:rPr>
        <w:t xml:space="preserve">BNFGrammar (BNF </w:t>
      </w:r>
      <w:r>
        <w:rPr>
          <w:lang w:bidi="en-GB"/>
        </w:rPr>
        <w:t>g</w:t>
      </w:r>
      <w:r w:rsidRPr="00B84495">
        <w:rPr>
          <w:lang w:bidi="en-GB"/>
        </w:rPr>
        <w:t>rammars)</w:t>
      </w:r>
      <w:bookmarkEnd w:id="1585"/>
      <w:bookmarkEnd w:id="1586"/>
      <w:bookmarkEnd w:id="1587"/>
      <w:bookmarkEnd w:id="1588"/>
    </w:p>
    <w:p w14:paraId="090B45F6" w14:textId="6840DDF3"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F61308">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89" w:name="_Toc535247680"/>
      <w:bookmarkStart w:id="1590" w:name="_Ref535767040"/>
      <w:bookmarkStart w:id="1591" w:name="_Ref535767050"/>
      <w:bookmarkStart w:id="1592" w:name="_Toc81209381"/>
      <w:r w:rsidRPr="00B84495">
        <w:rPr>
          <w:lang w:bidi="en-GB"/>
        </w:rPr>
        <w:t>BNFRule (BNF grammar rules)</w:t>
      </w:r>
      <w:bookmarkEnd w:id="1589"/>
      <w:bookmarkEnd w:id="1590"/>
      <w:bookmarkEnd w:id="1591"/>
      <w:bookmarkEnd w:id="1592"/>
    </w:p>
    <w:p w14:paraId="40AE923E" w14:textId="6AA2D54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3" w:name="_Toc535247681"/>
      <w:bookmarkStart w:id="1594" w:name="_Toc81209382"/>
      <w:r w:rsidRPr="00B84495">
        <w:rPr>
          <w:lang w:bidi="en-GB"/>
        </w:rPr>
        <w:lastRenderedPageBreak/>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3"/>
      <w:bookmarkEnd w:id="1594"/>
    </w:p>
    <w:p w14:paraId="524D4EFE" w14:textId="0081CB88"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validation of text values of the attributes or text nodes.</w:t>
      </w:r>
      <w:r>
        <w:rPr>
          <w:szCs w:val="16"/>
          <w:lang w:bidi="en-GB"/>
        </w:rPr>
        <w:t xml:space="preserve"> The rows of the table contain the key part, which is unique within the table. Except </w:t>
      </w:r>
      <w:r w:rsidR="00BF7A77">
        <w:rPr>
          <w:szCs w:val="16"/>
          <w:lang w:bidi="en-GB"/>
        </w:rPr>
        <w:t>for</w:t>
      </w:r>
      <w:r>
        <w:rPr>
          <w:szCs w:val="16"/>
          <w:lang w:bidi="en-GB"/>
        </w:rPr>
        <w:t xml:space="preserve"> the key</w:t>
      </w:r>
      <w:r w:rsidR="00BF7A77">
        <w:rPr>
          <w:szCs w:val="16"/>
          <w:lang w:bidi="en-GB"/>
        </w:rPr>
        <w:t>,</w:t>
      </w:r>
      <w:r>
        <w:rPr>
          <w:szCs w:val="16"/>
          <w:lang w:bidi="en-GB"/>
        </w:rPr>
        <w:t xml:space="preserve"> a row may contain values </w:t>
      </w:r>
      <w:r w:rsidR="00BF7A77">
        <w:rPr>
          <w:szCs w:val="16"/>
          <w:lang w:bidi="en-GB"/>
        </w:rPr>
        <w:t>that</w:t>
      </w:r>
      <w:r>
        <w:rPr>
          <w:szCs w:val="16"/>
          <w:lang w:bidi="en-GB"/>
        </w:rPr>
        <w:t xml:space="preserve"> may be set by the X-script. The key may be composed </w:t>
      </w:r>
      <w:r w:rsidR="00BF7A77">
        <w:rPr>
          <w:szCs w:val="16"/>
          <w:lang w:bidi="en-GB"/>
        </w:rPr>
        <w:t>of</w:t>
      </w:r>
      <w:r>
        <w:rPr>
          <w:szCs w:val="16"/>
          <w:lang w:bidi="en-GB"/>
        </w:rPr>
        <w:t xml:space="preserve"> more parts </w:t>
      </w:r>
      <w:r w:rsidR="00BF7A77">
        <w:rPr>
          <w:szCs w:val="16"/>
          <w:lang w:bidi="en-GB"/>
        </w:rPr>
        <w:t>that</w:t>
      </w:r>
      <w:r>
        <w:rPr>
          <w:szCs w:val="16"/>
          <w:lang w:bidi="en-GB"/>
        </w:rPr>
        <w:t xml:space="preserve"> together represent the key. The key of </w:t>
      </w:r>
      <w:r w:rsidR="00BF7A77">
        <w:rPr>
          <w:szCs w:val="16"/>
          <w:lang w:bidi="en-GB"/>
        </w:rPr>
        <w:t xml:space="preserve">the </w:t>
      </w:r>
      <w:r>
        <w:rPr>
          <w:szCs w:val="16"/>
          <w:lang w:bidi="en-GB"/>
        </w:rPr>
        <w:t xml:space="preserve">last row inserted to </w:t>
      </w:r>
      <w:r w:rsidR="00BF7A77">
        <w:rPr>
          <w:szCs w:val="16"/>
          <w:lang w:bidi="en-GB"/>
        </w:rPr>
        <w:t xml:space="preserve">the </w:t>
      </w:r>
      <w:r>
        <w:rPr>
          <w:szCs w:val="16"/>
          <w:lang w:bidi="en-GB"/>
        </w:rPr>
        <w:t xml:space="preserve">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5" w:name="_Toc81209383"/>
      <w:r>
        <w:rPr>
          <w:lang w:bidi="en-GB"/>
        </w:rPr>
        <w:t>UniqueSetKey</w:t>
      </w:r>
      <w:r w:rsidRPr="00B84495">
        <w:t xml:space="preserve"> (</w:t>
      </w:r>
      <w:r>
        <w:t>the key of a row from the uniqueSet table</w:t>
      </w:r>
      <w:r w:rsidRPr="00B84495">
        <w:t>)</w:t>
      </w:r>
      <w:bookmarkEnd w:id="1595"/>
    </w:p>
    <w:p w14:paraId="18275B25" w14:textId="07045CCB"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w:t>
      </w:r>
      <w:r w:rsidR="00BF7A77">
        <w:rPr>
          <w:szCs w:val="16"/>
          <w:lang w:bidi="en-GB"/>
        </w:rPr>
        <w:t xml:space="preserve">the </w:t>
      </w:r>
      <w:r>
        <w:rPr>
          <w:szCs w:val="16"/>
          <w:lang w:bidi="en-GB"/>
        </w:rPr>
        <w:t xml:space="preserve">value of the actual key of </w:t>
      </w:r>
      <w:r w:rsidR="00BF7A77">
        <w:rPr>
          <w:szCs w:val="16"/>
          <w:lang w:bidi="en-GB"/>
        </w:rPr>
        <w:t xml:space="preserve">the </w:t>
      </w:r>
      <w:r>
        <w:rPr>
          <w:szCs w:val="16"/>
          <w:lang w:bidi="en-GB"/>
        </w:rPr>
        <w:t>uniqueSet table by the method resetKey().</w:t>
      </w:r>
    </w:p>
    <w:p w14:paraId="7ADC54CA" w14:textId="77777777" w:rsidR="00980A2B" w:rsidRPr="00B84495" w:rsidRDefault="00980A2B" w:rsidP="00980A2B">
      <w:pPr>
        <w:pStyle w:val="Nadpis3"/>
      </w:pPr>
      <w:bookmarkStart w:id="1596" w:name="_Toc535247682"/>
      <w:bookmarkStart w:id="1597" w:name="_Toc81209384"/>
      <w:r w:rsidRPr="00B84495">
        <w:rPr>
          <w:lang w:bidi="en-GB"/>
        </w:rPr>
        <w:t>Service (database service; access to a database)</w:t>
      </w:r>
      <w:bookmarkEnd w:id="1596"/>
      <w:bookmarkEnd w:id="1597"/>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3E2391C8"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w:t>
      </w:r>
      <w:r w:rsidR="00BF7A77">
        <w:rPr>
          <w:sz w:val="18"/>
          <w:lang w:bidi="en-GB"/>
        </w:rPr>
        <w:t xml:space="preserve">the </w:t>
      </w:r>
      <w:r w:rsidRPr="00B84495">
        <w:rPr>
          <w:sz w:val="18"/>
          <w:lang w:bidi="en-GB"/>
        </w:rPr>
        <w:t xml:space="preserve">user name and </w:t>
      </w:r>
      <w:r>
        <w:rPr>
          <w:sz w:val="18"/>
          <w:lang w:bidi="en-GB"/>
        </w:rPr>
        <w:t>finally</w:t>
      </w:r>
      <w:r w:rsidR="00BF7A77">
        <w:rPr>
          <w:sz w:val="18"/>
          <w:lang w:bidi="en-GB"/>
        </w:rPr>
        <w:t>,</w:t>
      </w:r>
      <w:r>
        <w:rPr>
          <w:sz w:val="18"/>
          <w:lang w:bidi="en-GB"/>
        </w:rPr>
        <w:t xml:space="preserve"> </w:t>
      </w:r>
      <w:r w:rsidRPr="00B84495">
        <w:rPr>
          <w:sz w:val="18"/>
          <w:lang w:bidi="en-GB"/>
        </w:rPr>
        <w:t>the password is s4.</w:t>
      </w:r>
    </w:p>
    <w:p w14:paraId="580836DE" w14:textId="77777777" w:rsidR="00980A2B" w:rsidRPr="00B84495" w:rsidRDefault="00980A2B" w:rsidP="00980A2B">
      <w:pPr>
        <w:pStyle w:val="Nadpis3"/>
      </w:pPr>
      <w:bookmarkStart w:id="1598" w:name="_Toc535247683"/>
      <w:bookmarkStart w:id="1599" w:name="_Toc81209385"/>
      <w:r w:rsidRPr="00B84495">
        <w:rPr>
          <w:lang w:bidi="en-GB"/>
        </w:rPr>
        <w:t>Statement (database commands)</w:t>
      </w:r>
      <w:bookmarkEnd w:id="1598"/>
      <w:bookmarkEnd w:id="1599"/>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0" w:name="_Toc535247684"/>
      <w:bookmarkStart w:id="1601" w:name="_Toc81209386"/>
      <w:r w:rsidRPr="00B84495">
        <w:rPr>
          <w:rFonts w:eastAsia="Arial"/>
          <w:lang w:bidi="en-GB"/>
        </w:rPr>
        <w:t>ResultSet (results of the database commands)</w:t>
      </w:r>
      <w:bookmarkEnd w:id="1600"/>
      <w:bookmarkEnd w:id="1601"/>
    </w:p>
    <w:p w14:paraId="58741214" w14:textId="2D5B777D" w:rsidR="00980A2B" w:rsidRPr="00B84495" w:rsidRDefault="00980A2B" w:rsidP="00980A2B">
      <w:pPr>
        <w:suppressAutoHyphens/>
        <w:spacing w:before="180"/>
        <w:rPr>
          <w:rFonts w:eastAsia="Arial"/>
          <w:szCs w:val="16"/>
        </w:rPr>
      </w:pPr>
      <w:r w:rsidRPr="00B84495">
        <w:rPr>
          <w:rFonts w:eastAsia="Arial"/>
          <w:szCs w:val="16"/>
          <w:lang w:bidi="en-GB"/>
        </w:rPr>
        <w:t>This object contains a result of the database command. In the case of the relational database</w:t>
      </w:r>
      <w:r w:rsidR="00BF7A77">
        <w:rPr>
          <w:rFonts w:eastAsia="Arial"/>
          <w:szCs w:val="16"/>
          <w:lang w:bidi="en-GB"/>
        </w:rPr>
        <w:t>,</w:t>
      </w:r>
      <w:r w:rsidRPr="00B84495">
        <w:rPr>
          <w:rFonts w:eastAsia="Arial"/>
          <w:szCs w:val="16"/>
          <w:lang w:bidi="en-GB"/>
        </w:rPr>
        <w:t xml:space="preserve"> it is a table whose rows have the named columns. </w:t>
      </w:r>
      <w:r>
        <w:rPr>
          <w:rFonts w:eastAsia="Arial"/>
          <w:szCs w:val="16"/>
          <w:lang w:bidi="en-GB"/>
        </w:rPr>
        <w:t>I</w:t>
      </w:r>
      <w:r w:rsidRPr="00B84495">
        <w:rPr>
          <w:rFonts w:eastAsia="Arial"/>
          <w:szCs w:val="16"/>
          <w:lang w:bidi="en-GB"/>
        </w:rPr>
        <w:t xml:space="preserve">t is possible </w:t>
      </w:r>
      <w:r w:rsidR="00BF7A77">
        <w:rPr>
          <w:rFonts w:eastAsia="Arial"/>
          <w:szCs w:val="16"/>
          <w:lang w:bidi="en-GB"/>
        </w:rPr>
        <w:t xml:space="preserve">to </w:t>
      </w:r>
      <w:r w:rsidRPr="00B84495">
        <w:rPr>
          <w:rFonts w:eastAsia="Arial"/>
          <w:szCs w:val="16"/>
          <w:lang w:bidi="en-GB"/>
        </w:rPr>
        <w:t>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w:t>
      </w:r>
      <w:r w:rsidR="00BF7A77">
        <w:rPr>
          <w:rFonts w:eastAsia="Arial"/>
          <w:szCs w:val="16"/>
          <w:lang w:bidi="en-GB"/>
        </w:rPr>
        <w:t>,</w:t>
      </w:r>
      <w:r w:rsidRPr="00B84495">
        <w:rPr>
          <w:rFonts w:eastAsia="Arial"/>
          <w:szCs w:val="16"/>
          <w:lang w:bidi="en-GB"/>
        </w:rPr>
        <w:t xml:space="preserv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2" w:name="_Toc535247685"/>
      <w:bookmarkStart w:id="1603" w:name="_Toc81209387"/>
      <w:r w:rsidRPr="00B84495">
        <w:rPr>
          <w:lang w:bidi="en-GB"/>
        </w:rPr>
        <w:t>XmlOutStream (data channels used for continuous writing of XML objects to a stream)</w:t>
      </w:r>
      <w:bookmarkEnd w:id="1602"/>
      <w:bookmarkEnd w:id="1603"/>
    </w:p>
    <w:p w14:paraId="5D328BF2" w14:textId="11D79EBF"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is of</w:t>
      </w:r>
      <w:r w:rsidR="00BF7A77">
        <w:rPr>
          <w:szCs w:val="16"/>
          <w:lang w:bidi="en-GB"/>
        </w:rPr>
        <w:t>t</w:t>
      </w:r>
      <w:r>
        <w:rPr>
          <w:szCs w:val="16"/>
          <w:lang w:bidi="en-GB"/>
        </w:rPr>
        <w:t xml:space="preserve">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4" w:name="_Toc81209388"/>
      <w:r>
        <w:rPr>
          <w:lang w:val="en-US"/>
        </w:rPr>
        <w:lastRenderedPageBreak/>
        <w:t>Type v</w:t>
      </w:r>
      <w:r w:rsidR="002752F4">
        <w:rPr>
          <w:lang w:val="en-US"/>
        </w:rPr>
        <w:t>alidation methods</w:t>
      </w:r>
      <w:bookmarkEnd w:id="1604"/>
    </w:p>
    <w:p w14:paraId="174E536B" w14:textId="77777777" w:rsidR="00523FAF" w:rsidRDefault="00166086" w:rsidP="00166086">
      <w:pPr>
        <w:pStyle w:val="Nadpis3"/>
        <w:rPr>
          <w:lang w:val="en-US"/>
        </w:rPr>
      </w:pPr>
      <w:bookmarkStart w:id="1605" w:name="_Ref535585575"/>
      <w:bookmarkStart w:id="1606" w:name="_Toc81209389"/>
      <w:r>
        <w:rPr>
          <w:lang w:val="en-US"/>
        </w:rPr>
        <w:t>Validation methods</w:t>
      </w:r>
      <w:r w:rsidR="002752F4">
        <w:rPr>
          <w:lang w:val="en-US"/>
        </w:rPr>
        <w:t xml:space="preserve"> of XML schema types</w:t>
      </w:r>
      <w:bookmarkEnd w:id="1605"/>
      <w:bookmarkEnd w:id="1606"/>
    </w:p>
    <w:p w14:paraId="32E2E78B" w14:textId="5500978B" w:rsidR="002752F4" w:rsidRPr="00B84495" w:rsidRDefault="002752F4" w:rsidP="002752F4">
      <w:pPr>
        <w:pStyle w:val="Odstavec"/>
      </w:pPr>
      <w:bookmarkStart w:id="1607"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7"/>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8"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B84495" w:rsidRDefault="00166086" w:rsidP="00166086">
            <w:pPr>
              <w:pStyle w:val="Odstavec"/>
              <w:snapToGrid w:val="0"/>
              <w:spacing w:before="60"/>
              <w:jc w:val="left"/>
              <w:rPr>
                <w:sz w:val="18"/>
                <w:szCs w:val="18"/>
              </w:rPr>
            </w:pPr>
            <w:r w:rsidRPr="00B84495">
              <w:rPr>
                <w:sz w:val="18"/>
                <w:szCs w:val="18"/>
                <w:lang w:bidi="en-GB"/>
              </w:rPr>
              <w:t xml:space="preserve">reference to </w:t>
            </w:r>
            <w:r w:rsidR="00BF7A77">
              <w:rPr>
                <w:sz w:val="18"/>
                <w:szCs w:val="18"/>
                <w:lang w:bidi="en-GB"/>
              </w:rPr>
              <w:t xml:space="preserve">the </w:t>
            </w:r>
            <w:r w:rsidRPr="00B84495">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B84495" w:rsidRDefault="00166086" w:rsidP="00166086">
            <w:pPr>
              <w:spacing w:before="60"/>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8"/>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5F7C7A92" w:rsidR="00166086" w:rsidRPr="00F024F1" w:rsidRDefault="00166086" w:rsidP="00166086">
      <w:pPr>
        <w:rPr>
          <w:i/>
          <w:iCs/>
        </w:rPr>
      </w:pPr>
      <w:r w:rsidRPr="00F024F1">
        <w:rPr>
          <w:i/>
          <w:lang w:bidi="en-GB"/>
        </w:rPr>
        <w:t xml:space="preserve">Note the methods that handle the date check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lastRenderedPageBreak/>
        <w:t xml:space="preserve">A detailed description of the data types of XML schema can be found </w:t>
      </w:r>
      <w:r>
        <w:rPr>
          <w:lang w:bidi="en-GB"/>
        </w:rPr>
        <w:t>at</w:t>
      </w:r>
      <w:r w:rsidRPr="00B84495">
        <w:rPr>
          <w:lang w:bidi="en-GB"/>
        </w:rPr>
        <w:t xml:space="preserve"> </w:t>
      </w:r>
      <w:bookmarkStart w:id="1609"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09"/>
      <w:r w:rsidRPr="00B84495">
        <w:rPr>
          <w:lang w:bidi="en-GB"/>
        </w:rPr>
        <w:t>.</w:t>
      </w:r>
    </w:p>
    <w:p w14:paraId="42F3470D" w14:textId="038661CB"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w:t>
      </w:r>
      <w:r w:rsidR="00BF7A77">
        <w:rPr>
          <w:lang w:bidi="en-GB"/>
        </w:rPr>
        <w:t xml:space="preserve">the </w:t>
      </w:r>
      <w:r w:rsidR="0018309E">
        <w:rPr>
          <w:lang w:bidi="en-GB"/>
        </w:rPr>
        <w:t xml:space="preserve">possibility of specification sequential parameters representing minInclusive and maxInclusive. The capital letter L describes </w:t>
      </w:r>
      <w:r w:rsidR="00BF7A77">
        <w:rPr>
          <w:lang w:bidi="en-GB"/>
        </w:rPr>
        <w:t xml:space="preserve">the </w:t>
      </w:r>
      <w:r w:rsidR="0018309E">
        <w:rPr>
          <w:lang w:bidi="en-GB"/>
        </w:rPr>
        <w:t>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0" w:name="_Hlk535259933"/>
      <w:r w:rsidRPr="00166086">
        <w:rPr>
          <w:rFonts w:eastAsia="Calibri" w:cs="Calibri"/>
          <w:b/>
          <w:i/>
          <w:sz w:val="18"/>
          <w:szCs w:val="18"/>
          <w:lang w:bidi="en-GB"/>
        </w:rPr>
        <w:t>alidation methods of XML schema datatypes</w:t>
      </w:r>
      <w:bookmarkEnd w:id="1610"/>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B84495" w:rsidRDefault="00E27656" w:rsidP="00166086">
            <w:pPr>
              <w:spacing w:before="60"/>
              <w:rPr>
                <w:rFonts w:cs="Calibri"/>
                <w:sz w:val="18"/>
                <w:szCs w:val="18"/>
              </w:rPr>
            </w:pPr>
            <w:r>
              <w:rPr>
                <w:rFonts w:eastAsia="Calibri" w:cs="Calibri"/>
                <w:sz w:val="18"/>
                <w:szCs w:val="18"/>
                <w:lang w:bidi="en-GB"/>
              </w:rPr>
              <w:t xml:space="preserve">the </w:t>
            </w:r>
            <w:r w:rsidR="002752F4"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B84495" w:rsidRDefault="00E27656" w:rsidP="00166086">
            <w:pPr>
              <w:spacing w:before="60"/>
              <w:rPr>
                <w:rFonts w:cs="Calibri"/>
                <w:sz w:val="18"/>
                <w:szCs w:val="18"/>
              </w:rPr>
            </w:pPr>
            <w:r>
              <w:rPr>
                <w:rFonts w:eastAsia="Calibri" w:cs="Calibri"/>
                <w:sz w:val="18"/>
                <w:szCs w:val="18"/>
                <w:lang w:bidi="en-GB"/>
              </w:rPr>
              <w:t xml:space="preserve">the </w:t>
            </w:r>
            <w:r w:rsidR="002752F4"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B84495" w:rsidRDefault="007D5E6A" w:rsidP="00BF7A77">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w:t>
            </w:r>
            <w:r w:rsidR="00BF7A77">
              <w:rPr>
                <w:rFonts w:eastAsia="Calibri" w:cs="Calibri"/>
                <w:sz w:val="18"/>
                <w:szCs w:val="18"/>
                <w:lang w:bidi="en-GB"/>
              </w:rPr>
              <w:t>-</w:t>
            </w:r>
            <w:r>
              <w:rPr>
                <w:rFonts w:eastAsia="Calibri" w:cs="Calibri"/>
                <w:sz w:val="18"/>
                <w:szCs w:val="18"/>
                <w:lang w:bidi="en-GB"/>
              </w:rPr>
              <w:t>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B84495" w:rsidRDefault="002752F4" w:rsidP="00BF7A77">
            <w:pPr>
              <w:spacing w:before="60"/>
              <w:rPr>
                <w:rFonts w:cs="Calibri"/>
                <w:sz w:val="18"/>
                <w:szCs w:val="18"/>
              </w:rPr>
            </w:pPr>
            <w:r w:rsidRPr="00B84495">
              <w:rPr>
                <w:rFonts w:eastAsia="Calibri" w:cs="Calibri"/>
                <w:sz w:val="18"/>
                <w:szCs w:val="18"/>
                <w:lang w:bidi="en-GB"/>
              </w:rPr>
              <w:t xml:space="preserve">unsigned </w:t>
            </w:r>
            <w:r w:rsidR="00BF7A77">
              <w:rPr>
                <w:rFonts w:eastAsia="Calibri" w:cs="Calibri"/>
                <w:sz w:val="18"/>
                <w:szCs w:val="18"/>
                <w:lang w:bidi="en-GB"/>
              </w:rPr>
              <w:t>64-</w:t>
            </w:r>
            <w:r w:rsidR="00892DF1">
              <w:rPr>
                <w:rFonts w:eastAsia="Calibri" w:cs="Calibri"/>
                <w:sz w:val="18"/>
                <w:szCs w:val="18"/>
                <w:lang w:bidi="en-GB"/>
              </w:rPr>
              <w:t xml:space="preserve">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BF7A77">
              <w:rPr>
                <w:rFonts w:eastAsia="Calibri" w:cs="Calibri"/>
                <w:sz w:val="18"/>
                <w:szCs w:val="18"/>
                <w:lang w:bidi="en-GB"/>
              </w:rPr>
              <w:t>32-</w:t>
            </w:r>
            <w:r w:rsidR="00892DF1">
              <w:rPr>
                <w:rFonts w:eastAsia="Calibri" w:cs="Calibri"/>
                <w:sz w:val="18"/>
                <w:szCs w:val="18"/>
                <w:lang w:bidi="en-GB"/>
              </w:rPr>
              <w:t>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B84495" w:rsidRDefault="002752F4" w:rsidP="00BF7A77">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w:t>
            </w:r>
            <w:r w:rsidR="00BF7A77">
              <w:rPr>
                <w:rFonts w:eastAsia="Calibri" w:cs="Calibri"/>
                <w:sz w:val="18"/>
                <w:szCs w:val="18"/>
                <w:lang w:bidi="en-GB"/>
              </w:rPr>
              <w:t>-</w:t>
            </w:r>
            <w:r w:rsidR="007D5E6A">
              <w:rPr>
                <w:rFonts w:eastAsia="Calibri" w:cs="Calibri"/>
                <w:sz w:val="18"/>
                <w:szCs w:val="18"/>
                <w:lang w:bidi="en-GB"/>
              </w:rPr>
              <w:t>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1" w:name="_Toc81209390"/>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1"/>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B84495" w:rsidRDefault="00166086" w:rsidP="00BF7A77">
            <w:pPr>
              <w:spacing w:before="60"/>
              <w:rPr>
                <w:rFonts w:cs="Calibri"/>
                <w:sz w:val="18"/>
              </w:rPr>
            </w:pPr>
            <w:r w:rsidRPr="00B84495">
              <w:rPr>
                <w:rFonts w:eastAsia="Calibri" w:cs="Calibri"/>
                <w:sz w:val="18"/>
                <w:lang w:bidi="en-GB"/>
              </w:rPr>
              <w:t>Any string that contains s (cap</w:t>
            </w:r>
            <w:r w:rsidR="00BF7A77">
              <w:rPr>
                <w:rFonts w:eastAsia="Calibri" w:cs="Calibri"/>
                <w:sz w:val="18"/>
                <w:lang w:bidi="en-GB"/>
              </w:rPr>
              <w:t>it</w:t>
            </w:r>
            <w:r w:rsidRPr="00B84495">
              <w:rPr>
                <w:rFonts w:eastAsia="Calibri" w:cs="Calibri"/>
                <w:sz w:val="18"/>
                <w:lang w:bidi="en-GB"/>
              </w:rPr>
              <w:t>ali</w:t>
            </w:r>
            <w:r w:rsidR="00BF7A77">
              <w:rPr>
                <w:rFonts w:eastAsia="Calibri" w:cs="Calibri"/>
                <w:sz w:val="18"/>
                <w:lang w:bidi="en-GB"/>
              </w:rPr>
              <w:t>z</w:t>
            </w:r>
            <w:r w:rsidRPr="00B84495">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B84495" w:rsidRDefault="00BF7A77" w:rsidP="00166086">
            <w:pPr>
              <w:pStyle w:val="Odstavec"/>
              <w:snapToGrid w:val="0"/>
              <w:spacing w:before="60"/>
              <w:jc w:val="left"/>
              <w:rPr>
                <w:rFonts w:cs="Calibri"/>
                <w:sz w:val="18"/>
              </w:rPr>
            </w:pPr>
            <w:r>
              <w:rPr>
                <w:rFonts w:cs="Calibri"/>
                <w:sz w:val="18"/>
                <w:lang w:bidi="en-GB"/>
              </w:rPr>
              <w:t xml:space="preserve">a </w:t>
            </w:r>
            <w:r w:rsidR="00166086"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8E494B5"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decimal number corresponding to XML schema “decimal" data</w:t>
            </w:r>
            <w:r>
              <w:rPr>
                <w:rFonts w:cs="Calibri"/>
                <w:sz w:val="18"/>
                <w:lang w:bidi="en-GB"/>
              </w:rPr>
              <w:t xml:space="preserve"> </w:t>
            </w:r>
            <w:r w:rsidR="00166086" w:rsidRPr="00B84495">
              <w:rPr>
                <w:rFonts w:cs="Calibri"/>
                <w:sz w:val="18"/>
                <w:lang w:bidi="en-GB"/>
              </w:rPr>
              <w:t>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w:t>
            </w:r>
            <w:r w:rsidR="00BF7A77">
              <w:rPr>
                <w:rFonts w:cs="Calibri"/>
                <w:sz w:val="18"/>
                <w:lang w:bidi="en-GB"/>
              </w:rPr>
              <w:t xml:space="preserve">the </w:t>
            </w:r>
            <w:r w:rsidRPr="00B84495">
              <w:rPr>
                <w:rFonts w:cs="Calibri"/>
                <w:sz w:val="18"/>
                <w:lang w:bidi="en-GB"/>
              </w:rPr>
              <w:t>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0DCC842"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B84495" w:rsidRDefault="00E27656"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Pr>
                <w:rFonts w:cs="Calibri"/>
                <w:sz w:val="18"/>
                <w:lang w:bidi="en-GB"/>
              </w:rPr>
              <w:t xml:space="preserve">a </w:t>
            </w:r>
            <w:r w:rsidR="00166086" w:rsidRPr="00B84495">
              <w:rPr>
                <w:rFonts w:cs="Calibri"/>
                <w:sz w:val="18"/>
                <w:lang w:bidi="en-GB"/>
              </w:rPr>
              <w:t>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B84495" w:rsidRDefault="00166086" w:rsidP="00BF7A77">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B84495" w:rsidRDefault="00E27656" w:rsidP="00BF7A77">
            <w:pPr>
              <w:pStyle w:val="Odstavec"/>
              <w:snapToGrid w:val="0"/>
              <w:spacing w:before="60"/>
              <w:jc w:val="left"/>
              <w:rPr>
                <w:rFonts w:cs="Calibri"/>
                <w:sz w:val="18"/>
              </w:rPr>
            </w:pPr>
            <w:r>
              <w:rPr>
                <w:rFonts w:eastAsia="Arial" w:cs="Calibri"/>
                <w:sz w:val="18"/>
                <w:lang w:bidi="en-GB"/>
              </w:rPr>
              <w:t xml:space="preserve">the </w:t>
            </w:r>
            <w:r w:rsidR="00166086" w:rsidRPr="00B84495">
              <w:rPr>
                <w:rFonts w:eastAsia="Arial" w:cs="Calibri"/>
                <w:sz w:val="18"/>
                <w:lang w:bidi="en-GB"/>
              </w:rPr>
              <w:t>year according to ISO 8601 (also</w:t>
            </w:r>
            <w:r w:rsidR="00166086">
              <w:rPr>
                <w:rFonts w:eastAsia="Arial" w:cs="Calibri"/>
                <w:sz w:val="18"/>
                <w:lang w:bidi="en-GB"/>
              </w:rPr>
              <w:t xml:space="preserve"> </w:t>
            </w:r>
            <w:r w:rsidR="00166086"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B84495" w:rsidRDefault="00166086" w:rsidP="00BF7A77">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B84495" w:rsidRDefault="00BF7A77" w:rsidP="00166086">
            <w:pPr>
              <w:pStyle w:val="Odstavec"/>
              <w:snapToGrid w:val="0"/>
              <w:spacing w:before="60"/>
              <w:jc w:val="left"/>
              <w:rPr>
                <w:rFonts w:eastAsia="Arial" w:cs="Calibri"/>
                <w:sz w:val="18"/>
              </w:rPr>
            </w:pPr>
            <w:r>
              <w:rPr>
                <w:rFonts w:cs="Calibri"/>
                <w:sz w:val="18"/>
                <w:lang w:bidi="en-GB"/>
              </w:rPr>
              <w:t xml:space="preserve">the </w:t>
            </w:r>
            <w:r w:rsidR="00166086"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B84495" w:rsidRDefault="00BF7A77" w:rsidP="00166086">
            <w:pPr>
              <w:pStyle w:val="Odstavec"/>
              <w:snapToGrid w:val="0"/>
              <w:spacing w:before="60"/>
              <w:jc w:val="left"/>
              <w:rPr>
                <w:rFonts w:eastAsia="Arial" w:cs="Calibri"/>
                <w:sz w:val="18"/>
              </w:rPr>
            </w:pPr>
            <w:r>
              <w:rPr>
                <w:rFonts w:cs="Calibri"/>
                <w:sz w:val="18"/>
                <w:lang w:bidi="en-GB"/>
              </w:rPr>
              <w:t xml:space="preserve">the </w:t>
            </w:r>
            <w:r w:rsidR="00166086"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w:t>
            </w:r>
            <w:r w:rsidR="00BF7A77">
              <w:rPr>
                <w:rFonts w:cs="Calibri"/>
                <w:sz w:val="18"/>
                <w:lang w:bidi="en-GB"/>
              </w:rPr>
              <w:t xml:space="preserve">a </w:t>
            </w:r>
            <w:r w:rsidRPr="00B84495">
              <w:rPr>
                <w:rFonts w:cs="Calibri"/>
                <w:sz w:val="18"/>
                <w:lang w:bidi="en-GB"/>
              </w:rPr>
              <w:t xml:space="preserve">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w:t>
            </w:r>
            <w:r w:rsidR="00BF7A77">
              <w:rPr>
                <w:rFonts w:cs="Calibri"/>
                <w:sz w:val="18"/>
                <w:lang w:bidi="en-GB"/>
              </w:rPr>
              <w:t>,</w:t>
            </w:r>
            <w:r w:rsidRPr="00B84495">
              <w:rPr>
                <w:rFonts w:cs="Calibri"/>
                <w:sz w:val="18"/>
                <w:lang w:bidi="en-GB"/>
              </w:rPr>
              <w:t xml:space="preserv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B84495" w:rsidRDefault="00BF7A77" w:rsidP="00E2765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Q</w:t>
            </w:r>
            <w:r w:rsidR="00E27656">
              <w:rPr>
                <w:rFonts w:cs="Calibri"/>
                <w:sz w:val="18"/>
                <w:lang w:bidi="en-GB"/>
              </w:rPr>
              <w:t>N</w:t>
            </w:r>
            <w:r w:rsidR="00166086" w:rsidRPr="00B84495">
              <w:rPr>
                <w:rFonts w:cs="Calibri"/>
                <w:sz w:val="18"/>
                <w:lang w:bidi="en-GB"/>
              </w:rPr>
              <w:t>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checks whether if in the context of </w:t>
            </w:r>
            <w:r w:rsidR="00BF7A77">
              <w:rPr>
                <w:rFonts w:cs="Calibri"/>
                <w:sz w:val="18"/>
                <w:lang w:bidi="en-GB"/>
              </w:rPr>
              <w:t xml:space="preserve">the </w:t>
            </w:r>
            <w:r w:rsidRPr="00B84495">
              <w:rPr>
                <w:rFonts w:cs="Calibri"/>
                <w:sz w:val="18"/>
                <w:lang w:bidi="en-GB"/>
              </w:rPr>
              <w:t>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31E7B366"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the structure of the string s, where '9' means any digit, 'a' means any alphabetic ASCII character, 'X' any alphanumeric (ASCII) character</w:t>
            </w:r>
            <w:r>
              <w:rPr>
                <w:rFonts w:cs="Calibri"/>
                <w:sz w:val="18"/>
                <w:lang w:bidi="en-GB"/>
              </w:rPr>
              <w:t>,</w:t>
            </w:r>
            <w:r w:rsidR="00166086" w:rsidRPr="00B84495">
              <w:rPr>
                <w:rFonts w:cs="Calibri"/>
                <w:sz w:val="18"/>
                <w:lang w:bidi="en-GB"/>
              </w:rPr>
              <w:t xml:space="preserve">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match </w:t>
            </w:r>
            <w:r w:rsidR="00166086">
              <w:rPr>
                <w:rFonts w:cs="Calibri"/>
                <w:sz w:val="18"/>
                <w:lang w:bidi="en-GB"/>
              </w:rPr>
              <w:t>the</w:t>
            </w:r>
            <w:r w:rsidR="00166086" w:rsidRPr="00B84495">
              <w:rPr>
                <w:rFonts w:cs="Calibri"/>
                <w:sz w:val="18"/>
                <w:lang w:bidi="en-GB"/>
              </w:rPr>
              <w:t xml:space="preserve"> regular expression s. The s must be a regular expression according to </w:t>
            </w:r>
            <w:r>
              <w:rPr>
                <w:rFonts w:cs="Calibri"/>
                <w:sz w:val="18"/>
                <w:lang w:bidi="en-GB"/>
              </w:rPr>
              <w:t xml:space="preserve">an </w:t>
            </w:r>
            <w:r w:rsidR="00166086" w:rsidRPr="00B84495">
              <w:rPr>
                <w:rFonts w:cs="Calibri"/>
                <w:sz w:val="18"/>
                <w:lang w:bidi="en-GB"/>
              </w:rPr>
              <w:t>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exadec</w:t>
            </w:r>
            <w:r w:rsidR="00BF7A77">
              <w:rPr>
                <w:rFonts w:cs="Calibri"/>
                <w:sz w:val="18"/>
                <w:lang w:bidi="en-GB"/>
              </w:rPr>
              <w:t>imal</w:t>
            </w:r>
            <w:r w:rsidRPr="00B84495">
              <w:rPr>
                <w:rFonts w:cs="Calibri"/>
                <w:sz w:val="18"/>
                <w:lang w:bidi="en-GB"/>
              </w:rPr>
              <w:t xml:space="preserve">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Pr>
                <w:rFonts w:cs="Calibri"/>
                <w:sz w:val="18"/>
                <w:lang w:bidi="en-GB"/>
              </w:rPr>
              <w:t xml:space="preserve">value must be </w:t>
            </w:r>
            <w:r w:rsidR="00166086"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sidR="00166086">
              <w:rPr>
                <w:rFonts w:cs="Calibri"/>
                <w:sz w:val="18"/>
                <w:lang w:bidi="en-GB"/>
              </w:rPr>
              <w:t xml:space="preserve">a </w:t>
            </w:r>
            <w:r w:rsidR="00166086"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B84495" w:rsidRDefault="00305752" w:rsidP="00166086">
            <w:pPr>
              <w:pStyle w:val="Odstavec"/>
              <w:snapToGrid w:val="0"/>
              <w:spacing w:before="60"/>
              <w:jc w:val="left"/>
              <w:rPr>
                <w:rFonts w:cs="Calibri"/>
                <w:sz w:val="18"/>
              </w:rPr>
            </w:pPr>
            <w:r>
              <w:rPr>
                <w:rFonts w:cs="Calibri"/>
                <w:sz w:val="18"/>
                <w:lang w:bidi="en-GB"/>
              </w:rPr>
              <w:t xml:space="preserve">a </w:t>
            </w:r>
            <w:r w:rsidR="00166086"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sidR="00166086">
              <w:rPr>
                <w:rFonts w:cs="Calibri"/>
                <w:sz w:val="18"/>
                <w:lang w:bidi="en-GB"/>
              </w:rPr>
              <w:t xml:space="preserve">a </w:t>
            </w:r>
            <w:r w:rsidR="00166086"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F61308">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F61308"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F61308">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F61308"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02EFEFC" w:rsidR="00166086" w:rsidRPr="00B84495" w:rsidRDefault="00166086" w:rsidP="00166086">
            <w:pPr>
              <w:pStyle w:val="Odstavec"/>
              <w:snapToGrid w:val="0"/>
              <w:spacing w:before="60"/>
              <w:jc w:val="left"/>
              <w:rPr>
                <w:rFonts w:cs="Calibri"/>
                <w:sz w:val="18"/>
              </w:rPr>
            </w:pPr>
            <w:r>
              <w:rPr>
                <w:rFonts w:cs="Calibri"/>
                <w:sz w:val="18"/>
              </w:rPr>
              <w:t xml:space="preserve">Checks if </w:t>
            </w:r>
            <w:r w:rsidR="00305752">
              <w:rPr>
                <w:rFonts w:cs="Calibri"/>
                <w:sz w:val="18"/>
              </w:rPr>
              <w:t xml:space="preserve">the </w:t>
            </w:r>
            <w:r>
              <w:rPr>
                <w:rFonts w:cs="Calibri"/>
                <w:sz w:val="18"/>
              </w:rPr>
              <w:t xml:space="preserve">value is </w:t>
            </w:r>
            <w:r w:rsidR="00305752">
              <w:rPr>
                <w:rFonts w:cs="Calibri"/>
                <w:sz w:val="18"/>
              </w:rPr>
              <w:t xml:space="preserve">a </w:t>
            </w:r>
            <w:r>
              <w:rPr>
                <w:rFonts w:cs="Calibri"/>
                <w:sz w:val="18"/>
              </w:rPr>
              <w:t xml:space="preserve">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F61308">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F61308">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2" w:name="_Ref367356707"/>
      <w:bookmarkStart w:id="1613" w:name="_Toc81209391"/>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2"/>
      <w:r w:rsidR="00B92B47">
        <w:rPr>
          <w:lang w:val="en-US"/>
        </w:rPr>
        <w:t>s</w:t>
      </w:r>
      <w:bookmarkEnd w:id="1613"/>
    </w:p>
    <w:p w14:paraId="28D76111" w14:textId="2E839C5A" w:rsidR="00F847FD" w:rsidRPr="00E060F7" w:rsidRDefault="00952CAA"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F61308">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F61308">
        <w:rPr>
          <w:lang w:val="en-US"/>
        </w:rPr>
        <w:t>E</w:t>
      </w:r>
      <w:r w:rsidR="00F61308" w:rsidRPr="00E060F7">
        <w:rPr>
          <w:lang w:val="en-US"/>
        </w:rPr>
        <w:t>xtern</w:t>
      </w:r>
      <w:r w:rsidR="00F61308">
        <w:rPr>
          <w:lang w:val="en-US"/>
        </w:rPr>
        <w:t>al</w:t>
      </w:r>
      <w:r w:rsidR="00F61308" w:rsidRPr="00E060F7">
        <w:rPr>
          <w:lang w:val="en-US"/>
        </w:rPr>
        <w:t xml:space="preserve"> (</w:t>
      </w:r>
      <w:r w:rsidR="00F61308">
        <w:rPr>
          <w:lang w:val="en-US"/>
        </w:rPr>
        <w:t>Java</w:t>
      </w:r>
      <w:r w:rsidR="00F61308" w:rsidRPr="00E060F7">
        <w:rPr>
          <w:lang w:val="en-US"/>
        </w:rPr>
        <w:t xml:space="preserve">) </w:t>
      </w:r>
      <w:r w:rsidR="00F61308">
        <w:rPr>
          <w:lang w:val="en-US"/>
        </w:rPr>
        <w:t>M</w:t>
      </w:r>
      <w:r w:rsidR="00F61308" w:rsidRPr="00E060F7">
        <w:rPr>
          <w:lang w:val="en-US"/>
        </w:rPr>
        <w:t>et</w:t>
      </w:r>
      <w:r w:rsidR="00F61308">
        <w:rPr>
          <w:lang w:val="en-US"/>
        </w:rPr>
        <w:t>h</w:t>
      </w:r>
      <w:r w:rsidR="00F61308" w:rsidRPr="00E060F7">
        <w:rPr>
          <w:lang w:val="en-US"/>
        </w:rPr>
        <w:t>od</w:t>
      </w:r>
      <w:r w:rsidR="00F61308">
        <w:rPr>
          <w:lang w:val="en-US"/>
        </w:rPr>
        <w:t>s</w:t>
      </w:r>
      <w:r w:rsidR="008544BD">
        <w:rPr>
          <w:lang w:val="en-US"/>
        </w:rPr>
        <w:fldChar w:fldCharType="end"/>
      </w:r>
    </w:p>
    <w:p w14:paraId="69B39440" w14:textId="05F8E470" w:rsidR="00F847FD" w:rsidRPr="00E060F7" w:rsidRDefault="00B92B47" w:rsidP="00B92B47">
      <w:pPr>
        <w:pStyle w:val="OdstavecSynteastyl"/>
        <w:rPr>
          <w:lang w:val="en-US"/>
        </w:rPr>
      </w:pPr>
      <w:r w:rsidRPr="00B92B47">
        <w:rPr>
          <w:lang w:val="en-US"/>
        </w:rPr>
        <w:t>The implementing and using external methods, ie methods defined in the Java</w:t>
      </w:r>
      <w:r w:rsidR="00305752">
        <w:rPr>
          <w:lang w:val="en-US"/>
        </w:rPr>
        <w:t xml:space="preserve"> </w:t>
      </w:r>
      <w:r w:rsidRPr="00B92B47">
        <w:rPr>
          <w:lang w:val="en-US"/>
        </w:rPr>
        <w:t>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61308">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38605CD4" w:rsidR="00F847FD" w:rsidRPr="00E060F7" w:rsidRDefault="00F847FD" w:rsidP="00305752">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51A4D459"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00305752">
              <w:rPr>
                <w:sz w:val="18"/>
                <w:szCs w:val="18"/>
                <w:lang w:val="en-US"/>
              </w:rPr>
              <w:t xml:space="preserve"> </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22746760"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w:t>
            </w:r>
            <w:r w:rsidR="00305752">
              <w:rPr>
                <w:sz w:val="18"/>
                <w:szCs w:val="18"/>
                <w:lang w:val="en-US"/>
              </w:rPr>
              <w:t>men</w:t>
            </w:r>
            <w:r>
              <w:rPr>
                <w:sz w:val="18"/>
                <w:szCs w:val="18"/>
                <w:lang w:val="en-US"/>
              </w:rPr>
              <w:t>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0EECDEDC" w:rsidR="00F847FD" w:rsidRPr="00E060F7" w:rsidRDefault="00C00A13" w:rsidP="00305752">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w:t>
            </w:r>
            <w:r w:rsidR="00305752">
              <w:rPr>
                <w:sz w:val="18"/>
                <w:szCs w:val="18"/>
                <w:lang w:val="en-US"/>
              </w:rPr>
              <w:t>n</w:t>
            </w:r>
            <w:r>
              <w:rPr>
                <w:sz w:val="18"/>
                <w:szCs w:val="18"/>
                <w:lang w:val="en-US"/>
              </w:rPr>
              <w:t>er</w:t>
            </w:r>
            <w:r w:rsidR="00F847FD" w:rsidRPr="00E060F7">
              <w:rPr>
                <w:sz w:val="18"/>
                <w:szCs w:val="18"/>
                <w:lang w:val="en-US"/>
              </w:rPr>
              <w:t xml:space="preserve"> </w:t>
            </w:r>
            <w:r>
              <w:rPr>
                <w:sz w:val="18"/>
                <w:szCs w:val="18"/>
                <w:lang w:val="en-US"/>
              </w:rPr>
              <w:t xml:space="preserve">converted to </w:t>
            </w:r>
            <w:r w:rsidR="00305752">
              <w:rPr>
                <w:sz w:val="18"/>
                <w:szCs w:val="18"/>
                <w:lang w:val="en-US"/>
              </w:rPr>
              <w:t xml:space="preserve">an </w:t>
            </w:r>
            <w:r>
              <w:rPr>
                <w:sz w:val="18"/>
                <w:szCs w:val="18"/>
                <w:lang w:val="en-US"/>
              </w:rPr>
              <w:t>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6811CC19" w:rsidR="00F847FD" w:rsidRPr="00E060F7" w:rsidRDefault="00305752" w:rsidP="00854223">
            <w:pPr>
              <w:pStyle w:val="OdstavecSynteastyl"/>
              <w:spacing w:before="40" w:after="40"/>
              <w:jc w:val="left"/>
              <w:rPr>
                <w:sz w:val="18"/>
                <w:szCs w:val="18"/>
                <w:lang w:val="en-US"/>
              </w:rPr>
            </w:pPr>
            <w:r>
              <w:rPr>
                <w:sz w:val="18"/>
                <w:szCs w:val="18"/>
                <w:lang w:val="en-US"/>
              </w:rPr>
              <w:t>In</w:t>
            </w:r>
            <w:r w:rsidR="00C00A13">
              <w:rPr>
                <w:sz w:val="18"/>
                <w:szCs w:val="18"/>
                <w:lang w:val="en-US"/>
              </w:rPr>
              <w:t>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2B2A5F13" w:rsidR="00F847FD" w:rsidRPr="00E060F7" w:rsidRDefault="00305752"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6AB42D6B"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F61308" w:rsidRPr="00F61308">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XpathExpr</w:t>
            </w:r>
          </w:p>
        </w:tc>
        <w:tc>
          <w:tcPr>
            <w:tcW w:w="3853" w:type="dxa"/>
            <w:shd w:val="clear" w:color="auto" w:fill="FBD4B4"/>
          </w:tcPr>
          <w:p w14:paraId="0435EBD3" w14:textId="52010813"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w:t>
            </w:r>
            <w:r w:rsidR="00305752" w:rsidRPr="00E060F7">
              <w:rPr>
                <w:rFonts w:ascii="Consolas" w:hAnsi="Consolas" w:cs="Consolas"/>
                <w:sz w:val="18"/>
                <w:szCs w:val="18"/>
                <w:lang w:val="en-US"/>
              </w:rPr>
              <w:t>x</w:t>
            </w:r>
            <w:r w:rsidR="00F847FD" w:rsidRPr="00E060F7">
              <w:rPr>
                <w:rFonts w:ascii="Consolas" w:hAnsi="Consolas" w:cs="Consolas"/>
                <w:sz w:val="18"/>
                <w:szCs w:val="18"/>
                <w:lang w:val="en-US"/>
              </w:rPr>
              <w:t>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0C9F99FF" w:rsidR="00D84C56" w:rsidRPr="00E060F7" w:rsidRDefault="008F4EB4" w:rsidP="008F4EB4">
      <w:pPr>
        <w:pStyle w:val="Nadpis2"/>
        <w:rPr>
          <w:lang w:val="en-US"/>
        </w:rPr>
      </w:pPr>
      <w:bookmarkStart w:id="1614" w:name="_Ref535669840"/>
      <w:bookmarkStart w:id="1615" w:name="_Ref535669852"/>
      <w:bookmarkStart w:id="1616" w:name="_Toc81209392"/>
      <w:r w:rsidRPr="00E060F7">
        <w:rPr>
          <w:lang w:val="en-US"/>
        </w:rPr>
        <w:t>P</w:t>
      </w:r>
      <w:r w:rsidR="00305752">
        <w:rPr>
          <w:lang w:val="en-US"/>
        </w:rPr>
        <w:t>r</w:t>
      </w:r>
      <w:r w:rsidRPr="00E060F7">
        <w:rPr>
          <w:lang w:val="en-US"/>
        </w:rPr>
        <w:t>edefin</w:t>
      </w:r>
      <w:r w:rsidR="002D63FF">
        <w:rPr>
          <w:lang w:val="en-US"/>
        </w:rPr>
        <w:t>ed values (c</w:t>
      </w:r>
      <w:r w:rsidRPr="00E060F7">
        <w:rPr>
          <w:lang w:val="en-US"/>
        </w:rPr>
        <w:t>onstant</w:t>
      </w:r>
      <w:r w:rsidR="002D63FF">
        <w:rPr>
          <w:lang w:val="en-US"/>
        </w:rPr>
        <w:t>s)</w:t>
      </w:r>
      <w:bookmarkEnd w:id="1614"/>
      <w:bookmarkEnd w:id="1615"/>
      <w:bookmarkEnd w:id="1616"/>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61E37DFD"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w:t>
            </w:r>
            <w:r w:rsidR="00305752">
              <w:rPr>
                <w:rFonts w:eastAsia="Arial"/>
                <w:lang w:bidi="en-GB"/>
              </w:rPr>
              <w:t>l</w:t>
            </w:r>
            <w:r>
              <w:rPr>
                <w:rFonts w:eastAsia="Arial"/>
                <w:lang w:bidi="en-GB"/>
              </w:rPr>
              <w:t>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7" w:name="_Ref355015878"/>
      <w:bookmarkStart w:id="1618" w:name="_Ref367715322"/>
      <w:bookmarkStart w:id="1619" w:name="_Ref367802656"/>
      <w:bookmarkStart w:id="1620" w:name="_Toc81209393"/>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7"/>
      <w:bookmarkEnd w:id="1618"/>
      <w:bookmarkEnd w:id="1619"/>
      <w:r w:rsidR="00D04044">
        <w:rPr>
          <w:lang w:val="en-US"/>
        </w:rPr>
        <w:t>nodes</w:t>
      </w:r>
      <w:bookmarkEnd w:id="1620"/>
    </w:p>
    <w:p w14:paraId="04CB0C2E" w14:textId="17CE8F49"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sidR="00305752">
        <w:rPr>
          <w:lang w:val="en-US"/>
        </w:rPr>
        <w:t xml:space="preserve">the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the result object</w:t>
      </w:r>
      <w:r w:rsidRPr="00D04044">
        <w:rPr>
          <w:lang w:val="en-US"/>
        </w:rPr>
        <w:t>.</w:t>
      </w:r>
    </w:p>
    <w:p w14:paraId="7C9EE978" w14:textId="6A5BAC46"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710E7D31" w:rsidR="00A84D79" w:rsidRPr="00D04EAE" w:rsidRDefault="00A84D79" w:rsidP="00A84D79">
      <w:pPr>
        <w:pStyle w:val="Zdrojovykod-zlutyboxSynteastyl"/>
        <w:tabs>
          <w:tab w:val="left" w:pos="567"/>
          <w:tab w:val="left" w:pos="1276"/>
        </w:tabs>
        <w:rPr>
          <w:szCs w:val="16"/>
          <w:lang w:val="de-DE"/>
        </w:rPr>
      </w:pPr>
      <w:r w:rsidRPr="00D04EAE">
        <w:rPr>
          <w:color w:val="0070C0"/>
          <w:lang w:val="de-DE"/>
        </w:rPr>
        <w:lastRenderedPageBreak/>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F649046" w14:textId="77777777" w:rsidR="00A84D79" w:rsidRPr="00D04EAE" w:rsidRDefault="00A84D79" w:rsidP="00A84D79">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2F949BD6" w:rsidR="00117525" w:rsidRPr="00D04EAE" w:rsidRDefault="00117525" w:rsidP="00117525">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8168B8B" w14:textId="77777777" w:rsidR="00117525" w:rsidRPr="00D04EAE" w:rsidRDefault="00117525" w:rsidP="00117525">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1" w:name="_Toc81209394"/>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1"/>
    </w:p>
    <w:p w14:paraId="1A4E0231" w14:textId="4734A15B" w:rsidR="00D84C56" w:rsidRPr="00E060F7" w:rsidRDefault="00952CAA"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F61308">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F61308">
        <w:rPr>
          <w:lang w:val="en-US"/>
        </w:rPr>
        <w:t xml:space="preserve">Sample of Complete </w:t>
      </w:r>
      <w:r w:rsidR="00F61308" w:rsidRPr="00E060F7">
        <w:rPr>
          <w:lang w:val="en-US"/>
        </w:rPr>
        <w:t>X-definit</w:t>
      </w:r>
      <w:r w:rsidR="00F61308">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D04EAE" w:rsidRDefault="001B591F" w:rsidP="001B591F">
      <w:pPr>
        <w:pStyle w:val="Zdrojovykod-zlutyboxSynteastyl"/>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1B591F">
      <w:pPr>
        <w:pStyle w:val="Zdrojovykod-zlutyboxSynteastyl"/>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1B591F">
      <w:pPr>
        <w:pStyle w:val="Zdrojovykod-zlutyboxSynteastyl"/>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1B591F">
      <w:pPr>
        <w:pStyle w:val="Zdrojovykod-zlutyboxSynteastyl"/>
        <w:tabs>
          <w:tab w:val="left" w:pos="567"/>
          <w:tab w:val="left" w:pos="1701"/>
        </w:tabs>
        <w:rPr>
          <w:lang w:val="en-US"/>
        </w:rPr>
      </w:pPr>
      <w:r w:rsidRPr="00D04EAE">
        <w:rPr>
          <w:lang w:val="de-DE"/>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2" w:name="_Ref337035666"/>
      <w:bookmarkStart w:id="1623" w:name="_Toc337655426"/>
      <w:bookmarkStart w:id="1624" w:name="_Toc354677068"/>
      <w:bookmarkStart w:id="1625" w:name="_Toc81209395"/>
      <w:bookmarkStart w:id="1626" w:name="_Ref535156920"/>
      <w:r>
        <w:rPr>
          <w:lang w:val="en-US"/>
        </w:rPr>
        <w:t>O</w:t>
      </w:r>
      <w:r w:rsidR="00D84C56" w:rsidRPr="00E060F7">
        <w:rPr>
          <w:lang w:val="en-US"/>
        </w:rPr>
        <w:t>ptions</w:t>
      </w:r>
      <w:bookmarkEnd w:id="1622"/>
      <w:bookmarkEnd w:id="1623"/>
      <w:bookmarkEnd w:id="1624"/>
      <w:bookmarkEnd w:id="1625"/>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0F29F943" w:rsidR="009D6375" w:rsidRPr="00E060F7" w:rsidRDefault="00952CAA"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F61308">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F61308">
        <w:rPr>
          <w:lang w:val="en-US"/>
        </w:rPr>
        <w:t xml:space="preserve">X-script of </w:t>
      </w:r>
      <w:r w:rsidR="00F61308" w:rsidRPr="00E060F7">
        <w:rPr>
          <w:lang w:val="en-US"/>
        </w:rPr>
        <w:t>X-defini</w:t>
      </w:r>
      <w:r w:rsidR="00F61308">
        <w:rPr>
          <w:lang w:val="en-US"/>
        </w:rPr>
        <w:t>tion</w:t>
      </w:r>
      <w:r w:rsidR="002E2FE7">
        <w:rPr>
          <w:lang w:val="en-US"/>
        </w:rPr>
        <w:fldChar w:fldCharType="end"/>
      </w:r>
    </w:p>
    <w:p w14:paraId="30EF487D" w14:textId="6F96D709"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84495" w:rsidRDefault="006C2AA2" w:rsidP="00E27656">
            <w:pPr>
              <w:pStyle w:val="Odstavec"/>
              <w:snapToGrid w:val="0"/>
              <w:spacing w:before="60"/>
              <w:jc w:val="left"/>
              <w:rPr>
                <w:rFonts w:cs="Calibri"/>
                <w:sz w:val="18"/>
                <w:szCs w:val="18"/>
              </w:rPr>
            </w:pPr>
            <w:r w:rsidRPr="00B84495">
              <w:rPr>
                <w:rFonts w:cs="Calibri"/>
                <w:sz w:val="18"/>
                <w:szCs w:val="18"/>
                <w:lang w:bidi="en-US"/>
              </w:rPr>
              <w:t>the</w:t>
            </w:r>
            <w:r>
              <w:rPr>
                <w:rFonts w:cs="Calibri"/>
                <w:sz w:val="18"/>
                <w:szCs w:val="18"/>
                <w:lang w:bidi="en-US"/>
              </w:rPr>
              <w:t xml:space="preserve"> unresolved external entities in DOCTYPE in parsed XML data are ignored. This option is possible to declare only in the x-script of </w:t>
            </w:r>
            <w:r w:rsidR="00E27656">
              <w:rPr>
                <w:rFonts w:cs="Calibri"/>
                <w:sz w:val="18"/>
                <w:szCs w:val="18"/>
                <w:lang w:bidi="en-US"/>
              </w:rPr>
              <w:t xml:space="preserve">the </w:t>
            </w:r>
            <w:r>
              <w:rPr>
                <w:rFonts w:cs="Calibri"/>
                <w:sz w:val="18"/>
                <w:szCs w:val="18"/>
                <w:lang w:bidi="en-US"/>
              </w:rPr>
              <w:t>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84495" w:rsidRDefault="006C2AA2" w:rsidP="00E27656">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in </w:t>
            </w:r>
            <w:r w:rsidR="00E27656">
              <w:rPr>
                <w:rFonts w:cs="Calibri"/>
                <w:sz w:val="18"/>
                <w:szCs w:val="18"/>
                <w:lang w:bidi="en-US"/>
              </w:rPr>
              <w:t xml:space="preserve">the </w:t>
            </w:r>
            <w:r w:rsidRPr="00B84495">
              <w:rPr>
                <w:rFonts w:cs="Calibri"/>
                <w:sz w:val="18"/>
                <w:szCs w:val="18"/>
                <w:lang w:bidi="en-US"/>
              </w:rPr>
              <w:t>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w:t>
            </w:r>
            <w:r w:rsidR="00E27656">
              <w:rPr>
                <w:rFonts w:cs="Calibri"/>
                <w:sz w:val="18"/>
                <w:szCs w:val="18"/>
                <w:lang w:bidi="en-US"/>
              </w:rPr>
              <w:t xml:space="preserve">the </w:t>
            </w:r>
            <w:r w:rsidRPr="00B84495">
              <w:rPr>
                <w:rFonts w:cs="Calibri"/>
                <w:sz w:val="18"/>
                <w:szCs w:val="18"/>
                <w:lang w:bidi="en-US"/>
              </w:rPr>
              <w:t xml:space="preserve">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w:t>
            </w:r>
            <w:r w:rsidR="00E27656">
              <w:rPr>
                <w:rFonts w:cs="Calibri"/>
                <w:sz w:val="18"/>
                <w:szCs w:val="18"/>
                <w:lang w:bidi="en-US"/>
              </w:rPr>
              <w:t xml:space="preserve">the </w:t>
            </w:r>
            <w:r w:rsidRPr="00B84495">
              <w:rPr>
                <w:rFonts w:cs="Calibri"/>
                <w:sz w:val="18"/>
                <w:szCs w:val="18"/>
                <w:lang w:bidi="en-US"/>
              </w:rPr>
              <w:t xml:space="preserve">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2AF4232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 xml:space="preserve">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 xml:space="preserve">X-definition header and it causes the links to external </w:t>
            </w:r>
            <w:r>
              <w:rPr>
                <w:rFonts w:cs="Calibri"/>
                <w:sz w:val="18"/>
                <w:szCs w:val="18"/>
                <w:lang w:bidi="en-US"/>
              </w:rPr>
              <w:t>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2128F8F7" w:rsidR="006C2AA2" w:rsidRPr="00B84495" w:rsidRDefault="00E27656" w:rsidP="00FF3A2C">
            <w:pPr>
              <w:pStyle w:val="Odstavec"/>
              <w:snapToGrid w:val="0"/>
              <w:spacing w:before="60"/>
              <w:jc w:val="left"/>
              <w:rPr>
                <w:rFonts w:cs="Calibri"/>
                <w:sz w:val="18"/>
                <w:szCs w:val="18"/>
              </w:rPr>
            </w:pPr>
            <w:r>
              <w:rPr>
                <w:rFonts w:cs="Calibri"/>
                <w:sz w:val="18"/>
                <w:szCs w:val="18"/>
                <w:lang w:bidi="en-US"/>
              </w:rPr>
              <w:t>n</w:t>
            </w:r>
            <w:r w:rsidR="006C2AA2"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when validating XML instances of the undeclared objects in the model of </w:t>
            </w:r>
            <w:r w:rsidR="00305752">
              <w:rPr>
                <w:rFonts w:cs="Calibri"/>
                <w:sz w:val="18"/>
                <w:szCs w:val="18"/>
                <w:lang w:bidi="en-US"/>
              </w:rPr>
              <w:t xml:space="preserve">an </w:t>
            </w:r>
            <w:r w:rsidRPr="00B84495">
              <w:rPr>
                <w:rFonts w:cs="Calibri"/>
                <w:sz w:val="18"/>
                <w:szCs w:val="18"/>
                <w:lang w:bidi="en-US"/>
              </w:rPr>
              <w:t>element are inserted into the result. By default</w:t>
            </w:r>
            <w:r w:rsidR="00305752">
              <w:rPr>
                <w:rFonts w:cs="Calibri"/>
                <w:sz w:val="18"/>
                <w:szCs w:val="18"/>
                <w:lang w:bidi="en-US"/>
              </w:rPr>
              <w:t>,</w:t>
            </w:r>
            <w:r w:rsidRPr="00B84495">
              <w:rPr>
                <w:rFonts w:cs="Calibri"/>
                <w:sz w:val="18"/>
                <w:szCs w:val="18"/>
                <w:lang w:bidi="en-US"/>
              </w:rPr>
              <w:t xml:space="preserve">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0DAAC904"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when validating the XML instances of the undeclared objects in the model of </w:t>
            </w:r>
            <w:r w:rsidR="00305752">
              <w:rPr>
                <w:rFonts w:cs="Calibri"/>
                <w:sz w:val="18"/>
                <w:szCs w:val="18"/>
                <w:lang w:bidi="en-US"/>
              </w:rPr>
              <w:t xml:space="preserve">an </w:t>
            </w:r>
            <w:r w:rsidRPr="00B84495">
              <w:rPr>
                <w:rFonts w:cs="Calibri"/>
                <w:sz w:val="18"/>
                <w:szCs w:val="18"/>
                <w:lang w:bidi="en-US"/>
              </w:rPr>
              <w:t>element are ignored. By default</w:t>
            </w:r>
            <w:r w:rsidR="00305752">
              <w:rPr>
                <w:rFonts w:cs="Calibri"/>
                <w:sz w:val="18"/>
                <w:szCs w:val="18"/>
                <w:lang w:bidi="en-US"/>
              </w:rPr>
              <w:t>,</w:t>
            </w:r>
            <w:r w:rsidRPr="00B84495">
              <w:rPr>
                <w:rFonts w:cs="Calibri"/>
                <w:sz w:val="18"/>
                <w:szCs w:val="18"/>
                <w:lang w:bidi="en-US"/>
              </w:rPr>
              <w:t xml:space="preserve">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30AD321B" w:rsidR="006C2AA2" w:rsidRPr="00B84495" w:rsidRDefault="00E27656" w:rsidP="00FF3A2C">
            <w:pPr>
              <w:pStyle w:val="Odstavec"/>
              <w:snapToGrid w:val="0"/>
              <w:spacing w:before="60"/>
              <w:jc w:val="left"/>
              <w:rPr>
                <w:rFonts w:cs="Calibri"/>
                <w:sz w:val="18"/>
                <w:szCs w:val="18"/>
              </w:rPr>
            </w:pPr>
            <w:r>
              <w:rPr>
                <w:rFonts w:cs="Calibri"/>
                <w:sz w:val="18"/>
                <w:szCs w:val="18"/>
                <w:lang w:bidi="en-US"/>
              </w:rPr>
              <w:t>c</w:t>
            </w:r>
            <w:r w:rsidR="006C2AA2" w:rsidRPr="00B84495">
              <w:rPr>
                <w:rFonts w:cs="Calibri"/>
                <w:sz w:val="18"/>
                <w:szCs w:val="18"/>
                <w:lang w:bidi="en-US"/>
              </w:rPr>
              <w:t>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6BEE676E"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w:t>
            </w:r>
            <w:r w:rsidR="00305752">
              <w:rPr>
                <w:rFonts w:cs="Calibri"/>
                <w:sz w:val="18"/>
                <w:szCs w:val="18"/>
                <w:lang w:bidi="en-US"/>
              </w:rPr>
              <w:t>,</w:t>
            </w:r>
            <w:r w:rsidRPr="00B84495">
              <w:rPr>
                <w:rFonts w:cs="Calibri"/>
                <w:sz w:val="18"/>
                <w:szCs w:val="18"/>
                <w:lang w:bidi="en-US"/>
              </w:rPr>
              <w:t xml:space="preserve">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5B0BE7F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t>
      </w:r>
      <w:r w:rsidR="00D04EAE">
        <w:rPr>
          <w:rFonts w:ascii="Consolas" w:eastAsia="Arial" w:hAnsi="Consolas" w:cs="Consolas"/>
          <w:b/>
          <w:sz w:val="16"/>
          <w:szCs w:val="16"/>
          <w:lang w:bidi="en-US"/>
        </w:rPr>
        <w:t>www.xdef.org/xdef/4.1</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6DF24D6F"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Pr>
          <w:lang w:bidi="en-US"/>
        </w:rPr>
        <w:t>that</w:t>
      </w:r>
      <w:r w:rsidRPr="00B84495">
        <w:rPr>
          <w:lang w:bidi="en-US"/>
        </w:rPr>
        <w:t xml:space="preserve">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7" w:name="_Ref355174799"/>
      <w:bookmarkStart w:id="1628" w:name="_Toc81209396"/>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7"/>
      <w:bookmarkEnd w:id="1628"/>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29" w:name="_Toc81209397"/>
      <w:r w:rsidRPr="00FF6A2D">
        <w:rPr>
          <w:lang w:val="en-US"/>
        </w:rPr>
        <w:t xml:space="preserve">Implemented </w:t>
      </w:r>
      <w:r w:rsidR="007B1800">
        <w:rPr>
          <w:lang w:val="en-US"/>
        </w:rPr>
        <w:t xml:space="preserve">general </w:t>
      </w:r>
      <w:r w:rsidRPr="00FF6A2D">
        <w:rPr>
          <w:lang w:val="en-US"/>
        </w:rPr>
        <w:t>methods</w:t>
      </w:r>
      <w:bookmarkEnd w:id="1629"/>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bl>
    <w:tbl>
      <w:tblPr>
        <w:tblStyle w:val="Mkatabulky"/>
        <w:tblW w:w="9790" w:type="dxa"/>
        <w:tblInd w:w="-48" w:type="dxa"/>
        <w:tblLayout w:type="fixed"/>
        <w:tblLook w:val="04A0" w:firstRow="1" w:lastRow="0" w:firstColumn="1" w:lastColumn="0" w:noHBand="0" w:noVBand="1"/>
      </w:tblPr>
      <w:tblGrid>
        <w:gridCol w:w="2424"/>
        <w:gridCol w:w="4536"/>
        <w:gridCol w:w="1134"/>
        <w:gridCol w:w="1696"/>
      </w:tblGrid>
      <w:tr w:rsidR="00AD69E2" w:rsidRPr="00F505DB" w14:paraId="4F135BBF" w14:textId="77777777" w:rsidTr="00AD69E2">
        <w:tc>
          <w:tcPr>
            <w:tcW w:w="2424" w:type="dxa"/>
            <w:shd w:val="clear" w:color="auto" w:fill="F2F2F2" w:themeFill="background1" w:themeFillShade="F2"/>
          </w:tcPr>
          <w:p w14:paraId="62153C94"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addComment(s)</w:t>
            </w:r>
          </w:p>
        </w:tc>
        <w:tc>
          <w:tcPr>
            <w:tcW w:w="4536" w:type="dxa"/>
            <w:shd w:val="clear" w:color="auto" w:fill="F2F2F2" w:themeFill="background1" w:themeFillShade="F2"/>
          </w:tcPr>
          <w:p w14:paraId="63C1E1B0" w14:textId="18DDE8B2"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w:t>
            </w:r>
            <w:r w:rsidR="00305752">
              <w:rPr>
                <w:rFonts w:asciiTheme="minorHAnsi" w:hAnsiTheme="minorHAnsi" w:cstheme="minorHAnsi"/>
                <w:sz w:val="18"/>
                <w:szCs w:val="18"/>
                <w:lang w:bidi="en-GB"/>
              </w:rPr>
              <w:t>n</w:t>
            </w:r>
            <w:r w:rsidRPr="005F6049">
              <w:rPr>
                <w:rFonts w:asciiTheme="minorHAnsi" w:hAnsiTheme="minorHAnsi" w:cstheme="minorHAnsi"/>
                <w:sz w:val="18"/>
                <w:szCs w:val="18"/>
                <w:lang w:bidi="en-GB"/>
              </w:rPr>
              <w:t xml:space="preserve"> XML comment with a value of s ad the end of </w:t>
            </w:r>
            <w:r w:rsidR="00305752">
              <w:rPr>
                <w:rFonts w:asciiTheme="minorHAnsi" w:hAnsiTheme="minorHAnsi" w:cstheme="minorHAnsi"/>
                <w:sz w:val="18"/>
                <w:szCs w:val="18"/>
                <w:lang w:bidi="en-GB"/>
              </w:rPr>
              <w:t xml:space="preserve">the </w:t>
            </w:r>
            <w:r w:rsidRPr="005F6049">
              <w:rPr>
                <w:rFonts w:asciiTheme="minorHAnsi" w:hAnsiTheme="minorHAnsi" w:cstheme="minorHAnsi"/>
                <w:sz w:val="18"/>
                <w:szCs w:val="18"/>
                <w:lang w:bidi="en-GB"/>
              </w:rPr>
              <w:t>child list of the current element.</w:t>
            </w:r>
          </w:p>
        </w:tc>
        <w:tc>
          <w:tcPr>
            <w:tcW w:w="1134" w:type="dxa"/>
            <w:shd w:val="clear" w:color="auto" w:fill="F2F2F2" w:themeFill="background1" w:themeFillShade="F2"/>
          </w:tcPr>
          <w:p w14:paraId="1FFC1AAB"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2597E4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rsidRPr="00F505DB" w14:paraId="6F9762E5" w14:textId="77777777" w:rsidTr="00AD69E2">
        <w:tc>
          <w:tcPr>
            <w:tcW w:w="2424" w:type="dxa"/>
            <w:shd w:val="clear" w:color="auto" w:fill="F2F2F2" w:themeFill="background1" w:themeFillShade="F2"/>
          </w:tcPr>
          <w:p w14:paraId="34B3969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addComment(n, s)</w:t>
            </w:r>
          </w:p>
        </w:tc>
        <w:tc>
          <w:tcPr>
            <w:tcW w:w="4536" w:type="dxa"/>
            <w:shd w:val="clear" w:color="auto" w:fill="F2F2F2" w:themeFill="background1" w:themeFillShade="F2"/>
          </w:tcPr>
          <w:p w14:paraId="68A5D1E9"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 XML comment node with a value of s after node n.</w:t>
            </w:r>
          </w:p>
        </w:tc>
        <w:tc>
          <w:tcPr>
            <w:tcW w:w="1134" w:type="dxa"/>
            <w:shd w:val="clear" w:color="auto" w:fill="F2F2F2" w:themeFill="background1" w:themeFillShade="F2"/>
          </w:tcPr>
          <w:p w14:paraId="3C72BF6C"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9265BAB" w14:textId="354E80E8" w:rsidR="00AD69E2" w:rsidRPr="005F6049" w:rsidRDefault="00AD69E2" w:rsidP="00FC2A38">
            <w:pPr>
              <w:rPr>
                <w:rFonts w:asciiTheme="minorHAnsi" w:hAnsiTheme="minorHAnsi" w:cstheme="minorHAnsi"/>
                <w:sz w:val="18"/>
                <w:szCs w:val="18"/>
                <w:lang w:bidi="en-GB"/>
              </w:rPr>
            </w:pPr>
            <w:r w:rsidRPr="005F6049">
              <w:rPr>
                <w:rFonts w:asciiTheme="minorHAnsi" w:hAnsiTheme="minorHAnsi" w:cstheme="minorHAnsi"/>
                <w:sz w:val="18"/>
                <w:szCs w:val="18"/>
                <w:lang w:bidi="en-GB"/>
              </w:rPr>
              <w:t>an</w:t>
            </w:r>
            <w:r w:rsidR="00FC2A38" w:rsidRPr="005F6049">
              <w:rPr>
                <w:rFonts w:asciiTheme="minorHAnsi" w:hAnsiTheme="minorHAnsi" w:cstheme="minorHAnsi"/>
                <w:sz w:val="18"/>
                <w:szCs w:val="18"/>
                <w:lang w:bidi="en-GB"/>
              </w:rPr>
              <w:t>y</w:t>
            </w:r>
            <w:r w:rsidRPr="005F6049">
              <w:rPr>
                <w:rFonts w:asciiTheme="minorHAnsi" w:hAnsiTheme="minorHAnsi" w:cstheme="minorHAnsi"/>
                <w:sz w:val="18"/>
                <w:szCs w:val="18"/>
                <w:lang w:bidi="en-GB"/>
              </w:rPr>
              <w:t>where</w:t>
            </w:r>
          </w:p>
        </w:tc>
      </w:tr>
      <w:tr w:rsidR="00AD69E2" w:rsidRPr="00F505DB" w14:paraId="5E20046C" w14:textId="77777777" w:rsidTr="00AD69E2">
        <w:tc>
          <w:tcPr>
            <w:tcW w:w="2424" w:type="dxa"/>
            <w:shd w:val="clear" w:color="auto" w:fill="F2F2F2" w:themeFill="background1" w:themeFillShade="F2"/>
          </w:tcPr>
          <w:p w14:paraId="1DB9D8B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rPr>
              <w:t>addPI(s1, s2)</w:t>
            </w:r>
          </w:p>
        </w:tc>
        <w:tc>
          <w:tcPr>
            <w:tcW w:w="4536" w:type="dxa"/>
            <w:shd w:val="clear" w:color="auto" w:fill="F2F2F2" w:themeFill="background1" w:themeFillShade="F2"/>
          </w:tcPr>
          <w:p w14:paraId="7DBC93B6" w14:textId="43BE8EC5"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 xml:space="preserve">adds processing instruction at the end of </w:t>
            </w:r>
            <w:r w:rsidR="00305752">
              <w:rPr>
                <w:rFonts w:asciiTheme="minorHAnsi" w:hAnsiTheme="minorHAnsi" w:cstheme="minorHAnsi"/>
                <w:sz w:val="18"/>
                <w:szCs w:val="18"/>
                <w:lang w:bidi="en-GB"/>
              </w:rPr>
              <w:t xml:space="preserve">the </w:t>
            </w:r>
            <w:r w:rsidRPr="005F6049">
              <w:rPr>
                <w:rFonts w:asciiTheme="minorHAnsi" w:hAnsiTheme="minorHAnsi" w:cstheme="minorHAnsi"/>
                <w:sz w:val="18"/>
                <w:szCs w:val="18"/>
                <w:lang w:bidi="en-GB"/>
              </w:rPr>
              <w:t>child list of the current element. T</w:t>
            </w:r>
            <w:r w:rsidR="00305752">
              <w:rPr>
                <w:rFonts w:asciiTheme="minorHAnsi" w:hAnsiTheme="minorHAnsi" w:cstheme="minorHAnsi"/>
                <w:sz w:val="18"/>
                <w:szCs w:val="18"/>
                <w:lang w:bidi="en-GB"/>
              </w:rPr>
              <w:t>he t</w:t>
            </w:r>
            <w:r w:rsidRPr="005F6049">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467BB12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2478E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14:paraId="01DAA686" w14:textId="77777777" w:rsidTr="00AD69E2">
        <w:tc>
          <w:tcPr>
            <w:tcW w:w="2424" w:type="dxa"/>
            <w:shd w:val="clear" w:color="auto" w:fill="F2F2F2" w:themeFill="background1" w:themeFillShade="F2"/>
          </w:tcPr>
          <w:p w14:paraId="0D567C54" w14:textId="77777777" w:rsidR="00AD69E2" w:rsidRPr="005F6049" w:rsidRDefault="00AD69E2" w:rsidP="005F6049">
            <w:pPr>
              <w:rPr>
                <w:rFonts w:asciiTheme="minorHAnsi" w:hAnsiTheme="minorHAnsi" w:cstheme="minorHAnsi"/>
              </w:rPr>
            </w:pPr>
            <w:r w:rsidRPr="005F6049">
              <w:rPr>
                <w:rFonts w:asciiTheme="minorHAnsi" w:hAnsiTheme="minorHAnsi" w:cstheme="minorHAnsi"/>
              </w:rPr>
              <w:t>addPI(n, s1, s2)</w:t>
            </w:r>
          </w:p>
        </w:tc>
        <w:tc>
          <w:tcPr>
            <w:tcW w:w="4536" w:type="dxa"/>
            <w:shd w:val="clear" w:color="auto" w:fill="F2F2F2" w:themeFill="background1" w:themeFillShade="F2"/>
          </w:tcPr>
          <w:p w14:paraId="49EC54DE" w14:textId="03918F51"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processing instruction after node n. T</w:t>
            </w:r>
            <w:r w:rsidR="00305752">
              <w:rPr>
                <w:rFonts w:asciiTheme="minorHAnsi" w:hAnsiTheme="minorHAnsi" w:cstheme="minorHAnsi"/>
                <w:sz w:val="18"/>
                <w:szCs w:val="18"/>
                <w:lang w:bidi="en-GB"/>
              </w:rPr>
              <w:t>he t</w:t>
            </w:r>
            <w:r w:rsidRPr="005F6049">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0A80A4E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044262F3"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anywhere</w:t>
            </w:r>
          </w:p>
        </w:tc>
      </w:tr>
    </w:tbl>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57541B" w:rsidRPr="00B84495" w14:paraId="4E291A00"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9866B38" w14:textId="7B60C764" w:rsidR="0057541B" w:rsidRPr="00B84495" w:rsidRDefault="0057541B" w:rsidP="002E7829">
            <w:pPr>
              <w:pStyle w:val="Odstavec"/>
              <w:snapToGrid w:val="0"/>
              <w:spacing w:before="60" w:line="256" w:lineRule="auto"/>
              <w:jc w:val="left"/>
              <w:rPr>
                <w:sz w:val="18"/>
                <w:lang w:bidi="en-GB"/>
              </w:rPr>
            </w:pPr>
            <w:r w:rsidRPr="00B84495">
              <w:rPr>
                <w:sz w:val="18"/>
                <w:lang w:bidi="en-GB"/>
              </w:rPr>
              <w:t>addText(</w:t>
            </w:r>
            <w:r>
              <w:rPr>
                <w:sz w:val="18"/>
                <w:lang w:bidi="en-GB"/>
              </w:rPr>
              <w:t xml:space="preserve">e, </w:t>
            </w:r>
            <w:r w:rsidRPr="00B84495">
              <w:rPr>
                <w:sz w:val="18"/>
                <w:lang w:bidi="en-GB"/>
              </w:rPr>
              <w:t>s)</w:t>
            </w:r>
          </w:p>
        </w:tc>
        <w:tc>
          <w:tcPr>
            <w:tcW w:w="4678" w:type="dxa"/>
            <w:tcBorders>
              <w:top w:val="single" w:sz="4" w:space="0" w:color="000000"/>
              <w:left w:val="single" w:sz="4" w:space="0" w:color="000000"/>
              <w:bottom w:val="single" w:sz="4" w:space="0" w:color="000000"/>
              <w:right w:val="nil"/>
            </w:tcBorders>
            <w:shd w:val="clear" w:color="auto" w:fill="F3F3F3"/>
          </w:tcPr>
          <w:p w14:paraId="14CC3670" w14:textId="0077F389" w:rsidR="0057541B" w:rsidRPr="00B84495" w:rsidRDefault="0057541B" w:rsidP="002E7829">
            <w:pPr>
              <w:pStyle w:val="Odstavec"/>
              <w:snapToGrid w:val="0"/>
              <w:spacing w:before="60" w:line="256" w:lineRule="auto"/>
              <w:jc w:val="left"/>
              <w:rPr>
                <w:sz w:val="18"/>
                <w:lang w:bidi="en-GB"/>
              </w:rPr>
            </w:pPr>
            <w:r w:rsidRPr="00F505DB">
              <w:rPr>
                <w:sz w:val="18"/>
                <w:szCs w:val="18"/>
                <w:lang w:bidi="en-GB"/>
              </w:rPr>
              <w:t xml:space="preserve">adds a text node with </w:t>
            </w:r>
            <w:r w:rsidR="00305752">
              <w:rPr>
                <w:sz w:val="18"/>
                <w:szCs w:val="18"/>
                <w:lang w:bidi="en-GB"/>
              </w:rPr>
              <w:t xml:space="preserve">the </w:t>
            </w:r>
            <w:r w:rsidRPr="00F505DB">
              <w:rPr>
                <w:sz w:val="18"/>
                <w:szCs w:val="18"/>
                <w:lang w:bidi="en-GB"/>
              </w:rPr>
              <w:t>value of s to the</w:t>
            </w:r>
            <w:r>
              <w:rPr>
                <w:sz w:val="18"/>
                <w:szCs w:val="18"/>
                <w:lang w:bidi="en-GB"/>
              </w:rPr>
              <w:t xml:space="preserve"> child nodes of element e</w:t>
            </w:r>
            <w:r w:rsidRPr="00F505DB">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79511A29" w14:textId="77777777" w:rsidR="0057541B" w:rsidRPr="00B84495" w:rsidRDefault="0057541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658EEE" w14:textId="07146517" w:rsidR="0057541B" w:rsidRPr="00B84495" w:rsidRDefault="0057541B" w:rsidP="002E7829">
            <w:pPr>
              <w:pStyle w:val="Odstavec"/>
              <w:snapToGrid w:val="0"/>
              <w:spacing w:before="60" w:line="256" w:lineRule="auto"/>
              <w:jc w:val="left"/>
              <w:rPr>
                <w:sz w:val="18"/>
                <w:lang w:bidi="en-GB"/>
              </w:rPr>
            </w:pPr>
            <w:r>
              <w:rPr>
                <w:lang w:bidi="en-GB"/>
              </w:rPr>
              <w:t>a</w:t>
            </w:r>
            <w:r w:rsidRPr="00B84495">
              <w:rPr>
                <w:lang w:bidi="en-GB"/>
              </w:rPr>
              <w:t>nywhere</w:t>
            </w:r>
          </w:p>
        </w:tc>
      </w:tr>
      <w:tr w:rsidR="00B6774B" w:rsidRPr="00B84495"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84495" w:rsidRDefault="00B6774B" w:rsidP="002E7829">
            <w:pPr>
              <w:pStyle w:val="Odstavec"/>
              <w:snapToGrid w:val="0"/>
              <w:spacing w:before="60" w:line="256" w:lineRule="auto"/>
              <w:jc w:val="left"/>
              <w:rPr>
                <w:sz w:val="18"/>
                <w:lang w:bidi="en-GB"/>
              </w:rPr>
            </w:pPr>
            <w:r>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1FE9AC44" w:rsidR="00B6774B" w:rsidRPr="00B84495" w:rsidRDefault="00B6774B" w:rsidP="002E7829">
            <w:pPr>
              <w:pStyle w:val="Odstavec"/>
              <w:snapToGrid w:val="0"/>
              <w:spacing w:before="60" w:line="256" w:lineRule="auto"/>
              <w:jc w:val="left"/>
              <w:rPr>
                <w:sz w:val="18"/>
                <w:lang w:bidi="en-GB"/>
              </w:rPr>
            </w:pPr>
            <w:r w:rsidRPr="00D636EC">
              <w:rPr>
                <w:sz w:val="18"/>
                <w:szCs w:val="18"/>
                <w:lang w:bidi="en-GB"/>
              </w:rPr>
              <w:t xml:space="preserve">This method can be specified only in the </w:t>
            </w:r>
            <w:r>
              <w:rPr>
                <w:sz w:val="18"/>
                <w:szCs w:val="18"/>
                <w:lang w:bidi="en-GB"/>
              </w:rPr>
              <w:t>“</w:t>
            </w:r>
            <w:r w:rsidRPr="00D636EC">
              <w:rPr>
                <w:sz w:val="18"/>
                <w:szCs w:val="18"/>
                <w:lang w:bidi="en-GB"/>
              </w:rPr>
              <w:t>init</w:t>
            </w:r>
            <w:r>
              <w:rPr>
                <w:sz w:val="18"/>
                <w:szCs w:val="18"/>
                <w:lang w:bidi="en-GB"/>
              </w:rPr>
              <w:t>”</w:t>
            </w:r>
            <w:r w:rsidRPr="00D636EC">
              <w:rPr>
                <w:sz w:val="18"/>
                <w:szCs w:val="18"/>
                <w:lang w:bidi="en-GB"/>
              </w:rPr>
              <w:t xml:space="preserve"> section of the X-script of </w:t>
            </w:r>
            <w:r w:rsidR="00305752">
              <w:rPr>
                <w:sz w:val="18"/>
                <w:szCs w:val="18"/>
                <w:lang w:bidi="en-GB"/>
              </w:rPr>
              <w:t xml:space="preserve">a </w:t>
            </w:r>
            <w:r w:rsidRPr="00D636EC">
              <w:rPr>
                <w:sz w:val="18"/>
                <w:szCs w:val="18"/>
                <w:lang w:bidi="en-GB"/>
              </w:rPr>
              <w:t>model of Element</w:t>
            </w:r>
            <w:r>
              <w:rPr>
                <w:sz w:val="18"/>
                <w:szCs w:val="18"/>
                <w:lang w:bidi="en-GB"/>
              </w:rPr>
              <w:t>.</w:t>
            </w:r>
            <w:r w:rsidRPr="00D636EC">
              <w:rPr>
                <w:sz w:val="18"/>
                <w:szCs w:val="18"/>
                <w:lang w:bidi="en-GB"/>
              </w:rPr>
              <w:t xml:space="preserve"> </w:t>
            </w:r>
            <w:r>
              <w:rPr>
                <w:sz w:val="18"/>
                <w:szCs w:val="18"/>
                <w:lang w:bidi="en-GB"/>
              </w:rPr>
              <w:t>A</w:t>
            </w:r>
            <w:r w:rsidRPr="00D636EC">
              <w:rPr>
                <w:sz w:val="18"/>
                <w:szCs w:val="18"/>
                <w:lang w:bidi="en-GB"/>
              </w:rPr>
              <w:t>t the end of pr</w:t>
            </w:r>
            <w:r>
              <w:rPr>
                <w:sz w:val="18"/>
                <w:szCs w:val="18"/>
                <w:lang w:bidi="en-GB"/>
              </w:rPr>
              <w:t>o</w:t>
            </w:r>
            <w:r w:rsidRPr="00D636EC">
              <w:rPr>
                <w:sz w:val="18"/>
                <w:szCs w:val="18"/>
                <w:lang w:bidi="en-GB"/>
              </w:rPr>
              <w:t xml:space="preserve">cessing of the element </w:t>
            </w:r>
            <w:r>
              <w:rPr>
                <w:sz w:val="18"/>
                <w:szCs w:val="18"/>
                <w:lang w:bidi="en-GB"/>
              </w:rPr>
              <w:t>where it was invoked</w:t>
            </w:r>
            <w:r w:rsidR="00305752">
              <w:rPr>
                <w:sz w:val="18"/>
                <w:szCs w:val="18"/>
                <w:lang w:bidi="en-GB"/>
              </w:rPr>
              <w:t>,</w:t>
            </w:r>
            <w:r>
              <w:rPr>
                <w:sz w:val="18"/>
                <w:szCs w:val="18"/>
                <w:lang w:bidi="en-GB"/>
              </w:rPr>
              <w:t xml:space="preserve"> </w:t>
            </w:r>
            <w:r w:rsidRPr="00D636EC">
              <w:rPr>
                <w:sz w:val="18"/>
                <w:szCs w:val="18"/>
                <w:lang w:bidi="en-GB"/>
              </w:rPr>
              <w:t>it sets to all specified uniqueSet</w:t>
            </w:r>
            <w:r>
              <w:rPr>
                <w:sz w:val="18"/>
                <w:szCs w:val="18"/>
                <w:lang w:bidi="en-GB"/>
              </w:rPr>
              <w:t>s</w:t>
            </w:r>
            <w:r w:rsidRPr="00D636EC">
              <w:rPr>
                <w:sz w:val="18"/>
                <w:szCs w:val="18"/>
                <w:lang w:bidi="en-GB"/>
              </w:rPr>
              <w:t xml:space="preserve"> the value of the actual key which was at init time</w:t>
            </w:r>
            <w:r>
              <w:rPr>
                <w:sz w:val="18"/>
                <w:szCs w:val="18"/>
                <w:lang w:bidi="en-GB"/>
              </w:rPr>
              <w:t xml:space="preserve"> (after “finally” section)</w:t>
            </w:r>
            <w:r w:rsidRPr="00D636EC">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84495"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5ACF2A20" w:rsidR="00B6774B" w:rsidRPr="00B84495" w:rsidRDefault="00FC2A38" w:rsidP="002E7829">
            <w:pPr>
              <w:pStyle w:val="Odstavec"/>
              <w:snapToGrid w:val="0"/>
              <w:spacing w:before="60" w:line="256" w:lineRule="auto"/>
              <w:jc w:val="left"/>
              <w:rPr>
                <w:sz w:val="18"/>
                <w:lang w:bidi="en-GB"/>
              </w:rPr>
            </w:pPr>
            <w:r>
              <w:rPr>
                <w:sz w:val="18"/>
                <w:lang w:bidi="en-GB"/>
              </w:rPr>
              <w:t>e</w:t>
            </w:r>
            <w:r w:rsidR="00B6774B">
              <w:rPr>
                <w:sz w:val="18"/>
                <w:lang w:bidi="en-GB"/>
              </w:rPr>
              <w:t>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235F1587"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C8DF33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274350D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093E4316"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0610CC0C"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1FACAB9"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607690BC"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0C61D9C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45AEA99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38FE12F2"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1B08014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4304B48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w:t>
            </w:r>
            <w:r w:rsidR="00305752">
              <w:rPr>
                <w:sz w:val="18"/>
                <w:lang w:bidi="en-GB"/>
              </w:rPr>
              <w:t>,</w:t>
            </w:r>
            <w:r w:rsidRPr="00B84495">
              <w:rPr>
                <w:sz w:val="18"/>
                <w:lang w:bidi="en-GB"/>
              </w:rPr>
              <w:t xml:space="preserve"> or </w:t>
            </w:r>
            <w:r w:rsidR="00305752">
              <w:rPr>
                <w:sz w:val="18"/>
                <w:lang w:bidi="en-GB"/>
              </w:rPr>
              <w:t xml:space="preserve">the </w:t>
            </w:r>
            <w:r w:rsidRPr="00B84495">
              <w:rPr>
                <w:sz w:val="18"/>
                <w:lang w:bidi="en-GB"/>
              </w:rPr>
              <w:t>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6C7166AA"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w:t>
            </w:r>
            <w:r w:rsidR="00E27656">
              <w:rPr>
                <w:sz w:val="18"/>
                <w:lang w:bidi="en-GB"/>
              </w:rPr>
              <w:t>,</w:t>
            </w:r>
            <w:r w:rsidRPr="00B84495">
              <w:rPr>
                <w:sz w:val="18"/>
                <w:lang w:bidi="en-GB"/>
              </w:rPr>
              <w:t xml:space="preserv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557C81D1"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w:t>
            </w:r>
            <w:r w:rsidR="00E27656">
              <w:rPr>
                <w:sz w:val="18"/>
                <w:lang w:bidi="en-GB"/>
              </w:rPr>
              <w:t>,</w:t>
            </w:r>
            <w:r w:rsidRPr="00B84495">
              <w:rPr>
                <w:sz w:val="18"/>
                <w:lang w:bidi="en-GB"/>
              </w:rPr>
              <w:t xml:space="preserve"> or attribute. If e is null, the result is an empty </w:t>
            </w:r>
            <w:r w:rsidRPr="00B84495">
              <w:rPr>
                <w:sz w:val="18"/>
                <w:lang w:bidi="en-GB"/>
              </w:rPr>
              <w:lastRenderedPageBreak/>
              <w:t>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07070970"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3FA1B95B"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268E7BCE"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 xml:space="preserve">ame of </w:t>
            </w:r>
            <w:r w:rsidR="00305752">
              <w:rPr>
                <w:sz w:val="18"/>
                <w:lang w:bidi="en-GB"/>
              </w:rPr>
              <w:t xml:space="preserve">the </w:t>
            </w:r>
            <w:r w:rsidRPr="00B84495">
              <w:rPr>
                <w:sz w:val="18"/>
                <w:lang w:bidi="en-GB"/>
              </w:rPr>
              <w:t>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454CB026"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08511EA0"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37CFD78A"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1A557EA9"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6DE24C5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433062BB"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sidR="00305752">
              <w:rPr>
                <w:sz w:val="18"/>
                <w:lang w:bidi="en-GB"/>
              </w:rPr>
              <w:t xml:space="preserve">the </w:t>
            </w:r>
            <w:r w:rsidRPr="00B84495">
              <w:rPr>
                <w:sz w:val="18"/>
                <w:lang w:bidi="en-GB"/>
              </w:rPr>
              <w:t>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41D3E981"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3248720E" w:rsidR="007B1800" w:rsidRPr="00B84495" w:rsidRDefault="007B1800" w:rsidP="00305752">
            <w:pPr>
              <w:pStyle w:val="Odstavec"/>
              <w:snapToGrid w:val="0"/>
              <w:spacing w:before="60" w:line="256" w:lineRule="auto"/>
              <w:jc w:val="left"/>
              <w:rPr>
                <w:sz w:val="18"/>
              </w:rPr>
            </w:pPr>
            <w:r w:rsidRPr="00B84495">
              <w:rPr>
                <w:sz w:val="18"/>
                <w:lang w:bidi="en-GB"/>
              </w:rPr>
              <w:t>returns a string whose value is a namespace URI matching prefix s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204C5FED" w:rsidR="007B1800" w:rsidRPr="00B84495" w:rsidRDefault="007B1800" w:rsidP="00305752">
            <w:pPr>
              <w:pStyle w:val="Odstavec"/>
              <w:snapToGrid w:val="0"/>
              <w:spacing w:before="60" w:line="256" w:lineRule="auto"/>
              <w:jc w:val="left"/>
              <w:rPr>
                <w:sz w:val="18"/>
              </w:rPr>
            </w:pPr>
            <w:r w:rsidRPr="00B84495">
              <w:rPr>
                <w:sz w:val="18"/>
                <w:lang w:bidi="en-GB"/>
              </w:rPr>
              <w:t>returns a string whose value is a namespace URI matching prefix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B111DC" w:rsidRPr="00B84495" w14:paraId="074BAEDB"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68851E2" w14:textId="4CBF6B81" w:rsidR="00B111DC" w:rsidRDefault="00B111DC" w:rsidP="00B111DC">
            <w:pPr>
              <w:spacing w:line="256" w:lineRule="auto"/>
              <w:rPr>
                <w:lang w:bidi="en-GB"/>
              </w:rPr>
            </w:pPr>
            <w:r w:rsidRPr="00244178">
              <w:rPr>
                <w:sz w:val="18"/>
                <w:szCs w:val="18"/>
                <w:lang w:bidi="en-GB"/>
              </w:rPr>
              <w:t>getNSUri(</w:t>
            </w:r>
            <w:r>
              <w:rPr>
                <w:sz w:val="18"/>
                <w:szCs w:val="18"/>
                <w:lang w:bidi="en-GB"/>
              </w:rPr>
              <w:t>s</w:t>
            </w:r>
            <w:r w:rsidRPr="00244178">
              <w:rPr>
                <w:sz w:val="18"/>
                <w:szCs w:val="18"/>
                <w:lang w:bidi="en-GB"/>
              </w:rPr>
              <w:t>,</w:t>
            </w:r>
            <w:r>
              <w:rPr>
                <w:sz w:val="18"/>
                <w:szCs w:val="18"/>
                <w:lang w:bidi="en-GB"/>
              </w:rPr>
              <w:t xml:space="preserve"> </w:t>
            </w:r>
            <w:r w:rsidRPr="00244178">
              <w:rPr>
                <w:sz w:val="18"/>
                <w:szCs w:val="18"/>
                <w:lang w:bidi="en-GB"/>
              </w:rPr>
              <w:t>e)</w:t>
            </w:r>
          </w:p>
        </w:tc>
        <w:tc>
          <w:tcPr>
            <w:tcW w:w="4678" w:type="dxa"/>
            <w:tcBorders>
              <w:top w:val="single" w:sz="4" w:space="0" w:color="000000"/>
              <w:left w:val="single" w:sz="4" w:space="0" w:color="000000"/>
              <w:bottom w:val="single" w:sz="4" w:space="0" w:color="000000"/>
              <w:right w:val="nil"/>
            </w:tcBorders>
            <w:shd w:val="clear" w:color="auto" w:fill="F3F3F3"/>
          </w:tcPr>
          <w:p w14:paraId="76BA31C0" w14:textId="2D08BC99" w:rsidR="00B111DC" w:rsidRPr="00C50149" w:rsidRDefault="00B111DC" w:rsidP="00305752">
            <w:pPr>
              <w:spacing w:line="256" w:lineRule="auto"/>
              <w:rPr>
                <w:lang w:bidi="en-GB"/>
              </w:rPr>
            </w:pPr>
            <w:r>
              <w:rPr>
                <w:sz w:val="18"/>
                <w:szCs w:val="18"/>
                <w:lang w:bidi="en-GB"/>
              </w:rPr>
              <w:t xml:space="preserve">Returns </w:t>
            </w:r>
            <w:r w:rsidRPr="00244178">
              <w:rPr>
                <w:sz w:val="18"/>
                <w:szCs w:val="18"/>
                <w:lang w:bidi="en-GB"/>
              </w:rPr>
              <w:t xml:space="preserve">namespace URI of given prefix </w:t>
            </w:r>
            <w:r>
              <w:rPr>
                <w:sz w:val="18"/>
                <w:szCs w:val="18"/>
                <w:lang w:bidi="en-GB"/>
              </w:rPr>
              <w:t xml:space="preserve">s </w:t>
            </w:r>
            <w:r w:rsidRPr="00244178">
              <w:rPr>
                <w:sz w:val="18"/>
                <w:szCs w:val="18"/>
                <w:lang w:bidi="en-GB"/>
              </w:rPr>
              <w:t>from the context of element</w:t>
            </w:r>
            <w:r>
              <w:rPr>
                <w:sz w:val="18"/>
                <w:szCs w:val="18"/>
                <w:lang w:bidi="en-GB"/>
              </w:rPr>
              <w:t xml:space="preserve"> e</w:t>
            </w:r>
          </w:p>
        </w:tc>
        <w:tc>
          <w:tcPr>
            <w:tcW w:w="1134" w:type="dxa"/>
            <w:tcBorders>
              <w:top w:val="single" w:sz="4" w:space="0" w:color="000000"/>
              <w:left w:val="single" w:sz="4" w:space="0" w:color="000000"/>
              <w:bottom w:val="single" w:sz="4" w:space="0" w:color="000000"/>
              <w:right w:val="nil"/>
            </w:tcBorders>
            <w:shd w:val="clear" w:color="auto" w:fill="F3F3F3"/>
          </w:tcPr>
          <w:p w14:paraId="60138D1B" w14:textId="279D110E" w:rsidR="00B111DC" w:rsidRDefault="00B111DC" w:rsidP="00B111DC">
            <w:pPr>
              <w:spacing w:line="256" w:lineRule="auto"/>
              <w:rPr>
                <w:lang w:bidi="en-GB"/>
              </w:rPr>
            </w:pPr>
            <w:r>
              <w:rPr>
                <w:sz w:val="18"/>
                <w:szCs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9193679" w14:textId="2E462AD1" w:rsidR="00B111DC" w:rsidRPr="00B84495" w:rsidRDefault="00722AD7" w:rsidP="00B111DC">
            <w:pPr>
              <w:spacing w:line="256" w:lineRule="auto"/>
              <w:rPr>
                <w:lang w:bidi="en-GB"/>
              </w:rPr>
            </w:pPr>
            <w:r w:rsidRPr="00F505DB">
              <w:rPr>
                <w:sz w:val="18"/>
                <w:szCs w:val="18"/>
                <w:lang w:bidi="en-GB"/>
              </w:rPr>
              <w:t>A</w:t>
            </w:r>
            <w:r w:rsidR="00B111DC" w:rsidRPr="00F505DB">
              <w:rPr>
                <w:sz w:val="18"/>
                <w:szCs w:val="18"/>
                <w:lang w:bidi="en-GB"/>
              </w:rPr>
              <w:t>nywhere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36EB085D"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w:t>
            </w:r>
            <w:r w:rsidRPr="00B84495">
              <w:rPr>
                <w:lang w:bidi="en-GB"/>
              </w:rPr>
              <w:lastRenderedPageBreak/>
              <w:t>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lastRenderedPageBreak/>
              <w:t xml:space="preserve">returns the element of the context of the parent of </w:t>
            </w:r>
            <w:r w:rsidRPr="00B84495">
              <w:rPr>
                <w:lang w:bidi="en-GB"/>
              </w:rPr>
              <w:lastRenderedPageBreak/>
              <w:t>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08C55D33"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00F0CD4"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62332837"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43380795"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w:t>
            </w:r>
            <w:r w:rsidR="00305752">
              <w:rPr>
                <w:sz w:val="18"/>
                <w:lang w:bidi="en-GB"/>
              </w:rPr>
              <w:t xml:space="preserve">the </w:t>
            </w:r>
            <w:r w:rsidRPr="00B84495">
              <w:rPr>
                <w:sz w:val="18"/>
                <w:lang w:bidi="en-GB"/>
              </w:rPr>
              <w:t xml:space="preserve">byte array of ParseResult (if the previous </w:t>
            </w:r>
            <w:r>
              <w:rPr>
                <w:sz w:val="18"/>
                <w:lang w:bidi="en-GB"/>
              </w:rPr>
              <w:t>X-script</w:t>
            </w:r>
            <w:r w:rsidRPr="00B84495">
              <w:rPr>
                <w:sz w:val="18"/>
                <w:lang w:bidi="en-GB"/>
              </w:rPr>
              <w:t xml:space="preserve"> was a validation method).</w:t>
            </w:r>
          </w:p>
          <w:p w14:paraId="1AB1A024" w14:textId="5787BC5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sidR="00305752">
              <w:rPr>
                <w:rFonts w:eastAsia="Arial"/>
                <w:i/>
                <w:sz w:val="18"/>
                <w:lang w:bidi="en-GB"/>
              </w:rPr>
              <w:t xml:space="preserv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4A090BE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2D86EC53"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0D512DF3"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00305752">
              <w:rPr>
                <w:sz w:val="18"/>
                <w:lang w:bidi="en-GB"/>
              </w:rPr>
              <w:t xml:space="preserve">a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22CE39AC"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4C6E7F04"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47E77205"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53A3ED3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3D8588FA"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52D7D541"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w:t>
            </w:r>
            <w:r w:rsidR="00E27656">
              <w:rPr>
                <w:sz w:val="18"/>
                <w:lang w:bidi="en-GB"/>
              </w:rPr>
              <w:t>ame of the argument that is a QN</w:t>
            </w:r>
            <w:r w:rsidRPr="00B84495">
              <w:rPr>
                <w:sz w:val="18"/>
                <w:lang w:bidi="en-GB"/>
              </w:rPr>
              <w:t>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ADEA56D" w:rsidR="007B1800" w:rsidRPr="00B84495" w:rsidRDefault="007B1800" w:rsidP="00E27656">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 xml:space="preserve">s that is a </w:t>
            </w:r>
            <w:r w:rsidR="00E27656">
              <w:rPr>
                <w:sz w:val="18"/>
                <w:lang w:bidi="en-GB"/>
              </w:rPr>
              <w:t>QN</w:t>
            </w:r>
            <w:r w:rsidRPr="00B84495">
              <w:rPr>
                <w:sz w:val="18"/>
                <w:lang w:bidi="en-GB"/>
              </w:rPr>
              <w:t xml:space="preserve">ame. Returns an empty string, if the argument is a </w:t>
            </w:r>
            <w:r w:rsidR="00E27656">
              <w:rPr>
                <w:sz w:val="18"/>
                <w:lang w:bidi="en-GB"/>
              </w:rPr>
              <w:t>QN</w:t>
            </w:r>
            <w:r w:rsidRPr="00B84495">
              <w:rPr>
                <w:sz w:val="18"/>
                <w:lang w:bidi="en-GB"/>
              </w:rPr>
              <w:t>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2FC9A991" w:rsidR="007B1800" w:rsidRPr="00B84495" w:rsidRDefault="007B1800" w:rsidP="00E27656">
            <w:pPr>
              <w:pStyle w:val="Odstavec"/>
              <w:snapToGrid w:val="0"/>
              <w:spacing w:before="60" w:line="256" w:lineRule="auto"/>
              <w:jc w:val="left"/>
              <w:rPr>
                <w:sz w:val="18"/>
              </w:rPr>
            </w:pPr>
            <w:r w:rsidRPr="00B84495">
              <w:rPr>
                <w:sz w:val="18"/>
                <w:lang w:bidi="en-GB"/>
              </w:rPr>
              <w:t xml:space="preserve">returns a string whose value is a namespace URI matching </w:t>
            </w:r>
            <w:r w:rsidR="00E27656">
              <w:rPr>
                <w:sz w:val="18"/>
                <w:lang w:bidi="en-GB"/>
              </w:rPr>
              <w:t>QName s</w:t>
            </w:r>
            <w:r w:rsidRPr="00B84495">
              <w:rPr>
                <w:sz w:val="18"/>
                <w:lang w:bidi="en-GB"/>
              </w:rPr>
              <w:t xml:space="preserv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14B9B97C" w:rsidR="007B1800" w:rsidRPr="00B84495" w:rsidRDefault="007B1800" w:rsidP="00E27656">
            <w:pPr>
              <w:pStyle w:val="Odstavec"/>
              <w:snapToGrid w:val="0"/>
              <w:spacing w:before="60" w:line="256" w:lineRule="auto"/>
              <w:jc w:val="left"/>
              <w:rPr>
                <w:sz w:val="18"/>
              </w:rPr>
            </w:pPr>
            <w:r w:rsidRPr="00B84495">
              <w:rPr>
                <w:sz w:val="18"/>
                <w:lang w:bidi="en-GB"/>
              </w:rPr>
              <w:t>returns a string whose valu</w:t>
            </w:r>
            <w:r w:rsidR="00E27656">
              <w:rPr>
                <w:sz w:val="18"/>
                <w:lang w:bidi="en-GB"/>
              </w:rPr>
              <w:t>e is a namespace URI matching QN</w:t>
            </w:r>
            <w:r w:rsidRPr="00B84495">
              <w:rPr>
                <w:sz w:val="18"/>
                <w:lang w:bidi="en-GB"/>
              </w:rPr>
              <w:t>ame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2772E4" w:rsidRPr="00B84495" w14:paraId="7FFC4BE5"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2E889C9" w14:textId="6DCB1556" w:rsidR="002772E4" w:rsidRPr="00B84495" w:rsidRDefault="002772E4" w:rsidP="002E7829">
            <w:pPr>
              <w:pStyle w:val="Odstavec"/>
              <w:snapToGrid w:val="0"/>
              <w:spacing w:before="60" w:line="256" w:lineRule="auto"/>
              <w:jc w:val="left"/>
              <w:rPr>
                <w:sz w:val="18"/>
                <w:lang w:bidi="en-GB"/>
              </w:rPr>
            </w:pPr>
            <w:r>
              <w:rPr>
                <w:sz w:val="18"/>
                <w:lang w:bidi="en-GB"/>
              </w:rPr>
              <w:t>getSourceColumn()</w:t>
            </w:r>
          </w:p>
        </w:tc>
        <w:tc>
          <w:tcPr>
            <w:tcW w:w="4678" w:type="dxa"/>
            <w:tcBorders>
              <w:top w:val="single" w:sz="4" w:space="0" w:color="000000"/>
              <w:left w:val="single" w:sz="4" w:space="0" w:color="000000"/>
              <w:bottom w:val="single" w:sz="4" w:space="0" w:color="000000"/>
              <w:right w:val="nil"/>
            </w:tcBorders>
            <w:shd w:val="clear" w:color="auto" w:fill="F3F3F3"/>
          </w:tcPr>
          <w:p w14:paraId="6DFAB73A" w14:textId="7183AE3E" w:rsidR="002772E4" w:rsidRPr="00B84495" w:rsidRDefault="00C454B5" w:rsidP="00CC6612">
            <w:pPr>
              <w:pStyle w:val="Odstavec"/>
              <w:snapToGrid w:val="0"/>
              <w:spacing w:before="60" w:line="256" w:lineRule="auto"/>
              <w:jc w:val="left"/>
              <w:rPr>
                <w:sz w:val="18"/>
                <w:lang w:bidi="en-GB"/>
              </w:rPr>
            </w:pPr>
            <w:r>
              <w:rPr>
                <w:sz w:val="18"/>
                <w:lang w:bidi="en-GB"/>
              </w:rPr>
              <w:t xml:space="preserve">returns column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46540E14" w14:textId="0CF62623" w:rsidR="002772E4" w:rsidRPr="00B84495" w:rsidRDefault="002772E4"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1ACDF39" w14:textId="5E9CE987" w:rsidR="002772E4" w:rsidRPr="00B84495" w:rsidRDefault="002772E4"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2011E8BD"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2F1D91E" w14:textId="7CB2AE06" w:rsidR="002772E4" w:rsidRDefault="002772E4" w:rsidP="002E7829">
            <w:pPr>
              <w:pStyle w:val="Odstavec"/>
              <w:snapToGrid w:val="0"/>
              <w:spacing w:before="60" w:line="256" w:lineRule="auto"/>
              <w:jc w:val="left"/>
              <w:rPr>
                <w:sz w:val="18"/>
                <w:lang w:bidi="en-GB"/>
              </w:rPr>
            </w:pPr>
            <w:r>
              <w:rPr>
                <w:sz w:val="18"/>
                <w:lang w:bidi="en-GB"/>
              </w:rPr>
              <w:t>getSourceLine()</w:t>
            </w:r>
          </w:p>
        </w:tc>
        <w:tc>
          <w:tcPr>
            <w:tcW w:w="4678" w:type="dxa"/>
            <w:tcBorders>
              <w:top w:val="single" w:sz="4" w:space="0" w:color="000000"/>
              <w:left w:val="single" w:sz="4" w:space="0" w:color="000000"/>
              <w:bottom w:val="single" w:sz="4" w:space="0" w:color="000000"/>
              <w:right w:val="nil"/>
            </w:tcBorders>
            <w:shd w:val="clear" w:color="auto" w:fill="F3F3F3"/>
          </w:tcPr>
          <w:p w14:paraId="232339BA" w14:textId="2D077553" w:rsidR="002772E4" w:rsidRPr="00B84495" w:rsidRDefault="00C454B5" w:rsidP="00CC6612">
            <w:pPr>
              <w:pStyle w:val="Odstavec"/>
              <w:snapToGrid w:val="0"/>
              <w:spacing w:before="60" w:line="256" w:lineRule="auto"/>
              <w:jc w:val="left"/>
              <w:rPr>
                <w:sz w:val="18"/>
                <w:lang w:bidi="en-GB"/>
              </w:rPr>
            </w:pPr>
            <w:r>
              <w:rPr>
                <w:sz w:val="18"/>
                <w:lang w:bidi="en-GB"/>
              </w:rPr>
              <w:t xml:space="preserve">returns line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196A68A4" w14:textId="661A81FD" w:rsidR="002772E4" w:rsidRPr="00B84495" w:rsidRDefault="00C454B5"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23D2DC7" w14:textId="3AD3B7F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762B7EF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C39CA19" w14:textId="69CB59E0" w:rsidR="002772E4" w:rsidRDefault="002772E4" w:rsidP="002E7829">
            <w:pPr>
              <w:pStyle w:val="Odstavec"/>
              <w:snapToGrid w:val="0"/>
              <w:spacing w:before="60" w:line="256" w:lineRule="auto"/>
              <w:jc w:val="left"/>
              <w:rPr>
                <w:sz w:val="18"/>
                <w:lang w:bidi="en-GB"/>
              </w:rPr>
            </w:pPr>
            <w:r>
              <w:rPr>
                <w:sz w:val="18"/>
                <w:lang w:bidi="en-GB"/>
              </w:rPr>
              <w:t>getSourcePosition()</w:t>
            </w:r>
          </w:p>
        </w:tc>
        <w:tc>
          <w:tcPr>
            <w:tcW w:w="4678" w:type="dxa"/>
            <w:tcBorders>
              <w:top w:val="single" w:sz="4" w:space="0" w:color="000000"/>
              <w:left w:val="single" w:sz="4" w:space="0" w:color="000000"/>
              <w:bottom w:val="single" w:sz="4" w:space="0" w:color="000000"/>
              <w:right w:val="nil"/>
            </w:tcBorders>
            <w:shd w:val="clear" w:color="auto" w:fill="F3F3F3"/>
          </w:tcPr>
          <w:p w14:paraId="600AF9B8" w14:textId="4D95129D" w:rsidR="002772E4" w:rsidRPr="00B84495" w:rsidRDefault="004565A7" w:rsidP="004565A7">
            <w:pPr>
              <w:pStyle w:val="Odstavec"/>
              <w:snapToGrid w:val="0"/>
              <w:spacing w:before="60" w:line="256" w:lineRule="auto"/>
              <w:jc w:val="left"/>
              <w:rPr>
                <w:sz w:val="18"/>
                <w:lang w:bidi="en-GB"/>
              </w:rPr>
            </w:pPr>
            <w:r>
              <w:rPr>
                <w:sz w:val="18"/>
                <w:lang w:bidi="en-GB"/>
              </w:rPr>
              <w:t>returns printeable form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201B037A" w14:textId="7EC787B2" w:rsidR="002772E4" w:rsidRPr="00B84495" w:rsidRDefault="00C454B5" w:rsidP="002E7829">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7612DEC" w14:textId="6745C48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6D021D" w:rsidRPr="00B84495" w14:paraId="6B85D6B3"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DC3B78A" w14:textId="0EAAF8CB" w:rsidR="006D021D" w:rsidRPr="00B84495" w:rsidRDefault="006D021D" w:rsidP="006D021D">
            <w:pPr>
              <w:pStyle w:val="Odstavec"/>
              <w:snapToGrid w:val="0"/>
              <w:spacing w:before="60" w:line="256" w:lineRule="auto"/>
              <w:jc w:val="left"/>
              <w:rPr>
                <w:lang w:bidi="en-GB"/>
              </w:rPr>
            </w:pPr>
            <w:r>
              <w:rPr>
                <w:sz w:val="18"/>
                <w:lang w:bidi="en-GB"/>
              </w:rPr>
              <w:t>getSysId</w:t>
            </w:r>
          </w:p>
        </w:tc>
        <w:tc>
          <w:tcPr>
            <w:tcW w:w="4678" w:type="dxa"/>
            <w:tcBorders>
              <w:top w:val="single" w:sz="4" w:space="0" w:color="000000"/>
              <w:left w:val="single" w:sz="4" w:space="0" w:color="000000"/>
              <w:bottom w:val="single" w:sz="4" w:space="0" w:color="000000"/>
              <w:right w:val="nil"/>
            </w:tcBorders>
            <w:shd w:val="clear" w:color="auto" w:fill="F3F3F3"/>
          </w:tcPr>
          <w:p w14:paraId="7864E705" w14:textId="50173739" w:rsidR="006D021D" w:rsidRPr="00B84495" w:rsidRDefault="006D021D" w:rsidP="006D021D">
            <w:pPr>
              <w:pStyle w:val="Odstavec"/>
              <w:snapToGrid w:val="0"/>
              <w:spacing w:before="60" w:line="256" w:lineRule="auto"/>
              <w:jc w:val="left"/>
              <w:rPr>
                <w:sz w:val="18"/>
                <w:lang w:bidi="en-GB"/>
              </w:rPr>
            </w:pPr>
            <w:r>
              <w:rPr>
                <w:sz w:val="18"/>
                <w:lang w:bidi="en-GB"/>
              </w:rPr>
              <w:t>returns system ID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51FFAC5E" w14:textId="25AE5761" w:rsidR="006D021D" w:rsidRPr="00B84495" w:rsidRDefault="006D021D" w:rsidP="006D021D">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58846E3C" w14:textId="2C5AFDA1" w:rsidR="006D021D" w:rsidRPr="00B84495" w:rsidRDefault="006D021D" w:rsidP="006D021D">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3D27B192" w:rsidR="007B1800" w:rsidRPr="00181AE7" w:rsidRDefault="007B1800" w:rsidP="00305752">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C64F541" w:rsidR="007B1800" w:rsidRPr="00181AE7" w:rsidRDefault="007B1800" w:rsidP="00305752">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27D14E52" w:rsidR="007B1800" w:rsidRPr="00B84495" w:rsidRDefault="002772E4" w:rsidP="002E7829">
            <w:pPr>
              <w:pStyle w:val="Odstavec"/>
              <w:snapToGrid w:val="0"/>
              <w:spacing w:before="60" w:line="256" w:lineRule="auto"/>
              <w:jc w:val="left"/>
              <w:rPr>
                <w:sz w:val="18"/>
              </w:rPr>
            </w:pPr>
            <w:r>
              <w:rPr>
                <w:sz w:val="18"/>
                <w:lang w:bidi="en-GB"/>
              </w:rPr>
              <w:t>Anywhere</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4821C94E"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true if the current element has an attribute with </w:t>
            </w:r>
            <w:r w:rsidR="00305752">
              <w:rPr>
                <w:sz w:val="18"/>
                <w:lang w:bidi="en-GB"/>
              </w:rPr>
              <w:t xml:space="preserve">the </w:t>
            </w:r>
            <w:r w:rsidRPr="00B84495">
              <w:rPr>
                <w:sz w:val="18"/>
                <w:lang w:bidi="en-GB"/>
              </w:rPr>
              <w:t>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51812690"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4612622F"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53349791"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23A77489"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6A2E83F5"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true if the year n is </w:t>
            </w:r>
            <w:r w:rsidR="00305752">
              <w:rPr>
                <w:sz w:val="18"/>
                <w:lang w:bidi="en-GB"/>
              </w:rPr>
              <w:t xml:space="preserve">a </w:t>
            </w:r>
            <w:r w:rsidRPr="00B84495">
              <w:rPr>
                <w:sz w:val="18"/>
                <w:lang w:bidi="en-GB"/>
              </w:rPr>
              <w:t>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45002862"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FC2A38" w:rsidRPr="00B84495" w14:paraId="6784CD5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C6A98CF" w14:textId="038F92CA"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lastRenderedPageBreak/>
              <w:t>insertComment(s)</w:t>
            </w:r>
          </w:p>
        </w:tc>
        <w:tc>
          <w:tcPr>
            <w:tcW w:w="4678" w:type="dxa"/>
            <w:tcBorders>
              <w:top w:val="single" w:sz="4" w:space="0" w:color="000000"/>
              <w:left w:val="single" w:sz="4" w:space="0" w:color="000000"/>
              <w:bottom w:val="single" w:sz="4" w:space="0" w:color="000000"/>
              <w:right w:val="nil"/>
            </w:tcBorders>
            <w:shd w:val="clear" w:color="auto" w:fill="F3F3F3"/>
          </w:tcPr>
          <w:p w14:paraId="40750AAD" w14:textId="12554CBA" w:rsidR="00FC2A38" w:rsidRDefault="00FC2A38" w:rsidP="00FC2A38">
            <w:pPr>
              <w:pStyle w:val="Odstavec"/>
              <w:snapToGrid w:val="0"/>
              <w:spacing w:before="60" w:line="256" w:lineRule="auto"/>
              <w:jc w:val="left"/>
              <w:rPr>
                <w:sz w:val="18"/>
                <w:szCs w:val="18"/>
                <w:lang w:bidi="en-GB"/>
              </w:rPr>
            </w:pPr>
            <w:r>
              <w:rPr>
                <w:sz w:val="18"/>
                <w:szCs w:val="18"/>
                <w:lang w:bidi="en-GB"/>
              </w:rPr>
              <w:t>Insert comment s before the actualk element.</w:t>
            </w:r>
          </w:p>
        </w:tc>
        <w:tc>
          <w:tcPr>
            <w:tcW w:w="1134" w:type="dxa"/>
            <w:tcBorders>
              <w:top w:val="single" w:sz="4" w:space="0" w:color="000000"/>
              <w:left w:val="single" w:sz="4" w:space="0" w:color="000000"/>
              <w:bottom w:val="single" w:sz="4" w:space="0" w:color="000000"/>
              <w:right w:val="nil"/>
            </w:tcBorders>
            <w:shd w:val="clear" w:color="auto" w:fill="F3F3F3"/>
          </w:tcPr>
          <w:p w14:paraId="652761A4" w14:textId="77777777" w:rsidR="00FC2A38" w:rsidRPr="00B84495" w:rsidRDefault="00FC2A38"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2D9C5C4" w14:textId="1372F159"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722AD7" w:rsidRPr="00B84495" w14:paraId="33CAB69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486A878" w14:textId="365C2BC3" w:rsidR="00722AD7" w:rsidRPr="00B84495" w:rsidRDefault="00722AD7" w:rsidP="00722AD7">
            <w:pPr>
              <w:pStyle w:val="Odstavec"/>
              <w:snapToGrid w:val="0"/>
              <w:spacing w:before="60" w:line="256" w:lineRule="auto"/>
              <w:jc w:val="left"/>
              <w:rPr>
                <w:sz w:val="18"/>
                <w:lang w:bidi="en-GB"/>
              </w:rPr>
            </w:pPr>
            <w:r w:rsidRPr="00CA5D50">
              <w:rPr>
                <w:sz w:val="18"/>
                <w:szCs w:val="18"/>
                <w:lang w:bidi="en-GB"/>
              </w:rPr>
              <w:t>insertComment(n, s)</w:t>
            </w:r>
          </w:p>
        </w:tc>
        <w:tc>
          <w:tcPr>
            <w:tcW w:w="4678" w:type="dxa"/>
            <w:tcBorders>
              <w:top w:val="single" w:sz="4" w:space="0" w:color="000000"/>
              <w:left w:val="single" w:sz="4" w:space="0" w:color="000000"/>
              <w:bottom w:val="single" w:sz="4" w:space="0" w:color="000000"/>
              <w:right w:val="nil"/>
            </w:tcBorders>
            <w:shd w:val="clear" w:color="auto" w:fill="F3F3F3"/>
          </w:tcPr>
          <w:p w14:paraId="7CF9E346" w14:textId="0907A565" w:rsidR="00722AD7" w:rsidRPr="00B84495" w:rsidRDefault="00722AD7" w:rsidP="00722AD7">
            <w:pPr>
              <w:pStyle w:val="Odstavec"/>
              <w:snapToGrid w:val="0"/>
              <w:spacing w:before="60" w:line="256" w:lineRule="auto"/>
              <w:jc w:val="left"/>
              <w:rPr>
                <w:sz w:val="18"/>
                <w:lang w:bidi="en-GB"/>
              </w:rPr>
            </w:pPr>
            <w:r>
              <w:rPr>
                <w:sz w:val="18"/>
                <w:szCs w:val="18"/>
                <w:lang w:bidi="en-GB"/>
              </w:rPr>
              <w:t>Insert comment s before node n.</w:t>
            </w:r>
          </w:p>
        </w:tc>
        <w:tc>
          <w:tcPr>
            <w:tcW w:w="1134" w:type="dxa"/>
            <w:tcBorders>
              <w:top w:val="single" w:sz="4" w:space="0" w:color="000000"/>
              <w:left w:val="single" w:sz="4" w:space="0" w:color="000000"/>
              <w:bottom w:val="single" w:sz="4" w:space="0" w:color="000000"/>
              <w:right w:val="nil"/>
            </w:tcBorders>
            <w:shd w:val="clear" w:color="auto" w:fill="F3F3F3"/>
          </w:tcPr>
          <w:p w14:paraId="1990F2E9" w14:textId="77777777" w:rsidR="00722AD7" w:rsidRPr="00B84495" w:rsidRDefault="00722AD7"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8C39F7F" w14:textId="18167F2F" w:rsidR="00722AD7" w:rsidRPr="00B84495" w:rsidRDefault="00384E5C" w:rsidP="00722AD7">
            <w:pPr>
              <w:pStyle w:val="Odstavec"/>
              <w:snapToGrid w:val="0"/>
              <w:spacing w:before="60" w:line="256" w:lineRule="auto"/>
              <w:jc w:val="left"/>
              <w:rPr>
                <w:lang w:bidi="en-GB"/>
              </w:rPr>
            </w:pPr>
            <w:r>
              <w:rPr>
                <w:sz w:val="18"/>
                <w:szCs w:val="18"/>
                <w:lang w:bidi="en-GB"/>
              </w:rPr>
              <w:t>a</w:t>
            </w:r>
            <w:r w:rsidR="00722AD7" w:rsidRPr="00F505DB">
              <w:rPr>
                <w:sz w:val="18"/>
                <w:szCs w:val="18"/>
                <w:lang w:bidi="en-GB"/>
              </w:rPr>
              <w:t>nywhere</w:t>
            </w:r>
          </w:p>
        </w:tc>
      </w:tr>
      <w:tr w:rsidR="00FC2A38" w:rsidRPr="00F505DB" w14:paraId="2BB64DA4"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5BE1FF92" w14:textId="12B35D1D"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t>insert</w:t>
            </w:r>
            <w:r>
              <w:rPr>
                <w:sz w:val="18"/>
                <w:szCs w:val="18"/>
                <w:lang w:bidi="en-GB"/>
              </w:rPr>
              <w:t>PI</w:t>
            </w:r>
            <w:r w:rsidRPr="00CA5D50">
              <w:rPr>
                <w:sz w:val="18"/>
                <w:szCs w:val="18"/>
                <w:lang w:bidi="en-GB"/>
              </w:rPr>
              <w:t>(s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081659B0" w14:textId="4E5686C3" w:rsidR="00FC2A38" w:rsidRDefault="00FC2A38" w:rsidP="00305752">
            <w:pPr>
              <w:pStyle w:val="Odstavec"/>
              <w:snapToGrid w:val="0"/>
              <w:spacing w:before="60" w:line="256" w:lineRule="auto"/>
              <w:jc w:val="left"/>
              <w:rPr>
                <w:sz w:val="18"/>
                <w:szCs w:val="18"/>
                <w:lang w:bidi="en-GB"/>
              </w:rPr>
            </w:pPr>
            <w:r>
              <w:rPr>
                <w:sz w:val="18"/>
                <w:szCs w:val="18"/>
                <w:lang w:bidi="en-GB"/>
              </w:rPr>
              <w:t>Insert processing instruction before the actual element. T</w:t>
            </w:r>
            <w:r w:rsidR="00305752">
              <w:rPr>
                <w:sz w:val="18"/>
                <w:szCs w:val="18"/>
                <w:lang w:bidi="en-GB"/>
              </w:rPr>
              <w:t>he t</w:t>
            </w:r>
            <w:r>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5C7B59A7"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32B35A9" w14:textId="77777777"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FC2A38" w:rsidRPr="00B84495" w14:paraId="65BC907F"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0BCD5DBB" w14:textId="72338215" w:rsidR="00FC2A38" w:rsidRPr="00B84495" w:rsidRDefault="00FC2A38" w:rsidP="00FC2A38">
            <w:pPr>
              <w:pStyle w:val="Odstavec"/>
              <w:snapToGrid w:val="0"/>
              <w:spacing w:before="60" w:line="256" w:lineRule="auto"/>
              <w:jc w:val="left"/>
              <w:rPr>
                <w:sz w:val="18"/>
                <w:lang w:bidi="en-GB"/>
              </w:rPr>
            </w:pPr>
            <w:r w:rsidRPr="00CA5D50">
              <w:rPr>
                <w:sz w:val="18"/>
                <w:szCs w:val="18"/>
                <w:lang w:bidi="en-GB"/>
              </w:rPr>
              <w:t>insert</w:t>
            </w:r>
            <w:r>
              <w:rPr>
                <w:sz w:val="18"/>
                <w:szCs w:val="18"/>
                <w:lang w:bidi="en-GB"/>
              </w:rPr>
              <w:t>PI</w:t>
            </w:r>
            <w:r w:rsidRPr="00CA5D50">
              <w:rPr>
                <w:sz w:val="18"/>
                <w:szCs w:val="18"/>
                <w:lang w:bidi="en-GB"/>
              </w:rPr>
              <w:t>n, 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60918E8C" w14:textId="07CA767D" w:rsidR="00FC2A38" w:rsidRPr="00B84495" w:rsidRDefault="00FC2A38" w:rsidP="00305752">
            <w:pPr>
              <w:pStyle w:val="Odstavec"/>
              <w:snapToGrid w:val="0"/>
              <w:spacing w:before="60" w:line="256" w:lineRule="auto"/>
              <w:jc w:val="left"/>
              <w:rPr>
                <w:sz w:val="18"/>
                <w:lang w:bidi="en-GB"/>
              </w:rPr>
            </w:pPr>
            <w:r>
              <w:rPr>
                <w:sz w:val="18"/>
                <w:szCs w:val="18"/>
                <w:lang w:bidi="en-GB"/>
              </w:rPr>
              <w:t>Insert processing instruction before node n. T</w:t>
            </w:r>
            <w:r w:rsidR="00305752">
              <w:rPr>
                <w:sz w:val="18"/>
                <w:szCs w:val="18"/>
                <w:lang w:bidi="en-GB"/>
              </w:rPr>
              <w:t>he t</w:t>
            </w:r>
            <w:r>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4B1672DD"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41789B" w14:textId="4D518609" w:rsidR="00FC2A38" w:rsidRPr="00B84495" w:rsidRDefault="00FC2A38" w:rsidP="00FC2A38">
            <w:pPr>
              <w:pStyle w:val="Odstavec"/>
              <w:snapToGrid w:val="0"/>
              <w:spacing w:before="60" w:line="256" w:lineRule="auto"/>
              <w:jc w:val="left"/>
              <w:rPr>
                <w:lang w:bidi="en-GB"/>
              </w:rPr>
            </w:pPr>
            <w:r>
              <w:rPr>
                <w:sz w:val="18"/>
                <w:szCs w:val="18"/>
                <w:lang w:bidi="en-GB"/>
              </w:rPr>
              <w:t>a</w:t>
            </w:r>
            <w:r w:rsidRPr="00F505DB">
              <w:rPr>
                <w:sz w:val="18"/>
                <w:szCs w:val="18"/>
                <w:lang w:bidi="en-GB"/>
              </w:rPr>
              <w:t>nywhere</w:t>
            </w:r>
          </w:p>
        </w:tc>
      </w:tr>
      <w:tr w:rsidR="008B402C" w:rsidRPr="00B84495" w14:paraId="17A1F5C8"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30D01804" w14:textId="05C2E52B"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insertText(s)</w:t>
            </w:r>
          </w:p>
        </w:tc>
        <w:tc>
          <w:tcPr>
            <w:tcW w:w="4678" w:type="dxa"/>
            <w:tcBorders>
              <w:top w:val="single" w:sz="4" w:space="0" w:color="000000"/>
              <w:left w:val="single" w:sz="4" w:space="0" w:color="000000"/>
              <w:bottom w:val="single" w:sz="4" w:space="0" w:color="000000"/>
              <w:right w:val="nil"/>
            </w:tcBorders>
            <w:shd w:val="clear" w:color="auto" w:fill="F3F3F3"/>
          </w:tcPr>
          <w:p w14:paraId="3A3628F8" w14:textId="5594BF93"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actual node. Note the parent of the actual node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4ACE91ED"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1C11726" w14:textId="31ED4520" w:rsidR="008B402C" w:rsidRDefault="008B402C" w:rsidP="00FC2A38">
            <w:pPr>
              <w:pStyle w:val="Odstavec"/>
              <w:snapToGrid w:val="0"/>
              <w:spacing w:before="60" w:line="256" w:lineRule="auto"/>
              <w:jc w:val="left"/>
              <w:rPr>
                <w:sz w:val="18"/>
                <w:szCs w:val="18"/>
                <w:lang w:bidi="en-GB"/>
              </w:rPr>
            </w:pPr>
            <w:r>
              <w:rPr>
                <w:sz w:val="18"/>
                <w:szCs w:val="18"/>
                <w:lang w:bidi="en-GB"/>
              </w:rPr>
              <w:t>element</w:t>
            </w:r>
          </w:p>
        </w:tc>
      </w:tr>
      <w:tr w:rsidR="008B402C" w:rsidRPr="00B84495" w14:paraId="5053E32A"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74174A3A" w14:textId="4A61D43C"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insertText(n, s)</w:t>
            </w:r>
          </w:p>
        </w:tc>
        <w:tc>
          <w:tcPr>
            <w:tcW w:w="4678" w:type="dxa"/>
            <w:tcBorders>
              <w:top w:val="single" w:sz="4" w:space="0" w:color="000000"/>
              <w:left w:val="single" w:sz="4" w:space="0" w:color="000000"/>
              <w:bottom w:val="single" w:sz="4" w:space="0" w:color="000000"/>
              <w:right w:val="nil"/>
            </w:tcBorders>
            <w:shd w:val="clear" w:color="auto" w:fill="F3F3F3"/>
          </w:tcPr>
          <w:p w14:paraId="3C87808B" w14:textId="3605C000"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node n. Note the parent of the node n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355B1682"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27B540B" w14:textId="15A399D8" w:rsidR="008B402C" w:rsidRDefault="008B402C" w:rsidP="00FC2A38">
            <w:pPr>
              <w:pStyle w:val="Odstavec"/>
              <w:snapToGrid w:val="0"/>
              <w:spacing w:before="60" w:line="256" w:lineRule="auto"/>
              <w:jc w:val="left"/>
              <w:rPr>
                <w:sz w:val="18"/>
                <w:szCs w:val="18"/>
                <w:lang w:bidi="en-GB"/>
              </w:rPr>
            </w:pPr>
            <w:r>
              <w:rPr>
                <w:sz w:val="18"/>
                <w:szCs w:val="18"/>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6B81EC68"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2D4FAB65" w:rsidR="007B1800" w:rsidRPr="00B84495" w:rsidRDefault="00FC2A38"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29D702E4" w:rsidR="007B1800" w:rsidRPr="00B84495" w:rsidRDefault="00384E5C"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07D8D1EC"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D305114" w:rsidR="007B1800" w:rsidRPr="00B84495" w:rsidRDefault="007B1800" w:rsidP="00305752">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41A36AE5"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3548AC22"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sidR="00305752">
              <w:rPr>
                <w:sz w:val="18"/>
                <w:lang w:bidi="en-GB"/>
              </w:rPr>
              <w:t xml:space="preserve">an </w:t>
            </w:r>
            <w:r w:rsidRPr="00B84495">
              <w:rPr>
                <w:sz w:val="18"/>
                <w:lang w:bidi="en-GB"/>
              </w:rPr>
              <w:t>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694E5977" w:rsidR="007B1800" w:rsidRPr="00B84495" w:rsidRDefault="007B1800" w:rsidP="00305752">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w:t>
            </w:r>
            <w:r w:rsidR="00305752">
              <w:rPr>
                <w:sz w:val="18"/>
                <w:lang w:bidi="en-GB"/>
              </w:rPr>
              <w:t>DateT</w:t>
            </w:r>
            <w:r w:rsidRPr="00B84495">
              <w:rPr>
                <w:sz w:val="18"/>
                <w:lang w:bidi="en-GB"/>
              </w:rPr>
              <w: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46CE43FB"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57794236"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4F5AE29C" w:rsidR="007B1800" w:rsidRPr="00B84495" w:rsidRDefault="00305752" w:rsidP="00305752">
            <w:pPr>
              <w:pStyle w:val="Odstavec"/>
              <w:snapToGrid w:val="0"/>
              <w:spacing w:before="60" w:line="256" w:lineRule="auto"/>
              <w:jc w:val="left"/>
              <w:rPr>
                <w:sz w:val="18"/>
              </w:rPr>
            </w:pPr>
            <w:r>
              <w:rPr>
                <w:sz w:val="18"/>
                <w:lang w:bidi="en-GB"/>
              </w:rPr>
              <w:t xml:space="preserve">the </w:t>
            </w:r>
            <w:r w:rsidR="007B1800" w:rsidRPr="00B84495">
              <w:rPr>
                <w:sz w:val="18"/>
                <w:lang w:bidi="en-GB"/>
              </w:rPr>
              <w:t xml:space="preserve">first occurrence of the string s2 in the string s1 </w:t>
            </w:r>
            <w:r>
              <w:rPr>
                <w:sz w:val="18"/>
                <w:lang w:bidi="en-GB"/>
              </w:rPr>
              <w:t>is</w:t>
            </w:r>
            <w:r w:rsidR="007B1800" w:rsidRPr="00B84495">
              <w:rPr>
                <w:sz w:val="18"/>
                <w:lang w:bidi="en-GB"/>
              </w:rPr>
              <w:t xml:space="preserv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5BD905BF" w:rsidR="007B1800" w:rsidRPr="00B84495" w:rsidRDefault="007B1800" w:rsidP="00305752">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definition process. The process of X-definition will be finished and returns</w:t>
            </w:r>
            <w:r w:rsidR="00305752">
              <w:rPr>
                <w:sz w:val="18"/>
                <w:lang w:bidi="en-GB"/>
              </w:rPr>
              <w:t>, as a result,</w:t>
            </w:r>
            <w:r>
              <w:rPr>
                <w:sz w:val="18"/>
                <w:lang w:bidi="en-GB"/>
              </w:rPr>
              <w:t xml:space="preserve">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014623F8"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4A189E24"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6A8E3418" w:rsidR="007B1800" w:rsidRPr="00B84495" w:rsidRDefault="007B1800" w:rsidP="00E27656">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w:t>
            </w:r>
            <w:r w:rsidR="00305752">
              <w:rPr>
                <w:sz w:val="18"/>
                <w:lang w:bidi="en-GB"/>
              </w:rPr>
              <w:t xml:space="preserve">the </w:t>
            </w:r>
            <w:r w:rsidRPr="00B84495">
              <w:rPr>
                <w:sz w:val="18"/>
                <w:lang w:bidi="en-GB"/>
              </w:rPr>
              <w:t xml:space="preserve">year of the validated </w:t>
            </w:r>
            <w:r w:rsidR="00E27656">
              <w:rPr>
                <w:sz w:val="18"/>
                <w:lang w:bidi="en-GB"/>
              </w:rPr>
              <w:t>DateTime</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3254E331"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w:t>
            </w:r>
            <w:r w:rsidR="00305752">
              <w:rPr>
                <w:sz w:val="18"/>
                <w:lang w:bidi="en-GB"/>
              </w:rPr>
              <w:t xml:space="preserve">the </w:t>
            </w:r>
            <w:r w:rsidRPr="00B84495">
              <w:rPr>
                <w:sz w:val="18"/>
                <w:lang w:bidi="en-GB"/>
              </w:rPr>
              <w:t xml:space="preserve">year of the validated </w:t>
            </w:r>
            <w:r w:rsidRPr="00B84495">
              <w:rPr>
                <w:sz w:val="18"/>
                <w:lang w:bidi="en-GB"/>
              </w:rPr>
              <w:lastRenderedPageBreak/>
              <w:t>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614C650F"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D9C9D19" w:rsidR="007B1800" w:rsidRPr="00B84495" w:rsidRDefault="007B1800" w:rsidP="00305752">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C43C12A"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w:t>
            </w:r>
            <w:r w:rsidR="00305752">
              <w:rPr>
                <w:sz w:val="18"/>
                <w:lang w:bidi="en-GB"/>
              </w:rPr>
              <w:t>,</w:t>
            </w:r>
            <w:r w:rsidRPr="00B84495">
              <w:rPr>
                <w:sz w:val="18"/>
                <w:lang w:bidi="en-GB"/>
              </w:rPr>
              <w:t xml:space="preserve">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F2978C0" w:rsidR="007B1800" w:rsidRPr="00B84495" w:rsidRDefault="007B1800" w:rsidP="00305752">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w:t>
            </w:r>
            <w:r w:rsidR="00305752">
              <w:rPr>
                <w:sz w:val="18"/>
                <w:lang w:bidi="en-GB"/>
              </w:rPr>
              <w:t>For t</w:t>
            </w:r>
            <w:r w:rsidRPr="00B84495">
              <w:rPr>
                <w:sz w:val="18"/>
                <w:lang w:bidi="en-GB"/>
              </w:rPr>
              <w:t>he mask see</w:t>
            </w:r>
            <w:r w:rsidR="00305752">
              <w:rPr>
                <w:sz w:val="18"/>
                <w:lang w:bidi="en-GB"/>
              </w:rPr>
              <w:t xml:space="preserve"> Chapter</w:t>
            </w:r>
            <w:r w:rsidRPr="00B84495">
              <w:rPr>
                <w:sz w:val="18"/>
                <w:lang w:bidi="en-GB"/>
              </w:rPr>
              <w:t xml:space="preserv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F61308">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50A4FF0"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w:t>
            </w:r>
            <w:r w:rsidR="00305752">
              <w:rPr>
                <w:rFonts w:asciiTheme="minorHAnsi" w:hAnsiTheme="minorHAnsi" w:cstheme="minorHAnsi"/>
                <w:sz w:val="18"/>
                <w:lang w:bidi="en-GB"/>
              </w:rPr>
              <w:t>es</w:t>
            </w:r>
            <w:r w:rsidRPr="00D0420E">
              <w:rPr>
                <w:rFonts w:asciiTheme="minorHAnsi" w:hAnsiTheme="minorHAnsi" w:cstheme="minorHAnsi"/>
                <w:sz w:val="18"/>
                <w:lang w:bidi="en-GB"/>
              </w:rPr>
              <w:t xml:space="preserve">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27A9A380"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08E146CB" w:rsidR="007B1800" w:rsidRPr="00B84495" w:rsidRDefault="00305752" w:rsidP="00305752">
            <w:pPr>
              <w:pStyle w:val="Odstavec"/>
              <w:snapToGrid w:val="0"/>
              <w:spacing w:before="60" w:line="256" w:lineRule="auto"/>
              <w:jc w:val="left"/>
              <w:rPr>
                <w:sz w:val="18"/>
              </w:rPr>
            </w:pPr>
            <w:r>
              <w:rPr>
                <w:sz w:val="18"/>
                <w:lang w:bidi="en-GB"/>
              </w:rPr>
              <w:t xml:space="preserve">a </w:t>
            </w:r>
            <w:r w:rsidR="007B1800" w:rsidRPr="00B84495">
              <w:rPr>
                <w:sz w:val="18"/>
                <w:lang w:bidi="en-GB"/>
              </w:rPr>
              <w:t xml:space="preserve">result is an object constructed </w:t>
            </w:r>
            <w:r>
              <w:rPr>
                <w:sz w:val="18"/>
                <w:lang w:bidi="en-GB"/>
              </w:rPr>
              <w:t>following</w:t>
            </w:r>
            <w:r w:rsidR="007B1800" w:rsidRPr="00B84495">
              <w:rPr>
                <w:sz w:val="18"/>
                <w:lang w:bidi="en-GB"/>
              </w:rPr>
              <w:t xml:space="preserve">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45659098"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 xml:space="preserve">root element. If the s is a string, describing an URL or a path to a file, the parser uses a stream created from s. However, if the string s begins with the character "&lt;", then the parser uses the value of s converted to </w:t>
            </w:r>
            <w:r w:rsidR="00305752">
              <w:rPr>
                <w:sz w:val="18"/>
                <w:lang w:bidi="en-GB"/>
              </w:rPr>
              <w:t xml:space="preserve">a </w:t>
            </w:r>
            <w:r w:rsidRPr="00B84495">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6468EF8F"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 xml:space="preserve">root element. If the s1 is a string, describing an URL or a path to a file, the parser uses a stream created from s1. However, if the string s1 begins with the character "&lt;", then the parser uses the value of s converted to </w:t>
            </w:r>
            <w:r w:rsidR="00305752">
              <w:rPr>
                <w:sz w:val="18"/>
                <w:lang w:bidi="en-GB"/>
              </w:rPr>
              <w:t xml:space="preserve">a </w:t>
            </w:r>
            <w:r w:rsidRPr="00B84495">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57909F9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06BD3686" w:rsidR="007B1800" w:rsidRPr="00B84495" w:rsidRDefault="007B1800" w:rsidP="00E27656">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w:t>
            </w:r>
            <w:r w:rsidR="00E27656">
              <w:rPr>
                <w:sz w:val="18"/>
                <w:lang w:bidi="en-GB"/>
              </w:rPr>
              <w:t>XP</w:t>
            </w:r>
            <w:r w:rsidRPr="00B84495">
              <w:rPr>
                <w:sz w:val="18"/>
                <w:lang w:bidi="en-GB"/>
              </w:rPr>
              <w:t>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1B2F862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00E27656">
              <w:rPr>
                <w:sz w:val="18"/>
                <w:lang w:bidi="en-GB"/>
              </w:rPr>
              <w:t>XQ</w:t>
            </w:r>
            <w:r w:rsidRPr="00B84495">
              <w:rPr>
                <w:sz w:val="18"/>
                <w:lang w:bidi="en-GB"/>
              </w:rPr>
              <w:t xml:space="preserve">uery expression s on the current context. The method can only be used in the "create" action in the </w:t>
            </w:r>
            <w:r>
              <w:rPr>
                <w:sz w:val="18"/>
                <w:lang w:bidi="en-GB"/>
              </w:rPr>
              <w:t>X-script</w:t>
            </w:r>
            <w:r w:rsidRPr="00B84495">
              <w:rPr>
                <w:sz w:val="18"/>
                <w:lang w:bidi="en-GB"/>
              </w:rPr>
              <w:t xml:space="preserve"> of an element, the text node</w:t>
            </w:r>
            <w:r w:rsidR="00305752">
              <w:rPr>
                <w:sz w:val="18"/>
                <w:lang w:bidi="en-GB"/>
              </w:rPr>
              <w:t>,</w:t>
            </w:r>
            <w:r w:rsidRPr="00B84495">
              <w:rPr>
                <w:sz w:val="18"/>
                <w:lang w:bidi="en-GB"/>
              </w:rPr>
              <w:t xml:space="preserv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0C32025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19CDC019"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00E27656">
              <w:rPr>
                <w:sz w:val="18"/>
                <w:lang w:bidi="en-GB"/>
              </w:rPr>
              <w:t>XQ</w:t>
            </w:r>
            <w:r w:rsidRPr="00B84495">
              <w:rPr>
                <w:sz w:val="18"/>
                <w:lang w:bidi="en-GB"/>
              </w:rPr>
              <w:t>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0" w:name="_Toc81209398"/>
      <w:r>
        <w:rPr>
          <w:lang w:val="en-US"/>
        </w:rPr>
        <w:t>M</w:t>
      </w:r>
      <w:r w:rsidRPr="00D04ED3">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1" w:name="_Ref536109762"/>
      <w:bookmarkStart w:id="1632" w:name="_Toc81209399"/>
      <w:r>
        <w:rPr>
          <w:lang w:val="en-US"/>
        </w:rPr>
        <w:t>M</w:t>
      </w:r>
      <w:r w:rsidRPr="00D04ED3">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1AC06F0C"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F61308">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7F1516B5"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F61308">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69F464D6" w:rsidR="007B1800" w:rsidRPr="00B84495" w:rsidRDefault="007B1800" w:rsidP="00305752">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w:t>
            </w:r>
            <w:r w:rsidR="00305752">
              <w:rPr>
                <w:sz w:val="18"/>
                <w:lang w:bidi="en-GB"/>
              </w:rPr>
              <w:t>following</w:t>
            </w:r>
            <w:r w:rsidRPr="00B84495">
              <w:rPr>
                <w:sz w:val="18"/>
                <w:lang w:bidi="en-GB"/>
              </w:rPr>
              <w:t xml:space="preserve">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3" w:name="_Toc81209400"/>
      <w:r>
        <w:rPr>
          <w:lang w:bidi="en-GB"/>
        </w:rPr>
        <w:t>M</w:t>
      </w:r>
      <w:r w:rsidRPr="0058443D">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84495" w:rsidRDefault="007B1800" w:rsidP="00305752">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w:t>
            </w:r>
            <w:r w:rsidR="00305752">
              <w:rPr>
                <w:sz w:val="18"/>
                <w:lang w:bidi="en-GB"/>
              </w:rPr>
              <w:t>following</w:t>
            </w:r>
            <w:r w:rsidRPr="00B84495">
              <w:rPr>
                <w:sz w:val="18"/>
                <w:lang w:bidi="en-GB"/>
              </w:rPr>
              <w:t xml:space="preserve">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4" w:name="_Ref535948254"/>
      <w:bookmarkStart w:id="1635" w:name="_Toc81209401"/>
      <w:r>
        <w:rPr>
          <w:lang w:bidi="en-GB"/>
        </w:rPr>
        <w:t>M</w:t>
      </w:r>
      <w:r w:rsidRPr="0058443D">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84495" w:rsidRDefault="007B1800" w:rsidP="002E7829">
            <w:pPr>
              <w:pStyle w:val="Odstavec"/>
              <w:snapToGrid w:val="0"/>
              <w:spacing w:before="60" w:line="256" w:lineRule="auto"/>
              <w:jc w:val="left"/>
              <w:rPr>
                <w:sz w:val="18"/>
              </w:rPr>
            </w:pPr>
            <w:r>
              <w:rPr>
                <w:sz w:val="18"/>
                <w:lang w:bidi="en-GB"/>
              </w:rPr>
              <w:t>R</w:t>
            </w:r>
            <w:r w:rsidR="00305752">
              <w:rPr>
                <w:sz w:val="18"/>
                <w:lang w:bidi="en-GB"/>
              </w:rPr>
              <w:t>e</w:t>
            </w:r>
            <w:r>
              <w:rPr>
                <w:sz w:val="18"/>
                <w:lang w:bidi="en-GB"/>
              </w:rPr>
              <w:t>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sidR="00305752">
              <w:rPr>
                <w:sz w:val="18"/>
                <w:lang w:bidi="en-GB"/>
              </w:rPr>
              <w:t xml:space="preserve">the </w:t>
            </w:r>
            <w:r w:rsidRPr="00B84495">
              <w:rPr>
                <w:sz w:val="18"/>
                <w:lang w:bidi="en-GB"/>
              </w:rPr>
              <w:t>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84495" w:rsidRDefault="007B1800" w:rsidP="00305752">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6" w:name="_Ref535948359"/>
      <w:bookmarkStart w:id="1637" w:name="_Toc81209402"/>
      <w:r>
        <w:rPr>
          <w:lang w:bidi="en-GB"/>
        </w:rPr>
        <w:t>M</w:t>
      </w:r>
      <w:r w:rsidRPr="0079310A">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B84495" w:rsidRDefault="007B1800" w:rsidP="002E7829">
            <w:pPr>
              <w:pStyle w:val="Odstavec"/>
              <w:snapToGrid w:val="0"/>
              <w:spacing w:before="60" w:line="256" w:lineRule="auto"/>
              <w:jc w:val="left"/>
              <w:rPr>
                <w:sz w:val="18"/>
              </w:rPr>
            </w:pPr>
            <w:r w:rsidRPr="00B84495">
              <w:rPr>
                <w:sz w:val="18"/>
                <w:lang w:bidi="en-GB"/>
              </w:rPr>
              <w:t>returns the sorted sequential part of the Container x. the direction of sort</w:t>
            </w:r>
            <w:r w:rsidR="00305752">
              <w:rPr>
                <w:sz w:val="18"/>
                <w:lang w:bidi="en-GB"/>
              </w:rPr>
              <w:t>ing</w:t>
            </w:r>
            <w:r w:rsidRPr="00B84495">
              <w:rPr>
                <w:sz w:val="18"/>
                <w:lang w:bidi="en-GB"/>
              </w:rPr>
              <w:t xml:space="preserve">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8" w:name="_Toc81209403"/>
      <w:r>
        <w:rPr>
          <w:lang w:bidi="en-GB"/>
        </w:rPr>
        <w:t>M</w:t>
      </w:r>
      <w:r w:rsidRPr="0079310A">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39" w:name="_Toc81209404"/>
      <w:r>
        <w:rPr>
          <w:rFonts w:eastAsia="Calibri"/>
          <w:lang w:bidi="en-GB"/>
        </w:rPr>
        <w:t>M</w:t>
      </w:r>
      <w:r w:rsidRPr="00B306AB">
        <w:rPr>
          <w:rFonts w:eastAsia="Calibri"/>
          <w:lang w:bidi="en-GB"/>
        </w:rPr>
        <w:t>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84495" w:rsidRDefault="00305752" w:rsidP="002E7829">
            <w:pPr>
              <w:pStyle w:val="Odstavec"/>
              <w:snapToGrid w:val="0"/>
              <w:spacing w:before="60" w:line="256" w:lineRule="auto"/>
              <w:jc w:val="left"/>
              <w:rPr>
                <w:sz w:val="18"/>
              </w:rPr>
            </w:pPr>
            <w:r>
              <w:rPr>
                <w:sz w:val="18"/>
                <w:lang w:bidi="en-GB"/>
              </w:rPr>
              <w:t xml:space="preserve">the </w:t>
            </w:r>
            <w:r w:rsidR="001331A8"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0" w:name="_Toc81209405"/>
      <w:r w:rsidRPr="001331A8">
        <w:rPr>
          <w:lang w:bidi="en-GB"/>
        </w:rPr>
        <w:t>M</w:t>
      </w:r>
      <w:r w:rsidRPr="001331A8">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84495" w:rsidRDefault="00305752" w:rsidP="002E7829">
            <w:pPr>
              <w:pStyle w:val="Odstavec"/>
              <w:snapToGrid w:val="0"/>
              <w:spacing w:before="60" w:line="256" w:lineRule="auto"/>
              <w:jc w:val="left"/>
              <w:rPr>
                <w:sz w:val="18"/>
              </w:rPr>
            </w:pPr>
            <w:r>
              <w:rPr>
                <w:sz w:val="18"/>
                <w:lang w:bidi="en-GB"/>
              </w:rPr>
              <w:t xml:space="preserve">The </w:t>
            </w:r>
            <w:r w:rsidR="001331A8"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w:t>
            </w:r>
            <w:r w:rsidRPr="00B84495">
              <w:rPr>
                <w:sz w:val="18"/>
                <w:lang w:bidi="en-GB"/>
              </w:rPr>
              <w:lastRenderedPageBreak/>
              <w:t>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1" w:name="_Toc81209406"/>
      <w:r>
        <w:rPr>
          <w:lang w:bidi="en-GB"/>
        </w:rPr>
        <w:t>M</w:t>
      </w:r>
      <w:r w:rsidRPr="0079310A">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2" w:name="_Toc81209407"/>
      <w:r>
        <w:rPr>
          <w:rFonts w:eastAsia="Calibri"/>
          <w:lang w:bidi="en-GB"/>
        </w:rPr>
        <w:t>M</w:t>
      </w:r>
      <w:r w:rsidRPr="0079310A">
        <w:rPr>
          <w:rFonts w:eastAsia="Calibri"/>
          <w:lang w:bidi="en-GB"/>
        </w:rPr>
        <w:t>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84495" w:rsidRDefault="001331A8" w:rsidP="00E27656">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w:t>
            </w:r>
            <w:r w:rsidR="00E27656">
              <w:rPr>
                <w:sz w:val="18"/>
                <w:lang w:bidi="en-GB"/>
              </w:rPr>
              <w:t>A</w:t>
            </w:r>
            <w:r w:rsidRPr="00B84495">
              <w:rPr>
                <w:sz w:val="18"/>
                <w:lang w:bidi="en-GB"/>
              </w:rPr>
              <w:t xml:space="preserve">rgument s2 specifies the name of </w:t>
            </w:r>
            <w:r w:rsidR="00E27656">
              <w:rPr>
                <w:sz w:val="18"/>
                <w:lang w:bidi="en-GB"/>
              </w:rPr>
              <w:t xml:space="preserve">the </w:t>
            </w:r>
            <w:r w:rsidRPr="00B84495">
              <w:rPr>
                <w:sz w:val="18"/>
                <w:lang w:bidi="en-GB"/>
              </w:rPr>
              <w:t>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84495" w:rsidRDefault="001331A8" w:rsidP="00E27656">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w:t>
            </w:r>
            <w:r w:rsidR="00E27656">
              <w:rPr>
                <w:sz w:val="18"/>
                <w:lang w:bidi="en-GB"/>
              </w:rPr>
              <w:t>A</w:t>
            </w:r>
            <w:r w:rsidRPr="00B84495">
              <w:rPr>
                <w:sz w:val="18"/>
                <w:lang w:bidi="en-GB"/>
              </w:rPr>
              <w:t xml:space="preserve">rgument s2 specifies the name of </w:t>
            </w:r>
            <w:r w:rsidR="00E27656">
              <w:rPr>
                <w:sz w:val="18"/>
                <w:lang w:bidi="en-GB"/>
              </w:rPr>
              <w:t xml:space="preserve">the </w:t>
            </w:r>
            <w:r w:rsidRPr="00B84495">
              <w:rPr>
                <w:sz w:val="18"/>
                <w:lang w:bidi="en-GB"/>
              </w:rPr>
              <w:t>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3" w:name="_Toc81209408"/>
      <w:r>
        <w:rPr>
          <w:rFonts w:eastAsia="Calibri"/>
          <w:lang w:bidi="en-GB"/>
        </w:rPr>
        <w:t>M</w:t>
      </w:r>
      <w:r w:rsidRPr="0079310A">
        <w:rPr>
          <w:rFonts w:eastAsia="Calibri"/>
          <w:lang w:bidi="en-GB"/>
        </w:rPr>
        <w:t>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4" w:name="_Toc81209409"/>
      <w:r>
        <w:rPr>
          <w:rFonts w:eastAsia="Calibri"/>
          <w:lang w:bidi="en-GB"/>
        </w:rPr>
        <w:t>M</w:t>
      </w:r>
      <w:r w:rsidRPr="0079310A">
        <w:rPr>
          <w:rFonts w:eastAsia="Calibri"/>
          <w:lang w:bidi="en-GB"/>
        </w:rPr>
        <w:t>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w:t>
            </w:r>
            <w:r w:rsidR="00E27656">
              <w:rPr>
                <w:sz w:val="18"/>
                <w:lang w:bidi="en-GB"/>
              </w:rPr>
              <w:t>,</w:t>
            </w:r>
            <w:r w:rsidRPr="00B84495">
              <w:rPr>
                <w:sz w:val="18"/>
                <w:lang w:bidi="en-GB"/>
              </w:rPr>
              <w:t xml:space="preserve">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5" w:name="_Toc81209410"/>
      <w:r>
        <w:rPr>
          <w:rFonts w:eastAsia="Calibri"/>
          <w:lang w:bidi="en-GB"/>
        </w:rPr>
        <w:t>M</w:t>
      </w:r>
      <w:r w:rsidRPr="0079310A">
        <w:rPr>
          <w:rFonts w:eastAsia="Calibri"/>
          <w:lang w:bidi="en-GB"/>
        </w:rPr>
        <w:t>ethods of objects of the type ParseResult</w:t>
      </w:r>
      <w:bookmarkEnd w:id="1645"/>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6" w:name="_Toc81209411"/>
      <w:r>
        <w:rPr>
          <w:lang w:bidi="en-GB"/>
        </w:rPr>
        <w:t>M</w:t>
      </w:r>
      <w:r w:rsidRPr="0079310A">
        <w:rPr>
          <w:rFonts w:eastAsia="Calibri"/>
          <w:lang w:bidi="en-GB"/>
        </w:rPr>
        <w:t>ethods of objects of the type Regex</w:t>
      </w:r>
      <w:bookmarkEnd w:id="164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7" w:name="_Toc81209412"/>
      <w:r>
        <w:rPr>
          <w:lang w:bidi="en-GB"/>
        </w:rPr>
        <w:lastRenderedPageBreak/>
        <w:t>M</w:t>
      </w:r>
      <w:r w:rsidRPr="0079310A">
        <w:rPr>
          <w:rFonts w:eastAsia="Calibri"/>
          <w:lang w:bidi="en-GB"/>
        </w:rPr>
        <w:t>ethods of objects of the type RegexResult</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8" w:name="_Toc81209413"/>
      <w:r>
        <w:rPr>
          <w:lang w:bidi="en-GB"/>
        </w:rPr>
        <w:t>M</w:t>
      </w:r>
      <w:r w:rsidRPr="0079310A">
        <w:rPr>
          <w:rFonts w:eastAsia="Calibri"/>
          <w:lang w:bidi="en-GB"/>
        </w:rPr>
        <w:t>ethods of objects of the type Report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49" w:name="_Toc81209414"/>
      <w:r>
        <w:rPr>
          <w:lang w:bidi="en-GB"/>
        </w:rPr>
        <w:t>M</w:t>
      </w:r>
      <w:r w:rsidRPr="0079310A">
        <w:rPr>
          <w:rFonts w:eastAsia="Calibri"/>
          <w:lang w:bidi="en-GB"/>
        </w:rPr>
        <w:t>ethods of objects of the type ResultSet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0" w:name="_Toc81209415"/>
      <w:r>
        <w:rPr>
          <w:lang w:bidi="en-GB"/>
        </w:rPr>
        <w:t>M</w:t>
      </w:r>
      <w:r w:rsidRPr="0079310A">
        <w:rPr>
          <w:rFonts w:eastAsia="Calibri"/>
          <w:lang w:bidi="en-GB"/>
        </w:rPr>
        <w:t>ethods of objects of the type Service</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F1D430C"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w:t>
            </w:r>
            <w:r w:rsidR="00E27656">
              <w:rPr>
                <w:sz w:val="18"/>
                <w:lang w:bidi="en-US"/>
              </w:rPr>
              <w:t>a user name and s4 is a</w:t>
            </w:r>
            <w:r w:rsidRPr="00B84495">
              <w:rPr>
                <w:sz w:val="18"/>
                <w:lang w:bidi="en-US"/>
              </w:rPr>
              <w:t xml:space="preserv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1" w:name="_Toc81209416"/>
      <w:r>
        <w:rPr>
          <w:lang w:bidi="en-GB"/>
        </w:rPr>
        <w:t>M</w:t>
      </w:r>
      <w:r w:rsidRPr="0079310A">
        <w:rPr>
          <w:rFonts w:eastAsia="Calibri"/>
          <w:lang w:bidi="en-GB"/>
        </w:rPr>
        <w:t>ethods of objects of the type Statemen</w:t>
      </w:r>
      <w:r>
        <w:rPr>
          <w:rFonts w:eastAsia="Calibri"/>
          <w:lang w:bidi="en-GB"/>
        </w:rPr>
        <w:t>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84495" w:rsidRDefault="0070713B" w:rsidP="00E27656">
            <w:pPr>
              <w:pStyle w:val="Odstavec"/>
              <w:snapToGrid w:val="0"/>
              <w:spacing w:before="60" w:line="256" w:lineRule="auto"/>
              <w:jc w:val="left"/>
              <w:rPr>
                <w:sz w:val="18"/>
              </w:rPr>
            </w:pPr>
            <w:r w:rsidRPr="00B84495">
              <w:rPr>
                <w:sz w:val="18"/>
                <w:lang w:bidi="en-US"/>
              </w:rPr>
              <w:t>executes a query on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2" w:name="_Toc81209417"/>
      <w:r>
        <w:rPr>
          <w:lang w:bidi="en-GB"/>
        </w:rPr>
        <w:t>M</w:t>
      </w:r>
      <w:r w:rsidRPr="0079310A">
        <w:rPr>
          <w:rFonts w:eastAsia="Calibri"/>
          <w:lang w:bidi="en-GB"/>
        </w:rPr>
        <w:t>ethods of the type String</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67AC407C" w:rsidR="0070713B" w:rsidRPr="00B84495" w:rsidRDefault="0070713B" w:rsidP="00E27656">
            <w:pPr>
              <w:pStyle w:val="Odstavec"/>
              <w:snapToGrid w:val="0"/>
              <w:spacing w:before="60" w:line="256" w:lineRule="auto"/>
              <w:jc w:val="left"/>
              <w:rPr>
                <w:sz w:val="18"/>
              </w:rPr>
            </w:pPr>
            <w:r w:rsidRPr="00B84495">
              <w:rPr>
                <w:sz w:val="18"/>
                <w:lang w:bidi="en-US"/>
              </w:rPr>
              <w:t>returns a string</w:t>
            </w:r>
            <w:r w:rsidR="00E27656">
              <w:rPr>
                <w:sz w:val="18"/>
                <w:lang w:bidi="en-US"/>
              </w:rPr>
              <w:t xml:space="preserve"> in where are removed white</w:t>
            </w:r>
            <w:r w:rsidR="00E27656">
              <w:rPr>
                <w:sz w:val="18"/>
                <w:lang w:val="en-US" w:bidi="en-US"/>
              </w:rPr>
              <w:t xml:space="preserve"> </w:t>
            </w:r>
            <w:r w:rsidRPr="00B84495">
              <w:rPr>
                <w:sz w:val="18"/>
                <w:lang w:bidi="en-US"/>
              </w:rPr>
              <w:t>spaces at the beginning and end of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3" w:name="_Toc81209418"/>
      <w:r>
        <w:rPr>
          <w:lang w:bidi="en-GB"/>
        </w:rPr>
        <w:t>M</w:t>
      </w:r>
      <w:r w:rsidRPr="0079310A">
        <w:rPr>
          <w:rFonts w:eastAsia="Calibri"/>
          <w:lang w:bidi="en-GB"/>
        </w:rPr>
        <w:t>ethods of objects of the type uniqueSet</w:t>
      </w:r>
      <w:bookmarkEnd w:id="1653"/>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F61308">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B84495" w:rsidRDefault="0070713B" w:rsidP="00E27656">
            <w:pPr>
              <w:pStyle w:val="Odstavec"/>
              <w:snapToGrid w:val="0"/>
              <w:spacing w:before="60" w:line="256" w:lineRule="auto"/>
              <w:jc w:val="left"/>
              <w:rPr>
                <w:sz w:val="18"/>
              </w:rPr>
            </w:pPr>
            <w:r>
              <w:rPr>
                <w:sz w:val="18"/>
                <w:lang w:bidi="en-US"/>
              </w:rPr>
              <w:t>checks if the parsed value already exists as an entry in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3BAECFF" w:rsidR="0070713B" w:rsidRPr="00B84495" w:rsidRDefault="0070713B" w:rsidP="00E27656">
            <w:pPr>
              <w:pStyle w:val="Odstavec"/>
              <w:snapToGrid w:val="0"/>
              <w:spacing w:before="60" w:line="256" w:lineRule="auto"/>
              <w:jc w:val="left"/>
              <w:rPr>
                <w:sz w:val="18"/>
              </w:rPr>
            </w:pPr>
            <w:r>
              <w:rPr>
                <w:sz w:val="18"/>
                <w:lang w:bidi="en-US"/>
              </w:rPr>
              <w:t>checks if all parsed values from the list (separator is whitespace) already exist an entry in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069D4CF2" w:rsidR="0070713B" w:rsidRPr="00B84495" w:rsidRDefault="0070713B" w:rsidP="00E27656">
            <w:pPr>
              <w:pStyle w:val="Odstavec"/>
              <w:snapToGrid w:val="0"/>
              <w:spacing w:before="60" w:line="256" w:lineRule="auto"/>
              <w:jc w:val="left"/>
              <w:rPr>
                <w:sz w:val="18"/>
              </w:rPr>
            </w:pPr>
            <w:r>
              <w:rPr>
                <w:sz w:val="18"/>
                <w:lang w:bidi="en-US"/>
              </w:rPr>
              <w:t>checks if the parsed value exists a value an entry in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2D5A2BD8" w:rsidR="0070713B" w:rsidRPr="00B84495" w:rsidRDefault="0070713B" w:rsidP="00E27656">
            <w:pPr>
              <w:pStyle w:val="Odstavec"/>
              <w:snapToGrid w:val="0"/>
              <w:spacing w:before="60" w:line="256" w:lineRule="auto"/>
              <w:jc w:val="left"/>
              <w:rPr>
                <w:sz w:val="18"/>
              </w:rPr>
            </w:pPr>
            <w:r>
              <w:rPr>
                <w:sz w:val="18"/>
                <w:lang w:bidi="en-US"/>
              </w:rPr>
              <w:t>checks if all parsed values from the list (separator is whitespace) already exist an entry in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2BAA6119" w:rsidR="0070713B" w:rsidRPr="00B84495" w:rsidRDefault="0070713B" w:rsidP="00E27656">
            <w:pPr>
              <w:pStyle w:val="Odstavec"/>
              <w:snapToGrid w:val="0"/>
              <w:spacing w:before="60" w:line="256" w:lineRule="auto"/>
              <w:jc w:val="left"/>
              <w:rPr>
                <w:sz w:val="18"/>
              </w:rPr>
            </w:pPr>
            <w:r>
              <w:rPr>
                <w:sz w:val="18"/>
                <w:lang w:bidi="en-US"/>
              </w:rPr>
              <w:t>reports error messages if in table x are unresolved references (by methods IDREF and IDREFS)</w:t>
            </w:r>
            <w:r w:rsidRPr="00B84495">
              <w:rPr>
                <w:sz w:val="18"/>
                <w:lang w:bidi="en-US"/>
              </w:rPr>
              <w:t xml:space="preserve">. </w:t>
            </w:r>
            <w:r>
              <w:rPr>
                <w:sz w:val="18"/>
                <w:lang w:bidi="en-US"/>
              </w:rPr>
              <w:t xml:space="preserve"> After all</w:t>
            </w:r>
            <w:r w:rsidR="00E27656">
              <w:rPr>
                <w:sz w:val="18"/>
                <w:lang w:bidi="en-US"/>
              </w:rPr>
              <w:t>,</w:t>
            </w:r>
            <w:r>
              <w:rPr>
                <w:sz w:val="18"/>
                <w:lang w:bidi="en-US"/>
              </w:rPr>
              <w:t xml:space="preserve"> errors are reported all entries of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425BBD32" w:rsidR="0070713B" w:rsidRPr="00B84495" w:rsidRDefault="0070713B" w:rsidP="00E27656">
            <w:pPr>
              <w:pStyle w:val="Odstavec"/>
              <w:snapToGrid w:val="0"/>
              <w:spacing w:before="60" w:line="256" w:lineRule="auto"/>
              <w:jc w:val="left"/>
              <w:rPr>
                <w:sz w:val="18"/>
              </w:rPr>
            </w:pPr>
            <w:r>
              <w:rPr>
                <w:sz w:val="18"/>
                <w:lang w:bidi="en-US"/>
              </w:rPr>
              <w:t xml:space="preserve">reports error message if in the table x are items </w:t>
            </w:r>
            <w:r w:rsidR="00E27656">
              <w:rPr>
                <w:sz w:val="18"/>
                <w:lang w:bidi="en-US"/>
              </w:rPr>
              <w:t>that</w:t>
            </w:r>
            <w:r>
              <w:rPr>
                <w:sz w:val="18"/>
                <w:lang w:bidi="en-US"/>
              </w:rPr>
              <w:t xml:space="preserve"> are not referred </w:t>
            </w:r>
            <w:r w:rsidR="00E27656">
              <w:rPr>
                <w:sz w:val="18"/>
                <w:lang w:bidi="en-US"/>
              </w:rPr>
              <w:t xml:space="preserve">to </w:t>
            </w:r>
            <w:r>
              <w:rPr>
                <w:sz w:val="18"/>
                <w:lang w:bidi="en-US"/>
              </w:rPr>
              <w:t>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4" w:name="_Toc81209419"/>
      <w:r w:rsidRPr="0079310A">
        <w:t xml:space="preserve">Methods of objects of the type </w:t>
      </w:r>
      <w:r>
        <w:t>uniqueSetKey</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CE036B">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CE036B">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CE036B">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84495" w:rsidRDefault="00644A4E" w:rsidP="00CE036B">
            <w:pPr>
              <w:pStyle w:val="Odstavec"/>
              <w:snapToGrid w:val="0"/>
              <w:spacing w:before="60" w:line="256" w:lineRule="auto"/>
              <w:jc w:val="left"/>
              <w:rPr>
                <w:sz w:val="18"/>
              </w:rPr>
            </w:pPr>
            <w:r>
              <w:rPr>
                <w:lang w:bidi="en-US"/>
              </w:rPr>
              <w:t>resetKey</w:t>
            </w:r>
            <w:r w:rsidR="00D40346">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CE036B">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CE036B">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5" w:name="_Toc81209420"/>
      <w:r>
        <w:rPr>
          <w:lang w:bidi="en-GB"/>
        </w:rPr>
        <w:lastRenderedPageBreak/>
        <w:t>M</w:t>
      </w:r>
      <w:r w:rsidRPr="0079310A">
        <w:rPr>
          <w:rFonts w:eastAsia="Calibri"/>
          <w:lang w:bidi="en-GB"/>
        </w:rPr>
        <w:t>ethods of objects of the type XmlOutStream</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6" w:name="_Toc81209421"/>
      <w:r>
        <w:rPr>
          <w:lang w:bidi="en-GB"/>
        </w:rPr>
        <w:t>Mathematical methods in X-script</w:t>
      </w:r>
      <w:bookmarkEnd w:id="1656"/>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7" w:name="_Toc81209422"/>
      <w:r w:rsidRPr="0070713B">
        <w:rPr>
          <w:lang w:bidi="en-GB"/>
        </w:rPr>
        <w:t>M</w:t>
      </w:r>
      <w:r w:rsidRPr="0070713B">
        <w:rPr>
          <w:rFonts w:eastAsia="Calibri"/>
          <w:lang w:bidi="en-GB"/>
        </w:rPr>
        <w:t>ethods of mathematical functions (taken from the class java.lang.Math)</w:t>
      </w:r>
      <w:bookmarkEnd w:id="1657"/>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8" w:name="_Toc81209423"/>
      <w:r>
        <w:rPr>
          <w:lang w:bidi="en-GB"/>
        </w:rPr>
        <w:t>M</w:t>
      </w:r>
      <w:r w:rsidRPr="0079310A">
        <w:rPr>
          <w:rFonts w:eastAsia="Calibri"/>
          <w:lang w:bidi="en-GB"/>
        </w:rPr>
        <w:t>ethods of mathematical functions (taken from java.math.BigDecimal)</w:t>
      </w:r>
      <w:bookmarkEnd w:id="1658"/>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59" w:name="_Toc354677078"/>
      <w:bookmarkStart w:id="1660" w:name="_Ref366596166"/>
      <w:bookmarkStart w:id="1661" w:name="_Ref535948480"/>
      <w:bookmarkStart w:id="1662" w:name="_Ref535948664"/>
      <w:bookmarkStart w:id="1663" w:name="_Ref535948697"/>
      <w:bookmarkStart w:id="1664" w:name="_Ref535964056"/>
      <w:bookmarkStart w:id="1665" w:name="_Ref535964086"/>
      <w:bookmarkStart w:id="1666" w:name="_Toc81209424"/>
      <w:r w:rsidRPr="00E060F7">
        <w:rPr>
          <w:lang w:val="en-US"/>
        </w:rPr>
        <w:t>BNF gram</w:t>
      </w:r>
      <w:r w:rsidR="009C3538">
        <w:rPr>
          <w:lang w:val="en-US"/>
        </w:rPr>
        <w:t>mar</w:t>
      </w:r>
      <w:bookmarkEnd w:id="1659"/>
      <w:bookmarkEnd w:id="1660"/>
      <w:bookmarkEnd w:id="1661"/>
      <w:bookmarkEnd w:id="1662"/>
      <w:bookmarkEnd w:id="1663"/>
      <w:bookmarkEnd w:id="1664"/>
      <w:bookmarkEnd w:id="1665"/>
      <w:bookmarkEnd w:id="1666"/>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952CAA"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7" w:name="_Ref367360830"/>
      <w:bookmarkStart w:id="1668" w:name="_Ref536189050"/>
      <w:bookmarkStart w:id="1669" w:name="_Toc81209425"/>
      <w:r>
        <w:rPr>
          <w:lang w:val="en-US"/>
        </w:rPr>
        <w:t xml:space="preserve">BNF </w:t>
      </w:r>
      <w:bookmarkEnd w:id="1667"/>
      <w:r>
        <w:rPr>
          <w:lang w:val="en-US"/>
        </w:rPr>
        <w:t>p</w:t>
      </w:r>
      <w:r w:rsidRPr="00B84495">
        <w:t>roduction rule</w:t>
      </w:r>
      <w:bookmarkEnd w:id="1668"/>
      <w:bookmarkEnd w:id="1669"/>
    </w:p>
    <w:p w14:paraId="011013B9" w14:textId="25B9C16E" w:rsidR="00180747" w:rsidRPr="00E060F7" w:rsidRDefault="002E7829" w:rsidP="00D84C56">
      <w:pPr>
        <w:pStyle w:val="OdstavecSynteastyl"/>
        <w:rPr>
          <w:lang w:val="en-US"/>
        </w:rPr>
      </w:pPr>
      <w:r w:rsidRPr="00B84495">
        <w:rPr>
          <w:rFonts w:cs="Calibri"/>
        </w:rPr>
        <w:t xml:space="preserve">Each production rule (hereafter "rule") has a name. The name of </w:t>
      </w:r>
      <w:r w:rsidR="00E27656">
        <w:rPr>
          <w:rFonts w:cs="Calibri"/>
        </w:rPr>
        <w:t xml:space="preserve">a </w:t>
      </w:r>
      <w:r w:rsidRPr="00B84495">
        <w:rPr>
          <w:rFonts w:cs="Calibri"/>
        </w:rPr>
        <w:t>rule must start with a letter or the character '_' (underscore character). After the first character may follow a sequ</w:t>
      </w:r>
      <w:r>
        <w:rPr>
          <w:rFonts w:cs="Calibri"/>
        </w:rPr>
        <w:t>e</w:t>
      </w:r>
      <w:r w:rsidRPr="00B84495">
        <w:rPr>
          <w:rFonts w:cs="Calibri"/>
        </w:rPr>
        <w:t>nce of letters, underscores</w:t>
      </w:r>
      <w:r w:rsidR="00E27656">
        <w:rPr>
          <w:rFonts w:cs="Calibri"/>
        </w:rPr>
        <w:t>,</w:t>
      </w:r>
      <w:r w:rsidRPr="00B84495">
        <w:rPr>
          <w:rFonts w:cs="Calibri"/>
        </w:rPr>
        <w:t xml:space="preserve"> and decimal </w:t>
      </w:r>
      <w:r w:rsidRPr="00B84495">
        <w:rPr>
          <w:rFonts w:cs="Calibri"/>
        </w:rPr>
        <w:lastRenderedPageBreak/>
        <w:t xml:space="preserve">digits. The name of </w:t>
      </w:r>
      <w:r w:rsidR="00E27656">
        <w:rPr>
          <w:rFonts w:cs="Calibri"/>
        </w:rPr>
        <w:t xml:space="preserve">a </w:t>
      </w:r>
      <w:r w:rsidRPr="00B84495">
        <w:rPr>
          <w:rFonts w:cs="Calibri"/>
        </w:rPr>
        <w:t>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623E4FCF" w:rsidR="00854223" w:rsidRPr="00E060F7" w:rsidRDefault="0042721D" w:rsidP="00854223">
      <w:pPr>
        <w:pStyle w:val="OdstavecSynteastyl"/>
        <w:rPr>
          <w:lang w:val="en-US"/>
        </w:rPr>
      </w:pPr>
      <w:r w:rsidRPr="0042721D">
        <w:rPr>
          <w:lang w:val="en-US"/>
        </w:rPr>
        <w:t>where on the left side of the operator ":: =" is the name of the rule, and on the right side</w:t>
      </w:r>
      <w:r w:rsidR="00E27656">
        <w:rPr>
          <w:lang w:val="en-US"/>
        </w:rPr>
        <w:t>,</w:t>
      </w:r>
      <w:r w:rsidRPr="0042721D">
        <w:rPr>
          <w:lang w:val="en-US"/>
        </w:rPr>
        <w:t xml:space="preserv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04587F0A" w:rsidR="00703FDA" w:rsidRPr="00D04EAE" w:rsidRDefault="00703FDA" w:rsidP="00703FDA">
      <w:pPr>
        <w:pStyle w:val="Zdrojovykod-zlutyboxSynteastyl"/>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71D03D27" w14:textId="77777777" w:rsidR="00703FDA" w:rsidRPr="00D04EAE" w:rsidRDefault="00703FDA" w:rsidP="00703FDA">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0" w:name="_Ref367359923"/>
      <w:bookmarkStart w:id="1671" w:name="_Toc81209426"/>
      <w:r>
        <w:rPr>
          <w:lang w:val="en-US"/>
        </w:rPr>
        <w:t xml:space="preserve">BNF </w:t>
      </w:r>
      <w:bookmarkEnd w:id="1670"/>
      <w:r>
        <w:rPr>
          <w:lang w:val="en-US"/>
        </w:rPr>
        <w:t>t</w:t>
      </w:r>
      <w:r w:rsidRPr="00B84495">
        <w:t>erminal</w:t>
      </w:r>
      <w:r w:rsidRPr="00B84495">
        <w:rPr>
          <w:rFonts w:eastAsia="Arial Black"/>
        </w:rPr>
        <w:t xml:space="preserve"> </w:t>
      </w:r>
      <w:r w:rsidRPr="00B84495">
        <w:t>symbol</w:t>
      </w:r>
      <w:bookmarkEnd w:id="1671"/>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2" w:name="_Toc81209427"/>
      <w:r>
        <w:t>Set of characters</w:t>
      </w:r>
      <w:bookmarkEnd w:id="1672"/>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3" w:name="_Toc81209428"/>
      <w:r>
        <w:rPr>
          <w:lang w:val="en-US"/>
        </w:rPr>
        <w:t>BNF q</w:t>
      </w:r>
      <w:r w:rsidRPr="00B84495">
        <w:t>uantifier (repetition of a rule)</w:t>
      </w:r>
      <w:bookmarkEnd w:id="1673"/>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lastRenderedPageBreak/>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4" w:name="_Ref367360952"/>
      <w:bookmarkStart w:id="1675" w:name="_Toc81209429"/>
      <w:r w:rsidRPr="00E060F7">
        <w:rPr>
          <w:lang w:val="en-US"/>
        </w:rPr>
        <w:t xml:space="preserve">BNF </w:t>
      </w:r>
      <w:bookmarkEnd w:id="1674"/>
      <w:r w:rsidR="00E72160">
        <w:rPr>
          <w:lang w:val="en-US"/>
        </w:rPr>
        <w:t>expression</w:t>
      </w:r>
      <w:bookmarkEnd w:id="1675"/>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41D652EA"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rule A followed by </w:t>
      </w:r>
      <w:r>
        <w:rPr>
          <w:rFonts w:cs="Calibri"/>
        </w:rPr>
        <w:t>characters</w:t>
      </w:r>
      <w:r w:rsidRPr="00B84495">
        <w:rPr>
          <w:rFonts w:cs="Calibri"/>
        </w:rPr>
        <w:t xml:space="preserve"> </w:t>
      </w:r>
      <w:r w:rsidR="00E27656">
        <w:rPr>
          <w:rFonts w:cs="Calibri"/>
        </w:rPr>
        <w:t>that</w:t>
      </w:r>
      <w:r w:rsidRPr="00B84495">
        <w:rPr>
          <w:rFonts w:cs="Calibri"/>
        </w:rPr>
        <w:t xml:space="preserve">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0B0A41D9"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t>
      </w:r>
      <w:r w:rsidR="00D04EAE">
        <w:rPr>
          <w:color w:val="984806"/>
          <w:lang w:val="en-US"/>
        </w:rPr>
        <w:t>www.xdef.org/xdef/4.1</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D04EAE" w:rsidRDefault="00A34359" w:rsidP="00A34359">
      <w:pPr>
        <w:pStyle w:val="Zdrojovykod-zlutyboxSynteastyl"/>
        <w:tabs>
          <w:tab w:val="left" w:pos="284"/>
          <w:tab w:val="left" w:pos="567"/>
          <w:tab w:val="left" w:pos="851"/>
          <w:tab w:val="left" w:pos="1134"/>
        </w:tabs>
        <w:rPr>
          <w:color w:val="0070C0"/>
          <w:lang w:val="de-DE"/>
        </w:rPr>
      </w:pPr>
      <w:r w:rsidRPr="00E060F7">
        <w:rPr>
          <w:color w:val="0070C0"/>
          <w:lang w:val="en-US"/>
        </w:rPr>
        <w:tab/>
      </w:r>
      <w:r w:rsidRPr="00D04EAE">
        <w:rPr>
          <w:color w:val="0070C0"/>
          <w:lang w:val="de-DE"/>
        </w:rPr>
        <w:t xml:space="preserve">&lt;xd:BNFGrammar </w:t>
      </w:r>
      <w:r w:rsidRPr="00D04EAE">
        <w:rPr>
          <w:color w:val="00B050"/>
          <w:lang w:val="de-DE"/>
        </w:rPr>
        <w:t>name</w:t>
      </w:r>
      <w:r w:rsidRPr="00D04EAE">
        <w:rPr>
          <w:color w:val="000000"/>
          <w:lang w:val="de-DE"/>
        </w:rPr>
        <w:t>="</w:t>
      </w:r>
      <w:r w:rsidR="007F76D5" w:rsidRPr="00D04EAE">
        <w:rPr>
          <w:color w:val="984806"/>
          <w:lang w:val="de-DE"/>
        </w:rPr>
        <w:t>vrn</w:t>
      </w:r>
      <w:r w:rsidR="001E3BB4" w:rsidRPr="00D04EAE">
        <w:rPr>
          <w:color w:val="984806"/>
          <w:lang w:val="de-DE"/>
        </w:rPr>
        <w:t>BNF</w:t>
      </w:r>
      <w:r w:rsidRPr="00D04EAE">
        <w:rPr>
          <w:color w:val="000000"/>
          <w:lang w:val="de-DE"/>
        </w:rPr>
        <w:t>"</w:t>
      </w:r>
      <w:r w:rsidRPr="00D04EAE">
        <w:rPr>
          <w:color w:val="0070C0"/>
          <w:lang w:val="de-DE"/>
        </w:rPr>
        <w:t>&gt;</w:t>
      </w:r>
    </w:p>
    <w:p w14:paraId="38FDDD1B" w14:textId="77777777" w:rsidR="00A34359" w:rsidRPr="00D04EAE" w:rsidRDefault="00A34359" w:rsidP="00A34359">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D</w:t>
      </w:r>
      <w:r w:rsidR="007F76D5" w:rsidRPr="00D04EAE">
        <w:rPr>
          <w:color w:val="000000"/>
          <w:lang w:val="de-DE"/>
        </w:rPr>
        <w:t>igit</w:t>
      </w:r>
      <w:r w:rsidRPr="00D04EAE">
        <w:rPr>
          <w:color w:val="000000"/>
          <w:lang w:val="de-DE"/>
        </w:rPr>
        <w:t xml:space="preserve"> ::= [0-9]</w:t>
      </w:r>
    </w:p>
    <w:p w14:paraId="7E183490" w14:textId="77777777" w:rsidR="00A34359" w:rsidRPr="00D04EAE" w:rsidRDefault="00A34359" w:rsidP="00A34359">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w:t>
      </w:r>
      <w:r w:rsidR="007F76D5" w:rsidRPr="00D04EAE">
        <w:rPr>
          <w:color w:val="000000"/>
          <w:lang w:val="de-DE"/>
        </w:rPr>
        <w:t>etter</w:t>
      </w:r>
      <w:r w:rsidRPr="00D04EAE">
        <w:rPr>
          <w:color w:val="000000"/>
          <w:lang w:val="de-DE"/>
        </w:rPr>
        <w:t xml:space="preserve"> ::= [A-Z]</w:t>
      </w:r>
    </w:p>
    <w:p w14:paraId="01A57DC4" w14:textId="77777777" w:rsidR="00A34359" w:rsidRPr="00D04EAE" w:rsidRDefault="00A34359" w:rsidP="00A34359">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r>
      <w:r w:rsidR="007F76D5" w:rsidRPr="00D04EAE">
        <w:rPr>
          <w:color w:val="000000"/>
          <w:lang w:val="de-DE"/>
        </w:rPr>
        <w:t>Cz_new</w:t>
      </w:r>
      <w:r w:rsidRPr="00D04EAE">
        <w:rPr>
          <w:color w:val="000000"/>
          <w:lang w:val="de-DE"/>
        </w:rPr>
        <w:t xml:space="preserve"> ::= D</w:t>
      </w:r>
      <w:r w:rsidR="007F76D5" w:rsidRPr="00D04EAE">
        <w:rPr>
          <w:color w:val="000000"/>
          <w:lang w:val="de-DE"/>
        </w:rPr>
        <w:t>igit</w:t>
      </w:r>
      <w:r w:rsidRPr="00D04EAE">
        <w:rPr>
          <w:color w:val="000000"/>
          <w:lang w:val="de-DE"/>
        </w:rPr>
        <w:t xml:space="preserve"> L</w:t>
      </w:r>
      <w:r w:rsidR="007F76D5" w:rsidRPr="00D04EAE">
        <w:rPr>
          <w:color w:val="000000"/>
          <w:lang w:val="de-DE"/>
        </w:rPr>
        <w:t>etter</w:t>
      </w:r>
      <w:r w:rsidRPr="00D04EAE">
        <w:rPr>
          <w:color w:val="000000"/>
          <w:lang w:val="de-DE"/>
        </w:rPr>
        <w:t xml:space="preserve"> D</w:t>
      </w:r>
      <w:r w:rsidR="007F76D5" w:rsidRPr="00D04EAE">
        <w:rPr>
          <w:color w:val="000000"/>
          <w:lang w:val="de-DE"/>
        </w:rPr>
        <w:t>igit</w:t>
      </w:r>
      <w:r w:rsidRPr="00D04EAE">
        <w:rPr>
          <w:color w:val="000000"/>
          <w:lang w:val="de-DE"/>
        </w:rPr>
        <w:t>{5}</w:t>
      </w:r>
    </w:p>
    <w:p w14:paraId="44D668A6" w14:textId="77777777" w:rsidR="00A34359" w:rsidRPr="00D04EAE" w:rsidRDefault="00A34359" w:rsidP="00A34359">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r>
      <w:r w:rsidR="007F76D5" w:rsidRPr="00D04EAE">
        <w:rPr>
          <w:color w:val="000000"/>
          <w:lang w:val="de-DE"/>
        </w:rPr>
        <w:t>Cz_old</w:t>
      </w:r>
      <w:r w:rsidRPr="00D04EAE">
        <w:rPr>
          <w:color w:val="000000"/>
          <w:lang w:val="de-DE"/>
        </w:rPr>
        <w:t xml:space="preserve"> ::= L</w:t>
      </w:r>
      <w:r w:rsidR="007F76D5" w:rsidRPr="00D04EAE">
        <w:rPr>
          <w:color w:val="000000"/>
          <w:lang w:val="de-DE"/>
        </w:rPr>
        <w:t>etter</w:t>
      </w:r>
      <w:r w:rsidRPr="00D04EAE">
        <w:rPr>
          <w:color w:val="000000"/>
          <w:lang w:val="de-DE"/>
        </w:rPr>
        <w:t>{</w:t>
      </w:r>
      <w:r w:rsidR="007F76D5" w:rsidRPr="00D04EAE">
        <w:rPr>
          <w:color w:val="000000"/>
          <w:lang w:val="de-DE"/>
        </w:rPr>
        <w:t>2,</w:t>
      </w:r>
      <w:r w:rsidRPr="00D04EAE">
        <w:rPr>
          <w:color w:val="000000"/>
          <w:lang w:val="de-DE"/>
        </w:rPr>
        <w:t>3} D</w:t>
      </w:r>
      <w:r w:rsidR="007F76D5" w:rsidRPr="00D04EAE">
        <w:rPr>
          <w:color w:val="000000"/>
          <w:lang w:val="de-DE"/>
        </w:rPr>
        <w:t>igit</w:t>
      </w:r>
      <w:r w:rsidRPr="00D04EAE">
        <w:rPr>
          <w:color w:val="000000"/>
          <w:lang w:val="de-DE"/>
        </w:rPr>
        <w:t>{4}</w:t>
      </w:r>
    </w:p>
    <w:p w14:paraId="707974BB" w14:textId="77777777" w:rsidR="00A34359" w:rsidRPr="00D04EAE" w:rsidRDefault="00A34359" w:rsidP="00A34359">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r>
      <w:r w:rsidR="007F76D5" w:rsidRPr="00D04EAE">
        <w:rPr>
          <w:color w:val="000000"/>
          <w:lang w:val="de-DE"/>
        </w:rPr>
        <w:t>Cz</w:t>
      </w:r>
      <w:r w:rsidRPr="00D04EAE">
        <w:rPr>
          <w:color w:val="000000"/>
          <w:lang w:val="de-DE"/>
        </w:rPr>
        <w:t xml:space="preserve"> ::= C</w:t>
      </w:r>
      <w:r w:rsidR="007F76D5" w:rsidRPr="00D04EAE">
        <w:rPr>
          <w:color w:val="000000"/>
          <w:lang w:val="de-DE"/>
        </w:rPr>
        <w:t>z_new</w:t>
      </w:r>
      <w:r w:rsidRPr="00D04EAE">
        <w:rPr>
          <w:color w:val="000000"/>
          <w:lang w:val="de-DE"/>
        </w:rPr>
        <w:t xml:space="preserve"> | C</w:t>
      </w:r>
      <w:r w:rsidR="007F76D5" w:rsidRPr="00D04EAE">
        <w:rPr>
          <w:color w:val="000000"/>
          <w:lang w:val="de-DE"/>
        </w:rPr>
        <w:t>z</w:t>
      </w:r>
      <w:r w:rsidRPr="00D04EAE">
        <w:rPr>
          <w:color w:val="000000"/>
          <w:lang w:val="de-DE"/>
        </w:rPr>
        <w:t>_</w:t>
      </w:r>
      <w:r w:rsidR="007F76D5" w:rsidRPr="00D04EAE">
        <w:rPr>
          <w:color w:val="000000"/>
          <w:lang w:val="de-DE"/>
        </w:rPr>
        <w:t>old</w:t>
      </w:r>
    </w:p>
    <w:p w14:paraId="7E8019B9" w14:textId="77777777" w:rsidR="00A34359" w:rsidRPr="00D04EAE" w:rsidRDefault="00A34359" w:rsidP="00A34359">
      <w:pPr>
        <w:pStyle w:val="Zdrojovykod-zlutyboxSynteastyl"/>
        <w:tabs>
          <w:tab w:val="left" w:pos="284"/>
          <w:tab w:val="left" w:pos="567"/>
          <w:tab w:val="left" w:pos="851"/>
          <w:tab w:val="left" w:pos="1134"/>
        </w:tabs>
        <w:rPr>
          <w:color w:val="0070C0"/>
          <w:lang w:val="de-DE"/>
        </w:rPr>
      </w:pPr>
      <w:r w:rsidRPr="00D04EAE">
        <w:rPr>
          <w:color w:val="0070C0"/>
          <w:lang w:val="de-DE"/>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6" w:name="_Toc81209430"/>
      <w:r>
        <w:rPr>
          <w:lang w:val="en-US"/>
        </w:rPr>
        <w:t>C</w:t>
      </w:r>
      <w:r w:rsidRPr="00B84495">
        <w:t>omments and whitespaces</w:t>
      </w:r>
      <w:bookmarkEnd w:id="1676"/>
    </w:p>
    <w:p w14:paraId="7C2CA9BF" w14:textId="5637A1BD"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w:t>
      </w:r>
      <w:r w:rsidR="00E27656">
        <w:rPr>
          <w:rFonts w:cs="Calibri"/>
        </w:rPr>
        <w:t>,</w:t>
      </w:r>
      <w:r w:rsidRPr="00B84495">
        <w:rPr>
          <w:rFonts w:cs="Calibri"/>
        </w:rPr>
        <w:t xml:space="preserve">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7" w:name="_Toc81209431"/>
      <w:r>
        <w:t>Implemented</w:t>
      </w:r>
      <w:r w:rsidRPr="00B84495">
        <w:t xml:space="preserve"> </w:t>
      </w:r>
      <w:r>
        <w:t>predefined rules</w:t>
      </w:r>
      <w:bookmarkEnd w:id="1677"/>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7C646821"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10C76358" w14:textId="32FBBBD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4C3ACF21" w14:textId="0F8EE3D1"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07290C9E" w14:textId="77C674E8"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137FDA0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2ADBE7D5"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 xml:space="preserve">checks if the end of </w:t>
      </w:r>
      <w:r w:rsidR="00E27656">
        <w:rPr>
          <w:rFonts w:cs="Calibri"/>
        </w:rPr>
        <w:t xml:space="preserve">the </w:t>
      </w:r>
      <w:r>
        <w:rPr>
          <w:rFonts w:cs="Calibri"/>
        </w:rPr>
        <w:t>source was reached</w:t>
      </w:r>
      <w:r w:rsidRPr="00B84495">
        <w:rPr>
          <w:rFonts w:cs="Calibri"/>
        </w:rPr>
        <w:t>.</w:t>
      </w:r>
    </w:p>
    <w:p w14:paraId="2B0BA60F" w14:textId="738602AB"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w:t>
      </w:r>
      <w:r w:rsidR="00E27656">
        <w:rPr>
          <w:rFonts w:cs="Calibri"/>
        </w:rPr>
        <w:t xml:space="preserve">the </w:t>
      </w:r>
      <w:r w:rsidRPr="00B84495">
        <w:rPr>
          <w:rFonts w:cs="Calibri"/>
        </w:rPr>
        <w:t xml:space="preserve">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sidR="00E27656">
        <w:rPr>
          <w:rFonts w:cs="Calibri"/>
        </w:rPr>
        <w:t xml:space="preserve">the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51F27D98"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w:t>
      </w:r>
      <w:r w:rsidR="00E27656">
        <w:rPr>
          <w:rFonts w:cs="Calibri"/>
        </w:rPr>
        <w:t>-</w:t>
      </w:r>
      <w:r w:rsidRPr="00B84495">
        <w:rPr>
          <w:rFonts w:cs="Calibri"/>
        </w:rPr>
        <w:t>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lastRenderedPageBreak/>
        <w:t>Note the "rule" $error don’t parse any actual text. However, it forces the parsing process fails at the actual position.</w:t>
      </w:r>
    </w:p>
    <w:p w14:paraId="23DC6981" w14:textId="77777777" w:rsidR="00222500" w:rsidRDefault="00222500" w:rsidP="00222500">
      <w:pPr>
        <w:pStyle w:val="Nadpis3"/>
      </w:pPr>
      <w:bookmarkStart w:id="1678" w:name="_Toc81209432"/>
      <w:r>
        <w:t>Implemented</w:t>
      </w:r>
      <w:r w:rsidRPr="00B84495">
        <w:t xml:space="preserve"> </w:t>
      </w:r>
      <w:r>
        <w:t>methods for handling the internal stack</w:t>
      </w:r>
      <w:bookmarkEnd w:id="1678"/>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5EC9246E"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w:t>
      </w:r>
      <w:r w:rsidR="00E27656">
        <w:rPr>
          <w:rFonts w:ascii="Consolas" w:hAnsi="Consolas" w:cs="Calibri"/>
          <w:sz w:val="18"/>
          <w:szCs w:val="18"/>
        </w:rPr>
        <w:t xml:space="preserve">the </w:t>
      </w:r>
      <w:r>
        <w:rPr>
          <w:rFonts w:ascii="Consolas" w:hAnsi="Consolas" w:cs="Calibri"/>
          <w:sz w:val="18"/>
          <w:szCs w:val="18"/>
        </w:rPr>
        <w:t>name of the actual rule and source position (line, column etc.)</w:t>
      </w:r>
    </w:p>
    <w:p w14:paraId="4C10BBAF" w14:textId="65878599"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w:t>
      </w:r>
      <w:r w:rsidR="00E27656">
        <w:rPr>
          <w:rFonts w:ascii="Consolas" w:hAnsi="Consolas" w:cs="Calibri"/>
          <w:sz w:val="18"/>
          <w:szCs w:val="18"/>
        </w:rPr>
        <w:t xml:space="preserve">the </w:t>
      </w:r>
      <w:r>
        <w:rPr>
          <w:rFonts w:ascii="Consolas" w:hAnsi="Consolas" w:cs="Calibri"/>
          <w:sz w:val="18"/>
          <w:szCs w:val="18"/>
        </w:rPr>
        <w:t>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1B1D1F2B"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xml:space="preserve">. If no argument is specified it is pushed to the internal stack </w:t>
      </w:r>
      <w:r w:rsidR="00E27656">
        <w:rPr>
          <w:rFonts w:cs="Calibri"/>
        </w:rPr>
        <w:t xml:space="preserve">of </w:t>
      </w:r>
      <w:r>
        <w:rPr>
          <w:rFonts w:cs="Calibri"/>
        </w:rPr>
        <w:t>the parsed text.</w:t>
      </w:r>
    </w:p>
    <w:p w14:paraId="11BEDFC4" w14:textId="3409AFD5"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CB479D">
      <w:pPr>
        <w:pStyle w:val="Nadpis3"/>
        <w:rPr>
          <w:lang w:val="en-US"/>
        </w:rPr>
      </w:pPr>
      <w:bookmarkStart w:id="1679" w:name="_Toc81209433"/>
      <w:r w:rsidRPr="00E060F7">
        <w:rPr>
          <w:lang w:val="en-US"/>
        </w:rPr>
        <w:t>Extern</w:t>
      </w:r>
      <w:r w:rsidR="00222500">
        <w:rPr>
          <w:lang w:val="en-US"/>
        </w:rPr>
        <w:t>ally</w:t>
      </w:r>
      <w:r w:rsidRPr="00E060F7">
        <w:rPr>
          <w:lang w:val="en-US"/>
        </w:rPr>
        <w:t xml:space="preserve"> </w:t>
      </w:r>
      <w:r w:rsidR="00222500">
        <w:rPr>
          <w:lang w:val="en-US"/>
        </w:rPr>
        <w:t>implemented rules</w:t>
      </w:r>
      <w:bookmarkEnd w:id="1679"/>
    </w:p>
    <w:p w14:paraId="73D7B7A7" w14:textId="2FF46A15"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w:t>
      </w:r>
      <w:r w:rsidR="00E27656">
        <w:rPr>
          <w:lang w:val="en-US"/>
        </w:rPr>
        <w:t>DateT</w:t>
      </w:r>
      <w:r w:rsidRPr="00222500">
        <w:rPr>
          <w:lang w:val="en-US"/>
        </w:rPr>
        <w:t xml:space="preserve">ime, duration. The </w:t>
      </w:r>
      <w:r w:rsidR="006D481B">
        <w:rPr>
          <w:lang w:val="en-US"/>
        </w:rPr>
        <w:t xml:space="preserve">%define commands </w:t>
      </w:r>
      <w:r w:rsidRPr="00222500">
        <w:rPr>
          <w:lang w:val="en-US"/>
        </w:rPr>
        <w:t>must be given before the next grammar description.</w:t>
      </w:r>
    </w:p>
    <w:p w14:paraId="35AD8877" w14:textId="61A5B73C" w:rsidR="006D481B" w:rsidRDefault="006D481B" w:rsidP="002E3A34">
      <w:pPr>
        <w:pStyle w:val="OdstavecSynteastyl"/>
        <w:rPr>
          <w:lang w:val="en-US"/>
        </w:rPr>
      </w:pPr>
      <w:r w:rsidRPr="006D481B">
        <w:rPr>
          <w:lang w:val="en-US"/>
        </w:rPr>
        <w:t xml:space="preserve">In the java program, an external method is defined as static and </w:t>
      </w:r>
      <w:r>
        <w:rPr>
          <w:lang w:val="en-US"/>
        </w:rPr>
        <w:t>must retu</w:t>
      </w:r>
      <w:r w:rsidR="00E27656">
        <w:rPr>
          <w:lang w:val="en-US"/>
        </w:rPr>
        <w:t>rn</w:t>
      </w:r>
      <w:r>
        <w:rPr>
          <w:lang w:val="en-US"/>
        </w:rPr>
        <w:t xml:space="preserve">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CCECA25" w:rsidR="009C5416" w:rsidRPr="00D04EAE" w:rsidRDefault="009C5416" w:rsidP="009C5416">
      <w:pPr>
        <w:pStyle w:val="Zdrojovykod-zlutyboxSynteastyl"/>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7F55F8B0" w14:textId="77777777" w:rsidR="009C5416" w:rsidRPr="00D04EAE" w:rsidRDefault="009C5416" w:rsidP="009C541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D04EAE">
        <w:rPr>
          <w:szCs w:val="16"/>
          <w:lang w:val="de-DE"/>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lastRenderedPageBreak/>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E060F7">
        <w:rPr>
          <w:color w:val="000000"/>
          <w:lang w:val="en-US"/>
        </w:rPr>
        <w:tab/>
      </w:r>
      <w:r w:rsidRPr="00E060F7">
        <w:rPr>
          <w:color w:val="000000"/>
          <w:lang w:val="en-US"/>
        </w:rPr>
        <w:tab/>
      </w:r>
      <w:r w:rsidRPr="00D04EAE">
        <w:rPr>
          <w:color w:val="000000"/>
          <w:lang w:val="de-DE"/>
        </w:rPr>
        <w:t>Digit ::= [0-9]</w:t>
      </w:r>
    </w:p>
    <w:p w14:paraId="5FABB47E"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D04EAE">
        <w:rPr>
          <w:color w:val="000000"/>
          <w:lang w:val="de-DE"/>
        </w:rPr>
        <w:tab/>
      </w:r>
      <w:r w:rsidRPr="00D04EAE">
        <w:rPr>
          <w:color w:val="000000"/>
          <w:lang w:val="de-DE"/>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2D735A6E" w:rsidR="00392A5D" w:rsidRDefault="00392A5D" w:rsidP="00ED7B8E">
      <w:pPr>
        <w:pStyle w:val="Zdrojovykod-zlutyboxSynteastyl"/>
        <w:tabs>
          <w:tab w:val="left" w:pos="567"/>
          <w:tab w:val="left" w:pos="1276"/>
        </w:tabs>
        <w:rPr>
          <w:szCs w:val="16"/>
          <w:lang w:val="en-US"/>
        </w:rPr>
      </w:pPr>
      <w:r>
        <w:rPr>
          <w:szCs w:val="16"/>
          <w:lang w:val="en-US"/>
        </w:rPr>
        <w:t xml:space="preserve">                retu</w:t>
      </w:r>
      <w:r w:rsidR="00E27656">
        <w:rPr>
          <w:szCs w:val="16"/>
          <w:lang w:val="en-US"/>
        </w:rPr>
        <w:t>r</w:t>
      </w:r>
      <w:r>
        <w:rPr>
          <w:szCs w:val="16"/>
          <w:lang w:val="en-US"/>
        </w:rPr>
        <w:t>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3D60FB70" w:rsidR="00392A5D" w:rsidRDefault="00392A5D" w:rsidP="00392A5D">
      <w:pPr>
        <w:pStyle w:val="Zdrojovykod-zlutyboxSynteastyl"/>
        <w:tabs>
          <w:tab w:val="left" w:pos="567"/>
          <w:tab w:val="left" w:pos="1276"/>
        </w:tabs>
        <w:rPr>
          <w:szCs w:val="16"/>
          <w:lang w:val="en-US"/>
        </w:rPr>
      </w:pPr>
      <w:r>
        <w:rPr>
          <w:szCs w:val="16"/>
          <w:lang w:val="en-US"/>
        </w:rPr>
        <w:t xml:space="preserve">                retu</w:t>
      </w:r>
      <w:r w:rsidR="00E27656">
        <w:rPr>
          <w:szCs w:val="16"/>
          <w:lang w:val="en-US"/>
        </w:rPr>
        <w:t>r</w:t>
      </w:r>
      <w:r>
        <w:rPr>
          <w:szCs w:val="16"/>
          <w:lang w:val="en-US"/>
        </w:rPr>
        <w:t>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0" w:name="sec-notation"/>
      <w:bookmarkStart w:id="1681" w:name="w3c-doctype"/>
      <w:bookmarkStart w:id="1682" w:name="nazev"/>
      <w:bookmarkStart w:id="1683" w:name="TypDokumentace"/>
      <w:bookmarkStart w:id="1684" w:name="_Toc354912741"/>
      <w:bookmarkStart w:id="1685" w:name="_Toc354917575"/>
      <w:bookmarkStart w:id="1686" w:name="_Toc355016736"/>
      <w:bookmarkStart w:id="1687" w:name="_Toc355017000"/>
      <w:bookmarkStart w:id="1688" w:name="_Toc355312294"/>
      <w:bookmarkStart w:id="1689" w:name="_Toc354912742"/>
      <w:bookmarkStart w:id="1690" w:name="_Toc354917576"/>
      <w:bookmarkStart w:id="1691" w:name="_Toc355016737"/>
      <w:bookmarkStart w:id="1692" w:name="_Toc355017001"/>
      <w:bookmarkStart w:id="1693" w:name="_Toc355312295"/>
      <w:bookmarkStart w:id="1694" w:name="_Toc354912743"/>
      <w:bookmarkStart w:id="1695" w:name="_Toc354917577"/>
      <w:bookmarkStart w:id="1696" w:name="_Toc355016738"/>
      <w:bookmarkStart w:id="1697" w:name="_Toc355017002"/>
      <w:bookmarkStart w:id="1698" w:name="_Toc355312296"/>
      <w:bookmarkStart w:id="1699" w:name="_Toc81209434"/>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r>
        <w:rPr>
          <w:lang w:val="en-US"/>
        </w:rPr>
        <w:lastRenderedPageBreak/>
        <w:t>Index</w:t>
      </w:r>
      <w:bookmarkEnd w:id="1699"/>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0" w:name="_Toc337655431"/>
      <w:bookmarkStart w:id="1701" w:name="_Toc354677180"/>
      <w:bookmarkStart w:id="1702" w:name="_Toc81209435"/>
      <w:r>
        <w:rPr>
          <w:lang w:val="en-US"/>
        </w:rPr>
        <w:lastRenderedPageBreak/>
        <w:t>Related documents</w:t>
      </w:r>
      <w:bookmarkEnd w:id="1700"/>
      <w:bookmarkEnd w:id="1701"/>
      <w:bookmarkEnd w:id="1702"/>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D04EAE" w:rsidRDefault="00952CAA" w:rsidP="00F3088C">
      <w:pPr>
        <w:ind w:left="709" w:hanging="1"/>
        <w:rPr>
          <w:rFonts w:asciiTheme="minorHAnsi" w:hAnsiTheme="minorHAnsi" w:cstheme="minorHAnsi"/>
          <w:lang w:val="en-US"/>
        </w:rPr>
      </w:pPr>
      <w:hyperlink r:id="rId75" w:history="1">
        <w:r w:rsidR="00D84C56" w:rsidRPr="00D04EAE">
          <w:rPr>
            <w:rStyle w:val="Hypertextovodkaz"/>
            <w:rFonts w:asciiTheme="minorHAnsi" w:hAnsiTheme="minorHAnsi" w:cstheme="minorHAnsi"/>
            <w:lang w:val="en-US"/>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76"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952CAA" w:rsidP="00F3088C">
      <w:pPr>
        <w:ind w:left="709" w:hanging="1"/>
        <w:rPr>
          <w:rFonts w:asciiTheme="minorHAnsi" w:hAnsiTheme="minorHAnsi" w:cstheme="minorHAnsi"/>
          <w:lang w:val="de-DE"/>
        </w:rPr>
      </w:pPr>
      <w:hyperlink r:id="rId77" w:history="1">
        <w:r w:rsidR="00D84C56" w:rsidRPr="00D04EAE">
          <w:rPr>
            <w:rStyle w:val="Hypertextovodkaz"/>
            <w:rFonts w:asciiTheme="minorHAnsi" w:hAnsiTheme="minorHAnsi" w:cstheme="minorHAnsi"/>
            <w:lang w:val="de-DE"/>
          </w:rPr>
          <w:t>http://www.w3c.org/TR/xmlschema-2</w:t>
        </w:r>
      </w:hyperlink>
    </w:p>
    <w:p w14:paraId="3E4DA2F6" w14:textId="667EA2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D04EAE">
        <w:rPr>
          <w:lang w:val="en-US"/>
        </w:rPr>
        <w:t>1</w:t>
      </w:r>
      <w:r w:rsidR="008105F1">
        <w:rPr>
          <w:lang w:val="en-US"/>
        </w:rPr>
        <w:t xml:space="preserve">. The language </w:t>
      </w:r>
      <w:r w:rsidR="00E56FA8">
        <w:rPr>
          <w:lang w:val="en-US"/>
        </w:rPr>
        <w:t>description</w:t>
      </w:r>
    </w:p>
    <w:p w14:paraId="1BFC4A4A" w14:textId="74F8EF71" w:rsidR="008D7F2B" w:rsidRDefault="00E56FA8" w:rsidP="00D84C56">
      <w:pPr>
        <w:ind w:left="709" w:hanging="709"/>
        <w:rPr>
          <w:lang w:val="en-US"/>
        </w:rPr>
      </w:pPr>
      <w:r>
        <w:rPr>
          <w:lang w:val="en-US"/>
        </w:rPr>
        <w:tab/>
      </w:r>
      <w:hyperlink r:id="rId78" w:history="1">
        <w:r w:rsidR="00D04EAE" w:rsidRPr="007C2956">
          <w:rPr>
            <w:rStyle w:val="Hypertextovodkaz"/>
            <w:lang w:val="en-US"/>
          </w:rPr>
          <w:t>http://xdef.syntea.cz/tutorial/en/userdoc/xdef-4.1.pdf</w:t>
        </w:r>
      </w:hyperlink>
    </w:p>
    <w:p w14:paraId="38BAA970" w14:textId="4A804AD3"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D04EAE">
        <w:rPr>
          <w:lang w:val="en-US"/>
        </w:rPr>
        <w:t>1</w:t>
      </w:r>
      <w:r>
        <w:rPr>
          <w:lang w:val="en-US"/>
        </w:rPr>
        <w:t xml:space="preserve">. Introduction to the construction mode </w:t>
      </w:r>
      <w:hyperlink r:id="rId79" w:history="1">
        <w:r w:rsidR="00D04EAE" w:rsidRPr="007C2956">
          <w:rPr>
            <w:rStyle w:val="Hypertextovodkaz"/>
            <w:lang w:val="en-US"/>
          </w:rPr>
          <w:t>http://xdef.syntea.cz/tutorial/en/userdoc/xdef-4.1_construction_mode.pdf</w:t>
        </w:r>
      </w:hyperlink>
    </w:p>
    <w:p w14:paraId="50FA5E6E" w14:textId="01FA285A"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D04EAE">
        <w:rPr>
          <w:lang w:val="en-US"/>
        </w:rPr>
        <w:t>1</w:t>
      </w:r>
      <w:r>
        <w:rPr>
          <w:lang w:val="en-US"/>
        </w:rPr>
        <w:t>. Java programming guide</w:t>
      </w:r>
    </w:p>
    <w:p w14:paraId="6C0307A3" w14:textId="132A6CA7" w:rsidR="008105F1" w:rsidRDefault="00D04EAE" w:rsidP="00665FE0">
      <w:pPr>
        <w:ind w:left="709" w:hanging="1"/>
        <w:rPr>
          <w:lang w:val="en-US"/>
        </w:rPr>
      </w:pPr>
      <w:hyperlink r:id="rId80" w:history="1">
        <w:r w:rsidRPr="007C2956">
          <w:rPr>
            <w:rStyle w:val="Hypertextovodkaz"/>
            <w:lang w:val="en-US"/>
          </w:rPr>
          <w:t>http://xdef.syntea.cz/tutorial/en/userdoc/xdef-4.1_Programming.pdf</w:t>
        </w:r>
      </w:hyperlink>
    </w:p>
    <w:p w14:paraId="6F4A568E" w14:textId="21574298" w:rsidR="004A72C9" w:rsidRDefault="0070121A" w:rsidP="004A72C9">
      <w:pPr>
        <w:ind w:left="709" w:hanging="709"/>
        <w:rPr>
          <w:lang w:val="en-US"/>
        </w:rPr>
      </w:pPr>
      <w:r>
        <w:rPr>
          <w:lang w:val="en-US"/>
        </w:rPr>
        <w:t xml:space="preserve"> </w:t>
      </w:r>
      <w:r w:rsidR="004A72C9">
        <w:rPr>
          <w:lang w:val="en-US"/>
        </w:rPr>
        <w:t>[</w:t>
      </w:r>
      <w:r>
        <w:rPr>
          <w:lang w:val="en-US"/>
        </w:rPr>
        <w:t>6</w:t>
      </w:r>
      <w:r w:rsidR="00D04EAE">
        <w:rPr>
          <w:lang w:val="en-US"/>
        </w:rPr>
        <w:t>]</w:t>
      </w:r>
      <w:r w:rsidR="00D04EAE">
        <w:rPr>
          <w:lang w:val="en-US"/>
        </w:rPr>
        <w:tab/>
        <w:t>X-lexicon 4.1</w:t>
      </w:r>
      <w:bookmarkStart w:id="1703" w:name="_GoBack"/>
      <w:bookmarkEnd w:id="1703"/>
      <w:r w:rsidR="00665FE0">
        <w:rPr>
          <w:lang w:val="en-US"/>
        </w:rPr>
        <w:t xml:space="preserve"> Brief introduction</w:t>
      </w:r>
    </w:p>
    <w:p w14:paraId="2E62DA5F" w14:textId="0F8B00A2" w:rsidR="0070121A" w:rsidRPr="0070121A" w:rsidRDefault="00D04EAE" w:rsidP="0070121A">
      <w:pPr>
        <w:ind w:left="709" w:hanging="1"/>
        <w:rPr>
          <w:color w:val="0000FF"/>
          <w:u w:val="single"/>
          <w:lang w:val="en-US"/>
        </w:rPr>
      </w:pPr>
      <w:hyperlink r:id="rId81" w:history="1">
        <w:r w:rsidRPr="007C2956">
          <w:rPr>
            <w:rStyle w:val="Hypertextovodkaz"/>
            <w:lang w:val="en-US"/>
          </w:rPr>
          <w:t>http://xdef.syntea.cz/tutorial/en/userdoc/xdef-4.1_Lexicon.pdf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952CAA"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4" w:name="konec"/>
      <w:r w:rsidRPr="00E060F7">
        <w:rPr>
          <w:rFonts w:cs="Calibri"/>
          <w:lang w:val="en-US"/>
        </w:rPr>
        <w:sym w:font="Wingdings" w:char="F026"/>
      </w:r>
      <w:bookmarkEnd w:id="1704"/>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69604C" w14:textId="77777777" w:rsidR="00952CAA" w:rsidRDefault="00952CAA" w:rsidP="00D84C56">
      <w:pPr>
        <w:spacing w:before="0"/>
      </w:pPr>
      <w:r>
        <w:separator/>
      </w:r>
    </w:p>
  </w:endnote>
  <w:endnote w:type="continuationSeparator" w:id="0">
    <w:p w14:paraId="0916EBB9" w14:textId="77777777" w:rsidR="00952CAA" w:rsidRDefault="00952CAA"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F567DC" w:rsidRPr="003425D5" w14:paraId="6D733066" w14:textId="77777777" w:rsidTr="008B556D">
      <w:tc>
        <w:tcPr>
          <w:tcW w:w="7230" w:type="dxa"/>
        </w:tcPr>
        <w:p w14:paraId="032CEC55" w14:textId="77777777" w:rsidR="00F567DC" w:rsidRPr="00BA30D2" w:rsidRDefault="00F567DC"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F567DC" w:rsidRDefault="00F567D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F567DC" w14:paraId="0423AD29" w14:textId="77777777" w:rsidTr="008B556D">
      <w:trPr>
        <w:trHeight w:val="164"/>
      </w:trPr>
      <w:tc>
        <w:tcPr>
          <w:tcW w:w="912" w:type="dxa"/>
          <w:tcBorders>
            <w:top w:val="nil"/>
            <w:bottom w:val="single" w:sz="4" w:space="0" w:color="auto"/>
          </w:tcBorders>
        </w:tcPr>
        <w:p w14:paraId="14F87221" w14:textId="77777777" w:rsidR="00F567DC" w:rsidRPr="00BA30D2" w:rsidRDefault="00F567DC">
          <w:pPr>
            <w:pStyle w:val="Zpat"/>
            <w:rPr>
              <w:i/>
              <w:sz w:val="8"/>
            </w:rPr>
          </w:pPr>
        </w:p>
      </w:tc>
      <w:tc>
        <w:tcPr>
          <w:tcW w:w="8444" w:type="dxa"/>
          <w:tcBorders>
            <w:top w:val="nil"/>
            <w:bottom w:val="single" w:sz="4" w:space="0" w:color="auto"/>
          </w:tcBorders>
        </w:tcPr>
        <w:p w14:paraId="1A3F2964" w14:textId="77777777" w:rsidR="00F567DC" w:rsidRPr="00BA30D2" w:rsidRDefault="00F567DC">
          <w:pPr>
            <w:pStyle w:val="Zpat"/>
            <w:jc w:val="right"/>
            <w:rPr>
              <w:rStyle w:val="slostrnky"/>
              <w:sz w:val="8"/>
            </w:rPr>
          </w:pPr>
        </w:p>
      </w:tc>
    </w:tr>
    <w:tr w:rsidR="00F567DC" w14:paraId="34CBE586" w14:textId="77777777" w:rsidTr="008B556D">
      <w:trPr>
        <w:trHeight w:val="191"/>
      </w:trPr>
      <w:tc>
        <w:tcPr>
          <w:tcW w:w="912" w:type="dxa"/>
          <w:tcBorders>
            <w:top w:val="nil"/>
          </w:tcBorders>
        </w:tcPr>
        <w:p w14:paraId="67B6AA7A" w14:textId="6E157EEF" w:rsidR="00F567DC" w:rsidRPr="00BA30D2" w:rsidRDefault="00F567DC"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F61308">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F61308">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F567DC" w:rsidRPr="00BA30D2" w:rsidRDefault="00F567DC">
          <w:pPr>
            <w:pStyle w:val="Zpat"/>
            <w:spacing w:before="40"/>
            <w:jc w:val="right"/>
            <w:rPr>
              <w:rStyle w:val="slostrnky"/>
              <w:rFonts w:ascii="Calibri" w:hAnsi="Calibri" w:cs="Calibri"/>
              <w:szCs w:val="16"/>
            </w:rPr>
          </w:pPr>
        </w:p>
      </w:tc>
    </w:tr>
  </w:tbl>
  <w:p w14:paraId="0D3117CE" w14:textId="77777777" w:rsidR="00F567DC" w:rsidRDefault="00F567D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567DC" w14:paraId="2986E646" w14:textId="77777777" w:rsidTr="008B556D">
      <w:trPr>
        <w:trHeight w:val="164"/>
      </w:trPr>
      <w:tc>
        <w:tcPr>
          <w:tcW w:w="8364" w:type="dxa"/>
          <w:tcBorders>
            <w:top w:val="nil"/>
            <w:bottom w:val="single" w:sz="4" w:space="0" w:color="auto"/>
          </w:tcBorders>
        </w:tcPr>
        <w:p w14:paraId="3491E290" w14:textId="77777777" w:rsidR="00F567DC" w:rsidRPr="00BA30D2" w:rsidRDefault="00F567DC" w:rsidP="008B556D">
          <w:pPr>
            <w:pStyle w:val="Zpat"/>
            <w:rPr>
              <w:i/>
              <w:sz w:val="8"/>
            </w:rPr>
          </w:pPr>
        </w:p>
      </w:tc>
      <w:tc>
        <w:tcPr>
          <w:tcW w:w="992" w:type="dxa"/>
          <w:tcBorders>
            <w:top w:val="nil"/>
            <w:bottom w:val="single" w:sz="4" w:space="0" w:color="auto"/>
          </w:tcBorders>
        </w:tcPr>
        <w:p w14:paraId="5BAD7C50" w14:textId="77777777" w:rsidR="00F567DC" w:rsidRPr="00BA30D2" w:rsidRDefault="00F567DC" w:rsidP="008B556D">
          <w:pPr>
            <w:pStyle w:val="Zpat"/>
            <w:jc w:val="right"/>
            <w:rPr>
              <w:rStyle w:val="slostrnky"/>
              <w:sz w:val="8"/>
            </w:rPr>
          </w:pPr>
        </w:p>
      </w:tc>
    </w:tr>
    <w:tr w:rsidR="00F567DC" w:rsidRPr="00BA22E5" w14:paraId="73E33B3C" w14:textId="77777777" w:rsidTr="008B556D">
      <w:trPr>
        <w:trHeight w:val="191"/>
      </w:trPr>
      <w:tc>
        <w:tcPr>
          <w:tcW w:w="8364" w:type="dxa"/>
          <w:tcBorders>
            <w:top w:val="nil"/>
          </w:tcBorders>
        </w:tcPr>
        <w:p w14:paraId="373CE3C5" w14:textId="77777777" w:rsidR="00F567DC" w:rsidRPr="00BA30D2" w:rsidRDefault="00F567DC" w:rsidP="008B556D">
          <w:pPr>
            <w:pStyle w:val="Zpat"/>
            <w:spacing w:before="40"/>
            <w:rPr>
              <w:rFonts w:ascii="Calibri" w:hAnsi="Calibri" w:cs="Calibri"/>
              <w:i/>
              <w:sz w:val="16"/>
              <w:szCs w:val="16"/>
            </w:rPr>
          </w:pPr>
        </w:p>
      </w:tc>
      <w:tc>
        <w:tcPr>
          <w:tcW w:w="992" w:type="dxa"/>
          <w:tcBorders>
            <w:top w:val="nil"/>
          </w:tcBorders>
        </w:tcPr>
        <w:p w14:paraId="35FADC53" w14:textId="6640CD59" w:rsidR="00F567DC" w:rsidRPr="008804A4" w:rsidRDefault="00F567DC"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121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F567DC" w:rsidRDefault="00F567DC"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6D3F0E70" w14:textId="77777777" w:rsidTr="00CA1F59">
      <w:trPr>
        <w:trHeight w:val="164"/>
      </w:trPr>
      <w:tc>
        <w:tcPr>
          <w:tcW w:w="1134" w:type="dxa"/>
          <w:tcBorders>
            <w:top w:val="nil"/>
            <w:bottom w:val="single" w:sz="4" w:space="0" w:color="auto"/>
          </w:tcBorders>
        </w:tcPr>
        <w:p w14:paraId="6B03A7D4" w14:textId="77777777" w:rsidR="00F567DC" w:rsidRPr="00BA30D2" w:rsidRDefault="00F567DC">
          <w:pPr>
            <w:pStyle w:val="Zpat"/>
            <w:rPr>
              <w:i/>
              <w:sz w:val="8"/>
            </w:rPr>
          </w:pPr>
        </w:p>
      </w:tc>
      <w:tc>
        <w:tcPr>
          <w:tcW w:w="8222" w:type="dxa"/>
          <w:tcBorders>
            <w:top w:val="nil"/>
            <w:bottom w:val="single" w:sz="4" w:space="0" w:color="auto"/>
          </w:tcBorders>
        </w:tcPr>
        <w:p w14:paraId="064A58D8" w14:textId="77777777" w:rsidR="00F567DC" w:rsidRPr="00BA30D2" w:rsidRDefault="00F567DC">
          <w:pPr>
            <w:pStyle w:val="Zpat"/>
            <w:jc w:val="right"/>
            <w:rPr>
              <w:rStyle w:val="slostrnky"/>
              <w:sz w:val="8"/>
            </w:rPr>
          </w:pPr>
        </w:p>
      </w:tc>
    </w:tr>
    <w:tr w:rsidR="00F567DC" w14:paraId="088C093D" w14:textId="77777777" w:rsidTr="00CA1F59">
      <w:trPr>
        <w:trHeight w:val="191"/>
      </w:trPr>
      <w:tc>
        <w:tcPr>
          <w:tcW w:w="1134" w:type="dxa"/>
          <w:tcBorders>
            <w:top w:val="nil"/>
          </w:tcBorders>
        </w:tcPr>
        <w:p w14:paraId="2719D2D4" w14:textId="45D9AC4C" w:rsidR="00F567DC" w:rsidRPr="008804A4" w:rsidRDefault="00F567DC"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6DA4ED49" w:rsidR="00F567DC" w:rsidRPr="00BA30D2" w:rsidRDefault="00F567DC">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F61308">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F61308">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F61308">
            <w:rPr>
              <w:b/>
              <w:bCs/>
            </w:rPr>
            <w:t>Chyba! Nenalezen zdroj odkazů.</w:t>
          </w:r>
          <w:r>
            <w:fldChar w:fldCharType="end"/>
          </w:r>
        </w:p>
      </w:tc>
    </w:tr>
  </w:tbl>
  <w:p w14:paraId="7F4B1930" w14:textId="77777777" w:rsidR="00F567DC" w:rsidRDefault="00F567D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422871BE" w14:textId="77777777" w:rsidTr="00CA1F59">
      <w:trPr>
        <w:trHeight w:val="164"/>
      </w:trPr>
      <w:tc>
        <w:tcPr>
          <w:tcW w:w="1134" w:type="dxa"/>
          <w:tcBorders>
            <w:top w:val="nil"/>
            <w:bottom w:val="single" w:sz="4" w:space="0" w:color="auto"/>
          </w:tcBorders>
        </w:tcPr>
        <w:p w14:paraId="77E858E1" w14:textId="77777777" w:rsidR="00F567DC" w:rsidRPr="00BA30D2" w:rsidRDefault="00F567DC">
          <w:pPr>
            <w:pStyle w:val="Zpat"/>
            <w:rPr>
              <w:i/>
              <w:sz w:val="8"/>
            </w:rPr>
          </w:pPr>
        </w:p>
      </w:tc>
      <w:tc>
        <w:tcPr>
          <w:tcW w:w="8222" w:type="dxa"/>
          <w:tcBorders>
            <w:top w:val="nil"/>
            <w:bottom w:val="single" w:sz="4" w:space="0" w:color="auto"/>
          </w:tcBorders>
        </w:tcPr>
        <w:p w14:paraId="27A6B989" w14:textId="77777777" w:rsidR="00F567DC" w:rsidRPr="00BA30D2" w:rsidRDefault="00F567DC">
          <w:pPr>
            <w:pStyle w:val="Zpat"/>
            <w:jc w:val="right"/>
            <w:rPr>
              <w:rStyle w:val="slostrnky"/>
              <w:sz w:val="8"/>
            </w:rPr>
          </w:pPr>
        </w:p>
      </w:tc>
    </w:tr>
    <w:tr w:rsidR="00F567DC" w14:paraId="728BE8E2" w14:textId="77777777" w:rsidTr="00CA1F59">
      <w:trPr>
        <w:trHeight w:val="191"/>
      </w:trPr>
      <w:tc>
        <w:tcPr>
          <w:tcW w:w="1134" w:type="dxa"/>
          <w:tcBorders>
            <w:top w:val="nil"/>
          </w:tcBorders>
        </w:tcPr>
        <w:p w14:paraId="24A06FF9" w14:textId="42F7071D" w:rsidR="00F567DC" w:rsidRPr="008804A4" w:rsidRDefault="00F567DC"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F567DC" w:rsidRPr="00BA30D2" w:rsidRDefault="00F567DC" w:rsidP="00E351AA">
          <w:pPr>
            <w:pStyle w:val="Zpat"/>
            <w:spacing w:before="40"/>
            <w:jc w:val="right"/>
            <w:rPr>
              <w:rStyle w:val="slostrnky"/>
              <w:rFonts w:ascii="Calibri" w:hAnsi="Calibri" w:cs="Calibri"/>
              <w:szCs w:val="16"/>
            </w:rPr>
          </w:pPr>
        </w:p>
      </w:tc>
    </w:tr>
  </w:tbl>
  <w:p w14:paraId="7C721E82" w14:textId="77777777" w:rsidR="00F567DC" w:rsidRDefault="00F567D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001F503A" w14:textId="77777777" w:rsidTr="00456618">
      <w:trPr>
        <w:trHeight w:val="164"/>
      </w:trPr>
      <w:tc>
        <w:tcPr>
          <w:tcW w:w="1134" w:type="dxa"/>
          <w:tcBorders>
            <w:top w:val="nil"/>
            <w:bottom w:val="single" w:sz="4" w:space="0" w:color="auto"/>
          </w:tcBorders>
        </w:tcPr>
        <w:p w14:paraId="6BE9B57E" w14:textId="77777777" w:rsidR="00F567DC" w:rsidRPr="00BA30D2" w:rsidRDefault="00F567DC" w:rsidP="00456618">
          <w:pPr>
            <w:pStyle w:val="Zpat"/>
            <w:rPr>
              <w:i/>
              <w:sz w:val="8"/>
            </w:rPr>
          </w:pPr>
        </w:p>
      </w:tc>
      <w:tc>
        <w:tcPr>
          <w:tcW w:w="8222" w:type="dxa"/>
          <w:tcBorders>
            <w:top w:val="nil"/>
            <w:bottom w:val="single" w:sz="4" w:space="0" w:color="auto"/>
          </w:tcBorders>
        </w:tcPr>
        <w:p w14:paraId="7FE49B1B" w14:textId="77777777" w:rsidR="00F567DC" w:rsidRPr="00BA30D2" w:rsidRDefault="00F567DC" w:rsidP="00456618">
          <w:pPr>
            <w:pStyle w:val="Zpat"/>
            <w:jc w:val="right"/>
            <w:rPr>
              <w:rStyle w:val="slostrnky"/>
              <w:sz w:val="8"/>
            </w:rPr>
          </w:pPr>
        </w:p>
      </w:tc>
    </w:tr>
    <w:tr w:rsidR="00F567DC" w14:paraId="10B6B5BE" w14:textId="77777777" w:rsidTr="00456618">
      <w:trPr>
        <w:trHeight w:val="191"/>
      </w:trPr>
      <w:tc>
        <w:tcPr>
          <w:tcW w:w="1134" w:type="dxa"/>
          <w:tcBorders>
            <w:top w:val="nil"/>
          </w:tcBorders>
        </w:tcPr>
        <w:p w14:paraId="4C556676" w14:textId="0268FECB" w:rsidR="00F567DC" w:rsidRPr="008804A4" w:rsidRDefault="00F567DC"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F567DC" w:rsidRPr="00BA30D2" w:rsidRDefault="00F567DC" w:rsidP="00456618">
          <w:pPr>
            <w:pStyle w:val="Zpat"/>
            <w:spacing w:before="40"/>
            <w:jc w:val="right"/>
            <w:rPr>
              <w:rStyle w:val="slostrnky"/>
              <w:rFonts w:ascii="Calibri" w:hAnsi="Calibri" w:cs="Calibri"/>
              <w:szCs w:val="16"/>
            </w:rPr>
          </w:pPr>
        </w:p>
      </w:tc>
    </w:tr>
  </w:tbl>
  <w:p w14:paraId="4C66E363" w14:textId="77777777" w:rsidR="00F567DC" w:rsidRPr="00BB7827" w:rsidRDefault="00F567DC"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567DC" w14:paraId="4F9D4FA2" w14:textId="77777777" w:rsidTr="008B556D">
      <w:trPr>
        <w:trHeight w:val="164"/>
      </w:trPr>
      <w:tc>
        <w:tcPr>
          <w:tcW w:w="8364" w:type="dxa"/>
          <w:tcBorders>
            <w:top w:val="nil"/>
            <w:bottom w:val="single" w:sz="4" w:space="0" w:color="auto"/>
          </w:tcBorders>
        </w:tcPr>
        <w:p w14:paraId="5ECD276E" w14:textId="77777777" w:rsidR="00F567DC" w:rsidRPr="00BA30D2" w:rsidRDefault="00F567DC" w:rsidP="008B556D">
          <w:pPr>
            <w:pStyle w:val="Zpat"/>
            <w:rPr>
              <w:i/>
              <w:sz w:val="8"/>
            </w:rPr>
          </w:pPr>
        </w:p>
      </w:tc>
      <w:tc>
        <w:tcPr>
          <w:tcW w:w="992" w:type="dxa"/>
          <w:tcBorders>
            <w:top w:val="nil"/>
            <w:bottom w:val="single" w:sz="4" w:space="0" w:color="auto"/>
          </w:tcBorders>
        </w:tcPr>
        <w:p w14:paraId="7F6E9028" w14:textId="77777777" w:rsidR="00F567DC" w:rsidRPr="00BA30D2" w:rsidRDefault="00F567DC" w:rsidP="008B556D">
          <w:pPr>
            <w:pStyle w:val="Zpat"/>
            <w:jc w:val="right"/>
            <w:rPr>
              <w:rStyle w:val="slostrnky"/>
              <w:sz w:val="8"/>
            </w:rPr>
          </w:pPr>
        </w:p>
      </w:tc>
    </w:tr>
    <w:tr w:rsidR="00F567DC" w:rsidRPr="00BA22E5" w14:paraId="1490D199" w14:textId="77777777" w:rsidTr="008B556D">
      <w:trPr>
        <w:trHeight w:val="191"/>
      </w:trPr>
      <w:tc>
        <w:tcPr>
          <w:tcW w:w="8364" w:type="dxa"/>
          <w:tcBorders>
            <w:top w:val="nil"/>
          </w:tcBorders>
        </w:tcPr>
        <w:p w14:paraId="6104D27D" w14:textId="3142D76D" w:rsidR="00F567DC" w:rsidRPr="00BA30D2" w:rsidRDefault="00F567DC" w:rsidP="00557B36">
          <w:pPr>
            <w:pStyle w:val="Zpat"/>
            <w:spacing w:before="40"/>
            <w:rPr>
              <w:rFonts w:ascii="Calibri" w:hAnsi="Calibri" w:cs="Calibri"/>
              <w:i/>
              <w:sz w:val="16"/>
              <w:szCs w:val="16"/>
            </w:rPr>
          </w:pPr>
        </w:p>
      </w:tc>
      <w:tc>
        <w:tcPr>
          <w:tcW w:w="992" w:type="dxa"/>
          <w:tcBorders>
            <w:top w:val="nil"/>
          </w:tcBorders>
        </w:tcPr>
        <w:p w14:paraId="110C010C" w14:textId="1FAAB9D2" w:rsidR="00F567DC" w:rsidRPr="008804A4" w:rsidRDefault="00F567DC"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61308">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F567DC" w:rsidRDefault="00F567DC"/>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F567DC" w14:paraId="6EA9B98F" w14:textId="77777777">
      <w:tc>
        <w:tcPr>
          <w:tcW w:w="7513" w:type="dxa"/>
          <w:tcBorders>
            <w:bottom w:val="single" w:sz="4" w:space="0" w:color="000000"/>
          </w:tcBorders>
          <w:shd w:val="clear" w:color="auto" w:fill="auto"/>
        </w:tcPr>
        <w:p w14:paraId="01719157" w14:textId="77777777" w:rsidR="00F567DC" w:rsidRDefault="00F567DC">
          <w:pPr>
            <w:snapToGrid w:val="0"/>
            <w:spacing w:before="40"/>
            <w:rPr>
              <w:i/>
              <w:sz w:val="16"/>
            </w:rPr>
          </w:pPr>
        </w:p>
      </w:tc>
      <w:tc>
        <w:tcPr>
          <w:tcW w:w="1985" w:type="dxa"/>
          <w:tcBorders>
            <w:bottom w:val="single" w:sz="4" w:space="0" w:color="000000"/>
          </w:tcBorders>
          <w:shd w:val="clear" w:color="auto" w:fill="auto"/>
        </w:tcPr>
        <w:p w14:paraId="7CE169EE" w14:textId="77777777" w:rsidR="00F567DC" w:rsidRDefault="00F567DC">
          <w:pPr>
            <w:snapToGrid w:val="0"/>
            <w:spacing w:before="40"/>
            <w:jc w:val="right"/>
          </w:pPr>
        </w:p>
      </w:tc>
    </w:tr>
    <w:tr w:rsidR="00F567DC" w14:paraId="54474123" w14:textId="77777777">
      <w:tc>
        <w:tcPr>
          <w:tcW w:w="7513" w:type="dxa"/>
          <w:shd w:val="clear" w:color="auto" w:fill="auto"/>
        </w:tcPr>
        <w:p w14:paraId="00409020" w14:textId="6A2F91CA" w:rsidR="00F567DC" w:rsidRDefault="00F567DC">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F61308">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F61308">
            <w:rPr>
              <w:i/>
              <w:noProof/>
              <w:sz w:val="16"/>
              <w:lang w:val="de-DE"/>
            </w:rPr>
            <w:t>10/10/2021</w:t>
          </w:r>
          <w:r>
            <w:rPr>
              <w:i/>
              <w:sz w:val="16"/>
              <w:lang w:val="de-DE"/>
            </w:rPr>
            <w:fldChar w:fldCharType="end"/>
          </w:r>
        </w:p>
      </w:tc>
      <w:tc>
        <w:tcPr>
          <w:tcW w:w="1985" w:type="dxa"/>
          <w:shd w:val="clear" w:color="auto" w:fill="auto"/>
        </w:tcPr>
        <w:p w14:paraId="47E5C1C3" w14:textId="77777777" w:rsidR="00F567DC" w:rsidRDefault="00F567DC">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F567DC" w:rsidRDefault="00F567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7BA70" w14:textId="77777777" w:rsidR="00952CAA" w:rsidRDefault="00952CAA" w:rsidP="00D84C56">
      <w:pPr>
        <w:spacing w:before="0"/>
      </w:pPr>
      <w:r>
        <w:separator/>
      </w:r>
    </w:p>
  </w:footnote>
  <w:footnote w:type="continuationSeparator" w:id="0">
    <w:p w14:paraId="65A7170D" w14:textId="77777777" w:rsidR="00952CAA" w:rsidRDefault="00952CAA" w:rsidP="00D84C56">
      <w:pPr>
        <w:spacing w:before="0"/>
      </w:pPr>
      <w:r>
        <w:continuationSeparator/>
      </w:r>
    </w:p>
  </w:footnote>
  <w:footnote w:id="1">
    <w:p w14:paraId="310169A9" w14:textId="77777777" w:rsidR="00F567DC" w:rsidRPr="00561582" w:rsidRDefault="00F567DC"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F567DC" w:rsidRPr="00362BED" w:rsidRDefault="00F567DC"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F567DC" w:rsidRPr="00362BED" w:rsidRDefault="00F567DC"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F567DC" w:rsidRDefault="00F567DC" w:rsidP="008B556D">
    <w:pPr>
      <w:pStyle w:val="Zhlav"/>
      <w:ind w:left="-993"/>
    </w:pPr>
  </w:p>
  <w:p w14:paraId="0E6402F8" w14:textId="77777777" w:rsidR="00F567DC" w:rsidRPr="001F5260" w:rsidRDefault="00F567DC" w:rsidP="008B556D">
    <w:pPr>
      <w:pStyle w:val="Zhlav"/>
      <w:ind w:left="-993"/>
    </w:pPr>
  </w:p>
  <w:p w14:paraId="2DD28B5C" w14:textId="77777777" w:rsidR="00F567DC" w:rsidRDefault="00F567DC"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567DC" w14:paraId="27EA3219" w14:textId="77777777" w:rsidTr="00456618">
      <w:trPr>
        <w:trHeight w:val="126"/>
      </w:trPr>
      <w:tc>
        <w:tcPr>
          <w:tcW w:w="6602" w:type="dxa"/>
        </w:tcPr>
        <w:p w14:paraId="1F56116F" w14:textId="45557DD6" w:rsidR="00F567DC" w:rsidRPr="00BA30D2" w:rsidRDefault="00F567DC" w:rsidP="00557B36">
          <w:pPr>
            <w:pStyle w:val="Zhlav"/>
            <w:rPr>
              <w:sz w:val="18"/>
              <w:szCs w:val="18"/>
            </w:rPr>
          </w:pPr>
        </w:p>
      </w:tc>
      <w:tc>
        <w:tcPr>
          <w:tcW w:w="2754" w:type="dxa"/>
        </w:tcPr>
        <w:p w14:paraId="43E79FCC" w14:textId="0CAC340D" w:rsidR="00F567DC" w:rsidRPr="00BA30D2" w:rsidRDefault="00F567DC" w:rsidP="00456618">
          <w:pPr>
            <w:pStyle w:val="Zhlav"/>
            <w:jc w:val="right"/>
            <w:rPr>
              <w:sz w:val="18"/>
              <w:szCs w:val="18"/>
            </w:rPr>
          </w:pPr>
        </w:p>
      </w:tc>
    </w:tr>
  </w:tbl>
  <w:p w14:paraId="5E90AC84" w14:textId="77777777" w:rsidR="00F567DC" w:rsidRPr="00BB7827" w:rsidRDefault="00F567DC"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567DC" w14:paraId="489A99C8" w14:textId="77777777" w:rsidTr="00456618">
      <w:trPr>
        <w:trHeight w:val="126"/>
      </w:trPr>
      <w:tc>
        <w:tcPr>
          <w:tcW w:w="6602" w:type="dxa"/>
        </w:tcPr>
        <w:p w14:paraId="333C26DD" w14:textId="082CA2A9" w:rsidR="00F567DC" w:rsidRPr="00BA30D2" w:rsidRDefault="00F567DC" w:rsidP="00456618">
          <w:pPr>
            <w:pStyle w:val="Zhlav"/>
            <w:rPr>
              <w:sz w:val="18"/>
              <w:szCs w:val="18"/>
            </w:rPr>
          </w:pPr>
        </w:p>
      </w:tc>
      <w:tc>
        <w:tcPr>
          <w:tcW w:w="2754" w:type="dxa"/>
        </w:tcPr>
        <w:p w14:paraId="25ABBDBC" w14:textId="32DE513A" w:rsidR="00F567DC" w:rsidRPr="00BA30D2" w:rsidRDefault="00F567DC" w:rsidP="00557B36">
          <w:pPr>
            <w:pStyle w:val="Zhlav"/>
            <w:jc w:val="right"/>
            <w:rPr>
              <w:sz w:val="18"/>
              <w:szCs w:val="18"/>
            </w:rPr>
          </w:pPr>
        </w:p>
      </w:tc>
    </w:tr>
  </w:tbl>
  <w:p w14:paraId="6E0A683E" w14:textId="77777777" w:rsidR="00F567DC" w:rsidRPr="00BB7827" w:rsidRDefault="00F567DC"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F567DC" w14:paraId="4D2E5B28" w14:textId="77777777">
      <w:tc>
        <w:tcPr>
          <w:tcW w:w="6096" w:type="dxa"/>
          <w:shd w:val="clear" w:color="auto" w:fill="auto"/>
        </w:tcPr>
        <w:p w14:paraId="0733BD5E" w14:textId="07F5D755" w:rsidR="00F567DC" w:rsidRPr="00BA30D2" w:rsidRDefault="00F567DC">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F567DC" w:rsidRPr="00BA30D2" w:rsidRDefault="00F567DC">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F567DC" w:rsidRDefault="00F567DC">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zY1NzEzMjA3MDc2NjRX0lEKTi0uzszPAykwrQUAZYTB4Sw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573"/>
    <w:rsid w:val="000A5DE3"/>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08"/>
    <w:rsid w:val="000E33E0"/>
    <w:rsid w:val="000E3AE0"/>
    <w:rsid w:val="000E3C10"/>
    <w:rsid w:val="000E475A"/>
    <w:rsid w:val="000E56B4"/>
    <w:rsid w:val="000E56D7"/>
    <w:rsid w:val="000E6859"/>
    <w:rsid w:val="000E7ADE"/>
    <w:rsid w:val="000F0635"/>
    <w:rsid w:val="000F12FD"/>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2DAF"/>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2E4"/>
    <w:rsid w:val="0027748B"/>
    <w:rsid w:val="0028109E"/>
    <w:rsid w:val="00281966"/>
    <w:rsid w:val="00282275"/>
    <w:rsid w:val="002823EF"/>
    <w:rsid w:val="00282D66"/>
    <w:rsid w:val="002832C4"/>
    <w:rsid w:val="00283FBA"/>
    <w:rsid w:val="00285C3A"/>
    <w:rsid w:val="00286EFA"/>
    <w:rsid w:val="002872EE"/>
    <w:rsid w:val="00291213"/>
    <w:rsid w:val="00291562"/>
    <w:rsid w:val="00292987"/>
    <w:rsid w:val="00292A61"/>
    <w:rsid w:val="0029348A"/>
    <w:rsid w:val="002934EC"/>
    <w:rsid w:val="00293C4A"/>
    <w:rsid w:val="00293E27"/>
    <w:rsid w:val="002946A7"/>
    <w:rsid w:val="002972A7"/>
    <w:rsid w:val="002A0299"/>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752"/>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1A55"/>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2DF3"/>
    <w:rsid w:val="0047464F"/>
    <w:rsid w:val="0047620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541B"/>
    <w:rsid w:val="00577EE8"/>
    <w:rsid w:val="00581159"/>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21D"/>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2AD7"/>
    <w:rsid w:val="007230BC"/>
    <w:rsid w:val="00723975"/>
    <w:rsid w:val="00723C35"/>
    <w:rsid w:val="00723F34"/>
    <w:rsid w:val="0072452D"/>
    <w:rsid w:val="00724822"/>
    <w:rsid w:val="00725B3E"/>
    <w:rsid w:val="00725E9F"/>
    <w:rsid w:val="0072605F"/>
    <w:rsid w:val="007277B0"/>
    <w:rsid w:val="00727EFB"/>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2CE"/>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0911"/>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402C"/>
    <w:rsid w:val="008B556D"/>
    <w:rsid w:val="008C0146"/>
    <w:rsid w:val="008C1FDF"/>
    <w:rsid w:val="008C2132"/>
    <w:rsid w:val="008C260A"/>
    <w:rsid w:val="008C28C8"/>
    <w:rsid w:val="008C2C5B"/>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18D9"/>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2CAA"/>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9E2"/>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6774B"/>
    <w:rsid w:val="00B70733"/>
    <w:rsid w:val="00B73CA2"/>
    <w:rsid w:val="00B75E1E"/>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2D56"/>
    <w:rsid w:val="00C33E2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6612"/>
    <w:rsid w:val="00CC7B85"/>
    <w:rsid w:val="00CD0012"/>
    <w:rsid w:val="00CD1AAC"/>
    <w:rsid w:val="00CD204C"/>
    <w:rsid w:val="00CD32E2"/>
    <w:rsid w:val="00CD3AB1"/>
    <w:rsid w:val="00CD4A12"/>
    <w:rsid w:val="00CD4B8E"/>
    <w:rsid w:val="00CD6956"/>
    <w:rsid w:val="00CD7F59"/>
    <w:rsid w:val="00CD7FD3"/>
    <w:rsid w:val="00CE036B"/>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AE"/>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346"/>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289B"/>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B6"/>
    <w:rsid w:val="00DF7668"/>
    <w:rsid w:val="00E000F0"/>
    <w:rsid w:val="00E00677"/>
    <w:rsid w:val="00E00A39"/>
    <w:rsid w:val="00E01FFE"/>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656"/>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1765"/>
    <w:rsid w:val="00F5314B"/>
    <w:rsid w:val="00F5485A"/>
    <w:rsid w:val="00F55776"/>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A38"/>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UnresolvedMention">
    <w:name w:val="Unresolved Mention"/>
    <w:basedOn w:val="Standardnpsmoodstavce"/>
    <w:uiPriority w:val="99"/>
    <w:semiHidden/>
    <w:unhideWhenUsed/>
    <w:rsid w:val="00890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1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1.pdf" TargetMode="External"/><Relationship Id="rId81" Type="http://schemas.openxmlformats.org/officeDocument/2006/relationships/hyperlink" Target="http://xdef.syntea.cz/tutorial/en/userdoc/xdef-4.1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1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44C2E-8477-469A-8694-9A606B660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10137</TotalTime>
  <Pages>1</Pages>
  <Words>81884</Words>
  <Characters>483122</Characters>
  <Application>Microsoft Office Word</Application>
  <DocSecurity>0</DocSecurity>
  <Lines>4026</Lines>
  <Paragraphs>1127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563879</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295</cp:revision>
  <cp:lastPrinted>2021-10-10T14:13:00Z</cp:lastPrinted>
  <dcterms:created xsi:type="dcterms:W3CDTF">2017-10-30T19:00:00Z</dcterms:created>
  <dcterms:modified xsi:type="dcterms:W3CDTF">2021-10-10T14:14:00Z</dcterms:modified>
</cp:coreProperties>
</file>