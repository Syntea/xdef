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5DADDA25" w14:textId="77777777" w:rsidR="006702D3"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7196A883"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68" w:history="1">
        <w:r w:rsidRPr="005B648F">
          <w:rPr>
            <w:rStyle w:val="Hypertextovodkaz"/>
            <w:noProof/>
            <w:lang w:val="en-US"/>
          </w:rPr>
          <w:t>1</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Preface</w:t>
        </w:r>
        <w:r>
          <w:rPr>
            <w:noProof/>
            <w:webHidden/>
          </w:rPr>
          <w:tab/>
        </w:r>
        <w:r>
          <w:rPr>
            <w:noProof/>
            <w:webHidden/>
          </w:rPr>
          <w:fldChar w:fldCharType="begin"/>
        </w:r>
        <w:r>
          <w:rPr>
            <w:noProof/>
            <w:webHidden/>
          </w:rPr>
          <w:instrText xml:space="preserve"> PAGEREF _Toc35643668 \h </w:instrText>
        </w:r>
        <w:r>
          <w:rPr>
            <w:noProof/>
            <w:webHidden/>
          </w:rPr>
        </w:r>
        <w:r>
          <w:rPr>
            <w:noProof/>
            <w:webHidden/>
          </w:rPr>
          <w:fldChar w:fldCharType="separate"/>
        </w:r>
        <w:r>
          <w:rPr>
            <w:noProof/>
            <w:webHidden/>
          </w:rPr>
          <w:t>7</w:t>
        </w:r>
        <w:r>
          <w:rPr>
            <w:noProof/>
            <w:webHidden/>
          </w:rPr>
          <w:fldChar w:fldCharType="end"/>
        </w:r>
      </w:hyperlink>
    </w:p>
    <w:p w14:paraId="3BCB9915"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69" w:history="1">
        <w:r w:rsidRPr="005B648F">
          <w:rPr>
            <w:rStyle w:val="Hypertextovodkaz"/>
            <w:noProof/>
            <w:lang w:val="en-US"/>
          </w:rPr>
          <w:t>2</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X-definition Technology</w:t>
        </w:r>
        <w:r>
          <w:rPr>
            <w:noProof/>
            <w:webHidden/>
          </w:rPr>
          <w:tab/>
        </w:r>
        <w:r>
          <w:rPr>
            <w:noProof/>
            <w:webHidden/>
          </w:rPr>
          <w:fldChar w:fldCharType="begin"/>
        </w:r>
        <w:r>
          <w:rPr>
            <w:noProof/>
            <w:webHidden/>
          </w:rPr>
          <w:instrText xml:space="preserve"> PAGEREF _Toc35643669 \h </w:instrText>
        </w:r>
        <w:r>
          <w:rPr>
            <w:noProof/>
            <w:webHidden/>
          </w:rPr>
        </w:r>
        <w:r>
          <w:rPr>
            <w:noProof/>
            <w:webHidden/>
          </w:rPr>
          <w:fldChar w:fldCharType="separate"/>
        </w:r>
        <w:r>
          <w:rPr>
            <w:noProof/>
            <w:webHidden/>
          </w:rPr>
          <w:t>8</w:t>
        </w:r>
        <w:r>
          <w:rPr>
            <w:noProof/>
            <w:webHidden/>
          </w:rPr>
          <w:fldChar w:fldCharType="end"/>
        </w:r>
      </w:hyperlink>
    </w:p>
    <w:p w14:paraId="0CBC9F43"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0" w:history="1">
        <w:r w:rsidRPr="005B648F">
          <w:rPr>
            <w:rStyle w:val="Hypertextovodkaz"/>
            <w:noProof/>
            <w:lang w:val="en-US"/>
          </w:rPr>
          <w:t>2.1</w:t>
        </w:r>
        <w:r>
          <w:rPr>
            <w:rFonts w:asciiTheme="minorHAnsi" w:eastAsiaTheme="minorEastAsia" w:hAnsiTheme="minorHAnsi" w:cstheme="minorBidi"/>
            <w:b w:val="0"/>
            <w:noProof/>
            <w:sz w:val="22"/>
            <w:szCs w:val="22"/>
            <w:lang w:eastAsia="cs-CZ"/>
          </w:rPr>
          <w:tab/>
        </w:r>
        <w:r w:rsidRPr="005B648F">
          <w:rPr>
            <w:rStyle w:val="Hypertextovodkaz"/>
            <w:noProof/>
            <w:lang w:val="en-US"/>
          </w:rPr>
          <w:t>Model of XML Element</w:t>
        </w:r>
        <w:r>
          <w:rPr>
            <w:noProof/>
            <w:webHidden/>
          </w:rPr>
          <w:tab/>
        </w:r>
        <w:r>
          <w:rPr>
            <w:noProof/>
            <w:webHidden/>
          </w:rPr>
          <w:fldChar w:fldCharType="begin"/>
        </w:r>
        <w:r>
          <w:rPr>
            <w:noProof/>
            <w:webHidden/>
          </w:rPr>
          <w:instrText xml:space="preserve"> PAGEREF _Toc35643670 \h </w:instrText>
        </w:r>
        <w:r>
          <w:rPr>
            <w:noProof/>
            <w:webHidden/>
          </w:rPr>
        </w:r>
        <w:r>
          <w:rPr>
            <w:noProof/>
            <w:webHidden/>
          </w:rPr>
          <w:fldChar w:fldCharType="separate"/>
        </w:r>
        <w:r>
          <w:rPr>
            <w:noProof/>
            <w:webHidden/>
          </w:rPr>
          <w:t>9</w:t>
        </w:r>
        <w:r>
          <w:rPr>
            <w:noProof/>
            <w:webHidden/>
          </w:rPr>
          <w:fldChar w:fldCharType="end"/>
        </w:r>
      </w:hyperlink>
    </w:p>
    <w:p w14:paraId="3B367EA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1" w:history="1">
        <w:r w:rsidRPr="005B648F">
          <w:rPr>
            <w:rStyle w:val="Hypertextovodkaz"/>
            <w:noProof/>
            <w:lang w:val="en-US"/>
          </w:rPr>
          <w:t>2.2</w:t>
        </w:r>
        <w:r>
          <w:rPr>
            <w:rFonts w:asciiTheme="minorHAnsi" w:eastAsiaTheme="minorEastAsia" w:hAnsiTheme="minorHAnsi" w:cstheme="minorBidi"/>
            <w:b w:val="0"/>
            <w:noProof/>
            <w:sz w:val="22"/>
            <w:szCs w:val="22"/>
            <w:lang w:eastAsia="cs-CZ"/>
          </w:rPr>
          <w:tab/>
        </w:r>
        <w:r w:rsidRPr="005B648F">
          <w:rPr>
            <w:rStyle w:val="Hypertextovodkaz"/>
            <w:noProof/>
            <w:lang w:val="en-US"/>
          </w:rPr>
          <w:t>X-script of X</w:t>
        </w:r>
        <w:r w:rsidRPr="005B648F">
          <w:rPr>
            <w:rStyle w:val="Hypertextovodkaz"/>
            <w:noProof/>
            <w:lang w:val="en-US"/>
          </w:rPr>
          <w:noBreakHyphen/>
          <w:t>definition</w:t>
        </w:r>
        <w:r>
          <w:rPr>
            <w:noProof/>
            <w:webHidden/>
          </w:rPr>
          <w:tab/>
        </w:r>
        <w:r>
          <w:rPr>
            <w:noProof/>
            <w:webHidden/>
          </w:rPr>
          <w:fldChar w:fldCharType="begin"/>
        </w:r>
        <w:r>
          <w:rPr>
            <w:noProof/>
            <w:webHidden/>
          </w:rPr>
          <w:instrText xml:space="preserve"> PAGEREF _Toc35643671 \h </w:instrText>
        </w:r>
        <w:r>
          <w:rPr>
            <w:noProof/>
            <w:webHidden/>
          </w:rPr>
        </w:r>
        <w:r>
          <w:rPr>
            <w:noProof/>
            <w:webHidden/>
          </w:rPr>
          <w:fldChar w:fldCharType="separate"/>
        </w:r>
        <w:r>
          <w:rPr>
            <w:noProof/>
            <w:webHidden/>
          </w:rPr>
          <w:t>9</w:t>
        </w:r>
        <w:r>
          <w:rPr>
            <w:noProof/>
            <w:webHidden/>
          </w:rPr>
          <w:fldChar w:fldCharType="end"/>
        </w:r>
      </w:hyperlink>
    </w:p>
    <w:p w14:paraId="34A5475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2" w:history="1">
        <w:r w:rsidRPr="005B648F">
          <w:rPr>
            <w:rStyle w:val="Hypertextovodkaz"/>
            <w:noProof/>
            <w:lang w:val="en-US"/>
          </w:rPr>
          <w:t>2.3</w:t>
        </w:r>
        <w:r>
          <w:rPr>
            <w:rFonts w:asciiTheme="minorHAnsi" w:eastAsiaTheme="minorEastAsia" w:hAnsiTheme="minorHAnsi" w:cstheme="minorBidi"/>
            <w:b w:val="0"/>
            <w:noProof/>
            <w:sz w:val="22"/>
            <w:szCs w:val="22"/>
            <w:lang w:eastAsia="cs-CZ"/>
          </w:rPr>
          <w:tab/>
        </w:r>
        <w:r w:rsidRPr="005B648F">
          <w:rPr>
            <w:rStyle w:val="Hypertextovodkaz"/>
            <w:noProof/>
            <w:lang w:val="en-US"/>
          </w:rPr>
          <w:t>X-definition Java Packages</w:t>
        </w:r>
        <w:r>
          <w:rPr>
            <w:noProof/>
            <w:webHidden/>
          </w:rPr>
          <w:tab/>
        </w:r>
        <w:r>
          <w:rPr>
            <w:noProof/>
            <w:webHidden/>
          </w:rPr>
          <w:fldChar w:fldCharType="begin"/>
        </w:r>
        <w:r>
          <w:rPr>
            <w:noProof/>
            <w:webHidden/>
          </w:rPr>
          <w:instrText xml:space="preserve"> PAGEREF _Toc35643672 \h </w:instrText>
        </w:r>
        <w:r>
          <w:rPr>
            <w:noProof/>
            <w:webHidden/>
          </w:rPr>
        </w:r>
        <w:r>
          <w:rPr>
            <w:noProof/>
            <w:webHidden/>
          </w:rPr>
          <w:fldChar w:fldCharType="separate"/>
        </w:r>
        <w:r>
          <w:rPr>
            <w:noProof/>
            <w:webHidden/>
          </w:rPr>
          <w:t>10</w:t>
        </w:r>
        <w:r>
          <w:rPr>
            <w:noProof/>
            <w:webHidden/>
          </w:rPr>
          <w:fldChar w:fldCharType="end"/>
        </w:r>
      </w:hyperlink>
    </w:p>
    <w:p w14:paraId="43AEFF24"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3" w:history="1">
        <w:r w:rsidRPr="005B648F">
          <w:rPr>
            <w:rStyle w:val="Hypertextovodkaz"/>
            <w:noProof/>
            <w:lang w:val="en-US"/>
          </w:rPr>
          <w:t>2.4</w:t>
        </w:r>
        <w:r>
          <w:rPr>
            <w:rFonts w:asciiTheme="minorHAnsi" w:eastAsiaTheme="minorEastAsia" w:hAnsiTheme="minorHAnsi" w:cstheme="minorBidi"/>
            <w:b w:val="0"/>
            <w:noProof/>
            <w:sz w:val="22"/>
            <w:szCs w:val="22"/>
            <w:lang w:eastAsia="cs-CZ"/>
          </w:rPr>
          <w:tab/>
        </w:r>
        <w:r w:rsidRPr="005B648F">
          <w:rPr>
            <w:rStyle w:val="Hypertextovodkaz"/>
            <w:noProof/>
            <w:lang w:val="en-US"/>
          </w:rPr>
          <w:t>Exemplary XML Data</w:t>
        </w:r>
        <w:r>
          <w:rPr>
            <w:noProof/>
            <w:webHidden/>
          </w:rPr>
          <w:tab/>
        </w:r>
        <w:r>
          <w:rPr>
            <w:noProof/>
            <w:webHidden/>
          </w:rPr>
          <w:fldChar w:fldCharType="begin"/>
        </w:r>
        <w:r>
          <w:rPr>
            <w:noProof/>
            <w:webHidden/>
          </w:rPr>
          <w:instrText xml:space="preserve"> PAGEREF _Toc35643673 \h </w:instrText>
        </w:r>
        <w:r>
          <w:rPr>
            <w:noProof/>
            <w:webHidden/>
          </w:rPr>
        </w:r>
        <w:r>
          <w:rPr>
            <w:noProof/>
            <w:webHidden/>
          </w:rPr>
          <w:fldChar w:fldCharType="separate"/>
        </w:r>
        <w:r>
          <w:rPr>
            <w:noProof/>
            <w:webHidden/>
          </w:rPr>
          <w:t>10</w:t>
        </w:r>
        <w:r>
          <w:rPr>
            <w:noProof/>
            <w:webHidden/>
          </w:rPr>
          <w:fldChar w:fldCharType="end"/>
        </w:r>
      </w:hyperlink>
    </w:p>
    <w:p w14:paraId="2B7EF1C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4" w:history="1">
        <w:r w:rsidRPr="005B648F">
          <w:rPr>
            <w:rStyle w:val="Hypertextovodkaz"/>
            <w:noProof/>
            <w:lang w:val="en-US"/>
          </w:rPr>
          <w:t>2.5</w:t>
        </w:r>
        <w:r>
          <w:rPr>
            <w:rFonts w:asciiTheme="minorHAnsi" w:eastAsiaTheme="minorEastAsia" w:hAnsiTheme="minorHAnsi" w:cstheme="minorBidi"/>
            <w:b w:val="0"/>
            <w:noProof/>
            <w:sz w:val="22"/>
            <w:szCs w:val="22"/>
            <w:lang w:eastAsia="cs-CZ"/>
          </w:rPr>
          <w:tab/>
        </w:r>
        <w:r w:rsidRPr="005B648F">
          <w:rPr>
            <w:rStyle w:val="Hypertextovodkaz"/>
            <w:noProof/>
            <w:lang w:val="en-US"/>
          </w:rPr>
          <w:t>On-line Testing of X-definition</w:t>
        </w:r>
        <w:r>
          <w:rPr>
            <w:noProof/>
            <w:webHidden/>
          </w:rPr>
          <w:tab/>
        </w:r>
        <w:r>
          <w:rPr>
            <w:noProof/>
            <w:webHidden/>
          </w:rPr>
          <w:fldChar w:fldCharType="begin"/>
        </w:r>
        <w:r>
          <w:rPr>
            <w:noProof/>
            <w:webHidden/>
          </w:rPr>
          <w:instrText xml:space="preserve"> PAGEREF _Toc35643674 \h </w:instrText>
        </w:r>
        <w:r>
          <w:rPr>
            <w:noProof/>
            <w:webHidden/>
          </w:rPr>
        </w:r>
        <w:r>
          <w:rPr>
            <w:noProof/>
            <w:webHidden/>
          </w:rPr>
          <w:fldChar w:fldCharType="separate"/>
        </w:r>
        <w:r>
          <w:rPr>
            <w:noProof/>
            <w:webHidden/>
          </w:rPr>
          <w:t>11</w:t>
        </w:r>
        <w:r>
          <w:rPr>
            <w:noProof/>
            <w:webHidden/>
          </w:rPr>
          <w:fldChar w:fldCharType="end"/>
        </w:r>
      </w:hyperlink>
    </w:p>
    <w:p w14:paraId="400F2AA0"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75" w:history="1">
        <w:r w:rsidRPr="005B648F">
          <w:rPr>
            <w:rStyle w:val="Hypertextovodkaz"/>
            <w:noProof/>
            <w:lang w:val="en-US"/>
          </w:rPr>
          <w:t>3</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Way of Usage of X-definition</w:t>
        </w:r>
        <w:r>
          <w:rPr>
            <w:noProof/>
            <w:webHidden/>
          </w:rPr>
          <w:tab/>
        </w:r>
        <w:r>
          <w:rPr>
            <w:noProof/>
            <w:webHidden/>
          </w:rPr>
          <w:fldChar w:fldCharType="begin"/>
        </w:r>
        <w:r>
          <w:rPr>
            <w:noProof/>
            <w:webHidden/>
          </w:rPr>
          <w:instrText xml:space="preserve"> PAGEREF _Toc35643675 \h </w:instrText>
        </w:r>
        <w:r>
          <w:rPr>
            <w:noProof/>
            <w:webHidden/>
          </w:rPr>
        </w:r>
        <w:r>
          <w:rPr>
            <w:noProof/>
            <w:webHidden/>
          </w:rPr>
          <w:fldChar w:fldCharType="separate"/>
        </w:r>
        <w:r>
          <w:rPr>
            <w:noProof/>
            <w:webHidden/>
          </w:rPr>
          <w:t>12</w:t>
        </w:r>
        <w:r>
          <w:rPr>
            <w:noProof/>
            <w:webHidden/>
          </w:rPr>
          <w:fldChar w:fldCharType="end"/>
        </w:r>
      </w:hyperlink>
    </w:p>
    <w:p w14:paraId="20E31E35"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76" w:history="1">
        <w:r w:rsidRPr="005B648F">
          <w:rPr>
            <w:rStyle w:val="Hypertextovodkaz"/>
            <w:noProof/>
            <w:lang w:val="en-US"/>
          </w:rPr>
          <w:t>4</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_Toc35643676 \h </w:instrText>
        </w:r>
        <w:r>
          <w:rPr>
            <w:noProof/>
            <w:webHidden/>
          </w:rPr>
        </w:r>
        <w:r>
          <w:rPr>
            <w:noProof/>
            <w:webHidden/>
          </w:rPr>
          <w:fldChar w:fldCharType="separate"/>
        </w:r>
        <w:r>
          <w:rPr>
            <w:noProof/>
            <w:webHidden/>
          </w:rPr>
          <w:t>13</w:t>
        </w:r>
        <w:r>
          <w:rPr>
            <w:noProof/>
            <w:webHidden/>
          </w:rPr>
          <w:fldChar w:fldCharType="end"/>
        </w:r>
      </w:hyperlink>
    </w:p>
    <w:p w14:paraId="440AA82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7" w:history="1">
        <w:r w:rsidRPr="005B648F">
          <w:rPr>
            <w:rStyle w:val="Hypertextovodkaz"/>
            <w:noProof/>
            <w:lang w:val="en-US"/>
          </w:rPr>
          <w:t>4.1</w:t>
        </w:r>
        <w:r>
          <w:rPr>
            <w:rFonts w:asciiTheme="minorHAnsi" w:eastAsiaTheme="minorEastAsia" w:hAnsiTheme="minorHAnsi" w:cstheme="minorBidi"/>
            <w:b w:val="0"/>
            <w:noProof/>
            <w:sz w:val="22"/>
            <w:szCs w:val="22"/>
            <w:lang w:eastAsia="cs-CZ"/>
          </w:rPr>
          <w:tab/>
        </w:r>
        <w:r w:rsidRPr="005B648F">
          <w:rPr>
            <w:rStyle w:val="Hypertextovodkaz"/>
            <w:noProof/>
            <w:lang w:val="en-US"/>
          </w:rPr>
          <w:t>Model of Exemplary Element</w:t>
        </w:r>
        <w:r>
          <w:rPr>
            <w:noProof/>
            <w:webHidden/>
          </w:rPr>
          <w:tab/>
        </w:r>
        <w:r>
          <w:rPr>
            <w:noProof/>
            <w:webHidden/>
          </w:rPr>
          <w:fldChar w:fldCharType="begin"/>
        </w:r>
        <w:r>
          <w:rPr>
            <w:noProof/>
            <w:webHidden/>
          </w:rPr>
          <w:instrText xml:space="preserve"> PAGEREF _Toc35643677 \h </w:instrText>
        </w:r>
        <w:r>
          <w:rPr>
            <w:noProof/>
            <w:webHidden/>
          </w:rPr>
        </w:r>
        <w:r>
          <w:rPr>
            <w:noProof/>
            <w:webHidden/>
          </w:rPr>
          <w:fldChar w:fldCharType="separate"/>
        </w:r>
        <w:r>
          <w:rPr>
            <w:noProof/>
            <w:webHidden/>
          </w:rPr>
          <w:t>13</w:t>
        </w:r>
        <w:r>
          <w:rPr>
            <w:noProof/>
            <w:webHidden/>
          </w:rPr>
          <w:fldChar w:fldCharType="end"/>
        </w:r>
      </w:hyperlink>
    </w:p>
    <w:p w14:paraId="67E2A6C7"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8" w:history="1">
        <w:r w:rsidRPr="005B648F">
          <w:rPr>
            <w:rStyle w:val="Hypertextovodkaz"/>
            <w:noProof/>
            <w:lang w:val="en-US"/>
          </w:rPr>
          <w:t>4.2</w:t>
        </w:r>
        <w:r>
          <w:rPr>
            <w:rFonts w:asciiTheme="minorHAnsi" w:eastAsiaTheme="minorEastAsia" w:hAnsiTheme="minorHAnsi" w:cstheme="minorBidi"/>
            <w:b w:val="0"/>
            <w:noProof/>
            <w:sz w:val="22"/>
            <w:szCs w:val="22"/>
            <w:lang w:eastAsia="cs-CZ"/>
          </w:rPr>
          <w:tab/>
        </w:r>
        <w:r w:rsidRPr="005B648F">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_Toc35643678 \h </w:instrText>
        </w:r>
        <w:r>
          <w:rPr>
            <w:noProof/>
            <w:webHidden/>
          </w:rPr>
        </w:r>
        <w:r>
          <w:rPr>
            <w:noProof/>
            <w:webHidden/>
          </w:rPr>
          <w:fldChar w:fldCharType="separate"/>
        </w:r>
        <w:r>
          <w:rPr>
            <w:noProof/>
            <w:webHidden/>
          </w:rPr>
          <w:t>14</w:t>
        </w:r>
        <w:r>
          <w:rPr>
            <w:noProof/>
            <w:webHidden/>
          </w:rPr>
          <w:fldChar w:fldCharType="end"/>
        </w:r>
      </w:hyperlink>
    </w:p>
    <w:p w14:paraId="7D2517B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79" w:history="1">
        <w:r w:rsidRPr="005B648F">
          <w:rPr>
            <w:rStyle w:val="Hypertextovodkaz"/>
            <w:noProof/>
            <w:lang w:val="en-US"/>
          </w:rPr>
          <w:t>4.2.1</w:t>
        </w:r>
        <w:r>
          <w:rPr>
            <w:rFonts w:asciiTheme="minorHAnsi" w:eastAsiaTheme="minorEastAsia" w:hAnsiTheme="minorHAnsi" w:cstheme="minorBidi"/>
            <w:i w:val="0"/>
            <w:noProof/>
            <w:sz w:val="22"/>
            <w:szCs w:val="22"/>
            <w:lang w:eastAsia="cs-CZ"/>
          </w:rPr>
          <w:tab/>
        </w:r>
        <w:r w:rsidRPr="005B648F">
          <w:rPr>
            <w:rStyle w:val="Hypertextovodkaz"/>
            <w:noProof/>
            <w:lang w:val="en-US"/>
          </w:rPr>
          <w:t>Fixed Values</w:t>
        </w:r>
        <w:r>
          <w:rPr>
            <w:noProof/>
            <w:webHidden/>
          </w:rPr>
          <w:tab/>
        </w:r>
        <w:r>
          <w:rPr>
            <w:noProof/>
            <w:webHidden/>
          </w:rPr>
          <w:fldChar w:fldCharType="begin"/>
        </w:r>
        <w:r>
          <w:rPr>
            <w:noProof/>
            <w:webHidden/>
          </w:rPr>
          <w:instrText xml:space="preserve"> PAGEREF _Toc35643679 \h </w:instrText>
        </w:r>
        <w:r>
          <w:rPr>
            <w:noProof/>
            <w:webHidden/>
          </w:rPr>
        </w:r>
        <w:r>
          <w:rPr>
            <w:noProof/>
            <w:webHidden/>
          </w:rPr>
          <w:fldChar w:fldCharType="separate"/>
        </w:r>
        <w:r>
          <w:rPr>
            <w:noProof/>
            <w:webHidden/>
          </w:rPr>
          <w:t>14</w:t>
        </w:r>
        <w:r>
          <w:rPr>
            <w:noProof/>
            <w:webHidden/>
          </w:rPr>
          <w:fldChar w:fldCharType="end"/>
        </w:r>
      </w:hyperlink>
    </w:p>
    <w:p w14:paraId="130C28F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0" w:history="1">
        <w:r w:rsidRPr="005B648F">
          <w:rPr>
            <w:rStyle w:val="Hypertextovodkaz"/>
            <w:noProof/>
            <w:lang w:val="en-US"/>
          </w:rPr>
          <w:t>4.2.2</w:t>
        </w:r>
        <w:r>
          <w:rPr>
            <w:rFonts w:asciiTheme="minorHAnsi" w:eastAsiaTheme="minorEastAsia" w:hAnsiTheme="minorHAnsi" w:cstheme="minorBidi"/>
            <w:i w:val="0"/>
            <w:noProof/>
            <w:sz w:val="22"/>
            <w:szCs w:val="22"/>
            <w:lang w:eastAsia="cs-CZ"/>
          </w:rPr>
          <w:tab/>
        </w:r>
        <w:r w:rsidRPr="005B648F">
          <w:rPr>
            <w:rStyle w:val="Hypertextovodkaz"/>
            <w:noProof/>
            <w:lang w:val="en-US"/>
          </w:rPr>
          <w:t>Default Value</w:t>
        </w:r>
        <w:r>
          <w:rPr>
            <w:noProof/>
            <w:webHidden/>
          </w:rPr>
          <w:tab/>
        </w:r>
        <w:r>
          <w:rPr>
            <w:noProof/>
            <w:webHidden/>
          </w:rPr>
          <w:fldChar w:fldCharType="begin"/>
        </w:r>
        <w:r>
          <w:rPr>
            <w:noProof/>
            <w:webHidden/>
          </w:rPr>
          <w:instrText xml:space="preserve"> PAGEREF _Toc35643680 \h </w:instrText>
        </w:r>
        <w:r>
          <w:rPr>
            <w:noProof/>
            <w:webHidden/>
          </w:rPr>
        </w:r>
        <w:r>
          <w:rPr>
            <w:noProof/>
            <w:webHidden/>
          </w:rPr>
          <w:fldChar w:fldCharType="separate"/>
        </w:r>
        <w:r>
          <w:rPr>
            <w:noProof/>
            <w:webHidden/>
          </w:rPr>
          <w:t>15</w:t>
        </w:r>
        <w:r>
          <w:rPr>
            <w:noProof/>
            <w:webHidden/>
          </w:rPr>
          <w:fldChar w:fldCharType="end"/>
        </w:r>
      </w:hyperlink>
    </w:p>
    <w:p w14:paraId="548B6E7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1" w:history="1">
        <w:r w:rsidRPr="005B648F">
          <w:rPr>
            <w:rStyle w:val="Hypertextovodkaz"/>
            <w:noProof/>
            <w:lang w:val="en-US"/>
          </w:rPr>
          <w:t>4.3</w:t>
        </w:r>
        <w:r>
          <w:rPr>
            <w:rFonts w:asciiTheme="minorHAnsi" w:eastAsiaTheme="minorEastAsia" w:hAnsiTheme="minorHAnsi" w:cstheme="minorBidi"/>
            <w:b w:val="0"/>
            <w:noProof/>
            <w:sz w:val="22"/>
            <w:szCs w:val="22"/>
            <w:lang w:eastAsia="cs-CZ"/>
          </w:rPr>
          <w:tab/>
        </w:r>
        <w:r w:rsidRPr="005B648F">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_Toc35643681 \h </w:instrText>
        </w:r>
        <w:r>
          <w:rPr>
            <w:noProof/>
            <w:webHidden/>
          </w:rPr>
        </w:r>
        <w:r>
          <w:rPr>
            <w:noProof/>
            <w:webHidden/>
          </w:rPr>
          <w:fldChar w:fldCharType="separate"/>
        </w:r>
        <w:r>
          <w:rPr>
            <w:noProof/>
            <w:webHidden/>
          </w:rPr>
          <w:t>15</w:t>
        </w:r>
        <w:r>
          <w:rPr>
            <w:noProof/>
            <w:webHidden/>
          </w:rPr>
          <w:fldChar w:fldCharType="end"/>
        </w:r>
      </w:hyperlink>
    </w:p>
    <w:p w14:paraId="04194E3B"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2" w:history="1">
        <w:r w:rsidRPr="005B648F">
          <w:rPr>
            <w:rStyle w:val="Hypertextovodkaz"/>
            <w:noProof/>
            <w:lang w:val="en-US"/>
          </w:rPr>
          <w:t>4.4</w:t>
        </w:r>
        <w:r>
          <w:rPr>
            <w:rFonts w:asciiTheme="minorHAnsi" w:eastAsiaTheme="minorEastAsia" w:hAnsiTheme="minorHAnsi" w:cstheme="minorBidi"/>
            <w:b w:val="0"/>
            <w:noProof/>
            <w:sz w:val="22"/>
            <w:szCs w:val="22"/>
            <w:lang w:eastAsia="cs-CZ"/>
          </w:rPr>
          <w:tab/>
        </w:r>
        <w:r w:rsidRPr="005B648F">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_Toc35643682 \h </w:instrText>
        </w:r>
        <w:r>
          <w:rPr>
            <w:noProof/>
            <w:webHidden/>
          </w:rPr>
        </w:r>
        <w:r>
          <w:rPr>
            <w:noProof/>
            <w:webHidden/>
          </w:rPr>
          <w:fldChar w:fldCharType="separate"/>
        </w:r>
        <w:r>
          <w:rPr>
            <w:noProof/>
            <w:webHidden/>
          </w:rPr>
          <w:t>16</w:t>
        </w:r>
        <w:r>
          <w:rPr>
            <w:noProof/>
            <w:webHidden/>
          </w:rPr>
          <w:fldChar w:fldCharType="end"/>
        </w:r>
      </w:hyperlink>
    </w:p>
    <w:p w14:paraId="59DAEB1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3" w:history="1">
        <w:r w:rsidRPr="005B648F">
          <w:rPr>
            <w:rStyle w:val="Hypertextovodkaz"/>
            <w:noProof/>
            <w:lang w:val="en-US"/>
          </w:rPr>
          <w:t>4.5</w:t>
        </w:r>
        <w:r>
          <w:rPr>
            <w:rFonts w:asciiTheme="minorHAnsi" w:eastAsiaTheme="minorEastAsia" w:hAnsiTheme="minorHAnsi" w:cstheme="minorBidi"/>
            <w:b w:val="0"/>
            <w:noProof/>
            <w:sz w:val="22"/>
            <w:szCs w:val="22"/>
            <w:lang w:eastAsia="cs-CZ"/>
          </w:rPr>
          <w:tab/>
        </w:r>
        <w:r w:rsidRPr="005B648F">
          <w:rPr>
            <w:rStyle w:val="Hypertextovodkaz"/>
            <w:noProof/>
            <w:lang w:val="en-US"/>
          </w:rPr>
          <w:t>Events and Actions</w:t>
        </w:r>
        <w:r>
          <w:rPr>
            <w:noProof/>
            <w:webHidden/>
          </w:rPr>
          <w:tab/>
        </w:r>
        <w:r>
          <w:rPr>
            <w:noProof/>
            <w:webHidden/>
          </w:rPr>
          <w:fldChar w:fldCharType="begin"/>
        </w:r>
        <w:r>
          <w:rPr>
            <w:noProof/>
            <w:webHidden/>
          </w:rPr>
          <w:instrText xml:space="preserve"> PAGEREF _Toc35643683 \h </w:instrText>
        </w:r>
        <w:r>
          <w:rPr>
            <w:noProof/>
            <w:webHidden/>
          </w:rPr>
        </w:r>
        <w:r>
          <w:rPr>
            <w:noProof/>
            <w:webHidden/>
          </w:rPr>
          <w:fldChar w:fldCharType="separate"/>
        </w:r>
        <w:r>
          <w:rPr>
            <w:noProof/>
            <w:webHidden/>
          </w:rPr>
          <w:t>17</w:t>
        </w:r>
        <w:r>
          <w:rPr>
            <w:noProof/>
            <w:webHidden/>
          </w:rPr>
          <w:fldChar w:fldCharType="end"/>
        </w:r>
      </w:hyperlink>
    </w:p>
    <w:p w14:paraId="3E7A0AB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4" w:history="1">
        <w:r w:rsidRPr="005B648F">
          <w:rPr>
            <w:rStyle w:val="Hypertextovodkaz"/>
            <w:noProof/>
            <w:lang w:val="en-US"/>
          </w:rPr>
          <w:t>4.5.1</w:t>
        </w:r>
        <w:r>
          <w:rPr>
            <w:rFonts w:asciiTheme="minorHAnsi" w:eastAsiaTheme="minorEastAsia" w:hAnsiTheme="minorHAnsi" w:cstheme="minorBidi"/>
            <w:i w:val="0"/>
            <w:noProof/>
            <w:sz w:val="22"/>
            <w:szCs w:val="22"/>
            <w:lang w:eastAsia="cs-CZ"/>
          </w:rPr>
          <w:tab/>
        </w:r>
        <w:r w:rsidRPr="005B648F">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_Toc35643684 \h </w:instrText>
        </w:r>
        <w:r>
          <w:rPr>
            <w:noProof/>
            <w:webHidden/>
          </w:rPr>
        </w:r>
        <w:r>
          <w:rPr>
            <w:noProof/>
            <w:webHidden/>
          </w:rPr>
          <w:fldChar w:fldCharType="separate"/>
        </w:r>
        <w:r>
          <w:rPr>
            <w:noProof/>
            <w:webHidden/>
          </w:rPr>
          <w:t>18</w:t>
        </w:r>
        <w:r>
          <w:rPr>
            <w:noProof/>
            <w:webHidden/>
          </w:rPr>
          <w:fldChar w:fldCharType="end"/>
        </w:r>
      </w:hyperlink>
    </w:p>
    <w:p w14:paraId="6AFA69F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5" w:history="1">
        <w:r w:rsidRPr="005B648F">
          <w:rPr>
            <w:rStyle w:val="Hypertextovodkaz"/>
            <w:noProof/>
            <w:lang w:val="en-US"/>
          </w:rPr>
          <w:t>4.5.2</w:t>
        </w:r>
        <w:r>
          <w:rPr>
            <w:rFonts w:asciiTheme="minorHAnsi" w:eastAsiaTheme="minorEastAsia" w:hAnsiTheme="minorHAnsi" w:cstheme="minorBidi"/>
            <w:i w:val="0"/>
            <w:noProof/>
            <w:sz w:val="22"/>
            <w:szCs w:val="22"/>
            <w:lang w:eastAsia="cs-CZ"/>
          </w:rPr>
          <w:tab/>
        </w:r>
        <w:r w:rsidRPr="005B648F">
          <w:rPr>
            <w:rStyle w:val="Hypertextovodkaz"/>
            <w:noProof/>
            <w:lang w:val="en-US"/>
          </w:rPr>
          <w:t>Events Connected with Element</w:t>
        </w:r>
        <w:r>
          <w:rPr>
            <w:noProof/>
            <w:webHidden/>
          </w:rPr>
          <w:tab/>
        </w:r>
        <w:r>
          <w:rPr>
            <w:noProof/>
            <w:webHidden/>
          </w:rPr>
          <w:fldChar w:fldCharType="begin"/>
        </w:r>
        <w:r>
          <w:rPr>
            <w:noProof/>
            <w:webHidden/>
          </w:rPr>
          <w:instrText xml:space="preserve"> PAGEREF _Toc35643685 \h </w:instrText>
        </w:r>
        <w:r>
          <w:rPr>
            <w:noProof/>
            <w:webHidden/>
          </w:rPr>
        </w:r>
        <w:r>
          <w:rPr>
            <w:noProof/>
            <w:webHidden/>
          </w:rPr>
          <w:fldChar w:fldCharType="separate"/>
        </w:r>
        <w:r>
          <w:rPr>
            <w:noProof/>
            <w:webHidden/>
          </w:rPr>
          <w:t>19</w:t>
        </w:r>
        <w:r>
          <w:rPr>
            <w:noProof/>
            <w:webHidden/>
          </w:rPr>
          <w:fldChar w:fldCharType="end"/>
        </w:r>
      </w:hyperlink>
    </w:p>
    <w:p w14:paraId="23BF43BB"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6" w:history="1">
        <w:r w:rsidRPr="005B648F">
          <w:rPr>
            <w:rStyle w:val="Hypertextovodkaz"/>
            <w:noProof/>
            <w:lang w:val="en-US"/>
          </w:rPr>
          <w:t>4.5.3</w:t>
        </w:r>
        <w:r>
          <w:rPr>
            <w:rFonts w:asciiTheme="minorHAnsi" w:eastAsiaTheme="minorEastAsia" w:hAnsiTheme="minorHAnsi" w:cstheme="minorBidi"/>
            <w:i w:val="0"/>
            <w:noProof/>
            <w:sz w:val="22"/>
            <w:szCs w:val="22"/>
            <w:lang w:eastAsia="cs-CZ"/>
          </w:rPr>
          <w:tab/>
        </w:r>
        <w:r w:rsidRPr="005B648F">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_Toc35643686 \h </w:instrText>
        </w:r>
        <w:r>
          <w:rPr>
            <w:noProof/>
            <w:webHidden/>
          </w:rPr>
        </w:r>
        <w:r>
          <w:rPr>
            <w:noProof/>
            <w:webHidden/>
          </w:rPr>
          <w:fldChar w:fldCharType="separate"/>
        </w:r>
        <w:r>
          <w:rPr>
            <w:noProof/>
            <w:webHidden/>
          </w:rPr>
          <w:t>20</w:t>
        </w:r>
        <w:r>
          <w:rPr>
            <w:noProof/>
            <w:webHidden/>
          </w:rPr>
          <w:fldChar w:fldCharType="end"/>
        </w:r>
      </w:hyperlink>
    </w:p>
    <w:p w14:paraId="7B96161A"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7" w:history="1">
        <w:r w:rsidRPr="005B648F">
          <w:rPr>
            <w:rStyle w:val="Hypertextovodkaz"/>
            <w:noProof/>
            <w:lang w:val="en-US"/>
          </w:rPr>
          <w:t>4.6</w:t>
        </w:r>
        <w:r>
          <w:rPr>
            <w:rFonts w:asciiTheme="minorHAnsi" w:eastAsiaTheme="minorEastAsia" w:hAnsiTheme="minorHAnsi" w:cstheme="minorBidi"/>
            <w:b w:val="0"/>
            <w:noProof/>
            <w:sz w:val="22"/>
            <w:szCs w:val="22"/>
            <w:lang w:eastAsia="cs-CZ"/>
          </w:rPr>
          <w:tab/>
        </w:r>
        <w:r w:rsidRPr="005B648F">
          <w:rPr>
            <w:rStyle w:val="Hypertextovodkaz"/>
            <w:noProof/>
            <w:lang w:val="en-US"/>
          </w:rPr>
          <w:t>Processing of Large XML Data</w:t>
        </w:r>
        <w:r>
          <w:rPr>
            <w:noProof/>
            <w:webHidden/>
          </w:rPr>
          <w:tab/>
        </w:r>
        <w:r>
          <w:rPr>
            <w:noProof/>
            <w:webHidden/>
          </w:rPr>
          <w:fldChar w:fldCharType="begin"/>
        </w:r>
        <w:r>
          <w:rPr>
            <w:noProof/>
            <w:webHidden/>
          </w:rPr>
          <w:instrText xml:space="preserve"> PAGEREF _Toc35643687 \h </w:instrText>
        </w:r>
        <w:r>
          <w:rPr>
            <w:noProof/>
            <w:webHidden/>
          </w:rPr>
        </w:r>
        <w:r>
          <w:rPr>
            <w:noProof/>
            <w:webHidden/>
          </w:rPr>
          <w:fldChar w:fldCharType="separate"/>
        </w:r>
        <w:r>
          <w:rPr>
            <w:noProof/>
            <w:webHidden/>
          </w:rPr>
          <w:t>20</w:t>
        </w:r>
        <w:r>
          <w:rPr>
            <w:noProof/>
            <w:webHidden/>
          </w:rPr>
          <w:fldChar w:fldCharType="end"/>
        </w:r>
      </w:hyperlink>
    </w:p>
    <w:p w14:paraId="47DAD3F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8" w:history="1">
        <w:r w:rsidRPr="005B648F">
          <w:rPr>
            <w:rStyle w:val="Hypertextovodkaz"/>
            <w:noProof/>
            <w:lang w:val="en-US"/>
          </w:rPr>
          <w:t>4.7</w:t>
        </w:r>
        <w:r>
          <w:rPr>
            <w:rFonts w:asciiTheme="minorHAnsi" w:eastAsiaTheme="minorEastAsia" w:hAnsiTheme="minorHAnsi" w:cstheme="minorBidi"/>
            <w:b w:val="0"/>
            <w:noProof/>
            <w:sz w:val="22"/>
            <w:szCs w:val="22"/>
            <w:lang w:eastAsia="cs-CZ"/>
          </w:rPr>
          <w:tab/>
        </w:r>
        <w:r w:rsidRPr="005B648F">
          <w:rPr>
            <w:rStyle w:val="Hypertextovodkaz"/>
            <w:noProof/>
            <w:lang w:val="en-US"/>
          </w:rPr>
          <w:t>Sample of Complete X-definition</w:t>
        </w:r>
        <w:r>
          <w:rPr>
            <w:noProof/>
            <w:webHidden/>
          </w:rPr>
          <w:tab/>
        </w:r>
        <w:r>
          <w:rPr>
            <w:noProof/>
            <w:webHidden/>
          </w:rPr>
          <w:fldChar w:fldCharType="begin"/>
        </w:r>
        <w:r>
          <w:rPr>
            <w:noProof/>
            <w:webHidden/>
          </w:rPr>
          <w:instrText xml:space="preserve"> PAGEREF _Toc35643688 \h </w:instrText>
        </w:r>
        <w:r>
          <w:rPr>
            <w:noProof/>
            <w:webHidden/>
          </w:rPr>
        </w:r>
        <w:r>
          <w:rPr>
            <w:noProof/>
            <w:webHidden/>
          </w:rPr>
          <w:fldChar w:fldCharType="separate"/>
        </w:r>
        <w:r>
          <w:rPr>
            <w:noProof/>
            <w:webHidden/>
          </w:rPr>
          <w:t>21</w:t>
        </w:r>
        <w:r>
          <w:rPr>
            <w:noProof/>
            <w:webHidden/>
          </w:rPr>
          <w:fldChar w:fldCharType="end"/>
        </w:r>
      </w:hyperlink>
    </w:p>
    <w:p w14:paraId="31036428"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9" w:history="1">
        <w:r w:rsidRPr="005B648F">
          <w:rPr>
            <w:rStyle w:val="Hypertextovodkaz"/>
            <w:noProof/>
            <w:lang w:val="en-US"/>
          </w:rPr>
          <w:t>4.7.1</w:t>
        </w:r>
        <w:r>
          <w:rPr>
            <w:rFonts w:asciiTheme="minorHAnsi" w:eastAsiaTheme="minorEastAsia" w:hAnsiTheme="minorHAnsi" w:cstheme="minorBidi"/>
            <w:i w:val="0"/>
            <w:noProof/>
            <w:sz w:val="22"/>
            <w:szCs w:val="22"/>
            <w:lang w:eastAsia="cs-CZ"/>
          </w:rPr>
          <w:tab/>
        </w:r>
        <w:r w:rsidRPr="005B648F">
          <w:rPr>
            <w:rStyle w:val="Hypertextovodkaz"/>
            <w:noProof/>
            <w:lang w:val="en-US"/>
          </w:rPr>
          <w:t>X-script of X-definition</w:t>
        </w:r>
        <w:r>
          <w:rPr>
            <w:noProof/>
            <w:webHidden/>
          </w:rPr>
          <w:tab/>
        </w:r>
        <w:r>
          <w:rPr>
            <w:noProof/>
            <w:webHidden/>
          </w:rPr>
          <w:fldChar w:fldCharType="begin"/>
        </w:r>
        <w:r>
          <w:rPr>
            <w:noProof/>
            <w:webHidden/>
          </w:rPr>
          <w:instrText xml:space="preserve"> PAGEREF _Toc35643689 \h </w:instrText>
        </w:r>
        <w:r>
          <w:rPr>
            <w:noProof/>
            <w:webHidden/>
          </w:rPr>
        </w:r>
        <w:r>
          <w:rPr>
            <w:noProof/>
            <w:webHidden/>
          </w:rPr>
          <w:fldChar w:fldCharType="separate"/>
        </w:r>
        <w:r>
          <w:rPr>
            <w:noProof/>
            <w:webHidden/>
          </w:rPr>
          <w:t>21</w:t>
        </w:r>
        <w:r>
          <w:rPr>
            <w:noProof/>
            <w:webHidden/>
          </w:rPr>
          <w:fldChar w:fldCharType="end"/>
        </w:r>
      </w:hyperlink>
    </w:p>
    <w:p w14:paraId="6A2624C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0" w:history="1">
        <w:r w:rsidRPr="005B648F">
          <w:rPr>
            <w:rStyle w:val="Hypertextovodkaz"/>
            <w:noProof/>
            <w:lang w:val="en-US"/>
          </w:rPr>
          <w:t>4.7.2</w:t>
        </w:r>
        <w:r>
          <w:rPr>
            <w:rFonts w:asciiTheme="minorHAnsi" w:eastAsiaTheme="minorEastAsia" w:hAnsiTheme="minorHAnsi" w:cstheme="minorBidi"/>
            <w:i w:val="0"/>
            <w:noProof/>
            <w:sz w:val="22"/>
            <w:szCs w:val="22"/>
            <w:lang w:eastAsia="cs-CZ"/>
          </w:rPr>
          <w:tab/>
        </w:r>
        <w:r w:rsidRPr="005B648F">
          <w:rPr>
            <w:rStyle w:val="Hypertextovodkaz"/>
            <w:noProof/>
            <w:lang w:val="en-US"/>
          </w:rPr>
          <w:t>Head of X-definition</w:t>
        </w:r>
        <w:r>
          <w:rPr>
            <w:noProof/>
            <w:webHidden/>
          </w:rPr>
          <w:tab/>
        </w:r>
        <w:r>
          <w:rPr>
            <w:noProof/>
            <w:webHidden/>
          </w:rPr>
          <w:fldChar w:fldCharType="begin"/>
        </w:r>
        <w:r>
          <w:rPr>
            <w:noProof/>
            <w:webHidden/>
          </w:rPr>
          <w:instrText xml:space="preserve"> PAGEREF _Toc35643690 \h </w:instrText>
        </w:r>
        <w:r>
          <w:rPr>
            <w:noProof/>
            <w:webHidden/>
          </w:rPr>
        </w:r>
        <w:r>
          <w:rPr>
            <w:noProof/>
            <w:webHidden/>
          </w:rPr>
          <w:fldChar w:fldCharType="separate"/>
        </w:r>
        <w:r>
          <w:rPr>
            <w:noProof/>
            <w:webHidden/>
          </w:rPr>
          <w:t>22</w:t>
        </w:r>
        <w:r>
          <w:rPr>
            <w:noProof/>
            <w:webHidden/>
          </w:rPr>
          <w:fldChar w:fldCharType="end"/>
        </w:r>
      </w:hyperlink>
    </w:p>
    <w:p w14:paraId="545EB73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1" w:history="1">
        <w:r w:rsidRPr="005B648F">
          <w:rPr>
            <w:rStyle w:val="Hypertextovodkaz"/>
            <w:noProof/>
            <w:lang w:val="en-US"/>
          </w:rPr>
          <w:t>4.7.3</w:t>
        </w:r>
        <w:r>
          <w:rPr>
            <w:rFonts w:asciiTheme="minorHAnsi" w:eastAsiaTheme="minorEastAsia" w:hAnsiTheme="minorHAnsi" w:cstheme="minorBidi"/>
            <w:i w:val="0"/>
            <w:noProof/>
            <w:sz w:val="22"/>
            <w:szCs w:val="22"/>
            <w:lang w:eastAsia="cs-CZ"/>
          </w:rPr>
          <w:tab/>
        </w:r>
        <w:r w:rsidRPr="005B648F">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_Toc35643691 \h </w:instrText>
        </w:r>
        <w:r>
          <w:rPr>
            <w:noProof/>
            <w:webHidden/>
          </w:rPr>
        </w:r>
        <w:r>
          <w:rPr>
            <w:noProof/>
            <w:webHidden/>
          </w:rPr>
          <w:fldChar w:fldCharType="separate"/>
        </w:r>
        <w:r>
          <w:rPr>
            <w:noProof/>
            <w:webHidden/>
          </w:rPr>
          <w:t>23</w:t>
        </w:r>
        <w:r>
          <w:rPr>
            <w:noProof/>
            <w:webHidden/>
          </w:rPr>
          <w:fldChar w:fldCharType="end"/>
        </w:r>
      </w:hyperlink>
      <w:bookmarkStart w:id="1" w:name="_GoBack"/>
      <w:bookmarkEnd w:id="1"/>
    </w:p>
    <w:p w14:paraId="50A8BF82"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92" w:history="1">
        <w:r w:rsidRPr="005B648F">
          <w:rPr>
            <w:rStyle w:val="Hypertextovodkaz"/>
            <w:noProof/>
            <w:lang w:val="en-US"/>
          </w:rPr>
          <w:t>4.8</w:t>
        </w:r>
        <w:r>
          <w:rPr>
            <w:rFonts w:asciiTheme="minorHAnsi" w:eastAsiaTheme="minorEastAsia" w:hAnsiTheme="minorHAnsi" w:cstheme="minorBidi"/>
            <w:b w:val="0"/>
            <w:noProof/>
            <w:sz w:val="22"/>
            <w:szCs w:val="22"/>
            <w:lang w:eastAsia="cs-CZ"/>
          </w:rPr>
          <w:tab/>
        </w:r>
        <w:r w:rsidRPr="005B648F">
          <w:rPr>
            <w:rStyle w:val="Hypertextovodkaz"/>
            <w:noProof/>
            <w:lang w:val="en-US"/>
          </w:rPr>
          <w:t>External (Java) Methods</w:t>
        </w:r>
        <w:r>
          <w:rPr>
            <w:noProof/>
            <w:webHidden/>
          </w:rPr>
          <w:tab/>
        </w:r>
        <w:r>
          <w:rPr>
            <w:noProof/>
            <w:webHidden/>
          </w:rPr>
          <w:fldChar w:fldCharType="begin"/>
        </w:r>
        <w:r>
          <w:rPr>
            <w:noProof/>
            <w:webHidden/>
          </w:rPr>
          <w:instrText xml:space="preserve"> PAGEREF _Toc35643692 \h </w:instrText>
        </w:r>
        <w:r>
          <w:rPr>
            <w:noProof/>
            <w:webHidden/>
          </w:rPr>
        </w:r>
        <w:r>
          <w:rPr>
            <w:noProof/>
            <w:webHidden/>
          </w:rPr>
          <w:fldChar w:fldCharType="separate"/>
        </w:r>
        <w:r>
          <w:rPr>
            <w:noProof/>
            <w:webHidden/>
          </w:rPr>
          <w:t>32</w:t>
        </w:r>
        <w:r>
          <w:rPr>
            <w:noProof/>
            <w:webHidden/>
          </w:rPr>
          <w:fldChar w:fldCharType="end"/>
        </w:r>
      </w:hyperlink>
    </w:p>
    <w:p w14:paraId="74C7ACF9"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3" w:history="1">
        <w:r w:rsidRPr="005B648F">
          <w:rPr>
            <w:rStyle w:val="Hypertextovodkaz"/>
            <w:noProof/>
            <w:lang w:val="en-US"/>
          </w:rPr>
          <w:t>4.8.1</w:t>
        </w:r>
        <w:r>
          <w:rPr>
            <w:rFonts w:asciiTheme="minorHAnsi" w:eastAsiaTheme="minorEastAsia" w:hAnsiTheme="minorHAnsi" w:cstheme="minorBidi"/>
            <w:i w:val="0"/>
            <w:noProof/>
            <w:sz w:val="22"/>
            <w:szCs w:val="22"/>
            <w:lang w:eastAsia="cs-CZ"/>
          </w:rPr>
          <w:tab/>
        </w:r>
        <w:r w:rsidRPr="005B648F">
          <w:rPr>
            <w:rStyle w:val="Hypertextovodkaz"/>
            <w:noProof/>
            <w:lang w:val="en-US"/>
          </w:rPr>
          <w:t>External Method with Parameter</w:t>
        </w:r>
        <w:r>
          <w:rPr>
            <w:noProof/>
            <w:webHidden/>
          </w:rPr>
          <w:tab/>
        </w:r>
        <w:r>
          <w:rPr>
            <w:noProof/>
            <w:webHidden/>
          </w:rPr>
          <w:fldChar w:fldCharType="begin"/>
        </w:r>
        <w:r>
          <w:rPr>
            <w:noProof/>
            <w:webHidden/>
          </w:rPr>
          <w:instrText xml:space="preserve"> PAGEREF _Toc35643693 \h </w:instrText>
        </w:r>
        <w:r>
          <w:rPr>
            <w:noProof/>
            <w:webHidden/>
          </w:rPr>
        </w:r>
        <w:r>
          <w:rPr>
            <w:noProof/>
            <w:webHidden/>
          </w:rPr>
          <w:fldChar w:fldCharType="separate"/>
        </w:r>
        <w:r>
          <w:rPr>
            <w:noProof/>
            <w:webHidden/>
          </w:rPr>
          <w:t>33</w:t>
        </w:r>
        <w:r>
          <w:rPr>
            <w:noProof/>
            <w:webHidden/>
          </w:rPr>
          <w:fldChar w:fldCharType="end"/>
        </w:r>
      </w:hyperlink>
    </w:p>
    <w:p w14:paraId="2B43C8F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4" w:history="1">
        <w:r w:rsidRPr="005B648F">
          <w:rPr>
            <w:rStyle w:val="Hypertextovodkaz"/>
            <w:noProof/>
            <w:lang w:val="en-US"/>
          </w:rPr>
          <w:t>4.8.2</w:t>
        </w:r>
        <w:r>
          <w:rPr>
            <w:rFonts w:asciiTheme="minorHAnsi" w:eastAsiaTheme="minorEastAsia" w:hAnsiTheme="minorHAnsi" w:cstheme="minorBidi"/>
            <w:i w:val="0"/>
            <w:noProof/>
            <w:sz w:val="22"/>
            <w:szCs w:val="22"/>
            <w:lang w:eastAsia="cs-CZ"/>
          </w:rPr>
          <w:tab/>
        </w:r>
        <w:r w:rsidRPr="005B648F">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_Toc35643694 \h </w:instrText>
        </w:r>
        <w:r>
          <w:rPr>
            <w:noProof/>
            <w:webHidden/>
          </w:rPr>
        </w:r>
        <w:r>
          <w:rPr>
            <w:noProof/>
            <w:webHidden/>
          </w:rPr>
          <w:fldChar w:fldCharType="separate"/>
        </w:r>
        <w:r>
          <w:rPr>
            <w:noProof/>
            <w:webHidden/>
          </w:rPr>
          <w:t>34</w:t>
        </w:r>
        <w:r>
          <w:rPr>
            <w:noProof/>
            <w:webHidden/>
          </w:rPr>
          <w:fldChar w:fldCharType="end"/>
        </w:r>
      </w:hyperlink>
    </w:p>
    <w:p w14:paraId="6282678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5" w:history="1">
        <w:r w:rsidRPr="005B648F">
          <w:rPr>
            <w:rStyle w:val="Hypertextovodkaz"/>
            <w:noProof/>
            <w:lang w:val="en-US"/>
          </w:rPr>
          <w:t>4.8.3</w:t>
        </w:r>
        <w:r>
          <w:rPr>
            <w:rFonts w:asciiTheme="minorHAnsi" w:eastAsiaTheme="minorEastAsia" w:hAnsiTheme="minorHAnsi" w:cstheme="minorBidi"/>
            <w:i w:val="0"/>
            <w:noProof/>
            <w:sz w:val="22"/>
            <w:szCs w:val="22"/>
            <w:lang w:eastAsia="cs-CZ"/>
          </w:rPr>
          <w:tab/>
        </w:r>
        <w:r w:rsidRPr="005B648F">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_Toc35643695 \h </w:instrText>
        </w:r>
        <w:r>
          <w:rPr>
            <w:noProof/>
            <w:webHidden/>
          </w:rPr>
        </w:r>
        <w:r>
          <w:rPr>
            <w:noProof/>
            <w:webHidden/>
          </w:rPr>
          <w:fldChar w:fldCharType="separate"/>
        </w:r>
        <w:r>
          <w:rPr>
            <w:noProof/>
            <w:webHidden/>
          </w:rPr>
          <w:t>35</w:t>
        </w:r>
        <w:r>
          <w:rPr>
            <w:noProof/>
            <w:webHidden/>
          </w:rPr>
          <w:fldChar w:fldCharType="end"/>
        </w:r>
      </w:hyperlink>
    </w:p>
    <w:p w14:paraId="3FCB7DAA"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96" w:history="1">
        <w:r w:rsidRPr="005B648F">
          <w:rPr>
            <w:rStyle w:val="Hypertextovodkaz"/>
            <w:noProof/>
            <w:lang w:val="en-US"/>
          </w:rPr>
          <w:t>4.9</w:t>
        </w:r>
        <w:r>
          <w:rPr>
            <w:rFonts w:asciiTheme="minorHAnsi" w:eastAsiaTheme="minorEastAsia" w:hAnsiTheme="minorHAnsi" w:cstheme="minorBidi"/>
            <w:b w:val="0"/>
            <w:noProof/>
            <w:sz w:val="22"/>
            <w:szCs w:val="22"/>
            <w:lang w:eastAsia="cs-CZ"/>
          </w:rPr>
          <w:tab/>
        </w:r>
        <w:r w:rsidRPr="005B648F">
          <w:rPr>
            <w:rStyle w:val="Hypertextovodkaz"/>
            <w:noProof/>
            <w:lang w:val="en-US"/>
          </w:rPr>
          <w:t>Declaration of X-script Methods</w:t>
        </w:r>
        <w:r>
          <w:rPr>
            <w:noProof/>
            <w:webHidden/>
          </w:rPr>
          <w:tab/>
        </w:r>
        <w:r>
          <w:rPr>
            <w:noProof/>
            <w:webHidden/>
          </w:rPr>
          <w:fldChar w:fldCharType="begin"/>
        </w:r>
        <w:r>
          <w:rPr>
            <w:noProof/>
            <w:webHidden/>
          </w:rPr>
          <w:instrText xml:space="preserve"> PAGEREF _Toc35643696 \h </w:instrText>
        </w:r>
        <w:r>
          <w:rPr>
            <w:noProof/>
            <w:webHidden/>
          </w:rPr>
        </w:r>
        <w:r>
          <w:rPr>
            <w:noProof/>
            <w:webHidden/>
          </w:rPr>
          <w:fldChar w:fldCharType="separate"/>
        </w:r>
        <w:r>
          <w:rPr>
            <w:noProof/>
            <w:webHidden/>
          </w:rPr>
          <w:t>36</w:t>
        </w:r>
        <w:r>
          <w:rPr>
            <w:noProof/>
            <w:webHidden/>
          </w:rPr>
          <w:fldChar w:fldCharType="end"/>
        </w:r>
      </w:hyperlink>
    </w:p>
    <w:p w14:paraId="7CA0BCBE"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7" w:history="1">
        <w:r w:rsidRPr="005B648F">
          <w:rPr>
            <w:rStyle w:val="Hypertextovodkaz"/>
            <w:noProof/>
            <w:lang w:val="en-US"/>
          </w:rPr>
          <w:t>4.9.1</w:t>
        </w:r>
        <w:r>
          <w:rPr>
            <w:rFonts w:asciiTheme="minorHAnsi" w:eastAsiaTheme="minorEastAsia" w:hAnsiTheme="minorHAnsi" w:cstheme="minorBidi"/>
            <w:i w:val="0"/>
            <w:noProof/>
            <w:sz w:val="22"/>
            <w:szCs w:val="22"/>
            <w:lang w:eastAsia="cs-CZ"/>
          </w:rPr>
          <w:tab/>
        </w:r>
        <w:r w:rsidRPr="005B648F">
          <w:rPr>
            <w:rStyle w:val="Hypertextovodkaz"/>
            <w:noProof/>
            <w:lang w:val="en-US"/>
          </w:rPr>
          <w:t>Methods without Parameter</w:t>
        </w:r>
        <w:r>
          <w:rPr>
            <w:noProof/>
            <w:webHidden/>
          </w:rPr>
          <w:tab/>
        </w:r>
        <w:r>
          <w:rPr>
            <w:noProof/>
            <w:webHidden/>
          </w:rPr>
          <w:fldChar w:fldCharType="begin"/>
        </w:r>
        <w:r>
          <w:rPr>
            <w:noProof/>
            <w:webHidden/>
          </w:rPr>
          <w:instrText xml:space="preserve"> PAGEREF _Toc35643697 \h </w:instrText>
        </w:r>
        <w:r>
          <w:rPr>
            <w:noProof/>
            <w:webHidden/>
          </w:rPr>
        </w:r>
        <w:r>
          <w:rPr>
            <w:noProof/>
            <w:webHidden/>
          </w:rPr>
          <w:fldChar w:fldCharType="separate"/>
        </w:r>
        <w:r>
          <w:rPr>
            <w:noProof/>
            <w:webHidden/>
          </w:rPr>
          <w:t>37</w:t>
        </w:r>
        <w:r>
          <w:rPr>
            <w:noProof/>
            <w:webHidden/>
          </w:rPr>
          <w:fldChar w:fldCharType="end"/>
        </w:r>
      </w:hyperlink>
    </w:p>
    <w:p w14:paraId="3D75CAF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8" w:history="1">
        <w:r w:rsidRPr="005B648F">
          <w:rPr>
            <w:rStyle w:val="Hypertextovodkaz"/>
            <w:noProof/>
            <w:lang w:val="en-US"/>
          </w:rPr>
          <w:t>4.9.2</w:t>
        </w:r>
        <w:r>
          <w:rPr>
            <w:rFonts w:asciiTheme="minorHAnsi" w:eastAsiaTheme="minorEastAsia" w:hAnsiTheme="minorHAnsi" w:cstheme="minorBidi"/>
            <w:i w:val="0"/>
            <w:noProof/>
            <w:sz w:val="22"/>
            <w:szCs w:val="22"/>
            <w:lang w:eastAsia="cs-CZ"/>
          </w:rPr>
          <w:tab/>
        </w:r>
        <w:r w:rsidRPr="005B648F">
          <w:rPr>
            <w:rStyle w:val="Hypertextovodkaz"/>
            <w:noProof/>
            <w:lang w:val="en-US"/>
          </w:rPr>
          <w:t>Methods with Parameter</w:t>
        </w:r>
        <w:r>
          <w:rPr>
            <w:noProof/>
            <w:webHidden/>
          </w:rPr>
          <w:tab/>
        </w:r>
        <w:r>
          <w:rPr>
            <w:noProof/>
            <w:webHidden/>
          </w:rPr>
          <w:fldChar w:fldCharType="begin"/>
        </w:r>
        <w:r>
          <w:rPr>
            <w:noProof/>
            <w:webHidden/>
          </w:rPr>
          <w:instrText xml:space="preserve"> PAGEREF _Toc35643698 \h </w:instrText>
        </w:r>
        <w:r>
          <w:rPr>
            <w:noProof/>
            <w:webHidden/>
          </w:rPr>
        </w:r>
        <w:r>
          <w:rPr>
            <w:noProof/>
            <w:webHidden/>
          </w:rPr>
          <w:fldChar w:fldCharType="separate"/>
        </w:r>
        <w:r>
          <w:rPr>
            <w:noProof/>
            <w:webHidden/>
          </w:rPr>
          <w:t>37</w:t>
        </w:r>
        <w:r>
          <w:rPr>
            <w:noProof/>
            <w:webHidden/>
          </w:rPr>
          <w:fldChar w:fldCharType="end"/>
        </w:r>
      </w:hyperlink>
    </w:p>
    <w:p w14:paraId="6AF969C8"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9" w:history="1">
        <w:r w:rsidRPr="005B648F">
          <w:rPr>
            <w:rStyle w:val="Hypertextovodkaz"/>
            <w:noProof/>
            <w:lang w:val="en-US"/>
          </w:rPr>
          <w:t>4.9.3</w:t>
        </w:r>
        <w:r>
          <w:rPr>
            <w:rFonts w:asciiTheme="minorHAnsi" w:eastAsiaTheme="minorEastAsia" w:hAnsiTheme="minorHAnsi" w:cstheme="minorBidi"/>
            <w:i w:val="0"/>
            <w:noProof/>
            <w:sz w:val="22"/>
            <w:szCs w:val="22"/>
            <w:lang w:eastAsia="cs-CZ"/>
          </w:rPr>
          <w:tab/>
        </w:r>
        <w:r w:rsidRPr="005B648F">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_Toc35643699 \h </w:instrText>
        </w:r>
        <w:r>
          <w:rPr>
            <w:noProof/>
            <w:webHidden/>
          </w:rPr>
        </w:r>
        <w:r>
          <w:rPr>
            <w:noProof/>
            <w:webHidden/>
          </w:rPr>
          <w:fldChar w:fldCharType="separate"/>
        </w:r>
        <w:r>
          <w:rPr>
            <w:noProof/>
            <w:webHidden/>
          </w:rPr>
          <w:t>37</w:t>
        </w:r>
        <w:r>
          <w:rPr>
            <w:noProof/>
            <w:webHidden/>
          </w:rPr>
          <w:fldChar w:fldCharType="end"/>
        </w:r>
      </w:hyperlink>
    </w:p>
    <w:p w14:paraId="7D5C12F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00" w:history="1">
        <w:r w:rsidRPr="005B648F">
          <w:rPr>
            <w:rStyle w:val="Hypertextovodkaz"/>
            <w:noProof/>
            <w:lang w:val="en-US"/>
          </w:rPr>
          <w:t>4.10</w:t>
        </w:r>
        <w:r>
          <w:rPr>
            <w:rFonts w:asciiTheme="minorHAnsi" w:eastAsiaTheme="minorEastAsia" w:hAnsiTheme="minorHAnsi" w:cstheme="minorBidi"/>
            <w:b w:val="0"/>
            <w:noProof/>
            <w:sz w:val="22"/>
            <w:szCs w:val="22"/>
            <w:lang w:eastAsia="cs-CZ"/>
          </w:rPr>
          <w:tab/>
        </w:r>
        <w:r w:rsidRPr="005B648F">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_Toc35643700 \h </w:instrText>
        </w:r>
        <w:r>
          <w:rPr>
            <w:noProof/>
            <w:webHidden/>
          </w:rPr>
        </w:r>
        <w:r>
          <w:rPr>
            <w:noProof/>
            <w:webHidden/>
          </w:rPr>
          <w:fldChar w:fldCharType="separate"/>
        </w:r>
        <w:r>
          <w:rPr>
            <w:noProof/>
            <w:webHidden/>
          </w:rPr>
          <w:t>38</w:t>
        </w:r>
        <w:r>
          <w:rPr>
            <w:noProof/>
            <w:webHidden/>
          </w:rPr>
          <w:fldChar w:fldCharType="end"/>
        </w:r>
      </w:hyperlink>
    </w:p>
    <w:p w14:paraId="5051857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1" w:history="1">
        <w:r w:rsidRPr="005B648F">
          <w:rPr>
            <w:rStyle w:val="Hypertextovodkaz"/>
            <w:noProof/>
            <w:lang w:val="en-US"/>
          </w:rPr>
          <w:t>4.10.1</w:t>
        </w:r>
        <w:r>
          <w:rPr>
            <w:rFonts w:asciiTheme="minorHAnsi" w:eastAsiaTheme="minorEastAsia" w:hAnsiTheme="minorHAnsi" w:cstheme="minorBidi"/>
            <w:i w:val="0"/>
            <w:noProof/>
            <w:sz w:val="22"/>
            <w:szCs w:val="22"/>
            <w:lang w:eastAsia="cs-CZ"/>
          </w:rPr>
          <w:tab/>
        </w:r>
        <w:r w:rsidRPr="005B648F">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_Toc35643701 \h </w:instrText>
        </w:r>
        <w:r>
          <w:rPr>
            <w:noProof/>
            <w:webHidden/>
          </w:rPr>
        </w:r>
        <w:r>
          <w:rPr>
            <w:noProof/>
            <w:webHidden/>
          </w:rPr>
          <w:fldChar w:fldCharType="separate"/>
        </w:r>
        <w:r>
          <w:rPr>
            <w:noProof/>
            <w:webHidden/>
          </w:rPr>
          <w:t>39</w:t>
        </w:r>
        <w:r>
          <w:rPr>
            <w:noProof/>
            <w:webHidden/>
          </w:rPr>
          <w:fldChar w:fldCharType="end"/>
        </w:r>
      </w:hyperlink>
    </w:p>
    <w:p w14:paraId="627B3047"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2" w:history="1">
        <w:r w:rsidRPr="005B648F">
          <w:rPr>
            <w:rStyle w:val="Hypertextovodkaz"/>
            <w:noProof/>
            <w:lang w:val="en-US"/>
          </w:rPr>
          <w:t>4.10.2</w:t>
        </w:r>
        <w:r>
          <w:rPr>
            <w:rFonts w:asciiTheme="minorHAnsi" w:eastAsiaTheme="minorEastAsia" w:hAnsiTheme="minorHAnsi" w:cstheme="minorBidi"/>
            <w:i w:val="0"/>
            <w:noProof/>
            <w:sz w:val="22"/>
            <w:szCs w:val="22"/>
            <w:lang w:eastAsia="cs-CZ"/>
          </w:rPr>
          <w:tab/>
        </w:r>
        <w:r w:rsidRPr="005B648F">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_Toc35643702 \h </w:instrText>
        </w:r>
        <w:r>
          <w:rPr>
            <w:noProof/>
            <w:webHidden/>
          </w:rPr>
        </w:r>
        <w:r>
          <w:rPr>
            <w:noProof/>
            <w:webHidden/>
          </w:rPr>
          <w:fldChar w:fldCharType="separate"/>
        </w:r>
        <w:r>
          <w:rPr>
            <w:noProof/>
            <w:webHidden/>
          </w:rPr>
          <w:t>41</w:t>
        </w:r>
        <w:r>
          <w:rPr>
            <w:noProof/>
            <w:webHidden/>
          </w:rPr>
          <w:fldChar w:fldCharType="end"/>
        </w:r>
      </w:hyperlink>
    </w:p>
    <w:p w14:paraId="2AF7F726"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3" w:history="1">
        <w:r w:rsidRPr="005B648F">
          <w:rPr>
            <w:rStyle w:val="Hypertextovodkaz"/>
            <w:noProof/>
            <w:lang w:val="en-US"/>
          </w:rPr>
          <w:t>4.10.3</w:t>
        </w:r>
        <w:r>
          <w:rPr>
            <w:rFonts w:asciiTheme="minorHAnsi" w:eastAsiaTheme="minorEastAsia" w:hAnsiTheme="minorHAnsi" w:cstheme="minorBidi"/>
            <w:i w:val="0"/>
            <w:noProof/>
            <w:sz w:val="22"/>
            <w:szCs w:val="22"/>
            <w:lang w:eastAsia="cs-CZ"/>
          </w:rPr>
          <w:tab/>
        </w:r>
        <w:r w:rsidRPr="005B648F">
          <w:rPr>
            <w:rStyle w:val="Hypertextovodkaz"/>
            <w:noProof/>
            <w:lang w:val="en-US"/>
          </w:rPr>
          <w:t>Nested Key</w:t>
        </w:r>
        <w:r>
          <w:rPr>
            <w:noProof/>
            <w:webHidden/>
          </w:rPr>
          <w:tab/>
        </w:r>
        <w:r>
          <w:rPr>
            <w:noProof/>
            <w:webHidden/>
          </w:rPr>
          <w:fldChar w:fldCharType="begin"/>
        </w:r>
        <w:r>
          <w:rPr>
            <w:noProof/>
            <w:webHidden/>
          </w:rPr>
          <w:instrText xml:space="preserve"> PAGEREF _Toc35643703 \h </w:instrText>
        </w:r>
        <w:r>
          <w:rPr>
            <w:noProof/>
            <w:webHidden/>
          </w:rPr>
        </w:r>
        <w:r>
          <w:rPr>
            <w:noProof/>
            <w:webHidden/>
          </w:rPr>
          <w:fldChar w:fldCharType="separate"/>
        </w:r>
        <w:r>
          <w:rPr>
            <w:noProof/>
            <w:webHidden/>
          </w:rPr>
          <w:t>43</w:t>
        </w:r>
        <w:r>
          <w:rPr>
            <w:noProof/>
            <w:webHidden/>
          </w:rPr>
          <w:fldChar w:fldCharType="end"/>
        </w:r>
      </w:hyperlink>
    </w:p>
    <w:p w14:paraId="05D1411A"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04" w:history="1">
        <w:r w:rsidRPr="005B648F">
          <w:rPr>
            <w:rStyle w:val="Hypertextovodkaz"/>
            <w:noProof/>
            <w:lang w:val="en-US"/>
          </w:rPr>
          <w:t>4.11</w:t>
        </w:r>
        <w:r>
          <w:rPr>
            <w:rFonts w:asciiTheme="minorHAnsi" w:eastAsiaTheme="minorEastAsia" w:hAnsiTheme="minorHAnsi" w:cstheme="minorBidi"/>
            <w:b w:val="0"/>
            <w:noProof/>
            <w:sz w:val="22"/>
            <w:szCs w:val="22"/>
            <w:lang w:eastAsia="cs-CZ"/>
          </w:rPr>
          <w:tab/>
        </w:r>
        <w:r w:rsidRPr="005B648F">
          <w:rPr>
            <w:rStyle w:val="Hypertextovodkaz"/>
            <w:noProof/>
            <w:lang w:val="en-US"/>
          </w:rPr>
          <w:t>Group Specifications</w:t>
        </w:r>
        <w:r>
          <w:rPr>
            <w:noProof/>
            <w:webHidden/>
          </w:rPr>
          <w:tab/>
        </w:r>
        <w:r>
          <w:rPr>
            <w:noProof/>
            <w:webHidden/>
          </w:rPr>
          <w:fldChar w:fldCharType="begin"/>
        </w:r>
        <w:r>
          <w:rPr>
            <w:noProof/>
            <w:webHidden/>
          </w:rPr>
          <w:instrText xml:space="preserve"> PAGEREF _Toc35643704 \h </w:instrText>
        </w:r>
        <w:r>
          <w:rPr>
            <w:noProof/>
            <w:webHidden/>
          </w:rPr>
        </w:r>
        <w:r>
          <w:rPr>
            <w:noProof/>
            <w:webHidden/>
          </w:rPr>
          <w:fldChar w:fldCharType="separate"/>
        </w:r>
        <w:r>
          <w:rPr>
            <w:noProof/>
            <w:webHidden/>
          </w:rPr>
          <w:t>45</w:t>
        </w:r>
        <w:r>
          <w:rPr>
            <w:noProof/>
            <w:webHidden/>
          </w:rPr>
          <w:fldChar w:fldCharType="end"/>
        </w:r>
      </w:hyperlink>
    </w:p>
    <w:p w14:paraId="47BB432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5" w:history="1">
        <w:r w:rsidRPr="005B648F">
          <w:rPr>
            <w:rStyle w:val="Hypertextovodkaz"/>
            <w:noProof/>
            <w:lang w:val="en-US"/>
          </w:rPr>
          <w:t>4.11.1</w:t>
        </w:r>
        <w:r>
          <w:rPr>
            <w:rFonts w:asciiTheme="minorHAnsi" w:eastAsiaTheme="minorEastAsia" w:hAnsiTheme="minorHAnsi" w:cstheme="minorBidi"/>
            <w:i w:val="0"/>
            <w:noProof/>
            <w:sz w:val="22"/>
            <w:szCs w:val="22"/>
            <w:lang w:eastAsia="cs-CZ"/>
          </w:rPr>
          <w:tab/>
        </w:r>
        <w:r w:rsidRPr="005B648F">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_Toc35643705 \h </w:instrText>
        </w:r>
        <w:r>
          <w:rPr>
            <w:noProof/>
            <w:webHidden/>
          </w:rPr>
        </w:r>
        <w:r>
          <w:rPr>
            <w:noProof/>
            <w:webHidden/>
          </w:rPr>
          <w:fldChar w:fldCharType="separate"/>
        </w:r>
        <w:r>
          <w:rPr>
            <w:noProof/>
            <w:webHidden/>
          </w:rPr>
          <w:t>45</w:t>
        </w:r>
        <w:r>
          <w:rPr>
            <w:noProof/>
            <w:webHidden/>
          </w:rPr>
          <w:fldChar w:fldCharType="end"/>
        </w:r>
      </w:hyperlink>
    </w:p>
    <w:p w14:paraId="760D3983"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6" w:history="1">
        <w:r w:rsidRPr="005B648F">
          <w:rPr>
            <w:rStyle w:val="Hypertextovodkaz"/>
            <w:noProof/>
            <w:lang w:val="en-US"/>
          </w:rPr>
          <w:t>4.11.2</w:t>
        </w:r>
        <w:r>
          <w:rPr>
            <w:rFonts w:asciiTheme="minorHAnsi" w:eastAsiaTheme="minorEastAsia" w:hAnsiTheme="minorHAnsi" w:cstheme="minorBidi"/>
            <w:i w:val="0"/>
            <w:noProof/>
            <w:sz w:val="22"/>
            <w:szCs w:val="22"/>
            <w:lang w:eastAsia="cs-CZ"/>
          </w:rPr>
          <w:tab/>
        </w:r>
        <w:r w:rsidRPr="005B648F">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_Toc35643706 \h </w:instrText>
        </w:r>
        <w:r>
          <w:rPr>
            <w:noProof/>
            <w:webHidden/>
          </w:rPr>
        </w:r>
        <w:r>
          <w:rPr>
            <w:noProof/>
            <w:webHidden/>
          </w:rPr>
          <w:fldChar w:fldCharType="separate"/>
        </w:r>
        <w:r>
          <w:rPr>
            <w:noProof/>
            <w:webHidden/>
          </w:rPr>
          <w:t>46</w:t>
        </w:r>
        <w:r>
          <w:rPr>
            <w:noProof/>
            <w:webHidden/>
          </w:rPr>
          <w:fldChar w:fldCharType="end"/>
        </w:r>
      </w:hyperlink>
    </w:p>
    <w:p w14:paraId="746455D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7" w:history="1">
        <w:r w:rsidRPr="005B648F">
          <w:rPr>
            <w:rStyle w:val="Hypertextovodkaz"/>
            <w:noProof/>
            <w:lang w:val="en-US"/>
          </w:rPr>
          <w:t>4.11.3</w:t>
        </w:r>
        <w:r>
          <w:rPr>
            <w:rFonts w:asciiTheme="minorHAnsi" w:eastAsiaTheme="minorEastAsia" w:hAnsiTheme="minorHAnsi" w:cstheme="minorBidi"/>
            <w:i w:val="0"/>
            <w:noProof/>
            <w:sz w:val="22"/>
            <w:szCs w:val="22"/>
            <w:lang w:eastAsia="cs-CZ"/>
          </w:rPr>
          <w:tab/>
        </w:r>
        <w:r w:rsidRPr="005B648F">
          <w:rPr>
            <w:rStyle w:val="Hypertextovodkaz"/>
            <w:noProof/>
            <w:lang w:val="en-US"/>
          </w:rPr>
          <w:t xml:space="preserve">Selection of Item from a Group </w:t>
        </w:r>
        <w:r w:rsidRPr="005B648F">
          <w:rPr>
            <w:rStyle w:val="Hypertextovodkaz"/>
            <w:noProof/>
          </w:rPr>
          <w:t xml:space="preserve"> (xd:choice)</w:t>
        </w:r>
        <w:r>
          <w:rPr>
            <w:noProof/>
            <w:webHidden/>
          </w:rPr>
          <w:tab/>
        </w:r>
        <w:r>
          <w:rPr>
            <w:noProof/>
            <w:webHidden/>
          </w:rPr>
          <w:fldChar w:fldCharType="begin"/>
        </w:r>
        <w:r>
          <w:rPr>
            <w:noProof/>
            <w:webHidden/>
          </w:rPr>
          <w:instrText xml:space="preserve"> PAGEREF _Toc35643707 \h </w:instrText>
        </w:r>
        <w:r>
          <w:rPr>
            <w:noProof/>
            <w:webHidden/>
          </w:rPr>
        </w:r>
        <w:r>
          <w:rPr>
            <w:noProof/>
            <w:webHidden/>
          </w:rPr>
          <w:fldChar w:fldCharType="separate"/>
        </w:r>
        <w:r>
          <w:rPr>
            <w:noProof/>
            <w:webHidden/>
          </w:rPr>
          <w:t>46</w:t>
        </w:r>
        <w:r>
          <w:rPr>
            <w:noProof/>
            <w:webHidden/>
          </w:rPr>
          <w:fldChar w:fldCharType="end"/>
        </w:r>
      </w:hyperlink>
    </w:p>
    <w:p w14:paraId="483D1D4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8" w:history="1">
        <w:r w:rsidRPr="005B648F">
          <w:rPr>
            <w:rStyle w:val="Hypertextovodkaz"/>
            <w:noProof/>
            <w:lang w:val="en-US"/>
          </w:rPr>
          <w:t>4.11.4</w:t>
        </w:r>
        <w:r>
          <w:rPr>
            <w:rFonts w:asciiTheme="minorHAnsi" w:eastAsiaTheme="minorEastAsia" w:hAnsiTheme="minorHAnsi" w:cstheme="minorBidi"/>
            <w:i w:val="0"/>
            <w:noProof/>
            <w:sz w:val="22"/>
            <w:szCs w:val="22"/>
            <w:lang w:eastAsia="cs-CZ"/>
          </w:rPr>
          <w:tab/>
        </w:r>
        <w:r w:rsidRPr="005B648F">
          <w:rPr>
            <w:rStyle w:val="Hypertextovodkaz"/>
            <w:noProof/>
            <w:lang w:val="en-US"/>
          </w:rPr>
          <w:t>Selection with Action "match"</w:t>
        </w:r>
        <w:r>
          <w:rPr>
            <w:noProof/>
            <w:webHidden/>
          </w:rPr>
          <w:tab/>
        </w:r>
        <w:r>
          <w:rPr>
            <w:noProof/>
            <w:webHidden/>
          </w:rPr>
          <w:fldChar w:fldCharType="begin"/>
        </w:r>
        <w:r>
          <w:rPr>
            <w:noProof/>
            <w:webHidden/>
          </w:rPr>
          <w:instrText xml:space="preserve"> PAGEREF _Toc35643708 \h </w:instrText>
        </w:r>
        <w:r>
          <w:rPr>
            <w:noProof/>
            <w:webHidden/>
          </w:rPr>
        </w:r>
        <w:r>
          <w:rPr>
            <w:noProof/>
            <w:webHidden/>
          </w:rPr>
          <w:fldChar w:fldCharType="separate"/>
        </w:r>
        <w:r>
          <w:rPr>
            <w:noProof/>
            <w:webHidden/>
          </w:rPr>
          <w:t>47</w:t>
        </w:r>
        <w:r>
          <w:rPr>
            <w:noProof/>
            <w:webHidden/>
          </w:rPr>
          <w:fldChar w:fldCharType="end"/>
        </w:r>
      </w:hyperlink>
    </w:p>
    <w:p w14:paraId="6B97F07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9" w:history="1">
        <w:r w:rsidRPr="005B648F">
          <w:rPr>
            <w:rStyle w:val="Hypertextovodkaz"/>
            <w:noProof/>
            <w:lang w:val="en-US"/>
          </w:rPr>
          <w:t>4.11.5</w:t>
        </w:r>
        <w:r>
          <w:rPr>
            <w:rFonts w:asciiTheme="minorHAnsi" w:eastAsiaTheme="minorEastAsia" w:hAnsiTheme="minorHAnsi" w:cstheme="minorBidi"/>
            <w:i w:val="0"/>
            <w:noProof/>
            <w:sz w:val="22"/>
            <w:szCs w:val="22"/>
            <w:lang w:eastAsia="cs-CZ"/>
          </w:rPr>
          <w:tab/>
        </w:r>
        <w:r w:rsidRPr="005B648F">
          <w:rPr>
            <w:rStyle w:val="Hypertextovodkaz"/>
            <w:noProof/>
            <w:lang w:val="en-US"/>
          </w:rPr>
          <w:t>Groups with Text Node</w:t>
        </w:r>
        <w:r>
          <w:rPr>
            <w:noProof/>
            <w:webHidden/>
          </w:rPr>
          <w:tab/>
        </w:r>
        <w:r>
          <w:rPr>
            <w:noProof/>
            <w:webHidden/>
          </w:rPr>
          <w:fldChar w:fldCharType="begin"/>
        </w:r>
        <w:r>
          <w:rPr>
            <w:noProof/>
            <w:webHidden/>
          </w:rPr>
          <w:instrText xml:space="preserve"> PAGEREF _Toc35643709 \h </w:instrText>
        </w:r>
        <w:r>
          <w:rPr>
            <w:noProof/>
            <w:webHidden/>
          </w:rPr>
        </w:r>
        <w:r>
          <w:rPr>
            <w:noProof/>
            <w:webHidden/>
          </w:rPr>
          <w:fldChar w:fldCharType="separate"/>
        </w:r>
        <w:r>
          <w:rPr>
            <w:noProof/>
            <w:webHidden/>
          </w:rPr>
          <w:t>49</w:t>
        </w:r>
        <w:r>
          <w:rPr>
            <w:noProof/>
            <w:webHidden/>
          </w:rPr>
          <w:fldChar w:fldCharType="end"/>
        </w:r>
      </w:hyperlink>
    </w:p>
    <w:p w14:paraId="3EF22695"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10" w:history="1">
        <w:r w:rsidRPr="005B648F">
          <w:rPr>
            <w:rStyle w:val="Hypertextovodkaz"/>
            <w:noProof/>
            <w:lang w:val="en-US"/>
          </w:rPr>
          <w:t>4.11.6</w:t>
        </w:r>
        <w:r>
          <w:rPr>
            <w:rFonts w:asciiTheme="minorHAnsi" w:eastAsiaTheme="minorEastAsia" w:hAnsiTheme="minorHAnsi" w:cstheme="minorBidi"/>
            <w:i w:val="0"/>
            <w:noProof/>
            <w:sz w:val="22"/>
            <w:szCs w:val="22"/>
            <w:lang w:eastAsia="cs-CZ"/>
          </w:rPr>
          <w:tab/>
        </w:r>
        <w:r w:rsidRPr="005B648F">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_Toc35643710 \h </w:instrText>
        </w:r>
        <w:r>
          <w:rPr>
            <w:noProof/>
            <w:webHidden/>
          </w:rPr>
        </w:r>
        <w:r>
          <w:rPr>
            <w:noProof/>
            <w:webHidden/>
          </w:rPr>
          <w:fldChar w:fldCharType="separate"/>
        </w:r>
        <w:r>
          <w:rPr>
            <w:noProof/>
            <w:webHidden/>
          </w:rPr>
          <w:t>49</w:t>
        </w:r>
        <w:r>
          <w:rPr>
            <w:noProof/>
            <w:webHidden/>
          </w:rPr>
          <w:fldChar w:fldCharType="end"/>
        </w:r>
      </w:hyperlink>
    </w:p>
    <w:p w14:paraId="6ABEF213"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11" w:history="1">
        <w:r w:rsidRPr="005B648F">
          <w:rPr>
            <w:rStyle w:val="Hypertextovodkaz"/>
            <w:noProof/>
            <w:lang w:val="en-US"/>
          </w:rPr>
          <w:t>4.11.7</w:t>
        </w:r>
        <w:r>
          <w:rPr>
            <w:rFonts w:asciiTheme="minorHAnsi" w:eastAsiaTheme="minorEastAsia" w:hAnsiTheme="minorHAnsi" w:cstheme="minorBidi"/>
            <w:i w:val="0"/>
            <w:noProof/>
            <w:sz w:val="22"/>
            <w:szCs w:val="22"/>
            <w:lang w:eastAsia="cs-CZ"/>
          </w:rPr>
          <w:tab/>
        </w:r>
        <w:r w:rsidRPr="005B648F">
          <w:rPr>
            <w:rStyle w:val="Hypertextovodkaz"/>
            <w:noProof/>
            <w:lang w:val="en-US"/>
          </w:rPr>
          <w:t>Events and events of groups</w:t>
        </w:r>
        <w:r>
          <w:rPr>
            <w:noProof/>
            <w:webHidden/>
          </w:rPr>
          <w:tab/>
        </w:r>
        <w:r>
          <w:rPr>
            <w:noProof/>
            <w:webHidden/>
          </w:rPr>
          <w:fldChar w:fldCharType="begin"/>
        </w:r>
        <w:r>
          <w:rPr>
            <w:noProof/>
            <w:webHidden/>
          </w:rPr>
          <w:instrText xml:space="preserve"> PAGEREF _Toc35643711 \h </w:instrText>
        </w:r>
        <w:r>
          <w:rPr>
            <w:noProof/>
            <w:webHidden/>
          </w:rPr>
        </w:r>
        <w:r>
          <w:rPr>
            <w:noProof/>
            <w:webHidden/>
          </w:rPr>
          <w:fldChar w:fldCharType="separate"/>
        </w:r>
        <w:r>
          <w:rPr>
            <w:noProof/>
            <w:webHidden/>
          </w:rPr>
          <w:t>49</w:t>
        </w:r>
        <w:r>
          <w:rPr>
            <w:noProof/>
            <w:webHidden/>
          </w:rPr>
          <w:fldChar w:fldCharType="end"/>
        </w:r>
      </w:hyperlink>
    </w:p>
    <w:p w14:paraId="3A59BBD6"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2" w:history="1">
        <w:r w:rsidRPr="005B648F">
          <w:rPr>
            <w:rStyle w:val="Hypertextovodkaz"/>
            <w:noProof/>
          </w:rPr>
          <w:t>4.1</w:t>
        </w:r>
        <w:r>
          <w:rPr>
            <w:rFonts w:asciiTheme="minorHAnsi" w:eastAsiaTheme="minorEastAsia" w:hAnsiTheme="minorHAnsi" w:cstheme="minorBidi"/>
            <w:b w:val="0"/>
            <w:noProof/>
            <w:sz w:val="22"/>
            <w:szCs w:val="22"/>
            <w:lang w:eastAsia="cs-CZ"/>
          </w:rPr>
          <w:tab/>
        </w:r>
        <w:r w:rsidRPr="005B648F">
          <w:rPr>
            <w:rStyle w:val="Hypertextovodkaz"/>
            <w:noProof/>
          </w:rPr>
          <w:t>XML Namespace in Models</w:t>
        </w:r>
        <w:r>
          <w:rPr>
            <w:noProof/>
            <w:webHidden/>
          </w:rPr>
          <w:tab/>
        </w:r>
        <w:r>
          <w:rPr>
            <w:noProof/>
            <w:webHidden/>
          </w:rPr>
          <w:fldChar w:fldCharType="begin"/>
        </w:r>
        <w:r>
          <w:rPr>
            <w:noProof/>
            <w:webHidden/>
          </w:rPr>
          <w:instrText xml:space="preserve"> PAGEREF _Toc35643712 \h </w:instrText>
        </w:r>
        <w:r>
          <w:rPr>
            <w:noProof/>
            <w:webHidden/>
          </w:rPr>
        </w:r>
        <w:r>
          <w:rPr>
            <w:noProof/>
            <w:webHidden/>
          </w:rPr>
          <w:fldChar w:fldCharType="separate"/>
        </w:r>
        <w:r>
          <w:rPr>
            <w:noProof/>
            <w:webHidden/>
          </w:rPr>
          <w:t>50</w:t>
        </w:r>
        <w:r>
          <w:rPr>
            <w:noProof/>
            <w:webHidden/>
          </w:rPr>
          <w:fldChar w:fldCharType="end"/>
        </w:r>
      </w:hyperlink>
    </w:p>
    <w:p w14:paraId="1F87E107"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13" w:history="1">
        <w:r w:rsidRPr="005B648F">
          <w:rPr>
            <w:rStyle w:val="Hypertextovodkaz"/>
            <w:noProof/>
            <w:lang w:val="en-US"/>
          </w:rPr>
          <w:t>5</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_Toc35643713 \h </w:instrText>
        </w:r>
        <w:r>
          <w:rPr>
            <w:noProof/>
            <w:webHidden/>
          </w:rPr>
        </w:r>
        <w:r>
          <w:rPr>
            <w:noProof/>
            <w:webHidden/>
          </w:rPr>
          <w:fldChar w:fldCharType="separate"/>
        </w:r>
        <w:r>
          <w:rPr>
            <w:noProof/>
            <w:webHidden/>
          </w:rPr>
          <w:t>52</w:t>
        </w:r>
        <w:r>
          <w:rPr>
            <w:noProof/>
            <w:webHidden/>
          </w:rPr>
          <w:fldChar w:fldCharType="end"/>
        </w:r>
      </w:hyperlink>
    </w:p>
    <w:p w14:paraId="3AD08CA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4" w:history="1">
        <w:r w:rsidRPr="005B648F">
          <w:rPr>
            <w:rStyle w:val="Hypertextovodkaz"/>
            <w:noProof/>
          </w:rPr>
          <w:t>5.1</w:t>
        </w:r>
        <w:r>
          <w:rPr>
            <w:rFonts w:asciiTheme="minorHAnsi" w:eastAsiaTheme="minorEastAsia" w:hAnsiTheme="minorHAnsi" w:cstheme="minorBidi"/>
            <w:b w:val="0"/>
            <w:noProof/>
            <w:sz w:val="22"/>
            <w:szCs w:val="22"/>
            <w:lang w:eastAsia="cs-CZ"/>
          </w:rPr>
          <w:tab/>
        </w:r>
        <w:r w:rsidRPr="005B648F">
          <w:rPr>
            <w:rStyle w:val="Hypertextovodkaz"/>
            <w:noProof/>
          </w:rPr>
          <w:t>Basic Types of Values</w:t>
        </w:r>
        <w:r>
          <w:rPr>
            <w:noProof/>
            <w:webHidden/>
          </w:rPr>
          <w:tab/>
        </w:r>
        <w:r>
          <w:rPr>
            <w:noProof/>
            <w:webHidden/>
          </w:rPr>
          <w:fldChar w:fldCharType="begin"/>
        </w:r>
        <w:r>
          <w:rPr>
            <w:noProof/>
            <w:webHidden/>
          </w:rPr>
          <w:instrText xml:space="preserve"> PAGEREF _Toc35643714 \h </w:instrText>
        </w:r>
        <w:r>
          <w:rPr>
            <w:noProof/>
            <w:webHidden/>
          </w:rPr>
        </w:r>
        <w:r>
          <w:rPr>
            <w:noProof/>
            <w:webHidden/>
          </w:rPr>
          <w:fldChar w:fldCharType="separate"/>
        </w:r>
        <w:r>
          <w:rPr>
            <w:noProof/>
            <w:webHidden/>
          </w:rPr>
          <w:t>52</w:t>
        </w:r>
        <w:r>
          <w:rPr>
            <w:noProof/>
            <w:webHidden/>
          </w:rPr>
          <w:fldChar w:fldCharType="end"/>
        </w:r>
      </w:hyperlink>
    </w:p>
    <w:p w14:paraId="6DB1BF7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5" w:history="1">
        <w:r w:rsidRPr="005B648F">
          <w:rPr>
            <w:rStyle w:val="Hypertextovodkaz"/>
            <w:noProof/>
          </w:rPr>
          <w:t>5.2</w:t>
        </w:r>
        <w:r>
          <w:rPr>
            <w:rFonts w:asciiTheme="minorHAnsi" w:eastAsiaTheme="minorEastAsia" w:hAnsiTheme="minorHAnsi" w:cstheme="minorBidi"/>
            <w:b w:val="0"/>
            <w:noProof/>
            <w:sz w:val="22"/>
            <w:szCs w:val="22"/>
            <w:lang w:eastAsia="cs-CZ"/>
          </w:rPr>
          <w:tab/>
        </w:r>
        <w:r w:rsidRPr="005B648F">
          <w:rPr>
            <w:rStyle w:val="Hypertextovodkaz"/>
            <w:noProof/>
          </w:rPr>
          <w:t>ParseResult</w:t>
        </w:r>
        <w:r>
          <w:rPr>
            <w:noProof/>
            <w:webHidden/>
          </w:rPr>
          <w:tab/>
        </w:r>
        <w:r>
          <w:rPr>
            <w:noProof/>
            <w:webHidden/>
          </w:rPr>
          <w:fldChar w:fldCharType="begin"/>
        </w:r>
        <w:r>
          <w:rPr>
            <w:noProof/>
            <w:webHidden/>
          </w:rPr>
          <w:instrText xml:space="preserve"> PAGEREF _Toc35643715 \h </w:instrText>
        </w:r>
        <w:r>
          <w:rPr>
            <w:noProof/>
            <w:webHidden/>
          </w:rPr>
        </w:r>
        <w:r>
          <w:rPr>
            <w:noProof/>
            <w:webHidden/>
          </w:rPr>
          <w:fldChar w:fldCharType="separate"/>
        </w:r>
        <w:r>
          <w:rPr>
            <w:noProof/>
            <w:webHidden/>
          </w:rPr>
          <w:t>54</w:t>
        </w:r>
        <w:r>
          <w:rPr>
            <w:noProof/>
            <w:webHidden/>
          </w:rPr>
          <w:fldChar w:fldCharType="end"/>
        </w:r>
      </w:hyperlink>
    </w:p>
    <w:p w14:paraId="570AD9F2"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6" w:history="1">
        <w:r w:rsidRPr="005B648F">
          <w:rPr>
            <w:rStyle w:val="Hypertextovodkaz"/>
            <w:noProof/>
            <w:lang w:val="en-US"/>
          </w:rPr>
          <w:t>5.3</w:t>
        </w:r>
        <w:r>
          <w:rPr>
            <w:rFonts w:asciiTheme="minorHAnsi" w:eastAsiaTheme="minorEastAsia" w:hAnsiTheme="minorHAnsi" w:cstheme="minorBidi"/>
            <w:b w:val="0"/>
            <w:noProof/>
            <w:sz w:val="22"/>
            <w:szCs w:val="22"/>
            <w:lang w:eastAsia="cs-CZ"/>
          </w:rPr>
          <w:tab/>
        </w:r>
        <w:r w:rsidRPr="005B648F">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_Toc35643716 \h </w:instrText>
        </w:r>
        <w:r>
          <w:rPr>
            <w:noProof/>
            <w:webHidden/>
          </w:rPr>
        </w:r>
        <w:r>
          <w:rPr>
            <w:noProof/>
            <w:webHidden/>
          </w:rPr>
          <w:fldChar w:fldCharType="separate"/>
        </w:r>
        <w:r>
          <w:rPr>
            <w:noProof/>
            <w:webHidden/>
          </w:rPr>
          <w:t>54</w:t>
        </w:r>
        <w:r>
          <w:rPr>
            <w:noProof/>
            <w:webHidden/>
          </w:rPr>
          <w:fldChar w:fldCharType="end"/>
        </w:r>
      </w:hyperlink>
    </w:p>
    <w:p w14:paraId="56580F3A"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7" w:history="1">
        <w:r w:rsidRPr="005B648F">
          <w:rPr>
            <w:rStyle w:val="Hypertextovodkaz"/>
            <w:noProof/>
            <w:lang w:val="en-US"/>
          </w:rPr>
          <w:t>5.4</w:t>
        </w:r>
        <w:r>
          <w:rPr>
            <w:rFonts w:asciiTheme="minorHAnsi" w:eastAsiaTheme="minorEastAsia" w:hAnsiTheme="minorHAnsi" w:cstheme="minorBidi"/>
            <w:b w:val="0"/>
            <w:noProof/>
            <w:sz w:val="22"/>
            <w:szCs w:val="22"/>
            <w:lang w:eastAsia="cs-CZ"/>
          </w:rPr>
          <w:tab/>
        </w:r>
        <w:r w:rsidRPr="005B648F">
          <w:rPr>
            <w:rStyle w:val="Hypertextovodkaz"/>
            <w:noProof/>
            <w:lang w:val="en-US"/>
          </w:rPr>
          <w:t>Named Value</w:t>
        </w:r>
        <w:r>
          <w:rPr>
            <w:noProof/>
            <w:webHidden/>
          </w:rPr>
          <w:tab/>
        </w:r>
        <w:r>
          <w:rPr>
            <w:noProof/>
            <w:webHidden/>
          </w:rPr>
          <w:fldChar w:fldCharType="begin"/>
        </w:r>
        <w:r>
          <w:rPr>
            <w:noProof/>
            <w:webHidden/>
          </w:rPr>
          <w:instrText xml:space="preserve"> PAGEREF _Toc35643717 \h </w:instrText>
        </w:r>
        <w:r>
          <w:rPr>
            <w:noProof/>
            <w:webHidden/>
          </w:rPr>
        </w:r>
        <w:r>
          <w:rPr>
            <w:noProof/>
            <w:webHidden/>
          </w:rPr>
          <w:fldChar w:fldCharType="separate"/>
        </w:r>
        <w:r>
          <w:rPr>
            <w:noProof/>
            <w:webHidden/>
          </w:rPr>
          <w:t>54</w:t>
        </w:r>
        <w:r>
          <w:rPr>
            <w:noProof/>
            <w:webHidden/>
          </w:rPr>
          <w:fldChar w:fldCharType="end"/>
        </w:r>
      </w:hyperlink>
    </w:p>
    <w:p w14:paraId="0B4CF6A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8" w:history="1">
        <w:r w:rsidRPr="005B648F">
          <w:rPr>
            <w:rStyle w:val="Hypertextovodkaz"/>
            <w:noProof/>
            <w:lang w:val="en-US"/>
          </w:rPr>
          <w:t>5.5</w:t>
        </w:r>
        <w:r>
          <w:rPr>
            <w:rFonts w:asciiTheme="minorHAnsi" w:eastAsiaTheme="minorEastAsia" w:hAnsiTheme="minorHAnsi" w:cstheme="minorBidi"/>
            <w:b w:val="0"/>
            <w:noProof/>
            <w:sz w:val="22"/>
            <w:szCs w:val="22"/>
            <w:lang w:eastAsia="cs-CZ"/>
          </w:rPr>
          <w:tab/>
        </w:r>
        <w:r w:rsidRPr="005B648F">
          <w:rPr>
            <w:rStyle w:val="Hypertextovodkaz"/>
            <w:noProof/>
            <w:lang w:val="en-US"/>
          </w:rPr>
          <w:t>Container</w:t>
        </w:r>
        <w:r>
          <w:rPr>
            <w:noProof/>
            <w:webHidden/>
          </w:rPr>
          <w:tab/>
        </w:r>
        <w:r>
          <w:rPr>
            <w:noProof/>
            <w:webHidden/>
          </w:rPr>
          <w:fldChar w:fldCharType="begin"/>
        </w:r>
        <w:r>
          <w:rPr>
            <w:noProof/>
            <w:webHidden/>
          </w:rPr>
          <w:instrText xml:space="preserve"> PAGEREF _Toc35643718 \h </w:instrText>
        </w:r>
        <w:r>
          <w:rPr>
            <w:noProof/>
            <w:webHidden/>
          </w:rPr>
        </w:r>
        <w:r>
          <w:rPr>
            <w:noProof/>
            <w:webHidden/>
          </w:rPr>
          <w:fldChar w:fldCharType="separate"/>
        </w:r>
        <w:r>
          <w:rPr>
            <w:noProof/>
            <w:webHidden/>
          </w:rPr>
          <w:t>54</w:t>
        </w:r>
        <w:r>
          <w:rPr>
            <w:noProof/>
            <w:webHidden/>
          </w:rPr>
          <w:fldChar w:fldCharType="end"/>
        </w:r>
      </w:hyperlink>
    </w:p>
    <w:p w14:paraId="229ED1D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19" w:history="1">
        <w:r w:rsidRPr="005B648F">
          <w:rPr>
            <w:rStyle w:val="Hypertextovodkaz"/>
            <w:noProof/>
            <w:lang w:val="en-US"/>
          </w:rPr>
          <w:t>5.5.1</w:t>
        </w:r>
        <w:r>
          <w:rPr>
            <w:rFonts w:asciiTheme="minorHAnsi" w:eastAsiaTheme="minorEastAsia" w:hAnsiTheme="minorHAnsi" w:cstheme="minorBidi"/>
            <w:i w:val="0"/>
            <w:noProof/>
            <w:sz w:val="22"/>
            <w:szCs w:val="22"/>
            <w:lang w:eastAsia="cs-CZ"/>
          </w:rPr>
          <w:tab/>
        </w:r>
        <w:r w:rsidRPr="005B648F">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_Toc35643719 \h </w:instrText>
        </w:r>
        <w:r>
          <w:rPr>
            <w:noProof/>
            <w:webHidden/>
          </w:rPr>
        </w:r>
        <w:r>
          <w:rPr>
            <w:noProof/>
            <w:webHidden/>
          </w:rPr>
          <w:fldChar w:fldCharType="separate"/>
        </w:r>
        <w:r>
          <w:rPr>
            <w:noProof/>
            <w:webHidden/>
          </w:rPr>
          <w:t>55</w:t>
        </w:r>
        <w:r>
          <w:rPr>
            <w:noProof/>
            <w:webHidden/>
          </w:rPr>
          <w:fldChar w:fldCharType="end"/>
        </w:r>
      </w:hyperlink>
    </w:p>
    <w:p w14:paraId="41E5CE6C"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0" w:history="1">
        <w:r w:rsidRPr="005B648F">
          <w:rPr>
            <w:rStyle w:val="Hypertextovodkaz"/>
            <w:noProof/>
            <w:lang w:val="en-US"/>
          </w:rPr>
          <w:t>5.5.2</w:t>
        </w:r>
        <w:r>
          <w:rPr>
            <w:rFonts w:asciiTheme="minorHAnsi" w:eastAsiaTheme="minorEastAsia" w:hAnsiTheme="minorHAnsi" w:cstheme="minorBidi"/>
            <w:i w:val="0"/>
            <w:noProof/>
            <w:sz w:val="22"/>
            <w:szCs w:val="22"/>
            <w:lang w:eastAsia="cs-CZ"/>
          </w:rPr>
          <w:tab/>
        </w:r>
        <w:r w:rsidRPr="005B648F">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_Toc35643720 \h </w:instrText>
        </w:r>
        <w:r>
          <w:rPr>
            <w:noProof/>
            <w:webHidden/>
          </w:rPr>
        </w:r>
        <w:r>
          <w:rPr>
            <w:noProof/>
            <w:webHidden/>
          </w:rPr>
          <w:fldChar w:fldCharType="separate"/>
        </w:r>
        <w:r>
          <w:rPr>
            <w:noProof/>
            <w:webHidden/>
          </w:rPr>
          <w:t>56</w:t>
        </w:r>
        <w:r>
          <w:rPr>
            <w:noProof/>
            <w:webHidden/>
          </w:rPr>
          <w:fldChar w:fldCharType="end"/>
        </w:r>
      </w:hyperlink>
    </w:p>
    <w:p w14:paraId="282CD57C"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21" w:history="1">
        <w:r w:rsidRPr="005B648F">
          <w:rPr>
            <w:rStyle w:val="Hypertextovodkaz"/>
            <w:noProof/>
            <w:lang w:val="en-US"/>
          </w:rPr>
          <w:t>5.6</w:t>
        </w:r>
        <w:r>
          <w:rPr>
            <w:rFonts w:asciiTheme="minorHAnsi" w:eastAsiaTheme="minorEastAsia" w:hAnsiTheme="minorHAnsi" w:cstheme="minorBidi"/>
            <w:b w:val="0"/>
            <w:noProof/>
            <w:sz w:val="22"/>
            <w:szCs w:val="22"/>
            <w:lang w:eastAsia="cs-CZ"/>
          </w:rPr>
          <w:tab/>
        </w:r>
        <w:r w:rsidRPr="005B648F">
          <w:rPr>
            <w:rStyle w:val="Hypertextovodkaz"/>
            <w:noProof/>
            <w:lang w:val="en-US"/>
          </w:rPr>
          <w:t>Working with Text Values</w:t>
        </w:r>
        <w:r>
          <w:rPr>
            <w:noProof/>
            <w:webHidden/>
          </w:rPr>
          <w:tab/>
        </w:r>
        <w:r>
          <w:rPr>
            <w:noProof/>
            <w:webHidden/>
          </w:rPr>
          <w:fldChar w:fldCharType="begin"/>
        </w:r>
        <w:r>
          <w:rPr>
            <w:noProof/>
            <w:webHidden/>
          </w:rPr>
          <w:instrText xml:space="preserve"> PAGEREF _Toc35643721 \h </w:instrText>
        </w:r>
        <w:r>
          <w:rPr>
            <w:noProof/>
            <w:webHidden/>
          </w:rPr>
        </w:r>
        <w:r>
          <w:rPr>
            <w:noProof/>
            <w:webHidden/>
          </w:rPr>
          <w:fldChar w:fldCharType="separate"/>
        </w:r>
        <w:r>
          <w:rPr>
            <w:noProof/>
            <w:webHidden/>
          </w:rPr>
          <w:t>57</w:t>
        </w:r>
        <w:r>
          <w:rPr>
            <w:noProof/>
            <w:webHidden/>
          </w:rPr>
          <w:fldChar w:fldCharType="end"/>
        </w:r>
      </w:hyperlink>
    </w:p>
    <w:p w14:paraId="5B06BE20"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22" w:history="1">
        <w:r w:rsidRPr="005B648F">
          <w:rPr>
            <w:rStyle w:val="Hypertextovodkaz"/>
            <w:noProof/>
          </w:rPr>
          <w:t>5.1</w:t>
        </w:r>
        <w:r>
          <w:rPr>
            <w:rFonts w:asciiTheme="minorHAnsi" w:eastAsiaTheme="minorEastAsia" w:hAnsiTheme="minorHAnsi" w:cstheme="minorBidi"/>
            <w:b w:val="0"/>
            <w:noProof/>
            <w:sz w:val="22"/>
            <w:szCs w:val="22"/>
            <w:lang w:eastAsia="cs-CZ"/>
          </w:rPr>
          <w:tab/>
        </w:r>
        <w:r w:rsidRPr="005B648F">
          <w:rPr>
            <w:rStyle w:val="Hypertextovodkaz"/>
            <w:noProof/>
          </w:rPr>
          <w:t>Objects for Working with Databases</w:t>
        </w:r>
        <w:r>
          <w:rPr>
            <w:noProof/>
            <w:webHidden/>
          </w:rPr>
          <w:tab/>
        </w:r>
        <w:r>
          <w:rPr>
            <w:noProof/>
            <w:webHidden/>
          </w:rPr>
          <w:fldChar w:fldCharType="begin"/>
        </w:r>
        <w:r>
          <w:rPr>
            <w:noProof/>
            <w:webHidden/>
          </w:rPr>
          <w:instrText xml:space="preserve"> PAGEREF _Toc35643722 \h </w:instrText>
        </w:r>
        <w:r>
          <w:rPr>
            <w:noProof/>
            <w:webHidden/>
          </w:rPr>
        </w:r>
        <w:r>
          <w:rPr>
            <w:noProof/>
            <w:webHidden/>
          </w:rPr>
          <w:fldChar w:fldCharType="separate"/>
        </w:r>
        <w:r>
          <w:rPr>
            <w:noProof/>
            <w:webHidden/>
          </w:rPr>
          <w:t>57</w:t>
        </w:r>
        <w:r>
          <w:rPr>
            <w:noProof/>
            <w:webHidden/>
          </w:rPr>
          <w:fldChar w:fldCharType="end"/>
        </w:r>
      </w:hyperlink>
    </w:p>
    <w:p w14:paraId="2CB8C7CA"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23" w:history="1">
        <w:r w:rsidRPr="005B648F">
          <w:rPr>
            <w:rStyle w:val="Hypertextovodkaz"/>
            <w:noProof/>
            <w:lang w:val="en-US"/>
          </w:rPr>
          <w:t>6</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_Toc35643723 \h </w:instrText>
        </w:r>
        <w:r>
          <w:rPr>
            <w:noProof/>
            <w:webHidden/>
          </w:rPr>
        </w:r>
        <w:r>
          <w:rPr>
            <w:noProof/>
            <w:webHidden/>
          </w:rPr>
          <w:fldChar w:fldCharType="separate"/>
        </w:r>
        <w:r>
          <w:rPr>
            <w:noProof/>
            <w:webHidden/>
          </w:rPr>
          <w:t>59</w:t>
        </w:r>
        <w:r>
          <w:rPr>
            <w:noProof/>
            <w:webHidden/>
          </w:rPr>
          <w:fldChar w:fldCharType="end"/>
        </w:r>
      </w:hyperlink>
    </w:p>
    <w:p w14:paraId="47D55504"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24" w:history="1">
        <w:r w:rsidRPr="005B648F">
          <w:rPr>
            <w:rStyle w:val="Hypertextovodkaz"/>
            <w:noProof/>
            <w:lang w:val="en-US"/>
          </w:rPr>
          <w:t>6.1</w:t>
        </w:r>
        <w:r>
          <w:rPr>
            <w:rFonts w:asciiTheme="minorHAnsi" w:eastAsiaTheme="minorEastAsia" w:hAnsiTheme="minorHAnsi" w:cstheme="minorBidi"/>
            <w:b w:val="0"/>
            <w:noProof/>
            <w:sz w:val="22"/>
            <w:szCs w:val="22"/>
            <w:lang w:eastAsia="cs-CZ"/>
          </w:rPr>
          <w:tab/>
        </w:r>
        <w:r w:rsidRPr="005B648F">
          <w:rPr>
            <w:rStyle w:val="Hypertextovodkaz"/>
            <w:noProof/>
            <w:lang w:val="en-US"/>
          </w:rPr>
          <w:t>Create Section in X-script</w:t>
        </w:r>
        <w:r>
          <w:rPr>
            <w:noProof/>
            <w:webHidden/>
          </w:rPr>
          <w:tab/>
        </w:r>
        <w:r>
          <w:rPr>
            <w:noProof/>
            <w:webHidden/>
          </w:rPr>
          <w:fldChar w:fldCharType="begin"/>
        </w:r>
        <w:r>
          <w:rPr>
            <w:noProof/>
            <w:webHidden/>
          </w:rPr>
          <w:instrText xml:space="preserve"> PAGEREF _Toc35643724 \h </w:instrText>
        </w:r>
        <w:r>
          <w:rPr>
            <w:noProof/>
            <w:webHidden/>
          </w:rPr>
        </w:r>
        <w:r>
          <w:rPr>
            <w:noProof/>
            <w:webHidden/>
          </w:rPr>
          <w:fldChar w:fldCharType="separate"/>
        </w:r>
        <w:r>
          <w:rPr>
            <w:noProof/>
            <w:webHidden/>
          </w:rPr>
          <w:t>59</w:t>
        </w:r>
        <w:r>
          <w:rPr>
            <w:noProof/>
            <w:webHidden/>
          </w:rPr>
          <w:fldChar w:fldCharType="end"/>
        </w:r>
      </w:hyperlink>
    </w:p>
    <w:p w14:paraId="5E2B62F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5" w:history="1">
        <w:r w:rsidRPr="005B648F">
          <w:rPr>
            <w:rStyle w:val="Hypertextovodkaz"/>
            <w:noProof/>
          </w:rPr>
          <w:t>6.1.1</w:t>
        </w:r>
        <w:r>
          <w:rPr>
            <w:rFonts w:asciiTheme="minorHAnsi" w:eastAsiaTheme="minorEastAsia" w:hAnsiTheme="minorHAnsi" w:cstheme="minorBidi"/>
            <w:i w:val="0"/>
            <w:noProof/>
            <w:sz w:val="22"/>
            <w:szCs w:val="22"/>
            <w:lang w:eastAsia="cs-CZ"/>
          </w:rPr>
          <w:tab/>
        </w:r>
        <w:r w:rsidRPr="005B648F">
          <w:rPr>
            <w:rStyle w:val="Hypertextovodkaz"/>
            <w:noProof/>
            <w:lang w:bidi="en-US"/>
          </w:rPr>
          <w:t>Construction of elements</w:t>
        </w:r>
        <w:r>
          <w:rPr>
            <w:noProof/>
            <w:webHidden/>
          </w:rPr>
          <w:tab/>
        </w:r>
        <w:r>
          <w:rPr>
            <w:noProof/>
            <w:webHidden/>
          </w:rPr>
          <w:fldChar w:fldCharType="begin"/>
        </w:r>
        <w:r>
          <w:rPr>
            <w:noProof/>
            <w:webHidden/>
          </w:rPr>
          <w:instrText xml:space="preserve"> PAGEREF _Toc35643725 \h </w:instrText>
        </w:r>
        <w:r>
          <w:rPr>
            <w:noProof/>
            <w:webHidden/>
          </w:rPr>
        </w:r>
        <w:r>
          <w:rPr>
            <w:noProof/>
            <w:webHidden/>
          </w:rPr>
          <w:fldChar w:fldCharType="separate"/>
        </w:r>
        <w:r>
          <w:rPr>
            <w:noProof/>
            <w:webHidden/>
          </w:rPr>
          <w:t>62</w:t>
        </w:r>
        <w:r>
          <w:rPr>
            <w:noProof/>
            <w:webHidden/>
          </w:rPr>
          <w:fldChar w:fldCharType="end"/>
        </w:r>
      </w:hyperlink>
    </w:p>
    <w:p w14:paraId="4180F992"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6" w:history="1">
        <w:r w:rsidRPr="005B648F">
          <w:rPr>
            <w:rStyle w:val="Hypertextovodkaz"/>
            <w:noProof/>
            <w:lang w:val="en-US"/>
          </w:rPr>
          <w:t>6.1.2</w:t>
        </w:r>
        <w:r>
          <w:rPr>
            <w:rFonts w:asciiTheme="minorHAnsi" w:eastAsiaTheme="minorEastAsia" w:hAnsiTheme="minorHAnsi" w:cstheme="minorBidi"/>
            <w:i w:val="0"/>
            <w:noProof/>
            <w:sz w:val="22"/>
            <w:szCs w:val="22"/>
            <w:lang w:eastAsia="cs-CZ"/>
          </w:rPr>
          <w:tab/>
        </w:r>
        <w:r w:rsidRPr="005B648F">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_Toc35643726 \h </w:instrText>
        </w:r>
        <w:r>
          <w:rPr>
            <w:noProof/>
            <w:webHidden/>
          </w:rPr>
        </w:r>
        <w:r>
          <w:rPr>
            <w:noProof/>
            <w:webHidden/>
          </w:rPr>
          <w:fldChar w:fldCharType="separate"/>
        </w:r>
        <w:r>
          <w:rPr>
            <w:noProof/>
            <w:webHidden/>
          </w:rPr>
          <w:t>63</w:t>
        </w:r>
        <w:r>
          <w:rPr>
            <w:noProof/>
            <w:webHidden/>
          </w:rPr>
          <w:fldChar w:fldCharType="end"/>
        </w:r>
      </w:hyperlink>
    </w:p>
    <w:p w14:paraId="0BF32D56"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7" w:history="1">
        <w:r w:rsidRPr="005B648F">
          <w:rPr>
            <w:rStyle w:val="Hypertextovodkaz"/>
            <w:noProof/>
            <w:lang w:val="en-US"/>
          </w:rPr>
          <w:t>6.1.3</w:t>
        </w:r>
        <w:r>
          <w:rPr>
            <w:rFonts w:asciiTheme="minorHAnsi" w:eastAsiaTheme="minorEastAsia" w:hAnsiTheme="minorHAnsi" w:cstheme="minorBidi"/>
            <w:i w:val="0"/>
            <w:noProof/>
            <w:sz w:val="22"/>
            <w:szCs w:val="22"/>
            <w:lang w:eastAsia="cs-CZ"/>
          </w:rPr>
          <w:tab/>
        </w:r>
        <w:r w:rsidRPr="005B648F">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_Toc35643727 \h </w:instrText>
        </w:r>
        <w:r>
          <w:rPr>
            <w:noProof/>
            <w:webHidden/>
          </w:rPr>
        </w:r>
        <w:r>
          <w:rPr>
            <w:noProof/>
            <w:webHidden/>
          </w:rPr>
          <w:fldChar w:fldCharType="separate"/>
        </w:r>
        <w:r>
          <w:rPr>
            <w:noProof/>
            <w:webHidden/>
          </w:rPr>
          <w:t>64</w:t>
        </w:r>
        <w:r>
          <w:rPr>
            <w:noProof/>
            <w:webHidden/>
          </w:rPr>
          <w:fldChar w:fldCharType="end"/>
        </w:r>
      </w:hyperlink>
    </w:p>
    <w:p w14:paraId="0B1EE0D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8" w:history="1">
        <w:r w:rsidRPr="005B648F">
          <w:rPr>
            <w:rStyle w:val="Hypertextovodkaz"/>
            <w:noProof/>
            <w:lang w:val="en-US"/>
          </w:rPr>
          <w:t>6.1.4</w:t>
        </w:r>
        <w:r>
          <w:rPr>
            <w:rFonts w:asciiTheme="minorHAnsi" w:eastAsiaTheme="minorEastAsia" w:hAnsiTheme="minorHAnsi" w:cstheme="minorBidi"/>
            <w:i w:val="0"/>
            <w:noProof/>
            <w:sz w:val="22"/>
            <w:szCs w:val="22"/>
            <w:lang w:eastAsia="cs-CZ"/>
          </w:rPr>
          <w:tab/>
        </w:r>
        <w:r w:rsidRPr="005B648F">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_Toc35643728 \h </w:instrText>
        </w:r>
        <w:r>
          <w:rPr>
            <w:noProof/>
            <w:webHidden/>
          </w:rPr>
        </w:r>
        <w:r>
          <w:rPr>
            <w:noProof/>
            <w:webHidden/>
          </w:rPr>
          <w:fldChar w:fldCharType="separate"/>
        </w:r>
        <w:r>
          <w:rPr>
            <w:noProof/>
            <w:webHidden/>
          </w:rPr>
          <w:t>68</w:t>
        </w:r>
        <w:r>
          <w:rPr>
            <w:noProof/>
            <w:webHidden/>
          </w:rPr>
          <w:fldChar w:fldCharType="end"/>
        </w:r>
      </w:hyperlink>
    </w:p>
    <w:p w14:paraId="3AA3314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9" w:history="1">
        <w:r w:rsidRPr="005B648F">
          <w:rPr>
            <w:rStyle w:val="Hypertextovodkaz"/>
            <w:noProof/>
            <w:lang w:val="en-US"/>
          </w:rPr>
          <w:t>6.1.5</w:t>
        </w:r>
        <w:r>
          <w:rPr>
            <w:rFonts w:asciiTheme="minorHAnsi" w:eastAsiaTheme="minorEastAsia" w:hAnsiTheme="minorHAnsi" w:cstheme="minorBidi"/>
            <w:i w:val="0"/>
            <w:noProof/>
            <w:sz w:val="22"/>
            <w:szCs w:val="22"/>
            <w:lang w:eastAsia="cs-CZ"/>
          </w:rPr>
          <w:tab/>
        </w:r>
        <w:r w:rsidRPr="005B648F">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_Toc35643729 \h </w:instrText>
        </w:r>
        <w:r>
          <w:rPr>
            <w:noProof/>
            <w:webHidden/>
          </w:rPr>
        </w:r>
        <w:r>
          <w:rPr>
            <w:noProof/>
            <w:webHidden/>
          </w:rPr>
          <w:fldChar w:fldCharType="separate"/>
        </w:r>
        <w:r>
          <w:rPr>
            <w:noProof/>
            <w:webHidden/>
          </w:rPr>
          <w:t>72</w:t>
        </w:r>
        <w:r>
          <w:rPr>
            <w:noProof/>
            <w:webHidden/>
          </w:rPr>
          <w:fldChar w:fldCharType="end"/>
        </w:r>
      </w:hyperlink>
    </w:p>
    <w:p w14:paraId="21A54C1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0" w:history="1">
        <w:r w:rsidRPr="005B648F">
          <w:rPr>
            <w:rStyle w:val="Hypertextovodkaz"/>
            <w:noProof/>
            <w:lang w:val="en-US"/>
          </w:rPr>
          <w:t>6.1.6</w:t>
        </w:r>
        <w:r>
          <w:rPr>
            <w:rFonts w:asciiTheme="minorHAnsi" w:eastAsiaTheme="minorEastAsia" w:hAnsiTheme="minorHAnsi" w:cstheme="minorBidi"/>
            <w:i w:val="0"/>
            <w:noProof/>
            <w:sz w:val="22"/>
            <w:szCs w:val="22"/>
            <w:lang w:eastAsia="cs-CZ"/>
          </w:rPr>
          <w:tab/>
        </w:r>
        <w:r w:rsidRPr="005B648F">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_Toc35643730 \h </w:instrText>
        </w:r>
        <w:r>
          <w:rPr>
            <w:noProof/>
            <w:webHidden/>
          </w:rPr>
        </w:r>
        <w:r>
          <w:rPr>
            <w:noProof/>
            <w:webHidden/>
          </w:rPr>
          <w:fldChar w:fldCharType="separate"/>
        </w:r>
        <w:r>
          <w:rPr>
            <w:noProof/>
            <w:webHidden/>
          </w:rPr>
          <w:t>76</w:t>
        </w:r>
        <w:r>
          <w:rPr>
            <w:noProof/>
            <w:webHidden/>
          </w:rPr>
          <w:fldChar w:fldCharType="end"/>
        </w:r>
      </w:hyperlink>
    </w:p>
    <w:p w14:paraId="5D6551D8"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1" w:history="1">
        <w:r w:rsidRPr="005B648F">
          <w:rPr>
            <w:rStyle w:val="Hypertextovodkaz"/>
            <w:noProof/>
            <w:lang w:val="en-US"/>
          </w:rPr>
          <w:t>6.2</w:t>
        </w:r>
        <w:r>
          <w:rPr>
            <w:rFonts w:asciiTheme="minorHAnsi" w:eastAsiaTheme="minorEastAsia" w:hAnsiTheme="minorHAnsi" w:cstheme="minorBidi"/>
            <w:b w:val="0"/>
            <w:noProof/>
            <w:sz w:val="22"/>
            <w:szCs w:val="22"/>
            <w:lang w:eastAsia="cs-CZ"/>
          </w:rPr>
          <w:tab/>
        </w:r>
        <w:r w:rsidRPr="005B648F">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_Toc35643731 \h </w:instrText>
        </w:r>
        <w:r>
          <w:rPr>
            <w:noProof/>
            <w:webHidden/>
          </w:rPr>
        </w:r>
        <w:r>
          <w:rPr>
            <w:noProof/>
            <w:webHidden/>
          </w:rPr>
          <w:fldChar w:fldCharType="separate"/>
        </w:r>
        <w:r>
          <w:rPr>
            <w:noProof/>
            <w:webHidden/>
          </w:rPr>
          <w:t>84</w:t>
        </w:r>
        <w:r>
          <w:rPr>
            <w:noProof/>
            <w:webHidden/>
          </w:rPr>
          <w:fldChar w:fldCharType="end"/>
        </w:r>
      </w:hyperlink>
    </w:p>
    <w:p w14:paraId="1301A17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2" w:history="1">
        <w:r w:rsidRPr="005B648F">
          <w:rPr>
            <w:rStyle w:val="Hypertextovodkaz"/>
            <w:noProof/>
            <w:lang w:val="en-US"/>
          </w:rPr>
          <w:t>6.3</w:t>
        </w:r>
        <w:r>
          <w:rPr>
            <w:rFonts w:asciiTheme="minorHAnsi" w:eastAsiaTheme="minorEastAsia" w:hAnsiTheme="minorHAnsi" w:cstheme="minorBidi"/>
            <w:b w:val="0"/>
            <w:noProof/>
            <w:sz w:val="22"/>
            <w:szCs w:val="22"/>
            <w:lang w:eastAsia="cs-CZ"/>
          </w:rPr>
          <w:tab/>
        </w:r>
        <w:r w:rsidRPr="005B648F">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_Toc35643732 \h </w:instrText>
        </w:r>
        <w:r>
          <w:rPr>
            <w:noProof/>
            <w:webHidden/>
          </w:rPr>
        </w:r>
        <w:r>
          <w:rPr>
            <w:noProof/>
            <w:webHidden/>
          </w:rPr>
          <w:fldChar w:fldCharType="separate"/>
        </w:r>
        <w:r>
          <w:rPr>
            <w:noProof/>
            <w:webHidden/>
          </w:rPr>
          <w:t>85</w:t>
        </w:r>
        <w:r>
          <w:rPr>
            <w:noProof/>
            <w:webHidden/>
          </w:rPr>
          <w:fldChar w:fldCharType="end"/>
        </w:r>
      </w:hyperlink>
    </w:p>
    <w:p w14:paraId="409CFFF8"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3" w:history="1">
        <w:r w:rsidRPr="005B648F">
          <w:rPr>
            <w:rStyle w:val="Hypertextovodkaz"/>
            <w:noProof/>
            <w:lang w:val="en-US"/>
          </w:rPr>
          <w:t>6.3.1</w:t>
        </w:r>
        <w:r>
          <w:rPr>
            <w:rFonts w:asciiTheme="minorHAnsi" w:eastAsiaTheme="minorEastAsia" w:hAnsiTheme="minorHAnsi" w:cstheme="minorBidi"/>
            <w:i w:val="0"/>
            <w:noProof/>
            <w:sz w:val="22"/>
            <w:szCs w:val="22"/>
            <w:lang w:eastAsia="cs-CZ"/>
          </w:rPr>
          <w:tab/>
        </w:r>
        <w:r w:rsidRPr="005B648F">
          <w:rPr>
            <w:rStyle w:val="Hypertextovodkaz"/>
            <w:noProof/>
            <w:lang w:val="en-US"/>
          </w:rPr>
          <w:t>Statement</w:t>
        </w:r>
        <w:r>
          <w:rPr>
            <w:noProof/>
            <w:webHidden/>
          </w:rPr>
          <w:tab/>
        </w:r>
        <w:r>
          <w:rPr>
            <w:noProof/>
            <w:webHidden/>
          </w:rPr>
          <w:fldChar w:fldCharType="begin"/>
        </w:r>
        <w:r>
          <w:rPr>
            <w:noProof/>
            <w:webHidden/>
          </w:rPr>
          <w:instrText xml:space="preserve"> PAGEREF _Toc35643733 \h </w:instrText>
        </w:r>
        <w:r>
          <w:rPr>
            <w:noProof/>
            <w:webHidden/>
          </w:rPr>
        </w:r>
        <w:r>
          <w:rPr>
            <w:noProof/>
            <w:webHidden/>
          </w:rPr>
          <w:fldChar w:fldCharType="separate"/>
        </w:r>
        <w:r>
          <w:rPr>
            <w:noProof/>
            <w:webHidden/>
          </w:rPr>
          <w:t>85</w:t>
        </w:r>
        <w:r>
          <w:rPr>
            <w:noProof/>
            <w:webHidden/>
          </w:rPr>
          <w:fldChar w:fldCharType="end"/>
        </w:r>
      </w:hyperlink>
    </w:p>
    <w:p w14:paraId="6214927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4" w:history="1">
        <w:r w:rsidRPr="005B648F">
          <w:rPr>
            <w:rStyle w:val="Hypertextovodkaz"/>
            <w:noProof/>
            <w:lang w:val="en-US"/>
          </w:rPr>
          <w:t>6.3.2</w:t>
        </w:r>
        <w:r>
          <w:rPr>
            <w:rFonts w:asciiTheme="minorHAnsi" w:eastAsiaTheme="minorEastAsia" w:hAnsiTheme="minorHAnsi" w:cstheme="minorBidi"/>
            <w:i w:val="0"/>
            <w:noProof/>
            <w:sz w:val="22"/>
            <w:szCs w:val="22"/>
            <w:lang w:eastAsia="cs-CZ"/>
          </w:rPr>
          <w:tab/>
        </w:r>
        <w:r w:rsidRPr="005B648F">
          <w:rPr>
            <w:rStyle w:val="Hypertextovodkaz"/>
            <w:noProof/>
            <w:lang w:val="en-US"/>
          </w:rPr>
          <w:t>Closing resources</w:t>
        </w:r>
        <w:r>
          <w:rPr>
            <w:noProof/>
            <w:webHidden/>
          </w:rPr>
          <w:tab/>
        </w:r>
        <w:r>
          <w:rPr>
            <w:noProof/>
            <w:webHidden/>
          </w:rPr>
          <w:fldChar w:fldCharType="begin"/>
        </w:r>
        <w:r>
          <w:rPr>
            <w:noProof/>
            <w:webHidden/>
          </w:rPr>
          <w:instrText xml:space="preserve"> PAGEREF _Toc35643734 \h </w:instrText>
        </w:r>
        <w:r>
          <w:rPr>
            <w:noProof/>
            <w:webHidden/>
          </w:rPr>
        </w:r>
        <w:r>
          <w:rPr>
            <w:noProof/>
            <w:webHidden/>
          </w:rPr>
          <w:fldChar w:fldCharType="separate"/>
        </w:r>
        <w:r>
          <w:rPr>
            <w:noProof/>
            <w:webHidden/>
          </w:rPr>
          <w:t>85</w:t>
        </w:r>
        <w:r>
          <w:rPr>
            <w:noProof/>
            <w:webHidden/>
          </w:rPr>
          <w:fldChar w:fldCharType="end"/>
        </w:r>
      </w:hyperlink>
    </w:p>
    <w:p w14:paraId="4A4433C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5" w:history="1">
        <w:r w:rsidRPr="005B648F">
          <w:rPr>
            <w:rStyle w:val="Hypertextovodkaz"/>
            <w:noProof/>
            <w:lang w:val="en-US"/>
          </w:rPr>
          <w:t>6.4</w:t>
        </w:r>
        <w:r>
          <w:rPr>
            <w:rFonts w:asciiTheme="minorHAnsi" w:eastAsiaTheme="minorEastAsia" w:hAnsiTheme="minorHAnsi" w:cstheme="minorBidi"/>
            <w:b w:val="0"/>
            <w:noProof/>
            <w:sz w:val="22"/>
            <w:szCs w:val="22"/>
            <w:lang w:eastAsia="cs-CZ"/>
          </w:rPr>
          <w:tab/>
        </w:r>
        <w:r w:rsidRPr="005B648F">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_Toc35643735 \h </w:instrText>
        </w:r>
        <w:r>
          <w:rPr>
            <w:noProof/>
            <w:webHidden/>
          </w:rPr>
        </w:r>
        <w:r>
          <w:rPr>
            <w:noProof/>
            <w:webHidden/>
          </w:rPr>
          <w:fldChar w:fldCharType="separate"/>
        </w:r>
        <w:r>
          <w:rPr>
            <w:noProof/>
            <w:webHidden/>
          </w:rPr>
          <w:t>86</w:t>
        </w:r>
        <w:r>
          <w:rPr>
            <w:noProof/>
            <w:webHidden/>
          </w:rPr>
          <w:fldChar w:fldCharType="end"/>
        </w:r>
      </w:hyperlink>
    </w:p>
    <w:p w14:paraId="35842560"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6" w:history="1">
        <w:r w:rsidRPr="005B648F">
          <w:rPr>
            <w:rStyle w:val="Hypertextovodkaz"/>
            <w:noProof/>
            <w:lang w:val="en-US"/>
          </w:rPr>
          <w:t>6.5</w:t>
        </w:r>
        <w:r>
          <w:rPr>
            <w:rFonts w:asciiTheme="minorHAnsi" w:eastAsiaTheme="minorEastAsia" w:hAnsiTheme="minorHAnsi" w:cstheme="minorBidi"/>
            <w:b w:val="0"/>
            <w:noProof/>
            <w:sz w:val="22"/>
            <w:szCs w:val="22"/>
            <w:lang w:eastAsia="cs-CZ"/>
          </w:rPr>
          <w:tab/>
        </w:r>
        <w:r w:rsidRPr="005B648F">
          <w:rPr>
            <w:rStyle w:val="Hypertextovodkaz"/>
            <w:noProof/>
            <w:lang w:val="en-US"/>
          </w:rPr>
          <w:t>Construction of groups</w:t>
        </w:r>
        <w:r>
          <w:rPr>
            <w:noProof/>
            <w:webHidden/>
          </w:rPr>
          <w:tab/>
        </w:r>
        <w:r>
          <w:rPr>
            <w:noProof/>
            <w:webHidden/>
          </w:rPr>
          <w:fldChar w:fldCharType="begin"/>
        </w:r>
        <w:r>
          <w:rPr>
            <w:noProof/>
            <w:webHidden/>
          </w:rPr>
          <w:instrText xml:space="preserve"> PAGEREF _Toc35643736 \h </w:instrText>
        </w:r>
        <w:r>
          <w:rPr>
            <w:noProof/>
            <w:webHidden/>
          </w:rPr>
        </w:r>
        <w:r>
          <w:rPr>
            <w:noProof/>
            <w:webHidden/>
          </w:rPr>
          <w:fldChar w:fldCharType="separate"/>
        </w:r>
        <w:r>
          <w:rPr>
            <w:noProof/>
            <w:webHidden/>
          </w:rPr>
          <w:t>87</w:t>
        </w:r>
        <w:r>
          <w:rPr>
            <w:noProof/>
            <w:webHidden/>
          </w:rPr>
          <w:fldChar w:fldCharType="end"/>
        </w:r>
      </w:hyperlink>
    </w:p>
    <w:p w14:paraId="299AAEE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7" w:history="1">
        <w:r w:rsidRPr="005B648F">
          <w:rPr>
            <w:rStyle w:val="Hypertextovodkaz"/>
            <w:noProof/>
            <w:lang w:val="en-US"/>
          </w:rPr>
          <w:t>6.5.1</w:t>
        </w:r>
        <w:r>
          <w:rPr>
            <w:rFonts w:asciiTheme="minorHAnsi" w:eastAsiaTheme="minorEastAsia" w:hAnsiTheme="minorHAnsi" w:cstheme="minorBidi"/>
            <w:i w:val="0"/>
            <w:noProof/>
            <w:sz w:val="22"/>
            <w:szCs w:val="22"/>
            <w:lang w:eastAsia="cs-CZ"/>
          </w:rPr>
          <w:tab/>
        </w:r>
        <w:r w:rsidRPr="005B648F">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_Toc35643737 \h </w:instrText>
        </w:r>
        <w:r>
          <w:rPr>
            <w:noProof/>
            <w:webHidden/>
          </w:rPr>
        </w:r>
        <w:r>
          <w:rPr>
            <w:noProof/>
            <w:webHidden/>
          </w:rPr>
          <w:fldChar w:fldCharType="separate"/>
        </w:r>
        <w:r>
          <w:rPr>
            <w:noProof/>
            <w:webHidden/>
          </w:rPr>
          <w:t>88</w:t>
        </w:r>
        <w:r>
          <w:rPr>
            <w:noProof/>
            <w:webHidden/>
          </w:rPr>
          <w:fldChar w:fldCharType="end"/>
        </w:r>
      </w:hyperlink>
    </w:p>
    <w:p w14:paraId="2E351516"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8" w:history="1">
        <w:r w:rsidRPr="005B648F">
          <w:rPr>
            <w:rStyle w:val="Hypertextovodkaz"/>
            <w:noProof/>
            <w:lang w:val="en-US"/>
          </w:rPr>
          <w:t>6.5.2</w:t>
        </w:r>
        <w:r>
          <w:rPr>
            <w:rFonts w:asciiTheme="minorHAnsi" w:eastAsiaTheme="minorEastAsia" w:hAnsiTheme="minorHAnsi" w:cstheme="minorBidi"/>
            <w:i w:val="0"/>
            <w:noProof/>
            <w:sz w:val="22"/>
            <w:szCs w:val="22"/>
            <w:lang w:eastAsia="cs-CZ"/>
          </w:rPr>
          <w:tab/>
        </w:r>
        <w:r w:rsidRPr="005B648F">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_Toc35643738 \h </w:instrText>
        </w:r>
        <w:r>
          <w:rPr>
            <w:noProof/>
            <w:webHidden/>
          </w:rPr>
        </w:r>
        <w:r>
          <w:rPr>
            <w:noProof/>
            <w:webHidden/>
          </w:rPr>
          <w:fldChar w:fldCharType="separate"/>
        </w:r>
        <w:r>
          <w:rPr>
            <w:noProof/>
            <w:webHidden/>
          </w:rPr>
          <w:t>88</w:t>
        </w:r>
        <w:r>
          <w:rPr>
            <w:noProof/>
            <w:webHidden/>
          </w:rPr>
          <w:fldChar w:fldCharType="end"/>
        </w:r>
      </w:hyperlink>
    </w:p>
    <w:p w14:paraId="4576AAC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9" w:history="1">
        <w:r w:rsidRPr="005B648F">
          <w:rPr>
            <w:rStyle w:val="Hypertextovodkaz"/>
            <w:noProof/>
            <w:lang w:val="en-US"/>
          </w:rPr>
          <w:t>6.5.3</w:t>
        </w:r>
        <w:r>
          <w:rPr>
            <w:rFonts w:asciiTheme="minorHAnsi" w:eastAsiaTheme="minorEastAsia" w:hAnsiTheme="minorHAnsi" w:cstheme="minorBidi"/>
            <w:i w:val="0"/>
            <w:noProof/>
            <w:sz w:val="22"/>
            <w:szCs w:val="22"/>
            <w:lang w:eastAsia="cs-CZ"/>
          </w:rPr>
          <w:tab/>
        </w:r>
        <w:r w:rsidRPr="005B648F">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_Toc35643739 \h </w:instrText>
        </w:r>
        <w:r>
          <w:rPr>
            <w:noProof/>
            <w:webHidden/>
          </w:rPr>
        </w:r>
        <w:r>
          <w:rPr>
            <w:noProof/>
            <w:webHidden/>
          </w:rPr>
          <w:fldChar w:fldCharType="separate"/>
        </w:r>
        <w:r>
          <w:rPr>
            <w:noProof/>
            <w:webHidden/>
          </w:rPr>
          <w:t>90</w:t>
        </w:r>
        <w:r>
          <w:rPr>
            <w:noProof/>
            <w:webHidden/>
          </w:rPr>
          <w:fldChar w:fldCharType="end"/>
        </w:r>
      </w:hyperlink>
    </w:p>
    <w:p w14:paraId="74839B6A"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0" w:history="1">
        <w:r w:rsidRPr="005B648F">
          <w:rPr>
            <w:rStyle w:val="Hypertextovodkaz"/>
            <w:noProof/>
            <w:lang w:val="en-US"/>
          </w:rPr>
          <w:t>6.6</w:t>
        </w:r>
        <w:r>
          <w:rPr>
            <w:rFonts w:asciiTheme="minorHAnsi" w:eastAsiaTheme="minorEastAsia" w:hAnsiTheme="minorHAnsi" w:cstheme="minorBidi"/>
            <w:b w:val="0"/>
            <w:noProof/>
            <w:sz w:val="22"/>
            <w:szCs w:val="22"/>
            <w:lang w:eastAsia="cs-CZ"/>
          </w:rPr>
          <w:tab/>
        </w:r>
        <w:r w:rsidRPr="005B648F">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_Toc35643740 \h </w:instrText>
        </w:r>
        <w:r>
          <w:rPr>
            <w:noProof/>
            <w:webHidden/>
          </w:rPr>
        </w:r>
        <w:r>
          <w:rPr>
            <w:noProof/>
            <w:webHidden/>
          </w:rPr>
          <w:fldChar w:fldCharType="separate"/>
        </w:r>
        <w:r>
          <w:rPr>
            <w:noProof/>
            <w:webHidden/>
          </w:rPr>
          <w:t>92</w:t>
        </w:r>
        <w:r>
          <w:rPr>
            <w:noProof/>
            <w:webHidden/>
          </w:rPr>
          <w:fldChar w:fldCharType="end"/>
        </w:r>
      </w:hyperlink>
    </w:p>
    <w:p w14:paraId="77EE380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1" w:history="1">
        <w:r w:rsidRPr="005B648F">
          <w:rPr>
            <w:rStyle w:val="Hypertextovodkaz"/>
            <w:noProof/>
            <w:lang w:val="en-US"/>
          </w:rPr>
          <w:t>6.6.1</w:t>
        </w:r>
        <w:r>
          <w:rPr>
            <w:rFonts w:asciiTheme="minorHAnsi" w:eastAsiaTheme="minorEastAsia" w:hAnsiTheme="minorHAnsi" w:cstheme="minorBidi"/>
            <w:i w:val="0"/>
            <w:noProof/>
            <w:sz w:val="22"/>
            <w:szCs w:val="22"/>
            <w:lang w:eastAsia="cs-CZ"/>
          </w:rPr>
          <w:tab/>
        </w:r>
        <w:r w:rsidRPr="005B648F">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_Toc35643741 \h </w:instrText>
        </w:r>
        <w:r>
          <w:rPr>
            <w:noProof/>
            <w:webHidden/>
          </w:rPr>
        </w:r>
        <w:r>
          <w:rPr>
            <w:noProof/>
            <w:webHidden/>
          </w:rPr>
          <w:fldChar w:fldCharType="separate"/>
        </w:r>
        <w:r>
          <w:rPr>
            <w:noProof/>
            <w:webHidden/>
          </w:rPr>
          <w:t>93</w:t>
        </w:r>
        <w:r>
          <w:rPr>
            <w:noProof/>
            <w:webHidden/>
          </w:rPr>
          <w:fldChar w:fldCharType="end"/>
        </w:r>
      </w:hyperlink>
    </w:p>
    <w:p w14:paraId="08E75A0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2" w:history="1">
        <w:r w:rsidRPr="005B648F">
          <w:rPr>
            <w:rStyle w:val="Hypertextovodkaz"/>
            <w:noProof/>
            <w:lang w:val="en-US"/>
          </w:rPr>
          <w:t>6.6.2</w:t>
        </w:r>
        <w:r>
          <w:rPr>
            <w:rFonts w:asciiTheme="minorHAnsi" w:eastAsiaTheme="minorEastAsia" w:hAnsiTheme="minorHAnsi" w:cstheme="minorBidi"/>
            <w:i w:val="0"/>
            <w:noProof/>
            <w:sz w:val="22"/>
            <w:szCs w:val="22"/>
            <w:lang w:eastAsia="cs-CZ"/>
          </w:rPr>
          <w:tab/>
        </w:r>
        <w:r w:rsidRPr="005B648F">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_Toc35643742 \h </w:instrText>
        </w:r>
        <w:r>
          <w:rPr>
            <w:noProof/>
            <w:webHidden/>
          </w:rPr>
        </w:r>
        <w:r>
          <w:rPr>
            <w:noProof/>
            <w:webHidden/>
          </w:rPr>
          <w:fldChar w:fldCharType="separate"/>
        </w:r>
        <w:r>
          <w:rPr>
            <w:noProof/>
            <w:webHidden/>
          </w:rPr>
          <w:t>95</w:t>
        </w:r>
        <w:r>
          <w:rPr>
            <w:noProof/>
            <w:webHidden/>
          </w:rPr>
          <w:fldChar w:fldCharType="end"/>
        </w:r>
      </w:hyperlink>
    </w:p>
    <w:p w14:paraId="2E74918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3" w:history="1">
        <w:r w:rsidRPr="005B648F">
          <w:rPr>
            <w:rStyle w:val="Hypertextovodkaz"/>
            <w:noProof/>
            <w:lang w:val="en-US"/>
          </w:rPr>
          <w:t>6.7</w:t>
        </w:r>
        <w:r>
          <w:rPr>
            <w:rFonts w:asciiTheme="minorHAnsi" w:eastAsiaTheme="minorEastAsia" w:hAnsiTheme="minorHAnsi" w:cstheme="minorBidi"/>
            <w:b w:val="0"/>
            <w:noProof/>
            <w:sz w:val="22"/>
            <w:szCs w:val="22"/>
            <w:lang w:eastAsia="cs-CZ"/>
          </w:rPr>
          <w:tab/>
        </w:r>
        <w:r w:rsidRPr="005B648F">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_Toc35643743 \h </w:instrText>
        </w:r>
        <w:r>
          <w:rPr>
            <w:noProof/>
            <w:webHidden/>
          </w:rPr>
        </w:r>
        <w:r>
          <w:rPr>
            <w:noProof/>
            <w:webHidden/>
          </w:rPr>
          <w:fldChar w:fldCharType="separate"/>
        </w:r>
        <w:r>
          <w:rPr>
            <w:noProof/>
            <w:webHidden/>
          </w:rPr>
          <w:t>96</w:t>
        </w:r>
        <w:r>
          <w:rPr>
            <w:noProof/>
            <w:webHidden/>
          </w:rPr>
          <w:fldChar w:fldCharType="end"/>
        </w:r>
      </w:hyperlink>
    </w:p>
    <w:p w14:paraId="48FFFEF3"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4" w:history="1">
        <w:r w:rsidRPr="005B648F">
          <w:rPr>
            <w:rStyle w:val="Hypertextovodkaz"/>
            <w:noProof/>
            <w:lang w:val="en-US"/>
          </w:rPr>
          <w:t>6.7.1</w:t>
        </w:r>
        <w:r>
          <w:rPr>
            <w:rFonts w:asciiTheme="minorHAnsi" w:eastAsiaTheme="minorEastAsia" w:hAnsiTheme="minorHAnsi" w:cstheme="minorBidi"/>
            <w:i w:val="0"/>
            <w:noProof/>
            <w:sz w:val="22"/>
            <w:szCs w:val="22"/>
            <w:lang w:eastAsia="cs-CZ"/>
          </w:rPr>
          <w:tab/>
        </w:r>
        <w:r w:rsidRPr="005B648F">
          <w:rPr>
            <w:rStyle w:val="Hypertextovodkaz"/>
            <w:noProof/>
            <w:lang w:val="en-US"/>
          </w:rPr>
          <w:t>X-definition of HTML document</w:t>
        </w:r>
        <w:r>
          <w:rPr>
            <w:noProof/>
            <w:webHidden/>
          </w:rPr>
          <w:tab/>
        </w:r>
        <w:r>
          <w:rPr>
            <w:noProof/>
            <w:webHidden/>
          </w:rPr>
          <w:fldChar w:fldCharType="begin"/>
        </w:r>
        <w:r>
          <w:rPr>
            <w:noProof/>
            <w:webHidden/>
          </w:rPr>
          <w:instrText xml:space="preserve"> PAGEREF _Toc35643744 \h </w:instrText>
        </w:r>
        <w:r>
          <w:rPr>
            <w:noProof/>
            <w:webHidden/>
          </w:rPr>
        </w:r>
        <w:r>
          <w:rPr>
            <w:noProof/>
            <w:webHidden/>
          </w:rPr>
          <w:fldChar w:fldCharType="separate"/>
        </w:r>
        <w:r>
          <w:rPr>
            <w:noProof/>
            <w:webHidden/>
          </w:rPr>
          <w:t>96</w:t>
        </w:r>
        <w:r>
          <w:rPr>
            <w:noProof/>
            <w:webHidden/>
          </w:rPr>
          <w:fldChar w:fldCharType="end"/>
        </w:r>
      </w:hyperlink>
    </w:p>
    <w:p w14:paraId="1FE4836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5" w:history="1">
        <w:r w:rsidRPr="005B648F">
          <w:rPr>
            <w:rStyle w:val="Hypertextovodkaz"/>
            <w:noProof/>
            <w:lang w:val="en-US"/>
          </w:rPr>
          <w:t>6.7.2</w:t>
        </w:r>
        <w:r>
          <w:rPr>
            <w:rFonts w:asciiTheme="minorHAnsi" w:eastAsiaTheme="minorEastAsia" w:hAnsiTheme="minorHAnsi" w:cstheme="minorBidi"/>
            <w:i w:val="0"/>
            <w:noProof/>
            <w:sz w:val="22"/>
            <w:szCs w:val="22"/>
            <w:lang w:eastAsia="cs-CZ"/>
          </w:rPr>
          <w:tab/>
        </w:r>
        <w:r w:rsidRPr="005B648F">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_Toc35643745 \h </w:instrText>
        </w:r>
        <w:r>
          <w:rPr>
            <w:noProof/>
            <w:webHidden/>
          </w:rPr>
        </w:r>
        <w:r>
          <w:rPr>
            <w:noProof/>
            <w:webHidden/>
          </w:rPr>
          <w:fldChar w:fldCharType="separate"/>
        </w:r>
        <w:r>
          <w:rPr>
            <w:noProof/>
            <w:webHidden/>
          </w:rPr>
          <w:t>97</w:t>
        </w:r>
        <w:r>
          <w:rPr>
            <w:noProof/>
            <w:webHidden/>
          </w:rPr>
          <w:fldChar w:fldCharType="end"/>
        </w:r>
      </w:hyperlink>
    </w:p>
    <w:p w14:paraId="1C90BE36"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46" w:history="1">
        <w:r w:rsidRPr="005B648F">
          <w:rPr>
            <w:rStyle w:val="Hypertextovodkaz"/>
            <w:noProof/>
            <w:lang w:val="en-US"/>
          </w:rPr>
          <w:t>7</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Using of X</w:t>
        </w:r>
        <w:r w:rsidRPr="005B648F">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_Toc35643746 \h </w:instrText>
        </w:r>
        <w:r>
          <w:rPr>
            <w:noProof/>
            <w:webHidden/>
          </w:rPr>
        </w:r>
        <w:r>
          <w:rPr>
            <w:noProof/>
            <w:webHidden/>
          </w:rPr>
          <w:fldChar w:fldCharType="separate"/>
        </w:r>
        <w:r>
          <w:rPr>
            <w:noProof/>
            <w:webHidden/>
          </w:rPr>
          <w:t>100</w:t>
        </w:r>
        <w:r>
          <w:rPr>
            <w:noProof/>
            <w:webHidden/>
          </w:rPr>
          <w:fldChar w:fldCharType="end"/>
        </w:r>
      </w:hyperlink>
    </w:p>
    <w:p w14:paraId="77DDEA44"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7" w:history="1">
        <w:r w:rsidRPr="005B648F">
          <w:rPr>
            <w:rStyle w:val="Hypertextovodkaz"/>
            <w:noProof/>
            <w:lang w:val="en-US"/>
          </w:rPr>
          <w:t>7.1</w:t>
        </w:r>
        <w:r>
          <w:rPr>
            <w:rFonts w:asciiTheme="minorHAnsi" w:eastAsiaTheme="minorEastAsia" w:hAnsiTheme="minorHAnsi" w:cstheme="minorBidi"/>
            <w:b w:val="0"/>
            <w:noProof/>
            <w:sz w:val="22"/>
            <w:szCs w:val="22"/>
            <w:lang w:eastAsia="cs-CZ"/>
          </w:rPr>
          <w:tab/>
        </w:r>
        <w:r w:rsidRPr="005B648F">
          <w:rPr>
            <w:rStyle w:val="Hypertextovodkaz"/>
            <w:noProof/>
            <w:lang w:val="en-US"/>
          </w:rPr>
          <w:t>Running the validation mode</w:t>
        </w:r>
        <w:r>
          <w:rPr>
            <w:noProof/>
            <w:webHidden/>
          </w:rPr>
          <w:tab/>
        </w:r>
        <w:r>
          <w:rPr>
            <w:noProof/>
            <w:webHidden/>
          </w:rPr>
          <w:fldChar w:fldCharType="begin"/>
        </w:r>
        <w:r>
          <w:rPr>
            <w:noProof/>
            <w:webHidden/>
          </w:rPr>
          <w:instrText xml:space="preserve"> PAGEREF _Toc35643747 \h </w:instrText>
        </w:r>
        <w:r>
          <w:rPr>
            <w:noProof/>
            <w:webHidden/>
          </w:rPr>
        </w:r>
        <w:r>
          <w:rPr>
            <w:noProof/>
            <w:webHidden/>
          </w:rPr>
          <w:fldChar w:fldCharType="separate"/>
        </w:r>
        <w:r>
          <w:rPr>
            <w:noProof/>
            <w:webHidden/>
          </w:rPr>
          <w:t>100</w:t>
        </w:r>
        <w:r>
          <w:rPr>
            <w:noProof/>
            <w:webHidden/>
          </w:rPr>
          <w:fldChar w:fldCharType="end"/>
        </w:r>
      </w:hyperlink>
    </w:p>
    <w:p w14:paraId="17712BF1"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8" w:history="1">
        <w:r w:rsidRPr="005B648F">
          <w:rPr>
            <w:rStyle w:val="Hypertextovodkaz"/>
            <w:noProof/>
            <w:lang w:val="en-US"/>
          </w:rPr>
          <w:t>7.2</w:t>
        </w:r>
        <w:r>
          <w:rPr>
            <w:rFonts w:asciiTheme="minorHAnsi" w:eastAsiaTheme="minorEastAsia" w:hAnsiTheme="minorHAnsi" w:cstheme="minorBidi"/>
            <w:b w:val="0"/>
            <w:noProof/>
            <w:sz w:val="22"/>
            <w:szCs w:val="22"/>
            <w:lang w:eastAsia="cs-CZ"/>
          </w:rPr>
          <w:tab/>
        </w:r>
        <w:r w:rsidRPr="005B648F">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_Toc35643748 \h </w:instrText>
        </w:r>
        <w:r>
          <w:rPr>
            <w:noProof/>
            <w:webHidden/>
          </w:rPr>
        </w:r>
        <w:r>
          <w:rPr>
            <w:noProof/>
            <w:webHidden/>
          </w:rPr>
          <w:fldChar w:fldCharType="separate"/>
        </w:r>
        <w:r>
          <w:rPr>
            <w:noProof/>
            <w:webHidden/>
          </w:rPr>
          <w:t>101</w:t>
        </w:r>
        <w:r>
          <w:rPr>
            <w:noProof/>
            <w:webHidden/>
          </w:rPr>
          <w:fldChar w:fldCharType="end"/>
        </w:r>
      </w:hyperlink>
    </w:p>
    <w:p w14:paraId="6BAF6C21"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9" w:history="1">
        <w:r w:rsidRPr="005B648F">
          <w:rPr>
            <w:rStyle w:val="Hypertextovodkaz"/>
            <w:noProof/>
            <w:lang w:val="en-US"/>
          </w:rPr>
          <w:t>7.3</w:t>
        </w:r>
        <w:r>
          <w:rPr>
            <w:rFonts w:asciiTheme="minorHAnsi" w:eastAsiaTheme="minorEastAsia" w:hAnsiTheme="minorHAnsi" w:cstheme="minorBidi"/>
            <w:b w:val="0"/>
            <w:noProof/>
            <w:sz w:val="22"/>
            <w:szCs w:val="22"/>
            <w:lang w:eastAsia="cs-CZ"/>
          </w:rPr>
          <w:tab/>
        </w:r>
        <w:r w:rsidRPr="005B648F">
          <w:rPr>
            <w:rStyle w:val="Hypertextovodkaz"/>
            <w:noProof/>
            <w:lang w:val="en-US"/>
          </w:rPr>
          <w:t>Alternate creation of XDPool</w:t>
        </w:r>
        <w:r>
          <w:rPr>
            <w:noProof/>
            <w:webHidden/>
          </w:rPr>
          <w:tab/>
        </w:r>
        <w:r>
          <w:rPr>
            <w:noProof/>
            <w:webHidden/>
          </w:rPr>
          <w:fldChar w:fldCharType="begin"/>
        </w:r>
        <w:r>
          <w:rPr>
            <w:noProof/>
            <w:webHidden/>
          </w:rPr>
          <w:instrText xml:space="preserve"> PAGEREF _Toc35643749 \h </w:instrText>
        </w:r>
        <w:r>
          <w:rPr>
            <w:noProof/>
            <w:webHidden/>
          </w:rPr>
        </w:r>
        <w:r>
          <w:rPr>
            <w:noProof/>
            <w:webHidden/>
          </w:rPr>
          <w:fldChar w:fldCharType="separate"/>
        </w:r>
        <w:r>
          <w:rPr>
            <w:noProof/>
            <w:webHidden/>
          </w:rPr>
          <w:t>102</w:t>
        </w:r>
        <w:r>
          <w:rPr>
            <w:noProof/>
            <w:webHidden/>
          </w:rPr>
          <w:fldChar w:fldCharType="end"/>
        </w:r>
      </w:hyperlink>
    </w:p>
    <w:p w14:paraId="43D414F1"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0" w:history="1">
        <w:r w:rsidRPr="005B648F">
          <w:rPr>
            <w:rStyle w:val="Hypertextovodkaz"/>
            <w:noProof/>
            <w:lang w:val="en-US"/>
          </w:rPr>
          <w:t>7.4</w:t>
        </w:r>
        <w:r>
          <w:rPr>
            <w:rFonts w:asciiTheme="minorHAnsi" w:eastAsiaTheme="minorEastAsia" w:hAnsiTheme="minorHAnsi" w:cstheme="minorBidi"/>
            <w:b w:val="0"/>
            <w:noProof/>
            <w:sz w:val="22"/>
            <w:szCs w:val="22"/>
            <w:lang w:eastAsia="cs-CZ"/>
          </w:rPr>
          <w:tab/>
        </w:r>
        <w:r w:rsidRPr="005B648F">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_Toc35643750 \h </w:instrText>
        </w:r>
        <w:r>
          <w:rPr>
            <w:noProof/>
            <w:webHidden/>
          </w:rPr>
        </w:r>
        <w:r>
          <w:rPr>
            <w:noProof/>
            <w:webHidden/>
          </w:rPr>
          <w:fldChar w:fldCharType="separate"/>
        </w:r>
        <w:r>
          <w:rPr>
            <w:noProof/>
            <w:webHidden/>
          </w:rPr>
          <w:t>102</w:t>
        </w:r>
        <w:r>
          <w:rPr>
            <w:noProof/>
            <w:webHidden/>
          </w:rPr>
          <w:fldChar w:fldCharType="end"/>
        </w:r>
      </w:hyperlink>
    </w:p>
    <w:p w14:paraId="3A342B3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1" w:history="1">
        <w:r w:rsidRPr="005B648F">
          <w:rPr>
            <w:rStyle w:val="Hypertextovodkaz"/>
            <w:noProof/>
            <w:lang w:val="en-US"/>
          </w:rPr>
          <w:t>7.5</w:t>
        </w:r>
        <w:r>
          <w:rPr>
            <w:rFonts w:asciiTheme="minorHAnsi" w:eastAsiaTheme="minorEastAsia" w:hAnsiTheme="minorHAnsi" w:cstheme="minorBidi"/>
            <w:b w:val="0"/>
            <w:noProof/>
            <w:sz w:val="22"/>
            <w:szCs w:val="22"/>
            <w:lang w:eastAsia="cs-CZ"/>
          </w:rPr>
          <w:tab/>
        </w:r>
        <w:r w:rsidRPr="005B648F">
          <w:rPr>
            <w:rStyle w:val="Hypertextovodkaz"/>
            <w:noProof/>
            <w:lang w:val="en-US"/>
          </w:rPr>
          <w:t>Get result of X</w:t>
        </w:r>
        <w:r w:rsidRPr="005B648F">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_Toc35643751 \h </w:instrText>
        </w:r>
        <w:r>
          <w:rPr>
            <w:noProof/>
            <w:webHidden/>
          </w:rPr>
        </w:r>
        <w:r>
          <w:rPr>
            <w:noProof/>
            <w:webHidden/>
          </w:rPr>
          <w:fldChar w:fldCharType="separate"/>
        </w:r>
        <w:r>
          <w:rPr>
            <w:noProof/>
            <w:webHidden/>
          </w:rPr>
          <w:t>103</w:t>
        </w:r>
        <w:r>
          <w:rPr>
            <w:noProof/>
            <w:webHidden/>
          </w:rPr>
          <w:fldChar w:fldCharType="end"/>
        </w:r>
      </w:hyperlink>
    </w:p>
    <w:p w14:paraId="7E6A58E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2" w:history="1">
        <w:r w:rsidRPr="005B648F">
          <w:rPr>
            <w:rStyle w:val="Hypertextovodkaz"/>
            <w:noProof/>
            <w:lang w:val="en-US"/>
          </w:rPr>
          <w:t>7.6</w:t>
        </w:r>
        <w:r>
          <w:rPr>
            <w:rFonts w:asciiTheme="minorHAnsi" w:eastAsiaTheme="minorEastAsia" w:hAnsiTheme="minorHAnsi" w:cstheme="minorBidi"/>
            <w:b w:val="0"/>
            <w:noProof/>
            <w:sz w:val="22"/>
            <w:szCs w:val="22"/>
            <w:lang w:eastAsia="cs-CZ"/>
          </w:rPr>
          <w:tab/>
        </w:r>
        <w:r w:rsidRPr="005B648F">
          <w:rPr>
            <w:rStyle w:val="Hypertextovodkaz"/>
            <w:noProof/>
            <w:lang w:val="en-US"/>
          </w:rPr>
          <w:t>External variables</w:t>
        </w:r>
        <w:r>
          <w:rPr>
            <w:noProof/>
            <w:webHidden/>
          </w:rPr>
          <w:tab/>
        </w:r>
        <w:r>
          <w:rPr>
            <w:noProof/>
            <w:webHidden/>
          </w:rPr>
          <w:fldChar w:fldCharType="begin"/>
        </w:r>
        <w:r>
          <w:rPr>
            <w:noProof/>
            <w:webHidden/>
          </w:rPr>
          <w:instrText xml:space="preserve"> PAGEREF _Toc35643752 \h </w:instrText>
        </w:r>
        <w:r>
          <w:rPr>
            <w:noProof/>
            <w:webHidden/>
          </w:rPr>
        </w:r>
        <w:r>
          <w:rPr>
            <w:noProof/>
            <w:webHidden/>
          </w:rPr>
          <w:fldChar w:fldCharType="separate"/>
        </w:r>
        <w:r>
          <w:rPr>
            <w:noProof/>
            <w:webHidden/>
          </w:rPr>
          <w:t>103</w:t>
        </w:r>
        <w:r>
          <w:rPr>
            <w:noProof/>
            <w:webHidden/>
          </w:rPr>
          <w:fldChar w:fldCharType="end"/>
        </w:r>
      </w:hyperlink>
    </w:p>
    <w:p w14:paraId="50E2AA0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53" w:history="1">
        <w:r w:rsidRPr="005B648F">
          <w:rPr>
            <w:rStyle w:val="Hypertextovodkaz"/>
            <w:noProof/>
            <w:lang w:val="en-US"/>
          </w:rPr>
          <w:t>7.6.1</w:t>
        </w:r>
        <w:r>
          <w:rPr>
            <w:rFonts w:asciiTheme="minorHAnsi" w:eastAsiaTheme="minorEastAsia" w:hAnsiTheme="minorHAnsi" w:cstheme="minorBidi"/>
            <w:i w:val="0"/>
            <w:noProof/>
            <w:sz w:val="22"/>
            <w:szCs w:val="22"/>
            <w:lang w:eastAsia="cs-CZ"/>
          </w:rPr>
          <w:tab/>
        </w:r>
        <w:r w:rsidRPr="005B648F">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_Toc35643753 \h </w:instrText>
        </w:r>
        <w:r>
          <w:rPr>
            <w:noProof/>
            <w:webHidden/>
          </w:rPr>
        </w:r>
        <w:r>
          <w:rPr>
            <w:noProof/>
            <w:webHidden/>
          </w:rPr>
          <w:fldChar w:fldCharType="separate"/>
        </w:r>
        <w:r>
          <w:rPr>
            <w:noProof/>
            <w:webHidden/>
          </w:rPr>
          <w:t>104</w:t>
        </w:r>
        <w:r>
          <w:rPr>
            <w:noProof/>
            <w:webHidden/>
          </w:rPr>
          <w:fldChar w:fldCharType="end"/>
        </w:r>
      </w:hyperlink>
    </w:p>
    <w:p w14:paraId="22A0D8D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4" w:history="1">
        <w:r w:rsidRPr="005B648F">
          <w:rPr>
            <w:rStyle w:val="Hypertextovodkaz"/>
            <w:noProof/>
            <w:lang w:val="en-US"/>
          </w:rPr>
          <w:t>7.7</w:t>
        </w:r>
        <w:r>
          <w:rPr>
            <w:rFonts w:asciiTheme="minorHAnsi" w:eastAsiaTheme="minorEastAsia" w:hAnsiTheme="minorHAnsi" w:cstheme="minorBidi"/>
            <w:b w:val="0"/>
            <w:noProof/>
            <w:sz w:val="22"/>
            <w:szCs w:val="22"/>
            <w:lang w:eastAsia="cs-CZ"/>
          </w:rPr>
          <w:tab/>
        </w:r>
        <w:r w:rsidRPr="005B648F">
          <w:rPr>
            <w:rStyle w:val="Hypertextovodkaz"/>
            <w:noProof/>
            <w:lang w:val="en-US"/>
          </w:rPr>
          <w:t>External instance methods</w:t>
        </w:r>
        <w:r>
          <w:rPr>
            <w:noProof/>
            <w:webHidden/>
          </w:rPr>
          <w:tab/>
        </w:r>
        <w:r>
          <w:rPr>
            <w:noProof/>
            <w:webHidden/>
          </w:rPr>
          <w:fldChar w:fldCharType="begin"/>
        </w:r>
        <w:r>
          <w:rPr>
            <w:noProof/>
            <w:webHidden/>
          </w:rPr>
          <w:instrText xml:space="preserve"> PAGEREF _Toc35643754 \h </w:instrText>
        </w:r>
        <w:r>
          <w:rPr>
            <w:noProof/>
            <w:webHidden/>
          </w:rPr>
        </w:r>
        <w:r>
          <w:rPr>
            <w:noProof/>
            <w:webHidden/>
          </w:rPr>
          <w:fldChar w:fldCharType="separate"/>
        </w:r>
        <w:r>
          <w:rPr>
            <w:noProof/>
            <w:webHidden/>
          </w:rPr>
          <w:t>105</w:t>
        </w:r>
        <w:r>
          <w:rPr>
            <w:noProof/>
            <w:webHidden/>
          </w:rPr>
          <w:fldChar w:fldCharType="end"/>
        </w:r>
      </w:hyperlink>
    </w:p>
    <w:p w14:paraId="0FAB2F82"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5" w:history="1">
        <w:r w:rsidRPr="005B648F">
          <w:rPr>
            <w:rStyle w:val="Hypertextovodkaz"/>
            <w:noProof/>
            <w:lang w:val="en-US"/>
          </w:rPr>
          <w:t>7.8</w:t>
        </w:r>
        <w:r>
          <w:rPr>
            <w:rFonts w:asciiTheme="minorHAnsi" w:eastAsiaTheme="minorEastAsia" w:hAnsiTheme="minorHAnsi" w:cstheme="minorBidi"/>
            <w:b w:val="0"/>
            <w:noProof/>
            <w:sz w:val="22"/>
            <w:szCs w:val="22"/>
            <w:lang w:eastAsia="cs-CZ"/>
          </w:rPr>
          <w:tab/>
        </w:r>
        <w:r w:rsidRPr="005B648F">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_Toc35643755 \h </w:instrText>
        </w:r>
        <w:r>
          <w:rPr>
            <w:noProof/>
            <w:webHidden/>
          </w:rPr>
        </w:r>
        <w:r>
          <w:rPr>
            <w:noProof/>
            <w:webHidden/>
          </w:rPr>
          <w:fldChar w:fldCharType="separate"/>
        </w:r>
        <w:r>
          <w:rPr>
            <w:noProof/>
            <w:webHidden/>
          </w:rPr>
          <w:t>106</w:t>
        </w:r>
        <w:r>
          <w:rPr>
            <w:noProof/>
            <w:webHidden/>
          </w:rPr>
          <w:fldChar w:fldCharType="end"/>
        </w:r>
      </w:hyperlink>
    </w:p>
    <w:p w14:paraId="354A56AF"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6" w:history="1">
        <w:r w:rsidRPr="005B648F">
          <w:rPr>
            <w:rStyle w:val="Hypertextovodkaz"/>
            <w:noProof/>
            <w:lang w:val="en-US"/>
          </w:rPr>
          <w:t>7.9</w:t>
        </w:r>
        <w:r>
          <w:rPr>
            <w:rFonts w:asciiTheme="minorHAnsi" w:eastAsiaTheme="minorEastAsia" w:hAnsiTheme="minorHAnsi" w:cstheme="minorBidi"/>
            <w:b w:val="0"/>
            <w:noProof/>
            <w:sz w:val="22"/>
            <w:szCs w:val="22"/>
            <w:lang w:eastAsia="cs-CZ"/>
          </w:rPr>
          <w:tab/>
        </w:r>
        <w:r w:rsidRPr="005B648F">
          <w:rPr>
            <w:rStyle w:val="Hypertextovodkaz"/>
            <w:noProof/>
            <w:lang w:val="en-US"/>
          </w:rPr>
          <w:t>XDPool in a binary data file</w:t>
        </w:r>
        <w:r>
          <w:rPr>
            <w:noProof/>
            <w:webHidden/>
          </w:rPr>
          <w:tab/>
        </w:r>
        <w:r>
          <w:rPr>
            <w:noProof/>
            <w:webHidden/>
          </w:rPr>
          <w:fldChar w:fldCharType="begin"/>
        </w:r>
        <w:r>
          <w:rPr>
            <w:noProof/>
            <w:webHidden/>
          </w:rPr>
          <w:instrText xml:space="preserve"> PAGEREF _Toc35643756 \h </w:instrText>
        </w:r>
        <w:r>
          <w:rPr>
            <w:noProof/>
            <w:webHidden/>
          </w:rPr>
        </w:r>
        <w:r>
          <w:rPr>
            <w:noProof/>
            <w:webHidden/>
          </w:rPr>
          <w:fldChar w:fldCharType="separate"/>
        </w:r>
        <w:r>
          <w:rPr>
            <w:noProof/>
            <w:webHidden/>
          </w:rPr>
          <w:t>108</w:t>
        </w:r>
        <w:r>
          <w:rPr>
            <w:noProof/>
            <w:webHidden/>
          </w:rPr>
          <w:fldChar w:fldCharType="end"/>
        </w:r>
      </w:hyperlink>
    </w:p>
    <w:p w14:paraId="7FEC43D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7" w:history="1">
        <w:r w:rsidRPr="005B648F">
          <w:rPr>
            <w:rStyle w:val="Hypertextovodkaz"/>
            <w:noProof/>
            <w:lang w:val="en-US"/>
          </w:rPr>
          <w:t>7.10</w:t>
        </w:r>
        <w:r>
          <w:rPr>
            <w:rFonts w:asciiTheme="minorHAnsi" w:eastAsiaTheme="minorEastAsia" w:hAnsiTheme="minorHAnsi" w:cstheme="minorBidi"/>
            <w:b w:val="0"/>
            <w:noProof/>
            <w:sz w:val="22"/>
            <w:szCs w:val="22"/>
            <w:lang w:eastAsia="cs-CZ"/>
          </w:rPr>
          <w:tab/>
        </w:r>
        <w:r w:rsidRPr="005B648F">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_Toc35643757 \h </w:instrText>
        </w:r>
        <w:r>
          <w:rPr>
            <w:noProof/>
            <w:webHidden/>
          </w:rPr>
        </w:r>
        <w:r>
          <w:rPr>
            <w:noProof/>
            <w:webHidden/>
          </w:rPr>
          <w:fldChar w:fldCharType="separate"/>
        </w:r>
        <w:r>
          <w:rPr>
            <w:noProof/>
            <w:webHidden/>
          </w:rPr>
          <w:t>108</w:t>
        </w:r>
        <w:r>
          <w:rPr>
            <w:noProof/>
            <w:webHidden/>
          </w:rPr>
          <w:fldChar w:fldCharType="end"/>
        </w:r>
      </w:hyperlink>
    </w:p>
    <w:p w14:paraId="25F3D897"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58" w:history="1">
        <w:r w:rsidRPr="005B648F">
          <w:rPr>
            <w:rStyle w:val="Hypertextovodkaz"/>
            <w:noProof/>
            <w:lang w:val="en-US"/>
          </w:rPr>
          <w:t>7.10.1</w:t>
        </w:r>
        <w:r>
          <w:rPr>
            <w:rFonts w:asciiTheme="minorHAnsi" w:eastAsiaTheme="minorEastAsia" w:hAnsiTheme="minorHAnsi" w:cstheme="minorBidi"/>
            <w:i w:val="0"/>
            <w:noProof/>
            <w:sz w:val="22"/>
            <w:szCs w:val="22"/>
            <w:lang w:eastAsia="cs-CZ"/>
          </w:rPr>
          <w:tab/>
        </w:r>
        <w:r w:rsidRPr="005B648F">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_Toc35643758 \h </w:instrText>
        </w:r>
        <w:r>
          <w:rPr>
            <w:noProof/>
            <w:webHidden/>
          </w:rPr>
        </w:r>
        <w:r>
          <w:rPr>
            <w:noProof/>
            <w:webHidden/>
          </w:rPr>
          <w:fldChar w:fldCharType="separate"/>
        </w:r>
        <w:r>
          <w:rPr>
            <w:noProof/>
            <w:webHidden/>
          </w:rPr>
          <w:t>109</w:t>
        </w:r>
        <w:r>
          <w:rPr>
            <w:noProof/>
            <w:webHidden/>
          </w:rPr>
          <w:fldChar w:fldCharType="end"/>
        </w:r>
      </w:hyperlink>
    </w:p>
    <w:p w14:paraId="16C8DCF8"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59" w:history="1">
        <w:r w:rsidRPr="005B648F">
          <w:rPr>
            <w:rStyle w:val="Hypertextovodkaz"/>
            <w:noProof/>
            <w:lang w:val="en-US"/>
          </w:rPr>
          <w:t>7.10.2</w:t>
        </w:r>
        <w:r>
          <w:rPr>
            <w:rFonts w:asciiTheme="minorHAnsi" w:eastAsiaTheme="minorEastAsia" w:hAnsiTheme="minorHAnsi" w:cstheme="minorBidi"/>
            <w:i w:val="0"/>
            <w:noProof/>
            <w:sz w:val="22"/>
            <w:szCs w:val="22"/>
            <w:lang w:eastAsia="cs-CZ"/>
          </w:rPr>
          <w:tab/>
        </w:r>
        <w:r w:rsidRPr="005B648F">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_Toc35643759 \h </w:instrText>
        </w:r>
        <w:r>
          <w:rPr>
            <w:noProof/>
            <w:webHidden/>
          </w:rPr>
        </w:r>
        <w:r>
          <w:rPr>
            <w:noProof/>
            <w:webHidden/>
          </w:rPr>
          <w:fldChar w:fldCharType="separate"/>
        </w:r>
        <w:r>
          <w:rPr>
            <w:noProof/>
            <w:webHidden/>
          </w:rPr>
          <w:t>109</w:t>
        </w:r>
        <w:r>
          <w:rPr>
            <w:noProof/>
            <w:webHidden/>
          </w:rPr>
          <w:fldChar w:fldCharType="end"/>
        </w:r>
      </w:hyperlink>
    </w:p>
    <w:p w14:paraId="32D1CDD7"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60" w:history="1">
        <w:r w:rsidRPr="005B648F">
          <w:rPr>
            <w:rStyle w:val="Hypertextovodkaz"/>
            <w:noProof/>
            <w:lang w:val="en-US"/>
          </w:rPr>
          <w:t>8</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Structuring of X-definitions</w:t>
        </w:r>
        <w:r>
          <w:rPr>
            <w:noProof/>
            <w:webHidden/>
          </w:rPr>
          <w:tab/>
        </w:r>
        <w:r>
          <w:rPr>
            <w:noProof/>
            <w:webHidden/>
          </w:rPr>
          <w:fldChar w:fldCharType="begin"/>
        </w:r>
        <w:r>
          <w:rPr>
            <w:noProof/>
            <w:webHidden/>
          </w:rPr>
          <w:instrText xml:space="preserve"> PAGEREF _Toc35643760 \h </w:instrText>
        </w:r>
        <w:r>
          <w:rPr>
            <w:noProof/>
            <w:webHidden/>
          </w:rPr>
        </w:r>
        <w:r>
          <w:rPr>
            <w:noProof/>
            <w:webHidden/>
          </w:rPr>
          <w:fldChar w:fldCharType="separate"/>
        </w:r>
        <w:r>
          <w:rPr>
            <w:noProof/>
            <w:webHidden/>
          </w:rPr>
          <w:t>111</w:t>
        </w:r>
        <w:r>
          <w:rPr>
            <w:noProof/>
            <w:webHidden/>
          </w:rPr>
          <w:fldChar w:fldCharType="end"/>
        </w:r>
      </w:hyperlink>
    </w:p>
    <w:p w14:paraId="35D29057"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1" w:history="1">
        <w:r w:rsidRPr="005B648F">
          <w:rPr>
            <w:rStyle w:val="Hypertextovodkaz"/>
            <w:noProof/>
            <w:lang w:val="en-US"/>
          </w:rPr>
          <w:t>8.1</w:t>
        </w:r>
        <w:r>
          <w:rPr>
            <w:rFonts w:asciiTheme="minorHAnsi" w:eastAsiaTheme="minorEastAsia" w:hAnsiTheme="minorHAnsi" w:cstheme="minorBidi"/>
            <w:b w:val="0"/>
            <w:noProof/>
            <w:sz w:val="22"/>
            <w:szCs w:val="22"/>
            <w:lang w:eastAsia="cs-CZ"/>
          </w:rPr>
          <w:tab/>
        </w:r>
        <w:r w:rsidRPr="005B648F">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_Toc35643761 \h </w:instrText>
        </w:r>
        <w:r>
          <w:rPr>
            <w:noProof/>
            <w:webHidden/>
          </w:rPr>
        </w:r>
        <w:r>
          <w:rPr>
            <w:noProof/>
            <w:webHidden/>
          </w:rPr>
          <w:fldChar w:fldCharType="separate"/>
        </w:r>
        <w:r>
          <w:rPr>
            <w:noProof/>
            <w:webHidden/>
          </w:rPr>
          <w:t>111</w:t>
        </w:r>
        <w:r>
          <w:rPr>
            <w:noProof/>
            <w:webHidden/>
          </w:rPr>
          <w:fldChar w:fldCharType="end"/>
        </w:r>
      </w:hyperlink>
    </w:p>
    <w:p w14:paraId="69F82E46"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62" w:history="1">
        <w:r w:rsidRPr="005B648F">
          <w:rPr>
            <w:rStyle w:val="Hypertextovodkaz"/>
            <w:noProof/>
            <w:lang w:val="en-US"/>
          </w:rPr>
          <w:t>8.1.1</w:t>
        </w:r>
        <w:r>
          <w:rPr>
            <w:rFonts w:asciiTheme="minorHAnsi" w:eastAsiaTheme="minorEastAsia" w:hAnsiTheme="minorHAnsi" w:cstheme="minorBidi"/>
            <w:i w:val="0"/>
            <w:noProof/>
            <w:sz w:val="22"/>
            <w:szCs w:val="22"/>
            <w:lang w:eastAsia="cs-CZ"/>
          </w:rPr>
          <w:tab/>
        </w:r>
        <w:r w:rsidRPr="005B648F">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_Toc35643762 \h </w:instrText>
        </w:r>
        <w:r>
          <w:rPr>
            <w:noProof/>
            <w:webHidden/>
          </w:rPr>
        </w:r>
        <w:r>
          <w:rPr>
            <w:noProof/>
            <w:webHidden/>
          </w:rPr>
          <w:fldChar w:fldCharType="separate"/>
        </w:r>
        <w:r>
          <w:rPr>
            <w:noProof/>
            <w:webHidden/>
          </w:rPr>
          <w:t>113</w:t>
        </w:r>
        <w:r>
          <w:rPr>
            <w:noProof/>
            <w:webHidden/>
          </w:rPr>
          <w:fldChar w:fldCharType="end"/>
        </w:r>
      </w:hyperlink>
    </w:p>
    <w:p w14:paraId="71141702"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3" w:history="1">
        <w:r w:rsidRPr="005B648F">
          <w:rPr>
            <w:rStyle w:val="Hypertextovodkaz"/>
            <w:noProof/>
            <w:lang w:val="en-US"/>
          </w:rPr>
          <w:t>8.2</w:t>
        </w:r>
        <w:r>
          <w:rPr>
            <w:rFonts w:asciiTheme="minorHAnsi" w:eastAsiaTheme="minorEastAsia" w:hAnsiTheme="minorHAnsi" w:cstheme="minorBidi"/>
            <w:b w:val="0"/>
            <w:noProof/>
            <w:sz w:val="22"/>
            <w:szCs w:val="22"/>
            <w:lang w:eastAsia="cs-CZ"/>
          </w:rPr>
          <w:tab/>
        </w:r>
        <w:r w:rsidRPr="005B648F">
          <w:rPr>
            <w:rStyle w:val="Hypertextovodkaz"/>
            <w:noProof/>
            <w:lang w:val="en-US"/>
          </w:rPr>
          <w:t>Collection of X-Definitions</w:t>
        </w:r>
        <w:r>
          <w:rPr>
            <w:noProof/>
            <w:webHidden/>
          </w:rPr>
          <w:tab/>
        </w:r>
        <w:r>
          <w:rPr>
            <w:noProof/>
            <w:webHidden/>
          </w:rPr>
          <w:fldChar w:fldCharType="begin"/>
        </w:r>
        <w:r>
          <w:rPr>
            <w:noProof/>
            <w:webHidden/>
          </w:rPr>
          <w:instrText xml:space="preserve"> PAGEREF _Toc35643763 \h </w:instrText>
        </w:r>
        <w:r>
          <w:rPr>
            <w:noProof/>
            <w:webHidden/>
          </w:rPr>
        </w:r>
        <w:r>
          <w:rPr>
            <w:noProof/>
            <w:webHidden/>
          </w:rPr>
          <w:fldChar w:fldCharType="separate"/>
        </w:r>
        <w:r>
          <w:rPr>
            <w:noProof/>
            <w:webHidden/>
          </w:rPr>
          <w:t>113</w:t>
        </w:r>
        <w:r>
          <w:rPr>
            <w:noProof/>
            <w:webHidden/>
          </w:rPr>
          <w:fldChar w:fldCharType="end"/>
        </w:r>
      </w:hyperlink>
    </w:p>
    <w:p w14:paraId="2AC390E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64" w:history="1">
        <w:r w:rsidRPr="005B648F">
          <w:rPr>
            <w:rStyle w:val="Hypertextovodkaz"/>
            <w:noProof/>
            <w:lang w:val="en-US"/>
          </w:rPr>
          <w:t>8.2.1</w:t>
        </w:r>
        <w:r>
          <w:rPr>
            <w:rFonts w:asciiTheme="minorHAnsi" w:eastAsiaTheme="minorEastAsia" w:hAnsiTheme="minorHAnsi" w:cstheme="minorBidi"/>
            <w:i w:val="0"/>
            <w:noProof/>
            <w:sz w:val="22"/>
            <w:szCs w:val="22"/>
            <w:lang w:eastAsia="cs-CZ"/>
          </w:rPr>
          <w:tab/>
        </w:r>
        <w:r w:rsidRPr="005B648F">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_Toc35643764 \h </w:instrText>
        </w:r>
        <w:r>
          <w:rPr>
            <w:noProof/>
            <w:webHidden/>
          </w:rPr>
        </w:r>
        <w:r>
          <w:rPr>
            <w:noProof/>
            <w:webHidden/>
          </w:rPr>
          <w:fldChar w:fldCharType="separate"/>
        </w:r>
        <w:r>
          <w:rPr>
            <w:noProof/>
            <w:webHidden/>
          </w:rPr>
          <w:t>115</w:t>
        </w:r>
        <w:r>
          <w:rPr>
            <w:noProof/>
            <w:webHidden/>
          </w:rPr>
          <w:fldChar w:fldCharType="end"/>
        </w:r>
      </w:hyperlink>
    </w:p>
    <w:p w14:paraId="2B9BAED6"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5" w:history="1">
        <w:r w:rsidRPr="005B648F">
          <w:rPr>
            <w:rStyle w:val="Hypertextovodkaz"/>
            <w:noProof/>
            <w:lang w:val="en-US"/>
          </w:rPr>
          <w:t>8.3</w:t>
        </w:r>
        <w:r>
          <w:rPr>
            <w:rFonts w:asciiTheme="minorHAnsi" w:eastAsiaTheme="minorEastAsia" w:hAnsiTheme="minorHAnsi" w:cstheme="minorBidi"/>
            <w:b w:val="0"/>
            <w:noProof/>
            <w:sz w:val="22"/>
            <w:szCs w:val="22"/>
            <w:lang w:eastAsia="cs-CZ"/>
          </w:rPr>
          <w:tab/>
        </w:r>
        <w:r w:rsidRPr="005B648F">
          <w:rPr>
            <w:rStyle w:val="Hypertextovodkaz"/>
            <w:noProof/>
            <w:lang w:val="en-US"/>
          </w:rPr>
          <w:t>X-definitions in separate files</w:t>
        </w:r>
        <w:r>
          <w:rPr>
            <w:noProof/>
            <w:webHidden/>
          </w:rPr>
          <w:tab/>
        </w:r>
        <w:r>
          <w:rPr>
            <w:noProof/>
            <w:webHidden/>
          </w:rPr>
          <w:fldChar w:fldCharType="begin"/>
        </w:r>
        <w:r>
          <w:rPr>
            <w:noProof/>
            <w:webHidden/>
          </w:rPr>
          <w:instrText xml:space="preserve"> PAGEREF _Toc35643765 \h </w:instrText>
        </w:r>
        <w:r>
          <w:rPr>
            <w:noProof/>
            <w:webHidden/>
          </w:rPr>
        </w:r>
        <w:r>
          <w:rPr>
            <w:noProof/>
            <w:webHidden/>
          </w:rPr>
          <w:fldChar w:fldCharType="separate"/>
        </w:r>
        <w:r>
          <w:rPr>
            <w:noProof/>
            <w:webHidden/>
          </w:rPr>
          <w:t>115</w:t>
        </w:r>
        <w:r>
          <w:rPr>
            <w:noProof/>
            <w:webHidden/>
          </w:rPr>
          <w:fldChar w:fldCharType="end"/>
        </w:r>
      </w:hyperlink>
    </w:p>
    <w:p w14:paraId="0E8F2050"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6" w:history="1">
        <w:r w:rsidRPr="005B648F">
          <w:rPr>
            <w:rStyle w:val="Hypertextovodkaz"/>
            <w:noProof/>
            <w:lang w:val="en-US"/>
          </w:rPr>
          <w:t>8.4</w:t>
        </w:r>
        <w:r>
          <w:rPr>
            <w:rFonts w:asciiTheme="minorHAnsi" w:eastAsiaTheme="minorEastAsia" w:hAnsiTheme="minorHAnsi" w:cstheme="minorBidi"/>
            <w:b w:val="0"/>
            <w:noProof/>
            <w:sz w:val="22"/>
            <w:szCs w:val="22"/>
            <w:lang w:eastAsia="cs-CZ"/>
          </w:rPr>
          <w:tab/>
        </w:r>
        <w:r w:rsidRPr="005B648F">
          <w:rPr>
            <w:rStyle w:val="Hypertextovodkaz"/>
            <w:noProof/>
            <w:lang w:val="en-US"/>
          </w:rPr>
          <w:t>Macros</w:t>
        </w:r>
        <w:r>
          <w:rPr>
            <w:noProof/>
            <w:webHidden/>
          </w:rPr>
          <w:tab/>
        </w:r>
        <w:r>
          <w:rPr>
            <w:noProof/>
            <w:webHidden/>
          </w:rPr>
          <w:fldChar w:fldCharType="begin"/>
        </w:r>
        <w:r>
          <w:rPr>
            <w:noProof/>
            <w:webHidden/>
          </w:rPr>
          <w:instrText xml:space="preserve"> PAGEREF _Toc35643766 \h </w:instrText>
        </w:r>
        <w:r>
          <w:rPr>
            <w:noProof/>
            <w:webHidden/>
          </w:rPr>
        </w:r>
        <w:r>
          <w:rPr>
            <w:noProof/>
            <w:webHidden/>
          </w:rPr>
          <w:fldChar w:fldCharType="separate"/>
        </w:r>
        <w:r>
          <w:rPr>
            <w:noProof/>
            <w:webHidden/>
          </w:rPr>
          <w:t>116</w:t>
        </w:r>
        <w:r>
          <w:rPr>
            <w:noProof/>
            <w:webHidden/>
          </w:rPr>
          <w:fldChar w:fldCharType="end"/>
        </w:r>
      </w:hyperlink>
    </w:p>
    <w:p w14:paraId="23D7450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67" w:history="1">
        <w:r w:rsidRPr="005B648F">
          <w:rPr>
            <w:rStyle w:val="Hypertextovodkaz"/>
            <w:noProof/>
            <w:lang w:val="en-US"/>
          </w:rPr>
          <w:t>8.4.1</w:t>
        </w:r>
        <w:r>
          <w:rPr>
            <w:rFonts w:asciiTheme="minorHAnsi" w:eastAsiaTheme="minorEastAsia" w:hAnsiTheme="minorHAnsi" w:cstheme="minorBidi"/>
            <w:i w:val="0"/>
            <w:noProof/>
            <w:sz w:val="22"/>
            <w:szCs w:val="22"/>
            <w:lang w:eastAsia="cs-CZ"/>
          </w:rPr>
          <w:tab/>
        </w:r>
        <w:r w:rsidRPr="005B648F">
          <w:rPr>
            <w:rStyle w:val="Hypertextovodkaz"/>
            <w:noProof/>
            <w:lang w:val="en-US"/>
          </w:rPr>
          <w:t>Macros with parameters</w:t>
        </w:r>
        <w:r>
          <w:rPr>
            <w:noProof/>
            <w:webHidden/>
          </w:rPr>
          <w:tab/>
        </w:r>
        <w:r>
          <w:rPr>
            <w:noProof/>
            <w:webHidden/>
          </w:rPr>
          <w:fldChar w:fldCharType="begin"/>
        </w:r>
        <w:r>
          <w:rPr>
            <w:noProof/>
            <w:webHidden/>
          </w:rPr>
          <w:instrText xml:space="preserve"> PAGEREF _Toc35643767 \h </w:instrText>
        </w:r>
        <w:r>
          <w:rPr>
            <w:noProof/>
            <w:webHidden/>
          </w:rPr>
        </w:r>
        <w:r>
          <w:rPr>
            <w:noProof/>
            <w:webHidden/>
          </w:rPr>
          <w:fldChar w:fldCharType="separate"/>
        </w:r>
        <w:r>
          <w:rPr>
            <w:noProof/>
            <w:webHidden/>
          </w:rPr>
          <w:t>117</w:t>
        </w:r>
        <w:r>
          <w:rPr>
            <w:noProof/>
            <w:webHidden/>
          </w:rPr>
          <w:fldChar w:fldCharType="end"/>
        </w:r>
      </w:hyperlink>
    </w:p>
    <w:p w14:paraId="147EE3B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8" w:history="1">
        <w:r w:rsidRPr="005B648F">
          <w:rPr>
            <w:rStyle w:val="Hypertextovodkaz"/>
            <w:noProof/>
            <w:lang w:val="en-US"/>
          </w:rPr>
          <w:t>8.5</w:t>
        </w:r>
        <w:r>
          <w:rPr>
            <w:rFonts w:asciiTheme="minorHAnsi" w:eastAsiaTheme="minorEastAsia" w:hAnsiTheme="minorHAnsi" w:cstheme="minorBidi"/>
            <w:b w:val="0"/>
            <w:noProof/>
            <w:sz w:val="22"/>
            <w:szCs w:val="22"/>
            <w:lang w:eastAsia="cs-CZ"/>
          </w:rPr>
          <w:tab/>
        </w:r>
        <w:r w:rsidRPr="005B648F">
          <w:rPr>
            <w:rStyle w:val="Hypertextovodkaz"/>
            <w:noProof/>
            <w:lang w:val="en-US"/>
          </w:rPr>
          <w:t>Structure comparison</w:t>
        </w:r>
        <w:r>
          <w:rPr>
            <w:noProof/>
            <w:webHidden/>
          </w:rPr>
          <w:tab/>
        </w:r>
        <w:r>
          <w:rPr>
            <w:noProof/>
            <w:webHidden/>
          </w:rPr>
          <w:fldChar w:fldCharType="begin"/>
        </w:r>
        <w:r>
          <w:rPr>
            <w:noProof/>
            <w:webHidden/>
          </w:rPr>
          <w:instrText xml:space="preserve"> PAGEREF _Toc35643768 \h </w:instrText>
        </w:r>
        <w:r>
          <w:rPr>
            <w:noProof/>
            <w:webHidden/>
          </w:rPr>
        </w:r>
        <w:r>
          <w:rPr>
            <w:noProof/>
            <w:webHidden/>
          </w:rPr>
          <w:fldChar w:fldCharType="separate"/>
        </w:r>
        <w:r>
          <w:rPr>
            <w:noProof/>
            <w:webHidden/>
          </w:rPr>
          <w:t>118</w:t>
        </w:r>
        <w:r>
          <w:rPr>
            <w:noProof/>
            <w:webHidden/>
          </w:rPr>
          <w:fldChar w:fldCharType="end"/>
        </w:r>
      </w:hyperlink>
    </w:p>
    <w:p w14:paraId="62F2F810" w14:textId="77777777" w:rsidR="006702D3" w:rsidRDefault="006702D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69" w:history="1">
        <w:r w:rsidRPr="005B648F">
          <w:rPr>
            <w:rStyle w:val="Hypertextovodkaz"/>
            <w:noProof/>
            <w:lang w:val="en-US"/>
          </w:rPr>
          <w:t>9</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Events in X-Script</w:t>
        </w:r>
        <w:r>
          <w:rPr>
            <w:noProof/>
            <w:webHidden/>
          </w:rPr>
          <w:tab/>
        </w:r>
        <w:r>
          <w:rPr>
            <w:noProof/>
            <w:webHidden/>
          </w:rPr>
          <w:fldChar w:fldCharType="begin"/>
        </w:r>
        <w:r>
          <w:rPr>
            <w:noProof/>
            <w:webHidden/>
          </w:rPr>
          <w:instrText xml:space="preserve"> PAGEREF _Toc35643769 \h </w:instrText>
        </w:r>
        <w:r>
          <w:rPr>
            <w:noProof/>
            <w:webHidden/>
          </w:rPr>
        </w:r>
        <w:r>
          <w:rPr>
            <w:noProof/>
            <w:webHidden/>
          </w:rPr>
          <w:fldChar w:fldCharType="separate"/>
        </w:r>
        <w:r>
          <w:rPr>
            <w:noProof/>
            <w:webHidden/>
          </w:rPr>
          <w:t>120</w:t>
        </w:r>
        <w:r>
          <w:rPr>
            <w:noProof/>
            <w:webHidden/>
          </w:rPr>
          <w:fldChar w:fldCharType="end"/>
        </w:r>
      </w:hyperlink>
    </w:p>
    <w:p w14:paraId="1E235F12"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0" w:history="1">
        <w:r w:rsidRPr="005B648F">
          <w:rPr>
            <w:rStyle w:val="Hypertextovodkaz"/>
            <w:noProof/>
            <w:lang w:val="en-US"/>
          </w:rPr>
          <w:t>9.1</w:t>
        </w:r>
        <w:r>
          <w:rPr>
            <w:rFonts w:asciiTheme="minorHAnsi" w:eastAsiaTheme="minorEastAsia" w:hAnsiTheme="minorHAnsi" w:cstheme="minorBidi"/>
            <w:b w:val="0"/>
            <w:noProof/>
            <w:sz w:val="22"/>
            <w:szCs w:val="22"/>
            <w:lang w:eastAsia="cs-CZ"/>
          </w:rPr>
          <w:tab/>
        </w:r>
        <w:r w:rsidRPr="005B648F">
          <w:rPr>
            <w:rStyle w:val="Hypertextovodkaz"/>
            <w:noProof/>
            <w:lang w:val="en-US"/>
          </w:rPr>
          <w:t>Events in the validation mode</w:t>
        </w:r>
        <w:r>
          <w:rPr>
            <w:noProof/>
            <w:webHidden/>
          </w:rPr>
          <w:tab/>
        </w:r>
        <w:r>
          <w:rPr>
            <w:noProof/>
            <w:webHidden/>
          </w:rPr>
          <w:fldChar w:fldCharType="begin"/>
        </w:r>
        <w:r>
          <w:rPr>
            <w:noProof/>
            <w:webHidden/>
          </w:rPr>
          <w:instrText xml:space="preserve"> PAGEREF _Toc35643770 \h </w:instrText>
        </w:r>
        <w:r>
          <w:rPr>
            <w:noProof/>
            <w:webHidden/>
          </w:rPr>
        </w:r>
        <w:r>
          <w:rPr>
            <w:noProof/>
            <w:webHidden/>
          </w:rPr>
          <w:fldChar w:fldCharType="separate"/>
        </w:r>
        <w:r>
          <w:rPr>
            <w:noProof/>
            <w:webHidden/>
          </w:rPr>
          <w:t>120</w:t>
        </w:r>
        <w:r>
          <w:rPr>
            <w:noProof/>
            <w:webHidden/>
          </w:rPr>
          <w:fldChar w:fldCharType="end"/>
        </w:r>
      </w:hyperlink>
    </w:p>
    <w:p w14:paraId="4E03068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1" w:history="1">
        <w:r w:rsidRPr="005B648F">
          <w:rPr>
            <w:rStyle w:val="Hypertextovodkaz"/>
            <w:noProof/>
            <w:lang w:val="en-US"/>
          </w:rPr>
          <w:t>9.2</w:t>
        </w:r>
        <w:r>
          <w:rPr>
            <w:rFonts w:asciiTheme="minorHAnsi" w:eastAsiaTheme="minorEastAsia" w:hAnsiTheme="minorHAnsi" w:cstheme="minorBidi"/>
            <w:b w:val="0"/>
            <w:noProof/>
            <w:sz w:val="22"/>
            <w:szCs w:val="22"/>
            <w:lang w:eastAsia="cs-CZ"/>
          </w:rPr>
          <w:tab/>
        </w:r>
        <w:r w:rsidRPr="005B648F">
          <w:rPr>
            <w:rStyle w:val="Hypertextovodkaz"/>
            <w:noProof/>
            <w:lang w:val="en-US"/>
          </w:rPr>
          <w:t>Construction mode events</w:t>
        </w:r>
        <w:r>
          <w:rPr>
            <w:noProof/>
            <w:webHidden/>
          </w:rPr>
          <w:tab/>
        </w:r>
        <w:r>
          <w:rPr>
            <w:noProof/>
            <w:webHidden/>
          </w:rPr>
          <w:fldChar w:fldCharType="begin"/>
        </w:r>
        <w:r>
          <w:rPr>
            <w:noProof/>
            <w:webHidden/>
          </w:rPr>
          <w:instrText xml:space="preserve"> PAGEREF _Toc35643771 \h </w:instrText>
        </w:r>
        <w:r>
          <w:rPr>
            <w:noProof/>
            <w:webHidden/>
          </w:rPr>
        </w:r>
        <w:r>
          <w:rPr>
            <w:noProof/>
            <w:webHidden/>
          </w:rPr>
          <w:fldChar w:fldCharType="separate"/>
        </w:r>
        <w:r>
          <w:rPr>
            <w:noProof/>
            <w:webHidden/>
          </w:rPr>
          <w:t>122</w:t>
        </w:r>
        <w:r>
          <w:rPr>
            <w:noProof/>
            <w:webHidden/>
          </w:rPr>
          <w:fldChar w:fldCharType="end"/>
        </w:r>
      </w:hyperlink>
    </w:p>
    <w:p w14:paraId="651E9D2B" w14:textId="77777777" w:rsidR="006702D3" w:rsidRDefault="006702D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72" w:history="1">
        <w:r w:rsidRPr="005B648F">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Debugger</w:t>
        </w:r>
        <w:r>
          <w:rPr>
            <w:noProof/>
            <w:webHidden/>
          </w:rPr>
          <w:tab/>
        </w:r>
        <w:r>
          <w:rPr>
            <w:noProof/>
            <w:webHidden/>
          </w:rPr>
          <w:fldChar w:fldCharType="begin"/>
        </w:r>
        <w:r>
          <w:rPr>
            <w:noProof/>
            <w:webHidden/>
          </w:rPr>
          <w:instrText xml:space="preserve"> PAGEREF _Toc35643772 \h </w:instrText>
        </w:r>
        <w:r>
          <w:rPr>
            <w:noProof/>
            <w:webHidden/>
          </w:rPr>
        </w:r>
        <w:r>
          <w:rPr>
            <w:noProof/>
            <w:webHidden/>
          </w:rPr>
          <w:fldChar w:fldCharType="separate"/>
        </w:r>
        <w:r>
          <w:rPr>
            <w:noProof/>
            <w:webHidden/>
          </w:rPr>
          <w:t>123</w:t>
        </w:r>
        <w:r>
          <w:rPr>
            <w:noProof/>
            <w:webHidden/>
          </w:rPr>
          <w:fldChar w:fldCharType="end"/>
        </w:r>
      </w:hyperlink>
    </w:p>
    <w:p w14:paraId="62806DEF" w14:textId="77777777" w:rsidR="006702D3" w:rsidRDefault="006702D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73" w:history="1">
        <w:r w:rsidRPr="005B648F">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_Toc35643773 \h </w:instrText>
        </w:r>
        <w:r>
          <w:rPr>
            <w:noProof/>
            <w:webHidden/>
          </w:rPr>
        </w:r>
        <w:r>
          <w:rPr>
            <w:noProof/>
            <w:webHidden/>
          </w:rPr>
          <w:fldChar w:fldCharType="separate"/>
        </w:r>
        <w:r>
          <w:rPr>
            <w:noProof/>
            <w:webHidden/>
          </w:rPr>
          <w:t>125</w:t>
        </w:r>
        <w:r>
          <w:rPr>
            <w:noProof/>
            <w:webHidden/>
          </w:rPr>
          <w:fldChar w:fldCharType="end"/>
        </w:r>
      </w:hyperlink>
    </w:p>
    <w:p w14:paraId="74065891"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4" w:history="1">
        <w:r w:rsidRPr="005B648F">
          <w:rPr>
            <w:rStyle w:val="Hypertextovodkaz"/>
            <w:noProof/>
            <w:lang w:val="en-US"/>
          </w:rPr>
          <w:t>11.1</w:t>
        </w:r>
        <w:r>
          <w:rPr>
            <w:rFonts w:asciiTheme="minorHAnsi" w:eastAsiaTheme="minorEastAsia" w:hAnsiTheme="minorHAnsi" w:cstheme="minorBidi"/>
            <w:b w:val="0"/>
            <w:noProof/>
            <w:sz w:val="22"/>
            <w:szCs w:val="22"/>
            <w:lang w:eastAsia="cs-CZ"/>
          </w:rPr>
          <w:tab/>
        </w:r>
        <w:r w:rsidRPr="005B648F">
          <w:rPr>
            <w:rStyle w:val="Hypertextovodkaz"/>
            <w:noProof/>
            <w:lang w:val="en-US"/>
          </w:rPr>
          <w:t>Generate XML file with errors</w:t>
        </w:r>
        <w:r>
          <w:rPr>
            <w:noProof/>
            <w:webHidden/>
          </w:rPr>
          <w:tab/>
        </w:r>
        <w:r>
          <w:rPr>
            <w:noProof/>
            <w:webHidden/>
          </w:rPr>
          <w:fldChar w:fldCharType="begin"/>
        </w:r>
        <w:r>
          <w:rPr>
            <w:noProof/>
            <w:webHidden/>
          </w:rPr>
          <w:instrText xml:space="preserve"> PAGEREF _Toc35643774 \h </w:instrText>
        </w:r>
        <w:r>
          <w:rPr>
            <w:noProof/>
            <w:webHidden/>
          </w:rPr>
        </w:r>
        <w:r>
          <w:rPr>
            <w:noProof/>
            <w:webHidden/>
          </w:rPr>
          <w:fldChar w:fldCharType="separate"/>
        </w:r>
        <w:r>
          <w:rPr>
            <w:noProof/>
            <w:webHidden/>
          </w:rPr>
          <w:t>125</w:t>
        </w:r>
        <w:r>
          <w:rPr>
            <w:noProof/>
            <w:webHidden/>
          </w:rPr>
          <w:fldChar w:fldCharType="end"/>
        </w:r>
      </w:hyperlink>
    </w:p>
    <w:p w14:paraId="32809E59"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5" w:history="1">
        <w:r w:rsidRPr="005B648F">
          <w:rPr>
            <w:rStyle w:val="Hypertextovodkaz"/>
            <w:noProof/>
            <w:lang w:val="en-US"/>
          </w:rPr>
          <w:t>11.1.1</w:t>
        </w:r>
        <w:r>
          <w:rPr>
            <w:rFonts w:asciiTheme="minorHAnsi" w:eastAsiaTheme="minorEastAsia" w:hAnsiTheme="minorHAnsi" w:cstheme="minorBidi"/>
            <w:i w:val="0"/>
            <w:noProof/>
            <w:sz w:val="22"/>
            <w:szCs w:val="22"/>
            <w:lang w:eastAsia="cs-CZ"/>
          </w:rPr>
          <w:tab/>
        </w:r>
        <w:r w:rsidRPr="005B648F">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_Toc35643775 \h </w:instrText>
        </w:r>
        <w:r>
          <w:rPr>
            <w:noProof/>
            <w:webHidden/>
          </w:rPr>
        </w:r>
        <w:r>
          <w:rPr>
            <w:noProof/>
            <w:webHidden/>
          </w:rPr>
          <w:fldChar w:fldCharType="separate"/>
        </w:r>
        <w:r>
          <w:rPr>
            <w:noProof/>
            <w:webHidden/>
          </w:rPr>
          <w:t>125</w:t>
        </w:r>
        <w:r>
          <w:rPr>
            <w:noProof/>
            <w:webHidden/>
          </w:rPr>
          <w:fldChar w:fldCharType="end"/>
        </w:r>
      </w:hyperlink>
    </w:p>
    <w:p w14:paraId="0B4796E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6" w:history="1">
        <w:r w:rsidRPr="005B648F">
          <w:rPr>
            <w:rStyle w:val="Hypertextovodkaz"/>
            <w:noProof/>
            <w:lang w:val="en-US"/>
          </w:rPr>
          <w:t>11.1.2</w:t>
        </w:r>
        <w:r>
          <w:rPr>
            <w:rFonts w:asciiTheme="minorHAnsi" w:eastAsiaTheme="minorEastAsia" w:hAnsiTheme="minorHAnsi" w:cstheme="minorBidi"/>
            <w:i w:val="0"/>
            <w:noProof/>
            <w:sz w:val="22"/>
            <w:szCs w:val="22"/>
            <w:lang w:eastAsia="cs-CZ"/>
          </w:rPr>
          <w:tab/>
        </w:r>
        <w:r w:rsidRPr="005B648F">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_Toc35643776 \h </w:instrText>
        </w:r>
        <w:r>
          <w:rPr>
            <w:noProof/>
            <w:webHidden/>
          </w:rPr>
        </w:r>
        <w:r>
          <w:rPr>
            <w:noProof/>
            <w:webHidden/>
          </w:rPr>
          <w:fldChar w:fldCharType="separate"/>
        </w:r>
        <w:r>
          <w:rPr>
            <w:noProof/>
            <w:webHidden/>
          </w:rPr>
          <w:t>127</w:t>
        </w:r>
        <w:r>
          <w:rPr>
            <w:noProof/>
            <w:webHidden/>
          </w:rPr>
          <w:fldChar w:fldCharType="end"/>
        </w:r>
      </w:hyperlink>
    </w:p>
    <w:p w14:paraId="5475A65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7" w:history="1">
        <w:r w:rsidRPr="005B648F">
          <w:rPr>
            <w:rStyle w:val="Hypertextovodkaz"/>
            <w:noProof/>
            <w:lang w:val="en-US"/>
          </w:rPr>
          <w:t>11.2</w:t>
        </w:r>
        <w:r>
          <w:rPr>
            <w:rFonts w:asciiTheme="minorHAnsi" w:eastAsiaTheme="minorEastAsia" w:hAnsiTheme="minorHAnsi" w:cstheme="minorBidi"/>
            <w:b w:val="0"/>
            <w:noProof/>
            <w:sz w:val="22"/>
            <w:szCs w:val="22"/>
            <w:lang w:eastAsia="cs-CZ"/>
          </w:rPr>
          <w:tab/>
        </w:r>
        <w:r w:rsidRPr="005B648F">
          <w:rPr>
            <w:rStyle w:val="Hypertextovodkaz"/>
            <w:noProof/>
            <w:lang w:val="en-US"/>
          </w:rPr>
          <w:t>Reporter</w:t>
        </w:r>
        <w:r>
          <w:rPr>
            <w:noProof/>
            <w:webHidden/>
          </w:rPr>
          <w:tab/>
        </w:r>
        <w:r>
          <w:rPr>
            <w:noProof/>
            <w:webHidden/>
          </w:rPr>
          <w:fldChar w:fldCharType="begin"/>
        </w:r>
        <w:r>
          <w:rPr>
            <w:noProof/>
            <w:webHidden/>
          </w:rPr>
          <w:instrText xml:space="preserve"> PAGEREF _Toc35643777 \h </w:instrText>
        </w:r>
        <w:r>
          <w:rPr>
            <w:noProof/>
            <w:webHidden/>
          </w:rPr>
        </w:r>
        <w:r>
          <w:rPr>
            <w:noProof/>
            <w:webHidden/>
          </w:rPr>
          <w:fldChar w:fldCharType="separate"/>
        </w:r>
        <w:r>
          <w:rPr>
            <w:noProof/>
            <w:webHidden/>
          </w:rPr>
          <w:t>129</w:t>
        </w:r>
        <w:r>
          <w:rPr>
            <w:noProof/>
            <w:webHidden/>
          </w:rPr>
          <w:fldChar w:fldCharType="end"/>
        </w:r>
      </w:hyperlink>
    </w:p>
    <w:p w14:paraId="407C1454"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8" w:history="1">
        <w:r w:rsidRPr="005B648F">
          <w:rPr>
            <w:rStyle w:val="Hypertextovodkaz"/>
            <w:noProof/>
            <w:lang w:val="en-US"/>
          </w:rPr>
          <w:t>11.2.1</w:t>
        </w:r>
        <w:r>
          <w:rPr>
            <w:rFonts w:asciiTheme="minorHAnsi" w:eastAsiaTheme="minorEastAsia" w:hAnsiTheme="minorHAnsi" w:cstheme="minorBidi"/>
            <w:i w:val="0"/>
            <w:noProof/>
            <w:sz w:val="22"/>
            <w:szCs w:val="22"/>
            <w:lang w:eastAsia="cs-CZ"/>
          </w:rPr>
          <w:tab/>
        </w:r>
        <w:r w:rsidRPr="005B648F">
          <w:rPr>
            <w:rStyle w:val="Hypertextovodkaz"/>
            <w:noProof/>
            <w:lang w:val="en-US"/>
          </w:rPr>
          <w:t>Reports</w:t>
        </w:r>
        <w:r>
          <w:rPr>
            <w:noProof/>
            <w:webHidden/>
          </w:rPr>
          <w:tab/>
        </w:r>
        <w:r>
          <w:rPr>
            <w:noProof/>
            <w:webHidden/>
          </w:rPr>
          <w:fldChar w:fldCharType="begin"/>
        </w:r>
        <w:r>
          <w:rPr>
            <w:noProof/>
            <w:webHidden/>
          </w:rPr>
          <w:instrText xml:space="preserve"> PAGEREF _Toc35643778 \h </w:instrText>
        </w:r>
        <w:r>
          <w:rPr>
            <w:noProof/>
            <w:webHidden/>
          </w:rPr>
        </w:r>
        <w:r>
          <w:rPr>
            <w:noProof/>
            <w:webHidden/>
          </w:rPr>
          <w:fldChar w:fldCharType="separate"/>
        </w:r>
        <w:r>
          <w:rPr>
            <w:noProof/>
            <w:webHidden/>
          </w:rPr>
          <w:t>129</w:t>
        </w:r>
        <w:r>
          <w:rPr>
            <w:noProof/>
            <w:webHidden/>
          </w:rPr>
          <w:fldChar w:fldCharType="end"/>
        </w:r>
      </w:hyperlink>
    </w:p>
    <w:p w14:paraId="7324AC7C"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9" w:history="1">
        <w:r w:rsidRPr="005B648F">
          <w:rPr>
            <w:rStyle w:val="Hypertextovodkaz"/>
            <w:noProof/>
            <w:lang w:val="en-US"/>
          </w:rPr>
          <w:t>11.2.2</w:t>
        </w:r>
        <w:r>
          <w:rPr>
            <w:rFonts w:asciiTheme="minorHAnsi" w:eastAsiaTheme="minorEastAsia" w:hAnsiTheme="minorHAnsi" w:cstheme="minorBidi"/>
            <w:i w:val="0"/>
            <w:noProof/>
            <w:sz w:val="22"/>
            <w:szCs w:val="22"/>
            <w:lang w:eastAsia="cs-CZ"/>
          </w:rPr>
          <w:tab/>
        </w:r>
        <w:r w:rsidRPr="005B648F">
          <w:rPr>
            <w:rStyle w:val="Hypertextovodkaz"/>
            <w:noProof/>
            <w:lang w:val="en-US"/>
          </w:rPr>
          <w:t>Tables of reports</w:t>
        </w:r>
        <w:r>
          <w:rPr>
            <w:noProof/>
            <w:webHidden/>
          </w:rPr>
          <w:tab/>
        </w:r>
        <w:r>
          <w:rPr>
            <w:noProof/>
            <w:webHidden/>
          </w:rPr>
          <w:fldChar w:fldCharType="begin"/>
        </w:r>
        <w:r>
          <w:rPr>
            <w:noProof/>
            <w:webHidden/>
          </w:rPr>
          <w:instrText xml:space="preserve"> PAGEREF _Toc35643779 \h </w:instrText>
        </w:r>
        <w:r>
          <w:rPr>
            <w:noProof/>
            <w:webHidden/>
          </w:rPr>
        </w:r>
        <w:r>
          <w:rPr>
            <w:noProof/>
            <w:webHidden/>
          </w:rPr>
          <w:fldChar w:fldCharType="separate"/>
        </w:r>
        <w:r>
          <w:rPr>
            <w:noProof/>
            <w:webHidden/>
          </w:rPr>
          <w:t>134</w:t>
        </w:r>
        <w:r>
          <w:rPr>
            <w:noProof/>
            <w:webHidden/>
          </w:rPr>
          <w:fldChar w:fldCharType="end"/>
        </w:r>
      </w:hyperlink>
    </w:p>
    <w:p w14:paraId="60FA064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0" w:history="1">
        <w:r w:rsidRPr="005B648F">
          <w:rPr>
            <w:rStyle w:val="Hypertextovodkaz"/>
            <w:noProof/>
            <w:lang w:val="en-US"/>
          </w:rPr>
          <w:t>11.2.3</w:t>
        </w:r>
        <w:r>
          <w:rPr>
            <w:rFonts w:asciiTheme="minorHAnsi" w:eastAsiaTheme="minorEastAsia" w:hAnsiTheme="minorHAnsi" w:cstheme="minorBidi"/>
            <w:i w:val="0"/>
            <w:noProof/>
            <w:sz w:val="22"/>
            <w:szCs w:val="22"/>
            <w:lang w:eastAsia="cs-CZ"/>
          </w:rPr>
          <w:tab/>
        </w:r>
        <w:r w:rsidRPr="005B648F">
          <w:rPr>
            <w:rStyle w:val="Hypertextovodkaz"/>
            <w:noProof/>
            <w:lang w:val="en-US"/>
          </w:rPr>
          <w:t>System report manager</w:t>
        </w:r>
        <w:r>
          <w:rPr>
            <w:noProof/>
            <w:webHidden/>
          </w:rPr>
          <w:tab/>
        </w:r>
        <w:r>
          <w:rPr>
            <w:noProof/>
            <w:webHidden/>
          </w:rPr>
          <w:fldChar w:fldCharType="begin"/>
        </w:r>
        <w:r>
          <w:rPr>
            <w:noProof/>
            <w:webHidden/>
          </w:rPr>
          <w:instrText xml:space="preserve"> PAGEREF _Toc35643780 \h </w:instrText>
        </w:r>
        <w:r>
          <w:rPr>
            <w:noProof/>
            <w:webHidden/>
          </w:rPr>
        </w:r>
        <w:r>
          <w:rPr>
            <w:noProof/>
            <w:webHidden/>
          </w:rPr>
          <w:fldChar w:fldCharType="separate"/>
        </w:r>
        <w:r>
          <w:rPr>
            <w:noProof/>
            <w:webHidden/>
          </w:rPr>
          <w:t>135</w:t>
        </w:r>
        <w:r>
          <w:rPr>
            <w:noProof/>
            <w:webHidden/>
          </w:rPr>
          <w:fldChar w:fldCharType="end"/>
        </w:r>
      </w:hyperlink>
    </w:p>
    <w:p w14:paraId="72D0E8E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1" w:history="1">
        <w:r w:rsidRPr="005B648F">
          <w:rPr>
            <w:rStyle w:val="Hypertextovodkaz"/>
            <w:noProof/>
            <w:lang w:val="en-US"/>
          </w:rPr>
          <w:t>11.2.4</w:t>
        </w:r>
        <w:r>
          <w:rPr>
            <w:rFonts w:asciiTheme="minorHAnsi" w:eastAsiaTheme="minorEastAsia" w:hAnsiTheme="minorHAnsi" w:cstheme="minorBidi"/>
            <w:i w:val="0"/>
            <w:noProof/>
            <w:sz w:val="22"/>
            <w:szCs w:val="22"/>
            <w:lang w:eastAsia="cs-CZ"/>
          </w:rPr>
          <w:tab/>
        </w:r>
        <w:r w:rsidRPr="005B648F">
          <w:rPr>
            <w:rStyle w:val="Hypertextovodkaz"/>
            <w:noProof/>
            <w:lang w:val="en-US"/>
          </w:rPr>
          <w:t>Reporters</w:t>
        </w:r>
        <w:r>
          <w:rPr>
            <w:noProof/>
            <w:webHidden/>
          </w:rPr>
          <w:tab/>
        </w:r>
        <w:r>
          <w:rPr>
            <w:noProof/>
            <w:webHidden/>
          </w:rPr>
          <w:fldChar w:fldCharType="begin"/>
        </w:r>
        <w:r>
          <w:rPr>
            <w:noProof/>
            <w:webHidden/>
          </w:rPr>
          <w:instrText xml:space="preserve"> PAGEREF _Toc35643781 \h </w:instrText>
        </w:r>
        <w:r>
          <w:rPr>
            <w:noProof/>
            <w:webHidden/>
          </w:rPr>
        </w:r>
        <w:r>
          <w:rPr>
            <w:noProof/>
            <w:webHidden/>
          </w:rPr>
          <w:fldChar w:fldCharType="separate"/>
        </w:r>
        <w:r>
          <w:rPr>
            <w:noProof/>
            <w:webHidden/>
          </w:rPr>
          <w:t>135</w:t>
        </w:r>
        <w:r>
          <w:rPr>
            <w:noProof/>
            <w:webHidden/>
          </w:rPr>
          <w:fldChar w:fldCharType="end"/>
        </w:r>
      </w:hyperlink>
    </w:p>
    <w:p w14:paraId="5382D3F5"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2" w:history="1">
        <w:r w:rsidRPr="005B648F">
          <w:rPr>
            <w:rStyle w:val="Hypertextovodkaz"/>
            <w:noProof/>
            <w:lang w:val="en-US"/>
          </w:rPr>
          <w:t>11.2.5</w:t>
        </w:r>
        <w:r>
          <w:rPr>
            <w:rFonts w:asciiTheme="minorHAnsi" w:eastAsiaTheme="minorEastAsia" w:hAnsiTheme="minorHAnsi" w:cstheme="minorBidi"/>
            <w:i w:val="0"/>
            <w:noProof/>
            <w:sz w:val="22"/>
            <w:szCs w:val="22"/>
            <w:lang w:eastAsia="cs-CZ"/>
          </w:rPr>
          <w:tab/>
        </w:r>
        <w:r w:rsidRPr="005B648F">
          <w:rPr>
            <w:rStyle w:val="Hypertextovodkaz"/>
            <w:noProof/>
            <w:lang w:val="en-US"/>
          </w:rPr>
          <w:t>Reports in exceptions</w:t>
        </w:r>
        <w:r>
          <w:rPr>
            <w:noProof/>
            <w:webHidden/>
          </w:rPr>
          <w:tab/>
        </w:r>
        <w:r>
          <w:rPr>
            <w:noProof/>
            <w:webHidden/>
          </w:rPr>
          <w:fldChar w:fldCharType="begin"/>
        </w:r>
        <w:r>
          <w:rPr>
            <w:noProof/>
            <w:webHidden/>
          </w:rPr>
          <w:instrText xml:space="preserve"> PAGEREF _Toc35643782 \h </w:instrText>
        </w:r>
        <w:r>
          <w:rPr>
            <w:noProof/>
            <w:webHidden/>
          </w:rPr>
        </w:r>
        <w:r>
          <w:rPr>
            <w:noProof/>
            <w:webHidden/>
          </w:rPr>
          <w:fldChar w:fldCharType="separate"/>
        </w:r>
        <w:r>
          <w:rPr>
            <w:noProof/>
            <w:webHidden/>
          </w:rPr>
          <w:t>136</w:t>
        </w:r>
        <w:r>
          <w:rPr>
            <w:noProof/>
            <w:webHidden/>
          </w:rPr>
          <w:fldChar w:fldCharType="end"/>
        </w:r>
      </w:hyperlink>
    </w:p>
    <w:p w14:paraId="5D0A3E23"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3" w:history="1">
        <w:r w:rsidRPr="005B648F">
          <w:rPr>
            <w:rStyle w:val="Hypertextovodkaz"/>
            <w:noProof/>
            <w:lang w:val="en-US"/>
          </w:rPr>
          <w:t>11.2.6</w:t>
        </w:r>
        <w:r>
          <w:rPr>
            <w:rFonts w:asciiTheme="minorHAnsi" w:eastAsiaTheme="minorEastAsia" w:hAnsiTheme="minorHAnsi" w:cstheme="minorBidi"/>
            <w:i w:val="0"/>
            <w:noProof/>
            <w:sz w:val="22"/>
            <w:szCs w:val="22"/>
            <w:lang w:eastAsia="cs-CZ"/>
          </w:rPr>
          <w:tab/>
        </w:r>
        <w:r w:rsidRPr="005B648F">
          <w:rPr>
            <w:rStyle w:val="Hypertextovodkaz"/>
            <w:noProof/>
            <w:lang w:val="en-US"/>
          </w:rPr>
          <w:t>Example of use</w:t>
        </w:r>
        <w:r>
          <w:rPr>
            <w:noProof/>
            <w:webHidden/>
          </w:rPr>
          <w:tab/>
        </w:r>
        <w:r>
          <w:rPr>
            <w:noProof/>
            <w:webHidden/>
          </w:rPr>
          <w:fldChar w:fldCharType="begin"/>
        </w:r>
        <w:r>
          <w:rPr>
            <w:noProof/>
            <w:webHidden/>
          </w:rPr>
          <w:instrText xml:space="preserve"> PAGEREF _Toc35643783 \h </w:instrText>
        </w:r>
        <w:r>
          <w:rPr>
            <w:noProof/>
            <w:webHidden/>
          </w:rPr>
        </w:r>
        <w:r>
          <w:rPr>
            <w:noProof/>
            <w:webHidden/>
          </w:rPr>
          <w:fldChar w:fldCharType="separate"/>
        </w:r>
        <w:r>
          <w:rPr>
            <w:noProof/>
            <w:webHidden/>
          </w:rPr>
          <w:t>136</w:t>
        </w:r>
        <w:r>
          <w:rPr>
            <w:noProof/>
            <w:webHidden/>
          </w:rPr>
          <w:fldChar w:fldCharType="end"/>
        </w:r>
      </w:hyperlink>
    </w:p>
    <w:p w14:paraId="6CFEA046"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84" w:history="1">
        <w:r w:rsidRPr="005B648F">
          <w:rPr>
            <w:rStyle w:val="Hypertextovodkaz"/>
            <w:noProof/>
            <w:lang w:val="en-US"/>
          </w:rPr>
          <w:t>11.3</w:t>
        </w:r>
        <w:r>
          <w:rPr>
            <w:rFonts w:asciiTheme="minorHAnsi" w:eastAsiaTheme="minorEastAsia" w:hAnsiTheme="minorHAnsi" w:cstheme="minorBidi"/>
            <w:b w:val="0"/>
            <w:noProof/>
            <w:sz w:val="22"/>
            <w:szCs w:val="22"/>
            <w:lang w:eastAsia="cs-CZ"/>
          </w:rPr>
          <w:tab/>
        </w:r>
        <w:r w:rsidRPr="005B648F">
          <w:rPr>
            <w:rStyle w:val="Hypertextovodkaz"/>
            <w:noProof/>
            <w:lang w:val="en-US"/>
          </w:rPr>
          <w:t>The error method</w:t>
        </w:r>
        <w:r>
          <w:rPr>
            <w:noProof/>
            <w:webHidden/>
          </w:rPr>
          <w:tab/>
        </w:r>
        <w:r>
          <w:rPr>
            <w:noProof/>
            <w:webHidden/>
          </w:rPr>
          <w:fldChar w:fldCharType="begin"/>
        </w:r>
        <w:r>
          <w:rPr>
            <w:noProof/>
            <w:webHidden/>
          </w:rPr>
          <w:instrText xml:space="preserve"> PAGEREF _Toc35643784 \h </w:instrText>
        </w:r>
        <w:r>
          <w:rPr>
            <w:noProof/>
            <w:webHidden/>
          </w:rPr>
        </w:r>
        <w:r>
          <w:rPr>
            <w:noProof/>
            <w:webHidden/>
          </w:rPr>
          <w:fldChar w:fldCharType="separate"/>
        </w:r>
        <w:r>
          <w:rPr>
            <w:noProof/>
            <w:webHidden/>
          </w:rPr>
          <w:t>139</w:t>
        </w:r>
        <w:r>
          <w:rPr>
            <w:noProof/>
            <w:webHidden/>
          </w:rPr>
          <w:fldChar w:fldCharType="end"/>
        </w:r>
      </w:hyperlink>
    </w:p>
    <w:p w14:paraId="7F579C48"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85" w:history="1">
        <w:r w:rsidRPr="005B648F">
          <w:rPr>
            <w:rStyle w:val="Hypertextovodkaz"/>
            <w:noProof/>
            <w:lang w:val="en-US"/>
          </w:rPr>
          <w:t>11.4</w:t>
        </w:r>
        <w:r>
          <w:rPr>
            <w:rFonts w:asciiTheme="minorHAnsi" w:eastAsiaTheme="minorEastAsia" w:hAnsiTheme="minorHAnsi" w:cstheme="minorBidi"/>
            <w:b w:val="0"/>
            <w:noProof/>
            <w:sz w:val="22"/>
            <w:szCs w:val="22"/>
            <w:lang w:eastAsia="cs-CZ"/>
          </w:rPr>
          <w:tab/>
        </w:r>
        <w:r w:rsidRPr="005B648F">
          <w:rPr>
            <w:rStyle w:val="Hypertextovodkaz"/>
            <w:noProof/>
            <w:lang w:val="en-US"/>
          </w:rPr>
          <w:t>Automatically generated errors</w:t>
        </w:r>
        <w:r>
          <w:rPr>
            <w:noProof/>
            <w:webHidden/>
          </w:rPr>
          <w:tab/>
        </w:r>
        <w:r>
          <w:rPr>
            <w:noProof/>
            <w:webHidden/>
          </w:rPr>
          <w:fldChar w:fldCharType="begin"/>
        </w:r>
        <w:r>
          <w:rPr>
            <w:noProof/>
            <w:webHidden/>
          </w:rPr>
          <w:instrText xml:space="preserve"> PAGEREF _Toc35643785 \h </w:instrText>
        </w:r>
        <w:r>
          <w:rPr>
            <w:noProof/>
            <w:webHidden/>
          </w:rPr>
        </w:r>
        <w:r>
          <w:rPr>
            <w:noProof/>
            <w:webHidden/>
          </w:rPr>
          <w:fldChar w:fldCharType="separate"/>
        </w:r>
        <w:r>
          <w:rPr>
            <w:noProof/>
            <w:webHidden/>
          </w:rPr>
          <w:t>140</w:t>
        </w:r>
        <w:r>
          <w:rPr>
            <w:noProof/>
            <w:webHidden/>
          </w:rPr>
          <w:fldChar w:fldCharType="end"/>
        </w:r>
      </w:hyperlink>
    </w:p>
    <w:p w14:paraId="5F1363E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6" w:history="1">
        <w:r w:rsidRPr="005B648F">
          <w:rPr>
            <w:rStyle w:val="Hypertextovodkaz"/>
            <w:noProof/>
            <w:lang w:val="en-US"/>
          </w:rPr>
          <w:t>11.4.1</w:t>
        </w:r>
        <w:r>
          <w:rPr>
            <w:rFonts w:asciiTheme="minorHAnsi" w:eastAsiaTheme="minorEastAsia" w:hAnsiTheme="minorHAnsi" w:cstheme="minorBidi"/>
            <w:i w:val="0"/>
            <w:noProof/>
            <w:sz w:val="22"/>
            <w:szCs w:val="22"/>
            <w:lang w:eastAsia="cs-CZ"/>
          </w:rPr>
          <w:tab/>
        </w:r>
        <w:r w:rsidRPr="005B648F">
          <w:rPr>
            <w:rStyle w:val="Hypertextovodkaz"/>
            <w:noProof/>
            <w:lang w:val="en-US"/>
          </w:rPr>
          <w:t>Generating into a reporter</w:t>
        </w:r>
        <w:r>
          <w:rPr>
            <w:noProof/>
            <w:webHidden/>
          </w:rPr>
          <w:tab/>
        </w:r>
        <w:r>
          <w:rPr>
            <w:noProof/>
            <w:webHidden/>
          </w:rPr>
          <w:fldChar w:fldCharType="begin"/>
        </w:r>
        <w:r>
          <w:rPr>
            <w:noProof/>
            <w:webHidden/>
          </w:rPr>
          <w:instrText xml:space="preserve"> PAGEREF _Toc35643786 \h </w:instrText>
        </w:r>
        <w:r>
          <w:rPr>
            <w:noProof/>
            <w:webHidden/>
          </w:rPr>
        </w:r>
        <w:r>
          <w:rPr>
            <w:noProof/>
            <w:webHidden/>
          </w:rPr>
          <w:fldChar w:fldCharType="separate"/>
        </w:r>
        <w:r>
          <w:rPr>
            <w:noProof/>
            <w:webHidden/>
          </w:rPr>
          <w:t>140</w:t>
        </w:r>
        <w:r>
          <w:rPr>
            <w:noProof/>
            <w:webHidden/>
          </w:rPr>
          <w:fldChar w:fldCharType="end"/>
        </w:r>
      </w:hyperlink>
    </w:p>
    <w:p w14:paraId="05ED58F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7" w:history="1">
        <w:r w:rsidRPr="005B648F">
          <w:rPr>
            <w:rStyle w:val="Hypertextovodkaz"/>
            <w:noProof/>
            <w:lang w:val="en-US"/>
          </w:rPr>
          <w:t>11.4.2</w:t>
        </w:r>
        <w:r>
          <w:rPr>
            <w:rFonts w:asciiTheme="minorHAnsi" w:eastAsiaTheme="minorEastAsia" w:hAnsiTheme="minorHAnsi" w:cstheme="minorBidi"/>
            <w:i w:val="0"/>
            <w:noProof/>
            <w:sz w:val="22"/>
            <w:szCs w:val="22"/>
            <w:lang w:eastAsia="cs-CZ"/>
          </w:rPr>
          <w:tab/>
        </w:r>
        <w:r w:rsidRPr="005B648F">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_Toc35643787 \h </w:instrText>
        </w:r>
        <w:r>
          <w:rPr>
            <w:noProof/>
            <w:webHidden/>
          </w:rPr>
        </w:r>
        <w:r>
          <w:rPr>
            <w:noProof/>
            <w:webHidden/>
          </w:rPr>
          <w:fldChar w:fldCharType="separate"/>
        </w:r>
        <w:r>
          <w:rPr>
            <w:noProof/>
            <w:webHidden/>
          </w:rPr>
          <w:t>140</w:t>
        </w:r>
        <w:r>
          <w:rPr>
            <w:noProof/>
            <w:webHidden/>
          </w:rPr>
          <w:fldChar w:fldCharType="end"/>
        </w:r>
      </w:hyperlink>
    </w:p>
    <w:p w14:paraId="7D7B85DF"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88" w:history="1">
        <w:r w:rsidRPr="005B648F">
          <w:rPr>
            <w:rStyle w:val="Hypertextovodkaz"/>
            <w:noProof/>
            <w:lang w:val="en-US"/>
          </w:rPr>
          <w:t>11.5</w:t>
        </w:r>
        <w:r>
          <w:rPr>
            <w:rFonts w:asciiTheme="minorHAnsi" w:eastAsiaTheme="minorEastAsia" w:hAnsiTheme="minorHAnsi" w:cstheme="minorBidi"/>
            <w:b w:val="0"/>
            <w:noProof/>
            <w:sz w:val="22"/>
            <w:szCs w:val="22"/>
            <w:lang w:eastAsia="cs-CZ"/>
          </w:rPr>
          <w:tab/>
        </w:r>
        <w:r w:rsidRPr="005B648F">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_Toc35643788 \h </w:instrText>
        </w:r>
        <w:r>
          <w:rPr>
            <w:noProof/>
            <w:webHidden/>
          </w:rPr>
        </w:r>
        <w:r>
          <w:rPr>
            <w:noProof/>
            <w:webHidden/>
          </w:rPr>
          <w:fldChar w:fldCharType="separate"/>
        </w:r>
        <w:r>
          <w:rPr>
            <w:noProof/>
            <w:webHidden/>
          </w:rPr>
          <w:t>141</w:t>
        </w:r>
        <w:r>
          <w:rPr>
            <w:noProof/>
            <w:webHidden/>
          </w:rPr>
          <w:fldChar w:fldCharType="end"/>
        </w:r>
      </w:hyperlink>
    </w:p>
    <w:p w14:paraId="06CBC369" w14:textId="77777777" w:rsidR="006702D3" w:rsidRDefault="006702D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89" w:history="1">
        <w:r w:rsidRPr="005B648F">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Appendix A – complete example</w:t>
        </w:r>
        <w:r>
          <w:rPr>
            <w:noProof/>
            <w:webHidden/>
          </w:rPr>
          <w:tab/>
        </w:r>
        <w:r>
          <w:rPr>
            <w:noProof/>
            <w:webHidden/>
          </w:rPr>
          <w:fldChar w:fldCharType="begin"/>
        </w:r>
        <w:r>
          <w:rPr>
            <w:noProof/>
            <w:webHidden/>
          </w:rPr>
          <w:instrText xml:space="preserve"> PAGEREF _Toc35643789 \h </w:instrText>
        </w:r>
        <w:r>
          <w:rPr>
            <w:noProof/>
            <w:webHidden/>
          </w:rPr>
        </w:r>
        <w:r>
          <w:rPr>
            <w:noProof/>
            <w:webHidden/>
          </w:rPr>
          <w:fldChar w:fldCharType="separate"/>
        </w:r>
        <w:r>
          <w:rPr>
            <w:noProof/>
            <w:webHidden/>
          </w:rPr>
          <w:t>142</w:t>
        </w:r>
        <w:r>
          <w:rPr>
            <w:noProof/>
            <w:webHidden/>
          </w:rPr>
          <w:fldChar w:fldCharType="end"/>
        </w:r>
      </w:hyperlink>
    </w:p>
    <w:p w14:paraId="52144F50" w14:textId="77777777" w:rsidR="006702D3" w:rsidRDefault="006702D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90" w:history="1">
        <w:r w:rsidRPr="005B648F">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_Toc35643790 \h </w:instrText>
        </w:r>
        <w:r>
          <w:rPr>
            <w:noProof/>
            <w:webHidden/>
          </w:rPr>
        </w:r>
        <w:r>
          <w:rPr>
            <w:noProof/>
            <w:webHidden/>
          </w:rPr>
          <w:fldChar w:fldCharType="separate"/>
        </w:r>
        <w:r>
          <w:rPr>
            <w:noProof/>
            <w:webHidden/>
          </w:rPr>
          <w:t>153</w:t>
        </w:r>
        <w:r>
          <w:rPr>
            <w:noProof/>
            <w:webHidden/>
          </w:rPr>
          <w:fldChar w:fldCharType="end"/>
        </w:r>
      </w:hyperlink>
    </w:p>
    <w:p w14:paraId="7033846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1" w:history="1">
        <w:r w:rsidRPr="005B648F">
          <w:rPr>
            <w:rStyle w:val="Hypertextovodkaz"/>
            <w:noProof/>
            <w:lang w:val="en-US"/>
          </w:rPr>
          <w:t>13.1</w:t>
        </w:r>
        <w:r>
          <w:rPr>
            <w:rFonts w:asciiTheme="minorHAnsi" w:eastAsiaTheme="minorEastAsia" w:hAnsiTheme="minorHAnsi" w:cstheme="minorBidi"/>
            <w:b w:val="0"/>
            <w:noProof/>
            <w:sz w:val="22"/>
            <w:szCs w:val="22"/>
            <w:lang w:eastAsia="cs-CZ"/>
          </w:rPr>
          <w:tab/>
        </w:r>
        <w:r w:rsidRPr="005B648F">
          <w:rPr>
            <w:rStyle w:val="Hypertextovodkaz"/>
            <w:noProof/>
            <w:lang w:val="en-US"/>
          </w:rPr>
          <w:t>Data content, types</w:t>
        </w:r>
        <w:r>
          <w:rPr>
            <w:noProof/>
            <w:webHidden/>
          </w:rPr>
          <w:tab/>
        </w:r>
        <w:r>
          <w:rPr>
            <w:noProof/>
            <w:webHidden/>
          </w:rPr>
          <w:fldChar w:fldCharType="begin"/>
        </w:r>
        <w:r>
          <w:rPr>
            <w:noProof/>
            <w:webHidden/>
          </w:rPr>
          <w:instrText xml:space="preserve"> PAGEREF _Toc35643791 \h </w:instrText>
        </w:r>
        <w:r>
          <w:rPr>
            <w:noProof/>
            <w:webHidden/>
          </w:rPr>
        </w:r>
        <w:r>
          <w:rPr>
            <w:noProof/>
            <w:webHidden/>
          </w:rPr>
          <w:fldChar w:fldCharType="separate"/>
        </w:r>
        <w:r>
          <w:rPr>
            <w:noProof/>
            <w:webHidden/>
          </w:rPr>
          <w:t>153</w:t>
        </w:r>
        <w:r>
          <w:rPr>
            <w:noProof/>
            <w:webHidden/>
          </w:rPr>
          <w:fldChar w:fldCharType="end"/>
        </w:r>
      </w:hyperlink>
    </w:p>
    <w:p w14:paraId="036C5E09"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2" w:history="1">
        <w:r w:rsidRPr="005B648F">
          <w:rPr>
            <w:rStyle w:val="Hypertextovodkaz"/>
            <w:noProof/>
            <w:lang w:val="en-US"/>
          </w:rPr>
          <w:t>13.2</w:t>
        </w:r>
        <w:r>
          <w:rPr>
            <w:rFonts w:asciiTheme="minorHAnsi" w:eastAsiaTheme="minorEastAsia" w:hAnsiTheme="minorHAnsi" w:cstheme="minorBidi"/>
            <w:b w:val="0"/>
            <w:noProof/>
            <w:sz w:val="22"/>
            <w:szCs w:val="22"/>
            <w:lang w:eastAsia="cs-CZ"/>
          </w:rPr>
          <w:tab/>
        </w:r>
        <w:r w:rsidRPr="005B648F">
          <w:rPr>
            <w:rStyle w:val="Hypertextovodkaz"/>
            <w:noProof/>
            <w:lang w:val="en-US"/>
          </w:rPr>
          <w:t>Error reporting</w:t>
        </w:r>
        <w:r>
          <w:rPr>
            <w:noProof/>
            <w:webHidden/>
          </w:rPr>
          <w:tab/>
        </w:r>
        <w:r>
          <w:rPr>
            <w:noProof/>
            <w:webHidden/>
          </w:rPr>
          <w:fldChar w:fldCharType="begin"/>
        </w:r>
        <w:r>
          <w:rPr>
            <w:noProof/>
            <w:webHidden/>
          </w:rPr>
          <w:instrText xml:space="preserve"> PAGEREF _Toc35643792 \h </w:instrText>
        </w:r>
        <w:r>
          <w:rPr>
            <w:noProof/>
            <w:webHidden/>
          </w:rPr>
        </w:r>
        <w:r>
          <w:rPr>
            <w:noProof/>
            <w:webHidden/>
          </w:rPr>
          <w:fldChar w:fldCharType="separate"/>
        </w:r>
        <w:r>
          <w:rPr>
            <w:noProof/>
            <w:webHidden/>
          </w:rPr>
          <w:t>154</w:t>
        </w:r>
        <w:r>
          <w:rPr>
            <w:noProof/>
            <w:webHidden/>
          </w:rPr>
          <w:fldChar w:fldCharType="end"/>
        </w:r>
      </w:hyperlink>
    </w:p>
    <w:p w14:paraId="6F602C4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3" w:history="1">
        <w:r w:rsidRPr="005B648F">
          <w:rPr>
            <w:rStyle w:val="Hypertextovodkaz"/>
            <w:noProof/>
            <w:lang w:val="en-US"/>
          </w:rPr>
          <w:t>13.3</w:t>
        </w:r>
        <w:r>
          <w:rPr>
            <w:rFonts w:asciiTheme="minorHAnsi" w:eastAsiaTheme="minorEastAsia" w:hAnsiTheme="minorHAnsi" w:cstheme="minorBidi"/>
            <w:b w:val="0"/>
            <w:noProof/>
            <w:sz w:val="22"/>
            <w:szCs w:val="22"/>
            <w:lang w:eastAsia="cs-CZ"/>
          </w:rPr>
          <w:tab/>
        </w:r>
        <w:r w:rsidRPr="005B648F">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_Toc35643793 \h </w:instrText>
        </w:r>
        <w:r>
          <w:rPr>
            <w:noProof/>
            <w:webHidden/>
          </w:rPr>
        </w:r>
        <w:r>
          <w:rPr>
            <w:noProof/>
            <w:webHidden/>
          </w:rPr>
          <w:fldChar w:fldCharType="separate"/>
        </w:r>
        <w:r>
          <w:rPr>
            <w:noProof/>
            <w:webHidden/>
          </w:rPr>
          <w:t>155</w:t>
        </w:r>
        <w:r>
          <w:rPr>
            <w:noProof/>
            <w:webHidden/>
          </w:rPr>
          <w:fldChar w:fldCharType="end"/>
        </w:r>
      </w:hyperlink>
    </w:p>
    <w:p w14:paraId="5790662E" w14:textId="77777777" w:rsidR="006702D3" w:rsidRDefault="006702D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94" w:history="1">
        <w:r w:rsidRPr="005B648F">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_Toc35643794 \h </w:instrText>
        </w:r>
        <w:r>
          <w:rPr>
            <w:noProof/>
            <w:webHidden/>
          </w:rPr>
        </w:r>
        <w:r>
          <w:rPr>
            <w:noProof/>
            <w:webHidden/>
          </w:rPr>
          <w:fldChar w:fldCharType="separate"/>
        </w:r>
        <w:r>
          <w:rPr>
            <w:noProof/>
            <w:webHidden/>
          </w:rPr>
          <w:t>157</w:t>
        </w:r>
        <w:r>
          <w:rPr>
            <w:noProof/>
            <w:webHidden/>
          </w:rPr>
          <w:fldChar w:fldCharType="end"/>
        </w:r>
      </w:hyperlink>
    </w:p>
    <w:p w14:paraId="59ACD53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5" w:history="1">
        <w:r w:rsidRPr="005B648F">
          <w:rPr>
            <w:rStyle w:val="Hypertextovodkaz"/>
            <w:noProof/>
            <w:lang w:val="en-US"/>
          </w:rPr>
          <w:t>14.1</w:t>
        </w:r>
        <w:r>
          <w:rPr>
            <w:rFonts w:asciiTheme="minorHAnsi" w:eastAsiaTheme="minorEastAsia" w:hAnsiTheme="minorHAnsi" w:cstheme="minorBidi"/>
            <w:b w:val="0"/>
            <w:noProof/>
            <w:sz w:val="22"/>
            <w:szCs w:val="22"/>
            <w:lang w:eastAsia="cs-CZ"/>
          </w:rPr>
          <w:tab/>
        </w:r>
        <w:r w:rsidRPr="005B648F">
          <w:rPr>
            <w:rStyle w:val="Hypertextovodkaz"/>
            <w:noProof/>
            <w:lang w:val="en-US"/>
          </w:rPr>
          <w:t>Utitlites.</w:t>
        </w:r>
        <w:r>
          <w:rPr>
            <w:noProof/>
            <w:webHidden/>
          </w:rPr>
          <w:tab/>
        </w:r>
        <w:r>
          <w:rPr>
            <w:noProof/>
            <w:webHidden/>
          </w:rPr>
          <w:fldChar w:fldCharType="begin"/>
        </w:r>
        <w:r>
          <w:rPr>
            <w:noProof/>
            <w:webHidden/>
          </w:rPr>
          <w:instrText xml:space="preserve"> PAGEREF _Toc35643795 \h </w:instrText>
        </w:r>
        <w:r>
          <w:rPr>
            <w:noProof/>
            <w:webHidden/>
          </w:rPr>
        </w:r>
        <w:r>
          <w:rPr>
            <w:noProof/>
            <w:webHidden/>
          </w:rPr>
          <w:fldChar w:fldCharType="separate"/>
        </w:r>
        <w:r>
          <w:rPr>
            <w:noProof/>
            <w:webHidden/>
          </w:rPr>
          <w:t>157</w:t>
        </w:r>
        <w:r>
          <w:rPr>
            <w:noProof/>
            <w:webHidden/>
          </w:rPr>
          <w:fldChar w:fldCharType="end"/>
        </w:r>
      </w:hyperlink>
    </w:p>
    <w:p w14:paraId="567D7FE4"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6" w:history="1">
        <w:r w:rsidRPr="005B648F">
          <w:rPr>
            <w:rStyle w:val="Hypertextovodkaz"/>
            <w:noProof/>
            <w:lang w:val="en-US"/>
          </w:rPr>
          <w:t>14.1.1</w:t>
        </w:r>
        <w:r>
          <w:rPr>
            <w:rFonts w:asciiTheme="minorHAnsi" w:eastAsiaTheme="minorEastAsia" w:hAnsiTheme="minorHAnsi" w:cstheme="minorBidi"/>
            <w:i w:val="0"/>
            <w:noProof/>
            <w:sz w:val="22"/>
            <w:szCs w:val="22"/>
            <w:lang w:eastAsia="cs-CZ"/>
          </w:rPr>
          <w:tab/>
        </w:r>
        <w:r w:rsidRPr="005B648F">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_Toc35643796 \h </w:instrText>
        </w:r>
        <w:r>
          <w:rPr>
            <w:noProof/>
            <w:webHidden/>
          </w:rPr>
        </w:r>
        <w:r>
          <w:rPr>
            <w:noProof/>
            <w:webHidden/>
          </w:rPr>
          <w:fldChar w:fldCharType="separate"/>
        </w:r>
        <w:r>
          <w:rPr>
            <w:noProof/>
            <w:webHidden/>
          </w:rPr>
          <w:t>158</w:t>
        </w:r>
        <w:r>
          <w:rPr>
            <w:noProof/>
            <w:webHidden/>
          </w:rPr>
          <w:fldChar w:fldCharType="end"/>
        </w:r>
      </w:hyperlink>
    </w:p>
    <w:p w14:paraId="27A03BE6"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7" w:history="1">
        <w:r w:rsidRPr="005B648F">
          <w:rPr>
            <w:rStyle w:val="Hypertextovodkaz"/>
            <w:noProof/>
            <w:lang w:val="en-US"/>
          </w:rPr>
          <w:t>14.1.2</w:t>
        </w:r>
        <w:r>
          <w:rPr>
            <w:rFonts w:asciiTheme="minorHAnsi" w:eastAsiaTheme="minorEastAsia" w:hAnsiTheme="minorHAnsi" w:cstheme="minorBidi"/>
            <w:i w:val="0"/>
            <w:noProof/>
            <w:sz w:val="22"/>
            <w:szCs w:val="22"/>
            <w:lang w:eastAsia="cs-CZ"/>
          </w:rPr>
          <w:tab/>
        </w:r>
        <w:r w:rsidRPr="005B648F">
          <w:rPr>
            <w:rStyle w:val="Hypertextovodkaz"/>
            <w:noProof/>
            <w:lang w:val="en-US"/>
          </w:rPr>
          <w:t>Lounch the</w:t>
        </w:r>
        <w:r w:rsidRPr="005B648F">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_Toc35643797 \h </w:instrText>
        </w:r>
        <w:r>
          <w:rPr>
            <w:noProof/>
            <w:webHidden/>
          </w:rPr>
        </w:r>
        <w:r>
          <w:rPr>
            <w:noProof/>
            <w:webHidden/>
          </w:rPr>
          <w:fldChar w:fldCharType="separate"/>
        </w:r>
        <w:r>
          <w:rPr>
            <w:noProof/>
            <w:webHidden/>
          </w:rPr>
          <w:t>158</w:t>
        </w:r>
        <w:r>
          <w:rPr>
            <w:noProof/>
            <w:webHidden/>
          </w:rPr>
          <w:fldChar w:fldCharType="end"/>
        </w:r>
      </w:hyperlink>
    </w:p>
    <w:p w14:paraId="4926B9E0"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8" w:history="1">
        <w:r w:rsidRPr="005B648F">
          <w:rPr>
            <w:rStyle w:val="Hypertextovodkaz"/>
            <w:noProof/>
            <w:lang w:val="en-US"/>
          </w:rPr>
          <w:t>14.1.3</w:t>
        </w:r>
        <w:r>
          <w:rPr>
            <w:rFonts w:asciiTheme="minorHAnsi" w:eastAsiaTheme="minorEastAsia" w:hAnsiTheme="minorHAnsi" w:cstheme="minorBidi"/>
            <w:i w:val="0"/>
            <w:noProof/>
            <w:sz w:val="22"/>
            <w:szCs w:val="22"/>
            <w:lang w:eastAsia="cs-CZ"/>
          </w:rPr>
          <w:tab/>
        </w:r>
        <w:r w:rsidRPr="005B648F">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_Toc35643798 \h </w:instrText>
        </w:r>
        <w:r>
          <w:rPr>
            <w:noProof/>
            <w:webHidden/>
          </w:rPr>
        </w:r>
        <w:r>
          <w:rPr>
            <w:noProof/>
            <w:webHidden/>
          </w:rPr>
          <w:fldChar w:fldCharType="separate"/>
        </w:r>
        <w:r>
          <w:rPr>
            <w:noProof/>
            <w:webHidden/>
          </w:rPr>
          <w:t>159</w:t>
        </w:r>
        <w:r>
          <w:rPr>
            <w:noProof/>
            <w:webHidden/>
          </w:rPr>
          <w:fldChar w:fldCharType="end"/>
        </w:r>
      </w:hyperlink>
    </w:p>
    <w:p w14:paraId="6DB59F9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9" w:history="1">
        <w:r w:rsidRPr="005B648F">
          <w:rPr>
            <w:rStyle w:val="Hypertextovodkaz"/>
            <w:noProof/>
            <w:lang w:val="en-US"/>
          </w:rPr>
          <w:t>14.1.4</w:t>
        </w:r>
        <w:r>
          <w:rPr>
            <w:rFonts w:asciiTheme="minorHAnsi" w:eastAsiaTheme="minorEastAsia" w:hAnsiTheme="minorHAnsi" w:cstheme="minorBidi"/>
            <w:i w:val="0"/>
            <w:noProof/>
            <w:sz w:val="22"/>
            <w:szCs w:val="22"/>
            <w:lang w:eastAsia="cs-CZ"/>
          </w:rPr>
          <w:tab/>
        </w:r>
        <w:r w:rsidRPr="005B648F">
          <w:rPr>
            <w:rStyle w:val="Hypertextovodkaz"/>
            <w:noProof/>
            <w:lang w:val="en-US"/>
          </w:rPr>
          <w:t>Create indented form of</w:t>
        </w:r>
        <w:r w:rsidRPr="005B648F">
          <w:rPr>
            <w:rStyle w:val="Hypertextovodkaz"/>
            <w:rFonts w:eastAsia="Arial Black"/>
            <w:noProof/>
            <w:lang w:val="en-US"/>
          </w:rPr>
          <w:t xml:space="preserve"> </w:t>
        </w:r>
        <w:r w:rsidRPr="005B648F">
          <w:rPr>
            <w:rStyle w:val="Hypertextovodkaz"/>
            <w:noProof/>
            <w:lang w:val="en-US"/>
          </w:rPr>
          <w:t>X-definition</w:t>
        </w:r>
        <w:r>
          <w:rPr>
            <w:noProof/>
            <w:webHidden/>
          </w:rPr>
          <w:tab/>
        </w:r>
        <w:r>
          <w:rPr>
            <w:noProof/>
            <w:webHidden/>
          </w:rPr>
          <w:fldChar w:fldCharType="begin"/>
        </w:r>
        <w:r>
          <w:rPr>
            <w:noProof/>
            <w:webHidden/>
          </w:rPr>
          <w:instrText xml:space="preserve"> PAGEREF _Toc35643799 \h </w:instrText>
        </w:r>
        <w:r>
          <w:rPr>
            <w:noProof/>
            <w:webHidden/>
          </w:rPr>
        </w:r>
        <w:r>
          <w:rPr>
            <w:noProof/>
            <w:webHidden/>
          </w:rPr>
          <w:fldChar w:fldCharType="separate"/>
        </w:r>
        <w:r>
          <w:rPr>
            <w:noProof/>
            <w:webHidden/>
          </w:rPr>
          <w:t>159</w:t>
        </w:r>
        <w:r>
          <w:rPr>
            <w:noProof/>
            <w:webHidden/>
          </w:rPr>
          <w:fldChar w:fldCharType="end"/>
        </w:r>
      </w:hyperlink>
    </w:p>
    <w:p w14:paraId="6BB930A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0" w:history="1">
        <w:r w:rsidRPr="005B648F">
          <w:rPr>
            <w:rStyle w:val="Hypertextovodkaz"/>
            <w:noProof/>
            <w:lang w:val="en-US"/>
          </w:rPr>
          <w:t>14.1.5</w:t>
        </w:r>
        <w:r>
          <w:rPr>
            <w:rFonts w:asciiTheme="minorHAnsi" w:eastAsiaTheme="minorEastAsia" w:hAnsiTheme="minorHAnsi" w:cstheme="minorBidi"/>
            <w:i w:val="0"/>
            <w:noProof/>
            <w:sz w:val="22"/>
            <w:szCs w:val="22"/>
            <w:lang w:eastAsia="cs-CZ"/>
          </w:rPr>
          <w:tab/>
        </w:r>
        <w:r w:rsidRPr="005B648F">
          <w:rPr>
            <w:rStyle w:val="Hypertextovodkaz"/>
            <w:noProof/>
            <w:lang w:val="en-US"/>
          </w:rPr>
          <w:t>Conversion of XML</w:t>
        </w:r>
        <w:r w:rsidRPr="005B648F">
          <w:rPr>
            <w:rStyle w:val="Hypertextovodkaz"/>
            <w:rFonts w:eastAsia="Arial Black"/>
            <w:noProof/>
            <w:lang w:val="en-US"/>
          </w:rPr>
          <w:t xml:space="preserve"> </w:t>
        </w:r>
        <w:r w:rsidRPr="005B648F">
          <w:rPr>
            <w:rStyle w:val="Hypertextovodkaz"/>
            <w:noProof/>
            <w:lang w:val="en-US"/>
          </w:rPr>
          <w:t>schema</w:t>
        </w:r>
        <w:r w:rsidRPr="005B648F">
          <w:rPr>
            <w:rStyle w:val="Hypertextovodkaz"/>
            <w:rFonts w:eastAsia="Arial Black"/>
            <w:noProof/>
            <w:lang w:val="en-US"/>
          </w:rPr>
          <w:t xml:space="preserve"> to </w:t>
        </w:r>
        <w:r w:rsidRPr="005B648F">
          <w:rPr>
            <w:rStyle w:val="Hypertextovodkaz"/>
            <w:noProof/>
            <w:lang w:val="en-US"/>
          </w:rPr>
          <w:t>X-definition.</w:t>
        </w:r>
        <w:r>
          <w:rPr>
            <w:noProof/>
            <w:webHidden/>
          </w:rPr>
          <w:tab/>
        </w:r>
        <w:r>
          <w:rPr>
            <w:noProof/>
            <w:webHidden/>
          </w:rPr>
          <w:fldChar w:fldCharType="begin"/>
        </w:r>
        <w:r>
          <w:rPr>
            <w:noProof/>
            <w:webHidden/>
          </w:rPr>
          <w:instrText xml:space="preserve"> PAGEREF _Toc35643800 \h </w:instrText>
        </w:r>
        <w:r>
          <w:rPr>
            <w:noProof/>
            <w:webHidden/>
          </w:rPr>
        </w:r>
        <w:r>
          <w:rPr>
            <w:noProof/>
            <w:webHidden/>
          </w:rPr>
          <w:fldChar w:fldCharType="separate"/>
        </w:r>
        <w:r>
          <w:rPr>
            <w:noProof/>
            <w:webHidden/>
          </w:rPr>
          <w:t>160</w:t>
        </w:r>
        <w:r>
          <w:rPr>
            <w:noProof/>
            <w:webHidden/>
          </w:rPr>
          <w:fldChar w:fldCharType="end"/>
        </w:r>
      </w:hyperlink>
    </w:p>
    <w:p w14:paraId="3A8DA415"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1" w:history="1">
        <w:r w:rsidRPr="005B648F">
          <w:rPr>
            <w:rStyle w:val="Hypertextovodkaz"/>
            <w:noProof/>
            <w:lang w:val="en-US"/>
          </w:rPr>
          <w:t>14.1.6</w:t>
        </w:r>
        <w:r>
          <w:rPr>
            <w:rFonts w:asciiTheme="minorHAnsi" w:eastAsiaTheme="minorEastAsia" w:hAnsiTheme="minorHAnsi" w:cstheme="minorBidi"/>
            <w:i w:val="0"/>
            <w:noProof/>
            <w:sz w:val="22"/>
            <w:szCs w:val="22"/>
            <w:lang w:eastAsia="cs-CZ"/>
          </w:rPr>
          <w:tab/>
        </w:r>
        <w:r w:rsidRPr="005B648F">
          <w:rPr>
            <w:rStyle w:val="Hypertextovodkaz"/>
            <w:noProof/>
            <w:lang w:val="en-US"/>
          </w:rPr>
          <w:t>Conversion of</w:t>
        </w:r>
        <w:r w:rsidRPr="005B648F">
          <w:rPr>
            <w:rStyle w:val="Hypertextovodkaz"/>
            <w:rFonts w:eastAsia="Arial Black"/>
            <w:noProof/>
            <w:lang w:val="en-US"/>
          </w:rPr>
          <w:t xml:space="preserve"> </w:t>
        </w:r>
        <w:r w:rsidRPr="005B648F">
          <w:rPr>
            <w:rStyle w:val="Hypertextovodkaz"/>
            <w:noProof/>
            <w:lang w:val="en-US"/>
          </w:rPr>
          <w:t>X-definition to XML</w:t>
        </w:r>
        <w:r w:rsidRPr="005B648F">
          <w:rPr>
            <w:rStyle w:val="Hypertextovodkaz"/>
            <w:rFonts w:eastAsia="Arial Black"/>
            <w:noProof/>
            <w:lang w:val="en-US"/>
          </w:rPr>
          <w:t xml:space="preserve"> </w:t>
        </w:r>
        <w:r w:rsidRPr="005B648F">
          <w:rPr>
            <w:rStyle w:val="Hypertextovodkaz"/>
            <w:noProof/>
            <w:lang w:val="en-US"/>
          </w:rPr>
          <w:t>schema.</w:t>
        </w:r>
        <w:r>
          <w:rPr>
            <w:noProof/>
            <w:webHidden/>
          </w:rPr>
          <w:tab/>
        </w:r>
        <w:r>
          <w:rPr>
            <w:noProof/>
            <w:webHidden/>
          </w:rPr>
          <w:fldChar w:fldCharType="begin"/>
        </w:r>
        <w:r>
          <w:rPr>
            <w:noProof/>
            <w:webHidden/>
          </w:rPr>
          <w:instrText xml:space="preserve"> PAGEREF _Toc35643801 \h </w:instrText>
        </w:r>
        <w:r>
          <w:rPr>
            <w:noProof/>
            <w:webHidden/>
          </w:rPr>
        </w:r>
        <w:r>
          <w:rPr>
            <w:noProof/>
            <w:webHidden/>
          </w:rPr>
          <w:fldChar w:fldCharType="separate"/>
        </w:r>
        <w:r>
          <w:rPr>
            <w:noProof/>
            <w:webHidden/>
          </w:rPr>
          <w:t>160</w:t>
        </w:r>
        <w:r>
          <w:rPr>
            <w:noProof/>
            <w:webHidden/>
          </w:rPr>
          <w:fldChar w:fldCharType="end"/>
        </w:r>
      </w:hyperlink>
    </w:p>
    <w:p w14:paraId="66DC92DE"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02" w:history="1">
        <w:r w:rsidRPr="005B648F">
          <w:rPr>
            <w:rStyle w:val="Hypertextovodkaz"/>
            <w:noProof/>
            <w:lang w:val="en-US"/>
          </w:rPr>
          <w:t>14.2</w:t>
        </w:r>
        <w:r>
          <w:rPr>
            <w:rFonts w:asciiTheme="minorHAnsi" w:eastAsiaTheme="minorEastAsia" w:hAnsiTheme="minorHAnsi" w:cstheme="minorBidi"/>
            <w:b w:val="0"/>
            <w:noProof/>
            <w:sz w:val="22"/>
            <w:szCs w:val="22"/>
            <w:lang w:eastAsia="cs-CZ"/>
          </w:rPr>
          <w:tab/>
        </w:r>
        <w:r w:rsidRPr="005B648F">
          <w:rPr>
            <w:rStyle w:val="Hypertextovodkaz"/>
            <w:noProof/>
            <w:lang w:val="en-US"/>
          </w:rPr>
          <w:t>Types of values in X-script</w:t>
        </w:r>
        <w:r>
          <w:rPr>
            <w:noProof/>
            <w:webHidden/>
          </w:rPr>
          <w:tab/>
        </w:r>
        <w:r>
          <w:rPr>
            <w:noProof/>
            <w:webHidden/>
          </w:rPr>
          <w:fldChar w:fldCharType="begin"/>
        </w:r>
        <w:r>
          <w:rPr>
            <w:noProof/>
            <w:webHidden/>
          </w:rPr>
          <w:instrText xml:space="preserve"> PAGEREF _Toc35643802 \h </w:instrText>
        </w:r>
        <w:r>
          <w:rPr>
            <w:noProof/>
            <w:webHidden/>
          </w:rPr>
        </w:r>
        <w:r>
          <w:rPr>
            <w:noProof/>
            <w:webHidden/>
          </w:rPr>
          <w:fldChar w:fldCharType="separate"/>
        </w:r>
        <w:r>
          <w:rPr>
            <w:noProof/>
            <w:webHidden/>
          </w:rPr>
          <w:t>160</w:t>
        </w:r>
        <w:r>
          <w:rPr>
            <w:noProof/>
            <w:webHidden/>
          </w:rPr>
          <w:fldChar w:fldCharType="end"/>
        </w:r>
      </w:hyperlink>
    </w:p>
    <w:p w14:paraId="36FB354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3" w:history="1">
        <w:r w:rsidRPr="005B648F">
          <w:rPr>
            <w:rStyle w:val="Hypertextovodkaz"/>
            <w:noProof/>
            <w:lang w:bidi="en-GB"/>
          </w:rPr>
          <w:t>14.2.1</w:t>
        </w:r>
        <w:r>
          <w:rPr>
            <w:rFonts w:asciiTheme="minorHAnsi" w:eastAsiaTheme="minorEastAsia" w:hAnsiTheme="minorHAnsi" w:cstheme="minorBidi"/>
            <w:i w:val="0"/>
            <w:noProof/>
            <w:sz w:val="22"/>
            <w:szCs w:val="22"/>
            <w:lang w:eastAsia="cs-CZ"/>
          </w:rPr>
          <w:tab/>
        </w:r>
        <w:r w:rsidRPr="005B648F">
          <w:rPr>
            <w:rStyle w:val="Hypertextovodkaz"/>
            <w:noProof/>
            <w:lang w:val="en-US"/>
          </w:rPr>
          <w:t xml:space="preserve">int </w:t>
        </w:r>
        <w:r w:rsidRPr="005B648F">
          <w:rPr>
            <w:rStyle w:val="Hypertextovodkaz"/>
            <w:noProof/>
            <w:lang w:bidi="en-GB"/>
          </w:rPr>
          <w:t>(the integer numbers)</w:t>
        </w:r>
        <w:r>
          <w:rPr>
            <w:noProof/>
            <w:webHidden/>
          </w:rPr>
          <w:tab/>
        </w:r>
        <w:r>
          <w:rPr>
            <w:noProof/>
            <w:webHidden/>
          </w:rPr>
          <w:fldChar w:fldCharType="begin"/>
        </w:r>
        <w:r>
          <w:rPr>
            <w:noProof/>
            <w:webHidden/>
          </w:rPr>
          <w:instrText xml:space="preserve"> PAGEREF _Toc35643803 \h </w:instrText>
        </w:r>
        <w:r>
          <w:rPr>
            <w:noProof/>
            <w:webHidden/>
          </w:rPr>
        </w:r>
        <w:r>
          <w:rPr>
            <w:noProof/>
            <w:webHidden/>
          </w:rPr>
          <w:fldChar w:fldCharType="separate"/>
        </w:r>
        <w:r>
          <w:rPr>
            <w:noProof/>
            <w:webHidden/>
          </w:rPr>
          <w:t>160</w:t>
        </w:r>
        <w:r>
          <w:rPr>
            <w:noProof/>
            <w:webHidden/>
          </w:rPr>
          <w:fldChar w:fldCharType="end"/>
        </w:r>
      </w:hyperlink>
    </w:p>
    <w:p w14:paraId="5E389EF7"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4" w:history="1">
        <w:r w:rsidRPr="005B648F">
          <w:rPr>
            <w:rStyle w:val="Hypertextovodkaz"/>
            <w:noProof/>
            <w:lang w:bidi="en-GB"/>
          </w:rPr>
          <w:t>14.2.2</w:t>
        </w:r>
        <w:r>
          <w:rPr>
            <w:rFonts w:asciiTheme="minorHAnsi" w:eastAsiaTheme="minorEastAsia" w:hAnsiTheme="minorHAnsi" w:cstheme="minorBidi"/>
            <w:i w:val="0"/>
            <w:noProof/>
            <w:sz w:val="22"/>
            <w:szCs w:val="22"/>
            <w:lang w:eastAsia="cs-CZ"/>
          </w:rPr>
          <w:tab/>
        </w:r>
        <w:r w:rsidRPr="005B648F">
          <w:rPr>
            <w:rStyle w:val="Hypertextovodkaz"/>
            <w:noProof/>
            <w:lang w:val="en-US"/>
          </w:rPr>
          <w:t xml:space="preserve">float </w:t>
        </w:r>
        <w:r w:rsidRPr="005B648F">
          <w:rPr>
            <w:rStyle w:val="Hypertextovodkaz"/>
            <w:noProof/>
            <w:lang w:bidi="en-GB"/>
          </w:rPr>
          <w:t>(the floating-point numbers)</w:t>
        </w:r>
        <w:r>
          <w:rPr>
            <w:noProof/>
            <w:webHidden/>
          </w:rPr>
          <w:tab/>
        </w:r>
        <w:r>
          <w:rPr>
            <w:noProof/>
            <w:webHidden/>
          </w:rPr>
          <w:fldChar w:fldCharType="begin"/>
        </w:r>
        <w:r>
          <w:rPr>
            <w:noProof/>
            <w:webHidden/>
          </w:rPr>
          <w:instrText xml:space="preserve"> PAGEREF _Toc35643804 \h </w:instrText>
        </w:r>
        <w:r>
          <w:rPr>
            <w:noProof/>
            <w:webHidden/>
          </w:rPr>
        </w:r>
        <w:r>
          <w:rPr>
            <w:noProof/>
            <w:webHidden/>
          </w:rPr>
          <w:fldChar w:fldCharType="separate"/>
        </w:r>
        <w:r>
          <w:rPr>
            <w:noProof/>
            <w:webHidden/>
          </w:rPr>
          <w:t>161</w:t>
        </w:r>
        <w:r>
          <w:rPr>
            <w:noProof/>
            <w:webHidden/>
          </w:rPr>
          <w:fldChar w:fldCharType="end"/>
        </w:r>
      </w:hyperlink>
    </w:p>
    <w:p w14:paraId="3D375B52"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5" w:history="1">
        <w:r w:rsidRPr="005B648F">
          <w:rPr>
            <w:rStyle w:val="Hypertextovodkaz"/>
            <w:noProof/>
          </w:rPr>
          <w:t>14.2.3</w:t>
        </w:r>
        <w:r>
          <w:rPr>
            <w:rFonts w:asciiTheme="minorHAnsi" w:eastAsiaTheme="minorEastAsia" w:hAnsiTheme="minorHAnsi" w:cstheme="minorBidi"/>
            <w:i w:val="0"/>
            <w:noProof/>
            <w:sz w:val="22"/>
            <w:szCs w:val="22"/>
            <w:lang w:eastAsia="cs-CZ"/>
          </w:rPr>
          <w:tab/>
        </w:r>
        <w:r w:rsidRPr="005B648F">
          <w:rPr>
            <w:rStyle w:val="Hypertextovodkaz"/>
            <w:noProof/>
            <w:lang w:val="en-US"/>
          </w:rPr>
          <w:t>Decimal</w:t>
        </w:r>
        <w:r w:rsidRPr="005B648F">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_Toc35643805 \h </w:instrText>
        </w:r>
        <w:r>
          <w:rPr>
            <w:noProof/>
            <w:webHidden/>
          </w:rPr>
        </w:r>
        <w:r>
          <w:rPr>
            <w:noProof/>
            <w:webHidden/>
          </w:rPr>
          <w:fldChar w:fldCharType="separate"/>
        </w:r>
        <w:r>
          <w:rPr>
            <w:noProof/>
            <w:webHidden/>
          </w:rPr>
          <w:t>162</w:t>
        </w:r>
        <w:r>
          <w:rPr>
            <w:noProof/>
            <w:webHidden/>
          </w:rPr>
          <w:fldChar w:fldCharType="end"/>
        </w:r>
      </w:hyperlink>
    </w:p>
    <w:p w14:paraId="0FB740B8"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6" w:history="1">
        <w:r w:rsidRPr="005B648F">
          <w:rPr>
            <w:rStyle w:val="Hypertextovodkaz"/>
            <w:noProof/>
            <w:lang w:val="en-US"/>
          </w:rPr>
          <w:t>14.2.4</w:t>
        </w:r>
        <w:r>
          <w:rPr>
            <w:rFonts w:asciiTheme="minorHAnsi" w:eastAsiaTheme="minorEastAsia" w:hAnsiTheme="minorHAnsi" w:cstheme="minorBidi"/>
            <w:i w:val="0"/>
            <w:noProof/>
            <w:sz w:val="22"/>
            <w:szCs w:val="22"/>
            <w:lang w:eastAsia="cs-CZ"/>
          </w:rPr>
          <w:tab/>
        </w:r>
        <w:r w:rsidRPr="005B648F">
          <w:rPr>
            <w:rStyle w:val="Hypertextovodkaz"/>
            <w:noProof/>
            <w:lang w:val="en-US"/>
          </w:rPr>
          <w:t>String (the character strings)</w:t>
        </w:r>
        <w:r>
          <w:rPr>
            <w:noProof/>
            <w:webHidden/>
          </w:rPr>
          <w:tab/>
        </w:r>
        <w:r>
          <w:rPr>
            <w:noProof/>
            <w:webHidden/>
          </w:rPr>
          <w:fldChar w:fldCharType="begin"/>
        </w:r>
        <w:r>
          <w:rPr>
            <w:noProof/>
            <w:webHidden/>
          </w:rPr>
          <w:instrText xml:space="preserve"> PAGEREF _Toc35643806 \h </w:instrText>
        </w:r>
        <w:r>
          <w:rPr>
            <w:noProof/>
            <w:webHidden/>
          </w:rPr>
        </w:r>
        <w:r>
          <w:rPr>
            <w:noProof/>
            <w:webHidden/>
          </w:rPr>
          <w:fldChar w:fldCharType="separate"/>
        </w:r>
        <w:r>
          <w:rPr>
            <w:noProof/>
            <w:webHidden/>
          </w:rPr>
          <w:t>162</w:t>
        </w:r>
        <w:r>
          <w:rPr>
            <w:noProof/>
            <w:webHidden/>
          </w:rPr>
          <w:fldChar w:fldCharType="end"/>
        </w:r>
      </w:hyperlink>
    </w:p>
    <w:p w14:paraId="043A83D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7" w:history="1">
        <w:r w:rsidRPr="005B648F">
          <w:rPr>
            <w:rStyle w:val="Hypertextovodkaz"/>
            <w:rFonts w:eastAsiaTheme="minorHAnsi"/>
            <w:noProof/>
          </w:rPr>
          <w:t>14.2.5</w:t>
        </w:r>
        <w:r>
          <w:rPr>
            <w:rFonts w:asciiTheme="minorHAnsi" w:eastAsiaTheme="minorEastAsia" w:hAnsiTheme="minorHAnsi" w:cstheme="minorBidi"/>
            <w:i w:val="0"/>
            <w:noProof/>
            <w:sz w:val="22"/>
            <w:szCs w:val="22"/>
            <w:lang w:eastAsia="cs-CZ"/>
          </w:rPr>
          <w:tab/>
        </w:r>
        <w:r w:rsidRPr="005B648F">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_Toc35643807 \h </w:instrText>
        </w:r>
        <w:r>
          <w:rPr>
            <w:noProof/>
            <w:webHidden/>
          </w:rPr>
        </w:r>
        <w:r>
          <w:rPr>
            <w:noProof/>
            <w:webHidden/>
          </w:rPr>
          <w:fldChar w:fldCharType="separate"/>
        </w:r>
        <w:r>
          <w:rPr>
            <w:noProof/>
            <w:webHidden/>
          </w:rPr>
          <w:t>162</w:t>
        </w:r>
        <w:r>
          <w:rPr>
            <w:noProof/>
            <w:webHidden/>
          </w:rPr>
          <w:fldChar w:fldCharType="end"/>
        </w:r>
      </w:hyperlink>
    </w:p>
    <w:p w14:paraId="53E0EDB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8" w:history="1">
        <w:r w:rsidRPr="005B648F">
          <w:rPr>
            <w:rStyle w:val="Hypertextovodkaz"/>
            <w:noProof/>
            <w:lang w:bidi="en-GB"/>
          </w:rPr>
          <w:t>14.2.6</w:t>
        </w:r>
        <w:r>
          <w:rPr>
            <w:rFonts w:asciiTheme="minorHAnsi" w:eastAsiaTheme="minorEastAsia" w:hAnsiTheme="minorHAnsi" w:cstheme="minorBidi"/>
            <w:i w:val="0"/>
            <w:noProof/>
            <w:sz w:val="22"/>
            <w:szCs w:val="22"/>
            <w:lang w:eastAsia="cs-CZ"/>
          </w:rPr>
          <w:tab/>
        </w:r>
        <w:r w:rsidRPr="005B648F">
          <w:rPr>
            <w:rStyle w:val="Hypertextovodkaz"/>
            <w:noProof/>
            <w:lang w:bidi="en-GB"/>
          </w:rPr>
          <w:t>boolean (Boolean values)</w:t>
        </w:r>
        <w:r>
          <w:rPr>
            <w:noProof/>
            <w:webHidden/>
          </w:rPr>
          <w:tab/>
        </w:r>
        <w:r>
          <w:rPr>
            <w:noProof/>
            <w:webHidden/>
          </w:rPr>
          <w:fldChar w:fldCharType="begin"/>
        </w:r>
        <w:r>
          <w:rPr>
            <w:noProof/>
            <w:webHidden/>
          </w:rPr>
          <w:instrText xml:space="preserve"> PAGEREF _Toc35643808 \h </w:instrText>
        </w:r>
        <w:r>
          <w:rPr>
            <w:noProof/>
            <w:webHidden/>
          </w:rPr>
        </w:r>
        <w:r>
          <w:rPr>
            <w:noProof/>
            <w:webHidden/>
          </w:rPr>
          <w:fldChar w:fldCharType="separate"/>
        </w:r>
        <w:r>
          <w:rPr>
            <w:noProof/>
            <w:webHidden/>
          </w:rPr>
          <w:t>164</w:t>
        </w:r>
        <w:r>
          <w:rPr>
            <w:noProof/>
            <w:webHidden/>
          </w:rPr>
          <w:fldChar w:fldCharType="end"/>
        </w:r>
      </w:hyperlink>
    </w:p>
    <w:p w14:paraId="770CE6DD"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9" w:history="1">
        <w:r w:rsidRPr="005B648F">
          <w:rPr>
            <w:rStyle w:val="Hypertextovodkaz"/>
            <w:noProof/>
          </w:rPr>
          <w:t>14.2.7</w:t>
        </w:r>
        <w:r>
          <w:rPr>
            <w:rFonts w:asciiTheme="minorHAnsi" w:eastAsiaTheme="minorEastAsia" w:hAnsiTheme="minorHAnsi" w:cstheme="minorBidi"/>
            <w:i w:val="0"/>
            <w:noProof/>
            <w:sz w:val="22"/>
            <w:szCs w:val="22"/>
            <w:lang w:eastAsia="cs-CZ"/>
          </w:rPr>
          <w:tab/>
        </w:r>
        <w:r w:rsidRPr="005B648F">
          <w:rPr>
            <w:rStyle w:val="Hypertextovodkaz"/>
            <w:noProof/>
          </w:rPr>
          <w:t>Locale (information about region)</w:t>
        </w:r>
        <w:r>
          <w:rPr>
            <w:noProof/>
            <w:webHidden/>
          </w:rPr>
          <w:tab/>
        </w:r>
        <w:r>
          <w:rPr>
            <w:noProof/>
            <w:webHidden/>
          </w:rPr>
          <w:fldChar w:fldCharType="begin"/>
        </w:r>
        <w:r>
          <w:rPr>
            <w:noProof/>
            <w:webHidden/>
          </w:rPr>
          <w:instrText xml:space="preserve"> PAGEREF _Toc35643809 \h </w:instrText>
        </w:r>
        <w:r>
          <w:rPr>
            <w:noProof/>
            <w:webHidden/>
          </w:rPr>
        </w:r>
        <w:r>
          <w:rPr>
            <w:noProof/>
            <w:webHidden/>
          </w:rPr>
          <w:fldChar w:fldCharType="separate"/>
        </w:r>
        <w:r>
          <w:rPr>
            <w:noProof/>
            <w:webHidden/>
          </w:rPr>
          <w:t>165</w:t>
        </w:r>
        <w:r>
          <w:rPr>
            <w:noProof/>
            <w:webHidden/>
          </w:rPr>
          <w:fldChar w:fldCharType="end"/>
        </w:r>
      </w:hyperlink>
    </w:p>
    <w:p w14:paraId="45019483"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10" w:history="1">
        <w:r w:rsidRPr="005B648F">
          <w:rPr>
            <w:rStyle w:val="Hypertextovodkaz"/>
            <w:noProof/>
          </w:rPr>
          <w:t>14.2.8</w:t>
        </w:r>
        <w:r>
          <w:rPr>
            <w:rFonts w:asciiTheme="minorHAnsi" w:eastAsiaTheme="minorEastAsia" w:hAnsiTheme="minorHAnsi" w:cstheme="minorBidi"/>
            <w:i w:val="0"/>
            <w:noProof/>
            <w:sz w:val="22"/>
            <w:szCs w:val="22"/>
            <w:lang w:eastAsia="cs-CZ"/>
          </w:rPr>
          <w:tab/>
        </w:r>
        <w:r w:rsidRPr="005B648F">
          <w:rPr>
            <w:rStyle w:val="Hypertextovodkaz"/>
            <w:noProof/>
          </w:rPr>
          <w:t>Regex (Regular expressions)</w:t>
        </w:r>
        <w:r>
          <w:rPr>
            <w:noProof/>
            <w:webHidden/>
          </w:rPr>
          <w:tab/>
        </w:r>
        <w:r>
          <w:rPr>
            <w:noProof/>
            <w:webHidden/>
          </w:rPr>
          <w:fldChar w:fldCharType="begin"/>
        </w:r>
        <w:r>
          <w:rPr>
            <w:noProof/>
            <w:webHidden/>
          </w:rPr>
          <w:instrText xml:space="preserve"> PAGEREF _Toc35643810 \h </w:instrText>
        </w:r>
        <w:r>
          <w:rPr>
            <w:noProof/>
            <w:webHidden/>
          </w:rPr>
        </w:r>
        <w:r>
          <w:rPr>
            <w:noProof/>
            <w:webHidden/>
          </w:rPr>
          <w:fldChar w:fldCharType="separate"/>
        </w:r>
        <w:r>
          <w:rPr>
            <w:noProof/>
            <w:webHidden/>
          </w:rPr>
          <w:t>165</w:t>
        </w:r>
        <w:r>
          <w:rPr>
            <w:noProof/>
            <w:webHidden/>
          </w:rPr>
          <w:fldChar w:fldCharType="end"/>
        </w:r>
      </w:hyperlink>
    </w:p>
    <w:p w14:paraId="68AB328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11" w:history="1">
        <w:r w:rsidRPr="005B648F">
          <w:rPr>
            <w:rStyle w:val="Hypertextovodkaz"/>
            <w:noProof/>
          </w:rPr>
          <w:t>14.2.9</w:t>
        </w:r>
        <w:r>
          <w:rPr>
            <w:rFonts w:asciiTheme="minorHAnsi" w:eastAsiaTheme="minorEastAsia" w:hAnsiTheme="minorHAnsi" w:cstheme="minorBidi"/>
            <w:i w:val="0"/>
            <w:noProof/>
            <w:sz w:val="22"/>
            <w:szCs w:val="22"/>
            <w:lang w:eastAsia="cs-CZ"/>
          </w:rPr>
          <w:tab/>
        </w:r>
        <w:r w:rsidRPr="005B648F">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_Toc35643811 \h </w:instrText>
        </w:r>
        <w:r>
          <w:rPr>
            <w:noProof/>
            <w:webHidden/>
          </w:rPr>
        </w:r>
        <w:r>
          <w:rPr>
            <w:noProof/>
            <w:webHidden/>
          </w:rPr>
          <w:fldChar w:fldCharType="separate"/>
        </w:r>
        <w:r>
          <w:rPr>
            <w:noProof/>
            <w:webHidden/>
          </w:rPr>
          <w:t>165</w:t>
        </w:r>
        <w:r>
          <w:rPr>
            <w:noProof/>
            <w:webHidden/>
          </w:rPr>
          <w:fldChar w:fldCharType="end"/>
        </w:r>
      </w:hyperlink>
    </w:p>
    <w:p w14:paraId="0ABEC6E1"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2" w:history="1">
        <w:r w:rsidRPr="005B648F">
          <w:rPr>
            <w:rStyle w:val="Hypertextovodkaz"/>
            <w:rFonts w:eastAsia="Arial"/>
            <w:noProof/>
          </w:rPr>
          <w:t>14.2.10</w:t>
        </w:r>
        <w:r>
          <w:rPr>
            <w:rFonts w:asciiTheme="minorHAnsi" w:eastAsiaTheme="minorEastAsia" w:hAnsiTheme="minorHAnsi" w:cstheme="minorBidi"/>
            <w:i w:val="0"/>
            <w:noProof/>
            <w:sz w:val="22"/>
            <w:szCs w:val="22"/>
            <w:lang w:eastAsia="cs-CZ"/>
          </w:rPr>
          <w:tab/>
        </w:r>
        <w:r w:rsidRPr="005B648F">
          <w:rPr>
            <w:rStyle w:val="Hypertextovodkaz"/>
            <w:noProof/>
            <w:lang w:bidi="en-GB"/>
          </w:rPr>
          <w:t>Input/Output (streams)</w:t>
        </w:r>
        <w:r>
          <w:rPr>
            <w:noProof/>
            <w:webHidden/>
          </w:rPr>
          <w:tab/>
        </w:r>
        <w:r>
          <w:rPr>
            <w:noProof/>
            <w:webHidden/>
          </w:rPr>
          <w:fldChar w:fldCharType="begin"/>
        </w:r>
        <w:r>
          <w:rPr>
            <w:noProof/>
            <w:webHidden/>
          </w:rPr>
          <w:instrText xml:space="preserve"> PAGEREF _Toc35643812 \h </w:instrText>
        </w:r>
        <w:r>
          <w:rPr>
            <w:noProof/>
            <w:webHidden/>
          </w:rPr>
        </w:r>
        <w:r>
          <w:rPr>
            <w:noProof/>
            <w:webHidden/>
          </w:rPr>
          <w:fldChar w:fldCharType="separate"/>
        </w:r>
        <w:r>
          <w:rPr>
            <w:noProof/>
            <w:webHidden/>
          </w:rPr>
          <w:t>165</w:t>
        </w:r>
        <w:r>
          <w:rPr>
            <w:noProof/>
            <w:webHidden/>
          </w:rPr>
          <w:fldChar w:fldCharType="end"/>
        </w:r>
      </w:hyperlink>
    </w:p>
    <w:p w14:paraId="53E06B0C"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3" w:history="1">
        <w:r w:rsidRPr="005B648F">
          <w:rPr>
            <w:rStyle w:val="Hypertextovodkaz"/>
            <w:noProof/>
          </w:rPr>
          <w:t>14.2.11</w:t>
        </w:r>
        <w:r>
          <w:rPr>
            <w:rFonts w:asciiTheme="minorHAnsi" w:eastAsiaTheme="minorEastAsia" w:hAnsiTheme="minorHAnsi" w:cstheme="minorBidi"/>
            <w:i w:val="0"/>
            <w:noProof/>
            <w:sz w:val="22"/>
            <w:szCs w:val="22"/>
            <w:lang w:eastAsia="cs-CZ"/>
          </w:rPr>
          <w:tab/>
        </w:r>
        <w:r w:rsidRPr="005B648F">
          <w:rPr>
            <w:rStyle w:val="Hypertextovodkaz"/>
            <w:noProof/>
            <w:lang w:bidi="en-GB"/>
          </w:rPr>
          <w:t>Element (XML elements)</w:t>
        </w:r>
        <w:r>
          <w:rPr>
            <w:noProof/>
            <w:webHidden/>
          </w:rPr>
          <w:tab/>
        </w:r>
        <w:r>
          <w:rPr>
            <w:noProof/>
            <w:webHidden/>
          </w:rPr>
          <w:fldChar w:fldCharType="begin"/>
        </w:r>
        <w:r>
          <w:rPr>
            <w:noProof/>
            <w:webHidden/>
          </w:rPr>
          <w:instrText xml:space="preserve"> PAGEREF _Toc35643813 \h </w:instrText>
        </w:r>
        <w:r>
          <w:rPr>
            <w:noProof/>
            <w:webHidden/>
          </w:rPr>
        </w:r>
        <w:r>
          <w:rPr>
            <w:noProof/>
            <w:webHidden/>
          </w:rPr>
          <w:fldChar w:fldCharType="separate"/>
        </w:r>
        <w:r>
          <w:rPr>
            <w:noProof/>
            <w:webHidden/>
          </w:rPr>
          <w:t>165</w:t>
        </w:r>
        <w:r>
          <w:rPr>
            <w:noProof/>
            <w:webHidden/>
          </w:rPr>
          <w:fldChar w:fldCharType="end"/>
        </w:r>
      </w:hyperlink>
    </w:p>
    <w:p w14:paraId="637785DF"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4" w:history="1">
        <w:r w:rsidRPr="005B648F">
          <w:rPr>
            <w:rStyle w:val="Hypertextovodkaz"/>
            <w:noProof/>
          </w:rPr>
          <w:t>14.2.12</w:t>
        </w:r>
        <w:r>
          <w:rPr>
            <w:rFonts w:asciiTheme="minorHAnsi" w:eastAsiaTheme="minorEastAsia" w:hAnsiTheme="minorHAnsi" w:cstheme="minorBidi"/>
            <w:i w:val="0"/>
            <w:noProof/>
            <w:sz w:val="22"/>
            <w:szCs w:val="22"/>
            <w:lang w:eastAsia="cs-CZ"/>
          </w:rPr>
          <w:tab/>
        </w:r>
        <w:r w:rsidRPr="005B648F">
          <w:rPr>
            <w:rStyle w:val="Hypertextovodkaz"/>
            <w:noProof/>
            <w:lang w:bidi="en-GB"/>
          </w:rPr>
          <w:t>Bytes (array of bytes)</w:t>
        </w:r>
        <w:r>
          <w:rPr>
            <w:noProof/>
            <w:webHidden/>
          </w:rPr>
          <w:tab/>
        </w:r>
        <w:r>
          <w:rPr>
            <w:noProof/>
            <w:webHidden/>
          </w:rPr>
          <w:fldChar w:fldCharType="begin"/>
        </w:r>
        <w:r>
          <w:rPr>
            <w:noProof/>
            <w:webHidden/>
          </w:rPr>
          <w:instrText xml:space="preserve"> PAGEREF _Toc35643814 \h </w:instrText>
        </w:r>
        <w:r>
          <w:rPr>
            <w:noProof/>
            <w:webHidden/>
          </w:rPr>
        </w:r>
        <w:r>
          <w:rPr>
            <w:noProof/>
            <w:webHidden/>
          </w:rPr>
          <w:fldChar w:fldCharType="separate"/>
        </w:r>
        <w:r>
          <w:rPr>
            <w:noProof/>
            <w:webHidden/>
          </w:rPr>
          <w:t>165</w:t>
        </w:r>
        <w:r>
          <w:rPr>
            <w:noProof/>
            <w:webHidden/>
          </w:rPr>
          <w:fldChar w:fldCharType="end"/>
        </w:r>
      </w:hyperlink>
    </w:p>
    <w:p w14:paraId="7B57A608"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5" w:history="1">
        <w:r w:rsidRPr="005B648F">
          <w:rPr>
            <w:rStyle w:val="Hypertextovodkaz"/>
            <w:noProof/>
          </w:rPr>
          <w:t>14.2.13</w:t>
        </w:r>
        <w:r>
          <w:rPr>
            <w:rFonts w:asciiTheme="minorHAnsi" w:eastAsiaTheme="minorEastAsia" w:hAnsiTheme="minorHAnsi" w:cstheme="minorBidi"/>
            <w:i w:val="0"/>
            <w:noProof/>
            <w:sz w:val="22"/>
            <w:szCs w:val="22"/>
            <w:lang w:eastAsia="cs-CZ"/>
          </w:rPr>
          <w:tab/>
        </w:r>
        <w:r w:rsidRPr="005B648F">
          <w:rPr>
            <w:rStyle w:val="Hypertextovodkaz"/>
            <w:noProof/>
            <w:lang w:bidi="en-GB"/>
          </w:rPr>
          <w:t>NamedValue (named values)</w:t>
        </w:r>
        <w:r>
          <w:rPr>
            <w:noProof/>
            <w:webHidden/>
          </w:rPr>
          <w:tab/>
        </w:r>
        <w:r>
          <w:rPr>
            <w:noProof/>
            <w:webHidden/>
          </w:rPr>
          <w:fldChar w:fldCharType="begin"/>
        </w:r>
        <w:r>
          <w:rPr>
            <w:noProof/>
            <w:webHidden/>
          </w:rPr>
          <w:instrText xml:space="preserve"> PAGEREF _Toc35643815 \h </w:instrText>
        </w:r>
        <w:r>
          <w:rPr>
            <w:noProof/>
            <w:webHidden/>
          </w:rPr>
        </w:r>
        <w:r>
          <w:rPr>
            <w:noProof/>
            <w:webHidden/>
          </w:rPr>
          <w:fldChar w:fldCharType="separate"/>
        </w:r>
        <w:r>
          <w:rPr>
            <w:noProof/>
            <w:webHidden/>
          </w:rPr>
          <w:t>166</w:t>
        </w:r>
        <w:r>
          <w:rPr>
            <w:noProof/>
            <w:webHidden/>
          </w:rPr>
          <w:fldChar w:fldCharType="end"/>
        </w:r>
      </w:hyperlink>
    </w:p>
    <w:p w14:paraId="6C8981EE"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6" w:history="1">
        <w:r w:rsidRPr="005B648F">
          <w:rPr>
            <w:rStyle w:val="Hypertextovodkaz"/>
            <w:noProof/>
          </w:rPr>
          <w:t>14.2.14</w:t>
        </w:r>
        <w:r>
          <w:rPr>
            <w:rFonts w:asciiTheme="minorHAnsi" w:eastAsiaTheme="minorEastAsia" w:hAnsiTheme="minorHAnsi" w:cstheme="minorBidi"/>
            <w:i w:val="0"/>
            <w:noProof/>
            <w:sz w:val="22"/>
            <w:szCs w:val="22"/>
            <w:lang w:eastAsia="cs-CZ"/>
          </w:rPr>
          <w:tab/>
        </w:r>
        <w:r w:rsidRPr="005B648F">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_Toc35643816 \h </w:instrText>
        </w:r>
        <w:r>
          <w:rPr>
            <w:noProof/>
            <w:webHidden/>
          </w:rPr>
        </w:r>
        <w:r>
          <w:rPr>
            <w:noProof/>
            <w:webHidden/>
          </w:rPr>
          <w:fldChar w:fldCharType="separate"/>
        </w:r>
        <w:r>
          <w:rPr>
            <w:noProof/>
            <w:webHidden/>
          </w:rPr>
          <w:t>166</w:t>
        </w:r>
        <w:r>
          <w:rPr>
            <w:noProof/>
            <w:webHidden/>
          </w:rPr>
          <w:fldChar w:fldCharType="end"/>
        </w:r>
      </w:hyperlink>
    </w:p>
    <w:p w14:paraId="724A7F91"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7" w:history="1">
        <w:r w:rsidRPr="005B648F">
          <w:rPr>
            <w:rStyle w:val="Hypertextovodkaz"/>
            <w:noProof/>
          </w:rPr>
          <w:t>14.2.15</w:t>
        </w:r>
        <w:r>
          <w:rPr>
            <w:rFonts w:asciiTheme="minorHAnsi" w:eastAsiaTheme="minorEastAsia" w:hAnsiTheme="minorHAnsi" w:cstheme="minorBidi"/>
            <w:i w:val="0"/>
            <w:noProof/>
            <w:sz w:val="22"/>
            <w:szCs w:val="22"/>
            <w:lang w:eastAsia="cs-CZ"/>
          </w:rPr>
          <w:tab/>
        </w:r>
        <w:r w:rsidRPr="005B648F">
          <w:rPr>
            <w:rStyle w:val="Hypertextovodkaz"/>
            <w:noProof/>
            <w:lang w:bidi="en-GB"/>
          </w:rPr>
          <w:t>Exception (program exceptions)</w:t>
        </w:r>
        <w:r>
          <w:rPr>
            <w:noProof/>
            <w:webHidden/>
          </w:rPr>
          <w:tab/>
        </w:r>
        <w:r>
          <w:rPr>
            <w:noProof/>
            <w:webHidden/>
          </w:rPr>
          <w:fldChar w:fldCharType="begin"/>
        </w:r>
        <w:r>
          <w:rPr>
            <w:noProof/>
            <w:webHidden/>
          </w:rPr>
          <w:instrText xml:space="preserve"> PAGEREF _Toc35643817 \h </w:instrText>
        </w:r>
        <w:r>
          <w:rPr>
            <w:noProof/>
            <w:webHidden/>
          </w:rPr>
        </w:r>
        <w:r>
          <w:rPr>
            <w:noProof/>
            <w:webHidden/>
          </w:rPr>
          <w:fldChar w:fldCharType="separate"/>
        </w:r>
        <w:r>
          <w:rPr>
            <w:noProof/>
            <w:webHidden/>
          </w:rPr>
          <w:t>166</w:t>
        </w:r>
        <w:r>
          <w:rPr>
            <w:noProof/>
            <w:webHidden/>
          </w:rPr>
          <w:fldChar w:fldCharType="end"/>
        </w:r>
      </w:hyperlink>
    </w:p>
    <w:p w14:paraId="2F0CE479"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8" w:history="1">
        <w:r w:rsidRPr="005B648F">
          <w:rPr>
            <w:rStyle w:val="Hypertextovodkaz"/>
            <w:noProof/>
          </w:rPr>
          <w:t>14.2.16</w:t>
        </w:r>
        <w:r>
          <w:rPr>
            <w:rFonts w:asciiTheme="minorHAnsi" w:eastAsiaTheme="minorEastAsia" w:hAnsiTheme="minorHAnsi" w:cstheme="minorBidi"/>
            <w:i w:val="0"/>
            <w:noProof/>
            <w:sz w:val="22"/>
            <w:szCs w:val="22"/>
            <w:lang w:eastAsia="cs-CZ"/>
          </w:rPr>
          <w:tab/>
        </w:r>
        <w:r w:rsidRPr="005B648F">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_Toc35643818 \h </w:instrText>
        </w:r>
        <w:r>
          <w:rPr>
            <w:noProof/>
            <w:webHidden/>
          </w:rPr>
        </w:r>
        <w:r>
          <w:rPr>
            <w:noProof/>
            <w:webHidden/>
          </w:rPr>
          <w:fldChar w:fldCharType="separate"/>
        </w:r>
        <w:r>
          <w:rPr>
            <w:noProof/>
            <w:webHidden/>
          </w:rPr>
          <w:t>166</w:t>
        </w:r>
        <w:r>
          <w:rPr>
            <w:noProof/>
            <w:webHidden/>
          </w:rPr>
          <w:fldChar w:fldCharType="end"/>
        </w:r>
      </w:hyperlink>
    </w:p>
    <w:p w14:paraId="1CA5C71B"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9" w:history="1">
        <w:r w:rsidRPr="005B648F">
          <w:rPr>
            <w:rStyle w:val="Hypertextovodkaz"/>
            <w:noProof/>
          </w:rPr>
          <w:t>14.2.17</w:t>
        </w:r>
        <w:r>
          <w:rPr>
            <w:rFonts w:asciiTheme="minorHAnsi" w:eastAsiaTheme="minorEastAsia" w:hAnsiTheme="minorHAnsi" w:cstheme="minorBidi"/>
            <w:i w:val="0"/>
            <w:noProof/>
            <w:sz w:val="22"/>
            <w:szCs w:val="22"/>
            <w:lang w:eastAsia="cs-CZ"/>
          </w:rPr>
          <w:tab/>
        </w:r>
        <w:r w:rsidRPr="005B648F">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_Toc35643819 \h </w:instrText>
        </w:r>
        <w:r>
          <w:rPr>
            <w:noProof/>
            <w:webHidden/>
          </w:rPr>
        </w:r>
        <w:r>
          <w:rPr>
            <w:noProof/>
            <w:webHidden/>
          </w:rPr>
          <w:fldChar w:fldCharType="separate"/>
        </w:r>
        <w:r>
          <w:rPr>
            <w:noProof/>
            <w:webHidden/>
          </w:rPr>
          <w:t>167</w:t>
        </w:r>
        <w:r>
          <w:rPr>
            <w:noProof/>
            <w:webHidden/>
          </w:rPr>
          <w:fldChar w:fldCharType="end"/>
        </w:r>
      </w:hyperlink>
    </w:p>
    <w:p w14:paraId="1ED425C9"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0" w:history="1">
        <w:r w:rsidRPr="005B648F">
          <w:rPr>
            <w:rStyle w:val="Hypertextovodkaz"/>
            <w:noProof/>
          </w:rPr>
          <w:t>14.2.18</w:t>
        </w:r>
        <w:r>
          <w:rPr>
            <w:rFonts w:asciiTheme="minorHAnsi" w:eastAsiaTheme="minorEastAsia" w:hAnsiTheme="minorHAnsi" w:cstheme="minorBidi"/>
            <w:i w:val="0"/>
            <w:noProof/>
            <w:sz w:val="22"/>
            <w:szCs w:val="22"/>
            <w:lang w:eastAsia="cs-CZ"/>
          </w:rPr>
          <w:tab/>
        </w:r>
        <w:r w:rsidRPr="005B648F">
          <w:rPr>
            <w:rStyle w:val="Hypertextovodkaz"/>
            <w:noProof/>
            <w:lang w:bidi="en-GB"/>
          </w:rPr>
          <w:t>Report (messages)</w:t>
        </w:r>
        <w:r>
          <w:rPr>
            <w:noProof/>
            <w:webHidden/>
          </w:rPr>
          <w:tab/>
        </w:r>
        <w:r>
          <w:rPr>
            <w:noProof/>
            <w:webHidden/>
          </w:rPr>
          <w:fldChar w:fldCharType="begin"/>
        </w:r>
        <w:r>
          <w:rPr>
            <w:noProof/>
            <w:webHidden/>
          </w:rPr>
          <w:instrText xml:space="preserve"> PAGEREF _Toc35643820 \h </w:instrText>
        </w:r>
        <w:r>
          <w:rPr>
            <w:noProof/>
            <w:webHidden/>
          </w:rPr>
        </w:r>
        <w:r>
          <w:rPr>
            <w:noProof/>
            <w:webHidden/>
          </w:rPr>
          <w:fldChar w:fldCharType="separate"/>
        </w:r>
        <w:r>
          <w:rPr>
            <w:noProof/>
            <w:webHidden/>
          </w:rPr>
          <w:t>167</w:t>
        </w:r>
        <w:r>
          <w:rPr>
            <w:noProof/>
            <w:webHidden/>
          </w:rPr>
          <w:fldChar w:fldCharType="end"/>
        </w:r>
      </w:hyperlink>
    </w:p>
    <w:p w14:paraId="4BBA54BA"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1" w:history="1">
        <w:r w:rsidRPr="005B648F">
          <w:rPr>
            <w:rStyle w:val="Hypertextovodkaz"/>
            <w:noProof/>
          </w:rPr>
          <w:t>14.2.19</w:t>
        </w:r>
        <w:r>
          <w:rPr>
            <w:rFonts w:asciiTheme="minorHAnsi" w:eastAsiaTheme="minorEastAsia" w:hAnsiTheme="minorHAnsi" w:cstheme="minorBidi"/>
            <w:i w:val="0"/>
            <w:noProof/>
            <w:sz w:val="22"/>
            <w:szCs w:val="22"/>
            <w:lang w:eastAsia="cs-CZ"/>
          </w:rPr>
          <w:tab/>
        </w:r>
        <w:r w:rsidRPr="005B648F">
          <w:rPr>
            <w:rStyle w:val="Hypertextovodkaz"/>
            <w:noProof/>
            <w:lang w:bidi="en-GB"/>
          </w:rPr>
          <w:t>BNFGrammar (BNF grammars)</w:t>
        </w:r>
        <w:r>
          <w:rPr>
            <w:noProof/>
            <w:webHidden/>
          </w:rPr>
          <w:tab/>
        </w:r>
        <w:r>
          <w:rPr>
            <w:noProof/>
            <w:webHidden/>
          </w:rPr>
          <w:fldChar w:fldCharType="begin"/>
        </w:r>
        <w:r>
          <w:rPr>
            <w:noProof/>
            <w:webHidden/>
          </w:rPr>
          <w:instrText xml:space="preserve"> PAGEREF _Toc35643821 \h </w:instrText>
        </w:r>
        <w:r>
          <w:rPr>
            <w:noProof/>
            <w:webHidden/>
          </w:rPr>
        </w:r>
        <w:r>
          <w:rPr>
            <w:noProof/>
            <w:webHidden/>
          </w:rPr>
          <w:fldChar w:fldCharType="separate"/>
        </w:r>
        <w:r>
          <w:rPr>
            <w:noProof/>
            <w:webHidden/>
          </w:rPr>
          <w:t>167</w:t>
        </w:r>
        <w:r>
          <w:rPr>
            <w:noProof/>
            <w:webHidden/>
          </w:rPr>
          <w:fldChar w:fldCharType="end"/>
        </w:r>
      </w:hyperlink>
    </w:p>
    <w:p w14:paraId="46515310"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2" w:history="1">
        <w:r w:rsidRPr="005B648F">
          <w:rPr>
            <w:rStyle w:val="Hypertextovodkaz"/>
            <w:noProof/>
          </w:rPr>
          <w:t>14.2.20</w:t>
        </w:r>
        <w:r>
          <w:rPr>
            <w:rFonts w:asciiTheme="minorHAnsi" w:eastAsiaTheme="minorEastAsia" w:hAnsiTheme="minorHAnsi" w:cstheme="minorBidi"/>
            <w:i w:val="0"/>
            <w:noProof/>
            <w:sz w:val="22"/>
            <w:szCs w:val="22"/>
            <w:lang w:eastAsia="cs-CZ"/>
          </w:rPr>
          <w:tab/>
        </w:r>
        <w:r w:rsidRPr="005B648F">
          <w:rPr>
            <w:rStyle w:val="Hypertextovodkaz"/>
            <w:noProof/>
            <w:lang w:bidi="en-GB"/>
          </w:rPr>
          <w:t>BNFRule (BNF grammar rules)</w:t>
        </w:r>
        <w:r>
          <w:rPr>
            <w:noProof/>
            <w:webHidden/>
          </w:rPr>
          <w:tab/>
        </w:r>
        <w:r>
          <w:rPr>
            <w:noProof/>
            <w:webHidden/>
          </w:rPr>
          <w:fldChar w:fldCharType="begin"/>
        </w:r>
        <w:r>
          <w:rPr>
            <w:noProof/>
            <w:webHidden/>
          </w:rPr>
          <w:instrText xml:space="preserve"> PAGEREF _Toc35643822 \h </w:instrText>
        </w:r>
        <w:r>
          <w:rPr>
            <w:noProof/>
            <w:webHidden/>
          </w:rPr>
        </w:r>
        <w:r>
          <w:rPr>
            <w:noProof/>
            <w:webHidden/>
          </w:rPr>
          <w:fldChar w:fldCharType="separate"/>
        </w:r>
        <w:r>
          <w:rPr>
            <w:noProof/>
            <w:webHidden/>
          </w:rPr>
          <w:t>167</w:t>
        </w:r>
        <w:r>
          <w:rPr>
            <w:noProof/>
            <w:webHidden/>
          </w:rPr>
          <w:fldChar w:fldCharType="end"/>
        </w:r>
      </w:hyperlink>
    </w:p>
    <w:p w14:paraId="38EC7171"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3" w:history="1">
        <w:r w:rsidRPr="005B648F">
          <w:rPr>
            <w:rStyle w:val="Hypertextovodkaz"/>
            <w:noProof/>
          </w:rPr>
          <w:t>14.2.21</w:t>
        </w:r>
        <w:r>
          <w:rPr>
            <w:rFonts w:asciiTheme="minorHAnsi" w:eastAsiaTheme="minorEastAsia" w:hAnsiTheme="minorHAnsi" w:cstheme="minorBidi"/>
            <w:i w:val="0"/>
            <w:noProof/>
            <w:sz w:val="22"/>
            <w:szCs w:val="22"/>
            <w:lang w:eastAsia="cs-CZ"/>
          </w:rPr>
          <w:tab/>
        </w:r>
        <w:r w:rsidRPr="005B648F">
          <w:rPr>
            <w:rStyle w:val="Hypertextovodkaz"/>
            <w:noProof/>
            <w:lang w:bidi="en-GB"/>
          </w:rPr>
          <w:t>uniqueSet (sets of unique values)</w:t>
        </w:r>
        <w:r>
          <w:rPr>
            <w:noProof/>
            <w:webHidden/>
          </w:rPr>
          <w:tab/>
        </w:r>
        <w:r>
          <w:rPr>
            <w:noProof/>
            <w:webHidden/>
          </w:rPr>
          <w:fldChar w:fldCharType="begin"/>
        </w:r>
        <w:r>
          <w:rPr>
            <w:noProof/>
            <w:webHidden/>
          </w:rPr>
          <w:instrText xml:space="preserve"> PAGEREF _Toc35643823 \h </w:instrText>
        </w:r>
        <w:r>
          <w:rPr>
            <w:noProof/>
            <w:webHidden/>
          </w:rPr>
        </w:r>
        <w:r>
          <w:rPr>
            <w:noProof/>
            <w:webHidden/>
          </w:rPr>
          <w:fldChar w:fldCharType="separate"/>
        </w:r>
        <w:r>
          <w:rPr>
            <w:noProof/>
            <w:webHidden/>
          </w:rPr>
          <w:t>167</w:t>
        </w:r>
        <w:r>
          <w:rPr>
            <w:noProof/>
            <w:webHidden/>
          </w:rPr>
          <w:fldChar w:fldCharType="end"/>
        </w:r>
      </w:hyperlink>
    </w:p>
    <w:p w14:paraId="61C8D3B7"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4" w:history="1">
        <w:r w:rsidRPr="005B648F">
          <w:rPr>
            <w:rStyle w:val="Hypertextovodkaz"/>
            <w:noProof/>
          </w:rPr>
          <w:t>14.2.22</w:t>
        </w:r>
        <w:r>
          <w:rPr>
            <w:rFonts w:asciiTheme="minorHAnsi" w:eastAsiaTheme="minorEastAsia" w:hAnsiTheme="minorHAnsi" w:cstheme="minorBidi"/>
            <w:i w:val="0"/>
            <w:noProof/>
            <w:sz w:val="22"/>
            <w:szCs w:val="22"/>
            <w:lang w:eastAsia="cs-CZ"/>
          </w:rPr>
          <w:tab/>
        </w:r>
        <w:r w:rsidRPr="005B648F">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_Toc35643824 \h </w:instrText>
        </w:r>
        <w:r>
          <w:rPr>
            <w:noProof/>
            <w:webHidden/>
          </w:rPr>
        </w:r>
        <w:r>
          <w:rPr>
            <w:noProof/>
            <w:webHidden/>
          </w:rPr>
          <w:fldChar w:fldCharType="separate"/>
        </w:r>
        <w:r>
          <w:rPr>
            <w:noProof/>
            <w:webHidden/>
          </w:rPr>
          <w:t>167</w:t>
        </w:r>
        <w:r>
          <w:rPr>
            <w:noProof/>
            <w:webHidden/>
          </w:rPr>
          <w:fldChar w:fldCharType="end"/>
        </w:r>
      </w:hyperlink>
    </w:p>
    <w:p w14:paraId="706F013F"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5" w:history="1">
        <w:r w:rsidRPr="005B648F">
          <w:rPr>
            <w:rStyle w:val="Hypertextovodkaz"/>
            <w:noProof/>
          </w:rPr>
          <w:t>14.2.23</w:t>
        </w:r>
        <w:r>
          <w:rPr>
            <w:rFonts w:asciiTheme="minorHAnsi" w:eastAsiaTheme="minorEastAsia" w:hAnsiTheme="minorHAnsi" w:cstheme="minorBidi"/>
            <w:i w:val="0"/>
            <w:noProof/>
            <w:sz w:val="22"/>
            <w:szCs w:val="22"/>
            <w:lang w:eastAsia="cs-CZ"/>
          </w:rPr>
          <w:tab/>
        </w:r>
        <w:r w:rsidRPr="005B648F">
          <w:rPr>
            <w:rStyle w:val="Hypertextovodkaz"/>
            <w:noProof/>
            <w:lang w:bidi="en-GB"/>
          </w:rPr>
          <w:t>Statement (database commands)</w:t>
        </w:r>
        <w:r>
          <w:rPr>
            <w:noProof/>
            <w:webHidden/>
          </w:rPr>
          <w:tab/>
        </w:r>
        <w:r>
          <w:rPr>
            <w:noProof/>
            <w:webHidden/>
          </w:rPr>
          <w:fldChar w:fldCharType="begin"/>
        </w:r>
        <w:r>
          <w:rPr>
            <w:noProof/>
            <w:webHidden/>
          </w:rPr>
          <w:instrText xml:space="preserve"> PAGEREF _Toc35643825 \h </w:instrText>
        </w:r>
        <w:r>
          <w:rPr>
            <w:noProof/>
            <w:webHidden/>
          </w:rPr>
        </w:r>
        <w:r>
          <w:rPr>
            <w:noProof/>
            <w:webHidden/>
          </w:rPr>
          <w:fldChar w:fldCharType="separate"/>
        </w:r>
        <w:r>
          <w:rPr>
            <w:noProof/>
            <w:webHidden/>
          </w:rPr>
          <w:t>167</w:t>
        </w:r>
        <w:r>
          <w:rPr>
            <w:noProof/>
            <w:webHidden/>
          </w:rPr>
          <w:fldChar w:fldCharType="end"/>
        </w:r>
      </w:hyperlink>
    </w:p>
    <w:p w14:paraId="6D8FD20F"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6" w:history="1">
        <w:r w:rsidRPr="005B648F">
          <w:rPr>
            <w:rStyle w:val="Hypertextovodkaz"/>
            <w:rFonts w:eastAsia="Arial"/>
            <w:noProof/>
          </w:rPr>
          <w:t>14.2.24</w:t>
        </w:r>
        <w:r>
          <w:rPr>
            <w:rFonts w:asciiTheme="minorHAnsi" w:eastAsiaTheme="minorEastAsia" w:hAnsiTheme="minorHAnsi" w:cstheme="minorBidi"/>
            <w:i w:val="0"/>
            <w:noProof/>
            <w:sz w:val="22"/>
            <w:szCs w:val="22"/>
            <w:lang w:eastAsia="cs-CZ"/>
          </w:rPr>
          <w:tab/>
        </w:r>
        <w:r w:rsidRPr="005B648F">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_Toc35643826 \h </w:instrText>
        </w:r>
        <w:r>
          <w:rPr>
            <w:noProof/>
            <w:webHidden/>
          </w:rPr>
        </w:r>
        <w:r>
          <w:rPr>
            <w:noProof/>
            <w:webHidden/>
          </w:rPr>
          <w:fldChar w:fldCharType="separate"/>
        </w:r>
        <w:r>
          <w:rPr>
            <w:noProof/>
            <w:webHidden/>
          </w:rPr>
          <w:t>167</w:t>
        </w:r>
        <w:r>
          <w:rPr>
            <w:noProof/>
            <w:webHidden/>
          </w:rPr>
          <w:fldChar w:fldCharType="end"/>
        </w:r>
      </w:hyperlink>
    </w:p>
    <w:p w14:paraId="417A732C"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7" w:history="1">
        <w:r w:rsidRPr="005B648F">
          <w:rPr>
            <w:rStyle w:val="Hypertextovodkaz"/>
            <w:rFonts w:eastAsia="Arial"/>
            <w:noProof/>
          </w:rPr>
          <w:t>14.2.25</w:t>
        </w:r>
        <w:r>
          <w:rPr>
            <w:rFonts w:asciiTheme="minorHAnsi" w:eastAsiaTheme="minorEastAsia" w:hAnsiTheme="minorHAnsi" w:cstheme="minorBidi"/>
            <w:i w:val="0"/>
            <w:noProof/>
            <w:sz w:val="22"/>
            <w:szCs w:val="22"/>
            <w:lang w:eastAsia="cs-CZ"/>
          </w:rPr>
          <w:tab/>
        </w:r>
        <w:r w:rsidRPr="005B648F">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_Toc35643827 \h </w:instrText>
        </w:r>
        <w:r>
          <w:rPr>
            <w:noProof/>
            <w:webHidden/>
          </w:rPr>
        </w:r>
        <w:r>
          <w:rPr>
            <w:noProof/>
            <w:webHidden/>
          </w:rPr>
          <w:fldChar w:fldCharType="separate"/>
        </w:r>
        <w:r>
          <w:rPr>
            <w:noProof/>
            <w:webHidden/>
          </w:rPr>
          <w:t>168</w:t>
        </w:r>
        <w:r>
          <w:rPr>
            <w:noProof/>
            <w:webHidden/>
          </w:rPr>
          <w:fldChar w:fldCharType="end"/>
        </w:r>
      </w:hyperlink>
    </w:p>
    <w:p w14:paraId="11A14437"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28" w:history="1">
        <w:r w:rsidRPr="005B648F">
          <w:rPr>
            <w:rStyle w:val="Hypertextovodkaz"/>
            <w:noProof/>
            <w:lang w:val="en-US"/>
          </w:rPr>
          <w:t>14.3</w:t>
        </w:r>
        <w:r>
          <w:rPr>
            <w:rFonts w:asciiTheme="minorHAnsi" w:eastAsiaTheme="minorEastAsia" w:hAnsiTheme="minorHAnsi" w:cstheme="minorBidi"/>
            <w:b w:val="0"/>
            <w:noProof/>
            <w:sz w:val="22"/>
            <w:szCs w:val="22"/>
            <w:lang w:eastAsia="cs-CZ"/>
          </w:rPr>
          <w:tab/>
        </w:r>
        <w:r w:rsidRPr="005B648F">
          <w:rPr>
            <w:rStyle w:val="Hypertextovodkaz"/>
            <w:noProof/>
            <w:lang w:val="en-US"/>
          </w:rPr>
          <w:t>Type validation methods</w:t>
        </w:r>
        <w:r>
          <w:rPr>
            <w:noProof/>
            <w:webHidden/>
          </w:rPr>
          <w:tab/>
        </w:r>
        <w:r>
          <w:rPr>
            <w:noProof/>
            <w:webHidden/>
          </w:rPr>
          <w:fldChar w:fldCharType="begin"/>
        </w:r>
        <w:r>
          <w:rPr>
            <w:noProof/>
            <w:webHidden/>
          </w:rPr>
          <w:instrText xml:space="preserve"> PAGEREF _Toc35643828 \h </w:instrText>
        </w:r>
        <w:r>
          <w:rPr>
            <w:noProof/>
            <w:webHidden/>
          </w:rPr>
        </w:r>
        <w:r>
          <w:rPr>
            <w:noProof/>
            <w:webHidden/>
          </w:rPr>
          <w:fldChar w:fldCharType="separate"/>
        </w:r>
        <w:r>
          <w:rPr>
            <w:noProof/>
            <w:webHidden/>
          </w:rPr>
          <w:t>168</w:t>
        </w:r>
        <w:r>
          <w:rPr>
            <w:noProof/>
            <w:webHidden/>
          </w:rPr>
          <w:fldChar w:fldCharType="end"/>
        </w:r>
      </w:hyperlink>
    </w:p>
    <w:p w14:paraId="72C2B4A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29" w:history="1">
        <w:r w:rsidRPr="005B648F">
          <w:rPr>
            <w:rStyle w:val="Hypertextovodkaz"/>
            <w:noProof/>
            <w:lang w:val="en-US"/>
          </w:rPr>
          <w:t>14.3.1</w:t>
        </w:r>
        <w:r>
          <w:rPr>
            <w:rFonts w:asciiTheme="minorHAnsi" w:eastAsiaTheme="minorEastAsia" w:hAnsiTheme="minorHAnsi" w:cstheme="minorBidi"/>
            <w:i w:val="0"/>
            <w:noProof/>
            <w:sz w:val="22"/>
            <w:szCs w:val="22"/>
            <w:lang w:eastAsia="cs-CZ"/>
          </w:rPr>
          <w:tab/>
        </w:r>
        <w:r w:rsidRPr="005B648F">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_Toc35643829 \h </w:instrText>
        </w:r>
        <w:r>
          <w:rPr>
            <w:noProof/>
            <w:webHidden/>
          </w:rPr>
        </w:r>
        <w:r>
          <w:rPr>
            <w:noProof/>
            <w:webHidden/>
          </w:rPr>
          <w:fldChar w:fldCharType="separate"/>
        </w:r>
        <w:r>
          <w:rPr>
            <w:noProof/>
            <w:webHidden/>
          </w:rPr>
          <w:t>168</w:t>
        </w:r>
        <w:r>
          <w:rPr>
            <w:noProof/>
            <w:webHidden/>
          </w:rPr>
          <w:fldChar w:fldCharType="end"/>
        </w:r>
      </w:hyperlink>
    </w:p>
    <w:p w14:paraId="3299D0EC"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0" w:history="1">
        <w:r w:rsidRPr="005B648F">
          <w:rPr>
            <w:rStyle w:val="Hypertextovodkaz"/>
            <w:noProof/>
            <w:lang w:val="en-US"/>
          </w:rPr>
          <w:t>14.3.2</w:t>
        </w:r>
        <w:r>
          <w:rPr>
            <w:rFonts w:asciiTheme="minorHAnsi" w:eastAsiaTheme="minorEastAsia" w:hAnsiTheme="minorHAnsi" w:cstheme="minorBidi"/>
            <w:i w:val="0"/>
            <w:noProof/>
            <w:sz w:val="22"/>
            <w:szCs w:val="22"/>
            <w:lang w:eastAsia="cs-CZ"/>
          </w:rPr>
          <w:tab/>
        </w:r>
        <w:r w:rsidRPr="005B648F">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_Toc35643830 \h </w:instrText>
        </w:r>
        <w:r>
          <w:rPr>
            <w:noProof/>
            <w:webHidden/>
          </w:rPr>
        </w:r>
        <w:r>
          <w:rPr>
            <w:noProof/>
            <w:webHidden/>
          </w:rPr>
          <w:fldChar w:fldCharType="separate"/>
        </w:r>
        <w:r>
          <w:rPr>
            <w:noProof/>
            <w:webHidden/>
          </w:rPr>
          <w:t>170</w:t>
        </w:r>
        <w:r>
          <w:rPr>
            <w:noProof/>
            <w:webHidden/>
          </w:rPr>
          <w:fldChar w:fldCharType="end"/>
        </w:r>
      </w:hyperlink>
    </w:p>
    <w:p w14:paraId="51F0CE9E"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1" w:history="1">
        <w:r w:rsidRPr="005B648F">
          <w:rPr>
            <w:rStyle w:val="Hypertextovodkaz"/>
            <w:noProof/>
            <w:lang w:val="en-US"/>
          </w:rPr>
          <w:t>14.3.3</w:t>
        </w:r>
        <w:r>
          <w:rPr>
            <w:rFonts w:asciiTheme="minorHAnsi" w:eastAsiaTheme="minorEastAsia" w:hAnsiTheme="minorHAnsi" w:cstheme="minorBidi"/>
            <w:i w:val="0"/>
            <w:noProof/>
            <w:sz w:val="22"/>
            <w:szCs w:val="22"/>
            <w:lang w:eastAsia="cs-CZ"/>
          </w:rPr>
          <w:tab/>
        </w:r>
        <w:r w:rsidRPr="005B648F">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_Toc35643831 \h </w:instrText>
        </w:r>
        <w:r>
          <w:rPr>
            <w:noProof/>
            <w:webHidden/>
          </w:rPr>
        </w:r>
        <w:r>
          <w:rPr>
            <w:noProof/>
            <w:webHidden/>
          </w:rPr>
          <w:fldChar w:fldCharType="separate"/>
        </w:r>
        <w:r>
          <w:rPr>
            <w:noProof/>
            <w:webHidden/>
          </w:rPr>
          <w:t>172</w:t>
        </w:r>
        <w:r>
          <w:rPr>
            <w:noProof/>
            <w:webHidden/>
          </w:rPr>
          <w:fldChar w:fldCharType="end"/>
        </w:r>
      </w:hyperlink>
    </w:p>
    <w:p w14:paraId="1E3357EC"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2" w:history="1">
        <w:r w:rsidRPr="005B648F">
          <w:rPr>
            <w:rStyle w:val="Hypertextovodkaz"/>
            <w:noProof/>
            <w:lang w:val="en-US"/>
          </w:rPr>
          <w:t>14.4</w:t>
        </w:r>
        <w:r>
          <w:rPr>
            <w:rFonts w:asciiTheme="minorHAnsi" w:eastAsiaTheme="minorEastAsia" w:hAnsiTheme="minorHAnsi" w:cstheme="minorBidi"/>
            <w:b w:val="0"/>
            <w:noProof/>
            <w:sz w:val="22"/>
            <w:szCs w:val="22"/>
            <w:lang w:eastAsia="cs-CZ"/>
          </w:rPr>
          <w:tab/>
        </w:r>
        <w:r w:rsidRPr="005B648F">
          <w:rPr>
            <w:rStyle w:val="Hypertextovodkaz"/>
            <w:noProof/>
            <w:lang w:val="en-US"/>
          </w:rPr>
          <w:t>Pedefined values (constants)</w:t>
        </w:r>
        <w:r>
          <w:rPr>
            <w:noProof/>
            <w:webHidden/>
          </w:rPr>
          <w:tab/>
        </w:r>
        <w:r>
          <w:rPr>
            <w:noProof/>
            <w:webHidden/>
          </w:rPr>
          <w:fldChar w:fldCharType="begin"/>
        </w:r>
        <w:r>
          <w:rPr>
            <w:noProof/>
            <w:webHidden/>
          </w:rPr>
          <w:instrText xml:space="preserve"> PAGEREF _Toc35643832 \h </w:instrText>
        </w:r>
        <w:r>
          <w:rPr>
            <w:noProof/>
            <w:webHidden/>
          </w:rPr>
        </w:r>
        <w:r>
          <w:rPr>
            <w:noProof/>
            <w:webHidden/>
          </w:rPr>
          <w:fldChar w:fldCharType="separate"/>
        </w:r>
        <w:r>
          <w:rPr>
            <w:noProof/>
            <w:webHidden/>
          </w:rPr>
          <w:t>173</w:t>
        </w:r>
        <w:r>
          <w:rPr>
            <w:noProof/>
            <w:webHidden/>
          </w:rPr>
          <w:fldChar w:fldCharType="end"/>
        </w:r>
      </w:hyperlink>
    </w:p>
    <w:p w14:paraId="32C0A804"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3" w:history="1">
        <w:r w:rsidRPr="005B648F">
          <w:rPr>
            <w:rStyle w:val="Hypertextovodkaz"/>
            <w:noProof/>
            <w:lang w:val="en-US"/>
          </w:rPr>
          <w:t>14.5</w:t>
        </w:r>
        <w:r>
          <w:rPr>
            <w:rFonts w:asciiTheme="minorHAnsi" w:eastAsiaTheme="minorEastAsia" w:hAnsiTheme="minorHAnsi" w:cstheme="minorBidi"/>
            <w:b w:val="0"/>
            <w:noProof/>
            <w:sz w:val="22"/>
            <w:szCs w:val="22"/>
            <w:lang w:eastAsia="cs-CZ"/>
          </w:rPr>
          <w:tab/>
        </w:r>
        <w:r w:rsidRPr="005B648F">
          <w:rPr>
            <w:rStyle w:val="Hypertextovodkaz"/>
            <w:noProof/>
            <w:lang w:val="en-US"/>
          </w:rPr>
          <w:t>Ignored and illegal nodes</w:t>
        </w:r>
        <w:r>
          <w:rPr>
            <w:noProof/>
            <w:webHidden/>
          </w:rPr>
          <w:tab/>
        </w:r>
        <w:r>
          <w:rPr>
            <w:noProof/>
            <w:webHidden/>
          </w:rPr>
          <w:fldChar w:fldCharType="begin"/>
        </w:r>
        <w:r>
          <w:rPr>
            <w:noProof/>
            <w:webHidden/>
          </w:rPr>
          <w:instrText xml:space="preserve"> PAGEREF _Toc35643833 \h </w:instrText>
        </w:r>
        <w:r>
          <w:rPr>
            <w:noProof/>
            <w:webHidden/>
          </w:rPr>
        </w:r>
        <w:r>
          <w:rPr>
            <w:noProof/>
            <w:webHidden/>
          </w:rPr>
          <w:fldChar w:fldCharType="separate"/>
        </w:r>
        <w:r>
          <w:rPr>
            <w:noProof/>
            <w:webHidden/>
          </w:rPr>
          <w:t>174</w:t>
        </w:r>
        <w:r>
          <w:rPr>
            <w:noProof/>
            <w:webHidden/>
          </w:rPr>
          <w:fldChar w:fldCharType="end"/>
        </w:r>
      </w:hyperlink>
    </w:p>
    <w:p w14:paraId="23FA6C89"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4" w:history="1">
        <w:r w:rsidRPr="005B648F">
          <w:rPr>
            <w:rStyle w:val="Hypertextovodkaz"/>
            <w:noProof/>
            <w:lang w:val="en-US"/>
          </w:rPr>
          <w:t>14.5.1</w:t>
        </w:r>
        <w:r>
          <w:rPr>
            <w:rFonts w:asciiTheme="minorHAnsi" w:eastAsiaTheme="minorEastAsia" w:hAnsiTheme="minorHAnsi" w:cstheme="minorBidi"/>
            <w:i w:val="0"/>
            <w:noProof/>
            <w:sz w:val="22"/>
            <w:szCs w:val="22"/>
            <w:lang w:eastAsia="cs-CZ"/>
          </w:rPr>
          <w:tab/>
        </w:r>
        <w:r w:rsidRPr="005B648F">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_Toc35643834 \h </w:instrText>
        </w:r>
        <w:r>
          <w:rPr>
            <w:noProof/>
            <w:webHidden/>
          </w:rPr>
        </w:r>
        <w:r>
          <w:rPr>
            <w:noProof/>
            <w:webHidden/>
          </w:rPr>
          <w:fldChar w:fldCharType="separate"/>
        </w:r>
        <w:r>
          <w:rPr>
            <w:noProof/>
            <w:webHidden/>
          </w:rPr>
          <w:t>174</w:t>
        </w:r>
        <w:r>
          <w:rPr>
            <w:noProof/>
            <w:webHidden/>
          </w:rPr>
          <w:fldChar w:fldCharType="end"/>
        </w:r>
      </w:hyperlink>
    </w:p>
    <w:p w14:paraId="5922776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5" w:history="1">
        <w:r w:rsidRPr="005B648F">
          <w:rPr>
            <w:rStyle w:val="Hypertextovodkaz"/>
            <w:noProof/>
            <w:lang w:val="en-US"/>
          </w:rPr>
          <w:t>14.6</w:t>
        </w:r>
        <w:r>
          <w:rPr>
            <w:rFonts w:asciiTheme="minorHAnsi" w:eastAsiaTheme="minorEastAsia" w:hAnsiTheme="minorHAnsi" w:cstheme="minorBidi"/>
            <w:b w:val="0"/>
            <w:noProof/>
            <w:sz w:val="22"/>
            <w:szCs w:val="22"/>
            <w:lang w:eastAsia="cs-CZ"/>
          </w:rPr>
          <w:tab/>
        </w:r>
        <w:r w:rsidRPr="005B648F">
          <w:rPr>
            <w:rStyle w:val="Hypertextovodkaz"/>
            <w:noProof/>
            <w:lang w:val="en-US"/>
          </w:rPr>
          <w:t>Options</w:t>
        </w:r>
        <w:r>
          <w:rPr>
            <w:noProof/>
            <w:webHidden/>
          </w:rPr>
          <w:tab/>
        </w:r>
        <w:r>
          <w:rPr>
            <w:noProof/>
            <w:webHidden/>
          </w:rPr>
          <w:fldChar w:fldCharType="begin"/>
        </w:r>
        <w:r>
          <w:rPr>
            <w:noProof/>
            <w:webHidden/>
          </w:rPr>
          <w:instrText xml:space="preserve"> PAGEREF _Toc35643835 \h </w:instrText>
        </w:r>
        <w:r>
          <w:rPr>
            <w:noProof/>
            <w:webHidden/>
          </w:rPr>
        </w:r>
        <w:r>
          <w:rPr>
            <w:noProof/>
            <w:webHidden/>
          </w:rPr>
          <w:fldChar w:fldCharType="separate"/>
        </w:r>
        <w:r>
          <w:rPr>
            <w:noProof/>
            <w:webHidden/>
          </w:rPr>
          <w:t>175</w:t>
        </w:r>
        <w:r>
          <w:rPr>
            <w:noProof/>
            <w:webHidden/>
          </w:rPr>
          <w:fldChar w:fldCharType="end"/>
        </w:r>
      </w:hyperlink>
    </w:p>
    <w:p w14:paraId="1A4B3D4D"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6" w:history="1">
        <w:r w:rsidRPr="005B648F">
          <w:rPr>
            <w:rStyle w:val="Hypertextovodkaz"/>
            <w:noProof/>
            <w:lang w:val="en-US"/>
          </w:rPr>
          <w:t>14.7</w:t>
        </w:r>
        <w:r>
          <w:rPr>
            <w:rFonts w:asciiTheme="minorHAnsi" w:eastAsiaTheme="minorEastAsia" w:hAnsiTheme="minorHAnsi" w:cstheme="minorBidi"/>
            <w:b w:val="0"/>
            <w:noProof/>
            <w:sz w:val="22"/>
            <w:szCs w:val="22"/>
            <w:lang w:eastAsia="cs-CZ"/>
          </w:rPr>
          <w:tab/>
        </w:r>
        <w:r w:rsidRPr="005B648F">
          <w:rPr>
            <w:rStyle w:val="Hypertextovodkaz"/>
            <w:noProof/>
            <w:lang w:val="en-US"/>
          </w:rPr>
          <w:t>Methods implemented in X-Script</w:t>
        </w:r>
        <w:r>
          <w:rPr>
            <w:noProof/>
            <w:webHidden/>
          </w:rPr>
          <w:tab/>
        </w:r>
        <w:r>
          <w:rPr>
            <w:noProof/>
            <w:webHidden/>
          </w:rPr>
          <w:fldChar w:fldCharType="begin"/>
        </w:r>
        <w:r>
          <w:rPr>
            <w:noProof/>
            <w:webHidden/>
          </w:rPr>
          <w:instrText xml:space="preserve"> PAGEREF _Toc35643836 \h </w:instrText>
        </w:r>
        <w:r>
          <w:rPr>
            <w:noProof/>
            <w:webHidden/>
          </w:rPr>
        </w:r>
        <w:r>
          <w:rPr>
            <w:noProof/>
            <w:webHidden/>
          </w:rPr>
          <w:fldChar w:fldCharType="separate"/>
        </w:r>
        <w:r>
          <w:rPr>
            <w:noProof/>
            <w:webHidden/>
          </w:rPr>
          <w:t>177</w:t>
        </w:r>
        <w:r>
          <w:rPr>
            <w:noProof/>
            <w:webHidden/>
          </w:rPr>
          <w:fldChar w:fldCharType="end"/>
        </w:r>
      </w:hyperlink>
    </w:p>
    <w:p w14:paraId="537B841E"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7" w:history="1">
        <w:r w:rsidRPr="005B648F">
          <w:rPr>
            <w:rStyle w:val="Hypertextovodkaz"/>
            <w:noProof/>
            <w:lang w:val="en-US"/>
          </w:rPr>
          <w:t>14.7.1</w:t>
        </w:r>
        <w:r>
          <w:rPr>
            <w:rFonts w:asciiTheme="minorHAnsi" w:eastAsiaTheme="minorEastAsia" w:hAnsiTheme="minorHAnsi" w:cstheme="minorBidi"/>
            <w:i w:val="0"/>
            <w:noProof/>
            <w:sz w:val="22"/>
            <w:szCs w:val="22"/>
            <w:lang w:eastAsia="cs-CZ"/>
          </w:rPr>
          <w:tab/>
        </w:r>
        <w:r w:rsidRPr="005B648F">
          <w:rPr>
            <w:rStyle w:val="Hypertextovodkaz"/>
            <w:noProof/>
            <w:lang w:val="en-US"/>
          </w:rPr>
          <w:t>Implemented general methods</w:t>
        </w:r>
        <w:r>
          <w:rPr>
            <w:noProof/>
            <w:webHidden/>
          </w:rPr>
          <w:tab/>
        </w:r>
        <w:r>
          <w:rPr>
            <w:noProof/>
            <w:webHidden/>
          </w:rPr>
          <w:fldChar w:fldCharType="begin"/>
        </w:r>
        <w:r>
          <w:rPr>
            <w:noProof/>
            <w:webHidden/>
          </w:rPr>
          <w:instrText xml:space="preserve"> PAGEREF _Toc35643837 \h </w:instrText>
        </w:r>
        <w:r>
          <w:rPr>
            <w:noProof/>
            <w:webHidden/>
          </w:rPr>
        </w:r>
        <w:r>
          <w:rPr>
            <w:noProof/>
            <w:webHidden/>
          </w:rPr>
          <w:fldChar w:fldCharType="separate"/>
        </w:r>
        <w:r>
          <w:rPr>
            <w:noProof/>
            <w:webHidden/>
          </w:rPr>
          <w:t>177</w:t>
        </w:r>
        <w:r>
          <w:rPr>
            <w:noProof/>
            <w:webHidden/>
          </w:rPr>
          <w:fldChar w:fldCharType="end"/>
        </w:r>
      </w:hyperlink>
    </w:p>
    <w:p w14:paraId="4488683C"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8" w:history="1">
        <w:r w:rsidRPr="005B648F">
          <w:rPr>
            <w:rStyle w:val="Hypertextovodkaz"/>
            <w:noProof/>
            <w:lang w:val="en-US"/>
          </w:rPr>
          <w:t>14.7.2</w:t>
        </w:r>
        <w:r>
          <w:rPr>
            <w:rFonts w:asciiTheme="minorHAnsi" w:eastAsiaTheme="minorEastAsia" w:hAnsiTheme="minorHAnsi" w:cstheme="minorBidi"/>
            <w:i w:val="0"/>
            <w:noProof/>
            <w:sz w:val="22"/>
            <w:szCs w:val="22"/>
            <w:lang w:eastAsia="cs-CZ"/>
          </w:rPr>
          <w:tab/>
        </w:r>
        <w:r w:rsidRPr="005B648F">
          <w:rPr>
            <w:rStyle w:val="Hypertextovodkaz"/>
            <w:noProof/>
            <w:lang w:val="en-US"/>
          </w:rPr>
          <w:t>M</w:t>
        </w:r>
        <w:r w:rsidRPr="005B648F">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_Toc35643838 \h </w:instrText>
        </w:r>
        <w:r>
          <w:rPr>
            <w:noProof/>
            <w:webHidden/>
          </w:rPr>
        </w:r>
        <w:r>
          <w:rPr>
            <w:noProof/>
            <w:webHidden/>
          </w:rPr>
          <w:fldChar w:fldCharType="separate"/>
        </w:r>
        <w:r>
          <w:rPr>
            <w:noProof/>
            <w:webHidden/>
          </w:rPr>
          <w:t>185</w:t>
        </w:r>
        <w:r>
          <w:rPr>
            <w:noProof/>
            <w:webHidden/>
          </w:rPr>
          <w:fldChar w:fldCharType="end"/>
        </w:r>
      </w:hyperlink>
    </w:p>
    <w:p w14:paraId="4013B0D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9" w:history="1">
        <w:r w:rsidRPr="005B648F">
          <w:rPr>
            <w:rStyle w:val="Hypertextovodkaz"/>
            <w:rFonts w:eastAsia="Calibri"/>
            <w:noProof/>
            <w:lang w:bidi="en-GB"/>
          </w:rPr>
          <w:t>14.7.3</w:t>
        </w:r>
        <w:r>
          <w:rPr>
            <w:rFonts w:asciiTheme="minorHAnsi" w:eastAsiaTheme="minorEastAsia" w:hAnsiTheme="minorHAnsi" w:cstheme="minorBidi"/>
            <w:i w:val="0"/>
            <w:noProof/>
            <w:sz w:val="22"/>
            <w:szCs w:val="22"/>
            <w:lang w:eastAsia="cs-CZ"/>
          </w:rPr>
          <w:tab/>
        </w:r>
        <w:r w:rsidRPr="005B648F">
          <w:rPr>
            <w:rStyle w:val="Hypertextovodkaz"/>
            <w:noProof/>
            <w:lang w:val="en-US"/>
          </w:rPr>
          <w:t>M</w:t>
        </w:r>
        <w:r w:rsidRPr="005B648F">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_Toc35643839 \h </w:instrText>
        </w:r>
        <w:r>
          <w:rPr>
            <w:noProof/>
            <w:webHidden/>
          </w:rPr>
        </w:r>
        <w:r>
          <w:rPr>
            <w:noProof/>
            <w:webHidden/>
          </w:rPr>
          <w:fldChar w:fldCharType="separate"/>
        </w:r>
        <w:r>
          <w:rPr>
            <w:noProof/>
            <w:webHidden/>
          </w:rPr>
          <w:t>185</w:t>
        </w:r>
        <w:r>
          <w:rPr>
            <w:noProof/>
            <w:webHidden/>
          </w:rPr>
          <w:fldChar w:fldCharType="end"/>
        </w:r>
      </w:hyperlink>
    </w:p>
    <w:p w14:paraId="4E752424"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0" w:history="1">
        <w:r w:rsidRPr="005B648F">
          <w:rPr>
            <w:rStyle w:val="Hypertextovodkaz"/>
            <w:noProof/>
            <w:lang w:bidi="en-GB"/>
          </w:rPr>
          <w:t>14.7.4</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_Toc35643840 \h </w:instrText>
        </w:r>
        <w:r>
          <w:rPr>
            <w:noProof/>
            <w:webHidden/>
          </w:rPr>
        </w:r>
        <w:r>
          <w:rPr>
            <w:noProof/>
            <w:webHidden/>
          </w:rPr>
          <w:fldChar w:fldCharType="separate"/>
        </w:r>
        <w:r>
          <w:rPr>
            <w:noProof/>
            <w:webHidden/>
          </w:rPr>
          <w:t>185</w:t>
        </w:r>
        <w:r>
          <w:rPr>
            <w:noProof/>
            <w:webHidden/>
          </w:rPr>
          <w:fldChar w:fldCharType="end"/>
        </w:r>
      </w:hyperlink>
    </w:p>
    <w:p w14:paraId="7EF85DB4"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1" w:history="1">
        <w:r w:rsidRPr="005B648F">
          <w:rPr>
            <w:rStyle w:val="Hypertextovodkaz"/>
            <w:rFonts w:eastAsia="Calibri"/>
            <w:noProof/>
            <w:lang w:bidi="en-GB"/>
          </w:rPr>
          <w:t>14.7.5</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_Toc35643841 \h </w:instrText>
        </w:r>
        <w:r>
          <w:rPr>
            <w:noProof/>
            <w:webHidden/>
          </w:rPr>
        </w:r>
        <w:r>
          <w:rPr>
            <w:noProof/>
            <w:webHidden/>
          </w:rPr>
          <w:fldChar w:fldCharType="separate"/>
        </w:r>
        <w:r>
          <w:rPr>
            <w:noProof/>
            <w:webHidden/>
          </w:rPr>
          <w:t>186</w:t>
        </w:r>
        <w:r>
          <w:rPr>
            <w:noProof/>
            <w:webHidden/>
          </w:rPr>
          <w:fldChar w:fldCharType="end"/>
        </w:r>
      </w:hyperlink>
    </w:p>
    <w:p w14:paraId="192FC06C"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2" w:history="1">
        <w:r w:rsidRPr="005B648F">
          <w:rPr>
            <w:rStyle w:val="Hypertextovodkaz"/>
            <w:noProof/>
            <w:lang w:bidi="en-GB"/>
          </w:rPr>
          <w:t>14.7.6</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_Toc35643842 \h </w:instrText>
        </w:r>
        <w:r>
          <w:rPr>
            <w:noProof/>
            <w:webHidden/>
          </w:rPr>
        </w:r>
        <w:r>
          <w:rPr>
            <w:noProof/>
            <w:webHidden/>
          </w:rPr>
          <w:fldChar w:fldCharType="separate"/>
        </w:r>
        <w:r>
          <w:rPr>
            <w:noProof/>
            <w:webHidden/>
          </w:rPr>
          <w:t>186</w:t>
        </w:r>
        <w:r>
          <w:rPr>
            <w:noProof/>
            <w:webHidden/>
          </w:rPr>
          <w:fldChar w:fldCharType="end"/>
        </w:r>
      </w:hyperlink>
    </w:p>
    <w:p w14:paraId="57F5B6CA"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3" w:history="1">
        <w:r w:rsidRPr="005B648F">
          <w:rPr>
            <w:rStyle w:val="Hypertextovodkaz"/>
            <w:rFonts w:eastAsia="Calibri"/>
            <w:noProof/>
            <w:lang w:bidi="en-GB"/>
          </w:rPr>
          <w:t>14.7.7</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_Toc35643843 \h </w:instrText>
        </w:r>
        <w:r>
          <w:rPr>
            <w:noProof/>
            <w:webHidden/>
          </w:rPr>
        </w:r>
        <w:r>
          <w:rPr>
            <w:noProof/>
            <w:webHidden/>
          </w:rPr>
          <w:fldChar w:fldCharType="separate"/>
        </w:r>
        <w:r>
          <w:rPr>
            <w:noProof/>
            <w:webHidden/>
          </w:rPr>
          <w:t>187</w:t>
        </w:r>
        <w:r>
          <w:rPr>
            <w:noProof/>
            <w:webHidden/>
          </w:rPr>
          <w:fldChar w:fldCharType="end"/>
        </w:r>
      </w:hyperlink>
    </w:p>
    <w:p w14:paraId="08724F22"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4" w:history="1">
        <w:r w:rsidRPr="005B648F">
          <w:rPr>
            <w:rStyle w:val="Hypertextovodkaz"/>
            <w:rFonts w:eastAsia="Calibri"/>
            <w:noProof/>
            <w:lang w:bidi="en-GB"/>
          </w:rPr>
          <w:t>14.7.8</w:t>
        </w:r>
        <w:r>
          <w:rPr>
            <w:rFonts w:asciiTheme="minorHAnsi" w:eastAsiaTheme="minorEastAsia" w:hAnsiTheme="minorHAnsi" w:cstheme="minorBidi"/>
            <w:i w:val="0"/>
            <w:noProof/>
            <w:sz w:val="22"/>
            <w:szCs w:val="22"/>
            <w:lang w:eastAsia="cs-CZ"/>
          </w:rPr>
          <w:tab/>
        </w:r>
        <w:r w:rsidRPr="005B648F">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_Toc35643844 \h </w:instrText>
        </w:r>
        <w:r>
          <w:rPr>
            <w:noProof/>
            <w:webHidden/>
          </w:rPr>
        </w:r>
        <w:r>
          <w:rPr>
            <w:noProof/>
            <w:webHidden/>
          </w:rPr>
          <w:fldChar w:fldCharType="separate"/>
        </w:r>
        <w:r>
          <w:rPr>
            <w:noProof/>
            <w:webHidden/>
          </w:rPr>
          <w:t>188</w:t>
        </w:r>
        <w:r>
          <w:rPr>
            <w:noProof/>
            <w:webHidden/>
          </w:rPr>
          <w:fldChar w:fldCharType="end"/>
        </w:r>
      </w:hyperlink>
    </w:p>
    <w:p w14:paraId="24528679"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5" w:history="1">
        <w:r w:rsidRPr="005B648F">
          <w:rPr>
            <w:rStyle w:val="Hypertextovodkaz"/>
            <w:rFonts w:eastAsia="Calibri"/>
            <w:noProof/>
            <w:lang w:bidi="en-GB"/>
          </w:rPr>
          <w:t>14.7.9</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_Toc35643845 \h </w:instrText>
        </w:r>
        <w:r>
          <w:rPr>
            <w:noProof/>
            <w:webHidden/>
          </w:rPr>
        </w:r>
        <w:r>
          <w:rPr>
            <w:noProof/>
            <w:webHidden/>
          </w:rPr>
          <w:fldChar w:fldCharType="separate"/>
        </w:r>
        <w:r>
          <w:rPr>
            <w:noProof/>
            <w:webHidden/>
          </w:rPr>
          <w:t>188</w:t>
        </w:r>
        <w:r>
          <w:rPr>
            <w:noProof/>
            <w:webHidden/>
          </w:rPr>
          <w:fldChar w:fldCharType="end"/>
        </w:r>
      </w:hyperlink>
    </w:p>
    <w:p w14:paraId="0CFD8F80"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6" w:history="1">
        <w:r w:rsidRPr="005B648F">
          <w:rPr>
            <w:rStyle w:val="Hypertextovodkaz"/>
            <w:rFonts w:eastAsia="Calibri"/>
            <w:noProof/>
            <w:lang w:bidi="en-GB"/>
          </w:rPr>
          <w:t>14.7.10</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_Toc35643846 \h </w:instrText>
        </w:r>
        <w:r>
          <w:rPr>
            <w:noProof/>
            <w:webHidden/>
          </w:rPr>
        </w:r>
        <w:r>
          <w:rPr>
            <w:noProof/>
            <w:webHidden/>
          </w:rPr>
          <w:fldChar w:fldCharType="separate"/>
        </w:r>
        <w:r>
          <w:rPr>
            <w:noProof/>
            <w:webHidden/>
          </w:rPr>
          <w:t>189</w:t>
        </w:r>
        <w:r>
          <w:rPr>
            <w:noProof/>
            <w:webHidden/>
          </w:rPr>
          <w:fldChar w:fldCharType="end"/>
        </w:r>
      </w:hyperlink>
    </w:p>
    <w:p w14:paraId="7676D62C"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7" w:history="1">
        <w:r w:rsidRPr="005B648F">
          <w:rPr>
            <w:rStyle w:val="Hypertextovodkaz"/>
            <w:rFonts w:eastAsia="Calibri"/>
            <w:noProof/>
            <w:lang w:bidi="en-GB"/>
          </w:rPr>
          <w:t>14.7.11</w:t>
        </w:r>
        <w:r>
          <w:rPr>
            <w:rFonts w:asciiTheme="minorHAnsi" w:eastAsiaTheme="minorEastAsia" w:hAnsiTheme="minorHAnsi" w:cstheme="minorBidi"/>
            <w:i w:val="0"/>
            <w:noProof/>
            <w:sz w:val="22"/>
            <w:szCs w:val="22"/>
            <w:lang w:eastAsia="cs-CZ"/>
          </w:rPr>
          <w:tab/>
        </w:r>
        <w:r w:rsidRPr="005B648F">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_Toc35643847 \h </w:instrText>
        </w:r>
        <w:r>
          <w:rPr>
            <w:noProof/>
            <w:webHidden/>
          </w:rPr>
        </w:r>
        <w:r>
          <w:rPr>
            <w:noProof/>
            <w:webHidden/>
          </w:rPr>
          <w:fldChar w:fldCharType="separate"/>
        </w:r>
        <w:r>
          <w:rPr>
            <w:noProof/>
            <w:webHidden/>
          </w:rPr>
          <w:t>189</w:t>
        </w:r>
        <w:r>
          <w:rPr>
            <w:noProof/>
            <w:webHidden/>
          </w:rPr>
          <w:fldChar w:fldCharType="end"/>
        </w:r>
      </w:hyperlink>
    </w:p>
    <w:p w14:paraId="48034A6C"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8" w:history="1">
        <w:r w:rsidRPr="005B648F">
          <w:rPr>
            <w:rStyle w:val="Hypertextovodkaz"/>
            <w:rFonts w:eastAsia="Calibri"/>
            <w:noProof/>
            <w:lang w:bidi="en-GB"/>
          </w:rPr>
          <w:t>14.7.12</w:t>
        </w:r>
        <w:r>
          <w:rPr>
            <w:rFonts w:asciiTheme="minorHAnsi" w:eastAsiaTheme="minorEastAsia" w:hAnsiTheme="minorHAnsi" w:cstheme="minorBidi"/>
            <w:i w:val="0"/>
            <w:noProof/>
            <w:sz w:val="22"/>
            <w:szCs w:val="22"/>
            <w:lang w:eastAsia="cs-CZ"/>
          </w:rPr>
          <w:tab/>
        </w:r>
        <w:r w:rsidRPr="005B648F">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_Toc35643848 \h </w:instrText>
        </w:r>
        <w:r>
          <w:rPr>
            <w:noProof/>
            <w:webHidden/>
          </w:rPr>
        </w:r>
        <w:r>
          <w:rPr>
            <w:noProof/>
            <w:webHidden/>
          </w:rPr>
          <w:fldChar w:fldCharType="separate"/>
        </w:r>
        <w:r>
          <w:rPr>
            <w:noProof/>
            <w:webHidden/>
          </w:rPr>
          <w:t>190</w:t>
        </w:r>
        <w:r>
          <w:rPr>
            <w:noProof/>
            <w:webHidden/>
          </w:rPr>
          <w:fldChar w:fldCharType="end"/>
        </w:r>
      </w:hyperlink>
    </w:p>
    <w:p w14:paraId="414AF590"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9" w:history="1">
        <w:r w:rsidRPr="005B648F">
          <w:rPr>
            <w:rStyle w:val="Hypertextovodkaz"/>
            <w:rFonts w:eastAsia="Calibri"/>
            <w:noProof/>
            <w:lang w:bidi="en-GB"/>
          </w:rPr>
          <w:t>14.7.13</w:t>
        </w:r>
        <w:r>
          <w:rPr>
            <w:rFonts w:asciiTheme="minorHAnsi" w:eastAsiaTheme="minorEastAsia" w:hAnsiTheme="minorHAnsi" w:cstheme="minorBidi"/>
            <w:i w:val="0"/>
            <w:noProof/>
            <w:sz w:val="22"/>
            <w:szCs w:val="22"/>
            <w:lang w:eastAsia="cs-CZ"/>
          </w:rPr>
          <w:tab/>
        </w:r>
        <w:r w:rsidRPr="005B648F">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_Toc35643849 \h </w:instrText>
        </w:r>
        <w:r>
          <w:rPr>
            <w:noProof/>
            <w:webHidden/>
          </w:rPr>
        </w:r>
        <w:r>
          <w:rPr>
            <w:noProof/>
            <w:webHidden/>
          </w:rPr>
          <w:fldChar w:fldCharType="separate"/>
        </w:r>
        <w:r>
          <w:rPr>
            <w:noProof/>
            <w:webHidden/>
          </w:rPr>
          <w:t>190</w:t>
        </w:r>
        <w:r>
          <w:rPr>
            <w:noProof/>
            <w:webHidden/>
          </w:rPr>
          <w:fldChar w:fldCharType="end"/>
        </w:r>
      </w:hyperlink>
    </w:p>
    <w:p w14:paraId="73BB7777"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0" w:history="1">
        <w:r w:rsidRPr="005B648F">
          <w:rPr>
            <w:rStyle w:val="Hypertextovodkaz"/>
            <w:rFonts w:eastAsia="Calibri"/>
            <w:noProof/>
            <w:lang w:bidi="en-GB"/>
          </w:rPr>
          <w:t>14.7.14</w:t>
        </w:r>
        <w:r>
          <w:rPr>
            <w:rFonts w:asciiTheme="minorHAnsi" w:eastAsiaTheme="minorEastAsia" w:hAnsiTheme="minorHAnsi" w:cstheme="minorBidi"/>
            <w:i w:val="0"/>
            <w:noProof/>
            <w:sz w:val="22"/>
            <w:szCs w:val="22"/>
            <w:lang w:eastAsia="cs-CZ"/>
          </w:rPr>
          <w:tab/>
        </w:r>
        <w:r w:rsidRPr="005B648F">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_Toc35643850 \h </w:instrText>
        </w:r>
        <w:r>
          <w:rPr>
            <w:noProof/>
            <w:webHidden/>
          </w:rPr>
        </w:r>
        <w:r>
          <w:rPr>
            <w:noProof/>
            <w:webHidden/>
          </w:rPr>
          <w:fldChar w:fldCharType="separate"/>
        </w:r>
        <w:r>
          <w:rPr>
            <w:noProof/>
            <w:webHidden/>
          </w:rPr>
          <w:t>190</w:t>
        </w:r>
        <w:r>
          <w:rPr>
            <w:noProof/>
            <w:webHidden/>
          </w:rPr>
          <w:fldChar w:fldCharType="end"/>
        </w:r>
      </w:hyperlink>
    </w:p>
    <w:p w14:paraId="79E30E7B"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1" w:history="1">
        <w:r w:rsidRPr="005B648F">
          <w:rPr>
            <w:rStyle w:val="Hypertextovodkaz"/>
            <w:rFonts w:eastAsia="Calibri"/>
            <w:noProof/>
            <w:lang w:bidi="en-GB"/>
          </w:rPr>
          <w:t>14.7.15</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_Toc35643851 \h </w:instrText>
        </w:r>
        <w:r>
          <w:rPr>
            <w:noProof/>
            <w:webHidden/>
          </w:rPr>
        </w:r>
        <w:r>
          <w:rPr>
            <w:noProof/>
            <w:webHidden/>
          </w:rPr>
          <w:fldChar w:fldCharType="separate"/>
        </w:r>
        <w:r>
          <w:rPr>
            <w:noProof/>
            <w:webHidden/>
          </w:rPr>
          <w:t>191</w:t>
        </w:r>
        <w:r>
          <w:rPr>
            <w:noProof/>
            <w:webHidden/>
          </w:rPr>
          <w:fldChar w:fldCharType="end"/>
        </w:r>
      </w:hyperlink>
    </w:p>
    <w:p w14:paraId="16AF8770"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2" w:history="1">
        <w:r w:rsidRPr="005B648F">
          <w:rPr>
            <w:rStyle w:val="Hypertextovodkaz"/>
            <w:rFonts w:eastAsia="Calibri"/>
            <w:noProof/>
            <w:lang w:bidi="en-GB"/>
          </w:rPr>
          <w:t>14.7.16</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_Toc35643852 \h </w:instrText>
        </w:r>
        <w:r>
          <w:rPr>
            <w:noProof/>
            <w:webHidden/>
          </w:rPr>
        </w:r>
        <w:r>
          <w:rPr>
            <w:noProof/>
            <w:webHidden/>
          </w:rPr>
          <w:fldChar w:fldCharType="separate"/>
        </w:r>
        <w:r>
          <w:rPr>
            <w:noProof/>
            <w:webHidden/>
          </w:rPr>
          <w:t>191</w:t>
        </w:r>
        <w:r>
          <w:rPr>
            <w:noProof/>
            <w:webHidden/>
          </w:rPr>
          <w:fldChar w:fldCharType="end"/>
        </w:r>
      </w:hyperlink>
    </w:p>
    <w:p w14:paraId="66EB85D0"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3" w:history="1">
        <w:r w:rsidRPr="005B648F">
          <w:rPr>
            <w:rStyle w:val="Hypertextovodkaz"/>
            <w:rFonts w:eastAsia="Calibri"/>
            <w:noProof/>
            <w:lang w:bidi="en-GB"/>
          </w:rPr>
          <w:t>14.7.17</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_Toc35643853 \h </w:instrText>
        </w:r>
        <w:r>
          <w:rPr>
            <w:noProof/>
            <w:webHidden/>
          </w:rPr>
        </w:r>
        <w:r>
          <w:rPr>
            <w:noProof/>
            <w:webHidden/>
          </w:rPr>
          <w:fldChar w:fldCharType="separate"/>
        </w:r>
        <w:r>
          <w:rPr>
            <w:noProof/>
            <w:webHidden/>
          </w:rPr>
          <w:t>191</w:t>
        </w:r>
        <w:r>
          <w:rPr>
            <w:noProof/>
            <w:webHidden/>
          </w:rPr>
          <w:fldChar w:fldCharType="end"/>
        </w:r>
      </w:hyperlink>
    </w:p>
    <w:p w14:paraId="74796A41"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4" w:history="1">
        <w:r w:rsidRPr="005B648F">
          <w:rPr>
            <w:rStyle w:val="Hypertextovodkaz"/>
            <w:noProof/>
            <w:lang w:bidi="en-GB"/>
          </w:rPr>
          <w:t>14.7.18</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_Toc35643854 \h </w:instrText>
        </w:r>
        <w:r>
          <w:rPr>
            <w:noProof/>
            <w:webHidden/>
          </w:rPr>
        </w:r>
        <w:r>
          <w:rPr>
            <w:noProof/>
            <w:webHidden/>
          </w:rPr>
          <w:fldChar w:fldCharType="separate"/>
        </w:r>
        <w:r>
          <w:rPr>
            <w:noProof/>
            <w:webHidden/>
          </w:rPr>
          <w:t>191</w:t>
        </w:r>
        <w:r>
          <w:rPr>
            <w:noProof/>
            <w:webHidden/>
          </w:rPr>
          <w:fldChar w:fldCharType="end"/>
        </w:r>
      </w:hyperlink>
    </w:p>
    <w:p w14:paraId="70EE3CD1"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5" w:history="1">
        <w:r w:rsidRPr="005B648F">
          <w:rPr>
            <w:rStyle w:val="Hypertextovodkaz"/>
            <w:noProof/>
            <w:lang w:bidi="en-GB"/>
          </w:rPr>
          <w:t>14.7.19</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_Toc35643855 \h </w:instrText>
        </w:r>
        <w:r>
          <w:rPr>
            <w:noProof/>
            <w:webHidden/>
          </w:rPr>
        </w:r>
        <w:r>
          <w:rPr>
            <w:noProof/>
            <w:webHidden/>
          </w:rPr>
          <w:fldChar w:fldCharType="separate"/>
        </w:r>
        <w:r>
          <w:rPr>
            <w:noProof/>
            <w:webHidden/>
          </w:rPr>
          <w:t>192</w:t>
        </w:r>
        <w:r>
          <w:rPr>
            <w:noProof/>
            <w:webHidden/>
          </w:rPr>
          <w:fldChar w:fldCharType="end"/>
        </w:r>
      </w:hyperlink>
    </w:p>
    <w:p w14:paraId="7EA00BD8"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6" w:history="1">
        <w:r w:rsidRPr="005B648F">
          <w:rPr>
            <w:rStyle w:val="Hypertextovodkaz"/>
            <w:noProof/>
            <w:lang w:bidi="en-GB"/>
          </w:rPr>
          <w:t>14.7.20</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_Toc35643856 \h </w:instrText>
        </w:r>
        <w:r>
          <w:rPr>
            <w:noProof/>
            <w:webHidden/>
          </w:rPr>
        </w:r>
        <w:r>
          <w:rPr>
            <w:noProof/>
            <w:webHidden/>
          </w:rPr>
          <w:fldChar w:fldCharType="separate"/>
        </w:r>
        <w:r>
          <w:rPr>
            <w:noProof/>
            <w:webHidden/>
          </w:rPr>
          <w:t>192</w:t>
        </w:r>
        <w:r>
          <w:rPr>
            <w:noProof/>
            <w:webHidden/>
          </w:rPr>
          <w:fldChar w:fldCharType="end"/>
        </w:r>
      </w:hyperlink>
    </w:p>
    <w:p w14:paraId="5CF3494A"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7" w:history="1">
        <w:r w:rsidRPr="005B648F">
          <w:rPr>
            <w:rStyle w:val="Hypertextovodkaz"/>
            <w:noProof/>
            <w:lang w:bidi="en-GB"/>
          </w:rPr>
          <w:t>14.7.21</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_Toc35643857 \h </w:instrText>
        </w:r>
        <w:r>
          <w:rPr>
            <w:noProof/>
            <w:webHidden/>
          </w:rPr>
        </w:r>
        <w:r>
          <w:rPr>
            <w:noProof/>
            <w:webHidden/>
          </w:rPr>
          <w:fldChar w:fldCharType="separate"/>
        </w:r>
        <w:r>
          <w:rPr>
            <w:noProof/>
            <w:webHidden/>
          </w:rPr>
          <w:t>192</w:t>
        </w:r>
        <w:r>
          <w:rPr>
            <w:noProof/>
            <w:webHidden/>
          </w:rPr>
          <w:fldChar w:fldCharType="end"/>
        </w:r>
      </w:hyperlink>
    </w:p>
    <w:p w14:paraId="7C4F8468"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8" w:history="1">
        <w:r w:rsidRPr="005B648F">
          <w:rPr>
            <w:rStyle w:val="Hypertextovodkaz"/>
            <w:rFonts w:eastAsia="Calibri"/>
            <w:noProof/>
            <w:lang w:bidi="en-GB"/>
          </w:rPr>
          <w:t>14.7.22</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_Toc35643858 \h </w:instrText>
        </w:r>
        <w:r>
          <w:rPr>
            <w:noProof/>
            <w:webHidden/>
          </w:rPr>
        </w:r>
        <w:r>
          <w:rPr>
            <w:noProof/>
            <w:webHidden/>
          </w:rPr>
          <w:fldChar w:fldCharType="separate"/>
        </w:r>
        <w:r>
          <w:rPr>
            <w:noProof/>
            <w:webHidden/>
          </w:rPr>
          <w:t>193</w:t>
        </w:r>
        <w:r>
          <w:rPr>
            <w:noProof/>
            <w:webHidden/>
          </w:rPr>
          <w:fldChar w:fldCharType="end"/>
        </w:r>
      </w:hyperlink>
    </w:p>
    <w:p w14:paraId="11977289" w14:textId="77777777" w:rsidR="006702D3" w:rsidRDefault="006702D3">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9" w:history="1">
        <w:r w:rsidRPr="005B648F">
          <w:rPr>
            <w:rStyle w:val="Hypertextovodkaz"/>
            <w:noProof/>
            <w:lang w:bidi="en-GB"/>
          </w:rPr>
          <w:t>14.7.23</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_Toc35643859 \h </w:instrText>
        </w:r>
        <w:r>
          <w:rPr>
            <w:noProof/>
            <w:webHidden/>
          </w:rPr>
        </w:r>
        <w:r>
          <w:rPr>
            <w:noProof/>
            <w:webHidden/>
          </w:rPr>
          <w:fldChar w:fldCharType="separate"/>
        </w:r>
        <w:r>
          <w:rPr>
            <w:noProof/>
            <w:webHidden/>
          </w:rPr>
          <w:t>194</w:t>
        </w:r>
        <w:r>
          <w:rPr>
            <w:noProof/>
            <w:webHidden/>
          </w:rPr>
          <w:fldChar w:fldCharType="end"/>
        </w:r>
      </w:hyperlink>
    </w:p>
    <w:p w14:paraId="7A11A2D8"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60" w:history="1">
        <w:r w:rsidRPr="005B648F">
          <w:rPr>
            <w:rStyle w:val="Hypertextovodkaz"/>
            <w:noProof/>
            <w:lang w:bidi="en-GB"/>
          </w:rPr>
          <w:t>14.8</w:t>
        </w:r>
        <w:r>
          <w:rPr>
            <w:rFonts w:asciiTheme="minorHAnsi" w:eastAsiaTheme="minorEastAsia" w:hAnsiTheme="minorHAnsi" w:cstheme="minorBidi"/>
            <w:b w:val="0"/>
            <w:noProof/>
            <w:sz w:val="22"/>
            <w:szCs w:val="22"/>
            <w:lang w:eastAsia="cs-CZ"/>
          </w:rPr>
          <w:tab/>
        </w:r>
        <w:r w:rsidRPr="005B648F">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_Toc35643860 \h </w:instrText>
        </w:r>
        <w:r>
          <w:rPr>
            <w:noProof/>
            <w:webHidden/>
          </w:rPr>
        </w:r>
        <w:r>
          <w:rPr>
            <w:noProof/>
            <w:webHidden/>
          </w:rPr>
          <w:fldChar w:fldCharType="separate"/>
        </w:r>
        <w:r>
          <w:rPr>
            <w:noProof/>
            <w:webHidden/>
          </w:rPr>
          <w:t>194</w:t>
        </w:r>
        <w:r>
          <w:rPr>
            <w:noProof/>
            <w:webHidden/>
          </w:rPr>
          <w:fldChar w:fldCharType="end"/>
        </w:r>
      </w:hyperlink>
    </w:p>
    <w:p w14:paraId="11A137B3"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1" w:history="1">
        <w:r w:rsidRPr="005B648F">
          <w:rPr>
            <w:rStyle w:val="Hypertextovodkaz"/>
            <w:noProof/>
            <w:lang w:bidi="en-GB"/>
          </w:rPr>
          <w:t>14.8.1</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_Toc35643861 \h </w:instrText>
        </w:r>
        <w:r>
          <w:rPr>
            <w:noProof/>
            <w:webHidden/>
          </w:rPr>
        </w:r>
        <w:r>
          <w:rPr>
            <w:noProof/>
            <w:webHidden/>
          </w:rPr>
          <w:fldChar w:fldCharType="separate"/>
        </w:r>
        <w:r>
          <w:rPr>
            <w:noProof/>
            <w:webHidden/>
          </w:rPr>
          <w:t>194</w:t>
        </w:r>
        <w:r>
          <w:rPr>
            <w:noProof/>
            <w:webHidden/>
          </w:rPr>
          <w:fldChar w:fldCharType="end"/>
        </w:r>
      </w:hyperlink>
    </w:p>
    <w:p w14:paraId="70E291FC"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2" w:history="1">
        <w:r w:rsidRPr="005B648F">
          <w:rPr>
            <w:rStyle w:val="Hypertextovodkaz"/>
            <w:rFonts w:eastAsia="Calibri"/>
            <w:noProof/>
            <w:lang w:bidi="en-GB"/>
          </w:rPr>
          <w:t>14.8.2</w:t>
        </w:r>
        <w:r>
          <w:rPr>
            <w:rFonts w:asciiTheme="minorHAnsi" w:eastAsiaTheme="minorEastAsia" w:hAnsiTheme="minorHAnsi" w:cstheme="minorBidi"/>
            <w:i w:val="0"/>
            <w:noProof/>
            <w:sz w:val="22"/>
            <w:szCs w:val="22"/>
            <w:lang w:eastAsia="cs-CZ"/>
          </w:rPr>
          <w:tab/>
        </w:r>
        <w:r w:rsidRPr="005B648F">
          <w:rPr>
            <w:rStyle w:val="Hypertextovodkaz"/>
            <w:noProof/>
            <w:lang w:bidi="en-GB"/>
          </w:rPr>
          <w:t>M</w:t>
        </w:r>
        <w:r w:rsidRPr="005B648F">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_Toc35643862 \h </w:instrText>
        </w:r>
        <w:r>
          <w:rPr>
            <w:noProof/>
            <w:webHidden/>
          </w:rPr>
        </w:r>
        <w:r>
          <w:rPr>
            <w:noProof/>
            <w:webHidden/>
          </w:rPr>
          <w:fldChar w:fldCharType="separate"/>
        </w:r>
        <w:r>
          <w:rPr>
            <w:noProof/>
            <w:webHidden/>
          </w:rPr>
          <w:t>195</w:t>
        </w:r>
        <w:r>
          <w:rPr>
            <w:noProof/>
            <w:webHidden/>
          </w:rPr>
          <w:fldChar w:fldCharType="end"/>
        </w:r>
      </w:hyperlink>
    </w:p>
    <w:p w14:paraId="3F076715" w14:textId="77777777" w:rsidR="006702D3" w:rsidRDefault="006702D3">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63" w:history="1">
        <w:r w:rsidRPr="005B648F">
          <w:rPr>
            <w:rStyle w:val="Hypertextovodkaz"/>
            <w:noProof/>
            <w:lang w:val="en-US"/>
          </w:rPr>
          <w:t>14.9</w:t>
        </w:r>
        <w:r>
          <w:rPr>
            <w:rFonts w:asciiTheme="minorHAnsi" w:eastAsiaTheme="minorEastAsia" w:hAnsiTheme="minorHAnsi" w:cstheme="minorBidi"/>
            <w:b w:val="0"/>
            <w:noProof/>
            <w:sz w:val="22"/>
            <w:szCs w:val="22"/>
            <w:lang w:eastAsia="cs-CZ"/>
          </w:rPr>
          <w:tab/>
        </w:r>
        <w:r w:rsidRPr="005B648F">
          <w:rPr>
            <w:rStyle w:val="Hypertextovodkaz"/>
            <w:noProof/>
            <w:lang w:val="en-US"/>
          </w:rPr>
          <w:t>BNF grammar</w:t>
        </w:r>
        <w:r>
          <w:rPr>
            <w:noProof/>
            <w:webHidden/>
          </w:rPr>
          <w:tab/>
        </w:r>
        <w:r>
          <w:rPr>
            <w:noProof/>
            <w:webHidden/>
          </w:rPr>
          <w:fldChar w:fldCharType="begin"/>
        </w:r>
        <w:r>
          <w:rPr>
            <w:noProof/>
            <w:webHidden/>
          </w:rPr>
          <w:instrText xml:space="preserve"> PAGEREF _Toc35643863 \h </w:instrText>
        </w:r>
        <w:r>
          <w:rPr>
            <w:noProof/>
            <w:webHidden/>
          </w:rPr>
        </w:r>
        <w:r>
          <w:rPr>
            <w:noProof/>
            <w:webHidden/>
          </w:rPr>
          <w:fldChar w:fldCharType="separate"/>
        </w:r>
        <w:r>
          <w:rPr>
            <w:noProof/>
            <w:webHidden/>
          </w:rPr>
          <w:t>196</w:t>
        </w:r>
        <w:r>
          <w:rPr>
            <w:noProof/>
            <w:webHidden/>
          </w:rPr>
          <w:fldChar w:fldCharType="end"/>
        </w:r>
      </w:hyperlink>
    </w:p>
    <w:p w14:paraId="1A0A7842"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4" w:history="1">
        <w:r w:rsidRPr="005B648F">
          <w:rPr>
            <w:rStyle w:val="Hypertextovodkaz"/>
            <w:noProof/>
            <w:lang w:val="en-US"/>
          </w:rPr>
          <w:t>14.9.1</w:t>
        </w:r>
        <w:r>
          <w:rPr>
            <w:rFonts w:asciiTheme="minorHAnsi" w:eastAsiaTheme="minorEastAsia" w:hAnsiTheme="minorHAnsi" w:cstheme="minorBidi"/>
            <w:i w:val="0"/>
            <w:noProof/>
            <w:sz w:val="22"/>
            <w:szCs w:val="22"/>
            <w:lang w:eastAsia="cs-CZ"/>
          </w:rPr>
          <w:tab/>
        </w:r>
        <w:r w:rsidRPr="005B648F">
          <w:rPr>
            <w:rStyle w:val="Hypertextovodkaz"/>
            <w:noProof/>
            <w:lang w:val="en-US"/>
          </w:rPr>
          <w:t>BNF p</w:t>
        </w:r>
        <w:r w:rsidRPr="005B648F">
          <w:rPr>
            <w:rStyle w:val="Hypertextovodkaz"/>
            <w:noProof/>
          </w:rPr>
          <w:t>roduction rule</w:t>
        </w:r>
        <w:r>
          <w:rPr>
            <w:noProof/>
            <w:webHidden/>
          </w:rPr>
          <w:tab/>
        </w:r>
        <w:r>
          <w:rPr>
            <w:noProof/>
            <w:webHidden/>
          </w:rPr>
          <w:fldChar w:fldCharType="begin"/>
        </w:r>
        <w:r>
          <w:rPr>
            <w:noProof/>
            <w:webHidden/>
          </w:rPr>
          <w:instrText xml:space="preserve"> PAGEREF _Toc35643864 \h </w:instrText>
        </w:r>
        <w:r>
          <w:rPr>
            <w:noProof/>
            <w:webHidden/>
          </w:rPr>
        </w:r>
        <w:r>
          <w:rPr>
            <w:noProof/>
            <w:webHidden/>
          </w:rPr>
          <w:fldChar w:fldCharType="separate"/>
        </w:r>
        <w:r>
          <w:rPr>
            <w:noProof/>
            <w:webHidden/>
          </w:rPr>
          <w:t>196</w:t>
        </w:r>
        <w:r>
          <w:rPr>
            <w:noProof/>
            <w:webHidden/>
          </w:rPr>
          <w:fldChar w:fldCharType="end"/>
        </w:r>
      </w:hyperlink>
    </w:p>
    <w:p w14:paraId="1EB43779"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5" w:history="1">
        <w:r w:rsidRPr="005B648F">
          <w:rPr>
            <w:rStyle w:val="Hypertextovodkaz"/>
            <w:noProof/>
          </w:rPr>
          <w:t>14.9.2</w:t>
        </w:r>
        <w:r>
          <w:rPr>
            <w:rFonts w:asciiTheme="minorHAnsi" w:eastAsiaTheme="minorEastAsia" w:hAnsiTheme="minorHAnsi" w:cstheme="minorBidi"/>
            <w:i w:val="0"/>
            <w:noProof/>
            <w:sz w:val="22"/>
            <w:szCs w:val="22"/>
            <w:lang w:eastAsia="cs-CZ"/>
          </w:rPr>
          <w:tab/>
        </w:r>
        <w:r w:rsidRPr="005B648F">
          <w:rPr>
            <w:rStyle w:val="Hypertextovodkaz"/>
            <w:noProof/>
            <w:lang w:val="en-US"/>
          </w:rPr>
          <w:t>BNF t</w:t>
        </w:r>
        <w:r w:rsidRPr="005B648F">
          <w:rPr>
            <w:rStyle w:val="Hypertextovodkaz"/>
            <w:noProof/>
          </w:rPr>
          <w:t>erminal</w:t>
        </w:r>
        <w:r w:rsidRPr="005B648F">
          <w:rPr>
            <w:rStyle w:val="Hypertextovodkaz"/>
            <w:rFonts w:eastAsia="Arial Black"/>
            <w:noProof/>
          </w:rPr>
          <w:t xml:space="preserve"> </w:t>
        </w:r>
        <w:r w:rsidRPr="005B648F">
          <w:rPr>
            <w:rStyle w:val="Hypertextovodkaz"/>
            <w:noProof/>
          </w:rPr>
          <w:t>symbol</w:t>
        </w:r>
        <w:r>
          <w:rPr>
            <w:noProof/>
            <w:webHidden/>
          </w:rPr>
          <w:tab/>
        </w:r>
        <w:r>
          <w:rPr>
            <w:noProof/>
            <w:webHidden/>
          </w:rPr>
          <w:fldChar w:fldCharType="begin"/>
        </w:r>
        <w:r>
          <w:rPr>
            <w:noProof/>
            <w:webHidden/>
          </w:rPr>
          <w:instrText xml:space="preserve"> PAGEREF _Toc35643865 \h </w:instrText>
        </w:r>
        <w:r>
          <w:rPr>
            <w:noProof/>
            <w:webHidden/>
          </w:rPr>
        </w:r>
        <w:r>
          <w:rPr>
            <w:noProof/>
            <w:webHidden/>
          </w:rPr>
          <w:fldChar w:fldCharType="separate"/>
        </w:r>
        <w:r>
          <w:rPr>
            <w:noProof/>
            <w:webHidden/>
          </w:rPr>
          <w:t>196</w:t>
        </w:r>
        <w:r>
          <w:rPr>
            <w:noProof/>
            <w:webHidden/>
          </w:rPr>
          <w:fldChar w:fldCharType="end"/>
        </w:r>
      </w:hyperlink>
    </w:p>
    <w:p w14:paraId="02C0D8FB"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6" w:history="1">
        <w:r w:rsidRPr="005B648F">
          <w:rPr>
            <w:rStyle w:val="Hypertextovodkaz"/>
            <w:noProof/>
          </w:rPr>
          <w:t>14.9.3</w:t>
        </w:r>
        <w:r>
          <w:rPr>
            <w:rFonts w:asciiTheme="minorHAnsi" w:eastAsiaTheme="minorEastAsia" w:hAnsiTheme="minorHAnsi" w:cstheme="minorBidi"/>
            <w:i w:val="0"/>
            <w:noProof/>
            <w:sz w:val="22"/>
            <w:szCs w:val="22"/>
            <w:lang w:eastAsia="cs-CZ"/>
          </w:rPr>
          <w:tab/>
        </w:r>
        <w:r w:rsidRPr="005B648F">
          <w:rPr>
            <w:rStyle w:val="Hypertextovodkaz"/>
            <w:noProof/>
          </w:rPr>
          <w:t>Set of characters</w:t>
        </w:r>
        <w:r>
          <w:rPr>
            <w:noProof/>
            <w:webHidden/>
          </w:rPr>
          <w:tab/>
        </w:r>
        <w:r>
          <w:rPr>
            <w:noProof/>
            <w:webHidden/>
          </w:rPr>
          <w:fldChar w:fldCharType="begin"/>
        </w:r>
        <w:r>
          <w:rPr>
            <w:noProof/>
            <w:webHidden/>
          </w:rPr>
          <w:instrText xml:space="preserve"> PAGEREF _Toc35643866 \h </w:instrText>
        </w:r>
        <w:r>
          <w:rPr>
            <w:noProof/>
            <w:webHidden/>
          </w:rPr>
        </w:r>
        <w:r>
          <w:rPr>
            <w:noProof/>
            <w:webHidden/>
          </w:rPr>
          <w:fldChar w:fldCharType="separate"/>
        </w:r>
        <w:r>
          <w:rPr>
            <w:noProof/>
            <w:webHidden/>
          </w:rPr>
          <w:t>197</w:t>
        </w:r>
        <w:r>
          <w:rPr>
            <w:noProof/>
            <w:webHidden/>
          </w:rPr>
          <w:fldChar w:fldCharType="end"/>
        </w:r>
      </w:hyperlink>
    </w:p>
    <w:p w14:paraId="3B50B54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7" w:history="1">
        <w:r w:rsidRPr="005B648F">
          <w:rPr>
            <w:rStyle w:val="Hypertextovodkaz"/>
            <w:noProof/>
          </w:rPr>
          <w:t>14.9.4</w:t>
        </w:r>
        <w:r>
          <w:rPr>
            <w:rFonts w:asciiTheme="minorHAnsi" w:eastAsiaTheme="minorEastAsia" w:hAnsiTheme="minorHAnsi" w:cstheme="minorBidi"/>
            <w:i w:val="0"/>
            <w:noProof/>
            <w:sz w:val="22"/>
            <w:szCs w:val="22"/>
            <w:lang w:eastAsia="cs-CZ"/>
          </w:rPr>
          <w:tab/>
        </w:r>
        <w:r w:rsidRPr="005B648F">
          <w:rPr>
            <w:rStyle w:val="Hypertextovodkaz"/>
            <w:noProof/>
            <w:lang w:val="en-US"/>
          </w:rPr>
          <w:t>BNF q</w:t>
        </w:r>
        <w:r w:rsidRPr="005B648F">
          <w:rPr>
            <w:rStyle w:val="Hypertextovodkaz"/>
            <w:noProof/>
          </w:rPr>
          <w:t>uantifier (repetition of a rule)</w:t>
        </w:r>
        <w:r>
          <w:rPr>
            <w:noProof/>
            <w:webHidden/>
          </w:rPr>
          <w:tab/>
        </w:r>
        <w:r>
          <w:rPr>
            <w:noProof/>
            <w:webHidden/>
          </w:rPr>
          <w:fldChar w:fldCharType="begin"/>
        </w:r>
        <w:r>
          <w:rPr>
            <w:noProof/>
            <w:webHidden/>
          </w:rPr>
          <w:instrText xml:space="preserve"> PAGEREF _Toc35643867 \h </w:instrText>
        </w:r>
        <w:r>
          <w:rPr>
            <w:noProof/>
            <w:webHidden/>
          </w:rPr>
        </w:r>
        <w:r>
          <w:rPr>
            <w:noProof/>
            <w:webHidden/>
          </w:rPr>
          <w:fldChar w:fldCharType="separate"/>
        </w:r>
        <w:r>
          <w:rPr>
            <w:noProof/>
            <w:webHidden/>
          </w:rPr>
          <w:t>197</w:t>
        </w:r>
        <w:r>
          <w:rPr>
            <w:noProof/>
            <w:webHidden/>
          </w:rPr>
          <w:fldChar w:fldCharType="end"/>
        </w:r>
      </w:hyperlink>
    </w:p>
    <w:p w14:paraId="22464E91"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8" w:history="1">
        <w:r w:rsidRPr="005B648F">
          <w:rPr>
            <w:rStyle w:val="Hypertextovodkaz"/>
            <w:noProof/>
            <w:lang w:val="en-US"/>
          </w:rPr>
          <w:t>14.9.5</w:t>
        </w:r>
        <w:r>
          <w:rPr>
            <w:rFonts w:asciiTheme="minorHAnsi" w:eastAsiaTheme="minorEastAsia" w:hAnsiTheme="minorHAnsi" w:cstheme="minorBidi"/>
            <w:i w:val="0"/>
            <w:noProof/>
            <w:sz w:val="22"/>
            <w:szCs w:val="22"/>
            <w:lang w:eastAsia="cs-CZ"/>
          </w:rPr>
          <w:tab/>
        </w:r>
        <w:r w:rsidRPr="005B648F">
          <w:rPr>
            <w:rStyle w:val="Hypertextovodkaz"/>
            <w:noProof/>
            <w:lang w:val="en-US"/>
          </w:rPr>
          <w:t>BNF expression</w:t>
        </w:r>
        <w:r>
          <w:rPr>
            <w:noProof/>
            <w:webHidden/>
          </w:rPr>
          <w:tab/>
        </w:r>
        <w:r>
          <w:rPr>
            <w:noProof/>
            <w:webHidden/>
          </w:rPr>
          <w:fldChar w:fldCharType="begin"/>
        </w:r>
        <w:r>
          <w:rPr>
            <w:noProof/>
            <w:webHidden/>
          </w:rPr>
          <w:instrText xml:space="preserve"> PAGEREF _Toc35643868 \h </w:instrText>
        </w:r>
        <w:r>
          <w:rPr>
            <w:noProof/>
            <w:webHidden/>
          </w:rPr>
        </w:r>
        <w:r>
          <w:rPr>
            <w:noProof/>
            <w:webHidden/>
          </w:rPr>
          <w:fldChar w:fldCharType="separate"/>
        </w:r>
        <w:r>
          <w:rPr>
            <w:noProof/>
            <w:webHidden/>
          </w:rPr>
          <w:t>197</w:t>
        </w:r>
        <w:r>
          <w:rPr>
            <w:noProof/>
            <w:webHidden/>
          </w:rPr>
          <w:fldChar w:fldCharType="end"/>
        </w:r>
      </w:hyperlink>
    </w:p>
    <w:p w14:paraId="7E40D3E2"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9" w:history="1">
        <w:r w:rsidRPr="005B648F">
          <w:rPr>
            <w:rStyle w:val="Hypertextovodkaz"/>
            <w:noProof/>
          </w:rPr>
          <w:t>14.9.6</w:t>
        </w:r>
        <w:r>
          <w:rPr>
            <w:rFonts w:asciiTheme="minorHAnsi" w:eastAsiaTheme="minorEastAsia" w:hAnsiTheme="minorHAnsi" w:cstheme="minorBidi"/>
            <w:i w:val="0"/>
            <w:noProof/>
            <w:sz w:val="22"/>
            <w:szCs w:val="22"/>
            <w:lang w:eastAsia="cs-CZ"/>
          </w:rPr>
          <w:tab/>
        </w:r>
        <w:r w:rsidRPr="005B648F">
          <w:rPr>
            <w:rStyle w:val="Hypertextovodkaz"/>
            <w:noProof/>
            <w:lang w:val="en-US"/>
          </w:rPr>
          <w:t>C</w:t>
        </w:r>
        <w:r w:rsidRPr="005B648F">
          <w:rPr>
            <w:rStyle w:val="Hypertextovodkaz"/>
            <w:noProof/>
          </w:rPr>
          <w:t>omments and whitespaces</w:t>
        </w:r>
        <w:r>
          <w:rPr>
            <w:noProof/>
            <w:webHidden/>
          </w:rPr>
          <w:tab/>
        </w:r>
        <w:r>
          <w:rPr>
            <w:noProof/>
            <w:webHidden/>
          </w:rPr>
          <w:fldChar w:fldCharType="begin"/>
        </w:r>
        <w:r>
          <w:rPr>
            <w:noProof/>
            <w:webHidden/>
          </w:rPr>
          <w:instrText xml:space="preserve"> PAGEREF _Toc35643869 \h </w:instrText>
        </w:r>
        <w:r>
          <w:rPr>
            <w:noProof/>
            <w:webHidden/>
          </w:rPr>
        </w:r>
        <w:r>
          <w:rPr>
            <w:noProof/>
            <w:webHidden/>
          </w:rPr>
          <w:fldChar w:fldCharType="separate"/>
        </w:r>
        <w:r>
          <w:rPr>
            <w:noProof/>
            <w:webHidden/>
          </w:rPr>
          <w:t>198</w:t>
        </w:r>
        <w:r>
          <w:rPr>
            <w:noProof/>
            <w:webHidden/>
          </w:rPr>
          <w:fldChar w:fldCharType="end"/>
        </w:r>
      </w:hyperlink>
    </w:p>
    <w:p w14:paraId="180D82AF"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70" w:history="1">
        <w:r w:rsidRPr="005B648F">
          <w:rPr>
            <w:rStyle w:val="Hypertextovodkaz"/>
            <w:noProof/>
          </w:rPr>
          <w:t>14.9.7</w:t>
        </w:r>
        <w:r>
          <w:rPr>
            <w:rFonts w:asciiTheme="minorHAnsi" w:eastAsiaTheme="minorEastAsia" w:hAnsiTheme="minorHAnsi" w:cstheme="minorBidi"/>
            <w:i w:val="0"/>
            <w:noProof/>
            <w:sz w:val="22"/>
            <w:szCs w:val="22"/>
            <w:lang w:eastAsia="cs-CZ"/>
          </w:rPr>
          <w:tab/>
        </w:r>
        <w:r w:rsidRPr="005B648F">
          <w:rPr>
            <w:rStyle w:val="Hypertextovodkaz"/>
            <w:noProof/>
          </w:rPr>
          <w:t>Implemented predefined rules</w:t>
        </w:r>
        <w:r>
          <w:rPr>
            <w:noProof/>
            <w:webHidden/>
          </w:rPr>
          <w:tab/>
        </w:r>
        <w:r>
          <w:rPr>
            <w:noProof/>
            <w:webHidden/>
          </w:rPr>
          <w:fldChar w:fldCharType="begin"/>
        </w:r>
        <w:r>
          <w:rPr>
            <w:noProof/>
            <w:webHidden/>
          </w:rPr>
          <w:instrText xml:space="preserve"> PAGEREF _Toc35643870 \h </w:instrText>
        </w:r>
        <w:r>
          <w:rPr>
            <w:noProof/>
            <w:webHidden/>
          </w:rPr>
        </w:r>
        <w:r>
          <w:rPr>
            <w:noProof/>
            <w:webHidden/>
          </w:rPr>
          <w:fldChar w:fldCharType="separate"/>
        </w:r>
        <w:r>
          <w:rPr>
            <w:noProof/>
            <w:webHidden/>
          </w:rPr>
          <w:t>198</w:t>
        </w:r>
        <w:r>
          <w:rPr>
            <w:noProof/>
            <w:webHidden/>
          </w:rPr>
          <w:fldChar w:fldCharType="end"/>
        </w:r>
      </w:hyperlink>
    </w:p>
    <w:p w14:paraId="595B3788"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71" w:history="1">
        <w:r w:rsidRPr="005B648F">
          <w:rPr>
            <w:rStyle w:val="Hypertextovodkaz"/>
            <w:noProof/>
          </w:rPr>
          <w:t>14.9.8</w:t>
        </w:r>
        <w:r>
          <w:rPr>
            <w:rFonts w:asciiTheme="minorHAnsi" w:eastAsiaTheme="minorEastAsia" w:hAnsiTheme="minorHAnsi" w:cstheme="minorBidi"/>
            <w:i w:val="0"/>
            <w:noProof/>
            <w:sz w:val="22"/>
            <w:szCs w:val="22"/>
            <w:lang w:eastAsia="cs-CZ"/>
          </w:rPr>
          <w:tab/>
        </w:r>
        <w:r w:rsidRPr="005B648F">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_Toc35643871 \h </w:instrText>
        </w:r>
        <w:r>
          <w:rPr>
            <w:noProof/>
            <w:webHidden/>
          </w:rPr>
        </w:r>
        <w:r>
          <w:rPr>
            <w:noProof/>
            <w:webHidden/>
          </w:rPr>
          <w:fldChar w:fldCharType="separate"/>
        </w:r>
        <w:r>
          <w:rPr>
            <w:noProof/>
            <w:webHidden/>
          </w:rPr>
          <w:t>199</w:t>
        </w:r>
        <w:r>
          <w:rPr>
            <w:noProof/>
            <w:webHidden/>
          </w:rPr>
          <w:fldChar w:fldCharType="end"/>
        </w:r>
      </w:hyperlink>
    </w:p>
    <w:p w14:paraId="1B6E52F2" w14:textId="77777777" w:rsidR="006702D3" w:rsidRDefault="006702D3">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72" w:history="1">
        <w:r w:rsidRPr="005B648F">
          <w:rPr>
            <w:rStyle w:val="Hypertextovodkaz"/>
            <w:noProof/>
            <w:lang w:val="en-US"/>
          </w:rPr>
          <w:t>14.9.9</w:t>
        </w:r>
        <w:r>
          <w:rPr>
            <w:rFonts w:asciiTheme="minorHAnsi" w:eastAsiaTheme="minorEastAsia" w:hAnsiTheme="minorHAnsi" w:cstheme="minorBidi"/>
            <w:i w:val="0"/>
            <w:noProof/>
            <w:sz w:val="22"/>
            <w:szCs w:val="22"/>
            <w:lang w:eastAsia="cs-CZ"/>
          </w:rPr>
          <w:tab/>
        </w:r>
        <w:r w:rsidRPr="005B648F">
          <w:rPr>
            <w:rStyle w:val="Hypertextovodkaz"/>
            <w:noProof/>
            <w:lang w:val="en-US"/>
          </w:rPr>
          <w:t>Externally implemented rules</w:t>
        </w:r>
        <w:r>
          <w:rPr>
            <w:noProof/>
            <w:webHidden/>
          </w:rPr>
          <w:tab/>
        </w:r>
        <w:r>
          <w:rPr>
            <w:noProof/>
            <w:webHidden/>
          </w:rPr>
          <w:fldChar w:fldCharType="begin"/>
        </w:r>
        <w:r>
          <w:rPr>
            <w:noProof/>
            <w:webHidden/>
          </w:rPr>
          <w:instrText xml:space="preserve"> PAGEREF _Toc35643872 \h </w:instrText>
        </w:r>
        <w:r>
          <w:rPr>
            <w:noProof/>
            <w:webHidden/>
          </w:rPr>
        </w:r>
        <w:r>
          <w:rPr>
            <w:noProof/>
            <w:webHidden/>
          </w:rPr>
          <w:fldChar w:fldCharType="separate"/>
        </w:r>
        <w:r>
          <w:rPr>
            <w:noProof/>
            <w:webHidden/>
          </w:rPr>
          <w:t>200</w:t>
        </w:r>
        <w:r>
          <w:rPr>
            <w:noProof/>
            <w:webHidden/>
          </w:rPr>
          <w:fldChar w:fldCharType="end"/>
        </w:r>
      </w:hyperlink>
    </w:p>
    <w:p w14:paraId="7270CF06" w14:textId="77777777" w:rsidR="006702D3" w:rsidRDefault="006702D3">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873" w:history="1">
        <w:r w:rsidRPr="005B648F">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5B648F">
          <w:rPr>
            <w:rStyle w:val="Hypertextovodkaz"/>
            <w:noProof/>
            <w:lang w:val="en-US"/>
          </w:rPr>
          <w:t>Index</w:t>
        </w:r>
        <w:r>
          <w:rPr>
            <w:noProof/>
            <w:webHidden/>
          </w:rPr>
          <w:tab/>
        </w:r>
        <w:r>
          <w:rPr>
            <w:noProof/>
            <w:webHidden/>
          </w:rPr>
          <w:fldChar w:fldCharType="begin"/>
        </w:r>
        <w:r>
          <w:rPr>
            <w:noProof/>
            <w:webHidden/>
          </w:rPr>
          <w:instrText xml:space="preserve"> PAGEREF _Toc35643873 \h </w:instrText>
        </w:r>
        <w:r>
          <w:rPr>
            <w:noProof/>
            <w:webHidden/>
          </w:rPr>
        </w:r>
        <w:r>
          <w:rPr>
            <w:noProof/>
            <w:webHidden/>
          </w:rPr>
          <w:fldChar w:fldCharType="separate"/>
        </w:r>
        <w:r>
          <w:rPr>
            <w:noProof/>
            <w:webHidden/>
          </w:rPr>
          <w:t>202</w:t>
        </w:r>
        <w:r>
          <w:rPr>
            <w:noProof/>
            <w:webHidden/>
          </w:rPr>
          <w:fldChar w:fldCharType="end"/>
        </w:r>
      </w:hyperlink>
    </w:p>
    <w:p w14:paraId="6CC31376" w14:textId="77777777" w:rsidR="006702D3" w:rsidRDefault="006702D3">
      <w:pPr>
        <w:pStyle w:val="Obsah1"/>
        <w:tabs>
          <w:tab w:val="right" w:pos="9288"/>
        </w:tabs>
        <w:rPr>
          <w:rFonts w:asciiTheme="minorHAnsi" w:eastAsiaTheme="minorEastAsia" w:hAnsiTheme="minorHAnsi" w:cstheme="minorBidi"/>
          <w:b w:val="0"/>
          <w:caps w:val="0"/>
          <w:noProof/>
          <w:sz w:val="22"/>
          <w:szCs w:val="22"/>
          <w:lang w:eastAsia="cs-CZ"/>
        </w:rPr>
      </w:pPr>
      <w:hyperlink w:anchor="_Toc35643874" w:history="1">
        <w:r w:rsidRPr="005B648F">
          <w:rPr>
            <w:rStyle w:val="Hypertextovodkaz"/>
            <w:noProof/>
            <w:lang w:val="en-US"/>
          </w:rPr>
          <w:t>Related documents</w:t>
        </w:r>
        <w:r>
          <w:rPr>
            <w:noProof/>
            <w:webHidden/>
          </w:rPr>
          <w:tab/>
        </w:r>
        <w:r>
          <w:rPr>
            <w:noProof/>
            <w:webHidden/>
          </w:rPr>
          <w:fldChar w:fldCharType="begin"/>
        </w:r>
        <w:r>
          <w:rPr>
            <w:noProof/>
            <w:webHidden/>
          </w:rPr>
          <w:instrText xml:space="preserve"> PAGEREF _Toc35643874 \h </w:instrText>
        </w:r>
        <w:r>
          <w:rPr>
            <w:noProof/>
            <w:webHidden/>
          </w:rPr>
        </w:r>
        <w:r>
          <w:rPr>
            <w:noProof/>
            <w:webHidden/>
          </w:rPr>
          <w:fldChar w:fldCharType="separate"/>
        </w:r>
        <w:r>
          <w:rPr>
            <w:noProof/>
            <w:webHidden/>
          </w:rPr>
          <w:t>204</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35643668"/>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99745F">
        <w:rPr>
          <w:noProof/>
          <w:lang w:val="en-US"/>
        </w:rPr>
      </w:r>
      <w:r w:rsidR="0099745F">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99745F">
        <w:rPr>
          <w:noProof/>
          <w:lang w:val="en-US"/>
        </w:rPr>
      </w:r>
      <w:r w:rsidR="0099745F">
        <w:rPr>
          <w:noProof/>
          <w:lang w:val="en-US"/>
        </w:rPr>
        <w:pict w14:anchorId="06F0DDD5">
          <v:shape id="Šipka doprava 332"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99745F"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595F0E" w:rsidRPr="00795026" w:rsidRDefault="00595F0E"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99745F"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595F0E" w:rsidRPr="00795026" w:rsidRDefault="00595F0E"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99745F"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595F0E" w:rsidRPr="00795026" w:rsidRDefault="00595F0E"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99745F"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595F0E" w:rsidRPr="00795026" w:rsidRDefault="00595F0E"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35643669"/>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99745F" w:rsidP="00B21AF8">
      <w:pPr>
        <w:pStyle w:val="OdstavecSynteastyl"/>
        <w:rPr>
          <w:lang w:val="en-US"/>
        </w:rPr>
      </w:pPr>
      <w:r>
        <w:rPr>
          <w:noProof/>
          <w:lang w:val="en-US"/>
        </w:rPr>
      </w:r>
      <w:r>
        <w:rPr>
          <w:noProof/>
          <w:lang w:val="en-US"/>
        </w:rPr>
        <w:pict w14:anchorId="6CA0FACA">
          <v:shape id="Šipka doprava 327" o:sp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6702D3">
        <w:rPr>
          <w:lang w:val="en-US"/>
        </w:rPr>
        <w:t>4.8</w:t>
      </w:r>
      <w:r w:rsidR="00A7324A">
        <w:rPr>
          <w:lang w:val="en-US"/>
        </w:rPr>
        <w:fldChar w:fldCharType="end"/>
      </w:r>
      <w:r w:rsidR="00B21AF8" w:rsidRPr="00E060F7">
        <w:rPr>
          <w:lang w:val="en-US"/>
        </w:rPr>
        <w:t>).</w:t>
      </w:r>
    </w:p>
    <w:p w14:paraId="56FCFE0C" w14:textId="5B6CFC7E" w:rsidR="00B21AF8" w:rsidRPr="00E060F7" w:rsidRDefault="0099745F" w:rsidP="00B21AF8">
      <w:pPr>
        <w:pStyle w:val="OdstavecSynteastyl"/>
        <w:rPr>
          <w:lang w:val="en-US"/>
        </w:rPr>
      </w:pPr>
      <w:r>
        <w:rPr>
          <w:noProof/>
          <w:lang w:val="en-US"/>
        </w:rPr>
      </w:r>
      <w:r>
        <w:rPr>
          <w:noProof/>
          <w:lang w:val="en-US"/>
        </w:rPr>
        <w:pict w14:anchorId="0D26FD3A">
          <v:shape id="Šipka doprava 324"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6702D3">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6702D3">
        <w:rPr>
          <w:lang w:val="en-US"/>
        </w:rPr>
        <w:t>X-s</w:t>
      </w:r>
      <w:r w:rsidR="006702D3" w:rsidRPr="00E060F7">
        <w:rPr>
          <w:lang w:val="en-US"/>
        </w:rPr>
        <w:t>cript of X</w:t>
      </w:r>
      <w:r w:rsidR="006702D3" w:rsidRPr="00E060F7">
        <w:rPr>
          <w:lang w:val="en-US"/>
        </w:rPr>
        <w:noBreakHyphen/>
        <w:t>definition</w:t>
      </w:r>
      <w:r w:rsidR="00EF650E">
        <w:rPr>
          <w:lang w:val="en-US"/>
        </w:rPr>
        <w:fldChar w:fldCharType="end"/>
      </w:r>
    </w:p>
    <w:p w14:paraId="42AAF065" w14:textId="73CB4C1B" w:rsidR="00B21AF8" w:rsidRDefault="0099745F" w:rsidP="00B21AF8">
      <w:pPr>
        <w:pStyle w:val="OdstavecSynteastyl"/>
        <w:rPr>
          <w:lang w:val="en-US"/>
        </w:rPr>
      </w:pPr>
      <w:r>
        <w:rPr>
          <w:noProof/>
          <w:lang w:val="en-US"/>
        </w:rPr>
      </w:r>
      <w:r>
        <w:rPr>
          <w:noProof/>
          <w:lang w:val="en-US"/>
        </w:rPr>
        <w:pict w14:anchorId="00A2E8D3">
          <v:shape 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6702D3">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6702D3" w:rsidRPr="00E060F7">
        <w:rPr>
          <w:lang w:val="en-US"/>
        </w:rPr>
        <w:t>Exemplary XML Data</w:t>
      </w:r>
      <w:r w:rsidR="00EF650E">
        <w:rPr>
          <w:lang w:val="en-US"/>
        </w:rPr>
        <w:fldChar w:fldCharType="end"/>
      </w:r>
    </w:p>
    <w:p w14:paraId="6F098412" w14:textId="06DCE865" w:rsidR="00A7324A" w:rsidRPr="00E060F7" w:rsidRDefault="0099745F" w:rsidP="00A7324A">
      <w:pPr>
        <w:pStyle w:val="OdstavecSynteastyl"/>
        <w:rPr>
          <w:lang w:val="en-US"/>
        </w:rPr>
      </w:pPr>
      <w:r>
        <w:rPr>
          <w:noProof/>
          <w:lang w:val="en-US"/>
        </w:rPr>
      </w:r>
      <w:r>
        <w:rPr>
          <w:noProof/>
          <w:lang w:val="en-US"/>
        </w:rPr>
        <w:pict w14:anchorId="50B29BA2">
          <v:shape id="Šipka doprava 326"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6702D3">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35643670"/>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99745F" w:rsidP="00B21AF8">
      <w:pPr>
        <w:pStyle w:val="OdstavecSynteastyl"/>
        <w:rPr>
          <w:lang w:val="en-US"/>
        </w:rPr>
      </w:pPr>
      <w:r>
        <w:rPr>
          <w:noProof/>
          <w:lang w:val="en-US"/>
        </w:rPr>
      </w:r>
      <w:r>
        <w:rPr>
          <w:noProof/>
          <w:lang w:val="en-US"/>
        </w:rPr>
        <w:pict w14:anchorId="6C56AC59">
          <v:shape id="Šipka doprava 323"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6702D3">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35643671"/>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99745F" w:rsidP="00B21AF8">
      <w:pPr>
        <w:pStyle w:val="OdstavecSynteastyl"/>
        <w:rPr>
          <w:lang w:val="en-US"/>
        </w:rPr>
      </w:pPr>
      <w:r>
        <w:rPr>
          <w:noProof/>
          <w:lang w:val="en-US"/>
        </w:rPr>
      </w:r>
      <w:r>
        <w:rPr>
          <w:noProof/>
          <w:lang w:val="en-US"/>
        </w:rPr>
        <w:pict w14:anchorId="3AEEA319">
          <v:shape id="AutoShape 1379"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6702D3">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Pr="00E060F7">
        <w:rPr>
          <w:lang w:val="en-US"/>
        </w:rPr>
        <w:t>.</w:t>
      </w:r>
    </w:p>
    <w:p w14:paraId="0B62A7D1" w14:textId="71811843" w:rsidR="00B21AF8" w:rsidRPr="00E060F7" w:rsidRDefault="0099745F" w:rsidP="00B21AF8">
      <w:pPr>
        <w:pStyle w:val="OdstavecSynteastyl"/>
        <w:rPr>
          <w:lang w:val="en-US"/>
        </w:rPr>
      </w:pPr>
      <w:r>
        <w:rPr>
          <w:noProof/>
          <w:lang w:val="en-US"/>
        </w:rPr>
      </w:r>
      <w:r>
        <w:rPr>
          <w:noProof/>
          <w:lang w:val="en-US"/>
        </w:rPr>
        <w:pict w14:anchorId="79176FE9">
          <v:shape id="Šipka doprava 322"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6702D3">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99745F" w:rsidP="00B21AF8">
      <w:pPr>
        <w:pStyle w:val="OdstavecSynteastyl"/>
        <w:rPr>
          <w:lang w:val="en-US"/>
        </w:rPr>
      </w:pPr>
      <w:r>
        <w:rPr>
          <w:noProof/>
          <w:lang w:val="en-US"/>
        </w:rPr>
      </w:r>
      <w:r>
        <w:rPr>
          <w:noProof/>
          <w:lang w:val="en-US"/>
        </w:rPr>
        <w:pict w14:anchorId="47885827">
          <v:shape id="Šipka doprava 321"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6702D3" w:rsidRPr="00E060F7">
        <w:rPr>
          <w:lang w:val="en-US"/>
        </w:rPr>
        <w:t>Events and Actions</w:t>
      </w:r>
      <w:r w:rsidR="00EF650E">
        <w:rPr>
          <w:lang w:val="en-US"/>
        </w:rPr>
        <w:fldChar w:fldCharType="end"/>
      </w:r>
    </w:p>
    <w:p w14:paraId="6017026B" w14:textId="3374FE11" w:rsidR="00B21AF8" w:rsidRPr="00E060F7" w:rsidRDefault="0099745F" w:rsidP="00B21AF8">
      <w:pPr>
        <w:pStyle w:val="OdstavecSynteastyl"/>
        <w:rPr>
          <w:lang w:val="en-US"/>
        </w:rPr>
      </w:pPr>
      <w:r>
        <w:rPr>
          <w:noProof/>
          <w:lang w:val="en-US"/>
        </w:rPr>
      </w:r>
      <w:r>
        <w:rPr>
          <w:noProof/>
          <w:lang w:val="en-US"/>
        </w:rPr>
        <w:pict w14:anchorId="2FDEDC34">
          <v:shape id="Šipka doprava 320"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6702D3">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6702D3">
        <w:rPr>
          <w:lang w:val="en-US"/>
        </w:rPr>
        <w:t xml:space="preserve">X-script of </w:t>
      </w:r>
      <w:r w:rsidR="006702D3" w:rsidRPr="00E060F7">
        <w:rPr>
          <w:lang w:val="en-US"/>
        </w:rPr>
        <w:t>X-defini</w:t>
      </w:r>
      <w:r w:rsidR="006702D3">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99745F" w:rsidP="00B21AF8">
      <w:pPr>
        <w:pStyle w:val="OdstavecSynteastyl"/>
        <w:rPr>
          <w:lang w:val="en-US"/>
        </w:rPr>
      </w:pPr>
      <w:r>
        <w:rPr>
          <w:noProof/>
          <w:lang w:val="en-US"/>
        </w:rPr>
      </w:r>
      <w:r>
        <w:rPr>
          <w:noProof/>
          <w:lang w:val="en-US"/>
        </w:rPr>
        <w:pict w14:anchorId="44E2C20B">
          <v:shape id="Šipka doprava 319"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6702D3">
        <w:rPr>
          <w:lang w:val="en-US"/>
        </w:rPr>
        <w:t>8.1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6702D3" w:rsidRPr="007B3B01">
        <w:rPr>
          <w:lang w:val="en-US"/>
        </w:rPr>
        <w:t>Reference to another element model in X-definition</w:t>
      </w:r>
      <w:r w:rsidR="002A28E7">
        <w:rPr>
          <w:lang w:val="en-US"/>
        </w:rPr>
        <w:fldChar w:fldCharType="end"/>
      </w:r>
    </w:p>
    <w:p w14:paraId="2CF02A71" w14:textId="27BE7FE9" w:rsidR="00B21AF8" w:rsidRPr="00E060F7" w:rsidRDefault="0099745F" w:rsidP="00B21AF8">
      <w:pPr>
        <w:pStyle w:val="OdstavecSynteastyl"/>
        <w:rPr>
          <w:lang w:val="en-US"/>
        </w:rPr>
      </w:pPr>
      <w:r>
        <w:rPr>
          <w:noProof/>
          <w:lang w:val="en-US"/>
        </w:rPr>
      </w:r>
      <w:r>
        <w:rPr>
          <w:noProof/>
          <w:lang w:val="en-US"/>
        </w:rPr>
        <w:pict w14:anchorId="55AE9FF8">
          <v:shape id="Šipka doprava 318"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6702D3">
        <w:rPr>
          <w:lang w:val="en-US"/>
        </w:rPr>
        <w:t>14.6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6702D3">
        <w:rPr>
          <w:lang w:val="en-US"/>
        </w:rPr>
        <w:t>O</w:t>
      </w:r>
      <w:r w:rsidR="006702D3" w:rsidRPr="00E060F7">
        <w:rPr>
          <w:lang w:val="en-US"/>
        </w:rPr>
        <w:t>ptions</w:t>
      </w:r>
      <w:r w:rsidR="006702D3" w:rsidRPr="00E060F7">
        <w:rPr>
          <w:lang w:val="en-US"/>
        </w:rPr>
        <w:fldChar w:fldCharType="begin"/>
      </w:r>
      <w:r w:rsidR="006702D3" w:rsidRPr="00E060F7">
        <w:rPr>
          <w:lang w:val="en-US"/>
        </w:rPr>
        <w:instrText xml:space="preserve"> XE "X-Skript:options" </w:instrText>
      </w:r>
      <w:r w:rsidR="006702D3"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35643672"/>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35643673"/>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99745F" w:rsidP="00B21AF8">
      <w:pPr>
        <w:pStyle w:val="OdstavecSynteastyl"/>
        <w:rPr>
          <w:lang w:val="en-US"/>
        </w:rPr>
      </w:pPr>
      <w:r>
        <w:rPr>
          <w:noProof/>
          <w:lang w:val="en-US"/>
        </w:rPr>
      </w:r>
      <w:r>
        <w:rPr>
          <w:noProof/>
          <w:lang w:val="en-US"/>
        </w:rPr>
        <w:pict w14:anchorId="3F3C831A">
          <v:shape id="AutoShape 137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99745F" w:rsidP="00B21AF8">
      <w:pPr>
        <w:pStyle w:val="OdstavecSynteastyl"/>
        <w:rPr>
          <w:lang w:val="en-US"/>
        </w:rPr>
      </w:pPr>
      <w:r>
        <w:rPr>
          <w:noProof/>
          <w:lang w:val="en-US"/>
        </w:rPr>
      </w:r>
      <w:r>
        <w:rPr>
          <w:noProof/>
          <w:lang w:val="en-US"/>
        </w:rPr>
        <w:pict w14:anchorId="7E61CD70">
          <v:shape id="Šipka doprava 313"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6702D3">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6702D3" w:rsidRPr="00E060F7">
        <w:rPr>
          <w:lang w:val="en-US"/>
        </w:rPr>
        <w:t>Way of Usage of X-definition</w:t>
      </w:r>
      <w:r w:rsidR="00EF650E">
        <w:rPr>
          <w:lang w:val="en-US"/>
        </w:rPr>
        <w:fldChar w:fldCharType="end"/>
      </w:r>
    </w:p>
    <w:p w14:paraId="14043B6C" w14:textId="1E1EB4DA" w:rsidR="00B21AF8" w:rsidRPr="00E060F7" w:rsidRDefault="0099745F" w:rsidP="00B21AF8">
      <w:pPr>
        <w:pStyle w:val="OdstavecSynteastyl"/>
        <w:rPr>
          <w:lang w:val="en-US"/>
        </w:rPr>
      </w:pPr>
      <w:r>
        <w:rPr>
          <w:noProof/>
          <w:lang w:val="en-US"/>
        </w:rPr>
      </w:r>
      <w:r>
        <w:rPr>
          <w:noProof/>
          <w:lang w:val="en-US"/>
        </w:rPr>
        <w:pict w14:anchorId="3F726094">
          <v:shape id="Šipka doprava 312"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6702D3">
        <w:rPr>
          <w:lang w:val="en-US"/>
        </w:rPr>
        <w:t>14</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6702D3">
        <w:rPr>
          <w:lang w:val="en-US"/>
        </w:rPr>
        <w:t>Appendix</w:t>
      </w:r>
      <w:r w:rsidR="006702D3"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35643674"/>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99745F"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99745F"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99745F"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99745F"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35643675"/>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99745F" w:rsidP="00B21AF8">
      <w:pPr>
        <w:pStyle w:val="OdstavecSynteastyl"/>
        <w:rPr>
          <w:lang w:val="en-US"/>
        </w:rPr>
      </w:pPr>
      <w:r>
        <w:rPr>
          <w:noProof/>
          <w:lang w:val="en-US"/>
        </w:rPr>
      </w:r>
      <w:r>
        <w:rPr>
          <w:noProof/>
          <w:lang w:val="en-US"/>
        </w:rPr>
        <w:pict w14:anchorId="09C62BCE">
          <v:shape id="AutoShape 1368"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99745F" w:rsidP="00D84C56">
      <w:pPr>
        <w:pStyle w:val="OdstavecSynteastyl"/>
        <w:rPr>
          <w:lang w:val="en-US"/>
        </w:rPr>
      </w:pPr>
      <w:r>
        <w:rPr>
          <w:noProof/>
          <w:lang w:val="en-US"/>
        </w:rPr>
      </w:r>
      <w:r>
        <w:rPr>
          <w:noProof/>
          <w:lang w:val="en-US"/>
        </w:rPr>
        <w:pict w14:anchorId="029068FC">
          <v:shape id="AutoShape 1367"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6702D3">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99745F" w:rsidP="00D84C56">
      <w:pPr>
        <w:pStyle w:val="OdstavecSynteastyl"/>
        <w:rPr>
          <w:lang w:val="en-US"/>
        </w:rPr>
      </w:pPr>
      <w:r>
        <w:rPr>
          <w:noProof/>
          <w:lang w:val="en-US"/>
        </w:rPr>
      </w:r>
      <w:r>
        <w:rPr>
          <w:noProof/>
          <w:lang w:val="en-US"/>
        </w:rPr>
        <w:pict w14:anchorId="34951F91">
          <v:shape id="AutoShape 1366"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6702D3">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6702D3"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99745F" w:rsidP="002A6215">
      <w:pPr>
        <w:pStyle w:val="OdstavecSynteastyl"/>
        <w:ind w:firstLine="720"/>
        <w:rPr>
          <w:lang w:val="en-US"/>
        </w:rPr>
      </w:pPr>
      <w:r>
        <w:rPr>
          <w:noProof/>
          <w:lang w:val="en-US"/>
        </w:rPr>
      </w:r>
      <w:r>
        <w:rPr>
          <w:noProof/>
          <w:lang w:val="en-US"/>
        </w:rPr>
        <w:pict w14:anchorId="1A2DB9CD">
          <v:shape id="Šipka doprava 308"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6702D3">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6702D3">
        <w:rPr>
          <w:lang w:val="en-US"/>
        </w:rPr>
        <w:t xml:space="preserve">Description of structure of XML document by </w:t>
      </w:r>
      <w:r w:rsidR="006702D3"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99745F" w:rsidP="00D84C56">
      <w:pPr>
        <w:pStyle w:val="OdstavecSynteastyl"/>
        <w:ind w:firstLine="720"/>
        <w:rPr>
          <w:lang w:val="en-US"/>
        </w:rPr>
      </w:pPr>
      <w:r>
        <w:rPr>
          <w:noProof/>
          <w:lang w:val="en-US"/>
        </w:rPr>
      </w:r>
      <w:r>
        <w:rPr>
          <w:noProof/>
          <w:lang w:val="en-US"/>
        </w:rPr>
        <w:pict w14:anchorId="43F80911">
          <v:shape id="Šipka doprava 307"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6702D3">
        <w:rPr>
          <w:lang w:val="en-US"/>
        </w:rPr>
        <w:t>6</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35643676"/>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99745F" w:rsidP="00B35E7D">
      <w:pPr>
        <w:pStyle w:val="OdstavecSynteastyl"/>
        <w:rPr>
          <w:lang w:val="en-US"/>
        </w:rPr>
      </w:pPr>
      <w:r>
        <w:rPr>
          <w:noProof/>
          <w:lang w:val="en-US"/>
        </w:rPr>
      </w:r>
      <w:r>
        <w:rPr>
          <w:noProof/>
          <w:lang w:val="en-US"/>
        </w:rPr>
        <w:pict w14:anchorId="6DEDF5F3">
          <v:shape id="Šipka doprava 315"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99745F" w:rsidP="00B35E7D">
      <w:pPr>
        <w:pStyle w:val="OdstavecSynteastyl"/>
        <w:rPr>
          <w:lang w:val="en-US"/>
        </w:rPr>
      </w:pPr>
      <w:r>
        <w:rPr>
          <w:noProof/>
          <w:lang w:val="en-US"/>
        </w:rPr>
      </w:r>
      <w:r>
        <w:rPr>
          <w:noProof/>
          <w:lang w:val="en-US"/>
        </w:rPr>
        <w:pict w14:anchorId="16189263">
          <v:shape id="AutoShape 1362"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6702D3">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EC2D2E">
        <w:rPr>
          <w:lang w:val="en-US"/>
        </w:rPr>
        <w:fldChar w:fldCharType="end"/>
      </w:r>
    </w:p>
    <w:p w14:paraId="0D5EC9B6" w14:textId="30D0FCEF" w:rsidR="00A767A2" w:rsidRPr="00E060F7" w:rsidRDefault="0099745F" w:rsidP="00A767A2">
      <w:pPr>
        <w:pStyle w:val="OdstavecSynteastyl"/>
        <w:rPr>
          <w:lang w:val="en-US"/>
        </w:rPr>
      </w:pPr>
      <w:r>
        <w:rPr>
          <w:noProof/>
          <w:lang w:val="en-US"/>
        </w:rPr>
      </w:r>
      <w:r>
        <w:rPr>
          <w:noProof/>
          <w:lang w:val="en-US"/>
        </w:rPr>
        <w:pict w14:anchorId="78606700">
          <v:shape id="Šipka doprava 310"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6702D3">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6702D3" w:rsidRPr="00E060F7">
        <w:rPr>
          <w:lang w:val="en-US"/>
        </w:rPr>
        <w:t>Model of XML Element</w:t>
      </w:r>
      <w:r w:rsidR="00EC2D2E">
        <w:rPr>
          <w:lang w:val="en-US"/>
        </w:rPr>
        <w:fldChar w:fldCharType="end"/>
      </w:r>
    </w:p>
    <w:p w14:paraId="086D0A6F" w14:textId="61FAEC71" w:rsidR="00B35E7D" w:rsidRPr="00E060F7" w:rsidRDefault="0099745F" w:rsidP="00B35E7D">
      <w:pPr>
        <w:pStyle w:val="OdstavecSynteastyl"/>
        <w:rPr>
          <w:lang w:val="en-US"/>
        </w:rPr>
      </w:pPr>
      <w:r>
        <w:rPr>
          <w:noProof/>
          <w:lang w:val="en-US"/>
        </w:rPr>
      </w:r>
      <w:r>
        <w:rPr>
          <w:noProof/>
          <w:lang w:val="en-US"/>
        </w:rPr>
        <w:pict w14:anchorId="6472A841">
          <v:shape id="AutoShape 1360"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6702D3">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35643677"/>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99745F" w:rsidP="00876F6B">
      <w:pPr>
        <w:pStyle w:val="OdstavecSynteastyl"/>
        <w:rPr>
          <w:lang w:val="en-US"/>
        </w:rPr>
      </w:pPr>
      <w:r>
        <w:rPr>
          <w:noProof/>
          <w:lang w:val="en-US"/>
        </w:rPr>
      </w:r>
      <w:r>
        <w:rPr>
          <w:noProof/>
          <w:lang w:val="en-US"/>
        </w:rPr>
        <w:pict w14:anchorId="2D3A63BB">
          <v:shape id="Šipka doprava 309"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6702D3">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99745F" w:rsidP="00D84C56">
      <w:pPr>
        <w:pStyle w:val="OdstavecSynteastyl"/>
        <w:rPr>
          <w:lang w:val="en-US"/>
        </w:rPr>
      </w:pPr>
      <w:r>
        <w:rPr>
          <w:noProof/>
          <w:lang w:val="en-US"/>
        </w:rPr>
      </w:r>
      <w:r>
        <w:rPr>
          <w:noProof/>
          <w:lang w:val="en-US"/>
        </w:rPr>
        <w:pict w14:anchorId="027FB8F6">
          <v:shape id="Šipka doprava 302"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2A28E7">
        <w:rPr>
          <w:lang w:val="en-US"/>
        </w:rPr>
        <w:fldChar w:fldCharType="end"/>
      </w:r>
    </w:p>
    <w:p w14:paraId="26DD588D" w14:textId="7D8FCABA" w:rsidR="00D84C56" w:rsidRPr="00E060F7" w:rsidRDefault="0099745F" w:rsidP="00D84C56">
      <w:pPr>
        <w:pStyle w:val="OdstavecSynteastyl"/>
        <w:rPr>
          <w:lang w:val="en-US"/>
        </w:rPr>
      </w:pPr>
      <w:r>
        <w:rPr>
          <w:noProof/>
          <w:lang w:val="en-US"/>
        </w:rPr>
      </w:r>
      <w:r>
        <w:rPr>
          <w:noProof/>
          <w:lang w:val="en-US"/>
        </w:rPr>
        <w:pict w14:anchorId="62D2FF71">
          <v:shape id="Šipka doprava 300"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6702D3">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w:t>
      </w:r>
      <w:r w:rsidR="006702D3">
        <w:rPr>
          <w:lang w:val="en-US"/>
        </w:rPr>
        <w:t>A</w:t>
      </w:r>
      <w:r w:rsidR="006702D3" w:rsidRPr="00E060F7">
        <w:rPr>
          <w:lang w:val="en-US"/>
        </w:rPr>
        <w:t xml:space="preserve">ttributes and </w:t>
      </w:r>
      <w:r w:rsidR="006702D3">
        <w:rPr>
          <w:lang w:val="en-US"/>
        </w:rPr>
        <w:t>T</w:t>
      </w:r>
      <w:r w:rsidR="006702D3" w:rsidRPr="00E060F7">
        <w:rPr>
          <w:lang w:val="en-US"/>
        </w:rPr>
        <w:t xml:space="preserve">ext </w:t>
      </w:r>
      <w:r w:rsidR="006702D3">
        <w:rPr>
          <w:lang w:val="en-US"/>
        </w:rPr>
        <w:t>N</w:t>
      </w:r>
      <w:r w:rsidR="006702D3" w:rsidRPr="00E060F7">
        <w:rPr>
          <w:lang w:val="en-US"/>
        </w:rPr>
        <w:t>odes</w:t>
      </w:r>
      <w:r w:rsidR="002A28E7">
        <w:rPr>
          <w:lang w:val="en-US"/>
        </w:rPr>
        <w:fldChar w:fldCharType="end"/>
      </w:r>
    </w:p>
    <w:p w14:paraId="149ADB50" w14:textId="11252FF9" w:rsidR="00D84C56" w:rsidRPr="00E060F7" w:rsidRDefault="0099745F" w:rsidP="00D84C56">
      <w:pPr>
        <w:pStyle w:val="OdstavecSynteastyl"/>
        <w:rPr>
          <w:lang w:val="en-US"/>
        </w:rPr>
      </w:pPr>
      <w:r>
        <w:rPr>
          <w:noProof/>
          <w:lang w:val="en-US"/>
        </w:rPr>
      </w:r>
      <w:r>
        <w:rPr>
          <w:noProof/>
          <w:lang w:val="en-US"/>
        </w:rPr>
        <w:pict w14:anchorId="000556D9">
          <v:shape id="Šipka doprava 299"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6702D3" w:rsidRPr="00E060F7">
        <w:rPr>
          <w:lang w:val="en-US"/>
        </w:rPr>
        <w:t>Events and Actions</w:t>
      </w:r>
      <w:r w:rsidR="002A28E7">
        <w:rPr>
          <w:lang w:val="en-US"/>
        </w:rPr>
        <w:fldChar w:fldCharType="end"/>
      </w:r>
    </w:p>
    <w:p w14:paraId="13DC477C" w14:textId="25F6512D" w:rsidR="00D84C56" w:rsidRPr="00E060F7" w:rsidRDefault="0099745F" w:rsidP="00D84C56">
      <w:pPr>
        <w:pStyle w:val="OdstavecSynteastyl"/>
        <w:rPr>
          <w:lang w:val="en-US"/>
        </w:rPr>
      </w:pPr>
      <w:r>
        <w:rPr>
          <w:noProof/>
          <w:lang w:val="en-US"/>
        </w:rPr>
      </w:r>
      <w:r>
        <w:rPr>
          <w:noProof/>
          <w:lang w:val="en-US"/>
        </w:rPr>
        <w:pict w14:anchorId="5036BE5B">
          <v:shape id="Šipka doprava 298"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6702D3">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6702D3">
        <w:rPr>
          <w:lang w:val="en-US"/>
        </w:rPr>
        <w:t>Processing of Large</w:t>
      </w:r>
      <w:r w:rsidR="006702D3" w:rsidRPr="00E060F7">
        <w:rPr>
          <w:lang w:val="en-US"/>
        </w:rPr>
        <w:t xml:space="preserve"> XML </w:t>
      </w:r>
      <w:r w:rsidR="006702D3">
        <w:rPr>
          <w:lang w:val="en-US"/>
        </w:rPr>
        <w:t>Data</w:t>
      </w:r>
      <w:r w:rsidR="002A28E7">
        <w:rPr>
          <w:lang w:val="en-US"/>
        </w:rPr>
        <w:fldChar w:fldCharType="end"/>
      </w:r>
    </w:p>
    <w:p w14:paraId="04AF151A" w14:textId="0FA9FF17" w:rsidR="00D84C56" w:rsidRPr="00E060F7" w:rsidRDefault="0099745F" w:rsidP="00D84C56">
      <w:pPr>
        <w:pStyle w:val="OdstavecSynteastyl"/>
        <w:rPr>
          <w:lang w:val="en-US"/>
        </w:rPr>
      </w:pPr>
      <w:r>
        <w:rPr>
          <w:noProof/>
          <w:lang w:val="en-US"/>
        </w:rPr>
      </w:r>
      <w:r>
        <w:rPr>
          <w:noProof/>
          <w:lang w:val="en-US"/>
        </w:rPr>
        <w:pict w14:anchorId="07AE77CB">
          <v:shape id="Šipka doprava 297"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6702D3">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6702D3" w:rsidRPr="00E060F7">
        <w:rPr>
          <w:lang w:val="en-US"/>
        </w:rPr>
        <w:t>U</w:t>
      </w:r>
      <w:r w:rsidR="006702D3">
        <w:rPr>
          <w:lang w:val="en-US"/>
        </w:rPr>
        <w:t>ser Defined M</w:t>
      </w:r>
      <w:r w:rsidR="006702D3" w:rsidRPr="00E060F7">
        <w:rPr>
          <w:lang w:val="en-US"/>
        </w:rPr>
        <w:t>et</w:t>
      </w:r>
      <w:r w:rsidR="006702D3">
        <w:rPr>
          <w:lang w:val="en-US"/>
        </w:rPr>
        <w:t>h</w:t>
      </w:r>
      <w:r w:rsidR="006702D3" w:rsidRPr="00E060F7">
        <w:rPr>
          <w:lang w:val="en-US"/>
        </w:rPr>
        <w:t>od</w:t>
      </w:r>
      <w:r w:rsidR="006702D3">
        <w:rPr>
          <w:lang w:val="en-US"/>
        </w:rPr>
        <w:t>s</w:t>
      </w:r>
      <w:r w:rsidR="006702D3" w:rsidRPr="00E060F7">
        <w:rPr>
          <w:lang w:val="en-US"/>
        </w:rPr>
        <w:t xml:space="preserve"> </w:t>
      </w:r>
      <w:r w:rsidR="006702D3">
        <w:rPr>
          <w:lang w:val="en-US"/>
        </w:rPr>
        <w:t>for</w:t>
      </w:r>
      <w:r w:rsidR="006702D3" w:rsidRPr="00E060F7">
        <w:rPr>
          <w:lang w:val="en-US"/>
        </w:rPr>
        <w:t xml:space="preserve"> </w:t>
      </w:r>
      <w:r w:rsidR="006702D3">
        <w:rPr>
          <w:lang w:val="en-US"/>
        </w:rPr>
        <w:t>Checking D</w:t>
      </w:r>
      <w:r w:rsidR="006702D3" w:rsidRPr="00E060F7">
        <w:rPr>
          <w:lang w:val="en-US"/>
        </w:rPr>
        <w:t>at</w:t>
      </w:r>
      <w:r w:rsidR="006702D3">
        <w:rPr>
          <w:lang w:val="en-US"/>
        </w:rPr>
        <w:t>a</w:t>
      </w:r>
      <w:r w:rsidR="006702D3" w:rsidRPr="00E060F7">
        <w:rPr>
          <w:lang w:val="en-US"/>
        </w:rPr>
        <w:t xml:space="preserve"> </w:t>
      </w:r>
      <w:r w:rsidR="006702D3">
        <w:rPr>
          <w:lang w:val="en-US"/>
        </w:rPr>
        <w:t>T</w:t>
      </w:r>
      <w:r w:rsidR="006702D3" w:rsidRPr="00E060F7">
        <w:rPr>
          <w:lang w:val="en-US"/>
        </w:rPr>
        <w:t>yp</w:t>
      </w:r>
      <w:r w:rsidR="006702D3">
        <w:rPr>
          <w:lang w:val="en-US"/>
        </w:rPr>
        <w:t>e</w:t>
      </w:r>
      <w:r w:rsidR="006702D3" w:rsidRPr="00E060F7">
        <w:rPr>
          <w:lang w:val="en-US"/>
        </w:rPr>
        <w:fldChar w:fldCharType="begin"/>
      </w:r>
      <w:r w:rsidR="006702D3" w:rsidRPr="00E060F7">
        <w:rPr>
          <w:lang w:val="en-US"/>
        </w:rPr>
        <w:instrText xml:space="preserve"> XE "Uživatelské metody:pro typovou kontrolu" </w:instrText>
      </w:r>
      <w:r w:rsidR="006702D3" w:rsidRPr="00E060F7">
        <w:rPr>
          <w:lang w:val="en-US"/>
        </w:rPr>
        <w:fldChar w:fldCharType="end"/>
      </w:r>
      <w:r w:rsidR="006702D3">
        <w:rPr>
          <w:lang w:val="en-US"/>
        </w:rPr>
        <w:t>s</w:t>
      </w:r>
      <w:r w:rsidR="002A28E7">
        <w:rPr>
          <w:lang w:val="en-US"/>
        </w:rPr>
        <w:fldChar w:fldCharType="end"/>
      </w:r>
    </w:p>
    <w:p w14:paraId="4BC92AA3" w14:textId="175A2DB4" w:rsidR="00D84C56" w:rsidRPr="00E060F7" w:rsidRDefault="0099745F" w:rsidP="00D84C56">
      <w:pPr>
        <w:pStyle w:val="OdstavecSynteastyl"/>
        <w:rPr>
          <w:lang w:val="en-US"/>
        </w:rPr>
      </w:pPr>
      <w:r>
        <w:rPr>
          <w:noProof/>
          <w:lang w:val="en-US"/>
        </w:rPr>
      </w:r>
      <w:r>
        <w:rPr>
          <w:noProof/>
          <w:lang w:val="en-US"/>
        </w:rPr>
        <w:pict w14:anchorId="7F94A9D9">
          <v:shape id="Šipka doprava 296"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2A28E7">
        <w:rPr>
          <w:lang w:val="en-US"/>
        </w:rPr>
        <w:fldChar w:fldCharType="end"/>
      </w:r>
    </w:p>
    <w:p w14:paraId="7F757EC9" w14:textId="79E8CFAA" w:rsidR="00D84C56" w:rsidRPr="00E060F7" w:rsidRDefault="0099745F" w:rsidP="00D84C56">
      <w:pPr>
        <w:pStyle w:val="OdstavecSynteastyl"/>
        <w:rPr>
          <w:lang w:val="en-US"/>
        </w:rPr>
      </w:pPr>
      <w:r>
        <w:rPr>
          <w:noProof/>
          <w:lang w:val="en-US"/>
        </w:rPr>
      </w:r>
      <w:r>
        <w:rPr>
          <w:noProof/>
          <w:lang w:val="en-US"/>
        </w:rPr>
        <w:pict w14:anchorId="41237DCF">
          <v:shape id="Šipka doprava 295"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6702D3">
        <w:rPr>
          <w:lang w:val="en-US"/>
        </w:rPr>
        <w:t>11</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6702D3" w:rsidRPr="006A5CB1">
        <w:rPr>
          <w:lang w:val="en-US"/>
        </w:rPr>
        <w:t>Processing and reporting errors</w:t>
      </w:r>
      <w:r w:rsidR="002A28E7">
        <w:rPr>
          <w:lang w:val="en-US"/>
        </w:rPr>
        <w:fldChar w:fldCharType="end"/>
      </w:r>
    </w:p>
    <w:p w14:paraId="598DE179" w14:textId="413E0177" w:rsidR="00D84C56" w:rsidRPr="00E060F7" w:rsidRDefault="0099745F" w:rsidP="00D84C56">
      <w:pPr>
        <w:pStyle w:val="OdstavecSynteastyl"/>
        <w:rPr>
          <w:lang w:val="en-US"/>
        </w:rPr>
      </w:pPr>
      <w:r>
        <w:rPr>
          <w:noProof/>
          <w:lang w:val="en-US"/>
        </w:rPr>
      </w:r>
      <w:r>
        <w:rPr>
          <w:noProof/>
          <w:lang w:val="en-US"/>
        </w:rPr>
        <w:pict w14:anchorId="1AA87D81">
          <v:shape id="Šipka doprava 294"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6702D3">
        <w:rPr>
          <w:lang w:val="en-US"/>
        </w:rPr>
        <w:t>14.2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6702D3" w:rsidRPr="00E060F7">
        <w:rPr>
          <w:lang w:val="en-US"/>
        </w:rPr>
        <w:t>Typ</w:t>
      </w:r>
      <w:r w:rsidR="006702D3">
        <w:rPr>
          <w:lang w:val="en-US"/>
        </w:rPr>
        <w:t>es of</w:t>
      </w:r>
      <w:r w:rsidR="006702D3"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35643678"/>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99745F" w:rsidP="00D84C56">
      <w:pPr>
        <w:pStyle w:val="OdstavecSynteastyl"/>
        <w:rPr>
          <w:lang w:val="en-US"/>
        </w:rPr>
      </w:pPr>
      <w:r>
        <w:rPr>
          <w:noProof/>
          <w:lang w:val="en-US"/>
        </w:rPr>
      </w:r>
      <w:r>
        <w:rPr>
          <w:noProof/>
          <w:lang w:val="en-US"/>
        </w:rPr>
        <w:pict w14:anchorId="4BE1CF64">
          <v:shape id="Šipka doprava 293"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6702D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99745F" w:rsidP="00D84C56">
      <w:pPr>
        <w:pStyle w:val="OdstavecSynteastyl"/>
        <w:rPr>
          <w:lang w:val="en-US"/>
        </w:rPr>
      </w:pPr>
      <w:r>
        <w:rPr>
          <w:noProof/>
          <w:lang w:val="en-US"/>
        </w:rPr>
      </w:r>
      <w:r>
        <w:rPr>
          <w:noProof/>
          <w:lang w:val="en-US"/>
        </w:rPr>
        <w:pict w14:anchorId="507A2F26">
          <v:shape id="Šipka doprava 292"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6702D3">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w:t>
      </w:r>
      <w:r w:rsidR="006702D3">
        <w:rPr>
          <w:lang w:val="en-US"/>
        </w:rPr>
        <w:t>A</w:t>
      </w:r>
      <w:r w:rsidR="006702D3" w:rsidRPr="00E060F7">
        <w:rPr>
          <w:lang w:val="en-US"/>
        </w:rPr>
        <w:t xml:space="preserve">ttributes and </w:t>
      </w:r>
      <w:r w:rsidR="006702D3">
        <w:rPr>
          <w:lang w:val="en-US"/>
        </w:rPr>
        <w:t>T</w:t>
      </w:r>
      <w:r w:rsidR="006702D3" w:rsidRPr="00E060F7">
        <w:rPr>
          <w:lang w:val="en-US"/>
        </w:rPr>
        <w:t xml:space="preserve">ext </w:t>
      </w:r>
      <w:r w:rsidR="006702D3">
        <w:rPr>
          <w:lang w:val="en-US"/>
        </w:rPr>
        <w:t>N</w:t>
      </w:r>
      <w:r w:rsidR="006702D3" w:rsidRPr="00E060F7">
        <w:rPr>
          <w:lang w:val="en-US"/>
        </w:rPr>
        <w:t>odes</w:t>
      </w:r>
      <w:r w:rsidR="00663F8F">
        <w:rPr>
          <w:lang w:val="en-US"/>
        </w:rPr>
        <w:fldChar w:fldCharType="end"/>
      </w:r>
    </w:p>
    <w:p w14:paraId="07B3B58C" w14:textId="16F6E166" w:rsidR="00D84C56" w:rsidRPr="00E060F7" w:rsidRDefault="0099745F" w:rsidP="00D84C56">
      <w:pPr>
        <w:pStyle w:val="OdstavecSynteastyl"/>
        <w:rPr>
          <w:lang w:val="en-US"/>
        </w:rPr>
      </w:pPr>
      <w:r>
        <w:rPr>
          <w:noProof/>
          <w:lang w:val="en-US"/>
        </w:rPr>
      </w:r>
      <w:r>
        <w:rPr>
          <w:noProof/>
          <w:lang w:val="en-US"/>
        </w:rPr>
        <w:pict w14:anchorId="255166B2">
          <v:shape id="Šipka doprava 291"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6702D3">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Element</w:t>
      </w:r>
      <w:r w:rsidR="000E56D7">
        <w:rPr>
          <w:lang w:val="en-US"/>
        </w:rPr>
        <w:fldChar w:fldCharType="end"/>
      </w:r>
    </w:p>
    <w:p w14:paraId="14487C87" w14:textId="3285398E" w:rsidR="00D84C56" w:rsidRPr="00E060F7" w:rsidRDefault="0099745F" w:rsidP="00D84C56">
      <w:pPr>
        <w:pStyle w:val="OdstavecSynteastyl"/>
        <w:rPr>
          <w:lang w:val="en-US"/>
        </w:rPr>
      </w:pPr>
      <w:r>
        <w:rPr>
          <w:noProof/>
          <w:lang w:val="en-US"/>
        </w:rPr>
      </w:r>
      <w:r>
        <w:rPr>
          <w:noProof/>
          <w:lang w:val="en-US"/>
        </w:rPr>
        <w:pict w14:anchorId="52B70BA4">
          <v:shape id="Šipka doprava 290"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0E56D7">
        <w:rPr>
          <w:lang w:val="en-US"/>
        </w:rPr>
        <w:fldChar w:fldCharType="end"/>
      </w:r>
    </w:p>
    <w:p w14:paraId="3BDDF127" w14:textId="56D69EB7" w:rsidR="002A6215" w:rsidRPr="00E060F7" w:rsidRDefault="0099745F" w:rsidP="002A6215">
      <w:pPr>
        <w:pStyle w:val="OdstavecSynteastyl"/>
        <w:rPr>
          <w:lang w:val="en-US"/>
        </w:rPr>
      </w:pPr>
      <w:r>
        <w:rPr>
          <w:noProof/>
          <w:lang w:val="en-US"/>
        </w:rPr>
      </w:r>
      <w:r>
        <w:rPr>
          <w:noProof/>
          <w:lang w:val="en-US"/>
        </w:rPr>
        <w:pict w14:anchorId="5288B636">
          <v:shape id="AutoShape 1344"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6702D3">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6702D3">
        <w:rPr>
          <w:lang w:val="en-US"/>
        </w:rPr>
        <w:t>U</w:t>
      </w:r>
      <w:r w:rsidR="006702D3" w:rsidRPr="00AB5831">
        <w:rPr>
          <w:lang w:val="en-US"/>
        </w:rPr>
        <w:t xml:space="preserve">nique </w:t>
      </w:r>
      <w:r w:rsidR="006702D3">
        <w:rPr>
          <w:lang w:val="en-US"/>
        </w:rPr>
        <w:t>V</w:t>
      </w:r>
      <w:r w:rsidR="006702D3" w:rsidRPr="00AB5831">
        <w:rPr>
          <w:lang w:val="en-US"/>
        </w:rPr>
        <w:t xml:space="preserve">alue of </w:t>
      </w:r>
      <w:r w:rsidR="006702D3">
        <w:rPr>
          <w:lang w:val="en-US"/>
        </w:rPr>
        <w:t>A</w:t>
      </w:r>
      <w:r w:rsidR="006702D3" w:rsidRPr="00AB5831">
        <w:rPr>
          <w:lang w:val="en-US"/>
        </w:rPr>
        <w:t xml:space="preserve">ttribute or </w:t>
      </w:r>
      <w:r w:rsidR="006702D3">
        <w:rPr>
          <w:lang w:val="en-US"/>
        </w:rPr>
        <w:t>T</w:t>
      </w:r>
      <w:r w:rsidR="006702D3" w:rsidRPr="00AB5831">
        <w:rPr>
          <w:lang w:val="en-US"/>
        </w:rPr>
        <w:t xml:space="preserve">ext </w:t>
      </w:r>
      <w:r w:rsidR="006702D3">
        <w:rPr>
          <w:lang w:val="en-US"/>
        </w:rPr>
        <w:t>N</w:t>
      </w:r>
      <w:r w:rsidR="006702D3"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35643679"/>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99745F" w:rsidP="00D84C56">
      <w:pPr>
        <w:pStyle w:val="OdstavecSynteastyl"/>
        <w:rPr>
          <w:lang w:val="en-US"/>
        </w:rPr>
      </w:pPr>
      <w:r>
        <w:rPr>
          <w:noProof/>
          <w:lang w:val="en-US"/>
        </w:rPr>
      </w:r>
      <w:r>
        <w:rPr>
          <w:noProof/>
          <w:lang w:val="en-US"/>
        </w:rPr>
        <w:pict w14:anchorId="13F84462">
          <v:shape id="Šipka doprava 287"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6702D3">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0896DEDB" w14:textId="3459AA11" w:rsidR="00D84C56" w:rsidRPr="00E060F7" w:rsidRDefault="0099745F" w:rsidP="00D84C56">
      <w:pPr>
        <w:pStyle w:val="OdstavecSynteastyl"/>
        <w:rPr>
          <w:lang w:val="en-US"/>
        </w:rPr>
      </w:pPr>
      <w:r>
        <w:rPr>
          <w:noProof/>
          <w:lang w:val="en-US"/>
        </w:rPr>
      </w:r>
      <w:r>
        <w:rPr>
          <w:noProof/>
          <w:lang w:val="en-US"/>
        </w:rPr>
        <w:pict w14:anchorId="3CC43EAD">
          <v:shape id="Šipka doprava 286"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6702D3" w:rsidRPr="00E060F7">
        <w:rPr>
          <w:lang w:val="en-US"/>
        </w:rPr>
        <w:t>Events and Actions</w:t>
      </w:r>
      <w:r w:rsidR="00C30184">
        <w:rPr>
          <w:lang w:val="en-US"/>
        </w:rPr>
        <w:fldChar w:fldCharType="end"/>
      </w:r>
    </w:p>
    <w:p w14:paraId="1EF02F28" w14:textId="4221857D" w:rsidR="00D84C56" w:rsidRPr="00E060F7" w:rsidRDefault="0099745F" w:rsidP="00D84C56">
      <w:pPr>
        <w:pStyle w:val="OdstavecSynteastyl"/>
        <w:rPr>
          <w:lang w:val="en-US"/>
        </w:rPr>
      </w:pPr>
      <w:r>
        <w:rPr>
          <w:noProof/>
          <w:lang w:val="en-US"/>
        </w:rPr>
      </w:r>
      <w:r>
        <w:rPr>
          <w:noProof/>
          <w:lang w:val="en-US"/>
        </w:rPr>
        <w:pict w14:anchorId="0FFAF5F6">
          <v:shape id="Šipka doprava 285"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6702D3">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6702D3">
        <w:t>Declared</w:t>
      </w:r>
      <w:r w:rsidR="006702D3" w:rsidRPr="00E060F7">
        <w:t xml:space="preserve"> </w:t>
      </w:r>
      <w:r w:rsidR="006702D3">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6702D3">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35643680"/>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35643681"/>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99745F" w:rsidP="007069E1">
      <w:pPr>
        <w:pStyle w:val="OdstavecSynteastyl"/>
        <w:rPr>
          <w:lang w:val="en-US"/>
        </w:rPr>
      </w:pPr>
      <w:r>
        <w:rPr>
          <w:noProof/>
          <w:lang w:val="en-US"/>
        </w:rPr>
      </w:r>
      <w:r>
        <w:rPr>
          <w:noProof/>
          <w:lang w:val="en-US"/>
        </w:rPr>
        <w:pict w14:anchorId="785F7BC5">
          <v:shape id="Šipka doprava 282"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6702D3">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35643682"/>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99745F" w:rsidP="00D84C56">
      <w:pPr>
        <w:pStyle w:val="OdstavecSynteastyl"/>
        <w:rPr>
          <w:lang w:val="en-US"/>
        </w:rPr>
      </w:pPr>
      <w:r>
        <w:rPr>
          <w:noProof/>
          <w:lang w:val="en-US"/>
        </w:rPr>
      </w:r>
      <w:r>
        <w:rPr>
          <w:noProof/>
          <w:lang w:val="en-US"/>
        </w:rPr>
        <w:pict w14:anchorId="10B3A936">
          <v:shape id="Šipka doprava 284"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6702D3">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99745F" w:rsidP="00D84C56">
      <w:pPr>
        <w:pStyle w:val="OdstavecSynteastyl"/>
        <w:rPr>
          <w:lang w:val="en-US"/>
        </w:rPr>
      </w:pPr>
      <w:r>
        <w:rPr>
          <w:noProof/>
          <w:lang w:val="en-US"/>
        </w:rPr>
      </w:r>
      <w:r>
        <w:rPr>
          <w:noProof/>
          <w:lang w:val="en-US"/>
        </w:rPr>
        <w:pict w14:anchorId="605588BA">
          <v:shape id="Šipka doprava 283"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35643683"/>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99745F" w:rsidP="00C30184">
      <w:pPr>
        <w:pStyle w:val="OdstavecSynteastyl"/>
        <w:rPr>
          <w:lang w:val="en-US"/>
        </w:rPr>
      </w:pPr>
      <w:r>
        <w:rPr>
          <w:noProof/>
          <w:lang w:val="en-US"/>
        </w:rPr>
      </w:r>
      <w:r>
        <w:rPr>
          <w:noProof/>
          <w:lang w:val="en-US"/>
        </w:rPr>
        <w:pict w14:anchorId="481DE616">
          <v:shape id="Šipka doprava 281"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6702D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6702D3">
              <w:rPr>
                <w:bCs/>
                <w:lang w:val="en-US"/>
              </w:rPr>
              <w:t>6</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99745F" w:rsidP="00D84C56">
      <w:pPr>
        <w:pStyle w:val="OdstavecSynteastyl"/>
        <w:rPr>
          <w:lang w:val="en-US"/>
        </w:rPr>
      </w:pPr>
      <w:r>
        <w:rPr>
          <w:noProof/>
          <w:lang w:val="en-US"/>
        </w:rPr>
      </w:r>
      <w:r>
        <w:rPr>
          <w:noProof/>
          <w:lang w:val="en-US"/>
        </w:rPr>
        <w:pict w14:anchorId="2492E43D">
          <v:shape id="Šipka doprava 280"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6702D3">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6702D3" w:rsidRPr="00E060F7">
        <w:rPr>
          <w:lang w:val="en-US"/>
        </w:rPr>
        <w:t xml:space="preserve">Events </w:t>
      </w:r>
      <w:r w:rsidR="006702D3">
        <w:rPr>
          <w:lang w:val="en-US"/>
        </w:rPr>
        <w:t>Connected to</w:t>
      </w:r>
      <w:r w:rsidR="006702D3" w:rsidRPr="00E060F7">
        <w:rPr>
          <w:lang w:val="en-US"/>
        </w:rPr>
        <w:t xml:space="preserve"> Elements</w:t>
      </w:r>
      <w:r w:rsidR="006702D3">
        <w:rPr>
          <w:lang w:val="en-US"/>
        </w:rPr>
        <w:t xml:space="preserve">, </w:t>
      </w:r>
      <w:r w:rsidR="006702D3" w:rsidRPr="00E060F7">
        <w:rPr>
          <w:lang w:val="en-US"/>
        </w:rPr>
        <w:t xml:space="preserve">Attributes </w:t>
      </w:r>
      <w:r w:rsidR="006702D3">
        <w:rPr>
          <w:lang w:val="en-US"/>
        </w:rPr>
        <w:t xml:space="preserve">or </w:t>
      </w:r>
      <w:r w:rsidR="006702D3" w:rsidRPr="00E060F7">
        <w:rPr>
          <w:lang w:val="en-US"/>
        </w:rPr>
        <w:t>Text Nodes.</w:t>
      </w:r>
      <w:r w:rsidR="00C30184">
        <w:rPr>
          <w:lang w:val="en-US"/>
        </w:rPr>
        <w:fldChar w:fldCharType="end"/>
      </w:r>
    </w:p>
    <w:p w14:paraId="2CC9672B" w14:textId="73512C35" w:rsidR="00D84C56" w:rsidRPr="00E060F7" w:rsidRDefault="0099745F" w:rsidP="00D84C56">
      <w:pPr>
        <w:pStyle w:val="OdstavecSynteastyl"/>
        <w:rPr>
          <w:lang w:val="en-US"/>
        </w:rPr>
      </w:pPr>
      <w:r>
        <w:rPr>
          <w:noProof/>
          <w:lang w:val="en-US"/>
        </w:rPr>
      </w:r>
      <w:r>
        <w:rPr>
          <w:noProof/>
          <w:lang w:val="en-US"/>
        </w:rPr>
        <w:pict w14:anchorId="78E338A3">
          <v:shape id="Šipka doprava 279"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6702D3">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6702D3">
        <w:rPr>
          <w:lang w:val="en-US"/>
        </w:rPr>
        <w:t>Events Connected with E</w:t>
      </w:r>
      <w:r w:rsidR="006702D3" w:rsidRPr="00E060F7">
        <w:rPr>
          <w:lang w:val="en-US"/>
        </w:rPr>
        <w:t>lement</w:t>
      </w:r>
      <w:r w:rsidR="00C30184">
        <w:rPr>
          <w:lang w:val="en-US"/>
        </w:rPr>
        <w:fldChar w:fldCharType="end"/>
      </w:r>
    </w:p>
    <w:p w14:paraId="4587A78D" w14:textId="05040E47" w:rsidR="00D84C56" w:rsidRPr="00E060F7" w:rsidRDefault="0099745F" w:rsidP="00D84C56">
      <w:pPr>
        <w:pStyle w:val="OdstavecSynteastyl"/>
        <w:rPr>
          <w:lang w:val="en-US"/>
        </w:rPr>
      </w:pPr>
      <w:r>
        <w:rPr>
          <w:noProof/>
          <w:lang w:val="en-US"/>
        </w:rPr>
      </w:r>
      <w:r>
        <w:rPr>
          <w:noProof/>
          <w:lang w:val="en-US"/>
        </w:rPr>
        <w:pict w14:anchorId="78ED2841">
          <v:shape id="Šipka doprava 278"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6702D3">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6702D3">
        <w:rPr>
          <w:lang w:val="en-US"/>
        </w:rPr>
        <w:t>Events Connected with</w:t>
      </w:r>
      <w:r w:rsidR="006702D3" w:rsidRPr="00E060F7">
        <w:rPr>
          <w:lang w:val="en-US"/>
        </w:rPr>
        <w:t xml:space="preserve"> </w:t>
      </w:r>
      <w:r w:rsidR="006702D3">
        <w:rPr>
          <w:lang w:val="en-US"/>
        </w:rPr>
        <w:t>T</w:t>
      </w:r>
      <w:r w:rsidR="006702D3" w:rsidRPr="00E060F7">
        <w:rPr>
          <w:lang w:val="en-US"/>
        </w:rPr>
        <w:t xml:space="preserve">ext </w:t>
      </w:r>
      <w:r w:rsidR="006702D3">
        <w:rPr>
          <w:lang w:val="en-US"/>
        </w:rPr>
        <w:t>Nodes or</w:t>
      </w:r>
      <w:r w:rsidR="006702D3" w:rsidRPr="00E060F7">
        <w:rPr>
          <w:lang w:val="en-US"/>
        </w:rPr>
        <w:t xml:space="preserve"> </w:t>
      </w:r>
      <w:r w:rsidR="006702D3">
        <w:rPr>
          <w:lang w:val="en-US"/>
        </w:rPr>
        <w:t>A</w:t>
      </w:r>
      <w:r w:rsidR="006702D3" w:rsidRPr="00E060F7">
        <w:rPr>
          <w:lang w:val="en-US"/>
        </w:rPr>
        <w:t>t</w:t>
      </w:r>
      <w:r w:rsidR="006702D3">
        <w:rPr>
          <w:lang w:val="en-US"/>
        </w:rPr>
        <w:t>t</w:t>
      </w:r>
      <w:r w:rsidR="006702D3" w:rsidRPr="00E060F7">
        <w:rPr>
          <w:lang w:val="en-US"/>
        </w:rPr>
        <w:t>ribut</w:t>
      </w:r>
      <w:r w:rsidR="006702D3">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35643684"/>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99745F" w:rsidP="00D84C56">
      <w:pPr>
        <w:pStyle w:val="OdstavecSynteastyl"/>
        <w:rPr>
          <w:lang w:val="en-US"/>
        </w:rPr>
      </w:pPr>
      <w:r>
        <w:rPr>
          <w:noProof/>
          <w:lang w:val="en-US"/>
        </w:rPr>
      </w:r>
      <w:r>
        <w:rPr>
          <w:noProof/>
          <w:lang w:val="en-US"/>
        </w:rPr>
        <w:pict w14:anchorId="69CAEFFF">
          <v:shape id="Šipka doprava 275"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6702D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99745F" w:rsidP="00D84C56">
      <w:pPr>
        <w:pStyle w:val="OdstavecSynteastyl"/>
        <w:rPr>
          <w:lang w:val="en-US"/>
        </w:rPr>
      </w:pPr>
      <w:r>
        <w:rPr>
          <w:noProof/>
          <w:lang w:val="en-US"/>
        </w:rPr>
      </w:r>
      <w:r>
        <w:rPr>
          <w:noProof/>
          <w:lang w:val="en-US"/>
        </w:rPr>
        <w:pict w14:anchorId="4A18B457">
          <v:shape id="Šipka doprava 274"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6702D3">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6702D3">
        <w:rPr>
          <w:lang w:val="en-US"/>
        </w:rPr>
        <w:t>Events Connected with E</w:t>
      </w:r>
      <w:r w:rsidR="006702D3" w:rsidRPr="00E060F7">
        <w:rPr>
          <w:lang w:val="en-US"/>
        </w:rPr>
        <w:t>lement</w:t>
      </w:r>
      <w:r w:rsidR="00C30184">
        <w:rPr>
          <w:lang w:val="en-US"/>
        </w:rPr>
        <w:fldChar w:fldCharType="end"/>
      </w:r>
    </w:p>
    <w:p w14:paraId="5210AF8C" w14:textId="5761CEC9" w:rsidR="00D84C56" w:rsidRPr="00E060F7" w:rsidRDefault="0099745F" w:rsidP="00D84C56">
      <w:pPr>
        <w:pStyle w:val="OdstavecSynteastyl"/>
        <w:rPr>
          <w:lang w:val="en-US"/>
        </w:rPr>
      </w:pPr>
      <w:r>
        <w:rPr>
          <w:noProof/>
          <w:lang w:val="en-US"/>
        </w:rPr>
      </w:r>
      <w:r>
        <w:rPr>
          <w:noProof/>
          <w:lang w:val="en-US"/>
        </w:rPr>
        <w:pict w14:anchorId="7F3EEC14">
          <v:shape id="Šipka doprava 273"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6702D3">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6702D3">
        <w:rPr>
          <w:lang w:val="en-US"/>
        </w:rPr>
        <w:t>Events Connected with</w:t>
      </w:r>
      <w:r w:rsidR="006702D3" w:rsidRPr="00E060F7">
        <w:rPr>
          <w:lang w:val="en-US"/>
        </w:rPr>
        <w:t xml:space="preserve"> </w:t>
      </w:r>
      <w:r w:rsidR="006702D3">
        <w:rPr>
          <w:lang w:val="en-US"/>
        </w:rPr>
        <w:t>T</w:t>
      </w:r>
      <w:r w:rsidR="006702D3" w:rsidRPr="00E060F7">
        <w:rPr>
          <w:lang w:val="en-US"/>
        </w:rPr>
        <w:t xml:space="preserve">ext </w:t>
      </w:r>
      <w:r w:rsidR="006702D3">
        <w:rPr>
          <w:lang w:val="en-US"/>
        </w:rPr>
        <w:t>Nodes or</w:t>
      </w:r>
      <w:r w:rsidR="006702D3" w:rsidRPr="00E060F7">
        <w:rPr>
          <w:lang w:val="en-US"/>
        </w:rPr>
        <w:t xml:space="preserve"> </w:t>
      </w:r>
      <w:r w:rsidR="006702D3">
        <w:rPr>
          <w:lang w:val="en-US"/>
        </w:rPr>
        <w:t>A</w:t>
      </w:r>
      <w:r w:rsidR="006702D3" w:rsidRPr="00E060F7">
        <w:rPr>
          <w:lang w:val="en-US"/>
        </w:rPr>
        <w:t>t</w:t>
      </w:r>
      <w:r w:rsidR="006702D3">
        <w:rPr>
          <w:lang w:val="en-US"/>
        </w:rPr>
        <w:t>t</w:t>
      </w:r>
      <w:r w:rsidR="006702D3" w:rsidRPr="00E060F7">
        <w:rPr>
          <w:lang w:val="en-US"/>
        </w:rPr>
        <w:t>ribut</w:t>
      </w:r>
      <w:r w:rsidR="006702D3">
        <w:rPr>
          <w:lang w:val="en-US"/>
        </w:rPr>
        <w:t>es</w:t>
      </w:r>
      <w:r w:rsidR="00C30184">
        <w:fldChar w:fldCharType="end"/>
      </w:r>
    </w:p>
    <w:p w14:paraId="652B7C14" w14:textId="7A39C038" w:rsidR="00D84C56" w:rsidRPr="00E060F7" w:rsidRDefault="0099745F" w:rsidP="00D84C56">
      <w:pPr>
        <w:pStyle w:val="OdstavecSynteastyl"/>
        <w:rPr>
          <w:lang w:val="en-US"/>
        </w:rPr>
      </w:pPr>
      <w:r>
        <w:rPr>
          <w:noProof/>
          <w:lang w:val="en-US"/>
        </w:rPr>
      </w:r>
      <w:r>
        <w:rPr>
          <w:noProof/>
          <w:lang w:val="en-US"/>
        </w:rPr>
        <w:pict w14:anchorId="3E01B812">
          <v:shape id="Šipka doprava 272"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C30184">
        <w:rPr>
          <w:lang w:val="en-US"/>
        </w:rPr>
        <w:fldChar w:fldCharType="end"/>
      </w:r>
    </w:p>
    <w:p w14:paraId="5043EC86" w14:textId="077460AA" w:rsidR="00D84C56" w:rsidRPr="00E060F7" w:rsidRDefault="0099745F" w:rsidP="00D84C56">
      <w:pPr>
        <w:pStyle w:val="OdstavecSynteastyl"/>
        <w:rPr>
          <w:lang w:val="en-US"/>
        </w:rPr>
      </w:pPr>
      <w:r>
        <w:rPr>
          <w:noProof/>
          <w:lang w:val="en-US"/>
        </w:rPr>
      </w:r>
      <w:r>
        <w:rPr>
          <w:noProof/>
          <w:lang w:val="en-US"/>
        </w:rPr>
        <w:pict w14:anchorId="7B364959">
          <v:shape id="Šipka doprava 271"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6702D3">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35643685"/>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99745F" w:rsidP="00D84C56">
      <w:pPr>
        <w:pStyle w:val="OdstavecSynteastyl"/>
        <w:rPr>
          <w:lang w:val="en-US"/>
        </w:rPr>
      </w:pPr>
      <w:r>
        <w:rPr>
          <w:noProof/>
          <w:lang w:val="en-US"/>
        </w:rPr>
      </w:r>
      <w:r>
        <w:rPr>
          <w:noProof/>
          <w:lang w:val="en-US"/>
        </w:rPr>
        <w:pict w14:anchorId="215A7237">
          <v:shape id="Šipka doprava 270"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6702D3">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99745F" w:rsidP="00D84C56">
      <w:pPr>
        <w:pStyle w:val="OdstavecSynteastyl"/>
        <w:rPr>
          <w:lang w:val="en-US"/>
        </w:rPr>
      </w:pPr>
      <w:r>
        <w:rPr>
          <w:noProof/>
          <w:lang w:val="en-US"/>
        </w:rPr>
      </w:r>
      <w:r>
        <w:rPr>
          <w:noProof/>
          <w:lang w:val="en-US"/>
        </w:rPr>
        <w:pict w14:anchorId="15A13BA8">
          <v:shape id="Šipka doprava 269"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6702D3">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6702D3">
        <w:rPr>
          <w:lang w:val="en-US"/>
        </w:rPr>
        <w:t>Events Connected with</w:t>
      </w:r>
      <w:r w:rsidR="006702D3" w:rsidRPr="00E060F7">
        <w:rPr>
          <w:lang w:val="en-US"/>
        </w:rPr>
        <w:t xml:space="preserve"> </w:t>
      </w:r>
      <w:r w:rsidR="006702D3">
        <w:rPr>
          <w:lang w:val="en-US"/>
        </w:rPr>
        <w:t>T</w:t>
      </w:r>
      <w:r w:rsidR="006702D3" w:rsidRPr="00E060F7">
        <w:rPr>
          <w:lang w:val="en-US"/>
        </w:rPr>
        <w:t xml:space="preserve">ext </w:t>
      </w:r>
      <w:r w:rsidR="006702D3">
        <w:rPr>
          <w:lang w:val="en-US"/>
        </w:rPr>
        <w:t>Nodes or</w:t>
      </w:r>
      <w:r w:rsidR="006702D3" w:rsidRPr="00E060F7">
        <w:rPr>
          <w:lang w:val="en-US"/>
        </w:rPr>
        <w:t xml:space="preserve"> </w:t>
      </w:r>
      <w:r w:rsidR="006702D3">
        <w:rPr>
          <w:lang w:val="en-US"/>
        </w:rPr>
        <w:t>A</w:t>
      </w:r>
      <w:r w:rsidR="006702D3" w:rsidRPr="00E060F7">
        <w:rPr>
          <w:lang w:val="en-US"/>
        </w:rPr>
        <w:t>t</w:t>
      </w:r>
      <w:r w:rsidR="006702D3">
        <w:rPr>
          <w:lang w:val="en-US"/>
        </w:rPr>
        <w:t>t</w:t>
      </w:r>
      <w:r w:rsidR="006702D3" w:rsidRPr="00E060F7">
        <w:rPr>
          <w:lang w:val="en-US"/>
        </w:rPr>
        <w:t>ribut</w:t>
      </w:r>
      <w:r w:rsidR="006702D3">
        <w:rPr>
          <w:lang w:val="en-US"/>
        </w:rPr>
        <w:t>es</w:t>
      </w:r>
      <w:r w:rsidR="00C30184">
        <w:fldChar w:fldCharType="end"/>
      </w:r>
    </w:p>
    <w:p w14:paraId="779B296B" w14:textId="0D5083C4" w:rsidR="00D84C56" w:rsidRPr="00E060F7" w:rsidRDefault="0099745F" w:rsidP="00D84C56">
      <w:pPr>
        <w:pStyle w:val="OdstavecSynteastyl"/>
        <w:rPr>
          <w:lang w:val="en-US"/>
        </w:rPr>
      </w:pPr>
      <w:r>
        <w:rPr>
          <w:noProof/>
          <w:lang w:val="en-US"/>
        </w:rPr>
      </w:r>
      <w:r>
        <w:rPr>
          <w:noProof/>
          <w:lang w:val="en-US"/>
        </w:rPr>
        <w:pict w14:anchorId="214BB443">
          <v:shape id="Šipka doprava 268"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C30184">
        <w:rPr>
          <w:lang w:val="en-US"/>
        </w:rPr>
        <w:fldChar w:fldCharType="end"/>
      </w:r>
    </w:p>
    <w:p w14:paraId="1690D619" w14:textId="418C2423" w:rsidR="00D84C56" w:rsidRDefault="0099745F" w:rsidP="00D84C56">
      <w:pPr>
        <w:pStyle w:val="OdstavecSynteastyl"/>
        <w:rPr>
          <w:lang w:val="en-US"/>
        </w:rPr>
      </w:pPr>
      <w:r>
        <w:rPr>
          <w:noProof/>
          <w:lang w:val="en-US"/>
        </w:rPr>
      </w:r>
      <w:r>
        <w:rPr>
          <w:noProof/>
          <w:lang w:val="en-US"/>
        </w:rPr>
        <w:pict w14:anchorId="28A88B64">
          <v:shape id="Šipka doprava 267"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6702D3">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35643686"/>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99745F" w:rsidP="00D84C56">
      <w:pPr>
        <w:pStyle w:val="OdstavecSynteastyl"/>
        <w:rPr>
          <w:lang w:val="en-US"/>
        </w:rPr>
      </w:pPr>
      <w:r>
        <w:rPr>
          <w:noProof/>
          <w:lang w:val="en-US"/>
        </w:rPr>
      </w:r>
      <w:r>
        <w:rPr>
          <w:noProof/>
          <w:lang w:val="en-US"/>
        </w:rPr>
        <w:pict w14:anchorId="22504DAE">
          <v:shape id="Šipka doprava 266"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6702D3">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99745F" w:rsidP="00D84C56">
      <w:pPr>
        <w:pStyle w:val="OdstavecSynteastyl"/>
        <w:rPr>
          <w:lang w:val="en-US"/>
        </w:rPr>
      </w:pPr>
      <w:r>
        <w:rPr>
          <w:noProof/>
          <w:lang w:val="en-US"/>
        </w:rPr>
      </w:r>
      <w:r>
        <w:rPr>
          <w:noProof/>
          <w:lang w:val="en-US"/>
        </w:rPr>
        <w:pict w14:anchorId="689D3C8D">
          <v:shape id="Šipka doprava 265"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p>
    <w:p w14:paraId="090BA892" w14:textId="137587D1" w:rsidR="00D84C56" w:rsidRDefault="0099745F" w:rsidP="00D84C56">
      <w:pPr>
        <w:pStyle w:val="OdstavecSynteastyl"/>
        <w:rPr>
          <w:lang w:val="en-US"/>
        </w:rPr>
      </w:pPr>
      <w:r>
        <w:rPr>
          <w:noProof/>
          <w:lang w:val="en-US"/>
        </w:rPr>
      </w:r>
      <w:r>
        <w:rPr>
          <w:noProof/>
          <w:lang w:val="en-US"/>
        </w:rPr>
        <w:pict w14:anchorId="0434BFC2">
          <v:shape id="Šipka doprava 264"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6702D3">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35643687"/>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99745F" w:rsidP="00D84C56">
      <w:pPr>
        <w:pStyle w:val="OdstavecSynteastyl"/>
        <w:rPr>
          <w:lang w:val="en-US"/>
        </w:rPr>
      </w:pPr>
      <w:r>
        <w:rPr>
          <w:noProof/>
          <w:lang w:val="en-US"/>
        </w:rPr>
      </w:r>
      <w:r>
        <w:rPr>
          <w:noProof/>
          <w:lang w:val="en-US"/>
        </w:rPr>
        <w:pict w14:anchorId="69850747">
          <v:shape id="Šipka doprava 263"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6702D3">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6702D3"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6702D3">
        <w:rPr>
          <w:lang w:val="en-US"/>
        </w:rPr>
        <w:t>7.10</w:t>
      </w:r>
      <w:r w:rsidR="00EF650E" w:rsidRPr="00E060F7">
        <w:rPr>
          <w:lang w:val="en-US"/>
        </w:rPr>
        <w:fldChar w:fldCharType="end"/>
      </w:r>
      <w:r w:rsidR="00D84C56" w:rsidRPr="00E060F7">
        <w:rPr>
          <w:lang w:val="en-US"/>
        </w:rPr>
        <w:t>.</w:t>
      </w:r>
    </w:p>
    <w:p w14:paraId="2BCABA78" w14:textId="4FAF09B9" w:rsidR="00D84C56" w:rsidRPr="00E060F7" w:rsidRDefault="0099745F" w:rsidP="00D84C56">
      <w:pPr>
        <w:pStyle w:val="OdstavecSynteastyl"/>
        <w:rPr>
          <w:lang w:val="en-US"/>
        </w:rPr>
      </w:pPr>
      <w:r>
        <w:rPr>
          <w:noProof/>
          <w:lang w:val="en-US"/>
        </w:rPr>
      </w:r>
      <w:r>
        <w:rPr>
          <w:noProof/>
          <w:lang w:val="en-US"/>
        </w:rPr>
        <w:pict w14:anchorId="3DE93AB0">
          <v:shape id="Šipka doprava 262"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6702D3">
        <w:rPr>
          <w:lang w:val="en-US"/>
        </w:rPr>
        <w:t>4.7</w:t>
      </w:r>
      <w:r w:rsidR="00C30184" w:rsidRPr="00E060F7">
        <w:rPr>
          <w:lang w:val="en-US"/>
        </w:rPr>
        <w:fldChar w:fldCharType="end"/>
      </w:r>
    </w:p>
    <w:p w14:paraId="1B605501" w14:textId="7DEFE651" w:rsidR="00D84C56" w:rsidRDefault="0099745F" w:rsidP="00D84C56">
      <w:pPr>
        <w:pStyle w:val="OdstavecSynteastyl"/>
        <w:rPr>
          <w:lang w:val="en-US"/>
        </w:rPr>
      </w:pPr>
      <w:r>
        <w:rPr>
          <w:noProof/>
          <w:lang w:val="en-US"/>
        </w:rPr>
      </w:r>
      <w:r>
        <w:rPr>
          <w:noProof/>
          <w:lang w:val="en-US"/>
        </w:rPr>
        <w:pict w14:anchorId="5CB42442">
          <v:shape id="Šipka doprava 261"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6702D3">
        <w:rPr>
          <w:lang w:val="en-US"/>
        </w:rPr>
        <w:t>7.10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6702D3" w:rsidRPr="000E21EF">
        <w:rPr>
          <w:lang w:val="en-US"/>
        </w:rPr>
        <w:t xml:space="preserve">Continuous XML document </w:t>
      </w:r>
      <w:r w:rsidR="006702D3">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35643688"/>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99745F" w:rsidP="00D84C56">
      <w:pPr>
        <w:pStyle w:val="OdstavecSynteastyl"/>
        <w:rPr>
          <w:lang w:val="en-US"/>
        </w:rPr>
      </w:pPr>
      <w:r>
        <w:rPr>
          <w:noProof/>
          <w:lang w:val="en-US"/>
        </w:rPr>
      </w:r>
      <w:r>
        <w:rPr>
          <w:noProof/>
          <w:lang w:val="en-US"/>
        </w:rPr>
        <w:pict w14:anchorId="76DD0C75">
          <v:shape id="Šipka doprava 260" o:sp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6702D3">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35643689"/>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35643690"/>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99745F" w:rsidP="00D84C56">
      <w:pPr>
        <w:pStyle w:val="OdstavecSynteastyl"/>
        <w:rPr>
          <w:lang w:val="en-US"/>
        </w:rPr>
      </w:pPr>
      <w:r>
        <w:rPr>
          <w:noProof/>
          <w:lang w:val="en-US"/>
        </w:rPr>
      </w:r>
      <w:r>
        <w:rPr>
          <w:noProof/>
          <w:lang w:val="en-US"/>
        </w:rPr>
        <w:pict w14:anchorId="7444A33E">
          <v:shape id="Šipka doprava 259" o:sp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6702D3">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C30184">
        <w:rPr>
          <w:lang w:val="en-US"/>
        </w:rPr>
        <w:fldChar w:fldCharType="end"/>
      </w:r>
    </w:p>
    <w:p w14:paraId="5225947A" w14:textId="676E5132" w:rsidR="00D84C56" w:rsidRPr="00E060F7" w:rsidRDefault="0099745F" w:rsidP="00D84C56">
      <w:pPr>
        <w:pStyle w:val="OdstavecSynteastyl"/>
        <w:rPr>
          <w:lang w:val="en-US"/>
        </w:rPr>
      </w:pPr>
      <w:r>
        <w:rPr>
          <w:noProof/>
          <w:lang w:val="en-US"/>
        </w:rPr>
      </w:r>
      <w:r>
        <w:rPr>
          <w:noProof/>
          <w:lang w:val="en-US"/>
        </w:rPr>
        <w:pict w14:anchorId="53C37664">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6702D3">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C30184">
        <w:rPr>
          <w:lang w:val="en-US"/>
        </w:rPr>
        <w:fldChar w:fldCharType="end"/>
      </w:r>
    </w:p>
    <w:p w14:paraId="06BDE1BE" w14:textId="0F38463B" w:rsidR="00D84C56" w:rsidRDefault="0099745F" w:rsidP="00D84C56">
      <w:pPr>
        <w:pStyle w:val="OdstavecSynteastyl"/>
        <w:rPr>
          <w:lang w:val="en-US"/>
        </w:rPr>
      </w:pPr>
      <w:r>
        <w:rPr>
          <w:noProof/>
          <w:lang w:val="en-US"/>
        </w:rPr>
      </w:r>
      <w:r>
        <w:rPr>
          <w:noProof/>
          <w:lang w:val="en-US"/>
        </w:rPr>
        <w:pict w14:anchorId="31225776">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6702D3">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w:t>
      </w:r>
      <w:r w:rsidR="006702D3">
        <w:rPr>
          <w:lang w:val="en-US"/>
        </w:rPr>
        <w:t>A</w:t>
      </w:r>
      <w:r w:rsidR="006702D3" w:rsidRPr="00E060F7">
        <w:rPr>
          <w:lang w:val="en-US"/>
        </w:rPr>
        <w:t xml:space="preserve">ttributes and </w:t>
      </w:r>
      <w:r w:rsidR="006702D3">
        <w:rPr>
          <w:lang w:val="en-US"/>
        </w:rPr>
        <w:t>T</w:t>
      </w:r>
      <w:r w:rsidR="006702D3" w:rsidRPr="00E060F7">
        <w:rPr>
          <w:lang w:val="en-US"/>
        </w:rPr>
        <w:t xml:space="preserve">ext </w:t>
      </w:r>
      <w:r w:rsidR="006702D3">
        <w:rPr>
          <w:lang w:val="en-US"/>
        </w:rPr>
        <w:t>N</w:t>
      </w:r>
      <w:r w:rsidR="006702D3" w:rsidRPr="00E060F7">
        <w:rPr>
          <w:lang w:val="en-US"/>
        </w:rPr>
        <w:t>odes</w:t>
      </w:r>
      <w:r w:rsidR="00C30184">
        <w:rPr>
          <w:lang w:val="en-US"/>
        </w:rPr>
        <w:fldChar w:fldCharType="end"/>
      </w:r>
    </w:p>
    <w:p w14:paraId="3D89EC32" w14:textId="5D58F472" w:rsidR="00C30184" w:rsidRDefault="0099745F" w:rsidP="00D84C56">
      <w:pPr>
        <w:pStyle w:val="OdstavecSynteastyl"/>
        <w:rPr>
          <w:lang w:val="en-US"/>
        </w:rPr>
      </w:pPr>
      <w:r>
        <w:rPr>
          <w:noProof/>
          <w:lang w:val="en-US"/>
        </w:rPr>
      </w:r>
      <w:r>
        <w:rPr>
          <w:noProof/>
          <w:lang w:val="en-US"/>
        </w:rPr>
        <w:pict w14:anchorId="51452F18">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6702D3">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Element</w:t>
      </w:r>
      <w:r w:rsidR="00C30184">
        <w:rPr>
          <w:lang w:val="en-US"/>
        </w:rPr>
        <w:fldChar w:fldCharType="end"/>
      </w:r>
    </w:p>
    <w:p w14:paraId="6F372083" w14:textId="3703EC1D" w:rsidR="00C30184" w:rsidRPr="00E060F7" w:rsidRDefault="0099745F" w:rsidP="00C30184">
      <w:pPr>
        <w:pStyle w:val="OdstavecSynteastyl"/>
        <w:rPr>
          <w:lang w:val="en-US"/>
        </w:rPr>
      </w:pPr>
      <w:r>
        <w:rPr>
          <w:noProof/>
          <w:lang w:val="en-US"/>
        </w:rPr>
      </w:r>
      <w:r>
        <w:rPr>
          <w:noProof/>
          <w:lang w:val="en-US"/>
        </w:rPr>
        <w:pict w14:anchorId="55AAA982">
          <v:shape 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6702D3">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6702D3" w:rsidRPr="00E060F7">
        <w:rPr>
          <w:lang w:val="en-US"/>
        </w:rPr>
        <w:t>Events and Actions</w:t>
      </w:r>
      <w:r w:rsidR="00C30184">
        <w:rPr>
          <w:lang w:val="en-US"/>
        </w:rPr>
        <w:fldChar w:fldCharType="end"/>
      </w:r>
    </w:p>
    <w:p w14:paraId="30E74670" w14:textId="0A682E5D" w:rsidR="00D84C56" w:rsidRPr="00E060F7" w:rsidRDefault="0099745F" w:rsidP="00D84C56">
      <w:pPr>
        <w:pStyle w:val="OdstavecSynteastyl"/>
        <w:rPr>
          <w:lang w:val="en-US"/>
        </w:rPr>
      </w:pPr>
      <w:r>
        <w:rPr>
          <w:noProof/>
          <w:lang w:val="en-US"/>
        </w:rPr>
      </w:r>
      <w:r>
        <w:rPr>
          <w:noProof/>
          <w:lang w:val="en-US"/>
        </w:rPr>
        <w:pict w14:anchorId="1BA5CA8C">
          <v:shape 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 xml:space="preserve">es is </w:t>
      </w:r>
      <w:r w:rsidR="00BC75DE">
        <w:rPr>
          <w:lang w:val="en-US"/>
        </w:rPr>
        <w:lastRenderedPageBreak/>
        <w:t>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99745F" w:rsidP="00D84C56">
      <w:pPr>
        <w:pStyle w:val="OdstavecSynteastyl"/>
        <w:rPr>
          <w:lang w:val="en-US"/>
        </w:rPr>
      </w:pPr>
      <w:r>
        <w:rPr>
          <w:noProof/>
          <w:lang w:val="en-US"/>
        </w:rPr>
      </w:r>
      <w:r>
        <w:rPr>
          <w:noProof/>
          <w:lang w:val="en-US"/>
        </w:rPr>
        <w:pict w14:anchorId="4AD2FE3F">
          <v:shape id="Šipka doprava 255"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6702D3">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6702D3" w:rsidRPr="00E060F7">
        <w:rPr>
          <w:lang w:val="en-US"/>
        </w:rPr>
        <w:t>De</w:t>
      </w:r>
      <w:r w:rsidR="006702D3">
        <w:rPr>
          <w:lang w:val="en-US"/>
        </w:rPr>
        <w:t>c</w:t>
      </w:r>
      <w:r w:rsidR="006702D3" w:rsidRPr="00E060F7">
        <w:rPr>
          <w:lang w:val="en-US"/>
        </w:rPr>
        <w:t>lara</w:t>
      </w:r>
      <w:r w:rsidR="006702D3">
        <w:rPr>
          <w:lang w:val="en-US"/>
        </w:rPr>
        <w:t>tion Section of</w:t>
      </w:r>
      <w:r w:rsidR="006702D3" w:rsidRPr="00E060F7">
        <w:rPr>
          <w:lang w:val="en-US"/>
        </w:rPr>
        <w:t xml:space="preserve"> X-defini</w:t>
      </w:r>
      <w:r w:rsidR="006702D3">
        <w:rPr>
          <w:lang w:val="en-US"/>
        </w:rPr>
        <w:t>tion</w:t>
      </w:r>
      <w:r w:rsidR="00803974">
        <w:rPr>
          <w:lang w:val="en-US"/>
        </w:rPr>
        <w:fldChar w:fldCharType="end"/>
      </w:r>
    </w:p>
    <w:p w14:paraId="56565616" w14:textId="00D91ED4" w:rsidR="00D84C56" w:rsidRPr="00E060F7" w:rsidRDefault="0099745F" w:rsidP="00D84C56">
      <w:pPr>
        <w:pStyle w:val="OdstavecSynteastyl"/>
        <w:rPr>
          <w:lang w:val="en-US"/>
        </w:rPr>
      </w:pPr>
      <w:r>
        <w:rPr>
          <w:noProof/>
          <w:lang w:val="en-US"/>
        </w:rPr>
      </w:r>
      <w:r>
        <w:rPr>
          <w:noProof/>
          <w:lang w:val="en-US"/>
        </w:rPr>
        <w:pict w14:anchorId="47AC69E8">
          <v:shape id="Šipka doprava 254" o:sp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6702D3">
        <w:rPr>
          <w:lang w:val="en-US"/>
        </w:rPr>
        <w:t>Using of X</w:t>
      </w:r>
      <w:r w:rsidR="006702D3">
        <w:rPr>
          <w:lang w:val="en-US"/>
        </w:rPr>
        <w:noBreakHyphen/>
        <w:t>definitions in Java code</w:t>
      </w:r>
      <w:r w:rsidR="00803974">
        <w:rPr>
          <w:lang w:val="en-US"/>
        </w:rPr>
        <w:fldChar w:fldCharType="end"/>
      </w:r>
    </w:p>
    <w:p w14:paraId="49317BBC" w14:textId="07C0A37F" w:rsidR="00D84C56" w:rsidRDefault="0099745F" w:rsidP="00D84C56">
      <w:pPr>
        <w:pStyle w:val="OdstavecSynteastyl"/>
        <w:rPr>
          <w:lang w:val="en-US"/>
        </w:rPr>
      </w:pPr>
      <w:r>
        <w:rPr>
          <w:noProof/>
          <w:lang w:val="en-US"/>
        </w:rPr>
      </w:r>
      <w:r>
        <w:rPr>
          <w:noProof/>
          <w:lang w:val="en-US"/>
        </w:rPr>
        <w:pict w14:anchorId="74C661A5">
          <v:shape id="Šipka doprava 253" o:sp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6702D3">
        <w:rPr>
          <w:lang w:val="en-US"/>
        </w:rPr>
        <w:t>12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6702D3">
        <w:rPr>
          <w:lang w:val="en-US"/>
        </w:rPr>
        <w:t>Appendix</w:t>
      </w:r>
      <w:r w:rsidR="006702D3" w:rsidRPr="00E060F7">
        <w:rPr>
          <w:lang w:val="en-US"/>
        </w:rPr>
        <w:t xml:space="preserve"> A – </w:t>
      </w:r>
      <w:r w:rsidR="006702D3">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35643691"/>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99745F" w:rsidP="00D84C56">
      <w:pPr>
        <w:pStyle w:val="OdstavecSynteastyl"/>
        <w:rPr>
          <w:lang w:val="en-US"/>
        </w:rPr>
      </w:pPr>
      <w:r>
        <w:rPr>
          <w:noProof/>
          <w:lang w:val="en-US"/>
        </w:rPr>
      </w:r>
      <w:r>
        <w:rPr>
          <w:noProof/>
          <w:lang w:val="en-US"/>
        </w:rPr>
        <w:pict w14:anchorId="14830679">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6702D3">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803974">
        <w:rPr>
          <w:lang w:val="en-US"/>
        </w:rPr>
        <w:fldChar w:fldCharType="end"/>
      </w:r>
    </w:p>
    <w:p w14:paraId="3AC98772" w14:textId="3CD12B3D" w:rsidR="00803974" w:rsidRPr="00E060F7" w:rsidRDefault="0099745F" w:rsidP="00803974">
      <w:pPr>
        <w:pStyle w:val="OdstavecSynteastyl"/>
        <w:rPr>
          <w:lang w:val="en-US"/>
        </w:rPr>
      </w:pPr>
      <w:r>
        <w:rPr>
          <w:noProof/>
          <w:lang w:val="en-US"/>
        </w:rPr>
      </w:r>
      <w:r>
        <w:rPr>
          <w:noProof/>
          <w:lang w:val="en-US"/>
        </w:rPr>
        <w:pict w14:anchorId="58BE10AF">
          <v:shape 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6702D3">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803974">
        <w:rPr>
          <w:lang w:val="en-US"/>
        </w:rPr>
        <w:fldChar w:fldCharType="end"/>
      </w:r>
    </w:p>
    <w:p w14:paraId="605DE14D" w14:textId="69FBAFD1" w:rsidR="00803974" w:rsidRDefault="0099745F" w:rsidP="00803974">
      <w:pPr>
        <w:pStyle w:val="OdstavecSynteastyl"/>
        <w:rPr>
          <w:lang w:val="en-US"/>
        </w:rPr>
      </w:pPr>
      <w:r>
        <w:rPr>
          <w:noProof/>
          <w:lang w:val="en-US"/>
        </w:rPr>
      </w:r>
      <w:r>
        <w:rPr>
          <w:noProof/>
          <w:lang w:val="en-US"/>
        </w:rPr>
        <w:pict w14:anchorId="38474750">
          <v:shape 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6702D3">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Element</w:t>
      </w:r>
      <w:r w:rsidR="00803974">
        <w:rPr>
          <w:lang w:val="en-US"/>
        </w:rPr>
        <w:fldChar w:fldCharType="end"/>
      </w:r>
    </w:p>
    <w:p w14:paraId="0C992C5B" w14:textId="3F66D290" w:rsidR="00803974" w:rsidRPr="00E060F7" w:rsidRDefault="0099745F" w:rsidP="00803974">
      <w:pPr>
        <w:pStyle w:val="OdstavecSynteastyl"/>
        <w:rPr>
          <w:lang w:val="en-US"/>
        </w:rPr>
      </w:pPr>
      <w:r>
        <w:rPr>
          <w:noProof/>
          <w:lang w:val="en-US"/>
        </w:rPr>
      </w:r>
      <w:r>
        <w:rPr>
          <w:noProof/>
          <w:lang w:val="en-US"/>
        </w:rPr>
        <w:pict w14:anchorId="68447027">
          <v:shape id="Šipka doprava 257"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6702D3">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6702D3" w:rsidRPr="00E060F7">
        <w:rPr>
          <w:lang w:val="en-US"/>
        </w:rPr>
        <w:t>Events and Actions</w:t>
      </w:r>
      <w:r w:rsidR="00803974">
        <w:rPr>
          <w:lang w:val="en-US"/>
        </w:rPr>
        <w:fldChar w:fldCharType="end"/>
      </w:r>
    </w:p>
    <w:p w14:paraId="6B474951" w14:textId="269644E0" w:rsidR="00803974" w:rsidRPr="00E060F7" w:rsidRDefault="0099745F" w:rsidP="00803974">
      <w:pPr>
        <w:pStyle w:val="OdstavecSynteastyl"/>
        <w:rPr>
          <w:lang w:val="en-US"/>
        </w:rPr>
      </w:pPr>
      <w:r>
        <w:rPr>
          <w:noProof/>
          <w:lang w:val="en-US"/>
        </w:rPr>
      </w:r>
      <w:r>
        <w:rPr>
          <w:noProof/>
          <w:lang w:val="en-US"/>
        </w:rPr>
        <w:pict w14:anchorId="2EBAB55A">
          <v:shape id="Šipka doprava 256"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6702D3">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99745F" w:rsidP="00D84C56">
      <w:pPr>
        <w:pStyle w:val="OdstavecSynteastyl"/>
        <w:rPr>
          <w:lang w:val="en-US"/>
        </w:rPr>
      </w:pPr>
      <w:r>
        <w:rPr>
          <w:noProof/>
          <w:lang w:val="en-US"/>
        </w:rPr>
      </w:r>
      <w:r>
        <w:rPr>
          <w:noProof/>
          <w:lang w:val="en-US"/>
        </w:rPr>
        <w:pict w14:anchorId="6EFA9C96">
          <v:shape id="Šipka doprava 248"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6702D3" w:rsidRPr="00E060F7">
        <w:rPr>
          <w:lang w:val="en-US"/>
        </w:rPr>
        <w:t>Cont</w:t>
      </w:r>
      <w:r w:rsidR="006702D3">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99745F" w:rsidP="00D84C56">
      <w:pPr>
        <w:pStyle w:val="OdstavecSynteastyl"/>
        <w:rPr>
          <w:lang w:val="en-US"/>
        </w:rPr>
      </w:pPr>
      <w:r>
        <w:rPr>
          <w:noProof/>
          <w:lang w:val="en-US"/>
        </w:rPr>
      </w:r>
      <w:r>
        <w:rPr>
          <w:noProof/>
          <w:lang w:val="en-US"/>
        </w:rPr>
        <w:pict w14:anchorId="45AFFCA7">
          <v:shape id="Šipka doprava 247"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6702D3">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6702D3">
        <w:rPr>
          <w:lang w:val="en-US"/>
        </w:rPr>
        <w:t>X-s</w:t>
      </w:r>
      <w:r w:rsidR="006702D3" w:rsidRPr="00E060F7">
        <w:rPr>
          <w:lang w:val="en-US"/>
        </w:rPr>
        <w:t>cript of X</w:t>
      </w:r>
      <w:r w:rsidR="006702D3" w:rsidRPr="00E060F7">
        <w:rPr>
          <w:lang w:val="en-US"/>
        </w:rPr>
        <w:noBreakHyphen/>
        <w:t>definition</w:t>
      </w:r>
      <w:r w:rsidR="00803974">
        <w:rPr>
          <w:lang w:val="en-US"/>
        </w:rPr>
        <w:fldChar w:fldCharType="end"/>
      </w:r>
    </w:p>
    <w:p w14:paraId="5C25189F" w14:textId="1DBBF8D7" w:rsidR="00D84C56" w:rsidRPr="00E060F7" w:rsidRDefault="0099745F" w:rsidP="00D84C56">
      <w:pPr>
        <w:pStyle w:val="OdstavecSynteastyl"/>
        <w:rPr>
          <w:lang w:val="en-US"/>
        </w:rPr>
      </w:pPr>
      <w:r>
        <w:rPr>
          <w:noProof/>
          <w:lang w:val="en-US"/>
        </w:rPr>
      </w:r>
      <w:r>
        <w:rPr>
          <w:noProof/>
          <w:lang w:val="en-US"/>
        </w:rPr>
        <w:pict w14:anchorId="3E16B783">
          <v:shape id="Šipka doprava 246"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6702D3"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99745F" w:rsidP="00D84C56">
      <w:pPr>
        <w:pStyle w:val="OdstavecSynteastyl"/>
        <w:rPr>
          <w:lang w:val="en-US"/>
        </w:rPr>
      </w:pPr>
      <w:r>
        <w:rPr>
          <w:noProof/>
          <w:lang w:val="en-US"/>
        </w:rPr>
      </w:r>
      <w:r>
        <w:rPr>
          <w:noProof/>
          <w:lang w:val="en-US"/>
        </w:rPr>
        <w:pict w14:anchorId="56D7833A">
          <v:shape id="Šipka doprava 245"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99745F" w:rsidP="00803974">
      <w:pPr>
        <w:pStyle w:val="OdstavecSynteastyl"/>
        <w:rPr>
          <w:lang w:val="en-US"/>
        </w:rPr>
      </w:pPr>
      <w:r>
        <w:rPr>
          <w:noProof/>
          <w:lang w:val="en-US"/>
        </w:rPr>
      </w:r>
      <w:r>
        <w:rPr>
          <w:noProof/>
          <w:lang w:val="en-US"/>
        </w:rPr>
        <w:pict w14:anchorId="2C7458EE">
          <v:shape id="AutoShape 1307" o:sp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6702D3">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803974">
        <w:rPr>
          <w:lang w:val="en-US"/>
        </w:rPr>
        <w:fldChar w:fldCharType="end"/>
      </w:r>
    </w:p>
    <w:p w14:paraId="0CE51511" w14:textId="133BA4E1" w:rsidR="00803974" w:rsidRPr="00E060F7" w:rsidRDefault="0099745F" w:rsidP="00803974">
      <w:pPr>
        <w:pStyle w:val="OdstavecSynteastyl"/>
        <w:rPr>
          <w:lang w:val="en-US"/>
        </w:rPr>
      </w:pPr>
      <w:r>
        <w:rPr>
          <w:noProof/>
          <w:lang w:val="en-US"/>
        </w:rPr>
      </w:r>
      <w:r>
        <w:rPr>
          <w:noProof/>
          <w:lang w:val="en-US"/>
        </w:rPr>
        <w:pict w14:anchorId="21B5DDC3">
          <v:shape id="Šipka doprava 258" o:sp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6702D3">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803974">
        <w:rPr>
          <w:lang w:val="en-US"/>
        </w:rPr>
        <w:fldChar w:fldCharType="end"/>
      </w:r>
    </w:p>
    <w:p w14:paraId="4B65E05A" w14:textId="23F38E03" w:rsidR="000B402E" w:rsidRDefault="0099745F" w:rsidP="000B402E">
      <w:pPr>
        <w:pStyle w:val="OdstavecSynteastyl"/>
        <w:rPr>
          <w:lang w:val="en-US"/>
        </w:rPr>
      </w:pPr>
      <w:r>
        <w:rPr>
          <w:noProof/>
          <w:lang w:val="en-US"/>
        </w:rPr>
      </w:r>
      <w:r>
        <w:rPr>
          <w:noProof/>
          <w:lang w:val="en-US"/>
        </w:rPr>
        <w:pict w14:anchorId="535D3E6E">
          <v:shape 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6702D3">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w:t>
      </w:r>
      <w:r w:rsidR="006702D3">
        <w:rPr>
          <w:lang w:val="en-US"/>
        </w:rPr>
        <w:t>A</w:t>
      </w:r>
      <w:r w:rsidR="006702D3" w:rsidRPr="00E060F7">
        <w:rPr>
          <w:lang w:val="en-US"/>
        </w:rPr>
        <w:t xml:space="preserve">ttributes and </w:t>
      </w:r>
      <w:r w:rsidR="006702D3">
        <w:rPr>
          <w:lang w:val="en-US"/>
        </w:rPr>
        <w:t>T</w:t>
      </w:r>
      <w:r w:rsidR="006702D3" w:rsidRPr="00E060F7">
        <w:rPr>
          <w:lang w:val="en-US"/>
        </w:rPr>
        <w:t xml:space="preserve">ext </w:t>
      </w:r>
      <w:r w:rsidR="006702D3">
        <w:rPr>
          <w:lang w:val="en-US"/>
        </w:rPr>
        <w:t>N</w:t>
      </w:r>
      <w:r w:rsidR="006702D3" w:rsidRPr="00E060F7">
        <w:rPr>
          <w:lang w:val="en-US"/>
        </w:rPr>
        <w:t>odes</w:t>
      </w:r>
      <w:r w:rsidR="00803974">
        <w:rPr>
          <w:lang w:val="en-US"/>
        </w:rPr>
        <w:fldChar w:fldCharType="end"/>
      </w:r>
    </w:p>
    <w:p w14:paraId="1E5CB8DC" w14:textId="5EE2D53E" w:rsidR="00803974" w:rsidRDefault="0099745F" w:rsidP="000B402E">
      <w:pPr>
        <w:pStyle w:val="OdstavecSynteastyl"/>
        <w:rPr>
          <w:lang w:val="en-US"/>
        </w:rPr>
      </w:pPr>
      <w:r>
        <w:rPr>
          <w:noProof/>
          <w:lang w:val="en-US"/>
        </w:rPr>
      </w:r>
      <w:r>
        <w:rPr>
          <w:noProof/>
          <w:lang w:val="en-US"/>
        </w:rPr>
        <w:pict w14:anchorId="5E52E349">
          <v:shape 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6702D3">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6702D3" w:rsidRPr="00E060F7">
        <w:rPr>
          <w:lang w:val="en-US"/>
        </w:rPr>
        <w:t xml:space="preserve">Specification of </w:t>
      </w:r>
      <w:r w:rsidR="006702D3">
        <w:rPr>
          <w:lang w:val="en-US"/>
        </w:rPr>
        <w:t>Quantifier</w:t>
      </w:r>
      <w:r w:rsidR="006702D3" w:rsidRPr="00E060F7">
        <w:rPr>
          <w:lang w:val="en-US"/>
        </w:rPr>
        <w:t xml:space="preserve"> of Element</w:t>
      </w:r>
      <w:r w:rsidR="00803974">
        <w:rPr>
          <w:lang w:val="en-US"/>
        </w:rPr>
        <w:fldChar w:fldCharType="end"/>
      </w:r>
    </w:p>
    <w:p w14:paraId="662C936E" w14:textId="1F3FFE30" w:rsidR="00803974" w:rsidRPr="00E060F7" w:rsidRDefault="0099745F" w:rsidP="000B402E">
      <w:pPr>
        <w:pStyle w:val="OdstavecSynteastyl"/>
        <w:rPr>
          <w:lang w:val="en-US"/>
        </w:rPr>
      </w:pPr>
      <w:r>
        <w:rPr>
          <w:noProof/>
          <w:lang w:val="en-US"/>
        </w:rPr>
      </w:r>
      <w:r>
        <w:rPr>
          <w:noProof/>
          <w:lang w:val="en-US"/>
        </w:rPr>
        <w:pict w14:anchorId="1D31A0E0">
          <v:shape id="Šipka doprava 250"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6702D3">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6702D3" w:rsidRPr="00E060F7">
        <w:rPr>
          <w:lang w:val="en-US"/>
        </w:rPr>
        <w:t>Events and Actions</w:t>
      </w:r>
      <w:r w:rsidR="00803974">
        <w:rPr>
          <w:lang w:val="en-US"/>
        </w:rPr>
        <w:fldChar w:fldCharType="end"/>
      </w:r>
    </w:p>
    <w:p w14:paraId="5720D60D" w14:textId="25833281" w:rsidR="000B402E" w:rsidRPr="00E060F7" w:rsidRDefault="0099745F" w:rsidP="000B402E">
      <w:pPr>
        <w:pStyle w:val="OdstavecSynteastyl"/>
        <w:rPr>
          <w:lang w:val="en-US"/>
        </w:rPr>
      </w:pPr>
      <w:r>
        <w:rPr>
          <w:noProof/>
          <w:lang w:val="en-US"/>
        </w:rPr>
      </w:r>
      <w:r>
        <w:rPr>
          <w:noProof/>
          <w:lang w:val="en-US"/>
        </w:rPr>
        <w:pict w14:anchorId="48DA28FA">
          <v:shape id="AutoShape 1296"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99745F" w:rsidP="00C030CF">
      <w:pPr>
        <w:pStyle w:val="OdstavecSynteastyl"/>
        <w:rPr>
          <w:lang w:val="en-US"/>
        </w:rPr>
      </w:pPr>
      <w:r>
        <w:rPr>
          <w:noProof/>
          <w:lang w:val="en-US"/>
        </w:rPr>
      </w:r>
      <w:r>
        <w:rPr>
          <w:noProof/>
          <w:lang w:val="en-US"/>
        </w:rPr>
        <w:pict w14:anchorId="119FA03B">
          <v:shape id="Šipka doprava 252"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6702D3">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803974">
        <w:rPr>
          <w:lang w:val="en-US"/>
        </w:rPr>
        <w:fldChar w:fldCharType="end"/>
      </w:r>
    </w:p>
    <w:p w14:paraId="43228C0B" w14:textId="401C1659" w:rsidR="00C030CF" w:rsidRPr="00E060F7" w:rsidRDefault="0099745F" w:rsidP="00C030CF">
      <w:pPr>
        <w:pStyle w:val="OdstavecSynteastyl"/>
        <w:rPr>
          <w:lang w:val="en-US"/>
        </w:rPr>
      </w:pPr>
      <w:r>
        <w:rPr>
          <w:noProof/>
          <w:lang w:val="en-US"/>
        </w:rPr>
      </w:r>
      <w:r>
        <w:rPr>
          <w:noProof/>
          <w:lang w:val="en-US"/>
        </w:rPr>
        <w:pict w14:anchorId="34273BFD">
          <v:shape id="Šipka doprava 251"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6702D3">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6702D3" w:rsidRPr="00E060F7">
        <w:rPr>
          <w:lang w:val="en-US"/>
        </w:rPr>
        <w:t xml:space="preserve">Model of </w:t>
      </w:r>
      <w:r w:rsidR="006702D3">
        <w:rPr>
          <w:lang w:val="en-US"/>
        </w:rPr>
        <w:t>E</w:t>
      </w:r>
      <w:r w:rsidR="006702D3" w:rsidRPr="00E060F7">
        <w:rPr>
          <w:lang w:val="en-US"/>
        </w:rPr>
        <w:t xml:space="preserve">xemplary </w:t>
      </w:r>
      <w:r w:rsidR="006702D3" w:rsidRPr="00E060F7">
        <w:rPr>
          <w:lang w:val="en-US"/>
        </w:rPr>
        <w:fldChar w:fldCharType="begin"/>
      </w:r>
      <w:r w:rsidR="006702D3" w:rsidRPr="00E060F7">
        <w:rPr>
          <w:lang w:val="en-US"/>
        </w:rPr>
        <w:instrText xml:space="preserve"> XE "X-Skript:validační sekce" </w:instrText>
      </w:r>
      <w:r w:rsidR="006702D3" w:rsidRPr="00E060F7">
        <w:rPr>
          <w:lang w:val="en-US"/>
        </w:rPr>
        <w:fldChar w:fldCharType="end"/>
      </w:r>
      <w:r w:rsidR="006702D3">
        <w:rPr>
          <w:lang w:val="en-US"/>
        </w:rPr>
        <w:t>E</w:t>
      </w:r>
      <w:r w:rsidR="006702D3"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35643692"/>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99745F" w:rsidP="00D84C56">
      <w:pPr>
        <w:pStyle w:val="OdstavecSynteastyl"/>
        <w:rPr>
          <w:lang w:val="en-US"/>
        </w:rPr>
      </w:pPr>
      <w:r>
        <w:rPr>
          <w:noProof/>
          <w:lang w:val="en-US"/>
        </w:rPr>
      </w:r>
      <w:r>
        <w:rPr>
          <w:noProof/>
          <w:lang w:val="en-US"/>
        </w:rPr>
        <w:pict w14:anchorId="74393DCC">
          <v:shape id="Šipka doprava 244"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6702D3" w:rsidRPr="00E060F7">
        <w:rPr>
          <w:lang w:val="en-US"/>
        </w:rPr>
        <w:t>Events and Actions</w:t>
      </w:r>
      <w:r w:rsidR="00803974">
        <w:rPr>
          <w:lang w:val="en-US"/>
        </w:rPr>
        <w:fldChar w:fldCharType="end"/>
      </w:r>
    </w:p>
    <w:p w14:paraId="1F49890C" w14:textId="7ED0D5EF" w:rsidR="00D84C56" w:rsidRPr="00E060F7" w:rsidRDefault="0099745F" w:rsidP="00D84C56">
      <w:pPr>
        <w:pStyle w:val="OdstavecSynteastyl"/>
        <w:rPr>
          <w:lang w:val="en-US"/>
        </w:rPr>
      </w:pPr>
      <w:r>
        <w:rPr>
          <w:noProof/>
          <w:lang w:val="en-US"/>
        </w:rPr>
      </w:r>
      <w:r>
        <w:rPr>
          <w:noProof/>
          <w:lang w:val="en-US"/>
        </w:rPr>
        <w:pict w14:anchorId="7775FF19">
          <v:shape id="Šipka doprava 243"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6702D3">
        <w:rPr>
          <w:lang w:val="en-US"/>
        </w:rPr>
        <w:t>14.3.3</w:t>
      </w:r>
      <w:r w:rsidR="00EF650E" w:rsidRPr="00E060F7">
        <w:rPr>
          <w:lang w:val="en-US"/>
        </w:rPr>
        <w:fldChar w:fldCharType="end"/>
      </w:r>
      <w:r w:rsidR="00D84C56" w:rsidRPr="00E060F7">
        <w:rPr>
          <w:lang w:val="en-US"/>
        </w:rPr>
        <w:t>.</w:t>
      </w:r>
    </w:p>
    <w:p w14:paraId="36245940" w14:textId="6E24F74A" w:rsidR="00D84C56" w:rsidRPr="00E060F7" w:rsidRDefault="0099745F" w:rsidP="00D84C56">
      <w:pPr>
        <w:pStyle w:val="OdstavecSynteastyl"/>
        <w:rPr>
          <w:lang w:val="en-US"/>
        </w:rPr>
      </w:pPr>
      <w:r>
        <w:rPr>
          <w:noProof/>
          <w:lang w:val="en-US"/>
        </w:rPr>
      </w:r>
      <w:r>
        <w:rPr>
          <w:noProof/>
          <w:lang w:val="en-US"/>
        </w:rPr>
        <w:pict w14:anchorId="17D6AC07">
          <v:shape id="Šipka doprava 241"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6702D3">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 xml:space="preserve">od </w:t>
      </w:r>
      <w:r w:rsidR="006702D3">
        <w:rPr>
          <w:lang w:val="en-US"/>
        </w:rPr>
        <w:t>with P</w:t>
      </w:r>
      <w:r w:rsidR="006702D3" w:rsidRPr="00E060F7">
        <w:rPr>
          <w:lang w:val="en-US"/>
        </w:rPr>
        <w:t>aramete</w:t>
      </w:r>
      <w:r w:rsidR="006702D3">
        <w:rPr>
          <w:lang w:val="en-US"/>
        </w:rPr>
        <w:t>r</w:t>
      </w:r>
      <w:r w:rsidR="00C24B74">
        <w:rPr>
          <w:lang w:val="en-US"/>
        </w:rPr>
        <w:fldChar w:fldCharType="end"/>
      </w:r>
    </w:p>
    <w:p w14:paraId="2B80B981" w14:textId="20281FA0" w:rsidR="00D84C56" w:rsidRPr="00E060F7" w:rsidRDefault="0099745F" w:rsidP="00D84C56">
      <w:pPr>
        <w:pStyle w:val="OdstavecSynteastyl"/>
        <w:rPr>
          <w:lang w:val="en-US"/>
        </w:rPr>
      </w:pPr>
      <w:r>
        <w:rPr>
          <w:noProof/>
          <w:lang w:val="en-US"/>
        </w:rPr>
      </w:r>
      <w:r>
        <w:rPr>
          <w:noProof/>
          <w:lang w:val="en-US"/>
        </w:rPr>
        <w:pict w14:anchorId="054E5860">
          <v:shape id="Šipka doprava 240"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6702D3">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hod</w:t>
      </w:r>
      <w:r w:rsidR="006702D3" w:rsidRPr="00E060F7">
        <w:rPr>
          <w:lang w:val="en-US"/>
        </w:rPr>
        <w:t xml:space="preserve"> </w:t>
      </w:r>
      <w:r w:rsidR="006702D3">
        <w:rPr>
          <w:lang w:val="en-US"/>
        </w:rPr>
        <w:t>with</w:t>
      </w:r>
      <w:r w:rsidR="006702D3" w:rsidRPr="00E060F7">
        <w:rPr>
          <w:lang w:val="en-US"/>
        </w:rPr>
        <w:t> XXNode</w:t>
      </w:r>
      <w:r w:rsidR="006702D3" w:rsidRPr="00E060F7">
        <w:rPr>
          <w:lang w:val="en-US"/>
        </w:rPr>
        <w:fldChar w:fldCharType="begin"/>
      </w:r>
      <w:r w:rsidR="006702D3" w:rsidRPr="00E060F7">
        <w:rPr>
          <w:lang w:val="en-US"/>
        </w:rPr>
        <w:instrText xml:space="preserve"> XE "Externí metody:s parametrem XXNode" </w:instrText>
      </w:r>
      <w:r w:rsidR="006702D3" w:rsidRPr="00E060F7">
        <w:rPr>
          <w:lang w:val="en-US"/>
        </w:rPr>
        <w:fldChar w:fldCharType="end"/>
      </w:r>
      <w:r w:rsidR="006702D3">
        <w:rPr>
          <w:lang w:val="en-US"/>
        </w:rPr>
        <w:t xml:space="preserve"> P</w:t>
      </w:r>
      <w:r w:rsidR="006702D3" w:rsidRPr="00E060F7">
        <w:rPr>
          <w:lang w:val="en-US"/>
        </w:rPr>
        <w:t>aramet</w:t>
      </w:r>
      <w:r w:rsidR="006702D3">
        <w:rPr>
          <w:lang w:val="en-US"/>
        </w:rPr>
        <w:t>er</w:t>
      </w:r>
      <w:r w:rsidR="00C24B74">
        <w:rPr>
          <w:lang w:val="en-US"/>
        </w:rPr>
        <w:fldChar w:fldCharType="end"/>
      </w:r>
    </w:p>
    <w:p w14:paraId="045947C2" w14:textId="0FCD3A0A" w:rsidR="00D84C56" w:rsidRPr="00E060F7" w:rsidRDefault="0099745F" w:rsidP="00D84C56">
      <w:pPr>
        <w:pStyle w:val="OdstavecSynteastyl"/>
        <w:rPr>
          <w:lang w:val="en-US"/>
        </w:rPr>
      </w:pPr>
      <w:r>
        <w:rPr>
          <w:noProof/>
          <w:lang w:val="en-US"/>
        </w:rPr>
      </w:r>
      <w:r>
        <w:rPr>
          <w:noProof/>
          <w:lang w:val="en-US"/>
        </w:rPr>
        <w:pict w14:anchorId="239939E5">
          <v:shape id="Šipka doprava 239"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6702D3">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 xml:space="preserve">od </w:t>
      </w:r>
      <w:r w:rsidR="006702D3">
        <w:rPr>
          <w:lang w:val="en-US"/>
        </w:rPr>
        <w:t>with Array of Values</w:t>
      </w:r>
      <w:r w:rsidR="00C24B74">
        <w:rPr>
          <w:lang w:val="en-US"/>
        </w:rPr>
        <w:fldChar w:fldCharType="end"/>
      </w:r>
    </w:p>
    <w:p w14:paraId="7022924C" w14:textId="3E972DE1" w:rsidR="00D84C56" w:rsidRPr="00E060F7" w:rsidRDefault="0099745F" w:rsidP="00D84C56">
      <w:pPr>
        <w:pStyle w:val="OdstavecSynteastyl"/>
        <w:rPr>
          <w:lang w:val="en-US"/>
        </w:rPr>
      </w:pPr>
      <w:r>
        <w:rPr>
          <w:noProof/>
          <w:lang w:val="en-US"/>
        </w:rPr>
      </w:r>
      <w:r>
        <w:rPr>
          <w:noProof/>
          <w:lang w:val="en-US"/>
        </w:rPr>
        <w:pict w14:anchorId="10DC33C9">
          <v:shape id="Šipka doprava 238"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6702D3">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35643693"/>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99745F" w:rsidP="00D84C56">
      <w:pPr>
        <w:pStyle w:val="OdstavecSynteastyl"/>
        <w:rPr>
          <w:lang w:val="en-US"/>
        </w:rPr>
      </w:pPr>
      <w:r>
        <w:rPr>
          <w:noProof/>
          <w:lang w:val="en-US"/>
        </w:rPr>
      </w:r>
      <w:r>
        <w:rPr>
          <w:noProof/>
          <w:lang w:val="en-US"/>
        </w:rPr>
        <w:pict w14:anchorId="318781BF">
          <v:shape id="Šipka doprava 233"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6702D3">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6702D3" w:rsidRPr="00E060F7">
        <w:rPr>
          <w:lang w:val="en-US"/>
        </w:rPr>
        <w:t>Events and Actions</w:t>
      </w:r>
      <w:r w:rsidR="0075254F">
        <w:rPr>
          <w:lang w:val="en-US"/>
        </w:rPr>
        <w:fldChar w:fldCharType="end"/>
      </w:r>
    </w:p>
    <w:p w14:paraId="2C925418" w14:textId="6CB0A869" w:rsidR="00D84C56" w:rsidRPr="00E060F7" w:rsidRDefault="0099745F" w:rsidP="00D84C56">
      <w:pPr>
        <w:pStyle w:val="OdstavecSynteastyl"/>
        <w:rPr>
          <w:lang w:val="en-US"/>
        </w:rPr>
      </w:pPr>
      <w:r>
        <w:rPr>
          <w:noProof/>
          <w:lang w:val="en-US"/>
        </w:rPr>
      </w:r>
      <w:r>
        <w:rPr>
          <w:noProof/>
          <w:lang w:val="en-US"/>
        </w:rPr>
        <w:pict w14:anchorId="4E89D78F">
          <v:shape id="Šipka doprava 232"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6702D3">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75254F">
        <w:rPr>
          <w:lang w:val="en-US"/>
        </w:rPr>
        <w:fldChar w:fldCharType="end"/>
      </w:r>
    </w:p>
    <w:p w14:paraId="04B0D66B" w14:textId="041D26A7" w:rsidR="00D84C56" w:rsidRPr="00E060F7" w:rsidRDefault="0099745F" w:rsidP="00D84C56">
      <w:pPr>
        <w:pStyle w:val="OdstavecSynteastyl"/>
        <w:rPr>
          <w:lang w:val="en-US"/>
        </w:rPr>
      </w:pPr>
      <w:r>
        <w:rPr>
          <w:noProof/>
          <w:lang w:val="en-US"/>
        </w:rPr>
      </w:r>
      <w:r>
        <w:rPr>
          <w:noProof/>
          <w:lang w:val="en-US"/>
        </w:rPr>
        <w:pict w14:anchorId="66317921">
          <v:shape id="Šipka doprava 231"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6702D3">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99745F" w:rsidP="00D84C56">
      <w:pPr>
        <w:pStyle w:val="OdstavecSynteastyl"/>
        <w:rPr>
          <w:lang w:val="en-US"/>
        </w:rPr>
      </w:pPr>
      <w:r>
        <w:rPr>
          <w:noProof/>
          <w:lang w:val="en-US"/>
        </w:rPr>
      </w:r>
      <w:r>
        <w:rPr>
          <w:noProof/>
          <w:lang w:val="en-US"/>
        </w:rPr>
        <w:pict w14:anchorId="1F9BEF0F">
          <v:shape id="Šipka doprava 230"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6702D3">
        <w:rPr>
          <w:lang w:val="en-US"/>
        </w:rPr>
        <w:t>Using of X</w:t>
      </w:r>
      <w:r w:rsidR="006702D3">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35643694"/>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99745F" w:rsidP="00D84C56">
      <w:pPr>
        <w:pStyle w:val="OdstavecSynteastyl"/>
        <w:rPr>
          <w:lang w:val="en-US"/>
        </w:rPr>
      </w:pPr>
      <w:r>
        <w:rPr>
          <w:noProof/>
          <w:lang w:val="en-US"/>
        </w:rPr>
      </w:r>
      <w:r>
        <w:rPr>
          <w:noProof/>
          <w:lang w:val="en-US"/>
        </w:rPr>
        <w:pict w14:anchorId="6D291BB4">
          <v:shape id="Šipka doprava 229"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6702D3">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6702D3" w:rsidRPr="00E060F7">
        <w:rPr>
          <w:lang w:val="en-US"/>
        </w:rPr>
        <w:t>Events and Actions</w:t>
      </w:r>
      <w:r w:rsidR="0075254F">
        <w:rPr>
          <w:lang w:val="en-US"/>
        </w:rPr>
        <w:fldChar w:fldCharType="end"/>
      </w:r>
    </w:p>
    <w:p w14:paraId="1CA79F66" w14:textId="13636CFE" w:rsidR="00D84C56" w:rsidRPr="00E060F7" w:rsidRDefault="0099745F" w:rsidP="00D84C56">
      <w:pPr>
        <w:pStyle w:val="OdstavecSynteastyl"/>
        <w:rPr>
          <w:lang w:val="en-US"/>
        </w:rPr>
      </w:pPr>
      <w:r>
        <w:rPr>
          <w:noProof/>
          <w:lang w:val="en-US"/>
        </w:rPr>
      </w:r>
      <w:r>
        <w:rPr>
          <w:noProof/>
          <w:lang w:val="en-US"/>
        </w:rPr>
        <w:pict w14:anchorId="165394E7">
          <v:shape id="Šipka doprava 228"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6702D3">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75254F">
        <w:rPr>
          <w:lang w:val="en-US"/>
        </w:rPr>
        <w:fldChar w:fldCharType="end"/>
      </w:r>
    </w:p>
    <w:p w14:paraId="659AD735" w14:textId="007270EC" w:rsidR="00D84C56" w:rsidRPr="00E060F7" w:rsidRDefault="0099745F" w:rsidP="00D84C56">
      <w:pPr>
        <w:pStyle w:val="OdstavecSynteastyl"/>
        <w:rPr>
          <w:lang w:val="en-US"/>
        </w:rPr>
      </w:pPr>
      <w:r>
        <w:rPr>
          <w:noProof/>
          <w:lang w:val="en-US"/>
        </w:rPr>
      </w:r>
      <w:r>
        <w:rPr>
          <w:noProof/>
          <w:lang w:val="en-US"/>
        </w:rPr>
        <w:pict w14:anchorId="2BAB190B">
          <v:shape id="Šipka doprava 22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6702D3">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99745F" w:rsidP="00D84C56">
      <w:pPr>
        <w:pStyle w:val="OdstavecSynteastyl"/>
        <w:rPr>
          <w:lang w:val="en-US"/>
        </w:rPr>
      </w:pPr>
      <w:r>
        <w:rPr>
          <w:noProof/>
          <w:lang w:val="en-US"/>
        </w:rPr>
      </w:r>
      <w:r>
        <w:rPr>
          <w:noProof/>
          <w:lang w:val="en-US"/>
        </w:rPr>
        <w:pict w14:anchorId="55002AFA">
          <v:shape id="Šipka doprava 226"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6702D3">
        <w:rPr>
          <w:lang w:val="en-US"/>
        </w:rPr>
        <w:t>Using of X</w:t>
      </w:r>
      <w:r w:rsidR="006702D3">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35643695"/>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99745F" w:rsidP="00D84C56">
      <w:pPr>
        <w:pStyle w:val="OdstavecSynteastyl"/>
        <w:rPr>
          <w:lang w:val="en-US"/>
        </w:rPr>
      </w:pPr>
      <w:r>
        <w:rPr>
          <w:noProof/>
          <w:lang w:val="en-US"/>
        </w:rPr>
      </w:r>
      <w:r>
        <w:rPr>
          <w:noProof/>
          <w:lang w:val="en-US"/>
        </w:rPr>
        <w:pict w14:anchorId="297B2C05">
          <v:shape id="AutoShape 1277"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6702D3">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6702D3" w:rsidRPr="00E060F7">
        <w:rPr>
          <w:lang w:val="en-US"/>
        </w:rPr>
        <w:t>Events and Actions</w:t>
      </w:r>
      <w:r w:rsidR="0075254F">
        <w:rPr>
          <w:lang w:val="en-US"/>
        </w:rPr>
        <w:fldChar w:fldCharType="end"/>
      </w:r>
    </w:p>
    <w:p w14:paraId="66787B38" w14:textId="48257A6B" w:rsidR="00D84C56" w:rsidRPr="00E060F7" w:rsidRDefault="0099745F" w:rsidP="00D84C56">
      <w:pPr>
        <w:pStyle w:val="OdstavecSynteastyl"/>
        <w:rPr>
          <w:lang w:val="en-US"/>
        </w:rPr>
      </w:pPr>
      <w:r>
        <w:rPr>
          <w:noProof/>
          <w:lang w:val="en-US"/>
        </w:rPr>
      </w:r>
      <w:r>
        <w:rPr>
          <w:noProof/>
          <w:lang w:val="en-US"/>
        </w:rPr>
        <w:pict w14:anchorId="48491EDA">
          <v:shape id="Šipka doprava 220"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6702D3">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75254F">
        <w:rPr>
          <w:lang w:val="en-US"/>
        </w:rPr>
        <w:fldChar w:fldCharType="end"/>
      </w:r>
    </w:p>
    <w:p w14:paraId="371BFCFE" w14:textId="1BB67835" w:rsidR="00D84C56" w:rsidRPr="00E060F7" w:rsidRDefault="0099745F" w:rsidP="00D84C56">
      <w:pPr>
        <w:pStyle w:val="OdstavecSynteastyl"/>
        <w:rPr>
          <w:lang w:val="en-US"/>
        </w:rPr>
      </w:pPr>
      <w:r>
        <w:rPr>
          <w:noProof/>
          <w:lang w:val="en-US"/>
        </w:rPr>
      </w:r>
      <w:r>
        <w:rPr>
          <w:noProof/>
          <w:lang w:val="en-US"/>
        </w:rPr>
        <w:pict w14:anchorId="5DE66748">
          <v:shape id="Šipka doprava 219"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6702D3">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75254F">
        <w:rPr>
          <w:lang w:val="en-US"/>
        </w:rPr>
        <w:fldChar w:fldCharType="end"/>
      </w:r>
    </w:p>
    <w:p w14:paraId="47C57A75" w14:textId="0ACEF34E" w:rsidR="00D84C56" w:rsidRPr="00E060F7" w:rsidRDefault="0099745F" w:rsidP="00D84C56">
      <w:pPr>
        <w:pStyle w:val="OdstavecSynteastyl"/>
        <w:rPr>
          <w:lang w:val="en-US"/>
        </w:rPr>
      </w:pPr>
      <w:r>
        <w:rPr>
          <w:noProof/>
          <w:lang w:val="en-US"/>
        </w:rPr>
      </w:r>
      <w:r>
        <w:rPr>
          <w:noProof/>
          <w:lang w:val="en-US"/>
        </w:rPr>
        <w:pict w14:anchorId="2312511F">
          <v:shape id="Šipka doprava 218"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6702D3">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 xml:space="preserve">od </w:t>
      </w:r>
      <w:r w:rsidR="006702D3">
        <w:rPr>
          <w:lang w:val="en-US"/>
        </w:rPr>
        <w:t>with P</w:t>
      </w:r>
      <w:r w:rsidR="006702D3" w:rsidRPr="00E060F7">
        <w:rPr>
          <w:lang w:val="en-US"/>
        </w:rPr>
        <w:t>aramete</w:t>
      </w:r>
      <w:r w:rsidR="006702D3">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6702D3">
        <w:rPr>
          <w:lang w:val="en-US"/>
        </w:rPr>
        <w:t>4.7.3</w:t>
      </w:r>
      <w:r w:rsidR="0075254F">
        <w:rPr>
          <w:lang w:val="en-US"/>
        </w:rPr>
        <w:fldChar w:fldCharType="end"/>
      </w:r>
      <w:r w:rsidRPr="00DD0A05">
        <w:rPr>
          <w:lang w:val="en-US"/>
        </w:rPr>
        <w:t>.</w:t>
      </w:r>
    </w:p>
    <w:p w14:paraId="2C83B089" w14:textId="0DFEDE0F" w:rsidR="00EF523A" w:rsidRPr="00E060F7" w:rsidRDefault="0099745F" w:rsidP="00EF523A">
      <w:pPr>
        <w:pStyle w:val="OdstavecSynteastyl"/>
        <w:rPr>
          <w:lang w:val="en-US"/>
        </w:rPr>
      </w:pPr>
      <w:r>
        <w:rPr>
          <w:noProof/>
          <w:lang w:val="en-US"/>
        </w:rPr>
      </w:r>
      <w:r>
        <w:rPr>
          <w:noProof/>
          <w:lang w:val="en-US"/>
        </w:rPr>
        <w:pict w14:anchorId="01E2B344">
          <v:shape id="Šipka doprava 217" o:sp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6702D3">
        <w:rPr>
          <w:lang w:val="en-US"/>
        </w:rPr>
        <w:t>Using of X</w:t>
      </w:r>
      <w:r w:rsidR="006702D3">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35643696"/>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99745F" w:rsidP="00D84C56">
      <w:pPr>
        <w:pStyle w:val="OdstavecSynteastyl"/>
        <w:rPr>
          <w:lang w:val="en-US"/>
        </w:rPr>
      </w:pPr>
      <w:r>
        <w:rPr>
          <w:noProof/>
          <w:lang w:val="en-US"/>
        </w:rPr>
      </w:r>
      <w:r>
        <w:rPr>
          <w:noProof/>
          <w:lang w:val="en-US"/>
        </w:rPr>
        <w:pict w14:anchorId="3FEEC38A">
          <v:shape id="Šipka doprava 216"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6702D3" w:rsidRPr="00E060F7">
        <w:rPr>
          <w:lang w:val="en-US"/>
        </w:rPr>
        <w:t>Events and Actions</w:t>
      </w:r>
      <w:r w:rsidR="0075254F">
        <w:rPr>
          <w:lang w:val="en-US"/>
        </w:rPr>
        <w:fldChar w:fldCharType="end"/>
      </w:r>
    </w:p>
    <w:p w14:paraId="15ACA3B5" w14:textId="444D85E5" w:rsidR="00D84C56" w:rsidRDefault="0099745F" w:rsidP="00D84C56">
      <w:pPr>
        <w:pStyle w:val="OdstavecSynteastyl"/>
        <w:rPr>
          <w:lang w:val="en-US"/>
        </w:rPr>
      </w:pPr>
      <w:r>
        <w:rPr>
          <w:noProof/>
          <w:lang w:val="en-US"/>
        </w:rPr>
      </w:r>
      <w:r>
        <w:rPr>
          <w:noProof/>
          <w:lang w:val="en-US"/>
        </w:rPr>
        <w:pict w14:anchorId="647F57A5">
          <v:shape 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75254F">
        <w:rPr>
          <w:lang w:val="en-US"/>
        </w:rPr>
        <w:fldChar w:fldCharType="end"/>
      </w:r>
    </w:p>
    <w:p w14:paraId="1B1125CE" w14:textId="7E312EB0" w:rsidR="00B84CA4" w:rsidRPr="00E060F7" w:rsidRDefault="0099745F" w:rsidP="00D84C56">
      <w:pPr>
        <w:pStyle w:val="OdstavecSynteastyl"/>
        <w:rPr>
          <w:lang w:val="en-US"/>
        </w:rPr>
      </w:pPr>
      <w:r>
        <w:rPr>
          <w:noProof/>
          <w:lang w:val="en-US"/>
        </w:rPr>
      </w:r>
      <w:r>
        <w:rPr>
          <w:noProof/>
          <w:lang w:val="en-US"/>
        </w:rPr>
        <w:pict w14:anchorId="64E70621">
          <v:shape id="Šipka doprava 215"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6702D3">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6702D3" w:rsidRPr="00E060F7">
        <w:t>De</w:t>
      </w:r>
      <w:r w:rsidR="006702D3">
        <w:t>c</w:t>
      </w:r>
      <w:r w:rsidR="006702D3" w:rsidRPr="00E060F7">
        <w:t>lara</w:t>
      </w:r>
      <w:r w:rsidR="006702D3">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99745F" w:rsidP="00D84C56">
      <w:pPr>
        <w:pStyle w:val="OdstavecSynteastyl"/>
        <w:rPr>
          <w:lang w:val="en-US"/>
        </w:rPr>
      </w:pPr>
      <w:r>
        <w:rPr>
          <w:noProof/>
          <w:lang w:val="en-US"/>
        </w:rPr>
      </w:r>
      <w:r>
        <w:rPr>
          <w:noProof/>
          <w:lang w:val="en-US"/>
        </w:rPr>
        <w:pict w14:anchorId="5B5160C0">
          <v:shape id="Šipka doprava 214" o:sp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6702D3">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75254F">
        <w:rPr>
          <w:lang w:val="en-US"/>
        </w:rPr>
        <w:fldChar w:fldCharType="end"/>
      </w:r>
    </w:p>
    <w:p w14:paraId="1DD4D173" w14:textId="1EDDF8CD" w:rsidR="00D84C56" w:rsidRPr="00E060F7" w:rsidRDefault="0099745F" w:rsidP="00D84C56">
      <w:pPr>
        <w:pStyle w:val="OdstavecSynteastyl"/>
        <w:rPr>
          <w:lang w:val="en-US"/>
        </w:rPr>
      </w:pPr>
      <w:r>
        <w:rPr>
          <w:noProof/>
          <w:lang w:val="en-US"/>
        </w:rPr>
      </w:r>
      <w:r>
        <w:rPr>
          <w:noProof/>
          <w:lang w:val="en-US"/>
        </w:rPr>
        <w:pict w14:anchorId="0F7DC010">
          <v:shape id="Šipka doprava 213"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6702D3">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 xml:space="preserve">od </w:t>
      </w:r>
      <w:r w:rsidR="006702D3">
        <w:rPr>
          <w:lang w:val="en-US"/>
        </w:rPr>
        <w:t>with P</w:t>
      </w:r>
      <w:r w:rsidR="006702D3" w:rsidRPr="00E060F7">
        <w:rPr>
          <w:lang w:val="en-US"/>
        </w:rPr>
        <w:t>aramete</w:t>
      </w:r>
      <w:r w:rsidR="006702D3">
        <w:rPr>
          <w:lang w:val="en-US"/>
        </w:rPr>
        <w:t>r</w:t>
      </w:r>
      <w:r w:rsidR="0075254F">
        <w:rPr>
          <w:lang w:val="en-US"/>
        </w:rPr>
        <w:fldChar w:fldCharType="end"/>
      </w:r>
    </w:p>
    <w:p w14:paraId="0873DD9B" w14:textId="50994D0B" w:rsidR="00D84C56" w:rsidRDefault="0099745F" w:rsidP="00D84C56">
      <w:pPr>
        <w:pStyle w:val="OdstavecSynteastyl"/>
        <w:rPr>
          <w:lang w:val="en-US"/>
        </w:rPr>
      </w:pPr>
      <w:r>
        <w:rPr>
          <w:noProof/>
          <w:lang w:val="en-US"/>
        </w:rPr>
      </w:r>
      <w:r>
        <w:rPr>
          <w:noProof/>
          <w:lang w:val="en-US"/>
        </w:rPr>
        <w:pict w14:anchorId="6EABB335">
          <v:shape 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6702D3">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hod</w:t>
      </w:r>
      <w:r w:rsidR="006702D3" w:rsidRPr="00E060F7">
        <w:rPr>
          <w:lang w:val="en-US"/>
        </w:rPr>
        <w:t xml:space="preserve"> </w:t>
      </w:r>
      <w:r w:rsidR="006702D3">
        <w:rPr>
          <w:lang w:val="en-US"/>
        </w:rPr>
        <w:t>with</w:t>
      </w:r>
      <w:r w:rsidR="006702D3" w:rsidRPr="00E060F7">
        <w:rPr>
          <w:lang w:val="en-US"/>
        </w:rPr>
        <w:t> XXNode</w:t>
      </w:r>
      <w:r w:rsidR="006702D3" w:rsidRPr="00E060F7">
        <w:rPr>
          <w:lang w:val="en-US"/>
        </w:rPr>
        <w:fldChar w:fldCharType="begin"/>
      </w:r>
      <w:r w:rsidR="006702D3" w:rsidRPr="00E060F7">
        <w:rPr>
          <w:lang w:val="en-US"/>
        </w:rPr>
        <w:instrText xml:space="preserve"> XE "Externí metody:s parametrem XXNode" </w:instrText>
      </w:r>
      <w:r w:rsidR="006702D3" w:rsidRPr="00E060F7">
        <w:rPr>
          <w:lang w:val="en-US"/>
        </w:rPr>
        <w:fldChar w:fldCharType="end"/>
      </w:r>
      <w:r w:rsidR="006702D3">
        <w:rPr>
          <w:lang w:val="en-US"/>
        </w:rPr>
        <w:t xml:space="preserve"> P</w:t>
      </w:r>
      <w:r w:rsidR="006702D3" w:rsidRPr="00E060F7">
        <w:rPr>
          <w:lang w:val="en-US"/>
        </w:rPr>
        <w:t>aramet</w:t>
      </w:r>
      <w:r w:rsidR="006702D3">
        <w:rPr>
          <w:lang w:val="en-US"/>
        </w:rPr>
        <w:t>er</w:t>
      </w:r>
      <w:r w:rsidR="0075254F">
        <w:rPr>
          <w:lang w:val="en-US"/>
        </w:rPr>
        <w:fldChar w:fldCharType="end"/>
      </w:r>
    </w:p>
    <w:p w14:paraId="600938F5" w14:textId="1D2B10B0" w:rsidR="0075254F" w:rsidRPr="00E060F7" w:rsidRDefault="0099745F" w:rsidP="00D84C56">
      <w:pPr>
        <w:pStyle w:val="OdstavecSynteastyl"/>
        <w:rPr>
          <w:lang w:val="en-US"/>
        </w:rPr>
      </w:pPr>
      <w:r>
        <w:rPr>
          <w:noProof/>
          <w:lang w:val="en-US"/>
        </w:rPr>
      </w:r>
      <w:r>
        <w:rPr>
          <w:noProof/>
          <w:lang w:val="en-US"/>
        </w:rPr>
        <w:pict w14:anchorId="3EFB5A58">
          <v:shape id="Šipka doprava 212"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6702D3">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 xml:space="preserve">od </w:t>
      </w:r>
      <w:r w:rsidR="006702D3">
        <w:rPr>
          <w:lang w:val="en-US"/>
        </w:rPr>
        <w:t>with Array of Values</w:t>
      </w:r>
      <w:r w:rsidR="0075254F">
        <w:rPr>
          <w:lang w:val="en-US"/>
        </w:rPr>
        <w:fldChar w:fldCharType="end"/>
      </w:r>
    </w:p>
    <w:p w14:paraId="5CDAEAF1" w14:textId="01D3B326" w:rsidR="00D84C56" w:rsidRPr="00E060F7" w:rsidRDefault="0099745F" w:rsidP="00D84C56">
      <w:pPr>
        <w:pStyle w:val="OdstavecSynteastyl"/>
        <w:rPr>
          <w:lang w:val="en-US"/>
        </w:rPr>
      </w:pPr>
      <w:r>
        <w:rPr>
          <w:noProof/>
          <w:lang w:val="en-US"/>
        </w:rPr>
      </w:r>
      <w:r>
        <w:rPr>
          <w:noProof/>
          <w:lang w:val="en-US"/>
        </w:rPr>
        <w:pict w14:anchorId="78B7C8EA">
          <v:shape id="Šipka doprava 211" o:sp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6702D3">
        <w:rPr>
          <w:lang w:val="en-US"/>
        </w:rPr>
        <w:t>Using of X</w:t>
      </w:r>
      <w:r w:rsidR="006702D3">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35643697"/>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99745F" w:rsidP="00D84C56">
      <w:pPr>
        <w:pStyle w:val="OdstavecSynteastyl"/>
        <w:rPr>
          <w:lang w:val="en-US"/>
        </w:rPr>
      </w:pPr>
      <w:r>
        <w:rPr>
          <w:noProof/>
          <w:lang w:val="en-US"/>
        </w:rPr>
      </w:r>
      <w:r>
        <w:rPr>
          <w:noProof/>
          <w:lang w:val="en-US"/>
        </w:rPr>
        <w:pict w14:anchorId="4D97B7D8">
          <v:shape id="Šipka doprava 210"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6702D3">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6702D3" w:rsidRPr="00E060F7">
        <w:t>De</w:t>
      </w:r>
      <w:r w:rsidR="006702D3">
        <w:t>c</w:t>
      </w:r>
      <w:r w:rsidR="006702D3" w:rsidRPr="00E060F7">
        <w:t>lara</w:t>
      </w:r>
      <w:r w:rsidR="006702D3">
        <w:t>tion of Method</w:t>
      </w:r>
      <w:r w:rsidR="00B84CA4">
        <w:rPr>
          <w:lang w:val="en-US"/>
        </w:rPr>
        <w:fldChar w:fldCharType="end"/>
      </w:r>
    </w:p>
    <w:p w14:paraId="12BD4D80" w14:textId="6F146673" w:rsidR="00D84C56" w:rsidRPr="00E060F7" w:rsidRDefault="0099745F" w:rsidP="00D84C56">
      <w:pPr>
        <w:pStyle w:val="OdstavecSynteastyl"/>
        <w:rPr>
          <w:lang w:val="en-US"/>
        </w:rPr>
      </w:pPr>
      <w:r>
        <w:rPr>
          <w:noProof/>
          <w:lang w:val="en-US"/>
        </w:rPr>
      </w:r>
      <w:r>
        <w:rPr>
          <w:noProof/>
          <w:lang w:val="en-US"/>
        </w:rPr>
        <w:pict w14:anchorId="2754D7C7">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6702D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6702D3">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99745F" w:rsidP="00D84C56">
      <w:pPr>
        <w:pStyle w:val="OdstavecSynteastyl"/>
        <w:rPr>
          <w:lang w:val="en-US"/>
        </w:rPr>
      </w:pPr>
      <w:r>
        <w:rPr>
          <w:noProof/>
          <w:lang w:val="en-US"/>
        </w:rPr>
      </w:r>
      <w:r>
        <w:rPr>
          <w:noProof/>
          <w:lang w:val="en-US"/>
        </w:rPr>
        <w:pict w14:anchorId="3C4716F7">
          <v:shape id="Šipka doprava 209" o:sp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6702D3">
        <w:rPr>
          <w:lang w:val="en-US"/>
        </w:rPr>
        <w:t>Using of X</w:t>
      </w:r>
      <w:r w:rsidR="006702D3">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35643698"/>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99745F" w:rsidP="00D84C56">
      <w:pPr>
        <w:pStyle w:val="OdstavecSynteastyl"/>
        <w:rPr>
          <w:lang w:val="en-US"/>
        </w:rPr>
      </w:pPr>
      <w:r>
        <w:rPr>
          <w:noProof/>
          <w:lang w:val="en-US"/>
        </w:rPr>
      </w:r>
      <w:r>
        <w:rPr>
          <w:noProof/>
          <w:lang w:val="en-US"/>
        </w:rPr>
        <w:pict w14:anchorId="19D1DC19">
          <v:shape 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6702D3">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6702D3" w:rsidRPr="00E060F7">
        <w:t>De</w:t>
      </w:r>
      <w:r w:rsidR="006702D3">
        <w:t>c</w:t>
      </w:r>
      <w:r w:rsidR="006702D3" w:rsidRPr="00E060F7">
        <w:t>lara</w:t>
      </w:r>
      <w:r w:rsidR="006702D3">
        <w:t>tion of Method</w:t>
      </w:r>
      <w:r w:rsidR="00B84CA4">
        <w:rPr>
          <w:lang w:val="en-US"/>
        </w:rPr>
        <w:fldChar w:fldCharType="end"/>
      </w:r>
    </w:p>
    <w:p w14:paraId="19F253A8" w14:textId="4F91C4BA" w:rsidR="0012245B" w:rsidRDefault="0099745F" w:rsidP="0012245B">
      <w:pPr>
        <w:pStyle w:val="OdstavecSynteastyl"/>
        <w:rPr>
          <w:lang w:val="en-US"/>
        </w:rPr>
      </w:pPr>
      <w:r>
        <w:rPr>
          <w:noProof/>
          <w:lang w:val="en-US"/>
        </w:rPr>
      </w:r>
      <w:r>
        <w:rPr>
          <w:noProof/>
          <w:lang w:val="en-US"/>
        </w:rPr>
        <w:pict w14:anchorId="39A9AC17">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6702D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99745F" w:rsidP="00D84C56">
      <w:pPr>
        <w:pStyle w:val="OdstavecSynteastyl"/>
        <w:rPr>
          <w:lang w:val="en-US"/>
        </w:rPr>
      </w:pPr>
      <w:r>
        <w:rPr>
          <w:noProof/>
          <w:lang w:val="en-US"/>
        </w:rPr>
      </w:r>
      <w:r>
        <w:rPr>
          <w:noProof/>
          <w:lang w:val="en-US"/>
        </w:rPr>
        <w:pict w14:anchorId="35CD2241">
          <v:shape id="Šipka doprava 207" o:sp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6702D3">
        <w:rPr>
          <w:lang w:val="en-US"/>
        </w:rPr>
        <w:t>Using of X</w:t>
      </w:r>
      <w:r w:rsidR="006702D3">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35643699"/>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99745F" w:rsidP="0012245B">
      <w:pPr>
        <w:pStyle w:val="OdstavecSynteastyl"/>
        <w:rPr>
          <w:lang w:val="en-US"/>
        </w:rPr>
      </w:pPr>
      <w:r>
        <w:rPr>
          <w:noProof/>
          <w:lang w:val="en-US"/>
        </w:rPr>
      </w:r>
      <w:r>
        <w:rPr>
          <w:noProof/>
          <w:lang w:val="en-US"/>
        </w:rPr>
        <w:pict w14:anchorId="5C2E7211">
          <v:shape 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6702D3">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6702D3" w:rsidRPr="00E060F7">
        <w:t>De</w:t>
      </w:r>
      <w:r w:rsidR="006702D3">
        <w:t>c</w:t>
      </w:r>
      <w:r w:rsidR="006702D3" w:rsidRPr="00E060F7">
        <w:t>lara</w:t>
      </w:r>
      <w:r w:rsidR="006702D3">
        <w:t>tion of Method</w:t>
      </w:r>
      <w:r w:rsidR="0012245B">
        <w:rPr>
          <w:lang w:val="en-US"/>
        </w:rPr>
        <w:fldChar w:fldCharType="end"/>
      </w:r>
    </w:p>
    <w:p w14:paraId="26828815" w14:textId="3D3404BC" w:rsidR="00D84C56" w:rsidRPr="00E060F7" w:rsidRDefault="0099745F" w:rsidP="0012245B">
      <w:pPr>
        <w:pStyle w:val="OdstavecSynteastyl"/>
        <w:rPr>
          <w:lang w:val="en-US"/>
        </w:rPr>
      </w:pPr>
      <w:r>
        <w:rPr>
          <w:noProof/>
          <w:lang w:val="en-US"/>
        </w:rPr>
      </w:r>
      <w:r>
        <w:rPr>
          <w:noProof/>
          <w:lang w:val="en-US"/>
        </w:rPr>
        <w:pict w14:anchorId="75AF49FA">
          <v:shape 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6702D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6702D3">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99745F" w:rsidP="00D84C56">
      <w:pPr>
        <w:pStyle w:val="OdstavecSynteastyl"/>
        <w:rPr>
          <w:lang w:val="en-US"/>
        </w:rPr>
      </w:pPr>
      <w:r>
        <w:rPr>
          <w:noProof/>
          <w:lang w:val="en-US"/>
        </w:rPr>
      </w:r>
      <w:r>
        <w:rPr>
          <w:noProof/>
          <w:lang w:val="en-US"/>
        </w:rPr>
        <w:pict w14:anchorId="418F388C">
          <v:shape id="Šipka doprava 203"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6702D3">
        <w:rPr>
          <w:lang w:val="en-US"/>
        </w:rPr>
        <w:t>Using of X</w:t>
      </w:r>
      <w:r w:rsidR="006702D3">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35643700"/>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99745F" w:rsidP="00D84C56">
      <w:pPr>
        <w:pStyle w:val="OdstavecSynteastyl"/>
        <w:rPr>
          <w:lang w:val="en-US"/>
        </w:rPr>
      </w:pPr>
      <w:r>
        <w:rPr>
          <w:noProof/>
          <w:lang w:val="en-US"/>
        </w:rPr>
      </w:r>
      <w:r>
        <w:rPr>
          <w:noProof/>
          <w:lang w:val="en-US"/>
        </w:rPr>
        <w:pict w14:anchorId="7813D373">
          <v:shape id="Šipka doprava 202" o:sp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6702D3" w:rsidRPr="00E060F7">
        <w:rPr>
          <w:lang w:val="en-US"/>
        </w:rPr>
        <w:t>Events and Actions</w:t>
      </w:r>
      <w:r w:rsidR="0012245B">
        <w:rPr>
          <w:lang w:val="en-US"/>
        </w:rPr>
        <w:fldChar w:fldCharType="end"/>
      </w:r>
    </w:p>
    <w:p w14:paraId="53147FE8" w14:textId="1D55B96C" w:rsidR="00D84C56" w:rsidRPr="00E060F7" w:rsidRDefault="0099745F" w:rsidP="00D84C56">
      <w:pPr>
        <w:pStyle w:val="OdstavecSynteastyl"/>
        <w:rPr>
          <w:lang w:val="en-US"/>
        </w:rPr>
      </w:pPr>
      <w:r>
        <w:rPr>
          <w:noProof/>
          <w:lang w:val="en-US"/>
        </w:rPr>
      </w:r>
      <w:r>
        <w:rPr>
          <w:noProof/>
          <w:lang w:val="en-US"/>
        </w:rPr>
        <w:pict w14:anchorId="46C685B2">
          <v:shape id="Šipka doprava 201"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547BCB89" w14:textId="0EC23437" w:rsidR="0012245B" w:rsidRDefault="0099745F" w:rsidP="0012245B">
      <w:pPr>
        <w:pStyle w:val="OdstavecSynteastyl"/>
        <w:rPr>
          <w:lang w:val="en-US"/>
        </w:rPr>
      </w:pPr>
      <w:r>
        <w:rPr>
          <w:noProof/>
          <w:lang w:val="en-US"/>
        </w:rPr>
      </w:r>
      <w:r>
        <w:rPr>
          <w:noProof/>
          <w:lang w:val="en-US"/>
        </w:rPr>
        <w:pict w14:anchorId="331BE549">
          <v:shape 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6702D3">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6702D3" w:rsidRPr="00E060F7">
        <w:t>De</w:t>
      </w:r>
      <w:r w:rsidR="006702D3">
        <w:t>c</w:t>
      </w:r>
      <w:r w:rsidR="006702D3" w:rsidRPr="00E060F7">
        <w:t>lara</w:t>
      </w:r>
      <w:r w:rsidR="006702D3">
        <w:t>tion of Method</w:t>
      </w:r>
      <w:r w:rsidR="0012245B">
        <w:rPr>
          <w:lang w:val="en-US"/>
        </w:rPr>
        <w:fldChar w:fldCharType="end"/>
      </w:r>
    </w:p>
    <w:p w14:paraId="2C3C21F5" w14:textId="5B0DEF08" w:rsidR="00D84C56" w:rsidRPr="00E060F7" w:rsidRDefault="0099745F" w:rsidP="0012245B">
      <w:pPr>
        <w:pStyle w:val="OdstavecSynteastyl"/>
        <w:rPr>
          <w:lang w:val="en-US"/>
        </w:rPr>
      </w:pPr>
      <w:r>
        <w:rPr>
          <w:noProof/>
          <w:lang w:val="en-US"/>
        </w:rPr>
      </w:r>
      <w:r>
        <w:rPr>
          <w:noProof/>
          <w:lang w:val="en-US"/>
        </w:rPr>
        <w:pict w14:anchorId="0F4B233E">
          <v:shape id="Šipka doprava 20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6702D3">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6702D3">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6702D3">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99745F" w:rsidP="00D84C56">
      <w:pPr>
        <w:pStyle w:val="OdstavecSynteastyl"/>
        <w:rPr>
          <w:lang w:val="en-US"/>
        </w:rPr>
      </w:pPr>
      <w:r>
        <w:rPr>
          <w:noProof/>
          <w:lang w:val="en-US"/>
        </w:rPr>
      </w:r>
      <w:r>
        <w:rPr>
          <w:noProof/>
          <w:lang w:val="en-US"/>
        </w:rPr>
        <w:pict w14:anchorId="4F459F25">
          <v:shape id="Šipka doprava 199"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6702D3">
        <w:rPr>
          <w:lang w:val="en-US"/>
        </w:rPr>
        <w:t>Using of X</w:t>
      </w:r>
      <w:r w:rsidR="006702D3">
        <w:rPr>
          <w:lang w:val="en-US"/>
        </w:rPr>
        <w:noBreakHyphen/>
        <w:t>definitions in Java code</w:t>
      </w:r>
      <w:r w:rsidR="0012245B">
        <w:rPr>
          <w:lang w:val="en-US"/>
        </w:rPr>
        <w:fldChar w:fldCharType="end"/>
      </w:r>
    </w:p>
    <w:p w14:paraId="1EB0BCC8" w14:textId="298A3B06" w:rsidR="00D84C56" w:rsidRPr="00E060F7" w:rsidRDefault="0099745F" w:rsidP="00D84C56">
      <w:pPr>
        <w:pStyle w:val="OdstavecSynteastyl"/>
        <w:rPr>
          <w:lang w:val="en-US"/>
        </w:rPr>
      </w:pPr>
      <w:r>
        <w:rPr>
          <w:noProof/>
          <w:lang w:val="en-US"/>
        </w:rPr>
      </w:r>
      <w:r>
        <w:rPr>
          <w:noProof/>
          <w:lang w:val="en-US"/>
        </w:rPr>
        <w:pict w14:anchorId="6F7B1337">
          <v:shape id="Šipka doprava 198"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6702D3">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6702D3" w:rsidRPr="00E060F7">
        <w:rPr>
          <w:lang w:val="en-US"/>
        </w:rPr>
        <w:t>Valida</w:t>
      </w:r>
      <w:r w:rsidR="006702D3">
        <w:rPr>
          <w:lang w:val="en-US"/>
        </w:rPr>
        <w:t>tion</w:t>
      </w:r>
      <w:r w:rsidR="006702D3" w:rsidRPr="00E060F7">
        <w:rPr>
          <w:lang w:val="en-US"/>
        </w:rPr>
        <w:t xml:space="preserve"> </w:t>
      </w:r>
      <w:r w:rsidR="006702D3">
        <w:rPr>
          <w:lang w:val="en-US"/>
        </w:rPr>
        <w:t>of data</w:t>
      </w:r>
      <w:r w:rsidR="006702D3" w:rsidRPr="00E060F7">
        <w:rPr>
          <w:lang w:val="en-US"/>
        </w:rPr>
        <w:t xml:space="preserve"> </w:t>
      </w:r>
      <w:r w:rsidR="006702D3">
        <w:rPr>
          <w:lang w:val="en-US"/>
        </w:rPr>
        <w:t>with a</w:t>
      </w:r>
      <w:r w:rsidR="006702D3" w:rsidRPr="00E060F7">
        <w:rPr>
          <w:lang w:val="en-US"/>
        </w:rPr>
        <w:t xml:space="preserve"> datab</w:t>
      </w:r>
      <w:r w:rsidR="006702D3">
        <w:rPr>
          <w:lang w:val="en-US"/>
        </w:rPr>
        <w:t>ase in a</w:t>
      </w:r>
      <w:r w:rsidR="006702D3" w:rsidRPr="00E060F7">
        <w:rPr>
          <w:lang w:val="en-US"/>
        </w:rPr>
        <w:t xml:space="preserve"> XML </w:t>
      </w:r>
      <w:r w:rsidR="006702D3">
        <w:rPr>
          <w:lang w:val="en-US"/>
        </w:rPr>
        <w:t>document</w:t>
      </w:r>
      <w:r w:rsidR="0012245B">
        <w:rPr>
          <w:lang w:val="en-US"/>
        </w:rPr>
        <w:fldChar w:fldCharType="end"/>
      </w:r>
    </w:p>
    <w:p w14:paraId="7D470252" w14:textId="2C237541" w:rsidR="00D84C56" w:rsidRPr="00E060F7" w:rsidRDefault="0099745F" w:rsidP="00D84C56">
      <w:pPr>
        <w:pStyle w:val="OdstavecSynteastyl"/>
        <w:rPr>
          <w:lang w:val="en-US"/>
        </w:rPr>
      </w:pPr>
      <w:r>
        <w:rPr>
          <w:noProof/>
          <w:lang w:val="en-US"/>
        </w:rPr>
      </w:r>
      <w:r>
        <w:rPr>
          <w:noProof/>
          <w:lang w:val="en-US"/>
        </w:rPr>
        <w:pict w14:anchorId="2957FD07">
          <v:shape id="Šipka doprava 197"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6702D3">
        <w:rPr>
          <w:lang w:val="en-US"/>
        </w:rPr>
        <w:t>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6702D3">
        <w:rPr>
          <w:lang w:val="en-US"/>
        </w:rPr>
        <w:t xml:space="preserve">The </w:t>
      </w:r>
      <w:r w:rsidR="006702D3" w:rsidRPr="00E060F7">
        <w:rPr>
          <w:lang w:val="en-US"/>
        </w:rPr>
        <w:t>error</w:t>
      </w:r>
      <w:r w:rsidR="006702D3" w:rsidRPr="00E060F7">
        <w:rPr>
          <w:lang w:val="en-US"/>
        </w:rPr>
        <w:fldChar w:fldCharType="begin"/>
      </w:r>
      <w:r w:rsidR="006702D3" w:rsidRPr="00E060F7">
        <w:rPr>
          <w:lang w:val="en-US"/>
        </w:rPr>
        <w:instrText xml:space="preserve"> XE "Metody:error" </w:instrText>
      </w:r>
      <w:r w:rsidR="006702D3" w:rsidRPr="00E060F7">
        <w:rPr>
          <w:lang w:val="en-US"/>
        </w:rPr>
        <w:fldChar w:fldCharType="end"/>
      </w:r>
      <w:r w:rsidR="006702D3">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35643701"/>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99745F" w:rsidP="00D84C56">
      <w:pPr>
        <w:pStyle w:val="Odstavec"/>
        <w:rPr>
          <w:lang w:val="en-US"/>
        </w:rPr>
      </w:pPr>
      <w:r>
        <w:rPr>
          <w:noProof/>
          <w:lang w:val="en-US"/>
        </w:rPr>
      </w:r>
      <w:r>
        <w:rPr>
          <w:noProof/>
          <w:lang w:val="en-US"/>
        </w:rPr>
        <w:pict w14:anchorId="2DB4D994">
          <v:shape id="Šipka doprava 196"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6702D3">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6702D3" w:rsidRPr="00E060F7">
        <w:rPr>
          <w:lang w:val="en-US"/>
        </w:rPr>
        <w:t>U</w:t>
      </w:r>
      <w:r w:rsidR="006702D3">
        <w:rPr>
          <w:lang w:val="en-US"/>
        </w:rPr>
        <w:t>ser Defined M</w:t>
      </w:r>
      <w:r w:rsidR="006702D3" w:rsidRPr="00E060F7">
        <w:rPr>
          <w:lang w:val="en-US"/>
        </w:rPr>
        <w:t>et</w:t>
      </w:r>
      <w:r w:rsidR="006702D3">
        <w:rPr>
          <w:lang w:val="en-US"/>
        </w:rPr>
        <w:t>h</w:t>
      </w:r>
      <w:r w:rsidR="006702D3" w:rsidRPr="00E060F7">
        <w:rPr>
          <w:lang w:val="en-US"/>
        </w:rPr>
        <w:t>od</w:t>
      </w:r>
      <w:r w:rsidR="006702D3">
        <w:rPr>
          <w:lang w:val="en-US"/>
        </w:rPr>
        <w:t>s</w:t>
      </w:r>
      <w:r w:rsidR="006702D3" w:rsidRPr="00E060F7">
        <w:rPr>
          <w:lang w:val="en-US"/>
        </w:rPr>
        <w:t xml:space="preserve"> </w:t>
      </w:r>
      <w:r w:rsidR="006702D3">
        <w:rPr>
          <w:lang w:val="en-US"/>
        </w:rPr>
        <w:t>for</w:t>
      </w:r>
      <w:r w:rsidR="006702D3" w:rsidRPr="00E060F7">
        <w:rPr>
          <w:lang w:val="en-US"/>
        </w:rPr>
        <w:t xml:space="preserve"> </w:t>
      </w:r>
      <w:r w:rsidR="006702D3">
        <w:rPr>
          <w:lang w:val="en-US"/>
        </w:rPr>
        <w:t>Checking D</w:t>
      </w:r>
      <w:r w:rsidR="006702D3" w:rsidRPr="00E060F7">
        <w:rPr>
          <w:lang w:val="en-US"/>
        </w:rPr>
        <w:t>at</w:t>
      </w:r>
      <w:r w:rsidR="006702D3">
        <w:rPr>
          <w:lang w:val="en-US"/>
        </w:rPr>
        <w:t>a</w:t>
      </w:r>
      <w:r w:rsidR="006702D3" w:rsidRPr="00E060F7">
        <w:rPr>
          <w:lang w:val="en-US"/>
        </w:rPr>
        <w:t xml:space="preserve"> </w:t>
      </w:r>
      <w:r w:rsidR="006702D3">
        <w:rPr>
          <w:lang w:val="en-US"/>
        </w:rPr>
        <w:t>T</w:t>
      </w:r>
      <w:r w:rsidR="006702D3" w:rsidRPr="00E060F7">
        <w:rPr>
          <w:lang w:val="en-US"/>
        </w:rPr>
        <w:t>yp</w:t>
      </w:r>
      <w:r w:rsidR="006702D3">
        <w:rPr>
          <w:lang w:val="en-US"/>
        </w:rPr>
        <w:t>e</w:t>
      </w:r>
      <w:r w:rsidR="006702D3" w:rsidRPr="00E060F7">
        <w:rPr>
          <w:lang w:val="en-US"/>
        </w:rPr>
        <w:fldChar w:fldCharType="begin"/>
      </w:r>
      <w:r w:rsidR="006702D3" w:rsidRPr="00E060F7">
        <w:rPr>
          <w:lang w:val="en-US"/>
        </w:rPr>
        <w:instrText xml:space="preserve"> XE "Uživatelské metody:pro typovou kontrolu" </w:instrText>
      </w:r>
      <w:r w:rsidR="006702D3" w:rsidRPr="00E060F7">
        <w:rPr>
          <w:lang w:val="en-US"/>
        </w:rPr>
        <w:fldChar w:fldCharType="end"/>
      </w:r>
      <w:r w:rsidR="006702D3">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99745F" w:rsidP="00D84C56">
      <w:pPr>
        <w:pStyle w:val="OdstavecSynteastyl"/>
        <w:rPr>
          <w:lang w:val="en-US"/>
        </w:rPr>
      </w:pPr>
      <w:r>
        <w:rPr>
          <w:noProof/>
          <w:lang w:val="en-US"/>
        </w:rPr>
      </w:r>
      <w:r>
        <w:rPr>
          <w:noProof/>
          <w:lang w:val="en-US"/>
        </w:rPr>
        <w:pict w14:anchorId="749D0033">
          <v:shape id="Šipka doprava 195"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6702D3">
        <w:rPr>
          <w:lang w:val="en-US"/>
        </w:rPr>
        <w:t>Using of X</w:t>
      </w:r>
      <w:r w:rsidR="006702D3">
        <w:rPr>
          <w:lang w:val="en-US"/>
        </w:rPr>
        <w:noBreakHyphen/>
        <w:t>definitions in Java code</w:t>
      </w:r>
      <w:r w:rsidR="0012245B">
        <w:rPr>
          <w:lang w:val="en-US"/>
        </w:rPr>
        <w:fldChar w:fldCharType="end"/>
      </w:r>
    </w:p>
    <w:p w14:paraId="005E3D90" w14:textId="7512B21E" w:rsidR="00D84C56" w:rsidRPr="00E060F7" w:rsidRDefault="0099745F" w:rsidP="00D84C56">
      <w:pPr>
        <w:pStyle w:val="OdstavecSynteastyl"/>
        <w:rPr>
          <w:lang w:val="en-US"/>
        </w:rPr>
      </w:pPr>
      <w:r>
        <w:rPr>
          <w:noProof/>
          <w:lang w:val="en-US"/>
        </w:rPr>
      </w:r>
      <w:r>
        <w:rPr>
          <w:noProof/>
          <w:lang w:val="en-US"/>
        </w:rPr>
        <w:pict w14:anchorId="76CD33B7">
          <v:shape id="Šipka doprava 194"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6702D3">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6702D3" w:rsidRPr="00E060F7">
        <w:rPr>
          <w:lang w:val="en-US"/>
        </w:rPr>
        <w:t>Valida</w:t>
      </w:r>
      <w:r w:rsidR="006702D3">
        <w:rPr>
          <w:lang w:val="en-US"/>
        </w:rPr>
        <w:t>tion</w:t>
      </w:r>
      <w:r w:rsidR="006702D3" w:rsidRPr="00E060F7">
        <w:rPr>
          <w:lang w:val="en-US"/>
        </w:rPr>
        <w:t xml:space="preserve"> </w:t>
      </w:r>
      <w:r w:rsidR="006702D3">
        <w:rPr>
          <w:lang w:val="en-US"/>
        </w:rPr>
        <w:t>of data</w:t>
      </w:r>
      <w:r w:rsidR="006702D3" w:rsidRPr="00E060F7">
        <w:rPr>
          <w:lang w:val="en-US"/>
        </w:rPr>
        <w:t xml:space="preserve"> </w:t>
      </w:r>
      <w:r w:rsidR="006702D3">
        <w:rPr>
          <w:lang w:val="en-US"/>
        </w:rPr>
        <w:t>with a</w:t>
      </w:r>
      <w:r w:rsidR="006702D3" w:rsidRPr="00E060F7">
        <w:rPr>
          <w:lang w:val="en-US"/>
        </w:rPr>
        <w:t xml:space="preserve"> datab</w:t>
      </w:r>
      <w:r w:rsidR="006702D3">
        <w:rPr>
          <w:lang w:val="en-US"/>
        </w:rPr>
        <w:t>ase in a</w:t>
      </w:r>
      <w:r w:rsidR="006702D3" w:rsidRPr="00E060F7">
        <w:rPr>
          <w:lang w:val="en-US"/>
        </w:rPr>
        <w:t xml:space="preserve"> XML </w:t>
      </w:r>
      <w:r w:rsidR="006702D3">
        <w:rPr>
          <w:lang w:val="en-US"/>
        </w:rPr>
        <w:t>document</w:t>
      </w:r>
      <w:r w:rsidR="0012245B">
        <w:rPr>
          <w:lang w:val="en-US"/>
        </w:rPr>
        <w:fldChar w:fldCharType="end"/>
      </w:r>
    </w:p>
    <w:p w14:paraId="3A6C74C3" w14:textId="5B92865F" w:rsidR="00D84C56" w:rsidRDefault="0099745F" w:rsidP="00D84C56">
      <w:pPr>
        <w:pStyle w:val="Odstavec"/>
        <w:rPr>
          <w:lang w:val="en-US"/>
        </w:rPr>
      </w:pPr>
      <w:r>
        <w:rPr>
          <w:noProof/>
          <w:lang w:val="en-US"/>
        </w:rPr>
      </w:r>
      <w:r>
        <w:rPr>
          <w:noProof/>
          <w:lang w:val="en-US"/>
        </w:rPr>
        <w:pict w14:anchorId="49049087">
          <v:shape id="Šipka doprava 193"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6702D3">
        <w:rPr>
          <w:lang w:val="en-US"/>
        </w:rPr>
        <w:t>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6702D3">
        <w:rPr>
          <w:lang w:val="en-US"/>
        </w:rPr>
        <w:t xml:space="preserve">The </w:t>
      </w:r>
      <w:r w:rsidR="006702D3" w:rsidRPr="00E060F7">
        <w:rPr>
          <w:lang w:val="en-US"/>
        </w:rPr>
        <w:t>error</w:t>
      </w:r>
      <w:r w:rsidR="006702D3" w:rsidRPr="00E060F7">
        <w:rPr>
          <w:lang w:val="en-US"/>
        </w:rPr>
        <w:fldChar w:fldCharType="begin"/>
      </w:r>
      <w:r w:rsidR="006702D3" w:rsidRPr="00E060F7">
        <w:rPr>
          <w:lang w:val="en-US"/>
        </w:rPr>
        <w:instrText xml:space="preserve"> XE "Metody:error" </w:instrText>
      </w:r>
      <w:r w:rsidR="006702D3" w:rsidRPr="00E060F7">
        <w:rPr>
          <w:lang w:val="en-US"/>
        </w:rPr>
        <w:fldChar w:fldCharType="end"/>
      </w:r>
      <w:r w:rsidR="006702D3">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35643702"/>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35643703"/>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35643704"/>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99745F" w:rsidP="00D84C56">
      <w:pPr>
        <w:pStyle w:val="OdstavecSynteastyl"/>
        <w:rPr>
          <w:lang w:val="en-US"/>
        </w:rPr>
      </w:pPr>
      <w:r>
        <w:rPr>
          <w:noProof/>
          <w:lang w:val="en-US"/>
        </w:rPr>
      </w:r>
      <w:r>
        <w:rPr>
          <w:noProof/>
          <w:lang w:val="en-US"/>
        </w:rPr>
        <w:pict w14:anchorId="04408A8F">
          <v:shape id="Šipka doprava 192"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99745F" w:rsidP="00D84C56">
      <w:pPr>
        <w:pStyle w:val="OdstavecSynteastyl"/>
        <w:rPr>
          <w:lang w:val="en-US"/>
        </w:rPr>
      </w:pPr>
      <w:r>
        <w:rPr>
          <w:noProof/>
          <w:lang w:val="en-US"/>
        </w:rPr>
      </w:r>
      <w:r>
        <w:rPr>
          <w:noProof/>
          <w:lang w:val="en-US"/>
        </w:rPr>
        <w:pict w14:anchorId="7A33DB8D">
          <v:shape id="Šipka doprava 191"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6702D3">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6702D3">
        <w:rPr>
          <w:lang w:val="en-US"/>
        </w:rPr>
        <w:t>S</w:t>
      </w:r>
      <w:r w:rsidR="006702D3" w:rsidRPr="000E56B4">
        <w:rPr>
          <w:lang w:val="en-US"/>
        </w:rPr>
        <w:t xml:space="preserve">trict </w:t>
      </w:r>
      <w:r w:rsidR="006702D3">
        <w:rPr>
          <w:lang w:val="en-US"/>
        </w:rPr>
        <w:t>O</w:t>
      </w:r>
      <w:r w:rsidR="006702D3" w:rsidRPr="000E56B4">
        <w:rPr>
          <w:lang w:val="en-US"/>
        </w:rPr>
        <w:t xml:space="preserve">rder of </w:t>
      </w:r>
      <w:r w:rsidR="006702D3">
        <w:rPr>
          <w:lang w:val="en-US"/>
        </w:rPr>
        <w:t xml:space="preserve">Group Items </w:t>
      </w:r>
      <w:r w:rsidR="006702D3" w:rsidRPr="000E56B4">
        <w:rPr>
          <w:lang w:val="en-US"/>
        </w:rPr>
        <w:t>(xd:sequence)</w:t>
      </w:r>
      <w:r w:rsidR="0012245B">
        <w:rPr>
          <w:lang w:val="en-US"/>
        </w:rPr>
        <w:fldChar w:fldCharType="end"/>
      </w:r>
    </w:p>
    <w:p w14:paraId="268A3048" w14:textId="6B34A6A8" w:rsidR="00D84C56" w:rsidRPr="00E060F7" w:rsidRDefault="0099745F" w:rsidP="00D84C56">
      <w:pPr>
        <w:pStyle w:val="OdstavecSynteastyl"/>
        <w:rPr>
          <w:lang w:val="en-US"/>
        </w:rPr>
      </w:pPr>
      <w:r>
        <w:rPr>
          <w:noProof/>
          <w:lang w:val="en-US"/>
        </w:rPr>
      </w:r>
      <w:r>
        <w:rPr>
          <w:noProof/>
          <w:lang w:val="en-US"/>
        </w:rPr>
        <w:pict w14:anchorId="26454924">
          <v:shape id="Šipka doprava 190"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6702D3">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6702D3">
        <w:rPr>
          <w:lang w:val="en-US"/>
        </w:rPr>
        <w:t>Arbitrary</w:t>
      </w:r>
      <w:r w:rsidR="006702D3" w:rsidRPr="000E56B4">
        <w:rPr>
          <w:lang w:val="en-US"/>
        </w:rPr>
        <w:t xml:space="preserve"> </w:t>
      </w:r>
      <w:r w:rsidR="006702D3">
        <w:rPr>
          <w:lang w:val="en-US"/>
        </w:rPr>
        <w:t>O</w:t>
      </w:r>
      <w:r w:rsidR="006702D3" w:rsidRPr="000E56B4">
        <w:rPr>
          <w:lang w:val="en-US"/>
        </w:rPr>
        <w:t xml:space="preserve">rder of </w:t>
      </w:r>
      <w:r w:rsidR="006702D3">
        <w:rPr>
          <w:lang w:val="en-US"/>
        </w:rPr>
        <w:t xml:space="preserve">Group Items </w:t>
      </w:r>
      <w:r w:rsidR="006702D3" w:rsidRPr="000E56B4">
        <w:rPr>
          <w:lang w:val="en-US"/>
        </w:rPr>
        <w:t>(xd:</w:t>
      </w:r>
      <w:r w:rsidR="006702D3">
        <w:rPr>
          <w:lang w:val="en-US"/>
        </w:rPr>
        <w:t>mixed</w:t>
      </w:r>
      <w:r w:rsidR="006702D3" w:rsidRPr="000E56B4">
        <w:rPr>
          <w:lang w:val="en-US"/>
        </w:rPr>
        <w:t>)</w:t>
      </w:r>
      <w:r w:rsidR="0012245B">
        <w:rPr>
          <w:lang w:val="en-US"/>
        </w:rPr>
        <w:fldChar w:fldCharType="end"/>
      </w:r>
    </w:p>
    <w:p w14:paraId="1E6AEEE8" w14:textId="2CC84C2E" w:rsidR="00D84C56" w:rsidRPr="00E060F7" w:rsidRDefault="0099745F" w:rsidP="00D84C56">
      <w:pPr>
        <w:pStyle w:val="OdstavecSynteastyl"/>
        <w:rPr>
          <w:lang w:val="en-US"/>
        </w:rPr>
      </w:pPr>
      <w:r>
        <w:rPr>
          <w:noProof/>
          <w:lang w:val="en-US"/>
        </w:rPr>
      </w:r>
      <w:r>
        <w:rPr>
          <w:noProof/>
          <w:lang w:val="en-US"/>
        </w:rPr>
        <w:pict w14:anchorId="4AF4BDBB">
          <v:shape id="Šipka doprava 189"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6702D3">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6702D3">
        <w:rPr>
          <w:lang w:val="en-US"/>
        </w:rPr>
        <w:t xml:space="preserve">Selection of Item from a Group </w:t>
      </w:r>
      <w:r w:rsidR="006702D3" w:rsidRPr="002F50F0">
        <w:t xml:space="preserve"> (xd:choice)</w:t>
      </w:r>
      <w:r w:rsidR="0012245B">
        <w:rPr>
          <w:lang w:val="en-US"/>
        </w:rPr>
        <w:fldChar w:fldCharType="end"/>
      </w:r>
    </w:p>
    <w:p w14:paraId="075C0F54" w14:textId="40CBBEA3" w:rsidR="00D84C56" w:rsidRPr="00E060F7" w:rsidRDefault="0099745F" w:rsidP="00D84C56">
      <w:pPr>
        <w:pStyle w:val="OdstavecSynteastyl"/>
        <w:rPr>
          <w:lang w:val="en-US"/>
        </w:rPr>
      </w:pPr>
      <w:r>
        <w:rPr>
          <w:noProof/>
          <w:lang w:val="en-US"/>
        </w:rPr>
      </w:r>
      <w:r>
        <w:rPr>
          <w:noProof/>
          <w:lang w:val="en-US"/>
        </w:rPr>
        <w:pict w14:anchorId="181F3679">
          <v:shape id="Šipka doprava 188"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6702D3">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6702D3">
        <w:rPr>
          <w:lang w:val="en-US"/>
        </w:rPr>
        <w:t>Groups with</w:t>
      </w:r>
      <w:r w:rsidR="006702D3" w:rsidRPr="00E060F7">
        <w:rPr>
          <w:lang w:val="en-US"/>
        </w:rPr>
        <w:t> </w:t>
      </w:r>
      <w:r w:rsidR="006702D3">
        <w:rPr>
          <w:lang w:val="en-US"/>
        </w:rPr>
        <w:t>T</w:t>
      </w:r>
      <w:r w:rsidR="006702D3" w:rsidRPr="00E060F7">
        <w:rPr>
          <w:lang w:val="en-US"/>
        </w:rPr>
        <w:t>ext</w:t>
      </w:r>
      <w:r w:rsidR="006702D3">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35643705"/>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99745F" w:rsidP="00D84C56">
      <w:pPr>
        <w:pStyle w:val="OdstavecSynteastyl"/>
        <w:rPr>
          <w:lang w:val="en-US"/>
        </w:rPr>
      </w:pPr>
      <w:r>
        <w:rPr>
          <w:noProof/>
          <w:lang w:val="en-US"/>
        </w:rPr>
      </w:r>
      <w:r>
        <w:rPr>
          <w:noProof/>
          <w:lang w:val="en-US"/>
        </w:rPr>
        <w:pict w14:anchorId="50B83F31">
          <v:shape id="Šipka doprava 186"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6702D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99745F" w:rsidP="00D84C56">
      <w:pPr>
        <w:pStyle w:val="OdstavecSynteastyl"/>
        <w:rPr>
          <w:lang w:val="en-US"/>
        </w:rPr>
      </w:pPr>
      <w:r>
        <w:rPr>
          <w:noProof/>
          <w:lang w:val="en-US"/>
        </w:rPr>
      </w:r>
      <w:r>
        <w:rPr>
          <w:noProof/>
          <w:lang w:val="en-US"/>
        </w:rPr>
        <w:pict w14:anchorId="584F9BD3">
          <v:shape id="Šipka doprava 185"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6702D3">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6702D3">
        <w:rPr>
          <w:lang w:val="en-US"/>
        </w:rPr>
        <w:t>Arbitrary</w:t>
      </w:r>
      <w:r w:rsidR="006702D3" w:rsidRPr="000E56B4">
        <w:rPr>
          <w:lang w:val="en-US"/>
        </w:rPr>
        <w:t xml:space="preserve"> </w:t>
      </w:r>
      <w:r w:rsidR="006702D3">
        <w:rPr>
          <w:lang w:val="en-US"/>
        </w:rPr>
        <w:t>O</w:t>
      </w:r>
      <w:r w:rsidR="006702D3" w:rsidRPr="000E56B4">
        <w:rPr>
          <w:lang w:val="en-US"/>
        </w:rPr>
        <w:t xml:space="preserve">rder of </w:t>
      </w:r>
      <w:r w:rsidR="006702D3">
        <w:rPr>
          <w:lang w:val="en-US"/>
        </w:rPr>
        <w:t xml:space="preserve">Group Items </w:t>
      </w:r>
      <w:r w:rsidR="006702D3" w:rsidRPr="000E56B4">
        <w:rPr>
          <w:lang w:val="en-US"/>
        </w:rPr>
        <w:t>(xd:</w:t>
      </w:r>
      <w:r w:rsidR="006702D3">
        <w:rPr>
          <w:lang w:val="en-US"/>
        </w:rPr>
        <w:t>mixed</w:t>
      </w:r>
      <w:r w:rsidR="006702D3" w:rsidRPr="000E56B4">
        <w:rPr>
          <w:lang w:val="en-US"/>
        </w:rPr>
        <w:t>)</w:t>
      </w:r>
      <w:r w:rsidR="0012245B">
        <w:rPr>
          <w:lang w:val="en-US"/>
        </w:rPr>
        <w:fldChar w:fldCharType="end"/>
      </w:r>
    </w:p>
    <w:p w14:paraId="6D190015" w14:textId="5A237475" w:rsidR="00D84C56" w:rsidRPr="00E060F7" w:rsidRDefault="0099745F" w:rsidP="00D84C56">
      <w:pPr>
        <w:pStyle w:val="OdstavecSynteastyl"/>
        <w:rPr>
          <w:lang w:val="en-US"/>
        </w:rPr>
      </w:pPr>
      <w:r>
        <w:rPr>
          <w:noProof/>
          <w:lang w:val="en-US"/>
        </w:rPr>
      </w:r>
      <w:r>
        <w:rPr>
          <w:noProof/>
          <w:lang w:val="en-US"/>
        </w:rPr>
        <w:pict w14:anchorId="58FAD0EC">
          <v:shape id="Šipka doprava 184"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6702D3">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6702D3">
        <w:rPr>
          <w:lang w:val="en-US"/>
        </w:rPr>
        <w:t xml:space="preserve">Selection of Item from a Group </w:t>
      </w:r>
      <w:r w:rsidR="006702D3"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35643706"/>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99745F" w:rsidP="00D84C56">
      <w:pPr>
        <w:pStyle w:val="OdstavecSynteastyl"/>
        <w:rPr>
          <w:lang w:val="en-US"/>
        </w:rPr>
      </w:pPr>
      <w:r>
        <w:rPr>
          <w:noProof/>
          <w:lang w:val="en-US"/>
        </w:rPr>
      </w:r>
      <w:r>
        <w:rPr>
          <w:noProof/>
          <w:lang w:val="en-US"/>
        </w:rPr>
        <w:pict w14:anchorId="5D50E3E6">
          <v:shape id="Šipka doprava 182"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6702D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99745F" w:rsidP="00D84C56">
      <w:pPr>
        <w:pStyle w:val="OdstavecSynteastyl"/>
        <w:rPr>
          <w:lang w:val="en-US"/>
        </w:rPr>
      </w:pPr>
      <w:r>
        <w:rPr>
          <w:noProof/>
          <w:lang w:val="en-US"/>
        </w:rPr>
      </w:r>
      <w:r>
        <w:rPr>
          <w:noProof/>
          <w:lang w:val="en-US"/>
        </w:rPr>
        <w:pict w14:anchorId="5B0F74FE">
          <v:shape id="Šipka doprava 181"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6702D3">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6702D3">
        <w:rPr>
          <w:lang w:val="en-US"/>
        </w:rPr>
        <w:t xml:space="preserve">Selection of Item from a Group </w:t>
      </w:r>
      <w:r w:rsidR="006702D3"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35643707"/>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99745F" w:rsidP="00D84C56">
      <w:pPr>
        <w:pStyle w:val="OdstavecSynteastyl"/>
        <w:rPr>
          <w:lang w:val="en-US"/>
        </w:rPr>
      </w:pPr>
      <w:r>
        <w:rPr>
          <w:noProof/>
          <w:lang w:val="en-US"/>
        </w:rPr>
      </w:r>
      <w:r>
        <w:rPr>
          <w:noProof/>
          <w:lang w:val="en-US"/>
        </w:rPr>
        <w:pict w14:anchorId="7E4C0021">
          <v:shape id="Šipka doprava 180"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6702D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35643708"/>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99745F" w:rsidP="007926AB">
      <w:pPr>
        <w:pStyle w:val="OdstavecSynteastyl"/>
      </w:pPr>
      <w:r>
        <w:rPr>
          <w:noProof/>
          <w:lang w:val="en-US"/>
        </w:rPr>
      </w:r>
      <w:r>
        <w:rPr>
          <w:noProof/>
          <w:lang w:val="en-US"/>
        </w:rPr>
        <w:pict w14:anchorId="612288AF">
          <v:shape id="Šipka doprava 179"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6702D3">
        <w:rPr>
          <w:lang w:val="en-US"/>
        </w:rPr>
        <w:t>Using of X</w:t>
      </w:r>
      <w:r w:rsidR="006702D3">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35643709"/>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99745F" w:rsidP="00D84C56">
      <w:pPr>
        <w:pStyle w:val="OdstavecSynteastyl"/>
        <w:rPr>
          <w:lang w:val="en-US"/>
        </w:rPr>
      </w:pPr>
      <w:r>
        <w:rPr>
          <w:noProof/>
          <w:lang w:val="en-US"/>
        </w:rPr>
      </w:r>
      <w:r>
        <w:rPr>
          <w:noProof/>
          <w:lang w:val="en-US"/>
        </w:rPr>
        <w:pict w14:anchorId="007CF97C">
          <v:shape id="Šipka doprava 178"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6702D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35643710"/>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99745F" w:rsidP="00D84C56">
      <w:pPr>
        <w:pStyle w:val="OdstavecSynteastyl"/>
        <w:rPr>
          <w:lang w:val="en-US"/>
        </w:rPr>
      </w:pPr>
      <w:r>
        <w:rPr>
          <w:noProof/>
          <w:lang w:val="en-US"/>
        </w:rPr>
      </w:r>
      <w:r>
        <w:rPr>
          <w:noProof/>
          <w:lang w:val="en-US"/>
        </w:rPr>
        <w:pict w14:anchorId="06BDF3E2">
          <v:shape id="Šipka doprava 177"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6702D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35643711"/>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99745F" w:rsidP="00D84C56">
      <w:pPr>
        <w:pStyle w:val="Odstavec"/>
        <w:rPr>
          <w:lang w:val="en-US"/>
        </w:rPr>
      </w:pPr>
      <w:r>
        <w:rPr>
          <w:noProof/>
          <w:lang w:val="en-US"/>
        </w:rPr>
      </w:r>
      <w:r>
        <w:rPr>
          <w:noProof/>
          <w:lang w:val="en-US"/>
        </w:rPr>
        <w:pict w14:anchorId="39637456">
          <v:shape id="Šipka doprava 176"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6702D3">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6702D3" w:rsidRPr="00E060F7">
        <w:rPr>
          <w:lang w:val="en-US"/>
        </w:rPr>
        <w:t>Events and Actions</w:t>
      </w:r>
      <w:r w:rsidR="0012245B">
        <w:rPr>
          <w:lang w:val="en-US"/>
        </w:rPr>
        <w:fldChar w:fldCharType="end"/>
      </w:r>
    </w:p>
    <w:p w14:paraId="27C0FF24" w14:textId="455A9E52" w:rsidR="00D84C56" w:rsidRPr="00E060F7" w:rsidRDefault="0099745F" w:rsidP="00D84C56">
      <w:pPr>
        <w:pStyle w:val="Odstavec"/>
        <w:rPr>
          <w:lang w:val="en-US"/>
        </w:rPr>
      </w:pPr>
      <w:r>
        <w:rPr>
          <w:noProof/>
          <w:lang w:val="en-US"/>
        </w:rPr>
      </w:r>
      <w:r>
        <w:rPr>
          <w:noProof/>
          <w:lang w:val="en-US"/>
        </w:rPr>
        <w:pict w14:anchorId="49CD9B5B">
          <v:shape id="Šipka doprava 175" o:sp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6702D3">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35643712"/>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35643713"/>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99745F" w:rsidP="00D84C56">
      <w:pPr>
        <w:pStyle w:val="OdstavecSynteastyl"/>
        <w:rPr>
          <w:lang w:val="en-US"/>
        </w:rPr>
      </w:pPr>
      <w:r>
        <w:rPr>
          <w:noProof/>
          <w:lang w:val="en-US"/>
        </w:rPr>
      </w:r>
      <w:r>
        <w:rPr>
          <w:noProof/>
          <w:lang w:val="en-US"/>
        </w:rPr>
        <w:pict w14:anchorId="478C6BC6">
          <v:shape id="Šipka doprava 174" o:sp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99745F" w:rsidP="00D84C56">
      <w:pPr>
        <w:pStyle w:val="OdstavecSynteastyl"/>
        <w:rPr>
          <w:lang w:val="en-US"/>
        </w:rPr>
      </w:pPr>
      <w:r>
        <w:rPr>
          <w:noProof/>
          <w:lang w:val="en-US"/>
        </w:rPr>
      </w:r>
      <w:r>
        <w:rPr>
          <w:noProof/>
          <w:lang w:val="en-US"/>
        </w:rPr>
        <w:pict w14:anchorId="78AA9370">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6702D3">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F93826">
        <w:rPr>
          <w:lang w:val="en-US"/>
        </w:rPr>
        <w:fldChar w:fldCharType="end"/>
      </w:r>
    </w:p>
    <w:p w14:paraId="77E8D9EF" w14:textId="4B7A2D97" w:rsidR="00D84C56" w:rsidRPr="00E060F7" w:rsidRDefault="0099745F" w:rsidP="00D84C56">
      <w:pPr>
        <w:pStyle w:val="OdstavecSynteastyl"/>
        <w:rPr>
          <w:lang w:val="en-US"/>
        </w:rPr>
      </w:pPr>
      <w:r>
        <w:rPr>
          <w:noProof/>
          <w:lang w:val="en-US"/>
        </w:rPr>
      </w:r>
      <w:r>
        <w:rPr>
          <w:noProof/>
          <w:lang w:val="en-US"/>
        </w:rPr>
        <w:pict w14:anchorId="3B728093">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6702D3">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6702D3" w:rsidRPr="00E060F7">
        <w:rPr>
          <w:lang w:val="en-US"/>
        </w:rPr>
        <w:t>Exemplary XML Data</w:t>
      </w:r>
      <w:r w:rsidR="00F93826">
        <w:rPr>
          <w:lang w:val="en-US"/>
        </w:rPr>
        <w:fldChar w:fldCharType="end"/>
      </w:r>
    </w:p>
    <w:p w14:paraId="3AFD9684" w14:textId="383F0822" w:rsidR="00D84C56" w:rsidRPr="00E060F7" w:rsidRDefault="0099745F" w:rsidP="00D84C56">
      <w:pPr>
        <w:pStyle w:val="OdstavecSynteastyl"/>
        <w:rPr>
          <w:lang w:val="en-US"/>
        </w:rPr>
      </w:pPr>
      <w:r>
        <w:rPr>
          <w:noProof/>
          <w:lang w:val="en-US"/>
        </w:rPr>
      </w:r>
      <w:r>
        <w:rPr>
          <w:noProof/>
          <w:lang w:val="en-US"/>
        </w:rPr>
        <w:pict w14:anchorId="57E20C77">
          <v:shape 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6702D3">
        <w:rPr>
          <w:lang w:val="en-US"/>
        </w:rPr>
        <w:t xml:space="preserve">Description of structure of XML document by </w:t>
      </w:r>
      <w:r w:rsidR="006702D3"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35643714"/>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6702D3">
        <w:rPr>
          <w:lang w:val="en-US"/>
        </w:rPr>
        <w:t>14.2.12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6702D3"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6702D3">
        <w:rPr>
          <w:rFonts w:cs="Calibri"/>
          <w:szCs w:val="16"/>
        </w:rPr>
        <w:t>14.2.19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6702D3" w:rsidRPr="00B84495">
        <w:rPr>
          <w:lang w:bidi="en-GB"/>
        </w:rPr>
        <w:t xml:space="preserve">BNFGrammar (BNF </w:t>
      </w:r>
      <w:r w:rsidR="006702D3">
        <w:rPr>
          <w:lang w:bidi="en-GB"/>
        </w:rPr>
        <w:t>g</w:t>
      </w:r>
      <w:r w:rsidR="006702D3"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6702D3">
        <w:t>14.2.20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6702D3"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35643715"/>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35643716"/>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35643717"/>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35643718"/>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6702D3">
        <w:rPr>
          <w:lang w:val="en-US"/>
        </w:rPr>
        <w:t>5.5.1</w:t>
      </w:r>
      <w:r w:rsidR="00F93826">
        <w:rPr>
          <w:lang w:val="en-US"/>
        </w:rPr>
        <w:fldChar w:fldCharType="end"/>
      </w:r>
      <w:r>
        <w:t>.</w:t>
      </w:r>
    </w:p>
    <w:p w14:paraId="6A307318" w14:textId="259814D4" w:rsidR="00D84C56" w:rsidRDefault="0099745F" w:rsidP="00D84C56">
      <w:pPr>
        <w:pStyle w:val="OdstavecSynteastyl"/>
        <w:rPr>
          <w:lang w:val="en-US"/>
        </w:rPr>
      </w:pPr>
      <w:r>
        <w:rPr>
          <w:noProof/>
          <w:lang w:val="en-US"/>
        </w:rPr>
      </w:r>
      <w:r>
        <w:rPr>
          <w:noProof/>
          <w:lang w:val="en-US"/>
        </w:rPr>
        <w:pict w14:anchorId="5A7DE399">
          <v:shape 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6702D3">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6702D3" w:rsidRPr="00DE242A">
        <w:rPr>
          <w:lang w:val="en-US"/>
        </w:rPr>
        <w:t>Work</w:t>
      </w:r>
      <w:r w:rsidR="006702D3">
        <w:rPr>
          <w:lang w:val="en-US"/>
        </w:rPr>
        <w:t>ing</w:t>
      </w:r>
      <w:r w:rsidR="006702D3" w:rsidRPr="00DE242A">
        <w:rPr>
          <w:lang w:val="en-US"/>
        </w:rPr>
        <w:t xml:space="preserve"> with Container in </w:t>
      </w:r>
      <w:r w:rsidR="006702D3">
        <w:rPr>
          <w:lang w:val="en-US"/>
        </w:rPr>
        <w:t>X-script</w:t>
      </w:r>
      <w:r w:rsidR="006702D3" w:rsidRPr="00DE242A">
        <w:rPr>
          <w:lang w:val="en-US"/>
        </w:rPr>
        <w:t>.</w:t>
      </w:r>
      <w:r w:rsidR="00F93826">
        <w:rPr>
          <w:lang w:val="en-US"/>
        </w:rPr>
        <w:fldChar w:fldCharType="end"/>
      </w:r>
    </w:p>
    <w:p w14:paraId="5FBC5162" w14:textId="7D8BEB29" w:rsidR="00F93826" w:rsidRPr="00E060F7" w:rsidRDefault="0099745F" w:rsidP="00D84C56">
      <w:pPr>
        <w:pStyle w:val="OdstavecSynteastyl"/>
        <w:rPr>
          <w:lang w:val="en-US"/>
        </w:rPr>
      </w:pPr>
      <w:r>
        <w:rPr>
          <w:noProof/>
          <w:lang w:val="en-US"/>
        </w:rPr>
      </w:r>
      <w:r>
        <w:rPr>
          <w:noProof/>
          <w:lang w:val="en-US"/>
        </w:rPr>
        <w:pict w14:anchorId="22DD9258">
          <v:shape id="Šipka doprava 169"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6702D3">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6702D3" w:rsidRPr="00E060F7">
        <w:rPr>
          <w:lang w:val="en-US"/>
        </w:rPr>
        <w:t>Cont</w:t>
      </w:r>
      <w:r w:rsidR="006702D3">
        <w:rPr>
          <w:lang w:val="en-US"/>
        </w:rPr>
        <w:t>ainer</w:t>
      </w:r>
      <w:r w:rsidR="006702D3" w:rsidRPr="00E060F7">
        <w:rPr>
          <w:lang w:val="en-US"/>
        </w:rPr>
        <w:t xml:space="preserve"> </w:t>
      </w:r>
      <w:r w:rsidR="006702D3">
        <w:rPr>
          <w:lang w:val="en-US"/>
        </w:rPr>
        <w:t>in</w:t>
      </w:r>
      <w:r w:rsidR="006702D3" w:rsidRPr="00E060F7">
        <w:rPr>
          <w:lang w:val="en-US"/>
        </w:rPr>
        <w:t> extern</w:t>
      </w:r>
      <w:r w:rsidR="006702D3">
        <w:rPr>
          <w:lang w:val="en-US"/>
        </w:rPr>
        <w:t>al Java</w:t>
      </w:r>
      <w:r w:rsidR="006702D3" w:rsidRPr="00E060F7">
        <w:rPr>
          <w:lang w:val="en-US"/>
        </w:rPr>
        <w:t xml:space="preserve"> met</w:t>
      </w:r>
      <w:r w:rsidR="006702D3">
        <w:rPr>
          <w:lang w:val="en-US"/>
        </w:rPr>
        <w:t>h</w:t>
      </w:r>
      <w:r w:rsidR="006702D3" w:rsidRPr="00E060F7">
        <w:rPr>
          <w:lang w:val="en-US"/>
        </w:rPr>
        <w:t>od</w:t>
      </w:r>
      <w:r w:rsidR="00F93826">
        <w:rPr>
          <w:lang w:val="en-US"/>
        </w:rPr>
        <w:fldChar w:fldCharType="end"/>
      </w:r>
    </w:p>
    <w:p w14:paraId="568B0B7F" w14:textId="5517059B" w:rsidR="00D84C56" w:rsidRPr="00E060F7" w:rsidRDefault="0099745F" w:rsidP="00D84C56">
      <w:pPr>
        <w:pStyle w:val="OdstavecSynteastyl"/>
        <w:rPr>
          <w:lang w:val="en-US"/>
        </w:rPr>
      </w:pPr>
      <w:r>
        <w:rPr>
          <w:noProof/>
          <w:lang w:val="en-US"/>
        </w:rPr>
      </w:r>
      <w:r>
        <w:rPr>
          <w:noProof/>
          <w:lang w:val="en-US"/>
        </w:rPr>
        <w:pict w14:anchorId="3331A3F3">
          <v:shape id="Šipka doprava 168"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F93826">
        <w:rPr>
          <w:lang w:val="en-US"/>
        </w:rPr>
        <w:fldChar w:fldCharType="end"/>
      </w:r>
    </w:p>
    <w:p w14:paraId="2F44DA62" w14:textId="712A2B80" w:rsidR="00F93826" w:rsidRDefault="0099745F" w:rsidP="00D84C56">
      <w:pPr>
        <w:pStyle w:val="OdstavecSynteastyl"/>
        <w:rPr>
          <w:lang w:val="en-US"/>
        </w:rPr>
      </w:pPr>
      <w:r>
        <w:rPr>
          <w:noProof/>
          <w:lang w:val="en-US"/>
        </w:rPr>
      </w:r>
      <w:r>
        <w:rPr>
          <w:noProof/>
          <w:lang w:val="en-US"/>
        </w:rPr>
        <w:pict w14:anchorId="40959D1D">
          <v:shape id="Šipka doprava 167"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6702D3">
        <w:rPr>
          <w:lang w:val="en-US"/>
        </w:rPr>
        <w:t>7</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6702D3">
        <w:rPr>
          <w:lang w:val="en-US"/>
        </w:rPr>
        <w:t>Using of X</w:t>
      </w:r>
      <w:r w:rsidR="006702D3">
        <w:rPr>
          <w:lang w:val="en-US"/>
        </w:rPr>
        <w:noBreakHyphen/>
        <w:t>definitions in Java code</w:t>
      </w:r>
      <w:r w:rsidR="00F93826">
        <w:rPr>
          <w:lang w:val="en-US"/>
        </w:rPr>
        <w:fldChar w:fldCharType="end"/>
      </w:r>
    </w:p>
    <w:p w14:paraId="7F7AB3DF" w14:textId="4CBB2D3F" w:rsidR="00D84C56" w:rsidRPr="00E060F7" w:rsidRDefault="0099745F" w:rsidP="00D84C56">
      <w:pPr>
        <w:pStyle w:val="OdstavecSynteastyl"/>
        <w:rPr>
          <w:lang w:val="en-US"/>
        </w:rPr>
      </w:pPr>
      <w:r>
        <w:rPr>
          <w:noProof/>
          <w:lang w:val="en-US"/>
        </w:rPr>
      </w:r>
      <w:r>
        <w:rPr>
          <w:noProof/>
          <w:lang w:val="en-US"/>
        </w:rPr>
        <w:pict w14:anchorId="4ADA070A">
          <v:shape id="Šipka doprava 166"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6702D3">
        <w:rPr>
          <w:lang w:val="en-US"/>
        </w:rPr>
        <w:t>14.2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35643719"/>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99745F" w:rsidP="00F93826">
      <w:pPr>
        <w:pStyle w:val="OdstavecSynteastyl"/>
        <w:rPr>
          <w:lang w:val="en-US"/>
        </w:rPr>
      </w:pPr>
      <w:r>
        <w:rPr>
          <w:noProof/>
          <w:lang w:val="en-US"/>
        </w:rPr>
      </w:r>
      <w:r>
        <w:rPr>
          <w:noProof/>
          <w:lang w:val="en-US"/>
        </w:rPr>
        <w:pict w14:anchorId="0541EF01">
          <v:shape id="Šipka doprava 165" o:sp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6702D3">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6702D3" w:rsidRPr="00E060F7">
        <w:rPr>
          <w:lang w:val="en-US"/>
        </w:rPr>
        <w:t>Cont</w:t>
      </w:r>
      <w:r w:rsidR="006702D3">
        <w:rPr>
          <w:lang w:val="en-US"/>
        </w:rPr>
        <w:t>ainer</w:t>
      </w:r>
      <w:r w:rsidR="006702D3" w:rsidRPr="00E060F7">
        <w:rPr>
          <w:lang w:val="en-US"/>
        </w:rPr>
        <w:t xml:space="preserve"> </w:t>
      </w:r>
      <w:r w:rsidR="006702D3">
        <w:rPr>
          <w:lang w:val="en-US"/>
        </w:rPr>
        <w:t>in</w:t>
      </w:r>
      <w:r w:rsidR="006702D3" w:rsidRPr="00E060F7">
        <w:rPr>
          <w:lang w:val="en-US"/>
        </w:rPr>
        <w:t> extern</w:t>
      </w:r>
      <w:r w:rsidR="006702D3">
        <w:rPr>
          <w:lang w:val="en-US"/>
        </w:rPr>
        <w:t>al Java</w:t>
      </w:r>
      <w:r w:rsidR="006702D3" w:rsidRPr="00E060F7">
        <w:rPr>
          <w:lang w:val="en-US"/>
        </w:rPr>
        <w:t xml:space="preserve"> met</w:t>
      </w:r>
      <w:r w:rsidR="006702D3">
        <w:rPr>
          <w:lang w:val="en-US"/>
        </w:rPr>
        <w:t>h</w:t>
      </w:r>
      <w:r w:rsidR="006702D3"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35643720"/>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99745F" w:rsidP="00D84C56">
      <w:pPr>
        <w:pStyle w:val="OdstavecSynteastyl"/>
        <w:rPr>
          <w:lang w:val="en-US"/>
        </w:rPr>
      </w:pPr>
      <w:r>
        <w:rPr>
          <w:noProof/>
          <w:lang w:val="en-US"/>
        </w:rPr>
      </w:r>
      <w:r>
        <w:rPr>
          <w:noProof/>
          <w:lang w:val="en-US"/>
        </w:rPr>
        <w:pict w14:anchorId="76E95E67">
          <v:shape id="Šipka doprava 164" o:sp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6702D3">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6702D3" w:rsidRPr="00DE242A">
        <w:rPr>
          <w:lang w:val="en-US"/>
        </w:rPr>
        <w:t>Work</w:t>
      </w:r>
      <w:r w:rsidR="006702D3">
        <w:rPr>
          <w:lang w:val="en-US"/>
        </w:rPr>
        <w:t>ing</w:t>
      </w:r>
      <w:r w:rsidR="006702D3" w:rsidRPr="00DE242A">
        <w:rPr>
          <w:lang w:val="en-US"/>
        </w:rPr>
        <w:t xml:space="preserve"> with Container in </w:t>
      </w:r>
      <w:r w:rsidR="006702D3">
        <w:rPr>
          <w:lang w:val="en-US"/>
        </w:rPr>
        <w:t>X-script</w:t>
      </w:r>
      <w:r w:rsidR="006702D3"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35643721"/>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35643722"/>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Pr="003D49A4"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69880AE5" w14:textId="77777777" w:rsidR="00D84C56" w:rsidRPr="00E060F7" w:rsidRDefault="002D6B20" w:rsidP="00D84C56">
      <w:pPr>
        <w:pStyle w:val="Nadpis1"/>
        <w:rPr>
          <w:lang w:val="en-US"/>
        </w:rPr>
      </w:pPr>
      <w:bookmarkStart w:id="382" w:name="_Ref337031021"/>
      <w:bookmarkStart w:id="383" w:name="_Toc337655418"/>
      <w:bookmarkStart w:id="384" w:name="_Toc354676919"/>
      <w:bookmarkStart w:id="385" w:name="_Ref354912903"/>
      <w:bookmarkStart w:id="386" w:name="_Ref355007706"/>
      <w:bookmarkStart w:id="387" w:name="_Toc35643723"/>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382"/>
      <w:bookmarkEnd w:id="383"/>
      <w:bookmarkEnd w:id="384"/>
      <w:bookmarkEnd w:id="385"/>
      <w:bookmarkEnd w:id="386"/>
      <w:bookmarkEnd w:id="387"/>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99745F"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99745F"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6702D3">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F93826">
        <w:rPr>
          <w:lang w:val="en-US"/>
        </w:rPr>
        <w:fldChar w:fldCharType="end"/>
      </w:r>
    </w:p>
    <w:p w14:paraId="6DC002A4" w14:textId="3DBB4F2F" w:rsidR="00F93826" w:rsidRPr="00E060F7" w:rsidRDefault="0099745F"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6702D3">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6702D3" w:rsidRPr="00E060F7">
        <w:rPr>
          <w:lang w:val="en-US"/>
        </w:rPr>
        <w:t>Exemplary XML Data</w:t>
      </w:r>
      <w:r w:rsidR="00F93826">
        <w:rPr>
          <w:lang w:val="en-US"/>
        </w:rPr>
        <w:fldChar w:fldCharType="end"/>
      </w:r>
    </w:p>
    <w:p w14:paraId="7A324769" w14:textId="4457C211" w:rsidR="00F93826" w:rsidRPr="00E060F7" w:rsidRDefault="0099745F"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6702D3">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6702D3">
        <w:rPr>
          <w:lang w:val="en-US"/>
        </w:rPr>
        <w:t xml:space="preserve">Description of structure of XML document by </w:t>
      </w:r>
      <w:r w:rsidR="006702D3"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99745F"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0250E">
        <w:rPr>
          <w:lang w:val="en-US"/>
        </w:rPr>
        <w:fldChar w:fldCharType="end"/>
      </w:r>
    </w:p>
    <w:p w14:paraId="7FAD0107" w14:textId="56E9F5FD" w:rsidR="00D84C56" w:rsidRPr="00E060F7" w:rsidRDefault="0099745F"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6702D3">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6702D3" w:rsidRPr="000E33E0">
        <w:rPr>
          <w:lang w:val="en-US"/>
        </w:rPr>
        <w:t xml:space="preserve">Example </w:t>
      </w:r>
      <w:r w:rsidR="006702D3">
        <w:rPr>
          <w:lang w:val="en-US"/>
        </w:rPr>
        <w:t>of</w:t>
      </w:r>
      <w:r w:rsidR="006702D3" w:rsidRPr="000E33E0">
        <w:rPr>
          <w:lang w:val="en-US"/>
        </w:rPr>
        <w:t xml:space="preserve"> XML transformation into HTML</w:t>
      </w:r>
      <w:r w:rsidR="00F0250E">
        <w:rPr>
          <w:lang w:val="en-US"/>
        </w:rPr>
        <w:fldChar w:fldCharType="end"/>
      </w:r>
    </w:p>
    <w:p w14:paraId="2B0D76EF" w14:textId="518A3C99" w:rsidR="00D84C56" w:rsidRPr="00E060F7" w:rsidRDefault="0099745F"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6702D3">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6702D3">
        <w:rPr>
          <w:lang w:val="en-US"/>
        </w:rPr>
        <w:t xml:space="preserve">Value of attribute or </w:t>
      </w:r>
      <w:r w:rsidR="006702D3" w:rsidRPr="00E060F7">
        <w:rPr>
          <w:lang w:val="en-US"/>
        </w:rPr>
        <w:t>text</w:t>
      </w:r>
      <w:r w:rsidR="006702D3">
        <w:rPr>
          <w:lang w:val="en-US"/>
        </w:rPr>
        <w:t xml:space="preserve"> node</w:t>
      </w:r>
      <w:r w:rsidR="006702D3" w:rsidRPr="00E060F7">
        <w:rPr>
          <w:lang w:val="en-US"/>
        </w:rPr>
        <w:t xml:space="preserve"> </w:t>
      </w:r>
      <w:r w:rsidR="006702D3">
        <w:rPr>
          <w:lang w:val="en-US"/>
        </w:rPr>
        <w:t>created from value of X-script variable</w:t>
      </w:r>
      <w:r w:rsidR="00F0250E">
        <w:rPr>
          <w:lang w:val="en-US"/>
        </w:rPr>
        <w:fldChar w:fldCharType="end"/>
      </w:r>
    </w:p>
    <w:p w14:paraId="3E987F5F" w14:textId="6E809118" w:rsidR="00D84C56" w:rsidRPr="00E060F7" w:rsidRDefault="0099745F"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6702D3">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6702D3" w:rsidRPr="002F4AE3">
        <w:rPr>
          <w:lang w:val="en-US"/>
        </w:rPr>
        <w:t>Linking databases with X-definitions</w:t>
      </w:r>
      <w:r w:rsidR="00F0250E">
        <w:rPr>
          <w:lang w:val="en-US"/>
        </w:rPr>
        <w:fldChar w:fldCharType="end"/>
      </w:r>
    </w:p>
    <w:p w14:paraId="7B5B4376" w14:textId="0AE2A79E" w:rsidR="00D84C56" w:rsidRPr="00E060F7" w:rsidRDefault="0099745F"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6702D3">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6702D3">
        <w:rPr>
          <w:lang w:val="en-US"/>
        </w:rPr>
        <w:t>Construction of</w:t>
      </w:r>
      <w:r w:rsidR="006702D3" w:rsidRPr="00E060F7">
        <w:rPr>
          <w:lang w:val="en-US"/>
        </w:rPr>
        <w:t xml:space="preserve"> </w:t>
      </w:r>
      <w:r w:rsidR="006702D3">
        <w:rPr>
          <w:lang w:val="en-US"/>
        </w:rPr>
        <w:t>template (“fixed”)</w:t>
      </w:r>
      <w:r w:rsidR="006702D3" w:rsidRPr="00E060F7">
        <w:rPr>
          <w:lang w:val="en-US"/>
        </w:rPr>
        <w:t xml:space="preserve"> XML do</w:t>
      </w:r>
      <w:r w:rsidR="006702D3">
        <w:rPr>
          <w:lang w:val="en-US"/>
        </w:rPr>
        <w:t>c</w:t>
      </w:r>
      <w:r w:rsidR="006702D3" w:rsidRPr="00E060F7">
        <w:rPr>
          <w:lang w:val="en-US"/>
        </w:rPr>
        <w:t>ument</w:t>
      </w:r>
      <w:r w:rsidR="006702D3">
        <w:rPr>
          <w:lang w:val="en-US"/>
        </w:rPr>
        <w:t>s</w:t>
      </w:r>
      <w:r w:rsidR="00F0250E">
        <w:rPr>
          <w:lang w:val="en-US"/>
        </w:rPr>
        <w:fldChar w:fldCharType="end"/>
      </w:r>
    </w:p>
    <w:p w14:paraId="773811E8" w14:textId="39B2ACCF" w:rsidR="00D84C56" w:rsidRPr="00E060F7" w:rsidRDefault="0099745F"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6702D3">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6702D3">
        <w:rPr>
          <w:lang w:val="en-US"/>
        </w:rPr>
        <w:t>Construction of</w:t>
      </w:r>
      <w:r w:rsidR="006702D3" w:rsidRPr="00E060F7">
        <w:rPr>
          <w:lang w:val="en-US"/>
        </w:rPr>
        <w:t xml:space="preserve"> </w:t>
      </w:r>
      <w:r w:rsidR="006702D3">
        <w:rPr>
          <w:lang w:val="en-US"/>
        </w:rPr>
        <w:t>groups</w:t>
      </w:r>
      <w:r w:rsidR="00F0250E">
        <w:rPr>
          <w:lang w:val="en-US"/>
        </w:rPr>
        <w:fldChar w:fldCharType="end"/>
      </w:r>
    </w:p>
    <w:p w14:paraId="3D13DDDA" w14:textId="642660D4" w:rsidR="00D84C56" w:rsidRPr="00E060F7" w:rsidRDefault="0099745F"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6702D3">
        <w:rPr>
          <w:lang w:val="en-US"/>
        </w:rPr>
        <w:t>6.6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6702D3" w:rsidRPr="0059154E">
        <w:rPr>
          <w:lang w:val="en-US"/>
        </w:rPr>
        <w:t>Combination of validation and construction mode</w:t>
      </w:r>
      <w:r w:rsidR="00F0250E">
        <w:rPr>
          <w:lang w:val="en-US"/>
        </w:rPr>
        <w:fldChar w:fldCharType="end"/>
      </w:r>
    </w:p>
    <w:p w14:paraId="3E32D5AD" w14:textId="46BD735F" w:rsidR="00D84C56" w:rsidRDefault="0099745F"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6702D3">
        <w:rPr>
          <w:lang w:val="en-US"/>
        </w:rPr>
        <w:t>7</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6702D3">
        <w:rPr>
          <w:lang w:val="en-US"/>
        </w:rPr>
        <w:t>Using of X</w:t>
      </w:r>
      <w:r w:rsidR="006702D3">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388" w:name="_Toc353798558"/>
      <w:bookmarkStart w:id="389" w:name="_Toc353798828"/>
      <w:bookmarkStart w:id="390" w:name="_Toc354414419"/>
      <w:bookmarkStart w:id="391" w:name="_Toc354414694"/>
      <w:bookmarkStart w:id="392" w:name="_Toc354499123"/>
      <w:bookmarkStart w:id="393" w:name="_Toc354499398"/>
      <w:bookmarkStart w:id="394" w:name="_Toc354499697"/>
      <w:bookmarkStart w:id="395" w:name="_Toc354499972"/>
      <w:bookmarkStart w:id="396" w:name="_Toc354505312"/>
      <w:bookmarkStart w:id="397" w:name="_Toc354505589"/>
      <w:bookmarkStart w:id="398" w:name="_Toc354676685"/>
      <w:bookmarkStart w:id="399" w:name="_Toc354676920"/>
      <w:bookmarkStart w:id="400" w:name="_Toc354912574"/>
      <w:bookmarkStart w:id="401" w:name="_Toc354917405"/>
      <w:bookmarkStart w:id="402" w:name="_Toc355016535"/>
      <w:bookmarkStart w:id="403" w:name="_Toc355016799"/>
      <w:bookmarkStart w:id="404" w:name="_Toc355312093"/>
      <w:bookmarkStart w:id="405" w:name="_Ref353373618"/>
      <w:bookmarkStart w:id="406" w:name="_Toc354676922"/>
      <w:bookmarkStart w:id="407" w:name="_Toc35643724"/>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05"/>
      <w:bookmarkEnd w:id="406"/>
      <w:bookmarkEnd w:id="407"/>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99745F"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6702D3">
        <w:rPr>
          <w:lang w:val="en-US"/>
        </w:rPr>
        <w:t xml:space="preserve">Description of structure of XML document by </w:t>
      </w:r>
      <w:r w:rsidR="006702D3" w:rsidRPr="00E060F7">
        <w:rPr>
          <w:lang w:val="en-US"/>
        </w:rPr>
        <w:t>X-definition</w:t>
      </w:r>
      <w:r w:rsidR="00F0250E">
        <w:rPr>
          <w:lang w:val="en-US"/>
        </w:rPr>
        <w:fldChar w:fldCharType="end"/>
      </w:r>
    </w:p>
    <w:p w14:paraId="4BF53E75" w14:textId="4F05BB01" w:rsidR="00D84C56" w:rsidRPr="00E060F7" w:rsidRDefault="0099745F"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6702D3">
        <w:rPr>
          <w:lang w:val="en-US"/>
        </w:rPr>
        <w:t>6</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1"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2" w:history="1">
              <w:r w:rsidR="00BE04E8">
                <w:rPr>
                  <w:rStyle w:val="Hypertextovodkaz"/>
                  <w:rFonts w:cs="Calibri"/>
                  <w:lang w:bidi="en-US"/>
                </w:rPr>
                <w:t>http://xdef.syntea.cz/tutorial/en/example/C202.html</w:t>
              </w:r>
            </w:hyperlink>
          </w:p>
          <w:p w14:paraId="3BA770C1" w14:textId="77777777" w:rsidR="001F4F36" w:rsidRPr="00E060F7" w:rsidRDefault="0099745F" w:rsidP="00BE04E8">
            <w:pPr>
              <w:pStyle w:val="OdstavecSynteastyl"/>
              <w:spacing w:before="0"/>
              <w:ind w:left="516"/>
              <w:rPr>
                <w:rFonts w:cs="Calibri"/>
              </w:rPr>
            </w:pPr>
            <w:hyperlink r:id="rId23"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6702D3">
              <w:rPr>
                <w:rFonts w:cs="Calibri"/>
                <w:lang w:bidi="en-US"/>
              </w:rPr>
              <w:t>6</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4"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6702D3">
              <w:rPr>
                <w:rFonts w:cs="Calibri"/>
                <w:lang w:bidi="en-US"/>
              </w:rPr>
              <w:t>6.1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6702D3">
              <w:rPr>
                <w:rFonts w:cs="Consolas"/>
                <w:lang w:bidi="en-US"/>
              </w:rPr>
              <w:t>6.1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6702D3">
              <w:rPr>
                <w:rFonts w:cs="Consolas"/>
                <w:lang w:bidi="en-US"/>
              </w:rPr>
              <w:t>6.1.4.1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6702D3">
              <w:rPr>
                <w:rFonts w:cs="Calibri"/>
                <w:lang w:bidi="en-US"/>
              </w:rPr>
              <w:t>6.1.5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99745F"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6702D3">
        <w:rPr>
          <w:lang w:val="en-US"/>
        </w:rPr>
        <w:t>6.1.1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6702D3" w:rsidRPr="00E060F7">
        <w:rPr>
          <w:lang w:bidi="en-US"/>
        </w:rPr>
        <w:t>Construction of elements</w:t>
      </w:r>
      <w:r w:rsidR="00F0250E">
        <w:rPr>
          <w:lang w:val="en-US"/>
        </w:rPr>
        <w:fldChar w:fldCharType="end"/>
      </w:r>
    </w:p>
    <w:p w14:paraId="3BC64DE7" w14:textId="64AE09CF" w:rsidR="00D84C56" w:rsidRPr="00E060F7" w:rsidRDefault="0099745F"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6702D3">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6702D3" w:rsidRPr="00E060F7">
        <w:rPr>
          <w:lang w:bidi="en-US"/>
        </w:rPr>
        <w:t>Construction of attributes and text nodes</w:t>
      </w:r>
      <w:r w:rsidR="00F0250E">
        <w:rPr>
          <w:lang w:val="en-US"/>
        </w:rPr>
        <w:fldChar w:fldCharType="end"/>
      </w:r>
    </w:p>
    <w:p w14:paraId="41A77C5F" w14:textId="435621E5" w:rsidR="00D84C56" w:rsidRPr="00E060F7" w:rsidRDefault="0099745F"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6702D3">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6702D3" w:rsidRPr="00E060F7">
        <w:rPr>
          <w:lang w:bidi="en-US"/>
        </w:rPr>
        <w:t>Construction of element from Cont</w:t>
      </w:r>
      <w:r w:rsidR="006702D3">
        <w:rPr>
          <w:lang w:bidi="en-US"/>
        </w:rPr>
        <w:t>ainer</w:t>
      </w:r>
      <w:r w:rsidR="00F0250E">
        <w:rPr>
          <w:lang w:val="en-US"/>
        </w:rPr>
        <w:fldChar w:fldCharType="end"/>
      </w:r>
    </w:p>
    <w:p w14:paraId="515B201A" w14:textId="6E3C070D" w:rsidR="00D84C56" w:rsidRPr="00E060F7" w:rsidRDefault="0099745F"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6702D3">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6702D3">
        <w:rPr>
          <w:lang w:bidi="en-US"/>
        </w:rPr>
        <w:t>C</w:t>
      </w:r>
      <w:r w:rsidR="006702D3" w:rsidRPr="00E060F7">
        <w:rPr>
          <w:lang w:bidi="en-US"/>
        </w:rPr>
        <w:t xml:space="preserve">onstruction of </w:t>
      </w:r>
      <w:r w:rsidR="006702D3">
        <w:rPr>
          <w:lang w:bidi="en-US"/>
        </w:rPr>
        <w:t>E</w:t>
      </w:r>
      <w:r w:rsidR="006702D3" w:rsidRPr="00E060F7">
        <w:rPr>
          <w:lang w:bidi="en-US"/>
        </w:rPr>
        <w:t xml:space="preserve">lement from </w:t>
      </w:r>
      <w:r w:rsidR="006702D3">
        <w:rPr>
          <w:lang w:bidi="en-US"/>
        </w:rPr>
        <w:t>E</w:t>
      </w:r>
      <w:r w:rsidR="006702D3" w:rsidRPr="00E060F7">
        <w:rPr>
          <w:lang w:bidi="en-US"/>
        </w:rPr>
        <w:t>lement</w:t>
      </w:r>
      <w:r w:rsidR="00F0250E">
        <w:rPr>
          <w:lang w:val="en-US"/>
        </w:rPr>
        <w:fldChar w:fldCharType="end"/>
      </w:r>
    </w:p>
    <w:p w14:paraId="2FEB6C40" w14:textId="7F742F78" w:rsidR="00D84C56" w:rsidRPr="00E060F7" w:rsidRDefault="0099745F"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6702D3">
        <w:rPr>
          <w:noProof/>
          <w:lang w:val="en-US"/>
        </w:rPr>
        <w:t>6.1.5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6702D3">
        <w:rPr>
          <w:lang w:bidi="en-US"/>
        </w:rPr>
        <w:t>C</w:t>
      </w:r>
      <w:r w:rsidR="006702D3" w:rsidRPr="00E060F7">
        <w:rPr>
          <w:lang w:bidi="en-US"/>
        </w:rPr>
        <w:t>onstruction of element from ResultSet</w:t>
      </w:r>
      <w:r w:rsidR="00F0250E">
        <w:rPr>
          <w:lang w:val="en-US"/>
        </w:rPr>
        <w:fldChar w:fldCharType="end"/>
      </w:r>
    </w:p>
    <w:p w14:paraId="75A48ED1" w14:textId="4D84F7B1" w:rsidR="00D84C56" w:rsidRPr="00E060F7" w:rsidRDefault="0099745F"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6702D3">
        <w:rPr>
          <w:lang w:val="en-US"/>
        </w:rPr>
        <w:t xml:space="preserve">The source </w:t>
      </w:r>
      <w:r w:rsidR="006702D3" w:rsidRPr="00E060F7">
        <w:rPr>
          <w:lang w:val="en-US"/>
        </w:rPr>
        <w:t xml:space="preserve">data </w:t>
      </w:r>
      <w:r w:rsidR="006702D3">
        <w:rPr>
          <w:lang w:val="en-US"/>
        </w:rPr>
        <w:t>used as the</w:t>
      </w:r>
      <w:r w:rsidR="006702D3" w:rsidRPr="00E060F7">
        <w:rPr>
          <w:lang w:val="en-US"/>
        </w:rPr>
        <w:t xml:space="preserve"> </w:t>
      </w:r>
      <w:r w:rsidR="006702D3">
        <w:rPr>
          <w:lang w:val="en-US"/>
        </w:rPr>
        <w:t>c</w:t>
      </w:r>
      <w:r w:rsidR="006702D3" w:rsidRPr="00E060F7">
        <w:rPr>
          <w:lang w:val="en-US"/>
        </w:rPr>
        <w:t xml:space="preserve">ontext </w:t>
      </w:r>
      <w:r w:rsidR="006702D3">
        <w:rPr>
          <w:lang w:val="en-US"/>
        </w:rPr>
        <w:t>used for the c</w:t>
      </w:r>
      <w:r w:rsidR="006702D3" w:rsidRPr="00E060F7">
        <w:rPr>
          <w:lang w:val="en-US"/>
        </w:rPr>
        <w:t>onstru</w:t>
      </w:r>
      <w:r w:rsidR="006702D3">
        <w:rPr>
          <w:lang w:val="en-US"/>
        </w:rPr>
        <w:t xml:space="preserve">ction of </w:t>
      </w:r>
      <w:r w:rsidR="006702D3" w:rsidRPr="00E060F7">
        <w:rPr>
          <w:lang w:val="en-US"/>
        </w:rPr>
        <w:t>XML do</w:t>
      </w:r>
      <w:r w:rsidR="006702D3">
        <w:rPr>
          <w:lang w:val="en-US"/>
        </w:rPr>
        <w:t>c</w:t>
      </w:r>
      <w:r w:rsidR="006702D3" w:rsidRPr="00E060F7">
        <w:rPr>
          <w:lang w:val="en-US"/>
        </w:rPr>
        <w:t>ument</w:t>
      </w:r>
      <w:r w:rsidR="00A7324A">
        <w:rPr>
          <w:lang w:val="en-US"/>
        </w:rPr>
        <w:fldChar w:fldCharType="end"/>
      </w:r>
    </w:p>
    <w:p w14:paraId="4507D146" w14:textId="707C885A" w:rsidR="00D84C56" w:rsidRPr="00E060F7" w:rsidRDefault="0099745F"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6702D3">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6702D3" w:rsidRPr="000E33E0">
        <w:rPr>
          <w:lang w:val="en-US"/>
        </w:rPr>
        <w:t xml:space="preserve">Example </w:t>
      </w:r>
      <w:r w:rsidR="006702D3">
        <w:rPr>
          <w:lang w:val="en-US"/>
        </w:rPr>
        <w:t>of</w:t>
      </w:r>
      <w:r w:rsidR="006702D3" w:rsidRPr="000E33E0">
        <w:rPr>
          <w:lang w:val="en-US"/>
        </w:rPr>
        <w:t xml:space="preserve"> XML transformation into HTML</w:t>
      </w:r>
      <w:r w:rsidR="00F0250E">
        <w:rPr>
          <w:lang w:val="en-US"/>
        </w:rPr>
        <w:fldChar w:fldCharType="end"/>
      </w:r>
    </w:p>
    <w:p w14:paraId="57F45341" w14:textId="4792CADD" w:rsidR="00D84C56" w:rsidRPr="00E060F7" w:rsidRDefault="0099745F"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6702D3">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6702D3">
        <w:rPr>
          <w:lang w:val="en-US"/>
        </w:rPr>
        <w:t xml:space="preserve">Value of attribute or </w:t>
      </w:r>
      <w:r w:rsidR="006702D3" w:rsidRPr="00E060F7">
        <w:rPr>
          <w:lang w:val="en-US"/>
        </w:rPr>
        <w:t>text</w:t>
      </w:r>
      <w:r w:rsidR="006702D3">
        <w:rPr>
          <w:lang w:val="en-US"/>
        </w:rPr>
        <w:t xml:space="preserve"> node</w:t>
      </w:r>
      <w:r w:rsidR="006702D3" w:rsidRPr="00E060F7">
        <w:rPr>
          <w:lang w:val="en-US"/>
        </w:rPr>
        <w:t xml:space="preserve"> </w:t>
      </w:r>
      <w:r w:rsidR="006702D3">
        <w:rPr>
          <w:lang w:val="en-US"/>
        </w:rPr>
        <w:t>created from value of X-script variable</w:t>
      </w:r>
      <w:r w:rsidR="00F0250E">
        <w:rPr>
          <w:lang w:val="en-US"/>
        </w:rPr>
        <w:fldChar w:fldCharType="end"/>
      </w:r>
    </w:p>
    <w:p w14:paraId="532AC2DF" w14:textId="3F3BFC59" w:rsidR="00D84C56" w:rsidRPr="00E060F7" w:rsidRDefault="0099745F"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6702D3">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6702D3" w:rsidRPr="002F4AE3">
        <w:rPr>
          <w:lang w:val="en-US"/>
        </w:rPr>
        <w:t>Linking databases with X-definitions</w:t>
      </w:r>
      <w:r w:rsidR="00F0250E">
        <w:rPr>
          <w:lang w:val="en-US"/>
        </w:rPr>
        <w:fldChar w:fldCharType="end"/>
      </w:r>
    </w:p>
    <w:p w14:paraId="2A82D22F" w14:textId="1B7FDCAD" w:rsidR="00D84C56" w:rsidRPr="00E060F7" w:rsidRDefault="0099745F"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6702D3">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6702D3">
        <w:rPr>
          <w:lang w:val="en-US"/>
        </w:rPr>
        <w:t>Construction of</w:t>
      </w:r>
      <w:r w:rsidR="006702D3" w:rsidRPr="00E060F7">
        <w:rPr>
          <w:lang w:val="en-US"/>
        </w:rPr>
        <w:t xml:space="preserve"> </w:t>
      </w:r>
      <w:r w:rsidR="006702D3">
        <w:rPr>
          <w:lang w:val="en-US"/>
        </w:rPr>
        <w:t>template (“fixed”)</w:t>
      </w:r>
      <w:r w:rsidR="006702D3" w:rsidRPr="00E060F7">
        <w:rPr>
          <w:lang w:val="en-US"/>
        </w:rPr>
        <w:t xml:space="preserve"> XML do</w:t>
      </w:r>
      <w:r w:rsidR="006702D3">
        <w:rPr>
          <w:lang w:val="en-US"/>
        </w:rPr>
        <w:t>c</w:t>
      </w:r>
      <w:r w:rsidR="006702D3" w:rsidRPr="00E060F7">
        <w:rPr>
          <w:lang w:val="en-US"/>
        </w:rPr>
        <w:t>ument</w:t>
      </w:r>
      <w:r w:rsidR="006702D3">
        <w:rPr>
          <w:lang w:val="en-US"/>
        </w:rPr>
        <w:t>s</w:t>
      </w:r>
      <w:r w:rsidR="00F0250E">
        <w:rPr>
          <w:lang w:val="en-US"/>
        </w:rPr>
        <w:fldChar w:fldCharType="end"/>
      </w:r>
    </w:p>
    <w:p w14:paraId="77C6217F" w14:textId="75B6DC89" w:rsidR="00D84C56" w:rsidRPr="00E060F7" w:rsidRDefault="0099745F"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6702D3">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6702D3">
        <w:rPr>
          <w:lang w:val="en-US"/>
        </w:rPr>
        <w:t>Construction of</w:t>
      </w:r>
      <w:r w:rsidR="006702D3" w:rsidRPr="00E060F7">
        <w:rPr>
          <w:lang w:val="en-US"/>
        </w:rPr>
        <w:t xml:space="preserve"> </w:t>
      </w:r>
      <w:r w:rsidR="006702D3">
        <w:rPr>
          <w:lang w:val="en-US"/>
        </w:rPr>
        <w:t>groups</w:t>
      </w:r>
      <w:r w:rsidR="00F0250E">
        <w:rPr>
          <w:lang w:val="en-US"/>
        </w:rPr>
        <w:fldChar w:fldCharType="end"/>
      </w:r>
    </w:p>
    <w:p w14:paraId="07000FD5" w14:textId="1894CCAD" w:rsidR="00D84C56" w:rsidRPr="00E060F7" w:rsidRDefault="0099745F"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6702D3">
        <w:rPr>
          <w:lang w:val="en-US"/>
        </w:rPr>
        <w:t>6.6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6702D3"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08" w:name="_Ref535678823"/>
      <w:bookmarkStart w:id="409" w:name="_Ref535679476"/>
      <w:bookmarkStart w:id="410" w:name="_Ref535679758"/>
      <w:bookmarkStart w:id="411" w:name="_Ref535680079"/>
      <w:bookmarkStart w:id="412" w:name="_Ref535680353"/>
      <w:bookmarkStart w:id="413" w:name="_Toc35643725"/>
      <w:r w:rsidRPr="00E060F7">
        <w:rPr>
          <w:lang w:bidi="en-US"/>
        </w:rPr>
        <w:lastRenderedPageBreak/>
        <w:t>Construction of elements</w:t>
      </w:r>
      <w:bookmarkEnd w:id="408"/>
      <w:bookmarkEnd w:id="409"/>
      <w:bookmarkEnd w:id="410"/>
      <w:bookmarkEnd w:id="411"/>
      <w:bookmarkEnd w:id="412"/>
      <w:bookmarkEnd w:id="413"/>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6"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7"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99745F"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6702D3">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6702D3" w:rsidRPr="00E060F7">
        <w:rPr>
          <w:lang w:bidi="en-US"/>
        </w:rPr>
        <w:t>Construction of attributes and text nodes</w:t>
      </w:r>
      <w:r w:rsidR="00F0250E">
        <w:rPr>
          <w:lang w:val="en-US"/>
        </w:rPr>
        <w:fldChar w:fldCharType="end"/>
      </w:r>
    </w:p>
    <w:p w14:paraId="3FF60929" w14:textId="3FE60070" w:rsidR="00D84C56" w:rsidRPr="00E060F7" w:rsidRDefault="0099745F"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6702D3">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6702D3" w:rsidRPr="00E060F7">
        <w:rPr>
          <w:lang w:bidi="en-US"/>
        </w:rPr>
        <w:t>Construction of element from Cont</w:t>
      </w:r>
      <w:r w:rsidR="006702D3">
        <w:rPr>
          <w:lang w:bidi="en-US"/>
        </w:rPr>
        <w:t>ainer</w:t>
      </w:r>
      <w:r w:rsidR="00F0250E">
        <w:rPr>
          <w:lang w:val="en-US"/>
        </w:rPr>
        <w:fldChar w:fldCharType="end"/>
      </w:r>
    </w:p>
    <w:p w14:paraId="5CCA5378" w14:textId="4F28B500" w:rsidR="00D84C56" w:rsidRPr="00E060F7" w:rsidRDefault="0099745F"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6702D3">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6702D3">
        <w:rPr>
          <w:lang w:bidi="en-US"/>
        </w:rPr>
        <w:t>C</w:t>
      </w:r>
      <w:r w:rsidR="006702D3" w:rsidRPr="00E060F7">
        <w:rPr>
          <w:lang w:bidi="en-US"/>
        </w:rPr>
        <w:t xml:space="preserve">onstruction of </w:t>
      </w:r>
      <w:r w:rsidR="006702D3">
        <w:rPr>
          <w:lang w:bidi="en-US"/>
        </w:rPr>
        <w:t>E</w:t>
      </w:r>
      <w:r w:rsidR="006702D3" w:rsidRPr="00E060F7">
        <w:rPr>
          <w:lang w:bidi="en-US"/>
        </w:rPr>
        <w:t xml:space="preserve">lement from </w:t>
      </w:r>
      <w:r w:rsidR="006702D3">
        <w:rPr>
          <w:lang w:bidi="en-US"/>
        </w:rPr>
        <w:t>E</w:t>
      </w:r>
      <w:r w:rsidR="006702D3" w:rsidRPr="00E060F7">
        <w:rPr>
          <w:lang w:bidi="en-US"/>
        </w:rPr>
        <w:t>lement</w:t>
      </w:r>
      <w:r w:rsidR="00F0250E">
        <w:rPr>
          <w:lang w:val="en-US"/>
        </w:rPr>
        <w:fldChar w:fldCharType="end"/>
      </w:r>
    </w:p>
    <w:p w14:paraId="58F0F9CF" w14:textId="25AB8376" w:rsidR="00D84C56" w:rsidRPr="00E060F7" w:rsidRDefault="0099745F"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6702D3">
        <w:rPr>
          <w:lang w:val="en-US"/>
        </w:rPr>
        <w:t>6.1.5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6702D3">
        <w:rPr>
          <w:lang w:bidi="en-US"/>
        </w:rPr>
        <w:t>C</w:t>
      </w:r>
      <w:r w:rsidR="006702D3" w:rsidRPr="00E060F7">
        <w:rPr>
          <w:lang w:bidi="en-US"/>
        </w:rPr>
        <w:t>onstruction of element from ResultSet</w:t>
      </w:r>
      <w:r w:rsidR="00F0250E">
        <w:rPr>
          <w:lang w:val="en-US"/>
        </w:rPr>
        <w:fldChar w:fldCharType="end"/>
      </w:r>
    </w:p>
    <w:p w14:paraId="2FAC6486" w14:textId="3350F126" w:rsidR="00D84C56" w:rsidRPr="00E060F7" w:rsidRDefault="0099745F"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6702D3">
        <w:rPr>
          <w:lang w:bidi="en-US"/>
        </w:rPr>
        <w:t>C</w:t>
      </w:r>
      <w:r w:rsidR="006702D3"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14" w:name="_Ref535678842"/>
      <w:bookmarkStart w:id="415" w:name="_Ref535679484"/>
      <w:bookmarkStart w:id="416" w:name="_Ref535679769"/>
      <w:bookmarkStart w:id="417" w:name="_Ref535680094"/>
      <w:bookmarkStart w:id="418" w:name="_Ref535680363"/>
      <w:bookmarkStart w:id="419" w:name="_Toc35643726"/>
      <w:r w:rsidRPr="00E060F7">
        <w:rPr>
          <w:lang w:bidi="en-US"/>
        </w:rPr>
        <w:lastRenderedPageBreak/>
        <w:t>Construction of attributes and text nodes</w:t>
      </w:r>
      <w:bookmarkEnd w:id="414"/>
      <w:bookmarkEnd w:id="415"/>
      <w:bookmarkEnd w:id="416"/>
      <w:bookmarkEnd w:id="417"/>
      <w:bookmarkEnd w:id="418"/>
      <w:bookmarkEnd w:id="419"/>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99745F" w:rsidP="007D4BA3">
      <w:pPr>
        <w:pStyle w:val="OdstavecSynteastyl"/>
        <w:numPr>
          <w:ilvl w:val="0"/>
          <w:numId w:val="27"/>
        </w:numPr>
        <w:rPr>
          <w:lang w:val="en-US"/>
        </w:rPr>
      </w:pPr>
      <w:hyperlink r:id="rId28"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99745F" w:rsidP="007D4BA3">
      <w:pPr>
        <w:pStyle w:val="OdstavecSynteastyl"/>
        <w:numPr>
          <w:ilvl w:val="0"/>
          <w:numId w:val="27"/>
        </w:numPr>
        <w:rPr>
          <w:lang w:val="en-US"/>
        </w:rPr>
      </w:pPr>
      <w:hyperlink r:id="rId29"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99745F" w:rsidP="007D4BA3">
      <w:pPr>
        <w:pStyle w:val="OdstavecSynteastyl"/>
        <w:numPr>
          <w:ilvl w:val="0"/>
          <w:numId w:val="27"/>
        </w:numPr>
        <w:rPr>
          <w:lang w:val="en-US"/>
        </w:rPr>
      </w:pPr>
      <w:hyperlink r:id="rId30"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99745F" w:rsidP="007D4BA3">
      <w:pPr>
        <w:pStyle w:val="OdstavecSynteastyl"/>
        <w:numPr>
          <w:ilvl w:val="0"/>
          <w:numId w:val="27"/>
        </w:numPr>
        <w:rPr>
          <w:lang w:val="en-US"/>
        </w:rPr>
      </w:pPr>
      <w:hyperlink r:id="rId31"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99745F"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6702D3">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6702D3" w:rsidRPr="00E060F7">
        <w:rPr>
          <w:lang w:bidi="en-US"/>
        </w:rPr>
        <w:t>Construction of element from Cont</w:t>
      </w:r>
      <w:r w:rsidR="006702D3">
        <w:rPr>
          <w:lang w:bidi="en-US"/>
        </w:rPr>
        <w:t>ainer</w:t>
      </w:r>
      <w:r w:rsidR="00FF3A2C">
        <w:rPr>
          <w:lang w:val="en-US"/>
        </w:rPr>
        <w:fldChar w:fldCharType="end"/>
      </w:r>
    </w:p>
    <w:p w14:paraId="114CCCA2" w14:textId="04FAF3B6" w:rsidR="00FF3A2C" w:rsidRPr="00E060F7" w:rsidRDefault="0099745F"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6702D3">
        <w:rPr>
          <w:lang w:val="en-US"/>
        </w:rPr>
        <w:t>6.1.4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6702D3">
        <w:rPr>
          <w:lang w:bidi="en-US"/>
        </w:rPr>
        <w:t>C</w:t>
      </w:r>
      <w:r w:rsidR="006702D3" w:rsidRPr="00E060F7">
        <w:rPr>
          <w:lang w:bidi="en-US"/>
        </w:rPr>
        <w:t xml:space="preserve">onstruction of </w:t>
      </w:r>
      <w:r w:rsidR="006702D3">
        <w:rPr>
          <w:lang w:bidi="en-US"/>
        </w:rPr>
        <w:t>E</w:t>
      </w:r>
      <w:r w:rsidR="006702D3" w:rsidRPr="00E060F7">
        <w:rPr>
          <w:lang w:bidi="en-US"/>
        </w:rPr>
        <w:t xml:space="preserve">lement from </w:t>
      </w:r>
      <w:r w:rsidR="006702D3">
        <w:rPr>
          <w:lang w:bidi="en-US"/>
        </w:rPr>
        <w:t>E</w:t>
      </w:r>
      <w:r w:rsidR="006702D3" w:rsidRPr="00E060F7">
        <w:rPr>
          <w:lang w:bidi="en-US"/>
        </w:rPr>
        <w:t>lement</w:t>
      </w:r>
      <w:r w:rsidR="00FF3A2C">
        <w:rPr>
          <w:lang w:val="en-US"/>
        </w:rPr>
        <w:fldChar w:fldCharType="end"/>
      </w:r>
    </w:p>
    <w:p w14:paraId="4A5329F5" w14:textId="13AA0A2F" w:rsidR="00FF3A2C" w:rsidRPr="00E060F7" w:rsidRDefault="0099745F"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6702D3">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6702D3">
        <w:rPr>
          <w:lang w:bidi="en-US"/>
        </w:rPr>
        <w:t>C</w:t>
      </w:r>
      <w:r w:rsidR="006702D3" w:rsidRPr="00E060F7">
        <w:rPr>
          <w:lang w:bidi="en-US"/>
        </w:rPr>
        <w:t>onstruction of element from ResultSet</w:t>
      </w:r>
      <w:r w:rsidR="00FF3A2C">
        <w:rPr>
          <w:lang w:val="en-US"/>
        </w:rPr>
        <w:fldChar w:fldCharType="end"/>
      </w:r>
    </w:p>
    <w:p w14:paraId="737D844D" w14:textId="4D4A7816" w:rsidR="00FF3A2C" w:rsidRDefault="0099745F"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6702D3">
        <w:rPr>
          <w:lang w:val="en-US"/>
        </w:rPr>
        <w:t>6.1.6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6702D3">
        <w:rPr>
          <w:lang w:val="en-US"/>
        </w:rPr>
        <w:t xml:space="preserve">The source </w:t>
      </w:r>
      <w:r w:rsidR="006702D3" w:rsidRPr="00E060F7">
        <w:rPr>
          <w:lang w:val="en-US"/>
        </w:rPr>
        <w:t xml:space="preserve">data </w:t>
      </w:r>
      <w:r w:rsidR="006702D3">
        <w:rPr>
          <w:lang w:val="en-US"/>
        </w:rPr>
        <w:t>used as the</w:t>
      </w:r>
      <w:r w:rsidR="006702D3" w:rsidRPr="00E060F7">
        <w:rPr>
          <w:lang w:val="en-US"/>
        </w:rPr>
        <w:t xml:space="preserve"> </w:t>
      </w:r>
      <w:r w:rsidR="006702D3">
        <w:rPr>
          <w:lang w:val="en-US"/>
        </w:rPr>
        <w:t>c</w:t>
      </w:r>
      <w:r w:rsidR="006702D3" w:rsidRPr="00E060F7">
        <w:rPr>
          <w:lang w:val="en-US"/>
        </w:rPr>
        <w:t xml:space="preserve">ontext </w:t>
      </w:r>
      <w:r w:rsidR="006702D3">
        <w:rPr>
          <w:lang w:val="en-US"/>
        </w:rPr>
        <w:t>used for the c</w:t>
      </w:r>
      <w:r w:rsidR="006702D3" w:rsidRPr="00E060F7">
        <w:rPr>
          <w:lang w:val="en-US"/>
        </w:rPr>
        <w:t>onstru</w:t>
      </w:r>
      <w:r w:rsidR="006702D3">
        <w:rPr>
          <w:lang w:val="en-US"/>
        </w:rPr>
        <w:t xml:space="preserve">ction of </w:t>
      </w:r>
      <w:r w:rsidR="006702D3" w:rsidRPr="00E060F7">
        <w:rPr>
          <w:lang w:val="en-US"/>
        </w:rPr>
        <w:t>XML do</w:t>
      </w:r>
      <w:r w:rsidR="006702D3">
        <w:rPr>
          <w:lang w:val="en-US"/>
        </w:rPr>
        <w:t>c</w:t>
      </w:r>
      <w:r w:rsidR="006702D3"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20" w:name="_Ref535678863"/>
      <w:bookmarkStart w:id="421" w:name="_Ref535680375"/>
      <w:bookmarkStart w:id="422" w:name="_Toc35643727"/>
      <w:r w:rsidRPr="00E060F7">
        <w:rPr>
          <w:lang w:bidi="en-US"/>
        </w:rPr>
        <w:t>Construction of element from Cont</w:t>
      </w:r>
      <w:r>
        <w:rPr>
          <w:lang w:bidi="en-US"/>
        </w:rPr>
        <w:t>ainer</w:t>
      </w:r>
      <w:bookmarkEnd w:id="420"/>
      <w:bookmarkEnd w:id="421"/>
      <w:bookmarkEnd w:id="422"/>
    </w:p>
    <w:p w14:paraId="6A946070" w14:textId="2D68B655" w:rsidR="00D84C56" w:rsidRPr="00E060F7" w:rsidRDefault="0099745F"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6702D3" w:rsidRPr="00E060F7">
        <w:rPr>
          <w:lang w:val="en-US"/>
        </w:rPr>
        <w:t>Cont</w:t>
      </w:r>
      <w:r w:rsidR="006702D3">
        <w:rPr>
          <w:lang w:val="en-US"/>
        </w:rPr>
        <w:t>ainer</w:t>
      </w:r>
      <w:r w:rsidR="00FF3A2C">
        <w:rPr>
          <w:lang w:val="en-US"/>
        </w:rPr>
        <w:fldChar w:fldCharType="end"/>
      </w:r>
    </w:p>
    <w:p w14:paraId="59449FD2" w14:textId="4F421635" w:rsidR="00D84C56" w:rsidRPr="00E060F7" w:rsidRDefault="0099745F"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6702D3">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6702D3" w:rsidRPr="00E060F7">
        <w:rPr>
          <w:lang w:bidi="en-US"/>
        </w:rPr>
        <w:t>Construction of elements</w:t>
      </w:r>
      <w:r w:rsidR="00FF3A2C">
        <w:rPr>
          <w:lang w:val="en-US"/>
        </w:rPr>
        <w:fldChar w:fldCharType="end"/>
      </w:r>
    </w:p>
    <w:p w14:paraId="38B43426" w14:textId="5A697A87" w:rsidR="00D84C56" w:rsidRPr="00E060F7" w:rsidRDefault="0099745F"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6702D3">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6702D3"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6702D3">
        <w:rPr>
          <w:lang w:bidi="en-US"/>
        </w:rPr>
        <w:t>6.1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6702D3">
        <w:rPr>
          <w:lang w:val="en-US"/>
        </w:rPr>
        <w:t>6.1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2"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3"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4"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6702D3">
        <w:rPr>
          <w:lang w:val="en-US"/>
        </w:rPr>
        <w:t>6.1.4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6702D3">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6702D3" w:rsidRPr="00DE242A">
        <w:rPr>
          <w:lang w:val="en-US"/>
        </w:rPr>
        <w:t>Work</w:t>
      </w:r>
      <w:r w:rsidR="006702D3">
        <w:rPr>
          <w:lang w:val="en-US"/>
        </w:rPr>
        <w:t>ing</w:t>
      </w:r>
      <w:r w:rsidR="006702D3" w:rsidRPr="00DE242A">
        <w:rPr>
          <w:lang w:val="en-US"/>
        </w:rPr>
        <w:t xml:space="preserve"> with Container in </w:t>
      </w:r>
      <w:r w:rsidR="006702D3">
        <w:rPr>
          <w:lang w:val="en-US"/>
        </w:rPr>
        <w:t>X-script</w:t>
      </w:r>
      <w:r w:rsidR="006702D3"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5"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6702D3">
        <w:rPr>
          <w:lang w:val="en-US"/>
        </w:rPr>
        <w:t>6.1.5</w:t>
      </w:r>
      <w:r w:rsidR="00D94FC0">
        <w:rPr>
          <w:lang w:val="en-US"/>
        </w:rPr>
        <w:fldChar w:fldCharType="end"/>
      </w:r>
      <w:r w:rsidR="00D84C56" w:rsidRPr="00E060F7">
        <w:rPr>
          <w:i/>
          <w:lang w:val="en-US"/>
        </w:rPr>
        <w:t>.</w:t>
      </w:r>
    </w:p>
    <w:p w14:paraId="7F18D4D4" w14:textId="1FE484EE" w:rsidR="00D84C56" w:rsidRPr="00E060F7" w:rsidRDefault="0099745F"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6702D3">
        <w:rPr>
          <w:lang w:val="en-US"/>
        </w:rPr>
        <w:t>6.1.4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6702D3">
        <w:rPr>
          <w:lang w:bidi="en-US"/>
        </w:rPr>
        <w:t>C</w:t>
      </w:r>
      <w:r w:rsidR="006702D3" w:rsidRPr="00E060F7">
        <w:rPr>
          <w:lang w:bidi="en-US"/>
        </w:rPr>
        <w:t xml:space="preserve">onstruction of </w:t>
      </w:r>
      <w:r w:rsidR="006702D3">
        <w:rPr>
          <w:lang w:bidi="en-US"/>
        </w:rPr>
        <w:t>E</w:t>
      </w:r>
      <w:r w:rsidR="006702D3" w:rsidRPr="00E060F7">
        <w:rPr>
          <w:lang w:bidi="en-US"/>
        </w:rPr>
        <w:t xml:space="preserve">lement from </w:t>
      </w:r>
      <w:r w:rsidR="006702D3">
        <w:rPr>
          <w:lang w:bidi="en-US"/>
        </w:rPr>
        <w:t>E</w:t>
      </w:r>
      <w:r w:rsidR="006702D3" w:rsidRPr="00E060F7">
        <w:rPr>
          <w:lang w:bidi="en-US"/>
        </w:rPr>
        <w:t>lement</w:t>
      </w:r>
      <w:r w:rsidR="00FF3A2C">
        <w:rPr>
          <w:lang w:val="en-US"/>
        </w:rPr>
        <w:fldChar w:fldCharType="end"/>
      </w:r>
    </w:p>
    <w:p w14:paraId="76A9CAB7" w14:textId="32A00D59" w:rsidR="00D84C56" w:rsidRPr="00E060F7" w:rsidRDefault="0099745F"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6702D3">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6702D3">
        <w:rPr>
          <w:lang w:bidi="en-US"/>
        </w:rPr>
        <w:t>C</w:t>
      </w:r>
      <w:r w:rsidR="006702D3" w:rsidRPr="00E060F7">
        <w:rPr>
          <w:lang w:bidi="en-US"/>
        </w:rPr>
        <w:t>onstruction of element from ResultSet</w:t>
      </w:r>
      <w:r w:rsidR="00FF3A2C">
        <w:rPr>
          <w:lang w:val="en-US"/>
        </w:rPr>
        <w:fldChar w:fldCharType="end"/>
      </w:r>
    </w:p>
    <w:p w14:paraId="6AD2B880" w14:textId="0FD912EA" w:rsidR="00D84C56" w:rsidRPr="00E060F7" w:rsidRDefault="0099745F"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6702D3">
        <w:rPr>
          <w:lang w:val="en-US"/>
        </w:rPr>
        <w:t xml:space="preserve">The source </w:t>
      </w:r>
      <w:r w:rsidR="006702D3" w:rsidRPr="00E060F7">
        <w:rPr>
          <w:lang w:val="en-US"/>
        </w:rPr>
        <w:t xml:space="preserve">data </w:t>
      </w:r>
      <w:r w:rsidR="006702D3">
        <w:rPr>
          <w:lang w:val="en-US"/>
        </w:rPr>
        <w:t>used as the</w:t>
      </w:r>
      <w:r w:rsidR="006702D3" w:rsidRPr="00E060F7">
        <w:rPr>
          <w:lang w:val="en-US"/>
        </w:rPr>
        <w:t xml:space="preserve"> </w:t>
      </w:r>
      <w:r w:rsidR="006702D3">
        <w:rPr>
          <w:lang w:val="en-US"/>
        </w:rPr>
        <w:t>c</w:t>
      </w:r>
      <w:r w:rsidR="006702D3" w:rsidRPr="00E060F7">
        <w:rPr>
          <w:lang w:val="en-US"/>
        </w:rPr>
        <w:t xml:space="preserve">ontext </w:t>
      </w:r>
      <w:r w:rsidR="006702D3">
        <w:rPr>
          <w:lang w:val="en-US"/>
        </w:rPr>
        <w:t>used for the c</w:t>
      </w:r>
      <w:r w:rsidR="006702D3" w:rsidRPr="00E060F7">
        <w:rPr>
          <w:lang w:val="en-US"/>
        </w:rPr>
        <w:t>onstru</w:t>
      </w:r>
      <w:r w:rsidR="006702D3">
        <w:rPr>
          <w:lang w:val="en-US"/>
        </w:rPr>
        <w:t xml:space="preserve">ction of </w:t>
      </w:r>
      <w:r w:rsidR="006702D3" w:rsidRPr="00E060F7">
        <w:rPr>
          <w:lang w:val="en-US"/>
        </w:rPr>
        <w:t>XML do</w:t>
      </w:r>
      <w:r w:rsidR="006702D3">
        <w:rPr>
          <w:lang w:val="en-US"/>
        </w:rPr>
        <w:t>c</w:t>
      </w:r>
      <w:r w:rsidR="006702D3"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23" w:name="_Ref535678889"/>
      <w:bookmarkStart w:id="424" w:name="_Ref535679556"/>
      <w:bookmarkStart w:id="425" w:name="_Ref535679716"/>
      <w:bookmarkStart w:id="426" w:name="_Ref535680385"/>
      <w:bookmarkStart w:id="427" w:name="_Toc35643728"/>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23"/>
      <w:bookmarkEnd w:id="424"/>
      <w:bookmarkEnd w:id="425"/>
      <w:bookmarkEnd w:id="426"/>
      <w:bookmarkEnd w:id="427"/>
    </w:p>
    <w:p w14:paraId="76197795" w14:textId="77777777" w:rsidR="00D84C56" w:rsidRPr="00E060F7" w:rsidRDefault="0099745F"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99745F"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6702D3" w:rsidRPr="00E060F7">
        <w:rPr>
          <w:lang w:val="en-US"/>
        </w:rPr>
        <w:t>Cont</w:t>
      </w:r>
      <w:r w:rsidR="006702D3">
        <w:rPr>
          <w:lang w:val="en-US"/>
        </w:rPr>
        <w:t>ainer</w:t>
      </w:r>
      <w:r w:rsidR="00FF3A2C">
        <w:rPr>
          <w:lang w:val="en-US"/>
        </w:rPr>
        <w:fldChar w:fldCharType="end"/>
      </w:r>
    </w:p>
    <w:p w14:paraId="04912998" w14:textId="4F1A102C" w:rsidR="00D84C56" w:rsidRPr="00E060F7" w:rsidRDefault="0099745F"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6702D3">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6702D3" w:rsidRPr="00E060F7">
        <w:rPr>
          <w:lang w:bidi="en-US"/>
        </w:rPr>
        <w:t>Construction of elements</w:t>
      </w:r>
      <w:r w:rsidR="00FF3A2C">
        <w:rPr>
          <w:lang w:val="en-US"/>
        </w:rPr>
        <w:fldChar w:fldCharType="end"/>
      </w:r>
    </w:p>
    <w:p w14:paraId="4FF55C06" w14:textId="2ACB0A3B" w:rsidR="00D84C56" w:rsidRPr="00E060F7" w:rsidRDefault="0099745F"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6702D3">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6702D3"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6702D3">
        <w:rPr>
          <w:lang w:val="en-US"/>
        </w:rPr>
        <w:t>6.1.1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6"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6702D3">
        <w:rPr>
          <w:lang w:bidi="en-US"/>
        </w:rPr>
        <w:t>6.7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99745F"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6702D3">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6702D3">
        <w:rPr>
          <w:lang w:bidi="en-US"/>
        </w:rPr>
        <w:t>C</w:t>
      </w:r>
      <w:r w:rsidR="006702D3" w:rsidRPr="00E060F7">
        <w:rPr>
          <w:lang w:bidi="en-US"/>
        </w:rPr>
        <w:t>onstruction of element from ResultSet</w:t>
      </w:r>
      <w:r w:rsidR="00FF3A2C">
        <w:rPr>
          <w:lang w:val="en-US"/>
        </w:rPr>
        <w:fldChar w:fldCharType="end"/>
      </w:r>
    </w:p>
    <w:p w14:paraId="6F827DF2" w14:textId="15AA4B7C" w:rsidR="00D84C56" w:rsidRPr="00E060F7" w:rsidRDefault="0099745F"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6702D3">
        <w:rPr>
          <w:lang w:val="en-US"/>
        </w:rPr>
        <w:t xml:space="preserve">The source </w:t>
      </w:r>
      <w:r w:rsidR="006702D3" w:rsidRPr="00E060F7">
        <w:rPr>
          <w:lang w:val="en-US"/>
        </w:rPr>
        <w:t xml:space="preserve">data </w:t>
      </w:r>
      <w:r w:rsidR="006702D3">
        <w:rPr>
          <w:lang w:val="en-US"/>
        </w:rPr>
        <w:t>used as the</w:t>
      </w:r>
      <w:r w:rsidR="006702D3" w:rsidRPr="00E060F7">
        <w:rPr>
          <w:lang w:val="en-US"/>
        </w:rPr>
        <w:t xml:space="preserve"> </w:t>
      </w:r>
      <w:r w:rsidR="006702D3">
        <w:rPr>
          <w:lang w:val="en-US"/>
        </w:rPr>
        <w:t>c</w:t>
      </w:r>
      <w:r w:rsidR="006702D3" w:rsidRPr="00E060F7">
        <w:rPr>
          <w:lang w:val="en-US"/>
        </w:rPr>
        <w:t xml:space="preserve">ontext </w:t>
      </w:r>
      <w:r w:rsidR="006702D3">
        <w:rPr>
          <w:lang w:val="en-US"/>
        </w:rPr>
        <w:t>used for the c</w:t>
      </w:r>
      <w:r w:rsidR="006702D3" w:rsidRPr="00E060F7">
        <w:rPr>
          <w:lang w:val="en-US"/>
        </w:rPr>
        <w:t>onstru</w:t>
      </w:r>
      <w:r w:rsidR="006702D3">
        <w:rPr>
          <w:lang w:val="en-US"/>
        </w:rPr>
        <w:t xml:space="preserve">ction of </w:t>
      </w:r>
      <w:r w:rsidR="006702D3" w:rsidRPr="00E060F7">
        <w:rPr>
          <w:lang w:val="en-US"/>
        </w:rPr>
        <w:t>XML do</w:t>
      </w:r>
      <w:r w:rsidR="006702D3">
        <w:rPr>
          <w:lang w:val="en-US"/>
        </w:rPr>
        <w:t>c</w:t>
      </w:r>
      <w:r w:rsidR="006702D3" w:rsidRPr="00E060F7">
        <w:rPr>
          <w:lang w:val="en-US"/>
        </w:rPr>
        <w:t>ument</w:t>
      </w:r>
      <w:r w:rsidR="00FF3A2C">
        <w:rPr>
          <w:lang w:val="en-US"/>
        </w:rPr>
        <w:fldChar w:fldCharType="end"/>
      </w:r>
    </w:p>
    <w:p w14:paraId="7C269B6E" w14:textId="3799D9C2" w:rsidR="00D84C56" w:rsidRPr="00E060F7" w:rsidRDefault="0099745F"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6702D3">
        <w:rPr>
          <w:lang w:val="en-US"/>
        </w:rPr>
        <w:t>6.1.4.1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6702D3" w:rsidRPr="00E060F7">
        <w:rPr>
          <w:lang w:bidi="en-US"/>
        </w:rPr>
        <w:t xml:space="preserve">Use </w:t>
      </w:r>
      <w:r w:rsidR="006702D3">
        <w:rPr>
          <w:lang w:bidi="en-US"/>
        </w:rPr>
        <w:t>of</w:t>
      </w:r>
      <w:r w:rsidR="006702D3" w:rsidRPr="00E060F7">
        <w:rPr>
          <w:lang w:bidi="en-US"/>
        </w:rPr>
        <w:t xml:space="preserve"> xpath method</w:t>
      </w:r>
      <w:r w:rsidR="00D94FC0">
        <w:rPr>
          <w:lang w:val="en-US"/>
        </w:rPr>
        <w:fldChar w:fldCharType="end"/>
      </w:r>
    </w:p>
    <w:p w14:paraId="7025C82A" w14:textId="13771851" w:rsidR="00D84C56" w:rsidRPr="00E060F7" w:rsidRDefault="0099745F"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6702D3">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6702D3">
        <w:t>Using of the method</w:t>
      </w:r>
      <w:r w:rsidR="006702D3" w:rsidRPr="00E060F7">
        <w:t xml:space="preserve"> </w:t>
      </w:r>
      <w:r w:rsidR="006702D3"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28" w:name="_Ref535679933"/>
      <w:r w:rsidRPr="00E060F7">
        <w:rPr>
          <w:lang w:bidi="en-US"/>
        </w:rPr>
        <w:t xml:space="preserve">Use </w:t>
      </w:r>
      <w:r>
        <w:rPr>
          <w:lang w:bidi="en-US"/>
        </w:rPr>
        <w:t>of</w:t>
      </w:r>
      <w:r w:rsidRPr="00E060F7">
        <w:rPr>
          <w:lang w:bidi="en-US"/>
        </w:rPr>
        <w:t xml:space="preserve"> xpath method</w:t>
      </w:r>
      <w:bookmarkEnd w:id="428"/>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6702D3">
        <w:rPr>
          <w:lang w:bidi="en-US"/>
        </w:rPr>
        <w:t>7.7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99745F" w:rsidP="007D4BA3">
      <w:pPr>
        <w:pStyle w:val="OdstavecSynteastyl"/>
        <w:numPr>
          <w:ilvl w:val="0"/>
          <w:numId w:val="27"/>
        </w:numPr>
        <w:rPr>
          <w:lang w:val="en-US"/>
        </w:rPr>
      </w:pPr>
      <w:hyperlink r:id="rId37"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99745F" w:rsidP="007D4BA3">
      <w:pPr>
        <w:pStyle w:val="OdstavecSynteastyl"/>
        <w:numPr>
          <w:ilvl w:val="0"/>
          <w:numId w:val="27"/>
        </w:numPr>
        <w:rPr>
          <w:lang w:val="en-US"/>
        </w:rPr>
      </w:pPr>
      <w:hyperlink r:id="rId38"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6702D3">
        <w:rPr>
          <w:lang w:bidi="en-US"/>
        </w:rPr>
        <w:t>6.1.6.1</w:t>
      </w:r>
      <w:r w:rsidR="00EF650E" w:rsidRPr="00E060F7">
        <w:rPr>
          <w:lang w:bidi="en-US"/>
        </w:rPr>
        <w:fldChar w:fldCharType="end"/>
      </w:r>
      <w:r w:rsidRPr="00E060F7">
        <w:rPr>
          <w:lang w:bidi="en-US"/>
        </w:rPr>
        <w:t>.</w:t>
      </w:r>
    </w:p>
    <w:p w14:paraId="7DB9BF52" w14:textId="17FD6349" w:rsidR="00D84C56" w:rsidRPr="00E060F7" w:rsidRDefault="0099745F"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6702D3">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6702D3">
        <w:t>Using of the method</w:t>
      </w:r>
      <w:r w:rsidR="006702D3" w:rsidRPr="00E060F7">
        <w:t xml:space="preserve"> </w:t>
      </w:r>
      <w:r w:rsidR="006702D3" w:rsidRPr="00E060F7">
        <w:rPr>
          <w:rFonts w:ascii="Consolas" w:hAnsi="Consolas" w:cs="Consolas"/>
        </w:rPr>
        <w:t>from</w:t>
      </w:r>
      <w:r w:rsidR="00FF3A2C">
        <w:rPr>
          <w:lang w:val="en-US"/>
        </w:rPr>
        <w:fldChar w:fldCharType="end"/>
      </w:r>
    </w:p>
    <w:p w14:paraId="59EDB41C" w14:textId="59D43D20" w:rsidR="00D84C56" w:rsidRPr="00E060F7" w:rsidRDefault="0099745F"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6702D3">
        <w:rPr>
          <w:lang w:val="en-US"/>
        </w:rPr>
        <w:t>7.7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6702D3" w:rsidRPr="00E060F7">
        <w:rPr>
          <w:lang w:val="en-US"/>
        </w:rPr>
        <w:t>Extern</w:t>
      </w:r>
      <w:r w:rsidR="006702D3">
        <w:rPr>
          <w:lang w:val="en-US"/>
        </w:rPr>
        <w:t>al</w:t>
      </w:r>
      <w:r w:rsidR="006702D3" w:rsidRPr="00E060F7">
        <w:rPr>
          <w:lang w:val="en-US"/>
        </w:rPr>
        <w:t xml:space="preserve"> instan</w:t>
      </w:r>
      <w:r w:rsidR="006702D3">
        <w:rPr>
          <w:lang w:val="en-US"/>
        </w:rPr>
        <w:t>ce</w:t>
      </w:r>
      <w:r w:rsidR="006702D3" w:rsidRPr="00E060F7">
        <w:rPr>
          <w:lang w:val="en-US"/>
        </w:rPr>
        <w:t xml:space="preserve"> met</w:t>
      </w:r>
      <w:r w:rsidR="006702D3">
        <w:rPr>
          <w:lang w:val="en-US"/>
        </w:rPr>
        <w:t>h</w:t>
      </w:r>
      <w:r w:rsidR="006702D3" w:rsidRPr="00E060F7">
        <w:rPr>
          <w:lang w:val="en-US"/>
        </w:rPr>
        <w:t>od</w:t>
      </w:r>
      <w:r w:rsidR="006702D3">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29" w:name="_Ref535678933"/>
      <w:bookmarkStart w:id="430" w:name="_Ref535679236"/>
      <w:bookmarkStart w:id="431" w:name="_Ref535679571"/>
      <w:bookmarkStart w:id="432" w:name="_Ref535679871"/>
      <w:bookmarkStart w:id="433" w:name="_Ref535680405"/>
      <w:bookmarkStart w:id="434" w:name="_Toc35643729"/>
      <w:r>
        <w:rPr>
          <w:lang w:bidi="en-US"/>
        </w:rPr>
        <w:lastRenderedPageBreak/>
        <w:t>C</w:t>
      </w:r>
      <w:r w:rsidRPr="00E060F7">
        <w:rPr>
          <w:lang w:bidi="en-US"/>
        </w:rPr>
        <w:t>onstruction of element from ResultSet</w:t>
      </w:r>
      <w:bookmarkEnd w:id="429"/>
      <w:bookmarkEnd w:id="430"/>
      <w:bookmarkEnd w:id="431"/>
      <w:bookmarkEnd w:id="432"/>
      <w:bookmarkEnd w:id="433"/>
      <w:bookmarkEnd w:id="434"/>
    </w:p>
    <w:p w14:paraId="5DD1F1A8" w14:textId="77777777" w:rsidR="00D84C56" w:rsidRPr="00E060F7" w:rsidRDefault="0099745F"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99745F"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6702D3">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6702D3" w:rsidRPr="00E060F7">
        <w:rPr>
          <w:lang w:bidi="en-US"/>
        </w:rPr>
        <w:t>Construction of elements</w:t>
      </w:r>
      <w:r w:rsidR="00FF3A2C">
        <w:rPr>
          <w:lang w:val="en-US"/>
        </w:rPr>
        <w:fldChar w:fldCharType="end"/>
      </w:r>
    </w:p>
    <w:p w14:paraId="17014887" w14:textId="3FA641E6" w:rsidR="00D84C56" w:rsidRPr="00E060F7" w:rsidRDefault="0099745F"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6702D3">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6702D3"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6702D3">
        <w:rPr>
          <w:lang w:bidi="en-US"/>
        </w:rPr>
        <w:t>7.7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6702D3">
        <w:rPr>
          <w:lang w:bidi="en-US"/>
        </w:rPr>
        <w:t>7.6.1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6702D3">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6702D3">
        <w:rPr>
          <w:lang w:val="en-US"/>
        </w:rPr>
        <w:t>6.3.2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99745F"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6702D3">
        <w:rPr>
          <w:lang w:val="en-US"/>
        </w:rPr>
        <w:t xml:space="preserve">The source </w:t>
      </w:r>
      <w:r w:rsidR="006702D3" w:rsidRPr="00E060F7">
        <w:rPr>
          <w:lang w:val="en-US"/>
        </w:rPr>
        <w:t xml:space="preserve">data </w:t>
      </w:r>
      <w:r w:rsidR="006702D3">
        <w:rPr>
          <w:lang w:val="en-US"/>
        </w:rPr>
        <w:t>used as the</w:t>
      </w:r>
      <w:r w:rsidR="006702D3" w:rsidRPr="00E060F7">
        <w:rPr>
          <w:lang w:val="en-US"/>
        </w:rPr>
        <w:t xml:space="preserve"> </w:t>
      </w:r>
      <w:r w:rsidR="006702D3">
        <w:rPr>
          <w:lang w:val="en-US"/>
        </w:rPr>
        <w:t>c</w:t>
      </w:r>
      <w:r w:rsidR="006702D3" w:rsidRPr="00E060F7">
        <w:rPr>
          <w:lang w:val="en-US"/>
        </w:rPr>
        <w:t xml:space="preserve">ontext </w:t>
      </w:r>
      <w:r w:rsidR="006702D3">
        <w:rPr>
          <w:lang w:val="en-US"/>
        </w:rPr>
        <w:t>used for the c</w:t>
      </w:r>
      <w:r w:rsidR="006702D3" w:rsidRPr="00E060F7">
        <w:rPr>
          <w:lang w:val="en-US"/>
        </w:rPr>
        <w:t>onstru</w:t>
      </w:r>
      <w:r w:rsidR="006702D3">
        <w:rPr>
          <w:lang w:val="en-US"/>
        </w:rPr>
        <w:t xml:space="preserve">ction of </w:t>
      </w:r>
      <w:r w:rsidR="006702D3" w:rsidRPr="00E060F7">
        <w:rPr>
          <w:lang w:val="en-US"/>
        </w:rPr>
        <w:t>XML do</w:t>
      </w:r>
      <w:r w:rsidR="006702D3">
        <w:rPr>
          <w:lang w:val="en-US"/>
        </w:rPr>
        <w:t>c</w:t>
      </w:r>
      <w:r w:rsidR="006702D3" w:rsidRPr="00E060F7">
        <w:rPr>
          <w:lang w:val="en-US"/>
        </w:rPr>
        <w:t>ument</w:t>
      </w:r>
      <w:r w:rsidR="00FF3A2C">
        <w:rPr>
          <w:lang w:val="en-US"/>
        </w:rPr>
        <w:fldChar w:fldCharType="end"/>
      </w:r>
    </w:p>
    <w:p w14:paraId="0A0EBA1D" w14:textId="091B9B3A" w:rsidR="005B5DB4" w:rsidRPr="00E060F7" w:rsidRDefault="0099745F"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6702D3">
        <w:rPr>
          <w:lang w:val="en-US"/>
        </w:rPr>
        <w:t>6.3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6702D3"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35" w:name="_Ref353448185"/>
      <w:bookmarkStart w:id="436" w:name="_Toc354676929"/>
      <w:bookmarkStart w:id="437" w:name="_Toc35643730"/>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35"/>
      <w:bookmarkEnd w:id="436"/>
      <w:bookmarkEnd w:id="437"/>
    </w:p>
    <w:p w14:paraId="0161BC5B" w14:textId="11139759" w:rsidR="00D84C56" w:rsidRPr="00E060F7" w:rsidRDefault="0099745F"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6702D3">
        <w:rPr>
          <w:lang w:val="en-US"/>
        </w:rPr>
        <w:t>6.1.1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6702D3" w:rsidRPr="00E060F7">
        <w:rPr>
          <w:lang w:bidi="en-US"/>
        </w:rPr>
        <w:t>Construction of elements</w:t>
      </w:r>
      <w:r w:rsidR="00FF3A2C">
        <w:rPr>
          <w:lang w:val="en-US"/>
        </w:rPr>
        <w:fldChar w:fldCharType="end"/>
      </w:r>
    </w:p>
    <w:p w14:paraId="1D839340" w14:textId="5A42B7C5" w:rsidR="00D84C56" w:rsidRPr="00E060F7" w:rsidRDefault="0099745F"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6702D3">
        <w:rPr>
          <w:lang w:val="en-US"/>
        </w:rPr>
        <w:t>6.1.2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6702D3" w:rsidRPr="00E060F7">
        <w:rPr>
          <w:lang w:bidi="en-US"/>
        </w:rPr>
        <w:t>Construction of attributes and text nodes</w:t>
      </w:r>
      <w:r w:rsidR="00FF3A2C">
        <w:rPr>
          <w:lang w:val="en-US"/>
        </w:rPr>
        <w:fldChar w:fldCharType="end"/>
      </w:r>
    </w:p>
    <w:p w14:paraId="5BB4CDD3" w14:textId="275991A6" w:rsidR="00D84C56" w:rsidRPr="00E060F7" w:rsidRDefault="0099745F"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6702D3">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6702D3" w:rsidRPr="00E060F7">
        <w:rPr>
          <w:lang w:bidi="en-US"/>
        </w:rPr>
        <w:t>Construction of element from Cont</w:t>
      </w:r>
      <w:r w:rsidR="006702D3">
        <w:rPr>
          <w:lang w:bidi="en-US"/>
        </w:rPr>
        <w:t>ainer</w:t>
      </w:r>
      <w:r w:rsidR="00FF3A2C">
        <w:rPr>
          <w:lang w:val="en-US"/>
        </w:rPr>
        <w:fldChar w:fldCharType="end"/>
      </w:r>
    </w:p>
    <w:p w14:paraId="4248F93F" w14:textId="364ED2C4" w:rsidR="00D84C56" w:rsidRPr="00E060F7" w:rsidRDefault="0099745F"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6702D3">
        <w:rPr>
          <w:lang w:val="en-US"/>
        </w:rPr>
        <w:t>6.1.4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6702D3">
        <w:rPr>
          <w:lang w:bidi="en-US"/>
        </w:rPr>
        <w:t>C</w:t>
      </w:r>
      <w:r w:rsidR="006702D3" w:rsidRPr="00E060F7">
        <w:rPr>
          <w:lang w:bidi="en-US"/>
        </w:rPr>
        <w:t xml:space="preserve">onstruction of </w:t>
      </w:r>
      <w:r w:rsidR="006702D3">
        <w:rPr>
          <w:lang w:bidi="en-US"/>
        </w:rPr>
        <w:t>E</w:t>
      </w:r>
      <w:r w:rsidR="006702D3" w:rsidRPr="00E060F7">
        <w:rPr>
          <w:lang w:bidi="en-US"/>
        </w:rPr>
        <w:t xml:space="preserve">lement from </w:t>
      </w:r>
      <w:r w:rsidR="006702D3">
        <w:rPr>
          <w:lang w:bidi="en-US"/>
        </w:rPr>
        <w:t>E</w:t>
      </w:r>
      <w:r w:rsidR="006702D3" w:rsidRPr="00E060F7">
        <w:rPr>
          <w:lang w:bidi="en-US"/>
        </w:rPr>
        <w:t>lement</w:t>
      </w:r>
      <w:r w:rsidR="00FF3A2C">
        <w:rPr>
          <w:lang w:val="en-US"/>
        </w:rPr>
        <w:fldChar w:fldCharType="end"/>
      </w:r>
    </w:p>
    <w:p w14:paraId="048EC31A" w14:textId="63B90879" w:rsidR="00D84C56" w:rsidRPr="00E060F7" w:rsidRDefault="0099745F"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6702D3">
        <w:rPr>
          <w:lang w:val="en-US"/>
        </w:rPr>
        <w:t>6.1.5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6702D3">
        <w:rPr>
          <w:lang w:bidi="en-US"/>
        </w:rPr>
        <w:t>C</w:t>
      </w:r>
      <w:r w:rsidR="006702D3"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6702D3">
        <w:rPr>
          <w:lang w:val="en-US"/>
        </w:rPr>
        <w:t>6.1.4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39"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6702D3">
        <w:rPr>
          <w:lang w:val="en-US"/>
        </w:rPr>
        <w:t>6.1.4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0"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6702D3">
        <w:rPr>
          <w:lang w:val="en-US"/>
        </w:rPr>
        <w:t>6.1.3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1"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2"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6702D3">
        <w:rPr>
          <w:lang w:val="en-US"/>
        </w:rPr>
        <w:t>6.1.3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3"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6702D3">
        <w:rPr>
          <w:lang w:val="en-US"/>
        </w:rPr>
        <w:t>6.1.3</w:t>
      </w:r>
      <w:r w:rsidR="00D94FC0">
        <w:rPr>
          <w:lang w:val="en-US"/>
        </w:rPr>
        <w:fldChar w:fldCharType="end"/>
      </w:r>
      <w:r w:rsidR="00D84C56" w:rsidRPr="00E060F7">
        <w:rPr>
          <w:lang w:val="en-US"/>
        </w:rPr>
        <w:t>.</w:t>
      </w:r>
    </w:p>
    <w:p w14:paraId="4325E5E2" w14:textId="5EEF3122" w:rsidR="00D84C56" w:rsidRPr="00E060F7" w:rsidRDefault="0099745F"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6702D3">
        <w:rPr>
          <w:lang w:val="en-US"/>
        </w:rPr>
        <w:t>6.1.6.1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6702D3">
        <w:t>Using of the method</w:t>
      </w:r>
      <w:r w:rsidR="006702D3" w:rsidRPr="00E060F7">
        <w:t xml:space="preserve"> </w:t>
      </w:r>
      <w:r w:rsidR="006702D3"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38" w:name="_Ref354130399"/>
      <w:bookmarkStart w:id="439" w:name="_Toc354676930"/>
      <w:r>
        <w:t>Using of the method</w:t>
      </w:r>
      <w:r w:rsidR="00D84C56" w:rsidRPr="00E060F7">
        <w:t xml:space="preserve"> </w:t>
      </w:r>
      <w:r w:rsidR="00D84C56" w:rsidRPr="00E060F7">
        <w:rPr>
          <w:rFonts w:ascii="Consolas" w:hAnsi="Consolas" w:cs="Consolas"/>
        </w:rPr>
        <w:t>from</w:t>
      </w:r>
      <w:bookmarkEnd w:id="438"/>
      <w:bookmarkEnd w:id="439"/>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99745F"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6702D3">
        <w:rPr>
          <w:lang w:val="en-US"/>
        </w:rPr>
        <w:t>6.1.4.1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6702D3" w:rsidRPr="00E060F7">
        <w:rPr>
          <w:lang w:bidi="en-US"/>
        </w:rPr>
        <w:t xml:space="preserve">Use </w:t>
      </w:r>
      <w:r w:rsidR="006702D3">
        <w:rPr>
          <w:lang w:bidi="en-US"/>
        </w:rPr>
        <w:t>of</w:t>
      </w:r>
      <w:r w:rsidR="006702D3" w:rsidRPr="00E060F7">
        <w:rPr>
          <w:lang w:bidi="en-US"/>
        </w:rPr>
        <w:t xml:space="preserve"> xpath method</w:t>
      </w:r>
      <w:r w:rsidR="00FF3A2C">
        <w:rPr>
          <w:lang w:val="en-US"/>
        </w:rPr>
        <w:fldChar w:fldCharType="end"/>
      </w:r>
    </w:p>
    <w:p w14:paraId="17E7DA7F" w14:textId="61465D1F" w:rsidR="00D84C56" w:rsidRPr="00E060F7" w:rsidRDefault="0099745F"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6702D3">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6702D3">
        <w:rPr>
          <w:lang w:val="en-US"/>
        </w:rPr>
        <w:t xml:space="preserve">The source </w:t>
      </w:r>
      <w:r w:rsidR="006702D3" w:rsidRPr="00E060F7">
        <w:rPr>
          <w:lang w:val="en-US"/>
        </w:rPr>
        <w:t xml:space="preserve">data </w:t>
      </w:r>
      <w:r w:rsidR="006702D3">
        <w:rPr>
          <w:lang w:val="en-US"/>
        </w:rPr>
        <w:t>used as the</w:t>
      </w:r>
      <w:r w:rsidR="006702D3" w:rsidRPr="00E060F7">
        <w:rPr>
          <w:lang w:val="en-US"/>
        </w:rPr>
        <w:t xml:space="preserve"> </w:t>
      </w:r>
      <w:r w:rsidR="006702D3">
        <w:rPr>
          <w:lang w:val="en-US"/>
        </w:rPr>
        <w:t>c</w:t>
      </w:r>
      <w:r w:rsidR="006702D3" w:rsidRPr="00E060F7">
        <w:rPr>
          <w:lang w:val="en-US"/>
        </w:rPr>
        <w:t xml:space="preserve">ontext </w:t>
      </w:r>
      <w:r w:rsidR="006702D3">
        <w:rPr>
          <w:lang w:val="en-US"/>
        </w:rPr>
        <w:t>used for the c</w:t>
      </w:r>
      <w:r w:rsidR="006702D3" w:rsidRPr="00E060F7">
        <w:rPr>
          <w:lang w:val="en-US"/>
        </w:rPr>
        <w:t>onstru</w:t>
      </w:r>
      <w:r w:rsidR="006702D3">
        <w:rPr>
          <w:lang w:val="en-US"/>
        </w:rPr>
        <w:t xml:space="preserve">ction of </w:t>
      </w:r>
      <w:r w:rsidR="006702D3" w:rsidRPr="00E060F7">
        <w:rPr>
          <w:lang w:val="en-US"/>
        </w:rPr>
        <w:t>XML do</w:t>
      </w:r>
      <w:r w:rsidR="006702D3">
        <w:rPr>
          <w:lang w:val="en-US"/>
        </w:rPr>
        <w:t>c</w:t>
      </w:r>
      <w:r w:rsidR="006702D3"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6702D3">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99745F" w:rsidP="007D4BA3">
      <w:pPr>
        <w:pStyle w:val="OdstavecSynteastyl"/>
        <w:numPr>
          <w:ilvl w:val="0"/>
          <w:numId w:val="27"/>
        </w:numPr>
        <w:rPr>
          <w:lang w:val="en-US"/>
        </w:rPr>
      </w:pPr>
      <w:hyperlink r:id="rId44" w:history="1">
        <w:r w:rsidR="007B00AD" w:rsidRPr="004C27F9">
          <w:rPr>
            <w:rStyle w:val="Hypertextovodkaz"/>
            <w:rFonts w:cs="Calibri"/>
            <w:lang w:val="en-US"/>
          </w:rPr>
          <w:t>http://xdef.syntea.cz/tutorial/en/example/C501.html</w:t>
        </w:r>
      </w:hyperlink>
    </w:p>
    <w:p w14:paraId="1D155D48" w14:textId="77777777" w:rsidR="007B00AD" w:rsidRPr="007B00AD" w:rsidRDefault="0099745F"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http://xdef.syntea.cz/tutorial/en/example/C502.html</w:t>
        </w:r>
      </w:hyperlink>
    </w:p>
    <w:p w14:paraId="57A86401" w14:textId="77777777" w:rsidR="007B00AD" w:rsidRPr="00E060F7" w:rsidRDefault="0099745F"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7"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40"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40"/>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41" w:name="_Toc354414432"/>
      <w:bookmarkStart w:id="442" w:name="_Toc354414709"/>
      <w:bookmarkStart w:id="443" w:name="_Toc354499132"/>
      <w:bookmarkStart w:id="444" w:name="_Toc354499409"/>
      <w:bookmarkStart w:id="445" w:name="_Toc354499706"/>
      <w:bookmarkStart w:id="446" w:name="_Toc354499983"/>
      <w:bookmarkStart w:id="447" w:name="_Toc354505321"/>
      <w:bookmarkStart w:id="448" w:name="_Toc354505600"/>
      <w:bookmarkStart w:id="449" w:name="_Toc354676694"/>
      <w:bookmarkStart w:id="450" w:name="_Toc354676931"/>
      <w:bookmarkStart w:id="451" w:name="_Toc354912583"/>
      <w:bookmarkStart w:id="452" w:name="_Toc354917414"/>
      <w:bookmarkStart w:id="453" w:name="_Toc355016544"/>
      <w:bookmarkStart w:id="454" w:name="_Toc355016808"/>
      <w:bookmarkStart w:id="455" w:name="_Toc355312102"/>
      <w:bookmarkStart w:id="456" w:name="_Toc354414433"/>
      <w:bookmarkStart w:id="457" w:name="_Toc354414710"/>
      <w:bookmarkStart w:id="458" w:name="_Toc354499133"/>
      <w:bookmarkStart w:id="459" w:name="_Toc354499410"/>
      <w:bookmarkStart w:id="460" w:name="_Toc354499707"/>
      <w:bookmarkStart w:id="461" w:name="_Toc354499984"/>
      <w:bookmarkStart w:id="462" w:name="_Toc354505322"/>
      <w:bookmarkStart w:id="463" w:name="_Toc354505601"/>
      <w:bookmarkStart w:id="464" w:name="_Toc354676695"/>
      <w:bookmarkStart w:id="465" w:name="_Toc354676932"/>
      <w:bookmarkStart w:id="466" w:name="_Toc354912584"/>
      <w:bookmarkStart w:id="467" w:name="_Toc354917415"/>
      <w:bookmarkStart w:id="468" w:name="_Toc355016545"/>
      <w:bookmarkStart w:id="469" w:name="_Toc355016809"/>
      <w:bookmarkStart w:id="470" w:name="_Toc355312103"/>
      <w:bookmarkStart w:id="471" w:name="_Ref353373851"/>
      <w:bookmarkStart w:id="472" w:name="_Toc354676933"/>
      <w:bookmarkStart w:id="473" w:name="_Ref535678263"/>
      <w:bookmarkStart w:id="474" w:name="_Ref535678999"/>
      <w:bookmarkStart w:id="475" w:name="_Toc35643731"/>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471"/>
      <w:bookmarkEnd w:id="472"/>
      <w:r w:rsidR="008A2372">
        <w:rPr>
          <w:lang w:val="en-US"/>
        </w:rPr>
        <w:t>X-script variable</w:t>
      </w:r>
      <w:bookmarkEnd w:id="473"/>
      <w:bookmarkEnd w:id="474"/>
      <w:bookmarkEnd w:id="475"/>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99745F"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6702D3">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6702D3" w:rsidRPr="00E060F7">
        <w:rPr>
          <w:lang w:val="en-US"/>
        </w:rPr>
        <w:t>De</w:t>
      </w:r>
      <w:r w:rsidR="006702D3">
        <w:rPr>
          <w:lang w:val="en-US"/>
        </w:rPr>
        <w:t>c</w:t>
      </w:r>
      <w:r w:rsidR="006702D3" w:rsidRPr="00E060F7">
        <w:rPr>
          <w:lang w:val="en-US"/>
        </w:rPr>
        <w:t>lara</w:t>
      </w:r>
      <w:r w:rsidR="006702D3">
        <w:rPr>
          <w:lang w:val="en-US"/>
        </w:rPr>
        <w:t>tion Section of</w:t>
      </w:r>
      <w:r w:rsidR="006702D3" w:rsidRPr="00E060F7">
        <w:rPr>
          <w:lang w:val="en-US"/>
        </w:rPr>
        <w:t xml:space="preserve"> X-defini</w:t>
      </w:r>
      <w:r w:rsidR="006702D3">
        <w:rPr>
          <w:lang w:val="en-US"/>
        </w:rPr>
        <w:t>tion</w:t>
      </w:r>
      <w:r w:rsidR="00FF3A2C">
        <w:rPr>
          <w:lang w:val="en-US"/>
        </w:rPr>
        <w:fldChar w:fldCharType="end"/>
      </w:r>
    </w:p>
    <w:p w14:paraId="6D9C739E" w14:textId="2925B20C" w:rsidR="00D84C56" w:rsidRPr="00E060F7" w:rsidRDefault="0099745F"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476" w:name="_Ref535678291"/>
      <w:bookmarkStart w:id="477" w:name="_Ref535678395"/>
      <w:bookmarkStart w:id="478" w:name="_Ref535679018"/>
      <w:bookmarkStart w:id="479" w:name="_Ref535680303"/>
      <w:bookmarkStart w:id="480" w:name="_Toc35643732"/>
      <w:r w:rsidRPr="002F4AE3">
        <w:rPr>
          <w:lang w:val="en-US"/>
        </w:rPr>
        <w:t>Linking databases with X-definitions</w:t>
      </w:r>
      <w:bookmarkEnd w:id="476"/>
      <w:bookmarkEnd w:id="477"/>
      <w:bookmarkEnd w:id="478"/>
      <w:bookmarkEnd w:id="479"/>
      <w:bookmarkEnd w:id="480"/>
    </w:p>
    <w:p w14:paraId="2C7EB6ED" w14:textId="0EB0E304" w:rsidR="00D84C56" w:rsidRPr="00E060F7" w:rsidRDefault="0099745F"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F3A2C">
        <w:rPr>
          <w:lang w:val="en-US"/>
        </w:rPr>
        <w:fldChar w:fldCharType="end"/>
      </w:r>
    </w:p>
    <w:p w14:paraId="143C77BE" w14:textId="291D9025" w:rsidR="00D84C56" w:rsidRPr="00E060F7" w:rsidRDefault="0099745F"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6702D3" w:rsidRPr="00E060F7">
        <w:rPr>
          <w:lang w:val="en-US"/>
        </w:rPr>
        <w:t>Cont</w:t>
      </w:r>
      <w:r w:rsidR="006702D3">
        <w:rPr>
          <w:lang w:val="en-US"/>
        </w:rPr>
        <w:t>ainer</w:t>
      </w:r>
      <w:r w:rsidR="00FF3A2C">
        <w:rPr>
          <w:lang w:val="en-US"/>
        </w:rPr>
        <w:fldChar w:fldCharType="end"/>
      </w:r>
    </w:p>
    <w:p w14:paraId="6ECA7F19" w14:textId="77777777" w:rsidR="00D84C56" w:rsidRPr="00E060F7" w:rsidRDefault="0099745F"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481" w:name="_Ref367718299"/>
      <w:bookmarkStart w:id="482" w:name="_Toc35643733"/>
      <w:r w:rsidRPr="00E060F7">
        <w:rPr>
          <w:lang w:val="en-US"/>
        </w:rPr>
        <w:t>Statement</w:t>
      </w:r>
      <w:bookmarkEnd w:id="481"/>
      <w:bookmarkEnd w:id="482"/>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6702D3">
        <w:rPr>
          <w:lang w:val="en-US"/>
        </w:rPr>
        <w:t>6.1.6.2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483" w:name="_Ref367771678"/>
      <w:bookmarkStart w:id="484" w:name="_Toc35643734"/>
      <w:r>
        <w:rPr>
          <w:lang w:val="en-US"/>
        </w:rPr>
        <w:t>Closing resources</w:t>
      </w:r>
      <w:bookmarkEnd w:id="483"/>
      <w:bookmarkEnd w:id="484"/>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6702D3">
        <w:rPr>
          <w:lang w:val="en-US"/>
        </w:rPr>
        <w:t>6.1.5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485" w:name="_Toc354676935"/>
      <w:bookmarkStart w:id="486" w:name="_Ref355018853"/>
      <w:bookmarkStart w:id="487" w:name="_Ref355018908"/>
      <w:bookmarkStart w:id="488" w:name="_Ref355191766"/>
      <w:bookmarkStart w:id="489" w:name="_Ref535678410"/>
      <w:bookmarkStart w:id="490" w:name="_Ref535679048"/>
      <w:bookmarkStart w:id="491" w:name="_Toc35643735"/>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485"/>
      <w:bookmarkEnd w:id="486"/>
      <w:bookmarkEnd w:id="487"/>
      <w:bookmarkEnd w:id="488"/>
      <w:r>
        <w:rPr>
          <w:lang w:val="en-US"/>
        </w:rPr>
        <w:t>s</w:t>
      </w:r>
      <w:bookmarkEnd w:id="489"/>
      <w:bookmarkEnd w:id="490"/>
      <w:bookmarkEnd w:id="491"/>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99745F"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6702D3">
        <w:rPr>
          <w:lang w:val="en-US"/>
        </w:rPr>
        <w:t>6.7.2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99745F" w:rsidP="007D4BA3">
      <w:pPr>
        <w:pStyle w:val="OdstavecSynteastyl"/>
        <w:numPr>
          <w:ilvl w:val="0"/>
          <w:numId w:val="27"/>
        </w:numPr>
        <w:rPr>
          <w:lang w:val="en-US"/>
        </w:rPr>
      </w:pPr>
      <w:hyperlink r:id="rId48" w:history="1">
        <w:r w:rsidR="00EB2B34" w:rsidRPr="00E86FC3">
          <w:rPr>
            <w:rStyle w:val="Hypertextovodkaz"/>
            <w:rFonts w:cs="Calibri"/>
            <w:lang w:val="en-US"/>
          </w:rPr>
          <w:t>http://xdef.syntea.cz/tutorial/en/example/C701.html</w:t>
        </w:r>
      </w:hyperlink>
    </w:p>
    <w:p w14:paraId="754CD11B" w14:textId="77777777" w:rsidR="00EB2B34" w:rsidRPr="007B00AD" w:rsidRDefault="0099745F"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492" w:name="_Toc354676936"/>
      <w:bookmarkStart w:id="493" w:name="_Ref355183390"/>
      <w:bookmarkStart w:id="494" w:name="_Ref535678428"/>
      <w:bookmarkStart w:id="495" w:name="_Ref535679068"/>
      <w:bookmarkStart w:id="496" w:name="_Toc35643736"/>
      <w:r>
        <w:rPr>
          <w:lang w:val="en-US"/>
        </w:rPr>
        <w:t>C</w:t>
      </w:r>
      <w:r w:rsidR="001721D2">
        <w:rPr>
          <w:lang w:val="en-US"/>
        </w:rPr>
        <w:t>onstruction of</w:t>
      </w:r>
      <w:r w:rsidR="00D84C56" w:rsidRPr="00E060F7">
        <w:rPr>
          <w:lang w:val="en-US"/>
        </w:rPr>
        <w:t xml:space="preserve"> </w:t>
      </w:r>
      <w:bookmarkEnd w:id="492"/>
      <w:bookmarkEnd w:id="493"/>
      <w:r>
        <w:rPr>
          <w:lang w:val="en-US"/>
        </w:rPr>
        <w:t>group</w:t>
      </w:r>
      <w:r w:rsidR="001721D2">
        <w:rPr>
          <w:lang w:val="en-US"/>
        </w:rPr>
        <w:t>s</w:t>
      </w:r>
      <w:bookmarkEnd w:id="494"/>
      <w:bookmarkEnd w:id="495"/>
      <w:bookmarkEnd w:id="496"/>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99745F"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6702D3">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6702D3">
        <w:rPr>
          <w:lang w:val="en-US"/>
        </w:rPr>
        <w:t>Group Specifications</w:t>
      </w:r>
      <w:r w:rsidR="00F83983">
        <w:rPr>
          <w:lang w:val="en-US"/>
        </w:rPr>
        <w:fldChar w:fldCharType="end"/>
      </w:r>
    </w:p>
    <w:p w14:paraId="253B52B2" w14:textId="0756C843" w:rsidR="00D84C56" w:rsidRPr="00E060F7" w:rsidRDefault="0099745F"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497" w:name="_Toc354676937"/>
      <w:bookmarkStart w:id="498" w:name="_Toc35643737"/>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497"/>
      <w:r w:rsidR="001721D2">
        <w:rPr>
          <w:lang w:val="en-US"/>
        </w:rPr>
        <w:t>s</w:t>
      </w:r>
      <w:r w:rsidR="00F468D4">
        <w:rPr>
          <w:lang w:val="en-US"/>
        </w:rPr>
        <w:t xml:space="preserve"> (group xd:sequence)</w:t>
      </w:r>
      <w:bookmarkEnd w:id="498"/>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6702D3">
        <w:rPr>
          <w:lang w:val="en-US"/>
        </w:rPr>
        <w:t>6.1.1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0"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6702D3">
        <w:rPr>
          <w:lang w:val="en-US"/>
        </w:rPr>
        <w:t>6.7</w:t>
      </w:r>
      <w:r w:rsidR="003B63BE">
        <w:rPr>
          <w:lang w:val="en-US"/>
        </w:rPr>
        <w:fldChar w:fldCharType="end"/>
      </w:r>
      <w:r w:rsidRPr="00F468D4">
        <w:rPr>
          <w:lang w:val="en-US"/>
        </w:rPr>
        <w:t>. You can also try the following online here:</w:t>
      </w:r>
    </w:p>
    <w:p w14:paraId="6FB2DB89" w14:textId="77777777" w:rsidR="00F468D4" w:rsidRPr="00F468D4" w:rsidRDefault="0099745F" w:rsidP="007D4BA3">
      <w:pPr>
        <w:pStyle w:val="OdstavecSynteastyl"/>
        <w:numPr>
          <w:ilvl w:val="0"/>
          <w:numId w:val="27"/>
        </w:numPr>
        <w:rPr>
          <w:lang w:val="en-US"/>
        </w:rPr>
      </w:pPr>
      <w:hyperlink r:id="rId51" w:history="1">
        <w:r w:rsidR="00F468D4" w:rsidRPr="00F9510C">
          <w:rPr>
            <w:rStyle w:val="Hypertextovodkaz"/>
            <w:rFonts w:cs="Calibri"/>
            <w:lang w:val="en-US"/>
          </w:rPr>
          <w:t>http://xdef.syntea.cz/tutorial/en/example/C312.html</w:t>
        </w:r>
      </w:hyperlink>
    </w:p>
    <w:p w14:paraId="3B9D1420" w14:textId="77777777" w:rsidR="00F468D4" w:rsidRDefault="0099745F"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99745F"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499" w:name="_Toc35643738"/>
      <w:r>
        <w:rPr>
          <w:lang w:val="en-US"/>
        </w:rPr>
        <w:t>Arbitrary order of elements (group xd:mixed)</w:t>
      </w:r>
      <w:bookmarkEnd w:id="499"/>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6702D3">
        <w:rPr>
          <w:lang w:val="en-US"/>
        </w:rPr>
        <w:t>6.1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4"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99745F" w:rsidP="007D4BA3">
      <w:pPr>
        <w:pStyle w:val="OdstavecSynteastyl"/>
        <w:numPr>
          <w:ilvl w:val="0"/>
          <w:numId w:val="27"/>
        </w:numPr>
        <w:rPr>
          <w:lang w:val="en-US"/>
        </w:rPr>
      </w:pPr>
      <w:hyperlink r:id="rId55" w:history="1">
        <w:r w:rsidR="00DE1055" w:rsidRPr="00F9510C">
          <w:rPr>
            <w:rStyle w:val="Hypertextovodkaz"/>
            <w:rFonts w:cs="Calibri"/>
            <w:lang w:val="en-US"/>
          </w:rPr>
          <w:t>http://xdef.syntea.cz/tutorial/en/example/C322.html</w:t>
        </w:r>
      </w:hyperlink>
    </w:p>
    <w:p w14:paraId="17AE7F6E" w14:textId="77777777" w:rsidR="00DE1055" w:rsidRPr="00DE1055" w:rsidRDefault="0099745F"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http://xdef.syntea.cz/tutorial/en/example/C341.html</w:t>
        </w:r>
      </w:hyperlink>
    </w:p>
    <w:p w14:paraId="1C5B6300" w14:textId="77777777" w:rsidR="00DE1055" w:rsidRPr="00E060F7" w:rsidRDefault="0099745F"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00" w:name="_Toc35643739"/>
      <w:r>
        <w:rPr>
          <w:lang w:val="en-US"/>
        </w:rPr>
        <w:t>Choice of elements (xd:choice group)</w:t>
      </w:r>
      <w:bookmarkEnd w:id="500"/>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8"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99745F" w:rsidP="007D4BA3">
      <w:pPr>
        <w:pStyle w:val="OdstavecSynteastyl"/>
        <w:numPr>
          <w:ilvl w:val="0"/>
          <w:numId w:val="27"/>
        </w:numPr>
        <w:rPr>
          <w:lang w:val="en-US"/>
        </w:rPr>
      </w:pPr>
      <w:hyperlink r:id="rId60" w:history="1">
        <w:r w:rsidR="00AD0B92" w:rsidRPr="00F9510C">
          <w:rPr>
            <w:rStyle w:val="Hypertextovodkaz"/>
            <w:rFonts w:cs="Calibri"/>
            <w:lang w:val="en-US"/>
          </w:rPr>
          <w:t>http://xdef.syntea.cz/tutorial/en/example/C421.html</w:t>
        </w:r>
      </w:hyperlink>
    </w:p>
    <w:p w14:paraId="242258CD" w14:textId="77777777" w:rsidR="00D84C56" w:rsidRPr="00E060F7" w:rsidRDefault="0099745F"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2"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01" w:name="_Ref535678454"/>
      <w:bookmarkStart w:id="502" w:name="_Ref535679087"/>
      <w:bookmarkStart w:id="503" w:name="_Toc35643740"/>
      <w:r w:rsidRPr="0059154E">
        <w:rPr>
          <w:lang w:val="en-US"/>
        </w:rPr>
        <w:t>Combination of validation and construction mode</w:t>
      </w:r>
      <w:bookmarkEnd w:id="501"/>
      <w:bookmarkEnd w:id="502"/>
      <w:bookmarkEnd w:id="503"/>
    </w:p>
    <w:p w14:paraId="525D6402" w14:textId="32E52A92" w:rsidR="00D84C56" w:rsidRPr="00E060F7" w:rsidRDefault="0099745F"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04" w:name="_Toc354676941"/>
      <w:bookmarkStart w:id="505" w:name="_Toc35643741"/>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04"/>
      <w:r w:rsidR="003A7E55">
        <w:rPr>
          <w:lang w:val="en-US"/>
        </w:rPr>
        <w:t>mode</w:t>
      </w:r>
      <w:bookmarkEnd w:id="505"/>
    </w:p>
    <w:p w14:paraId="7EC85019" w14:textId="7CAA5C3E" w:rsidR="00D84C56" w:rsidRPr="00E060F7" w:rsidRDefault="0099745F"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6702D3">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6702D3" w:rsidRPr="00E060F7">
        <w:rPr>
          <w:lang w:val="en-US"/>
        </w:rPr>
        <w:t>H</w:t>
      </w:r>
      <w:r w:rsidR="006702D3">
        <w:rPr>
          <w:lang w:val="en-US"/>
        </w:rPr>
        <w:t>ead of</w:t>
      </w:r>
      <w:r w:rsidR="006702D3" w:rsidRPr="00E060F7">
        <w:rPr>
          <w:lang w:val="en-US"/>
        </w:rPr>
        <w:t xml:space="preserve"> X-defini</w:t>
      </w:r>
      <w:r w:rsidR="006702D3">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6702D3">
        <w:rPr>
          <w:lang w:val="en-US"/>
        </w:rPr>
        <w:t>6.1.6.1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6702D3">
        <w:rPr>
          <w:lang w:val="en-US"/>
        </w:rPr>
        <w:t>7.2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06" w:name="_Toc354676942"/>
      <w:bookmarkStart w:id="507" w:name="_Ref354677181"/>
      <w:bookmarkStart w:id="508" w:name="_Toc35643742"/>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06"/>
      <w:bookmarkEnd w:id="507"/>
      <w:r>
        <w:rPr>
          <w:lang w:val="en-US"/>
        </w:rPr>
        <w:t>mode</w:t>
      </w:r>
      <w:bookmarkEnd w:id="508"/>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99745F" w:rsidP="007D4BA3">
      <w:pPr>
        <w:pStyle w:val="OdstavecSynteastyl"/>
        <w:numPr>
          <w:ilvl w:val="0"/>
          <w:numId w:val="27"/>
        </w:numPr>
        <w:rPr>
          <w:lang w:val="en-US"/>
        </w:rPr>
      </w:pPr>
      <w:hyperlink r:id="rId64" w:history="1">
        <w:r w:rsidR="000E33E0" w:rsidRPr="00F9510C">
          <w:rPr>
            <w:rStyle w:val="Hypertextovodkaz"/>
            <w:rFonts w:cs="Calibri"/>
            <w:lang w:val="en-US"/>
          </w:rPr>
          <w:t>http://xdef.syntea.cz/tutorial/en/example/C602.html</w:t>
        </w:r>
      </w:hyperlink>
    </w:p>
    <w:p w14:paraId="24A9A605" w14:textId="77777777" w:rsidR="00D0181C" w:rsidRPr="00D0181C" w:rsidRDefault="0099745F" w:rsidP="007D4BA3">
      <w:pPr>
        <w:pStyle w:val="OdstavecSynteastyl"/>
        <w:numPr>
          <w:ilvl w:val="0"/>
          <w:numId w:val="27"/>
        </w:numPr>
        <w:rPr>
          <w:rStyle w:val="Hypertextovodkaz"/>
          <w:color w:val="auto"/>
          <w:u w:val="none"/>
          <w:lang w:val="en-US"/>
        </w:rPr>
      </w:pPr>
      <w:hyperlink r:id="rId65" w:history="1">
        <w:r w:rsidR="000E33E0" w:rsidRPr="00D0181C">
          <w:rPr>
            <w:rStyle w:val="Hypertextovodkaz"/>
            <w:rFonts w:cs="Calibri"/>
            <w:lang w:val="en-US"/>
          </w:rPr>
          <w:t>http://xdef.syntea.cz/tutorial/en/example/C603.html</w:t>
        </w:r>
      </w:hyperlink>
    </w:p>
    <w:p w14:paraId="1B52E03D" w14:textId="6CE86E98" w:rsidR="00D84C56" w:rsidRPr="00D0181C" w:rsidRDefault="0099745F"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6702D3">
        <w:rPr>
          <w:lang w:val="en-US"/>
        </w:rPr>
        <w:t>12</w:t>
      </w:r>
      <w:r w:rsidR="00EF650E" w:rsidRPr="00D0181C">
        <w:rPr>
          <w:lang w:val="en-US"/>
        </w:rPr>
        <w:fldChar w:fldCharType="end"/>
      </w:r>
    </w:p>
    <w:p w14:paraId="55715681" w14:textId="77777777" w:rsidR="00D84C56" w:rsidRPr="00E060F7" w:rsidRDefault="000E33E0" w:rsidP="00D84C56">
      <w:pPr>
        <w:pStyle w:val="Nadpis2"/>
        <w:rPr>
          <w:lang w:val="en-US"/>
        </w:rPr>
      </w:pPr>
      <w:bookmarkStart w:id="509" w:name="_Ref527218387"/>
      <w:bookmarkStart w:id="510" w:name="_Toc35643743"/>
      <w:r w:rsidRPr="000E33E0">
        <w:rPr>
          <w:lang w:val="en-US"/>
        </w:rPr>
        <w:lastRenderedPageBreak/>
        <w:t xml:space="preserve">Example </w:t>
      </w:r>
      <w:r>
        <w:rPr>
          <w:lang w:val="en-US"/>
        </w:rPr>
        <w:t>of</w:t>
      </w:r>
      <w:r w:rsidRPr="000E33E0">
        <w:rPr>
          <w:lang w:val="en-US"/>
        </w:rPr>
        <w:t xml:space="preserve"> XML transformation into HTML</w:t>
      </w:r>
      <w:bookmarkEnd w:id="509"/>
      <w:bookmarkEnd w:id="510"/>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99745F"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6702D3">
        <w:rPr>
          <w:lang w:val="en-US"/>
        </w:rPr>
        <w:t xml:space="preserve">Description of structure of XML document by </w:t>
      </w:r>
      <w:r w:rsidR="006702D3" w:rsidRPr="00E060F7">
        <w:rPr>
          <w:lang w:val="en-US"/>
        </w:rPr>
        <w:t>X-definition</w:t>
      </w:r>
      <w:r w:rsidR="00F83983">
        <w:rPr>
          <w:lang w:val="en-US"/>
        </w:rPr>
        <w:fldChar w:fldCharType="end"/>
      </w:r>
    </w:p>
    <w:p w14:paraId="2CBBFDCF" w14:textId="1E149A7C" w:rsidR="00D84C56" w:rsidRPr="00E060F7" w:rsidRDefault="0099745F"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6702D3">
        <w:rPr>
          <w:lang w:val="en-US"/>
        </w:rPr>
        <w:t>6</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F83983">
        <w:rPr>
          <w:lang w:val="en-US"/>
        </w:rPr>
        <w:fldChar w:fldCharType="end"/>
      </w:r>
    </w:p>
    <w:p w14:paraId="4304BD66" w14:textId="13C4187D" w:rsidR="00D84C56" w:rsidRPr="00E060F7" w:rsidRDefault="0099745F"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6702D3" w:rsidRPr="006702D3">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6702D3">
        <w:rPr>
          <w:lang w:val="en-US"/>
        </w:rPr>
        <w:t>6.1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6702D3" w:rsidRPr="006702D3">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6702D3">
        <w:rPr>
          <w:lang w:val="en-US"/>
        </w:rPr>
        <w:t>6.1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6"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99745F"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6702D3">
        <w:rPr>
          <w:lang w:val="en-US"/>
        </w:rPr>
        <w:t>6.7.1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6702D3" w:rsidRPr="00E060F7">
        <w:rPr>
          <w:lang w:val="en-US"/>
        </w:rPr>
        <w:t>X-defini</w:t>
      </w:r>
      <w:r w:rsidR="006702D3">
        <w:rPr>
          <w:lang w:val="en-US"/>
        </w:rPr>
        <w:t>tion</w:t>
      </w:r>
      <w:r w:rsidR="006702D3" w:rsidRPr="00E060F7">
        <w:rPr>
          <w:lang w:val="en-US"/>
        </w:rPr>
        <w:t xml:space="preserve"> </w:t>
      </w:r>
      <w:r w:rsidR="006702D3">
        <w:rPr>
          <w:lang w:val="en-US"/>
        </w:rPr>
        <w:t>of</w:t>
      </w:r>
      <w:r w:rsidR="006702D3" w:rsidRPr="00E060F7">
        <w:rPr>
          <w:lang w:val="en-US"/>
        </w:rPr>
        <w:t xml:space="preserve"> HTML do</w:t>
      </w:r>
      <w:r w:rsidR="006702D3">
        <w:rPr>
          <w:lang w:val="en-US"/>
        </w:rPr>
        <w:t>c</w:t>
      </w:r>
      <w:r w:rsidR="006702D3" w:rsidRPr="00E060F7">
        <w:rPr>
          <w:lang w:val="en-US"/>
        </w:rPr>
        <w:t>ument</w:t>
      </w:r>
      <w:r w:rsidR="00F83983">
        <w:rPr>
          <w:lang w:val="en-US"/>
        </w:rPr>
        <w:fldChar w:fldCharType="end"/>
      </w:r>
    </w:p>
    <w:p w14:paraId="6AB4A875" w14:textId="7881021F" w:rsidR="00D84C56" w:rsidRPr="00E060F7" w:rsidRDefault="0099745F"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6702D3">
        <w:rPr>
          <w:lang w:val="en-US"/>
        </w:rPr>
        <w:t>6.7.2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6702D3" w:rsidRPr="00E060F7">
        <w:rPr>
          <w:lang w:val="en-US"/>
        </w:rPr>
        <w:t>Create se</w:t>
      </w:r>
      <w:r w:rsidR="006702D3">
        <w:rPr>
          <w:lang w:val="en-US"/>
        </w:rPr>
        <w:t>ction</w:t>
      </w:r>
      <w:r w:rsidR="006702D3" w:rsidRPr="00E060F7">
        <w:rPr>
          <w:lang w:val="en-US"/>
        </w:rPr>
        <w:t xml:space="preserve"> </w:t>
      </w:r>
      <w:r w:rsidR="006702D3">
        <w:rPr>
          <w:lang w:val="en-US"/>
        </w:rPr>
        <w:t>used to construct a</w:t>
      </w:r>
      <w:r w:rsidR="006702D3" w:rsidRPr="00E060F7">
        <w:rPr>
          <w:lang w:val="en-US"/>
        </w:rPr>
        <w:t xml:space="preserve"> HTML do</w:t>
      </w:r>
      <w:r w:rsidR="006702D3">
        <w:rPr>
          <w:lang w:val="en-US"/>
        </w:rPr>
        <w:t>c</w:t>
      </w:r>
      <w:r w:rsidR="006702D3" w:rsidRPr="00E060F7">
        <w:rPr>
          <w:lang w:val="en-US"/>
        </w:rPr>
        <w:t>ument</w:t>
      </w:r>
      <w:r w:rsidR="00F83983">
        <w:rPr>
          <w:lang w:val="en-US"/>
        </w:rPr>
        <w:fldChar w:fldCharType="end"/>
      </w:r>
    </w:p>
    <w:p w14:paraId="2FAF8060" w14:textId="759B14CB" w:rsidR="00D84C56" w:rsidRPr="00E060F7" w:rsidRDefault="0099745F"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6702D3">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6702D3">
        <w:rPr>
          <w:lang w:val="en-US"/>
        </w:rPr>
        <w:t>Using of X</w:t>
      </w:r>
      <w:r w:rsidR="006702D3">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11" w:name="_Toc354676944"/>
      <w:bookmarkStart w:id="512" w:name="_Ref355019057"/>
      <w:bookmarkStart w:id="513" w:name="_Ref355019229"/>
      <w:bookmarkStart w:id="514" w:name="_Ref535681456"/>
      <w:bookmarkStart w:id="515" w:name="_Toc35643744"/>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11"/>
      <w:bookmarkEnd w:id="512"/>
      <w:bookmarkEnd w:id="513"/>
      <w:bookmarkEnd w:id="514"/>
      <w:bookmarkEnd w:id="515"/>
    </w:p>
    <w:p w14:paraId="7C979FD2" w14:textId="25A3E74E" w:rsidR="00D84C56" w:rsidRPr="00E060F7" w:rsidRDefault="0099745F"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6702D3">
        <w:rPr>
          <w:lang w:val="en-US"/>
        </w:rPr>
        <w:t>6.7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6702D3" w:rsidRPr="000E33E0">
        <w:rPr>
          <w:lang w:val="en-US"/>
        </w:rPr>
        <w:t xml:space="preserve">Example </w:t>
      </w:r>
      <w:r w:rsidR="006702D3">
        <w:rPr>
          <w:lang w:val="en-US"/>
        </w:rPr>
        <w:t>of</w:t>
      </w:r>
      <w:r w:rsidR="006702D3"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6702D3">
        <w:rPr>
          <w:lang w:val="en-US"/>
        </w:rPr>
        <w:t>6.7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6702D3">
        <w:rPr>
          <w:lang w:val="en-US"/>
        </w:rPr>
        <w:t>6.1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99745F"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6702D3">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6702D3" w:rsidRPr="00E060F7">
        <w:rPr>
          <w:lang w:val="en-US"/>
        </w:rPr>
        <w:t xml:space="preserve">Create </w:t>
      </w:r>
      <w:r w:rsidR="006702D3">
        <w:rPr>
          <w:lang w:val="en-US"/>
        </w:rPr>
        <w:t>S</w:t>
      </w:r>
      <w:r w:rsidR="006702D3" w:rsidRPr="00E060F7">
        <w:rPr>
          <w:lang w:val="en-US"/>
        </w:rPr>
        <w:t>e</w:t>
      </w:r>
      <w:r w:rsidR="006702D3">
        <w:rPr>
          <w:lang w:val="en-US"/>
        </w:rPr>
        <w:t>ction in</w:t>
      </w:r>
      <w:r w:rsidR="006702D3" w:rsidRPr="00E060F7">
        <w:rPr>
          <w:lang w:val="en-US"/>
        </w:rPr>
        <w:t xml:space="preserve"> </w:t>
      </w:r>
      <w:r w:rsidR="006702D3">
        <w:rPr>
          <w:lang w:val="en-US"/>
        </w:rPr>
        <w:t>X-script</w:t>
      </w:r>
      <w:r w:rsidR="00F83983">
        <w:rPr>
          <w:lang w:val="en-US"/>
        </w:rPr>
        <w:fldChar w:fldCharType="end"/>
      </w:r>
    </w:p>
    <w:p w14:paraId="59771615" w14:textId="275CE32F" w:rsidR="00D84C56" w:rsidRPr="00E060F7" w:rsidRDefault="0099745F"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6702D3">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6702D3">
        <w:rPr>
          <w:lang w:val="en-US"/>
        </w:rPr>
        <w:t>Using of X</w:t>
      </w:r>
      <w:r w:rsidR="006702D3">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16" w:name="_Toc354676945"/>
      <w:bookmarkStart w:id="517" w:name="_Ref355019074"/>
      <w:bookmarkStart w:id="518" w:name="_Ref355190468"/>
      <w:bookmarkStart w:id="519" w:name="_Ref535681465"/>
      <w:bookmarkStart w:id="520" w:name="_Toc35643745"/>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16"/>
      <w:bookmarkEnd w:id="517"/>
      <w:bookmarkEnd w:id="518"/>
      <w:bookmarkEnd w:id="519"/>
      <w:bookmarkEnd w:id="520"/>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99745F"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6702D3">
        <w:rPr>
          <w:lang w:val="en-US"/>
        </w:rPr>
        <w:t>6.7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6702D3" w:rsidRPr="000E33E0">
        <w:rPr>
          <w:lang w:val="en-US"/>
        </w:rPr>
        <w:t xml:space="preserve">Example </w:t>
      </w:r>
      <w:r w:rsidR="006702D3">
        <w:rPr>
          <w:lang w:val="en-US"/>
        </w:rPr>
        <w:t>of</w:t>
      </w:r>
      <w:r w:rsidR="006702D3"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6702D3">
        <w:rPr>
          <w:lang w:val="en-US"/>
        </w:rPr>
        <w:t>6.7.1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6702D3">
        <w:rPr>
          <w:lang w:val="en-US"/>
        </w:rPr>
        <w:t>6.4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21" w:name="_Ref535149047"/>
      <w:bookmarkStart w:id="522" w:name="_Ref535153080"/>
      <w:bookmarkStart w:id="523" w:name="_Toc35643746"/>
      <w:r>
        <w:rPr>
          <w:lang w:val="en-US"/>
        </w:rPr>
        <w:lastRenderedPageBreak/>
        <w:t>Using of X</w:t>
      </w:r>
      <w:r>
        <w:rPr>
          <w:lang w:val="en-US"/>
        </w:rPr>
        <w:noBreakHyphen/>
        <w:t>definitions in Java code</w:t>
      </w:r>
      <w:bookmarkEnd w:id="521"/>
      <w:bookmarkEnd w:id="522"/>
      <w:bookmarkEnd w:id="523"/>
    </w:p>
    <w:p w14:paraId="380D42E2" w14:textId="617D7970" w:rsidR="00D84C56" w:rsidRDefault="0099745F"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6702D3">
        <w:rPr>
          <w:lang w:val="en-US"/>
        </w:rPr>
        <w:t xml:space="preserve">Description of structure of XML document by </w:t>
      </w:r>
      <w:r w:rsidR="006702D3" w:rsidRPr="00E060F7">
        <w:rPr>
          <w:lang w:val="en-US"/>
        </w:rPr>
        <w:t>X-definition</w:t>
      </w:r>
      <w:r w:rsidR="00F83983">
        <w:rPr>
          <w:lang w:val="en-US"/>
        </w:rPr>
        <w:fldChar w:fldCharType="end"/>
      </w:r>
    </w:p>
    <w:p w14:paraId="6FCBB190" w14:textId="5BC5953C" w:rsidR="00F83983" w:rsidRPr="00E060F7" w:rsidRDefault="0099745F"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6702D3">
        <w:rPr>
          <w:lang w:val="en-US"/>
        </w:rPr>
        <w:t>6</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6702D3">
        <w:rPr>
          <w:lang w:val="en-US"/>
        </w:rPr>
        <w:t>11.2.3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6702D3">
        <w:rPr>
          <w:lang w:val="en-US"/>
        </w:rPr>
        <w:t>10</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99745F"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6702D3">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6702D3">
        <w:rPr>
          <w:lang w:val="en-US"/>
        </w:rPr>
        <w:t>Running the validation mode</w:t>
      </w:r>
      <w:r w:rsidR="00F83983">
        <w:rPr>
          <w:lang w:val="en-US"/>
        </w:rPr>
        <w:fldChar w:fldCharType="end"/>
      </w:r>
    </w:p>
    <w:p w14:paraId="5F02F4F4" w14:textId="59DF1329" w:rsidR="00D84C56" w:rsidRPr="00E060F7" w:rsidRDefault="0099745F"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6702D3">
        <w:rPr>
          <w:lang w:val="en-US"/>
        </w:rPr>
        <w:t>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6702D3"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24" w:name="_Ref535681690"/>
      <w:bookmarkStart w:id="525" w:name="_Ref535682530"/>
      <w:bookmarkStart w:id="526" w:name="_Toc35643747"/>
      <w:r>
        <w:rPr>
          <w:lang w:val="en-US"/>
        </w:rPr>
        <w:t>Running the validation mode</w:t>
      </w:r>
      <w:bookmarkEnd w:id="524"/>
      <w:bookmarkEnd w:id="525"/>
      <w:bookmarkEnd w:id="526"/>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99745F"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6702D3">
        <w:rPr>
          <w:lang w:val="en-US"/>
        </w:rPr>
        <w:t xml:space="preserve">Description of structure of XML document by </w:t>
      </w:r>
      <w:r w:rsidR="006702D3"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99745F"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6702D3">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6702D3">
        <w:rPr>
          <w:lang w:val="en-US"/>
        </w:rPr>
        <w:t>10</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99745F"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6702D3">
        <w:rPr>
          <w:lang w:val="en-US"/>
        </w:rPr>
        <w:t>11.1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6702D3" w:rsidRPr="00E060F7">
        <w:rPr>
          <w:lang w:val="en-US"/>
        </w:rPr>
        <w:t>G</w:t>
      </w:r>
      <w:r w:rsidR="006702D3"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99745F"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6702D3">
        <w:rPr>
          <w:lang w:val="en-US"/>
        </w:rPr>
        <w:t>14</w:t>
      </w:r>
      <w:r w:rsidR="00EF650E" w:rsidRPr="00E060F7">
        <w:rPr>
          <w:lang w:val="en-US"/>
        </w:rPr>
        <w:fldChar w:fldCharType="end"/>
      </w:r>
    </w:p>
    <w:p w14:paraId="78BDDD16" w14:textId="77777777" w:rsidR="00D84C56" w:rsidRPr="00E060F7" w:rsidRDefault="00160162" w:rsidP="00D84C56">
      <w:pPr>
        <w:pStyle w:val="Nadpis2"/>
        <w:rPr>
          <w:lang w:val="en-US"/>
        </w:rPr>
      </w:pPr>
      <w:bookmarkStart w:id="527" w:name="_Ref342399853"/>
      <w:bookmarkStart w:id="528" w:name="_Toc354676948"/>
      <w:bookmarkStart w:id="529" w:name="_Ref363634759"/>
      <w:bookmarkStart w:id="530" w:name="_Toc35643748"/>
      <w:r w:rsidRPr="00160162">
        <w:rPr>
          <w:lang w:val="en-US"/>
        </w:rPr>
        <w:t>Start the XML document construction</w:t>
      </w:r>
      <w:bookmarkEnd w:id="527"/>
      <w:bookmarkEnd w:id="528"/>
      <w:bookmarkEnd w:id="529"/>
      <w:bookmarkEnd w:id="530"/>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99745F"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6702D3">
        <w:rPr>
          <w:lang w:val="en-US"/>
        </w:rPr>
        <w:t>7.6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6702D3">
        <w:rPr>
          <w:lang w:val="en-US"/>
        </w:rPr>
        <w:t>10</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6702D3">
        <w:rPr>
          <w:lang w:val="en-US"/>
        </w:rPr>
        <w:t>11.1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6702D3" w:rsidRPr="00E060F7">
        <w:rPr>
          <w:lang w:val="en-US"/>
        </w:rPr>
        <w:t>G</w:t>
      </w:r>
      <w:r w:rsidR="006702D3"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99745F"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6702D3">
        <w:rPr>
          <w:lang w:val="en-US"/>
        </w:rPr>
        <w:t>14</w:t>
      </w:r>
      <w:r w:rsidR="00EF650E" w:rsidRPr="00E060F7">
        <w:rPr>
          <w:lang w:val="en-US"/>
        </w:rPr>
        <w:fldChar w:fldCharType="end"/>
      </w:r>
    </w:p>
    <w:p w14:paraId="56E1457F" w14:textId="77777777" w:rsidR="00D84C56" w:rsidRPr="00E060F7" w:rsidRDefault="0045477E" w:rsidP="00D84C56">
      <w:pPr>
        <w:pStyle w:val="Nadpis2"/>
        <w:rPr>
          <w:lang w:val="en-US"/>
        </w:rPr>
      </w:pPr>
      <w:bookmarkStart w:id="531" w:name="_Ref535946049"/>
      <w:bookmarkStart w:id="532" w:name="_Ref535946066"/>
      <w:bookmarkStart w:id="533" w:name="_Toc35643749"/>
      <w:r w:rsidRPr="0045477E">
        <w:rPr>
          <w:lang w:val="en-US"/>
        </w:rPr>
        <w:t xml:space="preserve">Alternate creation of </w:t>
      </w:r>
      <w:r>
        <w:rPr>
          <w:lang w:val="en-US"/>
        </w:rPr>
        <w:t>XDPool</w:t>
      </w:r>
      <w:bookmarkEnd w:id="531"/>
      <w:bookmarkEnd w:id="532"/>
      <w:bookmarkEnd w:id="533"/>
    </w:p>
    <w:p w14:paraId="5B549242" w14:textId="414DB060" w:rsidR="00590E9E" w:rsidRPr="00E060F7" w:rsidRDefault="0099745F"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6702D3">
        <w:rPr>
          <w:lang w:val="en-US"/>
        </w:rPr>
        <w:t>7.1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6702D3">
        <w:rPr>
          <w:lang w:val="en-US"/>
        </w:rPr>
        <w:t>Running the validation mode</w:t>
      </w:r>
      <w:r w:rsidR="00590E9E">
        <w:rPr>
          <w:lang w:val="en-US"/>
        </w:rPr>
        <w:fldChar w:fldCharType="end"/>
      </w:r>
    </w:p>
    <w:p w14:paraId="1B33FF0B" w14:textId="33DD098B" w:rsidR="00D84C56" w:rsidRPr="00E060F7" w:rsidRDefault="0099745F"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6702D3">
        <w:rPr>
          <w:lang w:val="en-US"/>
        </w:rPr>
        <w:t>7.2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6702D3"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6702D3">
        <w:rPr>
          <w:color w:val="808080"/>
          <w:lang w:val="en-US"/>
        </w:rPr>
        <w:t>7.1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6702D3" w:rsidRPr="006702D3">
        <w:rPr>
          <w:color w:val="808080"/>
          <w:lang w:val="en-US"/>
        </w:rPr>
        <w:t>7.2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34" w:name="_Toc354676950"/>
      <w:bookmarkStart w:id="535" w:name="_Toc356437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35"/>
    </w:p>
    <w:p w14:paraId="1A4C4448" w14:textId="3C7E1810" w:rsidR="00EA0858" w:rsidRPr="00EA0858" w:rsidRDefault="0099745F"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6702D3">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542A14">
        <w:rPr>
          <w:lang w:val="en-US"/>
        </w:rPr>
        <w:fldChar w:fldCharType="end"/>
      </w:r>
    </w:p>
    <w:p w14:paraId="7AE42BA2" w14:textId="76D5EAC6" w:rsidR="00D84C56" w:rsidRPr="00E060F7" w:rsidRDefault="0099745F"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6702D3">
        <w:rPr>
          <w:lang w:val="en-US"/>
        </w:rPr>
        <w:t>7.2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6702D3" w:rsidRPr="00160162">
        <w:rPr>
          <w:lang w:val="en-US"/>
        </w:rPr>
        <w:t>Start the XML document construction</w:t>
      </w:r>
      <w:r w:rsidR="00542A14">
        <w:rPr>
          <w:lang w:val="en-US"/>
        </w:rPr>
        <w:fldChar w:fldCharType="end"/>
      </w:r>
    </w:p>
    <w:p w14:paraId="1E6AEFDF" w14:textId="34DD5FD0" w:rsidR="00D84C56" w:rsidRPr="00E060F7" w:rsidRDefault="0099745F"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6702D3">
        <w:rPr>
          <w:lang w:val="en-US"/>
        </w:rPr>
        <w:t>7.3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6702D3" w:rsidRPr="0045477E">
        <w:rPr>
          <w:lang w:val="en-US"/>
        </w:rPr>
        <w:t xml:space="preserve">Alternate creation of </w:t>
      </w:r>
      <w:r w:rsidR="006702D3">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36" w:name="_Toc354676951"/>
      <w:bookmarkStart w:id="537" w:name="_Toc35643751"/>
      <w:bookmarkEnd w:id="534"/>
      <w:bookmarkEnd w:id="536"/>
      <w:r>
        <w:rPr>
          <w:lang w:val="en-US"/>
        </w:rPr>
        <w:t>Get result of X</w:t>
      </w:r>
      <w:r>
        <w:rPr>
          <w:lang w:val="en-US"/>
        </w:rPr>
        <w:noBreakHyphen/>
        <w:t>definition process</w:t>
      </w:r>
      <w:bookmarkEnd w:id="537"/>
    </w:p>
    <w:p w14:paraId="495A90BD" w14:textId="666712FE" w:rsidR="00D84C56" w:rsidRPr="00E060F7" w:rsidRDefault="0099745F"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6702D3">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6702D3">
        <w:rPr>
          <w:lang w:val="en-US"/>
        </w:rPr>
        <w:t>7.2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6702D3">
        <w:rPr>
          <w:lang w:val="en-US"/>
        </w:rPr>
        <w:t>6.6.2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38" w:name="_Toc342655548"/>
      <w:bookmarkStart w:id="539" w:name="_Toc342655549"/>
      <w:bookmarkStart w:id="540" w:name="_Toc342655550"/>
      <w:bookmarkStart w:id="541" w:name="_Ref342400529"/>
      <w:bookmarkStart w:id="542" w:name="_Ref342402724"/>
      <w:bookmarkStart w:id="543" w:name="_Ref342408883"/>
      <w:bookmarkStart w:id="544" w:name="_Toc354676952"/>
      <w:bookmarkStart w:id="545" w:name="_Ref535681788"/>
      <w:bookmarkStart w:id="546" w:name="_Ref535681806"/>
      <w:bookmarkStart w:id="547" w:name="_Ref535682389"/>
      <w:bookmarkStart w:id="548" w:name="_Ref535682601"/>
      <w:bookmarkStart w:id="549" w:name="_Toc35643752"/>
      <w:bookmarkEnd w:id="538"/>
      <w:bookmarkEnd w:id="539"/>
      <w:bookmarkEnd w:id="540"/>
      <w:r w:rsidRPr="00E060F7">
        <w:rPr>
          <w:lang w:val="en-US"/>
        </w:rPr>
        <w:t>Extern</w:t>
      </w:r>
      <w:r w:rsidR="003C0BB6">
        <w:rPr>
          <w:lang w:val="en-US"/>
        </w:rPr>
        <w:t>al</w:t>
      </w:r>
      <w:r w:rsidRPr="00E060F7">
        <w:rPr>
          <w:lang w:val="en-US"/>
        </w:rPr>
        <w:t xml:space="preserve"> </w:t>
      </w:r>
      <w:bookmarkEnd w:id="541"/>
      <w:bookmarkEnd w:id="542"/>
      <w:bookmarkEnd w:id="543"/>
      <w:bookmarkEnd w:id="544"/>
      <w:r w:rsidR="003C0BB6">
        <w:rPr>
          <w:lang w:val="en-US"/>
        </w:rPr>
        <w:t>variables</w:t>
      </w:r>
      <w:bookmarkEnd w:id="545"/>
      <w:bookmarkEnd w:id="546"/>
      <w:bookmarkEnd w:id="547"/>
      <w:bookmarkEnd w:id="548"/>
      <w:bookmarkEnd w:id="549"/>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99745F"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6702D3">
        <w:rPr>
          <w:lang w:val="en-US"/>
        </w:rPr>
        <w:t>4.8</w:t>
      </w:r>
      <w:r w:rsidR="005429D7">
        <w:rPr>
          <w:lang w:val="en-US"/>
        </w:rPr>
        <w:fldChar w:fldCharType="end"/>
      </w:r>
      <w:r w:rsidR="005429D7">
        <w:rPr>
          <w:lang w:val="en-US"/>
        </w:rPr>
        <w:t>.</w:t>
      </w:r>
    </w:p>
    <w:p w14:paraId="444ED560" w14:textId="4E7AB1DA" w:rsidR="00D84C56" w:rsidRPr="00E060F7" w:rsidRDefault="0099745F"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6702D3">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6702D3">
        <w:rPr>
          <w:lang w:val="en-US"/>
        </w:rPr>
        <w:t>7.2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6702D3">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6702D3">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6702D3">
        <w:rPr>
          <w:lang w:val="en-US"/>
        </w:rPr>
        <w:t>14.2</w:t>
      </w:r>
      <w:r w:rsidR="00EF650E" w:rsidRPr="00E060F7">
        <w:rPr>
          <w:lang w:val="en-US"/>
        </w:rPr>
        <w:fldChar w:fldCharType="end"/>
      </w:r>
      <w:r>
        <w:rPr>
          <w:lang w:val="en-US"/>
        </w:rPr>
        <w:t>.</w:t>
      </w:r>
    </w:p>
    <w:p w14:paraId="4766C404" w14:textId="4A8E311A" w:rsidR="00D84C56" w:rsidRPr="00E060F7" w:rsidRDefault="0099745F"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6702D3">
        <w:rPr>
          <w:lang w:val="en-US"/>
        </w:rPr>
        <w:t>7.7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6702D3" w:rsidRPr="00E060F7">
        <w:rPr>
          <w:lang w:val="en-US"/>
        </w:rPr>
        <w:t>Extern</w:t>
      </w:r>
      <w:r w:rsidR="006702D3">
        <w:rPr>
          <w:lang w:val="en-US"/>
        </w:rPr>
        <w:t>al</w:t>
      </w:r>
      <w:r w:rsidR="006702D3" w:rsidRPr="00E060F7">
        <w:rPr>
          <w:lang w:val="en-US"/>
        </w:rPr>
        <w:t xml:space="preserve"> instan</w:t>
      </w:r>
      <w:r w:rsidR="006702D3">
        <w:rPr>
          <w:lang w:val="en-US"/>
        </w:rPr>
        <w:t>ce</w:t>
      </w:r>
      <w:r w:rsidR="006702D3" w:rsidRPr="00E060F7">
        <w:rPr>
          <w:lang w:val="en-US"/>
        </w:rPr>
        <w:t xml:space="preserve"> met</w:t>
      </w:r>
      <w:r w:rsidR="006702D3">
        <w:rPr>
          <w:lang w:val="en-US"/>
        </w:rPr>
        <w:t>h</w:t>
      </w:r>
      <w:r w:rsidR="006702D3" w:rsidRPr="00E060F7">
        <w:rPr>
          <w:lang w:val="en-US"/>
        </w:rPr>
        <w:t>od</w:t>
      </w:r>
      <w:r w:rsidR="006702D3">
        <w:rPr>
          <w:lang w:val="en-US"/>
        </w:rPr>
        <w:t>s</w:t>
      </w:r>
      <w:r w:rsidR="00F83983">
        <w:rPr>
          <w:lang w:val="en-US"/>
        </w:rPr>
        <w:fldChar w:fldCharType="end"/>
      </w:r>
    </w:p>
    <w:p w14:paraId="4C7AB5E7" w14:textId="3E8220CC" w:rsidR="00D84C56" w:rsidRPr="00E060F7" w:rsidRDefault="0099745F"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6702D3">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6702D3">
        <w:rPr>
          <w:lang w:val="en-US"/>
        </w:rPr>
        <w:t>Appendix</w:t>
      </w:r>
      <w:r w:rsidR="006702D3" w:rsidRPr="00E060F7">
        <w:rPr>
          <w:lang w:val="en-US"/>
        </w:rPr>
        <w:t xml:space="preserve"> C – </w:t>
      </w:r>
      <w:r w:rsidR="006702D3"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550" w:name="_Ref353969162"/>
      <w:bookmarkStart w:id="551" w:name="_Toc354676953"/>
      <w:bookmarkStart w:id="552" w:name="_Toc35643753"/>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550"/>
      <w:bookmarkEnd w:id="551"/>
      <w:bookmarkEnd w:id="552"/>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553" w:name="_Ref535680022"/>
      <w:bookmarkStart w:id="554" w:name="_Ref535680214"/>
      <w:bookmarkStart w:id="555" w:name="_Ref535682162"/>
      <w:bookmarkStart w:id="556" w:name="_Ref341803343"/>
      <w:bookmarkStart w:id="557" w:name="_Ref342407860"/>
      <w:bookmarkStart w:id="558" w:name="_Ref342407947"/>
      <w:bookmarkStart w:id="559" w:name="_Toc354676954"/>
      <w:bookmarkStart w:id="560" w:name="_Toc356437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553"/>
      <w:bookmarkEnd w:id="554"/>
      <w:bookmarkEnd w:id="555"/>
      <w:bookmarkEnd w:id="560"/>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99745F"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6702D3">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6702D3" w:rsidRPr="00E060F7">
        <w:rPr>
          <w:lang w:val="en-US"/>
        </w:rPr>
        <w:t>Events and Actions</w:t>
      </w:r>
      <w:r w:rsidR="00F83983">
        <w:rPr>
          <w:lang w:val="en-US"/>
        </w:rPr>
        <w:fldChar w:fldCharType="end"/>
      </w:r>
    </w:p>
    <w:p w14:paraId="7DB1AFA0" w14:textId="07129DC3" w:rsidR="00D84C56" w:rsidRPr="00E060F7" w:rsidRDefault="0099745F"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F83983">
        <w:rPr>
          <w:lang w:val="en-US"/>
        </w:rPr>
        <w:fldChar w:fldCharType="end"/>
      </w:r>
    </w:p>
    <w:p w14:paraId="24AB7D12" w14:textId="5DD846F3" w:rsidR="00D84C56" w:rsidRPr="00E060F7" w:rsidRDefault="0099745F"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6702D3">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6702D3">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6702D3">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6702D3">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561" w:name="_Ref535151438"/>
      <w:bookmarkStart w:id="562" w:name="_Ref535151452"/>
      <w:bookmarkStart w:id="563" w:name="_Toc35643755"/>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556"/>
      <w:r w:rsidRPr="00E060F7">
        <w:rPr>
          <w:lang w:val="en-US"/>
        </w:rPr>
        <w:t>datab</w:t>
      </w:r>
      <w:r w:rsidR="00BF5690">
        <w:rPr>
          <w:lang w:val="en-US"/>
        </w:rPr>
        <w:t>ase in a</w:t>
      </w:r>
      <w:r w:rsidRPr="00E060F7">
        <w:rPr>
          <w:lang w:val="en-US"/>
        </w:rPr>
        <w:t xml:space="preserve"> XML </w:t>
      </w:r>
      <w:bookmarkEnd w:id="557"/>
      <w:bookmarkEnd w:id="558"/>
      <w:bookmarkEnd w:id="559"/>
      <w:r w:rsidR="00BF5690">
        <w:rPr>
          <w:lang w:val="en-US"/>
        </w:rPr>
        <w:t>document</w:t>
      </w:r>
      <w:bookmarkEnd w:id="561"/>
      <w:bookmarkEnd w:id="562"/>
      <w:bookmarkEnd w:id="563"/>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99745F"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6702D3">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6702D3" w:rsidRPr="00E060F7">
        <w:rPr>
          <w:lang w:val="en-US"/>
        </w:rPr>
        <w:t>U</w:t>
      </w:r>
      <w:r w:rsidR="006702D3">
        <w:rPr>
          <w:lang w:val="en-US"/>
        </w:rPr>
        <w:t>ser Defined M</w:t>
      </w:r>
      <w:r w:rsidR="006702D3" w:rsidRPr="00E060F7">
        <w:rPr>
          <w:lang w:val="en-US"/>
        </w:rPr>
        <w:t>et</w:t>
      </w:r>
      <w:r w:rsidR="006702D3">
        <w:rPr>
          <w:lang w:val="en-US"/>
        </w:rPr>
        <w:t>h</w:t>
      </w:r>
      <w:r w:rsidR="006702D3" w:rsidRPr="00E060F7">
        <w:rPr>
          <w:lang w:val="en-US"/>
        </w:rPr>
        <w:t>od</w:t>
      </w:r>
      <w:r w:rsidR="006702D3">
        <w:rPr>
          <w:lang w:val="en-US"/>
        </w:rPr>
        <w:t>s</w:t>
      </w:r>
      <w:r w:rsidR="006702D3" w:rsidRPr="00E060F7">
        <w:rPr>
          <w:lang w:val="en-US"/>
        </w:rPr>
        <w:t xml:space="preserve"> </w:t>
      </w:r>
      <w:r w:rsidR="006702D3">
        <w:rPr>
          <w:lang w:val="en-US"/>
        </w:rPr>
        <w:t>for</w:t>
      </w:r>
      <w:r w:rsidR="006702D3" w:rsidRPr="00E060F7">
        <w:rPr>
          <w:lang w:val="en-US"/>
        </w:rPr>
        <w:t xml:space="preserve"> </w:t>
      </w:r>
      <w:r w:rsidR="006702D3">
        <w:rPr>
          <w:lang w:val="en-US"/>
        </w:rPr>
        <w:t>Checking D</w:t>
      </w:r>
      <w:r w:rsidR="006702D3" w:rsidRPr="00E060F7">
        <w:rPr>
          <w:lang w:val="en-US"/>
        </w:rPr>
        <w:t>at</w:t>
      </w:r>
      <w:r w:rsidR="006702D3">
        <w:rPr>
          <w:lang w:val="en-US"/>
        </w:rPr>
        <w:t>a</w:t>
      </w:r>
      <w:r w:rsidR="006702D3" w:rsidRPr="00E060F7">
        <w:rPr>
          <w:lang w:val="en-US"/>
        </w:rPr>
        <w:t xml:space="preserve"> </w:t>
      </w:r>
      <w:r w:rsidR="006702D3">
        <w:rPr>
          <w:lang w:val="en-US"/>
        </w:rPr>
        <w:t>T</w:t>
      </w:r>
      <w:r w:rsidR="006702D3" w:rsidRPr="00E060F7">
        <w:rPr>
          <w:lang w:val="en-US"/>
        </w:rPr>
        <w:t>yp</w:t>
      </w:r>
      <w:r w:rsidR="006702D3">
        <w:rPr>
          <w:lang w:val="en-US"/>
        </w:rPr>
        <w:t>e</w:t>
      </w:r>
      <w:r w:rsidR="006702D3" w:rsidRPr="00E060F7">
        <w:rPr>
          <w:lang w:val="en-US"/>
        </w:rPr>
        <w:fldChar w:fldCharType="begin"/>
      </w:r>
      <w:r w:rsidR="006702D3" w:rsidRPr="00E060F7">
        <w:rPr>
          <w:lang w:val="en-US"/>
        </w:rPr>
        <w:instrText xml:space="preserve"> XE "Uživatelské metody:pro typovou kontrolu" </w:instrText>
      </w:r>
      <w:r w:rsidR="006702D3" w:rsidRPr="00E060F7">
        <w:rPr>
          <w:lang w:val="en-US"/>
        </w:rPr>
        <w:fldChar w:fldCharType="end"/>
      </w:r>
      <w:r w:rsidR="006702D3">
        <w:rPr>
          <w:lang w:val="en-US"/>
        </w:rPr>
        <w:t>s</w:t>
      </w:r>
      <w:r w:rsidR="00F83983">
        <w:rPr>
          <w:lang w:val="en-US"/>
        </w:rPr>
        <w:fldChar w:fldCharType="end"/>
      </w:r>
    </w:p>
    <w:p w14:paraId="4E6B018C" w14:textId="595A867C" w:rsidR="00D84C56" w:rsidRPr="00E060F7" w:rsidRDefault="0099745F"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6702D3" w:rsidRPr="00E060F7">
        <w:rPr>
          <w:lang w:val="en-US"/>
        </w:rPr>
        <w:t>Cont</w:t>
      </w:r>
      <w:r w:rsidR="006702D3">
        <w:rPr>
          <w:lang w:val="en-US"/>
        </w:rPr>
        <w:t>ainer</w:t>
      </w:r>
      <w:r w:rsidR="00F83983">
        <w:rPr>
          <w:lang w:val="en-US"/>
        </w:rPr>
        <w:fldChar w:fldCharType="end"/>
      </w:r>
    </w:p>
    <w:p w14:paraId="7A273358" w14:textId="066EB7C8" w:rsidR="00D84C56" w:rsidRPr="00E060F7" w:rsidRDefault="0099745F"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6702D3">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6702D3">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6702D3">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99745F"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6702D3">
        <w:rPr>
          <w:lang w:val="en-US"/>
        </w:rPr>
        <w:t>8</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6702D3" w:rsidRPr="00D66362">
        <w:rPr>
          <w:lang w:val="en-US"/>
        </w:rPr>
        <w:t xml:space="preserve">Structuring </w:t>
      </w:r>
      <w:r w:rsidR="006702D3">
        <w:rPr>
          <w:lang w:val="en-US"/>
        </w:rPr>
        <w:t xml:space="preserve">of </w:t>
      </w:r>
      <w:r w:rsidR="006702D3" w:rsidRPr="00D66362">
        <w:rPr>
          <w:lang w:val="en-US"/>
        </w:rPr>
        <w:t>X-</w:t>
      </w:r>
      <w:r w:rsidR="006702D3">
        <w:rPr>
          <w:lang w:val="en-US"/>
        </w:rPr>
        <w:t>d</w:t>
      </w:r>
      <w:r w:rsidR="006702D3" w:rsidRPr="00D66362">
        <w:rPr>
          <w:lang w:val="en-US"/>
        </w:rPr>
        <w:t>efinitions</w:t>
      </w:r>
      <w:r w:rsidR="00F83983">
        <w:rPr>
          <w:lang w:val="en-US"/>
        </w:rPr>
        <w:fldChar w:fldCharType="end"/>
      </w:r>
    </w:p>
    <w:p w14:paraId="75A0ED2C" w14:textId="6B2BE19D" w:rsidR="00D84C56" w:rsidRPr="00E060F7" w:rsidRDefault="0099745F"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6702D3">
        <w:rPr>
          <w:lang w:val="en-US"/>
        </w:rPr>
        <w:t>12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6702D3">
        <w:rPr>
          <w:lang w:val="en-US"/>
        </w:rPr>
        <w:t>Appendix</w:t>
      </w:r>
      <w:r w:rsidR="006702D3" w:rsidRPr="00E060F7">
        <w:rPr>
          <w:lang w:val="en-US"/>
        </w:rPr>
        <w:t xml:space="preserve"> A – </w:t>
      </w:r>
      <w:r w:rsidR="006702D3">
        <w:rPr>
          <w:lang w:val="en-US"/>
        </w:rPr>
        <w:t>complete example</w:t>
      </w:r>
      <w:r w:rsidR="00F83983">
        <w:rPr>
          <w:lang w:val="en-US"/>
        </w:rPr>
        <w:fldChar w:fldCharType="end"/>
      </w:r>
    </w:p>
    <w:p w14:paraId="39B7B682" w14:textId="751FFC4D" w:rsidR="00D84C56" w:rsidRPr="00E060F7" w:rsidRDefault="0099745F"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6702D3">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6702D3">
        <w:rPr>
          <w:lang w:val="en-US"/>
        </w:rPr>
        <w:t>Appendix</w:t>
      </w:r>
      <w:r w:rsidR="006702D3" w:rsidRPr="00E060F7">
        <w:rPr>
          <w:lang w:val="en-US"/>
        </w:rPr>
        <w:t xml:space="preserve"> C – </w:t>
      </w:r>
      <w:r w:rsidR="006702D3"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564" w:name="_Toc35643756"/>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564"/>
    </w:p>
    <w:p w14:paraId="7D3C3989" w14:textId="079DEC52" w:rsidR="00996F9A" w:rsidRDefault="0099745F"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6702D3">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6702D3">
        <w:rPr>
          <w:lang w:val="en-US"/>
        </w:rPr>
        <w:t>Running the validation mode</w:t>
      </w:r>
      <w:r w:rsidR="00F83983">
        <w:rPr>
          <w:lang w:val="en-US"/>
        </w:rPr>
        <w:fldChar w:fldCharType="end"/>
      </w:r>
    </w:p>
    <w:p w14:paraId="0A7843B8" w14:textId="7C8D0B40" w:rsidR="00F83983" w:rsidRPr="00E060F7" w:rsidRDefault="0099745F"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6702D3">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6702D3"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565" w:name="_Ref363643508"/>
      <w:bookmarkStart w:id="566" w:name="_Toc35643757"/>
      <w:r w:rsidRPr="000E21EF">
        <w:rPr>
          <w:lang w:val="en-US"/>
        </w:rPr>
        <w:t xml:space="preserve">Continuous XML document </w:t>
      </w:r>
      <w:r>
        <w:rPr>
          <w:lang w:val="en-US"/>
        </w:rPr>
        <w:t>writing</w:t>
      </w:r>
      <w:bookmarkEnd w:id="565"/>
      <w:bookmarkEnd w:id="566"/>
    </w:p>
    <w:p w14:paraId="3B198DB8" w14:textId="39D0EF28" w:rsidR="00F83983" w:rsidRDefault="0099745F"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6702D3">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6702D3">
        <w:rPr>
          <w:lang w:val="en-US"/>
        </w:rPr>
        <w:t>Running the validation mode</w:t>
      </w:r>
      <w:r w:rsidR="00F83983">
        <w:rPr>
          <w:lang w:val="en-US"/>
        </w:rPr>
        <w:fldChar w:fldCharType="end"/>
      </w:r>
    </w:p>
    <w:p w14:paraId="5E5E9187" w14:textId="5C3874CF" w:rsidR="00F83983" w:rsidRDefault="0099745F"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6702D3">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6702D3"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lastRenderedPageBreak/>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6702D3">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567" w:name="_Toc35643758"/>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567"/>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568" w:name="_Toc35643759"/>
      <w:r w:rsidRPr="004319CB">
        <w:rPr>
          <w:lang w:val="en-US"/>
        </w:rPr>
        <w:t>Incremental writing using XmlOutStream</w:t>
      </w:r>
      <w:bookmarkEnd w:id="568"/>
    </w:p>
    <w:p w14:paraId="269323FB" w14:textId="61958280" w:rsidR="00D84C56" w:rsidRPr="00E060F7" w:rsidRDefault="0099745F"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6702D3">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6702D3" w:rsidRPr="00E060F7">
        <w:rPr>
          <w:lang w:val="en-US"/>
        </w:rPr>
        <w:t>Extern</w:t>
      </w:r>
      <w:r w:rsidR="006702D3">
        <w:rPr>
          <w:lang w:val="en-US"/>
        </w:rPr>
        <w:t>al</w:t>
      </w:r>
      <w:r w:rsidR="006702D3" w:rsidRPr="00E060F7">
        <w:rPr>
          <w:lang w:val="en-US"/>
        </w:rPr>
        <w:t xml:space="preserve"> </w:t>
      </w:r>
      <w:r w:rsidR="006702D3">
        <w:rPr>
          <w:lang w:val="en-US"/>
        </w:rPr>
        <w:t>variables</w:t>
      </w:r>
      <w:r w:rsidR="00F83983">
        <w:rPr>
          <w:lang w:val="en-US"/>
        </w:rPr>
        <w:fldChar w:fldCharType="end"/>
      </w:r>
    </w:p>
    <w:p w14:paraId="75D812AC" w14:textId="6AE7C880" w:rsidR="00D84C56" w:rsidRPr="00E060F7" w:rsidRDefault="0099745F"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6702D3">
        <w:rPr>
          <w:lang w:val="en-US"/>
        </w:rPr>
        <w:t>14.7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6702D3">
        <w:rPr>
          <w:lang w:val="en-US"/>
        </w:rPr>
        <w:t xml:space="preserve">Methods implemented in </w:t>
      </w:r>
      <w:r w:rsidR="006702D3" w:rsidRPr="00E060F7">
        <w:rPr>
          <w:lang w:val="en-US"/>
        </w:rPr>
        <w:t>X-</w:t>
      </w:r>
      <w:r w:rsidR="006702D3">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569" w:name="_Ref345917516"/>
      <w:bookmarkStart w:id="570" w:name="_Toc354676955"/>
      <w:bookmarkStart w:id="571" w:name="_Toc35643760"/>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569"/>
      <w:bookmarkEnd w:id="570"/>
      <w:bookmarkEnd w:id="571"/>
    </w:p>
    <w:p w14:paraId="59BAB132" w14:textId="17DE6955" w:rsidR="00D84C56" w:rsidRPr="00E060F7" w:rsidRDefault="0099745F"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572" w:name="_Toc345676351"/>
      <w:bookmarkStart w:id="573" w:name="_Toc345676417"/>
      <w:bookmarkStart w:id="574" w:name="_Toc345932166"/>
      <w:bookmarkStart w:id="575" w:name="_Toc346027604"/>
      <w:bookmarkStart w:id="576" w:name="_Toc346113305"/>
      <w:bookmarkStart w:id="577" w:name="_Ref535156990"/>
      <w:bookmarkStart w:id="578" w:name="_Toc35643761"/>
      <w:bookmarkEnd w:id="572"/>
      <w:bookmarkEnd w:id="573"/>
      <w:bookmarkEnd w:id="574"/>
      <w:bookmarkEnd w:id="575"/>
      <w:bookmarkEnd w:id="576"/>
      <w:r w:rsidRPr="007B3B01">
        <w:rPr>
          <w:lang w:val="en-US"/>
        </w:rPr>
        <w:t>Reference to another element model in X-definition</w:t>
      </w:r>
      <w:bookmarkEnd w:id="577"/>
      <w:bookmarkEnd w:id="578"/>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99745F"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6702D3">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99745F"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6702D3">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6702D3" w:rsidRPr="00032F37">
        <w:rPr>
          <w:lang w:val="en-US"/>
        </w:rPr>
        <w:t>Collection of X-Definitions</w:t>
      </w:r>
      <w:r w:rsidR="008544BD">
        <w:rPr>
          <w:lang w:val="en-US"/>
        </w:rPr>
        <w:fldChar w:fldCharType="end"/>
      </w:r>
    </w:p>
    <w:p w14:paraId="629C67C9" w14:textId="58095B70" w:rsidR="00E53FCD" w:rsidRPr="00E060F7" w:rsidRDefault="0099745F"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6702D3">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6702D3" w:rsidRPr="00E060F7">
        <w:rPr>
          <w:lang w:val="en-US"/>
        </w:rPr>
        <w:t>Ma</w:t>
      </w:r>
      <w:r w:rsidR="006702D3">
        <w:rPr>
          <w:lang w:val="en-US"/>
        </w:rPr>
        <w:t>c</w:t>
      </w:r>
      <w:r w:rsidR="006702D3" w:rsidRPr="00E060F7">
        <w:rPr>
          <w:lang w:val="en-US"/>
        </w:rPr>
        <w:t>r</w:t>
      </w:r>
      <w:r w:rsidR="006702D3">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579" w:name="_Ref535946478"/>
      <w:bookmarkStart w:id="580" w:name="_Toc35643762"/>
      <w:r w:rsidRPr="00032F37">
        <w:rPr>
          <w:lang w:val="en-US"/>
        </w:rPr>
        <w:t>Alternative references to groups</w:t>
      </w:r>
      <w:bookmarkEnd w:id="579"/>
      <w:bookmarkEnd w:id="580"/>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581" w:name="_Ref535698847"/>
      <w:bookmarkStart w:id="582" w:name="_Ref535699030"/>
      <w:bookmarkStart w:id="583" w:name="_Toc35643763"/>
      <w:r w:rsidRPr="00032F37">
        <w:rPr>
          <w:lang w:val="en-US"/>
        </w:rPr>
        <w:t>Collection of X-Definitions</w:t>
      </w:r>
      <w:bookmarkEnd w:id="581"/>
      <w:bookmarkEnd w:id="582"/>
      <w:bookmarkEnd w:id="583"/>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99745F"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8544BD">
        <w:rPr>
          <w:lang w:val="en-US"/>
        </w:rPr>
        <w:fldChar w:fldCharType="end"/>
      </w:r>
    </w:p>
    <w:p w14:paraId="1A2CB4E1" w14:textId="0C57DB81" w:rsidR="00D84C56" w:rsidRPr="00E060F7" w:rsidRDefault="0099745F"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6702D3">
        <w:rPr>
          <w:lang w:val="en-US"/>
        </w:rPr>
        <w:t>8.1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6702D3"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99745F"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6702D3">
        <w:rPr>
          <w:lang w:val="en-US"/>
        </w:rPr>
        <w:t>8.3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6702D3"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584" w:name="_Toc35643764"/>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584"/>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585" w:name="_Ref535946579"/>
      <w:bookmarkStart w:id="586" w:name="_Ref535947121"/>
      <w:bookmarkStart w:id="587" w:name="_Toc35643765"/>
      <w:r w:rsidRPr="008F788A">
        <w:rPr>
          <w:lang w:val="en-US"/>
        </w:rPr>
        <w:t>X-definitions in separate files</w:t>
      </w:r>
      <w:bookmarkEnd w:id="585"/>
      <w:bookmarkEnd w:id="586"/>
      <w:bookmarkEnd w:id="587"/>
    </w:p>
    <w:p w14:paraId="497460EF" w14:textId="2FB23378" w:rsidR="00D84C56" w:rsidRPr="00E060F7" w:rsidRDefault="0099745F"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6702D3">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6702D3">
        <w:rPr>
          <w:lang w:val="en-US"/>
        </w:rPr>
        <w:t>Using of X</w:t>
      </w:r>
      <w:r w:rsidR="006702D3">
        <w:rPr>
          <w:lang w:val="en-US"/>
        </w:rPr>
        <w:noBreakHyphen/>
        <w:t>definitions in Java code</w:t>
      </w:r>
      <w:r w:rsidR="008544BD">
        <w:rPr>
          <w:lang w:val="en-US"/>
        </w:rPr>
        <w:fldChar w:fldCharType="end"/>
      </w:r>
    </w:p>
    <w:p w14:paraId="10B790E3" w14:textId="717517A8" w:rsidR="00D84C56" w:rsidRPr="00E060F7" w:rsidRDefault="0099745F"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6702D3">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6702D3"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6702D3">
        <w:rPr>
          <w:lang w:val="en-US"/>
        </w:rPr>
        <w:t>8.2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99745F"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6702D3">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6702D3" w:rsidRPr="00E060F7">
        <w:rPr>
          <w:lang w:val="en-US"/>
        </w:rPr>
        <w:t>Ma</w:t>
      </w:r>
      <w:r w:rsidR="006702D3">
        <w:rPr>
          <w:lang w:val="en-US"/>
        </w:rPr>
        <w:t>c</w:t>
      </w:r>
      <w:r w:rsidR="006702D3" w:rsidRPr="00E060F7">
        <w:rPr>
          <w:lang w:val="en-US"/>
        </w:rPr>
        <w:t>r</w:t>
      </w:r>
      <w:r w:rsidR="006702D3">
        <w:rPr>
          <w:lang w:val="en-US"/>
        </w:rPr>
        <w:t>os</w:t>
      </w:r>
      <w:r w:rsidR="008544BD">
        <w:rPr>
          <w:lang w:val="en-US"/>
        </w:rPr>
        <w:fldChar w:fldCharType="end"/>
      </w:r>
    </w:p>
    <w:p w14:paraId="1358B48C" w14:textId="7CD30043" w:rsidR="00D84C56" w:rsidRPr="00E060F7" w:rsidRDefault="0099745F"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6702D3">
        <w:rPr>
          <w:lang w:val="en-US"/>
        </w:rPr>
        <w:t>8.5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6702D3"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588" w:name="_Ref345917650"/>
      <w:bookmarkStart w:id="589" w:name="_Ref345917752"/>
      <w:bookmarkStart w:id="590" w:name="_Toc354676959"/>
      <w:bookmarkStart w:id="591" w:name="_Ref535698864"/>
      <w:bookmarkStart w:id="592" w:name="_Ref535699052"/>
      <w:bookmarkStart w:id="593" w:name="_Toc35643766"/>
      <w:r w:rsidRPr="00E060F7">
        <w:rPr>
          <w:lang w:val="en-US"/>
        </w:rPr>
        <w:t>Ma</w:t>
      </w:r>
      <w:r w:rsidR="00724822">
        <w:rPr>
          <w:lang w:val="en-US"/>
        </w:rPr>
        <w:t>c</w:t>
      </w:r>
      <w:r w:rsidRPr="00E060F7">
        <w:rPr>
          <w:lang w:val="en-US"/>
        </w:rPr>
        <w:t>r</w:t>
      </w:r>
      <w:bookmarkEnd w:id="588"/>
      <w:bookmarkEnd w:id="589"/>
      <w:bookmarkEnd w:id="590"/>
      <w:r w:rsidR="00724822">
        <w:rPr>
          <w:lang w:val="en-US"/>
        </w:rPr>
        <w:t>os</w:t>
      </w:r>
      <w:bookmarkEnd w:id="591"/>
      <w:bookmarkEnd w:id="592"/>
      <w:bookmarkEnd w:id="593"/>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99745F"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lastRenderedPageBreak/>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594" w:name="_Toc35643767"/>
      <w:r>
        <w:rPr>
          <w:lang w:val="en-US"/>
        </w:rPr>
        <w:t>Macros with parameters</w:t>
      </w:r>
      <w:bookmarkEnd w:id="594"/>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595" w:name="_Ref535699073"/>
      <w:bookmarkStart w:id="596" w:name="_Toc35643768"/>
      <w:r w:rsidRPr="007B044A">
        <w:rPr>
          <w:lang w:val="en-US"/>
        </w:rPr>
        <w:t>Structure comparison</w:t>
      </w:r>
      <w:bookmarkEnd w:id="595"/>
      <w:bookmarkEnd w:id="596"/>
    </w:p>
    <w:p w14:paraId="658B6CEB" w14:textId="2B37151C" w:rsidR="00D84C56" w:rsidRPr="00E060F7" w:rsidRDefault="0099745F"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30DE62F1" w14:textId="0597D660" w:rsidR="00D84C56" w:rsidRPr="00E060F7" w:rsidRDefault="0099745F"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6702D3">
        <w:rPr>
          <w:lang w:val="en-US"/>
        </w:rPr>
        <w:t>8.1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6702D3"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6702D3">
        <w:rPr>
          <w:lang w:val="en-US"/>
        </w:rPr>
        <w:t>8.1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lastRenderedPageBreak/>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6702D3">
        <w:rPr>
          <w:lang w:val="en-US"/>
        </w:rPr>
        <w:t>8.3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597" w:name="_Toc355016578"/>
      <w:bookmarkStart w:id="598" w:name="_Toc355016842"/>
      <w:bookmarkStart w:id="599" w:name="_Toc355312136"/>
      <w:bookmarkStart w:id="600" w:name="_Toc355016579"/>
      <w:bookmarkStart w:id="601" w:name="_Toc355016843"/>
      <w:bookmarkStart w:id="602" w:name="_Toc355312137"/>
      <w:bookmarkStart w:id="603" w:name="_Toc355016580"/>
      <w:bookmarkStart w:id="604" w:name="_Toc355016844"/>
      <w:bookmarkStart w:id="605" w:name="_Toc355312138"/>
      <w:bookmarkStart w:id="606" w:name="_Toc355016581"/>
      <w:bookmarkStart w:id="607" w:name="_Toc355016845"/>
      <w:bookmarkStart w:id="608" w:name="_Toc355312139"/>
      <w:bookmarkStart w:id="609" w:name="_Toc355016584"/>
      <w:bookmarkStart w:id="610" w:name="_Toc355016848"/>
      <w:bookmarkStart w:id="611" w:name="_Toc355312142"/>
      <w:bookmarkStart w:id="612" w:name="_Toc355016587"/>
      <w:bookmarkStart w:id="613" w:name="_Toc355016851"/>
      <w:bookmarkStart w:id="614" w:name="_Toc355312145"/>
      <w:bookmarkStart w:id="615" w:name="_Toc355016588"/>
      <w:bookmarkStart w:id="616" w:name="_Toc355016852"/>
      <w:bookmarkStart w:id="617" w:name="_Toc355312146"/>
      <w:bookmarkStart w:id="618" w:name="_Toc355016589"/>
      <w:bookmarkStart w:id="619" w:name="_Toc355016853"/>
      <w:bookmarkStart w:id="620" w:name="_Toc355312147"/>
      <w:bookmarkStart w:id="621" w:name="_Toc355016591"/>
      <w:bookmarkStart w:id="622" w:name="_Toc355016855"/>
      <w:bookmarkStart w:id="623" w:name="_Toc355312149"/>
      <w:bookmarkStart w:id="624" w:name="_Toc355016592"/>
      <w:bookmarkStart w:id="625" w:name="_Toc355016856"/>
      <w:bookmarkStart w:id="626" w:name="_Toc355312150"/>
      <w:bookmarkStart w:id="627" w:name="_Toc355016593"/>
      <w:bookmarkStart w:id="628" w:name="_Toc355016857"/>
      <w:bookmarkStart w:id="629" w:name="_Toc355312151"/>
      <w:bookmarkStart w:id="630" w:name="_Toc355016594"/>
      <w:bookmarkStart w:id="631" w:name="_Toc355016858"/>
      <w:bookmarkStart w:id="632" w:name="_Toc355312152"/>
      <w:bookmarkStart w:id="633" w:name="_Toc355016595"/>
      <w:bookmarkStart w:id="634" w:name="_Toc355016859"/>
      <w:bookmarkStart w:id="635" w:name="_Toc355312153"/>
      <w:bookmarkStart w:id="636" w:name="_Toc355016596"/>
      <w:bookmarkStart w:id="637" w:name="_Toc355016860"/>
      <w:bookmarkStart w:id="638" w:name="_Toc355312154"/>
      <w:bookmarkStart w:id="639" w:name="_Toc355016602"/>
      <w:bookmarkStart w:id="640" w:name="_Toc355016866"/>
      <w:bookmarkStart w:id="641" w:name="_Toc355312160"/>
      <w:bookmarkStart w:id="642" w:name="_Toc355016605"/>
      <w:bookmarkStart w:id="643" w:name="_Toc355016869"/>
      <w:bookmarkStart w:id="644" w:name="_Toc355312163"/>
      <w:bookmarkStart w:id="645" w:name="_Toc355016606"/>
      <w:bookmarkStart w:id="646" w:name="_Toc355016870"/>
      <w:bookmarkStart w:id="647" w:name="_Toc355312164"/>
      <w:bookmarkStart w:id="648" w:name="_Toc355016607"/>
      <w:bookmarkStart w:id="649" w:name="_Toc355016871"/>
      <w:bookmarkStart w:id="650" w:name="_Toc355312165"/>
      <w:bookmarkStart w:id="651" w:name="_Toc355016608"/>
      <w:bookmarkStart w:id="652" w:name="_Toc355016872"/>
      <w:bookmarkStart w:id="653" w:name="_Toc355312166"/>
      <w:bookmarkStart w:id="654" w:name="_Toc355016610"/>
      <w:bookmarkStart w:id="655" w:name="_Toc355016874"/>
      <w:bookmarkStart w:id="656" w:name="_Toc355312168"/>
      <w:bookmarkStart w:id="657" w:name="_Toc355016611"/>
      <w:bookmarkStart w:id="658" w:name="_Toc355016875"/>
      <w:bookmarkStart w:id="659" w:name="_Toc355312169"/>
      <w:bookmarkStart w:id="660" w:name="_Ref535158341"/>
      <w:bookmarkStart w:id="661" w:name="_Toc35643769"/>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024D0C">
        <w:rPr>
          <w:lang w:val="en-US"/>
        </w:rPr>
        <w:lastRenderedPageBreak/>
        <w:t>Events in X-Script</w:t>
      </w:r>
      <w:bookmarkEnd w:id="660"/>
      <w:bookmarkEnd w:id="661"/>
    </w:p>
    <w:p w14:paraId="3AD72FDF" w14:textId="3699F962" w:rsidR="00D84C56" w:rsidRPr="00E060F7" w:rsidRDefault="0099745F"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6C544C4F" w14:textId="6AAB6FF0" w:rsidR="00D84C56" w:rsidRPr="00E060F7" w:rsidRDefault="0099745F"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662" w:name="_Toc35643770"/>
      <w:r w:rsidRPr="00024D0C">
        <w:rPr>
          <w:lang w:val="en-US"/>
        </w:rPr>
        <w:t xml:space="preserve">Events </w:t>
      </w:r>
      <w:r>
        <w:rPr>
          <w:lang w:val="en-US"/>
        </w:rPr>
        <w:t>in the</w:t>
      </w:r>
      <w:r w:rsidRPr="00024D0C">
        <w:rPr>
          <w:lang w:val="en-US"/>
        </w:rPr>
        <w:t xml:space="preserve"> validation mode</w:t>
      </w:r>
      <w:bookmarkEnd w:id="662"/>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lastRenderedPageBreak/>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663" w:name="_Toc35643771"/>
      <w:r>
        <w:rPr>
          <w:lang w:val="en-US"/>
        </w:rPr>
        <w:lastRenderedPageBreak/>
        <w:t>Construction</w:t>
      </w:r>
      <w:r w:rsidRPr="00CC7B85">
        <w:rPr>
          <w:lang w:val="en-US"/>
        </w:rPr>
        <w:t xml:space="preserve"> mode events</w:t>
      </w:r>
      <w:bookmarkEnd w:id="663"/>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664" w:name="_Ref367871157"/>
      <w:bookmarkStart w:id="665" w:name="_Ref367964504"/>
      <w:bookmarkStart w:id="666" w:name="_Toc354676964"/>
      <w:bookmarkStart w:id="667" w:name="_Ref354752507"/>
      <w:bookmarkStart w:id="668" w:name="_Ref354752532"/>
      <w:bookmarkStart w:id="669" w:name="_Ref354995829"/>
      <w:bookmarkStart w:id="670" w:name="_Ref355014514"/>
      <w:bookmarkStart w:id="671" w:name="_Ref355015996"/>
      <w:bookmarkStart w:id="672" w:name="_Ref365891348"/>
      <w:bookmarkStart w:id="673" w:name="_Toc35643772"/>
      <w:r w:rsidRPr="00E060F7">
        <w:rPr>
          <w:lang w:val="en-US"/>
        </w:rPr>
        <w:lastRenderedPageBreak/>
        <w:t>D</w:t>
      </w:r>
      <w:r w:rsidR="00823059" w:rsidRPr="00E060F7">
        <w:rPr>
          <w:lang w:val="en-US"/>
        </w:rPr>
        <w:t>ebugger</w:t>
      </w:r>
      <w:bookmarkEnd w:id="664"/>
      <w:bookmarkEnd w:id="665"/>
      <w:bookmarkEnd w:id="673"/>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99745F"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10B6BB94" w14:textId="5AFE08FB" w:rsidR="00823059" w:rsidRPr="00E060F7" w:rsidRDefault="0099745F"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6702D3">
        <w:rPr>
          <w:lang w:val="en-US"/>
        </w:rPr>
        <w:t>9</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6702D3">
        <w:rPr>
          <w:lang w:val="en-US"/>
        </w:rPr>
        <w:t>Using of X</w:t>
      </w:r>
      <w:r w:rsidR="006702D3">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6702D3">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674" w:name="_Ref535157487"/>
      <w:bookmarkStart w:id="675" w:name="_Ref535157497"/>
      <w:bookmarkStart w:id="676" w:name="_Toc35643773"/>
      <w:bookmarkEnd w:id="666"/>
      <w:bookmarkEnd w:id="667"/>
      <w:bookmarkEnd w:id="668"/>
      <w:bookmarkEnd w:id="669"/>
      <w:bookmarkEnd w:id="670"/>
      <w:bookmarkEnd w:id="671"/>
      <w:bookmarkEnd w:id="672"/>
      <w:r w:rsidRPr="006A5CB1">
        <w:rPr>
          <w:lang w:val="en-US"/>
        </w:rPr>
        <w:lastRenderedPageBreak/>
        <w:t>Processing and reporting errors</w:t>
      </w:r>
      <w:bookmarkEnd w:id="674"/>
      <w:bookmarkEnd w:id="675"/>
      <w:bookmarkEnd w:id="676"/>
    </w:p>
    <w:p w14:paraId="0CD32E5B" w14:textId="70D2DC80" w:rsidR="008544BD" w:rsidRPr="00E060F7" w:rsidRDefault="0099745F"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6702D3">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1CA6209E" w14:textId="21A3F2FC" w:rsidR="00A340E3" w:rsidRPr="00E060F7" w:rsidRDefault="0099745F"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6702D3">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6702D3">
        <w:rPr>
          <w:lang w:val="en-US"/>
        </w:rPr>
        <w:t>Using of X</w:t>
      </w:r>
      <w:r w:rsidR="006702D3">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6702D3">
        <w:rPr>
          <w:lang w:val="en-US"/>
        </w:rPr>
        <w:t>7.1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6702D3">
        <w:rPr>
          <w:lang w:val="en-US"/>
        </w:rPr>
        <w:t>7.2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6702D3">
        <w:rPr>
          <w:lang w:val="en-US"/>
        </w:rPr>
        <w:t>11.3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6702D3">
        <w:rPr>
          <w:lang w:val="en-US"/>
        </w:rPr>
        <w:t>11.1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6702D3">
        <w:rPr>
          <w:lang w:val="en-US"/>
        </w:rPr>
        <w:t>11.2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6702D3">
        <w:rPr>
          <w:b/>
          <w:lang w:val="en-US"/>
        </w:rPr>
        <w:t>11.1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6702D3">
        <w:rPr>
          <w:b/>
          <w:lang w:val="en-US"/>
        </w:rPr>
        <w:t>11.2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677" w:name="_Ref365891471"/>
      <w:bookmarkStart w:id="678" w:name="_Ref535681859"/>
      <w:bookmarkStart w:id="679" w:name="_Ref535681948"/>
      <w:bookmarkStart w:id="680" w:name="_Toc35643774"/>
      <w:r w:rsidRPr="00E060F7">
        <w:rPr>
          <w:lang w:val="en-US"/>
        </w:rPr>
        <w:t>G</w:t>
      </w:r>
      <w:bookmarkEnd w:id="677"/>
      <w:r w:rsidR="00FF3D1B" w:rsidRPr="00FF3D1B">
        <w:rPr>
          <w:lang w:val="en-US"/>
        </w:rPr>
        <w:t>enerate XML file with errors</w:t>
      </w:r>
      <w:bookmarkEnd w:id="678"/>
      <w:bookmarkEnd w:id="679"/>
      <w:bookmarkEnd w:id="680"/>
    </w:p>
    <w:p w14:paraId="6B1FBB2B" w14:textId="56087E97" w:rsidR="00AD6F0E" w:rsidRPr="00E060F7" w:rsidRDefault="0099745F"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6702D3" w:rsidRPr="00E060F7">
        <w:rPr>
          <w:lang w:val="en-US"/>
        </w:rPr>
        <w:t>Cont</w:t>
      </w:r>
      <w:r w:rsidR="006702D3">
        <w:rPr>
          <w:lang w:val="en-US"/>
        </w:rPr>
        <w:t>ainer</w:t>
      </w:r>
      <w:r w:rsidR="008544BD">
        <w:rPr>
          <w:lang w:val="en-US"/>
        </w:rPr>
        <w:fldChar w:fldCharType="end"/>
      </w:r>
    </w:p>
    <w:p w14:paraId="3B5C42DA" w14:textId="7E546937" w:rsidR="003964AD" w:rsidRPr="00E060F7" w:rsidRDefault="0099745F"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8544BD">
        <w:rPr>
          <w:lang w:val="en-US"/>
        </w:rPr>
        <w:fldChar w:fldCharType="end"/>
      </w:r>
    </w:p>
    <w:p w14:paraId="5D7D8421" w14:textId="004601D5" w:rsidR="00D94F05" w:rsidRPr="00E060F7" w:rsidRDefault="0099745F"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6702D3">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6702D3"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6702D3">
        <w:rPr>
          <w:lang w:val="en-US"/>
        </w:rPr>
        <w:t>6.6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681" w:name="_Ref535699648"/>
      <w:bookmarkStart w:id="682" w:name="_Toc35643775"/>
      <w:r>
        <w:rPr>
          <w:lang w:val="en-US"/>
        </w:rPr>
        <w:t>Creating of error data (two-phase)</w:t>
      </w:r>
      <w:bookmarkEnd w:id="681"/>
      <w:bookmarkEnd w:id="682"/>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6702D3">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683" w:name="_Toc35643776"/>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683"/>
    </w:p>
    <w:p w14:paraId="4978ED80" w14:textId="36C933C1" w:rsidR="00410F26" w:rsidRPr="00E060F7" w:rsidRDefault="0099745F"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6702D3">
        <w:rPr>
          <w:lang w:val="en-US"/>
        </w:rPr>
        <w:t>11.1.1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6702D3">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6702D3">
        <w:rPr>
          <w:lang w:val="en-US"/>
        </w:rPr>
        <w:t>11.1.1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6702D3">
        <w:rPr>
          <w:lang w:val="en-US"/>
        </w:rPr>
        <w:t>12</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684" w:name="_Ref365892180"/>
      <w:bookmarkStart w:id="685" w:name="_Toc35643777"/>
      <w:r w:rsidRPr="00E060F7">
        <w:rPr>
          <w:lang w:val="en-US"/>
        </w:rPr>
        <w:t>R</w:t>
      </w:r>
      <w:r w:rsidR="00D94F05" w:rsidRPr="00E060F7">
        <w:rPr>
          <w:lang w:val="en-US"/>
        </w:rPr>
        <w:t>eport</w:t>
      </w:r>
      <w:r w:rsidR="008F7B9F">
        <w:rPr>
          <w:lang w:val="en-US"/>
        </w:rPr>
        <w:t>e</w:t>
      </w:r>
      <w:r w:rsidR="002A20E5" w:rsidRPr="00E060F7">
        <w:rPr>
          <w:lang w:val="en-US"/>
        </w:rPr>
        <w:t>r</w:t>
      </w:r>
      <w:bookmarkEnd w:id="684"/>
      <w:bookmarkEnd w:id="685"/>
    </w:p>
    <w:p w14:paraId="164387BC" w14:textId="7D159D9E" w:rsidR="007C7575" w:rsidRPr="00E060F7" w:rsidRDefault="0099745F"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6702D3">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6702D3"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686" w:name="_Ref365989807"/>
      <w:bookmarkStart w:id="687" w:name="_Toc35643778"/>
      <w:r w:rsidRPr="00E060F7">
        <w:rPr>
          <w:lang w:val="en-US"/>
        </w:rPr>
        <w:t>Report</w:t>
      </w:r>
      <w:bookmarkEnd w:id="686"/>
      <w:r w:rsidR="00FF7FCF">
        <w:rPr>
          <w:lang w:val="en-US"/>
        </w:rPr>
        <w:t>s</w:t>
      </w:r>
      <w:bookmarkEnd w:id="687"/>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6702D3">
        <w:rPr>
          <w:lang w:val="en-US"/>
        </w:rPr>
        <w:t>11.2.2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6702D3">
        <w:rPr>
          <w:lang w:val="en-US"/>
        </w:rPr>
        <w:t>11.2.3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688" w:name="_Ref365896417"/>
      <w:r w:rsidRPr="00353F18">
        <w:t>Model text, parameters and links</w:t>
      </w:r>
      <w:bookmarkEnd w:id="688"/>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lastRenderedPageBreak/>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6702D3">
        <w:rPr>
          <w:lang w:val="en-US"/>
        </w:rPr>
        <w:t>11.2.1.3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689" w:name="_Ref365893832"/>
      <w:r w:rsidRPr="00E060F7">
        <w:t>M</w:t>
      </w:r>
      <w:bookmarkEnd w:id="689"/>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6702D3">
        <w:rPr>
          <w:lang w:val="en-US"/>
        </w:rPr>
        <w:t>11.2.1.2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lastRenderedPageBreak/>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690"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6702D3">
        <w:rPr>
          <w:lang w:val="en-US"/>
        </w:rPr>
        <w:t>11.2.1.2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690"/>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lastRenderedPageBreak/>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6702D3">
        <w:rPr>
          <w:lang w:val="en-US"/>
        </w:rPr>
        <w:t>11.2.1.8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6702D3">
        <w:rPr>
          <w:lang w:val="en-US"/>
        </w:rPr>
        <w:t>11.2.1.9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691" w:name="_Ref365898305"/>
      <w:r w:rsidRPr="00E060F7">
        <w:t>Program</w:t>
      </w:r>
      <w:r w:rsidR="00E71B6A">
        <w:t>ing of</w:t>
      </w:r>
      <w:r w:rsidRPr="00E060F7">
        <w:t xml:space="preserve"> report</w:t>
      </w:r>
      <w:bookmarkEnd w:id="691"/>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lastRenderedPageBreak/>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6702D3">
        <w:rPr>
          <w:lang w:val="en-US"/>
        </w:rPr>
        <w:t>11.2.2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692" w:name="_Ref534397129"/>
      <w:r w:rsidRPr="007D796C">
        <w:t>Registered and unregistered form of reports</w:t>
      </w:r>
      <w:bookmarkEnd w:id="692"/>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6702D3">
        <w:rPr>
          <w:lang w:val="en-US"/>
        </w:rPr>
        <w:t>11.2.1.8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6702D3">
        <w:rPr>
          <w:lang w:val="en-US"/>
        </w:rPr>
        <w:t>11.2.2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6702D3">
        <w:rPr>
          <w:lang w:val="en-US"/>
        </w:rPr>
        <w:t>11.2.2.1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lastRenderedPageBreak/>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693" w:name="_Ref365892084"/>
      <w:bookmarkStart w:id="694" w:name="_Toc35643779"/>
      <w:r w:rsidRPr="00E060F7">
        <w:rPr>
          <w:lang w:val="en-US"/>
        </w:rPr>
        <w:t>Tabl</w:t>
      </w:r>
      <w:r w:rsidR="003E11BF">
        <w:rPr>
          <w:lang w:val="en-US"/>
        </w:rPr>
        <w:t>es of</w:t>
      </w:r>
      <w:r w:rsidRPr="00E060F7">
        <w:rPr>
          <w:lang w:val="en-US"/>
        </w:rPr>
        <w:t xml:space="preserve"> report</w:t>
      </w:r>
      <w:bookmarkEnd w:id="693"/>
      <w:r w:rsidR="003E11BF">
        <w:rPr>
          <w:lang w:val="en-US"/>
        </w:rPr>
        <w:t>s</w:t>
      </w:r>
      <w:bookmarkEnd w:id="694"/>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7"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695" w:name="_Ref365987651"/>
      <w:r w:rsidRPr="00E060F7">
        <w:t>R</w:t>
      </w:r>
      <w:bookmarkEnd w:id="695"/>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lastRenderedPageBreak/>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6702D3">
        <w:rPr>
          <w:lang w:val="en-US"/>
        </w:rPr>
        <w:t>11.2.2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696" w:name="_Ref365892100"/>
      <w:bookmarkStart w:id="697" w:name="_Toc35643780"/>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696"/>
      <w:bookmarkEnd w:id="697"/>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698" w:name="_Toc35643781"/>
      <w:r w:rsidRPr="00E060F7">
        <w:rPr>
          <w:lang w:val="en-US"/>
        </w:rPr>
        <w:t>Report</w:t>
      </w:r>
      <w:r w:rsidR="00FB23F2">
        <w:rPr>
          <w:lang w:val="en-US"/>
        </w:rPr>
        <w:t>ers</w:t>
      </w:r>
      <w:bookmarkEnd w:id="698"/>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6702D3">
        <w:rPr>
          <w:lang w:val="en-US"/>
        </w:rPr>
        <w:t>11.2.1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6702D3">
        <w:rPr>
          <w:lang w:val="en-US"/>
        </w:rPr>
        <w:t>11.2.2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699" w:name="_Ref366048112"/>
      <w:bookmarkStart w:id="700" w:name="_Toc35643782"/>
      <w:r w:rsidRPr="00E060F7">
        <w:rPr>
          <w:lang w:val="en-US"/>
        </w:rPr>
        <w:lastRenderedPageBreak/>
        <w:t>Report</w:t>
      </w:r>
      <w:r w:rsidR="00177526">
        <w:rPr>
          <w:lang w:val="en-US"/>
        </w:rPr>
        <w:t>s</w:t>
      </w:r>
      <w:r w:rsidRPr="00E060F7">
        <w:rPr>
          <w:lang w:val="en-US"/>
        </w:rPr>
        <w:t xml:space="preserve"> </w:t>
      </w:r>
      <w:r w:rsidR="00177526">
        <w:rPr>
          <w:lang w:val="en-US"/>
        </w:rPr>
        <w:t>in exceptions</w:t>
      </w:r>
      <w:bookmarkEnd w:id="699"/>
      <w:bookmarkEnd w:id="700"/>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01" w:name="_Toc35643783"/>
      <w:r w:rsidRPr="004A7596">
        <w:rPr>
          <w:lang w:val="en-US"/>
        </w:rPr>
        <w:t>Example of use</w:t>
      </w:r>
      <w:bookmarkEnd w:id="701"/>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6702D3">
        <w:rPr>
          <w:lang w:val="en-US"/>
        </w:rPr>
        <w:t>11.2.2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6702D3">
        <w:rPr>
          <w:lang w:val="en-US"/>
        </w:rPr>
        <w:t>11.2.2.1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6702D3">
        <w:rPr>
          <w:lang w:val="en-US"/>
        </w:rPr>
        <w:t>11.2.5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lastRenderedPageBreak/>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02" w:name="_Ref365891419"/>
      <w:bookmarkStart w:id="703" w:name="_Ref535151504"/>
      <w:bookmarkStart w:id="704" w:name="_Toc35643784"/>
      <w:r>
        <w:rPr>
          <w:lang w:val="en-US"/>
        </w:rPr>
        <w:t xml:space="preserve">The </w:t>
      </w:r>
      <w:r w:rsidR="0030593C" w:rsidRPr="00E060F7">
        <w:rPr>
          <w:lang w:val="en-US"/>
        </w:rPr>
        <w:t>error</w:t>
      </w:r>
      <w:bookmarkEnd w:id="702"/>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03"/>
      <w:bookmarkEnd w:id="704"/>
    </w:p>
    <w:p w14:paraId="351A5C08" w14:textId="32E2C6EA" w:rsidR="0030593C" w:rsidRPr="00E060F7" w:rsidRDefault="0099745F"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6702D3">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6702D3" w:rsidRPr="00E060F7">
        <w:rPr>
          <w:lang w:val="en-US"/>
        </w:rPr>
        <w:t>Debugger</w:t>
      </w:r>
      <w:r w:rsidR="008544BD">
        <w:rPr>
          <w:lang w:val="en-US"/>
        </w:rPr>
        <w:fldChar w:fldCharType="end"/>
      </w:r>
    </w:p>
    <w:p w14:paraId="4F496CE8" w14:textId="4320F4F4" w:rsidR="0030593C" w:rsidRPr="00E060F7" w:rsidRDefault="0099745F"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6702D3">
        <w:rPr>
          <w:lang w:val="en-US"/>
        </w:rPr>
        <w:t>11.2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6702D3" w:rsidRPr="00E060F7">
        <w:rPr>
          <w:lang w:val="en-US"/>
        </w:rPr>
        <w:t>Report</w:t>
      </w:r>
      <w:r w:rsidR="006702D3">
        <w:rPr>
          <w:lang w:val="en-US"/>
        </w:rPr>
        <w:t>e</w:t>
      </w:r>
      <w:r w:rsidR="006702D3"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6702D3">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6702D3">
        <w:rPr>
          <w:lang w:val="en-US"/>
        </w:rPr>
        <w:t>11.2.2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lastRenderedPageBreak/>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05" w:name="_Toc35643785"/>
      <w:r w:rsidRPr="00E060F7">
        <w:rPr>
          <w:lang w:val="en-US"/>
        </w:rPr>
        <w:t>A</w:t>
      </w:r>
      <w:r w:rsidR="0053476B" w:rsidRPr="0053476B">
        <w:rPr>
          <w:lang w:val="en-US"/>
        </w:rPr>
        <w:t>utomatically generated errors</w:t>
      </w:r>
      <w:bookmarkEnd w:id="705"/>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06" w:name="_Toc35643786"/>
      <w:r w:rsidRPr="00E060F7">
        <w:rPr>
          <w:lang w:val="en-US"/>
        </w:rPr>
        <w:t>G</w:t>
      </w:r>
      <w:r w:rsidR="001260D0" w:rsidRPr="001260D0">
        <w:rPr>
          <w:lang w:val="en-US"/>
        </w:rPr>
        <w:t>enerating into a reporter</w:t>
      </w:r>
      <w:bookmarkEnd w:id="706"/>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07" w:name="_Toc35643787"/>
      <w:r w:rsidRPr="00DE081D">
        <w:rPr>
          <w:lang w:val="en-US"/>
        </w:rPr>
        <w:t>Generate an exception listing error</w:t>
      </w:r>
      <w:bookmarkEnd w:id="707"/>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lastRenderedPageBreak/>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08" w:name="_Toc35643788"/>
      <w:r w:rsidRPr="009E0DF0">
        <w:rPr>
          <w:lang w:val="en-US"/>
        </w:rPr>
        <w:t xml:space="preserve">Errors when </w:t>
      </w:r>
      <w:r w:rsidR="00A17062">
        <w:rPr>
          <w:lang w:val="en-US"/>
        </w:rPr>
        <w:t>compilin</w:t>
      </w:r>
      <w:r w:rsidRPr="009E0DF0">
        <w:rPr>
          <w:lang w:val="en-US"/>
        </w:rPr>
        <w:t>g X-definition</w:t>
      </w:r>
      <w:bookmarkEnd w:id="708"/>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09" w:name="_Toc353798593"/>
      <w:bookmarkStart w:id="710" w:name="_Toc353798863"/>
      <w:bookmarkStart w:id="711" w:name="_Toc354414459"/>
      <w:bookmarkStart w:id="712" w:name="_Toc354414736"/>
      <w:bookmarkStart w:id="713" w:name="_Toc354499162"/>
      <w:bookmarkStart w:id="714" w:name="_Toc354499439"/>
      <w:bookmarkStart w:id="715" w:name="_Toc354499736"/>
      <w:bookmarkStart w:id="716" w:name="_Toc354500013"/>
      <w:bookmarkStart w:id="717" w:name="_Toc354505353"/>
      <w:bookmarkStart w:id="718" w:name="_Toc354505632"/>
      <w:bookmarkStart w:id="719" w:name="_Toc354676733"/>
      <w:bookmarkStart w:id="720" w:name="_Toc354676969"/>
      <w:bookmarkStart w:id="721" w:name="_Toc354912625"/>
      <w:bookmarkStart w:id="722" w:name="_Toc354917459"/>
      <w:bookmarkStart w:id="723" w:name="_Toc355016620"/>
      <w:bookmarkStart w:id="724" w:name="_Toc355016884"/>
      <w:bookmarkStart w:id="725" w:name="_Toc355312178"/>
      <w:bookmarkStart w:id="726" w:name="_Toc353798594"/>
      <w:bookmarkStart w:id="727" w:name="_Toc353798864"/>
      <w:bookmarkStart w:id="728" w:name="_Toc354414460"/>
      <w:bookmarkStart w:id="729" w:name="_Toc354414737"/>
      <w:bookmarkStart w:id="730" w:name="_Toc354499163"/>
      <w:bookmarkStart w:id="731" w:name="_Toc354499440"/>
      <w:bookmarkStart w:id="732" w:name="_Toc354499737"/>
      <w:bookmarkStart w:id="733" w:name="_Toc354500014"/>
      <w:bookmarkStart w:id="734" w:name="_Toc354505354"/>
      <w:bookmarkStart w:id="735" w:name="_Toc354505633"/>
      <w:bookmarkStart w:id="736" w:name="_Toc354676734"/>
      <w:bookmarkStart w:id="737" w:name="_Toc354676970"/>
      <w:bookmarkStart w:id="738" w:name="_Toc354912626"/>
      <w:bookmarkStart w:id="739" w:name="_Toc354917460"/>
      <w:bookmarkStart w:id="740" w:name="_Toc355016621"/>
      <w:bookmarkStart w:id="741" w:name="_Toc355016885"/>
      <w:bookmarkStart w:id="742" w:name="_Toc355312179"/>
      <w:bookmarkStart w:id="743" w:name="_Toc353798595"/>
      <w:bookmarkStart w:id="744" w:name="_Toc353798865"/>
      <w:bookmarkStart w:id="745" w:name="_Toc354414461"/>
      <w:bookmarkStart w:id="746" w:name="_Toc354414738"/>
      <w:bookmarkStart w:id="747" w:name="_Toc354499164"/>
      <w:bookmarkStart w:id="748" w:name="_Toc354499441"/>
      <w:bookmarkStart w:id="749" w:name="_Toc354499738"/>
      <w:bookmarkStart w:id="750" w:name="_Toc354500015"/>
      <w:bookmarkStart w:id="751" w:name="_Toc354505355"/>
      <w:bookmarkStart w:id="752" w:name="_Toc354505634"/>
      <w:bookmarkStart w:id="753" w:name="_Toc354676735"/>
      <w:bookmarkStart w:id="754" w:name="_Toc354676971"/>
      <w:bookmarkStart w:id="755" w:name="_Toc354912627"/>
      <w:bookmarkStart w:id="756" w:name="_Toc354917461"/>
      <w:bookmarkStart w:id="757" w:name="_Toc355016622"/>
      <w:bookmarkStart w:id="758" w:name="_Toc355016886"/>
      <w:bookmarkStart w:id="759" w:name="_Toc355312180"/>
      <w:bookmarkStart w:id="760" w:name="_Toc353798596"/>
      <w:bookmarkStart w:id="761" w:name="_Toc353798866"/>
      <w:bookmarkStart w:id="762" w:name="_Toc354414462"/>
      <w:bookmarkStart w:id="763" w:name="_Toc354414739"/>
      <w:bookmarkStart w:id="764" w:name="_Toc354499165"/>
      <w:bookmarkStart w:id="765" w:name="_Toc354499442"/>
      <w:bookmarkStart w:id="766" w:name="_Toc354499739"/>
      <w:bookmarkStart w:id="767" w:name="_Toc354500016"/>
      <w:bookmarkStart w:id="768" w:name="_Toc354505356"/>
      <w:bookmarkStart w:id="769" w:name="_Toc354505635"/>
      <w:bookmarkStart w:id="770" w:name="_Toc354676736"/>
      <w:bookmarkStart w:id="771" w:name="_Toc354676972"/>
      <w:bookmarkStart w:id="772" w:name="_Toc354912628"/>
      <w:bookmarkStart w:id="773" w:name="_Toc354917462"/>
      <w:bookmarkStart w:id="774" w:name="_Toc355016623"/>
      <w:bookmarkStart w:id="775" w:name="_Toc355016887"/>
      <w:bookmarkStart w:id="776" w:name="_Toc355312181"/>
      <w:bookmarkStart w:id="777" w:name="_Toc353798597"/>
      <w:bookmarkStart w:id="778" w:name="_Toc353798867"/>
      <w:bookmarkStart w:id="779" w:name="_Toc354414463"/>
      <w:bookmarkStart w:id="780" w:name="_Toc354414740"/>
      <w:bookmarkStart w:id="781" w:name="_Toc354499166"/>
      <w:bookmarkStart w:id="782" w:name="_Toc354499443"/>
      <w:bookmarkStart w:id="783" w:name="_Toc354499740"/>
      <w:bookmarkStart w:id="784" w:name="_Toc354500017"/>
      <w:bookmarkStart w:id="785" w:name="_Toc354505357"/>
      <w:bookmarkStart w:id="786" w:name="_Toc354505636"/>
      <w:bookmarkStart w:id="787" w:name="_Toc354676737"/>
      <w:bookmarkStart w:id="788" w:name="_Toc354676973"/>
      <w:bookmarkStart w:id="789" w:name="_Toc354912629"/>
      <w:bookmarkStart w:id="790" w:name="_Toc354917463"/>
      <w:bookmarkStart w:id="791" w:name="_Toc355016624"/>
      <w:bookmarkStart w:id="792" w:name="_Toc355016888"/>
      <w:bookmarkStart w:id="793" w:name="_Toc355312182"/>
      <w:bookmarkStart w:id="794" w:name="_Toc353798598"/>
      <w:bookmarkStart w:id="795" w:name="_Toc353798868"/>
      <w:bookmarkStart w:id="796" w:name="_Toc354414464"/>
      <w:bookmarkStart w:id="797" w:name="_Toc354414741"/>
      <w:bookmarkStart w:id="798" w:name="_Toc354499167"/>
      <w:bookmarkStart w:id="799" w:name="_Toc354499444"/>
      <w:bookmarkStart w:id="800" w:name="_Toc354499741"/>
      <w:bookmarkStart w:id="801" w:name="_Toc354500018"/>
      <w:bookmarkStart w:id="802" w:name="_Toc354505358"/>
      <w:bookmarkStart w:id="803" w:name="_Toc354505637"/>
      <w:bookmarkStart w:id="804" w:name="_Toc354676738"/>
      <w:bookmarkStart w:id="805" w:name="_Toc354676974"/>
      <w:bookmarkStart w:id="806" w:name="_Toc354912630"/>
      <w:bookmarkStart w:id="807" w:name="_Toc354917464"/>
      <w:bookmarkStart w:id="808" w:name="_Toc355016625"/>
      <w:bookmarkStart w:id="809" w:name="_Toc355016889"/>
      <w:bookmarkStart w:id="810" w:name="_Toc355312183"/>
      <w:bookmarkStart w:id="811" w:name="_Toc353798599"/>
      <w:bookmarkStart w:id="812" w:name="_Toc353798869"/>
      <w:bookmarkStart w:id="813" w:name="_Toc354414465"/>
      <w:bookmarkStart w:id="814" w:name="_Toc354414742"/>
      <w:bookmarkStart w:id="815" w:name="_Toc354499168"/>
      <w:bookmarkStart w:id="816" w:name="_Toc354499445"/>
      <w:bookmarkStart w:id="817" w:name="_Toc354499742"/>
      <w:bookmarkStart w:id="818" w:name="_Toc354500019"/>
      <w:bookmarkStart w:id="819" w:name="_Toc354505359"/>
      <w:bookmarkStart w:id="820" w:name="_Toc354505638"/>
      <w:bookmarkStart w:id="821" w:name="_Toc354676739"/>
      <w:bookmarkStart w:id="822" w:name="_Toc354676975"/>
      <w:bookmarkStart w:id="823" w:name="_Toc354912631"/>
      <w:bookmarkStart w:id="824" w:name="_Toc354917465"/>
      <w:bookmarkStart w:id="825" w:name="_Toc355016626"/>
      <w:bookmarkStart w:id="826" w:name="_Toc355016890"/>
      <w:bookmarkStart w:id="827" w:name="_Toc355312184"/>
      <w:bookmarkStart w:id="828" w:name="_Toc353798604"/>
      <w:bookmarkStart w:id="829" w:name="_Toc353798874"/>
      <w:bookmarkStart w:id="830" w:name="_Toc354414470"/>
      <w:bookmarkStart w:id="831" w:name="_Toc354414747"/>
      <w:bookmarkStart w:id="832" w:name="_Toc354499173"/>
      <w:bookmarkStart w:id="833" w:name="_Toc354499450"/>
      <w:bookmarkStart w:id="834" w:name="_Toc354499747"/>
      <w:bookmarkStart w:id="835" w:name="_Toc354500024"/>
      <w:bookmarkStart w:id="836" w:name="_Toc354505364"/>
      <w:bookmarkStart w:id="837" w:name="_Toc354505643"/>
      <w:bookmarkStart w:id="838" w:name="_Toc354676744"/>
      <w:bookmarkStart w:id="839" w:name="_Toc354676980"/>
      <w:bookmarkStart w:id="840" w:name="_Toc354912636"/>
      <w:bookmarkStart w:id="841" w:name="_Toc354917470"/>
      <w:bookmarkStart w:id="842" w:name="_Toc355016631"/>
      <w:bookmarkStart w:id="843" w:name="_Toc355016895"/>
      <w:bookmarkStart w:id="844" w:name="_Toc355312189"/>
      <w:bookmarkStart w:id="845" w:name="_Toc353798608"/>
      <w:bookmarkStart w:id="846" w:name="_Toc353798878"/>
      <w:bookmarkStart w:id="847" w:name="_Toc354414474"/>
      <w:bookmarkStart w:id="848" w:name="_Toc354414751"/>
      <w:bookmarkStart w:id="849" w:name="_Toc354499177"/>
      <w:bookmarkStart w:id="850" w:name="_Toc354499454"/>
      <w:bookmarkStart w:id="851" w:name="_Toc354499751"/>
      <w:bookmarkStart w:id="852" w:name="_Toc354500028"/>
      <w:bookmarkStart w:id="853" w:name="_Toc354505368"/>
      <w:bookmarkStart w:id="854" w:name="_Toc354505647"/>
      <w:bookmarkStart w:id="855" w:name="_Toc354676748"/>
      <w:bookmarkStart w:id="856" w:name="_Toc354676984"/>
      <w:bookmarkStart w:id="857" w:name="_Toc354912640"/>
      <w:bookmarkStart w:id="858" w:name="_Toc354917474"/>
      <w:bookmarkStart w:id="859" w:name="_Toc355016635"/>
      <w:bookmarkStart w:id="860" w:name="_Toc355016899"/>
      <w:bookmarkStart w:id="861" w:name="_Toc355312193"/>
      <w:bookmarkStart w:id="862" w:name="_Toc353798610"/>
      <w:bookmarkStart w:id="863" w:name="_Toc353798880"/>
      <w:bookmarkStart w:id="864" w:name="_Toc354414476"/>
      <w:bookmarkStart w:id="865" w:name="_Toc354414753"/>
      <w:bookmarkStart w:id="866" w:name="_Toc354499179"/>
      <w:bookmarkStart w:id="867" w:name="_Toc354499456"/>
      <w:bookmarkStart w:id="868" w:name="_Toc354499753"/>
      <w:bookmarkStart w:id="869" w:name="_Toc354500030"/>
      <w:bookmarkStart w:id="870" w:name="_Toc354505370"/>
      <w:bookmarkStart w:id="871" w:name="_Toc354505649"/>
      <w:bookmarkStart w:id="872" w:name="_Toc354676750"/>
      <w:bookmarkStart w:id="873" w:name="_Toc354676986"/>
      <w:bookmarkStart w:id="874" w:name="_Toc354912642"/>
      <w:bookmarkStart w:id="875" w:name="_Toc354917476"/>
      <w:bookmarkStart w:id="876" w:name="_Toc355016637"/>
      <w:bookmarkStart w:id="877" w:name="_Toc355016901"/>
      <w:bookmarkStart w:id="878" w:name="_Toc355312195"/>
      <w:bookmarkStart w:id="879" w:name="_Toc353798612"/>
      <w:bookmarkStart w:id="880" w:name="_Toc353798882"/>
      <w:bookmarkStart w:id="881" w:name="_Toc354414478"/>
      <w:bookmarkStart w:id="882" w:name="_Toc354414755"/>
      <w:bookmarkStart w:id="883" w:name="_Toc354499181"/>
      <w:bookmarkStart w:id="884" w:name="_Toc354499458"/>
      <w:bookmarkStart w:id="885" w:name="_Toc354499755"/>
      <w:bookmarkStart w:id="886" w:name="_Toc354500032"/>
      <w:bookmarkStart w:id="887" w:name="_Toc354505372"/>
      <w:bookmarkStart w:id="888" w:name="_Toc354505651"/>
      <w:bookmarkStart w:id="889" w:name="_Toc354676752"/>
      <w:bookmarkStart w:id="890" w:name="_Toc354676988"/>
      <w:bookmarkStart w:id="891" w:name="_Toc354912644"/>
      <w:bookmarkStart w:id="892" w:name="_Toc354917478"/>
      <w:bookmarkStart w:id="893" w:name="_Toc355016639"/>
      <w:bookmarkStart w:id="894" w:name="_Toc355016903"/>
      <w:bookmarkStart w:id="895" w:name="_Toc355312197"/>
      <w:bookmarkStart w:id="896" w:name="_Toc353798613"/>
      <w:bookmarkStart w:id="897" w:name="_Toc353798883"/>
      <w:bookmarkStart w:id="898" w:name="_Toc354414479"/>
      <w:bookmarkStart w:id="899" w:name="_Toc354414756"/>
      <w:bookmarkStart w:id="900" w:name="_Toc354499182"/>
      <w:bookmarkStart w:id="901" w:name="_Toc354499459"/>
      <w:bookmarkStart w:id="902" w:name="_Toc354499756"/>
      <w:bookmarkStart w:id="903" w:name="_Toc354500033"/>
      <w:bookmarkStart w:id="904" w:name="_Toc354505373"/>
      <w:bookmarkStart w:id="905" w:name="_Toc354505652"/>
      <w:bookmarkStart w:id="906" w:name="_Toc354676753"/>
      <w:bookmarkStart w:id="907" w:name="_Toc354676989"/>
      <w:bookmarkStart w:id="908" w:name="_Toc354912645"/>
      <w:bookmarkStart w:id="909" w:name="_Toc354917479"/>
      <w:bookmarkStart w:id="910" w:name="_Toc355016640"/>
      <w:bookmarkStart w:id="911" w:name="_Toc355016904"/>
      <w:bookmarkStart w:id="912" w:name="_Toc355312198"/>
      <w:bookmarkStart w:id="913" w:name="_Toc353798614"/>
      <w:bookmarkStart w:id="914" w:name="_Toc353798884"/>
      <w:bookmarkStart w:id="915" w:name="_Toc354414480"/>
      <w:bookmarkStart w:id="916" w:name="_Toc354414757"/>
      <w:bookmarkStart w:id="917" w:name="_Toc354499183"/>
      <w:bookmarkStart w:id="918" w:name="_Toc354499460"/>
      <w:bookmarkStart w:id="919" w:name="_Toc354499757"/>
      <w:bookmarkStart w:id="920" w:name="_Toc354500034"/>
      <w:bookmarkStart w:id="921" w:name="_Toc354505374"/>
      <w:bookmarkStart w:id="922" w:name="_Toc354505653"/>
      <w:bookmarkStart w:id="923" w:name="_Toc354676754"/>
      <w:bookmarkStart w:id="924" w:name="_Toc354676990"/>
      <w:bookmarkStart w:id="925" w:name="_Toc354912646"/>
      <w:bookmarkStart w:id="926" w:name="_Toc354917480"/>
      <w:bookmarkStart w:id="927" w:name="_Toc355016641"/>
      <w:bookmarkStart w:id="928" w:name="_Toc355016905"/>
      <w:bookmarkStart w:id="929" w:name="_Toc355312199"/>
      <w:bookmarkStart w:id="930" w:name="_Toc353798616"/>
      <w:bookmarkStart w:id="931" w:name="_Toc353798886"/>
      <w:bookmarkStart w:id="932" w:name="_Toc354414482"/>
      <w:bookmarkStart w:id="933" w:name="_Toc354414759"/>
      <w:bookmarkStart w:id="934" w:name="_Toc354499185"/>
      <w:bookmarkStart w:id="935" w:name="_Toc354499462"/>
      <w:bookmarkStart w:id="936" w:name="_Toc354499759"/>
      <w:bookmarkStart w:id="937" w:name="_Toc354500036"/>
      <w:bookmarkStart w:id="938" w:name="_Toc354505376"/>
      <w:bookmarkStart w:id="939" w:name="_Toc354505655"/>
      <w:bookmarkStart w:id="940" w:name="_Toc354676756"/>
      <w:bookmarkStart w:id="941" w:name="_Toc354676992"/>
      <w:bookmarkStart w:id="942" w:name="_Toc354912648"/>
      <w:bookmarkStart w:id="943" w:name="_Toc354917482"/>
      <w:bookmarkStart w:id="944" w:name="_Toc355016643"/>
      <w:bookmarkStart w:id="945" w:name="_Toc355016907"/>
      <w:bookmarkStart w:id="946" w:name="_Toc355312201"/>
      <w:bookmarkStart w:id="947" w:name="_Toc353798618"/>
      <w:bookmarkStart w:id="948" w:name="_Toc353798888"/>
      <w:bookmarkStart w:id="949" w:name="_Toc354414484"/>
      <w:bookmarkStart w:id="950" w:name="_Toc354414761"/>
      <w:bookmarkStart w:id="951" w:name="_Toc354499187"/>
      <w:bookmarkStart w:id="952" w:name="_Toc354499464"/>
      <w:bookmarkStart w:id="953" w:name="_Toc354499761"/>
      <w:bookmarkStart w:id="954" w:name="_Toc354500038"/>
      <w:bookmarkStart w:id="955" w:name="_Toc354505378"/>
      <w:bookmarkStart w:id="956" w:name="_Toc354505657"/>
      <w:bookmarkStart w:id="957" w:name="_Toc354676758"/>
      <w:bookmarkStart w:id="958" w:name="_Toc354676994"/>
      <w:bookmarkStart w:id="959" w:name="_Toc354912650"/>
      <w:bookmarkStart w:id="960" w:name="_Toc354917484"/>
      <w:bookmarkStart w:id="961" w:name="_Toc355016645"/>
      <w:bookmarkStart w:id="962" w:name="_Toc355016909"/>
      <w:bookmarkStart w:id="963" w:name="_Toc355312203"/>
      <w:bookmarkStart w:id="964" w:name="_Toc353798620"/>
      <w:bookmarkStart w:id="965" w:name="_Toc353798890"/>
      <w:bookmarkStart w:id="966" w:name="_Toc354414486"/>
      <w:bookmarkStart w:id="967" w:name="_Toc354414763"/>
      <w:bookmarkStart w:id="968" w:name="_Toc354499189"/>
      <w:bookmarkStart w:id="969" w:name="_Toc354499466"/>
      <w:bookmarkStart w:id="970" w:name="_Toc354499763"/>
      <w:bookmarkStart w:id="971" w:name="_Toc354500040"/>
      <w:bookmarkStart w:id="972" w:name="_Toc354505380"/>
      <w:bookmarkStart w:id="973" w:name="_Toc354505659"/>
      <w:bookmarkStart w:id="974" w:name="_Toc354676760"/>
      <w:bookmarkStart w:id="975" w:name="_Toc354676996"/>
      <w:bookmarkStart w:id="976" w:name="_Toc354912652"/>
      <w:bookmarkStart w:id="977" w:name="_Toc354917486"/>
      <w:bookmarkStart w:id="978" w:name="_Toc355016647"/>
      <w:bookmarkStart w:id="979" w:name="_Toc355016911"/>
      <w:bookmarkStart w:id="980" w:name="_Toc355312205"/>
      <w:bookmarkStart w:id="981" w:name="_Toc353798622"/>
      <w:bookmarkStart w:id="982" w:name="_Toc353798892"/>
      <w:bookmarkStart w:id="983" w:name="_Toc354414488"/>
      <w:bookmarkStart w:id="984" w:name="_Toc354414765"/>
      <w:bookmarkStart w:id="985" w:name="_Toc354499191"/>
      <w:bookmarkStart w:id="986" w:name="_Toc354499468"/>
      <w:bookmarkStart w:id="987" w:name="_Toc354499765"/>
      <w:bookmarkStart w:id="988" w:name="_Toc354500042"/>
      <w:bookmarkStart w:id="989" w:name="_Toc354505382"/>
      <w:bookmarkStart w:id="990" w:name="_Toc354505661"/>
      <w:bookmarkStart w:id="991" w:name="_Toc354676762"/>
      <w:bookmarkStart w:id="992" w:name="_Toc354676998"/>
      <w:bookmarkStart w:id="993" w:name="_Toc354912654"/>
      <w:bookmarkStart w:id="994" w:name="_Toc354917488"/>
      <w:bookmarkStart w:id="995" w:name="_Toc355016649"/>
      <w:bookmarkStart w:id="996" w:name="_Toc355016913"/>
      <w:bookmarkStart w:id="997" w:name="_Toc355312207"/>
      <w:bookmarkStart w:id="998" w:name="_Toc353798632"/>
      <w:bookmarkStart w:id="999" w:name="_Toc353798902"/>
      <w:bookmarkStart w:id="1000" w:name="_Toc354414498"/>
      <w:bookmarkStart w:id="1001" w:name="_Toc354414775"/>
      <w:bookmarkStart w:id="1002" w:name="_Toc354499201"/>
      <w:bookmarkStart w:id="1003" w:name="_Toc354499478"/>
      <w:bookmarkStart w:id="1004" w:name="_Toc354499775"/>
      <w:bookmarkStart w:id="1005" w:name="_Toc354500052"/>
      <w:bookmarkStart w:id="1006" w:name="_Toc354505392"/>
      <w:bookmarkStart w:id="1007" w:name="_Toc354505671"/>
      <w:bookmarkStart w:id="1008" w:name="_Toc354676772"/>
      <w:bookmarkStart w:id="1009" w:name="_Toc354677008"/>
      <w:bookmarkStart w:id="1010" w:name="_Toc354912664"/>
      <w:bookmarkStart w:id="1011" w:name="_Toc354917498"/>
      <w:bookmarkStart w:id="1012" w:name="_Toc355016659"/>
      <w:bookmarkStart w:id="1013" w:name="_Toc355016923"/>
      <w:bookmarkStart w:id="1014" w:name="_Toc355312217"/>
      <w:bookmarkStart w:id="1015" w:name="_Toc353798633"/>
      <w:bookmarkStart w:id="1016" w:name="_Toc353798903"/>
      <w:bookmarkStart w:id="1017" w:name="_Toc354414499"/>
      <w:bookmarkStart w:id="1018" w:name="_Toc354414776"/>
      <w:bookmarkStart w:id="1019" w:name="_Toc354499202"/>
      <w:bookmarkStart w:id="1020" w:name="_Toc354499479"/>
      <w:bookmarkStart w:id="1021" w:name="_Toc354499776"/>
      <w:bookmarkStart w:id="1022" w:name="_Toc354500053"/>
      <w:bookmarkStart w:id="1023" w:name="_Toc354505393"/>
      <w:bookmarkStart w:id="1024" w:name="_Toc354505672"/>
      <w:bookmarkStart w:id="1025" w:name="_Toc354676773"/>
      <w:bookmarkStart w:id="1026" w:name="_Toc354677009"/>
      <w:bookmarkStart w:id="1027" w:name="_Toc354912665"/>
      <w:bookmarkStart w:id="1028" w:name="_Toc354917499"/>
      <w:bookmarkStart w:id="1029" w:name="_Toc355016660"/>
      <w:bookmarkStart w:id="1030" w:name="_Toc355016924"/>
      <w:bookmarkStart w:id="1031" w:name="_Toc355312218"/>
      <w:bookmarkStart w:id="1032" w:name="_Toc353798634"/>
      <w:bookmarkStart w:id="1033" w:name="_Toc353798904"/>
      <w:bookmarkStart w:id="1034" w:name="_Toc354414500"/>
      <w:bookmarkStart w:id="1035" w:name="_Toc354414777"/>
      <w:bookmarkStart w:id="1036" w:name="_Toc354499203"/>
      <w:bookmarkStart w:id="1037" w:name="_Toc354499480"/>
      <w:bookmarkStart w:id="1038" w:name="_Toc354499777"/>
      <w:bookmarkStart w:id="1039" w:name="_Toc354500054"/>
      <w:bookmarkStart w:id="1040" w:name="_Toc354505394"/>
      <w:bookmarkStart w:id="1041" w:name="_Toc354505673"/>
      <w:bookmarkStart w:id="1042" w:name="_Toc354676774"/>
      <w:bookmarkStart w:id="1043" w:name="_Toc354677010"/>
      <w:bookmarkStart w:id="1044" w:name="_Toc354912666"/>
      <w:bookmarkStart w:id="1045" w:name="_Toc354917500"/>
      <w:bookmarkStart w:id="1046" w:name="_Toc355016661"/>
      <w:bookmarkStart w:id="1047" w:name="_Toc355016925"/>
      <w:bookmarkStart w:id="1048" w:name="_Toc355312219"/>
      <w:bookmarkStart w:id="1049" w:name="_Toc353798635"/>
      <w:bookmarkStart w:id="1050" w:name="_Toc353798905"/>
      <w:bookmarkStart w:id="1051" w:name="_Toc354414501"/>
      <w:bookmarkStart w:id="1052" w:name="_Toc354414778"/>
      <w:bookmarkStart w:id="1053" w:name="_Toc354499204"/>
      <w:bookmarkStart w:id="1054" w:name="_Toc354499481"/>
      <w:bookmarkStart w:id="1055" w:name="_Toc354499778"/>
      <w:bookmarkStart w:id="1056" w:name="_Toc354500055"/>
      <w:bookmarkStart w:id="1057" w:name="_Toc354505395"/>
      <w:bookmarkStart w:id="1058" w:name="_Toc354505674"/>
      <w:bookmarkStart w:id="1059" w:name="_Toc354676775"/>
      <w:bookmarkStart w:id="1060" w:name="_Toc354677011"/>
      <w:bookmarkStart w:id="1061" w:name="_Toc354912667"/>
      <w:bookmarkStart w:id="1062" w:name="_Toc354917501"/>
      <w:bookmarkStart w:id="1063" w:name="_Toc355016662"/>
      <w:bookmarkStart w:id="1064" w:name="_Toc355016926"/>
      <w:bookmarkStart w:id="1065" w:name="_Toc355312220"/>
      <w:bookmarkStart w:id="1066" w:name="_Toc353798639"/>
      <w:bookmarkStart w:id="1067" w:name="_Toc353798909"/>
      <w:bookmarkStart w:id="1068" w:name="_Toc354414505"/>
      <w:bookmarkStart w:id="1069" w:name="_Toc354414782"/>
      <w:bookmarkStart w:id="1070" w:name="_Toc354499208"/>
      <w:bookmarkStart w:id="1071" w:name="_Toc354499485"/>
      <w:bookmarkStart w:id="1072" w:name="_Toc354499782"/>
      <w:bookmarkStart w:id="1073" w:name="_Toc354500059"/>
      <w:bookmarkStart w:id="1074" w:name="_Toc354505399"/>
      <w:bookmarkStart w:id="1075" w:name="_Toc354505678"/>
      <w:bookmarkStart w:id="1076" w:name="_Toc354676779"/>
      <w:bookmarkStart w:id="1077" w:name="_Toc354677015"/>
      <w:bookmarkStart w:id="1078" w:name="_Toc354912671"/>
      <w:bookmarkStart w:id="1079" w:name="_Toc354917505"/>
      <w:bookmarkStart w:id="1080" w:name="_Toc355016666"/>
      <w:bookmarkStart w:id="1081" w:name="_Toc355016930"/>
      <w:bookmarkStart w:id="1082" w:name="_Toc355312224"/>
      <w:bookmarkStart w:id="1083" w:name="_Toc353798640"/>
      <w:bookmarkStart w:id="1084" w:name="_Toc353798910"/>
      <w:bookmarkStart w:id="1085" w:name="_Toc354414506"/>
      <w:bookmarkStart w:id="1086" w:name="_Toc354414783"/>
      <w:bookmarkStart w:id="1087" w:name="_Toc354499209"/>
      <w:bookmarkStart w:id="1088" w:name="_Toc354499486"/>
      <w:bookmarkStart w:id="1089" w:name="_Toc354499783"/>
      <w:bookmarkStart w:id="1090" w:name="_Toc354500060"/>
      <w:bookmarkStart w:id="1091" w:name="_Toc354505400"/>
      <w:bookmarkStart w:id="1092" w:name="_Toc354505679"/>
      <w:bookmarkStart w:id="1093" w:name="_Toc354676780"/>
      <w:bookmarkStart w:id="1094" w:name="_Toc354677016"/>
      <w:bookmarkStart w:id="1095" w:name="_Toc354912672"/>
      <w:bookmarkStart w:id="1096" w:name="_Toc354917506"/>
      <w:bookmarkStart w:id="1097" w:name="_Toc355016667"/>
      <w:bookmarkStart w:id="1098" w:name="_Toc355016931"/>
      <w:bookmarkStart w:id="1099" w:name="_Toc355312225"/>
      <w:bookmarkStart w:id="1100" w:name="_Toc353798641"/>
      <w:bookmarkStart w:id="1101" w:name="_Toc353798911"/>
      <w:bookmarkStart w:id="1102" w:name="_Toc354414507"/>
      <w:bookmarkStart w:id="1103" w:name="_Toc354414784"/>
      <w:bookmarkStart w:id="1104" w:name="_Toc354499210"/>
      <w:bookmarkStart w:id="1105" w:name="_Toc354499487"/>
      <w:bookmarkStart w:id="1106" w:name="_Toc354499784"/>
      <w:bookmarkStart w:id="1107" w:name="_Toc354500061"/>
      <w:bookmarkStart w:id="1108" w:name="_Toc354505401"/>
      <w:bookmarkStart w:id="1109" w:name="_Toc354505680"/>
      <w:bookmarkStart w:id="1110" w:name="_Toc354676781"/>
      <w:bookmarkStart w:id="1111" w:name="_Toc354677017"/>
      <w:bookmarkStart w:id="1112" w:name="_Toc354912673"/>
      <w:bookmarkStart w:id="1113" w:name="_Toc354917507"/>
      <w:bookmarkStart w:id="1114" w:name="_Toc355016668"/>
      <w:bookmarkStart w:id="1115" w:name="_Toc355016932"/>
      <w:bookmarkStart w:id="1116" w:name="_Toc355312226"/>
      <w:bookmarkStart w:id="1117" w:name="_Toc353798642"/>
      <w:bookmarkStart w:id="1118" w:name="_Toc353798912"/>
      <w:bookmarkStart w:id="1119" w:name="_Toc354414508"/>
      <w:bookmarkStart w:id="1120" w:name="_Toc354414785"/>
      <w:bookmarkStart w:id="1121" w:name="_Toc354499211"/>
      <w:bookmarkStart w:id="1122" w:name="_Toc354499488"/>
      <w:bookmarkStart w:id="1123" w:name="_Toc354499785"/>
      <w:bookmarkStart w:id="1124" w:name="_Toc354500062"/>
      <w:bookmarkStart w:id="1125" w:name="_Toc354505402"/>
      <w:bookmarkStart w:id="1126" w:name="_Toc354505681"/>
      <w:bookmarkStart w:id="1127" w:name="_Toc354676782"/>
      <w:bookmarkStart w:id="1128" w:name="_Toc354677018"/>
      <w:bookmarkStart w:id="1129" w:name="_Toc354912674"/>
      <w:bookmarkStart w:id="1130" w:name="_Toc354917508"/>
      <w:bookmarkStart w:id="1131" w:name="_Toc355016669"/>
      <w:bookmarkStart w:id="1132" w:name="_Toc355016933"/>
      <w:bookmarkStart w:id="1133" w:name="_Toc355312227"/>
      <w:bookmarkStart w:id="1134" w:name="_Toc353798643"/>
      <w:bookmarkStart w:id="1135" w:name="_Toc353798913"/>
      <w:bookmarkStart w:id="1136" w:name="_Toc354414509"/>
      <w:bookmarkStart w:id="1137" w:name="_Toc354414786"/>
      <w:bookmarkStart w:id="1138" w:name="_Toc354499212"/>
      <w:bookmarkStart w:id="1139" w:name="_Toc354499489"/>
      <w:bookmarkStart w:id="1140" w:name="_Toc354499786"/>
      <w:bookmarkStart w:id="1141" w:name="_Toc354500063"/>
      <w:bookmarkStart w:id="1142" w:name="_Toc354505403"/>
      <w:bookmarkStart w:id="1143" w:name="_Toc354505682"/>
      <w:bookmarkStart w:id="1144" w:name="_Toc354676783"/>
      <w:bookmarkStart w:id="1145" w:name="_Toc354677019"/>
      <w:bookmarkStart w:id="1146" w:name="_Toc354912675"/>
      <w:bookmarkStart w:id="1147" w:name="_Toc354917509"/>
      <w:bookmarkStart w:id="1148" w:name="_Toc355016670"/>
      <w:bookmarkStart w:id="1149" w:name="_Toc355016934"/>
      <w:bookmarkStart w:id="1150" w:name="_Toc355312228"/>
      <w:bookmarkStart w:id="1151" w:name="_Toc353798645"/>
      <w:bookmarkStart w:id="1152" w:name="_Toc353798915"/>
      <w:bookmarkStart w:id="1153" w:name="_Toc354414511"/>
      <w:bookmarkStart w:id="1154" w:name="_Toc354414788"/>
      <w:bookmarkStart w:id="1155" w:name="_Toc354499214"/>
      <w:bookmarkStart w:id="1156" w:name="_Toc354499491"/>
      <w:bookmarkStart w:id="1157" w:name="_Toc354499788"/>
      <w:bookmarkStart w:id="1158" w:name="_Toc354500065"/>
      <w:bookmarkStart w:id="1159" w:name="_Toc354505405"/>
      <w:bookmarkStart w:id="1160" w:name="_Toc354505684"/>
      <w:bookmarkStart w:id="1161" w:name="_Toc354676785"/>
      <w:bookmarkStart w:id="1162" w:name="_Toc354677021"/>
      <w:bookmarkStart w:id="1163" w:name="_Toc354912677"/>
      <w:bookmarkStart w:id="1164" w:name="_Toc354917511"/>
      <w:bookmarkStart w:id="1165" w:name="_Toc355016672"/>
      <w:bookmarkStart w:id="1166" w:name="_Toc355016936"/>
      <w:bookmarkStart w:id="1167" w:name="_Toc355312230"/>
      <w:bookmarkStart w:id="1168" w:name="_Toc353798655"/>
      <w:bookmarkStart w:id="1169" w:name="_Toc353798925"/>
      <w:bookmarkStart w:id="1170" w:name="_Toc354414521"/>
      <w:bookmarkStart w:id="1171" w:name="_Toc354414798"/>
      <w:bookmarkStart w:id="1172" w:name="_Toc354499224"/>
      <w:bookmarkStart w:id="1173" w:name="_Toc354499501"/>
      <w:bookmarkStart w:id="1174" w:name="_Toc354499798"/>
      <w:bookmarkStart w:id="1175" w:name="_Toc354500075"/>
      <w:bookmarkStart w:id="1176" w:name="_Toc354505415"/>
      <w:bookmarkStart w:id="1177" w:name="_Toc354505694"/>
      <w:bookmarkStart w:id="1178" w:name="_Toc354676795"/>
      <w:bookmarkStart w:id="1179" w:name="_Toc354677031"/>
      <w:bookmarkStart w:id="1180" w:name="_Toc354912687"/>
      <w:bookmarkStart w:id="1181" w:name="_Toc354917521"/>
      <w:bookmarkStart w:id="1182" w:name="_Toc355016682"/>
      <w:bookmarkStart w:id="1183" w:name="_Toc355016946"/>
      <w:bookmarkStart w:id="1184" w:name="_Toc355312240"/>
      <w:bookmarkStart w:id="1185" w:name="_Toc353798656"/>
      <w:bookmarkStart w:id="1186" w:name="_Toc353798926"/>
      <w:bookmarkStart w:id="1187" w:name="_Toc354414522"/>
      <w:bookmarkStart w:id="1188" w:name="_Toc354414799"/>
      <w:bookmarkStart w:id="1189" w:name="_Toc354499225"/>
      <w:bookmarkStart w:id="1190" w:name="_Toc354499502"/>
      <w:bookmarkStart w:id="1191" w:name="_Toc354499799"/>
      <w:bookmarkStart w:id="1192" w:name="_Toc354500076"/>
      <w:bookmarkStart w:id="1193" w:name="_Toc354505416"/>
      <w:bookmarkStart w:id="1194" w:name="_Toc354505695"/>
      <w:bookmarkStart w:id="1195" w:name="_Toc354676796"/>
      <w:bookmarkStart w:id="1196" w:name="_Toc354677032"/>
      <w:bookmarkStart w:id="1197" w:name="_Toc354912688"/>
      <w:bookmarkStart w:id="1198" w:name="_Toc354917522"/>
      <w:bookmarkStart w:id="1199" w:name="_Toc355016683"/>
      <w:bookmarkStart w:id="1200" w:name="_Toc355016947"/>
      <w:bookmarkStart w:id="1201" w:name="_Toc355312241"/>
      <w:bookmarkStart w:id="1202" w:name="_Toc353798657"/>
      <w:bookmarkStart w:id="1203" w:name="_Toc353798927"/>
      <w:bookmarkStart w:id="1204" w:name="_Toc354414523"/>
      <w:bookmarkStart w:id="1205" w:name="_Toc354414800"/>
      <w:bookmarkStart w:id="1206" w:name="_Toc354499226"/>
      <w:bookmarkStart w:id="1207" w:name="_Toc354499503"/>
      <w:bookmarkStart w:id="1208" w:name="_Toc354499800"/>
      <w:bookmarkStart w:id="1209" w:name="_Toc354500077"/>
      <w:bookmarkStart w:id="1210" w:name="_Toc354505417"/>
      <w:bookmarkStart w:id="1211" w:name="_Toc354505696"/>
      <w:bookmarkStart w:id="1212" w:name="_Toc354676797"/>
      <w:bookmarkStart w:id="1213" w:name="_Toc354677033"/>
      <w:bookmarkStart w:id="1214" w:name="_Toc354912689"/>
      <w:bookmarkStart w:id="1215" w:name="_Toc354917523"/>
      <w:bookmarkStart w:id="1216" w:name="_Toc355016684"/>
      <w:bookmarkStart w:id="1217" w:name="_Toc355016948"/>
      <w:bookmarkStart w:id="1218" w:name="_Toc355312242"/>
      <w:bookmarkStart w:id="1219" w:name="_Toc353798658"/>
      <w:bookmarkStart w:id="1220" w:name="_Toc353798928"/>
      <w:bookmarkStart w:id="1221" w:name="_Toc354414524"/>
      <w:bookmarkStart w:id="1222" w:name="_Toc354414801"/>
      <w:bookmarkStart w:id="1223" w:name="_Toc354499227"/>
      <w:bookmarkStart w:id="1224" w:name="_Toc354499504"/>
      <w:bookmarkStart w:id="1225" w:name="_Toc354499801"/>
      <w:bookmarkStart w:id="1226" w:name="_Toc354500078"/>
      <w:bookmarkStart w:id="1227" w:name="_Toc354505418"/>
      <w:bookmarkStart w:id="1228" w:name="_Toc354505697"/>
      <w:bookmarkStart w:id="1229" w:name="_Toc354676798"/>
      <w:bookmarkStart w:id="1230" w:name="_Toc354677034"/>
      <w:bookmarkStart w:id="1231" w:name="_Toc354912690"/>
      <w:bookmarkStart w:id="1232" w:name="_Toc354917524"/>
      <w:bookmarkStart w:id="1233" w:name="_Toc355016685"/>
      <w:bookmarkStart w:id="1234" w:name="_Toc355016949"/>
      <w:bookmarkStart w:id="1235" w:name="_Toc355312243"/>
      <w:bookmarkStart w:id="1236" w:name="_Toc353798659"/>
      <w:bookmarkStart w:id="1237" w:name="_Toc353798929"/>
      <w:bookmarkStart w:id="1238" w:name="_Toc354414525"/>
      <w:bookmarkStart w:id="1239" w:name="_Toc354414802"/>
      <w:bookmarkStart w:id="1240" w:name="_Toc354499228"/>
      <w:bookmarkStart w:id="1241" w:name="_Toc354499505"/>
      <w:bookmarkStart w:id="1242" w:name="_Toc354499802"/>
      <w:bookmarkStart w:id="1243" w:name="_Toc354500079"/>
      <w:bookmarkStart w:id="1244" w:name="_Toc354505419"/>
      <w:bookmarkStart w:id="1245" w:name="_Toc354505698"/>
      <w:bookmarkStart w:id="1246" w:name="_Toc354676799"/>
      <w:bookmarkStart w:id="1247" w:name="_Toc354677035"/>
      <w:bookmarkStart w:id="1248" w:name="_Toc354912691"/>
      <w:bookmarkStart w:id="1249" w:name="_Toc354917525"/>
      <w:bookmarkStart w:id="1250" w:name="_Toc355016686"/>
      <w:bookmarkStart w:id="1251" w:name="_Toc355016950"/>
      <w:bookmarkStart w:id="1252" w:name="_Toc355312244"/>
      <w:bookmarkStart w:id="1253" w:name="_Toc353798661"/>
      <w:bookmarkStart w:id="1254" w:name="_Toc353798931"/>
      <w:bookmarkStart w:id="1255" w:name="_Toc354414527"/>
      <w:bookmarkStart w:id="1256" w:name="_Toc354414804"/>
      <w:bookmarkStart w:id="1257" w:name="_Toc354499230"/>
      <w:bookmarkStart w:id="1258" w:name="_Toc354499507"/>
      <w:bookmarkStart w:id="1259" w:name="_Toc354499804"/>
      <w:bookmarkStart w:id="1260" w:name="_Toc354500081"/>
      <w:bookmarkStart w:id="1261" w:name="_Toc354505421"/>
      <w:bookmarkStart w:id="1262" w:name="_Toc354505700"/>
      <w:bookmarkStart w:id="1263" w:name="_Toc354676801"/>
      <w:bookmarkStart w:id="1264" w:name="_Toc354677037"/>
      <w:bookmarkStart w:id="1265" w:name="_Toc354912693"/>
      <w:bookmarkStart w:id="1266" w:name="_Toc354917527"/>
      <w:bookmarkStart w:id="1267" w:name="_Toc355016688"/>
      <w:bookmarkStart w:id="1268" w:name="_Toc355016952"/>
      <w:bookmarkStart w:id="1269" w:name="_Toc355312246"/>
      <w:bookmarkStart w:id="1270" w:name="_Toc353798662"/>
      <w:bookmarkStart w:id="1271" w:name="_Toc353798932"/>
      <w:bookmarkStart w:id="1272" w:name="_Toc354414528"/>
      <w:bookmarkStart w:id="1273" w:name="_Toc354414805"/>
      <w:bookmarkStart w:id="1274" w:name="_Toc354499231"/>
      <w:bookmarkStart w:id="1275" w:name="_Toc354499508"/>
      <w:bookmarkStart w:id="1276" w:name="_Toc354499805"/>
      <w:bookmarkStart w:id="1277" w:name="_Toc354500082"/>
      <w:bookmarkStart w:id="1278" w:name="_Toc354505422"/>
      <w:bookmarkStart w:id="1279" w:name="_Toc354505701"/>
      <w:bookmarkStart w:id="1280" w:name="_Toc354676802"/>
      <w:bookmarkStart w:id="1281" w:name="_Toc354677038"/>
      <w:bookmarkStart w:id="1282" w:name="_Toc354912694"/>
      <w:bookmarkStart w:id="1283" w:name="_Toc354917528"/>
      <w:bookmarkStart w:id="1284" w:name="_Toc355016689"/>
      <w:bookmarkStart w:id="1285" w:name="_Toc355016953"/>
      <w:bookmarkStart w:id="1286" w:name="_Toc355312247"/>
      <w:bookmarkStart w:id="1287" w:name="_Toc353798664"/>
      <w:bookmarkStart w:id="1288" w:name="_Toc353798934"/>
      <w:bookmarkStart w:id="1289" w:name="_Toc354414530"/>
      <w:bookmarkStart w:id="1290" w:name="_Toc354414807"/>
      <w:bookmarkStart w:id="1291" w:name="_Toc354499233"/>
      <w:bookmarkStart w:id="1292" w:name="_Toc354499510"/>
      <w:bookmarkStart w:id="1293" w:name="_Toc354499807"/>
      <w:bookmarkStart w:id="1294" w:name="_Toc354500084"/>
      <w:bookmarkStart w:id="1295" w:name="_Toc354505424"/>
      <w:bookmarkStart w:id="1296" w:name="_Toc354505703"/>
      <w:bookmarkStart w:id="1297" w:name="_Toc354676804"/>
      <w:bookmarkStart w:id="1298" w:name="_Toc354677040"/>
      <w:bookmarkStart w:id="1299" w:name="_Toc354912696"/>
      <w:bookmarkStart w:id="1300" w:name="_Toc354917530"/>
      <w:bookmarkStart w:id="1301" w:name="_Toc355016691"/>
      <w:bookmarkStart w:id="1302" w:name="_Toc355016955"/>
      <w:bookmarkStart w:id="1303" w:name="_Toc355312249"/>
      <w:bookmarkStart w:id="1304" w:name="_Toc353798665"/>
      <w:bookmarkStart w:id="1305" w:name="_Toc353798935"/>
      <w:bookmarkStart w:id="1306" w:name="_Toc354414531"/>
      <w:bookmarkStart w:id="1307" w:name="_Toc354414808"/>
      <w:bookmarkStart w:id="1308" w:name="_Toc354499234"/>
      <w:bookmarkStart w:id="1309" w:name="_Toc354499511"/>
      <w:bookmarkStart w:id="1310" w:name="_Toc354499808"/>
      <w:bookmarkStart w:id="1311" w:name="_Toc354500085"/>
      <w:bookmarkStart w:id="1312" w:name="_Toc354505425"/>
      <w:bookmarkStart w:id="1313" w:name="_Toc354505704"/>
      <w:bookmarkStart w:id="1314" w:name="_Toc354676805"/>
      <w:bookmarkStart w:id="1315" w:name="_Toc354677041"/>
      <w:bookmarkStart w:id="1316" w:name="_Toc354912697"/>
      <w:bookmarkStart w:id="1317" w:name="_Toc354917531"/>
      <w:bookmarkStart w:id="1318" w:name="_Toc355016692"/>
      <w:bookmarkStart w:id="1319" w:name="_Toc355016956"/>
      <w:bookmarkStart w:id="1320" w:name="_Toc355312250"/>
      <w:bookmarkStart w:id="1321" w:name="_Toc353798669"/>
      <w:bookmarkStart w:id="1322" w:name="_Toc353798939"/>
      <w:bookmarkStart w:id="1323" w:name="_Toc354414535"/>
      <w:bookmarkStart w:id="1324" w:name="_Toc354414812"/>
      <w:bookmarkStart w:id="1325" w:name="_Toc354499238"/>
      <w:bookmarkStart w:id="1326" w:name="_Toc354499515"/>
      <w:bookmarkStart w:id="1327" w:name="_Toc354499812"/>
      <w:bookmarkStart w:id="1328" w:name="_Toc354500089"/>
      <w:bookmarkStart w:id="1329" w:name="_Toc354505429"/>
      <w:bookmarkStart w:id="1330" w:name="_Toc354505708"/>
      <w:bookmarkStart w:id="1331" w:name="_Toc354676809"/>
      <w:bookmarkStart w:id="1332" w:name="_Toc354677045"/>
      <w:bookmarkStart w:id="1333" w:name="_Toc354912701"/>
      <w:bookmarkStart w:id="1334" w:name="_Toc354917535"/>
      <w:bookmarkStart w:id="1335" w:name="_Toc355016696"/>
      <w:bookmarkStart w:id="1336" w:name="_Toc355016960"/>
      <w:bookmarkStart w:id="1337" w:name="_Toc355312254"/>
      <w:bookmarkStart w:id="1338" w:name="_Toc353798671"/>
      <w:bookmarkStart w:id="1339" w:name="_Toc353798941"/>
      <w:bookmarkStart w:id="1340" w:name="_Toc354414537"/>
      <w:bookmarkStart w:id="1341" w:name="_Toc354414814"/>
      <w:bookmarkStart w:id="1342" w:name="_Toc354499240"/>
      <w:bookmarkStart w:id="1343" w:name="_Toc354499517"/>
      <w:bookmarkStart w:id="1344" w:name="_Toc354499814"/>
      <w:bookmarkStart w:id="1345" w:name="_Toc354500091"/>
      <w:bookmarkStart w:id="1346" w:name="_Toc354505431"/>
      <w:bookmarkStart w:id="1347" w:name="_Toc354505710"/>
      <w:bookmarkStart w:id="1348" w:name="_Toc354676811"/>
      <w:bookmarkStart w:id="1349" w:name="_Toc354677047"/>
      <w:bookmarkStart w:id="1350" w:name="_Toc354912703"/>
      <w:bookmarkStart w:id="1351" w:name="_Toc354917537"/>
      <w:bookmarkStart w:id="1352" w:name="_Toc355016698"/>
      <w:bookmarkStart w:id="1353" w:name="_Toc355016962"/>
      <w:bookmarkStart w:id="1354" w:name="_Toc355312256"/>
      <w:bookmarkStart w:id="1355" w:name="_Toc353798673"/>
      <w:bookmarkStart w:id="1356" w:name="_Toc353798943"/>
      <w:bookmarkStart w:id="1357" w:name="_Toc354414539"/>
      <w:bookmarkStart w:id="1358" w:name="_Toc354414816"/>
      <w:bookmarkStart w:id="1359" w:name="_Toc354499242"/>
      <w:bookmarkStart w:id="1360" w:name="_Toc354499519"/>
      <w:bookmarkStart w:id="1361" w:name="_Toc354499816"/>
      <w:bookmarkStart w:id="1362" w:name="_Toc354500093"/>
      <w:bookmarkStart w:id="1363" w:name="_Toc354505433"/>
      <w:bookmarkStart w:id="1364" w:name="_Toc354505712"/>
      <w:bookmarkStart w:id="1365" w:name="_Toc354676813"/>
      <w:bookmarkStart w:id="1366" w:name="_Toc354677049"/>
      <w:bookmarkStart w:id="1367" w:name="_Toc354912705"/>
      <w:bookmarkStart w:id="1368" w:name="_Toc354917539"/>
      <w:bookmarkStart w:id="1369" w:name="_Toc355016700"/>
      <w:bookmarkStart w:id="1370" w:name="_Toc355016964"/>
      <w:bookmarkStart w:id="1371" w:name="_Toc355312258"/>
      <w:bookmarkStart w:id="1372" w:name="_Toc353798683"/>
      <w:bookmarkStart w:id="1373" w:name="_Toc353798953"/>
      <w:bookmarkStart w:id="1374" w:name="_Toc354414549"/>
      <w:bookmarkStart w:id="1375" w:name="_Toc354414826"/>
      <w:bookmarkStart w:id="1376" w:name="_Toc354499252"/>
      <w:bookmarkStart w:id="1377" w:name="_Toc354499529"/>
      <w:bookmarkStart w:id="1378" w:name="_Toc354499826"/>
      <w:bookmarkStart w:id="1379" w:name="_Toc354500103"/>
      <w:bookmarkStart w:id="1380" w:name="_Toc354505443"/>
      <w:bookmarkStart w:id="1381" w:name="_Toc354505722"/>
      <w:bookmarkStart w:id="1382" w:name="_Toc354676823"/>
      <w:bookmarkStart w:id="1383" w:name="_Toc354677059"/>
      <w:bookmarkStart w:id="1384" w:name="_Toc354912715"/>
      <w:bookmarkStart w:id="1385" w:name="_Toc354917549"/>
      <w:bookmarkStart w:id="1386" w:name="_Toc355016710"/>
      <w:bookmarkStart w:id="1387" w:name="_Toc355016974"/>
      <w:bookmarkStart w:id="1388" w:name="_Toc355312268"/>
      <w:bookmarkStart w:id="1389" w:name="_Toc353798684"/>
      <w:bookmarkStart w:id="1390" w:name="_Toc353798954"/>
      <w:bookmarkStart w:id="1391" w:name="_Toc354414550"/>
      <w:bookmarkStart w:id="1392" w:name="_Toc354414827"/>
      <w:bookmarkStart w:id="1393" w:name="_Toc354499253"/>
      <w:bookmarkStart w:id="1394" w:name="_Toc354499530"/>
      <w:bookmarkStart w:id="1395" w:name="_Toc354499827"/>
      <w:bookmarkStart w:id="1396" w:name="_Toc354500104"/>
      <w:bookmarkStart w:id="1397" w:name="_Toc354505444"/>
      <w:bookmarkStart w:id="1398" w:name="_Toc354505723"/>
      <w:bookmarkStart w:id="1399" w:name="_Toc354676824"/>
      <w:bookmarkStart w:id="1400" w:name="_Toc354677060"/>
      <w:bookmarkStart w:id="1401" w:name="_Toc354912716"/>
      <w:bookmarkStart w:id="1402" w:name="_Toc354917550"/>
      <w:bookmarkStart w:id="1403" w:name="_Toc355016711"/>
      <w:bookmarkStart w:id="1404" w:name="_Toc355016975"/>
      <w:bookmarkStart w:id="1405" w:name="_Toc355312269"/>
      <w:bookmarkStart w:id="1406" w:name="_Toc353798685"/>
      <w:bookmarkStart w:id="1407" w:name="_Toc353798955"/>
      <w:bookmarkStart w:id="1408" w:name="_Toc354414551"/>
      <w:bookmarkStart w:id="1409" w:name="_Toc354414828"/>
      <w:bookmarkStart w:id="1410" w:name="_Toc354499254"/>
      <w:bookmarkStart w:id="1411" w:name="_Toc354499531"/>
      <w:bookmarkStart w:id="1412" w:name="_Toc354499828"/>
      <w:bookmarkStart w:id="1413" w:name="_Toc354500105"/>
      <w:bookmarkStart w:id="1414" w:name="_Toc354505445"/>
      <w:bookmarkStart w:id="1415" w:name="_Toc354505724"/>
      <w:bookmarkStart w:id="1416" w:name="_Toc354676825"/>
      <w:bookmarkStart w:id="1417" w:name="_Toc354677061"/>
      <w:bookmarkStart w:id="1418" w:name="_Toc354912717"/>
      <w:bookmarkStart w:id="1419" w:name="_Toc354917551"/>
      <w:bookmarkStart w:id="1420" w:name="_Toc355016712"/>
      <w:bookmarkStart w:id="1421" w:name="_Toc355016976"/>
      <w:bookmarkStart w:id="1422" w:name="_Toc355312270"/>
      <w:bookmarkStart w:id="1423" w:name="_Toc337655422"/>
      <w:bookmarkStart w:id="1424" w:name="_Ref337655843"/>
      <w:bookmarkStart w:id="1425" w:name="_Ref342051520"/>
      <w:bookmarkStart w:id="1426" w:name="_Ref342051612"/>
      <w:bookmarkStart w:id="1427" w:name="_Ref343524155"/>
      <w:bookmarkStart w:id="1428" w:name="_Ref345917536"/>
      <w:bookmarkStart w:id="1429" w:name="_Ref353798345"/>
      <w:bookmarkStart w:id="1430" w:name="_Ref354588361"/>
      <w:bookmarkStart w:id="1431" w:name="_Toc354677062"/>
      <w:bookmarkStart w:id="1432" w:name="_Ref366054581"/>
      <w:bookmarkStart w:id="1433" w:name="_Ref535160037"/>
      <w:bookmarkStart w:id="1434" w:name="_Toc35643789"/>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Pr>
          <w:lang w:val="en-US"/>
        </w:rPr>
        <w:lastRenderedPageBreak/>
        <w:t>Appendix</w:t>
      </w:r>
      <w:r w:rsidR="00D84C56" w:rsidRPr="00E060F7">
        <w:rPr>
          <w:lang w:val="en-US"/>
        </w:rPr>
        <w:t xml:space="preserve"> A – </w:t>
      </w:r>
      <w:bookmarkEnd w:id="1423"/>
      <w:bookmarkEnd w:id="1424"/>
      <w:bookmarkEnd w:id="1425"/>
      <w:bookmarkEnd w:id="1426"/>
      <w:bookmarkEnd w:id="1427"/>
      <w:bookmarkEnd w:id="1428"/>
      <w:bookmarkEnd w:id="1429"/>
      <w:bookmarkEnd w:id="1430"/>
      <w:bookmarkEnd w:id="1431"/>
      <w:bookmarkEnd w:id="1432"/>
      <w:r>
        <w:rPr>
          <w:lang w:val="en-US"/>
        </w:rPr>
        <w:t>complete example</w:t>
      </w:r>
      <w:bookmarkEnd w:id="1433"/>
      <w:bookmarkEnd w:id="1434"/>
    </w:p>
    <w:p w14:paraId="3884D55A" w14:textId="231FF7B5" w:rsidR="00D84C56" w:rsidRPr="00E060F7" w:rsidRDefault="0099745F"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5AF9ADB8" w14:textId="07479C64" w:rsidR="00D84C56" w:rsidRPr="00E060F7" w:rsidRDefault="0099745F"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6702D3" w:rsidRPr="00E060F7">
        <w:rPr>
          <w:lang w:val="en-US"/>
        </w:rPr>
        <w:t>Cont</w:t>
      </w:r>
      <w:r w:rsidR="006702D3">
        <w:rPr>
          <w:lang w:val="en-US"/>
        </w:rPr>
        <w:t>ainer</w:t>
      </w:r>
      <w:r w:rsidR="008544BD">
        <w:rPr>
          <w:lang w:val="en-US"/>
        </w:rPr>
        <w:fldChar w:fldCharType="end"/>
      </w:r>
    </w:p>
    <w:p w14:paraId="378A4562" w14:textId="4CB17527" w:rsidR="00D84C56" w:rsidRPr="00E060F7" w:rsidRDefault="0099745F"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8544BD">
        <w:rPr>
          <w:lang w:val="en-US"/>
        </w:rPr>
        <w:fldChar w:fldCharType="end"/>
      </w:r>
    </w:p>
    <w:p w14:paraId="4E949CC3" w14:textId="1E54A8B5" w:rsidR="00D84C56" w:rsidRPr="00E060F7" w:rsidRDefault="0099745F"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6702D3">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6702D3">
        <w:rPr>
          <w:lang w:val="en-US"/>
        </w:rPr>
        <w:t>Using of X</w:t>
      </w:r>
      <w:r w:rsidR="006702D3">
        <w:rPr>
          <w:lang w:val="en-US"/>
        </w:rPr>
        <w:noBreakHyphen/>
        <w:t>definitions in Java code</w:t>
      </w:r>
      <w:r w:rsidR="008544BD">
        <w:rPr>
          <w:lang w:val="en-US"/>
        </w:rPr>
        <w:fldChar w:fldCharType="end"/>
      </w:r>
    </w:p>
    <w:p w14:paraId="364ECEB7" w14:textId="3AEF46F0" w:rsidR="00D84C56" w:rsidRPr="00E060F7" w:rsidRDefault="0099745F"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6702D3">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6702D3" w:rsidRPr="00D66362">
        <w:rPr>
          <w:lang w:val="en-US"/>
        </w:rPr>
        <w:t xml:space="preserve">Structuring </w:t>
      </w:r>
      <w:r w:rsidR="006702D3">
        <w:rPr>
          <w:lang w:val="en-US"/>
        </w:rPr>
        <w:t xml:space="preserve">of </w:t>
      </w:r>
      <w:r w:rsidR="006702D3" w:rsidRPr="00D66362">
        <w:rPr>
          <w:lang w:val="en-US"/>
        </w:rPr>
        <w:t>X-</w:t>
      </w:r>
      <w:r w:rsidR="006702D3">
        <w:rPr>
          <w:lang w:val="en-US"/>
        </w:rPr>
        <w:t>d</w:t>
      </w:r>
      <w:r w:rsidR="006702D3" w:rsidRPr="00D66362">
        <w:rPr>
          <w:lang w:val="en-US"/>
        </w:rPr>
        <w:t>efinitions</w:t>
      </w:r>
      <w:r w:rsidR="008544BD">
        <w:rPr>
          <w:lang w:val="en-US"/>
        </w:rPr>
        <w:fldChar w:fldCharType="end"/>
      </w:r>
    </w:p>
    <w:p w14:paraId="085D0F36" w14:textId="7E4F328E" w:rsidR="00D84C56" w:rsidRPr="00E060F7" w:rsidRDefault="0099745F"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6702D3">
        <w:rPr>
          <w:lang w:val="en-US"/>
        </w:rPr>
        <w:t>11</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6702D3"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lastRenderedPageBreak/>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35" w:name="_Toc354677063"/>
      <w:bookmarkStart w:id="1436" w:name="_Toc35643790"/>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35"/>
      <w:bookmarkEnd w:id="1436"/>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99745F"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23A5506B" w14:textId="7161B513" w:rsidR="007A605F" w:rsidRPr="00E060F7" w:rsidRDefault="0099745F"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6702D3">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37" w:name="_Toc35643791"/>
      <w:r w:rsidRPr="00027535">
        <w:rPr>
          <w:lang w:val="en-US"/>
        </w:rPr>
        <w:t>Data content, types</w:t>
      </w:r>
      <w:bookmarkEnd w:id="1437"/>
    </w:p>
    <w:p w14:paraId="7B8B82CB" w14:textId="77777777" w:rsidR="00D84C56" w:rsidRPr="00E060F7" w:rsidRDefault="00027535" w:rsidP="001D071E">
      <w:pPr>
        <w:pStyle w:val="OdstavecSynteastyl"/>
        <w:rPr>
          <w:rStyle w:val="Siln"/>
          <w:lang w:val="en-US"/>
        </w:rPr>
      </w:pPr>
      <w:bookmarkStart w:id="1438" w:name="_Toc363643894"/>
      <w:bookmarkEnd w:id="1438"/>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39" w:name="_Toc363643896"/>
      <w:bookmarkStart w:id="1440" w:name="_Toc363643897"/>
      <w:bookmarkStart w:id="1441" w:name="_Toc363643902"/>
      <w:bookmarkStart w:id="1442" w:name="_Toc363643903"/>
      <w:bookmarkEnd w:id="1439"/>
      <w:bookmarkEnd w:id="1440"/>
      <w:bookmarkEnd w:id="1441"/>
      <w:bookmarkEnd w:id="1442"/>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6702D3">
        <w:rPr>
          <w:lang w:val="en-US"/>
        </w:rPr>
        <w:t>7.6.1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6702D3">
        <w:rPr>
          <w:lang w:val="en-US"/>
        </w:rPr>
        <w:t>14.2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6702D3">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lastRenderedPageBreak/>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6702D3">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43" w:name="_Toc35643792"/>
      <w:r>
        <w:rPr>
          <w:lang w:val="en-US"/>
        </w:rPr>
        <w:t>Error reporting</w:t>
      </w:r>
      <w:bookmarkEnd w:id="1443"/>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6702D3">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44" w:name="_Toc35643793"/>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44"/>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6702D3">
        <w:rPr>
          <w:lang w:val="en-US"/>
        </w:rPr>
        <w:t>14.5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45"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45"/>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lastRenderedPageBreak/>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6702D3">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46" w:name="_Ref61175549"/>
      <w:bookmarkStart w:id="1447"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46"/>
      <w:bookmarkEnd w:id="1447"/>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6702D3">
        <w:t>8</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6702D3">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6702D3">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6702D3">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6702D3">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6702D3">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6702D3">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448" w:name="_Ref336526720"/>
      <w:bookmarkStart w:id="1449" w:name="_Toc337655423"/>
      <w:bookmarkStart w:id="1450" w:name="_Toc354677064"/>
      <w:bookmarkStart w:id="1451" w:name="_Ref535682137"/>
      <w:bookmarkStart w:id="1452" w:name="_Ref535682477"/>
      <w:bookmarkStart w:id="1453" w:name="_Toc35643794"/>
      <w:r>
        <w:rPr>
          <w:lang w:val="en-US"/>
        </w:rPr>
        <w:lastRenderedPageBreak/>
        <w:t>Appendix</w:t>
      </w:r>
      <w:r w:rsidR="00D84C56" w:rsidRPr="00E060F7">
        <w:rPr>
          <w:lang w:val="en-US"/>
        </w:rPr>
        <w:t xml:space="preserve"> C – </w:t>
      </w:r>
      <w:bookmarkEnd w:id="1448"/>
      <w:bookmarkEnd w:id="1449"/>
      <w:bookmarkEnd w:id="1450"/>
      <w:r w:rsidRPr="00457F9A">
        <w:rPr>
          <w:lang w:val="en-US"/>
        </w:rPr>
        <w:t>supplementary description of X-definitions</w:t>
      </w:r>
      <w:bookmarkEnd w:id="1451"/>
      <w:bookmarkEnd w:id="1452"/>
      <w:bookmarkEnd w:id="1453"/>
    </w:p>
    <w:p w14:paraId="3C31CB73" w14:textId="77777777" w:rsidR="00D84C56" w:rsidRPr="00E060F7" w:rsidRDefault="0099745F"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99745F"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6702D3">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6702D3" w:rsidRPr="00E060F7">
        <w:rPr>
          <w:lang w:val="en-US"/>
        </w:rPr>
        <w:t>X-definition</w:t>
      </w:r>
      <w:r w:rsidR="006702D3" w:rsidRPr="00E060F7">
        <w:rPr>
          <w:lang w:val="en-US"/>
        </w:rPr>
        <w:fldChar w:fldCharType="begin"/>
      </w:r>
      <w:r w:rsidR="006702D3" w:rsidRPr="00E060F7">
        <w:rPr>
          <w:lang w:val="en-US"/>
        </w:rPr>
        <w:instrText xml:space="preserve"> XE "X-Definice" </w:instrText>
      </w:r>
      <w:r w:rsidR="006702D3" w:rsidRPr="00E060F7">
        <w:rPr>
          <w:lang w:val="en-US"/>
        </w:rPr>
        <w:fldChar w:fldCharType="end"/>
      </w:r>
      <w:r w:rsidR="006702D3" w:rsidRPr="00E060F7">
        <w:rPr>
          <w:lang w:val="en-US"/>
        </w:rPr>
        <w:t xml:space="preserve"> Technology</w:t>
      </w:r>
      <w:r w:rsidR="008544BD">
        <w:rPr>
          <w:lang w:val="en-US"/>
        </w:rPr>
        <w:fldChar w:fldCharType="end"/>
      </w:r>
    </w:p>
    <w:p w14:paraId="691BAC91" w14:textId="198AAF16" w:rsidR="00D84C56" w:rsidRDefault="0099745F"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6702D3">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6702D3">
        <w:rPr>
          <w:lang w:val="en-US"/>
        </w:rPr>
        <w:t xml:space="preserve">Description of structure of XML document by </w:t>
      </w:r>
      <w:r w:rsidR="006702D3" w:rsidRPr="00E060F7">
        <w:rPr>
          <w:lang w:val="en-US"/>
        </w:rPr>
        <w:t>X-definition</w:t>
      </w:r>
      <w:r w:rsidR="008544BD">
        <w:rPr>
          <w:lang w:val="en-US"/>
        </w:rPr>
        <w:fldChar w:fldCharType="end"/>
      </w:r>
    </w:p>
    <w:p w14:paraId="65B81BE7" w14:textId="4BC30E4D" w:rsidR="008544BD" w:rsidRPr="00E060F7" w:rsidRDefault="0099745F"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6702D3">
        <w:rPr>
          <w:lang w:val="en-US"/>
        </w:rPr>
        <w:t>6</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6702D3">
        <w:rPr>
          <w:lang w:val="en-US"/>
        </w:rPr>
        <w:t xml:space="preserve">Construction Mode of </w:t>
      </w:r>
      <w:r w:rsidR="006702D3" w:rsidRPr="00E060F7">
        <w:rPr>
          <w:lang w:val="en-US"/>
        </w:rPr>
        <w:t>X-defini</w:t>
      </w:r>
      <w:r w:rsidR="006702D3">
        <w:rPr>
          <w:lang w:val="en-US"/>
        </w:rPr>
        <w:t>tion</w:t>
      </w:r>
      <w:r w:rsidR="008544BD">
        <w:rPr>
          <w:lang w:val="en-US"/>
        </w:rPr>
        <w:fldChar w:fldCharType="end"/>
      </w:r>
    </w:p>
    <w:p w14:paraId="631355F7" w14:textId="0D3BC147" w:rsidR="00D84C56" w:rsidRPr="00E060F7" w:rsidRDefault="0099745F"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6702D3">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6702D3">
        <w:rPr>
          <w:lang w:val="en-US"/>
        </w:rPr>
        <w:t>Using of X</w:t>
      </w:r>
      <w:r w:rsidR="006702D3">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454" w:name="_Toc355016716"/>
      <w:bookmarkStart w:id="1455" w:name="_Toc355016980"/>
      <w:bookmarkStart w:id="1456" w:name="_Toc355312274"/>
      <w:bookmarkStart w:id="1457" w:name="_Toc355016718"/>
      <w:bookmarkStart w:id="1458" w:name="_Toc355016982"/>
      <w:bookmarkStart w:id="1459" w:name="_Toc355312276"/>
      <w:bookmarkStart w:id="1460" w:name="_Toc355016719"/>
      <w:bookmarkStart w:id="1461" w:name="_Toc355016983"/>
      <w:bookmarkStart w:id="1462" w:name="_Toc355312277"/>
      <w:bookmarkStart w:id="1463" w:name="_Toc35643795"/>
      <w:bookmarkEnd w:id="1454"/>
      <w:bookmarkEnd w:id="1455"/>
      <w:bookmarkEnd w:id="1456"/>
      <w:bookmarkEnd w:id="1457"/>
      <w:bookmarkEnd w:id="1458"/>
      <w:bookmarkEnd w:id="1459"/>
      <w:bookmarkEnd w:id="1460"/>
      <w:bookmarkEnd w:id="1461"/>
      <w:bookmarkEnd w:id="1462"/>
      <w:r>
        <w:rPr>
          <w:lang w:val="en-US"/>
        </w:rPr>
        <w:t>Utitlites</w:t>
      </w:r>
      <w:r w:rsidR="00001DCA">
        <w:rPr>
          <w:lang w:val="en-US"/>
        </w:rPr>
        <w:t>.</w:t>
      </w:r>
      <w:bookmarkEnd w:id="1463"/>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6702D3">
        <w:rPr>
          <w:lang w:val="en-US"/>
        </w:rPr>
        <w:t>7</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6702D3">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lastRenderedPageBreak/>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464" w:name="_Toc35643796"/>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464"/>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6702D3">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465" w:name="_Toc354676860"/>
      <w:bookmarkStart w:id="1466" w:name="_Toc354677163"/>
      <w:bookmarkStart w:id="1467" w:name="_Toc35643797"/>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465"/>
      <w:bookmarkEnd w:id="1466"/>
      <w:bookmarkEnd w:id="1467"/>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lastRenderedPageBreak/>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468" w:name="_Toc354676863"/>
      <w:bookmarkStart w:id="1469" w:name="_Toc354677166"/>
      <w:bookmarkStart w:id="1470" w:name="_Toc354676864"/>
      <w:bookmarkStart w:id="1471" w:name="_Toc354677167"/>
      <w:bookmarkStart w:id="1472" w:name="_Toc35643798"/>
      <w:r w:rsidRPr="00496F7E">
        <w:rPr>
          <w:lang w:val="en-US"/>
        </w:rPr>
        <w:t>Checking the accuracy of Xdefinition</w:t>
      </w:r>
      <w:bookmarkEnd w:id="1472"/>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473" w:name="_Toc35643799"/>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468"/>
      <w:bookmarkEnd w:id="1469"/>
      <w:r>
        <w:rPr>
          <w:lang w:val="en-US"/>
        </w:rPr>
        <w:t>tion</w:t>
      </w:r>
      <w:bookmarkEnd w:id="1473"/>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lastRenderedPageBreak/>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474" w:name="_Toc35643800"/>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470"/>
      <w:bookmarkEnd w:id="1471"/>
      <w:bookmarkEnd w:id="1474"/>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475" w:name="_Toc35643801"/>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475"/>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476" w:name="_Ref337034467"/>
      <w:bookmarkStart w:id="1477" w:name="_Toc337655424"/>
      <w:bookmarkStart w:id="1478" w:name="_Toc354677065"/>
      <w:bookmarkStart w:id="1479" w:name="_Ref536211092"/>
      <w:bookmarkStart w:id="1480" w:name="_Toc35643802"/>
      <w:r w:rsidRPr="00E060F7">
        <w:rPr>
          <w:lang w:val="en-US"/>
        </w:rPr>
        <w:t>Typ</w:t>
      </w:r>
      <w:r w:rsidR="009E0603">
        <w:rPr>
          <w:lang w:val="en-US"/>
        </w:rPr>
        <w:t>es of</w:t>
      </w:r>
      <w:r w:rsidRPr="00E060F7">
        <w:rPr>
          <w:lang w:val="en-US"/>
        </w:rPr>
        <w:t xml:space="preserve"> </w:t>
      </w:r>
      <w:bookmarkEnd w:id="1476"/>
      <w:bookmarkEnd w:id="1477"/>
      <w:bookmarkEnd w:id="1478"/>
      <w:r w:rsidR="009E0603">
        <w:rPr>
          <w:lang w:val="en-US"/>
        </w:rPr>
        <w:t>values in X-script</w:t>
      </w:r>
      <w:bookmarkEnd w:id="1479"/>
      <w:bookmarkEnd w:id="1480"/>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6702D3">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481" w:name="_Toc35643803"/>
      <w:r>
        <w:rPr>
          <w:lang w:val="en-US"/>
        </w:rPr>
        <w:t xml:space="preserve">int </w:t>
      </w:r>
      <w:bookmarkStart w:id="1482" w:name="_Toc535247661"/>
      <w:r w:rsidRPr="00B84495">
        <w:rPr>
          <w:lang w:bidi="en-GB"/>
        </w:rPr>
        <w:t>(the integer numbers)</w:t>
      </w:r>
      <w:bookmarkEnd w:id="1481"/>
      <w:bookmarkEnd w:id="1482"/>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lastRenderedPageBreak/>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6702D3">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6702D3" w:rsidRPr="00E060F7">
        <w:rPr>
          <w:lang w:val="en-US"/>
        </w:rPr>
        <w:t>Pedefin</w:t>
      </w:r>
      <w:r w:rsidR="006702D3">
        <w:rPr>
          <w:lang w:val="en-US"/>
        </w:rPr>
        <w:t>ed values (c</w:t>
      </w:r>
      <w:r w:rsidR="006702D3" w:rsidRPr="00E060F7">
        <w:rPr>
          <w:lang w:val="en-US"/>
        </w:rPr>
        <w:t>onstant</w:t>
      </w:r>
      <w:r w:rsidR="006702D3">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483" w:name="_Toc35643804"/>
      <w:r>
        <w:rPr>
          <w:lang w:val="en-US"/>
        </w:rPr>
        <w:t xml:space="preserve">float </w:t>
      </w:r>
      <w:r w:rsidRPr="00B84495">
        <w:rPr>
          <w:lang w:bidi="en-GB"/>
        </w:rPr>
        <w:t>(the floating</w:t>
      </w:r>
      <w:r>
        <w:rPr>
          <w:lang w:bidi="en-GB"/>
        </w:rPr>
        <w:t>-</w:t>
      </w:r>
      <w:r w:rsidRPr="00B84495">
        <w:rPr>
          <w:lang w:bidi="en-GB"/>
        </w:rPr>
        <w:t>point numbers)</w:t>
      </w:r>
      <w:bookmarkEnd w:id="1483"/>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6702D3">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6702D3" w:rsidRPr="00E060F7">
        <w:rPr>
          <w:lang w:val="en-US"/>
        </w:rPr>
        <w:t>Pedefin</w:t>
      </w:r>
      <w:r w:rsidR="006702D3">
        <w:rPr>
          <w:lang w:val="en-US"/>
        </w:rPr>
        <w:t>ed values (c</w:t>
      </w:r>
      <w:r w:rsidR="006702D3" w:rsidRPr="00E060F7">
        <w:rPr>
          <w:lang w:val="en-US"/>
        </w:rPr>
        <w:t>onstant</w:t>
      </w:r>
      <w:r w:rsidR="006702D3">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lastRenderedPageBreak/>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484" w:name="_Toc535247663"/>
      <w:bookmarkStart w:id="1485" w:name="_Toc35643805"/>
      <w:r w:rsidRPr="00980A2B">
        <w:rPr>
          <w:lang w:val="en-US"/>
        </w:rPr>
        <w:t>Decimal</w:t>
      </w:r>
      <w:r w:rsidRPr="00B84495">
        <w:rPr>
          <w:lang w:bidi="en-GB"/>
        </w:rPr>
        <w:t xml:space="preserve"> (the decimal numbers)</w:t>
      </w:r>
      <w:bookmarkEnd w:id="1484"/>
      <w:bookmarkEnd w:id="1485"/>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486" w:name="_Toc535247664"/>
      <w:bookmarkStart w:id="1487" w:name="_Toc35643806"/>
      <w:r w:rsidRPr="00980A2B">
        <w:rPr>
          <w:lang w:val="en-US"/>
        </w:rPr>
        <w:t>String (the character strings)</w:t>
      </w:r>
      <w:bookmarkEnd w:id="1486"/>
      <w:bookmarkEnd w:id="1487"/>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488" w:name="_Toc535247665"/>
      <w:bookmarkStart w:id="1489" w:name="_Ref535585667"/>
      <w:bookmarkStart w:id="1490" w:name="_Ref535585689"/>
      <w:bookmarkStart w:id="1491" w:name="_Ref535948589"/>
      <w:bookmarkStart w:id="1492" w:name="_Ref251761819"/>
      <w:bookmarkStart w:id="1493" w:name="_Toc35643807"/>
      <w:r w:rsidRPr="00B84495">
        <w:rPr>
          <w:lang w:bidi="en-GB"/>
        </w:rPr>
        <w:t>Datetime (the date and time values)</w:t>
      </w:r>
      <w:bookmarkEnd w:id="1488"/>
      <w:bookmarkEnd w:id="1489"/>
      <w:bookmarkEnd w:id="1490"/>
      <w:bookmarkEnd w:id="1491"/>
      <w:bookmarkEnd w:id="1493"/>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w:t>
      </w:r>
      <w:r w:rsidRPr="00B84495">
        <w:rPr>
          <w:rFonts w:eastAsia="Calibri" w:cs="Calibri"/>
          <w:lang w:bidi="en-GB"/>
        </w:rPr>
        <w:lastRenderedPageBreak/>
        <w:t xml:space="preserve">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492"/>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494"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494"/>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495" w:name="_Ref467247787"/>
      <w:bookmarkStart w:id="1496" w:name="_Ref467798059"/>
      <w:bookmarkStart w:id="1497" w:name="_Ref467798062"/>
      <w:bookmarkStart w:id="1498" w:name="_Ref467798121"/>
      <w:bookmarkStart w:id="1499"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6702D3">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495"/>
      <w:bookmarkEnd w:id="1496"/>
      <w:bookmarkEnd w:id="1497"/>
      <w:bookmarkEnd w:id="1498"/>
      <w:bookmarkEnd w:id="1499"/>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00" w:name="_Ref497232962"/>
      <w:bookmarkStart w:id="1501" w:name="_Ref497232968"/>
      <w:bookmarkStart w:id="1502" w:name="_Toc535247666"/>
      <w:bookmarkStart w:id="1503" w:name="_Toc35643808"/>
      <w:r w:rsidRPr="00B84495">
        <w:rPr>
          <w:lang w:bidi="en-GB"/>
        </w:rPr>
        <w:t>boolean (</w:t>
      </w:r>
      <w:r>
        <w:rPr>
          <w:lang w:bidi="en-GB"/>
        </w:rPr>
        <w:t>B</w:t>
      </w:r>
      <w:r w:rsidRPr="00B84495">
        <w:rPr>
          <w:lang w:bidi="en-GB"/>
        </w:rPr>
        <w:t>oolean values)</w:t>
      </w:r>
      <w:bookmarkEnd w:id="1500"/>
      <w:bookmarkEnd w:id="1501"/>
      <w:bookmarkEnd w:id="1502"/>
      <w:bookmarkEnd w:id="1503"/>
    </w:p>
    <w:p w14:paraId="6A6673D9" w14:textId="77777777" w:rsidR="00980A2B" w:rsidRDefault="00980A2B" w:rsidP="00980A2B">
      <w:pPr>
        <w:suppressAutoHyphens/>
        <w:spacing w:before="180"/>
        <w:rPr>
          <w:rFonts w:eastAsia="Calibri" w:cs="Calibri"/>
          <w:szCs w:val="16"/>
          <w:lang w:bidi="en-GB"/>
        </w:rPr>
      </w:pPr>
      <w:r w:rsidRPr="00B84495">
        <w:rPr>
          <w:szCs w:val="16"/>
        </w:rPr>
        <w:lastRenderedPageBreak/>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04" w:name="_Ref503011726"/>
      <w:bookmarkStart w:id="1505" w:name="_Toc535247667"/>
      <w:bookmarkStart w:id="1506" w:name="_Toc35643809"/>
      <w:r>
        <w:t>Locale</w:t>
      </w:r>
      <w:r w:rsidRPr="00B84495">
        <w:t xml:space="preserve"> (</w:t>
      </w:r>
      <w:r>
        <w:t>information about region</w:t>
      </w:r>
      <w:r w:rsidRPr="00B84495">
        <w:t>)</w:t>
      </w:r>
      <w:bookmarkEnd w:id="1504"/>
      <w:bookmarkEnd w:id="1505"/>
      <w:bookmarkEnd w:id="1506"/>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07" w:name="_Toc494713022"/>
      <w:bookmarkStart w:id="1508" w:name="_Toc535247668"/>
      <w:bookmarkStart w:id="1509" w:name="_Ref81911820"/>
      <w:bookmarkStart w:id="1510" w:name="_Toc35643810"/>
      <w:r w:rsidRPr="00B84495">
        <w:t>Regex (Regular expressions</w:t>
      </w:r>
      <w:bookmarkEnd w:id="1507"/>
      <w:r w:rsidRPr="00B84495">
        <w:t>)</w:t>
      </w:r>
      <w:bookmarkEnd w:id="1508"/>
      <w:bookmarkEnd w:id="1510"/>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11" w:name="_Toc535247669"/>
      <w:bookmarkStart w:id="1512" w:name="_Toc35643811"/>
      <w:bookmarkEnd w:id="1509"/>
      <w:r w:rsidRPr="00B84495">
        <w:rPr>
          <w:lang w:bidi="en-GB"/>
        </w:rPr>
        <w:t>RegexResult (results of regular expressions)</w:t>
      </w:r>
      <w:bookmarkEnd w:id="1511"/>
      <w:bookmarkEnd w:id="1512"/>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13" w:name="_Toc535247670"/>
      <w:bookmarkStart w:id="1514" w:name="_Toc35643812"/>
      <w:r w:rsidRPr="00B84495">
        <w:rPr>
          <w:lang w:bidi="en-GB"/>
        </w:rPr>
        <w:t>Input/Output (streams)</w:t>
      </w:r>
      <w:bookmarkEnd w:id="1513"/>
      <w:bookmarkEnd w:id="1514"/>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15" w:name="_Toc535247671"/>
      <w:bookmarkStart w:id="1516" w:name="_Toc35643813"/>
      <w:r w:rsidRPr="00B84495">
        <w:rPr>
          <w:lang w:bidi="en-GB"/>
        </w:rPr>
        <w:t>Element (XML elements)</w:t>
      </w:r>
      <w:bookmarkEnd w:id="1515"/>
      <w:bookmarkEnd w:id="1516"/>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17" w:name="_Toc535247672"/>
      <w:bookmarkStart w:id="1518" w:name="_Ref535766906"/>
      <w:bookmarkStart w:id="1519" w:name="_Ref535766922"/>
      <w:bookmarkStart w:id="1520" w:name="_Toc35643814"/>
      <w:r w:rsidRPr="00B84495">
        <w:rPr>
          <w:lang w:bidi="en-GB"/>
        </w:rPr>
        <w:t>Bytes (array of bytes)</w:t>
      </w:r>
      <w:bookmarkEnd w:id="1517"/>
      <w:bookmarkEnd w:id="1518"/>
      <w:bookmarkEnd w:id="1519"/>
      <w:bookmarkEnd w:id="1520"/>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6702D3">
        <w:rPr>
          <w:szCs w:val="16"/>
          <w:lang w:bidi="en-GB"/>
        </w:rPr>
        <w:t>14.7.5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21" w:name="_Toc535247673"/>
      <w:bookmarkStart w:id="1522" w:name="_Toc35643815"/>
      <w:r w:rsidRPr="00B84495">
        <w:rPr>
          <w:lang w:bidi="en-GB"/>
        </w:rPr>
        <w:lastRenderedPageBreak/>
        <w:t>NamedValue (named values)</w:t>
      </w:r>
      <w:bookmarkEnd w:id="1521"/>
      <w:bookmarkEnd w:id="1522"/>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23" w:name="_Toc535247674"/>
      <w:bookmarkStart w:id="1524" w:name="_Toc35643816"/>
      <w:r w:rsidRPr="00B84495">
        <w:rPr>
          <w:lang w:bidi="en-GB"/>
        </w:rPr>
        <w:t>Container (sequence and/or map of values)</w:t>
      </w:r>
      <w:bookmarkEnd w:id="1523"/>
      <w:bookmarkEnd w:id="1524"/>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6702D3">
        <w:rPr>
          <w:szCs w:val="16"/>
          <w:lang w:bidi="en-GB"/>
        </w:rPr>
        <w:t>14.7.6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25" w:name="_Toc535247675"/>
      <w:bookmarkStart w:id="1526" w:name="_Toc35643817"/>
      <w:r w:rsidRPr="00B84495">
        <w:rPr>
          <w:lang w:bidi="en-GB"/>
        </w:rPr>
        <w:t>Exception (program exceptions)</w:t>
      </w:r>
      <w:bookmarkEnd w:id="1525"/>
      <w:bookmarkEnd w:id="1526"/>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27" w:name="_Toc535247676"/>
      <w:bookmarkStart w:id="1528" w:name="_Toc35643818"/>
      <w:r w:rsidRPr="00B84495">
        <w:rPr>
          <w:lang w:bidi="en-GB"/>
        </w:rPr>
        <w:t>Parser (</w:t>
      </w:r>
      <w:r>
        <w:rPr>
          <w:lang w:bidi="en-GB"/>
        </w:rPr>
        <w:t>tool used to parse string values</w:t>
      </w:r>
      <w:r w:rsidRPr="00B84495">
        <w:rPr>
          <w:lang w:bidi="en-GB"/>
        </w:rPr>
        <w:t>)</w:t>
      </w:r>
      <w:bookmarkEnd w:id="1527"/>
      <w:bookmarkEnd w:id="1528"/>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29" w:name="_Toc535247677"/>
      <w:bookmarkStart w:id="1530" w:name="_Toc35643819"/>
      <w:r w:rsidRPr="00B84495">
        <w:rPr>
          <w:lang w:bidi="en-GB"/>
        </w:rPr>
        <w:lastRenderedPageBreak/>
        <w:t>Parse</w:t>
      </w:r>
      <w:r w:rsidR="00124D89">
        <w:rPr>
          <w:lang w:bidi="en-GB"/>
        </w:rPr>
        <w:t>R</w:t>
      </w:r>
      <w:r w:rsidRPr="00B84495">
        <w:rPr>
          <w:lang w:bidi="en-GB"/>
        </w:rPr>
        <w:t>esult (results of parsing/validation)</w:t>
      </w:r>
      <w:bookmarkEnd w:id="1529"/>
      <w:bookmarkEnd w:id="1530"/>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31" w:name="_Toc535247678"/>
      <w:bookmarkStart w:id="1532" w:name="_Toc35643820"/>
      <w:r w:rsidRPr="00B84495">
        <w:rPr>
          <w:lang w:bidi="en-GB"/>
        </w:rPr>
        <w:t>Report (messages)</w:t>
      </w:r>
      <w:bookmarkEnd w:id="1531"/>
      <w:bookmarkEnd w:id="1532"/>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33" w:name="_Toc535247679"/>
      <w:bookmarkStart w:id="1534" w:name="_Ref535766999"/>
      <w:bookmarkStart w:id="1535" w:name="_Ref535767014"/>
      <w:bookmarkStart w:id="1536" w:name="_Toc35643821"/>
      <w:r w:rsidRPr="00B84495">
        <w:rPr>
          <w:lang w:bidi="en-GB"/>
        </w:rPr>
        <w:t xml:space="preserve">BNFGrammar (BNF </w:t>
      </w:r>
      <w:r>
        <w:rPr>
          <w:lang w:bidi="en-GB"/>
        </w:rPr>
        <w:t>g</w:t>
      </w:r>
      <w:r w:rsidRPr="00B84495">
        <w:rPr>
          <w:lang w:bidi="en-GB"/>
        </w:rPr>
        <w:t>rammars)</w:t>
      </w:r>
      <w:bookmarkEnd w:id="1533"/>
      <w:bookmarkEnd w:id="1534"/>
      <w:bookmarkEnd w:id="1535"/>
      <w:bookmarkEnd w:id="1536"/>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6702D3">
        <w:rPr>
          <w:szCs w:val="16"/>
          <w:lang w:bidi="en-GB"/>
        </w:rPr>
        <w:t>14.9.1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37" w:name="_Toc535247680"/>
      <w:bookmarkStart w:id="1538" w:name="_Ref535767040"/>
      <w:bookmarkStart w:id="1539" w:name="_Ref535767050"/>
      <w:bookmarkStart w:id="1540" w:name="_Toc35643822"/>
      <w:r w:rsidRPr="00B84495">
        <w:rPr>
          <w:lang w:bidi="en-GB"/>
        </w:rPr>
        <w:t>BNFRule (BNF grammar rules)</w:t>
      </w:r>
      <w:bookmarkEnd w:id="1537"/>
      <w:bookmarkEnd w:id="1538"/>
      <w:bookmarkEnd w:id="1539"/>
      <w:bookmarkEnd w:id="1540"/>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41" w:name="_Toc535247681"/>
      <w:bookmarkStart w:id="1542" w:name="_Toc35643823"/>
      <w:r w:rsidRPr="00B84495">
        <w:rPr>
          <w:lang w:bidi="en-GB"/>
        </w:rPr>
        <w:t>uniqueSet (sets of unique values)</w:t>
      </w:r>
      <w:bookmarkEnd w:id="1541"/>
      <w:bookmarkEnd w:id="1542"/>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43" w:name="_Toc535247682"/>
      <w:bookmarkStart w:id="1544" w:name="_Toc35643824"/>
      <w:r w:rsidRPr="00B84495">
        <w:rPr>
          <w:lang w:bidi="en-GB"/>
        </w:rPr>
        <w:t>Service (database service; access to a database)</w:t>
      </w:r>
      <w:bookmarkEnd w:id="1543"/>
      <w:bookmarkEnd w:id="1544"/>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45" w:name="_Toc535247683"/>
      <w:bookmarkStart w:id="1546" w:name="_Toc35643825"/>
      <w:r w:rsidRPr="00B84495">
        <w:rPr>
          <w:lang w:bidi="en-GB"/>
        </w:rPr>
        <w:t>Statement (database commands)</w:t>
      </w:r>
      <w:bookmarkEnd w:id="1545"/>
      <w:bookmarkEnd w:id="1546"/>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47" w:name="_Toc535247684"/>
      <w:bookmarkStart w:id="1548" w:name="_Toc35643826"/>
      <w:r w:rsidRPr="00B84495">
        <w:rPr>
          <w:rFonts w:eastAsia="Arial"/>
          <w:lang w:bidi="en-GB"/>
        </w:rPr>
        <w:t>ResultSet (results of the database commands)</w:t>
      </w:r>
      <w:bookmarkEnd w:id="1547"/>
      <w:bookmarkEnd w:id="1548"/>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549" w:name="_Toc535247685"/>
      <w:bookmarkStart w:id="1550" w:name="_Toc35643827"/>
      <w:r w:rsidRPr="00B84495">
        <w:rPr>
          <w:lang w:bidi="en-GB"/>
        </w:rPr>
        <w:lastRenderedPageBreak/>
        <w:t>XmlOutStream (data channels used for continuous writing of XML objects to a stream)</w:t>
      </w:r>
      <w:bookmarkEnd w:id="1549"/>
      <w:bookmarkEnd w:id="1550"/>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551" w:name="_Toc35643828"/>
      <w:r>
        <w:rPr>
          <w:lang w:val="en-US"/>
        </w:rPr>
        <w:t>Type v</w:t>
      </w:r>
      <w:r w:rsidR="002752F4">
        <w:rPr>
          <w:lang w:val="en-US"/>
        </w:rPr>
        <w:t>alidation methods</w:t>
      </w:r>
      <w:bookmarkEnd w:id="1551"/>
    </w:p>
    <w:p w14:paraId="174E536B" w14:textId="77777777" w:rsidR="00523FAF" w:rsidRDefault="00166086" w:rsidP="00166086">
      <w:pPr>
        <w:pStyle w:val="Nadpis3"/>
        <w:rPr>
          <w:lang w:val="en-US"/>
        </w:rPr>
      </w:pPr>
      <w:bookmarkStart w:id="1552" w:name="_Ref535585575"/>
      <w:bookmarkStart w:id="1553" w:name="_Toc35643829"/>
      <w:r>
        <w:rPr>
          <w:lang w:val="en-US"/>
        </w:rPr>
        <w:t>Validation methods</w:t>
      </w:r>
      <w:r w:rsidR="002752F4">
        <w:rPr>
          <w:lang w:val="en-US"/>
        </w:rPr>
        <w:t xml:space="preserve"> of XML schema types</w:t>
      </w:r>
      <w:bookmarkEnd w:id="1552"/>
      <w:bookmarkEnd w:id="1553"/>
    </w:p>
    <w:p w14:paraId="32E2E78B" w14:textId="77777777" w:rsidR="002752F4" w:rsidRPr="00B84495" w:rsidRDefault="002752F4" w:rsidP="002752F4">
      <w:pPr>
        <w:pStyle w:val="Odstavec"/>
      </w:pPr>
      <w:bookmarkStart w:id="1554"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554"/>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555"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 xml:space="preserve">how to process white spaces in the </w:t>
            </w:r>
            <w:r w:rsidRPr="00B84495">
              <w:rPr>
                <w:rFonts w:eastAsia="Arial"/>
                <w:sz w:val="18"/>
                <w:szCs w:val="18"/>
                <w:lang w:bidi="en-GB"/>
              </w:rPr>
              <w:lastRenderedPageBreak/>
              <w:t>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lastRenderedPageBreak/>
              <w:t>w</w:t>
            </w:r>
          </w:p>
        </w:tc>
      </w:tr>
    </w:tbl>
    <w:p w14:paraId="65FF868C" w14:textId="77777777" w:rsidR="00166086" w:rsidRPr="00B84495" w:rsidRDefault="00166086" w:rsidP="00166086">
      <w:pPr>
        <w:pStyle w:val="Odstavec"/>
      </w:pPr>
      <w:r w:rsidRPr="00B84495">
        <w:rPr>
          <w:lang w:bidi="en-GB"/>
        </w:rPr>
        <w:t>For example:</w:t>
      </w:r>
    </w:p>
    <w:bookmarkEnd w:id="1555"/>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556"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556"/>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557" w:name="_Hlk535259933"/>
      <w:r w:rsidRPr="00166086">
        <w:rPr>
          <w:rFonts w:eastAsia="Calibri" w:cs="Calibri"/>
          <w:b/>
          <w:i/>
          <w:sz w:val="18"/>
          <w:szCs w:val="18"/>
          <w:lang w:bidi="en-GB"/>
        </w:rPr>
        <w:t>alidation methods of XML schema datatypes</w:t>
      </w:r>
      <w:bookmarkEnd w:id="1557"/>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558" w:name="_Toc3564383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558"/>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lastRenderedPageBreak/>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a Qname according to the XML specification, and </w:t>
            </w:r>
            <w:r w:rsidRPr="00B84495">
              <w:rPr>
                <w:rFonts w:cs="Calibri"/>
                <w:sz w:val="18"/>
                <w:lang w:bidi="en-GB"/>
              </w:rPr>
              <w:lastRenderedPageBreak/>
              <w:t>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6702D3">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6702D3"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6702D3">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6702D3"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6702D3">
              <w:rPr>
                <w:rFonts w:cs="Calibri"/>
                <w:sz w:val="18"/>
              </w:rPr>
              <w:t>14.3.1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6702D3">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559" w:name="_Ref367356707"/>
      <w:bookmarkStart w:id="1560" w:name="_Toc3564383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559"/>
      <w:r w:rsidR="00B92B47">
        <w:rPr>
          <w:lang w:val="en-US"/>
        </w:rPr>
        <w:t>s</w:t>
      </w:r>
      <w:bookmarkEnd w:id="1560"/>
    </w:p>
    <w:p w14:paraId="28D76111" w14:textId="13575B4C" w:rsidR="00F847FD" w:rsidRPr="00E060F7" w:rsidRDefault="0099745F"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6702D3">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6702D3">
        <w:rPr>
          <w:lang w:val="en-US"/>
        </w:rPr>
        <w:t>E</w:t>
      </w:r>
      <w:r w:rsidR="006702D3" w:rsidRPr="00E060F7">
        <w:rPr>
          <w:lang w:val="en-US"/>
        </w:rPr>
        <w:t>xtern</w:t>
      </w:r>
      <w:r w:rsidR="006702D3">
        <w:rPr>
          <w:lang w:val="en-US"/>
        </w:rPr>
        <w:t>al</w:t>
      </w:r>
      <w:r w:rsidR="006702D3" w:rsidRPr="00E060F7">
        <w:rPr>
          <w:lang w:val="en-US"/>
        </w:rPr>
        <w:t xml:space="preserve"> (</w:t>
      </w:r>
      <w:r w:rsidR="006702D3">
        <w:rPr>
          <w:lang w:val="en-US"/>
        </w:rPr>
        <w:t>Java</w:t>
      </w:r>
      <w:r w:rsidR="006702D3" w:rsidRPr="00E060F7">
        <w:rPr>
          <w:lang w:val="en-US"/>
        </w:rPr>
        <w:t xml:space="preserve">) </w:t>
      </w:r>
      <w:r w:rsidR="006702D3">
        <w:rPr>
          <w:lang w:val="en-US"/>
        </w:rPr>
        <w:t>M</w:t>
      </w:r>
      <w:r w:rsidR="006702D3" w:rsidRPr="00E060F7">
        <w:rPr>
          <w:lang w:val="en-US"/>
        </w:rPr>
        <w:t>et</w:t>
      </w:r>
      <w:r w:rsidR="006702D3">
        <w:rPr>
          <w:lang w:val="en-US"/>
        </w:rPr>
        <w:t>h</w:t>
      </w:r>
      <w:r w:rsidR="006702D3" w:rsidRPr="00E060F7">
        <w:rPr>
          <w:lang w:val="en-US"/>
        </w:rPr>
        <w:t>od</w:t>
      </w:r>
      <w:r w:rsidR="006702D3">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6702D3">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6702D3" w:rsidRPr="006702D3">
              <w:rPr>
                <w:sz w:val="18"/>
                <w:szCs w:val="18"/>
                <w:lang w:val="en-US"/>
              </w:rPr>
              <w:t>11.2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561" w:name="_Ref535669840"/>
      <w:bookmarkStart w:id="1562" w:name="_Ref535669852"/>
      <w:bookmarkStart w:id="1563" w:name="_Toc35643832"/>
      <w:r w:rsidRPr="00E060F7">
        <w:rPr>
          <w:lang w:val="en-US"/>
        </w:rPr>
        <w:t>Pedefin</w:t>
      </w:r>
      <w:r w:rsidR="002D63FF">
        <w:rPr>
          <w:lang w:val="en-US"/>
        </w:rPr>
        <w:t>ed values (c</w:t>
      </w:r>
      <w:r w:rsidRPr="00E060F7">
        <w:rPr>
          <w:lang w:val="en-US"/>
        </w:rPr>
        <w:t>onstant</w:t>
      </w:r>
      <w:r w:rsidR="002D63FF">
        <w:rPr>
          <w:lang w:val="en-US"/>
        </w:rPr>
        <w:t>s)</w:t>
      </w:r>
      <w:bookmarkEnd w:id="1561"/>
      <w:bookmarkEnd w:id="1562"/>
      <w:bookmarkEnd w:id="1563"/>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lastRenderedPageBreak/>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564" w:name="_Ref355015878"/>
      <w:bookmarkStart w:id="1565" w:name="_Ref367715322"/>
      <w:bookmarkStart w:id="1566" w:name="_Ref367802656"/>
      <w:bookmarkStart w:id="1567" w:name="_Toc3564383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564"/>
      <w:bookmarkEnd w:id="1565"/>
      <w:bookmarkEnd w:id="1566"/>
      <w:r w:rsidR="00D04044">
        <w:rPr>
          <w:lang w:val="en-US"/>
        </w:rPr>
        <w:t>nodes</w:t>
      </w:r>
      <w:bookmarkEnd w:id="1567"/>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568" w:name="_Toc3564383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568"/>
    </w:p>
    <w:p w14:paraId="1A4E0231" w14:textId="307788FA" w:rsidR="00D84C56" w:rsidRPr="00E060F7" w:rsidRDefault="0099745F"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6702D3">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6702D3">
        <w:rPr>
          <w:lang w:val="en-US"/>
        </w:rPr>
        <w:t xml:space="preserve">Sample of Complete </w:t>
      </w:r>
      <w:r w:rsidR="006702D3" w:rsidRPr="00E060F7">
        <w:rPr>
          <w:lang w:val="en-US"/>
        </w:rPr>
        <w:t>X-definit</w:t>
      </w:r>
      <w:r w:rsidR="006702D3">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lastRenderedPageBreak/>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569" w:name="_Ref337035666"/>
      <w:bookmarkStart w:id="1570" w:name="_Toc337655426"/>
      <w:bookmarkStart w:id="1571" w:name="_Toc354677068"/>
      <w:bookmarkStart w:id="1572" w:name="_Ref535156920"/>
      <w:bookmarkStart w:id="1573" w:name="_Toc35643835"/>
      <w:r>
        <w:rPr>
          <w:lang w:val="en-US"/>
        </w:rPr>
        <w:t>O</w:t>
      </w:r>
      <w:r w:rsidR="00D84C56" w:rsidRPr="00E060F7">
        <w:rPr>
          <w:lang w:val="en-US"/>
        </w:rPr>
        <w:t>ptions</w:t>
      </w:r>
      <w:bookmarkEnd w:id="1569"/>
      <w:bookmarkEnd w:id="1570"/>
      <w:bookmarkEnd w:id="1571"/>
      <w:bookmarkEnd w:id="1573"/>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572"/>
    </w:p>
    <w:p w14:paraId="3B511715" w14:textId="4B9185D8" w:rsidR="009D6375" w:rsidRPr="00E060F7" w:rsidRDefault="0099745F"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6702D3">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6702D3">
        <w:rPr>
          <w:lang w:val="en-US"/>
        </w:rPr>
        <w:t xml:space="preserve">X-script of </w:t>
      </w:r>
      <w:r w:rsidR="006702D3" w:rsidRPr="00E060F7">
        <w:rPr>
          <w:lang w:val="en-US"/>
        </w:rPr>
        <w:t>X-defini</w:t>
      </w:r>
      <w:r w:rsidR="006702D3">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lastRenderedPageBreak/>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574" w:name="_Ref355174799"/>
      <w:bookmarkStart w:id="1575" w:name="_Toc3564383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574"/>
      <w:bookmarkEnd w:id="1575"/>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576" w:name="_Toc35643837"/>
      <w:r w:rsidRPr="00FF6A2D">
        <w:rPr>
          <w:lang w:val="en-US"/>
        </w:rPr>
        <w:t xml:space="preserve">Implemented </w:t>
      </w:r>
      <w:r w:rsidR="007B1800">
        <w:rPr>
          <w:lang w:val="en-US"/>
        </w:rPr>
        <w:t xml:space="preserve">general </w:t>
      </w:r>
      <w:r w:rsidRPr="00FF6A2D">
        <w:rPr>
          <w:lang w:val="en-US"/>
        </w:rPr>
        <w:t>methods</w:t>
      </w:r>
      <w:bookmarkEnd w:id="1576"/>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Pr="00B84495">
              <w:rPr>
                <w:sz w:val="18"/>
                <w:lang w:bidi="en-GB"/>
              </w:rPr>
              <w:lastRenderedPageBreak/>
              <w:t xml:space="preserve">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lastRenderedPageBreak/>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whose value is the namespace URI of the </w:t>
            </w:r>
            <w:r w:rsidRPr="00B84495">
              <w:rPr>
                <w:sz w:val="18"/>
                <w:lang w:bidi="en-GB"/>
              </w:rPr>
              <w:lastRenderedPageBreak/>
              <w:t>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t>
            </w:r>
            <w:r w:rsidRPr="00B84495">
              <w:rPr>
                <w:sz w:val="18"/>
                <w:lang w:bidi="en-GB"/>
              </w:rPr>
              <w:lastRenderedPageBreak/>
              <w:t>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lastRenderedPageBreak/>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lastRenderedPageBreak/>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6702D3">
              <w:rPr>
                <w:sz w:val="18"/>
                <w:lang w:bidi="en-GB"/>
              </w:rPr>
              <w:t>14.2.5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577" w:name="_Toc35643838"/>
      <w:r>
        <w:rPr>
          <w:lang w:val="en-US"/>
        </w:rPr>
        <w:t>M</w:t>
      </w:r>
      <w:r w:rsidRPr="00D04ED3">
        <w:rPr>
          <w:rFonts w:eastAsia="Calibri"/>
          <w:lang w:bidi="en-GB"/>
        </w:rPr>
        <w:t>ethods of objects of all types</w:t>
      </w:r>
      <w:bookmarkEnd w:id="1577"/>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578" w:name="_Ref536109762"/>
      <w:bookmarkStart w:id="1579" w:name="_Toc35643839"/>
      <w:r>
        <w:rPr>
          <w:lang w:val="en-US"/>
        </w:rPr>
        <w:t>M</w:t>
      </w:r>
      <w:r w:rsidRPr="00D04ED3">
        <w:rPr>
          <w:rFonts w:eastAsia="Calibri"/>
          <w:lang w:bidi="en-GB"/>
        </w:rPr>
        <w:t>ethods of objects of the type BNFGrammar</w:t>
      </w:r>
      <w:bookmarkEnd w:id="1578"/>
      <w:bookmarkEnd w:id="1579"/>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6702D3">
              <w:rPr>
                <w:sz w:val="18"/>
                <w:lang w:bidi="en-GB"/>
              </w:rPr>
              <w:t>14.9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6702D3">
              <w:rPr>
                <w:sz w:val="18"/>
                <w:lang w:bidi="en-GB"/>
              </w:rPr>
              <w:t>14.9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580" w:name="_Toc35643840"/>
      <w:r>
        <w:rPr>
          <w:lang w:bidi="en-GB"/>
        </w:rPr>
        <w:t>M</w:t>
      </w:r>
      <w:r w:rsidRPr="0058443D">
        <w:rPr>
          <w:rFonts w:eastAsia="Calibri"/>
          <w:lang w:bidi="en-GB"/>
        </w:rPr>
        <w:t>ethods of objects of the type BNFRule</w:t>
      </w:r>
      <w:bookmarkEnd w:id="158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581" w:name="_Ref535948254"/>
      <w:bookmarkStart w:id="1582" w:name="_Toc35643841"/>
      <w:r>
        <w:rPr>
          <w:lang w:bidi="en-GB"/>
        </w:rPr>
        <w:lastRenderedPageBreak/>
        <w:t>M</w:t>
      </w:r>
      <w:r w:rsidRPr="0058443D">
        <w:rPr>
          <w:rFonts w:eastAsia="Calibri"/>
          <w:lang w:bidi="en-GB"/>
        </w:rPr>
        <w:t>ethods of objects of the type Bytes</w:t>
      </w:r>
      <w:bookmarkEnd w:id="1581"/>
      <w:bookmarkEnd w:id="158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583" w:name="_Ref535948359"/>
      <w:bookmarkStart w:id="1584" w:name="_Toc35643842"/>
      <w:r>
        <w:rPr>
          <w:lang w:bidi="en-GB"/>
        </w:rPr>
        <w:t>M</w:t>
      </w:r>
      <w:r w:rsidRPr="0079310A">
        <w:rPr>
          <w:rFonts w:eastAsia="Calibri"/>
          <w:lang w:bidi="en-GB"/>
        </w:rPr>
        <w:t>ethods of objects of the type Container</w:t>
      </w:r>
      <w:bookmarkEnd w:id="1583"/>
      <w:bookmarkEnd w:id="1584"/>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585" w:name="_Toc35643843"/>
      <w:r>
        <w:rPr>
          <w:lang w:bidi="en-GB"/>
        </w:rPr>
        <w:t>M</w:t>
      </w:r>
      <w:r w:rsidRPr="0079310A">
        <w:rPr>
          <w:rFonts w:eastAsia="Calibri"/>
          <w:lang w:bidi="en-GB"/>
        </w:rPr>
        <w:t>ethods of objects of the type Datetime</w:t>
      </w:r>
      <w:bookmarkEnd w:id="1585"/>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586" w:name="_Toc35643844"/>
      <w:r>
        <w:rPr>
          <w:rFonts w:eastAsia="Calibri"/>
          <w:lang w:bidi="en-GB"/>
        </w:rPr>
        <w:t>M</w:t>
      </w:r>
      <w:r w:rsidRPr="00B306AB">
        <w:rPr>
          <w:rFonts w:eastAsia="Calibri"/>
          <w:lang w:bidi="en-GB"/>
        </w:rPr>
        <w:t>ethods of objects of type Duration (time interval)</w:t>
      </w:r>
      <w:bookmarkEnd w:id="158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587" w:name="_Toc35643845"/>
      <w:r w:rsidRPr="001331A8">
        <w:rPr>
          <w:lang w:bidi="en-GB"/>
        </w:rPr>
        <w:t>M</w:t>
      </w:r>
      <w:r w:rsidRPr="001331A8">
        <w:rPr>
          <w:rFonts w:eastAsia="Calibri"/>
          <w:lang w:bidi="en-GB"/>
        </w:rPr>
        <w:t>ethods of objects of the type Element</w:t>
      </w:r>
      <w:bookmarkEnd w:id="158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the element e at the end of the list of child nodes of the element x. </w:t>
            </w:r>
            <w:r w:rsidRPr="00B84495">
              <w:rPr>
                <w:sz w:val="18"/>
                <w:lang w:bidi="en-GB"/>
              </w:rPr>
              <w:lastRenderedPageBreak/>
              <w:t>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588" w:name="_Toc35643846"/>
      <w:r>
        <w:rPr>
          <w:lang w:bidi="en-GB"/>
        </w:rPr>
        <w:t>M</w:t>
      </w:r>
      <w:r w:rsidRPr="0079310A">
        <w:rPr>
          <w:rFonts w:eastAsia="Calibri"/>
          <w:lang w:bidi="en-GB"/>
        </w:rPr>
        <w:t>ethods of objects of the type Exception</w:t>
      </w:r>
      <w:bookmarkEnd w:id="1588"/>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589" w:name="_Toc35643847"/>
      <w:r>
        <w:rPr>
          <w:rFonts w:eastAsia="Calibri"/>
          <w:lang w:bidi="en-GB"/>
        </w:rPr>
        <w:t>M</w:t>
      </w:r>
      <w:r w:rsidRPr="0079310A">
        <w:rPr>
          <w:rFonts w:eastAsia="Calibri"/>
          <w:lang w:bidi="en-GB"/>
        </w:rPr>
        <w:t>ethods of objects of the type Input</w:t>
      </w:r>
      <w:bookmarkEnd w:id="158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590" w:name="_Toc35643848"/>
      <w:r>
        <w:rPr>
          <w:rFonts w:eastAsia="Calibri"/>
          <w:lang w:bidi="en-GB"/>
        </w:rPr>
        <w:lastRenderedPageBreak/>
        <w:t>M</w:t>
      </w:r>
      <w:r w:rsidRPr="0079310A">
        <w:rPr>
          <w:rFonts w:eastAsia="Calibri"/>
          <w:lang w:bidi="en-GB"/>
        </w:rPr>
        <w:t>ethods of NamedValue objects</w:t>
      </w:r>
      <w:bookmarkEnd w:id="159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591" w:name="_Toc35643849"/>
      <w:r>
        <w:rPr>
          <w:rFonts w:eastAsia="Calibri"/>
          <w:lang w:bidi="en-GB"/>
        </w:rPr>
        <w:t>M</w:t>
      </w:r>
      <w:r w:rsidRPr="0079310A">
        <w:rPr>
          <w:rFonts w:eastAsia="Calibri"/>
          <w:lang w:bidi="en-GB"/>
        </w:rPr>
        <w:t>ethods of objects of the type Output</w:t>
      </w:r>
      <w:bookmarkEnd w:id="1591"/>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592" w:name="_Toc35643850"/>
      <w:r>
        <w:rPr>
          <w:rFonts w:eastAsia="Calibri"/>
          <w:lang w:bidi="en-GB"/>
        </w:rPr>
        <w:t>M</w:t>
      </w:r>
      <w:r w:rsidRPr="0079310A">
        <w:rPr>
          <w:rFonts w:eastAsia="Calibri"/>
          <w:lang w:bidi="en-GB"/>
        </w:rPr>
        <w:t>ethods of objects of the type ParseResult</w:t>
      </w:r>
      <w:bookmarkEnd w:id="1592"/>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593" w:name="_Toc35643851"/>
      <w:r>
        <w:rPr>
          <w:lang w:bidi="en-GB"/>
        </w:rPr>
        <w:t>M</w:t>
      </w:r>
      <w:r w:rsidRPr="0079310A">
        <w:rPr>
          <w:rFonts w:eastAsia="Calibri"/>
          <w:lang w:bidi="en-GB"/>
        </w:rPr>
        <w:t>ethods of objects of the type Regex</w:t>
      </w:r>
      <w:bookmarkEnd w:id="159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594" w:name="_Toc35643852"/>
      <w:r>
        <w:rPr>
          <w:lang w:bidi="en-GB"/>
        </w:rPr>
        <w:t>M</w:t>
      </w:r>
      <w:r w:rsidRPr="0079310A">
        <w:rPr>
          <w:rFonts w:eastAsia="Calibri"/>
          <w:lang w:bidi="en-GB"/>
        </w:rPr>
        <w:t>ethods of objects of the type RegexResult</w:t>
      </w:r>
      <w:bookmarkEnd w:id="1594"/>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595" w:name="_Toc35643853"/>
      <w:r>
        <w:rPr>
          <w:lang w:bidi="en-GB"/>
        </w:rPr>
        <w:t>M</w:t>
      </w:r>
      <w:r w:rsidRPr="0079310A">
        <w:rPr>
          <w:rFonts w:eastAsia="Calibri"/>
          <w:lang w:bidi="en-GB"/>
        </w:rPr>
        <w:t>ethods of objects of the type Report</w:t>
      </w:r>
      <w:bookmarkEnd w:id="1595"/>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596" w:name="_Toc35643854"/>
      <w:r>
        <w:rPr>
          <w:lang w:bidi="en-GB"/>
        </w:rPr>
        <w:t>M</w:t>
      </w:r>
      <w:r w:rsidRPr="0079310A">
        <w:rPr>
          <w:rFonts w:eastAsia="Calibri"/>
          <w:lang w:bidi="en-GB"/>
        </w:rPr>
        <w:t>ethods of objects of the type ResultSet</w:t>
      </w:r>
      <w:bookmarkEnd w:id="1596"/>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597" w:name="_Toc35643855"/>
      <w:r>
        <w:rPr>
          <w:lang w:bidi="en-GB"/>
        </w:rPr>
        <w:t>M</w:t>
      </w:r>
      <w:r w:rsidRPr="0079310A">
        <w:rPr>
          <w:rFonts w:eastAsia="Calibri"/>
          <w:lang w:bidi="en-GB"/>
        </w:rPr>
        <w:t>ethods of objects of the type Service</w:t>
      </w:r>
      <w:bookmarkEnd w:id="1597"/>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598" w:name="_Toc35643856"/>
      <w:r>
        <w:rPr>
          <w:lang w:bidi="en-GB"/>
        </w:rPr>
        <w:t>M</w:t>
      </w:r>
      <w:r w:rsidRPr="0079310A">
        <w:rPr>
          <w:rFonts w:eastAsia="Calibri"/>
          <w:lang w:bidi="en-GB"/>
        </w:rPr>
        <w:t>ethods of objects of the type Statemen</w:t>
      </w:r>
      <w:r>
        <w:rPr>
          <w:rFonts w:eastAsia="Calibri"/>
          <w:lang w:bidi="en-GB"/>
        </w:rPr>
        <w:t>t</w:t>
      </w:r>
      <w:bookmarkEnd w:id="1598"/>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599" w:name="_Toc35643857"/>
      <w:r>
        <w:rPr>
          <w:lang w:bidi="en-GB"/>
        </w:rPr>
        <w:t>M</w:t>
      </w:r>
      <w:r w:rsidRPr="0079310A">
        <w:rPr>
          <w:rFonts w:eastAsia="Calibri"/>
          <w:lang w:bidi="en-GB"/>
        </w:rPr>
        <w:t>ethods of the type String</w:t>
      </w:r>
      <w:bookmarkEnd w:id="159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true if the string x ends with a string s regardless of upper/lower </w:t>
            </w:r>
            <w:r w:rsidRPr="00B84495">
              <w:rPr>
                <w:sz w:val="18"/>
                <w:lang w:bidi="en-US"/>
              </w:rPr>
              <w:lastRenderedPageBreak/>
              <w:t>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00" w:name="_Toc35643858"/>
      <w:r>
        <w:rPr>
          <w:lang w:bidi="en-GB"/>
        </w:rPr>
        <w:t>M</w:t>
      </w:r>
      <w:r w:rsidRPr="0079310A">
        <w:rPr>
          <w:rFonts w:eastAsia="Calibri"/>
          <w:lang w:bidi="en-GB"/>
        </w:rPr>
        <w:t>ethods of objects of the type uniqueSet</w:t>
      </w:r>
      <w:bookmarkEnd w:id="1600"/>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6702D3">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w:t>
            </w:r>
            <w:r>
              <w:rPr>
                <w:sz w:val="18"/>
                <w:lang w:bidi="en-US"/>
              </w:rPr>
              <w:lastRenderedPageBreak/>
              <w:t>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lastRenderedPageBreak/>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01" w:name="_Toc35643859"/>
      <w:r>
        <w:rPr>
          <w:lang w:bidi="en-GB"/>
        </w:rPr>
        <w:t>M</w:t>
      </w:r>
      <w:r w:rsidRPr="0079310A">
        <w:rPr>
          <w:rFonts w:eastAsia="Calibri"/>
          <w:lang w:bidi="en-GB"/>
        </w:rPr>
        <w:t>ethods of objects of the type XmlOutStream</w:t>
      </w:r>
      <w:bookmarkEnd w:id="1601"/>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02" w:name="_Toc35643860"/>
      <w:r>
        <w:rPr>
          <w:lang w:bidi="en-GB"/>
        </w:rPr>
        <w:t>Mathematical methods in X-script</w:t>
      </w:r>
      <w:bookmarkEnd w:id="1602"/>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03" w:name="_Toc35643861"/>
      <w:r w:rsidRPr="0070713B">
        <w:rPr>
          <w:lang w:bidi="en-GB"/>
        </w:rPr>
        <w:t>M</w:t>
      </w:r>
      <w:r w:rsidRPr="0070713B">
        <w:rPr>
          <w:rFonts w:eastAsia="Calibri"/>
          <w:lang w:bidi="en-GB"/>
        </w:rPr>
        <w:t>ethods of mathematical functions (taken from the class java.lang.Math)</w:t>
      </w:r>
      <w:bookmarkEnd w:id="1603"/>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04" w:name="_Toc35643862"/>
      <w:r>
        <w:rPr>
          <w:lang w:bidi="en-GB"/>
        </w:rPr>
        <w:t>M</w:t>
      </w:r>
      <w:r w:rsidRPr="0079310A">
        <w:rPr>
          <w:rFonts w:eastAsia="Calibri"/>
          <w:lang w:bidi="en-GB"/>
        </w:rPr>
        <w:t>ethods of mathematical functions (taken from java.math.BigDecimal)</w:t>
      </w:r>
      <w:bookmarkEnd w:id="1604"/>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lastRenderedPageBreak/>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05" w:name="_Toc354677078"/>
      <w:bookmarkStart w:id="1606" w:name="_Ref366596166"/>
      <w:bookmarkStart w:id="1607" w:name="_Ref535948480"/>
      <w:bookmarkStart w:id="1608" w:name="_Ref535948664"/>
      <w:bookmarkStart w:id="1609" w:name="_Ref535948697"/>
      <w:bookmarkStart w:id="1610" w:name="_Ref535964056"/>
      <w:bookmarkStart w:id="1611" w:name="_Ref535964086"/>
      <w:bookmarkStart w:id="1612" w:name="_Toc35643863"/>
      <w:r w:rsidRPr="00E060F7">
        <w:rPr>
          <w:lang w:val="en-US"/>
        </w:rPr>
        <w:t>BNF gram</w:t>
      </w:r>
      <w:r w:rsidR="009C3538">
        <w:rPr>
          <w:lang w:val="en-US"/>
        </w:rPr>
        <w:t>mar</w:t>
      </w:r>
      <w:bookmarkEnd w:id="1605"/>
      <w:bookmarkEnd w:id="1606"/>
      <w:bookmarkEnd w:id="1607"/>
      <w:bookmarkEnd w:id="1608"/>
      <w:bookmarkEnd w:id="1609"/>
      <w:bookmarkEnd w:id="1610"/>
      <w:bookmarkEnd w:id="1611"/>
      <w:bookmarkEnd w:id="1612"/>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99745F"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13" w:name="_Ref367360830"/>
      <w:bookmarkStart w:id="1614" w:name="_Ref536189050"/>
      <w:bookmarkStart w:id="1615" w:name="_Toc35643864"/>
      <w:r>
        <w:rPr>
          <w:lang w:val="en-US"/>
        </w:rPr>
        <w:t xml:space="preserve">BNF </w:t>
      </w:r>
      <w:bookmarkEnd w:id="1613"/>
      <w:r>
        <w:rPr>
          <w:lang w:val="en-US"/>
        </w:rPr>
        <w:t>p</w:t>
      </w:r>
      <w:r w:rsidRPr="00B84495">
        <w:t>roduction rule</w:t>
      </w:r>
      <w:bookmarkEnd w:id="1614"/>
      <w:bookmarkEnd w:id="1615"/>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16" w:name="_Ref367359923"/>
      <w:bookmarkStart w:id="1617" w:name="_Toc35643865"/>
      <w:r>
        <w:rPr>
          <w:lang w:val="en-US"/>
        </w:rPr>
        <w:t xml:space="preserve">BNF </w:t>
      </w:r>
      <w:bookmarkEnd w:id="1616"/>
      <w:r>
        <w:rPr>
          <w:lang w:val="en-US"/>
        </w:rPr>
        <w:t>t</w:t>
      </w:r>
      <w:r w:rsidRPr="00B84495">
        <w:t>erminal</w:t>
      </w:r>
      <w:r w:rsidRPr="00B84495">
        <w:rPr>
          <w:rFonts w:eastAsia="Arial Black"/>
        </w:rPr>
        <w:t xml:space="preserve"> </w:t>
      </w:r>
      <w:r w:rsidRPr="00B84495">
        <w:t>symbol</w:t>
      </w:r>
      <w:bookmarkEnd w:id="1617"/>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18" w:name="_Toc35643866"/>
      <w:r>
        <w:t>Set of characters</w:t>
      </w:r>
      <w:bookmarkEnd w:id="1618"/>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19" w:name="_Toc35643867"/>
      <w:r>
        <w:rPr>
          <w:lang w:val="en-US"/>
        </w:rPr>
        <w:t>BNF q</w:t>
      </w:r>
      <w:r w:rsidRPr="00B84495">
        <w:t>uantifier (repetition of a rule)</w:t>
      </w:r>
      <w:bookmarkEnd w:id="1619"/>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20" w:name="_Ref367360952"/>
      <w:bookmarkStart w:id="1621" w:name="_Toc35643868"/>
      <w:r w:rsidRPr="00E060F7">
        <w:rPr>
          <w:lang w:val="en-US"/>
        </w:rPr>
        <w:t xml:space="preserve">BNF </w:t>
      </w:r>
      <w:bookmarkEnd w:id="1620"/>
      <w:r w:rsidR="00E72160">
        <w:rPr>
          <w:lang w:val="en-US"/>
        </w:rPr>
        <w:t>expression</w:t>
      </w:r>
      <w:bookmarkEnd w:id="1621"/>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22" w:name="_Toc35643869"/>
      <w:r>
        <w:rPr>
          <w:lang w:val="en-US"/>
        </w:rPr>
        <w:t>C</w:t>
      </w:r>
      <w:r w:rsidRPr="00B84495">
        <w:t>omments and whitespaces</w:t>
      </w:r>
      <w:bookmarkEnd w:id="1622"/>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23" w:name="_Toc35643870"/>
      <w:r>
        <w:t>Implemented</w:t>
      </w:r>
      <w:r w:rsidRPr="00B84495">
        <w:t xml:space="preserve"> </w:t>
      </w:r>
      <w:r>
        <w:t>predefined rules</w:t>
      </w:r>
      <w:bookmarkEnd w:id="1623"/>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24" w:name="_Toc35643871"/>
      <w:r>
        <w:t>Implemented</w:t>
      </w:r>
      <w:r w:rsidRPr="00B84495">
        <w:t xml:space="preserve"> </w:t>
      </w:r>
      <w:r>
        <w:t>methods for handling the internal stack</w:t>
      </w:r>
      <w:bookmarkEnd w:id="1624"/>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25" w:name="_Toc35643872"/>
      <w:r w:rsidRPr="00E060F7">
        <w:rPr>
          <w:lang w:val="en-US"/>
        </w:rPr>
        <w:t>Extern</w:t>
      </w:r>
      <w:r w:rsidR="00222500">
        <w:rPr>
          <w:lang w:val="en-US"/>
        </w:rPr>
        <w:t>ally</w:t>
      </w:r>
      <w:r w:rsidRPr="00E060F7">
        <w:rPr>
          <w:lang w:val="en-US"/>
        </w:rPr>
        <w:t xml:space="preserve"> </w:t>
      </w:r>
      <w:r w:rsidR="00222500">
        <w:rPr>
          <w:lang w:val="en-US"/>
        </w:rPr>
        <w:t>implemented rules</w:t>
      </w:r>
      <w:bookmarkEnd w:id="1625"/>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26" w:name="sec-notation"/>
      <w:bookmarkStart w:id="1627" w:name="w3c-doctype"/>
      <w:bookmarkStart w:id="1628" w:name="nazev"/>
      <w:bookmarkStart w:id="1629" w:name="TypDokumentace"/>
      <w:bookmarkStart w:id="1630" w:name="_Toc354912741"/>
      <w:bookmarkStart w:id="1631" w:name="_Toc354917575"/>
      <w:bookmarkStart w:id="1632" w:name="_Toc355016736"/>
      <w:bookmarkStart w:id="1633" w:name="_Toc355017000"/>
      <w:bookmarkStart w:id="1634" w:name="_Toc355312294"/>
      <w:bookmarkStart w:id="1635" w:name="_Toc354912742"/>
      <w:bookmarkStart w:id="1636" w:name="_Toc354917576"/>
      <w:bookmarkStart w:id="1637" w:name="_Toc355016737"/>
      <w:bookmarkStart w:id="1638" w:name="_Toc355017001"/>
      <w:bookmarkStart w:id="1639" w:name="_Toc355312295"/>
      <w:bookmarkStart w:id="1640" w:name="_Toc354912743"/>
      <w:bookmarkStart w:id="1641" w:name="_Toc354917577"/>
      <w:bookmarkStart w:id="1642" w:name="_Toc355016738"/>
      <w:bookmarkStart w:id="1643" w:name="_Toc355017002"/>
      <w:bookmarkStart w:id="1644" w:name="_Toc355312296"/>
      <w:bookmarkStart w:id="1645" w:name="_Toc35643873"/>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Pr>
          <w:lang w:val="en-US"/>
        </w:rPr>
        <w:lastRenderedPageBreak/>
        <w:t>Index</w:t>
      </w:r>
      <w:bookmarkEnd w:id="1645"/>
    </w:p>
    <w:p w14:paraId="3A679DAC" w14:textId="77777777" w:rsidR="00011275" w:rsidRPr="00E060F7" w:rsidRDefault="00EF650E" w:rsidP="00D84C56">
      <w:pPr>
        <w:rPr>
          <w:lang w:val="en-US"/>
        </w:rPr>
        <w:sectPr w:rsidR="00011275" w:rsidRPr="00E060F7" w:rsidSect="00011275">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lastRenderedPageBreak/>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46" w:name="_Toc337655431"/>
      <w:bookmarkStart w:id="1647" w:name="_Toc354677180"/>
      <w:bookmarkStart w:id="1648" w:name="_Toc35643874"/>
      <w:r>
        <w:rPr>
          <w:lang w:val="en-US"/>
        </w:rPr>
        <w:lastRenderedPageBreak/>
        <w:t>Related documents</w:t>
      </w:r>
      <w:bookmarkEnd w:id="1646"/>
      <w:bookmarkEnd w:id="1647"/>
      <w:bookmarkEnd w:id="1648"/>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99745F" w:rsidP="00F3088C">
      <w:pPr>
        <w:ind w:left="709" w:hanging="1"/>
        <w:rPr>
          <w:lang w:val="en-US"/>
        </w:rPr>
      </w:pPr>
      <w:hyperlink r:id="rId74"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5" w:history="1">
        <w:r w:rsidRPr="00E060F7">
          <w:rPr>
            <w:rStyle w:val="Hypertextovodkaz"/>
            <w:rFonts w:ascii="Courier New" w:hAnsi="Courier New"/>
            <w:lang w:val="en-US"/>
          </w:rPr>
          <w:t>http://www.w3c.org/TR/xmlschema-1</w:t>
        </w:r>
      </w:hyperlink>
    </w:p>
    <w:p w14:paraId="00E2E874" w14:textId="5EB92EC1" w:rsidR="00D84C56" w:rsidRDefault="0099745F" w:rsidP="00F3088C">
      <w:pPr>
        <w:ind w:left="709" w:hanging="1"/>
        <w:rPr>
          <w:lang w:val="en-US"/>
        </w:rPr>
      </w:pPr>
      <w:hyperlink r:id="rId76"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7"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8"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99745F" w:rsidP="00665FE0">
      <w:pPr>
        <w:ind w:left="709" w:hanging="1"/>
        <w:rPr>
          <w:lang w:val="en-US"/>
        </w:rPr>
      </w:pPr>
      <w:hyperlink r:id="rId79"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99745F" w:rsidP="0070121A">
      <w:pPr>
        <w:ind w:left="709" w:hanging="1"/>
        <w:rPr>
          <w:color w:val="0000FF"/>
          <w:u w:val="single"/>
          <w:lang w:val="en-US"/>
        </w:rPr>
      </w:pPr>
      <w:hyperlink r:id="rId80" w:history="1">
        <w:r w:rsidR="00F3088C" w:rsidRPr="00C82C79">
          <w:rPr>
            <w:rStyle w:val="Hypertextovodkaz"/>
            <w:lang w:val="en-US"/>
          </w:rPr>
          <w:t>http://xdef.syntea.cz/tutorial/en/userdoc/xdef-4.0_Lexicon.pdf</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649" w:name="konec"/>
      <w:r w:rsidRPr="00E060F7">
        <w:rPr>
          <w:rFonts w:cs="Calibri"/>
          <w:lang w:val="en-US"/>
        </w:rPr>
        <w:sym w:font="Wingdings" w:char="F026"/>
      </w:r>
      <w:bookmarkEnd w:id="1649"/>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6C047" w14:textId="77777777" w:rsidR="0099745F" w:rsidRDefault="0099745F" w:rsidP="00D84C56">
      <w:pPr>
        <w:spacing w:before="0"/>
      </w:pPr>
      <w:r>
        <w:separator/>
      </w:r>
    </w:p>
  </w:endnote>
  <w:endnote w:type="continuationSeparator" w:id="0">
    <w:p w14:paraId="584EFE46" w14:textId="77777777" w:rsidR="0099745F" w:rsidRDefault="0099745F"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595F0E" w:rsidRPr="003425D5" w14:paraId="6D733066" w14:textId="77777777" w:rsidTr="008B556D">
      <w:tc>
        <w:tcPr>
          <w:tcW w:w="7230" w:type="dxa"/>
        </w:tcPr>
        <w:p w14:paraId="032CEC55" w14:textId="77777777" w:rsidR="00595F0E" w:rsidRPr="00BA30D2" w:rsidRDefault="00595F0E"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595F0E" w:rsidRDefault="00595F0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595F0E" w14:paraId="0423AD29" w14:textId="77777777" w:rsidTr="008B556D">
      <w:trPr>
        <w:trHeight w:val="164"/>
      </w:trPr>
      <w:tc>
        <w:tcPr>
          <w:tcW w:w="912" w:type="dxa"/>
          <w:tcBorders>
            <w:top w:val="nil"/>
            <w:bottom w:val="single" w:sz="4" w:space="0" w:color="auto"/>
          </w:tcBorders>
        </w:tcPr>
        <w:p w14:paraId="14F87221" w14:textId="77777777" w:rsidR="00595F0E" w:rsidRPr="00BA30D2" w:rsidRDefault="00595F0E">
          <w:pPr>
            <w:pStyle w:val="Zpat"/>
            <w:rPr>
              <w:i/>
              <w:sz w:val="8"/>
            </w:rPr>
          </w:pPr>
        </w:p>
      </w:tc>
      <w:tc>
        <w:tcPr>
          <w:tcW w:w="8444" w:type="dxa"/>
          <w:tcBorders>
            <w:top w:val="nil"/>
            <w:bottom w:val="single" w:sz="4" w:space="0" w:color="auto"/>
          </w:tcBorders>
        </w:tcPr>
        <w:p w14:paraId="1A3F2964" w14:textId="77777777" w:rsidR="00595F0E" w:rsidRPr="00BA30D2" w:rsidRDefault="00595F0E">
          <w:pPr>
            <w:pStyle w:val="Zpat"/>
            <w:jc w:val="right"/>
            <w:rPr>
              <w:rStyle w:val="slostrnky"/>
              <w:sz w:val="8"/>
            </w:rPr>
          </w:pPr>
        </w:p>
      </w:tc>
    </w:tr>
    <w:tr w:rsidR="00595F0E" w14:paraId="34CBE586" w14:textId="77777777" w:rsidTr="008B556D">
      <w:trPr>
        <w:trHeight w:val="191"/>
      </w:trPr>
      <w:tc>
        <w:tcPr>
          <w:tcW w:w="912" w:type="dxa"/>
          <w:tcBorders>
            <w:top w:val="nil"/>
          </w:tcBorders>
        </w:tcPr>
        <w:p w14:paraId="67B6AA7A" w14:textId="2FD3FFA3" w:rsidR="00595F0E" w:rsidRPr="00BA30D2" w:rsidRDefault="00595F0E"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6702D3">
            <w:rPr>
              <w:rStyle w:val="slostrnky"/>
              <w:rFonts w:ascii="Calibri" w:hAnsi="Calibri" w:cs="Calibri"/>
              <w:b/>
              <w:noProof/>
              <w:sz w:val="18"/>
              <w:szCs w:val="18"/>
            </w:rPr>
            <w:t>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595F0E" w:rsidRPr="00BA30D2" w:rsidRDefault="00595F0E">
          <w:pPr>
            <w:pStyle w:val="Zpat"/>
            <w:spacing w:before="40"/>
            <w:jc w:val="right"/>
            <w:rPr>
              <w:rStyle w:val="slostrnky"/>
              <w:rFonts w:ascii="Calibri" w:hAnsi="Calibri" w:cs="Calibri"/>
              <w:szCs w:val="16"/>
            </w:rPr>
          </w:pPr>
        </w:p>
      </w:tc>
    </w:tr>
  </w:tbl>
  <w:p w14:paraId="0D3117CE" w14:textId="77777777" w:rsidR="00595F0E" w:rsidRDefault="00595F0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595F0E" w14:paraId="2986E646" w14:textId="77777777" w:rsidTr="008B556D">
      <w:trPr>
        <w:trHeight w:val="164"/>
      </w:trPr>
      <w:tc>
        <w:tcPr>
          <w:tcW w:w="8364" w:type="dxa"/>
          <w:tcBorders>
            <w:top w:val="nil"/>
            <w:bottom w:val="single" w:sz="4" w:space="0" w:color="auto"/>
          </w:tcBorders>
        </w:tcPr>
        <w:p w14:paraId="3491E290" w14:textId="77777777" w:rsidR="00595F0E" w:rsidRPr="00BA30D2" w:rsidRDefault="00595F0E" w:rsidP="008B556D">
          <w:pPr>
            <w:pStyle w:val="Zpat"/>
            <w:rPr>
              <w:i/>
              <w:sz w:val="8"/>
            </w:rPr>
          </w:pPr>
        </w:p>
      </w:tc>
      <w:tc>
        <w:tcPr>
          <w:tcW w:w="992" w:type="dxa"/>
          <w:tcBorders>
            <w:top w:val="nil"/>
            <w:bottom w:val="single" w:sz="4" w:space="0" w:color="auto"/>
          </w:tcBorders>
        </w:tcPr>
        <w:p w14:paraId="5BAD7C50" w14:textId="77777777" w:rsidR="00595F0E" w:rsidRPr="00BA30D2" w:rsidRDefault="00595F0E" w:rsidP="008B556D">
          <w:pPr>
            <w:pStyle w:val="Zpat"/>
            <w:jc w:val="right"/>
            <w:rPr>
              <w:rStyle w:val="slostrnky"/>
              <w:sz w:val="8"/>
            </w:rPr>
          </w:pPr>
        </w:p>
      </w:tc>
    </w:tr>
    <w:tr w:rsidR="00595F0E" w:rsidRPr="00BA22E5" w14:paraId="73E33B3C" w14:textId="77777777" w:rsidTr="008B556D">
      <w:trPr>
        <w:trHeight w:val="191"/>
      </w:trPr>
      <w:tc>
        <w:tcPr>
          <w:tcW w:w="8364" w:type="dxa"/>
          <w:tcBorders>
            <w:top w:val="nil"/>
          </w:tcBorders>
        </w:tcPr>
        <w:p w14:paraId="373CE3C5" w14:textId="77777777" w:rsidR="00595F0E" w:rsidRPr="00BA30D2" w:rsidRDefault="00595F0E" w:rsidP="008B556D">
          <w:pPr>
            <w:pStyle w:val="Zpat"/>
            <w:spacing w:before="40"/>
            <w:rPr>
              <w:rFonts w:ascii="Calibri" w:hAnsi="Calibri" w:cs="Calibri"/>
              <w:i/>
              <w:sz w:val="16"/>
              <w:szCs w:val="16"/>
            </w:rPr>
          </w:pPr>
        </w:p>
      </w:tc>
      <w:tc>
        <w:tcPr>
          <w:tcW w:w="992" w:type="dxa"/>
          <w:tcBorders>
            <w:top w:val="nil"/>
          </w:tcBorders>
        </w:tcPr>
        <w:p w14:paraId="35FADC53" w14:textId="75E5432A" w:rsidR="00595F0E" w:rsidRPr="008804A4" w:rsidRDefault="00595F0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595F0E" w:rsidRDefault="00595F0E"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95F0E" w14:paraId="6D3F0E70" w14:textId="77777777" w:rsidTr="00CA1F59">
      <w:trPr>
        <w:trHeight w:val="164"/>
      </w:trPr>
      <w:tc>
        <w:tcPr>
          <w:tcW w:w="1134" w:type="dxa"/>
          <w:tcBorders>
            <w:top w:val="nil"/>
            <w:bottom w:val="single" w:sz="4" w:space="0" w:color="auto"/>
          </w:tcBorders>
        </w:tcPr>
        <w:p w14:paraId="6B03A7D4" w14:textId="77777777" w:rsidR="00595F0E" w:rsidRPr="00BA30D2" w:rsidRDefault="00595F0E">
          <w:pPr>
            <w:pStyle w:val="Zpat"/>
            <w:rPr>
              <w:i/>
              <w:sz w:val="8"/>
            </w:rPr>
          </w:pPr>
        </w:p>
      </w:tc>
      <w:tc>
        <w:tcPr>
          <w:tcW w:w="8222" w:type="dxa"/>
          <w:tcBorders>
            <w:top w:val="nil"/>
            <w:bottom w:val="single" w:sz="4" w:space="0" w:color="auto"/>
          </w:tcBorders>
        </w:tcPr>
        <w:p w14:paraId="064A58D8" w14:textId="77777777" w:rsidR="00595F0E" w:rsidRPr="00BA30D2" w:rsidRDefault="00595F0E">
          <w:pPr>
            <w:pStyle w:val="Zpat"/>
            <w:jc w:val="right"/>
            <w:rPr>
              <w:rStyle w:val="slostrnky"/>
              <w:sz w:val="8"/>
            </w:rPr>
          </w:pPr>
        </w:p>
      </w:tc>
    </w:tr>
    <w:tr w:rsidR="00595F0E" w14:paraId="088C093D" w14:textId="77777777" w:rsidTr="00CA1F59">
      <w:trPr>
        <w:trHeight w:val="191"/>
      </w:trPr>
      <w:tc>
        <w:tcPr>
          <w:tcW w:w="1134" w:type="dxa"/>
          <w:tcBorders>
            <w:top w:val="nil"/>
          </w:tcBorders>
        </w:tcPr>
        <w:p w14:paraId="2719D2D4" w14:textId="153B25B4" w:rsidR="00595F0E" w:rsidRPr="008804A4" w:rsidRDefault="00595F0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595F0E" w:rsidRPr="00BA30D2" w:rsidRDefault="00595F0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6702D3">
            <w:rPr>
              <w:b/>
              <w:bCs/>
            </w:rPr>
            <w:t>Chyba! Nenalezen zdroj odkazů.</w:t>
          </w:r>
          <w:r>
            <w:fldChar w:fldCharType="end"/>
          </w:r>
        </w:p>
      </w:tc>
    </w:tr>
  </w:tbl>
  <w:p w14:paraId="7F4B1930" w14:textId="77777777" w:rsidR="00595F0E" w:rsidRDefault="00595F0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95F0E" w14:paraId="422871BE" w14:textId="77777777" w:rsidTr="00CA1F59">
      <w:trPr>
        <w:trHeight w:val="164"/>
      </w:trPr>
      <w:tc>
        <w:tcPr>
          <w:tcW w:w="1134" w:type="dxa"/>
          <w:tcBorders>
            <w:top w:val="nil"/>
            <w:bottom w:val="single" w:sz="4" w:space="0" w:color="auto"/>
          </w:tcBorders>
        </w:tcPr>
        <w:p w14:paraId="77E858E1" w14:textId="77777777" w:rsidR="00595F0E" w:rsidRPr="00BA30D2" w:rsidRDefault="00595F0E">
          <w:pPr>
            <w:pStyle w:val="Zpat"/>
            <w:rPr>
              <w:i/>
              <w:sz w:val="8"/>
            </w:rPr>
          </w:pPr>
        </w:p>
      </w:tc>
      <w:tc>
        <w:tcPr>
          <w:tcW w:w="8222" w:type="dxa"/>
          <w:tcBorders>
            <w:top w:val="nil"/>
            <w:bottom w:val="single" w:sz="4" w:space="0" w:color="auto"/>
          </w:tcBorders>
        </w:tcPr>
        <w:p w14:paraId="27A6B989" w14:textId="77777777" w:rsidR="00595F0E" w:rsidRPr="00BA30D2" w:rsidRDefault="00595F0E">
          <w:pPr>
            <w:pStyle w:val="Zpat"/>
            <w:jc w:val="right"/>
            <w:rPr>
              <w:rStyle w:val="slostrnky"/>
              <w:sz w:val="8"/>
            </w:rPr>
          </w:pPr>
        </w:p>
      </w:tc>
    </w:tr>
    <w:tr w:rsidR="00595F0E" w14:paraId="728BE8E2" w14:textId="77777777" w:rsidTr="00CA1F59">
      <w:trPr>
        <w:trHeight w:val="191"/>
      </w:trPr>
      <w:tc>
        <w:tcPr>
          <w:tcW w:w="1134" w:type="dxa"/>
          <w:tcBorders>
            <w:top w:val="nil"/>
          </w:tcBorders>
        </w:tcPr>
        <w:p w14:paraId="24A06FF9" w14:textId="6F5066B9" w:rsidR="00595F0E" w:rsidRPr="008804A4" w:rsidRDefault="00595F0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14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595F0E" w:rsidRPr="00BA30D2" w:rsidRDefault="00595F0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6702D3">
            <w:rPr>
              <w:b/>
              <w:bCs/>
            </w:rPr>
            <w:t>Chyba! Nenalezen zdroj odkazů.</w:t>
          </w:r>
          <w:r>
            <w:fldChar w:fldCharType="end"/>
          </w:r>
        </w:p>
      </w:tc>
    </w:tr>
  </w:tbl>
  <w:p w14:paraId="7C721E82" w14:textId="77777777" w:rsidR="00595F0E" w:rsidRDefault="00595F0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95F0E" w14:paraId="001F503A" w14:textId="77777777" w:rsidTr="00456618">
      <w:trPr>
        <w:trHeight w:val="164"/>
      </w:trPr>
      <w:tc>
        <w:tcPr>
          <w:tcW w:w="1134" w:type="dxa"/>
          <w:tcBorders>
            <w:top w:val="nil"/>
            <w:bottom w:val="single" w:sz="4" w:space="0" w:color="auto"/>
          </w:tcBorders>
        </w:tcPr>
        <w:p w14:paraId="6BE9B57E" w14:textId="77777777" w:rsidR="00595F0E" w:rsidRPr="00BA30D2" w:rsidRDefault="00595F0E" w:rsidP="00456618">
          <w:pPr>
            <w:pStyle w:val="Zpat"/>
            <w:rPr>
              <w:i/>
              <w:sz w:val="8"/>
            </w:rPr>
          </w:pPr>
        </w:p>
      </w:tc>
      <w:tc>
        <w:tcPr>
          <w:tcW w:w="8222" w:type="dxa"/>
          <w:tcBorders>
            <w:top w:val="nil"/>
            <w:bottom w:val="single" w:sz="4" w:space="0" w:color="auto"/>
          </w:tcBorders>
        </w:tcPr>
        <w:p w14:paraId="7FE49B1B" w14:textId="77777777" w:rsidR="00595F0E" w:rsidRPr="00BA30D2" w:rsidRDefault="00595F0E" w:rsidP="00456618">
          <w:pPr>
            <w:pStyle w:val="Zpat"/>
            <w:jc w:val="right"/>
            <w:rPr>
              <w:rStyle w:val="slostrnky"/>
              <w:sz w:val="8"/>
            </w:rPr>
          </w:pPr>
        </w:p>
      </w:tc>
    </w:tr>
    <w:tr w:rsidR="00595F0E" w14:paraId="10B6B5BE" w14:textId="77777777" w:rsidTr="00456618">
      <w:trPr>
        <w:trHeight w:val="191"/>
      </w:trPr>
      <w:tc>
        <w:tcPr>
          <w:tcW w:w="1134" w:type="dxa"/>
          <w:tcBorders>
            <w:top w:val="nil"/>
          </w:tcBorders>
        </w:tcPr>
        <w:p w14:paraId="4C556676" w14:textId="65F8C60F" w:rsidR="00595F0E" w:rsidRPr="008804A4" w:rsidRDefault="00595F0E"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595F0E" w:rsidRPr="00BA30D2" w:rsidRDefault="00595F0E"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6702D3">
            <w:rPr>
              <w:b/>
              <w:bCs/>
            </w:rPr>
            <w:t>Chyba! Nenalezen zdroj odkazů.</w:t>
          </w:r>
          <w:r>
            <w:fldChar w:fldCharType="end"/>
          </w:r>
        </w:p>
      </w:tc>
    </w:tr>
  </w:tbl>
  <w:p w14:paraId="4C66E363" w14:textId="77777777" w:rsidR="00595F0E" w:rsidRPr="00BB7827" w:rsidRDefault="00595F0E"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595F0E" w14:paraId="4F9D4FA2" w14:textId="77777777" w:rsidTr="008B556D">
      <w:trPr>
        <w:trHeight w:val="164"/>
      </w:trPr>
      <w:tc>
        <w:tcPr>
          <w:tcW w:w="8364" w:type="dxa"/>
          <w:tcBorders>
            <w:top w:val="nil"/>
            <w:bottom w:val="single" w:sz="4" w:space="0" w:color="auto"/>
          </w:tcBorders>
        </w:tcPr>
        <w:p w14:paraId="5ECD276E" w14:textId="77777777" w:rsidR="00595F0E" w:rsidRPr="00BA30D2" w:rsidRDefault="00595F0E" w:rsidP="008B556D">
          <w:pPr>
            <w:pStyle w:val="Zpat"/>
            <w:rPr>
              <w:i/>
              <w:sz w:val="8"/>
            </w:rPr>
          </w:pPr>
        </w:p>
      </w:tc>
      <w:tc>
        <w:tcPr>
          <w:tcW w:w="992" w:type="dxa"/>
          <w:tcBorders>
            <w:top w:val="nil"/>
            <w:bottom w:val="single" w:sz="4" w:space="0" w:color="auto"/>
          </w:tcBorders>
        </w:tcPr>
        <w:p w14:paraId="7F6E9028" w14:textId="77777777" w:rsidR="00595F0E" w:rsidRPr="00BA30D2" w:rsidRDefault="00595F0E" w:rsidP="008B556D">
          <w:pPr>
            <w:pStyle w:val="Zpat"/>
            <w:jc w:val="right"/>
            <w:rPr>
              <w:rStyle w:val="slostrnky"/>
              <w:sz w:val="8"/>
            </w:rPr>
          </w:pPr>
        </w:p>
      </w:tc>
    </w:tr>
    <w:tr w:rsidR="00595F0E" w:rsidRPr="00BA22E5" w14:paraId="1490D199" w14:textId="77777777" w:rsidTr="008B556D">
      <w:trPr>
        <w:trHeight w:val="191"/>
      </w:trPr>
      <w:tc>
        <w:tcPr>
          <w:tcW w:w="8364" w:type="dxa"/>
          <w:tcBorders>
            <w:top w:val="nil"/>
          </w:tcBorders>
        </w:tcPr>
        <w:p w14:paraId="6104D27D" w14:textId="55C146F0" w:rsidR="00595F0E" w:rsidRPr="00BA30D2" w:rsidRDefault="00595F0E"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6702D3">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6702D3">
            <w:rPr>
              <w:b/>
              <w:bCs/>
            </w:rPr>
            <w:t>Chyba! Nenalezen zdroj odkazů.</w:t>
          </w:r>
          <w:r>
            <w:fldChar w:fldCharType="end"/>
          </w:r>
        </w:p>
      </w:tc>
      <w:tc>
        <w:tcPr>
          <w:tcW w:w="992" w:type="dxa"/>
          <w:tcBorders>
            <w:top w:val="nil"/>
          </w:tcBorders>
        </w:tcPr>
        <w:p w14:paraId="110C010C" w14:textId="1F36BB5A" w:rsidR="00595F0E" w:rsidRPr="008804A4" w:rsidRDefault="00595F0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6702D3">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595F0E" w:rsidRDefault="00595F0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595F0E" w14:paraId="6EA9B98F" w14:textId="77777777">
      <w:tc>
        <w:tcPr>
          <w:tcW w:w="7513" w:type="dxa"/>
          <w:tcBorders>
            <w:bottom w:val="single" w:sz="4" w:space="0" w:color="000000"/>
          </w:tcBorders>
          <w:shd w:val="clear" w:color="auto" w:fill="auto"/>
        </w:tcPr>
        <w:p w14:paraId="01719157" w14:textId="77777777" w:rsidR="00595F0E" w:rsidRDefault="00595F0E">
          <w:pPr>
            <w:snapToGrid w:val="0"/>
            <w:spacing w:before="40"/>
            <w:rPr>
              <w:i/>
              <w:sz w:val="16"/>
            </w:rPr>
          </w:pPr>
        </w:p>
      </w:tc>
      <w:tc>
        <w:tcPr>
          <w:tcW w:w="1985" w:type="dxa"/>
          <w:tcBorders>
            <w:bottom w:val="single" w:sz="4" w:space="0" w:color="000000"/>
          </w:tcBorders>
          <w:shd w:val="clear" w:color="auto" w:fill="auto"/>
        </w:tcPr>
        <w:p w14:paraId="7CE169EE" w14:textId="77777777" w:rsidR="00595F0E" w:rsidRDefault="00595F0E">
          <w:pPr>
            <w:snapToGrid w:val="0"/>
            <w:spacing w:before="40"/>
            <w:jc w:val="right"/>
          </w:pPr>
        </w:p>
      </w:tc>
    </w:tr>
    <w:tr w:rsidR="00595F0E" w14:paraId="54474123" w14:textId="77777777">
      <w:tc>
        <w:tcPr>
          <w:tcW w:w="7513" w:type="dxa"/>
          <w:shd w:val="clear" w:color="auto" w:fill="auto"/>
        </w:tcPr>
        <w:p w14:paraId="00409020" w14:textId="23030707" w:rsidR="00595F0E" w:rsidRDefault="00595F0E">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6702D3">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6702D3">
            <w:rPr>
              <w:i/>
              <w:noProof/>
              <w:sz w:val="16"/>
              <w:lang w:val="de-DE"/>
            </w:rPr>
            <w:t>21/03/2020</w:t>
          </w:r>
          <w:r>
            <w:rPr>
              <w:i/>
              <w:sz w:val="16"/>
              <w:lang w:val="de-DE"/>
            </w:rPr>
            <w:fldChar w:fldCharType="end"/>
          </w:r>
        </w:p>
      </w:tc>
      <w:tc>
        <w:tcPr>
          <w:tcW w:w="1985" w:type="dxa"/>
          <w:shd w:val="clear" w:color="auto" w:fill="auto"/>
        </w:tcPr>
        <w:p w14:paraId="47E5C1C3" w14:textId="77777777" w:rsidR="00595F0E" w:rsidRDefault="00595F0E">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595F0E" w:rsidRDefault="00595F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8A2A0" w14:textId="77777777" w:rsidR="0099745F" w:rsidRDefault="0099745F" w:rsidP="00D84C56">
      <w:pPr>
        <w:spacing w:before="0"/>
      </w:pPr>
      <w:r>
        <w:separator/>
      </w:r>
    </w:p>
  </w:footnote>
  <w:footnote w:type="continuationSeparator" w:id="0">
    <w:p w14:paraId="0C413E71" w14:textId="77777777" w:rsidR="0099745F" w:rsidRDefault="0099745F" w:rsidP="00D84C56">
      <w:pPr>
        <w:spacing w:before="0"/>
      </w:pPr>
      <w:r>
        <w:continuationSeparator/>
      </w:r>
    </w:p>
  </w:footnote>
  <w:footnote w:id="1">
    <w:p w14:paraId="310169A9" w14:textId="77777777" w:rsidR="00595F0E" w:rsidRPr="00561582" w:rsidRDefault="00595F0E"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595F0E" w:rsidRPr="00362BED" w:rsidRDefault="00595F0E"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595F0E" w:rsidRPr="00362BED" w:rsidRDefault="00595F0E"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595F0E" w:rsidRDefault="00595F0E" w:rsidP="008B556D">
    <w:pPr>
      <w:pStyle w:val="Zhlav"/>
      <w:ind w:left="-993"/>
    </w:pPr>
  </w:p>
  <w:p w14:paraId="0E6402F8" w14:textId="77777777" w:rsidR="00595F0E" w:rsidRPr="001F5260" w:rsidRDefault="00595F0E" w:rsidP="008B556D">
    <w:pPr>
      <w:pStyle w:val="Zhlav"/>
      <w:ind w:left="-993"/>
    </w:pPr>
  </w:p>
  <w:p w14:paraId="2DD28B5C" w14:textId="77777777" w:rsidR="00595F0E" w:rsidRDefault="00595F0E"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595F0E" w14:paraId="27EA3219" w14:textId="77777777" w:rsidTr="00456618">
      <w:trPr>
        <w:trHeight w:val="126"/>
      </w:trPr>
      <w:tc>
        <w:tcPr>
          <w:tcW w:w="6602" w:type="dxa"/>
        </w:tcPr>
        <w:p w14:paraId="1F56116F" w14:textId="144FCB14" w:rsidR="00595F0E" w:rsidRPr="00BA30D2" w:rsidRDefault="00595F0E" w:rsidP="00456618">
          <w:pPr>
            <w:pStyle w:val="Zhlav"/>
            <w:rPr>
              <w:sz w:val="18"/>
              <w:szCs w:val="18"/>
            </w:rPr>
          </w:pPr>
          <w:r>
            <w:fldChar w:fldCharType="begin"/>
          </w:r>
          <w:r>
            <w:instrText xml:space="preserve"> REF  Název \h  \* MERGEFORMAT </w:instrText>
          </w:r>
          <w:r>
            <w:fldChar w:fldCharType="separate"/>
          </w:r>
          <w:r w:rsidR="006702D3">
            <w:rPr>
              <w:b/>
              <w:bCs/>
            </w:rPr>
            <w:t>Chyba! Nenalezen zdroj odkazů.</w:t>
          </w:r>
          <w:r>
            <w:fldChar w:fldCharType="end"/>
          </w:r>
        </w:p>
      </w:tc>
      <w:tc>
        <w:tcPr>
          <w:tcW w:w="2754" w:type="dxa"/>
        </w:tcPr>
        <w:p w14:paraId="43E79FCC" w14:textId="1C0DEE1F" w:rsidR="00595F0E" w:rsidRPr="00BA30D2" w:rsidRDefault="00595F0E" w:rsidP="00456618">
          <w:pPr>
            <w:pStyle w:val="Zhlav"/>
            <w:jc w:val="right"/>
            <w:rPr>
              <w:sz w:val="18"/>
              <w:szCs w:val="18"/>
            </w:rPr>
          </w:pPr>
          <w:r>
            <w:fldChar w:fldCharType="begin"/>
          </w:r>
          <w:r>
            <w:instrText xml:space="preserve"> REF  typ \h  \* MERGEFORMAT </w:instrText>
          </w:r>
          <w:r>
            <w:fldChar w:fldCharType="separate"/>
          </w:r>
          <w:r w:rsidR="006702D3">
            <w:rPr>
              <w:b/>
              <w:bCs/>
            </w:rPr>
            <w:t>Chyba! Nenalezen zdroj odkazů.</w:t>
          </w:r>
          <w:r>
            <w:fldChar w:fldCharType="end"/>
          </w:r>
        </w:p>
      </w:tc>
    </w:tr>
  </w:tbl>
  <w:p w14:paraId="5E90AC84" w14:textId="77777777" w:rsidR="00595F0E" w:rsidRPr="00BB7827" w:rsidRDefault="00595F0E"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595F0E" w14:paraId="489A99C8" w14:textId="77777777" w:rsidTr="00456618">
      <w:trPr>
        <w:trHeight w:val="126"/>
      </w:trPr>
      <w:tc>
        <w:tcPr>
          <w:tcW w:w="6602" w:type="dxa"/>
        </w:tcPr>
        <w:p w14:paraId="333C26DD" w14:textId="1E230401" w:rsidR="00595F0E" w:rsidRPr="00BA30D2" w:rsidRDefault="00595F0E" w:rsidP="00456618">
          <w:pPr>
            <w:pStyle w:val="Zhlav"/>
            <w:rPr>
              <w:sz w:val="18"/>
              <w:szCs w:val="18"/>
            </w:rPr>
          </w:pPr>
          <w:r>
            <w:fldChar w:fldCharType="begin"/>
          </w:r>
          <w:r>
            <w:instrText xml:space="preserve"> REF  Název \h  \* MERGEFORMAT </w:instrText>
          </w:r>
          <w:r>
            <w:fldChar w:fldCharType="separate"/>
          </w:r>
          <w:r w:rsidR="006702D3">
            <w:rPr>
              <w:b/>
              <w:bCs/>
            </w:rPr>
            <w:t>Chyba! Nenalezen zdroj odkazů.</w:t>
          </w:r>
          <w:r>
            <w:fldChar w:fldCharType="end"/>
          </w:r>
        </w:p>
      </w:tc>
      <w:tc>
        <w:tcPr>
          <w:tcW w:w="2754" w:type="dxa"/>
        </w:tcPr>
        <w:p w14:paraId="25ABBDBC" w14:textId="0AAD1D4D" w:rsidR="00595F0E" w:rsidRPr="00BA30D2" w:rsidRDefault="00595F0E" w:rsidP="00456618">
          <w:pPr>
            <w:pStyle w:val="Zhlav"/>
            <w:jc w:val="right"/>
            <w:rPr>
              <w:sz w:val="18"/>
              <w:szCs w:val="18"/>
            </w:rPr>
          </w:pPr>
          <w:r>
            <w:fldChar w:fldCharType="begin"/>
          </w:r>
          <w:r>
            <w:instrText xml:space="preserve"> REF  typ \h  \* MERGEFORMAT </w:instrText>
          </w:r>
          <w:r>
            <w:fldChar w:fldCharType="separate"/>
          </w:r>
          <w:r w:rsidR="006702D3">
            <w:rPr>
              <w:b/>
              <w:bCs/>
            </w:rPr>
            <w:t>Chyba! Nenalezen zdroj odkazů.</w:t>
          </w:r>
          <w:r>
            <w:fldChar w:fldCharType="end"/>
          </w:r>
        </w:p>
      </w:tc>
    </w:tr>
  </w:tbl>
  <w:p w14:paraId="6E0A683E" w14:textId="77777777" w:rsidR="00595F0E" w:rsidRPr="00BB7827" w:rsidRDefault="00595F0E"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595F0E" w14:paraId="4D2E5B28" w14:textId="77777777">
      <w:tc>
        <w:tcPr>
          <w:tcW w:w="6096" w:type="dxa"/>
          <w:shd w:val="clear" w:color="auto" w:fill="auto"/>
        </w:tcPr>
        <w:p w14:paraId="0733BD5E" w14:textId="2985DF25" w:rsidR="00595F0E" w:rsidRPr="00BA30D2" w:rsidRDefault="00595F0E">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595F0E" w:rsidRPr="00BA30D2" w:rsidRDefault="00595F0E">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595F0E" w:rsidRDefault="00595F0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4"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3"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7"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9"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3"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3"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3"/>
  </w:num>
  <w:num w:numId="2">
    <w:abstractNumId w:val="46"/>
  </w:num>
  <w:num w:numId="3">
    <w:abstractNumId w:val="30"/>
  </w:num>
  <w:num w:numId="4">
    <w:abstractNumId w:val="112"/>
  </w:num>
  <w:num w:numId="5">
    <w:abstractNumId w:val="45"/>
  </w:num>
  <w:num w:numId="6">
    <w:abstractNumId w:val="101"/>
  </w:num>
  <w:num w:numId="7">
    <w:abstractNumId w:val="104"/>
  </w:num>
  <w:num w:numId="8">
    <w:abstractNumId w:val="79"/>
  </w:num>
  <w:num w:numId="9">
    <w:abstractNumId w:val="42"/>
  </w:num>
  <w:num w:numId="10">
    <w:abstractNumId w:val="28"/>
  </w:num>
  <w:num w:numId="11">
    <w:abstractNumId w:val="80"/>
  </w:num>
  <w:num w:numId="12">
    <w:abstractNumId w:val="43"/>
  </w:num>
  <w:num w:numId="13">
    <w:abstractNumId w:val="59"/>
  </w:num>
  <w:num w:numId="14">
    <w:abstractNumId w:val="107"/>
  </w:num>
  <w:num w:numId="15">
    <w:abstractNumId w:val="63"/>
  </w:num>
  <w:num w:numId="16">
    <w:abstractNumId w:val="81"/>
  </w:num>
  <w:num w:numId="17">
    <w:abstractNumId w:val="65"/>
  </w:num>
  <w:num w:numId="18">
    <w:abstractNumId w:val="117"/>
  </w:num>
  <w:num w:numId="19">
    <w:abstractNumId w:val="93"/>
  </w:num>
  <w:num w:numId="20">
    <w:abstractNumId w:val="98"/>
  </w:num>
  <w:num w:numId="21">
    <w:abstractNumId w:val="23"/>
  </w:num>
  <w:num w:numId="22">
    <w:abstractNumId w:val="51"/>
  </w:num>
  <w:num w:numId="23">
    <w:abstractNumId w:val="35"/>
  </w:num>
  <w:num w:numId="24">
    <w:abstractNumId w:val="99"/>
  </w:num>
  <w:num w:numId="25">
    <w:abstractNumId w:val="78"/>
  </w:num>
  <w:num w:numId="26">
    <w:abstractNumId w:val="100"/>
  </w:num>
  <w:num w:numId="27">
    <w:abstractNumId w:val="86"/>
  </w:num>
  <w:num w:numId="28">
    <w:abstractNumId w:val="17"/>
  </w:num>
  <w:num w:numId="29">
    <w:abstractNumId w:val="29"/>
  </w:num>
  <w:num w:numId="30">
    <w:abstractNumId w:val="52"/>
  </w:num>
  <w:num w:numId="31">
    <w:abstractNumId w:val="108"/>
  </w:num>
  <w:num w:numId="32">
    <w:abstractNumId w:val="74"/>
  </w:num>
  <w:num w:numId="33">
    <w:abstractNumId w:val="95"/>
  </w:num>
  <w:num w:numId="34">
    <w:abstractNumId w:val="44"/>
  </w:num>
  <w:num w:numId="35">
    <w:abstractNumId w:val="14"/>
  </w:num>
  <w:num w:numId="36">
    <w:abstractNumId w:val="57"/>
  </w:num>
  <w:num w:numId="37">
    <w:abstractNumId w:val="37"/>
  </w:num>
  <w:num w:numId="38">
    <w:abstractNumId w:val="85"/>
  </w:num>
  <w:num w:numId="39">
    <w:abstractNumId w:val="22"/>
  </w:num>
  <w:num w:numId="40">
    <w:abstractNumId w:val="61"/>
  </w:num>
  <w:num w:numId="41">
    <w:abstractNumId w:val="111"/>
  </w:num>
  <w:num w:numId="42">
    <w:abstractNumId w:val="82"/>
  </w:num>
  <w:num w:numId="43">
    <w:abstractNumId w:val="76"/>
  </w:num>
  <w:num w:numId="44">
    <w:abstractNumId w:val="87"/>
  </w:num>
  <w:num w:numId="45">
    <w:abstractNumId w:val="94"/>
  </w:num>
  <w:num w:numId="46">
    <w:abstractNumId w:val="91"/>
  </w:num>
  <w:num w:numId="47">
    <w:abstractNumId w:val="66"/>
  </w:num>
  <w:num w:numId="48">
    <w:abstractNumId w:val="50"/>
  </w:num>
  <w:num w:numId="49">
    <w:abstractNumId w:val="73"/>
  </w:num>
  <w:num w:numId="50">
    <w:abstractNumId w:val="75"/>
  </w:num>
  <w:num w:numId="51">
    <w:abstractNumId w:val="24"/>
  </w:num>
  <w:num w:numId="52">
    <w:abstractNumId w:val="19"/>
  </w:num>
  <w:num w:numId="53">
    <w:abstractNumId w:val="31"/>
  </w:num>
  <w:num w:numId="54">
    <w:abstractNumId w:val="106"/>
  </w:num>
  <w:num w:numId="55">
    <w:abstractNumId w:val="71"/>
  </w:num>
  <w:num w:numId="56">
    <w:abstractNumId w:val="83"/>
  </w:num>
  <w:num w:numId="57">
    <w:abstractNumId w:val="53"/>
  </w:num>
  <w:num w:numId="58">
    <w:abstractNumId w:val="64"/>
  </w:num>
  <w:num w:numId="59">
    <w:abstractNumId w:val="62"/>
  </w:num>
  <w:num w:numId="60">
    <w:abstractNumId w:val="67"/>
  </w:num>
  <w:num w:numId="61">
    <w:abstractNumId w:val="47"/>
  </w:num>
  <w:num w:numId="62">
    <w:abstractNumId w:val="48"/>
  </w:num>
  <w:num w:numId="63">
    <w:abstractNumId w:val="89"/>
  </w:num>
  <w:num w:numId="64">
    <w:abstractNumId w:val="88"/>
  </w:num>
  <w:num w:numId="65">
    <w:abstractNumId w:val="25"/>
  </w:num>
  <w:num w:numId="66">
    <w:abstractNumId w:val="16"/>
  </w:num>
  <w:num w:numId="67">
    <w:abstractNumId w:val="77"/>
  </w:num>
  <w:num w:numId="68">
    <w:abstractNumId w:val="115"/>
  </w:num>
  <w:num w:numId="69">
    <w:abstractNumId w:val="34"/>
  </w:num>
  <w:num w:numId="70">
    <w:abstractNumId w:val="27"/>
  </w:num>
  <w:num w:numId="71">
    <w:abstractNumId w:val="114"/>
  </w:num>
  <w:num w:numId="72">
    <w:abstractNumId w:val="103"/>
  </w:num>
  <w:num w:numId="73">
    <w:abstractNumId w:val="119"/>
  </w:num>
  <w:num w:numId="74">
    <w:abstractNumId w:val="97"/>
  </w:num>
  <w:num w:numId="75">
    <w:abstractNumId w:val="116"/>
  </w:num>
  <w:num w:numId="76">
    <w:abstractNumId w:val="113"/>
  </w:num>
  <w:num w:numId="77">
    <w:abstractNumId w:val="26"/>
  </w:num>
  <w:num w:numId="78">
    <w:abstractNumId w:val="102"/>
  </w:num>
  <w:num w:numId="79">
    <w:abstractNumId w:val="32"/>
  </w:num>
  <w:num w:numId="80">
    <w:abstractNumId w:val="68"/>
  </w:num>
  <w:num w:numId="81">
    <w:abstractNumId w:val="90"/>
  </w:num>
  <w:num w:numId="82">
    <w:abstractNumId w:val="55"/>
  </w:num>
  <w:num w:numId="83">
    <w:abstractNumId w:val="96"/>
  </w:num>
  <w:num w:numId="84">
    <w:abstractNumId w:val="105"/>
  </w:num>
  <w:num w:numId="85">
    <w:abstractNumId w:val="110"/>
  </w:num>
  <w:num w:numId="86">
    <w:abstractNumId w:val="118"/>
  </w:num>
  <w:num w:numId="87">
    <w:abstractNumId w:val="109"/>
  </w:num>
  <w:num w:numId="88">
    <w:abstractNumId w:val="56"/>
  </w:num>
  <w:num w:numId="89">
    <w:abstractNumId w:val="21"/>
  </w:num>
  <w:num w:numId="90">
    <w:abstractNumId w:val="20"/>
  </w:num>
  <w:num w:numId="91">
    <w:abstractNumId w:val="69"/>
  </w:num>
  <w:num w:numId="92">
    <w:abstractNumId w:val="92"/>
  </w:num>
  <w:num w:numId="93">
    <w:abstractNumId w:val="58"/>
  </w:num>
  <w:num w:numId="94">
    <w:abstractNumId w:val="41"/>
  </w:num>
  <w:num w:numId="95">
    <w:abstractNumId w:val="60"/>
  </w:num>
  <w:num w:numId="96">
    <w:abstractNumId w:val="40"/>
  </w:num>
  <w:num w:numId="97">
    <w:abstractNumId w:val="54"/>
  </w:num>
  <w:num w:numId="98">
    <w:abstractNumId w:val="49"/>
  </w:num>
  <w:num w:numId="99">
    <w:abstractNumId w:val="72"/>
  </w:num>
  <w:num w:numId="100">
    <w:abstractNumId w:val="70"/>
  </w:num>
  <w:num w:numId="101">
    <w:abstractNumId w:val="15"/>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4"/>
  </w:num>
  <w:num w:numId="1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6"/>
  </w:num>
  <w:num w:numId="109">
    <w:abstractNumId w:val="2"/>
  </w:num>
  <w:num w:numId="110">
    <w:abstractNumId w:val="39"/>
  </w:num>
  <w:num w:numId="111">
    <w:abstractNumId w:val="3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50078"/>
    <w:rsid w:val="0015009F"/>
    <w:rsid w:val="00151E39"/>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4DAD"/>
    <w:rsid w:val="0030593C"/>
    <w:rsid w:val="00306006"/>
    <w:rsid w:val="00306915"/>
    <w:rsid w:val="00306957"/>
    <w:rsid w:val="00310354"/>
    <w:rsid w:val="00312E89"/>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60"/>
    <w:rsid w:val="00823AA1"/>
    <w:rsid w:val="008244F8"/>
    <w:rsid w:val="0082481C"/>
    <w:rsid w:val="00825B0F"/>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CC5"/>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rsid w:val="00D84C56"/>
    <w:pPr>
      <w:jc w:val="both"/>
    </w:pPr>
  </w:style>
  <w:style w:type="character" w:customStyle="1" w:styleId="OdstavecChar">
    <w:name w:val="Odstavec Char"/>
    <w:link w:val="Odstavec"/>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2.html" TargetMode="External"/><Relationship Id="rId39" Type="http://schemas.openxmlformats.org/officeDocument/2006/relationships/hyperlink" Target="http://xdef.syntea.cz/tutorial/en/example/C341.html" TargetMode="External"/><Relationship Id="rId21" Type="http://schemas.openxmlformats.org/officeDocument/2006/relationships/hyperlink" Target="http://xdef.syntea.cz/tutorial/examples/C201.html" TargetMode="External"/><Relationship Id="rId34" Type="http://schemas.openxmlformats.org/officeDocument/2006/relationships/hyperlink" Target="http://xdef.syntea.cz/tutorial/en/example/C206.html" TargetMode="External"/><Relationship Id="rId42" Type="http://schemas.openxmlformats.org/officeDocument/2006/relationships/hyperlink" Target="http://xdef.syntea.cz/tutorial/en/example/C344.html" TargetMode="External"/><Relationship Id="rId47" Type="http://schemas.openxmlformats.org/officeDocument/2006/relationships/hyperlink" Target="http://xdef.syntea.cz/tutorial/en/example/C504.html" TargetMode="External"/><Relationship Id="rId50" Type="http://schemas.openxmlformats.org/officeDocument/2006/relationships/hyperlink" Target="http://xdef.syntea.cz/tutorial/en/example/C311.html" TargetMode="External"/><Relationship Id="rId55" Type="http://schemas.openxmlformats.org/officeDocument/2006/relationships/hyperlink" Target="http://xdef.syntea.cz/tutorial/en/example/C322.html" TargetMode="External"/><Relationship Id="rId63" Type="http://schemas.openxmlformats.org/officeDocument/2006/relationships/hyperlink" Target="http://xdef.syntea.cz/tutorial/en/example/C601.html" TargetMode="External"/><Relationship Id="rId68" Type="http://schemas.openxmlformats.org/officeDocument/2006/relationships/header" Target="header2.xml"/><Relationship Id="rId76" Type="http://schemas.openxmlformats.org/officeDocument/2006/relationships/hyperlink" Target="http://www.w3c.org/TR/xmlschema-2" TargetMode="Externa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2.html" TargetMode="External"/><Relationship Id="rId11" Type="http://schemas.openxmlformats.org/officeDocument/2006/relationships/image" Target="media/image2.png"/><Relationship Id="rId24" Type="http://schemas.openxmlformats.org/officeDocument/2006/relationships/hyperlink" Target="http://xdef.syntea.cz/tutorial/en/example/C209.html" TargetMode="External"/><Relationship Id="rId32" Type="http://schemas.openxmlformats.org/officeDocument/2006/relationships/hyperlink" Target="http://xdef.syntea.cz/tutorial/en/example/C204.html" TargetMode="External"/><Relationship Id="rId37" Type="http://schemas.openxmlformats.org/officeDocument/2006/relationships/hyperlink" Target="http://xdef.syntea.cz/tutorial/examples/C210.html" TargetMode="External"/><Relationship Id="rId40" Type="http://schemas.openxmlformats.org/officeDocument/2006/relationships/hyperlink" Target="http://xdef.syntea.cz/tutorial/en/example/C342.html" TargetMode="External"/><Relationship Id="rId45" Type="http://schemas.openxmlformats.org/officeDocument/2006/relationships/hyperlink" Target="http://xdef.syntea.cz/tutorial/en/example/C502.html" TargetMode="External"/><Relationship Id="rId53" Type="http://schemas.openxmlformats.org/officeDocument/2006/relationships/hyperlink" Target="http://xdef.syntea.cz/tutorial/en/example/C412.html" TargetMode="External"/><Relationship Id="rId58" Type="http://schemas.openxmlformats.org/officeDocument/2006/relationships/hyperlink" Target="http://xdef.syntea.cz/tutorial/en/example/C331.html" TargetMode="External"/><Relationship Id="rId66" Type="http://schemas.openxmlformats.org/officeDocument/2006/relationships/image" Target="media/image3.png"/><Relationship Id="rId74" Type="http://schemas.openxmlformats.org/officeDocument/2006/relationships/hyperlink" Target="http://www.w3c.org/TR/REC-xml" TargetMode="External"/><Relationship Id="rId79" Type="http://schemas.openxmlformats.org/officeDocument/2006/relationships/hyperlink" Target="http://xdef.syntea.cz/tutorial/en/userdoc/xdef-4.0_Programming.pdf" TargetMode="External"/><Relationship Id="rId5" Type="http://schemas.openxmlformats.org/officeDocument/2006/relationships/webSettings" Target="webSettings.xml"/><Relationship Id="rId61" Type="http://schemas.openxmlformats.org/officeDocument/2006/relationships/hyperlink" Target="http://xdef.syntea.cz/tutorial/en/example/C422.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4.html" TargetMode="External"/><Relationship Id="rId44" Type="http://schemas.openxmlformats.org/officeDocument/2006/relationships/hyperlink" Target="http://xdef.syntea.cz/tutorial/en/example/C501.html" TargetMode="External"/><Relationship Id="rId52" Type="http://schemas.openxmlformats.org/officeDocument/2006/relationships/hyperlink" Target="http://xdef.syntea.cz/tutorial/en/example/C411.html" TargetMode="External"/><Relationship Id="rId60" Type="http://schemas.openxmlformats.org/officeDocument/2006/relationships/hyperlink" Target="http://xdef.syntea.cz/tutorial/en/example/C421.html" TargetMode="External"/><Relationship Id="rId65" Type="http://schemas.openxmlformats.org/officeDocument/2006/relationships/hyperlink" Target="http://xdef.syntea.cz/tutorial/en/example/C603.html" TargetMode="External"/><Relationship Id="rId73" Type="http://schemas.openxmlformats.org/officeDocument/2006/relationships/footer" Target="footer8.xml"/><Relationship Id="rId78" Type="http://schemas.openxmlformats.org/officeDocument/2006/relationships/hyperlink" Target="http://xdef.syntea.cz/tutorial/en/userdoc/xdef-4.0_construction_mode.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n/example/C202.html" TargetMode="External"/><Relationship Id="rId27" Type="http://schemas.openxmlformats.org/officeDocument/2006/relationships/hyperlink" Target="http://xdef.syntea.cz/tutorial/en/example/C203.html" TargetMode="External"/><Relationship Id="rId30" Type="http://schemas.openxmlformats.org/officeDocument/2006/relationships/hyperlink" Target="http://xdef.syntea.cz/tutorial/en/example/C213.html" TargetMode="External"/><Relationship Id="rId35" Type="http://schemas.openxmlformats.org/officeDocument/2006/relationships/hyperlink" Target="http://xdef.syntea.cz/tutorial/en/example/C346.html" TargetMode="External"/><Relationship Id="rId43" Type="http://schemas.openxmlformats.org/officeDocument/2006/relationships/hyperlink" Target="http://xdef.syntea.cz/tutorial/en/example/C345.html" TargetMode="External"/><Relationship Id="rId48" Type="http://schemas.openxmlformats.org/officeDocument/2006/relationships/hyperlink" Target="http://xdef.syntea.cz/tutorial/en/example/C701.html" TargetMode="External"/><Relationship Id="rId56" Type="http://schemas.openxmlformats.org/officeDocument/2006/relationships/hyperlink" Target="http://xdef.syntea.cz/tutorial/en/example/C341.html" TargetMode="External"/><Relationship Id="rId64" Type="http://schemas.openxmlformats.org/officeDocument/2006/relationships/hyperlink" Target="http://xdef.syntea.cz/tutorial/en/example/C602.html" TargetMode="External"/><Relationship Id="rId69" Type="http://schemas.openxmlformats.org/officeDocument/2006/relationships/header" Target="header3.xml"/><Relationship Id="rId77" Type="http://schemas.openxmlformats.org/officeDocument/2006/relationships/hyperlink" Target="http://xdef.syntea.cz/tutorial/en/userdoc/xdef-4.0.pdf" TargetMode="External"/><Relationship Id="rId8" Type="http://schemas.openxmlformats.org/officeDocument/2006/relationships/header" Target="header1.xml"/><Relationship Id="rId51" Type="http://schemas.openxmlformats.org/officeDocument/2006/relationships/hyperlink" Target="http://xdef.syntea.cz/tutorial/en/example/C312.html" TargetMode="External"/><Relationship Id="rId72" Type="http://schemas.openxmlformats.org/officeDocument/2006/relationships/header" Target="header4.xml"/><Relationship Id="rId80"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8.html" TargetMode="External"/><Relationship Id="rId33" Type="http://schemas.openxmlformats.org/officeDocument/2006/relationships/hyperlink" Target="http://xdef.syntea.cz/tutorial/en/example/C205.html" TargetMode="External"/><Relationship Id="rId38" Type="http://schemas.openxmlformats.org/officeDocument/2006/relationships/hyperlink" Target="http://xdef.syntea.cz/tutorial/examples/C215.html" TargetMode="External"/><Relationship Id="rId46" Type="http://schemas.openxmlformats.org/officeDocument/2006/relationships/hyperlink" Target="http://xdef.syntea.cz/tutorial/en/example/C503.html" TargetMode="External"/><Relationship Id="rId59" Type="http://schemas.openxmlformats.org/officeDocument/2006/relationships/hyperlink" Target="http://xdef.syntea.cz/tutorial/en/example/C332.html" TargetMode="External"/><Relationship Id="rId67" Type="http://schemas.openxmlformats.org/officeDocument/2006/relationships/hyperlink" Target="http://www.loc.gov/standards/iso639-2" TargetMode="External"/><Relationship Id="rId20" Type="http://schemas.openxmlformats.org/officeDocument/2006/relationships/hyperlink" Target="http://www.syntea.cz/xdef/2.0" TargetMode="External"/><Relationship Id="rId41" Type="http://schemas.openxmlformats.org/officeDocument/2006/relationships/hyperlink" Target="http://xdef.syntea.cz/tutorial/en/example/C343.html" TargetMode="External"/><Relationship Id="rId54" Type="http://schemas.openxmlformats.org/officeDocument/2006/relationships/hyperlink" Target="http://xdef.syntea.cz/tutorial/en/example/C321.html" TargetMode="External"/><Relationship Id="rId62" Type="http://schemas.openxmlformats.org/officeDocument/2006/relationships/hyperlink" Target="http://xdef.syntea.cz/tutorial/en/example/C333.html" TargetMode="External"/><Relationship Id="rId70" Type="http://schemas.openxmlformats.org/officeDocument/2006/relationships/footer" Target="footer6.xml"/><Relationship Id="rId75" Type="http://schemas.openxmlformats.org/officeDocument/2006/relationships/hyperlink" Target="http://www.w3c.org/TR/xmlschem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3.html" TargetMode="External"/><Relationship Id="rId28" Type="http://schemas.openxmlformats.org/officeDocument/2006/relationships/hyperlink" Target="http://xdef.syntea.cz/tutorial/en/example/C211.html" TargetMode="External"/><Relationship Id="rId36" Type="http://schemas.openxmlformats.org/officeDocument/2006/relationships/hyperlink" Target="http://xdef.syntea.cz/tutorial/en/example/C207.html" TargetMode="External"/><Relationship Id="rId49" Type="http://schemas.openxmlformats.org/officeDocument/2006/relationships/hyperlink" Target="http://xdef.syntea.cz/tutorial/en/example/C801.html" TargetMode="External"/><Relationship Id="rId57" Type="http://schemas.openxmlformats.org/officeDocument/2006/relationships/hyperlink" Target="http://xdef.syntea.cz/tutorial/en/example/C432.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1C957-D7C1-4E19-BDD9-B2A08C6C3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8212</TotalTime>
  <Pages>1</Pages>
  <Words>79656</Words>
  <Characters>469975</Characters>
  <Application>Microsoft Office Word</Application>
  <DocSecurity>0</DocSecurity>
  <Lines>3916</Lines>
  <Paragraphs>1097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548534</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238</cp:revision>
  <cp:lastPrinted>2020-03-20T23:41:00Z</cp:lastPrinted>
  <dcterms:created xsi:type="dcterms:W3CDTF">2017-10-30T19:00:00Z</dcterms:created>
  <dcterms:modified xsi:type="dcterms:W3CDTF">2020-03-20T23:42:00Z</dcterms:modified>
</cp:coreProperties>
</file>