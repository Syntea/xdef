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6841FACB" w14:textId="77777777" w:rsidR="00E01FFE"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463F34A8" w14:textId="77777777" w:rsidR="00E01FFE" w:rsidRDefault="00E01FF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8043276" w:history="1">
        <w:r w:rsidRPr="00DD57B8">
          <w:rPr>
            <w:rStyle w:val="Hypertextovodkaz"/>
            <w:noProof/>
            <w:lang w:val="en-US"/>
          </w:rPr>
          <w:t>1</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Preface</w:t>
        </w:r>
        <w:r>
          <w:rPr>
            <w:noProof/>
            <w:webHidden/>
          </w:rPr>
          <w:tab/>
        </w:r>
        <w:r>
          <w:rPr>
            <w:noProof/>
            <w:webHidden/>
          </w:rPr>
          <w:fldChar w:fldCharType="begin"/>
        </w:r>
        <w:r>
          <w:rPr>
            <w:noProof/>
            <w:webHidden/>
          </w:rPr>
          <w:instrText xml:space="preserve"> PAGEREF _Toc48043276 \h </w:instrText>
        </w:r>
        <w:r>
          <w:rPr>
            <w:noProof/>
            <w:webHidden/>
          </w:rPr>
        </w:r>
        <w:r>
          <w:rPr>
            <w:noProof/>
            <w:webHidden/>
          </w:rPr>
          <w:fldChar w:fldCharType="separate"/>
        </w:r>
        <w:r>
          <w:rPr>
            <w:noProof/>
            <w:webHidden/>
          </w:rPr>
          <w:t>7</w:t>
        </w:r>
        <w:r>
          <w:rPr>
            <w:noProof/>
            <w:webHidden/>
          </w:rPr>
          <w:fldChar w:fldCharType="end"/>
        </w:r>
      </w:hyperlink>
    </w:p>
    <w:p w14:paraId="01D3F4FD" w14:textId="77777777" w:rsidR="00E01FFE" w:rsidRDefault="00E01FF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8043277" w:history="1">
        <w:r w:rsidRPr="00DD57B8">
          <w:rPr>
            <w:rStyle w:val="Hypertextovodkaz"/>
            <w:noProof/>
            <w:lang w:val="en-US"/>
          </w:rPr>
          <w:t>2</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X-definition Technology</w:t>
        </w:r>
        <w:r>
          <w:rPr>
            <w:noProof/>
            <w:webHidden/>
          </w:rPr>
          <w:tab/>
        </w:r>
        <w:r>
          <w:rPr>
            <w:noProof/>
            <w:webHidden/>
          </w:rPr>
          <w:fldChar w:fldCharType="begin"/>
        </w:r>
        <w:r>
          <w:rPr>
            <w:noProof/>
            <w:webHidden/>
          </w:rPr>
          <w:instrText xml:space="preserve"> PAGEREF _Toc48043277 \h </w:instrText>
        </w:r>
        <w:r>
          <w:rPr>
            <w:noProof/>
            <w:webHidden/>
          </w:rPr>
        </w:r>
        <w:r>
          <w:rPr>
            <w:noProof/>
            <w:webHidden/>
          </w:rPr>
          <w:fldChar w:fldCharType="separate"/>
        </w:r>
        <w:r>
          <w:rPr>
            <w:noProof/>
            <w:webHidden/>
          </w:rPr>
          <w:t>8</w:t>
        </w:r>
        <w:r>
          <w:rPr>
            <w:noProof/>
            <w:webHidden/>
          </w:rPr>
          <w:fldChar w:fldCharType="end"/>
        </w:r>
      </w:hyperlink>
    </w:p>
    <w:p w14:paraId="3B6A4D3A"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78" w:history="1">
        <w:r w:rsidRPr="00DD57B8">
          <w:rPr>
            <w:rStyle w:val="Hypertextovodkaz"/>
            <w:noProof/>
            <w:lang w:val="en-US"/>
          </w:rPr>
          <w:t>2.1</w:t>
        </w:r>
        <w:r>
          <w:rPr>
            <w:rFonts w:asciiTheme="minorHAnsi" w:eastAsiaTheme="minorEastAsia" w:hAnsiTheme="minorHAnsi" w:cstheme="minorBidi"/>
            <w:b w:val="0"/>
            <w:noProof/>
            <w:sz w:val="22"/>
            <w:szCs w:val="22"/>
            <w:lang w:eastAsia="cs-CZ"/>
          </w:rPr>
          <w:tab/>
        </w:r>
        <w:r w:rsidRPr="00DD57B8">
          <w:rPr>
            <w:rStyle w:val="Hypertextovodkaz"/>
            <w:noProof/>
            <w:lang w:val="en-US"/>
          </w:rPr>
          <w:t>Model of XML Element</w:t>
        </w:r>
        <w:r>
          <w:rPr>
            <w:noProof/>
            <w:webHidden/>
          </w:rPr>
          <w:tab/>
        </w:r>
        <w:r>
          <w:rPr>
            <w:noProof/>
            <w:webHidden/>
          </w:rPr>
          <w:fldChar w:fldCharType="begin"/>
        </w:r>
        <w:r>
          <w:rPr>
            <w:noProof/>
            <w:webHidden/>
          </w:rPr>
          <w:instrText xml:space="preserve"> PAGEREF _Toc48043278 \h </w:instrText>
        </w:r>
        <w:r>
          <w:rPr>
            <w:noProof/>
            <w:webHidden/>
          </w:rPr>
        </w:r>
        <w:r>
          <w:rPr>
            <w:noProof/>
            <w:webHidden/>
          </w:rPr>
          <w:fldChar w:fldCharType="separate"/>
        </w:r>
        <w:r>
          <w:rPr>
            <w:noProof/>
            <w:webHidden/>
          </w:rPr>
          <w:t>9</w:t>
        </w:r>
        <w:r>
          <w:rPr>
            <w:noProof/>
            <w:webHidden/>
          </w:rPr>
          <w:fldChar w:fldCharType="end"/>
        </w:r>
      </w:hyperlink>
    </w:p>
    <w:p w14:paraId="78217034"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79" w:history="1">
        <w:r w:rsidRPr="00DD57B8">
          <w:rPr>
            <w:rStyle w:val="Hypertextovodkaz"/>
            <w:noProof/>
            <w:lang w:val="en-US"/>
          </w:rPr>
          <w:t>2.2</w:t>
        </w:r>
        <w:r>
          <w:rPr>
            <w:rFonts w:asciiTheme="minorHAnsi" w:eastAsiaTheme="minorEastAsia" w:hAnsiTheme="minorHAnsi" w:cstheme="minorBidi"/>
            <w:b w:val="0"/>
            <w:noProof/>
            <w:sz w:val="22"/>
            <w:szCs w:val="22"/>
            <w:lang w:eastAsia="cs-CZ"/>
          </w:rPr>
          <w:tab/>
        </w:r>
        <w:r w:rsidRPr="00DD57B8">
          <w:rPr>
            <w:rStyle w:val="Hypertextovodkaz"/>
            <w:noProof/>
            <w:lang w:val="en-US"/>
          </w:rPr>
          <w:t>X-script of X</w:t>
        </w:r>
        <w:r w:rsidRPr="00DD57B8">
          <w:rPr>
            <w:rStyle w:val="Hypertextovodkaz"/>
            <w:noProof/>
            <w:lang w:val="en-US"/>
          </w:rPr>
          <w:noBreakHyphen/>
          <w:t>definition</w:t>
        </w:r>
        <w:r>
          <w:rPr>
            <w:noProof/>
            <w:webHidden/>
          </w:rPr>
          <w:tab/>
        </w:r>
        <w:r>
          <w:rPr>
            <w:noProof/>
            <w:webHidden/>
          </w:rPr>
          <w:fldChar w:fldCharType="begin"/>
        </w:r>
        <w:r>
          <w:rPr>
            <w:noProof/>
            <w:webHidden/>
          </w:rPr>
          <w:instrText xml:space="preserve"> PAGEREF _Toc48043279 \h </w:instrText>
        </w:r>
        <w:r>
          <w:rPr>
            <w:noProof/>
            <w:webHidden/>
          </w:rPr>
        </w:r>
        <w:r>
          <w:rPr>
            <w:noProof/>
            <w:webHidden/>
          </w:rPr>
          <w:fldChar w:fldCharType="separate"/>
        </w:r>
        <w:r>
          <w:rPr>
            <w:noProof/>
            <w:webHidden/>
          </w:rPr>
          <w:t>9</w:t>
        </w:r>
        <w:r>
          <w:rPr>
            <w:noProof/>
            <w:webHidden/>
          </w:rPr>
          <w:fldChar w:fldCharType="end"/>
        </w:r>
      </w:hyperlink>
    </w:p>
    <w:p w14:paraId="35DA6C5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80" w:history="1">
        <w:r w:rsidRPr="00DD57B8">
          <w:rPr>
            <w:rStyle w:val="Hypertextovodkaz"/>
            <w:noProof/>
            <w:lang w:val="en-US"/>
          </w:rPr>
          <w:t>2.3</w:t>
        </w:r>
        <w:r>
          <w:rPr>
            <w:rFonts w:asciiTheme="minorHAnsi" w:eastAsiaTheme="minorEastAsia" w:hAnsiTheme="minorHAnsi" w:cstheme="minorBidi"/>
            <w:b w:val="0"/>
            <w:noProof/>
            <w:sz w:val="22"/>
            <w:szCs w:val="22"/>
            <w:lang w:eastAsia="cs-CZ"/>
          </w:rPr>
          <w:tab/>
        </w:r>
        <w:r w:rsidRPr="00DD57B8">
          <w:rPr>
            <w:rStyle w:val="Hypertextovodkaz"/>
            <w:noProof/>
            <w:lang w:val="en-US"/>
          </w:rPr>
          <w:t>X-definition Java Packages</w:t>
        </w:r>
        <w:r>
          <w:rPr>
            <w:noProof/>
            <w:webHidden/>
          </w:rPr>
          <w:tab/>
        </w:r>
        <w:r>
          <w:rPr>
            <w:noProof/>
            <w:webHidden/>
          </w:rPr>
          <w:fldChar w:fldCharType="begin"/>
        </w:r>
        <w:r>
          <w:rPr>
            <w:noProof/>
            <w:webHidden/>
          </w:rPr>
          <w:instrText xml:space="preserve"> PAGEREF _Toc48043280 \h </w:instrText>
        </w:r>
        <w:r>
          <w:rPr>
            <w:noProof/>
            <w:webHidden/>
          </w:rPr>
        </w:r>
        <w:r>
          <w:rPr>
            <w:noProof/>
            <w:webHidden/>
          </w:rPr>
          <w:fldChar w:fldCharType="separate"/>
        </w:r>
        <w:r>
          <w:rPr>
            <w:noProof/>
            <w:webHidden/>
          </w:rPr>
          <w:t>10</w:t>
        </w:r>
        <w:r>
          <w:rPr>
            <w:noProof/>
            <w:webHidden/>
          </w:rPr>
          <w:fldChar w:fldCharType="end"/>
        </w:r>
      </w:hyperlink>
    </w:p>
    <w:p w14:paraId="177AD30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81" w:history="1">
        <w:r w:rsidRPr="00DD57B8">
          <w:rPr>
            <w:rStyle w:val="Hypertextovodkaz"/>
            <w:noProof/>
            <w:lang w:val="en-US"/>
          </w:rPr>
          <w:t>2.4</w:t>
        </w:r>
        <w:r>
          <w:rPr>
            <w:rFonts w:asciiTheme="minorHAnsi" w:eastAsiaTheme="minorEastAsia" w:hAnsiTheme="minorHAnsi" w:cstheme="minorBidi"/>
            <w:b w:val="0"/>
            <w:noProof/>
            <w:sz w:val="22"/>
            <w:szCs w:val="22"/>
            <w:lang w:eastAsia="cs-CZ"/>
          </w:rPr>
          <w:tab/>
        </w:r>
        <w:r w:rsidRPr="00DD57B8">
          <w:rPr>
            <w:rStyle w:val="Hypertextovodkaz"/>
            <w:noProof/>
            <w:lang w:val="en-US"/>
          </w:rPr>
          <w:t>Exempla</w:t>
        </w:r>
        <w:bookmarkStart w:id="1" w:name="_GoBack"/>
        <w:bookmarkEnd w:id="1"/>
        <w:r w:rsidRPr="00DD57B8">
          <w:rPr>
            <w:rStyle w:val="Hypertextovodkaz"/>
            <w:noProof/>
            <w:lang w:val="en-US"/>
          </w:rPr>
          <w:t>ry XML Data</w:t>
        </w:r>
        <w:r>
          <w:rPr>
            <w:noProof/>
            <w:webHidden/>
          </w:rPr>
          <w:tab/>
        </w:r>
        <w:r>
          <w:rPr>
            <w:noProof/>
            <w:webHidden/>
          </w:rPr>
          <w:fldChar w:fldCharType="begin"/>
        </w:r>
        <w:r>
          <w:rPr>
            <w:noProof/>
            <w:webHidden/>
          </w:rPr>
          <w:instrText xml:space="preserve"> PAGEREF _Toc48043281 \h </w:instrText>
        </w:r>
        <w:r>
          <w:rPr>
            <w:noProof/>
            <w:webHidden/>
          </w:rPr>
        </w:r>
        <w:r>
          <w:rPr>
            <w:noProof/>
            <w:webHidden/>
          </w:rPr>
          <w:fldChar w:fldCharType="separate"/>
        </w:r>
        <w:r>
          <w:rPr>
            <w:noProof/>
            <w:webHidden/>
          </w:rPr>
          <w:t>10</w:t>
        </w:r>
        <w:r>
          <w:rPr>
            <w:noProof/>
            <w:webHidden/>
          </w:rPr>
          <w:fldChar w:fldCharType="end"/>
        </w:r>
      </w:hyperlink>
    </w:p>
    <w:p w14:paraId="5DFE2DFF"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82" w:history="1">
        <w:r w:rsidRPr="00DD57B8">
          <w:rPr>
            <w:rStyle w:val="Hypertextovodkaz"/>
            <w:noProof/>
            <w:lang w:val="en-US"/>
          </w:rPr>
          <w:t>2.5</w:t>
        </w:r>
        <w:r>
          <w:rPr>
            <w:rFonts w:asciiTheme="minorHAnsi" w:eastAsiaTheme="minorEastAsia" w:hAnsiTheme="minorHAnsi" w:cstheme="minorBidi"/>
            <w:b w:val="0"/>
            <w:noProof/>
            <w:sz w:val="22"/>
            <w:szCs w:val="22"/>
            <w:lang w:eastAsia="cs-CZ"/>
          </w:rPr>
          <w:tab/>
        </w:r>
        <w:r w:rsidRPr="00DD57B8">
          <w:rPr>
            <w:rStyle w:val="Hypertextovodkaz"/>
            <w:noProof/>
            <w:lang w:val="en-US"/>
          </w:rPr>
          <w:t>On-line Testing of X-definition</w:t>
        </w:r>
        <w:r>
          <w:rPr>
            <w:noProof/>
            <w:webHidden/>
          </w:rPr>
          <w:tab/>
        </w:r>
        <w:r>
          <w:rPr>
            <w:noProof/>
            <w:webHidden/>
          </w:rPr>
          <w:fldChar w:fldCharType="begin"/>
        </w:r>
        <w:r>
          <w:rPr>
            <w:noProof/>
            <w:webHidden/>
          </w:rPr>
          <w:instrText xml:space="preserve"> PAGEREF _Toc48043282 \h </w:instrText>
        </w:r>
        <w:r>
          <w:rPr>
            <w:noProof/>
            <w:webHidden/>
          </w:rPr>
        </w:r>
        <w:r>
          <w:rPr>
            <w:noProof/>
            <w:webHidden/>
          </w:rPr>
          <w:fldChar w:fldCharType="separate"/>
        </w:r>
        <w:r>
          <w:rPr>
            <w:noProof/>
            <w:webHidden/>
          </w:rPr>
          <w:t>11</w:t>
        </w:r>
        <w:r>
          <w:rPr>
            <w:noProof/>
            <w:webHidden/>
          </w:rPr>
          <w:fldChar w:fldCharType="end"/>
        </w:r>
      </w:hyperlink>
    </w:p>
    <w:p w14:paraId="7B377EE7" w14:textId="77777777" w:rsidR="00E01FFE" w:rsidRDefault="00E01FF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8043283" w:history="1">
        <w:r w:rsidRPr="00DD57B8">
          <w:rPr>
            <w:rStyle w:val="Hypertextovodkaz"/>
            <w:noProof/>
            <w:lang w:val="en-US"/>
          </w:rPr>
          <w:t>3</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Way of Usage of X-definition</w:t>
        </w:r>
        <w:r>
          <w:rPr>
            <w:noProof/>
            <w:webHidden/>
          </w:rPr>
          <w:tab/>
        </w:r>
        <w:r>
          <w:rPr>
            <w:noProof/>
            <w:webHidden/>
          </w:rPr>
          <w:fldChar w:fldCharType="begin"/>
        </w:r>
        <w:r>
          <w:rPr>
            <w:noProof/>
            <w:webHidden/>
          </w:rPr>
          <w:instrText xml:space="preserve"> PAGEREF _Toc48043283 \h </w:instrText>
        </w:r>
        <w:r>
          <w:rPr>
            <w:noProof/>
            <w:webHidden/>
          </w:rPr>
        </w:r>
        <w:r>
          <w:rPr>
            <w:noProof/>
            <w:webHidden/>
          </w:rPr>
          <w:fldChar w:fldCharType="separate"/>
        </w:r>
        <w:r>
          <w:rPr>
            <w:noProof/>
            <w:webHidden/>
          </w:rPr>
          <w:t>12</w:t>
        </w:r>
        <w:r>
          <w:rPr>
            <w:noProof/>
            <w:webHidden/>
          </w:rPr>
          <w:fldChar w:fldCharType="end"/>
        </w:r>
      </w:hyperlink>
    </w:p>
    <w:p w14:paraId="1B0C5A02" w14:textId="77777777" w:rsidR="00E01FFE" w:rsidRDefault="00E01FF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8043284" w:history="1">
        <w:r w:rsidRPr="00DD57B8">
          <w:rPr>
            <w:rStyle w:val="Hypertextovodkaz"/>
            <w:noProof/>
            <w:lang w:val="en-US"/>
          </w:rPr>
          <w:t>4</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_Toc48043284 \h </w:instrText>
        </w:r>
        <w:r>
          <w:rPr>
            <w:noProof/>
            <w:webHidden/>
          </w:rPr>
        </w:r>
        <w:r>
          <w:rPr>
            <w:noProof/>
            <w:webHidden/>
          </w:rPr>
          <w:fldChar w:fldCharType="separate"/>
        </w:r>
        <w:r>
          <w:rPr>
            <w:noProof/>
            <w:webHidden/>
          </w:rPr>
          <w:t>13</w:t>
        </w:r>
        <w:r>
          <w:rPr>
            <w:noProof/>
            <w:webHidden/>
          </w:rPr>
          <w:fldChar w:fldCharType="end"/>
        </w:r>
      </w:hyperlink>
    </w:p>
    <w:p w14:paraId="43E5BC6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85" w:history="1">
        <w:r w:rsidRPr="00DD57B8">
          <w:rPr>
            <w:rStyle w:val="Hypertextovodkaz"/>
            <w:noProof/>
            <w:lang w:val="en-US"/>
          </w:rPr>
          <w:t>4.1</w:t>
        </w:r>
        <w:r>
          <w:rPr>
            <w:rFonts w:asciiTheme="minorHAnsi" w:eastAsiaTheme="minorEastAsia" w:hAnsiTheme="minorHAnsi" w:cstheme="minorBidi"/>
            <w:b w:val="0"/>
            <w:noProof/>
            <w:sz w:val="22"/>
            <w:szCs w:val="22"/>
            <w:lang w:eastAsia="cs-CZ"/>
          </w:rPr>
          <w:tab/>
        </w:r>
        <w:r w:rsidRPr="00DD57B8">
          <w:rPr>
            <w:rStyle w:val="Hypertextovodkaz"/>
            <w:noProof/>
            <w:lang w:val="en-US"/>
          </w:rPr>
          <w:t>Model of Exemplary Element</w:t>
        </w:r>
        <w:r>
          <w:rPr>
            <w:noProof/>
            <w:webHidden/>
          </w:rPr>
          <w:tab/>
        </w:r>
        <w:r>
          <w:rPr>
            <w:noProof/>
            <w:webHidden/>
          </w:rPr>
          <w:fldChar w:fldCharType="begin"/>
        </w:r>
        <w:r>
          <w:rPr>
            <w:noProof/>
            <w:webHidden/>
          </w:rPr>
          <w:instrText xml:space="preserve"> PAGEREF _Toc48043285 \h </w:instrText>
        </w:r>
        <w:r>
          <w:rPr>
            <w:noProof/>
            <w:webHidden/>
          </w:rPr>
        </w:r>
        <w:r>
          <w:rPr>
            <w:noProof/>
            <w:webHidden/>
          </w:rPr>
          <w:fldChar w:fldCharType="separate"/>
        </w:r>
        <w:r>
          <w:rPr>
            <w:noProof/>
            <w:webHidden/>
          </w:rPr>
          <w:t>13</w:t>
        </w:r>
        <w:r>
          <w:rPr>
            <w:noProof/>
            <w:webHidden/>
          </w:rPr>
          <w:fldChar w:fldCharType="end"/>
        </w:r>
      </w:hyperlink>
    </w:p>
    <w:p w14:paraId="5F7934F9"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86" w:history="1">
        <w:r w:rsidRPr="00DD57B8">
          <w:rPr>
            <w:rStyle w:val="Hypertextovodkaz"/>
            <w:noProof/>
            <w:lang w:val="en-US"/>
          </w:rPr>
          <w:t>4.2</w:t>
        </w:r>
        <w:r>
          <w:rPr>
            <w:rFonts w:asciiTheme="minorHAnsi" w:eastAsiaTheme="minorEastAsia" w:hAnsiTheme="minorHAnsi" w:cstheme="minorBidi"/>
            <w:b w:val="0"/>
            <w:noProof/>
            <w:sz w:val="22"/>
            <w:szCs w:val="22"/>
            <w:lang w:eastAsia="cs-CZ"/>
          </w:rPr>
          <w:tab/>
        </w:r>
        <w:r w:rsidRPr="00DD57B8">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_Toc48043286 \h </w:instrText>
        </w:r>
        <w:r>
          <w:rPr>
            <w:noProof/>
            <w:webHidden/>
          </w:rPr>
        </w:r>
        <w:r>
          <w:rPr>
            <w:noProof/>
            <w:webHidden/>
          </w:rPr>
          <w:fldChar w:fldCharType="separate"/>
        </w:r>
        <w:r>
          <w:rPr>
            <w:noProof/>
            <w:webHidden/>
          </w:rPr>
          <w:t>14</w:t>
        </w:r>
        <w:r>
          <w:rPr>
            <w:noProof/>
            <w:webHidden/>
          </w:rPr>
          <w:fldChar w:fldCharType="end"/>
        </w:r>
      </w:hyperlink>
    </w:p>
    <w:p w14:paraId="47F21CD5"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287" w:history="1">
        <w:r w:rsidRPr="00DD57B8">
          <w:rPr>
            <w:rStyle w:val="Hypertextovodkaz"/>
            <w:noProof/>
            <w:lang w:val="en-US"/>
          </w:rPr>
          <w:t>4.2.1</w:t>
        </w:r>
        <w:r>
          <w:rPr>
            <w:rFonts w:asciiTheme="minorHAnsi" w:eastAsiaTheme="minorEastAsia" w:hAnsiTheme="minorHAnsi" w:cstheme="minorBidi"/>
            <w:i w:val="0"/>
            <w:noProof/>
            <w:sz w:val="22"/>
            <w:szCs w:val="22"/>
            <w:lang w:eastAsia="cs-CZ"/>
          </w:rPr>
          <w:tab/>
        </w:r>
        <w:r w:rsidRPr="00DD57B8">
          <w:rPr>
            <w:rStyle w:val="Hypertextovodkaz"/>
            <w:noProof/>
            <w:lang w:val="en-US"/>
          </w:rPr>
          <w:t>Fixed Values</w:t>
        </w:r>
        <w:r>
          <w:rPr>
            <w:noProof/>
            <w:webHidden/>
          </w:rPr>
          <w:tab/>
        </w:r>
        <w:r>
          <w:rPr>
            <w:noProof/>
            <w:webHidden/>
          </w:rPr>
          <w:fldChar w:fldCharType="begin"/>
        </w:r>
        <w:r>
          <w:rPr>
            <w:noProof/>
            <w:webHidden/>
          </w:rPr>
          <w:instrText xml:space="preserve"> PAGEREF _Toc48043287 \h </w:instrText>
        </w:r>
        <w:r>
          <w:rPr>
            <w:noProof/>
            <w:webHidden/>
          </w:rPr>
        </w:r>
        <w:r>
          <w:rPr>
            <w:noProof/>
            <w:webHidden/>
          </w:rPr>
          <w:fldChar w:fldCharType="separate"/>
        </w:r>
        <w:r>
          <w:rPr>
            <w:noProof/>
            <w:webHidden/>
          </w:rPr>
          <w:t>14</w:t>
        </w:r>
        <w:r>
          <w:rPr>
            <w:noProof/>
            <w:webHidden/>
          </w:rPr>
          <w:fldChar w:fldCharType="end"/>
        </w:r>
      </w:hyperlink>
    </w:p>
    <w:p w14:paraId="2E48F232"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288" w:history="1">
        <w:r w:rsidRPr="00DD57B8">
          <w:rPr>
            <w:rStyle w:val="Hypertextovodkaz"/>
            <w:noProof/>
            <w:lang w:val="en-US"/>
          </w:rPr>
          <w:t>4.2.2</w:t>
        </w:r>
        <w:r>
          <w:rPr>
            <w:rFonts w:asciiTheme="minorHAnsi" w:eastAsiaTheme="minorEastAsia" w:hAnsiTheme="minorHAnsi" w:cstheme="minorBidi"/>
            <w:i w:val="0"/>
            <w:noProof/>
            <w:sz w:val="22"/>
            <w:szCs w:val="22"/>
            <w:lang w:eastAsia="cs-CZ"/>
          </w:rPr>
          <w:tab/>
        </w:r>
        <w:r w:rsidRPr="00DD57B8">
          <w:rPr>
            <w:rStyle w:val="Hypertextovodkaz"/>
            <w:noProof/>
            <w:lang w:val="en-US"/>
          </w:rPr>
          <w:t>Default Value</w:t>
        </w:r>
        <w:r>
          <w:rPr>
            <w:noProof/>
            <w:webHidden/>
          </w:rPr>
          <w:tab/>
        </w:r>
        <w:r>
          <w:rPr>
            <w:noProof/>
            <w:webHidden/>
          </w:rPr>
          <w:fldChar w:fldCharType="begin"/>
        </w:r>
        <w:r>
          <w:rPr>
            <w:noProof/>
            <w:webHidden/>
          </w:rPr>
          <w:instrText xml:space="preserve"> PAGEREF _Toc48043288 \h </w:instrText>
        </w:r>
        <w:r>
          <w:rPr>
            <w:noProof/>
            <w:webHidden/>
          </w:rPr>
        </w:r>
        <w:r>
          <w:rPr>
            <w:noProof/>
            <w:webHidden/>
          </w:rPr>
          <w:fldChar w:fldCharType="separate"/>
        </w:r>
        <w:r>
          <w:rPr>
            <w:noProof/>
            <w:webHidden/>
          </w:rPr>
          <w:t>15</w:t>
        </w:r>
        <w:r>
          <w:rPr>
            <w:noProof/>
            <w:webHidden/>
          </w:rPr>
          <w:fldChar w:fldCharType="end"/>
        </w:r>
      </w:hyperlink>
    </w:p>
    <w:p w14:paraId="3F802156"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89" w:history="1">
        <w:r w:rsidRPr="00DD57B8">
          <w:rPr>
            <w:rStyle w:val="Hypertextovodkaz"/>
            <w:noProof/>
            <w:lang w:val="en-US"/>
          </w:rPr>
          <w:t>4.3</w:t>
        </w:r>
        <w:r>
          <w:rPr>
            <w:rFonts w:asciiTheme="minorHAnsi" w:eastAsiaTheme="minorEastAsia" w:hAnsiTheme="minorHAnsi" w:cstheme="minorBidi"/>
            <w:b w:val="0"/>
            <w:noProof/>
            <w:sz w:val="22"/>
            <w:szCs w:val="22"/>
            <w:lang w:eastAsia="cs-CZ"/>
          </w:rPr>
          <w:tab/>
        </w:r>
        <w:r w:rsidRPr="00DD57B8">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_Toc48043289 \h </w:instrText>
        </w:r>
        <w:r>
          <w:rPr>
            <w:noProof/>
            <w:webHidden/>
          </w:rPr>
        </w:r>
        <w:r>
          <w:rPr>
            <w:noProof/>
            <w:webHidden/>
          </w:rPr>
          <w:fldChar w:fldCharType="separate"/>
        </w:r>
        <w:r>
          <w:rPr>
            <w:noProof/>
            <w:webHidden/>
          </w:rPr>
          <w:t>15</w:t>
        </w:r>
        <w:r>
          <w:rPr>
            <w:noProof/>
            <w:webHidden/>
          </w:rPr>
          <w:fldChar w:fldCharType="end"/>
        </w:r>
      </w:hyperlink>
    </w:p>
    <w:p w14:paraId="318BAA6C"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90" w:history="1">
        <w:r w:rsidRPr="00DD57B8">
          <w:rPr>
            <w:rStyle w:val="Hypertextovodkaz"/>
            <w:noProof/>
            <w:lang w:val="en-US"/>
          </w:rPr>
          <w:t>4.4</w:t>
        </w:r>
        <w:r>
          <w:rPr>
            <w:rFonts w:asciiTheme="minorHAnsi" w:eastAsiaTheme="minorEastAsia" w:hAnsiTheme="minorHAnsi" w:cstheme="minorBidi"/>
            <w:b w:val="0"/>
            <w:noProof/>
            <w:sz w:val="22"/>
            <w:szCs w:val="22"/>
            <w:lang w:eastAsia="cs-CZ"/>
          </w:rPr>
          <w:tab/>
        </w:r>
        <w:r w:rsidRPr="00DD57B8">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_Toc48043290 \h </w:instrText>
        </w:r>
        <w:r>
          <w:rPr>
            <w:noProof/>
            <w:webHidden/>
          </w:rPr>
        </w:r>
        <w:r>
          <w:rPr>
            <w:noProof/>
            <w:webHidden/>
          </w:rPr>
          <w:fldChar w:fldCharType="separate"/>
        </w:r>
        <w:r>
          <w:rPr>
            <w:noProof/>
            <w:webHidden/>
          </w:rPr>
          <w:t>16</w:t>
        </w:r>
        <w:r>
          <w:rPr>
            <w:noProof/>
            <w:webHidden/>
          </w:rPr>
          <w:fldChar w:fldCharType="end"/>
        </w:r>
      </w:hyperlink>
    </w:p>
    <w:p w14:paraId="5615C454"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91" w:history="1">
        <w:r w:rsidRPr="00DD57B8">
          <w:rPr>
            <w:rStyle w:val="Hypertextovodkaz"/>
            <w:noProof/>
            <w:lang w:val="en-US"/>
          </w:rPr>
          <w:t>4.5</w:t>
        </w:r>
        <w:r>
          <w:rPr>
            <w:rFonts w:asciiTheme="minorHAnsi" w:eastAsiaTheme="minorEastAsia" w:hAnsiTheme="minorHAnsi" w:cstheme="minorBidi"/>
            <w:b w:val="0"/>
            <w:noProof/>
            <w:sz w:val="22"/>
            <w:szCs w:val="22"/>
            <w:lang w:eastAsia="cs-CZ"/>
          </w:rPr>
          <w:tab/>
        </w:r>
        <w:r w:rsidRPr="00DD57B8">
          <w:rPr>
            <w:rStyle w:val="Hypertextovodkaz"/>
            <w:noProof/>
            <w:lang w:val="en-US"/>
          </w:rPr>
          <w:t>Events and Actions</w:t>
        </w:r>
        <w:r>
          <w:rPr>
            <w:noProof/>
            <w:webHidden/>
          </w:rPr>
          <w:tab/>
        </w:r>
        <w:r>
          <w:rPr>
            <w:noProof/>
            <w:webHidden/>
          </w:rPr>
          <w:fldChar w:fldCharType="begin"/>
        </w:r>
        <w:r>
          <w:rPr>
            <w:noProof/>
            <w:webHidden/>
          </w:rPr>
          <w:instrText xml:space="preserve"> PAGEREF _Toc48043291 \h </w:instrText>
        </w:r>
        <w:r>
          <w:rPr>
            <w:noProof/>
            <w:webHidden/>
          </w:rPr>
        </w:r>
        <w:r>
          <w:rPr>
            <w:noProof/>
            <w:webHidden/>
          </w:rPr>
          <w:fldChar w:fldCharType="separate"/>
        </w:r>
        <w:r>
          <w:rPr>
            <w:noProof/>
            <w:webHidden/>
          </w:rPr>
          <w:t>16</w:t>
        </w:r>
        <w:r>
          <w:rPr>
            <w:noProof/>
            <w:webHidden/>
          </w:rPr>
          <w:fldChar w:fldCharType="end"/>
        </w:r>
      </w:hyperlink>
    </w:p>
    <w:p w14:paraId="1C19B537"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292" w:history="1">
        <w:r w:rsidRPr="00DD57B8">
          <w:rPr>
            <w:rStyle w:val="Hypertextovodkaz"/>
            <w:noProof/>
            <w:lang w:val="en-US"/>
          </w:rPr>
          <w:t>4.5.1</w:t>
        </w:r>
        <w:r>
          <w:rPr>
            <w:rFonts w:asciiTheme="minorHAnsi" w:eastAsiaTheme="minorEastAsia" w:hAnsiTheme="minorHAnsi" w:cstheme="minorBidi"/>
            <w:i w:val="0"/>
            <w:noProof/>
            <w:sz w:val="22"/>
            <w:szCs w:val="22"/>
            <w:lang w:eastAsia="cs-CZ"/>
          </w:rPr>
          <w:tab/>
        </w:r>
        <w:r w:rsidRPr="00DD57B8">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_Toc48043292 \h </w:instrText>
        </w:r>
        <w:r>
          <w:rPr>
            <w:noProof/>
            <w:webHidden/>
          </w:rPr>
        </w:r>
        <w:r>
          <w:rPr>
            <w:noProof/>
            <w:webHidden/>
          </w:rPr>
          <w:fldChar w:fldCharType="separate"/>
        </w:r>
        <w:r>
          <w:rPr>
            <w:noProof/>
            <w:webHidden/>
          </w:rPr>
          <w:t>18</w:t>
        </w:r>
        <w:r>
          <w:rPr>
            <w:noProof/>
            <w:webHidden/>
          </w:rPr>
          <w:fldChar w:fldCharType="end"/>
        </w:r>
      </w:hyperlink>
    </w:p>
    <w:p w14:paraId="2149CBA2"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293" w:history="1">
        <w:r w:rsidRPr="00DD57B8">
          <w:rPr>
            <w:rStyle w:val="Hypertextovodkaz"/>
            <w:noProof/>
            <w:lang w:val="en-US"/>
          </w:rPr>
          <w:t>4.5.2</w:t>
        </w:r>
        <w:r>
          <w:rPr>
            <w:rFonts w:asciiTheme="minorHAnsi" w:eastAsiaTheme="minorEastAsia" w:hAnsiTheme="minorHAnsi" w:cstheme="minorBidi"/>
            <w:i w:val="0"/>
            <w:noProof/>
            <w:sz w:val="22"/>
            <w:szCs w:val="22"/>
            <w:lang w:eastAsia="cs-CZ"/>
          </w:rPr>
          <w:tab/>
        </w:r>
        <w:r w:rsidRPr="00DD57B8">
          <w:rPr>
            <w:rStyle w:val="Hypertextovodkaz"/>
            <w:noProof/>
            <w:lang w:val="en-US"/>
          </w:rPr>
          <w:t>Events Connected with Element</w:t>
        </w:r>
        <w:r>
          <w:rPr>
            <w:noProof/>
            <w:webHidden/>
          </w:rPr>
          <w:tab/>
        </w:r>
        <w:r>
          <w:rPr>
            <w:noProof/>
            <w:webHidden/>
          </w:rPr>
          <w:fldChar w:fldCharType="begin"/>
        </w:r>
        <w:r>
          <w:rPr>
            <w:noProof/>
            <w:webHidden/>
          </w:rPr>
          <w:instrText xml:space="preserve"> PAGEREF _Toc48043293 \h </w:instrText>
        </w:r>
        <w:r>
          <w:rPr>
            <w:noProof/>
            <w:webHidden/>
          </w:rPr>
        </w:r>
        <w:r>
          <w:rPr>
            <w:noProof/>
            <w:webHidden/>
          </w:rPr>
          <w:fldChar w:fldCharType="separate"/>
        </w:r>
        <w:r>
          <w:rPr>
            <w:noProof/>
            <w:webHidden/>
          </w:rPr>
          <w:t>19</w:t>
        </w:r>
        <w:r>
          <w:rPr>
            <w:noProof/>
            <w:webHidden/>
          </w:rPr>
          <w:fldChar w:fldCharType="end"/>
        </w:r>
      </w:hyperlink>
    </w:p>
    <w:p w14:paraId="2715D8B9"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294" w:history="1">
        <w:r w:rsidRPr="00DD57B8">
          <w:rPr>
            <w:rStyle w:val="Hypertextovodkaz"/>
            <w:noProof/>
            <w:lang w:val="en-US"/>
          </w:rPr>
          <w:t>4.5.3</w:t>
        </w:r>
        <w:r>
          <w:rPr>
            <w:rFonts w:asciiTheme="minorHAnsi" w:eastAsiaTheme="minorEastAsia" w:hAnsiTheme="minorHAnsi" w:cstheme="minorBidi"/>
            <w:i w:val="0"/>
            <w:noProof/>
            <w:sz w:val="22"/>
            <w:szCs w:val="22"/>
            <w:lang w:eastAsia="cs-CZ"/>
          </w:rPr>
          <w:tab/>
        </w:r>
        <w:r w:rsidRPr="00DD57B8">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_Toc48043294 \h </w:instrText>
        </w:r>
        <w:r>
          <w:rPr>
            <w:noProof/>
            <w:webHidden/>
          </w:rPr>
        </w:r>
        <w:r>
          <w:rPr>
            <w:noProof/>
            <w:webHidden/>
          </w:rPr>
          <w:fldChar w:fldCharType="separate"/>
        </w:r>
        <w:r>
          <w:rPr>
            <w:noProof/>
            <w:webHidden/>
          </w:rPr>
          <w:t>20</w:t>
        </w:r>
        <w:r>
          <w:rPr>
            <w:noProof/>
            <w:webHidden/>
          </w:rPr>
          <w:fldChar w:fldCharType="end"/>
        </w:r>
      </w:hyperlink>
    </w:p>
    <w:p w14:paraId="0C280701"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95" w:history="1">
        <w:r w:rsidRPr="00DD57B8">
          <w:rPr>
            <w:rStyle w:val="Hypertextovodkaz"/>
            <w:noProof/>
            <w:lang w:val="en-US"/>
          </w:rPr>
          <w:t>4.6</w:t>
        </w:r>
        <w:r>
          <w:rPr>
            <w:rFonts w:asciiTheme="minorHAnsi" w:eastAsiaTheme="minorEastAsia" w:hAnsiTheme="minorHAnsi" w:cstheme="minorBidi"/>
            <w:b w:val="0"/>
            <w:noProof/>
            <w:sz w:val="22"/>
            <w:szCs w:val="22"/>
            <w:lang w:eastAsia="cs-CZ"/>
          </w:rPr>
          <w:tab/>
        </w:r>
        <w:r w:rsidRPr="00DD57B8">
          <w:rPr>
            <w:rStyle w:val="Hypertextovodkaz"/>
            <w:noProof/>
            <w:lang w:val="en-US"/>
          </w:rPr>
          <w:t>Processing of Large XML Data</w:t>
        </w:r>
        <w:r>
          <w:rPr>
            <w:noProof/>
            <w:webHidden/>
          </w:rPr>
          <w:tab/>
        </w:r>
        <w:r>
          <w:rPr>
            <w:noProof/>
            <w:webHidden/>
          </w:rPr>
          <w:fldChar w:fldCharType="begin"/>
        </w:r>
        <w:r>
          <w:rPr>
            <w:noProof/>
            <w:webHidden/>
          </w:rPr>
          <w:instrText xml:space="preserve"> PAGEREF _Toc48043295 \h </w:instrText>
        </w:r>
        <w:r>
          <w:rPr>
            <w:noProof/>
            <w:webHidden/>
          </w:rPr>
        </w:r>
        <w:r>
          <w:rPr>
            <w:noProof/>
            <w:webHidden/>
          </w:rPr>
          <w:fldChar w:fldCharType="separate"/>
        </w:r>
        <w:r>
          <w:rPr>
            <w:noProof/>
            <w:webHidden/>
          </w:rPr>
          <w:t>20</w:t>
        </w:r>
        <w:r>
          <w:rPr>
            <w:noProof/>
            <w:webHidden/>
          </w:rPr>
          <w:fldChar w:fldCharType="end"/>
        </w:r>
      </w:hyperlink>
    </w:p>
    <w:p w14:paraId="76A16403"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296" w:history="1">
        <w:r w:rsidRPr="00DD57B8">
          <w:rPr>
            <w:rStyle w:val="Hypertextovodkaz"/>
            <w:noProof/>
            <w:lang w:val="en-US"/>
          </w:rPr>
          <w:t>4.7</w:t>
        </w:r>
        <w:r>
          <w:rPr>
            <w:rFonts w:asciiTheme="minorHAnsi" w:eastAsiaTheme="minorEastAsia" w:hAnsiTheme="minorHAnsi" w:cstheme="minorBidi"/>
            <w:b w:val="0"/>
            <w:noProof/>
            <w:sz w:val="22"/>
            <w:szCs w:val="22"/>
            <w:lang w:eastAsia="cs-CZ"/>
          </w:rPr>
          <w:tab/>
        </w:r>
        <w:r w:rsidRPr="00DD57B8">
          <w:rPr>
            <w:rStyle w:val="Hypertextovodkaz"/>
            <w:noProof/>
            <w:lang w:val="en-US"/>
          </w:rPr>
          <w:t>Sample of Complete X-definition</w:t>
        </w:r>
        <w:r>
          <w:rPr>
            <w:noProof/>
            <w:webHidden/>
          </w:rPr>
          <w:tab/>
        </w:r>
        <w:r>
          <w:rPr>
            <w:noProof/>
            <w:webHidden/>
          </w:rPr>
          <w:fldChar w:fldCharType="begin"/>
        </w:r>
        <w:r>
          <w:rPr>
            <w:noProof/>
            <w:webHidden/>
          </w:rPr>
          <w:instrText xml:space="preserve"> PAGEREF _Toc48043296 \h </w:instrText>
        </w:r>
        <w:r>
          <w:rPr>
            <w:noProof/>
            <w:webHidden/>
          </w:rPr>
        </w:r>
        <w:r>
          <w:rPr>
            <w:noProof/>
            <w:webHidden/>
          </w:rPr>
          <w:fldChar w:fldCharType="separate"/>
        </w:r>
        <w:r>
          <w:rPr>
            <w:noProof/>
            <w:webHidden/>
          </w:rPr>
          <w:t>21</w:t>
        </w:r>
        <w:r>
          <w:rPr>
            <w:noProof/>
            <w:webHidden/>
          </w:rPr>
          <w:fldChar w:fldCharType="end"/>
        </w:r>
      </w:hyperlink>
    </w:p>
    <w:p w14:paraId="2886BF34"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297" w:history="1">
        <w:r w:rsidRPr="00DD57B8">
          <w:rPr>
            <w:rStyle w:val="Hypertextovodkaz"/>
            <w:noProof/>
            <w:lang w:val="en-US"/>
          </w:rPr>
          <w:t>4.7.1</w:t>
        </w:r>
        <w:r>
          <w:rPr>
            <w:rFonts w:asciiTheme="minorHAnsi" w:eastAsiaTheme="minorEastAsia" w:hAnsiTheme="minorHAnsi" w:cstheme="minorBidi"/>
            <w:i w:val="0"/>
            <w:noProof/>
            <w:sz w:val="22"/>
            <w:szCs w:val="22"/>
            <w:lang w:eastAsia="cs-CZ"/>
          </w:rPr>
          <w:tab/>
        </w:r>
        <w:r w:rsidRPr="00DD57B8">
          <w:rPr>
            <w:rStyle w:val="Hypertextovodkaz"/>
            <w:noProof/>
            <w:lang w:val="en-US"/>
          </w:rPr>
          <w:t>X-script of X-definition</w:t>
        </w:r>
        <w:r>
          <w:rPr>
            <w:noProof/>
            <w:webHidden/>
          </w:rPr>
          <w:tab/>
        </w:r>
        <w:r>
          <w:rPr>
            <w:noProof/>
            <w:webHidden/>
          </w:rPr>
          <w:fldChar w:fldCharType="begin"/>
        </w:r>
        <w:r>
          <w:rPr>
            <w:noProof/>
            <w:webHidden/>
          </w:rPr>
          <w:instrText xml:space="preserve"> PAGEREF _Toc48043297 \h </w:instrText>
        </w:r>
        <w:r>
          <w:rPr>
            <w:noProof/>
            <w:webHidden/>
          </w:rPr>
        </w:r>
        <w:r>
          <w:rPr>
            <w:noProof/>
            <w:webHidden/>
          </w:rPr>
          <w:fldChar w:fldCharType="separate"/>
        </w:r>
        <w:r>
          <w:rPr>
            <w:noProof/>
            <w:webHidden/>
          </w:rPr>
          <w:t>21</w:t>
        </w:r>
        <w:r>
          <w:rPr>
            <w:noProof/>
            <w:webHidden/>
          </w:rPr>
          <w:fldChar w:fldCharType="end"/>
        </w:r>
      </w:hyperlink>
    </w:p>
    <w:p w14:paraId="5461E7F6"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298" w:history="1">
        <w:r w:rsidRPr="00DD57B8">
          <w:rPr>
            <w:rStyle w:val="Hypertextovodkaz"/>
            <w:noProof/>
            <w:lang w:val="en-US"/>
          </w:rPr>
          <w:t>4.7.2</w:t>
        </w:r>
        <w:r>
          <w:rPr>
            <w:rFonts w:asciiTheme="minorHAnsi" w:eastAsiaTheme="minorEastAsia" w:hAnsiTheme="minorHAnsi" w:cstheme="minorBidi"/>
            <w:i w:val="0"/>
            <w:noProof/>
            <w:sz w:val="22"/>
            <w:szCs w:val="22"/>
            <w:lang w:eastAsia="cs-CZ"/>
          </w:rPr>
          <w:tab/>
        </w:r>
        <w:r w:rsidRPr="00DD57B8">
          <w:rPr>
            <w:rStyle w:val="Hypertextovodkaz"/>
            <w:noProof/>
            <w:lang w:val="en-US"/>
          </w:rPr>
          <w:t>Head of X-definition</w:t>
        </w:r>
        <w:r>
          <w:rPr>
            <w:noProof/>
            <w:webHidden/>
          </w:rPr>
          <w:tab/>
        </w:r>
        <w:r>
          <w:rPr>
            <w:noProof/>
            <w:webHidden/>
          </w:rPr>
          <w:fldChar w:fldCharType="begin"/>
        </w:r>
        <w:r>
          <w:rPr>
            <w:noProof/>
            <w:webHidden/>
          </w:rPr>
          <w:instrText xml:space="preserve"> PAGEREF _Toc48043298 \h </w:instrText>
        </w:r>
        <w:r>
          <w:rPr>
            <w:noProof/>
            <w:webHidden/>
          </w:rPr>
        </w:r>
        <w:r>
          <w:rPr>
            <w:noProof/>
            <w:webHidden/>
          </w:rPr>
          <w:fldChar w:fldCharType="separate"/>
        </w:r>
        <w:r>
          <w:rPr>
            <w:noProof/>
            <w:webHidden/>
          </w:rPr>
          <w:t>22</w:t>
        </w:r>
        <w:r>
          <w:rPr>
            <w:noProof/>
            <w:webHidden/>
          </w:rPr>
          <w:fldChar w:fldCharType="end"/>
        </w:r>
      </w:hyperlink>
    </w:p>
    <w:p w14:paraId="4B0C9970"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299" w:history="1">
        <w:r w:rsidRPr="00DD57B8">
          <w:rPr>
            <w:rStyle w:val="Hypertextovodkaz"/>
            <w:noProof/>
            <w:lang w:val="en-US"/>
          </w:rPr>
          <w:t>4.7.3</w:t>
        </w:r>
        <w:r>
          <w:rPr>
            <w:rFonts w:asciiTheme="minorHAnsi" w:eastAsiaTheme="minorEastAsia" w:hAnsiTheme="minorHAnsi" w:cstheme="minorBidi"/>
            <w:i w:val="0"/>
            <w:noProof/>
            <w:sz w:val="22"/>
            <w:szCs w:val="22"/>
            <w:lang w:eastAsia="cs-CZ"/>
          </w:rPr>
          <w:tab/>
        </w:r>
        <w:r w:rsidRPr="00DD57B8">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_Toc48043299 \h </w:instrText>
        </w:r>
        <w:r>
          <w:rPr>
            <w:noProof/>
            <w:webHidden/>
          </w:rPr>
        </w:r>
        <w:r>
          <w:rPr>
            <w:noProof/>
            <w:webHidden/>
          </w:rPr>
          <w:fldChar w:fldCharType="separate"/>
        </w:r>
        <w:r>
          <w:rPr>
            <w:noProof/>
            <w:webHidden/>
          </w:rPr>
          <w:t>23</w:t>
        </w:r>
        <w:r>
          <w:rPr>
            <w:noProof/>
            <w:webHidden/>
          </w:rPr>
          <w:fldChar w:fldCharType="end"/>
        </w:r>
      </w:hyperlink>
    </w:p>
    <w:p w14:paraId="3D674C0F"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00" w:history="1">
        <w:r w:rsidRPr="00DD57B8">
          <w:rPr>
            <w:rStyle w:val="Hypertextovodkaz"/>
            <w:noProof/>
            <w:lang w:val="en-US"/>
          </w:rPr>
          <w:t>4.8</w:t>
        </w:r>
        <w:r>
          <w:rPr>
            <w:rFonts w:asciiTheme="minorHAnsi" w:eastAsiaTheme="minorEastAsia" w:hAnsiTheme="minorHAnsi" w:cstheme="minorBidi"/>
            <w:b w:val="0"/>
            <w:noProof/>
            <w:sz w:val="22"/>
            <w:szCs w:val="22"/>
            <w:lang w:eastAsia="cs-CZ"/>
          </w:rPr>
          <w:tab/>
        </w:r>
        <w:r w:rsidRPr="00DD57B8">
          <w:rPr>
            <w:rStyle w:val="Hypertextovodkaz"/>
            <w:noProof/>
            <w:lang w:val="en-US"/>
          </w:rPr>
          <w:t>External (Java) Methods</w:t>
        </w:r>
        <w:r>
          <w:rPr>
            <w:noProof/>
            <w:webHidden/>
          </w:rPr>
          <w:tab/>
        </w:r>
        <w:r>
          <w:rPr>
            <w:noProof/>
            <w:webHidden/>
          </w:rPr>
          <w:fldChar w:fldCharType="begin"/>
        </w:r>
        <w:r>
          <w:rPr>
            <w:noProof/>
            <w:webHidden/>
          </w:rPr>
          <w:instrText xml:space="preserve"> PAGEREF _Toc48043300 \h </w:instrText>
        </w:r>
        <w:r>
          <w:rPr>
            <w:noProof/>
            <w:webHidden/>
          </w:rPr>
        </w:r>
        <w:r>
          <w:rPr>
            <w:noProof/>
            <w:webHidden/>
          </w:rPr>
          <w:fldChar w:fldCharType="separate"/>
        </w:r>
        <w:r>
          <w:rPr>
            <w:noProof/>
            <w:webHidden/>
          </w:rPr>
          <w:t>32</w:t>
        </w:r>
        <w:r>
          <w:rPr>
            <w:noProof/>
            <w:webHidden/>
          </w:rPr>
          <w:fldChar w:fldCharType="end"/>
        </w:r>
      </w:hyperlink>
    </w:p>
    <w:p w14:paraId="3EDDA44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01" w:history="1">
        <w:r w:rsidRPr="00DD57B8">
          <w:rPr>
            <w:rStyle w:val="Hypertextovodkaz"/>
            <w:noProof/>
            <w:lang w:val="en-US"/>
          </w:rPr>
          <w:t>4.8.1</w:t>
        </w:r>
        <w:r>
          <w:rPr>
            <w:rFonts w:asciiTheme="minorHAnsi" w:eastAsiaTheme="minorEastAsia" w:hAnsiTheme="minorHAnsi" w:cstheme="minorBidi"/>
            <w:i w:val="0"/>
            <w:noProof/>
            <w:sz w:val="22"/>
            <w:szCs w:val="22"/>
            <w:lang w:eastAsia="cs-CZ"/>
          </w:rPr>
          <w:tab/>
        </w:r>
        <w:r w:rsidRPr="00DD57B8">
          <w:rPr>
            <w:rStyle w:val="Hypertextovodkaz"/>
            <w:noProof/>
            <w:lang w:val="en-US"/>
          </w:rPr>
          <w:t>External Method with Parameter</w:t>
        </w:r>
        <w:r>
          <w:rPr>
            <w:noProof/>
            <w:webHidden/>
          </w:rPr>
          <w:tab/>
        </w:r>
        <w:r>
          <w:rPr>
            <w:noProof/>
            <w:webHidden/>
          </w:rPr>
          <w:fldChar w:fldCharType="begin"/>
        </w:r>
        <w:r>
          <w:rPr>
            <w:noProof/>
            <w:webHidden/>
          </w:rPr>
          <w:instrText xml:space="preserve"> PAGEREF _Toc48043301 \h </w:instrText>
        </w:r>
        <w:r>
          <w:rPr>
            <w:noProof/>
            <w:webHidden/>
          </w:rPr>
        </w:r>
        <w:r>
          <w:rPr>
            <w:noProof/>
            <w:webHidden/>
          </w:rPr>
          <w:fldChar w:fldCharType="separate"/>
        </w:r>
        <w:r>
          <w:rPr>
            <w:noProof/>
            <w:webHidden/>
          </w:rPr>
          <w:t>33</w:t>
        </w:r>
        <w:r>
          <w:rPr>
            <w:noProof/>
            <w:webHidden/>
          </w:rPr>
          <w:fldChar w:fldCharType="end"/>
        </w:r>
      </w:hyperlink>
    </w:p>
    <w:p w14:paraId="57F426E9"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02" w:history="1">
        <w:r w:rsidRPr="00DD57B8">
          <w:rPr>
            <w:rStyle w:val="Hypertextovodkaz"/>
            <w:noProof/>
            <w:lang w:val="en-US"/>
          </w:rPr>
          <w:t>4.8.2</w:t>
        </w:r>
        <w:r>
          <w:rPr>
            <w:rFonts w:asciiTheme="minorHAnsi" w:eastAsiaTheme="minorEastAsia" w:hAnsiTheme="minorHAnsi" w:cstheme="minorBidi"/>
            <w:i w:val="0"/>
            <w:noProof/>
            <w:sz w:val="22"/>
            <w:szCs w:val="22"/>
            <w:lang w:eastAsia="cs-CZ"/>
          </w:rPr>
          <w:tab/>
        </w:r>
        <w:r w:rsidRPr="00DD57B8">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_Toc48043302 \h </w:instrText>
        </w:r>
        <w:r>
          <w:rPr>
            <w:noProof/>
            <w:webHidden/>
          </w:rPr>
        </w:r>
        <w:r>
          <w:rPr>
            <w:noProof/>
            <w:webHidden/>
          </w:rPr>
          <w:fldChar w:fldCharType="separate"/>
        </w:r>
        <w:r>
          <w:rPr>
            <w:noProof/>
            <w:webHidden/>
          </w:rPr>
          <w:t>34</w:t>
        </w:r>
        <w:r>
          <w:rPr>
            <w:noProof/>
            <w:webHidden/>
          </w:rPr>
          <w:fldChar w:fldCharType="end"/>
        </w:r>
      </w:hyperlink>
    </w:p>
    <w:p w14:paraId="4C85A0CB"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03" w:history="1">
        <w:r w:rsidRPr="00DD57B8">
          <w:rPr>
            <w:rStyle w:val="Hypertextovodkaz"/>
            <w:noProof/>
            <w:lang w:val="en-US"/>
          </w:rPr>
          <w:t>4.8.3</w:t>
        </w:r>
        <w:r>
          <w:rPr>
            <w:rFonts w:asciiTheme="minorHAnsi" w:eastAsiaTheme="minorEastAsia" w:hAnsiTheme="minorHAnsi" w:cstheme="minorBidi"/>
            <w:i w:val="0"/>
            <w:noProof/>
            <w:sz w:val="22"/>
            <w:szCs w:val="22"/>
            <w:lang w:eastAsia="cs-CZ"/>
          </w:rPr>
          <w:tab/>
        </w:r>
        <w:r w:rsidRPr="00DD57B8">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_Toc48043303 \h </w:instrText>
        </w:r>
        <w:r>
          <w:rPr>
            <w:noProof/>
            <w:webHidden/>
          </w:rPr>
        </w:r>
        <w:r>
          <w:rPr>
            <w:noProof/>
            <w:webHidden/>
          </w:rPr>
          <w:fldChar w:fldCharType="separate"/>
        </w:r>
        <w:r>
          <w:rPr>
            <w:noProof/>
            <w:webHidden/>
          </w:rPr>
          <w:t>35</w:t>
        </w:r>
        <w:r>
          <w:rPr>
            <w:noProof/>
            <w:webHidden/>
          </w:rPr>
          <w:fldChar w:fldCharType="end"/>
        </w:r>
      </w:hyperlink>
    </w:p>
    <w:p w14:paraId="3D76780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04" w:history="1">
        <w:r w:rsidRPr="00DD57B8">
          <w:rPr>
            <w:rStyle w:val="Hypertextovodkaz"/>
            <w:noProof/>
            <w:lang w:val="en-US"/>
          </w:rPr>
          <w:t>4.9</w:t>
        </w:r>
        <w:r>
          <w:rPr>
            <w:rFonts w:asciiTheme="minorHAnsi" w:eastAsiaTheme="minorEastAsia" w:hAnsiTheme="minorHAnsi" w:cstheme="minorBidi"/>
            <w:b w:val="0"/>
            <w:noProof/>
            <w:sz w:val="22"/>
            <w:szCs w:val="22"/>
            <w:lang w:eastAsia="cs-CZ"/>
          </w:rPr>
          <w:tab/>
        </w:r>
        <w:r w:rsidRPr="00DD57B8">
          <w:rPr>
            <w:rStyle w:val="Hypertextovodkaz"/>
            <w:noProof/>
            <w:lang w:val="en-US"/>
          </w:rPr>
          <w:t>Declaration of X-script Methods</w:t>
        </w:r>
        <w:r>
          <w:rPr>
            <w:noProof/>
            <w:webHidden/>
          </w:rPr>
          <w:tab/>
        </w:r>
        <w:r>
          <w:rPr>
            <w:noProof/>
            <w:webHidden/>
          </w:rPr>
          <w:fldChar w:fldCharType="begin"/>
        </w:r>
        <w:r>
          <w:rPr>
            <w:noProof/>
            <w:webHidden/>
          </w:rPr>
          <w:instrText xml:space="preserve"> PAGEREF _Toc48043304 \h </w:instrText>
        </w:r>
        <w:r>
          <w:rPr>
            <w:noProof/>
            <w:webHidden/>
          </w:rPr>
        </w:r>
        <w:r>
          <w:rPr>
            <w:noProof/>
            <w:webHidden/>
          </w:rPr>
          <w:fldChar w:fldCharType="separate"/>
        </w:r>
        <w:r>
          <w:rPr>
            <w:noProof/>
            <w:webHidden/>
          </w:rPr>
          <w:t>36</w:t>
        </w:r>
        <w:r>
          <w:rPr>
            <w:noProof/>
            <w:webHidden/>
          </w:rPr>
          <w:fldChar w:fldCharType="end"/>
        </w:r>
      </w:hyperlink>
    </w:p>
    <w:p w14:paraId="04E71D5B"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05" w:history="1">
        <w:r w:rsidRPr="00DD57B8">
          <w:rPr>
            <w:rStyle w:val="Hypertextovodkaz"/>
            <w:noProof/>
            <w:lang w:val="en-US"/>
          </w:rPr>
          <w:t>4.9.1</w:t>
        </w:r>
        <w:r>
          <w:rPr>
            <w:rFonts w:asciiTheme="minorHAnsi" w:eastAsiaTheme="minorEastAsia" w:hAnsiTheme="minorHAnsi" w:cstheme="minorBidi"/>
            <w:i w:val="0"/>
            <w:noProof/>
            <w:sz w:val="22"/>
            <w:szCs w:val="22"/>
            <w:lang w:eastAsia="cs-CZ"/>
          </w:rPr>
          <w:tab/>
        </w:r>
        <w:r w:rsidRPr="00DD57B8">
          <w:rPr>
            <w:rStyle w:val="Hypertextovodkaz"/>
            <w:noProof/>
            <w:lang w:val="en-US"/>
          </w:rPr>
          <w:t>Methods without Parameter</w:t>
        </w:r>
        <w:r>
          <w:rPr>
            <w:noProof/>
            <w:webHidden/>
          </w:rPr>
          <w:tab/>
        </w:r>
        <w:r>
          <w:rPr>
            <w:noProof/>
            <w:webHidden/>
          </w:rPr>
          <w:fldChar w:fldCharType="begin"/>
        </w:r>
        <w:r>
          <w:rPr>
            <w:noProof/>
            <w:webHidden/>
          </w:rPr>
          <w:instrText xml:space="preserve"> PAGEREF _Toc48043305 \h </w:instrText>
        </w:r>
        <w:r>
          <w:rPr>
            <w:noProof/>
            <w:webHidden/>
          </w:rPr>
        </w:r>
        <w:r>
          <w:rPr>
            <w:noProof/>
            <w:webHidden/>
          </w:rPr>
          <w:fldChar w:fldCharType="separate"/>
        </w:r>
        <w:r>
          <w:rPr>
            <w:noProof/>
            <w:webHidden/>
          </w:rPr>
          <w:t>37</w:t>
        </w:r>
        <w:r>
          <w:rPr>
            <w:noProof/>
            <w:webHidden/>
          </w:rPr>
          <w:fldChar w:fldCharType="end"/>
        </w:r>
      </w:hyperlink>
    </w:p>
    <w:p w14:paraId="315DCEC0"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06" w:history="1">
        <w:r w:rsidRPr="00DD57B8">
          <w:rPr>
            <w:rStyle w:val="Hypertextovodkaz"/>
            <w:noProof/>
            <w:lang w:val="en-US"/>
          </w:rPr>
          <w:t>4.9.2</w:t>
        </w:r>
        <w:r>
          <w:rPr>
            <w:rFonts w:asciiTheme="minorHAnsi" w:eastAsiaTheme="minorEastAsia" w:hAnsiTheme="minorHAnsi" w:cstheme="minorBidi"/>
            <w:i w:val="0"/>
            <w:noProof/>
            <w:sz w:val="22"/>
            <w:szCs w:val="22"/>
            <w:lang w:eastAsia="cs-CZ"/>
          </w:rPr>
          <w:tab/>
        </w:r>
        <w:r w:rsidRPr="00DD57B8">
          <w:rPr>
            <w:rStyle w:val="Hypertextovodkaz"/>
            <w:noProof/>
            <w:lang w:val="en-US"/>
          </w:rPr>
          <w:t>Methods with Parameter</w:t>
        </w:r>
        <w:r>
          <w:rPr>
            <w:noProof/>
            <w:webHidden/>
          </w:rPr>
          <w:tab/>
        </w:r>
        <w:r>
          <w:rPr>
            <w:noProof/>
            <w:webHidden/>
          </w:rPr>
          <w:fldChar w:fldCharType="begin"/>
        </w:r>
        <w:r>
          <w:rPr>
            <w:noProof/>
            <w:webHidden/>
          </w:rPr>
          <w:instrText xml:space="preserve"> PAGEREF _Toc48043306 \h </w:instrText>
        </w:r>
        <w:r>
          <w:rPr>
            <w:noProof/>
            <w:webHidden/>
          </w:rPr>
        </w:r>
        <w:r>
          <w:rPr>
            <w:noProof/>
            <w:webHidden/>
          </w:rPr>
          <w:fldChar w:fldCharType="separate"/>
        </w:r>
        <w:r>
          <w:rPr>
            <w:noProof/>
            <w:webHidden/>
          </w:rPr>
          <w:t>37</w:t>
        </w:r>
        <w:r>
          <w:rPr>
            <w:noProof/>
            <w:webHidden/>
          </w:rPr>
          <w:fldChar w:fldCharType="end"/>
        </w:r>
      </w:hyperlink>
    </w:p>
    <w:p w14:paraId="76D1796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07" w:history="1">
        <w:r w:rsidRPr="00DD57B8">
          <w:rPr>
            <w:rStyle w:val="Hypertextovodkaz"/>
            <w:noProof/>
            <w:lang w:val="en-US"/>
          </w:rPr>
          <w:t>4.9.3</w:t>
        </w:r>
        <w:r>
          <w:rPr>
            <w:rFonts w:asciiTheme="minorHAnsi" w:eastAsiaTheme="minorEastAsia" w:hAnsiTheme="minorHAnsi" w:cstheme="minorBidi"/>
            <w:i w:val="0"/>
            <w:noProof/>
            <w:sz w:val="22"/>
            <w:szCs w:val="22"/>
            <w:lang w:eastAsia="cs-CZ"/>
          </w:rPr>
          <w:tab/>
        </w:r>
        <w:r w:rsidRPr="00DD57B8">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_Toc48043307 \h </w:instrText>
        </w:r>
        <w:r>
          <w:rPr>
            <w:noProof/>
            <w:webHidden/>
          </w:rPr>
        </w:r>
        <w:r>
          <w:rPr>
            <w:noProof/>
            <w:webHidden/>
          </w:rPr>
          <w:fldChar w:fldCharType="separate"/>
        </w:r>
        <w:r>
          <w:rPr>
            <w:noProof/>
            <w:webHidden/>
          </w:rPr>
          <w:t>37</w:t>
        </w:r>
        <w:r>
          <w:rPr>
            <w:noProof/>
            <w:webHidden/>
          </w:rPr>
          <w:fldChar w:fldCharType="end"/>
        </w:r>
      </w:hyperlink>
    </w:p>
    <w:p w14:paraId="5D2B8CEE"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08" w:history="1">
        <w:r w:rsidRPr="00DD57B8">
          <w:rPr>
            <w:rStyle w:val="Hypertextovodkaz"/>
            <w:noProof/>
            <w:lang w:val="en-US"/>
          </w:rPr>
          <w:t>4.10</w:t>
        </w:r>
        <w:r>
          <w:rPr>
            <w:rFonts w:asciiTheme="minorHAnsi" w:eastAsiaTheme="minorEastAsia" w:hAnsiTheme="minorHAnsi" w:cstheme="minorBidi"/>
            <w:b w:val="0"/>
            <w:noProof/>
            <w:sz w:val="22"/>
            <w:szCs w:val="22"/>
            <w:lang w:eastAsia="cs-CZ"/>
          </w:rPr>
          <w:tab/>
        </w:r>
        <w:r w:rsidRPr="00DD57B8">
          <w:rPr>
            <w:rStyle w:val="Hypertextovodkaz"/>
            <w:noProof/>
            <w:lang w:val="en-US"/>
          </w:rPr>
          <w:t>User Defined Methods for Checking Data Types</w:t>
        </w:r>
        <w:r>
          <w:rPr>
            <w:noProof/>
            <w:webHidden/>
          </w:rPr>
          <w:tab/>
        </w:r>
        <w:r>
          <w:rPr>
            <w:noProof/>
            <w:webHidden/>
          </w:rPr>
          <w:fldChar w:fldCharType="begin"/>
        </w:r>
        <w:r>
          <w:rPr>
            <w:noProof/>
            <w:webHidden/>
          </w:rPr>
          <w:instrText xml:space="preserve"> PAGEREF _Toc48043308 \h </w:instrText>
        </w:r>
        <w:r>
          <w:rPr>
            <w:noProof/>
            <w:webHidden/>
          </w:rPr>
        </w:r>
        <w:r>
          <w:rPr>
            <w:noProof/>
            <w:webHidden/>
          </w:rPr>
          <w:fldChar w:fldCharType="separate"/>
        </w:r>
        <w:r>
          <w:rPr>
            <w:noProof/>
            <w:webHidden/>
          </w:rPr>
          <w:t>38</w:t>
        </w:r>
        <w:r>
          <w:rPr>
            <w:noProof/>
            <w:webHidden/>
          </w:rPr>
          <w:fldChar w:fldCharType="end"/>
        </w:r>
      </w:hyperlink>
    </w:p>
    <w:p w14:paraId="6ACA73EE"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09" w:history="1">
        <w:r w:rsidRPr="00DD57B8">
          <w:rPr>
            <w:rStyle w:val="Hypertextovodkaz"/>
            <w:noProof/>
            <w:lang w:val="en-US"/>
          </w:rPr>
          <w:t>4.10.1</w:t>
        </w:r>
        <w:r>
          <w:rPr>
            <w:rFonts w:asciiTheme="minorHAnsi" w:eastAsiaTheme="minorEastAsia" w:hAnsiTheme="minorHAnsi" w:cstheme="minorBidi"/>
            <w:i w:val="0"/>
            <w:noProof/>
            <w:sz w:val="22"/>
            <w:szCs w:val="22"/>
            <w:lang w:eastAsia="cs-CZ"/>
          </w:rPr>
          <w:tab/>
        </w:r>
        <w:r w:rsidRPr="00DD57B8">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_Toc48043309 \h </w:instrText>
        </w:r>
        <w:r>
          <w:rPr>
            <w:noProof/>
            <w:webHidden/>
          </w:rPr>
        </w:r>
        <w:r>
          <w:rPr>
            <w:noProof/>
            <w:webHidden/>
          </w:rPr>
          <w:fldChar w:fldCharType="separate"/>
        </w:r>
        <w:r>
          <w:rPr>
            <w:noProof/>
            <w:webHidden/>
          </w:rPr>
          <w:t>39</w:t>
        </w:r>
        <w:r>
          <w:rPr>
            <w:noProof/>
            <w:webHidden/>
          </w:rPr>
          <w:fldChar w:fldCharType="end"/>
        </w:r>
      </w:hyperlink>
    </w:p>
    <w:p w14:paraId="73CE59C2"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10" w:history="1">
        <w:r w:rsidRPr="00DD57B8">
          <w:rPr>
            <w:rStyle w:val="Hypertextovodkaz"/>
            <w:noProof/>
            <w:lang w:val="en-US"/>
          </w:rPr>
          <w:t>4.10.2</w:t>
        </w:r>
        <w:r>
          <w:rPr>
            <w:rFonts w:asciiTheme="minorHAnsi" w:eastAsiaTheme="minorEastAsia" w:hAnsiTheme="minorHAnsi" w:cstheme="minorBidi"/>
            <w:i w:val="0"/>
            <w:noProof/>
            <w:sz w:val="22"/>
            <w:szCs w:val="22"/>
            <w:lang w:eastAsia="cs-CZ"/>
          </w:rPr>
          <w:tab/>
        </w:r>
        <w:r w:rsidRPr="00DD57B8">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_Toc48043310 \h </w:instrText>
        </w:r>
        <w:r>
          <w:rPr>
            <w:noProof/>
            <w:webHidden/>
          </w:rPr>
        </w:r>
        <w:r>
          <w:rPr>
            <w:noProof/>
            <w:webHidden/>
          </w:rPr>
          <w:fldChar w:fldCharType="separate"/>
        </w:r>
        <w:r>
          <w:rPr>
            <w:noProof/>
            <w:webHidden/>
          </w:rPr>
          <w:t>41</w:t>
        </w:r>
        <w:r>
          <w:rPr>
            <w:noProof/>
            <w:webHidden/>
          </w:rPr>
          <w:fldChar w:fldCharType="end"/>
        </w:r>
      </w:hyperlink>
    </w:p>
    <w:p w14:paraId="4E5661AF"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11" w:history="1">
        <w:r w:rsidRPr="00DD57B8">
          <w:rPr>
            <w:rStyle w:val="Hypertextovodkaz"/>
            <w:noProof/>
            <w:lang w:val="en-US"/>
          </w:rPr>
          <w:t>4.10.3</w:t>
        </w:r>
        <w:r>
          <w:rPr>
            <w:rFonts w:asciiTheme="minorHAnsi" w:eastAsiaTheme="minorEastAsia" w:hAnsiTheme="minorHAnsi" w:cstheme="minorBidi"/>
            <w:i w:val="0"/>
            <w:noProof/>
            <w:sz w:val="22"/>
            <w:szCs w:val="22"/>
            <w:lang w:eastAsia="cs-CZ"/>
          </w:rPr>
          <w:tab/>
        </w:r>
        <w:r w:rsidRPr="00DD57B8">
          <w:rPr>
            <w:rStyle w:val="Hypertextovodkaz"/>
            <w:noProof/>
            <w:lang w:val="en-US"/>
          </w:rPr>
          <w:t>Nested Key</w:t>
        </w:r>
        <w:r>
          <w:rPr>
            <w:noProof/>
            <w:webHidden/>
          </w:rPr>
          <w:tab/>
        </w:r>
        <w:r>
          <w:rPr>
            <w:noProof/>
            <w:webHidden/>
          </w:rPr>
          <w:fldChar w:fldCharType="begin"/>
        </w:r>
        <w:r>
          <w:rPr>
            <w:noProof/>
            <w:webHidden/>
          </w:rPr>
          <w:instrText xml:space="preserve"> PAGEREF _Toc48043311 \h </w:instrText>
        </w:r>
        <w:r>
          <w:rPr>
            <w:noProof/>
            <w:webHidden/>
          </w:rPr>
        </w:r>
        <w:r>
          <w:rPr>
            <w:noProof/>
            <w:webHidden/>
          </w:rPr>
          <w:fldChar w:fldCharType="separate"/>
        </w:r>
        <w:r>
          <w:rPr>
            <w:noProof/>
            <w:webHidden/>
          </w:rPr>
          <w:t>43</w:t>
        </w:r>
        <w:r>
          <w:rPr>
            <w:noProof/>
            <w:webHidden/>
          </w:rPr>
          <w:fldChar w:fldCharType="end"/>
        </w:r>
      </w:hyperlink>
    </w:p>
    <w:p w14:paraId="62EE5A4D"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12" w:history="1">
        <w:r w:rsidRPr="00DD57B8">
          <w:rPr>
            <w:rStyle w:val="Hypertextovodkaz"/>
            <w:noProof/>
            <w:lang w:val="en-US"/>
          </w:rPr>
          <w:t>4.11</w:t>
        </w:r>
        <w:r>
          <w:rPr>
            <w:rFonts w:asciiTheme="minorHAnsi" w:eastAsiaTheme="minorEastAsia" w:hAnsiTheme="minorHAnsi" w:cstheme="minorBidi"/>
            <w:b w:val="0"/>
            <w:noProof/>
            <w:sz w:val="22"/>
            <w:szCs w:val="22"/>
            <w:lang w:eastAsia="cs-CZ"/>
          </w:rPr>
          <w:tab/>
        </w:r>
        <w:r w:rsidRPr="00DD57B8">
          <w:rPr>
            <w:rStyle w:val="Hypertextovodkaz"/>
            <w:noProof/>
            <w:lang w:val="en-US"/>
          </w:rPr>
          <w:t>Group Specifications</w:t>
        </w:r>
        <w:r>
          <w:rPr>
            <w:noProof/>
            <w:webHidden/>
          </w:rPr>
          <w:tab/>
        </w:r>
        <w:r>
          <w:rPr>
            <w:noProof/>
            <w:webHidden/>
          </w:rPr>
          <w:fldChar w:fldCharType="begin"/>
        </w:r>
        <w:r>
          <w:rPr>
            <w:noProof/>
            <w:webHidden/>
          </w:rPr>
          <w:instrText xml:space="preserve"> PAGEREF _Toc48043312 \h </w:instrText>
        </w:r>
        <w:r>
          <w:rPr>
            <w:noProof/>
            <w:webHidden/>
          </w:rPr>
        </w:r>
        <w:r>
          <w:rPr>
            <w:noProof/>
            <w:webHidden/>
          </w:rPr>
          <w:fldChar w:fldCharType="separate"/>
        </w:r>
        <w:r>
          <w:rPr>
            <w:noProof/>
            <w:webHidden/>
          </w:rPr>
          <w:t>44</w:t>
        </w:r>
        <w:r>
          <w:rPr>
            <w:noProof/>
            <w:webHidden/>
          </w:rPr>
          <w:fldChar w:fldCharType="end"/>
        </w:r>
      </w:hyperlink>
    </w:p>
    <w:p w14:paraId="6D0B331B"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13" w:history="1">
        <w:r w:rsidRPr="00DD57B8">
          <w:rPr>
            <w:rStyle w:val="Hypertextovodkaz"/>
            <w:noProof/>
            <w:lang w:val="en-US"/>
          </w:rPr>
          <w:t>4.11.1</w:t>
        </w:r>
        <w:r>
          <w:rPr>
            <w:rFonts w:asciiTheme="minorHAnsi" w:eastAsiaTheme="minorEastAsia" w:hAnsiTheme="minorHAnsi" w:cstheme="minorBidi"/>
            <w:i w:val="0"/>
            <w:noProof/>
            <w:sz w:val="22"/>
            <w:szCs w:val="22"/>
            <w:lang w:eastAsia="cs-CZ"/>
          </w:rPr>
          <w:tab/>
        </w:r>
        <w:r w:rsidRPr="00DD57B8">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_Toc48043313 \h </w:instrText>
        </w:r>
        <w:r>
          <w:rPr>
            <w:noProof/>
            <w:webHidden/>
          </w:rPr>
        </w:r>
        <w:r>
          <w:rPr>
            <w:noProof/>
            <w:webHidden/>
          </w:rPr>
          <w:fldChar w:fldCharType="separate"/>
        </w:r>
        <w:r>
          <w:rPr>
            <w:noProof/>
            <w:webHidden/>
          </w:rPr>
          <w:t>44</w:t>
        </w:r>
        <w:r>
          <w:rPr>
            <w:noProof/>
            <w:webHidden/>
          </w:rPr>
          <w:fldChar w:fldCharType="end"/>
        </w:r>
      </w:hyperlink>
    </w:p>
    <w:p w14:paraId="61B48BAB"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14" w:history="1">
        <w:r w:rsidRPr="00DD57B8">
          <w:rPr>
            <w:rStyle w:val="Hypertextovodkaz"/>
            <w:noProof/>
            <w:lang w:val="en-US"/>
          </w:rPr>
          <w:t>4.11.2</w:t>
        </w:r>
        <w:r>
          <w:rPr>
            <w:rFonts w:asciiTheme="minorHAnsi" w:eastAsiaTheme="minorEastAsia" w:hAnsiTheme="minorHAnsi" w:cstheme="minorBidi"/>
            <w:i w:val="0"/>
            <w:noProof/>
            <w:sz w:val="22"/>
            <w:szCs w:val="22"/>
            <w:lang w:eastAsia="cs-CZ"/>
          </w:rPr>
          <w:tab/>
        </w:r>
        <w:r w:rsidRPr="00DD57B8">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_Toc48043314 \h </w:instrText>
        </w:r>
        <w:r>
          <w:rPr>
            <w:noProof/>
            <w:webHidden/>
          </w:rPr>
        </w:r>
        <w:r>
          <w:rPr>
            <w:noProof/>
            <w:webHidden/>
          </w:rPr>
          <w:fldChar w:fldCharType="separate"/>
        </w:r>
        <w:r>
          <w:rPr>
            <w:noProof/>
            <w:webHidden/>
          </w:rPr>
          <w:t>45</w:t>
        </w:r>
        <w:r>
          <w:rPr>
            <w:noProof/>
            <w:webHidden/>
          </w:rPr>
          <w:fldChar w:fldCharType="end"/>
        </w:r>
      </w:hyperlink>
    </w:p>
    <w:p w14:paraId="665EF882"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15" w:history="1">
        <w:r w:rsidRPr="00DD57B8">
          <w:rPr>
            <w:rStyle w:val="Hypertextovodkaz"/>
            <w:noProof/>
            <w:lang w:val="en-US"/>
          </w:rPr>
          <w:t>4.11.3</w:t>
        </w:r>
        <w:r>
          <w:rPr>
            <w:rFonts w:asciiTheme="minorHAnsi" w:eastAsiaTheme="minorEastAsia" w:hAnsiTheme="minorHAnsi" w:cstheme="minorBidi"/>
            <w:i w:val="0"/>
            <w:noProof/>
            <w:sz w:val="22"/>
            <w:szCs w:val="22"/>
            <w:lang w:eastAsia="cs-CZ"/>
          </w:rPr>
          <w:tab/>
        </w:r>
        <w:r w:rsidRPr="00DD57B8">
          <w:rPr>
            <w:rStyle w:val="Hypertextovodkaz"/>
            <w:noProof/>
            <w:lang w:val="en-US"/>
          </w:rPr>
          <w:t xml:space="preserve">Selection of Item from a Group </w:t>
        </w:r>
        <w:r w:rsidRPr="00DD57B8">
          <w:rPr>
            <w:rStyle w:val="Hypertextovodkaz"/>
            <w:noProof/>
          </w:rPr>
          <w:t xml:space="preserve"> (xd:choice)</w:t>
        </w:r>
        <w:r>
          <w:rPr>
            <w:noProof/>
            <w:webHidden/>
          </w:rPr>
          <w:tab/>
        </w:r>
        <w:r>
          <w:rPr>
            <w:noProof/>
            <w:webHidden/>
          </w:rPr>
          <w:fldChar w:fldCharType="begin"/>
        </w:r>
        <w:r>
          <w:rPr>
            <w:noProof/>
            <w:webHidden/>
          </w:rPr>
          <w:instrText xml:space="preserve"> PAGEREF _Toc48043315 \h </w:instrText>
        </w:r>
        <w:r>
          <w:rPr>
            <w:noProof/>
            <w:webHidden/>
          </w:rPr>
        </w:r>
        <w:r>
          <w:rPr>
            <w:noProof/>
            <w:webHidden/>
          </w:rPr>
          <w:fldChar w:fldCharType="separate"/>
        </w:r>
        <w:r>
          <w:rPr>
            <w:noProof/>
            <w:webHidden/>
          </w:rPr>
          <w:t>45</w:t>
        </w:r>
        <w:r>
          <w:rPr>
            <w:noProof/>
            <w:webHidden/>
          </w:rPr>
          <w:fldChar w:fldCharType="end"/>
        </w:r>
      </w:hyperlink>
    </w:p>
    <w:p w14:paraId="647087D0"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16" w:history="1">
        <w:r w:rsidRPr="00DD57B8">
          <w:rPr>
            <w:rStyle w:val="Hypertextovodkaz"/>
            <w:noProof/>
            <w:lang w:val="en-US"/>
          </w:rPr>
          <w:t>4.11.4</w:t>
        </w:r>
        <w:r>
          <w:rPr>
            <w:rFonts w:asciiTheme="minorHAnsi" w:eastAsiaTheme="minorEastAsia" w:hAnsiTheme="minorHAnsi" w:cstheme="minorBidi"/>
            <w:i w:val="0"/>
            <w:noProof/>
            <w:sz w:val="22"/>
            <w:szCs w:val="22"/>
            <w:lang w:eastAsia="cs-CZ"/>
          </w:rPr>
          <w:tab/>
        </w:r>
        <w:r w:rsidRPr="00DD57B8">
          <w:rPr>
            <w:rStyle w:val="Hypertextovodkaz"/>
            <w:noProof/>
            <w:lang w:val="en-US"/>
          </w:rPr>
          <w:t>Selection with Action "match"</w:t>
        </w:r>
        <w:r>
          <w:rPr>
            <w:noProof/>
            <w:webHidden/>
          </w:rPr>
          <w:tab/>
        </w:r>
        <w:r>
          <w:rPr>
            <w:noProof/>
            <w:webHidden/>
          </w:rPr>
          <w:fldChar w:fldCharType="begin"/>
        </w:r>
        <w:r>
          <w:rPr>
            <w:noProof/>
            <w:webHidden/>
          </w:rPr>
          <w:instrText xml:space="preserve"> PAGEREF _Toc48043316 \h </w:instrText>
        </w:r>
        <w:r>
          <w:rPr>
            <w:noProof/>
            <w:webHidden/>
          </w:rPr>
        </w:r>
        <w:r>
          <w:rPr>
            <w:noProof/>
            <w:webHidden/>
          </w:rPr>
          <w:fldChar w:fldCharType="separate"/>
        </w:r>
        <w:r>
          <w:rPr>
            <w:noProof/>
            <w:webHidden/>
          </w:rPr>
          <w:t>46</w:t>
        </w:r>
        <w:r>
          <w:rPr>
            <w:noProof/>
            <w:webHidden/>
          </w:rPr>
          <w:fldChar w:fldCharType="end"/>
        </w:r>
      </w:hyperlink>
    </w:p>
    <w:p w14:paraId="4C1728AE"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17" w:history="1">
        <w:r w:rsidRPr="00DD57B8">
          <w:rPr>
            <w:rStyle w:val="Hypertextovodkaz"/>
            <w:noProof/>
            <w:lang w:val="en-US"/>
          </w:rPr>
          <w:t>4.11.5</w:t>
        </w:r>
        <w:r>
          <w:rPr>
            <w:rFonts w:asciiTheme="minorHAnsi" w:eastAsiaTheme="minorEastAsia" w:hAnsiTheme="minorHAnsi" w:cstheme="minorBidi"/>
            <w:i w:val="0"/>
            <w:noProof/>
            <w:sz w:val="22"/>
            <w:szCs w:val="22"/>
            <w:lang w:eastAsia="cs-CZ"/>
          </w:rPr>
          <w:tab/>
        </w:r>
        <w:r w:rsidRPr="00DD57B8">
          <w:rPr>
            <w:rStyle w:val="Hypertextovodkaz"/>
            <w:noProof/>
            <w:lang w:val="en-US"/>
          </w:rPr>
          <w:t>Groups with Text Node</w:t>
        </w:r>
        <w:r>
          <w:rPr>
            <w:noProof/>
            <w:webHidden/>
          </w:rPr>
          <w:tab/>
        </w:r>
        <w:r>
          <w:rPr>
            <w:noProof/>
            <w:webHidden/>
          </w:rPr>
          <w:fldChar w:fldCharType="begin"/>
        </w:r>
        <w:r>
          <w:rPr>
            <w:noProof/>
            <w:webHidden/>
          </w:rPr>
          <w:instrText xml:space="preserve"> PAGEREF _Toc48043317 \h </w:instrText>
        </w:r>
        <w:r>
          <w:rPr>
            <w:noProof/>
            <w:webHidden/>
          </w:rPr>
        </w:r>
        <w:r>
          <w:rPr>
            <w:noProof/>
            <w:webHidden/>
          </w:rPr>
          <w:fldChar w:fldCharType="separate"/>
        </w:r>
        <w:r>
          <w:rPr>
            <w:noProof/>
            <w:webHidden/>
          </w:rPr>
          <w:t>48</w:t>
        </w:r>
        <w:r>
          <w:rPr>
            <w:noProof/>
            <w:webHidden/>
          </w:rPr>
          <w:fldChar w:fldCharType="end"/>
        </w:r>
      </w:hyperlink>
    </w:p>
    <w:p w14:paraId="2F806731"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18" w:history="1">
        <w:r w:rsidRPr="00DD57B8">
          <w:rPr>
            <w:rStyle w:val="Hypertextovodkaz"/>
            <w:noProof/>
            <w:lang w:val="en-US"/>
          </w:rPr>
          <w:t>4.11.6</w:t>
        </w:r>
        <w:r>
          <w:rPr>
            <w:rFonts w:asciiTheme="minorHAnsi" w:eastAsiaTheme="minorEastAsia" w:hAnsiTheme="minorHAnsi" w:cstheme="minorBidi"/>
            <w:i w:val="0"/>
            <w:noProof/>
            <w:sz w:val="22"/>
            <w:szCs w:val="22"/>
            <w:lang w:eastAsia="cs-CZ"/>
          </w:rPr>
          <w:tab/>
        </w:r>
        <w:r w:rsidRPr="00DD57B8">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_Toc48043318 \h </w:instrText>
        </w:r>
        <w:r>
          <w:rPr>
            <w:noProof/>
            <w:webHidden/>
          </w:rPr>
        </w:r>
        <w:r>
          <w:rPr>
            <w:noProof/>
            <w:webHidden/>
          </w:rPr>
          <w:fldChar w:fldCharType="separate"/>
        </w:r>
        <w:r>
          <w:rPr>
            <w:noProof/>
            <w:webHidden/>
          </w:rPr>
          <w:t>48</w:t>
        </w:r>
        <w:r>
          <w:rPr>
            <w:noProof/>
            <w:webHidden/>
          </w:rPr>
          <w:fldChar w:fldCharType="end"/>
        </w:r>
      </w:hyperlink>
    </w:p>
    <w:p w14:paraId="6C037D51"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19" w:history="1">
        <w:r w:rsidRPr="00DD57B8">
          <w:rPr>
            <w:rStyle w:val="Hypertextovodkaz"/>
            <w:noProof/>
            <w:lang w:val="en-US"/>
          </w:rPr>
          <w:t>4.11.7</w:t>
        </w:r>
        <w:r>
          <w:rPr>
            <w:rFonts w:asciiTheme="minorHAnsi" w:eastAsiaTheme="minorEastAsia" w:hAnsiTheme="minorHAnsi" w:cstheme="minorBidi"/>
            <w:i w:val="0"/>
            <w:noProof/>
            <w:sz w:val="22"/>
            <w:szCs w:val="22"/>
            <w:lang w:eastAsia="cs-CZ"/>
          </w:rPr>
          <w:tab/>
        </w:r>
        <w:r w:rsidRPr="00DD57B8">
          <w:rPr>
            <w:rStyle w:val="Hypertextovodkaz"/>
            <w:noProof/>
            <w:lang w:val="en-US"/>
          </w:rPr>
          <w:t>Events and events of groups</w:t>
        </w:r>
        <w:r>
          <w:rPr>
            <w:noProof/>
            <w:webHidden/>
          </w:rPr>
          <w:tab/>
        </w:r>
        <w:r>
          <w:rPr>
            <w:noProof/>
            <w:webHidden/>
          </w:rPr>
          <w:fldChar w:fldCharType="begin"/>
        </w:r>
        <w:r>
          <w:rPr>
            <w:noProof/>
            <w:webHidden/>
          </w:rPr>
          <w:instrText xml:space="preserve"> PAGEREF _Toc48043319 \h </w:instrText>
        </w:r>
        <w:r>
          <w:rPr>
            <w:noProof/>
            <w:webHidden/>
          </w:rPr>
        </w:r>
        <w:r>
          <w:rPr>
            <w:noProof/>
            <w:webHidden/>
          </w:rPr>
          <w:fldChar w:fldCharType="separate"/>
        </w:r>
        <w:r>
          <w:rPr>
            <w:noProof/>
            <w:webHidden/>
          </w:rPr>
          <w:t>48</w:t>
        </w:r>
        <w:r>
          <w:rPr>
            <w:noProof/>
            <w:webHidden/>
          </w:rPr>
          <w:fldChar w:fldCharType="end"/>
        </w:r>
      </w:hyperlink>
    </w:p>
    <w:p w14:paraId="5CEB874F"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20" w:history="1">
        <w:r w:rsidRPr="00DD57B8">
          <w:rPr>
            <w:rStyle w:val="Hypertextovodkaz"/>
            <w:noProof/>
          </w:rPr>
          <w:t>4.1</w:t>
        </w:r>
        <w:r>
          <w:rPr>
            <w:rFonts w:asciiTheme="minorHAnsi" w:eastAsiaTheme="minorEastAsia" w:hAnsiTheme="minorHAnsi" w:cstheme="minorBidi"/>
            <w:b w:val="0"/>
            <w:noProof/>
            <w:sz w:val="22"/>
            <w:szCs w:val="22"/>
            <w:lang w:eastAsia="cs-CZ"/>
          </w:rPr>
          <w:tab/>
        </w:r>
        <w:r w:rsidRPr="00DD57B8">
          <w:rPr>
            <w:rStyle w:val="Hypertextovodkaz"/>
            <w:noProof/>
          </w:rPr>
          <w:t>XML Namespace in Models</w:t>
        </w:r>
        <w:r>
          <w:rPr>
            <w:noProof/>
            <w:webHidden/>
          </w:rPr>
          <w:tab/>
        </w:r>
        <w:r>
          <w:rPr>
            <w:noProof/>
            <w:webHidden/>
          </w:rPr>
          <w:fldChar w:fldCharType="begin"/>
        </w:r>
        <w:r>
          <w:rPr>
            <w:noProof/>
            <w:webHidden/>
          </w:rPr>
          <w:instrText xml:space="preserve"> PAGEREF _Toc48043320 \h </w:instrText>
        </w:r>
        <w:r>
          <w:rPr>
            <w:noProof/>
            <w:webHidden/>
          </w:rPr>
        </w:r>
        <w:r>
          <w:rPr>
            <w:noProof/>
            <w:webHidden/>
          </w:rPr>
          <w:fldChar w:fldCharType="separate"/>
        </w:r>
        <w:r>
          <w:rPr>
            <w:noProof/>
            <w:webHidden/>
          </w:rPr>
          <w:t>49</w:t>
        </w:r>
        <w:r>
          <w:rPr>
            <w:noProof/>
            <w:webHidden/>
          </w:rPr>
          <w:fldChar w:fldCharType="end"/>
        </w:r>
      </w:hyperlink>
    </w:p>
    <w:p w14:paraId="52B2B757" w14:textId="77777777" w:rsidR="00E01FFE" w:rsidRDefault="00E01FF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8043321" w:history="1">
        <w:r w:rsidRPr="00DD57B8">
          <w:rPr>
            <w:rStyle w:val="Hypertextovodkaz"/>
            <w:noProof/>
            <w:lang w:val="en-US"/>
          </w:rPr>
          <w:t>5</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_Toc48043321 \h </w:instrText>
        </w:r>
        <w:r>
          <w:rPr>
            <w:noProof/>
            <w:webHidden/>
          </w:rPr>
        </w:r>
        <w:r>
          <w:rPr>
            <w:noProof/>
            <w:webHidden/>
          </w:rPr>
          <w:fldChar w:fldCharType="separate"/>
        </w:r>
        <w:r>
          <w:rPr>
            <w:noProof/>
            <w:webHidden/>
          </w:rPr>
          <w:t>51</w:t>
        </w:r>
        <w:r>
          <w:rPr>
            <w:noProof/>
            <w:webHidden/>
          </w:rPr>
          <w:fldChar w:fldCharType="end"/>
        </w:r>
      </w:hyperlink>
    </w:p>
    <w:p w14:paraId="2D30760C"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22" w:history="1">
        <w:r w:rsidRPr="00DD57B8">
          <w:rPr>
            <w:rStyle w:val="Hypertextovodkaz"/>
            <w:noProof/>
          </w:rPr>
          <w:t>5.1</w:t>
        </w:r>
        <w:r>
          <w:rPr>
            <w:rFonts w:asciiTheme="minorHAnsi" w:eastAsiaTheme="minorEastAsia" w:hAnsiTheme="minorHAnsi" w:cstheme="minorBidi"/>
            <w:b w:val="0"/>
            <w:noProof/>
            <w:sz w:val="22"/>
            <w:szCs w:val="22"/>
            <w:lang w:eastAsia="cs-CZ"/>
          </w:rPr>
          <w:tab/>
        </w:r>
        <w:r w:rsidRPr="00DD57B8">
          <w:rPr>
            <w:rStyle w:val="Hypertextovodkaz"/>
            <w:noProof/>
          </w:rPr>
          <w:t>Basic Types of Values</w:t>
        </w:r>
        <w:r>
          <w:rPr>
            <w:noProof/>
            <w:webHidden/>
          </w:rPr>
          <w:tab/>
        </w:r>
        <w:r>
          <w:rPr>
            <w:noProof/>
            <w:webHidden/>
          </w:rPr>
          <w:fldChar w:fldCharType="begin"/>
        </w:r>
        <w:r>
          <w:rPr>
            <w:noProof/>
            <w:webHidden/>
          </w:rPr>
          <w:instrText xml:space="preserve"> PAGEREF _Toc48043322 \h </w:instrText>
        </w:r>
        <w:r>
          <w:rPr>
            <w:noProof/>
            <w:webHidden/>
          </w:rPr>
        </w:r>
        <w:r>
          <w:rPr>
            <w:noProof/>
            <w:webHidden/>
          </w:rPr>
          <w:fldChar w:fldCharType="separate"/>
        </w:r>
        <w:r>
          <w:rPr>
            <w:noProof/>
            <w:webHidden/>
          </w:rPr>
          <w:t>51</w:t>
        </w:r>
        <w:r>
          <w:rPr>
            <w:noProof/>
            <w:webHidden/>
          </w:rPr>
          <w:fldChar w:fldCharType="end"/>
        </w:r>
      </w:hyperlink>
    </w:p>
    <w:p w14:paraId="372D8459"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23" w:history="1">
        <w:r w:rsidRPr="00DD57B8">
          <w:rPr>
            <w:rStyle w:val="Hypertextovodkaz"/>
            <w:noProof/>
          </w:rPr>
          <w:t>5.2</w:t>
        </w:r>
        <w:r>
          <w:rPr>
            <w:rFonts w:asciiTheme="minorHAnsi" w:eastAsiaTheme="minorEastAsia" w:hAnsiTheme="minorHAnsi" w:cstheme="minorBidi"/>
            <w:b w:val="0"/>
            <w:noProof/>
            <w:sz w:val="22"/>
            <w:szCs w:val="22"/>
            <w:lang w:eastAsia="cs-CZ"/>
          </w:rPr>
          <w:tab/>
        </w:r>
        <w:r w:rsidRPr="00DD57B8">
          <w:rPr>
            <w:rStyle w:val="Hypertextovodkaz"/>
            <w:noProof/>
          </w:rPr>
          <w:t>ParseResult</w:t>
        </w:r>
        <w:r>
          <w:rPr>
            <w:noProof/>
            <w:webHidden/>
          </w:rPr>
          <w:tab/>
        </w:r>
        <w:r>
          <w:rPr>
            <w:noProof/>
            <w:webHidden/>
          </w:rPr>
          <w:fldChar w:fldCharType="begin"/>
        </w:r>
        <w:r>
          <w:rPr>
            <w:noProof/>
            <w:webHidden/>
          </w:rPr>
          <w:instrText xml:space="preserve"> PAGEREF _Toc48043323 \h </w:instrText>
        </w:r>
        <w:r>
          <w:rPr>
            <w:noProof/>
            <w:webHidden/>
          </w:rPr>
        </w:r>
        <w:r>
          <w:rPr>
            <w:noProof/>
            <w:webHidden/>
          </w:rPr>
          <w:fldChar w:fldCharType="separate"/>
        </w:r>
        <w:r>
          <w:rPr>
            <w:noProof/>
            <w:webHidden/>
          </w:rPr>
          <w:t>53</w:t>
        </w:r>
        <w:r>
          <w:rPr>
            <w:noProof/>
            <w:webHidden/>
          </w:rPr>
          <w:fldChar w:fldCharType="end"/>
        </w:r>
      </w:hyperlink>
    </w:p>
    <w:p w14:paraId="683B29F0"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24" w:history="1">
        <w:r w:rsidRPr="00DD57B8">
          <w:rPr>
            <w:rStyle w:val="Hypertextovodkaz"/>
            <w:noProof/>
            <w:lang w:val="en-US"/>
          </w:rPr>
          <w:t>5.3</w:t>
        </w:r>
        <w:r>
          <w:rPr>
            <w:rFonts w:asciiTheme="minorHAnsi" w:eastAsiaTheme="minorEastAsia" w:hAnsiTheme="minorHAnsi" w:cstheme="minorBidi"/>
            <w:b w:val="0"/>
            <w:noProof/>
            <w:sz w:val="22"/>
            <w:szCs w:val="22"/>
            <w:lang w:eastAsia="cs-CZ"/>
          </w:rPr>
          <w:tab/>
        </w:r>
        <w:r w:rsidRPr="00DD57B8">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_Toc48043324 \h </w:instrText>
        </w:r>
        <w:r>
          <w:rPr>
            <w:noProof/>
            <w:webHidden/>
          </w:rPr>
        </w:r>
        <w:r>
          <w:rPr>
            <w:noProof/>
            <w:webHidden/>
          </w:rPr>
          <w:fldChar w:fldCharType="separate"/>
        </w:r>
        <w:r>
          <w:rPr>
            <w:noProof/>
            <w:webHidden/>
          </w:rPr>
          <w:t>53</w:t>
        </w:r>
        <w:r>
          <w:rPr>
            <w:noProof/>
            <w:webHidden/>
          </w:rPr>
          <w:fldChar w:fldCharType="end"/>
        </w:r>
      </w:hyperlink>
    </w:p>
    <w:p w14:paraId="40C4D3B3"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25" w:history="1">
        <w:r w:rsidRPr="00DD57B8">
          <w:rPr>
            <w:rStyle w:val="Hypertextovodkaz"/>
            <w:noProof/>
            <w:lang w:val="en-US"/>
          </w:rPr>
          <w:t>5.4</w:t>
        </w:r>
        <w:r>
          <w:rPr>
            <w:rFonts w:asciiTheme="minorHAnsi" w:eastAsiaTheme="minorEastAsia" w:hAnsiTheme="minorHAnsi" w:cstheme="minorBidi"/>
            <w:b w:val="0"/>
            <w:noProof/>
            <w:sz w:val="22"/>
            <w:szCs w:val="22"/>
            <w:lang w:eastAsia="cs-CZ"/>
          </w:rPr>
          <w:tab/>
        </w:r>
        <w:r w:rsidRPr="00DD57B8">
          <w:rPr>
            <w:rStyle w:val="Hypertextovodkaz"/>
            <w:noProof/>
            <w:lang w:val="en-US"/>
          </w:rPr>
          <w:t>Named Value</w:t>
        </w:r>
        <w:r>
          <w:rPr>
            <w:noProof/>
            <w:webHidden/>
          </w:rPr>
          <w:tab/>
        </w:r>
        <w:r>
          <w:rPr>
            <w:noProof/>
            <w:webHidden/>
          </w:rPr>
          <w:fldChar w:fldCharType="begin"/>
        </w:r>
        <w:r>
          <w:rPr>
            <w:noProof/>
            <w:webHidden/>
          </w:rPr>
          <w:instrText xml:space="preserve"> PAGEREF _Toc48043325 \h </w:instrText>
        </w:r>
        <w:r>
          <w:rPr>
            <w:noProof/>
            <w:webHidden/>
          </w:rPr>
        </w:r>
        <w:r>
          <w:rPr>
            <w:noProof/>
            <w:webHidden/>
          </w:rPr>
          <w:fldChar w:fldCharType="separate"/>
        </w:r>
        <w:r>
          <w:rPr>
            <w:noProof/>
            <w:webHidden/>
          </w:rPr>
          <w:t>53</w:t>
        </w:r>
        <w:r>
          <w:rPr>
            <w:noProof/>
            <w:webHidden/>
          </w:rPr>
          <w:fldChar w:fldCharType="end"/>
        </w:r>
      </w:hyperlink>
    </w:p>
    <w:p w14:paraId="59FA4900"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26" w:history="1">
        <w:r w:rsidRPr="00DD57B8">
          <w:rPr>
            <w:rStyle w:val="Hypertextovodkaz"/>
            <w:noProof/>
            <w:lang w:val="en-US"/>
          </w:rPr>
          <w:t>5.5</w:t>
        </w:r>
        <w:r>
          <w:rPr>
            <w:rFonts w:asciiTheme="minorHAnsi" w:eastAsiaTheme="minorEastAsia" w:hAnsiTheme="minorHAnsi" w:cstheme="minorBidi"/>
            <w:b w:val="0"/>
            <w:noProof/>
            <w:sz w:val="22"/>
            <w:szCs w:val="22"/>
            <w:lang w:eastAsia="cs-CZ"/>
          </w:rPr>
          <w:tab/>
        </w:r>
        <w:r w:rsidRPr="00DD57B8">
          <w:rPr>
            <w:rStyle w:val="Hypertextovodkaz"/>
            <w:noProof/>
            <w:lang w:val="en-US"/>
          </w:rPr>
          <w:t>Container</w:t>
        </w:r>
        <w:r>
          <w:rPr>
            <w:noProof/>
            <w:webHidden/>
          </w:rPr>
          <w:tab/>
        </w:r>
        <w:r>
          <w:rPr>
            <w:noProof/>
            <w:webHidden/>
          </w:rPr>
          <w:fldChar w:fldCharType="begin"/>
        </w:r>
        <w:r>
          <w:rPr>
            <w:noProof/>
            <w:webHidden/>
          </w:rPr>
          <w:instrText xml:space="preserve"> PAGEREF _Toc48043326 \h </w:instrText>
        </w:r>
        <w:r>
          <w:rPr>
            <w:noProof/>
            <w:webHidden/>
          </w:rPr>
        </w:r>
        <w:r>
          <w:rPr>
            <w:noProof/>
            <w:webHidden/>
          </w:rPr>
          <w:fldChar w:fldCharType="separate"/>
        </w:r>
        <w:r>
          <w:rPr>
            <w:noProof/>
            <w:webHidden/>
          </w:rPr>
          <w:t>54</w:t>
        </w:r>
        <w:r>
          <w:rPr>
            <w:noProof/>
            <w:webHidden/>
          </w:rPr>
          <w:fldChar w:fldCharType="end"/>
        </w:r>
      </w:hyperlink>
    </w:p>
    <w:p w14:paraId="71CF7012"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27" w:history="1">
        <w:r w:rsidRPr="00DD57B8">
          <w:rPr>
            <w:rStyle w:val="Hypertextovodkaz"/>
            <w:noProof/>
            <w:lang w:val="en-US"/>
          </w:rPr>
          <w:t>5.5.1</w:t>
        </w:r>
        <w:r>
          <w:rPr>
            <w:rFonts w:asciiTheme="minorHAnsi" w:eastAsiaTheme="minorEastAsia" w:hAnsiTheme="minorHAnsi" w:cstheme="minorBidi"/>
            <w:i w:val="0"/>
            <w:noProof/>
            <w:sz w:val="22"/>
            <w:szCs w:val="22"/>
            <w:lang w:eastAsia="cs-CZ"/>
          </w:rPr>
          <w:tab/>
        </w:r>
        <w:r w:rsidRPr="00DD57B8">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_Toc48043327 \h </w:instrText>
        </w:r>
        <w:r>
          <w:rPr>
            <w:noProof/>
            <w:webHidden/>
          </w:rPr>
        </w:r>
        <w:r>
          <w:rPr>
            <w:noProof/>
            <w:webHidden/>
          </w:rPr>
          <w:fldChar w:fldCharType="separate"/>
        </w:r>
        <w:r>
          <w:rPr>
            <w:noProof/>
            <w:webHidden/>
          </w:rPr>
          <w:t>54</w:t>
        </w:r>
        <w:r>
          <w:rPr>
            <w:noProof/>
            <w:webHidden/>
          </w:rPr>
          <w:fldChar w:fldCharType="end"/>
        </w:r>
      </w:hyperlink>
    </w:p>
    <w:p w14:paraId="3E0B520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28" w:history="1">
        <w:r w:rsidRPr="00DD57B8">
          <w:rPr>
            <w:rStyle w:val="Hypertextovodkaz"/>
            <w:noProof/>
            <w:lang w:val="en-US"/>
          </w:rPr>
          <w:t>5.5.2</w:t>
        </w:r>
        <w:r>
          <w:rPr>
            <w:rFonts w:asciiTheme="minorHAnsi" w:eastAsiaTheme="minorEastAsia" w:hAnsiTheme="minorHAnsi" w:cstheme="minorBidi"/>
            <w:i w:val="0"/>
            <w:noProof/>
            <w:sz w:val="22"/>
            <w:szCs w:val="22"/>
            <w:lang w:eastAsia="cs-CZ"/>
          </w:rPr>
          <w:tab/>
        </w:r>
        <w:r w:rsidRPr="00DD57B8">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_Toc48043328 \h </w:instrText>
        </w:r>
        <w:r>
          <w:rPr>
            <w:noProof/>
            <w:webHidden/>
          </w:rPr>
        </w:r>
        <w:r>
          <w:rPr>
            <w:noProof/>
            <w:webHidden/>
          </w:rPr>
          <w:fldChar w:fldCharType="separate"/>
        </w:r>
        <w:r>
          <w:rPr>
            <w:noProof/>
            <w:webHidden/>
          </w:rPr>
          <w:t>55</w:t>
        </w:r>
        <w:r>
          <w:rPr>
            <w:noProof/>
            <w:webHidden/>
          </w:rPr>
          <w:fldChar w:fldCharType="end"/>
        </w:r>
      </w:hyperlink>
    </w:p>
    <w:p w14:paraId="5356E189"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29" w:history="1">
        <w:r w:rsidRPr="00DD57B8">
          <w:rPr>
            <w:rStyle w:val="Hypertextovodkaz"/>
            <w:noProof/>
            <w:lang w:val="en-US"/>
          </w:rPr>
          <w:t>5.6</w:t>
        </w:r>
        <w:r>
          <w:rPr>
            <w:rFonts w:asciiTheme="minorHAnsi" w:eastAsiaTheme="minorEastAsia" w:hAnsiTheme="minorHAnsi" w:cstheme="minorBidi"/>
            <w:b w:val="0"/>
            <w:noProof/>
            <w:sz w:val="22"/>
            <w:szCs w:val="22"/>
            <w:lang w:eastAsia="cs-CZ"/>
          </w:rPr>
          <w:tab/>
        </w:r>
        <w:r w:rsidRPr="00DD57B8">
          <w:rPr>
            <w:rStyle w:val="Hypertextovodkaz"/>
            <w:noProof/>
            <w:lang w:val="en-US"/>
          </w:rPr>
          <w:t>Working with Text Values</w:t>
        </w:r>
        <w:r>
          <w:rPr>
            <w:noProof/>
            <w:webHidden/>
          </w:rPr>
          <w:tab/>
        </w:r>
        <w:r>
          <w:rPr>
            <w:noProof/>
            <w:webHidden/>
          </w:rPr>
          <w:fldChar w:fldCharType="begin"/>
        </w:r>
        <w:r>
          <w:rPr>
            <w:noProof/>
            <w:webHidden/>
          </w:rPr>
          <w:instrText xml:space="preserve"> PAGEREF _Toc48043329 \h </w:instrText>
        </w:r>
        <w:r>
          <w:rPr>
            <w:noProof/>
            <w:webHidden/>
          </w:rPr>
        </w:r>
        <w:r>
          <w:rPr>
            <w:noProof/>
            <w:webHidden/>
          </w:rPr>
          <w:fldChar w:fldCharType="separate"/>
        </w:r>
        <w:r>
          <w:rPr>
            <w:noProof/>
            <w:webHidden/>
          </w:rPr>
          <w:t>56</w:t>
        </w:r>
        <w:r>
          <w:rPr>
            <w:noProof/>
            <w:webHidden/>
          </w:rPr>
          <w:fldChar w:fldCharType="end"/>
        </w:r>
      </w:hyperlink>
    </w:p>
    <w:p w14:paraId="47171C6F"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30" w:history="1">
        <w:r w:rsidRPr="00DD57B8">
          <w:rPr>
            <w:rStyle w:val="Hypertextovodkaz"/>
            <w:noProof/>
          </w:rPr>
          <w:t>5.1</w:t>
        </w:r>
        <w:r>
          <w:rPr>
            <w:rFonts w:asciiTheme="minorHAnsi" w:eastAsiaTheme="minorEastAsia" w:hAnsiTheme="minorHAnsi" w:cstheme="minorBidi"/>
            <w:b w:val="0"/>
            <w:noProof/>
            <w:sz w:val="22"/>
            <w:szCs w:val="22"/>
            <w:lang w:eastAsia="cs-CZ"/>
          </w:rPr>
          <w:tab/>
        </w:r>
        <w:r w:rsidRPr="00DD57B8">
          <w:rPr>
            <w:rStyle w:val="Hypertextovodkaz"/>
            <w:noProof/>
          </w:rPr>
          <w:t>Objects for Working with Databases</w:t>
        </w:r>
        <w:r>
          <w:rPr>
            <w:noProof/>
            <w:webHidden/>
          </w:rPr>
          <w:tab/>
        </w:r>
        <w:r>
          <w:rPr>
            <w:noProof/>
            <w:webHidden/>
          </w:rPr>
          <w:fldChar w:fldCharType="begin"/>
        </w:r>
        <w:r>
          <w:rPr>
            <w:noProof/>
            <w:webHidden/>
          </w:rPr>
          <w:instrText xml:space="preserve"> PAGEREF _Toc48043330 \h </w:instrText>
        </w:r>
        <w:r>
          <w:rPr>
            <w:noProof/>
            <w:webHidden/>
          </w:rPr>
        </w:r>
        <w:r>
          <w:rPr>
            <w:noProof/>
            <w:webHidden/>
          </w:rPr>
          <w:fldChar w:fldCharType="separate"/>
        </w:r>
        <w:r>
          <w:rPr>
            <w:noProof/>
            <w:webHidden/>
          </w:rPr>
          <w:t>56</w:t>
        </w:r>
        <w:r>
          <w:rPr>
            <w:noProof/>
            <w:webHidden/>
          </w:rPr>
          <w:fldChar w:fldCharType="end"/>
        </w:r>
      </w:hyperlink>
    </w:p>
    <w:p w14:paraId="5CAABC18" w14:textId="77777777" w:rsidR="00E01FFE" w:rsidRDefault="00E01FF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8043331" w:history="1">
        <w:r w:rsidRPr="00DD57B8">
          <w:rPr>
            <w:rStyle w:val="Hypertextovodkaz"/>
            <w:noProof/>
            <w:lang w:val="en-US"/>
          </w:rPr>
          <w:t>6</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JSON in X-definition</w:t>
        </w:r>
        <w:r>
          <w:rPr>
            <w:noProof/>
            <w:webHidden/>
          </w:rPr>
          <w:tab/>
        </w:r>
        <w:r>
          <w:rPr>
            <w:noProof/>
            <w:webHidden/>
          </w:rPr>
          <w:fldChar w:fldCharType="begin"/>
        </w:r>
        <w:r>
          <w:rPr>
            <w:noProof/>
            <w:webHidden/>
          </w:rPr>
          <w:instrText xml:space="preserve"> PAGEREF _Toc48043331 \h </w:instrText>
        </w:r>
        <w:r>
          <w:rPr>
            <w:noProof/>
            <w:webHidden/>
          </w:rPr>
        </w:r>
        <w:r>
          <w:rPr>
            <w:noProof/>
            <w:webHidden/>
          </w:rPr>
          <w:fldChar w:fldCharType="separate"/>
        </w:r>
        <w:r>
          <w:rPr>
            <w:noProof/>
            <w:webHidden/>
          </w:rPr>
          <w:t>57</w:t>
        </w:r>
        <w:r>
          <w:rPr>
            <w:noProof/>
            <w:webHidden/>
          </w:rPr>
          <w:fldChar w:fldCharType="end"/>
        </w:r>
      </w:hyperlink>
    </w:p>
    <w:p w14:paraId="1CFEC288"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32" w:history="1">
        <w:r w:rsidRPr="00DD57B8">
          <w:rPr>
            <w:rStyle w:val="Hypertextovodkaz"/>
            <w:noProof/>
            <w:lang w:val="en-US"/>
          </w:rPr>
          <w:t>6.1</w:t>
        </w:r>
        <w:r>
          <w:rPr>
            <w:rFonts w:asciiTheme="minorHAnsi" w:eastAsiaTheme="minorEastAsia" w:hAnsiTheme="minorHAnsi" w:cstheme="minorBidi"/>
            <w:b w:val="0"/>
            <w:noProof/>
            <w:sz w:val="22"/>
            <w:szCs w:val="22"/>
            <w:lang w:eastAsia="cs-CZ"/>
          </w:rPr>
          <w:tab/>
        </w:r>
        <w:r w:rsidRPr="00DD57B8">
          <w:rPr>
            <w:rStyle w:val="Hypertextovodkaz"/>
            <w:noProof/>
            <w:lang w:val="en-US"/>
          </w:rPr>
          <w:t>Models of JSON data</w:t>
        </w:r>
        <w:r>
          <w:rPr>
            <w:noProof/>
            <w:webHidden/>
          </w:rPr>
          <w:tab/>
        </w:r>
        <w:r>
          <w:rPr>
            <w:noProof/>
            <w:webHidden/>
          </w:rPr>
          <w:fldChar w:fldCharType="begin"/>
        </w:r>
        <w:r>
          <w:rPr>
            <w:noProof/>
            <w:webHidden/>
          </w:rPr>
          <w:instrText xml:space="preserve"> PAGEREF _Toc48043332 \h </w:instrText>
        </w:r>
        <w:r>
          <w:rPr>
            <w:noProof/>
            <w:webHidden/>
          </w:rPr>
        </w:r>
        <w:r>
          <w:rPr>
            <w:noProof/>
            <w:webHidden/>
          </w:rPr>
          <w:fldChar w:fldCharType="separate"/>
        </w:r>
        <w:r>
          <w:rPr>
            <w:noProof/>
            <w:webHidden/>
          </w:rPr>
          <w:t>57</w:t>
        </w:r>
        <w:r>
          <w:rPr>
            <w:noProof/>
            <w:webHidden/>
          </w:rPr>
          <w:fldChar w:fldCharType="end"/>
        </w:r>
      </w:hyperlink>
    </w:p>
    <w:p w14:paraId="74799EC4"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33" w:history="1">
        <w:r w:rsidRPr="00DD57B8">
          <w:rPr>
            <w:rStyle w:val="Hypertextovodkaz"/>
            <w:noProof/>
            <w:lang w:val="en-US"/>
          </w:rPr>
          <w:t>6.2</w:t>
        </w:r>
        <w:r>
          <w:rPr>
            <w:rFonts w:asciiTheme="minorHAnsi" w:eastAsiaTheme="minorEastAsia" w:hAnsiTheme="minorHAnsi" w:cstheme="minorBidi"/>
            <w:b w:val="0"/>
            <w:noProof/>
            <w:sz w:val="22"/>
            <w:szCs w:val="22"/>
            <w:lang w:eastAsia="cs-CZ"/>
          </w:rPr>
          <w:tab/>
        </w:r>
        <w:r w:rsidRPr="00DD57B8">
          <w:rPr>
            <w:rStyle w:val="Hypertextovodkaz"/>
            <w:noProof/>
            <w:lang w:val="en-US"/>
          </w:rPr>
          <w:t>JSON simple values</w:t>
        </w:r>
        <w:r>
          <w:rPr>
            <w:noProof/>
            <w:webHidden/>
          </w:rPr>
          <w:tab/>
        </w:r>
        <w:r>
          <w:rPr>
            <w:noProof/>
            <w:webHidden/>
          </w:rPr>
          <w:fldChar w:fldCharType="begin"/>
        </w:r>
        <w:r>
          <w:rPr>
            <w:noProof/>
            <w:webHidden/>
          </w:rPr>
          <w:instrText xml:space="preserve"> PAGEREF _Toc48043333 \h </w:instrText>
        </w:r>
        <w:r>
          <w:rPr>
            <w:noProof/>
            <w:webHidden/>
          </w:rPr>
        </w:r>
        <w:r>
          <w:rPr>
            <w:noProof/>
            <w:webHidden/>
          </w:rPr>
          <w:fldChar w:fldCharType="separate"/>
        </w:r>
        <w:r>
          <w:rPr>
            <w:noProof/>
            <w:webHidden/>
          </w:rPr>
          <w:t>57</w:t>
        </w:r>
        <w:r>
          <w:rPr>
            <w:noProof/>
            <w:webHidden/>
          </w:rPr>
          <w:fldChar w:fldCharType="end"/>
        </w:r>
      </w:hyperlink>
    </w:p>
    <w:p w14:paraId="78CCAA5A"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34" w:history="1">
        <w:r w:rsidRPr="00DD57B8">
          <w:rPr>
            <w:rStyle w:val="Hypertextovodkaz"/>
            <w:noProof/>
          </w:rPr>
          <w:t>6.3</w:t>
        </w:r>
        <w:r>
          <w:rPr>
            <w:rFonts w:asciiTheme="minorHAnsi" w:eastAsiaTheme="minorEastAsia" w:hAnsiTheme="minorHAnsi" w:cstheme="minorBidi"/>
            <w:b w:val="0"/>
            <w:noProof/>
            <w:sz w:val="22"/>
            <w:szCs w:val="22"/>
            <w:lang w:eastAsia="cs-CZ"/>
          </w:rPr>
          <w:tab/>
        </w:r>
        <w:r w:rsidRPr="00DD57B8">
          <w:rPr>
            <w:rStyle w:val="Hypertextovodkaz"/>
            <w:noProof/>
          </w:rPr>
          <w:t>Models of JSON objects</w:t>
        </w:r>
        <w:r>
          <w:rPr>
            <w:noProof/>
            <w:webHidden/>
          </w:rPr>
          <w:tab/>
        </w:r>
        <w:r>
          <w:rPr>
            <w:noProof/>
            <w:webHidden/>
          </w:rPr>
          <w:fldChar w:fldCharType="begin"/>
        </w:r>
        <w:r>
          <w:rPr>
            <w:noProof/>
            <w:webHidden/>
          </w:rPr>
          <w:instrText xml:space="preserve"> PAGEREF _Toc48043334 \h </w:instrText>
        </w:r>
        <w:r>
          <w:rPr>
            <w:noProof/>
            <w:webHidden/>
          </w:rPr>
        </w:r>
        <w:r>
          <w:rPr>
            <w:noProof/>
            <w:webHidden/>
          </w:rPr>
          <w:fldChar w:fldCharType="separate"/>
        </w:r>
        <w:r>
          <w:rPr>
            <w:noProof/>
            <w:webHidden/>
          </w:rPr>
          <w:t>57</w:t>
        </w:r>
        <w:r>
          <w:rPr>
            <w:noProof/>
            <w:webHidden/>
          </w:rPr>
          <w:fldChar w:fldCharType="end"/>
        </w:r>
      </w:hyperlink>
    </w:p>
    <w:p w14:paraId="5EB0474A"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35" w:history="1">
        <w:r w:rsidRPr="00DD57B8">
          <w:rPr>
            <w:rStyle w:val="Hypertextovodkaz"/>
            <w:noProof/>
          </w:rPr>
          <w:t>6.4</w:t>
        </w:r>
        <w:r>
          <w:rPr>
            <w:rFonts w:asciiTheme="minorHAnsi" w:eastAsiaTheme="minorEastAsia" w:hAnsiTheme="minorHAnsi" w:cstheme="minorBidi"/>
            <w:b w:val="0"/>
            <w:noProof/>
            <w:sz w:val="22"/>
            <w:szCs w:val="22"/>
            <w:lang w:eastAsia="cs-CZ"/>
          </w:rPr>
          <w:tab/>
        </w:r>
        <w:r w:rsidRPr="00DD57B8">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_Toc48043335 \h </w:instrText>
        </w:r>
        <w:r>
          <w:rPr>
            <w:noProof/>
            <w:webHidden/>
          </w:rPr>
        </w:r>
        <w:r>
          <w:rPr>
            <w:noProof/>
            <w:webHidden/>
          </w:rPr>
          <w:fldChar w:fldCharType="separate"/>
        </w:r>
        <w:r>
          <w:rPr>
            <w:noProof/>
            <w:webHidden/>
          </w:rPr>
          <w:t>58</w:t>
        </w:r>
        <w:r>
          <w:rPr>
            <w:noProof/>
            <w:webHidden/>
          </w:rPr>
          <w:fldChar w:fldCharType="end"/>
        </w:r>
      </w:hyperlink>
    </w:p>
    <w:p w14:paraId="2BABC0D2"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36" w:history="1">
        <w:r w:rsidRPr="00DD57B8">
          <w:rPr>
            <w:rStyle w:val="Hypertextovodkaz"/>
            <w:noProof/>
          </w:rPr>
          <w:t>6.5</w:t>
        </w:r>
        <w:r>
          <w:rPr>
            <w:rFonts w:asciiTheme="minorHAnsi" w:eastAsiaTheme="minorEastAsia" w:hAnsiTheme="minorHAnsi" w:cstheme="minorBidi"/>
            <w:b w:val="0"/>
            <w:noProof/>
            <w:sz w:val="22"/>
            <w:szCs w:val="22"/>
            <w:lang w:eastAsia="cs-CZ"/>
          </w:rPr>
          <w:tab/>
        </w:r>
        <w:r w:rsidRPr="00DD57B8">
          <w:rPr>
            <w:rStyle w:val="Hypertextovodkaz"/>
            <w:noProof/>
          </w:rPr>
          <w:t>Json arrays</w:t>
        </w:r>
        <w:r>
          <w:rPr>
            <w:noProof/>
            <w:webHidden/>
          </w:rPr>
          <w:tab/>
        </w:r>
        <w:r>
          <w:rPr>
            <w:noProof/>
            <w:webHidden/>
          </w:rPr>
          <w:fldChar w:fldCharType="begin"/>
        </w:r>
        <w:r>
          <w:rPr>
            <w:noProof/>
            <w:webHidden/>
          </w:rPr>
          <w:instrText xml:space="preserve"> PAGEREF _Toc48043336 \h </w:instrText>
        </w:r>
        <w:r>
          <w:rPr>
            <w:noProof/>
            <w:webHidden/>
          </w:rPr>
        </w:r>
        <w:r>
          <w:rPr>
            <w:noProof/>
            <w:webHidden/>
          </w:rPr>
          <w:fldChar w:fldCharType="separate"/>
        </w:r>
        <w:r>
          <w:rPr>
            <w:noProof/>
            <w:webHidden/>
          </w:rPr>
          <w:t>58</w:t>
        </w:r>
        <w:r>
          <w:rPr>
            <w:noProof/>
            <w:webHidden/>
          </w:rPr>
          <w:fldChar w:fldCharType="end"/>
        </w:r>
      </w:hyperlink>
    </w:p>
    <w:p w14:paraId="7710F11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37" w:history="1">
        <w:r w:rsidRPr="00DD57B8">
          <w:rPr>
            <w:rStyle w:val="Hypertextovodkaz"/>
            <w:noProof/>
          </w:rPr>
          <w:t>6.6</w:t>
        </w:r>
        <w:r>
          <w:rPr>
            <w:rFonts w:asciiTheme="minorHAnsi" w:eastAsiaTheme="minorEastAsia" w:hAnsiTheme="minorHAnsi" w:cstheme="minorBidi"/>
            <w:b w:val="0"/>
            <w:noProof/>
            <w:sz w:val="22"/>
            <w:szCs w:val="22"/>
            <w:lang w:eastAsia="cs-CZ"/>
          </w:rPr>
          <w:tab/>
        </w:r>
        <w:r w:rsidRPr="00DD57B8">
          <w:rPr>
            <w:rStyle w:val="Hypertextovodkaz"/>
            <w:noProof/>
          </w:rPr>
          <w:t>$script - specification of properties of arrays</w:t>
        </w:r>
        <w:r>
          <w:rPr>
            <w:noProof/>
            <w:webHidden/>
          </w:rPr>
          <w:tab/>
        </w:r>
        <w:r>
          <w:rPr>
            <w:noProof/>
            <w:webHidden/>
          </w:rPr>
          <w:fldChar w:fldCharType="begin"/>
        </w:r>
        <w:r>
          <w:rPr>
            <w:noProof/>
            <w:webHidden/>
          </w:rPr>
          <w:instrText xml:space="preserve"> PAGEREF _Toc48043337 \h </w:instrText>
        </w:r>
        <w:r>
          <w:rPr>
            <w:noProof/>
            <w:webHidden/>
          </w:rPr>
        </w:r>
        <w:r>
          <w:rPr>
            <w:noProof/>
            <w:webHidden/>
          </w:rPr>
          <w:fldChar w:fldCharType="separate"/>
        </w:r>
        <w:r>
          <w:rPr>
            <w:noProof/>
            <w:webHidden/>
          </w:rPr>
          <w:t>58</w:t>
        </w:r>
        <w:r>
          <w:rPr>
            <w:noProof/>
            <w:webHidden/>
          </w:rPr>
          <w:fldChar w:fldCharType="end"/>
        </w:r>
      </w:hyperlink>
    </w:p>
    <w:p w14:paraId="5FFDA6B1"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38" w:history="1">
        <w:r w:rsidRPr="00DD57B8">
          <w:rPr>
            <w:rStyle w:val="Hypertextovodkaz"/>
            <w:noProof/>
          </w:rPr>
          <w:t>6.7</w:t>
        </w:r>
        <w:r>
          <w:rPr>
            <w:rFonts w:asciiTheme="minorHAnsi" w:eastAsiaTheme="minorEastAsia" w:hAnsiTheme="minorHAnsi" w:cstheme="minorBidi"/>
            <w:b w:val="0"/>
            <w:noProof/>
            <w:sz w:val="22"/>
            <w:szCs w:val="22"/>
            <w:lang w:eastAsia="cs-CZ"/>
          </w:rPr>
          <w:tab/>
        </w:r>
        <w:r w:rsidRPr="00DD57B8">
          <w:rPr>
            <w:rStyle w:val="Hypertextovodkaz"/>
            <w:noProof/>
          </w:rPr>
          <w:t>$oneOf specification</w:t>
        </w:r>
        <w:r>
          <w:rPr>
            <w:noProof/>
            <w:webHidden/>
          </w:rPr>
          <w:tab/>
        </w:r>
        <w:r>
          <w:rPr>
            <w:noProof/>
            <w:webHidden/>
          </w:rPr>
          <w:fldChar w:fldCharType="begin"/>
        </w:r>
        <w:r>
          <w:rPr>
            <w:noProof/>
            <w:webHidden/>
          </w:rPr>
          <w:instrText xml:space="preserve"> PAGEREF _Toc48043338 \h </w:instrText>
        </w:r>
        <w:r>
          <w:rPr>
            <w:noProof/>
            <w:webHidden/>
          </w:rPr>
        </w:r>
        <w:r>
          <w:rPr>
            <w:noProof/>
            <w:webHidden/>
          </w:rPr>
          <w:fldChar w:fldCharType="separate"/>
        </w:r>
        <w:r>
          <w:rPr>
            <w:noProof/>
            <w:webHidden/>
          </w:rPr>
          <w:t>59</w:t>
        </w:r>
        <w:r>
          <w:rPr>
            <w:noProof/>
            <w:webHidden/>
          </w:rPr>
          <w:fldChar w:fldCharType="end"/>
        </w:r>
      </w:hyperlink>
    </w:p>
    <w:p w14:paraId="20F0BC14"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39" w:history="1">
        <w:r w:rsidRPr="00DD57B8">
          <w:rPr>
            <w:rStyle w:val="Hypertextovodkaz"/>
            <w:noProof/>
          </w:rPr>
          <w:t>6.8</w:t>
        </w:r>
        <w:r>
          <w:rPr>
            <w:rFonts w:asciiTheme="minorHAnsi" w:eastAsiaTheme="minorEastAsia" w:hAnsiTheme="minorHAnsi" w:cstheme="minorBidi"/>
            <w:b w:val="0"/>
            <w:noProof/>
            <w:sz w:val="22"/>
            <w:szCs w:val="22"/>
            <w:lang w:eastAsia="cs-CZ"/>
          </w:rPr>
          <w:tab/>
        </w:r>
        <w:r w:rsidRPr="00DD57B8">
          <w:rPr>
            <w:rStyle w:val="Hypertextovodkaz"/>
            <w:noProof/>
          </w:rPr>
          <w:t>References to JSON models</w:t>
        </w:r>
        <w:r>
          <w:rPr>
            <w:noProof/>
            <w:webHidden/>
          </w:rPr>
          <w:tab/>
        </w:r>
        <w:r>
          <w:rPr>
            <w:noProof/>
            <w:webHidden/>
          </w:rPr>
          <w:fldChar w:fldCharType="begin"/>
        </w:r>
        <w:r>
          <w:rPr>
            <w:noProof/>
            <w:webHidden/>
          </w:rPr>
          <w:instrText xml:space="preserve"> PAGEREF _Toc48043339 \h </w:instrText>
        </w:r>
        <w:r>
          <w:rPr>
            <w:noProof/>
            <w:webHidden/>
          </w:rPr>
        </w:r>
        <w:r>
          <w:rPr>
            <w:noProof/>
            <w:webHidden/>
          </w:rPr>
          <w:fldChar w:fldCharType="separate"/>
        </w:r>
        <w:r>
          <w:rPr>
            <w:noProof/>
            <w:webHidden/>
          </w:rPr>
          <w:t>59</w:t>
        </w:r>
        <w:r>
          <w:rPr>
            <w:noProof/>
            <w:webHidden/>
          </w:rPr>
          <w:fldChar w:fldCharType="end"/>
        </w:r>
      </w:hyperlink>
    </w:p>
    <w:p w14:paraId="4E6C14B2"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40" w:history="1">
        <w:r w:rsidRPr="00DD57B8">
          <w:rPr>
            <w:rStyle w:val="Hypertextovodkaz"/>
            <w:noProof/>
          </w:rPr>
          <w:t>6.9</w:t>
        </w:r>
        <w:r>
          <w:rPr>
            <w:rFonts w:asciiTheme="minorHAnsi" w:eastAsiaTheme="minorEastAsia" w:hAnsiTheme="minorHAnsi" w:cstheme="minorBidi"/>
            <w:b w:val="0"/>
            <w:noProof/>
            <w:sz w:val="22"/>
            <w:szCs w:val="22"/>
            <w:lang w:eastAsia="cs-CZ"/>
          </w:rPr>
          <w:tab/>
        </w:r>
        <w:r w:rsidRPr="00DD57B8">
          <w:rPr>
            <w:rStyle w:val="Hypertextovodkaz"/>
            <w:noProof/>
          </w:rPr>
          <w:t>Example of Java program with JSON</w:t>
        </w:r>
        <w:r>
          <w:rPr>
            <w:noProof/>
            <w:webHidden/>
          </w:rPr>
          <w:tab/>
        </w:r>
        <w:r>
          <w:rPr>
            <w:noProof/>
            <w:webHidden/>
          </w:rPr>
          <w:fldChar w:fldCharType="begin"/>
        </w:r>
        <w:r>
          <w:rPr>
            <w:noProof/>
            <w:webHidden/>
          </w:rPr>
          <w:instrText xml:space="preserve"> PAGEREF _Toc48043340 \h </w:instrText>
        </w:r>
        <w:r>
          <w:rPr>
            <w:noProof/>
            <w:webHidden/>
          </w:rPr>
        </w:r>
        <w:r>
          <w:rPr>
            <w:noProof/>
            <w:webHidden/>
          </w:rPr>
          <w:fldChar w:fldCharType="separate"/>
        </w:r>
        <w:r>
          <w:rPr>
            <w:noProof/>
            <w:webHidden/>
          </w:rPr>
          <w:t>59</w:t>
        </w:r>
        <w:r>
          <w:rPr>
            <w:noProof/>
            <w:webHidden/>
          </w:rPr>
          <w:fldChar w:fldCharType="end"/>
        </w:r>
      </w:hyperlink>
    </w:p>
    <w:p w14:paraId="2362CACE" w14:textId="77777777" w:rsidR="00E01FFE" w:rsidRDefault="00E01FF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8043341" w:history="1">
        <w:r w:rsidRPr="00DD57B8">
          <w:rPr>
            <w:rStyle w:val="Hypertextovodkaz"/>
            <w:noProof/>
            <w:lang w:val="en-US"/>
          </w:rPr>
          <w:t>7</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X-lexicon</w:t>
        </w:r>
        <w:r>
          <w:rPr>
            <w:noProof/>
            <w:webHidden/>
          </w:rPr>
          <w:tab/>
        </w:r>
        <w:r>
          <w:rPr>
            <w:noProof/>
            <w:webHidden/>
          </w:rPr>
          <w:fldChar w:fldCharType="begin"/>
        </w:r>
        <w:r>
          <w:rPr>
            <w:noProof/>
            <w:webHidden/>
          </w:rPr>
          <w:instrText xml:space="preserve"> PAGEREF _Toc48043341 \h </w:instrText>
        </w:r>
        <w:r>
          <w:rPr>
            <w:noProof/>
            <w:webHidden/>
          </w:rPr>
        </w:r>
        <w:r>
          <w:rPr>
            <w:noProof/>
            <w:webHidden/>
          </w:rPr>
          <w:fldChar w:fldCharType="separate"/>
        </w:r>
        <w:r>
          <w:rPr>
            <w:noProof/>
            <w:webHidden/>
          </w:rPr>
          <w:t>61</w:t>
        </w:r>
        <w:r>
          <w:rPr>
            <w:noProof/>
            <w:webHidden/>
          </w:rPr>
          <w:fldChar w:fldCharType="end"/>
        </w:r>
      </w:hyperlink>
    </w:p>
    <w:p w14:paraId="200B080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42" w:history="1">
        <w:r w:rsidRPr="00DD57B8">
          <w:rPr>
            <w:rStyle w:val="Hypertextovodkaz"/>
            <w:noProof/>
            <w:lang w:val="en-US"/>
          </w:rPr>
          <w:t>7.1</w:t>
        </w:r>
        <w:r>
          <w:rPr>
            <w:rFonts w:asciiTheme="minorHAnsi" w:eastAsiaTheme="minorEastAsia" w:hAnsiTheme="minorHAnsi" w:cstheme="minorBidi"/>
            <w:b w:val="0"/>
            <w:noProof/>
            <w:sz w:val="22"/>
            <w:szCs w:val="22"/>
            <w:lang w:eastAsia="cs-CZ"/>
          </w:rPr>
          <w:tab/>
        </w:r>
        <w:r w:rsidRPr="00DD57B8">
          <w:rPr>
            <w:rStyle w:val="Hypertextovodkaz"/>
            <w:noProof/>
            <w:lang w:val="en-US"/>
          </w:rPr>
          <w:t>Java program of validation with X-lexicon</w:t>
        </w:r>
        <w:r>
          <w:rPr>
            <w:noProof/>
            <w:webHidden/>
          </w:rPr>
          <w:tab/>
        </w:r>
        <w:r>
          <w:rPr>
            <w:noProof/>
            <w:webHidden/>
          </w:rPr>
          <w:fldChar w:fldCharType="begin"/>
        </w:r>
        <w:r>
          <w:rPr>
            <w:noProof/>
            <w:webHidden/>
          </w:rPr>
          <w:instrText xml:space="preserve"> PAGEREF _Toc48043342 \h </w:instrText>
        </w:r>
        <w:r>
          <w:rPr>
            <w:noProof/>
            <w:webHidden/>
          </w:rPr>
        </w:r>
        <w:r>
          <w:rPr>
            <w:noProof/>
            <w:webHidden/>
          </w:rPr>
          <w:fldChar w:fldCharType="separate"/>
        </w:r>
        <w:r>
          <w:rPr>
            <w:noProof/>
            <w:webHidden/>
          </w:rPr>
          <w:t>61</w:t>
        </w:r>
        <w:r>
          <w:rPr>
            <w:noProof/>
            <w:webHidden/>
          </w:rPr>
          <w:fldChar w:fldCharType="end"/>
        </w:r>
      </w:hyperlink>
    </w:p>
    <w:p w14:paraId="623F70B8"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43" w:history="1">
        <w:r w:rsidRPr="00DD57B8">
          <w:rPr>
            <w:rStyle w:val="Hypertextovodkaz"/>
            <w:noProof/>
            <w:lang w:val="en-US"/>
          </w:rPr>
          <w:t>7.2</w:t>
        </w:r>
        <w:r>
          <w:rPr>
            <w:rFonts w:asciiTheme="minorHAnsi" w:eastAsiaTheme="minorEastAsia" w:hAnsiTheme="minorHAnsi" w:cstheme="minorBidi"/>
            <w:b w:val="0"/>
            <w:noProof/>
            <w:sz w:val="22"/>
            <w:szCs w:val="22"/>
            <w:lang w:eastAsia="cs-CZ"/>
          </w:rPr>
          <w:tab/>
        </w:r>
        <w:r w:rsidRPr="00DD57B8">
          <w:rPr>
            <w:rStyle w:val="Hypertextovodkaz"/>
            <w:noProof/>
            <w:lang w:val="en-US"/>
          </w:rPr>
          <w:t>Java program of translation XML data with X-lexicon</w:t>
        </w:r>
        <w:r>
          <w:rPr>
            <w:noProof/>
            <w:webHidden/>
          </w:rPr>
          <w:tab/>
        </w:r>
        <w:r>
          <w:rPr>
            <w:noProof/>
            <w:webHidden/>
          </w:rPr>
          <w:fldChar w:fldCharType="begin"/>
        </w:r>
        <w:r>
          <w:rPr>
            <w:noProof/>
            <w:webHidden/>
          </w:rPr>
          <w:instrText xml:space="preserve"> PAGEREF _Toc48043343 \h </w:instrText>
        </w:r>
        <w:r>
          <w:rPr>
            <w:noProof/>
            <w:webHidden/>
          </w:rPr>
        </w:r>
        <w:r>
          <w:rPr>
            <w:noProof/>
            <w:webHidden/>
          </w:rPr>
          <w:fldChar w:fldCharType="separate"/>
        </w:r>
        <w:r>
          <w:rPr>
            <w:noProof/>
            <w:webHidden/>
          </w:rPr>
          <w:t>62</w:t>
        </w:r>
        <w:r>
          <w:rPr>
            <w:noProof/>
            <w:webHidden/>
          </w:rPr>
          <w:fldChar w:fldCharType="end"/>
        </w:r>
      </w:hyperlink>
    </w:p>
    <w:p w14:paraId="36D438EE" w14:textId="77777777" w:rsidR="00E01FFE" w:rsidRDefault="00E01FF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8043344" w:history="1">
        <w:r w:rsidRPr="00DD57B8">
          <w:rPr>
            <w:rStyle w:val="Hypertextovodkaz"/>
            <w:noProof/>
            <w:lang w:val="en-US"/>
          </w:rPr>
          <w:t>8</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_Toc48043344 \h </w:instrText>
        </w:r>
        <w:r>
          <w:rPr>
            <w:noProof/>
            <w:webHidden/>
          </w:rPr>
        </w:r>
        <w:r>
          <w:rPr>
            <w:noProof/>
            <w:webHidden/>
          </w:rPr>
          <w:fldChar w:fldCharType="separate"/>
        </w:r>
        <w:r>
          <w:rPr>
            <w:noProof/>
            <w:webHidden/>
          </w:rPr>
          <w:t>63</w:t>
        </w:r>
        <w:r>
          <w:rPr>
            <w:noProof/>
            <w:webHidden/>
          </w:rPr>
          <w:fldChar w:fldCharType="end"/>
        </w:r>
      </w:hyperlink>
    </w:p>
    <w:p w14:paraId="0698E67E"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45" w:history="1">
        <w:r w:rsidRPr="00DD57B8">
          <w:rPr>
            <w:rStyle w:val="Hypertextovodkaz"/>
            <w:noProof/>
            <w:lang w:val="en-US"/>
          </w:rPr>
          <w:t>8.1</w:t>
        </w:r>
        <w:r>
          <w:rPr>
            <w:rFonts w:asciiTheme="minorHAnsi" w:eastAsiaTheme="minorEastAsia" w:hAnsiTheme="minorHAnsi" w:cstheme="minorBidi"/>
            <w:b w:val="0"/>
            <w:noProof/>
            <w:sz w:val="22"/>
            <w:szCs w:val="22"/>
            <w:lang w:eastAsia="cs-CZ"/>
          </w:rPr>
          <w:tab/>
        </w:r>
        <w:r w:rsidRPr="00DD57B8">
          <w:rPr>
            <w:rStyle w:val="Hypertextovodkaz"/>
            <w:noProof/>
            <w:lang w:val="en-US"/>
          </w:rPr>
          <w:t>Create Section in X-script</w:t>
        </w:r>
        <w:r>
          <w:rPr>
            <w:noProof/>
            <w:webHidden/>
          </w:rPr>
          <w:tab/>
        </w:r>
        <w:r>
          <w:rPr>
            <w:noProof/>
            <w:webHidden/>
          </w:rPr>
          <w:fldChar w:fldCharType="begin"/>
        </w:r>
        <w:r>
          <w:rPr>
            <w:noProof/>
            <w:webHidden/>
          </w:rPr>
          <w:instrText xml:space="preserve"> PAGEREF _Toc48043345 \h </w:instrText>
        </w:r>
        <w:r>
          <w:rPr>
            <w:noProof/>
            <w:webHidden/>
          </w:rPr>
        </w:r>
        <w:r>
          <w:rPr>
            <w:noProof/>
            <w:webHidden/>
          </w:rPr>
          <w:fldChar w:fldCharType="separate"/>
        </w:r>
        <w:r>
          <w:rPr>
            <w:noProof/>
            <w:webHidden/>
          </w:rPr>
          <w:t>63</w:t>
        </w:r>
        <w:r>
          <w:rPr>
            <w:noProof/>
            <w:webHidden/>
          </w:rPr>
          <w:fldChar w:fldCharType="end"/>
        </w:r>
      </w:hyperlink>
    </w:p>
    <w:p w14:paraId="32CF360F"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46" w:history="1">
        <w:r w:rsidRPr="00DD57B8">
          <w:rPr>
            <w:rStyle w:val="Hypertextovodkaz"/>
            <w:noProof/>
          </w:rPr>
          <w:t>8.1.1</w:t>
        </w:r>
        <w:r>
          <w:rPr>
            <w:rFonts w:asciiTheme="minorHAnsi" w:eastAsiaTheme="minorEastAsia" w:hAnsiTheme="minorHAnsi" w:cstheme="minorBidi"/>
            <w:i w:val="0"/>
            <w:noProof/>
            <w:sz w:val="22"/>
            <w:szCs w:val="22"/>
            <w:lang w:eastAsia="cs-CZ"/>
          </w:rPr>
          <w:tab/>
        </w:r>
        <w:r w:rsidRPr="00DD57B8">
          <w:rPr>
            <w:rStyle w:val="Hypertextovodkaz"/>
            <w:noProof/>
            <w:lang w:bidi="en-US"/>
          </w:rPr>
          <w:t>Construction of elements</w:t>
        </w:r>
        <w:r>
          <w:rPr>
            <w:noProof/>
            <w:webHidden/>
          </w:rPr>
          <w:tab/>
        </w:r>
        <w:r>
          <w:rPr>
            <w:noProof/>
            <w:webHidden/>
          </w:rPr>
          <w:fldChar w:fldCharType="begin"/>
        </w:r>
        <w:r>
          <w:rPr>
            <w:noProof/>
            <w:webHidden/>
          </w:rPr>
          <w:instrText xml:space="preserve"> PAGEREF _Toc48043346 \h </w:instrText>
        </w:r>
        <w:r>
          <w:rPr>
            <w:noProof/>
            <w:webHidden/>
          </w:rPr>
        </w:r>
        <w:r>
          <w:rPr>
            <w:noProof/>
            <w:webHidden/>
          </w:rPr>
          <w:fldChar w:fldCharType="separate"/>
        </w:r>
        <w:r>
          <w:rPr>
            <w:noProof/>
            <w:webHidden/>
          </w:rPr>
          <w:t>66</w:t>
        </w:r>
        <w:r>
          <w:rPr>
            <w:noProof/>
            <w:webHidden/>
          </w:rPr>
          <w:fldChar w:fldCharType="end"/>
        </w:r>
      </w:hyperlink>
    </w:p>
    <w:p w14:paraId="52599F76"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47" w:history="1">
        <w:r w:rsidRPr="00DD57B8">
          <w:rPr>
            <w:rStyle w:val="Hypertextovodkaz"/>
            <w:noProof/>
            <w:lang w:val="en-US"/>
          </w:rPr>
          <w:t>8.1.2</w:t>
        </w:r>
        <w:r>
          <w:rPr>
            <w:rFonts w:asciiTheme="minorHAnsi" w:eastAsiaTheme="minorEastAsia" w:hAnsiTheme="minorHAnsi" w:cstheme="minorBidi"/>
            <w:i w:val="0"/>
            <w:noProof/>
            <w:sz w:val="22"/>
            <w:szCs w:val="22"/>
            <w:lang w:eastAsia="cs-CZ"/>
          </w:rPr>
          <w:tab/>
        </w:r>
        <w:r w:rsidRPr="00DD57B8">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_Toc48043347 \h </w:instrText>
        </w:r>
        <w:r>
          <w:rPr>
            <w:noProof/>
            <w:webHidden/>
          </w:rPr>
        </w:r>
        <w:r>
          <w:rPr>
            <w:noProof/>
            <w:webHidden/>
          </w:rPr>
          <w:fldChar w:fldCharType="separate"/>
        </w:r>
        <w:r>
          <w:rPr>
            <w:noProof/>
            <w:webHidden/>
          </w:rPr>
          <w:t>66</w:t>
        </w:r>
        <w:r>
          <w:rPr>
            <w:noProof/>
            <w:webHidden/>
          </w:rPr>
          <w:fldChar w:fldCharType="end"/>
        </w:r>
      </w:hyperlink>
    </w:p>
    <w:p w14:paraId="53474CAE"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48" w:history="1">
        <w:r w:rsidRPr="00DD57B8">
          <w:rPr>
            <w:rStyle w:val="Hypertextovodkaz"/>
            <w:noProof/>
            <w:lang w:val="en-US"/>
          </w:rPr>
          <w:t>8.1.3</w:t>
        </w:r>
        <w:r>
          <w:rPr>
            <w:rFonts w:asciiTheme="minorHAnsi" w:eastAsiaTheme="minorEastAsia" w:hAnsiTheme="minorHAnsi" w:cstheme="minorBidi"/>
            <w:i w:val="0"/>
            <w:noProof/>
            <w:sz w:val="22"/>
            <w:szCs w:val="22"/>
            <w:lang w:eastAsia="cs-CZ"/>
          </w:rPr>
          <w:tab/>
        </w:r>
        <w:r w:rsidRPr="00DD57B8">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_Toc48043348 \h </w:instrText>
        </w:r>
        <w:r>
          <w:rPr>
            <w:noProof/>
            <w:webHidden/>
          </w:rPr>
        </w:r>
        <w:r>
          <w:rPr>
            <w:noProof/>
            <w:webHidden/>
          </w:rPr>
          <w:fldChar w:fldCharType="separate"/>
        </w:r>
        <w:r>
          <w:rPr>
            <w:noProof/>
            <w:webHidden/>
          </w:rPr>
          <w:t>68</w:t>
        </w:r>
        <w:r>
          <w:rPr>
            <w:noProof/>
            <w:webHidden/>
          </w:rPr>
          <w:fldChar w:fldCharType="end"/>
        </w:r>
      </w:hyperlink>
    </w:p>
    <w:p w14:paraId="71558EBE"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49" w:history="1">
        <w:r w:rsidRPr="00DD57B8">
          <w:rPr>
            <w:rStyle w:val="Hypertextovodkaz"/>
            <w:noProof/>
            <w:lang w:val="en-US"/>
          </w:rPr>
          <w:t>8.1.4</w:t>
        </w:r>
        <w:r>
          <w:rPr>
            <w:rFonts w:asciiTheme="minorHAnsi" w:eastAsiaTheme="minorEastAsia" w:hAnsiTheme="minorHAnsi" w:cstheme="minorBidi"/>
            <w:i w:val="0"/>
            <w:noProof/>
            <w:sz w:val="22"/>
            <w:szCs w:val="22"/>
            <w:lang w:eastAsia="cs-CZ"/>
          </w:rPr>
          <w:tab/>
        </w:r>
        <w:r w:rsidRPr="00DD57B8">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_Toc48043349 \h </w:instrText>
        </w:r>
        <w:r>
          <w:rPr>
            <w:noProof/>
            <w:webHidden/>
          </w:rPr>
        </w:r>
        <w:r>
          <w:rPr>
            <w:noProof/>
            <w:webHidden/>
          </w:rPr>
          <w:fldChar w:fldCharType="separate"/>
        </w:r>
        <w:r>
          <w:rPr>
            <w:noProof/>
            <w:webHidden/>
          </w:rPr>
          <w:t>71</w:t>
        </w:r>
        <w:r>
          <w:rPr>
            <w:noProof/>
            <w:webHidden/>
          </w:rPr>
          <w:fldChar w:fldCharType="end"/>
        </w:r>
      </w:hyperlink>
    </w:p>
    <w:p w14:paraId="7A51FF90"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50" w:history="1">
        <w:r w:rsidRPr="00DD57B8">
          <w:rPr>
            <w:rStyle w:val="Hypertextovodkaz"/>
            <w:noProof/>
            <w:lang w:val="en-US"/>
          </w:rPr>
          <w:t>8.1.5</w:t>
        </w:r>
        <w:r>
          <w:rPr>
            <w:rFonts w:asciiTheme="minorHAnsi" w:eastAsiaTheme="minorEastAsia" w:hAnsiTheme="minorHAnsi" w:cstheme="minorBidi"/>
            <w:i w:val="0"/>
            <w:noProof/>
            <w:sz w:val="22"/>
            <w:szCs w:val="22"/>
            <w:lang w:eastAsia="cs-CZ"/>
          </w:rPr>
          <w:tab/>
        </w:r>
        <w:r w:rsidRPr="00DD57B8">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_Toc48043350 \h </w:instrText>
        </w:r>
        <w:r>
          <w:rPr>
            <w:noProof/>
            <w:webHidden/>
          </w:rPr>
        </w:r>
        <w:r>
          <w:rPr>
            <w:noProof/>
            <w:webHidden/>
          </w:rPr>
          <w:fldChar w:fldCharType="separate"/>
        </w:r>
        <w:r>
          <w:rPr>
            <w:noProof/>
            <w:webHidden/>
          </w:rPr>
          <w:t>75</w:t>
        </w:r>
        <w:r>
          <w:rPr>
            <w:noProof/>
            <w:webHidden/>
          </w:rPr>
          <w:fldChar w:fldCharType="end"/>
        </w:r>
      </w:hyperlink>
    </w:p>
    <w:p w14:paraId="36C630EC"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51" w:history="1">
        <w:r w:rsidRPr="00DD57B8">
          <w:rPr>
            <w:rStyle w:val="Hypertextovodkaz"/>
            <w:noProof/>
            <w:lang w:val="en-US"/>
          </w:rPr>
          <w:t>8.1.6</w:t>
        </w:r>
        <w:r>
          <w:rPr>
            <w:rFonts w:asciiTheme="minorHAnsi" w:eastAsiaTheme="minorEastAsia" w:hAnsiTheme="minorHAnsi" w:cstheme="minorBidi"/>
            <w:i w:val="0"/>
            <w:noProof/>
            <w:sz w:val="22"/>
            <w:szCs w:val="22"/>
            <w:lang w:eastAsia="cs-CZ"/>
          </w:rPr>
          <w:tab/>
        </w:r>
        <w:r w:rsidRPr="00DD57B8">
          <w:rPr>
            <w:rStyle w:val="Hypertextovodkaz"/>
            <w:noProof/>
            <w:lang w:val="en-US"/>
          </w:rPr>
          <w:t>The source data used as the context used for the construction of XML document</w:t>
        </w:r>
        <w:r>
          <w:rPr>
            <w:noProof/>
            <w:webHidden/>
          </w:rPr>
          <w:tab/>
        </w:r>
        <w:r>
          <w:rPr>
            <w:noProof/>
            <w:webHidden/>
          </w:rPr>
          <w:fldChar w:fldCharType="begin"/>
        </w:r>
        <w:r>
          <w:rPr>
            <w:noProof/>
            <w:webHidden/>
          </w:rPr>
          <w:instrText xml:space="preserve"> PAGEREF _Toc48043351 \h </w:instrText>
        </w:r>
        <w:r>
          <w:rPr>
            <w:noProof/>
            <w:webHidden/>
          </w:rPr>
        </w:r>
        <w:r>
          <w:rPr>
            <w:noProof/>
            <w:webHidden/>
          </w:rPr>
          <w:fldChar w:fldCharType="separate"/>
        </w:r>
        <w:r>
          <w:rPr>
            <w:noProof/>
            <w:webHidden/>
          </w:rPr>
          <w:t>79</w:t>
        </w:r>
        <w:r>
          <w:rPr>
            <w:noProof/>
            <w:webHidden/>
          </w:rPr>
          <w:fldChar w:fldCharType="end"/>
        </w:r>
      </w:hyperlink>
    </w:p>
    <w:p w14:paraId="6C4FA014"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52" w:history="1">
        <w:r w:rsidRPr="00DD57B8">
          <w:rPr>
            <w:rStyle w:val="Hypertextovodkaz"/>
            <w:noProof/>
            <w:lang w:val="en-US"/>
          </w:rPr>
          <w:t>8.2</w:t>
        </w:r>
        <w:r>
          <w:rPr>
            <w:rFonts w:asciiTheme="minorHAnsi" w:eastAsiaTheme="minorEastAsia" w:hAnsiTheme="minorHAnsi" w:cstheme="minorBidi"/>
            <w:b w:val="0"/>
            <w:noProof/>
            <w:sz w:val="22"/>
            <w:szCs w:val="22"/>
            <w:lang w:eastAsia="cs-CZ"/>
          </w:rPr>
          <w:tab/>
        </w:r>
        <w:r w:rsidRPr="00DD57B8">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_Toc48043352 \h </w:instrText>
        </w:r>
        <w:r>
          <w:rPr>
            <w:noProof/>
            <w:webHidden/>
          </w:rPr>
        </w:r>
        <w:r>
          <w:rPr>
            <w:noProof/>
            <w:webHidden/>
          </w:rPr>
          <w:fldChar w:fldCharType="separate"/>
        </w:r>
        <w:r>
          <w:rPr>
            <w:noProof/>
            <w:webHidden/>
          </w:rPr>
          <w:t>88</w:t>
        </w:r>
        <w:r>
          <w:rPr>
            <w:noProof/>
            <w:webHidden/>
          </w:rPr>
          <w:fldChar w:fldCharType="end"/>
        </w:r>
      </w:hyperlink>
    </w:p>
    <w:p w14:paraId="45BD1102"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53" w:history="1">
        <w:r w:rsidRPr="00DD57B8">
          <w:rPr>
            <w:rStyle w:val="Hypertextovodkaz"/>
            <w:noProof/>
            <w:lang w:val="en-US"/>
          </w:rPr>
          <w:t>8.3</w:t>
        </w:r>
        <w:r>
          <w:rPr>
            <w:rFonts w:asciiTheme="minorHAnsi" w:eastAsiaTheme="minorEastAsia" w:hAnsiTheme="minorHAnsi" w:cstheme="minorBidi"/>
            <w:b w:val="0"/>
            <w:noProof/>
            <w:sz w:val="22"/>
            <w:szCs w:val="22"/>
            <w:lang w:eastAsia="cs-CZ"/>
          </w:rPr>
          <w:tab/>
        </w:r>
        <w:r w:rsidRPr="00DD57B8">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_Toc48043353 \h </w:instrText>
        </w:r>
        <w:r>
          <w:rPr>
            <w:noProof/>
            <w:webHidden/>
          </w:rPr>
        </w:r>
        <w:r>
          <w:rPr>
            <w:noProof/>
            <w:webHidden/>
          </w:rPr>
          <w:fldChar w:fldCharType="separate"/>
        </w:r>
        <w:r>
          <w:rPr>
            <w:noProof/>
            <w:webHidden/>
          </w:rPr>
          <w:t>89</w:t>
        </w:r>
        <w:r>
          <w:rPr>
            <w:noProof/>
            <w:webHidden/>
          </w:rPr>
          <w:fldChar w:fldCharType="end"/>
        </w:r>
      </w:hyperlink>
    </w:p>
    <w:p w14:paraId="01424961"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54" w:history="1">
        <w:r w:rsidRPr="00DD57B8">
          <w:rPr>
            <w:rStyle w:val="Hypertextovodkaz"/>
            <w:noProof/>
            <w:lang w:val="en-US"/>
          </w:rPr>
          <w:t>8.3.1</w:t>
        </w:r>
        <w:r>
          <w:rPr>
            <w:rFonts w:asciiTheme="minorHAnsi" w:eastAsiaTheme="minorEastAsia" w:hAnsiTheme="minorHAnsi" w:cstheme="minorBidi"/>
            <w:i w:val="0"/>
            <w:noProof/>
            <w:sz w:val="22"/>
            <w:szCs w:val="22"/>
            <w:lang w:eastAsia="cs-CZ"/>
          </w:rPr>
          <w:tab/>
        </w:r>
        <w:r w:rsidRPr="00DD57B8">
          <w:rPr>
            <w:rStyle w:val="Hypertextovodkaz"/>
            <w:noProof/>
            <w:lang w:val="en-US"/>
          </w:rPr>
          <w:t>Statement</w:t>
        </w:r>
        <w:r>
          <w:rPr>
            <w:noProof/>
            <w:webHidden/>
          </w:rPr>
          <w:tab/>
        </w:r>
        <w:r>
          <w:rPr>
            <w:noProof/>
            <w:webHidden/>
          </w:rPr>
          <w:fldChar w:fldCharType="begin"/>
        </w:r>
        <w:r>
          <w:rPr>
            <w:noProof/>
            <w:webHidden/>
          </w:rPr>
          <w:instrText xml:space="preserve"> PAGEREF _Toc48043354 \h </w:instrText>
        </w:r>
        <w:r>
          <w:rPr>
            <w:noProof/>
            <w:webHidden/>
          </w:rPr>
        </w:r>
        <w:r>
          <w:rPr>
            <w:noProof/>
            <w:webHidden/>
          </w:rPr>
          <w:fldChar w:fldCharType="separate"/>
        </w:r>
        <w:r>
          <w:rPr>
            <w:noProof/>
            <w:webHidden/>
          </w:rPr>
          <w:t>89</w:t>
        </w:r>
        <w:r>
          <w:rPr>
            <w:noProof/>
            <w:webHidden/>
          </w:rPr>
          <w:fldChar w:fldCharType="end"/>
        </w:r>
      </w:hyperlink>
    </w:p>
    <w:p w14:paraId="6705C4EF"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55" w:history="1">
        <w:r w:rsidRPr="00DD57B8">
          <w:rPr>
            <w:rStyle w:val="Hypertextovodkaz"/>
            <w:noProof/>
            <w:lang w:val="en-US"/>
          </w:rPr>
          <w:t>8.3.2</w:t>
        </w:r>
        <w:r>
          <w:rPr>
            <w:rFonts w:asciiTheme="minorHAnsi" w:eastAsiaTheme="minorEastAsia" w:hAnsiTheme="minorHAnsi" w:cstheme="minorBidi"/>
            <w:i w:val="0"/>
            <w:noProof/>
            <w:sz w:val="22"/>
            <w:szCs w:val="22"/>
            <w:lang w:eastAsia="cs-CZ"/>
          </w:rPr>
          <w:tab/>
        </w:r>
        <w:r w:rsidRPr="00DD57B8">
          <w:rPr>
            <w:rStyle w:val="Hypertextovodkaz"/>
            <w:noProof/>
            <w:lang w:val="en-US"/>
          </w:rPr>
          <w:t>Closing resources</w:t>
        </w:r>
        <w:r>
          <w:rPr>
            <w:noProof/>
            <w:webHidden/>
          </w:rPr>
          <w:tab/>
        </w:r>
        <w:r>
          <w:rPr>
            <w:noProof/>
            <w:webHidden/>
          </w:rPr>
          <w:fldChar w:fldCharType="begin"/>
        </w:r>
        <w:r>
          <w:rPr>
            <w:noProof/>
            <w:webHidden/>
          </w:rPr>
          <w:instrText xml:space="preserve"> PAGEREF _Toc48043355 \h </w:instrText>
        </w:r>
        <w:r>
          <w:rPr>
            <w:noProof/>
            <w:webHidden/>
          </w:rPr>
        </w:r>
        <w:r>
          <w:rPr>
            <w:noProof/>
            <w:webHidden/>
          </w:rPr>
          <w:fldChar w:fldCharType="separate"/>
        </w:r>
        <w:r>
          <w:rPr>
            <w:noProof/>
            <w:webHidden/>
          </w:rPr>
          <w:t>89</w:t>
        </w:r>
        <w:r>
          <w:rPr>
            <w:noProof/>
            <w:webHidden/>
          </w:rPr>
          <w:fldChar w:fldCharType="end"/>
        </w:r>
      </w:hyperlink>
    </w:p>
    <w:p w14:paraId="6360F597"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56" w:history="1">
        <w:r w:rsidRPr="00DD57B8">
          <w:rPr>
            <w:rStyle w:val="Hypertextovodkaz"/>
            <w:noProof/>
            <w:lang w:val="en-US"/>
          </w:rPr>
          <w:t>8.4</w:t>
        </w:r>
        <w:r>
          <w:rPr>
            <w:rFonts w:asciiTheme="minorHAnsi" w:eastAsiaTheme="minorEastAsia" w:hAnsiTheme="minorHAnsi" w:cstheme="minorBidi"/>
            <w:b w:val="0"/>
            <w:noProof/>
            <w:sz w:val="22"/>
            <w:szCs w:val="22"/>
            <w:lang w:eastAsia="cs-CZ"/>
          </w:rPr>
          <w:tab/>
        </w:r>
        <w:r w:rsidRPr="00DD57B8">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_Toc48043356 \h </w:instrText>
        </w:r>
        <w:r>
          <w:rPr>
            <w:noProof/>
            <w:webHidden/>
          </w:rPr>
        </w:r>
        <w:r>
          <w:rPr>
            <w:noProof/>
            <w:webHidden/>
          </w:rPr>
          <w:fldChar w:fldCharType="separate"/>
        </w:r>
        <w:r>
          <w:rPr>
            <w:noProof/>
            <w:webHidden/>
          </w:rPr>
          <w:t>90</w:t>
        </w:r>
        <w:r>
          <w:rPr>
            <w:noProof/>
            <w:webHidden/>
          </w:rPr>
          <w:fldChar w:fldCharType="end"/>
        </w:r>
      </w:hyperlink>
    </w:p>
    <w:p w14:paraId="19BA9553"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57" w:history="1">
        <w:r w:rsidRPr="00DD57B8">
          <w:rPr>
            <w:rStyle w:val="Hypertextovodkaz"/>
            <w:noProof/>
            <w:lang w:val="en-US"/>
          </w:rPr>
          <w:t>8.5</w:t>
        </w:r>
        <w:r>
          <w:rPr>
            <w:rFonts w:asciiTheme="minorHAnsi" w:eastAsiaTheme="minorEastAsia" w:hAnsiTheme="minorHAnsi" w:cstheme="minorBidi"/>
            <w:b w:val="0"/>
            <w:noProof/>
            <w:sz w:val="22"/>
            <w:szCs w:val="22"/>
            <w:lang w:eastAsia="cs-CZ"/>
          </w:rPr>
          <w:tab/>
        </w:r>
        <w:r w:rsidRPr="00DD57B8">
          <w:rPr>
            <w:rStyle w:val="Hypertextovodkaz"/>
            <w:noProof/>
            <w:lang w:val="en-US"/>
          </w:rPr>
          <w:t>Construction of groups</w:t>
        </w:r>
        <w:r>
          <w:rPr>
            <w:noProof/>
            <w:webHidden/>
          </w:rPr>
          <w:tab/>
        </w:r>
        <w:r>
          <w:rPr>
            <w:noProof/>
            <w:webHidden/>
          </w:rPr>
          <w:fldChar w:fldCharType="begin"/>
        </w:r>
        <w:r>
          <w:rPr>
            <w:noProof/>
            <w:webHidden/>
          </w:rPr>
          <w:instrText xml:space="preserve"> PAGEREF _Toc48043357 \h </w:instrText>
        </w:r>
        <w:r>
          <w:rPr>
            <w:noProof/>
            <w:webHidden/>
          </w:rPr>
        </w:r>
        <w:r>
          <w:rPr>
            <w:noProof/>
            <w:webHidden/>
          </w:rPr>
          <w:fldChar w:fldCharType="separate"/>
        </w:r>
        <w:r>
          <w:rPr>
            <w:noProof/>
            <w:webHidden/>
          </w:rPr>
          <w:t>91</w:t>
        </w:r>
        <w:r>
          <w:rPr>
            <w:noProof/>
            <w:webHidden/>
          </w:rPr>
          <w:fldChar w:fldCharType="end"/>
        </w:r>
      </w:hyperlink>
    </w:p>
    <w:p w14:paraId="25FF411C"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58" w:history="1">
        <w:r w:rsidRPr="00DD57B8">
          <w:rPr>
            <w:rStyle w:val="Hypertextovodkaz"/>
            <w:noProof/>
            <w:lang w:val="en-US"/>
          </w:rPr>
          <w:t>8.5.1</w:t>
        </w:r>
        <w:r>
          <w:rPr>
            <w:rFonts w:asciiTheme="minorHAnsi" w:eastAsiaTheme="minorEastAsia" w:hAnsiTheme="minorHAnsi" w:cstheme="minorBidi"/>
            <w:i w:val="0"/>
            <w:noProof/>
            <w:sz w:val="22"/>
            <w:szCs w:val="22"/>
            <w:lang w:eastAsia="cs-CZ"/>
          </w:rPr>
          <w:tab/>
        </w:r>
        <w:r w:rsidRPr="00DD57B8">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_Toc48043358 \h </w:instrText>
        </w:r>
        <w:r>
          <w:rPr>
            <w:noProof/>
            <w:webHidden/>
          </w:rPr>
        </w:r>
        <w:r>
          <w:rPr>
            <w:noProof/>
            <w:webHidden/>
          </w:rPr>
          <w:fldChar w:fldCharType="separate"/>
        </w:r>
        <w:r>
          <w:rPr>
            <w:noProof/>
            <w:webHidden/>
          </w:rPr>
          <w:t>92</w:t>
        </w:r>
        <w:r>
          <w:rPr>
            <w:noProof/>
            <w:webHidden/>
          </w:rPr>
          <w:fldChar w:fldCharType="end"/>
        </w:r>
      </w:hyperlink>
    </w:p>
    <w:p w14:paraId="4C718C3D"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59" w:history="1">
        <w:r w:rsidRPr="00DD57B8">
          <w:rPr>
            <w:rStyle w:val="Hypertextovodkaz"/>
            <w:noProof/>
            <w:lang w:val="en-US"/>
          </w:rPr>
          <w:t>8.5.2</w:t>
        </w:r>
        <w:r>
          <w:rPr>
            <w:rFonts w:asciiTheme="minorHAnsi" w:eastAsiaTheme="minorEastAsia" w:hAnsiTheme="minorHAnsi" w:cstheme="minorBidi"/>
            <w:i w:val="0"/>
            <w:noProof/>
            <w:sz w:val="22"/>
            <w:szCs w:val="22"/>
            <w:lang w:eastAsia="cs-CZ"/>
          </w:rPr>
          <w:tab/>
        </w:r>
        <w:r w:rsidRPr="00DD57B8">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_Toc48043359 \h </w:instrText>
        </w:r>
        <w:r>
          <w:rPr>
            <w:noProof/>
            <w:webHidden/>
          </w:rPr>
        </w:r>
        <w:r>
          <w:rPr>
            <w:noProof/>
            <w:webHidden/>
          </w:rPr>
          <w:fldChar w:fldCharType="separate"/>
        </w:r>
        <w:r>
          <w:rPr>
            <w:noProof/>
            <w:webHidden/>
          </w:rPr>
          <w:t>92</w:t>
        </w:r>
        <w:r>
          <w:rPr>
            <w:noProof/>
            <w:webHidden/>
          </w:rPr>
          <w:fldChar w:fldCharType="end"/>
        </w:r>
      </w:hyperlink>
    </w:p>
    <w:p w14:paraId="3B1DDB6C"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60" w:history="1">
        <w:r w:rsidRPr="00DD57B8">
          <w:rPr>
            <w:rStyle w:val="Hypertextovodkaz"/>
            <w:noProof/>
            <w:lang w:val="en-US"/>
          </w:rPr>
          <w:t>8.5.3</w:t>
        </w:r>
        <w:r>
          <w:rPr>
            <w:rFonts w:asciiTheme="minorHAnsi" w:eastAsiaTheme="minorEastAsia" w:hAnsiTheme="minorHAnsi" w:cstheme="minorBidi"/>
            <w:i w:val="0"/>
            <w:noProof/>
            <w:sz w:val="22"/>
            <w:szCs w:val="22"/>
            <w:lang w:eastAsia="cs-CZ"/>
          </w:rPr>
          <w:tab/>
        </w:r>
        <w:r w:rsidRPr="00DD57B8">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_Toc48043360 \h </w:instrText>
        </w:r>
        <w:r>
          <w:rPr>
            <w:noProof/>
            <w:webHidden/>
          </w:rPr>
        </w:r>
        <w:r>
          <w:rPr>
            <w:noProof/>
            <w:webHidden/>
          </w:rPr>
          <w:fldChar w:fldCharType="separate"/>
        </w:r>
        <w:r>
          <w:rPr>
            <w:noProof/>
            <w:webHidden/>
          </w:rPr>
          <w:t>94</w:t>
        </w:r>
        <w:r>
          <w:rPr>
            <w:noProof/>
            <w:webHidden/>
          </w:rPr>
          <w:fldChar w:fldCharType="end"/>
        </w:r>
      </w:hyperlink>
    </w:p>
    <w:p w14:paraId="0377A138"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61" w:history="1">
        <w:r w:rsidRPr="00DD57B8">
          <w:rPr>
            <w:rStyle w:val="Hypertextovodkaz"/>
            <w:noProof/>
            <w:lang w:val="en-US"/>
          </w:rPr>
          <w:t>8.6</w:t>
        </w:r>
        <w:r>
          <w:rPr>
            <w:rFonts w:asciiTheme="minorHAnsi" w:eastAsiaTheme="minorEastAsia" w:hAnsiTheme="minorHAnsi" w:cstheme="minorBidi"/>
            <w:b w:val="0"/>
            <w:noProof/>
            <w:sz w:val="22"/>
            <w:szCs w:val="22"/>
            <w:lang w:eastAsia="cs-CZ"/>
          </w:rPr>
          <w:tab/>
        </w:r>
        <w:r w:rsidRPr="00DD57B8">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_Toc48043361 \h </w:instrText>
        </w:r>
        <w:r>
          <w:rPr>
            <w:noProof/>
            <w:webHidden/>
          </w:rPr>
        </w:r>
        <w:r>
          <w:rPr>
            <w:noProof/>
            <w:webHidden/>
          </w:rPr>
          <w:fldChar w:fldCharType="separate"/>
        </w:r>
        <w:r>
          <w:rPr>
            <w:noProof/>
            <w:webHidden/>
          </w:rPr>
          <w:t>96</w:t>
        </w:r>
        <w:r>
          <w:rPr>
            <w:noProof/>
            <w:webHidden/>
          </w:rPr>
          <w:fldChar w:fldCharType="end"/>
        </w:r>
      </w:hyperlink>
    </w:p>
    <w:p w14:paraId="1F7092CC"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62" w:history="1">
        <w:r w:rsidRPr="00DD57B8">
          <w:rPr>
            <w:rStyle w:val="Hypertextovodkaz"/>
            <w:noProof/>
            <w:lang w:val="en-US"/>
          </w:rPr>
          <w:t>8.6.1</w:t>
        </w:r>
        <w:r>
          <w:rPr>
            <w:rFonts w:asciiTheme="minorHAnsi" w:eastAsiaTheme="minorEastAsia" w:hAnsiTheme="minorHAnsi" w:cstheme="minorBidi"/>
            <w:i w:val="0"/>
            <w:noProof/>
            <w:sz w:val="22"/>
            <w:szCs w:val="22"/>
            <w:lang w:eastAsia="cs-CZ"/>
          </w:rPr>
          <w:tab/>
        </w:r>
        <w:r w:rsidRPr="00DD57B8">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_Toc48043362 \h </w:instrText>
        </w:r>
        <w:r>
          <w:rPr>
            <w:noProof/>
            <w:webHidden/>
          </w:rPr>
        </w:r>
        <w:r>
          <w:rPr>
            <w:noProof/>
            <w:webHidden/>
          </w:rPr>
          <w:fldChar w:fldCharType="separate"/>
        </w:r>
        <w:r>
          <w:rPr>
            <w:noProof/>
            <w:webHidden/>
          </w:rPr>
          <w:t>97</w:t>
        </w:r>
        <w:r>
          <w:rPr>
            <w:noProof/>
            <w:webHidden/>
          </w:rPr>
          <w:fldChar w:fldCharType="end"/>
        </w:r>
      </w:hyperlink>
    </w:p>
    <w:p w14:paraId="3CBC7174"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63" w:history="1">
        <w:r w:rsidRPr="00DD57B8">
          <w:rPr>
            <w:rStyle w:val="Hypertextovodkaz"/>
            <w:noProof/>
            <w:lang w:val="en-US"/>
          </w:rPr>
          <w:t>8.6.2</w:t>
        </w:r>
        <w:r>
          <w:rPr>
            <w:rFonts w:asciiTheme="minorHAnsi" w:eastAsiaTheme="minorEastAsia" w:hAnsiTheme="minorHAnsi" w:cstheme="minorBidi"/>
            <w:i w:val="0"/>
            <w:noProof/>
            <w:sz w:val="22"/>
            <w:szCs w:val="22"/>
            <w:lang w:eastAsia="cs-CZ"/>
          </w:rPr>
          <w:tab/>
        </w:r>
        <w:r w:rsidRPr="00DD57B8">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_Toc48043363 \h </w:instrText>
        </w:r>
        <w:r>
          <w:rPr>
            <w:noProof/>
            <w:webHidden/>
          </w:rPr>
        </w:r>
        <w:r>
          <w:rPr>
            <w:noProof/>
            <w:webHidden/>
          </w:rPr>
          <w:fldChar w:fldCharType="separate"/>
        </w:r>
        <w:r>
          <w:rPr>
            <w:noProof/>
            <w:webHidden/>
          </w:rPr>
          <w:t>98</w:t>
        </w:r>
        <w:r>
          <w:rPr>
            <w:noProof/>
            <w:webHidden/>
          </w:rPr>
          <w:fldChar w:fldCharType="end"/>
        </w:r>
      </w:hyperlink>
    </w:p>
    <w:p w14:paraId="245944B6"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64" w:history="1">
        <w:r w:rsidRPr="00DD57B8">
          <w:rPr>
            <w:rStyle w:val="Hypertextovodkaz"/>
            <w:noProof/>
            <w:lang w:val="en-US"/>
          </w:rPr>
          <w:t>8.7</w:t>
        </w:r>
        <w:r>
          <w:rPr>
            <w:rFonts w:asciiTheme="minorHAnsi" w:eastAsiaTheme="minorEastAsia" w:hAnsiTheme="minorHAnsi" w:cstheme="minorBidi"/>
            <w:b w:val="0"/>
            <w:noProof/>
            <w:sz w:val="22"/>
            <w:szCs w:val="22"/>
            <w:lang w:eastAsia="cs-CZ"/>
          </w:rPr>
          <w:tab/>
        </w:r>
        <w:r w:rsidRPr="00DD57B8">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_Toc48043364 \h </w:instrText>
        </w:r>
        <w:r>
          <w:rPr>
            <w:noProof/>
            <w:webHidden/>
          </w:rPr>
        </w:r>
        <w:r>
          <w:rPr>
            <w:noProof/>
            <w:webHidden/>
          </w:rPr>
          <w:fldChar w:fldCharType="separate"/>
        </w:r>
        <w:r>
          <w:rPr>
            <w:noProof/>
            <w:webHidden/>
          </w:rPr>
          <w:t>99</w:t>
        </w:r>
        <w:r>
          <w:rPr>
            <w:noProof/>
            <w:webHidden/>
          </w:rPr>
          <w:fldChar w:fldCharType="end"/>
        </w:r>
      </w:hyperlink>
    </w:p>
    <w:p w14:paraId="0FADBE3B"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65" w:history="1">
        <w:r w:rsidRPr="00DD57B8">
          <w:rPr>
            <w:rStyle w:val="Hypertextovodkaz"/>
            <w:noProof/>
            <w:lang w:val="en-US"/>
          </w:rPr>
          <w:t>8.7.1</w:t>
        </w:r>
        <w:r>
          <w:rPr>
            <w:rFonts w:asciiTheme="minorHAnsi" w:eastAsiaTheme="minorEastAsia" w:hAnsiTheme="minorHAnsi" w:cstheme="minorBidi"/>
            <w:i w:val="0"/>
            <w:noProof/>
            <w:sz w:val="22"/>
            <w:szCs w:val="22"/>
            <w:lang w:eastAsia="cs-CZ"/>
          </w:rPr>
          <w:tab/>
        </w:r>
        <w:r w:rsidRPr="00DD57B8">
          <w:rPr>
            <w:rStyle w:val="Hypertextovodkaz"/>
            <w:noProof/>
            <w:lang w:val="en-US"/>
          </w:rPr>
          <w:t>X-definition of HTML document</w:t>
        </w:r>
        <w:r>
          <w:rPr>
            <w:noProof/>
            <w:webHidden/>
          </w:rPr>
          <w:tab/>
        </w:r>
        <w:r>
          <w:rPr>
            <w:noProof/>
            <w:webHidden/>
          </w:rPr>
          <w:fldChar w:fldCharType="begin"/>
        </w:r>
        <w:r>
          <w:rPr>
            <w:noProof/>
            <w:webHidden/>
          </w:rPr>
          <w:instrText xml:space="preserve"> PAGEREF _Toc48043365 \h </w:instrText>
        </w:r>
        <w:r>
          <w:rPr>
            <w:noProof/>
            <w:webHidden/>
          </w:rPr>
        </w:r>
        <w:r>
          <w:rPr>
            <w:noProof/>
            <w:webHidden/>
          </w:rPr>
          <w:fldChar w:fldCharType="separate"/>
        </w:r>
        <w:r>
          <w:rPr>
            <w:noProof/>
            <w:webHidden/>
          </w:rPr>
          <w:t>100</w:t>
        </w:r>
        <w:r>
          <w:rPr>
            <w:noProof/>
            <w:webHidden/>
          </w:rPr>
          <w:fldChar w:fldCharType="end"/>
        </w:r>
      </w:hyperlink>
    </w:p>
    <w:p w14:paraId="1767952F"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66" w:history="1">
        <w:r w:rsidRPr="00DD57B8">
          <w:rPr>
            <w:rStyle w:val="Hypertextovodkaz"/>
            <w:noProof/>
            <w:lang w:val="en-US"/>
          </w:rPr>
          <w:t>8.7.2</w:t>
        </w:r>
        <w:r>
          <w:rPr>
            <w:rFonts w:asciiTheme="minorHAnsi" w:eastAsiaTheme="minorEastAsia" w:hAnsiTheme="minorHAnsi" w:cstheme="minorBidi"/>
            <w:i w:val="0"/>
            <w:noProof/>
            <w:sz w:val="22"/>
            <w:szCs w:val="22"/>
            <w:lang w:eastAsia="cs-CZ"/>
          </w:rPr>
          <w:tab/>
        </w:r>
        <w:r w:rsidRPr="00DD57B8">
          <w:rPr>
            <w:rStyle w:val="Hypertextovodkaz"/>
            <w:noProof/>
            <w:lang w:val="en-US"/>
          </w:rPr>
          <w:t>Create section used to construct a HTML document</w:t>
        </w:r>
        <w:r>
          <w:rPr>
            <w:noProof/>
            <w:webHidden/>
          </w:rPr>
          <w:tab/>
        </w:r>
        <w:r>
          <w:rPr>
            <w:noProof/>
            <w:webHidden/>
          </w:rPr>
          <w:fldChar w:fldCharType="begin"/>
        </w:r>
        <w:r>
          <w:rPr>
            <w:noProof/>
            <w:webHidden/>
          </w:rPr>
          <w:instrText xml:space="preserve"> PAGEREF _Toc48043366 \h </w:instrText>
        </w:r>
        <w:r>
          <w:rPr>
            <w:noProof/>
            <w:webHidden/>
          </w:rPr>
        </w:r>
        <w:r>
          <w:rPr>
            <w:noProof/>
            <w:webHidden/>
          </w:rPr>
          <w:fldChar w:fldCharType="separate"/>
        </w:r>
        <w:r>
          <w:rPr>
            <w:noProof/>
            <w:webHidden/>
          </w:rPr>
          <w:t>100</w:t>
        </w:r>
        <w:r>
          <w:rPr>
            <w:noProof/>
            <w:webHidden/>
          </w:rPr>
          <w:fldChar w:fldCharType="end"/>
        </w:r>
      </w:hyperlink>
    </w:p>
    <w:p w14:paraId="7BD2E4F1" w14:textId="77777777" w:rsidR="00E01FFE" w:rsidRDefault="00E01FFE">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8043367" w:history="1">
        <w:r w:rsidRPr="00DD57B8">
          <w:rPr>
            <w:rStyle w:val="Hypertextovodkaz"/>
            <w:noProof/>
            <w:lang w:val="en-US"/>
          </w:rPr>
          <w:t>9</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Using of X</w:t>
        </w:r>
        <w:r w:rsidRPr="00DD57B8">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_Toc48043367 \h </w:instrText>
        </w:r>
        <w:r>
          <w:rPr>
            <w:noProof/>
            <w:webHidden/>
          </w:rPr>
        </w:r>
        <w:r>
          <w:rPr>
            <w:noProof/>
            <w:webHidden/>
          </w:rPr>
          <w:fldChar w:fldCharType="separate"/>
        </w:r>
        <w:r>
          <w:rPr>
            <w:noProof/>
            <w:webHidden/>
          </w:rPr>
          <w:t>104</w:t>
        </w:r>
        <w:r>
          <w:rPr>
            <w:noProof/>
            <w:webHidden/>
          </w:rPr>
          <w:fldChar w:fldCharType="end"/>
        </w:r>
      </w:hyperlink>
    </w:p>
    <w:p w14:paraId="64A5EC9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68" w:history="1">
        <w:r w:rsidRPr="00DD57B8">
          <w:rPr>
            <w:rStyle w:val="Hypertextovodkaz"/>
            <w:noProof/>
            <w:lang w:val="en-US"/>
          </w:rPr>
          <w:t>9.1</w:t>
        </w:r>
        <w:r>
          <w:rPr>
            <w:rFonts w:asciiTheme="minorHAnsi" w:eastAsiaTheme="minorEastAsia" w:hAnsiTheme="minorHAnsi" w:cstheme="minorBidi"/>
            <w:b w:val="0"/>
            <w:noProof/>
            <w:sz w:val="22"/>
            <w:szCs w:val="22"/>
            <w:lang w:eastAsia="cs-CZ"/>
          </w:rPr>
          <w:tab/>
        </w:r>
        <w:r w:rsidRPr="00DD57B8">
          <w:rPr>
            <w:rStyle w:val="Hypertextovodkaz"/>
            <w:noProof/>
            <w:lang w:val="en-US"/>
          </w:rPr>
          <w:t>Running the validation mode</w:t>
        </w:r>
        <w:r>
          <w:rPr>
            <w:noProof/>
            <w:webHidden/>
          </w:rPr>
          <w:tab/>
        </w:r>
        <w:r>
          <w:rPr>
            <w:noProof/>
            <w:webHidden/>
          </w:rPr>
          <w:fldChar w:fldCharType="begin"/>
        </w:r>
        <w:r>
          <w:rPr>
            <w:noProof/>
            <w:webHidden/>
          </w:rPr>
          <w:instrText xml:space="preserve"> PAGEREF _Toc48043368 \h </w:instrText>
        </w:r>
        <w:r>
          <w:rPr>
            <w:noProof/>
            <w:webHidden/>
          </w:rPr>
        </w:r>
        <w:r>
          <w:rPr>
            <w:noProof/>
            <w:webHidden/>
          </w:rPr>
          <w:fldChar w:fldCharType="separate"/>
        </w:r>
        <w:r>
          <w:rPr>
            <w:noProof/>
            <w:webHidden/>
          </w:rPr>
          <w:t>104</w:t>
        </w:r>
        <w:r>
          <w:rPr>
            <w:noProof/>
            <w:webHidden/>
          </w:rPr>
          <w:fldChar w:fldCharType="end"/>
        </w:r>
      </w:hyperlink>
    </w:p>
    <w:p w14:paraId="4C71F3DC"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69" w:history="1">
        <w:r w:rsidRPr="00DD57B8">
          <w:rPr>
            <w:rStyle w:val="Hypertextovodkaz"/>
            <w:noProof/>
            <w:lang w:val="en-US"/>
          </w:rPr>
          <w:t>9.2</w:t>
        </w:r>
        <w:r>
          <w:rPr>
            <w:rFonts w:asciiTheme="minorHAnsi" w:eastAsiaTheme="minorEastAsia" w:hAnsiTheme="minorHAnsi" w:cstheme="minorBidi"/>
            <w:b w:val="0"/>
            <w:noProof/>
            <w:sz w:val="22"/>
            <w:szCs w:val="22"/>
            <w:lang w:eastAsia="cs-CZ"/>
          </w:rPr>
          <w:tab/>
        </w:r>
        <w:r w:rsidRPr="00DD57B8">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_Toc48043369 \h </w:instrText>
        </w:r>
        <w:r>
          <w:rPr>
            <w:noProof/>
            <w:webHidden/>
          </w:rPr>
        </w:r>
        <w:r>
          <w:rPr>
            <w:noProof/>
            <w:webHidden/>
          </w:rPr>
          <w:fldChar w:fldCharType="separate"/>
        </w:r>
        <w:r>
          <w:rPr>
            <w:noProof/>
            <w:webHidden/>
          </w:rPr>
          <w:t>105</w:t>
        </w:r>
        <w:r>
          <w:rPr>
            <w:noProof/>
            <w:webHidden/>
          </w:rPr>
          <w:fldChar w:fldCharType="end"/>
        </w:r>
      </w:hyperlink>
    </w:p>
    <w:p w14:paraId="4AA50FB2"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70" w:history="1">
        <w:r w:rsidRPr="00DD57B8">
          <w:rPr>
            <w:rStyle w:val="Hypertextovodkaz"/>
            <w:noProof/>
            <w:lang w:val="en-US"/>
          </w:rPr>
          <w:t>9.3</w:t>
        </w:r>
        <w:r>
          <w:rPr>
            <w:rFonts w:asciiTheme="minorHAnsi" w:eastAsiaTheme="minorEastAsia" w:hAnsiTheme="minorHAnsi" w:cstheme="minorBidi"/>
            <w:b w:val="0"/>
            <w:noProof/>
            <w:sz w:val="22"/>
            <w:szCs w:val="22"/>
            <w:lang w:eastAsia="cs-CZ"/>
          </w:rPr>
          <w:tab/>
        </w:r>
        <w:r w:rsidRPr="00DD57B8">
          <w:rPr>
            <w:rStyle w:val="Hypertextovodkaz"/>
            <w:noProof/>
            <w:lang w:val="en-US"/>
          </w:rPr>
          <w:t>Alternate creation of XDPool</w:t>
        </w:r>
        <w:r>
          <w:rPr>
            <w:noProof/>
            <w:webHidden/>
          </w:rPr>
          <w:tab/>
        </w:r>
        <w:r>
          <w:rPr>
            <w:noProof/>
            <w:webHidden/>
          </w:rPr>
          <w:fldChar w:fldCharType="begin"/>
        </w:r>
        <w:r>
          <w:rPr>
            <w:noProof/>
            <w:webHidden/>
          </w:rPr>
          <w:instrText xml:space="preserve"> PAGEREF _Toc48043370 \h </w:instrText>
        </w:r>
        <w:r>
          <w:rPr>
            <w:noProof/>
            <w:webHidden/>
          </w:rPr>
        </w:r>
        <w:r>
          <w:rPr>
            <w:noProof/>
            <w:webHidden/>
          </w:rPr>
          <w:fldChar w:fldCharType="separate"/>
        </w:r>
        <w:r>
          <w:rPr>
            <w:noProof/>
            <w:webHidden/>
          </w:rPr>
          <w:t>106</w:t>
        </w:r>
        <w:r>
          <w:rPr>
            <w:noProof/>
            <w:webHidden/>
          </w:rPr>
          <w:fldChar w:fldCharType="end"/>
        </w:r>
      </w:hyperlink>
    </w:p>
    <w:p w14:paraId="3957F229"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71" w:history="1">
        <w:r w:rsidRPr="00DD57B8">
          <w:rPr>
            <w:rStyle w:val="Hypertextovodkaz"/>
            <w:noProof/>
            <w:lang w:val="en-US"/>
          </w:rPr>
          <w:t>9.4</w:t>
        </w:r>
        <w:r>
          <w:rPr>
            <w:rFonts w:asciiTheme="minorHAnsi" w:eastAsiaTheme="minorEastAsia" w:hAnsiTheme="minorHAnsi" w:cstheme="minorBidi"/>
            <w:b w:val="0"/>
            <w:noProof/>
            <w:sz w:val="22"/>
            <w:szCs w:val="22"/>
            <w:lang w:eastAsia="cs-CZ"/>
          </w:rPr>
          <w:tab/>
        </w:r>
        <w:r w:rsidRPr="00DD57B8">
          <w:rPr>
            <w:rStyle w:val="Hypertextovodkaz"/>
            <w:noProof/>
            <w:lang w:val="en-US"/>
          </w:rPr>
          <w:t>Build XDPool with classes containing exteral metods</w:t>
        </w:r>
        <w:r>
          <w:rPr>
            <w:noProof/>
            <w:webHidden/>
          </w:rPr>
          <w:tab/>
        </w:r>
        <w:r>
          <w:rPr>
            <w:noProof/>
            <w:webHidden/>
          </w:rPr>
          <w:fldChar w:fldCharType="begin"/>
        </w:r>
        <w:r>
          <w:rPr>
            <w:noProof/>
            <w:webHidden/>
          </w:rPr>
          <w:instrText xml:space="preserve"> PAGEREF _Toc48043371 \h </w:instrText>
        </w:r>
        <w:r>
          <w:rPr>
            <w:noProof/>
            <w:webHidden/>
          </w:rPr>
        </w:r>
        <w:r>
          <w:rPr>
            <w:noProof/>
            <w:webHidden/>
          </w:rPr>
          <w:fldChar w:fldCharType="separate"/>
        </w:r>
        <w:r>
          <w:rPr>
            <w:noProof/>
            <w:webHidden/>
          </w:rPr>
          <w:t>106</w:t>
        </w:r>
        <w:r>
          <w:rPr>
            <w:noProof/>
            <w:webHidden/>
          </w:rPr>
          <w:fldChar w:fldCharType="end"/>
        </w:r>
      </w:hyperlink>
    </w:p>
    <w:p w14:paraId="7DF1E83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72" w:history="1">
        <w:r w:rsidRPr="00DD57B8">
          <w:rPr>
            <w:rStyle w:val="Hypertextovodkaz"/>
            <w:noProof/>
            <w:lang w:val="en-US"/>
          </w:rPr>
          <w:t>9.5</w:t>
        </w:r>
        <w:r>
          <w:rPr>
            <w:rFonts w:asciiTheme="minorHAnsi" w:eastAsiaTheme="minorEastAsia" w:hAnsiTheme="minorHAnsi" w:cstheme="minorBidi"/>
            <w:b w:val="0"/>
            <w:noProof/>
            <w:sz w:val="22"/>
            <w:szCs w:val="22"/>
            <w:lang w:eastAsia="cs-CZ"/>
          </w:rPr>
          <w:tab/>
        </w:r>
        <w:r w:rsidRPr="00DD57B8">
          <w:rPr>
            <w:rStyle w:val="Hypertextovodkaz"/>
            <w:noProof/>
            <w:lang w:val="en-US"/>
          </w:rPr>
          <w:t>Get result of X</w:t>
        </w:r>
        <w:r w:rsidRPr="00DD57B8">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_Toc48043372 \h </w:instrText>
        </w:r>
        <w:r>
          <w:rPr>
            <w:noProof/>
            <w:webHidden/>
          </w:rPr>
        </w:r>
        <w:r>
          <w:rPr>
            <w:noProof/>
            <w:webHidden/>
          </w:rPr>
          <w:fldChar w:fldCharType="separate"/>
        </w:r>
        <w:r>
          <w:rPr>
            <w:noProof/>
            <w:webHidden/>
          </w:rPr>
          <w:t>107</w:t>
        </w:r>
        <w:r>
          <w:rPr>
            <w:noProof/>
            <w:webHidden/>
          </w:rPr>
          <w:fldChar w:fldCharType="end"/>
        </w:r>
      </w:hyperlink>
    </w:p>
    <w:p w14:paraId="446626E0"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73" w:history="1">
        <w:r w:rsidRPr="00DD57B8">
          <w:rPr>
            <w:rStyle w:val="Hypertextovodkaz"/>
            <w:noProof/>
            <w:lang w:val="en-US"/>
          </w:rPr>
          <w:t>9.6</w:t>
        </w:r>
        <w:r>
          <w:rPr>
            <w:rFonts w:asciiTheme="minorHAnsi" w:eastAsiaTheme="minorEastAsia" w:hAnsiTheme="minorHAnsi" w:cstheme="minorBidi"/>
            <w:b w:val="0"/>
            <w:noProof/>
            <w:sz w:val="22"/>
            <w:szCs w:val="22"/>
            <w:lang w:eastAsia="cs-CZ"/>
          </w:rPr>
          <w:tab/>
        </w:r>
        <w:r w:rsidRPr="00DD57B8">
          <w:rPr>
            <w:rStyle w:val="Hypertextovodkaz"/>
            <w:noProof/>
            <w:lang w:val="en-US"/>
          </w:rPr>
          <w:t>External variables</w:t>
        </w:r>
        <w:r>
          <w:rPr>
            <w:noProof/>
            <w:webHidden/>
          </w:rPr>
          <w:tab/>
        </w:r>
        <w:r>
          <w:rPr>
            <w:noProof/>
            <w:webHidden/>
          </w:rPr>
          <w:fldChar w:fldCharType="begin"/>
        </w:r>
        <w:r>
          <w:rPr>
            <w:noProof/>
            <w:webHidden/>
          </w:rPr>
          <w:instrText xml:space="preserve"> PAGEREF _Toc48043373 \h </w:instrText>
        </w:r>
        <w:r>
          <w:rPr>
            <w:noProof/>
            <w:webHidden/>
          </w:rPr>
        </w:r>
        <w:r>
          <w:rPr>
            <w:noProof/>
            <w:webHidden/>
          </w:rPr>
          <w:fldChar w:fldCharType="separate"/>
        </w:r>
        <w:r>
          <w:rPr>
            <w:noProof/>
            <w:webHidden/>
          </w:rPr>
          <w:t>107</w:t>
        </w:r>
        <w:r>
          <w:rPr>
            <w:noProof/>
            <w:webHidden/>
          </w:rPr>
          <w:fldChar w:fldCharType="end"/>
        </w:r>
      </w:hyperlink>
    </w:p>
    <w:p w14:paraId="1DEE2F53"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74" w:history="1">
        <w:r w:rsidRPr="00DD57B8">
          <w:rPr>
            <w:rStyle w:val="Hypertextovodkaz"/>
            <w:noProof/>
            <w:lang w:val="en-US"/>
          </w:rPr>
          <w:t>9.6.1</w:t>
        </w:r>
        <w:r>
          <w:rPr>
            <w:rFonts w:asciiTheme="minorHAnsi" w:eastAsiaTheme="minorEastAsia" w:hAnsiTheme="minorHAnsi" w:cstheme="minorBidi"/>
            <w:i w:val="0"/>
            <w:noProof/>
            <w:sz w:val="22"/>
            <w:szCs w:val="22"/>
            <w:lang w:eastAsia="cs-CZ"/>
          </w:rPr>
          <w:tab/>
        </w:r>
        <w:r w:rsidRPr="00DD57B8">
          <w:rPr>
            <w:rStyle w:val="Hypertextovodkaz"/>
            <w:noProof/>
            <w:lang w:val="en-US"/>
          </w:rPr>
          <w:t>Connection to the reelational database</w:t>
        </w:r>
        <w:r>
          <w:rPr>
            <w:noProof/>
            <w:webHidden/>
          </w:rPr>
          <w:tab/>
        </w:r>
        <w:r>
          <w:rPr>
            <w:noProof/>
            <w:webHidden/>
          </w:rPr>
          <w:fldChar w:fldCharType="begin"/>
        </w:r>
        <w:r>
          <w:rPr>
            <w:noProof/>
            <w:webHidden/>
          </w:rPr>
          <w:instrText xml:space="preserve"> PAGEREF _Toc48043374 \h </w:instrText>
        </w:r>
        <w:r>
          <w:rPr>
            <w:noProof/>
            <w:webHidden/>
          </w:rPr>
        </w:r>
        <w:r>
          <w:rPr>
            <w:noProof/>
            <w:webHidden/>
          </w:rPr>
          <w:fldChar w:fldCharType="separate"/>
        </w:r>
        <w:r>
          <w:rPr>
            <w:noProof/>
            <w:webHidden/>
          </w:rPr>
          <w:t>108</w:t>
        </w:r>
        <w:r>
          <w:rPr>
            <w:noProof/>
            <w:webHidden/>
          </w:rPr>
          <w:fldChar w:fldCharType="end"/>
        </w:r>
      </w:hyperlink>
    </w:p>
    <w:p w14:paraId="559A55B9"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75" w:history="1">
        <w:r w:rsidRPr="00DD57B8">
          <w:rPr>
            <w:rStyle w:val="Hypertextovodkaz"/>
            <w:noProof/>
            <w:lang w:val="en-US"/>
          </w:rPr>
          <w:t>9.7</w:t>
        </w:r>
        <w:r>
          <w:rPr>
            <w:rFonts w:asciiTheme="minorHAnsi" w:eastAsiaTheme="minorEastAsia" w:hAnsiTheme="minorHAnsi" w:cstheme="minorBidi"/>
            <w:b w:val="0"/>
            <w:noProof/>
            <w:sz w:val="22"/>
            <w:szCs w:val="22"/>
            <w:lang w:eastAsia="cs-CZ"/>
          </w:rPr>
          <w:tab/>
        </w:r>
        <w:r w:rsidRPr="00DD57B8">
          <w:rPr>
            <w:rStyle w:val="Hypertextovodkaz"/>
            <w:noProof/>
            <w:lang w:val="en-US"/>
          </w:rPr>
          <w:t>External instance methods</w:t>
        </w:r>
        <w:r>
          <w:rPr>
            <w:noProof/>
            <w:webHidden/>
          </w:rPr>
          <w:tab/>
        </w:r>
        <w:r>
          <w:rPr>
            <w:noProof/>
            <w:webHidden/>
          </w:rPr>
          <w:fldChar w:fldCharType="begin"/>
        </w:r>
        <w:r>
          <w:rPr>
            <w:noProof/>
            <w:webHidden/>
          </w:rPr>
          <w:instrText xml:space="preserve"> PAGEREF _Toc48043375 \h </w:instrText>
        </w:r>
        <w:r>
          <w:rPr>
            <w:noProof/>
            <w:webHidden/>
          </w:rPr>
        </w:r>
        <w:r>
          <w:rPr>
            <w:noProof/>
            <w:webHidden/>
          </w:rPr>
          <w:fldChar w:fldCharType="separate"/>
        </w:r>
        <w:r>
          <w:rPr>
            <w:noProof/>
            <w:webHidden/>
          </w:rPr>
          <w:t>109</w:t>
        </w:r>
        <w:r>
          <w:rPr>
            <w:noProof/>
            <w:webHidden/>
          </w:rPr>
          <w:fldChar w:fldCharType="end"/>
        </w:r>
      </w:hyperlink>
    </w:p>
    <w:p w14:paraId="1CD77A7E"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76" w:history="1">
        <w:r w:rsidRPr="00DD57B8">
          <w:rPr>
            <w:rStyle w:val="Hypertextovodkaz"/>
            <w:noProof/>
            <w:lang w:val="en-US"/>
          </w:rPr>
          <w:t>9.8</w:t>
        </w:r>
        <w:r>
          <w:rPr>
            <w:rFonts w:asciiTheme="minorHAnsi" w:eastAsiaTheme="minorEastAsia" w:hAnsiTheme="minorHAnsi" w:cstheme="minorBidi"/>
            <w:b w:val="0"/>
            <w:noProof/>
            <w:sz w:val="22"/>
            <w:szCs w:val="22"/>
            <w:lang w:eastAsia="cs-CZ"/>
          </w:rPr>
          <w:tab/>
        </w:r>
        <w:r w:rsidRPr="00DD57B8">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_Toc48043376 \h </w:instrText>
        </w:r>
        <w:r>
          <w:rPr>
            <w:noProof/>
            <w:webHidden/>
          </w:rPr>
        </w:r>
        <w:r>
          <w:rPr>
            <w:noProof/>
            <w:webHidden/>
          </w:rPr>
          <w:fldChar w:fldCharType="separate"/>
        </w:r>
        <w:r>
          <w:rPr>
            <w:noProof/>
            <w:webHidden/>
          </w:rPr>
          <w:t>110</w:t>
        </w:r>
        <w:r>
          <w:rPr>
            <w:noProof/>
            <w:webHidden/>
          </w:rPr>
          <w:fldChar w:fldCharType="end"/>
        </w:r>
      </w:hyperlink>
    </w:p>
    <w:p w14:paraId="1182F6EA"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77" w:history="1">
        <w:r w:rsidRPr="00DD57B8">
          <w:rPr>
            <w:rStyle w:val="Hypertextovodkaz"/>
            <w:noProof/>
            <w:lang w:val="en-US"/>
          </w:rPr>
          <w:t>9.9</w:t>
        </w:r>
        <w:r>
          <w:rPr>
            <w:rFonts w:asciiTheme="minorHAnsi" w:eastAsiaTheme="minorEastAsia" w:hAnsiTheme="minorHAnsi" w:cstheme="minorBidi"/>
            <w:b w:val="0"/>
            <w:noProof/>
            <w:sz w:val="22"/>
            <w:szCs w:val="22"/>
            <w:lang w:eastAsia="cs-CZ"/>
          </w:rPr>
          <w:tab/>
        </w:r>
        <w:r w:rsidRPr="00DD57B8">
          <w:rPr>
            <w:rStyle w:val="Hypertextovodkaz"/>
            <w:noProof/>
            <w:lang w:val="en-US"/>
          </w:rPr>
          <w:t>XDPool in a binary data file</w:t>
        </w:r>
        <w:r>
          <w:rPr>
            <w:noProof/>
            <w:webHidden/>
          </w:rPr>
          <w:tab/>
        </w:r>
        <w:r>
          <w:rPr>
            <w:noProof/>
            <w:webHidden/>
          </w:rPr>
          <w:fldChar w:fldCharType="begin"/>
        </w:r>
        <w:r>
          <w:rPr>
            <w:noProof/>
            <w:webHidden/>
          </w:rPr>
          <w:instrText xml:space="preserve"> PAGEREF _Toc48043377 \h </w:instrText>
        </w:r>
        <w:r>
          <w:rPr>
            <w:noProof/>
            <w:webHidden/>
          </w:rPr>
        </w:r>
        <w:r>
          <w:rPr>
            <w:noProof/>
            <w:webHidden/>
          </w:rPr>
          <w:fldChar w:fldCharType="separate"/>
        </w:r>
        <w:r>
          <w:rPr>
            <w:noProof/>
            <w:webHidden/>
          </w:rPr>
          <w:t>112</w:t>
        </w:r>
        <w:r>
          <w:rPr>
            <w:noProof/>
            <w:webHidden/>
          </w:rPr>
          <w:fldChar w:fldCharType="end"/>
        </w:r>
      </w:hyperlink>
    </w:p>
    <w:p w14:paraId="684718E4"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78" w:history="1">
        <w:r w:rsidRPr="00DD57B8">
          <w:rPr>
            <w:rStyle w:val="Hypertextovodkaz"/>
            <w:noProof/>
            <w:lang w:val="en-US"/>
          </w:rPr>
          <w:t>9.10</w:t>
        </w:r>
        <w:r>
          <w:rPr>
            <w:rFonts w:asciiTheme="minorHAnsi" w:eastAsiaTheme="minorEastAsia" w:hAnsiTheme="minorHAnsi" w:cstheme="minorBidi"/>
            <w:b w:val="0"/>
            <w:noProof/>
            <w:sz w:val="22"/>
            <w:szCs w:val="22"/>
            <w:lang w:eastAsia="cs-CZ"/>
          </w:rPr>
          <w:tab/>
        </w:r>
        <w:r w:rsidRPr="00DD57B8">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_Toc48043378 \h </w:instrText>
        </w:r>
        <w:r>
          <w:rPr>
            <w:noProof/>
            <w:webHidden/>
          </w:rPr>
        </w:r>
        <w:r>
          <w:rPr>
            <w:noProof/>
            <w:webHidden/>
          </w:rPr>
          <w:fldChar w:fldCharType="separate"/>
        </w:r>
        <w:r>
          <w:rPr>
            <w:noProof/>
            <w:webHidden/>
          </w:rPr>
          <w:t>112</w:t>
        </w:r>
        <w:r>
          <w:rPr>
            <w:noProof/>
            <w:webHidden/>
          </w:rPr>
          <w:fldChar w:fldCharType="end"/>
        </w:r>
      </w:hyperlink>
    </w:p>
    <w:p w14:paraId="0A92D147"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79" w:history="1">
        <w:r w:rsidRPr="00DD57B8">
          <w:rPr>
            <w:rStyle w:val="Hypertextovodkaz"/>
            <w:noProof/>
            <w:lang w:val="en-US"/>
          </w:rPr>
          <w:t>9.10.1</w:t>
        </w:r>
        <w:r>
          <w:rPr>
            <w:rFonts w:asciiTheme="minorHAnsi" w:eastAsiaTheme="minorEastAsia" w:hAnsiTheme="minorHAnsi" w:cstheme="minorBidi"/>
            <w:i w:val="0"/>
            <w:noProof/>
            <w:sz w:val="22"/>
            <w:szCs w:val="22"/>
            <w:lang w:eastAsia="cs-CZ"/>
          </w:rPr>
          <w:tab/>
        </w:r>
        <w:r w:rsidRPr="00DD57B8">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_Toc48043379 \h </w:instrText>
        </w:r>
        <w:r>
          <w:rPr>
            <w:noProof/>
            <w:webHidden/>
          </w:rPr>
        </w:r>
        <w:r>
          <w:rPr>
            <w:noProof/>
            <w:webHidden/>
          </w:rPr>
          <w:fldChar w:fldCharType="separate"/>
        </w:r>
        <w:r>
          <w:rPr>
            <w:noProof/>
            <w:webHidden/>
          </w:rPr>
          <w:t>113</w:t>
        </w:r>
        <w:r>
          <w:rPr>
            <w:noProof/>
            <w:webHidden/>
          </w:rPr>
          <w:fldChar w:fldCharType="end"/>
        </w:r>
      </w:hyperlink>
    </w:p>
    <w:p w14:paraId="3D733A3B"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80" w:history="1">
        <w:r w:rsidRPr="00DD57B8">
          <w:rPr>
            <w:rStyle w:val="Hypertextovodkaz"/>
            <w:noProof/>
            <w:lang w:val="en-US"/>
          </w:rPr>
          <w:t>9.10.2</w:t>
        </w:r>
        <w:r>
          <w:rPr>
            <w:rFonts w:asciiTheme="minorHAnsi" w:eastAsiaTheme="minorEastAsia" w:hAnsiTheme="minorHAnsi" w:cstheme="minorBidi"/>
            <w:i w:val="0"/>
            <w:noProof/>
            <w:sz w:val="22"/>
            <w:szCs w:val="22"/>
            <w:lang w:eastAsia="cs-CZ"/>
          </w:rPr>
          <w:tab/>
        </w:r>
        <w:r w:rsidRPr="00DD57B8">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_Toc48043380 \h </w:instrText>
        </w:r>
        <w:r>
          <w:rPr>
            <w:noProof/>
            <w:webHidden/>
          </w:rPr>
        </w:r>
        <w:r>
          <w:rPr>
            <w:noProof/>
            <w:webHidden/>
          </w:rPr>
          <w:fldChar w:fldCharType="separate"/>
        </w:r>
        <w:r>
          <w:rPr>
            <w:noProof/>
            <w:webHidden/>
          </w:rPr>
          <w:t>113</w:t>
        </w:r>
        <w:r>
          <w:rPr>
            <w:noProof/>
            <w:webHidden/>
          </w:rPr>
          <w:fldChar w:fldCharType="end"/>
        </w:r>
      </w:hyperlink>
    </w:p>
    <w:p w14:paraId="088DAE12" w14:textId="77777777" w:rsidR="00E01FFE" w:rsidRDefault="00E01FF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8043381" w:history="1">
        <w:r w:rsidRPr="00DD57B8">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Structuring of X-definitions</w:t>
        </w:r>
        <w:r>
          <w:rPr>
            <w:noProof/>
            <w:webHidden/>
          </w:rPr>
          <w:tab/>
        </w:r>
        <w:r>
          <w:rPr>
            <w:noProof/>
            <w:webHidden/>
          </w:rPr>
          <w:fldChar w:fldCharType="begin"/>
        </w:r>
        <w:r>
          <w:rPr>
            <w:noProof/>
            <w:webHidden/>
          </w:rPr>
          <w:instrText xml:space="preserve"> PAGEREF _Toc48043381 \h </w:instrText>
        </w:r>
        <w:r>
          <w:rPr>
            <w:noProof/>
            <w:webHidden/>
          </w:rPr>
        </w:r>
        <w:r>
          <w:rPr>
            <w:noProof/>
            <w:webHidden/>
          </w:rPr>
          <w:fldChar w:fldCharType="separate"/>
        </w:r>
        <w:r>
          <w:rPr>
            <w:noProof/>
            <w:webHidden/>
          </w:rPr>
          <w:t>115</w:t>
        </w:r>
        <w:r>
          <w:rPr>
            <w:noProof/>
            <w:webHidden/>
          </w:rPr>
          <w:fldChar w:fldCharType="end"/>
        </w:r>
      </w:hyperlink>
    </w:p>
    <w:p w14:paraId="3E5BAAB4"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82" w:history="1">
        <w:r w:rsidRPr="00DD57B8">
          <w:rPr>
            <w:rStyle w:val="Hypertextovodkaz"/>
            <w:noProof/>
            <w:lang w:val="en-US"/>
          </w:rPr>
          <w:t>10.1</w:t>
        </w:r>
        <w:r>
          <w:rPr>
            <w:rFonts w:asciiTheme="minorHAnsi" w:eastAsiaTheme="minorEastAsia" w:hAnsiTheme="minorHAnsi" w:cstheme="minorBidi"/>
            <w:b w:val="0"/>
            <w:noProof/>
            <w:sz w:val="22"/>
            <w:szCs w:val="22"/>
            <w:lang w:eastAsia="cs-CZ"/>
          </w:rPr>
          <w:tab/>
        </w:r>
        <w:r w:rsidRPr="00DD57B8">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_Toc48043382 \h </w:instrText>
        </w:r>
        <w:r>
          <w:rPr>
            <w:noProof/>
            <w:webHidden/>
          </w:rPr>
        </w:r>
        <w:r>
          <w:rPr>
            <w:noProof/>
            <w:webHidden/>
          </w:rPr>
          <w:fldChar w:fldCharType="separate"/>
        </w:r>
        <w:r>
          <w:rPr>
            <w:noProof/>
            <w:webHidden/>
          </w:rPr>
          <w:t>115</w:t>
        </w:r>
        <w:r>
          <w:rPr>
            <w:noProof/>
            <w:webHidden/>
          </w:rPr>
          <w:fldChar w:fldCharType="end"/>
        </w:r>
      </w:hyperlink>
    </w:p>
    <w:p w14:paraId="5DB07DC7"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83" w:history="1">
        <w:r w:rsidRPr="00DD57B8">
          <w:rPr>
            <w:rStyle w:val="Hypertextovodkaz"/>
            <w:noProof/>
            <w:lang w:val="en-US"/>
          </w:rPr>
          <w:t>10.1.1</w:t>
        </w:r>
        <w:r>
          <w:rPr>
            <w:rFonts w:asciiTheme="minorHAnsi" w:eastAsiaTheme="minorEastAsia" w:hAnsiTheme="minorHAnsi" w:cstheme="minorBidi"/>
            <w:i w:val="0"/>
            <w:noProof/>
            <w:sz w:val="22"/>
            <w:szCs w:val="22"/>
            <w:lang w:eastAsia="cs-CZ"/>
          </w:rPr>
          <w:tab/>
        </w:r>
        <w:r w:rsidRPr="00DD57B8">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_Toc48043383 \h </w:instrText>
        </w:r>
        <w:r>
          <w:rPr>
            <w:noProof/>
            <w:webHidden/>
          </w:rPr>
        </w:r>
        <w:r>
          <w:rPr>
            <w:noProof/>
            <w:webHidden/>
          </w:rPr>
          <w:fldChar w:fldCharType="separate"/>
        </w:r>
        <w:r>
          <w:rPr>
            <w:noProof/>
            <w:webHidden/>
          </w:rPr>
          <w:t>117</w:t>
        </w:r>
        <w:r>
          <w:rPr>
            <w:noProof/>
            <w:webHidden/>
          </w:rPr>
          <w:fldChar w:fldCharType="end"/>
        </w:r>
      </w:hyperlink>
    </w:p>
    <w:p w14:paraId="56D6129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84" w:history="1">
        <w:r w:rsidRPr="00DD57B8">
          <w:rPr>
            <w:rStyle w:val="Hypertextovodkaz"/>
            <w:noProof/>
            <w:lang w:val="en-US"/>
          </w:rPr>
          <w:t>10.2</w:t>
        </w:r>
        <w:r>
          <w:rPr>
            <w:rFonts w:asciiTheme="minorHAnsi" w:eastAsiaTheme="minorEastAsia" w:hAnsiTheme="minorHAnsi" w:cstheme="minorBidi"/>
            <w:b w:val="0"/>
            <w:noProof/>
            <w:sz w:val="22"/>
            <w:szCs w:val="22"/>
            <w:lang w:eastAsia="cs-CZ"/>
          </w:rPr>
          <w:tab/>
        </w:r>
        <w:r w:rsidRPr="00DD57B8">
          <w:rPr>
            <w:rStyle w:val="Hypertextovodkaz"/>
            <w:noProof/>
            <w:lang w:val="en-US"/>
          </w:rPr>
          <w:t>Collection of X-Definitions</w:t>
        </w:r>
        <w:r>
          <w:rPr>
            <w:noProof/>
            <w:webHidden/>
          </w:rPr>
          <w:tab/>
        </w:r>
        <w:r>
          <w:rPr>
            <w:noProof/>
            <w:webHidden/>
          </w:rPr>
          <w:fldChar w:fldCharType="begin"/>
        </w:r>
        <w:r>
          <w:rPr>
            <w:noProof/>
            <w:webHidden/>
          </w:rPr>
          <w:instrText xml:space="preserve"> PAGEREF _Toc48043384 \h </w:instrText>
        </w:r>
        <w:r>
          <w:rPr>
            <w:noProof/>
            <w:webHidden/>
          </w:rPr>
        </w:r>
        <w:r>
          <w:rPr>
            <w:noProof/>
            <w:webHidden/>
          </w:rPr>
          <w:fldChar w:fldCharType="separate"/>
        </w:r>
        <w:r>
          <w:rPr>
            <w:noProof/>
            <w:webHidden/>
          </w:rPr>
          <w:t>117</w:t>
        </w:r>
        <w:r>
          <w:rPr>
            <w:noProof/>
            <w:webHidden/>
          </w:rPr>
          <w:fldChar w:fldCharType="end"/>
        </w:r>
      </w:hyperlink>
    </w:p>
    <w:p w14:paraId="6D93CF6B"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85" w:history="1">
        <w:r w:rsidRPr="00DD57B8">
          <w:rPr>
            <w:rStyle w:val="Hypertextovodkaz"/>
            <w:noProof/>
            <w:lang w:val="en-US"/>
          </w:rPr>
          <w:t>10.2.1</w:t>
        </w:r>
        <w:r>
          <w:rPr>
            <w:rFonts w:asciiTheme="minorHAnsi" w:eastAsiaTheme="minorEastAsia" w:hAnsiTheme="minorHAnsi" w:cstheme="minorBidi"/>
            <w:i w:val="0"/>
            <w:noProof/>
            <w:sz w:val="22"/>
            <w:szCs w:val="22"/>
            <w:lang w:eastAsia="cs-CZ"/>
          </w:rPr>
          <w:tab/>
        </w:r>
        <w:r w:rsidRPr="00DD57B8">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_Toc48043385 \h </w:instrText>
        </w:r>
        <w:r>
          <w:rPr>
            <w:noProof/>
            <w:webHidden/>
          </w:rPr>
        </w:r>
        <w:r>
          <w:rPr>
            <w:noProof/>
            <w:webHidden/>
          </w:rPr>
          <w:fldChar w:fldCharType="separate"/>
        </w:r>
        <w:r>
          <w:rPr>
            <w:noProof/>
            <w:webHidden/>
          </w:rPr>
          <w:t>119</w:t>
        </w:r>
        <w:r>
          <w:rPr>
            <w:noProof/>
            <w:webHidden/>
          </w:rPr>
          <w:fldChar w:fldCharType="end"/>
        </w:r>
      </w:hyperlink>
    </w:p>
    <w:p w14:paraId="5A892E49"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86" w:history="1">
        <w:r w:rsidRPr="00DD57B8">
          <w:rPr>
            <w:rStyle w:val="Hypertextovodkaz"/>
            <w:noProof/>
            <w:lang w:val="en-US"/>
          </w:rPr>
          <w:t>10.3</w:t>
        </w:r>
        <w:r>
          <w:rPr>
            <w:rFonts w:asciiTheme="minorHAnsi" w:eastAsiaTheme="minorEastAsia" w:hAnsiTheme="minorHAnsi" w:cstheme="minorBidi"/>
            <w:b w:val="0"/>
            <w:noProof/>
            <w:sz w:val="22"/>
            <w:szCs w:val="22"/>
            <w:lang w:eastAsia="cs-CZ"/>
          </w:rPr>
          <w:tab/>
        </w:r>
        <w:r w:rsidRPr="00DD57B8">
          <w:rPr>
            <w:rStyle w:val="Hypertextovodkaz"/>
            <w:noProof/>
            <w:lang w:val="en-US"/>
          </w:rPr>
          <w:t>X-definitions in separate files</w:t>
        </w:r>
        <w:r>
          <w:rPr>
            <w:noProof/>
            <w:webHidden/>
          </w:rPr>
          <w:tab/>
        </w:r>
        <w:r>
          <w:rPr>
            <w:noProof/>
            <w:webHidden/>
          </w:rPr>
          <w:fldChar w:fldCharType="begin"/>
        </w:r>
        <w:r>
          <w:rPr>
            <w:noProof/>
            <w:webHidden/>
          </w:rPr>
          <w:instrText xml:space="preserve"> PAGEREF _Toc48043386 \h </w:instrText>
        </w:r>
        <w:r>
          <w:rPr>
            <w:noProof/>
            <w:webHidden/>
          </w:rPr>
        </w:r>
        <w:r>
          <w:rPr>
            <w:noProof/>
            <w:webHidden/>
          </w:rPr>
          <w:fldChar w:fldCharType="separate"/>
        </w:r>
        <w:r>
          <w:rPr>
            <w:noProof/>
            <w:webHidden/>
          </w:rPr>
          <w:t>119</w:t>
        </w:r>
        <w:r>
          <w:rPr>
            <w:noProof/>
            <w:webHidden/>
          </w:rPr>
          <w:fldChar w:fldCharType="end"/>
        </w:r>
      </w:hyperlink>
    </w:p>
    <w:p w14:paraId="5BC18E72"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87" w:history="1">
        <w:r w:rsidRPr="00DD57B8">
          <w:rPr>
            <w:rStyle w:val="Hypertextovodkaz"/>
            <w:noProof/>
            <w:lang w:val="en-US"/>
          </w:rPr>
          <w:t>10.4</w:t>
        </w:r>
        <w:r>
          <w:rPr>
            <w:rFonts w:asciiTheme="minorHAnsi" w:eastAsiaTheme="minorEastAsia" w:hAnsiTheme="minorHAnsi" w:cstheme="minorBidi"/>
            <w:b w:val="0"/>
            <w:noProof/>
            <w:sz w:val="22"/>
            <w:szCs w:val="22"/>
            <w:lang w:eastAsia="cs-CZ"/>
          </w:rPr>
          <w:tab/>
        </w:r>
        <w:r w:rsidRPr="00DD57B8">
          <w:rPr>
            <w:rStyle w:val="Hypertextovodkaz"/>
            <w:noProof/>
            <w:lang w:val="en-US"/>
          </w:rPr>
          <w:t>Macros</w:t>
        </w:r>
        <w:r>
          <w:rPr>
            <w:noProof/>
            <w:webHidden/>
          </w:rPr>
          <w:tab/>
        </w:r>
        <w:r>
          <w:rPr>
            <w:noProof/>
            <w:webHidden/>
          </w:rPr>
          <w:fldChar w:fldCharType="begin"/>
        </w:r>
        <w:r>
          <w:rPr>
            <w:noProof/>
            <w:webHidden/>
          </w:rPr>
          <w:instrText xml:space="preserve"> PAGEREF _Toc48043387 \h </w:instrText>
        </w:r>
        <w:r>
          <w:rPr>
            <w:noProof/>
            <w:webHidden/>
          </w:rPr>
        </w:r>
        <w:r>
          <w:rPr>
            <w:noProof/>
            <w:webHidden/>
          </w:rPr>
          <w:fldChar w:fldCharType="separate"/>
        </w:r>
        <w:r>
          <w:rPr>
            <w:noProof/>
            <w:webHidden/>
          </w:rPr>
          <w:t>120</w:t>
        </w:r>
        <w:r>
          <w:rPr>
            <w:noProof/>
            <w:webHidden/>
          </w:rPr>
          <w:fldChar w:fldCharType="end"/>
        </w:r>
      </w:hyperlink>
    </w:p>
    <w:p w14:paraId="2B8282C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88" w:history="1">
        <w:r w:rsidRPr="00DD57B8">
          <w:rPr>
            <w:rStyle w:val="Hypertextovodkaz"/>
            <w:noProof/>
            <w:lang w:val="en-US"/>
          </w:rPr>
          <w:t>10.4.1</w:t>
        </w:r>
        <w:r>
          <w:rPr>
            <w:rFonts w:asciiTheme="minorHAnsi" w:eastAsiaTheme="minorEastAsia" w:hAnsiTheme="minorHAnsi" w:cstheme="minorBidi"/>
            <w:i w:val="0"/>
            <w:noProof/>
            <w:sz w:val="22"/>
            <w:szCs w:val="22"/>
            <w:lang w:eastAsia="cs-CZ"/>
          </w:rPr>
          <w:tab/>
        </w:r>
        <w:r w:rsidRPr="00DD57B8">
          <w:rPr>
            <w:rStyle w:val="Hypertextovodkaz"/>
            <w:noProof/>
            <w:lang w:val="en-US"/>
          </w:rPr>
          <w:t>Macros with parameters</w:t>
        </w:r>
        <w:r>
          <w:rPr>
            <w:noProof/>
            <w:webHidden/>
          </w:rPr>
          <w:tab/>
        </w:r>
        <w:r>
          <w:rPr>
            <w:noProof/>
            <w:webHidden/>
          </w:rPr>
          <w:fldChar w:fldCharType="begin"/>
        </w:r>
        <w:r>
          <w:rPr>
            <w:noProof/>
            <w:webHidden/>
          </w:rPr>
          <w:instrText xml:space="preserve"> PAGEREF _Toc48043388 \h </w:instrText>
        </w:r>
        <w:r>
          <w:rPr>
            <w:noProof/>
            <w:webHidden/>
          </w:rPr>
        </w:r>
        <w:r>
          <w:rPr>
            <w:noProof/>
            <w:webHidden/>
          </w:rPr>
          <w:fldChar w:fldCharType="separate"/>
        </w:r>
        <w:r>
          <w:rPr>
            <w:noProof/>
            <w:webHidden/>
          </w:rPr>
          <w:t>121</w:t>
        </w:r>
        <w:r>
          <w:rPr>
            <w:noProof/>
            <w:webHidden/>
          </w:rPr>
          <w:fldChar w:fldCharType="end"/>
        </w:r>
      </w:hyperlink>
    </w:p>
    <w:p w14:paraId="48E0048D"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89" w:history="1">
        <w:r w:rsidRPr="00DD57B8">
          <w:rPr>
            <w:rStyle w:val="Hypertextovodkaz"/>
            <w:noProof/>
            <w:lang w:val="en-US"/>
          </w:rPr>
          <w:t>10.5</w:t>
        </w:r>
        <w:r>
          <w:rPr>
            <w:rFonts w:asciiTheme="minorHAnsi" w:eastAsiaTheme="minorEastAsia" w:hAnsiTheme="minorHAnsi" w:cstheme="minorBidi"/>
            <w:b w:val="0"/>
            <w:noProof/>
            <w:sz w:val="22"/>
            <w:szCs w:val="22"/>
            <w:lang w:eastAsia="cs-CZ"/>
          </w:rPr>
          <w:tab/>
        </w:r>
        <w:r w:rsidRPr="00DD57B8">
          <w:rPr>
            <w:rStyle w:val="Hypertextovodkaz"/>
            <w:noProof/>
            <w:lang w:val="en-US"/>
          </w:rPr>
          <w:t>Structure comparison</w:t>
        </w:r>
        <w:r>
          <w:rPr>
            <w:noProof/>
            <w:webHidden/>
          </w:rPr>
          <w:tab/>
        </w:r>
        <w:r>
          <w:rPr>
            <w:noProof/>
            <w:webHidden/>
          </w:rPr>
          <w:fldChar w:fldCharType="begin"/>
        </w:r>
        <w:r>
          <w:rPr>
            <w:noProof/>
            <w:webHidden/>
          </w:rPr>
          <w:instrText xml:space="preserve"> PAGEREF _Toc48043389 \h </w:instrText>
        </w:r>
        <w:r>
          <w:rPr>
            <w:noProof/>
            <w:webHidden/>
          </w:rPr>
        </w:r>
        <w:r>
          <w:rPr>
            <w:noProof/>
            <w:webHidden/>
          </w:rPr>
          <w:fldChar w:fldCharType="separate"/>
        </w:r>
        <w:r>
          <w:rPr>
            <w:noProof/>
            <w:webHidden/>
          </w:rPr>
          <w:t>122</w:t>
        </w:r>
        <w:r>
          <w:rPr>
            <w:noProof/>
            <w:webHidden/>
          </w:rPr>
          <w:fldChar w:fldCharType="end"/>
        </w:r>
      </w:hyperlink>
    </w:p>
    <w:p w14:paraId="551B8384" w14:textId="77777777" w:rsidR="00E01FFE" w:rsidRDefault="00E01FF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8043390" w:history="1">
        <w:r w:rsidRPr="00DD57B8">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Events in X-Script</w:t>
        </w:r>
        <w:r>
          <w:rPr>
            <w:noProof/>
            <w:webHidden/>
          </w:rPr>
          <w:tab/>
        </w:r>
        <w:r>
          <w:rPr>
            <w:noProof/>
            <w:webHidden/>
          </w:rPr>
          <w:fldChar w:fldCharType="begin"/>
        </w:r>
        <w:r>
          <w:rPr>
            <w:noProof/>
            <w:webHidden/>
          </w:rPr>
          <w:instrText xml:space="preserve"> PAGEREF _Toc48043390 \h </w:instrText>
        </w:r>
        <w:r>
          <w:rPr>
            <w:noProof/>
            <w:webHidden/>
          </w:rPr>
        </w:r>
        <w:r>
          <w:rPr>
            <w:noProof/>
            <w:webHidden/>
          </w:rPr>
          <w:fldChar w:fldCharType="separate"/>
        </w:r>
        <w:r>
          <w:rPr>
            <w:noProof/>
            <w:webHidden/>
          </w:rPr>
          <w:t>124</w:t>
        </w:r>
        <w:r>
          <w:rPr>
            <w:noProof/>
            <w:webHidden/>
          </w:rPr>
          <w:fldChar w:fldCharType="end"/>
        </w:r>
      </w:hyperlink>
    </w:p>
    <w:p w14:paraId="1B91472E"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91" w:history="1">
        <w:r w:rsidRPr="00DD57B8">
          <w:rPr>
            <w:rStyle w:val="Hypertextovodkaz"/>
            <w:noProof/>
            <w:lang w:val="en-US"/>
          </w:rPr>
          <w:t>11.1</w:t>
        </w:r>
        <w:r>
          <w:rPr>
            <w:rFonts w:asciiTheme="minorHAnsi" w:eastAsiaTheme="minorEastAsia" w:hAnsiTheme="minorHAnsi" w:cstheme="minorBidi"/>
            <w:b w:val="0"/>
            <w:noProof/>
            <w:sz w:val="22"/>
            <w:szCs w:val="22"/>
            <w:lang w:eastAsia="cs-CZ"/>
          </w:rPr>
          <w:tab/>
        </w:r>
        <w:r w:rsidRPr="00DD57B8">
          <w:rPr>
            <w:rStyle w:val="Hypertextovodkaz"/>
            <w:noProof/>
            <w:lang w:val="en-US"/>
          </w:rPr>
          <w:t>Events in the validation mode</w:t>
        </w:r>
        <w:r>
          <w:rPr>
            <w:noProof/>
            <w:webHidden/>
          </w:rPr>
          <w:tab/>
        </w:r>
        <w:r>
          <w:rPr>
            <w:noProof/>
            <w:webHidden/>
          </w:rPr>
          <w:fldChar w:fldCharType="begin"/>
        </w:r>
        <w:r>
          <w:rPr>
            <w:noProof/>
            <w:webHidden/>
          </w:rPr>
          <w:instrText xml:space="preserve"> PAGEREF _Toc48043391 \h </w:instrText>
        </w:r>
        <w:r>
          <w:rPr>
            <w:noProof/>
            <w:webHidden/>
          </w:rPr>
        </w:r>
        <w:r>
          <w:rPr>
            <w:noProof/>
            <w:webHidden/>
          </w:rPr>
          <w:fldChar w:fldCharType="separate"/>
        </w:r>
        <w:r>
          <w:rPr>
            <w:noProof/>
            <w:webHidden/>
          </w:rPr>
          <w:t>124</w:t>
        </w:r>
        <w:r>
          <w:rPr>
            <w:noProof/>
            <w:webHidden/>
          </w:rPr>
          <w:fldChar w:fldCharType="end"/>
        </w:r>
      </w:hyperlink>
    </w:p>
    <w:p w14:paraId="2F647C97"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92" w:history="1">
        <w:r w:rsidRPr="00DD57B8">
          <w:rPr>
            <w:rStyle w:val="Hypertextovodkaz"/>
            <w:noProof/>
            <w:lang w:val="en-US"/>
          </w:rPr>
          <w:t>11.2</w:t>
        </w:r>
        <w:r>
          <w:rPr>
            <w:rFonts w:asciiTheme="minorHAnsi" w:eastAsiaTheme="minorEastAsia" w:hAnsiTheme="minorHAnsi" w:cstheme="minorBidi"/>
            <w:b w:val="0"/>
            <w:noProof/>
            <w:sz w:val="22"/>
            <w:szCs w:val="22"/>
            <w:lang w:eastAsia="cs-CZ"/>
          </w:rPr>
          <w:tab/>
        </w:r>
        <w:r w:rsidRPr="00DD57B8">
          <w:rPr>
            <w:rStyle w:val="Hypertextovodkaz"/>
            <w:noProof/>
            <w:lang w:val="en-US"/>
          </w:rPr>
          <w:t>Construction mode events</w:t>
        </w:r>
        <w:r>
          <w:rPr>
            <w:noProof/>
            <w:webHidden/>
          </w:rPr>
          <w:tab/>
        </w:r>
        <w:r>
          <w:rPr>
            <w:noProof/>
            <w:webHidden/>
          </w:rPr>
          <w:fldChar w:fldCharType="begin"/>
        </w:r>
        <w:r>
          <w:rPr>
            <w:noProof/>
            <w:webHidden/>
          </w:rPr>
          <w:instrText xml:space="preserve"> PAGEREF _Toc48043392 \h </w:instrText>
        </w:r>
        <w:r>
          <w:rPr>
            <w:noProof/>
            <w:webHidden/>
          </w:rPr>
        </w:r>
        <w:r>
          <w:rPr>
            <w:noProof/>
            <w:webHidden/>
          </w:rPr>
          <w:fldChar w:fldCharType="separate"/>
        </w:r>
        <w:r>
          <w:rPr>
            <w:noProof/>
            <w:webHidden/>
          </w:rPr>
          <w:t>125</w:t>
        </w:r>
        <w:r>
          <w:rPr>
            <w:noProof/>
            <w:webHidden/>
          </w:rPr>
          <w:fldChar w:fldCharType="end"/>
        </w:r>
      </w:hyperlink>
    </w:p>
    <w:p w14:paraId="3D0C6E45" w14:textId="77777777" w:rsidR="00E01FFE" w:rsidRDefault="00E01FF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8043393" w:history="1">
        <w:r w:rsidRPr="00DD57B8">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Debugger</w:t>
        </w:r>
        <w:r>
          <w:rPr>
            <w:noProof/>
            <w:webHidden/>
          </w:rPr>
          <w:tab/>
        </w:r>
        <w:r>
          <w:rPr>
            <w:noProof/>
            <w:webHidden/>
          </w:rPr>
          <w:fldChar w:fldCharType="begin"/>
        </w:r>
        <w:r>
          <w:rPr>
            <w:noProof/>
            <w:webHidden/>
          </w:rPr>
          <w:instrText xml:space="preserve"> PAGEREF _Toc48043393 \h </w:instrText>
        </w:r>
        <w:r>
          <w:rPr>
            <w:noProof/>
            <w:webHidden/>
          </w:rPr>
        </w:r>
        <w:r>
          <w:rPr>
            <w:noProof/>
            <w:webHidden/>
          </w:rPr>
          <w:fldChar w:fldCharType="separate"/>
        </w:r>
        <w:r>
          <w:rPr>
            <w:noProof/>
            <w:webHidden/>
          </w:rPr>
          <w:t>127</w:t>
        </w:r>
        <w:r>
          <w:rPr>
            <w:noProof/>
            <w:webHidden/>
          </w:rPr>
          <w:fldChar w:fldCharType="end"/>
        </w:r>
      </w:hyperlink>
    </w:p>
    <w:p w14:paraId="20EF1680" w14:textId="77777777" w:rsidR="00E01FFE" w:rsidRDefault="00E01FF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8043394" w:history="1">
        <w:r w:rsidRPr="00DD57B8">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_Toc48043394 \h </w:instrText>
        </w:r>
        <w:r>
          <w:rPr>
            <w:noProof/>
            <w:webHidden/>
          </w:rPr>
        </w:r>
        <w:r>
          <w:rPr>
            <w:noProof/>
            <w:webHidden/>
          </w:rPr>
          <w:fldChar w:fldCharType="separate"/>
        </w:r>
        <w:r>
          <w:rPr>
            <w:noProof/>
            <w:webHidden/>
          </w:rPr>
          <w:t>129</w:t>
        </w:r>
        <w:r>
          <w:rPr>
            <w:noProof/>
            <w:webHidden/>
          </w:rPr>
          <w:fldChar w:fldCharType="end"/>
        </w:r>
      </w:hyperlink>
    </w:p>
    <w:p w14:paraId="0F3EE047"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95" w:history="1">
        <w:r w:rsidRPr="00DD57B8">
          <w:rPr>
            <w:rStyle w:val="Hypertextovodkaz"/>
            <w:noProof/>
            <w:lang w:val="en-US"/>
          </w:rPr>
          <w:t>13.1</w:t>
        </w:r>
        <w:r>
          <w:rPr>
            <w:rFonts w:asciiTheme="minorHAnsi" w:eastAsiaTheme="minorEastAsia" w:hAnsiTheme="minorHAnsi" w:cstheme="minorBidi"/>
            <w:b w:val="0"/>
            <w:noProof/>
            <w:sz w:val="22"/>
            <w:szCs w:val="22"/>
            <w:lang w:eastAsia="cs-CZ"/>
          </w:rPr>
          <w:tab/>
        </w:r>
        <w:r w:rsidRPr="00DD57B8">
          <w:rPr>
            <w:rStyle w:val="Hypertextovodkaz"/>
            <w:noProof/>
            <w:lang w:val="en-US"/>
          </w:rPr>
          <w:t>Generate XML file with errors</w:t>
        </w:r>
        <w:r>
          <w:rPr>
            <w:noProof/>
            <w:webHidden/>
          </w:rPr>
          <w:tab/>
        </w:r>
        <w:r>
          <w:rPr>
            <w:noProof/>
            <w:webHidden/>
          </w:rPr>
          <w:fldChar w:fldCharType="begin"/>
        </w:r>
        <w:r>
          <w:rPr>
            <w:noProof/>
            <w:webHidden/>
          </w:rPr>
          <w:instrText xml:space="preserve"> PAGEREF _Toc48043395 \h </w:instrText>
        </w:r>
        <w:r>
          <w:rPr>
            <w:noProof/>
            <w:webHidden/>
          </w:rPr>
        </w:r>
        <w:r>
          <w:rPr>
            <w:noProof/>
            <w:webHidden/>
          </w:rPr>
          <w:fldChar w:fldCharType="separate"/>
        </w:r>
        <w:r>
          <w:rPr>
            <w:noProof/>
            <w:webHidden/>
          </w:rPr>
          <w:t>129</w:t>
        </w:r>
        <w:r>
          <w:rPr>
            <w:noProof/>
            <w:webHidden/>
          </w:rPr>
          <w:fldChar w:fldCharType="end"/>
        </w:r>
      </w:hyperlink>
    </w:p>
    <w:p w14:paraId="7A2ECAF9"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96" w:history="1">
        <w:r w:rsidRPr="00DD57B8">
          <w:rPr>
            <w:rStyle w:val="Hypertextovodkaz"/>
            <w:noProof/>
            <w:lang w:val="en-US"/>
          </w:rPr>
          <w:t>13.1.1</w:t>
        </w:r>
        <w:r>
          <w:rPr>
            <w:rFonts w:asciiTheme="minorHAnsi" w:eastAsiaTheme="minorEastAsia" w:hAnsiTheme="minorHAnsi" w:cstheme="minorBidi"/>
            <w:i w:val="0"/>
            <w:noProof/>
            <w:sz w:val="22"/>
            <w:szCs w:val="22"/>
            <w:lang w:eastAsia="cs-CZ"/>
          </w:rPr>
          <w:tab/>
        </w:r>
        <w:r w:rsidRPr="00DD57B8">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_Toc48043396 \h </w:instrText>
        </w:r>
        <w:r>
          <w:rPr>
            <w:noProof/>
            <w:webHidden/>
          </w:rPr>
        </w:r>
        <w:r>
          <w:rPr>
            <w:noProof/>
            <w:webHidden/>
          </w:rPr>
          <w:fldChar w:fldCharType="separate"/>
        </w:r>
        <w:r>
          <w:rPr>
            <w:noProof/>
            <w:webHidden/>
          </w:rPr>
          <w:t>129</w:t>
        </w:r>
        <w:r>
          <w:rPr>
            <w:noProof/>
            <w:webHidden/>
          </w:rPr>
          <w:fldChar w:fldCharType="end"/>
        </w:r>
      </w:hyperlink>
    </w:p>
    <w:p w14:paraId="702DA1B9"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97" w:history="1">
        <w:r w:rsidRPr="00DD57B8">
          <w:rPr>
            <w:rStyle w:val="Hypertextovodkaz"/>
            <w:noProof/>
            <w:lang w:val="en-US"/>
          </w:rPr>
          <w:t>13.1.2</w:t>
        </w:r>
        <w:r>
          <w:rPr>
            <w:rFonts w:asciiTheme="minorHAnsi" w:eastAsiaTheme="minorEastAsia" w:hAnsiTheme="minorHAnsi" w:cstheme="minorBidi"/>
            <w:i w:val="0"/>
            <w:noProof/>
            <w:sz w:val="22"/>
            <w:szCs w:val="22"/>
            <w:lang w:eastAsia="cs-CZ"/>
          </w:rPr>
          <w:tab/>
        </w:r>
        <w:r w:rsidRPr="00DD57B8">
          <w:rPr>
            <w:rStyle w:val="Hypertextovodkaz"/>
            <w:noProof/>
            <w:lang w:val="en-US"/>
          </w:rPr>
          <w:t>One step construction of error data</w:t>
        </w:r>
        <w:r>
          <w:rPr>
            <w:noProof/>
            <w:webHidden/>
          </w:rPr>
          <w:tab/>
        </w:r>
        <w:r>
          <w:rPr>
            <w:noProof/>
            <w:webHidden/>
          </w:rPr>
          <w:fldChar w:fldCharType="begin"/>
        </w:r>
        <w:r>
          <w:rPr>
            <w:noProof/>
            <w:webHidden/>
          </w:rPr>
          <w:instrText xml:space="preserve"> PAGEREF _Toc48043397 \h </w:instrText>
        </w:r>
        <w:r>
          <w:rPr>
            <w:noProof/>
            <w:webHidden/>
          </w:rPr>
        </w:r>
        <w:r>
          <w:rPr>
            <w:noProof/>
            <w:webHidden/>
          </w:rPr>
          <w:fldChar w:fldCharType="separate"/>
        </w:r>
        <w:r>
          <w:rPr>
            <w:noProof/>
            <w:webHidden/>
          </w:rPr>
          <w:t>131</w:t>
        </w:r>
        <w:r>
          <w:rPr>
            <w:noProof/>
            <w:webHidden/>
          </w:rPr>
          <w:fldChar w:fldCharType="end"/>
        </w:r>
      </w:hyperlink>
    </w:p>
    <w:p w14:paraId="21A22C5F"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398" w:history="1">
        <w:r w:rsidRPr="00DD57B8">
          <w:rPr>
            <w:rStyle w:val="Hypertextovodkaz"/>
            <w:noProof/>
            <w:lang w:val="en-US"/>
          </w:rPr>
          <w:t>13.2</w:t>
        </w:r>
        <w:r>
          <w:rPr>
            <w:rFonts w:asciiTheme="minorHAnsi" w:eastAsiaTheme="minorEastAsia" w:hAnsiTheme="minorHAnsi" w:cstheme="minorBidi"/>
            <w:b w:val="0"/>
            <w:noProof/>
            <w:sz w:val="22"/>
            <w:szCs w:val="22"/>
            <w:lang w:eastAsia="cs-CZ"/>
          </w:rPr>
          <w:tab/>
        </w:r>
        <w:r w:rsidRPr="00DD57B8">
          <w:rPr>
            <w:rStyle w:val="Hypertextovodkaz"/>
            <w:noProof/>
            <w:lang w:val="en-US"/>
          </w:rPr>
          <w:t>Reporter</w:t>
        </w:r>
        <w:r>
          <w:rPr>
            <w:noProof/>
            <w:webHidden/>
          </w:rPr>
          <w:tab/>
        </w:r>
        <w:r>
          <w:rPr>
            <w:noProof/>
            <w:webHidden/>
          </w:rPr>
          <w:fldChar w:fldCharType="begin"/>
        </w:r>
        <w:r>
          <w:rPr>
            <w:noProof/>
            <w:webHidden/>
          </w:rPr>
          <w:instrText xml:space="preserve"> PAGEREF _Toc48043398 \h </w:instrText>
        </w:r>
        <w:r>
          <w:rPr>
            <w:noProof/>
            <w:webHidden/>
          </w:rPr>
        </w:r>
        <w:r>
          <w:rPr>
            <w:noProof/>
            <w:webHidden/>
          </w:rPr>
          <w:fldChar w:fldCharType="separate"/>
        </w:r>
        <w:r>
          <w:rPr>
            <w:noProof/>
            <w:webHidden/>
          </w:rPr>
          <w:t>133</w:t>
        </w:r>
        <w:r>
          <w:rPr>
            <w:noProof/>
            <w:webHidden/>
          </w:rPr>
          <w:fldChar w:fldCharType="end"/>
        </w:r>
      </w:hyperlink>
    </w:p>
    <w:p w14:paraId="658CFD3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399" w:history="1">
        <w:r w:rsidRPr="00DD57B8">
          <w:rPr>
            <w:rStyle w:val="Hypertextovodkaz"/>
            <w:noProof/>
            <w:lang w:val="en-US"/>
          </w:rPr>
          <w:t>13.2.1</w:t>
        </w:r>
        <w:r>
          <w:rPr>
            <w:rFonts w:asciiTheme="minorHAnsi" w:eastAsiaTheme="minorEastAsia" w:hAnsiTheme="minorHAnsi" w:cstheme="minorBidi"/>
            <w:i w:val="0"/>
            <w:noProof/>
            <w:sz w:val="22"/>
            <w:szCs w:val="22"/>
            <w:lang w:eastAsia="cs-CZ"/>
          </w:rPr>
          <w:tab/>
        </w:r>
        <w:r w:rsidRPr="00DD57B8">
          <w:rPr>
            <w:rStyle w:val="Hypertextovodkaz"/>
            <w:noProof/>
            <w:lang w:val="en-US"/>
          </w:rPr>
          <w:t>Reports</w:t>
        </w:r>
        <w:r>
          <w:rPr>
            <w:noProof/>
            <w:webHidden/>
          </w:rPr>
          <w:tab/>
        </w:r>
        <w:r>
          <w:rPr>
            <w:noProof/>
            <w:webHidden/>
          </w:rPr>
          <w:fldChar w:fldCharType="begin"/>
        </w:r>
        <w:r>
          <w:rPr>
            <w:noProof/>
            <w:webHidden/>
          </w:rPr>
          <w:instrText xml:space="preserve"> PAGEREF _Toc48043399 \h </w:instrText>
        </w:r>
        <w:r>
          <w:rPr>
            <w:noProof/>
            <w:webHidden/>
          </w:rPr>
        </w:r>
        <w:r>
          <w:rPr>
            <w:noProof/>
            <w:webHidden/>
          </w:rPr>
          <w:fldChar w:fldCharType="separate"/>
        </w:r>
        <w:r>
          <w:rPr>
            <w:noProof/>
            <w:webHidden/>
          </w:rPr>
          <w:t>133</w:t>
        </w:r>
        <w:r>
          <w:rPr>
            <w:noProof/>
            <w:webHidden/>
          </w:rPr>
          <w:fldChar w:fldCharType="end"/>
        </w:r>
      </w:hyperlink>
    </w:p>
    <w:p w14:paraId="6CDB3CD6"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00" w:history="1">
        <w:r w:rsidRPr="00DD57B8">
          <w:rPr>
            <w:rStyle w:val="Hypertextovodkaz"/>
            <w:noProof/>
            <w:lang w:val="en-US"/>
          </w:rPr>
          <w:t>13.2.2</w:t>
        </w:r>
        <w:r>
          <w:rPr>
            <w:rFonts w:asciiTheme="minorHAnsi" w:eastAsiaTheme="minorEastAsia" w:hAnsiTheme="minorHAnsi" w:cstheme="minorBidi"/>
            <w:i w:val="0"/>
            <w:noProof/>
            <w:sz w:val="22"/>
            <w:szCs w:val="22"/>
            <w:lang w:eastAsia="cs-CZ"/>
          </w:rPr>
          <w:tab/>
        </w:r>
        <w:r w:rsidRPr="00DD57B8">
          <w:rPr>
            <w:rStyle w:val="Hypertextovodkaz"/>
            <w:noProof/>
            <w:lang w:val="en-US"/>
          </w:rPr>
          <w:t>Tables of reports</w:t>
        </w:r>
        <w:r>
          <w:rPr>
            <w:noProof/>
            <w:webHidden/>
          </w:rPr>
          <w:tab/>
        </w:r>
        <w:r>
          <w:rPr>
            <w:noProof/>
            <w:webHidden/>
          </w:rPr>
          <w:fldChar w:fldCharType="begin"/>
        </w:r>
        <w:r>
          <w:rPr>
            <w:noProof/>
            <w:webHidden/>
          </w:rPr>
          <w:instrText xml:space="preserve"> PAGEREF _Toc48043400 \h </w:instrText>
        </w:r>
        <w:r>
          <w:rPr>
            <w:noProof/>
            <w:webHidden/>
          </w:rPr>
        </w:r>
        <w:r>
          <w:rPr>
            <w:noProof/>
            <w:webHidden/>
          </w:rPr>
          <w:fldChar w:fldCharType="separate"/>
        </w:r>
        <w:r>
          <w:rPr>
            <w:noProof/>
            <w:webHidden/>
          </w:rPr>
          <w:t>137</w:t>
        </w:r>
        <w:r>
          <w:rPr>
            <w:noProof/>
            <w:webHidden/>
          </w:rPr>
          <w:fldChar w:fldCharType="end"/>
        </w:r>
      </w:hyperlink>
    </w:p>
    <w:p w14:paraId="31B9C25F"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01" w:history="1">
        <w:r w:rsidRPr="00DD57B8">
          <w:rPr>
            <w:rStyle w:val="Hypertextovodkaz"/>
            <w:noProof/>
            <w:lang w:val="en-US"/>
          </w:rPr>
          <w:t>13.2.3</w:t>
        </w:r>
        <w:r>
          <w:rPr>
            <w:rFonts w:asciiTheme="minorHAnsi" w:eastAsiaTheme="minorEastAsia" w:hAnsiTheme="minorHAnsi" w:cstheme="minorBidi"/>
            <w:i w:val="0"/>
            <w:noProof/>
            <w:sz w:val="22"/>
            <w:szCs w:val="22"/>
            <w:lang w:eastAsia="cs-CZ"/>
          </w:rPr>
          <w:tab/>
        </w:r>
        <w:r w:rsidRPr="00DD57B8">
          <w:rPr>
            <w:rStyle w:val="Hypertextovodkaz"/>
            <w:noProof/>
            <w:lang w:val="en-US"/>
          </w:rPr>
          <w:t>System report manager</w:t>
        </w:r>
        <w:r>
          <w:rPr>
            <w:noProof/>
            <w:webHidden/>
          </w:rPr>
          <w:tab/>
        </w:r>
        <w:r>
          <w:rPr>
            <w:noProof/>
            <w:webHidden/>
          </w:rPr>
          <w:fldChar w:fldCharType="begin"/>
        </w:r>
        <w:r>
          <w:rPr>
            <w:noProof/>
            <w:webHidden/>
          </w:rPr>
          <w:instrText xml:space="preserve"> PAGEREF _Toc48043401 \h </w:instrText>
        </w:r>
        <w:r>
          <w:rPr>
            <w:noProof/>
            <w:webHidden/>
          </w:rPr>
        </w:r>
        <w:r>
          <w:rPr>
            <w:noProof/>
            <w:webHidden/>
          </w:rPr>
          <w:fldChar w:fldCharType="separate"/>
        </w:r>
        <w:r>
          <w:rPr>
            <w:noProof/>
            <w:webHidden/>
          </w:rPr>
          <w:t>138</w:t>
        </w:r>
        <w:r>
          <w:rPr>
            <w:noProof/>
            <w:webHidden/>
          </w:rPr>
          <w:fldChar w:fldCharType="end"/>
        </w:r>
      </w:hyperlink>
    </w:p>
    <w:p w14:paraId="3E628E41"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02" w:history="1">
        <w:r w:rsidRPr="00DD57B8">
          <w:rPr>
            <w:rStyle w:val="Hypertextovodkaz"/>
            <w:noProof/>
            <w:lang w:val="en-US"/>
          </w:rPr>
          <w:t>13.2.4</w:t>
        </w:r>
        <w:r>
          <w:rPr>
            <w:rFonts w:asciiTheme="minorHAnsi" w:eastAsiaTheme="minorEastAsia" w:hAnsiTheme="minorHAnsi" w:cstheme="minorBidi"/>
            <w:i w:val="0"/>
            <w:noProof/>
            <w:sz w:val="22"/>
            <w:szCs w:val="22"/>
            <w:lang w:eastAsia="cs-CZ"/>
          </w:rPr>
          <w:tab/>
        </w:r>
        <w:r w:rsidRPr="00DD57B8">
          <w:rPr>
            <w:rStyle w:val="Hypertextovodkaz"/>
            <w:noProof/>
            <w:lang w:val="en-US"/>
          </w:rPr>
          <w:t>Reporters</w:t>
        </w:r>
        <w:r>
          <w:rPr>
            <w:noProof/>
            <w:webHidden/>
          </w:rPr>
          <w:tab/>
        </w:r>
        <w:r>
          <w:rPr>
            <w:noProof/>
            <w:webHidden/>
          </w:rPr>
          <w:fldChar w:fldCharType="begin"/>
        </w:r>
        <w:r>
          <w:rPr>
            <w:noProof/>
            <w:webHidden/>
          </w:rPr>
          <w:instrText xml:space="preserve"> PAGEREF _Toc48043402 \h </w:instrText>
        </w:r>
        <w:r>
          <w:rPr>
            <w:noProof/>
            <w:webHidden/>
          </w:rPr>
        </w:r>
        <w:r>
          <w:rPr>
            <w:noProof/>
            <w:webHidden/>
          </w:rPr>
          <w:fldChar w:fldCharType="separate"/>
        </w:r>
        <w:r>
          <w:rPr>
            <w:noProof/>
            <w:webHidden/>
          </w:rPr>
          <w:t>139</w:t>
        </w:r>
        <w:r>
          <w:rPr>
            <w:noProof/>
            <w:webHidden/>
          </w:rPr>
          <w:fldChar w:fldCharType="end"/>
        </w:r>
      </w:hyperlink>
    </w:p>
    <w:p w14:paraId="65F821FC"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03" w:history="1">
        <w:r w:rsidRPr="00DD57B8">
          <w:rPr>
            <w:rStyle w:val="Hypertextovodkaz"/>
            <w:noProof/>
            <w:lang w:val="en-US"/>
          </w:rPr>
          <w:t>13.2.5</w:t>
        </w:r>
        <w:r>
          <w:rPr>
            <w:rFonts w:asciiTheme="minorHAnsi" w:eastAsiaTheme="minorEastAsia" w:hAnsiTheme="minorHAnsi" w:cstheme="minorBidi"/>
            <w:i w:val="0"/>
            <w:noProof/>
            <w:sz w:val="22"/>
            <w:szCs w:val="22"/>
            <w:lang w:eastAsia="cs-CZ"/>
          </w:rPr>
          <w:tab/>
        </w:r>
        <w:r w:rsidRPr="00DD57B8">
          <w:rPr>
            <w:rStyle w:val="Hypertextovodkaz"/>
            <w:noProof/>
            <w:lang w:val="en-US"/>
          </w:rPr>
          <w:t>Reports in exceptions</w:t>
        </w:r>
        <w:r>
          <w:rPr>
            <w:noProof/>
            <w:webHidden/>
          </w:rPr>
          <w:tab/>
        </w:r>
        <w:r>
          <w:rPr>
            <w:noProof/>
            <w:webHidden/>
          </w:rPr>
          <w:fldChar w:fldCharType="begin"/>
        </w:r>
        <w:r>
          <w:rPr>
            <w:noProof/>
            <w:webHidden/>
          </w:rPr>
          <w:instrText xml:space="preserve"> PAGEREF _Toc48043403 \h </w:instrText>
        </w:r>
        <w:r>
          <w:rPr>
            <w:noProof/>
            <w:webHidden/>
          </w:rPr>
        </w:r>
        <w:r>
          <w:rPr>
            <w:noProof/>
            <w:webHidden/>
          </w:rPr>
          <w:fldChar w:fldCharType="separate"/>
        </w:r>
        <w:r>
          <w:rPr>
            <w:noProof/>
            <w:webHidden/>
          </w:rPr>
          <w:t>139</w:t>
        </w:r>
        <w:r>
          <w:rPr>
            <w:noProof/>
            <w:webHidden/>
          </w:rPr>
          <w:fldChar w:fldCharType="end"/>
        </w:r>
      </w:hyperlink>
    </w:p>
    <w:p w14:paraId="7B3CC099"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04" w:history="1">
        <w:r w:rsidRPr="00DD57B8">
          <w:rPr>
            <w:rStyle w:val="Hypertextovodkaz"/>
            <w:noProof/>
            <w:lang w:val="en-US"/>
          </w:rPr>
          <w:t>13.2.6</w:t>
        </w:r>
        <w:r>
          <w:rPr>
            <w:rFonts w:asciiTheme="minorHAnsi" w:eastAsiaTheme="minorEastAsia" w:hAnsiTheme="minorHAnsi" w:cstheme="minorBidi"/>
            <w:i w:val="0"/>
            <w:noProof/>
            <w:sz w:val="22"/>
            <w:szCs w:val="22"/>
            <w:lang w:eastAsia="cs-CZ"/>
          </w:rPr>
          <w:tab/>
        </w:r>
        <w:r w:rsidRPr="00DD57B8">
          <w:rPr>
            <w:rStyle w:val="Hypertextovodkaz"/>
            <w:noProof/>
            <w:lang w:val="en-US"/>
          </w:rPr>
          <w:t>Example of use</w:t>
        </w:r>
        <w:r>
          <w:rPr>
            <w:noProof/>
            <w:webHidden/>
          </w:rPr>
          <w:tab/>
        </w:r>
        <w:r>
          <w:rPr>
            <w:noProof/>
            <w:webHidden/>
          </w:rPr>
          <w:fldChar w:fldCharType="begin"/>
        </w:r>
        <w:r>
          <w:rPr>
            <w:noProof/>
            <w:webHidden/>
          </w:rPr>
          <w:instrText xml:space="preserve"> PAGEREF _Toc48043404 \h </w:instrText>
        </w:r>
        <w:r>
          <w:rPr>
            <w:noProof/>
            <w:webHidden/>
          </w:rPr>
        </w:r>
        <w:r>
          <w:rPr>
            <w:noProof/>
            <w:webHidden/>
          </w:rPr>
          <w:fldChar w:fldCharType="separate"/>
        </w:r>
        <w:r>
          <w:rPr>
            <w:noProof/>
            <w:webHidden/>
          </w:rPr>
          <w:t>140</w:t>
        </w:r>
        <w:r>
          <w:rPr>
            <w:noProof/>
            <w:webHidden/>
          </w:rPr>
          <w:fldChar w:fldCharType="end"/>
        </w:r>
      </w:hyperlink>
    </w:p>
    <w:p w14:paraId="64B597AE"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05" w:history="1">
        <w:r w:rsidRPr="00DD57B8">
          <w:rPr>
            <w:rStyle w:val="Hypertextovodkaz"/>
            <w:noProof/>
            <w:lang w:val="en-US"/>
          </w:rPr>
          <w:t>13.3</w:t>
        </w:r>
        <w:r>
          <w:rPr>
            <w:rFonts w:asciiTheme="minorHAnsi" w:eastAsiaTheme="minorEastAsia" w:hAnsiTheme="minorHAnsi" w:cstheme="minorBidi"/>
            <w:b w:val="0"/>
            <w:noProof/>
            <w:sz w:val="22"/>
            <w:szCs w:val="22"/>
            <w:lang w:eastAsia="cs-CZ"/>
          </w:rPr>
          <w:tab/>
        </w:r>
        <w:r w:rsidRPr="00DD57B8">
          <w:rPr>
            <w:rStyle w:val="Hypertextovodkaz"/>
            <w:noProof/>
            <w:lang w:val="en-US"/>
          </w:rPr>
          <w:t>The error method</w:t>
        </w:r>
        <w:r>
          <w:rPr>
            <w:noProof/>
            <w:webHidden/>
          </w:rPr>
          <w:tab/>
        </w:r>
        <w:r>
          <w:rPr>
            <w:noProof/>
            <w:webHidden/>
          </w:rPr>
          <w:fldChar w:fldCharType="begin"/>
        </w:r>
        <w:r>
          <w:rPr>
            <w:noProof/>
            <w:webHidden/>
          </w:rPr>
          <w:instrText xml:space="preserve"> PAGEREF _Toc48043405 \h </w:instrText>
        </w:r>
        <w:r>
          <w:rPr>
            <w:noProof/>
            <w:webHidden/>
          </w:rPr>
        </w:r>
        <w:r>
          <w:rPr>
            <w:noProof/>
            <w:webHidden/>
          </w:rPr>
          <w:fldChar w:fldCharType="separate"/>
        </w:r>
        <w:r>
          <w:rPr>
            <w:noProof/>
            <w:webHidden/>
          </w:rPr>
          <w:t>142</w:t>
        </w:r>
        <w:r>
          <w:rPr>
            <w:noProof/>
            <w:webHidden/>
          </w:rPr>
          <w:fldChar w:fldCharType="end"/>
        </w:r>
      </w:hyperlink>
    </w:p>
    <w:p w14:paraId="2588CFD8"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06" w:history="1">
        <w:r w:rsidRPr="00DD57B8">
          <w:rPr>
            <w:rStyle w:val="Hypertextovodkaz"/>
            <w:noProof/>
            <w:lang w:val="en-US"/>
          </w:rPr>
          <w:t>13.4</w:t>
        </w:r>
        <w:r>
          <w:rPr>
            <w:rFonts w:asciiTheme="minorHAnsi" w:eastAsiaTheme="minorEastAsia" w:hAnsiTheme="minorHAnsi" w:cstheme="minorBidi"/>
            <w:b w:val="0"/>
            <w:noProof/>
            <w:sz w:val="22"/>
            <w:szCs w:val="22"/>
            <w:lang w:eastAsia="cs-CZ"/>
          </w:rPr>
          <w:tab/>
        </w:r>
        <w:r w:rsidRPr="00DD57B8">
          <w:rPr>
            <w:rStyle w:val="Hypertextovodkaz"/>
            <w:noProof/>
            <w:lang w:val="en-US"/>
          </w:rPr>
          <w:t>Automatically generated errors</w:t>
        </w:r>
        <w:r>
          <w:rPr>
            <w:noProof/>
            <w:webHidden/>
          </w:rPr>
          <w:tab/>
        </w:r>
        <w:r>
          <w:rPr>
            <w:noProof/>
            <w:webHidden/>
          </w:rPr>
          <w:fldChar w:fldCharType="begin"/>
        </w:r>
        <w:r>
          <w:rPr>
            <w:noProof/>
            <w:webHidden/>
          </w:rPr>
          <w:instrText xml:space="preserve"> PAGEREF _Toc48043406 \h </w:instrText>
        </w:r>
        <w:r>
          <w:rPr>
            <w:noProof/>
            <w:webHidden/>
          </w:rPr>
        </w:r>
        <w:r>
          <w:rPr>
            <w:noProof/>
            <w:webHidden/>
          </w:rPr>
          <w:fldChar w:fldCharType="separate"/>
        </w:r>
        <w:r>
          <w:rPr>
            <w:noProof/>
            <w:webHidden/>
          </w:rPr>
          <w:t>143</w:t>
        </w:r>
        <w:r>
          <w:rPr>
            <w:noProof/>
            <w:webHidden/>
          </w:rPr>
          <w:fldChar w:fldCharType="end"/>
        </w:r>
      </w:hyperlink>
    </w:p>
    <w:p w14:paraId="0C9A5EF3"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07" w:history="1">
        <w:r w:rsidRPr="00DD57B8">
          <w:rPr>
            <w:rStyle w:val="Hypertextovodkaz"/>
            <w:noProof/>
            <w:lang w:val="en-US"/>
          </w:rPr>
          <w:t>13.4.1</w:t>
        </w:r>
        <w:r>
          <w:rPr>
            <w:rFonts w:asciiTheme="minorHAnsi" w:eastAsiaTheme="minorEastAsia" w:hAnsiTheme="minorHAnsi" w:cstheme="minorBidi"/>
            <w:i w:val="0"/>
            <w:noProof/>
            <w:sz w:val="22"/>
            <w:szCs w:val="22"/>
            <w:lang w:eastAsia="cs-CZ"/>
          </w:rPr>
          <w:tab/>
        </w:r>
        <w:r w:rsidRPr="00DD57B8">
          <w:rPr>
            <w:rStyle w:val="Hypertextovodkaz"/>
            <w:noProof/>
            <w:lang w:val="en-US"/>
          </w:rPr>
          <w:t>Generating into a reporter</w:t>
        </w:r>
        <w:r>
          <w:rPr>
            <w:noProof/>
            <w:webHidden/>
          </w:rPr>
          <w:tab/>
        </w:r>
        <w:r>
          <w:rPr>
            <w:noProof/>
            <w:webHidden/>
          </w:rPr>
          <w:fldChar w:fldCharType="begin"/>
        </w:r>
        <w:r>
          <w:rPr>
            <w:noProof/>
            <w:webHidden/>
          </w:rPr>
          <w:instrText xml:space="preserve"> PAGEREF _Toc48043407 \h </w:instrText>
        </w:r>
        <w:r>
          <w:rPr>
            <w:noProof/>
            <w:webHidden/>
          </w:rPr>
        </w:r>
        <w:r>
          <w:rPr>
            <w:noProof/>
            <w:webHidden/>
          </w:rPr>
          <w:fldChar w:fldCharType="separate"/>
        </w:r>
        <w:r>
          <w:rPr>
            <w:noProof/>
            <w:webHidden/>
          </w:rPr>
          <w:t>143</w:t>
        </w:r>
        <w:r>
          <w:rPr>
            <w:noProof/>
            <w:webHidden/>
          </w:rPr>
          <w:fldChar w:fldCharType="end"/>
        </w:r>
      </w:hyperlink>
    </w:p>
    <w:p w14:paraId="19393CB6"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08" w:history="1">
        <w:r w:rsidRPr="00DD57B8">
          <w:rPr>
            <w:rStyle w:val="Hypertextovodkaz"/>
            <w:noProof/>
            <w:lang w:val="en-US"/>
          </w:rPr>
          <w:t>13.4.2</w:t>
        </w:r>
        <w:r>
          <w:rPr>
            <w:rFonts w:asciiTheme="minorHAnsi" w:eastAsiaTheme="minorEastAsia" w:hAnsiTheme="minorHAnsi" w:cstheme="minorBidi"/>
            <w:i w:val="0"/>
            <w:noProof/>
            <w:sz w:val="22"/>
            <w:szCs w:val="22"/>
            <w:lang w:eastAsia="cs-CZ"/>
          </w:rPr>
          <w:tab/>
        </w:r>
        <w:r w:rsidRPr="00DD57B8">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_Toc48043408 \h </w:instrText>
        </w:r>
        <w:r>
          <w:rPr>
            <w:noProof/>
            <w:webHidden/>
          </w:rPr>
        </w:r>
        <w:r>
          <w:rPr>
            <w:noProof/>
            <w:webHidden/>
          </w:rPr>
          <w:fldChar w:fldCharType="separate"/>
        </w:r>
        <w:r>
          <w:rPr>
            <w:noProof/>
            <w:webHidden/>
          </w:rPr>
          <w:t>144</w:t>
        </w:r>
        <w:r>
          <w:rPr>
            <w:noProof/>
            <w:webHidden/>
          </w:rPr>
          <w:fldChar w:fldCharType="end"/>
        </w:r>
      </w:hyperlink>
    </w:p>
    <w:p w14:paraId="43DAE0F1"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09" w:history="1">
        <w:r w:rsidRPr="00DD57B8">
          <w:rPr>
            <w:rStyle w:val="Hypertextovodkaz"/>
            <w:noProof/>
            <w:lang w:val="en-US"/>
          </w:rPr>
          <w:t>13.5</w:t>
        </w:r>
        <w:r>
          <w:rPr>
            <w:rFonts w:asciiTheme="minorHAnsi" w:eastAsiaTheme="minorEastAsia" w:hAnsiTheme="minorHAnsi" w:cstheme="minorBidi"/>
            <w:b w:val="0"/>
            <w:noProof/>
            <w:sz w:val="22"/>
            <w:szCs w:val="22"/>
            <w:lang w:eastAsia="cs-CZ"/>
          </w:rPr>
          <w:tab/>
        </w:r>
        <w:r w:rsidRPr="00DD57B8">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_Toc48043409 \h </w:instrText>
        </w:r>
        <w:r>
          <w:rPr>
            <w:noProof/>
            <w:webHidden/>
          </w:rPr>
        </w:r>
        <w:r>
          <w:rPr>
            <w:noProof/>
            <w:webHidden/>
          </w:rPr>
          <w:fldChar w:fldCharType="separate"/>
        </w:r>
        <w:r>
          <w:rPr>
            <w:noProof/>
            <w:webHidden/>
          </w:rPr>
          <w:t>144</w:t>
        </w:r>
        <w:r>
          <w:rPr>
            <w:noProof/>
            <w:webHidden/>
          </w:rPr>
          <w:fldChar w:fldCharType="end"/>
        </w:r>
      </w:hyperlink>
    </w:p>
    <w:p w14:paraId="3EF45AB0" w14:textId="77777777" w:rsidR="00E01FFE" w:rsidRDefault="00E01FF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8043410" w:history="1">
        <w:r w:rsidRPr="00DD57B8">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Appendix A – complete example</w:t>
        </w:r>
        <w:r>
          <w:rPr>
            <w:noProof/>
            <w:webHidden/>
          </w:rPr>
          <w:tab/>
        </w:r>
        <w:r>
          <w:rPr>
            <w:noProof/>
            <w:webHidden/>
          </w:rPr>
          <w:fldChar w:fldCharType="begin"/>
        </w:r>
        <w:r>
          <w:rPr>
            <w:noProof/>
            <w:webHidden/>
          </w:rPr>
          <w:instrText xml:space="preserve"> PAGEREF _Toc48043410 \h </w:instrText>
        </w:r>
        <w:r>
          <w:rPr>
            <w:noProof/>
            <w:webHidden/>
          </w:rPr>
        </w:r>
        <w:r>
          <w:rPr>
            <w:noProof/>
            <w:webHidden/>
          </w:rPr>
          <w:fldChar w:fldCharType="separate"/>
        </w:r>
        <w:r>
          <w:rPr>
            <w:noProof/>
            <w:webHidden/>
          </w:rPr>
          <w:t>146</w:t>
        </w:r>
        <w:r>
          <w:rPr>
            <w:noProof/>
            <w:webHidden/>
          </w:rPr>
          <w:fldChar w:fldCharType="end"/>
        </w:r>
      </w:hyperlink>
    </w:p>
    <w:p w14:paraId="3F47E34F" w14:textId="77777777" w:rsidR="00E01FFE" w:rsidRDefault="00E01FF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8043411" w:history="1">
        <w:r w:rsidRPr="00DD57B8">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_Toc48043411 \h </w:instrText>
        </w:r>
        <w:r>
          <w:rPr>
            <w:noProof/>
            <w:webHidden/>
          </w:rPr>
        </w:r>
        <w:r>
          <w:rPr>
            <w:noProof/>
            <w:webHidden/>
          </w:rPr>
          <w:fldChar w:fldCharType="separate"/>
        </w:r>
        <w:r>
          <w:rPr>
            <w:noProof/>
            <w:webHidden/>
          </w:rPr>
          <w:t>157</w:t>
        </w:r>
        <w:r>
          <w:rPr>
            <w:noProof/>
            <w:webHidden/>
          </w:rPr>
          <w:fldChar w:fldCharType="end"/>
        </w:r>
      </w:hyperlink>
    </w:p>
    <w:p w14:paraId="43E83194"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12" w:history="1">
        <w:r w:rsidRPr="00DD57B8">
          <w:rPr>
            <w:rStyle w:val="Hypertextovodkaz"/>
            <w:noProof/>
            <w:lang w:val="en-US"/>
          </w:rPr>
          <w:t>15.1</w:t>
        </w:r>
        <w:r>
          <w:rPr>
            <w:rFonts w:asciiTheme="minorHAnsi" w:eastAsiaTheme="minorEastAsia" w:hAnsiTheme="minorHAnsi" w:cstheme="minorBidi"/>
            <w:b w:val="0"/>
            <w:noProof/>
            <w:sz w:val="22"/>
            <w:szCs w:val="22"/>
            <w:lang w:eastAsia="cs-CZ"/>
          </w:rPr>
          <w:tab/>
        </w:r>
        <w:r w:rsidRPr="00DD57B8">
          <w:rPr>
            <w:rStyle w:val="Hypertextovodkaz"/>
            <w:noProof/>
            <w:lang w:val="en-US"/>
          </w:rPr>
          <w:t>Data content, types</w:t>
        </w:r>
        <w:r>
          <w:rPr>
            <w:noProof/>
            <w:webHidden/>
          </w:rPr>
          <w:tab/>
        </w:r>
        <w:r>
          <w:rPr>
            <w:noProof/>
            <w:webHidden/>
          </w:rPr>
          <w:fldChar w:fldCharType="begin"/>
        </w:r>
        <w:r>
          <w:rPr>
            <w:noProof/>
            <w:webHidden/>
          </w:rPr>
          <w:instrText xml:space="preserve"> PAGEREF _Toc48043412 \h </w:instrText>
        </w:r>
        <w:r>
          <w:rPr>
            <w:noProof/>
            <w:webHidden/>
          </w:rPr>
        </w:r>
        <w:r>
          <w:rPr>
            <w:noProof/>
            <w:webHidden/>
          </w:rPr>
          <w:fldChar w:fldCharType="separate"/>
        </w:r>
        <w:r>
          <w:rPr>
            <w:noProof/>
            <w:webHidden/>
          </w:rPr>
          <w:t>157</w:t>
        </w:r>
        <w:r>
          <w:rPr>
            <w:noProof/>
            <w:webHidden/>
          </w:rPr>
          <w:fldChar w:fldCharType="end"/>
        </w:r>
      </w:hyperlink>
    </w:p>
    <w:p w14:paraId="3DC2D97A"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13" w:history="1">
        <w:r w:rsidRPr="00DD57B8">
          <w:rPr>
            <w:rStyle w:val="Hypertextovodkaz"/>
            <w:noProof/>
            <w:lang w:val="en-US"/>
          </w:rPr>
          <w:t>15.2</w:t>
        </w:r>
        <w:r>
          <w:rPr>
            <w:rFonts w:asciiTheme="minorHAnsi" w:eastAsiaTheme="minorEastAsia" w:hAnsiTheme="minorHAnsi" w:cstheme="minorBidi"/>
            <w:b w:val="0"/>
            <w:noProof/>
            <w:sz w:val="22"/>
            <w:szCs w:val="22"/>
            <w:lang w:eastAsia="cs-CZ"/>
          </w:rPr>
          <w:tab/>
        </w:r>
        <w:r w:rsidRPr="00DD57B8">
          <w:rPr>
            <w:rStyle w:val="Hypertextovodkaz"/>
            <w:noProof/>
            <w:lang w:val="en-US"/>
          </w:rPr>
          <w:t>Error reporting</w:t>
        </w:r>
        <w:r>
          <w:rPr>
            <w:noProof/>
            <w:webHidden/>
          </w:rPr>
          <w:tab/>
        </w:r>
        <w:r>
          <w:rPr>
            <w:noProof/>
            <w:webHidden/>
          </w:rPr>
          <w:fldChar w:fldCharType="begin"/>
        </w:r>
        <w:r>
          <w:rPr>
            <w:noProof/>
            <w:webHidden/>
          </w:rPr>
          <w:instrText xml:space="preserve"> PAGEREF _Toc48043413 \h </w:instrText>
        </w:r>
        <w:r>
          <w:rPr>
            <w:noProof/>
            <w:webHidden/>
          </w:rPr>
        </w:r>
        <w:r>
          <w:rPr>
            <w:noProof/>
            <w:webHidden/>
          </w:rPr>
          <w:fldChar w:fldCharType="separate"/>
        </w:r>
        <w:r>
          <w:rPr>
            <w:noProof/>
            <w:webHidden/>
          </w:rPr>
          <w:t>158</w:t>
        </w:r>
        <w:r>
          <w:rPr>
            <w:noProof/>
            <w:webHidden/>
          </w:rPr>
          <w:fldChar w:fldCharType="end"/>
        </w:r>
      </w:hyperlink>
    </w:p>
    <w:p w14:paraId="771DE792"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14" w:history="1">
        <w:r w:rsidRPr="00DD57B8">
          <w:rPr>
            <w:rStyle w:val="Hypertextovodkaz"/>
            <w:noProof/>
            <w:lang w:val="en-US"/>
          </w:rPr>
          <w:t>15.3</w:t>
        </w:r>
        <w:r>
          <w:rPr>
            <w:rFonts w:asciiTheme="minorHAnsi" w:eastAsiaTheme="minorEastAsia" w:hAnsiTheme="minorHAnsi" w:cstheme="minorBidi"/>
            <w:b w:val="0"/>
            <w:noProof/>
            <w:sz w:val="22"/>
            <w:szCs w:val="22"/>
            <w:lang w:eastAsia="cs-CZ"/>
          </w:rPr>
          <w:tab/>
        </w:r>
        <w:r w:rsidRPr="00DD57B8">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_Toc48043414 \h </w:instrText>
        </w:r>
        <w:r>
          <w:rPr>
            <w:noProof/>
            <w:webHidden/>
          </w:rPr>
        </w:r>
        <w:r>
          <w:rPr>
            <w:noProof/>
            <w:webHidden/>
          </w:rPr>
          <w:fldChar w:fldCharType="separate"/>
        </w:r>
        <w:r>
          <w:rPr>
            <w:noProof/>
            <w:webHidden/>
          </w:rPr>
          <w:t>159</w:t>
        </w:r>
        <w:r>
          <w:rPr>
            <w:noProof/>
            <w:webHidden/>
          </w:rPr>
          <w:fldChar w:fldCharType="end"/>
        </w:r>
      </w:hyperlink>
    </w:p>
    <w:p w14:paraId="5149CC77" w14:textId="77777777" w:rsidR="00E01FFE" w:rsidRDefault="00E01FF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8043415" w:history="1">
        <w:r w:rsidRPr="00DD57B8">
          <w:rPr>
            <w:rStyle w:val="Hypertextovodkaz"/>
            <w:noProof/>
            <w:lang w:val="en-US"/>
          </w:rPr>
          <w:t>16</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_Toc48043415 \h </w:instrText>
        </w:r>
        <w:r>
          <w:rPr>
            <w:noProof/>
            <w:webHidden/>
          </w:rPr>
        </w:r>
        <w:r>
          <w:rPr>
            <w:noProof/>
            <w:webHidden/>
          </w:rPr>
          <w:fldChar w:fldCharType="separate"/>
        </w:r>
        <w:r>
          <w:rPr>
            <w:noProof/>
            <w:webHidden/>
          </w:rPr>
          <w:t>161</w:t>
        </w:r>
        <w:r>
          <w:rPr>
            <w:noProof/>
            <w:webHidden/>
          </w:rPr>
          <w:fldChar w:fldCharType="end"/>
        </w:r>
      </w:hyperlink>
    </w:p>
    <w:p w14:paraId="1735D7F6"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16" w:history="1">
        <w:r w:rsidRPr="00DD57B8">
          <w:rPr>
            <w:rStyle w:val="Hypertextovodkaz"/>
            <w:noProof/>
            <w:lang w:val="en-US"/>
          </w:rPr>
          <w:t>16.1</w:t>
        </w:r>
        <w:r>
          <w:rPr>
            <w:rFonts w:asciiTheme="minorHAnsi" w:eastAsiaTheme="minorEastAsia" w:hAnsiTheme="minorHAnsi" w:cstheme="minorBidi"/>
            <w:b w:val="0"/>
            <w:noProof/>
            <w:sz w:val="22"/>
            <w:szCs w:val="22"/>
            <w:lang w:eastAsia="cs-CZ"/>
          </w:rPr>
          <w:tab/>
        </w:r>
        <w:r w:rsidRPr="00DD57B8">
          <w:rPr>
            <w:rStyle w:val="Hypertextovodkaz"/>
            <w:noProof/>
            <w:lang w:val="en-US"/>
          </w:rPr>
          <w:t>Utitlites.</w:t>
        </w:r>
        <w:r>
          <w:rPr>
            <w:noProof/>
            <w:webHidden/>
          </w:rPr>
          <w:tab/>
        </w:r>
        <w:r>
          <w:rPr>
            <w:noProof/>
            <w:webHidden/>
          </w:rPr>
          <w:fldChar w:fldCharType="begin"/>
        </w:r>
        <w:r>
          <w:rPr>
            <w:noProof/>
            <w:webHidden/>
          </w:rPr>
          <w:instrText xml:space="preserve"> PAGEREF _Toc48043416 \h </w:instrText>
        </w:r>
        <w:r>
          <w:rPr>
            <w:noProof/>
            <w:webHidden/>
          </w:rPr>
        </w:r>
        <w:r>
          <w:rPr>
            <w:noProof/>
            <w:webHidden/>
          </w:rPr>
          <w:fldChar w:fldCharType="separate"/>
        </w:r>
        <w:r>
          <w:rPr>
            <w:noProof/>
            <w:webHidden/>
          </w:rPr>
          <w:t>161</w:t>
        </w:r>
        <w:r>
          <w:rPr>
            <w:noProof/>
            <w:webHidden/>
          </w:rPr>
          <w:fldChar w:fldCharType="end"/>
        </w:r>
      </w:hyperlink>
    </w:p>
    <w:p w14:paraId="07AAACF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17" w:history="1">
        <w:r w:rsidRPr="00DD57B8">
          <w:rPr>
            <w:rStyle w:val="Hypertextovodkaz"/>
            <w:noProof/>
            <w:lang w:val="en-US"/>
          </w:rPr>
          <w:t>16.1.1</w:t>
        </w:r>
        <w:r>
          <w:rPr>
            <w:rFonts w:asciiTheme="minorHAnsi" w:eastAsiaTheme="minorEastAsia" w:hAnsiTheme="minorHAnsi" w:cstheme="minorBidi"/>
            <w:i w:val="0"/>
            <w:noProof/>
            <w:sz w:val="22"/>
            <w:szCs w:val="22"/>
            <w:lang w:eastAsia="cs-CZ"/>
          </w:rPr>
          <w:tab/>
        </w:r>
        <w:r w:rsidRPr="00DD57B8">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_Toc48043417 \h </w:instrText>
        </w:r>
        <w:r>
          <w:rPr>
            <w:noProof/>
            <w:webHidden/>
          </w:rPr>
        </w:r>
        <w:r>
          <w:rPr>
            <w:noProof/>
            <w:webHidden/>
          </w:rPr>
          <w:fldChar w:fldCharType="separate"/>
        </w:r>
        <w:r>
          <w:rPr>
            <w:noProof/>
            <w:webHidden/>
          </w:rPr>
          <w:t>162</w:t>
        </w:r>
        <w:r>
          <w:rPr>
            <w:noProof/>
            <w:webHidden/>
          </w:rPr>
          <w:fldChar w:fldCharType="end"/>
        </w:r>
      </w:hyperlink>
    </w:p>
    <w:p w14:paraId="39BA6D34"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18" w:history="1">
        <w:r w:rsidRPr="00DD57B8">
          <w:rPr>
            <w:rStyle w:val="Hypertextovodkaz"/>
            <w:noProof/>
            <w:lang w:val="en-US"/>
          </w:rPr>
          <w:t>16.1.2</w:t>
        </w:r>
        <w:r>
          <w:rPr>
            <w:rFonts w:asciiTheme="minorHAnsi" w:eastAsiaTheme="minorEastAsia" w:hAnsiTheme="minorHAnsi" w:cstheme="minorBidi"/>
            <w:i w:val="0"/>
            <w:noProof/>
            <w:sz w:val="22"/>
            <w:szCs w:val="22"/>
            <w:lang w:eastAsia="cs-CZ"/>
          </w:rPr>
          <w:tab/>
        </w:r>
        <w:r w:rsidRPr="00DD57B8">
          <w:rPr>
            <w:rStyle w:val="Hypertextovodkaz"/>
            <w:noProof/>
            <w:lang w:val="en-US"/>
          </w:rPr>
          <w:t>Lounch the</w:t>
        </w:r>
        <w:r w:rsidRPr="00DD57B8">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_Toc48043418 \h </w:instrText>
        </w:r>
        <w:r>
          <w:rPr>
            <w:noProof/>
            <w:webHidden/>
          </w:rPr>
        </w:r>
        <w:r>
          <w:rPr>
            <w:noProof/>
            <w:webHidden/>
          </w:rPr>
          <w:fldChar w:fldCharType="separate"/>
        </w:r>
        <w:r>
          <w:rPr>
            <w:noProof/>
            <w:webHidden/>
          </w:rPr>
          <w:t>162</w:t>
        </w:r>
        <w:r>
          <w:rPr>
            <w:noProof/>
            <w:webHidden/>
          </w:rPr>
          <w:fldChar w:fldCharType="end"/>
        </w:r>
      </w:hyperlink>
    </w:p>
    <w:p w14:paraId="3FFC25D4"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19" w:history="1">
        <w:r w:rsidRPr="00DD57B8">
          <w:rPr>
            <w:rStyle w:val="Hypertextovodkaz"/>
            <w:noProof/>
            <w:lang w:val="en-US"/>
          </w:rPr>
          <w:t>16.1.3</w:t>
        </w:r>
        <w:r>
          <w:rPr>
            <w:rFonts w:asciiTheme="minorHAnsi" w:eastAsiaTheme="minorEastAsia" w:hAnsiTheme="minorHAnsi" w:cstheme="minorBidi"/>
            <w:i w:val="0"/>
            <w:noProof/>
            <w:sz w:val="22"/>
            <w:szCs w:val="22"/>
            <w:lang w:eastAsia="cs-CZ"/>
          </w:rPr>
          <w:tab/>
        </w:r>
        <w:r w:rsidRPr="00DD57B8">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_Toc48043419 \h </w:instrText>
        </w:r>
        <w:r>
          <w:rPr>
            <w:noProof/>
            <w:webHidden/>
          </w:rPr>
        </w:r>
        <w:r>
          <w:rPr>
            <w:noProof/>
            <w:webHidden/>
          </w:rPr>
          <w:fldChar w:fldCharType="separate"/>
        </w:r>
        <w:r>
          <w:rPr>
            <w:noProof/>
            <w:webHidden/>
          </w:rPr>
          <w:t>163</w:t>
        </w:r>
        <w:r>
          <w:rPr>
            <w:noProof/>
            <w:webHidden/>
          </w:rPr>
          <w:fldChar w:fldCharType="end"/>
        </w:r>
      </w:hyperlink>
    </w:p>
    <w:p w14:paraId="474409DC"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20" w:history="1">
        <w:r w:rsidRPr="00DD57B8">
          <w:rPr>
            <w:rStyle w:val="Hypertextovodkaz"/>
            <w:noProof/>
            <w:lang w:val="en-US"/>
          </w:rPr>
          <w:t>16.1.4</w:t>
        </w:r>
        <w:r>
          <w:rPr>
            <w:rFonts w:asciiTheme="minorHAnsi" w:eastAsiaTheme="minorEastAsia" w:hAnsiTheme="minorHAnsi" w:cstheme="minorBidi"/>
            <w:i w:val="0"/>
            <w:noProof/>
            <w:sz w:val="22"/>
            <w:szCs w:val="22"/>
            <w:lang w:eastAsia="cs-CZ"/>
          </w:rPr>
          <w:tab/>
        </w:r>
        <w:r w:rsidRPr="00DD57B8">
          <w:rPr>
            <w:rStyle w:val="Hypertextovodkaz"/>
            <w:noProof/>
            <w:lang w:val="en-US"/>
          </w:rPr>
          <w:t>Create indented form of</w:t>
        </w:r>
        <w:r w:rsidRPr="00DD57B8">
          <w:rPr>
            <w:rStyle w:val="Hypertextovodkaz"/>
            <w:rFonts w:eastAsia="Arial Black"/>
            <w:noProof/>
            <w:lang w:val="en-US"/>
          </w:rPr>
          <w:t xml:space="preserve"> </w:t>
        </w:r>
        <w:r w:rsidRPr="00DD57B8">
          <w:rPr>
            <w:rStyle w:val="Hypertextovodkaz"/>
            <w:noProof/>
            <w:lang w:val="en-US"/>
          </w:rPr>
          <w:t>X-definition</w:t>
        </w:r>
        <w:r>
          <w:rPr>
            <w:noProof/>
            <w:webHidden/>
          </w:rPr>
          <w:tab/>
        </w:r>
        <w:r>
          <w:rPr>
            <w:noProof/>
            <w:webHidden/>
          </w:rPr>
          <w:fldChar w:fldCharType="begin"/>
        </w:r>
        <w:r>
          <w:rPr>
            <w:noProof/>
            <w:webHidden/>
          </w:rPr>
          <w:instrText xml:space="preserve"> PAGEREF _Toc48043420 \h </w:instrText>
        </w:r>
        <w:r>
          <w:rPr>
            <w:noProof/>
            <w:webHidden/>
          </w:rPr>
        </w:r>
        <w:r>
          <w:rPr>
            <w:noProof/>
            <w:webHidden/>
          </w:rPr>
          <w:fldChar w:fldCharType="separate"/>
        </w:r>
        <w:r>
          <w:rPr>
            <w:noProof/>
            <w:webHidden/>
          </w:rPr>
          <w:t>163</w:t>
        </w:r>
        <w:r>
          <w:rPr>
            <w:noProof/>
            <w:webHidden/>
          </w:rPr>
          <w:fldChar w:fldCharType="end"/>
        </w:r>
      </w:hyperlink>
    </w:p>
    <w:p w14:paraId="183B2094"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21" w:history="1">
        <w:r w:rsidRPr="00DD57B8">
          <w:rPr>
            <w:rStyle w:val="Hypertextovodkaz"/>
            <w:noProof/>
            <w:lang w:val="en-US"/>
          </w:rPr>
          <w:t>16.1.5</w:t>
        </w:r>
        <w:r>
          <w:rPr>
            <w:rFonts w:asciiTheme="minorHAnsi" w:eastAsiaTheme="minorEastAsia" w:hAnsiTheme="minorHAnsi" w:cstheme="minorBidi"/>
            <w:i w:val="0"/>
            <w:noProof/>
            <w:sz w:val="22"/>
            <w:szCs w:val="22"/>
            <w:lang w:eastAsia="cs-CZ"/>
          </w:rPr>
          <w:tab/>
        </w:r>
        <w:r w:rsidRPr="00DD57B8">
          <w:rPr>
            <w:rStyle w:val="Hypertextovodkaz"/>
            <w:noProof/>
            <w:lang w:val="en-US"/>
          </w:rPr>
          <w:t>Conversion of XML</w:t>
        </w:r>
        <w:r w:rsidRPr="00DD57B8">
          <w:rPr>
            <w:rStyle w:val="Hypertextovodkaz"/>
            <w:rFonts w:eastAsia="Arial Black"/>
            <w:noProof/>
            <w:lang w:val="en-US"/>
          </w:rPr>
          <w:t xml:space="preserve"> </w:t>
        </w:r>
        <w:r w:rsidRPr="00DD57B8">
          <w:rPr>
            <w:rStyle w:val="Hypertextovodkaz"/>
            <w:noProof/>
            <w:lang w:val="en-US"/>
          </w:rPr>
          <w:t>schema</w:t>
        </w:r>
        <w:r w:rsidRPr="00DD57B8">
          <w:rPr>
            <w:rStyle w:val="Hypertextovodkaz"/>
            <w:rFonts w:eastAsia="Arial Black"/>
            <w:noProof/>
            <w:lang w:val="en-US"/>
          </w:rPr>
          <w:t xml:space="preserve"> to </w:t>
        </w:r>
        <w:r w:rsidRPr="00DD57B8">
          <w:rPr>
            <w:rStyle w:val="Hypertextovodkaz"/>
            <w:noProof/>
            <w:lang w:val="en-US"/>
          </w:rPr>
          <w:t>X-definition.</w:t>
        </w:r>
        <w:r>
          <w:rPr>
            <w:noProof/>
            <w:webHidden/>
          </w:rPr>
          <w:tab/>
        </w:r>
        <w:r>
          <w:rPr>
            <w:noProof/>
            <w:webHidden/>
          </w:rPr>
          <w:fldChar w:fldCharType="begin"/>
        </w:r>
        <w:r>
          <w:rPr>
            <w:noProof/>
            <w:webHidden/>
          </w:rPr>
          <w:instrText xml:space="preserve"> PAGEREF _Toc48043421 \h </w:instrText>
        </w:r>
        <w:r>
          <w:rPr>
            <w:noProof/>
            <w:webHidden/>
          </w:rPr>
        </w:r>
        <w:r>
          <w:rPr>
            <w:noProof/>
            <w:webHidden/>
          </w:rPr>
          <w:fldChar w:fldCharType="separate"/>
        </w:r>
        <w:r>
          <w:rPr>
            <w:noProof/>
            <w:webHidden/>
          </w:rPr>
          <w:t>164</w:t>
        </w:r>
        <w:r>
          <w:rPr>
            <w:noProof/>
            <w:webHidden/>
          </w:rPr>
          <w:fldChar w:fldCharType="end"/>
        </w:r>
      </w:hyperlink>
    </w:p>
    <w:p w14:paraId="2F5D9792"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22" w:history="1">
        <w:r w:rsidRPr="00DD57B8">
          <w:rPr>
            <w:rStyle w:val="Hypertextovodkaz"/>
            <w:noProof/>
            <w:lang w:val="en-US"/>
          </w:rPr>
          <w:t>16.1.6</w:t>
        </w:r>
        <w:r>
          <w:rPr>
            <w:rFonts w:asciiTheme="minorHAnsi" w:eastAsiaTheme="minorEastAsia" w:hAnsiTheme="minorHAnsi" w:cstheme="minorBidi"/>
            <w:i w:val="0"/>
            <w:noProof/>
            <w:sz w:val="22"/>
            <w:szCs w:val="22"/>
            <w:lang w:eastAsia="cs-CZ"/>
          </w:rPr>
          <w:tab/>
        </w:r>
        <w:r w:rsidRPr="00DD57B8">
          <w:rPr>
            <w:rStyle w:val="Hypertextovodkaz"/>
            <w:noProof/>
            <w:lang w:val="en-US"/>
          </w:rPr>
          <w:t>Conversion of</w:t>
        </w:r>
        <w:r w:rsidRPr="00DD57B8">
          <w:rPr>
            <w:rStyle w:val="Hypertextovodkaz"/>
            <w:rFonts w:eastAsia="Arial Black"/>
            <w:noProof/>
            <w:lang w:val="en-US"/>
          </w:rPr>
          <w:t xml:space="preserve"> </w:t>
        </w:r>
        <w:r w:rsidRPr="00DD57B8">
          <w:rPr>
            <w:rStyle w:val="Hypertextovodkaz"/>
            <w:noProof/>
            <w:lang w:val="en-US"/>
          </w:rPr>
          <w:t>X-definition to XML</w:t>
        </w:r>
        <w:r w:rsidRPr="00DD57B8">
          <w:rPr>
            <w:rStyle w:val="Hypertextovodkaz"/>
            <w:rFonts w:eastAsia="Arial Black"/>
            <w:noProof/>
            <w:lang w:val="en-US"/>
          </w:rPr>
          <w:t xml:space="preserve"> </w:t>
        </w:r>
        <w:r w:rsidRPr="00DD57B8">
          <w:rPr>
            <w:rStyle w:val="Hypertextovodkaz"/>
            <w:noProof/>
            <w:lang w:val="en-US"/>
          </w:rPr>
          <w:t>schema.</w:t>
        </w:r>
        <w:r>
          <w:rPr>
            <w:noProof/>
            <w:webHidden/>
          </w:rPr>
          <w:tab/>
        </w:r>
        <w:r>
          <w:rPr>
            <w:noProof/>
            <w:webHidden/>
          </w:rPr>
          <w:fldChar w:fldCharType="begin"/>
        </w:r>
        <w:r>
          <w:rPr>
            <w:noProof/>
            <w:webHidden/>
          </w:rPr>
          <w:instrText xml:space="preserve"> PAGEREF _Toc48043422 \h </w:instrText>
        </w:r>
        <w:r>
          <w:rPr>
            <w:noProof/>
            <w:webHidden/>
          </w:rPr>
        </w:r>
        <w:r>
          <w:rPr>
            <w:noProof/>
            <w:webHidden/>
          </w:rPr>
          <w:fldChar w:fldCharType="separate"/>
        </w:r>
        <w:r>
          <w:rPr>
            <w:noProof/>
            <w:webHidden/>
          </w:rPr>
          <w:t>164</w:t>
        </w:r>
        <w:r>
          <w:rPr>
            <w:noProof/>
            <w:webHidden/>
          </w:rPr>
          <w:fldChar w:fldCharType="end"/>
        </w:r>
      </w:hyperlink>
    </w:p>
    <w:p w14:paraId="348C92A8"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23" w:history="1">
        <w:r w:rsidRPr="00DD57B8">
          <w:rPr>
            <w:rStyle w:val="Hypertextovodkaz"/>
            <w:noProof/>
            <w:lang w:val="en-US"/>
          </w:rPr>
          <w:t>16.2</w:t>
        </w:r>
        <w:r>
          <w:rPr>
            <w:rFonts w:asciiTheme="minorHAnsi" w:eastAsiaTheme="minorEastAsia" w:hAnsiTheme="minorHAnsi" w:cstheme="minorBidi"/>
            <w:b w:val="0"/>
            <w:noProof/>
            <w:sz w:val="22"/>
            <w:szCs w:val="22"/>
            <w:lang w:eastAsia="cs-CZ"/>
          </w:rPr>
          <w:tab/>
        </w:r>
        <w:r w:rsidRPr="00DD57B8">
          <w:rPr>
            <w:rStyle w:val="Hypertextovodkaz"/>
            <w:noProof/>
            <w:lang w:val="en-US"/>
          </w:rPr>
          <w:t>Types of values in X-script</w:t>
        </w:r>
        <w:r>
          <w:rPr>
            <w:noProof/>
            <w:webHidden/>
          </w:rPr>
          <w:tab/>
        </w:r>
        <w:r>
          <w:rPr>
            <w:noProof/>
            <w:webHidden/>
          </w:rPr>
          <w:fldChar w:fldCharType="begin"/>
        </w:r>
        <w:r>
          <w:rPr>
            <w:noProof/>
            <w:webHidden/>
          </w:rPr>
          <w:instrText xml:space="preserve"> PAGEREF _Toc48043423 \h </w:instrText>
        </w:r>
        <w:r>
          <w:rPr>
            <w:noProof/>
            <w:webHidden/>
          </w:rPr>
        </w:r>
        <w:r>
          <w:rPr>
            <w:noProof/>
            <w:webHidden/>
          </w:rPr>
          <w:fldChar w:fldCharType="separate"/>
        </w:r>
        <w:r>
          <w:rPr>
            <w:noProof/>
            <w:webHidden/>
          </w:rPr>
          <w:t>164</w:t>
        </w:r>
        <w:r>
          <w:rPr>
            <w:noProof/>
            <w:webHidden/>
          </w:rPr>
          <w:fldChar w:fldCharType="end"/>
        </w:r>
      </w:hyperlink>
    </w:p>
    <w:p w14:paraId="0FE30FF9"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24" w:history="1">
        <w:r w:rsidRPr="00DD57B8">
          <w:rPr>
            <w:rStyle w:val="Hypertextovodkaz"/>
            <w:noProof/>
            <w:lang w:bidi="en-GB"/>
          </w:rPr>
          <w:t>16.2.1</w:t>
        </w:r>
        <w:r>
          <w:rPr>
            <w:rFonts w:asciiTheme="minorHAnsi" w:eastAsiaTheme="minorEastAsia" w:hAnsiTheme="minorHAnsi" w:cstheme="minorBidi"/>
            <w:i w:val="0"/>
            <w:noProof/>
            <w:sz w:val="22"/>
            <w:szCs w:val="22"/>
            <w:lang w:eastAsia="cs-CZ"/>
          </w:rPr>
          <w:tab/>
        </w:r>
        <w:r w:rsidRPr="00DD57B8">
          <w:rPr>
            <w:rStyle w:val="Hypertextovodkaz"/>
            <w:noProof/>
            <w:lang w:val="en-US"/>
          </w:rPr>
          <w:t xml:space="preserve">int </w:t>
        </w:r>
        <w:r w:rsidRPr="00DD57B8">
          <w:rPr>
            <w:rStyle w:val="Hypertextovodkaz"/>
            <w:noProof/>
            <w:lang w:bidi="en-GB"/>
          </w:rPr>
          <w:t>(the integer numbers)</w:t>
        </w:r>
        <w:r>
          <w:rPr>
            <w:noProof/>
            <w:webHidden/>
          </w:rPr>
          <w:tab/>
        </w:r>
        <w:r>
          <w:rPr>
            <w:noProof/>
            <w:webHidden/>
          </w:rPr>
          <w:fldChar w:fldCharType="begin"/>
        </w:r>
        <w:r>
          <w:rPr>
            <w:noProof/>
            <w:webHidden/>
          </w:rPr>
          <w:instrText xml:space="preserve"> PAGEREF _Toc48043424 \h </w:instrText>
        </w:r>
        <w:r>
          <w:rPr>
            <w:noProof/>
            <w:webHidden/>
          </w:rPr>
        </w:r>
        <w:r>
          <w:rPr>
            <w:noProof/>
            <w:webHidden/>
          </w:rPr>
          <w:fldChar w:fldCharType="separate"/>
        </w:r>
        <w:r>
          <w:rPr>
            <w:noProof/>
            <w:webHidden/>
          </w:rPr>
          <w:t>164</w:t>
        </w:r>
        <w:r>
          <w:rPr>
            <w:noProof/>
            <w:webHidden/>
          </w:rPr>
          <w:fldChar w:fldCharType="end"/>
        </w:r>
      </w:hyperlink>
    </w:p>
    <w:p w14:paraId="14E88E3D"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25" w:history="1">
        <w:r w:rsidRPr="00DD57B8">
          <w:rPr>
            <w:rStyle w:val="Hypertextovodkaz"/>
            <w:noProof/>
            <w:lang w:bidi="en-GB"/>
          </w:rPr>
          <w:t>16.2.2</w:t>
        </w:r>
        <w:r>
          <w:rPr>
            <w:rFonts w:asciiTheme="minorHAnsi" w:eastAsiaTheme="minorEastAsia" w:hAnsiTheme="minorHAnsi" w:cstheme="minorBidi"/>
            <w:i w:val="0"/>
            <w:noProof/>
            <w:sz w:val="22"/>
            <w:szCs w:val="22"/>
            <w:lang w:eastAsia="cs-CZ"/>
          </w:rPr>
          <w:tab/>
        </w:r>
        <w:r w:rsidRPr="00DD57B8">
          <w:rPr>
            <w:rStyle w:val="Hypertextovodkaz"/>
            <w:noProof/>
            <w:lang w:val="en-US"/>
          </w:rPr>
          <w:t xml:space="preserve">float </w:t>
        </w:r>
        <w:r w:rsidRPr="00DD57B8">
          <w:rPr>
            <w:rStyle w:val="Hypertextovodkaz"/>
            <w:noProof/>
            <w:lang w:bidi="en-GB"/>
          </w:rPr>
          <w:t>(the floating-point numbers)</w:t>
        </w:r>
        <w:r>
          <w:rPr>
            <w:noProof/>
            <w:webHidden/>
          </w:rPr>
          <w:tab/>
        </w:r>
        <w:r>
          <w:rPr>
            <w:noProof/>
            <w:webHidden/>
          </w:rPr>
          <w:fldChar w:fldCharType="begin"/>
        </w:r>
        <w:r>
          <w:rPr>
            <w:noProof/>
            <w:webHidden/>
          </w:rPr>
          <w:instrText xml:space="preserve"> PAGEREF _Toc48043425 \h </w:instrText>
        </w:r>
        <w:r>
          <w:rPr>
            <w:noProof/>
            <w:webHidden/>
          </w:rPr>
        </w:r>
        <w:r>
          <w:rPr>
            <w:noProof/>
            <w:webHidden/>
          </w:rPr>
          <w:fldChar w:fldCharType="separate"/>
        </w:r>
        <w:r>
          <w:rPr>
            <w:noProof/>
            <w:webHidden/>
          </w:rPr>
          <w:t>165</w:t>
        </w:r>
        <w:r>
          <w:rPr>
            <w:noProof/>
            <w:webHidden/>
          </w:rPr>
          <w:fldChar w:fldCharType="end"/>
        </w:r>
      </w:hyperlink>
    </w:p>
    <w:p w14:paraId="38A57847"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26" w:history="1">
        <w:r w:rsidRPr="00DD57B8">
          <w:rPr>
            <w:rStyle w:val="Hypertextovodkaz"/>
            <w:noProof/>
          </w:rPr>
          <w:t>16.2.3</w:t>
        </w:r>
        <w:r>
          <w:rPr>
            <w:rFonts w:asciiTheme="minorHAnsi" w:eastAsiaTheme="minorEastAsia" w:hAnsiTheme="minorHAnsi" w:cstheme="minorBidi"/>
            <w:i w:val="0"/>
            <w:noProof/>
            <w:sz w:val="22"/>
            <w:szCs w:val="22"/>
            <w:lang w:eastAsia="cs-CZ"/>
          </w:rPr>
          <w:tab/>
        </w:r>
        <w:r w:rsidRPr="00DD57B8">
          <w:rPr>
            <w:rStyle w:val="Hypertextovodkaz"/>
            <w:noProof/>
            <w:lang w:val="en-US"/>
          </w:rPr>
          <w:t>Decimal</w:t>
        </w:r>
        <w:r w:rsidRPr="00DD57B8">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_Toc48043426 \h </w:instrText>
        </w:r>
        <w:r>
          <w:rPr>
            <w:noProof/>
            <w:webHidden/>
          </w:rPr>
        </w:r>
        <w:r>
          <w:rPr>
            <w:noProof/>
            <w:webHidden/>
          </w:rPr>
          <w:fldChar w:fldCharType="separate"/>
        </w:r>
        <w:r>
          <w:rPr>
            <w:noProof/>
            <w:webHidden/>
          </w:rPr>
          <w:t>165</w:t>
        </w:r>
        <w:r>
          <w:rPr>
            <w:noProof/>
            <w:webHidden/>
          </w:rPr>
          <w:fldChar w:fldCharType="end"/>
        </w:r>
      </w:hyperlink>
    </w:p>
    <w:p w14:paraId="3F040586"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27" w:history="1">
        <w:r w:rsidRPr="00DD57B8">
          <w:rPr>
            <w:rStyle w:val="Hypertextovodkaz"/>
            <w:noProof/>
            <w:lang w:val="en-US"/>
          </w:rPr>
          <w:t>16.2.4</w:t>
        </w:r>
        <w:r>
          <w:rPr>
            <w:rFonts w:asciiTheme="minorHAnsi" w:eastAsiaTheme="minorEastAsia" w:hAnsiTheme="minorHAnsi" w:cstheme="minorBidi"/>
            <w:i w:val="0"/>
            <w:noProof/>
            <w:sz w:val="22"/>
            <w:szCs w:val="22"/>
            <w:lang w:eastAsia="cs-CZ"/>
          </w:rPr>
          <w:tab/>
        </w:r>
        <w:r w:rsidRPr="00DD57B8">
          <w:rPr>
            <w:rStyle w:val="Hypertextovodkaz"/>
            <w:noProof/>
            <w:lang w:val="en-US"/>
          </w:rPr>
          <w:t>String (the character strings)</w:t>
        </w:r>
        <w:r>
          <w:rPr>
            <w:noProof/>
            <w:webHidden/>
          </w:rPr>
          <w:tab/>
        </w:r>
        <w:r>
          <w:rPr>
            <w:noProof/>
            <w:webHidden/>
          </w:rPr>
          <w:fldChar w:fldCharType="begin"/>
        </w:r>
        <w:r>
          <w:rPr>
            <w:noProof/>
            <w:webHidden/>
          </w:rPr>
          <w:instrText xml:space="preserve"> PAGEREF _Toc48043427 \h </w:instrText>
        </w:r>
        <w:r>
          <w:rPr>
            <w:noProof/>
            <w:webHidden/>
          </w:rPr>
        </w:r>
        <w:r>
          <w:rPr>
            <w:noProof/>
            <w:webHidden/>
          </w:rPr>
          <w:fldChar w:fldCharType="separate"/>
        </w:r>
        <w:r>
          <w:rPr>
            <w:noProof/>
            <w:webHidden/>
          </w:rPr>
          <w:t>166</w:t>
        </w:r>
        <w:r>
          <w:rPr>
            <w:noProof/>
            <w:webHidden/>
          </w:rPr>
          <w:fldChar w:fldCharType="end"/>
        </w:r>
      </w:hyperlink>
    </w:p>
    <w:p w14:paraId="1854B555"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28" w:history="1">
        <w:r w:rsidRPr="00DD57B8">
          <w:rPr>
            <w:rStyle w:val="Hypertextovodkaz"/>
            <w:rFonts w:eastAsiaTheme="minorHAnsi"/>
            <w:noProof/>
          </w:rPr>
          <w:t>16.2.5</w:t>
        </w:r>
        <w:r>
          <w:rPr>
            <w:rFonts w:asciiTheme="minorHAnsi" w:eastAsiaTheme="minorEastAsia" w:hAnsiTheme="minorHAnsi" w:cstheme="minorBidi"/>
            <w:i w:val="0"/>
            <w:noProof/>
            <w:sz w:val="22"/>
            <w:szCs w:val="22"/>
            <w:lang w:eastAsia="cs-CZ"/>
          </w:rPr>
          <w:tab/>
        </w:r>
        <w:r w:rsidRPr="00DD57B8">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_Toc48043428 \h </w:instrText>
        </w:r>
        <w:r>
          <w:rPr>
            <w:noProof/>
            <w:webHidden/>
          </w:rPr>
        </w:r>
        <w:r>
          <w:rPr>
            <w:noProof/>
            <w:webHidden/>
          </w:rPr>
          <w:fldChar w:fldCharType="separate"/>
        </w:r>
        <w:r>
          <w:rPr>
            <w:noProof/>
            <w:webHidden/>
          </w:rPr>
          <w:t>166</w:t>
        </w:r>
        <w:r>
          <w:rPr>
            <w:noProof/>
            <w:webHidden/>
          </w:rPr>
          <w:fldChar w:fldCharType="end"/>
        </w:r>
      </w:hyperlink>
    </w:p>
    <w:p w14:paraId="04BD3495"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29" w:history="1">
        <w:r w:rsidRPr="00DD57B8">
          <w:rPr>
            <w:rStyle w:val="Hypertextovodkaz"/>
            <w:noProof/>
            <w:lang w:bidi="en-GB"/>
          </w:rPr>
          <w:t>16.2.6</w:t>
        </w:r>
        <w:r>
          <w:rPr>
            <w:rFonts w:asciiTheme="minorHAnsi" w:eastAsiaTheme="minorEastAsia" w:hAnsiTheme="minorHAnsi" w:cstheme="minorBidi"/>
            <w:i w:val="0"/>
            <w:noProof/>
            <w:sz w:val="22"/>
            <w:szCs w:val="22"/>
            <w:lang w:eastAsia="cs-CZ"/>
          </w:rPr>
          <w:tab/>
        </w:r>
        <w:r w:rsidRPr="00DD57B8">
          <w:rPr>
            <w:rStyle w:val="Hypertextovodkaz"/>
            <w:noProof/>
            <w:lang w:bidi="en-GB"/>
          </w:rPr>
          <w:t>boolean (Boolean values)</w:t>
        </w:r>
        <w:r>
          <w:rPr>
            <w:noProof/>
            <w:webHidden/>
          </w:rPr>
          <w:tab/>
        </w:r>
        <w:r>
          <w:rPr>
            <w:noProof/>
            <w:webHidden/>
          </w:rPr>
          <w:fldChar w:fldCharType="begin"/>
        </w:r>
        <w:r>
          <w:rPr>
            <w:noProof/>
            <w:webHidden/>
          </w:rPr>
          <w:instrText xml:space="preserve"> PAGEREF _Toc48043429 \h </w:instrText>
        </w:r>
        <w:r>
          <w:rPr>
            <w:noProof/>
            <w:webHidden/>
          </w:rPr>
        </w:r>
        <w:r>
          <w:rPr>
            <w:noProof/>
            <w:webHidden/>
          </w:rPr>
          <w:fldChar w:fldCharType="separate"/>
        </w:r>
        <w:r>
          <w:rPr>
            <w:noProof/>
            <w:webHidden/>
          </w:rPr>
          <w:t>168</w:t>
        </w:r>
        <w:r>
          <w:rPr>
            <w:noProof/>
            <w:webHidden/>
          </w:rPr>
          <w:fldChar w:fldCharType="end"/>
        </w:r>
      </w:hyperlink>
    </w:p>
    <w:p w14:paraId="6996DC2B"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30" w:history="1">
        <w:r w:rsidRPr="00DD57B8">
          <w:rPr>
            <w:rStyle w:val="Hypertextovodkaz"/>
            <w:noProof/>
          </w:rPr>
          <w:t>16.2.7</w:t>
        </w:r>
        <w:r>
          <w:rPr>
            <w:rFonts w:asciiTheme="minorHAnsi" w:eastAsiaTheme="minorEastAsia" w:hAnsiTheme="minorHAnsi" w:cstheme="minorBidi"/>
            <w:i w:val="0"/>
            <w:noProof/>
            <w:sz w:val="22"/>
            <w:szCs w:val="22"/>
            <w:lang w:eastAsia="cs-CZ"/>
          </w:rPr>
          <w:tab/>
        </w:r>
        <w:r w:rsidRPr="00DD57B8">
          <w:rPr>
            <w:rStyle w:val="Hypertextovodkaz"/>
            <w:noProof/>
          </w:rPr>
          <w:t>Locale (information about region)</w:t>
        </w:r>
        <w:r>
          <w:rPr>
            <w:noProof/>
            <w:webHidden/>
          </w:rPr>
          <w:tab/>
        </w:r>
        <w:r>
          <w:rPr>
            <w:noProof/>
            <w:webHidden/>
          </w:rPr>
          <w:fldChar w:fldCharType="begin"/>
        </w:r>
        <w:r>
          <w:rPr>
            <w:noProof/>
            <w:webHidden/>
          </w:rPr>
          <w:instrText xml:space="preserve"> PAGEREF _Toc48043430 \h </w:instrText>
        </w:r>
        <w:r>
          <w:rPr>
            <w:noProof/>
            <w:webHidden/>
          </w:rPr>
        </w:r>
        <w:r>
          <w:rPr>
            <w:noProof/>
            <w:webHidden/>
          </w:rPr>
          <w:fldChar w:fldCharType="separate"/>
        </w:r>
        <w:r>
          <w:rPr>
            <w:noProof/>
            <w:webHidden/>
          </w:rPr>
          <w:t>168</w:t>
        </w:r>
        <w:r>
          <w:rPr>
            <w:noProof/>
            <w:webHidden/>
          </w:rPr>
          <w:fldChar w:fldCharType="end"/>
        </w:r>
      </w:hyperlink>
    </w:p>
    <w:p w14:paraId="5B89459F"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31" w:history="1">
        <w:r w:rsidRPr="00DD57B8">
          <w:rPr>
            <w:rStyle w:val="Hypertextovodkaz"/>
            <w:noProof/>
          </w:rPr>
          <w:t>16.2.8</w:t>
        </w:r>
        <w:r>
          <w:rPr>
            <w:rFonts w:asciiTheme="minorHAnsi" w:eastAsiaTheme="minorEastAsia" w:hAnsiTheme="minorHAnsi" w:cstheme="minorBidi"/>
            <w:i w:val="0"/>
            <w:noProof/>
            <w:sz w:val="22"/>
            <w:szCs w:val="22"/>
            <w:lang w:eastAsia="cs-CZ"/>
          </w:rPr>
          <w:tab/>
        </w:r>
        <w:r w:rsidRPr="00DD57B8">
          <w:rPr>
            <w:rStyle w:val="Hypertextovodkaz"/>
            <w:noProof/>
          </w:rPr>
          <w:t>Regex (Regular expressions)</w:t>
        </w:r>
        <w:r>
          <w:rPr>
            <w:noProof/>
            <w:webHidden/>
          </w:rPr>
          <w:tab/>
        </w:r>
        <w:r>
          <w:rPr>
            <w:noProof/>
            <w:webHidden/>
          </w:rPr>
          <w:fldChar w:fldCharType="begin"/>
        </w:r>
        <w:r>
          <w:rPr>
            <w:noProof/>
            <w:webHidden/>
          </w:rPr>
          <w:instrText xml:space="preserve"> PAGEREF _Toc48043431 \h </w:instrText>
        </w:r>
        <w:r>
          <w:rPr>
            <w:noProof/>
            <w:webHidden/>
          </w:rPr>
        </w:r>
        <w:r>
          <w:rPr>
            <w:noProof/>
            <w:webHidden/>
          </w:rPr>
          <w:fldChar w:fldCharType="separate"/>
        </w:r>
        <w:r>
          <w:rPr>
            <w:noProof/>
            <w:webHidden/>
          </w:rPr>
          <w:t>169</w:t>
        </w:r>
        <w:r>
          <w:rPr>
            <w:noProof/>
            <w:webHidden/>
          </w:rPr>
          <w:fldChar w:fldCharType="end"/>
        </w:r>
      </w:hyperlink>
    </w:p>
    <w:p w14:paraId="3C40C319"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32" w:history="1">
        <w:r w:rsidRPr="00DD57B8">
          <w:rPr>
            <w:rStyle w:val="Hypertextovodkaz"/>
            <w:noProof/>
          </w:rPr>
          <w:t>16.2.9</w:t>
        </w:r>
        <w:r>
          <w:rPr>
            <w:rFonts w:asciiTheme="minorHAnsi" w:eastAsiaTheme="minorEastAsia" w:hAnsiTheme="minorHAnsi" w:cstheme="minorBidi"/>
            <w:i w:val="0"/>
            <w:noProof/>
            <w:sz w:val="22"/>
            <w:szCs w:val="22"/>
            <w:lang w:eastAsia="cs-CZ"/>
          </w:rPr>
          <w:tab/>
        </w:r>
        <w:r w:rsidRPr="00DD57B8">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_Toc48043432 \h </w:instrText>
        </w:r>
        <w:r>
          <w:rPr>
            <w:noProof/>
            <w:webHidden/>
          </w:rPr>
        </w:r>
        <w:r>
          <w:rPr>
            <w:noProof/>
            <w:webHidden/>
          </w:rPr>
          <w:fldChar w:fldCharType="separate"/>
        </w:r>
        <w:r>
          <w:rPr>
            <w:noProof/>
            <w:webHidden/>
          </w:rPr>
          <w:t>169</w:t>
        </w:r>
        <w:r>
          <w:rPr>
            <w:noProof/>
            <w:webHidden/>
          </w:rPr>
          <w:fldChar w:fldCharType="end"/>
        </w:r>
      </w:hyperlink>
    </w:p>
    <w:p w14:paraId="1B8963DC"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33" w:history="1">
        <w:r w:rsidRPr="00DD57B8">
          <w:rPr>
            <w:rStyle w:val="Hypertextovodkaz"/>
            <w:rFonts w:eastAsia="Arial"/>
            <w:noProof/>
          </w:rPr>
          <w:t>16.2.10</w:t>
        </w:r>
        <w:r>
          <w:rPr>
            <w:rFonts w:asciiTheme="minorHAnsi" w:eastAsiaTheme="minorEastAsia" w:hAnsiTheme="minorHAnsi" w:cstheme="minorBidi"/>
            <w:i w:val="0"/>
            <w:noProof/>
            <w:sz w:val="22"/>
            <w:szCs w:val="22"/>
            <w:lang w:eastAsia="cs-CZ"/>
          </w:rPr>
          <w:tab/>
        </w:r>
        <w:r w:rsidRPr="00DD57B8">
          <w:rPr>
            <w:rStyle w:val="Hypertextovodkaz"/>
            <w:noProof/>
            <w:lang w:bidi="en-GB"/>
          </w:rPr>
          <w:t>Input/Output (streams)</w:t>
        </w:r>
        <w:r>
          <w:rPr>
            <w:noProof/>
            <w:webHidden/>
          </w:rPr>
          <w:tab/>
        </w:r>
        <w:r>
          <w:rPr>
            <w:noProof/>
            <w:webHidden/>
          </w:rPr>
          <w:fldChar w:fldCharType="begin"/>
        </w:r>
        <w:r>
          <w:rPr>
            <w:noProof/>
            <w:webHidden/>
          </w:rPr>
          <w:instrText xml:space="preserve"> PAGEREF _Toc48043433 \h </w:instrText>
        </w:r>
        <w:r>
          <w:rPr>
            <w:noProof/>
            <w:webHidden/>
          </w:rPr>
        </w:r>
        <w:r>
          <w:rPr>
            <w:noProof/>
            <w:webHidden/>
          </w:rPr>
          <w:fldChar w:fldCharType="separate"/>
        </w:r>
        <w:r>
          <w:rPr>
            <w:noProof/>
            <w:webHidden/>
          </w:rPr>
          <w:t>169</w:t>
        </w:r>
        <w:r>
          <w:rPr>
            <w:noProof/>
            <w:webHidden/>
          </w:rPr>
          <w:fldChar w:fldCharType="end"/>
        </w:r>
      </w:hyperlink>
    </w:p>
    <w:p w14:paraId="00C8B73B"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34" w:history="1">
        <w:r w:rsidRPr="00DD57B8">
          <w:rPr>
            <w:rStyle w:val="Hypertextovodkaz"/>
            <w:noProof/>
          </w:rPr>
          <w:t>16.2.11</w:t>
        </w:r>
        <w:r>
          <w:rPr>
            <w:rFonts w:asciiTheme="minorHAnsi" w:eastAsiaTheme="minorEastAsia" w:hAnsiTheme="minorHAnsi" w:cstheme="minorBidi"/>
            <w:i w:val="0"/>
            <w:noProof/>
            <w:sz w:val="22"/>
            <w:szCs w:val="22"/>
            <w:lang w:eastAsia="cs-CZ"/>
          </w:rPr>
          <w:tab/>
        </w:r>
        <w:r w:rsidRPr="00DD57B8">
          <w:rPr>
            <w:rStyle w:val="Hypertextovodkaz"/>
            <w:noProof/>
            <w:lang w:bidi="en-GB"/>
          </w:rPr>
          <w:t>Element (XML elements)</w:t>
        </w:r>
        <w:r>
          <w:rPr>
            <w:noProof/>
            <w:webHidden/>
          </w:rPr>
          <w:tab/>
        </w:r>
        <w:r>
          <w:rPr>
            <w:noProof/>
            <w:webHidden/>
          </w:rPr>
          <w:fldChar w:fldCharType="begin"/>
        </w:r>
        <w:r>
          <w:rPr>
            <w:noProof/>
            <w:webHidden/>
          </w:rPr>
          <w:instrText xml:space="preserve"> PAGEREF _Toc48043434 \h </w:instrText>
        </w:r>
        <w:r>
          <w:rPr>
            <w:noProof/>
            <w:webHidden/>
          </w:rPr>
        </w:r>
        <w:r>
          <w:rPr>
            <w:noProof/>
            <w:webHidden/>
          </w:rPr>
          <w:fldChar w:fldCharType="separate"/>
        </w:r>
        <w:r>
          <w:rPr>
            <w:noProof/>
            <w:webHidden/>
          </w:rPr>
          <w:t>169</w:t>
        </w:r>
        <w:r>
          <w:rPr>
            <w:noProof/>
            <w:webHidden/>
          </w:rPr>
          <w:fldChar w:fldCharType="end"/>
        </w:r>
      </w:hyperlink>
    </w:p>
    <w:p w14:paraId="2F2A10C6"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35" w:history="1">
        <w:r w:rsidRPr="00DD57B8">
          <w:rPr>
            <w:rStyle w:val="Hypertextovodkaz"/>
            <w:noProof/>
          </w:rPr>
          <w:t>16.2.12</w:t>
        </w:r>
        <w:r>
          <w:rPr>
            <w:rFonts w:asciiTheme="minorHAnsi" w:eastAsiaTheme="minorEastAsia" w:hAnsiTheme="minorHAnsi" w:cstheme="minorBidi"/>
            <w:i w:val="0"/>
            <w:noProof/>
            <w:sz w:val="22"/>
            <w:szCs w:val="22"/>
            <w:lang w:eastAsia="cs-CZ"/>
          </w:rPr>
          <w:tab/>
        </w:r>
        <w:r w:rsidRPr="00DD57B8">
          <w:rPr>
            <w:rStyle w:val="Hypertextovodkaz"/>
            <w:noProof/>
            <w:lang w:bidi="en-GB"/>
          </w:rPr>
          <w:t>Bytes (array of bytes)</w:t>
        </w:r>
        <w:r>
          <w:rPr>
            <w:noProof/>
            <w:webHidden/>
          </w:rPr>
          <w:tab/>
        </w:r>
        <w:r>
          <w:rPr>
            <w:noProof/>
            <w:webHidden/>
          </w:rPr>
          <w:fldChar w:fldCharType="begin"/>
        </w:r>
        <w:r>
          <w:rPr>
            <w:noProof/>
            <w:webHidden/>
          </w:rPr>
          <w:instrText xml:space="preserve"> PAGEREF _Toc48043435 \h </w:instrText>
        </w:r>
        <w:r>
          <w:rPr>
            <w:noProof/>
            <w:webHidden/>
          </w:rPr>
        </w:r>
        <w:r>
          <w:rPr>
            <w:noProof/>
            <w:webHidden/>
          </w:rPr>
          <w:fldChar w:fldCharType="separate"/>
        </w:r>
        <w:r>
          <w:rPr>
            <w:noProof/>
            <w:webHidden/>
          </w:rPr>
          <w:t>169</w:t>
        </w:r>
        <w:r>
          <w:rPr>
            <w:noProof/>
            <w:webHidden/>
          </w:rPr>
          <w:fldChar w:fldCharType="end"/>
        </w:r>
      </w:hyperlink>
    </w:p>
    <w:p w14:paraId="7BD25A90"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36" w:history="1">
        <w:r w:rsidRPr="00DD57B8">
          <w:rPr>
            <w:rStyle w:val="Hypertextovodkaz"/>
            <w:noProof/>
          </w:rPr>
          <w:t>16.2.13</w:t>
        </w:r>
        <w:r>
          <w:rPr>
            <w:rFonts w:asciiTheme="minorHAnsi" w:eastAsiaTheme="minorEastAsia" w:hAnsiTheme="minorHAnsi" w:cstheme="minorBidi"/>
            <w:i w:val="0"/>
            <w:noProof/>
            <w:sz w:val="22"/>
            <w:szCs w:val="22"/>
            <w:lang w:eastAsia="cs-CZ"/>
          </w:rPr>
          <w:tab/>
        </w:r>
        <w:r w:rsidRPr="00DD57B8">
          <w:rPr>
            <w:rStyle w:val="Hypertextovodkaz"/>
            <w:noProof/>
            <w:lang w:bidi="en-GB"/>
          </w:rPr>
          <w:t>NamedValue (named values)</w:t>
        </w:r>
        <w:r>
          <w:rPr>
            <w:noProof/>
            <w:webHidden/>
          </w:rPr>
          <w:tab/>
        </w:r>
        <w:r>
          <w:rPr>
            <w:noProof/>
            <w:webHidden/>
          </w:rPr>
          <w:fldChar w:fldCharType="begin"/>
        </w:r>
        <w:r>
          <w:rPr>
            <w:noProof/>
            <w:webHidden/>
          </w:rPr>
          <w:instrText xml:space="preserve"> PAGEREF _Toc48043436 \h </w:instrText>
        </w:r>
        <w:r>
          <w:rPr>
            <w:noProof/>
            <w:webHidden/>
          </w:rPr>
        </w:r>
        <w:r>
          <w:rPr>
            <w:noProof/>
            <w:webHidden/>
          </w:rPr>
          <w:fldChar w:fldCharType="separate"/>
        </w:r>
        <w:r>
          <w:rPr>
            <w:noProof/>
            <w:webHidden/>
          </w:rPr>
          <w:t>169</w:t>
        </w:r>
        <w:r>
          <w:rPr>
            <w:noProof/>
            <w:webHidden/>
          </w:rPr>
          <w:fldChar w:fldCharType="end"/>
        </w:r>
      </w:hyperlink>
    </w:p>
    <w:p w14:paraId="4FE93B76"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37" w:history="1">
        <w:r w:rsidRPr="00DD57B8">
          <w:rPr>
            <w:rStyle w:val="Hypertextovodkaz"/>
            <w:noProof/>
          </w:rPr>
          <w:t>16.2.14</w:t>
        </w:r>
        <w:r>
          <w:rPr>
            <w:rFonts w:asciiTheme="minorHAnsi" w:eastAsiaTheme="minorEastAsia" w:hAnsiTheme="minorHAnsi" w:cstheme="minorBidi"/>
            <w:i w:val="0"/>
            <w:noProof/>
            <w:sz w:val="22"/>
            <w:szCs w:val="22"/>
            <w:lang w:eastAsia="cs-CZ"/>
          </w:rPr>
          <w:tab/>
        </w:r>
        <w:r w:rsidRPr="00DD57B8">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_Toc48043437 \h </w:instrText>
        </w:r>
        <w:r>
          <w:rPr>
            <w:noProof/>
            <w:webHidden/>
          </w:rPr>
        </w:r>
        <w:r>
          <w:rPr>
            <w:noProof/>
            <w:webHidden/>
          </w:rPr>
          <w:fldChar w:fldCharType="separate"/>
        </w:r>
        <w:r>
          <w:rPr>
            <w:noProof/>
            <w:webHidden/>
          </w:rPr>
          <w:t>169</w:t>
        </w:r>
        <w:r>
          <w:rPr>
            <w:noProof/>
            <w:webHidden/>
          </w:rPr>
          <w:fldChar w:fldCharType="end"/>
        </w:r>
      </w:hyperlink>
    </w:p>
    <w:p w14:paraId="419B0ABD"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38" w:history="1">
        <w:r w:rsidRPr="00DD57B8">
          <w:rPr>
            <w:rStyle w:val="Hypertextovodkaz"/>
            <w:noProof/>
          </w:rPr>
          <w:t>16.2.15</w:t>
        </w:r>
        <w:r>
          <w:rPr>
            <w:rFonts w:asciiTheme="minorHAnsi" w:eastAsiaTheme="minorEastAsia" w:hAnsiTheme="minorHAnsi" w:cstheme="minorBidi"/>
            <w:i w:val="0"/>
            <w:noProof/>
            <w:sz w:val="22"/>
            <w:szCs w:val="22"/>
            <w:lang w:eastAsia="cs-CZ"/>
          </w:rPr>
          <w:tab/>
        </w:r>
        <w:r w:rsidRPr="00DD57B8">
          <w:rPr>
            <w:rStyle w:val="Hypertextovodkaz"/>
            <w:noProof/>
            <w:lang w:bidi="en-GB"/>
          </w:rPr>
          <w:t>Exception (program exceptions)</w:t>
        </w:r>
        <w:r>
          <w:rPr>
            <w:noProof/>
            <w:webHidden/>
          </w:rPr>
          <w:tab/>
        </w:r>
        <w:r>
          <w:rPr>
            <w:noProof/>
            <w:webHidden/>
          </w:rPr>
          <w:fldChar w:fldCharType="begin"/>
        </w:r>
        <w:r>
          <w:rPr>
            <w:noProof/>
            <w:webHidden/>
          </w:rPr>
          <w:instrText xml:space="preserve"> PAGEREF _Toc48043438 \h </w:instrText>
        </w:r>
        <w:r>
          <w:rPr>
            <w:noProof/>
            <w:webHidden/>
          </w:rPr>
        </w:r>
        <w:r>
          <w:rPr>
            <w:noProof/>
            <w:webHidden/>
          </w:rPr>
          <w:fldChar w:fldCharType="separate"/>
        </w:r>
        <w:r>
          <w:rPr>
            <w:noProof/>
            <w:webHidden/>
          </w:rPr>
          <w:t>170</w:t>
        </w:r>
        <w:r>
          <w:rPr>
            <w:noProof/>
            <w:webHidden/>
          </w:rPr>
          <w:fldChar w:fldCharType="end"/>
        </w:r>
      </w:hyperlink>
    </w:p>
    <w:p w14:paraId="73F7CB93"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39" w:history="1">
        <w:r w:rsidRPr="00DD57B8">
          <w:rPr>
            <w:rStyle w:val="Hypertextovodkaz"/>
            <w:noProof/>
          </w:rPr>
          <w:t>16.2.16</w:t>
        </w:r>
        <w:r>
          <w:rPr>
            <w:rFonts w:asciiTheme="minorHAnsi" w:eastAsiaTheme="minorEastAsia" w:hAnsiTheme="minorHAnsi" w:cstheme="minorBidi"/>
            <w:i w:val="0"/>
            <w:noProof/>
            <w:sz w:val="22"/>
            <w:szCs w:val="22"/>
            <w:lang w:eastAsia="cs-CZ"/>
          </w:rPr>
          <w:tab/>
        </w:r>
        <w:r w:rsidRPr="00DD57B8">
          <w:rPr>
            <w:rStyle w:val="Hypertextovodkaz"/>
            <w:noProof/>
            <w:lang w:bidi="en-GB"/>
          </w:rPr>
          <w:t>Parser (tool used to parse string values)</w:t>
        </w:r>
        <w:r>
          <w:rPr>
            <w:noProof/>
            <w:webHidden/>
          </w:rPr>
          <w:tab/>
        </w:r>
        <w:r>
          <w:rPr>
            <w:noProof/>
            <w:webHidden/>
          </w:rPr>
          <w:fldChar w:fldCharType="begin"/>
        </w:r>
        <w:r>
          <w:rPr>
            <w:noProof/>
            <w:webHidden/>
          </w:rPr>
          <w:instrText xml:space="preserve"> PAGEREF _Toc48043439 \h </w:instrText>
        </w:r>
        <w:r>
          <w:rPr>
            <w:noProof/>
            <w:webHidden/>
          </w:rPr>
        </w:r>
        <w:r>
          <w:rPr>
            <w:noProof/>
            <w:webHidden/>
          </w:rPr>
          <w:fldChar w:fldCharType="separate"/>
        </w:r>
        <w:r>
          <w:rPr>
            <w:noProof/>
            <w:webHidden/>
          </w:rPr>
          <w:t>170</w:t>
        </w:r>
        <w:r>
          <w:rPr>
            <w:noProof/>
            <w:webHidden/>
          </w:rPr>
          <w:fldChar w:fldCharType="end"/>
        </w:r>
      </w:hyperlink>
    </w:p>
    <w:p w14:paraId="0449BB38"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0" w:history="1">
        <w:r w:rsidRPr="00DD57B8">
          <w:rPr>
            <w:rStyle w:val="Hypertextovodkaz"/>
            <w:noProof/>
          </w:rPr>
          <w:t>16.2.17</w:t>
        </w:r>
        <w:r>
          <w:rPr>
            <w:rFonts w:asciiTheme="minorHAnsi" w:eastAsiaTheme="minorEastAsia" w:hAnsiTheme="minorHAnsi" w:cstheme="minorBidi"/>
            <w:i w:val="0"/>
            <w:noProof/>
            <w:sz w:val="22"/>
            <w:szCs w:val="22"/>
            <w:lang w:eastAsia="cs-CZ"/>
          </w:rPr>
          <w:tab/>
        </w:r>
        <w:r w:rsidRPr="00DD57B8">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_Toc48043440 \h </w:instrText>
        </w:r>
        <w:r>
          <w:rPr>
            <w:noProof/>
            <w:webHidden/>
          </w:rPr>
        </w:r>
        <w:r>
          <w:rPr>
            <w:noProof/>
            <w:webHidden/>
          </w:rPr>
          <w:fldChar w:fldCharType="separate"/>
        </w:r>
        <w:r>
          <w:rPr>
            <w:noProof/>
            <w:webHidden/>
          </w:rPr>
          <w:t>170</w:t>
        </w:r>
        <w:r>
          <w:rPr>
            <w:noProof/>
            <w:webHidden/>
          </w:rPr>
          <w:fldChar w:fldCharType="end"/>
        </w:r>
      </w:hyperlink>
    </w:p>
    <w:p w14:paraId="1BA00DB7"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1" w:history="1">
        <w:r w:rsidRPr="00DD57B8">
          <w:rPr>
            <w:rStyle w:val="Hypertextovodkaz"/>
            <w:noProof/>
          </w:rPr>
          <w:t>16.2.18</w:t>
        </w:r>
        <w:r>
          <w:rPr>
            <w:rFonts w:asciiTheme="minorHAnsi" w:eastAsiaTheme="minorEastAsia" w:hAnsiTheme="minorHAnsi" w:cstheme="minorBidi"/>
            <w:i w:val="0"/>
            <w:noProof/>
            <w:sz w:val="22"/>
            <w:szCs w:val="22"/>
            <w:lang w:eastAsia="cs-CZ"/>
          </w:rPr>
          <w:tab/>
        </w:r>
        <w:r w:rsidRPr="00DD57B8">
          <w:rPr>
            <w:rStyle w:val="Hypertextovodkaz"/>
            <w:noProof/>
            <w:lang w:bidi="en-GB"/>
          </w:rPr>
          <w:t>Report (messages)</w:t>
        </w:r>
        <w:r>
          <w:rPr>
            <w:noProof/>
            <w:webHidden/>
          </w:rPr>
          <w:tab/>
        </w:r>
        <w:r>
          <w:rPr>
            <w:noProof/>
            <w:webHidden/>
          </w:rPr>
          <w:fldChar w:fldCharType="begin"/>
        </w:r>
        <w:r>
          <w:rPr>
            <w:noProof/>
            <w:webHidden/>
          </w:rPr>
          <w:instrText xml:space="preserve"> PAGEREF _Toc48043441 \h </w:instrText>
        </w:r>
        <w:r>
          <w:rPr>
            <w:noProof/>
            <w:webHidden/>
          </w:rPr>
        </w:r>
        <w:r>
          <w:rPr>
            <w:noProof/>
            <w:webHidden/>
          </w:rPr>
          <w:fldChar w:fldCharType="separate"/>
        </w:r>
        <w:r>
          <w:rPr>
            <w:noProof/>
            <w:webHidden/>
          </w:rPr>
          <w:t>170</w:t>
        </w:r>
        <w:r>
          <w:rPr>
            <w:noProof/>
            <w:webHidden/>
          </w:rPr>
          <w:fldChar w:fldCharType="end"/>
        </w:r>
      </w:hyperlink>
    </w:p>
    <w:p w14:paraId="663AEC10"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2" w:history="1">
        <w:r w:rsidRPr="00DD57B8">
          <w:rPr>
            <w:rStyle w:val="Hypertextovodkaz"/>
            <w:noProof/>
          </w:rPr>
          <w:t>16.2.19</w:t>
        </w:r>
        <w:r>
          <w:rPr>
            <w:rFonts w:asciiTheme="minorHAnsi" w:eastAsiaTheme="minorEastAsia" w:hAnsiTheme="minorHAnsi" w:cstheme="minorBidi"/>
            <w:i w:val="0"/>
            <w:noProof/>
            <w:sz w:val="22"/>
            <w:szCs w:val="22"/>
            <w:lang w:eastAsia="cs-CZ"/>
          </w:rPr>
          <w:tab/>
        </w:r>
        <w:r w:rsidRPr="00DD57B8">
          <w:rPr>
            <w:rStyle w:val="Hypertextovodkaz"/>
            <w:noProof/>
            <w:lang w:bidi="en-GB"/>
          </w:rPr>
          <w:t>BNFGrammar (BNF grammars)</w:t>
        </w:r>
        <w:r>
          <w:rPr>
            <w:noProof/>
            <w:webHidden/>
          </w:rPr>
          <w:tab/>
        </w:r>
        <w:r>
          <w:rPr>
            <w:noProof/>
            <w:webHidden/>
          </w:rPr>
          <w:fldChar w:fldCharType="begin"/>
        </w:r>
        <w:r>
          <w:rPr>
            <w:noProof/>
            <w:webHidden/>
          </w:rPr>
          <w:instrText xml:space="preserve"> PAGEREF _Toc48043442 \h </w:instrText>
        </w:r>
        <w:r>
          <w:rPr>
            <w:noProof/>
            <w:webHidden/>
          </w:rPr>
        </w:r>
        <w:r>
          <w:rPr>
            <w:noProof/>
            <w:webHidden/>
          </w:rPr>
          <w:fldChar w:fldCharType="separate"/>
        </w:r>
        <w:r>
          <w:rPr>
            <w:noProof/>
            <w:webHidden/>
          </w:rPr>
          <w:t>170</w:t>
        </w:r>
        <w:r>
          <w:rPr>
            <w:noProof/>
            <w:webHidden/>
          </w:rPr>
          <w:fldChar w:fldCharType="end"/>
        </w:r>
      </w:hyperlink>
    </w:p>
    <w:p w14:paraId="7D7EFFB2"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3" w:history="1">
        <w:r w:rsidRPr="00DD57B8">
          <w:rPr>
            <w:rStyle w:val="Hypertextovodkaz"/>
            <w:noProof/>
          </w:rPr>
          <w:t>16.2.20</w:t>
        </w:r>
        <w:r>
          <w:rPr>
            <w:rFonts w:asciiTheme="minorHAnsi" w:eastAsiaTheme="minorEastAsia" w:hAnsiTheme="minorHAnsi" w:cstheme="minorBidi"/>
            <w:i w:val="0"/>
            <w:noProof/>
            <w:sz w:val="22"/>
            <w:szCs w:val="22"/>
            <w:lang w:eastAsia="cs-CZ"/>
          </w:rPr>
          <w:tab/>
        </w:r>
        <w:r w:rsidRPr="00DD57B8">
          <w:rPr>
            <w:rStyle w:val="Hypertextovodkaz"/>
            <w:noProof/>
            <w:lang w:bidi="en-GB"/>
          </w:rPr>
          <w:t>BNFRule (BNF grammar rules)</w:t>
        </w:r>
        <w:r>
          <w:rPr>
            <w:noProof/>
            <w:webHidden/>
          </w:rPr>
          <w:tab/>
        </w:r>
        <w:r>
          <w:rPr>
            <w:noProof/>
            <w:webHidden/>
          </w:rPr>
          <w:fldChar w:fldCharType="begin"/>
        </w:r>
        <w:r>
          <w:rPr>
            <w:noProof/>
            <w:webHidden/>
          </w:rPr>
          <w:instrText xml:space="preserve"> PAGEREF _Toc48043443 \h </w:instrText>
        </w:r>
        <w:r>
          <w:rPr>
            <w:noProof/>
            <w:webHidden/>
          </w:rPr>
        </w:r>
        <w:r>
          <w:rPr>
            <w:noProof/>
            <w:webHidden/>
          </w:rPr>
          <w:fldChar w:fldCharType="separate"/>
        </w:r>
        <w:r>
          <w:rPr>
            <w:noProof/>
            <w:webHidden/>
          </w:rPr>
          <w:t>170</w:t>
        </w:r>
        <w:r>
          <w:rPr>
            <w:noProof/>
            <w:webHidden/>
          </w:rPr>
          <w:fldChar w:fldCharType="end"/>
        </w:r>
      </w:hyperlink>
    </w:p>
    <w:p w14:paraId="0C24405C"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4" w:history="1">
        <w:r w:rsidRPr="00DD57B8">
          <w:rPr>
            <w:rStyle w:val="Hypertextovodkaz"/>
            <w:noProof/>
          </w:rPr>
          <w:t>16.2.21</w:t>
        </w:r>
        <w:r>
          <w:rPr>
            <w:rFonts w:asciiTheme="minorHAnsi" w:eastAsiaTheme="minorEastAsia" w:hAnsiTheme="minorHAnsi" w:cstheme="minorBidi"/>
            <w:i w:val="0"/>
            <w:noProof/>
            <w:sz w:val="22"/>
            <w:szCs w:val="22"/>
            <w:lang w:eastAsia="cs-CZ"/>
          </w:rPr>
          <w:tab/>
        </w:r>
        <w:r w:rsidRPr="00DD57B8">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_Toc48043444 \h </w:instrText>
        </w:r>
        <w:r>
          <w:rPr>
            <w:noProof/>
            <w:webHidden/>
          </w:rPr>
        </w:r>
        <w:r>
          <w:rPr>
            <w:noProof/>
            <w:webHidden/>
          </w:rPr>
          <w:fldChar w:fldCharType="separate"/>
        </w:r>
        <w:r>
          <w:rPr>
            <w:noProof/>
            <w:webHidden/>
          </w:rPr>
          <w:t>171</w:t>
        </w:r>
        <w:r>
          <w:rPr>
            <w:noProof/>
            <w:webHidden/>
          </w:rPr>
          <w:fldChar w:fldCharType="end"/>
        </w:r>
      </w:hyperlink>
    </w:p>
    <w:p w14:paraId="65C5C417"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5" w:history="1">
        <w:r w:rsidRPr="00DD57B8">
          <w:rPr>
            <w:rStyle w:val="Hypertextovodkaz"/>
            <w:noProof/>
          </w:rPr>
          <w:t>16.2.22</w:t>
        </w:r>
        <w:r>
          <w:rPr>
            <w:rFonts w:asciiTheme="minorHAnsi" w:eastAsiaTheme="minorEastAsia" w:hAnsiTheme="minorHAnsi" w:cstheme="minorBidi"/>
            <w:i w:val="0"/>
            <w:noProof/>
            <w:sz w:val="22"/>
            <w:szCs w:val="22"/>
            <w:lang w:eastAsia="cs-CZ"/>
          </w:rPr>
          <w:tab/>
        </w:r>
        <w:r w:rsidRPr="00DD57B8">
          <w:rPr>
            <w:rStyle w:val="Hypertextovodkaz"/>
            <w:noProof/>
            <w:lang w:bidi="en-GB"/>
          </w:rPr>
          <w:t>UniqueSetKey</w:t>
        </w:r>
        <w:r w:rsidRPr="00DD57B8">
          <w:rPr>
            <w:rStyle w:val="Hypertextovodkaz"/>
            <w:noProof/>
          </w:rPr>
          <w:t xml:space="preserve"> (the key of a row from the uniqueSet table)</w:t>
        </w:r>
        <w:r>
          <w:rPr>
            <w:noProof/>
            <w:webHidden/>
          </w:rPr>
          <w:tab/>
        </w:r>
        <w:r>
          <w:rPr>
            <w:noProof/>
            <w:webHidden/>
          </w:rPr>
          <w:fldChar w:fldCharType="begin"/>
        </w:r>
        <w:r>
          <w:rPr>
            <w:noProof/>
            <w:webHidden/>
          </w:rPr>
          <w:instrText xml:space="preserve"> PAGEREF _Toc48043445 \h </w:instrText>
        </w:r>
        <w:r>
          <w:rPr>
            <w:noProof/>
            <w:webHidden/>
          </w:rPr>
        </w:r>
        <w:r>
          <w:rPr>
            <w:noProof/>
            <w:webHidden/>
          </w:rPr>
          <w:fldChar w:fldCharType="separate"/>
        </w:r>
        <w:r>
          <w:rPr>
            <w:noProof/>
            <w:webHidden/>
          </w:rPr>
          <w:t>171</w:t>
        </w:r>
        <w:r>
          <w:rPr>
            <w:noProof/>
            <w:webHidden/>
          </w:rPr>
          <w:fldChar w:fldCharType="end"/>
        </w:r>
      </w:hyperlink>
    </w:p>
    <w:p w14:paraId="6F0088CF"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6" w:history="1">
        <w:r w:rsidRPr="00DD57B8">
          <w:rPr>
            <w:rStyle w:val="Hypertextovodkaz"/>
            <w:noProof/>
          </w:rPr>
          <w:t>16.2.23</w:t>
        </w:r>
        <w:r>
          <w:rPr>
            <w:rFonts w:asciiTheme="minorHAnsi" w:eastAsiaTheme="minorEastAsia" w:hAnsiTheme="minorHAnsi" w:cstheme="minorBidi"/>
            <w:i w:val="0"/>
            <w:noProof/>
            <w:sz w:val="22"/>
            <w:szCs w:val="22"/>
            <w:lang w:eastAsia="cs-CZ"/>
          </w:rPr>
          <w:tab/>
        </w:r>
        <w:r w:rsidRPr="00DD57B8">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_Toc48043446 \h </w:instrText>
        </w:r>
        <w:r>
          <w:rPr>
            <w:noProof/>
            <w:webHidden/>
          </w:rPr>
        </w:r>
        <w:r>
          <w:rPr>
            <w:noProof/>
            <w:webHidden/>
          </w:rPr>
          <w:fldChar w:fldCharType="separate"/>
        </w:r>
        <w:r>
          <w:rPr>
            <w:noProof/>
            <w:webHidden/>
          </w:rPr>
          <w:t>171</w:t>
        </w:r>
        <w:r>
          <w:rPr>
            <w:noProof/>
            <w:webHidden/>
          </w:rPr>
          <w:fldChar w:fldCharType="end"/>
        </w:r>
      </w:hyperlink>
    </w:p>
    <w:p w14:paraId="028D60F8"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7" w:history="1">
        <w:r w:rsidRPr="00DD57B8">
          <w:rPr>
            <w:rStyle w:val="Hypertextovodkaz"/>
            <w:noProof/>
          </w:rPr>
          <w:t>16.2.24</w:t>
        </w:r>
        <w:r>
          <w:rPr>
            <w:rFonts w:asciiTheme="minorHAnsi" w:eastAsiaTheme="minorEastAsia" w:hAnsiTheme="minorHAnsi" w:cstheme="minorBidi"/>
            <w:i w:val="0"/>
            <w:noProof/>
            <w:sz w:val="22"/>
            <w:szCs w:val="22"/>
            <w:lang w:eastAsia="cs-CZ"/>
          </w:rPr>
          <w:tab/>
        </w:r>
        <w:r w:rsidRPr="00DD57B8">
          <w:rPr>
            <w:rStyle w:val="Hypertextovodkaz"/>
            <w:noProof/>
            <w:lang w:bidi="en-GB"/>
          </w:rPr>
          <w:t>Statement (database commands)</w:t>
        </w:r>
        <w:r>
          <w:rPr>
            <w:noProof/>
            <w:webHidden/>
          </w:rPr>
          <w:tab/>
        </w:r>
        <w:r>
          <w:rPr>
            <w:noProof/>
            <w:webHidden/>
          </w:rPr>
          <w:fldChar w:fldCharType="begin"/>
        </w:r>
        <w:r>
          <w:rPr>
            <w:noProof/>
            <w:webHidden/>
          </w:rPr>
          <w:instrText xml:space="preserve"> PAGEREF _Toc48043447 \h </w:instrText>
        </w:r>
        <w:r>
          <w:rPr>
            <w:noProof/>
            <w:webHidden/>
          </w:rPr>
        </w:r>
        <w:r>
          <w:rPr>
            <w:noProof/>
            <w:webHidden/>
          </w:rPr>
          <w:fldChar w:fldCharType="separate"/>
        </w:r>
        <w:r>
          <w:rPr>
            <w:noProof/>
            <w:webHidden/>
          </w:rPr>
          <w:t>171</w:t>
        </w:r>
        <w:r>
          <w:rPr>
            <w:noProof/>
            <w:webHidden/>
          </w:rPr>
          <w:fldChar w:fldCharType="end"/>
        </w:r>
      </w:hyperlink>
    </w:p>
    <w:p w14:paraId="04CDAFA3"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8" w:history="1">
        <w:r w:rsidRPr="00DD57B8">
          <w:rPr>
            <w:rStyle w:val="Hypertextovodkaz"/>
            <w:rFonts w:eastAsia="Arial"/>
            <w:noProof/>
          </w:rPr>
          <w:t>16.2.25</w:t>
        </w:r>
        <w:r>
          <w:rPr>
            <w:rFonts w:asciiTheme="minorHAnsi" w:eastAsiaTheme="minorEastAsia" w:hAnsiTheme="minorHAnsi" w:cstheme="minorBidi"/>
            <w:i w:val="0"/>
            <w:noProof/>
            <w:sz w:val="22"/>
            <w:szCs w:val="22"/>
            <w:lang w:eastAsia="cs-CZ"/>
          </w:rPr>
          <w:tab/>
        </w:r>
        <w:r w:rsidRPr="00DD57B8">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_Toc48043448 \h </w:instrText>
        </w:r>
        <w:r>
          <w:rPr>
            <w:noProof/>
            <w:webHidden/>
          </w:rPr>
        </w:r>
        <w:r>
          <w:rPr>
            <w:noProof/>
            <w:webHidden/>
          </w:rPr>
          <w:fldChar w:fldCharType="separate"/>
        </w:r>
        <w:r>
          <w:rPr>
            <w:noProof/>
            <w:webHidden/>
          </w:rPr>
          <w:t>171</w:t>
        </w:r>
        <w:r>
          <w:rPr>
            <w:noProof/>
            <w:webHidden/>
          </w:rPr>
          <w:fldChar w:fldCharType="end"/>
        </w:r>
      </w:hyperlink>
    </w:p>
    <w:p w14:paraId="61D7B3C4"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49" w:history="1">
        <w:r w:rsidRPr="00DD57B8">
          <w:rPr>
            <w:rStyle w:val="Hypertextovodkaz"/>
            <w:rFonts w:eastAsia="Arial"/>
            <w:noProof/>
          </w:rPr>
          <w:t>16.2.26</w:t>
        </w:r>
        <w:r>
          <w:rPr>
            <w:rFonts w:asciiTheme="minorHAnsi" w:eastAsiaTheme="minorEastAsia" w:hAnsiTheme="minorHAnsi" w:cstheme="minorBidi"/>
            <w:i w:val="0"/>
            <w:noProof/>
            <w:sz w:val="22"/>
            <w:szCs w:val="22"/>
            <w:lang w:eastAsia="cs-CZ"/>
          </w:rPr>
          <w:tab/>
        </w:r>
        <w:r w:rsidRPr="00DD57B8">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_Toc48043449 \h </w:instrText>
        </w:r>
        <w:r>
          <w:rPr>
            <w:noProof/>
            <w:webHidden/>
          </w:rPr>
        </w:r>
        <w:r>
          <w:rPr>
            <w:noProof/>
            <w:webHidden/>
          </w:rPr>
          <w:fldChar w:fldCharType="separate"/>
        </w:r>
        <w:r>
          <w:rPr>
            <w:noProof/>
            <w:webHidden/>
          </w:rPr>
          <w:t>171</w:t>
        </w:r>
        <w:r>
          <w:rPr>
            <w:noProof/>
            <w:webHidden/>
          </w:rPr>
          <w:fldChar w:fldCharType="end"/>
        </w:r>
      </w:hyperlink>
    </w:p>
    <w:p w14:paraId="2B1855D7"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50" w:history="1">
        <w:r w:rsidRPr="00DD57B8">
          <w:rPr>
            <w:rStyle w:val="Hypertextovodkaz"/>
            <w:noProof/>
            <w:lang w:val="en-US"/>
          </w:rPr>
          <w:t>16.3</w:t>
        </w:r>
        <w:r>
          <w:rPr>
            <w:rFonts w:asciiTheme="minorHAnsi" w:eastAsiaTheme="minorEastAsia" w:hAnsiTheme="minorHAnsi" w:cstheme="minorBidi"/>
            <w:b w:val="0"/>
            <w:noProof/>
            <w:sz w:val="22"/>
            <w:szCs w:val="22"/>
            <w:lang w:eastAsia="cs-CZ"/>
          </w:rPr>
          <w:tab/>
        </w:r>
        <w:r w:rsidRPr="00DD57B8">
          <w:rPr>
            <w:rStyle w:val="Hypertextovodkaz"/>
            <w:noProof/>
            <w:lang w:val="en-US"/>
          </w:rPr>
          <w:t>Type validation methods</w:t>
        </w:r>
        <w:r>
          <w:rPr>
            <w:noProof/>
            <w:webHidden/>
          </w:rPr>
          <w:tab/>
        </w:r>
        <w:r>
          <w:rPr>
            <w:noProof/>
            <w:webHidden/>
          </w:rPr>
          <w:fldChar w:fldCharType="begin"/>
        </w:r>
        <w:r>
          <w:rPr>
            <w:noProof/>
            <w:webHidden/>
          </w:rPr>
          <w:instrText xml:space="preserve"> PAGEREF _Toc48043450 \h </w:instrText>
        </w:r>
        <w:r>
          <w:rPr>
            <w:noProof/>
            <w:webHidden/>
          </w:rPr>
        </w:r>
        <w:r>
          <w:rPr>
            <w:noProof/>
            <w:webHidden/>
          </w:rPr>
          <w:fldChar w:fldCharType="separate"/>
        </w:r>
        <w:r>
          <w:rPr>
            <w:noProof/>
            <w:webHidden/>
          </w:rPr>
          <w:t>172</w:t>
        </w:r>
        <w:r>
          <w:rPr>
            <w:noProof/>
            <w:webHidden/>
          </w:rPr>
          <w:fldChar w:fldCharType="end"/>
        </w:r>
      </w:hyperlink>
    </w:p>
    <w:p w14:paraId="5FA1D605"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51" w:history="1">
        <w:r w:rsidRPr="00DD57B8">
          <w:rPr>
            <w:rStyle w:val="Hypertextovodkaz"/>
            <w:noProof/>
            <w:lang w:val="en-US"/>
          </w:rPr>
          <w:t>16.3.1</w:t>
        </w:r>
        <w:r>
          <w:rPr>
            <w:rFonts w:asciiTheme="minorHAnsi" w:eastAsiaTheme="minorEastAsia" w:hAnsiTheme="minorHAnsi" w:cstheme="minorBidi"/>
            <w:i w:val="0"/>
            <w:noProof/>
            <w:sz w:val="22"/>
            <w:szCs w:val="22"/>
            <w:lang w:eastAsia="cs-CZ"/>
          </w:rPr>
          <w:tab/>
        </w:r>
        <w:r w:rsidRPr="00DD57B8">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_Toc48043451 \h </w:instrText>
        </w:r>
        <w:r>
          <w:rPr>
            <w:noProof/>
            <w:webHidden/>
          </w:rPr>
        </w:r>
        <w:r>
          <w:rPr>
            <w:noProof/>
            <w:webHidden/>
          </w:rPr>
          <w:fldChar w:fldCharType="separate"/>
        </w:r>
        <w:r>
          <w:rPr>
            <w:noProof/>
            <w:webHidden/>
          </w:rPr>
          <w:t>172</w:t>
        </w:r>
        <w:r>
          <w:rPr>
            <w:noProof/>
            <w:webHidden/>
          </w:rPr>
          <w:fldChar w:fldCharType="end"/>
        </w:r>
      </w:hyperlink>
    </w:p>
    <w:p w14:paraId="5E9C7181"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52" w:history="1">
        <w:r w:rsidRPr="00DD57B8">
          <w:rPr>
            <w:rStyle w:val="Hypertextovodkaz"/>
            <w:noProof/>
            <w:lang w:val="en-US"/>
          </w:rPr>
          <w:t>16.3.2</w:t>
        </w:r>
        <w:r>
          <w:rPr>
            <w:rFonts w:asciiTheme="minorHAnsi" w:eastAsiaTheme="minorEastAsia" w:hAnsiTheme="minorHAnsi" w:cstheme="minorBidi"/>
            <w:i w:val="0"/>
            <w:noProof/>
            <w:sz w:val="22"/>
            <w:szCs w:val="22"/>
            <w:lang w:eastAsia="cs-CZ"/>
          </w:rPr>
          <w:tab/>
        </w:r>
        <w:r w:rsidRPr="00DD57B8">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_Toc48043452 \h </w:instrText>
        </w:r>
        <w:r>
          <w:rPr>
            <w:noProof/>
            <w:webHidden/>
          </w:rPr>
        </w:r>
        <w:r>
          <w:rPr>
            <w:noProof/>
            <w:webHidden/>
          </w:rPr>
          <w:fldChar w:fldCharType="separate"/>
        </w:r>
        <w:r>
          <w:rPr>
            <w:noProof/>
            <w:webHidden/>
          </w:rPr>
          <w:t>174</w:t>
        </w:r>
        <w:r>
          <w:rPr>
            <w:noProof/>
            <w:webHidden/>
          </w:rPr>
          <w:fldChar w:fldCharType="end"/>
        </w:r>
      </w:hyperlink>
    </w:p>
    <w:p w14:paraId="32BB4D16"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53" w:history="1">
        <w:r w:rsidRPr="00DD57B8">
          <w:rPr>
            <w:rStyle w:val="Hypertextovodkaz"/>
            <w:noProof/>
            <w:lang w:val="en-US"/>
          </w:rPr>
          <w:t>16.3.3</w:t>
        </w:r>
        <w:r>
          <w:rPr>
            <w:rFonts w:asciiTheme="minorHAnsi" w:eastAsiaTheme="minorEastAsia" w:hAnsiTheme="minorHAnsi" w:cstheme="minorBidi"/>
            <w:i w:val="0"/>
            <w:noProof/>
            <w:sz w:val="22"/>
            <w:szCs w:val="22"/>
            <w:lang w:eastAsia="cs-CZ"/>
          </w:rPr>
          <w:tab/>
        </w:r>
        <w:r w:rsidRPr="00DD57B8">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_Toc48043453 \h </w:instrText>
        </w:r>
        <w:r>
          <w:rPr>
            <w:noProof/>
            <w:webHidden/>
          </w:rPr>
        </w:r>
        <w:r>
          <w:rPr>
            <w:noProof/>
            <w:webHidden/>
          </w:rPr>
          <w:fldChar w:fldCharType="separate"/>
        </w:r>
        <w:r>
          <w:rPr>
            <w:noProof/>
            <w:webHidden/>
          </w:rPr>
          <w:t>176</w:t>
        </w:r>
        <w:r>
          <w:rPr>
            <w:noProof/>
            <w:webHidden/>
          </w:rPr>
          <w:fldChar w:fldCharType="end"/>
        </w:r>
      </w:hyperlink>
    </w:p>
    <w:p w14:paraId="56891C0F"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54" w:history="1">
        <w:r w:rsidRPr="00DD57B8">
          <w:rPr>
            <w:rStyle w:val="Hypertextovodkaz"/>
            <w:noProof/>
            <w:lang w:val="en-US"/>
          </w:rPr>
          <w:t>16.4</w:t>
        </w:r>
        <w:r>
          <w:rPr>
            <w:rFonts w:asciiTheme="minorHAnsi" w:eastAsiaTheme="minorEastAsia" w:hAnsiTheme="minorHAnsi" w:cstheme="minorBidi"/>
            <w:b w:val="0"/>
            <w:noProof/>
            <w:sz w:val="22"/>
            <w:szCs w:val="22"/>
            <w:lang w:eastAsia="cs-CZ"/>
          </w:rPr>
          <w:tab/>
        </w:r>
        <w:r w:rsidRPr="00DD57B8">
          <w:rPr>
            <w:rStyle w:val="Hypertextovodkaz"/>
            <w:noProof/>
            <w:lang w:val="en-US"/>
          </w:rPr>
          <w:t>Pedefined values (constants)</w:t>
        </w:r>
        <w:r>
          <w:rPr>
            <w:noProof/>
            <w:webHidden/>
          </w:rPr>
          <w:tab/>
        </w:r>
        <w:r>
          <w:rPr>
            <w:noProof/>
            <w:webHidden/>
          </w:rPr>
          <w:fldChar w:fldCharType="begin"/>
        </w:r>
        <w:r>
          <w:rPr>
            <w:noProof/>
            <w:webHidden/>
          </w:rPr>
          <w:instrText xml:space="preserve"> PAGEREF _Toc48043454 \h </w:instrText>
        </w:r>
        <w:r>
          <w:rPr>
            <w:noProof/>
            <w:webHidden/>
          </w:rPr>
        </w:r>
        <w:r>
          <w:rPr>
            <w:noProof/>
            <w:webHidden/>
          </w:rPr>
          <w:fldChar w:fldCharType="separate"/>
        </w:r>
        <w:r>
          <w:rPr>
            <w:noProof/>
            <w:webHidden/>
          </w:rPr>
          <w:t>177</w:t>
        </w:r>
        <w:r>
          <w:rPr>
            <w:noProof/>
            <w:webHidden/>
          </w:rPr>
          <w:fldChar w:fldCharType="end"/>
        </w:r>
      </w:hyperlink>
    </w:p>
    <w:p w14:paraId="650647D5"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55" w:history="1">
        <w:r w:rsidRPr="00DD57B8">
          <w:rPr>
            <w:rStyle w:val="Hypertextovodkaz"/>
            <w:noProof/>
            <w:lang w:val="en-US"/>
          </w:rPr>
          <w:t>16.5</w:t>
        </w:r>
        <w:r>
          <w:rPr>
            <w:rFonts w:asciiTheme="minorHAnsi" w:eastAsiaTheme="minorEastAsia" w:hAnsiTheme="minorHAnsi" w:cstheme="minorBidi"/>
            <w:b w:val="0"/>
            <w:noProof/>
            <w:sz w:val="22"/>
            <w:szCs w:val="22"/>
            <w:lang w:eastAsia="cs-CZ"/>
          </w:rPr>
          <w:tab/>
        </w:r>
        <w:r w:rsidRPr="00DD57B8">
          <w:rPr>
            <w:rStyle w:val="Hypertextovodkaz"/>
            <w:noProof/>
            <w:lang w:val="en-US"/>
          </w:rPr>
          <w:t>Ignored and illegal nodes</w:t>
        </w:r>
        <w:r>
          <w:rPr>
            <w:noProof/>
            <w:webHidden/>
          </w:rPr>
          <w:tab/>
        </w:r>
        <w:r>
          <w:rPr>
            <w:noProof/>
            <w:webHidden/>
          </w:rPr>
          <w:fldChar w:fldCharType="begin"/>
        </w:r>
        <w:r>
          <w:rPr>
            <w:noProof/>
            <w:webHidden/>
          </w:rPr>
          <w:instrText xml:space="preserve"> PAGEREF _Toc48043455 \h </w:instrText>
        </w:r>
        <w:r>
          <w:rPr>
            <w:noProof/>
            <w:webHidden/>
          </w:rPr>
        </w:r>
        <w:r>
          <w:rPr>
            <w:noProof/>
            <w:webHidden/>
          </w:rPr>
          <w:fldChar w:fldCharType="separate"/>
        </w:r>
        <w:r>
          <w:rPr>
            <w:noProof/>
            <w:webHidden/>
          </w:rPr>
          <w:t>177</w:t>
        </w:r>
        <w:r>
          <w:rPr>
            <w:noProof/>
            <w:webHidden/>
          </w:rPr>
          <w:fldChar w:fldCharType="end"/>
        </w:r>
      </w:hyperlink>
    </w:p>
    <w:p w14:paraId="3CFEB52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56" w:history="1">
        <w:r w:rsidRPr="00DD57B8">
          <w:rPr>
            <w:rStyle w:val="Hypertextovodkaz"/>
            <w:noProof/>
            <w:lang w:val="en-US"/>
          </w:rPr>
          <w:t>16.5.1</w:t>
        </w:r>
        <w:r>
          <w:rPr>
            <w:rFonts w:asciiTheme="minorHAnsi" w:eastAsiaTheme="minorEastAsia" w:hAnsiTheme="minorHAnsi" w:cstheme="minorBidi"/>
            <w:i w:val="0"/>
            <w:noProof/>
            <w:sz w:val="22"/>
            <w:szCs w:val="22"/>
            <w:lang w:eastAsia="cs-CZ"/>
          </w:rPr>
          <w:tab/>
        </w:r>
        <w:r w:rsidRPr="00DD57B8">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_Toc48043456 \h </w:instrText>
        </w:r>
        <w:r>
          <w:rPr>
            <w:noProof/>
            <w:webHidden/>
          </w:rPr>
        </w:r>
        <w:r>
          <w:rPr>
            <w:noProof/>
            <w:webHidden/>
          </w:rPr>
          <w:fldChar w:fldCharType="separate"/>
        </w:r>
        <w:r>
          <w:rPr>
            <w:noProof/>
            <w:webHidden/>
          </w:rPr>
          <w:t>178</w:t>
        </w:r>
        <w:r>
          <w:rPr>
            <w:noProof/>
            <w:webHidden/>
          </w:rPr>
          <w:fldChar w:fldCharType="end"/>
        </w:r>
      </w:hyperlink>
    </w:p>
    <w:p w14:paraId="1278A643"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57" w:history="1">
        <w:r w:rsidRPr="00DD57B8">
          <w:rPr>
            <w:rStyle w:val="Hypertextovodkaz"/>
            <w:noProof/>
            <w:lang w:val="en-US"/>
          </w:rPr>
          <w:t>16.6</w:t>
        </w:r>
        <w:r>
          <w:rPr>
            <w:rFonts w:asciiTheme="minorHAnsi" w:eastAsiaTheme="minorEastAsia" w:hAnsiTheme="minorHAnsi" w:cstheme="minorBidi"/>
            <w:b w:val="0"/>
            <w:noProof/>
            <w:sz w:val="22"/>
            <w:szCs w:val="22"/>
            <w:lang w:eastAsia="cs-CZ"/>
          </w:rPr>
          <w:tab/>
        </w:r>
        <w:r w:rsidRPr="00DD57B8">
          <w:rPr>
            <w:rStyle w:val="Hypertextovodkaz"/>
            <w:noProof/>
            <w:lang w:val="en-US"/>
          </w:rPr>
          <w:t>Options</w:t>
        </w:r>
        <w:r>
          <w:rPr>
            <w:noProof/>
            <w:webHidden/>
          </w:rPr>
          <w:tab/>
        </w:r>
        <w:r>
          <w:rPr>
            <w:noProof/>
            <w:webHidden/>
          </w:rPr>
          <w:fldChar w:fldCharType="begin"/>
        </w:r>
        <w:r>
          <w:rPr>
            <w:noProof/>
            <w:webHidden/>
          </w:rPr>
          <w:instrText xml:space="preserve"> PAGEREF _Toc48043457 \h </w:instrText>
        </w:r>
        <w:r>
          <w:rPr>
            <w:noProof/>
            <w:webHidden/>
          </w:rPr>
        </w:r>
        <w:r>
          <w:rPr>
            <w:noProof/>
            <w:webHidden/>
          </w:rPr>
          <w:fldChar w:fldCharType="separate"/>
        </w:r>
        <w:r>
          <w:rPr>
            <w:noProof/>
            <w:webHidden/>
          </w:rPr>
          <w:t>178</w:t>
        </w:r>
        <w:r>
          <w:rPr>
            <w:noProof/>
            <w:webHidden/>
          </w:rPr>
          <w:fldChar w:fldCharType="end"/>
        </w:r>
      </w:hyperlink>
    </w:p>
    <w:p w14:paraId="398F0CF1"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58" w:history="1">
        <w:r w:rsidRPr="00DD57B8">
          <w:rPr>
            <w:rStyle w:val="Hypertextovodkaz"/>
            <w:noProof/>
            <w:lang w:val="en-US"/>
          </w:rPr>
          <w:t>16.7</w:t>
        </w:r>
        <w:r>
          <w:rPr>
            <w:rFonts w:asciiTheme="minorHAnsi" w:eastAsiaTheme="minorEastAsia" w:hAnsiTheme="minorHAnsi" w:cstheme="minorBidi"/>
            <w:b w:val="0"/>
            <w:noProof/>
            <w:sz w:val="22"/>
            <w:szCs w:val="22"/>
            <w:lang w:eastAsia="cs-CZ"/>
          </w:rPr>
          <w:tab/>
        </w:r>
        <w:r w:rsidRPr="00DD57B8">
          <w:rPr>
            <w:rStyle w:val="Hypertextovodkaz"/>
            <w:noProof/>
            <w:lang w:val="en-US"/>
          </w:rPr>
          <w:t>Methods implemented in X-Script</w:t>
        </w:r>
        <w:r>
          <w:rPr>
            <w:noProof/>
            <w:webHidden/>
          </w:rPr>
          <w:tab/>
        </w:r>
        <w:r>
          <w:rPr>
            <w:noProof/>
            <w:webHidden/>
          </w:rPr>
          <w:fldChar w:fldCharType="begin"/>
        </w:r>
        <w:r>
          <w:rPr>
            <w:noProof/>
            <w:webHidden/>
          </w:rPr>
          <w:instrText xml:space="preserve"> PAGEREF _Toc48043458 \h </w:instrText>
        </w:r>
        <w:r>
          <w:rPr>
            <w:noProof/>
            <w:webHidden/>
          </w:rPr>
        </w:r>
        <w:r>
          <w:rPr>
            <w:noProof/>
            <w:webHidden/>
          </w:rPr>
          <w:fldChar w:fldCharType="separate"/>
        </w:r>
        <w:r>
          <w:rPr>
            <w:noProof/>
            <w:webHidden/>
          </w:rPr>
          <w:t>180</w:t>
        </w:r>
        <w:r>
          <w:rPr>
            <w:noProof/>
            <w:webHidden/>
          </w:rPr>
          <w:fldChar w:fldCharType="end"/>
        </w:r>
      </w:hyperlink>
    </w:p>
    <w:p w14:paraId="3FF040A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59" w:history="1">
        <w:r w:rsidRPr="00DD57B8">
          <w:rPr>
            <w:rStyle w:val="Hypertextovodkaz"/>
            <w:noProof/>
            <w:lang w:val="en-US"/>
          </w:rPr>
          <w:t>16.7.1</w:t>
        </w:r>
        <w:r>
          <w:rPr>
            <w:rFonts w:asciiTheme="minorHAnsi" w:eastAsiaTheme="minorEastAsia" w:hAnsiTheme="minorHAnsi" w:cstheme="minorBidi"/>
            <w:i w:val="0"/>
            <w:noProof/>
            <w:sz w:val="22"/>
            <w:szCs w:val="22"/>
            <w:lang w:eastAsia="cs-CZ"/>
          </w:rPr>
          <w:tab/>
        </w:r>
        <w:r w:rsidRPr="00DD57B8">
          <w:rPr>
            <w:rStyle w:val="Hypertextovodkaz"/>
            <w:noProof/>
            <w:lang w:val="en-US"/>
          </w:rPr>
          <w:t>Implemented general methods</w:t>
        </w:r>
        <w:r>
          <w:rPr>
            <w:noProof/>
            <w:webHidden/>
          </w:rPr>
          <w:tab/>
        </w:r>
        <w:r>
          <w:rPr>
            <w:noProof/>
            <w:webHidden/>
          </w:rPr>
          <w:fldChar w:fldCharType="begin"/>
        </w:r>
        <w:r>
          <w:rPr>
            <w:noProof/>
            <w:webHidden/>
          </w:rPr>
          <w:instrText xml:space="preserve"> PAGEREF _Toc48043459 \h </w:instrText>
        </w:r>
        <w:r>
          <w:rPr>
            <w:noProof/>
            <w:webHidden/>
          </w:rPr>
        </w:r>
        <w:r>
          <w:rPr>
            <w:noProof/>
            <w:webHidden/>
          </w:rPr>
          <w:fldChar w:fldCharType="separate"/>
        </w:r>
        <w:r>
          <w:rPr>
            <w:noProof/>
            <w:webHidden/>
          </w:rPr>
          <w:t>181</w:t>
        </w:r>
        <w:r>
          <w:rPr>
            <w:noProof/>
            <w:webHidden/>
          </w:rPr>
          <w:fldChar w:fldCharType="end"/>
        </w:r>
      </w:hyperlink>
    </w:p>
    <w:p w14:paraId="7EED5554"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60" w:history="1">
        <w:r w:rsidRPr="00DD57B8">
          <w:rPr>
            <w:rStyle w:val="Hypertextovodkaz"/>
            <w:noProof/>
            <w:lang w:val="en-US"/>
          </w:rPr>
          <w:t>16.7.2</w:t>
        </w:r>
        <w:r>
          <w:rPr>
            <w:rFonts w:asciiTheme="minorHAnsi" w:eastAsiaTheme="minorEastAsia" w:hAnsiTheme="minorHAnsi" w:cstheme="minorBidi"/>
            <w:i w:val="0"/>
            <w:noProof/>
            <w:sz w:val="22"/>
            <w:szCs w:val="22"/>
            <w:lang w:eastAsia="cs-CZ"/>
          </w:rPr>
          <w:tab/>
        </w:r>
        <w:r w:rsidRPr="00DD57B8">
          <w:rPr>
            <w:rStyle w:val="Hypertextovodkaz"/>
            <w:noProof/>
            <w:lang w:val="en-US"/>
          </w:rPr>
          <w:t>M</w:t>
        </w:r>
        <w:r w:rsidRPr="00DD57B8">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_Toc48043460 \h </w:instrText>
        </w:r>
        <w:r>
          <w:rPr>
            <w:noProof/>
            <w:webHidden/>
          </w:rPr>
        </w:r>
        <w:r>
          <w:rPr>
            <w:noProof/>
            <w:webHidden/>
          </w:rPr>
          <w:fldChar w:fldCharType="separate"/>
        </w:r>
        <w:r>
          <w:rPr>
            <w:noProof/>
            <w:webHidden/>
          </w:rPr>
          <w:t>189</w:t>
        </w:r>
        <w:r>
          <w:rPr>
            <w:noProof/>
            <w:webHidden/>
          </w:rPr>
          <w:fldChar w:fldCharType="end"/>
        </w:r>
      </w:hyperlink>
    </w:p>
    <w:p w14:paraId="71EF71B9"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61" w:history="1">
        <w:r w:rsidRPr="00DD57B8">
          <w:rPr>
            <w:rStyle w:val="Hypertextovodkaz"/>
            <w:rFonts w:eastAsia="Calibri"/>
            <w:noProof/>
            <w:lang w:bidi="en-GB"/>
          </w:rPr>
          <w:t>16.7.3</w:t>
        </w:r>
        <w:r>
          <w:rPr>
            <w:rFonts w:asciiTheme="minorHAnsi" w:eastAsiaTheme="minorEastAsia" w:hAnsiTheme="minorHAnsi" w:cstheme="minorBidi"/>
            <w:i w:val="0"/>
            <w:noProof/>
            <w:sz w:val="22"/>
            <w:szCs w:val="22"/>
            <w:lang w:eastAsia="cs-CZ"/>
          </w:rPr>
          <w:tab/>
        </w:r>
        <w:r w:rsidRPr="00DD57B8">
          <w:rPr>
            <w:rStyle w:val="Hypertextovodkaz"/>
            <w:noProof/>
            <w:lang w:val="en-US"/>
          </w:rPr>
          <w:t>M</w:t>
        </w:r>
        <w:r w:rsidRPr="00DD57B8">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_Toc48043461 \h </w:instrText>
        </w:r>
        <w:r>
          <w:rPr>
            <w:noProof/>
            <w:webHidden/>
          </w:rPr>
        </w:r>
        <w:r>
          <w:rPr>
            <w:noProof/>
            <w:webHidden/>
          </w:rPr>
          <w:fldChar w:fldCharType="separate"/>
        </w:r>
        <w:r>
          <w:rPr>
            <w:noProof/>
            <w:webHidden/>
          </w:rPr>
          <w:t>189</w:t>
        </w:r>
        <w:r>
          <w:rPr>
            <w:noProof/>
            <w:webHidden/>
          </w:rPr>
          <w:fldChar w:fldCharType="end"/>
        </w:r>
      </w:hyperlink>
    </w:p>
    <w:p w14:paraId="09EAA9F1"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62" w:history="1">
        <w:r w:rsidRPr="00DD57B8">
          <w:rPr>
            <w:rStyle w:val="Hypertextovodkaz"/>
            <w:noProof/>
            <w:lang w:bidi="en-GB"/>
          </w:rPr>
          <w:t>16.7.4</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_Toc48043462 \h </w:instrText>
        </w:r>
        <w:r>
          <w:rPr>
            <w:noProof/>
            <w:webHidden/>
          </w:rPr>
        </w:r>
        <w:r>
          <w:rPr>
            <w:noProof/>
            <w:webHidden/>
          </w:rPr>
          <w:fldChar w:fldCharType="separate"/>
        </w:r>
        <w:r>
          <w:rPr>
            <w:noProof/>
            <w:webHidden/>
          </w:rPr>
          <w:t>189</w:t>
        </w:r>
        <w:r>
          <w:rPr>
            <w:noProof/>
            <w:webHidden/>
          </w:rPr>
          <w:fldChar w:fldCharType="end"/>
        </w:r>
      </w:hyperlink>
    </w:p>
    <w:p w14:paraId="0A862D0A"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63" w:history="1">
        <w:r w:rsidRPr="00DD57B8">
          <w:rPr>
            <w:rStyle w:val="Hypertextovodkaz"/>
            <w:rFonts w:eastAsia="Calibri"/>
            <w:noProof/>
            <w:lang w:bidi="en-GB"/>
          </w:rPr>
          <w:t>16.7.5</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_Toc48043463 \h </w:instrText>
        </w:r>
        <w:r>
          <w:rPr>
            <w:noProof/>
            <w:webHidden/>
          </w:rPr>
        </w:r>
        <w:r>
          <w:rPr>
            <w:noProof/>
            <w:webHidden/>
          </w:rPr>
          <w:fldChar w:fldCharType="separate"/>
        </w:r>
        <w:r>
          <w:rPr>
            <w:noProof/>
            <w:webHidden/>
          </w:rPr>
          <w:t>189</w:t>
        </w:r>
        <w:r>
          <w:rPr>
            <w:noProof/>
            <w:webHidden/>
          </w:rPr>
          <w:fldChar w:fldCharType="end"/>
        </w:r>
      </w:hyperlink>
    </w:p>
    <w:p w14:paraId="587A8BBC"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64" w:history="1">
        <w:r w:rsidRPr="00DD57B8">
          <w:rPr>
            <w:rStyle w:val="Hypertextovodkaz"/>
            <w:noProof/>
            <w:lang w:bidi="en-GB"/>
          </w:rPr>
          <w:t>16.7.6</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_Toc48043464 \h </w:instrText>
        </w:r>
        <w:r>
          <w:rPr>
            <w:noProof/>
            <w:webHidden/>
          </w:rPr>
        </w:r>
        <w:r>
          <w:rPr>
            <w:noProof/>
            <w:webHidden/>
          </w:rPr>
          <w:fldChar w:fldCharType="separate"/>
        </w:r>
        <w:r>
          <w:rPr>
            <w:noProof/>
            <w:webHidden/>
          </w:rPr>
          <w:t>190</w:t>
        </w:r>
        <w:r>
          <w:rPr>
            <w:noProof/>
            <w:webHidden/>
          </w:rPr>
          <w:fldChar w:fldCharType="end"/>
        </w:r>
      </w:hyperlink>
    </w:p>
    <w:p w14:paraId="704F807D"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65" w:history="1">
        <w:r w:rsidRPr="00DD57B8">
          <w:rPr>
            <w:rStyle w:val="Hypertextovodkaz"/>
            <w:rFonts w:eastAsia="Calibri"/>
            <w:noProof/>
            <w:lang w:bidi="en-GB"/>
          </w:rPr>
          <w:t>16.7.7</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_Toc48043465 \h </w:instrText>
        </w:r>
        <w:r>
          <w:rPr>
            <w:noProof/>
            <w:webHidden/>
          </w:rPr>
        </w:r>
        <w:r>
          <w:rPr>
            <w:noProof/>
            <w:webHidden/>
          </w:rPr>
          <w:fldChar w:fldCharType="separate"/>
        </w:r>
        <w:r>
          <w:rPr>
            <w:noProof/>
            <w:webHidden/>
          </w:rPr>
          <w:t>191</w:t>
        </w:r>
        <w:r>
          <w:rPr>
            <w:noProof/>
            <w:webHidden/>
          </w:rPr>
          <w:fldChar w:fldCharType="end"/>
        </w:r>
      </w:hyperlink>
    </w:p>
    <w:p w14:paraId="3501296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66" w:history="1">
        <w:r w:rsidRPr="00DD57B8">
          <w:rPr>
            <w:rStyle w:val="Hypertextovodkaz"/>
            <w:rFonts w:eastAsia="Calibri"/>
            <w:noProof/>
            <w:lang w:bidi="en-GB"/>
          </w:rPr>
          <w:t>16.7.8</w:t>
        </w:r>
        <w:r>
          <w:rPr>
            <w:rFonts w:asciiTheme="minorHAnsi" w:eastAsiaTheme="minorEastAsia" w:hAnsiTheme="minorHAnsi" w:cstheme="minorBidi"/>
            <w:i w:val="0"/>
            <w:noProof/>
            <w:sz w:val="22"/>
            <w:szCs w:val="22"/>
            <w:lang w:eastAsia="cs-CZ"/>
          </w:rPr>
          <w:tab/>
        </w:r>
        <w:r w:rsidRPr="00DD57B8">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_Toc48043466 \h </w:instrText>
        </w:r>
        <w:r>
          <w:rPr>
            <w:noProof/>
            <w:webHidden/>
          </w:rPr>
        </w:r>
        <w:r>
          <w:rPr>
            <w:noProof/>
            <w:webHidden/>
          </w:rPr>
          <w:fldChar w:fldCharType="separate"/>
        </w:r>
        <w:r>
          <w:rPr>
            <w:noProof/>
            <w:webHidden/>
          </w:rPr>
          <w:t>192</w:t>
        </w:r>
        <w:r>
          <w:rPr>
            <w:noProof/>
            <w:webHidden/>
          </w:rPr>
          <w:fldChar w:fldCharType="end"/>
        </w:r>
      </w:hyperlink>
    </w:p>
    <w:p w14:paraId="089E4723"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67" w:history="1">
        <w:r w:rsidRPr="00DD57B8">
          <w:rPr>
            <w:rStyle w:val="Hypertextovodkaz"/>
            <w:rFonts w:eastAsia="Calibri"/>
            <w:noProof/>
            <w:lang w:bidi="en-GB"/>
          </w:rPr>
          <w:t>16.7.9</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_Toc48043467 \h </w:instrText>
        </w:r>
        <w:r>
          <w:rPr>
            <w:noProof/>
            <w:webHidden/>
          </w:rPr>
        </w:r>
        <w:r>
          <w:rPr>
            <w:noProof/>
            <w:webHidden/>
          </w:rPr>
          <w:fldChar w:fldCharType="separate"/>
        </w:r>
        <w:r>
          <w:rPr>
            <w:noProof/>
            <w:webHidden/>
          </w:rPr>
          <w:t>192</w:t>
        </w:r>
        <w:r>
          <w:rPr>
            <w:noProof/>
            <w:webHidden/>
          </w:rPr>
          <w:fldChar w:fldCharType="end"/>
        </w:r>
      </w:hyperlink>
    </w:p>
    <w:p w14:paraId="3B1BC0B6"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68" w:history="1">
        <w:r w:rsidRPr="00DD57B8">
          <w:rPr>
            <w:rStyle w:val="Hypertextovodkaz"/>
            <w:rFonts w:eastAsia="Calibri"/>
            <w:noProof/>
            <w:lang w:bidi="en-GB"/>
          </w:rPr>
          <w:t>16.7.10</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_Toc48043468 \h </w:instrText>
        </w:r>
        <w:r>
          <w:rPr>
            <w:noProof/>
            <w:webHidden/>
          </w:rPr>
        </w:r>
        <w:r>
          <w:rPr>
            <w:noProof/>
            <w:webHidden/>
          </w:rPr>
          <w:fldChar w:fldCharType="separate"/>
        </w:r>
        <w:r>
          <w:rPr>
            <w:noProof/>
            <w:webHidden/>
          </w:rPr>
          <w:t>193</w:t>
        </w:r>
        <w:r>
          <w:rPr>
            <w:noProof/>
            <w:webHidden/>
          </w:rPr>
          <w:fldChar w:fldCharType="end"/>
        </w:r>
      </w:hyperlink>
    </w:p>
    <w:p w14:paraId="32BCEC65"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69" w:history="1">
        <w:r w:rsidRPr="00DD57B8">
          <w:rPr>
            <w:rStyle w:val="Hypertextovodkaz"/>
            <w:rFonts w:eastAsia="Calibri"/>
            <w:noProof/>
            <w:lang w:bidi="en-GB"/>
          </w:rPr>
          <w:t>16.7.11</w:t>
        </w:r>
        <w:r>
          <w:rPr>
            <w:rFonts w:asciiTheme="minorHAnsi" w:eastAsiaTheme="minorEastAsia" w:hAnsiTheme="minorHAnsi" w:cstheme="minorBidi"/>
            <w:i w:val="0"/>
            <w:noProof/>
            <w:sz w:val="22"/>
            <w:szCs w:val="22"/>
            <w:lang w:eastAsia="cs-CZ"/>
          </w:rPr>
          <w:tab/>
        </w:r>
        <w:r w:rsidRPr="00DD57B8">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_Toc48043469 \h </w:instrText>
        </w:r>
        <w:r>
          <w:rPr>
            <w:noProof/>
            <w:webHidden/>
          </w:rPr>
        </w:r>
        <w:r>
          <w:rPr>
            <w:noProof/>
            <w:webHidden/>
          </w:rPr>
          <w:fldChar w:fldCharType="separate"/>
        </w:r>
        <w:r>
          <w:rPr>
            <w:noProof/>
            <w:webHidden/>
          </w:rPr>
          <w:t>193</w:t>
        </w:r>
        <w:r>
          <w:rPr>
            <w:noProof/>
            <w:webHidden/>
          </w:rPr>
          <w:fldChar w:fldCharType="end"/>
        </w:r>
      </w:hyperlink>
    </w:p>
    <w:p w14:paraId="14C5B636"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0" w:history="1">
        <w:r w:rsidRPr="00DD57B8">
          <w:rPr>
            <w:rStyle w:val="Hypertextovodkaz"/>
            <w:rFonts w:eastAsia="Calibri"/>
            <w:noProof/>
            <w:lang w:bidi="en-GB"/>
          </w:rPr>
          <w:t>16.7.12</w:t>
        </w:r>
        <w:r>
          <w:rPr>
            <w:rFonts w:asciiTheme="minorHAnsi" w:eastAsiaTheme="minorEastAsia" w:hAnsiTheme="minorHAnsi" w:cstheme="minorBidi"/>
            <w:i w:val="0"/>
            <w:noProof/>
            <w:sz w:val="22"/>
            <w:szCs w:val="22"/>
            <w:lang w:eastAsia="cs-CZ"/>
          </w:rPr>
          <w:tab/>
        </w:r>
        <w:r w:rsidRPr="00DD57B8">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_Toc48043470 \h </w:instrText>
        </w:r>
        <w:r>
          <w:rPr>
            <w:noProof/>
            <w:webHidden/>
          </w:rPr>
        </w:r>
        <w:r>
          <w:rPr>
            <w:noProof/>
            <w:webHidden/>
          </w:rPr>
          <w:fldChar w:fldCharType="separate"/>
        </w:r>
        <w:r>
          <w:rPr>
            <w:noProof/>
            <w:webHidden/>
          </w:rPr>
          <w:t>193</w:t>
        </w:r>
        <w:r>
          <w:rPr>
            <w:noProof/>
            <w:webHidden/>
          </w:rPr>
          <w:fldChar w:fldCharType="end"/>
        </w:r>
      </w:hyperlink>
    </w:p>
    <w:p w14:paraId="7FEBEF15"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1" w:history="1">
        <w:r w:rsidRPr="00DD57B8">
          <w:rPr>
            <w:rStyle w:val="Hypertextovodkaz"/>
            <w:rFonts w:eastAsia="Calibri"/>
            <w:noProof/>
            <w:lang w:bidi="en-GB"/>
          </w:rPr>
          <w:t>16.7.13</w:t>
        </w:r>
        <w:r>
          <w:rPr>
            <w:rFonts w:asciiTheme="minorHAnsi" w:eastAsiaTheme="minorEastAsia" w:hAnsiTheme="minorHAnsi" w:cstheme="minorBidi"/>
            <w:i w:val="0"/>
            <w:noProof/>
            <w:sz w:val="22"/>
            <w:szCs w:val="22"/>
            <w:lang w:eastAsia="cs-CZ"/>
          </w:rPr>
          <w:tab/>
        </w:r>
        <w:r w:rsidRPr="00DD57B8">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_Toc48043471 \h </w:instrText>
        </w:r>
        <w:r>
          <w:rPr>
            <w:noProof/>
            <w:webHidden/>
          </w:rPr>
        </w:r>
        <w:r>
          <w:rPr>
            <w:noProof/>
            <w:webHidden/>
          </w:rPr>
          <w:fldChar w:fldCharType="separate"/>
        </w:r>
        <w:r>
          <w:rPr>
            <w:noProof/>
            <w:webHidden/>
          </w:rPr>
          <w:t>193</w:t>
        </w:r>
        <w:r>
          <w:rPr>
            <w:noProof/>
            <w:webHidden/>
          </w:rPr>
          <w:fldChar w:fldCharType="end"/>
        </w:r>
      </w:hyperlink>
    </w:p>
    <w:p w14:paraId="1940050C"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2" w:history="1">
        <w:r w:rsidRPr="00DD57B8">
          <w:rPr>
            <w:rStyle w:val="Hypertextovodkaz"/>
            <w:rFonts w:eastAsia="Calibri"/>
            <w:noProof/>
            <w:lang w:bidi="en-GB"/>
          </w:rPr>
          <w:t>16.7.14</w:t>
        </w:r>
        <w:r>
          <w:rPr>
            <w:rFonts w:asciiTheme="minorHAnsi" w:eastAsiaTheme="minorEastAsia" w:hAnsiTheme="minorHAnsi" w:cstheme="minorBidi"/>
            <w:i w:val="0"/>
            <w:noProof/>
            <w:sz w:val="22"/>
            <w:szCs w:val="22"/>
            <w:lang w:eastAsia="cs-CZ"/>
          </w:rPr>
          <w:tab/>
        </w:r>
        <w:r w:rsidRPr="00DD57B8">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_Toc48043472 \h </w:instrText>
        </w:r>
        <w:r>
          <w:rPr>
            <w:noProof/>
            <w:webHidden/>
          </w:rPr>
        </w:r>
        <w:r>
          <w:rPr>
            <w:noProof/>
            <w:webHidden/>
          </w:rPr>
          <w:fldChar w:fldCharType="separate"/>
        </w:r>
        <w:r>
          <w:rPr>
            <w:noProof/>
            <w:webHidden/>
          </w:rPr>
          <w:t>194</w:t>
        </w:r>
        <w:r>
          <w:rPr>
            <w:noProof/>
            <w:webHidden/>
          </w:rPr>
          <w:fldChar w:fldCharType="end"/>
        </w:r>
      </w:hyperlink>
    </w:p>
    <w:p w14:paraId="480E601F"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3" w:history="1">
        <w:r w:rsidRPr="00DD57B8">
          <w:rPr>
            <w:rStyle w:val="Hypertextovodkaz"/>
            <w:rFonts w:eastAsia="Calibri"/>
            <w:noProof/>
            <w:lang w:bidi="en-GB"/>
          </w:rPr>
          <w:t>16.7.15</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_Toc48043473 \h </w:instrText>
        </w:r>
        <w:r>
          <w:rPr>
            <w:noProof/>
            <w:webHidden/>
          </w:rPr>
        </w:r>
        <w:r>
          <w:rPr>
            <w:noProof/>
            <w:webHidden/>
          </w:rPr>
          <w:fldChar w:fldCharType="separate"/>
        </w:r>
        <w:r>
          <w:rPr>
            <w:noProof/>
            <w:webHidden/>
          </w:rPr>
          <w:t>194</w:t>
        </w:r>
        <w:r>
          <w:rPr>
            <w:noProof/>
            <w:webHidden/>
          </w:rPr>
          <w:fldChar w:fldCharType="end"/>
        </w:r>
      </w:hyperlink>
    </w:p>
    <w:p w14:paraId="6A8A5907"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4" w:history="1">
        <w:r w:rsidRPr="00DD57B8">
          <w:rPr>
            <w:rStyle w:val="Hypertextovodkaz"/>
            <w:rFonts w:eastAsia="Calibri"/>
            <w:noProof/>
            <w:lang w:bidi="en-GB"/>
          </w:rPr>
          <w:t>16.7.16</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_Toc48043474 \h </w:instrText>
        </w:r>
        <w:r>
          <w:rPr>
            <w:noProof/>
            <w:webHidden/>
          </w:rPr>
        </w:r>
        <w:r>
          <w:rPr>
            <w:noProof/>
            <w:webHidden/>
          </w:rPr>
          <w:fldChar w:fldCharType="separate"/>
        </w:r>
        <w:r>
          <w:rPr>
            <w:noProof/>
            <w:webHidden/>
          </w:rPr>
          <w:t>195</w:t>
        </w:r>
        <w:r>
          <w:rPr>
            <w:noProof/>
            <w:webHidden/>
          </w:rPr>
          <w:fldChar w:fldCharType="end"/>
        </w:r>
      </w:hyperlink>
    </w:p>
    <w:p w14:paraId="58866497"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5" w:history="1">
        <w:r w:rsidRPr="00DD57B8">
          <w:rPr>
            <w:rStyle w:val="Hypertextovodkaz"/>
            <w:rFonts w:eastAsia="Calibri"/>
            <w:noProof/>
            <w:lang w:bidi="en-GB"/>
          </w:rPr>
          <w:t>16.7.17</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_Toc48043475 \h </w:instrText>
        </w:r>
        <w:r>
          <w:rPr>
            <w:noProof/>
            <w:webHidden/>
          </w:rPr>
        </w:r>
        <w:r>
          <w:rPr>
            <w:noProof/>
            <w:webHidden/>
          </w:rPr>
          <w:fldChar w:fldCharType="separate"/>
        </w:r>
        <w:r>
          <w:rPr>
            <w:noProof/>
            <w:webHidden/>
          </w:rPr>
          <w:t>195</w:t>
        </w:r>
        <w:r>
          <w:rPr>
            <w:noProof/>
            <w:webHidden/>
          </w:rPr>
          <w:fldChar w:fldCharType="end"/>
        </w:r>
      </w:hyperlink>
    </w:p>
    <w:p w14:paraId="36CDE925"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6" w:history="1">
        <w:r w:rsidRPr="00DD57B8">
          <w:rPr>
            <w:rStyle w:val="Hypertextovodkaz"/>
            <w:noProof/>
            <w:lang w:bidi="en-GB"/>
          </w:rPr>
          <w:t>16.7.18</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_Toc48043476 \h </w:instrText>
        </w:r>
        <w:r>
          <w:rPr>
            <w:noProof/>
            <w:webHidden/>
          </w:rPr>
        </w:r>
        <w:r>
          <w:rPr>
            <w:noProof/>
            <w:webHidden/>
          </w:rPr>
          <w:fldChar w:fldCharType="separate"/>
        </w:r>
        <w:r>
          <w:rPr>
            <w:noProof/>
            <w:webHidden/>
          </w:rPr>
          <w:t>195</w:t>
        </w:r>
        <w:r>
          <w:rPr>
            <w:noProof/>
            <w:webHidden/>
          </w:rPr>
          <w:fldChar w:fldCharType="end"/>
        </w:r>
      </w:hyperlink>
    </w:p>
    <w:p w14:paraId="147606B0"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7" w:history="1">
        <w:r w:rsidRPr="00DD57B8">
          <w:rPr>
            <w:rStyle w:val="Hypertextovodkaz"/>
            <w:noProof/>
            <w:lang w:bidi="en-GB"/>
          </w:rPr>
          <w:t>16.7.19</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_Toc48043477 \h </w:instrText>
        </w:r>
        <w:r>
          <w:rPr>
            <w:noProof/>
            <w:webHidden/>
          </w:rPr>
        </w:r>
        <w:r>
          <w:rPr>
            <w:noProof/>
            <w:webHidden/>
          </w:rPr>
          <w:fldChar w:fldCharType="separate"/>
        </w:r>
        <w:r>
          <w:rPr>
            <w:noProof/>
            <w:webHidden/>
          </w:rPr>
          <w:t>195</w:t>
        </w:r>
        <w:r>
          <w:rPr>
            <w:noProof/>
            <w:webHidden/>
          </w:rPr>
          <w:fldChar w:fldCharType="end"/>
        </w:r>
      </w:hyperlink>
    </w:p>
    <w:p w14:paraId="0EEB440A"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8" w:history="1">
        <w:r w:rsidRPr="00DD57B8">
          <w:rPr>
            <w:rStyle w:val="Hypertextovodkaz"/>
            <w:noProof/>
            <w:lang w:bidi="en-GB"/>
          </w:rPr>
          <w:t>16.7.20</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_Toc48043478 \h </w:instrText>
        </w:r>
        <w:r>
          <w:rPr>
            <w:noProof/>
            <w:webHidden/>
          </w:rPr>
        </w:r>
        <w:r>
          <w:rPr>
            <w:noProof/>
            <w:webHidden/>
          </w:rPr>
          <w:fldChar w:fldCharType="separate"/>
        </w:r>
        <w:r>
          <w:rPr>
            <w:noProof/>
            <w:webHidden/>
          </w:rPr>
          <w:t>196</w:t>
        </w:r>
        <w:r>
          <w:rPr>
            <w:noProof/>
            <w:webHidden/>
          </w:rPr>
          <w:fldChar w:fldCharType="end"/>
        </w:r>
      </w:hyperlink>
    </w:p>
    <w:p w14:paraId="729DECA7"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79" w:history="1">
        <w:r w:rsidRPr="00DD57B8">
          <w:rPr>
            <w:rStyle w:val="Hypertextovodkaz"/>
            <w:noProof/>
            <w:lang w:bidi="en-GB"/>
          </w:rPr>
          <w:t>16.7.21</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_Toc48043479 \h </w:instrText>
        </w:r>
        <w:r>
          <w:rPr>
            <w:noProof/>
            <w:webHidden/>
          </w:rPr>
        </w:r>
        <w:r>
          <w:rPr>
            <w:noProof/>
            <w:webHidden/>
          </w:rPr>
          <w:fldChar w:fldCharType="separate"/>
        </w:r>
        <w:r>
          <w:rPr>
            <w:noProof/>
            <w:webHidden/>
          </w:rPr>
          <w:t>196</w:t>
        </w:r>
        <w:r>
          <w:rPr>
            <w:noProof/>
            <w:webHidden/>
          </w:rPr>
          <w:fldChar w:fldCharType="end"/>
        </w:r>
      </w:hyperlink>
    </w:p>
    <w:p w14:paraId="2F8CA546"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80" w:history="1">
        <w:r w:rsidRPr="00DD57B8">
          <w:rPr>
            <w:rStyle w:val="Hypertextovodkaz"/>
            <w:rFonts w:eastAsia="Calibri"/>
            <w:noProof/>
            <w:lang w:bidi="en-GB"/>
          </w:rPr>
          <w:t>16.7.22</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_Toc48043480 \h </w:instrText>
        </w:r>
        <w:r>
          <w:rPr>
            <w:noProof/>
            <w:webHidden/>
          </w:rPr>
        </w:r>
        <w:r>
          <w:rPr>
            <w:noProof/>
            <w:webHidden/>
          </w:rPr>
          <w:fldChar w:fldCharType="separate"/>
        </w:r>
        <w:r>
          <w:rPr>
            <w:noProof/>
            <w:webHidden/>
          </w:rPr>
          <w:t>197</w:t>
        </w:r>
        <w:r>
          <w:rPr>
            <w:noProof/>
            <w:webHidden/>
          </w:rPr>
          <w:fldChar w:fldCharType="end"/>
        </w:r>
      </w:hyperlink>
    </w:p>
    <w:p w14:paraId="41AD49C4"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81" w:history="1">
        <w:r w:rsidRPr="00DD57B8">
          <w:rPr>
            <w:rStyle w:val="Hypertextovodkaz"/>
            <w:noProof/>
          </w:rPr>
          <w:t>16.7.23</w:t>
        </w:r>
        <w:r>
          <w:rPr>
            <w:rFonts w:asciiTheme="minorHAnsi" w:eastAsiaTheme="minorEastAsia" w:hAnsiTheme="minorHAnsi" w:cstheme="minorBidi"/>
            <w:i w:val="0"/>
            <w:noProof/>
            <w:sz w:val="22"/>
            <w:szCs w:val="22"/>
            <w:lang w:eastAsia="cs-CZ"/>
          </w:rPr>
          <w:tab/>
        </w:r>
        <w:r w:rsidRPr="00DD57B8">
          <w:rPr>
            <w:rStyle w:val="Hypertextovodkaz"/>
            <w:noProof/>
          </w:rPr>
          <w:t>Methods of objects of the type uniqueSetKey</w:t>
        </w:r>
        <w:r>
          <w:rPr>
            <w:noProof/>
            <w:webHidden/>
          </w:rPr>
          <w:tab/>
        </w:r>
        <w:r>
          <w:rPr>
            <w:noProof/>
            <w:webHidden/>
          </w:rPr>
          <w:fldChar w:fldCharType="begin"/>
        </w:r>
        <w:r>
          <w:rPr>
            <w:noProof/>
            <w:webHidden/>
          </w:rPr>
          <w:instrText xml:space="preserve"> PAGEREF _Toc48043481 \h </w:instrText>
        </w:r>
        <w:r>
          <w:rPr>
            <w:noProof/>
            <w:webHidden/>
          </w:rPr>
        </w:r>
        <w:r>
          <w:rPr>
            <w:noProof/>
            <w:webHidden/>
          </w:rPr>
          <w:fldChar w:fldCharType="separate"/>
        </w:r>
        <w:r>
          <w:rPr>
            <w:noProof/>
            <w:webHidden/>
          </w:rPr>
          <w:t>197</w:t>
        </w:r>
        <w:r>
          <w:rPr>
            <w:noProof/>
            <w:webHidden/>
          </w:rPr>
          <w:fldChar w:fldCharType="end"/>
        </w:r>
      </w:hyperlink>
    </w:p>
    <w:p w14:paraId="2FF3CE27" w14:textId="77777777" w:rsidR="00E01FFE" w:rsidRDefault="00E01FFE">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8043482" w:history="1">
        <w:r w:rsidRPr="00DD57B8">
          <w:rPr>
            <w:rStyle w:val="Hypertextovodkaz"/>
            <w:noProof/>
            <w:lang w:bidi="en-GB"/>
          </w:rPr>
          <w:t>16.7.24</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_Toc48043482 \h </w:instrText>
        </w:r>
        <w:r>
          <w:rPr>
            <w:noProof/>
            <w:webHidden/>
          </w:rPr>
        </w:r>
        <w:r>
          <w:rPr>
            <w:noProof/>
            <w:webHidden/>
          </w:rPr>
          <w:fldChar w:fldCharType="separate"/>
        </w:r>
        <w:r>
          <w:rPr>
            <w:noProof/>
            <w:webHidden/>
          </w:rPr>
          <w:t>198</w:t>
        </w:r>
        <w:r>
          <w:rPr>
            <w:noProof/>
            <w:webHidden/>
          </w:rPr>
          <w:fldChar w:fldCharType="end"/>
        </w:r>
      </w:hyperlink>
    </w:p>
    <w:p w14:paraId="373881DD"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83" w:history="1">
        <w:r w:rsidRPr="00DD57B8">
          <w:rPr>
            <w:rStyle w:val="Hypertextovodkaz"/>
            <w:noProof/>
            <w:lang w:bidi="en-GB"/>
          </w:rPr>
          <w:t>16.8</w:t>
        </w:r>
        <w:r>
          <w:rPr>
            <w:rFonts w:asciiTheme="minorHAnsi" w:eastAsiaTheme="minorEastAsia" w:hAnsiTheme="minorHAnsi" w:cstheme="minorBidi"/>
            <w:b w:val="0"/>
            <w:noProof/>
            <w:sz w:val="22"/>
            <w:szCs w:val="22"/>
            <w:lang w:eastAsia="cs-CZ"/>
          </w:rPr>
          <w:tab/>
        </w:r>
        <w:r w:rsidRPr="00DD57B8">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_Toc48043483 \h </w:instrText>
        </w:r>
        <w:r>
          <w:rPr>
            <w:noProof/>
            <w:webHidden/>
          </w:rPr>
        </w:r>
        <w:r>
          <w:rPr>
            <w:noProof/>
            <w:webHidden/>
          </w:rPr>
          <w:fldChar w:fldCharType="separate"/>
        </w:r>
        <w:r>
          <w:rPr>
            <w:noProof/>
            <w:webHidden/>
          </w:rPr>
          <w:t>198</w:t>
        </w:r>
        <w:r>
          <w:rPr>
            <w:noProof/>
            <w:webHidden/>
          </w:rPr>
          <w:fldChar w:fldCharType="end"/>
        </w:r>
      </w:hyperlink>
    </w:p>
    <w:p w14:paraId="0DDAD102"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84" w:history="1">
        <w:r w:rsidRPr="00DD57B8">
          <w:rPr>
            <w:rStyle w:val="Hypertextovodkaz"/>
            <w:noProof/>
            <w:lang w:bidi="en-GB"/>
          </w:rPr>
          <w:t>16.8.1</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_Toc48043484 \h </w:instrText>
        </w:r>
        <w:r>
          <w:rPr>
            <w:noProof/>
            <w:webHidden/>
          </w:rPr>
        </w:r>
        <w:r>
          <w:rPr>
            <w:noProof/>
            <w:webHidden/>
          </w:rPr>
          <w:fldChar w:fldCharType="separate"/>
        </w:r>
        <w:r>
          <w:rPr>
            <w:noProof/>
            <w:webHidden/>
          </w:rPr>
          <w:t>198</w:t>
        </w:r>
        <w:r>
          <w:rPr>
            <w:noProof/>
            <w:webHidden/>
          </w:rPr>
          <w:fldChar w:fldCharType="end"/>
        </w:r>
      </w:hyperlink>
    </w:p>
    <w:p w14:paraId="1E90E56A"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85" w:history="1">
        <w:r w:rsidRPr="00DD57B8">
          <w:rPr>
            <w:rStyle w:val="Hypertextovodkaz"/>
            <w:rFonts w:eastAsia="Calibri"/>
            <w:noProof/>
            <w:lang w:bidi="en-GB"/>
          </w:rPr>
          <w:t>16.8.2</w:t>
        </w:r>
        <w:r>
          <w:rPr>
            <w:rFonts w:asciiTheme="minorHAnsi" w:eastAsiaTheme="minorEastAsia" w:hAnsiTheme="minorHAnsi" w:cstheme="minorBidi"/>
            <w:i w:val="0"/>
            <w:noProof/>
            <w:sz w:val="22"/>
            <w:szCs w:val="22"/>
            <w:lang w:eastAsia="cs-CZ"/>
          </w:rPr>
          <w:tab/>
        </w:r>
        <w:r w:rsidRPr="00DD57B8">
          <w:rPr>
            <w:rStyle w:val="Hypertextovodkaz"/>
            <w:noProof/>
            <w:lang w:bidi="en-GB"/>
          </w:rPr>
          <w:t>M</w:t>
        </w:r>
        <w:r w:rsidRPr="00DD57B8">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_Toc48043485 \h </w:instrText>
        </w:r>
        <w:r>
          <w:rPr>
            <w:noProof/>
            <w:webHidden/>
          </w:rPr>
        </w:r>
        <w:r>
          <w:rPr>
            <w:noProof/>
            <w:webHidden/>
          </w:rPr>
          <w:fldChar w:fldCharType="separate"/>
        </w:r>
        <w:r>
          <w:rPr>
            <w:noProof/>
            <w:webHidden/>
          </w:rPr>
          <w:t>199</w:t>
        </w:r>
        <w:r>
          <w:rPr>
            <w:noProof/>
            <w:webHidden/>
          </w:rPr>
          <w:fldChar w:fldCharType="end"/>
        </w:r>
      </w:hyperlink>
    </w:p>
    <w:p w14:paraId="37BDC303" w14:textId="77777777" w:rsidR="00E01FFE" w:rsidRDefault="00E01FFE">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8043486" w:history="1">
        <w:r w:rsidRPr="00DD57B8">
          <w:rPr>
            <w:rStyle w:val="Hypertextovodkaz"/>
            <w:noProof/>
            <w:lang w:val="en-US"/>
          </w:rPr>
          <w:t>16.9</w:t>
        </w:r>
        <w:r>
          <w:rPr>
            <w:rFonts w:asciiTheme="minorHAnsi" w:eastAsiaTheme="minorEastAsia" w:hAnsiTheme="minorHAnsi" w:cstheme="minorBidi"/>
            <w:b w:val="0"/>
            <w:noProof/>
            <w:sz w:val="22"/>
            <w:szCs w:val="22"/>
            <w:lang w:eastAsia="cs-CZ"/>
          </w:rPr>
          <w:tab/>
        </w:r>
        <w:r w:rsidRPr="00DD57B8">
          <w:rPr>
            <w:rStyle w:val="Hypertextovodkaz"/>
            <w:noProof/>
            <w:lang w:val="en-US"/>
          </w:rPr>
          <w:t>BNF grammar</w:t>
        </w:r>
        <w:r>
          <w:rPr>
            <w:noProof/>
            <w:webHidden/>
          </w:rPr>
          <w:tab/>
        </w:r>
        <w:r>
          <w:rPr>
            <w:noProof/>
            <w:webHidden/>
          </w:rPr>
          <w:fldChar w:fldCharType="begin"/>
        </w:r>
        <w:r>
          <w:rPr>
            <w:noProof/>
            <w:webHidden/>
          </w:rPr>
          <w:instrText xml:space="preserve"> PAGEREF _Toc48043486 \h </w:instrText>
        </w:r>
        <w:r>
          <w:rPr>
            <w:noProof/>
            <w:webHidden/>
          </w:rPr>
        </w:r>
        <w:r>
          <w:rPr>
            <w:noProof/>
            <w:webHidden/>
          </w:rPr>
          <w:fldChar w:fldCharType="separate"/>
        </w:r>
        <w:r>
          <w:rPr>
            <w:noProof/>
            <w:webHidden/>
          </w:rPr>
          <w:t>199</w:t>
        </w:r>
        <w:r>
          <w:rPr>
            <w:noProof/>
            <w:webHidden/>
          </w:rPr>
          <w:fldChar w:fldCharType="end"/>
        </w:r>
      </w:hyperlink>
    </w:p>
    <w:p w14:paraId="05EF2A14"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87" w:history="1">
        <w:r w:rsidRPr="00DD57B8">
          <w:rPr>
            <w:rStyle w:val="Hypertextovodkaz"/>
            <w:noProof/>
            <w:lang w:val="en-US"/>
          </w:rPr>
          <w:t>16.9.1</w:t>
        </w:r>
        <w:r>
          <w:rPr>
            <w:rFonts w:asciiTheme="minorHAnsi" w:eastAsiaTheme="minorEastAsia" w:hAnsiTheme="minorHAnsi" w:cstheme="minorBidi"/>
            <w:i w:val="0"/>
            <w:noProof/>
            <w:sz w:val="22"/>
            <w:szCs w:val="22"/>
            <w:lang w:eastAsia="cs-CZ"/>
          </w:rPr>
          <w:tab/>
        </w:r>
        <w:r w:rsidRPr="00DD57B8">
          <w:rPr>
            <w:rStyle w:val="Hypertextovodkaz"/>
            <w:noProof/>
            <w:lang w:val="en-US"/>
          </w:rPr>
          <w:t>BNF p</w:t>
        </w:r>
        <w:r w:rsidRPr="00DD57B8">
          <w:rPr>
            <w:rStyle w:val="Hypertextovodkaz"/>
            <w:noProof/>
          </w:rPr>
          <w:t>roduction rule</w:t>
        </w:r>
        <w:r>
          <w:rPr>
            <w:noProof/>
            <w:webHidden/>
          </w:rPr>
          <w:tab/>
        </w:r>
        <w:r>
          <w:rPr>
            <w:noProof/>
            <w:webHidden/>
          </w:rPr>
          <w:fldChar w:fldCharType="begin"/>
        </w:r>
        <w:r>
          <w:rPr>
            <w:noProof/>
            <w:webHidden/>
          </w:rPr>
          <w:instrText xml:space="preserve"> PAGEREF _Toc48043487 \h </w:instrText>
        </w:r>
        <w:r>
          <w:rPr>
            <w:noProof/>
            <w:webHidden/>
          </w:rPr>
        </w:r>
        <w:r>
          <w:rPr>
            <w:noProof/>
            <w:webHidden/>
          </w:rPr>
          <w:fldChar w:fldCharType="separate"/>
        </w:r>
        <w:r>
          <w:rPr>
            <w:noProof/>
            <w:webHidden/>
          </w:rPr>
          <w:t>199</w:t>
        </w:r>
        <w:r>
          <w:rPr>
            <w:noProof/>
            <w:webHidden/>
          </w:rPr>
          <w:fldChar w:fldCharType="end"/>
        </w:r>
      </w:hyperlink>
    </w:p>
    <w:p w14:paraId="432DE887"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88" w:history="1">
        <w:r w:rsidRPr="00DD57B8">
          <w:rPr>
            <w:rStyle w:val="Hypertextovodkaz"/>
            <w:noProof/>
          </w:rPr>
          <w:t>16.9.2</w:t>
        </w:r>
        <w:r>
          <w:rPr>
            <w:rFonts w:asciiTheme="minorHAnsi" w:eastAsiaTheme="minorEastAsia" w:hAnsiTheme="minorHAnsi" w:cstheme="minorBidi"/>
            <w:i w:val="0"/>
            <w:noProof/>
            <w:sz w:val="22"/>
            <w:szCs w:val="22"/>
            <w:lang w:eastAsia="cs-CZ"/>
          </w:rPr>
          <w:tab/>
        </w:r>
        <w:r w:rsidRPr="00DD57B8">
          <w:rPr>
            <w:rStyle w:val="Hypertextovodkaz"/>
            <w:noProof/>
            <w:lang w:val="en-US"/>
          </w:rPr>
          <w:t>BNF t</w:t>
        </w:r>
        <w:r w:rsidRPr="00DD57B8">
          <w:rPr>
            <w:rStyle w:val="Hypertextovodkaz"/>
            <w:noProof/>
          </w:rPr>
          <w:t>erminal</w:t>
        </w:r>
        <w:r w:rsidRPr="00DD57B8">
          <w:rPr>
            <w:rStyle w:val="Hypertextovodkaz"/>
            <w:rFonts w:eastAsia="Arial Black"/>
            <w:noProof/>
          </w:rPr>
          <w:t xml:space="preserve"> </w:t>
        </w:r>
        <w:r w:rsidRPr="00DD57B8">
          <w:rPr>
            <w:rStyle w:val="Hypertextovodkaz"/>
            <w:noProof/>
          </w:rPr>
          <w:t>symbol</w:t>
        </w:r>
        <w:r>
          <w:rPr>
            <w:noProof/>
            <w:webHidden/>
          </w:rPr>
          <w:tab/>
        </w:r>
        <w:r>
          <w:rPr>
            <w:noProof/>
            <w:webHidden/>
          </w:rPr>
          <w:fldChar w:fldCharType="begin"/>
        </w:r>
        <w:r>
          <w:rPr>
            <w:noProof/>
            <w:webHidden/>
          </w:rPr>
          <w:instrText xml:space="preserve"> PAGEREF _Toc48043488 \h </w:instrText>
        </w:r>
        <w:r>
          <w:rPr>
            <w:noProof/>
            <w:webHidden/>
          </w:rPr>
        </w:r>
        <w:r>
          <w:rPr>
            <w:noProof/>
            <w:webHidden/>
          </w:rPr>
          <w:fldChar w:fldCharType="separate"/>
        </w:r>
        <w:r>
          <w:rPr>
            <w:noProof/>
            <w:webHidden/>
          </w:rPr>
          <w:t>200</w:t>
        </w:r>
        <w:r>
          <w:rPr>
            <w:noProof/>
            <w:webHidden/>
          </w:rPr>
          <w:fldChar w:fldCharType="end"/>
        </w:r>
      </w:hyperlink>
    </w:p>
    <w:p w14:paraId="533E63C6"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89" w:history="1">
        <w:r w:rsidRPr="00DD57B8">
          <w:rPr>
            <w:rStyle w:val="Hypertextovodkaz"/>
            <w:noProof/>
          </w:rPr>
          <w:t>16.9.3</w:t>
        </w:r>
        <w:r>
          <w:rPr>
            <w:rFonts w:asciiTheme="minorHAnsi" w:eastAsiaTheme="minorEastAsia" w:hAnsiTheme="minorHAnsi" w:cstheme="minorBidi"/>
            <w:i w:val="0"/>
            <w:noProof/>
            <w:sz w:val="22"/>
            <w:szCs w:val="22"/>
            <w:lang w:eastAsia="cs-CZ"/>
          </w:rPr>
          <w:tab/>
        </w:r>
        <w:r w:rsidRPr="00DD57B8">
          <w:rPr>
            <w:rStyle w:val="Hypertextovodkaz"/>
            <w:noProof/>
          </w:rPr>
          <w:t>Set of characters</w:t>
        </w:r>
        <w:r>
          <w:rPr>
            <w:noProof/>
            <w:webHidden/>
          </w:rPr>
          <w:tab/>
        </w:r>
        <w:r>
          <w:rPr>
            <w:noProof/>
            <w:webHidden/>
          </w:rPr>
          <w:fldChar w:fldCharType="begin"/>
        </w:r>
        <w:r>
          <w:rPr>
            <w:noProof/>
            <w:webHidden/>
          </w:rPr>
          <w:instrText xml:space="preserve"> PAGEREF _Toc48043489 \h </w:instrText>
        </w:r>
        <w:r>
          <w:rPr>
            <w:noProof/>
            <w:webHidden/>
          </w:rPr>
        </w:r>
        <w:r>
          <w:rPr>
            <w:noProof/>
            <w:webHidden/>
          </w:rPr>
          <w:fldChar w:fldCharType="separate"/>
        </w:r>
        <w:r>
          <w:rPr>
            <w:noProof/>
            <w:webHidden/>
          </w:rPr>
          <w:t>200</w:t>
        </w:r>
        <w:r>
          <w:rPr>
            <w:noProof/>
            <w:webHidden/>
          </w:rPr>
          <w:fldChar w:fldCharType="end"/>
        </w:r>
      </w:hyperlink>
    </w:p>
    <w:p w14:paraId="1B868FE1"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90" w:history="1">
        <w:r w:rsidRPr="00DD57B8">
          <w:rPr>
            <w:rStyle w:val="Hypertextovodkaz"/>
            <w:noProof/>
          </w:rPr>
          <w:t>16.9.4</w:t>
        </w:r>
        <w:r>
          <w:rPr>
            <w:rFonts w:asciiTheme="minorHAnsi" w:eastAsiaTheme="minorEastAsia" w:hAnsiTheme="minorHAnsi" w:cstheme="minorBidi"/>
            <w:i w:val="0"/>
            <w:noProof/>
            <w:sz w:val="22"/>
            <w:szCs w:val="22"/>
            <w:lang w:eastAsia="cs-CZ"/>
          </w:rPr>
          <w:tab/>
        </w:r>
        <w:r w:rsidRPr="00DD57B8">
          <w:rPr>
            <w:rStyle w:val="Hypertextovodkaz"/>
            <w:noProof/>
            <w:lang w:val="en-US"/>
          </w:rPr>
          <w:t>BNF q</w:t>
        </w:r>
        <w:r w:rsidRPr="00DD57B8">
          <w:rPr>
            <w:rStyle w:val="Hypertextovodkaz"/>
            <w:noProof/>
          </w:rPr>
          <w:t>uantifier (repetition of a rule)</w:t>
        </w:r>
        <w:r>
          <w:rPr>
            <w:noProof/>
            <w:webHidden/>
          </w:rPr>
          <w:tab/>
        </w:r>
        <w:r>
          <w:rPr>
            <w:noProof/>
            <w:webHidden/>
          </w:rPr>
          <w:fldChar w:fldCharType="begin"/>
        </w:r>
        <w:r>
          <w:rPr>
            <w:noProof/>
            <w:webHidden/>
          </w:rPr>
          <w:instrText xml:space="preserve"> PAGEREF _Toc48043490 \h </w:instrText>
        </w:r>
        <w:r>
          <w:rPr>
            <w:noProof/>
            <w:webHidden/>
          </w:rPr>
        </w:r>
        <w:r>
          <w:rPr>
            <w:noProof/>
            <w:webHidden/>
          </w:rPr>
          <w:fldChar w:fldCharType="separate"/>
        </w:r>
        <w:r>
          <w:rPr>
            <w:noProof/>
            <w:webHidden/>
          </w:rPr>
          <w:t>200</w:t>
        </w:r>
        <w:r>
          <w:rPr>
            <w:noProof/>
            <w:webHidden/>
          </w:rPr>
          <w:fldChar w:fldCharType="end"/>
        </w:r>
      </w:hyperlink>
    </w:p>
    <w:p w14:paraId="144A6243"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91" w:history="1">
        <w:r w:rsidRPr="00DD57B8">
          <w:rPr>
            <w:rStyle w:val="Hypertextovodkaz"/>
            <w:noProof/>
            <w:lang w:val="en-US"/>
          </w:rPr>
          <w:t>16.9.5</w:t>
        </w:r>
        <w:r>
          <w:rPr>
            <w:rFonts w:asciiTheme="minorHAnsi" w:eastAsiaTheme="minorEastAsia" w:hAnsiTheme="minorHAnsi" w:cstheme="minorBidi"/>
            <w:i w:val="0"/>
            <w:noProof/>
            <w:sz w:val="22"/>
            <w:szCs w:val="22"/>
            <w:lang w:eastAsia="cs-CZ"/>
          </w:rPr>
          <w:tab/>
        </w:r>
        <w:r w:rsidRPr="00DD57B8">
          <w:rPr>
            <w:rStyle w:val="Hypertextovodkaz"/>
            <w:noProof/>
            <w:lang w:val="en-US"/>
          </w:rPr>
          <w:t>BNF expression</w:t>
        </w:r>
        <w:r>
          <w:rPr>
            <w:noProof/>
            <w:webHidden/>
          </w:rPr>
          <w:tab/>
        </w:r>
        <w:r>
          <w:rPr>
            <w:noProof/>
            <w:webHidden/>
          </w:rPr>
          <w:fldChar w:fldCharType="begin"/>
        </w:r>
        <w:r>
          <w:rPr>
            <w:noProof/>
            <w:webHidden/>
          </w:rPr>
          <w:instrText xml:space="preserve"> PAGEREF _Toc48043491 \h </w:instrText>
        </w:r>
        <w:r>
          <w:rPr>
            <w:noProof/>
            <w:webHidden/>
          </w:rPr>
        </w:r>
        <w:r>
          <w:rPr>
            <w:noProof/>
            <w:webHidden/>
          </w:rPr>
          <w:fldChar w:fldCharType="separate"/>
        </w:r>
        <w:r>
          <w:rPr>
            <w:noProof/>
            <w:webHidden/>
          </w:rPr>
          <w:t>201</w:t>
        </w:r>
        <w:r>
          <w:rPr>
            <w:noProof/>
            <w:webHidden/>
          </w:rPr>
          <w:fldChar w:fldCharType="end"/>
        </w:r>
      </w:hyperlink>
    </w:p>
    <w:p w14:paraId="04A86EAC"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92" w:history="1">
        <w:r w:rsidRPr="00DD57B8">
          <w:rPr>
            <w:rStyle w:val="Hypertextovodkaz"/>
            <w:noProof/>
          </w:rPr>
          <w:t>16.9.6</w:t>
        </w:r>
        <w:r>
          <w:rPr>
            <w:rFonts w:asciiTheme="minorHAnsi" w:eastAsiaTheme="minorEastAsia" w:hAnsiTheme="minorHAnsi" w:cstheme="minorBidi"/>
            <w:i w:val="0"/>
            <w:noProof/>
            <w:sz w:val="22"/>
            <w:szCs w:val="22"/>
            <w:lang w:eastAsia="cs-CZ"/>
          </w:rPr>
          <w:tab/>
        </w:r>
        <w:r w:rsidRPr="00DD57B8">
          <w:rPr>
            <w:rStyle w:val="Hypertextovodkaz"/>
            <w:noProof/>
            <w:lang w:val="en-US"/>
          </w:rPr>
          <w:t>C</w:t>
        </w:r>
        <w:r w:rsidRPr="00DD57B8">
          <w:rPr>
            <w:rStyle w:val="Hypertextovodkaz"/>
            <w:noProof/>
          </w:rPr>
          <w:t>omments and whitespaces</w:t>
        </w:r>
        <w:r>
          <w:rPr>
            <w:noProof/>
            <w:webHidden/>
          </w:rPr>
          <w:tab/>
        </w:r>
        <w:r>
          <w:rPr>
            <w:noProof/>
            <w:webHidden/>
          </w:rPr>
          <w:fldChar w:fldCharType="begin"/>
        </w:r>
        <w:r>
          <w:rPr>
            <w:noProof/>
            <w:webHidden/>
          </w:rPr>
          <w:instrText xml:space="preserve"> PAGEREF _Toc48043492 \h </w:instrText>
        </w:r>
        <w:r>
          <w:rPr>
            <w:noProof/>
            <w:webHidden/>
          </w:rPr>
        </w:r>
        <w:r>
          <w:rPr>
            <w:noProof/>
            <w:webHidden/>
          </w:rPr>
          <w:fldChar w:fldCharType="separate"/>
        </w:r>
        <w:r>
          <w:rPr>
            <w:noProof/>
            <w:webHidden/>
          </w:rPr>
          <w:t>201</w:t>
        </w:r>
        <w:r>
          <w:rPr>
            <w:noProof/>
            <w:webHidden/>
          </w:rPr>
          <w:fldChar w:fldCharType="end"/>
        </w:r>
      </w:hyperlink>
    </w:p>
    <w:p w14:paraId="4CAA7727"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93" w:history="1">
        <w:r w:rsidRPr="00DD57B8">
          <w:rPr>
            <w:rStyle w:val="Hypertextovodkaz"/>
            <w:noProof/>
          </w:rPr>
          <w:t>16.9.7</w:t>
        </w:r>
        <w:r>
          <w:rPr>
            <w:rFonts w:asciiTheme="minorHAnsi" w:eastAsiaTheme="minorEastAsia" w:hAnsiTheme="minorHAnsi" w:cstheme="minorBidi"/>
            <w:i w:val="0"/>
            <w:noProof/>
            <w:sz w:val="22"/>
            <w:szCs w:val="22"/>
            <w:lang w:eastAsia="cs-CZ"/>
          </w:rPr>
          <w:tab/>
        </w:r>
        <w:r w:rsidRPr="00DD57B8">
          <w:rPr>
            <w:rStyle w:val="Hypertextovodkaz"/>
            <w:noProof/>
          </w:rPr>
          <w:t>Implemented predefined rules</w:t>
        </w:r>
        <w:r>
          <w:rPr>
            <w:noProof/>
            <w:webHidden/>
          </w:rPr>
          <w:tab/>
        </w:r>
        <w:r>
          <w:rPr>
            <w:noProof/>
            <w:webHidden/>
          </w:rPr>
          <w:fldChar w:fldCharType="begin"/>
        </w:r>
        <w:r>
          <w:rPr>
            <w:noProof/>
            <w:webHidden/>
          </w:rPr>
          <w:instrText xml:space="preserve"> PAGEREF _Toc48043493 \h </w:instrText>
        </w:r>
        <w:r>
          <w:rPr>
            <w:noProof/>
            <w:webHidden/>
          </w:rPr>
        </w:r>
        <w:r>
          <w:rPr>
            <w:noProof/>
            <w:webHidden/>
          </w:rPr>
          <w:fldChar w:fldCharType="separate"/>
        </w:r>
        <w:r>
          <w:rPr>
            <w:noProof/>
            <w:webHidden/>
          </w:rPr>
          <w:t>201</w:t>
        </w:r>
        <w:r>
          <w:rPr>
            <w:noProof/>
            <w:webHidden/>
          </w:rPr>
          <w:fldChar w:fldCharType="end"/>
        </w:r>
      </w:hyperlink>
    </w:p>
    <w:p w14:paraId="42A9F5A0"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94" w:history="1">
        <w:r w:rsidRPr="00DD57B8">
          <w:rPr>
            <w:rStyle w:val="Hypertextovodkaz"/>
            <w:noProof/>
          </w:rPr>
          <w:t>16.9.8</w:t>
        </w:r>
        <w:r>
          <w:rPr>
            <w:rFonts w:asciiTheme="minorHAnsi" w:eastAsiaTheme="minorEastAsia" w:hAnsiTheme="minorHAnsi" w:cstheme="minorBidi"/>
            <w:i w:val="0"/>
            <w:noProof/>
            <w:sz w:val="22"/>
            <w:szCs w:val="22"/>
            <w:lang w:eastAsia="cs-CZ"/>
          </w:rPr>
          <w:tab/>
        </w:r>
        <w:r w:rsidRPr="00DD57B8">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_Toc48043494 \h </w:instrText>
        </w:r>
        <w:r>
          <w:rPr>
            <w:noProof/>
            <w:webHidden/>
          </w:rPr>
        </w:r>
        <w:r>
          <w:rPr>
            <w:noProof/>
            <w:webHidden/>
          </w:rPr>
          <w:fldChar w:fldCharType="separate"/>
        </w:r>
        <w:r>
          <w:rPr>
            <w:noProof/>
            <w:webHidden/>
          </w:rPr>
          <w:t>203</w:t>
        </w:r>
        <w:r>
          <w:rPr>
            <w:noProof/>
            <w:webHidden/>
          </w:rPr>
          <w:fldChar w:fldCharType="end"/>
        </w:r>
      </w:hyperlink>
    </w:p>
    <w:p w14:paraId="0D40C888" w14:textId="77777777" w:rsidR="00E01FFE" w:rsidRDefault="00E01FFE">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8043495" w:history="1">
        <w:r w:rsidRPr="00DD57B8">
          <w:rPr>
            <w:rStyle w:val="Hypertextovodkaz"/>
            <w:noProof/>
            <w:lang w:val="en-US"/>
          </w:rPr>
          <w:t>16.9.9</w:t>
        </w:r>
        <w:r>
          <w:rPr>
            <w:rFonts w:asciiTheme="minorHAnsi" w:eastAsiaTheme="minorEastAsia" w:hAnsiTheme="minorHAnsi" w:cstheme="minorBidi"/>
            <w:i w:val="0"/>
            <w:noProof/>
            <w:sz w:val="22"/>
            <w:szCs w:val="22"/>
            <w:lang w:eastAsia="cs-CZ"/>
          </w:rPr>
          <w:tab/>
        </w:r>
        <w:r w:rsidRPr="00DD57B8">
          <w:rPr>
            <w:rStyle w:val="Hypertextovodkaz"/>
            <w:noProof/>
            <w:lang w:val="en-US"/>
          </w:rPr>
          <w:t>Externally implemented rules</w:t>
        </w:r>
        <w:r>
          <w:rPr>
            <w:noProof/>
            <w:webHidden/>
          </w:rPr>
          <w:tab/>
        </w:r>
        <w:r>
          <w:rPr>
            <w:noProof/>
            <w:webHidden/>
          </w:rPr>
          <w:fldChar w:fldCharType="begin"/>
        </w:r>
        <w:r>
          <w:rPr>
            <w:noProof/>
            <w:webHidden/>
          </w:rPr>
          <w:instrText xml:space="preserve"> PAGEREF _Toc48043495 \h </w:instrText>
        </w:r>
        <w:r>
          <w:rPr>
            <w:noProof/>
            <w:webHidden/>
          </w:rPr>
        </w:r>
        <w:r>
          <w:rPr>
            <w:noProof/>
            <w:webHidden/>
          </w:rPr>
          <w:fldChar w:fldCharType="separate"/>
        </w:r>
        <w:r>
          <w:rPr>
            <w:noProof/>
            <w:webHidden/>
          </w:rPr>
          <w:t>203</w:t>
        </w:r>
        <w:r>
          <w:rPr>
            <w:noProof/>
            <w:webHidden/>
          </w:rPr>
          <w:fldChar w:fldCharType="end"/>
        </w:r>
      </w:hyperlink>
    </w:p>
    <w:p w14:paraId="0959AEE0" w14:textId="77777777" w:rsidR="00E01FFE" w:rsidRDefault="00E01FFE">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8043496" w:history="1">
        <w:r w:rsidRPr="00DD57B8">
          <w:rPr>
            <w:rStyle w:val="Hypertextovodkaz"/>
            <w:noProof/>
            <w:lang w:val="en-US"/>
          </w:rPr>
          <w:t>17</w:t>
        </w:r>
        <w:r>
          <w:rPr>
            <w:rFonts w:asciiTheme="minorHAnsi" w:eastAsiaTheme="minorEastAsia" w:hAnsiTheme="minorHAnsi" w:cstheme="minorBidi"/>
            <w:b w:val="0"/>
            <w:caps w:val="0"/>
            <w:noProof/>
            <w:sz w:val="22"/>
            <w:szCs w:val="22"/>
            <w:lang w:eastAsia="cs-CZ"/>
          </w:rPr>
          <w:tab/>
        </w:r>
        <w:r w:rsidRPr="00DD57B8">
          <w:rPr>
            <w:rStyle w:val="Hypertextovodkaz"/>
            <w:noProof/>
            <w:lang w:val="en-US"/>
          </w:rPr>
          <w:t>Index</w:t>
        </w:r>
        <w:r>
          <w:rPr>
            <w:noProof/>
            <w:webHidden/>
          </w:rPr>
          <w:tab/>
        </w:r>
        <w:r>
          <w:rPr>
            <w:noProof/>
            <w:webHidden/>
          </w:rPr>
          <w:fldChar w:fldCharType="begin"/>
        </w:r>
        <w:r>
          <w:rPr>
            <w:noProof/>
            <w:webHidden/>
          </w:rPr>
          <w:instrText xml:space="preserve"> PAGEREF _Toc48043496 \h </w:instrText>
        </w:r>
        <w:r>
          <w:rPr>
            <w:noProof/>
            <w:webHidden/>
          </w:rPr>
        </w:r>
        <w:r>
          <w:rPr>
            <w:noProof/>
            <w:webHidden/>
          </w:rPr>
          <w:fldChar w:fldCharType="separate"/>
        </w:r>
        <w:r>
          <w:rPr>
            <w:noProof/>
            <w:webHidden/>
          </w:rPr>
          <w:t>205</w:t>
        </w:r>
        <w:r>
          <w:rPr>
            <w:noProof/>
            <w:webHidden/>
          </w:rPr>
          <w:fldChar w:fldCharType="end"/>
        </w:r>
      </w:hyperlink>
    </w:p>
    <w:p w14:paraId="509673F5" w14:textId="77777777" w:rsidR="00E01FFE" w:rsidRDefault="00E01FFE">
      <w:pPr>
        <w:pStyle w:val="Obsah1"/>
        <w:tabs>
          <w:tab w:val="right" w:pos="9288"/>
        </w:tabs>
        <w:rPr>
          <w:rFonts w:asciiTheme="minorHAnsi" w:eastAsiaTheme="minorEastAsia" w:hAnsiTheme="minorHAnsi" w:cstheme="minorBidi"/>
          <w:b w:val="0"/>
          <w:caps w:val="0"/>
          <w:noProof/>
          <w:sz w:val="22"/>
          <w:szCs w:val="22"/>
          <w:lang w:eastAsia="cs-CZ"/>
        </w:rPr>
      </w:pPr>
      <w:hyperlink w:anchor="_Toc48043497" w:history="1">
        <w:r w:rsidRPr="00DD57B8">
          <w:rPr>
            <w:rStyle w:val="Hypertextovodkaz"/>
            <w:noProof/>
            <w:lang w:val="en-US"/>
          </w:rPr>
          <w:t>Related documents</w:t>
        </w:r>
        <w:r>
          <w:rPr>
            <w:noProof/>
            <w:webHidden/>
          </w:rPr>
          <w:tab/>
        </w:r>
        <w:r>
          <w:rPr>
            <w:noProof/>
            <w:webHidden/>
          </w:rPr>
          <w:fldChar w:fldCharType="begin"/>
        </w:r>
        <w:r>
          <w:rPr>
            <w:noProof/>
            <w:webHidden/>
          </w:rPr>
          <w:instrText xml:space="preserve"> PAGEREF _Toc48043497 \h </w:instrText>
        </w:r>
        <w:r>
          <w:rPr>
            <w:noProof/>
            <w:webHidden/>
          </w:rPr>
        </w:r>
        <w:r>
          <w:rPr>
            <w:noProof/>
            <w:webHidden/>
          </w:rPr>
          <w:fldChar w:fldCharType="separate"/>
        </w:r>
        <w:r>
          <w:rPr>
            <w:noProof/>
            <w:webHidden/>
          </w:rPr>
          <w:t>207</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4804327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0F12FD">
        <w:rPr>
          <w:noProof/>
          <w:lang w:val="en-US"/>
        </w:rPr>
      </w:r>
      <w:r w:rsidR="000F12FD">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0F12FD">
        <w:rPr>
          <w:noProof/>
          <w:lang w:val="en-US"/>
        </w:rPr>
      </w:r>
      <w:r w:rsidR="000F12FD">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0F12FD"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5F6049" w:rsidRPr="00795026" w:rsidRDefault="005F6049"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0F12FD"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5F6049" w:rsidRPr="00795026" w:rsidRDefault="005F6049"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0F12FD"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5F6049" w:rsidRPr="00795026" w:rsidRDefault="005F6049"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0F12FD"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5F6049" w:rsidRPr="00795026" w:rsidRDefault="005F6049"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48043277"/>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0F12FD"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3CE264B6"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E01FFE">
        <w:rPr>
          <w:lang w:val="en-US"/>
        </w:rPr>
        <w:t>4.8</w:t>
      </w:r>
      <w:r w:rsidR="00A7324A">
        <w:rPr>
          <w:lang w:val="en-US"/>
        </w:rPr>
        <w:fldChar w:fldCharType="end"/>
      </w:r>
      <w:r w:rsidR="00B21AF8" w:rsidRPr="00E060F7">
        <w:rPr>
          <w:lang w:val="en-US"/>
        </w:rPr>
        <w:t>).</w:t>
      </w:r>
    </w:p>
    <w:p w14:paraId="56FCFE0C" w14:textId="6FF9C5D3" w:rsidR="00B21AF8" w:rsidRPr="00E060F7" w:rsidRDefault="000F12FD"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E01FFE">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E01FFE">
        <w:rPr>
          <w:lang w:val="en-US"/>
        </w:rPr>
        <w:t>X-s</w:t>
      </w:r>
      <w:r w:rsidR="00E01FFE" w:rsidRPr="00E060F7">
        <w:rPr>
          <w:lang w:val="en-US"/>
        </w:rPr>
        <w:t>cript of X</w:t>
      </w:r>
      <w:r w:rsidR="00E01FFE" w:rsidRPr="00E060F7">
        <w:rPr>
          <w:lang w:val="en-US"/>
        </w:rPr>
        <w:noBreakHyphen/>
        <w:t>definition</w:t>
      </w:r>
      <w:r w:rsidR="00EF650E">
        <w:rPr>
          <w:lang w:val="en-US"/>
        </w:rPr>
        <w:fldChar w:fldCharType="end"/>
      </w:r>
    </w:p>
    <w:p w14:paraId="42AAF065" w14:textId="6075055F" w:rsidR="00B21AF8" w:rsidRDefault="000F12FD"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E01FFE">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E01FFE" w:rsidRPr="00E060F7">
        <w:rPr>
          <w:lang w:val="en-US"/>
        </w:rPr>
        <w:t>Exemplary XML Data</w:t>
      </w:r>
      <w:r w:rsidR="00EF650E">
        <w:rPr>
          <w:lang w:val="en-US"/>
        </w:rPr>
        <w:fldChar w:fldCharType="end"/>
      </w:r>
    </w:p>
    <w:p w14:paraId="6F098412" w14:textId="5D1A328C" w:rsidR="00A7324A" w:rsidRPr="00E060F7" w:rsidRDefault="000F12FD"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E01FFE">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48043278"/>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17F1A63" w:rsidR="00B21AF8" w:rsidRPr="00E060F7" w:rsidRDefault="000F12FD"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E01FFE">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48043279"/>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4D425A36" w:rsidR="00B21AF8" w:rsidRPr="00E060F7" w:rsidRDefault="000F12FD"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E01FFE">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5B5AB689"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Pr="00E060F7">
        <w:rPr>
          <w:lang w:val="en-US"/>
        </w:rPr>
        <w:t>.</w:t>
      </w:r>
    </w:p>
    <w:p w14:paraId="0B62A7D1" w14:textId="66725EA7" w:rsidR="00B21AF8" w:rsidRPr="00E060F7" w:rsidRDefault="000F12FD"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E01FFE">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520026BD" w:rsidR="00B21AF8" w:rsidRPr="00E060F7" w:rsidRDefault="000F12FD"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E01FFE">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E01FFE" w:rsidRPr="00E060F7">
        <w:rPr>
          <w:lang w:val="en-US"/>
        </w:rPr>
        <w:t>Events and Actions</w:t>
      </w:r>
      <w:r w:rsidR="00EF650E">
        <w:rPr>
          <w:lang w:val="en-US"/>
        </w:rPr>
        <w:fldChar w:fldCharType="end"/>
      </w:r>
    </w:p>
    <w:p w14:paraId="6017026B" w14:textId="050F3BB3" w:rsidR="00B21AF8" w:rsidRPr="00E060F7" w:rsidRDefault="000F12FD"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E01FFE">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E01FFE">
        <w:rPr>
          <w:lang w:val="en-US"/>
        </w:rPr>
        <w:t xml:space="preserve">X-script of </w:t>
      </w:r>
      <w:r w:rsidR="00E01FFE" w:rsidRPr="00E060F7">
        <w:rPr>
          <w:lang w:val="en-US"/>
        </w:rPr>
        <w:t>X-defini</w:t>
      </w:r>
      <w:r w:rsidR="00E01FFE">
        <w:rPr>
          <w:lang w:val="en-US"/>
        </w:rPr>
        <w:t>tion</w:t>
      </w:r>
      <w:r w:rsidR="00EF650E">
        <w:rPr>
          <w:lang w:val="en-US"/>
        </w:rPr>
        <w:fldChar w:fldCharType="end"/>
      </w:r>
      <w:r w:rsidR="00B21AF8" w:rsidRPr="00E060F7">
        <w:rPr>
          <w:lang w:val="en-US"/>
        </w:rPr>
        <w:t xml:space="preserve"> </w:t>
      </w:r>
    </w:p>
    <w:p w14:paraId="6DC4AB65" w14:textId="49031BE0" w:rsidR="00B21AF8" w:rsidRPr="00E060F7" w:rsidRDefault="000F12FD"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E01FFE">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E01FFE" w:rsidRPr="007B3B01">
        <w:rPr>
          <w:lang w:val="en-US"/>
        </w:rPr>
        <w:t>Reference to another element model in X-definition</w:t>
      </w:r>
      <w:r w:rsidR="002A28E7">
        <w:rPr>
          <w:lang w:val="en-US"/>
        </w:rPr>
        <w:fldChar w:fldCharType="end"/>
      </w:r>
    </w:p>
    <w:p w14:paraId="2CF02A71" w14:textId="65278997" w:rsidR="00B21AF8" w:rsidRPr="00E060F7" w:rsidRDefault="000F12FD"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E01FFE">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E01FFE">
        <w:rPr>
          <w:lang w:val="en-US"/>
        </w:rPr>
        <w:t>O</w:t>
      </w:r>
      <w:r w:rsidR="00E01FFE" w:rsidRPr="00E060F7">
        <w:rPr>
          <w:lang w:val="en-US"/>
        </w:rPr>
        <w:t>ptions</w:t>
      </w:r>
      <w:r w:rsidR="00E01FFE" w:rsidRPr="00E060F7">
        <w:rPr>
          <w:lang w:val="en-US"/>
        </w:rPr>
        <w:fldChar w:fldCharType="begin"/>
      </w:r>
      <w:r w:rsidR="00E01FFE" w:rsidRPr="00E060F7">
        <w:rPr>
          <w:lang w:val="en-US"/>
        </w:rPr>
        <w:instrText xml:space="preserve"> XE "X-Skript:options" </w:instrText>
      </w:r>
      <w:r w:rsidR="00E01FFE"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48043280"/>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48043281"/>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0F12FD"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3DC2DE75" w:rsidR="00B21AF8" w:rsidRPr="00E060F7" w:rsidRDefault="000F12FD"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E01FFE">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E01FFE" w:rsidRPr="00E060F7">
        <w:rPr>
          <w:lang w:val="en-US"/>
        </w:rPr>
        <w:t>Way of Usage of X-definition</w:t>
      </w:r>
      <w:r w:rsidR="00EF650E">
        <w:rPr>
          <w:lang w:val="en-US"/>
        </w:rPr>
        <w:fldChar w:fldCharType="end"/>
      </w:r>
    </w:p>
    <w:p w14:paraId="14043B6C" w14:textId="76DECA26" w:rsidR="00B21AF8" w:rsidRPr="00E060F7" w:rsidRDefault="000F12FD"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E01FFE">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E01FFE">
        <w:rPr>
          <w:lang w:val="en-US"/>
        </w:rPr>
        <w:t>Appendix</w:t>
      </w:r>
      <w:r w:rsidR="00E01FFE"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48043282"/>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0F12FD"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0F12FD"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0F12FD"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0F12FD"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48043283"/>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0F12FD"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3D8EBFAF" w:rsidR="00D84C56" w:rsidRPr="00E060F7" w:rsidRDefault="000F12FD"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E01FFE">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493D9EF4" w:rsidR="00D84C56" w:rsidRPr="00E060F7" w:rsidRDefault="000F12FD"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E01FFE">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E01FFE"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495C6A34" w:rsidR="00D84C56" w:rsidRPr="00E060F7" w:rsidRDefault="000F12FD"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E01FFE">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E01FFE">
        <w:rPr>
          <w:lang w:val="en-US"/>
        </w:rPr>
        <w:t xml:space="preserve">Description of structure of XML document by </w:t>
      </w:r>
      <w:r w:rsidR="00E01FFE"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141EBD7E" w:rsidR="00D84C56" w:rsidRPr="00E060F7" w:rsidRDefault="000F12FD"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E01FFE">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Ref337031000"/>
      <w:bookmarkStart w:id="94" w:name="_Toc337655403"/>
      <w:bookmarkStart w:id="95" w:name="_Toc354676880"/>
      <w:bookmarkStart w:id="96" w:name="_Toc48043284"/>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6"/>
      <w:r w:rsidR="00D84C56" w:rsidRPr="00E060F7" w:rsidDel="00FE5C74">
        <w:rPr>
          <w:lang w:val="en-US"/>
        </w:rPr>
        <w:t xml:space="preserve"> </w:t>
      </w:r>
      <w:bookmarkEnd w:id="93"/>
      <w:bookmarkEnd w:id="94"/>
      <w:bookmarkEnd w:id="95"/>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0F12FD"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25D1BA2E" w:rsidR="00B35E7D" w:rsidRPr="00E060F7" w:rsidRDefault="000F12FD"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E01FFE">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EC2D2E">
        <w:rPr>
          <w:lang w:val="en-US"/>
        </w:rPr>
        <w:fldChar w:fldCharType="end"/>
      </w:r>
    </w:p>
    <w:p w14:paraId="0D5EC9B6" w14:textId="70404FE9" w:rsidR="00A767A2" w:rsidRPr="00E060F7" w:rsidRDefault="000F12FD"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E01FFE">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E01FFE" w:rsidRPr="00E060F7">
        <w:rPr>
          <w:lang w:val="en-US"/>
        </w:rPr>
        <w:t>Model of XML Element</w:t>
      </w:r>
      <w:r w:rsidR="00EC2D2E">
        <w:rPr>
          <w:lang w:val="en-US"/>
        </w:rPr>
        <w:fldChar w:fldCharType="end"/>
      </w:r>
    </w:p>
    <w:p w14:paraId="086D0A6F" w14:textId="26D1B79E" w:rsidR="00B35E7D" w:rsidRPr="00E060F7" w:rsidRDefault="000F12FD"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E01FFE">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48043285"/>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37ECD514" w:rsidR="00876F6B" w:rsidRPr="00E060F7" w:rsidRDefault="000F12FD"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E01FFE">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76E3DDFE" w:rsidR="00D84C56" w:rsidRPr="00E060F7" w:rsidRDefault="000F12FD"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2A28E7">
        <w:rPr>
          <w:lang w:val="en-US"/>
        </w:rPr>
        <w:fldChar w:fldCharType="end"/>
      </w:r>
    </w:p>
    <w:p w14:paraId="26DD588D" w14:textId="633AAC5E" w:rsidR="00D84C56" w:rsidRPr="00E060F7" w:rsidRDefault="000F12FD"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E01FFE">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E01FFE" w:rsidRPr="00E060F7">
        <w:rPr>
          <w:lang w:val="en-US"/>
        </w:rPr>
        <w:t xml:space="preserve">Specification of </w:t>
      </w:r>
      <w:r w:rsidR="00E01FFE">
        <w:rPr>
          <w:lang w:val="en-US"/>
        </w:rPr>
        <w:t>Quantifier</w:t>
      </w:r>
      <w:r w:rsidR="00E01FFE" w:rsidRPr="00E060F7">
        <w:rPr>
          <w:lang w:val="en-US"/>
        </w:rPr>
        <w:t xml:space="preserve"> of </w:t>
      </w:r>
      <w:r w:rsidR="00E01FFE">
        <w:rPr>
          <w:lang w:val="en-US"/>
        </w:rPr>
        <w:t>A</w:t>
      </w:r>
      <w:r w:rsidR="00E01FFE" w:rsidRPr="00E060F7">
        <w:rPr>
          <w:lang w:val="en-US"/>
        </w:rPr>
        <w:t xml:space="preserve">ttributes and </w:t>
      </w:r>
      <w:r w:rsidR="00E01FFE">
        <w:rPr>
          <w:lang w:val="en-US"/>
        </w:rPr>
        <w:t>T</w:t>
      </w:r>
      <w:r w:rsidR="00E01FFE" w:rsidRPr="00E060F7">
        <w:rPr>
          <w:lang w:val="en-US"/>
        </w:rPr>
        <w:t xml:space="preserve">ext </w:t>
      </w:r>
      <w:r w:rsidR="00E01FFE">
        <w:rPr>
          <w:lang w:val="en-US"/>
        </w:rPr>
        <w:t>N</w:t>
      </w:r>
      <w:r w:rsidR="00E01FFE" w:rsidRPr="00E060F7">
        <w:rPr>
          <w:lang w:val="en-US"/>
        </w:rPr>
        <w:t>odes</w:t>
      </w:r>
      <w:r w:rsidR="002A28E7">
        <w:rPr>
          <w:lang w:val="en-US"/>
        </w:rPr>
        <w:fldChar w:fldCharType="end"/>
      </w:r>
    </w:p>
    <w:p w14:paraId="149ADB50" w14:textId="5D229908" w:rsidR="00D84C56" w:rsidRPr="00E060F7" w:rsidRDefault="000F12FD"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E01FFE">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E01FFE" w:rsidRPr="00E060F7">
        <w:rPr>
          <w:lang w:val="en-US"/>
        </w:rPr>
        <w:t>Events and Actions</w:t>
      </w:r>
      <w:r w:rsidR="002A28E7">
        <w:rPr>
          <w:lang w:val="en-US"/>
        </w:rPr>
        <w:fldChar w:fldCharType="end"/>
      </w:r>
    </w:p>
    <w:p w14:paraId="13DC477C" w14:textId="13E0960B" w:rsidR="00D84C56" w:rsidRPr="00E060F7" w:rsidRDefault="000F12FD"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E01FFE">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E01FFE">
        <w:rPr>
          <w:lang w:val="en-US"/>
        </w:rPr>
        <w:t>Processing of Large</w:t>
      </w:r>
      <w:r w:rsidR="00E01FFE" w:rsidRPr="00E060F7">
        <w:rPr>
          <w:lang w:val="en-US"/>
        </w:rPr>
        <w:t xml:space="preserve"> XML </w:t>
      </w:r>
      <w:r w:rsidR="00E01FFE">
        <w:rPr>
          <w:lang w:val="en-US"/>
        </w:rPr>
        <w:t>Data</w:t>
      </w:r>
      <w:r w:rsidR="002A28E7">
        <w:rPr>
          <w:lang w:val="en-US"/>
        </w:rPr>
        <w:fldChar w:fldCharType="end"/>
      </w:r>
    </w:p>
    <w:p w14:paraId="04AF151A" w14:textId="199EE80F" w:rsidR="00D84C56" w:rsidRPr="00E060F7" w:rsidRDefault="000F12FD"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01FFE">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E01FFE" w:rsidRPr="00E060F7">
        <w:rPr>
          <w:lang w:val="en-US"/>
        </w:rPr>
        <w:t>U</w:t>
      </w:r>
      <w:r w:rsidR="00E01FFE">
        <w:rPr>
          <w:lang w:val="en-US"/>
        </w:rPr>
        <w:t>ser Defined M</w:t>
      </w:r>
      <w:r w:rsidR="00E01FFE" w:rsidRPr="00E060F7">
        <w:rPr>
          <w:lang w:val="en-US"/>
        </w:rPr>
        <w:t>et</w:t>
      </w:r>
      <w:r w:rsidR="00E01FFE">
        <w:rPr>
          <w:lang w:val="en-US"/>
        </w:rPr>
        <w:t>h</w:t>
      </w:r>
      <w:r w:rsidR="00E01FFE" w:rsidRPr="00E060F7">
        <w:rPr>
          <w:lang w:val="en-US"/>
        </w:rPr>
        <w:t>od</w:t>
      </w:r>
      <w:r w:rsidR="00E01FFE">
        <w:rPr>
          <w:lang w:val="en-US"/>
        </w:rPr>
        <w:t>s</w:t>
      </w:r>
      <w:r w:rsidR="00E01FFE" w:rsidRPr="00E060F7">
        <w:rPr>
          <w:lang w:val="en-US"/>
        </w:rPr>
        <w:t xml:space="preserve"> </w:t>
      </w:r>
      <w:r w:rsidR="00E01FFE">
        <w:rPr>
          <w:lang w:val="en-US"/>
        </w:rPr>
        <w:t>for</w:t>
      </w:r>
      <w:r w:rsidR="00E01FFE" w:rsidRPr="00E060F7">
        <w:rPr>
          <w:lang w:val="en-US"/>
        </w:rPr>
        <w:t xml:space="preserve"> </w:t>
      </w:r>
      <w:r w:rsidR="00E01FFE">
        <w:rPr>
          <w:lang w:val="en-US"/>
        </w:rPr>
        <w:t>Checking D</w:t>
      </w:r>
      <w:r w:rsidR="00E01FFE" w:rsidRPr="00E060F7">
        <w:rPr>
          <w:lang w:val="en-US"/>
        </w:rPr>
        <w:t>at</w:t>
      </w:r>
      <w:r w:rsidR="00E01FFE">
        <w:rPr>
          <w:lang w:val="en-US"/>
        </w:rPr>
        <w:t>a</w:t>
      </w:r>
      <w:r w:rsidR="00E01FFE" w:rsidRPr="00E060F7">
        <w:rPr>
          <w:lang w:val="en-US"/>
        </w:rPr>
        <w:t xml:space="preserve"> </w:t>
      </w:r>
      <w:r w:rsidR="00E01FFE">
        <w:rPr>
          <w:lang w:val="en-US"/>
        </w:rPr>
        <w:t>T</w:t>
      </w:r>
      <w:r w:rsidR="00E01FFE" w:rsidRPr="00E060F7">
        <w:rPr>
          <w:lang w:val="en-US"/>
        </w:rPr>
        <w:t>yp</w:t>
      </w:r>
      <w:r w:rsidR="00E01FFE">
        <w:rPr>
          <w:lang w:val="en-US"/>
        </w:rPr>
        <w:t>e</w:t>
      </w:r>
      <w:r w:rsidR="00E01FFE" w:rsidRPr="00E060F7">
        <w:rPr>
          <w:lang w:val="en-US"/>
        </w:rPr>
        <w:fldChar w:fldCharType="begin"/>
      </w:r>
      <w:r w:rsidR="00E01FFE" w:rsidRPr="00E060F7">
        <w:rPr>
          <w:lang w:val="en-US"/>
        </w:rPr>
        <w:instrText xml:space="preserve"> XE "Uživatelské metody:pro typovou kontrolu" </w:instrText>
      </w:r>
      <w:r w:rsidR="00E01FFE" w:rsidRPr="00E060F7">
        <w:rPr>
          <w:lang w:val="en-US"/>
        </w:rPr>
        <w:fldChar w:fldCharType="end"/>
      </w:r>
      <w:r w:rsidR="00E01FFE">
        <w:rPr>
          <w:lang w:val="en-US"/>
        </w:rPr>
        <w:t>s</w:t>
      </w:r>
      <w:r w:rsidR="002A28E7">
        <w:rPr>
          <w:lang w:val="en-US"/>
        </w:rPr>
        <w:fldChar w:fldCharType="end"/>
      </w:r>
    </w:p>
    <w:p w14:paraId="4BC92AA3" w14:textId="2473B922" w:rsidR="00D84C56" w:rsidRPr="00E060F7" w:rsidRDefault="000F12FD"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01FFE">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2A28E7">
        <w:rPr>
          <w:lang w:val="en-US"/>
        </w:rPr>
        <w:fldChar w:fldCharType="end"/>
      </w:r>
    </w:p>
    <w:p w14:paraId="7F757EC9" w14:textId="471BE8C3" w:rsidR="00D84C56" w:rsidRPr="00E060F7" w:rsidRDefault="000F12FD"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E01FFE">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E01FFE" w:rsidRPr="006A5CB1">
        <w:rPr>
          <w:lang w:val="en-US"/>
        </w:rPr>
        <w:t>Processing and reporting errors</w:t>
      </w:r>
      <w:r w:rsidR="002A28E7">
        <w:rPr>
          <w:lang w:val="en-US"/>
        </w:rPr>
        <w:fldChar w:fldCharType="end"/>
      </w:r>
    </w:p>
    <w:p w14:paraId="598DE179" w14:textId="7D7D0FF1" w:rsidR="00D84C56" w:rsidRPr="00E060F7" w:rsidRDefault="000F12FD"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E01FFE">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E01FFE" w:rsidRPr="00E060F7">
        <w:rPr>
          <w:lang w:val="en-US"/>
        </w:rPr>
        <w:t>Typ</w:t>
      </w:r>
      <w:r w:rsidR="00E01FFE">
        <w:rPr>
          <w:lang w:val="en-US"/>
        </w:rPr>
        <w:t>es of</w:t>
      </w:r>
      <w:r w:rsidR="00E01FFE"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48043286"/>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0B7F30F4" w:rsidR="00D84C56" w:rsidRPr="00E060F7" w:rsidRDefault="000F12FD"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01FF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4ED3F9FD" w:rsidR="00D84C56" w:rsidRDefault="000F12FD"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E01FFE">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E01FFE" w:rsidRPr="00E060F7">
        <w:rPr>
          <w:lang w:val="en-US"/>
        </w:rPr>
        <w:t xml:space="preserve">Specification of </w:t>
      </w:r>
      <w:r w:rsidR="00E01FFE">
        <w:rPr>
          <w:lang w:val="en-US"/>
        </w:rPr>
        <w:t>Quantifier</w:t>
      </w:r>
      <w:r w:rsidR="00E01FFE" w:rsidRPr="00E060F7">
        <w:rPr>
          <w:lang w:val="en-US"/>
        </w:rPr>
        <w:t xml:space="preserve"> of </w:t>
      </w:r>
      <w:r w:rsidR="00E01FFE">
        <w:rPr>
          <w:lang w:val="en-US"/>
        </w:rPr>
        <w:t>A</w:t>
      </w:r>
      <w:r w:rsidR="00E01FFE" w:rsidRPr="00E060F7">
        <w:rPr>
          <w:lang w:val="en-US"/>
        </w:rPr>
        <w:t xml:space="preserve">ttributes and </w:t>
      </w:r>
      <w:r w:rsidR="00E01FFE">
        <w:rPr>
          <w:lang w:val="en-US"/>
        </w:rPr>
        <w:t>T</w:t>
      </w:r>
      <w:r w:rsidR="00E01FFE" w:rsidRPr="00E060F7">
        <w:rPr>
          <w:lang w:val="en-US"/>
        </w:rPr>
        <w:t xml:space="preserve">ext </w:t>
      </w:r>
      <w:r w:rsidR="00E01FFE">
        <w:rPr>
          <w:lang w:val="en-US"/>
        </w:rPr>
        <w:t>N</w:t>
      </w:r>
      <w:r w:rsidR="00E01FFE" w:rsidRPr="00E060F7">
        <w:rPr>
          <w:lang w:val="en-US"/>
        </w:rPr>
        <w:t>odes</w:t>
      </w:r>
      <w:r w:rsidR="00663F8F">
        <w:rPr>
          <w:lang w:val="en-US"/>
        </w:rPr>
        <w:fldChar w:fldCharType="end"/>
      </w:r>
    </w:p>
    <w:p w14:paraId="07B3B58C" w14:textId="6ED3AA68" w:rsidR="00D84C56" w:rsidRPr="00E060F7" w:rsidRDefault="000F12FD"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E01FFE">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E01FFE" w:rsidRPr="00E060F7">
        <w:rPr>
          <w:lang w:val="en-US"/>
        </w:rPr>
        <w:t xml:space="preserve">Specification of </w:t>
      </w:r>
      <w:r w:rsidR="00E01FFE">
        <w:rPr>
          <w:lang w:val="en-US"/>
        </w:rPr>
        <w:t>Quantifier</w:t>
      </w:r>
      <w:r w:rsidR="00E01FFE" w:rsidRPr="00E060F7">
        <w:rPr>
          <w:lang w:val="en-US"/>
        </w:rPr>
        <w:t xml:space="preserve"> of Element</w:t>
      </w:r>
      <w:r w:rsidR="000E56D7">
        <w:rPr>
          <w:lang w:val="en-US"/>
        </w:rPr>
        <w:fldChar w:fldCharType="end"/>
      </w:r>
    </w:p>
    <w:p w14:paraId="14487C87" w14:textId="25F1FC9F" w:rsidR="00D84C56" w:rsidRPr="00E060F7" w:rsidRDefault="000F12FD"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0E56D7">
        <w:rPr>
          <w:lang w:val="en-US"/>
        </w:rPr>
        <w:fldChar w:fldCharType="end"/>
      </w:r>
    </w:p>
    <w:p w14:paraId="3BDDF127" w14:textId="4EE43616" w:rsidR="002A6215" w:rsidRPr="00E060F7" w:rsidRDefault="000F12FD"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E01FFE">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E01FFE">
        <w:rPr>
          <w:lang w:val="en-US"/>
        </w:rPr>
        <w:t>U</w:t>
      </w:r>
      <w:r w:rsidR="00E01FFE" w:rsidRPr="00AB5831">
        <w:rPr>
          <w:lang w:val="en-US"/>
        </w:rPr>
        <w:t xml:space="preserve">nique </w:t>
      </w:r>
      <w:r w:rsidR="00E01FFE">
        <w:rPr>
          <w:lang w:val="en-US"/>
        </w:rPr>
        <w:t>V</w:t>
      </w:r>
      <w:r w:rsidR="00E01FFE" w:rsidRPr="00AB5831">
        <w:rPr>
          <w:lang w:val="en-US"/>
        </w:rPr>
        <w:t xml:space="preserve">alue of </w:t>
      </w:r>
      <w:r w:rsidR="00E01FFE">
        <w:rPr>
          <w:lang w:val="en-US"/>
        </w:rPr>
        <w:t>A</w:t>
      </w:r>
      <w:r w:rsidR="00E01FFE" w:rsidRPr="00AB5831">
        <w:rPr>
          <w:lang w:val="en-US"/>
        </w:rPr>
        <w:t xml:space="preserve">ttribute or </w:t>
      </w:r>
      <w:r w:rsidR="00E01FFE">
        <w:rPr>
          <w:lang w:val="en-US"/>
        </w:rPr>
        <w:t>T</w:t>
      </w:r>
      <w:r w:rsidR="00E01FFE" w:rsidRPr="00AB5831">
        <w:rPr>
          <w:lang w:val="en-US"/>
        </w:rPr>
        <w:t xml:space="preserve">ext </w:t>
      </w:r>
      <w:r w:rsidR="00E01FFE">
        <w:rPr>
          <w:lang w:val="en-US"/>
        </w:rPr>
        <w:t>N</w:t>
      </w:r>
      <w:r w:rsidR="00E01FFE"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48043287"/>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316A2A3C" w:rsidR="00D84C56" w:rsidRPr="00E060F7" w:rsidRDefault="000F12FD"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E01FF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C30184">
        <w:rPr>
          <w:lang w:val="en-US"/>
        </w:rPr>
        <w:fldChar w:fldCharType="end"/>
      </w:r>
    </w:p>
    <w:p w14:paraId="0896DEDB" w14:textId="4C708BCC" w:rsidR="00D84C56" w:rsidRPr="00E060F7" w:rsidRDefault="000F12FD"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E01FFE">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01FFE" w:rsidRPr="00E060F7">
        <w:rPr>
          <w:lang w:val="en-US"/>
        </w:rPr>
        <w:t>Events and Actions</w:t>
      </w:r>
      <w:r w:rsidR="00C30184">
        <w:rPr>
          <w:lang w:val="en-US"/>
        </w:rPr>
        <w:fldChar w:fldCharType="end"/>
      </w:r>
    </w:p>
    <w:p w14:paraId="1EF02F28" w14:textId="34698B6B" w:rsidR="00D84C56" w:rsidRPr="00E060F7" w:rsidRDefault="000F12FD"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E01FFE">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E01FFE">
        <w:t>Declared</w:t>
      </w:r>
      <w:r w:rsidR="00E01FFE" w:rsidRPr="00E060F7">
        <w:t xml:space="preserve"> </w:t>
      </w:r>
      <w:r w:rsidR="00E01FFE">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22B9D46"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E01FFE">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48043288"/>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48043289"/>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6BA744B0" w:rsidR="007069E1" w:rsidRPr="00E060F7" w:rsidRDefault="000F12FD"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E01FFE">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48043290"/>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0EFCAA1B" w:rsidR="00D84C56" w:rsidRPr="00E060F7" w:rsidRDefault="000F12FD"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E01FF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44685823" w:rsidR="00D84C56" w:rsidRPr="00E060F7" w:rsidRDefault="000F12FD"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48043291"/>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27183F0" w:rsidR="00C30184" w:rsidRPr="00E060F7" w:rsidRDefault="000F12FD"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01FF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240ABF3C"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E01FFE">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77005190" w:rsidR="00D84C56" w:rsidRPr="00E060F7" w:rsidRDefault="000F12FD"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E01FFE">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E01FFE" w:rsidRPr="00E060F7">
        <w:rPr>
          <w:lang w:val="en-US"/>
        </w:rPr>
        <w:t xml:space="preserve">Events </w:t>
      </w:r>
      <w:r w:rsidR="00E01FFE">
        <w:rPr>
          <w:lang w:val="en-US"/>
        </w:rPr>
        <w:t>Connected to</w:t>
      </w:r>
      <w:r w:rsidR="00E01FFE" w:rsidRPr="00E060F7">
        <w:rPr>
          <w:lang w:val="en-US"/>
        </w:rPr>
        <w:t xml:space="preserve"> Elements</w:t>
      </w:r>
      <w:r w:rsidR="00E01FFE">
        <w:rPr>
          <w:lang w:val="en-US"/>
        </w:rPr>
        <w:t xml:space="preserve">, </w:t>
      </w:r>
      <w:r w:rsidR="00E01FFE" w:rsidRPr="00E060F7">
        <w:rPr>
          <w:lang w:val="en-US"/>
        </w:rPr>
        <w:t xml:space="preserve">Attributes </w:t>
      </w:r>
      <w:r w:rsidR="00E01FFE">
        <w:rPr>
          <w:lang w:val="en-US"/>
        </w:rPr>
        <w:t xml:space="preserve">or </w:t>
      </w:r>
      <w:r w:rsidR="00E01FFE" w:rsidRPr="00E060F7">
        <w:rPr>
          <w:lang w:val="en-US"/>
        </w:rPr>
        <w:t>Text Nodes.</w:t>
      </w:r>
      <w:r w:rsidR="00C30184">
        <w:rPr>
          <w:lang w:val="en-US"/>
        </w:rPr>
        <w:fldChar w:fldCharType="end"/>
      </w:r>
    </w:p>
    <w:p w14:paraId="2CC9672B" w14:textId="36389EB3" w:rsidR="00D84C56" w:rsidRPr="00E060F7" w:rsidRDefault="000F12FD"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E01FFE">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E01FFE">
        <w:rPr>
          <w:lang w:val="en-US"/>
        </w:rPr>
        <w:t>Events Connected with E</w:t>
      </w:r>
      <w:r w:rsidR="00E01FFE" w:rsidRPr="00E060F7">
        <w:rPr>
          <w:lang w:val="en-US"/>
        </w:rPr>
        <w:t>lement</w:t>
      </w:r>
      <w:r w:rsidR="00C30184">
        <w:rPr>
          <w:lang w:val="en-US"/>
        </w:rPr>
        <w:fldChar w:fldCharType="end"/>
      </w:r>
    </w:p>
    <w:p w14:paraId="4587A78D" w14:textId="6838DDFE" w:rsidR="00D84C56" w:rsidRPr="00E060F7" w:rsidRDefault="000F12FD"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E01FFE">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E01FFE">
        <w:rPr>
          <w:lang w:val="en-US"/>
        </w:rPr>
        <w:t>Events Connected with</w:t>
      </w:r>
      <w:r w:rsidR="00E01FFE" w:rsidRPr="00E060F7">
        <w:rPr>
          <w:lang w:val="en-US"/>
        </w:rPr>
        <w:t xml:space="preserve"> </w:t>
      </w:r>
      <w:r w:rsidR="00E01FFE">
        <w:rPr>
          <w:lang w:val="en-US"/>
        </w:rPr>
        <w:t>T</w:t>
      </w:r>
      <w:r w:rsidR="00E01FFE" w:rsidRPr="00E060F7">
        <w:rPr>
          <w:lang w:val="en-US"/>
        </w:rPr>
        <w:t xml:space="preserve">ext </w:t>
      </w:r>
      <w:r w:rsidR="00E01FFE">
        <w:rPr>
          <w:lang w:val="en-US"/>
        </w:rPr>
        <w:t>Nodes or</w:t>
      </w:r>
      <w:r w:rsidR="00E01FFE" w:rsidRPr="00E060F7">
        <w:rPr>
          <w:lang w:val="en-US"/>
        </w:rPr>
        <w:t xml:space="preserve"> </w:t>
      </w:r>
      <w:r w:rsidR="00E01FFE">
        <w:rPr>
          <w:lang w:val="en-US"/>
        </w:rPr>
        <w:t>A</w:t>
      </w:r>
      <w:r w:rsidR="00E01FFE" w:rsidRPr="00E060F7">
        <w:rPr>
          <w:lang w:val="en-US"/>
        </w:rPr>
        <w:t>t</w:t>
      </w:r>
      <w:r w:rsidR="00E01FFE">
        <w:rPr>
          <w:lang w:val="en-US"/>
        </w:rPr>
        <w:t>t</w:t>
      </w:r>
      <w:r w:rsidR="00E01FFE" w:rsidRPr="00E060F7">
        <w:rPr>
          <w:lang w:val="en-US"/>
        </w:rPr>
        <w:t>ribut</w:t>
      </w:r>
      <w:r w:rsidR="00E01FFE">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48043292"/>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749E359C" w:rsidR="00D84C56" w:rsidRPr="00E060F7" w:rsidRDefault="000F12FD"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01FF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E177EE3" w:rsidR="00D84C56" w:rsidRPr="00E060F7" w:rsidRDefault="000F12FD"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E01FFE">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E01FFE">
        <w:rPr>
          <w:lang w:val="en-US"/>
        </w:rPr>
        <w:t>Events Connected with E</w:t>
      </w:r>
      <w:r w:rsidR="00E01FFE" w:rsidRPr="00E060F7">
        <w:rPr>
          <w:lang w:val="en-US"/>
        </w:rPr>
        <w:t>lement</w:t>
      </w:r>
      <w:r w:rsidR="00C30184">
        <w:rPr>
          <w:lang w:val="en-US"/>
        </w:rPr>
        <w:fldChar w:fldCharType="end"/>
      </w:r>
    </w:p>
    <w:p w14:paraId="5210AF8C" w14:textId="3FBCA611" w:rsidR="00D84C56" w:rsidRPr="00E060F7" w:rsidRDefault="000F12FD"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E01FFE">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E01FFE">
        <w:rPr>
          <w:lang w:val="en-US"/>
        </w:rPr>
        <w:t>Events Connected with</w:t>
      </w:r>
      <w:r w:rsidR="00E01FFE" w:rsidRPr="00E060F7">
        <w:rPr>
          <w:lang w:val="en-US"/>
        </w:rPr>
        <w:t xml:space="preserve"> </w:t>
      </w:r>
      <w:r w:rsidR="00E01FFE">
        <w:rPr>
          <w:lang w:val="en-US"/>
        </w:rPr>
        <w:t>T</w:t>
      </w:r>
      <w:r w:rsidR="00E01FFE" w:rsidRPr="00E060F7">
        <w:rPr>
          <w:lang w:val="en-US"/>
        </w:rPr>
        <w:t xml:space="preserve">ext </w:t>
      </w:r>
      <w:r w:rsidR="00E01FFE">
        <w:rPr>
          <w:lang w:val="en-US"/>
        </w:rPr>
        <w:t>Nodes or</w:t>
      </w:r>
      <w:r w:rsidR="00E01FFE" w:rsidRPr="00E060F7">
        <w:rPr>
          <w:lang w:val="en-US"/>
        </w:rPr>
        <w:t xml:space="preserve"> </w:t>
      </w:r>
      <w:r w:rsidR="00E01FFE">
        <w:rPr>
          <w:lang w:val="en-US"/>
        </w:rPr>
        <w:t>A</w:t>
      </w:r>
      <w:r w:rsidR="00E01FFE" w:rsidRPr="00E060F7">
        <w:rPr>
          <w:lang w:val="en-US"/>
        </w:rPr>
        <w:t>t</w:t>
      </w:r>
      <w:r w:rsidR="00E01FFE">
        <w:rPr>
          <w:lang w:val="en-US"/>
        </w:rPr>
        <w:t>t</w:t>
      </w:r>
      <w:r w:rsidR="00E01FFE" w:rsidRPr="00E060F7">
        <w:rPr>
          <w:lang w:val="en-US"/>
        </w:rPr>
        <w:t>ribut</w:t>
      </w:r>
      <w:r w:rsidR="00E01FFE">
        <w:rPr>
          <w:lang w:val="en-US"/>
        </w:rPr>
        <w:t>es</w:t>
      </w:r>
      <w:r w:rsidR="00C30184">
        <w:fldChar w:fldCharType="end"/>
      </w:r>
    </w:p>
    <w:p w14:paraId="652B7C14" w14:textId="40B1A778" w:rsidR="00D84C56" w:rsidRPr="00E060F7" w:rsidRDefault="000F12FD"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C30184">
        <w:rPr>
          <w:lang w:val="en-US"/>
        </w:rPr>
        <w:fldChar w:fldCharType="end"/>
      </w:r>
    </w:p>
    <w:p w14:paraId="5043EC86" w14:textId="32683AC5" w:rsidR="00D84C56" w:rsidRPr="00E060F7" w:rsidRDefault="000F12FD"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E01FFE">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48043293"/>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4169BBDA" w:rsidR="00D84C56" w:rsidRPr="00E060F7" w:rsidRDefault="000F12FD"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E01FFE">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944CEDD" w:rsidR="00D84C56" w:rsidRPr="00E060F7" w:rsidRDefault="000F12FD"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E01FFE">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E01FFE">
        <w:rPr>
          <w:lang w:val="en-US"/>
        </w:rPr>
        <w:t>Events Connected with</w:t>
      </w:r>
      <w:r w:rsidR="00E01FFE" w:rsidRPr="00E060F7">
        <w:rPr>
          <w:lang w:val="en-US"/>
        </w:rPr>
        <w:t xml:space="preserve"> </w:t>
      </w:r>
      <w:r w:rsidR="00E01FFE">
        <w:rPr>
          <w:lang w:val="en-US"/>
        </w:rPr>
        <w:t>T</w:t>
      </w:r>
      <w:r w:rsidR="00E01FFE" w:rsidRPr="00E060F7">
        <w:rPr>
          <w:lang w:val="en-US"/>
        </w:rPr>
        <w:t xml:space="preserve">ext </w:t>
      </w:r>
      <w:r w:rsidR="00E01FFE">
        <w:rPr>
          <w:lang w:val="en-US"/>
        </w:rPr>
        <w:t>Nodes or</w:t>
      </w:r>
      <w:r w:rsidR="00E01FFE" w:rsidRPr="00E060F7">
        <w:rPr>
          <w:lang w:val="en-US"/>
        </w:rPr>
        <w:t xml:space="preserve"> </w:t>
      </w:r>
      <w:r w:rsidR="00E01FFE">
        <w:rPr>
          <w:lang w:val="en-US"/>
        </w:rPr>
        <w:t>A</w:t>
      </w:r>
      <w:r w:rsidR="00E01FFE" w:rsidRPr="00E060F7">
        <w:rPr>
          <w:lang w:val="en-US"/>
        </w:rPr>
        <w:t>t</w:t>
      </w:r>
      <w:r w:rsidR="00E01FFE">
        <w:rPr>
          <w:lang w:val="en-US"/>
        </w:rPr>
        <w:t>t</w:t>
      </w:r>
      <w:r w:rsidR="00E01FFE" w:rsidRPr="00E060F7">
        <w:rPr>
          <w:lang w:val="en-US"/>
        </w:rPr>
        <w:t>ribut</w:t>
      </w:r>
      <w:r w:rsidR="00E01FFE">
        <w:rPr>
          <w:lang w:val="en-US"/>
        </w:rPr>
        <w:t>es</w:t>
      </w:r>
      <w:r w:rsidR="00C30184">
        <w:fldChar w:fldCharType="end"/>
      </w:r>
    </w:p>
    <w:p w14:paraId="779B296B" w14:textId="11945EE5" w:rsidR="00D84C56" w:rsidRPr="00E060F7" w:rsidRDefault="000F12FD"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C30184">
        <w:rPr>
          <w:lang w:val="en-US"/>
        </w:rPr>
        <w:fldChar w:fldCharType="end"/>
      </w:r>
    </w:p>
    <w:p w14:paraId="1690D619" w14:textId="508D5140" w:rsidR="00D84C56" w:rsidRDefault="000F12FD"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E01FFE">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48043294"/>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7E16EDC8" w:rsidR="00D84C56" w:rsidRPr="00E060F7" w:rsidRDefault="000F12FD"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E01FFE">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1A707839" w:rsidR="00D84C56" w:rsidRPr="00E060F7" w:rsidRDefault="000F12FD"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p>
    <w:p w14:paraId="090BA892" w14:textId="6E891C5A" w:rsidR="00D84C56" w:rsidRDefault="000F12FD"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E01FFE">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48043295"/>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64BDFD31" w:rsidR="00D84C56" w:rsidRPr="00E060F7" w:rsidRDefault="000F12FD"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E01FFE">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01FFE"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1135C176"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E01FFE">
        <w:rPr>
          <w:lang w:val="en-US"/>
        </w:rPr>
        <w:t>9.10</w:t>
      </w:r>
      <w:r w:rsidR="00EF650E" w:rsidRPr="00E060F7">
        <w:rPr>
          <w:lang w:val="en-US"/>
        </w:rPr>
        <w:fldChar w:fldCharType="end"/>
      </w:r>
      <w:r w:rsidR="00D84C56" w:rsidRPr="00E060F7">
        <w:rPr>
          <w:lang w:val="en-US"/>
        </w:rPr>
        <w:t>.</w:t>
      </w:r>
    </w:p>
    <w:p w14:paraId="2BCABA78" w14:textId="2A0D9CE2" w:rsidR="00D84C56" w:rsidRPr="00E060F7" w:rsidRDefault="000F12FD"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E01FFE">
        <w:rPr>
          <w:lang w:val="en-US"/>
        </w:rPr>
        <w:t>4.7</w:t>
      </w:r>
      <w:r w:rsidR="00C30184" w:rsidRPr="00E060F7">
        <w:rPr>
          <w:lang w:val="en-US"/>
        </w:rPr>
        <w:fldChar w:fldCharType="end"/>
      </w:r>
    </w:p>
    <w:p w14:paraId="1B605501" w14:textId="161A4F03" w:rsidR="00D84C56" w:rsidRDefault="000F12FD"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E01FFE">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E01FFE" w:rsidRPr="000E21EF">
        <w:rPr>
          <w:lang w:val="en-US"/>
        </w:rPr>
        <w:t xml:space="preserve">Continuous XML document </w:t>
      </w:r>
      <w:r w:rsidR="00E01FFE">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48043296"/>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3A5B812B" w:rsidR="00D84C56" w:rsidRPr="00E060F7" w:rsidRDefault="000F12FD"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E01FFE">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48043297"/>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48043298"/>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07FDA73B" w:rsidR="00D84C56" w:rsidRPr="00E060F7" w:rsidRDefault="000F12FD"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01FFE">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C30184">
        <w:rPr>
          <w:lang w:val="en-US"/>
        </w:rPr>
        <w:fldChar w:fldCharType="end"/>
      </w:r>
    </w:p>
    <w:p w14:paraId="5225947A" w14:textId="1F655142" w:rsidR="00D84C56" w:rsidRPr="00E060F7" w:rsidRDefault="000F12FD"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E01FFE">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C30184">
        <w:rPr>
          <w:lang w:val="en-US"/>
        </w:rPr>
        <w:fldChar w:fldCharType="end"/>
      </w:r>
    </w:p>
    <w:p w14:paraId="06BDE1BE" w14:textId="4E9772AA" w:rsidR="00D84C56" w:rsidRDefault="000F12FD"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E01FFE">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E01FFE" w:rsidRPr="00E060F7">
        <w:rPr>
          <w:lang w:val="en-US"/>
        </w:rPr>
        <w:t xml:space="preserve">Specification of </w:t>
      </w:r>
      <w:r w:rsidR="00E01FFE">
        <w:rPr>
          <w:lang w:val="en-US"/>
        </w:rPr>
        <w:t>Quantifier</w:t>
      </w:r>
      <w:r w:rsidR="00E01FFE" w:rsidRPr="00E060F7">
        <w:rPr>
          <w:lang w:val="en-US"/>
        </w:rPr>
        <w:t xml:space="preserve"> of </w:t>
      </w:r>
      <w:r w:rsidR="00E01FFE">
        <w:rPr>
          <w:lang w:val="en-US"/>
        </w:rPr>
        <w:t>A</w:t>
      </w:r>
      <w:r w:rsidR="00E01FFE" w:rsidRPr="00E060F7">
        <w:rPr>
          <w:lang w:val="en-US"/>
        </w:rPr>
        <w:t xml:space="preserve">ttributes and </w:t>
      </w:r>
      <w:r w:rsidR="00E01FFE">
        <w:rPr>
          <w:lang w:val="en-US"/>
        </w:rPr>
        <w:t>T</w:t>
      </w:r>
      <w:r w:rsidR="00E01FFE" w:rsidRPr="00E060F7">
        <w:rPr>
          <w:lang w:val="en-US"/>
        </w:rPr>
        <w:t xml:space="preserve">ext </w:t>
      </w:r>
      <w:r w:rsidR="00E01FFE">
        <w:rPr>
          <w:lang w:val="en-US"/>
        </w:rPr>
        <w:t>N</w:t>
      </w:r>
      <w:r w:rsidR="00E01FFE" w:rsidRPr="00E060F7">
        <w:rPr>
          <w:lang w:val="en-US"/>
        </w:rPr>
        <w:t>odes</w:t>
      </w:r>
      <w:r w:rsidR="00C30184">
        <w:rPr>
          <w:lang w:val="en-US"/>
        </w:rPr>
        <w:fldChar w:fldCharType="end"/>
      </w:r>
    </w:p>
    <w:p w14:paraId="3D89EC32" w14:textId="292ADD30" w:rsidR="00C30184" w:rsidRDefault="000F12FD"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E01FFE">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E01FFE" w:rsidRPr="00E060F7">
        <w:rPr>
          <w:lang w:val="en-US"/>
        </w:rPr>
        <w:t xml:space="preserve">Specification of </w:t>
      </w:r>
      <w:r w:rsidR="00E01FFE">
        <w:rPr>
          <w:lang w:val="en-US"/>
        </w:rPr>
        <w:t>Quantifier</w:t>
      </w:r>
      <w:r w:rsidR="00E01FFE" w:rsidRPr="00E060F7">
        <w:rPr>
          <w:lang w:val="en-US"/>
        </w:rPr>
        <w:t xml:space="preserve"> of Element</w:t>
      </w:r>
      <w:r w:rsidR="00C30184">
        <w:rPr>
          <w:lang w:val="en-US"/>
        </w:rPr>
        <w:fldChar w:fldCharType="end"/>
      </w:r>
    </w:p>
    <w:p w14:paraId="6F372083" w14:textId="3ABA2656" w:rsidR="00C30184" w:rsidRPr="00E060F7" w:rsidRDefault="000F12FD"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E01FFE">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E01FFE" w:rsidRPr="00E060F7">
        <w:rPr>
          <w:lang w:val="en-US"/>
        </w:rPr>
        <w:t>Events and Actions</w:t>
      </w:r>
      <w:r w:rsidR="00C30184">
        <w:rPr>
          <w:lang w:val="en-US"/>
        </w:rPr>
        <w:fldChar w:fldCharType="end"/>
      </w:r>
    </w:p>
    <w:p w14:paraId="30E74670" w14:textId="03D3F52E" w:rsidR="00D84C56" w:rsidRPr="00E060F7" w:rsidRDefault="000F12FD"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F9D499C" w:rsidR="00D84C56" w:rsidRPr="00E060F7" w:rsidRDefault="000F12FD"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E01FFE">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E01FFE" w:rsidRPr="00E060F7">
        <w:rPr>
          <w:lang w:val="en-US"/>
        </w:rPr>
        <w:t>De</w:t>
      </w:r>
      <w:r w:rsidR="00E01FFE">
        <w:rPr>
          <w:lang w:val="en-US"/>
        </w:rPr>
        <w:t>c</w:t>
      </w:r>
      <w:r w:rsidR="00E01FFE" w:rsidRPr="00E060F7">
        <w:rPr>
          <w:lang w:val="en-US"/>
        </w:rPr>
        <w:t>lara</w:t>
      </w:r>
      <w:r w:rsidR="00E01FFE">
        <w:rPr>
          <w:lang w:val="en-US"/>
        </w:rPr>
        <w:t>tion Section of</w:t>
      </w:r>
      <w:r w:rsidR="00E01FFE" w:rsidRPr="00E060F7">
        <w:rPr>
          <w:lang w:val="en-US"/>
        </w:rPr>
        <w:t xml:space="preserve"> X-defini</w:t>
      </w:r>
      <w:r w:rsidR="00E01FFE">
        <w:rPr>
          <w:lang w:val="en-US"/>
        </w:rPr>
        <w:t>tion</w:t>
      </w:r>
      <w:r w:rsidR="00803974">
        <w:rPr>
          <w:lang w:val="en-US"/>
        </w:rPr>
        <w:fldChar w:fldCharType="end"/>
      </w:r>
    </w:p>
    <w:p w14:paraId="56565616" w14:textId="0940EA02" w:rsidR="00D84C56" w:rsidRPr="00E060F7" w:rsidRDefault="000F12FD"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E01FFE">
        <w:rPr>
          <w:lang w:val="en-US"/>
        </w:rPr>
        <w:t>Using of X</w:t>
      </w:r>
      <w:r w:rsidR="00E01FFE">
        <w:rPr>
          <w:lang w:val="en-US"/>
        </w:rPr>
        <w:noBreakHyphen/>
        <w:t>definitions in Java code</w:t>
      </w:r>
      <w:r w:rsidR="00803974">
        <w:rPr>
          <w:lang w:val="en-US"/>
        </w:rPr>
        <w:fldChar w:fldCharType="end"/>
      </w:r>
    </w:p>
    <w:p w14:paraId="49317BBC" w14:textId="2266D723" w:rsidR="00D84C56" w:rsidRDefault="000F12FD"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E01FFE">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E01FFE">
        <w:rPr>
          <w:lang w:val="en-US"/>
        </w:rPr>
        <w:t>Appendix</w:t>
      </w:r>
      <w:r w:rsidR="00E01FFE" w:rsidRPr="00E060F7">
        <w:rPr>
          <w:lang w:val="en-US"/>
        </w:rPr>
        <w:t xml:space="preserve"> A – </w:t>
      </w:r>
      <w:r w:rsidR="00E01FFE">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48043299"/>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7021F8F4" w:rsidR="00D84C56" w:rsidRDefault="000F12FD"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01FF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803974">
        <w:rPr>
          <w:lang w:val="en-US"/>
        </w:rPr>
        <w:fldChar w:fldCharType="end"/>
      </w:r>
    </w:p>
    <w:p w14:paraId="3AC98772" w14:textId="602F6163" w:rsidR="00803974" w:rsidRPr="00E060F7" w:rsidRDefault="000F12FD"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01FF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803974">
        <w:rPr>
          <w:lang w:val="en-US"/>
        </w:rPr>
        <w:fldChar w:fldCharType="end"/>
      </w:r>
    </w:p>
    <w:p w14:paraId="605DE14D" w14:textId="094099F3" w:rsidR="00803974" w:rsidRDefault="000F12FD"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E01FFE">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E01FFE" w:rsidRPr="00E060F7">
        <w:rPr>
          <w:lang w:val="en-US"/>
        </w:rPr>
        <w:t xml:space="preserve">Specification of </w:t>
      </w:r>
      <w:r w:rsidR="00E01FFE">
        <w:rPr>
          <w:lang w:val="en-US"/>
        </w:rPr>
        <w:t>Quantifier</w:t>
      </w:r>
      <w:r w:rsidR="00E01FFE" w:rsidRPr="00E060F7">
        <w:rPr>
          <w:lang w:val="en-US"/>
        </w:rPr>
        <w:t xml:space="preserve"> of Element</w:t>
      </w:r>
      <w:r w:rsidR="00803974">
        <w:rPr>
          <w:lang w:val="en-US"/>
        </w:rPr>
        <w:fldChar w:fldCharType="end"/>
      </w:r>
    </w:p>
    <w:p w14:paraId="0C992C5B" w14:textId="44738D89" w:rsidR="00803974" w:rsidRPr="00E060F7" w:rsidRDefault="000F12FD"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E01FFE">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01FFE" w:rsidRPr="00E060F7">
        <w:rPr>
          <w:lang w:val="en-US"/>
        </w:rPr>
        <w:t>Events and Actions</w:t>
      </w:r>
      <w:r w:rsidR="00803974">
        <w:rPr>
          <w:lang w:val="en-US"/>
        </w:rPr>
        <w:fldChar w:fldCharType="end"/>
      </w:r>
    </w:p>
    <w:p w14:paraId="6B474951" w14:textId="530F24B2" w:rsidR="00803974" w:rsidRPr="00E060F7" w:rsidRDefault="000F12FD"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E01FFE">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lastRenderedPageBreak/>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182BD797" w:rsidR="00D84C56" w:rsidRPr="00E060F7" w:rsidRDefault="000F12FD"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E01FFE">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E01FFE" w:rsidRPr="00E060F7">
        <w:rPr>
          <w:lang w:val="en-US"/>
        </w:rPr>
        <w:t>Cont</w:t>
      </w:r>
      <w:r w:rsidR="00E01FFE">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481F8CCC" w:rsidR="00D84C56" w:rsidRPr="00E060F7" w:rsidRDefault="000F12FD"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E01FFE">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E01FFE">
        <w:rPr>
          <w:lang w:val="en-US"/>
        </w:rPr>
        <w:t>X-s</w:t>
      </w:r>
      <w:r w:rsidR="00E01FFE" w:rsidRPr="00E060F7">
        <w:rPr>
          <w:lang w:val="en-US"/>
        </w:rPr>
        <w:t>cript of X</w:t>
      </w:r>
      <w:r w:rsidR="00E01FFE" w:rsidRPr="00E060F7">
        <w:rPr>
          <w:lang w:val="en-US"/>
        </w:rPr>
        <w:noBreakHyphen/>
        <w:t>definition</w:t>
      </w:r>
      <w:r w:rsidR="00803974">
        <w:rPr>
          <w:lang w:val="en-US"/>
        </w:rPr>
        <w:fldChar w:fldCharType="end"/>
      </w:r>
    </w:p>
    <w:p w14:paraId="5C25189F" w14:textId="1035D2AD" w:rsidR="00D84C56" w:rsidRPr="00E060F7" w:rsidRDefault="000F12FD"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E01FFE">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01FFE"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24CD832E" w:rsidR="00D84C56" w:rsidRPr="00E060F7" w:rsidRDefault="000F12FD"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E01FFE" w:rsidRPr="00E060F7">
        <w:rPr>
          <w:lang w:val="en-US"/>
        </w:rPr>
        <w:t xml:space="preserve">Create </w:t>
      </w:r>
      <w:r w:rsidR="00E01FFE">
        <w:rPr>
          <w:lang w:val="en-US"/>
        </w:rPr>
        <w:t>S</w:t>
      </w:r>
      <w:r w:rsidR="00E01FFE" w:rsidRPr="00E060F7">
        <w:rPr>
          <w:lang w:val="en-US"/>
        </w:rPr>
        <w:t>e</w:t>
      </w:r>
      <w:r w:rsidR="00E01FFE">
        <w:rPr>
          <w:lang w:val="en-US"/>
        </w:rPr>
        <w:t>ction in</w:t>
      </w:r>
      <w:r w:rsidR="00E01FFE" w:rsidRPr="00E060F7">
        <w:rPr>
          <w:lang w:val="en-US"/>
        </w:rPr>
        <w:t xml:space="preserve"> </w:t>
      </w:r>
      <w:r w:rsidR="00E01FFE">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0C9104BC" w:rsidR="00803974" w:rsidRDefault="000F12FD"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01FF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803974">
        <w:rPr>
          <w:lang w:val="en-US"/>
        </w:rPr>
        <w:fldChar w:fldCharType="end"/>
      </w:r>
    </w:p>
    <w:p w14:paraId="0CE51511" w14:textId="73283216" w:rsidR="00803974" w:rsidRPr="00E060F7" w:rsidRDefault="000F12FD"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01FF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803974">
        <w:rPr>
          <w:lang w:val="en-US"/>
        </w:rPr>
        <w:fldChar w:fldCharType="end"/>
      </w:r>
    </w:p>
    <w:p w14:paraId="4B65E05A" w14:textId="34646528" w:rsidR="000B402E" w:rsidRDefault="000F12FD"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E01FFE">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E01FFE" w:rsidRPr="00E060F7">
        <w:rPr>
          <w:lang w:val="en-US"/>
        </w:rPr>
        <w:t xml:space="preserve">Specification of </w:t>
      </w:r>
      <w:r w:rsidR="00E01FFE">
        <w:rPr>
          <w:lang w:val="en-US"/>
        </w:rPr>
        <w:t>Quantifier</w:t>
      </w:r>
      <w:r w:rsidR="00E01FFE" w:rsidRPr="00E060F7">
        <w:rPr>
          <w:lang w:val="en-US"/>
        </w:rPr>
        <w:t xml:space="preserve"> of </w:t>
      </w:r>
      <w:r w:rsidR="00E01FFE">
        <w:rPr>
          <w:lang w:val="en-US"/>
        </w:rPr>
        <w:t>A</w:t>
      </w:r>
      <w:r w:rsidR="00E01FFE" w:rsidRPr="00E060F7">
        <w:rPr>
          <w:lang w:val="en-US"/>
        </w:rPr>
        <w:t xml:space="preserve">ttributes and </w:t>
      </w:r>
      <w:r w:rsidR="00E01FFE">
        <w:rPr>
          <w:lang w:val="en-US"/>
        </w:rPr>
        <w:t>T</w:t>
      </w:r>
      <w:r w:rsidR="00E01FFE" w:rsidRPr="00E060F7">
        <w:rPr>
          <w:lang w:val="en-US"/>
        </w:rPr>
        <w:t xml:space="preserve">ext </w:t>
      </w:r>
      <w:r w:rsidR="00E01FFE">
        <w:rPr>
          <w:lang w:val="en-US"/>
        </w:rPr>
        <w:t>N</w:t>
      </w:r>
      <w:r w:rsidR="00E01FFE" w:rsidRPr="00E060F7">
        <w:rPr>
          <w:lang w:val="en-US"/>
        </w:rPr>
        <w:t>odes</w:t>
      </w:r>
      <w:r w:rsidR="00803974">
        <w:rPr>
          <w:lang w:val="en-US"/>
        </w:rPr>
        <w:fldChar w:fldCharType="end"/>
      </w:r>
    </w:p>
    <w:p w14:paraId="1E5CB8DC" w14:textId="6EEEDB42" w:rsidR="00803974" w:rsidRDefault="000F12FD"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E01FFE">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E01FFE" w:rsidRPr="00E060F7">
        <w:rPr>
          <w:lang w:val="en-US"/>
        </w:rPr>
        <w:t xml:space="preserve">Specification of </w:t>
      </w:r>
      <w:r w:rsidR="00E01FFE">
        <w:rPr>
          <w:lang w:val="en-US"/>
        </w:rPr>
        <w:t>Quantifier</w:t>
      </w:r>
      <w:r w:rsidR="00E01FFE" w:rsidRPr="00E060F7">
        <w:rPr>
          <w:lang w:val="en-US"/>
        </w:rPr>
        <w:t xml:space="preserve"> of Element</w:t>
      </w:r>
      <w:r w:rsidR="00803974">
        <w:rPr>
          <w:lang w:val="en-US"/>
        </w:rPr>
        <w:fldChar w:fldCharType="end"/>
      </w:r>
    </w:p>
    <w:p w14:paraId="662C936E" w14:textId="628B6D5F" w:rsidR="00803974" w:rsidRPr="00E060F7" w:rsidRDefault="000F12FD"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E01FFE">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01FFE" w:rsidRPr="00E060F7">
        <w:rPr>
          <w:lang w:val="en-US"/>
        </w:rPr>
        <w:t>Events and Actions</w:t>
      </w:r>
      <w:r w:rsidR="00803974">
        <w:rPr>
          <w:lang w:val="en-US"/>
        </w:rPr>
        <w:fldChar w:fldCharType="end"/>
      </w:r>
    </w:p>
    <w:p w14:paraId="5720D60D" w14:textId="5077E24F" w:rsidR="000B402E" w:rsidRPr="00E060F7" w:rsidRDefault="000F12FD"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1AAF55D6" w:rsidR="00C030CF" w:rsidRPr="00E060F7" w:rsidRDefault="000F12FD"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E01FFE">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803974">
        <w:rPr>
          <w:lang w:val="en-US"/>
        </w:rPr>
        <w:fldChar w:fldCharType="end"/>
      </w:r>
    </w:p>
    <w:p w14:paraId="43228C0B" w14:textId="757D243C" w:rsidR="00C030CF" w:rsidRPr="00E060F7" w:rsidRDefault="000F12FD"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E01FFE">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E01FFE" w:rsidRPr="00E060F7">
        <w:rPr>
          <w:lang w:val="en-US"/>
        </w:rPr>
        <w:t xml:space="preserve">Model of </w:t>
      </w:r>
      <w:r w:rsidR="00E01FFE">
        <w:rPr>
          <w:lang w:val="en-US"/>
        </w:rPr>
        <w:t>E</w:t>
      </w:r>
      <w:r w:rsidR="00E01FFE" w:rsidRPr="00E060F7">
        <w:rPr>
          <w:lang w:val="en-US"/>
        </w:rPr>
        <w:t xml:space="preserve">xemplary </w:t>
      </w:r>
      <w:r w:rsidR="00E01FFE" w:rsidRPr="00E060F7">
        <w:rPr>
          <w:lang w:val="en-US"/>
        </w:rPr>
        <w:fldChar w:fldCharType="begin"/>
      </w:r>
      <w:r w:rsidR="00E01FFE" w:rsidRPr="00E060F7">
        <w:rPr>
          <w:lang w:val="en-US"/>
        </w:rPr>
        <w:instrText xml:space="preserve"> XE "X-Skript:validační sekce" </w:instrText>
      </w:r>
      <w:r w:rsidR="00E01FFE" w:rsidRPr="00E060F7">
        <w:rPr>
          <w:lang w:val="en-US"/>
        </w:rPr>
        <w:fldChar w:fldCharType="end"/>
      </w:r>
      <w:r w:rsidR="00E01FFE">
        <w:rPr>
          <w:lang w:val="en-US"/>
        </w:rPr>
        <w:t>E</w:t>
      </w:r>
      <w:r w:rsidR="00E01FFE"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48043300"/>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25CE73B4" w:rsidR="00D84C56" w:rsidRPr="00E060F7" w:rsidRDefault="000F12FD"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E01FFE">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E01FFE" w:rsidRPr="00E060F7">
        <w:rPr>
          <w:lang w:val="en-US"/>
        </w:rPr>
        <w:t>Events and Actions</w:t>
      </w:r>
      <w:r w:rsidR="00803974">
        <w:rPr>
          <w:lang w:val="en-US"/>
        </w:rPr>
        <w:fldChar w:fldCharType="end"/>
      </w:r>
    </w:p>
    <w:p w14:paraId="1F49890C" w14:textId="347B59D4" w:rsidR="00D84C56" w:rsidRPr="00E060F7" w:rsidRDefault="000F12FD"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426E37E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E01FFE">
        <w:rPr>
          <w:lang w:val="en-US"/>
        </w:rPr>
        <w:t>16.3.3</w:t>
      </w:r>
      <w:r w:rsidR="00EF650E" w:rsidRPr="00E060F7">
        <w:rPr>
          <w:lang w:val="en-US"/>
        </w:rPr>
        <w:fldChar w:fldCharType="end"/>
      </w:r>
      <w:r w:rsidR="00D84C56" w:rsidRPr="00E060F7">
        <w:rPr>
          <w:lang w:val="en-US"/>
        </w:rPr>
        <w:t>.</w:t>
      </w:r>
    </w:p>
    <w:p w14:paraId="36245940" w14:textId="15D8FE51" w:rsidR="00D84C56" w:rsidRPr="00E060F7" w:rsidRDefault="000F12FD"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E01FFE">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 xml:space="preserve">od </w:t>
      </w:r>
      <w:r w:rsidR="00E01FFE">
        <w:rPr>
          <w:lang w:val="en-US"/>
        </w:rPr>
        <w:t>with P</w:t>
      </w:r>
      <w:r w:rsidR="00E01FFE" w:rsidRPr="00E060F7">
        <w:rPr>
          <w:lang w:val="en-US"/>
        </w:rPr>
        <w:t>aramete</w:t>
      </w:r>
      <w:r w:rsidR="00E01FFE">
        <w:rPr>
          <w:lang w:val="en-US"/>
        </w:rPr>
        <w:t>r</w:t>
      </w:r>
      <w:r w:rsidR="00C24B74">
        <w:rPr>
          <w:lang w:val="en-US"/>
        </w:rPr>
        <w:fldChar w:fldCharType="end"/>
      </w:r>
    </w:p>
    <w:p w14:paraId="2B80B981" w14:textId="0986000B" w:rsidR="00D84C56" w:rsidRPr="00E060F7" w:rsidRDefault="000F12FD"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E01FFE">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M</w:t>
      </w:r>
      <w:r w:rsidR="00E01FFE" w:rsidRPr="00E060F7">
        <w:rPr>
          <w:lang w:val="en-US"/>
        </w:rPr>
        <w:t>et</w:t>
      </w:r>
      <w:r w:rsidR="00E01FFE">
        <w:rPr>
          <w:lang w:val="en-US"/>
        </w:rPr>
        <w:t>hod</w:t>
      </w:r>
      <w:r w:rsidR="00E01FFE" w:rsidRPr="00E060F7">
        <w:rPr>
          <w:lang w:val="en-US"/>
        </w:rPr>
        <w:t xml:space="preserve"> </w:t>
      </w:r>
      <w:r w:rsidR="00E01FFE">
        <w:rPr>
          <w:lang w:val="en-US"/>
        </w:rPr>
        <w:t>with</w:t>
      </w:r>
      <w:r w:rsidR="00E01FFE" w:rsidRPr="00E060F7">
        <w:rPr>
          <w:lang w:val="en-US"/>
        </w:rPr>
        <w:t> XXNode</w:t>
      </w:r>
      <w:r w:rsidR="00E01FFE" w:rsidRPr="00E060F7">
        <w:rPr>
          <w:lang w:val="en-US"/>
        </w:rPr>
        <w:fldChar w:fldCharType="begin"/>
      </w:r>
      <w:r w:rsidR="00E01FFE" w:rsidRPr="00E060F7">
        <w:rPr>
          <w:lang w:val="en-US"/>
        </w:rPr>
        <w:instrText xml:space="preserve"> XE "Externí metody:s parametrem XXNode" </w:instrText>
      </w:r>
      <w:r w:rsidR="00E01FFE" w:rsidRPr="00E060F7">
        <w:rPr>
          <w:lang w:val="en-US"/>
        </w:rPr>
        <w:fldChar w:fldCharType="end"/>
      </w:r>
      <w:r w:rsidR="00E01FFE">
        <w:rPr>
          <w:lang w:val="en-US"/>
        </w:rPr>
        <w:t xml:space="preserve"> P</w:t>
      </w:r>
      <w:r w:rsidR="00E01FFE" w:rsidRPr="00E060F7">
        <w:rPr>
          <w:lang w:val="en-US"/>
        </w:rPr>
        <w:t>aramet</w:t>
      </w:r>
      <w:r w:rsidR="00E01FFE">
        <w:rPr>
          <w:lang w:val="en-US"/>
        </w:rPr>
        <w:t>er</w:t>
      </w:r>
      <w:r w:rsidR="00C24B74">
        <w:rPr>
          <w:lang w:val="en-US"/>
        </w:rPr>
        <w:fldChar w:fldCharType="end"/>
      </w:r>
    </w:p>
    <w:p w14:paraId="045947C2" w14:textId="7B6A4494" w:rsidR="00D84C56" w:rsidRPr="00E060F7" w:rsidRDefault="000F12FD"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E01FFE">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 xml:space="preserve">od </w:t>
      </w:r>
      <w:r w:rsidR="00E01FFE">
        <w:rPr>
          <w:lang w:val="en-US"/>
        </w:rPr>
        <w:t>with Array of Values</w:t>
      </w:r>
      <w:r w:rsidR="00C24B74">
        <w:rPr>
          <w:lang w:val="en-US"/>
        </w:rPr>
        <w:fldChar w:fldCharType="end"/>
      </w:r>
    </w:p>
    <w:p w14:paraId="7022924C" w14:textId="3D973C57" w:rsidR="00D84C56" w:rsidRPr="00E060F7" w:rsidRDefault="000F12FD"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E01FFE">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48043301"/>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64D345EC" w:rsidR="00D84C56" w:rsidRPr="00E060F7" w:rsidRDefault="000F12FD"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01FF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01FFE" w:rsidRPr="00E060F7">
        <w:rPr>
          <w:lang w:val="en-US"/>
        </w:rPr>
        <w:t>Events and Actions</w:t>
      </w:r>
      <w:r w:rsidR="0075254F">
        <w:rPr>
          <w:lang w:val="en-US"/>
        </w:rPr>
        <w:fldChar w:fldCharType="end"/>
      </w:r>
    </w:p>
    <w:p w14:paraId="2C925418" w14:textId="7DCF752A" w:rsidR="00D84C56" w:rsidRPr="00E060F7" w:rsidRDefault="000F12FD"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01FF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75254F">
        <w:rPr>
          <w:lang w:val="en-US"/>
        </w:rPr>
        <w:fldChar w:fldCharType="end"/>
      </w:r>
    </w:p>
    <w:p w14:paraId="04B0D66B" w14:textId="6435DAF2" w:rsidR="00D84C56" w:rsidRPr="00E060F7" w:rsidRDefault="000F12FD"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E01FFE">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29D49835" w:rsidR="00D84C56" w:rsidRPr="00E060F7" w:rsidRDefault="000F12FD"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01FFE">
        <w:rPr>
          <w:lang w:val="en-US"/>
        </w:rPr>
        <w:t>Using of X</w:t>
      </w:r>
      <w:r w:rsidR="00E01FFE">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48043302"/>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5B4AF935" w:rsidR="00D84C56" w:rsidRPr="00E060F7" w:rsidRDefault="000F12FD"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01FF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01FFE" w:rsidRPr="00E060F7">
        <w:rPr>
          <w:lang w:val="en-US"/>
        </w:rPr>
        <w:t>Events and Actions</w:t>
      </w:r>
      <w:r w:rsidR="0075254F">
        <w:rPr>
          <w:lang w:val="en-US"/>
        </w:rPr>
        <w:fldChar w:fldCharType="end"/>
      </w:r>
    </w:p>
    <w:p w14:paraId="1CA79F66" w14:textId="4425732F" w:rsidR="00D84C56" w:rsidRPr="00E060F7" w:rsidRDefault="000F12FD"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01FF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75254F">
        <w:rPr>
          <w:lang w:val="en-US"/>
        </w:rPr>
        <w:fldChar w:fldCharType="end"/>
      </w:r>
    </w:p>
    <w:p w14:paraId="659AD735" w14:textId="17A4BBB7" w:rsidR="00D84C56" w:rsidRPr="00E060F7" w:rsidRDefault="000F12FD"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E01FFE">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0397ED8F" w:rsidR="00D84C56" w:rsidRPr="00E060F7" w:rsidRDefault="000F12FD"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01FFE">
        <w:rPr>
          <w:lang w:val="en-US"/>
        </w:rPr>
        <w:t>Using of X</w:t>
      </w:r>
      <w:r w:rsidR="00E01FFE">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48043303"/>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3928D2C2" w:rsidR="00D84C56" w:rsidRPr="00E060F7" w:rsidRDefault="000F12FD"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E01FFE">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01FFE" w:rsidRPr="00E060F7">
        <w:rPr>
          <w:lang w:val="en-US"/>
        </w:rPr>
        <w:t>Events and Actions</w:t>
      </w:r>
      <w:r w:rsidR="0075254F">
        <w:rPr>
          <w:lang w:val="en-US"/>
        </w:rPr>
        <w:fldChar w:fldCharType="end"/>
      </w:r>
    </w:p>
    <w:p w14:paraId="66787B38" w14:textId="26965FE5" w:rsidR="00D84C56" w:rsidRPr="00E060F7" w:rsidRDefault="000F12FD"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E01FFE">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75254F">
        <w:rPr>
          <w:lang w:val="en-US"/>
        </w:rPr>
        <w:fldChar w:fldCharType="end"/>
      </w:r>
    </w:p>
    <w:p w14:paraId="371BFCFE" w14:textId="07263279" w:rsidR="00D84C56" w:rsidRPr="00E060F7" w:rsidRDefault="000F12FD"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E01FFE">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75254F">
        <w:rPr>
          <w:lang w:val="en-US"/>
        </w:rPr>
        <w:fldChar w:fldCharType="end"/>
      </w:r>
    </w:p>
    <w:p w14:paraId="47C57A75" w14:textId="69D09586" w:rsidR="00D84C56" w:rsidRPr="00E060F7" w:rsidRDefault="000F12FD"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E01FFE">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 xml:space="preserve">od </w:t>
      </w:r>
      <w:r w:rsidR="00E01FFE">
        <w:rPr>
          <w:lang w:val="en-US"/>
        </w:rPr>
        <w:t>with P</w:t>
      </w:r>
      <w:r w:rsidR="00E01FFE" w:rsidRPr="00E060F7">
        <w:rPr>
          <w:lang w:val="en-US"/>
        </w:rPr>
        <w:t>aramete</w:t>
      </w:r>
      <w:r w:rsidR="00E01FFE">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1C783635"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E01FFE">
        <w:rPr>
          <w:lang w:val="en-US"/>
        </w:rPr>
        <w:t>4.7.3</w:t>
      </w:r>
      <w:r w:rsidR="0075254F">
        <w:rPr>
          <w:lang w:val="en-US"/>
        </w:rPr>
        <w:fldChar w:fldCharType="end"/>
      </w:r>
      <w:r w:rsidRPr="00DD0A05">
        <w:rPr>
          <w:lang w:val="en-US"/>
        </w:rPr>
        <w:t>.</w:t>
      </w:r>
    </w:p>
    <w:p w14:paraId="2C83B089" w14:textId="654E3E9B" w:rsidR="00EF523A" w:rsidRPr="00E060F7" w:rsidRDefault="000F12FD"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01FFE">
        <w:rPr>
          <w:lang w:val="en-US"/>
        </w:rPr>
        <w:t>Using of X</w:t>
      </w:r>
      <w:r w:rsidR="00E01FFE">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48043304"/>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15B7AB4" w:rsidR="00D84C56" w:rsidRPr="00E060F7" w:rsidRDefault="000F12FD"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E01FFE">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E01FFE" w:rsidRPr="00E060F7">
        <w:rPr>
          <w:lang w:val="en-US"/>
        </w:rPr>
        <w:t>Events and Actions</w:t>
      </w:r>
      <w:r w:rsidR="0075254F">
        <w:rPr>
          <w:lang w:val="en-US"/>
        </w:rPr>
        <w:fldChar w:fldCharType="end"/>
      </w:r>
    </w:p>
    <w:p w14:paraId="15ACA3B5" w14:textId="7A5CF639" w:rsidR="00D84C56" w:rsidRDefault="000F12FD"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75254F">
        <w:rPr>
          <w:lang w:val="en-US"/>
        </w:rPr>
        <w:fldChar w:fldCharType="end"/>
      </w:r>
    </w:p>
    <w:p w14:paraId="1B1125CE" w14:textId="109F3767" w:rsidR="00B84CA4" w:rsidRPr="00E060F7" w:rsidRDefault="000F12FD"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01FF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01FFE" w:rsidRPr="00E060F7">
        <w:t>De</w:t>
      </w:r>
      <w:r w:rsidR="00E01FFE">
        <w:t>c</w:t>
      </w:r>
      <w:r w:rsidR="00E01FFE" w:rsidRPr="00E060F7">
        <w:t>lara</w:t>
      </w:r>
      <w:r w:rsidR="00E01FFE">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368D064" w:rsidR="00D84C56" w:rsidRPr="00E060F7" w:rsidRDefault="000F12FD"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E01FFE">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75254F">
        <w:rPr>
          <w:lang w:val="en-US"/>
        </w:rPr>
        <w:fldChar w:fldCharType="end"/>
      </w:r>
    </w:p>
    <w:p w14:paraId="1DD4D173" w14:textId="58CC1AC9" w:rsidR="00D84C56" w:rsidRPr="00E060F7" w:rsidRDefault="000F12FD"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E01FFE">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 xml:space="preserve">od </w:t>
      </w:r>
      <w:r w:rsidR="00E01FFE">
        <w:rPr>
          <w:lang w:val="en-US"/>
        </w:rPr>
        <w:t>with P</w:t>
      </w:r>
      <w:r w:rsidR="00E01FFE" w:rsidRPr="00E060F7">
        <w:rPr>
          <w:lang w:val="en-US"/>
        </w:rPr>
        <w:t>aramete</w:t>
      </w:r>
      <w:r w:rsidR="00E01FFE">
        <w:rPr>
          <w:lang w:val="en-US"/>
        </w:rPr>
        <w:t>r</w:t>
      </w:r>
      <w:r w:rsidR="0075254F">
        <w:rPr>
          <w:lang w:val="en-US"/>
        </w:rPr>
        <w:fldChar w:fldCharType="end"/>
      </w:r>
    </w:p>
    <w:p w14:paraId="0873DD9B" w14:textId="3284F1DD" w:rsidR="00D84C56" w:rsidRDefault="000F12FD"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E01FFE">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M</w:t>
      </w:r>
      <w:r w:rsidR="00E01FFE" w:rsidRPr="00E060F7">
        <w:rPr>
          <w:lang w:val="en-US"/>
        </w:rPr>
        <w:t>et</w:t>
      </w:r>
      <w:r w:rsidR="00E01FFE">
        <w:rPr>
          <w:lang w:val="en-US"/>
        </w:rPr>
        <w:t>hod</w:t>
      </w:r>
      <w:r w:rsidR="00E01FFE" w:rsidRPr="00E060F7">
        <w:rPr>
          <w:lang w:val="en-US"/>
        </w:rPr>
        <w:t xml:space="preserve"> </w:t>
      </w:r>
      <w:r w:rsidR="00E01FFE">
        <w:rPr>
          <w:lang w:val="en-US"/>
        </w:rPr>
        <w:t>with</w:t>
      </w:r>
      <w:r w:rsidR="00E01FFE" w:rsidRPr="00E060F7">
        <w:rPr>
          <w:lang w:val="en-US"/>
        </w:rPr>
        <w:t> XXNode</w:t>
      </w:r>
      <w:r w:rsidR="00E01FFE" w:rsidRPr="00E060F7">
        <w:rPr>
          <w:lang w:val="en-US"/>
        </w:rPr>
        <w:fldChar w:fldCharType="begin"/>
      </w:r>
      <w:r w:rsidR="00E01FFE" w:rsidRPr="00E060F7">
        <w:rPr>
          <w:lang w:val="en-US"/>
        </w:rPr>
        <w:instrText xml:space="preserve"> XE "Externí metody:s parametrem XXNode" </w:instrText>
      </w:r>
      <w:r w:rsidR="00E01FFE" w:rsidRPr="00E060F7">
        <w:rPr>
          <w:lang w:val="en-US"/>
        </w:rPr>
        <w:fldChar w:fldCharType="end"/>
      </w:r>
      <w:r w:rsidR="00E01FFE">
        <w:rPr>
          <w:lang w:val="en-US"/>
        </w:rPr>
        <w:t xml:space="preserve"> P</w:t>
      </w:r>
      <w:r w:rsidR="00E01FFE" w:rsidRPr="00E060F7">
        <w:rPr>
          <w:lang w:val="en-US"/>
        </w:rPr>
        <w:t>aramet</w:t>
      </w:r>
      <w:r w:rsidR="00E01FFE">
        <w:rPr>
          <w:lang w:val="en-US"/>
        </w:rPr>
        <w:t>er</w:t>
      </w:r>
      <w:r w:rsidR="0075254F">
        <w:rPr>
          <w:lang w:val="en-US"/>
        </w:rPr>
        <w:fldChar w:fldCharType="end"/>
      </w:r>
    </w:p>
    <w:p w14:paraId="600938F5" w14:textId="387E34AE" w:rsidR="0075254F" w:rsidRPr="00E060F7" w:rsidRDefault="000F12FD"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E01FFE">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 xml:space="preserve">od </w:t>
      </w:r>
      <w:r w:rsidR="00E01FFE">
        <w:rPr>
          <w:lang w:val="en-US"/>
        </w:rPr>
        <w:t>with Array of Values</w:t>
      </w:r>
      <w:r w:rsidR="0075254F">
        <w:rPr>
          <w:lang w:val="en-US"/>
        </w:rPr>
        <w:fldChar w:fldCharType="end"/>
      </w:r>
    </w:p>
    <w:p w14:paraId="5CDAEAF1" w14:textId="05C16715" w:rsidR="00D84C56" w:rsidRPr="00E060F7" w:rsidRDefault="000F12FD"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E01FFE">
        <w:rPr>
          <w:lang w:val="en-US"/>
        </w:rPr>
        <w:t>Using of X</w:t>
      </w:r>
      <w:r w:rsidR="00E01FFE">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48043305"/>
      <w:r w:rsidRPr="00E23DF0">
        <w:rPr>
          <w:lang w:val="en-US"/>
        </w:rPr>
        <w:lastRenderedPageBreak/>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4F6CAE38" w:rsidR="0012245B" w:rsidRDefault="000F12FD"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01FF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01FFE" w:rsidRPr="00E060F7">
        <w:t>De</w:t>
      </w:r>
      <w:r w:rsidR="00E01FFE">
        <w:t>c</w:t>
      </w:r>
      <w:r w:rsidR="00E01FFE" w:rsidRPr="00E060F7">
        <w:t>lara</w:t>
      </w:r>
      <w:r w:rsidR="00E01FFE">
        <w:t>tion of Method</w:t>
      </w:r>
      <w:r w:rsidR="00B84CA4">
        <w:rPr>
          <w:lang w:val="en-US"/>
        </w:rPr>
        <w:fldChar w:fldCharType="end"/>
      </w:r>
    </w:p>
    <w:p w14:paraId="12BD4D80" w14:textId="41FB4DF0" w:rsidR="00D84C56" w:rsidRPr="00E060F7" w:rsidRDefault="000F12FD"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01FF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E01FFE">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41349CBF" w:rsidR="00D84C56" w:rsidRPr="00E060F7" w:rsidRDefault="000F12FD"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E01FFE">
        <w:rPr>
          <w:lang w:val="en-US"/>
        </w:rPr>
        <w:t>Using of X</w:t>
      </w:r>
      <w:r w:rsidR="00E01FFE">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48043306"/>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686ED15A" w:rsidR="00D84C56" w:rsidRDefault="000F12FD"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E01FFE">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E01FFE" w:rsidRPr="00E060F7">
        <w:t>De</w:t>
      </w:r>
      <w:r w:rsidR="00E01FFE">
        <w:t>c</w:t>
      </w:r>
      <w:r w:rsidR="00E01FFE" w:rsidRPr="00E060F7">
        <w:t>lara</w:t>
      </w:r>
      <w:r w:rsidR="00E01FFE">
        <w:t>tion of Method</w:t>
      </w:r>
      <w:r w:rsidR="00B84CA4">
        <w:rPr>
          <w:lang w:val="en-US"/>
        </w:rPr>
        <w:fldChar w:fldCharType="end"/>
      </w:r>
    </w:p>
    <w:p w14:paraId="19F253A8" w14:textId="321F1294" w:rsidR="0012245B" w:rsidRDefault="000F12FD"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01FF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0C359EC6" w:rsidR="00D84C56" w:rsidRPr="00E060F7" w:rsidRDefault="000F12FD"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01FFE">
        <w:rPr>
          <w:lang w:val="en-US"/>
        </w:rPr>
        <w:t>Using of X</w:t>
      </w:r>
      <w:r w:rsidR="00E01FFE">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48043307"/>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5E480C4E" w:rsidR="0012245B" w:rsidRDefault="000F12FD"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E01FFE">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E01FFE" w:rsidRPr="00E060F7">
        <w:t>De</w:t>
      </w:r>
      <w:r w:rsidR="00E01FFE">
        <w:t>c</w:t>
      </w:r>
      <w:r w:rsidR="00E01FFE" w:rsidRPr="00E060F7">
        <w:t>lara</w:t>
      </w:r>
      <w:r w:rsidR="00E01FFE">
        <w:t>tion of Method</w:t>
      </w:r>
      <w:r w:rsidR="0012245B">
        <w:rPr>
          <w:lang w:val="en-US"/>
        </w:rPr>
        <w:fldChar w:fldCharType="end"/>
      </w:r>
    </w:p>
    <w:p w14:paraId="26828815" w14:textId="6DFCE976" w:rsidR="00D84C56" w:rsidRPr="00E060F7" w:rsidRDefault="000F12FD"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01FF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12245B">
        <w:rPr>
          <w:lang w:val="en-US"/>
        </w:rPr>
        <w:fldChar w:fldCharType="end"/>
      </w:r>
    </w:p>
    <w:p w14:paraId="78AB64B1" w14:textId="69BC36D7"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E01FFE">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66BDEED0" w:rsidR="00D84C56" w:rsidRPr="00E060F7" w:rsidRDefault="000F12FD"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01FFE">
        <w:rPr>
          <w:lang w:val="en-US"/>
        </w:rPr>
        <w:t>Using of X</w:t>
      </w:r>
      <w:r w:rsidR="00E01FFE">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48043308"/>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61F87157" w:rsidR="00D84C56" w:rsidRPr="00E060F7" w:rsidRDefault="000F12FD"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E01FFE">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E01FFE" w:rsidRPr="00E060F7">
        <w:rPr>
          <w:lang w:val="en-US"/>
        </w:rPr>
        <w:t>Events and Actions</w:t>
      </w:r>
      <w:r w:rsidR="0012245B">
        <w:rPr>
          <w:lang w:val="en-US"/>
        </w:rPr>
        <w:fldChar w:fldCharType="end"/>
      </w:r>
    </w:p>
    <w:p w14:paraId="53147FE8" w14:textId="746E44D0" w:rsidR="00D84C56" w:rsidRPr="00E060F7" w:rsidRDefault="000F12FD"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12245B">
        <w:rPr>
          <w:lang w:val="en-US"/>
        </w:rPr>
        <w:fldChar w:fldCharType="end"/>
      </w:r>
    </w:p>
    <w:p w14:paraId="547BCB89" w14:textId="04D25FAD" w:rsidR="0012245B" w:rsidRDefault="000F12FD"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E01FFE">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E01FFE" w:rsidRPr="00E060F7">
        <w:t>De</w:t>
      </w:r>
      <w:r w:rsidR="00E01FFE">
        <w:t>c</w:t>
      </w:r>
      <w:r w:rsidR="00E01FFE" w:rsidRPr="00E060F7">
        <w:t>lara</w:t>
      </w:r>
      <w:r w:rsidR="00E01FFE">
        <w:t>tion of Method</w:t>
      </w:r>
      <w:r w:rsidR="0012245B">
        <w:rPr>
          <w:lang w:val="en-US"/>
        </w:rPr>
        <w:fldChar w:fldCharType="end"/>
      </w:r>
    </w:p>
    <w:p w14:paraId="2C3C21F5" w14:textId="707AFA50" w:rsidR="00D84C56" w:rsidRPr="00E060F7" w:rsidRDefault="000F12FD"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E01FFE">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12245B">
        <w:rPr>
          <w:lang w:val="en-US"/>
        </w:rPr>
        <w:fldChar w:fldCharType="end"/>
      </w:r>
    </w:p>
    <w:p w14:paraId="19EF9005" w14:textId="511641A2"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E01FFE">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E01FFE">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0BB21BC3" w:rsidR="00D84C56" w:rsidRPr="00E060F7" w:rsidRDefault="000F12FD"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01FFE">
        <w:rPr>
          <w:lang w:val="en-US"/>
        </w:rPr>
        <w:t>Using of X</w:t>
      </w:r>
      <w:r w:rsidR="00E01FFE">
        <w:rPr>
          <w:lang w:val="en-US"/>
        </w:rPr>
        <w:noBreakHyphen/>
        <w:t>definitions in Java code</w:t>
      </w:r>
      <w:r w:rsidR="0012245B">
        <w:rPr>
          <w:lang w:val="en-US"/>
        </w:rPr>
        <w:fldChar w:fldCharType="end"/>
      </w:r>
    </w:p>
    <w:p w14:paraId="1EB0BCC8" w14:textId="380B662B" w:rsidR="00D84C56" w:rsidRPr="00E060F7" w:rsidRDefault="000F12FD"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E01FFE">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E01FFE" w:rsidRPr="00E060F7">
        <w:rPr>
          <w:lang w:val="en-US"/>
        </w:rPr>
        <w:t>Valida</w:t>
      </w:r>
      <w:r w:rsidR="00E01FFE">
        <w:rPr>
          <w:lang w:val="en-US"/>
        </w:rPr>
        <w:t>tion</w:t>
      </w:r>
      <w:r w:rsidR="00E01FFE" w:rsidRPr="00E060F7">
        <w:rPr>
          <w:lang w:val="en-US"/>
        </w:rPr>
        <w:t xml:space="preserve"> </w:t>
      </w:r>
      <w:r w:rsidR="00E01FFE">
        <w:rPr>
          <w:lang w:val="en-US"/>
        </w:rPr>
        <w:t>of data</w:t>
      </w:r>
      <w:r w:rsidR="00E01FFE" w:rsidRPr="00E060F7">
        <w:rPr>
          <w:lang w:val="en-US"/>
        </w:rPr>
        <w:t xml:space="preserve"> </w:t>
      </w:r>
      <w:r w:rsidR="00E01FFE">
        <w:rPr>
          <w:lang w:val="en-US"/>
        </w:rPr>
        <w:t>with a</w:t>
      </w:r>
      <w:r w:rsidR="00E01FFE" w:rsidRPr="00E060F7">
        <w:rPr>
          <w:lang w:val="en-US"/>
        </w:rPr>
        <w:t xml:space="preserve"> datab</w:t>
      </w:r>
      <w:r w:rsidR="00E01FFE">
        <w:rPr>
          <w:lang w:val="en-US"/>
        </w:rPr>
        <w:t>ase in a</w:t>
      </w:r>
      <w:r w:rsidR="00E01FFE" w:rsidRPr="00E060F7">
        <w:rPr>
          <w:lang w:val="en-US"/>
        </w:rPr>
        <w:t xml:space="preserve"> XML </w:t>
      </w:r>
      <w:r w:rsidR="00E01FFE">
        <w:rPr>
          <w:lang w:val="en-US"/>
        </w:rPr>
        <w:t>document</w:t>
      </w:r>
      <w:r w:rsidR="0012245B">
        <w:rPr>
          <w:lang w:val="en-US"/>
        </w:rPr>
        <w:fldChar w:fldCharType="end"/>
      </w:r>
    </w:p>
    <w:p w14:paraId="7D470252" w14:textId="18947AB8" w:rsidR="00D84C56" w:rsidRPr="00E060F7" w:rsidRDefault="000F12FD"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E01FFE">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E01FFE">
        <w:rPr>
          <w:lang w:val="en-US"/>
        </w:rPr>
        <w:t xml:space="preserve">The </w:t>
      </w:r>
      <w:r w:rsidR="00E01FFE" w:rsidRPr="00E060F7">
        <w:rPr>
          <w:lang w:val="en-US"/>
        </w:rPr>
        <w:t>error</w:t>
      </w:r>
      <w:r w:rsidR="00E01FFE" w:rsidRPr="00E060F7">
        <w:rPr>
          <w:lang w:val="en-US"/>
        </w:rPr>
        <w:fldChar w:fldCharType="begin"/>
      </w:r>
      <w:r w:rsidR="00E01FFE" w:rsidRPr="00E060F7">
        <w:rPr>
          <w:lang w:val="en-US"/>
        </w:rPr>
        <w:instrText xml:space="preserve"> XE "Metody:error" </w:instrText>
      </w:r>
      <w:r w:rsidR="00E01FFE" w:rsidRPr="00E060F7">
        <w:rPr>
          <w:lang w:val="en-US"/>
        </w:rPr>
        <w:fldChar w:fldCharType="end"/>
      </w:r>
      <w:r w:rsidR="00E01FFE">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48043309"/>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797C1CBF" w:rsidR="00D84C56" w:rsidRPr="00E060F7" w:rsidRDefault="000F12FD"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01FFE">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E01FFE" w:rsidRPr="00E060F7">
        <w:rPr>
          <w:lang w:val="en-US"/>
        </w:rPr>
        <w:t>U</w:t>
      </w:r>
      <w:r w:rsidR="00E01FFE">
        <w:rPr>
          <w:lang w:val="en-US"/>
        </w:rPr>
        <w:t>ser Defined M</w:t>
      </w:r>
      <w:r w:rsidR="00E01FFE" w:rsidRPr="00E060F7">
        <w:rPr>
          <w:lang w:val="en-US"/>
        </w:rPr>
        <w:t>et</w:t>
      </w:r>
      <w:r w:rsidR="00E01FFE">
        <w:rPr>
          <w:lang w:val="en-US"/>
        </w:rPr>
        <w:t>h</w:t>
      </w:r>
      <w:r w:rsidR="00E01FFE" w:rsidRPr="00E060F7">
        <w:rPr>
          <w:lang w:val="en-US"/>
        </w:rPr>
        <w:t>od</w:t>
      </w:r>
      <w:r w:rsidR="00E01FFE">
        <w:rPr>
          <w:lang w:val="en-US"/>
        </w:rPr>
        <w:t>s</w:t>
      </w:r>
      <w:r w:rsidR="00E01FFE" w:rsidRPr="00E060F7">
        <w:rPr>
          <w:lang w:val="en-US"/>
        </w:rPr>
        <w:t xml:space="preserve"> </w:t>
      </w:r>
      <w:r w:rsidR="00E01FFE">
        <w:rPr>
          <w:lang w:val="en-US"/>
        </w:rPr>
        <w:t>for</w:t>
      </w:r>
      <w:r w:rsidR="00E01FFE" w:rsidRPr="00E060F7">
        <w:rPr>
          <w:lang w:val="en-US"/>
        </w:rPr>
        <w:t xml:space="preserve"> </w:t>
      </w:r>
      <w:r w:rsidR="00E01FFE">
        <w:rPr>
          <w:lang w:val="en-US"/>
        </w:rPr>
        <w:t>Checking D</w:t>
      </w:r>
      <w:r w:rsidR="00E01FFE" w:rsidRPr="00E060F7">
        <w:rPr>
          <w:lang w:val="en-US"/>
        </w:rPr>
        <w:t>at</w:t>
      </w:r>
      <w:r w:rsidR="00E01FFE">
        <w:rPr>
          <w:lang w:val="en-US"/>
        </w:rPr>
        <w:t>a</w:t>
      </w:r>
      <w:r w:rsidR="00E01FFE" w:rsidRPr="00E060F7">
        <w:rPr>
          <w:lang w:val="en-US"/>
        </w:rPr>
        <w:t xml:space="preserve"> </w:t>
      </w:r>
      <w:r w:rsidR="00E01FFE">
        <w:rPr>
          <w:lang w:val="en-US"/>
        </w:rPr>
        <w:t>T</w:t>
      </w:r>
      <w:r w:rsidR="00E01FFE" w:rsidRPr="00E060F7">
        <w:rPr>
          <w:lang w:val="en-US"/>
        </w:rPr>
        <w:t>yp</w:t>
      </w:r>
      <w:r w:rsidR="00E01FFE">
        <w:rPr>
          <w:lang w:val="en-US"/>
        </w:rPr>
        <w:t>e</w:t>
      </w:r>
      <w:r w:rsidR="00E01FFE" w:rsidRPr="00E060F7">
        <w:rPr>
          <w:lang w:val="en-US"/>
        </w:rPr>
        <w:fldChar w:fldCharType="begin"/>
      </w:r>
      <w:r w:rsidR="00E01FFE" w:rsidRPr="00E060F7">
        <w:rPr>
          <w:lang w:val="en-US"/>
        </w:rPr>
        <w:instrText xml:space="preserve"> XE "Uživatelské metody:pro typovou kontrolu" </w:instrText>
      </w:r>
      <w:r w:rsidR="00E01FFE" w:rsidRPr="00E060F7">
        <w:rPr>
          <w:lang w:val="en-US"/>
        </w:rPr>
        <w:fldChar w:fldCharType="end"/>
      </w:r>
      <w:r w:rsidR="00E01FFE">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4CBA7751" w:rsidR="0012245B" w:rsidRDefault="000F12FD"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E01FFE">
        <w:rPr>
          <w:lang w:val="en-US"/>
        </w:rPr>
        <w:t>Using of X</w:t>
      </w:r>
      <w:r w:rsidR="00E01FFE">
        <w:rPr>
          <w:lang w:val="en-US"/>
        </w:rPr>
        <w:noBreakHyphen/>
        <w:t>definitions in Java code</w:t>
      </w:r>
      <w:r w:rsidR="0012245B">
        <w:rPr>
          <w:lang w:val="en-US"/>
        </w:rPr>
        <w:fldChar w:fldCharType="end"/>
      </w:r>
    </w:p>
    <w:p w14:paraId="005E3D90" w14:textId="332A1E81" w:rsidR="00D84C56" w:rsidRPr="00E060F7" w:rsidRDefault="000F12FD"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E01FFE">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E01FFE" w:rsidRPr="00E060F7">
        <w:rPr>
          <w:lang w:val="en-US"/>
        </w:rPr>
        <w:t>Valida</w:t>
      </w:r>
      <w:r w:rsidR="00E01FFE">
        <w:rPr>
          <w:lang w:val="en-US"/>
        </w:rPr>
        <w:t>tion</w:t>
      </w:r>
      <w:r w:rsidR="00E01FFE" w:rsidRPr="00E060F7">
        <w:rPr>
          <w:lang w:val="en-US"/>
        </w:rPr>
        <w:t xml:space="preserve"> </w:t>
      </w:r>
      <w:r w:rsidR="00E01FFE">
        <w:rPr>
          <w:lang w:val="en-US"/>
        </w:rPr>
        <w:t>of data</w:t>
      </w:r>
      <w:r w:rsidR="00E01FFE" w:rsidRPr="00E060F7">
        <w:rPr>
          <w:lang w:val="en-US"/>
        </w:rPr>
        <w:t xml:space="preserve"> </w:t>
      </w:r>
      <w:r w:rsidR="00E01FFE">
        <w:rPr>
          <w:lang w:val="en-US"/>
        </w:rPr>
        <w:t>with a</w:t>
      </w:r>
      <w:r w:rsidR="00E01FFE" w:rsidRPr="00E060F7">
        <w:rPr>
          <w:lang w:val="en-US"/>
        </w:rPr>
        <w:t xml:space="preserve"> datab</w:t>
      </w:r>
      <w:r w:rsidR="00E01FFE">
        <w:rPr>
          <w:lang w:val="en-US"/>
        </w:rPr>
        <w:t>ase in a</w:t>
      </w:r>
      <w:r w:rsidR="00E01FFE" w:rsidRPr="00E060F7">
        <w:rPr>
          <w:lang w:val="en-US"/>
        </w:rPr>
        <w:t xml:space="preserve"> XML </w:t>
      </w:r>
      <w:r w:rsidR="00E01FFE">
        <w:rPr>
          <w:lang w:val="en-US"/>
        </w:rPr>
        <w:t>document</w:t>
      </w:r>
      <w:r w:rsidR="0012245B">
        <w:rPr>
          <w:lang w:val="en-US"/>
        </w:rPr>
        <w:fldChar w:fldCharType="end"/>
      </w:r>
    </w:p>
    <w:p w14:paraId="3A6C74C3" w14:textId="7BF97FD1" w:rsidR="00D84C56" w:rsidRDefault="000F12FD"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E01FFE">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E01FFE">
        <w:rPr>
          <w:lang w:val="en-US"/>
        </w:rPr>
        <w:t xml:space="preserve">The </w:t>
      </w:r>
      <w:r w:rsidR="00E01FFE" w:rsidRPr="00E060F7">
        <w:rPr>
          <w:lang w:val="en-US"/>
        </w:rPr>
        <w:t>error</w:t>
      </w:r>
      <w:r w:rsidR="00E01FFE" w:rsidRPr="00E060F7">
        <w:rPr>
          <w:lang w:val="en-US"/>
        </w:rPr>
        <w:fldChar w:fldCharType="begin"/>
      </w:r>
      <w:r w:rsidR="00E01FFE" w:rsidRPr="00E060F7">
        <w:rPr>
          <w:lang w:val="en-US"/>
        </w:rPr>
        <w:instrText xml:space="preserve"> XE "Metody:error" </w:instrText>
      </w:r>
      <w:r w:rsidR="00E01FFE" w:rsidRPr="00E060F7">
        <w:rPr>
          <w:lang w:val="en-US"/>
        </w:rPr>
        <w:fldChar w:fldCharType="end"/>
      </w:r>
      <w:r w:rsidR="00E01FFE">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48043310"/>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48043311"/>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48043312"/>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5D6DAF92" w:rsidR="00D84C56" w:rsidRPr="00E060F7" w:rsidRDefault="000F12FD"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2E7D595" w:rsidR="00D84C56" w:rsidRPr="00E060F7" w:rsidRDefault="000F12FD"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E01FFE">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E01FFE">
        <w:rPr>
          <w:lang w:val="en-US"/>
        </w:rPr>
        <w:t>S</w:t>
      </w:r>
      <w:r w:rsidR="00E01FFE" w:rsidRPr="000E56B4">
        <w:rPr>
          <w:lang w:val="en-US"/>
        </w:rPr>
        <w:t xml:space="preserve">trict </w:t>
      </w:r>
      <w:r w:rsidR="00E01FFE">
        <w:rPr>
          <w:lang w:val="en-US"/>
        </w:rPr>
        <w:t>O</w:t>
      </w:r>
      <w:r w:rsidR="00E01FFE" w:rsidRPr="000E56B4">
        <w:rPr>
          <w:lang w:val="en-US"/>
        </w:rPr>
        <w:t xml:space="preserve">rder of </w:t>
      </w:r>
      <w:r w:rsidR="00E01FFE">
        <w:rPr>
          <w:lang w:val="en-US"/>
        </w:rPr>
        <w:t xml:space="preserve">Group Items </w:t>
      </w:r>
      <w:r w:rsidR="00E01FFE" w:rsidRPr="000E56B4">
        <w:rPr>
          <w:lang w:val="en-US"/>
        </w:rPr>
        <w:t>(xd:sequence)</w:t>
      </w:r>
      <w:r w:rsidR="0012245B">
        <w:rPr>
          <w:lang w:val="en-US"/>
        </w:rPr>
        <w:fldChar w:fldCharType="end"/>
      </w:r>
    </w:p>
    <w:p w14:paraId="268A3048" w14:textId="2405AAC3" w:rsidR="00D84C56" w:rsidRPr="00E060F7" w:rsidRDefault="000F12FD"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E01FFE">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E01FFE">
        <w:rPr>
          <w:lang w:val="en-US"/>
        </w:rPr>
        <w:t>Arbitrary</w:t>
      </w:r>
      <w:r w:rsidR="00E01FFE" w:rsidRPr="000E56B4">
        <w:rPr>
          <w:lang w:val="en-US"/>
        </w:rPr>
        <w:t xml:space="preserve"> </w:t>
      </w:r>
      <w:r w:rsidR="00E01FFE">
        <w:rPr>
          <w:lang w:val="en-US"/>
        </w:rPr>
        <w:t>O</w:t>
      </w:r>
      <w:r w:rsidR="00E01FFE" w:rsidRPr="000E56B4">
        <w:rPr>
          <w:lang w:val="en-US"/>
        </w:rPr>
        <w:t xml:space="preserve">rder of </w:t>
      </w:r>
      <w:r w:rsidR="00E01FFE">
        <w:rPr>
          <w:lang w:val="en-US"/>
        </w:rPr>
        <w:t xml:space="preserve">Group Items </w:t>
      </w:r>
      <w:r w:rsidR="00E01FFE" w:rsidRPr="000E56B4">
        <w:rPr>
          <w:lang w:val="en-US"/>
        </w:rPr>
        <w:t>(xd:</w:t>
      </w:r>
      <w:r w:rsidR="00E01FFE">
        <w:rPr>
          <w:lang w:val="en-US"/>
        </w:rPr>
        <w:t>mixed</w:t>
      </w:r>
      <w:r w:rsidR="00E01FFE" w:rsidRPr="000E56B4">
        <w:rPr>
          <w:lang w:val="en-US"/>
        </w:rPr>
        <w:t>)</w:t>
      </w:r>
      <w:r w:rsidR="0012245B">
        <w:rPr>
          <w:lang w:val="en-US"/>
        </w:rPr>
        <w:fldChar w:fldCharType="end"/>
      </w:r>
    </w:p>
    <w:p w14:paraId="1E6AEEE8" w14:textId="165620C9" w:rsidR="00D84C56" w:rsidRPr="00E060F7" w:rsidRDefault="000F12FD"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E01FFE">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01FFE">
        <w:rPr>
          <w:lang w:val="en-US"/>
        </w:rPr>
        <w:t xml:space="preserve">Selection of Item from a Group </w:t>
      </w:r>
      <w:r w:rsidR="00E01FFE" w:rsidRPr="002F50F0">
        <w:t xml:space="preserve"> (xd:choice)</w:t>
      </w:r>
      <w:r w:rsidR="0012245B">
        <w:rPr>
          <w:lang w:val="en-US"/>
        </w:rPr>
        <w:fldChar w:fldCharType="end"/>
      </w:r>
    </w:p>
    <w:p w14:paraId="075C0F54" w14:textId="230B8400" w:rsidR="00D84C56" w:rsidRPr="00E060F7" w:rsidRDefault="000F12FD"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E01FFE">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E01FFE">
        <w:rPr>
          <w:lang w:val="en-US"/>
        </w:rPr>
        <w:t>Groups with</w:t>
      </w:r>
      <w:r w:rsidR="00E01FFE" w:rsidRPr="00E060F7">
        <w:rPr>
          <w:lang w:val="en-US"/>
        </w:rPr>
        <w:t> </w:t>
      </w:r>
      <w:r w:rsidR="00E01FFE">
        <w:rPr>
          <w:lang w:val="en-US"/>
        </w:rPr>
        <w:t>T</w:t>
      </w:r>
      <w:r w:rsidR="00E01FFE" w:rsidRPr="00E060F7">
        <w:rPr>
          <w:lang w:val="en-US"/>
        </w:rPr>
        <w:t>ext</w:t>
      </w:r>
      <w:r w:rsidR="00E01FFE">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48043313"/>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BA01DD5" w:rsidR="00D84C56" w:rsidRPr="00E060F7" w:rsidRDefault="000F12FD"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01FF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293F684C" w:rsidR="00D84C56" w:rsidRPr="00E060F7" w:rsidRDefault="000F12FD"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E01FFE">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E01FFE">
        <w:rPr>
          <w:lang w:val="en-US"/>
        </w:rPr>
        <w:t>Arbitrary</w:t>
      </w:r>
      <w:r w:rsidR="00E01FFE" w:rsidRPr="000E56B4">
        <w:rPr>
          <w:lang w:val="en-US"/>
        </w:rPr>
        <w:t xml:space="preserve"> </w:t>
      </w:r>
      <w:r w:rsidR="00E01FFE">
        <w:rPr>
          <w:lang w:val="en-US"/>
        </w:rPr>
        <w:t>O</w:t>
      </w:r>
      <w:r w:rsidR="00E01FFE" w:rsidRPr="000E56B4">
        <w:rPr>
          <w:lang w:val="en-US"/>
        </w:rPr>
        <w:t xml:space="preserve">rder of </w:t>
      </w:r>
      <w:r w:rsidR="00E01FFE">
        <w:rPr>
          <w:lang w:val="en-US"/>
        </w:rPr>
        <w:t xml:space="preserve">Group Items </w:t>
      </w:r>
      <w:r w:rsidR="00E01FFE" w:rsidRPr="000E56B4">
        <w:rPr>
          <w:lang w:val="en-US"/>
        </w:rPr>
        <w:t>(xd:</w:t>
      </w:r>
      <w:r w:rsidR="00E01FFE">
        <w:rPr>
          <w:lang w:val="en-US"/>
        </w:rPr>
        <w:t>mixed</w:t>
      </w:r>
      <w:r w:rsidR="00E01FFE" w:rsidRPr="000E56B4">
        <w:rPr>
          <w:lang w:val="en-US"/>
        </w:rPr>
        <w:t>)</w:t>
      </w:r>
      <w:r w:rsidR="0012245B">
        <w:rPr>
          <w:lang w:val="en-US"/>
        </w:rPr>
        <w:fldChar w:fldCharType="end"/>
      </w:r>
    </w:p>
    <w:p w14:paraId="6D190015" w14:textId="1FB4121B" w:rsidR="00D84C56" w:rsidRPr="00E060F7" w:rsidRDefault="000F12FD"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E01FFE">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01FFE">
        <w:rPr>
          <w:lang w:val="en-US"/>
        </w:rPr>
        <w:t xml:space="preserve">Selection of Item from a Group </w:t>
      </w:r>
      <w:r w:rsidR="00E01FFE"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48043314"/>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5480BABC" w:rsidR="00D84C56" w:rsidRPr="00E060F7" w:rsidRDefault="000F12FD"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01FF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1C2C1EB5" w:rsidR="00D84C56" w:rsidRPr="00E060F7" w:rsidRDefault="000F12FD"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E01FFE">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E01FFE">
        <w:rPr>
          <w:lang w:val="en-US"/>
        </w:rPr>
        <w:t xml:space="preserve">Selection of Item from a Group </w:t>
      </w:r>
      <w:r w:rsidR="00E01FFE"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48043315"/>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371B5C8E" w:rsidR="00D84C56" w:rsidRPr="00E060F7" w:rsidRDefault="000F12FD"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01FF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48043316"/>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59BE0C76" w:rsidR="00D84C56" w:rsidRPr="007926AB" w:rsidRDefault="000F12FD"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E01FFE">
        <w:rPr>
          <w:lang w:val="en-US"/>
        </w:rPr>
        <w:t>Using of X</w:t>
      </w:r>
      <w:r w:rsidR="00E01FFE">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48043317"/>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78ACC4FC" w:rsidR="00D84C56" w:rsidRPr="00E060F7" w:rsidRDefault="000F12FD"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01FF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48043318"/>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5C45A0FC" w:rsidR="00D84C56" w:rsidRPr="00E060F7" w:rsidRDefault="000F12FD"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01FF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48043319"/>
      <w:r w:rsidRPr="00C17A7C">
        <w:rPr>
          <w:lang w:val="en-US"/>
        </w:rPr>
        <w:t xml:space="preserve">Events and events </w:t>
      </w:r>
      <w:r>
        <w:rPr>
          <w:lang w:val="en-US"/>
        </w:rPr>
        <w:t>of</w:t>
      </w:r>
      <w:r w:rsidRPr="00C17A7C">
        <w:rPr>
          <w:lang w:val="en-US"/>
        </w:rPr>
        <w:t xml:space="preserve"> groups</w:t>
      </w:r>
      <w:bookmarkEnd w:id="360"/>
    </w:p>
    <w:p w14:paraId="3E2EE2D6" w14:textId="51092D21" w:rsidR="00D84C56" w:rsidRPr="00E060F7" w:rsidRDefault="000F12FD"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E01FFE">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E01FFE" w:rsidRPr="00E060F7">
        <w:rPr>
          <w:lang w:val="en-US"/>
        </w:rPr>
        <w:t>Events and Actions</w:t>
      </w:r>
      <w:r w:rsidR="0012245B">
        <w:rPr>
          <w:lang w:val="en-US"/>
        </w:rPr>
        <w:fldChar w:fldCharType="end"/>
      </w:r>
    </w:p>
    <w:p w14:paraId="27C0FF24" w14:textId="56544262" w:rsidR="00D84C56" w:rsidRPr="00E060F7" w:rsidRDefault="000F12FD"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E01FFE">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48043320"/>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48043321"/>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0F12FD"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623140CA" w:rsidR="00D84C56" w:rsidRPr="00E060F7" w:rsidRDefault="000F12FD"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01FFE">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F93826">
        <w:rPr>
          <w:lang w:val="en-US"/>
        </w:rPr>
        <w:fldChar w:fldCharType="end"/>
      </w:r>
    </w:p>
    <w:p w14:paraId="77E8D9EF" w14:textId="387AB28E" w:rsidR="00D84C56" w:rsidRPr="00E060F7" w:rsidRDefault="000F12FD"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E01FFE">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E01FFE" w:rsidRPr="00E060F7">
        <w:rPr>
          <w:lang w:val="en-US"/>
        </w:rPr>
        <w:t>Exemplary XML Data</w:t>
      </w:r>
      <w:r w:rsidR="00F93826">
        <w:rPr>
          <w:lang w:val="en-US"/>
        </w:rPr>
        <w:fldChar w:fldCharType="end"/>
      </w:r>
    </w:p>
    <w:p w14:paraId="3AFD9684" w14:textId="7F8189CF" w:rsidR="00D84C56" w:rsidRPr="00E060F7" w:rsidRDefault="000F12FD"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E01FFE">
        <w:rPr>
          <w:lang w:val="en-US"/>
        </w:rPr>
        <w:t xml:space="preserve">Description of structure of XML document by </w:t>
      </w:r>
      <w:r w:rsidR="00E01FFE"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48043322"/>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0C0621D"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E01FFE">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E01FFE"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4EB44327"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E01FFE">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E01FFE" w:rsidRPr="00B84495">
        <w:rPr>
          <w:lang w:bidi="en-GB"/>
        </w:rPr>
        <w:t xml:space="preserve">BNFGrammar (BNF </w:t>
      </w:r>
      <w:r w:rsidR="00E01FFE">
        <w:rPr>
          <w:lang w:bidi="en-GB"/>
        </w:rPr>
        <w:t>g</w:t>
      </w:r>
      <w:r w:rsidR="00E01FFE" w:rsidRPr="00B84495">
        <w:rPr>
          <w:lang w:bidi="en-GB"/>
        </w:rPr>
        <w:t>rammars)</w:t>
      </w:r>
      <w:r w:rsidR="003550D2">
        <w:rPr>
          <w:rFonts w:cs="Calibri"/>
          <w:szCs w:val="16"/>
        </w:rPr>
        <w:fldChar w:fldCharType="end"/>
      </w:r>
      <w:r w:rsidR="003550D2">
        <w:rPr>
          <w:rFonts w:cs="Calibri"/>
          <w:szCs w:val="16"/>
        </w:rPr>
        <w:t>.</w:t>
      </w:r>
    </w:p>
    <w:p w14:paraId="71BA494E" w14:textId="22730FC7"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E01FFE">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E01FFE"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48043323"/>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48043324"/>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48043325"/>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48043326"/>
      <w:r w:rsidRPr="00E060F7">
        <w:rPr>
          <w:lang w:val="en-US"/>
        </w:rPr>
        <w:lastRenderedPageBreak/>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78CFEEB8"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01FFE">
        <w:rPr>
          <w:lang w:val="en-US"/>
        </w:rPr>
        <w:t>5.5.1</w:t>
      </w:r>
      <w:r w:rsidR="00F93826">
        <w:rPr>
          <w:lang w:val="en-US"/>
        </w:rPr>
        <w:fldChar w:fldCharType="end"/>
      </w:r>
      <w:r>
        <w:t>.</w:t>
      </w:r>
    </w:p>
    <w:p w14:paraId="6A307318" w14:textId="4C18EBA1" w:rsidR="00D84C56" w:rsidRDefault="000F12FD"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01FFE">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E01FFE" w:rsidRPr="00DE242A">
        <w:rPr>
          <w:lang w:val="en-US"/>
        </w:rPr>
        <w:t>Work</w:t>
      </w:r>
      <w:r w:rsidR="00E01FFE">
        <w:rPr>
          <w:lang w:val="en-US"/>
        </w:rPr>
        <w:t>ing</w:t>
      </w:r>
      <w:r w:rsidR="00E01FFE" w:rsidRPr="00DE242A">
        <w:rPr>
          <w:lang w:val="en-US"/>
        </w:rPr>
        <w:t xml:space="preserve"> with Container in </w:t>
      </w:r>
      <w:r w:rsidR="00E01FFE">
        <w:rPr>
          <w:lang w:val="en-US"/>
        </w:rPr>
        <w:t>X-script</w:t>
      </w:r>
      <w:r w:rsidR="00E01FFE" w:rsidRPr="00DE242A">
        <w:rPr>
          <w:lang w:val="en-US"/>
        </w:rPr>
        <w:t>.</w:t>
      </w:r>
      <w:r w:rsidR="00F93826">
        <w:rPr>
          <w:lang w:val="en-US"/>
        </w:rPr>
        <w:fldChar w:fldCharType="end"/>
      </w:r>
    </w:p>
    <w:p w14:paraId="5FBC5162" w14:textId="0DF90FA3" w:rsidR="00F93826" w:rsidRPr="00E060F7" w:rsidRDefault="000F12FD"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E01FFE">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E01FFE" w:rsidRPr="00E060F7">
        <w:rPr>
          <w:lang w:val="en-US"/>
        </w:rPr>
        <w:t>Cont</w:t>
      </w:r>
      <w:r w:rsidR="00E01FFE">
        <w:rPr>
          <w:lang w:val="en-US"/>
        </w:rPr>
        <w:t>ainer</w:t>
      </w:r>
      <w:r w:rsidR="00E01FFE" w:rsidRPr="00E060F7">
        <w:rPr>
          <w:lang w:val="en-US"/>
        </w:rPr>
        <w:t xml:space="preserve"> </w:t>
      </w:r>
      <w:r w:rsidR="00E01FFE">
        <w:rPr>
          <w:lang w:val="en-US"/>
        </w:rPr>
        <w:t>in</w:t>
      </w:r>
      <w:r w:rsidR="00E01FFE" w:rsidRPr="00E060F7">
        <w:rPr>
          <w:lang w:val="en-US"/>
        </w:rPr>
        <w:t> extern</w:t>
      </w:r>
      <w:r w:rsidR="00E01FFE">
        <w:rPr>
          <w:lang w:val="en-US"/>
        </w:rPr>
        <w:t>al Java</w:t>
      </w:r>
      <w:r w:rsidR="00E01FFE" w:rsidRPr="00E060F7">
        <w:rPr>
          <w:lang w:val="en-US"/>
        </w:rPr>
        <w:t xml:space="preserve"> met</w:t>
      </w:r>
      <w:r w:rsidR="00E01FFE">
        <w:rPr>
          <w:lang w:val="en-US"/>
        </w:rPr>
        <w:t>h</w:t>
      </w:r>
      <w:r w:rsidR="00E01FFE" w:rsidRPr="00E060F7">
        <w:rPr>
          <w:lang w:val="en-US"/>
        </w:rPr>
        <w:t>od</w:t>
      </w:r>
      <w:r w:rsidR="00F93826">
        <w:rPr>
          <w:lang w:val="en-US"/>
        </w:rPr>
        <w:fldChar w:fldCharType="end"/>
      </w:r>
    </w:p>
    <w:p w14:paraId="568B0B7F" w14:textId="7878114B" w:rsidR="00D84C56" w:rsidRPr="00E060F7" w:rsidRDefault="000F12FD"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E01FFE">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F93826">
        <w:rPr>
          <w:lang w:val="en-US"/>
        </w:rPr>
        <w:fldChar w:fldCharType="end"/>
      </w:r>
    </w:p>
    <w:p w14:paraId="2F44DA62" w14:textId="7B728127" w:rsidR="00F93826" w:rsidRDefault="000F12FD"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E01FFE">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E01FFE">
        <w:rPr>
          <w:lang w:val="en-US"/>
        </w:rPr>
        <w:t>Using of X</w:t>
      </w:r>
      <w:r w:rsidR="00E01FFE">
        <w:rPr>
          <w:lang w:val="en-US"/>
        </w:rPr>
        <w:noBreakHyphen/>
        <w:t>definitions in Java code</w:t>
      </w:r>
      <w:r w:rsidR="00F93826">
        <w:rPr>
          <w:lang w:val="en-US"/>
        </w:rPr>
        <w:fldChar w:fldCharType="end"/>
      </w:r>
    </w:p>
    <w:p w14:paraId="7F7AB3DF" w14:textId="6F702E8E" w:rsidR="00D84C56" w:rsidRPr="00E060F7" w:rsidRDefault="000F12FD"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E01FFE">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48043327"/>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37E6C23D" w:rsidR="00F93826" w:rsidRPr="00E060F7" w:rsidRDefault="000F12FD"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E01FFE">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E01FFE" w:rsidRPr="00E060F7">
        <w:rPr>
          <w:lang w:val="en-US"/>
        </w:rPr>
        <w:t>Cont</w:t>
      </w:r>
      <w:r w:rsidR="00E01FFE">
        <w:rPr>
          <w:lang w:val="en-US"/>
        </w:rPr>
        <w:t>ainer</w:t>
      </w:r>
      <w:r w:rsidR="00E01FFE" w:rsidRPr="00E060F7">
        <w:rPr>
          <w:lang w:val="en-US"/>
        </w:rPr>
        <w:t xml:space="preserve"> </w:t>
      </w:r>
      <w:r w:rsidR="00E01FFE">
        <w:rPr>
          <w:lang w:val="en-US"/>
        </w:rPr>
        <w:t>in</w:t>
      </w:r>
      <w:r w:rsidR="00E01FFE" w:rsidRPr="00E060F7">
        <w:rPr>
          <w:lang w:val="en-US"/>
        </w:rPr>
        <w:t> extern</w:t>
      </w:r>
      <w:r w:rsidR="00E01FFE">
        <w:rPr>
          <w:lang w:val="en-US"/>
        </w:rPr>
        <w:t>al Java</w:t>
      </w:r>
      <w:r w:rsidR="00E01FFE" w:rsidRPr="00E060F7">
        <w:rPr>
          <w:lang w:val="en-US"/>
        </w:rPr>
        <w:t xml:space="preserve"> met</w:t>
      </w:r>
      <w:r w:rsidR="00E01FFE">
        <w:rPr>
          <w:lang w:val="en-US"/>
        </w:rPr>
        <w:t>h</w:t>
      </w:r>
      <w:r w:rsidR="00E01FFE"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48043328"/>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20DA6766" w:rsidR="00D84C56" w:rsidRPr="00E060F7" w:rsidRDefault="000F12FD"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E01FFE">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E01FFE" w:rsidRPr="00DE242A">
        <w:rPr>
          <w:lang w:val="en-US"/>
        </w:rPr>
        <w:t>Work</w:t>
      </w:r>
      <w:r w:rsidR="00E01FFE">
        <w:rPr>
          <w:lang w:val="en-US"/>
        </w:rPr>
        <w:t>ing</w:t>
      </w:r>
      <w:r w:rsidR="00E01FFE" w:rsidRPr="00DE242A">
        <w:rPr>
          <w:lang w:val="en-US"/>
        </w:rPr>
        <w:t xml:space="preserve"> with Container in </w:t>
      </w:r>
      <w:r w:rsidR="00E01FFE">
        <w:rPr>
          <w:lang w:val="en-US"/>
        </w:rPr>
        <w:t>X-script</w:t>
      </w:r>
      <w:r w:rsidR="00E01FFE"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48043329"/>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48043330"/>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2" w:name="_Toc48043331"/>
      <w:r>
        <w:rPr>
          <w:lang w:val="en-US"/>
        </w:rPr>
        <w:lastRenderedPageBreak/>
        <w:t xml:space="preserve">JSON in </w:t>
      </w:r>
      <w:r w:rsidRPr="00E060F7">
        <w:rPr>
          <w:lang w:val="en-US"/>
        </w:rPr>
        <w:t>X-defini</w:t>
      </w:r>
      <w:r>
        <w:rPr>
          <w:lang w:val="en-US"/>
        </w:rPr>
        <w:t>tion</w:t>
      </w:r>
      <w:bookmarkEnd w:id="382"/>
    </w:p>
    <w:p w14:paraId="50D7615A" w14:textId="19F1FDF9" w:rsidR="001174E5" w:rsidRDefault="000F12FD"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1" w:history="1">
        <w:r w:rsidR="00D85A05">
          <w:rPr>
            <w:rStyle w:val="Hypertextovodkaz"/>
          </w:rPr>
          <w:t>https://www.json.org/json-en.html</w:t>
        </w:r>
      </w:hyperlink>
    </w:p>
    <w:p w14:paraId="7BC05060" w14:textId="1C3F8BC5" w:rsidR="001174E5" w:rsidRPr="00E060F7" w:rsidRDefault="000F12FD"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sidR="00E01FFE">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sidR="00E01FFE">
        <w:rPr>
          <w:lang w:val="en-US"/>
        </w:rPr>
        <w:t xml:space="preserve">Description of structure of XML document by </w:t>
      </w:r>
      <w:r w:rsidR="00E01FFE"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3" w:name="_Toc48043332"/>
      <w:r>
        <w:rPr>
          <w:lang w:val="en-US"/>
        </w:rPr>
        <w:t>Models of JSON data</w:t>
      </w:r>
      <w:bookmarkEnd w:id="383"/>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4" w:name="_Toc48043333"/>
      <w:r>
        <w:rPr>
          <w:lang w:val="en-US"/>
        </w:rPr>
        <w:t>JSON simple values</w:t>
      </w:r>
      <w:bookmarkEnd w:id="384"/>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5" w:name="_Toc35784450"/>
      <w:bookmarkStart w:id="386" w:name="_Toc48043334"/>
      <w:r>
        <w:t>Models of JSON objects</w:t>
      </w:r>
      <w:bookmarkEnd w:id="385"/>
      <w:bookmarkEnd w:id="386"/>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7" w:name="_Toc35784451"/>
      <w:bookmarkStart w:id="388" w:name="_Toc48043335"/>
      <w:r>
        <w:t>$script – specification of properties of objects</w:t>
      </w:r>
      <w:bookmarkEnd w:id="387"/>
      <w:bookmarkEnd w:id="388"/>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9" w:name="_Toc35784452"/>
      <w:bookmarkStart w:id="390" w:name="_Toc48043336"/>
      <w:r>
        <w:t>Json arrays</w:t>
      </w:r>
      <w:bookmarkEnd w:id="389"/>
      <w:bookmarkEnd w:id="390"/>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1" w:name="_Toc35784453"/>
      <w:bookmarkStart w:id="392" w:name="_Toc48043337"/>
      <w:r>
        <w:t>$script - specification of properties of arrays</w:t>
      </w:r>
      <w:bookmarkEnd w:id="391"/>
      <w:bookmarkEnd w:id="392"/>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3" w:name="_Toc35784454"/>
      <w:bookmarkStart w:id="394" w:name="_Toc48043338"/>
      <w:r w:rsidRPr="00CC54F4">
        <w:t>$oneOf specification</w:t>
      </w:r>
      <w:bookmarkEnd w:id="393"/>
      <w:bookmarkEnd w:id="394"/>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5" w:name="_Toc35784455"/>
      <w:bookmarkStart w:id="396" w:name="_Toc48043339"/>
      <w:r>
        <w:t>References to JSON models</w:t>
      </w:r>
      <w:bookmarkEnd w:id="395"/>
      <w:bookmarkEnd w:id="396"/>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7" w:name="_Toc48043340"/>
      <w:r>
        <w:t xml:space="preserve">Example of </w:t>
      </w:r>
      <w:r w:rsidR="00F1569D">
        <w:t>Java program with JSON</w:t>
      </w:r>
      <w:bookmarkEnd w:id="397"/>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8" w:name="_Toc48043341"/>
      <w:r>
        <w:rPr>
          <w:lang w:val="en-US"/>
        </w:rPr>
        <w:lastRenderedPageBreak/>
        <w:t>X-l</w:t>
      </w:r>
      <w:r w:rsidR="001174E5">
        <w:rPr>
          <w:lang w:val="en-US"/>
        </w:rPr>
        <w:t>exicon</w:t>
      </w:r>
      <w:bookmarkEnd w:id="398"/>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9" w:name="_Toc4426800"/>
      <w:bookmarkStart w:id="400" w:name="_Toc4426799"/>
      <w:bookmarkStart w:id="401" w:name="_Toc159179636"/>
      <w:bookmarkStart w:id="402" w:name="_Toc146637215"/>
      <w:bookmarkStart w:id="403" w:name="_Toc159179629"/>
      <w:bookmarkStart w:id="404" w:name="_Toc159179628"/>
      <w:bookmarkStart w:id="405" w:name="_Toc159179625"/>
      <w:bookmarkStart w:id="406" w:name="_Toc159179612"/>
      <w:bookmarkStart w:id="407" w:name="_Toc159179607"/>
      <w:bookmarkStart w:id="408" w:name="_Toc159179599"/>
      <w:bookmarkStart w:id="409" w:name="_Toc159179596"/>
      <w:bookmarkStart w:id="410" w:name="_Toc159179595"/>
      <w:bookmarkStart w:id="411" w:name="_Toc159179594"/>
      <w:bookmarkStart w:id="412" w:name="_Toc159179591"/>
      <w:bookmarkStart w:id="413" w:name="_Toc159179578"/>
      <w:bookmarkStart w:id="414" w:name="_Toc159179573"/>
      <w:bookmarkStart w:id="415" w:name="_Toc159179565"/>
      <w:bookmarkStart w:id="416" w:name="_Toc159179562"/>
      <w:bookmarkStart w:id="417" w:name="_Toc159179561"/>
      <w:bookmarkStart w:id="418" w:name="_Toc159179558"/>
      <w:bookmarkStart w:id="419" w:name="_Toc159179545"/>
      <w:bookmarkStart w:id="420" w:name="_Toc159179537"/>
      <w:bookmarkStart w:id="421" w:name="_Toc159179534"/>
      <w:bookmarkStart w:id="422" w:name="_Toc159179533"/>
      <w:bookmarkStart w:id="423" w:name="_Toc159179530"/>
      <w:bookmarkStart w:id="424" w:name="_Toc159179517"/>
      <w:bookmarkStart w:id="425" w:name="_Toc159179509"/>
      <w:bookmarkStart w:id="426" w:name="_Toc159179506"/>
      <w:bookmarkStart w:id="427" w:name="_Toc159179505"/>
      <w:bookmarkStart w:id="428" w:name="_Toc159179504"/>
      <w:bookmarkStart w:id="429" w:name="_Toc159179501"/>
      <w:bookmarkStart w:id="430" w:name="_Toc159179488"/>
      <w:bookmarkStart w:id="431" w:name="_Toc159179480"/>
      <w:bookmarkStart w:id="432" w:name="_Toc53083594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3" w:name="_Toc48043342"/>
      <w:r w:rsidRPr="00661038">
        <w:rPr>
          <w:lang w:val="en-US"/>
        </w:rPr>
        <w:t xml:space="preserve">Java program </w:t>
      </w:r>
      <w:r>
        <w:rPr>
          <w:lang w:val="en-US"/>
        </w:rPr>
        <w:t xml:space="preserve">of validation </w:t>
      </w:r>
      <w:r w:rsidRPr="00661038">
        <w:rPr>
          <w:lang w:val="en-US"/>
        </w:rPr>
        <w:t>with X-lexico</w:t>
      </w:r>
      <w:r>
        <w:rPr>
          <w:lang w:val="en-US"/>
        </w:rPr>
        <w:t>n</w:t>
      </w:r>
      <w:bookmarkEnd w:id="433"/>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4" w:name="_Toc48043343"/>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4"/>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5" w:name="_Ref337031021"/>
      <w:bookmarkStart w:id="436" w:name="_Toc337655418"/>
      <w:bookmarkStart w:id="437" w:name="_Toc354676919"/>
      <w:bookmarkStart w:id="438" w:name="_Ref354912903"/>
      <w:bookmarkStart w:id="439" w:name="_Ref355007706"/>
      <w:bookmarkStart w:id="440" w:name="_Toc48043344"/>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5"/>
      <w:bookmarkEnd w:id="436"/>
      <w:bookmarkEnd w:id="437"/>
      <w:bookmarkEnd w:id="438"/>
      <w:bookmarkEnd w:id="439"/>
      <w:bookmarkEnd w:id="440"/>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0F12FD"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0F60047A" w:rsidR="00F93826" w:rsidRPr="00E060F7" w:rsidRDefault="000F12FD"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E01FFE">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F93826">
        <w:rPr>
          <w:lang w:val="en-US"/>
        </w:rPr>
        <w:fldChar w:fldCharType="end"/>
      </w:r>
    </w:p>
    <w:p w14:paraId="6DC002A4" w14:textId="05E2B698" w:rsidR="00F93826" w:rsidRPr="00E060F7" w:rsidRDefault="000F12FD"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E01FFE">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E01FFE" w:rsidRPr="00E060F7">
        <w:rPr>
          <w:lang w:val="en-US"/>
        </w:rPr>
        <w:t>Exemplary XML Data</w:t>
      </w:r>
      <w:r w:rsidR="00F93826">
        <w:rPr>
          <w:lang w:val="en-US"/>
        </w:rPr>
        <w:fldChar w:fldCharType="end"/>
      </w:r>
    </w:p>
    <w:p w14:paraId="7A324769" w14:textId="7E7DE892" w:rsidR="00F93826" w:rsidRPr="00E060F7" w:rsidRDefault="000F12FD"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E01FFE">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E01FFE">
        <w:rPr>
          <w:lang w:val="en-US"/>
        </w:rPr>
        <w:t xml:space="preserve">Description of structure of XML document by </w:t>
      </w:r>
      <w:r w:rsidR="00E01FFE"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4CF6DC5A" w:rsidR="00D84C56" w:rsidRPr="00E060F7" w:rsidRDefault="000F12FD"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E01FFE" w:rsidRPr="00E060F7">
        <w:rPr>
          <w:lang w:val="en-US"/>
        </w:rPr>
        <w:t xml:space="preserve">Create </w:t>
      </w:r>
      <w:r w:rsidR="00E01FFE">
        <w:rPr>
          <w:lang w:val="en-US"/>
        </w:rPr>
        <w:t>S</w:t>
      </w:r>
      <w:r w:rsidR="00E01FFE" w:rsidRPr="00E060F7">
        <w:rPr>
          <w:lang w:val="en-US"/>
        </w:rPr>
        <w:t>e</w:t>
      </w:r>
      <w:r w:rsidR="00E01FFE">
        <w:rPr>
          <w:lang w:val="en-US"/>
        </w:rPr>
        <w:t>ction in</w:t>
      </w:r>
      <w:r w:rsidR="00E01FFE" w:rsidRPr="00E060F7">
        <w:rPr>
          <w:lang w:val="en-US"/>
        </w:rPr>
        <w:t xml:space="preserve"> </w:t>
      </w:r>
      <w:r w:rsidR="00E01FFE">
        <w:rPr>
          <w:lang w:val="en-US"/>
        </w:rPr>
        <w:t>X-script</w:t>
      </w:r>
      <w:r w:rsidR="00F0250E">
        <w:rPr>
          <w:lang w:val="en-US"/>
        </w:rPr>
        <w:fldChar w:fldCharType="end"/>
      </w:r>
    </w:p>
    <w:p w14:paraId="7FAD0107" w14:textId="7C91FBCC" w:rsidR="00D84C56" w:rsidRPr="00E060F7" w:rsidRDefault="000F12FD"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E01FFE">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E01FFE" w:rsidRPr="000E33E0">
        <w:rPr>
          <w:lang w:val="en-US"/>
        </w:rPr>
        <w:t xml:space="preserve">Example </w:t>
      </w:r>
      <w:r w:rsidR="00E01FFE">
        <w:rPr>
          <w:lang w:val="en-US"/>
        </w:rPr>
        <w:t>of</w:t>
      </w:r>
      <w:r w:rsidR="00E01FFE" w:rsidRPr="000E33E0">
        <w:rPr>
          <w:lang w:val="en-US"/>
        </w:rPr>
        <w:t xml:space="preserve"> XML transformation into HTML</w:t>
      </w:r>
      <w:r w:rsidR="00F0250E">
        <w:rPr>
          <w:lang w:val="en-US"/>
        </w:rPr>
        <w:fldChar w:fldCharType="end"/>
      </w:r>
    </w:p>
    <w:p w14:paraId="2B0D76EF" w14:textId="4331E69B" w:rsidR="00D84C56" w:rsidRPr="00E060F7" w:rsidRDefault="000F12FD"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E01FFE">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E01FFE">
        <w:rPr>
          <w:lang w:val="en-US"/>
        </w:rPr>
        <w:t xml:space="preserve">Value of attribute or </w:t>
      </w:r>
      <w:r w:rsidR="00E01FFE" w:rsidRPr="00E060F7">
        <w:rPr>
          <w:lang w:val="en-US"/>
        </w:rPr>
        <w:t>text</w:t>
      </w:r>
      <w:r w:rsidR="00E01FFE">
        <w:rPr>
          <w:lang w:val="en-US"/>
        </w:rPr>
        <w:t xml:space="preserve"> node</w:t>
      </w:r>
      <w:r w:rsidR="00E01FFE" w:rsidRPr="00E060F7">
        <w:rPr>
          <w:lang w:val="en-US"/>
        </w:rPr>
        <w:t xml:space="preserve"> </w:t>
      </w:r>
      <w:r w:rsidR="00E01FFE">
        <w:rPr>
          <w:lang w:val="en-US"/>
        </w:rPr>
        <w:t>created from value of X-script variable</w:t>
      </w:r>
      <w:r w:rsidR="00F0250E">
        <w:rPr>
          <w:lang w:val="en-US"/>
        </w:rPr>
        <w:fldChar w:fldCharType="end"/>
      </w:r>
    </w:p>
    <w:p w14:paraId="3E987F5F" w14:textId="5C11BC07" w:rsidR="00D84C56" w:rsidRPr="00E060F7" w:rsidRDefault="000F12FD"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E01FFE">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E01FFE" w:rsidRPr="002F4AE3">
        <w:rPr>
          <w:lang w:val="en-US"/>
        </w:rPr>
        <w:t>Linking databases with X-definitions</w:t>
      </w:r>
      <w:r w:rsidR="00F0250E">
        <w:rPr>
          <w:lang w:val="en-US"/>
        </w:rPr>
        <w:fldChar w:fldCharType="end"/>
      </w:r>
    </w:p>
    <w:p w14:paraId="7B5B4376" w14:textId="295533CB" w:rsidR="00D84C56" w:rsidRPr="00E060F7" w:rsidRDefault="000F12FD"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E01FFE">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E01FFE">
        <w:rPr>
          <w:lang w:val="en-US"/>
        </w:rPr>
        <w:t>Construction of</w:t>
      </w:r>
      <w:r w:rsidR="00E01FFE" w:rsidRPr="00E060F7">
        <w:rPr>
          <w:lang w:val="en-US"/>
        </w:rPr>
        <w:t xml:space="preserve"> </w:t>
      </w:r>
      <w:r w:rsidR="00E01FFE">
        <w:rPr>
          <w:lang w:val="en-US"/>
        </w:rPr>
        <w:t>template (“fixed”)</w:t>
      </w:r>
      <w:r w:rsidR="00E01FFE" w:rsidRPr="00E060F7">
        <w:rPr>
          <w:lang w:val="en-US"/>
        </w:rPr>
        <w:t xml:space="preserve"> XML do</w:t>
      </w:r>
      <w:r w:rsidR="00E01FFE">
        <w:rPr>
          <w:lang w:val="en-US"/>
        </w:rPr>
        <w:t>c</w:t>
      </w:r>
      <w:r w:rsidR="00E01FFE" w:rsidRPr="00E060F7">
        <w:rPr>
          <w:lang w:val="en-US"/>
        </w:rPr>
        <w:t>ument</w:t>
      </w:r>
      <w:r w:rsidR="00E01FFE">
        <w:rPr>
          <w:lang w:val="en-US"/>
        </w:rPr>
        <w:t>s</w:t>
      </w:r>
      <w:r w:rsidR="00F0250E">
        <w:rPr>
          <w:lang w:val="en-US"/>
        </w:rPr>
        <w:fldChar w:fldCharType="end"/>
      </w:r>
    </w:p>
    <w:p w14:paraId="773811E8" w14:textId="3815E70B" w:rsidR="00D84C56" w:rsidRPr="00E060F7" w:rsidRDefault="000F12FD"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E01FFE">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E01FFE">
        <w:rPr>
          <w:lang w:val="en-US"/>
        </w:rPr>
        <w:t>Construction of</w:t>
      </w:r>
      <w:r w:rsidR="00E01FFE" w:rsidRPr="00E060F7">
        <w:rPr>
          <w:lang w:val="en-US"/>
        </w:rPr>
        <w:t xml:space="preserve"> </w:t>
      </w:r>
      <w:r w:rsidR="00E01FFE">
        <w:rPr>
          <w:lang w:val="en-US"/>
        </w:rPr>
        <w:t>groups</w:t>
      </w:r>
      <w:r w:rsidR="00F0250E">
        <w:rPr>
          <w:lang w:val="en-US"/>
        </w:rPr>
        <w:fldChar w:fldCharType="end"/>
      </w:r>
    </w:p>
    <w:p w14:paraId="3D13DDDA" w14:textId="76E885EF" w:rsidR="00D84C56" w:rsidRPr="00E060F7" w:rsidRDefault="000F12FD"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E01FFE">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E01FFE" w:rsidRPr="0059154E">
        <w:rPr>
          <w:lang w:val="en-US"/>
        </w:rPr>
        <w:t>Combination of validation and construction mode</w:t>
      </w:r>
      <w:r w:rsidR="00F0250E">
        <w:rPr>
          <w:lang w:val="en-US"/>
        </w:rPr>
        <w:fldChar w:fldCharType="end"/>
      </w:r>
    </w:p>
    <w:p w14:paraId="3E32D5AD" w14:textId="52C5C7EE" w:rsidR="00D84C56" w:rsidRDefault="000F12FD"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E01FFE">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E01FFE">
        <w:rPr>
          <w:lang w:val="en-US"/>
        </w:rPr>
        <w:t>Using of X</w:t>
      </w:r>
      <w:r w:rsidR="00E01FFE">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1" w:name="_Toc353798558"/>
      <w:bookmarkStart w:id="442" w:name="_Toc353798828"/>
      <w:bookmarkStart w:id="443" w:name="_Toc354414419"/>
      <w:bookmarkStart w:id="444" w:name="_Toc354414694"/>
      <w:bookmarkStart w:id="445" w:name="_Toc354499123"/>
      <w:bookmarkStart w:id="446" w:name="_Toc354499398"/>
      <w:bookmarkStart w:id="447" w:name="_Toc354499697"/>
      <w:bookmarkStart w:id="448" w:name="_Toc354499972"/>
      <w:bookmarkStart w:id="449" w:name="_Toc354505312"/>
      <w:bookmarkStart w:id="450" w:name="_Toc354505589"/>
      <w:bookmarkStart w:id="451" w:name="_Toc354676685"/>
      <w:bookmarkStart w:id="452" w:name="_Toc354676920"/>
      <w:bookmarkStart w:id="453" w:name="_Toc354912574"/>
      <w:bookmarkStart w:id="454" w:name="_Toc354917405"/>
      <w:bookmarkStart w:id="455" w:name="_Toc355016535"/>
      <w:bookmarkStart w:id="456" w:name="_Toc355016799"/>
      <w:bookmarkStart w:id="457" w:name="_Toc355312093"/>
      <w:bookmarkStart w:id="458" w:name="_Ref353373618"/>
      <w:bookmarkStart w:id="459" w:name="_Toc354676922"/>
      <w:bookmarkStart w:id="460" w:name="_Toc48043345"/>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8"/>
      <w:bookmarkEnd w:id="459"/>
      <w:bookmarkEnd w:id="460"/>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334C70C1" w:rsidR="00D84C56" w:rsidRPr="00E060F7" w:rsidRDefault="000F12FD"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E01FFE">
        <w:rPr>
          <w:lang w:val="en-US"/>
        </w:rPr>
        <w:t xml:space="preserve">Description of structure of XML document by </w:t>
      </w:r>
      <w:r w:rsidR="00E01FFE" w:rsidRPr="00E060F7">
        <w:rPr>
          <w:lang w:val="en-US"/>
        </w:rPr>
        <w:t>X-definition</w:t>
      </w:r>
      <w:r w:rsidR="00F0250E">
        <w:rPr>
          <w:lang w:val="en-US"/>
        </w:rPr>
        <w:fldChar w:fldCharType="end"/>
      </w:r>
    </w:p>
    <w:p w14:paraId="4BF53E75" w14:textId="54102AE2" w:rsidR="00D84C56" w:rsidRPr="00E060F7" w:rsidRDefault="000F12FD"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E01FFE">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2"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3" w:history="1">
              <w:r w:rsidR="00BE04E8">
                <w:rPr>
                  <w:rStyle w:val="Hypertextovodkaz"/>
                  <w:rFonts w:cs="Calibri"/>
                  <w:lang w:bidi="en-US"/>
                </w:rPr>
                <w:t>http://xdef.syntea.cz/tutorial/en/example/C202.html</w:t>
              </w:r>
            </w:hyperlink>
          </w:p>
          <w:p w14:paraId="3BA770C1" w14:textId="77777777" w:rsidR="001F4F36" w:rsidRPr="00E060F7" w:rsidRDefault="000F12FD" w:rsidP="00BE04E8">
            <w:pPr>
              <w:pStyle w:val="OdstavecSynteastyl"/>
              <w:spacing w:before="0"/>
              <w:ind w:left="516"/>
              <w:rPr>
                <w:rFonts w:cs="Calibri"/>
              </w:rPr>
            </w:pPr>
            <w:hyperlink r:id="rId24"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32146C8F"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E01FFE">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0313BA6B"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E01FFE">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784D28F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E01FFE">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84A2279"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E01FFE">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E01FFE">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7B86ECDD" w:rsidR="00D84C56" w:rsidRPr="00E060F7" w:rsidRDefault="000F12FD"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E01FFE">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E01FFE" w:rsidRPr="00E060F7">
        <w:rPr>
          <w:lang w:bidi="en-US"/>
        </w:rPr>
        <w:t>Construction of elements</w:t>
      </w:r>
      <w:r w:rsidR="00F0250E">
        <w:rPr>
          <w:lang w:val="en-US"/>
        </w:rPr>
        <w:fldChar w:fldCharType="end"/>
      </w:r>
    </w:p>
    <w:p w14:paraId="3BC64DE7" w14:textId="4AC8FF22" w:rsidR="00D84C56" w:rsidRPr="00E060F7" w:rsidRDefault="000F12FD"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E01FFE">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E01FFE" w:rsidRPr="00E060F7">
        <w:rPr>
          <w:lang w:bidi="en-US"/>
        </w:rPr>
        <w:t>Construction of attributes and text nodes</w:t>
      </w:r>
      <w:r w:rsidR="00F0250E">
        <w:rPr>
          <w:lang w:val="en-US"/>
        </w:rPr>
        <w:fldChar w:fldCharType="end"/>
      </w:r>
    </w:p>
    <w:p w14:paraId="41A77C5F" w14:textId="222F29B4" w:rsidR="00D84C56" w:rsidRPr="00E060F7" w:rsidRDefault="000F12FD"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E01FFE">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E01FFE" w:rsidRPr="00E060F7">
        <w:rPr>
          <w:lang w:bidi="en-US"/>
        </w:rPr>
        <w:t>Construction of element from Cont</w:t>
      </w:r>
      <w:r w:rsidR="00E01FFE">
        <w:rPr>
          <w:lang w:bidi="en-US"/>
        </w:rPr>
        <w:t>ainer</w:t>
      </w:r>
      <w:r w:rsidR="00F0250E">
        <w:rPr>
          <w:lang w:val="en-US"/>
        </w:rPr>
        <w:fldChar w:fldCharType="end"/>
      </w:r>
    </w:p>
    <w:p w14:paraId="515B201A" w14:textId="6FBC9B59" w:rsidR="00D84C56" w:rsidRPr="00E060F7" w:rsidRDefault="000F12FD"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01FFE">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E01FFE">
        <w:rPr>
          <w:lang w:bidi="en-US"/>
        </w:rPr>
        <w:t>C</w:t>
      </w:r>
      <w:r w:rsidR="00E01FFE" w:rsidRPr="00E060F7">
        <w:rPr>
          <w:lang w:bidi="en-US"/>
        </w:rPr>
        <w:t xml:space="preserve">onstruction of </w:t>
      </w:r>
      <w:r w:rsidR="00E01FFE">
        <w:rPr>
          <w:lang w:bidi="en-US"/>
        </w:rPr>
        <w:t>E</w:t>
      </w:r>
      <w:r w:rsidR="00E01FFE" w:rsidRPr="00E060F7">
        <w:rPr>
          <w:lang w:bidi="en-US"/>
        </w:rPr>
        <w:t xml:space="preserve">lement from </w:t>
      </w:r>
      <w:r w:rsidR="00E01FFE">
        <w:rPr>
          <w:lang w:bidi="en-US"/>
        </w:rPr>
        <w:t>E</w:t>
      </w:r>
      <w:r w:rsidR="00E01FFE" w:rsidRPr="00E060F7">
        <w:rPr>
          <w:lang w:bidi="en-US"/>
        </w:rPr>
        <w:t>lement</w:t>
      </w:r>
      <w:r w:rsidR="00F0250E">
        <w:rPr>
          <w:lang w:val="en-US"/>
        </w:rPr>
        <w:fldChar w:fldCharType="end"/>
      </w:r>
    </w:p>
    <w:p w14:paraId="2FEB6C40" w14:textId="319862FF" w:rsidR="00D84C56" w:rsidRPr="00E060F7" w:rsidRDefault="000F12FD"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E01FFE">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E01FFE">
        <w:rPr>
          <w:lang w:bidi="en-US"/>
        </w:rPr>
        <w:t>C</w:t>
      </w:r>
      <w:r w:rsidR="00E01FFE" w:rsidRPr="00E060F7">
        <w:rPr>
          <w:lang w:bidi="en-US"/>
        </w:rPr>
        <w:t>onstruction of element from ResultSet</w:t>
      </w:r>
      <w:r w:rsidR="00F0250E">
        <w:rPr>
          <w:lang w:val="en-US"/>
        </w:rPr>
        <w:fldChar w:fldCharType="end"/>
      </w:r>
    </w:p>
    <w:p w14:paraId="75A48ED1" w14:textId="6A9268BA" w:rsidR="00D84C56" w:rsidRPr="00E060F7" w:rsidRDefault="000F12FD"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01FFE">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E01FFE">
        <w:rPr>
          <w:lang w:val="en-US"/>
        </w:rPr>
        <w:t xml:space="preserve">The source </w:t>
      </w:r>
      <w:r w:rsidR="00E01FFE" w:rsidRPr="00E060F7">
        <w:rPr>
          <w:lang w:val="en-US"/>
        </w:rPr>
        <w:t xml:space="preserve">data </w:t>
      </w:r>
      <w:r w:rsidR="00E01FFE">
        <w:rPr>
          <w:lang w:val="en-US"/>
        </w:rPr>
        <w:t>used as the</w:t>
      </w:r>
      <w:r w:rsidR="00E01FFE" w:rsidRPr="00E060F7">
        <w:rPr>
          <w:lang w:val="en-US"/>
        </w:rPr>
        <w:t xml:space="preserve"> </w:t>
      </w:r>
      <w:r w:rsidR="00E01FFE">
        <w:rPr>
          <w:lang w:val="en-US"/>
        </w:rPr>
        <w:t>c</w:t>
      </w:r>
      <w:r w:rsidR="00E01FFE" w:rsidRPr="00E060F7">
        <w:rPr>
          <w:lang w:val="en-US"/>
        </w:rPr>
        <w:t xml:space="preserve">ontext </w:t>
      </w:r>
      <w:r w:rsidR="00E01FFE">
        <w:rPr>
          <w:lang w:val="en-US"/>
        </w:rPr>
        <w:t>used for the c</w:t>
      </w:r>
      <w:r w:rsidR="00E01FFE" w:rsidRPr="00E060F7">
        <w:rPr>
          <w:lang w:val="en-US"/>
        </w:rPr>
        <w:t>onstru</w:t>
      </w:r>
      <w:r w:rsidR="00E01FFE">
        <w:rPr>
          <w:lang w:val="en-US"/>
        </w:rPr>
        <w:t xml:space="preserve">ction of </w:t>
      </w:r>
      <w:r w:rsidR="00E01FFE" w:rsidRPr="00E060F7">
        <w:rPr>
          <w:lang w:val="en-US"/>
        </w:rPr>
        <w:t>XML do</w:t>
      </w:r>
      <w:r w:rsidR="00E01FFE">
        <w:rPr>
          <w:lang w:val="en-US"/>
        </w:rPr>
        <w:t>c</w:t>
      </w:r>
      <w:r w:rsidR="00E01FFE" w:rsidRPr="00E060F7">
        <w:rPr>
          <w:lang w:val="en-US"/>
        </w:rPr>
        <w:t>ument</w:t>
      </w:r>
      <w:r w:rsidR="00A7324A">
        <w:rPr>
          <w:lang w:val="en-US"/>
        </w:rPr>
        <w:fldChar w:fldCharType="end"/>
      </w:r>
    </w:p>
    <w:p w14:paraId="4507D146" w14:textId="09B71BF6" w:rsidR="00D84C56" w:rsidRPr="00E060F7" w:rsidRDefault="000F12FD"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E01FFE">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E01FFE" w:rsidRPr="000E33E0">
        <w:rPr>
          <w:lang w:val="en-US"/>
        </w:rPr>
        <w:t xml:space="preserve">Example </w:t>
      </w:r>
      <w:r w:rsidR="00E01FFE">
        <w:rPr>
          <w:lang w:val="en-US"/>
        </w:rPr>
        <w:t>of</w:t>
      </w:r>
      <w:r w:rsidR="00E01FFE" w:rsidRPr="000E33E0">
        <w:rPr>
          <w:lang w:val="en-US"/>
        </w:rPr>
        <w:t xml:space="preserve"> XML transformation into HTML</w:t>
      </w:r>
      <w:r w:rsidR="00F0250E">
        <w:rPr>
          <w:lang w:val="en-US"/>
        </w:rPr>
        <w:fldChar w:fldCharType="end"/>
      </w:r>
    </w:p>
    <w:p w14:paraId="57F45341" w14:textId="2D5FFEF6" w:rsidR="00D84C56" w:rsidRPr="00E060F7" w:rsidRDefault="000F12FD"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E01FFE">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E01FFE">
        <w:rPr>
          <w:lang w:val="en-US"/>
        </w:rPr>
        <w:t xml:space="preserve">Value of attribute or </w:t>
      </w:r>
      <w:r w:rsidR="00E01FFE" w:rsidRPr="00E060F7">
        <w:rPr>
          <w:lang w:val="en-US"/>
        </w:rPr>
        <w:t>text</w:t>
      </w:r>
      <w:r w:rsidR="00E01FFE">
        <w:rPr>
          <w:lang w:val="en-US"/>
        </w:rPr>
        <w:t xml:space="preserve"> node</w:t>
      </w:r>
      <w:r w:rsidR="00E01FFE" w:rsidRPr="00E060F7">
        <w:rPr>
          <w:lang w:val="en-US"/>
        </w:rPr>
        <w:t xml:space="preserve"> </w:t>
      </w:r>
      <w:r w:rsidR="00E01FFE">
        <w:rPr>
          <w:lang w:val="en-US"/>
        </w:rPr>
        <w:t>created from value of X-script variable</w:t>
      </w:r>
      <w:r w:rsidR="00F0250E">
        <w:rPr>
          <w:lang w:val="en-US"/>
        </w:rPr>
        <w:fldChar w:fldCharType="end"/>
      </w:r>
    </w:p>
    <w:p w14:paraId="532AC2DF" w14:textId="546AD747" w:rsidR="00D84C56" w:rsidRPr="00E060F7" w:rsidRDefault="000F12FD"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E01FFE">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E01FFE" w:rsidRPr="002F4AE3">
        <w:rPr>
          <w:lang w:val="en-US"/>
        </w:rPr>
        <w:t>Linking databases with X-definitions</w:t>
      </w:r>
      <w:r w:rsidR="00F0250E">
        <w:rPr>
          <w:lang w:val="en-US"/>
        </w:rPr>
        <w:fldChar w:fldCharType="end"/>
      </w:r>
    </w:p>
    <w:p w14:paraId="2A82D22F" w14:textId="2AD26E7C" w:rsidR="00D84C56" w:rsidRPr="00E060F7" w:rsidRDefault="000F12FD"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E01FFE">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E01FFE">
        <w:rPr>
          <w:lang w:val="en-US"/>
        </w:rPr>
        <w:t>Construction of</w:t>
      </w:r>
      <w:r w:rsidR="00E01FFE" w:rsidRPr="00E060F7">
        <w:rPr>
          <w:lang w:val="en-US"/>
        </w:rPr>
        <w:t xml:space="preserve"> </w:t>
      </w:r>
      <w:r w:rsidR="00E01FFE">
        <w:rPr>
          <w:lang w:val="en-US"/>
        </w:rPr>
        <w:t>template (“fixed”)</w:t>
      </w:r>
      <w:r w:rsidR="00E01FFE" w:rsidRPr="00E060F7">
        <w:rPr>
          <w:lang w:val="en-US"/>
        </w:rPr>
        <w:t xml:space="preserve"> XML do</w:t>
      </w:r>
      <w:r w:rsidR="00E01FFE">
        <w:rPr>
          <w:lang w:val="en-US"/>
        </w:rPr>
        <w:t>c</w:t>
      </w:r>
      <w:r w:rsidR="00E01FFE" w:rsidRPr="00E060F7">
        <w:rPr>
          <w:lang w:val="en-US"/>
        </w:rPr>
        <w:t>ument</w:t>
      </w:r>
      <w:r w:rsidR="00E01FFE">
        <w:rPr>
          <w:lang w:val="en-US"/>
        </w:rPr>
        <w:t>s</w:t>
      </w:r>
      <w:r w:rsidR="00F0250E">
        <w:rPr>
          <w:lang w:val="en-US"/>
        </w:rPr>
        <w:fldChar w:fldCharType="end"/>
      </w:r>
    </w:p>
    <w:p w14:paraId="77C6217F" w14:textId="465AD632" w:rsidR="00D84C56" w:rsidRPr="00E060F7" w:rsidRDefault="000F12FD"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E01FFE">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E01FFE">
        <w:rPr>
          <w:lang w:val="en-US"/>
        </w:rPr>
        <w:t>Construction of</w:t>
      </w:r>
      <w:r w:rsidR="00E01FFE" w:rsidRPr="00E060F7">
        <w:rPr>
          <w:lang w:val="en-US"/>
        </w:rPr>
        <w:t xml:space="preserve"> </w:t>
      </w:r>
      <w:r w:rsidR="00E01FFE">
        <w:rPr>
          <w:lang w:val="en-US"/>
        </w:rPr>
        <w:t>groups</w:t>
      </w:r>
      <w:r w:rsidR="00F0250E">
        <w:rPr>
          <w:lang w:val="en-US"/>
        </w:rPr>
        <w:fldChar w:fldCharType="end"/>
      </w:r>
    </w:p>
    <w:p w14:paraId="07000FD5" w14:textId="11CC5D1C" w:rsidR="00D84C56" w:rsidRPr="00E060F7" w:rsidRDefault="000F12FD"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E01FFE">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E01FFE"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1" w:name="_Ref535678823"/>
      <w:bookmarkStart w:id="462" w:name="_Ref535679476"/>
      <w:bookmarkStart w:id="463" w:name="_Ref535679758"/>
      <w:bookmarkStart w:id="464" w:name="_Ref535680079"/>
      <w:bookmarkStart w:id="465" w:name="_Ref535680353"/>
      <w:bookmarkStart w:id="466" w:name="_Toc48043346"/>
      <w:r w:rsidRPr="00E060F7">
        <w:rPr>
          <w:lang w:bidi="en-US"/>
        </w:rPr>
        <w:lastRenderedPageBreak/>
        <w:t>Construction of elements</w:t>
      </w:r>
      <w:bookmarkEnd w:id="461"/>
      <w:bookmarkEnd w:id="462"/>
      <w:bookmarkEnd w:id="463"/>
      <w:bookmarkEnd w:id="464"/>
      <w:bookmarkEnd w:id="465"/>
      <w:bookmarkEnd w:id="466"/>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7"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8"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48204F3E" w:rsidR="00D84C56" w:rsidRPr="00E060F7" w:rsidRDefault="000F12FD"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E01FFE">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E01FFE" w:rsidRPr="00E060F7">
        <w:rPr>
          <w:lang w:bidi="en-US"/>
        </w:rPr>
        <w:t>Construction of attributes and text nodes</w:t>
      </w:r>
      <w:r w:rsidR="00F0250E">
        <w:rPr>
          <w:lang w:val="en-US"/>
        </w:rPr>
        <w:fldChar w:fldCharType="end"/>
      </w:r>
    </w:p>
    <w:p w14:paraId="3FF60929" w14:textId="3434828A" w:rsidR="00D84C56" w:rsidRPr="00E060F7" w:rsidRDefault="000F12FD"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E01FFE">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E01FFE" w:rsidRPr="00E060F7">
        <w:rPr>
          <w:lang w:bidi="en-US"/>
        </w:rPr>
        <w:t>Construction of element from Cont</w:t>
      </w:r>
      <w:r w:rsidR="00E01FFE">
        <w:rPr>
          <w:lang w:bidi="en-US"/>
        </w:rPr>
        <w:t>ainer</w:t>
      </w:r>
      <w:r w:rsidR="00F0250E">
        <w:rPr>
          <w:lang w:val="en-US"/>
        </w:rPr>
        <w:fldChar w:fldCharType="end"/>
      </w:r>
    </w:p>
    <w:p w14:paraId="5CCA5378" w14:textId="6E376171" w:rsidR="00D84C56" w:rsidRPr="00E060F7" w:rsidRDefault="000F12FD"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01FFE">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E01FFE">
        <w:rPr>
          <w:lang w:bidi="en-US"/>
        </w:rPr>
        <w:t>C</w:t>
      </w:r>
      <w:r w:rsidR="00E01FFE" w:rsidRPr="00E060F7">
        <w:rPr>
          <w:lang w:bidi="en-US"/>
        </w:rPr>
        <w:t xml:space="preserve">onstruction of </w:t>
      </w:r>
      <w:r w:rsidR="00E01FFE">
        <w:rPr>
          <w:lang w:bidi="en-US"/>
        </w:rPr>
        <w:t>E</w:t>
      </w:r>
      <w:r w:rsidR="00E01FFE" w:rsidRPr="00E060F7">
        <w:rPr>
          <w:lang w:bidi="en-US"/>
        </w:rPr>
        <w:t xml:space="preserve">lement from </w:t>
      </w:r>
      <w:r w:rsidR="00E01FFE">
        <w:rPr>
          <w:lang w:bidi="en-US"/>
        </w:rPr>
        <w:t>E</w:t>
      </w:r>
      <w:r w:rsidR="00E01FFE" w:rsidRPr="00E060F7">
        <w:rPr>
          <w:lang w:bidi="en-US"/>
        </w:rPr>
        <w:t>lement</w:t>
      </w:r>
      <w:r w:rsidR="00F0250E">
        <w:rPr>
          <w:lang w:val="en-US"/>
        </w:rPr>
        <w:fldChar w:fldCharType="end"/>
      </w:r>
    </w:p>
    <w:p w14:paraId="58F0F9CF" w14:textId="3C025BB4" w:rsidR="00D84C56" w:rsidRPr="00E060F7" w:rsidRDefault="000F12FD"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E01FFE">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E01FFE">
        <w:rPr>
          <w:lang w:bidi="en-US"/>
        </w:rPr>
        <w:t>C</w:t>
      </w:r>
      <w:r w:rsidR="00E01FFE" w:rsidRPr="00E060F7">
        <w:rPr>
          <w:lang w:bidi="en-US"/>
        </w:rPr>
        <w:t>onstruction of element from ResultSet</w:t>
      </w:r>
      <w:r w:rsidR="00F0250E">
        <w:rPr>
          <w:lang w:val="en-US"/>
        </w:rPr>
        <w:fldChar w:fldCharType="end"/>
      </w:r>
    </w:p>
    <w:p w14:paraId="2FAC6486" w14:textId="61F0E865" w:rsidR="00D84C56" w:rsidRPr="00E060F7" w:rsidRDefault="000F12FD"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01FF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E01FFE">
        <w:rPr>
          <w:lang w:bidi="en-US"/>
        </w:rPr>
        <w:t>C</w:t>
      </w:r>
      <w:r w:rsidR="00E01FFE"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7" w:name="_Ref535678842"/>
      <w:bookmarkStart w:id="468" w:name="_Ref535679484"/>
      <w:bookmarkStart w:id="469" w:name="_Ref535679769"/>
      <w:bookmarkStart w:id="470" w:name="_Ref535680094"/>
      <w:bookmarkStart w:id="471" w:name="_Ref535680363"/>
      <w:bookmarkStart w:id="472" w:name="_Toc48043347"/>
      <w:r w:rsidRPr="00E060F7">
        <w:rPr>
          <w:lang w:bidi="en-US"/>
        </w:rPr>
        <w:t>Construction of attributes and text nodes</w:t>
      </w:r>
      <w:bookmarkEnd w:id="467"/>
      <w:bookmarkEnd w:id="468"/>
      <w:bookmarkEnd w:id="469"/>
      <w:bookmarkEnd w:id="470"/>
      <w:bookmarkEnd w:id="471"/>
      <w:bookmarkEnd w:id="472"/>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0F12FD" w:rsidP="007D4BA3">
      <w:pPr>
        <w:pStyle w:val="OdstavecSynteastyl"/>
        <w:numPr>
          <w:ilvl w:val="0"/>
          <w:numId w:val="27"/>
        </w:numPr>
        <w:rPr>
          <w:lang w:val="en-US"/>
        </w:rPr>
      </w:pPr>
      <w:hyperlink r:id="rId29"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0F12FD" w:rsidP="007D4BA3">
      <w:pPr>
        <w:pStyle w:val="OdstavecSynteastyl"/>
        <w:numPr>
          <w:ilvl w:val="0"/>
          <w:numId w:val="27"/>
        </w:numPr>
        <w:rPr>
          <w:lang w:val="en-US"/>
        </w:rPr>
      </w:pPr>
      <w:hyperlink r:id="rId30"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0F12FD" w:rsidP="007D4BA3">
      <w:pPr>
        <w:pStyle w:val="OdstavecSynteastyl"/>
        <w:numPr>
          <w:ilvl w:val="0"/>
          <w:numId w:val="27"/>
        </w:numPr>
        <w:rPr>
          <w:lang w:val="en-US"/>
        </w:rPr>
      </w:pPr>
      <w:hyperlink r:id="rId31"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0F12FD" w:rsidP="007D4BA3">
      <w:pPr>
        <w:pStyle w:val="OdstavecSynteastyl"/>
        <w:numPr>
          <w:ilvl w:val="0"/>
          <w:numId w:val="27"/>
        </w:numPr>
        <w:rPr>
          <w:lang w:val="en-US"/>
        </w:rPr>
      </w:pPr>
      <w:hyperlink r:id="rId32" w:history="1">
        <w:r w:rsidR="0081682B">
          <w:rPr>
            <w:rStyle w:val="Hypertextovodkaz"/>
            <w:lang w:val="en-US"/>
          </w:rPr>
          <w:t>http://xdef.syntea.cz/tutorial/en/example/C214.html</w:t>
        </w:r>
      </w:hyperlink>
      <w:r w:rsidR="00D84C56" w:rsidRPr="00E060F7">
        <w:rPr>
          <w:lang w:val="en-US"/>
        </w:rPr>
        <w:t>.</w:t>
      </w:r>
    </w:p>
    <w:p w14:paraId="371DE7A7" w14:textId="543CAADF" w:rsidR="00D84C56" w:rsidRPr="00E060F7" w:rsidRDefault="000F12FD"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E01FFE">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E01FFE" w:rsidRPr="00E060F7">
        <w:rPr>
          <w:lang w:bidi="en-US"/>
        </w:rPr>
        <w:t>Construction of element from Cont</w:t>
      </w:r>
      <w:r w:rsidR="00E01FFE">
        <w:rPr>
          <w:lang w:bidi="en-US"/>
        </w:rPr>
        <w:t>ainer</w:t>
      </w:r>
      <w:r w:rsidR="00FF3A2C">
        <w:rPr>
          <w:lang w:val="en-US"/>
        </w:rPr>
        <w:fldChar w:fldCharType="end"/>
      </w:r>
    </w:p>
    <w:p w14:paraId="114CCCA2" w14:textId="204F530A" w:rsidR="00FF3A2C" w:rsidRPr="00E060F7" w:rsidRDefault="000F12FD"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E01FFE">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E01FFE">
        <w:rPr>
          <w:lang w:bidi="en-US"/>
        </w:rPr>
        <w:t>C</w:t>
      </w:r>
      <w:r w:rsidR="00E01FFE" w:rsidRPr="00E060F7">
        <w:rPr>
          <w:lang w:bidi="en-US"/>
        </w:rPr>
        <w:t xml:space="preserve">onstruction of </w:t>
      </w:r>
      <w:r w:rsidR="00E01FFE">
        <w:rPr>
          <w:lang w:bidi="en-US"/>
        </w:rPr>
        <w:t>E</w:t>
      </w:r>
      <w:r w:rsidR="00E01FFE" w:rsidRPr="00E060F7">
        <w:rPr>
          <w:lang w:bidi="en-US"/>
        </w:rPr>
        <w:t xml:space="preserve">lement from </w:t>
      </w:r>
      <w:r w:rsidR="00E01FFE">
        <w:rPr>
          <w:lang w:bidi="en-US"/>
        </w:rPr>
        <w:t>E</w:t>
      </w:r>
      <w:r w:rsidR="00E01FFE" w:rsidRPr="00E060F7">
        <w:rPr>
          <w:lang w:bidi="en-US"/>
        </w:rPr>
        <w:t>lement</w:t>
      </w:r>
      <w:r w:rsidR="00FF3A2C">
        <w:rPr>
          <w:lang w:val="en-US"/>
        </w:rPr>
        <w:fldChar w:fldCharType="end"/>
      </w:r>
    </w:p>
    <w:p w14:paraId="4A5329F5" w14:textId="0EF5E4D6" w:rsidR="00FF3A2C" w:rsidRPr="00E060F7" w:rsidRDefault="000F12FD"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01FF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E01FFE">
        <w:rPr>
          <w:lang w:bidi="en-US"/>
        </w:rPr>
        <w:t>C</w:t>
      </w:r>
      <w:r w:rsidR="00E01FFE" w:rsidRPr="00E060F7">
        <w:rPr>
          <w:lang w:bidi="en-US"/>
        </w:rPr>
        <w:t>onstruction of element from ResultSet</w:t>
      </w:r>
      <w:r w:rsidR="00FF3A2C">
        <w:rPr>
          <w:lang w:val="en-US"/>
        </w:rPr>
        <w:fldChar w:fldCharType="end"/>
      </w:r>
    </w:p>
    <w:p w14:paraId="737D844D" w14:textId="2500CFF9" w:rsidR="00FF3A2C" w:rsidRDefault="000F12FD"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E01FFE">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E01FFE">
        <w:rPr>
          <w:lang w:val="en-US"/>
        </w:rPr>
        <w:t xml:space="preserve">The source </w:t>
      </w:r>
      <w:r w:rsidR="00E01FFE" w:rsidRPr="00E060F7">
        <w:rPr>
          <w:lang w:val="en-US"/>
        </w:rPr>
        <w:t xml:space="preserve">data </w:t>
      </w:r>
      <w:r w:rsidR="00E01FFE">
        <w:rPr>
          <w:lang w:val="en-US"/>
        </w:rPr>
        <w:t>used as the</w:t>
      </w:r>
      <w:r w:rsidR="00E01FFE" w:rsidRPr="00E060F7">
        <w:rPr>
          <w:lang w:val="en-US"/>
        </w:rPr>
        <w:t xml:space="preserve"> </w:t>
      </w:r>
      <w:r w:rsidR="00E01FFE">
        <w:rPr>
          <w:lang w:val="en-US"/>
        </w:rPr>
        <w:t>c</w:t>
      </w:r>
      <w:r w:rsidR="00E01FFE" w:rsidRPr="00E060F7">
        <w:rPr>
          <w:lang w:val="en-US"/>
        </w:rPr>
        <w:t xml:space="preserve">ontext </w:t>
      </w:r>
      <w:r w:rsidR="00E01FFE">
        <w:rPr>
          <w:lang w:val="en-US"/>
        </w:rPr>
        <w:t>used for the c</w:t>
      </w:r>
      <w:r w:rsidR="00E01FFE" w:rsidRPr="00E060F7">
        <w:rPr>
          <w:lang w:val="en-US"/>
        </w:rPr>
        <w:t>onstru</w:t>
      </w:r>
      <w:r w:rsidR="00E01FFE">
        <w:rPr>
          <w:lang w:val="en-US"/>
        </w:rPr>
        <w:t xml:space="preserve">ction of </w:t>
      </w:r>
      <w:r w:rsidR="00E01FFE" w:rsidRPr="00E060F7">
        <w:rPr>
          <w:lang w:val="en-US"/>
        </w:rPr>
        <w:t>XML do</w:t>
      </w:r>
      <w:r w:rsidR="00E01FFE">
        <w:rPr>
          <w:lang w:val="en-US"/>
        </w:rPr>
        <w:t>c</w:t>
      </w:r>
      <w:r w:rsidR="00E01FFE"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3" w:name="_Ref535678863"/>
      <w:bookmarkStart w:id="474" w:name="_Ref535680375"/>
      <w:bookmarkStart w:id="475" w:name="_Toc48043348"/>
      <w:r w:rsidRPr="00E060F7">
        <w:rPr>
          <w:lang w:bidi="en-US"/>
        </w:rPr>
        <w:t>Construction of element from Cont</w:t>
      </w:r>
      <w:r>
        <w:rPr>
          <w:lang w:bidi="en-US"/>
        </w:rPr>
        <w:t>ainer</w:t>
      </w:r>
      <w:bookmarkEnd w:id="473"/>
      <w:bookmarkEnd w:id="474"/>
      <w:bookmarkEnd w:id="475"/>
    </w:p>
    <w:p w14:paraId="6A946070" w14:textId="0A2EB4AB" w:rsidR="00D84C56" w:rsidRPr="00E060F7" w:rsidRDefault="000F12FD"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01FF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01FFE" w:rsidRPr="00E060F7">
        <w:rPr>
          <w:lang w:val="en-US"/>
        </w:rPr>
        <w:t>Cont</w:t>
      </w:r>
      <w:r w:rsidR="00E01FFE">
        <w:rPr>
          <w:lang w:val="en-US"/>
        </w:rPr>
        <w:t>ainer</w:t>
      </w:r>
      <w:r w:rsidR="00FF3A2C">
        <w:rPr>
          <w:lang w:val="en-US"/>
        </w:rPr>
        <w:fldChar w:fldCharType="end"/>
      </w:r>
    </w:p>
    <w:p w14:paraId="59449FD2" w14:textId="6D941885" w:rsidR="00D84C56" w:rsidRPr="00E060F7" w:rsidRDefault="000F12FD"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01FF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E01FFE" w:rsidRPr="00E060F7">
        <w:rPr>
          <w:lang w:bidi="en-US"/>
        </w:rPr>
        <w:t>Construction of elements</w:t>
      </w:r>
      <w:r w:rsidR="00FF3A2C">
        <w:rPr>
          <w:lang w:val="en-US"/>
        </w:rPr>
        <w:fldChar w:fldCharType="end"/>
      </w:r>
    </w:p>
    <w:p w14:paraId="38B43426" w14:textId="52306FD1" w:rsidR="00D84C56" w:rsidRPr="00E060F7" w:rsidRDefault="000F12FD"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01FF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E01FFE"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25D69CC1"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E01FFE">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33321E63"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E01FFE">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3"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4"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5"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25380B90"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01FFE">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5B8D81F3"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E01FFE">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05B30E06"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E01FFE">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E01FFE" w:rsidRPr="00DE242A">
        <w:rPr>
          <w:lang w:val="en-US"/>
        </w:rPr>
        <w:t>Work</w:t>
      </w:r>
      <w:r w:rsidR="00E01FFE">
        <w:rPr>
          <w:lang w:val="en-US"/>
        </w:rPr>
        <w:t>ing</w:t>
      </w:r>
      <w:r w:rsidR="00E01FFE" w:rsidRPr="00DE242A">
        <w:rPr>
          <w:lang w:val="en-US"/>
        </w:rPr>
        <w:t xml:space="preserve"> with Container in </w:t>
      </w:r>
      <w:r w:rsidR="00E01FFE">
        <w:rPr>
          <w:lang w:val="en-US"/>
        </w:rPr>
        <w:t>X-script</w:t>
      </w:r>
      <w:r w:rsidR="00E01FFE"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6" w:history="1">
        <w:r>
          <w:rPr>
            <w:rStyle w:val="Hypertextovodkaz"/>
            <w:lang w:val="en-US"/>
          </w:rPr>
          <w:t>http://xdef.syntea.cz/tutorial/en/example/C346.html</w:t>
        </w:r>
      </w:hyperlink>
      <w:r w:rsidR="00D84C56" w:rsidRPr="00E060F7">
        <w:rPr>
          <w:lang w:val="en-US"/>
        </w:rPr>
        <w:t>.</w:t>
      </w:r>
    </w:p>
    <w:p w14:paraId="7C3101A3" w14:textId="0F17C475"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01FFE">
        <w:rPr>
          <w:lang w:val="en-US"/>
        </w:rPr>
        <w:t>8.1.5</w:t>
      </w:r>
      <w:r w:rsidR="00D94FC0">
        <w:rPr>
          <w:lang w:val="en-US"/>
        </w:rPr>
        <w:fldChar w:fldCharType="end"/>
      </w:r>
      <w:r w:rsidR="00D84C56" w:rsidRPr="00E060F7">
        <w:rPr>
          <w:i/>
          <w:lang w:val="en-US"/>
        </w:rPr>
        <w:t>.</w:t>
      </w:r>
    </w:p>
    <w:p w14:paraId="7F18D4D4" w14:textId="04038ABA" w:rsidR="00D84C56" w:rsidRPr="00E060F7" w:rsidRDefault="000F12FD"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E01FFE">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E01FFE">
        <w:rPr>
          <w:lang w:bidi="en-US"/>
        </w:rPr>
        <w:t>C</w:t>
      </w:r>
      <w:r w:rsidR="00E01FFE" w:rsidRPr="00E060F7">
        <w:rPr>
          <w:lang w:bidi="en-US"/>
        </w:rPr>
        <w:t xml:space="preserve">onstruction of </w:t>
      </w:r>
      <w:r w:rsidR="00E01FFE">
        <w:rPr>
          <w:lang w:bidi="en-US"/>
        </w:rPr>
        <w:t>E</w:t>
      </w:r>
      <w:r w:rsidR="00E01FFE" w:rsidRPr="00E060F7">
        <w:rPr>
          <w:lang w:bidi="en-US"/>
        </w:rPr>
        <w:t xml:space="preserve">lement from </w:t>
      </w:r>
      <w:r w:rsidR="00E01FFE">
        <w:rPr>
          <w:lang w:bidi="en-US"/>
        </w:rPr>
        <w:t>E</w:t>
      </w:r>
      <w:r w:rsidR="00E01FFE" w:rsidRPr="00E060F7">
        <w:rPr>
          <w:lang w:bidi="en-US"/>
        </w:rPr>
        <w:t>lement</w:t>
      </w:r>
      <w:r w:rsidR="00FF3A2C">
        <w:rPr>
          <w:lang w:val="en-US"/>
        </w:rPr>
        <w:fldChar w:fldCharType="end"/>
      </w:r>
    </w:p>
    <w:p w14:paraId="76A9CAB7" w14:textId="5D4A1DF9" w:rsidR="00D84C56" w:rsidRPr="00E060F7" w:rsidRDefault="000F12FD"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01FF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E01FFE">
        <w:rPr>
          <w:lang w:bidi="en-US"/>
        </w:rPr>
        <w:t>C</w:t>
      </w:r>
      <w:r w:rsidR="00E01FFE" w:rsidRPr="00E060F7">
        <w:rPr>
          <w:lang w:bidi="en-US"/>
        </w:rPr>
        <w:t>onstruction of element from ResultSet</w:t>
      </w:r>
      <w:r w:rsidR="00FF3A2C">
        <w:rPr>
          <w:lang w:val="en-US"/>
        </w:rPr>
        <w:fldChar w:fldCharType="end"/>
      </w:r>
    </w:p>
    <w:p w14:paraId="6AD2B880" w14:textId="55E5D4F7" w:rsidR="00D84C56" w:rsidRPr="00E060F7" w:rsidRDefault="000F12FD"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01FF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01FFE">
        <w:rPr>
          <w:lang w:val="en-US"/>
        </w:rPr>
        <w:t xml:space="preserve">The source </w:t>
      </w:r>
      <w:r w:rsidR="00E01FFE" w:rsidRPr="00E060F7">
        <w:rPr>
          <w:lang w:val="en-US"/>
        </w:rPr>
        <w:t xml:space="preserve">data </w:t>
      </w:r>
      <w:r w:rsidR="00E01FFE">
        <w:rPr>
          <w:lang w:val="en-US"/>
        </w:rPr>
        <w:t>used as the</w:t>
      </w:r>
      <w:r w:rsidR="00E01FFE" w:rsidRPr="00E060F7">
        <w:rPr>
          <w:lang w:val="en-US"/>
        </w:rPr>
        <w:t xml:space="preserve"> </w:t>
      </w:r>
      <w:r w:rsidR="00E01FFE">
        <w:rPr>
          <w:lang w:val="en-US"/>
        </w:rPr>
        <w:t>c</w:t>
      </w:r>
      <w:r w:rsidR="00E01FFE" w:rsidRPr="00E060F7">
        <w:rPr>
          <w:lang w:val="en-US"/>
        </w:rPr>
        <w:t xml:space="preserve">ontext </w:t>
      </w:r>
      <w:r w:rsidR="00E01FFE">
        <w:rPr>
          <w:lang w:val="en-US"/>
        </w:rPr>
        <w:t>used for the c</w:t>
      </w:r>
      <w:r w:rsidR="00E01FFE" w:rsidRPr="00E060F7">
        <w:rPr>
          <w:lang w:val="en-US"/>
        </w:rPr>
        <w:t>onstru</w:t>
      </w:r>
      <w:r w:rsidR="00E01FFE">
        <w:rPr>
          <w:lang w:val="en-US"/>
        </w:rPr>
        <w:t xml:space="preserve">ction of </w:t>
      </w:r>
      <w:r w:rsidR="00E01FFE" w:rsidRPr="00E060F7">
        <w:rPr>
          <w:lang w:val="en-US"/>
        </w:rPr>
        <w:t>XML do</w:t>
      </w:r>
      <w:r w:rsidR="00E01FFE">
        <w:rPr>
          <w:lang w:val="en-US"/>
        </w:rPr>
        <w:t>c</w:t>
      </w:r>
      <w:r w:rsidR="00E01FFE"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6" w:name="_Ref535678889"/>
      <w:bookmarkStart w:id="477" w:name="_Ref535679556"/>
      <w:bookmarkStart w:id="478" w:name="_Ref535679716"/>
      <w:bookmarkStart w:id="479" w:name="_Ref535680385"/>
      <w:bookmarkStart w:id="480" w:name="_Toc48043349"/>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6"/>
      <w:bookmarkEnd w:id="477"/>
      <w:bookmarkEnd w:id="478"/>
      <w:bookmarkEnd w:id="479"/>
      <w:bookmarkEnd w:id="480"/>
    </w:p>
    <w:p w14:paraId="76197795" w14:textId="77777777" w:rsidR="00D84C56" w:rsidRPr="00E060F7" w:rsidRDefault="000F12FD"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70A5F148" w:rsidR="00D84C56" w:rsidRPr="00E060F7" w:rsidRDefault="000F12FD"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01FF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01FFE" w:rsidRPr="00E060F7">
        <w:rPr>
          <w:lang w:val="en-US"/>
        </w:rPr>
        <w:t>Cont</w:t>
      </w:r>
      <w:r w:rsidR="00E01FFE">
        <w:rPr>
          <w:lang w:val="en-US"/>
        </w:rPr>
        <w:t>ainer</w:t>
      </w:r>
      <w:r w:rsidR="00FF3A2C">
        <w:rPr>
          <w:lang w:val="en-US"/>
        </w:rPr>
        <w:fldChar w:fldCharType="end"/>
      </w:r>
    </w:p>
    <w:p w14:paraId="04912998" w14:textId="647662A3" w:rsidR="00D84C56" w:rsidRPr="00E060F7" w:rsidRDefault="000F12FD"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01FF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E01FFE" w:rsidRPr="00E060F7">
        <w:rPr>
          <w:lang w:bidi="en-US"/>
        </w:rPr>
        <w:t>Construction of elements</w:t>
      </w:r>
      <w:r w:rsidR="00FF3A2C">
        <w:rPr>
          <w:lang w:val="en-US"/>
        </w:rPr>
        <w:fldChar w:fldCharType="end"/>
      </w:r>
    </w:p>
    <w:p w14:paraId="4FF55C06" w14:textId="19B8455B" w:rsidR="00D84C56" w:rsidRPr="00E060F7" w:rsidRDefault="000F12FD"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01FF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E01FFE"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4BC7CF2"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01FFE">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7"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32B4750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E01FFE">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3ADE8E25" w:rsidR="00D84C56" w:rsidRPr="00E060F7" w:rsidRDefault="000F12FD"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E01FFE">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E01FFE">
        <w:rPr>
          <w:lang w:bidi="en-US"/>
        </w:rPr>
        <w:t>C</w:t>
      </w:r>
      <w:r w:rsidR="00E01FFE" w:rsidRPr="00E060F7">
        <w:rPr>
          <w:lang w:bidi="en-US"/>
        </w:rPr>
        <w:t>onstruction of element from ResultSet</w:t>
      </w:r>
      <w:r w:rsidR="00FF3A2C">
        <w:rPr>
          <w:lang w:val="en-US"/>
        </w:rPr>
        <w:fldChar w:fldCharType="end"/>
      </w:r>
    </w:p>
    <w:p w14:paraId="6F827DF2" w14:textId="330ADF87" w:rsidR="00D84C56" w:rsidRPr="00E060F7" w:rsidRDefault="000F12FD"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01FF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01FFE">
        <w:rPr>
          <w:lang w:val="en-US"/>
        </w:rPr>
        <w:t xml:space="preserve">The source </w:t>
      </w:r>
      <w:r w:rsidR="00E01FFE" w:rsidRPr="00E060F7">
        <w:rPr>
          <w:lang w:val="en-US"/>
        </w:rPr>
        <w:t xml:space="preserve">data </w:t>
      </w:r>
      <w:r w:rsidR="00E01FFE">
        <w:rPr>
          <w:lang w:val="en-US"/>
        </w:rPr>
        <w:t>used as the</w:t>
      </w:r>
      <w:r w:rsidR="00E01FFE" w:rsidRPr="00E060F7">
        <w:rPr>
          <w:lang w:val="en-US"/>
        </w:rPr>
        <w:t xml:space="preserve"> </w:t>
      </w:r>
      <w:r w:rsidR="00E01FFE">
        <w:rPr>
          <w:lang w:val="en-US"/>
        </w:rPr>
        <w:t>c</w:t>
      </w:r>
      <w:r w:rsidR="00E01FFE" w:rsidRPr="00E060F7">
        <w:rPr>
          <w:lang w:val="en-US"/>
        </w:rPr>
        <w:t xml:space="preserve">ontext </w:t>
      </w:r>
      <w:r w:rsidR="00E01FFE">
        <w:rPr>
          <w:lang w:val="en-US"/>
        </w:rPr>
        <w:t>used for the c</w:t>
      </w:r>
      <w:r w:rsidR="00E01FFE" w:rsidRPr="00E060F7">
        <w:rPr>
          <w:lang w:val="en-US"/>
        </w:rPr>
        <w:t>onstru</w:t>
      </w:r>
      <w:r w:rsidR="00E01FFE">
        <w:rPr>
          <w:lang w:val="en-US"/>
        </w:rPr>
        <w:t xml:space="preserve">ction of </w:t>
      </w:r>
      <w:r w:rsidR="00E01FFE" w:rsidRPr="00E060F7">
        <w:rPr>
          <w:lang w:val="en-US"/>
        </w:rPr>
        <w:t>XML do</w:t>
      </w:r>
      <w:r w:rsidR="00E01FFE">
        <w:rPr>
          <w:lang w:val="en-US"/>
        </w:rPr>
        <w:t>c</w:t>
      </w:r>
      <w:r w:rsidR="00E01FFE" w:rsidRPr="00E060F7">
        <w:rPr>
          <w:lang w:val="en-US"/>
        </w:rPr>
        <w:t>ument</w:t>
      </w:r>
      <w:r w:rsidR="00FF3A2C">
        <w:rPr>
          <w:lang w:val="en-US"/>
        </w:rPr>
        <w:fldChar w:fldCharType="end"/>
      </w:r>
    </w:p>
    <w:p w14:paraId="7C269B6E" w14:textId="0D803801" w:rsidR="00D84C56" w:rsidRPr="00E060F7" w:rsidRDefault="000F12FD"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E01FFE">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E01FFE" w:rsidRPr="00E060F7">
        <w:rPr>
          <w:lang w:bidi="en-US"/>
        </w:rPr>
        <w:t xml:space="preserve">Use </w:t>
      </w:r>
      <w:r w:rsidR="00E01FFE">
        <w:rPr>
          <w:lang w:bidi="en-US"/>
        </w:rPr>
        <w:t>of</w:t>
      </w:r>
      <w:r w:rsidR="00E01FFE" w:rsidRPr="00E060F7">
        <w:rPr>
          <w:lang w:bidi="en-US"/>
        </w:rPr>
        <w:t xml:space="preserve"> xpath method</w:t>
      </w:r>
      <w:r w:rsidR="00D94FC0">
        <w:rPr>
          <w:lang w:val="en-US"/>
        </w:rPr>
        <w:fldChar w:fldCharType="end"/>
      </w:r>
    </w:p>
    <w:p w14:paraId="7025C82A" w14:textId="07F67CEF" w:rsidR="00D84C56" w:rsidRPr="00E060F7" w:rsidRDefault="000F12FD"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01FFE">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01FFE">
        <w:t>Using of the method</w:t>
      </w:r>
      <w:r w:rsidR="00E01FFE" w:rsidRPr="00E060F7">
        <w:t xml:space="preserve"> </w:t>
      </w:r>
      <w:r w:rsidR="00E01FFE"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1" w:name="_Ref535679933"/>
      <w:r w:rsidRPr="00E060F7">
        <w:rPr>
          <w:lang w:bidi="en-US"/>
        </w:rPr>
        <w:t xml:space="preserve">Use </w:t>
      </w:r>
      <w:r>
        <w:rPr>
          <w:lang w:bidi="en-US"/>
        </w:rPr>
        <w:t>of</w:t>
      </w:r>
      <w:r w:rsidRPr="00E060F7">
        <w:rPr>
          <w:lang w:bidi="en-US"/>
        </w:rPr>
        <w:t xml:space="preserve"> xpath method</w:t>
      </w:r>
      <w:bookmarkEnd w:id="481"/>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635FC6E9"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E01FFE">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0F12FD" w:rsidP="007D4BA3">
      <w:pPr>
        <w:pStyle w:val="OdstavecSynteastyl"/>
        <w:numPr>
          <w:ilvl w:val="0"/>
          <w:numId w:val="27"/>
        </w:numPr>
        <w:rPr>
          <w:lang w:val="en-US"/>
        </w:rPr>
      </w:pPr>
      <w:hyperlink r:id="rId38"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0F12FD" w:rsidP="007D4BA3">
      <w:pPr>
        <w:pStyle w:val="OdstavecSynteastyl"/>
        <w:numPr>
          <w:ilvl w:val="0"/>
          <w:numId w:val="27"/>
        </w:numPr>
        <w:rPr>
          <w:lang w:val="en-US"/>
        </w:rPr>
      </w:pPr>
      <w:hyperlink r:id="rId39" w:history="1">
        <w:r w:rsidR="003D4404">
          <w:rPr>
            <w:rStyle w:val="Hypertextovodkaz"/>
            <w:lang w:val="en-US"/>
          </w:rPr>
          <w:t>http://xdef.syntea.cz/tutorial/en/example/C215.html</w:t>
        </w:r>
      </w:hyperlink>
      <w:r w:rsidR="00D84C56" w:rsidRPr="00E060F7">
        <w:rPr>
          <w:lang w:val="en-US"/>
        </w:rPr>
        <w:t>.</w:t>
      </w:r>
    </w:p>
    <w:p w14:paraId="1CFBAA1C" w14:textId="0ACF1B3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E01FFE">
        <w:rPr>
          <w:lang w:bidi="en-US"/>
        </w:rPr>
        <w:t>8.1.6.1</w:t>
      </w:r>
      <w:r w:rsidR="00EF650E" w:rsidRPr="00E060F7">
        <w:rPr>
          <w:lang w:bidi="en-US"/>
        </w:rPr>
        <w:fldChar w:fldCharType="end"/>
      </w:r>
      <w:r w:rsidRPr="00E060F7">
        <w:rPr>
          <w:lang w:bidi="en-US"/>
        </w:rPr>
        <w:t>.</w:t>
      </w:r>
    </w:p>
    <w:p w14:paraId="7DB9BF52" w14:textId="7599B269" w:rsidR="00D84C56" w:rsidRPr="00E060F7" w:rsidRDefault="000F12FD"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01FFE">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01FFE">
        <w:t>Using of the method</w:t>
      </w:r>
      <w:r w:rsidR="00E01FFE" w:rsidRPr="00E060F7">
        <w:t xml:space="preserve"> </w:t>
      </w:r>
      <w:r w:rsidR="00E01FFE" w:rsidRPr="00E060F7">
        <w:rPr>
          <w:rFonts w:ascii="Consolas" w:hAnsi="Consolas" w:cs="Consolas"/>
        </w:rPr>
        <w:t>from</w:t>
      </w:r>
      <w:r w:rsidR="00FF3A2C">
        <w:rPr>
          <w:lang w:val="en-US"/>
        </w:rPr>
        <w:fldChar w:fldCharType="end"/>
      </w:r>
    </w:p>
    <w:p w14:paraId="59EDB41C" w14:textId="31A8FD26" w:rsidR="00D84C56" w:rsidRPr="00E060F7" w:rsidRDefault="000F12FD"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E01FFE">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E01FFE" w:rsidRPr="00E060F7">
        <w:rPr>
          <w:lang w:val="en-US"/>
        </w:rPr>
        <w:t>Extern</w:t>
      </w:r>
      <w:r w:rsidR="00E01FFE">
        <w:rPr>
          <w:lang w:val="en-US"/>
        </w:rPr>
        <w:t>al</w:t>
      </w:r>
      <w:r w:rsidR="00E01FFE" w:rsidRPr="00E060F7">
        <w:rPr>
          <w:lang w:val="en-US"/>
        </w:rPr>
        <w:t xml:space="preserve"> instan</w:t>
      </w:r>
      <w:r w:rsidR="00E01FFE">
        <w:rPr>
          <w:lang w:val="en-US"/>
        </w:rPr>
        <w:t>ce</w:t>
      </w:r>
      <w:r w:rsidR="00E01FFE" w:rsidRPr="00E060F7">
        <w:rPr>
          <w:lang w:val="en-US"/>
        </w:rPr>
        <w:t xml:space="preserve"> met</w:t>
      </w:r>
      <w:r w:rsidR="00E01FFE">
        <w:rPr>
          <w:lang w:val="en-US"/>
        </w:rPr>
        <w:t>h</w:t>
      </w:r>
      <w:r w:rsidR="00E01FFE" w:rsidRPr="00E060F7">
        <w:rPr>
          <w:lang w:val="en-US"/>
        </w:rPr>
        <w:t>od</w:t>
      </w:r>
      <w:r w:rsidR="00E01FFE">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2" w:name="_Ref535678933"/>
      <w:bookmarkStart w:id="483" w:name="_Ref535679236"/>
      <w:bookmarkStart w:id="484" w:name="_Ref535679571"/>
      <w:bookmarkStart w:id="485" w:name="_Ref535679871"/>
      <w:bookmarkStart w:id="486" w:name="_Ref535680405"/>
      <w:bookmarkStart w:id="487" w:name="_Toc48043350"/>
      <w:r>
        <w:rPr>
          <w:lang w:bidi="en-US"/>
        </w:rPr>
        <w:t>C</w:t>
      </w:r>
      <w:r w:rsidRPr="00E060F7">
        <w:rPr>
          <w:lang w:bidi="en-US"/>
        </w:rPr>
        <w:t>onstruction of element from ResultSet</w:t>
      </w:r>
      <w:bookmarkEnd w:id="482"/>
      <w:bookmarkEnd w:id="483"/>
      <w:bookmarkEnd w:id="484"/>
      <w:bookmarkEnd w:id="485"/>
      <w:bookmarkEnd w:id="486"/>
      <w:bookmarkEnd w:id="487"/>
    </w:p>
    <w:p w14:paraId="5DD1F1A8" w14:textId="77777777" w:rsidR="00D84C56" w:rsidRPr="00E060F7" w:rsidRDefault="000F12FD"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4371EFF5" w:rsidR="00D84C56" w:rsidRPr="00E060F7" w:rsidRDefault="000F12FD"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E01FFE">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E01FFE" w:rsidRPr="00E060F7">
        <w:rPr>
          <w:lang w:bidi="en-US"/>
        </w:rPr>
        <w:t>Construction of elements</w:t>
      </w:r>
      <w:r w:rsidR="00FF3A2C">
        <w:rPr>
          <w:lang w:val="en-US"/>
        </w:rPr>
        <w:fldChar w:fldCharType="end"/>
      </w:r>
    </w:p>
    <w:p w14:paraId="17014887" w14:textId="5AE0AD5D" w:rsidR="00D84C56" w:rsidRPr="00E060F7" w:rsidRDefault="000F12FD"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E01FFE">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E01FFE"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AB42759"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E01FFE">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09926609"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E01FFE">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3B4880A9"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E01FFE">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31B04F45"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E01FFE">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0287AC4B" w:rsidR="00D84C56" w:rsidRPr="00E060F7" w:rsidRDefault="000F12FD"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01FF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01FFE">
        <w:rPr>
          <w:lang w:val="en-US"/>
        </w:rPr>
        <w:t xml:space="preserve">The source </w:t>
      </w:r>
      <w:r w:rsidR="00E01FFE" w:rsidRPr="00E060F7">
        <w:rPr>
          <w:lang w:val="en-US"/>
        </w:rPr>
        <w:t xml:space="preserve">data </w:t>
      </w:r>
      <w:r w:rsidR="00E01FFE">
        <w:rPr>
          <w:lang w:val="en-US"/>
        </w:rPr>
        <w:t>used as the</w:t>
      </w:r>
      <w:r w:rsidR="00E01FFE" w:rsidRPr="00E060F7">
        <w:rPr>
          <w:lang w:val="en-US"/>
        </w:rPr>
        <w:t xml:space="preserve"> </w:t>
      </w:r>
      <w:r w:rsidR="00E01FFE">
        <w:rPr>
          <w:lang w:val="en-US"/>
        </w:rPr>
        <w:t>c</w:t>
      </w:r>
      <w:r w:rsidR="00E01FFE" w:rsidRPr="00E060F7">
        <w:rPr>
          <w:lang w:val="en-US"/>
        </w:rPr>
        <w:t xml:space="preserve">ontext </w:t>
      </w:r>
      <w:r w:rsidR="00E01FFE">
        <w:rPr>
          <w:lang w:val="en-US"/>
        </w:rPr>
        <w:t>used for the c</w:t>
      </w:r>
      <w:r w:rsidR="00E01FFE" w:rsidRPr="00E060F7">
        <w:rPr>
          <w:lang w:val="en-US"/>
        </w:rPr>
        <w:t>onstru</w:t>
      </w:r>
      <w:r w:rsidR="00E01FFE">
        <w:rPr>
          <w:lang w:val="en-US"/>
        </w:rPr>
        <w:t xml:space="preserve">ction of </w:t>
      </w:r>
      <w:r w:rsidR="00E01FFE" w:rsidRPr="00E060F7">
        <w:rPr>
          <w:lang w:val="en-US"/>
        </w:rPr>
        <w:t>XML do</w:t>
      </w:r>
      <w:r w:rsidR="00E01FFE">
        <w:rPr>
          <w:lang w:val="en-US"/>
        </w:rPr>
        <w:t>c</w:t>
      </w:r>
      <w:r w:rsidR="00E01FFE" w:rsidRPr="00E060F7">
        <w:rPr>
          <w:lang w:val="en-US"/>
        </w:rPr>
        <w:t>ument</w:t>
      </w:r>
      <w:r w:rsidR="00FF3A2C">
        <w:rPr>
          <w:lang w:val="en-US"/>
        </w:rPr>
        <w:fldChar w:fldCharType="end"/>
      </w:r>
    </w:p>
    <w:p w14:paraId="0A0EBA1D" w14:textId="46C1C847" w:rsidR="005B5DB4" w:rsidRPr="00E060F7" w:rsidRDefault="000F12FD"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E01FFE">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E01FFE"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8" w:name="_Ref353448185"/>
      <w:bookmarkStart w:id="489" w:name="_Toc354676929"/>
      <w:bookmarkStart w:id="490" w:name="_Toc48043351"/>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8"/>
      <w:bookmarkEnd w:id="489"/>
      <w:bookmarkEnd w:id="490"/>
    </w:p>
    <w:p w14:paraId="0161BC5B" w14:textId="4D113B16" w:rsidR="00D84C56" w:rsidRPr="00E060F7" w:rsidRDefault="000F12FD"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E01FFE">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E01FFE" w:rsidRPr="00E060F7">
        <w:rPr>
          <w:lang w:bidi="en-US"/>
        </w:rPr>
        <w:t>Construction of elements</w:t>
      </w:r>
      <w:r w:rsidR="00FF3A2C">
        <w:rPr>
          <w:lang w:val="en-US"/>
        </w:rPr>
        <w:fldChar w:fldCharType="end"/>
      </w:r>
    </w:p>
    <w:p w14:paraId="1D839340" w14:textId="5D9CECC0" w:rsidR="00D84C56" w:rsidRPr="00E060F7" w:rsidRDefault="000F12FD"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E01FFE">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E01FFE" w:rsidRPr="00E060F7">
        <w:rPr>
          <w:lang w:bidi="en-US"/>
        </w:rPr>
        <w:t>Construction of attributes and text nodes</w:t>
      </w:r>
      <w:r w:rsidR="00FF3A2C">
        <w:rPr>
          <w:lang w:val="en-US"/>
        </w:rPr>
        <w:fldChar w:fldCharType="end"/>
      </w:r>
    </w:p>
    <w:p w14:paraId="5BB4CDD3" w14:textId="46695455" w:rsidR="00D84C56" w:rsidRPr="00E060F7" w:rsidRDefault="000F12FD"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E01FFE">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E01FFE" w:rsidRPr="00E060F7">
        <w:rPr>
          <w:lang w:bidi="en-US"/>
        </w:rPr>
        <w:t>Construction of element from Cont</w:t>
      </w:r>
      <w:r w:rsidR="00E01FFE">
        <w:rPr>
          <w:lang w:bidi="en-US"/>
        </w:rPr>
        <w:t>ainer</w:t>
      </w:r>
      <w:r w:rsidR="00FF3A2C">
        <w:rPr>
          <w:lang w:val="en-US"/>
        </w:rPr>
        <w:fldChar w:fldCharType="end"/>
      </w:r>
    </w:p>
    <w:p w14:paraId="4248F93F" w14:textId="3EDB81EB" w:rsidR="00D84C56" w:rsidRPr="00E060F7" w:rsidRDefault="000F12FD"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E01FFE">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E01FFE">
        <w:rPr>
          <w:lang w:bidi="en-US"/>
        </w:rPr>
        <w:t>C</w:t>
      </w:r>
      <w:r w:rsidR="00E01FFE" w:rsidRPr="00E060F7">
        <w:rPr>
          <w:lang w:bidi="en-US"/>
        </w:rPr>
        <w:t xml:space="preserve">onstruction of </w:t>
      </w:r>
      <w:r w:rsidR="00E01FFE">
        <w:rPr>
          <w:lang w:bidi="en-US"/>
        </w:rPr>
        <w:t>E</w:t>
      </w:r>
      <w:r w:rsidR="00E01FFE" w:rsidRPr="00E060F7">
        <w:rPr>
          <w:lang w:bidi="en-US"/>
        </w:rPr>
        <w:t xml:space="preserve">lement from </w:t>
      </w:r>
      <w:r w:rsidR="00E01FFE">
        <w:rPr>
          <w:lang w:bidi="en-US"/>
        </w:rPr>
        <w:t>E</w:t>
      </w:r>
      <w:r w:rsidR="00E01FFE" w:rsidRPr="00E060F7">
        <w:rPr>
          <w:lang w:bidi="en-US"/>
        </w:rPr>
        <w:t>lement</w:t>
      </w:r>
      <w:r w:rsidR="00FF3A2C">
        <w:rPr>
          <w:lang w:val="en-US"/>
        </w:rPr>
        <w:fldChar w:fldCharType="end"/>
      </w:r>
    </w:p>
    <w:p w14:paraId="048EC31A" w14:textId="46933616" w:rsidR="00D84C56" w:rsidRPr="00E060F7" w:rsidRDefault="000F12FD"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E01FFE">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E01FFE">
        <w:rPr>
          <w:lang w:bidi="en-US"/>
        </w:rPr>
        <w:t>C</w:t>
      </w:r>
      <w:r w:rsidR="00E01FFE" w:rsidRPr="00E060F7">
        <w:rPr>
          <w:lang w:bidi="en-US"/>
        </w:rPr>
        <w:t>onstruction of element from ResultSet</w:t>
      </w:r>
      <w:r w:rsidR="00FF3A2C">
        <w:rPr>
          <w:lang w:val="en-US"/>
        </w:rPr>
        <w:fldChar w:fldCharType="end"/>
      </w:r>
    </w:p>
    <w:p w14:paraId="73DF6E6B" w14:textId="3788993A"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3A97EEA6"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E01FFE">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0" w:history="1">
        <w:r w:rsidR="00E54CA1" w:rsidRPr="00FA35D1">
          <w:rPr>
            <w:rStyle w:val="Hypertextovodkaz"/>
            <w:rFonts w:cs="Calibri"/>
            <w:lang w:val="en-US"/>
          </w:rPr>
          <w:t>http://xdef.syntea.cz/tutorial/en/example/C341.html</w:t>
        </w:r>
      </w:hyperlink>
    </w:p>
    <w:p w14:paraId="0B42A2C6" w14:textId="512338F0"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E01FFE">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1"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lastRenderedPageBreak/>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927B3B2"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E01FFE">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2"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lastRenderedPageBreak/>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3"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13421912"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E01FFE">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lastRenderedPageBreak/>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4" w:history="1">
        <w:r w:rsidRPr="00FA35D1">
          <w:rPr>
            <w:rStyle w:val="Hypertextovodkaz"/>
            <w:rFonts w:cs="Calibri"/>
            <w:lang w:val="en-US"/>
          </w:rPr>
          <w:t>http://xdef.syntea.cz/tutorial/en/example/C345.html</w:t>
        </w:r>
      </w:hyperlink>
      <w:r w:rsidR="00D84C56" w:rsidRPr="00E060F7">
        <w:rPr>
          <w:lang w:val="en-US"/>
        </w:rPr>
        <w:t>.</w:t>
      </w:r>
    </w:p>
    <w:p w14:paraId="39D53382" w14:textId="4EB07142"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E01FFE">
        <w:rPr>
          <w:lang w:val="en-US"/>
        </w:rPr>
        <w:t>8.1.3</w:t>
      </w:r>
      <w:r w:rsidR="00D94FC0">
        <w:rPr>
          <w:lang w:val="en-US"/>
        </w:rPr>
        <w:fldChar w:fldCharType="end"/>
      </w:r>
      <w:r w:rsidR="00D84C56" w:rsidRPr="00E060F7">
        <w:rPr>
          <w:lang w:val="en-US"/>
        </w:rPr>
        <w:t>.</w:t>
      </w:r>
    </w:p>
    <w:p w14:paraId="4325E5E2" w14:textId="32B1F470" w:rsidR="00D84C56" w:rsidRPr="00E060F7" w:rsidRDefault="000F12FD"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E01FFE">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E01FFE">
        <w:t>Using of the method</w:t>
      </w:r>
      <w:r w:rsidR="00E01FFE" w:rsidRPr="00E060F7">
        <w:t xml:space="preserve"> </w:t>
      </w:r>
      <w:r w:rsidR="00E01FFE"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1" w:name="_Ref354130399"/>
      <w:bookmarkStart w:id="492" w:name="_Toc354676930"/>
      <w:r>
        <w:t>Using of the method</w:t>
      </w:r>
      <w:r w:rsidR="00D84C56" w:rsidRPr="00E060F7">
        <w:t xml:space="preserve"> </w:t>
      </w:r>
      <w:r w:rsidR="00D84C56" w:rsidRPr="00E060F7">
        <w:rPr>
          <w:rFonts w:ascii="Consolas" w:hAnsi="Consolas" w:cs="Consolas"/>
        </w:rPr>
        <w:t>from</w:t>
      </w:r>
      <w:bookmarkEnd w:id="491"/>
      <w:bookmarkEnd w:id="492"/>
      <w:r w:rsidR="00EF650E" w:rsidRPr="00E060F7">
        <w:fldChar w:fldCharType="begin"/>
      </w:r>
      <w:r w:rsidR="00D84C56" w:rsidRPr="00E060F7">
        <w:instrText xml:space="preserve"> XE "Metody:from" </w:instrText>
      </w:r>
      <w:r w:rsidR="00EF650E" w:rsidRPr="00E060F7">
        <w:fldChar w:fldCharType="end"/>
      </w:r>
    </w:p>
    <w:p w14:paraId="75BE12E5" w14:textId="5656B3F1" w:rsidR="00D84C56" w:rsidRPr="00E060F7" w:rsidRDefault="000F12FD"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E01FFE">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E01FFE" w:rsidRPr="00E060F7">
        <w:rPr>
          <w:lang w:bidi="en-US"/>
        </w:rPr>
        <w:t xml:space="preserve">Use </w:t>
      </w:r>
      <w:r w:rsidR="00E01FFE">
        <w:rPr>
          <w:lang w:bidi="en-US"/>
        </w:rPr>
        <w:t>of</w:t>
      </w:r>
      <w:r w:rsidR="00E01FFE" w:rsidRPr="00E060F7">
        <w:rPr>
          <w:lang w:bidi="en-US"/>
        </w:rPr>
        <w:t xml:space="preserve"> xpath method</w:t>
      </w:r>
      <w:r w:rsidR="00FF3A2C">
        <w:rPr>
          <w:lang w:val="en-US"/>
        </w:rPr>
        <w:fldChar w:fldCharType="end"/>
      </w:r>
    </w:p>
    <w:p w14:paraId="17E7DA7F" w14:textId="63517E40" w:rsidR="00D84C56" w:rsidRPr="00E060F7" w:rsidRDefault="000F12FD"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E01FFE">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E01FFE">
        <w:rPr>
          <w:lang w:val="en-US"/>
        </w:rPr>
        <w:t xml:space="preserve">The source </w:t>
      </w:r>
      <w:r w:rsidR="00E01FFE" w:rsidRPr="00E060F7">
        <w:rPr>
          <w:lang w:val="en-US"/>
        </w:rPr>
        <w:t xml:space="preserve">data </w:t>
      </w:r>
      <w:r w:rsidR="00E01FFE">
        <w:rPr>
          <w:lang w:val="en-US"/>
        </w:rPr>
        <w:t>used as the</w:t>
      </w:r>
      <w:r w:rsidR="00E01FFE" w:rsidRPr="00E060F7">
        <w:rPr>
          <w:lang w:val="en-US"/>
        </w:rPr>
        <w:t xml:space="preserve"> </w:t>
      </w:r>
      <w:r w:rsidR="00E01FFE">
        <w:rPr>
          <w:lang w:val="en-US"/>
        </w:rPr>
        <w:t>c</w:t>
      </w:r>
      <w:r w:rsidR="00E01FFE" w:rsidRPr="00E060F7">
        <w:rPr>
          <w:lang w:val="en-US"/>
        </w:rPr>
        <w:t xml:space="preserve">ontext </w:t>
      </w:r>
      <w:r w:rsidR="00E01FFE">
        <w:rPr>
          <w:lang w:val="en-US"/>
        </w:rPr>
        <w:t>used for the c</w:t>
      </w:r>
      <w:r w:rsidR="00E01FFE" w:rsidRPr="00E060F7">
        <w:rPr>
          <w:lang w:val="en-US"/>
        </w:rPr>
        <w:t>onstru</w:t>
      </w:r>
      <w:r w:rsidR="00E01FFE">
        <w:rPr>
          <w:lang w:val="en-US"/>
        </w:rPr>
        <w:t xml:space="preserve">ction of </w:t>
      </w:r>
      <w:r w:rsidR="00E01FFE" w:rsidRPr="00E060F7">
        <w:rPr>
          <w:lang w:val="en-US"/>
        </w:rPr>
        <w:t>XML do</w:t>
      </w:r>
      <w:r w:rsidR="00E01FFE">
        <w:rPr>
          <w:lang w:val="en-US"/>
        </w:rPr>
        <w:t>c</w:t>
      </w:r>
      <w:r w:rsidR="00E01FFE"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rPr>
          <w:lang w:val="en-US"/>
        </w:rPr>
      </w:pPr>
      <w:r w:rsidRPr="00407513">
        <w:lastRenderedPageBreak/>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E01FFE">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0F12FD"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http://xdef.syntea.cz/tutorial/en/example/C501.html</w:t>
        </w:r>
      </w:hyperlink>
    </w:p>
    <w:p w14:paraId="1D155D48" w14:textId="77777777" w:rsidR="007B00AD" w:rsidRPr="007B00AD" w:rsidRDefault="000F12FD"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http://xdef.syntea.cz/tutorial/en/example/C502.html</w:t>
        </w:r>
      </w:hyperlink>
    </w:p>
    <w:p w14:paraId="57A86401" w14:textId="77777777" w:rsidR="007B00AD" w:rsidRPr="00E060F7" w:rsidRDefault="000F12FD" w:rsidP="007D4BA3">
      <w:pPr>
        <w:pStyle w:val="OdstavecSynteastyl"/>
        <w:numPr>
          <w:ilvl w:val="0"/>
          <w:numId w:val="27"/>
        </w:numPr>
        <w:rPr>
          <w:lang w:val="en-US"/>
        </w:rPr>
      </w:pPr>
      <w:hyperlink r:id="rId47"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3"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3"/>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4" w:name="_Toc354414432"/>
      <w:bookmarkStart w:id="495" w:name="_Toc354414709"/>
      <w:bookmarkStart w:id="496" w:name="_Toc354499132"/>
      <w:bookmarkStart w:id="497" w:name="_Toc354499409"/>
      <w:bookmarkStart w:id="498" w:name="_Toc354499706"/>
      <w:bookmarkStart w:id="499" w:name="_Toc354499983"/>
      <w:bookmarkStart w:id="500" w:name="_Toc354505321"/>
      <w:bookmarkStart w:id="501" w:name="_Toc354505600"/>
      <w:bookmarkStart w:id="502" w:name="_Toc354676694"/>
      <w:bookmarkStart w:id="503" w:name="_Toc354676931"/>
      <w:bookmarkStart w:id="504" w:name="_Toc354912583"/>
      <w:bookmarkStart w:id="505" w:name="_Toc354917414"/>
      <w:bookmarkStart w:id="506" w:name="_Toc355016544"/>
      <w:bookmarkStart w:id="507" w:name="_Toc355016808"/>
      <w:bookmarkStart w:id="508" w:name="_Toc355312102"/>
      <w:bookmarkStart w:id="509" w:name="_Toc354414433"/>
      <w:bookmarkStart w:id="510" w:name="_Toc354414710"/>
      <w:bookmarkStart w:id="511" w:name="_Toc354499133"/>
      <w:bookmarkStart w:id="512" w:name="_Toc354499410"/>
      <w:bookmarkStart w:id="513" w:name="_Toc354499707"/>
      <w:bookmarkStart w:id="514" w:name="_Toc354499984"/>
      <w:bookmarkStart w:id="515" w:name="_Toc354505322"/>
      <w:bookmarkStart w:id="516" w:name="_Toc354505601"/>
      <w:bookmarkStart w:id="517" w:name="_Toc354676695"/>
      <w:bookmarkStart w:id="518" w:name="_Toc354676932"/>
      <w:bookmarkStart w:id="519" w:name="_Toc354912584"/>
      <w:bookmarkStart w:id="520" w:name="_Toc354917415"/>
      <w:bookmarkStart w:id="521" w:name="_Toc355016545"/>
      <w:bookmarkStart w:id="522" w:name="_Toc355016809"/>
      <w:bookmarkStart w:id="523" w:name="_Toc355312103"/>
      <w:bookmarkStart w:id="524" w:name="_Ref353373851"/>
      <w:bookmarkStart w:id="525" w:name="_Toc354676933"/>
      <w:bookmarkStart w:id="526" w:name="_Ref535678263"/>
      <w:bookmarkStart w:id="527" w:name="_Ref535678999"/>
      <w:bookmarkStart w:id="528" w:name="_Toc48043352"/>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4"/>
      <w:bookmarkEnd w:id="525"/>
      <w:r w:rsidR="008A2372">
        <w:rPr>
          <w:lang w:val="en-US"/>
        </w:rPr>
        <w:t>X-script variable</w:t>
      </w:r>
      <w:bookmarkEnd w:id="526"/>
      <w:bookmarkEnd w:id="527"/>
      <w:bookmarkEnd w:id="528"/>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474A1034" w:rsidR="00D84C56" w:rsidRPr="00E060F7" w:rsidRDefault="000F12FD"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E01FFE">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E01FFE" w:rsidRPr="00E060F7">
        <w:rPr>
          <w:lang w:val="en-US"/>
        </w:rPr>
        <w:t>De</w:t>
      </w:r>
      <w:r w:rsidR="00E01FFE">
        <w:rPr>
          <w:lang w:val="en-US"/>
        </w:rPr>
        <w:t>c</w:t>
      </w:r>
      <w:r w:rsidR="00E01FFE" w:rsidRPr="00E060F7">
        <w:rPr>
          <w:lang w:val="en-US"/>
        </w:rPr>
        <w:t>lara</w:t>
      </w:r>
      <w:r w:rsidR="00E01FFE">
        <w:rPr>
          <w:lang w:val="en-US"/>
        </w:rPr>
        <w:t>tion Section of</w:t>
      </w:r>
      <w:r w:rsidR="00E01FFE" w:rsidRPr="00E060F7">
        <w:rPr>
          <w:lang w:val="en-US"/>
        </w:rPr>
        <w:t xml:space="preserve"> X-defini</w:t>
      </w:r>
      <w:r w:rsidR="00E01FFE">
        <w:rPr>
          <w:lang w:val="en-US"/>
        </w:rPr>
        <w:t>tion</w:t>
      </w:r>
      <w:r w:rsidR="00FF3A2C">
        <w:rPr>
          <w:lang w:val="en-US"/>
        </w:rPr>
        <w:fldChar w:fldCharType="end"/>
      </w:r>
    </w:p>
    <w:p w14:paraId="6D9C739E" w14:textId="35652147" w:rsidR="00D84C56" w:rsidRPr="00E060F7" w:rsidRDefault="000F12FD"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01FFE" w:rsidRPr="00E060F7">
        <w:rPr>
          <w:lang w:val="en-US"/>
        </w:rPr>
        <w:t xml:space="preserve">Create </w:t>
      </w:r>
      <w:r w:rsidR="00E01FFE">
        <w:rPr>
          <w:lang w:val="en-US"/>
        </w:rPr>
        <w:t>S</w:t>
      </w:r>
      <w:r w:rsidR="00E01FFE" w:rsidRPr="00E060F7">
        <w:rPr>
          <w:lang w:val="en-US"/>
        </w:rPr>
        <w:t>e</w:t>
      </w:r>
      <w:r w:rsidR="00E01FFE">
        <w:rPr>
          <w:lang w:val="en-US"/>
        </w:rPr>
        <w:t>ction in</w:t>
      </w:r>
      <w:r w:rsidR="00E01FFE" w:rsidRPr="00E060F7">
        <w:rPr>
          <w:lang w:val="en-US"/>
        </w:rPr>
        <w:t xml:space="preserve"> </w:t>
      </w:r>
      <w:r w:rsidR="00E01FFE">
        <w:rPr>
          <w:lang w:val="en-US"/>
        </w:rPr>
        <w:t>X-script</w:t>
      </w:r>
      <w:r w:rsidR="00FF3A2C">
        <w:rPr>
          <w:lang w:val="en-US"/>
        </w:rPr>
        <w:fldChar w:fldCharType="end"/>
      </w:r>
    </w:p>
    <w:p w14:paraId="260C73D1" w14:textId="21F721EF"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9" w:name="_Ref535678291"/>
      <w:bookmarkStart w:id="530" w:name="_Ref535678395"/>
      <w:bookmarkStart w:id="531" w:name="_Ref535679018"/>
      <w:bookmarkStart w:id="532" w:name="_Ref535680303"/>
      <w:bookmarkStart w:id="533" w:name="_Toc48043353"/>
      <w:r w:rsidRPr="002F4AE3">
        <w:rPr>
          <w:lang w:val="en-US"/>
        </w:rPr>
        <w:t>Linking databases with X-definitions</w:t>
      </w:r>
      <w:bookmarkEnd w:id="529"/>
      <w:bookmarkEnd w:id="530"/>
      <w:bookmarkEnd w:id="531"/>
      <w:bookmarkEnd w:id="532"/>
      <w:bookmarkEnd w:id="533"/>
    </w:p>
    <w:p w14:paraId="2C7EB6ED" w14:textId="418BCB65" w:rsidR="00D84C56" w:rsidRPr="00E060F7" w:rsidRDefault="000F12FD"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01FFE" w:rsidRPr="00E060F7">
        <w:rPr>
          <w:lang w:val="en-US"/>
        </w:rPr>
        <w:t xml:space="preserve">Create </w:t>
      </w:r>
      <w:r w:rsidR="00E01FFE">
        <w:rPr>
          <w:lang w:val="en-US"/>
        </w:rPr>
        <w:t>S</w:t>
      </w:r>
      <w:r w:rsidR="00E01FFE" w:rsidRPr="00E060F7">
        <w:rPr>
          <w:lang w:val="en-US"/>
        </w:rPr>
        <w:t>e</w:t>
      </w:r>
      <w:r w:rsidR="00E01FFE">
        <w:rPr>
          <w:lang w:val="en-US"/>
        </w:rPr>
        <w:t>ction in</w:t>
      </w:r>
      <w:r w:rsidR="00E01FFE" w:rsidRPr="00E060F7">
        <w:rPr>
          <w:lang w:val="en-US"/>
        </w:rPr>
        <w:t xml:space="preserve"> </w:t>
      </w:r>
      <w:r w:rsidR="00E01FFE">
        <w:rPr>
          <w:lang w:val="en-US"/>
        </w:rPr>
        <w:t>X-script</w:t>
      </w:r>
      <w:r w:rsidR="00FF3A2C">
        <w:rPr>
          <w:lang w:val="en-US"/>
        </w:rPr>
        <w:fldChar w:fldCharType="end"/>
      </w:r>
    </w:p>
    <w:p w14:paraId="143C77BE" w14:textId="498CA931" w:rsidR="00D84C56" w:rsidRPr="00E060F7" w:rsidRDefault="000F12FD"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01FFE">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E01FFE" w:rsidRPr="00E060F7">
        <w:rPr>
          <w:lang w:val="en-US"/>
        </w:rPr>
        <w:t>Cont</w:t>
      </w:r>
      <w:r w:rsidR="00E01FFE">
        <w:rPr>
          <w:lang w:val="en-US"/>
        </w:rPr>
        <w:t>ainer</w:t>
      </w:r>
      <w:r w:rsidR="00FF3A2C">
        <w:rPr>
          <w:lang w:val="en-US"/>
        </w:rPr>
        <w:fldChar w:fldCharType="end"/>
      </w:r>
    </w:p>
    <w:p w14:paraId="6ECA7F19" w14:textId="77777777" w:rsidR="00D84C56" w:rsidRPr="00E060F7" w:rsidRDefault="000F12FD"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4" w:name="_Ref367718299"/>
      <w:bookmarkStart w:id="535" w:name="_Toc48043354"/>
      <w:r w:rsidRPr="00E060F7">
        <w:rPr>
          <w:lang w:val="en-US"/>
        </w:rPr>
        <w:t>Statement</w:t>
      </w:r>
      <w:bookmarkEnd w:id="534"/>
      <w:bookmarkEnd w:id="535"/>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202D80CC"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E01FFE">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6" w:name="_Ref367771678"/>
      <w:bookmarkStart w:id="537" w:name="_Toc48043355"/>
      <w:r>
        <w:rPr>
          <w:lang w:val="en-US"/>
        </w:rPr>
        <w:t>Closing resources</w:t>
      </w:r>
      <w:bookmarkEnd w:id="536"/>
      <w:bookmarkEnd w:id="537"/>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10540A8"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E01FFE">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8" w:name="_Toc354676935"/>
      <w:bookmarkStart w:id="539" w:name="_Ref355018853"/>
      <w:bookmarkStart w:id="540" w:name="_Ref355018908"/>
      <w:bookmarkStart w:id="541" w:name="_Ref355191766"/>
      <w:bookmarkStart w:id="542" w:name="_Ref535678410"/>
      <w:bookmarkStart w:id="543" w:name="_Ref535679048"/>
      <w:bookmarkStart w:id="544" w:name="_Toc48043356"/>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8"/>
      <w:bookmarkEnd w:id="539"/>
      <w:bookmarkEnd w:id="540"/>
      <w:bookmarkEnd w:id="541"/>
      <w:r>
        <w:rPr>
          <w:lang w:val="en-US"/>
        </w:rPr>
        <w:t>s</w:t>
      </w:r>
      <w:bookmarkEnd w:id="542"/>
      <w:bookmarkEnd w:id="543"/>
      <w:bookmarkEnd w:id="544"/>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5E01B90F" w:rsidR="00D84C56" w:rsidRPr="00E060F7" w:rsidRDefault="000F12FD"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E01FFE" w:rsidRPr="00E060F7">
        <w:rPr>
          <w:lang w:val="en-US"/>
        </w:rPr>
        <w:t xml:space="preserve">Create </w:t>
      </w:r>
      <w:r w:rsidR="00E01FFE">
        <w:rPr>
          <w:lang w:val="en-US"/>
        </w:rPr>
        <w:t>S</w:t>
      </w:r>
      <w:r w:rsidR="00E01FFE" w:rsidRPr="00E060F7">
        <w:rPr>
          <w:lang w:val="en-US"/>
        </w:rPr>
        <w:t>e</w:t>
      </w:r>
      <w:r w:rsidR="00E01FFE">
        <w:rPr>
          <w:lang w:val="en-US"/>
        </w:rPr>
        <w:t>ction in</w:t>
      </w:r>
      <w:r w:rsidR="00E01FFE" w:rsidRPr="00E060F7">
        <w:rPr>
          <w:lang w:val="en-US"/>
        </w:rPr>
        <w:t xml:space="preserve"> </w:t>
      </w:r>
      <w:r w:rsidR="00E01FFE">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E01FFE">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0F12FD"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http://xdef.syntea.cz/tutorial/en/example/C701.html</w:t>
        </w:r>
      </w:hyperlink>
    </w:p>
    <w:p w14:paraId="754CD11B" w14:textId="77777777" w:rsidR="00EB2B34" w:rsidRPr="007B00AD" w:rsidRDefault="000F12FD" w:rsidP="007D4BA3">
      <w:pPr>
        <w:pStyle w:val="OdstavecSynteastyl"/>
        <w:numPr>
          <w:ilvl w:val="0"/>
          <w:numId w:val="27"/>
        </w:numPr>
        <w:rPr>
          <w:lang w:val="en-US"/>
        </w:rPr>
      </w:pPr>
      <w:hyperlink r:id="rId50"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5" w:name="_Toc354676936"/>
      <w:bookmarkStart w:id="546" w:name="_Ref355183390"/>
      <w:bookmarkStart w:id="547" w:name="_Ref535678428"/>
      <w:bookmarkStart w:id="548" w:name="_Ref535679068"/>
      <w:bookmarkStart w:id="549" w:name="_Toc48043357"/>
      <w:r>
        <w:rPr>
          <w:lang w:val="en-US"/>
        </w:rPr>
        <w:t>C</w:t>
      </w:r>
      <w:r w:rsidR="001721D2">
        <w:rPr>
          <w:lang w:val="en-US"/>
        </w:rPr>
        <w:t>onstruction of</w:t>
      </w:r>
      <w:r w:rsidR="00D84C56" w:rsidRPr="00E060F7">
        <w:rPr>
          <w:lang w:val="en-US"/>
        </w:rPr>
        <w:t xml:space="preserve"> </w:t>
      </w:r>
      <w:bookmarkEnd w:id="545"/>
      <w:bookmarkEnd w:id="546"/>
      <w:r>
        <w:rPr>
          <w:lang w:val="en-US"/>
        </w:rPr>
        <w:t>group</w:t>
      </w:r>
      <w:r w:rsidR="001721D2">
        <w:rPr>
          <w:lang w:val="en-US"/>
        </w:rPr>
        <w:t>s</w:t>
      </w:r>
      <w:bookmarkEnd w:id="547"/>
      <w:bookmarkEnd w:id="548"/>
      <w:bookmarkEnd w:id="549"/>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3F088C1D" w:rsidR="00D84C56" w:rsidRPr="00E060F7" w:rsidRDefault="000F12FD"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E01FFE">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E01FFE">
        <w:rPr>
          <w:lang w:val="en-US"/>
        </w:rPr>
        <w:t>Group Specifications</w:t>
      </w:r>
      <w:r w:rsidR="00F83983">
        <w:rPr>
          <w:lang w:val="en-US"/>
        </w:rPr>
        <w:fldChar w:fldCharType="end"/>
      </w:r>
    </w:p>
    <w:p w14:paraId="253B52B2" w14:textId="40EDD56F" w:rsidR="00D84C56" w:rsidRPr="00E060F7" w:rsidRDefault="000F12FD"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01FFE" w:rsidRPr="00E060F7">
        <w:rPr>
          <w:lang w:val="en-US"/>
        </w:rPr>
        <w:t xml:space="preserve">Create </w:t>
      </w:r>
      <w:r w:rsidR="00E01FFE">
        <w:rPr>
          <w:lang w:val="en-US"/>
        </w:rPr>
        <w:t>S</w:t>
      </w:r>
      <w:r w:rsidR="00E01FFE" w:rsidRPr="00E060F7">
        <w:rPr>
          <w:lang w:val="en-US"/>
        </w:rPr>
        <w:t>e</w:t>
      </w:r>
      <w:r w:rsidR="00E01FFE">
        <w:rPr>
          <w:lang w:val="en-US"/>
        </w:rPr>
        <w:t>ction in</w:t>
      </w:r>
      <w:r w:rsidR="00E01FFE" w:rsidRPr="00E060F7">
        <w:rPr>
          <w:lang w:val="en-US"/>
        </w:rPr>
        <w:t xml:space="preserve"> </w:t>
      </w:r>
      <w:r w:rsidR="00E01FFE">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50" w:name="_Toc354676937"/>
      <w:bookmarkStart w:id="551" w:name="_Toc48043358"/>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50"/>
      <w:r w:rsidR="001721D2">
        <w:rPr>
          <w:lang w:val="en-US"/>
        </w:rPr>
        <w:t>s</w:t>
      </w:r>
      <w:r w:rsidR="00F468D4">
        <w:rPr>
          <w:lang w:val="en-US"/>
        </w:rPr>
        <w:t xml:space="preserve"> (group xd:sequence)</w:t>
      </w:r>
      <w:bookmarkEnd w:id="551"/>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3115034"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E01FFE">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1" w:history="1">
        <w:r w:rsidRPr="00F9510C">
          <w:rPr>
            <w:rStyle w:val="Hypertextovodkaz"/>
            <w:rFonts w:cs="Calibri"/>
            <w:lang w:val="en-US"/>
          </w:rPr>
          <w:t>http://xdef.syntea.cz/tutorial/en/example/C311.html</w:t>
        </w:r>
      </w:hyperlink>
      <w:r w:rsidRPr="00E060F7">
        <w:rPr>
          <w:lang w:val="en-US"/>
        </w:rPr>
        <w:t>.</w:t>
      </w:r>
    </w:p>
    <w:p w14:paraId="772208A7" w14:textId="3257BF3A"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E01FFE">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0F12FD"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http://xdef.syntea.cz/tutorial/en/example/C312.html</w:t>
        </w:r>
      </w:hyperlink>
    </w:p>
    <w:p w14:paraId="3B9D1420" w14:textId="77777777" w:rsidR="00F468D4" w:rsidRDefault="000F12FD"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0F12FD" w:rsidP="007D4BA3">
      <w:pPr>
        <w:pStyle w:val="OdstavecSynteastyl"/>
        <w:numPr>
          <w:ilvl w:val="0"/>
          <w:numId w:val="27"/>
        </w:numPr>
        <w:rPr>
          <w:lang w:val="en-US"/>
        </w:rPr>
      </w:pPr>
      <w:hyperlink r:id="rId54"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2" w:name="_Toc48043359"/>
      <w:r>
        <w:rPr>
          <w:lang w:val="en-US"/>
        </w:rPr>
        <w:t>Arbitrary order of elements (group xd:mixed)</w:t>
      </w:r>
      <w:bookmarkEnd w:id="552"/>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74611592"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E01FFE">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0F12FD"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http://xdef.syntea.cz/tutorial/en/example/C322.html</w:t>
        </w:r>
      </w:hyperlink>
    </w:p>
    <w:p w14:paraId="17AE7F6E" w14:textId="77777777" w:rsidR="00DE1055" w:rsidRPr="00DE1055" w:rsidRDefault="000F12FD"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http://xdef.syntea.cz/tutorial/en/example/C341.html</w:t>
        </w:r>
      </w:hyperlink>
    </w:p>
    <w:p w14:paraId="1C5B6300" w14:textId="77777777" w:rsidR="00DE1055" w:rsidRPr="00E060F7" w:rsidRDefault="000F12FD" w:rsidP="007D4BA3">
      <w:pPr>
        <w:pStyle w:val="OdstavecSynteastyl"/>
        <w:numPr>
          <w:ilvl w:val="0"/>
          <w:numId w:val="27"/>
        </w:numPr>
        <w:rPr>
          <w:lang w:val="en-US"/>
        </w:rPr>
      </w:pPr>
      <w:hyperlink r:id="rId58"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3" w:name="_Toc48043360"/>
      <w:r>
        <w:rPr>
          <w:lang w:val="en-US"/>
        </w:rPr>
        <w:t>Choice of elements (xd:choice group)</w:t>
      </w:r>
      <w:bookmarkEnd w:id="553"/>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0"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0F12FD"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http://xdef.syntea.cz/tutorial/en/example/C421.html</w:t>
        </w:r>
      </w:hyperlink>
    </w:p>
    <w:p w14:paraId="242258CD" w14:textId="77777777" w:rsidR="00D84C56" w:rsidRPr="00E060F7" w:rsidRDefault="000F12FD" w:rsidP="007D4BA3">
      <w:pPr>
        <w:pStyle w:val="OdstavecSynteastyl"/>
        <w:numPr>
          <w:ilvl w:val="0"/>
          <w:numId w:val="27"/>
        </w:numPr>
        <w:rPr>
          <w:lang w:val="en-US"/>
        </w:rPr>
      </w:pPr>
      <w:hyperlink r:id="rId62"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4" w:name="_Ref535678454"/>
      <w:bookmarkStart w:id="555" w:name="_Ref535679087"/>
      <w:bookmarkStart w:id="556" w:name="_Toc48043361"/>
      <w:r w:rsidRPr="0059154E">
        <w:rPr>
          <w:lang w:val="en-US"/>
        </w:rPr>
        <w:t>Combination of validation and construction mode</w:t>
      </w:r>
      <w:bookmarkEnd w:id="554"/>
      <w:bookmarkEnd w:id="555"/>
      <w:bookmarkEnd w:id="556"/>
    </w:p>
    <w:p w14:paraId="525D6402" w14:textId="07EB160C" w:rsidR="00D84C56" w:rsidRPr="00E060F7" w:rsidRDefault="000F12FD"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01FFE" w:rsidRPr="00E060F7">
        <w:rPr>
          <w:lang w:val="en-US"/>
        </w:rPr>
        <w:t xml:space="preserve">Create </w:t>
      </w:r>
      <w:r w:rsidR="00E01FFE">
        <w:rPr>
          <w:lang w:val="en-US"/>
        </w:rPr>
        <w:t>S</w:t>
      </w:r>
      <w:r w:rsidR="00E01FFE" w:rsidRPr="00E060F7">
        <w:rPr>
          <w:lang w:val="en-US"/>
        </w:rPr>
        <w:t>e</w:t>
      </w:r>
      <w:r w:rsidR="00E01FFE">
        <w:rPr>
          <w:lang w:val="en-US"/>
        </w:rPr>
        <w:t>ction in</w:t>
      </w:r>
      <w:r w:rsidR="00E01FFE" w:rsidRPr="00E060F7">
        <w:rPr>
          <w:lang w:val="en-US"/>
        </w:rPr>
        <w:t xml:space="preserve"> </w:t>
      </w:r>
      <w:r w:rsidR="00E01FFE">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7" w:name="_Toc354676941"/>
      <w:bookmarkStart w:id="558" w:name="_Toc48043362"/>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7"/>
      <w:r w:rsidR="003A7E55">
        <w:rPr>
          <w:lang w:val="en-US"/>
        </w:rPr>
        <w:t>mode</w:t>
      </w:r>
      <w:bookmarkEnd w:id="558"/>
    </w:p>
    <w:p w14:paraId="7EC85019" w14:textId="67060538" w:rsidR="00D84C56" w:rsidRPr="00E060F7" w:rsidRDefault="000F12FD"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E01FFE">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E01FFE" w:rsidRPr="00E060F7">
        <w:rPr>
          <w:lang w:val="en-US"/>
        </w:rPr>
        <w:t>H</w:t>
      </w:r>
      <w:r w:rsidR="00E01FFE">
        <w:rPr>
          <w:lang w:val="en-US"/>
        </w:rPr>
        <w:t>ead of</w:t>
      </w:r>
      <w:r w:rsidR="00E01FFE" w:rsidRPr="00E060F7">
        <w:rPr>
          <w:lang w:val="en-US"/>
        </w:rPr>
        <w:t xml:space="preserve"> X-defini</w:t>
      </w:r>
      <w:r w:rsidR="00E01FFE">
        <w:rPr>
          <w:lang w:val="en-US"/>
        </w:rPr>
        <w:t>tion</w:t>
      </w:r>
      <w:r w:rsidR="00F83983">
        <w:rPr>
          <w:lang w:val="en-US"/>
        </w:rPr>
        <w:fldChar w:fldCharType="end"/>
      </w:r>
    </w:p>
    <w:p w14:paraId="65B5C1CC" w14:textId="2B69F8BA"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E01FFE">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5DE6039C"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E01FFE">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9" w:name="_Toc354676942"/>
      <w:bookmarkStart w:id="560" w:name="_Ref354677181"/>
      <w:bookmarkStart w:id="561" w:name="_Toc48043363"/>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9"/>
      <w:bookmarkEnd w:id="560"/>
      <w:r>
        <w:rPr>
          <w:lang w:val="en-US"/>
        </w:rPr>
        <w:t>mode</w:t>
      </w:r>
      <w:bookmarkEnd w:id="561"/>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0F12FD" w:rsidP="007D4BA3">
      <w:pPr>
        <w:pStyle w:val="OdstavecSynteastyl"/>
        <w:numPr>
          <w:ilvl w:val="0"/>
          <w:numId w:val="27"/>
        </w:numPr>
        <w:rPr>
          <w:lang w:val="en-US"/>
        </w:rPr>
      </w:pPr>
      <w:hyperlink r:id="rId65" w:history="1">
        <w:r w:rsidR="000E33E0" w:rsidRPr="00F9510C">
          <w:rPr>
            <w:rStyle w:val="Hypertextovodkaz"/>
            <w:rFonts w:cs="Calibri"/>
            <w:lang w:val="en-US"/>
          </w:rPr>
          <w:t>http://xdef.syntea.cz/tutorial/en/example/C602.html</w:t>
        </w:r>
      </w:hyperlink>
    </w:p>
    <w:p w14:paraId="24A9A605" w14:textId="77777777" w:rsidR="00D0181C" w:rsidRPr="00D0181C" w:rsidRDefault="000F12FD" w:rsidP="007D4BA3">
      <w:pPr>
        <w:pStyle w:val="OdstavecSynteastyl"/>
        <w:numPr>
          <w:ilvl w:val="0"/>
          <w:numId w:val="27"/>
        </w:numPr>
        <w:rPr>
          <w:rStyle w:val="Hypertextovodkaz"/>
          <w:color w:val="auto"/>
          <w:u w:val="none"/>
          <w:lang w:val="en-US"/>
        </w:rPr>
      </w:pPr>
      <w:hyperlink r:id="rId66" w:history="1">
        <w:r w:rsidR="000E33E0" w:rsidRPr="00D0181C">
          <w:rPr>
            <w:rStyle w:val="Hypertextovodkaz"/>
            <w:rFonts w:cs="Calibri"/>
            <w:lang w:val="en-US"/>
          </w:rPr>
          <w:t>http://xdef.syntea.cz/tutorial/en/example/C603.html</w:t>
        </w:r>
      </w:hyperlink>
    </w:p>
    <w:p w14:paraId="1B52E03D" w14:textId="20640CDD" w:rsidR="00D84C56" w:rsidRPr="00D0181C" w:rsidRDefault="000F12FD"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E01FFE">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2" w:name="_Ref527218387"/>
      <w:bookmarkStart w:id="563" w:name="_Toc48043364"/>
      <w:r w:rsidRPr="000E33E0">
        <w:rPr>
          <w:lang w:val="en-US"/>
        </w:rPr>
        <w:t xml:space="preserve">Example </w:t>
      </w:r>
      <w:r>
        <w:rPr>
          <w:lang w:val="en-US"/>
        </w:rPr>
        <w:t>of</w:t>
      </w:r>
      <w:r w:rsidRPr="000E33E0">
        <w:rPr>
          <w:lang w:val="en-US"/>
        </w:rPr>
        <w:t xml:space="preserve"> XML transformation into HTML</w:t>
      </w:r>
      <w:bookmarkEnd w:id="562"/>
      <w:bookmarkEnd w:id="563"/>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24D69C9F" w:rsidR="00D84C56" w:rsidRPr="00E060F7" w:rsidRDefault="000F12FD"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01FFE">
        <w:rPr>
          <w:lang w:val="en-US"/>
        </w:rPr>
        <w:t xml:space="preserve">Description of structure of XML document by </w:t>
      </w:r>
      <w:r w:rsidR="00E01FFE" w:rsidRPr="00E060F7">
        <w:rPr>
          <w:lang w:val="en-US"/>
        </w:rPr>
        <w:t>X-definition</w:t>
      </w:r>
      <w:r w:rsidR="00F83983">
        <w:rPr>
          <w:lang w:val="en-US"/>
        </w:rPr>
        <w:fldChar w:fldCharType="end"/>
      </w:r>
    </w:p>
    <w:p w14:paraId="2CBBFDCF" w14:textId="39A507AC" w:rsidR="00D84C56" w:rsidRPr="00E060F7" w:rsidRDefault="000F12FD"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E01FFE">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F83983">
        <w:rPr>
          <w:lang w:val="en-US"/>
        </w:rPr>
        <w:fldChar w:fldCharType="end"/>
      </w:r>
    </w:p>
    <w:p w14:paraId="4304BD66" w14:textId="5B2BF9AF" w:rsidR="00D84C56" w:rsidRPr="00E060F7" w:rsidRDefault="000F12FD"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01FFE" w:rsidRPr="00E060F7">
        <w:rPr>
          <w:lang w:val="en-US"/>
        </w:rPr>
        <w:t xml:space="preserve">Create </w:t>
      </w:r>
      <w:r w:rsidR="00E01FFE">
        <w:rPr>
          <w:lang w:val="en-US"/>
        </w:rPr>
        <w:t>S</w:t>
      </w:r>
      <w:r w:rsidR="00E01FFE" w:rsidRPr="00E060F7">
        <w:rPr>
          <w:lang w:val="en-US"/>
        </w:rPr>
        <w:t>e</w:t>
      </w:r>
      <w:r w:rsidR="00E01FFE">
        <w:rPr>
          <w:lang w:val="en-US"/>
        </w:rPr>
        <w:t>ction in</w:t>
      </w:r>
      <w:r w:rsidR="00E01FFE" w:rsidRPr="00E060F7">
        <w:rPr>
          <w:lang w:val="en-US"/>
        </w:rPr>
        <w:t xml:space="preserve"> </w:t>
      </w:r>
      <w:r w:rsidR="00E01FFE">
        <w:rPr>
          <w:lang w:val="en-US"/>
        </w:rPr>
        <w:t>X-script</w:t>
      </w:r>
      <w:r w:rsidR="00F83983">
        <w:rPr>
          <w:lang w:val="en-US"/>
        </w:rPr>
        <w:fldChar w:fldCharType="end"/>
      </w:r>
    </w:p>
    <w:p w14:paraId="27E2CBAC" w14:textId="3E5E9F09"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E01FFE" w:rsidRPr="00E01FFE">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E01FFE">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245FE07E"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E01FFE" w:rsidRPr="00E01FFE">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E01FFE">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2537698E" w:rsidR="00D84C56" w:rsidRPr="00E060F7" w:rsidRDefault="000F12FD"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E01FFE">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E01FFE" w:rsidRPr="00E060F7">
        <w:rPr>
          <w:lang w:val="en-US"/>
        </w:rPr>
        <w:t>X-defini</w:t>
      </w:r>
      <w:r w:rsidR="00E01FFE">
        <w:rPr>
          <w:lang w:val="en-US"/>
        </w:rPr>
        <w:t>tion</w:t>
      </w:r>
      <w:r w:rsidR="00E01FFE" w:rsidRPr="00E060F7">
        <w:rPr>
          <w:lang w:val="en-US"/>
        </w:rPr>
        <w:t xml:space="preserve"> </w:t>
      </w:r>
      <w:r w:rsidR="00E01FFE">
        <w:rPr>
          <w:lang w:val="en-US"/>
        </w:rPr>
        <w:t>of</w:t>
      </w:r>
      <w:r w:rsidR="00E01FFE" w:rsidRPr="00E060F7">
        <w:rPr>
          <w:lang w:val="en-US"/>
        </w:rPr>
        <w:t xml:space="preserve"> HTML do</w:t>
      </w:r>
      <w:r w:rsidR="00E01FFE">
        <w:rPr>
          <w:lang w:val="en-US"/>
        </w:rPr>
        <w:t>c</w:t>
      </w:r>
      <w:r w:rsidR="00E01FFE" w:rsidRPr="00E060F7">
        <w:rPr>
          <w:lang w:val="en-US"/>
        </w:rPr>
        <w:t>ument</w:t>
      </w:r>
      <w:r w:rsidR="00F83983">
        <w:rPr>
          <w:lang w:val="en-US"/>
        </w:rPr>
        <w:fldChar w:fldCharType="end"/>
      </w:r>
    </w:p>
    <w:p w14:paraId="6AB4A875" w14:textId="41804144" w:rsidR="00D84C56" w:rsidRPr="00E060F7" w:rsidRDefault="000F12FD"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E01FFE">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E01FFE" w:rsidRPr="00E060F7">
        <w:rPr>
          <w:lang w:val="en-US"/>
        </w:rPr>
        <w:t>Create se</w:t>
      </w:r>
      <w:r w:rsidR="00E01FFE">
        <w:rPr>
          <w:lang w:val="en-US"/>
        </w:rPr>
        <w:t>ction</w:t>
      </w:r>
      <w:r w:rsidR="00E01FFE" w:rsidRPr="00E060F7">
        <w:rPr>
          <w:lang w:val="en-US"/>
        </w:rPr>
        <w:t xml:space="preserve"> </w:t>
      </w:r>
      <w:r w:rsidR="00E01FFE">
        <w:rPr>
          <w:lang w:val="en-US"/>
        </w:rPr>
        <w:t>used to construct a</w:t>
      </w:r>
      <w:r w:rsidR="00E01FFE" w:rsidRPr="00E060F7">
        <w:rPr>
          <w:lang w:val="en-US"/>
        </w:rPr>
        <w:t xml:space="preserve"> HTML do</w:t>
      </w:r>
      <w:r w:rsidR="00E01FFE">
        <w:rPr>
          <w:lang w:val="en-US"/>
        </w:rPr>
        <w:t>c</w:t>
      </w:r>
      <w:r w:rsidR="00E01FFE" w:rsidRPr="00E060F7">
        <w:rPr>
          <w:lang w:val="en-US"/>
        </w:rPr>
        <w:t>ument</w:t>
      </w:r>
      <w:r w:rsidR="00F83983">
        <w:rPr>
          <w:lang w:val="en-US"/>
        </w:rPr>
        <w:fldChar w:fldCharType="end"/>
      </w:r>
    </w:p>
    <w:p w14:paraId="2FAF8060" w14:textId="036BB5E1" w:rsidR="00D84C56" w:rsidRPr="00E060F7" w:rsidRDefault="000F12FD"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01FFE">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E01FFE">
        <w:rPr>
          <w:lang w:val="en-US"/>
        </w:rPr>
        <w:t>Using of X</w:t>
      </w:r>
      <w:r w:rsidR="00E01FFE">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4" w:name="_Toc354676944"/>
      <w:bookmarkStart w:id="565" w:name="_Ref355019057"/>
      <w:bookmarkStart w:id="566" w:name="_Ref355019229"/>
      <w:bookmarkStart w:id="567" w:name="_Ref535681456"/>
      <w:bookmarkStart w:id="568" w:name="_Toc48043365"/>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4"/>
      <w:bookmarkEnd w:id="565"/>
      <w:bookmarkEnd w:id="566"/>
      <w:bookmarkEnd w:id="567"/>
      <w:bookmarkEnd w:id="568"/>
    </w:p>
    <w:p w14:paraId="7C979FD2" w14:textId="060DD3AB" w:rsidR="00D84C56" w:rsidRPr="00E060F7" w:rsidRDefault="000F12FD"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E01FFE">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E01FFE" w:rsidRPr="000E33E0">
        <w:rPr>
          <w:lang w:val="en-US"/>
        </w:rPr>
        <w:t xml:space="preserve">Example </w:t>
      </w:r>
      <w:r w:rsidR="00E01FFE">
        <w:rPr>
          <w:lang w:val="en-US"/>
        </w:rPr>
        <w:t>of</w:t>
      </w:r>
      <w:r w:rsidR="00E01FFE" w:rsidRPr="000E33E0">
        <w:rPr>
          <w:lang w:val="en-US"/>
        </w:rPr>
        <w:t xml:space="preserve"> XML transformation into HTML</w:t>
      </w:r>
      <w:r w:rsidR="00F83983">
        <w:rPr>
          <w:lang w:val="en-US"/>
        </w:rPr>
        <w:fldChar w:fldCharType="end"/>
      </w:r>
    </w:p>
    <w:p w14:paraId="5FDB2B01" w14:textId="0C56C1FF"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E01FFE">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48B2A084"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E01FFE">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07DC4F4C" w:rsidR="00D84C56" w:rsidRPr="00E060F7" w:rsidRDefault="000F12FD"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E01FFE">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E01FFE" w:rsidRPr="00E060F7">
        <w:rPr>
          <w:lang w:val="en-US"/>
        </w:rPr>
        <w:t xml:space="preserve">Create </w:t>
      </w:r>
      <w:r w:rsidR="00E01FFE">
        <w:rPr>
          <w:lang w:val="en-US"/>
        </w:rPr>
        <w:t>S</w:t>
      </w:r>
      <w:r w:rsidR="00E01FFE" w:rsidRPr="00E060F7">
        <w:rPr>
          <w:lang w:val="en-US"/>
        </w:rPr>
        <w:t>e</w:t>
      </w:r>
      <w:r w:rsidR="00E01FFE">
        <w:rPr>
          <w:lang w:val="en-US"/>
        </w:rPr>
        <w:t>ction in</w:t>
      </w:r>
      <w:r w:rsidR="00E01FFE" w:rsidRPr="00E060F7">
        <w:rPr>
          <w:lang w:val="en-US"/>
        </w:rPr>
        <w:t xml:space="preserve"> </w:t>
      </w:r>
      <w:r w:rsidR="00E01FFE">
        <w:rPr>
          <w:lang w:val="en-US"/>
        </w:rPr>
        <w:t>X-script</w:t>
      </w:r>
      <w:r w:rsidR="00F83983">
        <w:rPr>
          <w:lang w:val="en-US"/>
        </w:rPr>
        <w:fldChar w:fldCharType="end"/>
      </w:r>
    </w:p>
    <w:p w14:paraId="59771615" w14:textId="47C972F7" w:rsidR="00D84C56" w:rsidRPr="00E060F7" w:rsidRDefault="000F12FD"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01FFE">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E01FFE">
        <w:rPr>
          <w:lang w:val="en-US"/>
        </w:rPr>
        <w:t>Using of X</w:t>
      </w:r>
      <w:r w:rsidR="00E01FFE">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9" w:name="_Toc354676945"/>
      <w:bookmarkStart w:id="570" w:name="_Ref355019074"/>
      <w:bookmarkStart w:id="571" w:name="_Ref355190468"/>
      <w:bookmarkStart w:id="572" w:name="_Ref535681465"/>
      <w:bookmarkStart w:id="573" w:name="_Toc48043366"/>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9"/>
      <w:bookmarkEnd w:id="570"/>
      <w:bookmarkEnd w:id="571"/>
      <w:bookmarkEnd w:id="572"/>
      <w:bookmarkEnd w:id="573"/>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410DB564" w:rsidR="00D84C56" w:rsidRPr="00E060F7" w:rsidRDefault="000F12FD"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E01FFE">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E01FFE" w:rsidRPr="000E33E0">
        <w:rPr>
          <w:lang w:val="en-US"/>
        </w:rPr>
        <w:t xml:space="preserve">Example </w:t>
      </w:r>
      <w:r w:rsidR="00E01FFE">
        <w:rPr>
          <w:lang w:val="en-US"/>
        </w:rPr>
        <w:t>of</w:t>
      </w:r>
      <w:r w:rsidR="00E01FFE" w:rsidRPr="000E33E0">
        <w:rPr>
          <w:lang w:val="en-US"/>
        </w:rPr>
        <w:t xml:space="preserve"> XML transformation into HTML</w:t>
      </w:r>
      <w:r w:rsidR="00F83983">
        <w:rPr>
          <w:lang w:val="en-US"/>
        </w:rPr>
        <w:fldChar w:fldCharType="end"/>
      </w:r>
    </w:p>
    <w:p w14:paraId="3BBAEA5E" w14:textId="51F97989"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E01FFE">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w:t>
      </w:r>
      <w:r w:rsidRPr="0075313C">
        <w:rPr>
          <w:lang w:val="en-US"/>
        </w:rPr>
        <w:lastRenderedPageBreak/>
        <w:t>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3C35D7F9"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E01FFE">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4" w:name="_Ref535149047"/>
      <w:bookmarkStart w:id="575" w:name="_Ref535153080"/>
      <w:bookmarkStart w:id="576" w:name="_Toc48043367"/>
      <w:r>
        <w:rPr>
          <w:lang w:val="en-US"/>
        </w:rPr>
        <w:lastRenderedPageBreak/>
        <w:t>Using of X</w:t>
      </w:r>
      <w:r>
        <w:rPr>
          <w:lang w:val="en-US"/>
        </w:rPr>
        <w:noBreakHyphen/>
        <w:t>definitions in Java code</w:t>
      </w:r>
      <w:bookmarkEnd w:id="574"/>
      <w:bookmarkEnd w:id="575"/>
      <w:bookmarkEnd w:id="576"/>
    </w:p>
    <w:p w14:paraId="380D42E2" w14:textId="7E78E1F0" w:rsidR="00D84C56" w:rsidRDefault="000F12FD"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01FFE">
        <w:rPr>
          <w:lang w:val="en-US"/>
        </w:rPr>
        <w:t xml:space="preserve">Description of structure of XML document by </w:t>
      </w:r>
      <w:r w:rsidR="00E01FFE" w:rsidRPr="00E060F7">
        <w:rPr>
          <w:lang w:val="en-US"/>
        </w:rPr>
        <w:t>X-definition</w:t>
      </w:r>
      <w:r w:rsidR="00F83983">
        <w:rPr>
          <w:lang w:val="en-US"/>
        </w:rPr>
        <w:fldChar w:fldCharType="end"/>
      </w:r>
    </w:p>
    <w:p w14:paraId="6FCBB190" w14:textId="2B367B5E" w:rsidR="00F83983" w:rsidRPr="00E060F7" w:rsidRDefault="000F12FD"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E01FFE">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7569FC8F"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E01FFE">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E01FFE">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Pr="001B14DF">
        <w:rPr>
          <w:lang w:val="en-US"/>
        </w:rPr>
        <w:t>the warning messages are</w:t>
      </w:r>
      <w:r>
        <w:rPr>
          <w:lang w:val="en-US"/>
        </w:rPr>
        <w:t xml:space="preserve"> reported</w:t>
      </w:r>
      <w:r w:rsidR="00710040">
        <w:rPr>
          <w:lang w:val="en-US"/>
        </w:rPr>
        <w:t xml:space="preserve"> (it is the default value) </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3ED8BB55" w:rsidR="00D84C56" w:rsidRPr="00E060F7" w:rsidRDefault="000F12FD"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01FF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E01FFE">
        <w:rPr>
          <w:lang w:val="en-US"/>
        </w:rPr>
        <w:t>Running the validation mode</w:t>
      </w:r>
      <w:r w:rsidR="00F83983">
        <w:rPr>
          <w:lang w:val="en-US"/>
        </w:rPr>
        <w:fldChar w:fldCharType="end"/>
      </w:r>
    </w:p>
    <w:p w14:paraId="5F02F4F4" w14:textId="63769A5C" w:rsidR="00D84C56" w:rsidRPr="00E060F7" w:rsidRDefault="000F12FD"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01FFE">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01FFE"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7" w:name="_Ref535681690"/>
      <w:bookmarkStart w:id="578" w:name="_Ref535682530"/>
      <w:bookmarkStart w:id="579" w:name="_Toc48043368"/>
      <w:r>
        <w:rPr>
          <w:lang w:val="en-US"/>
        </w:rPr>
        <w:t>Running the validation mode</w:t>
      </w:r>
      <w:bookmarkEnd w:id="577"/>
      <w:bookmarkEnd w:id="578"/>
      <w:bookmarkEnd w:id="579"/>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328FED03" w:rsidR="00D84C56" w:rsidRPr="00E060F7" w:rsidRDefault="000F12FD"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E01FFE">
        <w:rPr>
          <w:lang w:val="en-US"/>
        </w:rPr>
        <w:t xml:space="preserve">Description of structure of XML document by </w:t>
      </w:r>
      <w:r w:rsidR="00E01FFE"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0DCE71E3" w:rsidR="00D84C56" w:rsidRPr="00E060F7" w:rsidRDefault="000F12FD"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E01FF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variables</w:t>
      </w:r>
      <w:r w:rsidR="00F83983">
        <w:rPr>
          <w:lang w:val="en-US"/>
        </w:rPr>
        <w:fldChar w:fldCharType="end"/>
      </w:r>
    </w:p>
    <w:p w14:paraId="3D338928" w14:textId="2ACA8681"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E01FFE">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63E26F19" w:rsidR="00D84C56" w:rsidRPr="00E060F7" w:rsidRDefault="000F12FD"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E01FFE">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E01FFE" w:rsidRPr="00E060F7">
        <w:rPr>
          <w:lang w:val="en-US"/>
        </w:rPr>
        <w:t>G</w:t>
      </w:r>
      <w:r w:rsidR="00E01FFE"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55351859" w:rsidR="00D84C56" w:rsidRPr="00E060F7" w:rsidRDefault="000F12FD"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01FFE">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80" w:name="_Ref342399853"/>
      <w:bookmarkStart w:id="581" w:name="_Toc354676948"/>
      <w:bookmarkStart w:id="582" w:name="_Ref363634759"/>
      <w:bookmarkStart w:id="583" w:name="_Toc48043369"/>
      <w:r w:rsidRPr="00160162">
        <w:rPr>
          <w:lang w:val="en-US"/>
        </w:rPr>
        <w:t>Start the XML document construction</w:t>
      </w:r>
      <w:bookmarkEnd w:id="580"/>
      <w:bookmarkEnd w:id="581"/>
      <w:bookmarkEnd w:id="582"/>
      <w:bookmarkEnd w:id="583"/>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589D376E" w:rsidR="00D84C56" w:rsidRPr="00E060F7" w:rsidRDefault="000F12FD"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01FFE">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7DCD1685"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E01FFE">
        <w:rPr>
          <w:lang w:val="en-US"/>
        </w:rPr>
        <w:t>9.6</w:t>
      </w:r>
      <w:r w:rsidR="00EF650E" w:rsidRPr="00E060F7">
        <w:rPr>
          <w:lang w:val="en-US"/>
        </w:rPr>
        <w:fldChar w:fldCharType="end"/>
      </w:r>
      <w:r w:rsidR="00F83983">
        <w:rPr>
          <w:lang w:val="en-US"/>
        </w:rPr>
        <w:t>.</w:t>
      </w:r>
    </w:p>
    <w:p w14:paraId="1209105F" w14:textId="7292BD5B"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E01FFE">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66329AAC"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E01FFE">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E01FFE" w:rsidRPr="00E060F7">
        <w:rPr>
          <w:lang w:val="en-US"/>
        </w:rPr>
        <w:t>G</w:t>
      </w:r>
      <w:r w:rsidR="00E01FFE"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34F1F8F2" w:rsidR="00D84C56" w:rsidRPr="00E060F7" w:rsidRDefault="000F12FD"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01FFE">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4" w:name="_Ref535946049"/>
      <w:bookmarkStart w:id="585" w:name="_Ref535946066"/>
      <w:bookmarkStart w:id="586" w:name="_Toc48043370"/>
      <w:r w:rsidRPr="0045477E">
        <w:rPr>
          <w:lang w:val="en-US"/>
        </w:rPr>
        <w:t xml:space="preserve">Alternate creation of </w:t>
      </w:r>
      <w:r>
        <w:rPr>
          <w:lang w:val="en-US"/>
        </w:rPr>
        <w:t>XDPool</w:t>
      </w:r>
      <w:bookmarkEnd w:id="584"/>
      <w:bookmarkEnd w:id="585"/>
      <w:bookmarkEnd w:id="586"/>
    </w:p>
    <w:p w14:paraId="5B549242" w14:textId="46EFF525" w:rsidR="00590E9E" w:rsidRPr="00E060F7" w:rsidRDefault="000F12FD"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E01FFE">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E01FFE">
        <w:rPr>
          <w:lang w:val="en-US"/>
        </w:rPr>
        <w:t>Running the validation mode</w:t>
      </w:r>
      <w:r w:rsidR="00590E9E">
        <w:rPr>
          <w:lang w:val="en-US"/>
        </w:rPr>
        <w:fldChar w:fldCharType="end"/>
      </w:r>
    </w:p>
    <w:p w14:paraId="1B33FF0B" w14:textId="44F7B9EF" w:rsidR="00D84C56" w:rsidRPr="00E060F7" w:rsidRDefault="000F12FD"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01FFE">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E01FFE"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362E428C"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E01FFE">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E01FFE" w:rsidRPr="00E01FFE">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7" w:name="_Toc354676950"/>
      <w:bookmarkStart w:id="588" w:name="_Toc48043371"/>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8"/>
    </w:p>
    <w:p w14:paraId="1A4C4448" w14:textId="30241D0E" w:rsidR="00EA0858" w:rsidRPr="00EA0858" w:rsidRDefault="000F12FD"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E01FFE">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542A14">
        <w:rPr>
          <w:lang w:val="en-US"/>
        </w:rPr>
        <w:fldChar w:fldCharType="end"/>
      </w:r>
    </w:p>
    <w:p w14:paraId="7AE42BA2" w14:textId="600E9447" w:rsidR="00D84C56" w:rsidRPr="00E060F7" w:rsidRDefault="000F12FD"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E01FFE">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E01FFE" w:rsidRPr="00160162">
        <w:rPr>
          <w:lang w:val="en-US"/>
        </w:rPr>
        <w:t>Start the XML document construction</w:t>
      </w:r>
      <w:r w:rsidR="00542A14">
        <w:rPr>
          <w:lang w:val="en-US"/>
        </w:rPr>
        <w:fldChar w:fldCharType="end"/>
      </w:r>
    </w:p>
    <w:p w14:paraId="1E6AEFDF" w14:textId="16108104" w:rsidR="00D84C56" w:rsidRPr="00E060F7" w:rsidRDefault="000F12FD"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E01FFE">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E01FFE" w:rsidRPr="0045477E">
        <w:rPr>
          <w:lang w:val="en-US"/>
        </w:rPr>
        <w:t xml:space="preserve">Alternate creation of </w:t>
      </w:r>
      <w:r w:rsidR="00E01FFE">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9" w:name="_Toc354676951"/>
      <w:bookmarkStart w:id="590" w:name="_Toc48043372"/>
      <w:bookmarkEnd w:id="587"/>
      <w:bookmarkEnd w:id="589"/>
      <w:r>
        <w:rPr>
          <w:lang w:val="en-US"/>
        </w:rPr>
        <w:t>Get result of X</w:t>
      </w:r>
      <w:r>
        <w:rPr>
          <w:lang w:val="en-US"/>
        </w:rPr>
        <w:noBreakHyphen/>
        <w:t>definition process</w:t>
      </w:r>
      <w:bookmarkEnd w:id="590"/>
    </w:p>
    <w:p w14:paraId="495A90BD" w14:textId="127B5CD9" w:rsidR="00D84C56" w:rsidRPr="00E060F7" w:rsidRDefault="000F12FD"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01FFE">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E01FFE">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698F0887"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E01FFE">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1" w:name="_Toc342655548"/>
      <w:bookmarkStart w:id="592" w:name="_Toc342655549"/>
      <w:bookmarkStart w:id="593" w:name="_Toc342655550"/>
      <w:bookmarkStart w:id="594" w:name="_Ref342400529"/>
      <w:bookmarkStart w:id="595" w:name="_Ref342402724"/>
      <w:bookmarkStart w:id="596" w:name="_Ref342408883"/>
      <w:bookmarkStart w:id="597" w:name="_Toc354676952"/>
      <w:bookmarkStart w:id="598" w:name="_Ref535681788"/>
      <w:bookmarkStart w:id="599" w:name="_Ref535681806"/>
      <w:bookmarkStart w:id="600" w:name="_Ref535682389"/>
      <w:bookmarkStart w:id="601" w:name="_Ref535682601"/>
      <w:bookmarkStart w:id="602" w:name="_Toc48043373"/>
      <w:bookmarkEnd w:id="591"/>
      <w:bookmarkEnd w:id="592"/>
      <w:bookmarkEnd w:id="593"/>
      <w:r w:rsidRPr="00E060F7">
        <w:rPr>
          <w:lang w:val="en-US"/>
        </w:rPr>
        <w:t>Extern</w:t>
      </w:r>
      <w:r w:rsidR="003C0BB6">
        <w:rPr>
          <w:lang w:val="en-US"/>
        </w:rPr>
        <w:t>al</w:t>
      </w:r>
      <w:r w:rsidRPr="00E060F7">
        <w:rPr>
          <w:lang w:val="en-US"/>
        </w:rPr>
        <w:t xml:space="preserve"> </w:t>
      </w:r>
      <w:bookmarkEnd w:id="594"/>
      <w:bookmarkEnd w:id="595"/>
      <w:bookmarkEnd w:id="596"/>
      <w:bookmarkEnd w:id="597"/>
      <w:r w:rsidR="003C0BB6">
        <w:rPr>
          <w:lang w:val="en-US"/>
        </w:rPr>
        <w:t>variables</w:t>
      </w:r>
      <w:bookmarkEnd w:id="598"/>
      <w:bookmarkEnd w:id="599"/>
      <w:bookmarkEnd w:id="600"/>
      <w:bookmarkEnd w:id="601"/>
      <w:bookmarkEnd w:id="602"/>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51DEB615" w:rsidR="00D84C56" w:rsidRPr="00E060F7" w:rsidRDefault="000F12FD"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E01FFE">
        <w:rPr>
          <w:lang w:val="en-US"/>
        </w:rPr>
        <w:t>4.8</w:t>
      </w:r>
      <w:r w:rsidR="005429D7">
        <w:rPr>
          <w:lang w:val="en-US"/>
        </w:rPr>
        <w:fldChar w:fldCharType="end"/>
      </w:r>
      <w:r w:rsidR="005429D7">
        <w:rPr>
          <w:lang w:val="en-US"/>
        </w:rPr>
        <w:t>.</w:t>
      </w:r>
    </w:p>
    <w:p w14:paraId="444ED560" w14:textId="78F98A1D" w:rsidR="00D84C56" w:rsidRPr="00E060F7" w:rsidRDefault="000F12FD"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01FFE">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E01FFE">
        <w:rPr>
          <w:lang w:val="en-US"/>
        </w:rPr>
        <w:t>9.2</w:t>
      </w:r>
      <w:r w:rsidR="003C0BB6" w:rsidRPr="00E060F7">
        <w:rPr>
          <w:lang w:val="en-US"/>
        </w:rPr>
        <w:fldChar w:fldCharType="end"/>
      </w:r>
    </w:p>
    <w:p w14:paraId="1F5C9B2B" w14:textId="2C7E62A3"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01FFE">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5B318DD6"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E01FFE">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078DD759"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E01FFE">
        <w:rPr>
          <w:lang w:val="en-US"/>
        </w:rPr>
        <w:t>16.2</w:t>
      </w:r>
      <w:r w:rsidR="00EF650E" w:rsidRPr="00E060F7">
        <w:rPr>
          <w:lang w:val="en-US"/>
        </w:rPr>
        <w:fldChar w:fldCharType="end"/>
      </w:r>
      <w:r>
        <w:rPr>
          <w:lang w:val="en-US"/>
        </w:rPr>
        <w:t>.</w:t>
      </w:r>
    </w:p>
    <w:p w14:paraId="4766C404" w14:textId="591DFE2B" w:rsidR="00D84C56" w:rsidRPr="00E060F7" w:rsidRDefault="000F12FD"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E01FFE">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E01FFE" w:rsidRPr="00E060F7">
        <w:rPr>
          <w:lang w:val="en-US"/>
        </w:rPr>
        <w:t>Extern</w:t>
      </w:r>
      <w:r w:rsidR="00E01FFE">
        <w:rPr>
          <w:lang w:val="en-US"/>
        </w:rPr>
        <w:t>al</w:t>
      </w:r>
      <w:r w:rsidR="00E01FFE" w:rsidRPr="00E060F7">
        <w:rPr>
          <w:lang w:val="en-US"/>
        </w:rPr>
        <w:t xml:space="preserve"> instan</w:t>
      </w:r>
      <w:r w:rsidR="00E01FFE">
        <w:rPr>
          <w:lang w:val="en-US"/>
        </w:rPr>
        <w:t>ce</w:t>
      </w:r>
      <w:r w:rsidR="00E01FFE" w:rsidRPr="00E060F7">
        <w:rPr>
          <w:lang w:val="en-US"/>
        </w:rPr>
        <w:t xml:space="preserve"> met</w:t>
      </w:r>
      <w:r w:rsidR="00E01FFE">
        <w:rPr>
          <w:lang w:val="en-US"/>
        </w:rPr>
        <w:t>h</w:t>
      </w:r>
      <w:r w:rsidR="00E01FFE" w:rsidRPr="00E060F7">
        <w:rPr>
          <w:lang w:val="en-US"/>
        </w:rPr>
        <w:t>od</w:t>
      </w:r>
      <w:r w:rsidR="00E01FFE">
        <w:rPr>
          <w:lang w:val="en-US"/>
        </w:rPr>
        <w:t>s</w:t>
      </w:r>
      <w:r w:rsidR="00F83983">
        <w:rPr>
          <w:lang w:val="en-US"/>
        </w:rPr>
        <w:fldChar w:fldCharType="end"/>
      </w:r>
    </w:p>
    <w:p w14:paraId="4C7AB5E7" w14:textId="5027F8CC" w:rsidR="00D84C56" w:rsidRPr="00E060F7" w:rsidRDefault="000F12FD"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01FFE">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E01FFE">
        <w:rPr>
          <w:lang w:val="en-US"/>
        </w:rPr>
        <w:t>Appendix</w:t>
      </w:r>
      <w:r w:rsidR="00E01FFE" w:rsidRPr="00E060F7">
        <w:rPr>
          <w:lang w:val="en-US"/>
        </w:rPr>
        <w:t xml:space="preserve"> C – </w:t>
      </w:r>
      <w:r w:rsidR="00E01FFE"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3" w:name="_Ref353969162"/>
      <w:bookmarkStart w:id="604" w:name="_Toc354676953"/>
      <w:bookmarkStart w:id="605" w:name="_Toc48043374"/>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3"/>
      <w:bookmarkEnd w:id="604"/>
      <w:bookmarkEnd w:id="605"/>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6" w:name="_Ref535680022"/>
      <w:bookmarkStart w:id="607" w:name="_Ref535680214"/>
      <w:bookmarkStart w:id="608" w:name="_Ref535682162"/>
      <w:bookmarkStart w:id="609" w:name="_Ref341803343"/>
      <w:bookmarkStart w:id="610" w:name="_Ref342407860"/>
      <w:bookmarkStart w:id="611" w:name="_Ref342407947"/>
      <w:bookmarkStart w:id="612" w:name="_Toc354676954"/>
      <w:bookmarkStart w:id="613" w:name="_Toc48043375"/>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6"/>
      <w:bookmarkEnd w:id="607"/>
      <w:bookmarkEnd w:id="608"/>
      <w:bookmarkEnd w:id="613"/>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1DC5F047" w:rsidR="00D84C56" w:rsidRPr="00E060F7" w:rsidRDefault="000F12FD"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E01FFE">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E01FFE" w:rsidRPr="00E060F7">
        <w:rPr>
          <w:lang w:val="en-US"/>
        </w:rPr>
        <w:t>Events and Actions</w:t>
      </w:r>
      <w:r w:rsidR="00F83983">
        <w:rPr>
          <w:lang w:val="en-US"/>
        </w:rPr>
        <w:fldChar w:fldCharType="end"/>
      </w:r>
    </w:p>
    <w:p w14:paraId="7DB1AFA0" w14:textId="40E5CF25" w:rsidR="00D84C56" w:rsidRPr="00E060F7" w:rsidRDefault="000F12FD"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F83983">
        <w:rPr>
          <w:lang w:val="en-US"/>
        </w:rPr>
        <w:fldChar w:fldCharType="end"/>
      </w:r>
    </w:p>
    <w:p w14:paraId="24AB7D12" w14:textId="14603178" w:rsidR="00D84C56" w:rsidRPr="00E060F7" w:rsidRDefault="000F12FD"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E01FFE">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E01FFE">
        <w:rPr>
          <w:lang w:val="en-US"/>
        </w:rPr>
        <w:t>4.8.2</w:t>
      </w:r>
      <w:r w:rsidR="00EF650E" w:rsidRPr="00E060F7">
        <w:rPr>
          <w:lang w:val="en-US"/>
        </w:rPr>
        <w:fldChar w:fldCharType="end"/>
      </w:r>
      <w:r w:rsidR="00F83983">
        <w:rPr>
          <w:lang w:val="en-US"/>
        </w:rPr>
        <w:t xml:space="preserve"> </w:t>
      </w:r>
    </w:p>
    <w:p w14:paraId="61E9DD66" w14:textId="15DFB058"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01FFE">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6D5567BF"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E01FFE">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4" w:name="_Ref535151438"/>
      <w:bookmarkStart w:id="615" w:name="_Ref535151452"/>
      <w:bookmarkStart w:id="616" w:name="_Toc48043376"/>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9"/>
      <w:r w:rsidRPr="00E060F7">
        <w:rPr>
          <w:lang w:val="en-US"/>
        </w:rPr>
        <w:t>datab</w:t>
      </w:r>
      <w:r w:rsidR="00BF5690">
        <w:rPr>
          <w:lang w:val="en-US"/>
        </w:rPr>
        <w:t>ase in a</w:t>
      </w:r>
      <w:r w:rsidRPr="00E060F7">
        <w:rPr>
          <w:lang w:val="en-US"/>
        </w:rPr>
        <w:t xml:space="preserve"> XML </w:t>
      </w:r>
      <w:bookmarkEnd w:id="610"/>
      <w:bookmarkEnd w:id="611"/>
      <w:bookmarkEnd w:id="612"/>
      <w:r w:rsidR="00BF5690">
        <w:rPr>
          <w:lang w:val="en-US"/>
        </w:rPr>
        <w:t>document</w:t>
      </w:r>
      <w:bookmarkEnd w:id="614"/>
      <w:bookmarkEnd w:id="615"/>
      <w:bookmarkEnd w:id="616"/>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60ACC2C9" w:rsidR="00D84C56" w:rsidRPr="00E060F7" w:rsidRDefault="000F12FD"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E01FFE">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E01FFE" w:rsidRPr="00E060F7">
        <w:rPr>
          <w:lang w:val="en-US"/>
        </w:rPr>
        <w:t>U</w:t>
      </w:r>
      <w:r w:rsidR="00E01FFE">
        <w:rPr>
          <w:lang w:val="en-US"/>
        </w:rPr>
        <w:t>ser Defined M</w:t>
      </w:r>
      <w:r w:rsidR="00E01FFE" w:rsidRPr="00E060F7">
        <w:rPr>
          <w:lang w:val="en-US"/>
        </w:rPr>
        <w:t>et</w:t>
      </w:r>
      <w:r w:rsidR="00E01FFE">
        <w:rPr>
          <w:lang w:val="en-US"/>
        </w:rPr>
        <w:t>h</w:t>
      </w:r>
      <w:r w:rsidR="00E01FFE" w:rsidRPr="00E060F7">
        <w:rPr>
          <w:lang w:val="en-US"/>
        </w:rPr>
        <w:t>od</w:t>
      </w:r>
      <w:r w:rsidR="00E01FFE">
        <w:rPr>
          <w:lang w:val="en-US"/>
        </w:rPr>
        <w:t>s</w:t>
      </w:r>
      <w:r w:rsidR="00E01FFE" w:rsidRPr="00E060F7">
        <w:rPr>
          <w:lang w:val="en-US"/>
        </w:rPr>
        <w:t xml:space="preserve"> </w:t>
      </w:r>
      <w:r w:rsidR="00E01FFE">
        <w:rPr>
          <w:lang w:val="en-US"/>
        </w:rPr>
        <w:t>for</w:t>
      </w:r>
      <w:r w:rsidR="00E01FFE" w:rsidRPr="00E060F7">
        <w:rPr>
          <w:lang w:val="en-US"/>
        </w:rPr>
        <w:t xml:space="preserve"> </w:t>
      </w:r>
      <w:r w:rsidR="00E01FFE">
        <w:rPr>
          <w:lang w:val="en-US"/>
        </w:rPr>
        <w:t>Checking D</w:t>
      </w:r>
      <w:r w:rsidR="00E01FFE" w:rsidRPr="00E060F7">
        <w:rPr>
          <w:lang w:val="en-US"/>
        </w:rPr>
        <w:t>at</w:t>
      </w:r>
      <w:r w:rsidR="00E01FFE">
        <w:rPr>
          <w:lang w:val="en-US"/>
        </w:rPr>
        <w:t>a</w:t>
      </w:r>
      <w:r w:rsidR="00E01FFE" w:rsidRPr="00E060F7">
        <w:rPr>
          <w:lang w:val="en-US"/>
        </w:rPr>
        <w:t xml:space="preserve"> </w:t>
      </w:r>
      <w:r w:rsidR="00E01FFE">
        <w:rPr>
          <w:lang w:val="en-US"/>
        </w:rPr>
        <w:t>T</w:t>
      </w:r>
      <w:r w:rsidR="00E01FFE" w:rsidRPr="00E060F7">
        <w:rPr>
          <w:lang w:val="en-US"/>
        </w:rPr>
        <w:t>yp</w:t>
      </w:r>
      <w:r w:rsidR="00E01FFE">
        <w:rPr>
          <w:lang w:val="en-US"/>
        </w:rPr>
        <w:t>e</w:t>
      </w:r>
      <w:r w:rsidR="00E01FFE" w:rsidRPr="00E060F7">
        <w:rPr>
          <w:lang w:val="en-US"/>
        </w:rPr>
        <w:fldChar w:fldCharType="begin"/>
      </w:r>
      <w:r w:rsidR="00E01FFE" w:rsidRPr="00E060F7">
        <w:rPr>
          <w:lang w:val="en-US"/>
        </w:rPr>
        <w:instrText xml:space="preserve"> XE "Uživatelské metody:pro typovou kontrolu" </w:instrText>
      </w:r>
      <w:r w:rsidR="00E01FFE" w:rsidRPr="00E060F7">
        <w:rPr>
          <w:lang w:val="en-US"/>
        </w:rPr>
        <w:fldChar w:fldCharType="end"/>
      </w:r>
      <w:r w:rsidR="00E01FFE">
        <w:rPr>
          <w:lang w:val="en-US"/>
        </w:rPr>
        <w:t>s</w:t>
      </w:r>
      <w:r w:rsidR="00F83983">
        <w:rPr>
          <w:lang w:val="en-US"/>
        </w:rPr>
        <w:fldChar w:fldCharType="end"/>
      </w:r>
    </w:p>
    <w:p w14:paraId="4E6B018C" w14:textId="39FCFA02" w:rsidR="00D84C56" w:rsidRPr="00E060F7" w:rsidRDefault="000F12FD"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01FFE">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E01FFE" w:rsidRPr="00E060F7">
        <w:rPr>
          <w:lang w:val="en-US"/>
        </w:rPr>
        <w:t>Cont</w:t>
      </w:r>
      <w:r w:rsidR="00E01FFE">
        <w:rPr>
          <w:lang w:val="en-US"/>
        </w:rPr>
        <w:t>ainer</w:t>
      </w:r>
      <w:r w:rsidR="00F83983">
        <w:rPr>
          <w:lang w:val="en-US"/>
        </w:rPr>
        <w:fldChar w:fldCharType="end"/>
      </w:r>
    </w:p>
    <w:p w14:paraId="7A273358" w14:textId="28919E6B" w:rsidR="00D84C56" w:rsidRPr="00E060F7" w:rsidRDefault="000F12FD"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E01FF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variables</w:t>
      </w:r>
      <w:r w:rsidR="00F83983">
        <w:rPr>
          <w:lang w:val="en-US"/>
        </w:rPr>
        <w:fldChar w:fldCharType="end"/>
      </w:r>
    </w:p>
    <w:p w14:paraId="4CE9AEDB" w14:textId="79F41964"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E01FFE">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3B4BCF15"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E01FFE">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49EF7F91" w:rsidR="00D84C56" w:rsidRPr="00E060F7" w:rsidRDefault="000F12FD"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E01FFE">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E01FFE" w:rsidRPr="00D66362">
        <w:rPr>
          <w:lang w:val="en-US"/>
        </w:rPr>
        <w:t xml:space="preserve">Structuring </w:t>
      </w:r>
      <w:r w:rsidR="00E01FFE">
        <w:rPr>
          <w:lang w:val="en-US"/>
        </w:rPr>
        <w:t xml:space="preserve">of </w:t>
      </w:r>
      <w:r w:rsidR="00E01FFE" w:rsidRPr="00D66362">
        <w:rPr>
          <w:lang w:val="en-US"/>
        </w:rPr>
        <w:t>X-</w:t>
      </w:r>
      <w:r w:rsidR="00E01FFE">
        <w:rPr>
          <w:lang w:val="en-US"/>
        </w:rPr>
        <w:t>d</w:t>
      </w:r>
      <w:r w:rsidR="00E01FFE" w:rsidRPr="00D66362">
        <w:rPr>
          <w:lang w:val="en-US"/>
        </w:rPr>
        <w:t>efinitions</w:t>
      </w:r>
      <w:r w:rsidR="00F83983">
        <w:rPr>
          <w:lang w:val="en-US"/>
        </w:rPr>
        <w:fldChar w:fldCharType="end"/>
      </w:r>
    </w:p>
    <w:p w14:paraId="75A0ED2C" w14:textId="5D5C8FFA" w:rsidR="00D84C56" w:rsidRPr="00E060F7" w:rsidRDefault="000F12FD"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E01FFE">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E01FFE">
        <w:rPr>
          <w:lang w:val="en-US"/>
        </w:rPr>
        <w:t>Appendix</w:t>
      </w:r>
      <w:r w:rsidR="00E01FFE" w:rsidRPr="00E060F7">
        <w:rPr>
          <w:lang w:val="en-US"/>
        </w:rPr>
        <w:t xml:space="preserve"> A – </w:t>
      </w:r>
      <w:r w:rsidR="00E01FFE">
        <w:rPr>
          <w:lang w:val="en-US"/>
        </w:rPr>
        <w:t>complete example</w:t>
      </w:r>
      <w:r w:rsidR="00F83983">
        <w:rPr>
          <w:lang w:val="en-US"/>
        </w:rPr>
        <w:fldChar w:fldCharType="end"/>
      </w:r>
    </w:p>
    <w:p w14:paraId="39B7B682" w14:textId="4A4FF984" w:rsidR="00D84C56" w:rsidRPr="00E060F7" w:rsidRDefault="000F12FD"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E01FFE">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E01FFE">
        <w:rPr>
          <w:lang w:val="en-US"/>
        </w:rPr>
        <w:t>Appendix</w:t>
      </w:r>
      <w:r w:rsidR="00E01FFE" w:rsidRPr="00E060F7">
        <w:rPr>
          <w:lang w:val="en-US"/>
        </w:rPr>
        <w:t xml:space="preserve"> C – </w:t>
      </w:r>
      <w:r w:rsidR="00E01FFE"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7" w:name="_Toc48043377"/>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7"/>
    </w:p>
    <w:p w14:paraId="7D3C3989" w14:textId="1E177B0B" w:rsidR="00996F9A" w:rsidRDefault="000F12FD"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01FF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E01FFE">
        <w:rPr>
          <w:lang w:val="en-US"/>
        </w:rPr>
        <w:t>Running the validation mode</w:t>
      </w:r>
      <w:r w:rsidR="00F83983">
        <w:rPr>
          <w:lang w:val="en-US"/>
        </w:rPr>
        <w:fldChar w:fldCharType="end"/>
      </w:r>
    </w:p>
    <w:p w14:paraId="0A7843B8" w14:textId="7686EB76" w:rsidR="00F83983" w:rsidRPr="00E060F7" w:rsidRDefault="000F12FD"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E01FFE">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01FFE"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8" w:name="_Ref363643508"/>
      <w:bookmarkStart w:id="619" w:name="_Toc48043378"/>
      <w:r w:rsidRPr="000E21EF">
        <w:rPr>
          <w:lang w:val="en-US"/>
        </w:rPr>
        <w:t xml:space="preserve">Continuous XML document </w:t>
      </w:r>
      <w:r>
        <w:rPr>
          <w:lang w:val="en-US"/>
        </w:rPr>
        <w:t>writing</w:t>
      </w:r>
      <w:bookmarkEnd w:id="618"/>
      <w:bookmarkEnd w:id="619"/>
    </w:p>
    <w:p w14:paraId="3B198DB8" w14:textId="3FD51808" w:rsidR="00F83983" w:rsidRDefault="000F12FD"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E01FFE">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E01FFE">
        <w:rPr>
          <w:lang w:val="en-US"/>
        </w:rPr>
        <w:t>Running the validation mode</w:t>
      </w:r>
      <w:r w:rsidR="00F83983">
        <w:rPr>
          <w:lang w:val="en-US"/>
        </w:rPr>
        <w:fldChar w:fldCharType="end"/>
      </w:r>
    </w:p>
    <w:p w14:paraId="5E5E9187" w14:textId="364FC457" w:rsidR="00F83983" w:rsidRDefault="000F12FD"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E01FFE">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E01FFE"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0DF9D43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E01FFE">
        <w:rPr>
          <w:lang w:val="en-US"/>
        </w:rPr>
        <w:t>4.6</w:t>
      </w:r>
      <w:r w:rsidRPr="00E060F7">
        <w:rPr>
          <w:lang w:val="en-US"/>
        </w:rPr>
        <w:fldChar w:fldCharType="end"/>
      </w:r>
      <w:r w:rsidRPr="00E060F7">
        <w:rPr>
          <w:lang w:val="en-US"/>
        </w:rPr>
        <w:t>.</w:t>
      </w:r>
      <w:r w:rsidRPr="000E21EF">
        <w:rPr>
          <w:lang w:val="en-US"/>
        </w:rPr>
        <w:t xml:space="preserve"> In order for a </w:t>
      </w:r>
      <w:r w:rsidRPr="000E21EF">
        <w:rPr>
          <w:lang w:val="en-US"/>
        </w:rPr>
        <w:lastRenderedPageBreak/>
        <w:t xml:space="preserve">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20" w:name="_Toc48043379"/>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20"/>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1" w:name="_Toc48043380"/>
      <w:r w:rsidRPr="004319CB">
        <w:rPr>
          <w:lang w:val="en-US"/>
        </w:rPr>
        <w:t>Incremental writing using XmlOutStream</w:t>
      </w:r>
      <w:bookmarkEnd w:id="621"/>
    </w:p>
    <w:p w14:paraId="269323FB" w14:textId="183D7644" w:rsidR="00D84C56" w:rsidRPr="00E060F7" w:rsidRDefault="000F12FD"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E01FFE">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E01FFE" w:rsidRPr="00E060F7">
        <w:rPr>
          <w:lang w:val="en-US"/>
        </w:rPr>
        <w:t>Extern</w:t>
      </w:r>
      <w:r w:rsidR="00E01FFE">
        <w:rPr>
          <w:lang w:val="en-US"/>
        </w:rPr>
        <w:t>al</w:t>
      </w:r>
      <w:r w:rsidR="00E01FFE" w:rsidRPr="00E060F7">
        <w:rPr>
          <w:lang w:val="en-US"/>
        </w:rPr>
        <w:t xml:space="preserve"> </w:t>
      </w:r>
      <w:r w:rsidR="00E01FFE">
        <w:rPr>
          <w:lang w:val="en-US"/>
        </w:rPr>
        <w:t>variables</w:t>
      </w:r>
      <w:r w:rsidR="00F83983">
        <w:rPr>
          <w:lang w:val="en-US"/>
        </w:rPr>
        <w:fldChar w:fldCharType="end"/>
      </w:r>
    </w:p>
    <w:p w14:paraId="75D812AC" w14:textId="17AECC58" w:rsidR="00D84C56" w:rsidRPr="00E060F7" w:rsidRDefault="000F12FD"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E01FFE">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E01FFE">
        <w:rPr>
          <w:lang w:val="en-US"/>
        </w:rPr>
        <w:t xml:space="preserve">Methods implemented in </w:t>
      </w:r>
      <w:r w:rsidR="00E01FFE" w:rsidRPr="00E060F7">
        <w:rPr>
          <w:lang w:val="en-US"/>
        </w:rPr>
        <w:t>X-</w:t>
      </w:r>
      <w:r w:rsidR="00E01FFE">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2" w:name="_Ref345917516"/>
      <w:bookmarkStart w:id="623" w:name="_Toc354676955"/>
      <w:bookmarkStart w:id="624" w:name="_Toc48043381"/>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2"/>
      <w:bookmarkEnd w:id="623"/>
      <w:bookmarkEnd w:id="624"/>
    </w:p>
    <w:p w14:paraId="59BAB132" w14:textId="175305F8" w:rsidR="00D84C56" w:rsidRPr="00E060F7" w:rsidRDefault="000F12FD"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01FFE">
        <w:rPr>
          <w:lang w:val="en-US"/>
        </w:rPr>
        <w:t xml:space="preserve">Description of structure of XML document by </w:t>
      </w:r>
      <w:r w:rsidR="00E01FFE"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5" w:name="_Toc345676351"/>
      <w:bookmarkStart w:id="626" w:name="_Toc345676417"/>
      <w:bookmarkStart w:id="627" w:name="_Toc345932166"/>
      <w:bookmarkStart w:id="628" w:name="_Toc346027604"/>
      <w:bookmarkStart w:id="629" w:name="_Toc346113305"/>
      <w:bookmarkStart w:id="630" w:name="_Ref535156990"/>
      <w:bookmarkStart w:id="631" w:name="_Toc48043382"/>
      <w:bookmarkEnd w:id="625"/>
      <w:bookmarkEnd w:id="626"/>
      <w:bookmarkEnd w:id="627"/>
      <w:bookmarkEnd w:id="628"/>
      <w:bookmarkEnd w:id="629"/>
      <w:r w:rsidRPr="007B3B01">
        <w:rPr>
          <w:lang w:val="en-US"/>
        </w:rPr>
        <w:t>Reference to another element model in X-definition</w:t>
      </w:r>
      <w:bookmarkEnd w:id="630"/>
      <w:bookmarkEnd w:id="631"/>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D4EA697" w:rsidR="00D84C56" w:rsidRPr="00E060F7" w:rsidRDefault="000F12FD"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8544BD">
        <w:rPr>
          <w:lang w:val="en-US"/>
        </w:rPr>
        <w:fldChar w:fldCharType="end"/>
      </w:r>
    </w:p>
    <w:p w14:paraId="3C6398C7" w14:textId="7B43C613"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E01FFE">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CF39B6A" w:rsidR="00E53FCD" w:rsidRPr="00E060F7" w:rsidRDefault="000F12FD"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E01FFE">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E01FFE" w:rsidRPr="00032F37">
        <w:rPr>
          <w:lang w:val="en-US"/>
        </w:rPr>
        <w:t>Collection of X-Definitions</w:t>
      </w:r>
      <w:r w:rsidR="008544BD">
        <w:rPr>
          <w:lang w:val="en-US"/>
        </w:rPr>
        <w:fldChar w:fldCharType="end"/>
      </w:r>
    </w:p>
    <w:p w14:paraId="629C67C9" w14:textId="075E8BF3" w:rsidR="00E53FCD" w:rsidRPr="00E060F7" w:rsidRDefault="000F12FD"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E01FFE">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E01FFE" w:rsidRPr="00E060F7">
        <w:rPr>
          <w:lang w:val="en-US"/>
        </w:rPr>
        <w:t>Ma</w:t>
      </w:r>
      <w:r w:rsidR="00E01FFE">
        <w:rPr>
          <w:lang w:val="en-US"/>
        </w:rPr>
        <w:t>c</w:t>
      </w:r>
      <w:r w:rsidR="00E01FFE" w:rsidRPr="00E060F7">
        <w:rPr>
          <w:lang w:val="en-US"/>
        </w:rPr>
        <w:t>r</w:t>
      </w:r>
      <w:r w:rsidR="00E01FFE">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2" w:name="_Ref535946478"/>
      <w:bookmarkStart w:id="633" w:name="_Toc48043383"/>
      <w:r w:rsidRPr="00032F37">
        <w:rPr>
          <w:lang w:val="en-US"/>
        </w:rPr>
        <w:t>Alternative references to groups</w:t>
      </w:r>
      <w:bookmarkEnd w:id="632"/>
      <w:bookmarkEnd w:id="633"/>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4" w:name="_Ref535698847"/>
      <w:bookmarkStart w:id="635" w:name="_Ref535699030"/>
      <w:bookmarkStart w:id="636" w:name="_Toc48043384"/>
      <w:r w:rsidRPr="00032F37">
        <w:rPr>
          <w:lang w:val="en-US"/>
        </w:rPr>
        <w:t>Collection of X-Definitions</w:t>
      </w:r>
      <w:bookmarkEnd w:id="634"/>
      <w:bookmarkEnd w:id="635"/>
      <w:bookmarkEnd w:id="636"/>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72147E19" w:rsidR="00D84C56" w:rsidRPr="00E060F7" w:rsidRDefault="000F12FD"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8544BD">
        <w:rPr>
          <w:lang w:val="en-US"/>
        </w:rPr>
        <w:fldChar w:fldCharType="end"/>
      </w:r>
    </w:p>
    <w:p w14:paraId="1A2CB4E1" w14:textId="1B4D6D8C" w:rsidR="00D84C56" w:rsidRPr="00E060F7" w:rsidRDefault="000F12FD"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E01FFE">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E01FFE"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64927035" w:rsidR="00D84C56" w:rsidRPr="00E060F7" w:rsidRDefault="000F12FD"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E01FFE">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E01FFE"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7" w:name="_Toc48043385"/>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7"/>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8" w:name="_Ref535946579"/>
      <w:bookmarkStart w:id="639" w:name="_Ref535947121"/>
      <w:bookmarkStart w:id="640" w:name="_Toc48043386"/>
      <w:r w:rsidRPr="008F788A">
        <w:rPr>
          <w:lang w:val="en-US"/>
        </w:rPr>
        <w:t>X-definitions in separate files</w:t>
      </w:r>
      <w:bookmarkEnd w:id="638"/>
      <w:bookmarkEnd w:id="639"/>
      <w:bookmarkEnd w:id="640"/>
    </w:p>
    <w:p w14:paraId="497460EF" w14:textId="25D0C3A8" w:rsidR="00D84C56" w:rsidRPr="00E060F7" w:rsidRDefault="000F12FD"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01FFE">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01FFE">
        <w:rPr>
          <w:lang w:val="en-US"/>
        </w:rPr>
        <w:t>Using of X</w:t>
      </w:r>
      <w:r w:rsidR="00E01FFE">
        <w:rPr>
          <w:lang w:val="en-US"/>
        </w:rPr>
        <w:noBreakHyphen/>
        <w:t>definitions in Java code</w:t>
      </w:r>
      <w:r w:rsidR="008544BD">
        <w:rPr>
          <w:lang w:val="en-US"/>
        </w:rPr>
        <w:fldChar w:fldCharType="end"/>
      </w:r>
    </w:p>
    <w:p w14:paraId="10B790E3" w14:textId="63DE1BEC" w:rsidR="00D84C56" w:rsidRPr="00E060F7" w:rsidRDefault="000F12FD"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E01FFE">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E01FFE" w:rsidRPr="00032F37">
        <w:rPr>
          <w:lang w:val="en-US"/>
        </w:rPr>
        <w:t>Collection of X-Definitions</w:t>
      </w:r>
      <w:r w:rsidR="008544BD">
        <w:rPr>
          <w:lang w:val="en-US"/>
        </w:rPr>
        <w:fldChar w:fldCharType="end"/>
      </w:r>
    </w:p>
    <w:p w14:paraId="6D3E02B1" w14:textId="2EBDE912"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E01FFE">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577D3484" w:rsidR="00D84C56" w:rsidRPr="00E060F7" w:rsidRDefault="000F12FD"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E01FFE">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E01FFE" w:rsidRPr="00E060F7">
        <w:rPr>
          <w:lang w:val="en-US"/>
        </w:rPr>
        <w:t>Ma</w:t>
      </w:r>
      <w:r w:rsidR="00E01FFE">
        <w:rPr>
          <w:lang w:val="en-US"/>
        </w:rPr>
        <w:t>c</w:t>
      </w:r>
      <w:r w:rsidR="00E01FFE" w:rsidRPr="00E060F7">
        <w:rPr>
          <w:lang w:val="en-US"/>
        </w:rPr>
        <w:t>r</w:t>
      </w:r>
      <w:r w:rsidR="00E01FFE">
        <w:rPr>
          <w:lang w:val="en-US"/>
        </w:rPr>
        <w:t>os</w:t>
      </w:r>
      <w:r w:rsidR="008544BD">
        <w:rPr>
          <w:lang w:val="en-US"/>
        </w:rPr>
        <w:fldChar w:fldCharType="end"/>
      </w:r>
    </w:p>
    <w:p w14:paraId="1358B48C" w14:textId="0B335BE7" w:rsidR="00D84C56" w:rsidRPr="00E060F7" w:rsidRDefault="000F12FD"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E01FFE">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E01FFE"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1" w:name="_Ref345917650"/>
      <w:bookmarkStart w:id="642" w:name="_Ref345917752"/>
      <w:bookmarkStart w:id="643" w:name="_Toc354676959"/>
      <w:bookmarkStart w:id="644" w:name="_Ref535698864"/>
      <w:bookmarkStart w:id="645" w:name="_Ref535699052"/>
      <w:bookmarkStart w:id="646" w:name="_Toc48043387"/>
      <w:r w:rsidRPr="00E060F7">
        <w:rPr>
          <w:lang w:val="en-US"/>
        </w:rPr>
        <w:t>Ma</w:t>
      </w:r>
      <w:r w:rsidR="00724822">
        <w:rPr>
          <w:lang w:val="en-US"/>
        </w:rPr>
        <w:t>c</w:t>
      </w:r>
      <w:r w:rsidRPr="00E060F7">
        <w:rPr>
          <w:lang w:val="en-US"/>
        </w:rPr>
        <w:t>r</w:t>
      </w:r>
      <w:bookmarkEnd w:id="641"/>
      <w:bookmarkEnd w:id="642"/>
      <w:bookmarkEnd w:id="643"/>
      <w:r w:rsidR="00724822">
        <w:rPr>
          <w:lang w:val="en-US"/>
        </w:rPr>
        <w:t>os</w:t>
      </w:r>
      <w:bookmarkEnd w:id="644"/>
      <w:bookmarkEnd w:id="645"/>
      <w:bookmarkEnd w:id="646"/>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747B1E37" w:rsidR="00D84C56" w:rsidRPr="00E060F7" w:rsidRDefault="000F12FD"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01FFE">
        <w:rPr>
          <w:lang w:val="en-US"/>
        </w:rPr>
        <w:t xml:space="preserve">Description of structure of XML document by </w:t>
      </w:r>
      <w:r w:rsidR="00E01FFE"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7" w:name="_Toc48043388"/>
      <w:r>
        <w:rPr>
          <w:lang w:val="en-US"/>
        </w:rPr>
        <w:t>Macros with parameters</w:t>
      </w:r>
      <w:bookmarkEnd w:id="647"/>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8" w:name="_Ref535699073"/>
      <w:bookmarkStart w:id="649" w:name="_Toc48043389"/>
      <w:r w:rsidRPr="007B044A">
        <w:rPr>
          <w:lang w:val="en-US"/>
        </w:rPr>
        <w:t>Structure comparison</w:t>
      </w:r>
      <w:bookmarkEnd w:id="648"/>
      <w:bookmarkEnd w:id="649"/>
    </w:p>
    <w:p w14:paraId="658B6CEB" w14:textId="46963937" w:rsidR="00D84C56" w:rsidRPr="00E060F7" w:rsidRDefault="000F12FD"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01FFE">
        <w:rPr>
          <w:lang w:val="en-US"/>
        </w:rPr>
        <w:t xml:space="preserve">Description of structure of XML document by </w:t>
      </w:r>
      <w:r w:rsidR="00E01FFE" w:rsidRPr="00E060F7">
        <w:rPr>
          <w:lang w:val="en-US"/>
        </w:rPr>
        <w:t>X-definition</w:t>
      </w:r>
      <w:r w:rsidR="008544BD">
        <w:rPr>
          <w:lang w:val="en-US"/>
        </w:rPr>
        <w:fldChar w:fldCharType="end"/>
      </w:r>
    </w:p>
    <w:p w14:paraId="30DE62F1" w14:textId="612787D0" w:rsidR="00D84C56" w:rsidRPr="00E060F7" w:rsidRDefault="000F12FD"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E01FFE">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E01FFE" w:rsidRPr="007B3B01">
        <w:rPr>
          <w:lang w:val="en-US"/>
        </w:rPr>
        <w:t>Reference to another element model in X-definition</w:t>
      </w:r>
      <w:r w:rsidR="008544BD">
        <w:rPr>
          <w:lang w:val="en-US"/>
        </w:rPr>
        <w:fldChar w:fldCharType="end"/>
      </w:r>
    </w:p>
    <w:p w14:paraId="5E867CC8" w14:textId="32B16F69"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E01FFE">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4D9D183F"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E01FFE">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50" w:name="_Toc355016578"/>
      <w:bookmarkStart w:id="651" w:name="_Toc355016842"/>
      <w:bookmarkStart w:id="652" w:name="_Toc355312136"/>
      <w:bookmarkStart w:id="653" w:name="_Toc355016579"/>
      <w:bookmarkStart w:id="654" w:name="_Toc355016843"/>
      <w:bookmarkStart w:id="655" w:name="_Toc355312137"/>
      <w:bookmarkStart w:id="656" w:name="_Toc355016580"/>
      <w:bookmarkStart w:id="657" w:name="_Toc355016844"/>
      <w:bookmarkStart w:id="658" w:name="_Toc355312138"/>
      <w:bookmarkStart w:id="659" w:name="_Toc355016581"/>
      <w:bookmarkStart w:id="660" w:name="_Toc355016845"/>
      <w:bookmarkStart w:id="661" w:name="_Toc355312139"/>
      <w:bookmarkStart w:id="662" w:name="_Toc355016584"/>
      <w:bookmarkStart w:id="663" w:name="_Toc355016848"/>
      <w:bookmarkStart w:id="664" w:name="_Toc355312142"/>
      <w:bookmarkStart w:id="665" w:name="_Toc355016587"/>
      <w:bookmarkStart w:id="666" w:name="_Toc355016851"/>
      <w:bookmarkStart w:id="667" w:name="_Toc355312145"/>
      <w:bookmarkStart w:id="668" w:name="_Toc355016588"/>
      <w:bookmarkStart w:id="669" w:name="_Toc355016852"/>
      <w:bookmarkStart w:id="670" w:name="_Toc355312146"/>
      <w:bookmarkStart w:id="671" w:name="_Toc355016589"/>
      <w:bookmarkStart w:id="672" w:name="_Toc355016853"/>
      <w:bookmarkStart w:id="673" w:name="_Toc355312147"/>
      <w:bookmarkStart w:id="674" w:name="_Toc355016591"/>
      <w:bookmarkStart w:id="675" w:name="_Toc355016855"/>
      <w:bookmarkStart w:id="676" w:name="_Toc355312149"/>
      <w:bookmarkStart w:id="677" w:name="_Toc355016592"/>
      <w:bookmarkStart w:id="678" w:name="_Toc355016856"/>
      <w:bookmarkStart w:id="679" w:name="_Toc355312150"/>
      <w:bookmarkStart w:id="680" w:name="_Toc355016593"/>
      <w:bookmarkStart w:id="681" w:name="_Toc355016857"/>
      <w:bookmarkStart w:id="682" w:name="_Toc355312151"/>
      <w:bookmarkStart w:id="683" w:name="_Toc355016594"/>
      <w:bookmarkStart w:id="684" w:name="_Toc355016858"/>
      <w:bookmarkStart w:id="685" w:name="_Toc355312152"/>
      <w:bookmarkStart w:id="686" w:name="_Toc355016595"/>
      <w:bookmarkStart w:id="687" w:name="_Toc355016859"/>
      <w:bookmarkStart w:id="688" w:name="_Toc355312153"/>
      <w:bookmarkStart w:id="689" w:name="_Toc355016596"/>
      <w:bookmarkStart w:id="690" w:name="_Toc355016860"/>
      <w:bookmarkStart w:id="691" w:name="_Toc355312154"/>
      <w:bookmarkStart w:id="692" w:name="_Toc355016602"/>
      <w:bookmarkStart w:id="693" w:name="_Toc355016866"/>
      <w:bookmarkStart w:id="694" w:name="_Toc355312160"/>
      <w:bookmarkStart w:id="695" w:name="_Toc355016605"/>
      <w:bookmarkStart w:id="696" w:name="_Toc355016869"/>
      <w:bookmarkStart w:id="697" w:name="_Toc355312163"/>
      <w:bookmarkStart w:id="698" w:name="_Toc355016606"/>
      <w:bookmarkStart w:id="699" w:name="_Toc355016870"/>
      <w:bookmarkStart w:id="700" w:name="_Toc355312164"/>
      <w:bookmarkStart w:id="701" w:name="_Toc355016607"/>
      <w:bookmarkStart w:id="702" w:name="_Toc355016871"/>
      <w:bookmarkStart w:id="703" w:name="_Toc355312165"/>
      <w:bookmarkStart w:id="704" w:name="_Toc355016608"/>
      <w:bookmarkStart w:id="705" w:name="_Toc355016872"/>
      <w:bookmarkStart w:id="706" w:name="_Toc355312166"/>
      <w:bookmarkStart w:id="707" w:name="_Toc355016610"/>
      <w:bookmarkStart w:id="708" w:name="_Toc355016874"/>
      <w:bookmarkStart w:id="709" w:name="_Toc355312168"/>
      <w:bookmarkStart w:id="710" w:name="_Toc355016611"/>
      <w:bookmarkStart w:id="711" w:name="_Toc355016875"/>
      <w:bookmarkStart w:id="712" w:name="_Toc355312169"/>
      <w:bookmarkStart w:id="713" w:name="_Ref535158341"/>
      <w:bookmarkStart w:id="714" w:name="_Toc48043390"/>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r w:rsidRPr="00024D0C">
        <w:rPr>
          <w:lang w:val="en-US"/>
        </w:rPr>
        <w:lastRenderedPageBreak/>
        <w:t>Events in X-Script</w:t>
      </w:r>
      <w:bookmarkEnd w:id="713"/>
      <w:bookmarkEnd w:id="714"/>
    </w:p>
    <w:p w14:paraId="3AD72FDF" w14:textId="2603E127" w:rsidR="00D84C56" w:rsidRPr="00E060F7" w:rsidRDefault="000F12FD"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01FFE">
        <w:rPr>
          <w:lang w:val="en-US"/>
        </w:rPr>
        <w:t xml:space="preserve">Description of structure of XML document by </w:t>
      </w:r>
      <w:r w:rsidR="00E01FFE" w:rsidRPr="00E060F7">
        <w:rPr>
          <w:lang w:val="en-US"/>
        </w:rPr>
        <w:t>X-definition</w:t>
      </w:r>
      <w:r w:rsidR="008544BD">
        <w:rPr>
          <w:lang w:val="en-US"/>
        </w:rPr>
        <w:fldChar w:fldCharType="end"/>
      </w:r>
    </w:p>
    <w:p w14:paraId="6C544C4F" w14:textId="3B786ED2" w:rsidR="00D84C56" w:rsidRPr="00E060F7" w:rsidRDefault="000F12FD"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E01FF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5" w:name="_Toc48043391"/>
      <w:r w:rsidRPr="00024D0C">
        <w:rPr>
          <w:lang w:val="en-US"/>
        </w:rPr>
        <w:t xml:space="preserve">Events </w:t>
      </w:r>
      <w:r>
        <w:rPr>
          <w:lang w:val="en-US"/>
        </w:rPr>
        <w:t>in the</w:t>
      </w:r>
      <w:r w:rsidRPr="00024D0C">
        <w:rPr>
          <w:lang w:val="en-US"/>
        </w:rPr>
        <w:t xml:space="preserve"> validation mode</w:t>
      </w:r>
      <w:bookmarkEnd w:id="715"/>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6" w:name="_Toc48043392"/>
      <w:r>
        <w:rPr>
          <w:lang w:val="en-US"/>
        </w:rPr>
        <w:t>Construction</w:t>
      </w:r>
      <w:r w:rsidRPr="00CC7B85">
        <w:rPr>
          <w:lang w:val="en-US"/>
        </w:rPr>
        <w:t xml:space="preserve"> mode events</w:t>
      </w:r>
      <w:bookmarkEnd w:id="716"/>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7" w:name="_Ref367871157"/>
      <w:bookmarkStart w:id="718" w:name="_Ref367964504"/>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bookmarkStart w:id="726" w:name="_Toc48043393"/>
      <w:r w:rsidRPr="00E060F7">
        <w:rPr>
          <w:lang w:val="en-US"/>
        </w:rPr>
        <w:lastRenderedPageBreak/>
        <w:t>D</w:t>
      </w:r>
      <w:r w:rsidR="00823059" w:rsidRPr="00E060F7">
        <w:rPr>
          <w:lang w:val="en-US"/>
        </w:rPr>
        <w:t>ebugger</w:t>
      </w:r>
      <w:bookmarkEnd w:id="717"/>
      <w:bookmarkEnd w:id="718"/>
      <w:bookmarkEnd w:id="72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02B3386F" w:rsidR="00823059" w:rsidRPr="00E060F7" w:rsidRDefault="000F12FD"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01FFE">
        <w:rPr>
          <w:lang w:val="en-US"/>
        </w:rPr>
        <w:t xml:space="preserve">Description of structure of XML document by </w:t>
      </w:r>
      <w:r w:rsidR="00E01FFE" w:rsidRPr="00E060F7">
        <w:rPr>
          <w:lang w:val="en-US"/>
        </w:rPr>
        <w:t>X-definition</w:t>
      </w:r>
      <w:r w:rsidR="008544BD">
        <w:rPr>
          <w:lang w:val="en-US"/>
        </w:rPr>
        <w:fldChar w:fldCharType="end"/>
      </w:r>
    </w:p>
    <w:p w14:paraId="10B6BB94" w14:textId="09FF7BF1" w:rsidR="00823059" w:rsidRPr="00E060F7" w:rsidRDefault="000F12FD"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E01FFE">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01FFE">
        <w:rPr>
          <w:lang w:val="en-US"/>
        </w:rPr>
        <w:t>Using of X</w:t>
      </w:r>
      <w:r w:rsidR="00E01FFE">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7546942"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35D6BEDF"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A04FDE1"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E01FFE">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7" w:name="_Ref535157487"/>
      <w:bookmarkStart w:id="728" w:name="_Ref535157497"/>
      <w:bookmarkStart w:id="729" w:name="_Toc48043394"/>
      <w:bookmarkEnd w:id="719"/>
      <w:bookmarkEnd w:id="720"/>
      <w:bookmarkEnd w:id="721"/>
      <w:bookmarkEnd w:id="722"/>
      <w:bookmarkEnd w:id="723"/>
      <w:bookmarkEnd w:id="724"/>
      <w:bookmarkEnd w:id="725"/>
      <w:r w:rsidRPr="006A5CB1">
        <w:rPr>
          <w:lang w:val="en-US"/>
        </w:rPr>
        <w:lastRenderedPageBreak/>
        <w:t>Processing and reporting errors</w:t>
      </w:r>
      <w:bookmarkEnd w:id="727"/>
      <w:bookmarkEnd w:id="728"/>
      <w:bookmarkEnd w:id="729"/>
    </w:p>
    <w:p w14:paraId="0CD32E5B" w14:textId="559A095E" w:rsidR="008544BD" w:rsidRPr="00E060F7" w:rsidRDefault="000F12FD"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E01FFE">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01FFE">
        <w:rPr>
          <w:lang w:val="en-US"/>
        </w:rPr>
        <w:t xml:space="preserve">Description of structure of XML document by </w:t>
      </w:r>
      <w:r w:rsidR="00E01FFE" w:rsidRPr="00E060F7">
        <w:rPr>
          <w:lang w:val="en-US"/>
        </w:rPr>
        <w:t>X-definition</w:t>
      </w:r>
      <w:r w:rsidR="008544BD">
        <w:rPr>
          <w:lang w:val="en-US"/>
        </w:rPr>
        <w:fldChar w:fldCharType="end"/>
      </w:r>
    </w:p>
    <w:p w14:paraId="1CA6209E" w14:textId="2685E118" w:rsidR="00A340E3" w:rsidRPr="00E060F7" w:rsidRDefault="000F12FD"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E01FFE">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01FFE">
        <w:rPr>
          <w:lang w:val="en-US"/>
        </w:rPr>
        <w:t>Using of X</w:t>
      </w:r>
      <w:r w:rsidR="00E01FFE">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16907F8D"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E01FFE">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E01FFE">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193ED6"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E01FFE">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E01FFE">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E01FFE">
        <w:rPr>
          <w:lang w:val="en-US"/>
        </w:rPr>
        <w:t>13.2</w:t>
      </w:r>
      <w:r w:rsidRPr="00E060F7">
        <w:rPr>
          <w:lang w:val="en-US"/>
        </w:rPr>
        <w:fldChar w:fldCharType="end"/>
      </w:r>
      <w:r w:rsidRPr="00827A64">
        <w:rPr>
          <w:lang w:val="en-US"/>
        </w:rPr>
        <w:t>).</w:t>
      </w:r>
    </w:p>
    <w:p w14:paraId="70F1206F" w14:textId="1D12058A"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E01FFE">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E01FFE">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30" w:name="_Ref365891471"/>
      <w:bookmarkStart w:id="731" w:name="_Ref535681859"/>
      <w:bookmarkStart w:id="732" w:name="_Ref535681948"/>
      <w:bookmarkStart w:id="733" w:name="_Toc48043395"/>
      <w:r w:rsidRPr="00E060F7">
        <w:rPr>
          <w:lang w:val="en-US"/>
        </w:rPr>
        <w:t>G</w:t>
      </w:r>
      <w:bookmarkEnd w:id="730"/>
      <w:r w:rsidR="00FF3D1B" w:rsidRPr="00FF3D1B">
        <w:rPr>
          <w:lang w:val="en-US"/>
        </w:rPr>
        <w:t>enerate XML file with errors</w:t>
      </w:r>
      <w:bookmarkEnd w:id="731"/>
      <w:bookmarkEnd w:id="732"/>
      <w:bookmarkEnd w:id="733"/>
    </w:p>
    <w:p w14:paraId="6B1FBB2B" w14:textId="583E98EE" w:rsidR="00AD6F0E" w:rsidRPr="00E060F7" w:rsidRDefault="000F12FD"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E01FFE">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E01FFE" w:rsidRPr="00E060F7">
        <w:rPr>
          <w:lang w:val="en-US"/>
        </w:rPr>
        <w:t>Cont</w:t>
      </w:r>
      <w:r w:rsidR="00E01FFE">
        <w:rPr>
          <w:lang w:val="en-US"/>
        </w:rPr>
        <w:t>ainer</w:t>
      </w:r>
      <w:r w:rsidR="008544BD">
        <w:rPr>
          <w:lang w:val="en-US"/>
        </w:rPr>
        <w:fldChar w:fldCharType="end"/>
      </w:r>
    </w:p>
    <w:p w14:paraId="3B5C42DA" w14:textId="40373E5C" w:rsidR="003964AD" w:rsidRPr="00E060F7" w:rsidRDefault="000F12FD"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E01FF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8544BD">
        <w:rPr>
          <w:lang w:val="en-US"/>
        </w:rPr>
        <w:fldChar w:fldCharType="end"/>
      </w:r>
    </w:p>
    <w:p w14:paraId="5D7D8421" w14:textId="39404AB6" w:rsidR="00D94F05" w:rsidRPr="00E060F7" w:rsidRDefault="000F12FD"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E01FF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01FFE" w:rsidRPr="00E060F7">
        <w:rPr>
          <w:lang w:val="en-US"/>
        </w:rPr>
        <w:t>Debugger</w:t>
      </w:r>
      <w:r w:rsidR="008544BD">
        <w:rPr>
          <w:lang w:val="en-US"/>
        </w:rPr>
        <w:fldChar w:fldCharType="end"/>
      </w:r>
    </w:p>
    <w:p w14:paraId="3342C526" w14:textId="0BFF76C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E01FFE">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4" w:name="_Ref535699648"/>
      <w:bookmarkStart w:id="735" w:name="_Toc48043396"/>
      <w:r>
        <w:rPr>
          <w:lang w:val="en-US"/>
        </w:rPr>
        <w:t>Creating of error data (two-phase)</w:t>
      </w:r>
      <w:bookmarkEnd w:id="734"/>
      <w:bookmarkEnd w:id="735"/>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31CB125D"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E01FFE">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lastRenderedPageBreak/>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6" w:name="_Toc48043397"/>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6"/>
    </w:p>
    <w:p w14:paraId="4978ED80" w14:textId="325CAC66" w:rsidR="00410F26" w:rsidRPr="00E060F7" w:rsidRDefault="000F12FD"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E01FFE">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E01FFE">
        <w:rPr>
          <w:lang w:val="en-US"/>
        </w:rPr>
        <w:t>Creating of error data (two-phase)</w:t>
      </w:r>
      <w:r w:rsidR="008544BD">
        <w:rPr>
          <w:lang w:val="en-US"/>
        </w:rPr>
        <w:fldChar w:fldCharType="end"/>
      </w:r>
    </w:p>
    <w:p w14:paraId="3F3C1D25" w14:textId="68AEA5D5"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E01FFE">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BD210A7"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E01FFE">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7" w:name="_Ref365892180"/>
      <w:bookmarkStart w:id="738" w:name="_Toc48043398"/>
      <w:r w:rsidRPr="00E060F7">
        <w:rPr>
          <w:lang w:val="en-US"/>
        </w:rPr>
        <w:t>R</w:t>
      </w:r>
      <w:r w:rsidR="00D94F05" w:rsidRPr="00E060F7">
        <w:rPr>
          <w:lang w:val="en-US"/>
        </w:rPr>
        <w:t>eport</w:t>
      </w:r>
      <w:r w:rsidR="008F7B9F">
        <w:rPr>
          <w:lang w:val="en-US"/>
        </w:rPr>
        <w:t>e</w:t>
      </w:r>
      <w:r w:rsidR="002A20E5" w:rsidRPr="00E060F7">
        <w:rPr>
          <w:lang w:val="en-US"/>
        </w:rPr>
        <w:t>r</w:t>
      </w:r>
      <w:bookmarkEnd w:id="737"/>
      <w:bookmarkEnd w:id="738"/>
    </w:p>
    <w:p w14:paraId="164387BC" w14:textId="271DF801" w:rsidR="007C7575" w:rsidRPr="00E060F7" w:rsidRDefault="000F12FD"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E01FF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01FFE"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9" w:name="_Ref365989807"/>
      <w:bookmarkStart w:id="740" w:name="_Toc48043399"/>
      <w:r w:rsidRPr="00E060F7">
        <w:rPr>
          <w:lang w:val="en-US"/>
        </w:rPr>
        <w:t>Report</w:t>
      </w:r>
      <w:bookmarkEnd w:id="739"/>
      <w:r w:rsidR="00FF7FCF">
        <w:rPr>
          <w:lang w:val="en-US"/>
        </w:rPr>
        <w:t>s</w:t>
      </w:r>
      <w:bookmarkEnd w:id="740"/>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63493B1"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01FFE">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E01FFE">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1" w:name="_Ref365896417"/>
      <w:r w:rsidRPr="00353F18">
        <w:t>Model text, parameters and links</w:t>
      </w:r>
      <w:bookmarkEnd w:id="741"/>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 xml:space="preserve">Usually the parameter name is a number corresponding to the report mehod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205F9FF2"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E01FFE">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2" w:name="_Ref365893832"/>
      <w:r w:rsidRPr="00E060F7">
        <w:t>M</w:t>
      </w:r>
      <w:bookmarkEnd w:id="742"/>
      <w:r w:rsidR="009F4EF7" w:rsidRPr="009F4EF7">
        <w:t>odification of the model text of the report</w:t>
      </w:r>
    </w:p>
    <w:p w14:paraId="0E26245C" w14:textId="652BBE51"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E01FFE">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28BE1231" w:rsidR="006A214E" w:rsidRPr="00E060F7" w:rsidRDefault="00861F82" w:rsidP="00F06364">
      <w:pPr>
        <w:pStyle w:val="OdstavecSynteastyl"/>
        <w:rPr>
          <w:lang w:val="en-US"/>
        </w:rPr>
      </w:pPr>
      <w:bookmarkStart w:id="743"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E01FFE">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3"/>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5998F55"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E01FFE">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0597011D"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E01FFE">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4" w:name="_Ref365898305"/>
      <w:r w:rsidRPr="00E060F7">
        <w:t>Program</w:t>
      </w:r>
      <w:r w:rsidR="00E71B6A">
        <w:t>ing of</w:t>
      </w:r>
      <w:r w:rsidRPr="00E060F7">
        <w:t xml:space="preserve"> report</w:t>
      </w:r>
      <w:bookmarkEnd w:id="744"/>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5EE93F"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E01FFE">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5" w:name="_Ref534397129"/>
      <w:r w:rsidRPr="007D796C">
        <w:t>Registered and unregistered form of reports</w:t>
      </w:r>
      <w:bookmarkEnd w:id="745"/>
    </w:p>
    <w:p w14:paraId="423064A7" w14:textId="383DE178"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E01FFE">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43996B58"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01FFE">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E01FFE">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6" w:name="_Ref365892084"/>
      <w:bookmarkStart w:id="747" w:name="_Toc48043400"/>
      <w:r w:rsidRPr="00E060F7">
        <w:rPr>
          <w:lang w:val="en-US"/>
        </w:rPr>
        <w:t>Tabl</w:t>
      </w:r>
      <w:r w:rsidR="003E11BF">
        <w:rPr>
          <w:lang w:val="en-US"/>
        </w:rPr>
        <w:t>es of</w:t>
      </w:r>
      <w:r w:rsidRPr="00E060F7">
        <w:rPr>
          <w:lang w:val="en-US"/>
        </w:rPr>
        <w:t xml:space="preserve"> report</w:t>
      </w:r>
      <w:bookmarkEnd w:id="746"/>
      <w:r w:rsidR="003E11BF">
        <w:rPr>
          <w:lang w:val="en-US"/>
        </w:rPr>
        <w:t>s</w:t>
      </w:r>
      <w:bookmarkEnd w:id="747"/>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8"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8" w:name="_Ref365987651"/>
      <w:r w:rsidRPr="00E060F7">
        <w:t>R</w:t>
      </w:r>
      <w:bookmarkEnd w:id="748"/>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7E45950A"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01FFE">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9" w:name="_Ref365892100"/>
      <w:bookmarkStart w:id="750" w:name="_Toc48043401"/>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9"/>
      <w:bookmarkEnd w:id="750"/>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1" w:name="_Toc48043402"/>
      <w:r w:rsidRPr="00E060F7">
        <w:rPr>
          <w:lang w:val="en-US"/>
        </w:rPr>
        <w:t>Report</w:t>
      </w:r>
      <w:r w:rsidR="00FB23F2">
        <w:rPr>
          <w:lang w:val="en-US"/>
        </w:rPr>
        <w:t>ers</w:t>
      </w:r>
      <w:bookmarkEnd w:id="751"/>
    </w:p>
    <w:p w14:paraId="6D99221D" w14:textId="188367D4"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E01FFE">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01FFE">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2" w:name="_Ref366048112"/>
      <w:bookmarkStart w:id="753" w:name="_Toc48043403"/>
      <w:r w:rsidRPr="00E060F7">
        <w:rPr>
          <w:lang w:val="en-US"/>
        </w:rPr>
        <w:t>Report</w:t>
      </w:r>
      <w:r w:rsidR="00177526">
        <w:rPr>
          <w:lang w:val="en-US"/>
        </w:rPr>
        <w:t>s</w:t>
      </w:r>
      <w:r w:rsidRPr="00E060F7">
        <w:rPr>
          <w:lang w:val="en-US"/>
        </w:rPr>
        <w:t xml:space="preserve"> </w:t>
      </w:r>
      <w:r w:rsidR="00177526">
        <w:rPr>
          <w:lang w:val="en-US"/>
        </w:rPr>
        <w:t>in exceptions</w:t>
      </w:r>
      <w:bookmarkEnd w:id="752"/>
      <w:bookmarkEnd w:id="753"/>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4" w:name="_Toc48043404"/>
      <w:r w:rsidRPr="004A7596">
        <w:rPr>
          <w:lang w:val="en-US"/>
        </w:rPr>
        <w:t>Example of use</w:t>
      </w:r>
      <w:bookmarkEnd w:id="754"/>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3372DABA"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01FFE">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56BFB7E1"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E01FFE">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8938922"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E01FFE">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5" w:name="_Ref365891419"/>
      <w:bookmarkStart w:id="756" w:name="_Ref535151504"/>
      <w:bookmarkStart w:id="757" w:name="_Toc48043405"/>
      <w:r>
        <w:rPr>
          <w:lang w:val="en-US"/>
        </w:rPr>
        <w:t xml:space="preserve">The </w:t>
      </w:r>
      <w:r w:rsidR="0030593C" w:rsidRPr="00E060F7">
        <w:rPr>
          <w:lang w:val="en-US"/>
        </w:rPr>
        <w:t>error</w:t>
      </w:r>
      <w:bookmarkEnd w:id="755"/>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6"/>
      <w:bookmarkEnd w:id="757"/>
    </w:p>
    <w:p w14:paraId="351A5C08" w14:textId="778CE8AC" w:rsidR="0030593C" w:rsidRPr="00E060F7" w:rsidRDefault="000F12FD"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E01FFE">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E01FFE" w:rsidRPr="00E060F7">
        <w:rPr>
          <w:lang w:val="en-US"/>
        </w:rPr>
        <w:t>Debugger</w:t>
      </w:r>
      <w:r w:rsidR="008544BD">
        <w:rPr>
          <w:lang w:val="en-US"/>
        </w:rPr>
        <w:fldChar w:fldCharType="end"/>
      </w:r>
    </w:p>
    <w:p w14:paraId="4F496CE8" w14:textId="65D161E6" w:rsidR="0030593C" w:rsidRPr="00E060F7" w:rsidRDefault="000F12FD"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E01FFE">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E01FFE" w:rsidRPr="00E060F7">
        <w:rPr>
          <w:lang w:val="en-US"/>
        </w:rPr>
        <w:t>Report</w:t>
      </w:r>
      <w:r w:rsidR="00E01FFE">
        <w:rPr>
          <w:lang w:val="en-US"/>
        </w:rPr>
        <w:t>e</w:t>
      </w:r>
      <w:r w:rsidR="00E01FFE"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7C910F68"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E01FFE">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E01FFE">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8" w:name="_Toc48043406"/>
      <w:r w:rsidRPr="00E060F7">
        <w:rPr>
          <w:lang w:val="en-US"/>
        </w:rPr>
        <w:t>A</w:t>
      </w:r>
      <w:r w:rsidR="0053476B" w:rsidRPr="0053476B">
        <w:rPr>
          <w:lang w:val="en-US"/>
        </w:rPr>
        <w:t>utomatically generated errors</w:t>
      </w:r>
      <w:bookmarkEnd w:id="758"/>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9" w:name="_Toc48043407"/>
      <w:r w:rsidRPr="00E060F7">
        <w:rPr>
          <w:lang w:val="en-US"/>
        </w:rPr>
        <w:t>G</w:t>
      </w:r>
      <w:r w:rsidR="001260D0" w:rsidRPr="001260D0">
        <w:rPr>
          <w:lang w:val="en-US"/>
        </w:rPr>
        <w:t>enerating into a reporter</w:t>
      </w:r>
      <w:bookmarkEnd w:id="759"/>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60" w:name="_Toc48043408"/>
      <w:r w:rsidRPr="00DE081D">
        <w:rPr>
          <w:lang w:val="en-US"/>
        </w:rPr>
        <w:t>Generate an exception listing error</w:t>
      </w:r>
      <w:bookmarkEnd w:id="760"/>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1" w:name="_Toc48043409"/>
      <w:r w:rsidRPr="009E0DF0">
        <w:rPr>
          <w:lang w:val="en-US"/>
        </w:rPr>
        <w:t xml:space="preserve">Errors when </w:t>
      </w:r>
      <w:r w:rsidR="00A17062">
        <w:rPr>
          <w:lang w:val="en-US"/>
        </w:rPr>
        <w:t>compilin</w:t>
      </w:r>
      <w:r w:rsidRPr="009E0DF0">
        <w:rPr>
          <w:lang w:val="en-US"/>
        </w:rPr>
        <w:t>g X-definition</w:t>
      </w:r>
      <w:bookmarkEnd w:id="761"/>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2" w:name="_Toc353798593"/>
      <w:bookmarkStart w:id="763" w:name="_Toc353798863"/>
      <w:bookmarkStart w:id="764" w:name="_Toc354414459"/>
      <w:bookmarkStart w:id="765" w:name="_Toc354414736"/>
      <w:bookmarkStart w:id="766" w:name="_Toc354499162"/>
      <w:bookmarkStart w:id="767" w:name="_Toc354499439"/>
      <w:bookmarkStart w:id="768" w:name="_Toc354499736"/>
      <w:bookmarkStart w:id="769" w:name="_Toc354500013"/>
      <w:bookmarkStart w:id="770" w:name="_Toc354505353"/>
      <w:bookmarkStart w:id="771" w:name="_Toc354505632"/>
      <w:bookmarkStart w:id="772" w:name="_Toc354676733"/>
      <w:bookmarkStart w:id="773" w:name="_Toc354676969"/>
      <w:bookmarkStart w:id="774" w:name="_Toc354912625"/>
      <w:bookmarkStart w:id="775" w:name="_Toc354917459"/>
      <w:bookmarkStart w:id="776" w:name="_Toc355016620"/>
      <w:bookmarkStart w:id="777" w:name="_Toc355016884"/>
      <w:bookmarkStart w:id="778" w:name="_Toc355312178"/>
      <w:bookmarkStart w:id="779" w:name="_Toc353798594"/>
      <w:bookmarkStart w:id="780" w:name="_Toc353798864"/>
      <w:bookmarkStart w:id="781" w:name="_Toc354414460"/>
      <w:bookmarkStart w:id="782" w:name="_Toc354414737"/>
      <w:bookmarkStart w:id="783" w:name="_Toc354499163"/>
      <w:bookmarkStart w:id="784" w:name="_Toc354499440"/>
      <w:bookmarkStart w:id="785" w:name="_Toc354499737"/>
      <w:bookmarkStart w:id="786" w:name="_Toc354500014"/>
      <w:bookmarkStart w:id="787" w:name="_Toc354505354"/>
      <w:bookmarkStart w:id="788" w:name="_Toc354505633"/>
      <w:bookmarkStart w:id="789" w:name="_Toc354676734"/>
      <w:bookmarkStart w:id="790" w:name="_Toc354676970"/>
      <w:bookmarkStart w:id="791" w:name="_Toc354912626"/>
      <w:bookmarkStart w:id="792" w:name="_Toc354917460"/>
      <w:bookmarkStart w:id="793" w:name="_Toc355016621"/>
      <w:bookmarkStart w:id="794" w:name="_Toc355016885"/>
      <w:bookmarkStart w:id="795" w:name="_Toc355312179"/>
      <w:bookmarkStart w:id="796" w:name="_Toc353798595"/>
      <w:bookmarkStart w:id="797" w:name="_Toc353798865"/>
      <w:bookmarkStart w:id="798" w:name="_Toc354414461"/>
      <w:bookmarkStart w:id="799" w:name="_Toc354414738"/>
      <w:bookmarkStart w:id="800" w:name="_Toc354499164"/>
      <w:bookmarkStart w:id="801" w:name="_Toc354499441"/>
      <w:bookmarkStart w:id="802" w:name="_Toc354499738"/>
      <w:bookmarkStart w:id="803" w:name="_Toc354500015"/>
      <w:bookmarkStart w:id="804" w:name="_Toc354505355"/>
      <w:bookmarkStart w:id="805" w:name="_Toc354505634"/>
      <w:bookmarkStart w:id="806" w:name="_Toc354676735"/>
      <w:bookmarkStart w:id="807" w:name="_Toc354676971"/>
      <w:bookmarkStart w:id="808" w:name="_Toc354912627"/>
      <w:bookmarkStart w:id="809" w:name="_Toc354917461"/>
      <w:bookmarkStart w:id="810" w:name="_Toc355016622"/>
      <w:bookmarkStart w:id="811" w:name="_Toc355016886"/>
      <w:bookmarkStart w:id="812" w:name="_Toc355312180"/>
      <w:bookmarkStart w:id="813" w:name="_Toc353798596"/>
      <w:bookmarkStart w:id="814" w:name="_Toc353798866"/>
      <w:bookmarkStart w:id="815" w:name="_Toc354414462"/>
      <w:bookmarkStart w:id="816" w:name="_Toc354414739"/>
      <w:bookmarkStart w:id="817" w:name="_Toc354499165"/>
      <w:bookmarkStart w:id="818" w:name="_Toc354499442"/>
      <w:bookmarkStart w:id="819" w:name="_Toc354499739"/>
      <w:bookmarkStart w:id="820" w:name="_Toc354500016"/>
      <w:bookmarkStart w:id="821" w:name="_Toc354505356"/>
      <w:bookmarkStart w:id="822" w:name="_Toc354505635"/>
      <w:bookmarkStart w:id="823" w:name="_Toc354676736"/>
      <w:bookmarkStart w:id="824" w:name="_Toc354676972"/>
      <w:bookmarkStart w:id="825" w:name="_Toc354912628"/>
      <w:bookmarkStart w:id="826" w:name="_Toc354917462"/>
      <w:bookmarkStart w:id="827" w:name="_Toc355016623"/>
      <w:bookmarkStart w:id="828" w:name="_Toc355016887"/>
      <w:bookmarkStart w:id="829" w:name="_Toc355312181"/>
      <w:bookmarkStart w:id="830" w:name="_Toc353798597"/>
      <w:bookmarkStart w:id="831" w:name="_Toc353798867"/>
      <w:bookmarkStart w:id="832" w:name="_Toc354414463"/>
      <w:bookmarkStart w:id="833" w:name="_Toc354414740"/>
      <w:bookmarkStart w:id="834" w:name="_Toc354499166"/>
      <w:bookmarkStart w:id="835" w:name="_Toc354499443"/>
      <w:bookmarkStart w:id="836" w:name="_Toc354499740"/>
      <w:bookmarkStart w:id="837" w:name="_Toc354500017"/>
      <w:bookmarkStart w:id="838" w:name="_Toc354505357"/>
      <w:bookmarkStart w:id="839" w:name="_Toc354505636"/>
      <w:bookmarkStart w:id="840" w:name="_Toc354676737"/>
      <w:bookmarkStart w:id="841" w:name="_Toc354676973"/>
      <w:bookmarkStart w:id="842" w:name="_Toc354912629"/>
      <w:bookmarkStart w:id="843" w:name="_Toc354917463"/>
      <w:bookmarkStart w:id="844" w:name="_Toc355016624"/>
      <w:bookmarkStart w:id="845" w:name="_Toc355016888"/>
      <w:bookmarkStart w:id="846" w:name="_Toc355312182"/>
      <w:bookmarkStart w:id="847" w:name="_Toc353798598"/>
      <w:bookmarkStart w:id="848" w:name="_Toc353798868"/>
      <w:bookmarkStart w:id="849" w:name="_Toc354414464"/>
      <w:bookmarkStart w:id="850" w:name="_Toc354414741"/>
      <w:bookmarkStart w:id="851" w:name="_Toc354499167"/>
      <w:bookmarkStart w:id="852" w:name="_Toc354499444"/>
      <w:bookmarkStart w:id="853" w:name="_Toc354499741"/>
      <w:bookmarkStart w:id="854" w:name="_Toc354500018"/>
      <w:bookmarkStart w:id="855" w:name="_Toc354505358"/>
      <w:bookmarkStart w:id="856" w:name="_Toc354505637"/>
      <w:bookmarkStart w:id="857" w:name="_Toc354676738"/>
      <w:bookmarkStart w:id="858" w:name="_Toc354676974"/>
      <w:bookmarkStart w:id="859" w:name="_Toc354912630"/>
      <w:bookmarkStart w:id="860" w:name="_Toc354917464"/>
      <w:bookmarkStart w:id="861" w:name="_Toc355016625"/>
      <w:bookmarkStart w:id="862" w:name="_Toc355016889"/>
      <w:bookmarkStart w:id="863" w:name="_Toc355312183"/>
      <w:bookmarkStart w:id="864" w:name="_Toc353798599"/>
      <w:bookmarkStart w:id="865" w:name="_Toc353798869"/>
      <w:bookmarkStart w:id="866" w:name="_Toc354414465"/>
      <w:bookmarkStart w:id="867" w:name="_Toc354414742"/>
      <w:bookmarkStart w:id="868" w:name="_Toc354499168"/>
      <w:bookmarkStart w:id="869" w:name="_Toc354499445"/>
      <w:bookmarkStart w:id="870" w:name="_Toc354499742"/>
      <w:bookmarkStart w:id="871" w:name="_Toc354500019"/>
      <w:bookmarkStart w:id="872" w:name="_Toc354505359"/>
      <w:bookmarkStart w:id="873" w:name="_Toc354505638"/>
      <w:bookmarkStart w:id="874" w:name="_Toc354676739"/>
      <w:bookmarkStart w:id="875" w:name="_Toc354676975"/>
      <w:bookmarkStart w:id="876" w:name="_Toc354912631"/>
      <w:bookmarkStart w:id="877" w:name="_Toc354917465"/>
      <w:bookmarkStart w:id="878" w:name="_Toc355016626"/>
      <w:bookmarkStart w:id="879" w:name="_Toc355016890"/>
      <w:bookmarkStart w:id="880" w:name="_Toc355312184"/>
      <w:bookmarkStart w:id="881" w:name="_Toc353798604"/>
      <w:bookmarkStart w:id="882" w:name="_Toc353798874"/>
      <w:bookmarkStart w:id="883" w:name="_Toc354414470"/>
      <w:bookmarkStart w:id="884" w:name="_Toc354414747"/>
      <w:bookmarkStart w:id="885" w:name="_Toc354499173"/>
      <w:bookmarkStart w:id="886" w:name="_Toc354499450"/>
      <w:bookmarkStart w:id="887" w:name="_Toc354499747"/>
      <w:bookmarkStart w:id="888" w:name="_Toc354500024"/>
      <w:bookmarkStart w:id="889" w:name="_Toc354505364"/>
      <w:bookmarkStart w:id="890" w:name="_Toc354505643"/>
      <w:bookmarkStart w:id="891" w:name="_Toc354676744"/>
      <w:bookmarkStart w:id="892" w:name="_Toc354676980"/>
      <w:bookmarkStart w:id="893" w:name="_Toc354912636"/>
      <w:bookmarkStart w:id="894" w:name="_Toc354917470"/>
      <w:bookmarkStart w:id="895" w:name="_Toc355016631"/>
      <w:bookmarkStart w:id="896" w:name="_Toc355016895"/>
      <w:bookmarkStart w:id="897" w:name="_Toc355312189"/>
      <w:bookmarkStart w:id="898" w:name="_Toc353798608"/>
      <w:bookmarkStart w:id="899" w:name="_Toc353798878"/>
      <w:bookmarkStart w:id="900" w:name="_Toc354414474"/>
      <w:bookmarkStart w:id="901" w:name="_Toc354414751"/>
      <w:bookmarkStart w:id="902" w:name="_Toc354499177"/>
      <w:bookmarkStart w:id="903" w:name="_Toc354499454"/>
      <w:bookmarkStart w:id="904" w:name="_Toc354499751"/>
      <w:bookmarkStart w:id="905" w:name="_Toc354500028"/>
      <w:bookmarkStart w:id="906" w:name="_Toc354505368"/>
      <w:bookmarkStart w:id="907" w:name="_Toc354505647"/>
      <w:bookmarkStart w:id="908" w:name="_Toc354676748"/>
      <w:bookmarkStart w:id="909" w:name="_Toc354676984"/>
      <w:bookmarkStart w:id="910" w:name="_Toc354912640"/>
      <w:bookmarkStart w:id="911" w:name="_Toc354917474"/>
      <w:bookmarkStart w:id="912" w:name="_Toc355016635"/>
      <w:bookmarkStart w:id="913" w:name="_Toc355016899"/>
      <w:bookmarkStart w:id="914" w:name="_Toc355312193"/>
      <w:bookmarkStart w:id="915" w:name="_Toc353798610"/>
      <w:bookmarkStart w:id="916" w:name="_Toc353798880"/>
      <w:bookmarkStart w:id="917" w:name="_Toc354414476"/>
      <w:bookmarkStart w:id="918" w:name="_Toc354414753"/>
      <w:bookmarkStart w:id="919" w:name="_Toc354499179"/>
      <w:bookmarkStart w:id="920" w:name="_Toc354499456"/>
      <w:bookmarkStart w:id="921" w:name="_Toc354499753"/>
      <w:bookmarkStart w:id="922" w:name="_Toc354500030"/>
      <w:bookmarkStart w:id="923" w:name="_Toc354505370"/>
      <w:bookmarkStart w:id="924" w:name="_Toc354505649"/>
      <w:bookmarkStart w:id="925" w:name="_Toc354676750"/>
      <w:bookmarkStart w:id="926" w:name="_Toc354676986"/>
      <w:bookmarkStart w:id="927" w:name="_Toc354912642"/>
      <w:bookmarkStart w:id="928" w:name="_Toc354917476"/>
      <w:bookmarkStart w:id="929" w:name="_Toc355016637"/>
      <w:bookmarkStart w:id="930" w:name="_Toc355016901"/>
      <w:bookmarkStart w:id="931" w:name="_Toc355312195"/>
      <w:bookmarkStart w:id="932" w:name="_Toc353798612"/>
      <w:bookmarkStart w:id="933" w:name="_Toc353798882"/>
      <w:bookmarkStart w:id="934" w:name="_Toc354414478"/>
      <w:bookmarkStart w:id="935" w:name="_Toc354414755"/>
      <w:bookmarkStart w:id="936" w:name="_Toc354499181"/>
      <w:bookmarkStart w:id="937" w:name="_Toc354499458"/>
      <w:bookmarkStart w:id="938" w:name="_Toc354499755"/>
      <w:bookmarkStart w:id="939" w:name="_Toc354500032"/>
      <w:bookmarkStart w:id="940" w:name="_Toc354505372"/>
      <w:bookmarkStart w:id="941" w:name="_Toc354505651"/>
      <w:bookmarkStart w:id="942" w:name="_Toc354676752"/>
      <w:bookmarkStart w:id="943" w:name="_Toc354676988"/>
      <w:bookmarkStart w:id="944" w:name="_Toc354912644"/>
      <w:bookmarkStart w:id="945" w:name="_Toc354917478"/>
      <w:bookmarkStart w:id="946" w:name="_Toc355016639"/>
      <w:bookmarkStart w:id="947" w:name="_Toc355016903"/>
      <w:bookmarkStart w:id="948" w:name="_Toc355312197"/>
      <w:bookmarkStart w:id="949" w:name="_Toc353798613"/>
      <w:bookmarkStart w:id="950" w:name="_Toc353798883"/>
      <w:bookmarkStart w:id="951" w:name="_Toc354414479"/>
      <w:bookmarkStart w:id="952" w:name="_Toc354414756"/>
      <w:bookmarkStart w:id="953" w:name="_Toc354499182"/>
      <w:bookmarkStart w:id="954" w:name="_Toc354499459"/>
      <w:bookmarkStart w:id="955" w:name="_Toc354499756"/>
      <w:bookmarkStart w:id="956" w:name="_Toc354500033"/>
      <w:bookmarkStart w:id="957" w:name="_Toc354505373"/>
      <w:bookmarkStart w:id="958" w:name="_Toc354505652"/>
      <w:bookmarkStart w:id="959" w:name="_Toc354676753"/>
      <w:bookmarkStart w:id="960" w:name="_Toc354676989"/>
      <w:bookmarkStart w:id="961" w:name="_Toc354912645"/>
      <w:bookmarkStart w:id="962" w:name="_Toc354917479"/>
      <w:bookmarkStart w:id="963" w:name="_Toc355016640"/>
      <w:bookmarkStart w:id="964" w:name="_Toc355016904"/>
      <w:bookmarkStart w:id="965" w:name="_Toc355312198"/>
      <w:bookmarkStart w:id="966" w:name="_Toc353798614"/>
      <w:bookmarkStart w:id="967" w:name="_Toc353798884"/>
      <w:bookmarkStart w:id="968" w:name="_Toc354414480"/>
      <w:bookmarkStart w:id="969" w:name="_Toc354414757"/>
      <w:bookmarkStart w:id="970" w:name="_Toc354499183"/>
      <w:bookmarkStart w:id="971" w:name="_Toc354499460"/>
      <w:bookmarkStart w:id="972" w:name="_Toc354499757"/>
      <w:bookmarkStart w:id="973" w:name="_Toc354500034"/>
      <w:bookmarkStart w:id="974" w:name="_Toc354505374"/>
      <w:bookmarkStart w:id="975" w:name="_Toc354505653"/>
      <w:bookmarkStart w:id="976" w:name="_Toc354676754"/>
      <w:bookmarkStart w:id="977" w:name="_Toc354676990"/>
      <w:bookmarkStart w:id="978" w:name="_Toc354912646"/>
      <w:bookmarkStart w:id="979" w:name="_Toc354917480"/>
      <w:bookmarkStart w:id="980" w:name="_Toc355016641"/>
      <w:bookmarkStart w:id="981" w:name="_Toc355016905"/>
      <w:bookmarkStart w:id="982" w:name="_Toc355312199"/>
      <w:bookmarkStart w:id="983" w:name="_Toc353798616"/>
      <w:bookmarkStart w:id="984" w:name="_Toc353798886"/>
      <w:bookmarkStart w:id="985" w:name="_Toc354414482"/>
      <w:bookmarkStart w:id="986" w:name="_Toc354414759"/>
      <w:bookmarkStart w:id="987" w:name="_Toc354499185"/>
      <w:bookmarkStart w:id="988" w:name="_Toc354499462"/>
      <w:bookmarkStart w:id="989" w:name="_Toc354499759"/>
      <w:bookmarkStart w:id="990" w:name="_Toc354500036"/>
      <w:bookmarkStart w:id="991" w:name="_Toc354505376"/>
      <w:bookmarkStart w:id="992" w:name="_Toc354505655"/>
      <w:bookmarkStart w:id="993" w:name="_Toc354676756"/>
      <w:bookmarkStart w:id="994" w:name="_Toc354676992"/>
      <w:bookmarkStart w:id="995" w:name="_Toc354912648"/>
      <w:bookmarkStart w:id="996" w:name="_Toc354917482"/>
      <w:bookmarkStart w:id="997" w:name="_Toc355016643"/>
      <w:bookmarkStart w:id="998" w:name="_Toc355016907"/>
      <w:bookmarkStart w:id="999" w:name="_Toc355312201"/>
      <w:bookmarkStart w:id="1000" w:name="_Toc353798618"/>
      <w:bookmarkStart w:id="1001" w:name="_Toc353798888"/>
      <w:bookmarkStart w:id="1002" w:name="_Toc354414484"/>
      <w:bookmarkStart w:id="1003" w:name="_Toc354414761"/>
      <w:bookmarkStart w:id="1004" w:name="_Toc354499187"/>
      <w:bookmarkStart w:id="1005" w:name="_Toc354499464"/>
      <w:bookmarkStart w:id="1006" w:name="_Toc354499761"/>
      <w:bookmarkStart w:id="1007" w:name="_Toc354500038"/>
      <w:bookmarkStart w:id="1008" w:name="_Toc354505378"/>
      <w:bookmarkStart w:id="1009" w:name="_Toc354505657"/>
      <w:bookmarkStart w:id="1010" w:name="_Toc354676758"/>
      <w:bookmarkStart w:id="1011" w:name="_Toc354676994"/>
      <w:bookmarkStart w:id="1012" w:name="_Toc354912650"/>
      <w:bookmarkStart w:id="1013" w:name="_Toc354917484"/>
      <w:bookmarkStart w:id="1014" w:name="_Toc355016645"/>
      <w:bookmarkStart w:id="1015" w:name="_Toc355016909"/>
      <w:bookmarkStart w:id="1016" w:name="_Toc355312203"/>
      <w:bookmarkStart w:id="1017" w:name="_Toc353798620"/>
      <w:bookmarkStart w:id="1018" w:name="_Toc353798890"/>
      <w:bookmarkStart w:id="1019" w:name="_Toc354414486"/>
      <w:bookmarkStart w:id="1020" w:name="_Toc354414763"/>
      <w:bookmarkStart w:id="1021" w:name="_Toc354499189"/>
      <w:bookmarkStart w:id="1022" w:name="_Toc354499466"/>
      <w:bookmarkStart w:id="1023" w:name="_Toc354499763"/>
      <w:bookmarkStart w:id="1024" w:name="_Toc354500040"/>
      <w:bookmarkStart w:id="1025" w:name="_Toc354505380"/>
      <w:bookmarkStart w:id="1026" w:name="_Toc354505659"/>
      <w:bookmarkStart w:id="1027" w:name="_Toc354676760"/>
      <w:bookmarkStart w:id="1028" w:name="_Toc354676996"/>
      <w:bookmarkStart w:id="1029" w:name="_Toc354912652"/>
      <w:bookmarkStart w:id="1030" w:name="_Toc354917486"/>
      <w:bookmarkStart w:id="1031" w:name="_Toc355016647"/>
      <w:bookmarkStart w:id="1032" w:name="_Toc355016911"/>
      <w:bookmarkStart w:id="1033" w:name="_Toc355312205"/>
      <w:bookmarkStart w:id="1034" w:name="_Toc353798622"/>
      <w:bookmarkStart w:id="1035" w:name="_Toc353798892"/>
      <w:bookmarkStart w:id="1036" w:name="_Toc354414488"/>
      <w:bookmarkStart w:id="1037" w:name="_Toc354414765"/>
      <w:bookmarkStart w:id="1038" w:name="_Toc354499191"/>
      <w:bookmarkStart w:id="1039" w:name="_Toc354499468"/>
      <w:bookmarkStart w:id="1040" w:name="_Toc354499765"/>
      <w:bookmarkStart w:id="1041" w:name="_Toc354500042"/>
      <w:bookmarkStart w:id="1042" w:name="_Toc354505382"/>
      <w:bookmarkStart w:id="1043" w:name="_Toc354505661"/>
      <w:bookmarkStart w:id="1044" w:name="_Toc354676762"/>
      <w:bookmarkStart w:id="1045" w:name="_Toc354676998"/>
      <w:bookmarkStart w:id="1046" w:name="_Toc354912654"/>
      <w:bookmarkStart w:id="1047" w:name="_Toc354917488"/>
      <w:bookmarkStart w:id="1048" w:name="_Toc355016649"/>
      <w:bookmarkStart w:id="1049" w:name="_Toc355016913"/>
      <w:bookmarkStart w:id="1050" w:name="_Toc355312207"/>
      <w:bookmarkStart w:id="1051" w:name="_Toc353798632"/>
      <w:bookmarkStart w:id="1052" w:name="_Toc353798902"/>
      <w:bookmarkStart w:id="1053" w:name="_Toc354414498"/>
      <w:bookmarkStart w:id="1054" w:name="_Toc354414775"/>
      <w:bookmarkStart w:id="1055" w:name="_Toc354499201"/>
      <w:bookmarkStart w:id="1056" w:name="_Toc354499478"/>
      <w:bookmarkStart w:id="1057" w:name="_Toc354499775"/>
      <w:bookmarkStart w:id="1058" w:name="_Toc354500052"/>
      <w:bookmarkStart w:id="1059" w:name="_Toc354505392"/>
      <w:bookmarkStart w:id="1060" w:name="_Toc354505671"/>
      <w:bookmarkStart w:id="1061" w:name="_Toc354676772"/>
      <w:bookmarkStart w:id="1062" w:name="_Toc354677008"/>
      <w:bookmarkStart w:id="1063" w:name="_Toc354912664"/>
      <w:bookmarkStart w:id="1064" w:name="_Toc354917498"/>
      <w:bookmarkStart w:id="1065" w:name="_Toc355016659"/>
      <w:bookmarkStart w:id="1066" w:name="_Toc355016923"/>
      <w:bookmarkStart w:id="1067" w:name="_Toc355312217"/>
      <w:bookmarkStart w:id="1068" w:name="_Toc353798633"/>
      <w:bookmarkStart w:id="1069" w:name="_Toc353798903"/>
      <w:bookmarkStart w:id="1070" w:name="_Toc354414499"/>
      <w:bookmarkStart w:id="1071" w:name="_Toc354414776"/>
      <w:bookmarkStart w:id="1072" w:name="_Toc354499202"/>
      <w:bookmarkStart w:id="1073" w:name="_Toc354499479"/>
      <w:bookmarkStart w:id="1074" w:name="_Toc354499776"/>
      <w:bookmarkStart w:id="1075" w:name="_Toc354500053"/>
      <w:bookmarkStart w:id="1076" w:name="_Toc354505393"/>
      <w:bookmarkStart w:id="1077" w:name="_Toc354505672"/>
      <w:bookmarkStart w:id="1078" w:name="_Toc354676773"/>
      <w:bookmarkStart w:id="1079" w:name="_Toc354677009"/>
      <w:bookmarkStart w:id="1080" w:name="_Toc354912665"/>
      <w:bookmarkStart w:id="1081" w:name="_Toc354917499"/>
      <w:bookmarkStart w:id="1082" w:name="_Toc355016660"/>
      <w:bookmarkStart w:id="1083" w:name="_Toc355016924"/>
      <w:bookmarkStart w:id="1084" w:name="_Toc355312218"/>
      <w:bookmarkStart w:id="1085" w:name="_Toc353798634"/>
      <w:bookmarkStart w:id="1086" w:name="_Toc353798904"/>
      <w:bookmarkStart w:id="1087" w:name="_Toc354414500"/>
      <w:bookmarkStart w:id="1088" w:name="_Toc354414777"/>
      <w:bookmarkStart w:id="1089" w:name="_Toc354499203"/>
      <w:bookmarkStart w:id="1090" w:name="_Toc354499480"/>
      <w:bookmarkStart w:id="1091" w:name="_Toc354499777"/>
      <w:bookmarkStart w:id="1092" w:name="_Toc354500054"/>
      <w:bookmarkStart w:id="1093" w:name="_Toc354505394"/>
      <w:bookmarkStart w:id="1094" w:name="_Toc354505673"/>
      <w:bookmarkStart w:id="1095" w:name="_Toc354676774"/>
      <w:bookmarkStart w:id="1096" w:name="_Toc354677010"/>
      <w:bookmarkStart w:id="1097" w:name="_Toc354912666"/>
      <w:bookmarkStart w:id="1098" w:name="_Toc354917500"/>
      <w:bookmarkStart w:id="1099" w:name="_Toc355016661"/>
      <w:bookmarkStart w:id="1100" w:name="_Toc355016925"/>
      <w:bookmarkStart w:id="1101" w:name="_Toc355312219"/>
      <w:bookmarkStart w:id="1102" w:name="_Toc353798635"/>
      <w:bookmarkStart w:id="1103" w:name="_Toc353798905"/>
      <w:bookmarkStart w:id="1104" w:name="_Toc354414501"/>
      <w:bookmarkStart w:id="1105" w:name="_Toc354414778"/>
      <w:bookmarkStart w:id="1106" w:name="_Toc354499204"/>
      <w:bookmarkStart w:id="1107" w:name="_Toc354499481"/>
      <w:bookmarkStart w:id="1108" w:name="_Toc354499778"/>
      <w:bookmarkStart w:id="1109" w:name="_Toc354500055"/>
      <w:bookmarkStart w:id="1110" w:name="_Toc354505395"/>
      <w:bookmarkStart w:id="1111" w:name="_Toc354505674"/>
      <w:bookmarkStart w:id="1112" w:name="_Toc354676775"/>
      <w:bookmarkStart w:id="1113" w:name="_Toc354677011"/>
      <w:bookmarkStart w:id="1114" w:name="_Toc354912667"/>
      <w:bookmarkStart w:id="1115" w:name="_Toc354917501"/>
      <w:bookmarkStart w:id="1116" w:name="_Toc355016662"/>
      <w:bookmarkStart w:id="1117" w:name="_Toc355016926"/>
      <w:bookmarkStart w:id="1118" w:name="_Toc355312220"/>
      <w:bookmarkStart w:id="1119" w:name="_Toc353798639"/>
      <w:bookmarkStart w:id="1120" w:name="_Toc353798909"/>
      <w:bookmarkStart w:id="1121" w:name="_Toc354414505"/>
      <w:bookmarkStart w:id="1122" w:name="_Toc354414782"/>
      <w:bookmarkStart w:id="1123" w:name="_Toc354499208"/>
      <w:bookmarkStart w:id="1124" w:name="_Toc354499485"/>
      <w:bookmarkStart w:id="1125" w:name="_Toc354499782"/>
      <w:bookmarkStart w:id="1126" w:name="_Toc354500059"/>
      <w:bookmarkStart w:id="1127" w:name="_Toc354505399"/>
      <w:bookmarkStart w:id="1128" w:name="_Toc354505678"/>
      <w:bookmarkStart w:id="1129" w:name="_Toc354676779"/>
      <w:bookmarkStart w:id="1130" w:name="_Toc354677015"/>
      <w:bookmarkStart w:id="1131" w:name="_Toc354912671"/>
      <w:bookmarkStart w:id="1132" w:name="_Toc354917505"/>
      <w:bookmarkStart w:id="1133" w:name="_Toc355016666"/>
      <w:bookmarkStart w:id="1134" w:name="_Toc355016930"/>
      <w:bookmarkStart w:id="1135" w:name="_Toc355312224"/>
      <w:bookmarkStart w:id="1136" w:name="_Toc353798640"/>
      <w:bookmarkStart w:id="1137" w:name="_Toc353798910"/>
      <w:bookmarkStart w:id="1138" w:name="_Toc354414506"/>
      <w:bookmarkStart w:id="1139" w:name="_Toc354414783"/>
      <w:bookmarkStart w:id="1140" w:name="_Toc354499209"/>
      <w:bookmarkStart w:id="1141" w:name="_Toc354499486"/>
      <w:bookmarkStart w:id="1142" w:name="_Toc354499783"/>
      <w:bookmarkStart w:id="1143" w:name="_Toc354500060"/>
      <w:bookmarkStart w:id="1144" w:name="_Toc354505400"/>
      <w:bookmarkStart w:id="1145" w:name="_Toc354505679"/>
      <w:bookmarkStart w:id="1146" w:name="_Toc354676780"/>
      <w:bookmarkStart w:id="1147" w:name="_Toc354677016"/>
      <w:bookmarkStart w:id="1148" w:name="_Toc354912672"/>
      <w:bookmarkStart w:id="1149" w:name="_Toc354917506"/>
      <w:bookmarkStart w:id="1150" w:name="_Toc355016667"/>
      <w:bookmarkStart w:id="1151" w:name="_Toc355016931"/>
      <w:bookmarkStart w:id="1152" w:name="_Toc355312225"/>
      <w:bookmarkStart w:id="1153" w:name="_Toc353798641"/>
      <w:bookmarkStart w:id="1154" w:name="_Toc353798911"/>
      <w:bookmarkStart w:id="1155" w:name="_Toc354414507"/>
      <w:bookmarkStart w:id="1156" w:name="_Toc354414784"/>
      <w:bookmarkStart w:id="1157" w:name="_Toc354499210"/>
      <w:bookmarkStart w:id="1158" w:name="_Toc354499487"/>
      <w:bookmarkStart w:id="1159" w:name="_Toc354499784"/>
      <w:bookmarkStart w:id="1160" w:name="_Toc354500061"/>
      <w:bookmarkStart w:id="1161" w:name="_Toc354505401"/>
      <w:bookmarkStart w:id="1162" w:name="_Toc354505680"/>
      <w:bookmarkStart w:id="1163" w:name="_Toc354676781"/>
      <w:bookmarkStart w:id="1164" w:name="_Toc354677017"/>
      <w:bookmarkStart w:id="1165" w:name="_Toc354912673"/>
      <w:bookmarkStart w:id="1166" w:name="_Toc354917507"/>
      <w:bookmarkStart w:id="1167" w:name="_Toc355016668"/>
      <w:bookmarkStart w:id="1168" w:name="_Toc355016932"/>
      <w:bookmarkStart w:id="1169" w:name="_Toc355312226"/>
      <w:bookmarkStart w:id="1170" w:name="_Toc353798642"/>
      <w:bookmarkStart w:id="1171" w:name="_Toc353798912"/>
      <w:bookmarkStart w:id="1172" w:name="_Toc354414508"/>
      <w:bookmarkStart w:id="1173" w:name="_Toc354414785"/>
      <w:bookmarkStart w:id="1174" w:name="_Toc354499211"/>
      <w:bookmarkStart w:id="1175" w:name="_Toc354499488"/>
      <w:bookmarkStart w:id="1176" w:name="_Toc354499785"/>
      <w:bookmarkStart w:id="1177" w:name="_Toc354500062"/>
      <w:bookmarkStart w:id="1178" w:name="_Toc354505402"/>
      <w:bookmarkStart w:id="1179" w:name="_Toc354505681"/>
      <w:bookmarkStart w:id="1180" w:name="_Toc354676782"/>
      <w:bookmarkStart w:id="1181" w:name="_Toc354677018"/>
      <w:bookmarkStart w:id="1182" w:name="_Toc354912674"/>
      <w:bookmarkStart w:id="1183" w:name="_Toc354917508"/>
      <w:bookmarkStart w:id="1184" w:name="_Toc355016669"/>
      <w:bookmarkStart w:id="1185" w:name="_Toc355016933"/>
      <w:bookmarkStart w:id="1186" w:name="_Toc355312227"/>
      <w:bookmarkStart w:id="1187" w:name="_Toc353798643"/>
      <w:bookmarkStart w:id="1188" w:name="_Toc353798913"/>
      <w:bookmarkStart w:id="1189" w:name="_Toc354414509"/>
      <w:bookmarkStart w:id="1190" w:name="_Toc354414786"/>
      <w:bookmarkStart w:id="1191" w:name="_Toc354499212"/>
      <w:bookmarkStart w:id="1192" w:name="_Toc354499489"/>
      <w:bookmarkStart w:id="1193" w:name="_Toc354499786"/>
      <w:bookmarkStart w:id="1194" w:name="_Toc354500063"/>
      <w:bookmarkStart w:id="1195" w:name="_Toc354505403"/>
      <w:bookmarkStart w:id="1196" w:name="_Toc354505682"/>
      <w:bookmarkStart w:id="1197" w:name="_Toc354676783"/>
      <w:bookmarkStart w:id="1198" w:name="_Toc354677019"/>
      <w:bookmarkStart w:id="1199" w:name="_Toc354912675"/>
      <w:bookmarkStart w:id="1200" w:name="_Toc354917509"/>
      <w:bookmarkStart w:id="1201" w:name="_Toc355016670"/>
      <w:bookmarkStart w:id="1202" w:name="_Toc355016934"/>
      <w:bookmarkStart w:id="1203" w:name="_Toc355312228"/>
      <w:bookmarkStart w:id="1204" w:name="_Toc353798645"/>
      <w:bookmarkStart w:id="1205" w:name="_Toc353798915"/>
      <w:bookmarkStart w:id="1206" w:name="_Toc354414511"/>
      <w:bookmarkStart w:id="1207" w:name="_Toc354414788"/>
      <w:bookmarkStart w:id="1208" w:name="_Toc354499214"/>
      <w:bookmarkStart w:id="1209" w:name="_Toc354499491"/>
      <w:bookmarkStart w:id="1210" w:name="_Toc354499788"/>
      <w:bookmarkStart w:id="1211" w:name="_Toc354500065"/>
      <w:bookmarkStart w:id="1212" w:name="_Toc354505405"/>
      <w:bookmarkStart w:id="1213" w:name="_Toc354505684"/>
      <w:bookmarkStart w:id="1214" w:name="_Toc354676785"/>
      <w:bookmarkStart w:id="1215" w:name="_Toc354677021"/>
      <w:bookmarkStart w:id="1216" w:name="_Toc354912677"/>
      <w:bookmarkStart w:id="1217" w:name="_Toc354917511"/>
      <w:bookmarkStart w:id="1218" w:name="_Toc355016672"/>
      <w:bookmarkStart w:id="1219" w:name="_Toc355016936"/>
      <w:bookmarkStart w:id="1220" w:name="_Toc355312230"/>
      <w:bookmarkStart w:id="1221" w:name="_Toc353798655"/>
      <w:bookmarkStart w:id="1222" w:name="_Toc353798925"/>
      <w:bookmarkStart w:id="1223" w:name="_Toc354414521"/>
      <w:bookmarkStart w:id="1224" w:name="_Toc354414798"/>
      <w:bookmarkStart w:id="1225" w:name="_Toc354499224"/>
      <w:bookmarkStart w:id="1226" w:name="_Toc354499501"/>
      <w:bookmarkStart w:id="1227" w:name="_Toc354499798"/>
      <w:bookmarkStart w:id="1228" w:name="_Toc354500075"/>
      <w:bookmarkStart w:id="1229" w:name="_Toc354505415"/>
      <w:bookmarkStart w:id="1230" w:name="_Toc354505694"/>
      <w:bookmarkStart w:id="1231" w:name="_Toc354676795"/>
      <w:bookmarkStart w:id="1232" w:name="_Toc354677031"/>
      <w:bookmarkStart w:id="1233" w:name="_Toc354912687"/>
      <w:bookmarkStart w:id="1234" w:name="_Toc354917521"/>
      <w:bookmarkStart w:id="1235" w:name="_Toc355016682"/>
      <w:bookmarkStart w:id="1236" w:name="_Toc355016946"/>
      <w:bookmarkStart w:id="1237" w:name="_Toc355312240"/>
      <w:bookmarkStart w:id="1238" w:name="_Toc353798656"/>
      <w:bookmarkStart w:id="1239" w:name="_Toc353798926"/>
      <w:bookmarkStart w:id="1240" w:name="_Toc354414522"/>
      <w:bookmarkStart w:id="1241" w:name="_Toc354414799"/>
      <w:bookmarkStart w:id="1242" w:name="_Toc354499225"/>
      <w:bookmarkStart w:id="1243" w:name="_Toc354499502"/>
      <w:bookmarkStart w:id="1244" w:name="_Toc354499799"/>
      <w:bookmarkStart w:id="1245" w:name="_Toc354500076"/>
      <w:bookmarkStart w:id="1246" w:name="_Toc354505416"/>
      <w:bookmarkStart w:id="1247" w:name="_Toc354505695"/>
      <w:bookmarkStart w:id="1248" w:name="_Toc354676796"/>
      <w:bookmarkStart w:id="1249" w:name="_Toc354677032"/>
      <w:bookmarkStart w:id="1250" w:name="_Toc354912688"/>
      <w:bookmarkStart w:id="1251" w:name="_Toc354917522"/>
      <w:bookmarkStart w:id="1252" w:name="_Toc355016683"/>
      <w:bookmarkStart w:id="1253" w:name="_Toc355016947"/>
      <w:bookmarkStart w:id="1254" w:name="_Toc355312241"/>
      <w:bookmarkStart w:id="1255" w:name="_Toc353798657"/>
      <w:bookmarkStart w:id="1256" w:name="_Toc353798927"/>
      <w:bookmarkStart w:id="1257" w:name="_Toc354414523"/>
      <w:bookmarkStart w:id="1258" w:name="_Toc354414800"/>
      <w:bookmarkStart w:id="1259" w:name="_Toc354499226"/>
      <w:bookmarkStart w:id="1260" w:name="_Toc354499503"/>
      <w:bookmarkStart w:id="1261" w:name="_Toc354499800"/>
      <w:bookmarkStart w:id="1262" w:name="_Toc354500077"/>
      <w:bookmarkStart w:id="1263" w:name="_Toc354505417"/>
      <w:bookmarkStart w:id="1264" w:name="_Toc354505696"/>
      <w:bookmarkStart w:id="1265" w:name="_Toc354676797"/>
      <w:bookmarkStart w:id="1266" w:name="_Toc354677033"/>
      <w:bookmarkStart w:id="1267" w:name="_Toc354912689"/>
      <w:bookmarkStart w:id="1268" w:name="_Toc354917523"/>
      <w:bookmarkStart w:id="1269" w:name="_Toc355016684"/>
      <w:bookmarkStart w:id="1270" w:name="_Toc355016948"/>
      <w:bookmarkStart w:id="1271" w:name="_Toc355312242"/>
      <w:bookmarkStart w:id="1272" w:name="_Toc353798658"/>
      <w:bookmarkStart w:id="1273" w:name="_Toc353798928"/>
      <w:bookmarkStart w:id="1274" w:name="_Toc354414524"/>
      <w:bookmarkStart w:id="1275" w:name="_Toc354414801"/>
      <w:bookmarkStart w:id="1276" w:name="_Toc354499227"/>
      <w:bookmarkStart w:id="1277" w:name="_Toc354499504"/>
      <w:bookmarkStart w:id="1278" w:name="_Toc354499801"/>
      <w:bookmarkStart w:id="1279" w:name="_Toc354500078"/>
      <w:bookmarkStart w:id="1280" w:name="_Toc354505418"/>
      <w:bookmarkStart w:id="1281" w:name="_Toc354505697"/>
      <w:bookmarkStart w:id="1282" w:name="_Toc354676798"/>
      <w:bookmarkStart w:id="1283" w:name="_Toc354677034"/>
      <w:bookmarkStart w:id="1284" w:name="_Toc354912690"/>
      <w:bookmarkStart w:id="1285" w:name="_Toc354917524"/>
      <w:bookmarkStart w:id="1286" w:name="_Toc355016685"/>
      <w:bookmarkStart w:id="1287" w:name="_Toc355016949"/>
      <w:bookmarkStart w:id="1288" w:name="_Toc355312243"/>
      <w:bookmarkStart w:id="1289" w:name="_Toc353798659"/>
      <w:bookmarkStart w:id="1290" w:name="_Toc353798929"/>
      <w:bookmarkStart w:id="1291" w:name="_Toc354414525"/>
      <w:bookmarkStart w:id="1292" w:name="_Toc354414802"/>
      <w:bookmarkStart w:id="1293" w:name="_Toc354499228"/>
      <w:bookmarkStart w:id="1294" w:name="_Toc354499505"/>
      <w:bookmarkStart w:id="1295" w:name="_Toc354499802"/>
      <w:bookmarkStart w:id="1296" w:name="_Toc354500079"/>
      <w:bookmarkStart w:id="1297" w:name="_Toc354505419"/>
      <w:bookmarkStart w:id="1298" w:name="_Toc354505698"/>
      <w:bookmarkStart w:id="1299" w:name="_Toc354676799"/>
      <w:bookmarkStart w:id="1300" w:name="_Toc354677035"/>
      <w:bookmarkStart w:id="1301" w:name="_Toc354912691"/>
      <w:bookmarkStart w:id="1302" w:name="_Toc354917525"/>
      <w:bookmarkStart w:id="1303" w:name="_Toc355016686"/>
      <w:bookmarkStart w:id="1304" w:name="_Toc355016950"/>
      <w:bookmarkStart w:id="1305" w:name="_Toc355312244"/>
      <w:bookmarkStart w:id="1306" w:name="_Toc353798661"/>
      <w:bookmarkStart w:id="1307" w:name="_Toc353798931"/>
      <w:bookmarkStart w:id="1308" w:name="_Toc354414527"/>
      <w:bookmarkStart w:id="1309" w:name="_Toc354414804"/>
      <w:bookmarkStart w:id="1310" w:name="_Toc354499230"/>
      <w:bookmarkStart w:id="1311" w:name="_Toc354499507"/>
      <w:bookmarkStart w:id="1312" w:name="_Toc354499804"/>
      <w:bookmarkStart w:id="1313" w:name="_Toc354500081"/>
      <w:bookmarkStart w:id="1314" w:name="_Toc354505421"/>
      <w:bookmarkStart w:id="1315" w:name="_Toc354505700"/>
      <w:bookmarkStart w:id="1316" w:name="_Toc354676801"/>
      <w:bookmarkStart w:id="1317" w:name="_Toc354677037"/>
      <w:bookmarkStart w:id="1318" w:name="_Toc354912693"/>
      <w:bookmarkStart w:id="1319" w:name="_Toc354917527"/>
      <w:bookmarkStart w:id="1320" w:name="_Toc355016688"/>
      <w:bookmarkStart w:id="1321" w:name="_Toc355016952"/>
      <w:bookmarkStart w:id="1322" w:name="_Toc355312246"/>
      <w:bookmarkStart w:id="1323" w:name="_Toc353798662"/>
      <w:bookmarkStart w:id="1324" w:name="_Toc353798932"/>
      <w:bookmarkStart w:id="1325" w:name="_Toc354414528"/>
      <w:bookmarkStart w:id="1326" w:name="_Toc354414805"/>
      <w:bookmarkStart w:id="1327" w:name="_Toc354499231"/>
      <w:bookmarkStart w:id="1328" w:name="_Toc354499508"/>
      <w:bookmarkStart w:id="1329" w:name="_Toc354499805"/>
      <w:bookmarkStart w:id="1330" w:name="_Toc354500082"/>
      <w:bookmarkStart w:id="1331" w:name="_Toc354505422"/>
      <w:bookmarkStart w:id="1332" w:name="_Toc354505701"/>
      <w:bookmarkStart w:id="1333" w:name="_Toc354676802"/>
      <w:bookmarkStart w:id="1334" w:name="_Toc354677038"/>
      <w:bookmarkStart w:id="1335" w:name="_Toc354912694"/>
      <w:bookmarkStart w:id="1336" w:name="_Toc354917528"/>
      <w:bookmarkStart w:id="1337" w:name="_Toc355016689"/>
      <w:bookmarkStart w:id="1338" w:name="_Toc355016953"/>
      <w:bookmarkStart w:id="1339" w:name="_Toc355312247"/>
      <w:bookmarkStart w:id="1340" w:name="_Toc353798664"/>
      <w:bookmarkStart w:id="1341" w:name="_Toc353798934"/>
      <w:bookmarkStart w:id="1342" w:name="_Toc354414530"/>
      <w:bookmarkStart w:id="1343" w:name="_Toc354414807"/>
      <w:bookmarkStart w:id="1344" w:name="_Toc354499233"/>
      <w:bookmarkStart w:id="1345" w:name="_Toc354499510"/>
      <w:bookmarkStart w:id="1346" w:name="_Toc354499807"/>
      <w:bookmarkStart w:id="1347" w:name="_Toc354500084"/>
      <w:bookmarkStart w:id="1348" w:name="_Toc354505424"/>
      <w:bookmarkStart w:id="1349" w:name="_Toc354505703"/>
      <w:bookmarkStart w:id="1350" w:name="_Toc354676804"/>
      <w:bookmarkStart w:id="1351" w:name="_Toc354677040"/>
      <w:bookmarkStart w:id="1352" w:name="_Toc354912696"/>
      <w:bookmarkStart w:id="1353" w:name="_Toc354917530"/>
      <w:bookmarkStart w:id="1354" w:name="_Toc355016691"/>
      <w:bookmarkStart w:id="1355" w:name="_Toc355016955"/>
      <w:bookmarkStart w:id="1356" w:name="_Toc355312249"/>
      <w:bookmarkStart w:id="1357" w:name="_Toc353798665"/>
      <w:bookmarkStart w:id="1358" w:name="_Toc353798935"/>
      <w:bookmarkStart w:id="1359" w:name="_Toc354414531"/>
      <w:bookmarkStart w:id="1360" w:name="_Toc354414808"/>
      <w:bookmarkStart w:id="1361" w:name="_Toc354499234"/>
      <w:bookmarkStart w:id="1362" w:name="_Toc354499511"/>
      <w:bookmarkStart w:id="1363" w:name="_Toc354499808"/>
      <w:bookmarkStart w:id="1364" w:name="_Toc354500085"/>
      <w:bookmarkStart w:id="1365" w:name="_Toc354505425"/>
      <w:bookmarkStart w:id="1366" w:name="_Toc354505704"/>
      <w:bookmarkStart w:id="1367" w:name="_Toc354676805"/>
      <w:bookmarkStart w:id="1368" w:name="_Toc354677041"/>
      <w:bookmarkStart w:id="1369" w:name="_Toc354912697"/>
      <w:bookmarkStart w:id="1370" w:name="_Toc354917531"/>
      <w:bookmarkStart w:id="1371" w:name="_Toc355016692"/>
      <w:bookmarkStart w:id="1372" w:name="_Toc355016956"/>
      <w:bookmarkStart w:id="1373" w:name="_Toc355312250"/>
      <w:bookmarkStart w:id="1374" w:name="_Toc353798669"/>
      <w:bookmarkStart w:id="1375" w:name="_Toc353798939"/>
      <w:bookmarkStart w:id="1376" w:name="_Toc354414535"/>
      <w:bookmarkStart w:id="1377" w:name="_Toc354414812"/>
      <w:bookmarkStart w:id="1378" w:name="_Toc354499238"/>
      <w:bookmarkStart w:id="1379" w:name="_Toc354499515"/>
      <w:bookmarkStart w:id="1380" w:name="_Toc354499812"/>
      <w:bookmarkStart w:id="1381" w:name="_Toc354500089"/>
      <w:bookmarkStart w:id="1382" w:name="_Toc354505429"/>
      <w:bookmarkStart w:id="1383" w:name="_Toc354505708"/>
      <w:bookmarkStart w:id="1384" w:name="_Toc354676809"/>
      <w:bookmarkStart w:id="1385" w:name="_Toc354677045"/>
      <w:bookmarkStart w:id="1386" w:name="_Toc354912701"/>
      <w:bookmarkStart w:id="1387" w:name="_Toc354917535"/>
      <w:bookmarkStart w:id="1388" w:name="_Toc355016696"/>
      <w:bookmarkStart w:id="1389" w:name="_Toc355016960"/>
      <w:bookmarkStart w:id="1390" w:name="_Toc355312254"/>
      <w:bookmarkStart w:id="1391" w:name="_Toc353798671"/>
      <w:bookmarkStart w:id="1392" w:name="_Toc353798941"/>
      <w:bookmarkStart w:id="1393" w:name="_Toc354414537"/>
      <w:bookmarkStart w:id="1394" w:name="_Toc354414814"/>
      <w:bookmarkStart w:id="1395" w:name="_Toc354499240"/>
      <w:bookmarkStart w:id="1396" w:name="_Toc354499517"/>
      <w:bookmarkStart w:id="1397" w:name="_Toc354499814"/>
      <w:bookmarkStart w:id="1398" w:name="_Toc354500091"/>
      <w:bookmarkStart w:id="1399" w:name="_Toc354505431"/>
      <w:bookmarkStart w:id="1400" w:name="_Toc354505710"/>
      <w:bookmarkStart w:id="1401" w:name="_Toc354676811"/>
      <w:bookmarkStart w:id="1402" w:name="_Toc354677047"/>
      <w:bookmarkStart w:id="1403" w:name="_Toc354912703"/>
      <w:bookmarkStart w:id="1404" w:name="_Toc354917537"/>
      <w:bookmarkStart w:id="1405" w:name="_Toc355016698"/>
      <w:bookmarkStart w:id="1406" w:name="_Toc355016962"/>
      <w:bookmarkStart w:id="1407" w:name="_Toc355312256"/>
      <w:bookmarkStart w:id="1408" w:name="_Toc353798673"/>
      <w:bookmarkStart w:id="1409" w:name="_Toc353798943"/>
      <w:bookmarkStart w:id="1410" w:name="_Toc354414539"/>
      <w:bookmarkStart w:id="1411" w:name="_Toc354414816"/>
      <w:bookmarkStart w:id="1412" w:name="_Toc354499242"/>
      <w:bookmarkStart w:id="1413" w:name="_Toc354499519"/>
      <w:bookmarkStart w:id="1414" w:name="_Toc354499816"/>
      <w:bookmarkStart w:id="1415" w:name="_Toc354500093"/>
      <w:bookmarkStart w:id="1416" w:name="_Toc354505433"/>
      <w:bookmarkStart w:id="1417" w:name="_Toc354505712"/>
      <w:bookmarkStart w:id="1418" w:name="_Toc354676813"/>
      <w:bookmarkStart w:id="1419" w:name="_Toc354677049"/>
      <w:bookmarkStart w:id="1420" w:name="_Toc354912705"/>
      <w:bookmarkStart w:id="1421" w:name="_Toc354917539"/>
      <w:bookmarkStart w:id="1422" w:name="_Toc355016700"/>
      <w:bookmarkStart w:id="1423" w:name="_Toc355016964"/>
      <w:bookmarkStart w:id="1424" w:name="_Toc355312258"/>
      <w:bookmarkStart w:id="1425" w:name="_Toc353798683"/>
      <w:bookmarkStart w:id="1426" w:name="_Toc353798953"/>
      <w:bookmarkStart w:id="1427" w:name="_Toc354414549"/>
      <w:bookmarkStart w:id="1428" w:name="_Toc354414826"/>
      <w:bookmarkStart w:id="1429" w:name="_Toc354499252"/>
      <w:bookmarkStart w:id="1430" w:name="_Toc354499529"/>
      <w:bookmarkStart w:id="1431" w:name="_Toc354499826"/>
      <w:bookmarkStart w:id="1432" w:name="_Toc354500103"/>
      <w:bookmarkStart w:id="1433" w:name="_Toc354505443"/>
      <w:bookmarkStart w:id="1434" w:name="_Toc354505722"/>
      <w:bookmarkStart w:id="1435" w:name="_Toc354676823"/>
      <w:bookmarkStart w:id="1436" w:name="_Toc354677059"/>
      <w:bookmarkStart w:id="1437" w:name="_Toc354912715"/>
      <w:bookmarkStart w:id="1438" w:name="_Toc354917549"/>
      <w:bookmarkStart w:id="1439" w:name="_Toc355016710"/>
      <w:bookmarkStart w:id="1440" w:name="_Toc355016974"/>
      <w:bookmarkStart w:id="1441" w:name="_Toc355312268"/>
      <w:bookmarkStart w:id="1442" w:name="_Toc353798684"/>
      <w:bookmarkStart w:id="1443" w:name="_Toc353798954"/>
      <w:bookmarkStart w:id="1444" w:name="_Toc354414550"/>
      <w:bookmarkStart w:id="1445" w:name="_Toc354414827"/>
      <w:bookmarkStart w:id="1446" w:name="_Toc354499253"/>
      <w:bookmarkStart w:id="1447" w:name="_Toc354499530"/>
      <w:bookmarkStart w:id="1448" w:name="_Toc354499827"/>
      <w:bookmarkStart w:id="1449" w:name="_Toc354500104"/>
      <w:bookmarkStart w:id="1450" w:name="_Toc354505444"/>
      <w:bookmarkStart w:id="1451" w:name="_Toc354505723"/>
      <w:bookmarkStart w:id="1452" w:name="_Toc354676824"/>
      <w:bookmarkStart w:id="1453" w:name="_Toc354677060"/>
      <w:bookmarkStart w:id="1454" w:name="_Toc354912716"/>
      <w:bookmarkStart w:id="1455" w:name="_Toc354917550"/>
      <w:bookmarkStart w:id="1456" w:name="_Toc355016711"/>
      <w:bookmarkStart w:id="1457" w:name="_Toc355016975"/>
      <w:bookmarkStart w:id="1458" w:name="_Toc355312269"/>
      <w:bookmarkStart w:id="1459" w:name="_Toc353798685"/>
      <w:bookmarkStart w:id="1460" w:name="_Toc353798955"/>
      <w:bookmarkStart w:id="1461" w:name="_Toc354414551"/>
      <w:bookmarkStart w:id="1462" w:name="_Toc354414828"/>
      <w:bookmarkStart w:id="1463" w:name="_Toc354499254"/>
      <w:bookmarkStart w:id="1464" w:name="_Toc354499531"/>
      <w:bookmarkStart w:id="1465" w:name="_Toc354499828"/>
      <w:bookmarkStart w:id="1466" w:name="_Toc354500105"/>
      <w:bookmarkStart w:id="1467" w:name="_Toc354505445"/>
      <w:bookmarkStart w:id="1468" w:name="_Toc354505724"/>
      <w:bookmarkStart w:id="1469" w:name="_Toc354676825"/>
      <w:bookmarkStart w:id="1470" w:name="_Toc354677061"/>
      <w:bookmarkStart w:id="1471" w:name="_Toc354912717"/>
      <w:bookmarkStart w:id="1472" w:name="_Toc354917551"/>
      <w:bookmarkStart w:id="1473" w:name="_Toc355016712"/>
      <w:bookmarkStart w:id="1474" w:name="_Toc355016976"/>
      <w:bookmarkStart w:id="1475" w:name="_Toc355312270"/>
      <w:bookmarkStart w:id="1476" w:name="_Toc337655422"/>
      <w:bookmarkStart w:id="1477" w:name="_Ref337655843"/>
      <w:bookmarkStart w:id="1478" w:name="_Ref342051520"/>
      <w:bookmarkStart w:id="1479" w:name="_Ref342051612"/>
      <w:bookmarkStart w:id="1480" w:name="_Ref343524155"/>
      <w:bookmarkStart w:id="1481" w:name="_Ref345917536"/>
      <w:bookmarkStart w:id="1482" w:name="_Ref353798345"/>
      <w:bookmarkStart w:id="1483" w:name="_Ref354588361"/>
      <w:bookmarkStart w:id="1484" w:name="_Toc354677062"/>
      <w:bookmarkStart w:id="1485" w:name="_Ref366054581"/>
      <w:bookmarkStart w:id="1486" w:name="_Ref535160037"/>
      <w:bookmarkStart w:id="1487" w:name="_Toc48043410"/>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Pr>
          <w:lang w:val="en-US"/>
        </w:rPr>
        <w:lastRenderedPageBreak/>
        <w:t>Appendix</w:t>
      </w:r>
      <w:r w:rsidR="00D84C56" w:rsidRPr="00E060F7">
        <w:rPr>
          <w:lang w:val="en-US"/>
        </w:rPr>
        <w:t xml:space="preserve"> A – </w:t>
      </w:r>
      <w:bookmarkEnd w:id="1476"/>
      <w:bookmarkEnd w:id="1477"/>
      <w:bookmarkEnd w:id="1478"/>
      <w:bookmarkEnd w:id="1479"/>
      <w:bookmarkEnd w:id="1480"/>
      <w:bookmarkEnd w:id="1481"/>
      <w:bookmarkEnd w:id="1482"/>
      <w:bookmarkEnd w:id="1483"/>
      <w:bookmarkEnd w:id="1484"/>
      <w:bookmarkEnd w:id="1485"/>
      <w:r>
        <w:rPr>
          <w:lang w:val="en-US"/>
        </w:rPr>
        <w:t>complete example</w:t>
      </w:r>
      <w:bookmarkEnd w:id="1486"/>
      <w:bookmarkEnd w:id="1487"/>
    </w:p>
    <w:p w14:paraId="3884D55A" w14:textId="14198E0D" w:rsidR="00D84C56" w:rsidRPr="00E060F7" w:rsidRDefault="000F12FD"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01FFE">
        <w:rPr>
          <w:lang w:val="en-US"/>
        </w:rPr>
        <w:t xml:space="preserve">Description of structure of XML document by </w:t>
      </w:r>
      <w:r w:rsidR="00E01FFE" w:rsidRPr="00E060F7">
        <w:rPr>
          <w:lang w:val="en-US"/>
        </w:rPr>
        <w:t>X-definition</w:t>
      </w:r>
      <w:r w:rsidR="008544BD">
        <w:rPr>
          <w:lang w:val="en-US"/>
        </w:rPr>
        <w:fldChar w:fldCharType="end"/>
      </w:r>
    </w:p>
    <w:p w14:paraId="5AF9ADB8" w14:textId="482F77FB" w:rsidR="00D84C56" w:rsidRPr="00E060F7" w:rsidRDefault="000F12FD"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E01FFE">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E01FFE" w:rsidRPr="00E060F7">
        <w:rPr>
          <w:lang w:val="en-US"/>
        </w:rPr>
        <w:t>Cont</w:t>
      </w:r>
      <w:r w:rsidR="00E01FFE">
        <w:rPr>
          <w:lang w:val="en-US"/>
        </w:rPr>
        <w:t>ainer</w:t>
      </w:r>
      <w:r w:rsidR="008544BD">
        <w:rPr>
          <w:lang w:val="en-US"/>
        </w:rPr>
        <w:fldChar w:fldCharType="end"/>
      </w:r>
    </w:p>
    <w:p w14:paraId="378A4562" w14:textId="122CAE66" w:rsidR="00D84C56" w:rsidRPr="00E060F7" w:rsidRDefault="000F12FD"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01FF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8544BD">
        <w:rPr>
          <w:lang w:val="en-US"/>
        </w:rPr>
        <w:fldChar w:fldCharType="end"/>
      </w:r>
    </w:p>
    <w:p w14:paraId="4E949CC3" w14:textId="0DF4DD35" w:rsidR="00D84C56" w:rsidRPr="00E060F7" w:rsidRDefault="000F12FD"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E01FFE">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01FFE">
        <w:rPr>
          <w:lang w:val="en-US"/>
        </w:rPr>
        <w:t>Using of X</w:t>
      </w:r>
      <w:r w:rsidR="00E01FFE">
        <w:rPr>
          <w:lang w:val="en-US"/>
        </w:rPr>
        <w:noBreakHyphen/>
        <w:t>definitions in Java code</w:t>
      </w:r>
      <w:r w:rsidR="008544BD">
        <w:rPr>
          <w:lang w:val="en-US"/>
        </w:rPr>
        <w:fldChar w:fldCharType="end"/>
      </w:r>
    </w:p>
    <w:p w14:paraId="364ECEB7" w14:textId="05AC481C" w:rsidR="00D84C56" w:rsidRPr="00E060F7" w:rsidRDefault="000F12FD"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E01FFE">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E01FFE" w:rsidRPr="00D66362">
        <w:rPr>
          <w:lang w:val="en-US"/>
        </w:rPr>
        <w:t xml:space="preserve">Structuring </w:t>
      </w:r>
      <w:r w:rsidR="00E01FFE">
        <w:rPr>
          <w:lang w:val="en-US"/>
        </w:rPr>
        <w:t xml:space="preserve">of </w:t>
      </w:r>
      <w:r w:rsidR="00E01FFE" w:rsidRPr="00D66362">
        <w:rPr>
          <w:lang w:val="en-US"/>
        </w:rPr>
        <w:t>X-</w:t>
      </w:r>
      <w:r w:rsidR="00E01FFE">
        <w:rPr>
          <w:lang w:val="en-US"/>
        </w:rPr>
        <w:t>d</w:t>
      </w:r>
      <w:r w:rsidR="00E01FFE" w:rsidRPr="00D66362">
        <w:rPr>
          <w:lang w:val="en-US"/>
        </w:rPr>
        <w:t>efinitions</w:t>
      </w:r>
      <w:r w:rsidR="008544BD">
        <w:rPr>
          <w:lang w:val="en-US"/>
        </w:rPr>
        <w:fldChar w:fldCharType="end"/>
      </w:r>
    </w:p>
    <w:p w14:paraId="085D0F36" w14:textId="681067BB" w:rsidR="00D84C56" w:rsidRPr="00E060F7" w:rsidRDefault="000F12FD"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E01FFE">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E01FFE"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8" w:name="_Toc354677063"/>
      <w:bookmarkStart w:id="1489" w:name="_Toc48043411"/>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8"/>
      <w:bookmarkEnd w:id="1489"/>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72029573" w:rsidR="007A605F" w:rsidRPr="00E060F7" w:rsidRDefault="000F12FD"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01FFE">
        <w:rPr>
          <w:lang w:val="en-US"/>
        </w:rPr>
        <w:t xml:space="preserve">Description of structure of XML document by </w:t>
      </w:r>
      <w:r w:rsidR="00E01FFE" w:rsidRPr="00E060F7">
        <w:rPr>
          <w:lang w:val="en-US"/>
        </w:rPr>
        <w:t>X-definition</w:t>
      </w:r>
      <w:r w:rsidR="008544BD">
        <w:rPr>
          <w:lang w:val="en-US"/>
        </w:rPr>
        <w:fldChar w:fldCharType="end"/>
      </w:r>
    </w:p>
    <w:p w14:paraId="23A5506B" w14:textId="1A18498B" w:rsidR="007A605F" w:rsidRPr="00E060F7" w:rsidRDefault="000F12FD"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E01FFE">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90" w:name="_Toc48043412"/>
      <w:r w:rsidRPr="00027535">
        <w:rPr>
          <w:lang w:val="en-US"/>
        </w:rPr>
        <w:t>Data content, types</w:t>
      </w:r>
      <w:bookmarkEnd w:id="1490"/>
    </w:p>
    <w:p w14:paraId="7B8B82CB" w14:textId="77777777" w:rsidR="00D84C56" w:rsidRPr="00E060F7" w:rsidRDefault="00027535" w:rsidP="001D071E">
      <w:pPr>
        <w:pStyle w:val="OdstavecSynteastyl"/>
        <w:rPr>
          <w:rStyle w:val="Siln"/>
          <w:lang w:val="en-US"/>
        </w:rPr>
      </w:pPr>
      <w:bookmarkStart w:id="1491" w:name="_Toc363643894"/>
      <w:bookmarkEnd w:id="1491"/>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2" w:name="_Toc363643896"/>
      <w:bookmarkStart w:id="1493" w:name="_Toc363643897"/>
      <w:bookmarkStart w:id="1494" w:name="_Toc363643902"/>
      <w:bookmarkStart w:id="1495" w:name="_Toc363643903"/>
      <w:bookmarkEnd w:id="1492"/>
      <w:bookmarkEnd w:id="1493"/>
      <w:bookmarkEnd w:id="1494"/>
      <w:bookmarkEnd w:id="1495"/>
      <w:r>
        <w:rPr>
          <w:rStyle w:val="Siln"/>
          <w:lang w:val="en-US"/>
        </w:rPr>
        <w:t>Is it possible to set the connection to a database Java code and set it to the X-script?</w:t>
      </w:r>
    </w:p>
    <w:p w14:paraId="549BBF5F" w14:textId="565A1059"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E01FFE">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1103EC3F"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E01FFE">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11975868"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E01FFE">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5DB1339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E01FFE">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6" w:name="_Toc48043413"/>
      <w:r>
        <w:rPr>
          <w:lang w:val="en-US"/>
        </w:rPr>
        <w:t>Error reporting</w:t>
      </w:r>
      <w:bookmarkEnd w:id="1496"/>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48E4024B"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E01FFE">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7" w:name="_Toc48043414"/>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7"/>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5168E953"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E01FFE">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8"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8"/>
      <w:r w:rsidR="007A605F" w:rsidRPr="00E060F7">
        <w:rPr>
          <w:lang w:val="en-US"/>
        </w:rPr>
        <w:t>.</w:t>
      </w:r>
    </w:p>
    <w:p w14:paraId="3B0BADF4" w14:textId="6AF29410"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E01FFE">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9" w:name="_Ref61175549"/>
      <w:bookmarkStart w:id="1500"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9"/>
      <w:bookmarkEnd w:id="1500"/>
    </w:p>
    <w:p w14:paraId="5D039643" w14:textId="332ABCB8"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E01FFE">
        <w:t>10</w:t>
      </w:r>
      <w:r w:rsidR="00B15D77">
        <w:fldChar w:fldCharType="end"/>
      </w:r>
      <w:r w:rsidR="00872D49" w:rsidRPr="00E060F7">
        <w:rPr>
          <w:lang w:val="en-US"/>
        </w:rPr>
        <w:t>).</w:t>
      </w:r>
    </w:p>
    <w:p w14:paraId="6DA87B94" w14:textId="7693DF1B"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E01FFE">
        <w:rPr>
          <w:lang w:val="en-US"/>
        </w:rPr>
        <w:t>4.11.2</w:t>
      </w:r>
      <w:r>
        <w:rPr>
          <w:lang w:val="en-US"/>
        </w:rPr>
        <w:fldChar w:fldCharType="end"/>
      </w:r>
      <w:r w:rsidRPr="00E568AA">
        <w:rPr>
          <w:lang w:val="en-US"/>
        </w:rPr>
        <w:t>)</w:t>
      </w:r>
      <w:r w:rsidR="00872D49" w:rsidRPr="00E060F7">
        <w:rPr>
          <w:lang w:val="en-US"/>
        </w:rPr>
        <w:t xml:space="preserve">. </w:t>
      </w:r>
    </w:p>
    <w:p w14:paraId="7399C48A" w14:textId="1C2E9596"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E01FFE">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5E8639E9"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E01FFE">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3AB1B97E"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E01FFE">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E01FFE">
        <w:rPr>
          <w:lang w:val="en-US"/>
        </w:rPr>
        <w:t>4.10</w:t>
      </w:r>
      <w:r w:rsidRPr="00E060F7">
        <w:rPr>
          <w:lang w:val="en-US"/>
        </w:rPr>
        <w:fldChar w:fldCharType="end"/>
      </w:r>
      <w:r w:rsidRPr="00E060F7">
        <w:rPr>
          <w:lang w:val="en-US"/>
        </w:rPr>
        <w:t>).</w:t>
      </w:r>
    </w:p>
    <w:p w14:paraId="4FA0E46E" w14:textId="7E2AA197"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E01FFE">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1" w:name="_Ref336526720"/>
      <w:bookmarkStart w:id="1502" w:name="_Toc337655423"/>
      <w:bookmarkStart w:id="1503" w:name="_Toc354677064"/>
      <w:bookmarkStart w:id="1504" w:name="_Ref535682137"/>
      <w:bookmarkStart w:id="1505" w:name="_Ref535682477"/>
      <w:bookmarkStart w:id="1506" w:name="_Toc48043415"/>
      <w:r>
        <w:rPr>
          <w:lang w:val="en-US"/>
        </w:rPr>
        <w:lastRenderedPageBreak/>
        <w:t>Appendix</w:t>
      </w:r>
      <w:r w:rsidR="00D84C56" w:rsidRPr="00E060F7">
        <w:rPr>
          <w:lang w:val="en-US"/>
        </w:rPr>
        <w:t xml:space="preserve"> C – </w:t>
      </w:r>
      <w:bookmarkEnd w:id="1501"/>
      <w:bookmarkEnd w:id="1502"/>
      <w:bookmarkEnd w:id="1503"/>
      <w:r w:rsidRPr="00457F9A">
        <w:rPr>
          <w:lang w:val="en-US"/>
        </w:rPr>
        <w:t>supplementary description of X-definitions</w:t>
      </w:r>
      <w:bookmarkEnd w:id="1504"/>
      <w:bookmarkEnd w:id="1505"/>
      <w:bookmarkEnd w:id="1506"/>
    </w:p>
    <w:p w14:paraId="3C31CB73" w14:textId="77777777" w:rsidR="00D84C56" w:rsidRPr="00E060F7" w:rsidRDefault="000F12FD"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212B840F" w:rsidR="00D84C56" w:rsidRPr="00E060F7" w:rsidRDefault="000F12FD"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E01FFE">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E01FFE" w:rsidRPr="00E060F7">
        <w:rPr>
          <w:lang w:val="en-US"/>
        </w:rPr>
        <w:t>X-definition</w:t>
      </w:r>
      <w:r w:rsidR="00E01FFE" w:rsidRPr="00E060F7">
        <w:rPr>
          <w:lang w:val="en-US"/>
        </w:rPr>
        <w:fldChar w:fldCharType="begin"/>
      </w:r>
      <w:r w:rsidR="00E01FFE" w:rsidRPr="00E060F7">
        <w:rPr>
          <w:lang w:val="en-US"/>
        </w:rPr>
        <w:instrText xml:space="preserve"> XE "X-Definice" </w:instrText>
      </w:r>
      <w:r w:rsidR="00E01FFE" w:rsidRPr="00E060F7">
        <w:rPr>
          <w:lang w:val="en-US"/>
        </w:rPr>
        <w:fldChar w:fldCharType="end"/>
      </w:r>
      <w:r w:rsidR="00E01FFE" w:rsidRPr="00E060F7">
        <w:rPr>
          <w:lang w:val="en-US"/>
        </w:rPr>
        <w:t xml:space="preserve"> Technology</w:t>
      </w:r>
      <w:r w:rsidR="008544BD">
        <w:rPr>
          <w:lang w:val="en-US"/>
        </w:rPr>
        <w:fldChar w:fldCharType="end"/>
      </w:r>
    </w:p>
    <w:p w14:paraId="691BAC91" w14:textId="39219E87" w:rsidR="00D84C56" w:rsidRDefault="000F12FD"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E01FFE">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E01FFE">
        <w:rPr>
          <w:lang w:val="en-US"/>
        </w:rPr>
        <w:t xml:space="preserve">Description of structure of XML document by </w:t>
      </w:r>
      <w:r w:rsidR="00E01FFE" w:rsidRPr="00E060F7">
        <w:rPr>
          <w:lang w:val="en-US"/>
        </w:rPr>
        <w:t>X-definition</w:t>
      </w:r>
      <w:r w:rsidR="008544BD">
        <w:rPr>
          <w:lang w:val="en-US"/>
        </w:rPr>
        <w:fldChar w:fldCharType="end"/>
      </w:r>
    </w:p>
    <w:p w14:paraId="65B81BE7" w14:textId="74CC9B65" w:rsidR="008544BD" w:rsidRPr="00E060F7" w:rsidRDefault="000F12FD"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E01FFE">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E01FFE">
        <w:rPr>
          <w:lang w:val="en-US"/>
        </w:rPr>
        <w:t xml:space="preserve">Construction Mode of </w:t>
      </w:r>
      <w:r w:rsidR="00E01FFE" w:rsidRPr="00E060F7">
        <w:rPr>
          <w:lang w:val="en-US"/>
        </w:rPr>
        <w:t>X-defini</w:t>
      </w:r>
      <w:r w:rsidR="00E01FFE">
        <w:rPr>
          <w:lang w:val="en-US"/>
        </w:rPr>
        <w:t>tion</w:t>
      </w:r>
      <w:r w:rsidR="008544BD">
        <w:rPr>
          <w:lang w:val="en-US"/>
        </w:rPr>
        <w:fldChar w:fldCharType="end"/>
      </w:r>
    </w:p>
    <w:p w14:paraId="631355F7" w14:textId="69EF49B6" w:rsidR="00D84C56" w:rsidRPr="00E060F7" w:rsidRDefault="000F12FD"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E01FFE">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E01FFE">
        <w:rPr>
          <w:lang w:val="en-US"/>
        </w:rPr>
        <w:t>Using of X</w:t>
      </w:r>
      <w:r w:rsidR="00E01FFE">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7" w:name="_Toc355016716"/>
      <w:bookmarkStart w:id="1508" w:name="_Toc355016980"/>
      <w:bookmarkStart w:id="1509" w:name="_Toc355312274"/>
      <w:bookmarkStart w:id="1510" w:name="_Toc355016718"/>
      <w:bookmarkStart w:id="1511" w:name="_Toc355016982"/>
      <w:bookmarkStart w:id="1512" w:name="_Toc355312276"/>
      <w:bookmarkStart w:id="1513" w:name="_Toc355016719"/>
      <w:bookmarkStart w:id="1514" w:name="_Toc355016983"/>
      <w:bookmarkStart w:id="1515" w:name="_Toc355312277"/>
      <w:bookmarkStart w:id="1516" w:name="_Toc48043416"/>
      <w:bookmarkEnd w:id="1507"/>
      <w:bookmarkEnd w:id="1508"/>
      <w:bookmarkEnd w:id="1509"/>
      <w:bookmarkEnd w:id="1510"/>
      <w:bookmarkEnd w:id="1511"/>
      <w:bookmarkEnd w:id="1512"/>
      <w:bookmarkEnd w:id="1513"/>
      <w:bookmarkEnd w:id="1514"/>
      <w:bookmarkEnd w:id="1515"/>
      <w:r>
        <w:rPr>
          <w:lang w:val="en-US"/>
        </w:rPr>
        <w:t>Utitlites</w:t>
      </w:r>
      <w:r w:rsidR="00001DCA">
        <w:rPr>
          <w:lang w:val="en-US"/>
        </w:rPr>
        <w:t>.</w:t>
      </w:r>
      <w:bookmarkEnd w:id="1516"/>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3F935E15"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E01FFE">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28DD7E87"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E01FFE">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7" w:name="_Toc48043417"/>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7"/>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78841689"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E01FFE">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8" w:name="_Toc354676860"/>
      <w:bookmarkStart w:id="1519" w:name="_Toc354677163"/>
      <w:bookmarkStart w:id="1520" w:name="_Toc48043418"/>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8"/>
      <w:bookmarkEnd w:id="1519"/>
      <w:bookmarkEnd w:id="1520"/>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1" w:name="_Toc354676863"/>
      <w:bookmarkStart w:id="1522" w:name="_Toc354677166"/>
      <w:bookmarkStart w:id="1523" w:name="_Toc354676864"/>
      <w:bookmarkStart w:id="1524" w:name="_Toc354677167"/>
      <w:bookmarkStart w:id="1525" w:name="_Toc48043419"/>
      <w:r w:rsidRPr="00496F7E">
        <w:rPr>
          <w:lang w:val="en-US"/>
        </w:rPr>
        <w:t>Checking the accuracy of Xdefinition</w:t>
      </w:r>
      <w:bookmarkEnd w:id="1525"/>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6" w:name="_Toc48043420"/>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1"/>
      <w:bookmarkEnd w:id="1522"/>
      <w:r>
        <w:rPr>
          <w:lang w:val="en-US"/>
        </w:rPr>
        <w:t>tion</w:t>
      </w:r>
      <w:bookmarkEnd w:id="1526"/>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7" w:name="_Toc48043421"/>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3"/>
      <w:bookmarkEnd w:id="1524"/>
      <w:bookmarkEnd w:id="1527"/>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8" w:name="_Toc48043422"/>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8"/>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9" w:name="_Ref337034467"/>
      <w:bookmarkStart w:id="1530" w:name="_Toc337655424"/>
      <w:bookmarkStart w:id="1531" w:name="_Toc354677065"/>
      <w:bookmarkStart w:id="1532" w:name="_Ref536211092"/>
      <w:bookmarkStart w:id="1533" w:name="_Toc48043423"/>
      <w:r w:rsidRPr="00E060F7">
        <w:rPr>
          <w:lang w:val="en-US"/>
        </w:rPr>
        <w:t>Typ</w:t>
      </w:r>
      <w:r w:rsidR="009E0603">
        <w:rPr>
          <w:lang w:val="en-US"/>
        </w:rPr>
        <w:t>es of</w:t>
      </w:r>
      <w:r w:rsidRPr="00E060F7">
        <w:rPr>
          <w:lang w:val="en-US"/>
        </w:rPr>
        <w:t xml:space="preserve"> </w:t>
      </w:r>
      <w:bookmarkEnd w:id="1529"/>
      <w:bookmarkEnd w:id="1530"/>
      <w:bookmarkEnd w:id="1531"/>
      <w:r w:rsidR="009E0603">
        <w:rPr>
          <w:lang w:val="en-US"/>
        </w:rPr>
        <w:t>values in X-script</w:t>
      </w:r>
      <w:bookmarkEnd w:id="1532"/>
      <w:bookmarkEnd w:id="1533"/>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7D4F3F5B"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E01FFE">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4" w:name="_Toc48043424"/>
      <w:r>
        <w:rPr>
          <w:lang w:val="en-US"/>
        </w:rPr>
        <w:t xml:space="preserve">int </w:t>
      </w:r>
      <w:bookmarkStart w:id="1535" w:name="_Toc535247661"/>
      <w:r w:rsidRPr="00B84495">
        <w:rPr>
          <w:lang w:bidi="en-GB"/>
        </w:rPr>
        <w:t>(the integer numbers)</w:t>
      </w:r>
      <w:bookmarkEnd w:id="1534"/>
      <w:bookmarkEnd w:id="1535"/>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68225D7D"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E01FFE">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E01FFE" w:rsidRPr="00E060F7">
        <w:rPr>
          <w:lang w:val="en-US"/>
        </w:rPr>
        <w:t>Pedefin</w:t>
      </w:r>
      <w:r w:rsidR="00E01FFE">
        <w:rPr>
          <w:lang w:val="en-US"/>
        </w:rPr>
        <w:t>ed values (c</w:t>
      </w:r>
      <w:r w:rsidR="00E01FFE" w:rsidRPr="00E060F7">
        <w:rPr>
          <w:lang w:val="en-US"/>
        </w:rPr>
        <w:t>onstant</w:t>
      </w:r>
      <w:r w:rsidR="00E01FFE">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6" w:name="_Toc48043425"/>
      <w:r>
        <w:rPr>
          <w:lang w:val="en-US"/>
        </w:rPr>
        <w:t xml:space="preserve">float </w:t>
      </w:r>
      <w:r w:rsidRPr="00B84495">
        <w:rPr>
          <w:lang w:bidi="en-GB"/>
        </w:rPr>
        <w:t>(the floating</w:t>
      </w:r>
      <w:r>
        <w:rPr>
          <w:lang w:bidi="en-GB"/>
        </w:rPr>
        <w:t>-</w:t>
      </w:r>
      <w:r w:rsidRPr="00B84495">
        <w:rPr>
          <w:lang w:bidi="en-GB"/>
        </w:rPr>
        <w:t>point numbers)</w:t>
      </w:r>
      <w:bookmarkEnd w:id="1536"/>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7B5392B1"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E01FFE">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E01FFE" w:rsidRPr="00E060F7">
        <w:rPr>
          <w:lang w:val="en-US"/>
        </w:rPr>
        <w:t>Pedefin</w:t>
      </w:r>
      <w:r w:rsidR="00E01FFE">
        <w:rPr>
          <w:lang w:val="en-US"/>
        </w:rPr>
        <w:t>ed values (c</w:t>
      </w:r>
      <w:r w:rsidR="00E01FFE" w:rsidRPr="00E060F7">
        <w:rPr>
          <w:lang w:val="en-US"/>
        </w:rPr>
        <w:t>onstant</w:t>
      </w:r>
      <w:r w:rsidR="00E01FFE">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7" w:name="_Toc535247663"/>
      <w:bookmarkStart w:id="1538" w:name="_Toc48043426"/>
      <w:r w:rsidRPr="00980A2B">
        <w:rPr>
          <w:lang w:val="en-US"/>
        </w:rPr>
        <w:t>Decimal</w:t>
      </w:r>
      <w:r w:rsidRPr="00B84495">
        <w:rPr>
          <w:lang w:bidi="en-GB"/>
        </w:rPr>
        <w:t xml:space="preserve"> (the decimal numbers)</w:t>
      </w:r>
      <w:bookmarkEnd w:id="1537"/>
      <w:bookmarkEnd w:id="1538"/>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9" w:name="_Toc535247664"/>
      <w:bookmarkStart w:id="1540" w:name="_Toc48043427"/>
      <w:r w:rsidRPr="00980A2B">
        <w:rPr>
          <w:lang w:val="en-US"/>
        </w:rPr>
        <w:t>String (the character strings)</w:t>
      </w:r>
      <w:bookmarkEnd w:id="1539"/>
      <w:bookmarkEnd w:id="1540"/>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1" w:name="_Toc535247665"/>
      <w:bookmarkStart w:id="1542" w:name="_Ref535585667"/>
      <w:bookmarkStart w:id="1543" w:name="_Ref535585689"/>
      <w:bookmarkStart w:id="1544" w:name="_Ref535948589"/>
      <w:bookmarkStart w:id="1545" w:name="_Ref251761819"/>
      <w:bookmarkStart w:id="1546" w:name="_Toc48043428"/>
      <w:r w:rsidRPr="00B84495">
        <w:rPr>
          <w:lang w:bidi="en-GB"/>
        </w:rPr>
        <w:t>Datetime (the date and time values)</w:t>
      </w:r>
      <w:bookmarkEnd w:id="1541"/>
      <w:bookmarkEnd w:id="1542"/>
      <w:bookmarkEnd w:id="1543"/>
      <w:bookmarkEnd w:id="1544"/>
      <w:bookmarkEnd w:id="1546"/>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5"/>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 xml:space="preserve">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7"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7"/>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354D6C10" w:rsidR="00980A2B" w:rsidRPr="00A03426" w:rsidRDefault="00980A2B" w:rsidP="00980A2B">
      <w:pPr>
        <w:pStyle w:val="Titulek1"/>
        <w:keepNext/>
        <w:rPr>
          <w:rFonts w:ascii="Calibri" w:eastAsia="Calibri" w:hAnsi="Calibri" w:cs="Calibri"/>
          <w:i w:val="0"/>
          <w:sz w:val="18"/>
          <w:szCs w:val="18"/>
          <w:lang w:bidi="en-GB"/>
        </w:rPr>
      </w:pPr>
      <w:bookmarkStart w:id="1548" w:name="_Ref467247787"/>
      <w:bookmarkStart w:id="1549" w:name="_Ref467798059"/>
      <w:bookmarkStart w:id="1550" w:name="_Ref467798062"/>
      <w:bookmarkStart w:id="1551" w:name="_Ref467798121"/>
      <w:bookmarkStart w:id="1552"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E01FFE">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8"/>
      <w:bookmarkEnd w:id="1549"/>
      <w:bookmarkEnd w:id="1550"/>
      <w:bookmarkEnd w:id="1551"/>
      <w:bookmarkEnd w:id="1552"/>
    </w:p>
    <w:tbl>
      <w:tblPr>
        <w:tblpPr w:leftFromText="141" w:rightFromText="141" w:vertAnchor="text" w:tblpY="1"/>
        <w:tblOverlap w:val="never"/>
        <w:tblW w:w="9464" w:type="dxa"/>
        <w:tblLayout w:type="fixed"/>
        <w:tblLook w:val="0000" w:firstRow="0" w:lastRow="0" w:firstColumn="0" w:lastColumn="0" w:noHBand="0" w:noVBand="0"/>
      </w:tblPr>
      <w:tblGrid>
        <w:gridCol w:w="1728"/>
        <w:gridCol w:w="1074"/>
        <w:gridCol w:w="4536"/>
        <w:gridCol w:w="2126"/>
      </w:tblGrid>
      <w:tr w:rsidR="00CE036B" w:rsidRPr="00B84495" w14:paraId="27B07719" w14:textId="77777777" w:rsidTr="00CE036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312B8D" w:rsidRDefault="00CE036B" w:rsidP="00CE036B">
            <w:pPr>
              <w:snapToGrid w:val="0"/>
              <w:rPr>
                <w:rFonts w:cstheme="minorHAnsi"/>
                <w:b/>
                <w:bCs/>
              </w:rPr>
            </w:pPr>
            <w:r w:rsidRPr="00312B8D">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312B8D" w:rsidRDefault="00CE036B" w:rsidP="00CE036B">
            <w:pPr>
              <w:snapToGrid w:val="0"/>
              <w:rPr>
                <w:rFonts w:cstheme="minorHAnsi"/>
                <w:b/>
                <w:bCs/>
                <w:szCs w:val="16"/>
              </w:rPr>
            </w:pPr>
            <w:r w:rsidRPr="00312B8D">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312B8D" w:rsidRDefault="00CE036B" w:rsidP="00CE036B">
            <w:pPr>
              <w:snapToGrid w:val="0"/>
              <w:rPr>
                <w:rFonts w:cstheme="minorHAnsi"/>
                <w:b/>
                <w:bCs/>
                <w:szCs w:val="16"/>
              </w:rPr>
            </w:pPr>
            <w:r w:rsidRPr="00312B8D">
              <w:rPr>
                <w:rFonts w:cstheme="minorHAnsi"/>
                <w:b/>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312B8D" w:rsidRDefault="00CE036B" w:rsidP="00CE036B">
            <w:pPr>
              <w:snapToGrid w:val="0"/>
              <w:rPr>
                <w:rFonts w:cstheme="minorHAnsi"/>
                <w:b/>
                <w:bCs/>
                <w:szCs w:val="16"/>
              </w:rPr>
            </w:pPr>
            <w:r w:rsidRPr="00312B8D">
              <w:rPr>
                <w:rFonts w:cstheme="minorHAnsi"/>
                <w:b/>
                <w:szCs w:val="16"/>
                <w:lang w:bidi="en-GB"/>
              </w:rPr>
              <w:t>Example:</w:t>
            </w:r>
          </w:p>
        </w:tc>
      </w:tr>
      <w:tr w:rsidR="00CE036B" w:rsidRPr="00B84495" w14:paraId="7B0E8B2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B84495" w:rsidRDefault="00CE036B" w:rsidP="00CE036B">
            <w:pPr>
              <w:snapToGrid w:val="0"/>
              <w:spacing w:before="60"/>
              <w:rPr>
                <w:rFonts w:ascii="Consolas" w:hAnsi="Consolas"/>
                <w:sz w:val="16"/>
                <w:szCs w:val="16"/>
              </w:rPr>
            </w:pPr>
            <w:r>
              <w:rPr>
                <w:rFonts w:ascii="Consolas" w:eastAsia="Consolas" w:hAnsi="Consolas" w:cs="Courier New"/>
                <w:sz w:val="16"/>
                <w:szCs w:val="16"/>
                <w:lang w:bidi="en-GB"/>
              </w:rPr>
              <w:t xml:space="preserve">a </w:t>
            </w: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r w:rsidR="00DB289B">
              <w:rPr>
                <w:rFonts w:eastAsia="Calibri" w:cs="Calibri"/>
                <w:sz w:val="18"/>
                <w:szCs w:val="18"/>
                <w:lang w:bidi="en-GB"/>
              </w:rPr>
              <w:t>(AM, PM;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B84495" w:rsidRDefault="00DB289B" w:rsidP="00CE036B">
            <w:pPr>
              <w:snapToGrid w:val="0"/>
              <w:spacing w:before="60"/>
              <w:rPr>
                <w:rFonts w:cs="Calibri"/>
                <w:sz w:val="18"/>
                <w:szCs w:val="18"/>
              </w:rPr>
            </w:pPr>
            <w:r>
              <w:rPr>
                <w:rFonts w:eastAsia="Calibri" w:cs="Calibri"/>
                <w:sz w:val="18"/>
                <w:szCs w:val="18"/>
                <w:lang w:bidi="en-GB"/>
              </w:rPr>
              <w:t>AM</w:t>
            </w:r>
          </w:p>
        </w:tc>
      </w:tr>
      <w:tr w:rsidR="00CE036B" w:rsidRPr="00B84495" w14:paraId="7F1BF33F"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4</w:t>
            </w:r>
          </w:p>
        </w:tc>
      </w:tr>
      <w:tr w:rsidR="00CE036B" w:rsidRPr="00B84495" w14:paraId="1085A0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B84495"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day of the year with leading zero</w:t>
            </w:r>
            <w:r>
              <w:rPr>
                <w:rFonts w:eastAsia="Calibri" w:cs="Calibri"/>
                <w:sz w:val="18"/>
                <w:szCs w:val="18"/>
                <w:lang w:bidi="en-GB"/>
              </w:rPr>
              <w:t>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B84495" w:rsidRDefault="00CE036B" w:rsidP="00CE036B">
            <w:pPr>
              <w:snapToGrid w:val="0"/>
              <w:spacing w:before="60"/>
              <w:rPr>
                <w:rFonts w:eastAsia="Calibri" w:cs="Calibri"/>
                <w:sz w:val="18"/>
                <w:szCs w:val="18"/>
                <w:lang w:bidi="en-GB"/>
              </w:rPr>
            </w:pPr>
            <w:r w:rsidRPr="00B84495">
              <w:rPr>
                <w:rFonts w:eastAsia="Calibri" w:cs="Calibri"/>
                <w:sz w:val="18"/>
                <w:szCs w:val="18"/>
                <w:lang w:bidi="en-GB"/>
              </w:rPr>
              <w:t>09</w:t>
            </w:r>
          </w:p>
        </w:tc>
      </w:tr>
      <w:tr w:rsidR="00CE036B" w:rsidRPr="00B84495" w14:paraId="2CD0B0C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280314D9" w:rsidR="00CE036B" w:rsidRDefault="00727EF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6186A729" w:rsidR="00CE036B" w:rsidRDefault="00CE036B" w:rsidP="00CE036B">
            <w:pPr>
              <w:snapToGrid w:val="0"/>
              <w:spacing w:before="60"/>
              <w:rPr>
                <w:rFonts w:eastAsia="Calibri" w:cs="Calibri"/>
                <w:sz w:val="18"/>
                <w:szCs w:val="18"/>
                <w:lang w:bidi="en-GB"/>
              </w:rPr>
            </w:pPr>
            <w:r>
              <w:rPr>
                <w:rFonts w:eastAsia="Calibri" w:cs="Calibri"/>
                <w:sz w:val="18"/>
                <w:szCs w:val="18"/>
                <w:lang w:bidi="en-GB"/>
              </w:rPr>
              <w:t>day of month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Default="00CE036B" w:rsidP="00CE036B">
            <w:pPr>
              <w:snapToGrid w:val="0"/>
              <w:spacing w:before="60"/>
              <w:rPr>
                <w:rFonts w:eastAsia="Calibri" w:cs="Calibri"/>
                <w:sz w:val="18"/>
                <w:szCs w:val="18"/>
                <w:lang w:bidi="en-GB"/>
              </w:rPr>
            </w:pPr>
            <w:r>
              <w:rPr>
                <w:rFonts w:eastAsia="Calibri" w:cs="Calibri"/>
                <w:sz w:val="18"/>
                <w:szCs w:val="18"/>
                <w:lang w:bidi="en-GB"/>
              </w:rPr>
              <w:t>5</w:t>
            </w:r>
          </w:p>
        </w:tc>
      </w:tr>
      <w:tr w:rsidR="00CE036B" w:rsidRPr="00B84495" w14:paraId="378EEB88"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Default="00CE036B" w:rsidP="00CE036B">
            <w:pPr>
              <w:snapToGrid w:val="0"/>
              <w:spacing w:before="60"/>
              <w:rPr>
                <w:rFonts w:ascii="Consolas" w:eastAsia="Consolas" w:hAnsi="Consolas" w:cs="Courier New"/>
                <w:sz w:val="16"/>
                <w:szCs w:val="16"/>
                <w:lang w:bidi="en-GB"/>
              </w:rPr>
            </w:pPr>
            <w:r>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 xml:space="preserve">day of month </w:t>
            </w:r>
            <w:r w:rsidRPr="00B84495">
              <w:rPr>
                <w:rFonts w:eastAsia="Calibri" w:cs="Calibri"/>
                <w:sz w:val="18"/>
                <w:szCs w:val="18"/>
                <w:lang w:bidi="en-GB"/>
              </w:rPr>
              <w:t>with leading zeros</w:t>
            </w:r>
            <w:r>
              <w:rPr>
                <w:rFonts w:eastAsia="Calibri" w:cs="Calibri"/>
                <w:sz w:val="18"/>
                <w:szCs w:val="18"/>
                <w:lang w:bidi="en-GB"/>
              </w:rPr>
              <w:t xml:space="preserve">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05</w:t>
            </w:r>
          </w:p>
        </w:tc>
      </w:tr>
      <w:tr w:rsidR="00CE036B" w:rsidRPr="00B84495" w14:paraId="7A8BDDF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B84495" w:rsidRDefault="00DB289B" w:rsidP="00DB289B">
            <w:pPr>
              <w:snapToGrid w:val="0"/>
              <w:spacing w:before="60"/>
              <w:rPr>
                <w:rFonts w:eastAsia="Arial" w:cs="Calibri"/>
                <w:sz w:val="18"/>
                <w:szCs w:val="18"/>
              </w:rPr>
            </w:pPr>
            <w:r>
              <w:rPr>
                <w:rFonts w:eastAsia="Calibri" w:cs="Calibri"/>
                <w:sz w:val="18"/>
                <w:szCs w:val="18"/>
                <w:lang w:bidi="en-GB"/>
              </w:rPr>
              <w:t>abbreviated day of the week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B84495" w:rsidRDefault="00CE036B" w:rsidP="00DB289B">
            <w:pPr>
              <w:snapToGrid w:val="0"/>
              <w:spacing w:before="60"/>
              <w:rPr>
                <w:rFonts w:cs="Calibri"/>
                <w:sz w:val="18"/>
                <w:szCs w:val="18"/>
              </w:rPr>
            </w:pPr>
            <w:r w:rsidRPr="00B84495">
              <w:rPr>
                <w:rFonts w:eastAsia="Calibri" w:cs="Calibri"/>
                <w:sz w:val="18"/>
                <w:szCs w:val="18"/>
                <w:lang w:bidi="en-GB"/>
              </w:rPr>
              <w:t>Mon</w:t>
            </w:r>
          </w:p>
        </w:tc>
      </w:tr>
      <w:tr w:rsidR="00CE036B" w:rsidRPr="00B84495" w14:paraId="7809376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weekday name</w:t>
            </w:r>
            <w:r w:rsidR="00DB289B">
              <w:rPr>
                <w:rFonts w:eastAsia="Calibri" w:cs="Calibri"/>
                <w:sz w:val="18"/>
                <w:szCs w:val="18"/>
                <w:lang w:bidi="en-GB"/>
              </w:rPr>
              <w:t xml:space="preserve">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Monday</w:t>
            </w:r>
          </w:p>
        </w:tc>
      </w:tr>
      <w:tr w:rsidR="00CE036B" w:rsidRPr="00B84495" w14:paraId="2815DCE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35CA11EA" w:rsidR="00CE036B" w:rsidRPr="00B84495" w:rsidRDefault="00CE036B" w:rsidP="00CE036B">
            <w:pPr>
              <w:snapToGrid w:val="0"/>
              <w:spacing w:before="60"/>
              <w:rPr>
                <w:rFonts w:ascii="Consolas" w:hAnsi="Consolas" w:cs="Courier New"/>
                <w:sz w:val="16"/>
                <w:szCs w:val="16"/>
              </w:rPr>
            </w:pPr>
            <w:r>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3</w:t>
            </w:r>
          </w:p>
        </w:tc>
      </w:tr>
      <w:tr w:rsidR="00CE036B" w:rsidRPr="00B84495" w14:paraId="3F77F0A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r>
              <w:rPr>
                <w:rFonts w:ascii="Consolas" w:eastAsia="Consolas" w:hAnsi="Consolas" w:cs="Courier New"/>
                <w:sz w:val="16"/>
                <w:szCs w:val="16"/>
                <w:lang w:bidi="en-GB"/>
              </w:rPr>
              <w:t>e</w:t>
            </w:r>
            <w:r w:rsidRPr="00B84495">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03</w:t>
            </w:r>
          </w:p>
        </w:tc>
      </w:tr>
      <w:tr w:rsidR="00CE036B" w:rsidRPr="00B84495" w14:paraId="227A4F26"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designation of the era </w:t>
            </w:r>
            <w:r w:rsidR="00DB289B">
              <w:rPr>
                <w:rFonts w:eastAsia="Calibri" w:cs="Calibri"/>
                <w:sz w:val="18"/>
                <w:szCs w:val="18"/>
                <w:lang w:bidi="en-GB"/>
              </w:rPr>
              <w:t>(AD, BC;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B84495" w:rsidRDefault="00CE036B" w:rsidP="00DB289B">
            <w:pPr>
              <w:snapToGrid w:val="0"/>
              <w:spacing w:before="60"/>
              <w:rPr>
                <w:rFonts w:cs="Calibri"/>
                <w:sz w:val="18"/>
                <w:szCs w:val="18"/>
              </w:rPr>
            </w:pPr>
            <w:r w:rsidRPr="00B84495">
              <w:rPr>
                <w:rFonts w:eastAsia="Calibri" w:cs="Calibri"/>
                <w:sz w:val="18"/>
                <w:szCs w:val="18"/>
                <w:lang w:bidi="en-GB"/>
              </w:rPr>
              <w:t>AD</w:t>
            </w:r>
          </w:p>
        </w:tc>
      </w:tr>
      <w:tr w:rsidR="00CE036B" w:rsidRPr="00B84495" w14:paraId="1A8D539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8</w:t>
            </w:r>
          </w:p>
        </w:tc>
      </w:tr>
      <w:tr w:rsidR="00CE036B" w:rsidRPr="00B84495" w14:paraId="7C9604C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08</w:t>
            </w:r>
          </w:p>
        </w:tc>
      </w:tr>
      <w:tr w:rsidR="00CE036B" w:rsidRPr="00B84495" w14:paraId="09A5E4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7869D5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B84495" w:rsidRDefault="00727EFB" w:rsidP="00CE036B">
            <w:pPr>
              <w:snapToGrid w:val="0"/>
              <w:spacing w:before="60"/>
              <w:rPr>
                <w:rFonts w:ascii="Consolas" w:hAnsi="Consolas" w:cs="Courier New"/>
                <w:sz w:val="16"/>
                <w:szCs w:val="16"/>
              </w:rPr>
            </w:pPr>
            <w:r>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614F665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B84495" w:rsidRDefault="00727EFB" w:rsidP="00CE036B">
            <w:pPr>
              <w:snapToGrid w:val="0"/>
              <w:spacing w:before="60"/>
              <w:rPr>
                <w:rFonts w:ascii="Consolas" w:hAnsi="Consolas" w:cs="Courier New"/>
                <w:sz w:val="16"/>
                <w:szCs w:val="16"/>
              </w:rPr>
            </w:pPr>
            <w:r>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49F45E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B84495" w:rsidRDefault="00CE036B" w:rsidP="00727EFB">
            <w:pPr>
              <w:snapToGrid w:val="0"/>
              <w:spacing w:before="60"/>
              <w:rPr>
                <w:rFonts w:cs="Calibri"/>
                <w:sz w:val="18"/>
                <w:szCs w:val="18"/>
              </w:rPr>
            </w:pPr>
            <w:r w:rsidRPr="00B84495">
              <w:rPr>
                <w:rFonts w:eastAsia="Calibri" w:cs="Calibri"/>
                <w:sz w:val="18"/>
                <w:szCs w:val="18"/>
                <w:lang w:bidi="en-GB"/>
              </w:rPr>
              <w:t>hours in the range 0-11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0366C8B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9</w:t>
            </w:r>
          </w:p>
        </w:tc>
      </w:tr>
      <w:tr w:rsidR="00CE036B" w:rsidRPr="00B84495" w14:paraId="23F5FB0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B84495" w:rsidRDefault="00CE036B" w:rsidP="00727EFB">
            <w:pPr>
              <w:snapToGrid w:val="0"/>
              <w:spacing w:before="60"/>
              <w:rPr>
                <w:rFonts w:ascii="Consolas" w:hAnsi="Consolas"/>
                <w:sz w:val="16"/>
                <w:szCs w:val="16"/>
              </w:rPr>
            </w:pPr>
            <w:r w:rsidRPr="00B84495">
              <w:rPr>
                <w:rFonts w:ascii="Consolas" w:eastAsia="Consolas" w:hAnsi="Consolas" w:cs="Courier New"/>
                <w:sz w:val="16"/>
                <w:szCs w:val="16"/>
                <w:lang w:bidi="en-GB"/>
              </w:rPr>
              <w:t>KK</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09</w:t>
            </w:r>
          </w:p>
        </w:tc>
      </w:tr>
      <w:tr w:rsidR="00CE036B" w:rsidRPr="00B84495" w14:paraId="40AF5F7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6</w:t>
            </w:r>
          </w:p>
        </w:tc>
      </w:tr>
      <w:tr w:rsidR="00CE036B" w:rsidRPr="00B84495" w14:paraId="5A713EF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06</w:t>
            </w:r>
          </w:p>
        </w:tc>
      </w:tr>
      <w:tr w:rsidR="00CE036B" w:rsidRPr="00B84495" w14:paraId="0839A67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19FB5B1A"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month name </w:t>
            </w:r>
            <w:r w:rsidR="00DB289B" w:rsidRPr="00B84495">
              <w:rPr>
                <w:rFonts w:eastAsia="Calibri" w:cs="Calibri"/>
                <w:sz w:val="18"/>
                <w:szCs w:val="18"/>
                <w:lang w:bidi="en-GB"/>
              </w:rPr>
              <w:t xml:space="preserv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w:t>
            </w:r>
          </w:p>
        </w:tc>
      </w:tr>
      <w:tr w:rsidR="00CE036B" w:rsidRPr="00B84495" w14:paraId="7E39274C"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B84495" w:rsidRDefault="00CE036B" w:rsidP="00CE036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r w:rsidR="00727EFB">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full month name </w:t>
            </w:r>
            <w:r w:rsidR="00DB289B">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January</w:t>
            </w:r>
          </w:p>
        </w:tc>
      </w:tr>
      <w:tr w:rsidR="00CE036B" w:rsidRPr="00B84495" w14:paraId="3BDDB7A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71B0C9C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m</w:t>
            </w:r>
            <w:r w:rsidR="00CE036B" w:rsidRPr="00B84495">
              <w:rPr>
                <w:rFonts w:ascii="Consolas" w:eastAsia="Consolas" w:hAnsi="Consolas" w:cs="Courier New"/>
                <w:sz w:val="16"/>
                <w:szCs w:val="16"/>
                <w:lang w:bidi="en-GB"/>
              </w:rPr>
              <w:t>m</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w:t>
            </w:r>
          </w:p>
        </w:tc>
      </w:tr>
      <w:tr w:rsidR="00CE036B" w:rsidRPr="00B84495" w14:paraId="3CADBB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B84495" w:rsidRDefault="00CE036B" w:rsidP="00CE036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41BE0350"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is in the range 00 - 49, then</w:t>
            </w:r>
          </w:p>
          <w:p w14:paraId="3191F1E0"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46F8E1BC"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54F8CE73" w14:textId="77777777" w:rsidR="00CE036B" w:rsidRPr="00B84495" w:rsidRDefault="00CE036B" w:rsidP="00CE036B">
            <w:pPr>
              <w:spacing w:before="60"/>
              <w:rPr>
                <w:rFonts w:cs="Calibri"/>
                <w:sz w:val="18"/>
                <w:szCs w:val="18"/>
              </w:rPr>
            </w:pPr>
            <w:r w:rsidRPr="00B84495">
              <w:rPr>
                <w:rFonts w:eastAsia="Calibri" w:cs="Calibri"/>
                <w:sz w:val="18"/>
                <w:szCs w:val="18"/>
                <w:lang w:bidi="en-GB"/>
              </w:rPr>
              <w:t>If a RR in the range 50 - 99, then</w:t>
            </w:r>
          </w:p>
          <w:p w14:paraId="6814F3DB"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06DC0FD9" w14:textId="77777777" w:rsidR="00CE036B" w:rsidRPr="00B84495" w:rsidRDefault="00CE036B" w:rsidP="00CE036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B84495" w:rsidRDefault="00CE036B" w:rsidP="00CE036B">
            <w:pPr>
              <w:snapToGrid w:val="0"/>
              <w:spacing w:before="60"/>
              <w:rPr>
                <w:rFonts w:cs="Calibri"/>
                <w:sz w:val="18"/>
                <w:szCs w:val="18"/>
              </w:rPr>
            </w:pPr>
            <w:r>
              <w:rPr>
                <w:rFonts w:cs="Calibri"/>
                <w:sz w:val="18"/>
                <w:szCs w:val="18"/>
              </w:rPr>
              <w:t>1945, 2011</w:t>
            </w:r>
          </w:p>
        </w:tc>
      </w:tr>
      <w:tr w:rsidR="00CE036B" w:rsidRPr="00B84495" w14:paraId="0DDBE06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B84495" w:rsidRDefault="00CE036B" w:rsidP="00CE036B">
            <w:pPr>
              <w:tabs>
                <w:tab w:val="center" w:pos="756"/>
              </w:tabs>
              <w:snapToGrid w:val="0"/>
              <w:spacing w:before="60"/>
              <w:rPr>
                <w:rFonts w:ascii="Consolas" w:eastAsia="Consolas" w:hAnsi="Consolas" w:cs="Courier New"/>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Default="00CE036B" w:rsidP="00CE036B">
            <w:pPr>
              <w:snapToGrid w:val="0"/>
              <w:spacing w:before="60"/>
              <w:rPr>
                <w:rFonts w:cs="Calibri"/>
                <w:sz w:val="18"/>
                <w:szCs w:val="18"/>
              </w:rPr>
            </w:pPr>
            <w:r>
              <w:rPr>
                <w:rFonts w:eastAsia="Calibri" w:cs="Calibri"/>
                <w:sz w:val="18"/>
                <w:szCs w:val="18"/>
                <w:lang w:bidi="en-GB"/>
              </w:rPr>
              <w:t>123</w:t>
            </w:r>
          </w:p>
        </w:tc>
      </w:tr>
      <w:tr w:rsidR="00CE036B" w:rsidRPr="00B84495" w14:paraId="437A36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B84495" w:rsidRDefault="00727EFB" w:rsidP="00CE036B">
            <w:pPr>
              <w:snapToGrid w:val="0"/>
              <w:spacing w:before="60"/>
              <w:rPr>
                <w:rFonts w:ascii="Consolas" w:hAnsi="Consolas"/>
                <w:sz w:val="16"/>
                <w:szCs w:val="16"/>
              </w:rPr>
            </w:pPr>
            <w:r>
              <w:rPr>
                <w:rFonts w:ascii="Consolas" w:hAnsi="Consolas"/>
                <w:sz w:val="16"/>
                <w:szCs w:val="16"/>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5</w:t>
            </w:r>
          </w:p>
        </w:tc>
      </w:tr>
      <w:tr w:rsidR="00CE036B" w:rsidRPr="00B84495" w14:paraId="190E013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3EC440B3" w:rsidR="00CE036B" w:rsidRPr="00B84495" w:rsidRDefault="00727EFB" w:rsidP="00CE036B">
            <w:pPr>
              <w:snapToGrid w:val="0"/>
              <w:spacing w:before="60"/>
              <w:rPr>
                <w:rFonts w:ascii="Consolas" w:hAnsi="Consolas"/>
                <w:sz w:val="16"/>
                <w:szCs w:val="16"/>
              </w:rPr>
            </w:pPr>
            <w:r>
              <w:rPr>
                <w:rFonts w:ascii="Consolas" w:eastAsia="Consolas" w:hAnsi="Consolas" w:cs="Consolas"/>
                <w:sz w:val="16"/>
                <w:szCs w:val="16"/>
                <w:lang w:bidi="en-GB"/>
              </w:rPr>
              <w:t xml:space="preserve">ss </w:t>
            </w:r>
            <w:r>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05</w:t>
            </w:r>
          </w:p>
        </w:tc>
      </w:tr>
      <w:tr w:rsidR="00CE036B" w:rsidRPr="00B84495" w14:paraId="2E26BF1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Default="00CE036B" w:rsidP="00CE036B">
            <w:pPr>
              <w:snapToGrid w:val="0"/>
              <w:spacing w:before="60"/>
              <w:rPr>
                <w:rFonts w:ascii="Consolas" w:eastAsia="Consolas" w:hAnsi="Consolas" w:cs="Consolas"/>
                <w:sz w:val="16"/>
                <w:szCs w:val="16"/>
                <w:lang w:bidi="en-GB"/>
              </w:rPr>
            </w:pPr>
            <w:r>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Default="00CE036B" w:rsidP="00CE036B">
            <w:pPr>
              <w:snapToGrid w:val="0"/>
              <w:spacing w:before="60"/>
              <w:rPr>
                <w:rFonts w:eastAsia="Calibri" w:cs="Calibri"/>
                <w:sz w:val="18"/>
                <w:szCs w:val="18"/>
                <w:lang w:bidi="en-GB"/>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w:t>
            </w:r>
            <w:r w:rsidRPr="00444095">
              <w:rPr>
                <w:rFonts w:eastAsia="Calibri" w:cs="Calibri"/>
                <w:b/>
                <w:sz w:val="18"/>
                <w:szCs w:val="18"/>
                <w:lang w:bidi="en-GB"/>
              </w:rPr>
              <w:t>deprecated</w:t>
            </w:r>
            <w:r>
              <w:rPr>
                <w:rFonts w:eastAsia="Calibri" w:cs="Calibri"/>
                <w:sz w:val="18"/>
                <w:szCs w:val="18"/>
                <w:lang w:bidi="en-GB"/>
              </w:rPr>
              <w:t xml:space="preserve">) </w:t>
            </w:r>
            <w:r w:rsidRPr="00B54C1B">
              <w:rPr>
                <w:rFonts w:eastAsia="Calibri" w:cs="Calibri"/>
                <w:sz w:val="18"/>
                <w:szCs w:val="18"/>
                <w:lang w:bidi="en-GB"/>
              </w:rPr>
              <w:t xml:space="preserve">two digits, century </w:t>
            </w:r>
            <w:r>
              <w:rPr>
                <w:rFonts w:eastAsia="Calibri" w:cs="Calibri"/>
                <w:sz w:val="18"/>
                <w:szCs w:val="18"/>
                <w:lang w:bidi="en-GB"/>
              </w:rPr>
              <w:t xml:space="preserve">part </w:t>
            </w:r>
            <w:r w:rsidRPr="00B54C1B">
              <w:rPr>
                <w:rFonts w:eastAsia="Calibri" w:cs="Calibri"/>
                <w:sz w:val="18"/>
                <w:szCs w:val="18"/>
                <w:lang w:bidi="en-GB"/>
              </w:rPr>
              <w:t xml:space="preserve">from the </w:t>
            </w:r>
            <w:r>
              <w:rPr>
                <w:rFonts w:eastAsia="Calibri" w:cs="Calibri"/>
                <w:sz w:val="18"/>
                <w:szCs w:val="18"/>
                <w:lang w:bidi="en-GB"/>
              </w:rPr>
              <w:t>current date (can be used only in formatting mode)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20</w:t>
            </w:r>
          </w:p>
        </w:tc>
      </w:tr>
      <w:tr w:rsidR="00CE036B" w:rsidRPr="00B84495" w14:paraId="155FFE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Default="00727EFB" w:rsidP="00CE036B">
            <w:pPr>
              <w:snapToGrid w:val="0"/>
              <w:spacing w:before="60"/>
              <w:rPr>
                <w:rFonts w:ascii="Consolas" w:hAnsi="Consolas"/>
                <w:sz w:val="16"/>
                <w:szCs w:val="16"/>
              </w:rPr>
            </w:pPr>
            <w:r>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B84495" w:rsidRDefault="00CE036B" w:rsidP="00CE036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 xml:space="preserve">year from a date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Default="00CE036B" w:rsidP="00CE036B">
            <w:pPr>
              <w:snapToGrid w:val="0"/>
              <w:spacing w:before="60"/>
              <w:rPr>
                <w:rFonts w:eastAsia="Calibri" w:cs="Calibri"/>
                <w:sz w:val="18"/>
                <w:szCs w:val="18"/>
                <w:lang w:bidi="en-GB"/>
              </w:rPr>
            </w:pPr>
            <w:r>
              <w:rPr>
                <w:rFonts w:eastAsia="Calibri" w:cs="Calibri"/>
                <w:sz w:val="18"/>
                <w:szCs w:val="18"/>
                <w:lang w:bidi="en-GB"/>
              </w:rPr>
              <w:t>1848</w:t>
            </w:r>
          </w:p>
        </w:tc>
      </w:tr>
      <w:tr w:rsidR="00CE036B" w:rsidRPr="00B84495" w14:paraId="24A67C3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B84495" w:rsidRDefault="00727EFB" w:rsidP="00CE036B">
            <w:pPr>
              <w:snapToGrid w:val="0"/>
              <w:spacing w:before="60"/>
              <w:rPr>
                <w:rFonts w:ascii="Consolas" w:hAnsi="Consolas"/>
                <w:sz w:val="16"/>
                <w:szCs w:val="16"/>
              </w:rPr>
            </w:pPr>
            <w:r>
              <w:rPr>
                <w:rFonts w:ascii="Consolas" w:eastAsia="Consolas" w:hAnsi="Consolas" w:cs="Courier New"/>
                <w:sz w:val="16"/>
                <w:szCs w:val="16"/>
                <w:lang w:bidi="en-GB"/>
              </w:rPr>
              <w:t>y</w:t>
            </w:r>
            <w:r w:rsidR="00CE036B"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B84495" w:rsidRDefault="00CE036B" w:rsidP="00CE036B">
            <w:pPr>
              <w:snapToGrid w:val="0"/>
              <w:spacing w:before="60"/>
              <w:rPr>
                <w:rFonts w:cs="Calibri"/>
                <w:sz w:val="18"/>
                <w:szCs w:val="18"/>
              </w:rPr>
            </w:pPr>
          </w:p>
        </w:tc>
      </w:tr>
      <w:tr w:rsidR="00CE036B" w:rsidRPr="00B84495" w14:paraId="0E4785C3"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1989</w:t>
            </w:r>
          </w:p>
        </w:tc>
      </w:tr>
      <w:tr w:rsidR="00CE036B" w:rsidRPr="00B84495" w14:paraId="2D25E42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B84495" w:rsidRDefault="00727EFB" w:rsidP="00CE036B">
            <w:pPr>
              <w:snapToGrid w:val="0"/>
              <w:spacing w:before="60"/>
              <w:rPr>
                <w:rFonts w:ascii="Consolas" w:hAnsi="Consolas"/>
                <w:sz w:val="16"/>
                <w:szCs w:val="16"/>
              </w:rPr>
            </w:pPr>
            <w:r>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B84495" w:rsidRDefault="00CE036B" w:rsidP="00CE036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CEST</w:t>
            </w:r>
          </w:p>
        </w:tc>
      </w:tr>
      <w:tr w:rsidR="00CE036B" w:rsidRPr="00B84495" w14:paraId="25B11B8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Central European Sumer Time</w:t>
            </w:r>
          </w:p>
        </w:tc>
      </w:tr>
      <w:tr w:rsidR="00CE036B" w:rsidRPr="00B84495" w14:paraId="7E7DDF6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form of ”+” or ”-” followed by H</w:t>
            </w:r>
            <w:r w:rsidR="00727EFB">
              <w:rPr>
                <w:rFonts w:eastAsia="Calibri" w:cs="Calibri"/>
                <w:sz w:val="18"/>
                <w:szCs w:val="18"/>
                <w:lang w:bidi="en-GB"/>
              </w:rPr>
              <w:t>H</w:t>
            </w:r>
            <w:r w:rsidRPr="00B84495">
              <w:rPr>
                <w:rFonts w:eastAsia="Calibri" w:cs="Calibri"/>
                <w:sz w:val="18"/>
                <w:szCs w:val="18"/>
                <w:lang w:bidi="en-GB"/>
              </w:rPr>
              <w:t>: m</w:t>
            </w:r>
            <w:r w:rsidR="00727EFB">
              <w:rPr>
                <w:rFonts w:eastAsia="Calibri" w:cs="Calibri"/>
                <w:sz w:val="18"/>
                <w:szCs w:val="18"/>
                <w:lang w:bidi="en-GB"/>
              </w:rPr>
              <w:t>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r w:rsidR="00CE036B" w:rsidRPr="00B84495" w14:paraId="0F86DE6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1CDEDADE" w:rsidR="00CE036B" w:rsidRPr="00B84495" w:rsidRDefault="00CE036B" w:rsidP="00727EFB">
            <w:pPr>
              <w:snapToGrid w:val="0"/>
              <w:spacing w:before="60"/>
              <w:rPr>
                <w:rFonts w:cs="Calibri"/>
                <w:sz w:val="18"/>
                <w:szCs w:val="18"/>
              </w:rPr>
            </w:pPr>
            <w:r w:rsidRPr="00B84495">
              <w:rPr>
                <w:rFonts w:eastAsia="Calibri" w:cs="Calibri"/>
                <w:sz w:val="18"/>
                <w:szCs w:val="18"/>
                <w:lang w:bidi="en-GB"/>
              </w:rPr>
              <w:t>zone in the shape of ”+” or ”-” followed by H: 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+1:0</w:t>
            </w:r>
          </w:p>
        </w:tc>
      </w:tr>
      <w:tr w:rsidR="00CE036B" w:rsidRPr="00B84495" w14:paraId="2297E8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+ 0100</w:t>
            </w:r>
          </w:p>
        </w:tc>
      </w:tr>
      <w:tr w:rsidR="00CE036B" w:rsidRPr="00B84495" w14:paraId="491CFA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B84495" w:rsidRDefault="00CE036B" w:rsidP="00CE036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B84495" w:rsidRDefault="00CE036B" w:rsidP="00CE036B">
            <w:pPr>
              <w:snapToGrid w:val="0"/>
              <w:spacing w:before="60"/>
              <w:rPr>
                <w:rFonts w:cs="Calibri"/>
                <w:sz w:val="18"/>
                <w:szCs w:val="18"/>
              </w:rPr>
            </w:pPr>
            <w:r w:rsidRPr="00B84495">
              <w:rPr>
                <w:rFonts w:eastAsia="Calibri" w:cs="Calibri"/>
                <w:sz w:val="18"/>
                <w:szCs w:val="18"/>
                <w:lang w:bidi="en-GB"/>
              </w:rPr>
              <w:t>+01:00</w:t>
            </w:r>
          </w:p>
        </w:tc>
      </w:tr>
    </w:tbl>
    <w:p w14:paraId="506FC1B1" w14:textId="611641E6" w:rsidR="00980A2B" w:rsidRPr="00B84495" w:rsidRDefault="00980A2B" w:rsidP="00980A2B">
      <w:pPr>
        <w:pStyle w:val="Nadpis3"/>
        <w:rPr>
          <w:lang w:bidi="en-GB"/>
        </w:rPr>
      </w:pPr>
      <w:bookmarkStart w:id="1553" w:name="_Ref497232962"/>
      <w:bookmarkStart w:id="1554" w:name="_Ref497232968"/>
      <w:bookmarkStart w:id="1555" w:name="_Toc535247666"/>
      <w:bookmarkStart w:id="1556" w:name="_Toc48043429"/>
      <w:r w:rsidRPr="00B84495">
        <w:rPr>
          <w:lang w:bidi="en-GB"/>
        </w:rPr>
        <w:t>boolean (</w:t>
      </w:r>
      <w:r>
        <w:rPr>
          <w:lang w:bidi="en-GB"/>
        </w:rPr>
        <w:t>B</w:t>
      </w:r>
      <w:r w:rsidRPr="00B84495">
        <w:rPr>
          <w:lang w:bidi="en-GB"/>
        </w:rPr>
        <w:t>oolean values)</w:t>
      </w:r>
      <w:bookmarkEnd w:id="1553"/>
      <w:bookmarkEnd w:id="1554"/>
      <w:bookmarkEnd w:id="1555"/>
      <w:bookmarkEnd w:id="1556"/>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7" w:name="_Ref503011726"/>
      <w:bookmarkStart w:id="1558" w:name="_Toc535247667"/>
      <w:bookmarkStart w:id="1559" w:name="_Toc48043430"/>
      <w:r>
        <w:t>Locale</w:t>
      </w:r>
      <w:r w:rsidRPr="00B84495">
        <w:t xml:space="preserve"> (</w:t>
      </w:r>
      <w:r>
        <w:t>information about region</w:t>
      </w:r>
      <w:r w:rsidRPr="00B84495">
        <w:t>)</w:t>
      </w:r>
      <w:bookmarkEnd w:id="1557"/>
      <w:bookmarkEnd w:id="1558"/>
      <w:bookmarkEnd w:id="1559"/>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60" w:name="_Toc494713022"/>
      <w:bookmarkStart w:id="1561" w:name="_Toc535247668"/>
      <w:bookmarkStart w:id="1562" w:name="_Ref81911820"/>
      <w:bookmarkStart w:id="1563" w:name="_Toc48043431"/>
      <w:r w:rsidRPr="00B84495">
        <w:t>Regex (Regular expressions</w:t>
      </w:r>
      <w:bookmarkEnd w:id="1560"/>
      <w:r w:rsidRPr="00B84495">
        <w:t>)</w:t>
      </w:r>
      <w:bookmarkEnd w:id="1561"/>
      <w:bookmarkEnd w:id="1563"/>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4" w:name="_Toc535247669"/>
      <w:bookmarkStart w:id="1565" w:name="_Toc48043432"/>
      <w:bookmarkEnd w:id="1562"/>
      <w:r w:rsidRPr="00B84495">
        <w:rPr>
          <w:lang w:bidi="en-GB"/>
        </w:rPr>
        <w:t>RegexResult (results of regular expressions)</w:t>
      </w:r>
      <w:bookmarkEnd w:id="1564"/>
      <w:bookmarkEnd w:id="1565"/>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6" w:name="_Toc535247670"/>
      <w:bookmarkStart w:id="1567" w:name="_Toc48043433"/>
      <w:r w:rsidRPr="00B84495">
        <w:rPr>
          <w:lang w:bidi="en-GB"/>
        </w:rPr>
        <w:t>Input/Output (streams)</w:t>
      </w:r>
      <w:bookmarkEnd w:id="1566"/>
      <w:bookmarkEnd w:id="1567"/>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8" w:name="_Toc535247671"/>
      <w:bookmarkStart w:id="1569" w:name="_Toc48043434"/>
      <w:r w:rsidRPr="00B84495">
        <w:rPr>
          <w:lang w:bidi="en-GB"/>
        </w:rPr>
        <w:t>Element (XML elements)</w:t>
      </w:r>
      <w:bookmarkEnd w:id="1568"/>
      <w:bookmarkEnd w:id="1569"/>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70" w:name="_Toc535247672"/>
      <w:bookmarkStart w:id="1571" w:name="_Ref535766906"/>
      <w:bookmarkStart w:id="1572" w:name="_Ref535766922"/>
      <w:bookmarkStart w:id="1573" w:name="_Toc48043435"/>
      <w:r w:rsidRPr="00B84495">
        <w:rPr>
          <w:lang w:bidi="en-GB"/>
        </w:rPr>
        <w:t>Bytes (array of bytes)</w:t>
      </w:r>
      <w:bookmarkEnd w:id="1570"/>
      <w:bookmarkEnd w:id="1571"/>
      <w:bookmarkEnd w:id="1572"/>
      <w:bookmarkEnd w:id="1573"/>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1FDD7AC9"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E01FFE">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4" w:name="_Toc535247673"/>
      <w:bookmarkStart w:id="1575" w:name="_Toc48043436"/>
      <w:r w:rsidRPr="00B84495">
        <w:rPr>
          <w:lang w:bidi="en-GB"/>
        </w:rPr>
        <w:t>NamedValue (named values)</w:t>
      </w:r>
      <w:bookmarkEnd w:id="1574"/>
      <w:bookmarkEnd w:id="1575"/>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6" w:name="_Toc535247674"/>
      <w:bookmarkStart w:id="1577" w:name="_Toc48043437"/>
      <w:r w:rsidRPr="00B84495">
        <w:rPr>
          <w:lang w:bidi="en-GB"/>
        </w:rPr>
        <w:t>Container (sequence and/or map of values)</w:t>
      </w:r>
      <w:bookmarkEnd w:id="1576"/>
      <w:bookmarkEnd w:id="1577"/>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lastRenderedPageBreak/>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63EAA122"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E01FFE">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8" w:name="_Toc535247675"/>
      <w:bookmarkStart w:id="1579" w:name="_Toc48043438"/>
      <w:r w:rsidRPr="00B84495">
        <w:rPr>
          <w:lang w:bidi="en-GB"/>
        </w:rPr>
        <w:t>Exception (program exceptions)</w:t>
      </w:r>
      <w:bookmarkEnd w:id="1578"/>
      <w:bookmarkEnd w:id="1579"/>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80" w:name="_Toc535247676"/>
      <w:bookmarkStart w:id="1581" w:name="_Toc48043439"/>
      <w:r w:rsidRPr="00B84495">
        <w:rPr>
          <w:lang w:bidi="en-GB"/>
        </w:rPr>
        <w:t>Parser (</w:t>
      </w:r>
      <w:r>
        <w:rPr>
          <w:lang w:bidi="en-GB"/>
        </w:rPr>
        <w:t>tool used to parse string values</w:t>
      </w:r>
      <w:r w:rsidRPr="00B84495">
        <w:rPr>
          <w:lang w:bidi="en-GB"/>
        </w:rPr>
        <w:t>)</w:t>
      </w:r>
      <w:bookmarkEnd w:id="1580"/>
      <w:bookmarkEnd w:id="1581"/>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2" w:name="_Toc535247677"/>
      <w:bookmarkStart w:id="1583" w:name="_Toc48043440"/>
      <w:r w:rsidRPr="00B84495">
        <w:rPr>
          <w:lang w:bidi="en-GB"/>
        </w:rPr>
        <w:t>Parse</w:t>
      </w:r>
      <w:r w:rsidR="00124D89">
        <w:rPr>
          <w:lang w:bidi="en-GB"/>
        </w:rPr>
        <w:t>R</w:t>
      </w:r>
      <w:r w:rsidRPr="00B84495">
        <w:rPr>
          <w:lang w:bidi="en-GB"/>
        </w:rPr>
        <w:t>esult (results of parsing/validation)</w:t>
      </w:r>
      <w:bookmarkEnd w:id="1582"/>
      <w:bookmarkEnd w:id="1583"/>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4" w:name="_Toc535247678"/>
      <w:bookmarkStart w:id="1585" w:name="_Toc48043441"/>
      <w:r w:rsidRPr="00B84495">
        <w:rPr>
          <w:lang w:bidi="en-GB"/>
        </w:rPr>
        <w:t>Report (messages)</w:t>
      </w:r>
      <w:bookmarkEnd w:id="1584"/>
      <w:bookmarkEnd w:id="1585"/>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6" w:name="_Toc535247679"/>
      <w:bookmarkStart w:id="1587" w:name="_Ref535766999"/>
      <w:bookmarkStart w:id="1588" w:name="_Ref535767014"/>
      <w:bookmarkStart w:id="1589" w:name="_Toc48043442"/>
      <w:r w:rsidRPr="00B84495">
        <w:rPr>
          <w:lang w:bidi="en-GB"/>
        </w:rPr>
        <w:t xml:space="preserve">BNFGrammar (BNF </w:t>
      </w:r>
      <w:r>
        <w:rPr>
          <w:lang w:bidi="en-GB"/>
        </w:rPr>
        <w:t>g</w:t>
      </w:r>
      <w:r w:rsidRPr="00B84495">
        <w:rPr>
          <w:lang w:bidi="en-GB"/>
        </w:rPr>
        <w:t>rammars)</w:t>
      </w:r>
      <w:bookmarkEnd w:id="1586"/>
      <w:bookmarkEnd w:id="1587"/>
      <w:bookmarkEnd w:id="1588"/>
      <w:bookmarkEnd w:id="1589"/>
    </w:p>
    <w:p w14:paraId="090B45F6" w14:textId="6840DDF3"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E01FFE">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90" w:name="_Toc535247680"/>
      <w:bookmarkStart w:id="1591" w:name="_Ref535767040"/>
      <w:bookmarkStart w:id="1592" w:name="_Ref535767050"/>
      <w:bookmarkStart w:id="1593" w:name="_Toc48043443"/>
      <w:r w:rsidRPr="00B84495">
        <w:rPr>
          <w:lang w:bidi="en-GB"/>
        </w:rPr>
        <w:t>BNFRule (BNF grammar rules)</w:t>
      </w:r>
      <w:bookmarkEnd w:id="1590"/>
      <w:bookmarkEnd w:id="1591"/>
      <w:bookmarkEnd w:id="1592"/>
      <w:bookmarkEnd w:id="1593"/>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059CBD53" w:rsidR="00980A2B" w:rsidRPr="00B84495" w:rsidRDefault="00980A2B" w:rsidP="00980A2B">
      <w:pPr>
        <w:pStyle w:val="Nadpis3"/>
        <w:rPr>
          <w:rFonts w:asciiTheme="minorHAnsi" w:hAnsiTheme="minorHAnsi" w:cstheme="minorBidi"/>
        </w:rPr>
      </w:pPr>
      <w:bookmarkStart w:id="1594" w:name="_Toc535247681"/>
      <w:bookmarkStart w:id="1595" w:name="_Toc48043444"/>
      <w:r w:rsidRPr="00B84495">
        <w:rPr>
          <w:lang w:bidi="en-GB"/>
        </w:rPr>
        <w:lastRenderedPageBreak/>
        <w:t xml:space="preserve">uniqueSet (sets of unique </w:t>
      </w:r>
      <w:r w:rsidR="005966BA">
        <w:rPr>
          <w:lang w:bidi="en-GB"/>
        </w:rPr>
        <w:t>item</w:t>
      </w:r>
      <w:r w:rsidRPr="00B84495">
        <w:rPr>
          <w:lang w:bidi="en-GB"/>
        </w:rPr>
        <w:t>s</w:t>
      </w:r>
      <w:r w:rsidR="005966BA">
        <w:rPr>
          <w:lang w:bidi="en-GB"/>
        </w:rPr>
        <w:t xml:space="preserve"> – table of rows</w:t>
      </w:r>
      <w:r w:rsidRPr="00B84495">
        <w:rPr>
          <w:lang w:bidi="en-GB"/>
        </w:rPr>
        <w:t>)</w:t>
      </w:r>
      <w:bookmarkEnd w:id="1594"/>
      <w:bookmarkEnd w:id="1595"/>
    </w:p>
    <w:p w14:paraId="524D4EFE" w14:textId="6D04C2DB" w:rsidR="00980A2B" w:rsidRDefault="005966BA" w:rsidP="00980A2B">
      <w:pPr>
        <w:suppressAutoHyphens/>
        <w:spacing w:before="180"/>
        <w:rPr>
          <w:szCs w:val="16"/>
          <w:lang w:bidi="en-GB"/>
        </w:rPr>
      </w:pPr>
      <w:r w:rsidRPr="00B84495">
        <w:rPr>
          <w:szCs w:val="16"/>
          <w:lang w:bidi="en-GB"/>
        </w:rPr>
        <w:t xml:space="preserve">This type is used to ensure the uniqueness of the set of </w:t>
      </w:r>
      <w:r>
        <w:rPr>
          <w:szCs w:val="16"/>
          <w:lang w:bidi="en-GB"/>
        </w:rPr>
        <w:t>values (i.e. it is a table with row items)</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r>
        <w:rPr>
          <w:szCs w:val="16"/>
          <w:lang w:bidi="en-GB"/>
        </w:rPr>
        <w:t xml:space="preserve"> The rows of the table contains the key part, which is unique within the table. Except of the key a row may contain values which may be set by the X-script. The key may be a composed from more parts which together represents the key. The key of last row inserted to table is possible to store to the uniqueSetKey object by the method </w:t>
      </w:r>
      <w:r w:rsidRPr="00F11E3A">
        <w:rPr>
          <w:szCs w:val="16"/>
          <w:lang w:bidi="en-GB"/>
        </w:rPr>
        <w:t>getActualKey</w:t>
      </w:r>
      <w:r>
        <w:rPr>
          <w:szCs w:val="16"/>
          <w:lang w:bidi="en-GB"/>
        </w:rPr>
        <w:t>().</w:t>
      </w:r>
    </w:p>
    <w:p w14:paraId="38E046BA" w14:textId="2AEBC1B8" w:rsidR="005966BA" w:rsidRPr="00B84495" w:rsidRDefault="005966BA" w:rsidP="005966BA">
      <w:pPr>
        <w:pStyle w:val="Nadpis3"/>
      </w:pPr>
      <w:bookmarkStart w:id="1596" w:name="_Toc48043445"/>
      <w:r>
        <w:rPr>
          <w:lang w:bidi="en-GB"/>
        </w:rPr>
        <w:t>UniqueSetKey</w:t>
      </w:r>
      <w:r w:rsidRPr="00B84495">
        <w:t xml:space="preserve"> (</w:t>
      </w:r>
      <w:r>
        <w:t>the key of a row from the uniqueSet table</w:t>
      </w:r>
      <w:r w:rsidRPr="00B84495">
        <w:t>)</w:t>
      </w:r>
      <w:bookmarkEnd w:id="1596"/>
    </w:p>
    <w:p w14:paraId="18275B25" w14:textId="12E9DFC7" w:rsidR="005966BA" w:rsidRPr="00B84495" w:rsidRDefault="005966BA" w:rsidP="00980A2B">
      <w:pPr>
        <w:suppressAutoHyphens/>
        <w:spacing w:before="180"/>
        <w:rPr>
          <w:szCs w:val="16"/>
        </w:rPr>
      </w:pPr>
      <w:r w:rsidRPr="00B84495">
        <w:rPr>
          <w:szCs w:val="16"/>
          <w:lang w:bidi="en-GB"/>
        </w:rPr>
        <w:t>This type</w:t>
      </w:r>
      <w:r>
        <w:rPr>
          <w:szCs w:val="16"/>
          <w:lang w:bidi="en-GB"/>
        </w:rPr>
        <w:t xml:space="preserve"> contains a key part a valid row from uniqueSet table. It may be obtained after a row was inserted (or found) in the uniqueSet table. It is possible to set value of the actual key of uniqueSet table by the method  resetKey().</w:t>
      </w:r>
    </w:p>
    <w:p w14:paraId="7ADC54CA" w14:textId="77777777" w:rsidR="00980A2B" w:rsidRPr="00B84495" w:rsidRDefault="00980A2B" w:rsidP="00980A2B">
      <w:pPr>
        <w:pStyle w:val="Nadpis3"/>
      </w:pPr>
      <w:bookmarkStart w:id="1597" w:name="_Toc535247682"/>
      <w:bookmarkStart w:id="1598" w:name="_Toc48043446"/>
      <w:r w:rsidRPr="00B84495">
        <w:rPr>
          <w:lang w:bidi="en-GB"/>
        </w:rPr>
        <w:t>Service (database service; access to a database)</w:t>
      </w:r>
      <w:bookmarkEnd w:id="1597"/>
      <w:bookmarkEnd w:id="1598"/>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9" w:name="_Toc535247683"/>
      <w:bookmarkStart w:id="1600" w:name="_Toc48043447"/>
      <w:r w:rsidRPr="00B84495">
        <w:rPr>
          <w:lang w:bidi="en-GB"/>
        </w:rPr>
        <w:t>Statement (database commands)</w:t>
      </w:r>
      <w:bookmarkEnd w:id="1599"/>
      <w:bookmarkEnd w:id="1600"/>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1" w:name="_Toc535247684"/>
      <w:bookmarkStart w:id="1602" w:name="_Toc48043448"/>
      <w:r w:rsidRPr="00B84495">
        <w:rPr>
          <w:rFonts w:eastAsia="Arial"/>
          <w:lang w:bidi="en-GB"/>
        </w:rPr>
        <w:t>ResultSet (results of the database commands)</w:t>
      </w:r>
      <w:bookmarkEnd w:id="1601"/>
      <w:bookmarkEnd w:id="1602"/>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3" w:name="_Toc535247685"/>
      <w:bookmarkStart w:id="1604" w:name="_Toc48043449"/>
      <w:r w:rsidRPr="00B84495">
        <w:rPr>
          <w:lang w:bidi="en-GB"/>
        </w:rPr>
        <w:t>XmlOutStream (data channels used for continuous writing of XML objects to a stream)</w:t>
      </w:r>
      <w:bookmarkEnd w:id="1603"/>
      <w:bookmarkEnd w:id="1604"/>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5" w:name="_Toc48043450"/>
      <w:r>
        <w:rPr>
          <w:lang w:val="en-US"/>
        </w:rPr>
        <w:lastRenderedPageBreak/>
        <w:t>Type v</w:t>
      </w:r>
      <w:r w:rsidR="002752F4">
        <w:rPr>
          <w:lang w:val="en-US"/>
        </w:rPr>
        <w:t>alidation methods</w:t>
      </w:r>
      <w:bookmarkEnd w:id="1605"/>
    </w:p>
    <w:p w14:paraId="174E536B" w14:textId="77777777" w:rsidR="00523FAF" w:rsidRDefault="00166086" w:rsidP="00166086">
      <w:pPr>
        <w:pStyle w:val="Nadpis3"/>
        <w:rPr>
          <w:lang w:val="en-US"/>
        </w:rPr>
      </w:pPr>
      <w:bookmarkStart w:id="1606" w:name="_Ref535585575"/>
      <w:bookmarkStart w:id="1607" w:name="_Toc48043451"/>
      <w:r>
        <w:rPr>
          <w:lang w:val="en-US"/>
        </w:rPr>
        <w:t>Validation methods</w:t>
      </w:r>
      <w:r w:rsidR="002752F4">
        <w:rPr>
          <w:lang w:val="en-US"/>
        </w:rPr>
        <w:t xml:space="preserve"> of XML schema types</w:t>
      </w:r>
      <w:bookmarkEnd w:id="1606"/>
      <w:bookmarkEnd w:id="1607"/>
    </w:p>
    <w:p w14:paraId="32E2E78B" w14:textId="77777777" w:rsidR="002752F4" w:rsidRPr="00B84495" w:rsidRDefault="002752F4" w:rsidP="002752F4">
      <w:pPr>
        <w:pStyle w:val="Odstavec"/>
      </w:pPr>
      <w:bookmarkStart w:id="1608"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8"/>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9"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9"/>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2522D066"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checkdate" to "false" (the default 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lastRenderedPageBreak/>
        <w:t xml:space="preserve">A detailed description of the data types of XML schema can be found </w:t>
      </w:r>
      <w:r>
        <w:rPr>
          <w:lang w:bidi="en-GB"/>
        </w:rPr>
        <w:t>at</w:t>
      </w:r>
      <w:r w:rsidRPr="00B84495">
        <w:rPr>
          <w:lang w:bidi="en-GB"/>
        </w:rPr>
        <w:t xml:space="preserve"> </w:t>
      </w:r>
      <w:bookmarkStart w:id="1610"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10"/>
      <w:r w:rsidRPr="00B84495">
        <w:rPr>
          <w:lang w:bidi="en-GB"/>
        </w:rPr>
        <w:t>.</w:t>
      </w:r>
    </w:p>
    <w:p w14:paraId="42F3470D" w14:textId="4191D392"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possibility of specification sequential parameters representing minInclusive and maxInclusive. The capital letter L describes 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11" w:name="_Hlk535259933"/>
      <w:r w:rsidRPr="00166086">
        <w:rPr>
          <w:rFonts w:eastAsia="Calibri" w:cs="Calibri"/>
          <w:b/>
          <w:i/>
          <w:sz w:val="18"/>
          <w:szCs w:val="18"/>
          <w:lang w:bidi="en-GB"/>
        </w:rPr>
        <w:t>alidation methods of XML schema datatypes</w:t>
      </w:r>
      <w:bookmarkEnd w:id="1611"/>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2" w:name="_Toc48043452"/>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2"/>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0437436A"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exadec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begin with the value of the string s regardless of </w:t>
            </w:r>
            <w:r w:rsidRPr="00B84495">
              <w:rPr>
                <w:rFonts w:cs="Calibri"/>
                <w:sz w:val="18"/>
                <w:lang w:bidi="en-GB"/>
              </w:rPr>
              <w:lastRenderedPageBreak/>
              <w:t>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E01FFE">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E01FFE"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E01FFE">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E01FFE"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4F2E7E24"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E01FFE">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E01FFE">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3" w:name="_Ref367356707"/>
      <w:bookmarkStart w:id="1614" w:name="_Toc48043453"/>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3"/>
      <w:r w:rsidR="00B92B47">
        <w:rPr>
          <w:lang w:val="en-US"/>
        </w:rPr>
        <w:t>s</w:t>
      </w:r>
      <w:bookmarkEnd w:id="1614"/>
    </w:p>
    <w:p w14:paraId="28D76111" w14:textId="2E839C5A" w:rsidR="00F847FD" w:rsidRPr="00E060F7" w:rsidRDefault="000F12FD"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E01FFE">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E01FFE">
        <w:rPr>
          <w:lang w:val="en-US"/>
        </w:rPr>
        <w:t>E</w:t>
      </w:r>
      <w:r w:rsidR="00E01FFE" w:rsidRPr="00E060F7">
        <w:rPr>
          <w:lang w:val="en-US"/>
        </w:rPr>
        <w:t>xtern</w:t>
      </w:r>
      <w:r w:rsidR="00E01FFE">
        <w:rPr>
          <w:lang w:val="en-US"/>
        </w:rPr>
        <w:t>al</w:t>
      </w:r>
      <w:r w:rsidR="00E01FFE" w:rsidRPr="00E060F7">
        <w:rPr>
          <w:lang w:val="en-US"/>
        </w:rPr>
        <w:t xml:space="preserve"> (</w:t>
      </w:r>
      <w:r w:rsidR="00E01FFE">
        <w:rPr>
          <w:lang w:val="en-US"/>
        </w:rPr>
        <w:t>Java</w:t>
      </w:r>
      <w:r w:rsidR="00E01FFE" w:rsidRPr="00E060F7">
        <w:rPr>
          <w:lang w:val="en-US"/>
        </w:rPr>
        <w:t xml:space="preserve">) </w:t>
      </w:r>
      <w:r w:rsidR="00E01FFE">
        <w:rPr>
          <w:lang w:val="en-US"/>
        </w:rPr>
        <w:t>M</w:t>
      </w:r>
      <w:r w:rsidR="00E01FFE" w:rsidRPr="00E060F7">
        <w:rPr>
          <w:lang w:val="en-US"/>
        </w:rPr>
        <w:t>et</w:t>
      </w:r>
      <w:r w:rsidR="00E01FFE">
        <w:rPr>
          <w:lang w:val="en-US"/>
        </w:rPr>
        <w:t>h</w:t>
      </w:r>
      <w:r w:rsidR="00E01FFE" w:rsidRPr="00E060F7">
        <w:rPr>
          <w:lang w:val="en-US"/>
        </w:rPr>
        <w:t>od</w:t>
      </w:r>
      <w:r w:rsidR="00E01FFE">
        <w:rPr>
          <w:lang w:val="en-US"/>
        </w:rPr>
        <w:t>s</w:t>
      </w:r>
      <w:r w:rsidR="008544BD">
        <w:rPr>
          <w:lang w:val="en-US"/>
        </w:rPr>
        <w:fldChar w:fldCharType="end"/>
      </w:r>
    </w:p>
    <w:p w14:paraId="69B39440" w14:textId="6EECBF77"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E01FFE">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6AB42D6B"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E01FFE" w:rsidRPr="00E01FFE">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5" w:name="_Ref535669840"/>
      <w:bookmarkStart w:id="1616" w:name="_Ref535669852"/>
      <w:bookmarkStart w:id="1617" w:name="_Toc48043454"/>
      <w:r w:rsidRPr="00E060F7">
        <w:rPr>
          <w:lang w:val="en-US"/>
        </w:rPr>
        <w:t>Pedefin</w:t>
      </w:r>
      <w:r w:rsidR="002D63FF">
        <w:rPr>
          <w:lang w:val="en-US"/>
        </w:rPr>
        <w:t>ed values (c</w:t>
      </w:r>
      <w:r w:rsidRPr="00E060F7">
        <w:rPr>
          <w:lang w:val="en-US"/>
        </w:rPr>
        <w:t>onstant</w:t>
      </w:r>
      <w:r w:rsidR="002D63FF">
        <w:rPr>
          <w:lang w:val="en-US"/>
        </w:rPr>
        <w:t>s)</w:t>
      </w:r>
      <w:bookmarkEnd w:id="1615"/>
      <w:bookmarkEnd w:id="1616"/>
      <w:bookmarkEnd w:id="1617"/>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8" w:name="_Ref355015878"/>
      <w:bookmarkStart w:id="1619" w:name="_Ref367715322"/>
      <w:bookmarkStart w:id="1620" w:name="_Ref367802656"/>
      <w:bookmarkStart w:id="1621" w:name="_Toc48043455"/>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8"/>
      <w:bookmarkEnd w:id="1619"/>
      <w:bookmarkEnd w:id="1620"/>
      <w:r w:rsidR="00D04044">
        <w:rPr>
          <w:lang w:val="en-US"/>
        </w:rPr>
        <w:t>nodes</w:t>
      </w:r>
      <w:bookmarkEnd w:id="1621"/>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2" w:name="_Toc48043456"/>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2"/>
    </w:p>
    <w:p w14:paraId="1A4E0231" w14:textId="4734A15B" w:rsidR="00D84C56" w:rsidRPr="00E060F7" w:rsidRDefault="000F12FD"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E01FFE">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E01FFE">
        <w:rPr>
          <w:lang w:val="en-US"/>
        </w:rPr>
        <w:t xml:space="preserve">Sample of Complete </w:t>
      </w:r>
      <w:r w:rsidR="00E01FFE" w:rsidRPr="00E060F7">
        <w:rPr>
          <w:lang w:val="en-US"/>
        </w:rPr>
        <w:t>X-definit</w:t>
      </w:r>
      <w:r w:rsidR="00E01FFE">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3" w:name="_Ref337035666"/>
      <w:bookmarkStart w:id="1624" w:name="_Toc337655426"/>
      <w:bookmarkStart w:id="1625" w:name="_Toc354677068"/>
      <w:bookmarkStart w:id="1626" w:name="_Ref535156920"/>
      <w:bookmarkStart w:id="1627" w:name="_Toc48043457"/>
      <w:r>
        <w:rPr>
          <w:lang w:val="en-US"/>
        </w:rPr>
        <w:t>O</w:t>
      </w:r>
      <w:r w:rsidR="00D84C56" w:rsidRPr="00E060F7">
        <w:rPr>
          <w:lang w:val="en-US"/>
        </w:rPr>
        <w:t>ptions</w:t>
      </w:r>
      <w:bookmarkEnd w:id="1623"/>
      <w:bookmarkEnd w:id="1624"/>
      <w:bookmarkEnd w:id="1625"/>
      <w:bookmarkEnd w:id="1627"/>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6"/>
    </w:p>
    <w:p w14:paraId="3B511715" w14:textId="0F29F943" w:rsidR="009D6375" w:rsidRPr="00E060F7" w:rsidRDefault="000F12FD"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E01FFE">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E01FFE">
        <w:rPr>
          <w:lang w:val="en-US"/>
        </w:rPr>
        <w:t xml:space="preserve">X-script of </w:t>
      </w:r>
      <w:r w:rsidR="00E01FFE" w:rsidRPr="00E060F7">
        <w:rPr>
          <w:lang w:val="en-US"/>
        </w:rPr>
        <w:t>X-defini</w:t>
      </w:r>
      <w:r w:rsidR="00E01FFE">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8" w:name="_Ref355174799"/>
      <w:bookmarkStart w:id="1629" w:name="_Toc48043458"/>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8"/>
      <w:bookmarkEnd w:id="1629"/>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30" w:name="_Toc48043459"/>
      <w:r w:rsidRPr="00FF6A2D">
        <w:rPr>
          <w:lang w:val="en-US"/>
        </w:rPr>
        <w:t xml:space="preserve">Implemented </w:t>
      </w:r>
      <w:r w:rsidR="007B1800">
        <w:rPr>
          <w:lang w:val="en-US"/>
        </w:rPr>
        <w:t xml:space="preserve">general </w:t>
      </w:r>
      <w:r w:rsidRPr="00FF6A2D">
        <w:rPr>
          <w:lang w:val="en-US"/>
        </w:rPr>
        <w:t>methods</w:t>
      </w:r>
      <w:bookmarkEnd w:id="1630"/>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bl>
    <w:tbl>
      <w:tblPr>
        <w:tblStyle w:val="Mkatabulky"/>
        <w:tblW w:w="9790" w:type="dxa"/>
        <w:tblInd w:w="-48" w:type="dxa"/>
        <w:tblLayout w:type="fixed"/>
        <w:tblLook w:val="04A0" w:firstRow="1" w:lastRow="0" w:firstColumn="1" w:lastColumn="0" w:noHBand="0" w:noVBand="1"/>
      </w:tblPr>
      <w:tblGrid>
        <w:gridCol w:w="2424"/>
        <w:gridCol w:w="4536"/>
        <w:gridCol w:w="1134"/>
        <w:gridCol w:w="1696"/>
      </w:tblGrid>
      <w:tr w:rsidR="00AD69E2" w:rsidRPr="00F505DB" w14:paraId="4F135BBF" w14:textId="77777777" w:rsidTr="00AD69E2">
        <w:tc>
          <w:tcPr>
            <w:tcW w:w="2424" w:type="dxa"/>
            <w:shd w:val="clear" w:color="auto" w:fill="F2F2F2" w:themeFill="background1" w:themeFillShade="F2"/>
          </w:tcPr>
          <w:p w14:paraId="62153C94"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addComment(s)</w:t>
            </w:r>
          </w:p>
        </w:tc>
        <w:tc>
          <w:tcPr>
            <w:tcW w:w="4536" w:type="dxa"/>
            <w:shd w:val="clear" w:color="auto" w:fill="F2F2F2" w:themeFill="background1" w:themeFillShade="F2"/>
          </w:tcPr>
          <w:p w14:paraId="63C1E1B0"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 XML comment with a value of s ad the end of child list of the current element.</w:t>
            </w:r>
          </w:p>
        </w:tc>
        <w:tc>
          <w:tcPr>
            <w:tcW w:w="1134" w:type="dxa"/>
            <w:shd w:val="clear" w:color="auto" w:fill="F2F2F2" w:themeFill="background1" w:themeFillShade="F2"/>
          </w:tcPr>
          <w:p w14:paraId="1FFC1AAB"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2597E4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rsidRPr="00F505DB" w14:paraId="6F9762E5" w14:textId="77777777" w:rsidTr="00AD69E2">
        <w:tc>
          <w:tcPr>
            <w:tcW w:w="2424" w:type="dxa"/>
            <w:shd w:val="clear" w:color="auto" w:fill="F2F2F2" w:themeFill="background1" w:themeFillShade="F2"/>
          </w:tcPr>
          <w:p w14:paraId="34B3969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addComment(n, s)</w:t>
            </w:r>
          </w:p>
        </w:tc>
        <w:tc>
          <w:tcPr>
            <w:tcW w:w="4536" w:type="dxa"/>
            <w:shd w:val="clear" w:color="auto" w:fill="F2F2F2" w:themeFill="background1" w:themeFillShade="F2"/>
          </w:tcPr>
          <w:p w14:paraId="68A5D1E9"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a XML comment node with a value of s after node n.</w:t>
            </w:r>
          </w:p>
        </w:tc>
        <w:tc>
          <w:tcPr>
            <w:tcW w:w="1134" w:type="dxa"/>
            <w:shd w:val="clear" w:color="auto" w:fill="F2F2F2" w:themeFill="background1" w:themeFillShade="F2"/>
          </w:tcPr>
          <w:p w14:paraId="3C72BF6C"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9265BAB" w14:textId="354E80E8" w:rsidR="00AD69E2" w:rsidRPr="005F6049" w:rsidRDefault="00AD69E2" w:rsidP="00FC2A38">
            <w:pPr>
              <w:rPr>
                <w:rFonts w:asciiTheme="minorHAnsi" w:hAnsiTheme="minorHAnsi" w:cstheme="minorHAnsi"/>
                <w:sz w:val="18"/>
                <w:szCs w:val="18"/>
                <w:lang w:bidi="en-GB"/>
              </w:rPr>
            </w:pPr>
            <w:r w:rsidRPr="005F6049">
              <w:rPr>
                <w:rFonts w:asciiTheme="minorHAnsi" w:hAnsiTheme="minorHAnsi" w:cstheme="minorHAnsi"/>
                <w:sz w:val="18"/>
                <w:szCs w:val="18"/>
                <w:lang w:bidi="en-GB"/>
              </w:rPr>
              <w:t>an</w:t>
            </w:r>
            <w:r w:rsidR="00FC2A38" w:rsidRPr="005F6049">
              <w:rPr>
                <w:rFonts w:asciiTheme="minorHAnsi" w:hAnsiTheme="minorHAnsi" w:cstheme="minorHAnsi"/>
                <w:sz w:val="18"/>
                <w:szCs w:val="18"/>
                <w:lang w:bidi="en-GB"/>
              </w:rPr>
              <w:t>y</w:t>
            </w:r>
            <w:r w:rsidRPr="005F6049">
              <w:rPr>
                <w:rFonts w:asciiTheme="minorHAnsi" w:hAnsiTheme="minorHAnsi" w:cstheme="minorHAnsi"/>
                <w:sz w:val="18"/>
                <w:szCs w:val="18"/>
                <w:lang w:bidi="en-GB"/>
              </w:rPr>
              <w:t>where</w:t>
            </w:r>
          </w:p>
        </w:tc>
      </w:tr>
      <w:tr w:rsidR="00AD69E2" w:rsidRPr="00F505DB" w14:paraId="5E20046C" w14:textId="77777777" w:rsidTr="00AD69E2">
        <w:tc>
          <w:tcPr>
            <w:tcW w:w="2424" w:type="dxa"/>
            <w:shd w:val="clear" w:color="auto" w:fill="F2F2F2" w:themeFill="background1" w:themeFillShade="F2"/>
          </w:tcPr>
          <w:p w14:paraId="1DB9D8BD"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rPr>
              <w:t>addPI(s1, s2)</w:t>
            </w:r>
          </w:p>
        </w:tc>
        <w:tc>
          <w:tcPr>
            <w:tcW w:w="4536" w:type="dxa"/>
            <w:shd w:val="clear" w:color="auto" w:fill="F2F2F2" w:themeFill="background1" w:themeFillShade="F2"/>
          </w:tcPr>
          <w:p w14:paraId="7DBC93B6"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processing instruction at the end of child list of the current element. Target name is s1, data is s2</w:t>
            </w:r>
          </w:p>
        </w:tc>
        <w:tc>
          <w:tcPr>
            <w:tcW w:w="1134" w:type="dxa"/>
            <w:shd w:val="clear" w:color="auto" w:fill="F2F2F2" w:themeFill="background1" w:themeFillShade="F2"/>
          </w:tcPr>
          <w:p w14:paraId="467BB12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2478E05"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element</w:t>
            </w:r>
          </w:p>
        </w:tc>
      </w:tr>
      <w:tr w:rsidR="00AD69E2" w14:paraId="01DAA686" w14:textId="77777777" w:rsidTr="00AD69E2">
        <w:tc>
          <w:tcPr>
            <w:tcW w:w="2424" w:type="dxa"/>
            <w:shd w:val="clear" w:color="auto" w:fill="F2F2F2" w:themeFill="background1" w:themeFillShade="F2"/>
          </w:tcPr>
          <w:p w14:paraId="0D567C54" w14:textId="77777777" w:rsidR="00AD69E2" w:rsidRPr="005F6049" w:rsidRDefault="00AD69E2" w:rsidP="005F6049">
            <w:pPr>
              <w:rPr>
                <w:rFonts w:asciiTheme="minorHAnsi" w:hAnsiTheme="minorHAnsi" w:cstheme="minorHAnsi"/>
              </w:rPr>
            </w:pPr>
            <w:r w:rsidRPr="005F6049">
              <w:rPr>
                <w:rFonts w:asciiTheme="minorHAnsi" w:hAnsiTheme="minorHAnsi" w:cstheme="minorHAnsi"/>
              </w:rPr>
              <w:t>addPI(n, s1, s2)</w:t>
            </w:r>
          </w:p>
        </w:tc>
        <w:tc>
          <w:tcPr>
            <w:tcW w:w="4536" w:type="dxa"/>
            <w:shd w:val="clear" w:color="auto" w:fill="F2F2F2" w:themeFill="background1" w:themeFillShade="F2"/>
          </w:tcPr>
          <w:p w14:paraId="49EC54DE"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adds processing instruction after node n. Target name is s1, data is s2</w:t>
            </w:r>
          </w:p>
        </w:tc>
        <w:tc>
          <w:tcPr>
            <w:tcW w:w="1134" w:type="dxa"/>
            <w:shd w:val="clear" w:color="auto" w:fill="F2F2F2" w:themeFill="background1" w:themeFillShade="F2"/>
          </w:tcPr>
          <w:p w14:paraId="0A80A4E4" w14:textId="77777777" w:rsidR="00AD69E2" w:rsidRPr="005F6049"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044262F3" w14:textId="77777777" w:rsidR="00AD69E2" w:rsidRPr="005F6049" w:rsidRDefault="00AD69E2" w:rsidP="005F6049">
            <w:pPr>
              <w:rPr>
                <w:rFonts w:asciiTheme="minorHAnsi" w:hAnsiTheme="minorHAnsi" w:cstheme="minorHAnsi"/>
                <w:sz w:val="18"/>
                <w:szCs w:val="18"/>
                <w:lang w:bidi="en-GB"/>
              </w:rPr>
            </w:pPr>
            <w:r w:rsidRPr="005F6049">
              <w:rPr>
                <w:rFonts w:asciiTheme="minorHAnsi" w:hAnsiTheme="minorHAnsi" w:cstheme="minorHAnsi"/>
                <w:sz w:val="18"/>
                <w:szCs w:val="18"/>
                <w:lang w:bidi="en-GB"/>
              </w:rPr>
              <w:t>anywhere</w:t>
            </w:r>
          </w:p>
        </w:tc>
      </w:tr>
    </w:tbl>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57541B" w:rsidRPr="00B84495" w14:paraId="4E291A00"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9866B38" w14:textId="7B60C764" w:rsidR="0057541B" w:rsidRPr="00B84495" w:rsidRDefault="0057541B" w:rsidP="002E7829">
            <w:pPr>
              <w:pStyle w:val="Odstavec"/>
              <w:snapToGrid w:val="0"/>
              <w:spacing w:before="60" w:line="256" w:lineRule="auto"/>
              <w:jc w:val="left"/>
              <w:rPr>
                <w:sz w:val="18"/>
                <w:lang w:bidi="en-GB"/>
              </w:rPr>
            </w:pPr>
            <w:r w:rsidRPr="00B84495">
              <w:rPr>
                <w:sz w:val="18"/>
                <w:lang w:bidi="en-GB"/>
              </w:rPr>
              <w:t>addText(</w:t>
            </w:r>
            <w:r>
              <w:rPr>
                <w:sz w:val="18"/>
                <w:lang w:bidi="en-GB"/>
              </w:rPr>
              <w:t xml:space="preserve">e, </w:t>
            </w:r>
            <w:r w:rsidRPr="00B84495">
              <w:rPr>
                <w:sz w:val="18"/>
                <w:lang w:bidi="en-GB"/>
              </w:rPr>
              <w:t>s)</w:t>
            </w:r>
          </w:p>
        </w:tc>
        <w:tc>
          <w:tcPr>
            <w:tcW w:w="4678" w:type="dxa"/>
            <w:tcBorders>
              <w:top w:val="single" w:sz="4" w:space="0" w:color="000000"/>
              <w:left w:val="single" w:sz="4" w:space="0" w:color="000000"/>
              <w:bottom w:val="single" w:sz="4" w:space="0" w:color="000000"/>
              <w:right w:val="nil"/>
            </w:tcBorders>
            <w:shd w:val="clear" w:color="auto" w:fill="F3F3F3"/>
          </w:tcPr>
          <w:p w14:paraId="14CC3670" w14:textId="19D74E2A" w:rsidR="0057541B" w:rsidRPr="00B84495" w:rsidRDefault="0057541B" w:rsidP="002E7829">
            <w:pPr>
              <w:pStyle w:val="Odstavec"/>
              <w:snapToGrid w:val="0"/>
              <w:spacing w:before="60" w:line="256" w:lineRule="auto"/>
              <w:jc w:val="left"/>
              <w:rPr>
                <w:sz w:val="18"/>
                <w:lang w:bidi="en-GB"/>
              </w:rPr>
            </w:pPr>
            <w:r w:rsidRPr="00F505DB">
              <w:rPr>
                <w:sz w:val="18"/>
                <w:szCs w:val="18"/>
                <w:lang w:bidi="en-GB"/>
              </w:rPr>
              <w:t>adds a text node with value of s to the</w:t>
            </w:r>
            <w:r>
              <w:rPr>
                <w:sz w:val="18"/>
                <w:szCs w:val="18"/>
                <w:lang w:bidi="en-GB"/>
              </w:rPr>
              <w:t xml:space="preserve"> child nodes of element e</w:t>
            </w:r>
            <w:r w:rsidRPr="00F505DB">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79511A29" w14:textId="77777777" w:rsidR="0057541B" w:rsidRPr="00B84495" w:rsidRDefault="0057541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658EEE" w14:textId="07146517" w:rsidR="0057541B" w:rsidRPr="00B84495" w:rsidRDefault="0057541B" w:rsidP="002E7829">
            <w:pPr>
              <w:pStyle w:val="Odstavec"/>
              <w:snapToGrid w:val="0"/>
              <w:spacing w:before="60" w:line="256" w:lineRule="auto"/>
              <w:jc w:val="left"/>
              <w:rPr>
                <w:sz w:val="18"/>
                <w:lang w:bidi="en-GB"/>
              </w:rPr>
            </w:pPr>
            <w:r>
              <w:rPr>
                <w:lang w:bidi="en-GB"/>
              </w:rPr>
              <w:t>a</w:t>
            </w:r>
            <w:r w:rsidRPr="00B84495">
              <w:rPr>
                <w:lang w:bidi="en-GB"/>
              </w:rPr>
              <w:t>nywhere</w:t>
            </w:r>
          </w:p>
        </w:tc>
      </w:tr>
      <w:tr w:rsidR="00B6774B" w:rsidRPr="00B84495"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84495" w:rsidRDefault="00B6774B" w:rsidP="002E7829">
            <w:pPr>
              <w:pStyle w:val="Odstavec"/>
              <w:snapToGrid w:val="0"/>
              <w:spacing w:before="60" w:line="256" w:lineRule="auto"/>
              <w:jc w:val="left"/>
              <w:rPr>
                <w:sz w:val="18"/>
                <w:lang w:bidi="en-GB"/>
              </w:rPr>
            </w:pPr>
            <w:r>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03E95B0C" w:rsidR="00B6774B" w:rsidRPr="00B84495" w:rsidRDefault="00B6774B" w:rsidP="002E7829">
            <w:pPr>
              <w:pStyle w:val="Odstavec"/>
              <w:snapToGrid w:val="0"/>
              <w:spacing w:before="60" w:line="256" w:lineRule="auto"/>
              <w:jc w:val="left"/>
              <w:rPr>
                <w:sz w:val="18"/>
                <w:lang w:bidi="en-GB"/>
              </w:rPr>
            </w:pPr>
            <w:r w:rsidRPr="00D636EC">
              <w:rPr>
                <w:sz w:val="18"/>
                <w:szCs w:val="18"/>
                <w:lang w:bidi="en-GB"/>
              </w:rPr>
              <w:t xml:space="preserve">This method can be specified only in the </w:t>
            </w:r>
            <w:r>
              <w:rPr>
                <w:sz w:val="18"/>
                <w:szCs w:val="18"/>
                <w:lang w:bidi="en-GB"/>
              </w:rPr>
              <w:t>“</w:t>
            </w:r>
            <w:r w:rsidRPr="00D636EC">
              <w:rPr>
                <w:sz w:val="18"/>
                <w:szCs w:val="18"/>
                <w:lang w:bidi="en-GB"/>
              </w:rPr>
              <w:t>init</w:t>
            </w:r>
            <w:r>
              <w:rPr>
                <w:sz w:val="18"/>
                <w:szCs w:val="18"/>
                <w:lang w:bidi="en-GB"/>
              </w:rPr>
              <w:t>”</w:t>
            </w:r>
            <w:r w:rsidRPr="00D636EC">
              <w:rPr>
                <w:sz w:val="18"/>
                <w:szCs w:val="18"/>
                <w:lang w:bidi="en-GB"/>
              </w:rPr>
              <w:t xml:space="preserve"> section of the X-script of model of Element</w:t>
            </w:r>
            <w:r>
              <w:rPr>
                <w:sz w:val="18"/>
                <w:szCs w:val="18"/>
                <w:lang w:bidi="en-GB"/>
              </w:rPr>
              <w:t>.</w:t>
            </w:r>
            <w:r w:rsidRPr="00D636EC">
              <w:rPr>
                <w:sz w:val="18"/>
                <w:szCs w:val="18"/>
                <w:lang w:bidi="en-GB"/>
              </w:rPr>
              <w:t xml:space="preserve"> </w:t>
            </w:r>
            <w:r>
              <w:rPr>
                <w:sz w:val="18"/>
                <w:szCs w:val="18"/>
                <w:lang w:bidi="en-GB"/>
              </w:rPr>
              <w:t>A</w:t>
            </w:r>
            <w:r w:rsidRPr="00D636EC">
              <w:rPr>
                <w:sz w:val="18"/>
                <w:szCs w:val="18"/>
                <w:lang w:bidi="en-GB"/>
              </w:rPr>
              <w:t>t the end of pr</w:t>
            </w:r>
            <w:r>
              <w:rPr>
                <w:sz w:val="18"/>
                <w:szCs w:val="18"/>
                <w:lang w:bidi="en-GB"/>
              </w:rPr>
              <w:t>o</w:t>
            </w:r>
            <w:r w:rsidRPr="00D636EC">
              <w:rPr>
                <w:sz w:val="18"/>
                <w:szCs w:val="18"/>
                <w:lang w:bidi="en-GB"/>
              </w:rPr>
              <w:t xml:space="preserve">cessing of the element </w:t>
            </w:r>
            <w:r>
              <w:rPr>
                <w:sz w:val="18"/>
                <w:szCs w:val="18"/>
                <w:lang w:bidi="en-GB"/>
              </w:rPr>
              <w:t xml:space="preserve">where it was invoked </w:t>
            </w:r>
            <w:r w:rsidRPr="00D636EC">
              <w:rPr>
                <w:sz w:val="18"/>
                <w:szCs w:val="18"/>
                <w:lang w:bidi="en-GB"/>
              </w:rPr>
              <w:t>it sets to all specified uniqueSet</w:t>
            </w:r>
            <w:r>
              <w:rPr>
                <w:sz w:val="18"/>
                <w:szCs w:val="18"/>
                <w:lang w:bidi="en-GB"/>
              </w:rPr>
              <w:t>s</w:t>
            </w:r>
            <w:r w:rsidRPr="00D636EC">
              <w:rPr>
                <w:sz w:val="18"/>
                <w:szCs w:val="18"/>
                <w:lang w:bidi="en-GB"/>
              </w:rPr>
              <w:t xml:space="preserve"> the value of the actual key which was at init time</w:t>
            </w:r>
            <w:r>
              <w:rPr>
                <w:sz w:val="18"/>
                <w:szCs w:val="18"/>
                <w:lang w:bidi="en-GB"/>
              </w:rPr>
              <w:t xml:space="preserve"> (after “finally” section)</w:t>
            </w:r>
            <w:r w:rsidRPr="00D636EC">
              <w:rPr>
                <w:sz w:val="18"/>
                <w:szCs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84495"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5ACF2A20" w:rsidR="00B6774B" w:rsidRPr="00B84495" w:rsidRDefault="00FC2A38" w:rsidP="002E7829">
            <w:pPr>
              <w:pStyle w:val="Odstavec"/>
              <w:snapToGrid w:val="0"/>
              <w:spacing w:before="60" w:line="256" w:lineRule="auto"/>
              <w:jc w:val="left"/>
              <w:rPr>
                <w:sz w:val="18"/>
                <w:lang w:bidi="en-GB"/>
              </w:rPr>
            </w:pPr>
            <w:r>
              <w:rPr>
                <w:sz w:val="18"/>
                <w:lang w:bidi="en-GB"/>
              </w:rPr>
              <w:t>e</w:t>
            </w:r>
            <w:r w:rsidR="00B6774B">
              <w:rPr>
                <w:sz w:val="18"/>
                <w:lang w:bidi="en-GB"/>
              </w:rPr>
              <w:t>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235F1587"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C8DF33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274350DE"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093E4316"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0610CC0C"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1FACAB9"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607690BC"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0C61D9C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45AEA99A"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38FE12F2"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1B08014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w:t>
            </w:r>
            <w:r w:rsidRPr="00B84495">
              <w:rPr>
                <w:sz w:val="18"/>
                <w:lang w:bidi="en-GB"/>
              </w:rPr>
              <w:lastRenderedPageBreak/>
              <w:t>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07070970"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3FA1B95B"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454CB026"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08511EA0"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37CFD78A"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1A557EA9" w:rsidR="007B1800" w:rsidRPr="00B84495" w:rsidRDefault="00FC2A38"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6DE24C53"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41D3E981"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B111DC" w:rsidRPr="00B84495" w14:paraId="074BAEDB"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68851E2" w14:textId="4CBF6B81" w:rsidR="00B111DC" w:rsidRDefault="00B111DC" w:rsidP="00B111DC">
            <w:pPr>
              <w:spacing w:line="256" w:lineRule="auto"/>
              <w:rPr>
                <w:lang w:bidi="en-GB"/>
              </w:rPr>
            </w:pPr>
            <w:r w:rsidRPr="00244178">
              <w:rPr>
                <w:sz w:val="18"/>
                <w:szCs w:val="18"/>
                <w:lang w:bidi="en-GB"/>
              </w:rPr>
              <w:t>getNSUri(</w:t>
            </w:r>
            <w:r>
              <w:rPr>
                <w:sz w:val="18"/>
                <w:szCs w:val="18"/>
                <w:lang w:bidi="en-GB"/>
              </w:rPr>
              <w:t>s</w:t>
            </w:r>
            <w:r w:rsidRPr="00244178">
              <w:rPr>
                <w:sz w:val="18"/>
                <w:szCs w:val="18"/>
                <w:lang w:bidi="en-GB"/>
              </w:rPr>
              <w:t>,</w:t>
            </w:r>
            <w:r>
              <w:rPr>
                <w:sz w:val="18"/>
                <w:szCs w:val="18"/>
                <w:lang w:bidi="en-GB"/>
              </w:rPr>
              <w:t xml:space="preserve"> </w:t>
            </w:r>
            <w:r w:rsidRPr="00244178">
              <w:rPr>
                <w:sz w:val="18"/>
                <w:szCs w:val="18"/>
                <w:lang w:bidi="en-GB"/>
              </w:rPr>
              <w:t>e)</w:t>
            </w:r>
          </w:p>
        </w:tc>
        <w:tc>
          <w:tcPr>
            <w:tcW w:w="4678" w:type="dxa"/>
            <w:tcBorders>
              <w:top w:val="single" w:sz="4" w:space="0" w:color="000000"/>
              <w:left w:val="single" w:sz="4" w:space="0" w:color="000000"/>
              <w:bottom w:val="single" w:sz="4" w:space="0" w:color="000000"/>
              <w:right w:val="nil"/>
            </w:tcBorders>
            <w:shd w:val="clear" w:color="auto" w:fill="F3F3F3"/>
          </w:tcPr>
          <w:p w14:paraId="76BA31C0" w14:textId="668C18B7" w:rsidR="00B111DC" w:rsidRPr="00C50149" w:rsidRDefault="00B111DC" w:rsidP="00B111DC">
            <w:pPr>
              <w:spacing w:line="256" w:lineRule="auto"/>
              <w:rPr>
                <w:lang w:bidi="en-GB"/>
              </w:rPr>
            </w:pPr>
            <w:r>
              <w:rPr>
                <w:sz w:val="18"/>
                <w:szCs w:val="18"/>
                <w:lang w:bidi="en-GB"/>
              </w:rPr>
              <w:t xml:space="preserve">Returns </w:t>
            </w:r>
            <w:r w:rsidRPr="00244178">
              <w:rPr>
                <w:sz w:val="18"/>
                <w:szCs w:val="18"/>
                <w:lang w:bidi="en-GB"/>
              </w:rPr>
              <w:t xml:space="preserve">name space URI of given prefix </w:t>
            </w:r>
            <w:r>
              <w:rPr>
                <w:sz w:val="18"/>
                <w:szCs w:val="18"/>
                <w:lang w:bidi="en-GB"/>
              </w:rPr>
              <w:t xml:space="preserve">s </w:t>
            </w:r>
            <w:r w:rsidRPr="00244178">
              <w:rPr>
                <w:sz w:val="18"/>
                <w:szCs w:val="18"/>
                <w:lang w:bidi="en-GB"/>
              </w:rPr>
              <w:t>from the context of element</w:t>
            </w:r>
            <w:r>
              <w:rPr>
                <w:sz w:val="18"/>
                <w:szCs w:val="18"/>
                <w:lang w:bidi="en-GB"/>
              </w:rPr>
              <w:t xml:space="preserve"> e</w:t>
            </w:r>
          </w:p>
        </w:tc>
        <w:tc>
          <w:tcPr>
            <w:tcW w:w="1134" w:type="dxa"/>
            <w:tcBorders>
              <w:top w:val="single" w:sz="4" w:space="0" w:color="000000"/>
              <w:left w:val="single" w:sz="4" w:space="0" w:color="000000"/>
              <w:bottom w:val="single" w:sz="4" w:space="0" w:color="000000"/>
              <w:right w:val="nil"/>
            </w:tcBorders>
            <w:shd w:val="clear" w:color="auto" w:fill="F3F3F3"/>
          </w:tcPr>
          <w:p w14:paraId="60138D1B" w14:textId="279D110E" w:rsidR="00B111DC" w:rsidRDefault="00B111DC" w:rsidP="00B111DC">
            <w:pPr>
              <w:spacing w:line="256" w:lineRule="auto"/>
              <w:rPr>
                <w:lang w:bidi="en-GB"/>
              </w:rPr>
            </w:pPr>
            <w:r>
              <w:rPr>
                <w:sz w:val="18"/>
                <w:szCs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9193679" w14:textId="2E462AD1" w:rsidR="00B111DC" w:rsidRPr="00B84495" w:rsidRDefault="00722AD7" w:rsidP="00B111DC">
            <w:pPr>
              <w:spacing w:line="256" w:lineRule="auto"/>
              <w:rPr>
                <w:lang w:bidi="en-GB"/>
              </w:rPr>
            </w:pPr>
            <w:r w:rsidRPr="00F505DB">
              <w:rPr>
                <w:sz w:val="18"/>
                <w:szCs w:val="18"/>
                <w:lang w:bidi="en-GB"/>
              </w:rPr>
              <w:t>A</w:t>
            </w:r>
            <w:r w:rsidR="00B111DC" w:rsidRPr="00F505DB">
              <w:rPr>
                <w:sz w:val="18"/>
                <w:szCs w:val="18"/>
                <w:lang w:bidi="en-GB"/>
              </w:rPr>
              <w:t>nywhere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36EB085D"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w:t>
            </w:r>
            <w:r w:rsidRPr="00B84495">
              <w:rPr>
                <w:lang w:bidi="en-GB"/>
              </w:rPr>
              <w:lastRenderedPageBreak/>
              <w:t>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lastRenderedPageBreak/>
              <w:t xml:space="preserve">returns the element of the context of the parent of </w:t>
            </w:r>
            <w:r w:rsidRPr="00B84495">
              <w:rPr>
                <w:lang w:bidi="en-GB"/>
              </w:rPr>
              <w:lastRenderedPageBreak/>
              <w:t>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08C55D33"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00F0CD4" w:rsidR="007B1800" w:rsidRPr="00B84495" w:rsidRDefault="00FC2A38" w:rsidP="002E7829">
            <w:pPr>
              <w:spacing w:line="256" w:lineRule="auto"/>
            </w:pPr>
            <w:r>
              <w:rPr>
                <w:lang w:bidi="en-GB"/>
              </w:rPr>
              <w:t>e</w:t>
            </w:r>
            <w:r w:rsidR="007B1800" w:rsidRPr="00B84495">
              <w:rPr>
                <w:lang w:bidi="en-GB"/>
              </w:rPr>
              <w:t>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62332837"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4A090BE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2D86EC53"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22CE39AC"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4C6E7F04"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47E77205"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53A3ED3D"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3D8588FA"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2772E4" w:rsidRPr="00B84495" w14:paraId="7FFC4BE5"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2E889C9" w14:textId="6DCB1556" w:rsidR="002772E4" w:rsidRPr="00B84495" w:rsidRDefault="002772E4" w:rsidP="002E7829">
            <w:pPr>
              <w:pStyle w:val="Odstavec"/>
              <w:snapToGrid w:val="0"/>
              <w:spacing w:before="60" w:line="256" w:lineRule="auto"/>
              <w:jc w:val="left"/>
              <w:rPr>
                <w:sz w:val="18"/>
                <w:lang w:bidi="en-GB"/>
              </w:rPr>
            </w:pPr>
            <w:r>
              <w:rPr>
                <w:sz w:val="18"/>
                <w:lang w:bidi="en-GB"/>
              </w:rPr>
              <w:t>getSourceColumn()</w:t>
            </w:r>
          </w:p>
        </w:tc>
        <w:tc>
          <w:tcPr>
            <w:tcW w:w="4678" w:type="dxa"/>
            <w:tcBorders>
              <w:top w:val="single" w:sz="4" w:space="0" w:color="000000"/>
              <w:left w:val="single" w:sz="4" w:space="0" w:color="000000"/>
              <w:bottom w:val="single" w:sz="4" w:space="0" w:color="000000"/>
              <w:right w:val="nil"/>
            </w:tcBorders>
            <w:shd w:val="clear" w:color="auto" w:fill="F3F3F3"/>
          </w:tcPr>
          <w:p w14:paraId="6DFAB73A" w14:textId="7183AE3E" w:rsidR="002772E4" w:rsidRPr="00B84495" w:rsidRDefault="00C454B5" w:rsidP="00CC6612">
            <w:pPr>
              <w:pStyle w:val="Odstavec"/>
              <w:snapToGrid w:val="0"/>
              <w:spacing w:before="60" w:line="256" w:lineRule="auto"/>
              <w:jc w:val="left"/>
              <w:rPr>
                <w:sz w:val="18"/>
                <w:lang w:bidi="en-GB"/>
              </w:rPr>
            </w:pPr>
            <w:r>
              <w:rPr>
                <w:sz w:val="18"/>
                <w:lang w:bidi="en-GB"/>
              </w:rPr>
              <w:t xml:space="preserve">returns column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46540E14" w14:textId="0CF62623" w:rsidR="002772E4" w:rsidRPr="00B84495" w:rsidRDefault="002772E4"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1ACDF39" w14:textId="5E9CE987" w:rsidR="002772E4" w:rsidRPr="00B84495" w:rsidRDefault="002772E4"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2011E8BD"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2F1D91E" w14:textId="7CB2AE06" w:rsidR="002772E4" w:rsidRDefault="002772E4" w:rsidP="002E7829">
            <w:pPr>
              <w:pStyle w:val="Odstavec"/>
              <w:snapToGrid w:val="0"/>
              <w:spacing w:before="60" w:line="256" w:lineRule="auto"/>
              <w:jc w:val="left"/>
              <w:rPr>
                <w:sz w:val="18"/>
                <w:lang w:bidi="en-GB"/>
              </w:rPr>
            </w:pPr>
            <w:r>
              <w:rPr>
                <w:sz w:val="18"/>
                <w:lang w:bidi="en-GB"/>
              </w:rPr>
              <w:t>getSourceLine()</w:t>
            </w:r>
          </w:p>
        </w:tc>
        <w:tc>
          <w:tcPr>
            <w:tcW w:w="4678" w:type="dxa"/>
            <w:tcBorders>
              <w:top w:val="single" w:sz="4" w:space="0" w:color="000000"/>
              <w:left w:val="single" w:sz="4" w:space="0" w:color="000000"/>
              <w:bottom w:val="single" w:sz="4" w:space="0" w:color="000000"/>
              <w:right w:val="nil"/>
            </w:tcBorders>
            <w:shd w:val="clear" w:color="auto" w:fill="F3F3F3"/>
          </w:tcPr>
          <w:p w14:paraId="232339BA" w14:textId="2D077553" w:rsidR="002772E4" w:rsidRPr="00B84495" w:rsidRDefault="00C454B5" w:rsidP="00CC6612">
            <w:pPr>
              <w:pStyle w:val="Odstavec"/>
              <w:snapToGrid w:val="0"/>
              <w:spacing w:before="60" w:line="256" w:lineRule="auto"/>
              <w:jc w:val="left"/>
              <w:rPr>
                <w:sz w:val="18"/>
                <w:lang w:bidi="en-GB"/>
              </w:rPr>
            </w:pPr>
            <w:r>
              <w:rPr>
                <w:sz w:val="18"/>
                <w:lang w:bidi="en-GB"/>
              </w:rPr>
              <w:t xml:space="preserve">returns line of source position of processed node (if it is not available returns </w:t>
            </w:r>
            <w:r w:rsidR="00CC6612">
              <w:rPr>
                <w:sz w:val="18"/>
                <w:lang w:bidi="en-GB"/>
              </w:rPr>
              <w:t>0</w:t>
            </w:r>
            <w:r>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196A68A4" w14:textId="661A81FD" w:rsidR="002772E4" w:rsidRPr="00B84495" w:rsidRDefault="00C454B5" w:rsidP="002E7829">
            <w:pPr>
              <w:pStyle w:val="Odstavec"/>
              <w:snapToGrid w:val="0"/>
              <w:spacing w:before="60" w:line="256" w:lineRule="auto"/>
              <w:jc w:val="left"/>
              <w:rPr>
                <w:sz w:val="18"/>
                <w:lang w:bidi="en-GB"/>
              </w:rPr>
            </w:pPr>
            <w:r>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23D2DC7" w14:textId="3AD3B7F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2772E4" w:rsidRPr="00B84495" w14:paraId="762B7EF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C39CA19" w14:textId="69CB59E0" w:rsidR="002772E4" w:rsidRDefault="002772E4" w:rsidP="002E7829">
            <w:pPr>
              <w:pStyle w:val="Odstavec"/>
              <w:snapToGrid w:val="0"/>
              <w:spacing w:before="60" w:line="256" w:lineRule="auto"/>
              <w:jc w:val="left"/>
              <w:rPr>
                <w:sz w:val="18"/>
                <w:lang w:bidi="en-GB"/>
              </w:rPr>
            </w:pPr>
            <w:r>
              <w:rPr>
                <w:sz w:val="18"/>
                <w:lang w:bidi="en-GB"/>
              </w:rPr>
              <w:t>getSourcePosition()</w:t>
            </w:r>
          </w:p>
        </w:tc>
        <w:tc>
          <w:tcPr>
            <w:tcW w:w="4678" w:type="dxa"/>
            <w:tcBorders>
              <w:top w:val="single" w:sz="4" w:space="0" w:color="000000"/>
              <w:left w:val="single" w:sz="4" w:space="0" w:color="000000"/>
              <w:bottom w:val="single" w:sz="4" w:space="0" w:color="000000"/>
              <w:right w:val="nil"/>
            </w:tcBorders>
            <w:shd w:val="clear" w:color="auto" w:fill="F3F3F3"/>
          </w:tcPr>
          <w:p w14:paraId="600AF9B8" w14:textId="4D95129D" w:rsidR="002772E4" w:rsidRPr="00B84495" w:rsidRDefault="004565A7" w:rsidP="004565A7">
            <w:pPr>
              <w:pStyle w:val="Odstavec"/>
              <w:snapToGrid w:val="0"/>
              <w:spacing w:before="60" w:line="256" w:lineRule="auto"/>
              <w:jc w:val="left"/>
              <w:rPr>
                <w:sz w:val="18"/>
                <w:lang w:bidi="en-GB"/>
              </w:rPr>
            </w:pPr>
            <w:r>
              <w:rPr>
                <w:sz w:val="18"/>
                <w:lang w:bidi="en-GB"/>
              </w:rPr>
              <w:t>returns printeable form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201B037A" w14:textId="7EC787B2" w:rsidR="002772E4" w:rsidRPr="00B84495" w:rsidRDefault="00C454B5" w:rsidP="002E7829">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7612DEC" w14:textId="6745C48A" w:rsidR="002772E4" w:rsidRPr="00B84495" w:rsidRDefault="00C454B5" w:rsidP="002E7829">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6D021D" w:rsidRPr="00B84495" w14:paraId="6B85D6B3"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DC3B78A" w14:textId="0EAAF8CB" w:rsidR="006D021D" w:rsidRPr="00B84495" w:rsidRDefault="006D021D" w:rsidP="006D021D">
            <w:pPr>
              <w:pStyle w:val="Odstavec"/>
              <w:snapToGrid w:val="0"/>
              <w:spacing w:before="60" w:line="256" w:lineRule="auto"/>
              <w:jc w:val="left"/>
              <w:rPr>
                <w:lang w:bidi="en-GB"/>
              </w:rPr>
            </w:pPr>
            <w:r>
              <w:rPr>
                <w:sz w:val="18"/>
                <w:lang w:bidi="en-GB"/>
              </w:rPr>
              <w:t>getSysId</w:t>
            </w:r>
          </w:p>
        </w:tc>
        <w:tc>
          <w:tcPr>
            <w:tcW w:w="4678" w:type="dxa"/>
            <w:tcBorders>
              <w:top w:val="single" w:sz="4" w:space="0" w:color="000000"/>
              <w:left w:val="single" w:sz="4" w:space="0" w:color="000000"/>
              <w:bottom w:val="single" w:sz="4" w:space="0" w:color="000000"/>
              <w:right w:val="nil"/>
            </w:tcBorders>
            <w:shd w:val="clear" w:color="auto" w:fill="F3F3F3"/>
          </w:tcPr>
          <w:p w14:paraId="7864E705" w14:textId="50173739" w:rsidR="006D021D" w:rsidRPr="00B84495" w:rsidRDefault="006D021D" w:rsidP="006D021D">
            <w:pPr>
              <w:pStyle w:val="Odstavec"/>
              <w:snapToGrid w:val="0"/>
              <w:spacing w:before="60" w:line="256" w:lineRule="auto"/>
              <w:jc w:val="left"/>
              <w:rPr>
                <w:sz w:val="18"/>
                <w:lang w:bidi="en-GB"/>
              </w:rPr>
            </w:pPr>
            <w:r>
              <w:rPr>
                <w:sz w:val="18"/>
                <w:lang w:bidi="en-GB"/>
              </w:rPr>
              <w:t>returns system ID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51FFAC5E" w14:textId="25AE5761" w:rsidR="006D021D" w:rsidRPr="00B84495" w:rsidRDefault="006D021D" w:rsidP="006D021D">
            <w:pPr>
              <w:pStyle w:val="Odstavec"/>
              <w:snapToGrid w:val="0"/>
              <w:spacing w:before="60" w:line="256" w:lineRule="auto"/>
              <w:jc w:val="left"/>
              <w:rPr>
                <w:sz w:val="18"/>
                <w:lang w:bidi="en-GB"/>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58846E3C" w14:textId="2C5AFDA1" w:rsidR="006D021D" w:rsidRPr="00B84495" w:rsidRDefault="006D021D" w:rsidP="006D021D">
            <w:pPr>
              <w:pStyle w:val="Odstavec"/>
              <w:snapToGrid w:val="0"/>
              <w:spacing w:before="60" w:line="256" w:lineRule="auto"/>
              <w:jc w:val="left"/>
              <w:rPr>
                <w:sz w:val="18"/>
                <w:lang w:bidi="en-GB"/>
              </w:rPr>
            </w:pPr>
            <w:r w:rsidRPr="00B84495">
              <w:rPr>
                <w:sz w:val="18"/>
                <w:lang w:bidi="en-GB"/>
              </w:rPr>
              <w:t>attribute, text node, element</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27D14E52" w:rsidR="007B1800" w:rsidRPr="00B84495" w:rsidRDefault="002772E4" w:rsidP="002E7829">
            <w:pPr>
              <w:pStyle w:val="Odstavec"/>
              <w:snapToGrid w:val="0"/>
              <w:spacing w:before="60" w:line="256" w:lineRule="auto"/>
              <w:jc w:val="left"/>
              <w:rPr>
                <w:sz w:val="18"/>
              </w:rPr>
            </w:pPr>
            <w:r>
              <w:rPr>
                <w:sz w:val="18"/>
                <w:lang w:bidi="en-GB"/>
              </w:rPr>
              <w:t>Anywhere</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51812690"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4612622F"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45002862" w:rsidR="007B1800" w:rsidRPr="00B84495" w:rsidRDefault="00FC2A38" w:rsidP="002E7829">
            <w:pPr>
              <w:pStyle w:val="Odstavec"/>
              <w:snapToGrid w:val="0"/>
              <w:spacing w:before="60" w:line="256" w:lineRule="auto"/>
              <w:jc w:val="left"/>
              <w:rPr>
                <w:bCs/>
              </w:rPr>
            </w:pPr>
            <w:r>
              <w:rPr>
                <w:lang w:bidi="en-GB"/>
              </w:rPr>
              <w:t>a</w:t>
            </w:r>
            <w:r w:rsidR="007B1800" w:rsidRPr="00B84495">
              <w:rPr>
                <w:lang w:bidi="en-GB"/>
              </w:rPr>
              <w:t>nywhere</w:t>
            </w:r>
          </w:p>
        </w:tc>
      </w:tr>
      <w:tr w:rsidR="00FC2A38" w:rsidRPr="00B84495" w14:paraId="6784CD5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C6A98CF" w14:textId="038F92CA"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lastRenderedPageBreak/>
              <w:t>insertComment(s)</w:t>
            </w:r>
          </w:p>
        </w:tc>
        <w:tc>
          <w:tcPr>
            <w:tcW w:w="4678" w:type="dxa"/>
            <w:tcBorders>
              <w:top w:val="single" w:sz="4" w:space="0" w:color="000000"/>
              <w:left w:val="single" w:sz="4" w:space="0" w:color="000000"/>
              <w:bottom w:val="single" w:sz="4" w:space="0" w:color="000000"/>
              <w:right w:val="nil"/>
            </w:tcBorders>
            <w:shd w:val="clear" w:color="auto" w:fill="F3F3F3"/>
          </w:tcPr>
          <w:p w14:paraId="40750AAD" w14:textId="12554CBA" w:rsidR="00FC2A38" w:rsidRDefault="00FC2A38" w:rsidP="00FC2A38">
            <w:pPr>
              <w:pStyle w:val="Odstavec"/>
              <w:snapToGrid w:val="0"/>
              <w:spacing w:before="60" w:line="256" w:lineRule="auto"/>
              <w:jc w:val="left"/>
              <w:rPr>
                <w:sz w:val="18"/>
                <w:szCs w:val="18"/>
                <w:lang w:bidi="en-GB"/>
              </w:rPr>
            </w:pPr>
            <w:r>
              <w:rPr>
                <w:sz w:val="18"/>
                <w:szCs w:val="18"/>
                <w:lang w:bidi="en-GB"/>
              </w:rPr>
              <w:t>Insert comment s before the actualk element.</w:t>
            </w:r>
          </w:p>
        </w:tc>
        <w:tc>
          <w:tcPr>
            <w:tcW w:w="1134" w:type="dxa"/>
            <w:tcBorders>
              <w:top w:val="single" w:sz="4" w:space="0" w:color="000000"/>
              <w:left w:val="single" w:sz="4" w:space="0" w:color="000000"/>
              <w:bottom w:val="single" w:sz="4" w:space="0" w:color="000000"/>
              <w:right w:val="nil"/>
            </w:tcBorders>
            <w:shd w:val="clear" w:color="auto" w:fill="F3F3F3"/>
          </w:tcPr>
          <w:p w14:paraId="652761A4" w14:textId="77777777" w:rsidR="00FC2A38" w:rsidRPr="00B84495" w:rsidRDefault="00FC2A38"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2D9C5C4" w14:textId="1372F159"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722AD7" w:rsidRPr="00B84495" w14:paraId="33CAB69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486A878" w14:textId="365C2BC3" w:rsidR="00722AD7" w:rsidRPr="00B84495" w:rsidRDefault="00722AD7" w:rsidP="00722AD7">
            <w:pPr>
              <w:pStyle w:val="Odstavec"/>
              <w:snapToGrid w:val="0"/>
              <w:spacing w:before="60" w:line="256" w:lineRule="auto"/>
              <w:jc w:val="left"/>
              <w:rPr>
                <w:sz w:val="18"/>
                <w:lang w:bidi="en-GB"/>
              </w:rPr>
            </w:pPr>
            <w:r w:rsidRPr="00CA5D50">
              <w:rPr>
                <w:sz w:val="18"/>
                <w:szCs w:val="18"/>
                <w:lang w:bidi="en-GB"/>
              </w:rPr>
              <w:t>insertComment(n, s)</w:t>
            </w:r>
          </w:p>
        </w:tc>
        <w:tc>
          <w:tcPr>
            <w:tcW w:w="4678" w:type="dxa"/>
            <w:tcBorders>
              <w:top w:val="single" w:sz="4" w:space="0" w:color="000000"/>
              <w:left w:val="single" w:sz="4" w:space="0" w:color="000000"/>
              <w:bottom w:val="single" w:sz="4" w:space="0" w:color="000000"/>
              <w:right w:val="nil"/>
            </w:tcBorders>
            <w:shd w:val="clear" w:color="auto" w:fill="F3F3F3"/>
          </w:tcPr>
          <w:p w14:paraId="7CF9E346" w14:textId="0907A565" w:rsidR="00722AD7" w:rsidRPr="00B84495" w:rsidRDefault="00722AD7" w:rsidP="00722AD7">
            <w:pPr>
              <w:pStyle w:val="Odstavec"/>
              <w:snapToGrid w:val="0"/>
              <w:spacing w:before="60" w:line="256" w:lineRule="auto"/>
              <w:jc w:val="left"/>
              <w:rPr>
                <w:sz w:val="18"/>
                <w:lang w:bidi="en-GB"/>
              </w:rPr>
            </w:pPr>
            <w:r>
              <w:rPr>
                <w:sz w:val="18"/>
                <w:szCs w:val="18"/>
                <w:lang w:bidi="en-GB"/>
              </w:rPr>
              <w:t>Insert comment s before node n.</w:t>
            </w:r>
          </w:p>
        </w:tc>
        <w:tc>
          <w:tcPr>
            <w:tcW w:w="1134" w:type="dxa"/>
            <w:tcBorders>
              <w:top w:val="single" w:sz="4" w:space="0" w:color="000000"/>
              <w:left w:val="single" w:sz="4" w:space="0" w:color="000000"/>
              <w:bottom w:val="single" w:sz="4" w:space="0" w:color="000000"/>
              <w:right w:val="nil"/>
            </w:tcBorders>
            <w:shd w:val="clear" w:color="auto" w:fill="F3F3F3"/>
          </w:tcPr>
          <w:p w14:paraId="1990F2E9" w14:textId="77777777" w:rsidR="00722AD7" w:rsidRPr="00B84495" w:rsidRDefault="00722AD7"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8C39F7F" w14:textId="18167F2F" w:rsidR="00722AD7" w:rsidRPr="00B84495" w:rsidRDefault="00384E5C" w:rsidP="00722AD7">
            <w:pPr>
              <w:pStyle w:val="Odstavec"/>
              <w:snapToGrid w:val="0"/>
              <w:spacing w:before="60" w:line="256" w:lineRule="auto"/>
              <w:jc w:val="left"/>
              <w:rPr>
                <w:lang w:bidi="en-GB"/>
              </w:rPr>
            </w:pPr>
            <w:r>
              <w:rPr>
                <w:sz w:val="18"/>
                <w:szCs w:val="18"/>
                <w:lang w:bidi="en-GB"/>
              </w:rPr>
              <w:t>a</w:t>
            </w:r>
            <w:r w:rsidR="00722AD7" w:rsidRPr="00F505DB">
              <w:rPr>
                <w:sz w:val="18"/>
                <w:szCs w:val="18"/>
                <w:lang w:bidi="en-GB"/>
              </w:rPr>
              <w:t>nywhere</w:t>
            </w:r>
          </w:p>
        </w:tc>
      </w:tr>
      <w:tr w:rsidR="00FC2A38" w:rsidRPr="00F505DB" w14:paraId="2BB64DA4"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5BE1FF92" w14:textId="12B35D1D" w:rsidR="00FC2A38" w:rsidRPr="00CA5D50" w:rsidRDefault="00FC2A38" w:rsidP="00FC2A38">
            <w:pPr>
              <w:pStyle w:val="Odstavec"/>
              <w:snapToGrid w:val="0"/>
              <w:spacing w:before="60" w:line="256" w:lineRule="auto"/>
              <w:jc w:val="left"/>
              <w:rPr>
                <w:sz w:val="18"/>
                <w:szCs w:val="18"/>
                <w:lang w:bidi="en-GB"/>
              </w:rPr>
            </w:pPr>
            <w:r w:rsidRPr="00CA5D50">
              <w:rPr>
                <w:sz w:val="18"/>
                <w:szCs w:val="18"/>
                <w:lang w:bidi="en-GB"/>
              </w:rPr>
              <w:t>insert</w:t>
            </w:r>
            <w:r>
              <w:rPr>
                <w:sz w:val="18"/>
                <w:szCs w:val="18"/>
                <w:lang w:bidi="en-GB"/>
              </w:rPr>
              <w:t>PI</w:t>
            </w:r>
            <w:r w:rsidRPr="00CA5D50">
              <w:rPr>
                <w:sz w:val="18"/>
                <w:szCs w:val="18"/>
                <w:lang w:bidi="en-GB"/>
              </w:rPr>
              <w:t>(s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081659B0" w14:textId="71876AC5" w:rsidR="00FC2A38" w:rsidRDefault="00FC2A38" w:rsidP="00FC2A38">
            <w:pPr>
              <w:pStyle w:val="Odstavec"/>
              <w:snapToGrid w:val="0"/>
              <w:spacing w:before="60" w:line="256" w:lineRule="auto"/>
              <w:jc w:val="left"/>
              <w:rPr>
                <w:sz w:val="18"/>
                <w:szCs w:val="18"/>
                <w:lang w:bidi="en-GB"/>
              </w:rPr>
            </w:pPr>
            <w:r>
              <w:rPr>
                <w:sz w:val="18"/>
                <w:szCs w:val="18"/>
                <w:lang w:bidi="en-GB"/>
              </w:rPr>
              <w:t>Insert processing instruction before the actualk element. 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5C7B59A7"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32B35A9" w14:textId="77777777" w:rsidR="00FC2A38" w:rsidRPr="00F505DB" w:rsidRDefault="00FC2A38" w:rsidP="00FC2A38">
            <w:pPr>
              <w:pStyle w:val="Odstavec"/>
              <w:snapToGrid w:val="0"/>
              <w:spacing w:before="60" w:line="256" w:lineRule="auto"/>
              <w:jc w:val="left"/>
              <w:rPr>
                <w:sz w:val="18"/>
                <w:szCs w:val="18"/>
                <w:lang w:bidi="en-GB"/>
              </w:rPr>
            </w:pPr>
            <w:r>
              <w:rPr>
                <w:sz w:val="18"/>
                <w:szCs w:val="18"/>
                <w:lang w:bidi="en-GB"/>
              </w:rPr>
              <w:t>element</w:t>
            </w:r>
          </w:p>
        </w:tc>
      </w:tr>
      <w:tr w:rsidR="00FC2A38" w:rsidRPr="00B84495" w14:paraId="65BC907F"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0BCD5DBB" w14:textId="72338215" w:rsidR="00FC2A38" w:rsidRPr="00B84495" w:rsidRDefault="00FC2A38" w:rsidP="00FC2A38">
            <w:pPr>
              <w:pStyle w:val="Odstavec"/>
              <w:snapToGrid w:val="0"/>
              <w:spacing w:before="60" w:line="256" w:lineRule="auto"/>
              <w:jc w:val="left"/>
              <w:rPr>
                <w:sz w:val="18"/>
                <w:lang w:bidi="en-GB"/>
              </w:rPr>
            </w:pPr>
            <w:r w:rsidRPr="00CA5D50">
              <w:rPr>
                <w:sz w:val="18"/>
                <w:szCs w:val="18"/>
                <w:lang w:bidi="en-GB"/>
              </w:rPr>
              <w:t>insert</w:t>
            </w:r>
            <w:r>
              <w:rPr>
                <w:sz w:val="18"/>
                <w:szCs w:val="18"/>
                <w:lang w:bidi="en-GB"/>
              </w:rPr>
              <w:t>PI</w:t>
            </w:r>
            <w:r w:rsidRPr="00CA5D50">
              <w:rPr>
                <w:sz w:val="18"/>
                <w:szCs w:val="18"/>
                <w:lang w:bidi="en-GB"/>
              </w:rPr>
              <w:t>n, s</w:t>
            </w:r>
            <w:r>
              <w:rPr>
                <w:sz w:val="18"/>
                <w:szCs w:val="18"/>
                <w:lang w:bidi="en-GB"/>
              </w:rPr>
              <w:t>1, s2</w:t>
            </w:r>
            <w:r w:rsidRPr="00CA5D50">
              <w:rPr>
                <w:sz w:val="18"/>
                <w:szCs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tcPr>
          <w:p w14:paraId="60918E8C" w14:textId="7318078B" w:rsidR="00FC2A38" w:rsidRPr="00B84495" w:rsidRDefault="00FC2A38" w:rsidP="00FC2A38">
            <w:pPr>
              <w:pStyle w:val="Odstavec"/>
              <w:snapToGrid w:val="0"/>
              <w:spacing w:before="60" w:line="256" w:lineRule="auto"/>
              <w:jc w:val="left"/>
              <w:rPr>
                <w:sz w:val="18"/>
                <w:lang w:bidi="en-GB"/>
              </w:rPr>
            </w:pPr>
            <w:r>
              <w:rPr>
                <w:sz w:val="18"/>
                <w:szCs w:val="18"/>
                <w:lang w:bidi="en-GB"/>
              </w:rPr>
              <w:t>Insert  processing instruction  before node n. 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4B1672DD" w14:textId="77777777" w:rsidR="00FC2A38" w:rsidRPr="00B84495"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41789B" w14:textId="4D518609" w:rsidR="00FC2A38" w:rsidRPr="00B84495" w:rsidRDefault="00FC2A38" w:rsidP="00FC2A38">
            <w:pPr>
              <w:pStyle w:val="Odstavec"/>
              <w:snapToGrid w:val="0"/>
              <w:spacing w:before="60" w:line="256" w:lineRule="auto"/>
              <w:jc w:val="left"/>
              <w:rPr>
                <w:lang w:bidi="en-GB"/>
              </w:rPr>
            </w:pPr>
            <w:r>
              <w:rPr>
                <w:sz w:val="18"/>
                <w:szCs w:val="18"/>
                <w:lang w:bidi="en-GB"/>
              </w:rPr>
              <w:t>a</w:t>
            </w:r>
            <w:r w:rsidRPr="00F505DB">
              <w:rPr>
                <w:sz w:val="18"/>
                <w:szCs w:val="18"/>
                <w:lang w:bidi="en-GB"/>
              </w:rPr>
              <w:t>nywhere</w:t>
            </w:r>
          </w:p>
        </w:tc>
      </w:tr>
      <w:tr w:rsidR="008B402C" w:rsidRPr="00B84495" w14:paraId="17A1F5C8"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30D01804" w14:textId="05C2E52B"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insertText(s)</w:t>
            </w:r>
          </w:p>
        </w:tc>
        <w:tc>
          <w:tcPr>
            <w:tcW w:w="4678" w:type="dxa"/>
            <w:tcBorders>
              <w:top w:val="single" w:sz="4" w:space="0" w:color="000000"/>
              <w:left w:val="single" w:sz="4" w:space="0" w:color="000000"/>
              <w:bottom w:val="single" w:sz="4" w:space="0" w:color="000000"/>
              <w:right w:val="nil"/>
            </w:tcBorders>
            <w:shd w:val="clear" w:color="auto" w:fill="F3F3F3"/>
          </w:tcPr>
          <w:p w14:paraId="3A3628F8" w14:textId="5594BF93"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actual node. Note the parent of the actual node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4ACE91ED"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1C11726" w14:textId="31ED4520" w:rsidR="008B402C" w:rsidRDefault="008B402C" w:rsidP="00FC2A38">
            <w:pPr>
              <w:pStyle w:val="Odstavec"/>
              <w:snapToGrid w:val="0"/>
              <w:spacing w:before="60" w:line="256" w:lineRule="auto"/>
              <w:jc w:val="left"/>
              <w:rPr>
                <w:sz w:val="18"/>
                <w:szCs w:val="18"/>
                <w:lang w:bidi="en-GB"/>
              </w:rPr>
            </w:pPr>
            <w:r>
              <w:rPr>
                <w:sz w:val="18"/>
                <w:szCs w:val="18"/>
                <w:lang w:bidi="en-GB"/>
              </w:rPr>
              <w:t>element</w:t>
            </w:r>
          </w:p>
        </w:tc>
      </w:tr>
      <w:tr w:rsidR="008B402C" w:rsidRPr="00B84495" w14:paraId="5053E32A"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74174A3A" w14:textId="4A61D43C" w:rsidR="008B402C" w:rsidRPr="00CA5D50" w:rsidRDefault="008B402C" w:rsidP="00FC2A38">
            <w:pPr>
              <w:pStyle w:val="Odstavec"/>
              <w:snapToGrid w:val="0"/>
              <w:spacing w:before="60" w:line="256" w:lineRule="auto"/>
              <w:jc w:val="left"/>
              <w:rPr>
                <w:sz w:val="18"/>
                <w:szCs w:val="18"/>
                <w:lang w:bidi="en-GB"/>
              </w:rPr>
            </w:pPr>
            <w:r>
              <w:rPr>
                <w:sz w:val="18"/>
                <w:szCs w:val="18"/>
                <w:lang w:bidi="en-GB"/>
              </w:rPr>
              <w:t>insertText(n, s)</w:t>
            </w:r>
          </w:p>
        </w:tc>
        <w:tc>
          <w:tcPr>
            <w:tcW w:w="4678" w:type="dxa"/>
            <w:tcBorders>
              <w:top w:val="single" w:sz="4" w:space="0" w:color="000000"/>
              <w:left w:val="single" w:sz="4" w:space="0" w:color="000000"/>
              <w:bottom w:val="single" w:sz="4" w:space="0" w:color="000000"/>
              <w:right w:val="nil"/>
            </w:tcBorders>
            <w:shd w:val="clear" w:color="auto" w:fill="F3F3F3"/>
          </w:tcPr>
          <w:p w14:paraId="3C87808B" w14:textId="3605C000" w:rsidR="008B402C" w:rsidRDefault="008B402C" w:rsidP="00FC2A38">
            <w:pPr>
              <w:pStyle w:val="Odstavec"/>
              <w:snapToGrid w:val="0"/>
              <w:spacing w:before="60" w:line="256" w:lineRule="auto"/>
              <w:jc w:val="left"/>
              <w:rPr>
                <w:sz w:val="18"/>
                <w:szCs w:val="18"/>
                <w:lang w:bidi="en-GB"/>
              </w:rPr>
            </w:pPr>
            <w:r>
              <w:rPr>
                <w:sz w:val="18"/>
                <w:szCs w:val="18"/>
                <w:lang w:bidi="en-GB"/>
              </w:rPr>
              <w:t>insert text node s before node n. Note the parent of the node n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355B1682" w14:textId="77777777" w:rsidR="008B402C" w:rsidRPr="00B84495"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27B540B" w14:textId="15A399D8" w:rsidR="008B402C" w:rsidRDefault="008B402C" w:rsidP="00FC2A38">
            <w:pPr>
              <w:pStyle w:val="Odstavec"/>
              <w:snapToGrid w:val="0"/>
              <w:spacing w:before="60" w:line="256" w:lineRule="auto"/>
              <w:jc w:val="left"/>
              <w:rPr>
                <w:sz w:val="18"/>
                <w:szCs w:val="18"/>
                <w:lang w:bidi="en-GB"/>
              </w:rPr>
            </w:pPr>
            <w:r>
              <w:rPr>
                <w:sz w:val="18"/>
                <w:szCs w:val="18"/>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6B81EC68" w:rsidR="007B1800" w:rsidRPr="00B84495" w:rsidRDefault="00FC2A38" w:rsidP="002E7829">
            <w:pPr>
              <w:pStyle w:val="Odstavec"/>
              <w:snapToGrid w:val="0"/>
              <w:spacing w:before="60" w:line="256" w:lineRule="auto"/>
              <w:jc w:val="left"/>
              <w:rPr>
                <w:sz w:val="18"/>
              </w:rPr>
            </w:pPr>
            <w:r>
              <w:rPr>
                <w:lang w:bidi="en-GB"/>
              </w:rPr>
              <w:t>a</w:t>
            </w:r>
            <w:r w:rsidR="007B1800" w:rsidRPr="00B84495">
              <w:rPr>
                <w:lang w:bidi="en-GB"/>
              </w:rPr>
              <w:t>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2D4FAB65" w:rsidR="007B1800" w:rsidRPr="00B84495" w:rsidRDefault="00FC2A38"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29D702E4" w:rsidR="007B1800" w:rsidRPr="00B84495" w:rsidRDefault="00384E5C" w:rsidP="002E7829">
            <w:pPr>
              <w:pStyle w:val="Odstavec"/>
              <w:snapToGrid w:val="0"/>
              <w:spacing w:before="60" w:line="256" w:lineRule="auto"/>
              <w:jc w:val="left"/>
              <w:rPr>
                <w:sz w:val="18"/>
              </w:rPr>
            </w:pPr>
            <w:r>
              <w:rPr>
                <w:sz w:val="18"/>
                <w:lang w:bidi="en-GB"/>
              </w:rPr>
              <w:t>c</w:t>
            </w:r>
            <w:r w:rsidR="007B1800" w:rsidRPr="00B84495">
              <w:rPr>
                <w:sz w:val="18"/>
                <w:lang w:bidi="en-GB"/>
              </w:rPr>
              <w:t>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07D8D1EC" w:rsidR="007B1800" w:rsidRPr="00B84495" w:rsidRDefault="00384E5C" w:rsidP="002E7829">
            <w:pPr>
              <w:pStyle w:val="Odstavec"/>
              <w:snapToGrid w:val="0"/>
              <w:spacing w:before="60" w:line="256" w:lineRule="auto"/>
              <w:jc w:val="left"/>
              <w:rPr>
                <w:sz w:val="18"/>
              </w:rPr>
            </w:pPr>
            <w:r>
              <w:rPr>
                <w:sz w:val="18"/>
                <w:lang w:bidi="en-GB"/>
              </w:rPr>
              <w:t>e</w:t>
            </w:r>
            <w:r w:rsidR="007B1800" w:rsidRPr="00B84495">
              <w:rPr>
                <w:sz w:val="18"/>
                <w:lang w:bidi="en-GB"/>
              </w:rPr>
              <w:t>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46CE43FB"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57794236"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014623F8"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4A189E24"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w:t>
            </w:r>
            <w:r w:rsidRPr="00B84495">
              <w:rPr>
                <w:sz w:val="18"/>
                <w:lang w:bidi="en-GB"/>
              </w:rPr>
              <w:lastRenderedPageBreak/>
              <w:t>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614C650F" w:rsidR="007B1800" w:rsidRPr="00B84495" w:rsidRDefault="00384E5C" w:rsidP="002E7829">
            <w:pPr>
              <w:pStyle w:val="Odstavec"/>
              <w:snapToGrid w:val="0"/>
              <w:spacing w:before="60" w:line="256" w:lineRule="auto"/>
              <w:jc w:val="left"/>
              <w:rPr>
                <w:sz w:val="18"/>
              </w:rPr>
            </w:pPr>
            <w:r>
              <w:rPr>
                <w:sz w:val="18"/>
                <w:lang w:bidi="en-GB"/>
              </w:rPr>
              <w:t>o</w:t>
            </w:r>
            <w:r w:rsidR="007B1800" w:rsidRPr="00B84495">
              <w:rPr>
                <w:sz w:val="18"/>
                <w:lang w:bidi="en-GB"/>
              </w:rPr>
              <w:t>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E20EF46"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E01FFE">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57909F9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0C32025E" w:rsidR="007B1800" w:rsidRPr="00B84495" w:rsidRDefault="00384E5C" w:rsidP="002E7829">
            <w:pPr>
              <w:pStyle w:val="Odstavec"/>
              <w:snapToGrid w:val="0"/>
              <w:spacing w:before="60" w:line="256" w:lineRule="auto"/>
              <w:jc w:val="left"/>
              <w:rPr>
                <w:rFonts w:eastAsia="Arial"/>
                <w:sz w:val="18"/>
              </w:rPr>
            </w:pPr>
            <w:r>
              <w:rPr>
                <w:sz w:val="18"/>
                <w:lang w:bidi="en-GB"/>
              </w:rPr>
              <w:t>e</w:t>
            </w:r>
            <w:r w:rsidR="007B1800" w:rsidRPr="00B84495">
              <w:rPr>
                <w:sz w:val="18"/>
                <w:lang w:bidi="en-GB"/>
              </w:rPr>
              <w:t xml:space="preserv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1" w:name="_Toc48043460"/>
      <w:r>
        <w:rPr>
          <w:lang w:val="en-US"/>
        </w:rPr>
        <w:t>M</w:t>
      </w:r>
      <w:r w:rsidRPr="00D04ED3">
        <w:rPr>
          <w:rFonts w:eastAsia="Calibri"/>
          <w:lang w:bidi="en-GB"/>
        </w:rPr>
        <w:t>ethods of objects of all types</w:t>
      </w:r>
      <w:bookmarkEnd w:id="1631"/>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2" w:name="_Ref536109762"/>
      <w:bookmarkStart w:id="1633" w:name="_Toc48043461"/>
      <w:r>
        <w:rPr>
          <w:lang w:val="en-US"/>
        </w:rPr>
        <w:t>M</w:t>
      </w:r>
      <w:r w:rsidRPr="00D04ED3">
        <w:rPr>
          <w:rFonts w:eastAsia="Calibri"/>
          <w:lang w:bidi="en-GB"/>
        </w:rPr>
        <w:t>ethods of objects of the type BNFGrammar</w:t>
      </w:r>
      <w:bookmarkEnd w:id="1632"/>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1AC06F0C"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E01FFE">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7F1516B5"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E01FFE">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4" w:name="_Toc48043462"/>
      <w:r>
        <w:rPr>
          <w:lang w:bidi="en-GB"/>
        </w:rPr>
        <w:t>M</w:t>
      </w:r>
      <w:r w:rsidRPr="0058443D">
        <w:rPr>
          <w:rFonts w:eastAsia="Calibri"/>
          <w:lang w:bidi="en-GB"/>
        </w:rPr>
        <w:t>ethods of objects of the type BNFRule</w:t>
      </w:r>
      <w:bookmarkEnd w:id="1634"/>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5" w:name="_Ref535948254"/>
      <w:bookmarkStart w:id="1636" w:name="_Toc48043463"/>
      <w:r>
        <w:rPr>
          <w:lang w:bidi="en-GB"/>
        </w:rPr>
        <w:t>M</w:t>
      </w:r>
      <w:r w:rsidRPr="0058443D">
        <w:rPr>
          <w:rFonts w:eastAsia="Calibri"/>
          <w:lang w:bidi="en-GB"/>
        </w:rPr>
        <w:t>ethods of objects of the type Bytes</w:t>
      </w:r>
      <w:bookmarkEnd w:id="1635"/>
      <w:bookmarkEnd w:id="1636"/>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7" w:name="_Ref535948359"/>
      <w:bookmarkStart w:id="1638" w:name="_Toc48043464"/>
      <w:r>
        <w:rPr>
          <w:lang w:bidi="en-GB"/>
        </w:rPr>
        <w:t>M</w:t>
      </w:r>
      <w:r w:rsidRPr="0079310A">
        <w:rPr>
          <w:rFonts w:eastAsia="Calibri"/>
          <w:lang w:bidi="en-GB"/>
        </w:rPr>
        <w:t>ethods of objects of the type Container</w:t>
      </w:r>
      <w:bookmarkEnd w:id="1637"/>
      <w:bookmarkEnd w:id="1638"/>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9" w:name="_Toc48043465"/>
      <w:r>
        <w:rPr>
          <w:lang w:bidi="en-GB"/>
        </w:rPr>
        <w:t>M</w:t>
      </w:r>
      <w:r w:rsidRPr="0079310A">
        <w:rPr>
          <w:rFonts w:eastAsia="Calibri"/>
          <w:lang w:bidi="en-GB"/>
        </w:rPr>
        <w:t>ethods of objects of the type Datetime</w:t>
      </w:r>
      <w:bookmarkEnd w:id="1639"/>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40" w:name="_Toc48043466"/>
      <w:r>
        <w:rPr>
          <w:rFonts w:eastAsia="Calibri"/>
          <w:lang w:bidi="en-GB"/>
        </w:rPr>
        <w:t>M</w:t>
      </w:r>
      <w:r w:rsidRPr="00B306AB">
        <w:rPr>
          <w:rFonts w:eastAsia="Calibri"/>
          <w:lang w:bidi="en-GB"/>
        </w:rPr>
        <w:t>ethods of objects of type Duration (time interval)</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1" w:name="_Toc48043467"/>
      <w:r w:rsidRPr="001331A8">
        <w:rPr>
          <w:lang w:bidi="en-GB"/>
        </w:rPr>
        <w:t>M</w:t>
      </w:r>
      <w:r w:rsidRPr="001331A8">
        <w:rPr>
          <w:rFonts w:eastAsia="Calibri"/>
          <w:lang w:bidi="en-GB"/>
        </w:rPr>
        <w:t>ethods of objects of the type Element</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w:t>
            </w:r>
            <w:r w:rsidRPr="00B84495">
              <w:rPr>
                <w:sz w:val="18"/>
                <w:lang w:bidi="en-GB"/>
              </w:rPr>
              <w:lastRenderedPageBreak/>
              <w:t>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2" w:name="_Toc48043468"/>
      <w:r>
        <w:rPr>
          <w:lang w:bidi="en-GB"/>
        </w:rPr>
        <w:t>M</w:t>
      </w:r>
      <w:r w:rsidRPr="0079310A">
        <w:rPr>
          <w:rFonts w:eastAsia="Calibri"/>
          <w:lang w:bidi="en-GB"/>
        </w:rPr>
        <w:t>ethods of objects of the type Exception</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3" w:name="_Toc48043469"/>
      <w:r>
        <w:rPr>
          <w:rFonts w:eastAsia="Calibri"/>
          <w:lang w:bidi="en-GB"/>
        </w:rPr>
        <w:t>M</w:t>
      </w:r>
      <w:r w:rsidRPr="0079310A">
        <w:rPr>
          <w:rFonts w:eastAsia="Calibri"/>
          <w:lang w:bidi="en-GB"/>
        </w:rPr>
        <w:t>ethods of objects of the type Input</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4" w:name="_Toc48043470"/>
      <w:r>
        <w:rPr>
          <w:rFonts w:eastAsia="Calibri"/>
          <w:lang w:bidi="en-GB"/>
        </w:rPr>
        <w:t>M</w:t>
      </w:r>
      <w:r w:rsidRPr="0079310A">
        <w:rPr>
          <w:rFonts w:eastAsia="Calibri"/>
          <w:lang w:bidi="en-GB"/>
        </w:rPr>
        <w:t>ethods of NamedValue objects</w:t>
      </w:r>
      <w:bookmarkEnd w:id="1644"/>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5" w:name="_Toc48043471"/>
      <w:r>
        <w:rPr>
          <w:rFonts w:eastAsia="Calibri"/>
          <w:lang w:bidi="en-GB"/>
        </w:rPr>
        <w:t>M</w:t>
      </w:r>
      <w:r w:rsidRPr="0079310A">
        <w:rPr>
          <w:rFonts w:eastAsia="Calibri"/>
          <w:lang w:bidi="en-GB"/>
        </w:rPr>
        <w:t>ethods of objects of the type Output</w:t>
      </w:r>
      <w:bookmarkEnd w:id="1645"/>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6" w:name="_Toc48043472"/>
      <w:r>
        <w:rPr>
          <w:rFonts w:eastAsia="Calibri"/>
          <w:lang w:bidi="en-GB"/>
        </w:rPr>
        <w:t>M</w:t>
      </w:r>
      <w:r w:rsidRPr="0079310A">
        <w:rPr>
          <w:rFonts w:eastAsia="Calibri"/>
          <w:lang w:bidi="en-GB"/>
        </w:rPr>
        <w:t>ethods of objects of the type ParseResult</w:t>
      </w:r>
      <w:bookmarkEnd w:id="1646"/>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7" w:name="_Toc48043473"/>
      <w:r>
        <w:rPr>
          <w:lang w:bidi="en-GB"/>
        </w:rPr>
        <w:t>M</w:t>
      </w:r>
      <w:r w:rsidRPr="0079310A">
        <w:rPr>
          <w:rFonts w:eastAsia="Calibri"/>
          <w:lang w:bidi="en-GB"/>
        </w:rPr>
        <w:t>ethods of objects of the type Regex</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8" w:name="_Toc48043474"/>
      <w:r>
        <w:rPr>
          <w:lang w:bidi="en-GB"/>
        </w:rPr>
        <w:lastRenderedPageBreak/>
        <w:t>M</w:t>
      </w:r>
      <w:r w:rsidRPr="0079310A">
        <w:rPr>
          <w:rFonts w:eastAsia="Calibri"/>
          <w:lang w:bidi="en-GB"/>
        </w:rPr>
        <w:t>ethods of objects of the type RegexResult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9" w:name="_Toc48043475"/>
      <w:r>
        <w:rPr>
          <w:lang w:bidi="en-GB"/>
        </w:rPr>
        <w:t>M</w:t>
      </w:r>
      <w:r w:rsidRPr="0079310A">
        <w:rPr>
          <w:rFonts w:eastAsia="Calibri"/>
          <w:lang w:bidi="en-GB"/>
        </w:rPr>
        <w:t>ethods of objects of the type Report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650" w:name="_Toc48043476"/>
      <w:r>
        <w:rPr>
          <w:lang w:bidi="en-GB"/>
        </w:rPr>
        <w:t>M</w:t>
      </w:r>
      <w:r w:rsidRPr="0079310A">
        <w:rPr>
          <w:rFonts w:eastAsia="Calibri"/>
          <w:lang w:bidi="en-GB"/>
        </w:rPr>
        <w:t>ethods of objects of the type ResultSet</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1" w:name="_Toc48043477"/>
      <w:r>
        <w:rPr>
          <w:lang w:bidi="en-GB"/>
        </w:rPr>
        <w:t>M</w:t>
      </w:r>
      <w:r w:rsidRPr="0079310A">
        <w:rPr>
          <w:rFonts w:eastAsia="Calibri"/>
          <w:lang w:bidi="en-GB"/>
        </w:rPr>
        <w:t>ethods of objects of the type Service</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2" w:name="_Toc48043478"/>
      <w:r>
        <w:rPr>
          <w:lang w:bidi="en-GB"/>
        </w:rPr>
        <w:t>M</w:t>
      </w:r>
      <w:r w:rsidRPr="0079310A">
        <w:rPr>
          <w:rFonts w:eastAsia="Calibri"/>
          <w:lang w:bidi="en-GB"/>
        </w:rPr>
        <w:t>ethods of objects of the type Statemen</w:t>
      </w:r>
      <w:r>
        <w:rPr>
          <w:rFonts w:eastAsia="Calibri"/>
          <w:lang w:bidi="en-GB"/>
        </w:rPr>
        <w:t>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3" w:name="_Toc48043479"/>
      <w:r>
        <w:rPr>
          <w:lang w:bidi="en-GB"/>
        </w:rPr>
        <w:t>M</w:t>
      </w:r>
      <w:r w:rsidRPr="0079310A">
        <w:rPr>
          <w:rFonts w:eastAsia="Calibri"/>
          <w:lang w:bidi="en-GB"/>
        </w:rPr>
        <w:t>ethods of the type String</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lastRenderedPageBreak/>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4" w:name="_Toc48043480"/>
      <w:r>
        <w:rPr>
          <w:lang w:bidi="en-GB"/>
        </w:rPr>
        <w:t>M</w:t>
      </w:r>
      <w:r w:rsidRPr="0079310A">
        <w:rPr>
          <w:rFonts w:eastAsia="Calibri"/>
          <w:lang w:bidi="en-GB"/>
        </w:rPr>
        <w:t>ethods of objects of the type uniqueSet</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E01FFE">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4054DD" w:rsidRPr="00B84495"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84495" w:rsidRDefault="004054DD" w:rsidP="004054DD">
            <w:pPr>
              <w:pStyle w:val="Odstavec"/>
              <w:snapToGrid w:val="0"/>
              <w:spacing w:before="60" w:line="256" w:lineRule="auto"/>
              <w:jc w:val="left"/>
              <w:rPr>
                <w:lang w:bidi="en-US"/>
              </w:rPr>
            </w:pPr>
            <w:r>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Default="004054DD" w:rsidP="004054DD">
            <w:pPr>
              <w:pStyle w:val="Odstavec"/>
              <w:snapToGrid w:val="0"/>
              <w:spacing w:before="60" w:line="256" w:lineRule="auto"/>
              <w:jc w:val="left"/>
              <w:rPr>
                <w:sz w:val="18"/>
                <w:lang w:bidi="en-US"/>
              </w:rPr>
            </w:pPr>
            <w:r>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84495" w:rsidRDefault="004054DD" w:rsidP="004054DD">
            <w:pPr>
              <w:pStyle w:val="Odstavec"/>
              <w:snapToGrid w:val="0"/>
              <w:spacing w:before="60" w:line="256" w:lineRule="auto"/>
              <w:jc w:val="left"/>
              <w:rPr>
                <w:sz w:val="18"/>
              </w:rPr>
            </w:pPr>
            <w:r>
              <w:rPr>
                <w:sz w:val="18"/>
              </w:rPr>
              <w:t>iniqueSetKey</w:t>
            </w: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218FD4BF" w14:textId="300DF62A" w:rsidR="004054DD" w:rsidRDefault="004054DD" w:rsidP="0070713B">
      <w:pPr>
        <w:pStyle w:val="Nadpis3"/>
      </w:pPr>
      <w:bookmarkStart w:id="1655" w:name="_Toc48043481"/>
      <w:r w:rsidRPr="0079310A">
        <w:t xml:space="preserve">Methods of objects of the type </w:t>
      </w:r>
      <w:r>
        <w:t>uniqueSetKey</w:t>
      </w:r>
      <w:bookmarkEnd w:id="1655"/>
    </w:p>
    <w:tbl>
      <w:tblPr>
        <w:tblW w:w="9075" w:type="dxa"/>
        <w:tblInd w:w="108" w:type="dxa"/>
        <w:tblLayout w:type="fixed"/>
        <w:tblLook w:val="04A0" w:firstRow="1" w:lastRow="0" w:firstColumn="1" w:lastColumn="0" w:noHBand="0" w:noVBand="1"/>
      </w:tblPr>
      <w:tblGrid>
        <w:gridCol w:w="2241"/>
        <w:gridCol w:w="5272"/>
        <w:gridCol w:w="1562"/>
      </w:tblGrid>
      <w:tr w:rsidR="00644A4E" w:rsidRPr="00B84495" w14:paraId="463B20AD" w14:textId="77777777" w:rsidTr="00CE036B">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84495" w:rsidRDefault="00644A4E" w:rsidP="00CE036B">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84495" w:rsidRDefault="00644A4E" w:rsidP="00CE036B">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84495" w:rsidRDefault="00644A4E" w:rsidP="00CE036B">
            <w:pPr>
              <w:pStyle w:val="Odstavec"/>
              <w:snapToGrid w:val="0"/>
              <w:spacing w:before="60" w:line="256" w:lineRule="auto"/>
              <w:jc w:val="left"/>
              <w:rPr>
                <w:b/>
              </w:rPr>
            </w:pPr>
            <w:r>
              <w:rPr>
                <w:b/>
                <w:lang w:bidi="en-GB"/>
              </w:rPr>
              <w:t>R</w:t>
            </w:r>
            <w:r w:rsidRPr="00B84495">
              <w:rPr>
                <w:b/>
                <w:lang w:bidi="en-GB"/>
              </w:rPr>
              <w:t>esult</w:t>
            </w:r>
          </w:p>
        </w:tc>
      </w:tr>
      <w:tr w:rsidR="00644A4E" w:rsidRPr="00B84495" w14:paraId="3755A15E" w14:textId="77777777" w:rsidTr="00CE036B">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84495" w:rsidRDefault="00644A4E" w:rsidP="00CE036B">
            <w:pPr>
              <w:pStyle w:val="Odstavec"/>
              <w:snapToGrid w:val="0"/>
              <w:spacing w:before="60" w:line="256" w:lineRule="auto"/>
              <w:jc w:val="left"/>
              <w:rPr>
                <w:sz w:val="18"/>
              </w:rPr>
            </w:pPr>
            <w:r>
              <w:rPr>
                <w:lang w:bidi="en-US"/>
              </w:rPr>
              <w:t>resetKey</w:t>
            </w:r>
            <w:r w:rsidR="00D40346">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84495" w:rsidRDefault="00644A4E" w:rsidP="00CE036B">
            <w:pPr>
              <w:pStyle w:val="Odstavec"/>
              <w:snapToGrid w:val="0"/>
              <w:spacing w:before="60" w:line="256" w:lineRule="auto"/>
              <w:jc w:val="left"/>
              <w:rPr>
                <w:sz w:val="18"/>
              </w:rPr>
            </w:pPr>
            <w:r>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84495" w:rsidRDefault="00644A4E" w:rsidP="00CE036B">
            <w:pPr>
              <w:pStyle w:val="Odstavec"/>
              <w:snapToGrid w:val="0"/>
              <w:spacing w:before="60" w:line="256" w:lineRule="auto"/>
              <w:jc w:val="left"/>
              <w:rPr>
                <w:sz w:val="18"/>
              </w:rPr>
            </w:pPr>
          </w:p>
        </w:tc>
      </w:tr>
    </w:tbl>
    <w:p w14:paraId="0BACDFA4" w14:textId="77777777" w:rsidR="0070713B" w:rsidRPr="0070713B" w:rsidRDefault="0070713B" w:rsidP="0070713B">
      <w:pPr>
        <w:pStyle w:val="Nadpis3"/>
        <w:rPr>
          <w:lang w:bidi="en-GB"/>
        </w:rPr>
      </w:pPr>
      <w:bookmarkStart w:id="1656" w:name="_Toc48043482"/>
      <w:r>
        <w:rPr>
          <w:lang w:bidi="en-GB"/>
        </w:rPr>
        <w:lastRenderedPageBreak/>
        <w:t>M</w:t>
      </w:r>
      <w:r w:rsidRPr="0079310A">
        <w:rPr>
          <w:rFonts w:eastAsia="Calibri"/>
          <w:lang w:bidi="en-GB"/>
        </w:rPr>
        <w:t>ethods of objects of the type XmlOutStream</w:t>
      </w:r>
      <w:bookmarkEnd w:id="1656"/>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7" w:name="_Toc48043483"/>
      <w:r>
        <w:rPr>
          <w:lang w:bidi="en-GB"/>
        </w:rPr>
        <w:t>Mathematical methods in X-script</w:t>
      </w:r>
      <w:bookmarkEnd w:id="1657"/>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8" w:name="_Toc48043484"/>
      <w:r w:rsidRPr="0070713B">
        <w:rPr>
          <w:lang w:bidi="en-GB"/>
        </w:rPr>
        <w:t>M</w:t>
      </w:r>
      <w:r w:rsidRPr="0070713B">
        <w:rPr>
          <w:rFonts w:eastAsia="Calibri"/>
          <w:lang w:bidi="en-GB"/>
        </w:rPr>
        <w:t>ethods of mathematical functions (taken from the class java.lang.Math)</w:t>
      </w:r>
      <w:bookmarkEnd w:id="1658"/>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9" w:name="_Toc48043485"/>
      <w:r>
        <w:rPr>
          <w:lang w:bidi="en-GB"/>
        </w:rPr>
        <w:t>M</w:t>
      </w:r>
      <w:r w:rsidRPr="0079310A">
        <w:rPr>
          <w:rFonts w:eastAsia="Calibri"/>
          <w:lang w:bidi="en-GB"/>
        </w:rPr>
        <w:t>ethods of mathematical functions (taken from java.math.BigDecimal)</w:t>
      </w:r>
      <w:bookmarkEnd w:id="1659"/>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60" w:name="_Toc354677078"/>
      <w:bookmarkStart w:id="1661" w:name="_Ref366596166"/>
      <w:bookmarkStart w:id="1662" w:name="_Ref535948480"/>
      <w:bookmarkStart w:id="1663" w:name="_Ref535948664"/>
      <w:bookmarkStart w:id="1664" w:name="_Ref535948697"/>
      <w:bookmarkStart w:id="1665" w:name="_Ref535964056"/>
      <w:bookmarkStart w:id="1666" w:name="_Ref535964086"/>
      <w:bookmarkStart w:id="1667" w:name="_Toc48043486"/>
      <w:r w:rsidRPr="00E060F7">
        <w:rPr>
          <w:lang w:val="en-US"/>
        </w:rPr>
        <w:t>BNF gram</w:t>
      </w:r>
      <w:r w:rsidR="009C3538">
        <w:rPr>
          <w:lang w:val="en-US"/>
        </w:rPr>
        <w:t>mar</w:t>
      </w:r>
      <w:bookmarkEnd w:id="1660"/>
      <w:bookmarkEnd w:id="1661"/>
      <w:bookmarkEnd w:id="1662"/>
      <w:bookmarkEnd w:id="1663"/>
      <w:bookmarkEnd w:id="1664"/>
      <w:bookmarkEnd w:id="1665"/>
      <w:bookmarkEnd w:id="1666"/>
      <w:bookmarkEnd w:id="1667"/>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0F12FD"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8" w:name="_Ref367360830"/>
      <w:bookmarkStart w:id="1669" w:name="_Ref536189050"/>
      <w:bookmarkStart w:id="1670" w:name="_Toc48043487"/>
      <w:r>
        <w:rPr>
          <w:lang w:val="en-US"/>
        </w:rPr>
        <w:t xml:space="preserve">BNF </w:t>
      </w:r>
      <w:bookmarkEnd w:id="1668"/>
      <w:r>
        <w:rPr>
          <w:lang w:val="en-US"/>
        </w:rPr>
        <w:t>p</w:t>
      </w:r>
      <w:r w:rsidRPr="00B84495">
        <w:t>roduction rule</w:t>
      </w:r>
      <w:bookmarkEnd w:id="1669"/>
      <w:bookmarkEnd w:id="1670"/>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 xml:space="preserve">nce of letters, underscores and decimal </w:t>
      </w:r>
      <w:r w:rsidRPr="00B84495">
        <w:rPr>
          <w:rFonts w:cs="Calibri"/>
        </w:rPr>
        <w:lastRenderedPageBreak/>
        <w:t>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71" w:name="_Ref367359923"/>
      <w:bookmarkStart w:id="1672" w:name="_Toc48043488"/>
      <w:r>
        <w:rPr>
          <w:lang w:val="en-US"/>
        </w:rPr>
        <w:t xml:space="preserve">BNF </w:t>
      </w:r>
      <w:bookmarkEnd w:id="1671"/>
      <w:r>
        <w:rPr>
          <w:lang w:val="en-US"/>
        </w:rPr>
        <w:t>t</w:t>
      </w:r>
      <w:r w:rsidRPr="00B84495">
        <w:t>erminal</w:t>
      </w:r>
      <w:r w:rsidRPr="00B84495">
        <w:rPr>
          <w:rFonts w:eastAsia="Arial Black"/>
        </w:rPr>
        <w:t xml:space="preserve"> </w:t>
      </w:r>
      <w:r w:rsidRPr="00B84495">
        <w:t>symbol</w:t>
      </w:r>
      <w:bookmarkEnd w:id="1672"/>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3" w:name="_Toc48043489"/>
      <w:r>
        <w:t>Set of characters</w:t>
      </w:r>
      <w:bookmarkEnd w:id="1673"/>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4" w:name="_Toc48043490"/>
      <w:r>
        <w:rPr>
          <w:lang w:val="en-US"/>
        </w:rPr>
        <w:t>BNF q</w:t>
      </w:r>
      <w:r w:rsidRPr="00B84495">
        <w:t>uantifier (repetition of a rule)</w:t>
      </w:r>
      <w:bookmarkEnd w:id="1674"/>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lastRenderedPageBreak/>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5" w:name="_Ref367360952"/>
      <w:bookmarkStart w:id="1676" w:name="_Toc48043491"/>
      <w:r w:rsidRPr="00E060F7">
        <w:rPr>
          <w:lang w:val="en-US"/>
        </w:rPr>
        <w:t xml:space="preserve">BNF </w:t>
      </w:r>
      <w:bookmarkEnd w:id="1675"/>
      <w:r w:rsidR="00E72160">
        <w:rPr>
          <w:lang w:val="en-US"/>
        </w:rPr>
        <w:t>expression</w:t>
      </w:r>
      <w:bookmarkEnd w:id="1676"/>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7" w:name="_Toc48043492"/>
      <w:r>
        <w:rPr>
          <w:lang w:val="en-US"/>
        </w:rPr>
        <w:t>C</w:t>
      </w:r>
      <w:r w:rsidRPr="00B84495">
        <w:t>omments and whitespaces</w:t>
      </w:r>
      <w:bookmarkEnd w:id="1677"/>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8" w:name="_Toc48043493"/>
      <w:r>
        <w:t>Implemented</w:t>
      </w:r>
      <w:r w:rsidRPr="00B84495">
        <w:t xml:space="preserve"> </w:t>
      </w:r>
      <w:r>
        <w:t>predefined rules</w:t>
      </w:r>
      <w:bookmarkEnd w:id="1678"/>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9" w:name="_Toc48043494"/>
      <w:r>
        <w:t>Implemented</w:t>
      </w:r>
      <w:r w:rsidRPr="00B84495">
        <w:t xml:space="preserve"> </w:t>
      </w:r>
      <w:r>
        <w:t>methods for handling the internal stack</w:t>
      </w:r>
      <w:bookmarkEnd w:id="1679"/>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80" w:name="_Toc48043495"/>
      <w:r w:rsidRPr="00E060F7">
        <w:rPr>
          <w:lang w:val="en-US"/>
        </w:rPr>
        <w:t>Extern</w:t>
      </w:r>
      <w:r w:rsidR="00222500">
        <w:rPr>
          <w:lang w:val="en-US"/>
        </w:rPr>
        <w:t>ally</w:t>
      </w:r>
      <w:r w:rsidRPr="00E060F7">
        <w:rPr>
          <w:lang w:val="en-US"/>
        </w:rPr>
        <w:t xml:space="preserve"> </w:t>
      </w:r>
      <w:r w:rsidR="00222500">
        <w:rPr>
          <w:lang w:val="en-US"/>
        </w:rPr>
        <w:t>implemented rules</w:t>
      </w:r>
      <w:bookmarkEnd w:id="1680"/>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lastRenderedPageBreak/>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81" w:name="sec-notation"/>
      <w:bookmarkStart w:id="1682" w:name="w3c-doctype"/>
      <w:bookmarkStart w:id="1683" w:name="nazev"/>
      <w:bookmarkStart w:id="1684" w:name="TypDokumentace"/>
      <w:bookmarkStart w:id="1685" w:name="_Toc354912741"/>
      <w:bookmarkStart w:id="1686" w:name="_Toc354917575"/>
      <w:bookmarkStart w:id="1687" w:name="_Toc355016736"/>
      <w:bookmarkStart w:id="1688" w:name="_Toc355017000"/>
      <w:bookmarkStart w:id="1689" w:name="_Toc355312294"/>
      <w:bookmarkStart w:id="1690" w:name="_Toc354912742"/>
      <w:bookmarkStart w:id="1691" w:name="_Toc354917576"/>
      <w:bookmarkStart w:id="1692" w:name="_Toc355016737"/>
      <w:bookmarkStart w:id="1693" w:name="_Toc355017001"/>
      <w:bookmarkStart w:id="1694" w:name="_Toc355312295"/>
      <w:bookmarkStart w:id="1695" w:name="_Toc354912743"/>
      <w:bookmarkStart w:id="1696" w:name="_Toc354917577"/>
      <w:bookmarkStart w:id="1697" w:name="_Toc355016738"/>
      <w:bookmarkStart w:id="1698" w:name="_Toc355017002"/>
      <w:bookmarkStart w:id="1699" w:name="_Toc355312296"/>
      <w:bookmarkStart w:id="1700" w:name="_Toc48043496"/>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r>
        <w:rPr>
          <w:lang w:val="en-US"/>
        </w:rPr>
        <w:lastRenderedPageBreak/>
        <w:t>Index</w:t>
      </w:r>
      <w:bookmarkEnd w:id="1700"/>
    </w:p>
    <w:p w14:paraId="3A679DAC" w14:textId="77777777" w:rsidR="00011275" w:rsidRPr="00E060F7" w:rsidRDefault="00EF650E" w:rsidP="00D84C56">
      <w:pPr>
        <w:rPr>
          <w:lang w:val="en-US"/>
        </w:r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701" w:name="_Toc337655431"/>
      <w:bookmarkStart w:id="1702" w:name="_Toc354677180"/>
      <w:bookmarkStart w:id="1703" w:name="_Toc48043497"/>
      <w:r>
        <w:rPr>
          <w:lang w:val="en-US"/>
        </w:rPr>
        <w:lastRenderedPageBreak/>
        <w:t>Related documents</w:t>
      </w:r>
      <w:bookmarkEnd w:id="1701"/>
      <w:bookmarkEnd w:id="1702"/>
      <w:bookmarkEnd w:id="1703"/>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0F12FD" w:rsidP="00F3088C">
      <w:pPr>
        <w:ind w:left="709" w:hanging="1"/>
        <w:rPr>
          <w:lang w:val="en-US"/>
        </w:rPr>
      </w:pPr>
      <w:hyperlink r:id="rId75"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6" w:history="1">
        <w:r w:rsidRPr="00E060F7">
          <w:rPr>
            <w:rStyle w:val="Hypertextovodkaz"/>
            <w:rFonts w:ascii="Courier New" w:hAnsi="Courier New"/>
            <w:lang w:val="en-US"/>
          </w:rPr>
          <w:t>http://www.w3c.org/TR/xmlschema-1</w:t>
        </w:r>
      </w:hyperlink>
    </w:p>
    <w:p w14:paraId="00E2E874" w14:textId="5EB92EC1" w:rsidR="00D84C56" w:rsidRDefault="000F12FD" w:rsidP="00F3088C">
      <w:pPr>
        <w:ind w:left="709" w:hanging="1"/>
        <w:rPr>
          <w:lang w:val="en-US"/>
        </w:rPr>
      </w:pPr>
      <w:hyperlink r:id="rId77"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8"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9"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0F12FD" w:rsidP="00665FE0">
      <w:pPr>
        <w:ind w:left="709" w:hanging="1"/>
        <w:rPr>
          <w:lang w:val="en-US"/>
        </w:rPr>
      </w:pPr>
      <w:hyperlink r:id="rId80"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0F12FD" w:rsidP="0070121A">
      <w:pPr>
        <w:ind w:left="709" w:hanging="1"/>
        <w:rPr>
          <w:color w:val="0000FF"/>
          <w:u w:val="single"/>
          <w:lang w:val="en-US"/>
        </w:rPr>
      </w:pPr>
      <w:hyperlink r:id="rId81"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0F12FD" w:rsidP="00D85A05">
      <w:pPr>
        <w:ind w:left="709" w:hanging="1"/>
        <w:rPr>
          <w:color w:val="0000FF"/>
          <w:u w:val="single"/>
          <w:lang w:val="en-US"/>
        </w:rPr>
      </w:pPr>
      <w:hyperlink r:id="rId82"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4" w:name="konec"/>
      <w:r w:rsidRPr="00E060F7">
        <w:rPr>
          <w:rFonts w:cs="Calibri"/>
          <w:lang w:val="en-US"/>
        </w:rPr>
        <w:sym w:font="Wingdings" w:char="F026"/>
      </w:r>
      <w:bookmarkEnd w:id="1704"/>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A0CA77" w14:textId="77777777" w:rsidR="000F12FD" w:rsidRDefault="000F12FD" w:rsidP="00D84C56">
      <w:pPr>
        <w:spacing w:before="0"/>
      </w:pPr>
      <w:r>
        <w:separator/>
      </w:r>
    </w:p>
  </w:endnote>
  <w:endnote w:type="continuationSeparator" w:id="0">
    <w:p w14:paraId="60671C00" w14:textId="77777777" w:rsidR="000F12FD" w:rsidRDefault="000F12FD"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5F6049" w:rsidRPr="003425D5" w14:paraId="6D733066" w14:textId="77777777" w:rsidTr="008B556D">
      <w:tc>
        <w:tcPr>
          <w:tcW w:w="7230" w:type="dxa"/>
        </w:tcPr>
        <w:p w14:paraId="032CEC55" w14:textId="77777777" w:rsidR="005F6049" w:rsidRPr="00BA30D2" w:rsidRDefault="005F6049"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5F6049" w:rsidRDefault="005F6049">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5F6049" w14:paraId="0423AD29" w14:textId="77777777" w:rsidTr="008B556D">
      <w:trPr>
        <w:trHeight w:val="164"/>
      </w:trPr>
      <w:tc>
        <w:tcPr>
          <w:tcW w:w="912" w:type="dxa"/>
          <w:tcBorders>
            <w:top w:val="nil"/>
            <w:bottom w:val="single" w:sz="4" w:space="0" w:color="auto"/>
          </w:tcBorders>
        </w:tcPr>
        <w:p w14:paraId="14F87221" w14:textId="77777777" w:rsidR="005F6049" w:rsidRPr="00BA30D2" w:rsidRDefault="005F6049">
          <w:pPr>
            <w:pStyle w:val="Zpat"/>
            <w:rPr>
              <w:i/>
              <w:sz w:val="8"/>
            </w:rPr>
          </w:pPr>
        </w:p>
      </w:tc>
      <w:tc>
        <w:tcPr>
          <w:tcW w:w="8444" w:type="dxa"/>
          <w:tcBorders>
            <w:top w:val="nil"/>
            <w:bottom w:val="single" w:sz="4" w:space="0" w:color="auto"/>
          </w:tcBorders>
        </w:tcPr>
        <w:p w14:paraId="1A3F2964" w14:textId="77777777" w:rsidR="005F6049" w:rsidRPr="00BA30D2" w:rsidRDefault="005F6049">
          <w:pPr>
            <w:pStyle w:val="Zpat"/>
            <w:jc w:val="right"/>
            <w:rPr>
              <w:rStyle w:val="slostrnky"/>
              <w:sz w:val="8"/>
            </w:rPr>
          </w:pPr>
        </w:p>
      </w:tc>
    </w:tr>
    <w:tr w:rsidR="005F6049" w14:paraId="34CBE586" w14:textId="77777777" w:rsidTr="008B556D">
      <w:trPr>
        <w:trHeight w:val="191"/>
      </w:trPr>
      <w:tc>
        <w:tcPr>
          <w:tcW w:w="912" w:type="dxa"/>
          <w:tcBorders>
            <w:top w:val="nil"/>
          </w:tcBorders>
        </w:tcPr>
        <w:p w14:paraId="67B6AA7A" w14:textId="6E157EEF" w:rsidR="005F6049" w:rsidRPr="00BA30D2" w:rsidRDefault="005F6049"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E01FFE">
            <w:rPr>
              <w:rStyle w:val="slostrnky"/>
              <w:rFonts w:ascii="Calibri" w:hAnsi="Calibri" w:cs="Calibri"/>
              <w:b/>
              <w:noProof/>
              <w:sz w:val="18"/>
              <w:szCs w:val="18"/>
            </w:rPr>
            <w:t>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E01FFE">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5F6049" w:rsidRPr="00BA30D2" w:rsidRDefault="005F6049">
          <w:pPr>
            <w:pStyle w:val="Zpat"/>
            <w:spacing w:before="40"/>
            <w:jc w:val="right"/>
            <w:rPr>
              <w:rStyle w:val="slostrnky"/>
              <w:rFonts w:ascii="Calibri" w:hAnsi="Calibri" w:cs="Calibri"/>
              <w:szCs w:val="16"/>
            </w:rPr>
          </w:pPr>
        </w:p>
      </w:tc>
    </w:tr>
  </w:tbl>
  <w:p w14:paraId="0D3117CE" w14:textId="77777777" w:rsidR="005F6049" w:rsidRDefault="005F604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5F6049" w14:paraId="2986E646" w14:textId="77777777" w:rsidTr="008B556D">
      <w:trPr>
        <w:trHeight w:val="164"/>
      </w:trPr>
      <w:tc>
        <w:tcPr>
          <w:tcW w:w="8364" w:type="dxa"/>
          <w:tcBorders>
            <w:top w:val="nil"/>
            <w:bottom w:val="single" w:sz="4" w:space="0" w:color="auto"/>
          </w:tcBorders>
        </w:tcPr>
        <w:p w14:paraId="3491E290" w14:textId="77777777" w:rsidR="005F6049" w:rsidRPr="00BA30D2" w:rsidRDefault="005F6049" w:rsidP="008B556D">
          <w:pPr>
            <w:pStyle w:val="Zpat"/>
            <w:rPr>
              <w:i/>
              <w:sz w:val="8"/>
            </w:rPr>
          </w:pPr>
        </w:p>
      </w:tc>
      <w:tc>
        <w:tcPr>
          <w:tcW w:w="992" w:type="dxa"/>
          <w:tcBorders>
            <w:top w:val="nil"/>
            <w:bottom w:val="single" w:sz="4" w:space="0" w:color="auto"/>
          </w:tcBorders>
        </w:tcPr>
        <w:p w14:paraId="5BAD7C50" w14:textId="77777777" w:rsidR="005F6049" w:rsidRPr="00BA30D2" w:rsidRDefault="005F6049" w:rsidP="008B556D">
          <w:pPr>
            <w:pStyle w:val="Zpat"/>
            <w:jc w:val="right"/>
            <w:rPr>
              <w:rStyle w:val="slostrnky"/>
              <w:sz w:val="8"/>
            </w:rPr>
          </w:pPr>
        </w:p>
      </w:tc>
    </w:tr>
    <w:tr w:rsidR="005F6049" w:rsidRPr="00BA22E5" w14:paraId="73E33B3C" w14:textId="77777777" w:rsidTr="008B556D">
      <w:trPr>
        <w:trHeight w:val="191"/>
      </w:trPr>
      <w:tc>
        <w:tcPr>
          <w:tcW w:w="8364" w:type="dxa"/>
          <w:tcBorders>
            <w:top w:val="nil"/>
          </w:tcBorders>
        </w:tcPr>
        <w:p w14:paraId="373CE3C5" w14:textId="77777777" w:rsidR="005F6049" w:rsidRPr="00BA30D2" w:rsidRDefault="005F6049" w:rsidP="008B556D">
          <w:pPr>
            <w:pStyle w:val="Zpat"/>
            <w:spacing w:before="40"/>
            <w:rPr>
              <w:rFonts w:ascii="Calibri" w:hAnsi="Calibri" w:cs="Calibri"/>
              <w:i/>
              <w:sz w:val="16"/>
              <w:szCs w:val="16"/>
            </w:rPr>
          </w:pPr>
        </w:p>
      </w:tc>
      <w:tc>
        <w:tcPr>
          <w:tcW w:w="992" w:type="dxa"/>
          <w:tcBorders>
            <w:top w:val="nil"/>
          </w:tcBorders>
        </w:tcPr>
        <w:p w14:paraId="35FADC53" w14:textId="6640CD59" w:rsidR="005F6049" w:rsidRPr="008804A4" w:rsidRDefault="005F6049"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01FFE">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01FF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5F6049" w:rsidRDefault="005F6049"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5F6049" w14:paraId="6D3F0E70" w14:textId="77777777" w:rsidTr="00CA1F59">
      <w:trPr>
        <w:trHeight w:val="164"/>
      </w:trPr>
      <w:tc>
        <w:tcPr>
          <w:tcW w:w="1134" w:type="dxa"/>
          <w:tcBorders>
            <w:top w:val="nil"/>
            <w:bottom w:val="single" w:sz="4" w:space="0" w:color="auto"/>
          </w:tcBorders>
        </w:tcPr>
        <w:p w14:paraId="6B03A7D4" w14:textId="77777777" w:rsidR="005F6049" w:rsidRPr="00BA30D2" w:rsidRDefault="005F6049">
          <w:pPr>
            <w:pStyle w:val="Zpat"/>
            <w:rPr>
              <w:i/>
              <w:sz w:val="8"/>
            </w:rPr>
          </w:pPr>
        </w:p>
      </w:tc>
      <w:tc>
        <w:tcPr>
          <w:tcW w:w="8222" w:type="dxa"/>
          <w:tcBorders>
            <w:top w:val="nil"/>
            <w:bottom w:val="single" w:sz="4" w:space="0" w:color="auto"/>
          </w:tcBorders>
        </w:tcPr>
        <w:p w14:paraId="064A58D8" w14:textId="77777777" w:rsidR="005F6049" w:rsidRPr="00BA30D2" w:rsidRDefault="005F6049">
          <w:pPr>
            <w:pStyle w:val="Zpat"/>
            <w:jc w:val="right"/>
            <w:rPr>
              <w:rStyle w:val="slostrnky"/>
              <w:sz w:val="8"/>
            </w:rPr>
          </w:pPr>
        </w:p>
      </w:tc>
    </w:tr>
    <w:tr w:rsidR="005F6049" w14:paraId="088C093D" w14:textId="77777777" w:rsidTr="00CA1F59">
      <w:trPr>
        <w:trHeight w:val="191"/>
      </w:trPr>
      <w:tc>
        <w:tcPr>
          <w:tcW w:w="1134" w:type="dxa"/>
          <w:tcBorders>
            <w:top w:val="nil"/>
          </w:tcBorders>
        </w:tcPr>
        <w:p w14:paraId="2719D2D4" w14:textId="45D9AC4C" w:rsidR="005F6049" w:rsidRPr="008804A4" w:rsidRDefault="005F6049"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01FF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6DA4ED49" w:rsidR="005F6049" w:rsidRPr="00BA30D2" w:rsidRDefault="005F6049">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E01FFE">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E01FFE">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E01FFE">
            <w:rPr>
              <w:b/>
              <w:bCs/>
            </w:rPr>
            <w:t>Chyba! Nenalezen zdroj odkazů.</w:t>
          </w:r>
          <w:r>
            <w:fldChar w:fldCharType="end"/>
          </w:r>
        </w:p>
      </w:tc>
    </w:tr>
  </w:tbl>
  <w:p w14:paraId="7F4B1930" w14:textId="77777777" w:rsidR="005F6049" w:rsidRDefault="005F604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5F6049" w14:paraId="422871BE" w14:textId="77777777" w:rsidTr="00CA1F59">
      <w:trPr>
        <w:trHeight w:val="164"/>
      </w:trPr>
      <w:tc>
        <w:tcPr>
          <w:tcW w:w="1134" w:type="dxa"/>
          <w:tcBorders>
            <w:top w:val="nil"/>
            <w:bottom w:val="single" w:sz="4" w:space="0" w:color="auto"/>
          </w:tcBorders>
        </w:tcPr>
        <w:p w14:paraId="77E858E1" w14:textId="77777777" w:rsidR="005F6049" w:rsidRPr="00BA30D2" w:rsidRDefault="005F6049">
          <w:pPr>
            <w:pStyle w:val="Zpat"/>
            <w:rPr>
              <w:i/>
              <w:sz w:val="8"/>
            </w:rPr>
          </w:pPr>
        </w:p>
      </w:tc>
      <w:tc>
        <w:tcPr>
          <w:tcW w:w="8222" w:type="dxa"/>
          <w:tcBorders>
            <w:top w:val="nil"/>
            <w:bottom w:val="single" w:sz="4" w:space="0" w:color="auto"/>
          </w:tcBorders>
        </w:tcPr>
        <w:p w14:paraId="27A6B989" w14:textId="77777777" w:rsidR="005F6049" w:rsidRPr="00BA30D2" w:rsidRDefault="005F6049">
          <w:pPr>
            <w:pStyle w:val="Zpat"/>
            <w:jc w:val="right"/>
            <w:rPr>
              <w:rStyle w:val="slostrnky"/>
              <w:sz w:val="8"/>
            </w:rPr>
          </w:pPr>
        </w:p>
      </w:tc>
    </w:tr>
    <w:tr w:rsidR="005F6049" w14:paraId="728BE8E2" w14:textId="77777777" w:rsidTr="00CA1F59">
      <w:trPr>
        <w:trHeight w:val="191"/>
      </w:trPr>
      <w:tc>
        <w:tcPr>
          <w:tcW w:w="1134" w:type="dxa"/>
          <w:tcBorders>
            <w:top w:val="nil"/>
          </w:tcBorders>
        </w:tcPr>
        <w:p w14:paraId="24A06FF9" w14:textId="42F7071D" w:rsidR="005F6049" w:rsidRPr="008804A4" w:rsidRDefault="005F6049"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01FFE">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01FF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5F6049" w:rsidRPr="00BA30D2" w:rsidRDefault="005F6049" w:rsidP="00E351AA">
          <w:pPr>
            <w:pStyle w:val="Zpat"/>
            <w:spacing w:before="40"/>
            <w:jc w:val="right"/>
            <w:rPr>
              <w:rStyle w:val="slostrnky"/>
              <w:rFonts w:ascii="Calibri" w:hAnsi="Calibri" w:cs="Calibri"/>
              <w:szCs w:val="16"/>
            </w:rPr>
          </w:pPr>
        </w:p>
      </w:tc>
    </w:tr>
  </w:tbl>
  <w:p w14:paraId="7C721E82" w14:textId="77777777" w:rsidR="005F6049" w:rsidRDefault="005F604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5F6049" w14:paraId="001F503A" w14:textId="77777777" w:rsidTr="00456618">
      <w:trPr>
        <w:trHeight w:val="164"/>
      </w:trPr>
      <w:tc>
        <w:tcPr>
          <w:tcW w:w="1134" w:type="dxa"/>
          <w:tcBorders>
            <w:top w:val="nil"/>
            <w:bottom w:val="single" w:sz="4" w:space="0" w:color="auto"/>
          </w:tcBorders>
        </w:tcPr>
        <w:p w14:paraId="6BE9B57E" w14:textId="77777777" w:rsidR="005F6049" w:rsidRPr="00BA30D2" w:rsidRDefault="005F6049" w:rsidP="00456618">
          <w:pPr>
            <w:pStyle w:val="Zpat"/>
            <w:rPr>
              <w:i/>
              <w:sz w:val="8"/>
            </w:rPr>
          </w:pPr>
        </w:p>
      </w:tc>
      <w:tc>
        <w:tcPr>
          <w:tcW w:w="8222" w:type="dxa"/>
          <w:tcBorders>
            <w:top w:val="nil"/>
            <w:bottom w:val="single" w:sz="4" w:space="0" w:color="auto"/>
          </w:tcBorders>
        </w:tcPr>
        <w:p w14:paraId="7FE49B1B" w14:textId="77777777" w:rsidR="005F6049" w:rsidRPr="00BA30D2" w:rsidRDefault="005F6049" w:rsidP="00456618">
          <w:pPr>
            <w:pStyle w:val="Zpat"/>
            <w:jc w:val="right"/>
            <w:rPr>
              <w:rStyle w:val="slostrnky"/>
              <w:sz w:val="8"/>
            </w:rPr>
          </w:pPr>
        </w:p>
      </w:tc>
    </w:tr>
    <w:tr w:rsidR="005F6049" w14:paraId="10B6B5BE" w14:textId="77777777" w:rsidTr="00456618">
      <w:trPr>
        <w:trHeight w:val="191"/>
      </w:trPr>
      <w:tc>
        <w:tcPr>
          <w:tcW w:w="1134" w:type="dxa"/>
          <w:tcBorders>
            <w:top w:val="nil"/>
          </w:tcBorders>
        </w:tcPr>
        <w:p w14:paraId="4C556676" w14:textId="0268FECB" w:rsidR="005F6049" w:rsidRPr="008804A4" w:rsidRDefault="005F6049"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01FFE">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01FF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5F6049" w:rsidRPr="00BA30D2" w:rsidRDefault="005F6049" w:rsidP="00456618">
          <w:pPr>
            <w:pStyle w:val="Zpat"/>
            <w:spacing w:before="40"/>
            <w:jc w:val="right"/>
            <w:rPr>
              <w:rStyle w:val="slostrnky"/>
              <w:rFonts w:ascii="Calibri" w:hAnsi="Calibri" w:cs="Calibri"/>
              <w:szCs w:val="16"/>
            </w:rPr>
          </w:pPr>
        </w:p>
      </w:tc>
    </w:tr>
  </w:tbl>
  <w:p w14:paraId="4C66E363" w14:textId="77777777" w:rsidR="005F6049" w:rsidRPr="00BB7827" w:rsidRDefault="005F6049"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5F6049" w14:paraId="4F9D4FA2" w14:textId="77777777" w:rsidTr="008B556D">
      <w:trPr>
        <w:trHeight w:val="164"/>
      </w:trPr>
      <w:tc>
        <w:tcPr>
          <w:tcW w:w="8364" w:type="dxa"/>
          <w:tcBorders>
            <w:top w:val="nil"/>
            <w:bottom w:val="single" w:sz="4" w:space="0" w:color="auto"/>
          </w:tcBorders>
        </w:tcPr>
        <w:p w14:paraId="5ECD276E" w14:textId="77777777" w:rsidR="005F6049" w:rsidRPr="00BA30D2" w:rsidRDefault="005F6049" w:rsidP="008B556D">
          <w:pPr>
            <w:pStyle w:val="Zpat"/>
            <w:rPr>
              <w:i/>
              <w:sz w:val="8"/>
            </w:rPr>
          </w:pPr>
        </w:p>
      </w:tc>
      <w:tc>
        <w:tcPr>
          <w:tcW w:w="992" w:type="dxa"/>
          <w:tcBorders>
            <w:top w:val="nil"/>
            <w:bottom w:val="single" w:sz="4" w:space="0" w:color="auto"/>
          </w:tcBorders>
        </w:tcPr>
        <w:p w14:paraId="7F6E9028" w14:textId="77777777" w:rsidR="005F6049" w:rsidRPr="00BA30D2" w:rsidRDefault="005F6049" w:rsidP="008B556D">
          <w:pPr>
            <w:pStyle w:val="Zpat"/>
            <w:jc w:val="right"/>
            <w:rPr>
              <w:rStyle w:val="slostrnky"/>
              <w:sz w:val="8"/>
            </w:rPr>
          </w:pPr>
        </w:p>
      </w:tc>
    </w:tr>
    <w:tr w:rsidR="005F6049" w:rsidRPr="00BA22E5" w14:paraId="1490D199" w14:textId="77777777" w:rsidTr="008B556D">
      <w:trPr>
        <w:trHeight w:val="191"/>
      </w:trPr>
      <w:tc>
        <w:tcPr>
          <w:tcW w:w="8364" w:type="dxa"/>
          <w:tcBorders>
            <w:top w:val="nil"/>
          </w:tcBorders>
        </w:tcPr>
        <w:p w14:paraId="6104D27D" w14:textId="3142D76D" w:rsidR="005F6049" w:rsidRPr="00BA30D2" w:rsidRDefault="005F6049" w:rsidP="00557B36">
          <w:pPr>
            <w:pStyle w:val="Zpat"/>
            <w:spacing w:before="40"/>
            <w:rPr>
              <w:rFonts w:ascii="Calibri" w:hAnsi="Calibri" w:cs="Calibri"/>
              <w:i/>
              <w:sz w:val="16"/>
              <w:szCs w:val="16"/>
            </w:rPr>
          </w:pPr>
        </w:p>
      </w:tc>
      <w:tc>
        <w:tcPr>
          <w:tcW w:w="992" w:type="dxa"/>
          <w:tcBorders>
            <w:top w:val="nil"/>
          </w:tcBorders>
        </w:tcPr>
        <w:p w14:paraId="110C010C" w14:textId="1FAAB9D2" w:rsidR="005F6049" w:rsidRPr="008804A4" w:rsidRDefault="005F6049"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01FF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E01FF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5F6049" w:rsidRDefault="005F6049"/>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5F6049" w14:paraId="6EA9B98F" w14:textId="77777777">
      <w:tc>
        <w:tcPr>
          <w:tcW w:w="7513" w:type="dxa"/>
          <w:tcBorders>
            <w:bottom w:val="single" w:sz="4" w:space="0" w:color="000000"/>
          </w:tcBorders>
          <w:shd w:val="clear" w:color="auto" w:fill="auto"/>
        </w:tcPr>
        <w:p w14:paraId="01719157" w14:textId="77777777" w:rsidR="005F6049" w:rsidRDefault="005F6049">
          <w:pPr>
            <w:snapToGrid w:val="0"/>
            <w:spacing w:before="40"/>
            <w:rPr>
              <w:i/>
              <w:sz w:val="16"/>
            </w:rPr>
          </w:pPr>
        </w:p>
      </w:tc>
      <w:tc>
        <w:tcPr>
          <w:tcW w:w="1985" w:type="dxa"/>
          <w:tcBorders>
            <w:bottom w:val="single" w:sz="4" w:space="0" w:color="000000"/>
          </w:tcBorders>
          <w:shd w:val="clear" w:color="auto" w:fill="auto"/>
        </w:tcPr>
        <w:p w14:paraId="7CE169EE" w14:textId="77777777" w:rsidR="005F6049" w:rsidRDefault="005F6049">
          <w:pPr>
            <w:snapToGrid w:val="0"/>
            <w:spacing w:before="40"/>
            <w:jc w:val="right"/>
          </w:pPr>
        </w:p>
      </w:tc>
    </w:tr>
    <w:tr w:rsidR="005F6049" w14:paraId="54474123" w14:textId="77777777">
      <w:tc>
        <w:tcPr>
          <w:tcW w:w="7513" w:type="dxa"/>
          <w:shd w:val="clear" w:color="auto" w:fill="auto"/>
        </w:tcPr>
        <w:p w14:paraId="00409020" w14:textId="6A2F91CA" w:rsidR="005F6049" w:rsidRDefault="005F6049">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E01FFE">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E01FFE">
            <w:rPr>
              <w:i/>
              <w:noProof/>
              <w:sz w:val="16"/>
              <w:lang w:val="de-DE"/>
            </w:rPr>
            <w:t>11/08/2020</w:t>
          </w:r>
          <w:r>
            <w:rPr>
              <w:i/>
              <w:sz w:val="16"/>
              <w:lang w:val="de-DE"/>
            </w:rPr>
            <w:fldChar w:fldCharType="end"/>
          </w:r>
        </w:p>
      </w:tc>
      <w:tc>
        <w:tcPr>
          <w:tcW w:w="1985" w:type="dxa"/>
          <w:shd w:val="clear" w:color="auto" w:fill="auto"/>
        </w:tcPr>
        <w:p w14:paraId="47E5C1C3" w14:textId="77777777" w:rsidR="005F6049" w:rsidRDefault="005F6049">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5F6049" w:rsidRDefault="005F60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ECB3EF" w14:textId="77777777" w:rsidR="000F12FD" w:rsidRDefault="000F12FD" w:rsidP="00D84C56">
      <w:pPr>
        <w:spacing w:before="0"/>
      </w:pPr>
      <w:r>
        <w:separator/>
      </w:r>
    </w:p>
  </w:footnote>
  <w:footnote w:type="continuationSeparator" w:id="0">
    <w:p w14:paraId="7CFC275F" w14:textId="77777777" w:rsidR="000F12FD" w:rsidRDefault="000F12FD" w:rsidP="00D84C56">
      <w:pPr>
        <w:spacing w:before="0"/>
      </w:pPr>
      <w:r>
        <w:continuationSeparator/>
      </w:r>
    </w:p>
  </w:footnote>
  <w:footnote w:id="1">
    <w:p w14:paraId="310169A9" w14:textId="77777777" w:rsidR="005F6049" w:rsidRPr="00561582" w:rsidRDefault="005F6049"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5F6049" w:rsidRPr="00362BED" w:rsidRDefault="005F6049"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5F6049" w:rsidRPr="00362BED" w:rsidRDefault="005F6049"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5F6049" w:rsidRDefault="005F6049" w:rsidP="008B556D">
    <w:pPr>
      <w:pStyle w:val="Zhlav"/>
      <w:ind w:left="-993"/>
    </w:pPr>
  </w:p>
  <w:p w14:paraId="0E6402F8" w14:textId="77777777" w:rsidR="005F6049" w:rsidRPr="001F5260" w:rsidRDefault="005F6049" w:rsidP="008B556D">
    <w:pPr>
      <w:pStyle w:val="Zhlav"/>
      <w:ind w:left="-993"/>
    </w:pPr>
  </w:p>
  <w:p w14:paraId="2DD28B5C" w14:textId="77777777" w:rsidR="005F6049" w:rsidRDefault="005F6049"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5F6049" w14:paraId="27EA3219" w14:textId="77777777" w:rsidTr="00456618">
      <w:trPr>
        <w:trHeight w:val="126"/>
      </w:trPr>
      <w:tc>
        <w:tcPr>
          <w:tcW w:w="6602" w:type="dxa"/>
        </w:tcPr>
        <w:p w14:paraId="1F56116F" w14:textId="45557DD6" w:rsidR="005F6049" w:rsidRPr="00BA30D2" w:rsidRDefault="005F6049" w:rsidP="00557B36">
          <w:pPr>
            <w:pStyle w:val="Zhlav"/>
            <w:rPr>
              <w:sz w:val="18"/>
              <w:szCs w:val="18"/>
            </w:rPr>
          </w:pPr>
        </w:p>
      </w:tc>
      <w:tc>
        <w:tcPr>
          <w:tcW w:w="2754" w:type="dxa"/>
        </w:tcPr>
        <w:p w14:paraId="43E79FCC" w14:textId="0CAC340D" w:rsidR="005F6049" w:rsidRPr="00BA30D2" w:rsidRDefault="005F6049" w:rsidP="00456618">
          <w:pPr>
            <w:pStyle w:val="Zhlav"/>
            <w:jc w:val="right"/>
            <w:rPr>
              <w:sz w:val="18"/>
              <w:szCs w:val="18"/>
            </w:rPr>
          </w:pPr>
        </w:p>
      </w:tc>
    </w:tr>
  </w:tbl>
  <w:p w14:paraId="5E90AC84" w14:textId="77777777" w:rsidR="005F6049" w:rsidRPr="00BB7827" w:rsidRDefault="005F6049"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5F6049" w14:paraId="489A99C8" w14:textId="77777777" w:rsidTr="00456618">
      <w:trPr>
        <w:trHeight w:val="126"/>
      </w:trPr>
      <w:tc>
        <w:tcPr>
          <w:tcW w:w="6602" w:type="dxa"/>
        </w:tcPr>
        <w:p w14:paraId="333C26DD" w14:textId="082CA2A9" w:rsidR="005F6049" w:rsidRPr="00BA30D2" w:rsidRDefault="005F6049" w:rsidP="00456618">
          <w:pPr>
            <w:pStyle w:val="Zhlav"/>
            <w:rPr>
              <w:sz w:val="18"/>
              <w:szCs w:val="18"/>
            </w:rPr>
          </w:pPr>
        </w:p>
      </w:tc>
      <w:tc>
        <w:tcPr>
          <w:tcW w:w="2754" w:type="dxa"/>
        </w:tcPr>
        <w:p w14:paraId="25ABBDBC" w14:textId="32DE513A" w:rsidR="005F6049" w:rsidRPr="00BA30D2" w:rsidRDefault="005F6049" w:rsidP="00557B36">
          <w:pPr>
            <w:pStyle w:val="Zhlav"/>
            <w:jc w:val="right"/>
            <w:rPr>
              <w:sz w:val="18"/>
              <w:szCs w:val="18"/>
            </w:rPr>
          </w:pPr>
        </w:p>
      </w:tc>
    </w:tr>
  </w:tbl>
  <w:p w14:paraId="6E0A683E" w14:textId="77777777" w:rsidR="005F6049" w:rsidRPr="00BB7827" w:rsidRDefault="005F6049"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5F6049" w14:paraId="4D2E5B28" w14:textId="77777777">
      <w:tc>
        <w:tcPr>
          <w:tcW w:w="6096" w:type="dxa"/>
          <w:shd w:val="clear" w:color="auto" w:fill="auto"/>
        </w:tcPr>
        <w:p w14:paraId="0733BD5E" w14:textId="07F5D755" w:rsidR="005F6049" w:rsidRPr="00BA30D2" w:rsidRDefault="005F6049">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5F6049" w:rsidRPr="00BA30D2" w:rsidRDefault="005F6049">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5F6049" w:rsidRDefault="005F6049">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573"/>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08"/>
    <w:rsid w:val="000E33E0"/>
    <w:rsid w:val="000E3AE0"/>
    <w:rsid w:val="000E3C10"/>
    <w:rsid w:val="000E475A"/>
    <w:rsid w:val="000E56B4"/>
    <w:rsid w:val="000E56D7"/>
    <w:rsid w:val="000E6859"/>
    <w:rsid w:val="000E7ADE"/>
    <w:rsid w:val="000F0635"/>
    <w:rsid w:val="000F12FD"/>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2DAF"/>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2E4"/>
    <w:rsid w:val="0027748B"/>
    <w:rsid w:val="0028109E"/>
    <w:rsid w:val="00281966"/>
    <w:rsid w:val="00282275"/>
    <w:rsid w:val="002823EF"/>
    <w:rsid w:val="00282D66"/>
    <w:rsid w:val="002832C4"/>
    <w:rsid w:val="00283FBA"/>
    <w:rsid w:val="00285C3A"/>
    <w:rsid w:val="00286EFA"/>
    <w:rsid w:val="002872EE"/>
    <w:rsid w:val="00291213"/>
    <w:rsid w:val="00291562"/>
    <w:rsid w:val="00292987"/>
    <w:rsid w:val="00292A61"/>
    <w:rsid w:val="0029348A"/>
    <w:rsid w:val="002934EC"/>
    <w:rsid w:val="00293C4A"/>
    <w:rsid w:val="00293E27"/>
    <w:rsid w:val="002946A7"/>
    <w:rsid w:val="002972A7"/>
    <w:rsid w:val="002A0299"/>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1A55"/>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54DD"/>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4692"/>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541B"/>
    <w:rsid w:val="00577EE8"/>
    <w:rsid w:val="00581766"/>
    <w:rsid w:val="005822C1"/>
    <w:rsid w:val="00585856"/>
    <w:rsid w:val="005867AB"/>
    <w:rsid w:val="00590E9E"/>
    <w:rsid w:val="00591117"/>
    <w:rsid w:val="0059154E"/>
    <w:rsid w:val="00591AF6"/>
    <w:rsid w:val="00594910"/>
    <w:rsid w:val="00595F0E"/>
    <w:rsid w:val="005966BA"/>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21D"/>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2AD7"/>
    <w:rsid w:val="007230BC"/>
    <w:rsid w:val="00723975"/>
    <w:rsid w:val="00723C35"/>
    <w:rsid w:val="00723F34"/>
    <w:rsid w:val="0072452D"/>
    <w:rsid w:val="00724822"/>
    <w:rsid w:val="00725B3E"/>
    <w:rsid w:val="00725E9F"/>
    <w:rsid w:val="0072605F"/>
    <w:rsid w:val="007277B0"/>
    <w:rsid w:val="00727EFB"/>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0911"/>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402C"/>
    <w:rsid w:val="008B556D"/>
    <w:rsid w:val="008C0146"/>
    <w:rsid w:val="008C1FDF"/>
    <w:rsid w:val="008C2132"/>
    <w:rsid w:val="008C260A"/>
    <w:rsid w:val="008C28C8"/>
    <w:rsid w:val="008C2C5B"/>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18D9"/>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9E2"/>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6774B"/>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6612"/>
    <w:rsid w:val="00CC7B85"/>
    <w:rsid w:val="00CD0012"/>
    <w:rsid w:val="00CD1AAC"/>
    <w:rsid w:val="00CD204C"/>
    <w:rsid w:val="00CD32E2"/>
    <w:rsid w:val="00CD3AB1"/>
    <w:rsid w:val="00CD4A12"/>
    <w:rsid w:val="00CD4B8E"/>
    <w:rsid w:val="00CD6956"/>
    <w:rsid w:val="00CD7F59"/>
    <w:rsid w:val="00CD7FD3"/>
    <w:rsid w:val="00CE036B"/>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346"/>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289B"/>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1FFE"/>
    <w:rsid w:val="00E05268"/>
    <w:rsid w:val="00E060F7"/>
    <w:rsid w:val="00E06176"/>
    <w:rsid w:val="00E0708C"/>
    <w:rsid w:val="00E10932"/>
    <w:rsid w:val="00E12615"/>
    <w:rsid w:val="00E1275E"/>
    <w:rsid w:val="00E132B7"/>
    <w:rsid w:val="00E171F4"/>
    <w:rsid w:val="00E175C6"/>
    <w:rsid w:val="00E20969"/>
    <w:rsid w:val="00E2146E"/>
    <w:rsid w:val="00E219F5"/>
    <w:rsid w:val="00E21B00"/>
    <w:rsid w:val="00E23DF0"/>
    <w:rsid w:val="00E23E47"/>
    <w:rsid w:val="00E24984"/>
    <w:rsid w:val="00E260DB"/>
    <w:rsid w:val="00E2784E"/>
    <w:rsid w:val="00E31064"/>
    <w:rsid w:val="00E3121C"/>
    <w:rsid w:val="00E32828"/>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A38"/>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UnresolvedMention">
    <w:name w:val="Unresolved Mention"/>
    <w:basedOn w:val="Standardnpsmoodstavce"/>
    <w:uiPriority w:val="99"/>
    <w:semiHidden/>
    <w:unhideWhenUsed/>
    <w:rsid w:val="00890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0_construction_mode.pdf" TargetMode="Externa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0.pdf" TargetMode="External"/><Relationship Id="rId81" Type="http://schemas.openxmlformats.org/officeDocument/2006/relationships/hyperlink" Target="http://xdef.syntea.cz/tutorial/en/userdoc/xdef-4.0_Lexic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0_Programm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C48E9-7A1F-4CD4-AFDC-3510524E0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8719</TotalTime>
  <Pages>209</Pages>
  <Words>81806</Words>
  <Characters>482661</Characters>
  <Application>Microsoft Office Word</Application>
  <DocSecurity>0</DocSecurity>
  <Lines>4022</Lines>
  <Paragraphs>1126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563341</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283</cp:revision>
  <cp:lastPrinted>2020-08-11T11:01:00Z</cp:lastPrinted>
  <dcterms:created xsi:type="dcterms:W3CDTF">2017-10-30T19:00:00Z</dcterms:created>
  <dcterms:modified xsi:type="dcterms:W3CDTF">2020-08-11T11:02:00Z</dcterms:modified>
</cp:coreProperties>
</file>