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even" r:id="rId8"/>
          <w:headerReference w:type="default" r:id="rId9"/>
          <w:footerReference w:type="even" r:id="rId10"/>
          <w:footerReference w:type="default" r:id="rId11"/>
          <w:headerReference w:type="first" r:id="rId12"/>
          <w:footerReference w:type="first" r:id="rId13"/>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3CCBABB8" w14:textId="77777777" w:rsidR="00611CCA"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6C879366"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69" w:history="1">
        <w:r w:rsidR="00611CCA" w:rsidRPr="00E75DED">
          <w:rPr>
            <w:rStyle w:val="Hypertextovodkaz"/>
            <w:noProof/>
            <w:lang w:val="en-US"/>
          </w:rPr>
          <w:t>1</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Preface</w:t>
        </w:r>
        <w:r w:rsidR="00611CCA">
          <w:rPr>
            <w:noProof/>
            <w:webHidden/>
          </w:rPr>
          <w:tab/>
        </w:r>
        <w:r w:rsidR="00611CCA">
          <w:rPr>
            <w:noProof/>
            <w:webHidden/>
          </w:rPr>
          <w:fldChar w:fldCharType="begin"/>
        </w:r>
        <w:r w:rsidR="00611CCA">
          <w:rPr>
            <w:noProof/>
            <w:webHidden/>
          </w:rPr>
          <w:instrText xml:space="preserve"> PAGEREF _Toc41744669 \h </w:instrText>
        </w:r>
        <w:r w:rsidR="00611CCA">
          <w:rPr>
            <w:noProof/>
            <w:webHidden/>
          </w:rPr>
        </w:r>
        <w:r w:rsidR="00611CCA">
          <w:rPr>
            <w:noProof/>
            <w:webHidden/>
          </w:rPr>
          <w:fldChar w:fldCharType="separate"/>
        </w:r>
        <w:r w:rsidR="0028109E">
          <w:rPr>
            <w:noProof/>
            <w:webHidden/>
          </w:rPr>
          <w:t>7</w:t>
        </w:r>
        <w:r w:rsidR="00611CCA">
          <w:rPr>
            <w:noProof/>
            <w:webHidden/>
          </w:rPr>
          <w:fldChar w:fldCharType="end"/>
        </w:r>
      </w:hyperlink>
    </w:p>
    <w:p w14:paraId="282E9CED"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70" w:history="1">
        <w:r w:rsidR="00611CCA" w:rsidRPr="00E75DED">
          <w:rPr>
            <w:rStyle w:val="Hypertextovodkaz"/>
            <w:noProof/>
            <w:lang w:val="en-US"/>
          </w:rPr>
          <w:t>2</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X-definition Technology</w:t>
        </w:r>
        <w:r w:rsidR="00611CCA">
          <w:rPr>
            <w:noProof/>
            <w:webHidden/>
          </w:rPr>
          <w:tab/>
        </w:r>
        <w:r w:rsidR="00611CCA">
          <w:rPr>
            <w:noProof/>
            <w:webHidden/>
          </w:rPr>
          <w:fldChar w:fldCharType="begin"/>
        </w:r>
        <w:r w:rsidR="00611CCA">
          <w:rPr>
            <w:noProof/>
            <w:webHidden/>
          </w:rPr>
          <w:instrText xml:space="preserve"> PAGEREF _Toc41744670 \h </w:instrText>
        </w:r>
        <w:r w:rsidR="00611CCA">
          <w:rPr>
            <w:noProof/>
            <w:webHidden/>
          </w:rPr>
        </w:r>
        <w:r w:rsidR="00611CCA">
          <w:rPr>
            <w:noProof/>
            <w:webHidden/>
          </w:rPr>
          <w:fldChar w:fldCharType="separate"/>
        </w:r>
        <w:r w:rsidR="0028109E">
          <w:rPr>
            <w:noProof/>
            <w:webHidden/>
          </w:rPr>
          <w:t>8</w:t>
        </w:r>
        <w:r w:rsidR="00611CCA">
          <w:rPr>
            <w:noProof/>
            <w:webHidden/>
          </w:rPr>
          <w:fldChar w:fldCharType="end"/>
        </w:r>
      </w:hyperlink>
    </w:p>
    <w:p w14:paraId="1F470717"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1" w:history="1">
        <w:r w:rsidR="00611CCA" w:rsidRPr="00E75DED">
          <w:rPr>
            <w:rStyle w:val="Hypertextovodkaz"/>
            <w:noProof/>
            <w:lang w:val="en-US"/>
          </w:rPr>
          <w:t>2.1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Model of XML Element</w:t>
        </w:r>
        <w:r w:rsidR="00611CCA">
          <w:rPr>
            <w:noProof/>
            <w:webHidden/>
          </w:rPr>
          <w:tab/>
        </w:r>
        <w:r w:rsidR="00611CCA">
          <w:rPr>
            <w:noProof/>
            <w:webHidden/>
          </w:rPr>
          <w:fldChar w:fldCharType="begin"/>
        </w:r>
        <w:r w:rsidR="00611CCA">
          <w:rPr>
            <w:noProof/>
            <w:webHidden/>
          </w:rPr>
          <w:instrText xml:space="preserve"> PAGEREF _Toc41744671 \h </w:instrText>
        </w:r>
        <w:r w:rsidR="00611CCA">
          <w:rPr>
            <w:noProof/>
            <w:webHidden/>
          </w:rPr>
        </w:r>
        <w:r w:rsidR="00611CCA">
          <w:rPr>
            <w:noProof/>
            <w:webHidden/>
          </w:rPr>
          <w:fldChar w:fldCharType="separate"/>
        </w:r>
        <w:r w:rsidR="0028109E">
          <w:rPr>
            <w:noProof/>
            <w:webHidden/>
          </w:rPr>
          <w:t>9</w:t>
        </w:r>
        <w:r w:rsidR="00611CCA">
          <w:rPr>
            <w:noProof/>
            <w:webHidden/>
          </w:rPr>
          <w:fldChar w:fldCharType="end"/>
        </w:r>
      </w:hyperlink>
    </w:p>
    <w:p w14:paraId="02E7D2C7"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2" w:history="1">
        <w:r w:rsidR="00611CCA" w:rsidRPr="00E75DED">
          <w:rPr>
            <w:rStyle w:val="Hypertextovodkaz"/>
            <w:noProof/>
            <w:lang w:val="en-US"/>
          </w:rPr>
          <w:t>2.2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X-script of X</w:t>
        </w:r>
        <w:r w:rsidR="00611CCA" w:rsidRPr="00E75DED">
          <w:rPr>
            <w:rStyle w:val="Hypertextovodkaz"/>
            <w:noProof/>
            <w:lang w:val="en-US"/>
          </w:rPr>
          <w:noBreakHyphen/>
          <w:t>definition</w:t>
        </w:r>
        <w:r w:rsidR="00611CCA">
          <w:rPr>
            <w:noProof/>
            <w:webHidden/>
          </w:rPr>
          <w:tab/>
        </w:r>
        <w:r w:rsidR="00611CCA">
          <w:rPr>
            <w:noProof/>
            <w:webHidden/>
          </w:rPr>
          <w:fldChar w:fldCharType="begin"/>
        </w:r>
        <w:r w:rsidR="00611CCA">
          <w:rPr>
            <w:noProof/>
            <w:webHidden/>
          </w:rPr>
          <w:instrText xml:space="preserve"> PAGEREF _Toc41744672 \h </w:instrText>
        </w:r>
        <w:r w:rsidR="00611CCA">
          <w:rPr>
            <w:noProof/>
            <w:webHidden/>
          </w:rPr>
        </w:r>
        <w:r w:rsidR="00611CCA">
          <w:rPr>
            <w:noProof/>
            <w:webHidden/>
          </w:rPr>
          <w:fldChar w:fldCharType="separate"/>
        </w:r>
        <w:r w:rsidR="0028109E">
          <w:rPr>
            <w:noProof/>
            <w:webHidden/>
          </w:rPr>
          <w:t>9</w:t>
        </w:r>
        <w:r w:rsidR="00611CCA">
          <w:rPr>
            <w:noProof/>
            <w:webHidden/>
          </w:rPr>
          <w:fldChar w:fldCharType="end"/>
        </w:r>
      </w:hyperlink>
    </w:p>
    <w:p w14:paraId="128DD278"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3" w:history="1">
        <w:r w:rsidR="00611CCA" w:rsidRPr="00E75DED">
          <w:rPr>
            <w:rStyle w:val="Hypertextovodkaz"/>
            <w:noProof/>
            <w:lang w:val="en-US"/>
          </w:rPr>
          <w:t>2.3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X-definition Java Packages</w:t>
        </w:r>
        <w:r w:rsidR="00611CCA">
          <w:rPr>
            <w:noProof/>
            <w:webHidden/>
          </w:rPr>
          <w:tab/>
        </w:r>
        <w:r w:rsidR="00611CCA">
          <w:rPr>
            <w:noProof/>
            <w:webHidden/>
          </w:rPr>
          <w:fldChar w:fldCharType="begin"/>
        </w:r>
        <w:r w:rsidR="00611CCA">
          <w:rPr>
            <w:noProof/>
            <w:webHidden/>
          </w:rPr>
          <w:instrText xml:space="preserve"> PAGEREF _Toc41744673 \h </w:instrText>
        </w:r>
        <w:r w:rsidR="00611CCA">
          <w:rPr>
            <w:noProof/>
            <w:webHidden/>
          </w:rPr>
        </w:r>
        <w:r w:rsidR="00611CCA">
          <w:rPr>
            <w:noProof/>
            <w:webHidden/>
          </w:rPr>
          <w:fldChar w:fldCharType="separate"/>
        </w:r>
        <w:r w:rsidR="0028109E">
          <w:rPr>
            <w:noProof/>
            <w:webHidden/>
          </w:rPr>
          <w:t>10</w:t>
        </w:r>
        <w:r w:rsidR="00611CCA">
          <w:rPr>
            <w:noProof/>
            <w:webHidden/>
          </w:rPr>
          <w:fldChar w:fldCharType="end"/>
        </w:r>
      </w:hyperlink>
    </w:p>
    <w:p w14:paraId="65D00595"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4" w:history="1">
        <w:r w:rsidR="00611CCA" w:rsidRPr="00E75DED">
          <w:rPr>
            <w:rStyle w:val="Hypertextovodkaz"/>
            <w:noProof/>
            <w:lang w:val="en-US"/>
          </w:rPr>
          <w:t>2.4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Exemplary XML Data</w:t>
        </w:r>
        <w:r w:rsidR="00611CCA">
          <w:rPr>
            <w:noProof/>
            <w:webHidden/>
          </w:rPr>
          <w:tab/>
        </w:r>
        <w:r w:rsidR="00611CCA">
          <w:rPr>
            <w:noProof/>
            <w:webHidden/>
          </w:rPr>
          <w:fldChar w:fldCharType="begin"/>
        </w:r>
        <w:r w:rsidR="00611CCA">
          <w:rPr>
            <w:noProof/>
            <w:webHidden/>
          </w:rPr>
          <w:instrText xml:space="preserve"> PAGEREF _Toc41744674 \h </w:instrText>
        </w:r>
        <w:r w:rsidR="00611CCA">
          <w:rPr>
            <w:noProof/>
            <w:webHidden/>
          </w:rPr>
        </w:r>
        <w:r w:rsidR="00611CCA">
          <w:rPr>
            <w:noProof/>
            <w:webHidden/>
          </w:rPr>
          <w:fldChar w:fldCharType="separate"/>
        </w:r>
        <w:r w:rsidR="0028109E">
          <w:rPr>
            <w:noProof/>
            <w:webHidden/>
          </w:rPr>
          <w:t>10</w:t>
        </w:r>
        <w:r w:rsidR="00611CCA">
          <w:rPr>
            <w:noProof/>
            <w:webHidden/>
          </w:rPr>
          <w:fldChar w:fldCharType="end"/>
        </w:r>
      </w:hyperlink>
    </w:p>
    <w:p w14:paraId="78731A9D"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5" w:history="1">
        <w:r w:rsidR="00611CCA" w:rsidRPr="00E75DED">
          <w:rPr>
            <w:rStyle w:val="Hypertextovodkaz"/>
            <w:noProof/>
            <w:lang w:val="en-US"/>
          </w:rPr>
          <w:t>2.5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On-line Testing of X-definition</w:t>
        </w:r>
        <w:r w:rsidR="00611CCA">
          <w:rPr>
            <w:noProof/>
            <w:webHidden/>
          </w:rPr>
          <w:tab/>
        </w:r>
        <w:r w:rsidR="00611CCA">
          <w:rPr>
            <w:noProof/>
            <w:webHidden/>
          </w:rPr>
          <w:fldChar w:fldCharType="begin"/>
        </w:r>
        <w:r w:rsidR="00611CCA">
          <w:rPr>
            <w:noProof/>
            <w:webHidden/>
          </w:rPr>
          <w:instrText xml:space="preserve"> PAGEREF _Toc41744675 \h </w:instrText>
        </w:r>
        <w:r w:rsidR="00611CCA">
          <w:rPr>
            <w:noProof/>
            <w:webHidden/>
          </w:rPr>
        </w:r>
        <w:r w:rsidR="00611CCA">
          <w:rPr>
            <w:noProof/>
            <w:webHidden/>
          </w:rPr>
          <w:fldChar w:fldCharType="separate"/>
        </w:r>
        <w:r w:rsidR="0028109E">
          <w:rPr>
            <w:noProof/>
            <w:webHidden/>
          </w:rPr>
          <w:t>11</w:t>
        </w:r>
        <w:r w:rsidR="00611CCA">
          <w:rPr>
            <w:noProof/>
            <w:webHidden/>
          </w:rPr>
          <w:fldChar w:fldCharType="end"/>
        </w:r>
      </w:hyperlink>
    </w:p>
    <w:p w14:paraId="72D0F20B"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76" w:history="1">
        <w:r w:rsidR="00611CCA" w:rsidRPr="00E75DED">
          <w:rPr>
            <w:rStyle w:val="Hypertextovodkaz"/>
            <w:noProof/>
            <w:lang w:val="en-US"/>
          </w:rPr>
          <w:t>3</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Way of Usage of X-definition</w:t>
        </w:r>
        <w:r w:rsidR="00611CCA">
          <w:rPr>
            <w:noProof/>
            <w:webHidden/>
          </w:rPr>
          <w:tab/>
        </w:r>
        <w:r w:rsidR="00611CCA">
          <w:rPr>
            <w:noProof/>
            <w:webHidden/>
          </w:rPr>
          <w:fldChar w:fldCharType="begin"/>
        </w:r>
        <w:r w:rsidR="00611CCA">
          <w:rPr>
            <w:noProof/>
            <w:webHidden/>
          </w:rPr>
          <w:instrText xml:space="preserve"> PAGEREF _Toc41744676 \h </w:instrText>
        </w:r>
        <w:r w:rsidR="00611CCA">
          <w:rPr>
            <w:noProof/>
            <w:webHidden/>
          </w:rPr>
        </w:r>
        <w:r w:rsidR="00611CCA">
          <w:rPr>
            <w:noProof/>
            <w:webHidden/>
          </w:rPr>
          <w:fldChar w:fldCharType="separate"/>
        </w:r>
        <w:r w:rsidR="0028109E">
          <w:rPr>
            <w:noProof/>
            <w:webHidden/>
          </w:rPr>
          <w:t>12</w:t>
        </w:r>
        <w:r w:rsidR="00611CCA">
          <w:rPr>
            <w:noProof/>
            <w:webHidden/>
          </w:rPr>
          <w:fldChar w:fldCharType="end"/>
        </w:r>
      </w:hyperlink>
    </w:p>
    <w:p w14:paraId="54E27752"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77" w:history="1">
        <w:r w:rsidR="00611CCA" w:rsidRPr="00E75DED">
          <w:rPr>
            <w:rStyle w:val="Hypertextovodkaz"/>
            <w:noProof/>
            <w:lang w:val="en-US"/>
          </w:rPr>
          <w:t>4</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Description of structure of XML document by X-definition</w:t>
        </w:r>
        <w:r w:rsidR="00611CCA">
          <w:rPr>
            <w:noProof/>
            <w:webHidden/>
          </w:rPr>
          <w:tab/>
        </w:r>
        <w:r w:rsidR="00611CCA">
          <w:rPr>
            <w:noProof/>
            <w:webHidden/>
          </w:rPr>
          <w:fldChar w:fldCharType="begin"/>
        </w:r>
        <w:r w:rsidR="00611CCA">
          <w:rPr>
            <w:noProof/>
            <w:webHidden/>
          </w:rPr>
          <w:instrText xml:space="preserve"> PAGEREF _Toc41744677 \h </w:instrText>
        </w:r>
        <w:r w:rsidR="00611CCA">
          <w:rPr>
            <w:noProof/>
            <w:webHidden/>
          </w:rPr>
        </w:r>
        <w:r w:rsidR="00611CCA">
          <w:rPr>
            <w:noProof/>
            <w:webHidden/>
          </w:rPr>
          <w:fldChar w:fldCharType="separate"/>
        </w:r>
        <w:r w:rsidR="0028109E">
          <w:rPr>
            <w:noProof/>
            <w:webHidden/>
          </w:rPr>
          <w:t>13</w:t>
        </w:r>
        <w:r w:rsidR="00611CCA">
          <w:rPr>
            <w:noProof/>
            <w:webHidden/>
          </w:rPr>
          <w:fldChar w:fldCharType="end"/>
        </w:r>
      </w:hyperlink>
    </w:p>
    <w:p w14:paraId="0F087137"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8" w:history="1">
        <w:r w:rsidR="00611CCA" w:rsidRPr="00E75DED">
          <w:rPr>
            <w:rStyle w:val="Hypertextovodkaz"/>
            <w:noProof/>
            <w:lang w:val="en-US"/>
          </w:rPr>
          <w:t>4.1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Model of Exemplary Element</w:t>
        </w:r>
        <w:r w:rsidR="00611CCA">
          <w:rPr>
            <w:noProof/>
            <w:webHidden/>
          </w:rPr>
          <w:tab/>
        </w:r>
        <w:r w:rsidR="00611CCA">
          <w:rPr>
            <w:noProof/>
            <w:webHidden/>
          </w:rPr>
          <w:fldChar w:fldCharType="begin"/>
        </w:r>
        <w:r w:rsidR="00611CCA">
          <w:rPr>
            <w:noProof/>
            <w:webHidden/>
          </w:rPr>
          <w:instrText xml:space="preserve"> PAGEREF _Toc41744678 \h </w:instrText>
        </w:r>
        <w:r w:rsidR="00611CCA">
          <w:rPr>
            <w:noProof/>
            <w:webHidden/>
          </w:rPr>
        </w:r>
        <w:r w:rsidR="00611CCA">
          <w:rPr>
            <w:noProof/>
            <w:webHidden/>
          </w:rPr>
          <w:fldChar w:fldCharType="separate"/>
        </w:r>
        <w:r w:rsidR="0028109E">
          <w:rPr>
            <w:noProof/>
            <w:webHidden/>
          </w:rPr>
          <w:t>13</w:t>
        </w:r>
        <w:r w:rsidR="00611CCA">
          <w:rPr>
            <w:noProof/>
            <w:webHidden/>
          </w:rPr>
          <w:fldChar w:fldCharType="end"/>
        </w:r>
      </w:hyperlink>
    </w:p>
    <w:p w14:paraId="51EBF816"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9" w:history="1">
        <w:r w:rsidR="00611CCA" w:rsidRPr="00E75DED">
          <w:rPr>
            <w:rStyle w:val="Hypertextovodkaz"/>
            <w:noProof/>
            <w:lang w:val="en-US"/>
          </w:rPr>
          <w:t>4.2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Specification of Quantifier of Attributes and Text Nodes</w:t>
        </w:r>
        <w:r w:rsidR="00611CCA">
          <w:rPr>
            <w:noProof/>
            <w:webHidden/>
          </w:rPr>
          <w:tab/>
        </w:r>
        <w:r w:rsidR="00611CCA">
          <w:rPr>
            <w:noProof/>
            <w:webHidden/>
          </w:rPr>
          <w:fldChar w:fldCharType="begin"/>
        </w:r>
        <w:r w:rsidR="00611CCA">
          <w:rPr>
            <w:noProof/>
            <w:webHidden/>
          </w:rPr>
          <w:instrText xml:space="preserve"> PAGEREF _Toc41744679 \h </w:instrText>
        </w:r>
        <w:r w:rsidR="00611CCA">
          <w:rPr>
            <w:noProof/>
            <w:webHidden/>
          </w:rPr>
        </w:r>
        <w:r w:rsidR="00611CCA">
          <w:rPr>
            <w:noProof/>
            <w:webHidden/>
          </w:rPr>
          <w:fldChar w:fldCharType="separate"/>
        </w:r>
        <w:r w:rsidR="0028109E">
          <w:rPr>
            <w:noProof/>
            <w:webHidden/>
          </w:rPr>
          <w:t>14</w:t>
        </w:r>
        <w:r w:rsidR="00611CCA">
          <w:rPr>
            <w:noProof/>
            <w:webHidden/>
          </w:rPr>
          <w:fldChar w:fldCharType="end"/>
        </w:r>
      </w:hyperlink>
    </w:p>
    <w:p w14:paraId="64994B2B"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0" w:history="1">
        <w:r w:rsidR="00611CCA" w:rsidRPr="00E75DED">
          <w:rPr>
            <w:rStyle w:val="Hypertextovodkaz"/>
            <w:noProof/>
            <w:lang w:val="en-US"/>
          </w:rPr>
          <w:t>4.2.1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Fixed Values</w:t>
        </w:r>
        <w:r w:rsidR="00611CCA">
          <w:rPr>
            <w:noProof/>
            <w:webHidden/>
          </w:rPr>
          <w:tab/>
        </w:r>
        <w:r w:rsidR="00611CCA">
          <w:rPr>
            <w:noProof/>
            <w:webHidden/>
          </w:rPr>
          <w:fldChar w:fldCharType="begin"/>
        </w:r>
        <w:r w:rsidR="00611CCA">
          <w:rPr>
            <w:noProof/>
            <w:webHidden/>
          </w:rPr>
          <w:instrText xml:space="preserve"> PAGEREF _Toc41744680 \h </w:instrText>
        </w:r>
        <w:r w:rsidR="00611CCA">
          <w:rPr>
            <w:noProof/>
            <w:webHidden/>
          </w:rPr>
        </w:r>
        <w:r w:rsidR="00611CCA">
          <w:rPr>
            <w:noProof/>
            <w:webHidden/>
          </w:rPr>
          <w:fldChar w:fldCharType="separate"/>
        </w:r>
        <w:r w:rsidR="0028109E">
          <w:rPr>
            <w:noProof/>
            <w:webHidden/>
          </w:rPr>
          <w:t>14</w:t>
        </w:r>
        <w:r w:rsidR="00611CCA">
          <w:rPr>
            <w:noProof/>
            <w:webHidden/>
          </w:rPr>
          <w:fldChar w:fldCharType="end"/>
        </w:r>
      </w:hyperlink>
    </w:p>
    <w:p w14:paraId="67E58F07"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1" w:history="1">
        <w:r w:rsidR="00611CCA" w:rsidRPr="00E75DED">
          <w:rPr>
            <w:rStyle w:val="Hypertextovodkaz"/>
            <w:noProof/>
            <w:lang w:val="en-US"/>
          </w:rPr>
          <w:t>4.2.2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Default Value</w:t>
        </w:r>
        <w:r w:rsidR="00611CCA">
          <w:rPr>
            <w:noProof/>
            <w:webHidden/>
          </w:rPr>
          <w:tab/>
        </w:r>
        <w:r w:rsidR="00611CCA">
          <w:rPr>
            <w:noProof/>
            <w:webHidden/>
          </w:rPr>
          <w:fldChar w:fldCharType="begin"/>
        </w:r>
        <w:r w:rsidR="00611CCA">
          <w:rPr>
            <w:noProof/>
            <w:webHidden/>
          </w:rPr>
          <w:instrText xml:space="preserve"> PAGEREF _Toc41744681 \h </w:instrText>
        </w:r>
        <w:r w:rsidR="00611CCA">
          <w:rPr>
            <w:noProof/>
            <w:webHidden/>
          </w:rPr>
        </w:r>
        <w:r w:rsidR="00611CCA">
          <w:rPr>
            <w:noProof/>
            <w:webHidden/>
          </w:rPr>
          <w:fldChar w:fldCharType="separate"/>
        </w:r>
        <w:r w:rsidR="0028109E">
          <w:rPr>
            <w:noProof/>
            <w:webHidden/>
          </w:rPr>
          <w:t>15</w:t>
        </w:r>
        <w:r w:rsidR="00611CCA">
          <w:rPr>
            <w:noProof/>
            <w:webHidden/>
          </w:rPr>
          <w:fldChar w:fldCharType="end"/>
        </w:r>
      </w:hyperlink>
    </w:p>
    <w:p w14:paraId="6CACFAA6"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2" w:history="1">
        <w:r w:rsidR="00611CCA" w:rsidRPr="00E75DED">
          <w:rPr>
            <w:rStyle w:val="Hypertextovodkaz"/>
            <w:noProof/>
            <w:lang w:val="en-US"/>
          </w:rPr>
          <w:t>4.3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Alternative specification of quantifiers</w:t>
        </w:r>
        <w:r w:rsidR="00611CCA">
          <w:rPr>
            <w:noProof/>
            <w:webHidden/>
          </w:rPr>
          <w:tab/>
        </w:r>
        <w:r w:rsidR="00611CCA">
          <w:rPr>
            <w:noProof/>
            <w:webHidden/>
          </w:rPr>
          <w:fldChar w:fldCharType="begin"/>
        </w:r>
        <w:r w:rsidR="00611CCA">
          <w:rPr>
            <w:noProof/>
            <w:webHidden/>
          </w:rPr>
          <w:instrText xml:space="preserve"> PAGEREF _Toc41744682 \h </w:instrText>
        </w:r>
        <w:r w:rsidR="00611CCA">
          <w:rPr>
            <w:noProof/>
            <w:webHidden/>
          </w:rPr>
        </w:r>
        <w:r w:rsidR="00611CCA">
          <w:rPr>
            <w:noProof/>
            <w:webHidden/>
          </w:rPr>
          <w:fldChar w:fldCharType="separate"/>
        </w:r>
        <w:r w:rsidR="0028109E">
          <w:rPr>
            <w:noProof/>
            <w:webHidden/>
          </w:rPr>
          <w:t>15</w:t>
        </w:r>
        <w:r w:rsidR="00611CCA">
          <w:rPr>
            <w:noProof/>
            <w:webHidden/>
          </w:rPr>
          <w:fldChar w:fldCharType="end"/>
        </w:r>
      </w:hyperlink>
    </w:p>
    <w:p w14:paraId="43189CDA"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3" w:history="1">
        <w:r w:rsidR="00611CCA" w:rsidRPr="00E75DED">
          <w:rPr>
            <w:rStyle w:val="Hypertextovodkaz"/>
            <w:noProof/>
            <w:lang w:val="en-US"/>
          </w:rPr>
          <w:t>4.4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Specification of Quantifier of Element</w:t>
        </w:r>
        <w:r w:rsidR="00611CCA">
          <w:rPr>
            <w:noProof/>
            <w:webHidden/>
          </w:rPr>
          <w:tab/>
        </w:r>
        <w:r w:rsidR="00611CCA">
          <w:rPr>
            <w:noProof/>
            <w:webHidden/>
          </w:rPr>
          <w:fldChar w:fldCharType="begin"/>
        </w:r>
        <w:r w:rsidR="00611CCA">
          <w:rPr>
            <w:noProof/>
            <w:webHidden/>
          </w:rPr>
          <w:instrText xml:space="preserve"> PAGEREF _Toc41744683 \h </w:instrText>
        </w:r>
        <w:r w:rsidR="00611CCA">
          <w:rPr>
            <w:noProof/>
            <w:webHidden/>
          </w:rPr>
        </w:r>
        <w:r w:rsidR="00611CCA">
          <w:rPr>
            <w:noProof/>
            <w:webHidden/>
          </w:rPr>
          <w:fldChar w:fldCharType="separate"/>
        </w:r>
        <w:r w:rsidR="0028109E">
          <w:rPr>
            <w:noProof/>
            <w:webHidden/>
          </w:rPr>
          <w:t>16</w:t>
        </w:r>
        <w:r w:rsidR="00611CCA">
          <w:rPr>
            <w:noProof/>
            <w:webHidden/>
          </w:rPr>
          <w:fldChar w:fldCharType="end"/>
        </w:r>
      </w:hyperlink>
    </w:p>
    <w:p w14:paraId="22463C6D"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4" w:history="1">
        <w:r w:rsidR="00611CCA" w:rsidRPr="00E75DED">
          <w:rPr>
            <w:rStyle w:val="Hypertextovodkaz"/>
            <w:noProof/>
            <w:lang w:val="en-US"/>
          </w:rPr>
          <w:t>4.5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Events and Actions</w:t>
        </w:r>
        <w:r w:rsidR="00611CCA">
          <w:rPr>
            <w:noProof/>
            <w:webHidden/>
          </w:rPr>
          <w:tab/>
        </w:r>
        <w:r w:rsidR="00611CCA">
          <w:rPr>
            <w:noProof/>
            <w:webHidden/>
          </w:rPr>
          <w:fldChar w:fldCharType="begin"/>
        </w:r>
        <w:r w:rsidR="00611CCA">
          <w:rPr>
            <w:noProof/>
            <w:webHidden/>
          </w:rPr>
          <w:instrText xml:space="preserve"> PAGEREF _Toc41744684 \h </w:instrText>
        </w:r>
        <w:r w:rsidR="00611CCA">
          <w:rPr>
            <w:noProof/>
            <w:webHidden/>
          </w:rPr>
        </w:r>
        <w:r w:rsidR="00611CCA">
          <w:rPr>
            <w:noProof/>
            <w:webHidden/>
          </w:rPr>
          <w:fldChar w:fldCharType="separate"/>
        </w:r>
        <w:r w:rsidR="0028109E">
          <w:rPr>
            <w:noProof/>
            <w:webHidden/>
          </w:rPr>
          <w:t>16</w:t>
        </w:r>
        <w:r w:rsidR="00611CCA">
          <w:rPr>
            <w:noProof/>
            <w:webHidden/>
          </w:rPr>
          <w:fldChar w:fldCharType="end"/>
        </w:r>
      </w:hyperlink>
    </w:p>
    <w:p w14:paraId="7B88E448"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5" w:history="1">
        <w:r w:rsidR="00611CCA" w:rsidRPr="00E75DED">
          <w:rPr>
            <w:rStyle w:val="Hypertextovodkaz"/>
            <w:noProof/>
            <w:lang w:val="en-US"/>
          </w:rPr>
          <w:t>4.5.1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Connected to Elements, Attributes or Text Nodes.</w:t>
        </w:r>
        <w:r w:rsidR="00611CCA">
          <w:rPr>
            <w:noProof/>
            <w:webHidden/>
          </w:rPr>
          <w:tab/>
        </w:r>
        <w:r w:rsidR="00611CCA">
          <w:rPr>
            <w:noProof/>
            <w:webHidden/>
          </w:rPr>
          <w:fldChar w:fldCharType="begin"/>
        </w:r>
        <w:r w:rsidR="00611CCA">
          <w:rPr>
            <w:noProof/>
            <w:webHidden/>
          </w:rPr>
          <w:instrText xml:space="preserve"> PAGEREF _Toc41744685 \h </w:instrText>
        </w:r>
        <w:r w:rsidR="00611CCA">
          <w:rPr>
            <w:noProof/>
            <w:webHidden/>
          </w:rPr>
        </w:r>
        <w:r w:rsidR="00611CCA">
          <w:rPr>
            <w:noProof/>
            <w:webHidden/>
          </w:rPr>
          <w:fldChar w:fldCharType="separate"/>
        </w:r>
        <w:r w:rsidR="0028109E">
          <w:rPr>
            <w:noProof/>
            <w:webHidden/>
          </w:rPr>
          <w:t>18</w:t>
        </w:r>
        <w:r w:rsidR="00611CCA">
          <w:rPr>
            <w:noProof/>
            <w:webHidden/>
          </w:rPr>
          <w:fldChar w:fldCharType="end"/>
        </w:r>
      </w:hyperlink>
    </w:p>
    <w:p w14:paraId="4DAA9152"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6" w:history="1">
        <w:r w:rsidR="00611CCA" w:rsidRPr="00E75DED">
          <w:rPr>
            <w:rStyle w:val="Hypertextovodkaz"/>
            <w:noProof/>
            <w:lang w:val="en-US"/>
          </w:rPr>
          <w:t>4.5.2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Connected with Element</w:t>
        </w:r>
        <w:r w:rsidR="00611CCA">
          <w:rPr>
            <w:noProof/>
            <w:webHidden/>
          </w:rPr>
          <w:tab/>
        </w:r>
        <w:r w:rsidR="00611CCA">
          <w:rPr>
            <w:noProof/>
            <w:webHidden/>
          </w:rPr>
          <w:fldChar w:fldCharType="begin"/>
        </w:r>
        <w:r w:rsidR="00611CCA">
          <w:rPr>
            <w:noProof/>
            <w:webHidden/>
          </w:rPr>
          <w:instrText xml:space="preserve"> PAGEREF _Toc41744686 \h </w:instrText>
        </w:r>
        <w:r w:rsidR="00611CCA">
          <w:rPr>
            <w:noProof/>
            <w:webHidden/>
          </w:rPr>
        </w:r>
        <w:r w:rsidR="00611CCA">
          <w:rPr>
            <w:noProof/>
            <w:webHidden/>
          </w:rPr>
          <w:fldChar w:fldCharType="separate"/>
        </w:r>
        <w:r w:rsidR="0028109E">
          <w:rPr>
            <w:noProof/>
            <w:webHidden/>
          </w:rPr>
          <w:t>19</w:t>
        </w:r>
        <w:r w:rsidR="00611CCA">
          <w:rPr>
            <w:noProof/>
            <w:webHidden/>
          </w:rPr>
          <w:fldChar w:fldCharType="end"/>
        </w:r>
      </w:hyperlink>
    </w:p>
    <w:p w14:paraId="2395D7AC"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7" w:history="1">
        <w:r w:rsidR="00611CCA" w:rsidRPr="00E75DED">
          <w:rPr>
            <w:rStyle w:val="Hypertextovodkaz"/>
            <w:noProof/>
            <w:lang w:val="en-US"/>
          </w:rPr>
          <w:t>4.5.3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Connected with Text Nodes or Attributes</w:t>
        </w:r>
        <w:r w:rsidR="00611CCA">
          <w:rPr>
            <w:noProof/>
            <w:webHidden/>
          </w:rPr>
          <w:tab/>
        </w:r>
        <w:r w:rsidR="00611CCA">
          <w:rPr>
            <w:noProof/>
            <w:webHidden/>
          </w:rPr>
          <w:fldChar w:fldCharType="begin"/>
        </w:r>
        <w:r w:rsidR="00611CCA">
          <w:rPr>
            <w:noProof/>
            <w:webHidden/>
          </w:rPr>
          <w:instrText xml:space="preserve"> PAGEREF _Toc41744687 \h </w:instrText>
        </w:r>
        <w:r w:rsidR="00611CCA">
          <w:rPr>
            <w:noProof/>
            <w:webHidden/>
          </w:rPr>
        </w:r>
        <w:r w:rsidR="00611CCA">
          <w:rPr>
            <w:noProof/>
            <w:webHidden/>
          </w:rPr>
          <w:fldChar w:fldCharType="separate"/>
        </w:r>
        <w:r w:rsidR="0028109E">
          <w:rPr>
            <w:noProof/>
            <w:webHidden/>
          </w:rPr>
          <w:t>20</w:t>
        </w:r>
        <w:r w:rsidR="00611CCA">
          <w:rPr>
            <w:noProof/>
            <w:webHidden/>
          </w:rPr>
          <w:fldChar w:fldCharType="end"/>
        </w:r>
      </w:hyperlink>
    </w:p>
    <w:p w14:paraId="467FB601"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8" w:history="1">
        <w:r w:rsidR="00611CCA" w:rsidRPr="00E75DED">
          <w:rPr>
            <w:rStyle w:val="Hypertextovodkaz"/>
            <w:noProof/>
            <w:lang w:val="en-US"/>
          </w:rPr>
          <w:t>4.6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Processing of Large XML Data</w:t>
        </w:r>
        <w:r w:rsidR="00611CCA">
          <w:rPr>
            <w:noProof/>
            <w:webHidden/>
          </w:rPr>
          <w:tab/>
        </w:r>
        <w:r w:rsidR="00611CCA">
          <w:rPr>
            <w:noProof/>
            <w:webHidden/>
          </w:rPr>
          <w:fldChar w:fldCharType="begin"/>
        </w:r>
        <w:r w:rsidR="00611CCA">
          <w:rPr>
            <w:noProof/>
            <w:webHidden/>
          </w:rPr>
          <w:instrText xml:space="preserve"> PAGEREF _Toc41744688 \h </w:instrText>
        </w:r>
        <w:r w:rsidR="00611CCA">
          <w:rPr>
            <w:noProof/>
            <w:webHidden/>
          </w:rPr>
        </w:r>
        <w:r w:rsidR="00611CCA">
          <w:rPr>
            <w:noProof/>
            <w:webHidden/>
          </w:rPr>
          <w:fldChar w:fldCharType="separate"/>
        </w:r>
        <w:r w:rsidR="0028109E">
          <w:rPr>
            <w:noProof/>
            <w:webHidden/>
          </w:rPr>
          <w:t>20</w:t>
        </w:r>
        <w:r w:rsidR="00611CCA">
          <w:rPr>
            <w:noProof/>
            <w:webHidden/>
          </w:rPr>
          <w:fldChar w:fldCharType="end"/>
        </w:r>
      </w:hyperlink>
    </w:p>
    <w:p w14:paraId="2C761A02"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9" w:history="1">
        <w:r w:rsidR="00611CCA" w:rsidRPr="00E75DED">
          <w:rPr>
            <w:rStyle w:val="Hypertextovodkaz"/>
            <w:noProof/>
            <w:lang w:val="en-US"/>
          </w:rPr>
          <w:t>4.7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Sample of Complete X-definition</w:t>
        </w:r>
        <w:r w:rsidR="00611CCA">
          <w:rPr>
            <w:noProof/>
            <w:webHidden/>
          </w:rPr>
          <w:tab/>
        </w:r>
        <w:r w:rsidR="00611CCA">
          <w:rPr>
            <w:noProof/>
            <w:webHidden/>
          </w:rPr>
          <w:fldChar w:fldCharType="begin"/>
        </w:r>
        <w:r w:rsidR="00611CCA">
          <w:rPr>
            <w:noProof/>
            <w:webHidden/>
          </w:rPr>
          <w:instrText xml:space="preserve"> PAGEREF _Toc41744689 \h </w:instrText>
        </w:r>
        <w:r w:rsidR="00611CCA">
          <w:rPr>
            <w:noProof/>
            <w:webHidden/>
          </w:rPr>
        </w:r>
        <w:r w:rsidR="00611CCA">
          <w:rPr>
            <w:noProof/>
            <w:webHidden/>
          </w:rPr>
          <w:fldChar w:fldCharType="separate"/>
        </w:r>
        <w:r w:rsidR="0028109E">
          <w:rPr>
            <w:noProof/>
            <w:webHidden/>
          </w:rPr>
          <w:t>21</w:t>
        </w:r>
        <w:r w:rsidR="00611CCA">
          <w:rPr>
            <w:noProof/>
            <w:webHidden/>
          </w:rPr>
          <w:fldChar w:fldCharType="end"/>
        </w:r>
      </w:hyperlink>
    </w:p>
    <w:p w14:paraId="49D089C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0" w:history="1">
        <w:r w:rsidR="00611CCA" w:rsidRPr="00E75DED">
          <w:rPr>
            <w:rStyle w:val="Hypertextovodkaz"/>
            <w:noProof/>
            <w:lang w:val="en-US"/>
          </w:rPr>
          <w:t>4.7.1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X-script of X-definition</w:t>
        </w:r>
        <w:r w:rsidR="00611CCA">
          <w:rPr>
            <w:noProof/>
            <w:webHidden/>
          </w:rPr>
          <w:tab/>
        </w:r>
        <w:r w:rsidR="00611CCA">
          <w:rPr>
            <w:noProof/>
            <w:webHidden/>
          </w:rPr>
          <w:fldChar w:fldCharType="begin"/>
        </w:r>
        <w:r w:rsidR="00611CCA">
          <w:rPr>
            <w:noProof/>
            <w:webHidden/>
          </w:rPr>
          <w:instrText xml:space="preserve"> PAGEREF _Toc41744690 \h </w:instrText>
        </w:r>
        <w:r w:rsidR="00611CCA">
          <w:rPr>
            <w:noProof/>
            <w:webHidden/>
          </w:rPr>
        </w:r>
        <w:r w:rsidR="00611CCA">
          <w:rPr>
            <w:noProof/>
            <w:webHidden/>
          </w:rPr>
          <w:fldChar w:fldCharType="separate"/>
        </w:r>
        <w:r w:rsidR="0028109E">
          <w:rPr>
            <w:noProof/>
            <w:webHidden/>
          </w:rPr>
          <w:t>21</w:t>
        </w:r>
        <w:r w:rsidR="00611CCA">
          <w:rPr>
            <w:noProof/>
            <w:webHidden/>
          </w:rPr>
          <w:fldChar w:fldCharType="end"/>
        </w:r>
      </w:hyperlink>
    </w:p>
    <w:p w14:paraId="60437DD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1" w:history="1">
        <w:r w:rsidR="00611CCA" w:rsidRPr="00E75DED">
          <w:rPr>
            <w:rStyle w:val="Hypertextovodkaz"/>
            <w:noProof/>
            <w:lang w:val="en-US"/>
          </w:rPr>
          <w:t>4.7.2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Head of X-definition</w:t>
        </w:r>
        <w:r w:rsidR="00611CCA">
          <w:rPr>
            <w:noProof/>
            <w:webHidden/>
          </w:rPr>
          <w:tab/>
        </w:r>
        <w:r w:rsidR="00611CCA">
          <w:rPr>
            <w:noProof/>
            <w:webHidden/>
          </w:rPr>
          <w:fldChar w:fldCharType="begin"/>
        </w:r>
        <w:r w:rsidR="00611CCA">
          <w:rPr>
            <w:noProof/>
            <w:webHidden/>
          </w:rPr>
          <w:instrText xml:space="preserve"> PAGEREF _Toc41744691 \h </w:instrText>
        </w:r>
        <w:r w:rsidR="00611CCA">
          <w:rPr>
            <w:noProof/>
            <w:webHidden/>
          </w:rPr>
        </w:r>
        <w:r w:rsidR="00611CCA">
          <w:rPr>
            <w:noProof/>
            <w:webHidden/>
          </w:rPr>
          <w:fldChar w:fldCharType="separate"/>
        </w:r>
        <w:r w:rsidR="0028109E">
          <w:rPr>
            <w:noProof/>
            <w:webHidden/>
          </w:rPr>
          <w:t>22</w:t>
        </w:r>
        <w:r w:rsidR="00611CCA">
          <w:rPr>
            <w:noProof/>
            <w:webHidden/>
          </w:rPr>
          <w:fldChar w:fldCharType="end"/>
        </w:r>
      </w:hyperlink>
    </w:p>
    <w:p w14:paraId="183EE74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2" w:history="1">
        <w:r w:rsidR="00611CCA" w:rsidRPr="00E75DED">
          <w:rPr>
            <w:rStyle w:val="Hypertextovodkaz"/>
            <w:noProof/>
            <w:lang w:val="en-US"/>
          </w:rPr>
          <w:t>4.7.3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Declaration Section of X-definition</w:t>
        </w:r>
        <w:r w:rsidR="00611CCA">
          <w:rPr>
            <w:noProof/>
            <w:webHidden/>
          </w:rPr>
          <w:tab/>
        </w:r>
        <w:r w:rsidR="00611CCA">
          <w:rPr>
            <w:noProof/>
            <w:webHidden/>
          </w:rPr>
          <w:fldChar w:fldCharType="begin"/>
        </w:r>
        <w:r w:rsidR="00611CCA">
          <w:rPr>
            <w:noProof/>
            <w:webHidden/>
          </w:rPr>
          <w:instrText xml:space="preserve"> PAGEREF _Toc41744692 \h </w:instrText>
        </w:r>
        <w:r w:rsidR="00611CCA">
          <w:rPr>
            <w:noProof/>
            <w:webHidden/>
          </w:rPr>
        </w:r>
        <w:r w:rsidR="00611CCA">
          <w:rPr>
            <w:noProof/>
            <w:webHidden/>
          </w:rPr>
          <w:fldChar w:fldCharType="separate"/>
        </w:r>
        <w:r w:rsidR="0028109E">
          <w:rPr>
            <w:noProof/>
            <w:webHidden/>
          </w:rPr>
          <w:t>23</w:t>
        </w:r>
        <w:r w:rsidR="00611CCA">
          <w:rPr>
            <w:noProof/>
            <w:webHidden/>
          </w:rPr>
          <w:fldChar w:fldCharType="end"/>
        </w:r>
      </w:hyperlink>
    </w:p>
    <w:p w14:paraId="403AC67D"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93" w:history="1">
        <w:r w:rsidR="00611CCA" w:rsidRPr="00E75DED">
          <w:rPr>
            <w:rStyle w:val="Hypertextovodkaz"/>
            <w:noProof/>
            <w:lang w:val="en-US"/>
          </w:rPr>
          <w:t>4.8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External (Java) Methods</w:t>
        </w:r>
        <w:r w:rsidR="00611CCA">
          <w:rPr>
            <w:noProof/>
            <w:webHidden/>
          </w:rPr>
          <w:tab/>
        </w:r>
        <w:r w:rsidR="00611CCA">
          <w:rPr>
            <w:noProof/>
            <w:webHidden/>
          </w:rPr>
          <w:fldChar w:fldCharType="begin"/>
        </w:r>
        <w:r w:rsidR="00611CCA">
          <w:rPr>
            <w:noProof/>
            <w:webHidden/>
          </w:rPr>
          <w:instrText xml:space="preserve"> PAGEREF _Toc41744693 \h </w:instrText>
        </w:r>
        <w:r w:rsidR="00611CCA">
          <w:rPr>
            <w:noProof/>
            <w:webHidden/>
          </w:rPr>
        </w:r>
        <w:r w:rsidR="00611CCA">
          <w:rPr>
            <w:noProof/>
            <w:webHidden/>
          </w:rPr>
          <w:fldChar w:fldCharType="separate"/>
        </w:r>
        <w:r w:rsidR="0028109E">
          <w:rPr>
            <w:noProof/>
            <w:webHidden/>
          </w:rPr>
          <w:t>32</w:t>
        </w:r>
        <w:r w:rsidR="00611CCA">
          <w:rPr>
            <w:noProof/>
            <w:webHidden/>
          </w:rPr>
          <w:fldChar w:fldCharType="end"/>
        </w:r>
      </w:hyperlink>
    </w:p>
    <w:p w14:paraId="29DD786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4" w:history="1">
        <w:r w:rsidR="00611CCA" w:rsidRPr="00E75DED">
          <w:rPr>
            <w:rStyle w:val="Hypertextovodkaz"/>
            <w:noProof/>
            <w:lang w:val="en-US"/>
          </w:rPr>
          <w:t>4.8.1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 Method with Parameter</w:t>
        </w:r>
        <w:r w:rsidR="00611CCA">
          <w:rPr>
            <w:noProof/>
            <w:webHidden/>
          </w:rPr>
          <w:tab/>
        </w:r>
        <w:r w:rsidR="00611CCA">
          <w:rPr>
            <w:noProof/>
            <w:webHidden/>
          </w:rPr>
          <w:fldChar w:fldCharType="begin"/>
        </w:r>
        <w:r w:rsidR="00611CCA">
          <w:rPr>
            <w:noProof/>
            <w:webHidden/>
          </w:rPr>
          <w:instrText xml:space="preserve"> PAGEREF _Toc41744694 \h </w:instrText>
        </w:r>
        <w:r w:rsidR="00611CCA">
          <w:rPr>
            <w:noProof/>
            <w:webHidden/>
          </w:rPr>
        </w:r>
        <w:r w:rsidR="00611CCA">
          <w:rPr>
            <w:noProof/>
            <w:webHidden/>
          </w:rPr>
          <w:fldChar w:fldCharType="separate"/>
        </w:r>
        <w:r w:rsidR="0028109E">
          <w:rPr>
            <w:noProof/>
            <w:webHidden/>
          </w:rPr>
          <w:t>33</w:t>
        </w:r>
        <w:r w:rsidR="00611CCA">
          <w:rPr>
            <w:noProof/>
            <w:webHidden/>
          </w:rPr>
          <w:fldChar w:fldCharType="end"/>
        </w:r>
      </w:hyperlink>
    </w:p>
    <w:p w14:paraId="306032AD"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5" w:history="1">
        <w:r w:rsidR="00611CCA" w:rsidRPr="00E75DED">
          <w:rPr>
            <w:rStyle w:val="Hypertextovodkaz"/>
            <w:noProof/>
            <w:lang w:val="en-US"/>
          </w:rPr>
          <w:t>4.8.2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 Method with XXNode Parameter</w:t>
        </w:r>
        <w:r w:rsidR="00611CCA">
          <w:rPr>
            <w:noProof/>
            <w:webHidden/>
          </w:rPr>
          <w:tab/>
        </w:r>
        <w:r w:rsidR="00611CCA">
          <w:rPr>
            <w:noProof/>
            <w:webHidden/>
          </w:rPr>
          <w:fldChar w:fldCharType="begin"/>
        </w:r>
        <w:r w:rsidR="00611CCA">
          <w:rPr>
            <w:noProof/>
            <w:webHidden/>
          </w:rPr>
          <w:instrText xml:space="preserve"> PAGEREF _Toc41744695 \h </w:instrText>
        </w:r>
        <w:r w:rsidR="00611CCA">
          <w:rPr>
            <w:noProof/>
            <w:webHidden/>
          </w:rPr>
        </w:r>
        <w:r w:rsidR="00611CCA">
          <w:rPr>
            <w:noProof/>
            <w:webHidden/>
          </w:rPr>
          <w:fldChar w:fldCharType="separate"/>
        </w:r>
        <w:r w:rsidR="0028109E">
          <w:rPr>
            <w:noProof/>
            <w:webHidden/>
          </w:rPr>
          <w:t>34</w:t>
        </w:r>
        <w:r w:rsidR="00611CCA">
          <w:rPr>
            <w:noProof/>
            <w:webHidden/>
          </w:rPr>
          <w:fldChar w:fldCharType="end"/>
        </w:r>
      </w:hyperlink>
    </w:p>
    <w:p w14:paraId="7584DFFA"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6" w:history="1">
        <w:r w:rsidR="00611CCA" w:rsidRPr="00E75DED">
          <w:rPr>
            <w:rStyle w:val="Hypertextovodkaz"/>
            <w:noProof/>
            <w:lang w:val="en-US"/>
          </w:rPr>
          <w:t>4.8.3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 Method with Array of Values</w:t>
        </w:r>
        <w:r w:rsidR="00611CCA">
          <w:rPr>
            <w:noProof/>
            <w:webHidden/>
          </w:rPr>
          <w:tab/>
        </w:r>
        <w:r w:rsidR="00611CCA">
          <w:rPr>
            <w:noProof/>
            <w:webHidden/>
          </w:rPr>
          <w:fldChar w:fldCharType="begin"/>
        </w:r>
        <w:r w:rsidR="00611CCA">
          <w:rPr>
            <w:noProof/>
            <w:webHidden/>
          </w:rPr>
          <w:instrText xml:space="preserve"> PAGEREF _Toc41744696 \h </w:instrText>
        </w:r>
        <w:r w:rsidR="00611CCA">
          <w:rPr>
            <w:noProof/>
            <w:webHidden/>
          </w:rPr>
        </w:r>
        <w:r w:rsidR="00611CCA">
          <w:rPr>
            <w:noProof/>
            <w:webHidden/>
          </w:rPr>
          <w:fldChar w:fldCharType="separate"/>
        </w:r>
        <w:r w:rsidR="0028109E">
          <w:rPr>
            <w:noProof/>
            <w:webHidden/>
          </w:rPr>
          <w:t>35</w:t>
        </w:r>
        <w:r w:rsidR="00611CCA">
          <w:rPr>
            <w:noProof/>
            <w:webHidden/>
          </w:rPr>
          <w:fldChar w:fldCharType="end"/>
        </w:r>
      </w:hyperlink>
    </w:p>
    <w:p w14:paraId="05915E74"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97" w:history="1">
        <w:r w:rsidR="00611CCA" w:rsidRPr="00E75DED">
          <w:rPr>
            <w:rStyle w:val="Hypertextovodkaz"/>
            <w:noProof/>
            <w:lang w:val="en-US"/>
          </w:rPr>
          <w:t>4.9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Declaration of X-script Methods</w:t>
        </w:r>
        <w:r w:rsidR="00611CCA">
          <w:rPr>
            <w:noProof/>
            <w:webHidden/>
          </w:rPr>
          <w:tab/>
        </w:r>
        <w:r w:rsidR="00611CCA">
          <w:rPr>
            <w:noProof/>
            <w:webHidden/>
          </w:rPr>
          <w:fldChar w:fldCharType="begin"/>
        </w:r>
        <w:r w:rsidR="00611CCA">
          <w:rPr>
            <w:noProof/>
            <w:webHidden/>
          </w:rPr>
          <w:instrText xml:space="preserve"> PAGEREF _Toc41744697 \h </w:instrText>
        </w:r>
        <w:r w:rsidR="00611CCA">
          <w:rPr>
            <w:noProof/>
            <w:webHidden/>
          </w:rPr>
        </w:r>
        <w:r w:rsidR="00611CCA">
          <w:rPr>
            <w:noProof/>
            <w:webHidden/>
          </w:rPr>
          <w:fldChar w:fldCharType="separate"/>
        </w:r>
        <w:r w:rsidR="0028109E">
          <w:rPr>
            <w:noProof/>
            <w:webHidden/>
          </w:rPr>
          <w:t>36</w:t>
        </w:r>
        <w:r w:rsidR="00611CCA">
          <w:rPr>
            <w:noProof/>
            <w:webHidden/>
          </w:rPr>
          <w:fldChar w:fldCharType="end"/>
        </w:r>
      </w:hyperlink>
    </w:p>
    <w:p w14:paraId="34E13985"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8" w:history="1">
        <w:r w:rsidR="00611CCA" w:rsidRPr="00E75DED">
          <w:rPr>
            <w:rStyle w:val="Hypertextovodkaz"/>
            <w:noProof/>
            <w:lang w:val="en-US"/>
          </w:rPr>
          <w:t>4.9.1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Methods without Parameter</w:t>
        </w:r>
        <w:r w:rsidR="00611CCA">
          <w:rPr>
            <w:noProof/>
            <w:webHidden/>
          </w:rPr>
          <w:tab/>
        </w:r>
        <w:r w:rsidR="00611CCA">
          <w:rPr>
            <w:noProof/>
            <w:webHidden/>
          </w:rPr>
          <w:fldChar w:fldCharType="begin"/>
        </w:r>
        <w:r w:rsidR="00611CCA">
          <w:rPr>
            <w:noProof/>
            <w:webHidden/>
          </w:rPr>
          <w:instrText xml:space="preserve"> PAGEREF _Toc41744698 \h </w:instrText>
        </w:r>
        <w:r w:rsidR="00611CCA">
          <w:rPr>
            <w:noProof/>
            <w:webHidden/>
          </w:rPr>
        </w:r>
        <w:r w:rsidR="00611CCA">
          <w:rPr>
            <w:noProof/>
            <w:webHidden/>
          </w:rPr>
          <w:fldChar w:fldCharType="separate"/>
        </w:r>
        <w:r w:rsidR="0028109E">
          <w:rPr>
            <w:noProof/>
            <w:webHidden/>
          </w:rPr>
          <w:t>37</w:t>
        </w:r>
        <w:r w:rsidR="00611CCA">
          <w:rPr>
            <w:noProof/>
            <w:webHidden/>
          </w:rPr>
          <w:fldChar w:fldCharType="end"/>
        </w:r>
      </w:hyperlink>
    </w:p>
    <w:p w14:paraId="3F6871B1"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9" w:history="1">
        <w:r w:rsidR="00611CCA" w:rsidRPr="00E75DED">
          <w:rPr>
            <w:rStyle w:val="Hypertextovodkaz"/>
            <w:noProof/>
            <w:lang w:val="en-US"/>
          </w:rPr>
          <w:t>4.9.2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Methods with Parameter</w:t>
        </w:r>
        <w:r w:rsidR="00611CCA">
          <w:rPr>
            <w:noProof/>
            <w:webHidden/>
          </w:rPr>
          <w:tab/>
        </w:r>
        <w:r w:rsidR="00611CCA">
          <w:rPr>
            <w:noProof/>
            <w:webHidden/>
          </w:rPr>
          <w:fldChar w:fldCharType="begin"/>
        </w:r>
        <w:r w:rsidR="00611CCA">
          <w:rPr>
            <w:noProof/>
            <w:webHidden/>
          </w:rPr>
          <w:instrText xml:space="preserve"> PAGEREF _Toc41744699 \h </w:instrText>
        </w:r>
        <w:r w:rsidR="00611CCA">
          <w:rPr>
            <w:noProof/>
            <w:webHidden/>
          </w:rPr>
        </w:r>
        <w:r w:rsidR="00611CCA">
          <w:rPr>
            <w:noProof/>
            <w:webHidden/>
          </w:rPr>
          <w:fldChar w:fldCharType="separate"/>
        </w:r>
        <w:r w:rsidR="0028109E">
          <w:rPr>
            <w:noProof/>
            <w:webHidden/>
          </w:rPr>
          <w:t>37</w:t>
        </w:r>
        <w:r w:rsidR="00611CCA">
          <w:rPr>
            <w:noProof/>
            <w:webHidden/>
          </w:rPr>
          <w:fldChar w:fldCharType="end"/>
        </w:r>
      </w:hyperlink>
    </w:p>
    <w:p w14:paraId="24DE6CF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0" w:history="1">
        <w:r w:rsidR="00611CCA" w:rsidRPr="00E75DED">
          <w:rPr>
            <w:rStyle w:val="Hypertextovodkaz"/>
            <w:noProof/>
            <w:lang w:val="en-US"/>
          </w:rPr>
          <w:t>4.9.3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Value of Attribute or Text Node in the X-script</w:t>
        </w:r>
        <w:r w:rsidR="00611CCA">
          <w:rPr>
            <w:noProof/>
            <w:webHidden/>
          </w:rPr>
          <w:tab/>
        </w:r>
        <w:r w:rsidR="00611CCA">
          <w:rPr>
            <w:noProof/>
            <w:webHidden/>
          </w:rPr>
          <w:fldChar w:fldCharType="begin"/>
        </w:r>
        <w:r w:rsidR="00611CCA">
          <w:rPr>
            <w:noProof/>
            <w:webHidden/>
          </w:rPr>
          <w:instrText xml:space="preserve"> PAGEREF _Toc41744700 \h </w:instrText>
        </w:r>
        <w:r w:rsidR="00611CCA">
          <w:rPr>
            <w:noProof/>
            <w:webHidden/>
          </w:rPr>
        </w:r>
        <w:r w:rsidR="00611CCA">
          <w:rPr>
            <w:noProof/>
            <w:webHidden/>
          </w:rPr>
          <w:fldChar w:fldCharType="separate"/>
        </w:r>
        <w:r w:rsidR="0028109E">
          <w:rPr>
            <w:noProof/>
            <w:webHidden/>
          </w:rPr>
          <w:t>37</w:t>
        </w:r>
        <w:r w:rsidR="00611CCA">
          <w:rPr>
            <w:noProof/>
            <w:webHidden/>
          </w:rPr>
          <w:fldChar w:fldCharType="end"/>
        </w:r>
      </w:hyperlink>
    </w:p>
    <w:p w14:paraId="04081003"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01" w:history="1">
        <w:r w:rsidR="00611CCA" w:rsidRPr="00E75DED">
          <w:rPr>
            <w:rStyle w:val="Hypertextovodkaz"/>
            <w:noProof/>
            <w:lang w:val="en-US"/>
          </w:rPr>
          <w:t>4.10</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User Defined Methods for Checking Data Types</w:t>
        </w:r>
        <w:r w:rsidR="00611CCA">
          <w:rPr>
            <w:noProof/>
            <w:webHidden/>
          </w:rPr>
          <w:tab/>
        </w:r>
        <w:r w:rsidR="00611CCA">
          <w:rPr>
            <w:noProof/>
            <w:webHidden/>
          </w:rPr>
          <w:fldChar w:fldCharType="begin"/>
        </w:r>
        <w:r w:rsidR="00611CCA">
          <w:rPr>
            <w:noProof/>
            <w:webHidden/>
          </w:rPr>
          <w:instrText xml:space="preserve"> PAGEREF _Toc41744701 \h </w:instrText>
        </w:r>
        <w:r w:rsidR="00611CCA">
          <w:rPr>
            <w:noProof/>
            <w:webHidden/>
          </w:rPr>
        </w:r>
        <w:r w:rsidR="00611CCA">
          <w:rPr>
            <w:noProof/>
            <w:webHidden/>
          </w:rPr>
          <w:fldChar w:fldCharType="separate"/>
        </w:r>
        <w:r w:rsidR="0028109E">
          <w:rPr>
            <w:noProof/>
            <w:webHidden/>
          </w:rPr>
          <w:t>38</w:t>
        </w:r>
        <w:r w:rsidR="00611CCA">
          <w:rPr>
            <w:noProof/>
            <w:webHidden/>
          </w:rPr>
          <w:fldChar w:fldCharType="end"/>
        </w:r>
      </w:hyperlink>
    </w:p>
    <w:p w14:paraId="445AFE5C"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2" w:history="1">
        <w:r w:rsidR="00611CCA" w:rsidRPr="00E75DED">
          <w:rPr>
            <w:rStyle w:val="Hypertextovodkaz"/>
            <w:noProof/>
            <w:lang w:val="en-US"/>
          </w:rPr>
          <w:t>4.10.1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Unique Value of Attribute or Text Node</w:t>
        </w:r>
        <w:r w:rsidR="00611CCA">
          <w:rPr>
            <w:noProof/>
            <w:webHidden/>
          </w:rPr>
          <w:tab/>
        </w:r>
        <w:r w:rsidR="00611CCA">
          <w:rPr>
            <w:noProof/>
            <w:webHidden/>
          </w:rPr>
          <w:fldChar w:fldCharType="begin"/>
        </w:r>
        <w:r w:rsidR="00611CCA">
          <w:rPr>
            <w:noProof/>
            <w:webHidden/>
          </w:rPr>
          <w:instrText xml:space="preserve"> PAGEREF _Toc41744702 \h </w:instrText>
        </w:r>
        <w:r w:rsidR="00611CCA">
          <w:rPr>
            <w:noProof/>
            <w:webHidden/>
          </w:rPr>
        </w:r>
        <w:r w:rsidR="00611CCA">
          <w:rPr>
            <w:noProof/>
            <w:webHidden/>
          </w:rPr>
          <w:fldChar w:fldCharType="separate"/>
        </w:r>
        <w:r w:rsidR="0028109E">
          <w:rPr>
            <w:noProof/>
            <w:webHidden/>
          </w:rPr>
          <w:t>39</w:t>
        </w:r>
        <w:r w:rsidR="00611CCA">
          <w:rPr>
            <w:noProof/>
            <w:webHidden/>
          </w:rPr>
          <w:fldChar w:fldCharType="end"/>
        </w:r>
      </w:hyperlink>
    </w:p>
    <w:p w14:paraId="71DCDCE5"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3" w:history="1">
        <w:r w:rsidR="00611CCA" w:rsidRPr="00E75DED">
          <w:rPr>
            <w:rStyle w:val="Hypertextovodkaz"/>
            <w:noProof/>
            <w:lang w:val="en-US"/>
          </w:rPr>
          <w:t>4.10.2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Unique Values Table with Multiple Items Key</w:t>
        </w:r>
        <w:r w:rsidR="00611CCA">
          <w:rPr>
            <w:noProof/>
            <w:webHidden/>
          </w:rPr>
          <w:tab/>
        </w:r>
        <w:r w:rsidR="00611CCA">
          <w:rPr>
            <w:noProof/>
            <w:webHidden/>
          </w:rPr>
          <w:fldChar w:fldCharType="begin"/>
        </w:r>
        <w:r w:rsidR="00611CCA">
          <w:rPr>
            <w:noProof/>
            <w:webHidden/>
          </w:rPr>
          <w:instrText xml:space="preserve"> PAGEREF _Toc41744703 \h </w:instrText>
        </w:r>
        <w:r w:rsidR="00611CCA">
          <w:rPr>
            <w:noProof/>
            <w:webHidden/>
          </w:rPr>
        </w:r>
        <w:r w:rsidR="00611CCA">
          <w:rPr>
            <w:noProof/>
            <w:webHidden/>
          </w:rPr>
          <w:fldChar w:fldCharType="separate"/>
        </w:r>
        <w:r w:rsidR="0028109E">
          <w:rPr>
            <w:noProof/>
            <w:webHidden/>
          </w:rPr>
          <w:t>41</w:t>
        </w:r>
        <w:r w:rsidR="00611CCA">
          <w:rPr>
            <w:noProof/>
            <w:webHidden/>
          </w:rPr>
          <w:fldChar w:fldCharType="end"/>
        </w:r>
      </w:hyperlink>
    </w:p>
    <w:p w14:paraId="4113365A"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4" w:history="1">
        <w:r w:rsidR="00611CCA" w:rsidRPr="00E75DED">
          <w:rPr>
            <w:rStyle w:val="Hypertextovodkaz"/>
            <w:noProof/>
            <w:lang w:val="en-US"/>
          </w:rPr>
          <w:t>4.10.3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Nested Key</w:t>
        </w:r>
        <w:r w:rsidR="00611CCA">
          <w:rPr>
            <w:noProof/>
            <w:webHidden/>
          </w:rPr>
          <w:tab/>
        </w:r>
        <w:r w:rsidR="00611CCA">
          <w:rPr>
            <w:noProof/>
            <w:webHidden/>
          </w:rPr>
          <w:fldChar w:fldCharType="begin"/>
        </w:r>
        <w:r w:rsidR="00611CCA">
          <w:rPr>
            <w:noProof/>
            <w:webHidden/>
          </w:rPr>
          <w:instrText xml:space="preserve"> PAGEREF _Toc41744704 \h </w:instrText>
        </w:r>
        <w:r w:rsidR="00611CCA">
          <w:rPr>
            <w:noProof/>
            <w:webHidden/>
          </w:rPr>
        </w:r>
        <w:r w:rsidR="00611CCA">
          <w:rPr>
            <w:noProof/>
            <w:webHidden/>
          </w:rPr>
          <w:fldChar w:fldCharType="separate"/>
        </w:r>
        <w:r w:rsidR="0028109E">
          <w:rPr>
            <w:noProof/>
            <w:webHidden/>
          </w:rPr>
          <w:t>43</w:t>
        </w:r>
        <w:r w:rsidR="00611CCA">
          <w:rPr>
            <w:noProof/>
            <w:webHidden/>
          </w:rPr>
          <w:fldChar w:fldCharType="end"/>
        </w:r>
      </w:hyperlink>
    </w:p>
    <w:p w14:paraId="1918E999"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05" w:history="1">
        <w:r w:rsidR="00611CCA" w:rsidRPr="00E75DED">
          <w:rPr>
            <w:rStyle w:val="Hypertextovodkaz"/>
            <w:noProof/>
            <w:lang w:val="en-US"/>
          </w:rPr>
          <w:t>4.11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Group Specifications</w:t>
        </w:r>
        <w:r w:rsidR="00611CCA">
          <w:rPr>
            <w:noProof/>
            <w:webHidden/>
          </w:rPr>
          <w:tab/>
        </w:r>
        <w:r w:rsidR="00611CCA">
          <w:rPr>
            <w:noProof/>
            <w:webHidden/>
          </w:rPr>
          <w:fldChar w:fldCharType="begin"/>
        </w:r>
        <w:r w:rsidR="00611CCA">
          <w:rPr>
            <w:noProof/>
            <w:webHidden/>
          </w:rPr>
          <w:instrText xml:space="preserve"> PAGEREF _Toc41744705 \h </w:instrText>
        </w:r>
        <w:r w:rsidR="00611CCA">
          <w:rPr>
            <w:noProof/>
            <w:webHidden/>
          </w:rPr>
        </w:r>
        <w:r w:rsidR="00611CCA">
          <w:rPr>
            <w:noProof/>
            <w:webHidden/>
          </w:rPr>
          <w:fldChar w:fldCharType="separate"/>
        </w:r>
        <w:r w:rsidR="0028109E">
          <w:rPr>
            <w:noProof/>
            <w:webHidden/>
          </w:rPr>
          <w:t>44</w:t>
        </w:r>
        <w:r w:rsidR="00611CCA">
          <w:rPr>
            <w:noProof/>
            <w:webHidden/>
          </w:rPr>
          <w:fldChar w:fldCharType="end"/>
        </w:r>
      </w:hyperlink>
    </w:p>
    <w:p w14:paraId="6BC65052"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6" w:history="1">
        <w:r w:rsidR="00611CCA" w:rsidRPr="00E75DED">
          <w:rPr>
            <w:rStyle w:val="Hypertextovodkaz"/>
            <w:noProof/>
            <w:lang w:val="en-US"/>
          </w:rPr>
          <w:t>4.11.1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Strict Order of Group Items (xd:sequence)</w:t>
        </w:r>
        <w:r w:rsidR="00611CCA">
          <w:rPr>
            <w:noProof/>
            <w:webHidden/>
          </w:rPr>
          <w:tab/>
        </w:r>
        <w:r w:rsidR="00611CCA">
          <w:rPr>
            <w:noProof/>
            <w:webHidden/>
          </w:rPr>
          <w:fldChar w:fldCharType="begin"/>
        </w:r>
        <w:r w:rsidR="00611CCA">
          <w:rPr>
            <w:noProof/>
            <w:webHidden/>
          </w:rPr>
          <w:instrText xml:space="preserve"> PAGEREF _Toc41744706 \h </w:instrText>
        </w:r>
        <w:r w:rsidR="00611CCA">
          <w:rPr>
            <w:noProof/>
            <w:webHidden/>
          </w:rPr>
        </w:r>
        <w:r w:rsidR="00611CCA">
          <w:rPr>
            <w:noProof/>
            <w:webHidden/>
          </w:rPr>
          <w:fldChar w:fldCharType="separate"/>
        </w:r>
        <w:r w:rsidR="0028109E">
          <w:rPr>
            <w:noProof/>
            <w:webHidden/>
          </w:rPr>
          <w:t>44</w:t>
        </w:r>
        <w:r w:rsidR="00611CCA">
          <w:rPr>
            <w:noProof/>
            <w:webHidden/>
          </w:rPr>
          <w:fldChar w:fldCharType="end"/>
        </w:r>
      </w:hyperlink>
    </w:p>
    <w:p w14:paraId="32044D68"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7" w:history="1">
        <w:r w:rsidR="00611CCA" w:rsidRPr="00E75DED">
          <w:rPr>
            <w:rStyle w:val="Hypertextovodkaz"/>
            <w:noProof/>
            <w:lang w:val="en-US"/>
          </w:rPr>
          <w:t>4.11.2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Arbitrary Order of Group Items (xd:mixed)</w:t>
        </w:r>
        <w:r w:rsidR="00611CCA">
          <w:rPr>
            <w:noProof/>
            <w:webHidden/>
          </w:rPr>
          <w:tab/>
        </w:r>
        <w:r w:rsidR="00611CCA">
          <w:rPr>
            <w:noProof/>
            <w:webHidden/>
          </w:rPr>
          <w:fldChar w:fldCharType="begin"/>
        </w:r>
        <w:r w:rsidR="00611CCA">
          <w:rPr>
            <w:noProof/>
            <w:webHidden/>
          </w:rPr>
          <w:instrText xml:space="preserve"> PAGEREF _Toc41744707 \h </w:instrText>
        </w:r>
        <w:r w:rsidR="00611CCA">
          <w:rPr>
            <w:noProof/>
            <w:webHidden/>
          </w:rPr>
        </w:r>
        <w:r w:rsidR="00611CCA">
          <w:rPr>
            <w:noProof/>
            <w:webHidden/>
          </w:rPr>
          <w:fldChar w:fldCharType="separate"/>
        </w:r>
        <w:r w:rsidR="0028109E">
          <w:rPr>
            <w:noProof/>
            <w:webHidden/>
          </w:rPr>
          <w:t>45</w:t>
        </w:r>
        <w:r w:rsidR="00611CCA">
          <w:rPr>
            <w:noProof/>
            <w:webHidden/>
          </w:rPr>
          <w:fldChar w:fldCharType="end"/>
        </w:r>
      </w:hyperlink>
    </w:p>
    <w:p w14:paraId="6A1A4CBF"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8" w:history="1">
        <w:r w:rsidR="00611CCA" w:rsidRPr="00E75DED">
          <w:rPr>
            <w:rStyle w:val="Hypertextovodkaz"/>
            <w:noProof/>
            <w:lang w:val="en-US"/>
          </w:rPr>
          <w:t>4.11.3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 xml:space="preserve">Selection of Item from a Group </w:t>
        </w:r>
        <w:r w:rsidR="00611CCA" w:rsidRPr="00E75DED">
          <w:rPr>
            <w:rStyle w:val="Hypertextovodkaz"/>
            <w:noProof/>
          </w:rPr>
          <w:t xml:space="preserve"> (xd:choice)</w:t>
        </w:r>
        <w:r w:rsidR="00611CCA">
          <w:rPr>
            <w:noProof/>
            <w:webHidden/>
          </w:rPr>
          <w:tab/>
        </w:r>
        <w:r w:rsidR="00611CCA">
          <w:rPr>
            <w:noProof/>
            <w:webHidden/>
          </w:rPr>
          <w:fldChar w:fldCharType="begin"/>
        </w:r>
        <w:r w:rsidR="00611CCA">
          <w:rPr>
            <w:noProof/>
            <w:webHidden/>
          </w:rPr>
          <w:instrText xml:space="preserve"> PAGEREF _Toc41744708 \h </w:instrText>
        </w:r>
        <w:r w:rsidR="00611CCA">
          <w:rPr>
            <w:noProof/>
            <w:webHidden/>
          </w:rPr>
        </w:r>
        <w:r w:rsidR="00611CCA">
          <w:rPr>
            <w:noProof/>
            <w:webHidden/>
          </w:rPr>
          <w:fldChar w:fldCharType="separate"/>
        </w:r>
        <w:r w:rsidR="0028109E">
          <w:rPr>
            <w:noProof/>
            <w:webHidden/>
          </w:rPr>
          <w:t>45</w:t>
        </w:r>
        <w:r w:rsidR="00611CCA">
          <w:rPr>
            <w:noProof/>
            <w:webHidden/>
          </w:rPr>
          <w:fldChar w:fldCharType="end"/>
        </w:r>
      </w:hyperlink>
    </w:p>
    <w:p w14:paraId="0DFF1D8C"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9" w:history="1">
        <w:r w:rsidR="00611CCA" w:rsidRPr="00E75DED">
          <w:rPr>
            <w:rStyle w:val="Hypertextovodkaz"/>
            <w:noProof/>
            <w:lang w:val="en-US"/>
          </w:rPr>
          <w:t>4.11.4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Selection with Action "match"</w:t>
        </w:r>
        <w:r w:rsidR="00611CCA">
          <w:rPr>
            <w:noProof/>
            <w:webHidden/>
          </w:rPr>
          <w:tab/>
        </w:r>
        <w:r w:rsidR="00611CCA">
          <w:rPr>
            <w:noProof/>
            <w:webHidden/>
          </w:rPr>
          <w:fldChar w:fldCharType="begin"/>
        </w:r>
        <w:r w:rsidR="00611CCA">
          <w:rPr>
            <w:noProof/>
            <w:webHidden/>
          </w:rPr>
          <w:instrText xml:space="preserve"> PAGEREF _Toc41744709 \h </w:instrText>
        </w:r>
        <w:r w:rsidR="00611CCA">
          <w:rPr>
            <w:noProof/>
            <w:webHidden/>
          </w:rPr>
        </w:r>
        <w:r w:rsidR="00611CCA">
          <w:rPr>
            <w:noProof/>
            <w:webHidden/>
          </w:rPr>
          <w:fldChar w:fldCharType="separate"/>
        </w:r>
        <w:r w:rsidR="0028109E">
          <w:rPr>
            <w:noProof/>
            <w:webHidden/>
          </w:rPr>
          <w:t>46</w:t>
        </w:r>
        <w:r w:rsidR="00611CCA">
          <w:rPr>
            <w:noProof/>
            <w:webHidden/>
          </w:rPr>
          <w:fldChar w:fldCharType="end"/>
        </w:r>
      </w:hyperlink>
    </w:p>
    <w:p w14:paraId="0F1D3564"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10" w:history="1">
        <w:r w:rsidR="00611CCA" w:rsidRPr="00E75DED">
          <w:rPr>
            <w:rStyle w:val="Hypertextovodkaz"/>
            <w:noProof/>
            <w:lang w:val="en-US"/>
          </w:rPr>
          <w:t>4.11.5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Groups with Text Node</w:t>
        </w:r>
        <w:r w:rsidR="00611CCA">
          <w:rPr>
            <w:noProof/>
            <w:webHidden/>
          </w:rPr>
          <w:tab/>
        </w:r>
        <w:r w:rsidR="00611CCA">
          <w:rPr>
            <w:noProof/>
            <w:webHidden/>
          </w:rPr>
          <w:fldChar w:fldCharType="begin"/>
        </w:r>
        <w:r w:rsidR="00611CCA">
          <w:rPr>
            <w:noProof/>
            <w:webHidden/>
          </w:rPr>
          <w:instrText xml:space="preserve"> PAGEREF _Toc41744710 \h </w:instrText>
        </w:r>
        <w:r w:rsidR="00611CCA">
          <w:rPr>
            <w:noProof/>
            <w:webHidden/>
          </w:rPr>
        </w:r>
        <w:r w:rsidR="00611CCA">
          <w:rPr>
            <w:noProof/>
            <w:webHidden/>
          </w:rPr>
          <w:fldChar w:fldCharType="separate"/>
        </w:r>
        <w:r w:rsidR="0028109E">
          <w:rPr>
            <w:noProof/>
            <w:webHidden/>
          </w:rPr>
          <w:t>48</w:t>
        </w:r>
        <w:r w:rsidR="00611CCA">
          <w:rPr>
            <w:noProof/>
            <w:webHidden/>
          </w:rPr>
          <w:fldChar w:fldCharType="end"/>
        </w:r>
      </w:hyperlink>
    </w:p>
    <w:p w14:paraId="6E95F34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11" w:history="1">
        <w:r w:rsidR="00611CCA" w:rsidRPr="00E75DED">
          <w:rPr>
            <w:rStyle w:val="Hypertextovodkaz"/>
            <w:noProof/>
            <w:lang w:val="en-US"/>
          </w:rPr>
          <w:t>4.11.6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"Named" Group as Model and Reference to Group.</w:t>
        </w:r>
        <w:r w:rsidR="00611CCA">
          <w:rPr>
            <w:noProof/>
            <w:webHidden/>
          </w:rPr>
          <w:tab/>
        </w:r>
        <w:r w:rsidR="00611CCA">
          <w:rPr>
            <w:noProof/>
            <w:webHidden/>
          </w:rPr>
          <w:fldChar w:fldCharType="begin"/>
        </w:r>
        <w:r w:rsidR="00611CCA">
          <w:rPr>
            <w:noProof/>
            <w:webHidden/>
          </w:rPr>
          <w:instrText xml:space="preserve"> PAGEREF _Toc41744711 \h </w:instrText>
        </w:r>
        <w:r w:rsidR="00611CCA">
          <w:rPr>
            <w:noProof/>
            <w:webHidden/>
          </w:rPr>
        </w:r>
        <w:r w:rsidR="00611CCA">
          <w:rPr>
            <w:noProof/>
            <w:webHidden/>
          </w:rPr>
          <w:fldChar w:fldCharType="separate"/>
        </w:r>
        <w:r w:rsidR="0028109E">
          <w:rPr>
            <w:noProof/>
            <w:webHidden/>
          </w:rPr>
          <w:t>48</w:t>
        </w:r>
        <w:r w:rsidR="00611CCA">
          <w:rPr>
            <w:noProof/>
            <w:webHidden/>
          </w:rPr>
          <w:fldChar w:fldCharType="end"/>
        </w:r>
      </w:hyperlink>
    </w:p>
    <w:p w14:paraId="09A2BC3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12" w:history="1">
        <w:r w:rsidR="00611CCA" w:rsidRPr="00E75DED">
          <w:rPr>
            <w:rStyle w:val="Hypertextovodkaz"/>
            <w:noProof/>
            <w:lang w:val="en-US"/>
          </w:rPr>
          <w:t>4.11.7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and events of groups</w:t>
        </w:r>
        <w:r w:rsidR="00611CCA">
          <w:rPr>
            <w:noProof/>
            <w:webHidden/>
          </w:rPr>
          <w:tab/>
        </w:r>
        <w:r w:rsidR="00611CCA">
          <w:rPr>
            <w:noProof/>
            <w:webHidden/>
          </w:rPr>
          <w:fldChar w:fldCharType="begin"/>
        </w:r>
        <w:r w:rsidR="00611CCA">
          <w:rPr>
            <w:noProof/>
            <w:webHidden/>
          </w:rPr>
          <w:instrText xml:space="preserve"> PAGEREF _Toc41744712 \h </w:instrText>
        </w:r>
        <w:r w:rsidR="00611CCA">
          <w:rPr>
            <w:noProof/>
            <w:webHidden/>
          </w:rPr>
        </w:r>
        <w:r w:rsidR="00611CCA">
          <w:rPr>
            <w:noProof/>
            <w:webHidden/>
          </w:rPr>
          <w:fldChar w:fldCharType="separate"/>
        </w:r>
        <w:r w:rsidR="0028109E">
          <w:rPr>
            <w:noProof/>
            <w:webHidden/>
          </w:rPr>
          <w:t>48</w:t>
        </w:r>
        <w:r w:rsidR="00611CCA">
          <w:rPr>
            <w:noProof/>
            <w:webHidden/>
          </w:rPr>
          <w:fldChar w:fldCharType="end"/>
        </w:r>
      </w:hyperlink>
    </w:p>
    <w:p w14:paraId="431C5B15"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3" w:history="1">
        <w:r w:rsidR="00611CCA" w:rsidRPr="00E75DED">
          <w:rPr>
            <w:rStyle w:val="Hypertextovodkaz"/>
            <w:noProof/>
          </w:rPr>
          <w:t>4.1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XML Namespace in Models</w:t>
        </w:r>
        <w:r w:rsidR="00611CCA">
          <w:rPr>
            <w:noProof/>
            <w:webHidden/>
          </w:rPr>
          <w:tab/>
        </w:r>
        <w:r w:rsidR="00611CCA">
          <w:rPr>
            <w:noProof/>
            <w:webHidden/>
          </w:rPr>
          <w:fldChar w:fldCharType="begin"/>
        </w:r>
        <w:r w:rsidR="00611CCA">
          <w:rPr>
            <w:noProof/>
            <w:webHidden/>
          </w:rPr>
          <w:instrText xml:space="preserve"> PAGEREF _Toc41744713 \h </w:instrText>
        </w:r>
        <w:r w:rsidR="00611CCA">
          <w:rPr>
            <w:noProof/>
            <w:webHidden/>
          </w:rPr>
        </w:r>
        <w:r w:rsidR="00611CCA">
          <w:rPr>
            <w:noProof/>
            <w:webHidden/>
          </w:rPr>
          <w:fldChar w:fldCharType="separate"/>
        </w:r>
        <w:r w:rsidR="0028109E">
          <w:rPr>
            <w:noProof/>
            <w:webHidden/>
          </w:rPr>
          <w:t>49</w:t>
        </w:r>
        <w:r w:rsidR="00611CCA">
          <w:rPr>
            <w:noProof/>
            <w:webHidden/>
          </w:rPr>
          <w:fldChar w:fldCharType="end"/>
        </w:r>
      </w:hyperlink>
    </w:p>
    <w:p w14:paraId="31DF1630"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14" w:history="1">
        <w:r w:rsidR="00611CCA" w:rsidRPr="00E75DED">
          <w:rPr>
            <w:rStyle w:val="Hypertextovodkaz"/>
            <w:noProof/>
            <w:lang w:val="en-US"/>
          </w:rPr>
          <w:t>5</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Types of Values and Objects in X-script</w:t>
        </w:r>
        <w:r w:rsidR="00611CCA">
          <w:rPr>
            <w:noProof/>
            <w:webHidden/>
          </w:rPr>
          <w:tab/>
        </w:r>
        <w:r w:rsidR="00611CCA">
          <w:rPr>
            <w:noProof/>
            <w:webHidden/>
          </w:rPr>
          <w:fldChar w:fldCharType="begin"/>
        </w:r>
        <w:r w:rsidR="00611CCA">
          <w:rPr>
            <w:noProof/>
            <w:webHidden/>
          </w:rPr>
          <w:instrText xml:space="preserve"> PAGEREF _Toc41744714 \h </w:instrText>
        </w:r>
        <w:r w:rsidR="00611CCA">
          <w:rPr>
            <w:noProof/>
            <w:webHidden/>
          </w:rPr>
        </w:r>
        <w:r w:rsidR="00611CCA">
          <w:rPr>
            <w:noProof/>
            <w:webHidden/>
          </w:rPr>
          <w:fldChar w:fldCharType="separate"/>
        </w:r>
        <w:r w:rsidR="0028109E">
          <w:rPr>
            <w:noProof/>
            <w:webHidden/>
          </w:rPr>
          <w:t>51</w:t>
        </w:r>
        <w:r w:rsidR="00611CCA">
          <w:rPr>
            <w:noProof/>
            <w:webHidden/>
          </w:rPr>
          <w:fldChar w:fldCharType="end"/>
        </w:r>
      </w:hyperlink>
    </w:p>
    <w:p w14:paraId="5662F5F2"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5" w:history="1">
        <w:r w:rsidR="00611CCA" w:rsidRPr="00E75DED">
          <w:rPr>
            <w:rStyle w:val="Hypertextovodkaz"/>
            <w:noProof/>
          </w:rPr>
          <w:t>5.1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Basic Types of Values</w:t>
        </w:r>
        <w:r w:rsidR="00611CCA">
          <w:rPr>
            <w:noProof/>
            <w:webHidden/>
          </w:rPr>
          <w:tab/>
        </w:r>
        <w:r w:rsidR="00611CCA">
          <w:rPr>
            <w:noProof/>
            <w:webHidden/>
          </w:rPr>
          <w:fldChar w:fldCharType="begin"/>
        </w:r>
        <w:r w:rsidR="00611CCA">
          <w:rPr>
            <w:noProof/>
            <w:webHidden/>
          </w:rPr>
          <w:instrText xml:space="preserve"> PAGEREF _Toc41744715 \h </w:instrText>
        </w:r>
        <w:r w:rsidR="00611CCA">
          <w:rPr>
            <w:noProof/>
            <w:webHidden/>
          </w:rPr>
        </w:r>
        <w:r w:rsidR="00611CCA">
          <w:rPr>
            <w:noProof/>
            <w:webHidden/>
          </w:rPr>
          <w:fldChar w:fldCharType="separate"/>
        </w:r>
        <w:r w:rsidR="0028109E">
          <w:rPr>
            <w:noProof/>
            <w:webHidden/>
          </w:rPr>
          <w:t>51</w:t>
        </w:r>
        <w:r w:rsidR="00611CCA">
          <w:rPr>
            <w:noProof/>
            <w:webHidden/>
          </w:rPr>
          <w:fldChar w:fldCharType="end"/>
        </w:r>
      </w:hyperlink>
    </w:p>
    <w:p w14:paraId="2D821BD5"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6" w:history="1">
        <w:r w:rsidR="00611CCA" w:rsidRPr="00E75DED">
          <w:rPr>
            <w:rStyle w:val="Hypertextovodkaz"/>
            <w:noProof/>
          </w:rPr>
          <w:t>5.2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ParseResult</w:t>
        </w:r>
        <w:r w:rsidR="00611CCA">
          <w:rPr>
            <w:noProof/>
            <w:webHidden/>
          </w:rPr>
          <w:tab/>
        </w:r>
        <w:r w:rsidR="00611CCA">
          <w:rPr>
            <w:noProof/>
            <w:webHidden/>
          </w:rPr>
          <w:fldChar w:fldCharType="begin"/>
        </w:r>
        <w:r w:rsidR="00611CCA">
          <w:rPr>
            <w:noProof/>
            <w:webHidden/>
          </w:rPr>
          <w:instrText xml:space="preserve"> PAGEREF _Toc41744716 \h </w:instrText>
        </w:r>
        <w:r w:rsidR="00611CCA">
          <w:rPr>
            <w:noProof/>
            <w:webHidden/>
          </w:rPr>
        </w:r>
        <w:r w:rsidR="00611CCA">
          <w:rPr>
            <w:noProof/>
            <w:webHidden/>
          </w:rPr>
          <w:fldChar w:fldCharType="separate"/>
        </w:r>
        <w:r w:rsidR="0028109E">
          <w:rPr>
            <w:noProof/>
            <w:webHidden/>
          </w:rPr>
          <w:t>53</w:t>
        </w:r>
        <w:r w:rsidR="00611CCA">
          <w:rPr>
            <w:noProof/>
            <w:webHidden/>
          </w:rPr>
          <w:fldChar w:fldCharType="end"/>
        </w:r>
      </w:hyperlink>
    </w:p>
    <w:p w14:paraId="737288D3"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7" w:history="1">
        <w:r w:rsidR="00611CCA" w:rsidRPr="00E75DED">
          <w:rPr>
            <w:rStyle w:val="Hypertextovodkaz"/>
            <w:noProof/>
            <w:lang w:val="en-US"/>
          </w:rPr>
          <w:t>5.3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Reference to the Attribute of the Current Element</w:t>
        </w:r>
        <w:r w:rsidR="00611CCA">
          <w:rPr>
            <w:noProof/>
            <w:webHidden/>
          </w:rPr>
          <w:tab/>
        </w:r>
        <w:r w:rsidR="00611CCA">
          <w:rPr>
            <w:noProof/>
            <w:webHidden/>
          </w:rPr>
          <w:fldChar w:fldCharType="begin"/>
        </w:r>
        <w:r w:rsidR="00611CCA">
          <w:rPr>
            <w:noProof/>
            <w:webHidden/>
          </w:rPr>
          <w:instrText xml:space="preserve"> PAGEREF _Toc41744717 \h </w:instrText>
        </w:r>
        <w:r w:rsidR="00611CCA">
          <w:rPr>
            <w:noProof/>
            <w:webHidden/>
          </w:rPr>
        </w:r>
        <w:r w:rsidR="00611CCA">
          <w:rPr>
            <w:noProof/>
            <w:webHidden/>
          </w:rPr>
          <w:fldChar w:fldCharType="separate"/>
        </w:r>
        <w:r w:rsidR="0028109E">
          <w:rPr>
            <w:noProof/>
            <w:webHidden/>
          </w:rPr>
          <w:t>53</w:t>
        </w:r>
        <w:r w:rsidR="00611CCA">
          <w:rPr>
            <w:noProof/>
            <w:webHidden/>
          </w:rPr>
          <w:fldChar w:fldCharType="end"/>
        </w:r>
      </w:hyperlink>
    </w:p>
    <w:p w14:paraId="0BF80DAD"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8" w:history="1">
        <w:r w:rsidR="00611CCA" w:rsidRPr="00E75DED">
          <w:rPr>
            <w:rStyle w:val="Hypertextovodkaz"/>
            <w:noProof/>
            <w:lang w:val="en-US"/>
          </w:rPr>
          <w:t>5.4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Named Value</w:t>
        </w:r>
        <w:r w:rsidR="00611CCA">
          <w:rPr>
            <w:noProof/>
            <w:webHidden/>
          </w:rPr>
          <w:tab/>
        </w:r>
        <w:r w:rsidR="00611CCA">
          <w:rPr>
            <w:noProof/>
            <w:webHidden/>
          </w:rPr>
          <w:fldChar w:fldCharType="begin"/>
        </w:r>
        <w:r w:rsidR="00611CCA">
          <w:rPr>
            <w:noProof/>
            <w:webHidden/>
          </w:rPr>
          <w:instrText xml:space="preserve"> PAGEREF _Toc41744718 \h </w:instrText>
        </w:r>
        <w:r w:rsidR="00611CCA">
          <w:rPr>
            <w:noProof/>
            <w:webHidden/>
          </w:rPr>
        </w:r>
        <w:r w:rsidR="00611CCA">
          <w:rPr>
            <w:noProof/>
            <w:webHidden/>
          </w:rPr>
          <w:fldChar w:fldCharType="separate"/>
        </w:r>
        <w:r w:rsidR="0028109E">
          <w:rPr>
            <w:noProof/>
            <w:webHidden/>
          </w:rPr>
          <w:t>53</w:t>
        </w:r>
        <w:r w:rsidR="00611CCA">
          <w:rPr>
            <w:noProof/>
            <w:webHidden/>
          </w:rPr>
          <w:fldChar w:fldCharType="end"/>
        </w:r>
      </w:hyperlink>
    </w:p>
    <w:p w14:paraId="4631659D"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9" w:history="1">
        <w:r w:rsidR="00611CCA" w:rsidRPr="00E75DED">
          <w:rPr>
            <w:rStyle w:val="Hypertextovodkaz"/>
            <w:noProof/>
            <w:lang w:val="en-US"/>
          </w:rPr>
          <w:t>5.5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Container</w:t>
        </w:r>
        <w:r w:rsidR="00611CCA">
          <w:rPr>
            <w:noProof/>
            <w:webHidden/>
          </w:rPr>
          <w:tab/>
        </w:r>
        <w:r w:rsidR="00611CCA">
          <w:rPr>
            <w:noProof/>
            <w:webHidden/>
          </w:rPr>
          <w:fldChar w:fldCharType="begin"/>
        </w:r>
        <w:r w:rsidR="00611CCA">
          <w:rPr>
            <w:noProof/>
            <w:webHidden/>
          </w:rPr>
          <w:instrText xml:space="preserve"> PAGEREF _Toc41744719 \h </w:instrText>
        </w:r>
        <w:r w:rsidR="00611CCA">
          <w:rPr>
            <w:noProof/>
            <w:webHidden/>
          </w:rPr>
        </w:r>
        <w:r w:rsidR="00611CCA">
          <w:rPr>
            <w:noProof/>
            <w:webHidden/>
          </w:rPr>
          <w:fldChar w:fldCharType="separate"/>
        </w:r>
        <w:r w:rsidR="0028109E">
          <w:rPr>
            <w:noProof/>
            <w:webHidden/>
          </w:rPr>
          <w:t>54</w:t>
        </w:r>
        <w:r w:rsidR="00611CCA">
          <w:rPr>
            <w:noProof/>
            <w:webHidden/>
          </w:rPr>
          <w:fldChar w:fldCharType="end"/>
        </w:r>
      </w:hyperlink>
    </w:p>
    <w:p w14:paraId="7014019D"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20" w:history="1">
        <w:r w:rsidR="00611CCA" w:rsidRPr="00E75DED">
          <w:rPr>
            <w:rStyle w:val="Hypertextovodkaz"/>
            <w:noProof/>
            <w:lang w:val="en-US"/>
          </w:rPr>
          <w:t>5.5.1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Working with Container in X-script.</w:t>
        </w:r>
        <w:r w:rsidR="00611CCA">
          <w:rPr>
            <w:noProof/>
            <w:webHidden/>
          </w:rPr>
          <w:tab/>
        </w:r>
        <w:r w:rsidR="00611CCA">
          <w:rPr>
            <w:noProof/>
            <w:webHidden/>
          </w:rPr>
          <w:fldChar w:fldCharType="begin"/>
        </w:r>
        <w:r w:rsidR="00611CCA">
          <w:rPr>
            <w:noProof/>
            <w:webHidden/>
          </w:rPr>
          <w:instrText xml:space="preserve"> PAGEREF _Toc41744720 \h </w:instrText>
        </w:r>
        <w:r w:rsidR="00611CCA">
          <w:rPr>
            <w:noProof/>
            <w:webHidden/>
          </w:rPr>
        </w:r>
        <w:r w:rsidR="00611CCA">
          <w:rPr>
            <w:noProof/>
            <w:webHidden/>
          </w:rPr>
          <w:fldChar w:fldCharType="separate"/>
        </w:r>
        <w:r w:rsidR="0028109E">
          <w:rPr>
            <w:noProof/>
            <w:webHidden/>
          </w:rPr>
          <w:t>54</w:t>
        </w:r>
        <w:r w:rsidR="00611CCA">
          <w:rPr>
            <w:noProof/>
            <w:webHidden/>
          </w:rPr>
          <w:fldChar w:fldCharType="end"/>
        </w:r>
      </w:hyperlink>
    </w:p>
    <w:p w14:paraId="4A8ECC1C"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21" w:history="1">
        <w:r w:rsidR="00611CCA" w:rsidRPr="00E75DED">
          <w:rPr>
            <w:rStyle w:val="Hypertextovodkaz"/>
            <w:noProof/>
            <w:lang w:val="en-US"/>
          </w:rPr>
          <w:t>5.5.2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Container in external Java method</w:t>
        </w:r>
        <w:r w:rsidR="00611CCA">
          <w:rPr>
            <w:noProof/>
            <w:webHidden/>
          </w:rPr>
          <w:tab/>
        </w:r>
        <w:r w:rsidR="00611CCA">
          <w:rPr>
            <w:noProof/>
            <w:webHidden/>
          </w:rPr>
          <w:fldChar w:fldCharType="begin"/>
        </w:r>
        <w:r w:rsidR="00611CCA">
          <w:rPr>
            <w:noProof/>
            <w:webHidden/>
          </w:rPr>
          <w:instrText xml:space="preserve"> PAGEREF _Toc41744721 \h </w:instrText>
        </w:r>
        <w:r w:rsidR="00611CCA">
          <w:rPr>
            <w:noProof/>
            <w:webHidden/>
          </w:rPr>
        </w:r>
        <w:r w:rsidR="00611CCA">
          <w:rPr>
            <w:noProof/>
            <w:webHidden/>
          </w:rPr>
          <w:fldChar w:fldCharType="separate"/>
        </w:r>
        <w:r w:rsidR="0028109E">
          <w:rPr>
            <w:noProof/>
            <w:webHidden/>
          </w:rPr>
          <w:t>55</w:t>
        </w:r>
        <w:r w:rsidR="00611CCA">
          <w:rPr>
            <w:noProof/>
            <w:webHidden/>
          </w:rPr>
          <w:fldChar w:fldCharType="end"/>
        </w:r>
      </w:hyperlink>
    </w:p>
    <w:p w14:paraId="6339338C"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2" w:history="1">
        <w:r w:rsidR="00611CCA" w:rsidRPr="00E75DED">
          <w:rPr>
            <w:rStyle w:val="Hypertextovodkaz"/>
            <w:noProof/>
            <w:lang w:val="en-US"/>
          </w:rPr>
          <w:t>5.6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Working with Text Values</w:t>
        </w:r>
        <w:r w:rsidR="00611CCA">
          <w:rPr>
            <w:noProof/>
            <w:webHidden/>
          </w:rPr>
          <w:tab/>
        </w:r>
        <w:r w:rsidR="00611CCA">
          <w:rPr>
            <w:noProof/>
            <w:webHidden/>
          </w:rPr>
          <w:fldChar w:fldCharType="begin"/>
        </w:r>
        <w:r w:rsidR="00611CCA">
          <w:rPr>
            <w:noProof/>
            <w:webHidden/>
          </w:rPr>
          <w:instrText xml:space="preserve"> PAGEREF _Toc41744722 \h </w:instrText>
        </w:r>
        <w:r w:rsidR="00611CCA">
          <w:rPr>
            <w:noProof/>
            <w:webHidden/>
          </w:rPr>
        </w:r>
        <w:r w:rsidR="00611CCA">
          <w:rPr>
            <w:noProof/>
            <w:webHidden/>
          </w:rPr>
          <w:fldChar w:fldCharType="separate"/>
        </w:r>
        <w:r w:rsidR="0028109E">
          <w:rPr>
            <w:noProof/>
            <w:webHidden/>
          </w:rPr>
          <w:t>56</w:t>
        </w:r>
        <w:r w:rsidR="00611CCA">
          <w:rPr>
            <w:noProof/>
            <w:webHidden/>
          </w:rPr>
          <w:fldChar w:fldCharType="end"/>
        </w:r>
      </w:hyperlink>
    </w:p>
    <w:p w14:paraId="247B78D9"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3" w:history="1">
        <w:r w:rsidR="00611CCA" w:rsidRPr="00E75DED">
          <w:rPr>
            <w:rStyle w:val="Hypertextovodkaz"/>
            <w:noProof/>
          </w:rPr>
          <w:t>5.1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Objects for Working with Databases</w:t>
        </w:r>
        <w:r w:rsidR="00611CCA">
          <w:rPr>
            <w:noProof/>
            <w:webHidden/>
          </w:rPr>
          <w:tab/>
        </w:r>
        <w:r w:rsidR="00611CCA">
          <w:rPr>
            <w:noProof/>
            <w:webHidden/>
          </w:rPr>
          <w:fldChar w:fldCharType="begin"/>
        </w:r>
        <w:r w:rsidR="00611CCA">
          <w:rPr>
            <w:noProof/>
            <w:webHidden/>
          </w:rPr>
          <w:instrText xml:space="preserve"> PAGEREF _Toc41744723 \h </w:instrText>
        </w:r>
        <w:r w:rsidR="00611CCA">
          <w:rPr>
            <w:noProof/>
            <w:webHidden/>
          </w:rPr>
        </w:r>
        <w:r w:rsidR="00611CCA">
          <w:rPr>
            <w:noProof/>
            <w:webHidden/>
          </w:rPr>
          <w:fldChar w:fldCharType="separate"/>
        </w:r>
        <w:r w:rsidR="0028109E">
          <w:rPr>
            <w:noProof/>
            <w:webHidden/>
          </w:rPr>
          <w:t>56</w:t>
        </w:r>
        <w:r w:rsidR="00611CCA">
          <w:rPr>
            <w:noProof/>
            <w:webHidden/>
          </w:rPr>
          <w:fldChar w:fldCharType="end"/>
        </w:r>
      </w:hyperlink>
    </w:p>
    <w:p w14:paraId="2FD7E165"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24" w:history="1">
        <w:r w:rsidR="00611CCA" w:rsidRPr="00E75DED">
          <w:rPr>
            <w:rStyle w:val="Hypertextovodkaz"/>
            <w:noProof/>
            <w:lang w:val="en-US"/>
          </w:rPr>
          <w:t>6</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JSON in X-definition</w:t>
        </w:r>
        <w:r w:rsidR="00611CCA">
          <w:rPr>
            <w:noProof/>
            <w:webHidden/>
          </w:rPr>
          <w:tab/>
        </w:r>
        <w:r w:rsidR="00611CCA">
          <w:rPr>
            <w:noProof/>
            <w:webHidden/>
          </w:rPr>
          <w:fldChar w:fldCharType="begin"/>
        </w:r>
        <w:r w:rsidR="00611CCA">
          <w:rPr>
            <w:noProof/>
            <w:webHidden/>
          </w:rPr>
          <w:instrText xml:space="preserve"> PAGEREF _Toc41744724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07EE9AE3"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5" w:history="1">
        <w:r w:rsidR="00611CCA" w:rsidRPr="00E75DED">
          <w:rPr>
            <w:rStyle w:val="Hypertextovodkaz"/>
            <w:noProof/>
            <w:lang w:val="en-US"/>
          </w:rPr>
          <w:t>6.1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Models of JSON data</w:t>
        </w:r>
        <w:r w:rsidR="00611CCA">
          <w:rPr>
            <w:noProof/>
            <w:webHidden/>
          </w:rPr>
          <w:tab/>
        </w:r>
        <w:r w:rsidR="00611CCA">
          <w:rPr>
            <w:noProof/>
            <w:webHidden/>
          </w:rPr>
          <w:fldChar w:fldCharType="begin"/>
        </w:r>
        <w:r w:rsidR="00611CCA">
          <w:rPr>
            <w:noProof/>
            <w:webHidden/>
          </w:rPr>
          <w:instrText xml:space="preserve"> PAGEREF _Toc41744725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67B8BCF8"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6" w:history="1">
        <w:r w:rsidR="00611CCA" w:rsidRPr="00E75DED">
          <w:rPr>
            <w:rStyle w:val="Hypertextovodkaz"/>
            <w:noProof/>
            <w:lang w:val="en-US"/>
          </w:rPr>
          <w:t>6.2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JSON simple values</w:t>
        </w:r>
        <w:r w:rsidR="00611CCA">
          <w:rPr>
            <w:noProof/>
            <w:webHidden/>
          </w:rPr>
          <w:tab/>
        </w:r>
        <w:r w:rsidR="00611CCA">
          <w:rPr>
            <w:noProof/>
            <w:webHidden/>
          </w:rPr>
          <w:fldChar w:fldCharType="begin"/>
        </w:r>
        <w:r w:rsidR="00611CCA">
          <w:rPr>
            <w:noProof/>
            <w:webHidden/>
          </w:rPr>
          <w:instrText xml:space="preserve"> PAGEREF _Toc41744726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35367360"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7" w:history="1">
        <w:r w:rsidR="00611CCA" w:rsidRPr="00E75DED">
          <w:rPr>
            <w:rStyle w:val="Hypertextovodkaz"/>
            <w:noProof/>
          </w:rPr>
          <w:t>6.3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Models of JSON objects</w:t>
        </w:r>
        <w:r w:rsidR="00611CCA">
          <w:rPr>
            <w:noProof/>
            <w:webHidden/>
          </w:rPr>
          <w:tab/>
        </w:r>
        <w:r w:rsidR="00611CCA">
          <w:rPr>
            <w:noProof/>
            <w:webHidden/>
          </w:rPr>
          <w:fldChar w:fldCharType="begin"/>
        </w:r>
        <w:r w:rsidR="00611CCA">
          <w:rPr>
            <w:noProof/>
            <w:webHidden/>
          </w:rPr>
          <w:instrText xml:space="preserve"> PAGEREF _Toc41744727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04F4F854"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8" w:history="1">
        <w:r w:rsidR="00611CCA" w:rsidRPr="00E75DED">
          <w:rPr>
            <w:rStyle w:val="Hypertextovodkaz"/>
            <w:noProof/>
          </w:rPr>
          <w:t>6.4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$script – specification of properties of objects</w:t>
        </w:r>
        <w:r w:rsidR="00611CCA">
          <w:rPr>
            <w:noProof/>
            <w:webHidden/>
          </w:rPr>
          <w:tab/>
        </w:r>
        <w:r w:rsidR="00611CCA">
          <w:rPr>
            <w:noProof/>
            <w:webHidden/>
          </w:rPr>
          <w:fldChar w:fldCharType="begin"/>
        </w:r>
        <w:r w:rsidR="00611CCA">
          <w:rPr>
            <w:noProof/>
            <w:webHidden/>
          </w:rPr>
          <w:instrText xml:space="preserve"> PAGEREF _Toc41744728 \h </w:instrText>
        </w:r>
        <w:r w:rsidR="00611CCA">
          <w:rPr>
            <w:noProof/>
            <w:webHidden/>
          </w:rPr>
        </w:r>
        <w:r w:rsidR="00611CCA">
          <w:rPr>
            <w:noProof/>
            <w:webHidden/>
          </w:rPr>
          <w:fldChar w:fldCharType="separate"/>
        </w:r>
        <w:r w:rsidR="0028109E">
          <w:rPr>
            <w:noProof/>
            <w:webHidden/>
          </w:rPr>
          <w:t>58</w:t>
        </w:r>
        <w:r w:rsidR="00611CCA">
          <w:rPr>
            <w:noProof/>
            <w:webHidden/>
          </w:rPr>
          <w:fldChar w:fldCharType="end"/>
        </w:r>
      </w:hyperlink>
    </w:p>
    <w:p w14:paraId="44E768CF"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9" w:history="1">
        <w:r w:rsidR="00611CCA" w:rsidRPr="00E75DED">
          <w:rPr>
            <w:rStyle w:val="Hypertextovodkaz"/>
            <w:noProof/>
          </w:rPr>
          <w:t>6.5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Json arrays</w:t>
        </w:r>
        <w:r w:rsidR="00611CCA">
          <w:rPr>
            <w:noProof/>
            <w:webHidden/>
          </w:rPr>
          <w:tab/>
        </w:r>
        <w:r w:rsidR="00611CCA">
          <w:rPr>
            <w:noProof/>
            <w:webHidden/>
          </w:rPr>
          <w:fldChar w:fldCharType="begin"/>
        </w:r>
        <w:r w:rsidR="00611CCA">
          <w:rPr>
            <w:noProof/>
            <w:webHidden/>
          </w:rPr>
          <w:instrText xml:space="preserve"> PAGEREF _Toc41744729 \h </w:instrText>
        </w:r>
        <w:r w:rsidR="00611CCA">
          <w:rPr>
            <w:noProof/>
            <w:webHidden/>
          </w:rPr>
        </w:r>
        <w:r w:rsidR="00611CCA">
          <w:rPr>
            <w:noProof/>
            <w:webHidden/>
          </w:rPr>
          <w:fldChar w:fldCharType="separate"/>
        </w:r>
        <w:r w:rsidR="0028109E">
          <w:rPr>
            <w:noProof/>
            <w:webHidden/>
          </w:rPr>
          <w:t>58</w:t>
        </w:r>
        <w:r w:rsidR="00611CCA">
          <w:rPr>
            <w:noProof/>
            <w:webHidden/>
          </w:rPr>
          <w:fldChar w:fldCharType="end"/>
        </w:r>
      </w:hyperlink>
    </w:p>
    <w:p w14:paraId="7CACB32C"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0" w:history="1">
        <w:r w:rsidR="00611CCA" w:rsidRPr="00E75DED">
          <w:rPr>
            <w:rStyle w:val="Hypertextovodkaz"/>
            <w:noProof/>
          </w:rPr>
          <w:t>6.6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$script - specification of properties of arrays</w:t>
        </w:r>
        <w:r w:rsidR="00611CCA">
          <w:rPr>
            <w:noProof/>
            <w:webHidden/>
          </w:rPr>
          <w:tab/>
        </w:r>
        <w:r w:rsidR="00611CCA">
          <w:rPr>
            <w:noProof/>
            <w:webHidden/>
          </w:rPr>
          <w:fldChar w:fldCharType="begin"/>
        </w:r>
        <w:r w:rsidR="00611CCA">
          <w:rPr>
            <w:noProof/>
            <w:webHidden/>
          </w:rPr>
          <w:instrText xml:space="preserve"> PAGEREF _Toc41744730 \h </w:instrText>
        </w:r>
        <w:r w:rsidR="00611CCA">
          <w:rPr>
            <w:noProof/>
            <w:webHidden/>
          </w:rPr>
        </w:r>
        <w:r w:rsidR="00611CCA">
          <w:rPr>
            <w:noProof/>
            <w:webHidden/>
          </w:rPr>
          <w:fldChar w:fldCharType="separate"/>
        </w:r>
        <w:r w:rsidR="0028109E">
          <w:rPr>
            <w:noProof/>
            <w:webHidden/>
          </w:rPr>
          <w:t>58</w:t>
        </w:r>
        <w:r w:rsidR="00611CCA">
          <w:rPr>
            <w:noProof/>
            <w:webHidden/>
          </w:rPr>
          <w:fldChar w:fldCharType="end"/>
        </w:r>
      </w:hyperlink>
    </w:p>
    <w:p w14:paraId="0862A75C"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1" w:history="1">
        <w:r w:rsidR="00611CCA" w:rsidRPr="00E75DED">
          <w:rPr>
            <w:rStyle w:val="Hypertextovodkaz"/>
            <w:noProof/>
          </w:rPr>
          <w:t>6.7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$oneOf specification</w:t>
        </w:r>
        <w:r w:rsidR="00611CCA">
          <w:rPr>
            <w:noProof/>
            <w:webHidden/>
          </w:rPr>
          <w:tab/>
        </w:r>
        <w:r w:rsidR="00611CCA">
          <w:rPr>
            <w:noProof/>
            <w:webHidden/>
          </w:rPr>
          <w:fldChar w:fldCharType="begin"/>
        </w:r>
        <w:r w:rsidR="00611CCA">
          <w:rPr>
            <w:noProof/>
            <w:webHidden/>
          </w:rPr>
          <w:instrText xml:space="preserve"> PAGEREF _Toc41744731 \h </w:instrText>
        </w:r>
        <w:r w:rsidR="00611CCA">
          <w:rPr>
            <w:noProof/>
            <w:webHidden/>
          </w:rPr>
        </w:r>
        <w:r w:rsidR="00611CCA">
          <w:rPr>
            <w:noProof/>
            <w:webHidden/>
          </w:rPr>
          <w:fldChar w:fldCharType="separate"/>
        </w:r>
        <w:r w:rsidR="0028109E">
          <w:rPr>
            <w:noProof/>
            <w:webHidden/>
          </w:rPr>
          <w:t>59</w:t>
        </w:r>
        <w:r w:rsidR="00611CCA">
          <w:rPr>
            <w:noProof/>
            <w:webHidden/>
          </w:rPr>
          <w:fldChar w:fldCharType="end"/>
        </w:r>
      </w:hyperlink>
    </w:p>
    <w:p w14:paraId="4BBB1803"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2" w:history="1">
        <w:r w:rsidR="00611CCA" w:rsidRPr="00E75DED">
          <w:rPr>
            <w:rStyle w:val="Hypertextovodkaz"/>
            <w:noProof/>
          </w:rPr>
          <w:t>6.8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References to JSON models</w:t>
        </w:r>
        <w:r w:rsidR="00611CCA">
          <w:rPr>
            <w:noProof/>
            <w:webHidden/>
          </w:rPr>
          <w:tab/>
        </w:r>
        <w:r w:rsidR="00611CCA">
          <w:rPr>
            <w:noProof/>
            <w:webHidden/>
          </w:rPr>
          <w:fldChar w:fldCharType="begin"/>
        </w:r>
        <w:r w:rsidR="00611CCA">
          <w:rPr>
            <w:noProof/>
            <w:webHidden/>
          </w:rPr>
          <w:instrText xml:space="preserve"> PAGEREF _Toc41744732 \h </w:instrText>
        </w:r>
        <w:r w:rsidR="00611CCA">
          <w:rPr>
            <w:noProof/>
            <w:webHidden/>
          </w:rPr>
        </w:r>
        <w:r w:rsidR="00611CCA">
          <w:rPr>
            <w:noProof/>
            <w:webHidden/>
          </w:rPr>
          <w:fldChar w:fldCharType="separate"/>
        </w:r>
        <w:r w:rsidR="0028109E">
          <w:rPr>
            <w:noProof/>
            <w:webHidden/>
          </w:rPr>
          <w:t>59</w:t>
        </w:r>
        <w:r w:rsidR="00611CCA">
          <w:rPr>
            <w:noProof/>
            <w:webHidden/>
          </w:rPr>
          <w:fldChar w:fldCharType="end"/>
        </w:r>
      </w:hyperlink>
    </w:p>
    <w:p w14:paraId="63950FA4"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3" w:history="1">
        <w:r w:rsidR="00611CCA" w:rsidRPr="00E75DED">
          <w:rPr>
            <w:rStyle w:val="Hypertextovodkaz"/>
            <w:noProof/>
          </w:rPr>
          <w:t>6.9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Example of Java program with JSON</w:t>
        </w:r>
        <w:r w:rsidR="00611CCA">
          <w:rPr>
            <w:noProof/>
            <w:webHidden/>
          </w:rPr>
          <w:tab/>
        </w:r>
        <w:r w:rsidR="00611CCA">
          <w:rPr>
            <w:noProof/>
            <w:webHidden/>
          </w:rPr>
          <w:fldChar w:fldCharType="begin"/>
        </w:r>
        <w:r w:rsidR="00611CCA">
          <w:rPr>
            <w:noProof/>
            <w:webHidden/>
          </w:rPr>
          <w:instrText xml:space="preserve"> PAGEREF _Toc41744733 \h </w:instrText>
        </w:r>
        <w:r w:rsidR="00611CCA">
          <w:rPr>
            <w:noProof/>
            <w:webHidden/>
          </w:rPr>
        </w:r>
        <w:r w:rsidR="00611CCA">
          <w:rPr>
            <w:noProof/>
            <w:webHidden/>
          </w:rPr>
          <w:fldChar w:fldCharType="separate"/>
        </w:r>
        <w:r w:rsidR="0028109E">
          <w:rPr>
            <w:noProof/>
            <w:webHidden/>
          </w:rPr>
          <w:t>59</w:t>
        </w:r>
        <w:r w:rsidR="00611CCA">
          <w:rPr>
            <w:noProof/>
            <w:webHidden/>
          </w:rPr>
          <w:fldChar w:fldCharType="end"/>
        </w:r>
      </w:hyperlink>
    </w:p>
    <w:p w14:paraId="6885FDA3"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34" w:history="1">
        <w:r w:rsidR="00611CCA" w:rsidRPr="00E75DED">
          <w:rPr>
            <w:rStyle w:val="Hypertextovodkaz"/>
            <w:noProof/>
            <w:lang w:val="en-US"/>
          </w:rPr>
          <w:t>7</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X-lexicon</w:t>
        </w:r>
        <w:r w:rsidR="00611CCA">
          <w:rPr>
            <w:noProof/>
            <w:webHidden/>
          </w:rPr>
          <w:tab/>
        </w:r>
        <w:r w:rsidR="00611CCA">
          <w:rPr>
            <w:noProof/>
            <w:webHidden/>
          </w:rPr>
          <w:fldChar w:fldCharType="begin"/>
        </w:r>
        <w:r w:rsidR="00611CCA">
          <w:rPr>
            <w:noProof/>
            <w:webHidden/>
          </w:rPr>
          <w:instrText xml:space="preserve"> PAGEREF _Toc41744734 \h </w:instrText>
        </w:r>
        <w:r w:rsidR="00611CCA">
          <w:rPr>
            <w:noProof/>
            <w:webHidden/>
          </w:rPr>
        </w:r>
        <w:r w:rsidR="00611CCA">
          <w:rPr>
            <w:noProof/>
            <w:webHidden/>
          </w:rPr>
          <w:fldChar w:fldCharType="separate"/>
        </w:r>
        <w:r w:rsidR="0028109E">
          <w:rPr>
            <w:noProof/>
            <w:webHidden/>
          </w:rPr>
          <w:t>61</w:t>
        </w:r>
        <w:r w:rsidR="00611CCA">
          <w:rPr>
            <w:noProof/>
            <w:webHidden/>
          </w:rPr>
          <w:fldChar w:fldCharType="end"/>
        </w:r>
      </w:hyperlink>
    </w:p>
    <w:p w14:paraId="7760481A"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5" w:history="1">
        <w:r w:rsidR="00611CCA" w:rsidRPr="00E75DED">
          <w:rPr>
            <w:rStyle w:val="Hypertextovodkaz"/>
            <w:noProof/>
            <w:lang w:val="en-US"/>
          </w:rPr>
          <w:t>7.1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Java program of validation with X-lexicon</w:t>
        </w:r>
        <w:r w:rsidR="00611CCA">
          <w:rPr>
            <w:noProof/>
            <w:webHidden/>
          </w:rPr>
          <w:tab/>
        </w:r>
        <w:r w:rsidR="00611CCA">
          <w:rPr>
            <w:noProof/>
            <w:webHidden/>
          </w:rPr>
          <w:fldChar w:fldCharType="begin"/>
        </w:r>
        <w:r w:rsidR="00611CCA">
          <w:rPr>
            <w:noProof/>
            <w:webHidden/>
          </w:rPr>
          <w:instrText xml:space="preserve"> PAGEREF _Toc41744735 \h </w:instrText>
        </w:r>
        <w:r w:rsidR="00611CCA">
          <w:rPr>
            <w:noProof/>
            <w:webHidden/>
          </w:rPr>
        </w:r>
        <w:r w:rsidR="00611CCA">
          <w:rPr>
            <w:noProof/>
            <w:webHidden/>
          </w:rPr>
          <w:fldChar w:fldCharType="separate"/>
        </w:r>
        <w:r w:rsidR="0028109E">
          <w:rPr>
            <w:noProof/>
            <w:webHidden/>
          </w:rPr>
          <w:t>61</w:t>
        </w:r>
        <w:r w:rsidR="00611CCA">
          <w:rPr>
            <w:noProof/>
            <w:webHidden/>
          </w:rPr>
          <w:fldChar w:fldCharType="end"/>
        </w:r>
      </w:hyperlink>
    </w:p>
    <w:p w14:paraId="43BB113F"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6" w:history="1">
        <w:r w:rsidR="00611CCA" w:rsidRPr="00E75DED">
          <w:rPr>
            <w:rStyle w:val="Hypertextovodkaz"/>
            <w:noProof/>
            <w:lang w:val="en-US"/>
          </w:rPr>
          <w:t>7.2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Java program of translation XML data with X-lexicon</w:t>
        </w:r>
        <w:r w:rsidR="00611CCA">
          <w:rPr>
            <w:noProof/>
            <w:webHidden/>
          </w:rPr>
          <w:tab/>
        </w:r>
        <w:r w:rsidR="00611CCA">
          <w:rPr>
            <w:noProof/>
            <w:webHidden/>
          </w:rPr>
          <w:fldChar w:fldCharType="begin"/>
        </w:r>
        <w:r w:rsidR="00611CCA">
          <w:rPr>
            <w:noProof/>
            <w:webHidden/>
          </w:rPr>
          <w:instrText xml:space="preserve"> PAGEREF _Toc41744736 \h </w:instrText>
        </w:r>
        <w:r w:rsidR="00611CCA">
          <w:rPr>
            <w:noProof/>
            <w:webHidden/>
          </w:rPr>
        </w:r>
        <w:r w:rsidR="00611CCA">
          <w:rPr>
            <w:noProof/>
            <w:webHidden/>
          </w:rPr>
          <w:fldChar w:fldCharType="separate"/>
        </w:r>
        <w:r w:rsidR="0028109E">
          <w:rPr>
            <w:noProof/>
            <w:webHidden/>
          </w:rPr>
          <w:t>62</w:t>
        </w:r>
        <w:r w:rsidR="00611CCA">
          <w:rPr>
            <w:noProof/>
            <w:webHidden/>
          </w:rPr>
          <w:fldChar w:fldCharType="end"/>
        </w:r>
      </w:hyperlink>
    </w:p>
    <w:p w14:paraId="7A9164D7"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37" w:history="1">
        <w:r w:rsidR="00611CCA" w:rsidRPr="00E75DED">
          <w:rPr>
            <w:rStyle w:val="Hypertextovodkaz"/>
            <w:noProof/>
            <w:lang w:val="en-US"/>
          </w:rPr>
          <w:t>8</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Construction Mode of X-definition</w:t>
        </w:r>
        <w:r w:rsidR="00611CCA">
          <w:rPr>
            <w:noProof/>
            <w:webHidden/>
          </w:rPr>
          <w:tab/>
        </w:r>
        <w:r w:rsidR="00611CCA">
          <w:rPr>
            <w:noProof/>
            <w:webHidden/>
          </w:rPr>
          <w:fldChar w:fldCharType="begin"/>
        </w:r>
        <w:r w:rsidR="00611CCA">
          <w:rPr>
            <w:noProof/>
            <w:webHidden/>
          </w:rPr>
          <w:instrText xml:space="preserve"> PAGEREF _Toc41744737 \h </w:instrText>
        </w:r>
        <w:r w:rsidR="00611CCA">
          <w:rPr>
            <w:noProof/>
            <w:webHidden/>
          </w:rPr>
        </w:r>
        <w:r w:rsidR="00611CCA">
          <w:rPr>
            <w:noProof/>
            <w:webHidden/>
          </w:rPr>
          <w:fldChar w:fldCharType="separate"/>
        </w:r>
        <w:r w:rsidR="0028109E">
          <w:rPr>
            <w:noProof/>
            <w:webHidden/>
          </w:rPr>
          <w:t>63</w:t>
        </w:r>
        <w:r w:rsidR="00611CCA">
          <w:rPr>
            <w:noProof/>
            <w:webHidden/>
          </w:rPr>
          <w:fldChar w:fldCharType="end"/>
        </w:r>
      </w:hyperlink>
    </w:p>
    <w:p w14:paraId="36D68CD5"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8" w:history="1">
        <w:r w:rsidR="00611CCA" w:rsidRPr="00E75DED">
          <w:rPr>
            <w:rStyle w:val="Hypertextovodkaz"/>
            <w:noProof/>
            <w:lang w:val="en-US"/>
          </w:rPr>
          <w:t>8.1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Create Section in X-script</w:t>
        </w:r>
        <w:r w:rsidR="00611CCA">
          <w:rPr>
            <w:noProof/>
            <w:webHidden/>
          </w:rPr>
          <w:tab/>
        </w:r>
        <w:r w:rsidR="00611CCA">
          <w:rPr>
            <w:noProof/>
            <w:webHidden/>
          </w:rPr>
          <w:fldChar w:fldCharType="begin"/>
        </w:r>
        <w:r w:rsidR="00611CCA">
          <w:rPr>
            <w:noProof/>
            <w:webHidden/>
          </w:rPr>
          <w:instrText xml:space="preserve"> PAGEREF _Toc41744738 \h </w:instrText>
        </w:r>
        <w:r w:rsidR="00611CCA">
          <w:rPr>
            <w:noProof/>
            <w:webHidden/>
          </w:rPr>
        </w:r>
        <w:r w:rsidR="00611CCA">
          <w:rPr>
            <w:noProof/>
            <w:webHidden/>
          </w:rPr>
          <w:fldChar w:fldCharType="separate"/>
        </w:r>
        <w:r w:rsidR="0028109E">
          <w:rPr>
            <w:noProof/>
            <w:webHidden/>
          </w:rPr>
          <w:t>63</w:t>
        </w:r>
        <w:r w:rsidR="00611CCA">
          <w:rPr>
            <w:noProof/>
            <w:webHidden/>
          </w:rPr>
          <w:fldChar w:fldCharType="end"/>
        </w:r>
      </w:hyperlink>
    </w:p>
    <w:p w14:paraId="5FE5A39D"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39" w:history="1">
        <w:r w:rsidR="00611CCA" w:rsidRPr="00E75DED">
          <w:rPr>
            <w:rStyle w:val="Hypertextovodkaz"/>
            <w:noProof/>
          </w:rPr>
          <w:t>8.1.1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elements</w:t>
        </w:r>
        <w:r w:rsidR="00611CCA">
          <w:rPr>
            <w:noProof/>
            <w:webHidden/>
          </w:rPr>
          <w:tab/>
        </w:r>
        <w:r w:rsidR="00611CCA">
          <w:rPr>
            <w:noProof/>
            <w:webHidden/>
          </w:rPr>
          <w:fldChar w:fldCharType="begin"/>
        </w:r>
        <w:r w:rsidR="00611CCA">
          <w:rPr>
            <w:noProof/>
            <w:webHidden/>
          </w:rPr>
          <w:instrText xml:space="preserve"> PAGEREF _Toc41744739 \h </w:instrText>
        </w:r>
        <w:r w:rsidR="00611CCA">
          <w:rPr>
            <w:noProof/>
            <w:webHidden/>
          </w:rPr>
        </w:r>
        <w:r w:rsidR="00611CCA">
          <w:rPr>
            <w:noProof/>
            <w:webHidden/>
          </w:rPr>
          <w:fldChar w:fldCharType="separate"/>
        </w:r>
        <w:r w:rsidR="0028109E">
          <w:rPr>
            <w:noProof/>
            <w:webHidden/>
          </w:rPr>
          <w:t>66</w:t>
        </w:r>
        <w:r w:rsidR="00611CCA">
          <w:rPr>
            <w:noProof/>
            <w:webHidden/>
          </w:rPr>
          <w:fldChar w:fldCharType="end"/>
        </w:r>
      </w:hyperlink>
    </w:p>
    <w:p w14:paraId="07C2AEE2"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0" w:history="1">
        <w:r w:rsidR="00611CCA" w:rsidRPr="00E75DED">
          <w:rPr>
            <w:rStyle w:val="Hypertextovodkaz"/>
            <w:noProof/>
            <w:lang w:val="en-US"/>
          </w:rPr>
          <w:t>8.1.2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attributes and text nodes</w:t>
        </w:r>
        <w:r w:rsidR="00611CCA">
          <w:rPr>
            <w:noProof/>
            <w:webHidden/>
          </w:rPr>
          <w:tab/>
        </w:r>
        <w:r w:rsidR="00611CCA">
          <w:rPr>
            <w:noProof/>
            <w:webHidden/>
          </w:rPr>
          <w:fldChar w:fldCharType="begin"/>
        </w:r>
        <w:r w:rsidR="00611CCA">
          <w:rPr>
            <w:noProof/>
            <w:webHidden/>
          </w:rPr>
          <w:instrText xml:space="preserve"> PAGEREF _Toc41744740 \h </w:instrText>
        </w:r>
        <w:r w:rsidR="00611CCA">
          <w:rPr>
            <w:noProof/>
            <w:webHidden/>
          </w:rPr>
        </w:r>
        <w:r w:rsidR="00611CCA">
          <w:rPr>
            <w:noProof/>
            <w:webHidden/>
          </w:rPr>
          <w:fldChar w:fldCharType="separate"/>
        </w:r>
        <w:r w:rsidR="0028109E">
          <w:rPr>
            <w:noProof/>
            <w:webHidden/>
          </w:rPr>
          <w:t>66</w:t>
        </w:r>
        <w:r w:rsidR="00611CCA">
          <w:rPr>
            <w:noProof/>
            <w:webHidden/>
          </w:rPr>
          <w:fldChar w:fldCharType="end"/>
        </w:r>
      </w:hyperlink>
    </w:p>
    <w:p w14:paraId="52BBB658"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1" w:history="1">
        <w:r w:rsidR="00611CCA" w:rsidRPr="00E75DED">
          <w:rPr>
            <w:rStyle w:val="Hypertextovodkaz"/>
            <w:noProof/>
            <w:lang w:val="en-US"/>
          </w:rPr>
          <w:t>8.1.3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 from Container</w:t>
        </w:r>
        <w:r w:rsidR="00611CCA">
          <w:rPr>
            <w:noProof/>
            <w:webHidden/>
          </w:rPr>
          <w:tab/>
        </w:r>
        <w:r w:rsidR="00611CCA">
          <w:rPr>
            <w:noProof/>
            <w:webHidden/>
          </w:rPr>
          <w:fldChar w:fldCharType="begin"/>
        </w:r>
        <w:r w:rsidR="00611CCA">
          <w:rPr>
            <w:noProof/>
            <w:webHidden/>
          </w:rPr>
          <w:instrText xml:space="preserve"> PAGEREF _Toc41744741 \h </w:instrText>
        </w:r>
        <w:r w:rsidR="00611CCA">
          <w:rPr>
            <w:noProof/>
            <w:webHidden/>
          </w:rPr>
        </w:r>
        <w:r w:rsidR="00611CCA">
          <w:rPr>
            <w:noProof/>
            <w:webHidden/>
          </w:rPr>
          <w:fldChar w:fldCharType="separate"/>
        </w:r>
        <w:r w:rsidR="0028109E">
          <w:rPr>
            <w:noProof/>
            <w:webHidden/>
          </w:rPr>
          <w:t>68</w:t>
        </w:r>
        <w:r w:rsidR="00611CCA">
          <w:rPr>
            <w:noProof/>
            <w:webHidden/>
          </w:rPr>
          <w:fldChar w:fldCharType="end"/>
        </w:r>
      </w:hyperlink>
    </w:p>
    <w:p w14:paraId="064F2830"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2" w:history="1">
        <w:r w:rsidR="00611CCA" w:rsidRPr="00E75DED">
          <w:rPr>
            <w:rStyle w:val="Hypertextovodkaz"/>
            <w:noProof/>
            <w:lang w:val="en-US"/>
          </w:rPr>
          <w:t>8.1.4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 from Element</w:t>
        </w:r>
        <w:r w:rsidR="00611CCA">
          <w:rPr>
            <w:noProof/>
            <w:webHidden/>
          </w:rPr>
          <w:tab/>
        </w:r>
        <w:r w:rsidR="00611CCA">
          <w:rPr>
            <w:noProof/>
            <w:webHidden/>
          </w:rPr>
          <w:fldChar w:fldCharType="begin"/>
        </w:r>
        <w:r w:rsidR="00611CCA">
          <w:rPr>
            <w:noProof/>
            <w:webHidden/>
          </w:rPr>
          <w:instrText xml:space="preserve"> PAGEREF _Toc41744742 \h </w:instrText>
        </w:r>
        <w:r w:rsidR="00611CCA">
          <w:rPr>
            <w:noProof/>
            <w:webHidden/>
          </w:rPr>
        </w:r>
        <w:r w:rsidR="00611CCA">
          <w:rPr>
            <w:noProof/>
            <w:webHidden/>
          </w:rPr>
          <w:fldChar w:fldCharType="separate"/>
        </w:r>
        <w:r w:rsidR="0028109E">
          <w:rPr>
            <w:noProof/>
            <w:webHidden/>
          </w:rPr>
          <w:t>71</w:t>
        </w:r>
        <w:r w:rsidR="00611CCA">
          <w:rPr>
            <w:noProof/>
            <w:webHidden/>
          </w:rPr>
          <w:fldChar w:fldCharType="end"/>
        </w:r>
      </w:hyperlink>
    </w:p>
    <w:p w14:paraId="25C5613A"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3" w:history="1">
        <w:r w:rsidR="00611CCA" w:rsidRPr="00E75DED">
          <w:rPr>
            <w:rStyle w:val="Hypertextovodkaz"/>
            <w:noProof/>
            <w:lang w:val="en-US"/>
          </w:rPr>
          <w:t>8.1.5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 from ResultSet</w:t>
        </w:r>
        <w:r w:rsidR="00611CCA">
          <w:rPr>
            <w:noProof/>
            <w:webHidden/>
          </w:rPr>
          <w:tab/>
        </w:r>
        <w:r w:rsidR="00611CCA">
          <w:rPr>
            <w:noProof/>
            <w:webHidden/>
          </w:rPr>
          <w:fldChar w:fldCharType="begin"/>
        </w:r>
        <w:r w:rsidR="00611CCA">
          <w:rPr>
            <w:noProof/>
            <w:webHidden/>
          </w:rPr>
          <w:instrText xml:space="preserve"> PAGEREF _Toc41744743 \h </w:instrText>
        </w:r>
        <w:r w:rsidR="00611CCA">
          <w:rPr>
            <w:noProof/>
            <w:webHidden/>
          </w:rPr>
        </w:r>
        <w:r w:rsidR="00611CCA">
          <w:rPr>
            <w:noProof/>
            <w:webHidden/>
          </w:rPr>
          <w:fldChar w:fldCharType="separate"/>
        </w:r>
        <w:r w:rsidR="0028109E">
          <w:rPr>
            <w:noProof/>
            <w:webHidden/>
          </w:rPr>
          <w:t>75</w:t>
        </w:r>
        <w:r w:rsidR="00611CCA">
          <w:rPr>
            <w:noProof/>
            <w:webHidden/>
          </w:rPr>
          <w:fldChar w:fldCharType="end"/>
        </w:r>
      </w:hyperlink>
    </w:p>
    <w:p w14:paraId="202FB2DB"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4" w:history="1">
        <w:r w:rsidR="00611CCA" w:rsidRPr="00E75DED">
          <w:rPr>
            <w:rStyle w:val="Hypertextovodkaz"/>
            <w:noProof/>
            <w:lang w:val="en-US"/>
          </w:rPr>
          <w:t>8.1.6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The source data used as the context used for the construction of XML document</w:t>
        </w:r>
        <w:r w:rsidR="00611CCA">
          <w:rPr>
            <w:noProof/>
            <w:webHidden/>
          </w:rPr>
          <w:tab/>
        </w:r>
        <w:r w:rsidR="00611CCA">
          <w:rPr>
            <w:noProof/>
            <w:webHidden/>
          </w:rPr>
          <w:fldChar w:fldCharType="begin"/>
        </w:r>
        <w:r w:rsidR="00611CCA">
          <w:rPr>
            <w:noProof/>
            <w:webHidden/>
          </w:rPr>
          <w:instrText xml:space="preserve"> PAGEREF _Toc41744744 \h </w:instrText>
        </w:r>
        <w:r w:rsidR="00611CCA">
          <w:rPr>
            <w:noProof/>
            <w:webHidden/>
          </w:rPr>
        </w:r>
        <w:r w:rsidR="00611CCA">
          <w:rPr>
            <w:noProof/>
            <w:webHidden/>
          </w:rPr>
          <w:fldChar w:fldCharType="separate"/>
        </w:r>
        <w:r w:rsidR="0028109E">
          <w:rPr>
            <w:noProof/>
            <w:webHidden/>
          </w:rPr>
          <w:t>79</w:t>
        </w:r>
        <w:r w:rsidR="00611CCA">
          <w:rPr>
            <w:noProof/>
            <w:webHidden/>
          </w:rPr>
          <w:fldChar w:fldCharType="end"/>
        </w:r>
      </w:hyperlink>
    </w:p>
    <w:p w14:paraId="60ED4BA8"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45" w:history="1">
        <w:r w:rsidR="00611CCA" w:rsidRPr="00E75DED">
          <w:rPr>
            <w:rStyle w:val="Hypertextovodkaz"/>
            <w:noProof/>
            <w:lang w:val="en-US"/>
          </w:rPr>
          <w:t>8.2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Value of attribute or text node created from value of X-script variable</w:t>
        </w:r>
        <w:r w:rsidR="00611CCA">
          <w:rPr>
            <w:noProof/>
            <w:webHidden/>
          </w:rPr>
          <w:tab/>
        </w:r>
        <w:r w:rsidR="00611CCA">
          <w:rPr>
            <w:noProof/>
            <w:webHidden/>
          </w:rPr>
          <w:fldChar w:fldCharType="begin"/>
        </w:r>
        <w:r w:rsidR="00611CCA">
          <w:rPr>
            <w:noProof/>
            <w:webHidden/>
          </w:rPr>
          <w:instrText xml:space="preserve"> PAGEREF _Toc41744745 \h </w:instrText>
        </w:r>
        <w:r w:rsidR="00611CCA">
          <w:rPr>
            <w:noProof/>
            <w:webHidden/>
          </w:rPr>
        </w:r>
        <w:r w:rsidR="00611CCA">
          <w:rPr>
            <w:noProof/>
            <w:webHidden/>
          </w:rPr>
          <w:fldChar w:fldCharType="separate"/>
        </w:r>
        <w:r w:rsidR="0028109E">
          <w:rPr>
            <w:noProof/>
            <w:webHidden/>
          </w:rPr>
          <w:t>88</w:t>
        </w:r>
        <w:r w:rsidR="00611CCA">
          <w:rPr>
            <w:noProof/>
            <w:webHidden/>
          </w:rPr>
          <w:fldChar w:fldCharType="end"/>
        </w:r>
      </w:hyperlink>
    </w:p>
    <w:p w14:paraId="0A7C4C8B"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46" w:history="1">
        <w:r w:rsidR="00611CCA" w:rsidRPr="00E75DED">
          <w:rPr>
            <w:rStyle w:val="Hypertextovodkaz"/>
            <w:noProof/>
            <w:lang w:val="en-US"/>
          </w:rPr>
          <w:t>8.3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Linking databases with X-definitions</w:t>
        </w:r>
        <w:r w:rsidR="00611CCA">
          <w:rPr>
            <w:noProof/>
            <w:webHidden/>
          </w:rPr>
          <w:tab/>
        </w:r>
        <w:r w:rsidR="00611CCA">
          <w:rPr>
            <w:noProof/>
            <w:webHidden/>
          </w:rPr>
          <w:fldChar w:fldCharType="begin"/>
        </w:r>
        <w:r w:rsidR="00611CCA">
          <w:rPr>
            <w:noProof/>
            <w:webHidden/>
          </w:rPr>
          <w:instrText xml:space="preserve"> PAGEREF _Toc41744746 \h </w:instrText>
        </w:r>
        <w:r w:rsidR="00611CCA">
          <w:rPr>
            <w:noProof/>
            <w:webHidden/>
          </w:rPr>
        </w:r>
        <w:r w:rsidR="00611CCA">
          <w:rPr>
            <w:noProof/>
            <w:webHidden/>
          </w:rPr>
          <w:fldChar w:fldCharType="separate"/>
        </w:r>
        <w:r w:rsidR="0028109E">
          <w:rPr>
            <w:noProof/>
            <w:webHidden/>
          </w:rPr>
          <w:t>89</w:t>
        </w:r>
        <w:r w:rsidR="00611CCA">
          <w:rPr>
            <w:noProof/>
            <w:webHidden/>
          </w:rPr>
          <w:fldChar w:fldCharType="end"/>
        </w:r>
      </w:hyperlink>
    </w:p>
    <w:p w14:paraId="5D91222C"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7" w:history="1">
        <w:r w:rsidR="00611CCA" w:rsidRPr="00E75DED">
          <w:rPr>
            <w:rStyle w:val="Hypertextovodkaz"/>
            <w:noProof/>
            <w:lang w:val="en-US"/>
          </w:rPr>
          <w:t>8.3.1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Statement</w:t>
        </w:r>
        <w:r w:rsidR="00611CCA">
          <w:rPr>
            <w:noProof/>
            <w:webHidden/>
          </w:rPr>
          <w:tab/>
        </w:r>
        <w:r w:rsidR="00611CCA">
          <w:rPr>
            <w:noProof/>
            <w:webHidden/>
          </w:rPr>
          <w:fldChar w:fldCharType="begin"/>
        </w:r>
        <w:r w:rsidR="00611CCA">
          <w:rPr>
            <w:noProof/>
            <w:webHidden/>
          </w:rPr>
          <w:instrText xml:space="preserve"> PAGEREF _Toc41744747 \h </w:instrText>
        </w:r>
        <w:r w:rsidR="00611CCA">
          <w:rPr>
            <w:noProof/>
            <w:webHidden/>
          </w:rPr>
        </w:r>
        <w:r w:rsidR="00611CCA">
          <w:rPr>
            <w:noProof/>
            <w:webHidden/>
          </w:rPr>
          <w:fldChar w:fldCharType="separate"/>
        </w:r>
        <w:r w:rsidR="0028109E">
          <w:rPr>
            <w:noProof/>
            <w:webHidden/>
          </w:rPr>
          <w:t>89</w:t>
        </w:r>
        <w:r w:rsidR="00611CCA">
          <w:rPr>
            <w:noProof/>
            <w:webHidden/>
          </w:rPr>
          <w:fldChar w:fldCharType="end"/>
        </w:r>
      </w:hyperlink>
    </w:p>
    <w:p w14:paraId="23D8DC3C"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8" w:history="1">
        <w:r w:rsidR="00611CCA" w:rsidRPr="00E75DED">
          <w:rPr>
            <w:rStyle w:val="Hypertextovodkaz"/>
            <w:noProof/>
            <w:lang w:val="en-US"/>
          </w:rPr>
          <w:t>8.3.2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Closing resources</w:t>
        </w:r>
        <w:r w:rsidR="00611CCA">
          <w:rPr>
            <w:noProof/>
            <w:webHidden/>
          </w:rPr>
          <w:tab/>
        </w:r>
        <w:r w:rsidR="00611CCA">
          <w:rPr>
            <w:noProof/>
            <w:webHidden/>
          </w:rPr>
          <w:fldChar w:fldCharType="begin"/>
        </w:r>
        <w:r w:rsidR="00611CCA">
          <w:rPr>
            <w:noProof/>
            <w:webHidden/>
          </w:rPr>
          <w:instrText xml:space="preserve"> PAGEREF _Toc41744748 \h </w:instrText>
        </w:r>
        <w:r w:rsidR="00611CCA">
          <w:rPr>
            <w:noProof/>
            <w:webHidden/>
          </w:rPr>
        </w:r>
        <w:r w:rsidR="00611CCA">
          <w:rPr>
            <w:noProof/>
            <w:webHidden/>
          </w:rPr>
          <w:fldChar w:fldCharType="separate"/>
        </w:r>
        <w:r w:rsidR="0028109E">
          <w:rPr>
            <w:noProof/>
            <w:webHidden/>
          </w:rPr>
          <w:t>89</w:t>
        </w:r>
        <w:r w:rsidR="00611CCA">
          <w:rPr>
            <w:noProof/>
            <w:webHidden/>
          </w:rPr>
          <w:fldChar w:fldCharType="end"/>
        </w:r>
      </w:hyperlink>
    </w:p>
    <w:p w14:paraId="5185B300"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49" w:history="1">
        <w:r w:rsidR="00611CCA" w:rsidRPr="00E75DED">
          <w:rPr>
            <w:rStyle w:val="Hypertextovodkaz"/>
            <w:noProof/>
            <w:lang w:val="en-US"/>
          </w:rPr>
          <w:t>8.4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Construction of template (“fixed”) XML documents</w:t>
        </w:r>
        <w:r w:rsidR="00611CCA">
          <w:rPr>
            <w:noProof/>
            <w:webHidden/>
          </w:rPr>
          <w:tab/>
        </w:r>
        <w:r w:rsidR="00611CCA">
          <w:rPr>
            <w:noProof/>
            <w:webHidden/>
          </w:rPr>
          <w:fldChar w:fldCharType="begin"/>
        </w:r>
        <w:r w:rsidR="00611CCA">
          <w:rPr>
            <w:noProof/>
            <w:webHidden/>
          </w:rPr>
          <w:instrText xml:space="preserve"> PAGEREF _Toc41744749 \h </w:instrText>
        </w:r>
        <w:r w:rsidR="00611CCA">
          <w:rPr>
            <w:noProof/>
            <w:webHidden/>
          </w:rPr>
        </w:r>
        <w:r w:rsidR="00611CCA">
          <w:rPr>
            <w:noProof/>
            <w:webHidden/>
          </w:rPr>
          <w:fldChar w:fldCharType="separate"/>
        </w:r>
        <w:r w:rsidR="0028109E">
          <w:rPr>
            <w:noProof/>
            <w:webHidden/>
          </w:rPr>
          <w:t>90</w:t>
        </w:r>
        <w:r w:rsidR="00611CCA">
          <w:rPr>
            <w:noProof/>
            <w:webHidden/>
          </w:rPr>
          <w:fldChar w:fldCharType="end"/>
        </w:r>
      </w:hyperlink>
    </w:p>
    <w:p w14:paraId="1130F29A"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50" w:history="1">
        <w:r w:rsidR="00611CCA" w:rsidRPr="00E75DED">
          <w:rPr>
            <w:rStyle w:val="Hypertextovodkaz"/>
            <w:noProof/>
            <w:lang w:val="en-US"/>
          </w:rPr>
          <w:t>8.5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Construction of groups</w:t>
        </w:r>
        <w:r w:rsidR="00611CCA">
          <w:rPr>
            <w:noProof/>
            <w:webHidden/>
          </w:rPr>
          <w:tab/>
        </w:r>
        <w:r w:rsidR="00611CCA">
          <w:rPr>
            <w:noProof/>
            <w:webHidden/>
          </w:rPr>
          <w:fldChar w:fldCharType="begin"/>
        </w:r>
        <w:r w:rsidR="00611CCA">
          <w:rPr>
            <w:noProof/>
            <w:webHidden/>
          </w:rPr>
          <w:instrText xml:space="preserve"> PAGEREF _Toc41744750 \h </w:instrText>
        </w:r>
        <w:r w:rsidR="00611CCA">
          <w:rPr>
            <w:noProof/>
            <w:webHidden/>
          </w:rPr>
        </w:r>
        <w:r w:rsidR="00611CCA">
          <w:rPr>
            <w:noProof/>
            <w:webHidden/>
          </w:rPr>
          <w:fldChar w:fldCharType="separate"/>
        </w:r>
        <w:r w:rsidR="0028109E">
          <w:rPr>
            <w:noProof/>
            <w:webHidden/>
          </w:rPr>
          <w:t>91</w:t>
        </w:r>
        <w:r w:rsidR="00611CCA">
          <w:rPr>
            <w:noProof/>
            <w:webHidden/>
          </w:rPr>
          <w:fldChar w:fldCharType="end"/>
        </w:r>
      </w:hyperlink>
    </w:p>
    <w:p w14:paraId="1DD7AB21"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1" w:history="1">
        <w:r w:rsidR="00611CCA" w:rsidRPr="00E75DED">
          <w:rPr>
            <w:rStyle w:val="Hypertextovodkaz"/>
            <w:noProof/>
            <w:lang w:val="en-US"/>
          </w:rPr>
          <w:t>8.5.1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Strict order of elements (group xd:sequence)</w:t>
        </w:r>
        <w:r w:rsidR="00611CCA">
          <w:rPr>
            <w:noProof/>
            <w:webHidden/>
          </w:rPr>
          <w:tab/>
        </w:r>
        <w:r w:rsidR="00611CCA">
          <w:rPr>
            <w:noProof/>
            <w:webHidden/>
          </w:rPr>
          <w:fldChar w:fldCharType="begin"/>
        </w:r>
        <w:r w:rsidR="00611CCA">
          <w:rPr>
            <w:noProof/>
            <w:webHidden/>
          </w:rPr>
          <w:instrText xml:space="preserve"> PAGEREF _Toc41744751 \h </w:instrText>
        </w:r>
        <w:r w:rsidR="00611CCA">
          <w:rPr>
            <w:noProof/>
            <w:webHidden/>
          </w:rPr>
        </w:r>
        <w:r w:rsidR="00611CCA">
          <w:rPr>
            <w:noProof/>
            <w:webHidden/>
          </w:rPr>
          <w:fldChar w:fldCharType="separate"/>
        </w:r>
        <w:r w:rsidR="0028109E">
          <w:rPr>
            <w:noProof/>
            <w:webHidden/>
          </w:rPr>
          <w:t>92</w:t>
        </w:r>
        <w:r w:rsidR="00611CCA">
          <w:rPr>
            <w:noProof/>
            <w:webHidden/>
          </w:rPr>
          <w:fldChar w:fldCharType="end"/>
        </w:r>
      </w:hyperlink>
    </w:p>
    <w:p w14:paraId="75CCD8C4"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2" w:history="1">
        <w:r w:rsidR="00611CCA" w:rsidRPr="00E75DED">
          <w:rPr>
            <w:rStyle w:val="Hypertextovodkaz"/>
            <w:noProof/>
            <w:lang w:val="en-US"/>
          </w:rPr>
          <w:t>8.5.2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Arbitrary order of elements (group xd:mixed)</w:t>
        </w:r>
        <w:r w:rsidR="00611CCA">
          <w:rPr>
            <w:noProof/>
            <w:webHidden/>
          </w:rPr>
          <w:tab/>
        </w:r>
        <w:r w:rsidR="00611CCA">
          <w:rPr>
            <w:noProof/>
            <w:webHidden/>
          </w:rPr>
          <w:fldChar w:fldCharType="begin"/>
        </w:r>
        <w:r w:rsidR="00611CCA">
          <w:rPr>
            <w:noProof/>
            <w:webHidden/>
          </w:rPr>
          <w:instrText xml:space="preserve"> PAGEREF _Toc41744752 \h </w:instrText>
        </w:r>
        <w:r w:rsidR="00611CCA">
          <w:rPr>
            <w:noProof/>
            <w:webHidden/>
          </w:rPr>
        </w:r>
        <w:r w:rsidR="00611CCA">
          <w:rPr>
            <w:noProof/>
            <w:webHidden/>
          </w:rPr>
          <w:fldChar w:fldCharType="separate"/>
        </w:r>
        <w:r w:rsidR="0028109E">
          <w:rPr>
            <w:noProof/>
            <w:webHidden/>
          </w:rPr>
          <w:t>92</w:t>
        </w:r>
        <w:r w:rsidR="00611CCA">
          <w:rPr>
            <w:noProof/>
            <w:webHidden/>
          </w:rPr>
          <w:fldChar w:fldCharType="end"/>
        </w:r>
      </w:hyperlink>
    </w:p>
    <w:p w14:paraId="4EA4D7DB"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3" w:history="1">
        <w:r w:rsidR="00611CCA" w:rsidRPr="00E75DED">
          <w:rPr>
            <w:rStyle w:val="Hypertextovodkaz"/>
            <w:noProof/>
            <w:lang w:val="en-US"/>
          </w:rPr>
          <w:t>8.5.3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Choice of elements (xd:choice group)</w:t>
        </w:r>
        <w:r w:rsidR="00611CCA">
          <w:rPr>
            <w:noProof/>
            <w:webHidden/>
          </w:rPr>
          <w:tab/>
        </w:r>
        <w:r w:rsidR="00611CCA">
          <w:rPr>
            <w:noProof/>
            <w:webHidden/>
          </w:rPr>
          <w:fldChar w:fldCharType="begin"/>
        </w:r>
        <w:r w:rsidR="00611CCA">
          <w:rPr>
            <w:noProof/>
            <w:webHidden/>
          </w:rPr>
          <w:instrText xml:space="preserve"> PAGEREF _Toc41744753 \h </w:instrText>
        </w:r>
        <w:r w:rsidR="00611CCA">
          <w:rPr>
            <w:noProof/>
            <w:webHidden/>
          </w:rPr>
        </w:r>
        <w:r w:rsidR="00611CCA">
          <w:rPr>
            <w:noProof/>
            <w:webHidden/>
          </w:rPr>
          <w:fldChar w:fldCharType="separate"/>
        </w:r>
        <w:r w:rsidR="0028109E">
          <w:rPr>
            <w:noProof/>
            <w:webHidden/>
          </w:rPr>
          <w:t>94</w:t>
        </w:r>
        <w:r w:rsidR="00611CCA">
          <w:rPr>
            <w:noProof/>
            <w:webHidden/>
          </w:rPr>
          <w:fldChar w:fldCharType="end"/>
        </w:r>
      </w:hyperlink>
    </w:p>
    <w:p w14:paraId="24F9C1C1"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54" w:history="1">
        <w:r w:rsidR="00611CCA" w:rsidRPr="00E75DED">
          <w:rPr>
            <w:rStyle w:val="Hypertextovodkaz"/>
            <w:noProof/>
            <w:lang w:val="en-US"/>
          </w:rPr>
          <w:t>8.6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Combination of validation and construction mode</w:t>
        </w:r>
        <w:r w:rsidR="00611CCA">
          <w:rPr>
            <w:noProof/>
            <w:webHidden/>
          </w:rPr>
          <w:tab/>
        </w:r>
        <w:r w:rsidR="00611CCA">
          <w:rPr>
            <w:noProof/>
            <w:webHidden/>
          </w:rPr>
          <w:fldChar w:fldCharType="begin"/>
        </w:r>
        <w:r w:rsidR="00611CCA">
          <w:rPr>
            <w:noProof/>
            <w:webHidden/>
          </w:rPr>
          <w:instrText xml:space="preserve"> PAGEREF _Toc41744754 \h </w:instrText>
        </w:r>
        <w:r w:rsidR="00611CCA">
          <w:rPr>
            <w:noProof/>
            <w:webHidden/>
          </w:rPr>
        </w:r>
        <w:r w:rsidR="00611CCA">
          <w:rPr>
            <w:noProof/>
            <w:webHidden/>
          </w:rPr>
          <w:fldChar w:fldCharType="separate"/>
        </w:r>
        <w:r w:rsidR="0028109E">
          <w:rPr>
            <w:noProof/>
            <w:webHidden/>
          </w:rPr>
          <w:t>96</w:t>
        </w:r>
        <w:r w:rsidR="00611CCA">
          <w:rPr>
            <w:noProof/>
            <w:webHidden/>
          </w:rPr>
          <w:fldChar w:fldCharType="end"/>
        </w:r>
      </w:hyperlink>
    </w:p>
    <w:p w14:paraId="1C8AD0BF"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5" w:history="1">
        <w:r w:rsidR="00611CCA" w:rsidRPr="00E75DED">
          <w:rPr>
            <w:rStyle w:val="Hypertextovodkaz"/>
            <w:noProof/>
            <w:lang w:val="en-US"/>
          </w:rPr>
          <w:t>8.6.1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Validation in the construction mode</w:t>
        </w:r>
        <w:r w:rsidR="00611CCA">
          <w:rPr>
            <w:noProof/>
            <w:webHidden/>
          </w:rPr>
          <w:tab/>
        </w:r>
        <w:r w:rsidR="00611CCA">
          <w:rPr>
            <w:noProof/>
            <w:webHidden/>
          </w:rPr>
          <w:fldChar w:fldCharType="begin"/>
        </w:r>
        <w:r w:rsidR="00611CCA">
          <w:rPr>
            <w:noProof/>
            <w:webHidden/>
          </w:rPr>
          <w:instrText xml:space="preserve"> PAGEREF _Toc41744755 \h </w:instrText>
        </w:r>
        <w:r w:rsidR="00611CCA">
          <w:rPr>
            <w:noProof/>
            <w:webHidden/>
          </w:rPr>
        </w:r>
        <w:r w:rsidR="00611CCA">
          <w:rPr>
            <w:noProof/>
            <w:webHidden/>
          </w:rPr>
          <w:fldChar w:fldCharType="separate"/>
        </w:r>
        <w:r w:rsidR="0028109E">
          <w:rPr>
            <w:noProof/>
            <w:webHidden/>
          </w:rPr>
          <w:t>97</w:t>
        </w:r>
        <w:r w:rsidR="00611CCA">
          <w:rPr>
            <w:noProof/>
            <w:webHidden/>
          </w:rPr>
          <w:fldChar w:fldCharType="end"/>
        </w:r>
      </w:hyperlink>
    </w:p>
    <w:p w14:paraId="1476FBB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6" w:history="1">
        <w:r w:rsidR="00611CCA" w:rsidRPr="00E75DED">
          <w:rPr>
            <w:rStyle w:val="Hypertextovodkaz"/>
            <w:noProof/>
            <w:lang w:val="en-US"/>
          </w:rPr>
          <w:t>8.6.2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Construction in the validation mode</w:t>
        </w:r>
        <w:r w:rsidR="00611CCA">
          <w:rPr>
            <w:noProof/>
            <w:webHidden/>
          </w:rPr>
          <w:tab/>
        </w:r>
        <w:r w:rsidR="00611CCA">
          <w:rPr>
            <w:noProof/>
            <w:webHidden/>
          </w:rPr>
          <w:fldChar w:fldCharType="begin"/>
        </w:r>
        <w:r w:rsidR="00611CCA">
          <w:rPr>
            <w:noProof/>
            <w:webHidden/>
          </w:rPr>
          <w:instrText xml:space="preserve"> PAGEREF _Toc41744756 \h </w:instrText>
        </w:r>
        <w:r w:rsidR="00611CCA">
          <w:rPr>
            <w:noProof/>
            <w:webHidden/>
          </w:rPr>
        </w:r>
        <w:r w:rsidR="00611CCA">
          <w:rPr>
            <w:noProof/>
            <w:webHidden/>
          </w:rPr>
          <w:fldChar w:fldCharType="separate"/>
        </w:r>
        <w:r w:rsidR="0028109E">
          <w:rPr>
            <w:noProof/>
            <w:webHidden/>
          </w:rPr>
          <w:t>98</w:t>
        </w:r>
        <w:r w:rsidR="00611CCA">
          <w:rPr>
            <w:noProof/>
            <w:webHidden/>
          </w:rPr>
          <w:fldChar w:fldCharType="end"/>
        </w:r>
      </w:hyperlink>
    </w:p>
    <w:p w14:paraId="33A45F06"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57" w:history="1">
        <w:r w:rsidR="00611CCA" w:rsidRPr="00E75DED">
          <w:rPr>
            <w:rStyle w:val="Hypertextovodkaz"/>
            <w:noProof/>
            <w:lang w:val="en-US"/>
          </w:rPr>
          <w:t>8.7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Example of XML transformation into HTML</w:t>
        </w:r>
        <w:r w:rsidR="00611CCA">
          <w:rPr>
            <w:noProof/>
            <w:webHidden/>
          </w:rPr>
          <w:tab/>
        </w:r>
        <w:r w:rsidR="00611CCA">
          <w:rPr>
            <w:noProof/>
            <w:webHidden/>
          </w:rPr>
          <w:fldChar w:fldCharType="begin"/>
        </w:r>
        <w:r w:rsidR="00611CCA">
          <w:rPr>
            <w:noProof/>
            <w:webHidden/>
          </w:rPr>
          <w:instrText xml:space="preserve"> PAGEREF _Toc41744757 \h </w:instrText>
        </w:r>
        <w:r w:rsidR="00611CCA">
          <w:rPr>
            <w:noProof/>
            <w:webHidden/>
          </w:rPr>
        </w:r>
        <w:r w:rsidR="00611CCA">
          <w:rPr>
            <w:noProof/>
            <w:webHidden/>
          </w:rPr>
          <w:fldChar w:fldCharType="separate"/>
        </w:r>
        <w:r w:rsidR="0028109E">
          <w:rPr>
            <w:noProof/>
            <w:webHidden/>
          </w:rPr>
          <w:t>99</w:t>
        </w:r>
        <w:r w:rsidR="00611CCA">
          <w:rPr>
            <w:noProof/>
            <w:webHidden/>
          </w:rPr>
          <w:fldChar w:fldCharType="end"/>
        </w:r>
      </w:hyperlink>
    </w:p>
    <w:p w14:paraId="43DE2918"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8" w:history="1">
        <w:r w:rsidR="00611CCA" w:rsidRPr="00E75DED">
          <w:rPr>
            <w:rStyle w:val="Hypertextovodkaz"/>
            <w:noProof/>
            <w:lang w:val="en-US"/>
          </w:rPr>
          <w:t>8.7.1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X-definition of HTML document</w:t>
        </w:r>
        <w:r w:rsidR="00611CCA">
          <w:rPr>
            <w:noProof/>
            <w:webHidden/>
          </w:rPr>
          <w:tab/>
        </w:r>
        <w:r w:rsidR="00611CCA">
          <w:rPr>
            <w:noProof/>
            <w:webHidden/>
          </w:rPr>
          <w:fldChar w:fldCharType="begin"/>
        </w:r>
        <w:r w:rsidR="00611CCA">
          <w:rPr>
            <w:noProof/>
            <w:webHidden/>
          </w:rPr>
          <w:instrText xml:space="preserve"> PAGEREF _Toc41744758 \h </w:instrText>
        </w:r>
        <w:r w:rsidR="00611CCA">
          <w:rPr>
            <w:noProof/>
            <w:webHidden/>
          </w:rPr>
        </w:r>
        <w:r w:rsidR="00611CCA">
          <w:rPr>
            <w:noProof/>
            <w:webHidden/>
          </w:rPr>
          <w:fldChar w:fldCharType="separate"/>
        </w:r>
        <w:r w:rsidR="0028109E">
          <w:rPr>
            <w:noProof/>
            <w:webHidden/>
          </w:rPr>
          <w:t>100</w:t>
        </w:r>
        <w:r w:rsidR="00611CCA">
          <w:rPr>
            <w:noProof/>
            <w:webHidden/>
          </w:rPr>
          <w:fldChar w:fldCharType="end"/>
        </w:r>
      </w:hyperlink>
    </w:p>
    <w:p w14:paraId="3CDB553C"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9" w:history="1">
        <w:r w:rsidR="00611CCA" w:rsidRPr="00E75DED">
          <w:rPr>
            <w:rStyle w:val="Hypertextovodkaz"/>
            <w:noProof/>
            <w:lang w:val="en-US"/>
          </w:rPr>
          <w:t>8.7.2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Create section used to construct a HTML document</w:t>
        </w:r>
        <w:r w:rsidR="00611CCA">
          <w:rPr>
            <w:noProof/>
            <w:webHidden/>
          </w:rPr>
          <w:tab/>
        </w:r>
        <w:r w:rsidR="00611CCA">
          <w:rPr>
            <w:noProof/>
            <w:webHidden/>
          </w:rPr>
          <w:fldChar w:fldCharType="begin"/>
        </w:r>
        <w:r w:rsidR="00611CCA">
          <w:rPr>
            <w:noProof/>
            <w:webHidden/>
          </w:rPr>
          <w:instrText xml:space="preserve"> PAGEREF _Toc41744759 \h </w:instrText>
        </w:r>
        <w:r w:rsidR="00611CCA">
          <w:rPr>
            <w:noProof/>
            <w:webHidden/>
          </w:rPr>
        </w:r>
        <w:r w:rsidR="00611CCA">
          <w:rPr>
            <w:noProof/>
            <w:webHidden/>
          </w:rPr>
          <w:fldChar w:fldCharType="separate"/>
        </w:r>
        <w:r w:rsidR="0028109E">
          <w:rPr>
            <w:noProof/>
            <w:webHidden/>
          </w:rPr>
          <w:t>100</w:t>
        </w:r>
        <w:r w:rsidR="00611CCA">
          <w:rPr>
            <w:noProof/>
            <w:webHidden/>
          </w:rPr>
          <w:fldChar w:fldCharType="end"/>
        </w:r>
      </w:hyperlink>
    </w:p>
    <w:p w14:paraId="4561BEA1" w14:textId="77777777" w:rsidR="00611CCA" w:rsidRDefault="008D56C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60" w:history="1">
        <w:r w:rsidR="00611CCA" w:rsidRPr="00E75DED">
          <w:rPr>
            <w:rStyle w:val="Hypertextovodkaz"/>
            <w:noProof/>
            <w:lang w:val="en-US"/>
          </w:rPr>
          <w:t>9</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Using of X</w:t>
        </w:r>
        <w:r w:rsidR="00611CCA" w:rsidRPr="00E75DED">
          <w:rPr>
            <w:rStyle w:val="Hypertextovodkaz"/>
            <w:noProof/>
            <w:lang w:val="en-US"/>
          </w:rPr>
          <w:noBreakHyphen/>
          <w:t>definitions in Java code</w:t>
        </w:r>
        <w:r w:rsidR="00611CCA">
          <w:rPr>
            <w:noProof/>
            <w:webHidden/>
          </w:rPr>
          <w:tab/>
        </w:r>
        <w:r w:rsidR="00611CCA">
          <w:rPr>
            <w:noProof/>
            <w:webHidden/>
          </w:rPr>
          <w:fldChar w:fldCharType="begin"/>
        </w:r>
        <w:r w:rsidR="00611CCA">
          <w:rPr>
            <w:noProof/>
            <w:webHidden/>
          </w:rPr>
          <w:instrText xml:space="preserve"> PAGEREF _Toc41744760 \h </w:instrText>
        </w:r>
        <w:r w:rsidR="00611CCA">
          <w:rPr>
            <w:noProof/>
            <w:webHidden/>
          </w:rPr>
        </w:r>
        <w:r w:rsidR="00611CCA">
          <w:rPr>
            <w:noProof/>
            <w:webHidden/>
          </w:rPr>
          <w:fldChar w:fldCharType="separate"/>
        </w:r>
        <w:r w:rsidR="0028109E">
          <w:rPr>
            <w:noProof/>
            <w:webHidden/>
          </w:rPr>
          <w:t>104</w:t>
        </w:r>
        <w:r w:rsidR="00611CCA">
          <w:rPr>
            <w:noProof/>
            <w:webHidden/>
          </w:rPr>
          <w:fldChar w:fldCharType="end"/>
        </w:r>
      </w:hyperlink>
    </w:p>
    <w:p w14:paraId="51DB0C8A"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1" w:history="1">
        <w:r w:rsidR="00611CCA" w:rsidRPr="00E75DED">
          <w:rPr>
            <w:rStyle w:val="Hypertextovodkaz"/>
            <w:noProof/>
            <w:lang w:val="en-US"/>
          </w:rPr>
          <w:t>9.1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Running the validation mode</w:t>
        </w:r>
        <w:r w:rsidR="00611CCA">
          <w:rPr>
            <w:noProof/>
            <w:webHidden/>
          </w:rPr>
          <w:tab/>
        </w:r>
        <w:r w:rsidR="00611CCA">
          <w:rPr>
            <w:noProof/>
            <w:webHidden/>
          </w:rPr>
          <w:fldChar w:fldCharType="begin"/>
        </w:r>
        <w:r w:rsidR="00611CCA">
          <w:rPr>
            <w:noProof/>
            <w:webHidden/>
          </w:rPr>
          <w:instrText xml:space="preserve"> PAGEREF _Toc41744761 \h </w:instrText>
        </w:r>
        <w:r w:rsidR="00611CCA">
          <w:rPr>
            <w:noProof/>
            <w:webHidden/>
          </w:rPr>
        </w:r>
        <w:r w:rsidR="00611CCA">
          <w:rPr>
            <w:noProof/>
            <w:webHidden/>
          </w:rPr>
          <w:fldChar w:fldCharType="separate"/>
        </w:r>
        <w:r w:rsidR="0028109E">
          <w:rPr>
            <w:noProof/>
            <w:webHidden/>
          </w:rPr>
          <w:t>104</w:t>
        </w:r>
        <w:r w:rsidR="00611CCA">
          <w:rPr>
            <w:noProof/>
            <w:webHidden/>
          </w:rPr>
          <w:fldChar w:fldCharType="end"/>
        </w:r>
      </w:hyperlink>
    </w:p>
    <w:p w14:paraId="5B7CF31B"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2" w:history="1">
        <w:r w:rsidR="00611CCA" w:rsidRPr="00E75DED">
          <w:rPr>
            <w:rStyle w:val="Hypertextovodkaz"/>
            <w:noProof/>
            <w:lang w:val="en-US"/>
          </w:rPr>
          <w:t>9.2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Start the XML document construction</w:t>
        </w:r>
        <w:r w:rsidR="00611CCA">
          <w:rPr>
            <w:noProof/>
            <w:webHidden/>
          </w:rPr>
          <w:tab/>
        </w:r>
        <w:r w:rsidR="00611CCA">
          <w:rPr>
            <w:noProof/>
            <w:webHidden/>
          </w:rPr>
          <w:fldChar w:fldCharType="begin"/>
        </w:r>
        <w:r w:rsidR="00611CCA">
          <w:rPr>
            <w:noProof/>
            <w:webHidden/>
          </w:rPr>
          <w:instrText xml:space="preserve"> PAGEREF _Toc41744762 \h </w:instrText>
        </w:r>
        <w:r w:rsidR="00611CCA">
          <w:rPr>
            <w:noProof/>
            <w:webHidden/>
          </w:rPr>
        </w:r>
        <w:r w:rsidR="00611CCA">
          <w:rPr>
            <w:noProof/>
            <w:webHidden/>
          </w:rPr>
          <w:fldChar w:fldCharType="separate"/>
        </w:r>
        <w:r w:rsidR="0028109E">
          <w:rPr>
            <w:noProof/>
            <w:webHidden/>
          </w:rPr>
          <w:t>105</w:t>
        </w:r>
        <w:r w:rsidR="00611CCA">
          <w:rPr>
            <w:noProof/>
            <w:webHidden/>
          </w:rPr>
          <w:fldChar w:fldCharType="end"/>
        </w:r>
      </w:hyperlink>
    </w:p>
    <w:p w14:paraId="63873F01"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3" w:history="1">
        <w:r w:rsidR="00611CCA" w:rsidRPr="00E75DED">
          <w:rPr>
            <w:rStyle w:val="Hypertextovodkaz"/>
            <w:noProof/>
            <w:lang w:val="en-US"/>
          </w:rPr>
          <w:t>9.3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Alternate creation of XDPool</w:t>
        </w:r>
        <w:r w:rsidR="00611CCA">
          <w:rPr>
            <w:noProof/>
            <w:webHidden/>
          </w:rPr>
          <w:tab/>
        </w:r>
        <w:r w:rsidR="00611CCA">
          <w:rPr>
            <w:noProof/>
            <w:webHidden/>
          </w:rPr>
          <w:fldChar w:fldCharType="begin"/>
        </w:r>
        <w:r w:rsidR="00611CCA">
          <w:rPr>
            <w:noProof/>
            <w:webHidden/>
          </w:rPr>
          <w:instrText xml:space="preserve"> PAGEREF _Toc41744763 \h </w:instrText>
        </w:r>
        <w:r w:rsidR="00611CCA">
          <w:rPr>
            <w:noProof/>
            <w:webHidden/>
          </w:rPr>
        </w:r>
        <w:r w:rsidR="00611CCA">
          <w:rPr>
            <w:noProof/>
            <w:webHidden/>
          </w:rPr>
          <w:fldChar w:fldCharType="separate"/>
        </w:r>
        <w:r w:rsidR="0028109E">
          <w:rPr>
            <w:noProof/>
            <w:webHidden/>
          </w:rPr>
          <w:t>106</w:t>
        </w:r>
        <w:r w:rsidR="00611CCA">
          <w:rPr>
            <w:noProof/>
            <w:webHidden/>
          </w:rPr>
          <w:fldChar w:fldCharType="end"/>
        </w:r>
      </w:hyperlink>
    </w:p>
    <w:p w14:paraId="5688EE4A"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4" w:history="1">
        <w:r w:rsidR="00611CCA" w:rsidRPr="00E75DED">
          <w:rPr>
            <w:rStyle w:val="Hypertextovodkaz"/>
            <w:noProof/>
            <w:lang w:val="en-US"/>
          </w:rPr>
          <w:t>9.4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Build XDPool with classes containing exteral metods</w:t>
        </w:r>
        <w:r w:rsidR="00611CCA">
          <w:rPr>
            <w:noProof/>
            <w:webHidden/>
          </w:rPr>
          <w:tab/>
        </w:r>
        <w:r w:rsidR="00611CCA">
          <w:rPr>
            <w:noProof/>
            <w:webHidden/>
          </w:rPr>
          <w:fldChar w:fldCharType="begin"/>
        </w:r>
        <w:r w:rsidR="00611CCA">
          <w:rPr>
            <w:noProof/>
            <w:webHidden/>
          </w:rPr>
          <w:instrText xml:space="preserve"> PAGEREF _Toc41744764 \h </w:instrText>
        </w:r>
        <w:r w:rsidR="00611CCA">
          <w:rPr>
            <w:noProof/>
            <w:webHidden/>
          </w:rPr>
        </w:r>
        <w:r w:rsidR="00611CCA">
          <w:rPr>
            <w:noProof/>
            <w:webHidden/>
          </w:rPr>
          <w:fldChar w:fldCharType="separate"/>
        </w:r>
        <w:r w:rsidR="0028109E">
          <w:rPr>
            <w:noProof/>
            <w:webHidden/>
          </w:rPr>
          <w:t>106</w:t>
        </w:r>
        <w:r w:rsidR="00611CCA">
          <w:rPr>
            <w:noProof/>
            <w:webHidden/>
          </w:rPr>
          <w:fldChar w:fldCharType="end"/>
        </w:r>
      </w:hyperlink>
    </w:p>
    <w:p w14:paraId="5E2A806C"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5" w:history="1">
        <w:r w:rsidR="00611CCA" w:rsidRPr="00E75DED">
          <w:rPr>
            <w:rStyle w:val="Hypertextovodkaz"/>
            <w:noProof/>
            <w:lang w:val="en-US"/>
          </w:rPr>
          <w:t>9.5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Get result of X</w:t>
        </w:r>
        <w:r w:rsidR="00611CCA" w:rsidRPr="00E75DED">
          <w:rPr>
            <w:rStyle w:val="Hypertextovodkaz"/>
            <w:noProof/>
            <w:lang w:val="en-US"/>
          </w:rPr>
          <w:noBreakHyphen/>
          <w:t>definition process</w:t>
        </w:r>
        <w:r w:rsidR="00611CCA">
          <w:rPr>
            <w:noProof/>
            <w:webHidden/>
          </w:rPr>
          <w:tab/>
        </w:r>
        <w:r w:rsidR="00611CCA">
          <w:rPr>
            <w:noProof/>
            <w:webHidden/>
          </w:rPr>
          <w:fldChar w:fldCharType="begin"/>
        </w:r>
        <w:r w:rsidR="00611CCA">
          <w:rPr>
            <w:noProof/>
            <w:webHidden/>
          </w:rPr>
          <w:instrText xml:space="preserve"> PAGEREF _Toc41744765 \h </w:instrText>
        </w:r>
        <w:r w:rsidR="00611CCA">
          <w:rPr>
            <w:noProof/>
            <w:webHidden/>
          </w:rPr>
        </w:r>
        <w:r w:rsidR="00611CCA">
          <w:rPr>
            <w:noProof/>
            <w:webHidden/>
          </w:rPr>
          <w:fldChar w:fldCharType="separate"/>
        </w:r>
        <w:r w:rsidR="0028109E">
          <w:rPr>
            <w:noProof/>
            <w:webHidden/>
          </w:rPr>
          <w:t>107</w:t>
        </w:r>
        <w:r w:rsidR="00611CCA">
          <w:rPr>
            <w:noProof/>
            <w:webHidden/>
          </w:rPr>
          <w:fldChar w:fldCharType="end"/>
        </w:r>
      </w:hyperlink>
    </w:p>
    <w:p w14:paraId="1F8D8C86"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6" w:history="1">
        <w:r w:rsidR="00611CCA" w:rsidRPr="00E75DED">
          <w:rPr>
            <w:rStyle w:val="Hypertextovodkaz"/>
            <w:noProof/>
            <w:lang w:val="en-US"/>
          </w:rPr>
          <w:t>9.6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External variables</w:t>
        </w:r>
        <w:r w:rsidR="00611CCA">
          <w:rPr>
            <w:noProof/>
            <w:webHidden/>
          </w:rPr>
          <w:tab/>
        </w:r>
        <w:r w:rsidR="00611CCA">
          <w:rPr>
            <w:noProof/>
            <w:webHidden/>
          </w:rPr>
          <w:fldChar w:fldCharType="begin"/>
        </w:r>
        <w:r w:rsidR="00611CCA">
          <w:rPr>
            <w:noProof/>
            <w:webHidden/>
          </w:rPr>
          <w:instrText xml:space="preserve"> PAGEREF _Toc41744766 \h </w:instrText>
        </w:r>
        <w:r w:rsidR="00611CCA">
          <w:rPr>
            <w:noProof/>
            <w:webHidden/>
          </w:rPr>
        </w:r>
        <w:r w:rsidR="00611CCA">
          <w:rPr>
            <w:noProof/>
            <w:webHidden/>
          </w:rPr>
          <w:fldChar w:fldCharType="separate"/>
        </w:r>
        <w:r w:rsidR="0028109E">
          <w:rPr>
            <w:noProof/>
            <w:webHidden/>
          </w:rPr>
          <w:t>107</w:t>
        </w:r>
        <w:r w:rsidR="00611CCA">
          <w:rPr>
            <w:noProof/>
            <w:webHidden/>
          </w:rPr>
          <w:fldChar w:fldCharType="end"/>
        </w:r>
      </w:hyperlink>
    </w:p>
    <w:p w14:paraId="1454A9A1"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67" w:history="1">
        <w:r w:rsidR="00611CCA" w:rsidRPr="00E75DED">
          <w:rPr>
            <w:rStyle w:val="Hypertextovodkaz"/>
            <w:noProof/>
            <w:lang w:val="en-US"/>
          </w:rPr>
          <w:t>9.6.1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Connection to the reelational database</w:t>
        </w:r>
        <w:r w:rsidR="00611CCA">
          <w:rPr>
            <w:noProof/>
            <w:webHidden/>
          </w:rPr>
          <w:tab/>
        </w:r>
        <w:r w:rsidR="00611CCA">
          <w:rPr>
            <w:noProof/>
            <w:webHidden/>
          </w:rPr>
          <w:fldChar w:fldCharType="begin"/>
        </w:r>
        <w:r w:rsidR="00611CCA">
          <w:rPr>
            <w:noProof/>
            <w:webHidden/>
          </w:rPr>
          <w:instrText xml:space="preserve"> PAGEREF _Toc41744767 \h </w:instrText>
        </w:r>
        <w:r w:rsidR="00611CCA">
          <w:rPr>
            <w:noProof/>
            <w:webHidden/>
          </w:rPr>
        </w:r>
        <w:r w:rsidR="00611CCA">
          <w:rPr>
            <w:noProof/>
            <w:webHidden/>
          </w:rPr>
          <w:fldChar w:fldCharType="separate"/>
        </w:r>
        <w:r w:rsidR="0028109E">
          <w:rPr>
            <w:noProof/>
            <w:webHidden/>
          </w:rPr>
          <w:t>108</w:t>
        </w:r>
        <w:r w:rsidR="00611CCA">
          <w:rPr>
            <w:noProof/>
            <w:webHidden/>
          </w:rPr>
          <w:fldChar w:fldCharType="end"/>
        </w:r>
      </w:hyperlink>
    </w:p>
    <w:p w14:paraId="0EFC3AC4"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8" w:history="1">
        <w:r w:rsidR="00611CCA" w:rsidRPr="00E75DED">
          <w:rPr>
            <w:rStyle w:val="Hypertextovodkaz"/>
            <w:noProof/>
            <w:lang w:val="en-US"/>
          </w:rPr>
          <w:t>9.7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External instance methods</w:t>
        </w:r>
        <w:r w:rsidR="00611CCA">
          <w:rPr>
            <w:noProof/>
            <w:webHidden/>
          </w:rPr>
          <w:tab/>
        </w:r>
        <w:r w:rsidR="00611CCA">
          <w:rPr>
            <w:noProof/>
            <w:webHidden/>
          </w:rPr>
          <w:fldChar w:fldCharType="begin"/>
        </w:r>
        <w:r w:rsidR="00611CCA">
          <w:rPr>
            <w:noProof/>
            <w:webHidden/>
          </w:rPr>
          <w:instrText xml:space="preserve"> PAGEREF _Toc41744768 \h </w:instrText>
        </w:r>
        <w:r w:rsidR="00611CCA">
          <w:rPr>
            <w:noProof/>
            <w:webHidden/>
          </w:rPr>
        </w:r>
        <w:r w:rsidR="00611CCA">
          <w:rPr>
            <w:noProof/>
            <w:webHidden/>
          </w:rPr>
          <w:fldChar w:fldCharType="separate"/>
        </w:r>
        <w:r w:rsidR="0028109E">
          <w:rPr>
            <w:noProof/>
            <w:webHidden/>
          </w:rPr>
          <w:t>109</w:t>
        </w:r>
        <w:r w:rsidR="00611CCA">
          <w:rPr>
            <w:noProof/>
            <w:webHidden/>
          </w:rPr>
          <w:fldChar w:fldCharType="end"/>
        </w:r>
      </w:hyperlink>
    </w:p>
    <w:p w14:paraId="7D672A4C"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9" w:history="1">
        <w:r w:rsidR="00611CCA" w:rsidRPr="00E75DED">
          <w:rPr>
            <w:rStyle w:val="Hypertextovodkaz"/>
            <w:noProof/>
            <w:lang w:val="en-US"/>
          </w:rPr>
          <w:t>9.8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Validation of data with a database in a XML document</w:t>
        </w:r>
        <w:r w:rsidR="00611CCA">
          <w:rPr>
            <w:noProof/>
            <w:webHidden/>
          </w:rPr>
          <w:tab/>
        </w:r>
        <w:r w:rsidR="00611CCA">
          <w:rPr>
            <w:noProof/>
            <w:webHidden/>
          </w:rPr>
          <w:fldChar w:fldCharType="begin"/>
        </w:r>
        <w:r w:rsidR="00611CCA">
          <w:rPr>
            <w:noProof/>
            <w:webHidden/>
          </w:rPr>
          <w:instrText xml:space="preserve"> PAGEREF _Toc41744769 \h </w:instrText>
        </w:r>
        <w:r w:rsidR="00611CCA">
          <w:rPr>
            <w:noProof/>
            <w:webHidden/>
          </w:rPr>
        </w:r>
        <w:r w:rsidR="00611CCA">
          <w:rPr>
            <w:noProof/>
            <w:webHidden/>
          </w:rPr>
          <w:fldChar w:fldCharType="separate"/>
        </w:r>
        <w:r w:rsidR="0028109E">
          <w:rPr>
            <w:noProof/>
            <w:webHidden/>
          </w:rPr>
          <w:t>110</w:t>
        </w:r>
        <w:r w:rsidR="00611CCA">
          <w:rPr>
            <w:noProof/>
            <w:webHidden/>
          </w:rPr>
          <w:fldChar w:fldCharType="end"/>
        </w:r>
      </w:hyperlink>
    </w:p>
    <w:p w14:paraId="79CE8F2E"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0" w:history="1">
        <w:r w:rsidR="00611CCA" w:rsidRPr="00E75DED">
          <w:rPr>
            <w:rStyle w:val="Hypertextovodkaz"/>
            <w:noProof/>
            <w:lang w:val="en-US"/>
          </w:rPr>
          <w:t>9.9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XDPool in a binary data file</w:t>
        </w:r>
        <w:r w:rsidR="00611CCA">
          <w:rPr>
            <w:noProof/>
            <w:webHidden/>
          </w:rPr>
          <w:tab/>
        </w:r>
        <w:r w:rsidR="00611CCA">
          <w:rPr>
            <w:noProof/>
            <w:webHidden/>
          </w:rPr>
          <w:fldChar w:fldCharType="begin"/>
        </w:r>
        <w:r w:rsidR="00611CCA">
          <w:rPr>
            <w:noProof/>
            <w:webHidden/>
          </w:rPr>
          <w:instrText xml:space="preserve"> PAGEREF _Toc41744770 \h </w:instrText>
        </w:r>
        <w:r w:rsidR="00611CCA">
          <w:rPr>
            <w:noProof/>
            <w:webHidden/>
          </w:rPr>
        </w:r>
        <w:r w:rsidR="00611CCA">
          <w:rPr>
            <w:noProof/>
            <w:webHidden/>
          </w:rPr>
          <w:fldChar w:fldCharType="separate"/>
        </w:r>
        <w:r w:rsidR="0028109E">
          <w:rPr>
            <w:noProof/>
            <w:webHidden/>
          </w:rPr>
          <w:t>112</w:t>
        </w:r>
        <w:r w:rsidR="00611CCA">
          <w:rPr>
            <w:noProof/>
            <w:webHidden/>
          </w:rPr>
          <w:fldChar w:fldCharType="end"/>
        </w:r>
      </w:hyperlink>
    </w:p>
    <w:p w14:paraId="0457D55F"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1" w:history="1">
        <w:r w:rsidR="00611CCA" w:rsidRPr="00E75DED">
          <w:rPr>
            <w:rStyle w:val="Hypertextovodkaz"/>
            <w:noProof/>
            <w:lang w:val="en-US"/>
          </w:rPr>
          <w:t>9.10</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Continuous XML document writing</w:t>
        </w:r>
        <w:r w:rsidR="00611CCA">
          <w:rPr>
            <w:noProof/>
            <w:webHidden/>
          </w:rPr>
          <w:tab/>
        </w:r>
        <w:r w:rsidR="00611CCA">
          <w:rPr>
            <w:noProof/>
            <w:webHidden/>
          </w:rPr>
          <w:fldChar w:fldCharType="begin"/>
        </w:r>
        <w:r w:rsidR="00611CCA">
          <w:rPr>
            <w:noProof/>
            <w:webHidden/>
          </w:rPr>
          <w:instrText xml:space="preserve"> PAGEREF _Toc41744771 \h </w:instrText>
        </w:r>
        <w:r w:rsidR="00611CCA">
          <w:rPr>
            <w:noProof/>
            <w:webHidden/>
          </w:rPr>
        </w:r>
        <w:r w:rsidR="00611CCA">
          <w:rPr>
            <w:noProof/>
            <w:webHidden/>
          </w:rPr>
          <w:fldChar w:fldCharType="separate"/>
        </w:r>
        <w:r w:rsidR="0028109E">
          <w:rPr>
            <w:noProof/>
            <w:webHidden/>
          </w:rPr>
          <w:t>112</w:t>
        </w:r>
        <w:r w:rsidR="00611CCA">
          <w:rPr>
            <w:noProof/>
            <w:webHidden/>
          </w:rPr>
          <w:fldChar w:fldCharType="end"/>
        </w:r>
      </w:hyperlink>
    </w:p>
    <w:p w14:paraId="38A14227"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2" w:history="1">
        <w:r w:rsidR="00611CCA" w:rsidRPr="00E75DED">
          <w:rPr>
            <w:rStyle w:val="Hypertextovodkaz"/>
            <w:noProof/>
            <w:lang w:val="en-US"/>
          </w:rPr>
          <w:t>9.10.1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Automatic write to OutputStream</w:t>
        </w:r>
        <w:r w:rsidR="00611CCA">
          <w:rPr>
            <w:noProof/>
            <w:webHidden/>
          </w:rPr>
          <w:tab/>
        </w:r>
        <w:r w:rsidR="00611CCA">
          <w:rPr>
            <w:noProof/>
            <w:webHidden/>
          </w:rPr>
          <w:fldChar w:fldCharType="begin"/>
        </w:r>
        <w:r w:rsidR="00611CCA">
          <w:rPr>
            <w:noProof/>
            <w:webHidden/>
          </w:rPr>
          <w:instrText xml:space="preserve"> PAGEREF _Toc41744772 \h </w:instrText>
        </w:r>
        <w:r w:rsidR="00611CCA">
          <w:rPr>
            <w:noProof/>
            <w:webHidden/>
          </w:rPr>
        </w:r>
        <w:r w:rsidR="00611CCA">
          <w:rPr>
            <w:noProof/>
            <w:webHidden/>
          </w:rPr>
          <w:fldChar w:fldCharType="separate"/>
        </w:r>
        <w:r w:rsidR="0028109E">
          <w:rPr>
            <w:noProof/>
            <w:webHidden/>
          </w:rPr>
          <w:t>113</w:t>
        </w:r>
        <w:r w:rsidR="00611CCA">
          <w:rPr>
            <w:noProof/>
            <w:webHidden/>
          </w:rPr>
          <w:fldChar w:fldCharType="end"/>
        </w:r>
      </w:hyperlink>
    </w:p>
    <w:p w14:paraId="1D73A531"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3" w:history="1">
        <w:r w:rsidR="00611CCA" w:rsidRPr="00E75DED">
          <w:rPr>
            <w:rStyle w:val="Hypertextovodkaz"/>
            <w:noProof/>
            <w:lang w:val="en-US"/>
          </w:rPr>
          <w:t>9.10.2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Incremental writing using XmlOutStream</w:t>
        </w:r>
        <w:r w:rsidR="00611CCA">
          <w:rPr>
            <w:noProof/>
            <w:webHidden/>
          </w:rPr>
          <w:tab/>
        </w:r>
        <w:r w:rsidR="00611CCA">
          <w:rPr>
            <w:noProof/>
            <w:webHidden/>
          </w:rPr>
          <w:fldChar w:fldCharType="begin"/>
        </w:r>
        <w:r w:rsidR="00611CCA">
          <w:rPr>
            <w:noProof/>
            <w:webHidden/>
          </w:rPr>
          <w:instrText xml:space="preserve"> PAGEREF _Toc41744773 \h </w:instrText>
        </w:r>
        <w:r w:rsidR="00611CCA">
          <w:rPr>
            <w:noProof/>
            <w:webHidden/>
          </w:rPr>
        </w:r>
        <w:r w:rsidR="00611CCA">
          <w:rPr>
            <w:noProof/>
            <w:webHidden/>
          </w:rPr>
          <w:fldChar w:fldCharType="separate"/>
        </w:r>
        <w:r w:rsidR="0028109E">
          <w:rPr>
            <w:noProof/>
            <w:webHidden/>
          </w:rPr>
          <w:t>113</w:t>
        </w:r>
        <w:r w:rsidR="00611CCA">
          <w:rPr>
            <w:noProof/>
            <w:webHidden/>
          </w:rPr>
          <w:fldChar w:fldCharType="end"/>
        </w:r>
      </w:hyperlink>
    </w:p>
    <w:p w14:paraId="7895062A"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74" w:history="1">
        <w:r w:rsidR="00611CCA" w:rsidRPr="00E75DED">
          <w:rPr>
            <w:rStyle w:val="Hypertextovodkaz"/>
            <w:noProof/>
            <w:lang w:val="en-US"/>
          </w:rPr>
          <w:t>10</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Structuring of X-definitions</w:t>
        </w:r>
        <w:r w:rsidR="00611CCA">
          <w:rPr>
            <w:noProof/>
            <w:webHidden/>
          </w:rPr>
          <w:tab/>
        </w:r>
        <w:r w:rsidR="00611CCA">
          <w:rPr>
            <w:noProof/>
            <w:webHidden/>
          </w:rPr>
          <w:fldChar w:fldCharType="begin"/>
        </w:r>
        <w:r w:rsidR="00611CCA">
          <w:rPr>
            <w:noProof/>
            <w:webHidden/>
          </w:rPr>
          <w:instrText xml:space="preserve"> PAGEREF _Toc41744774 \h </w:instrText>
        </w:r>
        <w:r w:rsidR="00611CCA">
          <w:rPr>
            <w:noProof/>
            <w:webHidden/>
          </w:rPr>
        </w:r>
        <w:r w:rsidR="00611CCA">
          <w:rPr>
            <w:noProof/>
            <w:webHidden/>
          </w:rPr>
          <w:fldChar w:fldCharType="separate"/>
        </w:r>
        <w:r w:rsidR="0028109E">
          <w:rPr>
            <w:noProof/>
            <w:webHidden/>
          </w:rPr>
          <w:t>115</w:t>
        </w:r>
        <w:r w:rsidR="00611CCA">
          <w:rPr>
            <w:noProof/>
            <w:webHidden/>
          </w:rPr>
          <w:fldChar w:fldCharType="end"/>
        </w:r>
      </w:hyperlink>
    </w:p>
    <w:p w14:paraId="081A7066"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5" w:history="1">
        <w:r w:rsidR="00611CCA" w:rsidRPr="00E75DED">
          <w:rPr>
            <w:rStyle w:val="Hypertextovodkaz"/>
            <w:noProof/>
            <w:lang w:val="en-US"/>
          </w:rPr>
          <w:t>10.1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Reference to another element model in X-definition</w:t>
        </w:r>
        <w:r w:rsidR="00611CCA">
          <w:rPr>
            <w:noProof/>
            <w:webHidden/>
          </w:rPr>
          <w:tab/>
        </w:r>
        <w:r w:rsidR="00611CCA">
          <w:rPr>
            <w:noProof/>
            <w:webHidden/>
          </w:rPr>
          <w:fldChar w:fldCharType="begin"/>
        </w:r>
        <w:r w:rsidR="00611CCA">
          <w:rPr>
            <w:noProof/>
            <w:webHidden/>
          </w:rPr>
          <w:instrText xml:space="preserve"> PAGEREF _Toc41744775 \h </w:instrText>
        </w:r>
        <w:r w:rsidR="00611CCA">
          <w:rPr>
            <w:noProof/>
            <w:webHidden/>
          </w:rPr>
        </w:r>
        <w:r w:rsidR="00611CCA">
          <w:rPr>
            <w:noProof/>
            <w:webHidden/>
          </w:rPr>
          <w:fldChar w:fldCharType="separate"/>
        </w:r>
        <w:r w:rsidR="0028109E">
          <w:rPr>
            <w:noProof/>
            <w:webHidden/>
          </w:rPr>
          <w:t>115</w:t>
        </w:r>
        <w:r w:rsidR="00611CCA">
          <w:rPr>
            <w:noProof/>
            <w:webHidden/>
          </w:rPr>
          <w:fldChar w:fldCharType="end"/>
        </w:r>
      </w:hyperlink>
    </w:p>
    <w:p w14:paraId="7956A55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6" w:history="1">
        <w:r w:rsidR="00611CCA" w:rsidRPr="00E75DED">
          <w:rPr>
            <w:rStyle w:val="Hypertextovodkaz"/>
            <w:noProof/>
            <w:lang w:val="en-US"/>
          </w:rPr>
          <w:t>10.1.1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Alternative references to groups</w:t>
        </w:r>
        <w:r w:rsidR="00611CCA">
          <w:rPr>
            <w:noProof/>
            <w:webHidden/>
          </w:rPr>
          <w:tab/>
        </w:r>
        <w:r w:rsidR="00611CCA">
          <w:rPr>
            <w:noProof/>
            <w:webHidden/>
          </w:rPr>
          <w:fldChar w:fldCharType="begin"/>
        </w:r>
        <w:r w:rsidR="00611CCA">
          <w:rPr>
            <w:noProof/>
            <w:webHidden/>
          </w:rPr>
          <w:instrText xml:space="preserve"> PAGEREF _Toc41744776 \h </w:instrText>
        </w:r>
        <w:r w:rsidR="00611CCA">
          <w:rPr>
            <w:noProof/>
            <w:webHidden/>
          </w:rPr>
        </w:r>
        <w:r w:rsidR="00611CCA">
          <w:rPr>
            <w:noProof/>
            <w:webHidden/>
          </w:rPr>
          <w:fldChar w:fldCharType="separate"/>
        </w:r>
        <w:r w:rsidR="0028109E">
          <w:rPr>
            <w:noProof/>
            <w:webHidden/>
          </w:rPr>
          <w:t>117</w:t>
        </w:r>
        <w:r w:rsidR="00611CCA">
          <w:rPr>
            <w:noProof/>
            <w:webHidden/>
          </w:rPr>
          <w:fldChar w:fldCharType="end"/>
        </w:r>
      </w:hyperlink>
    </w:p>
    <w:p w14:paraId="0C11BB7F"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7" w:history="1">
        <w:r w:rsidR="00611CCA" w:rsidRPr="00E75DED">
          <w:rPr>
            <w:rStyle w:val="Hypertextovodkaz"/>
            <w:noProof/>
            <w:lang w:val="en-US"/>
          </w:rPr>
          <w:t>10.2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Collection of X-Definitions</w:t>
        </w:r>
        <w:r w:rsidR="00611CCA">
          <w:rPr>
            <w:noProof/>
            <w:webHidden/>
          </w:rPr>
          <w:tab/>
        </w:r>
        <w:r w:rsidR="00611CCA">
          <w:rPr>
            <w:noProof/>
            <w:webHidden/>
          </w:rPr>
          <w:fldChar w:fldCharType="begin"/>
        </w:r>
        <w:r w:rsidR="00611CCA">
          <w:rPr>
            <w:noProof/>
            <w:webHidden/>
          </w:rPr>
          <w:instrText xml:space="preserve"> PAGEREF _Toc41744777 \h </w:instrText>
        </w:r>
        <w:r w:rsidR="00611CCA">
          <w:rPr>
            <w:noProof/>
            <w:webHidden/>
          </w:rPr>
        </w:r>
        <w:r w:rsidR="00611CCA">
          <w:rPr>
            <w:noProof/>
            <w:webHidden/>
          </w:rPr>
          <w:fldChar w:fldCharType="separate"/>
        </w:r>
        <w:r w:rsidR="0028109E">
          <w:rPr>
            <w:noProof/>
            <w:webHidden/>
          </w:rPr>
          <w:t>117</w:t>
        </w:r>
        <w:r w:rsidR="00611CCA">
          <w:rPr>
            <w:noProof/>
            <w:webHidden/>
          </w:rPr>
          <w:fldChar w:fldCharType="end"/>
        </w:r>
      </w:hyperlink>
    </w:p>
    <w:p w14:paraId="1F52B64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8" w:history="1">
        <w:r w:rsidR="00611CCA" w:rsidRPr="00E75DED">
          <w:rPr>
            <w:rStyle w:val="Hypertextovodkaz"/>
            <w:noProof/>
            <w:lang w:val="en-US"/>
          </w:rPr>
          <w:t>10.2.1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Scope (visibility) of global variables and methods</w:t>
        </w:r>
        <w:r w:rsidR="00611CCA">
          <w:rPr>
            <w:noProof/>
            <w:webHidden/>
          </w:rPr>
          <w:tab/>
        </w:r>
        <w:r w:rsidR="00611CCA">
          <w:rPr>
            <w:noProof/>
            <w:webHidden/>
          </w:rPr>
          <w:fldChar w:fldCharType="begin"/>
        </w:r>
        <w:r w:rsidR="00611CCA">
          <w:rPr>
            <w:noProof/>
            <w:webHidden/>
          </w:rPr>
          <w:instrText xml:space="preserve"> PAGEREF _Toc41744778 \h </w:instrText>
        </w:r>
        <w:r w:rsidR="00611CCA">
          <w:rPr>
            <w:noProof/>
            <w:webHidden/>
          </w:rPr>
        </w:r>
        <w:r w:rsidR="00611CCA">
          <w:rPr>
            <w:noProof/>
            <w:webHidden/>
          </w:rPr>
          <w:fldChar w:fldCharType="separate"/>
        </w:r>
        <w:r w:rsidR="0028109E">
          <w:rPr>
            <w:noProof/>
            <w:webHidden/>
          </w:rPr>
          <w:t>119</w:t>
        </w:r>
        <w:r w:rsidR="00611CCA">
          <w:rPr>
            <w:noProof/>
            <w:webHidden/>
          </w:rPr>
          <w:fldChar w:fldCharType="end"/>
        </w:r>
      </w:hyperlink>
    </w:p>
    <w:p w14:paraId="43288688"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9" w:history="1">
        <w:r w:rsidR="00611CCA" w:rsidRPr="00E75DED">
          <w:rPr>
            <w:rStyle w:val="Hypertextovodkaz"/>
            <w:noProof/>
            <w:lang w:val="en-US"/>
          </w:rPr>
          <w:t>10.3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X-definitions in separate files</w:t>
        </w:r>
        <w:r w:rsidR="00611CCA">
          <w:rPr>
            <w:noProof/>
            <w:webHidden/>
          </w:rPr>
          <w:tab/>
        </w:r>
        <w:r w:rsidR="00611CCA">
          <w:rPr>
            <w:noProof/>
            <w:webHidden/>
          </w:rPr>
          <w:fldChar w:fldCharType="begin"/>
        </w:r>
        <w:r w:rsidR="00611CCA">
          <w:rPr>
            <w:noProof/>
            <w:webHidden/>
          </w:rPr>
          <w:instrText xml:space="preserve"> PAGEREF _Toc41744779 \h </w:instrText>
        </w:r>
        <w:r w:rsidR="00611CCA">
          <w:rPr>
            <w:noProof/>
            <w:webHidden/>
          </w:rPr>
        </w:r>
        <w:r w:rsidR="00611CCA">
          <w:rPr>
            <w:noProof/>
            <w:webHidden/>
          </w:rPr>
          <w:fldChar w:fldCharType="separate"/>
        </w:r>
        <w:r w:rsidR="0028109E">
          <w:rPr>
            <w:noProof/>
            <w:webHidden/>
          </w:rPr>
          <w:t>119</w:t>
        </w:r>
        <w:r w:rsidR="00611CCA">
          <w:rPr>
            <w:noProof/>
            <w:webHidden/>
          </w:rPr>
          <w:fldChar w:fldCharType="end"/>
        </w:r>
      </w:hyperlink>
    </w:p>
    <w:p w14:paraId="04BDF217"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0" w:history="1">
        <w:r w:rsidR="00611CCA" w:rsidRPr="00E75DED">
          <w:rPr>
            <w:rStyle w:val="Hypertextovodkaz"/>
            <w:noProof/>
            <w:lang w:val="en-US"/>
          </w:rPr>
          <w:t>10.4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Macros</w:t>
        </w:r>
        <w:r w:rsidR="00611CCA">
          <w:rPr>
            <w:noProof/>
            <w:webHidden/>
          </w:rPr>
          <w:tab/>
        </w:r>
        <w:r w:rsidR="00611CCA">
          <w:rPr>
            <w:noProof/>
            <w:webHidden/>
          </w:rPr>
          <w:fldChar w:fldCharType="begin"/>
        </w:r>
        <w:r w:rsidR="00611CCA">
          <w:rPr>
            <w:noProof/>
            <w:webHidden/>
          </w:rPr>
          <w:instrText xml:space="preserve"> PAGEREF _Toc41744780 \h </w:instrText>
        </w:r>
        <w:r w:rsidR="00611CCA">
          <w:rPr>
            <w:noProof/>
            <w:webHidden/>
          </w:rPr>
        </w:r>
        <w:r w:rsidR="00611CCA">
          <w:rPr>
            <w:noProof/>
            <w:webHidden/>
          </w:rPr>
          <w:fldChar w:fldCharType="separate"/>
        </w:r>
        <w:r w:rsidR="0028109E">
          <w:rPr>
            <w:noProof/>
            <w:webHidden/>
          </w:rPr>
          <w:t>120</w:t>
        </w:r>
        <w:r w:rsidR="00611CCA">
          <w:rPr>
            <w:noProof/>
            <w:webHidden/>
          </w:rPr>
          <w:fldChar w:fldCharType="end"/>
        </w:r>
      </w:hyperlink>
    </w:p>
    <w:p w14:paraId="05FD184D"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81" w:history="1">
        <w:r w:rsidR="00611CCA" w:rsidRPr="00E75DED">
          <w:rPr>
            <w:rStyle w:val="Hypertextovodkaz"/>
            <w:noProof/>
            <w:lang w:val="en-US"/>
          </w:rPr>
          <w:t>10.4.1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Macros with parameters</w:t>
        </w:r>
        <w:r w:rsidR="00611CCA">
          <w:rPr>
            <w:noProof/>
            <w:webHidden/>
          </w:rPr>
          <w:tab/>
        </w:r>
        <w:r w:rsidR="00611CCA">
          <w:rPr>
            <w:noProof/>
            <w:webHidden/>
          </w:rPr>
          <w:fldChar w:fldCharType="begin"/>
        </w:r>
        <w:r w:rsidR="00611CCA">
          <w:rPr>
            <w:noProof/>
            <w:webHidden/>
          </w:rPr>
          <w:instrText xml:space="preserve"> PAGEREF _Toc41744781 \h </w:instrText>
        </w:r>
        <w:r w:rsidR="00611CCA">
          <w:rPr>
            <w:noProof/>
            <w:webHidden/>
          </w:rPr>
        </w:r>
        <w:r w:rsidR="00611CCA">
          <w:rPr>
            <w:noProof/>
            <w:webHidden/>
          </w:rPr>
          <w:fldChar w:fldCharType="separate"/>
        </w:r>
        <w:r w:rsidR="0028109E">
          <w:rPr>
            <w:noProof/>
            <w:webHidden/>
          </w:rPr>
          <w:t>121</w:t>
        </w:r>
        <w:r w:rsidR="00611CCA">
          <w:rPr>
            <w:noProof/>
            <w:webHidden/>
          </w:rPr>
          <w:fldChar w:fldCharType="end"/>
        </w:r>
      </w:hyperlink>
    </w:p>
    <w:p w14:paraId="599A0170"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2" w:history="1">
        <w:r w:rsidR="00611CCA" w:rsidRPr="00E75DED">
          <w:rPr>
            <w:rStyle w:val="Hypertextovodkaz"/>
            <w:noProof/>
            <w:lang w:val="en-US"/>
          </w:rPr>
          <w:t>10.5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Structure comparison</w:t>
        </w:r>
        <w:r w:rsidR="00611CCA">
          <w:rPr>
            <w:noProof/>
            <w:webHidden/>
          </w:rPr>
          <w:tab/>
        </w:r>
        <w:r w:rsidR="00611CCA">
          <w:rPr>
            <w:noProof/>
            <w:webHidden/>
          </w:rPr>
          <w:fldChar w:fldCharType="begin"/>
        </w:r>
        <w:r w:rsidR="00611CCA">
          <w:rPr>
            <w:noProof/>
            <w:webHidden/>
          </w:rPr>
          <w:instrText xml:space="preserve"> PAGEREF _Toc41744782 \h </w:instrText>
        </w:r>
        <w:r w:rsidR="00611CCA">
          <w:rPr>
            <w:noProof/>
            <w:webHidden/>
          </w:rPr>
        </w:r>
        <w:r w:rsidR="00611CCA">
          <w:rPr>
            <w:noProof/>
            <w:webHidden/>
          </w:rPr>
          <w:fldChar w:fldCharType="separate"/>
        </w:r>
        <w:r w:rsidR="0028109E">
          <w:rPr>
            <w:noProof/>
            <w:webHidden/>
          </w:rPr>
          <w:t>122</w:t>
        </w:r>
        <w:r w:rsidR="00611CCA">
          <w:rPr>
            <w:noProof/>
            <w:webHidden/>
          </w:rPr>
          <w:fldChar w:fldCharType="end"/>
        </w:r>
      </w:hyperlink>
    </w:p>
    <w:p w14:paraId="0435F9C3"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83" w:history="1">
        <w:r w:rsidR="00611CCA" w:rsidRPr="00E75DED">
          <w:rPr>
            <w:rStyle w:val="Hypertextovodkaz"/>
            <w:noProof/>
            <w:lang w:val="en-US"/>
          </w:rPr>
          <w:t>11</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Events in X-Script</w:t>
        </w:r>
        <w:r w:rsidR="00611CCA">
          <w:rPr>
            <w:noProof/>
            <w:webHidden/>
          </w:rPr>
          <w:tab/>
        </w:r>
        <w:r w:rsidR="00611CCA">
          <w:rPr>
            <w:noProof/>
            <w:webHidden/>
          </w:rPr>
          <w:fldChar w:fldCharType="begin"/>
        </w:r>
        <w:r w:rsidR="00611CCA">
          <w:rPr>
            <w:noProof/>
            <w:webHidden/>
          </w:rPr>
          <w:instrText xml:space="preserve"> PAGEREF _Toc41744783 \h </w:instrText>
        </w:r>
        <w:r w:rsidR="00611CCA">
          <w:rPr>
            <w:noProof/>
            <w:webHidden/>
          </w:rPr>
        </w:r>
        <w:r w:rsidR="00611CCA">
          <w:rPr>
            <w:noProof/>
            <w:webHidden/>
          </w:rPr>
          <w:fldChar w:fldCharType="separate"/>
        </w:r>
        <w:r w:rsidR="0028109E">
          <w:rPr>
            <w:noProof/>
            <w:webHidden/>
          </w:rPr>
          <w:t>124</w:t>
        </w:r>
        <w:r w:rsidR="00611CCA">
          <w:rPr>
            <w:noProof/>
            <w:webHidden/>
          </w:rPr>
          <w:fldChar w:fldCharType="end"/>
        </w:r>
      </w:hyperlink>
    </w:p>
    <w:p w14:paraId="25BB59AD"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4" w:history="1">
        <w:r w:rsidR="00611CCA" w:rsidRPr="00E75DED">
          <w:rPr>
            <w:rStyle w:val="Hypertextovodkaz"/>
            <w:noProof/>
            <w:lang w:val="en-US"/>
          </w:rPr>
          <w:t>11.1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Events in the validation mode</w:t>
        </w:r>
        <w:r w:rsidR="00611CCA">
          <w:rPr>
            <w:noProof/>
            <w:webHidden/>
          </w:rPr>
          <w:tab/>
        </w:r>
        <w:r w:rsidR="00611CCA">
          <w:rPr>
            <w:noProof/>
            <w:webHidden/>
          </w:rPr>
          <w:fldChar w:fldCharType="begin"/>
        </w:r>
        <w:r w:rsidR="00611CCA">
          <w:rPr>
            <w:noProof/>
            <w:webHidden/>
          </w:rPr>
          <w:instrText xml:space="preserve"> PAGEREF _Toc41744784 \h </w:instrText>
        </w:r>
        <w:r w:rsidR="00611CCA">
          <w:rPr>
            <w:noProof/>
            <w:webHidden/>
          </w:rPr>
        </w:r>
        <w:r w:rsidR="00611CCA">
          <w:rPr>
            <w:noProof/>
            <w:webHidden/>
          </w:rPr>
          <w:fldChar w:fldCharType="separate"/>
        </w:r>
        <w:r w:rsidR="0028109E">
          <w:rPr>
            <w:noProof/>
            <w:webHidden/>
          </w:rPr>
          <w:t>124</w:t>
        </w:r>
        <w:r w:rsidR="00611CCA">
          <w:rPr>
            <w:noProof/>
            <w:webHidden/>
          </w:rPr>
          <w:fldChar w:fldCharType="end"/>
        </w:r>
      </w:hyperlink>
    </w:p>
    <w:p w14:paraId="1F6BFF4B"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5" w:history="1">
        <w:r w:rsidR="00611CCA" w:rsidRPr="00E75DED">
          <w:rPr>
            <w:rStyle w:val="Hypertextovodkaz"/>
            <w:noProof/>
            <w:lang w:val="en-US"/>
          </w:rPr>
          <w:t>11.2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Construction mode events</w:t>
        </w:r>
        <w:r w:rsidR="00611CCA">
          <w:rPr>
            <w:noProof/>
            <w:webHidden/>
          </w:rPr>
          <w:tab/>
        </w:r>
        <w:r w:rsidR="00611CCA">
          <w:rPr>
            <w:noProof/>
            <w:webHidden/>
          </w:rPr>
          <w:fldChar w:fldCharType="begin"/>
        </w:r>
        <w:r w:rsidR="00611CCA">
          <w:rPr>
            <w:noProof/>
            <w:webHidden/>
          </w:rPr>
          <w:instrText xml:space="preserve"> PAGEREF _Toc41744785 \h </w:instrText>
        </w:r>
        <w:r w:rsidR="00611CCA">
          <w:rPr>
            <w:noProof/>
            <w:webHidden/>
          </w:rPr>
        </w:r>
        <w:r w:rsidR="00611CCA">
          <w:rPr>
            <w:noProof/>
            <w:webHidden/>
          </w:rPr>
          <w:fldChar w:fldCharType="separate"/>
        </w:r>
        <w:r w:rsidR="0028109E">
          <w:rPr>
            <w:noProof/>
            <w:webHidden/>
          </w:rPr>
          <w:t>125</w:t>
        </w:r>
        <w:r w:rsidR="00611CCA">
          <w:rPr>
            <w:noProof/>
            <w:webHidden/>
          </w:rPr>
          <w:fldChar w:fldCharType="end"/>
        </w:r>
      </w:hyperlink>
    </w:p>
    <w:p w14:paraId="0D2D91A1"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86" w:history="1">
        <w:r w:rsidR="00611CCA" w:rsidRPr="00E75DED">
          <w:rPr>
            <w:rStyle w:val="Hypertextovodkaz"/>
            <w:noProof/>
            <w:lang w:val="en-US"/>
          </w:rPr>
          <w:t>12</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Debugger</w:t>
        </w:r>
        <w:r w:rsidR="00611CCA">
          <w:rPr>
            <w:noProof/>
            <w:webHidden/>
          </w:rPr>
          <w:tab/>
        </w:r>
        <w:r w:rsidR="00611CCA">
          <w:rPr>
            <w:noProof/>
            <w:webHidden/>
          </w:rPr>
          <w:fldChar w:fldCharType="begin"/>
        </w:r>
        <w:r w:rsidR="00611CCA">
          <w:rPr>
            <w:noProof/>
            <w:webHidden/>
          </w:rPr>
          <w:instrText xml:space="preserve"> PAGEREF _Toc41744786 \h </w:instrText>
        </w:r>
        <w:r w:rsidR="00611CCA">
          <w:rPr>
            <w:noProof/>
            <w:webHidden/>
          </w:rPr>
        </w:r>
        <w:r w:rsidR="00611CCA">
          <w:rPr>
            <w:noProof/>
            <w:webHidden/>
          </w:rPr>
          <w:fldChar w:fldCharType="separate"/>
        </w:r>
        <w:r w:rsidR="0028109E">
          <w:rPr>
            <w:noProof/>
            <w:webHidden/>
          </w:rPr>
          <w:t>127</w:t>
        </w:r>
        <w:r w:rsidR="00611CCA">
          <w:rPr>
            <w:noProof/>
            <w:webHidden/>
          </w:rPr>
          <w:fldChar w:fldCharType="end"/>
        </w:r>
      </w:hyperlink>
    </w:p>
    <w:p w14:paraId="28387580"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87" w:history="1">
        <w:r w:rsidR="00611CCA" w:rsidRPr="00E75DED">
          <w:rPr>
            <w:rStyle w:val="Hypertextovodkaz"/>
            <w:noProof/>
            <w:lang w:val="en-US"/>
          </w:rPr>
          <w:t>13</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Processing and reporting errors</w:t>
        </w:r>
        <w:r w:rsidR="00611CCA">
          <w:rPr>
            <w:noProof/>
            <w:webHidden/>
          </w:rPr>
          <w:tab/>
        </w:r>
        <w:r w:rsidR="00611CCA">
          <w:rPr>
            <w:noProof/>
            <w:webHidden/>
          </w:rPr>
          <w:fldChar w:fldCharType="begin"/>
        </w:r>
        <w:r w:rsidR="00611CCA">
          <w:rPr>
            <w:noProof/>
            <w:webHidden/>
          </w:rPr>
          <w:instrText xml:space="preserve"> PAGEREF _Toc41744787 \h </w:instrText>
        </w:r>
        <w:r w:rsidR="00611CCA">
          <w:rPr>
            <w:noProof/>
            <w:webHidden/>
          </w:rPr>
        </w:r>
        <w:r w:rsidR="00611CCA">
          <w:rPr>
            <w:noProof/>
            <w:webHidden/>
          </w:rPr>
          <w:fldChar w:fldCharType="separate"/>
        </w:r>
        <w:r w:rsidR="0028109E">
          <w:rPr>
            <w:noProof/>
            <w:webHidden/>
          </w:rPr>
          <w:t>129</w:t>
        </w:r>
        <w:r w:rsidR="00611CCA">
          <w:rPr>
            <w:noProof/>
            <w:webHidden/>
          </w:rPr>
          <w:fldChar w:fldCharType="end"/>
        </w:r>
      </w:hyperlink>
    </w:p>
    <w:p w14:paraId="19008931"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8" w:history="1">
        <w:r w:rsidR="00611CCA" w:rsidRPr="00E75DED">
          <w:rPr>
            <w:rStyle w:val="Hypertextovodkaz"/>
            <w:noProof/>
            <w:lang w:val="en-US"/>
          </w:rPr>
          <w:t>13.1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Generate XML file with errors</w:t>
        </w:r>
        <w:r w:rsidR="00611CCA">
          <w:rPr>
            <w:noProof/>
            <w:webHidden/>
          </w:rPr>
          <w:tab/>
        </w:r>
        <w:r w:rsidR="00611CCA">
          <w:rPr>
            <w:noProof/>
            <w:webHidden/>
          </w:rPr>
          <w:fldChar w:fldCharType="begin"/>
        </w:r>
        <w:r w:rsidR="00611CCA">
          <w:rPr>
            <w:noProof/>
            <w:webHidden/>
          </w:rPr>
          <w:instrText xml:space="preserve"> PAGEREF _Toc41744788 \h </w:instrText>
        </w:r>
        <w:r w:rsidR="00611CCA">
          <w:rPr>
            <w:noProof/>
            <w:webHidden/>
          </w:rPr>
        </w:r>
        <w:r w:rsidR="00611CCA">
          <w:rPr>
            <w:noProof/>
            <w:webHidden/>
          </w:rPr>
          <w:fldChar w:fldCharType="separate"/>
        </w:r>
        <w:r w:rsidR="0028109E">
          <w:rPr>
            <w:noProof/>
            <w:webHidden/>
          </w:rPr>
          <w:t>129</w:t>
        </w:r>
        <w:r w:rsidR="00611CCA">
          <w:rPr>
            <w:noProof/>
            <w:webHidden/>
          </w:rPr>
          <w:fldChar w:fldCharType="end"/>
        </w:r>
      </w:hyperlink>
    </w:p>
    <w:p w14:paraId="449BE089"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89" w:history="1">
        <w:r w:rsidR="00611CCA" w:rsidRPr="00E75DED">
          <w:rPr>
            <w:rStyle w:val="Hypertextovodkaz"/>
            <w:noProof/>
            <w:lang w:val="en-US"/>
          </w:rPr>
          <w:t>13.1.1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Creating of error data (two-phase)</w:t>
        </w:r>
        <w:r w:rsidR="00611CCA">
          <w:rPr>
            <w:noProof/>
            <w:webHidden/>
          </w:rPr>
          <w:tab/>
        </w:r>
        <w:r w:rsidR="00611CCA">
          <w:rPr>
            <w:noProof/>
            <w:webHidden/>
          </w:rPr>
          <w:fldChar w:fldCharType="begin"/>
        </w:r>
        <w:r w:rsidR="00611CCA">
          <w:rPr>
            <w:noProof/>
            <w:webHidden/>
          </w:rPr>
          <w:instrText xml:space="preserve"> PAGEREF _Toc41744789 \h </w:instrText>
        </w:r>
        <w:r w:rsidR="00611CCA">
          <w:rPr>
            <w:noProof/>
            <w:webHidden/>
          </w:rPr>
        </w:r>
        <w:r w:rsidR="00611CCA">
          <w:rPr>
            <w:noProof/>
            <w:webHidden/>
          </w:rPr>
          <w:fldChar w:fldCharType="separate"/>
        </w:r>
        <w:r w:rsidR="0028109E">
          <w:rPr>
            <w:noProof/>
            <w:webHidden/>
          </w:rPr>
          <w:t>129</w:t>
        </w:r>
        <w:r w:rsidR="00611CCA">
          <w:rPr>
            <w:noProof/>
            <w:webHidden/>
          </w:rPr>
          <w:fldChar w:fldCharType="end"/>
        </w:r>
      </w:hyperlink>
    </w:p>
    <w:p w14:paraId="2B01C967"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0" w:history="1">
        <w:r w:rsidR="00611CCA" w:rsidRPr="00E75DED">
          <w:rPr>
            <w:rStyle w:val="Hypertextovodkaz"/>
            <w:noProof/>
            <w:lang w:val="en-US"/>
          </w:rPr>
          <w:t>13.1.2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One step construction of error data</w:t>
        </w:r>
        <w:r w:rsidR="00611CCA">
          <w:rPr>
            <w:noProof/>
            <w:webHidden/>
          </w:rPr>
          <w:tab/>
        </w:r>
        <w:r w:rsidR="00611CCA">
          <w:rPr>
            <w:noProof/>
            <w:webHidden/>
          </w:rPr>
          <w:fldChar w:fldCharType="begin"/>
        </w:r>
        <w:r w:rsidR="00611CCA">
          <w:rPr>
            <w:noProof/>
            <w:webHidden/>
          </w:rPr>
          <w:instrText xml:space="preserve"> PAGEREF _Toc41744790 \h </w:instrText>
        </w:r>
        <w:r w:rsidR="00611CCA">
          <w:rPr>
            <w:noProof/>
            <w:webHidden/>
          </w:rPr>
        </w:r>
        <w:r w:rsidR="00611CCA">
          <w:rPr>
            <w:noProof/>
            <w:webHidden/>
          </w:rPr>
          <w:fldChar w:fldCharType="separate"/>
        </w:r>
        <w:r w:rsidR="0028109E">
          <w:rPr>
            <w:noProof/>
            <w:webHidden/>
          </w:rPr>
          <w:t>131</w:t>
        </w:r>
        <w:r w:rsidR="00611CCA">
          <w:rPr>
            <w:noProof/>
            <w:webHidden/>
          </w:rPr>
          <w:fldChar w:fldCharType="end"/>
        </w:r>
      </w:hyperlink>
    </w:p>
    <w:p w14:paraId="7E9841E4"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91" w:history="1">
        <w:r w:rsidR="00611CCA" w:rsidRPr="00E75DED">
          <w:rPr>
            <w:rStyle w:val="Hypertextovodkaz"/>
            <w:noProof/>
            <w:lang w:val="en-US"/>
          </w:rPr>
          <w:t>13.2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Reporter</w:t>
        </w:r>
        <w:r w:rsidR="00611CCA">
          <w:rPr>
            <w:noProof/>
            <w:webHidden/>
          </w:rPr>
          <w:tab/>
        </w:r>
        <w:r w:rsidR="00611CCA">
          <w:rPr>
            <w:noProof/>
            <w:webHidden/>
          </w:rPr>
          <w:fldChar w:fldCharType="begin"/>
        </w:r>
        <w:r w:rsidR="00611CCA">
          <w:rPr>
            <w:noProof/>
            <w:webHidden/>
          </w:rPr>
          <w:instrText xml:space="preserve"> PAGEREF _Toc41744791 \h </w:instrText>
        </w:r>
        <w:r w:rsidR="00611CCA">
          <w:rPr>
            <w:noProof/>
            <w:webHidden/>
          </w:rPr>
        </w:r>
        <w:r w:rsidR="00611CCA">
          <w:rPr>
            <w:noProof/>
            <w:webHidden/>
          </w:rPr>
          <w:fldChar w:fldCharType="separate"/>
        </w:r>
        <w:r w:rsidR="0028109E">
          <w:rPr>
            <w:noProof/>
            <w:webHidden/>
          </w:rPr>
          <w:t>133</w:t>
        </w:r>
        <w:r w:rsidR="00611CCA">
          <w:rPr>
            <w:noProof/>
            <w:webHidden/>
          </w:rPr>
          <w:fldChar w:fldCharType="end"/>
        </w:r>
      </w:hyperlink>
    </w:p>
    <w:p w14:paraId="3224C0FD"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2" w:history="1">
        <w:r w:rsidR="00611CCA" w:rsidRPr="00E75DED">
          <w:rPr>
            <w:rStyle w:val="Hypertextovodkaz"/>
            <w:noProof/>
            <w:lang w:val="en-US"/>
          </w:rPr>
          <w:t>13.2.1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Reports</w:t>
        </w:r>
        <w:r w:rsidR="00611CCA">
          <w:rPr>
            <w:noProof/>
            <w:webHidden/>
          </w:rPr>
          <w:tab/>
        </w:r>
        <w:r w:rsidR="00611CCA">
          <w:rPr>
            <w:noProof/>
            <w:webHidden/>
          </w:rPr>
          <w:fldChar w:fldCharType="begin"/>
        </w:r>
        <w:r w:rsidR="00611CCA">
          <w:rPr>
            <w:noProof/>
            <w:webHidden/>
          </w:rPr>
          <w:instrText xml:space="preserve"> PAGEREF _Toc41744792 \h </w:instrText>
        </w:r>
        <w:r w:rsidR="00611CCA">
          <w:rPr>
            <w:noProof/>
            <w:webHidden/>
          </w:rPr>
        </w:r>
        <w:r w:rsidR="00611CCA">
          <w:rPr>
            <w:noProof/>
            <w:webHidden/>
          </w:rPr>
          <w:fldChar w:fldCharType="separate"/>
        </w:r>
        <w:r w:rsidR="0028109E">
          <w:rPr>
            <w:noProof/>
            <w:webHidden/>
          </w:rPr>
          <w:t>133</w:t>
        </w:r>
        <w:r w:rsidR="00611CCA">
          <w:rPr>
            <w:noProof/>
            <w:webHidden/>
          </w:rPr>
          <w:fldChar w:fldCharType="end"/>
        </w:r>
      </w:hyperlink>
    </w:p>
    <w:p w14:paraId="470C78CF"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3" w:history="1">
        <w:r w:rsidR="00611CCA" w:rsidRPr="00E75DED">
          <w:rPr>
            <w:rStyle w:val="Hypertextovodkaz"/>
            <w:noProof/>
            <w:lang w:val="en-US"/>
          </w:rPr>
          <w:t>13.2.2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Tables of reports</w:t>
        </w:r>
        <w:r w:rsidR="00611CCA">
          <w:rPr>
            <w:noProof/>
            <w:webHidden/>
          </w:rPr>
          <w:tab/>
        </w:r>
        <w:r w:rsidR="00611CCA">
          <w:rPr>
            <w:noProof/>
            <w:webHidden/>
          </w:rPr>
          <w:fldChar w:fldCharType="begin"/>
        </w:r>
        <w:r w:rsidR="00611CCA">
          <w:rPr>
            <w:noProof/>
            <w:webHidden/>
          </w:rPr>
          <w:instrText xml:space="preserve"> PAGEREF _Toc41744793 \h </w:instrText>
        </w:r>
        <w:r w:rsidR="00611CCA">
          <w:rPr>
            <w:noProof/>
            <w:webHidden/>
          </w:rPr>
        </w:r>
        <w:r w:rsidR="00611CCA">
          <w:rPr>
            <w:noProof/>
            <w:webHidden/>
          </w:rPr>
          <w:fldChar w:fldCharType="separate"/>
        </w:r>
        <w:r w:rsidR="0028109E">
          <w:rPr>
            <w:noProof/>
            <w:webHidden/>
          </w:rPr>
          <w:t>137</w:t>
        </w:r>
        <w:r w:rsidR="00611CCA">
          <w:rPr>
            <w:noProof/>
            <w:webHidden/>
          </w:rPr>
          <w:fldChar w:fldCharType="end"/>
        </w:r>
      </w:hyperlink>
    </w:p>
    <w:p w14:paraId="4483814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4" w:history="1">
        <w:r w:rsidR="00611CCA" w:rsidRPr="00E75DED">
          <w:rPr>
            <w:rStyle w:val="Hypertextovodkaz"/>
            <w:noProof/>
            <w:lang w:val="en-US"/>
          </w:rPr>
          <w:t>13.2.3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System report manager</w:t>
        </w:r>
        <w:r w:rsidR="00611CCA">
          <w:rPr>
            <w:noProof/>
            <w:webHidden/>
          </w:rPr>
          <w:tab/>
        </w:r>
        <w:r w:rsidR="00611CCA">
          <w:rPr>
            <w:noProof/>
            <w:webHidden/>
          </w:rPr>
          <w:fldChar w:fldCharType="begin"/>
        </w:r>
        <w:r w:rsidR="00611CCA">
          <w:rPr>
            <w:noProof/>
            <w:webHidden/>
          </w:rPr>
          <w:instrText xml:space="preserve"> PAGEREF _Toc41744794 \h </w:instrText>
        </w:r>
        <w:r w:rsidR="00611CCA">
          <w:rPr>
            <w:noProof/>
            <w:webHidden/>
          </w:rPr>
        </w:r>
        <w:r w:rsidR="00611CCA">
          <w:rPr>
            <w:noProof/>
            <w:webHidden/>
          </w:rPr>
          <w:fldChar w:fldCharType="separate"/>
        </w:r>
        <w:r w:rsidR="0028109E">
          <w:rPr>
            <w:noProof/>
            <w:webHidden/>
          </w:rPr>
          <w:t>138</w:t>
        </w:r>
        <w:r w:rsidR="00611CCA">
          <w:rPr>
            <w:noProof/>
            <w:webHidden/>
          </w:rPr>
          <w:fldChar w:fldCharType="end"/>
        </w:r>
      </w:hyperlink>
    </w:p>
    <w:p w14:paraId="04045A97"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5" w:history="1">
        <w:r w:rsidR="00611CCA" w:rsidRPr="00E75DED">
          <w:rPr>
            <w:rStyle w:val="Hypertextovodkaz"/>
            <w:noProof/>
            <w:lang w:val="en-US"/>
          </w:rPr>
          <w:t>13.2.4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Reporters</w:t>
        </w:r>
        <w:r w:rsidR="00611CCA">
          <w:rPr>
            <w:noProof/>
            <w:webHidden/>
          </w:rPr>
          <w:tab/>
        </w:r>
        <w:r w:rsidR="00611CCA">
          <w:rPr>
            <w:noProof/>
            <w:webHidden/>
          </w:rPr>
          <w:fldChar w:fldCharType="begin"/>
        </w:r>
        <w:r w:rsidR="00611CCA">
          <w:rPr>
            <w:noProof/>
            <w:webHidden/>
          </w:rPr>
          <w:instrText xml:space="preserve"> PAGEREF _Toc41744795 \h </w:instrText>
        </w:r>
        <w:r w:rsidR="00611CCA">
          <w:rPr>
            <w:noProof/>
            <w:webHidden/>
          </w:rPr>
        </w:r>
        <w:r w:rsidR="00611CCA">
          <w:rPr>
            <w:noProof/>
            <w:webHidden/>
          </w:rPr>
          <w:fldChar w:fldCharType="separate"/>
        </w:r>
        <w:r w:rsidR="0028109E">
          <w:rPr>
            <w:noProof/>
            <w:webHidden/>
          </w:rPr>
          <w:t>139</w:t>
        </w:r>
        <w:r w:rsidR="00611CCA">
          <w:rPr>
            <w:noProof/>
            <w:webHidden/>
          </w:rPr>
          <w:fldChar w:fldCharType="end"/>
        </w:r>
      </w:hyperlink>
    </w:p>
    <w:p w14:paraId="361410BF"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6" w:history="1">
        <w:r w:rsidR="00611CCA" w:rsidRPr="00E75DED">
          <w:rPr>
            <w:rStyle w:val="Hypertextovodkaz"/>
            <w:noProof/>
            <w:lang w:val="en-US"/>
          </w:rPr>
          <w:t>13.2.5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Reports in exceptions</w:t>
        </w:r>
        <w:r w:rsidR="00611CCA">
          <w:rPr>
            <w:noProof/>
            <w:webHidden/>
          </w:rPr>
          <w:tab/>
        </w:r>
        <w:r w:rsidR="00611CCA">
          <w:rPr>
            <w:noProof/>
            <w:webHidden/>
          </w:rPr>
          <w:fldChar w:fldCharType="begin"/>
        </w:r>
        <w:r w:rsidR="00611CCA">
          <w:rPr>
            <w:noProof/>
            <w:webHidden/>
          </w:rPr>
          <w:instrText xml:space="preserve"> PAGEREF _Toc41744796 \h </w:instrText>
        </w:r>
        <w:r w:rsidR="00611CCA">
          <w:rPr>
            <w:noProof/>
            <w:webHidden/>
          </w:rPr>
        </w:r>
        <w:r w:rsidR="00611CCA">
          <w:rPr>
            <w:noProof/>
            <w:webHidden/>
          </w:rPr>
          <w:fldChar w:fldCharType="separate"/>
        </w:r>
        <w:r w:rsidR="0028109E">
          <w:rPr>
            <w:noProof/>
            <w:webHidden/>
          </w:rPr>
          <w:t>139</w:t>
        </w:r>
        <w:r w:rsidR="00611CCA">
          <w:rPr>
            <w:noProof/>
            <w:webHidden/>
          </w:rPr>
          <w:fldChar w:fldCharType="end"/>
        </w:r>
      </w:hyperlink>
    </w:p>
    <w:p w14:paraId="3AD34A9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7" w:history="1">
        <w:r w:rsidR="00611CCA" w:rsidRPr="00E75DED">
          <w:rPr>
            <w:rStyle w:val="Hypertextovodkaz"/>
            <w:noProof/>
            <w:lang w:val="en-US"/>
          </w:rPr>
          <w:t>13.2.6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Example of use</w:t>
        </w:r>
        <w:r w:rsidR="00611CCA">
          <w:rPr>
            <w:noProof/>
            <w:webHidden/>
          </w:rPr>
          <w:tab/>
        </w:r>
        <w:r w:rsidR="00611CCA">
          <w:rPr>
            <w:noProof/>
            <w:webHidden/>
          </w:rPr>
          <w:fldChar w:fldCharType="begin"/>
        </w:r>
        <w:r w:rsidR="00611CCA">
          <w:rPr>
            <w:noProof/>
            <w:webHidden/>
          </w:rPr>
          <w:instrText xml:space="preserve"> PAGEREF _Toc41744797 \h </w:instrText>
        </w:r>
        <w:r w:rsidR="00611CCA">
          <w:rPr>
            <w:noProof/>
            <w:webHidden/>
          </w:rPr>
        </w:r>
        <w:r w:rsidR="00611CCA">
          <w:rPr>
            <w:noProof/>
            <w:webHidden/>
          </w:rPr>
          <w:fldChar w:fldCharType="separate"/>
        </w:r>
        <w:r w:rsidR="0028109E">
          <w:rPr>
            <w:noProof/>
            <w:webHidden/>
          </w:rPr>
          <w:t>140</w:t>
        </w:r>
        <w:r w:rsidR="00611CCA">
          <w:rPr>
            <w:noProof/>
            <w:webHidden/>
          </w:rPr>
          <w:fldChar w:fldCharType="end"/>
        </w:r>
      </w:hyperlink>
    </w:p>
    <w:p w14:paraId="56E0C56A"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98" w:history="1">
        <w:r w:rsidR="00611CCA" w:rsidRPr="00E75DED">
          <w:rPr>
            <w:rStyle w:val="Hypertextovodkaz"/>
            <w:noProof/>
            <w:lang w:val="en-US"/>
          </w:rPr>
          <w:t>13.3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The error method</w:t>
        </w:r>
        <w:r w:rsidR="00611CCA">
          <w:rPr>
            <w:noProof/>
            <w:webHidden/>
          </w:rPr>
          <w:tab/>
        </w:r>
        <w:r w:rsidR="00611CCA">
          <w:rPr>
            <w:noProof/>
            <w:webHidden/>
          </w:rPr>
          <w:fldChar w:fldCharType="begin"/>
        </w:r>
        <w:r w:rsidR="00611CCA">
          <w:rPr>
            <w:noProof/>
            <w:webHidden/>
          </w:rPr>
          <w:instrText xml:space="preserve"> PAGEREF _Toc41744798 \h </w:instrText>
        </w:r>
        <w:r w:rsidR="00611CCA">
          <w:rPr>
            <w:noProof/>
            <w:webHidden/>
          </w:rPr>
        </w:r>
        <w:r w:rsidR="00611CCA">
          <w:rPr>
            <w:noProof/>
            <w:webHidden/>
          </w:rPr>
          <w:fldChar w:fldCharType="separate"/>
        </w:r>
        <w:r w:rsidR="0028109E">
          <w:rPr>
            <w:noProof/>
            <w:webHidden/>
          </w:rPr>
          <w:t>142</w:t>
        </w:r>
        <w:r w:rsidR="00611CCA">
          <w:rPr>
            <w:noProof/>
            <w:webHidden/>
          </w:rPr>
          <w:fldChar w:fldCharType="end"/>
        </w:r>
      </w:hyperlink>
    </w:p>
    <w:p w14:paraId="08024F73"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99" w:history="1">
        <w:r w:rsidR="00611CCA" w:rsidRPr="00E75DED">
          <w:rPr>
            <w:rStyle w:val="Hypertextovodkaz"/>
            <w:noProof/>
            <w:lang w:val="en-US"/>
          </w:rPr>
          <w:t>13.4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Automatically generated errors</w:t>
        </w:r>
        <w:r w:rsidR="00611CCA">
          <w:rPr>
            <w:noProof/>
            <w:webHidden/>
          </w:rPr>
          <w:tab/>
        </w:r>
        <w:r w:rsidR="00611CCA">
          <w:rPr>
            <w:noProof/>
            <w:webHidden/>
          </w:rPr>
          <w:fldChar w:fldCharType="begin"/>
        </w:r>
        <w:r w:rsidR="00611CCA">
          <w:rPr>
            <w:noProof/>
            <w:webHidden/>
          </w:rPr>
          <w:instrText xml:space="preserve"> PAGEREF _Toc41744799 \h </w:instrText>
        </w:r>
        <w:r w:rsidR="00611CCA">
          <w:rPr>
            <w:noProof/>
            <w:webHidden/>
          </w:rPr>
        </w:r>
        <w:r w:rsidR="00611CCA">
          <w:rPr>
            <w:noProof/>
            <w:webHidden/>
          </w:rPr>
          <w:fldChar w:fldCharType="separate"/>
        </w:r>
        <w:r w:rsidR="0028109E">
          <w:rPr>
            <w:noProof/>
            <w:webHidden/>
          </w:rPr>
          <w:t>143</w:t>
        </w:r>
        <w:r w:rsidR="00611CCA">
          <w:rPr>
            <w:noProof/>
            <w:webHidden/>
          </w:rPr>
          <w:fldChar w:fldCharType="end"/>
        </w:r>
      </w:hyperlink>
    </w:p>
    <w:p w14:paraId="5BAE9D62"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00" w:history="1">
        <w:r w:rsidR="00611CCA" w:rsidRPr="00E75DED">
          <w:rPr>
            <w:rStyle w:val="Hypertextovodkaz"/>
            <w:noProof/>
            <w:lang w:val="en-US"/>
          </w:rPr>
          <w:t>13.4.1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Generating into a reporter</w:t>
        </w:r>
        <w:r w:rsidR="00611CCA">
          <w:rPr>
            <w:noProof/>
            <w:webHidden/>
          </w:rPr>
          <w:tab/>
        </w:r>
        <w:r w:rsidR="00611CCA">
          <w:rPr>
            <w:noProof/>
            <w:webHidden/>
          </w:rPr>
          <w:fldChar w:fldCharType="begin"/>
        </w:r>
        <w:r w:rsidR="00611CCA">
          <w:rPr>
            <w:noProof/>
            <w:webHidden/>
          </w:rPr>
          <w:instrText xml:space="preserve"> PAGEREF _Toc41744800 \h </w:instrText>
        </w:r>
        <w:r w:rsidR="00611CCA">
          <w:rPr>
            <w:noProof/>
            <w:webHidden/>
          </w:rPr>
        </w:r>
        <w:r w:rsidR="00611CCA">
          <w:rPr>
            <w:noProof/>
            <w:webHidden/>
          </w:rPr>
          <w:fldChar w:fldCharType="separate"/>
        </w:r>
        <w:r w:rsidR="0028109E">
          <w:rPr>
            <w:noProof/>
            <w:webHidden/>
          </w:rPr>
          <w:t>143</w:t>
        </w:r>
        <w:r w:rsidR="00611CCA">
          <w:rPr>
            <w:noProof/>
            <w:webHidden/>
          </w:rPr>
          <w:fldChar w:fldCharType="end"/>
        </w:r>
      </w:hyperlink>
    </w:p>
    <w:p w14:paraId="54D891B1"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01" w:history="1">
        <w:r w:rsidR="00611CCA" w:rsidRPr="00E75DED">
          <w:rPr>
            <w:rStyle w:val="Hypertextovodkaz"/>
            <w:noProof/>
            <w:lang w:val="en-US"/>
          </w:rPr>
          <w:t>13.4.2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Generate an exception listing error</w:t>
        </w:r>
        <w:r w:rsidR="00611CCA">
          <w:rPr>
            <w:noProof/>
            <w:webHidden/>
          </w:rPr>
          <w:tab/>
        </w:r>
        <w:r w:rsidR="00611CCA">
          <w:rPr>
            <w:noProof/>
            <w:webHidden/>
          </w:rPr>
          <w:fldChar w:fldCharType="begin"/>
        </w:r>
        <w:r w:rsidR="00611CCA">
          <w:rPr>
            <w:noProof/>
            <w:webHidden/>
          </w:rPr>
          <w:instrText xml:space="preserve"> PAGEREF _Toc41744801 \h </w:instrText>
        </w:r>
        <w:r w:rsidR="00611CCA">
          <w:rPr>
            <w:noProof/>
            <w:webHidden/>
          </w:rPr>
        </w:r>
        <w:r w:rsidR="00611CCA">
          <w:rPr>
            <w:noProof/>
            <w:webHidden/>
          </w:rPr>
          <w:fldChar w:fldCharType="separate"/>
        </w:r>
        <w:r w:rsidR="0028109E">
          <w:rPr>
            <w:noProof/>
            <w:webHidden/>
          </w:rPr>
          <w:t>144</w:t>
        </w:r>
        <w:r w:rsidR="00611CCA">
          <w:rPr>
            <w:noProof/>
            <w:webHidden/>
          </w:rPr>
          <w:fldChar w:fldCharType="end"/>
        </w:r>
      </w:hyperlink>
    </w:p>
    <w:p w14:paraId="135A0C05"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2" w:history="1">
        <w:r w:rsidR="00611CCA" w:rsidRPr="00E75DED">
          <w:rPr>
            <w:rStyle w:val="Hypertextovodkaz"/>
            <w:noProof/>
            <w:lang w:val="en-US"/>
          </w:rPr>
          <w:t>13.5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Errors when compiling X-definition</w:t>
        </w:r>
        <w:r w:rsidR="00611CCA">
          <w:rPr>
            <w:noProof/>
            <w:webHidden/>
          </w:rPr>
          <w:tab/>
        </w:r>
        <w:r w:rsidR="00611CCA">
          <w:rPr>
            <w:noProof/>
            <w:webHidden/>
          </w:rPr>
          <w:fldChar w:fldCharType="begin"/>
        </w:r>
        <w:r w:rsidR="00611CCA">
          <w:rPr>
            <w:noProof/>
            <w:webHidden/>
          </w:rPr>
          <w:instrText xml:space="preserve"> PAGEREF _Toc41744802 \h </w:instrText>
        </w:r>
        <w:r w:rsidR="00611CCA">
          <w:rPr>
            <w:noProof/>
            <w:webHidden/>
          </w:rPr>
        </w:r>
        <w:r w:rsidR="00611CCA">
          <w:rPr>
            <w:noProof/>
            <w:webHidden/>
          </w:rPr>
          <w:fldChar w:fldCharType="separate"/>
        </w:r>
        <w:r w:rsidR="0028109E">
          <w:rPr>
            <w:noProof/>
            <w:webHidden/>
          </w:rPr>
          <w:t>144</w:t>
        </w:r>
        <w:r w:rsidR="00611CCA">
          <w:rPr>
            <w:noProof/>
            <w:webHidden/>
          </w:rPr>
          <w:fldChar w:fldCharType="end"/>
        </w:r>
      </w:hyperlink>
    </w:p>
    <w:p w14:paraId="008BD1B2"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03" w:history="1">
        <w:r w:rsidR="00611CCA" w:rsidRPr="00E75DED">
          <w:rPr>
            <w:rStyle w:val="Hypertextovodkaz"/>
            <w:noProof/>
            <w:lang w:val="en-US"/>
          </w:rPr>
          <w:t>14</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Appendix A – complete example</w:t>
        </w:r>
        <w:r w:rsidR="00611CCA">
          <w:rPr>
            <w:noProof/>
            <w:webHidden/>
          </w:rPr>
          <w:tab/>
        </w:r>
        <w:r w:rsidR="00611CCA">
          <w:rPr>
            <w:noProof/>
            <w:webHidden/>
          </w:rPr>
          <w:fldChar w:fldCharType="begin"/>
        </w:r>
        <w:r w:rsidR="00611CCA">
          <w:rPr>
            <w:noProof/>
            <w:webHidden/>
          </w:rPr>
          <w:instrText xml:space="preserve"> PAGEREF _Toc41744803 \h </w:instrText>
        </w:r>
        <w:r w:rsidR="00611CCA">
          <w:rPr>
            <w:noProof/>
            <w:webHidden/>
          </w:rPr>
        </w:r>
        <w:r w:rsidR="00611CCA">
          <w:rPr>
            <w:noProof/>
            <w:webHidden/>
          </w:rPr>
          <w:fldChar w:fldCharType="separate"/>
        </w:r>
        <w:r w:rsidR="0028109E">
          <w:rPr>
            <w:noProof/>
            <w:webHidden/>
          </w:rPr>
          <w:t>146</w:t>
        </w:r>
        <w:r w:rsidR="00611CCA">
          <w:rPr>
            <w:noProof/>
            <w:webHidden/>
          </w:rPr>
          <w:fldChar w:fldCharType="end"/>
        </w:r>
      </w:hyperlink>
    </w:p>
    <w:p w14:paraId="0EF83DC8"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04" w:history="1">
        <w:r w:rsidR="00611CCA" w:rsidRPr="00E75DED">
          <w:rPr>
            <w:rStyle w:val="Hypertextovodkaz"/>
            <w:noProof/>
            <w:lang w:val="en-US"/>
          </w:rPr>
          <w:t>15</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Appendix B – frequently asked questions (F.A.Q.)</w:t>
        </w:r>
        <w:r w:rsidR="00611CCA">
          <w:rPr>
            <w:noProof/>
            <w:webHidden/>
          </w:rPr>
          <w:tab/>
        </w:r>
        <w:r w:rsidR="00611CCA">
          <w:rPr>
            <w:noProof/>
            <w:webHidden/>
          </w:rPr>
          <w:fldChar w:fldCharType="begin"/>
        </w:r>
        <w:r w:rsidR="00611CCA">
          <w:rPr>
            <w:noProof/>
            <w:webHidden/>
          </w:rPr>
          <w:instrText xml:space="preserve"> PAGEREF _Toc41744804 \h </w:instrText>
        </w:r>
        <w:r w:rsidR="00611CCA">
          <w:rPr>
            <w:noProof/>
            <w:webHidden/>
          </w:rPr>
        </w:r>
        <w:r w:rsidR="00611CCA">
          <w:rPr>
            <w:noProof/>
            <w:webHidden/>
          </w:rPr>
          <w:fldChar w:fldCharType="separate"/>
        </w:r>
        <w:r w:rsidR="0028109E">
          <w:rPr>
            <w:noProof/>
            <w:webHidden/>
          </w:rPr>
          <w:t>157</w:t>
        </w:r>
        <w:r w:rsidR="00611CCA">
          <w:rPr>
            <w:noProof/>
            <w:webHidden/>
          </w:rPr>
          <w:fldChar w:fldCharType="end"/>
        </w:r>
      </w:hyperlink>
    </w:p>
    <w:p w14:paraId="6466EA43"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5" w:history="1">
        <w:r w:rsidR="00611CCA" w:rsidRPr="00E75DED">
          <w:rPr>
            <w:rStyle w:val="Hypertextovodkaz"/>
            <w:noProof/>
            <w:lang w:val="en-US"/>
          </w:rPr>
          <w:t>15.1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Data content, types</w:t>
        </w:r>
        <w:r w:rsidR="00611CCA">
          <w:rPr>
            <w:noProof/>
            <w:webHidden/>
          </w:rPr>
          <w:tab/>
        </w:r>
        <w:r w:rsidR="00611CCA">
          <w:rPr>
            <w:noProof/>
            <w:webHidden/>
          </w:rPr>
          <w:fldChar w:fldCharType="begin"/>
        </w:r>
        <w:r w:rsidR="00611CCA">
          <w:rPr>
            <w:noProof/>
            <w:webHidden/>
          </w:rPr>
          <w:instrText xml:space="preserve"> PAGEREF _Toc41744805 \h </w:instrText>
        </w:r>
        <w:r w:rsidR="00611CCA">
          <w:rPr>
            <w:noProof/>
            <w:webHidden/>
          </w:rPr>
        </w:r>
        <w:r w:rsidR="00611CCA">
          <w:rPr>
            <w:noProof/>
            <w:webHidden/>
          </w:rPr>
          <w:fldChar w:fldCharType="separate"/>
        </w:r>
        <w:r w:rsidR="0028109E">
          <w:rPr>
            <w:noProof/>
            <w:webHidden/>
          </w:rPr>
          <w:t>157</w:t>
        </w:r>
        <w:r w:rsidR="00611CCA">
          <w:rPr>
            <w:noProof/>
            <w:webHidden/>
          </w:rPr>
          <w:fldChar w:fldCharType="end"/>
        </w:r>
      </w:hyperlink>
    </w:p>
    <w:p w14:paraId="5B35F20E"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6" w:history="1">
        <w:r w:rsidR="00611CCA" w:rsidRPr="00E75DED">
          <w:rPr>
            <w:rStyle w:val="Hypertextovodkaz"/>
            <w:noProof/>
            <w:lang w:val="en-US"/>
          </w:rPr>
          <w:t>15.2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Error reporting</w:t>
        </w:r>
        <w:r w:rsidR="00611CCA">
          <w:rPr>
            <w:noProof/>
            <w:webHidden/>
          </w:rPr>
          <w:tab/>
        </w:r>
        <w:r w:rsidR="00611CCA">
          <w:rPr>
            <w:noProof/>
            <w:webHidden/>
          </w:rPr>
          <w:fldChar w:fldCharType="begin"/>
        </w:r>
        <w:r w:rsidR="00611CCA">
          <w:rPr>
            <w:noProof/>
            <w:webHidden/>
          </w:rPr>
          <w:instrText xml:space="preserve"> PAGEREF _Toc41744806 \h </w:instrText>
        </w:r>
        <w:r w:rsidR="00611CCA">
          <w:rPr>
            <w:noProof/>
            <w:webHidden/>
          </w:rPr>
        </w:r>
        <w:r w:rsidR="00611CCA">
          <w:rPr>
            <w:noProof/>
            <w:webHidden/>
          </w:rPr>
          <w:fldChar w:fldCharType="separate"/>
        </w:r>
        <w:r w:rsidR="0028109E">
          <w:rPr>
            <w:noProof/>
            <w:webHidden/>
          </w:rPr>
          <w:t>158</w:t>
        </w:r>
        <w:r w:rsidR="00611CCA">
          <w:rPr>
            <w:noProof/>
            <w:webHidden/>
          </w:rPr>
          <w:fldChar w:fldCharType="end"/>
        </w:r>
      </w:hyperlink>
    </w:p>
    <w:p w14:paraId="3F93DFD9"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7" w:history="1">
        <w:r w:rsidR="00611CCA" w:rsidRPr="00E75DED">
          <w:rPr>
            <w:rStyle w:val="Hypertextovodkaz"/>
            <w:noProof/>
            <w:lang w:val="en-US"/>
          </w:rPr>
          <w:t>15.3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How to create an X-definition from given XML data</w:t>
        </w:r>
        <w:r w:rsidR="00611CCA">
          <w:rPr>
            <w:noProof/>
            <w:webHidden/>
          </w:rPr>
          <w:tab/>
        </w:r>
        <w:r w:rsidR="00611CCA">
          <w:rPr>
            <w:noProof/>
            <w:webHidden/>
          </w:rPr>
          <w:fldChar w:fldCharType="begin"/>
        </w:r>
        <w:r w:rsidR="00611CCA">
          <w:rPr>
            <w:noProof/>
            <w:webHidden/>
          </w:rPr>
          <w:instrText xml:space="preserve"> PAGEREF _Toc41744807 \h </w:instrText>
        </w:r>
        <w:r w:rsidR="00611CCA">
          <w:rPr>
            <w:noProof/>
            <w:webHidden/>
          </w:rPr>
        </w:r>
        <w:r w:rsidR="00611CCA">
          <w:rPr>
            <w:noProof/>
            <w:webHidden/>
          </w:rPr>
          <w:fldChar w:fldCharType="separate"/>
        </w:r>
        <w:r w:rsidR="0028109E">
          <w:rPr>
            <w:noProof/>
            <w:webHidden/>
          </w:rPr>
          <w:t>159</w:t>
        </w:r>
        <w:r w:rsidR="00611CCA">
          <w:rPr>
            <w:noProof/>
            <w:webHidden/>
          </w:rPr>
          <w:fldChar w:fldCharType="end"/>
        </w:r>
      </w:hyperlink>
    </w:p>
    <w:p w14:paraId="26FF5CBA"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08" w:history="1">
        <w:r w:rsidR="00611CCA" w:rsidRPr="00E75DED">
          <w:rPr>
            <w:rStyle w:val="Hypertextovodkaz"/>
            <w:noProof/>
            <w:lang w:val="en-US"/>
          </w:rPr>
          <w:t>16</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Appendix C – supplementary description of X-definitions</w:t>
        </w:r>
        <w:r w:rsidR="00611CCA">
          <w:rPr>
            <w:noProof/>
            <w:webHidden/>
          </w:rPr>
          <w:tab/>
        </w:r>
        <w:r w:rsidR="00611CCA">
          <w:rPr>
            <w:noProof/>
            <w:webHidden/>
          </w:rPr>
          <w:fldChar w:fldCharType="begin"/>
        </w:r>
        <w:r w:rsidR="00611CCA">
          <w:rPr>
            <w:noProof/>
            <w:webHidden/>
          </w:rPr>
          <w:instrText xml:space="preserve"> PAGEREF _Toc41744808 \h </w:instrText>
        </w:r>
        <w:r w:rsidR="00611CCA">
          <w:rPr>
            <w:noProof/>
            <w:webHidden/>
          </w:rPr>
        </w:r>
        <w:r w:rsidR="00611CCA">
          <w:rPr>
            <w:noProof/>
            <w:webHidden/>
          </w:rPr>
          <w:fldChar w:fldCharType="separate"/>
        </w:r>
        <w:r w:rsidR="0028109E">
          <w:rPr>
            <w:noProof/>
            <w:webHidden/>
          </w:rPr>
          <w:t>161</w:t>
        </w:r>
        <w:r w:rsidR="00611CCA">
          <w:rPr>
            <w:noProof/>
            <w:webHidden/>
          </w:rPr>
          <w:fldChar w:fldCharType="end"/>
        </w:r>
      </w:hyperlink>
    </w:p>
    <w:p w14:paraId="2D951DB1"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9" w:history="1">
        <w:r w:rsidR="00611CCA" w:rsidRPr="00E75DED">
          <w:rPr>
            <w:rStyle w:val="Hypertextovodkaz"/>
            <w:noProof/>
            <w:lang w:val="en-US"/>
          </w:rPr>
          <w:t>16.1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Utitlites.</w:t>
        </w:r>
        <w:r w:rsidR="00611CCA">
          <w:rPr>
            <w:noProof/>
            <w:webHidden/>
          </w:rPr>
          <w:tab/>
        </w:r>
        <w:r w:rsidR="00611CCA">
          <w:rPr>
            <w:noProof/>
            <w:webHidden/>
          </w:rPr>
          <w:fldChar w:fldCharType="begin"/>
        </w:r>
        <w:r w:rsidR="00611CCA">
          <w:rPr>
            <w:noProof/>
            <w:webHidden/>
          </w:rPr>
          <w:instrText xml:space="preserve"> PAGEREF _Toc41744809 \h </w:instrText>
        </w:r>
        <w:r w:rsidR="00611CCA">
          <w:rPr>
            <w:noProof/>
            <w:webHidden/>
          </w:rPr>
        </w:r>
        <w:r w:rsidR="00611CCA">
          <w:rPr>
            <w:noProof/>
            <w:webHidden/>
          </w:rPr>
          <w:fldChar w:fldCharType="separate"/>
        </w:r>
        <w:r w:rsidR="0028109E">
          <w:rPr>
            <w:noProof/>
            <w:webHidden/>
          </w:rPr>
          <w:t>161</w:t>
        </w:r>
        <w:r w:rsidR="00611CCA">
          <w:rPr>
            <w:noProof/>
            <w:webHidden/>
          </w:rPr>
          <w:fldChar w:fldCharType="end"/>
        </w:r>
      </w:hyperlink>
    </w:p>
    <w:p w14:paraId="4CA0EC2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0" w:history="1">
        <w:r w:rsidR="00611CCA" w:rsidRPr="00E75DED">
          <w:rPr>
            <w:rStyle w:val="Hypertextovodkaz"/>
            <w:noProof/>
            <w:lang w:val="en-US"/>
          </w:rPr>
          <w:t>16.1.1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Launch the validation mode from the command line</w:t>
        </w:r>
        <w:r w:rsidR="00611CCA">
          <w:rPr>
            <w:noProof/>
            <w:webHidden/>
          </w:rPr>
          <w:tab/>
        </w:r>
        <w:r w:rsidR="00611CCA">
          <w:rPr>
            <w:noProof/>
            <w:webHidden/>
          </w:rPr>
          <w:fldChar w:fldCharType="begin"/>
        </w:r>
        <w:r w:rsidR="00611CCA">
          <w:rPr>
            <w:noProof/>
            <w:webHidden/>
          </w:rPr>
          <w:instrText xml:space="preserve"> PAGEREF _Toc41744810 \h </w:instrText>
        </w:r>
        <w:r w:rsidR="00611CCA">
          <w:rPr>
            <w:noProof/>
            <w:webHidden/>
          </w:rPr>
        </w:r>
        <w:r w:rsidR="00611CCA">
          <w:rPr>
            <w:noProof/>
            <w:webHidden/>
          </w:rPr>
          <w:fldChar w:fldCharType="separate"/>
        </w:r>
        <w:r w:rsidR="0028109E">
          <w:rPr>
            <w:noProof/>
            <w:webHidden/>
          </w:rPr>
          <w:t>162</w:t>
        </w:r>
        <w:r w:rsidR="00611CCA">
          <w:rPr>
            <w:noProof/>
            <w:webHidden/>
          </w:rPr>
          <w:fldChar w:fldCharType="end"/>
        </w:r>
      </w:hyperlink>
    </w:p>
    <w:p w14:paraId="548FD69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1" w:history="1">
        <w:r w:rsidR="00611CCA" w:rsidRPr="00E75DED">
          <w:rPr>
            <w:rStyle w:val="Hypertextovodkaz"/>
            <w:noProof/>
            <w:lang w:val="en-US"/>
          </w:rPr>
          <w:t>16.1.2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Lounch the</w:t>
        </w:r>
        <w:r w:rsidR="00611CCA" w:rsidRPr="00E75DED">
          <w:rPr>
            <w:rStyle w:val="Hypertextovodkaz"/>
            <w:rFonts w:eastAsia="Arial Black"/>
            <w:noProof/>
            <w:lang w:val="en-US"/>
          </w:rPr>
          <w:t xml:space="preserve"> construction mode from the command line</w:t>
        </w:r>
        <w:r w:rsidR="00611CCA">
          <w:rPr>
            <w:noProof/>
            <w:webHidden/>
          </w:rPr>
          <w:tab/>
        </w:r>
        <w:r w:rsidR="00611CCA">
          <w:rPr>
            <w:noProof/>
            <w:webHidden/>
          </w:rPr>
          <w:fldChar w:fldCharType="begin"/>
        </w:r>
        <w:r w:rsidR="00611CCA">
          <w:rPr>
            <w:noProof/>
            <w:webHidden/>
          </w:rPr>
          <w:instrText xml:space="preserve"> PAGEREF _Toc41744811 \h </w:instrText>
        </w:r>
        <w:r w:rsidR="00611CCA">
          <w:rPr>
            <w:noProof/>
            <w:webHidden/>
          </w:rPr>
        </w:r>
        <w:r w:rsidR="00611CCA">
          <w:rPr>
            <w:noProof/>
            <w:webHidden/>
          </w:rPr>
          <w:fldChar w:fldCharType="separate"/>
        </w:r>
        <w:r w:rsidR="0028109E">
          <w:rPr>
            <w:noProof/>
            <w:webHidden/>
          </w:rPr>
          <w:t>162</w:t>
        </w:r>
        <w:r w:rsidR="00611CCA">
          <w:rPr>
            <w:noProof/>
            <w:webHidden/>
          </w:rPr>
          <w:fldChar w:fldCharType="end"/>
        </w:r>
      </w:hyperlink>
    </w:p>
    <w:p w14:paraId="2D27B9C4"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2" w:history="1">
        <w:r w:rsidR="00611CCA" w:rsidRPr="00E75DED">
          <w:rPr>
            <w:rStyle w:val="Hypertextovodkaz"/>
            <w:noProof/>
            <w:lang w:val="en-US"/>
          </w:rPr>
          <w:t>16.1.3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Checking the accuracy of Xdefinition</w:t>
        </w:r>
        <w:r w:rsidR="00611CCA">
          <w:rPr>
            <w:noProof/>
            <w:webHidden/>
          </w:rPr>
          <w:tab/>
        </w:r>
        <w:r w:rsidR="00611CCA">
          <w:rPr>
            <w:noProof/>
            <w:webHidden/>
          </w:rPr>
          <w:fldChar w:fldCharType="begin"/>
        </w:r>
        <w:r w:rsidR="00611CCA">
          <w:rPr>
            <w:noProof/>
            <w:webHidden/>
          </w:rPr>
          <w:instrText xml:space="preserve"> PAGEREF _Toc41744812 \h </w:instrText>
        </w:r>
        <w:r w:rsidR="00611CCA">
          <w:rPr>
            <w:noProof/>
            <w:webHidden/>
          </w:rPr>
        </w:r>
        <w:r w:rsidR="00611CCA">
          <w:rPr>
            <w:noProof/>
            <w:webHidden/>
          </w:rPr>
          <w:fldChar w:fldCharType="separate"/>
        </w:r>
        <w:r w:rsidR="0028109E">
          <w:rPr>
            <w:noProof/>
            <w:webHidden/>
          </w:rPr>
          <w:t>163</w:t>
        </w:r>
        <w:r w:rsidR="00611CCA">
          <w:rPr>
            <w:noProof/>
            <w:webHidden/>
          </w:rPr>
          <w:fldChar w:fldCharType="end"/>
        </w:r>
      </w:hyperlink>
    </w:p>
    <w:p w14:paraId="680E7169"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3" w:history="1">
        <w:r w:rsidR="00611CCA" w:rsidRPr="00E75DED">
          <w:rPr>
            <w:rStyle w:val="Hypertextovodkaz"/>
            <w:noProof/>
            <w:lang w:val="en-US"/>
          </w:rPr>
          <w:t>16.1.4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Create indented form of</w:t>
        </w:r>
        <w:r w:rsidR="00611CCA" w:rsidRPr="00E75DED">
          <w:rPr>
            <w:rStyle w:val="Hypertextovodkaz"/>
            <w:rFonts w:eastAsia="Arial Black"/>
            <w:noProof/>
            <w:lang w:val="en-US"/>
          </w:rPr>
          <w:t xml:space="preserve"> </w:t>
        </w:r>
        <w:r w:rsidR="00611CCA" w:rsidRPr="00E75DED">
          <w:rPr>
            <w:rStyle w:val="Hypertextovodkaz"/>
            <w:noProof/>
            <w:lang w:val="en-US"/>
          </w:rPr>
          <w:t>X-definition</w:t>
        </w:r>
        <w:r w:rsidR="00611CCA">
          <w:rPr>
            <w:noProof/>
            <w:webHidden/>
          </w:rPr>
          <w:tab/>
        </w:r>
        <w:r w:rsidR="00611CCA">
          <w:rPr>
            <w:noProof/>
            <w:webHidden/>
          </w:rPr>
          <w:fldChar w:fldCharType="begin"/>
        </w:r>
        <w:r w:rsidR="00611CCA">
          <w:rPr>
            <w:noProof/>
            <w:webHidden/>
          </w:rPr>
          <w:instrText xml:space="preserve"> PAGEREF _Toc41744813 \h </w:instrText>
        </w:r>
        <w:r w:rsidR="00611CCA">
          <w:rPr>
            <w:noProof/>
            <w:webHidden/>
          </w:rPr>
        </w:r>
        <w:r w:rsidR="00611CCA">
          <w:rPr>
            <w:noProof/>
            <w:webHidden/>
          </w:rPr>
          <w:fldChar w:fldCharType="separate"/>
        </w:r>
        <w:r w:rsidR="0028109E">
          <w:rPr>
            <w:noProof/>
            <w:webHidden/>
          </w:rPr>
          <w:t>163</w:t>
        </w:r>
        <w:r w:rsidR="00611CCA">
          <w:rPr>
            <w:noProof/>
            <w:webHidden/>
          </w:rPr>
          <w:fldChar w:fldCharType="end"/>
        </w:r>
      </w:hyperlink>
    </w:p>
    <w:p w14:paraId="0D21C7DA"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4" w:history="1">
        <w:r w:rsidR="00611CCA" w:rsidRPr="00E75DED">
          <w:rPr>
            <w:rStyle w:val="Hypertextovodkaz"/>
            <w:noProof/>
            <w:lang w:val="en-US"/>
          </w:rPr>
          <w:t>16.1.5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Conversion of XML</w:t>
        </w:r>
        <w:r w:rsidR="00611CCA" w:rsidRPr="00E75DED">
          <w:rPr>
            <w:rStyle w:val="Hypertextovodkaz"/>
            <w:rFonts w:eastAsia="Arial Black"/>
            <w:noProof/>
            <w:lang w:val="en-US"/>
          </w:rPr>
          <w:t xml:space="preserve"> </w:t>
        </w:r>
        <w:r w:rsidR="00611CCA" w:rsidRPr="00E75DED">
          <w:rPr>
            <w:rStyle w:val="Hypertextovodkaz"/>
            <w:noProof/>
            <w:lang w:val="en-US"/>
          </w:rPr>
          <w:t>schema</w:t>
        </w:r>
        <w:r w:rsidR="00611CCA" w:rsidRPr="00E75DED">
          <w:rPr>
            <w:rStyle w:val="Hypertextovodkaz"/>
            <w:rFonts w:eastAsia="Arial Black"/>
            <w:noProof/>
            <w:lang w:val="en-US"/>
          </w:rPr>
          <w:t xml:space="preserve"> to </w:t>
        </w:r>
        <w:r w:rsidR="00611CCA" w:rsidRPr="00E75DED">
          <w:rPr>
            <w:rStyle w:val="Hypertextovodkaz"/>
            <w:noProof/>
            <w:lang w:val="en-US"/>
          </w:rPr>
          <w:t>X-definition.</w:t>
        </w:r>
        <w:r w:rsidR="00611CCA">
          <w:rPr>
            <w:noProof/>
            <w:webHidden/>
          </w:rPr>
          <w:tab/>
        </w:r>
        <w:r w:rsidR="00611CCA">
          <w:rPr>
            <w:noProof/>
            <w:webHidden/>
          </w:rPr>
          <w:fldChar w:fldCharType="begin"/>
        </w:r>
        <w:r w:rsidR="00611CCA">
          <w:rPr>
            <w:noProof/>
            <w:webHidden/>
          </w:rPr>
          <w:instrText xml:space="preserve"> PAGEREF _Toc41744814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63FCAF97"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5" w:history="1">
        <w:r w:rsidR="00611CCA" w:rsidRPr="00E75DED">
          <w:rPr>
            <w:rStyle w:val="Hypertextovodkaz"/>
            <w:noProof/>
            <w:lang w:val="en-US"/>
          </w:rPr>
          <w:t>16.1.6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Conversion of</w:t>
        </w:r>
        <w:r w:rsidR="00611CCA" w:rsidRPr="00E75DED">
          <w:rPr>
            <w:rStyle w:val="Hypertextovodkaz"/>
            <w:rFonts w:eastAsia="Arial Black"/>
            <w:noProof/>
            <w:lang w:val="en-US"/>
          </w:rPr>
          <w:t xml:space="preserve"> </w:t>
        </w:r>
        <w:r w:rsidR="00611CCA" w:rsidRPr="00E75DED">
          <w:rPr>
            <w:rStyle w:val="Hypertextovodkaz"/>
            <w:noProof/>
            <w:lang w:val="en-US"/>
          </w:rPr>
          <w:t>X-definition to XML</w:t>
        </w:r>
        <w:r w:rsidR="00611CCA" w:rsidRPr="00E75DED">
          <w:rPr>
            <w:rStyle w:val="Hypertextovodkaz"/>
            <w:rFonts w:eastAsia="Arial Black"/>
            <w:noProof/>
            <w:lang w:val="en-US"/>
          </w:rPr>
          <w:t xml:space="preserve"> </w:t>
        </w:r>
        <w:r w:rsidR="00611CCA" w:rsidRPr="00E75DED">
          <w:rPr>
            <w:rStyle w:val="Hypertextovodkaz"/>
            <w:noProof/>
            <w:lang w:val="en-US"/>
          </w:rPr>
          <w:t>schema.</w:t>
        </w:r>
        <w:r w:rsidR="00611CCA">
          <w:rPr>
            <w:noProof/>
            <w:webHidden/>
          </w:rPr>
          <w:tab/>
        </w:r>
        <w:r w:rsidR="00611CCA">
          <w:rPr>
            <w:noProof/>
            <w:webHidden/>
          </w:rPr>
          <w:fldChar w:fldCharType="begin"/>
        </w:r>
        <w:r w:rsidR="00611CCA">
          <w:rPr>
            <w:noProof/>
            <w:webHidden/>
          </w:rPr>
          <w:instrText xml:space="preserve"> PAGEREF _Toc41744815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6FE912F0"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16" w:history="1">
        <w:r w:rsidR="00611CCA" w:rsidRPr="00E75DED">
          <w:rPr>
            <w:rStyle w:val="Hypertextovodkaz"/>
            <w:noProof/>
            <w:lang w:val="en-US"/>
          </w:rPr>
          <w:t>16.2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Types of values in X-script</w:t>
        </w:r>
        <w:r w:rsidR="00611CCA">
          <w:rPr>
            <w:noProof/>
            <w:webHidden/>
          </w:rPr>
          <w:tab/>
        </w:r>
        <w:r w:rsidR="00611CCA">
          <w:rPr>
            <w:noProof/>
            <w:webHidden/>
          </w:rPr>
          <w:fldChar w:fldCharType="begin"/>
        </w:r>
        <w:r w:rsidR="00611CCA">
          <w:rPr>
            <w:noProof/>
            <w:webHidden/>
          </w:rPr>
          <w:instrText xml:space="preserve"> PAGEREF _Toc41744816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5B886E48"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7" w:history="1">
        <w:r w:rsidR="00611CCA" w:rsidRPr="00E75DED">
          <w:rPr>
            <w:rStyle w:val="Hypertextovodkaz"/>
            <w:noProof/>
            <w:lang w:bidi="en-GB"/>
          </w:rPr>
          <w:t>16.2.1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 xml:space="preserve">int </w:t>
        </w:r>
        <w:r w:rsidR="00611CCA" w:rsidRPr="00E75DED">
          <w:rPr>
            <w:rStyle w:val="Hypertextovodkaz"/>
            <w:noProof/>
            <w:lang w:bidi="en-GB"/>
          </w:rPr>
          <w:t>(the integer numbers)</w:t>
        </w:r>
        <w:r w:rsidR="00611CCA">
          <w:rPr>
            <w:noProof/>
            <w:webHidden/>
          </w:rPr>
          <w:tab/>
        </w:r>
        <w:r w:rsidR="00611CCA">
          <w:rPr>
            <w:noProof/>
            <w:webHidden/>
          </w:rPr>
          <w:fldChar w:fldCharType="begin"/>
        </w:r>
        <w:r w:rsidR="00611CCA">
          <w:rPr>
            <w:noProof/>
            <w:webHidden/>
          </w:rPr>
          <w:instrText xml:space="preserve"> PAGEREF _Toc41744817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1BFBABFB"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8" w:history="1">
        <w:r w:rsidR="00611CCA" w:rsidRPr="00E75DED">
          <w:rPr>
            <w:rStyle w:val="Hypertextovodkaz"/>
            <w:noProof/>
            <w:lang w:bidi="en-GB"/>
          </w:rPr>
          <w:t>16.2.2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 xml:space="preserve">float </w:t>
        </w:r>
        <w:r w:rsidR="00611CCA" w:rsidRPr="00E75DED">
          <w:rPr>
            <w:rStyle w:val="Hypertextovodkaz"/>
            <w:noProof/>
            <w:lang w:bidi="en-GB"/>
          </w:rPr>
          <w:t>(the floating-point numbers)</w:t>
        </w:r>
        <w:r w:rsidR="00611CCA">
          <w:rPr>
            <w:noProof/>
            <w:webHidden/>
          </w:rPr>
          <w:tab/>
        </w:r>
        <w:r w:rsidR="00611CCA">
          <w:rPr>
            <w:noProof/>
            <w:webHidden/>
          </w:rPr>
          <w:fldChar w:fldCharType="begin"/>
        </w:r>
        <w:r w:rsidR="00611CCA">
          <w:rPr>
            <w:noProof/>
            <w:webHidden/>
          </w:rPr>
          <w:instrText xml:space="preserve"> PAGEREF _Toc41744818 \h </w:instrText>
        </w:r>
        <w:r w:rsidR="00611CCA">
          <w:rPr>
            <w:noProof/>
            <w:webHidden/>
          </w:rPr>
        </w:r>
        <w:r w:rsidR="00611CCA">
          <w:rPr>
            <w:noProof/>
            <w:webHidden/>
          </w:rPr>
          <w:fldChar w:fldCharType="separate"/>
        </w:r>
        <w:r w:rsidR="0028109E">
          <w:rPr>
            <w:noProof/>
            <w:webHidden/>
          </w:rPr>
          <w:t>165</w:t>
        </w:r>
        <w:r w:rsidR="00611CCA">
          <w:rPr>
            <w:noProof/>
            <w:webHidden/>
          </w:rPr>
          <w:fldChar w:fldCharType="end"/>
        </w:r>
      </w:hyperlink>
    </w:p>
    <w:p w14:paraId="21017E4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9" w:history="1">
        <w:r w:rsidR="00611CCA" w:rsidRPr="00E75DED">
          <w:rPr>
            <w:rStyle w:val="Hypertextovodkaz"/>
            <w:noProof/>
          </w:rPr>
          <w:t>16.2.3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Decimal</w:t>
        </w:r>
        <w:r w:rsidR="00611CCA" w:rsidRPr="00E75DED">
          <w:rPr>
            <w:rStyle w:val="Hypertextovodkaz"/>
            <w:noProof/>
            <w:lang w:bidi="en-GB"/>
          </w:rPr>
          <w:t xml:space="preserve"> (the decimal numbers)</w:t>
        </w:r>
        <w:r w:rsidR="00611CCA">
          <w:rPr>
            <w:noProof/>
            <w:webHidden/>
          </w:rPr>
          <w:tab/>
        </w:r>
        <w:r w:rsidR="00611CCA">
          <w:rPr>
            <w:noProof/>
            <w:webHidden/>
          </w:rPr>
          <w:fldChar w:fldCharType="begin"/>
        </w:r>
        <w:r w:rsidR="00611CCA">
          <w:rPr>
            <w:noProof/>
            <w:webHidden/>
          </w:rPr>
          <w:instrText xml:space="preserve"> PAGEREF _Toc41744819 \h </w:instrText>
        </w:r>
        <w:r w:rsidR="00611CCA">
          <w:rPr>
            <w:noProof/>
            <w:webHidden/>
          </w:rPr>
        </w:r>
        <w:r w:rsidR="00611CCA">
          <w:rPr>
            <w:noProof/>
            <w:webHidden/>
          </w:rPr>
          <w:fldChar w:fldCharType="separate"/>
        </w:r>
        <w:r w:rsidR="0028109E">
          <w:rPr>
            <w:noProof/>
            <w:webHidden/>
          </w:rPr>
          <w:t>165</w:t>
        </w:r>
        <w:r w:rsidR="00611CCA">
          <w:rPr>
            <w:noProof/>
            <w:webHidden/>
          </w:rPr>
          <w:fldChar w:fldCharType="end"/>
        </w:r>
      </w:hyperlink>
    </w:p>
    <w:p w14:paraId="5155FED9"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0" w:history="1">
        <w:r w:rsidR="00611CCA" w:rsidRPr="00E75DED">
          <w:rPr>
            <w:rStyle w:val="Hypertextovodkaz"/>
            <w:noProof/>
            <w:lang w:val="en-US"/>
          </w:rPr>
          <w:t>16.2.4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String (the character strings)</w:t>
        </w:r>
        <w:r w:rsidR="00611CCA">
          <w:rPr>
            <w:noProof/>
            <w:webHidden/>
          </w:rPr>
          <w:tab/>
        </w:r>
        <w:r w:rsidR="00611CCA">
          <w:rPr>
            <w:noProof/>
            <w:webHidden/>
          </w:rPr>
          <w:fldChar w:fldCharType="begin"/>
        </w:r>
        <w:r w:rsidR="00611CCA">
          <w:rPr>
            <w:noProof/>
            <w:webHidden/>
          </w:rPr>
          <w:instrText xml:space="preserve"> PAGEREF _Toc41744820 \h </w:instrText>
        </w:r>
        <w:r w:rsidR="00611CCA">
          <w:rPr>
            <w:noProof/>
            <w:webHidden/>
          </w:rPr>
        </w:r>
        <w:r w:rsidR="00611CCA">
          <w:rPr>
            <w:noProof/>
            <w:webHidden/>
          </w:rPr>
          <w:fldChar w:fldCharType="separate"/>
        </w:r>
        <w:r w:rsidR="0028109E">
          <w:rPr>
            <w:noProof/>
            <w:webHidden/>
          </w:rPr>
          <w:t>166</w:t>
        </w:r>
        <w:r w:rsidR="00611CCA">
          <w:rPr>
            <w:noProof/>
            <w:webHidden/>
          </w:rPr>
          <w:fldChar w:fldCharType="end"/>
        </w:r>
      </w:hyperlink>
    </w:p>
    <w:p w14:paraId="6B1EA63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1" w:history="1">
        <w:r w:rsidR="00611CCA" w:rsidRPr="00E75DED">
          <w:rPr>
            <w:rStyle w:val="Hypertextovodkaz"/>
            <w:rFonts w:eastAsiaTheme="minorHAnsi"/>
            <w:noProof/>
          </w:rPr>
          <w:t>16.2.5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Datetime (the date and time values)</w:t>
        </w:r>
        <w:r w:rsidR="00611CCA">
          <w:rPr>
            <w:noProof/>
            <w:webHidden/>
          </w:rPr>
          <w:tab/>
        </w:r>
        <w:r w:rsidR="00611CCA">
          <w:rPr>
            <w:noProof/>
            <w:webHidden/>
          </w:rPr>
          <w:fldChar w:fldCharType="begin"/>
        </w:r>
        <w:r w:rsidR="00611CCA">
          <w:rPr>
            <w:noProof/>
            <w:webHidden/>
          </w:rPr>
          <w:instrText xml:space="preserve"> PAGEREF _Toc41744821 \h </w:instrText>
        </w:r>
        <w:r w:rsidR="00611CCA">
          <w:rPr>
            <w:noProof/>
            <w:webHidden/>
          </w:rPr>
        </w:r>
        <w:r w:rsidR="00611CCA">
          <w:rPr>
            <w:noProof/>
            <w:webHidden/>
          </w:rPr>
          <w:fldChar w:fldCharType="separate"/>
        </w:r>
        <w:r w:rsidR="0028109E">
          <w:rPr>
            <w:noProof/>
            <w:webHidden/>
          </w:rPr>
          <w:t>166</w:t>
        </w:r>
        <w:r w:rsidR="00611CCA">
          <w:rPr>
            <w:noProof/>
            <w:webHidden/>
          </w:rPr>
          <w:fldChar w:fldCharType="end"/>
        </w:r>
      </w:hyperlink>
    </w:p>
    <w:p w14:paraId="11DC8972"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2" w:history="1">
        <w:r w:rsidR="00611CCA" w:rsidRPr="00E75DED">
          <w:rPr>
            <w:rStyle w:val="Hypertextovodkaz"/>
            <w:noProof/>
            <w:lang w:bidi="en-GB"/>
          </w:rPr>
          <w:t>16.2.6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boolean (Boolean values)</w:t>
        </w:r>
        <w:r w:rsidR="00611CCA">
          <w:rPr>
            <w:noProof/>
            <w:webHidden/>
          </w:rPr>
          <w:tab/>
        </w:r>
        <w:r w:rsidR="00611CCA">
          <w:rPr>
            <w:noProof/>
            <w:webHidden/>
          </w:rPr>
          <w:fldChar w:fldCharType="begin"/>
        </w:r>
        <w:r w:rsidR="00611CCA">
          <w:rPr>
            <w:noProof/>
            <w:webHidden/>
          </w:rPr>
          <w:instrText xml:space="preserve"> PAGEREF _Toc41744822 \h </w:instrText>
        </w:r>
        <w:r w:rsidR="00611CCA">
          <w:rPr>
            <w:noProof/>
            <w:webHidden/>
          </w:rPr>
        </w:r>
        <w:r w:rsidR="00611CCA">
          <w:rPr>
            <w:noProof/>
            <w:webHidden/>
          </w:rPr>
          <w:fldChar w:fldCharType="separate"/>
        </w:r>
        <w:r w:rsidR="0028109E">
          <w:rPr>
            <w:noProof/>
            <w:webHidden/>
          </w:rPr>
          <w:t>168</w:t>
        </w:r>
        <w:r w:rsidR="00611CCA">
          <w:rPr>
            <w:noProof/>
            <w:webHidden/>
          </w:rPr>
          <w:fldChar w:fldCharType="end"/>
        </w:r>
      </w:hyperlink>
    </w:p>
    <w:p w14:paraId="549183B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3" w:history="1">
        <w:r w:rsidR="00611CCA" w:rsidRPr="00E75DED">
          <w:rPr>
            <w:rStyle w:val="Hypertextovodkaz"/>
            <w:noProof/>
          </w:rPr>
          <w:t>16.2.7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Locale (information about region)</w:t>
        </w:r>
        <w:r w:rsidR="00611CCA">
          <w:rPr>
            <w:noProof/>
            <w:webHidden/>
          </w:rPr>
          <w:tab/>
        </w:r>
        <w:r w:rsidR="00611CCA">
          <w:rPr>
            <w:noProof/>
            <w:webHidden/>
          </w:rPr>
          <w:fldChar w:fldCharType="begin"/>
        </w:r>
        <w:r w:rsidR="00611CCA">
          <w:rPr>
            <w:noProof/>
            <w:webHidden/>
          </w:rPr>
          <w:instrText xml:space="preserve"> PAGEREF _Toc41744823 \h </w:instrText>
        </w:r>
        <w:r w:rsidR="00611CCA">
          <w:rPr>
            <w:noProof/>
            <w:webHidden/>
          </w:rPr>
        </w:r>
        <w:r w:rsidR="00611CCA">
          <w:rPr>
            <w:noProof/>
            <w:webHidden/>
          </w:rPr>
          <w:fldChar w:fldCharType="separate"/>
        </w:r>
        <w:r w:rsidR="0028109E">
          <w:rPr>
            <w:noProof/>
            <w:webHidden/>
          </w:rPr>
          <w:t>168</w:t>
        </w:r>
        <w:r w:rsidR="00611CCA">
          <w:rPr>
            <w:noProof/>
            <w:webHidden/>
          </w:rPr>
          <w:fldChar w:fldCharType="end"/>
        </w:r>
      </w:hyperlink>
    </w:p>
    <w:p w14:paraId="6D76471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4" w:history="1">
        <w:r w:rsidR="00611CCA" w:rsidRPr="00E75DED">
          <w:rPr>
            <w:rStyle w:val="Hypertextovodkaz"/>
            <w:noProof/>
          </w:rPr>
          <w:t>16.2.8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Regex (Regular expressions)</w:t>
        </w:r>
        <w:r w:rsidR="00611CCA">
          <w:rPr>
            <w:noProof/>
            <w:webHidden/>
          </w:rPr>
          <w:tab/>
        </w:r>
        <w:r w:rsidR="00611CCA">
          <w:rPr>
            <w:noProof/>
            <w:webHidden/>
          </w:rPr>
          <w:fldChar w:fldCharType="begin"/>
        </w:r>
        <w:r w:rsidR="00611CCA">
          <w:rPr>
            <w:noProof/>
            <w:webHidden/>
          </w:rPr>
          <w:instrText xml:space="preserve"> PAGEREF _Toc41744824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6D9207C2"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5" w:history="1">
        <w:r w:rsidR="00611CCA" w:rsidRPr="00E75DED">
          <w:rPr>
            <w:rStyle w:val="Hypertextovodkaz"/>
            <w:noProof/>
          </w:rPr>
          <w:t>16.2.9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RegexResult (results of regular expressions)</w:t>
        </w:r>
        <w:r w:rsidR="00611CCA">
          <w:rPr>
            <w:noProof/>
            <w:webHidden/>
          </w:rPr>
          <w:tab/>
        </w:r>
        <w:r w:rsidR="00611CCA">
          <w:rPr>
            <w:noProof/>
            <w:webHidden/>
          </w:rPr>
          <w:fldChar w:fldCharType="begin"/>
        </w:r>
        <w:r w:rsidR="00611CCA">
          <w:rPr>
            <w:noProof/>
            <w:webHidden/>
          </w:rPr>
          <w:instrText xml:space="preserve"> PAGEREF _Toc41744825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1640858E"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6" w:history="1">
        <w:r w:rsidR="00611CCA" w:rsidRPr="00E75DED">
          <w:rPr>
            <w:rStyle w:val="Hypertextovodkaz"/>
            <w:rFonts w:eastAsia="Arial"/>
            <w:noProof/>
          </w:rPr>
          <w:t>16.2.10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Input/Output (streams)</w:t>
        </w:r>
        <w:r w:rsidR="00611CCA">
          <w:rPr>
            <w:noProof/>
            <w:webHidden/>
          </w:rPr>
          <w:tab/>
        </w:r>
        <w:r w:rsidR="00611CCA">
          <w:rPr>
            <w:noProof/>
            <w:webHidden/>
          </w:rPr>
          <w:fldChar w:fldCharType="begin"/>
        </w:r>
        <w:r w:rsidR="00611CCA">
          <w:rPr>
            <w:noProof/>
            <w:webHidden/>
          </w:rPr>
          <w:instrText xml:space="preserve"> PAGEREF _Toc41744826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4450579A"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7" w:history="1">
        <w:r w:rsidR="00611CCA" w:rsidRPr="00E75DED">
          <w:rPr>
            <w:rStyle w:val="Hypertextovodkaz"/>
            <w:noProof/>
          </w:rPr>
          <w:t>16.2.11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Element (XML elements)</w:t>
        </w:r>
        <w:r w:rsidR="00611CCA">
          <w:rPr>
            <w:noProof/>
            <w:webHidden/>
          </w:rPr>
          <w:tab/>
        </w:r>
        <w:r w:rsidR="00611CCA">
          <w:rPr>
            <w:noProof/>
            <w:webHidden/>
          </w:rPr>
          <w:fldChar w:fldCharType="begin"/>
        </w:r>
        <w:r w:rsidR="00611CCA">
          <w:rPr>
            <w:noProof/>
            <w:webHidden/>
          </w:rPr>
          <w:instrText xml:space="preserve"> PAGEREF _Toc41744827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593D7F91"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8" w:history="1">
        <w:r w:rsidR="00611CCA" w:rsidRPr="00E75DED">
          <w:rPr>
            <w:rStyle w:val="Hypertextovodkaz"/>
            <w:noProof/>
          </w:rPr>
          <w:t>16.2.12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Bytes (array of bytes)</w:t>
        </w:r>
        <w:r w:rsidR="00611CCA">
          <w:rPr>
            <w:noProof/>
            <w:webHidden/>
          </w:rPr>
          <w:tab/>
        </w:r>
        <w:r w:rsidR="00611CCA">
          <w:rPr>
            <w:noProof/>
            <w:webHidden/>
          </w:rPr>
          <w:fldChar w:fldCharType="begin"/>
        </w:r>
        <w:r w:rsidR="00611CCA">
          <w:rPr>
            <w:noProof/>
            <w:webHidden/>
          </w:rPr>
          <w:instrText xml:space="preserve"> PAGEREF _Toc41744828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2753C89A"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9" w:history="1">
        <w:r w:rsidR="00611CCA" w:rsidRPr="00E75DED">
          <w:rPr>
            <w:rStyle w:val="Hypertextovodkaz"/>
            <w:noProof/>
          </w:rPr>
          <w:t>16.2.13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NamedValue (named values)</w:t>
        </w:r>
        <w:r w:rsidR="00611CCA">
          <w:rPr>
            <w:noProof/>
            <w:webHidden/>
          </w:rPr>
          <w:tab/>
        </w:r>
        <w:r w:rsidR="00611CCA">
          <w:rPr>
            <w:noProof/>
            <w:webHidden/>
          </w:rPr>
          <w:fldChar w:fldCharType="begin"/>
        </w:r>
        <w:r w:rsidR="00611CCA">
          <w:rPr>
            <w:noProof/>
            <w:webHidden/>
          </w:rPr>
          <w:instrText xml:space="preserve"> PAGEREF _Toc41744829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54437723"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0" w:history="1">
        <w:r w:rsidR="00611CCA" w:rsidRPr="00E75DED">
          <w:rPr>
            <w:rStyle w:val="Hypertextovodkaz"/>
            <w:noProof/>
          </w:rPr>
          <w:t>16.2.14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Container (sequence and/or map of values)</w:t>
        </w:r>
        <w:r w:rsidR="00611CCA">
          <w:rPr>
            <w:noProof/>
            <w:webHidden/>
          </w:rPr>
          <w:tab/>
        </w:r>
        <w:r w:rsidR="00611CCA">
          <w:rPr>
            <w:noProof/>
            <w:webHidden/>
          </w:rPr>
          <w:fldChar w:fldCharType="begin"/>
        </w:r>
        <w:r w:rsidR="00611CCA">
          <w:rPr>
            <w:noProof/>
            <w:webHidden/>
          </w:rPr>
          <w:instrText xml:space="preserve"> PAGEREF _Toc41744830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3B3E6696"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1" w:history="1">
        <w:r w:rsidR="00611CCA" w:rsidRPr="00E75DED">
          <w:rPr>
            <w:rStyle w:val="Hypertextovodkaz"/>
            <w:noProof/>
          </w:rPr>
          <w:t>16.2.15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Exception (program exceptions)</w:t>
        </w:r>
        <w:r w:rsidR="00611CCA">
          <w:rPr>
            <w:noProof/>
            <w:webHidden/>
          </w:rPr>
          <w:tab/>
        </w:r>
        <w:r w:rsidR="00611CCA">
          <w:rPr>
            <w:noProof/>
            <w:webHidden/>
          </w:rPr>
          <w:fldChar w:fldCharType="begin"/>
        </w:r>
        <w:r w:rsidR="00611CCA">
          <w:rPr>
            <w:noProof/>
            <w:webHidden/>
          </w:rPr>
          <w:instrText xml:space="preserve"> PAGEREF _Toc41744831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63F25F68"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2" w:history="1">
        <w:r w:rsidR="00611CCA" w:rsidRPr="00E75DED">
          <w:rPr>
            <w:rStyle w:val="Hypertextovodkaz"/>
            <w:noProof/>
          </w:rPr>
          <w:t>16.2.16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Parser (tool used to parse string values)</w:t>
        </w:r>
        <w:r w:rsidR="00611CCA">
          <w:rPr>
            <w:noProof/>
            <w:webHidden/>
          </w:rPr>
          <w:tab/>
        </w:r>
        <w:r w:rsidR="00611CCA">
          <w:rPr>
            <w:noProof/>
            <w:webHidden/>
          </w:rPr>
          <w:fldChar w:fldCharType="begin"/>
        </w:r>
        <w:r w:rsidR="00611CCA">
          <w:rPr>
            <w:noProof/>
            <w:webHidden/>
          </w:rPr>
          <w:instrText xml:space="preserve"> PAGEREF _Toc41744832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64430D98"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3" w:history="1">
        <w:r w:rsidR="00611CCA" w:rsidRPr="00E75DED">
          <w:rPr>
            <w:rStyle w:val="Hypertextovodkaz"/>
            <w:noProof/>
          </w:rPr>
          <w:t>16.2.17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ParseResult (results of parsing/validation)</w:t>
        </w:r>
        <w:r w:rsidR="00611CCA">
          <w:rPr>
            <w:noProof/>
            <w:webHidden/>
          </w:rPr>
          <w:tab/>
        </w:r>
        <w:r w:rsidR="00611CCA">
          <w:rPr>
            <w:noProof/>
            <w:webHidden/>
          </w:rPr>
          <w:fldChar w:fldCharType="begin"/>
        </w:r>
        <w:r w:rsidR="00611CCA">
          <w:rPr>
            <w:noProof/>
            <w:webHidden/>
          </w:rPr>
          <w:instrText xml:space="preserve"> PAGEREF _Toc41744833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7B6D60DF"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4" w:history="1">
        <w:r w:rsidR="00611CCA" w:rsidRPr="00E75DED">
          <w:rPr>
            <w:rStyle w:val="Hypertextovodkaz"/>
            <w:noProof/>
          </w:rPr>
          <w:t>16.2.18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Report (messages)</w:t>
        </w:r>
        <w:r w:rsidR="00611CCA">
          <w:rPr>
            <w:noProof/>
            <w:webHidden/>
          </w:rPr>
          <w:tab/>
        </w:r>
        <w:r w:rsidR="00611CCA">
          <w:rPr>
            <w:noProof/>
            <w:webHidden/>
          </w:rPr>
          <w:fldChar w:fldCharType="begin"/>
        </w:r>
        <w:r w:rsidR="00611CCA">
          <w:rPr>
            <w:noProof/>
            <w:webHidden/>
          </w:rPr>
          <w:instrText xml:space="preserve"> PAGEREF _Toc41744834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2E2A575B"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5" w:history="1">
        <w:r w:rsidR="00611CCA" w:rsidRPr="00E75DED">
          <w:rPr>
            <w:rStyle w:val="Hypertextovodkaz"/>
            <w:noProof/>
          </w:rPr>
          <w:t>16.2.19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BNFGrammar (BNF grammars)</w:t>
        </w:r>
        <w:r w:rsidR="00611CCA">
          <w:rPr>
            <w:noProof/>
            <w:webHidden/>
          </w:rPr>
          <w:tab/>
        </w:r>
        <w:r w:rsidR="00611CCA">
          <w:rPr>
            <w:noProof/>
            <w:webHidden/>
          </w:rPr>
          <w:fldChar w:fldCharType="begin"/>
        </w:r>
        <w:r w:rsidR="00611CCA">
          <w:rPr>
            <w:noProof/>
            <w:webHidden/>
          </w:rPr>
          <w:instrText xml:space="preserve"> PAGEREF _Toc41744835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2965F9C7"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6" w:history="1">
        <w:r w:rsidR="00611CCA" w:rsidRPr="00E75DED">
          <w:rPr>
            <w:rStyle w:val="Hypertextovodkaz"/>
            <w:noProof/>
          </w:rPr>
          <w:t>16.2.20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BNFRule (BNF grammar rules)</w:t>
        </w:r>
        <w:r w:rsidR="00611CCA">
          <w:rPr>
            <w:noProof/>
            <w:webHidden/>
          </w:rPr>
          <w:tab/>
        </w:r>
        <w:r w:rsidR="00611CCA">
          <w:rPr>
            <w:noProof/>
            <w:webHidden/>
          </w:rPr>
          <w:fldChar w:fldCharType="begin"/>
        </w:r>
        <w:r w:rsidR="00611CCA">
          <w:rPr>
            <w:noProof/>
            <w:webHidden/>
          </w:rPr>
          <w:instrText xml:space="preserve"> PAGEREF _Toc41744836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482C1837"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7" w:history="1">
        <w:r w:rsidR="00611CCA" w:rsidRPr="00E75DED">
          <w:rPr>
            <w:rStyle w:val="Hypertextovodkaz"/>
            <w:noProof/>
          </w:rPr>
          <w:t>16.2.21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uniqueSet (sets of unique values)</w:t>
        </w:r>
        <w:r w:rsidR="00611CCA">
          <w:rPr>
            <w:noProof/>
            <w:webHidden/>
          </w:rPr>
          <w:tab/>
        </w:r>
        <w:r w:rsidR="00611CCA">
          <w:rPr>
            <w:noProof/>
            <w:webHidden/>
          </w:rPr>
          <w:fldChar w:fldCharType="begin"/>
        </w:r>
        <w:r w:rsidR="00611CCA">
          <w:rPr>
            <w:noProof/>
            <w:webHidden/>
          </w:rPr>
          <w:instrText xml:space="preserve"> PAGEREF _Toc41744837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5EA9D669"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8" w:history="1">
        <w:r w:rsidR="00611CCA" w:rsidRPr="00E75DED">
          <w:rPr>
            <w:rStyle w:val="Hypertextovodkaz"/>
            <w:noProof/>
          </w:rPr>
          <w:t>16.2.22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Service (database service; access to a database)</w:t>
        </w:r>
        <w:r w:rsidR="00611CCA">
          <w:rPr>
            <w:noProof/>
            <w:webHidden/>
          </w:rPr>
          <w:tab/>
        </w:r>
        <w:r w:rsidR="00611CCA">
          <w:rPr>
            <w:noProof/>
            <w:webHidden/>
          </w:rPr>
          <w:fldChar w:fldCharType="begin"/>
        </w:r>
        <w:r w:rsidR="00611CCA">
          <w:rPr>
            <w:noProof/>
            <w:webHidden/>
          </w:rPr>
          <w:instrText xml:space="preserve"> PAGEREF _Toc41744838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34937195"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9" w:history="1">
        <w:r w:rsidR="00611CCA" w:rsidRPr="00E75DED">
          <w:rPr>
            <w:rStyle w:val="Hypertextovodkaz"/>
            <w:noProof/>
          </w:rPr>
          <w:t>16.2.23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Statement (database commands)</w:t>
        </w:r>
        <w:r w:rsidR="00611CCA">
          <w:rPr>
            <w:noProof/>
            <w:webHidden/>
          </w:rPr>
          <w:tab/>
        </w:r>
        <w:r w:rsidR="00611CCA">
          <w:rPr>
            <w:noProof/>
            <w:webHidden/>
          </w:rPr>
          <w:fldChar w:fldCharType="begin"/>
        </w:r>
        <w:r w:rsidR="00611CCA">
          <w:rPr>
            <w:noProof/>
            <w:webHidden/>
          </w:rPr>
          <w:instrText xml:space="preserve"> PAGEREF _Toc41744839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17792923"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40" w:history="1">
        <w:r w:rsidR="00611CCA" w:rsidRPr="00E75DED">
          <w:rPr>
            <w:rStyle w:val="Hypertextovodkaz"/>
            <w:rFonts w:eastAsia="Arial"/>
            <w:noProof/>
          </w:rPr>
          <w:t>16.2.24</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Arial"/>
            <w:noProof/>
            <w:lang w:bidi="en-GB"/>
          </w:rPr>
          <w:t>ResultSet (results of the database commands)</w:t>
        </w:r>
        <w:r w:rsidR="00611CCA">
          <w:rPr>
            <w:noProof/>
            <w:webHidden/>
          </w:rPr>
          <w:tab/>
        </w:r>
        <w:r w:rsidR="00611CCA">
          <w:rPr>
            <w:noProof/>
            <w:webHidden/>
          </w:rPr>
          <w:fldChar w:fldCharType="begin"/>
        </w:r>
        <w:r w:rsidR="00611CCA">
          <w:rPr>
            <w:noProof/>
            <w:webHidden/>
          </w:rPr>
          <w:instrText xml:space="preserve"> PAGEREF _Toc41744840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1E2BEC8C"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41" w:history="1">
        <w:r w:rsidR="00611CCA" w:rsidRPr="00E75DED">
          <w:rPr>
            <w:rStyle w:val="Hypertextovodkaz"/>
            <w:rFonts w:eastAsia="Arial"/>
            <w:noProof/>
          </w:rPr>
          <w:t>16.2.25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XmlOutStream (data channels used for continuous writing of XML objects to a stream)</w:t>
        </w:r>
        <w:r w:rsidR="00611CCA">
          <w:rPr>
            <w:noProof/>
            <w:webHidden/>
          </w:rPr>
          <w:tab/>
        </w:r>
        <w:r w:rsidR="00611CCA">
          <w:rPr>
            <w:noProof/>
            <w:webHidden/>
          </w:rPr>
          <w:fldChar w:fldCharType="begin"/>
        </w:r>
        <w:r w:rsidR="00611CCA">
          <w:rPr>
            <w:noProof/>
            <w:webHidden/>
          </w:rPr>
          <w:instrText xml:space="preserve"> PAGEREF _Toc41744841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161E7F9E"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2" w:history="1">
        <w:r w:rsidR="00611CCA" w:rsidRPr="00E75DED">
          <w:rPr>
            <w:rStyle w:val="Hypertextovodkaz"/>
            <w:noProof/>
            <w:lang w:val="en-US"/>
          </w:rPr>
          <w:t>16.3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Type validation methods</w:t>
        </w:r>
        <w:r w:rsidR="00611CCA">
          <w:rPr>
            <w:noProof/>
            <w:webHidden/>
          </w:rPr>
          <w:tab/>
        </w:r>
        <w:r w:rsidR="00611CCA">
          <w:rPr>
            <w:noProof/>
            <w:webHidden/>
          </w:rPr>
          <w:fldChar w:fldCharType="begin"/>
        </w:r>
        <w:r w:rsidR="00611CCA">
          <w:rPr>
            <w:noProof/>
            <w:webHidden/>
          </w:rPr>
          <w:instrText xml:space="preserve"> PAGEREF _Toc41744842 \h </w:instrText>
        </w:r>
        <w:r w:rsidR="00611CCA">
          <w:rPr>
            <w:noProof/>
            <w:webHidden/>
          </w:rPr>
        </w:r>
        <w:r w:rsidR="00611CCA">
          <w:rPr>
            <w:noProof/>
            <w:webHidden/>
          </w:rPr>
          <w:fldChar w:fldCharType="separate"/>
        </w:r>
        <w:r w:rsidR="0028109E">
          <w:rPr>
            <w:noProof/>
            <w:webHidden/>
          </w:rPr>
          <w:t>172</w:t>
        </w:r>
        <w:r w:rsidR="00611CCA">
          <w:rPr>
            <w:noProof/>
            <w:webHidden/>
          </w:rPr>
          <w:fldChar w:fldCharType="end"/>
        </w:r>
      </w:hyperlink>
    </w:p>
    <w:p w14:paraId="2B129230"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3" w:history="1">
        <w:r w:rsidR="00611CCA" w:rsidRPr="00E75DED">
          <w:rPr>
            <w:rStyle w:val="Hypertextovodkaz"/>
            <w:noProof/>
            <w:lang w:val="en-US"/>
          </w:rPr>
          <w:t>16.3.1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Validation methods of XML schema types</w:t>
        </w:r>
        <w:r w:rsidR="00611CCA">
          <w:rPr>
            <w:noProof/>
            <w:webHidden/>
          </w:rPr>
          <w:tab/>
        </w:r>
        <w:r w:rsidR="00611CCA">
          <w:rPr>
            <w:noProof/>
            <w:webHidden/>
          </w:rPr>
          <w:fldChar w:fldCharType="begin"/>
        </w:r>
        <w:r w:rsidR="00611CCA">
          <w:rPr>
            <w:noProof/>
            <w:webHidden/>
          </w:rPr>
          <w:instrText xml:space="preserve"> PAGEREF _Toc41744843 \h </w:instrText>
        </w:r>
        <w:r w:rsidR="00611CCA">
          <w:rPr>
            <w:noProof/>
            <w:webHidden/>
          </w:rPr>
        </w:r>
        <w:r w:rsidR="00611CCA">
          <w:rPr>
            <w:noProof/>
            <w:webHidden/>
          </w:rPr>
          <w:fldChar w:fldCharType="separate"/>
        </w:r>
        <w:r w:rsidR="0028109E">
          <w:rPr>
            <w:noProof/>
            <w:webHidden/>
          </w:rPr>
          <w:t>172</w:t>
        </w:r>
        <w:r w:rsidR="00611CCA">
          <w:rPr>
            <w:noProof/>
            <w:webHidden/>
          </w:rPr>
          <w:fldChar w:fldCharType="end"/>
        </w:r>
      </w:hyperlink>
    </w:p>
    <w:p w14:paraId="027F015A"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4" w:history="1">
        <w:r w:rsidR="00611CCA" w:rsidRPr="00E75DED">
          <w:rPr>
            <w:rStyle w:val="Hypertextovodkaz"/>
            <w:noProof/>
            <w:lang w:val="en-US"/>
          </w:rPr>
          <w:t>16.3.2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Other validation methods in X-definition (and not in XML schema)</w:t>
        </w:r>
        <w:r w:rsidR="00611CCA">
          <w:rPr>
            <w:noProof/>
            <w:webHidden/>
          </w:rPr>
          <w:tab/>
        </w:r>
        <w:r w:rsidR="00611CCA">
          <w:rPr>
            <w:noProof/>
            <w:webHidden/>
          </w:rPr>
          <w:fldChar w:fldCharType="begin"/>
        </w:r>
        <w:r w:rsidR="00611CCA">
          <w:rPr>
            <w:noProof/>
            <w:webHidden/>
          </w:rPr>
          <w:instrText xml:space="preserve"> PAGEREF _Toc41744844 \h </w:instrText>
        </w:r>
        <w:r w:rsidR="00611CCA">
          <w:rPr>
            <w:noProof/>
            <w:webHidden/>
          </w:rPr>
        </w:r>
        <w:r w:rsidR="00611CCA">
          <w:rPr>
            <w:noProof/>
            <w:webHidden/>
          </w:rPr>
          <w:fldChar w:fldCharType="separate"/>
        </w:r>
        <w:r w:rsidR="0028109E">
          <w:rPr>
            <w:noProof/>
            <w:webHidden/>
          </w:rPr>
          <w:t>174</w:t>
        </w:r>
        <w:r w:rsidR="00611CCA">
          <w:rPr>
            <w:noProof/>
            <w:webHidden/>
          </w:rPr>
          <w:fldChar w:fldCharType="end"/>
        </w:r>
      </w:hyperlink>
    </w:p>
    <w:p w14:paraId="5D6378DD"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5" w:history="1">
        <w:r w:rsidR="00611CCA" w:rsidRPr="00E75DED">
          <w:rPr>
            <w:rStyle w:val="Hypertextovodkaz"/>
            <w:noProof/>
            <w:lang w:val="en-US"/>
          </w:rPr>
          <w:t>16.3.3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Data types used in Java external methods</w:t>
        </w:r>
        <w:r w:rsidR="00611CCA">
          <w:rPr>
            <w:noProof/>
            <w:webHidden/>
          </w:rPr>
          <w:tab/>
        </w:r>
        <w:r w:rsidR="00611CCA">
          <w:rPr>
            <w:noProof/>
            <w:webHidden/>
          </w:rPr>
          <w:fldChar w:fldCharType="begin"/>
        </w:r>
        <w:r w:rsidR="00611CCA">
          <w:rPr>
            <w:noProof/>
            <w:webHidden/>
          </w:rPr>
          <w:instrText xml:space="preserve"> PAGEREF _Toc41744845 \h </w:instrText>
        </w:r>
        <w:r w:rsidR="00611CCA">
          <w:rPr>
            <w:noProof/>
            <w:webHidden/>
          </w:rPr>
        </w:r>
        <w:r w:rsidR="00611CCA">
          <w:rPr>
            <w:noProof/>
            <w:webHidden/>
          </w:rPr>
          <w:fldChar w:fldCharType="separate"/>
        </w:r>
        <w:r w:rsidR="0028109E">
          <w:rPr>
            <w:noProof/>
            <w:webHidden/>
          </w:rPr>
          <w:t>176</w:t>
        </w:r>
        <w:r w:rsidR="00611CCA">
          <w:rPr>
            <w:noProof/>
            <w:webHidden/>
          </w:rPr>
          <w:fldChar w:fldCharType="end"/>
        </w:r>
      </w:hyperlink>
    </w:p>
    <w:p w14:paraId="4C20A5B5"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6" w:history="1">
        <w:r w:rsidR="00611CCA" w:rsidRPr="00E75DED">
          <w:rPr>
            <w:rStyle w:val="Hypertextovodkaz"/>
            <w:noProof/>
            <w:lang w:val="en-US"/>
          </w:rPr>
          <w:t>16.4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Pedefined values (constants)</w:t>
        </w:r>
        <w:r w:rsidR="00611CCA">
          <w:rPr>
            <w:noProof/>
            <w:webHidden/>
          </w:rPr>
          <w:tab/>
        </w:r>
        <w:r w:rsidR="00611CCA">
          <w:rPr>
            <w:noProof/>
            <w:webHidden/>
          </w:rPr>
          <w:fldChar w:fldCharType="begin"/>
        </w:r>
        <w:r w:rsidR="00611CCA">
          <w:rPr>
            <w:noProof/>
            <w:webHidden/>
          </w:rPr>
          <w:instrText xml:space="preserve"> PAGEREF _Toc41744846 \h </w:instrText>
        </w:r>
        <w:r w:rsidR="00611CCA">
          <w:rPr>
            <w:noProof/>
            <w:webHidden/>
          </w:rPr>
        </w:r>
        <w:r w:rsidR="00611CCA">
          <w:rPr>
            <w:noProof/>
            <w:webHidden/>
          </w:rPr>
          <w:fldChar w:fldCharType="separate"/>
        </w:r>
        <w:r w:rsidR="0028109E">
          <w:rPr>
            <w:noProof/>
            <w:webHidden/>
          </w:rPr>
          <w:t>177</w:t>
        </w:r>
        <w:r w:rsidR="00611CCA">
          <w:rPr>
            <w:noProof/>
            <w:webHidden/>
          </w:rPr>
          <w:fldChar w:fldCharType="end"/>
        </w:r>
      </w:hyperlink>
    </w:p>
    <w:p w14:paraId="1B81DF0E"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7" w:history="1">
        <w:r w:rsidR="00611CCA" w:rsidRPr="00E75DED">
          <w:rPr>
            <w:rStyle w:val="Hypertextovodkaz"/>
            <w:noProof/>
            <w:lang w:val="en-US"/>
          </w:rPr>
          <w:t>16.5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Ignored and illegal nodes</w:t>
        </w:r>
        <w:r w:rsidR="00611CCA">
          <w:rPr>
            <w:noProof/>
            <w:webHidden/>
          </w:rPr>
          <w:tab/>
        </w:r>
        <w:r w:rsidR="00611CCA">
          <w:rPr>
            <w:noProof/>
            <w:webHidden/>
          </w:rPr>
          <w:fldChar w:fldCharType="begin"/>
        </w:r>
        <w:r w:rsidR="00611CCA">
          <w:rPr>
            <w:noProof/>
            <w:webHidden/>
          </w:rPr>
          <w:instrText xml:space="preserve"> PAGEREF _Toc41744847 \h </w:instrText>
        </w:r>
        <w:r w:rsidR="00611CCA">
          <w:rPr>
            <w:noProof/>
            <w:webHidden/>
          </w:rPr>
        </w:r>
        <w:r w:rsidR="00611CCA">
          <w:rPr>
            <w:noProof/>
            <w:webHidden/>
          </w:rPr>
          <w:fldChar w:fldCharType="separate"/>
        </w:r>
        <w:r w:rsidR="0028109E">
          <w:rPr>
            <w:noProof/>
            <w:webHidden/>
          </w:rPr>
          <w:t>177</w:t>
        </w:r>
        <w:r w:rsidR="00611CCA">
          <w:rPr>
            <w:noProof/>
            <w:webHidden/>
          </w:rPr>
          <w:fldChar w:fldCharType="end"/>
        </w:r>
      </w:hyperlink>
    </w:p>
    <w:p w14:paraId="6056EECE"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8" w:history="1">
        <w:r w:rsidR="00611CCA" w:rsidRPr="00E75DED">
          <w:rPr>
            <w:rStyle w:val="Hypertextovodkaz"/>
            <w:noProof/>
            <w:lang w:val="en-US"/>
          </w:rPr>
          <w:t>16.5.1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Speficifation of namespace for X-definition</w:t>
        </w:r>
        <w:r w:rsidR="00611CCA">
          <w:rPr>
            <w:noProof/>
            <w:webHidden/>
          </w:rPr>
          <w:tab/>
        </w:r>
        <w:r w:rsidR="00611CCA">
          <w:rPr>
            <w:noProof/>
            <w:webHidden/>
          </w:rPr>
          <w:fldChar w:fldCharType="begin"/>
        </w:r>
        <w:r w:rsidR="00611CCA">
          <w:rPr>
            <w:noProof/>
            <w:webHidden/>
          </w:rPr>
          <w:instrText xml:space="preserve"> PAGEREF _Toc41744848 \h </w:instrText>
        </w:r>
        <w:r w:rsidR="00611CCA">
          <w:rPr>
            <w:noProof/>
            <w:webHidden/>
          </w:rPr>
        </w:r>
        <w:r w:rsidR="00611CCA">
          <w:rPr>
            <w:noProof/>
            <w:webHidden/>
          </w:rPr>
          <w:fldChar w:fldCharType="separate"/>
        </w:r>
        <w:r w:rsidR="0028109E">
          <w:rPr>
            <w:noProof/>
            <w:webHidden/>
          </w:rPr>
          <w:t>178</w:t>
        </w:r>
        <w:r w:rsidR="00611CCA">
          <w:rPr>
            <w:noProof/>
            <w:webHidden/>
          </w:rPr>
          <w:fldChar w:fldCharType="end"/>
        </w:r>
      </w:hyperlink>
    </w:p>
    <w:p w14:paraId="0214430F"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9" w:history="1">
        <w:r w:rsidR="00611CCA" w:rsidRPr="00E75DED">
          <w:rPr>
            <w:rStyle w:val="Hypertextovodkaz"/>
            <w:noProof/>
            <w:lang w:val="en-US"/>
          </w:rPr>
          <w:t>16.6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Options</w:t>
        </w:r>
        <w:r w:rsidR="00611CCA">
          <w:rPr>
            <w:noProof/>
            <w:webHidden/>
          </w:rPr>
          <w:tab/>
        </w:r>
        <w:r w:rsidR="00611CCA">
          <w:rPr>
            <w:noProof/>
            <w:webHidden/>
          </w:rPr>
          <w:fldChar w:fldCharType="begin"/>
        </w:r>
        <w:r w:rsidR="00611CCA">
          <w:rPr>
            <w:noProof/>
            <w:webHidden/>
          </w:rPr>
          <w:instrText xml:space="preserve"> PAGEREF _Toc41744849 \h </w:instrText>
        </w:r>
        <w:r w:rsidR="00611CCA">
          <w:rPr>
            <w:noProof/>
            <w:webHidden/>
          </w:rPr>
        </w:r>
        <w:r w:rsidR="00611CCA">
          <w:rPr>
            <w:noProof/>
            <w:webHidden/>
          </w:rPr>
          <w:fldChar w:fldCharType="separate"/>
        </w:r>
        <w:r w:rsidR="0028109E">
          <w:rPr>
            <w:noProof/>
            <w:webHidden/>
          </w:rPr>
          <w:t>178</w:t>
        </w:r>
        <w:r w:rsidR="00611CCA">
          <w:rPr>
            <w:noProof/>
            <w:webHidden/>
          </w:rPr>
          <w:fldChar w:fldCharType="end"/>
        </w:r>
      </w:hyperlink>
    </w:p>
    <w:p w14:paraId="5E5D5157"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50" w:history="1">
        <w:r w:rsidR="00611CCA" w:rsidRPr="00E75DED">
          <w:rPr>
            <w:rStyle w:val="Hypertextovodkaz"/>
            <w:noProof/>
            <w:lang w:val="en-US"/>
          </w:rPr>
          <w:t>16.7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Methods implemented in X-Script</w:t>
        </w:r>
        <w:r w:rsidR="00611CCA">
          <w:rPr>
            <w:noProof/>
            <w:webHidden/>
          </w:rPr>
          <w:tab/>
        </w:r>
        <w:r w:rsidR="00611CCA">
          <w:rPr>
            <w:noProof/>
            <w:webHidden/>
          </w:rPr>
          <w:fldChar w:fldCharType="begin"/>
        </w:r>
        <w:r w:rsidR="00611CCA">
          <w:rPr>
            <w:noProof/>
            <w:webHidden/>
          </w:rPr>
          <w:instrText xml:space="preserve"> PAGEREF _Toc41744850 \h </w:instrText>
        </w:r>
        <w:r w:rsidR="00611CCA">
          <w:rPr>
            <w:noProof/>
            <w:webHidden/>
          </w:rPr>
        </w:r>
        <w:r w:rsidR="00611CCA">
          <w:rPr>
            <w:noProof/>
            <w:webHidden/>
          </w:rPr>
          <w:fldChar w:fldCharType="separate"/>
        </w:r>
        <w:r w:rsidR="0028109E">
          <w:rPr>
            <w:noProof/>
            <w:webHidden/>
          </w:rPr>
          <w:t>180</w:t>
        </w:r>
        <w:r w:rsidR="00611CCA">
          <w:rPr>
            <w:noProof/>
            <w:webHidden/>
          </w:rPr>
          <w:fldChar w:fldCharType="end"/>
        </w:r>
      </w:hyperlink>
    </w:p>
    <w:p w14:paraId="3D066DF8"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1" w:history="1">
        <w:r w:rsidR="00611CCA" w:rsidRPr="00E75DED">
          <w:rPr>
            <w:rStyle w:val="Hypertextovodkaz"/>
            <w:noProof/>
            <w:lang w:val="en-US"/>
          </w:rPr>
          <w:t>16.7.1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Implemented general methods</w:t>
        </w:r>
        <w:r w:rsidR="00611CCA">
          <w:rPr>
            <w:noProof/>
            <w:webHidden/>
          </w:rPr>
          <w:tab/>
        </w:r>
        <w:r w:rsidR="00611CCA">
          <w:rPr>
            <w:noProof/>
            <w:webHidden/>
          </w:rPr>
          <w:fldChar w:fldCharType="begin"/>
        </w:r>
        <w:r w:rsidR="00611CCA">
          <w:rPr>
            <w:noProof/>
            <w:webHidden/>
          </w:rPr>
          <w:instrText xml:space="preserve"> PAGEREF _Toc41744851 \h </w:instrText>
        </w:r>
        <w:r w:rsidR="00611CCA">
          <w:rPr>
            <w:noProof/>
            <w:webHidden/>
          </w:rPr>
        </w:r>
        <w:r w:rsidR="00611CCA">
          <w:rPr>
            <w:noProof/>
            <w:webHidden/>
          </w:rPr>
          <w:fldChar w:fldCharType="separate"/>
        </w:r>
        <w:r w:rsidR="0028109E">
          <w:rPr>
            <w:noProof/>
            <w:webHidden/>
          </w:rPr>
          <w:t>181</w:t>
        </w:r>
        <w:r w:rsidR="00611CCA">
          <w:rPr>
            <w:noProof/>
            <w:webHidden/>
          </w:rPr>
          <w:fldChar w:fldCharType="end"/>
        </w:r>
      </w:hyperlink>
    </w:p>
    <w:p w14:paraId="3AB59B2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2" w:history="1">
        <w:r w:rsidR="00611CCA" w:rsidRPr="00E75DED">
          <w:rPr>
            <w:rStyle w:val="Hypertextovodkaz"/>
            <w:noProof/>
            <w:lang w:val="en-US"/>
          </w:rPr>
          <w:t>16.7.2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w:t>
        </w:r>
        <w:r w:rsidR="00611CCA" w:rsidRPr="00E75DED">
          <w:rPr>
            <w:rStyle w:val="Hypertextovodkaz"/>
            <w:rFonts w:eastAsia="Calibri"/>
            <w:noProof/>
            <w:lang w:bidi="en-GB"/>
          </w:rPr>
          <w:t>ethods of objects of all types</w:t>
        </w:r>
        <w:r w:rsidR="00611CCA">
          <w:rPr>
            <w:noProof/>
            <w:webHidden/>
          </w:rPr>
          <w:tab/>
        </w:r>
        <w:r w:rsidR="00611CCA">
          <w:rPr>
            <w:noProof/>
            <w:webHidden/>
          </w:rPr>
          <w:fldChar w:fldCharType="begin"/>
        </w:r>
        <w:r w:rsidR="00611CCA">
          <w:rPr>
            <w:noProof/>
            <w:webHidden/>
          </w:rPr>
          <w:instrText xml:space="preserve"> PAGEREF _Toc41744852 \h </w:instrText>
        </w:r>
        <w:r w:rsidR="00611CCA">
          <w:rPr>
            <w:noProof/>
            <w:webHidden/>
          </w:rPr>
        </w:r>
        <w:r w:rsidR="00611CCA">
          <w:rPr>
            <w:noProof/>
            <w:webHidden/>
          </w:rPr>
          <w:fldChar w:fldCharType="separate"/>
        </w:r>
        <w:r w:rsidR="0028109E">
          <w:rPr>
            <w:noProof/>
            <w:webHidden/>
          </w:rPr>
          <w:t>188</w:t>
        </w:r>
        <w:r w:rsidR="00611CCA">
          <w:rPr>
            <w:noProof/>
            <w:webHidden/>
          </w:rPr>
          <w:fldChar w:fldCharType="end"/>
        </w:r>
      </w:hyperlink>
    </w:p>
    <w:p w14:paraId="640D5199"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3" w:history="1">
        <w:r w:rsidR="00611CCA" w:rsidRPr="00E75DED">
          <w:rPr>
            <w:rStyle w:val="Hypertextovodkaz"/>
            <w:rFonts w:eastAsia="Calibri"/>
            <w:noProof/>
            <w:lang w:bidi="en-GB"/>
          </w:rPr>
          <w:t>16.7.3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w:t>
        </w:r>
        <w:r w:rsidR="00611CCA" w:rsidRPr="00E75DED">
          <w:rPr>
            <w:rStyle w:val="Hypertextovodkaz"/>
            <w:rFonts w:eastAsia="Calibri"/>
            <w:noProof/>
            <w:lang w:bidi="en-GB"/>
          </w:rPr>
          <w:t>ethods of objects of the type BNFGrammar</w:t>
        </w:r>
        <w:r w:rsidR="00611CCA">
          <w:rPr>
            <w:noProof/>
            <w:webHidden/>
          </w:rPr>
          <w:tab/>
        </w:r>
        <w:r w:rsidR="00611CCA">
          <w:rPr>
            <w:noProof/>
            <w:webHidden/>
          </w:rPr>
          <w:fldChar w:fldCharType="begin"/>
        </w:r>
        <w:r w:rsidR="00611CCA">
          <w:rPr>
            <w:noProof/>
            <w:webHidden/>
          </w:rPr>
          <w:instrText xml:space="preserve"> PAGEREF _Toc41744853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6E004A2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4" w:history="1">
        <w:r w:rsidR="00611CCA" w:rsidRPr="00E75DED">
          <w:rPr>
            <w:rStyle w:val="Hypertextovodkaz"/>
            <w:noProof/>
            <w:lang w:bidi="en-GB"/>
          </w:rPr>
          <w:t>16.7.4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BNFRule</w:t>
        </w:r>
        <w:r w:rsidR="00611CCA">
          <w:rPr>
            <w:noProof/>
            <w:webHidden/>
          </w:rPr>
          <w:tab/>
        </w:r>
        <w:r w:rsidR="00611CCA">
          <w:rPr>
            <w:noProof/>
            <w:webHidden/>
          </w:rPr>
          <w:fldChar w:fldCharType="begin"/>
        </w:r>
        <w:r w:rsidR="00611CCA">
          <w:rPr>
            <w:noProof/>
            <w:webHidden/>
          </w:rPr>
          <w:instrText xml:space="preserve"> PAGEREF _Toc41744854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1C297F67"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5" w:history="1">
        <w:r w:rsidR="00611CCA" w:rsidRPr="00E75DED">
          <w:rPr>
            <w:rStyle w:val="Hypertextovodkaz"/>
            <w:rFonts w:eastAsia="Calibri"/>
            <w:noProof/>
            <w:lang w:bidi="en-GB"/>
          </w:rPr>
          <w:t>16.7.5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Bytes</w:t>
        </w:r>
        <w:r w:rsidR="00611CCA">
          <w:rPr>
            <w:noProof/>
            <w:webHidden/>
          </w:rPr>
          <w:tab/>
        </w:r>
        <w:r w:rsidR="00611CCA">
          <w:rPr>
            <w:noProof/>
            <w:webHidden/>
          </w:rPr>
          <w:fldChar w:fldCharType="begin"/>
        </w:r>
        <w:r w:rsidR="00611CCA">
          <w:rPr>
            <w:noProof/>
            <w:webHidden/>
          </w:rPr>
          <w:instrText xml:space="preserve"> PAGEREF _Toc41744855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7F0965F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6" w:history="1">
        <w:r w:rsidR="00611CCA" w:rsidRPr="00E75DED">
          <w:rPr>
            <w:rStyle w:val="Hypertextovodkaz"/>
            <w:noProof/>
            <w:lang w:bidi="en-GB"/>
          </w:rPr>
          <w:t>16.7.6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Container</w:t>
        </w:r>
        <w:r w:rsidR="00611CCA">
          <w:rPr>
            <w:noProof/>
            <w:webHidden/>
          </w:rPr>
          <w:tab/>
        </w:r>
        <w:r w:rsidR="00611CCA">
          <w:rPr>
            <w:noProof/>
            <w:webHidden/>
          </w:rPr>
          <w:fldChar w:fldCharType="begin"/>
        </w:r>
        <w:r w:rsidR="00611CCA">
          <w:rPr>
            <w:noProof/>
            <w:webHidden/>
          </w:rPr>
          <w:instrText xml:space="preserve"> PAGEREF _Toc41744856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26997C83"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7" w:history="1">
        <w:r w:rsidR="00611CCA" w:rsidRPr="00E75DED">
          <w:rPr>
            <w:rStyle w:val="Hypertextovodkaz"/>
            <w:rFonts w:eastAsia="Calibri"/>
            <w:noProof/>
            <w:lang w:bidi="en-GB"/>
          </w:rPr>
          <w:t>16.7.7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Datetime</w:t>
        </w:r>
        <w:r w:rsidR="00611CCA">
          <w:rPr>
            <w:noProof/>
            <w:webHidden/>
          </w:rPr>
          <w:tab/>
        </w:r>
        <w:r w:rsidR="00611CCA">
          <w:rPr>
            <w:noProof/>
            <w:webHidden/>
          </w:rPr>
          <w:fldChar w:fldCharType="begin"/>
        </w:r>
        <w:r w:rsidR="00611CCA">
          <w:rPr>
            <w:noProof/>
            <w:webHidden/>
          </w:rPr>
          <w:instrText xml:space="preserve"> PAGEREF _Toc41744857 \h </w:instrText>
        </w:r>
        <w:r w:rsidR="00611CCA">
          <w:rPr>
            <w:noProof/>
            <w:webHidden/>
          </w:rPr>
        </w:r>
        <w:r w:rsidR="00611CCA">
          <w:rPr>
            <w:noProof/>
            <w:webHidden/>
          </w:rPr>
          <w:fldChar w:fldCharType="separate"/>
        </w:r>
        <w:r w:rsidR="0028109E">
          <w:rPr>
            <w:noProof/>
            <w:webHidden/>
          </w:rPr>
          <w:t>190</w:t>
        </w:r>
        <w:r w:rsidR="00611CCA">
          <w:rPr>
            <w:noProof/>
            <w:webHidden/>
          </w:rPr>
          <w:fldChar w:fldCharType="end"/>
        </w:r>
      </w:hyperlink>
    </w:p>
    <w:p w14:paraId="694A8807"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8" w:history="1">
        <w:r w:rsidR="00611CCA" w:rsidRPr="00E75DED">
          <w:rPr>
            <w:rStyle w:val="Hypertextovodkaz"/>
            <w:rFonts w:eastAsia="Calibri"/>
            <w:noProof/>
            <w:lang w:bidi="en-GB"/>
          </w:rPr>
          <w:t>16.7.8</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type Duration (time interval)</w:t>
        </w:r>
        <w:r w:rsidR="00611CCA">
          <w:rPr>
            <w:noProof/>
            <w:webHidden/>
          </w:rPr>
          <w:tab/>
        </w:r>
        <w:r w:rsidR="00611CCA">
          <w:rPr>
            <w:noProof/>
            <w:webHidden/>
          </w:rPr>
          <w:fldChar w:fldCharType="begin"/>
        </w:r>
        <w:r w:rsidR="00611CCA">
          <w:rPr>
            <w:noProof/>
            <w:webHidden/>
          </w:rPr>
          <w:instrText xml:space="preserve"> PAGEREF _Toc41744858 \h </w:instrText>
        </w:r>
        <w:r w:rsidR="00611CCA">
          <w:rPr>
            <w:noProof/>
            <w:webHidden/>
          </w:rPr>
        </w:r>
        <w:r w:rsidR="00611CCA">
          <w:rPr>
            <w:noProof/>
            <w:webHidden/>
          </w:rPr>
          <w:fldChar w:fldCharType="separate"/>
        </w:r>
        <w:r w:rsidR="0028109E">
          <w:rPr>
            <w:noProof/>
            <w:webHidden/>
          </w:rPr>
          <w:t>191</w:t>
        </w:r>
        <w:r w:rsidR="00611CCA">
          <w:rPr>
            <w:noProof/>
            <w:webHidden/>
          </w:rPr>
          <w:fldChar w:fldCharType="end"/>
        </w:r>
      </w:hyperlink>
    </w:p>
    <w:p w14:paraId="6B515799"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9" w:history="1">
        <w:r w:rsidR="00611CCA" w:rsidRPr="00E75DED">
          <w:rPr>
            <w:rStyle w:val="Hypertextovodkaz"/>
            <w:rFonts w:eastAsia="Calibri"/>
            <w:noProof/>
            <w:lang w:bidi="en-GB"/>
          </w:rPr>
          <w:t>16.7.9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Element</w:t>
        </w:r>
        <w:r w:rsidR="00611CCA">
          <w:rPr>
            <w:noProof/>
            <w:webHidden/>
          </w:rPr>
          <w:tab/>
        </w:r>
        <w:r w:rsidR="00611CCA">
          <w:rPr>
            <w:noProof/>
            <w:webHidden/>
          </w:rPr>
          <w:fldChar w:fldCharType="begin"/>
        </w:r>
        <w:r w:rsidR="00611CCA">
          <w:rPr>
            <w:noProof/>
            <w:webHidden/>
          </w:rPr>
          <w:instrText xml:space="preserve"> PAGEREF _Toc41744859 \h </w:instrText>
        </w:r>
        <w:r w:rsidR="00611CCA">
          <w:rPr>
            <w:noProof/>
            <w:webHidden/>
          </w:rPr>
        </w:r>
        <w:r w:rsidR="00611CCA">
          <w:rPr>
            <w:noProof/>
            <w:webHidden/>
          </w:rPr>
          <w:fldChar w:fldCharType="separate"/>
        </w:r>
        <w:r w:rsidR="0028109E">
          <w:rPr>
            <w:noProof/>
            <w:webHidden/>
          </w:rPr>
          <w:t>192</w:t>
        </w:r>
        <w:r w:rsidR="00611CCA">
          <w:rPr>
            <w:noProof/>
            <w:webHidden/>
          </w:rPr>
          <w:fldChar w:fldCharType="end"/>
        </w:r>
      </w:hyperlink>
    </w:p>
    <w:p w14:paraId="2A9A675E"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0" w:history="1">
        <w:r w:rsidR="00611CCA" w:rsidRPr="00E75DED">
          <w:rPr>
            <w:rStyle w:val="Hypertextovodkaz"/>
            <w:rFonts w:eastAsia="Calibri"/>
            <w:noProof/>
            <w:lang w:bidi="en-GB"/>
          </w:rPr>
          <w:t>16.7.10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Exception</w:t>
        </w:r>
        <w:r w:rsidR="00611CCA">
          <w:rPr>
            <w:noProof/>
            <w:webHidden/>
          </w:rPr>
          <w:tab/>
        </w:r>
        <w:r w:rsidR="00611CCA">
          <w:rPr>
            <w:noProof/>
            <w:webHidden/>
          </w:rPr>
          <w:fldChar w:fldCharType="begin"/>
        </w:r>
        <w:r w:rsidR="00611CCA">
          <w:rPr>
            <w:noProof/>
            <w:webHidden/>
          </w:rPr>
          <w:instrText xml:space="preserve"> PAGEREF _Toc41744860 \h </w:instrText>
        </w:r>
        <w:r w:rsidR="00611CCA">
          <w:rPr>
            <w:noProof/>
            <w:webHidden/>
          </w:rPr>
        </w:r>
        <w:r w:rsidR="00611CCA">
          <w:rPr>
            <w:noProof/>
            <w:webHidden/>
          </w:rPr>
          <w:fldChar w:fldCharType="separate"/>
        </w:r>
        <w:r w:rsidR="0028109E">
          <w:rPr>
            <w:noProof/>
            <w:webHidden/>
          </w:rPr>
          <w:t>192</w:t>
        </w:r>
        <w:r w:rsidR="00611CCA">
          <w:rPr>
            <w:noProof/>
            <w:webHidden/>
          </w:rPr>
          <w:fldChar w:fldCharType="end"/>
        </w:r>
      </w:hyperlink>
    </w:p>
    <w:p w14:paraId="007C5273"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1" w:history="1">
        <w:r w:rsidR="00611CCA" w:rsidRPr="00E75DED">
          <w:rPr>
            <w:rStyle w:val="Hypertextovodkaz"/>
            <w:rFonts w:eastAsia="Calibri"/>
            <w:noProof/>
            <w:lang w:bidi="en-GB"/>
          </w:rPr>
          <w:t>16.7.11</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the type Input</w:t>
        </w:r>
        <w:r w:rsidR="00611CCA">
          <w:rPr>
            <w:noProof/>
            <w:webHidden/>
          </w:rPr>
          <w:tab/>
        </w:r>
        <w:r w:rsidR="00611CCA">
          <w:rPr>
            <w:noProof/>
            <w:webHidden/>
          </w:rPr>
          <w:fldChar w:fldCharType="begin"/>
        </w:r>
        <w:r w:rsidR="00611CCA">
          <w:rPr>
            <w:noProof/>
            <w:webHidden/>
          </w:rPr>
          <w:instrText xml:space="preserve"> PAGEREF _Toc41744861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3C73BC53"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2" w:history="1">
        <w:r w:rsidR="00611CCA" w:rsidRPr="00E75DED">
          <w:rPr>
            <w:rStyle w:val="Hypertextovodkaz"/>
            <w:rFonts w:eastAsia="Calibri"/>
            <w:noProof/>
            <w:lang w:bidi="en-GB"/>
          </w:rPr>
          <w:t>16.7.12</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NamedValue objects</w:t>
        </w:r>
        <w:r w:rsidR="00611CCA">
          <w:rPr>
            <w:noProof/>
            <w:webHidden/>
          </w:rPr>
          <w:tab/>
        </w:r>
        <w:r w:rsidR="00611CCA">
          <w:rPr>
            <w:noProof/>
            <w:webHidden/>
          </w:rPr>
          <w:fldChar w:fldCharType="begin"/>
        </w:r>
        <w:r w:rsidR="00611CCA">
          <w:rPr>
            <w:noProof/>
            <w:webHidden/>
          </w:rPr>
          <w:instrText xml:space="preserve"> PAGEREF _Toc41744862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3F0C9EFC"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3" w:history="1">
        <w:r w:rsidR="00611CCA" w:rsidRPr="00E75DED">
          <w:rPr>
            <w:rStyle w:val="Hypertextovodkaz"/>
            <w:rFonts w:eastAsia="Calibri"/>
            <w:noProof/>
            <w:lang w:bidi="en-GB"/>
          </w:rPr>
          <w:t>16.7.13</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the type Output</w:t>
        </w:r>
        <w:r w:rsidR="00611CCA">
          <w:rPr>
            <w:noProof/>
            <w:webHidden/>
          </w:rPr>
          <w:tab/>
        </w:r>
        <w:r w:rsidR="00611CCA">
          <w:rPr>
            <w:noProof/>
            <w:webHidden/>
          </w:rPr>
          <w:fldChar w:fldCharType="begin"/>
        </w:r>
        <w:r w:rsidR="00611CCA">
          <w:rPr>
            <w:noProof/>
            <w:webHidden/>
          </w:rPr>
          <w:instrText xml:space="preserve"> PAGEREF _Toc41744863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623BFEE3"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4" w:history="1">
        <w:r w:rsidR="00611CCA" w:rsidRPr="00E75DED">
          <w:rPr>
            <w:rStyle w:val="Hypertextovodkaz"/>
            <w:rFonts w:eastAsia="Calibri"/>
            <w:noProof/>
            <w:lang w:bidi="en-GB"/>
          </w:rPr>
          <w:t>16.7.14</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the type ParseResult</w:t>
        </w:r>
        <w:r w:rsidR="00611CCA">
          <w:rPr>
            <w:noProof/>
            <w:webHidden/>
          </w:rPr>
          <w:tab/>
        </w:r>
        <w:r w:rsidR="00611CCA">
          <w:rPr>
            <w:noProof/>
            <w:webHidden/>
          </w:rPr>
          <w:fldChar w:fldCharType="begin"/>
        </w:r>
        <w:r w:rsidR="00611CCA">
          <w:rPr>
            <w:noProof/>
            <w:webHidden/>
          </w:rPr>
          <w:instrText xml:space="preserve"> PAGEREF _Toc41744864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32AE4666"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5" w:history="1">
        <w:r w:rsidR="00611CCA" w:rsidRPr="00E75DED">
          <w:rPr>
            <w:rStyle w:val="Hypertextovodkaz"/>
            <w:rFonts w:eastAsia="Calibri"/>
            <w:noProof/>
            <w:lang w:bidi="en-GB"/>
          </w:rPr>
          <w:t>16.7.15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Regex</w:t>
        </w:r>
        <w:r w:rsidR="00611CCA">
          <w:rPr>
            <w:noProof/>
            <w:webHidden/>
          </w:rPr>
          <w:tab/>
        </w:r>
        <w:r w:rsidR="00611CCA">
          <w:rPr>
            <w:noProof/>
            <w:webHidden/>
          </w:rPr>
          <w:fldChar w:fldCharType="begin"/>
        </w:r>
        <w:r w:rsidR="00611CCA">
          <w:rPr>
            <w:noProof/>
            <w:webHidden/>
          </w:rPr>
          <w:instrText xml:space="preserve"> PAGEREF _Toc41744865 \h </w:instrText>
        </w:r>
        <w:r w:rsidR="00611CCA">
          <w:rPr>
            <w:noProof/>
            <w:webHidden/>
          </w:rPr>
        </w:r>
        <w:r w:rsidR="00611CCA">
          <w:rPr>
            <w:noProof/>
            <w:webHidden/>
          </w:rPr>
          <w:fldChar w:fldCharType="separate"/>
        </w:r>
        <w:r w:rsidR="0028109E">
          <w:rPr>
            <w:noProof/>
            <w:webHidden/>
          </w:rPr>
          <w:t>194</w:t>
        </w:r>
        <w:r w:rsidR="00611CCA">
          <w:rPr>
            <w:noProof/>
            <w:webHidden/>
          </w:rPr>
          <w:fldChar w:fldCharType="end"/>
        </w:r>
      </w:hyperlink>
    </w:p>
    <w:p w14:paraId="62CF7B2A"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6" w:history="1">
        <w:r w:rsidR="00611CCA" w:rsidRPr="00E75DED">
          <w:rPr>
            <w:rStyle w:val="Hypertextovodkaz"/>
            <w:rFonts w:eastAsia="Calibri"/>
            <w:noProof/>
            <w:lang w:bidi="en-GB"/>
          </w:rPr>
          <w:t>16.7.16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RegexResult</w:t>
        </w:r>
        <w:r w:rsidR="00611CCA">
          <w:rPr>
            <w:noProof/>
            <w:webHidden/>
          </w:rPr>
          <w:tab/>
        </w:r>
        <w:r w:rsidR="00611CCA">
          <w:rPr>
            <w:noProof/>
            <w:webHidden/>
          </w:rPr>
          <w:fldChar w:fldCharType="begin"/>
        </w:r>
        <w:r w:rsidR="00611CCA">
          <w:rPr>
            <w:noProof/>
            <w:webHidden/>
          </w:rPr>
          <w:instrText xml:space="preserve"> PAGEREF _Toc41744866 \h </w:instrText>
        </w:r>
        <w:r w:rsidR="00611CCA">
          <w:rPr>
            <w:noProof/>
            <w:webHidden/>
          </w:rPr>
        </w:r>
        <w:r w:rsidR="00611CCA">
          <w:rPr>
            <w:noProof/>
            <w:webHidden/>
          </w:rPr>
          <w:fldChar w:fldCharType="separate"/>
        </w:r>
        <w:r w:rsidR="0028109E">
          <w:rPr>
            <w:noProof/>
            <w:webHidden/>
          </w:rPr>
          <w:t>194</w:t>
        </w:r>
        <w:r w:rsidR="00611CCA">
          <w:rPr>
            <w:noProof/>
            <w:webHidden/>
          </w:rPr>
          <w:fldChar w:fldCharType="end"/>
        </w:r>
      </w:hyperlink>
    </w:p>
    <w:p w14:paraId="4CB4D85E"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7" w:history="1">
        <w:r w:rsidR="00611CCA" w:rsidRPr="00E75DED">
          <w:rPr>
            <w:rStyle w:val="Hypertextovodkaz"/>
            <w:rFonts w:eastAsia="Calibri"/>
            <w:noProof/>
            <w:lang w:bidi="en-GB"/>
          </w:rPr>
          <w:t>16.7.17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Report</w:t>
        </w:r>
        <w:r w:rsidR="00611CCA">
          <w:rPr>
            <w:noProof/>
            <w:webHidden/>
          </w:rPr>
          <w:tab/>
        </w:r>
        <w:r w:rsidR="00611CCA">
          <w:rPr>
            <w:noProof/>
            <w:webHidden/>
          </w:rPr>
          <w:fldChar w:fldCharType="begin"/>
        </w:r>
        <w:r w:rsidR="00611CCA">
          <w:rPr>
            <w:noProof/>
            <w:webHidden/>
          </w:rPr>
          <w:instrText xml:space="preserve"> PAGEREF _Toc41744867 \h </w:instrText>
        </w:r>
        <w:r w:rsidR="00611CCA">
          <w:rPr>
            <w:noProof/>
            <w:webHidden/>
          </w:rPr>
        </w:r>
        <w:r w:rsidR="00611CCA">
          <w:rPr>
            <w:noProof/>
            <w:webHidden/>
          </w:rPr>
          <w:fldChar w:fldCharType="separate"/>
        </w:r>
        <w:r w:rsidR="0028109E">
          <w:rPr>
            <w:noProof/>
            <w:webHidden/>
          </w:rPr>
          <w:t>194</w:t>
        </w:r>
        <w:r w:rsidR="00611CCA">
          <w:rPr>
            <w:noProof/>
            <w:webHidden/>
          </w:rPr>
          <w:fldChar w:fldCharType="end"/>
        </w:r>
      </w:hyperlink>
    </w:p>
    <w:p w14:paraId="50DD6D62"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8" w:history="1">
        <w:r w:rsidR="00611CCA" w:rsidRPr="00E75DED">
          <w:rPr>
            <w:rStyle w:val="Hypertextovodkaz"/>
            <w:noProof/>
            <w:lang w:bidi="en-GB"/>
          </w:rPr>
          <w:t>16.7.18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ResultSet</w:t>
        </w:r>
        <w:r w:rsidR="00611CCA">
          <w:rPr>
            <w:noProof/>
            <w:webHidden/>
          </w:rPr>
          <w:tab/>
        </w:r>
        <w:r w:rsidR="00611CCA">
          <w:rPr>
            <w:noProof/>
            <w:webHidden/>
          </w:rPr>
          <w:fldChar w:fldCharType="begin"/>
        </w:r>
        <w:r w:rsidR="00611CCA">
          <w:rPr>
            <w:noProof/>
            <w:webHidden/>
          </w:rPr>
          <w:instrText xml:space="preserve"> PAGEREF _Toc41744868 \h </w:instrText>
        </w:r>
        <w:r w:rsidR="00611CCA">
          <w:rPr>
            <w:noProof/>
            <w:webHidden/>
          </w:rPr>
        </w:r>
        <w:r w:rsidR="00611CCA">
          <w:rPr>
            <w:noProof/>
            <w:webHidden/>
          </w:rPr>
          <w:fldChar w:fldCharType="separate"/>
        </w:r>
        <w:r w:rsidR="0028109E">
          <w:rPr>
            <w:noProof/>
            <w:webHidden/>
          </w:rPr>
          <w:t>195</w:t>
        </w:r>
        <w:r w:rsidR="00611CCA">
          <w:rPr>
            <w:noProof/>
            <w:webHidden/>
          </w:rPr>
          <w:fldChar w:fldCharType="end"/>
        </w:r>
      </w:hyperlink>
    </w:p>
    <w:p w14:paraId="59BA1D45"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9" w:history="1">
        <w:r w:rsidR="00611CCA" w:rsidRPr="00E75DED">
          <w:rPr>
            <w:rStyle w:val="Hypertextovodkaz"/>
            <w:noProof/>
            <w:lang w:bidi="en-GB"/>
          </w:rPr>
          <w:t>16.7.19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Service</w:t>
        </w:r>
        <w:r w:rsidR="00611CCA">
          <w:rPr>
            <w:noProof/>
            <w:webHidden/>
          </w:rPr>
          <w:tab/>
        </w:r>
        <w:r w:rsidR="00611CCA">
          <w:rPr>
            <w:noProof/>
            <w:webHidden/>
          </w:rPr>
          <w:fldChar w:fldCharType="begin"/>
        </w:r>
        <w:r w:rsidR="00611CCA">
          <w:rPr>
            <w:noProof/>
            <w:webHidden/>
          </w:rPr>
          <w:instrText xml:space="preserve"> PAGEREF _Toc41744869 \h </w:instrText>
        </w:r>
        <w:r w:rsidR="00611CCA">
          <w:rPr>
            <w:noProof/>
            <w:webHidden/>
          </w:rPr>
        </w:r>
        <w:r w:rsidR="00611CCA">
          <w:rPr>
            <w:noProof/>
            <w:webHidden/>
          </w:rPr>
          <w:fldChar w:fldCharType="separate"/>
        </w:r>
        <w:r w:rsidR="0028109E">
          <w:rPr>
            <w:noProof/>
            <w:webHidden/>
          </w:rPr>
          <w:t>195</w:t>
        </w:r>
        <w:r w:rsidR="00611CCA">
          <w:rPr>
            <w:noProof/>
            <w:webHidden/>
          </w:rPr>
          <w:fldChar w:fldCharType="end"/>
        </w:r>
      </w:hyperlink>
    </w:p>
    <w:p w14:paraId="5401C3A5"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0" w:history="1">
        <w:r w:rsidR="00611CCA" w:rsidRPr="00E75DED">
          <w:rPr>
            <w:rStyle w:val="Hypertextovodkaz"/>
            <w:noProof/>
            <w:lang w:bidi="en-GB"/>
          </w:rPr>
          <w:t>16.7.20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Statement</w:t>
        </w:r>
        <w:r w:rsidR="00611CCA">
          <w:rPr>
            <w:noProof/>
            <w:webHidden/>
          </w:rPr>
          <w:tab/>
        </w:r>
        <w:r w:rsidR="00611CCA">
          <w:rPr>
            <w:noProof/>
            <w:webHidden/>
          </w:rPr>
          <w:fldChar w:fldCharType="begin"/>
        </w:r>
        <w:r w:rsidR="00611CCA">
          <w:rPr>
            <w:noProof/>
            <w:webHidden/>
          </w:rPr>
          <w:instrText xml:space="preserve"> PAGEREF _Toc41744870 \h </w:instrText>
        </w:r>
        <w:r w:rsidR="00611CCA">
          <w:rPr>
            <w:noProof/>
            <w:webHidden/>
          </w:rPr>
        </w:r>
        <w:r w:rsidR="00611CCA">
          <w:rPr>
            <w:noProof/>
            <w:webHidden/>
          </w:rPr>
          <w:fldChar w:fldCharType="separate"/>
        </w:r>
        <w:r w:rsidR="0028109E">
          <w:rPr>
            <w:noProof/>
            <w:webHidden/>
          </w:rPr>
          <w:t>195</w:t>
        </w:r>
        <w:r w:rsidR="00611CCA">
          <w:rPr>
            <w:noProof/>
            <w:webHidden/>
          </w:rPr>
          <w:fldChar w:fldCharType="end"/>
        </w:r>
      </w:hyperlink>
    </w:p>
    <w:p w14:paraId="62BB7A24"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1" w:history="1">
        <w:r w:rsidR="00611CCA" w:rsidRPr="00E75DED">
          <w:rPr>
            <w:rStyle w:val="Hypertextovodkaz"/>
            <w:noProof/>
            <w:lang w:bidi="en-GB"/>
          </w:rPr>
          <w:t>16.7.21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the type String</w:t>
        </w:r>
        <w:r w:rsidR="00611CCA">
          <w:rPr>
            <w:noProof/>
            <w:webHidden/>
          </w:rPr>
          <w:tab/>
        </w:r>
        <w:r w:rsidR="00611CCA">
          <w:rPr>
            <w:noProof/>
            <w:webHidden/>
          </w:rPr>
          <w:fldChar w:fldCharType="begin"/>
        </w:r>
        <w:r w:rsidR="00611CCA">
          <w:rPr>
            <w:noProof/>
            <w:webHidden/>
          </w:rPr>
          <w:instrText xml:space="preserve"> PAGEREF _Toc41744871 \h </w:instrText>
        </w:r>
        <w:r w:rsidR="00611CCA">
          <w:rPr>
            <w:noProof/>
            <w:webHidden/>
          </w:rPr>
        </w:r>
        <w:r w:rsidR="00611CCA">
          <w:rPr>
            <w:noProof/>
            <w:webHidden/>
          </w:rPr>
          <w:fldChar w:fldCharType="separate"/>
        </w:r>
        <w:r w:rsidR="0028109E">
          <w:rPr>
            <w:noProof/>
            <w:webHidden/>
          </w:rPr>
          <w:t>196</w:t>
        </w:r>
        <w:r w:rsidR="00611CCA">
          <w:rPr>
            <w:noProof/>
            <w:webHidden/>
          </w:rPr>
          <w:fldChar w:fldCharType="end"/>
        </w:r>
      </w:hyperlink>
    </w:p>
    <w:p w14:paraId="4D4991D1"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2" w:history="1">
        <w:r w:rsidR="00611CCA" w:rsidRPr="00E75DED">
          <w:rPr>
            <w:rStyle w:val="Hypertextovodkaz"/>
            <w:rFonts w:eastAsia="Calibri"/>
            <w:noProof/>
            <w:lang w:bidi="en-GB"/>
          </w:rPr>
          <w:t>16.7.22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uniqueSet</w:t>
        </w:r>
        <w:r w:rsidR="00611CCA">
          <w:rPr>
            <w:noProof/>
            <w:webHidden/>
          </w:rPr>
          <w:tab/>
        </w:r>
        <w:r w:rsidR="00611CCA">
          <w:rPr>
            <w:noProof/>
            <w:webHidden/>
          </w:rPr>
          <w:fldChar w:fldCharType="begin"/>
        </w:r>
        <w:r w:rsidR="00611CCA">
          <w:rPr>
            <w:noProof/>
            <w:webHidden/>
          </w:rPr>
          <w:instrText xml:space="preserve"> PAGEREF _Toc41744872 \h </w:instrText>
        </w:r>
        <w:r w:rsidR="00611CCA">
          <w:rPr>
            <w:noProof/>
            <w:webHidden/>
          </w:rPr>
        </w:r>
        <w:r w:rsidR="00611CCA">
          <w:rPr>
            <w:noProof/>
            <w:webHidden/>
          </w:rPr>
          <w:fldChar w:fldCharType="separate"/>
        </w:r>
        <w:r w:rsidR="0028109E">
          <w:rPr>
            <w:noProof/>
            <w:webHidden/>
          </w:rPr>
          <w:t>196</w:t>
        </w:r>
        <w:r w:rsidR="00611CCA">
          <w:rPr>
            <w:noProof/>
            <w:webHidden/>
          </w:rPr>
          <w:fldChar w:fldCharType="end"/>
        </w:r>
      </w:hyperlink>
    </w:p>
    <w:p w14:paraId="1A6BD77E" w14:textId="77777777" w:rsidR="00611CCA" w:rsidRDefault="008D56C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3" w:history="1">
        <w:r w:rsidR="00611CCA" w:rsidRPr="00E75DED">
          <w:rPr>
            <w:rStyle w:val="Hypertextovodkaz"/>
            <w:noProof/>
            <w:lang w:bidi="en-GB"/>
          </w:rPr>
          <w:t>16.7.23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XmlOutStream</w:t>
        </w:r>
        <w:r w:rsidR="00611CCA">
          <w:rPr>
            <w:noProof/>
            <w:webHidden/>
          </w:rPr>
          <w:tab/>
        </w:r>
        <w:r w:rsidR="00611CCA">
          <w:rPr>
            <w:noProof/>
            <w:webHidden/>
          </w:rPr>
          <w:fldChar w:fldCharType="begin"/>
        </w:r>
        <w:r w:rsidR="00611CCA">
          <w:rPr>
            <w:noProof/>
            <w:webHidden/>
          </w:rPr>
          <w:instrText xml:space="preserve"> PAGEREF _Toc41744873 \h </w:instrText>
        </w:r>
        <w:r w:rsidR="00611CCA">
          <w:rPr>
            <w:noProof/>
            <w:webHidden/>
          </w:rPr>
        </w:r>
        <w:r w:rsidR="00611CCA">
          <w:rPr>
            <w:noProof/>
            <w:webHidden/>
          </w:rPr>
          <w:fldChar w:fldCharType="separate"/>
        </w:r>
        <w:r w:rsidR="0028109E">
          <w:rPr>
            <w:noProof/>
            <w:webHidden/>
          </w:rPr>
          <w:t>197</w:t>
        </w:r>
        <w:r w:rsidR="00611CCA">
          <w:rPr>
            <w:noProof/>
            <w:webHidden/>
          </w:rPr>
          <w:fldChar w:fldCharType="end"/>
        </w:r>
      </w:hyperlink>
    </w:p>
    <w:p w14:paraId="3636CB13"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74" w:history="1">
        <w:r w:rsidR="00611CCA" w:rsidRPr="00E75DED">
          <w:rPr>
            <w:rStyle w:val="Hypertextovodkaz"/>
            <w:noProof/>
            <w:lang w:bidi="en-GB"/>
          </w:rPr>
          <w:t>16.8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bidi="en-GB"/>
          </w:rPr>
          <w:t>Mathematical methods in X-script</w:t>
        </w:r>
        <w:r w:rsidR="00611CCA">
          <w:rPr>
            <w:noProof/>
            <w:webHidden/>
          </w:rPr>
          <w:tab/>
        </w:r>
        <w:r w:rsidR="00611CCA">
          <w:rPr>
            <w:noProof/>
            <w:webHidden/>
          </w:rPr>
          <w:fldChar w:fldCharType="begin"/>
        </w:r>
        <w:r w:rsidR="00611CCA">
          <w:rPr>
            <w:noProof/>
            <w:webHidden/>
          </w:rPr>
          <w:instrText xml:space="preserve"> PAGEREF _Toc41744874 \h </w:instrText>
        </w:r>
        <w:r w:rsidR="00611CCA">
          <w:rPr>
            <w:noProof/>
            <w:webHidden/>
          </w:rPr>
        </w:r>
        <w:r w:rsidR="00611CCA">
          <w:rPr>
            <w:noProof/>
            <w:webHidden/>
          </w:rPr>
          <w:fldChar w:fldCharType="separate"/>
        </w:r>
        <w:r w:rsidR="0028109E">
          <w:rPr>
            <w:noProof/>
            <w:webHidden/>
          </w:rPr>
          <w:t>197</w:t>
        </w:r>
        <w:r w:rsidR="00611CCA">
          <w:rPr>
            <w:noProof/>
            <w:webHidden/>
          </w:rPr>
          <w:fldChar w:fldCharType="end"/>
        </w:r>
      </w:hyperlink>
    </w:p>
    <w:p w14:paraId="6F196A9F"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5" w:history="1">
        <w:r w:rsidR="00611CCA" w:rsidRPr="00E75DED">
          <w:rPr>
            <w:rStyle w:val="Hypertextovodkaz"/>
            <w:noProof/>
            <w:lang w:bidi="en-GB"/>
          </w:rPr>
          <w:t>16.8.1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mathematical functions (taken from the class java.lang.Math)</w:t>
        </w:r>
        <w:r w:rsidR="00611CCA">
          <w:rPr>
            <w:noProof/>
            <w:webHidden/>
          </w:rPr>
          <w:tab/>
        </w:r>
        <w:r w:rsidR="00611CCA">
          <w:rPr>
            <w:noProof/>
            <w:webHidden/>
          </w:rPr>
          <w:fldChar w:fldCharType="begin"/>
        </w:r>
        <w:r w:rsidR="00611CCA">
          <w:rPr>
            <w:noProof/>
            <w:webHidden/>
          </w:rPr>
          <w:instrText xml:space="preserve"> PAGEREF _Toc41744875 \h </w:instrText>
        </w:r>
        <w:r w:rsidR="00611CCA">
          <w:rPr>
            <w:noProof/>
            <w:webHidden/>
          </w:rPr>
        </w:r>
        <w:r w:rsidR="00611CCA">
          <w:rPr>
            <w:noProof/>
            <w:webHidden/>
          </w:rPr>
          <w:fldChar w:fldCharType="separate"/>
        </w:r>
        <w:r w:rsidR="0028109E">
          <w:rPr>
            <w:noProof/>
            <w:webHidden/>
          </w:rPr>
          <w:t>197</w:t>
        </w:r>
        <w:r w:rsidR="00611CCA">
          <w:rPr>
            <w:noProof/>
            <w:webHidden/>
          </w:rPr>
          <w:fldChar w:fldCharType="end"/>
        </w:r>
      </w:hyperlink>
    </w:p>
    <w:p w14:paraId="3D1C43FB"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6" w:history="1">
        <w:r w:rsidR="00611CCA" w:rsidRPr="00E75DED">
          <w:rPr>
            <w:rStyle w:val="Hypertextovodkaz"/>
            <w:rFonts w:eastAsia="Calibri"/>
            <w:noProof/>
            <w:lang w:bidi="en-GB"/>
          </w:rPr>
          <w:t>16.8.2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mathematical functions (taken from java.math.BigDecimal)</w:t>
        </w:r>
        <w:r w:rsidR="00611CCA">
          <w:rPr>
            <w:noProof/>
            <w:webHidden/>
          </w:rPr>
          <w:tab/>
        </w:r>
        <w:r w:rsidR="00611CCA">
          <w:rPr>
            <w:noProof/>
            <w:webHidden/>
          </w:rPr>
          <w:fldChar w:fldCharType="begin"/>
        </w:r>
        <w:r w:rsidR="00611CCA">
          <w:rPr>
            <w:noProof/>
            <w:webHidden/>
          </w:rPr>
          <w:instrText xml:space="preserve"> PAGEREF _Toc41744876 \h </w:instrText>
        </w:r>
        <w:r w:rsidR="00611CCA">
          <w:rPr>
            <w:noProof/>
            <w:webHidden/>
          </w:rPr>
        </w:r>
        <w:r w:rsidR="00611CCA">
          <w:rPr>
            <w:noProof/>
            <w:webHidden/>
          </w:rPr>
          <w:fldChar w:fldCharType="separate"/>
        </w:r>
        <w:r w:rsidR="0028109E">
          <w:rPr>
            <w:noProof/>
            <w:webHidden/>
          </w:rPr>
          <w:t>198</w:t>
        </w:r>
        <w:r w:rsidR="00611CCA">
          <w:rPr>
            <w:noProof/>
            <w:webHidden/>
          </w:rPr>
          <w:fldChar w:fldCharType="end"/>
        </w:r>
      </w:hyperlink>
    </w:p>
    <w:p w14:paraId="0068D585" w14:textId="77777777" w:rsidR="00611CCA" w:rsidRDefault="008D56C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77" w:history="1">
        <w:r w:rsidR="00611CCA" w:rsidRPr="00E75DED">
          <w:rPr>
            <w:rStyle w:val="Hypertextovodkaz"/>
            <w:noProof/>
            <w:lang w:val="en-US"/>
          </w:rPr>
          <w:t>16.9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BNF grammar</w:t>
        </w:r>
        <w:r w:rsidR="00611CCA">
          <w:rPr>
            <w:noProof/>
            <w:webHidden/>
          </w:rPr>
          <w:tab/>
        </w:r>
        <w:r w:rsidR="00611CCA">
          <w:rPr>
            <w:noProof/>
            <w:webHidden/>
          </w:rPr>
          <w:fldChar w:fldCharType="begin"/>
        </w:r>
        <w:r w:rsidR="00611CCA">
          <w:rPr>
            <w:noProof/>
            <w:webHidden/>
          </w:rPr>
          <w:instrText xml:space="preserve"> PAGEREF _Toc41744877 \h </w:instrText>
        </w:r>
        <w:r w:rsidR="00611CCA">
          <w:rPr>
            <w:noProof/>
            <w:webHidden/>
          </w:rPr>
        </w:r>
        <w:r w:rsidR="00611CCA">
          <w:rPr>
            <w:noProof/>
            <w:webHidden/>
          </w:rPr>
          <w:fldChar w:fldCharType="separate"/>
        </w:r>
        <w:r w:rsidR="0028109E">
          <w:rPr>
            <w:noProof/>
            <w:webHidden/>
          </w:rPr>
          <w:t>199</w:t>
        </w:r>
        <w:r w:rsidR="00611CCA">
          <w:rPr>
            <w:noProof/>
            <w:webHidden/>
          </w:rPr>
          <w:fldChar w:fldCharType="end"/>
        </w:r>
      </w:hyperlink>
    </w:p>
    <w:p w14:paraId="50D400EB"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8" w:history="1">
        <w:r w:rsidR="00611CCA" w:rsidRPr="00E75DED">
          <w:rPr>
            <w:rStyle w:val="Hypertextovodkaz"/>
            <w:noProof/>
            <w:lang w:val="en-US"/>
          </w:rPr>
          <w:t>16.9.1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p</w:t>
        </w:r>
        <w:r w:rsidR="00611CCA" w:rsidRPr="00E75DED">
          <w:rPr>
            <w:rStyle w:val="Hypertextovodkaz"/>
            <w:noProof/>
          </w:rPr>
          <w:t>roduction rule</w:t>
        </w:r>
        <w:r w:rsidR="00611CCA">
          <w:rPr>
            <w:noProof/>
            <w:webHidden/>
          </w:rPr>
          <w:tab/>
        </w:r>
        <w:r w:rsidR="00611CCA">
          <w:rPr>
            <w:noProof/>
            <w:webHidden/>
          </w:rPr>
          <w:fldChar w:fldCharType="begin"/>
        </w:r>
        <w:r w:rsidR="00611CCA">
          <w:rPr>
            <w:noProof/>
            <w:webHidden/>
          </w:rPr>
          <w:instrText xml:space="preserve"> PAGEREF _Toc41744878 \h </w:instrText>
        </w:r>
        <w:r w:rsidR="00611CCA">
          <w:rPr>
            <w:noProof/>
            <w:webHidden/>
          </w:rPr>
        </w:r>
        <w:r w:rsidR="00611CCA">
          <w:rPr>
            <w:noProof/>
            <w:webHidden/>
          </w:rPr>
          <w:fldChar w:fldCharType="separate"/>
        </w:r>
        <w:r w:rsidR="0028109E">
          <w:rPr>
            <w:noProof/>
            <w:webHidden/>
          </w:rPr>
          <w:t>199</w:t>
        </w:r>
        <w:r w:rsidR="00611CCA">
          <w:rPr>
            <w:noProof/>
            <w:webHidden/>
          </w:rPr>
          <w:fldChar w:fldCharType="end"/>
        </w:r>
      </w:hyperlink>
    </w:p>
    <w:p w14:paraId="70341AA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9" w:history="1">
        <w:r w:rsidR="00611CCA" w:rsidRPr="00E75DED">
          <w:rPr>
            <w:rStyle w:val="Hypertextovodkaz"/>
            <w:noProof/>
          </w:rPr>
          <w:t>16.9.2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t</w:t>
        </w:r>
        <w:r w:rsidR="00611CCA" w:rsidRPr="00E75DED">
          <w:rPr>
            <w:rStyle w:val="Hypertextovodkaz"/>
            <w:noProof/>
          </w:rPr>
          <w:t>erminal</w:t>
        </w:r>
        <w:r w:rsidR="00611CCA" w:rsidRPr="00E75DED">
          <w:rPr>
            <w:rStyle w:val="Hypertextovodkaz"/>
            <w:rFonts w:eastAsia="Arial Black"/>
            <w:noProof/>
          </w:rPr>
          <w:t xml:space="preserve"> </w:t>
        </w:r>
        <w:r w:rsidR="00611CCA" w:rsidRPr="00E75DED">
          <w:rPr>
            <w:rStyle w:val="Hypertextovodkaz"/>
            <w:noProof/>
          </w:rPr>
          <w:t>symbol</w:t>
        </w:r>
        <w:r w:rsidR="00611CCA">
          <w:rPr>
            <w:noProof/>
            <w:webHidden/>
          </w:rPr>
          <w:tab/>
        </w:r>
        <w:r w:rsidR="00611CCA">
          <w:rPr>
            <w:noProof/>
            <w:webHidden/>
          </w:rPr>
          <w:fldChar w:fldCharType="begin"/>
        </w:r>
        <w:r w:rsidR="00611CCA">
          <w:rPr>
            <w:noProof/>
            <w:webHidden/>
          </w:rPr>
          <w:instrText xml:space="preserve"> PAGEREF _Toc41744879 \h </w:instrText>
        </w:r>
        <w:r w:rsidR="00611CCA">
          <w:rPr>
            <w:noProof/>
            <w:webHidden/>
          </w:rPr>
        </w:r>
        <w:r w:rsidR="00611CCA">
          <w:rPr>
            <w:noProof/>
            <w:webHidden/>
          </w:rPr>
          <w:fldChar w:fldCharType="separate"/>
        </w:r>
        <w:r w:rsidR="0028109E">
          <w:rPr>
            <w:noProof/>
            <w:webHidden/>
          </w:rPr>
          <w:t>199</w:t>
        </w:r>
        <w:r w:rsidR="00611CCA">
          <w:rPr>
            <w:noProof/>
            <w:webHidden/>
          </w:rPr>
          <w:fldChar w:fldCharType="end"/>
        </w:r>
      </w:hyperlink>
    </w:p>
    <w:p w14:paraId="19EF5462"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0" w:history="1">
        <w:r w:rsidR="00611CCA" w:rsidRPr="00E75DED">
          <w:rPr>
            <w:rStyle w:val="Hypertextovodkaz"/>
            <w:noProof/>
          </w:rPr>
          <w:t>16.9.3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Set of characters</w:t>
        </w:r>
        <w:r w:rsidR="00611CCA">
          <w:rPr>
            <w:noProof/>
            <w:webHidden/>
          </w:rPr>
          <w:tab/>
        </w:r>
        <w:r w:rsidR="00611CCA">
          <w:rPr>
            <w:noProof/>
            <w:webHidden/>
          </w:rPr>
          <w:fldChar w:fldCharType="begin"/>
        </w:r>
        <w:r w:rsidR="00611CCA">
          <w:rPr>
            <w:noProof/>
            <w:webHidden/>
          </w:rPr>
          <w:instrText xml:space="preserve"> PAGEREF _Toc41744880 \h </w:instrText>
        </w:r>
        <w:r w:rsidR="00611CCA">
          <w:rPr>
            <w:noProof/>
            <w:webHidden/>
          </w:rPr>
        </w:r>
        <w:r w:rsidR="00611CCA">
          <w:rPr>
            <w:noProof/>
            <w:webHidden/>
          </w:rPr>
          <w:fldChar w:fldCharType="separate"/>
        </w:r>
        <w:r w:rsidR="0028109E">
          <w:rPr>
            <w:noProof/>
            <w:webHidden/>
          </w:rPr>
          <w:t>200</w:t>
        </w:r>
        <w:r w:rsidR="00611CCA">
          <w:rPr>
            <w:noProof/>
            <w:webHidden/>
          </w:rPr>
          <w:fldChar w:fldCharType="end"/>
        </w:r>
      </w:hyperlink>
    </w:p>
    <w:p w14:paraId="0D84F3AB"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1" w:history="1">
        <w:r w:rsidR="00611CCA" w:rsidRPr="00E75DED">
          <w:rPr>
            <w:rStyle w:val="Hypertextovodkaz"/>
            <w:noProof/>
          </w:rPr>
          <w:t>16.9.4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q</w:t>
        </w:r>
        <w:r w:rsidR="00611CCA" w:rsidRPr="00E75DED">
          <w:rPr>
            <w:rStyle w:val="Hypertextovodkaz"/>
            <w:noProof/>
          </w:rPr>
          <w:t>uantifier (repetition of a rule)</w:t>
        </w:r>
        <w:r w:rsidR="00611CCA">
          <w:rPr>
            <w:noProof/>
            <w:webHidden/>
          </w:rPr>
          <w:tab/>
        </w:r>
        <w:r w:rsidR="00611CCA">
          <w:rPr>
            <w:noProof/>
            <w:webHidden/>
          </w:rPr>
          <w:fldChar w:fldCharType="begin"/>
        </w:r>
        <w:r w:rsidR="00611CCA">
          <w:rPr>
            <w:noProof/>
            <w:webHidden/>
          </w:rPr>
          <w:instrText xml:space="preserve"> PAGEREF _Toc41744881 \h </w:instrText>
        </w:r>
        <w:r w:rsidR="00611CCA">
          <w:rPr>
            <w:noProof/>
            <w:webHidden/>
          </w:rPr>
        </w:r>
        <w:r w:rsidR="00611CCA">
          <w:rPr>
            <w:noProof/>
            <w:webHidden/>
          </w:rPr>
          <w:fldChar w:fldCharType="separate"/>
        </w:r>
        <w:r w:rsidR="0028109E">
          <w:rPr>
            <w:noProof/>
            <w:webHidden/>
          </w:rPr>
          <w:t>200</w:t>
        </w:r>
        <w:r w:rsidR="00611CCA">
          <w:rPr>
            <w:noProof/>
            <w:webHidden/>
          </w:rPr>
          <w:fldChar w:fldCharType="end"/>
        </w:r>
      </w:hyperlink>
    </w:p>
    <w:p w14:paraId="4084A636"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2" w:history="1">
        <w:r w:rsidR="00611CCA" w:rsidRPr="00E75DED">
          <w:rPr>
            <w:rStyle w:val="Hypertextovodkaz"/>
            <w:noProof/>
            <w:lang w:val="en-US"/>
          </w:rPr>
          <w:t>16.9.5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expression</w:t>
        </w:r>
        <w:r w:rsidR="00611CCA">
          <w:rPr>
            <w:noProof/>
            <w:webHidden/>
          </w:rPr>
          <w:tab/>
        </w:r>
        <w:r w:rsidR="00611CCA">
          <w:rPr>
            <w:noProof/>
            <w:webHidden/>
          </w:rPr>
          <w:fldChar w:fldCharType="begin"/>
        </w:r>
        <w:r w:rsidR="00611CCA">
          <w:rPr>
            <w:noProof/>
            <w:webHidden/>
          </w:rPr>
          <w:instrText xml:space="preserve"> PAGEREF _Toc41744882 \h </w:instrText>
        </w:r>
        <w:r w:rsidR="00611CCA">
          <w:rPr>
            <w:noProof/>
            <w:webHidden/>
          </w:rPr>
        </w:r>
        <w:r w:rsidR="00611CCA">
          <w:rPr>
            <w:noProof/>
            <w:webHidden/>
          </w:rPr>
          <w:fldChar w:fldCharType="separate"/>
        </w:r>
        <w:r w:rsidR="0028109E">
          <w:rPr>
            <w:noProof/>
            <w:webHidden/>
          </w:rPr>
          <w:t>200</w:t>
        </w:r>
        <w:r w:rsidR="00611CCA">
          <w:rPr>
            <w:noProof/>
            <w:webHidden/>
          </w:rPr>
          <w:fldChar w:fldCharType="end"/>
        </w:r>
      </w:hyperlink>
    </w:p>
    <w:p w14:paraId="3BE93D35"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3" w:history="1">
        <w:r w:rsidR="00611CCA" w:rsidRPr="00E75DED">
          <w:rPr>
            <w:rStyle w:val="Hypertextovodkaz"/>
            <w:noProof/>
          </w:rPr>
          <w:t>16.9.6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w:t>
        </w:r>
        <w:r w:rsidR="00611CCA" w:rsidRPr="00E75DED">
          <w:rPr>
            <w:rStyle w:val="Hypertextovodkaz"/>
            <w:noProof/>
          </w:rPr>
          <w:t>omments and whitespaces</w:t>
        </w:r>
        <w:r w:rsidR="00611CCA">
          <w:rPr>
            <w:noProof/>
            <w:webHidden/>
          </w:rPr>
          <w:tab/>
        </w:r>
        <w:r w:rsidR="00611CCA">
          <w:rPr>
            <w:noProof/>
            <w:webHidden/>
          </w:rPr>
          <w:fldChar w:fldCharType="begin"/>
        </w:r>
        <w:r w:rsidR="00611CCA">
          <w:rPr>
            <w:noProof/>
            <w:webHidden/>
          </w:rPr>
          <w:instrText xml:space="preserve"> PAGEREF _Toc41744883 \h </w:instrText>
        </w:r>
        <w:r w:rsidR="00611CCA">
          <w:rPr>
            <w:noProof/>
            <w:webHidden/>
          </w:rPr>
        </w:r>
        <w:r w:rsidR="00611CCA">
          <w:rPr>
            <w:noProof/>
            <w:webHidden/>
          </w:rPr>
          <w:fldChar w:fldCharType="separate"/>
        </w:r>
        <w:r w:rsidR="0028109E">
          <w:rPr>
            <w:noProof/>
            <w:webHidden/>
          </w:rPr>
          <w:t>201</w:t>
        </w:r>
        <w:r w:rsidR="00611CCA">
          <w:rPr>
            <w:noProof/>
            <w:webHidden/>
          </w:rPr>
          <w:fldChar w:fldCharType="end"/>
        </w:r>
      </w:hyperlink>
    </w:p>
    <w:p w14:paraId="7DDE010D"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4" w:history="1">
        <w:r w:rsidR="00611CCA" w:rsidRPr="00E75DED">
          <w:rPr>
            <w:rStyle w:val="Hypertextovodkaz"/>
            <w:noProof/>
          </w:rPr>
          <w:t>16.9.7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Implemented predefined rules</w:t>
        </w:r>
        <w:r w:rsidR="00611CCA">
          <w:rPr>
            <w:noProof/>
            <w:webHidden/>
          </w:rPr>
          <w:tab/>
        </w:r>
        <w:r w:rsidR="00611CCA">
          <w:rPr>
            <w:noProof/>
            <w:webHidden/>
          </w:rPr>
          <w:fldChar w:fldCharType="begin"/>
        </w:r>
        <w:r w:rsidR="00611CCA">
          <w:rPr>
            <w:noProof/>
            <w:webHidden/>
          </w:rPr>
          <w:instrText xml:space="preserve"> PAGEREF _Toc41744884 \h </w:instrText>
        </w:r>
        <w:r w:rsidR="00611CCA">
          <w:rPr>
            <w:noProof/>
            <w:webHidden/>
          </w:rPr>
        </w:r>
        <w:r w:rsidR="00611CCA">
          <w:rPr>
            <w:noProof/>
            <w:webHidden/>
          </w:rPr>
          <w:fldChar w:fldCharType="separate"/>
        </w:r>
        <w:r w:rsidR="0028109E">
          <w:rPr>
            <w:noProof/>
            <w:webHidden/>
          </w:rPr>
          <w:t>201</w:t>
        </w:r>
        <w:r w:rsidR="00611CCA">
          <w:rPr>
            <w:noProof/>
            <w:webHidden/>
          </w:rPr>
          <w:fldChar w:fldCharType="end"/>
        </w:r>
      </w:hyperlink>
    </w:p>
    <w:p w14:paraId="48DB5804"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5" w:history="1">
        <w:r w:rsidR="00611CCA" w:rsidRPr="00E75DED">
          <w:rPr>
            <w:rStyle w:val="Hypertextovodkaz"/>
            <w:noProof/>
          </w:rPr>
          <w:t>16.9.8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Implemented methods for handling the internal stack</w:t>
        </w:r>
        <w:r w:rsidR="00611CCA">
          <w:rPr>
            <w:noProof/>
            <w:webHidden/>
          </w:rPr>
          <w:tab/>
        </w:r>
        <w:r w:rsidR="00611CCA">
          <w:rPr>
            <w:noProof/>
            <w:webHidden/>
          </w:rPr>
          <w:fldChar w:fldCharType="begin"/>
        </w:r>
        <w:r w:rsidR="00611CCA">
          <w:rPr>
            <w:noProof/>
            <w:webHidden/>
          </w:rPr>
          <w:instrText xml:space="preserve"> PAGEREF _Toc41744885 \h </w:instrText>
        </w:r>
        <w:r w:rsidR="00611CCA">
          <w:rPr>
            <w:noProof/>
            <w:webHidden/>
          </w:rPr>
        </w:r>
        <w:r w:rsidR="00611CCA">
          <w:rPr>
            <w:noProof/>
            <w:webHidden/>
          </w:rPr>
          <w:fldChar w:fldCharType="separate"/>
        </w:r>
        <w:r w:rsidR="0028109E">
          <w:rPr>
            <w:noProof/>
            <w:webHidden/>
          </w:rPr>
          <w:t>202</w:t>
        </w:r>
        <w:r w:rsidR="00611CCA">
          <w:rPr>
            <w:noProof/>
            <w:webHidden/>
          </w:rPr>
          <w:fldChar w:fldCharType="end"/>
        </w:r>
      </w:hyperlink>
    </w:p>
    <w:p w14:paraId="21CC7AE1" w14:textId="77777777" w:rsidR="00611CCA" w:rsidRDefault="008D56C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6" w:history="1">
        <w:r w:rsidR="00611CCA" w:rsidRPr="00E75DED">
          <w:rPr>
            <w:rStyle w:val="Hypertextovodkaz"/>
            <w:noProof/>
            <w:lang w:val="en-US"/>
          </w:rPr>
          <w:t>16.9.9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Externally implemented rules</w:t>
        </w:r>
        <w:r w:rsidR="00611CCA">
          <w:rPr>
            <w:noProof/>
            <w:webHidden/>
          </w:rPr>
          <w:tab/>
        </w:r>
        <w:r w:rsidR="00611CCA">
          <w:rPr>
            <w:noProof/>
            <w:webHidden/>
          </w:rPr>
          <w:fldChar w:fldCharType="begin"/>
        </w:r>
        <w:r w:rsidR="00611CCA">
          <w:rPr>
            <w:noProof/>
            <w:webHidden/>
          </w:rPr>
          <w:instrText xml:space="preserve"> PAGEREF _Toc41744886 \h </w:instrText>
        </w:r>
        <w:r w:rsidR="00611CCA">
          <w:rPr>
            <w:noProof/>
            <w:webHidden/>
          </w:rPr>
        </w:r>
        <w:r w:rsidR="00611CCA">
          <w:rPr>
            <w:noProof/>
            <w:webHidden/>
          </w:rPr>
          <w:fldChar w:fldCharType="separate"/>
        </w:r>
        <w:r w:rsidR="0028109E">
          <w:rPr>
            <w:noProof/>
            <w:webHidden/>
          </w:rPr>
          <w:t>203</w:t>
        </w:r>
        <w:r w:rsidR="00611CCA">
          <w:rPr>
            <w:noProof/>
            <w:webHidden/>
          </w:rPr>
          <w:fldChar w:fldCharType="end"/>
        </w:r>
      </w:hyperlink>
    </w:p>
    <w:p w14:paraId="3C92D305" w14:textId="77777777" w:rsidR="00611CCA" w:rsidRDefault="008D56C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87" w:history="1">
        <w:r w:rsidR="00611CCA" w:rsidRPr="00E75DED">
          <w:rPr>
            <w:rStyle w:val="Hypertextovodkaz"/>
            <w:noProof/>
            <w:lang w:val="en-US"/>
          </w:rPr>
          <w:t>17</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Index</w:t>
        </w:r>
        <w:r w:rsidR="00611CCA">
          <w:rPr>
            <w:noProof/>
            <w:webHidden/>
          </w:rPr>
          <w:tab/>
        </w:r>
        <w:r w:rsidR="00611CCA">
          <w:rPr>
            <w:noProof/>
            <w:webHidden/>
          </w:rPr>
          <w:fldChar w:fldCharType="begin"/>
        </w:r>
        <w:r w:rsidR="00611CCA">
          <w:rPr>
            <w:noProof/>
            <w:webHidden/>
          </w:rPr>
          <w:instrText xml:space="preserve"> PAGEREF _Toc41744887 \h </w:instrText>
        </w:r>
        <w:r w:rsidR="00611CCA">
          <w:rPr>
            <w:noProof/>
            <w:webHidden/>
          </w:rPr>
        </w:r>
        <w:r w:rsidR="00611CCA">
          <w:rPr>
            <w:noProof/>
            <w:webHidden/>
          </w:rPr>
          <w:fldChar w:fldCharType="separate"/>
        </w:r>
        <w:r w:rsidR="0028109E">
          <w:rPr>
            <w:noProof/>
            <w:webHidden/>
          </w:rPr>
          <w:t>204</w:t>
        </w:r>
        <w:r w:rsidR="00611CCA">
          <w:rPr>
            <w:noProof/>
            <w:webHidden/>
          </w:rPr>
          <w:fldChar w:fldCharType="end"/>
        </w:r>
      </w:hyperlink>
    </w:p>
    <w:p w14:paraId="67B63304" w14:textId="77777777" w:rsidR="00611CCA" w:rsidRDefault="008D56CA">
      <w:pPr>
        <w:pStyle w:val="Obsah1"/>
        <w:tabs>
          <w:tab w:val="right" w:pos="9288"/>
        </w:tabs>
        <w:rPr>
          <w:rFonts w:asciiTheme="minorHAnsi" w:eastAsiaTheme="minorEastAsia" w:hAnsiTheme="minorHAnsi" w:cstheme="minorBidi"/>
          <w:b w:val="0"/>
          <w:caps w:val="0"/>
          <w:noProof/>
          <w:sz w:val="22"/>
          <w:szCs w:val="22"/>
          <w:lang w:eastAsia="cs-CZ"/>
        </w:rPr>
      </w:pPr>
      <w:hyperlink w:anchor="_Toc41744888" w:history="1">
        <w:r w:rsidR="00611CCA" w:rsidRPr="00E75DED">
          <w:rPr>
            <w:rStyle w:val="Hypertextovodkaz"/>
            <w:noProof/>
            <w:lang w:val="en-US"/>
          </w:rPr>
          <w:t>Related documents</w:t>
        </w:r>
        <w:r w:rsidR="00611CCA">
          <w:rPr>
            <w:noProof/>
            <w:webHidden/>
          </w:rPr>
          <w:tab/>
        </w:r>
        <w:r w:rsidR="00611CCA">
          <w:rPr>
            <w:noProof/>
            <w:webHidden/>
          </w:rPr>
          <w:fldChar w:fldCharType="begin"/>
        </w:r>
        <w:r w:rsidR="00611CCA">
          <w:rPr>
            <w:noProof/>
            <w:webHidden/>
          </w:rPr>
          <w:instrText xml:space="preserve"> PAGEREF _Toc41744888 \h </w:instrText>
        </w:r>
        <w:r w:rsidR="00611CCA">
          <w:rPr>
            <w:noProof/>
            <w:webHidden/>
          </w:rPr>
        </w:r>
        <w:r w:rsidR="00611CCA">
          <w:rPr>
            <w:noProof/>
            <w:webHidden/>
          </w:rPr>
          <w:fldChar w:fldCharType="separate"/>
        </w:r>
        <w:r w:rsidR="0028109E">
          <w:rPr>
            <w:noProof/>
            <w:webHidden/>
          </w:rPr>
          <w:t>206</w:t>
        </w:r>
        <w:r w:rsidR="00611CCA">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4174466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8D56CA">
        <w:rPr>
          <w:noProof/>
          <w:lang w:val="en-US"/>
        </w:rPr>
      </w:r>
      <w:r w:rsidR="008D56CA">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8D56CA">
        <w:rPr>
          <w:noProof/>
          <w:lang w:val="en-US"/>
        </w:rPr>
      </w:r>
      <w:r w:rsidR="008D56CA">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8D56CA"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362B65" w:rsidRPr="00795026" w:rsidRDefault="00362B65"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8D56CA"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362B65" w:rsidRPr="00795026" w:rsidRDefault="00362B65"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4"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8D56CA"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362B65" w:rsidRPr="00795026" w:rsidRDefault="00362B65"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5"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8D56CA"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362B65" w:rsidRPr="00795026" w:rsidRDefault="00362B65"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3" w:name="_Ref336520673"/>
      <w:bookmarkStart w:id="44" w:name="_Toc337655399"/>
      <w:bookmarkStart w:id="45" w:name="_Toc354676875"/>
      <w:bookmarkStart w:id="46" w:name="_Toc484606822"/>
      <w:bookmarkStart w:id="47" w:name="_Ref497147238"/>
      <w:bookmarkStart w:id="48" w:name="_Ref497147244"/>
      <w:bookmarkStart w:id="49" w:name="_Ref497147280"/>
      <w:bookmarkStart w:id="50" w:name="_Toc41744670"/>
      <w:r w:rsidRPr="00E060F7">
        <w:rPr>
          <w:lang w:val="en-US"/>
        </w:rPr>
        <w:lastRenderedPageBreak/>
        <w:t>X-defini</w:t>
      </w:r>
      <w:bookmarkEnd w:id="43"/>
      <w:bookmarkEnd w:id="44"/>
      <w:bookmarkEnd w:id="45"/>
      <w:r w:rsidRPr="00E060F7">
        <w:rPr>
          <w:lang w:val="en-US"/>
        </w:rPr>
        <w:t>tion</w:t>
      </w:r>
      <w:bookmarkEnd w:id="46"/>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7"/>
      <w:bookmarkEnd w:id="48"/>
      <w:bookmarkEnd w:id="49"/>
      <w:bookmarkEnd w:id="50"/>
    </w:p>
    <w:p w14:paraId="44E3A039" w14:textId="77777777" w:rsidR="00B21AF8" w:rsidRPr="00E060F7" w:rsidRDefault="008D56CA"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28109E">
        <w:rPr>
          <w:lang w:val="en-US"/>
        </w:rPr>
        <w:t>4.8</w:t>
      </w:r>
      <w:r w:rsidR="00A7324A">
        <w:rPr>
          <w:lang w:val="en-US"/>
        </w:rPr>
        <w:fldChar w:fldCharType="end"/>
      </w:r>
      <w:r w:rsidR="00B21AF8" w:rsidRPr="00E060F7">
        <w:rPr>
          <w:lang w:val="en-US"/>
        </w:rPr>
        <w:t>).</w:t>
      </w:r>
    </w:p>
    <w:p w14:paraId="56FCFE0C" w14:textId="5B6CFC7E" w:rsidR="00B21AF8" w:rsidRPr="00E060F7" w:rsidRDefault="008D56CA"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28109E">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28109E">
        <w:rPr>
          <w:lang w:val="en-US"/>
        </w:rPr>
        <w:t>X-s</w:t>
      </w:r>
      <w:r w:rsidR="0028109E" w:rsidRPr="00E060F7">
        <w:rPr>
          <w:lang w:val="en-US"/>
        </w:rPr>
        <w:t>cript of X</w:t>
      </w:r>
      <w:r w:rsidR="0028109E" w:rsidRPr="00E060F7">
        <w:rPr>
          <w:lang w:val="en-US"/>
        </w:rPr>
        <w:noBreakHyphen/>
        <w:t>definition</w:t>
      </w:r>
      <w:r w:rsidR="00EF650E">
        <w:rPr>
          <w:lang w:val="en-US"/>
        </w:rPr>
        <w:fldChar w:fldCharType="end"/>
      </w:r>
    </w:p>
    <w:p w14:paraId="42AAF065" w14:textId="73CB4C1B" w:rsidR="00B21AF8" w:rsidRDefault="008D56CA"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28109E">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28109E" w:rsidRPr="00E060F7">
        <w:rPr>
          <w:lang w:val="en-US"/>
        </w:rPr>
        <w:t>Exemplary XML Data</w:t>
      </w:r>
      <w:r w:rsidR="00EF650E">
        <w:rPr>
          <w:lang w:val="en-US"/>
        </w:rPr>
        <w:fldChar w:fldCharType="end"/>
      </w:r>
    </w:p>
    <w:p w14:paraId="6F098412" w14:textId="06DCE865" w:rsidR="00A7324A" w:rsidRPr="00E060F7" w:rsidRDefault="008D56CA"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28109E">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1" w:name="_Toc484606823"/>
      <w:bookmarkStart w:id="52" w:name="_Ref484620194"/>
      <w:bookmarkStart w:id="53" w:name="_Ref484620196"/>
      <w:bookmarkStart w:id="54" w:name="_Ref536211036"/>
      <w:bookmarkStart w:id="55" w:name="_Toc41744671"/>
      <w:r w:rsidRPr="00E060F7">
        <w:rPr>
          <w:lang w:val="en-US"/>
        </w:rPr>
        <w:lastRenderedPageBreak/>
        <w:t xml:space="preserve">Model of </w:t>
      </w:r>
      <w:r w:rsidR="00076286" w:rsidRPr="00E060F7">
        <w:rPr>
          <w:lang w:val="en-US"/>
        </w:rPr>
        <w:t xml:space="preserve">XML </w:t>
      </w:r>
      <w:r w:rsidRPr="00E060F7">
        <w:rPr>
          <w:lang w:val="en-US"/>
        </w:rPr>
        <w:t>Element</w:t>
      </w:r>
      <w:bookmarkEnd w:id="51"/>
      <w:bookmarkEnd w:id="52"/>
      <w:bookmarkEnd w:id="53"/>
      <w:bookmarkEnd w:id="54"/>
      <w:bookmarkEnd w:id="55"/>
    </w:p>
    <w:p w14:paraId="36DDD1CB" w14:textId="59BBB406" w:rsidR="00B21AF8" w:rsidRPr="00E060F7" w:rsidRDefault="008D56CA"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28109E">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41744672"/>
      <w:r>
        <w:rPr>
          <w:lang w:val="en-US"/>
        </w:rPr>
        <w:t>X-s</w:t>
      </w:r>
      <w:r w:rsidR="00B21AF8" w:rsidRPr="00E060F7">
        <w:rPr>
          <w:lang w:val="en-US"/>
        </w:rPr>
        <w:t>cript of X</w:t>
      </w:r>
      <w:r w:rsidR="00B21AF8" w:rsidRPr="00E060F7">
        <w:rPr>
          <w:lang w:val="en-US"/>
        </w:rPr>
        <w:noBreakHyphen/>
        <w:t>definition</w:t>
      </w:r>
      <w:bookmarkEnd w:id="56"/>
      <w:bookmarkEnd w:id="57"/>
      <w:bookmarkEnd w:id="58"/>
      <w:bookmarkEnd w:id="59"/>
      <w:bookmarkEnd w:id="60"/>
      <w:bookmarkEnd w:id="61"/>
      <w:bookmarkEnd w:id="62"/>
      <w:bookmarkEnd w:id="63"/>
    </w:p>
    <w:p w14:paraId="6AC50077" w14:textId="61AF6831" w:rsidR="00B21AF8" w:rsidRPr="00E060F7" w:rsidRDefault="008D56CA"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Pr="00E060F7">
        <w:rPr>
          <w:lang w:val="en-US"/>
        </w:rPr>
        <w:t>.</w:t>
      </w:r>
    </w:p>
    <w:p w14:paraId="0B62A7D1" w14:textId="71811843" w:rsidR="00B21AF8" w:rsidRPr="00E060F7" w:rsidRDefault="008D56CA"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28109E">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8D56CA"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28109E" w:rsidRPr="00E060F7">
        <w:rPr>
          <w:lang w:val="en-US"/>
        </w:rPr>
        <w:t>Events and Actions</w:t>
      </w:r>
      <w:r w:rsidR="00EF650E">
        <w:rPr>
          <w:lang w:val="en-US"/>
        </w:rPr>
        <w:fldChar w:fldCharType="end"/>
      </w:r>
    </w:p>
    <w:p w14:paraId="6017026B" w14:textId="3374FE11" w:rsidR="00B21AF8" w:rsidRPr="00E060F7" w:rsidRDefault="008D56CA"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28109E">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28109E">
        <w:rPr>
          <w:lang w:val="en-US"/>
        </w:rPr>
        <w:t xml:space="preserve">X-script of </w:t>
      </w:r>
      <w:r w:rsidR="0028109E" w:rsidRPr="00E060F7">
        <w:rPr>
          <w:lang w:val="en-US"/>
        </w:rPr>
        <w:t>X-defini</w:t>
      </w:r>
      <w:r w:rsidR="0028109E">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8D56CA"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28109E">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28109E" w:rsidRPr="007B3B01">
        <w:rPr>
          <w:lang w:val="en-US"/>
        </w:rPr>
        <w:t>Reference to another element model in X-definition</w:t>
      </w:r>
      <w:r w:rsidR="002A28E7">
        <w:rPr>
          <w:lang w:val="en-US"/>
        </w:rPr>
        <w:fldChar w:fldCharType="end"/>
      </w:r>
    </w:p>
    <w:p w14:paraId="2CF02A71" w14:textId="27BE7FE9" w:rsidR="00B21AF8" w:rsidRPr="00E060F7" w:rsidRDefault="008D56CA"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28109E">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28109E">
        <w:rPr>
          <w:lang w:val="en-US"/>
        </w:rPr>
        <w:t>O</w:t>
      </w:r>
      <w:r w:rsidR="0028109E" w:rsidRPr="00E060F7">
        <w:rPr>
          <w:lang w:val="en-US"/>
        </w:rPr>
        <w:t>ptions</w:t>
      </w:r>
      <w:r w:rsidR="0028109E" w:rsidRPr="00E060F7">
        <w:rPr>
          <w:lang w:val="en-US"/>
        </w:rPr>
        <w:fldChar w:fldCharType="begin"/>
      </w:r>
      <w:r w:rsidR="0028109E" w:rsidRPr="00E060F7">
        <w:rPr>
          <w:lang w:val="en-US"/>
        </w:rPr>
        <w:instrText xml:space="preserve"> XE "X-Skript:options" </w:instrText>
      </w:r>
      <w:r w:rsidR="0028109E"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4" w:name="_Toc337655400"/>
      <w:bookmarkStart w:id="65" w:name="_Ref340588414"/>
      <w:bookmarkStart w:id="66" w:name="_Toc354676877"/>
      <w:bookmarkStart w:id="67" w:name="_Ref366569528"/>
      <w:bookmarkStart w:id="68" w:name="_Toc484606825"/>
      <w:bookmarkStart w:id="69" w:name="_Ref527217498"/>
      <w:bookmarkStart w:id="70" w:name="_Ref527217528"/>
      <w:bookmarkStart w:id="71" w:name="_Toc41744673"/>
      <w:r w:rsidRPr="00E060F7">
        <w:rPr>
          <w:lang w:val="en-US"/>
        </w:rPr>
        <w:t>X-defini</w:t>
      </w:r>
      <w:bookmarkEnd w:id="64"/>
      <w:bookmarkEnd w:id="65"/>
      <w:bookmarkEnd w:id="66"/>
      <w:bookmarkEnd w:id="67"/>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8"/>
      <w:bookmarkEnd w:id="69"/>
      <w:bookmarkEnd w:id="70"/>
      <w:bookmarkEnd w:id="71"/>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2" w:name="_Toc484606826"/>
      <w:bookmarkStart w:id="73" w:name="_Ref497147160"/>
      <w:bookmarkStart w:id="74" w:name="_Ref497147161"/>
      <w:bookmarkStart w:id="75" w:name="_Ref497147801"/>
      <w:bookmarkStart w:id="76" w:name="_Ref497147809"/>
      <w:bookmarkStart w:id="77" w:name="_Ref526866178"/>
      <w:bookmarkStart w:id="78" w:name="_Toc41744674"/>
      <w:r w:rsidRPr="00E060F7">
        <w:rPr>
          <w:lang w:val="en-US"/>
        </w:rPr>
        <w:t>Exemplary X</w:t>
      </w:r>
      <w:bookmarkEnd w:id="72"/>
      <w:r w:rsidRPr="00E060F7">
        <w:rPr>
          <w:lang w:val="en-US"/>
        </w:rPr>
        <w:t xml:space="preserve">ML </w:t>
      </w:r>
      <w:r w:rsidR="00CD4B8E" w:rsidRPr="00E060F7">
        <w:rPr>
          <w:lang w:val="en-US"/>
        </w:rPr>
        <w:t>D</w:t>
      </w:r>
      <w:r w:rsidRPr="00E060F7">
        <w:rPr>
          <w:lang w:val="en-US"/>
        </w:rPr>
        <w:t>ata</w:t>
      </w:r>
      <w:bookmarkEnd w:id="73"/>
      <w:bookmarkEnd w:id="74"/>
      <w:bookmarkEnd w:id="75"/>
      <w:bookmarkEnd w:id="76"/>
      <w:bookmarkEnd w:id="77"/>
      <w:bookmarkEnd w:id="78"/>
    </w:p>
    <w:p w14:paraId="113A1D14" w14:textId="77777777" w:rsidR="00B21AF8" w:rsidRPr="00E060F7" w:rsidRDefault="008D56CA"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6"/>
          <w:footerReference w:type="default" r:id="rId17"/>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79"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79"/>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0"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8"/>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1" w:name="_Ref353538799"/>
      <w:r w:rsidRPr="00E060F7">
        <w:rPr>
          <w:lang w:val="en-US"/>
        </w:rPr>
        <w:lastRenderedPageBreak/>
        <w:t>variant with elements and attributes:</w:t>
      </w:r>
      <w:bookmarkEnd w:id="81"/>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0"/>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8D56CA"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28109E">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28109E" w:rsidRPr="00E060F7">
        <w:rPr>
          <w:lang w:val="en-US"/>
        </w:rPr>
        <w:t>Way of Usage of X-definition</w:t>
      </w:r>
      <w:r w:rsidR="00EF650E">
        <w:rPr>
          <w:lang w:val="en-US"/>
        </w:rPr>
        <w:fldChar w:fldCharType="end"/>
      </w:r>
    </w:p>
    <w:p w14:paraId="14043B6C" w14:textId="1E1EB4DA" w:rsidR="00B21AF8" w:rsidRPr="00E060F7" w:rsidRDefault="008D56CA"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28109E">
        <w:rPr>
          <w:lang w:val="en-US"/>
        </w:rPr>
        <w:t>Appendix</w:t>
      </w:r>
      <w:r w:rsidR="0028109E"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2" w:name="_Toc484606827"/>
      <w:bookmarkStart w:id="83" w:name="_Toc41744675"/>
      <w:r w:rsidRPr="00E060F7">
        <w:rPr>
          <w:lang w:val="en-US"/>
        </w:rPr>
        <w:t xml:space="preserve">On-line </w:t>
      </w:r>
      <w:r w:rsidR="00CD4B8E" w:rsidRPr="00E060F7">
        <w:rPr>
          <w:lang w:val="en-US"/>
        </w:rPr>
        <w:t>T</w:t>
      </w:r>
      <w:r w:rsidRPr="00E060F7">
        <w:rPr>
          <w:lang w:val="en-US"/>
        </w:rPr>
        <w:t>esting of X-definition</w:t>
      </w:r>
      <w:bookmarkEnd w:id="82"/>
      <w:bookmarkEnd w:id="83"/>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8D56CA" w:rsidP="00B3503B">
            <w:pPr>
              <w:pStyle w:val="OdstavecSynteastyl"/>
              <w:spacing w:before="40" w:after="40"/>
              <w:rPr>
                <w:rFonts w:ascii="Consolas" w:hAnsi="Consolas" w:cs="Consolas"/>
                <w:sz w:val="18"/>
                <w:szCs w:val="18"/>
                <w:lang w:val="en-US"/>
              </w:rPr>
            </w:pPr>
            <w:hyperlink r:id="rId19"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8D56CA" w:rsidP="00B3503B">
            <w:pPr>
              <w:pStyle w:val="OdstavecSynteastyl"/>
              <w:spacing w:before="40" w:after="40"/>
              <w:rPr>
                <w:rFonts w:ascii="Consolas" w:hAnsi="Consolas" w:cs="Consolas"/>
                <w:sz w:val="18"/>
                <w:szCs w:val="18"/>
                <w:lang w:val="en-US"/>
              </w:rPr>
            </w:pPr>
            <w:hyperlink r:id="rId20"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8D56CA" w:rsidP="00B3503B">
            <w:pPr>
              <w:pStyle w:val="OdstavecSynteastyl"/>
              <w:spacing w:before="40" w:after="40"/>
              <w:rPr>
                <w:rFonts w:ascii="Consolas" w:hAnsi="Consolas" w:cs="Consolas"/>
                <w:sz w:val="18"/>
                <w:szCs w:val="18"/>
                <w:lang w:val="en-US"/>
              </w:rPr>
            </w:pPr>
            <w:hyperlink r:id="rId21"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8D56CA" w:rsidP="00B3503B">
            <w:pPr>
              <w:pStyle w:val="OdstavecSynteastyl"/>
              <w:spacing w:before="40" w:after="40"/>
              <w:rPr>
                <w:rFonts w:ascii="Consolas" w:hAnsi="Consolas" w:cs="Consolas"/>
                <w:sz w:val="18"/>
                <w:szCs w:val="18"/>
                <w:lang w:val="en-US"/>
              </w:rPr>
            </w:pPr>
            <w:hyperlink r:id="rId22"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4" w:name="_Ref336526783"/>
      <w:bookmarkStart w:id="85" w:name="_Toc337655402"/>
      <w:bookmarkStart w:id="86" w:name="_Toc354676879"/>
      <w:bookmarkStart w:id="87" w:name="_Ref497147738"/>
      <w:bookmarkStart w:id="88" w:name="_Toc41744676"/>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4"/>
      <w:bookmarkEnd w:id="85"/>
      <w:bookmarkEnd w:id="86"/>
      <w:r w:rsidR="00B21AF8" w:rsidRPr="00E060F7">
        <w:rPr>
          <w:lang w:val="en-US"/>
        </w:rPr>
        <w:t>tion</w:t>
      </w:r>
      <w:bookmarkEnd w:id="87"/>
      <w:bookmarkEnd w:id="88"/>
    </w:p>
    <w:p w14:paraId="1FE4CF37" w14:textId="77777777" w:rsidR="00B21AF8" w:rsidRPr="00E060F7" w:rsidRDefault="008D56CA"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8D56CA"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8109E">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8D56CA"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28109E">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28109E"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8D56CA"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28109E">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28109E">
        <w:rPr>
          <w:lang w:val="en-US"/>
        </w:rPr>
        <w:t xml:space="preserve">Description of structure of XML document by </w:t>
      </w:r>
      <w:r w:rsidR="0028109E"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8D56CA"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28109E">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89" w:name="_Ref367802533"/>
      <w:bookmarkStart w:id="90" w:name="_Ref485203931"/>
      <w:bookmarkStart w:id="91" w:name="_Ref485204189"/>
      <w:bookmarkStart w:id="92" w:name="_Toc41744677"/>
      <w:bookmarkStart w:id="93" w:name="_Ref337031000"/>
      <w:bookmarkStart w:id="94" w:name="_Toc337655403"/>
      <w:bookmarkStart w:id="95"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89"/>
      <w:r w:rsidRPr="00E060F7">
        <w:rPr>
          <w:lang w:val="en-US"/>
        </w:rPr>
        <w:t>tion</w:t>
      </w:r>
      <w:bookmarkEnd w:id="90"/>
      <w:bookmarkEnd w:id="91"/>
      <w:bookmarkEnd w:id="92"/>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8D56CA"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8D56CA"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EC2D2E">
        <w:rPr>
          <w:lang w:val="en-US"/>
        </w:rPr>
        <w:fldChar w:fldCharType="end"/>
      </w:r>
    </w:p>
    <w:p w14:paraId="0D5EC9B6" w14:textId="30D0FCEF" w:rsidR="00A767A2" w:rsidRPr="00E060F7" w:rsidRDefault="008D56CA"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28109E">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28109E" w:rsidRPr="00E060F7">
        <w:rPr>
          <w:lang w:val="en-US"/>
        </w:rPr>
        <w:t>Model of XML Element</w:t>
      </w:r>
      <w:r w:rsidR="00EC2D2E">
        <w:rPr>
          <w:lang w:val="en-US"/>
        </w:rPr>
        <w:fldChar w:fldCharType="end"/>
      </w:r>
    </w:p>
    <w:p w14:paraId="086D0A6F" w14:textId="61FAEC71" w:rsidR="00B35E7D" w:rsidRPr="00E060F7" w:rsidRDefault="008D56CA"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8109E">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6" w:name="_Ref337286598"/>
      <w:bookmarkStart w:id="97" w:name="_Toc337655404"/>
      <w:bookmarkStart w:id="98" w:name="_Toc354676881"/>
      <w:bookmarkStart w:id="99" w:name="_Ref532999131"/>
      <w:bookmarkStart w:id="100" w:name="_Toc41744678"/>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6"/>
      <w:bookmarkEnd w:id="97"/>
      <w:bookmarkEnd w:id="98"/>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99"/>
      <w:bookmarkEnd w:id="100"/>
    </w:p>
    <w:p w14:paraId="2796749C" w14:textId="27767363" w:rsidR="00876F6B" w:rsidRPr="00E060F7" w:rsidRDefault="008D56CA"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8109E">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23"/>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8D56CA"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2A28E7">
        <w:rPr>
          <w:lang w:val="en-US"/>
        </w:rPr>
        <w:fldChar w:fldCharType="end"/>
      </w:r>
    </w:p>
    <w:p w14:paraId="26DD588D" w14:textId="7D8FCABA" w:rsidR="00D84C56" w:rsidRPr="00E060F7" w:rsidRDefault="008D56CA"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28109E">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2A28E7">
        <w:rPr>
          <w:lang w:val="en-US"/>
        </w:rPr>
        <w:fldChar w:fldCharType="end"/>
      </w:r>
    </w:p>
    <w:p w14:paraId="149ADB50" w14:textId="11252FF9" w:rsidR="00D84C56" w:rsidRPr="00E060F7" w:rsidRDefault="008D56CA"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28109E" w:rsidRPr="00E060F7">
        <w:rPr>
          <w:lang w:val="en-US"/>
        </w:rPr>
        <w:t>Events and Actions</w:t>
      </w:r>
      <w:r w:rsidR="002A28E7">
        <w:rPr>
          <w:lang w:val="en-US"/>
        </w:rPr>
        <w:fldChar w:fldCharType="end"/>
      </w:r>
    </w:p>
    <w:p w14:paraId="13DC477C" w14:textId="25F6512D" w:rsidR="00D84C56" w:rsidRPr="00E060F7" w:rsidRDefault="008D56CA"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28109E">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28109E">
        <w:rPr>
          <w:lang w:val="en-US"/>
        </w:rPr>
        <w:t>Processing of Large</w:t>
      </w:r>
      <w:r w:rsidR="0028109E" w:rsidRPr="00E060F7">
        <w:rPr>
          <w:lang w:val="en-US"/>
        </w:rPr>
        <w:t xml:space="preserve"> XML </w:t>
      </w:r>
      <w:r w:rsidR="0028109E">
        <w:rPr>
          <w:lang w:val="en-US"/>
        </w:rPr>
        <w:t>Data</w:t>
      </w:r>
      <w:r w:rsidR="002A28E7">
        <w:rPr>
          <w:lang w:val="en-US"/>
        </w:rPr>
        <w:fldChar w:fldCharType="end"/>
      </w:r>
    </w:p>
    <w:p w14:paraId="04AF151A" w14:textId="0FA9FF17" w:rsidR="00D84C56" w:rsidRPr="00E060F7" w:rsidRDefault="008D56CA"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8109E">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28109E" w:rsidRPr="00E060F7">
        <w:rPr>
          <w:lang w:val="en-US"/>
        </w:rPr>
        <w:t>U</w:t>
      </w:r>
      <w:r w:rsidR="0028109E">
        <w:rPr>
          <w:lang w:val="en-US"/>
        </w:rPr>
        <w:t>ser Defined M</w:t>
      </w:r>
      <w:r w:rsidR="0028109E" w:rsidRPr="00E060F7">
        <w:rPr>
          <w:lang w:val="en-US"/>
        </w:rPr>
        <w:t>et</w:t>
      </w:r>
      <w:r w:rsidR="0028109E">
        <w:rPr>
          <w:lang w:val="en-US"/>
        </w:rPr>
        <w:t>h</w:t>
      </w:r>
      <w:r w:rsidR="0028109E" w:rsidRPr="00E060F7">
        <w:rPr>
          <w:lang w:val="en-US"/>
        </w:rPr>
        <w:t>od</w:t>
      </w:r>
      <w:r w:rsidR="0028109E">
        <w:rPr>
          <w:lang w:val="en-US"/>
        </w:rPr>
        <w:t>s</w:t>
      </w:r>
      <w:r w:rsidR="0028109E" w:rsidRPr="00E060F7">
        <w:rPr>
          <w:lang w:val="en-US"/>
        </w:rPr>
        <w:t xml:space="preserve"> </w:t>
      </w:r>
      <w:r w:rsidR="0028109E">
        <w:rPr>
          <w:lang w:val="en-US"/>
        </w:rPr>
        <w:t>for</w:t>
      </w:r>
      <w:r w:rsidR="0028109E" w:rsidRPr="00E060F7">
        <w:rPr>
          <w:lang w:val="en-US"/>
        </w:rPr>
        <w:t xml:space="preserve"> </w:t>
      </w:r>
      <w:r w:rsidR="0028109E">
        <w:rPr>
          <w:lang w:val="en-US"/>
        </w:rPr>
        <w:t>Checking D</w:t>
      </w:r>
      <w:r w:rsidR="0028109E" w:rsidRPr="00E060F7">
        <w:rPr>
          <w:lang w:val="en-US"/>
        </w:rPr>
        <w:t>at</w:t>
      </w:r>
      <w:r w:rsidR="0028109E">
        <w:rPr>
          <w:lang w:val="en-US"/>
        </w:rPr>
        <w:t>a</w:t>
      </w:r>
      <w:r w:rsidR="0028109E" w:rsidRPr="00E060F7">
        <w:rPr>
          <w:lang w:val="en-US"/>
        </w:rPr>
        <w:t xml:space="preserve"> </w:t>
      </w:r>
      <w:r w:rsidR="0028109E">
        <w:rPr>
          <w:lang w:val="en-US"/>
        </w:rPr>
        <w:t>T</w:t>
      </w:r>
      <w:r w:rsidR="0028109E" w:rsidRPr="00E060F7">
        <w:rPr>
          <w:lang w:val="en-US"/>
        </w:rPr>
        <w:t>yp</w:t>
      </w:r>
      <w:r w:rsidR="0028109E">
        <w:rPr>
          <w:lang w:val="en-US"/>
        </w:rPr>
        <w:t>e</w:t>
      </w:r>
      <w:r w:rsidR="0028109E" w:rsidRPr="00E060F7">
        <w:rPr>
          <w:lang w:val="en-US"/>
        </w:rPr>
        <w:fldChar w:fldCharType="begin"/>
      </w:r>
      <w:r w:rsidR="0028109E" w:rsidRPr="00E060F7">
        <w:rPr>
          <w:lang w:val="en-US"/>
        </w:rPr>
        <w:instrText xml:space="preserve"> XE "Uživatelské metody:pro typovou kontrolu" </w:instrText>
      </w:r>
      <w:r w:rsidR="0028109E" w:rsidRPr="00E060F7">
        <w:rPr>
          <w:lang w:val="en-US"/>
        </w:rPr>
        <w:fldChar w:fldCharType="end"/>
      </w:r>
      <w:r w:rsidR="0028109E">
        <w:rPr>
          <w:lang w:val="en-US"/>
        </w:rPr>
        <w:t>s</w:t>
      </w:r>
      <w:r w:rsidR="002A28E7">
        <w:rPr>
          <w:lang w:val="en-US"/>
        </w:rPr>
        <w:fldChar w:fldCharType="end"/>
      </w:r>
    </w:p>
    <w:p w14:paraId="4BC92AA3" w14:textId="175A2DB4" w:rsidR="00D84C56" w:rsidRPr="00E060F7" w:rsidRDefault="008D56CA"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2A28E7">
        <w:rPr>
          <w:lang w:val="en-US"/>
        </w:rPr>
        <w:fldChar w:fldCharType="end"/>
      </w:r>
    </w:p>
    <w:p w14:paraId="7F757EC9" w14:textId="79E8CFAA" w:rsidR="00D84C56" w:rsidRPr="00E060F7" w:rsidRDefault="008D56CA"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28109E">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28109E" w:rsidRPr="006A5CB1">
        <w:rPr>
          <w:lang w:val="en-US"/>
        </w:rPr>
        <w:t>Processing and reporting errors</w:t>
      </w:r>
      <w:r w:rsidR="002A28E7">
        <w:rPr>
          <w:lang w:val="en-US"/>
        </w:rPr>
        <w:fldChar w:fldCharType="end"/>
      </w:r>
    </w:p>
    <w:p w14:paraId="598DE179" w14:textId="413E0177" w:rsidR="00D84C56" w:rsidRPr="00E060F7" w:rsidRDefault="008D56CA"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28109E">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28109E" w:rsidRPr="00E060F7">
        <w:rPr>
          <w:lang w:val="en-US"/>
        </w:rPr>
        <w:t>Typ</w:t>
      </w:r>
      <w:r w:rsidR="0028109E">
        <w:rPr>
          <w:lang w:val="en-US"/>
        </w:rPr>
        <w:t>es of</w:t>
      </w:r>
      <w:r w:rsidR="0028109E"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1" w:name="_Ref337034846"/>
      <w:bookmarkStart w:id="102" w:name="_Toc337655405"/>
      <w:bookmarkStart w:id="103" w:name="_Ref341370946"/>
      <w:bookmarkStart w:id="104" w:name="_Toc354676882"/>
      <w:bookmarkStart w:id="105" w:name="_Ref535146717"/>
      <w:bookmarkStart w:id="106" w:name="_Ref535146791"/>
      <w:bookmarkStart w:id="107" w:name="_Ref535157300"/>
      <w:bookmarkStart w:id="108" w:name="_Toc41744679"/>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1"/>
      <w:bookmarkEnd w:id="102"/>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3"/>
      <w:bookmarkEnd w:id="104"/>
      <w:r w:rsidR="00ED13DC">
        <w:rPr>
          <w:lang w:val="en-US"/>
        </w:rPr>
        <w:t>N</w:t>
      </w:r>
      <w:r w:rsidR="007E12E4" w:rsidRPr="00E060F7">
        <w:rPr>
          <w:lang w:val="en-US"/>
        </w:rPr>
        <w:t>odes</w:t>
      </w:r>
      <w:bookmarkEnd w:id="105"/>
      <w:bookmarkEnd w:id="106"/>
      <w:bookmarkEnd w:id="107"/>
      <w:bookmarkEnd w:id="108"/>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8D56CA"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09" w:name="_Ref337034932"/>
      <w:bookmarkStart w:id="110"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8D56CA"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28109E">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663F8F">
        <w:rPr>
          <w:lang w:val="en-US"/>
        </w:rPr>
        <w:fldChar w:fldCharType="end"/>
      </w:r>
    </w:p>
    <w:p w14:paraId="07B3B58C" w14:textId="16F6E166" w:rsidR="00D84C56" w:rsidRPr="00E060F7" w:rsidRDefault="008D56CA"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28109E">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0E56D7">
        <w:rPr>
          <w:lang w:val="en-US"/>
        </w:rPr>
        <w:fldChar w:fldCharType="end"/>
      </w:r>
    </w:p>
    <w:p w14:paraId="14487C87" w14:textId="3285398E" w:rsidR="00D84C56" w:rsidRPr="00E060F7" w:rsidRDefault="008D56CA"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0E56D7">
        <w:rPr>
          <w:lang w:val="en-US"/>
        </w:rPr>
        <w:fldChar w:fldCharType="end"/>
      </w:r>
    </w:p>
    <w:p w14:paraId="3BDDF127" w14:textId="56D69EB7" w:rsidR="002A6215" w:rsidRPr="00E060F7" w:rsidRDefault="008D56CA"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28109E">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28109E">
        <w:rPr>
          <w:lang w:val="en-US"/>
        </w:rPr>
        <w:t>U</w:t>
      </w:r>
      <w:r w:rsidR="0028109E" w:rsidRPr="00AB5831">
        <w:rPr>
          <w:lang w:val="en-US"/>
        </w:rPr>
        <w:t xml:space="preserve">nique </w:t>
      </w:r>
      <w:r w:rsidR="0028109E">
        <w:rPr>
          <w:lang w:val="en-US"/>
        </w:rPr>
        <w:t>V</w:t>
      </w:r>
      <w:r w:rsidR="0028109E" w:rsidRPr="00AB5831">
        <w:rPr>
          <w:lang w:val="en-US"/>
        </w:rPr>
        <w:t xml:space="preserve">alue of </w:t>
      </w:r>
      <w:r w:rsidR="0028109E">
        <w:rPr>
          <w:lang w:val="en-US"/>
        </w:rPr>
        <w:t>A</w:t>
      </w:r>
      <w:r w:rsidR="0028109E" w:rsidRPr="00AB5831">
        <w:rPr>
          <w:lang w:val="en-US"/>
        </w:rPr>
        <w:t xml:space="preserve">ttribute or </w:t>
      </w:r>
      <w:r w:rsidR="0028109E">
        <w:rPr>
          <w:lang w:val="en-US"/>
        </w:rPr>
        <w:t>T</w:t>
      </w:r>
      <w:r w:rsidR="0028109E" w:rsidRPr="00AB5831">
        <w:rPr>
          <w:lang w:val="en-US"/>
        </w:rPr>
        <w:t xml:space="preserve">ext </w:t>
      </w:r>
      <w:r w:rsidR="0028109E">
        <w:rPr>
          <w:lang w:val="en-US"/>
        </w:rPr>
        <w:t>N</w:t>
      </w:r>
      <w:r w:rsidR="0028109E"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1" w:name="_Toc353798523"/>
      <w:bookmarkStart w:id="112" w:name="_Toc353798793"/>
      <w:bookmarkStart w:id="113" w:name="_Toc354414384"/>
      <w:bookmarkStart w:id="114" w:name="_Toc354414659"/>
      <w:bookmarkStart w:id="115" w:name="_Toc354676884"/>
      <w:bookmarkStart w:id="116" w:name="_Ref364330449"/>
      <w:bookmarkStart w:id="117" w:name="_Ref367802781"/>
      <w:bookmarkStart w:id="118" w:name="_Toc41744680"/>
      <w:bookmarkEnd w:id="111"/>
      <w:bookmarkEnd w:id="112"/>
      <w:bookmarkEnd w:id="113"/>
      <w:bookmarkEnd w:id="114"/>
      <w:r w:rsidRPr="00E060F7">
        <w:rPr>
          <w:lang w:val="en-US"/>
        </w:rPr>
        <w:t>Fix</w:t>
      </w:r>
      <w:r w:rsidR="00D322B8" w:rsidRPr="00E060F7">
        <w:rPr>
          <w:lang w:val="en-US"/>
        </w:rPr>
        <w:t>ed</w:t>
      </w:r>
      <w:r w:rsidRPr="00E060F7">
        <w:rPr>
          <w:lang w:val="en-US"/>
        </w:rPr>
        <w:t xml:space="preserve"> </w:t>
      </w:r>
      <w:bookmarkStart w:id="119" w:name="_Toc354676885"/>
      <w:bookmarkEnd w:id="115"/>
      <w:bookmarkEnd w:id="116"/>
      <w:bookmarkEnd w:id="117"/>
      <w:bookmarkEnd w:id="119"/>
      <w:r w:rsidR="00CD4B8E" w:rsidRPr="00E060F7">
        <w:rPr>
          <w:lang w:val="en-US"/>
        </w:rPr>
        <w:t>V</w:t>
      </w:r>
      <w:r w:rsidR="00D322B8" w:rsidRPr="00E060F7">
        <w:rPr>
          <w:lang w:val="en-US"/>
        </w:rPr>
        <w:t>alues</w:t>
      </w:r>
      <w:bookmarkEnd w:id="118"/>
    </w:p>
    <w:p w14:paraId="62EBBBF7" w14:textId="16B10099" w:rsidR="00D84C56" w:rsidRPr="00E060F7" w:rsidRDefault="008D56CA"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28109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0896DEDB" w14:textId="3459AA11" w:rsidR="00D84C56" w:rsidRPr="00E060F7" w:rsidRDefault="008D56CA"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8109E" w:rsidRPr="00E060F7">
        <w:rPr>
          <w:lang w:val="en-US"/>
        </w:rPr>
        <w:t>Events and Actions</w:t>
      </w:r>
      <w:r w:rsidR="00C30184">
        <w:rPr>
          <w:lang w:val="en-US"/>
        </w:rPr>
        <w:fldChar w:fldCharType="end"/>
      </w:r>
    </w:p>
    <w:p w14:paraId="1EF02F28" w14:textId="4221857D" w:rsidR="00D84C56" w:rsidRPr="00E060F7" w:rsidRDefault="008D56CA"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28109E">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28109E">
        <w:t>Declared</w:t>
      </w:r>
      <w:r w:rsidR="0028109E" w:rsidRPr="00E060F7">
        <w:t xml:space="preserve"> </w:t>
      </w:r>
      <w:r w:rsidR="0028109E">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28109E">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0" w:name="_Toc41744681"/>
      <w:r w:rsidRPr="00E060F7">
        <w:rPr>
          <w:lang w:val="en-US"/>
        </w:rPr>
        <w:t>Default Value</w:t>
      </w:r>
      <w:bookmarkEnd w:id="120"/>
    </w:p>
    <w:p w14:paraId="228764EE" w14:textId="77777777" w:rsidR="000375F1" w:rsidRPr="00E060F7" w:rsidRDefault="000375F1" w:rsidP="000375F1">
      <w:pPr>
        <w:pStyle w:val="OdstavecSynteastyl"/>
        <w:rPr>
          <w:lang w:val="en-US"/>
        </w:rPr>
      </w:pPr>
      <w:bookmarkStart w:id="121"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2" w:name="_Toc485128294"/>
      <w:bookmarkStart w:id="123" w:name="_Toc41744682"/>
      <w:r w:rsidRPr="00E060F7">
        <w:rPr>
          <w:lang w:val="en-US"/>
        </w:rPr>
        <w:t xml:space="preserve">Alternative specification of </w:t>
      </w:r>
      <w:bookmarkEnd w:id="122"/>
      <w:r w:rsidR="0044568E">
        <w:rPr>
          <w:lang w:val="en-US"/>
        </w:rPr>
        <w:t>quantifier</w:t>
      </w:r>
      <w:r w:rsidRPr="00E060F7">
        <w:rPr>
          <w:lang w:val="en-US"/>
        </w:rPr>
        <w:t>s</w:t>
      </w:r>
      <w:bookmarkEnd w:id="123"/>
    </w:p>
    <w:p w14:paraId="4FD627B0" w14:textId="5E366692" w:rsidR="007069E1" w:rsidRPr="00E060F7" w:rsidRDefault="008D56CA"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28109E">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4" w:name="_Toc360304842"/>
      <w:bookmarkStart w:id="125" w:name="_Toc353798524"/>
      <w:bookmarkStart w:id="126" w:name="_Toc353798794"/>
      <w:bookmarkStart w:id="127" w:name="_Toc354414385"/>
      <w:bookmarkStart w:id="128" w:name="_Toc354414660"/>
      <w:bookmarkStart w:id="129" w:name="_Toc354499089"/>
      <w:bookmarkStart w:id="130" w:name="_Toc354499364"/>
      <w:bookmarkStart w:id="131" w:name="_Toc354499663"/>
      <w:bookmarkStart w:id="132" w:name="_Toc354499938"/>
      <w:bookmarkStart w:id="133" w:name="_Toc354505278"/>
      <w:bookmarkStart w:id="134" w:name="_Toc354505555"/>
      <w:bookmarkStart w:id="135" w:name="_Toc354676651"/>
      <w:bookmarkStart w:id="136" w:name="_Toc354676886"/>
      <w:bookmarkStart w:id="137" w:name="_Toc354912535"/>
      <w:bookmarkStart w:id="138" w:name="_Toc354917366"/>
      <w:bookmarkStart w:id="139" w:name="_Toc355016496"/>
      <w:bookmarkStart w:id="140" w:name="_Toc355016760"/>
      <w:bookmarkStart w:id="141" w:name="_Toc355312054"/>
      <w:bookmarkStart w:id="142" w:name="_Toc353798525"/>
      <w:bookmarkStart w:id="143" w:name="_Toc353798795"/>
      <w:bookmarkStart w:id="144" w:name="_Toc354414386"/>
      <w:bookmarkStart w:id="145" w:name="_Toc354414661"/>
      <w:bookmarkStart w:id="146" w:name="_Toc354499090"/>
      <w:bookmarkStart w:id="147" w:name="_Toc354499365"/>
      <w:bookmarkStart w:id="148" w:name="_Toc354499664"/>
      <w:bookmarkStart w:id="149" w:name="_Toc354499939"/>
      <w:bookmarkStart w:id="150" w:name="_Toc354505279"/>
      <w:bookmarkStart w:id="151" w:name="_Toc354505556"/>
      <w:bookmarkStart w:id="152" w:name="_Toc354676652"/>
      <w:bookmarkStart w:id="153" w:name="_Toc354676887"/>
      <w:bookmarkStart w:id="154" w:name="_Toc354912536"/>
      <w:bookmarkStart w:id="155" w:name="_Toc354917367"/>
      <w:bookmarkStart w:id="156" w:name="_Toc355016497"/>
      <w:bookmarkStart w:id="157" w:name="_Toc355016761"/>
      <w:bookmarkStart w:id="158" w:name="_Toc355312055"/>
      <w:bookmarkStart w:id="159" w:name="_Toc353798526"/>
      <w:bookmarkStart w:id="160" w:name="_Toc353798796"/>
      <w:bookmarkStart w:id="161" w:name="_Toc354414387"/>
      <w:bookmarkStart w:id="162" w:name="_Toc354414662"/>
      <w:bookmarkStart w:id="163" w:name="_Toc354499091"/>
      <w:bookmarkStart w:id="164" w:name="_Toc354499366"/>
      <w:bookmarkStart w:id="165" w:name="_Toc354499665"/>
      <w:bookmarkStart w:id="166" w:name="_Toc354499940"/>
      <w:bookmarkStart w:id="167" w:name="_Toc354505280"/>
      <w:bookmarkStart w:id="168" w:name="_Toc354505557"/>
      <w:bookmarkStart w:id="169" w:name="_Toc354676653"/>
      <w:bookmarkStart w:id="170" w:name="_Toc354676888"/>
      <w:bookmarkStart w:id="171" w:name="_Toc354912537"/>
      <w:bookmarkStart w:id="172" w:name="_Toc354917368"/>
      <w:bookmarkStart w:id="173" w:name="_Toc355016498"/>
      <w:bookmarkStart w:id="174" w:name="_Toc355016762"/>
      <w:bookmarkStart w:id="175" w:name="_Toc355312056"/>
      <w:bookmarkStart w:id="176" w:name="_Ref340840414"/>
      <w:bookmarkStart w:id="177" w:name="_Toc354676889"/>
      <w:bookmarkStart w:id="178" w:name="_Toc41744683"/>
      <w:bookmarkEnd w:id="12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09"/>
      <w:bookmarkEnd w:id="110"/>
      <w:bookmarkEnd w:id="176"/>
      <w:bookmarkEnd w:id="177"/>
      <w:bookmarkEnd w:id="178"/>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8D56CA"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8109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8D56CA"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79" w:name="_Toc353798529"/>
      <w:bookmarkStart w:id="180" w:name="_Toc353798799"/>
      <w:bookmarkStart w:id="181" w:name="_Toc354414390"/>
      <w:bookmarkStart w:id="182" w:name="_Toc354414665"/>
      <w:bookmarkStart w:id="183" w:name="_Toc354499094"/>
      <w:bookmarkStart w:id="184" w:name="_Toc354499369"/>
      <w:bookmarkStart w:id="185" w:name="_Toc354499668"/>
      <w:bookmarkStart w:id="186" w:name="_Toc354499943"/>
      <w:bookmarkStart w:id="187" w:name="_Toc354505283"/>
      <w:bookmarkStart w:id="188" w:name="_Toc354505560"/>
      <w:bookmarkStart w:id="189" w:name="_Toc354676656"/>
      <w:bookmarkStart w:id="190" w:name="_Toc354676891"/>
      <w:bookmarkStart w:id="191" w:name="_Toc354912540"/>
      <w:bookmarkStart w:id="192" w:name="_Toc354917371"/>
      <w:bookmarkStart w:id="193" w:name="_Toc355016501"/>
      <w:bookmarkStart w:id="194" w:name="_Toc355016765"/>
      <w:bookmarkStart w:id="195" w:name="_Toc355312059"/>
      <w:bookmarkStart w:id="196" w:name="_Ref337034981"/>
      <w:bookmarkStart w:id="197" w:name="_Toc337655407"/>
      <w:bookmarkStart w:id="198" w:name="_Ref341370858"/>
      <w:bookmarkStart w:id="199" w:name="_Ref341371011"/>
      <w:bookmarkStart w:id="200" w:name="_Ref341371124"/>
      <w:bookmarkStart w:id="201" w:name="_Ref341371253"/>
      <w:bookmarkStart w:id="202" w:name="_Ref341371319"/>
      <w:bookmarkStart w:id="203" w:name="_Ref341371342"/>
      <w:bookmarkStart w:id="204" w:name="_Ref341371379"/>
      <w:bookmarkStart w:id="205" w:name="_Ref341371425"/>
      <w:bookmarkStart w:id="206" w:name="_Ref341371449"/>
      <w:bookmarkStart w:id="207" w:name="_Ref341371510"/>
      <w:bookmarkStart w:id="208" w:name="_Toc354676892"/>
      <w:bookmarkStart w:id="209" w:name="_Toc41744684"/>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E060F7">
        <w:rPr>
          <w:lang w:val="en-US"/>
        </w:rPr>
        <w:t>Events and Actions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8D56CA"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28109E">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8D56CA"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28109E">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28109E" w:rsidRPr="00E060F7">
        <w:rPr>
          <w:lang w:val="en-US"/>
        </w:rPr>
        <w:t xml:space="preserve">Events </w:t>
      </w:r>
      <w:r w:rsidR="0028109E">
        <w:rPr>
          <w:lang w:val="en-US"/>
        </w:rPr>
        <w:t>Connected to</w:t>
      </w:r>
      <w:r w:rsidR="0028109E" w:rsidRPr="00E060F7">
        <w:rPr>
          <w:lang w:val="en-US"/>
        </w:rPr>
        <w:t xml:space="preserve"> Elements</w:t>
      </w:r>
      <w:r w:rsidR="0028109E">
        <w:rPr>
          <w:lang w:val="en-US"/>
        </w:rPr>
        <w:t xml:space="preserve">, </w:t>
      </w:r>
      <w:r w:rsidR="0028109E" w:rsidRPr="00E060F7">
        <w:rPr>
          <w:lang w:val="en-US"/>
        </w:rPr>
        <w:t xml:space="preserve">Attributes </w:t>
      </w:r>
      <w:r w:rsidR="0028109E">
        <w:rPr>
          <w:lang w:val="en-US"/>
        </w:rPr>
        <w:t xml:space="preserve">or </w:t>
      </w:r>
      <w:r w:rsidR="0028109E" w:rsidRPr="00E060F7">
        <w:rPr>
          <w:lang w:val="en-US"/>
        </w:rPr>
        <w:t>Text Nodes.</w:t>
      </w:r>
      <w:r w:rsidR="00C30184">
        <w:rPr>
          <w:lang w:val="en-US"/>
        </w:rPr>
        <w:fldChar w:fldCharType="end"/>
      </w:r>
    </w:p>
    <w:p w14:paraId="2CC9672B" w14:textId="73512C35" w:rsidR="00D84C56" w:rsidRPr="00E060F7" w:rsidRDefault="008D56CA"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8109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8109E">
        <w:rPr>
          <w:lang w:val="en-US"/>
        </w:rPr>
        <w:t>Events Connected with E</w:t>
      </w:r>
      <w:r w:rsidR="0028109E" w:rsidRPr="00E060F7">
        <w:rPr>
          <w:lang w:val="en-US"/>
        </w:rPr>
        <w:t>lement</w:t>
      </w:r>
      <w:r w:rsidR="00C30184">
        <w:rPr>
          <w:lang w:val="en-US"/>
        </w:rPr>
        <w:fldChar w:fldCharType="end"/>
      </w:r>
    </w:p>
    <w:p w14:paraId="4587A78D" w14:textId="05040E47" w:rsidR="00D84C56" w:rsidRPr="00E060F7" w:rsidRDefault="008D56CA"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28109E">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28109E">
        <w:rPr>
          <w:lang w:val="en-US"/>
        </w:rPr>
        <w:t>Events Connected with</w:t>
      </w:r>
      <w:r w:rsidR="0028109E" w:rsidRPr="00E060F7">
        <w:rPr>
          <w:lang w:val="en-US"/>
        </w:rPr>
        <w:t xml:space="preserve"> </w:t>
      </w:r>
      <w:r w:rsidR="0028109E">
        <w:rPr>
          <w:lang w:val="en-US"/>
        </w:rPr>
        <w:t>T</w:t>
      </w:r>
      <w:r w:rsidR="0028109E" w:rsidRPr="00E060F7">
        <w:rPr>
          <w:lang w:val="en-US"/>
        </w:rPr>
        <w:t xml:space="preserve">ext </w:t>
      </w:r>
      <w:r w:rsidR="0028109E">
        <w:rPr>
          <w:lang w:val="en-US"/>
        </w:rPr>
        <w:t>Nodes or</w:t>
      </w:r>
      <w:r w:rsidR="0028109E" w:rsidRPr="00E060F7">
        <w:rPr>
          <w:lang w:val="en-US"/>
        </w:rPr>
        <w:t xml:space="preserve"> </w:t>
      </w:r>
      <w:r w:rsidR="0028109E">
        <w:rPr>
          <w:lang w:val="en-US"/>
        </w:rPr>
        <w:t>A</w:t>
      </w:r>
      <w:r w:rsidR="0028109E" w:rsidRPr="00E060F7">
        <w:rPr>
          <w:lang w:val="en-US"/>
        </w:rPr>
        <w:t>t</w:t>
      </w:r>
      <w:r w:rsidR="0028109E">
        <w:rPr>
          <w:lang w:val="en-US"/>
        </w:rPr>
        <w:t>t</w:t>
      </w:r>
      <w:r w:rsidR="0028109E" w:rsidRPr="00E060F7">
        <w:rPr>
          <w:lang w:val="en-US"/>
        </w:rPr>
        <w:t>ribut</w:t>
      </w:r>
      <w:r w:rsidR="0028109E">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0" w:name="_Ref337634949"/>
      <w:bookmarkStart w:id="211" w:name="_Toc337655408"/>
      <w:bookmarkStart w:id="212" w:name="_Ref345684749"/>
      <w:bookmarkStart w:id="213" w:name="_Toc354676893"/>
      <w:bookmarkStart w:id="214" w:name="_Toc41744685"/>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0"/>
      <w:bookmarkEnd w:id="211"/>
      <w:bookmarkEnd w:id="212"/>
      <w:bookmarkEnd w:id="213"/>
      <w:bookmarkEnd w:id="214"/>
    </w:p>
    <w:p w14:paraId="134FA38F" w14:textId="421EE79C" w:rsidR="00D84C56" w:rsidRPr="00E060F7" w:rsidRDefault="008D56CA"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8D56CA"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8109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8109E">
        <w:rPr>
          <w:lang w:val="en-US"/>
        </w:rPr>
        <w:t>Events Connected with E</w:t>
      </w:r>
      <w:r w:rsidR="0028109E" w:rsidRPr="00E060F7">
        <w:rPr>
          <w:lang w:val="en-US"/>
        </w:rPr>
        <w:t>lement</w:t>
      </w:r>
      <w:r w:rsidR="00C30184">
        <w:rPr>
          <w:lang w:val="en-US"/>
        </w:rPr>
        <w:fldChar w:fldCharType="end"/>
      </w:r>
    </w:p>
    <w:p w14:paraId="5210AF8C" w14:textId="5761CEC9" w:rsidR="00D84C56" w:rsidRPr="00E060F7" w:rsidRDefault="008D56CA"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8109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8109E">
        <w:rPr>
          <w:lang w:val="en-US"/>
        </w:rPr>
        <w:t>Events Connected with</w:t>
      </w:r>
      <w:r w:rsidR="0028109E" w:rsidRPr="00E060F7">
        <w:rPr>
          <w:lang w:val="en-US"/>
        </w:rPr>
        <w:t xml:space="preserve"> </w:t>
      </w:r>
      <w:r w:rsidR="0028109E">
        <w:rPr>
          <w:lang w:val="en-US"/>
        </w:rPr>
        <w:t>T</w:t>
      </w:r>
      <w:r w:rsidR="0028109E" w:rsidRPr="00E060F7">
        <w:rPr>
          <w:lang w:val="en-US"/>
        </w:rPr>
        <w:t xml:space="preserve">ext </w:t>
      </w:r>
      <w:r w:rsidR="0028109E">
        <w:rPr>
          <w:lang w:val="en-US"/>
        </w:rPr>
        <w:t>Nodes or</w:t>
      </w:r>
      <w:r w:rsidR="0028109E" w:rsidRPr="00E060F7">
        <w:rPr>
          <w:lang w:val="en-US"/>
        </w:rPr>
        <w:t xml:space="preserve"> </w:t>
      </w:r>
      <w:r w:rsidR="0028109E">
        <w:rPr>
          <w:lang w:val="en-US"/>
        </w:rPr>
        <w:t>A</w:t>
      </w:r>
      <w:r w:rsidR="0028109E" w:rsidRPr="00E060F7">
        <w:rPr>
          <w:lang w:val="en-US"/>
        </w:rPr>
        <w:t>t</w:t>
      </w:r>
      <w:r w:rsidR="0028109E">
        <w:rPr>
          <w:lang w:val="en-US"/>
        </w:rPr>
        <w:t>t</w:t>
      </w:r>
      <w:r w:rsidR="0028109E" w:rsidRPr="00E060F7">
        <w:rPr>
          <w:lang w:val="en-US"/>
        </w:rPr>
        <w:t>ribut</w:t>
      </w:r>
      <w:r w:rsidR="0028109E">
        <w:rPr>
          <w:lang w:val="en-US"/>
        </w:rPr>
        <w:t>es</w:t>
      </w:r>
      <w:r w:rsidR="00C30184">
        <w:fldChar w:fldCharType="end"/>
      </w:r>
    </w:p>
    <w:p w14:paraId="652B7C14" w14:textId="7A39C038" w:rsidR="00D84C56" w:rsidRPr="00E060F7" w:rsidRDefault="008D56CA"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C30184">
        <w:rPr>
          <w:lang w:val="en-US"/>
        </w:rPr>
        <w:fldChar w:fldCharType="end"/>
      </w:r>
    </w:p>
    <w:p w14:paraId="5043EC86" w14:textId="077460AA" w:rsidR="00D84C56" w:rsidRPr="00E060F7" w:rsidRDefault="008D56CA"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5" w:name="_Ref337636150"/>
      <w:bookmarkStart w:id="216" w:name="_Toc337655409"/>
      <w:bookmarkStart w:id="217" w:name="_Toc354676894"/>
      <w:bookmarkStart w:id="218" w:name="_Toc41744686"/>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5"/>
      <w:bookmarkEnd w:id="216"/>
      <w:bookmarkEnd w:id="217"/>
      <w:bookmarkEnd w:id="218"/>
    </w:p>
    <w:p w14:paraId="16A85140" w14:textId="5E02B6BA" w:rsidR="00D84C56" w:rsidRPr="00E060F7" w:rsidRDefault="008D56CA"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28109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8D56CA"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8109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8109E">
        <w:rPr>
          <w:lang w:val="en-US"/>
        </w:rPr>
        <w:t>Events Connected with</w:t>
      </w:r>
      <w:r w:rsidR="0028109E" w:rsidRPr="00E060F7">
        <w:rPr>
          <w:lang w:val="en-US"/>
        </w:rPr>
        <w:t xml:space="preserve"> </w:t>
      </w:r>
      <w:r w:rsidR="0028109E">
        <w:rPr>
          <w:lang w:val="en-US"/>
        </w:rPr>
        <w:t>T</w:t>
      </w:r>
      <w:r w:rsidR="0028109E" w:rsidRPr="00E060F7">
        <w:rPr>
          <w:lang w:val="en-US"/>
        </w:rPr>
        <w:t xml:space="preserve">ext </w:t>
      </w:r>
      <w:r w:rsidR="0028109E">
        <w:rPr>
          <w:lang w:val="en-US"/>
        </w:rPr>
        <w:t>Nodes or</w:t>
      </w:r>
      <w:r w:rsidR="0028109E" w:rsidRPr="00E060F7">
        <w:rPr>
          <w:lang w:val="en-US"/>
        </w:rPr>
        <w:t xml:space="preserve"> </w:t>
      </w:r>
      <w:r w:rsidR="0028109E">
        <w:rPr>
          <w:lang w:val="en-US"/>
        </w:rPr>
        <w:t>A</w:t>
      </w:r>
      <w:r w:rsidR="0028109E" w:rsidRPr="00E060F7">
        <w:rPr>
          <w:lang w:val="en-US"/>
        </w:rPr>
        <w:t>t</w:t>
      </w:r>
      <w:r w:rsidR="0028109E">
        <w:rPr>
          <w:lang w:val="en-US"/>
        </w:rPr>
        <w:t>t</w:t>
      </w:r>
      <w:r w:rsidR="0028109E" w:rsidRPr="00E060F7">
        <w:rPr>
          <w:lang w:val="en-US"/>
        </w:rPr>
        <w:t>ribut</w:t>
      </w:r>
      <w:r w:rsidR="0028109E">
        <w:rPr>
          <w:lang w:val="en-US"/>
        </w:rPr>
        <w:t>es</w:t>
      </w:r>
      <w:r w:rsidR="00C30184">
        <w:fldChar w:fldCharType="end"/>
      </w:r>
    </w:p>
    <w:p w14:paraId="779B296B" w14:textId="0D5083C4" w:rsidR="00D84C56" w:rsidRPr="00E060F7" w:rsidRDefault="008D56CA"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C30184">
        <w:rPr>
          <w:lang w:val="en-US"/>
        </w:rPr>
        <w:fldChar w:fldCharType="end"/>
      </w:r>
    </w:p>
    <w:p w14:paraId="1690D619" w14:textId="418C2423" w:rsidR="00D84C56" w:rsidRDefault="008D56CA"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19" w:name="_Ref337558081"/>
      <w:bookmarkStart w:id="220" w:name="_Toc337655410"/>
      <w:bookmarkStart w:id="221" w:name="_Toc354676895"/>
      <w:bookmarkStart w:id="222" w:name="_Ref535158298"/>
      <w:bookmarkStart w:id="223" w:name="_Toc41744687"/>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19"/>
      <w:bookmarkEnd w:id="220"/>
      <w:bookmarkEnd w:id="221"/>
      <w:r w:rsidR="00173D1E">
        <w:rPr>
          <w:lang w:val="en-US"/>
        </w:rPr>
        <w:t>es</w:t>
      </w:r>
      <w:bookmarkEnd w:id="222"/>
      <w:bookmarkEnd w:id="223"/>
    </w:p>
    <w:p w14:paraId="348F03A7" w14:textId="456A14A0" w:rsidR="00D84C56" w:rsidRPr="00E060F7" w:rsidRDefault="008D56CA"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28109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8D56CA"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p>
    <w:p w14:paraId="090BA892" w14:textId="137587D1" w:rsidR="00D84C56" w:rsidRDefault="008D56CA"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4" w:name="_Ref337555846"/>
      <w:bookmarkStart w:id="225" w:name="_Toc337655411"/>
      <w:bookmarkStart w:id="226" w:name="_Toc354676896"/>
      <w:bookmarkStart w:id="227" w:name="_Ref535157359"/>
      <w:bookmarkStart w:id="228" w:name="_Toc41744688"/>
      <w:r>
        <w:rPr>
          <w:lang w:val="en-US"/>
        </w:rPr>
        <w:t>Processing of Large</w:t>
      </w:r>
      <w:r w:rsidR="00D84C56" w:rsidRPr="00E060F7">
        <w:rPr>
          <w:lang w:val="en-US"/>
        </w:rPr>
        <w:t xml:space="preserve"> XML </w:t>
      </w:r>
      <w:bookmarkEnd w:id="224"/>
      <w:bookmarkEnd w:id="225"/>
      <w:bookmarkEnd w:id="226"/>
      <w:r>
        <w:rPr>
          <w:lang w:val="en-US"/>
        </w:rPr>
        <w:t>Data</w:t>
      </w:r>
      <w:bookmarkEnd w:id="227"/>
      <w:bookmarkEnd w:id="228"/>
    </w:p>
    <w:p w14:paraId="24E2F09F" w14:textId="068382D8" w:rsidR="00D84C56" w:rsidRPr="00E060F7" w:rsidRDefault="008D56CA"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28109E">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8109E"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29" w:name="_Ref337031374"/>
      <w:bookmarkStart w:id="230"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8109E">
        <w:rPr>
          <w:lang w:val="en-US"/>
        </w:rPr>
        <w:t>9.10</w:t>
      </w:r>
      <w:r w:rsidR="00EF650E" w:rsidRPr="00E060F7">
        <w:rPr>
          <w:lang w:val="en-US"/>
        </w:rPr>
        <w:fldChar w:fldCharType="end"/>
      </w:r>
      <w:r w:rsidR="00D84C56" w:rsidRPr="00E060F7">
        <w:rPr>
          <w:lang w:val="en-US"/>
        </w:rPr>
        <w:t>.</w:t>
      </w:r>
    </w:p>
    <w:p w14:paraId="2BCABA78" w14:textId="4FAF09B9" w:rsidR="00D84C56" w:rsidRPr="00E060F7" w:rsidRDefault="008D56CA"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28109E">
        <w:rPr>
          <w:lang w:val="en-US"/>
        </w:rPr>
        <w:t>4.7</w:t>
      </w:r>
      <w:r w:rsidR="00C30184" w:rsidRPr="00E060F7">
        <w:rPr>
          <w:lang w:val="en-US"/>
        </w:rPr>
        <w:fldChar w:fldCharType="end"/>
      </w:r>
    </w:p>
    <w:p w14:paraId="1B605501" w14:textId="7DEFE651" w:rsidR="00D84C56" w:rsidRDefault="008D56CA"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8109E">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28109E" w:rsidRPr="000E21EF">
        <w:rPr>
          <w:lang w:val="en-US"/>
        </w:rPr>
        <w:t xml:space="preserve">Continuous XML document </w:t>
      </w:r>
      <w:r w:rsidR="0028109E">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1" w:name="_Ref341365773"/>
      <w:bookmarkStart w:id="232" w:name="_Toc354676897"/>
      <w:bookmarkStart w:id="233" w:name="_Ref535147248"/>
      <w:bookmarkStart w:id="234" w:name="_Ref535148821"/>
      <w:bookmarkStart w:id="235" w:name="_Ref535148909"/>
      <w:bookmarkStart w:id="236" w:name="_Ref535149620"/>
      <w:bookmarkStart w:id="237" w:name="_Ref535151220"/>
      <w:bookmarkStart w:id="238" w:name="_Ref535151793"/>
      <w:bookmarkStart w:id="239" w:name="_Ref535157252"/>
      <w:bookmarkStart w:id="240" w:name="_Ref535158161"/>
      <w:bookmarkStart w:id="241" w:name="_Toc41744689"/>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29"/>
      <w:bookmarkEnd w:id="230"/>
      <w:bookmarkEnd w:id="231"/>
      <w:bookmarkEnd w:id="232"/>
      <w:r>
        <w:rPr>
          <w:lang w:val="en-US"/>
        </w:rPr>
        <w:t>ion</w:t>
      </w:r>
      <w:bookmarkEnd w:id="233"/>
      <w:bookmarkEnd w:id="234"/>
      <w:bookmarkEnd w:id="235"/>
      <w:bookmarkEnd w:id="236"/>
      <w:bookmarkEnd w:id="237"/>
      <w:bookmarkEnd w:id="238"/>
      <w:bookmarkEnd w:id="239"/>
      <w:bookmarkEnd w:id="240"/>
      <w:bookmarkEnd w:id="241"/>
    </w:p>
    <w:p w14:paraId="6009F4EC" w14:textId="45EBD697" w:rsidR="00D84C56" w:rsidRPr="00E060F7" w:rsidRDefault="008D56CA"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2" w:name="_Ref360030313"/>
      <w:bookmarkStart w:id="243" w:name="_Ref497147464"/>
      <w:bookmarkStart w:id="244" w:name="_Toc41744690"/>
      <w:r>
        <w:rPr>
          <w:lang w:val="en-US"/>
        </w:rPr>
        <w:t>X-s</w:t>
      </w:r>
      <w:r w:rsidR="006D4CB0">
        <w:rPr>
          <w:lang w:val="en-US"/>
        </w:rPr>
        <w:t xml:space="preserve">cript of </w:t>
      </w:r>
      <w:r w:rsidR="00D84C56" w:rsidRPr="00E060F7">
        <w:rPr>
          <w:lang w:val="en-US"/>
        </w:rPr>
        <w:t>X-</w:t>
      </w:r>
      <w:r w:rsidR="00CA52DA" w:rsidRPr="00E060F7">
        <w:rPr>
          <w:lang w:val="en-US"/>
        </w:rPr>
        <w:t>defini</w:t>
      </w:r>
      <w:bookmarkEnd w:id="242"/>
      <w:r w:rsidR="006D4CB0">
        <w:rPr>
          <w:lang w:val="en-US"/>
        </w:rPr>
        <w:t>tion</w:t>
      </w:r>
      <w:bookmarkEnd w:id="243"/>
      <w:bookmarkEnd w:id="244"/>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5" w:name="_Toc361399822"/>
      <w:bookmarkStart w:id="246" w:name="_Ref359072136"/>
      <w:bookmarkStart w:id="247" w:name="_Ref535681042"/>
      <w:bookmarkStart w:id="248" w:name="_Toc41744691"/>
      <w:bookmarkEnd w:id="245"/>
      <w:r w:rsidRPr="00E060F7">
        <w:rPr>
          <w:lang w:val="en-US"/>
        </w:rPr>
        <w:t>H</w:t>
      </w:r>
      <w:r w:rsidR="00967FD0">
        <w:rPr>
          <w:lang w:val="en-US"/>
        </w:rPr>
        <w:t>ead of</w:t>
      </w:r>
      <w:r w:rsidRPr="00E060F7">
        <w:rPr>
          <w:lang w:val="en-US"/>
        </w:rPr>
        <w:t xml:space="preserve"> X-</w:t>
      </w:r>
      <w:r w:rsidR="00CA52DA" w:rsidRPr="00E060F7">
        <w:rPr>
          <w:lang w:val="en-US"/>
        </w:rPr>
        <w:t>defini</w:t>
      </w:r>
      <w:bookmarkEnd w:id="246"/>
      <w:r w:rsidR="00967FD0">
        <w:rPr>
          <w:lang w:val="en-US"/>
        </w:rPr>
        <w:t>tion</w:t>
      </w:r>
      <w:bookmarkEnd w:id="247"/>
      <w:bookmarkEnd w:id="248"/>
    </w:p>
    <w:p w14:paraId="543D63AC" w14:textId="6EB658DD" w:rsidR="00D84C56" w:rsidRPr="00E060F7" w:rsidRDefault="008D56CA"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C30184">
        <w:rPr>
          <w:lang w:val="en-US"/>
        </w:rPr>
        <w:fldChar w:fldCharType="end"/>
      </w:r>
    </w:p>
    <w:p w14:paraId="5225947A" w14:textId="676E5132" w:rsidR="00D84C56" w:rsidRPr="00E060F7" w:rsidRDefault="008D56CA"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8109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06BDE1BE" w14:textId="0F38463B" w:rsidR="00D84C56" w:rsidRDefault="008D56CA"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8109E">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C30184">
        <w:rPr>
          <w:lang w:val="en-US"/>
        </w:rPr>
        <w:fldChar w:fldCharType="end"/>
      </w:r>
    </w:p>
    <w:p w14:paraId="3D89EC32" w14:textId="5D58F472" w:rsidR="00C30184" w:rsidRDefault="008D56CA"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28109E">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C30184">
        <w:rPr>
          <w:lang w:val="en-US"/>
        </w:rPr>
        <w:fldChar w:fldCharType="end"/>
      </w:r>
    </w:p>
    <w:p w14:paraId="6F372083" w14:textId="3703EC1D" w:rsidR="00C30184" w:rsidRPr="00E060F7" w:rsidRDefault="008D56CA"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28109E">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8109E" w:rsidRPr="00E060F7">
        <w:rPr>
          <w:lang w:val="en-US"/>
        </w:rPr>
        <w:t>Events and Actions</w:t>
      </w:r>
      <w:r w:rsidR="00C30184">
        <w:rPr>
          <w:lang w:val="en-US"/>
        </w:rPr>
        <w:fldChar w:fldCharType="end"/>
      </w:r>
    </w:p>
    <w:p w14:paraId="30E74670" w14:textId="0A682E5D" w:rsidR="00D84C56" w:rsidRPr="00E060F7" w:rsidRDefault="008D56CA"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4"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8D56CA"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28109E">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28109E" w:rsidRPr="00E060F7">
        <w:rPr>
          <w:lang w:val="en-US"/>
        </w:rPr>
        <w:t>De</w:t>
      </w:r>
      <w:r w:rsidR="0028109E">
        <w:rPr>
          <w:lang w:val="en-US"/>
        </w:rPr>
        <w:t>c</w:t>
      </w:r>
      <w:r w:rsidR="0028109E" w:rsidRPr="00E060F7">
        <w:rPr>
          <w:lang w:val="en-US"/>
        </w:rPr>
        <w:t>lara</w:t>
      </w:r>
      <w:r w:rsidR="0028109E">
        <w:rPr>
          <w:lang w:val="en-US"/>
        </w:rPr>
        <w:t>tion Section of</w:t>
      </w:r>
      <w:r w:rsidR="0028109E" w:rsidRPr="00E060F7">
        <w:rPr>
          <w:lang w:val="en-US"/>
        </w:rPr>
        <w:t xml:space="preserve"> X-defini</w:t>
      </w:r>
      <w:r w:rsidR="0028109E">
        <w:rPr>
          <w:lang w:val="en-US"/>
        </w:rPr>
        <w:t>tion</w:t>
      </w:r>
      <w:r w:rsidR="00803974">
        <w:rPr>
          <w:lang w:val="en-US"/>
        </w:rPr>
        <w:fldChar w:fldCharType="end"/>
      </w:r>
    </w:p>
    <w:p w14:paraId="56565616" w14:textId="00D91ED4" w:rsidR="00D84C56" w:rsidRPr="00E060F7" w:rsidRDefault="008D56CA"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8109E">
        <w:rPr>
          <w:lang w:val="en-US"/>
        </w:rPr>
        <w:t>Using of X</w:t>
      </w:r>
      <w:r w:rsidR="0028109E">
        <w:rPr>
          <w:lang w:val="en-US"/>
        </w:rPr>
        <w:noBreakHyphen/>
        <w:t>definitions in Java code</w:t>
      </w:r>
      <w:r w:rsidR="00803974">
        <w:rPr>
          <w:lang w:val="en-US"/>
        </w:rPr>
        <w:fldChar w:fldCharType="end"/>
      </w:r>
    </w:p>
    <w:p w14:paraId="49317BBC" w14:textId="07C0A37F" w:rsidR="00D84C56" w:rsidRDefault="008D56CA"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28109E">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28109E">
        <w:rPr>
          <w:lang w:val="en-US"/>
        </w:rPr>
        <w:t>Appendix</w:t>
      </w:r>
      <w:r w:rsidR="0028109E" w:rsidRPr="00E060F7">
        <w:rPr>
          <w:lang w:val="en-US"/>
        </w:rPr>
        <w:t xml:space="preserve"> A – </w:t>
      </w:r>
      <w:r w:rsidR="0028109E">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49" w:name="_Ref354917613"/>
      <w:bookmarkStart w:id="250" w:name="_Ref355013191"/>
      <w:bookmarkStart w:id="251" w:name="_Ref487811902"/>
      <w:bookmarkStart w:id="252" w:name="_Toc41744692"/>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49"/>
      <w:bookmarkEnd w:id="250"/>
      <w:r w:rsidR="009A13A6">
        <w:rPr>
          <w:lang w:val="en-US"/>
        </w:rPr>
        <w:t>tion</w:t>
      </w:r>
      <w:bookmarkEnd w:id="251"/>
      <w:bookmarkEnd w:id="252"/>
    </w:p>
    <w:p w14:paraId="52F9233C" w14:textId="5127301D" w:rsidR="00D84C56" w:rsidRDefault="008D56CA"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8109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03974">
        <w:rPr>
          <w:lang w:val="en-US"/>
        </w:rPr>
        <w:fldChar w:fldCharType="end"/>
      </w:r>
    </w:p>
    <w:p w14:paraId="3AC98772" w14:textId="3CD12B3D" w:rsidR="00803974" w:rsidRPr="00E060F7" w:rsidRDefault="008D56CA"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8109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803974">
        <w:rPr>
          <w:lang w:val="en-US"/>
        </w:rPr>
        <w:fldChar w:fldCharType="end"/>
      </w:r>
    </w:p>
    <w:p w14:paraId="605DE14D" w14:textId="69FBAFD1" w:rsidR="00803974" w:rsidRDefault="008D56CA"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8109E">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803974">
        <w:rPr>
          <w:lang w:val="en-US"/>
        </w:rPr>
        <w:fldChar w:fldCharType="end"/>
      </w:r>
    </w:p>
    <w:p w14:paraId="0C992C5B" w14:textId="3F66D290" w:rsidR="00803974" w:rsidRPr="00E060F7" w:rsidRDefault="008D56CA"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8109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6B474951" w14:textId="269644E0" w:rsidR="00803974" w:rsidRPr="00E060F7" w:rsidRDefault="008D56CA"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28109E">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3"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3"/>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4"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4"/>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5"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6" w:name="_Hlk486518952"/>
            <w:bookmarkEnd w:id="255"/>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7" w:name="_Hlk48652119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7"/>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8"/>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59"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59"/>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0"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0"/>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1" w:name="_Ref359065401"/>
      <w:bookmarkStart w:id="262" w:name="_Ref535157813"/>
      <w:r>
        <w:lastRenderedPageBreak/>
        <w:t>Declared</w:t>
      </w:r>
      <w:r w:rsidR="00D84C56" w:rsidRPr="00E060F7">
        <w:t xml:space="preserve"> </w:t>
      </w:r>
      <w:bookmarkEnd w:id="261"/>
      <w:r w:rsidR="00B86CBE">
        <w:t>V</w:t>
      </w:r>
      <w:r w:rsidR="0092256F">
        <w:t>ariables</w:t>
      </w:r>
      <w:bookmarkEnd w:id="262"/>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3" w:name="_Ref535150173"/>
      <w:r w:rsidRPr="00E060F7">
        <w:t>De</w:t>
      </w:r>
      <w:r w:rsidR="00A406F7">
        <w:t>c</w:t>
      </w:r>
      <w:r w:rsidRPr="00E060F7">
        <w:t>lara</w:t>
      </w:r>
      <w:r w:rsidR="009B5625">
        <w:t>tion of</w:t>
      </w:r>
      <w:r w:rsidR="00B86CBE">
        <w:t xml:space="preserve"> M</w:t>
      </w:r>
      <w:r w:rsidR="00A406F7">
        <w:t>ethod</w:t>
      </w:r>
      <w:bookmarkEnd w:id="263"/>
    </w:p>
    <w:p w14:paraId="28C85A19" w14:textId="6A7507E1" w:rsidR="00D84C56" w:rsidRPr="00E060F7" w:rsidRDefault="008D56CA"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28109E" w:rsidRPr="00E060F7">
        <w:rPr>
          <w:lang w:val="en-US"/>
        </w:rPr>
        <w:t>Cont</w:t>
      </w:r>
      <w:r w:rsidR="0028109E">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8D56CA"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28109E">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28109E">
        <w:rPr>
          <w:lang w:val="en-US"/>
        </w:rPr>
        <w:t>X-s</w:t>
      </w:r>
      <w:r w:rsidR="0028109E" w:rsidRPr="00E060F7">
        <w:rPr>
          <w:lang w:val="en-US"/>
        </w:rPr>
        <w:t>cript of X</w:t>
      </w:r>
      <w:r w:rsidR="0028109E" w:rsidRPr="00E060F7">
        <w:rPr>
          <w:lang w:val="en-US"/>
        </w:rPr>
        <w:noBreakHyphen/>
        <w:t>definition</w:t>
      </w:r>
      <w:r w:rsidR="00803974">
        <w:rPr>
          <w:lang w:val="en-US"/>
        </w:rPr>
        <w:fldChar w:fldCharType="end"/>
      </w:r>
    </w:p>
    <w:p w14:paraId="5C25189F" w14:textId="1DBBF8D7" w:rsidR="00D84C56" w:rsidRPr="00E060F7" w:rsidRDefault="008D56CA"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4"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4"/>
    </w:p>
    <w:p w14:paraId="1D7B94DA" w14:textId="7994C8BA" w:rsidR="00D84C56" w:rsidRPr="00E060F7" w:rsidRDefault="008D56CA"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78EBE671" w:rsidR="00803974" w:rsidRDefault="008D56CA"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8109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03974">
        <w:rPr>
          <w:lang w:val="en-US"/>
        </w:rPr>
        <w:fldChar w:fldCharType="end"/>
      </w:r>
    </w:p>
    <w:p w14:paraId="0CE51511" w14:textId="133BA4E1" w:rsidR="00803974" w:rsidRPr="00E060F7" w:rsidRDefault="008D56CA"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8109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803974">
        <w:rPr>
          <w:lang w:val="en-US"/>
        </w:rPr>
        <w:fldChar w:fldCharType="end"/>
      </w:r>
    </w:p>
    <w:p w14:paraId="4B65E05A" w14:textId="23F38E03" w:rsidR="000B402E" w:rsidRDefault="008D56CA"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8109E">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803974">
        <w:rPr>
          <w:lang w:val="en-US"/>
        </w:rPr>
        <w:fldChar w:fldCharType="end"/>
      </w:r>
    </w:p>
    <w:p w14:paraId="1E5CB8DC" w14:textId="5EE2D53E" w:rsidR="00803974" w:rsidRDefault="008D56CA"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8109E">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803974">
        <w:rPr>
          <w:lang w:val="en-US"/>
        </w:rPr>
        <w:fldChar w:fldCharType="end"/>
      </w:r>
    </w:p>
    <w:p w14:paraId="662C936E" w14:textId="1F3FFE30" w:rsidR="00803974" w:rsidRPr="00E060F7" w:rsidRDefault="008D56CA"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8109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5720D60D" w14:textId="25833281" w:rsidR="000B402E" w:rsidRPr="00E060F7" w:rsidRDefault="008D56CA"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5"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5"/>
      <w:r w:rsidR="00B86CBE">
        <w:t>D</w:t>
      </w:r>
      <w:r w:rsidR="007A4AF0" w:rsidRPr="009E1F27">
        <w:t>ocument</w:t>
      </w:r>
    </w:p>
    <w:p w14:paraId="24073254" w14:textId="69B86710" w:rsidR="00C030CF" w:rsidRPr="00E060F7" w:rsidRDefault="008D56CA"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8109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03974">
        <w:rPr>
          <w:lang w:val="en-US"/>
        </w:rPr>
        <w:fldChar w:fldCharType="end"/>
      </w:r>
    </w:p>
    <w:p w14:paraId="43228C0B" w14:textId="401C1659" w:rsidR="00C030CF" w:rsidRPr="00E060F7" w:rsidRDefault="008D56CA"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8109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6" w:name="_Toc354912548"/>
      <w:bookmarkStart w:id="267" w:name="_Toc354917379"/>
      <w:bookmarkStart w:id="268" w:name="_Toc355016509"/>
      <w:bookmarkStart w:id="269" w:name="_Toc355016773"/>
      <w:bookmarkStart w:id="270" w:name="_Toc355312067"/>
      <w:bookmarkStart w:id="271" w:name="_Toc354912549"/>
      <w:bookmarkStart w:id="272" w:name="_Toc354917380"/>
      <w:bookmarkStart w:id="273" w:name="_Toc355016510"/>
      <w:bookmarkStart w:id="274" w:name="_Toc355016774"/>
      <w:bookmarkStart w:id="275" w:name="_Toc355312068"/>
      <w:bookmarkStart w:id="276" w:name="_Ref337638511"/>
      <w:bookmarkStart w:id="277" w:name="_Ref337638784"/>
      <w:bookmarkStart w:id="278" w:name="_Ref337638839"/>
      <w:bookmarkStart w:id="279" w:name="_Ref337653168"/>
      <w:bookmarkStart w:id="280" w:name="_Toc337655413"/>
      <w:bookmarkStart w:id="281" w:name="_Ref337656781"/>
      <w:bookmarkStart w:id="282" w:name="_Toc354676898"/>
      <w:bookmarkStart w:id="283" w:name="_Ref364058204"/>
      <w:bookmarkStart w:id="284" w:name="_Ref487818182"/>
      <w:bookmarkStart w:id="285" w:name="_Toc41744693"/>
      <w:bookmarkEnd w:id="266"/>
      <w:bookmarkEnd w:id="267"/>
      <w:bookmarkEnd w:id="268"/>
      <w:bookmarkEnd w:id="269"/>
      <w:bookmarkEnd w:id="270"/>
      <w:bookmarkEnd w:id="271"/>
      <w:bookmarkEnd w:id="272"/>
      <w:bookmarkEnd w:id="273"/>
      <w:bookmarkEnd w:id="274"/>
      <w:bookmarkEnd w:id="275"/>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6"/>
      <w:bookmarkEnd w:id="277"/>
      <w:bookmarkEnd w:id="278"/>
      <w:bookmarkEnd w:id="279"/>
      <w:bookmarkEnd w:id="280"/>
      <w:r w:rsidR="00B86CBE">
        <w:rPr>
          <w:lang w:val="en-US"/>
        </w:rPr>
        <w:t>M</w:t>
      </w:r>
      <w:r w:rsidR="00D84C56" w:rsidRPr="00E060F7">
        <w:rPr>
          <w:lang w:val="en-US"/>
        </w:rPr>
        <w:t>et</w:t>
      </w:r>
      <w:r>
        <w:rPr>
          <w:lang w:val="en-US"/>
        </w:rPr>
        <w:t>h</w:t>
      </w:r>
      <w:r w:rsidR="00D84C56" w:rsidRPr="00E060F7">
        <w:rPr>
          <w:lang w:val="en-US"/>
        </w:rPr>
        <w:t>od</w:t>
      </w:r>
      <w:bookmarkEnd w:id="281"/>
      <w:bookmarkEnd w:id="282"/>
      <w:bookmarkEnd w:id="283"/>
      <w:r>
        <w:rPr>
          <w:lang w:val="en-US"/>
        </w:rPr>
        <w:t>s</w:t>
      </w:r>
      <w:bookmarkEnd w:id="284"/>
      <w:bookmarkEnd w:id="285"/>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8D56CA"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1F49890C" w14:textId="7ED0D5EF" w:rsidR="00D84C56" w:rsidRPr="00E060F7" w:rsidRDefault="008D56CA"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6"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6"/>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28109E">
        <w:rPr>
          <w:lang w:val="en-US"/>
        </w:rPr>
        <w:t>16.3.3</w:t>
      </w:r>
      <w:r w:rsidR="00EF650E" w:rsidRPr="00E060F7">
        <w:rPr>
          <w:lang w:val="en-US"/>
        </w:rPr>
        <w:fldChar w:fldCharType="end"/>
      </w:r>
      <w:r w:rsidR="00D84C56" w:rsidRPr="00E060F7">
        <w:rPr>
          <w:lang w:val="en-US"/>
        </w:rPr>
        <w:t>.</w:t>
      </w:r>
    </w:p>
    <w:p w14:paraId="36245940" w14:textId="6E24F74A" w:rsidR="00D84C56" w:rsidRPr="00E060F7" w:rsidRDefault="008D56CA"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28109E">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P</w:t>
      </w:r>
      <w:r w:rsidR="0028109E" w:rsidRPr="00E060F7">
        <w:rPr>
          <w:lang w:val="en-US"/>
        </w:rPr>
        <w:t>aramete</w:t>
      </w:r>
      <w:r w:rsidR="0028109E">
        <w:rPr>
          <w:lang w:val="en-US"/>
        </w:rPr>
        <w:t>r</w:t>
      </w:r>
      <w:r w:rsidR="00C24B74">
        <w:rPr>
          <w:lang w:val="en-US"/>
        </w:rPr>
        <w:fldChar w:fldCharType="end"/>
      </w:r>
    </w:p>
    <w:p w14:paraId="2B80B981" w14:textId="20281FA0" w:rsidR="00D84C56" w:rsidRPr="00E060F7" w:rsidRDefault="008D56CA"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28109E">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hod</w:t>
      </w:r>
      <w:r w:rsidR="0028109E" w:rsidRPr="00E060F7">
        <w:rPr>
          <w:lang w:val="en-US"/>
        </w:rPr>
        <w:t xml:space="preserve"> </w:t>
      </w:r>
      <w:r w:rsidR="0028109E">
        <w:rPr>
          <w:lang w:val="en-US"/>
        </w:rPr>
        <w:t>with</w:t>
      </w:r>
      <w:r w:rsidR="0028109E" w:rsidRPr="00E060F7">
        <w:rPr>
          <w:lang w:val="en-US"/>
        </w:rPr>
        <w:t> XXNode</w:t>
      </w:r>
      <w:r w:rsidR="0028109E" w:rsidRPr="00E060F7">
        <w:rPr>
          <w:lang w:val="en-US"/>
        </w:rPr>
        <w:fldChar w:fldCharType="begin"/>
      </w:r>
      <w:r w:rsidR="0028109E" w:rsidRPr="00E060F7">
        <w:rPr>
          <w:lang w:val="en-US"/>
        </w:rPr>
        <w:instrText xml:space="preserve"> XE "Externí metody:s parametrem XXNode" </w:instrText>
      </w:r>
      <w:r w:rsidR="0028109E" w:rsidRPr="00E060F7">
        <w:rPr>
          <w:lang w:val="en-US"/>
        </w:rPr>
        <w:fldChar w:fldCharType="end"/>
      </w:r>
      <w:r w:rsidR="0028109E">
        <w:rPr>
          <w:lang w:val="en-US"/>
        </w:rPr>
        <w:t xml:space="preserve"> P</w:t>
      </w:r>
      <w:r w:rsidR="0028109E" w:rsidRPr="00E060F7">
        <w:rPr>
          <w:lang w:val="en-US"/>
        </w:rPr>
        <w:t>aramet</w:t>
      </w:r>
      <w:r w:rsidR="0028109E">
        <w:rPr>
          <w:lang w:val="en-US"/>
        </w:rPr>
        <w:t>er</w:t>
      </w:r>
      <w:r w:rsidR="00C24B74">
        <w:rPr>
          <w:lang w:val="en-US"/>
        </w:rPr>
        <w:fldChar w:fldCharType="end"/>
      </w:r>
    </w:p>
    <w:p w14:paraId="045947C2" w14:textId="0FCD3A0A" w:rsidR="00D84C56" w:rsidRPr="00E060F7" w:rsidRDefault="008D56CA"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28109E">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Array of Values</w:t>
      </w:r>
      <w:r w:rsidR="00C24B74">
        <w:rPr>
          <w:lang w:val="en-US"/>
        </w:rPr>
        <w:fldChar w:fldCharType="end"/>
      </w:r>
    </w:p>
    <w:p w14:paraId="7022924C" w14:textId="3E972DE1" w:rsidR="00D84C56" w:rsidRPr="00E060F7" w:rsidRDefault="008D56CA"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28109E">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7" w:name="_Ref337652949"/>
      <w:bookmarkStart w:id="288" w:name="_Toc337655415"/>
      <w:bookmarkStart w:id="289" w:name="_Toc354676900"/>
      <w:bookmarkStart w:id="290" w:name="_Ref535148658"/>
      <w:bookmarkStart w:id="291" w:name="_Ref535149427"/>
      <w:bookmarkStart w:id="292" w:name="_Ref535149881"/>
      <w:bookmarkStart w:id="293" w:name="_Ref535149893"/>
      <w:bookmarkStart w:id="294" w:name="_Toc41744694"/>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7"/>
      <w:bookmarkEnd w:id="288"/>
      <w:bookmarkEnd w:id="289"/>
      <w:r w:rsidR="00D251D5">
        <w:rPr>
          <w:lang w:val="en-US"/>
        </w:rPr>
        <w:t>r</w:t>
      </w:r>
      <w:bookmarkEnd w:id="290"/>
      <w:bookmarkEnd w:id="291"/>
      <w:bookmarkEnd w:id="292"/>
      <w:bookmarkEnd w:id="293"/>
      <w:bookmarkEnd w:id="294"/>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8D56CA"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8109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2C925418" w14:textId="6CB0A869" w:rsidR="00D84C56" w:rsidRPr="00E060F7" w:rsidRDefault="008D56CA"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8109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04B0D66B" w14:textId="041D26A7" w:rsidR="00D84C56" w:rsidRPr="00E060F7" w:rsidRDefault="008D56CA"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5" w:name="_Ref337652967"/>
      <w:bookmarkStart w:id="296"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8D56CA"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7" w:name="_Ref341371310"/>
      <w:bookmarkStart w:id="298" w:name="_Toc354676901"/>
      <w:bookmarkStart w:id="299" w:name="_Ref535148626"/>
      <w:bookmarkStart w:id="300" w:name="_Ref535149926"/>
      <w:bookmarkStart w:id="301" w:name="_Ref535149936"/>
      <w:bookmarkStart w:id="302" w:name="_Toc41744695"/>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5"/>
      <w:bookmarkEnd w:id="296"/>
      <w:bookmarkEnd w:id="297"/>
      <w:bookmarkEnd w:id="298"/>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299"/>
      <w:bookmarkEnd w:id="300"/>
      <w:bookmarkEnd w:id="301"/>
      <w:bookmarkEnd w:id="302"/>
    </w:p>
    <w:p w14:paraId="3219A3A4" w14:textId="02EB644D" w:rsidR="00D84C56" w:rsidRPr="00E060F7" w:rsidRDefault="008D56CA"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8109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1CA79F66" w14:textId="13636CFE" w:rsidR="00D84C56" w:rsidRPr="00E060F7" w:rsidRDefault="008D56CA"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8109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659AD735" w14:textId="007270EC" w:rsidR="00D84C56" w:rsidRPr="00E060F7" w:rsidRDefault="008D56CA"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8109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8D56CA"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3" w:name="_Toc354676903"/>
      <w:bookmarkStart w:id="304" w:name="_Ref535148548"/>
      <w:bookmarkStart w:id="305" w:name="_Ref535148577"/>
      <w:bookmarkStart w:id="306" w:name="_Ref535149984"/>
      <w:bookmarkStart w:id="307" w:name="_Ref535150005"/>
      <w:bookmarkStart w:id="308" w:name="_Toc41744696"/>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3"/>
      <w:r w:rsidR="00234067">
        <w:rPr>
          <w:lang w:val="en-US"/>
        </w:rPr>
        <w:t xml:space="preserve">of </w:t>
      </w:r>
      <w:r w:rsidR="00B86CBE">
        <w:rPr>
          <w:lang w:val="en-US"/>
        </w:rPr>
        <w:t>V</w:t>
      </w:r>
      <w:r w:rsidR="00234067">
        <w:rPr>
          <w:lang w:val="en-US"/>
        </w:rPr>
        <w:t>alues</w:t>
      </w:r>
      <w:bookmarkEnd w:id="304"/>
      <w:bookmarkEnd w:id="305"/>
      <w:bookmarkEnd w:id="306"/>
      <w:bookmarkEnd w:id="307"/>
      <w:bookmarkEnd w:id="308"/>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8D56CA"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8109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66787B38" w14:textId="48257A6B" w:rsidR="00D84C56" w:rsidRPr="00E060F7" w:rsidRDefault="008D56CA"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8109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371BFCFE" w14:textId="1BB67835" w:rsidR="00D84C56" w:rsidRPr="00E060F7" w:rsidRDefault="008D56CA"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8109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47C57A75" w14:textId="0ACEF34E" w:rsidR="00D84C56" w:rsidRPr="00E060F7" w:rsidRDefault="008D56CA"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28109E">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P</w:t>
      </w:r>
      <w:r w:rsidR="0028109E" w:rsidRPr="00E060F7">
        <w:rPr>
          <w:lang w:val="en-US"/>
        </w:rPr>
        <w:t>aramete</w:t>
      </w:r>
      <w:r w:rsidR="0028109E">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28109E">
        <w:rPr>
          <w:lang w:val="en-US"/>
        </w:rPr>
        <w:t>4.7.3</w:t>
      </w:r>
      <w:r w:rsidR="0075254F">
        <w:rPr>
          <w:lang w:val="en-US"/>
        </w:rPr>
        <w:fldChar w:fldCharType="end"/>
      </w:r>
      <w:r w:rsidRPr="00DD0A05">
        <w:rPr>
          <w:lang w:val="en-US"/>
        </w:rPr>
        <w:t>.</w:t>
      </w:r>
    </w:p>
    <w:p w14:paraId="2C83B089" w14:textId="0DFEDE0F" w:rsidR="00EF523A" w:rsidRPr="00E060F7" w:rsidRDefault="008D56CA"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09" w:name="_Toc361663142"/>
      <w:bookmarkStart w:id="310" w:name="_Toc362533373"/>
      <w:bookmarkStart w:id="311" w:name="_Ref487818231"/>
      <w:bookmarkStart w:id="312" w:name="_Toc41744697"/>
      <w:bookmarkEnd w:id="309"/>
      <w:bookmarkEnd w:id="310"/>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1"/>
      <w:bookmarkEnd w:id="312"/>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8D56CA"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15ACA3B5" w14:textId="444D85E5" w:rsidR="00D84C56" w:rsidRDefault="008D56CA"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1B1125CE" w14:textId="7E312EB0" w:rsidR="00B84CA4" w:rsidRPr="00E060F7" w:rsidRDefault="008D56CA"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8109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8109E" w:rsidRPr="00E060F7">
        <w:t>De</w:t>
      </w:r>
      <w:r w:rsidR="0028109E">
        <w:t>c</w:t>
      </w:r>
      <w:r w:rsidR="0028109E" w:rsidRPr="00E060F7">
        <w:t>lara</w:t>
      </w:r>
      <w:r w:rsidR="0028109E">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3"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3"/>
    </w:p>
    <w:p w14:paraId="79005BF5" w14:textId="5CC6EAAB" w:rsidR="00D84C56" w:rsidRPr="00E060F7" w:rsidRDefault="008D56CA"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28109E">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1DD4D173" w14:textId="1EDDF8CD" w:rsidR="00D84C56" w:rsidRPr="00E060F7" w:rsidRDefault="008D56CA"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28109E">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P</w:t>
      </w:r>
      <w:r w:rsidR="0028109E" w:rsidRPr="00E060F7">
        <w:rPr>
          <w:lang w:val="en-US"/>
        </w:rPr>
        <w:t>aramete</w:t>
      </w:r>
      <w:r w:rsidR="0028109E">
        <w:rPr>
          <w:lang w:val="en-US"/>
        </w:rPr>
        <w:t>r</w:t>
      </w:r>
      <w:r w:rsidR="0075254F">
        <w:rPr>
          <w:lang w:val="en-US"/>
        </w:rPr>
        <w:fldChar w:fldCharType="end"/>
      </w:r>
    </w:p>
    <w:p w14:paraId="0873DD9B" w14:textId="50994D0B" w:rsidR="00D84C56" w:rsidRDefault="008D56CA"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28109E">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hod</w:t>
      </w:r>
      <w:r w:rsidR="0028109E" w:rsidRPr="00E060F7">
        <w:rPr>
          <w:lang w:val="en-US"/>
        </w:rPr>
        <w:t xml:space="preserve"> </w:t>
      </w:r>
      <w:r w:rsidR="0028109E">
        <w:rPr>
          <w:lang w:val="en-US"/>
        </w:rPr>
        <w:t>with</w:t>
      </w:r>
      <w:r w:rsidR="0028109E" w:rsidRPr="00E060F7">
        <w:rPr>
          <w:lang w:val="en-US"/>
        </w:rPr>
        <w:t> XXNode</w:t>
      </w:r>
      <w:r w:rsidR="0028109E" w:rsidRPr="00E060F7">
        <w:rPr>
          <w:lang w:val="en-US"/>
        </w:rPr>
        <w:fldChar w:fldCharType="begin"/>
      </w:r>
      <w:r w:rsidR="0028109E" w:rsidRPr="00E060F7">
        <w:rPr>
          <w:lang w:val="en-US"/>
        </w:rPr>
        <w:instrText xml:space="preserve"> XE "Externí metody:s parametrem XXNode" </w:instrText>
      </w:r>
      <w:r w:rsidR="0028109E" w:rsidRPr="00E060F7">
        <w:rPr>
          <w:lang w:val="en-US"/>
        </w:rPr>
        <w:fldChar w:fldCharType="end"/>
      </w:r>
      <w:r w:rsidR="0028109E">
        <w:rPr>
          <w:lang w:val="en-US"/>
        </w:rPr>
        <w:t xml:space="preserve"> P</w:t>
      </w:r>
      <w:r w:rsidR="0028109E" w:rsidRPr="00E060F7">
        <w:rPr>
          <w:lang w:val="en-US"/>
        </w:rPr>
        <w:t>aramet</w:t>
      </w:r>
      <w:r w:rsidR="0028109E">
        <w:rPr>
          <w:lang w:val="en-US"/>
        </w:rPr>
        <w:t>er</w:t>
      </w:r>
      <w:r w:rsidR="0075254F">
        <w:rPr>
          <w:lang w:val="en-US"/>
        </w:rPr>
        <w:fldChar w:fldCharType="end"/>
      </w:r>
    </w:p>
    <w:p w14:paraId="600938F5" w14:textId="1D2B10B0" w:rsidR="0075254F" w:rsidRPr="00E060F7" w:rsidRDefault="008D56CA"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28109E">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Array of Values</w:t>
      </w:r>
      <w:r w:rsidR="0075254F">
        <w:rPr>
          <w:lang w:val="en-US"/>
        </w:rPr>
        <w:fldChar w:fldCharType="end"/>
      </w:r>
    </w:p>
    <w:p w14:paraId="5CDAEAF1" w14:textId="01D3B326" w:rsidR="00D84C56" w:rsidRPr="00E060F7" w:rsidRDefault="008D56CA"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4" w:name="_Toc41744698"/>
      <w:r w:rsidRPr="00E23DF0">
        <w:rPr>
          <w:lang w:val="en-US"/>
        </w:rPr>
        <w:lastRenderedPageBreak/>
        <w:t xml:space="preserve">Methods without </w:t>
      </w:r>
      <w:r w:rsidR="00B86CBE">
        <w:rPr>
          <w:lang w:val="en-US"/>
        </w:rPr>
        <w:t>P</w:t>
      </w:r>
      <w:r w:rsidRPr="00E23DF0">
        <w:rPr>
          <w:lang w:val="en-US"/>
        </w:rPr>
        <w:t>arameter</w:t>
      </w:r>
      <w:bookmarkEnd w:id="314"/>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8D56CA"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8109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8109E" w:rsidRPr="00E060F7">
        <w:t>De</w:t>
      </w:r>
      <w:r w:rsidR="0028109E">
        <w:t>c</w:t>
      </w:r>
      <w:r w:rsidR="0028109E" w:rsidRPr="00E060F7">
        <w:t>lara</w:t>
      </w:r>
      <w:r w:rsidR="0028109E">
        <w:t>tion of Method</w:t>
      </w:r>
      <w:r w:rsidR="00B84CA4">
        <w:rPr>
          <w:lang w:val="en-US"/>
        </w:rPr>
        <w:fldChar w:fldCharType="end"/>
      </w:r>
    </w:p>
    <w:p w14:paraId="12BD4D80" w14:textId="6F146673" w:rsidR="00D84C56" w:rsidRPr="00E060F7" w:rsidRDefault="008D56CA"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5"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6" w:name="_Ref337658054"/>
      <w:bookmarkEnd w:id="315"/>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28109E">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8D56CA"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28109E">
        <w:rPr>
          <w:lang w:val="en-US"/>
        </w:rPr>
        <w:t>Using of X</w:t>
      </w:r>
      <w:r w:rsidR="0028109E">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7" w:name="_Toc41744699"/>
      <w:bookmarkEnd w:id="316"/>
      <w:r w:rsidRPr="00E23DF0">
        <w:rPr>
          <w:lang w:val="en-US"/>
        </w:rPr>
        <w:t xml:space="preserve">Methods with </w:t>
      </w:r>
      <w:r w:rsidR="00B86CBE">
        <w:rPr>
          <w:lang w:val="en-US"/>
        </w:rPr>
        <w:t>P</w:t>
      </w:r>
      <w:r w:rsidRPr="00E23DF0">
        <w:rPr>
          <w:lang w:val="en-US"/>
        </w:rPr>
        <w:t>arameter</w:t>
      </w:r>
      <w:bookmarkEnd w:id="317"/>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8D56CA"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8109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8109E" w:rsidRPr="00E060F7">
        <w:t>De</w:t>
      </w:r>
      <w:r w:rsidR="0028109E">
        <w:t>c</w:t>
      </w:r>
      <w:r w:rsidR="0028109E" w:rsidRPr="00E060F7">
        <w:t>lara</w:t>
      </w:r>
      <w:r w:rsidR="0028109E">
        <w:t>tion of Method</w:t>
      </w:r>
      <w:r w:rsidR="00B84CA4">
        <w:rPr>
          <w:lang w:val="en-US"/>
        </w:rPr>
        <w:fldChar w:fldCharType="end"/>
      </w:r>
    </w:p>
    <w:p w14:paraId="19F253A8" w14:textId="4F91C4BA" w:rsidR="0012245B" w:rsidRDefault="008D56CA"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8"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8"/>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8D56CA"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19" w:name="_Toc41744700"/>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19"/>
    </w:p>
    <w:p w14:paraId="31550A8D" w14:textId="69ECE306" w:rsidR="0012245B" w:rsidRDefault="008D56CA"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8109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8109E" w:rsidRPr="00E060F7">
        <w:t>De</w:t>
      </w:r>
      <w:r w:rsidR="0028109E">
        <w:t>c</w:t>
      </w:r>
      <w:r w:rsidR="0028109E" w:rsidRPr="00E060F7">
        <w:t>lara</w:t>
      </w:r>
      <w:r w:rsidR="0028109E">
        <w:t>tion of Method</w:t>
      </w:r>
      <w:r w:rsidR="0012245B">
        <w:rPr>
          <w:lang w:val="en-US"/>
        </w:rPr>
        <w:fldChar w:fldCharType="end"/>
      </w:r>
    </w:p>
    <w:p w14:paraId="26828815" w14:textId="3D3404BC" w:rsidR="00D84C56" w:rsidRPr="00E060F7" w:rsidRDefault="008D56CA"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28109E">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8D56CA"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0" w:name="_Toc342050581"/>
      <w:bookmarkStart w:id="321" w:name="_Toc342396933"/>
      <w:bookmarkStart w:id="322" w:name="_Toc342655532"/>
      <w:bookmarkStart w:id="323" w:name="_Toc342050582"/>
      <w:bookmarkStart w:id="324" w:name="_Toc342396934"/>
      <w:bookmarkStart w:id="325" w:name="_Toc342655533"/>
      <w:bookmarkStart w:id="326" w:name="_Ref337658931"/>
      <w:bookmarkStart w:id="327" w:name="_Toc354676909"/>
      <w:bookmarkStart w:id="328" w:name="_Ref535151567"/>
      <w:bookmarkStart w:id="329" w:name="_Ref535157389"/>
      <w:bookmarkStart w:id="330" w:name="_Toc41744701"/>
      <w:bookmarkEnd w:id="320"/>
      <w:bookmarkEnd w:id="321"/>
      <w:bookmarkEnd w:id="322"/>
      <w:bookmarkEnd w:id="323"/>
      <w:bookmarkEnd w:id="324"/>
      <w:bookmarkEnd w:id="325"/>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6"/>
      <w:bookmarkEnd w:id="327"/>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8"/>
      <w:bookmarkEnd w:id="329"/>
      <w:bookmarkEnd w:id="330"/>
    </w:p>
    <w:p w14:paraId="424102C8" w14:textId="039C428E" w:rsidR="00D84C56" w:rsidRPr="00E060F7" w:rsidRDefault="008D56CA"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8109E" w:rsidRPr="00E060F7">
        <w:rPr>
          <w:lang w:val="en-US"/>
        </w:rPr>
        <w:t>Events and Actions</w:t>
      </w:r>
      <w:r w:rsidR="0012245B">
        <w:rPr>
          <w:lang w:val="en-US"/>
        </w:rPr>
        <w:fldChar w:fldCharType="end"/>
      </w:r>
    </w:p>
    <w:p w14:paraId="53147FE8" w14:textId="1D55B96C" w:rsidR="00D84C56" w:rsidRPr="00E060F7" w:rsidRDefault="008D56CA"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547BCB89" w14:textId="0EC23437" w:rsidR="0012245B" w:rsidRDefault="008D56CA"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8109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8109E" w:rsidRPr="00E060F7">
        <w:t>De</w:t>
      </w:r>
      <w:r w:rsidR="0028109E">
        <w:t>c</w:t>
      </w:r>
      <w:r w:rsidR="0028109E" w:rsidRPr="00E060F7">
        <w:t>lara</w:t>
      </w:r>
      <w:r w:rsidR="0028109E">
        <w:t>tion of Method</w:t>
      </w:r>
      <w:r w:rsidR="0012245B">
        <w:rPr>
          <w:lang w:val="en-US"/>
        </w:rPr>
        <w:fldChar w:fldCharType="end"/>
      </w:r>
    </w:p>
    <w:p w14:paraId="2C3C21F5" w14:textId="5B0DEF08" w:rsidR="00D84C56" w:rsidRPr="00E060F7" w:rsidRDefault="008D56CA"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28109E">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28109E">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8D56CA"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1EB0BCC8" w14:textId="298A3B06" w:rsidR="00D84C56" w:rsidRPr="00E060F7" w:rsidRDefault="008D56CA"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8109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8109E" w:rsidRPr="00E060F7">
        <w:rPr>
          <w:lang w:val="en-US"/>
        </w:rPr>
        <w:t>Valida</w:t>
      </w:r>
      <w:r w:rsidR="0028109E">
        <w:rPr>
          <w:lang w:val="en-US"/>
        </w:rPr>
        <w:t>tion</w:t>
      </w:r>
      <w:r w:rsidR="0028109E" w:rsidRPr="00E060F7">
        <w:rPr>
          <w:lang w:val="en-US"/>
        </w:rPr>
        <w:t xml:space="preserve"> </w:t>
      </w:r>
      <w:r w:rsidR="0028109E">
        <w:rPr>
          <w:lang w:val="en-US"/>
        </w:rPr>
        <w:t>of data</w:t>
      </w:r>
      <w:r w:rsidR="0028109E" w:rsidRPr="00E060F7">
        <w:rPr>
          <w:lang w:val="en-US"/>
        </w:rPr>
        <w:t xml:space="preserve"> </w:t>
      </w:r>
      <w:r w:rsidR="0028109E">
        <w:rPr>
          <w:lang w:val="en-US"/>
        </w:rPr>
        <w:t>with a</w:t>
      </w:r>
      <w:r w:rsidR="0028109E" w:rsidRPr="00E060F7">
        <w:rPr>
          <w:lang w:val="en-US"/>
        </w:rPr>
        <w:t xml:space="preserve"> datab</w:t>
      </w:r>
      <w:r w:rsidR="0028109E">
        <w:rPr>
          <w:lang w:val="en-US"/>
        </w:rPr>
        <w:t>ase in a</w:t>
      </w:r>
      <w:r w:rsidR="0028109E" w:rsidRPr="00E060F7">
        <w:rPr>
          <w:lang w:val="en-US"/>
        </w:rPr>
        <w:t xml:space="preserve"> XML </w:t>
      </w:r>
      <w:r w:rsidR="0028109E">
        <w:rPr>
          <w:lang w:val="en-US"/>
        </w:rPr>
        <w:t>document</w:t>
      </w:r>
      <w:r w:rsidR="0012245B">
        <w:rPr>
          <w:lang w:val="en-US"/>
        </w:rPr>
        <w:fldChar w:fldCharType="end"/>
      </w:r>
    </w:p>
    <w:p w14:paraId="7D470252" w14:textId="2C237541" w:rsidR="00D84C56" w:rsidRPr="00E060F7" w:rsidRDefault="008D56CA"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28109E">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8109E">
        <w:rPr>
          <w:lang w:val="en-US"/>
        </w:rPr>
        <w:t xml:space="preserve">The </w:t>
      </w:r>
      <w:r w:rsidR="0028109E" w:rsidRPr="00E060F7">
        <w:rPr>
          <w:lang w:val="en-US"/>
        </w:rPr>
        <w:t>error</w:t>
      </w:r>
      <w:r w:rsidR="0028109E" w:rsidRPr="00E060F7">
        <w:rPr>
          <w:lang w:val="en-US"/>
        </w:rPr>
        <w:fldChar w:fldCharType="begin"/>
      </w:r>
      <w:r w:rsidR="0028109E" w:rsidRPr="00E060F7">
        <w:rPr>
          <w:lang w:val="en-US"/>
        </w:rPr>
        <w:instrText xml:space="preserve"> XE "Metody:error" </w:instrText>
      </w:r>
      <w:r w:rsidR="0028109E" w:rsidRPr="00E060F7">
        <w:rPr>
          <w:lang w:val="en-US"/>
        </w:rPr>
        <w:fldChar w:fldCharType="end"/>
      </w:r>
      <w:r w:rsidR="0028109E">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1" w:name="_Ref535146370"/>
      <w:bookmarkStart w:id="332" w:name="_Ref535146410"/>
      <w:bookmarkStart w:id="333" w:name="_Toc41744702"/>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1"/>
      <w:bookmarkEnd w:id="332"/>
      <w:bookmarkEnd w:id="333"/>
    </w:p>
    <w:p w14:paraId="7884BAD9" w14:textId="004FA6B0" w:rsidR="00D84C56" w:rsidRPr="00E060F7" w:rsidRDefault="008D56CA"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8109E">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28109E" w:rsidRPr="00E060F7">
        <w:rPr>
          <w:lang w:val="en-US"/>
        </w:rPr>
        <w:t>U</w:t>
      </w:r>
      <w:r w:rsidR="0028109E">
        <w:rPr>
          <w:lang w:val="en-US"/>
        </w:rPr>
        <w:t>ser Defined M</w:t>
      </w:r>
      <w:r w:rsidR="0028109E" w:rsidRPr="00E060F7">
        <w:rPr>
          <w:lang w:val="en-US"/>
        </w:rPr>
        <w:t>et</w:t>
      </w:r>
      <w:r w:rsidR="0028109E">
        <w:rPr>
          <w:lang w:val="en-US"/>
        </w:rPr>
        <w:t>h</w:t>
      </w:r>
      <w:r w:rsidR="0028109E" w:rsidRPr="00E060F7">
        <w:rPr>
          <w:lang w:val="en-US"/>
        </w:rPr>
        <w:t>od</w:t>
      </w:r>
      <w:r w:rsidR="0028109E">
        <w:rPr>
          <w:lang w:val="en-US"/>
        </w:rPr>
        <w:t>s</w:t>
      </w:r>
      <w:r w:rsidR="0028109E" w:rsidRPr="00E060F7">
        <w:rPr>
          <w:lang w:val="en-US"/>
        </w:rPr>
        <w:t xml:space="preserve"> </w:t>
      </w:r>
      <w:r w:rsidR="0028109E">
        <w:rPr>
          <w:lang w:val="en-US"/>
        </w:rPr>
        <w:t>for</w:t>
      </w:r>
      <w:r w:rsidR="0028109E" w:rsidRPr="00E060F7">
        <w:rPr>
          <w:lang w:val="en-US"/>
        </w:rPr>
        <w:t xml:space="preserve"> </w:t>
      </w:r>
      <w:r w:rsidR="0028109E">
        <w:rPr>
          <w:lang w:val="en-US"/>
        </w:rPr>
        <w:t>Checking D</w:t>
      </w:r>
      <w:r w:rsidR="0028109E" w:rsidRPr="00E060F7">
        <w:rPr>
          <w:lang w:val="en-US"/>
        </w:rPr>
        <w:t>at</w:t>
      </w:r>
      <w:r w:rsidR="0028109E">
        <w:rPr>
          <w:lang w:val="en-US"/>
        </w:rPr>
        <w:t>a</w:t>
      </w:r>
      <w:r w:rsidR="0028109E" w:rsidRPr="00E060F7">
        <w:rPr>
          <w:lang w:val="en-US"/>
        </w:rPr>
        <w:t xml:space="preserve"> </w:t>
      </w:r>
      <w:r w:rsidR="0028109E">
        <w:rPr>
          <w:lang w:val="en-US"/>
        </w:rPr>
        <w:t>T</w:t>
      </w:r>
      <w:r w:rsidR="0028109E" w:rsidRPr="00E060F7">
        <w:rPr>
          <w:lang w:val="en-US"/>
        </w:rPr>
        <w:t>yp</w:t>
      </w:r>
      <w:r w:rsidR="0028109E">
        <w:rPr>
          <w:lang w:val="en-US"/>
        </w:rPr>
        <w:t>e</w:t>
      </w:r>
      <w:r w:rsidR="0028109E" w:rsidRPr="00E060F7">
        <w:rPr>
          <w:lang w:val="en-US"/>
        </w:rPr>
        <w:fldChar w:fldCharType="begin"/>
      </w:r>
      <w:r w:rsidR="0028109E" w:rsidRPr="00E060F7">
        <w:rPr>
          <w:lang w:val="en-US"/>
        </w:rPr>
        <w:instrText xml:space="preserve"> XE "Uživatelské metody:pro typovou kontrolu" </w:instrText>
      </w:r>
      <w:r w:rsidR="0028109E" w:rsidRPr="00E060F7">
        <w:rPr>
          <w:lang w:val="en-US"/>
        </w:rPr>
        <w:fldChar w:fldCharType="end"/>
      </w:r>
      <w:r w:rsidR="0028109E">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8D56CA"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005E3D90" w14:textId="7512B21E" w:rsidR="00D84C56" w:rsidRPr="00E060F7" w:rsidRDefault="008D56CA"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8109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8109E" w:rsidRPr="00E060F7">
        <w:rPr>
          <w:lang w:val="en-US"/>
        </w:rPr>
        <w:t>Valida</w:t>
      </w:r>
      <w:r w:rsidR="0028109E">
        <w:rPr>
          <w:lang w:val="en-US"/>
        </w:rPr>
        <w:t>tion</w:t>
      </w:r>
      <w:r w:rsidR="0028109E" w:rsidRPr="00E060F7">
        <w:rPr>
          <w:lang w:val="en-US"/>
        </w:rPr>
        <w:t xml:space="preserve"> </w:t>
      </w:r>
      <w:r w:rsidR="0028109E">
        <w:rPr>
          <w:lang w:val="en-US"/>
        </w:rPr>
        <w:t>of data</w:t>
      </w:r>
      <w:r w:rsidR="0028109E" w:rsidRPr="00E060F7">
        <w:rPr>
          <w:lang w:val="en-US"/>
        </w:rPr>
        <w:t xml:space="preserve"> </w:t>
      </w:r>
      <w:r w:rsidR="0028109E">
        <w:rPr>
          <w:lang w:val="en-US"/>
        </w:rPr>
        <w:t>with a</w:t>
      </w:r>
      <w:r w:rsidR="0028109E" w:rsidRPr="00E060F7">
        <w:rPr>
          <w:lang w:val="en-US"/>
        </w:rPr>
        <w:t xml:space="preserve"> datab</w:t>
      </w:r>
      <w:r w:rsidR="0028109E">
        <w:rPr>
          <w:lang w:val="en-US"/>
        </w:rPr>
        <w:t>ase in a</w:t>
      </w:r>
      <w:r w:rsidR="0028109E" w:rsidRPr="00E060F7">
        <w:rPr>
          <w:lang w:val="en-US"/>
        </w:rPr>
        <w:t xml:space="preserve"> XML </w:t>
      </w:r>
      <w:r w:rsidR="0028109E">
        <w:rPr>
          <w:lang w:val="en-US"/>
        </w:rPr>
        <w:t>document</w:t>
      </w:r>
      <w:r w:rsidR="0012245B">
        <w:rPr>
          <w:lang w:val="en-US"/>
        </w:rPr>
        <w:fldChar w:fldCharType="end"/>
      </w:r>
    </w:p>
    <w:p w14:paraId="3A6C74C3" w14:textId="5B92865F" w:rsidR="00D84C56" w:rsidRDefault="008D56CA"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28109E">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8109E">
        <w:rPr>
          <w:lang w:val="en-US"/>
        </w:rPr>
        <w:t xml:space="preserve">The </w:t>
      </w:r>
      <w:r w:rsidR="0028109E" w:rsidRPr="00E060F7">
        <w:rPr>
          <w:lang w:val="en-US"/>
        </w:rPr>
        <w:t>error</w:t>
      </w:r>
      <w:r w:rsidR="0028109E" w:rsidRPr="00E060F7">
        <w:rPr>
          <w:lang w:val="en-US"/>
        </w:rPr>
        <w:fldChar w:fldCharType="begin"/>
      </w:r>
      <w:r w:rsidR="0028109E" w:rsidRPr="00E060F7">
        <w:rPr>
          <w:lang w:val="en-US"/>
        </w:rPr>
        <w:instrText xml:space="preserve"> XE "Metody:error" </w:instrText>
      </w:r>
      <w:r w:rsidR="0028109E" w:rsidRPr="00E060F7">
        <w:rPr>
          <w:lang w:val="en-US"/>
        </w:rPr>
        <w:fldChar w:fldCharType="end"/>
      </w:r>
      <w:r w:rsidR="0028109E">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4" w:name="_Toc41744703"/>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4"/>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5" w:name="_Toc41744704"/>
      <w:r>
        <w:rPr>
          <w:lang w:val="en-US"/>
        </w:rPr>
        <w:t>Nested Key</w:t>
      </w:r>
      <w:bookmarkEnd w:id="335"/>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6" w:name="_Toc345932149"/>
      <w:bookmarkStart w:id="337" w:name="_Toc346027587"/>
      <w:bookmarkStart w:id="338" w:name="_Toc346113288"/>
      <w:bookmarkStart w:id="339" w:name="_Ref535680923"/>
      <w:bookmarkStart w:id="340" w:name="_Ref535680938"/>
      <w:bookmarkStart w:id="341" w:name="_Toc41744705"/>
      <w:bookmarkEnd w:id="336"/>
      <w:bookmarkEnd w:id="337"/>
      <w:bookmarkEnd w:id="338"/>
      <w:r>
        <w:rPr>
          <w:lang w:val="en-US"/>
        </w:rPr>
        <w:t xml:space="preserve">Group </w:t>
      </w:r>
      <w:r w:rsidR="00B86CBE">
        <w:rPr>
          <w:lang w:val="en-US"/>
        </w:rPr>
        <w:t>S</w:t>
      </w:r>
      <w:r>
        <w:rPr>
          <w:lang w:val="en-US"/>
        </w:rPr>
        <w:t>pecifications</w:t>
      </w:r>
      <w:bookmarkEnd w:id="339"/>
      <w:bookmarkEnd w:id="340"/>
      <w:bookmarkEnd w:id="341"/>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8D56CA"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8D56CA"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28109E">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28109E">
        <w:rPr>
          <w:lang w:val="en-US"/>
        </w:rPr>
        <w:t>S</w:t>
      </w:r>
      <w:r w:rsidR="0028109E" w:rsidRPr="000E56B4">
        <w:rPr>
          <w:lang w:val="en-US"/>
        </w:rPr>
        <w:t xml:space="preserve">trict </w:t>
      </w:r>
      <w:r w:rsidR="0028109E">
        <w:rPr>
          <w:lang w:val="en-US"/>
        </w:rPr>
        <w:t>O</w:t>
      </w:r>
      <w:r w:rsidR="0028109E" w:rsidRPr="000E56B4">
        <w:rPr>
          <w:lang w:val="en-US"/>
        </w:rPr>
        <w:t xml:space="preserve">rder of </w:t>
      </w:r>
      <w:r w:rsidR="0028109E">
        <w:rPr>
          <w:lang w:val="en-US"/>
        </w:rPr>
        <w:t xml:space="preserve">Group Items </w:t>
      </w:r>
      <w:r w:rsidR="0028109E" w:rsidRPr="000E56B4">
        <w:rPr>
          <w:lang w:val="en-US"/>
        </w:rPr>
        <w:t>(xd:sequence)</w:t>
      </w:r>
      <w:r w:rsidR="0012245B">
        <w:rPr>
          <w:lang w:val="en-US"/>
        </w:rPr>
        <w:fldChar w:fldCharType="end"/>
      </w:r>
    </w:p>
    <w:p w14:paraId="268A3048" w14:textId="6B34A6A8" w:rsidR="00D84C56" w:rsidRPr="00E060F7" w:rsidRDefault="008D56CA"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8109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8109E">
        <w:rPr>
          <w:lang w:val="en-US"/>
        </w:rPr>
        <w:t>Arbitrary</w:t>
      </w:r>
      <w:r w:rsidR="0028109E" w:rsidRPr="000E56B4">
        <w:rPr>
          <w:lang w:val="en-US"/>
        </w:rPr>
        <w:t xml:space="preserve"> </w:t>
      </w:r>
      <w:r w:rsidR="0028109E">
        <w:rPr>
          <w:lang w:val="en-US"/>
        </w:rPr>
        <w:t>O</w:t>
      </w:r>
      <w:r w:rsidR="0028109E" w:rsidRPr="000E56B4">
        <w:rPr>
          <w:lang w:val="en-US"/>
        </w:rPr>
        <w:t xml:space="preserve">rder of </w:t>
      </w:r>
      <w:r w:rsidR="0028109E">
        <w:rPr>
          <w:lang w:val="en-US"/>
        </w:rPr>
        <w:t xml:space="preserve">Group Items </w:t>
      </w:r>
      <w:r w:rsidR="0028109E" w:rsidRPr="000E56B4">
        <w:rPr>
          <w:lang w:val="en-US"/>
        </w:rPr>
        <w:t>(xd:</w:t>
      </w:r>
      <w:r w:rsidR="0028109E">
        <w:rPr>
          <w:lang w:val="en-US"/>
        </w:rPr>
        <w:t>mixed</w:t>
      </w:r>
      <w:r w:rsidR="0028109E" w:rsidRPr="000E56B4">
        <w:rPr>
          <w:lang w:val="en-US"/>
        </w:rPr>
        <w:t>)</w:t>
      </w:r>
      <w:r w:rsidR="0012245B">
        <w:rPr>
          <w:lang w:val="en-US"/>
        </w:rPr>
        <w:fldChar w:fldCharType="end"/>
      </w:r>
    </w:p>
    <w:p w14:paraId="1E6AEEE8" w14:textId="2CC84C2E" w:rsidR="00D84C56" w:rsidRPr="00E060F7" w:rsidRDefault="008D56CA"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28109E">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8109E">
        <w:rPr>
          <w:lang w:val="en-US"/>
        </w:rPr>
        <w:t xml:space="preserve">Selection of Item from a Group </w:t>
      </w:r>
      <w:r w:rsidR="0028109E" w:rsidRPr="002F50F0">
        <w:t xml:space="preserve"> (xd:choice)</w:t>
      </w:r>
      <w:r w:rsidR="0012245B">
        <w:rPr>
          <w:lang w:val="en-US"/>
        </w:rPr>
        <w:fldChar w:fldCharType="end"/>
      </w:r>
    </w:p>
    <w:p w14:paraId="075C0F54" w14:textId="40CBBEA3" w:rsidR="00D84C56" w:rsidRPr="00E060F7" w:rsidRDefault="008D56CA"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28109E">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28109E">
        <w:rPr>
          <w:lang w:val="en-US"/>
        </w:rPr>
        <w:t>Groups with</w:t>
      </w:r>
      <w:r w:rsidR="0028109E" w:rsidRPr="00E060F7">
        <w:rPr>
          <w:lang w:val="en-US"/>
        </w:rPr>
        <w:t> </w:t>
      </w:r>
      <w:r w:rsidR="0028109E">
        <w:rPr>
          <w:lang w:val="en-US"/>
        </w:rPr>
        <w:t>T</w:t>
      </w:r>
      <w:r w:rsidR="0028109E" w:rsidRPr="00E060F7">
        <w:rPr>
          <w:lang w:val="en-US"/>
        </w:rPr>
        <w:t>ext</w:t>
      </w:r>
      <w:r w:rsidR="0028109E">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2" w:name="_Ref341365159"/>
      <w:bookmarkStart w:id="343" w:name="_Toc354676912"/>
      <w:bookmarkStart w:id="344" w:name="_Toc41744706"/>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2"/>
      <w:bookmarkEnd w:id="343"/>
      <w:bookmarkEnd w:id="344"/>
    </w:p>
    <w:p w14:paraId="2481C337" w14:textId="23F11850" w:rsidR="00D84C56" w:rsidRPr="00E060F7" w:rsidRDefault="008D56CA"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8D56CA"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8109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8109E">
        <w:rPr>
          <w:lang w:val="en-US"/>
        </w:rPr>
        <w:t>Arbitrary</w:t>
      </w:r>
      <w:r w:rsidR="0028109E" w:rsidRPr="000E56B4">
        <w:rPr>
          <w:lang w:val="en-US"/>
        </w:rPr>
        <w:t xml:space="preserve"> </w:t>
      </w:r>
      <w:r w:rsidR="0028109E">
        <w:rPr>
          <w:lang w:val="en-US"/>
        </w:rPr>
        <w:t>O</w:t>
      </w:r>
      <w:r w:rsidR="0028109E" w:rsidRPr="000E56B4">
        <w:rPr>
          <w:lang w:val="en-US"/>
        </w:rPr>
        <w:t xml:space="preserve">rder of </w:t>
      </w:r>
      <w:r w:rsidR="0028109E">
        <w:rPr>
          <w:lang w:val="en-US"/>
        </w:rPr>
        <w:t xml:space="preserve">Group Items </w:t>
      </w:r>
      <w:r w:rsidR="0028109E" w:rsidRPr="000E56B4">
        <w:rPr>
          <w:lang w:val="en-US"/>
        </w:rPr>
        <w:t>(xd:</w:t>
      </w:r>
      <w:r w:rsidR="0028109E">
        <w:rPr>
          <w:lang w:val="en-US"/>
        </w:rPr>
        <w:t>mixed</w:t>
      </w:r>
      <w:r w:rsidR="0028109E" w:rsidRPr="000E56B4">
        <w:rPr>
          <w:lang w:val="en-US"/>
        </w:rPr>
        <w:t>)</w:t>
      </w:r>
      <w:r w:rsidR="0012245B">
        <w:rPr>
          <w:lang w:val="en-US"/>
        </w:rPr>
        <w:fldChar w:fldCharType="end"/>
      </w:r>
    </w:p>
    <w:p w14:paraId="6D190015" w14:textId="5A237475" w:rsidR="00D84C56" w:rsidRPr="00E060F7" w:rsidRDefault="008D56CA"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8109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8109E">
        <w:rPr>
          <w:lang w:val="en-US"/>
        </w:rPr>
        <w:t xml:space="preserve">Selection of Item from a Group </w:t>
      </w:r>
      <w:r w:rsidR="0028109E"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5" w:name="_Ref535151900"/>
      <w:bookmarkStart w:id="346" w:name="_Ref535151906"/>
      <w:bookmarkStart w:id="347" w:name="_Toc41744707"/>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5"/>
      <w:bookmarkEnd w:id="346"/>
      <w:bookmarkEnd w:id="347"/>
    </w:p>
    <w:p w14:paraId="6FD094AA" w14:textId="215E19F8" w:rsidR="00D84C56" w:rsidRPr="00E060F7" w:rsidRDefault="008D56CA"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8D56CA"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8109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8109E">
        <w:rPr>
          <w:lang w:val="en-US"/>
        </w:rPr>
        <w:t xml:space="preserve">Selection of Item from a Group </w:t>
      </w:r>
      <w:r w:rsidR="0028109E"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8" w:name="_Ref341367744"/>
      <w:bookmarkStart w:id="349" w:name="_Toc354676914"/>
      <w:bookmarkStart w:id="350" w:name="_Ref535151940"/>
      <w:bookmarkStart w:id="351" w:name="_Toc41744708"/>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8"/>
      <w:bookmarkEnd w:id="349"/>
      <w:r>
        <w:rPr>
          <w:lang w:val="en-US"/>
        </w:rPr>
        <w:t xml:space="preserve"> </w:t>
      </w:r>
      <w:r w:rsidRPr="002F50F0">
        <w:t xml:space="preserve"> (xd:choice)</w:t>
      </w:r>
      <w:bookmarkEnd w:id="350"/>
      <w:bookmarkEnd w:id="351"/>
    </w:p>
    <w:p w14:paraId="5D0E0BDF" w14:textId="145D56F8" w:rsidR="00D84C56" w:rsidRPr="00E060F7" w:rsidRDefault="008D56CA"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2"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3" w:name="_Ref367272874"/>
      <w:bookmarkStart w:id="354" w:name="_Toc41744709"/>
      <w:r>
        <w:rPr>
          <w:lang w:val="en-US"/>
        </w:rPr>
        <w:t xml:space="preserve">Selection with </w:t>
      </w:r>
      <w:bookmarkEnd w:id="352"/>
      <w:bookmarkEnd w:id="353"/>
      <w:r>
        <w:rPr>
          <w:lang w:val="en-US"/>
        </w:rPr>
        <w:t>Action "match"</w:t>
      </w:r>
      <w:bookmarkEnd w:id="354"/>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8D56CA"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8109E">
        <w:rPr>
          <w:lang w:val="en-US"/>
        </w:rPr>
        <w:t>Using of X</w:t>
      </w:r>
      <w:r w:rsidR="0028109E">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5" w:name="_Ref355176791"/>
      <w:bookmarkStart w:id="356" w:name="_Ref535152010"/>
      <w:bookmarkStart w:id="357" w:name="_Toc41744710"/>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5"/>
      <w:r>
        <w:rPr>
          <w:lang w:val="en-US"/>
        </w:rPr>
        <w:t>Node</w:t>
      </w:r>
      <w:bookmarkEnd w:id="356"/>
      <w:bookmarkEnd w:id="357"/>
    </w:p>
    <w:p w14:paraId="629D83D5" w14:textId="43F17607" w:rsidR="00D84C56" w:rsidRPr="00E060F7" w:rsidRDefault="008D56CA"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8" w:name="_Toc41744711"/>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8"/>
    </w:p>
    <w:p w14:paraId="01965CFC" w14:textId="00C95629" w:rsidR="00D84C56" w:rsidRPr="00E060F7" w:rsidRDefault="008D56CA"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59" w:name="_Toc41744712"/>
      <w:r w:rsidRPr="00C17A7C">
        <w:rPr>
          <w:lang w:val="en-US"/>
        </w:rPr>
        <w:t xml:space="preserve">Events and events </w:t>
      </w:r>
      <w:r>
        <w:rPr>
          <w:lang w:val="en-US"/>
        </w:rPr>
        <w:t>of</w:t>
      </w:r>
      <w:r w:rsidRPr="00C17A7C">
        <w:rPr>
          <w:lang w:val="en-US"/>
        </w:rPr>
        <w:t xml:space="preserve"> groups</w:t>
      </w:r>
      <w:bookmarkEnd w:id="359"/>
    </w:p>
    <w:p w14:paraId="3E2EE2D6" w14:textId="160CD538" w:rsidR="00D84C56" w:rsidRPr="00E060F7" w:rsidRDefault="008D56CA"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28109E">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8109E" w:rsidRPr="00E060F7">
        <w:rPr>
          <w:lang w:val="en-US"/>
        </w:rPr>
        <w:t>Events and Actions</w:t>
      </w:r>
      <w:r w:rsidR="0012245B">
        <w:rPr>
          <w:lang w:val="en-US"/>
        </w:rPr>
        <w:fldChar w:fldCharType="end"/>
      </w:r>
    </w:p>
    <w:p w14:paraId="27C0FF24" w14:textId="455A9E52" w:rsidR="00D84C56" w:rsidRPr="00E060F7" w:rsidRDefault="008D56CA"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0" w:name="_Toc41744713"/>
      <w:r>
        <w:t>XML Namespace in Models</w:t>
      </w:r>
      <w:bookmarkEnd w:id="360"/>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1" w:name="_Toc41744714"/>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1"/>
    </w:p>
    <w:p w14:paraId="7EE07F9C" w14:textId="77777777" w:rsidR="00D84C56" w:rsidRPr="00E060F7" w:rsidRDefault="008D56CA"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8D56CA"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F93826">
        <w:rPr>
          <w:lang w:val="en-US"/>
        </w:rPr>
        <w:fldChar w:fldCharType="end"/>
      </w:r>
    </w:p>
    <w:p w14:paraId="77E8D9EF" w14:textId="4B7A2D97" w:rsidR="00D84C56" w:rsidRPr="00E060F7" w:rsidRDefault="008D56CA"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8109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8109E" w:rsidRPr="00E060F7">
        <w:rPr>
          <w:lang w:val="en-US"/>
        </w:rPr>
        <w:t>Exemplary XML Data</w:t>
      </w:r>
      <w:r w:rsidR="00F93826">
        <w:rPr>
          <w:lang w:val="en-US"/>
        </w:rPr>
        <w:fldChar w:fldCharType="end"/>
      </w:r>
    </w:p>
    <w:p w14:paraId="3AFD9684" w14:textId="383F0822" w:rsidR="00D84C56" w:rsidRPr="00E060F7" w:rsidRDefault="008D56CA"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8109E">
        <w:rPr>
          <w:lang w:val="en-US"/>
        </w:rPr>
        <w:t xml:space="preserve">Description of structure of XML document by </w:t>
      </w:r>
      <w:r w:rsidR="0028109E"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2" w:name="_Toc41744715"/>
      <w:r>
        <w:t>Basic Types of Values</w:t>
      </w:r>
      <w:bookmarkEnd w:id="362"/>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3" w:name="_Hlk489992388"/>
      <w:r w:rsidRPr="00B349AA">
        <w:rPr>
          <w:rFonts w:cs="Calibri"/>
          <w:b/>
        </w:rPr>
        <w:t>Decimal</w:t>
      </w:r>
      <w:r>
        <w:rPr>
          <w:rFonts w:cs="Calibri"/>
          <w:b/>
        </w:rPr>
        <w:t xml:space="preserve"> </w:t>
      </w:r>
      <w:r>
        <w:rPr>
          <w:rFonts w:cs="Calibri"/>
        </w:rPr>
        <w:t>d</w:t>
      </w:r>
      <w:bookmarkEnd w:id="363"/>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4" w:name="_Ref81911709"/>
      <w:bookmarkStart w:id="365"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4"/>
      <w:bookmarkEnd w:id="365"/>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28109E">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28109E"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28109E">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28109E" w:rsidRPr="00B84495">
        <w:rPr>
          <w:lang w:bidi="en-GB"/>
        </w:rPr>
        <w:t xml:space="preserve">BNFGrammar (BNF </w:t>
      </w:r>
      <w:r w:rsidR="0028109E">
        <w:rPr>
          <w:lang w:bidi="en-GB"/>
        </w:rPr>
        <w:t>g</w:t>
      </w:r>
      <w:r w:rsidR="0028109E"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28109E">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28109E"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6" w:name="_Toc41744716"/>
      <w:r>
        <w:t>ParseResult</w:t>
      </w:r>
      <w:bookmarkEnd w:id="366"/>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7" w:name="_Toc41744717"/>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7"/>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8" w:name="_Toc41744718"/>
      <w:r>
        <w:rPr>
          <w:lang w:val="en-US"/>
        </w:rPr>
        <w:t>Named</w:t>
      </w:r>
      <w:r w:rsidR="002A3558" w:rsidRPr="00E060F7">
        <w:rPr>
          <w:lang w:val="en-US"/>
        </w:rPr>
        <w:t xml:space="preserve"> </w:t>
      </w:r>
      <w:r>
        <w:rPr>
          <w:lang w:val="en-US"/>
        </w:rPr>
        <w:t>Value</w:t>
      </w:r>
      <w:bookmarkEnd w:id="368"/>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69" w:name="_Ref353374165"/>
      <w:bookmarkStart w:id="370" w:name="_Toc354676916"/>
      <w:bookmarkStart w:id="371" w:name="_Ref535160240"/>
      <w:bookmarkStart w:id="372" w:name="_Toc41744719"/>
      <w:r w:rsidRPr="00E060F7">
        <w:rPr>
          <w:lang w:val="en-US"/>
        </w:rPr>
        <w:lastRenderedPageBreak/>
        <w:t>Cont</w:t>
      </w:r>
      <w:bookmarkEnd w:id="369"/>
      <w:bookmarkEnd w:id="370"/>
      <w:r w:rsidR="002A3558">
        <w:rPr>
          <w:lang w:val="en-US"/>
        </w:rPr>
        <w:t>ainer</w:t>
      </w:r>
      <w:bookmarkEnd w:id="371"/>
      <w:bookmarkEnd w:id="372"/>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8109E">
        <w:rPr>
          <w:lang w:val="en-US"/>
        </w:rPr>
        <w:t>5.5.1</w:t>
      </w:r>
      <w:r w:rsidR="00F93826">
        <w:rPr>
          <w:lang w:val="en-US"/>
        </w:rPr>
        <w:fldChar w:fldCharType="end"/>
      </w:r>
      <w:r>
        <w:t>.</w:t>
      </w:r>
    </w:p>
    <w:p w14:paraId="6A307318" w14:textId="259814D4" w:rsidR="00D84C56" w:rsidRDefault="008D56CA"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8109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8109E" w:rsidRPr="00DE242A">
        <w:rPr>
          <w:lang w:val="en-US"/>
        </w:rPr>
        <w:t>Work</w:t>
      </w:r>
      <w:r w:rsidR="0028109E">
        <w:rPr>
          <w:lang w:val="en-US"/>
        </w:rPr>
        <w:t>ing</w:t>
      </w:r>
      <w:r w:rsidR="0028109E" w:rsidRPr="00DE242A">
        <w:rPr>
          <w:lang w:val="en-US"/>
        </w:rPr>
        <w:t xml:space="preserve"> with Container in </w:t>
      </w:r>
      <w:r w:rsidR="0028109E">
        <w:rPr>
          <w:lang w:val="en-US"/>
        </w:rPr>
        <w:t>X-script</w:t>
      </w:r>
      <w:r w:rsidR="0028109E" w:rsidRPr="00DE242A">
        <w:rPr>
          <w:lang w:val="en-US"/>
        </w:rPr>
        <w:t>.</w:t>
      </w:r>
      <w:r w:rsidR="00F93826">
        <w:rPr>
          <w:lang w:val="en-US"/>
        </w:rPr>
        <w:fldChar w:fldCharType="end"/>
      </w:r>
    </w:p>
    <w:p w14:paraId="5FBC5162" w14:textId="7D8BEB29" w:rsidR="00F93826" w:rsidRPr="00E060F7" w:rsidRDefault="008D56CA"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8109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8109E" w:rsidRPr="00E060F7">
        <w:rPr>
          <w:lang w:val="en-US"/>
        </w:rPr>
        <w:t>Cont</w:t>
      </w:r>
      <w:r w:rsidR="0028109E">
        <w:rPr>
          <w:lang w:val="en-US"/>
        </w:rPr>
        <w:t>ainer</w:t>
      </w:r>
      <w:r w:rsidR="0028109E" w:rsidRPr="00E060F7">
        <w:rPr>
          <w:lang w:val="en-US"/>
        </w:rPr>
        <w:t xml:space="preserve"> </w:t>
      </w:r>
      <w:r w:rsidR="0028109E">
        <w:rPr>
          <w:lang w:val="en-US"/>
        </w:rPr>
        <w:t>in</w:t>
      </w:r>
      <w:r w:rsidR="0028109E" w:rsidRPr="00E060F7">
        <w:rPr>
          <w:lang w:val="en-US"/>
        </w:rPr>
        <w:t> extern</w:t>
      </w:r>
      <w:r w:rsidR="0028109E">
        <w:rPr>
          <w:lang w:val="en-US"/>
        </w:rPr>
        <w:t>al Java</w:t>
      </w:r>
      <w:r w:rsidR="0028109E" w:rsidRPr="00E060F7">
        <w:rPr>
          <w:lang w:val="en-US"/>
        </w:rPr>
        <w:t xml:space="preserve"> met</w:t>
      </w:r>
      <w:r w:rsidR="0028109E">
        <w:rPr>
          <w:lang w:val="en-US"/>
        </w:rPr>
        <w:t>h</w:t>
      </w:r>
      <w:r w:rsidR="0028109E" w:rsidRPr="00E060F7">
        <w:rPr>
          <w:lang w:val="en-US"/>
        </w:rPr>
        <w:t>od</w:t>
      </w:r>
      <w:r w:rsidR="00F93826">
        <w:rPr>
          <w:lang w:val="en-US"/>
        </w:rPr>
        <w:fldChar w:fldCharType="end"/>
      </w:r>
    </w:p>
    <w:p w14:paraId="568B0B7F" w14:textId="5517059B" w:rsidR="00D84C56" w:rsidRPr="00E060F7" w:rsidRDefault="008D56CA"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93826">
        <w:rPr>
          <w:lang w:val="en-US"/>
        </w:rPr>
        <w:fldChar w:fldCharType="end"/>
      </w:r>
    </w:p>
    <w:p w14:paraId="2F44DA62" w14:textId="712A2B80" w:rsidR="00F93826" w:rsidRDefault="008D56CA"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28109E">
        <w:rPr>
          <w:lang w:val="en-US"/>
        </w:rPr>
        <w:t>Using of X</w:t>
      </w:r>
      <w:r w:rsidR="0028109E">
        <w:rPr>
          <w:lang w:val="en-US"/>
        </w:rPr>
        <w:noBreakHyphen/>
        <w:t>definitions in Java code</w:t>
      </w:r>
      <w:r w:rsidR="00F93826">
        <w:rPr>
          <w:lang w:val="en-US"/>
        </w:rPr>
        <w:fldChar w:fldCharType="end"/>
      </w:r>
    </w:p>
    <w:p w14:paraId="7F7AB3DF" w14:textId="4CBB2D3F" w:rsidR="00D84C56" w:rsidRPr="00E060F7" w:rsidRDefault="008D56CA"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8109E">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3" w:name="_Ref497151843"/>
      <w:bookmarkStart w:id="374" w:name="_Ref497151850"/>
      <w:bookmarkStart w:id="375" w:name="_Toc41744720"/>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3"/>
      <w:bookmarkEnd w:id="374"/>
      <w:bookmarkEnd w:id="375"/>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8D56CA"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8109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8109E" w:rsidRPr="00E060F7">
        <w:rPr>
          <w:lang w:val="en-US"/>
        </w:rPr>
        <w:t>Cont</w:t>
      </w:r>
      <w:r w:rsidR="0028109E">
        <w:rPr>
          <w:lang w:val="en-US"/>
        </w:rPr>
        <w:t>ainer</w:t>
      </w:r>
      <w:r w:rsidR="0028109E" w:rsidRPr="00E060F7">
        <w:rPr>
          <w:lang w:val="en-US"/>
        </w:rPr>
        <w:t xml:space="preserve"> </w:t>
      </w:r>
      <w:r w:rsidR="0028109E">
        <w:rPr>
          <w:lang w:val="en-US"/>
        </w:rPr>
        <w:t>in</w:t>
      </w:r>
      <w:r w:rsidR="0028109E" w:rsidRPr="00E060F7">
        <w:rPr>
          <w:lang w:val="en-US"/>
        </w:rPr>
        <w:t> extern</w:t>
      </w:r>
      <w:r w:rsidR="0028109E">
        <w:rPr>
          <w:lang w:val="en-US"/>
        </w:rPr>
        <w:t>al Java</w:t>
      </w:r>
      <w:r w:rsidR="0028109E" w:rsidRPr="00E060F7">
        <w:rPr>
          <w:lang w:val="en-US"/>
        </w:rPr>
        <w:t xml:space="preserve"> met</w:t>
      </w:r>
      <w:r w:rsidR="0028109E">
        <w:rPr>
          <w:lang w:val="en-US"/>
        </w:rPr>
        <w:t>h</w:t>
      </w:r>
      <w:r w:rsidR="0028109E"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6" w:name="_Ref353533027"/>
      <w:bookmarkStart w:id="377" w:name="_Toc354676918"/>
      <w:bookmarkStart w:id="378" w:name="_Toc41744721"/>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6"/>
      <w:bookmarkEnd w:id="377"/>
      <w:bookmarkEnd w:id="378"/>
    </w:p>
    <w:p w14:paraId="62C31498" w14:textId="5DA3D2F0" w:rsidR="00D84C56" w:rsidRPr="00E060F7" w:rsidRDefault="008D56CA"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8109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8109E" w:rsidRPr="00DE242A">
        <w:rPr>
          <w:lang w:val="en-US"/>
        </w:rPr>
        <w:t>Work</w:t>
      </w:r>
      <w:r w:rsidR="0028109E">
        <w:rPr>
          <w:lang w:val="en-US"/>
        </w:rPr>
        <w:t>ing</w:t>
      </w:r>
      <w:r w:rsidR="0028109E" w:rsidRPr="00DE242A">
        <w:rPr>
          <w:lang w:val="en-US"/>
        </w:rPr>
        <w:t xml:space="preserve"> with Container in </w:t>
      </w:r>
      <w:r w:rsidR="0028109E">
        <w:rPr>
          <w:lang w:val="en-US"/>
        </w:rPr>
        <w:t>X-script</w:t>
      </w:r>
      <w:r w:rsidR="0028109E"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79" w:name="_Toc41744722"/>
      <w:r w:rsidRPr="00E51495">
        <w:rPr>
          <w:lang w:val="en-US"/>
        </w:rPr>
        <w:t xml:space="preserve">Working with </w:t>
      </w:r>
      <w:r w:rsidR="007A4AE7">
        <w:rPr>
          <w:lang w:val="en-US"/>
        </w:rPr>
        <w:t xml:space="preserve">Text </w:t>
      </w:r>
      <w:r w:rsidRPr="00E51495">
        <w:rPr>
          <w:lang w:val="en-US"/>
        </w:rPr>
        <w:t>Values</w:t>
      </w:r>
      <w:bookmarkEnd w:id="379"/>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0" w:name="_Toc41744723"/>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0"/>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1" w:name="_Toc41744724"/>
      <w:r>
        <w:rPr>
          <w:lang w:val="en-US"/>
        </w:rPr>
        <w:lastRenderedPageBreak/>
        <w:t xml:space="preserve">JSON in </w:t>
      </w:r>
      <w:r w:rsidRPr="00E060F7">
        <w:rPr>
          <w:lang w:val="en-US"/>
        </w:rPr>
        <w:t>X-defini</w:t>
      </w:r>
      <w:r>
        <w:rPr>
          <w:lang w:val="en-US"/>
        </w:rPr>
        <w:t>tion</w:t>
      </w:r>
      <w:bookmarkEnd w:id="381"/>
    </w:p>
    <w:p w14:paraId="50D7615A" w14:textId="19F1FDF9" w:rsidR="001174E5" w:rsidRDefault="008D56CA"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5" w:history="1">
        <w:r w:rsidR="00D85A05">
          <w:rPr>
            <w:rStyle w:val="Hypertextovodkaz"/>
          </w:rPr>
          <w:t>https://www.json.org/json-en.html</w:t>
        </w:r>
      </w:hyperlink>
    </w:p>
    <w:p w14:paraId="7BC05060" w14:textId="77777777" w:rsidR="001174E5" w:rsidRPr="00E060F7" w:rsidRDefault="008D56CA"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28109E">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28109E">
        <w:rPr>
          <w:lang w:val="en-US"/>
        </w:rPr>
        <w:t xml:space="preserve">Description of structure of XML document by </w:t>
      </w:r>
      <w:r w:rsidR="0028109E"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2" w:name="_Toc41744725"/>
      <w:r>
        <w:rPr>
          <w:lang w:val="en-US"/>
        </w:rPr>
        <w:t>Models of JSON data</w:t>
      </w:r>
      <w:bookmarkEnd w:id="382"/>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3" w:name="_Toc41744726"/>
      <w:r>
        <w:rPr>
          <w:lang w:val="en-US"/>
        </w:rPr>
        <w:t>JSON simple values</w:t>
      </w:r>
      <w:bookmarkEnd w:id="383"/>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4" w:name="_Toc35784450"/>
      <w:bookmarkStart w:id="385" w:name="_Toc41744727"/>
      <w:r>
        <w:t>Models of JSON objects</w:t>
      </w:r>
      <w:bookmarkEnd w:id="384"/>
      <w:bookmarkEnd w:id="385"/>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6" w:name="_Toc35784451"/>
      <w:bookmarkStart w:id="387" w:name="_Toc41744728"/>
      <w:r>
        <w:t>$script – specification of properties of objects</w:t>
      </w:r>
      <w:bookmarkEnd w:id="386"/>
      <w:bookmarkEnd w:id="387"/>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8" w:name="_Toc35784452"/>
      <w:bookmarkStart w:id="389" w:name="_Toc41744729"/>
      <w:r>
        <w:t>Json arrays</w:t>
      </w:r>
      <w:bookmarkEnd w:id="388"/>
      <w:bookmarkEnd w:id="389"/>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0" w:name="_Toc35784453"/>
      <w:bookmarkStart w:id="391" w:name="_Toc41744730"/>
      <w:r>
        <w:t>$script - specification of properties of arrays</w:t>
      </w:r>
      <w:bookmarkEnd w:id="390"/>
      <w:bookmarkEnd w:id="391"/>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2" w:name="_Toc35784454"/>
      <w:bookmarkStart w:id="393" w:name="_Toc41744731"/>
      <w:r w:rsidRPr="00CC54F4">
        <w:t>$oneOf specification</w:t>
      </w:r>
      <w:bookmarkEnd w:id="392"/>
      <w:bookmarkEnd w:id="393"/>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4" w:name="_Toc35784455"/>
      <w:bookmarkStart w:id="395" w:name="_Toc41744732"/>
      <w:r>
        <w:t>References to JSON models</w:t>
      </w:r>
      <w:bookmarkEnd w:id="394"/>
      <w:bookmarkEnd w:id="395"/>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6" w:name="_Toc41744733"/>
      <w:r>
        <w:t xml:space="preserve">Example of </w:t>
      </w:r>
      <w:r w:rsidR="00F1569D">
        <w:t>Java program with JSON</w:t>
      </w:r>
      <w:bookmarkEnd w:id="396"/>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7" w:name="_Toc41744734"/>
      <w:r>
        <w:rPr>
          <w:lang w:val="en-US"/>
        </w:rPr>
        <w:lastRenderedPageBreak/>
        <w:t>X-l</w:t>
      </w:r>
      <w:r w:rsidR="001174E5">
        <w:rPr>
          <w:lang w:val="en-US"/>
        </w:rPr>
        <w:t>exicon</w:t>
      </w:r>
      <w:bookmarkEnd w:id="397"/>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8" w:name="_Toc4426800"/>
      <w:bookmarkStart w:id="399" w:name="_Toc4426799"/>
      <w:bookmarkStart w:id="400" w:name="_Toc159179636"/>
      <w:bookmarkStart w:id="401" w:name="_Toc146637215"/>
      <w:bookmarkStart w:id="402" w:name="_Toc159179629"/>
      <w:bookmarkStart w:id="403" w:name="_Toc159179628"/>
      <w:bookmarkStart w:id="404" w:name="_Toc159179625"/>
      <w:bookmarkStart w:id="405" w:name="_Toc159179612"/>
      <w:bookmarkStart w:id="406" w:name="_Toc159179607"/>
      <w:bookmarkStart w:id="407" w:name="_Toc159179599"/>
      <w:bookmarkStart w:id="408" w:name="_Toc159179596"/>
      <w:bookmarkStart w:id="409" w:name="_Toc159179595"/>
      <w:bookmarkStart w:id="410" w:name="_Toc159179594"/>
      <w:bookmarkStart w:id="411" w:name="_Toc159179591"/>
      <w:bookmarkStart w:id="412" w:name="_Toc159179578"/>
      <w:bookmarkStart w:id="413" w:name="_Toc159179573"/>
      <w:bookmarkStart w:id="414" w:name="_Toc159179565"/>
      <w:bookmarkStart w:id="415" w:name="_Toc159179562"/>
      <w:bookmarkStart w:id="416" w:name="_Toc159179561"/>
      <w:bookmarkStart w:id="417" w:name="_Toc159179558"/>
      <w:bookmarkStart w:id="418" w:name="_Toc159179545"/>
      <w:bookmarkStart w:id="419" w:name="_Toc159179537"/>
      <w:bookmarkStart w:id="420" w:name="_Toc159179534"/>
      <w:bookmarkStart w:id="421" w:name="_Toc159179533"/>
      <w:bookmarkStart w:id="422" w:name="_Toc159179530"/>
      <w:bookmarkStart w:id="423" w:name="_Toc159179517"/>
      <w:bookmarkStart w:id="424" w:name="_Toc159179509"/>
      <w:bookmarkStart w:id="425" w:name="_Toc159179506"/>
      <w:bookmarkStart w:id="426" w:name="_Toc159179505"/>
      <w:bookmarkStart w:id="427" w:name="_Toc159179504"/>
      <w:bookmarkStart w:id="428" w:name="_Toc159179501"/>
      <w:bookmarkStart w:id="429" w:name="_Toc159179488"/>
      <w:bookmarkStart w:id="430" w:name="_Toc159179480"/>
      <w:bookmarkStart w:id="431" w:name="_Toc53083594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2" w:name="_Toc41744735"/>
      <w:r w:rsidRPr="00661038">
        <w:rPr>
          <w:lang w:val="en-US"/>
        </w:rPr>
        <w:t xml:space="preserve">Java program </w:t>
      </w:r>
      <w:r>
        <w:rPr>
          <w:lang w:val="en-US"/>
        </w:rPr>
        <w:t xml:space="preserve">of validation </w:t>
      </w:r>
      <w:r w:rsidRPr="00661038">
        <w:rPr>
          <w:lang w:val="en-US"/>
        </w:rPr>
        <w:t>with X-lexico</w:t>
      </w:r>
      <w:r>
        <w:rPr>
          <w:lang w:val="en-US"/>
        </w:rPr>
        <w:t>n</w:t>
      </w:r>
      <w:bookmarkEnd w:id="432"/>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3" w:name="_Toc41744736"/>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3"/>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4" w:name="_Ref337031021"/>
      <w:bookmarkStart w:id="435" w:name="_Toc337655418"/>
      <w:bookmarkStart w:id="436" w:name="_Toc354676919"/>
      <w:bookmarkStart w:id="437" w:name="_Ref354912903"/>
      <w:bookmarkStart w:id="438" w:name="_Ref355007706"/>
      <w:bookmarkStart w:id="439" w:name="_Toc41744737"/>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4"/>
      <w:bookmarkEnd w:id="435"/>
      <w:bookmarkEnd w:id="436"/>
      <w:bookmarkEnd w:id="437"/>
      <w:bookmarkEnd w:id="438"/>
      <w:bookmarkEnd w:id="439"/>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8D56CA"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8D56CA"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8109E">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F93826">
        <w:rPr>
          <w:lang w:val="en-US"/>
        </w:rPr>
        <w:fldChar w:fldCharType="end"/>
      </w:r>
    </w:p>
    <w:p w14:paraId="6DC002A4" w14:textId="3DBB4F2F" w:rsidR="00F93826" w:rsidRPr="00E060F7" w:rsidRDefault="008D56CA"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8109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8109E" w:rsidRPr="00E060F7">
        <w:rPr>
          <w:lang w:val="en-US"/>
        </w:rPr>
        <w:t>Exemplary XML Data</w:t>
      </w:r>
      <w:r w:rsidR="00F93826">
        <w:rPr>
          <w:lang w:val="en-US"/>
        </w:rPr>
        <w:fldChar w:fldCharType="end"/>
      </w:r>
    </w:p>
    <w:p w14:paraId="7A324769" w14:textId="4457C211" w:rsidR="00F93826" w:rsidRPr="00E060F7" w:rsidRDefault="008D56CA"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28109E">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8109E">
        <w:rPr>
          <w:lang w:val="en-US"/>
        </w:rPr>
        <w:t xml:space="preserve">Description of structure of XML document by </w:t>
      </w:r>
      <w:r w:rsidR="0028109E"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8D56CA"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0250E">
        <w:rPr>
          <w:lang w:val="en-US"/>
        </w:rPr>
        <w:fldChar w:fldCharType="end"/>
      </w:r>
    </w:p>
    <w:p w14:paraId="7FAD0107" w14:textId="56E9F5FD" w:rsidR="00D84C56" w:rsidRPr="00E060F7" w:rsidRDefault="008D56CA"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8109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0250E">
        <w:rPr>
          <w:lang w:val="en-US"/>
        </w:rPr>
        <w:fldChar w:fldCharType="end"/>
      </w:r>
    </w:p>
    <w:p w14:paraId="2B0D76EF" w14:textId="518A3C99" w:rsidR="00D84C56" w:rsidRPr="00E060F7" w:rsidRDefault="008D56CA"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28109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28109E">
        <w:rPr>
          <w:lang w:val="en-US"/>
        </w:rPr>
        <w:t xml:space="preserve">Value of attribute or </w:t>
      </w:r>
      <w:r w:rsidR="0028109E" w:rsidRPr="00E060F7">
        <w:rPr>
          <w:lang w:val="en-US"/>
        </w:rPr>
        <w:t>text</w:t>
      </w:r>
      <w:r w:rsidR="0028109E">
        <w:rPr>
          <w:lang w:val="en-US"/>
        </w:rPr>
        <w:t xml:space="preserve"> node</w:t>
      </w:r>
      <w:r w:rsidR="0028109E" w:rsidRPr="00E060F7">
        <w:rPr>
          <w:lang w:val="en-US"/>
        </w:rPr>
        <w:t xml:space="preserve"> </w:t>
      </w:r>
      <w:r w:rsidR="0028109E">
        <w:rPr>
          <w:lang w:val="en-US"/>
        </w:rPr>
        <w:t>created from value of X-script variable</w:t>
      </w:r>
      <w:r w:rsidR="00F0250E">
        <w:rPr>
          <w:lang w:val="en-US"/>
        </w:rPr>
        <w:fldChar w:fldCharType="end"/>
      </w:r>
    </w:p>
    <w:p w14:paraId="3E987F5F" w14:textId="6E809118" w:rsidR="00D84C56" w:rsidRPr="00E060F7" w:rsidRDefault="008D56CA"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8109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28109E" w:rsidRPr="002F4AE3">
        <w:rPr>
          <w:lang w:val="en-US"/>
        </w:rPr>
        <w:t>Linking databases with X-definitions</w:t>
      </w:r>
      <w:r w:rsidR="00F0250E">
        <w:rPr>
          <w:lang w:val="en-US"/>
        </w:rPr>
        <w:fldChar w:fldCharType="end"/>
      </w:r>
    </w:p>
    <w:p w14:paraId="7B5B4376" w14:textId="0AE2A79E" w:rsidR="00D84C56" w:rsidRPr="00E060F7" w:rsidRDefault="008D56CA"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28109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template (“fixed”)</w:t>
      </w:r>
      <w:r w:rsidR="0028109E" w:rsidRPr="00E060F7">
        <w:rPr>
          <w:lang w:val="en-US"/>
        </w:rPr>
        <w:t xml:space="preserve"> XML do</w:t>
      </w:r>
      <w:r w:rsidR="0028109E">
        <w:rPr>
          <w:lang w:val="en-US"/>
        </w:rPr>
        <w:t>c</w:t>
      </w:r>
      <w:r w:rsidR="0028109E" w:rsidRPr="00E060F7">
        <w:rPr>
          <w:lang w:val="en-US"/>
        </w:rPr>
        <w:t>ument</w:t>
      </w:r>
      <w:r w:rsidR="0028109E">
        <w:rPr>
          <w:lang w:val="en-US"/>
        </w:rPr>
        <w:t>s</w:t>
      </w:r>
      <w:r w:rsidR="00F0250E">
        <w:rPr>
          <w:lang w:val="en-US"/>
        </w:rPr>
        <w:fldChar w:fldCharType="end"/>
      </w:r>
    </w:p>
    <w:p w14:paraId="773811E8" w14:textId="39B2ACCF" w:rsidR="00D84C56" w:rsidRPr="00E060F7" w:rsidRDefault="008D56CA"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8109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groups</w:t>
      </w:r>
      <w:r w:rsidR="00F0250E">
        <w:rPr>
          <w:lang w:val="en-US"/>
        </w:rPr>
        <w:fldChar w:fldCharType="end"/>
      </w:r>
    </w:p>
    <w:p w14:paraId="3D13DDDA" w14:textId="642660D4" w:rsidR="00D84C56" w:rsidRPr="00E060F7" w:rsidRDefault="008D56CA"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8109E">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28109E" w:rsidRPr="0059154E">
        <w:rPr>
          <w:lang w:val="en-US"/>
        </w:rPr>
        <w:t>Combination of validation and construction mode</w:t>
      </w:r>
      <w:r w:rsidR="00F0250E">
        <w:rPr>
          <w:lang w:val="en-US"/>
        </w:rPr>
        <w:fldChar w:fldCharType="end"/>
      </w:r>
    </w:p>
    <w:p w14:paraId="3E32D5AD" w14:textId="46BD735F" w:rsidR="00D84C56" w:rsidRDefault="008D56CA"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28109E">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28109E">
        <w:rPr>
          <w:lang w:val="en-US"/>
        </w:rPr>
        <w:t>Using of X</w:t>
      </w:r>
      <w:r w:rsidR="0028109E">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0" w:name="_Toc353798558"/>
      <w:bookmarkStart w:id="441" w:name="_Toc353798828"/>
      <w:bookmarkStart w:id="442" w:name="_Toc354414419"/>
      <w:bookmarkStart w:id="443" w:name="_Toc354414694"/>
      <w:bookmarkStart w:id="444" w:name="_Toc354499123"/>
      <w:bookmarkStart w:id="445" w:name="_Toc354499398"/>
      <w:bookmarkStart w:id="446" w:name="_Toc354499697"/>
      <w:bookmarkStart w:id="447" w:name="_Toc354499972"/>
      <w:bookmarkStart w:id="448" w:name="_Toc354505312"/>
      <w:bookmarkStart w:id="449" w:name="_Toc354505589"/>
      <w:bookmarkStart w:id="450" w:name="_Toc354676685"/>
      <w:bookmarkStart w:id="451" w:name="_Toc354676920"/>
      <w:bookmarkStart w:id="452" w:name="_Toc354912574"/>
      <w:bookmarkStart w:id="453" w:name="_Toc354917405"/>
      <w:bookmarkStart w:id="454" w:name="_Toc355016535"/>
      <w:bookmarkStart w:id="455" w:name="_Toc355016799"/>
      <w:bookmarkStart w:id="456" w:name="_Toc355312093"/>
      <w:bookmarkStart w:id="457" w:name="_Ref353373618"/>
      <w:bookmarkStart w:id="458" w:name="_Toc354676922"/>
      <w:bookmarkStart w:id="459" w:name="_Toc41744738"/>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7"/>
      <w:bookmarkEnd w:id="458"/>
      <w:bookmarkEnd w:id="459"/>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8D56CA"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28109E">
        <w:rPr>
          <w:lang w:val="en-US"/>
        </w:rPr>
        <w:t xml:space="preserve">Description of structure of XML document by </w:t>
      </w:r>
      <w:r w:rsidR="0028109E" w:rsidRPr="00E060F7">
        <w:rPr>
          <w:lang w:val="en-US"/>
        </w:rPr>
        <w:t>X-definition</w:t>
      </w:r>
      <w:r w:rsidR="00F0250E">
        <w:rPr>
          <w:lang w:val="en-US"/>
        </w:rPr>
        <w:fldChar w:fldCharType="end"/>
      </w:r>
    </w:p>
    <w:p w14:paraId="4BF53E75" w14:textId="4F05BB01" w:rsidR="00D84C56" w:rsidRPr="00E060F7" w:rsidRDefault="008D56CA"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28109E">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7" w:history="1">
              <w:r w:rsidR="00BE04E8">
                <w:rPr>
                  <w:rStyle w:val="Hypertextovodkaz"/>
                  <w:rFonts w:cs="Calibri"/>
                  <w:lang w:bidi="en-US"/>
                </w:rPr>
                <w:t>http://xdef.syntea.cz/tutorial/en/example/C202.html</w:t>
              </w:r>
            </w:hyperlink>
          </w:p>
          <w:p w14:paraId="3BA770C1" w14:textId="77777777" w:rsidR="001F4F36" w:rsidRPr="00E060F7" w:rsidRDefault="008D56CA" w:rsidP="00BE04E8">
            <w:pPr>
              <w:pStyle w:val="OdstavecSynteastyl"/>
              <w:spacing w:before="0"/>
              <w:ind w:left="516"/>
              <w:rPr>
                <w:rFonts w:cs="Calibri"/>
              </w:rPr>
            </w:pPr>
            <w:hyperlink r:id="rId28"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28109E">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9"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30"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28109E">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28109E">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28109E">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28109E">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8D56CA"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28109E">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28109E" w:rsidRPr="00E060F7">
        <w:rPr>
          <w:lang w:bidi="en-US"/>
        </w:rPr>
        <w:t>Construction of elements</w:t>
      </w:r>
      <w:r w:rsidR="00F0250E">
        <w:rPr>
          <w:lang w:val="en-US"/>
        </w:rPr>
        <w:fldChar w:fldCharType="end"/>
      </w:r>
    </w:p>
    <w:p w14:paraId="3BC64DE7" w14:textId="64AE09CF" w:rsidR="00D84C56" w:rsidRPr="00E060F7" w:rsidRDefault="008D56CA"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8109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8109E" w:rsidRPr="00E060F7">
        <w:rPr>
          <w:lang w:bidi="en-US"/>
        </w:rPr>
        <w:t>Construction of attributes and text nodes</w:t>
      </w:r>
      <w:r w:rsidR="00F0250E">
        <w:rPr>
          <w:lang w:val="en-US"/>
        </w:rPr>
        <w:fldChar w:fldCharType="end"/>
      </w:r>
    </w:p>
    <w:p w14:paraId="41A77C5F" w14:textId="435621E5" w:rsidR="00D84C56" w:rsidRPr="00E060F7" w:rsidRDefault="008D56CA"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8109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8109E" w:rsidRPr="00E060F7">
        <w:rPr>
          <w:lang w:bidi="en-US"/>
        </w:rPr>
        <w:t>Construction of element from Cont</w:t>
      </w:r>
      <w:r w:rsidR="0028109E">
        <w:rPr>
          <w:lang w:bidi="en-US"/>
        </w:rPr>
        <w:t>ainer</w:t>
      </w:r>
      <w:r w:rsidR="00F0250E">
        <w:rPr>
          <w:lang w:val="en-US"/>
        </w:rPr>
        <w:fldChar w:fldCharType="end"/>
      </w:r>
    </w:p>
    <w:p w14:paraId="515B201A" w14:textId="6E3C070D" w:rsidR="00D84C56" w:rsidRPr="00E060F7" w:rsidRDefault="008D56CA"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8109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0250E">
        <w:rPr>
          <w:lang w:val="en-US"/>
        </w:rPr>
        <w:fldChar w:fldCharType="end"/>
      </w:r>
    </w:p>
    <w:p w14:paraId="2FEB6C40" w14:textId="7F742F78" w:rsidR="00D84C56" w:rsidRPr="00E060F7" w:rsidRDefault="008D56CA"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28109E">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8109E">
        <w:rPr>
          <w:lang w:bidi="en-US"/>
        </w:rPr>
        <w:t>C</w:t>
      </w:r>
      <w:r w:rsidR="0028109E" w:rsidRPr="00E060F7">
        <w:rPr>
          <w:lang w:bidi="en-US"/>
        </w:rPr>
        <w:t>onstruction of element from ResultSet</w:t>
      </w:r>
      <w:r w:rsidR="00F0250E">
        <w:rPr>
          <w:lang w:val="en-US"/>
        </w:rPr>
        <w:fldChar w:fldCharType="end"/>
      </w:r>
    </w:p>
    <w:p w14:paraId="75A48ED1" w14:textId="4D84F7B1" w:rsidR="00D84C56" w:rsidRPr="00E060F7" w:rsidRDefault="008D56CA"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A7324A">
        <w:rPr>
          <w:lang w:val="en-US"/>
        </w:rPr>
        <w:fldChar w:fldCharType="end"/>
      </w:r>
    </w:p>
    <w:p w14:paraId="4507D146" w14:textId="707C885A" w:rsidR="00D84C56" w:rsidRPr="00E060F7" w:rsidRDefault="008D56CA"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8109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0250E">
        <w:rPr>
          <w:lang w:val="en-US"/>
        </w:rPr>
        <w:fldChar w:fldCharType="end"/>
      </w:r>
    </w:p>
    <w:p w14:paraId="57F45341" w14:textId="4792CADD" w:rsidR="00D84C56" w:rsidRPr="00E060F7" w:rsidRDefault="008D56CA"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28109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28109E">
        <w:rPr>
          <w:lang w:val="en-US"/>
        </w:rPr>
        <w:t xml:space="preserve">Value of attribute or </w:t>
      </w:r>
      <w:r w:rsidR="0028109E" w:rsidRPr="00E060F7">
        <w:rPr>
          <w:lang w:val="en-US"/>
        </w:rPr>
        <w:t>text</w:t>
      </w:r>
      <w:r w:rsidR="0028109E">
        <w:rPr>
          <w:lang w:val="en-US"/>
        </w:rPr>
        <w:t xml:space="preserve"> node</w:t>
      </w:r>
      <w:r w:rsidR="0028109E" w:rsidRPr="00E060F7">
        <w:rPr>
          <w:lang w:val="en-US"/>
        </w:rPr>
        <w:t xml:space="preserve"> </w:t>
      </w:r>
      <w:r w:rsidR="0028109E">
        <w:rPr>
          <w:lang w:val="en-US"/>
        </w:rPr>
        <w:t>created from value of X-script variable</w:t>
      </w:r>
      <w:r w:rsidR="00F0250E">
        <w:rPr>
          <w:lang w:val="en-US"/>
        </w:rPr>
        <w:fldChar w:fldCharType="end"/>
      </w:r>
    </w:p>
    <w:p w14:paraId="532AC2DF" w14:textId="3F3BFC59" w:rsidR="00D84C56" w:rsidRPr="00E060F7" w:rsidRDefault="008D56CA"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8109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28109E" w:rsidRPr="002F4AE3">
        <w:rPr>
          <w:lang w:val="en-US"/>
        </w:rPr>
        <w:t>Linking databases with X-definitions</w:t>
      </w:r>
      <w:r w:rsidR="00F0250E">
        <w:rPr>
          <w:lang w:val="en-US"/>
        </w:rPr>
        <w:fldChar w:fldCharType="end"/>
      </w:r>
    </w:p>
    <w:p w14:paraId="2A82D22F" w14:textId="1B7FDCAD" w:rsidR="00D84C56" w:rsidRPr="00E060F7" w:rsidRDefault="008D56CA"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28109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template (“fixed”)</w:t>
      </w:r>
      <w:r w:rsidR="0028109E" w:rsidRPr="00E060F7">
        <w:rPr>
          <w:lang w:val="en-US"/>
        </w:rPr>
        <w:t xml:space="preserve"> XML do</w:t>
      </w:r>
      <w:r w:rsidR="0028109E">
        <w:rPr>
          <w:lang w:val="en-US"/>
        </w:rPr>
        <w:t>c</w:t>
      </w:r>
      <w:r w:rsidR="0028109E" w:rsidRPr="00E060F7">
        <w:rPr>
          <w:lang w:val="en-US"/>
        </w:rPr>
        <w:t>ument</w:t>
      </w:r>
      <w:r w:rsidR="0028109E">
        <w:rPr>
          <w:lang w:val="en-US"/>
        </w:rPr>
        <w:t>s</w:t>
      </w:r>
      <w:r w:rsidR="00F0250E">
        <w:rPr>
          <w:lang w:val="en-US"/>
        </w:rPr>
        <w:fldChar w:fldCharType="end"/>
      </w:r>
    </w:p>
    <w:p w14:paraId="77C6217F" w14:textId="75B6DC89" w:rsidR="00D84C56" w:rsidRPr="00E060F7" w:rsidRDefault="008D56CA"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8109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groups</w:t>
      </w:r>
      <w:r w:rsidR="00F0250E">
        <w:rPr>
          <w:lang w:val="en-US"/>
        </w:rPr>
        <w:fldChar w:fldCharType="end"/>
      </w:r>
    </w:p>
    <w:p w14:paraId="07000FD5" w14:textId="1894CCAD" w:rsidR="00D84C56" w:rsidRPr="00E060F7" w:rsidRDefault="008D56CA"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8109E">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28109E"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0" w:name="_Ref535678823"/>
      <w:bookmarkStart w:id="461" w:name="_Ref535679476"/>
      <w:bookmarkStart w:id="462" w:name="_Ref535679758"/>
      <w:bookmarkStart w:id="463" w:name="_Ref535680079"/>
      <w:bookmarkStart w:id="464" w:name="_Ref535680353"/>
      <w:bookmarkStart w:id="465" w:name="_Toc41744739"/>
      <w:r w:rsidRPr="00E060F7">
        <w:rPr>
          <w:lang w:bidi="en-US"/>
        </w:rPr>
        <w:lastRenderedPageBreak/>
        <w:t>Construction of elements</w:t>
      </w:r>
      <w:bookmarkEnd w:id="460"/>
      <w:bookmarkEnd w:id="461"/>
      <w:bookmarkEnd w:id="462"/>
      <w:bookmarkEnd w:id="463"/>
      <w:bookmarkEnd w:id="464"/>
      <w:bookmarkEnd w:id="465"/>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31"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32"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8D56CA"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8109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8109E" w:rsidRPr="00E060F7">
        <w:rPr>
          <w:lang w:bidi="en-US"/>
        </w:rPr>
        <w:t>Construction of attributes and text nodes</w:t>
      </w:r>
      <w:r w:rsidR="00F0250E">
        <w:rPr>
          <w:lang w:val="en-US"/>
        </w:rPr>
        <w:fldChar w:fldCharType="end"/>
      </w:r>
    </w:p>
    <w:p w14:paraId="3FF60929" w14:textId="3FE60070" w:rsidR="00D84C56" w:rsidRPr="00E060F7" w:rsidRDefault="008D56CA"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8109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8109E" w:rsidRPr="00E060F7">
        <w:rPr>
          <w:lang w:bidi="en-US"/>
        </w:rPr>
        <w:t>Construction of element from Cont</w:t>
      </w:r>
      <w:r w:rsidR="0028109E">
        <w:rPr>
          <w:lang w:bidi="en-US"/>
        </w:rPr>
        <w:t>ainer</w:t>
      </w:r>
      <w:r w:rsidR="00F0250E">
        <w:rPr>
          <w:lang w:val="en-US"/>
        </w:rPr>
        <w:fldChar w:fldCharType="end"/>
      </w:r>
    </w:p>
    <w:p w14:paraId="5CCA5378" w14:textId="4F28B500" w:rsidR="00D84C56" w:rsidRPr="00E060F7" w:rsidRDefault="008D56CA"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8109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0250E">
        <w:rPr>
          <w:lang w:val="en-US"/>
        </w:rPr>
        <w:fldChar w:fldCharType="end"/>
      </w:r>
    </w:p>
    <w:p w14:paraId="58F0F9CF" w14:textId="25AB8376" w:rsidR="00D84C56" w:rsidRPr="00E060F7" w:rsidRDefault="008D56CA"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28109E">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8109E">
        <w:rPr>
          <w:lang w:bidi="en-US"/>
        </w:rPr>
        <w:t>C</w:t>
      </w:r>
      <w:r w:rsidR="0028109E" w:rsidRPr="00E060F7">
        <w:rPr>
          <w:lang w:bidi="en-US"/>
        </w:rPr>
        <w:t>onstruction of element from ResultSet</w:t>
      </w:r>
      <w:r w:rsidR="00F0250E">
        <w:rPr>
          <w:lang w:val="en-US"/>
        </w:rPr>
        <w:fldChar w:fldCharType="end"/>
      </w:r>
    </w:p>
    <w:p w14:paraId="2FAC6486" w14:textId="3350F126" w:rsidR="00D84C56" w:rsidRPr="00E060F7" w:rsidRDefault="008D56CA"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6" w:name="_Ref535678842"/>
      <w:bookmarkStart w:id="467" w:name="_Ref535679484"/>
      <w:bookmarkStart w:id="468" w:name="_Ref535679769"/>
      <w:bookmarkStart w:id="469" w:name="_Ref535680094"/>
      <w:bookmarkStart w:id="470" w:name="_Ref535680363"/>
      <w:bookmarkStart w:id="471" w:name="_Toc41744740"/>
      <w:r w:rsidRPr="00E060F7">
        <w:rPr>
          <w:lang w:bidi="en-US"/>
        </w:rPr>
        <w:t>Construction of attributes and text nodes</w:t>
      </w:r>
      <w:bookmarkEnd w:id="466"/>
      <w:bookmarkEnd w:id="467"/>
      <w:bookmarkEnd w:id="468"/>
      <w:bookmarkEnd w:id="469"/>
      <w:bookmarkEnd w:id="470"/>
      <w:bookmarkEnd w:id="471"/>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8D56CA" w:rsidP="007D4BA3">
      <w:pPr>
        <w:pStyle w:val="OdstavecSynteastyl"/>
        <w:numPr>
          <w:ilvl w:val="0"/>
          <w:numId w:val="27"/>
        </w:numPr>
        <w:rPr>
          <w:lang w:val="en-US"/>
        </w:rPr>
      </w:pPr>
      <w:hyperlink r:id="rId33"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8D56CA" w:rsidP="007D4BA3">
      <w:pPr>
        <w:pStyle w:val="OdstavecSynteastyl"/>
        <w:numPr>
          <w:ilvl w:val="0"/>
          <w:numId w:val="27"/>
        </w:numPr>
        <w:rPr>
          <w:lang w:val="en-US"/>
        </w:rPr>
      </w:pPr>
      <w:hyperlink r:id="rId34"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8D56CA" w:rsidP="007D4BA3">
      <w:pPr>
        <w:pStyle w:val="OdstavecSynteastyl"/>
        <w:numPr>
          <w:ilvl w:val="0"/>
          <w:numId w:val="27"/>
        </w:numPr>
        <w:rPr>
          <w:lang w:val="en-US"/>
        </w:rPr>
      </w:pPr>
      <w:hyperlink r:id="rId35"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8D56CA" w:rsidP="007D4BA3">
      <w:pPr>
        <w:pStyle w:val="OdstavecSynteastyl"/>
        <w:numPr>
          <w:ilvl w:val="0"/>
          <w:numId w:val="27"/>
        </w:numPr>
        <w:rPr>
          <w:lang w:val="en-US"/>
        </w:rPr>
      </w:pPr>
      <w:hyperlink r:id="rId36"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8D56CA"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8109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28109E" w:rsidRPr="00E060F7">
        <w:rPr>
          <w:lang w:bidi="en-US"/>
        </w:rPr>
        <w:t>Construction of element from Cont</w:t>
      </w:r>
      <w:r w:rsidR="0028109E">
        <w:rPr>
          <w:lang w:bidi="en-US"/>
        </w:rPr>
        <w:t>ainer</w:t>
      </w:r>
      <w:r w:rsidR="00FF3A2C">
        <w:rPr>
          <w:lang w:val="en-US"/>
        </w:rPr>
        <w:fldChar w:fldCharType="end"/>
      </w:r>
    </w:p>
    <w:p w14:paraId="114CCCA2" w14:textId="04FAF3B6" w:rsidR="00FF3A2C" w:rsidRPr="00E060F7" w:rsidRDefault="008D56CA"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8109E">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F3A2C">
        <w:rPr>
          <w:lang w:val="en-US"/>
        </w:rPr>
        <w:fldChar w:fldCharType="end"/>
      </w:r>
    </w:p>
    <w:p w14:paraId="4A5329F5" w14:textId="13AA0A2F" w:rsidR="00FF3A2C" w:rsidRPr="00E060F7" w:rsidRDefault="008D56CA"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737D844D" w14:textId="4D4A7816" w:rsidR="00FF3A2C" w:rsidRDefault="008D56CA"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28109E">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2" w:name="_Ref535678863"/>
      <w:bookmarkStart w:id="473" w:name="_Ref535680375"/>
      <w:bookmarkStart w:id="474" w:name="_Toc41744741"/>
      <w:r w:rsidRPr="00E060F7">
        <w:rPr>
          <w:lang w:bidi="en-US"/>
        </w:rPr>
        <w:t>Construction of element from Cont</w:t>
      </w:r>
      <w:r>
        <w:rPr>
          <w:lang w:bidi="en-US"/>
        </w:rPr>
        <w:t>ainer</w:t>
      </w:r>
      <w:bookmarkEnd w:id="472"/>
      <w:bookmarkEnd w:id="473"/>
      <w:bookmarkEnd w:id="474"/>
    </w:p>
    <w:p w14:paraId="6A946070" w14:textId="2D68B655" w:rsidR="00D84C56" w:rsidRPr="00E060F7" w:rsidRDefault="008D56CA"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8109E" w:rsidRPr="00E060F7">
        <w:rPr>
          <w:lang w:val="en-US"/>
        </w:rPr>
        <w:t>Cont</w:t>
      </w:r>
      <w:r w:rsidR="0028109E">
        <w:rPr>
          <w:lang w:val="en-US"/>
        </w:rPr>
        <w:t>ainer</w:t>
      </w:r>
      <w:r w:rsidR="00FF3A2C">
        <w:rPr>
          <w:lang w:val="en-US"/>
        </w:rPr>
        <w:fldChar w:fldCharType="end"/>
      </w:r>
    </w:p>
    <w:p w14:paraId="59449FD2" w14:textId="4F421635" w:rsidR="00D84C56" w:rsidRPr="00E060F7" w:rsidRDefault="008D56CA"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38B43426" w14:textId="5A697A87" w:rsidR="00D84C56" w:rsidRPr="00E060F7" w:rsidRDefault="008D56CA"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8109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28109E">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28109E">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7"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8"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9"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8109E">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28109E">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28109E" w:rsidRPr="00DE242A">
        <w:rPr>
          <w:lang w:val="en-US"/>
        </w:rPr>
        <w:t>Work</w:t>
      </w:r>
      <w:r w:rsidR="0028109E">
        <w:rPr>
          <w:lang w:val="en-US"/>
        </w:rPr>
        <w:t>ing</w:t>
      </w:r>
      <w:r w:rsidR="0028109E" w:rsidRPr="00DE242A">
        <w:rPr>
          <w:lang w:val="en-US"/>
        </w:rPr>
        <w:t xml:space="preserve"> with Container in </w:t>
      </w:r>
      <w:r w:rsidR="0028109E">
        <w:rPr>
          <w:lang w:val="en-US"/>
        </w:rPr>
        <w:t>X-script</w:t>
      </w:r>
      <w:r w:rsidR="0028109E"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40"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D84C56" w:rsidRPr="00E060F7">
        <w:rPr>
          <w:i/>
          <w:lang w:val="en-US"/>
        </w:rPr>
        <w:t>.</w:t>
      </w:r>
    </w:p>
    <w:p w14:paraId="7F18D4D4" w14:textId="1FE484EE" w:rsidR="00D84C56" w:rsidRPr="00E060F7" w:rsidRDefault="008D56CA"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8109E">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F3A2C">
        <w:rPr>
          <w:lang w:val="en-US"/>
        </w:rPr>
        <w:fldChar w:fldCharType="end"/>
      </w:r>
    </w:p>
    <w:p w14:paraId="76A9CAB7" w14:textId="32A00D59" w:rsidR="00D84C56" w:rsidRPr="00E060F7" w:rsidRDefault="008D56CA"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6AD2B880" w14:textId="0FD912EA" w:rsidR="00D84C56" w:rsidRPr="00E060F7" w:rsidRDefault="008D56CA"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5" w:name="_Ref535678889"/>
      <w:bookmarkStart w:id="476" w:name="_Ref535679556"/>
      <w:bookmarkStart w:id="477" w:name="_Ref535679716"/>
      <w:bookmarkStart w:id="478" w:name="_Ref535680385"/>
      <w:bookmarkStart w:id="479" w:name="_Toc41744742"/>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5"/>
      <w:bookmarkEnd w:id="476"/>
      <w:bookmarkEnd w:id="477"/>
      <w:bookmarkEnd w:id="478"/>
      <w:bookmarkEnd w:id="479"/>
    </w:p>
    <w:p w14:paraId="76197795" w14:textId="77777777" w:rsidR="00D84C56" w:rsidRPr="00E060F7" w:rsidRDefault="008D56CA"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8D56CA"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8109E" w:rsidRPr="00E060F7">
        <w:rPr>
          <w:lang w:val="en-US"/>
        </w:rPr>
        <w:t>Cont</w:t>
      </w:r>
      <w:r w:rsidR="0028109E">
        <w:rPr>
          <w:lang w:val="en-US"/>
        </w:rPr>
        <w:t>ainer</w:t>
      </w:r>
      <w:r w:rsidR="00FF3A2C">
        <w:rPr>
          <w:lang w:val="en-US"/>
        </w:rPr>
        <w:fldChar w:fldCharType="end"/>
      </w:r>
    </w:p>
    <w:p w14:paraId="04912998" w14:textId="4F1A102C" w:rsidR="00D84C56" w:rsidRPr="00E060F7" w:rsidRDefault="008D56CA"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4FF55C06" w14:textId="2ACB0A3B" w:rsidR="00D84C56" w:rsidRPr="00E060F7" w:rsidRDefault="008D56CA"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8109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41"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28109E">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8D56CA"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6F827DF2" w14:textId="15AA4B7C" w:rsidR="00D84C56" w:rsidRPr="00E060F7" w:rsidRDefault="008D56CA"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7C269B6E" w14:textId="3799D9C2" w:rsidR="00D84C56" w:rsidRPr="00E060F7" w:rsidRDefault="008D56CA"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28109E">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28109E" w:rsidRPr="00E060F7">
        <w:rPr>
          <w:lang w:bidi="en-US"/>
        </w:rPr>
        <w:t xml:space="preserve">Use </w:t>
      </w:r>
      <w:r w:rsidR="0028109E">
        <w:rPr>
          <w:lang w:bidi="en-US"/>
        </w:rPr>
        <w:t>of</w:t>
      </w:r>
      <w:r w:rsidR="0028109E" w:rsidRPr="00E060F7">
        <w:rPr>
          <w:lang w:bidi="en-US"/>
        </w:rPr>
        <w:t xml:space="preserve"> xpath method</w:t>
      </w:r>
      <w:r w:rsidR="00D94FC0">
        <w:rPr>
          <w:lang w:val="en-US"/>
        </w:rPr>
        <w:fldChar w:fldCharType="end"/>
      </w:r>
    </w:p>
    <w:p w14:paraId="7025C82A" w14:textId="13771851" w:rsidR="00D84C56" w:rsidRPr="00E060F7" w:rsidRDefault="008D56CA"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8109E">
        <w:t>Using of the method</w:t>
      </w:r>
      <w:r w:rsidR="0028109E" w:rsidRPr="00E060F7">
        <w:t xml:space="preserve"> </w:t>
      </w:r>
      <w:r w:rsidR="0028109E"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0" w:name="_Ref535679933"/>
      <w:r w:rsidRPr="00E060F7">
        <w:rPr>
          <w:lang w:bidi="en-US"/>
        </w:rPr>
        <w:t xml:space="preserve">Use </w:t>
      </w:r>
      <w:r>
        <w:rPr>
          <w:lang w:bidi="en-US"/>
        </w:rPr>
        <w:t>of</w:t>
      </w:r>
      <w:r w:rsidRPr="00E060F7">
        <w:rPr>
          <w:lang w:bidi="en-US"/>
        </w:rPr>
        <w:t xml:space="preserve"> xpath method</w:t>
      </w:r>
      <w:bookmarkEnd w:id="480"/>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28109E">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8D56CA" w:rsidP="007D4BA3">
      <w:pPr>
        <w:pStyle w:val="OdstavecSynteastyl"/>
        <w:numPr>
          <w:ilvl w:val="0"/>
          <w:numId w:val="27"/>
        </w:numPr>
        <w:rPr>
          <w:lang w:val="en-US"/>
        </w:rPr>
      </w:pPr>
      <w:hyperlink r:id="rId42"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8D56CA" w:rsidP="007D4BA3">
      <w:pPr>
        <w:pStyle w:val="OdstavecSynteastyl"/>
        <w:numPr>
          <w:ilvl w:val="0"/>
          <w:numId w:val="27"/>
        </w:numPr>
        <w:rPr>
          <w:lang w:val="en-US"/>
        </w:rPr>
      </w:pPr>
      <w:hyperlink r:id="rId43"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28109E">
        <w:rPr>
          <w:lang w:bidi="en-US"/>
        </w:rPr>
        <w:t>8.1.6.1</w:t>
      </w:r>
      <w:r w:rsidR="00EF650E" w:rsidRPr="00E060F7">
        <w:rPr>
          <w:lang w:bidi="en-US"/>
        </w:rPr>
        <w:fldChar w:fldCharType="end"/>
      </w:r>
      <w:r w:rsidRPr="00E060F7">
        <w:rPr>
          <w:lang w:bidi="en-US"/>
        </w:rPr>
        <w:t>.</w:t>
      </w:r>
    </w:p>
    <w:p w14:paraId="7DB9BF52" w14:textId="17FD6349" w:rsidR="00D84C56" w:rsidRPr="00E060F7" w:rsidRDefault="008D56CA"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8109E">
        <w:t>Using of the method</w:t>
      </w:r>
      <w:r w:rsidR="0028109E" w:rsidRPr="00E060F7">
        <w:t xml:space="preserve"> </w:t>
      </w:r>
      <w:r w:rsidR="0028109E" w:rsidRPr="00E060F7">
        <w:rPr>
          <w:rFonts w:ascii="Consolas" w:hAnsi="Consolas" w:cs="Consolas"/>
        </w:rPr>
        <w:t>from</w:t>
      </w:r>
      <w:r w:rsidR="00FF3A2C">
        <w:rPr>
          <w:lang w:val="en-US"/>
        </w:rPr>
        <w:fldChar w:fldCharType="end"/>
      </w:r>
    </w:p>
    <w:p w14:paraId="59EDB41C" w14:textId="59D43D20" w:rsidR="00D84C56" w:rsidRPr="00E060F7" w:rsidRDefault="008D56CA"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28109E">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28109E" w:rsidRPr="00E060F7">
        <w:rPr>
          <w:lang w:val="en-US"/>
        </w:rPr>
        <w:t>Extern</w:t>
      </w:r>
      <w:r w:rsidR="0028109E">
        <w:rPr>
          <w:lang w:val="en-US"/>
        </w:rPr>
        <w:t>al</w:t>
      </w:r>
      <w:r w:rsidR="0028109E" w:rsidRPr="00E060F7">
        <w:rPr>
          <w:lang w:val="en-US"/>
        </w:rPr>
        <w:t xml:space="preserve"> instan</w:t>
      </w:r>
      <w:r w:rsidR="0028109E">
        <w:rPr>
          <w:lang w:val="en-US"/>
        </w:rPr>
        <w:t>ce</w:t>
      </w:r>
      <w:r w:rsidR="0028109E" w:rsidRPr="00E060F7">
        <w:rPr>
          <w:lang w:val="en-US"/>
        </w:rPr>
        <w:t xml:space="preserve"> met</w:t>
      </w:r>
      <w:r w:rsidR="0028109E">
        <w:rPr>
          <w:lang w:val="en-US"/>
        </w:rPr>
        <w:t>h</w:t>
      </w:r>
      <w:r w:rsidR="0028109E" w:rsidRPr="00E060F7">
        <w:rPr>
          <w:lang w:val="en-US"/>
        </w:rPr>
        <w:t>od</w:t>
      </w:r>
      <w:r w:rsidR="0028109E">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1" w:name="_Ref535678933"/>
      <w:bookmarkStart w:id="482" w:name="_Ref535679236"/>
      <w:bookmarkStart w:id="483" w:name="_Ref535679571"/>
      <w:bookmarkStart w:id="484" w:name="_Ref535679871"/>
      <w:bookmarkStart w:id="485" w:name="_Ref535680405"/>
      <w:bookmarkStart w:id="486" w:name="_Toc41744743"/>
      <w:r>
        <w:rPr>
          <w:lang w:bidi="en-US"/>
        </w:rPr>
        <w:t>C</w:t>
      </w:r>
      <w:r w:rsidRPr="00E060F7">
        <w:rPr>
          <w:lang w:bidi="en-US"/>
        </w:rPr>
        <w:t>onstruction of element from ResultSet</w:t>
      </w:r>
      <w:bookmarkEnd w:id="481"/>
      <w:bookmarkEnd w:id="482"/>
      <w:bookmarkEnd w:id="483"/>
      <w:bookmarkEnd w:id="484"/>
      <w:bookmarkEnd w:id="485"/>
      <w:bookmarkEnd w:id="486"/>
    </w:p>
    <w:p w14:paraId="5DD1F1A8" w14:textId="77777777" w:rsidR="00D84C56" w:rsidRPr="00E060F7" w:rsidRDefault="008D56CA"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8D56CA"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17014887" w14:textId="3FA641E6" w:rsidR="00D84C56" w:rsidRPr="00E060F7" w:rsidRDefault="008D56CA"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8109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28109E">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28109E">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28109E">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28109E">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8D56CA"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0A0EBA1D" w14:textId="091B9B3A" w:rsidR="005B5DB4" w:rsidRPr="00E060F7" w:rsidRDefault="008D56CA"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28109E">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28109E"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7" w:name="_Ref353448185"/>
      <w:bookmarkStart w:id="488" w:name="_Toc354676929"/>
      <w:bookmarkStart w:id="489" w:name="_Toc41744744"/>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7"/>
      <w:bookmarkEnd w:id="488"/>
      <w:bookmarkEnd w:id="489"/>
    </w:p>
    <w:p w14:paraId="0161BC5B" w14:textId="11139759" w:rsidR="00D84C56" w:rsidRPr="00E060F7" w:rsidRDefault="008D56CA"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28109E">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1D839340" w14:textId="5A42B7C5" w:rsidR="00D84C56" w:rsidRPr="00E060F7" w:rsidRDefault="008D56CA"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28109E">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5BB4CDD3" w14:textId="275991A6" w:rsidR="00D84C56" w:rsidRPr="00E060F7" w:rsidRDefault="008D56CA"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8109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28109E" w:rsidRPr="00E060F7">
        <w:rPr>
          <w:lang w:bidi="en-US"/>
        </w:rPr>
        <w:t>Construction of element from Cont</w:t>
      </w:r>
      <w:r w:rsidR="0028109E">
        <w:rPr>
          <w:lang w:bidi="en-US"/>
        </w:rPr>
        <w:t>ainer</w:t>
      </w:r>
      <w:r w:rsidR="00FF3A2C">
        <w:rPr>
          <w:lang w:val="en-US"/>
        </w:rPr>
        <w:fldChar w:fldCharType="end"/>
      </w:r>
    </w:p>
    <w:p w14:paraId="4248F93F" w14:textId="364ED2C4" w:rsidR="00D84C56" w:rsidRPr="00E060F7" w:rsidRDefault="008D56CA"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28109E">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F3A2C">
        <w:rPr>
          <w:lang w:val="en-US"/>
        </w:rPr>
        <w:fldChar w:fldCharType="end"/>
      </w:r>
    </w:p>
    <w:p w14:paraId="048EC31A" w14:textId="63B90879" w:rsidR="00D84C56" w:rsidRPr="00E060F7" w:rsidRDefault="008D56CA"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28109E">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8109E">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4"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8109E">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5"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8109E">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6"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7"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8109E">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28109E">
        <w:rPr>
          <w:lang w:val="en-US"/>
        </w:rPr>
        <w:t>8.1.3</w:t>
      </w:r>
      <w:r w:rsidR="00D94FC0">
        <w:rPr>
          <w:lang w:val="en-US"/>
        </w:rPr>
        <w:fldChar w:fldCharType="end"/>
      </w:r>
      <w:r w:rsidR="00D84C56" w:rsidRPr="00E060F7">
        <w:rPr>
          <w:lang w:val="en-US"/>
        </w:rPr>
        <w:t>.</w:t>
      </w:r>
    </w:p>
    <w:p w14:paraId="4325E5E2" w14:textId="5EEF3122" w:rsidR="00D84C56" w:rsidRPr="00E060F7" w:rsidRDefault="008D56CA"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8109E">
        <w:t>Using of the method</w:t>
      </w:r>
      <w:r w:rsidR="0028109E" w:rsidRPr="00E060F7">
        <w:t xml:space="preserve"> </w:t>
      </w:r>
      <w:r w:rsidR="0028109E"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0" w:name="_Ref354130399"/>
      <w:bookmarkStart w:id="491" w:name="_Toc354676930"/>
      <w:r>
        <w:t>Using of the method</w:t>
      </w:r>
      <w:r w:rsidR="00D84C56" w:rsidRPr="00E060F7">
        <w:t xml:space="preserve"> </w:t>
      </w:r>
      <w:r w:rsidR="00D84C56" w:rsidRPr="00E060F7">
        <w:rPr>
          <w:rFonts w:ascii="Consolas" w:hAnsi="Consolas" w:cs="Consolas"/>
        </w:rPr>
        <w:t>from</w:t>
      </w:r>
      <w:bookmarkEnd w:id="490"/>
      <w:bookmarkEnd w:id="491"/>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8D56CA"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28109E">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28109E" w:rsidRPr="00E060F7">
        <w:rPr>
          <w:lang w:bidi="en-US"/>
        </w:rPr>
        <w:t xml:space="preserve">Use </w:t>
      </w:r>
      <w:r w:rsidR="0028109E">
        <w:rPr>
          <w:lang w:bidi="en-US"/>
        </w:rPr>
        <w:t>of</w:t>
      </w:r>
      <w:r w:rsidR="0028109E" w:rsidRPr="00E060F7">
        <w:rPr>
          <w:lang w:bidi="en-US"/>
        </w:rPr>
        <w:t xml:space="preserve"> xpath method</w:t>
      </w:r>
      <w:r w:rsidR="00FF3A2C">
        <w:rPr>
          <w:lang w:val="en-US"/>
        </w:rPr>
        <w:fldChar w:fldCharType="end"/>
      </w:r>
    </w:p>
    <w:p w14:paraId="17E7DA7F" w14:textId="61465D1F" w:rsidR="00D84C56" w:rsidRPr="00E060F7" w:rsidRDefault="008D56CA"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28109E">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8D56CA" w:rsidP="007D4BA3">
      <w:pPr>
        <w:pStyle w:val="OdstavecSynteastyl"/>
        <w:numPr>
          <w:ilvl w:val="0"/>
          <w:numId w:val="27"/>
        </w:numPr>
        <w:rPr>
          <w:lang w:val="en-US"/>
        </w:rPr>
      </w:pPr>
      <w:hyperlink r:id="rId49" w:history="1">
        <w:r w:rsidR="007B00AD" w:rsidRPr="004C27F9">
          <w:rPr>
            <w:rStyle w:val="Hypertextovodkaz"/>
            <w:rFonts w:cs="Calibri"/>
            <w:lang w:val="en-US"/>
          </w:rPr>
          <w:t>http://xdef.syntea.cz/tutorial/en/example/C501.html</w:t>
        </w:r>
      </w:hyperlink>
    </w:p>
    <w:p w14:paraId="1D155D48" w14:textId="77777777" w:rsidR="007B00AD" w:rsidRPr="007B00AD" w:rsidRDefault="008D56CA" w:rsidP="007D4BA3">
      <w:pPr>
        <w:pStyle w:val="OdstavecSynteastyl"/>
        <w:numPr>
          <w:ilvl w:val="0"/>
          <w:numId w:val="27"/>
        </w:numPr>
        <w:rPr>
          <w:lang w:val="en-US"/>
        </w:rPr>
      </w:pPr>
      <w:hyperlink r:id="rId50" w:history="1">
        <w:r w:rsidR="007B00AD" w:rsidRPr="004C27F9">
          <w:rPr>
            <w:rStyle w:val="Hypertextovodkaz"/>
            <w:rFonts w:cs="Calibri"/>
            <w:lang w:val="en-US"/>
          </w:rPr>
          <w:t>http://xdef.syntea.cz/tutorial/en/example/C502.html</w:t>
        </w:r>
      </w:hyperlink>
    </w:p>
    <w:p w14:paraId="57A86401" w14:textId="77777777" w:rsidR="007B00AD" w:rsidRPr="00E060F7" w:rsidRDefault="008D56CA" w:rsidP="007D4BA3">
      <w:pPr>
        <w:pStyle w:val="OdstavecSynteastyl"/>
        <w:numPr>
          <w:ilvl w:val="0"/>
          <w:numId w:val="27"/>
        </w:numPr>
        <w:rPr>
          <w:lang w:val="en-US"/>
        </w:rPr>
      </w:pPr>
      <w:hyperlink r:id="rId51"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52"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2"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2"/>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3" w:name="_Toc354414432"/>
      <w:bookmarkStart w:id="494" w:name="_Toc354414709"/>
      <w:bookmarkStart w:id="495" w:name="_Toc354499132"/>
      <w:bookmarkStart w:id="496" w:name="_Toc354499409"/>
      <w:bookmarkStart w:id="497" w:name="_Toc354499706"/>
      <w:bookmarkStart w:id="498" w:name="_Toc354499983"/>
      <w:bookmarkStart w:id="499" w:name="_Toc354505321"/>
      <w:bookmarkStart w:id="500" w:name="_Toc354505600"/>
      <w:bookmarkStart w:id="501" w:name="_Toc354676694"/>
      <w:bookmarkStart w:id="502" w:name="_Toc354676931"/>
      <w:bookmarkStart w:id="503" w:name="_Toc354912583"/>
      <w:bookmarkStart w:id="504" w:name="_Toc354917414"/>
      <w:bookmarkStart w:id="505" w:name="_Toc355016544"/>
      <w:bookmarkStart w:id="506" w:name="_Toc355016808"/>
      <w:bookmarkStart w:id="507" w:name="_Toc355312102"/>
      <w:bookmarkStart w:id="508" w:name="_Toc354414433"/>
      <w:bookmarkStart w:id="509" w:name="_Toc354414710"/>
      <w:bookmarkStart w:id="510" w:name="_Toc354499133"/>
      <w:bookmarkStart w:id="511" w:name="_Toc354499410"/>
      <w:bookmarkStart w:id="512" w:name="_Toc354499707"/>
      <w:bookmarkStart w:id="513" w:name="_Toc354499984"/>
      <w:bookmarkStart w:id="514" w:name="_Toc354505322"/>
      <w:bookmarkStart w:id="515" w:name="_Toc354505601"/>
      <w:bookmarkStart w:id="516" w:name="_Toc354676695"/>
      <w:bookmarkStart w:id="517" w:name="_Toc354676932"/>
      <w:bookmarkStart w:id="518" w:name="_Toc354912584"/>
      <w:bookmarkStart w:id="519" w:name="_Toc354917415"/>
      <w:bookmarkStart w:id="520" w:name="_Toc355016545"/>
      <w:bookmarkStart w:id="521" w:name="_Toc355016809"/>
      <w:bookmarkStart w:id="522" w:name="_Toc355312103"/>
      <w:bookmarkStart w:id="523" w:name="_Ref353373851"/>
      <w:bookmarkStart w:id="524" w:name="_Toc354676933"/>
      <w:bookmarkStart w:id="525" w:name="_Ref535678263"/>
      <w:bookmarkStart w:id="526" w:name="_Ref535678999"/>
      <w:bookmarkStart w:id="527" w:name="_Toc41744745"/>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3"/>
      <w:bookmarkEnd w:id="524"/>
      <w:r w:rsidR="008A2372">
        <w:rPr>
          <w:lang w:val="en-US"/>
        </w:rPr>
        <w:t>X-script variable</w:t>
      </w:r>
      <w:bookmarkEnd w:id="525"/>
      <w:bookmarkEnd w:id="526"/>
      <w:bookmarkEnd w:id="527"/>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8D56CA"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28109E">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28109E" w:rsidRPr="00E060F7">
        <w:rPr>
          <w:lang w:val="en-US"/>
        </w:rPr>
        <w:t>De</w:t>
      </w:r>
      <w:r w:rsidR="0028109E">
        <w:rPr>
          <w:lang w:val="en-US"/>
        </w:rPr>
        <w:t>c</w:t>
      </w:r>
      <w:r w:rsidR="0028109E" w:rsidRPr="00E060F7">
        <w:rPr>
          <w:lang w:val="en-US"/>
        </w:rPr>
        <w:t>lara</w:t>
      </w:r>
      <w:r w:rsidR="0028109E">
        <w:rPr>
          <w:lang w:val="en-US"/>
        </w:rPr>
        <w:t>tion Section of</w:t>
      </w:r>
      <w:r w:rsidR="0028109E" w:rsidRPr="00E060F7">
        <w:rPr>
          <w:lang w:val="en-US"/>
        </w:rPr>
        <w:t xml:space="preserve"> X-defini</w:t>
      </w:r>
      <w:r w:rsidR="0028109E">
        <w:rPr>
          <w:lang w:val="en-US"/>
        </w:rPr>
        <w:t>tion</w:t>
      </w:r>
      <w:r w:rsidR="00FF3A2C">
        <w:rPr>
          <w:lang w:val="en-US"/>
        </w:rPr>
        <w:fldChar w:fldCharType="end"/>
      </w:r>
    </w:p>
    <w:p w14:paraId="6D9C739E" w14:textId="2925B20C" w:rsidR="00D84C56" w:rsidRPr="00E060F7" w:rsidRDefault="008D56CA"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8" w:name="_Ref535678291"/>
      <w:bookmarkStart w:id="529" w:name="_Ref535678395"/>
      <w:bookmarkStart w:id="530" w:name="_Ref535679018"/>
      <w:bookmarkStart w:id="531" w:name="_Ref535680303"/>
      <w:bookmarkStart w:id="532" w:name="_Toc41744746"/>
      <w:r w:rsidRPr="002F4AE3">
        <w:rPr>
          <w:lang w:val="en-US"/>
        </w:rPr>
        <w:t>Linking databases with X-definitions</w:t>
      </w:r>
      <w:bookmarkEnd w:id="528"/>
      <w:bookmarkEnd w:id="529"/>
      <w:bookmarkEnd w:id="530"/>
      <w:bookmarkEnd w:id="531"/>
      <w:bookmarkEnd w:id="532"/>
    </w:p>
    <w:p w14:paraId="2C7EB6ED" w14:textId="0EB0E304" w:rsidR="00D84C56" w:rsidRPr="00E060F7" w:rsidRDefault="008D56CA"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F3A2C">
        <w:rPr>
          <w:lang w:val="en-US"/>
        </w:rPr>
        <w:fldChar w:fldCharType="end"/>
      </w:r>
    </w:p>
    <w:p w14:paraId="143C77BE" w14:textId="291D9025" w:rsidR="00D84C56" w:rsidRPr="00E060F7" w:rsidRDefault="008D56CA"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8109E" w:rsidRPr="00E060F7">
        <w:rPr>
          <w:lang w:val="en-US"/>
        </w:rPr>
        <w:t>Cont</w:t>
      </w:r>
      <w:r w:rsidR="0028109E">
        <w:rPr>
          <w:lang w:val="en-US"/>
        </w:rPr>
        <w:t>ainer</w:t>
      </w:r>
      <w:r w:rsidR="00FF3A2C">
        <w:rPr>
          <w:lang w:val="en-US"/>
        </w:rPr>
        <w:fldChar w:fldCharType="end"/>
      </w:r>
    </w:p>
    <w:p w14:paraId="6ECA7F19" w14:textId="77777777" w:rsidR="00D84C56" w:rsidRPr="00E060F7" w:rsidRDefault="008D56CA"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3" w:name="_Ref367718299"/>
      <w:bookmarkStart w:id="534" w:name="_Toc41744747"/>
      <w:r w:rsidRPr="00E060F7">
        <w:rPr>
          <w:lang w:val="en-US"/>
        </w:rPr>
        <w:t>Statement</w:t>
      </w:r>
      <w:bookmarkEnd w:id="533"/>
      <w:bookmarkEnd w:id="534"/>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28109E">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5" w:name="_Ref367771678"/>
      <w:bookmarkStart w:id="536" w:name="_Toc41744748"/>
      <w:r>
        <w:rPr>
          <w:lang w:val="en-US"/>
        </w:rPr>
        <w:t>Closing resources</w:t>
      </w:r>
      <w:bookmarkEnd w:id="535"/>
      <w:bookmarkEnd w:id="536"/>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28109E">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7" w:name="_Toc354676935"/>
      <w:bookmarkStart w:id="538" w:name="_Ref355018853"/>
      <w:bookmarkStart w:id="539" w:name="_Ref355018908"/>
      <w:bookmarkStart w:id="540" w:name="_Ref355191766"/>
      <w:bookmarkStart w:id="541" w:name="_Ref535678410"/>
      <w:bookmarkStart w:id="542" w:name="_Ref535679048"/>
      <w:bookmarkStart w:id="543" w:name="_Toc41744749"/>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7"/>
      <w:bookmarkEnd w:id="538"/>
      <w:bookmarkEnd w:id="539"/>
      <w:bookmarkEnd w:id="540"/>
      <w:r>
        <w:rPr>
          <w:lang w:val="en-US"/>
        </w:rPr>
        <w:t>s</w:t>
      </w:r>
      <w:bookmarkEnd w:id="541"/>
      <w:bookmarkEnd w:id="542"/>
      <w:bookmarkEnd w:id="543"/>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8D56CA"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28109E">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8D56CA" w:rsidP="007D4BA3">
      <w:pPr>
        <w:pStyle w:val="OdstavecSynteastyl"/>
        <w:numPr>
          <w:ilvl w:val="0"/>
          <w:numId w:val="27"/>
        </w:numPr>
        <w:rPr>
          <w:lang w:val="en-US"/>
        </w:rPr>
      </w:pPr>
      <w:hyperlink r:id="rId53" w:history="1">
        <w:r w:rsidR="00EB2B34" w:rsidRPr="00E86FC3">
          <w:rPr>
            <w:rStyle w:val="Hypertextovodkaz"/>
            <w:rFonts w:cs="Calibri"/>
            <w:lang w:val="en-US"/>
          </w:rPr>
          <w:t>http://xdef.syntea.cz/tutorial/en/example/C701.html</w:t>
        </w:r>
      </w:hyperlink>
    </w:p>
    <w:p w14:paraId="754CD11B" w14:textId="77777777" w:rsidR="00EB2B34" w:rsidRPr="007B00AD" w:rsidRDefault="008D56CA" w:rsidP="007D4BA3">
      <w:pPr>
        <w:pStyle w:val="OdstavecSynteastyl"/>
        <w:numPr>
          <w:ilvl w:val="0"/>
          <w:numId w:val="27"/>
        </w:numPr>
        <w:rPr>
          <w:lang w:val="en-US"/>
        </w:rPr>
      </w:pPr>
      <w:hyperlink r:id="rId54"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4" w:name="_Toc354676936"/>
      <w:bookmarkStart w:id="545" w:name="_Ref355183390"/>
      <w:bookmarkStart w:id="546" w:name="_Ref535678428"/>
      <w:bookmarkStart w:id="547" w:name="_Ref535679068"/>
      <w:bookmarkStart w:id="548" w:name="_Toc41744750"/>
      <w:r>
        <w:rPr>
          <w:lang w:val="en-US"/>
        </w:rPr>
        <w:t>C</w:t>
      </w:r>
      <w:r w:rsidR="001721D2">
        <w:rPr>
          <w:lang w:val="en-US"/>
        </w:rPr>
        <w:t>onstruction of</w:t>
      </w:r>
      <w:r w:rsidR="00D84C56" w:rsidRPr="00E060F7">
        <w:rPr>
          <w:lang w:val="en-US"/>
        </w:rPr>
        <w:t xml:space="preserve"> </w:t>
      </w:r>
      <w:bookmarkEnd w:id="544"/>
      <w:bookmarkEnd w:id="545"/>
      <w:r>
        <w:rPr>
          <w:lang w:val="en-US"/>
        </w:rPr>
        <w:t>group</w:t>
      </w:r>
      <w:r w:rsidR="001721D2">
        <w:rPr>
          <w:lang w:val="en-US"/>
        </w:rPr>
        <w:t>s</w:t>
      </w:r>
      <w:bookmarkEnd w:id="546"/>
      <w:bookmarkEnd w:id="547"/>
      <w:bookmarkEnd w:id="548"/>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8D56CA"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28109E">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28109E">
        <w:rPr>
          <w:lang w:val="en-US"/>
        </w:rPr>
        <w:t>Group Specifications</w:t>
      </w:r>
      <w:r w:rsidR="00F83983">
        <w:rPr>
          <w:lang w:val="en-US"/>
        </w:rPr>
        <w:fldChar w:fldCharType="end"/>
      </w:r>
    </w:p>
    <w:p w14:paraId="253B52B2" w14:textId="0756C843" w:rsidR="00D84C56" w:rsidRPr="00E060F7" w:rsidRDefault="008D56CA"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49" w:name="_Toc354676937"/>
      <w:bookmarkStart w:id="550" w:name="_Toc41744751"/>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49"/>
      <w:r w:rsidR="001721D2">
        <w:rPr>
          <w:lang w:val="en-US"/>
        </w:rPr>
        <w:t>s</w:t>
      </w:r>
      <w:r w:rsidR="00F468D4">
        <w:rPr>
          <w:lang w:val="en-US"/>
        </w:rPr>
        <w:t xml:space="preserve"> (group xd:sequence)</w:t>
      </w:r>
      <w:bookmarkEnd w:id="550"/>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28109E">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28109E">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8D56CA" w:rsidP="007D4BA3">
      <w:pPr>
        <w:pStyle w:val="OdstavecSynteastyl"/>
        <w:numPr>
          <w:ilvl w:val="0"/>
          <w:numId w:val="27"/>
        </w:numPr>
        <w:rPr>
          <w:lang w:val="en-US"/>
        </w:rPr>
      </w:pPr>
      <w:hyperlink r:id="rId56" w:history="1">
        <w:r w:rsidR="00F468D4" w:rsidRPr="00F9510C">
          <w:rPr>
            <w:rStyle w:val="Hypertextovodkaz"/>
            <w:rFonts w:cs="Calibri"/>
            <w:lang w:val="en-US"/>
          </w:rPr>
          <w:t>http://xdef.syntea.cz/tutorial/en/example/C312.html</w:t>
        </w:r>
      </w:hyperlink>
    </w:p>
    <w:p w14:paraId="3B9D1420" w14:textId="77777777" w:rsidR="00F468D4" w:rsidRDefault="008D56CA" w:rsidP="007D4BA3">
      <w:pPr>
        <w:pStyle w:val="OdstavecSynteastyl"/>
        <w:numPr>
          <w:ilvl w:val="0"/>
          <w:numId w:val="27"/>
        </w:numPr>
        <w:rPr>
          <w:lang w:val="en-US"/>
        </w:rPr>
      </w:pPr>
      <w:hyperlink r:id="rId57"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8D56CA" w:rsidP="007D4BA3">
      <w:pPr>
        <w:pStyle w:val="OdstavecSynteastyl"/>
        <w:numPr>
          <w:ilvl w:val="0"/>
          <w:numId w:val="27"/>
        </w:numPr>
        <w:rPr>
          <w:lang w:val="en-US"/>
        </w:rPr>
      </w:pPr>
      <w:hyperlink r:id="rId58"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1" w:name="_Toc41744752"/>
      <w:r>
        <w:rPr>
          <w:lang w:val="en-US"/>
        </w:rPr>
        <w:t>Arbitrary order of elements (group xd:mixed)</w:t>
      </w:r>
      <w:bookmarkEnd w:id="551"/>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28109E">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8D56CA" w:rsidP="007D4BA3">
      <w:pPr>
        <w:pStyle w:val="OdstavecSynteastyl"/>
        <w:numPr>
          <w:ilvl w:val="0"/>
          <w:numId w:val="27"/>
        </w:numPr>
        <w:rPr>
          <w:lang w:val="en-US"/>
        </w:rPr>
      </w:pPr>
      <w:hyperlink r:id="rId60" w:history="1">
        <w:r w:rsidR="00DE1055" w:rsidRPr="00F9510C">
          <w:rPr>
            <w:rStyle w:val="Hypertextovodkaz"/>
            <w:rFonts w:cs="Calibri"/>
            <w:lang w:val="en-US"/>
          </w:rPr>
          <w:t>http://xdef.syntea.cz/tutorial/en/example/C322.html</w:t>
        </w:r>
      </w:hyperlink>
    </w:p>
    <w:p w14:paraId="17AE7F6E" w14:textId="77777777" w:rsidR="00DE1055" w:rsidRPr="00DE1055" w:rsidRDefault="008D56CA" w:rsidP="007D4BA3">
      <w:pPr>
        <w:pStyle w:val="OdstavecSynteastyl"/>
        <w:numPr>
          <w:ilvl w:val="0"/>
          <w:numId w:val="27"/>
        </w:numPr>
        <w:rPr>
          <w:lang w:val="en-US"/>
        </w:rPr>
      </w:pPr>
      <w:hyperlink r:id="rId61" w:history="1">
        <w:r w:rsidR="00DE1055" w:rsidRPr="00F9510C">
          <w:rPr>
            <w:rStyle w:val="Hypertextovodkaz"/>
            <w:rFonts w:cs="Calibri"/>
            <w:lang w:val="en-US"/>
          </w:rPr>
          <w:t>http://xdef.syntea.cz/tutorial/en/example/C341.html</w:t>
        </w:r>
      </w:hyperlink>
    </w:p>
    <w:p w14:paraId="1C5B6300" w14:textId="77777777" w:rsidR="00DE1055" w:rsidRPr="00E060F7" w:rsidRDefault="008D56CA" w:rsidP="007D4BA3">
      <w:pPr>
        <w:pStyle w:val="OdstavecSynteastyl"/>
        <w:numPr>
          <w:ilvl w:val="0"/>
          <w:numId w:val="27"/>
        </w:numPr>
        <w:rPr>
          <w:lang w:val="en-US"/>
        </w:rPr>
      </w:pPr>
      <w:hyperlink r:id="rId62"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2" w:name="_Toc41744753"/>
      <w:r>
        <w:rPr>
          <w:lang w:val="en-US"/>
        </w:rPr>
        <w:t>Choice of elements (xd:choice group)</w:t>
      </w:r>
      <w:bookmarkEnd w:id="552"/>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8D56CA" w:rsidP="007D4BA3">
      <w:pPr>
        <w:pStyle w:val="OdstavecSynteastyl"/>
        <w:numPr>
          <w:ilvl w:val="0"/>
          <w:numId w:val="27"/>
        </w:numPr>
        <w:rPr>
          <w:lang w:val="en-US"/>
        </w:rPr>
      </w:pPr>
      <w:hyperlink r:id="rId65" w:history="1">
        <w:r w:rsidR="00AD0B92" w:rsidRPr="00F9510C">
          <w:rPr>
            <w:rStyle w:val="Hypertextovodkaz"/>
            <w:rFonts w:cs="Calibri"/>
            <w:lang w:val="en-US"/>
          </w:rPr>
          <w:t>http://xdef.syntea.cz/tutorial/en/example/C421.html</w:t>
        </w:r>
      </w:hyperlink>
    </w:p>
    <w:p w14:paraId="242258CD" w14:textId="77777777" w:rsidR="00D84C56" w:rsidRPr="00E060F7" w:rsidRDefault="008D56CA" w:rsidP="007D4BA3">
      <w:pPr>
        <w:pStyle w:val="OdstavecSynteastyl"/>
        <w:numPr>
          <w:ilvl w:val="0"/>
          <w:numId w:val="27"/>
        </w:numPr>
        <w:rPr>
          <w:lang w:val="en-US"/>
        </w:rPr>
      </w:pPr>
      <w:hyperlink r:id="rId66"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7"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3" w:name="_Ref535678454"/>
      <w:bookmarkStart w:id="554" w:name="_Ref535679087"/>
      <w:bookmarkStart w:id="555" w:name="_Toc41744754"/>
      <w:r w:rsidRPr="0059154E">
        <w:rPr>
          <w:lang w:val="en-US"/>
        </w:rPr>
        <w:t>Combination of validation and construction mode</w:t>
      </w:r>
      <w:bookmarkEnd w:id="553"/>
      <w:bookmarkEnd w:id="554"/>
      <w:bookmarkEnd w:id="555"/>
    </w:p>
    <w:p w14:paraId="525D6402" w14:textId="32E52A92" w:rsidR="00D84C56" w:rsidRPr="00E060F7" w:rsidRDefault="008D56CA"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6" w:name="_Toc354676941"/>
      <w:bookmarkStart w:id="557" w:name="_Toc41744755"/>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6"/>
      <w:r w:rsidR="003A7E55">
        <w:rPr>
          <w:lang w:val="en-US"/>
        </w:rPr>
        <w:t>mode</w:t>
      </w:r>
      <w:bookmarkEnd w:id="557"/>
    </w:p>
    <w:p w14:paraId="7EC85019" w14:textId="7CAA5C3E" w:rsidR="00D84C56" w:rsidRPr="00E060F7" w:rsidRDefault="008D56CA"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28109E">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28109E" w:rsidRPr="00E060F7">
        <w:rPr>
          <w:lang w:val="en-US"/>
        </w:rPr>
        <w:t>H</w:t>
      </w:r>
      <w:r w:rsidR="0028109E">
        <w:rPr>
          <w:lang w:val="en-US"/>
        </w:rPr>
        <w:t>ead of</w:t>
      </w:r>
      <w:r w:rsidR="0028109E" w:rsidRPr="00E060F7">
        <w:rPr>
          <w:lang w:val="en-US"/>
        </w:rPr>
        <w:t xml:space="preserve"> X-defini</w:t>
      </w:r>
      <w:r w:rsidR="0028109E">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8"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8" w:name="_Toc354676942"/>
      <w:bookmarkStart w:id="559" w:name="_Ref354677181"/>
      <w:bookmarkStart w:id="560" w:name="_Toc41744756"/>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8"/>
      <w:bookmarkEnd w:id="559"/>
      <w:r>
        <w:rPr>
          <w:lang w:val="en-US"/>
        </w:rPr>
        <w:t>mode</w:t>
      </w:r>
      <w:bookmarkEnd w:id="560"/>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8D56CA" w:rsidP="007D4BA3">
      <w:pPr>
        <w:pStyle w:val="OdstavecSynteastyl"/>
        <w:numPr>
          <w:ilvl w:val="0"/>
          <w:numId w:val="27"/>
        </w:numPr>
        <w:rPr>
          <w:lang w:val="en-US"/>
        </w:rPr>
      </w:pPr>
      <w:hyperlink r:id="rId69" w:history="1">
        <w:r w:rsidR="000E33E0" w:rsidRPr="00F9510C">
          <w:rPr>
            <w:rStyle w:val="Hypertextovodkaz"/>
            <w:rFonts w:cs="Calibri"/>
            <w:lang w:val="en-US"/>
          </w:rPr>
          <w:t>http://xdef.syntea.cz/tutorial/en/example/C602.html</w:t>
        </w:r>
      </w:hyperlink>
    </w:p>
    <w:p w14:paraId="24A9A605" w14:textId="77777777" w:rsidR="00D0181C" w:rsidRPr="00D0181C" w:rsidRDefault="008D56CA" w:rsidP="007D4BA3">
      <w:pPr>
        <w:pStyle w:val="OdstavecSynteastyl"/>
        <w:numPr>
          <w:ilvl w:val="0"/>
          <w:numId w:val="27"/>
        </w:numPr>
        <w:rPr>
          <w:rStyle w:val="Hypertextovodkaz"/>
          <w:color w:val="auto"/>
          <w:u w:val="none"/>
          <w:lang w:val="en-US"/>
        </w:rPr>
      </w:pPr>
      <w:hyperlink r:id="rId70" w:history="1">
        <w:r w:rsidR="000E33E0" w:rsidRPr="00D0181C">
          <w:rPr>
            <w:rStyle w:val="Hypertextovodkaz"/>
            <w:rFonts w:cs="Calibri"/>
            <w:lang w:val="en-US"/>
          </w:rPr>
          <w:t>http://xdef.syntea.cz/tutorial/en/example/C603.html</w:t>
        </w:r>
      </w:hyperlink>
    </w:p>
    <w:p w14:paraId="1B52E03D" w14:textId="6CE86E98" w:rsidR="00D84C56" w:rsidRPr="00D0181C" w:rsidRDefault="008D56CA"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28109E">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1" w:name="_Ref527218387"/>
      <w:bookmarkStart w:id="562" w:name="_Toc41744757"/>
      <w:r w:rsidRPr="000E33E0">
        <w:rPr>
          <w:lang w:val="en-US"/>
        </w:rPr>
        <w:t xml:space="preserve">Example </w:t>
      </w:r>
      <w:r>
        <w:rPr>
          <w:lang w:val="en-US"/>
        </w:rPr>
        <w:t>of</w:t>
      </w:r>
      <w:r w:rsidRPr="000E33E0">
        <w:rPr>
          <w:lang w:val="en-US"/>
        </w:rPr>
        <w:t xml:space="preserve"> XML transformation into HTML</w:t>
      </w:r>
      <w:bookmarkEnd w:id="561"/>
      <w:bookmarkEnd w:id="562"/>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8D56CA"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8109E">
        <w:rPr>
          <w:lang w:val="en-US"/>
        </w:rPr>
        <w:t xml:space="preserve">Description of structure of XML document by </w:t>
      </w:r>
      <w:r w:rsidR="0028109E" w:rsidRPr="00E060F7">
        <w:rPr>
          <w:lang w:val="en-US"/>
        </w:rPr>
        <w:t>X-definition</w:t>
      </w:r>
      <w:r w:rsidR="00F83983">
        <w:rPr>
          <w:lang w:val="en-US"/>
        </w:rPr>
        <w:fldChar w:fldCharType="end"/>
      </w:r>
    </w:p>
    <w:p w14:paraId="2CBBFDCF" w14:textId="1E149A7C" w:rsidR="00D84C56" w:rsidRPr="00E060F7" w:rsidRDefault="008D56CA"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28109E">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83983">
        <w:rPr>
          <w:lang w:val="en-US"/>
        </w:rPr>
        <w:fldChar w:fldCharType="end"/>
      </w:r>
    </w:p>
    <w:p w14:paraId="4304BD66" w14:textId="13C4187D" w:rsidR="00D84C56" w:rsidRPr="00E060F7" w:rsidRDefault="008D56CA"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28109E" w:rsidRPr="0028109E">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28109E">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28109E" w:rsidRPr="0028109E">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28109E">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8D56CA"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28109E">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28109E" w:rsidRPr="00E060F7">
        <w:rPr>
          <w:lang w:val="en-US"/>
        </w:rPr>
        <w:t>X-defini</w:t>
      </w:r>
      <w:r w:rsidR="0028109E">
        <w:rPr>
          <w:lang w:val="en-US"/>
        </w:rPr>
        <w:t>tion</w:t>
      </w:r>
      <w:r w:rsidR="0028109E" w:rsidRPr="00E060F7">
        <w:rPr>
          <w:lang w:val="en-US"/>
        </w:rPr>
        <w:t xml:space="preserve"> </w:t>
      </w:r>
      <w:r w:rsidR="0028109E">
        <w:rPr>
          <w:lang w:val="en-US"/>
        </w:rPr>
        <w:t>of</w:t>
      </w:r>
      <w:r w:rsidR="0028109E" w:rsidRPr="00E060F7">
        <w:rPr>
          <w:lang w:val="en-US"/>
        </w:rPr>
        <w:t xml:space="preserve"> HTML do</w:t>
      </w:r>
      <w:r w:rsidR="0028109E">
        <w:rPr>
          <w:lang w:val="en-US"/>
        </w:rPr>
        <w:t>c</w:t>
      </w:r>
      <w:r w:rsidR="0028109E" w:rsidRPr="00E060F7">
        <w:rPr>
          <w:lang w:val="en-US"/>
        </w:rPr>
        <w:t>ument</w:t>
      </w:r>
      <w:r w:rsidR="00F83983">
        <w:rPr>
          <w:lang w:val="en-US"/>
        </w:rPr>
        <w:fldChar w:fldCharType="end"/>
      </w:r>
    </w:p>
    <w:p w14:paraId="6AB4A875" w14:textId="7881021F" w:rsidR="00D84C56" w:rsidRPr="00E060F7" w:rsidRDefault="008D56CA"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28109E">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28109E" w:rsidRPr="00E060F7">
        <w:rPr>
          <w:lang w:val="en-US"/>
        </w:rPr>
        <w:t>Create se</w:t>
      </w:r>
      <w:r w:rsidR="0028109E">
        <w:rPr>
          <w:lang w:val="en-US"/>
        </w:rPr>
        <w:t>ction</w:t>
      </w:r>
      <w:r w:rsidR="0028109E" w:rsidRPr="00E060F7">
        <w:rPr>
          <w:lang w:val="en-US"/>
        </w:rPr>
        <w:t xml:space="preserve"> </w:t>
      </w:r>
      <w:r w:rsidR="0028109E">
        <w:rPr>
          <w:lang w:val="en-US"/>
        </w:rPr>
        <w:t>used to construct a</w:t>
      </w:r>
      <w:r w:rsidR="0028109E" w:rsidRPr="00E060F7">
        <w:rPr>
          <w:lang w:val="en-US"/>
        </w:rPr>
        <w:t xml:space="preserve"> HTML do</w:t>
      </w:r>
      <w:r w:rsidR="0028109E">
        <w:rPr>
          <w:lang w:val="en-US"/>
        </w:rPr>
        <w:t>c</w:t>
      </w:r>
      <w:r w:rsidR="0028109E" w:rsidRPr="00E060F7">
        <w:rPr>
          <w:lang w:val="en-US"/>
        </w:rPr>
        <w:t>ument</w:t>
      </w:r>
      <w:r w:rsidR="00F83983">
        <w:rPr>
          <w:lang w:val="en-US"/>
        </w:rPr>
        <w:fldChar w:fldCharType="end"/>
      </w:r>
    </w:p>
    <w:p w14:paraId="2FAF8060" w14:textId="759B14CB" w:rsidR="00D84C56" w:rsidRPr="00E060F7" w:rsidRDefault="008D56CA"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8109E">
        <w:rPr>
          <w:lang w:val="en-US"/>
        </w:rPr>
        <w:t>Using of X</w:t>
      </w:r>
      <w:r w:rsidR="0028109E">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3" w:name="_Toc354676944"/>
      <w:bookmarkStart w:id="564" w:name="_Ref355019057"/>
      <w:bookmarkStart w:id="565" w:name="_Ref355019229"/>
      <w:bookmarkStart w:id="566" w:name="_Ref535681456"/>
      <w:bookmarkStart w:id="567" w:name="_Toc41744758"/>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3"/>
      <w:bookmarkEnd w:id="564"/>
      <w:bookmarkEnd w:id="565"/>
      <w:bookmarkEnd w:id="566"/>
      <w:bookmarkEnd w:id="567"/>
    </w:p>
    <w:p w14:paraId="7C979FD2" w14:textId="25A3E74E" w:rsidR="00D84C56" w:rsidRPr="00E060F7" w:rsidRDefault="008D56CA"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28109E">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28109E">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28109E">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8D56CA"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59771615" w14:textId="275CE32F" w:rsidR="00D84C56" w:rsidRPr="00E060F7" w:rsidRDefault="008D56CA"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8109E">
        <w:rPr>
          <w:lang w:val="en-US"/>
        </w:rPr>
        <w:t>Using of X</w:t>
      </w:r>
      <w:r w:rsidR="0028109E">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8" w:name="_Toc354676945"/>
      <w:bookmarkStart w:id="569" w:name="_Ref355019074"/>
      <w:bookmarkStart w:id="570" w:name="_Ref355190468"/>
      <w:bookmarkStart w:id="571" w:name="_Ref535681465"/>
      <w:bookmarkStart w:id="572" w:name="_Toc41744759"/>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8"/>
      <w:bookmarkEnd w:id="569"/>
      <w:bookmarkEnd w:id="570"/>
      <w:bookmarkEnd w:id="571"/>
      <w:bookmarkEnd w:id="572"/>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8D56CA"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28109E">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28109E">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28109E">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3" w:name="_Ref535149047"/>
      <w:bookmarkStart w:id="574" w:name="_Ref535153080"/>
      <w:bookmarkStart w:id="575" w:name="_Toc41744760"/>
      <w:r>
        <w:rPr>
          <w:lang w:val="en-US"/>
        </w:rPr>
        <w:lastRenderedPageBreak/>
        <w:t>Using of X</w:t>
      </w:r>
      <w:r>
        <w:rPr>
          <w:lang w:val="en-US"/>
        </w:rPr>
        <w:noBreakHyphen/>
        <w:t>definitions in Java code</w:t>
      </w:r>
      <w:bookmarkEnd w:id="573"/>
      <w:bookmarkEnd w:id="574"/>
      <w:bookmarkEnd w:id="575"/>
    </w:p>
    <w:p w14:paraId="380D42E2" w14:textId="617D7970" w:rsidR="00D84C56" w:rsidRDefault="008D56CA"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8109E">
        <w:rPr>
          <w:lang w:val="en-US"/>
        </w:rPr>
        <w:t xml:space="preserve">Description of structure of XML document by </w:t>
      </w:r>
      <w:r w:rsidR="0028109E" w:rsidRPr="00E060F7">
        <w:rPr>
          <w:lang w:val="en-US"/>
        </w:rPr>
        <w:t>X-definition</w:t>
      </w:r>
      <w:r w:rsidR="00F83983">
        <w:rPr>
          <w:lang w:val="en-US"/>
        </w:rPr>
        <w:fldChar w:fldCharType="end"/>
      </w:r>
    </w:p>
    <w:p w14:paraId="6FCBB190" w14:textId="5BC5953C" w:rsidR="00F83983" w:rsidRPr="00E060F7" w:rsidRDefault="008D56CA"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28109E">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61889DA3"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28109E">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0A6A2145" w:rsidR="00D84C56" w:rsidRPr="00E060F7" w:rsidRDefault="008D56CA"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8109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28109E">
        <w:rPr>
          <w:lang w:val="en-US"/>
        </w:rPr>
        <w:t>Running the validation mode</w:t>
      </w:r>
      <w:r w:rsidR="00F83983">
        <w:rPr>
          <w:lang w:val="en-US"/>
        </w:rPr>
        <w:fldChar w:fldCharType="end"/>
      </w:r>
    </w:p>
    <w:p w14:paraId="5F02F4F4" w14:textId="59DF1329" w:rsidR="00D84C56" w:rsidRPr="00E060F7" w:rsidRDefault="008D56CA"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8109E"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6" w:name="_Ref535681690"/>
      <w:bookmarkStart w:id="577" w:name="_Ref535682530"/>
      <w:bookmarkStart w:id="578" w:name="_Toc41744761"/>
      <w:r>
        <w:rPr>
          <w:lang w:val="en-US"/>
        </w:rPr>
        <w:t>Running the validation mode</w:t>
      </w:r>
      <w:bookmarkEnd w:id="576"/>
      <w:bookmarkEnd w:id="577"/>
      <w:bookmarkEnd w:id="578"/>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8D56CA"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8109E">
        <w:rPr>
          <w:lang w:val="en-US"/>
        </w:rPr>
        <w:t xml:space="preserve">Description of structure of XML document by </w:t>
      </w:r>
      <w:r w:rsidR="0028109E"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8D56CA"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8D56CA"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8109E">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28109E" w:rsidRPr="00E060F7">
        <w:rPr>
          <w:lang w:val="en-US"/>
        </w:rPr>
        <w:t>G</w:t>
      </w:r>
      <w:r w:rsidR="0028109E"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8D56CA"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79" w:name="_Ref342399853"/>
      <w:bookmarkStart w:id="580" w:name="_Toc354676948"/>
      <w:bookmarkStart w:id="581" w:name="_Ref363634759"/>
      <w:bookmarkStart w:id="582" w:name="_Toc41744762"/>
      <w:r w:rsidRPr="00160162">
        <w:rPr>
          <w:lang w:val="en-US"/>
        </w:rPr>
        <w:t>Start the XML document construction</w:t>
      </w:r>
      <w:bookmarkEnd w:id="579"/>
      <w:bookmarkEnd w:id="580"/>
      <w:bookmarkEnd w:id="581"/>
      <w:bookmarkEnd w:id="582"/>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8D56CA"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8109E">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28109E" w:rsidRPr="00E060F7">
        <w:rPr>
          <w:lang w:val="en-US"/>
        </w:rPr>
        <w:t>G</w:t>
      </w:r>
      <w:r w:rsidR="0028109E"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8D56CA"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3" w:name="_Ref535946049"/>
      <w:bookmarkStart w:id="584" w:name="_Ref535946066"/>
      <w:bookmarkStart w:id="585" w:name="_Toc41744763"/>
      <w:r w:rsidRPr="0045477E">
        <w:rPr>
          <w:lang w:val="en-US"/>
        </w:rPr>
        <w:t xml:space="preserve">Alternate creation of </w:t>
      </w:r>
      <w:r>
        <w:rPr>
          <w:lang w:val="en-US"/>
        </w:rPr>
        <w:t>XDPool</w:t>
      </w:r>
      <w:bookmarkEnd w:id="583"/>
      <w:bookmarkEnd w:id="584"/>
      <w:bookmarkEnd w:id="585"/>
    </w:p>
    <w:p w14:paraId="5B549242" w14:textId="414DB060" w:rsidR="00590E9E" w:rsidRPr="00E060F7" w:rsidRDefault="008D56CA"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28109E">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28109E">
        <w:rPr>
          <w:lang w:val="en-US"/>
        </w:rPr>
        <w:t>Running the validation mode</w:t>
      </w:r>
      <w:r w:rsidR="00590E9E">
        <w:rPr>
          <w:lang w:val="en-US"/>
        </w:rPr>
        <w:fldChar w:fldCharType="end"/>
      </w:r>
    </w:p>
    <w:p w14:paraId="1B33FF0B" w14:textId="33DD098B" w:rsidR="00D84C56" w:rsidRPr="00E060F7" w:rsidRDefault="008D56CA"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28109E"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28109E">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28109E" w:rsidRPr="0028109E">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6" w:name="_Toc41744764"/>
      <w:bookmarkStart w:id="587"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6"/>
    </w:p>
    <w:p w14:paraId="1A4C4448" w14:textId="3C7E1810" w:rsidR="00EA0858" w:rsidRPr="00EA0858" w:rsidRDefault="008D56CA"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28109E">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542A14">
        <w:rPr>
          <w:lang w:val="en-US"/>
        </w:rPr>
        <w:fldChar w:fldCharType="end"/>
      </w:r>
    </w:p>
    <w:p w14:paraId="7AE42BA2" w14:textId="76D5EAC6" w:rsidR="00D84C56" w:rsidRPr="00E060F7" w:rsidRDefault="008D56CA"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28109E" w:rsidRPr="00160162">
        <w:rPr>
          <w:lang w:val="en-US"/>
        </w:rPr>
        <w:t>Start the XML document construction</w:t>
      </w:r>
      <w:r w:rsidR="00542A14">
        <w:rPr>
          <w:lang w:val="en-US"/>
        </w:rPr>
        <w:fldChar w:fldCharType="end"/>
      </w:r>
    </w:p>
    <w:p w14:paraId="1E6AEFDF" w14:textId="34DD5FD0" w:rsidR="00D84C56" w:rsidRPr="00E060F7" w:rsidRDefault="008D56CA"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28109E">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28109E" w:rsidRPr="0045477E">
        <w:rPr>
          <w:lang w:val="en-US"/>
        </w:rPr>
        <w:t xml:space="preserve">Alternate creation of </w:t>
      </w:r>
      <w:r w:rsidR="0028109E">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8" w:name="_Toc354676951"/>
      <w:bookmarkStart w:id="589" w:name="_Toc41744765"/>
      <w:bookmarkEnd w:id="587"/>
      <w:bookmarkEnd w:id="588"/>
      <w:r>
        <w:rPr>
          <w:lang w:val="en-US"/>
        </w:rPr>
        <w:t>Get result of X</w:t>
      </w:r>
      <w:r>
        <w:rPr>
          <w:lang w:val="en-US"/>
        </w:rPr>
        <w:noBreakHyphen/>
        <w:t>definition process</w:t>
      </w:r>
      <w:bookmarkEnd w:id="589"/>
    </w:p>
    <w:p w14:paraId="495A90BD" w14:textId="666712FE" w:rsidR="00D84C56" w:rsidRPr="00E060F7" w:rsidRDefault="008D56CA"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8109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8109E">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28109E">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0" w:name="_Toc342655548"/>
      <w:bookmarkStart w:id="591" w:name="_Toc342655549"/>
      <w:bookmarkStart w:id="592" w:name="_Toc342655550"/>
      <w:bookmarkStart w:id="593" w:name="_Ref342400529"/>
      <w:bookmarkStart w:id="594" w:name="_Ref342402724"/>
      <w:bookmarkStart w:id="595" w:name="_Ref342408883"/>
      <w:bookmarkStart w:id="596" w:name="_Toc354676952"/>
      <w:bookmarkStart w:id="597" w:name="_Ref535681788"/>
      <w:bookmarkStart w:id="598" w:name="_Ref535681806"/>
      <w:bookmarkStart w:id="599" w:name="_Ref535682389"/>
      <w:bookmarkStart w:id="600" w:name="_Ref535682601"/>
      <w:bookmarkStart w:id="601" w:name="_Toc41744766"/>
      <w:bookmarkEnd w:id="590"/>
      <w:bookmarkEnd w:id="591"/>
      <w:bookmarkEnd w:id="592"/>
      <w:r w:rsidRPr="00E060F7">
        <w:rPr>
          <w:lang w:val="en-US"/>
        </w:rPr>
        <w:t>Extern</w:t>
      </w:r>
      <w:r w:rsidR="003C0BB6">
        <w:rPr>
          <w:lang w:val="en-US"/>
        </w:rPr>
        <w:t>al</w:t>
      </w:r>
      <w:r w:rsidRPr="00E060F7">
        <w:rPr>
          <w:lang w:val="en-US"/>
        </w:rPr>
        <w:t xml:space="preserve"> </w:t>
      </w:r>
      <w:bookmarkEnd w:id="593"/>
      <w:bookmarkEnd w:id="594"/>
      <w:bookmarkEnd w:id="595"/>
      <w:bookmarkEnd w:id="596"/>
      <w:r w:rsidR="003C0BB6">
        <w:rPr>
          <w:lang w:val="en-US"/>
        </w:rPr>
        <w:t>variables</w:t>
      </w:r>
      <w:bookmarkEnd w:id="597"/>
      <w:bookmarkEnd w:id="598"/>
      <w:bookmarkEnd w:id="599"/>
      <w:bookmarkEnd w:id="600"/>
      <w:bookmarkEnd w:id="601"/>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8D56CA"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28109E">
        <w:rPr>
          <w:lang w:val="en-US"/>
        </w:rPr>
        <w:t>4.8</w:t>
      </w:r>
      <w:r w:rsidR="005429D7">
        <w:rPr>
          <w:lang w:val="en-US"/>
        </w:rPr>
        <w:fldChar w:fldCharType="end"/>
      </w:r>
      <w:r w:rsidR="005429D7">
        <w:rPr>
          <w:lang w:val="en-US"/>
        </w:rPr>
        <w:t>.</w:t>
      </w:r>
    </w:p>
    <w:p w14:paraId="444ED560" w14:textId="4E7AB1DA" w:rsidR="00D84C56" w:rsidRPr="00E060F7" w:rsidRDefault="008D56CA"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8109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8109E">
        <w:rPr>
          <w:lang w:val="en-US"/>
        </w:rPr>
        <w:t>9.2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8109E">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28109E">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8109E">
        <w:rPr>
          <w:lang w:val="en-US"/>
        </w:rPr>
        <w:t>16.2</w:t>
      </w:r>
      <w:r w:rsidR="00EF650E" w:rsidRPr="00E060F7">
        <w:rPr>
          <w:lang w:val="en-US"/>
        </w:rPr>
        <w:fldChar w:fldCharType="end"/>
      </w:r>
      <w:r>
        <w:rPr>
          <w:lang w:val="en-US"/>
        </w:rPr>
        <w:t>.</w:t>
      </w:r>
    </w:p>
    <w:p w14:paraId="4766C404" w14:textId="4A8E311A" w:rsidR="00D84C56" w:rsidRPr="00E060F7" w:rsidRDefault="008D56CA"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28109E">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instan</w:t>
      </w:r>
      <w:r w:rsidR="0028109E">
        <w:rPr>
          <w:lang w:val="en-US"/>
        </w:rPr>
        <w:t>ce</w:t>
      </w:r>
      <w:r w:rsidR="0028109E" w:rsidRPr="00E060F7">
        <w:rPr>
          <w:lang w:val="en-US"/>
        </w:rPr>
        <w:t xml:space="preserve"> met</w:t>
      </w:r>
      <w:r w:rsidR="0028109E">
        <w:rPr>
          <w:lang w:val="en-US"/>
        </w:rPr>
        <w:t>h</w:t>
      </w:r>
      <w:r w:rsidR="0028109E" w:rsidRPr="00E060F7">
        <w:rPr>
          <w:lang w:val="en-US"/>
        </w:rPr>
        <w:t>od</w:t>
      </w:r>
      <w:r w:rsidR="0028109E">
        <w:rPr>
          <w:lang w:val="en-US"/>
        </w:rPr>
        <w:t>s</w:t>
      </w:r>
      <w:r w:rsidR="00F83983">
        <w:rPr>
          <w:lang w:val="en-US"/>
        </w:rPr>
        <w:fldChar w:fldCharType="end"/>
      </w:r>
    </w:p>
    <w:p w14:paraId="4C7AB5E7" w14:textId="3E8220CC" w:rsidR="00D84C56" w:rsidRPr="00E060F7" w:rsidRDefault="008D56CA"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28109E">
        <w:rPr>
          <w:lang w:val="en-US"/>
        </w:rPr>
        <w:t>Appendix</w:t>
      </w:r>
      <w:r w:rsidR="0028109E" w:rsidRPr="00E060F7">
        <w:rPr>
          <w:lang w:val="en-US"/>
        </w:rPr>
        <w:t xml:space="preserve"> C – </w:t>
      </w:r>
      <w:r w:rsidR="0028109E"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2" w:name="_Ref353969162"/>
      <w:bookmarkStart w:id="603" w:name="_Toc354676953"/>
      <w:bookmarkStart w:id="604" w:name="_Toc41744767"/>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2"/>
      <w:bookmarkEnd w:id="603"/>
      <w:bookmarkEnd w:id="604"/>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5" w:name="_Ref535680022"/>
      <w:bookmarkStart w:id="606" w:name="_Ref535680214"/>
      <w:bookmarkStart w:id="607" w:name="_Ref535682162"/>
      <w:bookmarkStart w:id="608" w:name="_Toc41744768"/>
      <w:bookmarkStart w:id="609" w:name="_Ref341803343"/>
      <w:bookmarkStart w:id="610" w:name="_Ref342407860"/>
      <w:bookmarkStart w:id="611" w:name="_Ref342407947"/>
      <w:bookmarkStart w:id="612"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5"/>
      <w:bookmarkEnd w:id="606"/>
      <w:bookmarkEnd w:id="607"/>
      <w:bookmarkEnd w:id="608"/>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8D56CA"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28109E" w:rsidRPr="00E060F7">
        <w:rPr>
          <w:lang w:val="en-US"/>
        </w:rPr>
        <w:t>Events and Actions</w:t>
      </w:r>
      <w:r w:rsidR="00F83983">
        <w:rPr>
          <w:lang w:val="en-US"/>
        </w:rPr>
        <w:fldChar w:fldCharType="end"/>
      </w:r>
    </w:p>
    <w:p w14:paraId="7DB1AFA0" w14:textId="07129DC3" w:rsidR="00D84C56" w:rsidRPr="00E060F7" w:rsidRDefault="008D56CA"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F83983">
        <w:rPr>
          <w:lang w:val="en-US"/>
        </w:rPr>
        <w:fldChar w:fldCharType="end"/>
      </w:r>
    </w:p>
    <w:p w14:paraId="24AB7D12" w14:textId="5DD846F3" w:rsidR="00D84C56" w:rsidRPr="00E060F7" w:rsidRDefault="008D56CA"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28109E">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28109E">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8109E">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28109E">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3" w:name="_Ref535151438"/>
      <w:bookmarkStart w:id="614" w:name="_Ref535151452"/>
      <w:bookmarkStart w:id="615" w:name="_Toc41744769"/>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3"/>
      <w:bookmarkEnd w:id="614"/>
      <w:bookmarkEnd w:id="615"/>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8D56CA"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8109E">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28109E" w:rsidRPr="00E060F7">
        <w:rPr>
          <w:lang w:val="en-US"/>
        </w:rPr>
        <w:t>U</w:t>
      </w:r>
      <w:r w:rsidR="0028109E">
        <w:rPr>
          <w:lang w:val="en-US"/>
        </w:rPr>
        <w:t>ser Defined M</w:t>
      </w:r>
      <w:r w:rsidR="0028109E" w:rsidRPr="00E060F7">
        <w:rPr>
          <w:lang w:val="en-US"/>
        </w:rPr>
        <w:t>et</w:t>
      </w:r>
      <w:r w:rsidR="0028109E">
        <w:rPr>
          <w:lang w:val="en-US"/>
        </w:rPr>
        <w:t>h</w:t>
      </w:r>
      <w:r w:rsidR="0028109E" w:rsidRPr="00E060F7">
        <w:rPr>
          <w:lang w:val="en-US"/>
        </w:rPr>
        <w:t>od</w:t>
      </w:r>
      <w:r w:rsidR="0028109E">
        <w:rPr>
          <w:lang w:val="en-US"/>
        </w:rPr>
        <w:t>s</w:t>
      </w:r>
      <w:r w:rsidR="0028109E" w:rsidRPr="00E060F7">
        <w:rPr>
          <w:lang w:val="en-US"/>
        </w:rPr>
        <w:t xml:space="preserve"> </w:t>
      </w:r>
      <w:r w:rsidR="0028109E">
        <w:rPr>
          <w:lang w:val="en-US"/>
        </w:rPr>
        <w:t>for</w:t>
      </w:r>
      <w:r w:rsidR="0028109E" w:rsidRPr="00E060F7">
        <w:rPr>
          <w:lang w:val="en-US"/>
        </w:rPr>
        <w:t xml:space="preserve"> </w:t>
      </w:r>
      <w:r w:rsidR="0028109E">
        <w:rPr>
          <w:lang w:val="en-US"/>
        </w:rPr>
        <w:t>Checking D</w:t>
      </w:r>
      <w:r w:rsidR="0028109E" w:rsidRPr="00E060F7">
        <w:rPr>
          <w:lang w:val="en-US"/>
        </w:rPr>
        <w:t>at</w:t>
      </w:r>
      <w:r w:rsidR="0028109E">
        <w:rPr>
          <w:lang w:val="en-US"/>
        </w:rPr>
        <w:t>a</w:t>
      </w:r>
      <w:r w:rsidR="0028109E" w:rsidRPr="00E060F7">
        <w:rPr>
          <w:lang w:val="en-US"/>
        </w:rPr>
        <w:t xml:space="preserve"> </w:t>
      </w:r>
      <w:r w:rsidR="0028109E">
        <w:rPr>
          <w:lang w:val="en-US"/>
        </w:rPr>
        <w:t>T</w:t>
      </w:r>
      <w:r w:rsidR="0028109E" w:rsidRPr="00E060F7">
        <w:rPr>
          <w:lang w:val="en-US"/>
        </w:rPr>
        <w:t>yp</w:t>
      </w:r>
      <w:r w:rsidR="0028109E">
        <w:rPr>
          <w:lang w:val="en-US"/>
        </w:rPr>
        <w:t>e</w:t>
      </w:r>
      <w:r w:rsidR="0028109E" w:rsidRPr="00E060F7">
        <w:rPr>
          <w:lang w:val="en-US"/>
        </w:rPr>
        <w:fldChar w:fldCharType="begin"/>
      </w:r>
      <w:r w:rsidR="0028109E" w:rsidRPr="00E060F7">
        <w:rPr>
          <w:lang w:val="en-US"/>
        </w:rPr>
        <w:instrText xml:space="preserve"> XE "Uživatelské metody:pro typovou kontrolu" </w:instrText>
      </w:r>
      <w:r w:rsidR="0028109E" w:rsidRPr="00E060F7">
        <w:rPr>
          <w:lang w:val="en-US"/>
        </w:rPr>
        <w:fldChar w:fldCharType="end"/>
      </w:r>
      <w:r w:rsidR="0028109E">
        <w:rPr>
          <w:lang w:val="en-US"/>
        </w:rPr>
        <w:t>s</w:t>
      </w:r>
      <w:r w:rsidR="00F83983">
        <w:rPr>
          <w:lang w:val="en-US"/>
        </w:rPr>
        <w:fldChar w:fldCharType="end"/>
      </w:r>
    </w:p>
    <w:p w14:paraId="4E6B018C" w14:textId="595A867C" w:rsidR="00D84C56" w:rsidRPr="00E060F7" w:rsidRDefault="008D56CA"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28109E" w:rsidRPr="00E060F7">
        <w:rPr>
          <w:lang w:val="en-US"/>
        </w:rPr>
        <w:t>Cont</w:t>
      </w:r>
      <w:r w:rsidR="0028109E">
        <w:rPr>
          <w:lang w:val="en-US"/>
        </w:rPr>
        <w:t>ainer</w:t>
      </w:r>
      <w:r w:rsidR="00F83983">
        <w:rPr>
          <w:lang w:val="en-US"/>
        </w:rPr>
        <w:fldChar w:fldCharType="end"/>
      </w:r>
    </w:p>
    <w:p w14:paraId="7A273358" w14:textId="066EB7C8" w:rsidR="00D84C56" w:rsidRPr="00E060F7" w:rsidRDefault="008D56CA"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28109E">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28109E">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8D56CA"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8109E">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28109E" w:rsidRPr="00D66362">
        <w:rPr>
          <w:lang w:val="en-US"/>
        </w:rPr>
        <w:t xml:space="preserve">Structuring </w:t>
      </w:r>
      <w:r w:rsidR="0028109E">
        <w:rPr>
          <w:lang w:val="en-US"/>
        </w:rPr>
        <w:t xml:space="preserve">of </w:t>
      </w:r>
      <w:r w:rsidR="0028109E" w:rsidRPr="00D66362">
        <w:rPr>
          <w:lang w:val="en-US"/>
        </w:rPr>
        <w:t>X-</w:t>
      </w:r>
      <w:r w:rsidR="0028109E">
        <w:rPr>
          <w:lang w:val="en-US"/>
        </w:rPr>
        <w:t>d</w:t>
      </w:r>
      <w:r w:rsidR="0028109E" w:rsidRPr="00D66362">
        <w:rPr>
          <w:lang w:val="en-US"/>
        </w:rPr>
        <w:t>efinitions</w:t>
      </w:r>
      <w:r w:rsidR="00F83983">
        <w:rPr>
          <w:lang w:val="en-US"/>
        </w:rPr>
        <w:fldChar w:fldCharType="end"/>
      </w:r>
    </w:p>
    <w:p w14:paraId="75A0ED2C" w14:textId="6B2BE19D" w:rsidR="00D84C56" w:rsidRPr="00E060F7" w:rsidRDefault="008D56CA"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28109E">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28109E">
        <w:rPr>
          <w:lang w:val="en-US"/>
        </w:rPr>
        <w:t>Appendix</w:t>
      </w:r>
      <w:r w:rsidR="0028109E" w:rsidRPr="00E060F7">
        <w:rPr>
          <w:lang w:val="en-US"/>
        </w:rPr>
        <w:t xml:space="preserve"> A – </w:t>
      </w:r>
      <w:r w:rsidR="0028109E">
        <w:rPr>
          <w:lang w:val="en-US"/>
        </w:rPr>
        <w:t>complete example</w:t>
      </w:r>
      <w:r w:rsidR="00F83983">
        <w:rPr>
          <w:lang w:val="en-US"/>
        </w:rPr>
        <w:fldChar w:fldCharType="end"/>
      </w:r>
    </w:p>
    <w:p w14:paraId="39B7B682" w14:textId="751FFC4D" w:rsidR="00D84C56" w:rsidRPr="00E060F7" w:rsidRDefault="008D56CA"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28109E">
        <w:rPr>
          <w:lang w:val="en-US"/>
        </w:rPr>
        <w:t>Appendix</w:t>
      </w:r>
      <w:r w:rsidR="0028109E" w:rsidRPr="00E060F7">
        <w:rPr>
          <w:lang w:val="en-US"/>
        </w:rPr>
        <w:t xml:space="preserve"> C – </w:t>
      </w:r>
      <w:r w:rsidR="0028109E"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6" w:name="_Toc41744770"/>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6"/>
    </w:p>
    <w:p w14:paraId="7D3C3989" w14:textId="079DEC52" w:rsidR="00996F9A" w:rsidRDefault="008D56CA"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8109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8109E">
        <w:rPr>
          <w:lang w:val="en-US"/>
        </w:rPr>
        <w:t>Running the validation mode</w:t>
      </w:r>
      <w:r w:rsidR="00F83983">
        <w:rPr>
          <w:lang w:val="en-US"/>
        </w:rPr>
        <w:fldChar w:fldCharType="end"/>
      </w:r>
    </w:p>
    <w:p w14:paraId="0A7843B8" w14:textId="7C8D0B40" w:rsidR="00F83983" w:rsidRPr="00E060F7" w:rsidRDefault="008D56CA"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8109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8109E"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7" w:name="_Ref363643508"/>
      <w:bookmarkStart w:id="618" w:name="_Toc41744771"/>
      <w:r w:rsidRPr="000E21EF">
        <w:rPr>
          <w:lang w:val="en-US"/>
        </w:rPr>
        <w:t xml:space="preserve">Continuous XML document </w:t>
      </w:r>
      <w:r>
        <w:rPr>
          <w:lang w:val="en-US"/>
        </w:rPr>
        <w:t>writing</w:t>
      </w:r>
      <w:bookmarkEnd w:id="617"/>
      <w:bookmarkEnd w:id="618"/>
    </w:p>
    <w:p w14:paraId="3B198DB8" w14:textId="39D0EF28" w:rsidR="00F83983" w:rsidRDefault="008D56CA"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8109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8109E">
        <w:rPr>
          <w:lang w:val="en-US"/>
        </w:rPr>
        <w:t>Running the validation mode</w:t>
      </w:r>
      <w:r w:rsidR="00F83983">
        <w:rPr>
          <w:lang w:val="en-US"/>
        </w:rPr>
        <w:fldChar w:fldCharType="end"/>
      </w:r>
    </w:p>
    <w:p w14:paraId="5E5E9187" w14:textId="5C3874CF" w:rsidR="00F83983" w:rsidRDefault="008D56CA"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8109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8109E"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28109E">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19" w:name="_Toc41744772"/>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19"/>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0" w:name="_Toc41744773"/>
      <w:r w:rsidRPr="004319CB">
        <w:rPr>
          <w:lang w:val="en-US"/>
        </w:rPr>
        <w:t>Incremental writing using XmlOutStream</w:t>
      </w:r>
      <w:bookmarkEnd w:id="620"/>
    </w:p>
    <w:p w14:paraId="269323FB" w14:textId="61958280" w:rsidR="00D84C56" w:rsidRPr="00E060F7" w:rsidRDefault="008D56CA"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variables</w:t>
      </w:r>
      <w:r w:rsidR="00F83983">
        <w:rPr>
          <w:lang w:val="en-US"/>
        </w:rPr>
        <w:fldChar w:fldCharType="end"/>
      </w:r>
    </w:p>
    <w:p w14:paraId="75D812AC" w14:textId="6AE7C880" w:rsidR="00D84C56" w:rsidRPr="00E060F7" w:rsidRDefault="008D56CA"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28109E">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28109E">
        <w:rPr>
          <w:lang w:val="en-US"/>
        </w:rPr>
        <w:t xml:space="preserve">Methods implemented in </w:t>
      </w:r>
      <w:r w:rsidR="0028109E" w:rsidRPr="00E060F7">
        <w:rPr>
          <w:lang w:val="en-US"/>
        </w:rPr>
        <w:t>X-</w:t>
      </w:r>
      <w:r w:rsidR="0028109E">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1" w:name="_Ref345917516"/>
      <w:bookmarkStart w:id="622" w:name="_Toc354676955"/>
      <w:bookmarkStart w:id="623" w:name="_Toc41744774"/>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1"/>
      <w:bookmarkEnd w:id="622"/>
      <w:bookmarkEnd w:id="623"/>
    </w:p>
    <w:p w14:paraId="59BAB132" w14:textId="17DE6955" w:rsidR="00D84C56" w:rsidRPr="00E060F7" w:rsidRDefault="008D56CA"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4" w:name="_Toc345676351"/>
      <w:bookmarkStart w:id="625" w:name="_Toc345676417"/>
      <w:bookmarkStart w:id="626" w:name="_Toc345932166"/>
      <w:bookmarkStart w:id="627" w:name="_Toc346027604"/>
      <w:bookmarkStart w:id="628" w:name="_Toc346113305"/>
      <w:bookmarkStart w:id="629" w:name="_Ref535156990"/>
      <w:bookmarkStart w:id="630" w:name="_Toc41744775"/>
      <w:bookmarkEnd w:id="624"/>
      <w:bookmarkEnd w:id="625"/>
      <w:bookmarkEnd w:id="626"/>
      <w:bookmarkEnd w:id="627"/>
      <w:bookmarkEnd w:id="628"/>
      <w:r w:rsidRPr="007B3B01">
        <w:rPr>
          <w:lang w:val="en-US"/>
        </w:rPr>
        <w:t>Reference to another element model in X-definition</w:t>
      </w:r>
      <w:bookmarkEnd w:id="629"/>
      <w:bookmarkEnd w:id="630"/>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8D56CA"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28109E">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8D56CA"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8109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28109E" w:rsidRPr="00032F37">
        <w:rPr>
          <w:lang w:val="en-US"/>
        </w:rPr>
        <w:t>Collection of X-Definitions</w:t>
      </w:r>
      <w:r w:rsidR="008544BD">
        <w:rPr>
          <w:lang w:val="en-US"/>
        </w:rPr>
        <w:fldChar w:fldCharType="end"/>
      </w:r>
    </w:p>
    <w:p w14:paraId="629C67C9" w14:textId="58095B70" w:rsidR="00E53FCD" w:rsidRPr="00E060F7" w:rsidRDefault="008D56CA"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28109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28109E" w:rsidRPr="00E060F7">
        <w:rPr>
          <w:lang w:val="en-US"/>
        </w:rPr>
        <w:t>Ma</w:t>
      </w:r>
      <w:r w:rsidR="0028109E">
        <w:rPr>
          <w:lang w:val="en-US"/>
        </w:rPr>
        <w:t>c</w:t>
      </w:r>
      <w:r w:rsidR="0028109E" w:rsidRPr="00E060F7">
        <w:rPr>
          <w:lang w:val="en-US"/>
        </w:rPr>
        <w:t>r</w:t>
      </w:r>
      <w:r w:rsidR="0028109E">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1" w:name="_Ref535946478"/>
      <w:bookmarkStart w:id="632" w:name="_Toc41744776"/>
      <w:r w:rsidRPr="00032F37">
        <w:rPr>
          <w:lang w:val="en-US"/>
        </w:rPr>
        <w:t>Alternative references to groups</w:t>
      </w:r>
      <w:bookmarkEnd w:id="631"/>
      <w:bookmarkEnd w:id="632"/>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3" w:name="_Ref535698847"/>
      <w:bookmarkStart w:id="634" w:name="_Ref535699030"/>
      <w:bookmarkStart w:id="635" w:name="_Toc41744777"/>
      <w:r w:rsidRPr="00032F37">
        <w:rPr>
          <w:lang w:val="en-US"/>
        </w:rPr>
        <w:t>Collection of X-Definitions</w:t>
      </w:r>
      <w:bookmarkEnd w:id="633"/>
      <w:bookmarkEnd w:id="634"/>
      <w:bookmarkEnd w:id="635"/>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8D56CA"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544BD">
        <w:rPr>
          <w:lang w:val="en-US"/>
        </w:rPr>
        <w:fldChar w:fldCharType="end"/>
      </w:r>
    </w:p>
    <w:p w14:paraId="1A2CB4E1" w14:textId="0C57DB81" w:rsidR="00D84C56" w:rsidRPr="00E060F7" w:rsidRDefault="008D56CA"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28109E">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8109E"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8D56CA"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28109E">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28109E"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6" w:name="_Toc41744778"/>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6"/>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7" w:name="_Ref535946579"/>
      <w:bookmarkStart w:id="638" w:name="_Ref535947121"/>
      <w:bookmarkStart w:id="639" w:name="_Toc41744779"/>
      <w:r w:rsidRPr="008F788A">
        <w:rPr>
          <w:lang w:val="en-US"/>
        </w:rPr>
        <w:t>X-definitions in separate files</w:t>
      </w:r>
      <w:bookmarkEnd w:id="637"/>
      <w:bookmarkEnd w:id="638"/>
      <w:bookmarkEnd w:id="639"/>
    </w:p>
    <w:p w14:paraId="497460EF" w14:textId="2FB23378" w:rsidR="00D84C56" w:rsidRPr="00E060F7" w:rsidRDefault="008D56CA"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10B790E3" w14:textId="717517A8" w:rsidR="00D84C56" w:rsidRPr="00E060F7" w:rsidRDefault="008D56CA"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8109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28109E"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28109E">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8D56CA"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28109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28109E" w:rsidRPr="00E060F7">
        <w:rPr>
          <w:lang w:val="en-US"/>
        </w:rPr>
        <w:t>Ma</w:t>
      </w:r>
      <w:r w:rsidR="0028109E">
        <w:rPr>
          <w:lang w:val="en-US"/>
        </w:rPr>
        <w:t>c</w:t>
      </w:r>
      <w:r w:rsidR="0028109E" w:rsidRPr="00E060F7">
        <w:rPr>
          <w:lang w:val="en-US"/>
        </w:rPr>
        <w:t>r</w:t>
      </w:r>
      <w:r w:rsidR="0028109E">
        <w:rPr>
          <w:lang w:val="en-US"/>
        </w:rPr>
        <w:t>os</w:t>
      </w:r>
      <w:r w:rsidR="008544BD">
        <w:rPr>
          <w:lang w:val="en-US"/>
        </w:rPr>
        <w:fldChar w:fldCharType="end"/>
      </w:r>
    </w:p>
    <w:p w14:paraId="1358B48C" w14:textId="7CD30043" w:rsidR="00D84C56" w:rsidRPr="00E060F7" w:rsidRDefault="008D56CA"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28109E">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28109E"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0" w:name="_Ref345917650"/>
      <w:bookmarkStart w:id="641" w:name="_Ref345917752"/>
      <w:bookmarkStart w:id="642" w:name="_Toc354676959"/>
      <w:bookmarkStart w:id="643" w:name="_Ref535698864"/>
      <w:bookmarkStart w:id="644" w:name="_Ref535699052"/>
      <w:bookmarkStart w:id="645" w:name="_Toc41744780"/>
      <w:r w:rsidRPr="00E060F7">
        <w:rPr>
          <w:lang w:val="en-US"/>
        </w:rPr>
        <w:t>Ma</w:t>
      </w:r>
      <w:r w:rsidR="00724822">
        <w:rPr>
          <w:lang w:val="en-US"/>
        </w:rPr>
        <w:t>c</w:t>
      </w:r>
      <w:r w:rsidRPr="00E060F7">
        <w:rPr>
          <w:lang w:val="en-US"/>
        </w:rPr>
        <w:t>r</w:t>
      </w:r>
      <w:bookmarkEnd w:id="640"/>
      <w:bookmarkEnd w:id="641"/>
      <w:bookmarkEnd w:id="642"/>
      <w:r w:rsidR="00724822">
        <w:rPr>
          <w:lang w:val="en-US"/>
        </w:rPr>
        <w:t>os</w:t>
      </w:r>
      <w:bookmarkEnd w:id="643"/>
      <w:bookmarkEnd w:id="644"/>
      <w:bookmarkEnd w:id="645"/>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8D56CA"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6" w:name="_Toc41744781"/>
      <w:r>
        <w:rPr>
          <w:lang w:val="en-US"/>
        </w:rPr>
        <w:t>Macros with parameters</w:t>
      </w:r>
      <w:bookmarkEnd w:id="646"/>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7" w:name="_Ref535699073"/>
      <w:bookmarkStart w:id="648" w:name="_Toc41744782"/>
      <w:r w:rsidRPr="007B044A">
        <w:rPr>
          <w:lang w:val="en-US"/>
        </w:rPr>
        <w:t>Structure comparison</w:t>
      </w:r>
      <w:bookmarkEnd w:id="647"/>
      <w:bookmarkEnd w:id="648"/>
    </w:p>
    <w:p w14:paraId="658B6CEB" w14:textId="2B37151C" w:rsidR="00D84C56" w:rsidRPr="00E060F7" w:rsidRDefault="008D56CA"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30DE62F1" w14:textId="0597D660" w:rsidR="00D84C56" w:rsidRPr="00E060F7" w:rsidRDefault="008D56CA"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28109E">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8109E"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28109E">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28109E">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49" w:name="_Toc355016578"/>
      <w:bookmarkStart w:id="650" w:name="_Toc355016842"/>
      <w:bookmarkStart w:id="651" w:name="_Toc355312136"/>
      <w:bookmarkStart w:id="652" w:name="_Toc355016579"/>
      <w:bookmarkStart w:id="653" w:name="_Toc355016843"/>
      <w:bookmarkStart w:id="654" w:name="_Toc355312137"/>
      <w:bookmarkStart w:id="655" w:name="_Toc355016580"/>
      <w:bookmarkStart w:id="656" w:name="_Toc355016844"/>
      <w:bookmarkStart w:id="657" w:name="_Toc355312138"/>
      <w:bookmarkStart w:id="658" w:name="_Toc355016581"/>
      <w:bookmarkStart w:id="659" w:name="_Toc355016845"/>
      <w:bookmarkStart w:id="660" w:name="_Toc355312139"/>
      <w:bookmarkStart w:id="661" w:name="_Toc355016584"/>
      <w:bookmarkStart w:id="662" w:name="_Toc355016848"/>
      <w:bookmarkStart w:id="663" w:name="_Toc355312142"/>
      <w:bookmarkStart w:id="664" w:name="_Toc355016587"/>
      <w:bookmarkStart w:id="665" w:name="_Toc355016851"/>
      <w:bookmarkStart w:id="666" w:name="_Toc355312145"/>
      <w:bookmarkStart w:id="667" w:name="_Toc355016588"/>
      <w:bookmarkStart w:id="668" w:name="_Toc355016852"/>
      <w:bookmarkStart w:id="669" w:name="_Toc355312146"/>
      <w:bookmarkStart w:id="670" w:name="_Toc355016589"/>
      <w:bookmarkStart w:id="671" w:name="_Toc355016853"/>
      <w:bookmarkStart w:id="672" w:name="_Toc355312147"/>
      <w:bookmarkStart w:id="673" w:name="_Toc355016591"/>
      <w:bookmarkStart w:id="674" w:name="_Toc355016855"/>
      <w:bookmarkStart w:id="675" w:name="_Toc355312149"/>
      <w:bookmarkStart w:id="676" w:name="_Toc355016592"/>
      <w:bookmarkStart w:id="677" w:name="_Toc355016856"/>
      <w:bookmarkStart w:id="678" w:name="_Toc355312150"/>
      <w:bookmarkStart w:id="679" w:name="_Toc355016593"/>
      <w:bookmarkStart w:id="680" w:name="_Toc355016857"/>
      <w:bookmarkStart w:id="681" w:name="_Toc355312151"/>
      <w:bookmarkStart w:id="682" w:name="_Toc355016594"/>
      <w:bookmarkStart w:id="683" w:name="_Toc355016858"/>
      <w:bookmarkStart w:id="684" w:name="_Toc355312152"/>
      <w:bookmarkStart w:id="685" w:name="_Toc355016595"/>
      <w:bookmarkStart w:id="686" w:name="_Toc355016859"/>
      <w:bookmarkStart w:id="687" w:name="_Toc355312153"/>
      <w:bookmarkStart w:id="688" w:name="_Toc355016596"/>
      <w:bookmarkStart w:id="689" w:name="_Toc355016860"/>
      <w:bookmarkStart w:id="690" w:name="_Toc355312154"/>
      <w:bookmarkStart w:id="691" w:name="_Toc355016602"/>
      <w:bookmarkStart w:id="692" w:name="_Toc355016866"/>
      <w:bookmarkStart w:id="693" w:name="_Toc355312160"/>
      <w:bookmarkStart w:id="694" w:name="_Toc355016605"/>
      <w:bookmarkStart w:id="695" w:name="_Toc355016869"/>
      <w:bookmarkStart w:id="696" w:name="_Toc355312163"/>
      <w:bookmarkStart w:id="697" w:name="_Toc355016606"/>
      <w:bookmarkStart w:id="698" w:name="_Toc355016870"/>
      <w:bookmarkStart w:id="699" w:name="_Toc355312164"/>
      <w:bookmarkStart w:id="700" w:name="_Toc355016607"/>
      <w:bookmarkStart w:id="701" w:name="_Toc355016871"/>
      <w:bookmarkStart w:id="702" w:name="_Toc355312165"/>
      <w:bookmarkStart w:id="703" w:name="_Toc355016608"/>
      <w:bookmarkStart w:id="704" w:name="_Toc355016872"/>
      <w:bookmarkStart w:id="705" w:name="_Toc355312166"/>
      <w:bookmarkStart w:id="706" w:name="_Toc355016610"/>
      <w:bookmarkStart w:id="707" w:name="_Toc355016874"/>
      <w:bookmarkStart w:id="708" w:name="_Toc355312168"/>
      <w:bookmarkStart w:id="709" w:name="_Toc355016611"/>
      <w:bookmarkStart w:id="710" w:name="_Toc355016875"/>
      <w:bookmarkStart w:id="711" w:name="_Toc355312169"/>
      <w:bookmarkStart w:id="712" w:name="_Ref535158341"/>
      <w:bookmarkStart w:id="713" w:name="_Toc41744783"/>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rsidRPr="00024D0C">
        <w:rPr>
          <w:lang w:val="en-US"/>
        </w:rPr>
        <w:lastRenderedPageBreak/>
        <w:t>Events in X-Script</w:t>
      </w:r>
      <w:bookmarkEnd w:id="712"/>
      <w:bookmarkEnd w:id="713"/>
    </w:p>
    <w:p w14:paraId="3AD72FDF" w14:textId="3699F962" w:rsidR="00D84C56" w:rsidRPr="00E060F7" w:rsidRDefault="008D56CA"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6C544C4F" w14:textId="6AAB6FF0" w:rsidR="00D84C56" w:rsidRPr="00E060F7" w:rsidRDefault="008D56CA"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4" w:name="_Toc41744784"/>
      <w:r w:rsidRPr="00024D0C">
        <w:rPr>
          <w:lang w:val="en-US"/>
        </w:rPr>
        <w:t xml:space="preserve">Events </w:t>
      </w:r>
      <w:r>
        <w:rPr>
          <w:lang w:val="en-US"/>
        </w:rPr>
        <w:t>in the</w:t>
      </w:r>
      <w:r w:rsidRPr="00024D0C">
        <w:rPr>
          <w:lang w:val="en-US"/>
        </w:rPr>
        <w:t xml:space="preserve"> validation mode</w:t>
      </w:r>
      <w:bookmarkEnd w:id="714"/>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5" w:name="_Toc41744785"/>
      <w:r>
        <w:rPr>
          <w:lang w:val="en-US"/>
        </w:rPr>
        <w:t>Construction</w:t>
      </w:r>
      <w:r w:rsidRPr="00CC7B85">
        <w:rPr>
          <w:lang w:val="en-US"/>
        </w:rPr>
        <w:t xml:space="preserve"> mode events</w:t>
      </w:r>
      <w:bookmarkEnd w:id="715"/>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6" w:name="_Ref367871157"/>
      <w:bookmarkStart w:id="717" w:name="_Ref367964504"/>
      <w:bookmarkStart w:id="718" w:name="_Toc41744786"/>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r w:rsidRPr="00E060F7">
        <w:rPr>
          <w:lang w:val="en-US"/>
        </w:rPr>
        <w:lastRenderedPageBreak/>
        <w:t>D</w:t>
      </w:r>
      <w:r w:rsidR="00823059" w:rsidRPr="00E060F7">
        <w:rPr>
          <w:lang w:val="en-US"/>
        </w:rPr>
        <w:t>ebugger</w:t>
      </w:r>
      <w:bookmarkEnd w:id="716"/>
      <w:bookmarkEnd w:id="717"/>
      <w:bookmarkEnd w:id="718"/>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8D56CA"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10B6BB94" w14:textId="5AFE08FB" w:rsidR="00823059" w:rsidRPr="00E060F7" w:rsidRDefault="008D56CA"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28109E">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28109E">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6" w:name="_Ref535157487"/>
      <w:bookmarkStart w:id="727" w:name="_Ref535157497"/>
      <w:bookmarkStart w:id="728" w:name="_Toc41744787"/>
      <w:bookmarkEnd w:id="719"/>
      <w:bookmarkEnd w:id="720"/>
      <w:bookmarkEnd w:id="721"/>
      <w:bookmarkEnd w:id="722"/>
      <w:bookmarkEnd w:id="723"/>
      <w:bookmarkEnd w:id="724"/>
      <w:bookmarkEnd w:id="725"/>
      <w:r w:rsidRPr="006A5CB1">
        <w:rPr>
          <w:lang w:val="en-US"/>
        </w:rPr>
        <w:lastRenderedPageBreak/>
        <w:t>Processing and reporting errors</w:t>
      </w:r>
      <w:bookmarkEnd w:id="726"/>
      <w:bookmarkEnd w:id="727"/>
      <w:bookmarkEnd w:id="728"/>
    </w:p>
    <w:p w14:paraId="0CD32E5B" w14:textId="70D2DC80" w:rsidR="008544BD" w:rsidRPr="00E060F7" w:rsidRDefault="008D56CA"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28109E">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1CA6209E" w14:textId="21A3F2FC" w:rsidR="00A340E3" w:rsidRPr="00E060F7" w:rsidRDefault="008D56CA"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8109E">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28109E">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28109E">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28109E">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28109E">
        <w:rPr>
          <w:lang w:val="en-US"/>
        </w:rPr>
        <w:t>13.2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28109E">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28109E">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29" w:name="_Ref365891471"/>
      <w:bookmarkStart w:id="730" w:name="_Ref535681859"/>
      <w:bookmarkStart w:id="731" w:name="_Ref535681948"/>
      <w:bookmarkStart w:id="732" w:name="_Toc41744788"/>
      <w:r w:rsidRPr="00E060F7">
        <w:rPr>
          <w:lang w:val="en-US"/>
        </w:rPr>
        <w:t>G</w:t>
      </w:r>
      <w:bookmarkEnd w:id="729"/>
      <w:r w:rsidR="00FF3D1B" w:rsidRPr="00FF3D1B">
        <w:rPr>
          <w:lang w:val="en-US"/>
        </w:rPr>
        <w:t>enerate XML file with errors</w:t>
      </w:r>
      <w:bookmarkEnd w:id="730"/>
      <w:bookmarkEnd w:id="731"/>
      <w:bookmarkEnd w:id="732"/>
    </w:p>
    <w:p w14:paraId="6B1FBB2B" w14:textId="56087E97" w:rsidR="00AD6F0E" w:rsidRPr="00E060F7" w:rsidRDefault="008D56CA"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8109E" w:rsidRPr="00E060F7">
        <w:rPr>
          <w:lang w:val="en-US"/>
        </w:rPr>
        <w:t>Cont</w:t>
      </w:r>
      <w:r w:rsidR="0028109E">
        <w:rPr>
          <w:lang w:val="en-US"/>
        </w:rPr>
        <w:t>ainer</w:t>
      </w:r>
      <w:r w:rsidR="008544BD">
        <w:rPr>
          <w:lang w:val="en-US"/>
        </w:rPr>
        <w:fldChar w:fldCharType="end"/>
      </w:r>
    </w:p>
    <w:p w14:paraId="3B5C42DA" w14:textId="7E546937" w:rsidR="003964AD" w:rsidRPr="00E060F7" w:rsidRDefault="008D56CA"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5D7D8421" w14:textId="004601D5" w:rsidR="00D94F05" w:rsidRPr="00E060F7" w:rsidRDefault="008D56CA"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8109E"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28109E">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3" w:name="_Ref535699648"/>
      <w:bookmarkStart w:id="734" w:name="_Toc41744789"/>
      <w:r>
        <w:rPr>
          <w:lang w:val="en-US"/>
        </w:rPr>
        <w:t>Creating of error data (two-phase)</w:t>
      </w:r>
      <w:bookmarkEnd w:id="733"/>
      <w:bookmarkEnd w:id="734"/>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28109E">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5" w:name="_Toc41744790"/>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5"/>
    </w:p>
    <w:p w14:paraId="4978ED80" w14:textId="36C933C1" w:rsidR="00410F26" w:rsidRPr="00E060F7" w:rsidRDefault="008D56CA"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8109E">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28109E">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8109E">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28109E">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6" w:name="_Ref365892180"/>
      <w:bookmarkStart w:id="737" w:name="_Toc41744791"/>
      <w:r w:rsidRPr="00E060F7">
        <w:rPr>
          <w:lang w:val="en-US"/>
        </w:rPr>
        <w:t>R</w:t>
      </w:r>
      <w:r w:rsidR="00D94F05" w:rsidRPr="00E060F7">
        <w:rPr>
          <w:lang w:val="en-US"/>
        </w:rPr>
        <w:t>eport</w:t>
      </w:r>
      <w:r w:rsidR="008F7B9F">
        <w:rPr>
          <w:lang w:val="en-US"/>
        </w:rPr>
        <w:t>e</w:t>
      </w:r>
      <w:r w:rsidR="002A20E5" w:rsidRPr="00E060F7">
        <w:rPr>
          <w:lang w:val="en-US"/>
        </w:rPr>
        <w:t>r</w:t>
      </w:r>
      <w:bookmarkEnd w:id="736"/>
      <w:bookmarkEnd w:id="737"/>
    </w:p>
    <w:p w14:paraId="164387BC" w14:textId="7D159D9E" w:rsidR="007C7575" w:rsidRPr="00E060F7" w:rsidRDefault="008D56CA"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8109E"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8" w:name="_Ref365989807"/>
      <w:bookmarkStart w:id="739" w:name="_Toc41744792"/>
      <w:r w:rsidRPr="00E060F7">
        <w:rPr>
          <w:lang w:val="en-US"/>
        </w:rPr>
        <w:t>Report</w:t>
      </w:r>
      <w:bookmarkEnd w:id="738"/>
      <w:r w:rsidR="00FF7FCF">
        <w:rPr>
          <w:lang w:val="en-US"/>
        </w:rPr>
        <w:t>s</w:t>
      </w:r>
      <w:bookmarkEnd w:id="739"/>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28109E">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0" w:name="_Ref365896417"/>
      <w:r w:rsidRPr="00353F18">
        <w:t>Model text, parameters and links</w:t>
      </w:r>
      <w:bookmarkEnd w:id="740"/>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28109E">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1" w:name="_Ref365893832"/>
      <w:r w:rsidRPr="00E060F7">
        <w:t>M</w:t>
      </w:r>
      <w:bookmarkEnd w:id="741"/>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28109E">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742"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28109E">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2"/>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28109E">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28109E">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3" w:name="_Ref365898305"/>
      <w:r w:rsidRPr="00E060F7">
        <w:t>Program</w:t>
      </w:r>
      <w:r w:rsidR="00E71B6A">
        <w:t>ing of</w:t>
      </w:r>
      <w:r w:rsidRPr="00E060F7">
        <w:t xml:space="preserve"> report</w:t>
      </w:r>
      <w:bookmarkEnd w:id="743"/>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28109E">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4" w:name="_Ref534397129"/>
      <w:r w:rsidRPr="007D796C">
        <w:t>Registered and unregistered form of reports</w:t>
      </w:r>
      <w:bookmarkEnd w:id="744"/>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28109E">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28109E">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5" w:name="_Ref365892084"/>
      <w:bookmarkStart w:id="746" w:name="_Toc41744793"/>
      <w:r w:rsidRPr="00E060F7">
        <w:rPr>
          <w:lang w:val="en-US"/>
        </w:rPr>
        <w:t>Tabl</w:t>
      </w:r>
      <w:r w:rsidR="003E11BF">
        <w:rPr>
          <w:lang w:val="en-US"/>
        </w:rPr>
        <w:t>es of</w:t>
      </w:r>
      <w:r w:rsidRPr="00E060F7">
        <w:rPr>
          <w:lang w:val="en-US"/>
        </w:rPr>
        <w:t xml:space="preserve"> report</w:t>
      </w:r>
      <w:bookmarkEnd w:id="745"/>
      <w:r w:rsidR="003E11BF">
        <w:rPr>
          <w:lang w:val="en-US"/>
        </w:rPr>
        <w:t>s</w:t>
      </w:r>
      <w:bookmarkEnd w:id="746"/>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72"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7" w:name="_Ref365987651"/>
      <w:r w:rsidRPr="00E060F7">
        <w:t>R</w:t>
      </w:r>
      <w:bookmarkEnd w:id="747"/>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8" w:name="_Ref365892100"/>
      <w:bookmarkStart w:id="749" w:name="_Toc41744794"/>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8"/>
      <w:bookmarkEnd w:id="749"/>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0" w:name="_Toc41744795"/>
      <w:r w:rsidRPr="00E060F7">
        <w:rPr>
          <w:lang w:val="en-US"/>
        </w:rPr>
        <w:t>Report</w:t>
      </w:r>
      <w:r w:rsidR="00FB23F2">
        <w:rPr>
          <w:lang w:val="en-US"/>
        </w:rPr>
        <w:t>ers</w:t>
      </w:r>
      <w:bookmarkEnd w:id="750"/>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28109E">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1" w:name="_Ref366048112"/>
      <w:bookmarkStart w:id="752" w:name="_Toc41744796"/>
      <w:r w:rsidRPr="00E060F7">
        <w:rPr>
          <w:lang w:val="en-US"/>
        </w:rPr>
        <w:t>Report</w:t>
      </w:r>
      <w:r w:rsidR="00177526">
        <w:rPr>
          <w:lang w:val="en-US"/>
        </w:rPr>
        <w:t>s</w:t>
      </w:r>
      <w:r w:rsidRPr="00E060F7">
        <w:rPr>
          <w:lang w:val="en-US"/>
        </w:rPr>
        <w:t xml:space="preserve"> </w:t>
      </w:r>
      <w:r w:rsidR="00177526">
        <w:rPr>
          <w:lang w:val="en-US"/>
        </w:rPr>
        <w:t>in exceptions</w:t>
      </w:r>
      <w:bookmarkEnd w:id="751"/>
      <w:bookmarkEnd w:id="752"/>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3" w:name="_Toc41744797"/>
      <w:r w:rsidRPr="004A7596">
        <w:rPr>
          <w:lang w:val="en-US"/>
        </w:rPr>
        <w:t>Example of use</w:t>
      </w:r>
      <w:bookmarkEnd w:id="753"/>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28109E">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28109E">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4" w:name="_Ref365891419"/>
      <w:bookmarkStart w:id="755" w:name="_Ref535151504"/>
      <w:bookmarkStart w:id="756" w:name="_Toc41744798"/>
      <w:r>
        <w:rPr>
          <w:lang w:val="en-US"/>
        </w:rPr>
        <w:t xml:space="preserve">The </w:t>
      </w:r>
      <w:r w:rsidR="0030593C" w:rsidRPr="00E060F7">
        <w:rPr>
          <w:lang w:val="en-US"/>
        </w:rPr>
        <w:t>error</w:t>
      </w:r>
      <w:bookmarkEnd w:id="754"/>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5"/>
      <w:bookmarkEnd w:id="756"/>
    </w:p>
    <w:p w14:paraId="351A5C08" w14:textId="32E2C6EA" w:rsidR="0030593C" w:rsidRPr="00E060F7" w:rsidRDefault="008D56CA"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8109E" w:rsidRPr="00E060F7">
        <w:rPr>
          <w:lang w:val="en-US"/>
        </w:rPr>
        <w:t>Debugger</w:t>
      </w:r>
      <w:r w:rsidR="008544BD">
        <w:rPr>
          <w:lang w:val="en-US"/>
        </w:rPr>
        <w:fldChar w:fldCharType="end"/>
      </w:r>
    </w:p>
    <w:p w14:paraId="4F496CE8" w14:textId="4320F4F4" w:rsidR="0030593C" w:rsidRPr="00E060F7" w:rsidRDefault="008D56CA"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28109E">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28109E" w:rsidRPr="00E060F7">
        <w:rPr>
          <w:lang w:val="en-US"/>
        </w:rPr>
        <w:t>Report</w:t>
      </w:r>
      <w:r w:rsidR="0028109E">
        <w:rPr>
          <w:lang w:val="en-US"/>
        </w:rPr>
        <w:t>e</w:t>
      </w:r>
      <w:r w:rsidR="0028109E"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8109E">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7" w:name="_Toc41744799"/>
      <w:r w:rsidRPr="00E060F7">
        <w:rPr>
          <w:lang w:val="en-US"/>
        </w:rPr>
        <w:t>A</w:t>
      </w:r>
      <w:r w:rsidR="0053476B" w:rsidRPr="0053476B">
        <w:rPr>
          <w:lang w:val="en-US"/>
        </w:rPr>
        <w:t>utomatically generated errors</w:t>
      </w:r>
      <w:bookmarkEnd w:id="757"/>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8" w:name="_Toc41744800"/>
      <w:r w:rsidRPr="00E060F7">
        <w:rPr>
          <w:lang w:val="en-US"/>
        </w:rPr>
        <w:t>G</w:t>
      </w:r>
      <w:r w:rsidR="001260D0" w:rsidRPr="001260D0">
        <w:rPr>
          <w:lang w:val="en-US"/>
        </w:rPr>
        <w:t>enerating into a reporter</w:t>
      </w:r>
      <w:bookmarkEnd w:id="758"/>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59" w:name="_Toc41744801"/>
      <w:r w:rsidRPr="00DE081D">
        <w:rPr>
          <w:lang w:val="en-US"/>
        </w:rPr>
        <w:t>Generate an exception listing error</w:t>
      </w:r>
      <w:bookmarkEnd w:id="759"/>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0" w:name="_Toc41744802"/>
      <w:r w:rsidRPr="009E0DF0">
        <w:rPr>
          <w:lang w:val="en-US"/>
        </w:rPr>
        <w:t xml:space="preserve">Errors when </w:t>
      </w:r>
      <w:r w:rsidR="00A17062">
        <w:rPr>
          <w:lang w:val="en-US"/>
        </w:rPr>
        <w:t>compilin</w:t>
      </w:r>
      <w:r w:rsidRPr="009E0DF0">
        <w:rPr>
          <w:lang w:val="en-US"/>
        </w:rPr>
        <w:t>g X-definition</w:t>
      </w:r>
      <w:bookmarkEnd w:id="760"/>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1" w:name="_Toc353798593"/>
      <w:bookmarkStart w:id="762" w:name="_Toc353798863"/>
      <w:bookmarkStart w:id="763" w:name="_Toc354414459"/>
      <w:bookmarkStart w:id="764" w:name="_Toc354414736"/>
      <w:bookmarkStart w:id="765" w:name="_Toc354499162"/>
      <w:bookmarkStart w:id="766" w:name="_Toc354499439"/>
      <w:bookmarkStart w:id="767" w:name="_Toc354499736"/>
      <w:bookmarkStart w:id="768" w:name="_Toc354500013"/>
      <w:bookmarkStart w:id="769" w:name="_Toc354505353"/>
      <w:bookmarkStart w:id="770" w:name="_Toc354505632"/>
      <w:bookmarkStart w:id="771" w:name="_Toc354676733"/>
      <w:bookmarkStart w:id="772" w:name="_Toc354676969"/>
      <w:bookmarkStart w:id="773" w:name="_Toc354912625"/>
      <w:bookmarkStart w:id="774" w:name="_Toc354917459"/>
      <w:bookmarkStart w:id="775" w:name="_Toc355016620"/>
      <w:bookmarkStart w:id="776" w:name="_Toc355016884"/>
      <w:bookmarkStart w:id="777" w:name="_Toc355312178"/>
      <w:bookmarkStart w:id="778" w:name="_Toc353798594"/>
      <w:bookmarkStart w:id="779" w:name="_Toc353798864"/>
      <w:bookmarkStart w:id="780" w:name="_Toc354414460"/>
      <w:bookmarkStart w:id="781" w:name="_Toc354414737"/>
      <w:bookmarkStart w:id="782" w:name="_Toc354499163"/>
      <w:bookmarkStart w:id="783" w:name="_Toc354499440"/>
      <w:bookmarkStart w:id="784" w:name="_Toc354499737"/>
      <w:bookmarkStart w:id="785" w:name="_Toc354500014"/>
      <w:bookmarkStart w:id="786" w:name="_Toc354505354"/>
      <w:bookmarkStart w:id="787" w:name="_Toc354505633"/>
      <w:bookmarkStart w:id="788" w:name="_Toc354676734"/>
      <w:bookmarkStart w:id="789" w:name="_Toc354676970"/>
      <w:bookmarkStart w:id="790" w:name="_Toc354912626"/>
      <w:bookmarkStart w:id="791" w:name="_Toc354917460"/>
      <w:bookmarkStart w:id="792" w:name="_Toc355016621"/>
      <w:bookmarkStart w:id="793" w:name="_Toc355016885"/>
      <w:bookmarkStart w:id="794" w:name="_Toc355312179"/>
      <w:bookmarkStart w:id="795" w:name="_Toc353798595"/>
      <w:bookmarkStart w:id="796" w:name="_Toc353798865"/>
      <w:bookmarkStart w:id="797" w:name="_Toc354414461"/>
      <w:bookmarkStart w:id="798" w:name="_Toc354414738"/>
      <w:bookmarkStart w:id="799" w:name="_Toc354499164"/>
      <w:bookmarkStart w:id="800" w:name="_Toc354499441"/>
      <w:bookmarkStart w:id="801" w:name="_Toc354499738"/>
      <w:bookmarkStart w:id="802" w:name="_Toc354500015"/>
      <w:bookmarkStart w:id="803" w:name="_Toc354505355"/>
      <w:bookmarkStart w:id="804" w:name="_Toc354505634"/>
      <w:bookmarkStart w:id="805" w:name="_Toc354676735"/>
      <w:bookmarkStart w:id="806" w:name="_Toc354676971"/>
      <w:bookmarkStart w:id="807" w:name="_Toc354912627"/>
      <w:bookmarkStart w:id="808" w:name="_Toc354917461"/>
      <w:bookmarkStart w:id="809" w:name="_Toc355016622"/>
      <w:bookmarkStart w:id="810" w:name="_Toc355016886"/>
      <w:bookmarkStart w:id="811" w:name="_Toc355312180"/>
      <w:bookmarkStart w:id="812" w:name="_Toc353798596"/>
      <w:bookmarkStart w:id="813" w:name="_Toc353798866"/>
      <w:bookmarkStart w:id="814" w:name="_Toc354414462"/>
      <w:bookmarkStart w:id="815" w:name="_Toc354414739"/>
      <w:bookmarkStart w:id="816" w:name="_Toc354499165"/>
      <w:bookmarkStart w:id="817" w:name="_Toc354499442"/>
      <w:bookmarkStart w:id="818" w:name="_Toc354499739"/>
      <w:bookmarkStart w:id="819" w:name="_Toc354500016"/>
      <w:bookmarkStart w:id="820" w:name="_Toc354505356"/>
      <w:bookmarkStart w:id="821" w:name="_Toc354505635"/>
      <w:bookmarkStart w:id="822" w:name="_Toc354676736"/>
      <w:bookmarkStart w:id="823" w:name="_Toc354676972"/>
      <w:bookmarkStart w:id="824" w:name="_Toc354912628"/>
      <w:bookmarkStart w:id="825" w:name="_Toc354917462"/>
      <w:bookmarkStart w:id="826" w:name="_Toc355016623"/>
      <w:bookmarkStart w:id="827" w:name="_Toc355016887"/>
      <w:bookmarkStart w:id="828" w:name="_Toc355312181"/>
      <w:bookmarkStart w:id="829" w:name="_Toc353798597"/>
      <w:bookmarkStart w:id="830" w:name="_Toc353798867"/>
      <w:bookmarkStart w:id="831" w:name="_Toc354414463"/>
      <w:bookmarkStart w:id="832" w:name="_Toc354414740"/>
      <w:bookmarkStart w:id="833" w:name="_Toc354499166"/>
      <w:bookmarkStart w:id="834" w:name="_Toc354499443"/>
      <w:bookmarkStart w:id="835" w:name="_Toc354499740"/>
      <w:bookmarkStart w:id="836" w:name="_Toc354500017"/>
      <w:bookmarkStart w:id="837" w:name="_Toc354505357"/>
      <w:bookmarkStart w:id="838" w:name="_Toc354505636"/>
      <w:bookmarkStart w:id="839" w:name="_Toc354676737"/>
      <w:bookmarkStart w:id="840" w:name="_Toc354676973"/>
      <w:bookmarkStart w:id="841" w:name="_Toc354912629"/>
      <w:bookmarkStart w:id="842" w:name="_Toc354917463"/>
      <w:bookmarkStart w:id="843" w:name="_Toc355016624"/>
      <w:bookmarkStart w:id="844" w:name="_Toc355016888"/>
      <w:bookmarkStart w:id="845" w:name="_Toc355312182"/>
      <w:bookmarkStart w:id="846" w:name="_Toc353798598"/>
      <w:bookmarkStart w:id="847" w:name="_Toc353798868"/>
      <w:bookmarkStart w:id="848" w:name="_Toc354414464"/>
      <w:bookmarkStart w:id="849" w:name="_Toc354414741"/>
      <w:bookmarkStart w:id="850" w:name="_Toc354499167"/>
      <w:bookmarkStart w:id="851" w:name="_Toc354499444"/>
      <w:bookmarkStart w:id="852" w:name="_Toc354499741"/>
      <w:bookmarkStart w:id="853" w:name="_Toc354500018"/>
      <w:bookmarkStart w:id="854" w:name="_Toc354505358"/>
      <w:bookmarkStart w:id="855" w:name="_Toc354505637"/>
      <w:bookmarkStart w:id="856" w:name="_Toc354676738"/>
      <w:bookmarkStart w:id="857" w:name="_Toc354676974"/>
      <w:bookmarkStart w:id="858" w:name="_Toc354912630"/>
      <w:bookmarkStart w:id="859" w:name="_Toc354917464"/>
      <w:bookmarkStart w:id="860" w:name="_Toc355016625"/>
      <w:bookmarkStart w:id="861" w:name="_Toc355016889"/>
      <w:bookmarkStart w:id="862" w:name="_Toc355312183"/>
      <w:bookmarkStart w:id="863" w:name="_Toc353798599"/>
      <w:bookmarkStart w:id="864" w:name="_Toc353798869"/>
      <w:bookmarkStart w:id="865" w:name="_Toc354414465"/>
      <w:bookmarkStart w:id="866" w:name="_Toc354414742"/>
      <w:bookmarkStart w:id="867" w:name="_Toc354499168"/>
      <w:bookmarkStart w:id="868" w:name="_Toc354499445"/>
      <w:bookmarkStart w:id="869" w:name="_Toc354499742"/>
      <w:bookmarkStart w:id="870" w:name="_Toc354500019"/>
      <w:bookmarkStart w:id="871" w:name="_Toc354505359"/>
      <w:bookmarkStart w:id="872" w:name="_Toc354505638"/>
      <w:bookmarkStart w:id="873" w:name="_Toc354676739"/>
      <w:bookmarkStart w:id="874" w:name="_Toc354676975"/>
      <w:bookmarkStart w:id="875" w:name="_Toc354912631"/>
      <w:bookmarkStart w:id="876" w:name="_Toc354917465"/>
      <w:bookmarkStart w:id="877" w:name="_Toc355016626"/>
      <w:bookmarkStart w:id="878" w:name="_Toc355016890"/>
      <w:bookmarkStart w:id="879" w:name="_Toc355312184"/>
      <w:bookmarkStart w:id="880" w:name="_Toc353798604"/>
      <w:bookmarkStart w:id="881" w:name="_Toc353798874"/>
      <w:bookmarkStart w:id="882" w:name="_Toc354414470"/>
      <w:bookmarkStart w:id="883" w:name="_Toc354414747"/>
      <w:bookmarkStart w:id="884" w:name="_Toc354499173"/>
      <w:bookmarkStart w:id="885" w:name="_Toc354499450"/>
      <w:bookmarkStart w:id="886" w:name="_Toc354499747"/>
      <w:bookmarkStart w:id="887" w:name="_Toc354500024"/>
      <w:bookmarkStart w:id="888" w:name="_Toc354505364"/>
      <w:bookmarkStart w:id="889" w:name="_Toc354505643"/>
      <w:bookmarkStart w:id="890" w:name="_Toc354676744"/>
      <w:bookmarkStart w:id="891" w:name="_Toc354676980"/>
      <w:bookmarkStart w:id="892" w:name="_Toc354912636"/>
      <w:bookmarkStart w:id="893" w:name="_Toc354917470"/>
      <w:bookmarkStart w:id="894" w:name="_Toc355016631"/>
      <w:bookmarkStart w:id="895" w:name="_Toc355016895"/>
      <w:bookmarkStart w:id="896" w:name="_Toc355312189"/>
      <w:bookmarkStart w:id="897" w:name="_Toc353798608"/>
      <w:bookmarkStart w:id="898" w:name="_Toc353798878"/>
      <w:bookmarkStart w:id="899" w:name="_Toc354414474"/>
      <w:bookmarkStart w:id="900" w:name="_Toc354414751"/>
      <w:bookmarkStart w:id="901" w:name="_Toc354499177"/>
      <w:bookmarkStart w:id="902" w:name="_Toc354499454"/>
      <w:bookmarkStart w:id="903" w:name="_Toc354499751"/>
      <w:bookmarkStart w:id="904" w:name="_Toc354500028"/>
      <w:bookmarkStart w:id="905" w:name="_Toc354505368"/>
      <w:bookmarkStart w:id="906" w:name="_Toc354505647"/>
      <w:bookmarkStart w:id="907" w:name="_Toc354676748"/>
      <w:bookmarkStart w:id="908" w:name="_Toc354676984"/>
      <w:bookmarkStart w:id="909" w:name="_Toc354912640"/>
      <w:bookmarkStart w:id="910" w:name="_Toc354917474"/>
      <w:bookmarkStart w:id="911" w:name="_Toc355016635"/>
      <w:bookmarkStart w:id="912" w:name="_Toc355016899"/>
      <w:bookmarkStart w:id="913" w:name="_Toc355312193"/>
      <w:bookmarkStart w:id="914" w:name="_Toc353798610"/>
      <w:bookmarkStart w:id="915" w:name="_Toc353798880"/>
      <w:bookmarkStart w:id="916" w:name="_Toc354414476"/>
      <w:bookmarkStart w:id="917" w:name="_Toc354414753"/>
      <w:bookmarkStart w:id="918" w:name="_Toc354499179"/>
      <w:bookmarkStart w:id="919" w:name="_Toc354499456"/>
      <w:bookmarkStart w:id="920" w:name="_Toc354499753"/>
      <w:bookmarkStart w:id="921" w:name="_Toc354500030"/>
      <w:bookmarkStart w:id="922" w:name="_Toc354505370"/>
      <w:bookmarkStart w:id="923" w:name="_Toc354505649"/>
      <w:bookmarkStart w:id="924" w:name="_Toc354676750"/>
      <w:bookmarkStart w:id="925" w:name="_Toc354676986"/>
      <w:bookmarkStart w:id="926" w:name="_Toc354912642"/>
      <w:bookmarkStart w:id="927" w:name="_Toc354917476"/>
      <w:bookmarkStart w:id="928" w:name="_Toc355016637"/>
      <w:bookmarkStart w:id="929" w:name="_Toc355016901"/>
      <w:bookmarkStart w:id="930" w:name="_Toc355312195"/>
      <w:bookmarkStart w:id="931" w:name="_Toc353798612"/>
      <w:bookmarkStart w:id="932" w:name="_Toc353798882"/>
      <w:bookmarkStart w:id="933" w:name="_Toc354414478"/>
      <w:bookmarkStart w:id="934" w:name="_Toc354414755"/>
      <w:bookmarkStart w:id="935" w:name="_Toc354499181"/>
      <w:bookmarkStart w:id="936" w:name="_Toc354499458"/>
      <w:bookmarkStart w:id="937" w:name="_Toc354499755"/>
      <w:bookmarkStart w:id="938" w:name="_Toc354500032"/>
      <w:bookmarkStart w:id="939" w:name="_Toc354505372"/>
      <w:bookmarkStart w:id="940" w:name="_Toc354505651"/>
      <w:bookmarkStart w:id="941" w:name="_Toc354676752"/>
      <w:bookmarkStart w:id="942" w:name="_Toc354676988"/>
      <w:bookmarkStart w:id="943" w:name="_Toc354912644"/>
      <w:bookmarkStart w:id="944" w:name="_Toc354917478"/>
      <w:bookmarkStart w:id="945" w:name="_Toc355016639"/>
      <w:bookmarkStart w:id="946" w:name="_Toc355016903"/>
      <w:bookmarkStart w:id="947" w:name="_Toc355312197"/>
      <w:bookmarkStart w:id="948" w:name="_Toc353798613"/>
      <w:bookmarkStart w:id="949" w:name="_Toc353798883"/>
      <w:bookmarkStart w:id="950" w:name="_Toc354414479"/>
      <w:bookmarkStart w:id="951" w:name="_Toc354414756"/>
      <w:bookmarkStart w:id="952" w:name="_Toc354499182"/>
      <w:bookmarkStart w:id="953" w:name="_Toc354499459"/>
      <w:bookmarkStart w:id="954" w:name="_Toc354499756"/>
      <w:bookmarkStart w:id="955" w:name="_Toc354500033"/>
      <w:bookmarkStart w:id="956" w:name="_Toc354505373"/>
      <w:bookmarkStart w:id="957" w:name="_Toc354505652"/>
      <w:bookmarkStart w:id="958" w:name="_Toc354676753"/>
      <w:bookmarkStart w:id="959" w:name="_Toc354676989"/>
      <w:bookmarkStart w:id="960" w:name="_Toc354912645"/>
      <w:bookmarkStart w:id="961" w:name="_Toc354917479"/>
      <w:bookmarkStart w:id="962" w:name="_Toc355016640"/>
      <w:bookmarkStart w:id="963" w:name="_Toc355016904"/>
      <w:bookmarkStart w:id="964" w:name="_Toc355312198"/>
      <w:bookmarkStart w:id="965" w:name="_Toc353798614"/>
      <w:bookmarkStart w:id="966" w:name="_Toc353798884"/>
      <w:bookmarkStart w:id="967" w:name="_Toc354414480"/>
      <w:bookmarkStart w:id="968" w:name="_Toc354414757"/>
      <w:bookmarkStart w:id="969" w:name="_Toc354499183"/>
      <w:bookmarkStart w:id="970" w:name="_Toc354499460"/>
      <w:bookmarkStart w:id="971" w:name="_Toc354499757"/>
      <w:bookmarkStart w:id="972" w:name="_Toc354500034"/>
      <w:bookmarkStart w:id="973" w:name="_Toc354505374"/>
      <w:bookmarkStart w:id="974" w:name="_Toc354505653"/>
      <w:bookmarkStart w:id="975" w:name="_Toc354676754"/>
      <w:bookmarkStart w:id="976" w:name="_Toc354676990"/>
      <w:bookmarkStart w:id="977" w:name="_Toc354912646"/>
      <w:bookmarkStart w:id="978" w:name="_Toc354917480"/>
      <w:bookmarkStart w:id="979" w:name="_Toc355016641"/>
      <w:bookmarkStart w:id="980" w:name="_Toc355016905"/>
      <w:bookmarkStart w:id="981" w:name="_Toc355312199"/>
      <w:bookmarkStart w:id="982" w:name="_Toc353798616"/>
      <w:bookmarkStart w:id="983" w:name="_Toc353798886"/>
      <w:bookmarkStart w:id="984" w:name="_Toc354414482"/>
      <w:bookmarkStart w:id="985" w:name="_Toc354414759"/>
      <w:bookmarkStart w:id="986" w:name="_Toc354499185"/>
      <w:bookmarkStart w:id="987" w:name="_Toc354499462"/>
      <w:bookmarkStart w:id="988" w:name="_Toc354499759"/>
      <w:bookmarkStart w:id="989" w:name="_Toc354500036"/>
      <w:bookmarkStart w:id="990" w:name="_Toc354505376"/>
      <w:bookmarkStart w:id="991" w:name="_Toc354505655"/>
      <w:bookmarkStart w:id="992" w:name="_Toc354676756"/>
      <w:bookmarkStart w:id="993" w:name="_Toc354676992"/>
      <w:bookmarkStart w:id="994" w:name="_Toc354912648"/>
      <w:bookmarkStart w:id="995" w:name="_Toc354917482"/>
      <w:bookmarkStart w:id="996" w:name="_Toc355016643"/>
      <w:bookmarkStart w:id="997" w:name="_Toc355016907"/>
      <w:bookmarkStart w:id="998" w:name="_Toc355312201"/>
      <w:bookmarkStart w:id="999" w:name="_Toc353798618"/>
      <w:bookmarkStart w:id="1000" w:name="_Toc353798888"/>
      <w:bookmarkStart w:id="1001" w:name="_Toc354414484"/>
      <w:bookmarkStart w:id="1002" w:name="_Toc354414761"/>
      <w:bookmarkStart w:id="1003" w:name="_Toc354499187"/>
      <w:bookmarkStart w:id="1004" w:name="_Toc354499464"/>
      <w:bookmarkStart w:id="1005" w:name="_Toc354499761"/>
      <w:bookmarkStart w:id="1006" w:name="_Toc354500038"/>
      <w:bookmarkStart w:id="1007" w:name="_Toc354505378"/>
      <w:bookmarkStart w:id="1008" w:name="_Toc354505657"/>
      <w:bookmarkStart w:id="1009" w:name="_Toc354676758"/>
      <w:bookmarkStart w:id="1010" w:name="_Toc354676994"/>
      <w:bookmarkStart w:id="1011" w:name="_Toc354912650"/>
      <w:bookmarkStart w:id="1012" w:name="_Toc354917484"/>
      <w:bookmarkStart w:id="1013" w:name="_Toc355016645"/>
      <w:bookmarkStart w:id="1014" w:name="_Toc355016909"/>
      <w:bookmarkStart w:id="1015" w:name="_Toc355312203"/>
      <w:bookmarkStart w:id="1016" w:name="_Toc353798620"/>
      <w:bookmarkStart w:id="1017" w:name="_Toc353798890"/>
      <w:bookmarkStart w:id="1018" w:name="_Toc354414486"/>
      <w:bookmarkStart w:id="1019" w:name="_Toc354414763"/>
      <w:bookmarkStart w:id="1020" w:name="_Toc354499189"/>
      <w:bookmarkStart w:id="1021" w:name="_Toc354499466"/>
      <w:bookmarkStart w:id="1022" w:name="_Toc354499763"/>
      <w:bookmarkStart w:id="1023" w:name="_Toc354500040"/>
      <w:bookmarkStart w:id="1024" w:name="_Toc354505380"/>
      <w:bookmarkStart w:id="1025" w:name="_Toc354505659"/>
      <w:bookmarkStart w:id="1026" w:name="_Toc354676760"/>
      <w:bookmarkStart w:id="1027" w:name="_Toc354676996"/>
      <w:bookmarkStart w:id="1028" w:name="_Toc354912652"/>
      <w:bookmarkStart w:id="1029" w:name="_Toc354917486"/>
      <w:bookmarkStart w:id="1030" w:name="_Toc355016647"/>
      <w:bookmarkStart w:id="1031" w:name="_Toc355016911"/>
      <w:bookmarkStart w:id="1032" w:name="_Toc355312205"/>
      <w:bookmarkStart w:id="1033" w:name="_Toc353798622"/>
      <w:bookmarkStart w:id="1034" w:name="_Toc353798892"/>
      <w:bookmarkStart w:id="1035" w:name="_Toc354414488"/>
      <w:bookmarkStart w:id="1036" w:name="_Toc354414765"/>
      <w:bookmarkStart w:id="1037" w:name="_Toc354499191"/>
      <w:bookmarkStart w:id="1038" w:name="_Toc354499468"/>
      <w:bookmarkStart w:id="1039" w:name="_Toc354499765"/>
      <w:bookmarkStart w:id="1040" w:name="_Toc354500042"/>
      <w:bookmarkStart w:id="1041" w:name="_Toc354505382"/>
      <w:bookmarkStart w:id="1042" w:name="_Toc354505661"/>
      <w:bookmarkStart w:id="1043" w:name="_Toc354676762"/>
      <w:bookmarkStart w:id="1044" w:name="_Toc354676998"/>
      <w:bookmarkStart w:id="1045" w:name="_Toc354912654"/>
      <w:bookmarkStart w:id="1046" w:name="_Toc354917488"/>
      <w:bookmarkStart w:id="1047" w:name="_Toc355016649"/>
      <w:bookmarkStart w:id="1048" w:name="_Toc355016913"/>
      <w:bookmarkStart w:id="1049" w:name="_Toc355312207"/>
      <w:bookmarkStart w:id="1050" w:name="_Toc353798632"/>
      <w:bookmarkStart w:id="1051" w:name="_Toc353798902"/>
      <w:bookmarkStart w:id="1052" w:name="_Toc354414498"/>
      <w:bookmarkStart w:id="1053" w:name="_Toc354414775"/>
      <w:bookmarkStart w:id="1054" w:name="_Toc354499201"/>
      <w:bookmarkStart w:id="1055" w:name="_Toc354499478"/>
      <w:bookmarkStart w:id="1056" w:name="_Toc354499775"/>
      <w:bookmarkStart w:id="1057" w:name="_Toc354500052"/>
      <w:bookmarkStart w:id="1058" w:name="_Toc354505392"/>
      <w:bookmarkStart w:id="1059" w:name="_Toc354505671"/>
      <w:bookmarkStart w:id="1060" w:name="_Toc354676772"/>
      <w:bookmarkStart w:id="1061" w:name="_Toc354677008"/>
      <w:bookmarkStart w:id="1062" w:name="_Toc354912664"/>
      <w:bookmarkStart w:id="1063" w:name="_Toc354917498"/>
      <w:bookmarkStart w:id="1064" w:name="_Toc355016659"/>
      <w:bookmarkStart w:id="1065" w:name="_Toc355016923"/>
      <w:bookmarkStart w:id="1066" w:name="_Toc355312217"/>
      <w:bookmarkStart w:id="1067" w:name="_Toc353798633"/>
      <w:bookmarkStart w:id="1068" w:name="_Toc353798903"/>
      <w:bookmarkStart w:id="1069" w:name="_Toc354414499"/>
      <w:bookmarkStart w:id="1070" w:name="_Toc354414776"/>
      <w:bookmarkStart w:id="1071" w:name="_Toc354499202"/>
      <w:bookmarkStart w:id="1072" w:name="_Toc354499479"/>
      <w:bookmarkStart w:id="1073" w:name="_Toc354499776"/>
      <w:bookmarkStart w:id="1074" w:name="_Toc354500053"/>
      <w:bookmarkStart w:id="1075" w:name="_Toc354505393"/>
      <w:bookmarkStart w:id="1076" w:name="_Toc354505672"/>
      <w:bookmarkStart w:id="1077" w:name="_Toc354676773"/>
      <w:bookmarkStart w:id="1078" w:name="_Toc354677009"/>
      <w:bookmarkStart w:id="1079" w:name="_Toc354912665"/>
      <w:bookmarkStart w:id="1080" w:name="_Toc354917499"/>
      <w:bookmarkStart w:id="1081" w:name="_Toc355016660"/>
      <w:bookmarkStart w:id="1082" w:name="_Toc355016924"/>
      <w:bookmarkStart w:id="1083" w:name="_Toc355312218"/>
      <w:bookmarkStart w:id="1084" w:name="_Toc353798634"/>
      <w:bookmarkStart w:id="1085" w:name="_Toc353798904"/>
      <w:bookmarkStart w:id="1086" w:name="_Toc354414500"/>
      <w:bookmarkStart w:id="1087" w:name="_Toc354414777"/>
      <w:bookmarkStart w:id="1088" w:name="_Toc354499203"/>
      <w:bookmarkStart w:id="1089" w:name="_Toc354499480"/>
      <w:bookmarkStart w:id="1090" w:name="_Toc354499777"/>
      <w:bookmarkStart w:id="1091" w:name="_Toc354500054"/>
      <w:bookmarkStart w:id="1092" w:name="_Toc354505394"/>
      <w:bookmarkStart w:id="1093" w:name="_Toc354505673"/>
      <w:bookmarkStart w:id="1094" w:name="_Toc354676774"/>
      <w:bookmarkStart w:id="1095" w:name="_Toc354677010"/>
      <w:bookmarkStart w:id="1096" w:name="_Toc354912666"/>
      <w:bookmarkStart w:id="1097" w:name="_Toc354917500"/>
      <w:bookmarkStart w:id="1098" w:name="_Toc355016661"/>
      <w:bookmarkStart w:id="1099" w:name="_Toc355016925"/>
      <w:bookmarkStart w:id="1100" w:name="_Toc355312219"/>
      <w:bookmarkStart w:id="1101" w:name="_Toc353798635"/>
      <w:bookmarkStart w:id="1102" w:name="_Toc353798905"/>
      <w:bookmarkStart w:id="1103" w:name="_Toc354414501"/>
      <w:bookmarkStart w:id="1104" w:name="_Toc354414778"/>
      <w:bookmarkStart w:id="1105" w:name="_Toc354499204"/>
      <w:bookmarkStart w:id="1106" w:name="_Toc354499481"/>
      <w:bookmarkStart w:id="1107" w:name="_Toc354499778"/>
      <w:bookmarkStart w:id="1108" w:name="_Toc354500055"/>
      <w:bookmarkStart w:id="1109" w:name="_Toc354505395"/>
      <w:bookmarkStart w:id="1110" w:name="_Toc354505674"/>
      <w:bookmarkStart w:id="1111" w:name="_Toc354676775"/>
      <w:bookmarkStart w:id="1112" w:name="_Toc354677011"/>
      <w:bookmarkStart w:id="1113" w:name="_Toc354912667"/>
      <w:bookmarkStart w:id="1114" w:name="_Toc354917501"/>
      <w:bookmarkStart w:id="1115" w:name="_Toc355016662"/>
      <w:bookmarkStart w:id="1116" w:name="_Toc355016926"/>
      <w:bookmarkStart w:id="1117" w:name="_Toc355312220"/>
      <w:bookmarkStart w:id="1118" w:name="_Toc353798639"/>
      <w:bookmarkStart w:id="1119" w:name="_Toc353798909"/>
      <w:bookmarkStart w:id="1120" w:name="_Toc354414505"/>
      <w:bookmarkStart w:id="1121" w:name="_Toc354414782"/>
      <w:bookmarkStart w:id="1122" w:name="_Toc354499208"/>
      <w:bookmarkStart w:id="1123" w:name="_Toc354499485"/>
      <w:bookmarkStart w:id="1124" w:name="_Toc354499782"/>
      <w:bookmarkStart w:id="1125" w:name="_Toc354500059"/>
      <w:bookmarkStart w:id="1126" w:name="_Toc354505399"/>
      <w:bookmarkStart w:id="1127" w:name="_Toc354505678"/>
      <w:bookmarkStart w:id="1128" w:name="_Toc354676779"/>
      <w:bookmarkStart w:id="1129" w:name="_Toc354677015"/>
      <w:bookmarkStart w:id="1130" w:name="_Toc354912671"/>
      <w:bookmarkStart w:id="1131" w:name="_Toc354917505"/>
      <w:bookmarkStart w:id="1132" w:name="_Toc355016666"/>
      <w:bookmarkStart w:id="1133" w:name="_Toc355016930"/>
      <w:bookmarkStart w:id="1134" w:name="_Toc355312224"/>
      <w:bookmarkStart w:id="1135" w:name="_Toc353798640"/>
      <w:bookmarkStart w:id="1136" w:name="_Toc353798910"/>
      <w:bookmarkStart w:id="1137" w:name="_Toc354414506"/>
      <w:bookmarkStart w:id="1138" w:name="_Toc354414783"/>
      <w:bookmarkStart w:id="1139" w:name="_Toc354499209"/>
      <w:bookmarkStart w:id="1140" w:name="_Toc354499486"/>
      <w:bookmarkStart w:id="1141" w:name="_Toc354499783"/>
      <w:bookmarkStart w:id="1142" w:name="_Toc354500060"/>
      <w:bookmarkStart w:id="1143" w:name="_Toc354505400"/>
      <w:bookmarkStart w:id="1144" w:name="_Toc354505679"/>
      <w:bookmarkStart w:id="1145" w:name="_Toc354676780"/>
      <w:bookmarkStart w:id="1146" w:name="_Toc354677016"/>
      <w:bookmarkStart w:id="1147" w:name="_Toc354912672"/>
      <w:bookmarkStart w:id="1148" w:name="_Toc354917506"/>
      <w:bookmarkStart w:id="1149" w:name="_Toc355016667"/>
      <w:bookmarkStart w:id="1150" w:name="_Toc355016931"/>
      <w:bookmarkStart w:id="1151" w:name="_Toc355312225"/>
      <w:bookmarkStart w:id="1152" w:name="_Toc353798641"/>
      <w:bookmarkStart w:id="1153" w:name="_Toc353798911"/>
      <w:bookmarkStart w:id="1154" w:name="_Toc354414507"/>
      <w:bookmarkStart w:id="1155" w:name="_Toc354414784"/>
      <w:bookmarkStart w:id="1156" w:name="_Toc354499210"/>
      <w:bookmarkStart w:id="1157" w:name="_Toc354499487"/>
      <w:bookmarkStart w:id="1158" w:name="_Toc354499784"/>
      <w:bookmarkStart w:id="1159" w:name="_Toc354500061"/>
      <w:bookmarkStart w:id="1160" w:name="_Toc354505401"/>
      <w:bookmarkStart w:id="1161" w:name="_Toc354505680"/>
      <w:bookmarkStart w:id="1162" w:name="_Toc354676781"/>
      <w:bookmarkStart w:id="1163" w:name="_Toc354677017"/>
      <w:bookmarkStart w:id="1164" w:name="_Toc354912673"/>
      <w:bookmarkStart w:id="1165" w:name="_Toc354917507"/>
      <w:bookmarkStart w:id="1166" w:name="_Toc355016668"/>
      <w:bookmarkStart w:id="1167" w:name="_Toc355016932"/>
      <w:bookmarkStart w:id="1168" w:name="_Toc355312226"/>
      <w:bookmarkStart w:id="1169" w:name="_Toc353798642"/>
      <w:bookmarkStart w:id="1170" w:name="_Toc353798912"/>
      <w:bookmarkStart w:id="1171" w:name="_Toc354414508"/>
      <w:bookmarkStart w:id="1172" w:name="_Toc354414785"/>
      <w:bookmarkStart w:id="1173" w:name="_Toc354499211"/>
      <w:bookmarkStart w:id="1174" w:name="_Toc354499488"/>
      <w:bookmarkStart w:id="1175" w:name="_Toc354499785"/>
      <w:bookmarkStart w:id="1176" w:name="_Toc354500062"/>
      <w:bookmarkStart w:id="1177" w:name="_Toc354505402"/>
      <w:bookmarkStart w:id="1178" w:name="_Toc354505681"/>
      <w:bookmarkStart w:id="1179" w:name="_Toc354676782"/>
      <w:bookmarkStart w:id="1180" w:name="_Toc354677018"/>
      <w:bookmarkStart w:id="1181" w:name="_Toc354912674"/>
      <w:bookmarkStart w:id="1182" w:name="_Toc354917508"/>
      <w:bookmarkStart w:id="1183" w:name="_Toc355016669"/>
      <w:bookmarkStart w:id="1184" w:name="_Toc355016933"/>
      <w:bookmarkStart w:id="1185" w:name="_Toc355312227"/>
      <w:bookmarkStart w:id="1186" w:name="_Toc353798643"/>
      <w:bookmarkStart w:id="1187" w:name="_Toc353798913"/>
      <w:bookmarkStart w:id="1188" w:name="_Toc354414509"/>
      <w:bookmarkStart w:id="1189" w:name="_Toc354414786"/>
      <w:bookmarkStart w:id="1190" w:name="_Toc354499212"/>
      <w:bookmarkStart w:id="1191" w:name="_Toc354499489"/>
      <w:bookmarkStart w:id="1192" w:name="_Toc354499786"/>
      <w:bookmarkStart w:id="1193" w:name="_Toc354500063"/>
      <w:bookmarkStart w:id="1194" w:name="_Toc354505403"/>
      <w:bookmarkStart w:id="1195" w:name="_Toc354505682"/>
      <w:bookmarkStart w:id="1196" w:name="_Toc354676783"/>
      <w:bookmarkStart w:id="1197" w:name="_Toc354677019"/>
      <w:bookmarkStart w:id="1198" w:name="_Toc354912675"/>
      <w:bookmarkStart w:id="1199" w:name="_Toc354917509"/>
      <w:bookmarkStart w:id="1200" w:name="_Toc355016670"/>
      <w:bookmarkStart w:id="1201" w:name="_Toc355016934"/>
      <w:bookmarkStart w:id="1202" w:name="_Toc355312228"/>
      <w:bookmarkStart w:id="1203" w:name="_Toc353798645"/>
      <w:bookmarkStart w:id="1204" w:name="_Toc353798915"/>
      <w:bookmarkStart w:id="1205" w:name="_Toc354414511"/>
      <w:bookmarkStart w:id="1206" w:name="_Toc354414788"/>
      <w:bookmarkStart w:id="1207" w:name="_Toc354499214"/>
      <w:bookmarkStart w:id="1208" w:name="_Toc354499491"/>
      <w:bookmarkStart w:id="1209" w:name="_Toc354499788"/>
      <w:bookmarkStart w:id="1210" w:name="_Toc354500065"/>
      <w:bookmarkStart w:id="1211" w:name="_Toc354505405"/>
      <w:bookmarkStart w:id="1212" w:name="_Toc354505684"/>
      <w:bookmarkStart w:id="1213" w:name="_Toc354676785"/>
      <w:bookmarkStart w:id="1214" w:name="_Toc354677021"/>
      <w:bookmarkStart w:id="1215" w:name="_Toc354912677"/>
      <w:bookmarkStart w:id="1216" w:name="_Toc354917511"/>
      <w:bookmarkStart w:id="1217" w:name="_Toc355016672"/>
      <w:bookmarkStart w:id="1218" w:name="_Toc355016936"/>
      <w:bookmarkStart w:id="1219" w:name="_Toc355312230"/>
      <w:bookmarkStart w:id="1220" w:name="_Toc353798655"/>
      <w:bookmarkStart w:id="1221" w:name="_Toc353798925"/>
      <w:bookmarkStart w:id="1222" w:name="_Toc354414521"/>
      <w:bookmarkStart w:id="1223" w:name="_Toc354414798"/>
      <w:bookmarkStart w:id="1224" w:name="_Toc354499224"/>
      <w:bookmarkStart w:id="1225" w:name="_Toc354499501"/>
      <w:bookmarkStart w:id="1226" w:name="_Toc354499798"/>
      <w:bookmarkStart w:id="1227" w:name="_Toc354500075"/>
      <w:bookmarkStart w:id="1228" w:name="_Toc354505415"/>
      <w:bookmarkStart w:id="1229" w:name="_Toc354505694"/>
      <w:bookmarkStart w:id="1230" w:name="_Toc354676795"/>
      <w:bookmarkStart w:id="1231" w:name="_Toc354677031"/>
      <w:bookmarkStart w:id="1232" w:name="_Toc354912687"/>
      <w:bookmarkStart w:id="1233" w:name="_Toc354917521"/>
      <w:bookmarkStart w:id="1234" w:name="_Toc355016682"/>
      <w:bookmarkStart w:id="1235" w:name="_Toc355016946"/>
      <w:bookmarkStart w:id="1236" w:name="_Toc355312240"/>
      <w:bookmarkStart w:id="1237" w:name="_Toc353798656"/>
      <w:bookmarkStart w:id="1238" w:name="_Toc353798926"/>
      <w:bookmarkStart w:id="1239" w:name="_Toc354414522"/>
      <w:bookmarkStart w:id="1240" w:name="_Toc354414799"/>
      <w:bookmarkStart w:id="1241" w:name="_Toc354499225"/>
      <w:bookmarkStart w:id="1242" w:name="_Toc354499502"/>
      <w:bookmarkStart w:id="1243" w:name="_Toc354499799"/>
      <w:bookmarkStart w:id="1244" w:name="_Toc354500076"/>
      <w:bookmarkStart w:id="1245" w:name="_Toc354505416"/>
      <w:bookmarkStart w:id="1246" w:name="_Toc354505695"/>
      <w:bookmarkStart w:id="1247" w:name="_Toc354676796"/>
      <w:bookmarkStart w:id="1248" w:name="_Toc354677032"/>
      <w:bookmarkStart w:id="1249" w:name="_Toc354912688"/>
      <w:bookmarkStart w:id="1250" w:name="_Toc354917522"/>
      <w:bookmarkStart w:id="1251" w:name="_Toc355016683"/>
      <w:bookmarkStart w:id="1252" w:name="_Toc355016947"/>
      <w:bookmarkStart w:id="1253" w:name="_Toc355312241"/>
      <w:bookmarkStart w:id="1254" w:name="_Toc353798657"/>
      <w:bookmarkStart w:id="1255" w:name="_Toc353798927"/>
      <w:bookmarkStart w:id="1256" w:name="_Toc354414523"/>
      <w:bookmarkStart w:id="1257" w:name="_Toc354414800"/>
      <w:bookmarkStart w:id="1258" w:name="_Toc354499226"/>
      <w:bookmarkStart w:id="1259" w:name="_Toc354499503"/>
      <w:bookmarkStart w:id="1260" w:name="_Toc354499800"/>
      <w:bookmarkStart w:id="1261" w:name="_Toc354500077"/>
      <w:bookmarkStart w:id="1262" w:name="_Toc354505417"/>
      <w:bookmarkStart w:id="1263" w:name="_Toc354505696"/>
      <w:bookmarkStart w:id="1264" w:name="_Toc354676797"/>
      <w:bookmarkStart w:id="1265" w:name="_Toc354677033"/>
      <w:bookmarkStart w:id="1266" w:name="_Toc354912689"/>
      <w:bookmarkStart w:id="1267" w:name="_Toc354917523"/>
      <w:bookmarkStart w:id="1268" w:name="_Toc355016684"/>
      <w:bookmarkStart w:id="1269" w:name="_Toc355016948"/>
      <w:bookmarkStart w:id="1270" w:name="_Toc355312242"/>
      <w:bookmarkStart w:id="1271" w:name="_Toc353798658"/>
      <w:bookmarkStart w:id="1272" w:name="_Toc353798928"/>
      <w:bookmarkStart w:id="1273" w:name="_Toc354414524"/>
      <w:bookmarkStart w:id="1274" w:name="_Toc354414801"/>
      <w:bookmarkStart w:id="1275" w:name="_Toc354499227"/>
      <w:bookmarkStart w:id="1276" w:name="_Toc354499504"/>
      <w:bookmarkStart w:id="1277" w:name="_Toc354499801"/>
      <w:bookmarkStart w:id="1278" w:name="_Toc354500078"/>
      <w:bookmarkStart w:id="1279" w:name="_Toc354505418"/>
      <w:bookmarkStart w:id="1280" w:name="_Toc354505697"/>
      <w:bookmarkStart w:id="1281" w:name="_Toc354676798"/>
      <w:bookmarkStart w:id="1282" w:name="_Toc354677034"/>
      <w:bookmarkStart w:id="1283" w:name="_Toc354912690"/>
      <w:bookmarkStart w:id="1284" w:name="_Toc354917524"/>
      <w:bookmarkStart w:id="1285" w:name="_Toc355016685"/>
      <w:bookmarkStart w:id="1286" w:name="_Toc355016949"/>
      <w:bookmarkStart w:id="1287" w:name="_Toc355312243"/>
      <w:bookmarkStart w:id="1288" w:name="_Toc353798659"/>
      <w:bookmarkStart w:id="1289" w:name="_Toc353798929"/>
      <w:bookmarkStart w:id="1290" w:name="_Toc354414525"/>
      <w:bookmarkStart w:id="1291" w:name="_Toc354414802"/>
      <w:bookmarkStart w:id="1292" w:name="_Toc354499228"/>
      <w:bookmarkStart w:id="1293" w:name="_Toc354499505"/>
      <w:bookmarkStart w:id="1294" w:name="_Toc354499802"/>
      <w:bookmarkStart w:id="1295" w:name="_Toc354500079"/>
      <w:bookmarkStart w:id="1296" w:name="_Toc354505419"/>
      <w:bookmarkStart w:id="1297" w:name="_Toc354505698"/>
      <w:bookmarkStart w:id="1298" w:name="_Toc354676799"/>
      <w:bookmarkStart w:id="1299" w:name="_Toc354677035"/>
      <w:bookmarkStart w:id="1300" w:name="_Toc354912691"/>
      <w:bookmarkStart w:id="1301" w:name="_Toc354917525"/>
      <w:bookmarkStart w:id="1302" w:name="_Toc355016686"/>
      <w:bookmarkStart w:id="1303" w:name="_Toc355016950"/>
      <w:bookmarkStart w:id="1304" w:name="_Toc355312244"/>
      <w:bookmarkStart w:id="1305" w:name="_Toc353798661"/>
      <w:bookmarkStart w:id="1306" w:name="_Toc353798931"/>
      <w:bookmarkStart w:id="1307" w:name="_Toc354414527"/>
      <w:bookmarkStart w:id="1308" w:name="_Toc354414804"/>
      <w:bookmarkStart w:id="1309" w:name="_Toc354499230"/>
      <w:bookmarkStart w:id="1310" w:name="_Toc354499507"/>
      <w:bookmarkStart w:id="1311" w:name="_Toc354499804"/>
      <w:bookmarkStart w:id="1312" w:name="_Toc354500081"/>
      <w:bookmarkStart w:id="1313" w:name="_Toc354505421"/>
      <w:bookmarkStart w:id="1314" w:name="_Toc354505700"/>
      <w:bookmarkStart w:id="1315" w:name="_Toc354676801"/>
      <w:bookmarkStart w:id="1316" w:name="_Toc354677037"/>
      <w:bookmarkStart w:id="1317" w:name="_Toc354912693"/>
      <w:bookmarkStart w:id="1318" w:name="_Toc354917527"/>
      <w:bookmarkStart w:id="1319" w:name="_Toc355016688"/>
      <w:bookmarkStart w:id="1320" w:name="_Toc355016952"/>
      <w:bookmarkStart w:id="1321" w:name="_Toc355312246"/>
      <w:bookmarkStart w:id="1322" w:name="_Toc353798662"/>
      <w:bookmarkStart w:id="1323" w:name="_Toc353798932"/>
      <w:bookmarkStart w:id="1324" w:name="_Toc354414528"/>
      <w:bookmarkStart w:id="1325" w:name="_Toc354414805"/>
      <w:bookmarkStart w:id="1326" w:name="_Toc354499231"/>
      <w:bookmarkStart w:id="1327" w:name="_Toc354499508"/>
      <w:bookmarkStart w:id="1328" w:name="_Toc354499805"/>
      <w:bookmarkStart w:id="1329" w:name="_Toc354500082"/>
      <w:bookmarkStart w:id="1330" w:name="_Toc354505422"/>
      <w:bookmarkStart w:id="1331" w:name="_Toc354505701"/>
      <w:bookmarkStart w:id="1332" w:name="_Toc354676802"/>
      <w:bookmarkStart w:id="1333" w:name="_Toc354677038"/>
      <w:bookmarkStart w:id="1334" w:name="_Toc354912694"/>
      <w:bookmarkStart w:id="1335" w:name="_Toc354917528"/>
      <w:bookmarkStart w:id="1336" w:name="_Toc355016689"/>
      <w:bookmarkStart w:id="1337" w:name="_Toc355016953"/>
      <w:bookmarkStart w:id="1338" w:name="_Toc355312247"/>
      <w:bookmarkStart w:id="1339" w:name="_Toc353798664"/>
      <w:bookmarkStart w:id="1340" w:name="_Toc353798934"/>
      <w:bookmarkStart w:id="1341" w:name="_Toc354414530"/>
      <w:bookmarkStart w:id="1342" w:name="_Toc354414807"/>
      <w:bookmarkStart w:id="1343" w:name="_Toc354499233"/>
      <w:bookmarkStart w:id="1344" w:name="_Toc354499510"/>
      <w:bookmarkStart w:id="1345" w:name="_Toc354499807"/>
      <w:bookmarkStart w:id="1346" w:name="_Toc354500084"/>
      <w:bookmarkStart w:id="1347" w:name="_Toc354505424"/>
      <w:bookmarkStart w:id="1348" w:name="_Toc354505703"/>
      <w:bookmarkStart w:id="1349" w:name="_Toc354676804"/>
      <w:bookmarkStart w:id="1350" w:name="_Toc354677040"/>
      <w:bookmarkStart w:id="1351" w:name="_Toc354912696"/>
      <w:bookmarkStart w:id="1352" w:name="_Toc354917530"/>
      <w:bookmarkStart w:id="1353" w:name="_Toc355016691"/>
      <w:bookmarkStart w:id="1354" w:name="_Toc355016955"/>
      <w:bookmarkStart w:id="1355" w:name="_Toc355312249"/>
      <w:bookmarkStart w:id="1356" w:name="_Toc353798665"/>
      <w:bookmarkStart w:id="1357" w:name="_Toc353798935"/>
      <w:bookmarkStart w:id="1358" w:name="_Toc354414531"/>
      <w:bookmarkStart w:id="1359" w:name="_Toc354414808"/>
      <w:bookmarkStart w:id="1360" w:name="_Toc354499234"/>
      <w:bookmarkStart w:id="1361" w:name="_Toc354499511"/>
      <w:bookmarkStart w:id="1362" w:name="_Toc354499808"/>
      <w:bookmarkStart w:id="1363" w:name="_Toc354500085"/>
      <w:bookmarkStart w:id="1364" w:name="_Toc354505425"/>
      <w:bookmarkStart w:id="1365" w:name="_Toc354505704"/>
      <w:bookmarkStart w:id="1366" w:name="_Toc354676805"/>
      <w:bookmarkStart w:id="1367" w:name="_Toc354677041"/>
      <w:bookmarkStart w:id="1368" w:name="_Toc354912697"/>
      <w:bookmarkStart w:id="1369" w:name="_Toc354917531"/>
      <w:bookmarkStart w:id="1370" w:name="_Toc355016692"/>
      <w:bookmarkStart w:id="1371" w:name="_Toc355016956"/>
      <w:bookmarkStart w:id="1372" w:name="_Toc355312250"/>
      <w:bookmarkStart w:id="1373" w:name="_Toc353798669"/>
      <w:bookmarkStart w:id="1374" w:name="_Toc353798939"/>
      <w:bookmarkStart w:id="1375" w:name="_Toc354414535"/>
      <w:bookmarkStart w:id="1376" w:name="_Toc354414812"/>
      <w:bookmarkStart w:id="1377" w:name="_Toc354499238"/>
      <w:bookmarkStart w:id="1378" w:name="_Toc354499515"/>
      <w:bookmarkStart w:id="1379" w:name="_Toc354499812"/>
      <w:bookmarkStart w:id="1380" w:name="_Toc354500089"/>
      <w:bookmarkStart w:id="1381" w:name="_Toc354505429"/>
      <w:bookmarkStart w:id="1382" w:name="_Toc354505708"/>
      <w:bookmarkStart w:id="1383" w:name="_Toc354676809"/>
      <w:bookmarkStart w:id="1384" w:name="_Toc354677045"/>
      <w:bookmarkStart w:id="1385" w:name="_Toc354912701"/>
      <w:bookmarkStart w:id="1386" w:name="_Toc354917535"/>
      <w:bookmarkStart w:id="1387" w:name="_Toc355016696"/>
      <w:bookmarkStart w:id="1388" w:name="_Toc355016960"/>
      <w:bookmarkStart w:id="1389" w:name="_Toc355312254"/>
      <w:bookmarkStart w:id="1390" w:name="_Toc353798671"/>
      <w:bookmarkStart w:id="1391" w:name="_Toc353798941"/>
      <w:bookmarkStart w:id="1392" w:name="_Toc354414537"/>
      <w:bookmarkStart w:id="1393" w:name="_Toc354414814"/>
      <w:bookmarkStart w:id="1394" w:name="_Toc354499240"/>
      <w:bookmarkStart w:id="1395" w:name="_Toc354499517"/>
      <w:bookmarkStart w:id="1396" w:name="_Toc354499814"/>
      <w:bookmarkStart w:id="1397" w:name="_Toc354500091"/>
      <w:bookmarkStart w:id="1398" w:name="_Toc354505431"/>
      <w:bookmarkStart w:id="1399" w:name="_Toc354505710"/>
      <w:bookmarkStart w:id="1400" w:name="_Toc354676811"/>
      <w:bookmarkStart w:id="1401" w:name="_Toc354677047"/>
      <w:bookmarkStart w:id="1402" w:name="_Toc354912703"/>
      <w:bookmarkStart w:id="1403" w:name="_Toc354917537"/>
      <w:bookmarkStart w:id="1404" w:name="_Toc355016698"/>
      <w:bookmarkStart w:id="1405" w:name="_Toc355016962"/>
      <w:bookmarkStart w:id="1406" w:name="_Toc355312256"/>
      <w:bookmarkStart w:id="1407" w:name="_Toc353798673"/>
      <w:bookmarkStart w:id="1408" w:name="_Toc353798943"/>
      <w:bookmarkStart w:id="1409" w:name="_Toc354414539"/>
      <w:bookmarkStart w:id="1410" w:name="_Toc354414816"/>
      <w:bookmarkStart w:id="1411" w:name="_Toc354499242"/>
      <w:bookmarkStart w:id="1412" w:name="_Toc354499519"/>
      <w:bookmarkStart w:id="1413" w:name="_Toc354499816"/>
      <w:bookmarkStart w:id="1414" w:name="_Toc354500093"/>
      <w:bookmarkStart w:id="1415" w:name="_Toc354505433"/>
      <w:bookmarkStart w:id="1416" w:name="_Toc354505712"/>
      <w:bookmarkStart w:id="1417" w:name="_Toc354676813"/>
      <w:bookmarkStart w:id="1418" w:name="_Toc354677049"/>
      <w:bookmarkStart w:id="1419" w:name="_Toc354912705"/>
      <w:bookmarkStart w:id="1420" w:name="_Toc354917539"/>
      <w:bookmarkStart w:id="1421" w:name="_Toc355016700"/>
      <w:bookmarkStart w:id="1422" w:name="_Toc355016964"/>
      <w:bookmarkStart w:id="1423" w:name="_Toc355312258"/>
      <w:bookmarkStart w:id="1424" w:name="_Toc353798683"/>
      <w:bookmarkStart w:id="1425" w:name="_Toc353798953"/>
      <w:bookmarkStart w:id="1426" w:name="_Toc354414549"/>
      <w:bookmarkStart w:id="1427" w:name="_Toc354414826"/>
      <w:bookmarkStart w:id="1428" w:name="_Toc354499252"/>
      <w:bookmarkStart w:id="1429" w:name="_Toc354499529"/>
      <w:bookmarkStart w:id="1430" w:name="_Toc354499826"/>
      <w:bookmarkStart w:id="1431" w:name="_Toc354500103"/>
      <w:bookmarkStart w:id="1432" w:name="_Toc354505443"/>
      <w:bookmarkStart w:id="1433" w:name="_Toc354505722"/>
      <w:bookmarkStart w:id="1434" w:name="_Toc354676823"/>
      <w:bookmarkStart w:id="1435" w:name="_Toc354677059"/>
      <w:bookmarkStart w:id="1436" w:name="_Toc354912715"/>
      <w:bookmarkStart w:id="1437" w:name="_Toc354917549"/>
      <w:bookmarkStart w:id="1438" w:name="_Toc355016710"/>
      <w:bookmarkStart w:id="1439" w:name="_Toc355016974"/>
      <w:bookmarkStart w:id="1440" w:name="_Toc355312268"/>
      <w:bookmarkStart w:id="1441" w:name="_Toc353798684"/>
      <w:bookmarkStart w:id="1442" w:name="_Toc353798954"/>
      <w:bookmarkStart w:id="1443" w:name="_Toc354414550"/>
      <w:bookmarkStart w:id="1444" w:name="_Toc354414827"/>
      <w:bookmarkStart w:id="1445" w:name="_Toc354499253"/>
      <w:bookmarkStart w:id="1446" w:name="_Toc354499530"/>
      <w:bookmarkStart w:id="1447" w:name="_Toc354499827"/>
      <w:bookmarkStart w:id="1448" w:name="_Toc354500104"/>
      <w:bookmarkStart w:id="1449" w:name="_Toc354505444"/>
      <w:bookmarkStart w:id="1450" w:name="_Toc354505723"/>
      <w:bookmarkStart w:id="1451" w:name="_Toc354676824"/>
      <w:bookmarkStart w:id="1452" w:name="_Toc354677060"/>
      <w:bookmarkStart w:id="1453" w:name="_Toc354912716"/>
      <w:bookmarkStart w:id="1454" w:name="_Toc354917550"/>
      <w:bookmarkStart w:id="1455" w:name="_Toc355016711"/>
      <w:bookmarkStart w:id="1456" w:name="_Toc355016975"/>
      <w:bookmarkStart w:id="1457" w:name="_Toc355312269"/>
      <w:bookmarkStart w:id="1458" w:name="_Toc353798685"/>
      <w:bookmarkStart w:id="1459" w:name="_Toc353798955"/>
      <w:bookmarkStart w:id="1460" w:name="_Toc354414551"/>
      <w:bookmarkStart w:id="1461" w:name="_Toc354414828"/>
      <w:bookmarkStart w:id="1462" w:name="_Toc354499254"/>
      <w:bookmarkStart w:id="1463" w:name="_Toc354499531"/>
      <w:bookmarkStart w:id="1464" w:name="_Toc354499828"/>
      <w:bookmarkStart w:id="1465" w:name="_Toc354500105"/>
      <w:bookmarkStart w:id="1466" w:name="_Toc354505445"/>
      <w:bookmarkStart w:id="1467" w:name="_Toc354505724"/>
      <w:bookmarkStart w:id="1468" w:name="_Toc354676825"/>
      <w:bookmarkStart w:id="1469" w:name="_Toc354677061"/>
      <w:bookmarkStart w:id="1470" w:name="_Toc354912717"/>
      <w:bookmarkStart w:id="1471" w:name="_Toc354917551"/>
      <w:bookmarkStart w:id="1472" w:name="_Toc355016712"/>
      <w:bookmarkStart w:id="1473" w:name="_Toc355016976"/>
      <w:bookmarkStart w:id="1474" w:name="_Toc355312270"/>
      <w:bookmarkStart w:id="1475" w:name="_Toc337655422"/>
      <w:bookmarkStart w:id="1476" w:name="_Ref337655843"/>
      <w:bookmarkStart w:id="1477" w:name="_Ref342051520"/>
      <w:bookmarkStart w:id="1478" w:name="_Ref342051612"/>
      <w:bookmarkStart w:id="1479" w:name="_Ref343524155"/>
      <w:bookmarkStart w:id="1480" w:name="_Ref345917536"/>
      <w:bookmarkStart w:id="1481" w:name="_Ref353798345"/>
      <w:bookmarkStart w:id="1482" w:name="_Ref354588361"/>
      <w:bookmarkStart w:id="1483" w:name="_Toc354677062"/>
      <w:bookmarkStart w:id="1484" w:name="_Ref366054581"/>
      <w:bookmarkStart w:id="1485" w:name="_Ref535160037"/>
      <w:bookmarkStart w:id="1486" w:name="_Toc41744803"/>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rPr>
          <w:lang w:val="en-US"/>
        </w:rPr>
        <w:lastRenderedPageBreak/>
        <w:t>Appendix</w:t>
      </w:r>
      <w:r w:rsidR="00D84C56" w:rsidRPr="00E060F7">
        <w:rPr>
          <w:lang w:val="en-US"/>
        </w:rPr>
        <w:t xml:space="preserve"> A – </w:t>
      </w:r>
      <w:bookmarkEnd w:id="1475"/>
      <w:bookmarkEnd w:id="1476"/>
      <w:bookmarkEnd w:id="1477"/>
      <w:bookmarkEnd w:id="1478"/>
      <w:bookmarkEnd w:id="1479"/>
      <w:bookmarkEnd w:id="1480"/>
      <w:bookmarkEnd w:id="1481"/>
      <w:bookmarkEnd w:id="1482"/>
      <w:bookmarkEnd w:id="1483"/>
      <w:bookmarkEnd w:id="1484"/>
      <w:r>
        <w:rPr>
          <w:lang w:val="en-US"/>
        </w:rPr>
        <w:t>complete example</w:t>
      </w:r>
      <w:bookmarkEnd w:id="1485"/>
      <w:bookmarkEnd w:id="1486"/>
    </w:p>
    <w:p w14:paraId="3884D55A" w14:textId="231FF7B5" w:rsidR="00D84C56" w:rsidRPr="00E060F7" w:rsidRDefault="008D56CA"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5AF9ADB8" w14:textId="07479C64" w:rsidR="00D84C56" w:rsidRPr="00E060F7" w:rsidRDefault="008D56CA"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8109E" w:rsidRPr="00E060F7">
        <w:rPr>
          <w:lang w:val="en-US"/>
        </w:rPr>
        <w:t>Cont</w:t>
      </w:r>
      <w:r w:rsidR="0028109E">
        <w:rPr>
          <w:lang w:val="en-US"/>
        </w:rPr>
        <w:t>ainer</w:t>
      </w:r>
      <w:r w:rsidR="008544BD">
        <w:rPr>
          <w:lang w:val="en-US"/>
        </w:rPr>
        <w:fldChar w:fldCharType="end"/>
      </w:r>
    </w:p>
    <w:p w14:paraId="378A4562" w14:textId="4CB17527" w:rsidR="00D84C56" w:rsidRPr="00E060F7" w:rsidRDefault="008D56CA"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4E949CC3" w14:textId="1E54A8B5" w:rsidR="00D84C56" w:rsidRPr="00E060F7" w:rsidRDefault="008D56CA"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8109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364ECEB7" w14:textId="3AEF46F0" w:rsidR="00D84C56" w:rsidRPr="00E060F7" w:rsidRDefault="008D56CA"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8109E">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28109E" w:rsidRPr="00D66362">
        <w:rPr>
          <w:lang w:val="en-US"/>
        </w:rPr>
        <w:t xml:space="preserve">Structuring </w:t>
      </w:r>
      <w:r w:rsidR="0028109E">
        <w:rPr>
          <w:lang w:val="en-US"/>
        </w:rPr>
        <w:t xml:space="preserve">of </w:t>
      </w:r>
      <w:r w:rsidR="0028109E" w:rsidRPr="00D66362">
        <w:rPr>
          <w:lang w:val="en-US"/>
        </w:rPr>
        <w:t>X-</w:t>
      </w:r>
      <w:r w:rsidR="0028109E">
        <w:rPr>
          <w:lang w:val="en-US"/>
        </w:rPr>
        <w:t>d</w:t>
      </w:r>
      <w:r w:rsidR="0028109E" w:rsidRPr="00D66362">
        <w:rPr>
          <w:lang w:val="en-US"/>
        </w:rPr>
        <w:t>efinitions</w:t>
      </w:r>
      <w:r w:rsidR="008544BD">
        <w:rPr>
          <w:lang w:val="en-US"/>
        </w:rPr>
        <w:fldChar w:fldCharType="end"/>
      </w:r>
    </w:p>
    <w:p w14:paraId="085D0F36" w14:textId="7E4F328E" w:rsidR="00D84C56" w:rsidRPr="00E060F7" w:rsidRDefault="008D56CA"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28109E">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28109E"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7" w:name="_Toc354677063"/>
      <w:bookmarkStart w:id="1488" w:name="_Toc41744804"/>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7"/>
      <w:bookmarkEnd w:id="1488"/>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8D56CA"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23A5506B" w14:textId="7161B513" w:rsidR="007A605F" w:rsidRPr="00E060F7" w:rsidRDefault="008D56CA"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89" w:name="_Toc41744805"/>
      <w:r w:rsidRPr="00027535">
        <w:rPr>
          <w:lang w:val="en-US"/>
        </w:rPr>
        <w:t>Data content, types</w:t>
      </w:r>
      <w:bookmarkEnd w:id="1489"/>
    </w:p>
    <w:p w14:paraId="7B8B82CB" w14:textId="77777777" w:rsidR="00D84C56" w:rsidRPr="00E060F7" w:rsidRDefault="00027535" w:rsidP="001D071E">
      <w:pPr>
        <w:pStyle w:val="OdstavecSynteastyl"/>
        <w:rPr>
          <w:rStyle w:val="Siln"/>
          <w:lang w:val="en-US"/>
        </w:rPr>
      </w:pPr>
      <w:bookmarkStart w:id="1490" w:name="_Toc363643894"/>
      <w:bookmarkEnd w:id="1490"/>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1" w:name="_Toc363643896"/>
      <w:bookmarkStart w:id="1492" w:name="_Toc363643897"/>
      <w:bookmarkStart w:id="1493" w:name="_Toc363643902"/>
      <w:bookmarkStart w:id="1494" w:name="_Toc363643903"/>
      <w:bookmarkEnd w:id="1491"/>
      <w:bookmarkEnd w:id="1492"/>
      <w:bookmarkEnd w:id="1493"/>
      <w:bookmarkEnd w:id="1494"/>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28109E">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28109E">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28109E">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5" w:name="_Toc41744806"/>
      <w:r>
        <w:rPr>
          <w:lang w:val="en-US"/>
        </w:rPr>
        <w:t>Error reporting</w:t>
      </w:r>
      <w:bookmarkEnd w:id="1495"/>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6" w:name="_Toc41744807"/>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6"/>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28109E">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7"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7"/>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28109E">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8" w:name="_Ref61175549"/>
      <w:bookmarkStart w:id="1499"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8"/>
      <w:bookmarkEnd w:id="1499"/>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28109E">
        <w:t>10</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28109E">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28109E">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28109E">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28109E">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8109E">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28109E">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0" w:name="_Ref336526720"/>
      <w:bookmarkStart w:id="1501" w:name="_Toc337655423"/>
      <w:bookmarkStart w:id="1502" w:name="_Toc354677064"/>
      <w:bookmarkStart w:id="1503" w:name="_Ref535682137"/>
      <w:bookmarkStart w:id="1504" w:name="_Ref535682477"/>
      <w:bookmarkStart w:id="1505" w:name="_Toc41744808"/>
      <w:r>
        <w:rPr>
          <w:lang w:val="en-US"/>
        </w:rPr>
        <w:lastRenderedPageBreak/>
        <w:t>Appendix</w:t>
      </w:r>
      <w:r w:rsidR="00D84C56" w:rsidRPr="00E060F7">
        <w:rPr>
          <w:lang w:val="en-US"/>
        </w:rPr>
        <w:t xml:space="preserve"> C – </w:t>
      </w:r>
      <w:bookmarkEnd w:id="1500"/>
      <w:bookmarkEnd w:id="1501"/>
      <w:bookmarkEnd w:id="1502"/>
      <w:r w:rsidRPr="00457F9A">
        <w:rPr>
          <w:lang w:val="en-US"/>
        </w:rPr>
        <w:t>supplementary description of X-definitions</w:t>
      </w:r>
      <w:bookmarkEnd w:id="1503"/>
      <w:bookmarkEnd w:id="1504"/>
      <w:bookmarkEnd w:id="1505"/>
    </w:p>
    <w:p w14:paraId="3C31CB73" w14:textId="77777777" w:rsidR="00D84C56" w:rsidRPr="00E060F7" w:rsidRDefault="008D56CA"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8D56CA"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544BD">
        <w:rPr>
          <w:lang w:val="en-US"/>
        </w:rPr>
        <w:fldChar w:fldCharType="end"/>
      </w:r>
    </w:p>
    <w:p w14:paraId="691BAC91" w14:textId="198AAF16" w:rsidR="00D84C56" w:rsidRDefault="008D56CA"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65B81BE7" w14:textId="4BC30E4D" w:rsidR="008544BD" w:rsidRPr="00E060F7" w:rsidRDefault="008D56CA"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28109E">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631355F7" w14:textId="0D3BC147" w:rsidR="00D84C56" w:rsidRPr="00E060F7" w:rsidRDefault="008D56CA"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8109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6" w:name="_Toc355016716"/>
      <w:bookmarkStart w:id="1507" w:name="_Toc355016980"/>
      <w:bookmarkStart w:id="1508" w:name="_Toc355312274"/>
      <w:bookmarkStart w:id="1509" w:name="_Toc355016718"/>
      <w:bookmarkStart w:id="1510" w:name="_Toc355016982"/>
      <w:bookmarkStart w:id="1511" w:name="_Toc355312276"/>
      <w:bookmarkStart w:id="1512" w:name="_Toc355016719"/>
      <w:bookmarkStart w:id="1513" w:name="_Toc355016983"/>
      <w:bookmarkStart w:id="1514" w:name="_Toc355312277"/>
      <w:bookmarkStart w:id="1515" w:name="_Toc41744809"/>
      <w:bookmarkEnd w:id="1506"/>
      <w:bookmarkEnd w:id="1507"/>
      <w:bookmarkEnd w:id="1508"/>
      <w:bookmarkEnd w:id="1509"/>
      <w:bookmarkEnd w:id="1510"/>
      <w:bookmarkEnd w:id="1511"/>
      <w:bookmarkEnd w:id="1512"/>
      <w:bookmarkEnd w:id="1513"/>
      <w:bookmarkEnd w:id="1514"/>
      <w:r>
        <w:rPr>
          <w:lang w:val="en-US"/>
        </w:rPr>
        <w:t>Utitlites</w:t>
      </w:r>
      <w:r w:rsidR="00001DCA">
        <w:rPr>
          <w:lang w:val="en-US"/>
        </w:rPr>
        <w:t>.</w:t>
      </w:r>
      <w:bookmarkEnd w:id="1515"/>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28109E">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28109E">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6" w:name="_Toc41744810"/>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6"/>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28109E">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7" w:name="_Toc354676860"/>
      <w:bookmarkStart w:id="1518" w:name="_Toc354677163"/>
      <w:bookmarkStart w:id="1519" w:name="_Toc41744811"/>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7"/>
      <w:bookmarkEnd w:id="1518"/>
      <w:bookmarkEnd w:id="1519"/>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0" w:name="_Toc41744812"/>
      <w:bookmarkStart w:id="1521" w:name="_Toc354676863"/>
      <w:bookmarkStart w:id="1522" w:name="_Toc354677166"/>
      <w:bookmarkStart w:id="1523" w:name="_Toc354676864"/>
      <w:bookmarkStart w:id="1524" w:name="_Toc354677167"/>
      <w:r w:rsidRPr="00496F7E">
        <w:rPr>
          <w:lang w:val="en-US"/>
        </w:rPr>
        <w:t>Checking the accuracy of Xdefinition</w:t>
      </w:r>
      <w:bookmarkEnd w:id="1520"/>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5" w:name="_Toc41744813"/>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5"/>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6" w:name="_Toc41744814"/>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6"/>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7" w:name="_Toc41744815"/>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7"/>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8" w:name="_Ref337034467"/>
      <w:bookmarkStart w:id="1529" w:name="_Toc337655424"/>
      <w:bookmarkStart w:id="1530" w:name="_Toc354677065"/>
      <w:bookmarkStart w:id="1531" w:name="_Ref536211092"/>
      <w:bookmarkStart w:id="1532" w:name="_Toc41744816"/>
      <w:r w:rsidRPr="00E060F7">
        <w:rPr>
          <w:lang w:val="en-US"/>
        </w:rPr>
        <w:t>Typ</w:t>
      </w:r>
      <w:r w:rsidR="009E0603">
        <w:rPr>
          <w:lang w:val="en-US"/>
        </w:rPr>
        <w:t>es of</w:t>
      </w:r>
      <w:r w:rsidRPr="00E060F7">
        <w:rPr>
          <w:lang w:val="en-US"/>
        </w:rPr>
        <w:t xml:space="preserve"> </w:t>
      </w:r>
      <w:bookmarkEnd w:id="1528"/>
      <w:bookmarkEnd w:id="1529"/>
      <w:bookmarkEnd w:id="1530"/>
      <w:r w:rsidR="009E0603">
        <w:rPr>
          <w:lang w:val="en-US"/>
        </w:rPr>
        <w:t>values in X-script</w:t>
      </w:r>
      <w:bookmarkEnd w:id="1531"/>
      <w:bookmarkEnd w:id="1532"/>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28109E">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3" w:name="_Toc41744817"/>
      <w:r>
        <w:rPr>
          <w:lang w:val="en-US"/>
        </w:rPr>
        <w:t xml:space="preserve">int </w:t>
      </w:r>
      <w:bookmarkStart w:id="1534" w:name="_Toc535247661"/>
      <w:r w:rsidRPr="00B84495">
        <w:rPr>
          <w:lang w:bidi="en-GB"/>
        </w:rPr>
        <w:t>(the integer numbers)</w:t>
      </w:r>
      <w:bookmarkEnd w:id="1533"/>
      <w:bookmarkEnd w:id="1534"/>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8109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8109E" w:rsidRPr="00E060F7">
        <w:rPr>
          <w:lang w:val="en-US"/>
        </w:rPr>
        <w:t>Pedefin</w:t>
      </w:r>
      <w:r w:rsidR="0028109E">
        <w:rPr>
          <w:lang w:val="en-US"/>
        </w:rPr>
        <w:t>ed values (c</w:t>
      </w:r>
      <w:r w:rsidR="0028109E" w:rsidRPr="00E060F7">
        <w:rPr>
          <w:lang w:val="en-US"/>
        </w:rPr>
        <w:t>onstant</w:t>
      </w:r>
      <w:r w:rsidR="0028109E">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5" w:name="_Toc41744818"/>
      <w:r>
        <w:rPr>
          <w:lang w:val="en-US"/>
        </w:rPr>
        <w:t xml:space="preserve">float </w:t>
      </w:r>
      <w:r w:rsidRPr="00B84495">
        <w:rPr>
          <w:lang w:bidi="en-GB"/>
        </w:rPr>
        <w:t>(the floating</w:t>
      </w:r>
      <w:r>
        <w:rPr>
          <w:lang w:bidi="en-GB"/>
        </w:rPr>
        <w:t>-</w:t>
      </w:r>
      <w:r w:rsidRPr="00B84495">
        <w:rPr>
          <w:lang w:bidi="en-GB"/>
        </w:rPr>
        <w:t>point numbers)</w:t>
      </w:r>
      <w:bookmarkEnd w:id="1535"/>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8109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8109E" w:rsidRPr="00E060F7">
        <w:rPr>
          <w:lang w:val="en-US"/>
        </w:rPr>
        <w:t>Pedefin</w:t>
      </w:r>
      <w:r w:rsidR="0028109E">
        <w:rPr>
          <w:lang w:val="en-US"/>
        </w:rPr>
        <w:t>ed values (c</w:t>
      </w:r>
      <w:r w:rsidR="0028109E" w:rsidRPr="00E060F7">
        <w:rPr>
          <w:lang w:val="en-US"/>
        </w:rPr>
        <w:t>onstant</w:t>
      </w:r>
      <w:r w:rsidR="0028109E">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6" w:name="_Toc535247663"/>
      <w:bookmarkStart w:id="1537" w:name="_Toc41744819"/>
      <w:r w:rsidRPr="00980A2B">
        <w:rPr>
          <w:lang w:val="en-US"/>
        </w:rPr>
        <w:t>Decimal</w:t>
      </w:r>
      <w:r w:rsidRPr="00B84495">
        <w:rPr>
          <w:lang w:bidi="en-GB"/>
        </w:rPr>
        <w:t xml:space="preserve"> (the decimal numbers)</w:t>
      </w:r>
      <w:bookmarkEnd w:id="1536"/>
      <w:bookmarkEnd w:id="1537"/>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8" w:name="_Toc535247664"/>
      <w:bookmarkStart w:id="1539" w:name="_Toc41744820"/>
      <w:r w:rsidRPr="00980A2B">
        <w:rPr>
          <w:lang w:val="en-US"/>
        </w:rPr>
        <w:t>String (the character strings)</w:t>
      </w:r>
      <w:bookmarkEnd w:id="1538"/>
      <w:bookmarkEnd w:id="1539"/>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0" w:name="_Toc535247665"/>
      <w:bookmarkStart w:id="1541" w:name="_Ref535585667"/>
      <w:bookmarkStart w:id="1542" w:name="_Ref535585689"/>
      <w:bookmarkStart w:id="1543" w:name="_Ref535948589"/>
      <w:bookmarkStart w:id="1544" w:name="_Toc41744821"/>
      <w:bookmarkStart w:id="1545" w:name="_Ref251761819"/>
      <w:r w:rsidRPr="00B84495">
        <w:rPr>
          <w:lang w:bidi="en-GB"/>
        </w:rPr>
        <w:t>Datetime (the date and time values)</w:t>
      </w:r>
      <w:bookmarkEnd w:id="1540"/>
      <w:bookmarkEnd w:id="1541"/>
      <w:bookmarkEnd w:id="1542"/>
      <w:bookmarkEnd w:id="1543"/>
      <w:bookmarkEnd w:id="1544"/>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6"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6"/>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547" w:name="_Ref467247787"/>
      <w:bookmarkStart w:id="1548" w:name="_Ref467798059"/>
      <w:bookmarkStart w:id="1549" w:name="_Ref467798062"/>
      <w:bookmarkStart w:id="1550" w:name="_Ref467798121"/>
      <w:bookmarkStart w:id="1551"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28109E">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7"/>
      <w:bookmarkEnd w:id="1548"/>
      <w:bookmarkEnd w:id="1549"/>
      <w:bookmarkEnd w:id="1550"/>
      <w:bookmarkEnd w:id="1551"/>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2" w:name="_Ref497232962"/>
      <w:bookmarkStart w:id="1553" w:name="_Ref497232968"/>
      <w:bookmarkStart w:id="1554" w:name="_Toc535247666"/>
      <w:bookmarkStart w:id="1555" w:name="_Toc41744822"/>
      <w:r w:rsidRPr="00B84495">
        <w:rPr>
          <w:lang w:bidi="en-GB"/>
        </w:rPr>
        <w:t>boolean (</w:t>
      </w:r>
      <w:r>
        <w:rPr>
          <w:lang w:bidi="en-GB"/>
        </w:rPr>
        <w:t>B</w:t>
      </w:r>
      <w:r w:rsidRPr="00B84495">
        <w:rPr>
          <w:lang w:bidi="en-GB"/>
        </w:rPr>
        <w:t>oolean values)</w:t>
      </w:r>
      <w:bookmarkEnd w:id="1552"/>
      <w:bookmarkEnd w:id="1553"/>
      <w:bookmarkEnd w:id="1554"/>
      <w:bookmarkEnd w:id="1555"/>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6" w:name="_Ref503011726"/>
      <w:bookmarkStart w:id="1557" w:name="_Toc535247667"/>
      <w:bookmarkStart w:id="1558" w:name="_Toc41744823"/>
      <w:r>
        <w:t>Locale</w:t>
      </w:r>
      <w:r w:rsidRPr="00B84495">
        <w:t xml:space="preserve"> (</w:t>
      </w:r>
      <w:r>
        <w:t>information about region</w:t>
      </w:r>
      <w:r w:rsidRPr="00B84495">
        <w:t>)</w:t>
      </w:r>
      <w:bookmarkEnd w:id="1556"/>
      <w:bookmarkEnd w:id="1557"/>
      <w:bookmarkEnd w:id="1558"/>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59" w:name="_Toc494713022"/>
      <w:bookmarkStart w:id="1560" w:name="_Toc535247668"/>
      <w:bookmarkStart w:id="1561" w:name="_Toc41744824"/>
      <w:bookmarkStart w:id="1562" w:name="_Ref81911820"/>
      <w:r w:rsidRPr="00B84495">
        <w:t>Regex (Regular expressions</w:t>
      </w:r>
      <w:bookmarkEnd w:id="1559"/>
      <w:r w:rsidRPr="00B84495">
        <w:t>)</w:t>
      </w:r>
      <w:bookmarkEnd w:id="1560"/>
      <w:bookmarkEnd w:id="1561"/>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3" w:name="_Toc535247669"/>
      <w:bookmarkStart w:id="1564" w:name="_Toc41744825"/>
      <w:bookmarkEnd w:id="1562"/>
      <w:r w:rsidRPr="00B84495">
        <w:rPr>
          <w:lang w:bidi="en-GB"/>
        </w:rPr>
        <w:t>RegexResult (results of regular expressions)</w:t>
      </w:r>
      <w:bookmarkEnd w:id="1563"/>
      <w:bookmarkEnd w:id="1564"/>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5" w:name="_Toc535247670"/>
      <w:bookmarkStart w:id="1566" w:name="_Toc41744826"/>
      <w:r w:rsidRPr="00B84495">
        <w:rPr>
          <w:lang w:bidi="en-GB"/>
        </w:rPr>
        <w:t>Input/Output (streams)</w:t>
      </w:r>
      <w:bookmarkEnd w:id="1565"/>
      <w:bookmarkEnd w:id="1566"/>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7" w:name="_Toc535247671"/>
      <w:bookmarkStart w:id="1568" w:name="_Toc41744827"/>
      <w:r w:rsidRPr="00B84495">
        <w:rPr>
          <w:lang w:bidi="en-GB"/>
        </w:rPr>
        <w:t>Element (XML elements)</w:t>
      </w:r>
      <w:bookmarkEnd w:id="1567"/>
      <w:bookmarkEnd w:id="1568"/>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69" w:name="_Toc535247672"/>
      <w:bookmarkStart w:id="1570" w:name="_Ref535766906"/>
      <w:bookmarkStart w:id="1571" w:name="_Ref535766922"/>
      <w:bookmarkStart w:id="1572" w:name="_Toc41744828"/>
      <w:r w:rsidRPr="00B84495">
        <w:rPr>
          <w:lang w:bidi="en-GB"/>
        </w:rPr>
        <w:t>Bytes (array of bytes)</w:t>
      </w:r>
      <w:bookmarkEnd w:id="1569"/>
      <w:bookmarkEnd w:id="1570"/>
      <w:bookmarkEnd w:id="1571"/>
      <w:bookmarkEnd w:id="1572"/>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28109E">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3" w:name="_Toc535247673"/>
      <w:bookmarkStart w:id="1574" w:name="_Toc41744829"/>
      <w:r w:rsidRPr="00B84495">
        <w:rPr>
          <w:lang w:bidi="en-GB"/>
        </w:rPr>
        <w:t>NamedValue (named values)</w:t>
      </w:r>
      <w:bookmarkEnd w:id="1573"/>
      <w:bookmarkEnd w:id="1574"/>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5" w:name="_Toc535247674"/>
      <w:bookmarkStart w:id="1576" w:name="_Toc41744830"/>
      <w:r w:rsidRPr="00B84495">
        <w:rPr>
          <w:lang w:bidi="en-GB"/>
        </w:rPr>
        <w:t>Container (sequence and/or map of values)</w:t>
      </w:r>
      <w:bookmarkEnd w:id="1575"/>
      <w:bookmarkEnd w:id="1576"/>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lastRenderedPageBreak/>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28109E">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7" w:name="_Toc535247675"/>
      <w:bookmarkStart w:id="1578" w:name="_Toc41744831"/>
      <w:r w:rsidRPr="00B84495">
        <w:rPr>
          <w:lang w:bidi="en-GB"/>
        </w:rPr>
        <w:t>Exception (program exceptions)</w:t>
      </w:r>
      <w:bookmarkEnd w:id="1577"/>
      <w:bookmarkEnd w:id="1578"/>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79" w:name="_Toc535247676"/>
      <w:bookmarkStart w:id="1580" w:name="_Toc41744832"/>
      <w:r w:rsidRPr="00B84495">
        <w:rPr>
          <w:lang w:bidi="en-GB"/>
        </w:rPr>
        <w:t>Parser (</w:t>
      </w:r>
      <w:r>
        <w:rPr>
          <w:lang w:bidi="en-GB"/>
        </w:rPr>
        <w:t>tool used to parse string values</w:t>
      </w:r>
      <w:r w:rsidRPr="00B84495">
        <w:rPr>
          <w:lang w:bidi="en-GB"/>
        </w:rPr>
        <w:t>)</w:t>
      </w:r>
      <w:bookmarkEnd w:id="1579"/>
      <w:bookmarkEnd w:id="1580"/>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1" w:name="_Toc535247677"/>
      <w:bookmarkStart w:id="1582" w:name="_Toc41744833"/>
      <w:r w:rsidRPr="00B84495">
        <w:rPr>
          <w:lang w:bidi="en-GB"/>
        </w:rPr>
        <w:t>Parse</w:t>
      </w:r>
      <w:r w:rsidR="00124D89">
        <w:rPr>
          <w:lang w:bidi="en-GB"/>
        </w:rPr>
        <w:t>R</w:t>
      </w:r>
      <w:r w:rsidRPr="00B84495">
        <w:rPr>
          <w:lang w:bidi="en-GB"/>
        </w:rPr>
        <w:t>esult (results of parsing/validation)</w:t>
      </w:r>
      <w:bookmarkEnd w:id="1581"/>
      <w:bookmarkEnd w:id="1582"/>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3" w:name="_Toc535247678"/>
      <w:bookmarkStart w:id="1584" w:name="_Toc41744834"/>
      <w:r w:rsidRPr="00B84495">
        <w:rPr>
          <w:lang w:bidi="en-GB"/>
        </w:rPr>
        <w:t>Report (messages)</w:t>
      </w:r>
      <w:bookmarkEnd w:id="1583"/>
      <w:bookmarkEnd w:id="1584"/>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5" w:name="_Toc535247679"/>
      <w:bookmarkStart w:id="1586" w:name="_Ref535766999"/>
      <w:bookmarkStart w:id="1587" w:name="_Ref535767014"/>
      <w:bookmarkStart w:id="1588" w:name="_Toc41744835"/>
      <w:r w:rsidRPr="00B84495">
        <w:rPr>
          <w:lang w:bidi="en-GB"/>
        </w:rPr>
        <w:t xml:space="preserve">BNFGrammar (BNF </w:t>
      </w:r>
      <w:r>
        <w:rPr>
          <w:lang w:bidi="en-GB"/>
        </w:rPr>
        <w:t>g</w:t>
      </w:r>
      <w:r w:rsidRPr="00B84495">
        <w:rPr>
          <w:lang w:bidi="en-GB"/>
        </w:rPr>
        <w:t>rammars)</w:t>
      </w:r>
      <w:bookmarkEnd w:id="1585"/>
      <w:bookmarkEnd w:id="1586"/>
      <w:bookmarkEnd w:id="1587"/>
      <w:bookmarkEnd w:id="1588"/>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28109E">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89" w:name="_Toc535247680"/>
      <w:bookmarkStart w:id="1590" w:name="_Ref535767040"/>
      <w:bookmarkStart w:id="1591" w:name="_Ref535767050"/>
      <w:bookmarkStart w:id="1592" w:name="_Toc41744836"/>
      <w:r w:rsidRPr="00B84495">
        <w:rPr>
          <w:lang w:bidi="en-GB"/>
        </w:rPr>
        <w:lastRenderedPageBreak/>
        <w:t>BNFRule (BNF grammar rules)</w:t>
      </w:r>
      <w:bookmarkEnd w:id="1589"/>
      <w:bookmarkEnd w:id="1590"/>
      <w:bookmarkEnd w:id="1591"/>
      <w:bookmarkEnd w:id="1592"/>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93" w:name="_Toc535247681"/>
      <w:bookmarkStart w:id="1594" w:name="_Toc41744837"/>
      <w:r w:rsidRPr="00B84495">
        <w:rPr>
          <w:lang w:bidi="en-GB"/>
        </w:rPr>
        <w:t>uniqueSet (sets of unique values)</w:t>
      </w:r>
      <w:bookmarkEnd w:id="1593"/>
      <w:bookmarkEnd w:id="1594"/>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95" w:name="_Toc535247682"/>
      <w:bookmarkStart w:id="1596" w:name="_Toc41744838"/>
      <w:r w:rsidRPr="00B84495">
        <w:rPr>
          <w:lang w:bidi="en-GB"/>
        </w:rPr>
        <w:t>Service (database service; access to a database)</w:t>
      </w:r>
      <w:bookmarkEnd w:id="1595"/>
      <w:bookmarkEnd w:id="1596"/>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7" w:name="_Toc535247683"/>
      <w:bookmarkStart w:id="1598" w:name="_Toc41744839"/>
      <w:r w:rsidRPr="00B84495">
        <w:rPr>
          <w:lang w:bidi="en-GB"/>
        </w:rPr>
        <w:t>Statement (database commands)</w:t>
      </w:r>
      <w:bookmarkEnd w:id="1597"/>
      <w:bookmarkEnd w:id="1598"/>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99" w:name="_Toc535247684"/>
      <w:bookmarkStart w:id="1600" w:name="_Toc41744840"/>
      <w:r w:rsidRPr="00B84495">
        <w:rPr>
          <w:rFonts w:eastAsia="Arial"/>
          <w:lang w:bidi="en-GB"/>
        </w:rPr>
        <w:t>ResultSet (results of the database commands)</w:t>
      </w:r>
      <w:bookmarkEnd w:id="1599"/>
      <w:bookmarkEnd w:id="1600"/>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1" w:name="_Toc535247685"/>
      <w:bookmarkStart w:id="1602" w:name="_Toc41744841"/>
      <w:r w:rsidRPr="00B84495">
        <w:rPr>
          <w:lang w:bidi="en-GB"/>
        </w:rPr>
        <w:t>XmlOutStream (data channels used for continuous writing of XML objects to a stream)</w:t>
      </w:r>
      <w:bookmarkEnd w:id="1601"/>
      <w:bookmarkEnd w:id="1602"/>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3" w:name="_Toc41744842"/>
      <w:r>
        <w:rPr>
          <w:lang w:val="en-US"/>
        </w:rPr>
        <w:lastRenderedPageBreak/>
        <w:t>Type v</w:t>
      </w:r>
      <w:r w:rsidR="002752F4">
        <w:rPr>
          <w:lang w:val="en-US"/>
        </w:rPr>
        <w:t>alidation methods</w:t>
      </w:r>
      <w:bookmarkEnd w:id="1603"/>
    </w:p>
    <w:p w14:paraId="174E536B" w14:textId="77777777" w:rsidR="00523FAF" w:rsidRDefault="00166086" w:rsidP="00166086">
      <w:pPr>
        <w:pStyle w:val="Nadpis3"/>
        <w:rPr>
          <w:lang w:val="en-US"/>
        </w:rPr>
      </w:pPr>
      <w:bookmarkStart w:id="1604" w:name="_Ref535585575"/>
      <w:bookmarkStart w:id="1605" w:name="_Toc41744843"/>
      <w:r>
        <w:rPr>
          <w:lang w:val="en-US"/>
        </w:rPr>
        <w:t>Validation methods</w:t>
      </w:r>
      <w:r w:rsidR="002752F4">
        <w:rPr>
          <w:lang w:val="en-US"/>
        </w:rPr>
        <w:t xml:space="preserve"> of XML schema types</w:t>
      </w:r>
      <w:bookmarkEnd w:id="1604"/>
      <w:bookmarkEnd w:id="1605"/>
    </w:p>
    <w:p w14:paraId="32E2E78B" w14:textId="77777777" w:rsidR="002752F4" w:rsidRPr="00B84495" w:rsidRDefault="002752F4" w:rsidP="002752F4">
      <w:pPr>
        <w:pStyle w:val="Odstavec"/>
      </w:pPr>
      <w:bookmarkStart w:id="1606"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6"/>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7"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7"/>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08"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8"/>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09" w:name="_Hlk535259933"/>
      <w:r w:rsidRPr="00166086">
        <w:rPr>
          <w:rFonts w:eastAsia="Calibri" w:cs="Calibri"/>
          <w:b/>
          <w:i/>
          <w:sz w:val="18"/>
          <w:szCs w:val="18"/>
          <w:lang w:bidi="en-GB"/>
        </w:rPr>
        <w:t>alidation methods of XML schema datatypes</w:t>
      </w:r>
      <w:bookmarkEnd w:id="1609"/>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0" w:name="_Toc41744844"/>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0"/>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begin with the value of the string s regardless of </w:t>
            </w:r>
            <w:r w:rsidRPr="00B84495">
              <w:rPr>
                <w:rFonts w:cs="Calibri"/>
                <w:sz w:val="18"/>
                <w:lang w:bidi="en-GB"/>
              </w:rPr>
              <w:lastRenderedPageBreak/>
              <w:t>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bookmarkStart w:id="1611" w:name="_GoBack"/>
            <w:bookmarkEnd w:id="1611"/>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8109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8109E"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8109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8109E"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28109E">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28109E">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41744845"/>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13575B4C" w:rsidR="00F847FD" w:rsidRPr="00E060F7" w:rsidRDefault="008D56CA"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8109E">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28109E" w:rsidRPr="0028109E">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4" w:name="_Ref535669840"/>
      <w:bookmarkStart w:id="1615" w:name="_Ref535669852"/>
      <w:bookmarkStart w:id="1616" w:name="_Toc41744846"/>
      <w:r w:rsidRPr="00E060F7">
        <w:rPr>
          <w:lang w:val="en-US"/>
        </w:rPr>
        <w:t>Pedefin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41744847"/>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41744848"/>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307788FA" w:rsidR="00D84C56" w:rsidRPr="00E060F7" w:rsidRDefault="008D56CA"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Toc41744849"/>
      <w:bookmarkStart w:id="1626" w:name="_Ref535156920"/>
      <w:r>
        <w:rPr>
          <w:lang w:val="en-US"/>
        </w:rPr>
        <w:t>O</w:t>
      </w:r>
      <w:r w:rsidR="00D84C56" w:rsidRPr="00E060F7">
        <w:rPr>
          <w:lang w:val="en-US"/>
        </w:rPr>
        <w:t>ptions</w:t>
      </w:r>
      <w:bookmarkEnd w:id="1622"/>
      <w:bookmarkEnd w:id="1623"/>
      <w:bookmarkEnd w:id="1624"/>
      <w:bookmarkEnd w:id="1625"/>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4B9185D8" w:rsidR="009D6375" w:rsidRPr="00E060F7" w:rsidRDefault="008D56CA"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28109E">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28109E">
        <w:rPr>
          <w:lang w:val="en-US"/>
        </w:rPr>
        <w:t xml:space="preserve">X-script of </w:t>
      </w:r>
      <w:r w:rsidR="0028109E" w:rsidRPr="00E060F7">
        <w:rPr>
          <w:lang w:val="en-US"/>
        </w:rPr>
        <w:t>X-defini</w:t>
      </w:r>
      <w:r w:rsidR="0028109E">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41744850"/>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41744851"/>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 xml:space="preserve">d immediately after a call </w:t>
            </w:r>
            <w:r w:rsidRPr="00B84495">
              <w:rPr>
                <w:rFonts w:eastAsia="Arial"/>
                <w:i/>
                <w:sz w:val="18"/>
                <w:lang w:bidi="en-GB"/>
              </w:rPr>
              <w:lastRenderedPageBreak/>
              <w:t>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lastRenderedPageBreak/>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w:t>
            </w:r>
            <w:r w:rsidRPr="00B84495">
              <w:rPr>
                <w:sz w:val="18"/>
                <w:lang w:bidi="en-GB"/>
              </w:rPr>
              <w:lastRenderedPageBreak/>
              <w:t>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lastRenderedPageBreak/>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28109E">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41744852"/>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41744853"/>
      <w:r>
        <w:rPr>
          <w:lang w:val="en-US"/>
        </w:rPr>
        <w:lastRenderedPageBreak/>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28109E">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28109E">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41744854"/>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41744855"/>
      <w:r>
        <w:rPr>
          <w:lang w:bidi="en-GB"/>
        </w:rPr>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41744856"/>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41744857"/>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41744858"/>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41744859"/>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41744860"/>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41744861"/>
      <w:r>
        <w:rPr>
          <w:rFonts w:eastAsia="Calibri"/>
          <w:lang w:bidi="en-GB"/>
        </w:rPr>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41744862"/>
      <w:r>
        <w:rPr>
          <w:rFonts w:eastAsia="Calibri"/>
          <w:lang w:bidi="en-GB"/>
        </w:rPr>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41744863"/>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41744864"/>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41744865"/>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41744866"/>
      <w:r>
        <w:rPr>
          <w:lang w:bidi="en-GB"/>
        </w:rPr>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41744867"/>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49" w:name="_Toc41744868"/>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41744869"/>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41744870"/>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41744871"/>
      <w:r>
        <w:rPr>
          <w:lang w:bidi="en-GB"/>
        </w:rPr>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41744872"/>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28109E">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54" w:name="_Toc41744873"/>
      <w:r>
        <w:rPr>
          <w:lang w:bidi="en-GB"/>
        </w:rPr>
        <w:t>M</w:t>
      </w:r>
      <w:r w:rsidRPr="0079310A">
        <w:rPr>
          <w:rFonts w:eastAsia="Calibri"/>
          <w:lang w:bidi="en-GB"/>
        </w:rPr>
        <w:t>ethods of objects of the type XmlOutStream</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5" w:name="_Toc41744874"/>
      <w:r>
        <w:rPr>
          <w:lang w:bidi="en-GB"/>
        </w:rPr>
        <w:t>Mathematical methods in X-script</w:t>
      </w:r>
      <w:bookmarkEnd w:id="1655"/>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6" w:name="_Toc41744875"/>
      <w:r w:rsidRPr="0070713B">
        <w:rPr>
          <w:lang w:bidi="en-GB"/>
        </w:rPr>
        <w:t>M</w:t>
      </w:r>
      <w:r w:rsidRPr="0070713B">
        <w:rPr>
          <w:rFonts w:eastAsia="Calibri"/>
          <w:lang w:bidi="en-GB"/>
        </w:rPr>
        <w:t>ethods of mathematical functions (taken from the class java.lang.Math)</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7" w:name="_Toc41744876"/>
      <w:r>
        <w:rPr>
          <w:lang w:bidi="en-GB"/>
        </w:rPr>
        <w:t>M</w:t>
      </w:r>
      <w:r w:rsidRPr="0079310A">
        <w:rPr>
          <w:rFonts w:eastAsia="Calibri"/>
          <w:lang w:bidi="en-GB"/>
        </w:rPr>
        <w:t>ethods of mathematical functions (taken from java.math.BigDecimal)</w:t>
      </w:r>
      <w:bookmarkEnd w:id="1657"/>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41744877"/>
      <w:r w:rsidRPr="00E060F7">
        <w:rPr>
          <w:lang w:val="en-US"/>
        </w:rPr>
        <w:t>BNF gram</w:t>
      </w:r>
      <w:r w:rsidR="009C3538">
        <w:rPr>
          <w:lang w:val="en-US"/>
        </w:rPr>
        <w:t>mar</w:t>
      </w:r>
      <w:bookmarkEnd w:id="1658"/>
      <w:bookmarkEnd w:id="1659"/>
      <w:bookmarkEnd w:id="1660"/>
      <w:bookmarkEnd w:id="1661"/>
      <w:bookmarkEnd w:id="1662"/>
      <w:bookmarkEnd w:id="1663"/>
      <w:bookmarkEnd w:id="1664"/>
      <w:bookmarkEnd w:id="1665"/>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8D56CA"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6" w:name="_Ref367360830"/>
      <w:bookmarkStart w:id="1667" w:name="_Ref536189050"/>
      <w:bookmarkStart w:id="1668" w:name="_Toc41744878"/>
      <w:r>
        <w:rPr>
          <w:lang w:val="en-US"/>
        </w:rPr>
        <w:t xml:space="preserve">BNF </w:t>
      </w:r>
      <w:bookmarkEnd w:id="1666"/>
      <w:r>
        <w:rPr>
          <w:lang w:val="en-US"/>
        </w:rPr>
        <w:t>p</w:t>
      </w:r>
      <w:r w:rsidRPr="00B84495">
        <w:t>roduction rule</w:t>
      </w:r>
      <w:bookmarkEnd w:id="1667"/>
      <w:bookmarkEnd w:id="1668"/>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69" w:name="_Ref367359923"/>
      <w:bookmarkStart w:id="1670" w:name="_Toc41744879"/>
      <w:r>
        <w:rPr>
          <w:lang w:val="en-US"/>
        </w:rPr>
        <w:t xml:space="preserve">BNF </w:t>
      </w:r>
      <w:bookmarkEnd w:id="1669"/>
      <w:r>
        <w:rPr>
          <w:lang w:val="en-US"/>
        </w:rPr>
        <w:t>t</w:t>
      </w:r>
      <w:r w:rsidRPr="00B84495">
        <w:t>erminal</w:t>
      </w:r>
      <w:r w:rsidRPr="00B84495">
        <w:rPr>
          <w:rFonts w:eastAsia="Arial Black"/>
        </w:rPr>
        <w:t xml:space="preserve"> </w:t>
      </w:r>
      <w:r w:rsidRPr="00B84495">
        <w:t>symbol</w:t>
      </w:r>
      <w:bookmarkEnd w:id="1670"/>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1" w:name="_Toc41744880"/>
      <w:r>
        <w:t>Set of characters</w:t>
      </w:r>
      <w:bookmarkEnd w:id="1671"/>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2" w:name="_Toc41744881"/>
      <w:r>
        <w:rPr>
          <w:lang w:val="en-US"/>
        </w:rPr>
        <w:t>BNF q</w:t>
      </w:r>
      <w:r w:rsidRPr="00B84495">
        <w:t>uantifier (repetition of a rule)</w:t>
      </w:r>
      <w:bookmarkEnd w:id="1672"/>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3" w:name="_Ref367360952"/>
      <w:bookmarkStart w:id="1674" w:name="_Toc41744882"/>
      <w:r w:rsidRPr="00E060F7">
        <w:rPr>
          <w:lang w:val="en-US"/>
        </w:rPr>
        <w:t xml:space="preserve">BNF </w:t>
      </w:r>
      <w:bookmarkEnd w:id="1673"/>
      <w:r w:rsidR="00E72160">
        <w:rPr>
          <w:lang w:val="en-US"/>
        </w:rPr>
        <w:t>expression</w:t>
      </w:r>
      <w:bookmarkEnd w:id="1674"/>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5" w:name="_Toc41744883"/>
      <w:r>
        <w:rPr>
          <w:lang w:val="en-US"/>
        </w:rPr>
        <w:t>C</w:t>
      </w:r>
      <w:r w:rsidRPr="00B84495">
        <w:t>omments and whitespaces</w:t>
      </w:r>
      <w:bookmarkEnd w:id="1675"/>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6" w:name="_Toc41744884"/>
      <w:r>
        <w:t>Implemented</w:t>
      </w:r>
      <w:r w:rsidRPr="00B84495">
        <w:t xml:space="preserve"> </w:t>
      </w:r>
      <w:r>
        <w:t>predefined rules</w:t>
      </w:r>
      <w:bookmarkEnd w:id="1676"/>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7" w:name="_Toc41744885"/>
      <w:r>
        <w:t>Implemented</w:t>
      </w:r>
      <w:r w:rsidRPr="00B84495">
        <w:t xml:space="preserve"> </w:t>
      </w:r>
      <w:r>
        <w:t>methods for handling the internal stack</w:t>
      </w:r>
      <w:bookmarkEnd w:id="1677"/>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78" w:name="_Toc41744886"/>
      <w:r w:rsidRPr="00E060F7">
        <w:rPr>
          <w:lang w:val="en-US"/>
        </w:rPr>
        <w:t>Extern</w:t>
      </w:r>
      <w:r w:rsidR="00222500">
        <w:rPr>
          <w:lang w:val="en-US"/>
        </w:rPr>
        <w:t>ally</w:t>
      </w:r>
      <w:r w:rsidRPr="00E060F7">
        <w:rPr>
          <w:lang w:val="en-US"/>
        </w:rPr>
        <w:t xml:space="preserve"> </w:t>
      </w:r>
      <w:r w:rsidR="00222500">
        <w:rPr>
          <w:lang w:val="en-US"/>
        </w:rPr>
        <w:t>implemented rules</w:t>
      </w:r>
      <w:bookmarkEnd w:id="1678"/>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79" w:name="sec-notation"/>
      <w:bookmarkStart w:id="1680" w:name="w3c-doctype"/>
      <w:bookmarkStart w:id="1681" w:name="nazev"/>
      <w:bookmarkStart w:id="1682" w:name="TypDokumentace"/>
      <w:bookmarkStart w:id="1683" w:name="_Toc354912741"/>
      <w:bookmarkStart w:id="1684" w:name="_Toc354917575"/>
      <w:bookmarkStart w:id="1685" w:name="_Toc355016736"/>
      <w:bookmarkStart w:id="1686" w:name="_Toc355017000"/>
      <w:bookmarkStart w:id="1687" w:name="_Toc355312294"/>
      <w:bookmarkStart w:id="1688" w:name="_Toc354912742"/>
      <w:bookmarkStart w:id="1689" w:name="_Toc354917576"/>
      <w:bookmarkStart w:id="1690" w:name="_Toc355016737"/>
      <w:bookmarkStart w:id="1691" w:name="_Toc355017001"/>
      <w:bookmarkStart w:id="1692" w:name="_Toc355312295"/>
      <w:bookmarkStart w:id="1693" w:name="_Toc354912743"/>
      <w:bookmarkStart w:id="1694" w:name="_Toc354917577"/>
      <w:bookmarkStart w:id="1695" w:name="_Toc355016738"/>
      <w:bookmarkStart w:id="1696" w:name="_Toc355017002"/>
      <w:bookmarkStart w:id="1697" w:name="_Toc355312296"/>
      <w:bookmarkStart w:id="1698" w:name="_Toc41744887"/>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lang w:val="en-US"/>
        </w:rPr>
        <w:t>Index</w:t>
      </w:r>
      <w:bookmarkEnd w:id="1698"/>
    </w:p>
    <w:p w14:paraId="3A679DAC" w14:textId="77777777" w:rsidR="00011275" w:rsidRPr="00E060F7" w:rsidRDefault="00EF650E" w:rsidP="00D84C56">
      <w:pPr>
        <w:rPr>
          <w:lang w:val="en-US"/>
        </w:rPr>
        <w:sectPr w:rsidR="00011275" w:rsidRPr="00E060F7" w:rsidSect="00011275">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99" w:name="_Toc337655431"/>
      <w:bookmarkStart w:id="1700" w:name="_Toc354677180"/>
      <w:bookmarkStart w:id="1701" w:name="_Toc41744888"/>
      <w:r>
        <w:rPr>
          <w:lang w:val="en-US"/>
        </w:rPr>
        <w:t>Related documents</w:t>
      </w:r>
      <w:bookmarkEnd w:id="1699"/>
      <w:bookmarkEnd w:id="1700"/>
      <w:bookmarkEnd w:id="1701"/>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8D56CA" w:rsidP="00F3088C">
      <w:pPr>
        <w:ind w:left="709" w:hanging="1"/>
        <w:rPr>
          <w:lang w:val="en-US"/>
        </w:rPr>
      </w:pPr>
      <w:hyperlink r:id="rId79"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80" w:history="1">
        <w:r w:rsidRPr="00E060F7">
          <w:rPr>
            <w:rStyle w:val="Hypertextovodkaz"/>
            <w:rFonts w:ascii="Courier New" w:hAnsi="Courier New"/>
            <w:lang w:val="en-US"/>
          </w:rPr>
          <w:t>http://www.w3c.org/TR/xmlschema-1</w:t>
        </w:r>
      </w:hyperlink>
    </w:p>
    <w:p w14:paraId="00E2E874" w14:textId="5EB92EC1" w:rsidR="00D84C56" w:rsidRDefault="008D56CA" w:rsidP="00F3088C">
      <w:pPr>
        <w:ind w:left="709" w:hanging="1"/>
        <w:rPr>
          <w:lang w:val="en-US"/>
        </w:rPr>
      </w:pPr>
      <w:hyperlink r:id="rId81"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82"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83"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8D56CA" w:rsidP="00665FE0">
      <w:pPr>
        <w:ind w:left="709" w:hanging="1"/>
        <w:rPr>
          <w:lang w:val="en-US"/>
        </w:rPr>
      </w:pPr>
      <w:hyperlink r:id="rId84"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8D56CA" w:rsidP="0070121A">
      <w:pPr>
        <w:ind w:left="709" w:hanging="1"/>
        <w:rPr>
          <w:color w:val="0000FF"/>
          <w:u w:val="single"/>
          <w:lang w:val="en-US"/>
        </w:rPr>
      </w:pPr>
      <w:hyperlink r:id="rId85"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8D56CA" w:rsidP="00D85A05">
      <w:pPr>
        <w:ind w:left="709" w:hanging="1"/>
        <w:rPr>
          <w:color w:val="0000FF"/>
          <w:u w:val="single"/>
          <w:lang w:val="en-US"/>
        </w:rPr>
      </w:pPr>
      <w:hyperlink r:id="rId86"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2" w:name="konec"/>
      <w:r w:rsidRPr="00E060F7">
        <w:rPr>
          <w:rFonts w:cs="Calibri"/>
          <w:lang w:val="en-US"/>
        </w:rPr>
        <w:sym w:font="Wingdings" w:char="F026"/>
      </w:r>
      <w:bookmarkEnd w:id="1702"/>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78C0C" w14:textId="77777777" w:rsidR="008D56CA" w:rsidRDefault="008D56CA" w:rsidP="00D84C56">
      <w:pPr>
        <w:spacing w:before="0"/>
      </w:pPr>
      <w:r>
        <w:separator/>
      </w:r>
    </w:p>
  </w:endnote>
  <w:endnote w:type="continuationSeparator" w:id="0">
    <w:p w14:paraId="10AAE0D4" w14:textId="77777777" w:rsidR="008D56CA" w:rsidRDefault="008D56CA"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DF98E" w14:textId="77777777" w:rsidR="00362B65" w:rsidRDefault="00362B65">
    <w:pPr>
      <w:pStyle w:val="Zpa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362B65" w14:paraId="6EA9B98F" w14:textId="77777777">
      <w:tc>
        <w:tcPr>
          <w:tcW w:w="7513" w:type="dxa"/>
          <w:tcBorders>
            <w:bottom w:val="single" w:sz="4" w:space="0" w:color="000000"/>
          </w:tcBorders>
          <w:shd w:val="clear" w:color="auto" w:fill="auto"/>
        </w:tcPr>
        <w:p w14:paraId="01719157" w14:textId="77777777" w:rsidR="00362B65" w:rsidRDefault="00362B65">
          <w:pPr>
            <w:snapToGrid w:val="0"/>
            <w:spacing w:before="40"/>
            <w:rPr>
              <w:i/>
              <w:sz w:val="16"/>
            </w:rPr>
          </w:pPr>
        </w:p>
      </w:tc>
      <w:tc>
        <w:tcPr>
          <w:tcW w:w="1985" w:type="dxa"/>
          <w:tcBorders>
            <w:bottom w:val="single" w:sz="4" w:space="0" w:color="000000"/>
          </w:tcBorders>
          <w:shd w:val="clear" w:color="auto" w:fill="auto"/>
        </w:tcPr>
        <w:p w14:paraId="7CE169EE" w14:textId="77777777" w:rsidR="00362B65" w:rsidRDefault="00362B65">
          <w:pPr>
            <w:snapToGrid w:val="0"/>
            <w:spacing w:before="40"/>
            <w:jc w:val="right"/>
          </w:pPr>
        </w:p>
      </w:tc>
    </w:tr>
    <w:tr w:rsidR="00362B65" w14:paraId="54474123" w14:textId="77777777">
      <w:tc>
        <w:tcPr>
          <w:tcW w:w="7513" w:type="dxa"/>
          <w:shd w:val="clear" w:color="auto" w:fill="auto"/>
        </w:tcPr>
        <w:p w14:paraId="00409020" w14:textId="23030707" w:rsidR="00362B65" w:rsidRDefault="00362B65">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28109E">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28109E">
            <w:rPr>
              <w:i/>
              <w:noProof/>
              <w:sz w:val="16"/>
              <w:lang w:val="de-DE"/>
            </w:rPr>
            <w:t>30/05/2020</w:t>
          </w:r>
          <w:r>
            <w:rPr>
              <w:i/>
              <w:sz w:val="16"/>
              <w:lang w:val="de-DE"/>
            </w:rPr>
            <w:fldChar w:fldCharType="end"/>
          </w:r>
        </w:p>
      </w:tc>
      <w:tc>
        <w:tcPr>
          <w:tcW w:w="1985" w:type="dxa"/>
          <w:shd w:val="clear" w:color="auto" w:fill="auto"/>
        </w:tcPr>
        <w:p w14:paraId="47E5C1C3" w14:textId="77777777" w:rsidR="00362B65" w:rsidRDefault="00362B65">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362B65" w:rsidRDefault="00362B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362B65" w:rsidRPr="003425D5" w14:paraId="6D733066" w14:textId="77777777" w:rsidTr="008B556D">
      <w:tc>
        <w:tcPr>
          <w:tcW w:w="7230" w:type="dxa"/>
        </w:tcPr>
        <w:p w14:paraId="032CEC55" w14:textId="77777777" w:rsidR="00362B65" w:rsidRPr="00BA30D2" w:rsidRDefault="00362B65"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362B65" w:rsidRDefault="00362B65">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2DA1" w14:textId="77777777" w:rsidR="00362B65" w:rsidRDefault="00362B65">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362B65" w14:paraId="0423AD29" w14:textId="77777777" w:rsidTr="008B556D">
      <w:trPr>
        <w:trHeight w:val="164"/>
      </w:trPr>
      <w:tc>
        <w:tcPr>
          <w:tcW w:w="912" w:type="dxa"/>
          <w:tcBorders>
            <w:top w:val="nil"/>
            <w:bottom w:val="single" w:sz="4" w:space="0" w:color="auto"/>
          </w:tcBorders>
        </w:tcPr>
        <w:p w14:paraId="14F87221" w14:textId="77777777" w:rsidR="00362B65" w:rsidRPr="00BA30D2" w:rsidRDefault="00362B65">
          <w:pPr>
            <w:pStyle w:val="Zpat"/>
            <w:rPr>
              <w:i/>
              <w:sz w:val="8"/>
            </w:rPr>
          </w:pPr>
        </w:p>
      </w:tc>
      <w:tc>
        <w:tcPr>
          <w:tcW w:w="8444" w:type="dxa"/>
          <w:tcBorders>
            <w:top w:val="nil"/>
            <w:bottom w:val="single" w:sz="4" w:space="0" w:color="auto"/>
          </w:tcBorders>
        </w:tcPr>
        <w:p w14:paraId="1A3F2964" w14:textId="77777777" w:rsidR="00362B65" w:rsidRPr="00BA30D2" w:rsidRDefault="00362B65">
          <w:pPr>
            <w:pStyle w:val="Zpat"/>
            <w:jc w:val="right"/>
            <w:rPr>
              <w:rStyle w:val="slostrnky"/>
              <w:sz w:val="8"/>
            </w:rPr>
          </w:pPr>
        </w:p>
      </w:tc>
    </w:tr>
    <w:tr w:rsidR="00362B65" w14:paraId="34CBE586" w14:textId="77777777" w:rsidTr="008B556D">
      <w:trPr>
        <w:trHeight w:val="191"/>
      </w:trPr>
      <w:tc>
        <w:tcPr>
          <w:tcW w:w="912" w:type="dxa"/>
          <w:tcBorders>
            <w:top w:val="nil"/>
          </w:tcBorders>
        </w:tcPr>
        <w:p w14:paraId="67B6AA7A" w14:textId="2FD3FFA3" w:rsidR="00362B65" w:rsidRPr="00BA30D2" w:rsidRDefault="00362B65"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28109E">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28109E">
            <w:rPr>
              <w:rStyle w:val="slostrnky"/>
              <w:rFonts w:ascii="Calibri" w:hAnsi="Calibri" w:cs="Calibri"/>
              <w:b/>
              <w:noProof/>
              <w:sz w:val="18"/>
              <w:szCs w:val="18"/>
            </w:rPr>
            <w:t>206</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362B65" w:rsidRPr="00BA30D2" w:rsidRDefault="00362B65">
          <w:pPr>
            <w:pStyle w:val="Zpat"/>
            <w:spacing w:before="40"/>
            <w:jc w:val="right"/>
            <w:rPr>
              <w:rStyle w:val="slostrnky"/>
              <w:rFonts w:ascii="Calibri" w:hAnsi="Calibri" w:cs="Calibri"/>
              <w:szCs w:val="16"/>
            </w:rPr>
          </w:pPr>
        </w:p>
      </w:tc>
    </w:tr>
  </w:tbl>
  <w:p w14:paraId="0D3117CE" w14:textId="77777777" w:rsidR="00362B65" w:rsidRDefault="00362B6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62B65" w14:paraId="2986E646" w14:textId="77777777" w:rsidTr="008B556D">
      <w:trPr>
        <w:trHeight w:val="164"/>
      </w:trPr>
      <w:tc>
        <w:tcPr>
          <w:tcW w:w="8364" w:type="dxa"/>
          <w:tcBorders>
            <w:top w:val="nil"/>
            <w:bottom w:val="single" w:sz="4" w:space="0" w:color="auto"/>
          </w:tcBorders>
        </w:tcPr>
        <w:p w14:paraId="3491E290" w14:textId="77777777" w:rsidR="00362B65" w:rsidRPr="00BA30D2" w:rsidRDefault="00362B65" w:rsidP="008B556D">
          <w:pPr>
            <w:pStyle w:val="Zpat"/>
            <w:rPr>
              <w:i/>
              <w:sz w:val="8"/>
            </w:rPr>
          </w:pPr>
        </w:p>
      </w:tc>
      <w:tc>
        <w:tcPr>
          <w:tcW w:w="992" w:type="dxa"/>
          <w:tcBorders>
            <w:top w:val="nil"/>
            <w:bottom w:val="single" w:sz="4" w:space="0" w:color="auto"/>
          </w:tcBorders>
        </w:tcPr>
        <w:p w14:paraId="5BAD7C50" w14:textId="77777777" w:rsidR="00362B65" w:rsidRPr="00BA30D2" w:rsidRDefault="00362B65" w:rsidP="008B556D">
          <w:pPr>
            <w:pStyle w:val="Zpat"/>
            <w:jc w:val="right"/>
            <w:rPr>
              <w:rStyle w:val="slostrnky"/>
              <w:sz w:val="8"/>
            </w:rPr>
          </w:pPr>
        </w:p>
      </w:tc>
    </w:tr>
    <w:tr w:rsidR="00362B65" w:rsidRPr="00BA22E5" w14:paraId="73E33B3C" w14:textId="77777777" w:rsidTr="008B556D">
      <w:trPr>
        <w:trHeight w:val="191"/>
      </w:trPr>
      <w:tc>
        <w:tcPr>
          <w:tcW w:w="8364" w:type="dxa"/>
          <w:tcBorders>
            <w:top w:val="nil"/>
          </w:tcBorders>
        </w:tcPr>
        <w:p w14:paraId="373CE3C5" w14:textId="77777777" w:rsidR="00362B65" w:rsidRPr="00BA30D2" w:rsidRDefault="00362B65" w:rsidP="008B556D">
          <w:pPr>
            <w:pStyle w:val="Zpat"/>
            <w:spacing w:before="40"/>
            <w:rPr>
              <w:rFonts w:ascii="Calibri" w:hAnsi="Calibri" w:cs="Calibri"/>
              <w:i/>
              <w:sz w:val="16"/>
              <w:szCs w:val="16"/>
            </w:rPr>
          </w:pPr>
        </w:p>
      </w:tc>
      <w:tc>
        <w:tcPr>
          <w:tcW w:w="992" w:type="dxa"/>
          <w:tcBorders>
            <w:top w:val="nil"/>
          </w:tcBorders>
        </w:tcPr>
        <w:p w14:paraId="35FADC53" w14:textId="75E5432A" w:rsidR="00362B65" w:rsidRPr="008804A4" w:rsidRDefault="00362B6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121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362B65" w:rsidRDefault="00362B65" w:rsidP="008B556D">
    <w:pPr>
      <w:pStyle w:val="Zpa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62B65" w14:paraId="6D3F0E70" w14:textId="77777777" w:rsidTr="00CA1F59">
      <w:trPr>
        <w:trHeight w:val="164"/>
      </w:trPr>
      <w:tc>
        <w:tcPr>
          <w:tcW w:w="1134" w:type="dxa"/>
          <w:tcBorders>
            <w:top w:val="nil"/>
            <w:bottom w:val="single" w:sz="4" w:space="0" w:color="auto"/>
          </w:tcBorders>
        </w:tcPr>
        <w:p w14:paraId="6B03A7D4" w14:textId="77777777" w:rsidR="00362B65" w:rsidRPr="00BA30D2" w:rsidRDefault="00362B65">
          <w:pPr>
            <w:pStyle w:val="Zpat"/>
            <w:rPr>
              <w:i/>
              <w:sz w:val="8"/>
            </w:rPr>
          </w:pPr>
        </w:p>
      </w:tc>
      <w:tc>
        <w:tcPr>
          <w:tcW w:w="8222" w:type="dxa"/>
          <w:tcBorders>
            <w:top w:val="nil"/>
            <w:bottom w:val="single" w:sz="4" w:space="0" w:color="auto"/>
          </w:tcBorders>
        </w:tcPr>
        <w:p w14:paraId="064A58D8" w14:textId="77777777" w:rsidR="00362B65" w:rsidRPr="00BA30D2" w:rsidRDefault="00362B65">
          <w:pPr>
            <w:pStyle w:val="Zpat"/>
            <w:jc w:val="right"/>
            <w:rPr>
              <w:rStyle w:val="slostrnky"/>
              <w:sz w:val="8"/>
            </w:rPr>
          </w:pPr>
        </w:p>
      </w:tc>
    </w:tr>
    <w:tr w:rsidR="00362B65" w14:paraId="088C093D" w14:textId="77777777" w:rsidTr="00CA1F59">
      <w:trPr>
        <w:trHeight w:val="191"/>
      </w:trPr>
      <w:tc>
        <w:tcPr>
          <w:tcW w:w="1134" w:type="dxa"/>
          <w:tcBorders>
            <w:top w:val="nil"/>
          </w:tcBorders>
        </w:tcPr>
        <w:p w14:paraId="2719D2D4" w14:textId="153B25B4" w:rsidR="00362B65" w:rsidRPr="008804A4" w:rsidRDefault="00362B6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362B65" w:rsidRPr="00BA30D2" w:rsidRDefault="00362B65">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8109E">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28109E">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8109E">
            <w:rPr>
              <w:b/>
              <w:bCs/>
            </w:rPr>
            <w:t>Chyba! Nenalezen zdroj odkazů.</w:t>
          </w:r>
          <w:r>
            <w:fldChar w:fldCharType="end"/>
          </w:r>
        </w:p>
      </w:tc>
    </w:tr>
  </w:tbl>
  <w:p w14:paraId="7F4B1930" w14:textId="77777777" w:rsidR="00362B65" w:rsidRDefault="00362B6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62B65" w14:paraId="422871BE" w14:textId="77777777" w:rsidTr="00CA1F59">
      <w:trPr>
        <w:trHeight w:val="164"/>
      </w:trPr>
      <w:tc>
        <w:tcPr>
          <w:tcW w:w="1134" w:type="dxa"/>
          <w:tcBorders>
            <w:top w:val="nil"/>
            <w:bottom w:val="single" w:sz="4" w:space="0" w:color="auto"/>
          </w:tcBorders>
        </w:tcPr>
        <w:p w14:paraId="77E858E1" w14:textId="77777777" w:rsidR="00362B65" w:rsidRPr="00BA30D2" w:rsidRDefault="00362B65">
          <w:pPr>
            <w:pStyle w:val="Zpat"/>
            <w:rPr>
              <w:i/>
              <w:sz w:val="8"/>
            </w:rPr>
          </w:pPr>
        </w:p>
      </w:tc>
      <w:tc>
        <w:tcPr>
          <w:tcW w:w="8222" w:type="dxa"/>
          <w:tcBorders>
            <w:top w:val="nil"/>
            <w:bottom w:val="single" w:sz="4" w:space="0" w:color="auto"/>
          </w:tcBorders>
        </w:tcPr>
        <w:p w14:paraId="27A6B989" w14:textId="77777777" w:rsidR="00362B65" w:rsidRPr="00BA30D2" w:rsidRDefault="00362B65">
          <w:pPr>
            <w:pStyle w:val="Zpat"/>
            <w:jc w:val="right"/>
            <w:rPr>
              <w:rStyle w:val="slostrnky"/>
              <w:sz w:val="8"/>
            </w:rPr>
          </w:pPr>
        </w:p>
      </w:tc>
    </w:tr>
    <w:tr w:rsidR="00362B65" w14:paraId="728BE8E2" w14:textId="77777777" w:rsidTr="00CA1F59">
      <w:trPr>
        <w:trHeight w:val="191"/>
      </w:trPr>
      <w:tc>
        <w:tcPr>
          <w:tcW w:w="1134" w:type="dxa"/>
          <w:tcBorders>
            <w:top w:val="nil"/>
          </w:tcBorders>
        </w:tcPr>
        <w:p w14:paraId="24A06FF9" w14:textId="6F5066B9" w:rsidR="00362B65" w:rsidRPr="008804A4" w:rsidRDefault="00362B6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362B65" w:rsidRPr="00BA30D2" w:rsidRDefault="00362B65" w:rsidP="00E351AA">
          <w:pPr>
            <w:pStyle w:val="Zpat"/>
            <w:spacing w:before="40"/>
            <w:jc w:val="right"/>
            <w:rPr>
              <w:rStyle w:val="slostrnky"/>
              <w:rFonts w:ascii="Calibri" w:hAnsi="Calibri" w:cs="Calibri"/>
              <w:szCs w:val="16"/>
            </w:rPr>
          </w:pPr>
        </w:p>
      </w:tc>
    </w:tr>
  </w:tbl>
  <w:p w14:paraId="7C721E82" w14:textId="77777777" w:rsidR="00362B65" w:rsidRDefault="00362B6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62B65" w14:paraId="001F503A" w14:textId="77777777" w:rsidTr="00456618">
      <w:trPr>
        <w:trHeight w:val="164"/>
      </w:trPr>
      <w:tc>
        <w:tcPr>
          <w:tcW w:w="1134" w:type="dxa"/>
          <w:tcBorders>
            <w:top w:val="nil"/>
            <w:bottom w:val="single" w:sz="4" w:space="0" w:color="auto"/>
          </w:tcBorders>
        </w:tcPr>
        <w:p w14:paraId="6BE9B57E" w14:textId="77777777" w:rsidR="00362B65" w:rsidRPr="00BA30D2" w:rsidRDefault="00362B65" w:rsidP="00456618">
          <w:pPr>
            <w:pStyle w:val="Zpat"/>
            <w:rPr>
              <w:i/>
              <w:sz w:val="8"/>
            </w:rPr>
          </w:pPr>
        </w:p>
      </w:tc>
      <w:tc>
        <w:tcPr>
          <w:tcW w:w="8222" w:type="dxa"/>
          <w:tcBorders>
            <w:top w:val="nil"/>
            <w:bottom w:val="single" w:sz="4" w:space="0" w:color="auto"/>
          </w:tcBorders>
        </w:tcPr>
        <w:p w14:paraId="7FE49B1B" w14:textId="77777777" w:rsidR="00362B65" w:rsidRPr="00BA30D2" w:rsidRDefault="00362B65" w:rsidP="00456618">
          <w:pPr>
            <w:pStyle w:val="Zpat"/>
            <w:jc w:val="right"/>
            <w:rPr>
              <w:rStyle w:val="slostrnky"/>
              <w:sz w:val="8"/>
            </w:rPr>
          </w:pPr>
        </w:p>
      </w:tc>
    </w:tr>
    <w:tr w:rsidR="00362B65" w14:paraId="10B6B5BE" w14:textId="77777777" w:rsidTr="00456618">
      <w:trPr>
        <w:trHeight w:val="191"/>
      </w:trPr>
      <w:tc>
        <w:tcPr>
          <w:tcW w:w="1134" w:type="dxa"/>
          <w:tcBorders>
            <w:top w:val="nil"/>
          </w:tcBorders>
        </w:tcPr>
        <w:p w14:paraId="4C556676" w14:textId="65F8C60F" w:rsidR="00362B65" w:rsidRPr="008804A4" w:rsidRDefault="00362B65"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180</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189</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362B65" w:rsidRPr="00BA30D2" w:rsidRDefault="00362B65" w:rsidP="00456618">
          <w:pPr>
            <w:pStyle w:val="Zpat"/>
            <w:spacing w:before="40"/>
            <w:jc w:val="right"/>
            <w:rPr>
              <w:rStyle w:val="slostrnky"/>
              <w:rFonts w:ascii="Calibri" w:hAnsi="Calibri" w:cs="Calibri"/>
              <w:szCs w:val="16"/>
            </w:rPr>
          </w:pPr>
        </w:p>
      </w:tc>
    </w:tr>
  </w:tbl>
  <w:p w14:paraId="4C66E363" w14:textId="77777777" w:rsidR="00362B65" w:rsidRPr="00BB7827" w:rsidRDefault="00362B65" w:rsidP="00BB7827">
    <w:pPr>
      <w:pStyle w:val="Zpa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62B65" w14:paraId="4F9D4FA2" w14:textId="77777777" w:rsidTr="008B556D">
      <w:trPr>
        <w:trHeight w:val="164"/>
      </w:trPr>
      <w:tc>
        <w:tcPr>
          <w:tcW w:w="8364" w:type="dxa"/>
          <w:tcBorders>
            <w:top w:val="nil"/>
            <w:bottom w:val="single" w:sz="4" w:space="0" w:color="auto"/>
          </w:tcBorders>
        </w:tcPr>
        <w:p w14:paraId="5ECD276E" w14:textId="77777777" w:rsidR="00362B65" w:rsidRPr="00BA30D2" w:rsidRDefault="00362B65" w:rsidP="008B556D">
          <w:pPr>
            <w:pStyle w:val="Zpat"/>
            <w:rPr>
              <w:i/>
              <w:sz w:val="8"/>
            </w:rPr>
          </w:pPr>
        </w:p>
      </w:tc>
      <w:tc>
        <w:tcPr>
          <w:tcW w:w="992" w:type="dxa"/>
          <w:tcBorders>
            <w:top w:val="nil"/>
            <w:bottom w:val="single" w:sz="4" w:space="0" w:color="auto"/>
          </w:tcBorders>
        </w:tcPr>
        <w:p w14:paraId="7F6E9028" w14:textId="77777777" w:rsidR="00362B65" w:rsidRPr="00BA30D2" w:rsidRDefault="00362B65" w:rsidP="008B556D">
          <w:pPr>
            <w:pStyle w:val="Zpat"/>
            <w:jc w:val="right"/>
            <w:rPr>
              <w:rStyle w:val="slostrnky"/>
              <w:sz w:val="8"/>
            </w:rPr>
          </w:pPr>
        </w:p>
      </w:tc>
    </w:tr>
    <w:tr w:rsidR="00362B65" w:rsidRPr="00BA22E5" w14:paraId="1490D199" w14:textId="77777777" w:rsidTr="008B556D">
      <w:trPr>
        <w:trHeight w:val="191"/>
      </w:trPr>
      <w:tc>
        <w:tcPr>
          <w:tcW w:w="8364" w:type="dxa"/>
          <w:tcBorders>
            <w:top w:val="nil"/>
          </w:tcBorders>
        </w:tcPr>
        <w:p w14:paraId="6104D27D" w14:textId="3142D76D" w:rsidR="00362B65" w:rsidRPr="00BA30D2" w:rsidRDefault="00362B65" w:rsidP="00557B36">
          <w:pPr>
            <w:pStyle w:val="Zpat"/>
            <w:spacing w:before="40"/>
            <w:rPr>
              <w:rFonts w:ascii="Calibri" w:hAnsi="Calibri" w:cs="Calibri"/>
              <w:i/>
              <w:sz w:val="16"/>
              <w:szCs w:val="16"/>
            </w:rPr>
          </w:pPr>
        </w:p>
      </w:tc>
      <w:tc>
        <w:tcPr>
          <w:tcW w:w="992" w:type="dxa"/>
          <w:tcBorders>
            <w:top w:val="nil"/>
          </w:tcBorders>
        </w:tcPr>
        <w:p w14:paraId="110C010C" w14:textId="1F36BB5A" w:rsidR="00362B65" w:rsidRPr="008804A4" w:rsidRDefault="00362B6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179</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189</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362B65" w:rsidRDefault="00362B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22A3F" w14:textId="77777777" w:rsidR="008D56CA" w:rsidRDefault="008D56CA" w:rsidP="00D84C56">
      <w:pPr>
        <w:spacing w:before="0"/>
      </w:pPr>
      <w:r>
        <w:separator/>
      </w:r>
    </w:p>
  </w:footnote>
  <w:footnote w:type="continuationSeparator" w:id="0">
    <w:p w14:paraId="5D6E0CB9" w14:textId="77777777" w:rsidR="008D56CA" w:rsidRDefault="008D56CA" w:rsidP="00D84C56">
      <w:pPr>
        <w:spacing w:before="0"/>
      </w:pPr>
      <w:r>
        <w:continuationSeparator/>
      </w:r>
    </w:p>
  </w:footnote>
  <w:footnote w:id="1">
    <w:p w14:paraId="310169A9" w14:textId="77777777" w:rsidR="00362B65" w:rsidRPr="00561582" w:rsidRDefault="00362B65"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362B65" w:rsidRPr="00362BED" w:rsidRDefault="00362B65"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362B65" w:rsidRPr="00362BED" w:rsidRDefault="00362B65"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317C" w14:textId="77777777" w:rsidR="00362B65" w:rsidRDefault="00362B65">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362B65" w:rsidRDefault="00362B65" w:rsidP="008B556D">
    <w:pPr>
      <w:pStyle w:val="Zhlav"/>
      <w:ind w:left="-993"/>
    </w:pPr>
  </w:p>
  <w:p w14:paraId="0E6402F8" w14:textId="77777777" w:rsidR="00362B65" w:rsidRPr="001F5260" w:rsidRDefault="00362B65" w:rsidP="008B556D">
    <w:pPr>
      <w:pStyle w:val="Zhlav"/>
      <w:ind w:left="-993"/>
    </w:pPr>
  </w:p>
  <w:p w14:paraId="2DD28B5C" w14:textId="77777777" w:rsidR="00362B65" w:rsidRDefault="00362B65" w:rsidP="008B556D">
    <w:pPr>
      <w:pStyle w:val="Zhlav"/>
      <w:ind w:left="-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D535D" w14:textId="77777777" w:rsidR="00362B65" w:rsidRDefault="00362B65">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62B65" w14:paraId="27EA3219" w14:textId="77777777" w:rsidTr="00456618">
      <w:trPr>
        <w:trHeight w:val="126"/>
      </w:trPr>
      <w:tc>
        <w:tcPr>
          <w:tcW w:w="6602" w:type="dxa"/>
        </w:tcPr>
        <w:p w14:paraId="1F56116F" w14:textId="45557DD6" w:rsidR="00362B65" w:rsidRPr="00BA30D2" w:rsidRDefault="00362B65" w:rsidP="00557B36">
          <w:pPr>
            <w:pStyle w:val="Zhlav"/>
            <w:rPr>
              <w:sz w:val="18"/>
              <w:szCs w:val="18"/>
            </w:rPr>
          </w:pPr>
        </w:p>
      </w:tc>
      <w:tc>
        <w:tcPr>
          <w:tcW w:w="2754" w:type="dxa"/>
        </w:tcPr>
        <w:p w14:paraId="43E79FCC" w14:textId="0CAC340D" w:rsidR="00362B65" w:rsidRPr="00BA30D2" w:rsidRDefault="00362B65" w:rsidP="00456618">
          <w:pPr>
            <w:pStyle w:val="Zhlav"/>
            <w:jc w:val="right"/>
            <w:rPr>
              <w:sz w:val="18"/>
              <w:szCs w:val="18"/>
            </w:rPr>
          </w:pPr>
        </w:p>
      </w:tc>
    </w:tr>
  </w:tbl>
  <w:p w14:paraId="5E90AC84" w14:textId="77777777" w:rsidR="00362B65" w:rsidRPr="00BB7827" w:rsidRDefault="00362B65" w:rsidP="00FB4175">
    <w:pPr>
      <w:pStyle w:val="Zhlav"/>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62B65" w14:paraId="489A99C8" w14:textId="77777777" w:rsidTr="00456618">
      <w:trPr>
        <w:trHeight w:val="126"/>
      </w:trPr>
      <w:tc>
        <w:tcPr>
          <w:tcW w:w="6602" w:type="dxa"/>
        </w:tcPr>
        <w:p w14:paraId="333C26DD" w14:textId="082CA2A9" w:rsidR="00362B65" w:rsidRPr="00BA30D2" w:rsidRDefault="00362B65" w:rsidP="00456618">
          <w:pPr>
            <w:pStyle w:val="Zhlav"/>
            <w:rPr>
              <w:sz w:val="18"/>
              <w:szCs w:val="18"/>
            </w:rPr>
          </w:pPr>
        </w:p>
      </w:tc>
      <w:tc>
        <w:tcPr>
          <w:tcW w:w="2754" w:type="dxa"/>
        </w:tcPr>
        <w:p w14:paraId="25ABBDBC" w14:textId="32DE513A" w:rsidR="00362B65" w:rsidRPr="00BA30D2" w:rsidRDefault="00362B65" w:rsidP="00557B36">
          <w:pPr>
            <w:pStyle w:val="Zhlav"/>
            <w:jc w:val="right"/>
            <w:rPr>
              <w:sz w:val="18"/>
              <w:szCs w:val="18"/>
            </w:rPr>
          </w:pPr>
        </w:p>
      </w:tc>
    </w:tr>
  </w:tbl>
  <w:p w14:paraId="6E0A683E" w14:textId="77777777" w:rsidR="00362B65" w:rsidRPr="00BB7827" w:rsidRDefault="00362B65" w:rsidP="00BB7827">
    <w:pPr>
      <w:pStyle w:val="Zhlav"/>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362B65" w14:paraId="4D2E5B28" w14:textId="77777777">
      <w:tc>
        <w:tcPr>
          <w:tcW w:w="6096" w:type="dxa"/>
          <w:shd w:val="clear" w:color="auto" w:fill="auto"/>
        </w:tcPr>
        <w:p w14:paraId="0733BD5E" w14:textId="2985DF25" w:rsidR="00362B65" w:rsidRPr="00BA30D2" w:rsidRDefault="00362B65">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362B65" w:rsidRPr="00BA30D2" w:rsidRDefault="00362B65">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362B65" w:rsidRDefault="00362B65">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09E"/>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0_Programming.pdf" TargetMode="Externa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footer" Target="footer2.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5.xml"/><Relationship Id="rId79" Type="http://schemas.openxmlformats.org/officeDocument/2006/relationships/hyperlink" Target="http://www.w3c.org/TR/REC-x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0.pdf" TargetMode="Externa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0_construction_mode.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4.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D3CE8-EE97-4025-8079-7987456A7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8572</TotalTime>
  <Pages>1</Pages>
  <Words>81289</Words>
  <Characters>479607</Characters>
  <Application>Microsoft Office Word</Application>
  <DocSecurity>0</DocSecurity>
  <Lines>3996</Lines>
  <Paragraphs>1119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559777</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265</cp:revision>
  <cp:lastPrinted>2020-05-30T13:34:00Z</cp:lastPrinted>
  <dcterms:created xsi:type="dcterms:W3CDTF">2017-10-30T19:00:00Z</dcterms:created>
  <dcterms:modified xsi:type="dcterms:W3CDTF">2020-05-30T13:34:00Z</dcterms:modified>
</cp:coreProperties>
</file>