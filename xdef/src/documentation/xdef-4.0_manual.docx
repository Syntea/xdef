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even" r:id="rId8"/>
          <w:headerReference w:type="default" r:id="rId9"/>
          <w:footerReference w:type="even" r:id="rId10"/>
          <w:footerReference w:type="default" r:id="rId11"/>
          <w:headerReference w:type="first" r:id="rId12"/>
          <w:footerReference w:type="first" r:id="rId13"/>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12FCBD3A" w14:textId="77777777" w:rsidR="00E2146E"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bookmarkStart w:id="1" w:name="_GoBack"/>
    <w:bookmarkEnd w:id="1"/>
    <w:p w14:paraId="04F42514"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r w:rsidRPr="009448C3">
        <w:rPr>
          <w:rStyle w:val="Hypertextovodkaz"/>
          <w:noProof/>
        </w:rPr>
        <w:fldChar w:fldCharType="begin"/>
      </w:r>
      <w:r w:rsidRPr="009448C3">
        <w:rPr>
          <w:rStyle w:val="Hypertextovodkaz"/>
          <w:noProof/>
        </w:rPr>
        <w:instrText xml:space="preserve"> </w:instrText>
      </w:r>
      <w:r>
        <w:rPr>
          <w:noProof/>
        </w:rPr>
        <w:instrText>HYPERLINK \l "_Toc43459552"</w:instrText>
      </w:r>
      <w:r w:rsidRPr="009448C3">
        <w:rPr>
          <w:rStyle w:val="Hypertextovodkaz"/>
          <w:noProof/>
        </w:rPr>
        <w:instrText xml:space="preserve"> </w:instrText>
      </w:r>
      <w:r w:rsidRPr="009448C3">
        <w:rPr>
          <w:rStyle w:val="Hypertextovodkaz"/>
          <w:noProof/>
        </w:rPr>
      </w:r>
      <w:r w:rsidRPr="009448C3">
        <w:rPr>
          <w:rStyle w:val="Hypertextovodkaz"/>
          <w:noProof/>
        </w:rPr>
        <w:fldChar w:fldCharType="separate"/>
      </w:r>
      <w:r w:rsidRPr="009448C3">
        <w:rPr>
          <w:rStyle w:val="Hypertextovodkaz"/>
          <w:noProof/>
          <w:lang w:val="en-US"/>
        </w:rPr>
        <w:t>1</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Preface</w:t>
      </w:r>
      <w:r>
        <w:rPr>
          <w:noProof/>
          <w:webHidden/>
        </w:rPr>
        <w:tab/>
      </w:r>
      <w:r>
        <w:rPr>
          <w:noProof/>
          <w:webHidden/>
        </w:rPr>
        <w:fldChar w:fldCharType="begin"/>
      </w:r>
      <w:r>
        <w:rPr>
          <w:noProof/>
          <w:webHidden/>
        </w:rPr>
        <w:instrText xml:space="preserve"> PAGEREF _Toc43459552 \h </w:instrText>
      </w:r>
      <w:r>
        <w:rPr>
          <w:noProof/>
          <w:webHidden/>
        </w:rPr>
      </w:r>
      <w:r>
        <w:rPr>
          <w:noProof/>
          <w:webHidden/>
        </w:rPr>
        <w:fldChar w:fldCharType="separate"/>
      </w:r>
      <w:r>
        <w:rPr>
          <w:noProof/>
          <w:webHidden/>
        </w:rPr>
        <w:t>7</w:t>
      </w:r>
      <w:r>
        <w:rPr>
          <w:noProof/>
          <w:webHidden/>
        </w:rPr>
        <w:fldChar w:fldCharType="end"/>
      </w:r>
      <w:r w:rsidRPr="009448C3">
        <w:rPr>
          <w:rStyle w:val="Hypertextovodkaz"/>
          <w:noProof/>
        </w:rPr>
        <w:fldChar w:fldCharType="end"/>
      </w:r>
    </w:p>
    <w:p w14:paraId="253F1CED"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553" w:history="1">
        <w:r w:rsidRPr="009448C3">
          <w:rPr>
            <w:rStyle w:val="Hypertextovodkaz"/>
            <w:noProof/>
            <w:lang w:val="en-US"/>
          </w:rPr>
          <w:t>2</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X-definition Technology</w:t>
        </w:r>
        <w:r>
          <w:rPr>
            <w:noProof/>
            <w:webHidden/>
          </w:rPr>
          <w:tab/>
        </w:r>
        <w:r>
          <w:rPr>
            <w:noProof/>
            <w:webHidden/>
          </w:rPr>
          <w:fldChar w:fldCharType="begin"/>
        </w:r>
        <w:r>
          <w:rPr>
            <w:noProof/>
            <w:webHidden/>
          </w:rPr>
          <w:instrText xml:space="preserve"> PAGEREF _Toc43459553 \h </w:instrText>
        </w:r>
        <w:r>
          <w:rPr>
            <w:noProof/>
            <w:webHidden/>
          </w:rPr>
        </w:r>
        <w:r>
          <w:rPr>
            <w:noProof/>
            <w:webHidden/>
          </w:rPr>
          <w:fldChar w:fldCharType="separate"/>
        </w:r>
        <w:r>
          <w:rPr>
            <w:noProof/>
            <w:webHidden/>
          </w:rPr>
          <w:t>8</w:t>
        </w:r>
        <w:r>
          <w:rPr>
            <w:noProof/>
            <w:webHidden/>
          </w:rPr>
          <w:fldChar w:fldCharType="end"/>
        </w:r>
      </w:hyperlink>
    </w:p>
    <w:p w14:paraId="01456D7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54" w:history="1">
        <w:r w:rsidRPr="009448C3">
          <w:rPr>
            <w:rStyle w:val="Hypertextovodkaz"/>
            <w:noProof/>
            <w:lang w:val="en-US"/>
          </w:rPr>
          <w:t>2.1</w:t>
        </w:r>
        <w:r>
          <w:rPr>
            <w:rFonts w:asciiTheme="minorHAnsi" w:eastAsiaTheme="minorEastAsia" w:hAnsiTheme="minorHAnsi" w:cstheme="minorBidi"/>
            <w:b w:val="0"/>
            <w:noProof/>
            <w:sz w:val="22"/>
            <w:szCs w:val="22"/>
            <w:lang w:eastAsia="cs-CZ"/>
          </w:rPr>
          <w:tab/>
        </w:r>
        <w:r w:rsidRPr="009448C3">
          <w:rPr>
            <w:rStyle w:val="Hypertextovodkaz"/>
            <w:noProof/>
            <w:lang w:val="en-US"/>
          </w:rPr>
          <w:t>Model of XML Element</w:t>
        </w:r>
        <w:r>
          <w:rPr>
            <w:noProof/>
            <w:webHidden/>
          </w:rPr>
          <w:tab/>
        </w:r>
        <w:r>
          <w:rPr>
            <w:noProof/>
            <w:webHidden/>
          </w:rPr>
          <w:fldChar w:fldCharType="begin"/>
        </w:r>
        <w:r>
          <w:rPr>
            <w:noProof/>
            <w:webHidden/>
          </w:rPr>
          <w:instrText xml:space="preserve"> PAGEREF _Toc43459554 \h </w:instrText>
        </w:r>
        <w:r>
          <w:rPr>
            <w:noProof/>
            <w:webHidden/>
          </w:rPr>
        </w:r>
        <w:r>
          <w:rPr>
            <w:noProof/>
            <w:webHidden/>
          </w:rPr>
          <w:fldChar w:fldCharType="separate"/>
        </w:r>
        <w:r>
          <w:rPr>
            <w:noProof/>
            <w:webHidden/>
          </w:rPr>
          <w:t>9</w:t>
        </w:r>
        <w:r>
          <w:rPr>
            <w:noProof/>
            <w:webHidden/>
          </w:rPr>
          <w:fldChar w:fldCharType="end"/>
        </w:r>
      </w:hyperlink>
    </w:p>
    <w:p w14:paraId="5F853F00"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55" w:history="1">
        <w:r w:rsidRPr="009448C3">
          <w:rPr>
            <w:rStyle w:val="Hypertextovodkaz"/>
            <w:noProof/>
            <w:lang w:val="en-US"/>
          </w:rPr>
          <w:t>2.2</w:t>
        </w:r>
        <w:r>
          <w:rPr>
            <w:rFonts w:asciiTheme="minorHAnsi" w:eastAsiaTheme="minorEastAsia" w:hAnsiTheme="minorHAnsi" w:cstheme="minorBidi"/>
            <w:b w:val="0"/>
            <w:noProof/>
            <w:sz w:val="22"/>
            <w:szCs w:val="22"/>
            <w:lang w:eastAsia="cs-CZ"/>
          </w:rPr>
          <w:tab/>
        </w:r>
        <w:r w:rsidRPr="009448C3">
          <w:rPr>
            <w:rStyle w:val="Hypertextovodkaz"/>
            <w:noProof/>
            <w:lang w:val="en-US"/>
          </w:rPr>
          <w:t>X-script of X</w:t>
        </w:r>
        <w:r w:rsidRPr="009448C3">
          <w:rPr>
            <w:rStyle w:val="Hypertextovodkaz"/>
            <w:noProof/>
            <w:lang w:val="en-US"/>
          </w:rPr>
          <w:noBreakHyphen/>
          <w:t>definition</w:t>
        </w:r>
        <w:r>
          <w:rPr>
            <w:noProof/>
            <w:webHidden/>
          </w:rPr>
          <w:tab/>
        </w:r>
        <w:r>
          <w:rPr>
            <w:noProof/>
            <w:webHidden/>
          </w:rPr>
          <w:fldChar w:fldCharType="begin"/>
        </w:r>
        <w:r>
          <w:rPr>
            <w:noProof/>
            <w:webHidden/>
          </w:rPr>
          <w:instrText xml:space="preserve"> PAGEREF _Toc43459555 \h </w:instrText>
        </w:r>
        <w:r>
          <w:rPr>
            <w:noProof/>
            <w:webHidden/>
          </w:rPr>
        </w:r>
        <w:r>
          <w:rPr>
            <w:noProof/>
            <w:webHidden/>
          </w:rPr>
          <w:fldChar w:fldCharType="separate"/>
        </w:r>
        <w:r>
          <w:rPr>
            <w:noProof/>
            <w:webHidden/>
          </w:rPr>
          <w:t>9</w:t>
        </w:r>
        <w:r>
          <w:rPr>
            <w:noProof/>
            <w:webHidden/>
          </w:rPr>
          <w:fldChar w:fldCharType="end"/>
        </w:r>
      </w:hyperlink>
    </w:p>
    <w:p w14:paraId="15CEDBDD"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56" w:history="1">
        <w:r w:rsidRPr="009448C3">
          <w:rPr>
            <w:rStyle w:val="Hypertextovodkaz"/>
            <w:noProof/>
            <w:lang w:val="en-US"/>
          </w:rPr>
          <w:t>2.3</w:t>
        </w:r>
        <w:r>
          <w:rPr>
            <w:rFonts w:asciiTheme="minorHAnsi" w:eastAsiaTheme="minorEastAsia" w:hAnsiTheme="minorHAnsi" w:cstheme="minorBidi"/>
            <w:b w:val="0"/>
            <w:noProof/>
            <w:sz w:val="22"/>
            <w:szCs w:val="22"/>
            <w:lang w:eastAsia="cs-CZ"/>
          </w:rPr>
          <w:tab/>
        </w:r>
        <w:r w:rsidRPr="009448C3">
          <w:rPr>
            <w:rStyle w:val="Hypertextovodkaz"/>
            <w:noProof/>
            <w:lang w:val="en-US"/>
          </w:rPr>
          <w:t>X-definition Java Packages</w:t>
        </w:r>
        <w:r>
          <w:rPr>
            <w:noProof/>
            <w:webHidden/>
          </w:rPr>
          <w:tab/>
        </w:r>
        <w:r>
          <w:rPr>
            <w:noProof/>
            <w:webHidden/>
          </w:rPr>
          <w:fldChar w:fldCharType="begin"/>
        </w:r>
        <w:r>
          <w:rPr>
            <w:noProof/>
            <w:webHidden/>
          </w:rPr>
          <w:instrText xml:space="preserve"> PAGEREF _Toc43459556 \h </w:instrText>
        </w:r>
        <w:r>
          <w:rPr>
            <w:noProof/>
            <w:webHidden/>
          </w:rPr>
        </w:r>
        <w:r>
          <w:rPr>
            <w:noProof/>
            <w:webHidden/>
          </w:rPr>
          <w:fldChar w:fldCharType="separate"/>
        </w:r>
        <w:r>
          <w:rPr>
            <w:noProof/>
            <w:webHidden/>
          </w:rPr>
          <w:t>10</w:t>
        </w:r>
        <w:r>
          <w:rPr>
            <w:noProof/>
            <w:webHidden/>
          </w:rPr>
          <w:fldChar w:fldCharType="end"/>
        </w:r>
      </w:hyperlink>
    </w:p>
    <w:p w14:paraId="3BD56BB3"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57" w:history="1">
        <w:r w:rsidRPr="009448C3">
          <w:rPr>
            <w:rStyle w:val="Hypertextovodkaz"/>
            <w:noProof/>
            <w:lang w:val="en-US"/>
          </w:rPr>
          <w:t>2.4</w:t>
        </w:r>
        <w:r>
          <w:rPr>
            <w:rFonts w:asciiTheme="minorHAnsi" w:eastAsiaTheme="minorEastAsia" w:hAnsiTheme="minorHAnsi" w:cstheme="minorBidi"/>
            <w:b w:val="0"/>
            <w:noProof/>
            <w:sz w:val="22"/>
            <w:szCs w:val="22"/>
            <w:lang w:eastAsia="cs-CZ"/>
          </w:rPr>
          <w:tab/>
        </w:r>
        <w:r w:rsidRPr="009448C3">
          <w:rPr>
            <w:rStyle w:val="Hypertextovodkaz"/>
            <w:noProof/>
            <w:lang w:val="en-US"/>
          </w:rPr>
          <w:t>Exemplary XML Data</w:t>
        </w:r>
        <w:r>
          <w:rPr>
            <w:noProof/>
            <w:webHidden/>
          </w:rPr>
          <w:tab/>
        </w:r>
        <w:r>
          <w:rPr>
            <w:noProof/>
            <w:webHidden/>
          </w:rPr>
          <w:fldChar w:fldCharType="begin"/>
        </w:r>
        <w:r>
          <w:rPr>
            <w:noProof/>
            <w:webHidden/>
          </w:rPr>
          <w:instrText xml:space="preserve"> PAGEREF _Toc43459557 \h </w:instrText>
        </w:r>
        <w:r>
          <w:rPr>
            <w:noProof/>
            <w:webHidden/>
          </w:rPr>
        </w:r>
        <w:r>
          <w:rPr>
            <w:noProof/>
            <w:webHidden/>
          </w:rPr>
          <w:fldChar w:fldCharType="separate"/>
        </w:r>
        <w:r>
          <w:rPr>
            <w:noProof/>
            <w:webHidden/>
          </w:rPr>
          <w:t>10</w:t>
        </w:r>
        <w:r>
          <w:rPr>
            <w:noProof/>
            <w:webHidden/>
          </w:rPr>
          <w:fldChar w:fldCharType="end"/>
        </w:r>
      </w:hyperlink>
    </w:p>
    <w:p w14:paraId="059197A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58" w:history="1">
        <w:r w:rsidRPr="009448C3">
          <w:rPr>
            <w:rStyle w:val="Hypertextovodkaz"/>
            <w:noProof/>
            <w:lang w:val="en-US"/>
          </w:rPr>
          <w:t>2.5</w:t>
        </w:r>
        <w:r>
          <w:rPr>
            <w:rFonts w:asciiTheme="minorHAnsi" w:eastAsiaTheme="minorEastAsia" w:hAnsiTheme="minorHAnsi" w:cstheme="minorBidi"/>
            <w:b w:val="0"/>
            <w:noProof/>
            <w:sz w:val="22"/>
            <w:szCs w:val="22"/>
            <w:lang w:eastAsia="cs-CZ"/>
          </w:rPr>
          <w:tab/>
        </w:r>
        <w:r w:rsidRPr="009448C3">
          <w:rPr>
            <w:rStyle w:val="Hypertextovodkaz"/>
            <w:noProof/>
            <w:lang w:val="en-US"/>
          </w:rPr>
          <w:t>On-line Testing of X-definition</w:t>
        </w:r>
        <w:r>
          <w:rPr>
            <w:noProof/>
            <w:webHidden/>
          </w:rPr>
          <w:tab/>
        </w:r>
        <w:r>
          <w:rPr>
            <w:noProof/>
            <w:webHidden/>
          </w:rPr>
          <w:fldChar w:fldCharType="begin"/>
        </w:r>
        <w:r>
          <w:rPr>
            <w:noProof/>
            <w:webHidden/>
          </w:rPr>
          <w:instrText xml:space="preserve"> PAGEREF _Toc43459558 \h </w:instrText>
        </w:r>
        <w:r>
          <w:rPr>
            <w:noProof/>
            <w:webHidden/>
          </w:rPr>
        </w:r>
        <w:r>
          <w:rPr>
            <w:noProof/>
            <w:webHidden/>
          </w:rPr>
          <w:fldChar w:fldCharType="separate"/>
        </w:r>
        <w:r>
          <w:rPr>
            <w:noProof/>
            <w:webHidden/>
          </w:rPr>
          <w:t>11</w:t>
        </w:r>
        <w:r>
          <w:rPr>
            <w:noProof/>
            <w:webHidden/>
          </w:rPr>
          <w:fldChar w:fldCharType="end"/>
        </w:r>
      </w:hyperlink>
    </w:p>
    <w:p w14:paraId="3D72E104"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559" w:history="1">
        <w:r w:rsidRPr="009448C3">
          <w:rPr>
            <w:rStyle w:val="Hypertextovodkaz"/>
            <w:noProof/>
            <w:lang w:val="en-US"/>
          </w:rPr>
          <w:t>3</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Way of Usage of X-definition</w:t>
        </w:r>
        <w:r>
          <w:rPr>
            <w:noProof/>
            <w:webHidden/>
          </w:rPr>
          <w:tab/>
        </w:r>
        <w:r>
          <w:rPr>
            <w:noProof/>
            <w:webHidden/>
          </w:rPr>
          <w:fldChar w:fldCharType="begin"/>
        </w:r>
        <w:r>
          <w:rPr>
            <w:noProof/>
            <w:webHidden/>
          </w:rPr>
          <w:instrText xml:space="preserve"> PAGEREF _Toc43459559 \h </w:instrText>
        </w:r>
        <w:r>
          <w:rPr>
            <w:noProof/>
            <w:webHidden/>
          </w:rPr>
        </w:r>
        <w:r>
          <w:rPr>
            <w:noProof/>
            <w:webHidden/>
          </w:rPr>
          <w:fldChar w:fldCharType="separate"/>
        </w:r>
        <w:r>
          <w:rPr>
            <w:noProof/>
            <w:webHidden/>
          </w:rPr>
          <w:t>12</w:t>
        </w:r>
        <w:r>
          <w:rPr>
            <w:noProof/>
            <w:webHidden/>
          </w:rPr>
          <w:fldChar w:fldCharType="end"/>
        </w:r>
      </w:hyperlink>
    </w:p>
    <w:p w14:paraId="7B2F3502"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560" w:history="1">
        <w:r w:rsidRPr="009448C3">
          <w:rPr>
            <w:rStyle w:val="Hypertextovodkaz"/>
            <w:noProof/>
            <w:lang w:val="en-US"/>
          </w:rPr>
          <w:t>4</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_Toc43459560 \h </w:instrText>
        </w:r>
        <w:r>
          <w:rPr>
            <w:noProof/>
            <w:webHidden/>
          </w:rPr>
        </w:r>
        <w:r>
          <w:rPr>
            <w:noProof/>
            <w:webHidden/>
          </w:rPr>
          <w:fldChar w:fldCharType="separate"/>
        </w:r>
        <w:r>
          <w:rPr>
            <w:noProof/>
            <w:webHidden/>
          </w:rPr>
          <w:t>13</w:t>
        </w:r>
        <w:r>
          <w:rPr>
            <w:noProof/>
            <w:webHidden/>
          </w:rPr>
          <w:fldChar w:fldCharType="end"/>
        </w:r>
      </w:hyperlink>
    </w:p>
    <w:p w14:paraId="5D1196C5"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61" w:history="1">
        <w:r w:rsidRPr="009448C3">
          <w:rPr>
            <w:rStyle w:val="Hypertextovodkaz"/>
            <w:noProof/>
            <w:lang w:val="en-US"/>
          </w:rPr>
          <w:t>4.1</w:t>
        </w:r>
        <w:r>
          <w:rPr>
            <w:rFonts w:asciiTheme="minorHAnsi" w:eastAsiaTheme="minorEastAsia" w:hAnsiTheme="minorHAnsi" w:cstheme="minorBidi"/>
            <w:b w:val="0"/>
            <w:noProof/>
            <w:sz w:val="22"/>
            <w:szCs w:val="22"/>
            <w:lang w:eastAsia="cs-CZ"/>
          </w:rPr>
          <w:tab/>
        </w:r>
        <w:r w:rsidRPr="009448C3">
          <w:rPr>
            <w:rStyle w:val="Hypertextovodkaz"/>
            <w:noProof/>
            <w:lang w:val="en-US"/>
          </w:rPr>
          <w:t>Model of Exemplary Element</w:t>
        </w:r>
        <w:r>
          <w:rPr>
            <w:noProof/>
            <w:webHidden/>
          </w:rPr>
          <w:tab/>
        </w:r>
        <w:r>
          <w:rPr>
            <w:noProof/>
            <w:webHidden/>
          </w:rPr>
          <w:fldChar w:fldCharType="begin"/>
        </w:r>
        <w:r>
          <w:rPr>
            <w:noProof/>
            <w:webHidden/>
          </w:rPr>
          <w:instrText xml:space="preserve"> PAGEREF _Toc43459561 \h </w:instrText>
        </w:r>
        <w:r>
          <w:rPr>
            <w:noProof/>
            <w:webHidden/>
          </w:rPr>
        </w:r>
        <w:r>
          <w:rPr>
            <w:noProof/>
            <w:webHidden/>
          </w:rPr>
          <w:fldChar w:fldCharType="separate"/>
        </w:r>
        <w:r>
          <w:rPr>
            <w:noProof/>
            <w:webHidden/>
          </w:rPr>
          <w:t>13</w:t>
        </w:r>
        <w:r>
          <w:rPr>
            <w:noProof/>
            <w:webHidden/>
          </w:rPr>
          <w:fldChar w:fldCharType="end"/>
        </w:r>
      </w:hyperlink>
    </w:p>
    <w:p w14:paraId="06D1E5F3"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62" w:history="1">
        <w:r w:rsidRPr="009448C3">
          <w:rPr>
            <w:rStyle w:val="Hypertextovodkaz"/>
            <w:noProof/>
            <w:lang w:val="en-US"/>
          </w:rPr>
          <w:t>4.2</w:t>
        </w:r>
        <w:r>
          <w:rPr>
            <w:rFonts w:asciiTheme="minorHAnsi" w:eastAsiaTheme="minorEastAsia" w:hAnsiTheme="minorHAnsi" w:cstheme="minorBidi"/>
            <w:b w:val="0"/>
            <w:noProof/>
            <w:sz w:val="22"/>
            <w:szCs w:val="22"/>
            <w:lang w:eastAsia="cs-CZ"/>
          </w:rPr>
          <w:tab/>
        </w:r>
        <w:r w:rsidRPr="009448C3">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_Toc43459562 \h </w:instrText>
        </w:r>
        <w:r>
          <w:rPr>
            <w:noProof/>
            <w:webHidden/>
          </w:rPr>
        </w:r>
        <w:r>
          <w:rPr>
            <w:noProof/>
            <w:webHidden/>
          </w:rPr>
          <w:fldChar w:fldCharType="separate"/>
        </w:r>
        <w:r>
          <w:rPr>
            <w:noProof/>
            <w:webHidden/>
          </w:rPr>
          <w:t>14</w:t>
        </w:r>
        <w:r>
          <w:rPr>
            <w:noProof/>
            <w:webHidden/>
          </w:rPr>
          <w:fldChar w:fldCharType="end"/>
        </w:r>
      </w:hyperlink>
    </w:p>
    <w:p w14:paraId="3D6F61B6"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63" w:history="1">
        <w:r w:rsidRPr="009448C3">
          <w:rPr>
            <w:rStyle w:val="Hypertextovodkaz"/>
            <w:noProof/>
            <w:lang w:val="en-US"/>
          </w:rPr>
          <w:t>4.2.1</w:t>
        </w:r>
        <w:r>
          <w:rPr>
            <w:rFonts w:asciiTheme="minorHAnsi" w:eastAsiaTheme="minorEastAsia" w:hAnsiTheme="minorHAnsi" w:cstheme="minorBidi"/>
            <w:i w:val="0"/>
            <w:noProof/>
            <w:sz w:val="22"/>
            <w:szCs w:val="22"/>
            <w:lang w:eastAsia="cs-CZ"/>
          </w:rPr>
          <w:tab/>
        </w:r>
        <w:r w:rsidRPr="009448C3">
          <w:rPr>
            <w:rStyle w:val="Hypertextovodkaz"/>
            <w:noProof/>
            <w:lang w:val="en-US"/>
          </w:rPr>
          <w:t>Fixed Values</w:t>
        </w:r>
        <w:r>
          <w:rPr>
            <w:noProof/>
            <w:webHidden/>
          </w:rPr>
          <w:tab/>
        </w:r>
        <w:r>
          <w:rPr>
            <w:noProof/>
            <w:webHidden/>
          </w:rPr>
          <w:fldChar w:fldCharType="begin"/>
        </w:r>
        <w:r>
          <w:rPr>
            <w:noProof/>
            <w:webHidden/>
          </w:rPr>
          <w:instrText xml:space="preserve"> PAGEREF _Toc43459563 \h </w:instrText>
        </w:r>
        <w:r>
          <w:rPr>
            <w:noProof/>
            <w:webHidden/>
          </w:rPr>
        </w:r>
        <w:r>
          <w:rPr>
            <w:noProof/>
            <w:webHidden/>
          </w:rPr>
          <w:fldChar w:fldCharType="separate"/>
        </w:r>
        <w:r>
          <w:rPr>
            <w:noProof/>
            <w:webHidden/>
          </w:rPr>
          <w:t>14</w:t>
        </w:r>
        <w:r>
          <w:rPr>
            <w:noProof/>
            <w:webHidden/>
          </w:rPr>
          <w:fldChar w:fldCharType="end"/>
        </w:r>
      </w:hyperlink>
    </w:p>
    <w:p w14:paraId="7504531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64" w:history="1">
        <w:r w:rsidRPr="009448C3">
          <w:rPr>
            <w:rStyle w:val="Hypertextovodkaz"/>
            <w:noProof/>
            <w:lang w:val="en-US"/>
          </w:rPr>
          <w:t>4.2.2</w:t>
        </w:r>
        <w:r>
          <w:rPr>
            <w:rFonts w:asciiTheme="minorHAnsi" w:eastAsiaTheme="minorEastAsia" w:hAnsiTheme="minorHAnsi" w:cstheme="minorBidi"/>
            <w:i w:val="0"/>
            <w:noProof/>
            <w:sz w:val="22"/>
            <w:szCs w:val="22"/>
            <w:lang w:eastAsia="cs-CZ"/>
          </w:rPr>
          <w:tab/>
        </w:r>
        <w:r w:rsidRPr="009448C3">
          <w:rPr>
            <w:rStyle w:val="Hypertextovodkaz"/>
            <w:noProof/>
            <w:lang w:val="en-US"/>
          </w:rPr>
          <w:t>Default Value</w:t>
        </w:r>
        <w:r>
          <w:rPr>
            <w:noProof/>
            <w:webHidden/>
          </w:rPr>
          <w:tab/>
        </w:r>
        <w:r>
          <w:rPr>
            <w:noProof/>
            <w:webHidden/>
          </w:rPr>
          <w:fldChar w:fldCharType="begin"/>
        </w:r>
        <w:r>
          <w:rPr>
            <w:noProof/>
            <w:webHidden/>
          </w:rPr>
          <w:instrText xml:space="preserve"> PAGEREF _Toc43459564 \h </w:instrText>
        </w:r>
        <w:r>
          <w:rPr>
            <w:noProof/>
            <w:webHidden/>
          </w:rPr>
        </w:r>
        <w:r>
          <w:rPr>
            <w:noProof/>
            <w:webHidden/>
          </w:rPr>
          <w:fldChar w:fldCharType="separate"/>
        </w:r>
        <w:r>
          <w:rPr>
            <w:noProof/>
            <w:webHidden/>
          </w:rPr>
          <w:t>15</w:t>
        </w:r>
        <w:r>
          <w:rPr>
            <w:noProof/>
            <w:webHidden/>
          </w:rPr>
          <w:fldChar w:fldCharType="end"/>
        </w:r>
      </w:hyperlink>
    </w:p>
    <w:p w14:paraId="41F385BF"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65" w:history="1">
        <w:r w:rsidRPr="009448C3">
          <w:rPr>
            <w:rStyle w:val="Hypertextovodkaz"/>
            <w:noProof/>
            <w:lang w:val="en-US"/>
          </w:rPr>
          <w:t>4.3</w:t>
        </w:r>
        <w:r>
          <w:rPr>
            <w:rFonts w:asciiTheme="minorHAnsi" w:eastAsiaTheme="minorEastAsia" w:hAnsiTheme="minorHAnsi" w:cstheme="minorBidi"/>
            <w:b w:val="0"/>
            <w:noProof/>
            <w:sz w:val="22"/>
            <w:szCs w:val="22"/>
            <w:lang w:eastAsia="cs-CZ"/>
          </w:rPr>
          <w:tab/>
        </w:r>
        <w:r w:rsidRPr="009448C3">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_Toc43459565 \h </w:instrText>
        </w:r>
        <w:r>
          <w:rPr>
            <w:noProof/>
            <w:webHidden/>
          </w:rPr>
        </w:r>
        <w:r>
          <w:rPr>
            <w:noProof/>
            <w:webHidden/>
          </w:rPr>
          <w:fldChar w:fldCharType="separate"/>
        </w:r>
        <w:r>
          <w:rPr>
            <w:noProof/>
            <w:webHidden/>
          </w:rPr>
          <w:t>15</w:t>
        </w:r>
        <w:r>
          <w:rPr>
            <w:noProof/>
            <w:webHidden/>
          </w:rPr>
          <w:fldChar w:fldCharType="end"/>
        </w:r>
      </w:hyperlink>
    </w:p>
    <w:p w14:paraId="365ED0D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66" w:history="1">
        <w:r w:rsidRPr="009448C3">
          <w:rPr>
            <w:rStyle w:val="Hypertextovodkaz"/>
            <w:noProof/>
            <w:lang w:val="en-US"/>
          </w:rPr>
          <w:t>4.4</w:t>
        </w:r>
        <w:r>
          <w:rPr>
            <w:rFonts w:asciiTheme="minorHAnsi" w:eastAsiaTheme="minorEastAsia" w:hAnsiTheme="minorHAnsi" w:cstheme="minorBidi"/>
            <w:b w:val="0"/>
            <w:noProof/>
            <w:sz w:val="22"/>
            <w:szCs w:val="22"/>
            <w:lang w:eastAsia="cs-CZ"/>
          </w:rPr>
          <w:tab/>
        </w:r>
        <w:r w:rsidRPr="009448C3">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_Toc43459566 \h </w:instrText>
        </w:r>
        <w:r>
          <w:rPr>
            <w:noProof/>
            <w:webHidden/>
          </w:rPr>
        </w:r>
        <w:r>
          <w:rPr>
            <w:noProof/>
            <w:webHidden/>
          </w:rPr>
          <w:fldChar w:fldCharType="separate"/>
        </w:r>
        <w:r>
          <w:rPr>
            <w:noProof/>
            <w:webHidden/>
          </w:rPr>
          <w:t>16</w:t>
        </w:r>
        <w:r>
          <w:rPr>
            <w:noProof/>
            <w:webHidden/>
          </w:rPr>
          <w:fldChar w:fldCharType="end"/>
        </w:r>
      </w:hyperlink>
    </w:p>
    <w:p w14:paraId="6E7DD95C"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67" w:history="1">
        <w:r w:rsidRPr="009448C3">
          <w:rPr>
            <w:rStyle w:val="Hypertextovodkaz"/>
            <w:noProof/>
            <w:lang w:val="en-US"/>
          </w:rPr>
          <w:t>4.5</w:t>
        </w:r>
        <w:r>
          <w:rPr>
            <w:rFonts w:asciiTheme="minorHAnsi" w:eastAsiaTheme="minorEastAsia" w:hAnsiTheme="minorHAnsi" w:cstheme="minorBidi"/>
            <w:b w:val="0"/>
            <w:noProof/>
            <w:sz w:val="22"/>
            <w:szCs w:val="22"/>
            <w:lang w:eastAsia="cs-CZ"/>
          </w:rPr>
          <w:tab/>
        </w:r>
        <w:r w:rsidRPr="009448C3">
          <w:rPr>
            <w:rStyle w:val="Hypertextovodkaz"/>
            <w:noProof/>
            <w:lang w:val="en-US"/>
          </w:rPr>
          <w:t>Events and Actions</w:t>
        </w:r>
        <w:r>
          <w:rPr>
            <w:noProof/>
            <w:webHidden/>
          </w:rPr>
          <w:tab/>
        </w:r>
        <w:r>
          <w:rPr>
            <w:noProof/>
            <w:webHidden/>
          </w:rPr>
          <w:fldChar w:fldCharType="begin"/>
        </w:r>
        <w:r>
          <w:rPr>
            <w:noProof/>
            <w:webHidden/>
          </w:rPr>
          <w:instrText xml:space="preserve"> PAGEREF _Toc43459567 \h </w:instrText>
        </w:r>
        <w:r>
          <w:rPr>
            <w:noProof/>
            <w:webHidden/>
          </w:rPr>
        </w:r>
        <w:r>
          <w:rPr>
            <w:noProof/>
            <w:webHidden/>
          </w:rPr>
          <w:fldChar w:fldCharType="separate"/>
        </w:r>
        <w:r>
          <w:rPr>
            <w:noProof/>
            <w:webHidden/>
          </w:rPr>
          <w:t>16</w:t>
        </w:r>
        <w:r>
          <w:rPr>
            <w:noProof/>
            <w:webHidden/>
          </w:rPr>
          <w:fldChar w:fldCharType="end"/>
        </w:r>
      </w:hyperlink>
    </w:p>
    <w:p w14:paraId="6D088CCA"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68" w:history="1">
        <w:r w:rsidRPr="009448C3">
          <w:rPr>
            <w:rStyle w:val="Hypertextovodkaz"/>
            <w:noProof/>
            <w:lang w:val="en-US"/>
          </w:rPr>
          <w:t>4.5.1</w:t>
        </w:r>
        <w:r>
          <w:rPr>
            <w:rFonts w:asciiTheme="minorHAnsi" w:eastAsiaTheme="minorEastAsia" w:hAnsiTheme="minorHAnsi" w:cstheme="minorBidi"/>
            <w:i w:val="0"/>
            <w:noProof/>
            <w:sz w:val="22"/>
            <w:szCs w:val="22"/>
            <w:lang w:eastAsia="cs-CZ"/>
          </w:rPr>
          <w:tab/>
        </w:r>
        <w:r w:rsidRPr="009448C3">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_Toc43459568 \h </w:instrText>
        </w:r>
        <w:r>
          <w:rPr>
            <w:noProof/>
            <w:webHidden/>
          </w:rPr>
        </w:r>
        <w:r>
          <w:rPr>
            <w:noProof/>
            <w:webHidden/>
          </w:rPr>
          <w:fldChar w:fldCharType="separate"/>
        </w:r>
        <w:r>
          <w:rPr>
            <w:noProof/>
            <w:webHidden/>
          </w:rPr>
          <w:t>18</w:t>
        </w:r>
        <w:r>
          <w:rPr>
            <w:noProof/>
            <w:webHidden/>
          </w:rPr>
          <w:fldChar w:fldCharType="end"/>
        </w:r>
      </w:hyperlink>
    </w:p>
    <w:p w14:paraId="7C0E10A6"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69" w:history="1">
        <w:r w:rsidRPr="009448C3">
          <w:rPr>
            <w:rStyle w:val="Hypertextovodkaz"/>
            <w:noProof/>
            <w:lang w:val="en-US"/>
          </w:rPr>
          <w:t>4.5.2</w:t>
        </w:r>
        <w:r>
          <w:rPr>
            <w:rFonts w:asciiTheme="minorHAnsi" w:eastAsiaTheme="minorEastAsia" w:hAnsiTheme="minorHAnsi" w:cstheme="minorBidi"/>
            <w:i w:val="0"/>
            <w:noProof/>
            <w:sz w:val="22"/>
            <w:szCs w:val="22"/>
            <w:lang w:eastAsia="cs-CZ"/>
          </w:rPr>
          <w:tab/>
        </w:r>
        <w:r w:rsidRPr="009448C3">
          <w:rPr>
            <w:rStyle w:val="Hypertextovodkaz"/>
            <w:noProof/>
            <w:lang w:val="en-US"/>
          </w:rPr>
          <w:t>Events Connected with Element</w:t>
        </w:r>
        <w:r>
          <w:rPr>
            <w:noProof/>
            <w:webHidden/>
          </w:rPr>
          <w:tab/>
        </w:r>
        <w:r>
          <w:rPr>
            <w:noProof/>
            <w:webHidden/>
          </w:rPr>
          <w:fldChar w:fldCharType="begin"/>
        </w:r>
        <w:r>
          <w:rPr>
            <w:noProof/>
            <w:webHidden/>
          </w:rPr>
          <w:instrText xml:space="preserve"> PAGEREF _Toc43459569 \h </w:instrText>
        </w:r>
        <w:r>
          <w:rPr>
            <w:noProof/>
            <w:webHidden/>
          </w:rPr>
        </w:r>
        <w:r>
          <w:rPr>
            <w:noProof/>
            <w:webHidden/>
          </w:rPr>
          <w:fldChar w:fldCharType="separate"/>
        </w:r>
        <w:r>
          <w:rPr>
            <w:noProof/>
            <w:webHidden/>
          </w:rPr>
          <w:t>19</w:t>
        </w:r>
        <w:r>
          <w:rPr>
            <w:noProof/>
            <w:webHidden/>
          </w:rPr>
          <w:fldChar w:fldCharType="end"/>
        </w:r>
      </w:hyperlink>
    </w:p>
    <w:p w14:paraId="42A1A67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70" w:history="1">
        <w:r w:rsidRPr="009448C3">
          <w:rPr>
            <w:rStyle w:val="Hypertextovodkaz"/>
            <w:noProof/>
            <w:lang w:val="en-US"/>
          </w:rPr>
          <w:t>4.5.3</w:t>
        </w:r>
        <w:r>
          <w:rPr>
            <w:rFonts w:asciiTheme="minorHAnsi" w:eastAsiaTheme="minorEastAsia" w:hAnsiTheme="minorHAnsi" w:cstheme="minorBidi"/>
            <w:i w:val="0"/>
            <w:noProof/>
            <w:sz w:val="22"/>
            <w:szCs w:val="22"/>
            <w:lang w:eastAsia="cs-CZ"/>
          </w:rPr>
          <w:tab/>
        </w:r>
        <w:r w:rsidRPr="009448C3">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_Toc43459570 \h </w:instrText>
        </w:r>
        <w:r>
          <w:rPr>
            <w:noProof/>
            <w:webHidden/>
          </w:rPr>
        </w:r>
        <w:r>
          <w:rPr>
            <w:noProof/>
            <w:webHidden/>
          </w:rPr>
          <w:fldChar w:fldCharType="separate"/>
        </w:r>
        <w:r>
          <w:rPr>
            <w:noProof/>
            <w:webHidden/>
          </w:rPr>
          <w:t>20</w:t>
        </w:r>
        <w:r>
          <w:rPr>
            <w:noProof/>
            <w:webHidden/>
          </w:rPr>
          <w:fldChar w:fldCharType="end"/>
        </w:r>
      </w:hyperlink>
    </w:p>
    <w:p w14:paraId="4E7C0E4D"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71" w:history="1">
        <w:r w:rsidRPr="009448C3">
          <w:rPr>
            <w:rStyle w:val="Hypertextovodkaz"/>
            <w:noProof/>
            <w:lang w:val="en-US"/>
          </w:rPr>
          <w:t>4.6</w:t>
        </w:r>
        <w:r>
          <w:rPr>
            <w:rFonts w:asciiTheme="minorHAnsi" w:eastAsiaTheme="minorEastAsia" w:hAnsiTheme="minorHAnsi" w:cstheme="minorBidi"/>
            <w:b w:val="0"/>
            <w:noProof/>
            <w:sz w:val="22"/>
            <w:szCs w:val="22"/>
            <w:lang w:eastAsia="cs-CZ"/>
          </w:rPr>
          <w:tab/>
        </w:r>
        <w:r w:rsidRPr="009448C3">
          <w:rPr>
            <w:rStyle w:val="Hypertextovodkaz"/>
            <w:noProof/>
            <w:lang w:val="en-US"/>
          </w:rPr>
          <w:t>Processing of Large XML Data</w:t>
        </w:r>
        <w:r>
          <w:rPr>
            <w:noProof/>
            <w:webHidden/>
          </w:rPr>
          <w:tab/>
        </w:r>
        <w:r>
          <w:rPr>
            <w:noProof/>
            <w:webHidden/>
          </w:rPr>
          <w:fldChar w:fldCharType="begin"/>
        </w:r>
        <w:r>
          <w:rPr>
            <w:noProof/>
            <w:webHidden/>
          </w:rPr>
          <w:instrText xml:space="preserve"> PAGEREF _Toc43459571 \h </w:instrText>
        </w:r>
        <w:r>
          <w:rPr>
            <w:noProof/>
            <w:webHidden/>
          </w:rPr>
        </w:r>
        <w:r>
          <w:rPr>
            <w:noProof/>
            <w:webHidden/>
          </w:rPr>
          <w:fldChar w:fldCharType="separate"/>
        </w:r>
        <w:r>
          <w:rPr>
            <w:noProof/>
            <w:webHidden/>
          </w:rPr>
          <w:t>20</w:t>
        </w:r>
        <w:r>
          <w:rPr>
            <w:noProof/>
            <w:webHidden/>
          </w:rPr>
          <w:fldChar w:fldCharType="end"/>
        </w:r>
      </w:hyperlink>
    </w:p>
    <w:p w14:paraId="083D8F7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72" w:history="1">
        <w:r w:rsidRPr="009448C3">
          <w:rPr>
            <w:rStyle w:val="Hypertextovodkaz"/>
            <w:noProof/>
            <w:lang w:val="en-US"/>
          </w:rPr>
          <w:t>4.7</w:t>
        </w:r>
        <w:r>
          <w:rPr>
            <w:rFonts w:asciiTheme="minorHAnsi" w:eastAsiaTheme="minorEastAsia" w:hAnsiTheme="minorHAnsi" w:cstheme="minorBidi"/>
            <w:b w:val="0"/>
            <w:noProof/>
            <w:sz w:val="22"/>
            <w:szCs w:val="22"/>
            <w:lang w:eastAsia="cs-CZ"/>
          </w:rPr>
          <w:tab/>
        </w:r>
        <w:r w:rsidRPr="009448C3">
          <w:rPr>
            <w:rStyle w:val="Hypertextovodkaz"/>
            <w:noProof/>
            <w:lang w:val="en-US"/>
          </w:rPr>
          <w:t>Sample of Complete X-definition</w:t>
        </w:r>
        <w:r>
          <w:rPr>
            <w:noProof/>
            <w:webHidden/>
          </w:rPr>
          <w:tab/>
        </w:r>
        <w:r>
          <w:rPr>
            <w:noProof/>
            <w:webHidden/>
          </w:rPr>
          <w:fldChar w:fldCharType="begin"/>
        </w:r>
        <w:r>
          <w:rPr>
            <w:noProof/>
            <w:webHidden/>
          </w:rPr>
          <w:instrText xml:space="preserve"> PAGEREF _Toc43459572 \h </w:instrText>
        </w:r>
        <w:r>
          <w:rPr>
            <w:noProof/>
            <w:webHidden/>
          </w:rPr>
        </w:r>
        <w:r>
          <w:rPr>
            <w:noProof/>
            <w:webHidden/>
          </w:rPr>
          <w:fldChar w:fldCharType="separate"/>
        </w:r>
        <w:r>
          <w:rPr>
            <w:noProof/>
            <w:webHidden/>
          </w:rPr>
          <w:t>21</w:t>
        </w:r>
        <w:r>
          <w:rPr>
            <w:noProof/>
            <w:webHidden/>
          </w:rPr>
          <w:fldChar w:fldCharType="end"/>
        </w:r>
      </w:hyperlink>
    </w:p>
    <w:p w14:paraId="3CB5ACDC"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73" w:history="1">
        <w:r w:rsidRPr="009448C3">
          <w:rPr>
            <w:rStyle w:val="Hypertextovodkaz"/>
            <w:noProof/>
            <w:lang w:val="en-US"/>
          </w:rPr>
          <w:t>4.7.1</w:t>
        </w:r>
        <w:r>
          <w:rPr>
            <w:rFonts w:asciiTheme="minorHAnsi" w:eastAsiaTheme="minorEastAsia" w:hAnsiTheme="minorHAnsi" w:cstheme="minorBidi"/>
            <w:i w:val="0"/>
            <w:noProof/>
            <w:sz w:val="22"/>
            <w:szCs w:val="22"/>
            <w:lang w:eastAsia="cs-CZ"/>
          </w:rPr>
          <w:tab/>
        </w:r>
        <w:r w:rsidRPr="009448C3">
          <w:rPr>
            <w:rStyle w:val="Hypertextovodkaz"/>
            <w:noProof/>
            <w:lang w:val="en-US"/>
          </w:rPr>
          <w:t>X-script of X-definition</w:t>
        </w:r>
        <w:r>
          <w:rPr>
            <w:noProof/>
            <w:webHidden/>
          </w:rPr>
          <w:tab/>
        </w:r>
        <w:r>
          <w:rPr>
            <w:noProof/>
            <w:webHidden/>
          </w:rPr>
          <w:fldChar w:fldCharType="begin"/>
        </w:r>
        <w:r>
          <w:rPr>
            <w:noProof/>
            <w:webHidden/>
          </w:rPr>
          <w:instrText xml:space="preserve"> PAGEREF _Toc43459573 \h </w:instrText>
        </w:r>
        <w:r>
          <w:rPr>
            <w:noProof/>
            <w:webHidden/>
          </w:rPr>
        </w:r>
        <w:r>
          <w:rPr>
            <w:noProof/>
            <w:webHidden/>
          </w:rPr>
          <w:fldChar w:fldCharType="separate"/>
        </w:r>
        <w:r>
          <w:rPr>
            <w:noProof/>
            <w:webHidden/>
          </w:rPr>
          <w:t>21</w:t>
        </w:r>
        <w:r>
          <w:rPr>
            <w:noProof/>
            <w:webHidden/>
          </w:rPr>
          <w:fldChar w:fldCharType="end"/>
        </w:r>
      </w:hyperlink>
    </w:p>
    <w:p w14:paraId="20B54B9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74" w:history="1">
        <w:r w:rsidRPr="009448C3">
          <w:rPr>
            <w:rStyle w:val="Hypertextovodkaz"/>
            <w:noProof/>
            <w:lang w:val="en-US"/>
          </w:rPr>
          <w:t>4.7.2</w:t>
        </w:r>
        <w:r>
          <w:rPr>
            <w:rFonts w:asciiTheme="minorHAnsi" w:eastAsiaTheme="minorEastAsia" w:hAnsiTheme="minorHAnsi" w:cstheme="minorBidi"/>
            <w:i w:val="0"/>
            <w:noProof/>
            <w:sz w:val="22"/>
            <w:szCs w:val="22"/>
            <w:lang w:eastAsia="cs-CZ"/>
          </w:rPr>
          <w:tab/>
        </w:r>
        <w:r w:rsidRPr="009448C3">
          <w:rPr>
            <w:rStyle w:val="Hypertextovodkaz"/>
            <w:noProof/>
            <w:lang w:val="en-US"/>
          </w:rPr>
          <w:t>Head of X-definition</w:t>
        </w:r>
        <w:r>
          <w:rPr>
            <w:noProof/>
            <w:webHidden/>
          </w:rPr>
          <w:tab/>
        </w:r>
        <w:r>
          <w:rPr>
            <w:noProof/>
            <w:webHidden/>
          </w:rPr>
          <w:fldChar w:fldCharType="begin"/>
        </w:r>
        <w:r>
          <w:rPr>
            <w:noProof/>
            <w:webHidden/>
          </w:rPr>
          <w:instrText xml:space="preserve"> PAGEREF _Toc43459574 \h </w:instrText>
        </w:r>
        <w:r>
          <w:rPr>
            <w:noProof/>
            <w:webHidden/>
          </w:rPr>
        </w:r>
        <w:r>
          <w:rPr>
            <w:noProof/>
            <w:webHidden/>
          </w:rPr>
          <w:fldChar w:fldCharType="separate"/>
        </w:r>
        <w:r>
          <w:rPr>
            <w:noProof/>
            <w:webHidden/>
          </w:rPr>
          <w:t>22</w:t>
        </w:r>
        <w:r>
          <w:rPr>
            <w:noProof/>
            <w:webHidden/>
          </w:rPr>
          <w:fldChar w:fldCharType="end"/>
        </w:r>
      </w:hyperlink>
    </w:p>
    <w:p w14:paraId="6621A743"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75" w:history="1">
        <w:r w:rsidRPr="009448C3">
          <w:rPr>
            <w:rStyle w:val="Hypertextovodkaz"/>
            <w:noProof/>
            <w:lang w:val="en-US"/>
          </w:rPr>
          <w:t>4.7.3</w:t>
        </w:r>
        <w:r>
          <w:rPr>
            <w:rFonts w:asciiTheme="minorHAnsi" w:eastAsiaTheme="minorEastAsia" w:hAnsiTheme="minorHAnsi" w:cstheme="minorBidi"/>
            <w:i w:val="0"/>
            <w:noProof/>
            <w:sz w:val="22"/>
            <w:szCs w:val="22"/>
            <w:lang w:eastAsia="cs-CZ"/>
          </w:rPr>
          <w:tab/>
        </w:r>
        <w:r w:rsidRPr="009448C3">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_Toc43459575 \h </w:instrText>
        </w:r>
        <w:r>
          <w:rPr>
            <w:noProof/>
            <w:webHidden/>
          </w:rPr>
        </w:r>
        <w:r>
          <w:rPr>
            <w:noProof/>
            <w:webHidden/>
          </w:rPr>
          <w:fldChar w:fldCharType="separate"/>
        </w:r>
        <w:r>
          <w:rPr>
            <w:noProof/>
            <w:webHidden/>
          </w:rPr>
          <w:t>23</w:t>
        </w:r>
        <w:r>
          <w:rPr>
            <w:noProof/>
            <w:webHidden/>
          </w:rPr>
          <w:fldChar w:fldCharType="end"/>
        </w:r>
      </w:hyperlink>
    </w:p>
    <w:p w14:paraId="341A9327"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76" w:history="1">
        <w:r w:rsidRPr="009448C3">
          <w:rPr>
            <w:rStyle w:val="Hypertextovodkaz"/>
            <w:noProof/>
            <w:lang w:val="en-US"/>
          </w:rPr>
          <w:t>4.8</w:t>
        </w:r>
        <w:r>
          <w:rPr>
            <w:rFonts w:asciiTheme="minorHAnsi" w:eastAsiaTheme="minorEastAsia" w:hAnsiTheme="minorHAnsi" w:cstheme="minorBidi"/>
            <w:b w:val="0"/>
            <w:noProof/>
            <w:sz w:val="22"/>
            <w:szCs w:val="22"/>
            <w:lang w:eastAsia="cs-CZ"/>
          </w:rPr>
          <w:tab/>
        </w:r>
        <w:r w:rsidRPr="009448C3">
          <w:rPr>
            <w:rStyle w:val="Hypertextovodkaz"/>
            <w:noProof/>
            <w:lang w:val="en-US"/>
          </w:rPr>
          <w:t>External (Java) Methods</w:t>
        </w:r>
        <w:r>
          <w:rPr>
            <w:noProof/>
            <w:webHidden/>
          </w:rPr>
          <w:tab/>
        </w:r>
        <w:r>
          <w:rPr>
            <w:noProof/>
            <w:webHidden/>
          </w:rPr>
          <w:fldChar w:fldCharType="begin"/>
        </w:r>
        <w:r>
          <w:rPr>
            <w:noProof/>
            <w:webHidden/>
          </w:rPr>
          <w:instrText xml:space="preserve"> PAGEREF _Toc43459576 \h </w:instrText>
        </w:r>
        <w:r>
          <w:rPr>
            <w:noProof/>
            <w:webHidden/>
          </w:rPr>
        </w:r>
        <w:r>
          <w:rPr>
            <w:noProof/>
            <w:webHidden/>
          </w:rPr>
          <w:fldChar w:fldCharType="separate"/>
        </w:r>
        <w:r>
          <w:rPr>
            <w:noProof/>
            <w:webHidden/>
          </w:rPr>
          <w:t>32</w:t>
        </w:r>
        <w:r>
          <w:rPr>
            <w:noProof/>
            <w:webHidden/>
          </w:rPr>
          <w:fldChar w:fldCharType="end"/>
        </w:r>
      </w:hyperlink>
    </w:p>
    <w:p w14:paraId="7A8C0286"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77" w:history="1">
        <w:r w:rsidRPr="009448C3">
          <w:rPr>
            <w:rStyle w:val="Hypertextovodkaz"/>
            <w:noProof/>
            <w:lang w:val="en-US"/>
          </w:rPr>
          <w:t>4.8.1</w:t>
        </w:r>
        <w:r>
          <w:rPr>
            <w:rFonts w:asciiTheme="minorHAnsi" w:eastAsiaTheme="minorEastAsia" w:hAnsiTheme="minorHAnsi" w:cstheme="minorBidi"/>
            <w:i w:val="0"/>
            <w:noProof/>
            <w:sz w:val="22"/>
            <w:szCs w:val="22"/>
            <w:lang w:eastAsia="cs-CZ"/>
          </w:rPr>
          <w:tab/>
        </w:r>
        <w:r w:rsidRPr="009448C3">
          <w:rPr>
            <w:rStyle w:val="Hypertextovodkaz"/>
            <w:noProof/>
            <w:lang w:val="en-US"/>
          </w:rPr>
          <w:t>External Method with Parameter</w:t>
        </w:r>
        <w:r>
          <w:rPr>
            <w:noProof/>
            <w:webHidden/>
          </w:rPr>
          <w:tab/>
        </w:r>
        <w:r>
          <w:rPr>
            <w:noProof/>
            <w:webHidden/>
          </w:rPr>
          <w:fldChar w:fldCharType="begin"/>
        </w:r>
        <w:r>
          <w:rPr>
            <w:noProof/>
            <w:webHidden/>
          </w:rPr>
          <w:instrText xml:space="preserve"> PAGEREF _Toc43459577 \h </w:instrText>
        </w:r>
        <w:r>
          <w:rPr>
            <w:noProof/>
            <w:webHidden/>
          </w:rPr>
        </w:r>
        <w:r>
          <w:rPr>
            <w:noProof/>
            <w:webHidden/>
          </w:rPr>
          <w:fldChar w:fldCharType="separate"/>
        </w:r>
        <w:r>
          <w:rPr>
            <w:noProof/>
            <w:webHidden/>
          </w:rPr>
          <w:t>33</w:t>
        </w:r>
        <w:r>
          <w:rPr>
            <w:noProof/>
            <w:webHidden/>
          </w:rPr>
          <w:fldChar w:fldCharType="end"/>
        </w:r>
      </w:hyperlink>
    </w:p>
    <w:p w14:paraId="6849DA3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78" w:history="1">
        <w:r w:rsidRPr="009448C3">
          <w:rPr>
            <w:rStyle w:val="Hypertextovodkaz"/>
            <w:noProof/>
            <w:lang w:val="en-US"/>
          </w:rPr>
          <w:t>4.8.2</w:t>
        </w:r>
        <w:r>
          <w:rPr>
            <w:rFonts w:asciiTheme="minorHAnsi" w:eastAsiaTheme="minorEastAsia" w:hAnsiTheme="minorHAnsi" w:cstheme="minorBidi"/>
            <w:i w:val="0"/>
            <w:noProof/>
            <w:sz w:val="22"/>
            <w:szCs w:val="22"/>
            <w:lang w:eastAsia="cs-CZ"/>
          </w:rPr>
          <w:tab/>
        </w:r>
        <w:r w:rsidRPr="009448C3">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_Toc43459578 \h </w:instrText>
        </w:r>
        <w:r>
          <w:rPr>
            <w:noProof/>
            <w:webHidden/>
          </w:rPr>
        </w:r>
        <w:r>
          <w:rPr>
            <w:noProof/>
            <w:webHidden/>
          </w:rPr>
          <w:fldChar w:fldCharType="separate"/>
        </w:r>
        <w:r>
          <w:rPr>
            <w:noProof/>
            <w:webHidden/>
          </w:rPr>
          <w:t>34</w:t>
        </w:r>
        <w:r>
          <w:rPr>
            <w:noProof/>
            <w:webHidden/>
          </w:rPr>
          <w:fldChar w:fldCharType="end"/>
        </w:r>
      </w:hyperlink>
    </w:p>
    <w:p w14:paraId="74449264"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79" w:history="1">
        <w:r w:rsidRPr="009448C3">
          <w:rPr>
            <w:rStyle w:val="Hypertextovodkaz"/>
            <w:noProof/>
            <w:lang w:val="en-US"/>
          </w:rPr>
          <w:t>4.8.3</w:t>
        </w:r>
        <w:r>
          <w:rPr>
            <w:rFonts w:asciiTheme="minorHAnsi" w:eastAsiaTheme="minorEastAsia" w:hAnsiTheme="minorHAnsi" w:cstheme="minorBidi"/>
            <w:i w:val="0"/>
            <w:noProof/>
            <w:sz w:val="22"/>
            <w:szCs w:val="22"/>
            <w:lang w:eastAsia="cs-CZ"/>
          </w:rPr>
          <w:tab/>
        </w:r>
        <w:r w:rsidRPr="009448C3">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_Toc43459579 \h </w:instrText>
        </w:r>
        <w:r>
          <w:rPr>
            <w:noProof/>
            <w:webHidden/>
          </w:rPr>
        </w:r>
        <w:r>
          <w:rPr>
            <w:noProof/>
            <w:webHidden/>
          </w:rPr>
          <w:fldChar w:fldCharType="separate"/>
        </w:r>
        <w:r>
          <w:rPr>
            <w:noProof/>
            <w:webHidden/>
          </w:rPr>
          <w:t>35</w:t>
        </w:r>
        <w:r>
          <w:rPr>
            <w:noProof/>
            <w:webHidden/>
          </w:rPr>
          <w:fldChar w:fldCharType="end"/>
        </w:r>
      </w:hyperlink>
    </w:p>
    <w:p w14:paraId="05B10B8E"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80" w:history="1">
        <w:r w:rsidRPr="009448C3">
          <w:rPr>
            <w:rStyle w:val="Hypertextovodkaz"/>
            <w:noProof/>
            <w:lang w:val="en-US"/>
          </w:rPr>
          <w:t>4.9</w:t>
        </w:r>
        <w:r>
          <w:rPr>
            <w:rFonts w:asciiTheme="minorHAnsi" w:eastAsiaTheme="minorEastAsia" w:hAnsiTheme="minorHAnsi" w:cstheme="minorBidi"/>
            <w:b w:val="0"/>
            <w:noProof/>
            <w:sz w:val="22"/>
            <w:szCs w:val="22"/>
            <w:lang w:eastAsia="cs-CZ"/>
          </w:rPr>
          <w:tab/>
        </w:r>
        <w:r w:rsidRPr="009448C3">
          <w:rPr>
            <w:rStyle w:val="Hypertextovodkaz"/>
            <w:noProof/>
            <w:lang w:val="en-US"/>
          </w:rPr>
          <w:t>Declaration of X-script Methods</w:t>
        </w:r>
        <w:r>
          <w:rPr>
            <w:noProof/>
            <w:webHidden/>
          </w:rPr>
          <w:tab/>
        </w:r>
        <w:r>
          <w:rPr>
            <w:noProof/>
            <w:webHidden/>
          </w:rPr>
          <w:fldChar w:fldCharType="begin"/>
        </w:r>
        <w:r>
          <w:rPr>
            <w:noProof/>
            <w:webHidden/>
          </w:rPr>
          <w:instrText xml:space="preserve"> PAGEREF _Toc43459580 \h </w:instrText>
        </w:r>
        <w:r>
          <w:rPr>
            <w:noProof/>
            <w:webHidden/>
          </w:rPr>
        </w:r>
        <w:r>
          <w:rPr>
            <w:noProof/>
            <w:webHidden/>
          </w:rPr>
          <w:fldChar w:fldCharType="separate"/>
        </w:r>
        <w:r>
          <w:rPr>
            <w:noProof/>
            <w:webHidden/>
          </w:rPr>
          <w:t>36</w:t>
        </w:r>
        <w:r>
          <w:rPr>
            <w:noProof/>
            <w:webHidden/>
          </w:rPr>
          <w:fldChar w:fldCharType="end"/>
        </w:r>
      </w:hyperlink>
    </w:p>
    <w:p w14:paraId="7414F88F"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81" w:history="1">
        <w:r w:rsidRPr="009448C3">
          <w:rPr>
            <w:rStyle w:val="Hypertextovodkaz"/>
            <w:noProof/>
            <w:lang w:val="en-US"/>
          </w:rPr>
          <w:t>4.9.1</w:t>
        </w:r>
        <w:r>
          <w:rPr>
            <w:rFonts w:asciiTheme="minorHAnsi" w:eastAsiaTheme="minorEastAsia" w:hAnsiTheme="minorHAnsi" w:cstheme="minorBidi"/>
            <w:i w:val="0"/>
            <w:noProof/>
            <w:sz w:val="22"/>
            <w:szCs w:val="22"/>
            <w:lang w:eastAsia="cs-CZ"/>
          </w:rPr>
          <w:tab/>
        </w:r>
        <w:r w:rsidRPr="009448C3">
          <w:rPr>
            <w:rStyle w:val="Hypertextovodkaz"/>
            <w:noProof/>
            <w:lang w:val="en-US"/>
          </w:rPr>
          <w:t>Methods without Parameter</w:t>
        </w:r>
        <w:r>
          <w:rPr>
            <w:noProof/>
            <w:webHidden/>
          </w:rPr>
          <w:tab/>
        </w:r>
        <w:r>
          <w:rPr>
            <w:noProof/>
            <w:webHidden/>
          </w:rPr>
          <w:fldChar w:fldCharType="begin"/>
        </w:r>
        <w:r>
          <w:rPr>
            <w:noProof/>
            <w:webHidden/>
          </w:rPr>
          <w:instrText xml:space="preserve"> PAGEREF _Toc43459581 \h </w:instrText>
        </w:r>
        <w:r>
          <w:rPr>
            <w:noProof/>
            <w:webHidden/>
          </w:rPr>
        </w:r>
        <w:r>
          <w:rPr>
            <w:noProof/>
            <w:webHidden/>
          </w:rPr>
          <w:fldChar w:fldCharType="separate"/>
        </w:r>
        <w:r>
          <w:rPr>
            <w:noProof/>
            <w:webHidden/>
          </w:rPr>
          <w:t>37</w:t>
        </w:r>
        <w:r>
          <w:rPr>
            <w:noProof/>
            <w:webHidden/>
          </w:rPr>
          <w:fldChar w:fldCharType="end"/>
        </w:r>
      </w:hyperlink>
    </w:p>
    <w:p w14:paraId="63908C1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82" w:history="1">
        <w:r w:rsidRPr="009448C3">
          <w:rPr>
            <w:rStyle w:val="Hypertextovodkaz"/>
            <w:noProof/>
            <w:lang w:val="en-US"/>
          </w:rPr>
          <w:t>4.9.2</w:t>
        </w:r>
        <w:r>
          <w:rPr>
            <w:rFonts w:asciiTheme="minorHAnsi" w:eastAsiaTheme="minorEastAsia" w:hAnsiTheme="minorHAnsi" w:cstheme="minorBidi"/>
            <w:i w:val="0"/>
            <w:noProof/>
            <w:sz w:val="22"/>
            <w:szCs w:val="22"/>
            <w:lang w:eastAsia="cs-CZ"/>
          </w:rPr>
          <w:tab/>
        </w:r>
        <w:r w:rsidRPr="009448C3">
          <w:rPr>
            <w:rStyle w:val="Hypertextovodkaz"/>
            <w:noProof/>
            <w:lang w:val="en-US"/>
          </w:rPr>
          <w:t>Methods with Parameter</w:t>
        </w:r>
        <w:r>
          <w:rPr>
            <w:noProof/>
            <w:webHidden/>
          </w:rPr>
          <w:tab/>
        </w:r>
        <w:r>
          <w:rPr>
            <w:noProof/>
            <w:webHidden/>
          </w:rPr>
          <w:fldChar w:fldCharType="begin"/>
        </w:r>
        <w:r>
          <w:rPr>
            <w:noProof/>
            <w:webHidden/>
          </w:rPr>
          <w:instrText xml:space="preserve"> PAGEREF _Toc43459582 \h </w:instrText>
        </w:r>
        <w:r>
          <w:rPr>
            <w:noProof/>
            <w:webHidden/>
          </w:rPr>
        </w:r>
        <w:r>
          <w:rPr>
            <w:noProof/>
            <w:webHidden/>
          </w:rPr>
          <w:fldChar w:fldCharType="separate"/>
        </w:r>
        <w:r>
          <w:rPr>
            <w:noProof/>
            <w:webHidden/>
          </w:rPr>
          <w:t>37</w:t>
        </w:r>
        <w:r>
          <w:rPr>
            <w:noProof/>
            <w:webHidden/>
          </w:rPr>
          <w:fldChar w:fldCharType="end"/>
        </w:r>
      </w:hyperlink>
    </w:p>
    <w:p w14:paraId="3B5A6DC6"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83" w:history="1">
        <w:r w:rsidRPr="009448C3">
          <w:rPr>
            <w:rStyle w:val="Hypertextovodkaz"/>
            <w:noProof/>
            <w:lang w:val="en-US"/>
          </w:rPr>
          <w:t>4.9.3</w:t>
        </w:r>
        <w:r>
          <w:rPr>
            <w:rFonts w:asciiTheme="minorHAnsi" w:eastAsiaTheme="minorEastAsia" w:hAnsiTheme="minorHAnsi" w:cstheme="minorBidi"/>
            <w:i w:val="0"/>
            <w:noProof/>
            <w:sz w:val="22"/>
            <w:szCs w:val="22"/>
            <w:lang w:eastAsia="cs-CZ"/>
          </w:rPr>
          <w:tab/>
        </w:r>
        <w:r w:rsidRPr="009448C3">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_Toc43459583 \h </w:instrText>
        </w:r>
        <w:r>
          <w:rPr>
            <w:noProof/>
            <w:webHidden/>
          </w:rPr>
        </w:r>
        <w:r>
          <w:rPr>
            <w:noProof/>
            <w:webHidden/>
          </w:rPr>
          <w:fldChar w:fldCharType="separate"/>
        </w:r>
        <w:r>
          <w:rPr>
            <w:noProof/>
            <w:webHidden/>
          </w:rPr>
          <w:t>37</w:t>
        </w:r>
        <w:r>
          <w:rPr>
            <w:noProof/>
            <w:webHidden/>
          </w:rPr>
          <w:fldChar w:fldCharType="end"/>
        </w:r>
      </w:hyperlink>
    </w:p>
    <w:p w14:paraId="1732199A"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84" w:history="1">
        <w:r w:rsidRPr="009448C3">
          <w:rPr>
            <w:rStyle w:val="Hypertextovodkaz"/>
            <w:noProof/>
            <w:lang w:val="en-US"/>
          </w:rPr>
          <w:t>4.10</w:t>
        </w:r>
        <w:r>
          <w:rPr>
            <w:rFonts w:asciiTheme="minorHAnsi" w:eastAsiaTheme="minorEastAsia" w:hAnsiTheme="minorHAnsi" w:cstheme="minorBidi"/>
            <w:b w:val="0"/>
            <w:noProof/>
            <w:sz w:val="22"/>
            <w:szCs w:val="22"/>
            <w:lang w:eastAsia="cs-CZ"/>
          </w:rPr>
          <w:tab/>
        </w:r>
        <w:r w:rsidRPr="009448C3">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_Toc43459584 \h </w:instrText>
        </w:r>
        <w:r>
          <w:rPr>
            <w:noProof/>
            <w:webHidden/>
          </w:rPr>
        </w:r>
        <w:r>
          <w:rPr>
            <w:noProof/>
            <w:webHidden/>
          </w:rPr>
          <w:fldChar w:fldCharType="separate"/>
        </w:r>
        <w:r>
          <w:rPr>
            <w:noProof/>
            <w:webHidden/>
          </w:rPr>
          <w:t>38</w:t>
        </w:r>
        <w:r>
          <w:rPr>
            <w:noProof/>
            <w:webHidden/>
          </w:rPr>
          <w:fldChar w:fldCharType="end"/>
        </w:r>
      </w:hyperlink>
    </w:p>
    <w:p w14:paraId="780CE629"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85" w:history="1">
        <w:r w:rsidRPr="009448C3">
          <w:rPr>
            <w:rStyle w:val="Hypertextovodkaz"/>
            <w:noProof/>
            <w:lang w:val="en-US"/>
          </w:rPr>
          <w:t>4.10.1</w:t>
        </w:r>
        <w:r>
          <w:rPr>
            <w:rFonts w:asciiTheme="minorHAnsi" w:eastAsiaTheme="minorEastAsia" w:hAnsiTheme="minorHAnsi" w:cstheme="minorBidi"/>
            <w:i w:val="0"/>
            <w:noProof/>
            <w:sz w:val="22"/>
            <w:szCs w:val="22"/>
            <w:lang w:eastAsia="cs-CZ"/>
          </w:rPr>
          <w:tab/>
        </w:r>
        <w:r w:rsidRPr="009448C3">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_Toc43459585 \h </w:instrText>
        </w:r>
        <w:r>
          <w:rPr>
            <w:noProof/>
            <w:webHidden/>
          </w:rPr>
        </w:r>
        <w:r>
          <w:rPr>
            <w:noProof/>
            <w:webHidden/>
          </w:rPr>
          <w:fldChar w:fldCharType="separate"/>
        </w:r>
        <w:r>
          <w:rPr>
            <w:noProof/>
            <w:webHidden/>
          </w:rPr>
          <w:t>39</w:t>
        </w:r>
        <w:r>
          <w:rPr>
            <w:noProof/>
            <w:webHidden/>
          </w:rPr>
          <w:fldChar w:fldCharType="end"/>
        </w:r>
      </w:hyperlink>
    </w:p>
    <w:p w14:paraId="21E69C19"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86" w:history="1">
        <w:r w:rsidRPr="009448C3">
          <w:rPr>
            <w:rStyle w:val="Hypertextovodkaz"/>
            <w:noProof/>
            <w:lang w:val="en-US"/>
          </w:rPr>
          <w:t>4.10.2</w:t>
        </w:r>
        <w:r>
          <w:rPr>
            <w:rFonts w:asciiTheme="minorHAnsi" w:eastAsiaTheme="minorEastAsia" w:hAnsiTheme="minorHAnsi" w:cstheme="minorBidi"/>
            <w:i w:val="0"/>
            <w:noProof/>
            <w:sz w:val="22"/>
            <w:szCs w:val="22"/>
            <w:lang w:eastAsia="cs-CZ"/>
          </w:rPr>
          <w:tab/>
        </w:r>
        <w:r w:rsidRPr="009448C3">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_Toc43459586 \h </w:instrText>
        </w:r>
        <w:r>
          <w:rPr>
            <w:noProof/>
            <w:webHidden/>
          </w:rPr>
        </w:r>
        <w:r>
          <w:rPr>
            <w:noProof/>
            <w:webHidden/>
          </w:rPr>
          <w:fldChar w:fldCharType="separate"/>
        </w:r>
        <w:r>
          <w:rPr>
            <w:noProof/>
            <w:webHidden/>
          </w:rPr>
          <w:t>41</w:t>
        </w:r>
        <w:r>
          <w:rPr>
            <w:noProof/>
            <w:webHidden/>
          </w:rPr>
          <w:fldChar w:fldCharType="end"/>
        </w:r>
      </w:hyperlink>
    </w:p>
    <w:p w14:paraId="26FF1F75"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87" w:history="1">
        <w:r w:rsidRPr="009448C3">
          <w:rPr>
            <w:rStyle w:val="Hypertextovodkaz"/>
            <w:noProof/>
            <w:lang w:val="en-US"/>
          </w:rPr>
          <w:t>4.10.3</w:t>
        </w:r>
        <w:r>
          <w:rPr>
            <w:rFonts w:asciiTheme="minorHAnsi" w:eastAsiaTheme="minorEastAsia" w:hAnsiTheme="minorHAnsi" w:cstheme="minorBidi"/>
            <w:i w:val="0"/>
            <w:noProof/>
            <w:sz w:val="22"/>
            <w:szCs w:val="22"/>
            <w:lang w:eastAsia="cs-CZ"/>
          </w:rPr>
          <w:tab/>
        </w:r>
        <w:r w:rsidRPr="009448C3">
          <w:rPr>
            <w:rStyle w:val="Hypertextovodkaz"/>
            <w:noProof/>
            <w:lang w:val="en-US"/>
          </w:rPr>
          <w:t>Nested Key</w:t>
        </w:r>
        <w:r>
          <w:rPr>
            <w:noProof/>
            <w:webHidden/>
          </w:rPr>
          <w:tab/>
        </w:r>
        <w:r>
          <w:rPr>
            <w:noProof/>
            <w:webHidden/>
          </w:rPr>
          <w:fldChar w:fldCharType="begin"/>
        </w:r>
        <w:r>
          <w:rPr>
            <w:noProof/>
            <w:webHidden/>
          </w:rPr>
          <w:instrText xml:space="preserve"> PAGEREF _Toc43459587 \h </w:instrText>
        </w:r>
        <w:r>
          <w:rPr>
            <w:noProof/>
            <w:webHidden/>
          </w:rPr>
        </w:r>
        <w:r>
          <w:rPr>
            <w:noProof/>
            <w:webHidden/>
          </w:rPr>
          <w:fldChar w:fldCharType="separate"/>
        </w:r>
        <w:r>
          <w:rPr>
            <w:noProof/>
            <w:webHidden/>
          </w:rPr>
          <w:t>43</w:t>
        </w:r>
        <w:r>
          <w:rPr>
            <w:noProof/>
            <w:webHidden/>
          </w:rPr>
          <w:fldChar w:fldCharType="end"/>
        </w:r>
      </w:hyperlink>
    </w:p>
    <w:p w14:paraId="2466A41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88" w:history="1">
        <w:r w:rsidRPr="009448C3">
          <w:rPr>
            <w:rStyle w:val="Hypertextovodkaz"/>
            <w:noProof/>
            <w:lang w:val="en-US"/>
          </w:rPr>
          <w:t>4.11</w:t>
        </w:r>
        <w:r>
          <w:rPr>
            <w:rFonts w:asciiTheme="minorHAnsi" w:eastAsiaTheme="minorEastAsia" w:hAnsiTheme="minorHAnsi" w:cstheme="minorBidi"/>
            <w:b w:val="0"/>
            <w:noProof/>
            <w:sz w:val="22"/>
            <w:szCs w:val="22"/>
            <w:lang w:eastAsia="cs-CZ"/>
          </w:rPr>
          <w:tab/>
        </w:r>
        <w:r w:rsidRPr="009448C3">
          <w:rPr>
            <w:rStyle w:val="Hypertextovodkaz"/>
            <w:noProof/>
            <w:lang w:val="en-US"/>
          </w:rPr>
          <w:t>Group Specifications</w:t>
        </w:r>
        <w:r>
          <w:rPr>
            <w:noProof/>
            <w:webHidden/>
          </w:rPr>
          <w:tab/>
        </w:r>
        <w:r>
          <w:rPr>
            <w:noProof/>
            <w:webHidden/>
          </w:rPr>
          <w:fldChar w:fldCharType="begin"/>
        </w:r>
        <w:r>
          <w:rPr>
            <w:noProof/>
            <w:webHidden/>
          </w:rPr>
          <w:instrText xml:space="preserve"> PAGEREF _Toc43459588 \h </w:instrText>
        </w:r>
        <w:r>
          <w:rPr>
            <w:noProof/>
            <w:webHidden/>
          </w:rPr>
        </w:r>
        <w:r>
          <w:rPr>
            <w:noProof/>
            <w:webHidden/>
          </w:rPr>
          <w:fldChar w:fldCharType="separate"/>
        </w:r>
        <w:r>
          <w:rPr>
            <w:noProof/>
            <w:webHidden/>
          </w:rPr>
          <w:t>44</w:t>
        </w:r>
        <w:r>
          <w:rPr>
            <w:noProof/>
            <w:webHidden/>
          </w:rPr>
          <w:fldChar w:fldCharType="end"/>
        </w:r>
      </w:hyperlink>
    </w:p>
    <w:p w14:paraId="10B114D8"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89" w:history="1">
        <w:r w:rsidRPr="009448C3">
          <w:rPr>
            <w:rStyle w:val="Hypertextovodkaz"/>
            <w:noProof/>
            <w:lang w:val="en-US"/>
          </w:rPr>
          <w:t>4.11.1</w:t>
        </w:r>
        <w:r>
          <w:rPr>
            <w:rFonts w:asciiTheme="minorHAnsi" w:eastAsiaTheme="minorEastAsia" w:hAnsiTheme="minorHAnsi" w:cstheme="minorBidi"/>
            <w:i w:val="0"/>
            <w:noProof/>
            <w:sz w:val="22"/>
            <w:szCs w:val="22"/>
            <w:lang w:eastAsia="cs-CZ"/>
          </w:rPr>
          <w:tab/>
        </w:r>
        <w:r w:rsidRPr="009448C3">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_Toc43459589 \h </w:instrText>
        </w:r>
        <w:r>
          <w:rPr>
            <w:noProof/>
            <w:webHidden/>
          </w:rPr>
        </w:r>
        <w:r>
          <w:rPr>
            <w:noProof/>
            <w:webHidden/>
          </w:rPr>
          <w:fldChar w:fldCharType="separate"/>
        </w:r>
        <w:r>
          <w:rPr>
            <w:noProof/>
            <w:webHidden/>
          </w:rPr>
          <w:t>44</w:t>
        </w:r>
        <w:r>
          <w:rPr>
            <w:noProof/>
            <w:webHidden/>
          </w:rPr>
          <w:fldChar w:fldCharType="end"/>
        </w:r>
      </w:hyperlink>
    </w:p>
    <w:p w14:paraId="74794ED3"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90" w:history="1">
        <w:r w:rsidRPr="009448C3">
          <w:rPr>
            <w:rStyle w:val="Hypertextovodkaz"/>
            <w:noProof/>
            <w:lang w:val="en-US"/>
          </w:rPr>
          <w:t>4.11.2</w:t>
        </w:r>
        <w:r>
          <w:rPr>
            <w:rFonts w:asciiTheme="minorHAnsi" w:eastAsiaTheme="minorEastAsia" w:hAnsiTheme="minorHAnsi" w:cstheme="minorBidi"/>
            <w:i w:val="0"/>
            <w:noProof/>
            <w:sz w:val="22"/>
            <w:szCs w:val="22"/>
            <w:lang w:eastAsia="cs-CZ"/>
          </w:rPr>
          <w:tab/>
        </w:r>
        <w:r w:rsidRPr="009448C3">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_Toc43459590 \h </w:instrText>
        </w:r>
        <w:r>
          <w:rPr>
            <w:noProof/>
            <w:webHidden/>
          </w:rPr>
        </w:r>
        <w:r>
          <w:rPr>
            <w:noProof/>
            <w:webHidden/>
          </w:rPr>
          <w:fldChar w:fldCharType="separate"/>
        </w:r>
        <w:r>
          <w:rPr>
            <w:noProof/>
            <w:webHidden/>
          </w:rPr>
          <w:t>45</w:t>
        </w:r>
        <w:r>
          <w:rPr>
            <w:noProof/>
            <w:webHidden/>
          </w:rPr>
          <w:fldChar w:fldCharType="end"/>
        </w:r>
      </w:hyperlink>
    </w:p>
    <w:p w14:paraId="6CD1E2DF"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91" w:history="1">
        <w:r w:rsidRPr="009448C3">
          <w:rPr>
            <w:rStyle w:val="Hypertextovodkaz"/>
            <w:noProof/>
            <w:lang w:val="en-US"/>
          </w:rPr>
          <w:t>4.11.3</w:t>
        </w:r>
        <w:r>
          <w:rPr>
            <w:rFonts w:asciiTheme="minorHAnsi" w:eastAsiaTheme="minorEastAsia" w:hAnsiTheme="minorHAnsi" w:cstheme="minorBidi"/>
            <w:i w:val="0"/>
            <w:noProof/>
            <w:sz w:val="22"/>
            <w:szCs w:val="22"/>
            <w:lang w:eastAsia="cs-CZ"/>
          </w:rPr>
          <w:tab/>
        </w:r>
        <w:r w:rsidRPr="009448C3">
          <w:rPr>
            <w:rStyle w:val="Hypertextovodkaz"/>
            <w:noProof/>
            <w:lang w:val="en-US"/>
          </w:rPr>
          <w:t xml:space="preserve">Selection of Item from a Group </w:t>
        </w:r>
        <w:r w:rsidRPr="009448C3">
          <w:rPr>
            <w:rStyle w:val="Hypertextovodkaz"/>
            <w:noProof/>
          </w:rPr>
          <w:t xml:space="preserve"> (xd:choice)</w:t>
        </w:r>
        <w:r>
          <w:rPr>
            <w:noProof/>
            <w:webHidden/>
          </w:rPr>
          <w:tab/>
        </w:r>
        <w:r>
          <w:rPr>
            <w:noProof/>
            <w:webHidden/>
          </w:rPr>
          <w:fldChar w:fldCharType="begin"/>
        </w:r>
        <w:r>
          <w:rPr>
            <w:noProof/>
            <w:webHidden/>
          </w:rPr>
          <w:instrText xml:space="preserve"> PAGEREF _Toc43459591 \h </w:instrText>
        </w:r>
        <w:r>
          <w:rPr>
            <w:noProof/>
            <w:webHidden/>
          </w:rPr>
        </w:r>
        <w:r>
          <w:rPr>
            <w:noProof/>
            <w:webHidden/>
          </w:rPr>
          <w:fldChar w:fldCharType="separate"/>
        </w:r>
        <w:r>
          <w:rPr>
            <w:noProof/>
            <w:webHidden/>
          </w:rPr>
          <w:t>45</w:t>
        </w:r>
        <w:r>
          <w:rPr>
            <w:noProof/>
            <w:webHidden/>
          </w:rPr>
          <w:fldChar w:fldCharType="end"/>
        </w:r>
      </w:hyperlink>
    </w:p>
    <w:p w14:paraId="4AF96658"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92" w:history="1">
        <w:r w:rsidRPr="009448C3">
          <w:rPr>
            <w:rStyle w:val="Hypertextovodkaz"/>
            <w:noProof/>
            <w:lang w:val="en-US"/>
          </w:rPr>
          <w:t>4.11.4</w:t>
        </w:r>
        <w:r>
          <w:rPr>
            <w:rFonts w:asciiTheme="minorHAnsi" w:eastAsiaTheme="minorEastAsia" w:hAnsiTheme="minorHAnsi" w:cstheme="minorBidi"/>
            <w:i w:val="0"/>
            <w:noProof/>
            <w:sz w:val="22"/>
            <w:szCs w:val="22"/>
            <w:lang w:eastAsia="cs-CZ"/>
          </w:rPr>
          <w:tab/>
        </w:r>
        <w:r w:rsidRPr="009448C3">
          <w:rPr>
            <w:rStyle w:val="Hypertextovodkaz"/>
            <w:noProof/>
            <w:lang w:val="en-US"/>
          </w:rPr>
          <w:t>Selection with Action "match"</w:t>
        </w:r>
        <w:r>
          <w:rPr>
            <w:noProof/>
            <w:webHidden/>
          </w:rPr>
          <w:tab/>
        </w:r>
        <w:r>
          <w:rPr>
            <w:noProof/>
            <w:webHidden/>
          </w:rPr>
          <w:fldChar w:fldCharType="begin"/>
        </w:r>
        <w:r>
          <w:rPr>
            <w:noProof/>
            <w:webHidden/>
          </w:rPr>
          <w:instrText xml:space="preserve"> PAGEREF _Toc43459592 \h </w:instrText>
        </w:r>
        <w:r>
          <w:rPr>
            <w:noProof/>
            <w:webHidden/>
          </w:rPr>
        </w:r>
        <w:r>
          <w:rPr>
            <w:noProof/>
            <w:webHidden/>
          </w:rPr>
          <w:fldChar w:fldCharType="separate"/>
        </w:r>
        <w:r>
          <w:rPr>
            <w:noProof/>
            <w:webHidden/>
          </w:rPr>
          <w:t>46</w:t>
        </w:r>
        <w:r>
          <w:rPr>
            <w:noProof/>
            <w:webHidden/>
          </w:rPr>
          <w:fldChar w:fldCharType="end"/>
        </w:r>
      </w:hyperlink>
    </w:p>
    <w:p w14:paraId="5CD8160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93" w:history="1">
        <w:r w:rsidRPr="009448C3">
          <w:rPr>
            <w:rStyle w:val="Hypertextovodkaz"/>
            <w:noProof/>
            <w:lang w:val="en-US"/>
          </w:rPr>
          <w:t>4.11.5</w:t>
        </w:r>
        <w:r>
          <w:rPr>
            <w:rFonts w:asciiTheme="minorHAnsi" w:eastAsiaTheme="minorEastAsia" w:hAnsiTheme="minorHAnsi" w:cstheme="minorBidi"/>
            <w:i w:val="0"/>
            <w:noProof/>
            <w:sz w:val="22"/>
            <w:szCs w:val="22"/>
            <w:lang w:eastAsia="cs-CZ"/>
          </w:rPr>
          <w:tab/>
        </w:r>
        <w:r w:rsidRPr="009448C3">
          <w:rPr>
            <w:rStyle w:val="Hypertextovodkaz"/>
            <w:noProof/>
            <w:lang w:val="en-US"/>
          </w:rPr>
          <w:t>Groups with Text Node</w:t>
        </w:r>
        <w:r>
          <w:rPr>
            <w:noProof/>
            <w:webHidden/>
          </w:rPr>
          <w:tab/>
        </w:r>
        <w:r>
          <w:rPr>
            <w:noProof/>
            <w:webHidden/>
          </w:rPr>
          <w:fldChar w:fldCharType="begin"/>
        </w:r>
        <w:r>
          <w:rPr>
            <w:noProof/>
            <w:webHidden/>
          </w:rPr>
          <w:instrText xml:space="preserve"> PAGEREF _Toc43459593 \h </w:instrText>
        </w:r>
        <w:r>
          <w:rPr>
            <w:noProof/>
            <w:webHidden/>
          </w:rPr>
        </w:r>
        <w:r>
          <w:rPr>
            <w:noProof/>
            <w:webHidden/>
          </w:rPr>
          <w:fldChar w:fldCharType="separate"/>
        </w:r>
        <w:r>
          <w:rPr>
            <w:noProof/>
            <w:webHidden/>
          </w:rPr>
          <w:t>48</w:t>
        </w:r>
        <w:r>
          <w:rPr>
            <w:noProof/>
            <w:webHidden/>
          </w:rPr>
          <w:fldChar w:fldCharType="end"/>
        </w:r>
      </w:hyperlink>
    </w:p>
    <w:p w14:paraId="68D134F9"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94" w:history="1">
        <w:r w:rsidRPr="009448C3">
          <w:rPr>
            <w:rStyle w:val="Hypertextovodkaz"/>
            <w:noProof/>
            <w:lang w:val="en-US"/>
          </w:rPr>
          <w:t>4.11.6</w:t>
        </w:r>
        <w:r>
          <w:rPr>
            <w:rFonts w:asciiTheme="minorHAnsi" w:eastAsiaTheme="minorEastAsia" w:hAnsiTheme="minorHAnsi" w:cstheme="minorBidi"/>
            <w:i w:val="0"/>
            <w:noProof/>
            <w:sz w:val="22"/>
            <w:szCs w:val="22"/>
            <w:lang w:eastAsia="cs-CZ"/>
          </w:rPr>
          <w:tab/>
        </w:r>
        <w:r w:rsidRPr="009448C3">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_Toc43459594 \h </w:instrText>
        </w:r>
        <w:r>
          <w:rPr>
            <w:noProof/>
            <w:webHidden/>
          </w:rPr>
        </w:r>
        <w:r>
          <w:rPr>
            <w:noProof/>
            <w:webHidden/>
          </w:rPr>
          <w:fldChar w:fldCharType="separate"/>
        </w:r>
        <w:r>
          <w:rPr>
            <w:noProof/>
            <w:webHidden/>
          </w:rPr>
          <w:t>48</w:t>
        </w:r>
        <w:r>
          <w:rPr>
            <w:noProof/>
            <w:webHidden/>
          </w:rPr>
          <w:fldChar w:fldCharType="end"/>
        </w:r>
      </w:hyperlink>
    </w:p>
    <w:p w14:paraId="3CEA240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595" w:history="1">
        <w:r w:rsidRPr="009448C3">
          <w:rPr>
            <w:rStyle w:val="Hypertextovodkaz"/>
            <w:noProof/>
            <w:lang w:val="en-US"/>
          </w:rPr>
          <w:t>4.11.7</w:t>
        </w:r>
        <w:r>
          <w:rPr>
            <w:rFonts w:asciiTheme="minorHAnsi" w:eastAsiaTheme="minorEastAsia" w:hAnsiTheme="minorHAnsi" w:cstheme="minorBidi"/>
            <w:i w:val="0"/>
            <w:noProof/>
            <w:sz w:val="22"/>
            <w:szCs w:val="22"/>
            <w:lang w:eastAsia="cs-CZ"/>
          </w:rPr>
          <w:tab/>
        </w:r>
        <w:r w:rsidRPr="009448C3">
          <w:rPr>
            <w:rStyle w:val="Hypertextovodkaz"/>
            <w:noProof/>
            <w:lang w:val="en-US"/>
          </w:rPr>
          <w:t>Events and events of groups</w:t>
        </w:r>
        <w:r>
          <w:rPr>
            <w:noProof/>
            <w:webHidden/>
          </w:rPr>
          <w:tab/>
        </w:r>
        <w:r>
          <w:rPr>
            <w:noProof/>
            <w:webHidden/>
          </w:rPr>
          <w:fldChar w:fldCharType="begin"/>
        </w:r>
        <w:r>
          <w:rPr>
            <w:noProof/>
            <w:webHidden/>
          </w:rPr>
          <w:instrText xml:space="preserve"> PAGEREF _Toc43459595 \h </w:instrText>
        </w:r>
        <w:r>
          <w:rPr>
            <w:noProof/>
            <w:webHidden/>
          </w:rPr>
        </w:r>
        <w:r>
          <w:rPr>
            <w:noProof/>
            <w:webHidden/>
          </w:rPr>
          <w:fldChar w:fldCharType="separate"/>
        </w:r>
        <w:r>
          <w:rPr>
            <w:noProof/>
            <w:webHidden/>
          </w:rPr>
          <w:t>48</w:t>
        </w:r>
        <w:r>
          <w:rPr>
            <w:noProof/>
            <w:webHidden/>
          </w:rPr>
          <w:fldChar w:fldCharType="end"/>
        </w:r>
      </w:hyperlink>
    </w:p>
    <w:p w14:paraId="7D74E5C6"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96" w:history="1">
        <w:r w:rsidRPr="009448C3">
          <w:rPr>
            <w:rStyle w:val="Hypertextovodkaz"/>
            <w:noProof/>
          </w:rPr>
          <w:t>4.1</w:t>
        </w:r>
        <w:r>
          <w:rPr>
            <w:rFonts w:asciiTheme="minorHAnsi" w:eastAsiaTheme="minorEastAsia" w:hAnsiTheme="minorHAnsi" w:cstheme="minorBidi"/>
            <w:b w:val="0"/>
            <w:noProof/>
            <w:sz w:val="22"/>
            <w:szCs w:val="22"/>
            <w:lang w:eastAsia="cs-CZ"/>
          </w:rPr>
          <w:tab/>
        </w:r>
        <w:r w:rsidRPr="009448C3">
          <w:rPr>
            <w:rStyle w:val="Hypertextovodkaz"/>
            <w:noProof/>
          </w:rPr>
          <w:t>XML Namespace in Models</w:t>
        </w:r>
        <w:r>
          <w:rPr>
            <w:noProof/>
            <w:webHidden/>
          </w:rPr>
          <w:tab/>
        </w:r>
        <w:r>
          <w:rPr>
            <w:noProof/>
            <w:webHidden/>
          </w:rPr>
          <w:fldChar w:fldCharType="begin"/>
        </w:r>
        <w:r>
          <w:rPr>
            <w:noProof/>
            <w:webHidden/>
          </w:rPr>
          <w:instrText xml:space="preserve"> PAGEREF _Toc43459596 \h </w:instrText>
        </w:r>
        <w:r>
          <w:rPr>
            <w:noProof/>
            <w:webHidden/>
          </w:rPr>
        </w:r>
        <w:r>
          <w:rPr>
            <w:noProof/>
            <w:webHidden/>
          </w:rPr>
          <w:fldChar w:fldCharType="separate"/>
        </w:r>
        <w:r>
          <w:rPr>
            <w:noProof/>
            <w:webHidden/>
          </w:rPr>
          <w:t>49</w:t>
        </w:r>
        <w:r>
          <w:rPr>
            <w:noProof/>
            <w:webHidden/>
          </w:rPr>
          <w:fldChar w:fldCharType="end"/>
        </w:r>
      </w:hyperlink>
    </w:p>
    <w:p w14:paraId="089FD6D7"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597" w:history="1">
        <w:r w:rsidRPr="009448C3">
          <w:rPr>
            <w:rStyle w:val="Hypertextovodkaz"/>
            <w:noProof/>
            <w:lang w:val="en-US"/>
          </w:rPr>
          <w:t>5</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_Toc43459597 \h </w:instrText>
        </w:r>
        <w:r>
          <w:rPr>
            <w:noProof/>
            <w:webHidden/>
          </w:rPr>
        </w:r>
        <w:r>
          <w:rPr>
            <w:noProof/>
            <w:webHidden/>
          </w:rPr>
          <w:fldChar w:fldCharType="separate"/>
        </w:r>
        <w:r>
          <w:rPr>
            <w:noProof/>
            <w:webHidden/>
          </w:rPr>
          <w:t>51</w:t>
        </w:r>
        <w:r>
          <w:rPr>
            <w:noProof/>
            <w:webHidden/>
          </w:rPr>
          <w:fldChar w:fldCharType="end"/>
        </w:r>
      </w:hyperlink>
    </w:p>
    <w:p w14:paraId="7701BDF5"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98" w:history="1">
        <w:r w:rsidRPr="009448C3">
          <w:rPr>
            <w:rStyle w:val="Hypertextovodkaz"/>
            <w:noProof/>
          </w:rPr>
          <w:t>5.1</w:t>
        </w:r>
        <w:r>
          <w:rPr>
            <w:rFonts w:asciiTheme="minorHAnsi" w:eastAsiaTheme="minorEastAsia" w:hAnsiTheme="minorHAnsi" w:cstheme="minorBidi"/>
            <w:b w:val="0"/>
            <w:noProof/>
            <w:sz w:val="22"/>
            <w:szCs w:val="22"/>
            <w:lang w:eastAsia="cs-CZ"/>
          </w:rPr>
          <w:tab/>
        </w:r>
        <w:r w:rsidRPr="009448C3">
          <w:rPr>
            <w:rStyle w:val="Hypertextovodkaz"/>
            <w:noProof/>
          </w:rPr>
          <w:t>Basic Types of Values</w:t>
        </w:r>
        <w:r>
          <w:rPr>
            <w:noProof/>
            <w:webHidden/>
          </w:rPr>
          <w:tab/>
        </w:r>
        <w:r>
          <w:rPr>
            <w:noProof/>
            <w:webHidden/>
          </w:rPr>
          <w:fldChar w:fldCharType="begin"/>
        </w:r>
        <w:r>
          <w:rPr>
            <w:noProof/>
            <w:webHidden/>
          </w:rPr>
          <w:instrText xml:space="preserve"> PAGEREF _Toc43459598 \h </w:instrText>
        </w:r>
        <w:r>
          <w:rPr>
            <w:noProof/>
            <w:webHidden/>
          </w:rPr>
        </w:r>
        <w:r>
          <w:rPr>
            <w:noProof/>
            <w:webHidden/>
          </w:rPr>
          <w:fldChar w:fldCharType="separate"/>
        </w:r>
        <w:r>
          <w:rPr>
            <w:noProof/>
            <w:webHidden/>
          </w:rPr>
          <w:t>51</w:t>
        </w:r>
        <w:r>
          <w:rPr>
            <w:noProof/>
            <w:webHidden/>
          </w:rPr>
          <w:fldChar w:fldCharType="end"/>
        </w:r>
      </w:hyperlink>
    </w:p>
    <w:p w14:paraId="18E167A0"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599" w:history="1">
        <w:r w:rsidRPr="009448C3">
          <w:rPr>
            <w:rStyle w:val="Hypertextovodkaz"/>
            <w:noProof/>
          </w:rPr>
          <w:t>5.2</w:t>
        </w:r>
        <w:r>
          <w:rPr>
            <w:rFonts w:asciiTheme="minorHAnsi" w:eastAsiaTheme="minorEastAsia" w:hAnsiTheme="minorHAnsi" w:cstheme="minorBidi"/>
            <w:b w:val="0"/>
            <w:noProof/>
            <w:sz w:val="22"/>
            <w:szCs w:val="22"/>
            <w:lang w:eastAsia="cs-CZ"/>
          </w:rPr>
          <w:tab/>
        </w:r>
        <w:r w:rsidRPr="009448C3">
          <w:rPr>
            <w:rStyle w:val="Hypertextovodkaz"/>
            <w:noProof/>
          </w:rPr>
          <w:t>ParseResult</w:t>
        </w:r>
        <w:r>
          <w:rPr>
            <w:noProof/>
            <w:webHidden/>
          </w:rPr>
          <w:tab/>
        </w:r>
        <w:r>
          <w:rPr>
            <w:noProof/>
            <w:webHidden/>
          </w:rPr>
          <w:fldChar w:fldCharType="begin"/>
        </w:r>
        <w:r>
          <w:rPr>
            <w:noProof/>
            <w:webHidden/>
          </w:rPr>
          <w:instrText xml:space="preserve"> PAGEREF _Toc43459599 \h </w:instrText>
        </w:r>
        <w:r>
          <w:rPr>
            <w:noProof/>
            <w:webHidden/>
          </w:rPr>
        </w:r>
        <w:r>
          <w:rPr>
            <w:noProof/>
            <w:webHidden/>
          </w:rPr>
          <w:fldChar w:fldCharType="separate"/>
        </w:r>
        <w:r>
          <w:rPr>
            <w:noProof/>
            <w:webHidden/>
          </w:rPr>
          <w:t>53</w:t>
        </w:r>
        <w:r>
          <w:rPr>
            <w:noProof/>
            <w:webHidden/>
          </w:rPr>
          <w:fldChar w:fldCharType="end"/>
        </w:r>
      </w:hyperlink>
    </w:p>
    <w:p w14:paraId="1A513646"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00" w:history="1">
        <w:r w:rsidRPr="009448C3">
          <w:rPr>
            <w:rStyle w:val="Hypertextovodkaz"/>
            <w:noProof/>
            <w:lang w:val="en-US"/>
          </w:rPr>
          <w:t>5.3</w:t>
        </w:r>
        <w:r>
          <w:rPr>
            <w:rFonts w:asciiTheme="minorHAnsi" w:eastAsiaTheme="minorEastAsia" w:hAnsiTheme="minorHAnsi" w:cstheme="minorBidi"/>
            <w:b w:val="0"/>
            <w:noProof/>
            <w:sz w:val="22"/>
            <w:szCs w:val="22"/>
            <w:lang w:eastAsia="cs-CZ"/>
          </w:rPr>
          <w:tab/>
        </w:r>
        <w:r w:rsidRPr="009448C3">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_Toc43459600 \h </w:instrText>
        </w:r>
        <w:r>
          <w:rPr>
            <w:noProof/>
            <w:webHidden/>
          </w:rPr>
        </w:r>
        <w:r>
          <w:rPr>
            <w:noProof/>
            <w:webHidden/>
          </w:rPr>
          <w:fldChar w:fldCharType="separate"/>
        </w:r>
        <w:r>
          <w:rPr>
            <w:noProof/>
            <w:webHidden/>
          </w:rPr>
          <w:t>53</w:t>
        </w:r>
        <w:r>
          <w:rPr>
            <w:noProof/>
            <w:webHidden/>
          </w:rPr>
          <w:fldChar w:fldCharType="end"/>
        </w:r>
      </w:hyperlink>
    </w:p>
    <w:p w14:paraId="389BEA6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01" w:history="1">
        <w:r w:rsidRPr="009448C3">
          <w:rPr>
            <w:rStyle w:val="Hypertextovodkaz"/>
            <w:noProof/>
            <w:lang w:val="en-US"/>
          </w:rPr>
          <w:t>5.4</w:t>
        </w:r>
        <w:r>
          <w:rPr>
            <w:rFonts w:asciiTheme="minorHAnsi" w:eastAsiaTheme="minorEastAsia" w:hAnsiTheme="minorHAnsi" w:cstheme="minorBidi"/>
            <w:b w:val="0"/>
            <w:noProof/>
            <w:sz w:val="22"/>
            <w:szCs w:val="22"/>
            <w:lang w:eastAsia="cs-CZ"/>
          </w:rPr>
          <w:tab/>
        </w:r>
        <w:r w:rsidRPr="009448C3">
          <w:rPr>
            <w:rStyle w:val="Hypertextovodkaz"/>
            <w:noProof/>
            <w:lang w:val="en-US"/>
          </w:rPr>
          <w:t>Named Value</w:t>
        </w:r>
        <w:r>
          <w:rPr>
            <w:noProof/>
            <w:webHidden/>
          </w:rPr>
          <w:tab/>
        </w:r>
        <w:r>
          <w:rPr>
            <w:noProof/>
            <w:webHidden/>
          </w:rPr>
          <w:fldChar w:fldCharType="begin"/>
        </w:r>
        <w:r>
          <w:rPr>
            <w:noProof/>
            <w:webHidden/>
          </w:rPr>
          <w:instrText xml:space="preserve"> PAGEREF _Toc43459601 \h </w:instrText>
        </w:r>
        <w:r>
          <w:rPr>
            <w:noProof/>
            <w:webHidden/>
          </w:rPr>
        </w:r>
        <w:r>
          <w:rPr>
            <w:noProof/>
            <w:webHidden/>
          </w:rPr>
          <w:fldChar w:fldCharType="separate"/>
        </w:r>
        <w:r>
          <w:rPr>
            <w:noProof/>
            <w:webHidden/>
          </w:rPr>
          <w:t>53</w:t>
        </w:r>
        <w:r>
          <w:rPr>
            <w:noProof/>
            <w:webHidden/>
          </w:rPr>
          <w:fldChar w:fldCharType="end"/>
        </w:r>
      </w:hyperlink>
    </w:p>
    <w:p w14:paraId="507C5C7D"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02" w:history="1">
        <w:r w:rsidRPr="009448C3">
          <w:rPr>
            <w:rStyle w:val="Hypertextovodkaz"/>
            <w:noProof/>
            <w:lang w:val="en-US"/>
          </w:rPr>
          <w:t>5.5</w:t>
        </w:r>
        <w:r>
          <w:rPr>
            <w:rFonts w:asciiTheme="minorHAnsi" w:eastAsiaTheme="minorEastAsia" w:hAnsiTheme="minorHAnsi" w:cstheme="minorBidi"/>
            <w:b w:val="0"/>
            <w:noProof/>
            <w:sz w:val="22"/>
            <w:szCs w:val="22"/>
            <w:lang w:eastAsia="cs-CZ"/>
          </w:rPr>
          <w:tab/>
        </w:r>
        <w:r w:rsidRPr="009448C3">
          <w:rPr>
            <w:rStyle w:val="Hypertextovodkaz"/>
            <w:noProof/>
            <w:lang w:val="en-US"/>
          </w:rPr>
          <w:t>Container</w:t>
        </w:r>
        <w:r>
          <w:rPr>
            <w:noProof/>
            <w:webHidden/>
          </w:rPr>
          <w:tab/>
        </w:r>
        <w:r>
          <w:rPr>
            <w:noProof/>
            <w:webHidden/>
          </w:rPr>
          <w:fldChar w:fldCharType="begin"/>
        </w:r>
        <w:r>
          <w:rPr>
            <w:noProof/>
            <w:webHidden/>
          </w:rPr>
          <w:instrText xml:space="preserve"> PAGEREF _Toc43459602 \h </w:instrText>
        </w:r>
        <w:r>
          <w:rPr>
            <w:noProof/>
            <w:webHidden/>
          </w:rPr>
        </w:r>
        <w:r>
          <w:rPr>
            <w:noProof/>
            <w:webHidden/>
          </w:rPr>
          <w:fldChar w:fldCharType="separate"/>
        </w:r>
        <w:r>
          <w:rPr>
            <w:noProof/>
            <w:webHidden/>
          </w:rPr>
          <w:t>54</w:t>
        </w:r>
        <w:r>
          <w:rPr>
            <w:noProof/>
            <w:webHidden/>
          </w:rPr>
          <w:fldChar w:fldCharType="end"/>
        </w:r>
      </w:hyperlink>
    </w:p>
    <w:p w14:paraId="4DF516E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03" w:history="1">
        <w:r w:rsidRPr="009448C3">
          <w:rPr>
            <w:rStyle w:val="Hypertextovodkaz"/>
            <w:noProof/>
            <w:lang w:val="en-US"/>
          </w:rPr>
          <w:t>5.5.1</w:t>
        </w:r>
        <w:r>
          <w:rPr>
            <w:rFonts w:asciiTheme="minorHAnsi" w:eastAsiaTheme="minorEastAsia" w:hAnsiTheme="minorHAnsi" w:cstheme="minorBidi"/>
            <w:i w:val="0"/>
            <w:noProof/>
            <w:sz w:val="22"/>
            <w:szCs w:val="22"/>
            <w:lang w:eastAsia="cs-CZ"/>
          </w:rPr>
          <w:tab/>
        </w:r>
        <w:r w:rsidRPr="009448C3">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_Toc43459603 \h </w:instrText>
        </w:r>
        <w:r>
          <w:rPr>
            <w:noProof/>
            <w:webHidden/>
          </w:rPr>
        </w:r>
        <w:r>
          <w:rPr>
            <w:noProof/>
            <w:webHidden/>
          </w:rPr>
          <w:fldChar w:fldCharType="separate"/>
        </w:r>
        <w:r>
          <w:rPr>
            <w:noProof/>
            <w:webHidden/>
          </w:rPr>
          <w:t>54</w:t>
        </w:r>
        <w:r>
          <w:rPr>
            <w:noProof/>
            <w:webHidden/>
          </w:rPr>
          <w:fldChar w:fldCharType="end"/>
        </w:r>
      </w:hyperlink>
    </w:p>
    <w:p w14:paraId="4E7C808C"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04" w:history="1">
        <w:r w:rsidRPr="009448C3">
          <w:rPr>
            <w:rStyle w:val="Hypertextovodkaz"/>
            <w:noProof/>
            <w:lang w:val="en-US"/>
          </w:rPr>
          <w:t>5.5.2</w:t>
        </w:r>
        <w:r>
          <w:rPr>
            <w:rFonts w:asciiTheme="minorHAnsi" w:eastAsiaTheme="minorEastAsia" w:hAnsiTheme="minorHAnsi" w:cstheme="minorBidi"/>
            <w:i w:val="0"/>
            <w:noProof/>
            <w:sz w:val="22"/>
            <w:szCs w:val="22"/>
            <w:lang w:eastAsia="cs-CZ"/>
          </w:rPr>
          <w:tab/>
        </w:r>
        <w:r w:rsidRPr="009448C3">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_Toc43459604 \h </w:instrText>
        </w:r>
        <w:r>
          <w:rPr>
            <w:noProof/>
            <w:webHidden/>
          </w:rPr>
        </w:r>
        <w:r>
          <w:rPr>
            <w:noProof/>
            <w:webHidden/>
          </w:rPr>
          <w:fldChar w:fldCharType="separate"/>
        </w:r>
        <w:r>
          <w:rPr>
            <w:noProof/>
            <w:webHidden/>
          </w:rPr>
          <w:t>55</w:t>
        </w:r>
        <w:r>
          <w:rPr>
            <w:noProof/>
            <w:webHidden/>
          </w:rPr>
          <w:fldChar w:fldCharType="end"/>
        </w:r>
      </w:hyperlink>
    </w:p>
    <w:p w14:paraId="195C5287"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05" w:history="1">
        <w:r w:rsidRPr="009448C3">
          <w:rPr>
            <w:rStyle w:val="Hypertextovodkaz"/>
            <w:noProof/>
            <w:lang w:val="en-US"/>
          </w:rPr>
          <w:t>5.6</w:t>
        </w:r>
        <w:r>
          <w:rPr>
            <w:rFonts w:asciiTheme="minorHAnsi" w:eastAsiaTheme="minorEastAsia" w:hAnsiTheme="minorHAnsi" w:cstheme="minorBidi"/>
            <w:b w:val="0"/>
            <w:noProof/>
            <w:sz w:val="22"/>
            <w:szCs w:val="22"/>
            <w:lang w:eastAsia="cs-CZ"/>
          </w:rPr>
          <w:tab/>
        </w:r>
        <w:r w:rsidRPr="009448C3">
          <w:rPr>
            <w:rStyle w:val="Hypertextovodkaz"/>
            <w:noProof/>
            <w:lang w:val="en-US"/>
          </w:rPr>
          <w:t>Working with Text Values</w:t>
        </w:r>
        <w:r>
          <w:rPr>
            <w:noProof/>
            <w:webHidden/>
          </w:rPr>
          <w:tab/>
        </w:r>
        <w:r>
          <w:rPr>
            <w:noProof/>
            <w:webHidden/>
          </w:rPr>
          <w:fldChar w:fldCharType="begin"/>
        </w:r>
        <w:r>
          <w:rPr>
            <w:noProof/>
            <w:webHidden/>
          </w:rPr>
          <w:instrText xml:space="preserve"> PAGEREF _Toc43459605 \h </w:instrText>
        </w:r>
        <w:r>
          <w:rPr>
            <w:noProof/>
            <w:webHidden/>
          </w:rPr>
        </w:r>
        <w:r>
          <w:rPr>
            <w:noProof/>
            <w:webHidden/>
          </w:rPr>
          <w:fldChar w:fldCharType="separate"/>
        </w:r>
        <w:r>
          <w:rPr>
            <w:noProof/>
            <w:webHidden/>
          </w:rPr>
          <w:t>56</w:t>
        </w:r>
        <w:r>
          <w:rPr>
            <w:noProof/>
            <w:webHidden/>
          </w:rPr>
          <w:fldChar w:fldCharType="end"/>
        </w:r>
      </w:hyperlink>
    </w:p>
    <w:p w14:paraId="05D6CC74"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06" w:history="1">
        <w:r w:rsidRPr="009448C3">
          <w:rPr>
            <w:rStyle w:val="Hypertextovodkaz"/>
            <w:noProof/>
          </w:rPr>
          <w:t>5.1</w:t>
        </w:r>
        <w:r>
          <w:rPr>
            <w:rFonts w:asciiTheme="minorHAnsi" w:eastAsiaTheme="minorEastAsia" w:hAnsiTheme="minorHAnsi" w:cstheme="minorBidi"/>
            <w:b w:val="0"/>
            <w:noProof/>
            <w:sz w:val="22"/>
            <w:szCs w:val="22"/>
            <w:lang w:eastAsia="cs-CZ"/>
          </w:rPr>
          <w:tab/>
        </w:r>
        <w:r w:rsidRPr="009448C3">
          <w:rPr>
            <w:rStyle w:val="Hypertextovodkaz"/>
            <w:noProof/>
          </w:rPr>
          <w:t>Objects for Working with Databases</w:t>
        </w:r>
        <w:r>
          <w:rPr>
            <w:noProof/>
            <w:webHidden/>
          </w:rPr>
          <w:tab/>
        </w:r>
        <w:r>
          <w:rPr>
            <w:noProof/>
            <w:webHidden/>
          </w:rPr>
          <w:fldChar w:fldCharType="begin"/>
        </w:r>
        <w:r>
          <w:rPr>
            <w:noProof/>
            <w:webHidden/>
          </w:rPr>
          <w:instrText xml:space="preserve"> PAGEREF _Toc43459606 \h </w:instrText>
        </w:r>
        <w:r>
          <w:rPr>
            <w:noProof/>
            <w:webHidden/>
          </w:rPr>
        </w:r>
        <w:r>
          <w:rPr>
            <w:noProof/>
            <w:webHidden/>
          </w:rPr>
          <w:fldChar w:fldCharType="separate"/>
        </w:r>
        <w:r>
          <w:rPr>
            <w:noProof/>
            <w:webHidden/>
          </w:rPr>
          <w:t>56</w:t>
        </w:r>
        <w:r>
          <w:rPr>
            <w:noProof/>
            <w:webHidden/>
          </w:rPr>
          <w:fldChar w:fldCharType="end"/>
        </w:r>
      </w:hyperlink>
    </w:p>
    <w:p w14:paraId="1C6E3597"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607" w:history="1">
        <w:r w:rsidRPr="009448C3">
          <w:rPr>
            <w:rStyle w:val="Hypertextovodkaz"/>
            <w:noProof/>
            <w:lang w:val="en-US"/>
          </w:rPr>
          <w:t>6</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JSON in X-definition</w:t>
        </w:r>
        <w:r>
          <w:rPr>
            <w:noProof/>
            <w:webHidden/>
          </w:rPr>
          <w:tab/>
        </w:r>
        <w:r>
          <w:rPr>
            <w:noProof/>
            <w:webHidden/>
          </w:rPr>
          <w:fldChar w:fldCharType="begin"/>
        </w:r>
        <w:r>
          <w:rPr>
            <w:noProof/>
            <w:webHidden/>
          </w:rPr>
          <w:instrText xml:space="preserve"> PAGEREF _Toc43459607 \h </w:instrText>
        </w:r>
        <w:r>
          <w:rPr>
            <w:noProof/>
            <w:webHidden/>
          </w:rPr>
        </w:r>
        <w:r>
          <w:rPr>
            <w:noProof/>
            <w:webHidden/>
          </w:rPr>
          <w:fldChar w:fldCharType="separate"/>
        </w:r>
        <w:r>
          <w:rPr>
            <w:noProof/>
            <w:webHidden/>
          </w:rPr>
          <w:t>57</w:t>
        </w:r>
        <w:r>
          <w:rPr>
            <w:noProof/>
            <w:webHidden/>
          </w:rPr>
          <w:fldChar w:fldCharType="end"/>
        </w:r>
      </w:hyperlink>
    </w:p>
    <w:p w14:paraId="4B0AA537"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08" w:history="1">
        <w:r w:rsidRPr="009448C3">
          <w:rPr>
            <w:rStyle w:val="Hypertextovodkaz"/>
            <w:noProof/>
            <w:lang w:val="en-US"/>
          </w:rPr>
          <w:t>6.1</w:t>
        </w:r>
        <w:r>
          <w:rPr>
            <w:rFonts w:asciiTheme="minorHAnsi" w:eastAsiaTheme="minorEastAsia" w:hAnsiTheme="minorHAnsi" w:cstheme="minorBidi"/>
            <w:b w:val="0"/>
            <w:noProof/>
            <w:sz w:val="22"/>
            <w:szCs w:val="22"/>
            <w:lang w:eastAsia="cs-CZ"/>
          </w:rPr>
          <w:tab/>
        </w:r>
        <w:r w:rsidRPr="009448C3">
          <w:rPr>
            <w:rStyle w:val="Hypertextovodkaz"/>
            <w:noProof/>
            <w:lang w:val="en-US"/>
          </w:rPr>
          <w:t>Models of JSON data</w:t>
        </w:r>
        <w:r>
          <w:rPr>
            <w:noProof/>
            <w:webHidden/>
          </w:rPr>
          <w:tab/>
        </w:r>
        <w:r>
          <w:rPr>
            <w:noProof/>
            <w:webHidden/>
          </w:rPr>
          <w:fldChar w:fldCharType="begin"/>
        </w:r>
        <w:r>
          <w:rPr>
            <w:noProof/>
            <w:webHidden/>
          </w:rPr>
          <w:instrText xml:space="preserve"> PAGEREF _Toc43459608 \h </w:instrText>
        </w:r>
        <w:r>
          <w:rPr>
            <w:noProof/>
            <w:webHidden/>
          </w:rPr>
        </w:r>
        <w:r>
          <w:rPr>
            <w:noProof/>
            <w:webHidden/>
          </w:rPr>
          <w:fldChar w:fldCharType="separate"/>
        </w:r>
        <w:r>
          <w:rPr>
            <w:noProof/>
            <w:webHidden/>
          </w:rPr>
          <w:t>57</w:t>
        </w:r>
        <w:r>
          <w:rPr>
            <w:noProof/>
            <w:webHidden/>
          </w:rPr>
          <w:fldChar w:fldCharType="end"/>
        </w:r>
      </w:hyperlink>
    </w:p>
    <w:p w14:paraId="7271142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09" w:history="1">
        <w:r w:rsidRPr="009448C3">
          <w:rPr>
            <w:rStyle w:val="Hypertextovodkaz"/>
            <w:noProof/>
            <w:lang w:val="en-US"/>
          </w:rPr>
          <w:t>6.2</w:t>
        </w:r>
        <w:r>
          <w:rPr>
            <w:rFonts w:asciiTheme="minorHAnsi" w:eastAsiaTheme="minorEastAsia" w:hAnsiTheme="minorHAnsi" w:cstheme="minorBidi"/>
            <w:b w:val="0"/>
            <w:noProof/>
            <w:sz w:val="22"/>
            <w:szCs w:val="22"/>
            <w:lang w:eastAsia="cs-CZ"/>
          </w:rPr>
          <w:tab/>
        </w:r>
        <w:r w:rsidRPr="009448C3">
          <w:rPr>
            <w:rStyle w:val="Hypertextovodkaz"/>
            <w:noProof/>
            <w:lang w:val="en-US"/>
          </w:rPr>
          <w:t>JSON simple values</w:t>
        </w:r>
        <w:r>
          <w:rPr>
            <w:noProof/>
            <w:webHidden/>
          </w:rPr>
          <w:tab/>
        </w:r>
        <w:r>
          <w:rPr>
            <w:noProof/>
            <w:webHidden/>
          </w:rPr>
          <w:fldChar w:fldCharType="begin"/>
        </w:r>
        <w:r>
          <w:rPr>
            <w:noProof/>
            <w:webHidden/>
          </w:rPr>
          <w:instrText xml:space="preserve"> PAGEREF _Toc43459609 \h </w:instrText>
        </w:r>
        <w:r>
          <w:rPr>
            <w:noProof/>
            <w:webHidden/>
          </w:rPr>
        </w:r>
        <w:r>
          <w:rPr>
            <w:noProof/>
            <w:webHidden/>
          </w:rPr>
          <w:fldChar w:fldCharType="separate"/>
        </w:r>
        <w:r>
          <w:rPr>
            <w:noProof/>
            <w:webHidden/>
          </w:rPr>
          <w:t>57</w:t>
        </w:r>
        <w:r>
          <w:rPr>
            <w:noProof/>
            <w:webHidden/>
          </w:rPr>
          <w:fldChar w:fldCharType="end"/>
        </w:r>
      </w:hyperlink>
    </w:p>
    <w:p w14:paraId="771E3E6E"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0" w:history="1">
        <w:r w:rsidRPr="009448C3">
          <w:rPr>
            <w:rStyle w:val="Hypertextovodkaz"/>
            <w:noProof/>
          </w:rPr>
          <w:t>6.3</w:t>
        </w:r>
        <w:r>
          <w:rPr>
            <w:rFonts w:asciiTheme="minorHAnsi" w:eastAsiaTheme="minorEastAsia" w:hAnsiTheme="minorHAnsi" w:cstheme="minorBidi"/>
            <w:b w:val="0"/>
            <w:noProof/>
            <w:sz w:val="22"/>
            <w:szCs w:val="22"/>
            <w:lang w:eastAsia="cs-CZ"/>
          </w:rPr>
          <w:tab/>
        </w:r>
        <w:r w:rsidRPr="009448C3">
          <w:rPr>
            <w:rStyle w:val="Hypertextovodkaz"/>
            <w:noProof/>
          </w:rPr>
          <w:t>Models of JSON objects</w:t>
        </w:r>
        <w:r>
          <w:rPr>
            <w:noProof/>
            <w:webHidden/>
          </w:rPr>
          <w:tab/>
        </w:r>
        <w:r>
          <w:rPr>
            <w:noProof/>
            <w:webHidden/>
          </w:rPr>
          <w:fldChar w:fldCharType="begin"/>
        </w:r>
        <w:r>
          <w:rPr>
            <w:noProof/>
            <w:webHidden/>
          </w:rPr>
          <w:instrText xml:space="preserve"> PAGEREF _Toc43459610 \h </w:instrText>
        </w:r>
        <w:r>
          <w:rPr>
            <w:noProof/>
            <w:webHidden/>
          </w:rPr>
        </w:r>
        <w:r>
          <w:rPr>
            <w:noProof/>
            <w:webHidden/>
          </w:rPr>
          <w:fldChar w:fldCharType="separate"/>
        </w:r>
        <w:r>
          <w:rPr>
            <w:noProof/>
            <w:webHidden/>
          </w:rPr>
          <w:t>57</w:t>
        </w:r>
        <w:r>
          <w:rPr>
            <w:noProof/>
            <w:webHidden/>
          </w:rPr>
          <w:fldChar w:fldCharType="end"/>
        </w:r>
      </w:hyperlink>
    </w:p>
    <w:p w14:paraId="5E4DF95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1" w:history="1">
        <w:r w:rsidRPr="009448C3">
          <w:rPr>
            <w:rStyle w:val="Hypertextovodkaz"/>
            <w:noProof/>
          </w:rPr>
          <w:t>6.4</w:t>
        </w:r>
        <w:r>
          <w:rPr>
            <w:rFonts w:asciiTheme="minorHAnsi" w:eastAsiaTheme="minorEastAsia" w:hAnsiTheme="minorHAnsi" w:cstheme="minorBidi"/>
            <w:b w:val="0"/>
            <w:noProof/>
            <w:sz w:val="22"/>
            <w:szCs w:val="22"/>
            <w:lang w:eastAsia="cs-CZ"/>
          </w:rPr>
          <w:tab/>
        </w:r>
        <w:r w:rsidRPr="009448C3">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_Toc43459611 \h </w:instrText>
        </w:r>
        <w:r>
          <w:rPr>
            <w:noProof/>
            <w:webHidden/>
          </w:rPr>
        </w:r>
        <w:r>
          <w:rPr>
            <w:noProof/>
            <w:webHidden/>
          </w:rPr>
          <w:fldChar w:fldCharType="separate"/>
        </w:r>
        <w:r>
          <w:rPr>
            <w:noProof/>
            <w:webHidden/>
          </w:rPr>
          <w:t>58</w:t>
        </w:r>
        <w:r>
          <w:rPr>
            <w:noProof/>
            <w:webHidden/>
          </w:rPr>
          <w:fldChar w:fldCharType="end"/>
        </w:r>
      </w:hyperlink>
    </w:p>
    <w:p w14:paraId="7062A643"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2" w:history="1">
        <w:r w:rsidRPr="009448C3">
          <w:rPr>
            <w:rStyle w:val="Hypertextovodkaz"/>
            <w:noProof/>
          </w:rPr>
          <w:t>6.5</w:t>
        </w:r>
        <w:r>
          <w:rPr>
            <w:rFonts w:asciiTheme="minorHAnsi" w:eastAsiaTheme="minorEastAsia" w:hAnsiTheme="minorHAnsi" w:cstheme="minorBidi"/>
            <w:b w:val="0"/>
            <w:noProof/>
            <w:sz w:val="22"/>
            <w:szCs w:val="22"/>
            <w:lang w:eastAsia="cs-CZ"/>
          </w:rPr>
          <w:tab/>
        </w:r>
        <w:r w:rsidRPr="009448C3">
          <w:rPr>
            <w:rStyle w:val="Hypertextovodkaz"/>
            <w:noProof/>
          </w:rPr>
          <w:t>Json arrays</w:t>
        </w:r>
        <w:r>
          <w:rPr>
            <w:noProof/>
            <w:webHidden/>
          </w:rPr>
          <w:tab/>
        </w:r>
        <w:r>
          <w:rPr>
            <w:noProof/>
            <w:webHidden/>
          </w:rPr>
          <w:fldChar w:fldCharType="begin"/>
        </w:r>
        <w:r>
          <w:rPr>
            <w:noProof/>
            <w:webHidden/>
          </w:rPr>
          <w:instrText xml:space="preserve"> PAGEREF _Toc43459612 \h </w:instrText>
        </w:r>
        <w:r>
          <w:rPr>
            <w:noProof/>
            <w:webHidden/>
          </w:rPr>
        </w:r>
        <w:r>
          <w:rPr>
            <w:noProof/>
            <w:webHidden/>
          </w:rPr>
          <w:fldChar w:fldCharType="separate"/>
        </w:r>
        <w:r>
          <w:rPr>
            <w:noProof/>
            <w:webHidden/>
          </w:rPr>
          <w:t>58</w:t>
        </w:r>
        <w:r>
          <w:rPr>
            <w:noProof/>
            <w:webHidden/>
          </w:rPr>
          <w:fldChar w:fldCharType="end"/>
        </w:r>
      </w:hyperlink>
    </w:p>
    <w:p w14:paraId="139152A0"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3" w:history="1">
        <w:r w:rsidRPr="009448C3">
          <w:rPr>
            <w:rStyle w:val="Hypertextovodkaz"/>
            <w:noProof/>
          </w:rPr>
          <w:t>6.6</w:t>
        </w:r>
        <w:r>
          <w:rPr>
            <w:rFonts w:asciiTheme="minorHAnsi" w:eastAsiaTheme="minorEastAsia" w:hAnsiTheme="minorHAnsi" w:cstheme="minorBidi"/>
            <w:b w:val="0"/>
            <w:noProof/>
            <w:sz w:val="22"/>
            <w:szCs w:val="22"/>
            <w:lang w:eastAsia="cs-CZ"/>
          </w:rPr>
          <w:tab/>
        </w:r>
        <w:r w:rsidRPr="009448C3">
          <w:rPr>
            <w:rStyle w:val="Hypertextovodkaz"/>
            <w:noProof/>
          </w:rPr>
          <w:t>$script - specification of properties of arrays</w:t>
        </w:r>
        <w:r>
          <w:rPr>
            <w:noProof/>
            <w:webHidden/>
          </w:rPr>
          <w:tab/>
        </w:r>
        <w:r>
          <w:rPr>
            <w:noProof/>
            <w:webHidden/>
          </w:rPr>
          <w:fldChar w:fldCharType="begin"/>
        </w:r>
        <w:r>
          <w:rPr>
            <w:noProof/>
            <w:webHidden/>
          </w:rPr>
          <w:instrText xml:space="preserve"> PAGEREF _Toc43459613 \h </w:instrText>
        </w:r>
        <w:r>
          <w:rPr>
            <w:noProof/>
            <w:webHidden/>
          </w:rPr>
        </w:r>
        <w:r>
          <w:rPr>
            <w:noProof/>
            <w:webHidden/>
          </w:rPr>
          <w:fldChar w:fldCharType="separate"/>
        </w:r>
        <w:r>
          <w:rPr>
            <w:noProof/>
            <w:webHidden/>
          </w:rPr>
          <w:t>58</w:t>
        </w:r>
        <w:r>
          <w:rPr>
            <w:noProof/>
            <w:webHidden/>
          </w:rPr>
          <w:fldChar w:fldCharType="end"/>
        </w:r>
      </w:hyperlink>
    </w:p>
    <w:p w14:paraId="491B886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4" w:history="1">
        <w:r w:rsidRPr="009448C3">
          <w:rPr>
            <w:rStyle w:val="Hypertextovodkaz"/>
            <w:noProof/>
          </w:rPr>
          <w:t>6.7</w:t>
        </w:r>
        <w:r>
          <w:rPr>
            <w:rFonts w:asciiTheme="minorHAnsi" w:eastAsiaTheme="minorEastAsia" w:hAnsiTheme="minorHAnsi" w:cstheme="minorBidi"/>
            <w:b w:val="0"/>
            <w:noProof/>
            <w:sz w:val="22"/>
            <w:szCs w:val="22"/>
            <w:lang w:eastAsia="cs-CZ"/>
          </w:rPr>
          <w:tab/>
        </w:r>
        <w:r w:rsidRPr="009448C3">
          <w:rPr>
            <w:rStyle w:val="Hypertextovodkaz"/>
            <w:noProof/>
          </w:rPr>
          <w:t>$oneOf specification</w:t>
        </w:r>
        <w:r>
          <w:rPr>
            <w:noProof/>
            <w:webHidden/>
          </w:rPr>
          <w:tab/>
        </w:r>
        <w:r>
          <w:rPr>
            <w:noProof/>
            <w:webHidden/>
          </w:rPr>
          <w:fldChar w:fldCharType="begin"/>
        </w:r>
        <w:r>
          <w:rPr>
            <w:noProof/>
            <w:webHidden/>
          </w:rPr>
          <w:instrText xml:space="preserve"> PAGEREF _Toc43459614 \h </w:instrText>
        </w:r>
        <w:r>
          <w:rPr>
            <w:noProof/>
            <w:webHidden/>
          </w:rPr>
        </w:r>
        <w:r>
          <w:rPr>
            <w:noProof/>
            <w:webHidden/>
          </w:rPr>
          <w:fldChar w:fldCharType="separate"/>
        </w:r>
        <w:r>
          <w:rPr>
            <w:noProof/>
            <w:webHidden/>
          </w:rPr>
          <w:t>59</w:t>
        </w:r>
        <w:r>
          <w:rPr>
            <w:noProof/>
            <w:webHidden/>
          </w:rPr>
          <w:fldChar w:fldCharType="end"/>
        </w:r>
      </w:hyperlink>
    </w:p>
    <w:p w14:paraId="404C03A6"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5" w:history="1">
        <w:r w:rsidRPr="009448C3">
          <w:rPr>
            <w:rStyle w:val="Hypertextovodkaz"/>
            <w:noProof/>
          </w:rPr>
          <w:t>6.8</w:t>
        </w:r>
        <w:r>
          <w:rPr>
            <w:rFonts w:asciiTheme="minorHAnsi" w:eastAsiaTheme="minorEastAsia" w:hAnsiTheme="minorHAnsi" w:cstheme="minorBidi"/>
            <w:b w:val="0"/>
            <w:noProof/>
            <w:sz w:val="22"/>
            <w:szCs w:val="22"/>
            <w:lang w:eastAsia="cs-CZ"/>
          </w:rPr>
          <w:tab/>
        </w:r>
        <w:r w:rsidRPr="009448C3">
          <w:rPr>
            <w:rStyle w:val="Hypertextovodkaz"/>
            <w:noProof/>
          </w:rPr>
          <w:t>References to JSON models</w:t>
        </w:r>
        <w:r>
          <w:rPr>
            <w:noProof/>
            <w:webHidden/>
          </w:rPr>
          <w:tab/>
        </w:r>
        <w:r>
          <w:rPr>
            <w:noProof/>
            <w:webHidden/>
          </w:rPr>
          <w:fldChar w:fldCharType="begin"/>
        </w:r>
        <w:r>
          <w:rPr>
            <w:noProof/>
            <w:webHidden/>
          </w:rPr>
          <w:instrText xml:space="preserve"> PAGEREF _Toc43459615 \h </w:instrText>
        </w:r>
        <w:r>
          <w:rPr>
            <w:noProof/>
            <w:webHidden/>
          </w:rPr>
        </w:r>
        <w:r>
          <w:rPr>
            <w:noProof/>
            <w:webHidden/>
          </w:rPr>
          <w:fldChar w:fldCharType="separate"/>
        </w:r>
        <w:r>
          <w:rPr>
            <w:noProof/>
            <w:webHidden/>
          </w:rPr>
          <w:t>59</w:t>
        </w:r>
        <w:r>
          <w:rPr>
            <w:noProof/>
            <w:webHidden/>
          </w:rPr>
          <w:fldChar w:fldCharType="end"/>
        </w:r>
      </w:hyperlink>
    </w:p>
    <w:p w14:paraId="3F34CE4C"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6" w:history="1">
        <w:r w:rsidRPr="009448C3">
          <w:rPr>
            <w:rStyle w:val="Hypertextovodkaz"/>
            <w:noProof/>
          </w:rPr>
          <w:t>6.9</w:t>
        </w:r>
        <w:r>
          <w:rPr>
            <w:rFonts w:asciiTheme="minorHAnsi" w:eastAsiaTheme="minorEastAsia" w:hAnsiTheme="minorHAnsi" w:cstheme="minorBidi"/>
            <w:b w:val="0"/>
            <w:noProof/>
            <w:sz w:val="22"/>
            <w:szCs w:val="22"/>
            <w:lang w:eastAsia="cs-CZ"/>
          </w:rPr>
          <w:tab/>
        </w:r>
        <w:r w:rsidRPr="009448C3">
          <w:rPr>
            <w:rStyle w:val="Hypertextovodkaz"/>
            <w:noProof/>
          </w:rPr>
          <w:t>Example of Java program with JSON</w:t>
        </w:r>
        <w:r>
          <w:rPr>
            <w:noProof/>
            <w:webHidden/>
          </w:rPr>
          <w:tab/>
        </w:r>
        <w:r>
          <w:rPr>
            <w:noProof/>
            <w:webHidden/>
          </w:rPr>
          <w:fldChar w:fldCharType="begin"/>
        </w:r>
        <w:r>
          <w:rPr>
            <w:noProof/>
            <w:webHidden/>
          </w:rPr>
          <w:instrText xml:space="preserve"> PAGEREF _Toc43459616 \h </w:instrText>
        </w:r>
        <w:r>
          <w:rPr>
            <w:noProof/>
            <w:webHidden/>
          </w:rPr>
        </w:r>
        <w:r>
          <w:rPr>
            <w:noProof/>
            <w:webHidden/>
          </w:rPr>
          <w:fldChar w:fldCharType="separate"/>
        </w:r>
        <w:r>
          <w:rPr>
            <w:noProof/>
            <w:webHidden/>
          </w:rPr>
          <w:t>59</w:t>
        </w:r>
        <w:r>
          <w:rPr>
            <w:noProof/>
            <w:webHidden/>
          </w:rPr>
          <w:fldChar w:fldCharType="end"/>
        </w:r>
      </w:hyperlink>
    </w:p>
    <w:p w14:paraId="67DB0F07"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617" w:history="1">
        <w:r w:rsidRPr="009448C3">
          <w:rPr>
            <w:rStyle w:val="Hypertextovodkaz"/>
            <w:noProof/>
            <w:lang w:val="en-US"/>
          </w:rPr>
          <w:t>7</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X-lexicon</w:t>
        </w:r>
        <w:r>
          <w:rPr>
            <w:noProof/>
            <w:webHidden/>
          </w:rPr>
          <w:tab/>
        </w:r>
        <w:r>
          <w:rPr>
            <w:noProof/>
            <w:webHidden/>
          </w:rPr>
          <w:fldChar w:fldCharType="begin"/>
        </w:r>
        <w:r>
          <w:rPr>
            <w:noProof/>
            <w:webHidden/>
          </w:rPr>
          <w:instrText xml:space="preserve"> PAGEREF _Toc43459617 \h </w:instrText>
        </w:r>
        <w:r>
          <w:rPr>
            <w:noProof/>
            <w:webHidden/>
          </w:rPr>
        </w:r>
        <w:r>
          <w:rPr>
            <w:noProof/>
            <w:webHidden/>
          </w:rPr>
          <w:fldChar w:fldCharType="separate"/>
        </w:r>
        <w:r>
          <w:rPr>
            <w:noProof/>
            <w:webHidden/>
          </w:rPr>
          <w:t>61</w:t>
        </w:r>
        <w:r>
          <w:rPr>
            <w:noProof/>
            <w:webHidden/>
          </w:rPr>
          <w:fldChar w:fldCharType="end"/>
        </w:r>
      </w:hyperlink>
    </w:p>
    <w:p w14:paraId="59DC5C14"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8" w:history="1">
        <w:r w:rsidRPr="009448C3">
          <w:rPr>
            <w:rStyle w:val="Hypertextovodkaz"/>
            <w:noProof/>
            <w:lang w:val="en-US"/>
          </w:rPr>
          <w:t>7.1</w:t>
        </w:r>
        <w:r>
          <w:rPr>
            <w:rFonts w:asciiTheme="minorHAnsi" w:eastAsiaTheme="minorEastAsia" w:hAnsiTheme="minorHAnsi" w:cstheme="minorBidi"/>
            <w:b w:val="0"/>
            <w:noProof/>
            <w:sz w:val="22"/>
            <w:szCs w:val="22"/>
            <w:lang w:eastAsia="cs-CZ"/>
          </w:rPr>
          <w:tab/>
        </w:r>
        <w:r w:rsidRPr="009448C3">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_Toc43459618 \h </w:instrText>
        </w:r>
        <w:r>
          <w:rPr>
            <w:noProof/>
            <w:webHidden/>
          </w:rPr>
        </w:r>
        <w:r>
          <w:rPr>
            <w:noProof/>
            <w:webHidden/>
          </w:rPr>
          <w:fldChar w:fldCharType="separate"/>
        </w:r>
        <w:r>
          <w:rPr>
            <w:noProof/>
            <w:webHidden/>
          </w:rPr>
          <w:t>61</w:t>
        </w:r>
        <w:r>
          <w:rPr>
            <w:noProof/>
            <w:webHidden/>
          </w:rPr>
          <w:fldChar w:fldCharType="end"/>
        </w:r>
      </w:hyperlink>
    </w:p>
    <w:p w14:paraId="75C5519D"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19" w:history="1">
        <w:r w:rsidRPr="009448C3">
          <w:rPr>
            <w:rStyle w:val="Hypertextovodkaz"/>
            <w:noProof/>
            <w:lang w:val="en-US"/>
          </w:rPr>
          <w:t>7.2</w:t>
        </w:r>
        <w:r>
          <w:rPr>
            <w:rFonts w:asciiTheme="minorHAnsi" w:eastAsiaTheme="minorEastAsia" w:hAnsiTheme="minorHAnsi" w:cstheme="minorBidi"/>
            <w:b w:val="0"/>
            <w:noProof/>
            <w:sz w:val="22"/>
            <w:szCs w:val="22"/>
            <w:lang w:eastAsia="cs-CZ"/>
          </w:rPr>
          <w:tab/>
        </w:r>
        <w:r w:rsidRPr="009448C3">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_Toc43459619 \h </w:instrText>
        </w:r>
        <w:r>
          <w:rPr>
            <w:noProof/>
            <w:webHidden/>
          </w:rPr>
        </w:r>
        <w:r>
          <w:rPr>
            <w:noProof/>
            <w:webHidden/>
          </w:rPr>
          <w:fldChar w:fldCharType="separate"/>
        </w:r>
        <w:r>
          <w:rPr>
            <w:noProof/>
            <w:webHidden/>
          </w:rPr>
          <w:t>62</w:t>
        </w:r>
        <w:r>
          <w:rPr>
            <w:noProof/>
            <w:webHidden/>
          </w:rPr>
          <w:fldChar w:fldCharType="end"/>
        </w:r>
      </w:hyperlink>
    </w:p>
    <w:p w14:paraId="2DD8F8E2"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620" w:history="1">
        <w:r w:rsidRPr="009448C3">
          <w:rPr>
            <w:rStyle w:val="Hypertextovodkaz"/>
            <w:noProof/>
            <w:lang w:val="en-US"/>
          </w:rPr>
          <w:t>8</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_Toc43459620 \h </w:instrText>
        </w:r>
        <w:r>
          <w:rPr>
            <w:noProof/>
            <w:webHidden/>
          </w:rPr>
        </w:r>
        <w:r>
          <w:rPr>
            <w:noProof/>
            <w:webHidden/>
          </w:rPr>
          <w:fldChar w:fldCharType="separate"/>
        </w:r>
        <w:r>
          <w:rPr>
            <w:noProof/>
            <w:webHidden/>
          </w:rPr>
          <w:t>63</w:t>
        </w:r>
        <w:r>
          <w:rPr>
            <w:noProof/>
            <w:webHidden/>
          </w:rPr>
          <w:fldChar w:fldCharType="end"/>
        </w:r>
      </w:hyperlink>
    </w:p>
    <w:p w14:paraId="77D0D1E3"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21" w:history="1">
        <w:r w:rsidRPr="009448C3">
          <w:rPr>
            <w:rStyle w:val="Hypertextovodkaz"/>
            <w:noProof/>
            <w:lang w:val="en-US"/>
          </w:rPr>
          <w:t>8.1</w:t>
        </w:r>
        <w:r>
          <w:rPr>
            <w:rFonts w:asciiTheme="minorHAnsi" w:eastAsiaTheme="minorEastAsia" w:hAnsiTheme="minorHAnsi" w:cstheme="minorBidi"/>
            <w:b w:val="0"/>
            <w:noProof/>
            <w:sz w:val="22"/>
            <w:szCs w:val="22"/>
            <w:lang w:eastAsia="cs-CZ"/>
          </w:rPr>
          <w:tab/>
        </w:r>
        <w:r w:rsidRPr="009448C3">
          <w:rPr>
            <w:rStyle w:val="Hypertextovodkaz"/>
            <w:noProof/>
            <w:lang w:val="en-US"/>
          </w:rPr>
          <w:t>Create Section in X-script</w:t>
        </w:r>
        <w:r>
          <w:rPr>
            <w:noProof/>
            <w:webHidden/>
          </w:rPr>
          <w:tab/>
        </w:r>
        <w:r>
          <w:rPr>
            <w:noProof/>
            <w:webHidden/>
          </w:rPr>
          <w:fldChar w:fldCharType="begin"/>
        </w:r>
        <w:r>
          <w:rPr>
            <w:noProof/>
            <w:webHidden/>
          </w:rPr>
          <w:instrText xml:space="preserve"> PAGEREF _Toc43459621 \h </w:instrText>
        </w:r>
        <w:r>
          <w:rPr>
            <w:noProof/>
            <w:webHidden/>
          </w:rPr>
        </w:r>
        <w:r>
          <w:rPr>
            <w:noProof/>
            <w:webHidden/>
          </w:rPr>
          <w:fldChar w:fldCharType="separate"/>
        </w:r>
        <w:r>
          <w:rPr>
            <w:noProof/>
            <w:webHidden/>
          </w:rPr>
          <w:t>63</w:t>
        </w:r>
        <w:r>
          <w:rPr>
            <w:noProof/>
            <w:webHidden/>
          </w:rPr>
          <w:fldChar w:fldCharType="end"/>
        </w:r>
      </w:hyperlink>
    </w:p>
    <w:p w14:paraId="2110DEDD"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22" w:history="1">
        <w:r w:rsidRPr="009448C3">
          <w:rPr>
            <w:rStyle w:val="Hypertextovodkaz"/>
            <w:noProof/>
          </w:rPr>
          <w:t>8.1.1</w:t>
        </w:r>
        <w:r>
          <w:rPr>
            <w:rFonts w:asciiTheme="minorHAnsi" w:eastAsiaTheme="minorEastAsia" w:hAnsiTheme="minorHAnsi" w:cstheme="minorBidi"/>
            <w:i w:val="0"/>
            <w:noProof/>
            <w:sz w:val="22"/>
            <w:szCs w:val="22"/>
            <w:lang w:eastAsia="cs-CZ"/>
          </w:rPr>
          <w:tab/>
        </w:r>
        <w:r w:rsidRPr="009448C3">
          <w:rPr>
            <w:rStyle w:val="Hypertextovodkaz"/>
            <w:noProof/>
            <w:lang w:bidi="en-US"/>
          </w:rPr>
          <w:t>Construction of elements</w:t>
        </w:r>
        <w:r>
          <w:rPr>
            <w:noProof/>
            <w:webHidden/>
          </w:rPr>
          <w:tab/>
        </w:r>
        <w:r>
          <w:rPr>
            <w:noProof/>
            <w:webHidden/>
          </w:rPr>
          <w:fldChar w:fldCharType="begin"/>
        </w:r>
        <w:r>
          <w:rPr>
            <w:noProof/>
            <w:webHidden/>
          </w:rPr>
          <w:instrText xml:space="preserve"> PAGEREF _Toc43459622 \h </w:instrText>
        </w:r>
        <w:r>
          <w:rPr>
            <w:noProof/>
            <w:webHidden/>
          </w:rPr>
        </w:r>
        <w:r>
          <w:rPr>
            <w:noProof/>
            <w:webHidden/>
          </w:rPr>
          <w:fldChar w:fldCharType="separate"/>
        </w:r>
        <w:r>
          <w:rPr>
            <w:noProof/>
            <w:webHidden/>
          </w:rPr>
          <w:t>66</w:t>
        </w:r>
        <w:r>
          <w:rPr>
            <w:noProof/>
            <w:webHidden/>
          </w:rPr>
          <w:fldChar w:fldCharType="end"/>
        </w:r>
      </w:hyperlink>
    </w:p>
    <w:p w14:paraId="1F427F4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23" w:history="1">
        <w:r w:rsidRPr="009448C3">
          <w:rPr>
            <w:rStyle w:val="Hypertextovodkaz"/>
            <w:noProof/>
            <w:lang w:val="en-US"/>
          </w:rPr>
          <w:t>8.1.2</w:t>
        </w:r>
        <w:r>
          <w:rPr>
            <w:rFonts w:asciiTheme="minorHAnsi" w:eastAsiaTheme="minorEastAsia" w:hAnsiTheme="minorHAnsi" w:cstheme="minorBidi"/>
            <w:i w:val="0"/>
            <w:noProof/>
            <w:sz w:val="22"/>
            <w:szCs w:val="22"/>
            <w:lang w:eastAsia="cs-CZ"/>
          </w:rPr>
          <w:tab/>
        </w:r>
        <w:r w:rsidRPr="009448C3">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_Toc43459623 \h </w:instrText>
        </w:r>
        <w:r>
          <w:rPr>
            <w:noProof/>
            <w:webHidden/>
          </w:rPr>
        </w:r>
        <w:r>
          <w:rPr>
            <w:noProof/>
            <w:webHidden/>
          </w:rPr>
          <w:fldChar w:fldCharType="separate"/>
        </w:r>
        <w:r>
          <w:rPr>
            <w:noProof/>
            <w:webHidden/>
          </w:rPr>
          <w:t>66</w:t>
        </w:r>
        <w:r>
          <w:rPr>
            <w:noProof/>
            <w:webHidden/>
          </w:rPr>
          <w:fldChar w:fldCharType="end"/>
        </w:r>
      </w:hyperlink>
    </w:p>
    <w:p w14:paraId="5518B894"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24" w:history="1">
        <w:r w:rsidRPr="009448C3">
          <w:rPr>
            <w:rStyle w:val="Hypertextovodkaz"/>
            <w:noProof/>
            <w:lang w:val="en-US"/>
          </w:rPr>
          <w:t>8.1.3</w:t>
        </w:r>
        <w:r>
          <w:rPr>
            <w:rFonts w:asciiTheme="minorHAnsi" w:eastAsiaTheme="minorEastAsia" w:hAnsiTheme="minorHAnsi" w:cstheme="minorBidi"/>
            <w:i w:val="0"/>
            <w:noProof/>
            <w:sz w:val="22"/>
            <w:szCs w:val="22"/>
            <w:lang w:eastAsia="cs-CZ"/>
          </w:rPr>
          <w:tab/>
        </w:r>
        <w:r w:rsidRPr="009448C3">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_Toc43459624 \h </w:instrText>
        </w:r>
        <w:r>
          <w:rPr>
            <w:noProof/>
            <w:webHidden/>
          </w:rPr>
        </w:r>
        <w:r>
          <w:rPr>
            <w:noProof/>
            <w:webHidden/>
          </w:rPr>
          <w:fldChar w:fldCharType="separate"/>
        </w:r>
        <w:r>
          <w:rPr>
            <w:noProof/>
            <w:webHidden/>
          </w:rPr>
          <w:t>68</w:t>
        </w:r>
        <w:r>
          <w:rPr>
            <w:noProof/>
            <w:webHidden/>
          </w:rPr>
          <w:fldChar w:fldCharType="end"/>
        </w:r>
      </w:hyperlink>
    </w:p>
    <w:p w14:paraId="306DE90C"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25" w:history="1">
        <w:r w:rsidRPr="009448C3">
          <w:rPr>
            <w:rStyle w:val="Hypertextovodkaz"/>
            <w:noProof/>
            <w:lang w:val="en-US"/>
          </w:rPr>
          <w:t>8.1.4</w:t>
        </w:r>
        <w:r>
          <w:rPr>
            <w:rFonts w:asciiTheme="minorHAnsi" w:eastAsiaTheme="minorEastAsia" w:hAnsiTheme="minorHAnsi" w:cstheme="minorBidi"/>
            <w:i w:val="0"/>
            <w:noProof/>
            <w:sz w:val="22"/>
            <w:szCs w:val="22"/>
            <w:lang w:eastAsia="cs-CZ"/>
          </w:rPr>
          <w:tab/>
        </w:r>
        <w:r w:rsidRPr="009448C3">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_Toc43459625 \h </w:instrText>
        </w:r>
        <w:r>
          <w:rPr>
            <w:noProof/>
            <w:webHidden/>
          </w:rPr>
        </w:r>
        <w:r>
          <w:rPr>
            <w:noProof/>
            <w:webHidden/>
          </w:rPr>
          <w:fldChar w:fldCharType="separate"/>
        </w:r>
        <w:r>
          <w:rPr>
            <w:noProof/>
            <w:webHidden/>
          </w:rPr>
          <w:t>71</w:t>
        </w:r>
        <w:r>
          <w:rPr>
            <w:noProof/>
            <w:webHidden/>
          </w:rPr>
          <w:fldChar w:fldCharType="end"/>
        </w:r>
      </w:hyperlink>
    </w:p>
    <w:p w14:paraId="03923EB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26" w:history="1">
        <w:r w:rsidRPr="009448C3">
          <w:rPr>
            <w:rStyle w:val="Hypertextovodkaz"/>
            <w:noProof/>
            <w:lang w:val="en-US"/>
          </w:rPr>
          <w:t>8.1.5</w:t>
        </w:r>
        <w:r>
          <w:rPr>
            <w:rFonts w:asciiTheme="minorHAnsi" w:eastAsiaTheme="minorEastAsia" w:hAnsiTheme="minorHAnsi" w:cstheme="minorBidi"/>
            <w:i w:val="0"/>
            <w:noProof/>
            <w:sz w:val="22"/>
            <w:szCs w:val="22"/>
            <w:lang w:eastAsia="cs-CZ"/>
          </w:rPr>
          <w:tab/>
        </w:r>
        <w:r w:rsidRPr="009448C3">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_Toc43459626 \h </w:instrText>
        </w:r>
        <w:r>
          <w:rPr>
            <w:noProof/>
            <w:webHidden/>
          </w:rPr>
        </w:r>
        <w:r>
          <w:rPr>
            <w:noProof/>
            <w:webHidden/>
          </w:rPr>
          <w:fldChar w:fldCharType="separate"/>
        </w:r>
        <w:r>
          <w:rPr>
            <w:noProof/>
            <w:webHidden/>
          </w:rPr>
          <w:t>75</w:t>
        </w:r>
        <w:r>
          <w:rPr>
            <w:noProof/>
            <w:webHidden/>
          </w:rPr>
          <w:fldChar w:fldCharType="end"/>
        </w:r>
      </w:hyperlink>
    </w:p>
    <w:p w14:paraId="1C7BAACD"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27" w:history="1">
        <w:r w:rsidRPr="009448C3">
          <w:rPr>
            <w:rStyle w:val="Hypertextovodkaz"/>
            <w:noProof/>
            <w:lang w:val="en-US"/>
          </w:rPr>
          <w:t>8.1.6</w:t>
        </w:r>
        <w:r>
          <w:rPr>
            <w:rFonts w:asciiTheme="minorHAnsi" w:eastAsiaTheme="minorEastAsia" w:hAnsiTheme="minorHAnsi" w:cstheme="minorBidi"/>
            <w:i w:val="0"/>
            <w:noProof/>
            <w:sz w:val="22"/>
            <w:szCs w:val="22"/>
            <w:lang w:eastAsia="cs-CZ"/>
          </w:rPr>
          <w:tab/>
        </w:r>
        <w:r w:rsidRPr="009448C3">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_Toc43459627 \h </w:instrText>
        </w:r>
        <w:r>
          <w:rPr>
            <w:noProof/>
            <w:webHidden/>
          </w:rPr>
        </w:r>
        <w:r>
          <w:rPr>
            <w:noProof/>
            <w:webHidden/>
          </w:rPr>
          <w:fldChar w:fldCharType="separate"/>
        </w:r>
        <w:r>
          <w:rPr>
            <w:noProof/>
            <w:webHidden/>
          </w:rPr>
          <w:t>79</w:t>
        </w:r>
        <w:r>
          <w:rPr>
            <w:noProof/>
            <w:webHidden/>
          </w:rPr>
          <w:fldChar w:fldCharType="end"/>
        </w:r>
      </w:hyperlink>
    </w:p>
    <w:p w14:paraId="4F542B2D"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28" w:history="1">
        <w:r w:rsidRPr="009448C3">
          <w:rPr>
            <w:rStyle w:val="Hypertextovodkaz"/>
            <w:noProof/>
            <w:lang w:val="en-US"/>
          </w:rPr>
          <w:t>8.2</w:t>
        </w:r>
        <w:r>
          <w:rPr>
            <w:rFonts w:asciiTheme="minorHAnsi" w:eastAsiaTheme="minorEastAsia" w:hAnsiTheme="minorHAnsi" w:cstheme="minorBidi"/>
            <w:b w:val="0"/>
            <w:noProof/>
            <w:sz w:val="22"/>
            <w:szCs w:val="22"/>
            <w:lang w:eastAsia="cs-CZ"/>
          </w:rPr>
          <w:tab/>
        </w:r>
        <w:r w:rsidRPr="009448C3">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_Toc43459628 \h </w:instrText>
        </w:r>
        <w:r>
          <w:rPr>
            <w:noProof/>
            <w:webHidden/>
          </w:rPr>
        </w:r>
        <w:r>
          <w:rPr>
            <w:noProof/>
            <w:webHidden/>
          </w:rPr>
          <w:fldChar w:fldCharType="separate"/>
        </w:r>
        <w:r>
          <w:rPr>
            <w:noProof/>
            <w:webHidden/>
          </w:rPr>
          <w:t>88</w:t>
        </w:r>
        <w:r>
          <w:rPr>
            <w:noProof/>
            <w:webHidden/>
          </w:rPr>
          <w:fldChar w:fldCharType="end"/>
        </w:r>
      </w:hyperlink>
    </w:p>
    <w:p w14:paraId="6B0939B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29" w:history="1">
        <w:r w:rsidRPr="009448C3">
          <w:rPr>
            <w:rStyle w:val="Hypertextovodkaz"/>
            <w:noProof/>
            <w:lang w:val="en-US"/>
          </w:rPr>
          <w:t>8.3</w:t>
        </w:r>
        <w:r>
          <w:rPr>
            <w:rFonts w:asciiTheme="minorHAnsi" w:eastAsiaTheme="minorEastAsia" w:hAnsiTheme="minorHAnsi" w:cstheme="minorBidi"/>
            <w:b w:val="0"/>
            <w:noProof/>
            <w:sz w:val="22"/>
            <w:szCs w:val="22"/>
            <w:lang w:eastAsia="cs-CZ"/>
          </w:rPr>
          <w:tab/>
        </w:r>
        <w:r w:rsidRPr="009448C3">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_Toc43459629 \h </w:instrText>
        </w:r>
        <w:r>
          <w:rPr>
            <w:noProof/>
            <w:webHidden/>
          </w:rPr>
        </w:r>
        <w:r>
          <w:rPr>
            <w:noProof/>
            <w:webHidden/>
          </w:rPr>
          <w:fldChar w:fldCharType="separate"/>
        </w:r>
        <w:r>
          <w:rPr>
            <w:noProof/>
            <w:webHidden/>
          </w:rPr>
          <w:t>89</w:t>
        </w:r>
        <w:r>
          <w:rPr>
            <w:noProof/>
            <w:webHidden/>
          </w:rPr>
          <w:fldChar w:fldCharType="end"/>
        </w:r>
      </w:hyperlink>
    </w:p>
    <w:p w14:paraId="5BF8B9B6"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30" w:history="1">
        <w:r w:rsidRPr="009448C3">
          <w:rPr>
            <w:rStyle w:val="Hypertextovodkaz"/>
            <w:noProof/>
            <w:lang w:val="en-US"/>
          </w:rPr>
          <w:t>8.3.1</w:t>
        </w:r>
        <w:r>
          <w:rPr>
            <w:rFonts w:asciiTheme="minorHAnsi" w:eastAsiaTheme="minorEastAsia" w:hAnsiTheme="minorHAnsi" w:cstheme="minorBidi"/>
            <w:i w:val="0"/>
            <w:noProof/>
            <w:sz w:val="22"/>
            <w:szCs w:val="22"/>
            <w:lang w:eastAsia="cs-CZ"/>
          </w:rPr>
          <w:tab/>
        </w:r>
        <w:r w:rsidRPr="009448C3">
          <w:rPr>
            <w:rStyle w:val="Hypertextovodkaz"/>
            <w:noProof/>
            <w:lang w:val="en-US"/>
          </w:rPr>
          <w:t>Statement</w:t>
        </w:r>
        <w:r>
          <w:rPr>
            <w:noProof/>
            <w:webHidden/>
          </w:rPr>
          <w:tab/>
        </w:r>
        <w:r>
          <w:rPr>
            <w:noProof/>
            <w:webHidden/>
          </w:rPr>
          <w:fldChar w:fldCharType="begin"/>
        </w:r>
        <w:r>
          <w:rPr>
            <w:noProof/>
            <w:webHidden/>
          </w:rPr>
          <w:instrText xml:space="preserve"> PAGEREF _Toc43459630 \h </w:instrText>
        </w:r>
        <w:r>
          <w:rPr>
            <w:noProof/>
            <w:webHidden/>
          </w:rPr>
        </w:r>
        <w:r>
          <w:rPr>
            <w:noProof/>
            <w:webHidden/>
          </w:rPr>
          <w:fldChar w:fldCharType="separate"/>
        </w:r>
        <w:r>
          <w:rPr>
            <w:noProof/>
            <w:webHidden/>
          </w:rPr>
          <w:t>89</w:t>
        </w:r>
        <w:r>
          <w:rPr>
            <w:noProof/>
            <w:webHidden/>
          </w:rPr>
          <w:fldChar w:fldCharType="end"/>
        </w:r>
      </w:hyperlink>
    </w:p>
    <w:p w14:paraId="6FF961D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31" w:history="1">
        <w:r w:rsidRPr="009448C3">
          <w:rPr>
            <w:rStyle w:val="Hypertextovodkaz"/>
            <w:noProof/>
            <w:lang w:val="en-US"/>
          </w:rPr>
          <w:t>8.3.2</w:t>
        </w:r>
        <w:r>
          <w:rPr>
            <w:rFonts w:asciiTheme="minorHAnsi" w:eastAsiaTheme="minorEastAsia" w:hAnsiTheme="minorHAnsi" w:cstheme="minorBidi"/>
            <w:i w:val="0"/>
            <w:noProof/>
            <w:sz w:val="22"/>
            <w:szCs w:val="22"/>
            <w:lang w:eastAsia="cs-CZ"/>
          </w:rPr>
          <w:tab/>
        </w:r>
        <w:r w:rsidRPr="009448C3">
          <w:rPr>
            <w:rStyle w:val="Hypertextovodkaz"/>
            <w:noProof/>
            <w:lang w:val="en-US"/>
          </w:rPr>
          <w:t>Closing resources</w:t>
        </w:r>
        <w:r>
          <w:rPr>
            <w:noProof/>
            <w:webHidden/>
          </w:rPr>
          <w:tab/>
        </w:r>
        <w:r>
          <w:rPr>
            <w:noProof/>
            <w:webHidden/>
          </w:rPr>
          <w:fldChar w:fldCharType="begin"/>
        </w:r>
        <w:r>
          <w:rPr>
            <w:noProof/>
            <w:webHidden/>
          </w:rPr>
          <w:instrText xml:space="preserve"> PAGEREF _Toc43459631 \h </w:instrText>
        </w:r>
        <w:r>
          <w:rPr>
            <w:noProof/>
            <w:webHidden/>
          </w:rPr>
        </w:r>
        <w:r>
          <w:rPr>
            <w:noProof/>
            <w:webHidden/>
          </w:rPr>
          <w:fldChar w:fldCharType="separate"/>
        </w:r>
        <w:r>
          <w:rPr>
            <w:noProof/>
            <w:webHidden/>
          </w:rPr>
          <w:t>89</w:t>
        </w:r>
        <w:r>
          <w:rPr>
            <w:noProof/>
            <w:webHidden/>
          </w:rPr>
          <w:fldChar w:fldCharType="end"/>
        </w:r>
      </w:hyperlink>
    </w:p>
    <w:p w14:paraId="4D2B766E"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32" w:history="1">
        <w:r w:rsidRPr="009448C3">
          <w:rPr>
            <w:rStyle w:val="Hypertextovodkaz"/>
            <w:noProof/>
            <w:lang w:val="en-US"/>
          </w:rPr>
          <w:t>8.4</w:t>
        </w:r>
        <w:r>
          <w:rPr>
            <w:rFonts w:asciiTheme="minorHAnsi" w:eastAsiaTheme="minorEastAsia" w:hAnsiTheme="minorHAnsi" w:cstheme="minorBidi"/>
            <w:b w:val="0"/>
            <w:noProof/>
            <w:sz w:val="22"/>
            <w:szCs w:val="22"/>
            <w:lang w:eastAsia="cs-CZ"/>
          </w:rPr>
          <w:tab/>
        </w:r>
        <w:r w:rsidRPr="009448C3">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_Toc43459632 \h </w:instrText>
        </w:r>
        <w:r>
          <w:rPr>
            <w:noProof/>
            <w:webHidden/>
          </w:rPr>
        </w:r>
        <w:r>
          <w:rPr>
            <w:noProof/>
            <w:webHidden/>
          </w:rPr>
          <w:fldChar w:fldCharType="separate"/>
        </w:r>
        <w:r>
          <w:rPr>
            <w:noProof/>
            <w:webHidden/>
          </w:rPr>
          <w:t>90</w:t>
        </w:r>
        <w:r>
          <w:rPr>
            <w:noProof/>
            <w:webHidden/>
          </w:rPr>
          <w:fldChar w:fldCharType="end"/>
        </w:r>
      </w:hyperlink>
    </w:p>
    <w:p w14:paraId="176B4795"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33" w:history="1">
        <w:r w:rsidRPr="009448C3">
          <w:rPr>
            <w:rStyle w:val="Hypertextovodkaz"/>
            <w:noProof/>
            <w:lang w:val="en-US"/>
          </w:rPr>
          <w:t>8.5</w:t>
        </w:r>
        <w:r>
          <w:rPr>
            <w:rFonts w:asciiTheme="minorHAnsi" w:eastAsiaTheme="minorEastAsia" w:hAnsiTheme="minorHAnsi" w:cstheme="minorBidi"/>
            <w:b w:val="0"/>
            <w:noProof/>
            <w:sz w:val="22"/>
            <w:szCs w:val="22"/>
            <w:lang w:eastAsia="cs-CZ"/>
          </w:rPr>
          <w:tab/>
        </w:r>
        <w:r w:rsidRPr="009448C3">
          <w:rPr>
            <w:rStyle w:val="Hypertextovodkaz"/>
            <w:noProof/>
            <w:lang w:val="en-US"/>
          </w:rPr>
          <w:t>Construction of groups</w:t>
        </w:r>
        <w:r>
          <w:rPr>
            <w:noProof/>
            <w:webHidden/>
          </w:rPr>
          <w:tab/>
        </w:r>
        <w:r>
          <w:rPr>
            <w:noProof/>
            <w:webHidden/>
          </w:rPr>
          <w:fldChar w:fldCharType="begin"/>
        </w:r>
        <w:r>
          <w:rPr>
            <w:noProof/>
            <w:webHidden/>
          </w:rPr>
          <w:instrText xml:space="preserve"> PAGEREF _Toc43459633 \h </w:instrText>
        </w:r>
        <w:r>
          <w:rPr>
            <w:noProof/>
            <w:webHidden/>
          </w:rPr>
        </w:r>
        <w:r>
          <w:rPr>
            <w:noProof/>
            <w:webHidden/>
          </w:rPr>
          <w:fldChar w:fldCharType="separate"/>
        </w:r>
        <w:r>
          <w:rPr>
            <w:noProof/>
            <w:webHidden/>
          </w:rPr>
          <w:t>91</w:t>
        </w:r>
        <w:r>
          <w:rPr>
            <w:noProof/>
            <w:webHidden/>
          </w:rPr>
          <w:fldChar w:fldCharType="end"/>
        </w:r>
      </w:hyperlink>
    </w:p>
    <w:p w14:paraId="09A5EF0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34" w:history="1">
        <w:r w:rsidRPr="009448C3">
          <w:rPr>
            <w:rStyle w:val="Hypertextovodkaz"/>
            <w:noProof/>
            <w:lang w:val="en-US"/>
          </w:rPr>
          <w:t>8.5.1</w:t>
        </w:r>
        <w:r>
          <w:rPr>
            <w:rFonts w:asciiTheme="minorHAnsi" w:eastAsiaTheme="minorEastAsia" w:hAnsiTheme="minorHAnsi" w:cstheme="minorBidi"/>
            <w:i w:val="0"/>
            <w:noProof/>
            <w:sz w:val="22"/>
            <w:szCs w:val="22"/>
            <w:lang w:eastAsia="cs-CZ"/>
          </w:rPr>
          <w:tab/>
        </w:r>
        <w:r w:rsidRPr="009448C3">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_Toc43459634 \h </w:instrText>
        </w:r>
        <w:r>
          <w:rPr>
            <w:noProof/>
            <w:webHidden/>
          </w:rPr>
        </w:r>
        <w:r>
          <w:rPr>
            <w:noProof/>
            <w:webHidden/>
          </w:rPr>
          <w:fldChar w:fldCharType="separate"/>
        </w:r>
        <w:r>
          <w:rPr>
            <w:noProof/>
            <w:webHidden/>
          </w:rPr>
          <w:t>92</w:t>
        </w:r>
        <w:r>
          <w:rPr>
            <w:noProof/>
            <w:webHidden/>
          </w:rPr>
          <w:fldChar w:fldCharType="end"/>
        </w:r>
      </w:hyperlink>
    </w:p>
    <w:p w14:paraId="3DCEC4F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35" w:history="1">
        <w:r w:rsidRPr="009448C3">
          <w:rPr>
            <w:rStyle w:val="Hypertextovodkaz"/>
            <w:noProof/>
            <w:lang w:val="en-US"/>
          </w:rPr>
          <w:t>8.5.2</w:t>
        </w:r>
        <w:r>
          <w:rPr>
            <w:rFonts w:asciiTheme="minorHAnsi" w:eastAsiaTheme="minorEastAsia" w:hAnsiTheme="minorHAnsi" w:cstheme="minorBidi"/>
            <w:i w:val="0"/>
            <w:noProof/>
            <w:sz w:val="22"/>
            <w:szCs w:val="22"/>
            <w:lang w:eastAsia="cs-CZ"/>
          </w:rPr>
          <w:tab/>
        </w:r>
        <w:r w:rsidRPr="009448C3">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_Toc43459635 \h </w:instrText>
        </w:r>
        <w:r>
          <w:rPr>
            <w:noProof/>
            <w:webHidden/>
          </w:rPr>
        </w:r>
        <w:r>
          <w:rPr>
            <w:noProof/>
            <w:webHidden/>
          </w:rPr>
          <w:fldChar w:fldCharType="separate"/>
        </w:r>
        <w:r>
          <w:rPr>
            <w:noProof/>
            <w:webHidden/>
          </w:rPr>
          <w:t>92</w:t>
        </w:r>
        <w:r>
          <w:rPr>
            <w:noProof/>
            <w:webHidden/>
          </w:rPr>
          <w:fldChar w:fldCharType="end"/>
        </w:r>
      </w:hyperlink>
    </w:p>
    <w:p w14:paraId="40671C2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36" w:history="1">
        <w:r w:rsidRPr="009448C3">
          <w:rPr>
            <w:rStyle w:val="Hypertextovodkaz"/>
            <w:noProof/>
            <w:lang w:val="en-US"/>
          </w:rPr>
          <w:t>8.5.3</w:t>
        </w:r>
        <w:r>
          <w:rPr>
            <w:rFonts w:asciiTheme="minorHAnsi" w:eastAsiaTheme="minorEastAsia" w:hAnsiTheme="minorHAnsi" w:cstheme="minorBidi"/>
            <w:i w:val="0"/>
            <w:noProof/>
            <w:sz w:val="22"/>
            <w:szCs w:val="22"/>
            <w:lang w:eastAsia="cs-CZ"/>
          </w:rPr>
          <w:tab/>
        </w:r>
        <w:r w:rsidRPr="009448C3">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_Toc43459636 \h </w:instrText>
        </w:r>
        <w:r>
          <w:rPr>
            <w:noProof/>
            <w:webHidden/>
          </w:rPr>
        </w:r>
        <w:r>
          <w:rPr>
            <w:noProof/>
            <w:webHidden/>
          </w:rPr>
          <w:fldChar w:fldCharType="separate"/>
        </w:r>
        <w:r>
          <w:rPr>
            <w:noProof/>
            <w:webHidden/>
          </w:rPr>
          <w:t>94</w:t>
        </w:r>
        <w:r>
          <w:rPr>
            <w:noProof/>
            <w:webHidden/>
          </w:rPr>
          <w:fldChar w:fldCharType="end"/>
        </w:r>
      </w:hyperlink>
    </w:p>
    <w:p w14:paraId="4EAF2D7A"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37" w:history="1">
        <w:r w:rsidRPr="009448C3">
          <w:rPr>
            <w:rStyle w:val="Hypertextovodkaz"/>
            <w:noProof/>
            <w:lang w:val="en-US"/>
          </w:rPr>
          <w:t>8.6</w:t>
        </w:r>
        <w:r>
          <w:rPr>
            <w:rFonts w:asciiTheme="minorHAnsi" w:eastAsiaTheme="minorEastAsia" w:hAnsiTheme="minorHAnsi" w:cstheme="minorBidi"/>
            <w:b w:val="0"/>
            <w:noProof/>
            <w:sz w:val="22"/>
            <w:szCs w:val="22"/>
            <w:lang w:eastAsia="cs-CZ"/>
          </w:rPr>
          <w:tab/>
        </w:r>
        <w:r w:rsidRPr="009448C3">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_Toc43459637 \h </w:instrText>
        </w:r>
        <w:r>
          <w:rPr>
            <w:noProof/>
            <w:webHidden/>
          </w:rPr>
        </w:r>
        <w:r>
          <w:rPr>
            <w:noProof/>
            <w:webHidden/>
          </w:rPr>
          <w:fldChar w:fldCharType="separate"/>
        </w:r>
        <w:r>
          <w:rPr>
            <w:noProof/>
            <w:webHidden/>
          </w:rPr>
          <w:t>96</w:t>
        </w:r>
        <w:r>
          <w:rPr>
            <w:noProof/>
            <w:webHidden/>
          </w:rPr>
          <w:fldChar w:fldCharType="end"/>
        </w:r>
      </w:hyperlink>
    </w:p>
    <w:p w14:paraId="3170751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38" w:history="1">
        <w:r w:rsidRPr="009448C3">
          <w:rPr>
            <w:rStyle w:val="Hypertextovodkaz"/>
            <w:noProof/>
            <w:lang w:val="en-US"/>
          </w:rPr>
          <w:t>8.6.1</w:t>
        </w:r>
        <w:r>
          <w:rPr>
            <w:rFonts w:asciiTheme="minorHAnsi" w:eastAsiaTheme="minorEastAsia" w:hAnsiTheme="minorHAnsi" w:cstheme="minorBidi"/>
            <w:i w:val="0"/>
            <w:noProof/>
            <w:sz w:val="22"/>
            <w:szCs w:val="22"/>
            <w:lang w:eastAsia="cs-CZ"/>
          </w:rPr>
          <w:tab/>
        </w:r>
        <w:r w:rsidRPr="009448C3">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_Toc43459638 \h </w:instrText>
        </w:r>
        <w:r>
          <w:rPr>
            <w:noProof/>
            <w:webHidden/>
          </w:rPr>
        </w:r>
        <w:r>
          <w:rPr>
            <w:noProof/>
            <w:webHidden/>
          </w:rPr>
          <w:fldChar w:fldCharType="separate"/>
        </w:r>
        <w:r>
          <w:rPr>
            <w:noProof/>
            <w:webHidden/>
          </w:rPr>
          <w:t>97</w:t>
        </w:r>
        <w:r>
          <w:rPr>
            <w:noProof/>
            <w:webHidden/>
          </w:rPr>
          <w:fldChar w:fldCharType="end"/>
        </w:r>
      </w:hyperlink>
    </w:p>
    <w:p w14:paraId="4248D00B"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39" w:history="1">
        <w:r w:rsidRPr="009448C3">
          <w:rPr>
            <w:rStyle w:val="Hypertextovodkaz"/>
            <w:noProof/>
            <w:lang w:val="en-US"/>
          </w:rPr>
          <w:t>8.6.2</w:t>
        </w:r>
        <w:r>
          <w:rPr>
            <w:rFonts w:asciiTheme="minorHAnsi" w:eastAsiaTheme="minorEastAsia" w:hAnsiTheme="minorHAnsi" w:cstheme="minorBidi"/>
            <w:i w:val="0"/>
            <w:noProof/>
            <w:sz w:val="22"/>
            <w:szCs w:val="22"/>
            <w:lang w:eastAsia="cs-CZ"/>
          </w:rPr>
          <w:tab/>
        </w:r>
        <w:r w:rsidRPr="009448C3">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_Toc43459639 \h </w:instrText>
        </w:r>
        <w:r>
          <w:rPr>
            <w:noProof/>
            <w:webHidden/>
          </w:rPr>
        </w:r>
        <w:r>
          <w:rPr>
            <w:noProof/>
            <w:webHidden/>
          </w:rPr>
          <w:fldChar w:fldCharType="separate"/>
        </w:r>
        <w:r>
          <w:rPr>
            <w:noProof/>
            <w:webHidden/>
          </w:rPr>
          <w:t>98</w:t>
        </w:r>
        <w:r>
          <w:rPr>
            <w:noProof/>
            <w:webHidden/>
          </w:rPr>
          <w:fldChar w:fldCharType="end"/>
        </w:r>
      </w:hyperlink>
    </w:p>
    <w:p w14:paraId="7E6203E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40" w:history="1">
        <w:r w:rsidRPr="009448C3">
          <w:rPr>
            <w:rStyle w:val="Hypertextovodkaz"/>
            <w:noProof/>
            <w:lang w:val="en-US"/>
          </w:rPr>
          <w:t>8.7</w:t>
        </w:r>
        <w:r>
          <w:rPr>
            <w:rFonts w:asciiTheme="minorHAnsi" w:eastAsiaTheme="minorEastAsia" w:hAnsiTheme="minorHAnsi" w:cstheme="minorBidi"/>
            <w:b w:val="0"/>
            <w:noProof/>
            <w:sz w:val="22"/>
            <w:szCs w:val="22"/>
            <w:lang w:eastAsia="cs-CZ"/>
          </w:rPr>
          <w:tab/>
        </w:r>
        <w:r w:rsidRPr="009448C3">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_Toc43459640 \h </w:instrText>
        </w:r>
        <w:r>
          <w:rPr>
            <w:noProof/>
            <w:webHidden/>
          </w:rPr>
        </w:r>
        <w:r>
          <w:rPr>
            <w:noProof/>
            <w:webHidden/>
          </w:rPr>
          <w:fldChar w:fldCharType="separate"/>
        </w:r>
        <w:r>
          <w:rPr>
            <w:noProof/>
            <w:webHidden/>
          </w:rPr>
          <w:t>99</w:t>
        </w:r>
        <w:r>
          <w:rPr>
            <w:noProof/>
            <w:webHidden/>
          </w:rPr>
          <w:fldChar w:fldCharType="end"/>
        </w:r>
      </w:hyperlink>
    </w:p>
    <w:p w14:paraId="113D4AFB"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41" w:history="1">
        <w:r w:rsidRPr="009448C3">
          <w:rPr>
            <w:rStyle w:val="Hypertextovodkaz"/>
            <w:noProof/>
            <w:lang w:val="en-US"/>
          </w:rPr>
          <w:t>8.7.1</w:t>
        </w:r>
        <w:r>
          <w:rPr>
            <w:rFonts w:asciiTheme="minorHAnsi" w:eastAsiaTheme="minorEastAsia" w:hAnsiTheme="minorHAnsi" w:cstheme="minorBidi"/>
            <w:i w:val="0"/>
            <w:noProof/>
            <w:sz w:val="22"/>
            <w:szCs w:val="22"/>
            <w:lang w:eastAsia="cs-CZ"/>
          </w:rPr>
          <w:tab/>
        </w:r>
        <w:r w:rsidRPr="009448C3">
          <w:rPr>
            <w:rStyle w:val="Hypertextovodkaz"/>
            <w:noProof/>
            <w:lang w:val="en-US"/>
          </w:rPr>
          <w:t>X-definition of HTML document</w:t>
        </w:r>
        <w:r>
          <w:rPr>
            <w:noProof/>
            <w:webHidden/>
          </w:rPr>
          <w:tab/>
        </w:r>
        <w:r>
          <w:rPr>
            <w:noProof/>
            <w:webHidden/>
          </w:rPr>
          <w:fldChar w:fldCharType="begin"/>
        </w:r>
        <w:r>
          <w:rPr>
            <w:noProof/>
            <w:webHidden/>
          </w:rPr>
          <w:instrText xml:space="preserve"> PAGEREF _Toc43459641 \h </w:instrText>
        </w:r>
        <w:r>
          <w:rPr>
            <w:noProof/>
            <w:webHidden/>
          </w:rPr>
        </w:r>
        <w:r>
          <w:rPr>
            <w:noProof/>
            <w:webHidden/>
          </w:rPr>
          <w:fldChar w:fldCharType="separate"/>
        </w:r>
        <w:r>
          <w:rPr>
            <w:noProof/>
            <w:webHidden/>
          </w:rPr>
          <w:t>100</w:t>
        </w:r>
        <w:r>
          <w:rPr>
            <w:noProof/>
            <w:webHidden/>
          </w:rPr>
          <w:fldChar w:fldCharType="end"/>
        </w:r>
      </w:hyperlink>
    </w:p>
    <w:p w14:paraId="7772355B"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42" w:history="1">
        <w:r w:rsidRPr="009448C3">
          <w:rPr>
            <w:rStyle w:val="Hypertextovodkaz"/>
            <w:noProof/>
            <w:lang w:val="en-US"/>
          </w:rPr>
          <w:t>8.7.2</w:t>
        </w:r>
        <w:r>
          <w:rPr>
            <w:rFonts w:asciiTheme="minorHAnsi" w:eastAsiaTheme="minorEastAsia" w:hAnsiTheme="minorHAnsi" w:cstheme="minorBidi"/>
            <w:i w:val="0"/>
            <w:noProof/>
            <w:sz w:val="22"/>
            <w:szCs w:val="22"/>
            <w:lang w:eastAsia="cs-CZ"/>
          </w:rPr>
          <w:tab/>
        </w:r>
        <w:r w:rsidRPr="009448C3">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_Toc43459642 \h </w:instrText>
        </w:r>
        <w:r>
          <w:rPr>
            <w:noProof/>
            <w:webHidden/>
          </w:rPr>
        </w:r>
        <w:r>
          <w:rPr>
            <w:noProof/>
            <w:webHidden/>
          </w:rPr>
          <w:fldChar w:fldCharType="separate"/>
        </w:r>
        <w:r>
          <w:rPr>
            <w:noProof/>
            <w:webHidden/>
          </w:rPr>
          <w:t>100</w:t>
        </w:r>
        <w:r>
          <w:rPr>
            <w:noProof/>
            <w:webHidden/>
          </w:rPr>
          <w:fldChar w:fldCharType="end"/>
        </w:r>
      </w:hyperlink>
    </w:p>
    <w:p w14:paraId="7375CA68" w14:textId="77777777" w:rsidR="00E2146E" w:rsidRDefault="00E2146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59643" w:history="1">
        <w:r w:rsidRPr="009448C3">
          <w:rPr>
            <w:rStyle w:val="Hypertextovodkaz"/>
            <w:noProof/>
            <w:lang w:val="en-US"/>
          </w:rPr>
          <w:t>9</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Using of X</w:t>
        </w:r>
        <w:r w:rsidRPr="009448C3">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_Toc43459643 \h </w:instrText>
        </w:r>
        <w:r>
          <w:rPr>
            <w:noProof/>
            <w:webHidden/>
          </w:rPr>
        </w:r>
        <w:r>
          <w:rPr>
            <w:noProof/>
            <w:webHidden/>
          </w:rPr>
          <w:fldChar w:fldCharType="separate"/>
        </w:r>
        <w:r>
          <w:rPr>
            <w:noProof/>
            <w:webHidden/>
          </w:rPr>
          <w:t>104</w:t>
        </w:r>
        <w:r>
          <w:rPr>
            <w:noProof/>
            <w:webHidden/>
          </w:rPr>
          <w:fldChar w:fldCharType="end"/>
        </w:r>
      </w:hyperlink>
    </w:p>
    <w:p w14:paraId="08E2FCC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44" w:history="1">
        <w:r w:rsidRPr="009448C3">
          <w:rPr>
            <w:rStyle w:val="Hypertextovodkaz"/>
            <w:noProof/>
            <w:lang w:val="en-US"/>
          </w:rPr>
          <w:t>9.1</w:t>
        </w:r>
        <w:r>
          <w:rPr>
            <w:rFonts w:asciiTheme="minorHAnsi" w:eastAsiaTheme="minorEastAsia" w:hAnsiTheme="minorHAnsi" w:cstheme="minorBidi"/>
            <w:b w:val="0"/>
            <w:noProof/>
            <w:sz w:val="22"/>
            <w:szCs w:val="22"/>
            <w:lang w:eastAsia="cs-CZ"/>
          </w:rPr>
          <w:tab/>
        </w:r>
        <w:r w:rsidRPr="009448C3">
          <w:rPr>
            <w:rStyle w:val="Hypertextovodkaz"/>
            <w:noProof/>
            <w:lang w:val="en-US"/>
          </w:rPr>
          <w:t>Running the validation mode</w:t>
        </w:r>
        <w:r>
          <w:rPr>
            <w:noProof/>
            <w:webHidden/>
          </w:rPr>
          <w:tab/>
        </w:r>
        <w:r>
          <w:rPr>
            <w:noProof/>
            <w:webHidden/>
          </w:rPr>
          <w:fldChar w:fldCharType="begin"/>
        </w:r>
        <w:r>
          <w:rPr>
            <w:noProof/>
            <w:webHidden/>
          </w:rPr>
          <w:instrText xml:space="preserve"> PAGEREF _Toc43459644 \h </w:instrText>
        </w:r>
        <w:r>
          <w:rPr>
            <w:noProof/>
            <w:webHidden/>
          </w:rPr>
        </w:r>
        <w:r>
          <w:rPr>
            <w:noProof/>
            <w:webHidden/>
          </w:rPr>
          <w:fldChar w:fldCharType="separate"/>
        </w:r>
        <w:r>
          <w:rPr>
            <w:noProof/>
            <w:webHidden/>
          </w:rPr>
          <w:t>104</w:t>
        </w:r>
        <w:r>
          <w:rPr>
            <w:noProof/>
            <w:webHidden/>
          </w:rPr>
          <w:fldChar w:fldCharType="end"/>
        </w:r>
      </w:hyperlink>
    </w:p>
    <w:p w14:paraId="07084805"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45" w:history="1">
        <w:r w:rsidRPr="009448C3">
          <w:rPr>
            <w:rStyle w:val="Hypertextovodkaz"/>
            <w:noProof/>
            <w:lang w:val="en-US"/>
          </w:rPr>
          <w:t>9.2</w:t>
        </w:r>
        <w:r>
          <w:rPr>
            <w:rFonts w:asciiTheme="minorHAnsi" w:eastAsiaTheme="minorEastAsia" w:hAnsiTheme="minorHAnsi" w:cstheme="minorBidi"/>
            <w:b w:val="0"/>
            <w:noProof/>
            <w:sz w:val="22"/>
            <w:szCs w:val="22"/>
            <w:lang w:eastAsia="cs-CZ"/>
          </w:rPr>
          <w:tab/>
        </w:r>
        <w:r w:rsidRPr="009448C3">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_Toc43459645 \h </w:instrText>
        </w:r>
        <w:r>
          <w:rPr>
            <w:noProof/>
            <w:webHidden/>
          </w:rPr>
        </w:r>
        <w:r>
          <w:rPr>
            <w:noProof/>
            <w:webHidden/>
          </w:rPr>
          <w:fldChar w:fldCharType="separate"/>
        </w:r>
        <w:r>
          <w:rPr>
            <w:noProof/>
            <w:webHidden/>
          </w:rPr>
          <w:t>105</w:t>
        </w:r>
        <w:r>
          <w:rPr>
            <w:noProof/>
            <w:webHidden/>
          </w:rPr>
          <w:fldChar w:fldCharType="end"/>
        </w:r>
      </w:hyperlink>
    </w:p>
    <w:p w14:paraId="63BFA69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46" w:history="1">
        <w:r w:rsidRPr="009448C3">
          <w:rPr>
            <w:rStyle w:val="Hypertextovodkaz"/>
            <w:noProof/>
            <w:lang w:val="en-US"/>
          </w:rPr>
          <w:t>9.3</w:t>
        </w:r>
        <w:r>
          <w:rPr>
            <w:rFonts w:asciiTheme="minorHAnsi" w:eastAsiaTheme="minorEastAsia" w:hAnsiTheme="minorHAnsi" w:cstheme="minorBidi"/>
            <w:b w:val="0"/>
            <w:noProof/>
            <w:sz w:val="22"/>
            <w:szCs w:val="22"/>
            <w:lang w:eastAsia="cs-CZ"/>
          </w:rPr>
          <w:tab/>
        </w:r>
        <w:r w:rsidRPr="009448C3">
          <w:rPr>
            <w:rStyle w:val="Hypertextovodkaz"/>
            <w:noProof/>
            <w:lang w:val="en-US"/>
          </w:rPr>
          <w:t>Alternate creation of XDPool</w:t>
        </w:r>
        <w:r>
          <w:rPr>
            <w:noProof/>
            <w:webHidden/>
          </w:rPr>
          <w:tab/>
        </w:r>
        <w:r>
          <w:rPr>
            <w:noProof/>
            <w:webHidden/>
          </w:rPr>
          <w:fldChar w:fldCharType="begin"/>
        </w:r>
        <w:r>
          <w:rPr>
            <w:noProof/>
            <w:webHidden/>
          </w:rPr>
          <w:instrText xml:space="preserve"> PAGEREF _Toc43459646 \h </w:instrText>
        </w:r>
        <w:r>
          <w:rPr>
            <w:noProof/>
            <w:webHidden/>
          </w:rPr>
        </w:r>
        <w:r>
          <w:rPr>
            <w:noProof/>
            <w:webHidden/>
          </w:rPr>
          <w:fldChar w:fldCharType="separate"/>
        </w:r>
        <w:r>
          <w:rPr>
            <w:noProof/>
            <w:webHidden/>
          </w:rPr>
          <w:t>106</w:t>
        </w:r>
        <w:r>
          <w:rPr>
            <w:noProof/>
            <w:webHidden/>
          </w:rPr>
          <w:fldChar w:fldCharType="end"/>
        </w:r>
      </w:hyperlink>
    </w:p>
    <w:p w14:paraId="4A676A64"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47" w:history="1">
        <w:r w:rsidRPr="009448C3">
          <w:rPr>
            <w:rStyle w:val="Hypertextovodkaz"/>
            <w:noProof/>
            <w:lang w:val="en-US"/>
          </w:rPr>
          <w:t>9.4</w:t>
        </w:r>
        <w:r>
          <w:rPr>
            <w:rFonts w:asciiTheme="minorHAnsi" w:eastAsiaTheme="minorEastAsia" w:hAnsiTheme="minorHAnsi" w:cstheme="minorBidi"/>
            <w:b w:val="0"/>
            <w:noProof/>
            <w:sz w:val="22"/>
            <w:szCs w:val="22"/>
            <w:lang w:eastAsia="cs-CZ"/>
          </w:rPr>
          <w:tab/>
        </w:r>
        <w:r w:rsidRPr="009448C3">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_Toc43459647 \h </w:instrText>
        </w:r>
        <w:r>
          <w:rPr>
            <w:noProof/>
            <w:webHidden/>
          </w:rPr>
        </w:r>
        <w:r>
          <w:rPr>
            <w:noProof/>
            <w:webHidden/>
          </w:rPr>
          <w:fldChar w:fldCharType="separate"/>
        </w:r>
        <w:r>
          <w:rPr>
            <w:noProof/>
            <w:webHidden/>
          </w:rPr>
          <w:t>106</w:t>
        </w:r>
        <w:r>
          <w:rPr>
            <w:noProof/>
            <w:webHidden/>
          </w:rPr>
          <w:fldChar w:fldCharType="end"/>
        </w:r>
      </w:hyperlink>
    </w:p>
    <w:p w14:paraId="7C694F3F"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48" w:history="1">
        <w:r w:rsidRPr="009448C3">
          <w:rPr>
            <w:rStyle w:val="Hypertextovodkaz"/>
            <w:noProof/>
            <w:lang w:val="en-US"/>
          </w:rPr>
          <w:t>9.5</w:t>
        </w:r>
        <w:r>
          <w:rPr>
            <w:rFonts w:asciiTheme="minorHAnsi" w:eastAsiaTheme="minorEastAsia" w:hAnsiTheme="minorHAnsi" w:cstheme="minorBidi"/>
            <w:b w:val="0"/>
            <w:noProof/>
            <w:sz w:val="22"/>
            <w:szCs w:val="22"/>
            <w:lang w:eastAsia="cs-CZ"/>
          </w:rPr>
          <w:tab/>
        </w:r>
        <w:r w:rsidRPr="009448C3">
          <w:rPr>
            <w:rStyle w:val="Hypertextovodkaz"/>
            <w:noProof/>
            <w:lang w:val="en-US"/>
          </w:rPr>
          <w:t>Get result of X</w:t>
        </w:r>
        <w:r w:rsidRPr="009448C3">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_Toc43459648 \h </w:instrText>
        </w:r>
        <w:r>
          <w:rPr>
            <w:noProof/>
            <w:webHidden/>
          </w:rPr>
        </w:r>
        <w:r>
          <w:rPr>
            <w:noProof/>
            <w:webHidden/>
          </w:rPr>
          <w:fldChar w:fldCharType="separate"/>
        </w:r>
        <w:r>
          <w:rPr>
            <w:noProof/>
            <w:webHidden/>
          </w:rPr>
          <w:t>107</w:t>
        </w:r>
        <w:r>
          <w:rPr>
            <w:noProof/>
            <w:webHidden/>
          </w:rPr>
          <w:fldChar w:fldCharType="end"/>
        </w:r>
      </w:hyperlink>
    </w:p>
    <w:p w14:paraId="6F122AAE"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49" w:history="1">
        <w:r w:rsidRPr="009448C3">
          <w:rPr>
            <w:rStyle w:val="Hypertextovodkaz"/>
            <w:noProof/>
            <w:lang w:val="en-US"/>
          </w:rPr>
          <w:t>9.6</w:t>
        </w:r>
        <w:r>
          <w:rPr>
            <w:rFonts w:asciiTheme="minorHAnsi" w:eastAsiaTheme="minorEastAsia" w:hAnsiTheme="minorHAnsi" w:cstheme="minorBidi"/>
            <w:b w:val="0"/>
            <w:noProof/>
            <w:sz w:val="22"/>
            <w:szCs w:val="22"/>
            <w:lang w:eastAsia="cs-CZ"/>
          </w:rPr>
          <w:tab/>
        </w:r>
        <w:r w:rsidRPr="009448C3">
          <w:rPr>
            <w:rStyle w:val="Hypertextovodkaz"/>
            <w:noProof/>
            <w:lang w:val="en-US"/>
          </w:rPr>
          <w:t>External variables</w:t>
        </w:r>
        <w:r>
          <w:rPr>
            <w:noProof/>
            <w:webHidden/>
          </w:rPr>
          <w:tab/>
        </w:r>
        <w:r>
          <w:rPr>
            <w:noProof/>
            <w:webHidden/>
          </w:rPr>
          <w:fldChar w:fldCharType="begin"/>
        </w:r>
        <w:r>
          <w:rPr>
            <w:noProof/>
            <w:webHidden/>
          </w:rPr>
          <w:instrText xml:space="preserve"> PAGEREF _Toc43459649 \h </w:instrText>
        </w:r>
        <w:r>
          <w:rPr>
            <w:noProof/>
            <w:webHidden/>
          </w:rPr>
        </w:r>
        <w:r>
          <w:rPr>
            <w:noProof/>
            <w:webHidden/>
          </w:rPr>
          <w:fldChar w:fldCharType="separate"/>
        </w:r>
        <w:r>
          <w:rPr>
            <w:noProof/>
            <w:webHidden/>
          </w:rPr>
          <w:t>107</w:t>
        </w:r>
        <w:r>
          <w:rPr>
            <w:noProof/>
            <w:webHidden/>
          </w:rPr>
          <w:fldChar w:fldCharType="end"/>
        </w:r>
      </w:hyperlink>
    </w:p>
    <w:p w14:paraId="26FC4CB9"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50" w:history="1">
        <w:r w:rsidRPr="009448C3">
          <w:rPr>
            <w:rStyle w:val="Hypertextovodkaz"/>
            <w:noProof/>
            <w:lang w:val="en-US"/>
          </w:rPr>
          <w:t>9.6.1</w:t>
        </w:r>
        <w:r>
          <w:rPr>
            <w:rFonts w:asciiTheme="minorHAnsi" w:eastAsiaTheme="minorEastAsia" w:hAnsiTheme="minorHAnsi" w:cstheme="minorBidi"/>
            <w:i w:val="0"/>
            <w:noProof/>
            <w:sz w:val="22"/>
            <w:szCs w:val="22"/>
            <w:lang w:eastAsia="cs-CZ"/>
          </w:rPr>
          <w:tab/>
        </w:r>
        <w:r w:rsidRPr="009448C3">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_Toc43459650 \h </w:instrText>
        </w:r>
        <w:r>
          <w:rPr>
            <w:noProof/>
            <w:webHidden/>
          </w:rPr>
        </w:r>
        <w:r>
          <w:rPr>
            <w:noProof/>
            <w:webHidden/>
          </w:rPr>
          <w:fldChar w:fldCharType="separate"/>
        </w:r>
        <w:r>
          <w:rPr>
            <w:noProof/>
            <w:webHidden/>
          </w:rPr>
          <w:t>108</w:t>
        </w:r>
        <w:r>
          <w:rPr>
            <w:noProof/>
            <w:webHidden/>
          </w:rPr>
          <w:fldChar w:fldCharType="end"/>
        </w:r>
      </w:hyperlink>
    </w:p>
    <w:p w14:paraId="3818244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51" w:history="1">
        <w:r w:rsidRPr="009448C3">
          <w:rPr>
            <w:rStyle w:val="Hypertextovodkaz"/>
            <w:noProof/>
            <w:lang w:val="en-US"/>
          </w:rPr>
          <w:t>9.7</w:t>
        </w:r>
        <w:r>
          <w:rPr>
            <w:rFonts w:asciiTheme="minorHAnsi" w:eastAsiaTheme="minorEastAsia" w:hAnsiTheme="minorHAnsi" w:cstheme="minorBidi"/>
            <w:b w:val="0"/>
            <w:noProof/>
            <w:sz w:val="22"/>
            <w:szCs w:val="22"/>
            <w:lang w:eastAsia="cs-CZ"/>
          </w:rPr>
          <w:tab/>
        </w:r>
        <w:r w:rsidRPr="009448C3">
          <w:rPr>
            <w:rStyle w:val="Hypertextovodkaz"/>
            <w:noProof/>
            <w:lang w:val="en-US"/>
          </w:rPr>
          <w:t>External instance methods</w:t>
        </w:r>
        <w:r>
          <w:rPr>
            <w:noProof/>
            <w:webHidden/>
          </w:rPr>
          <w:tab/>
        </w:r>
        <w:r>
          <w:rPr>
            <w:noProof/>
            <w:webHidden/>
          </w:rPr>
          <w:fldChar w:fldCharType="begin"/>
        </w:r>
        <w:r>
          <w:rPr>
            <w:noProof/>
            <w:webHidden/>
          </w:rPr>
          <w:instrText xml:space="preserve"> PAGEREF _Toc43459651 \h </w:instrText>
        </w:r>
        <w:r>
          <w:rPr>
            <w:noProof/>
            <w:webHidden/>
          </w:rPr>
        </w:r>
        <w:r>
          <w:rPr>
            <w:noProof/>
            <w:webHidden/>
          </w:rPr>
          <w:fldChar w:fldCharType="separate"/>
        </w:r>
        <w:r>
          <w:rPr>
            <w:noProof/>
            <w:webHidden/>
          </w:rPr>
          <w:t>109</w:t>
        </w:r>
        <w:r>
          <w:rPr>
            <w:noProof/>
            <w:webHidden/>
          </w:rPr>
          <w:fldChar w:fldCharType="end"/>
        </w:r>
      </w:hyperlink>
    </w:p>
    <w:p w14:paraId="1133C3A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52" w:history="1">
        <w:r w:rsidRPr="009448C3">
          <w:rPr>
            <w:rStyle w:val="Hypertextovodkaz"/>
            <w:noProof/>
            <w:lang w:val="en-US"/>
          </w:rPr>
          <w:t>9.8</w:t>
        </w:r>
        <w:r>
          <w:rPr>
            <w:rFonts w:asciiTheme="minorHAnsi" w:eastAsiaTheme="minorEastAsia" w:hAnsiTheme="minorHAnsi" w:cstheme="minorBidi"/>
            <w:b w:val="0"/>
            <w:noProof/>
            <w:sz w:val="22"/>
            <w:szCs w:val="22"/>
            <w:lang w:eastAsia="cs-CZ"/>
          </w:rPr>
          <w:tab/>
        </w:r>
        <w:r w:rsidRPr="009448C3">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_Toc43459652 \h </w:instrText>
        </w:r>
        <w:r>
          <w:rPr>
            <w:noProof/>
            <w:webHidden/>
          </w:rPr>
        </w:r>
        <w:r>
          <w:rPr>
            <w:noProof/>
            <w:webHidden/>
          </w:rPr>
          <w:fldChar w:fldCharType="separate"/>
        </w:r>
        <w:r>
          <w:rPr>
            <w:noProof/>
            <w:webHidden/>
          </w:rPr>
          <w:t>110</w:t>
        </w:r>
        <w:r>
          <w:rPr>
            <w:noProof/>
            <w:webHidden/>
          </w:rPr>
          <w:fldChar w:fldCharType="end"/>
        </w:r>
      </w:hyperlink>
    </w:p>
    <w:p w14:paraId="09E5C90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53" w:history="1">
        <w:r w:rsidRPr="009448C3">
          <w:rPr>
            <w:rStyle w:val="Hypertextovodkaz"/>
            <w:noProof/>
            <w:lang w:val="en-US"/>
          </w:rPr>
          <w:t>9.9</w:t>
        </w:r>
        <w:r>
          <w:rPr>
            <w:rFonts w:asciiTheme="minorHAnsi" w:eastAsiaTheme="minorEastAsia" w:hAnsiTheme="minorHAnsi" w:cstheme="minorBidi"/>
            <w:b w:val="0"/>
            <w:noProof/>
            <w:sz w:val="22"/>
            <w:szCs w:val="22"/>
            <w:lang w:eastAsia="cs-CZ"/>
          </w:rPr>
          <w:tab/>
        </w:r>
        <w:r w:rsidRPr="009448C3">
          <w:rPr>
            <w:rStyle w:val="Hypertextovodkaz"/>
            <w:noProof/>
            <w:lang w:val="en-US"/>
          </w:rPr>
          <w:t>XDPool in a binary data file</w:t>
        </w:r>
        <w:r>
          <w:rPr>
            <w:noProof/>
            <w:webHidden/>
          </w:rPr>
          <w:tab/>
        </w:r>
        <w:r>
          <w:rPr>
            <w:noProof/>
            <w:webHidden/>
          </w:rPr>
          <w:fldChar w:fldCharType="begin"/>
        </w:r>
        <w:r>
          <w:rPr>
            <w:noProof/>
            <w:webHidden/>
          </w:rPr>
          <w:instrText xml:space="preserve"> PAGEREF _Toc43459653 \h </w:instrText>
        </w:r>
        <w:r>
          <w:rPr>
            <w:noProof/>
            <w:webHidden/>
          </w:rPr>
        </w:r>
        <w:r>
          <w:rPr>
            <w:noProof/>
            <w:webHidden/>
          </w:rPr>
          <w:fldChar w:fldCharType="separate"/>
        </w:r>
        <w:r>
          <w:rPr>
            <w:noProof/>
            <w:webHidden/>
          </w:rPr>
          <w:t>112</w:t>
        </w:r>
        <w:r>
          <w:rPr>
            <w:noProof/>
            <w:webHidden/>
          </w:rPr>
          <w:fldChar w:fldCharType="end"/>
        </w:r>
      </w:hyperlink>
    </w:p>
    <w:p w14:paraId="4F5E69A3"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54" w:history="1">
        <w:r w:rsidRPr="009448C3">
          <w:rPr>
            <w:rStyle w:val="Hypertextovodkaz"/>
            <w:noProof/>
            <w:lang w:val="en-US"/>
          </w:rPr>
          <w:t>9.10</w:t>
        </w:r>
        <w:r>
          <w:rPr>
            <w:rFonts w:asciiTheme="minorHAnsi" w:eastAsiaTheme="minorEastAsia" w:hAnsiTheme="minorHAnsi" w:cstheme="minorBidi"/>
            <w:b w:val="0"/>
            <w:noProof/>
            <w:sz w:val="22"/>
            <w:szCs w:val="22"/>
            <w:lang w:eastAsia="cs-CZ"/>
          </w:rPr>
          <w:tab/>
        </w:r>
        <w:r w:rsidRPr="009448C3">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_Toc43459654 \h </w:instrText>
        </w:r>
        <w:r>
          <w:rPr>
            <w:noProof/>
            <w:webHidden/>
          </w:rPr>
        </w:r>
        <w:r>
          <w:rPr>
            <w:noProof/>
            <w:webHidden/>
          </w:rPr>
          <w:fldChar w:fldCharType="separate"/>
        </w:r>
        <w:r>
          <w:rPr>
            <w:noProof/>
            <w:webHidden/>
          </w:rPr>
          <w:t>112</w:t>
        </w:r>
        <w:r>
          <w:rPr>
            <w:noProof/>
            <w:webHidden/>
          </w:rPr>
          <w:fldChar w:fldCharType="end"/>
        </w:r>
      </w:hyperlink>
    </w:p>
    <w:p w14:paraId="7407665B"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55" w:history="1">
        <w:r w:rsidRPr="009448C3">
          <w:rPr>
            <w:rStyle w:val="Hypertextovodkaz"/>
            <w:noProof/>
            <w:lang w:val="en-US"/>
          </w:rPr>
          <w:t>9.10.1</w:t>
        </w:r>
        <w:r>
          <w:rPr>
            <w:rFonts w:asciiTheme="minorHAnsi" w:eastAsiaTheme="minorEastAsia" w:hAnsiTheme="minorHAnsi" w:cstheme="minorBidi"/>
            <w:i w:val="0"/>
            <w:noProof/>
            <w:sz w:val="22"/>
            <w:szCs w:val="22"/>
            <w:lang w:eastAsia="cs-CZ"/>
          </w:rPr>
          <w:tab/>
        </w:r>
        <w:r w:rsidRPr="009448C3">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_Toc43459655 \h </w:instrText>
        </w:r>
        <w:r>
          <w:rPr>
            <w:noProof/>
            <w:webHidden/>
          </w:rPr>
        </w:r>
        <w:r>
          <w:rPr>
            <w:noProof/>
            <w:webHidden/>
          </w:rPr>
          <w:fldChar w:fldCharType="separate"/>
        </w:r>
        <w:r>
          <w:rPr>
            <w:noProof/>
            <w:webHidden/>
          </w:rPr>
          <w:t>113</w:t>
        </w:r>
        <w:r>
          <w:rPr>
            <w:noProof/>
            <w:webHidden/>
          </w:rPr>
          <w:fldChar w:fldCharType="end"/>
        </w:r>
      </w:hyperlink>
    </w:p>
    <w:p w14:paraId="5AEEB096"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56" w:history="1">
        <w:r w:rsidRPr="009448C3">
          <w:rPr>
            <w:rStyle w:val="Hypertextovodkaz"/>
            <w:noProof/>
            <w:lang w:val="en-US"/>
          </w:rPr>
          <w:t>9.10.2</w:t>
        </w:r>
        <w:r>
          <w:rPr>
            <w:rFonts w:asciiTheme="minorHAnsi" w:eastAsiaTheme="minorEastAsia" w:hAnsiTheme="minorHAnsi" w:cstheme="minorBidi"/>
            <w:i w:val="0"/>
            <w:noProof/>
            <w:sz w:val="22"/>
            <w:szCs w:val="22"/>
            <w:lang w:eastAsia="cs-CZ"/>
          </w:rPr>
          <w:tab/>
        </w:r>
        <w:r w:rsidRPr="009448C3">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_Toc43459656 \h </w:instrText>
        </w:r>
        <w:r>
          <w:rPr>
            <w:noProof/>
            <w:webHidden/>
          </w:rPr>
        </w:r>
        <w:r>
          <w:rPr>
            <w:noProof/>
            <w:webHidden/>
          </w:rPr>
          <w:fldChar w:fldCharType="separate"/>
        </w:r>
        <w:r>
          <w:rPr>
            <w:noProof/>
            <w:webHidden/>
          </w:rPr>
          <w:t>113</w:t>
        </w:r>
        <w:r>
          <w:rPr>
            <w:noProof/>
            <w:webHidden/>
          </w:rPr>
          <w:fldChar w:fldCharType="end"/>
        </w:r>
      </w:hyperlink>
    </w:p>
    <w:p w14:paraId="11F94A54"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657" w:history="1">
        <w:r w:rsidRPr="009448C3">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Structuring of X-definitions</w:t>
        </w:r>
        <w:r>
          <w:rPr>
            <w:noProof/>
            <w:webHidden/>
          </w:rPr>
          <w:tab/>
        </w:r>
        <w:r>
          <w:rPr>
            <w:noProof/>
            <w:webHidden/>
          </w:rPr>
          <w:fldChar w:fldCharType="begin"/>
        </w:r>
        <w:r>
          <w:rPr>
            <w:noProof/>
            <w:webHidden/>
          </w:rPr>
          <w:instrText xml:space="preserve"> PAGEREF _Toc43459657 \h </w:instrText>
        </w:r>
        <w:r>
          <w:rPr>
            <w:noProof/>
            <w:webHidden/>
          </w:rPr>
        </w:r>
        <w:r>
          <w:rPr>
            <w:noProof/>
            <w:webHidden/>
          </w:rPr>
          <w:fldChar w:fldCharType="separate"/>
        </w:r>
        <w:r>
          <w:rPr>
            <w:noProof/>
            <w:webHidden/>
          </w:rPr>
          <w:t>115</w:t>
        </w:r>
        <w:r>
          <w:rPr>
            <w:noProof/>
            <w:webHidden/>
          </w:rPr>
          <w:fldChar w:fldCharType="end"/>
        </w:r>
      </w:hyperlink>
    </w:p>
    <w:p w14:paraId="23A53835"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58" w:history="1">
        <w:r w:rsidRPr="009448C3">
          <w:rPr>
            <w:rStyle w:val="Hypertextovodkaz"/>
            <w:noProof/>
            <w:lang w:val="en-US"/>
          </w:rPr>
          <w:t>10.1</w:t>
        </w:r>
        <w:r>
          <w:rPr>
            <w:rFonts w:asciiTheme="minorHAnsi" w:eastAsiaTheme="minorEastAsia" w:hAnsiTheme="minorHAnsi" w:cstheme="minorBidi"/>
            <w:b w:val="0"/>
            <w:noProof/>
            <w:sz w:val="22"/>
            <w:szCs w:val="22"/>
            <w:lang w:eastAsia="cs-CZ"/>
          </w:rPr>
          <w:tab/>
        </w:r>
        <w:r w:rsidRPr="009448C3">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_Toc43459658 \h </w:instrText>
        </w:r>
        <w:r>
          <w:rPr>
            <w:noProof/>
            <w:webHidden/>
          </w:rPr>
        </w:r>
        <w:r>
          <w:rPr>
            <w:noProof/>
            <w:webHidden/>
          </w:rPr>
          <w:fldChar w:fldCharType="separate"/>
        </w:r>
        <w:r>
          <w:rPr>
            <w:noProof/>
            <w:webHidden/>
          </w:rPr>
          <w:t>115</w:t>
        </w:r>
        <w:r>
          <w:rPr>
            <w:noProof/>
            <w:webHidden/>
          </w:rPr>
          <w:fldChar w:fldCharType="end"/>
        </w:r>
      </w:hyperlink>
    </w:p>
    <w:p w14:paraId="146A0BDE"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59" w:history="1">
        <w:r w:rsidRPr="009448C3">
          <w:rPr>
            <w:rStyle w:val="Hypertextovodkaz"/>
            <w:noProof/>
            <w:lang w:val="en-US"/>
          </w:rPr>
          <w:t>10.1.1</w:t>
        </w:r>
        <w:r>
          <w:rPr>
            <w:rFonts w:asciiTheme="minorHAnsi" w:eastAsiaTheme="minorEastAsia" w:hAnsiTheme="minorHAnsi" w:cstheme="minorBidi"/>
            <w:i w:val="0"/>
            <w:noProof/>
            <w:sz w:val="22"/>
            <w:szCs w:val="22"/>
            <w:lang w:eastAsia="cs-CZ"/>
          </w:rPr>
          <w:tab/>
        </w:r>
        <w:r w:rsidRPr="009448C3">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_Toc43459659 \h </w:instrText>
        </w:r>
        <w:r>
          <w:rPr>
            <w:noProof/>
            <w:webHidden/>
          </w:rPr>
        </w:r>
        <w:r>
          <w:rPr>
            <w:noProof/>
            <w:webHidden/>
          </w:rPr>
          <w:fldChar w:fldCharType="separate"/>
        </w:r>
        <w:r>
          <w:rPr>
            <w:noProof/>
            <w:webHidden/>
          </w:rPr>
          <w:t>117</w:t>
        </w:r>
        <w:r>
          <w:rPr>
            <w:noProof/>
            <w:webHidden/>
          </w:rPr>
          <w:fldChar w:fldCharType="end"/>
        </w:r>
      </w:hyperlink>
    </w:p>
    <w:p w14:paraId="4356097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60" w:history="1">
        <w:r w:rsidRPr="009448C3">
          <w:rPr>
            <w:rStyle w:val="Hypertextovodkaz"/>
            <w:noProof/>
            <w:lang w:val="en-US"/>
          </w:rPr>
          <w:t>10.2</w:t>
        </w:r>
        <w:r>
          <w:rPr>
            <w:rFonts w:asciiTheme="minorHAnsi" w:eastAsiaTheme="minorEastAsia" w:hAnsiTheme="minorHAnsi" w:cstheme="minorBidi"/>
            <w:b w:val="0"/>
            <w:noProof/>
            <w:sz w:val="22"/>
            <w:szCs w:val="22"/>
            <w:lang w:eastAsia="cs-CZ"/>
          </w:rPr>
          <w:tab/>
        </w:r>
        <w:r w:rsidRPr="009448C3">
          <w:rPr>
            <w:rStyle w:val="Hypertextovodkaz"/>
            <w:noProof/>
            <w:lang w:val="en-US"/>
          </w:rPr>
          <w:t>Collection of X-Definitions</w:t>
        </w:r>
        <w:r>
          <w:rPr>
            <w:noProof/>
            <w:webHidden/>
          </w:rPr>
          <w:tab/>
        </w:r>
        <w:r>
          <w:rPr>
            <w:noProof/>
            <w:webHidden/>
          </w:rPr>
          <w:fldChar w:fldCharType="begin"/>
        </w:r>
        <w:r>
          <w:rPr>
            <w:noProof/>
            <w:webHidden/>
          </w:rPr>
          <w:instrText xml:space="preserve"> PAGEREF _Toc43459660 \h </w:instrText>
        </w:r>
        <w:r>
          <w:rPr>
            <w:noProof/>
            <w:webHidden/>
          </w:rPr>
        </w:r>
        <w:r>
          <w:rPr>
            <w:noProof/>
            <w:webHidden/>
          </w:rPr>
          <w:fldChar w:fldCharType="separate"/>
        </w:r>
        <w:r>
          <w:rPr>
            <w:noProof/>
            <w:webHidden/>
          </w:rPr>
          <w:t>117</w:t>
        </w:r>
        <w:r>
          <w:rPr>
            <w:noProof/>
            <w:webHidden/>
          </w:rPr>
          <w:fldChar w:fldCharType="end"/>
        </w:r>
      </w:hyperlink>
    </w:p>
    <w:p w14:paraId="56B6989C"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61" w:history="1">
        <w:r w:rsidRPr="009448C3">
          <w:rPr>
            <w:rStyle w:val="Hypertextovodkaz"/>
            <w:noProof/>
            <w:lang w:val="en-US"/>
          </w:rPr>
          <w:t>10.2.1</w:t>
        </w:r>
        <w:r>
          <w:rPr>
            <w:rFonts w:asciiTheme="minorHAnsi" w:eastAsiaTheme="minorEastAsia" w:hAnsiTheme="minorHAnsi" w:cstheme="minorBidi"/>
            <w:i w:val="0"/>
            <w:noProof/>
            <w:sz w:val="22"/>
            <w:szCs w:val="22"/>
            <w:lang w:eastAsia="cs-CZ"/>
          </w:rPr>
          <w:tab/>
        </w:r>
        <w:r w:rsidRPr="009448C3">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_Toc43459661 \h </w:instrText>
        </w:r>
        <w:r>
          <w:rPr>
            <w:noProof/>
            <w:webHidden/>
          </w:rPr>
        </w:r>
        <w:r>
          <w:rPr>
            <w:noProof/>
            <w:webHidden/>
          </w:rPr>
          <w:fldChar w:fldCharType="separate"/>
        </w:r>
        <w:r>
          <w:rPr>
            <w:noProof/>
            <w:webHidden/>
          </w:rPr>
          <w:t>119</w:t>
        </w:r>
        <w:r>
          <w:rPr>
            <w:noProof/>
            <w:webHidden/>
          </w:rPr>
          <w:fldChar w:fldCharType="end"/>
        </w:r>
      </w:hyperlink>
    </w:p>
    <w:p w14:paraId="36098C36"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62" w:history="1">
        <w:r w:rsidRPr="009448C3">
          <w:rPr>
            <w:rStyle w:val="Hypertextovodkaz"/>
            <w:noProof/>
            <w:lang w:val="en-US"/>
          </w:rPr>
          <w:t>10.3</w:t>
        </w:r>
        <w:r>
          <w:rPr>
            <w:rFonts w:asciiTheme="minorHAnsi" w:eastAsiaTheme="minorEastAsia" w:hAnsiTheme="minorHAnsi" w:cstheme="minorBidi"/>
            <w:b w:val="0"/>
            <w:noProof/>
            <w:sz w:val="22"/>
            <w:szCs w:val="22"/>
            <w:lang w:eastAsia="cs-CZ"/>
          </w:rPr>
          <w:tab/>
        </w:r>
        <w:r w:rsidRPr="009448C3">
          <w:rPr>
            <w:rStyle w:val="Hypertextovodkaz"/>
            <w:noProof/>
            <w:lang w:val="en-US"/>
          </w:rPr>
          <w:t>X-definitions in separate files</w:t>
        </w:r>
        <w:r>
          <w:rPr>
            <w:noProof/>
            <w:webHidden/>
          </w:rPr>
          <w:tab/>
        </w:r>
        <w:r>
          <w:rPr>
            <w:noProof/>
            <w:webHidden/>
          </w:rPr>
          <w:fldChar w:fldCharType="begin"/>
        </w:r>
        <w:r>
          <w:rPr>
            <w:noProof/>
            <w:webHidden/>
          </w:rPr>
          <w:instrText xml:space="preserve"> PAGEREF _Toc43459662 \h </w:instrText>
        </w:r>
        <w:r>
          <w:rPr>
            <w:noProof/>
            <w:webHidden/>
          </w:rPr>
        </w:r>
        <w:r>
          <w:rPr>
            <w:noProof/>
            <w:webHidden/>
          </w:rPr>
          <w:fldChar w:fldCharType="separate"/>
        </w:r>
        <w:r>
          <w:rPr>
            <w:noProof/>
            <w:webHidden/>
          </w:rPr>
          <w:t>119</w:t>
        </w:r>
        <w:r>
          <w:rPr>
            <w:noProof/>
            <w:webHidden/>
          </w:rPr>
          <w:fldChar w:fldCharType="end"/>
        </w:r>
      </w:hyperlink>
    </w:p>
    <w:p w14:paraId="2754D0E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63" w:history="1">
        <w:r w:rsidRPr="009448C3">
          <w:rPr>
            <w:rStyle w:val="Hypertextovodkaz"/>
            <w:noProof/>
            <w:lang w:val="en-US"/>
          </w:rPr>
          <w:t>10.4</w:t>
        </w:r>
        <w:r>
          <w:rPr>
            <w:rFonts w:asciiTheme="minorHAnsi" w:eastAsiaTheme="minorEastAsia" w:hAnsiTheme="minorHAnsi" w:cstheme="minorBidi"/>
            <w:b w:val="0"/>
            <w:noProof/>
            <w:sz w:val="22"/>
            <w:szCs w:val="22"/>
            <w:lang w:eastAsia="cs-CZ"/>
          </w:rPr>
          <w:tab/>
        </w:r>
        <w:r w:rsidRPr="009448C3">
          <w:rPr>
            <w:rStyle w:val="Hypertextovodkaz"/>
            <w:noProof/>
            <w:lang w:val="en-US"/>
          </w:rPr>
          <w:t>Macros</w:t>
        </w:r>
        <w:r>
          <w:rPr>
            <w:noProof/>
            <w:webHidden/>
          </w:rPr>
          <w:tab/>
        </w:r>
        <w:r>
          <w:rPr>
            <w:noProof/>
            <w:webHidden/>
          </w:rPr>
          <w:fldChar w:fldCharType="begin"/>
        </w:r>
        <w:r>
          <w:rPr>
            <w:noProof/>
            <w:webHidden/>
          </w:rPr>
          <w:instrText xml:space="preserve"> PAGEREF _Toc43459663 \h </w:instrText>
        </w:r>
        <w:r>
          <w:rPr>
            <w:noProof/>
            <w:webHidden/>
          </w:rPr>
        </w:r>
        <w:r>
          <w:rPr>
            <w:noProof/>
            <w:webHidden/>
          </w:rPr>
          <w:fldChar w:fldCharType="separate"/>
        </w:r>
        <w:r>
          <w:rPr>
            <w:noProof/>
            <w:webHidden/>
          </w:rPr>
          <w:t>120</w:t>
        </w:r>
        <w:r>
          <w:rPr>
            <w:noProof/>
            <w:webHidden/>
          </w:rPr>
          <w:fldChar w:fldCharType="end"/>
        </w:r>
      </w:hyperlink>
    </w:p>
    <w:p w14:paraId="7BDF0D39"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64" w:history="1">
        <w:r w:rsidRPr="009448C3">
          <w:rPr>
            <w:rStyle w:val="Hypertextovodkaz"/>
            <w:noProof/>
            <w:lang w:val="en-US"/>
          </w:rPr>
          <w:t>10.4.1</w:t>
        </w:r>
        <w:r>
          <w:rPr>
            <w:rFonts w:asciiTheme="minorHAnsi" w:eastAsiaTheme="minorEastAsia" w:hAnsiTheme="minorHAnsi" w:cstheme="minorBidi"/>
            <w:i w:val="0"/>
            <w:noProof/>
            <w:sz w:val="22"/>
            <w:szCs w:val="22"/>
            <w:lang w:eastAsia="cs-CZ"/>
          </w:rPr>
          <w:tab/>
        </w:r>
        <w:r w:rsidRPr="009448C3">
          <w:rPr>
            <w:rStyle w:val="Hypertextovodkaz"/>
            <w:noProof/>
            <w:lang w:val="en-US"/>
          </w:rPr>
          <w:t>Macros with parameters</w:t>
        </w:r>
        <w:r>
          <w:rPr>
            <w:noProof/>
            <w:webHidden/>
          </w:rPr>
          <w:tab/>
        </w:r>
        <w:r>
          <w:rPr>
            <w:noProof/>
            <w:webHidden/>
          </w:rPr>
          <w:fldChar w:fldCharType="begin"/>
        </w:r>
        <w:r>
          <w:rPr>
            <w:noProof/>
            <w:webHidden/>
          </w:rPr>
          <w:instrText xml:space="preserve"> PAGEREF _Toc43459664 \h </w:instrText>
        </w:r>
        <w:r>
          <w:rPr>
            <w:noProof/>
            <w:webHidden/>
          </w:rPr>
        </w:r>
        <w:r>
          <w:rPr>
            <w:noProof/>
            <w:webHidden/>
          </w:rPr>
          <w:fldChar w:fldCharType="separate"/>
        </w:r>
        <w:r>
          <w:rPr>
            <w:noProof/>
            <w:webHidden/>
          </w:rPr>
          <w:t>121</w:t>
        </w:r>
        <w:r>
          <w:rPr>
            <w:noProof/>
            <w:webHidden/>
          </w:rPr>
          <w:fldChar w:fldCharType="end"/>
        </w:r>
      </w:hyperlink>
    </w:p>
    <w:p w14:paraId="370B45B5"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65" w:history="1">
        <w:r w:rsidRPr="009448C3">
          <w:rPr>
            <w:rStyle w:val="Hypertextovodkaz"/>
            <w:noProof/>
            <w:lang w:val="en-US"/>
          </w:rPr>
          <w:t>10.5</w:t>
        </w:r>
        <w:r>
          <w:rPr>
            <w:rFonts w:asciiTheme="minorHAnsi" w:eastAsiaTheme="minorEastAsia" w:hAnsiTheme="minorHAnsi" w:cstheme="minorBidi"/>
            <w:b w:val="0"/>
            <w:noProof/>
            <w:sz w:val="22"/>
            <w:szCs w:val="22"/>
            <w:lang w:eastAsia="cs-CZ"/>
          </w:rPr>
          <w:tab/>
        </w:r>
        <w:r w:rsidRPr="009448C3">
          <w:rPr>
            <w:rStyle w:val="Hypertextovodkaz"/>
            <w:noProof/>
            <w:lang w:val="en-US"/>
          </w:rPr>
          <w:t>Structure comparison</w:t>
        </w:r>
        <w:r>
          <w:rPr>
            <w:noProof/>
            <w:webHidden/>
          </w:rPr>
          <w:tab/>
        </w:r>
        <w:r>
          <w:rPr>
            <w:noProof/>
            <w:webHidden/>
          </w:rPr>
          <w:fldChar w:fldCharType="begin"/>
        </w:r>
        <w:r>
          <w:rPr>
            <w:noProof/>
            <w:webHidden/>
          </w:rPr>
          <w:instrText xml:space="preserve"> PAGEREF _Toc43459665 \h </w:instrText>
        </w:r>
        <w:r>
          <w:rPr>
            <w:noProof/>
            <w:webHidden/>
          </w:rPr>
        </w:r>
        <w:r>
          <w:rPr>
            <w:noProof/>
            <w:webHidden/>
          </w:rPr>
          <w:fldChar w:fldCharType="separate"/>
        </w:r>
        <w:r>
          <w:rPr>
            <w:noProof/>
            <w:webHidden/>
          </w:rPr>
          <w:t>122</w:t>
        </w:r>
        <w:r>
          <w:rPr>
            <w:noProof/>
            <w:webHidden/>
          </w:rPr>
          <w:fldChar w:fldCharType="end"/>
        </w:r>
      </w:hyperlink>
    </w:p>
    <w:p w14:paraId="467E104A"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666" w:history="1">
        <w:r w:rsidRPr="009448C3">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Events in X-Script</w:t>
        </w:r>
        <w:r>
          <w:rPr>
            <w:noProof/>
            <w:webHidden/>
          </w:rPr>
          <w:tab/>
        </w:r>
        <w:r>
          <w:rPr>
            <w:noProof/>
            <w:webHidden/>
          </w:rPr>
          <w:fldChar w:fldCharType="begin"/>
        </w:r>
        <w:r>
          <w:rPr>
            <w:noProof/>
            <w:webHidden/>
          </w:rPr>
          <w:instrText xml:space="preserve"> PAGEREF _Toc43459666 \h </w:instrText>
        </w:r>
        <w:r>
          <w:rPr>
            <w:noProof/>
            <w:webHidden/>
          </w:rPr>
        </w:r>
        <w:r>
          <w:rPr>
            <w:noProof/>
            <w:webHidden/>
          </w:rPr>
          <w:fldChar w:fldCharType="separate"/>
        </w:r>
        <w:r>
          <w:rPr>
            <w:noProof/>
            <w:webHidden/>
          </w:rPr>
          <w:t>124</w:t>
        </w:r>
        <w:r>
          <w:rPr>
            <w:noProof/>
            <w:webHidden/>
          </w:rPr>
          <w:fldChar w:fldCharType="end"/>
        </w:r>
      </w:hyperlink>
    </w:p>
    <w:p w14:paraId="6D43B10F"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67" w:history="1">
        <w:r w:rsidRPr="009448C3">
          <w:rPr>
            <w:rStyle w:val="Hypertextovodkaz"/>
            <w:noProof/>
            <w:lang w:val="en-US"/>
          </w:rPr>
          <w:t>11.1</w:t>
        </w:r>
        <w:r>
          <w:rPr>
            <w:rFonts w:asciiTheme="minorHAnsi" w:eastAsiaTheme="minorEastAsia" w:hAnsiTheme="minorHAnsi" w:cstheme="minorBidi"/>
            <w:b w:val="0"/>
            <w:noProof/>
            <w:sz w:val="22"/>
            <w:szCs w:val="22"/>
            <w:lang w:eastAsia="cs-CZ"/>
          </w:rPr>
          <w:tab/>
        </w:r>
        <w:r w:rsidRPr="009448C3">
          <w:rPr>
            <w:rStyle w:val="Hypertextovodkaz"/>
            <w:noProof/>
            <w:lang w:val="en-US"/>
          </w:rPr>
          <w:t>Events in the validation mode</w:t>
        </w:r>
        <w:r>
          <w:rPr>
            <w:noProof/>
            <w:webHidden/>
          </w:rPr>
          <w:tab/>
        </w:r>
        <w:r>
          <w:rPr>
            <w:noProof/>
            <w:webHidden/>
          </w:rPr>
          <w:fldChar w:fldCharType="begin"/>
        </w:r>
        <w:r>
          <w:rPr>
            <w:noProof/>
            <w:webHidden/>
          </w:rPr>
          <w:instrText xml:space="preserve"> PAGEREF _Toc43459667 \h </w:instrText>
        </w:r>
        <w:r>
          <w:rPr>
            <w:noProof/>
            <w:webHidden/>
          </w:rPr>
        </w:r>
        <w:r>
          <w:rPr>
            <w:noProof/>
            <w:webHidden/>
          </w:rPr>
          <w:fldChar w:fldCharType="separate"/>
        </w:r>
        <w:r>
          <w:rPr>
            <w:noProof/>
            <w:webHidden/>
          </w:rPr>
          <w:t>124</w:t>
        </w:r>
        <w:r>
          <w:rPr>
            <w:noProof/>
            <w:webHidden/>
          </w:rPr>
          <w:fldChar w:fldCharType="end"/>
        </w:r>
      </w:hyperlink>
    </w:p>
    <w:p w14:paraId="58EC85E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68" w:history="1">
        <w:r w:rsidRPr="009448C3">
          <w:rPr>
            <w:rStyle w:val="Hypertextovodkaz"/>
            <w:noProof/>
            <w:lang w:val="en-US"/>
          </w:rPr>
          <w:t>11.2</w:t>
        </w:r>
        <w:r>
          <w:rPr>
            <w:rFonts w:asciiTheme="minorHAnsi" w:eastAsiaTheme="minorEastAsia" w:hAnsiTheme="minorHAnsi" w:cstheme="minorBidi"/>
            <w:b w:val="0"/>
            <w:noProof/>
            <w:sz w:val="22"/>
            <w:szCs w:val="22"/>
            <w:lang w:eastAsia="cs-CZ"/>
          </w:rPr>
          <w:tab/>
        </w:r>
        <w:r w:rsidRPr="009448C3">
          <w:rPr>
            <w:rStyle w:val="Hypertextovodkaz"/>
            <w:noProof/>
            <w:lang w:val="en-US"/>
          </w:rPr>
          <w:t>Construction mode events</w:t>
        </w:r>
        <w:r>
          <w:rPr>
            <w:noProof/>
            <w:webHidden/>
          </w:rPr>
          <w:tab/>
        </w:r>
        <w:r>
          <w:rPr>
            <w:noProof/>
            <w:webHidden/>
          </w:rPr>
          <w:fldChar w:fldCharType="begin"/>
        </w:r>
        <w:r>
          <w:rPr>
            <w:noProof/>
            <w:webHidden/>
          </w:rPr>
          <w:instrText xml:space="preserve"> PAGEREF _Toc43459668 \h </w:instrText>
        </w:r>
        <w:r>
          <w:rPr>
            <w:noProof/>
            <w:webHidden/>
          </w:rPr>
        </w:r>
        <w:r>
          <w:rPr>
            <w:noProof/>
            <w:webHidden/>
          </w:rPr>
          <w:fldChar w:fldCharType="separate"/>
        </w:r>
        <w:r>
          <w:rPr>
            <w:noProof/>
            <w:webHidden/>
          </w:rPr>
          <w:t>125</w:t>
        </w:r>
        <w:r>
          <w:rPr>
            <w:noProof/>
            <w:webHidden/>
          </w:rPr>
          <w:fldChar w:fldCharType="end"/>
        </w:r>
      </w:hyperlink>
    </w:p>
    <w:p w14:paraId="04DA000F"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669" w:history="1">
        <w:r w:rsidRPr="009448C3">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Debugger</w:t>
        </w:r>
        <w:r>
          <w:rPr>
            <w:noProof/>
            <w:webHidden/>
          </w:rPr>
          <w:tab/>
        </w:r>
        <w:r>
          <w:rPr>
            <w:noProof/>
            <w:webHidden/>
          </w:rPr>
          <w:fldChar w:fldCharType="begin"/>
        </w:r>
        <w:r>
          <w:rPr>
            <w:noProof/>
            <w:webHidden/>
          </w:rPr>
          <w:instrText xml:space="preserve"> PAGEREF _Toc43459669 \h </w:instrText>
        </w:r>
        <w:r>
          <w:rPr>
            <w:noProof/>
            <w:webHidden/>
          </w:rPr>
        </w:r>
        <w:r>
          <w:rPr>
            <w:noProof/>
            <w:webHidden/>
          </w:rPr>
          <w:fldChar w:fldCharType="separate"/>
        </w:r>
        <w:r>
          <w:rPr>
            <w:noProof/>
            <w:webHidden/>
          </w:rPr>
          <w:t>127</w:t>
        </w:r>
        <w:r>
          <w:rPr>
            <w:noProof/>
            <w:webHidden/>
          </w:rPr>
          <w:fldChar w:fldCharType="end"/>
        </w:r>
      </w:hyperlink>
    </w:p>
    <w:p w14:paraId="3A40ECB5"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670" w:history="1">
        <w:r w:rsidRPr="009448C3">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_Toc43459670 \h </w:instrText>
        </w:r>
        <w:r>
          <w:rPr>
            <w:noProof/>
            <w:webHidden/>
          </w:rPr>
        </w:r>
        <w:r>
          <w:rPr>
            <w:noProof/>
            <w:webHidden/>
          </w:rPr>
          <w:fldChar w:fldCharType="separate"/>
        </w:r>
        <w:r>
          <w:rPr>
            <w:noProof/>
            <w:webHidden/>
          </w:rPr>
          <w:t>129</w:t>
        </w:r>
        <w:r>
          <w:rPr>
            <w:noProof/>
            <w:webHidden/>
          </w:rPr>
          <w:fldChar w:fldCharType="end"/>
        </w:r>
      </w:hyperlink>
    </w:p>
    <w:p w14:paraId="67C5AA80"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71" w:history="1">
        <w:r w:rsidRPr="009448C3">
          <w:rPr>
            <w:rStyle w:val="Hypertextovodkaz"/>
            <w:noProof/>
            <w:lang w:val="en-US"/>
          </w:rPr>
          <w:t>13.1</w:t>
        </w:r>
        <w:r>
          <w:rPr>
            <w:rFonts w:asciiTheme="minorHAnsi" w:eastAsiaTheme="minorEastAsia" w:hAnsiTheme="minorHAnsi" w:cstheme="minorBidi"/>
            <w:b w:val="0"/>
            <w:noProof/>
            <w:sz w:val="22"/>
            <w:szCs w:val="22"/>
            <w:lang w:eastAsia="cs-CZ"/>
          </w:rPr>
          <w:tab/>
        </w:r>
        <w:r w:rsidRPr="009448C3">
          <w:rPr>
            <w:rStyle w:val="Hypertextovodkaz"/>
            <w:noProof/>
            <w:lang w:val="en-US"/>
          </w:rPr>
          <w:t>Generate XML file with errors</w:t>
        </w:r>
        <w:r>
          <w:rPr>
            <w:noProof/>
            <w:webHidden/>
          </w:rPr>
          <w:tab/>
        </w:r>
        <w:r>
          <w:rPr>
            <w:noProof/>
            <w:webHidden/>
          </w:rPr>
          <w:fldChar w:fldCharType="begin"/>
        </w:r>
        <w:r>
          <w:rPr>
            <w:noProof/>
            <w:webHidden/>
          </w:rPr>
          <w:instrText xml:space="preserve"> PAGEREF _Toc43459671 \h </w:instrText>
        </w:r>
        <w:r>
          <w:rPr>
            <w:noProof/>
            <w:webHidden/>
          </w:rPr>
        </w:r>
        <w:r>
          <w:rPr>
            <w:noProof/>
            <w:webHidden/>
          </w:rPr>
          <w:fldChar w:fldCharType="separate"/>
        </w:r>
        <w:r>
          <w:rPr>
            <w:noProof/>
            <w:webHidden/>
          </w:rPr>
          <w:t>129</w:t>
        </w:r>
        <w:r>
          <w:rPr>
            <w:noProof/>
            <w:webHidden/>
          </w:rPr>
          <w:fldChar w:fldCharType="end"/>
        </w:r>
      </w:hyperlink>
    </w:p>
    <w:p w14:paraId="252AED08"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72" w:history="1">
        <w:r w:rsidRPr="009448C3">
          <w:rPr>
            <w:rStyle w:val="Hypertextovodkaz"/>
            <w:noProof/>
            <w:lang w:val="en-US"/>
          </w:rPr>
          <w:t>13.1.1</w:t>
        </w:r>
        <w:r>
          <w:rPr>
            <w:rFonts w:asciiTheme="minorHAnsi" w:eastAsiaTheme="minorEastAsia" w:hAnsiTheme="minorHAnsi" w:cstheme="minorBidi"/>
            <w:i w:val="0"/>
            <w:noProof/>
            <w:sz w:val="22"/>
            <w:szCs w:val="22"/>
            <w:lang w:eastAsia="cs-CZ"/>
          </w:rPr>
          <w:tab/>
        </w:r>
        <w:r w:rsidRPr="009448C3">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_Toc43459672 \h </w:instrText>
        </w:r>
        <w:r>
          <w:rPr>
            <w:noProof/>
            <w:webHidden/>
          </w:rPr>
        </w:r>
        <w:r>
          <w:rPr>
            <w:noProof/>
            <w:webHidden/>
          </w:rPr>
          <w:fldChar w:fldCharType="separate"/>
        </w:r>
        <w:r>
          <w:rPr>
            <w:noProof/>
            <w:webHidden/>
          </w:rPr>
          <w:t>129</w:t>
        </w:r>
        <w:r>
          <w:rPr>
            <w:noProof/>
            <w:webHidden/>
          </w:rPr>
          <w:fldChar w:fldCharType="end"/>
        </w:r>
      </w:hyperlink>
    </w:p>
    <w:p w14:paraId="7AD42165"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73" w:history="1">
        <w:r w:rsidRPr="009448C3">
          <w:rPr>
            <w:rStyle w:val="Hypertextovodkaz"/>
            <w:noProof/>
            <w:lang w:val="en-US"/>
          </w:rPr>
          <w:t>13.1.2</w:t>
        </w:r>
        <w:r>
          <w:rPr>
            <w:rFonts w:asciiTheme="minorHAnsi" w:eastAsiaTheme="minorEastAsia" w:hAnsiTheme="minorHAnsi" w:cstheme="minorBidi"/>
            <w:i w:val="0"/>
            <w:noProof/>
            <w:sz w:val="22"/>
            <w:szCs w:val="22"/>
            <w:lang w:eastAsia="cs-CZ"/>
          </w:rPr>
          <w:tab/>
        </w:r>
        <w:r w:rsidRPr="009448C3">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_Toc43459673 \h </w:instrText>
        </w:r>
        <w:r>
          <w:rPr>
            <w:noProof/>
            <w:webHidden/>
          </w:rPr>
        </w:r>
        <w:r>
          <w:rPr>
            <w:noProof/>
            <w:webHidden/>
          </w:rPr>
          <w:fldChar w:fldCharType="separate"/>
        </w:r>
        <w:r>
          <w:rPr>
            <w:noProof/>
            <w:webHidden/>
          </w:rPr>
          <w:t>131</w:t>
        </w:r>
        <w:r>
          <w:rPr>
            <w:noProof/>
            <w:webHidden/>
          </w:rPr>
          <w:fldChar w:fldCharType="end"/>
        </w:r>
      </w:hyperlink>
    </w:p>
    <w:p w14:paraId="3712298F"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74" w:history="1">
        <w:r w:rsidRPr="009448C3">
          <w:rPr>
            <w:rStyle w:val="Hypertextovodkaz"/>
            <w:noProof/>
            <w:lang w:val="en-US"/>
          </w:rPr>
          <w:t>13.2</w:t>
        </w:r>
        <w:r>
          <w:rPr>
            <w:rFonts w:asciiTheme="minorHAnsi" w:eastAsiaTheme="minorEastAsia" w:hAnsiTheme="minorHAnsi" w:cstheme="minorBidi"/>
            <w:b w:val="0"/>
            <w:noProof/>
            <w:sz w:val="22"/>
            <w:szCs w:val="22"/>
            <w:lang w:eastAsia="cs-CZ"/>
          </w:rPr>
          <w:tab/>
        </w:r>
        <w:r w:rsidRPr="009448C3">
          <w:rPr>
            <w:rStyle w:val="Hypertextovodkaz"/>
            <w:noProof/>
            <w:lang w:val="en-US"/>
          </w:rPr>
          <w:t>Reporter</w:t>
        </w:r>
        <w:r>
          <w:rPr>
            <w:noProof/>
            <w:webHidden/>
          </w:rPr>
          <w:tab/>
        </w:r>
        <w:r>
          <w:rPr>
            <w:noProof/>
            <w:webHidden/>
          </w:rPr>
          <w:fldChar w:fldCharType="begin"/>
        </w:r>
        <w:r>
          <w:rPr>
            <w:noProof/>
            <w:webHidden/>
          </w:rPr>
          <w:instrText xml:space="preserve"> PAGEREF _Toc43459674 \h </w:instrText>
        </w:r>
        <w:r>
          <w:rPr>
            <w:noProof/>
            <w:webHidden/>
          </w:rPr>
        </w:r>
        <w:r>
          <w:rPr>
            <w:noProof/>
            <w:webHidden/>
          </w:rPr>
          <w:fldChar w:fldCharType="separate"/>
        </w:r>
        <w:r>
          <w:rPr>
            <w:noProof/>
            <w:webHidden/>
          </w:rPr>
          <w:t>133</w:t>
        </w:r>
        <w:r>
          <w:rPr>
            <w:noProof/>
            <w:webHidden/>
          </w:rPr>
          <w:fldChar w:fldCharType="end"/>
        </w:r>
      </w:hyperlink>
    </w:p>
    <w:p w14:paraId="4ED1352E"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75" w:history="1">
        <w:r w:rsidRPr="009448C3">
          <w:rPr>
            <w:rStyle w:val="Hypertextovodkaz"/>
            <w:noProof/>
            <w:lang w:val="en-US"/>
          </w:rPr>
          <w:t>13.2.1</w:t>
        </w:r>
        <w:r>
          <w:rPr>
            <w:rFonts w:asciiTheme="minorHAnsi" w:eastAsiaTheme="minorEastAsia" w:hAnsiTheme="minorHAnsi" w:cstheme="minorBidi"/>
            <w:i w:val="0"/>
            <w:noProof/>
            <w:sz w:val="22"/>
            <w:szCs w:val="22"/>
            <w:lang w:eastAsia="cs-CZ"/>
          </w:rPr>
          <w:tab/>
        </w:r>
        <w:r w:rsidRPr="009448C3">
          <w:rPr>
            <w:rStyle w:val="Hypertextovodkaz"/>
            <w:noProof/>
            <w:lang w:val="en-US"/>
          </w:rPr>
          <w:t>Reports</w:t>
        </w:r>
        <w:r>
          <w:rPr>
            <w:noProof/>
            <w:webHidden/>
          </w:rPr>
          <w:tab/>
        </w:r>
        <w:r>
          <w:rPr>
            <w:noProof/>
            <w:webHidden/>
          </w:rPr>
          <w:fldChar w:fldCharType="begin"/>
        </w:r>
        <w:r>
          <w:rPr>
            <w:noProof/>
            <w:webHidden/>
          </w:rPr>
          <w:instrText xml:space="preserve"> PAGEREF _Toc43459675 \h </w:instrText>
        </w:r>
        <w:r>
          <w:rPr>
            <w:noProof/>
            <w:webHidden/>
          </w:rPr>
        </w:r>
        <w:r>
          <w:rPr>
            <w:noProof/>
            <w:webHidden/>
          </w:rPr>
          <w:fldChar w:fldCharType="separate"/>
        </w:r>
        <w:r>
          <w:rPr>
            <w:noProof/>
            <w:webHidden/>
          </w:rPr>
          <w:t>133</w:t>
        </w:r>
        <w:r>
          <w:rPr>
            <w:noProof/>
            <w:webHidden/>
          </w:rPr>
          <w:fldChar w:fldCharType="end"/>
        </w:r>
      </w:hyperlink>
    </w:p>
    <w:p w14:paraId="4AF2049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76" w:history="1">
        <w:r w:rsidRPr="009448C3">
          <w:rPr>
            <w:rStyle w:val="Hypertextovodkaz"/>
            <w:noProof/>
            <w:lang w:val="en-US"/>
          </w:rPr>
          <w:t>13.2.2</w:t>
        </w:r>
        <w:r>
          <w:rPr>
            <w:rFonts w:asciiTheme="minorHAnsi" w:eastAsiaTheme="minorEastAsia" w:hAnsiTheme="minorHAnsi" w:cstheme="minorBidi"/>
            <w:i w:val="0"/>
            <w:noProof/>
            <w:sz w:val="22"/>
            <w:szCs w:val="22"/>
            <w:lang w:eastAsia="cs-CZ"/>
          </w:rPr>
          <w:tab/>
        </w:r>
        <w:r w:rsidRPr="009448C3">
          <w:rPr>
            <w:rStyle w:val="Hypertextovodkaz"/>
            <w:noProof/>
            <w:lang w:val="en-US"/>
          </w:rPr>
          <w:t>Tables of reports</w:t>
        </w:r>
        <w:r>
          <w:rPr>
            <w:noProof/>
            <w:webHidden/>
          </w:rPr>
          <w:tab/>
        </w:r>
        <w:r>
          <w:rPr>
            <w:noProof/>
            <w:webHidden/>
          </w:rPr>
          <w:fldChar w:fldCharType="begin"/>
        </w:r>
        <w:r>
          <w:rPr>
            <w:noProof/>
            <w:webHidden/>
          </w:rPr>
          <w:instrText xml:space="preserve"> PAGEREF _Toc43459676 \h </w:instrText>
        </w:r>
        <w:r>
          <w:rPr>
            <w:noProof/>
            <w:webHidden/>
          </w:rPr>
        </w:r>
        <w:r>
          <w:rPr>
            <w:noProof/>
            <w:webHidden/>
          </w:rPr>
          <w:fldChar w:fldCharType="separate"/>
        </w:r>
        <w:r>
          <w:rPr>
            <w:noProof/>
            <w:webHidden/>
          </w:rPr>
          <w:t>137</w:t>
        </w:r>
        <w:r>
          <w:rPr>
            <w:noProof/>
            <w:webHidden/>
          </w:rPr>
          <w:fldChar w:fldCharType="end"/>
        </w:r>
      </w:hyperlink>
    </w:p>
    <w:p w14:paraId="41A62D3B"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77" w:history="1">
        <w:r w:rsidRPr="009448C3">
          <w:rPr>
            <w:rStyle w:val="Hypertextovodkaz"/>
            <w:noProof/>
            <w:lang w:val="en-US"/>
          </w:rPr>
          <w:t>13.2.3</w:t>
        </w:r>
        <w:r>
          <w:rPr>
            <w:rFonts w:asciiTheme="minorHAnsi" w:eastAsiaTheme="minorEastAsia" w:hAnsiTheme="minorHAnsi" w:cstheme="minorBidi"/>
            <w:i w:val="0"/>
            <w:noProof/>
            <w:sz w:val="22"/>
            <w:szCs w:val="22"/>
            <w:lang w:eastAsia="cs-CZ"/>
          </w:rPr>
          <w:tab/>
        </w:r>
        <w:r w:rsidRPr="009448C3">
          <w:rPr>
            <w:rStyle w:val="Hypertextovodkaz"/>
            <w:noProof/>
            <w:lang w:val="en-US"/>
          </w:rPr>
          <w:t>System report manager</w:t>
        </w:r>
        <w:r>
          <w:rPr>
            <w:noProof/>
            <w:webHidden/>
          </w:rPr>
          <w:tab/>
        </w:r>
        <w:r>
          <w:rPr>
            <w:noProof/>
            <w:webHidden/>
          </w:rPr>
          <w:fldChar w:fldCharType="begin"/>
        </w:r>
        <w:r>
          <w:rPr>
            <w:noProof/>
            <w:webHidden/>
          </w:rPr>
          <w:instrText xml:space="preserve"> PAGEREF _Toc43459677 \h </w:instrText>
        </w:r>
        <w:r>
          <w:rPr>
            <w:noProof/>
            <w:webHidden/>
          </w:rPr>
        </w:r>
        <w:r>
          <w:rPr>
            <w:noProof/>
            <w:webHidden/>
          </w:rPr>
          <w:fldChar w:fldCharType="separate"/>
        </w:r>
        <w:r>
          <w:rPr>
            <w:noProof/>
            <w:webHidden/>
          </w:rPr>
          <w:t>138</w:t>
        </w:r>
        <w:r>
          <w:rPr>
            <w:noProof/>
            <w:webHidden/>
          </w:rPr>
          <w:fldChar w:fldCharType="end"/>
        </w:r>
      </w:hyperlink>
    </w:p>
    <w:p w14:paraId="1F22024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78" w:history="1">
        <w:r w:rsidRPr="009448C3">
          <w:rPr>
            <w:rStyle w:val="Hypertextovodkaz"/>
            <w:noProof/>
            <w:lang w:val="en-US"/>
          </w:rPr>
          <w:t>13.2.4</w:t>
        </w:r>
        <w:r>
          <w:rPr>
            <w:rFonts w:asciiTheme="minorHAnsi" w:eastAsiaTheme="minorEastAsia" w:hAnsiTheme="minorHAnsi" w:cstheme="minorBidi"/>
            <w:i w:val="0"/>
            <w:noProof/>
            <w:sz w:val="22"/>
            <w:szCs w:val="22"/>
            <w:lang w:eastAsia="cs-CZ"/>
          </w:rPr>
          <w:tab/>
        </w:r>
        <w:r w:rsidRPr="009448C3">
          <w:rPr>
            <w:rStyle w:val="Hypertextovodkaz"/>
            <w:noProof/>
            <w:lang w:val="en-US"/>
          </w:rPr>
          <w:t>Reporters</w:t>
        </w:r>
        <w:r>
          <w:rPr>
            <w:noProof/>
            <w:webHidden/>
          </w:rPr>
          <w:tab/>
        </w:r>
        <w:r>
          <w:rPr>
            <w:noProof/>
            <w:webHidden/>
          </w:rPr>
          <w:fldChar w:fldCharType="begin"/>
        </w:r>
        <w:r>
          <w:rPr>
            <w:noProof/>
            <w:webHidden/>
          </w:rPr>
          <w:instrText xml:space="preserve"> PAGEREF _Toc43459678 \h </w:instrText>
        </w:r>
        <w:r>
          <w:rPr>
            <w:noProof/>
            <w:webHidden/>
          </w:rPr>
        </w:r>
        <w:r>
          <w:rPr>
            <w:noProof/>
            <w:webHidden/>
          </w:rPr>
          <w:fldChar w:fldCharType="separate"/>
        </w:r>
        <w:r>
          <w:rPr>
            <w:noProof/>
            <w:webHidden/>
          </w:rPr>
          <w:t>139</w:t>
        </w:r>
        <w:r>
          <w:rPr>
            <w:noProof/>
            <w:webHidden/>
          </w:rPr>
          <w:fldChar w:fldCharType="end"/>
        </w:r>
      </w:hyperlink>
    </w:p>
    <w:p w14:paraId="76BD5EF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79" w:history="1">
        <w:r w:rsidRPr="009448C3">
          <w:rPr>
            <w:rStyle w:val="Hypertextovodkaz"/>
            <w:noProof/>
            <w:lang w:val="en-US"/>
          </w:rPr>
          <w:t>13.2.5</w:t>
        </w:r>
        <w:r>
          <w:rPr>
            <w:rFonts w:asciiTheme="minorHAnsi" w:eastAsiaTheme="minorEastAsia" w:hAnsiTheme="minorHAnsi" w:cstheme="minorBidi"/>
            <w:i w:val="0"/>
            <w:noProof/>
            <w:sz w:val="22"/>
            <w:szCs w:val="22"/>
            <w:lang w:eastAsia="cs-CZ"/>
          </w:rPr>
          <w:tab/>
        </w:r>
        <w:r w:rsidRPr="009448C3">
          <w:rPr>
            <w:rStyle w:val="Hypertextovodkaz"/>
            <w:noProof/>
            <w:lang w:val="en-US"/>
          </w:rPr>
          <w:t>Reports in exceptions</w:t>
        </w:r>
        <w:r>
          <w:rPr>
            <w:noProof/>
            <w:webHidden/>
          </w:rPr>
          <w:tab/>
        </w:r>
        <w:r>
          <w:rPr>
            <w:noProof/>
            <w:webHidden/>
          </w:rPr>
          <w:fldChar w:fldCharType="begin"/>
        </w:r>
        <w:r>
          <w:rPr>
            <w:noProof/>
            <w:webHidden/>
          </w:rPr>
          <w:instrText xml:space="preserve"> PAGEREF _Toc43459679 \h </w:instrText>
        </w:r>
        <w:r>
          <w:rPr>
            <w:noProof/>
            <w:webHidden/>
          </w:rPr>
        </w:r>
        <w:r>
          <w:rPr>
            <w:noProof/>
            <w:webHidden/>
          </w:rPr>
          <w:fldChar w:fldCharType="separate"/>
        </w:r>
        <w:r>
          <w:rPr>
            <w:noProof/>
            <w:webHidden/>
          </w:rPr>
          <w:t>139</w:t>
        </w:r>
        <w:r>
          <w:rPr>
            <w:noProof/>
            <w:webHidden/>
          </w:rPr>
          <w:fldChar w:fldCharType="end"/>
        </w:r>
      </w:hyperlink>
    </w:p>
    <w:p w14:paraId="59F00988"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80" w:history="1">
        <w:r w:rsidRPr="009448C3">
          <w:rPr>
            <w:rStyle w:val="Hypertextovodkaz"/>
            <w:noProof/>
            <w:lang w:val="en-US"/>
          </w:rPr>
          <w:t>13.2.6</w:t>
        </w:r>
        <w:r>
          <w:rPr>
            <w:rFonts w:asciiTheme="minorHAnsi" w:eastAsiaTheme="minorEastAsia" w:hAnsiTheme="minorHAnsi" w:cstheme="minorBidi"/>
            <w:i w:val="0"/>
            <w:noProof/>
            <w:sz w:val="22"/>
            <w:szCs w:val="22"/>
            <w:lang w:eastAsia="cs-CZ"/>
          </w:rPr>
          <w:tab/>
        </w:r>
        <w:r w:rsidRPr="009448C3">
          <w:rPr>
            <w:rStyle w:val="Hypertextovodkaz"/>
            <w:noProof/>
            <w:lang w:val="en-US"/>
          </w:rPr>
          <w:t>Example of use</w:t>
        </w:r>
        <w:r>
          <w:rPr>
            <w:noProof/>
            <w:webHidden/>
          </w:rPr>
          <w:tab/>
        </w:r>
        <w:r>
          <w:rPr>
            <w:noProof/>
            <w:webHidden/>
          </w:rPr>
          <w:fldChar w:fldCharType="begin"/>
        </w:r>
        <w:r>
          <w:rPr>
            <w:noProof/>
            <w:webHidden/>
          </w:rPr>
          <w:instrText xml:space="preserve"> PAGEREF _Toc43459680 \h </w:instrText>
        </w:r>
        <w:r>
          <w:rPr>
            <w:noProof/>
            <w:webHidden/>
          </w:rPr>
        </w:r>
        <w:r>
          <w:rPr>
            <w:noProof/>
            <w:webHidden/>
          </w:rPr>
          <w:fldChar w:fldCharType="separate"/>
        </w:r>
        <w:r>
          <w:rPr>
            <w:noProof/>
            <w:webHidden/>
          </w:rPr>
          <w:t>140</w:t>
        </w:r>
        <w:r>
          <w:rPr>
            <w:noProof/>
            <w:webHidden/>
          </w:rPr>
          <w:fldChar w:fldCharType="end"/>
        </w:r>
      </w:hyperlink>
    </w:p>
    <w:p w14:paraId="68AA996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81" w:history="1">
        <w:r w:rsidRPr="009448C3">
          <w:rPr>
            <w:rStyle w:val="Hypertextovodkaz"/>
            <w:noProof/>
            <w:lang w:val="en-US"/>
          </w:rPr>
          <w:t>13.3</w:t>
        </w:r>
        <w:r>
          <w:rPr>
            <w:rFonts w:asciiTheme="minorHAnsi" w:eastAsiaTheme="minorEastAsia" w:hAnsiTheme="minorHAnsi" w:cstheme="minorBidi"/>
            <w:b w:val="0"/>
            <w:noProof/>
            <w:sz w:val="22"/>
            <w:szCs w:val="22"/>
            <w:lang w:eastAsia="cs-CZ"/>
          </w:rPr>
          <w:tab/>
        </w:r>
        <w:r w:rsidRPr="009448C3">
          <w:rPr>
            <w:rStyle w:val="Hypertextovodkaz"/>
            <w:noProof/>
            <w:lang w:val="en-US"/>
          </w:rPr>
          <w:t>The error method</w:t>
        </w:r>
        <w:r>
          <w:rPr>
            <w:noProof/>
            <w:webHidden/>
          </w:rPr>
          <w:tab/>
        </w:r>
        <w:r>
          <w:rPr>
            <w:noProof/>
            <w:webHidden/>
          </w:rPr>
          <w:fldChar w:fldCharType="begin"/>
        </w:r>
        <w:r>
          <w:rPr>
            <w:noProof/>
            <w:webHidden/>
          </w:rPr>
          <w:instrText xml:space="preserve"> PAGEREF _Toc43459681 \h </w:instrText>
        </w:r>
        <w:r>
          <w:rPr>
            <w:noProof/>
            <w:webHidden/>
          </w:rPr>
        </w:r>
        <w:r>
          <w:rPr>
            <w:noProof/>
            <w:webHidden/>
          </w:rPr>
          <w:fldChar w:fldCharType="separate"/>
        </w:r>
        <w:r>
          <w:rPr>
            <w:noProof/>
            <w:webHidden/>
          </w:rPr>
          <w:t>142</w:t>
        </w:r>
        <w:r>
          <w:rPr>
            <w:noProof/>
            <w:webHidden/>
          </w:rPr>
          <w:fldChar w:fldCharType="end"/>
        </w:r>
      </w:hyperlink>
    </w:p>
    <w:p w14:paraId="73CC971A"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82" w:history="1">
        <w:r w:rsidRPr="009448C3">
          <w:rPr>
            <w:rStyle w:val="Hypertextovodkaz"/>
            <w:noProof/>
            <w:lang w:val="en-US"/>
          </w:rPr>
          <w:t>13.4</w:t>
        </w:r>
        <w:r>
          <w:rPr>
            <w:rFonts w:asciiTheme="minorHAnsi" w:eastAsiaTheme="minorEastAsia" w:hAnsiTheme="minorHAnsi" w:cstheme="minorBidi"/>
            <w:b w:val="0"/>
            <w:noProof/>
            <w:sz w:val="22"/>
            <w:szCs w:val="22"/>
            <w:lang w:eastAsia="cs-CZ"/>
          </w:rPr>
          <w:tab/>
        </w:r>
        <w:r w:rsidRPr="009448C3">
          <w:rPr>
            <w:rStyle w:val="Hypertextovodkaz"/>
            <w:noProof/>
            <w:lang w:val="en-US"/>
          </w:rPr>
          <w:t>Automatically generated errors</w:t>
        </w:r>
        <w:r>
          <w:rPr>
            <w:noProof/>
            <w:webHidden/>
          </w:rPr>
          <w:tab/>
        </w:r>
        <w:r>
          <w:rPr>
            <w:noProof/>
            <w:webHidden/>
          </w:rPr>
          <w:fldChar w:fldCharType="begin"/>
        </w:r>
        <w:r>
          <w:rPr>
            <w:noProof/>
            <w:webHidden/>
          </w:rPr>
          <w:instrText xml:space="preserve"> PAGEREF _Toc43459682 \h </w:instrText>
        </w:r>
        <w:r>
          <w:rPr>
            <w:noProof/>
            <w:webHidden/>
          </w:rPr>
        </w:r>
        <w:r>
          <w:rPr>
            <w:noProof/>
            <w:webHidden/>
          </w:rPr>
          <w:fldChar w:fldCharType="separate"/>
        </w:r>
        <w:r>
          <w:rPr>
            <w:noProof/>
            <w:webHidden/>
          </w:rPr>
          <w:t>143</w:t>
        </w:r>
        <w:r>
          <w:rPr>
            <w:noProof/>
            <w:webHidden/>
          </w:rPr>
          <w:fldChar w:fldCharType="end"/>
        </w:r>
      </w:hyperlink>
    </w:p>
    <w:p w14:paraId="0ACDBC9B"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83" w:history="1">
        <w:r w:rsidRPr="009448C3">
          <w:rPr>
            <w:rStyle w:val="Hypertextovodkaz"/>
            <w:noProof/>
            <w:lang w:val="en-US"/>
          </w:rPr>
          <w:t>13.4.1</w:t>
        </w:r>
        <w:r>
          <w:rPr>
            <w:rFonts w:asciiTheme="minorHAnsi" w:eastAsiaTheme="minorEastAsia" w:hAnsiTheme="minorHAnsi" w:cstheme="minorBidi"/>
            <w:i w:val="0"/>
            <w:noProof/>
            <w:sz w:val="22"/>
            <w:szCs w:val="22"/>
            <w:lang w:eastAsia="cs-CZ"/>
          </w:rPr>
          <w:tab/>
        </w:r>
        <w:r w:rsidRPr="009448C3">
          <w:rPr>
            <w:rStyle w:val="Hypertextovodkaz"/>
            <w:noProof/>
            <w:lang w:val="en-US"/>
          </w:rPr>
          <w:t>Generating into a reporter</w:t>
        </w:r>
        <w:r>
          <w:rPr>
            <w:noProof/>
            <w:webHidden/>
          </w:rPr>
          <w:tab/>
        </w:r>
        <w:r>
          <w:rPr>
            <w:noProof/>
            <w:webHidden/>
          </w:rPr>
          <w:fldChar w:fldCharType="begin"/>
        </w:r>
        <w:r>
          <w:rPr>
            <w:noProof/>
            <w:webHidden/>
          </w:rPr>
          <w:instrText xml:space="preserve"> PAGEREF _Toc43459683 \h </w:instrText>
        </w:r>
        <w:r>
          <w:rPr>
            <w:noProof/>
            <w:webHidden/>
          </w:rPr>
        </w:r>
        <w:r>
          <w:rPr>
            <w:noProof/>
            <w:webHidden/>
          </w:rPr>
          <w:fldChar w:fldCharType="separate"/>
        </w:r>
        <w:r>
          <w:rPr>
            <w:noProof/>
            <w:webHidden/>
          </w:rPr>
          <w:t>143</w:t>
        </w:r>
        <w:r>
          <w:rPr>
            <w:noProof/>
            <w:webHidden/>
          </w:rPr>
          <w:fldChar w:fldCharType="end"/>
        </w:r>
      </w:hyperlink>
    </w:p>
    <w:p w14:paraId="11C9390A"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84" w:history="1">
        <w:r w:rsidRPr="009448C3">
          <w:rPr>
            <w:rStyle w:val="Hypertextovodkaz"/>
            <w:noProof/>
            <w:lang w:val="en-US"/>
          </w:rPr>
          <w:t>13.4.2</w:t>
        </w:r>
        <w:r>
          <w:rPr>
            <w:rFonts w:asciiTheme="minorHAnsi" w:eastAsiaTheme="minorEastAsia" w:hAnsiTheme="minorHAnsi" w:cstheme="minorBidi"/>
            <w:i w:val="0"/>
            <w:noProof/>
            <w:sz w:val="22"/>
            <w:szCs w:val="22"/>
            <w:lang w:eastAsia="cs-CZ"/>
          </w:rPr>
          <w:tab/>
        </w:r>
        <w:r w:rsidRPr="009448C3">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_Toc43459684 \h </w:instrText>
        </w:r>
        <w:r>
          <w:rPr>
            <w:noProof/>
            <w:webHidden/>
          </w:rPr>
        </w:r>
        <w:r>
          <w:rPr>
            <w:noProof/>
            <w:webHidden/>
          </w:rPr>
          <w:fldChar w:fldCharType="separate"/>
        </w:r>
        <w:r>
          <w:rPr>
            <w:noProof/>
            <w:webHidden/>
          </w:rPr>
          <w:t>144</w:t>
        </w:r>
        <w:r>
          <w:rPr>
            <w:noProof/>
            <w:webHidden/>
          </w:rPr>
          <w:fldChar w:fldCharType="end"/>
        </w:r>
      </w:hyperlink>
    </w:p>
    <w:p w14:paraId="6F9DE6F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85" w:history="1">
        <w:r w:rsidRPr="009448C3">
          <w:rPr>
            <w:rStyle w:val="Hypertextovodkaz"/>
            <w:noProof/>
            <w:lang w:val="en-US"/>
          </w:rPr>
          <w:t>13.5</w:t>
        </w:r>
        <w:r>
          <w:rPr>
            <w:rFonts w:asciiTheme="minorHAnsi" w:eastAsiaTheme="minorEastAsia" w:hAnsiTheme="minorHAnsi" w:cstheme="minorBidi"/>
            <w:b w:val="0"/>
            <w:noProof/>
            <w:sz w:val="22"/>
            <w:szCs w:val="22"/>
            <w:lang w:eastAsia="cs-CZ"/>
          </w:rPr>
          <w:tab/>
        </w:r>
        <w:r w:rsidRPr="009448C3">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_Toc43459685 \h </w:instrText>
        </w:r>
        <w:r>
          <w:rPr>
            <w:noProof/>
            <w:webHidden/>
          </w:rPr>
        </w:r>
        <w:r>
          <w:rPr>
            <w:noProof/>
            <w:webHidden/>
          </w:rPr>
          <w:fldChar w:fldCharType="separate"/>
        </w:r>
        <w:r>
          <w:rPr>
            <w:noProof/>
            <w:webHidden/>
          </w:rPr>
          <w:t>144</w:t>
        </w:r>
        <w:r>
          <w:rPr>
            <w:noProof/>
            <w:webHidden/>
          </w:rPr>
          <w:fldChar w:fldCharType="end"/>
        </w:r>
      </w:hyperlink>
    </w:p>
    <w:p w14:paraId="17B32DC9"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686" w:history="1">
        <w:r w:rsidRPr="009448C3">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Appendix A – complete example</w:t>
        </w:r>
        <w:r>
          <w:rPr>
            <w:noProof/>
            <w:webHidden/>
          </w:rPr>
          <w:tab/>
        </w:r>
        <w:r>
          <w:rPr>
            <w:noProof/>
            <w:webHidden/>
          </w:rPr>
          <w:fldChar w:fldCharType="begin"/>
        </w:r>
        <w:r>
          <w:rPr>
            <w:noProof/>
            <w:webHidden/>
          </w:rPr>
          <w:instrText xml:space="preserve"> PAGEREF _Toc43459686 \h </w:instrText>
        </w:r>
        <w:r>
          <w:rPr>
            <w:noProof/>
            <w:webHidden/>
          </w:rPr>
        </w:r>
        <w:r>
          <w:rPr>
            <w:noProof/>
            <w:webHidden/>
          </w:rPr>
          <w:fldChar w:fldCharType="separate"/>
        </w:r>
        <w:r>
          <w:rPr>
            <w:noProof/>
            <w:webHidden/>
          </w:rPr>
          <w:t>146</w:t>
        </w:r>
        <w:r>
          <w:rPr>
            <w:noProof/>
            <w:webHidden/>
          </w:rPr>
          <w:fldChar w:fldCharType="end"/>
        </w:r>
      </w:hyperlink>
    </w:p>
    <w:p w14:paraId="4FF04293"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687" w:history="1">
        <w:r w:rsidRPr="009448C3">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_Toc43459687 \h </w:instrText>
        </w:r>
        <w:r>
          <w:rPr>
            <w:noProof/>
            <w:webHidden/>
          </w:rPr>
        </w:r>
        <w:r>
          <w:rPr>
            <w:noProof/>
            <w:webHidden/>
          </w:rPr>
          <w:fldChar w:fldCharType="separate"/>
        </w:r>
        <w:r>
          <w:rPr>
            <w:noProof/>
            <w:webHidden/>
          </w:rPr>
          <w:t>157</w:t>
        </w:r>
        <w:r>
          <w:rPr>
            <w:noProof/>
            <w:webHidden/>
          </w:rPr>
          <w:fldChar w:fldCharType="end"/>
        </w:r>
      </w:hyperlink>
    </w:p>
    <w:p w14:paraId="4F36D0FA"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88" w:history="1">
        <w:r w:rsidRPr="009448C3">
          <w:rPr>
            <w:rStyle w:val="Hypertextovodkaz"/>
            <w:noProof/>
            <w:lang w:val="en-US"/>
          </w:rPr>
          <w:t>15.1</w:t>
        </w:r>
        <w:r>
          <w:rPr>
            <w:rFonts w:asciiTheme="minorHAnsi" w:eastAsiaTheme="minorEastAsia" w:hAnsiTheme="minorHAnsi" w:cstheme="minorBidi"/>
            <w:b w:val="0"/>
            <w:noProof/>
            <w:sz w:val="22"/>
            <w:szCs w:val="22"/>
            <w:lang w:eastAsia="cs-CZ"/>
          </w:rPr>
          <w:tab/>
        </w:r>
        <w:r w:rsidRPr="009448C3">
          <w:rPr>
            <w:rStyle w:val="Hypertextovodkaz"/>
            <w:noProof/>
            <w:lang w:val="en-US"/>
          </w:rPr>
          <w:t>Data content, types</w:t>
        </w:r>
        <w:r>
          <w:rPr>
            <w:noProof/>
            <w:webHidden/>
          </w:rPr>
          <w:tab/>
        </w:r>
        <w:r>
          <w:rPr>
            <w:noProof/>
            <w:webHidden/>
          </w:rPr>
          <w:fldChar w:fldCharType="begin"/>
        </w:r>
        <w:r>
          <w:rPr>
            <w:noProof/>
            <w:webHidden/>
          </w:rPr>
          <w:instrText xml:space="preserve"> PAGEREF _Toc43459688 \h </w:instrText>
        </w:r>
        <w:r>
          <w:rPr>
            <w:noProof/>
            <w:webHidden/>
          </w:rPr>
        </w:r>
        <w:r>
          <w:rPr>
            <w:noProof/>
            <w:webHidden/>
          </w:rPr>
          <w:fldChar w:fldCharType="separate"/>
        </w:r>
        <w:r>
          <w:rPr>
            <w:noProof/>
            <w:webHidden/>
          </w:rPr>
          <w:t>157</w:t>
        </w:r>
        <w:r>
          <w:rPr>
            <w:noProof/>
            <w:webHidden/>
          </w:rPr>
          <w:fldChar w:fldCharType="end"/>
        </w:r>
      </w:hyperlink>
    </w:p>
    <w:p w14:paraId="04FBDCEB"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89" w:history="1">
        <w:r w:rsidRPr="009448C3">
          <w:rPr>
            <w:rStyle w:val="Hypertextovodkaz"/>
            <w:noProof/>
            <w:lang w:val="en-US"/>
          </w:rPr>
          <w:t>15.2</w:t>
        </w:r>
        <w:r>
          <w:rPr>
            <w:rFonts w:asciiTheme="minorHAnsi" w:eastAsiaTheme="minorEastAsia" w:hAnsiTheme="minorHAnsi" w:cstheme="minorBidi"/>
            <w:b w:val="0"/>
            <w:noProof/>
            <w:sz w:val="22"/>
            <w:szCs w:val="22"/>
            <w:lang w:eastAsia="cs-CZ"/>
          </w:rPr>
          <w:tab/>
        </w:r>
        <w:r w:rsidRPr="009448C3">
          <w:rPr>
            <w:rStyle w:val="Hypertextovodkaz"/>
            <w:noProof/>
            <w:lang w:val="en-US"/>
          </w:rPr>
          <w:t>Error reporting</w:t>
        </w:r>
        <w:r>
          <w:rPr>
            <w:noProof/>
            <w:webHidden/>
          </w:rPr>
          <w:tab/>
        </w:r>
        <w:r>
          <w:rPr>
            <w:noProof/>
            <w:webHidden/>
          </w:rPr>
          <w:fldChar w:fldCharType="begin"/>
        </w:r>
        <w:r>
          <w:rPr>
            <w:noProof/>
            <w:webHidden/>
          </w:rPr>
          <w:instrText xml:space="preserve"> PAGEREF _Toc43459689 \h </w:instrText>
        </w:r>
        <w:r>
          <w:rPr>
            <w:noProof/>
            <w:webHidden/>
          </w:rPr>
        </w:r>
        <w:r>
          <w:rPr>
            <w:noProof/>
            <w:webHidden/>
          </w:rPr>
          <w:fldChar w:fldCharType="separate"/>
        </w:r>
        <w:r>
          <w:rPr>
            <w:noProof/>
            <w:webHidden/>
          </w:rPr>
          <w:t>158</w:t>
        </w:r>
        <w:r>
          <w:rPr>
            <w:noProof/>
            <w:webHidden/>
          </w:rPr>
          <w:fldChar w:fldCharType="end"/>
        </w:r>
      </w:hyperlink>
    </w:p>
    <w:p w14:paraId="4D56CB8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90" w:history="1">
        <w:r w:rsidRPr="009448C3">
          <w:rPr>
            <w:rStyle w:val="Hypertextovodkaz"/>
            <w:noProof/>
            <w:lang w:val="en-US"/>
          </w:rPr>
          <w:t>15.3</w:t>
        </w:r>
        <w:r>
          <w:rPr>
            <w:rFonts w:asciiTheme="minorHAnsi" w:eastAsiaTheme="minorEastAsia" w:hAnsiTheme="minorHAnsi" w:cstheme="minorBidi"/>
            <w:b w:val="0"/>
            <w:noProof/>
            <w:sz w:val="22"/>
            <w:szCs w:val="22"/>
            <w:lang w:eastAsia="cs-CZ"/>
          </w:rPr>
          <w:tab/>
        </w:r>
        <w:r w:rsidRPr="009448C3">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_Toc43459690 \h </w:instrText>
        </w:r>
        <w:r>
          <w:rPr>
            <w:noProof/>
            <w:webHidden/>
          </w:rPr>
        </w:r>
        <w:r>
          <w:rPr>
            <w:noProof/>
            <w:webHidden/>
          </w:rPr>
          <w:fldChar w:fldCharType="separate"/>
        </w:r>
        <w:r>
          <w:rPr>
            <w:noProof/>
            <w:webHidden/>
          </w:rPr>
          <w:t>159</w:t>
        </w:r>
        <w:r>
          <w:rPr>
            <w:noProof/>
            <w:webHidden/>
          </w:rPr>
          <w:fldChar w:fldCharType="end"/>
        </w:r>
      </w:hyperlink>
    </w:p>
    <w:p w14:paraId="15CB0809"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691" w:history="1">
        <w:r w:rsidRPr="009448C3">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_Toc43459691 \h </w:instrText>
        </w:r>
        <w:r>
          <w:rPr>
            <w:noProof/>
            <w:webHidden/>
          </w:rPr>
        </w:r>
        <w:r>
          <w:rPr>
            <w:noProof/>
            <w:webHidden/>
          </w:rPr>
          <w:fldChar w:fldCharType="separate"/>
        </w:r>
        <w:r>
          <w:rPr>
            <w:noProof/>
            <w:webHidden/>
          </w:rPr>
          <w:t>161</w:t>
        </w:r>
        <w:r>
          <w:rPr>
            <w:noProof/>
            <w:webHidden/>
          </w:rPr>
          <w:fldChar w:fldCharType="end"/>
        </w:r>
      </w:hyperlink>
    </w:p>
    <w:p w14:paraId="28FFFCC4"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92" w:history="1">
        <w:r w:rsidRPr="009448C3">
          <w:rPr>
            <w:rStyle w:val="Hypertextovodkaz"/>
            <w:noProof/>
            <w:lang w:val="en-US"/>
          </w:rPr>
          <w:t>16.1</w:t>
        </w:r>
        <w:r>
          <w:rPr>
            <w:rFonts w:asciiTheme="minorHAnsi" w:eastAsiaTheme="minorEastAsia" w:hAnsiTheme="minorHAnsi" w:cstheme="minorBidi"/>
            <w:b w:val="0"/>
            <w:noProof/>
            <w:sz w:val="22"/>
            <w:szCs w:val="22"/>
            <w:lang w:eastAsia="cs-CZ"/>
          </w:rPr>
          <w:tab/>
        </w:r>
        <w:r w:rsidRPr="009448C3">
          <w:rPr>
            <w:rStyle w:val="Hypertextovodkaz"/>
            <w:noProof/>
            <w:lang w:val="en-US"/>
          </w:rPr>
          <w:t>Utitlites.</w:t>
        </w:r>
        <w:r>
          <w:rPr>
            <w:noProof/>
            <w:webHidden/>
          </w:rPr>
          <w:tab/>
        </w:r>
        <w:r>
          <w:rPr>
            <w:noProof/>
            <w:webHidden/>
          </w:rPr>
          <w:fldChar w:fldCharType="begin"/>
        </w:r>
        <w:r>
          <w:rPr>
            <w:noProof/>
            <w:webHidden/>
          </w:rPr>
          <w:instrText xml:space="preserve"> PAGEREF _Toc43459692 \h </w:instrText>
        </w:r>
        <w:r>
          <w:rPr>
            <w:noProof/>
            <w:webHidden/>
          </w:rPr>
        </w:r>
        <w:r>
          <w:rPr>
            <w:noProof/>
            <w:webHidden/>
          </w:rPr>
          <w:fldChar w:fldCharType="separate"/>
        </w:r>
        <w:r>
          <w:rPr>
            <w:noProof/>
            <w:webHidden/>
          </w:rPr>
          <w:t>161</w:t>
        </w:r>
        <w:r>
          <w:rPr>
            <w:noProof/>
            <w:webHidden/>
          </w:rPr>
          <w:fldChar w:fldCharType="end"/>
        </w:r>
      </w:hyperlink>
    </w:p>
    <w:p w14:paraId="7F90A738"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93" w:history="1">
        <w:r w:rsidRPr="009448C3">
          <w:rPr>
            <w:rStyle w:val="Hypertextovodkaz"/>
            <w:noProof/>
            <w:lang w:val="en-US"/>
          </w:rPr>
          <w:t>16.1.1</w:t>
        </w:r>
        <w:r>
          <w:rPr>
            <w:rFonts w:asciiTheme="minorHAnsi" w:eastAsiaTheme="minorEastAsia" w:hAnsiTheme="minorHAnsi" w:cstheme="minorBidi"/>
            <w:i w:val="0"/>
            <w:noProof/>
            <w:sz w:val="22"/>
            <w:szCs w:val="22"/>
            <w:lang w:eastAsia="cs-CZ"/>
          </w:rPr>
          <w:tab/>
        </w:r>
        <w:r w:rsidRPr="009448C3">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_Toc43459693 \h </w:instrText>
        </w:r>
        <w:r>
          <w:rPr>
            <w:noProof/>
            <w:webHidden/>
          </w:rPr>
        </w:r>
        <w:r>
          <w:rPr>
            <w:noProof/>
            <w:webHidden/>
          </w:rPr>
          <w:fldChar w:fldCharType="separate"/>
        </w:r>
        <w:r>
          <w:rPr>
            <w:noProof/>
            <w:webHidden/>
          </w:rPr>
          <w:t>162</w:t>
        </w:r>
        <w:r>
          <w:rPr>
            <w:noProof/>
            <w:webHidden/>
          </w:rPr>
          <w:fldChar w:fldCharType="end"/>
        </w:r>
      </w:hyperlink>
    </w:p>
    <w:p w14:paraId="6B6BFC23"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94" w:history="1">
        <w:r w:rsidRPr="009448C3">
          <w:rPr>
            <w:rStyle w:val="Hypertextovodkaz"/>
            <w:noProof/>
            <w:lang w:val="en-US"/>
          </w:rPr>
          <w:t>16.1.2</w:t>
        </w:r>
        <w:r>
          <w:rPr>
            <w:rFonts w:asciiTheme="minorHAnsi" w:eastAsiaTheme="minorEastAsia" w:hAnsiTheme="minorHAnsi" w:cstheme="minorBidi"/>
            <w:i w:val="0"/>
            <w:noProof/>
            <w:sz w:val="22"/>
            <w:szCs w:val="22"/>
            <w:lang w:eastAsia="cs-CZ"/>
          </w:rPr>
          <w:tab/>
        </w:r>
        <w:r w:rsidRPr="009448C3">
          <w:rPr>
            <w:rStyle w:val="Hypertextovodkaz"/>
            <w:noProof/>
            <w:lang w:val="en-US"/>
          </w:rPr>
          <w:t>Lounch the</w:t>
        </w:r>
        <w:r w:rsidRPr="009448C3">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_Toc43459694 \h </w:instrText>
        </w:r>
        <w:r>
          <w:rPr>
            <w:noProof/>
            <w:webHidden/>
          </w:rPr>
        </w:r>
        <w:r>
          <w:rPr>
            <w:noProof/>
            <w:webHidden/>
          </w:rPr>
          <w:fldChar w:fldCharType="separate"/>
        </w:r>
        <w:r>
          <w:rPr>
            <w:noProof/>
            <w:webHidden/>
          </w:rPr>
          <w:t>162</w:t>
        </w:r>
        <w:r>
          <w:rPr>
            <w:noProof/>
            <w:webHidden/>
          </w:rPr>
          <w:fldChar w:fldCharType="end"/>
        </w:r>
      </w:hyperlink>
    </w:p>
    <w:p w14:paraId="28B4C10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95" w:history="1">
        <w:r w:rsidRPr="009448C3">
          <w:rPr>
            <w:rStyle w:val="Hypertextovodkaz"/>
            <w:noProof/>
            <w:lang w:val="en-US"/>
          </w:rPr>
          <w:t>16.1.3</w:t>
        </w:r>
        <w:r>
          <w:rPr>
            <w:rFonts w:asciiTheme="minorHAnsi" w:eastAsiaTheme="minorEastAsia" w:hAnsiTheme="minorHAnsi" w:cstheme="minorBidi"/>
            <w:i w:val="0"/>
            <w:noProof/>
            <w:sz w:val="22"/>
            <w:szCs w:val="22"/>
            <w:lang w:eastAsia="cs-CZ"/>
          </w:rPr>
          <w:tab/>
        </w:r>
        <w:r w:rsidRPr="009448C3">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_Toc43459695 \h </w:instrText>
        </w:r>
        <w:r>
          <w:rPr>
            <w:noProof/>
            <w:webHidden/>
          </w:rPr>
        </w:r>
        <w:r>
          <w:rPr>
            <w:noProof/>
            <w:webHidden/>
          </w:rPr>
          <w:fldChar w:fldCharType="separate"/>
        </w:r>
        <w:r>
          <w:rPr>
            <w:noProof/>
            <w:webHidden/>
          </w:rPr>
          <w:t>163</w:t>
        </w:r>
        <w:r>
          <w:rPr>
            <w:noProof/>
            <w:webHidden/>
          </w:rPr>
          <w:fldChar w:fldCharType="end"/>
        </w:r>
      </w:hyperlink>
    </w:p>
    <w:p w14:paraId="395DFC31"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96" w:history="1">
        <w:r w:rsidRPr="009448C3">
          <w:rPr>
            <w:rStyle w:val="Hypertextovodkaz"/>
            <w:noProof/>
            <w:lang w:val="en-US"/>
          </w:rPr>
          <w:t>16.1.4</w:t>
        </w:r>
        <w:r>
          <w:rPr>
            <w:rFonts w:asciiTheme="minorHAnsi" w:eastAsiaTheme="minorEastAsia" w:hAnsiTheme="minorHAnsi" w:cstheme="minorBidi"/>
            <w:i w:val="0"/>
            <w:noProof/>
            <w:sz w:val="22"/>
            <w:szCs w:val="22"/>
            <w:lang w:eastAsia="cs-CZ"/>
          </w:rPr>
          <w:tab/>
        </w:r>
        <w:r w:rsidRPr="009448C3">
          <w:rPr>
            <w:rStyle w:val="Hypertextovodkaz"/>
            <w:noProof/>
            <w:lang w:val="en-US"/>
          </w:rPr>
          <w:t>Create indented form of</w:t>
        </w:r>
        <w:r w:rsidRPr="009448C3">
          <w:rPr>
            <w:rStyle w:val="Hypertextovodkaz"/>
            <w:rFonts w:eastAsia="Arial Black"/>
            <w:noProof/>
            <w:lang w:val="en-US"/>
          </w:rPr>
          <w:t xml:space="preserve"> </w:t>
        </w:r>
        <w:r w:rsidRPr="009448C3">
          <w:rPr>
            <w:rStyle w:val="Hypertextovodkaz"/>
            <w:noProof/>
            <w:lang w:val="en-US"/>
          </w:rPr>
          <w:t>X-definition</w:t>
        </w:r>
        <w:r>
          <w:rPr>
            <w:noProof/>
            <w:webHidden/>
          </w:rPr>
          <w:tab/>
        </w:r>
        <w:r>
          <w:rPr>
            <w:noProof/>
            <w:webHidden/>
          </w:rPr>
          <w:fldChar w:fldCharType="begin"/>
        </w:r>
        <w:r>
          <w:rPr>
            <w:noProof/>
            <w:webHidden/>
          </w:rPr>
          <w:instrText xml:space="preserve"> PAGEREF _Toc43459696 \h </w:instrText>
        </w:r>
        <w:r>
          <w:rPr>
            <w:noProof/>
            <w:webHidden/>
          </w:rPr>
        </w:r>
        <w:r>
          <w:rPr>
            <w:noProof/>
            <w:webHidden/>
          </w:rPr>
          <w:fldChar w:fldCharType="separate"/>
        </w:r>
        <w:r>
          <w:rPr>
            <w:noProof/>
            <w:webHidden/>
          </w:rPr>
          <w:t>163</w:t>
        </w:r>
        <w:r>
          <w:rPr>
            <w:noProof/>
            <w:webHidden/>
          </w:rPr>
          <w:fldChar w:fldCharType="end"/>
        </w:r>
      </w:hyperlink>
    </w:p>
    <w:p w14:paraId="65A0A4B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97" w:history="1">
        <w:r w:rsidRPr="009448C3">
          <w:rPr>
            <w:rStyle w:val="Hypertextovodkaz"/>
            <w:noProof/>
            <w:lang w:val="en-US"/>
          </w:rPr>
          <w:t>16.1.5</w:t>
        </w:r>
        <w:r>
          <w:rPr>
            <w:rFonts w:asciiTheme="minorHAnsi" w:eastAsiaTheme="minorEastAsia" w:hAnsiTheme="minorHAnsi" w:cstheme="minorBidi"/>
            <w:i w:val="0"/>
            <w:noProof/>
            <w:sz w:val="22"/>
            <w:szCs w:val="22"/>
            <w:lang w:eastAsia="cs-CZ"/>
          </w:rPr>
          <w:tab/>
        </w:r>
        <w:r w:rsidRPr="009448C3">
          <w:rPr>
            <w:rStyle w:val="Hypertextovodkaz"/>
            <w:noProof/>
            <w:lang w:val="en-US"/>
          </w:rPr>
          <w:t>Conversion of XML</w:t>
        </w:r>
        <w:r w:rsidRPr="009448C3">
          <w:rPr>
            <w:rStyle w:val="Hypertextovodkaz"/>
            <w:rFonts w:eastAsia="Arial Black"/>
            <w:noProof/>
            <w:lang w:val="en-US"/>
          </w:rPr>
          <w:t xml:space="preserve"> </w:t>
        </w:r>
        <w:r w:rsidRPr="009448C3">
          <w:rPr>
            <w:rStyle w:val="Hypertextovodkaz"/>
            <w:noProof/>
            <w:lang w:val="en-US"/>
          </w:rPr>
          <w:t>schema</w:t>
        </w:r>
        <w:r w:rsidRPr="009448C3">
          <w:rPr>
            <w:rStyle w:val="Hypertextovodkaz"/>
            <w:rFonts w:eastAsia="Arial Black"/>
            <w:noProof/>
            <w:lang w:val="en-US"/>
          </w:rPr>
          <w:t xml:space="preserve"> to </w:t>
        </w:r>
        <w:r w:rsidRPr="009448C3">
          <w:rPr>
            <w:rStyle w:val="Hypertextovodkaz"/>
            <w:noProof/>
            <w:lang w:val="en-US"/>
          </w:rPr>
          <w:t>X-definition.</w:t>
        </w:r>
        <w:r>
          <w:rPr>
            <w:noProof/>
            <w:webHidden/>
          </w:rPr>
          <w:tab/>
        </w:r>
        <w:r>
          <w:rPr>
            <w:noProof/>
            <w:webHidden/>
          </w:rPr>
          <w:fldChar w:fldCharType="begin"/>
        </w:r>
        <w:r>
          <w:rPr>
            <w:noProof/>
            <w:webHidden/>
          </w:rPr>
          <w:instrText xml:space="preserve"> PAGEREF _Toc43459697 \h </w:instrText>
        </w:r>
        <w:r>
          <w:rPr>
            <w:noProof/>
            <w:webHidden/>
          </w:rPr>
        </w:r>
        <w:r>
          <w:rPr>
            <w:noProof/>
            <w:webHidden/>
          </w:rPr>
          <w:fldChar w:fldCharType="separate"/>
        </w:r>
        <w:r>
          <w:rPr>
            <w:noProof/>
            <w:webHidden/>
          </w:rPr>
          <w:t>164</w:t>
        </w:r>
        <w:r>
          <w:rPr>
            <w:noProof/>
            <w:webHidden/>
          </w:rPr>
          <w:fldChar w:fldCharType="end"/>
        </w:r>
      </w:hyperlink>
    </w:p>
    <w:p w14:paraId="5EDAD95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698" w:history="1">
        <w:r w:rsidRPr="009448C3">
          <w:rPr>
            <w:rStyle w:val="Hypertextovodkaz"/>
            <w:noProof/>
            <w:lang w:val="en-US"/>
          </w:rPr>
          <w:t>16.1.6</w:t>
        </w:r>
        <w:r>
          <w:rPr>
            <w:rFonts w:asciiTheme="minorHAnsi" w:eastAsiaTheme="minorEastAsia" w:hAnsiTheme="minorHAnsi" w:cstheme="minorBidi"/>
            <w:i w:val="0"/>
            <w:noProof/>
            <w:sz w:val="22"/>
            <w:szCs w:val="22"/>
            <w:lang w:eastAsia="cs-CZ"/>
          </w:rPr>
          <w:tab/>
        </w:r>
        <w:r w:rsidRPr="009448C3">
          <w:rPr>
            <w:rStyle w:val="Hypertextovodkaz"/>
            <w:noProof/>
            <w:lang w:val="en-US"/>
          </w:rPr>
          <w:t>Conversion of</w:t>
        </w:r>
        <w:r w:rsidRPr="009448C3">
          <w:rPr>
            <w:rStyle w:val="Hypertextovodkaz"/>
            <w:rFonts w:eastAsia="Arial Black"/>
            <w:noProof/>
            <w:lang w:val="en-US"/>
          </w:rPr>
          <w:t xml:space="preserve"> </w:t>
        </w:r>
        <w:r w:rsidRPr="009448C3">
          <w:rPr>
            <w:rStyle w:val="Hypertextovodkaz"/>
            <w:noProof/>
            <w:lang w:val="en-US"/>
          </w:rPr>
          <w:t>X-definition to XML</w:t>
        </w:r>
        <w:r w:rsidRPr="009448C3">
          <w:rPr>
            <w:rStyle w:val="Hypertextovodkaz"/>
            <w:rFonts w:eastAsia="Arial Black"/>
            <w:noProof/>
            <w:lang w:val="en-US"/>
          </w:rPr>
          <w:t xml:space="preserve"> </w:t>
        </w:r>
        <w:r w:rsidRPr="009448C3">
          <w:rPr>
            <w:rStyle w:val="Hypertextovodkaz"/>
            <w:noProof/>
            <w:lang w:val="en-US"/>
          </w:rPr>
          <w:t>schema.</w:t>
        </w:r>
        <w:r>
          <w:rPr>
            <w:noProof/>
            <w:webHidden/>
          </w:rPr>
          <w:tab/>
        </w:r>
        <w:r>
          <w:rPr>
            <w:noProof/>
            <w:webHidden/>
          </w:rPr>
          <w:fldChar w:fldCharType="begin"/>
        </w:r>
        <w:r>
          <w:rPr>
            <w:noProof/>
            <w:webHidden/>
          </w:rPr>
          <w:instrText xml:space="preserve"> PAGEREF _Toc43459698 \h </w:instrText>
        </w:r>
        <w:r>
          <w:rPr>
            <w:noProof/>
            <w:webHidden/>
          </w:rPr>
        </w:r>
        <w:r>
          <w:rPr>
            <w:noProof/>
            <w:webHidden/>
          </w:rPr>
          <w:fldChar w:fldCharType="separate"/>
        </w:r>
        <w:r>
          <w:rPr>
            <w:noProof/>
            <w:webHidden/>
          </w:rPr>
          <w:t>164</w:t>
        </w:r>
        <w:r>
          <w:rPr>
            <w:noProof/>
            <w:webHidden/>
          </w:rPr>
          <w:fldChar w:fldCharType="end"/>
        </w:r>
      </w:hyperlink>
    </w:p>
    <w:p w14:paraId="0CCFC90D"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699" w:history="1">
        <w:r w:rsidRPr="009448C3">
          <w:rPr>
            <w:rStyle w:val="Hypertextovodkaz"/>
            <w:noProof/>
            <w:lang w:val="en-US"/>
          </w:rPr>
          <w:t>16.2</w:t>
        </w:r>
        <w:r>
          <w:rPr>
            <w:rFonts w:asciiTheme="minorHAnsi" w:eastAsiaTheme="minorEastAsia" w:hAnsiTheme="minorHAnsi" w:cstheme="minorBidi"/>
            <w:b w:val="0"/>
            <w:noProof/>
            <w:sz w:val="22"/>
            <w:szCs w:val="22"/>
            <w:lang w:eastAsia="cs-CZ"/>
          </w:rPr>
          <w:tab/>
        </w:r>
        <w:r w:rsidRPr="009448C3">
          <w:rPr>
            <w:rStyle w:val="Hypertextovodkaz"/>
            <w:noProof/>
            <w:lang w:val="en-US"/>
          </w:rPr>
          <w:t>Types of values in X-script</w:t>
        </w:r>
        <w:r>
          <w:rPr>
            <w:noProof/>
            <w:webHidden/>
          </w:rPr>
          <w:tab/>
        </w:r>
        <w:r>
          <w:rPr>
            <w:noProof/>
            <w:webHidden/>
          </w:rPr>
          <w:fldChar w:fldCharType="begin"/>
        </w:r>
        <w:r>
          <w:rPr>
            <w:noProof/>
            <w:webHidden/>
          </w:rPr>
          <w:instrText xml:space="preserve"> PAGEREF _Toc43459699 \h </w:instrText>
        </w:r>
        <w:r>
          <w:rPr>
            <w:noProof/>
            <w:webHidden/>
          </w:rPr>
        </w:r>
        <w:r>
          <w:rPr>
            <w:noProof/>
            <w:webHidden/>
          </w:rPr>
          <w:fldChar w:fldCharType="separate"/>
        </w:r>
        <w:r>
          <w:rPr>
            <w:noProof/>
            <w:webHidden/>
          </w:rPr>
          <w:t>164</w:t>
        </w:r>
        <w:r>
          <w:rPr>
            <w:noProof/>
            <w:webHidden/>
          </w:rPr>
          <w:fldChar w:fldCharType="end"/>
        </w:r>
      </w:hyperlink>
    </w:p>
    <w:p w14:paraId="1A60BC49"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0" w:history="1">
        <w:r w:rsidRPr="009448C3">
          <w:rPr>
            <w:rStyle w:val="Hypertextovodkaz"/>
            <w:noProof/>
            <w:lang w:bidi="en-GB"/>
          </w:rPr>
          <w:t>16.2.1</w:t>
        </w:r>
        <w:r>
          <w:rPr>
            <w:rFonts w:asciiTheme="minorHAnsi" w:eastAsiaTheme="minorEastAsia" w:hAnsiTheme="minorHAnsi" w:cstheme="minorBidi"/>
            <w:i w:val="0"/>
            <w:noProof/>
            <w:sz w:val="22"/>
            <w:szCs w:val="22"/>
            <w:lang w:eastAsia="cs-CZ"/>
          </w:rPr>
          <w:tab/>
        </w:r>
        <w:r w:rsidRPr="009448C3">
          <w:rPr>
            <w:rStyle w:val="Hypertextovodkaz"/>
            <w:noProof/>
            <w:lang w:val="en-US"/>
          </w:rPr>
          <w:t xml:space="preserve">int </w:t>
        </w:r>
        <w:r w:rsidRPr="009448C3">
          <w:rPr>
            <w:rStyle w:val="Hypertextovodkaz"/>
            <w:noProof/>
            <w:lang w:bidi="en-GB"/>
          </w:rPr>
          <w:t>(the integer numbers)</w:t>
        </w:r>
        <w:r>
          <w:rPr>
            <w:noProof/>
            <w:webHidden/>
          </w:rPr>
          <w:tab/>
        </w:r>
        <w:r>
          <w:rPr>
            <w:noProof/>
            <w:webHidden/>
          </w:rPr>
          <w:fldChar w:fldCharType="begin"/>
        </w:r>
        <w:r>
          <w:rPr>
            <w:noProof/>
            <w:webHidden/>
          </w:rPr>
          <w:instrText xml:space="preserve"> PAGEREF _Toc43459700 \h </w:instrText>
        </w:r>
        <w:r>
          <w:rPr>
            <w:noProof/>
            <w:webHidden/>
          </w:rPr>
        </w:r>
        <w:r>
          <w:rPr>
            <w:noProof/>
            <w:webHidden/>
          </w:rPr>
          <w:fldChar w:fldCharType="separate"/>
        </w:r>
        <w:r>
          <w:rPr>
            <w:noProof/>
            <w:webHidden/>
          </w:rPr>
          <w:t>164</w:t>
        </w:r>
        <w:r>
          <w:rPr>
            <w:noProof/>
            <w:webHidden/>
          </w:rPr>
          <w:fldChar w:fldCharType="end"/>
        </w:r>
      </w:hyperlink>
    </w:p>
    <w:p w14:paraId="0C23F7B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1" w:history="1">
        <w:r w:rsidRPr="009448C3">
          <w:rPr>
            <w:rStyle w:val="Hypertextovodkaz"/>
            <w:noProof/>
            <w:lang w:bidi="en-GB"/>
          </w:rPr>
          <w:t>16.2.2</w:t>
        </w:r>
        <w:r>
          <w:rPr>
            <w:rFonts w:asciiTheme="minorHAnsi" w:eastAsiaTheme="minorEastAsia" w:hAnsiTheme="minorHAnsi" w:cstheme="minorBidi"/>
            <w:i w:val="0"/>
            <w:noProof/>
            <w:sz w:val="22"/>
            <w:szCs w:val="22"/>
            <w:lang w:eastAsia="cs-CZ"/>
          </w:rPr>
          <w:tab/>
        </w:r>
        <w:r w:rsidRPr="009448C3">
          <w:rPr>
            <w:rStyle w:val="Hypertextovodkaz"/>
            <w:noProof/>
            <w:lang w:val="en-US"/>
          </w:rPr>
          <w:t xml:space="preserve">float </w:t>
        </w:r>
        <w:r w:rsidRPr="009448C3">
          <w:rPr>
            <w:rStyle w:val="Hypertextovodkaz"/>
            <w:noProof/>
            <w:lang w:bidi="en-GB"/>
          </w:rPr>
          <w:t>(the floating-point numbers)</w:t>
        </w:r>
        <w:r>
          <w:rPr>
            <w:noProof/>
            <w:webHidden/>
          </w:rPr>
          <w:tab/>
        </w:r>
        <w:r>
          <w:rPr>
            <w:noProof/>
            <w:webHidden/>
          </w:rPr>
          <w:fldChar w:fldCharType="begin"/>
        </w:r>
        <w:r>
          <w:rPr>
            <w:noProof/>
            <w:webHidden/>
          </w:rPr>
          <w:instrText xml:space="preserve"> PAGEREF _Toc43459701 \h </w:instrText>
        </w:r>
        <w:r>
          <w:rPr>
            <w:noProof/>
            <w:webHidden/>
          </w:rPr>
        </w:r>
        <w:r>
          <w:rPr>
            <w:noProof/>
            <w:webHidden/>
          </w:rPr>
          <w:fldChar w:fldCharType="separate"/>
        </w:r>
        <w:r>
          <w:rPr>
            <w:noProof/>
            <w:webHidden/>
          </w:rPr>
          <w:t>165</w:t>
        </w:r>
        <w:r>
          <w:rPr>
            <w:noProof/>
            <w:webHidden/>
          </w:rPr>
          <w:fldChar w:fldCharType="end"/>
        </w:r>
      </w:hyperlink>
    </w:p>
    <w:p w14:paraId="5AE2EDFD"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2" w:history="1">
        <w:r w:rsidRPr="009448C3">
          <w:rPr>
            <w:rStyle w:val="Hypertextovodkaz"/>
            <w:noProof/>
          </w:rPr>
          <w:t>16.2.3</w:t>
        </w:r>
        <w:r>
          <w:rPr>
            <w:rFonts w:asciiTheme="minorHAnsi" w:eastAsiaTheme="minorEastAsia" w:hAnsiTheme="minorHAnsi" w:cstheme="minorBidi"/>
            <w:i w:val="0"/>
            <w:noProof/>
            <w:sz w:val="22"/>
            <w:szCs w:val="22"/>
            <w:lang w:eastAsia="cs-CZ"/>
          </w:rPr>
          <w:tab/>
        </w:r>
        <w:r w:rsidRPr="009448C3">
          <w:rPr>
            <w:rStyle w:val="Hypertextovodkaz"/>
            <w:noProof/>
            <w:lang w:val="en-US"/>
          </w:rPr>
          <w:t>Decimal</w:t>
        </w:r>
        <w:r w:rsidRPr="009448C3">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_Toc43459702 \h </w:instrText>
        </w:r>
        <w:r>
          <w:rPr>
            <w:noProof/>
            <w:webHidden/>
          </w:rPr>
        </w:r>
        <w:r>
          <w:rPr>
            <w:noProof/>
            <w:webHidden/>
          </w:rPr>
          <w:fldChar w:fldCharType="separate"/>
        </w:r>
        <w:r>
          <w:rPr>
            <w:noProof/>
            <w:webHidden/>
          </w:rPr>
          <w:t>165</w:t>
        </w:r>
        <w:r>
          <w:rPr>
            <w:noProof/>
            <w:webHidden/>
          </w:rPr>
          <w:fldChar w:fldCharType="end"/>
        </w:r>
      </w:hyperlink>
    </w:p>
    <w:p w14:paraId="4ED0D9D4"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3" w:history="1">
        <w:r w:rsidRPr="009448C3">
          <w:rPr>
            <w:rStyle w:val="Hypertextovodkaz"/>
            <w:noProof/>
            <w:lang w:val="en-US"/>
          </w:rPr>
          <w:t>16.2.4</w:t>
        </w:r>
        <w:r>
          <w:rPr>
            <w:rFonts w:asciiTheme="minorHAnsi" w:eastAsiaTheme="minorEastAsia" w:hAnsiTheme="minorHAnsi" w:cstheme="minorBidi"/>
            <w:i w:val="0"/>
            <w:noProof/>
            <w:sz w:val="22"/>
            <w:szCs w:val="22"/>
            <w:lang w:eastAsia="cs-CZ"/>
          </w:rPr>
          <w:tab/>
        </w:r>
        <w:r w:rsidRPr="009448C3">
          <w:rPr>
            <w:rStyle w:val="Hypertextovodkaz"/>
            <w:noProof/>
            <w:lang w:val="en-US"/>
          </w:rPr>
          <w:t>String (the character strings)</w:t>
        </w:r>
        <w:r>
          <w:rPr>
            <w:noProof/>
            <w:webHidden/>
          </w:rPr>
          <w:tab/>
        </w:r>
        <w:r>
          <w:rPr>
            <w:noProof/>
            <w:webHidden/>
          </w:rPr>
          <w:fldChar w:fldCharType="begin"/>
        </w:r>
        <w:r>
          <w:rPr>
            <w:noProof/>
            <w:webHidden/>
          </w:rPr>
          <w:instrText xml:space="preserve"> PAGEREF _Toc43459703 \h </w:instrText>
        </w:r>
        <w:r>
          <w:rPr>
            <w:noProof/>
            <w:webHidden/>
          </w:rPr>
        </w:r>
        <w:r>
          <w:rPr>
            <w:noProof/>
            <w:webHidden/>
          </w:rPr>
          <w:fldChar w:fldCharType="separate"/>
        </w:r>
        <w:r>
          <w:rPr>
            <w:noProof/>
            <w:webHidden/>
          </w:rPr>
          <w:t>166</w:t>
        </w:r>
        <w:r>
          <w:rPr>
            <w:noProof/>
            <w:webHidden/>
          </w:rPr>
          <w:fldChar w:fldCharType="end"/>
        </w:r>
      </w:hyperlink>
    </w:p>
    <w:p w14:paraId="3D41687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4" w:history="1">
        <w:r w:rsidRPr="009448C3">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9448C3">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_Toc43459704 \h </w:instrText>
        </w:r>
        <w:r>
          <w:rPr>
            <w:noProof/>
            <w:webHidden/>
          </w:rPr>
        </w:r>
        <w:r>
          <w:rPr>
            <w:noProof/>
            <w:webHidden/>
          </w:rPr>
          <w:fldChar w:fldCharType="separate"/>
        </w:r>
        <w:r>
          <w:rPr>
            <w:noProof/>
            <w:webHidden/>
          </w:rPr>
          <w:t>166</w:t>
        </w:r>
        <w:r>
          <w:rPr>
            <w:noProof/>
            <w:webHidden/>
          </w:rPr>
          <w:fldChar w:fldCharType="end"/>
        </w:r>
      </w:hyperlink>
    </w:p>
    <w:p w14:paraId="11517DE4"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5" w:history="1">
        <w:r w:rsidRPr="009448C3">
          <w:rPr>
            <w:rStyle w:val="Hypertextovodkaz"/>
            <w:noProof/>
            <w:lang w:bidi="en-GB"/>
          </w:rPr>
          <w:t>16.2.6</w:t>
        </w:r>
        <w:r>
          <w:rPr>
            <w:rFonts w:asciiTheme="minorHAnsi" w:eastAsiaTheme="minorEastAsia" w:hAnsiTheme="minorHAnsi" w:cstheme="minorBidi"/>
            <w:i w:val="0"/>
            <w:noProof/>
            <w:sz w:val="22"/>
            <w:szCs w:val="22"/>
            <w:lang w:eastAsia="cs-CZ"/>
          </w:rPr>
          <w:tab/>
        </w:r>
        <w:r w:rsidRPr="009448C3">
          <w:rPr>
            <w:rStyle w:val="Hypertextovodkaz"/>
            <w:noProof/>
            <w:lang w:bidi="en-GB"/>
          </w:rPr>
          <w:t>boolean (Boolean values)</w:t>
        </w:r>
        <w:r>
          <w:rPr>
            <w:noProof/>
            <w:webHidden/>
          </w:rPr>
          <w:tab/>
        </w:r>
        <w:r>
          <w:rPr>
            <w:noProof/>
            <w:webHidden/>
          </w:rPr>
          <w:fldChar w:fldCharType="begin"/>
        </w:r>
        <w:r>
          <w:rPr>
            <w:noProof/>
            <w:webHidden/>
          </w:rPr>
          <w:instrText xml:space="preserve"> PAGEREF _Toc43459705 \h </w:instrText>
        </w:r>
        <w:r>
          <w:rPr>
            <w:noProof/>
            <w:webHidden/>
          </w:rPr>
        </w:r>
        <w:r>
          <w:rPr>
            <w:noProof/>
            <w:webHidden/>
          </w:rPr>
          <w:fldChar w:fldCharType="separate"/>
        </w:r>
        <w:r>
          <w:rPr>
            <w:noProof/>
            <w:webHidden/>
          </w:rPr>
          <w:t>168</w:t>
        </w:r>
        <w:r>
          <w:rPr>
            <w:noProof/>
            <w:webHidden/>
          </w:rPr>
          <w:fldChar w:fldCharType="end"/>
        </w:r>
      </w:hyperlink>
    </w:p>
    <w:p w14:paraId="7E57537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6" w:history="1">
        <w:r w:rsidRPr="009448C3">
          <w:rPr>
            <w:rStyle w:val="Hypertextovodkaz"/>
            <w:noProof/>
          </w:rPr>
          <w:t>16.2.7</w:t>
        </w:r>
        <w:r>
          <w:rPr>
            <w:rFonts w:asciiTheme="minorHAnsi" w:eastAsiaTheme="minorEastAsia" w:hAnsiTheme="minorHAnsi" w:cstheme="minorBidi"/>
            <w:i w:val="0"/>
            <w:noProof/>
            <w:sz w:val="22"/>
            <w:szCs w:val="22"/>
            <w:lang w:eastAsia="cs-CZ"/>
          </w:rPr>
          <w:tab/>
        </w:r>
        <w:r w:rsidRPr="009448C3">
          <w:rPr>
            <w:rStyle w:val="Hypertextovodkaz"/>
            <w:noProof/>
          </w:rPr>
          <w:t>Locale (information about region)</w:t>
        </w:r>
        <w:r>
          <w:rPr>
            <w:noProof/>
            <w:webHidden/>
          </w:rPr>
          <w:tab/>
        </w:r>
        <w:r>
          <w:rPr>
            <w:noProof/>
            <w:webHidden/>
          </w:rPr>
          <w:fldChar w:fldCharType="begin"/>
        </w:r>
        <w:r>
          <w:rPr>
            <w:noProof/>
            <w:webHidden/>
          </w:rPr>
          <w:instrText xml:space="preserve"> PAGEREF _Toc43459706 \h </w:instrText>
        </w:r>
        <w:r>
          <w:rPr>
            <w:noProof/>
            <w:webHidden/>
          </w:rPr>
        </w:r>
        <w:r>
          <w:rPr>
            <w:noProof/>
            <w:webHidden/>
          </w:rPr>
          <w:fldChar w:fldCharType="separate"/>
        </w:r>
        <w:r>
          <w:rPr>
            <w:noProof/>
            <w:webHidden/>
          </w:rPr>
          <w:t>168</w:t>
        </w:r>
        <w:r>
          <w:rPr>
            <w:noProof/>
            <w:webHidden/>
          </w:rPr>
          <w:fldChar w:fldCharType="end"/>
        </w:r>
      </w:hyperlink>
    </w:p>
    <w:p w14:paraId="7728F80E"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7" w:history="1">
        <w:r w:rsidRPr="009448C3">
          <w:rPr>
            <w:rStyle w:val="Hypertextovodkaz"/>
            <w:noProof/>
          </w:rPr>
          <w:t>16.2.8</w:t>
        </w:r>
        <w:r>
          <w:rPr>
            <w:rFonts w:asciiTheme="minorHAnsi" w:eastAsiaTheme="minorEastAsia" w:hAnsiTheme="minorHAnsi" w:cstheme="minorBidi"/>
            <w:i w:val="0"/>
            <w:noProof/>
            <w:sz w:val="22"/>
            <w:szCs w:val="22"/>
            <w:lang w:eastAsia="cs-CZ"/>
          </w:rPr>
          <w:tab/>
        </w:r>
        <w:r w:rsidRPr="009448C3">
          <w:rPr>
            <w:rStyle w:val="Hypertextovodkaz"/>
            <w:noProof/>
          </w:rPr>
          <w:t>Regex (Regular expressions)</w:t>
        </w:r>
        <w:r>
          <w:rPr>
            <w:noProof/>
            <w:webHidden/>
          </w:rPr>
          <w:tab/>
        </w:r>
        <w:r>
          <w:rPr>
            <w:noProof/>
            <w:webHidden/>
          </w:rPr>
          <w:fldChar w:fldCharType="begin"/>
        </w:r>
        <w:r>
          <w:rPr>
            <w:noProof/>
            <w:webHidden/>
          </w:rPr>
          <w:instrText xml:space="preserve"> PAGEREF _Toc43459707 \h </w:instrText>
        </w:r>
        <w:r>
          <w:rPr>
            <w:noProof/>
            <w:webHidden/>
          </w:rPr>
        </w:r>
        <w:r>
          <w:rPr>
            <w:noProof/>
            <w:webHidden/>
          </w:rPr>
          <w:fldChar w:fldCharType="separate"/>
        </w:r>
        <w:r>
          <w:rPr>
            <w:noProof/>
            <w:webHidden/>
          </w:rPr>
          <w:t>169</w:t>
        </w:r>
        <w:r>
          <w:rPr>
            <w:noProof/>
            <w:webHidden/>
          </w:rPr>
          <w:fldChar w:fldCharType="end"/>
        </w:r>
      </w:hyperlink>
    </w:p>
    <w:p w14:paraId="79C12166"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08" w:history="1">
        <w:r w:rsidRPr="009448C3">
          <w:rPr>
            <w:rStyle w:val="Hypertextovodkaz"/>
            <w:noProof/>
          </w:rPr>
          <w:t>16.2.9</w:t>
        </w:r>
        <w:r>
          <w:rPr>
            <w:rFonts w:asciiTheme="minorHAnsi" w:eastAsiaTheme="minorEastAsia" w:hAnsiTheme="minorHAnsi" w:cstheme="minorBidi"/>
            <w:i w:val="0"/>
            <w:noProof/>
            <w:sz w:val="22"/>
            <w:szCs w:val="22"/>
            <w:lang w:eastAsia="cs-CZ"/>
          </w:rPr>
          <w:tab/>
        </w:r>
        <w:r w:rsidRPr="009448C3">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_Toc43459708 \h </w:instrText>
        </w:r>
        <w:r>
          <w:rPr>
            <w:noProof/>
            <w:webHidden/>
          </w:rPr>
        </w:r>
        <w:r>
          <w:rPr>
            <w:noProof/>
            <w:webHidden/>
          </w:rPr>
          <w:fldChar w:fldCharType="separate"/>
        </w:r>
        <w:r>
          <w:rPr>
            <w:noProof/>
            <w:webHidden/>
          </w:rPr>
          <w:t>169</w:t>
        </w:r>
        <w:r>
          <w:rPr>
            <w:noProof/>
            <w:webHidden/>
          </w:rPr>
          <w:fldChar w:fldCharType="end"/>
        </w:r>
      </w:hyperlink>
    </w:p>
    <w:p w14:paraId="012B510D"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09" w:history="1">
        <w:r w:rsidRPr="009448C3">
          <w:rPr>
            <w:rStyle w:val="Hypertextovodkaz"/>
            <w:rFonts w:eastAsia="Arial"/>
            <w:noProof/>
          </w:rPr>
          <w:t>16.2.10</w:t>
        </w:r>
        <w:r>
          <w:rPr>
            <w:rFonts w:asciiTheme="minorHAnsi" w:eastAsiaTheme="minorEastAsia" w:hAnsiTheme="minorHAnsi" w:cstheme="minorBidi"/>
            <w:i w:val="0"/>
            <w:noProof/>
            <w:sz w:val="22"/>
            <w:szCs w:val="22"/>
            <w:lang w:eastAsia="cs-CZ"/>
          </w:rPr>
          <w:tab/>
        </w:r>
        <w:r w:rsidRPr="009448C3">
          <w:rPr>
            <w:rStyle w:val="Hypertextovodkaz"/>
            <w:noProof/>
            <w:lang w:bidi="en-GB"/>
          </w:rPr>
          <w:t>Input/Output (streams)</w:t>
        </w:r>
        <w:r>
          <w:rPr>
            <w:noProof/>
            <w:webHidden/>
          </w:rPr>
          <w:tab/>
        </w:r>
        <w:r>
          <w:rPr>
            <w:noProof/>
            <w:webHidden/>
          </w:rPr>
          <w:fldChar w:fldCharType="begin"/>
        </w:r>
        <w:r>
          <w:rPr>
            <w:noProof/>
            <w:webHidden/>
          </w:rPr>
          <w:instrText xml:space="preserve"> PAGEREF _Toc43459709 \h </w:instrText>
        </w:r>
        <w:r>
          <w:rPr>
            <w:noProof/>
            <w:webHidden/>
          </w:rPr>
        </w:r>
        <w:r>
          <w:rPr>
            <w:noProof/>
            <w:webHidden/>
          </w:rPr>
          <w:fldChar w:fldCharType="separate"/>
        </w:r>
        <w:r>
          <w:rPr>
            <w:noProof/>
            <w:webHidden/>
          </w:rPr>
          <w:t>169</w:t>
        </w:r>
        <w:r>
          <w:rPr>
            <w:noProof/>
            <w:webHidden/>
          </w:rPr>
          <w:fldChar w:fldCharType="end"/>
        </w:r>
      </w:hyperlink>
    </w:p>
    <w:p w14:paraId="75D11119"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0" w:history="1">
        <w:r w:rsidRPr="009448C3">
          <w:rPr>
            <w:rStyle w:val="Hypertextovodkaz"/>
            <w:noProof/>
          </w:rPr>
          <w:t>16.2.11</w:t>
        </w:r>
        <w:r>
          <w:rPr>
            <w:rFonts w:asciiTheme="minorHAnsi" w:eastAsiaTheme="minorEastAsia" w:hAnsiTheme="minorHAnsi" w:cstheme="minorBidi"/>
            <w:i w:val="0"/>
            <w:noProof/>
            <w:sz w:val="22"/>
            <w:szCs w:val="22"/>
            <w:lang w:eastAsia="cs-CZ"/>
          </w:rPr>
          <w:tab/>
        </w:r>
        <w:r w:rsidRPr="009448C3">
          <w:rPr>
            <w:rStyle w:val="Hypertextovodkaz"/>
            <w:noProof/>
            <w:lang w:bidi="en-GB"/>
          </w:rPr>
          <w:t>Element (XML elements)</w:t>
        </w:r>
        <w:r>
          <w:rPr>
            <w:noProof/>
            <w:webHidden/>
          </w:rPr>
          <w:tab/>
        </w:r>
        <w:r>
          <w:rPr>
            <w:noProof/>
            <w:webHidden/>
          </w:rPr>
          <w:fldChar w:fldCharType="begin"/>
        </w:r>
        <w:r>
          <w:rPr>
            <w:noProof/>
            <w:webHidden/>
          </w:rPr>
          <w:instrText xml:space="preserve"> PAGEREF _Toc43459710 \h </w:instrText>
        </w:r>
        <w:r>
          <w:rPr>
            <w:noProof/>
            <w:webHidden/>
          </w:rPr>
        </w:r>
        <w:r>
          <w:rPr>
            <w:noProof/>
            <w:webHidden/>
          </w:rPr>
          <w:fldChar w:fldCharType="separate"/>
        </w:r>
        <w:r>
          <w:rPr>
            <w:noProof/>
            <w:webHidden/>
          </w:rPr>
          <w:t>169</w:t>
        </w:r>
        <w:r>
          <w:rPr>
            <w:noProof/>
            <w:webHidden/>
          </w:rPr>
          <w:fldChar w:fldCharType="end"/>
        </w:r>
      </w:hyperlink>
    </w:p>
    <w:p w14:paraId="7089E0D2"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1" w:history="1">
        <w:r w:rsidRPr="009448C3">
          <w:rPr>
            <w:rStyle w:val="Hypertextovodkaz"/>
            <w:noProof/>
          </w:rPr>
          <w:t>16.2.12</w:t>
        </w:r>
        <w:r>
          <w:rPr>
            <w:rFonts w:asciiTheme="minorHAnsi" w:eastAsiaTheme="minorEastAsia" w:hAnsiTheme="minorHAnsi" w:cstheme="minorBidi"/>
            <w:i w:val="0"/>
            <w:noProof/>
            <w:sz w:val="22"/>
            <w:szCs w:val="22"/>
            <w:lang w:eastAsia="cs-CZ"/>
          </w:rPr>
          <w:tab/>
        </w:r>
        <w:r w:rsidRPr="009448C3">
          <w:rPr>
            <w:rStyle w:val="Hypertextovodkaz"/>
            <w:noProof/>
            <w:lang w:bidi="en-GB"/>
          </w:rPr>
          <w:t>Bytes (array of bytes)</w:t>
        </w:r>
        <w:r>
          <w:rPr>
            <w:noProof/>
            <w:webHidden/>
          </w:rPr>
          <w:tab/>
        </w:r>
        <w:r>
          <w:rPr>
            <w:noProof/>
            <w:webHidden/>
          </w:rPr>
          <w:fldChar w:fldCharType="begin"/>
        </w:r>
        <w:r>
          <w:rPr>
            <w:noProof/>
            <w:webHidden/>
          </w:rPr>
          <w:instrText xml:space="preserve"> PAGEREF _Toc43459711 \h </w:instrText>
        </w:r>
        <w:r>
          <w:rPr>
            <w:noProof/>
            <w:webHidden/>
          </w:rPr>
        </w:r>
        <w:r>
          <w:rPr>
            <w:noProof/>
            <w:webHidden/>
          </w:rPr>
          <w:fldChar w:fldCharType="separate"/>
        </w:r>
        <w:r>
          <w:rPr>
            <w:noProof/>
            <w:webHidden/>
          </w:rPr>
          <w:t>169</w:t>
        </w:r>
        <w:r>
          <w:rPr>
            <w:noProof/>
            <w:webHidden/>
          </w:rPr>
          <w:fldChar w:fldCharType="end"/>
        </w:r>
      </w:hyperlink>
    </w:p>
    <w:p w14:paraId="7482BD84"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2" w:history="1">
        <w:r w:rsidRPr="009448C3">
          <w:rPr>
            <w:rStyle w:val="Hypertextovodkaz"/>
            <w:noProof/>
          </w:rPr>
          <w:t>16.2.13</w:t>
        </w:r>
        <w:r>
          <w:rPr>
            <w:rFonts w:asciiTheme="minorHAnsi" w:eastAsiaTheme="minorEastAsia" w:hAnsiTheme="minorHAnsi" w:cstheme="minorBidi"/>
            <w:i w:val="0"/>
            <w:noProof/>
            <w:sz w:val="22"/>
            <w:szCs w:val="22"/>
            <w:lang w:eastAsia="cs-CZ"/>
          </w:rPr>
          <w:tab/>
        </w:r>
        <w:r w:rsidRPr="009448C3">
          <w:rPr>
            <w:rStyle w:val="Hypertextovodkaz"/>
            <w:noProof/>
            <w:lang w:bidi="en-GB"/>
          </w:rPr>
          <w:t>NamedValue (named values)</w:t>
        </w:r>
        <w:r>
          <w:rPr>
            <w:noProof/>
            <w:webHidden/>
          </w:rPr>
          <w:tab/>
        </w:r>
        <w:r>
          <w:rPr>
            <w:noProof/>
            <w:webHidden/>
          </w:rPr>
          <w:fldChar w:fldCharType="begin"/>
        </w:r>
        <w:r>
          <w:rPr>
            <w:noProof/>
            <w:webHidden/>
          </w:rPr>
          <w:instrText xml:space="preserve"> PAGEREF _Toc43459712 \h </w:instrText>
        </w:r>
        <w:r>
          <w:rPr>
            <w:noProof/>
            <w:webHidden/>
          </w:rPr>
        </w:r>
        <w:r>
          <w:rPr>
            <w:noProof/>
            <w:webHidden/>
          </w:rPr>
          <w:fldChar w:fldCharType="separate"/>
        </w:r>
        <w:r>
          <w:rPr>
            <w:noProof/>
            <w:webHidden/>
          </w:rPr>
          <w:t>169</w:t>
        </w:r>
        <w:r>
          <w:rPr>
            <w:noProof/>
            <w:webHidden/>
          </w:rPr>
          <w:fldChar w:fldCharType="end"/>
        </w:r>
      </w:hyperlink>
    </w:p>
    <w:p w14:paraId="56AD5A14"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3" w:history="1">
        <w:r w:rsidRPr="009448C3">
          <w:rPr>
            <w:rStyle w:val="Hypertextovodkaz"/>
            <w:noProof/>
          </w:rPr>
          <w:t>16.2.14</w:t>
        </w:r>
        <w:r>
          <w:rPr>
            <w:rFonts w:asciiTheme="minorHAnsi" w:eastAsiaTheme="minorEastAsia" w:hAnsiTheme="minorHAnsi" w:cstheme="minorBidi"/>
            <w:i w:val="0"/>
            <w:noProof/>
            <w:sz w:val="22"/>
            <w:szCs w:val="22"/>
            <w:lang w:eastAsia="cs-CZ"/>
          </w:rPr>
          <w:tab/>
        </w:r>
        <w:r w:rsidRPr="009448C3">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_Toc43459713 \h </w:instrText>
        </w:r>
        <w:r>
          <w:rPr>
            <w:noProof/>
            <w:webHidden/>
          </w:rPr>
        </w:r>
        <w:r>
          <w:rPr>
            <w:noProof/>
            <w:webHidden/>
          </w:rPr>
          <w:fldChar w:fldCharType="separate"/>
        </w:r>
        <w:r>
          <w:rPr>
            <w:noProof/>
            <w:webHidden/>
          </w:rPr>
          <w:t>169</w:t>
        </w:r>
        <w:r>
          <w:rPr>
            <w:noProof/>
            <w:webHidden/>
          </w:rPr>
          <w:fldChar w:fldCharType="end"/>
        </w:r>
      </w:hyperlink>
    </w:p>
    <w:p w14:paraId="5365851C"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4" w:history="1">
        <w:r w:rsidRPr="009448C3">
          <w:rPr>
            <w:rStyle w:val="Hypertextovodkaz"/>
            <w:noProof/>
          </w:rPr>
          <w:t>16.2.15</w:t>
        </w:r>
        <w:r>
          <w:rPr>
            <w:rFonts w:asciiTheme="minorHAnsi" w:eastAsiaTheme="minorEastAsia" w:hAnsiTheme="minorHAnsi" w:cstheme="minorBidi"/>
            <w:i w:val="0"/>
            <w:noProof/>
            <w:sz w:val="22"/>
            <w:szCs w:val="22"/>
            <w:lang w:eastAsia="cs-CZ"/>
          </w:rPr>
          <w:tab/>
        </w:r>
        <w:r w:rsidRPr="009448C3">
          <w:rPr>
            <w:rStyle w:val="Hypertextovodkaz"/>
            <w:noProof/>
            <w:lang w:bidi="en-GB"/>
          </w:rPr>
          <w:t>Exception (program exceptions)</w:t>
        </w:r>
        <w:r>
          <w:rPr>
            <w:noProof/>
            <w:webHidden/>
          </w:rPr>
          <w:tab/>
        </w:r>
        <w:r>
          <w:rPr>
            <w:noProof/>
            <w:webHidden/>
          </w:rPr>
          <w:fldChar w:fldCharType="begin"/>
        </w:r>
        <w:r>
          <w:rPr>
            <w:noProof/>
            <w:webHidden/>
          </w:rPr>
          <w:instrText xml:space="preserve"> PAGEREF _Toc43459714 \h </w:instrText>
        </w:r>
        <w:r>
          <w:rPr>
            <w:noProof/>
            <w:webHidden/>
          </w:rPr>
        </w:r>
        <w:r>
          <w:rPr>
            <w:noProof/>
            <w:webHidden/>
          </w:rPr>
          <w:fldChar w:fldCharType="separate"/>
        </w:r>
        <w:r>
          <w:rPr>
            <w:noProof/>
            <w:webHidden/>
          </w:rPr>
          <w:t>170</w:t>
        </w:r>
        <w:r>
          <w:rPr>
            <w:noProof/>
            <w:webHidden/>
          </w:rPr>
          <w:fldChar w:fldCharType="end"/>
        </w:r>
      </w:hyperlink>
    </w:p>
    <w:p w14:paraId="78B066D3"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5" w:history="1">
        <w:r w:rsidRPr="009448C3">
          <w:rPr>
            <w:rStyle w:val="Hypertextovodkaz"/>
            <w:noProof/>
          </w:rPr>
          <w:t>16.2.16</w:t>
        </w:r>
        <w:r>
          <w:rPr>
            <w:rFonts w:asciiTheme="minorHAnsi" w:eastAsiaTheme="minorEastAsia" w:hAnsiTheme="minorHAnsi" w:cstheme="minorBidi"/>
            <w:i w:val="0"/>
            <w:noProof/>
            <w:sz w:val="22"/>
            <w:szCs w:val="22"/>
            <w:lang w:eastAsia="cs-CZ"/>
          </w:rPr>
          <w:tab/>
        </w:r>
        <w:r w:rsidRPr="009448C3">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_Toc43459715 \h </w:instrText>
        </w:r>
        <w:r>
          <w:rPr>
            <w:noProof/>
            <w:webHidden/>
          </w:rPr>
        </w:r>
        <w:r>
          <w:rPr>
            <w:noProof/>
            <w:webHidden/>
          </w:rPr>
          <w:fldChar w:fldCharType="separate"/>
        </w:r>
        <w:r>
          <w:rPr>
            <w:noProof/>
            <w:webHidden/>
          </w:rPr>
          <w:t>170</w:t>
        </w:r>
        <w:r>
          <w:rPr>
            <w:noProof/>
            <w:webHidden/>
          </w:rPr>
          <w:fldChar w:fldCharType="end"/>
        </w:r>
      </w:hyperlink>
    </w:p>
    <w:p w14:paraId="22659CD2"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6" w:history="1">
        <w:r w:rsidRPr="009448C3">
          <w:rPr>
            <w:rStyle w:val="Hypertextovodkaz"/>
            <w:noProof/>
          </w:rPr>
          <w:t>16.2.17</w:t>
        </w:r>
        <w:r>
          <w:rPr>
            <w:rFonts w:asciiTheme="minorHAnsi" w:eastAsiaTheme="minorEastAsia" w:hAnsiTheme="minorHAnsi" w:cstheme="minorBidi"/>
            <w:i w:val="0"/>
            <w:noProof/>
            <w:sz w:val="22"/>
            <w:szCs w:val="22"/>
            <w:lang w:eastAsia="cs-CZ"/>
          </w:rPr>
          <w:tab/>
        </w:r>
        <w:r w:rsidRPr="009448C3">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_Toc43459716 \h </w:instrText>
        </w:r>
        <w:r>
          <w:rPr>
            <w:noProof/>
            <w:webHidden/>
          </w:rPr>
        </w:r>
        <w:r>
          <w:rPr>
            <w:noProof/>
            <w:webHidden/>
          </w:rPr>
          <w:fldChar w:fldCharType="separate"/>
        </w:r>
        <w:r>
          <w:rPr>
            <w:noProof/>
            <w:webHidden/>
          </w:rPr>
          <w:t>170</w:t>
        </w:r>
        <w:r>
          <w:rPr>
            <w:noProof/>
            <w:webHidden/>
          </w:rPr>
          <w:fldChar w:fldCharType="end"/>
        </w:r>
      </w:hyperlink>
    </w:p>
    <w:p w14:paraId="2F3DFAFC"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7" w:history="1">
        <w:r w:rsidRPr="009448C3">
          <w:rPr>
            <w:rStyle w:val="Hypertextovodkaz"/>
            <w:noProof/>
          </w:rPr>
          <w:t>16.2.18</w:t>
        </w:r>
        <w:r>
          <w:rPr>
            <w:rFonts w:asciiTheme="minorHAnsi" w:eastAsiaTheme="minorEastAsia" w:hAnsiTheme="minorHAnsi" w:cstheme="minorBidi"/>
            <w:i w:val="0"/>
            <w:noProof/>
            <w:sz w:val="22"/>
            <w:szCs w:val="22"/>
            <w:lang w:eastAsia="cs-CZ"/>
          </w:rPr>
          <w:tab/>
        </w:r>
        <w:r w:rsidRPr="009448C3">
          <w:rPr>
            <w:rStyle w:val="Hypertextovodkaz"/>
            <w:noProof/>
            <w:lang w:bidi="en-GB"/>
          </w:rPr>
          <w:t>Report (messages)</w:t>
        </w:r>
        <w:r>
          <w:rPr>
            <w:noProof/>
            <w:webHidden/>
          </w:rPr>
          <w:tab/>
        </w:r>
        <w:r>
          <w:rPr>
            <w:noProof/>
            <w:webHidden/>
          </w:rPr>
          <w:fldChar w:fldCharType="begin"/>
        </w:r>
        <w:r>
          <w:rPr>
            <w:noProof/>
            <w:webHidden/>
          </w:rPr>
          <w:instrText xml:space="preserve"> PAGEREF _Toc43459717 \h </w:instrText>
        </w:r>
        <w:r>
          <w:rPr>
            <w:noProof/>
            <w:webHidden/>
          </w:rPr>
        </w:r>
        <w:r>
          <w:rPr>
            <w:noProof/>
            <w:webHidden/>
          </w:rPr>
          <w:fldChar w:fldCharType="separate"/>
        </w:r>
        <w:r>
          <w:rPr>
            <w:noProof/>
            <w:webHidden/>
          </w:rPr>
          <w:t>170</w:t>
        </w:r>
        <w:r>
          <w:rPr>
            <w:noProof/>
            <w:webHidden/>
          </w:rPr>
          <w:fldChar w:fldCharType="end"/>
        </w:r>
      </w:hyperlink>
    </w:p>
    <w:p w14:paraId="77D24F17"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8" w:history="1">
        <w:r w:rsidRPr="009448C3">
          <w:rPr>
            <w:rStyle w:val="Hypertextovodkaz"/>
            <w:noProof/>
          </w:rPr>
          <w:t>16.2.19</w:t>
        </w:r>
        <w:r>
          <w:rPr>
            <w:rFonts w:asciiTheme="minorHAnsi" w:eastAsiaTheme="minorEastAsia" w:hAnsiTheme="minorHAnsi" w:cstheme="minorBidi"/>
            <w:i w:val="0"/>
            <w:noProof/>
            <w:sz w:val="22"/>
            <w:szCs w:val="22"/>
            <w:lang w:eastAsia="cs-CZ"/>
          </w:rPr>
          <w:tab/>
        </w:r>
        <w:r w:rsidRPr="009448C3">
          <w:rPr>
            <w:rStyle w:val="Hypertextovodkaz"/>
            <w:noProof/>
            <w:lang w:bidi="en-GB"/>
          </w:rPr>
          <w:t>BNFGrammar (BNF grammars)</w:t>
        </w:r>
        <w:r>
          <w:rPr>
            <w:noProof/>
            <w:webHidden/>
          </w:rPr>
          <w:tab/>
        </w:r>
        <w:r>
          <w:rPr>
            <w:noProof/>
            <w:webHidden/>
          </w:rPr>
          <w:fldChar w:fldCharType="begin"/>
        </w:r>
        <w:r>
          <w:rPr>
            <w:noProof/>
            <w:webHidden/>
          </w:rPr>
          <w:instrText xml:space="preserve"> PAGEREF _Toc43459718 \h </w:instrText>
        </w:r>
        <w:r>
          <w:rPr>
            <w:noProof/>
            <w:webHidden/>
          </w:rPr>
        </w:r>
        <w:r>
          <w:rPr>
            <w:noProof/>
            <w:webHidden/>
          </w:rPr>
          <w:fldChar w:fldCharType="separate"/>
        </w:r>
        <w:r>
          <w:rPr>
            <w:noProof/>
            <w:webHidden/>
          </w:rPr>
          <w:t>170</w:t>
        </w:r>
        <w:r>
          <w:rPr>
            <w:noProof/>
            <w:webHidden/>
          </w:rPr>
          <w:fldChar w:fldCharType="end"/>
        </w:r>
      </w:hyperlink>
    </w:p>
    <w:p w14:paraId="5A311260"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19" w:history="1">
        <w:r w:rsidRPr="009448C3">
          <w:rPr>
            <w:rStyle w:val="Hypertextovodkaz"/>
            <w:noProof/>
          </w:rPr>
          <w:t>16.2.20</w:t>
        </w:r>
        <w:r>
          <w:rPr>
            <w:rFonts w:asciiTheme="minorHAnsi" w:eastAsiaTheme="minorEastAsia" w:hAnsiTheme="minorHAnsi" w:cstheme="minorBidi"/>
            <w:i w:val="0"/>
            <w:noProof/>
            <w:sz w:val="22"/>
            <w:szCs w:val="22"/>
            <w:lang w:eastAsia="cs-CZ"/>
          </w:rPr>
          <w:tab/>
        </w:r>
        <w:r w:rsidRPr="009448C3">
          <w:rPr>
            <w:rStyle w:val="Hypertextovodkaz"/>
            <w:noProof/>
            <w:lang w:bidi="en-GB"/>
          </w:rPr>
          <w:t>BNFRule (BNF grammar rules)</w:t>
        </w:r>
        <w:r>
          <w:rPr>
            <w:noProof/>
            <w:webHidden/>
          </w:rPr>
          <w:tab/>
        </w:r>
        <w:r>
          <w:rPr>
            <w:noProof/>
            <w:webHidden/>
          </w:rPr>
          <w:fldChar w:fldCharType="begin"/>
        </w:r>
        <w:r>
          <w:rPr>
            <w:noProof/>
            <w:webHidden/>
          </w:rPr>
          <w:instrText xml:space="preserve"> PAGEREF _Toc43459719 \h </w:instrText>
        </w:r>
        <w:r>
          <w:rPr>
            <w:noProof/>
            <w:webHidden/>
          </w:rPr>
        </w:r>
        <w:r>
          <w:rPr>
            <w:noProof/>
            <w:webHidden/>
          </w:rPr>
          <w:fldChar w:fldCharType="separate"/>
        </w:r>
        <w:r>
          <w:rPr>
            <w:noProof/>
            <w:webHidden/>
          </w:rPr>
          <w:t>171</w:t>
        </w:r>
        <w:r>
          <w:rPr>
            <w:noProof/>
            <w:webHidden/>
          </w:rPr>
          <w:fldChar w:fldCharType="end"/>
        </w:r>
      </w:hyperlink>
    </w:p>
    <w:p w14:paraId="279AD1CE"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20" w:history="1">
        <w:r w:rsidRPr="009448C3">
          <w:rPr>
            <w:rStyle w:val="Hypertextovodkaz"/>
            <w:noProof/>
          </w:rPr>
          <w:t>16.2.21</w:t>
        </w:r>
        <w:r>
          <w:rPr>
            <w:rFonts w:asciiTheme="minorHAnsi" w:eastAsiaTheme="minorEastAsia" w:hAnsiTheme="minorHAnsi" w:cstheme="minorBidi"/>
            <w:i w:val="0"/>
            <w:noProof/>
            <w:sz w:val="22"/>
            <w:szCs w:val="22"/>
            <w:lang w:eastAsia="cs-CZ"/>
          </w:rPr>
          <w:tab/>
        </w:r>
        <w:r w:rsidRPr="009448C3">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_Toc43459720 \h </w:instrText>
        </w:r>
        <w:r>
          <w:rPr>
            <w:noProof/>
            <w:webHidden/>
          </w:rPr>
        </w:r>
        <w:r>
          <w:rPr>
            <w:noProof/>
            <w:webHidden/>
          </w:rPr>
          <w:fldChar w:fldCharType="separate"/>
        </w:r>
        <w:r>
          <w:rPr>
            <w:noProof/>
            <w:webHidden/>
          </w:rPr>
          <w:t>171</w:t>
        </w:r>
        <w:r>
          <w:rPr>
            <w:noProof/>
            <w:webHidden/>
          </w:rPr>
          <w:fldChar w:fldCharType="end"/>
        </w:r>
      </w:hyperlink>
    </w:p>
    <w:p w14:paraId="796F9902"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21" w:history="1">
        <w:r w:rsidRPr="009448C3">
          <w:rPr>
            <w:rStyle w:val="Hypertextovodkaz"/>
            <w:noProof/>
          </w:rPr>
          <w:t>16.2.22</w:t>
        </w:r>
        <w:r>
          <w:rPr>
            <w:rFonts w:asciiTheme="minorHAnsi" w:eastAsiaTheme="minorEastAsia" w:hAnsiTheme="minorHAnsi" w:cstheme="minorBidi"/>
            <w:i w:val="0"/>
            <w:noProof/>
            <w:sz w:val="22"/>
            <w:szCs w:val="22"/>
            <w:lang w:eastAsia="cs-CZ"/>
          </w:rPr>
          <w:tab/>
        </w:r>
        <w:r w:rsidRPr="009448C3">
          <w:rPr>
            <w:rStyle w:val="Hypertextovodkaz"/>
            <w:noProof/>
            <w:lang w:bidi="en-GB"/>
          </w:rPr>
          <w:t>UniqueSetKey</w:t>
        </w:r>
        <w:r w:rsidRPr="009448C3">
          <w:rPr>
            <w:rStyle w:val="Hypertextovodkaz"/>
            <w:noProof/>
          </w:rPr>
          <w:t xml:space="preserve"> (the key of a row from the uniqueSet table)</w:t>
        </w:r>
        <w:r>
          <w:rPr>
            <w:noProof/>
            <w:webHidden/>
          </w:rPr>
          <w:tab/>
        </w:r>
        <w:r>
          <w:rPr>
            <w:noProof/>
            <w:webHidden/>
          </w:rPr>
          <w:fldChar w:fldCharType="begin"/>
        </w:r>
        <w:r>
          <w:rPr>
            <w:noProof/>
            <w:webHidden/>
          </w:rPr>
          <w:instrText xml:space="preserve"> PAGEREF _Toc43459721 \h </w:instrText>
        </w:r>
        <w:r>
          <w:rPr>
            <w:noProof/>
            <w:webHidden/>
          </w:rPr>
        </w:r>
        <w:r>
          <w:rPr>
            <w:noProof/>
            <w:webHidden/>
          </w:rPr>
          <w:fldChar w:fldCharType="separate"/>
        </w:r>
        <w:r>
          <w:rPr>
            <w:noProof/>
            <w:webHidden/>
          </w:rPr>
          <w:t>171</w:t>
        </w:r>
        <w:r>
          <w:rPr>
            <w:noProof/>
            <w:webHidden/>
          </w:rPr>
          <w:fldChar w:fldCharType="end"/>
        </w:r>
      </w:hyperlink>
    </w:p>
    <w:p w14:paraId="494DE560"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22" w:history="1">
        <w:r w:rsidRPr="009448C3">
          <w:rPr>
            <w:rStyle w:val="Hypertextovodkaz"/>
            <w:noProof/>
          </w:rPr>
          <w:t>16.2.23</w:t>
        </w:r>
        <w:r>
          <w:rPr>
            <w:rFonts w:asciiTheme="minorHAnsi" w:eastAsiaTheme="minorEastAsia" w:hAnsiTheme="minorHAnsi" w:cstheme="minorBidi"/>
            <w:i w:val="0"/>
            <w:noProof/>
            <w:sz w:val="22"/>
            <w:szCs w:val="22"/>
            <w:lang w:eastAsia="cs-CZ"/>
          </w:rPr>
          <w:tab/>
        </w:r>
        <w:r w:rsidRPr="009448C3">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_Toc43459722 \h </w:instrText>
        </w:r>
        <w:r>
          <w:rPr>
            <w:noProof/>
            <w:webHidden/>
          </w:rPr>
        </w:r>
        <w:r>
          <w:rPr>
            <w:noProof/>
            <w:webHidden/>
          </w:rPr>
          <w:fldChar w:fldCharType="separate"/>
        </w:r>
        <w:r>
          <w:rPr>
            <w:noProof/>
            <w:webHidden/>
          </w:rPr>
          <w:t>171</w:t>
        </w:r>
        <w:r>
          <w:rPr>
            <w:noProof/>
            <w:webHidden/>
          </w:rPr>
          <w:fldChar w:fldCharType="end"/>
        </w:r>
      </w:hyperlink>
    </w:p>
    <w:p w14:paraId="4C657342"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23" w:history="1">
        <w:r w:rsidRPr="009448C3">
          <w:rPr>
            <w:rStyle w:val="Hypertextovodkaz"/>
            <w:noProof/>
          </w:rPr>
          <w:t>16.2.24</w:t>
        </w:r>
        <w:r>
          <w:rPr>
            <w:rFonts w:asciiTheme="minorHAnsi" w:eastAsiaTheme="minorEastAsia" w:hAnsiTheme="minorHAnsi" w:cstheme="minorBidi"/>
            <w:i w:val="0"/>
            <w:noProof/>
            <w:sz w:val="22"/>
            <w:szCs w:val="22"/>
            <w:lang w:eastAsia="cs-CZ"/>
          </w:rPr>
          <w:tab/>
        </w:r>
        <w:r w:rsidRPr="009448C3">
          <w:rPr>
            <w:rStyle w:val="Hypertextovodkaz"/>
            <w:noProof/>
            <w:lang w:bidi="en-GB"/>
          </w:rPr>
          <w:t>Statement (database commands)</w:t>
        </w:r>
        <w:r>
          <w:rPr>
            <w:noProof/>
            <w:webHidden/>
          </w:rPr>
          <w:tab/>
        </w:r>
        <w:r>
          <w:rPr>
            <w:noProof/>
            <w:webHidden/>
          </w:rPr>
          <w:fldChar w:fldCharType="begin"/>
        </w:r>
        <w:r>
          <w:rPr>
            <w:noProof/>
            <w:webHidden/>
          </w:rPr>
          <w:instrText xml:space="preserve"> PAGEREF _Toc43459723 \h </w:instrText>
        </w:r>
        <w:r>
          <w:rPr>
            <w:noProof/>
            <w:webHidden/>
          </w:rPr>
        </w:r>
        <w:r>
          <w:rPr>
            <w:noProof/>
            <w:webHidden/>
          </w:rPr>
          <w:fldChar w:fldCharType="separate"/>
        </w:r>
        <w:r>
          <w:rPr>
            <w:noProof/>
            <w:webHidden/>
          </w:rPr>
          <w:t>171</w:t>
        </w:r>
        <w:r>
          <w:rPr>
            <w:noProof/>
            <w:webHidden/>
          </w:rPr>
          <w:fldChar w:fldCharType="end"/>
        </w:r>
      </w:hyperlink>
    </w:p>
    <w:p w14:paraId="6B038D94"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24" w:history="1">
        <w:r w:rsidRPr="009448C3">
          <w:rPr>
            <w:rStyle w:val="Hypertextovodkaz"/>
            <w:rFonts w:eastAsia="Arial"/>
            <w:noProof/>
          </w:rPr>
          <w:t>16.2.25</w:t>
        </w:r>
        <w:r>
          <w:rPr>
            <w:rFonts w:asciiTheme="minorHAnsi" w:eastAsiaTheme="minorEastAsia" w:hAnsiTheme="minorHAnsi" w:cstheme="minorBidi"/>
            <w:i w:val="0"/>
            <w:noProof/>
            <w:sz w:val="22"/>
            <w:szCs w:val="22"/>
            <w:lang w:eastAsia="cs-CZ"/>
          </w:rPr>
          <w:tab/>
        </w:r>
        <w:r w:rsidRPr="009448C3">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_Toc43459724 \h </w:instrText>
        </w:r>
        <w:r>
          <w:rPr>
            <w:noProof/>
            <w:webHidden/>
          </w:rPr>
        </w:r>
        <w:r>
          <w:rPr>
            <w:noProof/>
            <w:webHidden/>
          </w:rPr>
          <w:fldChar w:fldCharType="separate"/>
        </w:r>
        <w:r>
          <w:rPr>
            <w:noProof/>
            <w:webHidden/>
          </w:rPr>
          <w:t>171</w:t>
        </w:r>
        <w:r>
          <w:rPr>
            <w:noProof/>
            <w:webHidden/>
          </w:rPr>
          <w:fldChar w:fldCharType="end"/>
        </w:r>
      </w:hyperlink>
    </w:p>
    <w:p w14:paraId="025B6878"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25" w:history="1">
        <w:r w:rsidRPr="009448C3">
          <w:rPr>
            <w:rStyle w:val="Hypertextovodkaz"/>
            <w:rFonts w:eastAsia="Arial"/>
            <w:noProof/>
          </w:rPr>
          <w:t>16.2.26</w:t>
        </w:r>
        <w:r>
          <w:rPr>
            <w:rFonts w:asciiTheme="minorHAnsi" w:eastAsiaTheme="minorEastAsia" w:hAnsiTheme="minorHAnsi" w:cstheme="minorBidi"/>
            <w:i w:val="0"/>
            <w:noProof/>
            <w:sz w:val="22"/>
            <w:szCs w:val="22"/>
            <w:lang w:eastAsia="cs-CZ"/>
          </w:rPr>
          <w:tab/>
        </w:r>
        <w:r w:rsidRPr="009448C3">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_Toc43459725 \h </w:instrText>
        </w:r>
        <w:r>
          <w:rPr>
            <w:noProof/>
            <w:webHidden/>
          </w:rPr>
        </w:r>
        <w:r>
          <w:rPr>
            <w:noProof/>
            <w:webHidden/>
          </w:rPr>
          <w:fldChar w:fldCharType="separate"/>
        </w:r>
        <w:r>
          <w:rPr>
            <w:noProof/>
            <w:webHidden/>
          </w:rPr>
          <w:t>171</w:t>
        </w:r>
        <w:r>
          <w:rPr>
            <w:noProof/>
            <w:webHidden/>
          </w:rPr>
          <w:fldChar w:fldCharType="end"/>
        </w:r>
      </w:hyperlink>
    </w:p>
    <w:p w14:paraId="07C38742"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726" w:history="1">
        <w:r w:rsidRPr="009448C3">
          <w:rPr>
            <w:rStyle w:val="Hypertextovodkaz"/>
            <w:noProof/>
            <w:lang w:val="en-US"/>
          </w:rPr>
          <w:t>16.3</w:t>
        </w:r>
        <w:r>
          <w:rPr>
            <w:rFonts w:asciiTheme="minorHAnsi" w:eastAsiaTheme="minorEastAsia" w:hAnsiTheme="minorHAnsi" w:cstheme="minorBidi"/>
            <w:b w:val="0"/>
            <w:noProof/>
            <w:sz w:val="22"/>
            <w:szCs w:val="22"/>
            <w:lang w:eastAsia="cs-CZ"/>
          </w:rPr>
          <w:tab/>
        </w:r>
        <w:r w:rsidRPr="009448C3">
          <w:rPr>
            <w:rStyle w:val="Hypertextovodkaz"/>
            <w:noProof/>
            <w:lang w:val="en-US"/>
          </w:rPr>
          <w:t>Type validation methods</w:t>
        </w:r>
        <w:r>
          <w:rPr>
            <w:noProof/>
            <w:webHidden/>
          </w:rPr>
          <w:tab/>
        </w:r>
        <w:r>
          <w:rPr>
            <w:noProof/>
            <w:webHidden/>
          </w:rPr>
          <w:fldChar w:fldCharType="begin"/>
        </w:r>
        <w:r>
          <w:rPr>
            <w:noProof/>
            <w:webHidden/>
          </w:rPr>
          <w:instrText xml:space="preserve"> PAGEREF _Toc43459726 \h </w:instrText>
        </w:r>
        <w:r>
          <w:rPr>
            <w:noProof/>
            <w:webHidden/>
          </w:rPr>
        </w:r>
        <w:r>
          <w:rPr>
            <w:noProof/>
            <w:webHidden/>
          </w:rPr>
          <w:fldChar w:fldCharType="separate"/>
        </w:r>
        <w:r>
          <w:rPr>
            <w:noProof/>
            <w:webHidden/>
          </w:rPr>
          <w:t>172</w:t>
        </w:r>
        <w:r>
          <w:rPr>
            <w:noProof/>
            <w:webHidden/>
          </w:rPr>
          <w:fldChar w:fldCharType="end"/>
        </w:r>
      </w:hyperlink>
    </w:p>
    <w:p w14:paraId="7328A34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27" w:history="1">
        <w:r w:rsidRPr="009448C3">
          <w:rPr>
            <w:rStyle w:val="Hypertextovodkaz"/>
            <w:noProof/>
            <w:lang w:val="en-US"/>
          </w:rPr>
          <w:t>16.3.1</w:t>
        </w:r>
        <w:r>
          <w:rPr>
            <w:rFonts w:asciiTheme="minorHAnsi" w:eastAsiaTheme="minorEastAsia" w:hAnsiTheme="minorHAnsi" w:cstheme="minorBidi"/>
            <w:i w:val="0"/>
            <w:noProof/>
            <w:sz w:val="22"/>
            <w:szCs w:val="22"/>
            <w:lang w:eastAsia="cs-CZ"/>
          </w:rPr>
          <w:tab/>
        </w:r>
        <w:r w:rsidRPr="009448C3">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_Toc43459727 \h </w:instrText>
        </w:r>
        <w:r>
          <w:rPr>
            <w:noProof/>
            <w:webHidden/>
          </w:rPr>
        </w:r>
        <w:r>
          <w:rPr>
            <w:noProof/>
            <w:webHidden/>
          </w:rPr>
          <w:fldChar w:fldCharType="separate"/>
        </w:r>
        <w:r>
          <w:rPr>
            <w:noProof/>
            <w:webHidden/>
          </w:rPr>
          <w:t>172</w:t>
        </w:r>
        <w:r>
          <w:rPr>
            <w:noProof/>
            <w:webHidden/>
          </w:rPr>
          <w:fldChar w:fldCharType="end"/>
        </w:r>
      </w:hyperlink>
    </w:p>
    <w:p w14:paraId="790CC361"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28" w:history="1">
        <w:r w:rsidRPr="009448C3">
          <w:rPr>
            <w:rStyle w:val="Hypertextovodkaz"/>
            <w:noProof/>
            <w:lang w:val="en-US"/>
          </w:rPr>
          <w:t>16.3.2</w:t>
        </w:r>
        <w:r>
          <w:rPr>
            <w:rFonts w:asciiTheme="minorHAnsi" w:eastAsiaTheme="minorEastAsia" w:hAnsiTheme="minorHAnsi" w:cstheme="minorBidi"/>
            <w:i w:val="0"/>
            <w:noProof/>
            <w:sz w:val="22"/>
            <w:szCs w:val="22"/>
            <w:lang w:eastAsia="cs-CZ"/>
          </w:rPr>
          <w:tab/>
        </w:r>
        <w:r w:rsidRPr="009448C3">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_Toc43459728 \h </w:instrText>
        </w:r>
        <w:r>
          <w:rPr>
            <w:noProof/>
            <w:webHidden/>
          </w:rPr>
        </w:r>
        <w:r>
          <w:rPr>
            <w:noProof/>
            <w:webHidden/>
          </w:rPr>
          <w:fldChar w:fldCharType="separate"/>
        </w:r>
        <w:r>
          <w:rPr>
            <w:noProof/>
            <w:webHidden/>
          </w:rPr>
          <w:t>174</w:t>
        </w:r>
        <w:r>
          <w:rPr>
            <w:noProof/>
            <w:webHidden/>
          </w:rPr>
          <w:fldChar w:fldCharType="end"/>
        </w:r>
      </w:hyperlink>
    </w:p>
    <w:p w14:paraId="79B0672E"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29" w:history="1">
        <w:r w:rsidRPr="009448C3">
          <w:rPr>
            <w:rStyle w:val="Hypertextovodkaz"/>
            <w:noProof/>
            <w:lang w:val="en-US"/>
          </w:rPr>
          <w:t>16.3.3</w:t>
        </w:r>
        <w:r>
          <w:rPr>
            <w:rFonts w:asciiTheme="minorHAnsi" w:eastAsiaTheme="minorEastAsia" w:hAnsiTheme="minorHAnsi" w:cstheme="minorBidi"/>
            <w:i w:val="0"/>
            <w:noProof/>
            <w:sz w:val="22"/>
            <w:szCs w:val="22"/>
            <w:lang w:eastAsia="cs-CZ"/>
          </w:rPr>
          <w:tab/>
        </w:r>
        <w:r w:rsidRPr="009448C3">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_Toc43459729 \h </w:instrText>
        </w:r>
        <w:r>
          <w:rPr>
            <w:noProof/>
            <w:webHidden/>
          </w:rPr>
        </w:r>
        <w:r>
          <w:rPr>
            <w:noProof/>
            <w:webHidden/>
          </w:rPr>
          <w:fldChar w:fldCharType="separate"/>
        </w:r>
        <w:r>
          <w:rPr>
            <w:noProof/>
            <w:webHidden/>
          </w:rPr>
          <w:t>176</w:t>
        </w:r>
        <w:r>
          <w:rPr>
            <w:noProof/>
            <w:webHidden/>
          </w:rPr>
          <w:fldChar w:fldCharType="end"/>
        </w:r>
      </w:hyperlink>
    </w:p>
    <w:p w14:paraId="7F735528"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730" w:history="1">
        <w:r w:rsidRPr="009448C3">
          <w:rPr>
            <w:rStyle w:val="Hypertextovodkaz"/>
            <w:noProof/>
            <w:lang w:val="en-US"/>
          </w:rPr>
          <w:t>16.4</w:t>
        </w:r>
        <w:r>
          <w:rPr>
            <w:rFonts w:asciiTheme="minorHAnsi" w:eastAsiaTheme="minorEastAsia" w:hAnsiTheme="minorHAnsi" w:cstheme="minorBidi"/>
            <w:b w:val="0"/>
            <w:noProof/>
            <w:sz w:val="22"/>
            <w:szCs w:val="22"/>
            <w:lang w:eastAsia="cs-CZ"/>
          </w:rPr>
          <w:tab/>
        </w:r>
        <w:r w:rsidRPr="009448C3">
          <w:rPr>
            <w:rStyle w:val="Hypertextovodkaz"/>
            <w:noProof/>
            <w:lang w:val="en-US"/>
          </w:rPr>
          <w:t>Pedefined values (constants)</w:t>
        </w:r>
        <w:r>
          <w:rPr>
            <w:noProof/>
            <w:webHidden/>
          </w:rPr>
          <w:tab/>
        </w:r>
        <w:r>
          <w:rPr>
            <w:noProof/>
            <w:webHidden/>
          </w:rPr>
          <w:fldChar w:fldCharType="begin"/>
        </w:r>
        <w:r>
          <w:rPr>
            <w:noProof/>
            <w:webHidden/>
          </w:rPr>
          <w:instrText xml:space="preserve"> PAGEREF _Toc43459730 \h </w:instrText>
        </w:r>
        <w:r>
          <w:rPr>
            <w:noProof/>
            <w:webHidden/>
          </w:rPr>
        </w:r>
        <w:r>
          <w:rPr>
            <w:noProof/>
            <w:webHidden/>
          </w:rPr>
          <w:fldChar w:fldCharType="separate"/>
        </w:r>
        <w:r>
          <w:rPr>
            <w:noProof/>
            <w:webHidden/>
          </w:rPr>
          <w:t>177</w:t>
        </w:r>
        <w:r>
          <w:rPr>
            <w:noProof/>
            <w:webHidden/>
          </w:rPr>
          <w:fldChar w:fldCharType="end"/>
        </w:r>
      </w:hyperlink>
    </w:p>
    <w:p w14:paraId="0696CCB5"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731" w:history="1">
        <w:r w:rsidRPr="009448C3">
          <w:rPr>
            <w:rStyle w:val="Hypertextovodkaz"/>
            <w:noProof/>
            <w:lang w:val="en-US"/>
          </w:rPr>
          <w:t>16.5</w:t>
        </w:r>
        <w:r>
          <w:rPr>
            <w:rFonts w:asciiTheme="minorHAnsi" w:eastAsiaTheme="minorEastAsia" w:hAnsiTheme="minorHAnsi" w:cstheme="minorBidi"/>
            <w:b w:val="0"/>
            <w:noProof/>
            <w:sz w:val="22"/>
            <w:szCs w:val="22"/>
            <w:lang w:eastAsia="cs-CZ"/>
          </w:rPr>
          <w:tab/>
        </w:r>
        <w:r w:rsidRPr="009448C3">
          <w:rPr>
            <w:rStyle w:val="Hypertextovodkaz"/>
            <w:noProof/>
            <w:lang w:val="en-US"/>
          </w:rPr>
          <w:t>Ignored and illegal nodes</w:t>
        </w:r>
        <w:r>
          <w:rPr>
            <w:noProof/>
            <w:webHidden/>
          </w:rPr>
          <w:tab/>
        </w:r>
        <w:r>
          <w:rPr>
            <w:noProof/>
            <w:webHidden/>
          </w:rPr>
          <w:fldChar w:fldCharType="begin"/>
        </w:r>
        <w:r>
          <w:rPr>
            <w:noProof/>
            <w:webHidden/>
          </w:rPr>
          <w:instrText xml:space="preserve"> PAGEREF _Toc43459731 \h </w:instrText>
        </w:r>
        <w:r>
          <w:rPr>
            <w:noProof/>
            <w:webHidden/>
          </w:rPr>
        </w:r>
        <w:r>
          <w:rPr>
            <w:noProof/>
            <w:webHidden/>
          </w:rPr>
          <w:fldChar w:fldCharType="separate"/>
        </w:r>
        <w:r>
          <w:rPr>
            <w:noProof/>
            <w:webHidden/>
          </w:rPr>
          <w:t>177</w:t>
        </w:r>
        <w:r>
          <w:rPr>
            <w:noProof/>
            <w:webHidden/>
          </w:rPr>
          <w:fldChar w:fldCharType="end"/>
        </w:r>
      </w:hyperlink>
    </w:p>
    <w:p w14:paraId="6237E1E4"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32" w:history="1">
        <w:r w:rsidRPr="009448C3">
          <w:rPr>
            <w:rStyle w:val="Hypertextovodkaz"/>
            <w:noProof/>
            <w:lang w:val="en-US"/>
          </w:rPr>
          <w:t>16.5.1</w:t>
        </w:r>
        <w:r>
          <w:rPr>
            <w:rFonts w:asciiTheme="minorHAnsi" w:eastAsiaTheme="minorEastAsia" w:hAnsiTheme="minorHAnsi" w:cstheme="minorBidi"/>
            <w:i w:val="0"/>
            <w:noProof/>
            <w:sz w:val="22"/>
            <w:szCs w:val="22"/>
            <w:lang w:eastAsia="cs-CZ"/>
          </w:rPr>
          <w:tab/>
        </w:r>
        <w:r w:rsidRPr="009448C3">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_Toc43459732 \h </w:instrText>
        </w:r>
        <w:r>
          <w:rPr>
            <w:noProof/>
            <w:webHidden/>
          </w:rPr>
        </w:r>
        <w:r>
          <w:rPr>
            <w:noProof/>
            <w:webHidden/>
          </w:rPr>
          <w:fldChar w:fldCharType="separate"/>
        </w:r>
        <w:r>
          <w:rPr>
            <w:noProof/>
            <w:webHidden/>
          </w:rPr>
          <w:t>178</w:t>
        </w:r>
        <w:r>
          <w:rPr>
            <w:noProof/>
            <w:webHidden/>
          </w:rPr>
          <w:fldChar w:fldCharType="end"/>
        </w:r>
      </w:hyperlink>
    </w:p>
    <w:p w14:paraId="14E1D321"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733" w:history="1">
        <w:r w:rsidRPr="009448C3">
          <w:rPr>
            <w:rStyle w:val="Hypertextovodkaz"/>
            <w:noProof/>
            <w:lang w:val="en-US"/>
          </w:rPr>
          <w:t>16.6</w:t>
        </w:r>
        <w:r>
          <w:rPr>
            <w:rFonts w:asciiTheme="minorHAnsi" w:eastAsiaTheme="minorEastAsia" w:hAnsiTheme="minorHAnsi" w:cstheme="minorBidi"/>
            <w:b w:val="0"/>
            <w:noProof/>
            <w:sz w:val="22"/>
            <w:szCs w:val="22"/>
            <w:lang w:eastAsia="cs-CZ"/>
          </w:rPr>
          <w:tab/>
        </w:r>
        <w:r w:rsidRPr="009448C3">
          <w:rPr>
            <w:rStyle w:val="Hypertextovodkaz"/>
            <w:noProof/>
            <w:lang w:val="en-US"/>
          </w:rPr>
          <w:t>Options</w:t>
        </w:r>
        <w:r>
          <w:rPr>
            <w:noProof/>
            <w:webHidden/>
          </w:rPr>
          <w:tab/>
        </w:r>
        <w:r>
          <w:rPr>
            <w:noProof/>
            <w:webHidden/>
          </w:rPr>
          <w:fldChar w:fldCharType="begin"/>
        </w:r>
        <w:r>
          <w:rPr>
            <w:noProof/>
            <w:webHidden/>
          </w:rPr>
          <w:instrText xml:space="preserve"> PAGEREF _Toc43459733 \h </w:instrText>
        </w:r>
        <w:r>
          <w:rPr>
            <w:noProof/>
            <w:webHidden/>
          </w:rPr>
        </w:r>
        <w:r>
          <w:rPr>
            <w:noProof/>
            <w:webHidden/>
          </w:rPr>
          <w:fldChar w:fldCharType="separate"/>
        </w:r>
        <w:r>
          <w:rPr>
            <w:noProof/>
            <w:webHidden/>
          </w:rPr>
          <w:t>178</w:t>
        </w:r>
        <w:r>
          <w:rPr>
            <w:noProof/>
            <w:webHidden/>
          </w:rPr>
          <w:fldChar w:fldCharType="end"/>
        </w:r>
      </w:hyperlink>
    </w:p>
    <w:p w14:paraId="366D50A9"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734" w:history="1">
        <w:r w:rsidRPr="009448C3">
          <w:rPr>
            <w:rStyle w:val="Hypertextovodkaz"/>
            <w:noProof/>
            <w:lang w:val="en-US"/>
          </w:rPr>
          <w:t>16.7</w:t>
        </w:r>
        <w:r>
          <w:rPr>
            <w:rFonts w:asciiTheme="minorHAnsi" w:eastAsiaTheme="minorEastAsia" w:hAnsiTheme="minorHAnsi" w:cstheme="minorBidi"/>
            <w:b w:val="0"/>
            <w:noProof/>
            <w:sz w:val="22"/>
            <w:szCs w:val="22"/>
            <w:lang w:eastAsia="cs-CZ"/>
          </w:rPr>
          <w:tab/>
        </w:r>
        <w:r w:rsidRPr="009448C3">
          <w:rPr>
            <w:rStyle w:val="Hypertextovodkaz"/>
            <w:noProof/>
            <w:lang w:val="en-US"/>
          </w:rPr>
          <w:t>Methods implemented in X-Script</w:t>
        </w:r>
        <w:r>
          <w:rPr>
            <w:noProof/>
            <w:webHidden/>
          </w:rPr>
          <w:tab/>
        </w:r>
        <w:r>
          <w:rPr>
            <w:noProof/>
            <w:webHidden/>
          </w:rPr>
          <w:fldChar w:fldCharType="begin"/>
        </w:r>
        <w:r>
          <w:rPr>
            <w:noProof/>
            <w:webHidden/>
          </w:rPr>
          <w:instrText xml:space="preserve"> PAGEREF _Toc43459734 \h </w:instrText>
        </w:r>
        <w:r>
          <w:rPr>
            <w:noProof/>
            <w:webHidden/>
          </w:rPr>
        </w:r>
        <w:r>
          <w:rPr>
            <w:noProof/>
            <w:webHidden/>
          </w:rPr>
          <w:fldChar w:fldCharType="separate"/>
        </w:r>
        <w:r>
          <w:rPr>
            <w:noProof/>
            <w:webHidden/>
          </w:rPr>
          <w:t>180</w:t>
        </w:r>
        <w:r>
          <w:rPr>
            <w:noProof/>
            <w:webHidden/>
          </w:rPr>
          <w:fldChar w:fldCharType="end"/>
        </w:r>
      </w:hyperlink>
    </w:p>
    <w:p w14:paraId="1ABC3BAA"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35" w:history="1">
        <w:r w:rsidRPr="009448C3">
          <w:rPr>
            <w:rStyle w:val="Hypertextovodkaz"/>
            <w:noProof/>
            <w:lang w:val="en-US"/>
          </w:rPr>
          <w:t>16.7.1</w:t>
        </w:r>
        <w:r>
          <w:rPr>
            <w:rFonts w:asciiTheme="minorHAnsi" w:eastAsiaTheme="minorEastAsia" w:hAnsiTheme="minorHAnsi" w:cstheme="minorBidi"/>
            <w:i w:val="0"/>
            <w:noProof/>
            <w:sz w:val="22"/>
            <w:szCs w:val="22"/>
            <w:lang w:eastAsia="cs-CZ"/>
          </w:rPr>
          <w:tab/>
        </w:r>
        <w:r w:rsidRPr="009448C3">
          <w:rPr>
            <w:rStyle w:val="Hypertextovodkaz"/>
            <w:noProof/>
            <w:lang w:val="en-US"/>
          </w:rPr>
          <w:t>Implemented general methods</w:t>
        </w:r>
        <w:r>
          <w:rPr>
            <w:noProof/>
            <w:webHidden/>
          </w:rPr>
          <w:tab/>
        </w:r>
        <w:r>
          <w:rPr>
            <w:noProof/>
            <w:webHidden/>
          </w:rPr>
          <w:fldChar w:fldCharType="begin"/>
        </w:r>
        <w:r>
          <w:rPr>
            <w:noProof/>
            <w:webHidden/>
          </w:rPr>
          <w:instrText xml:space="preserve"> PAGEREF _Toc43459735 \h </w:instrText>
        </w:r>
        <w:r>
          <w:rPr>
            <w:noProof/>
            <w:webHidden/>
          </w:rPr>
        </w:r>
        <w:r>
          <w:rPr>
            <w:noProof/>
            <w:webHidden/>
          </w:rPr>
          <w:fldChar w:fldCharType="separate"/>
        </w:r>
        <w:r>
          <w:rPr>
            <w:noProof/>
            <w:webHidden/>
          </w:rPr>
          <w:t>181</w:t>
        </w:r>
        <w:r>
          <w:rPr>
            <w:noProof/>
            <w:webHidden/>
          </w:rPr>
          <w:fldChar w:fldCharType="end"/>
        </w:r>
      </w:hyperlink>
    </w:p>
    <w:p w14:paraId="42499B2F"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36" w:history="1">
        <w:r w:rsidRPr="009448C3">
          <w:rPr>
            <w:rStyle w:val="Hypertextovodkaz"/>
            <w:noProof/>
            <w:lang w:val="en-US"/>
          </w:rPr>
          <w:t>16.7.2</w:t>
        </w:r>
        <w:r>
          <w:rPr>
            <w:rFonts w:asciiTheme="minorHAnsi" w:eastAsiaTheme="minorEastAsia" w:hAnsiTheme="minorHAnsi" w:cstheme="minorBidi"/>
            <w:i w:val="0"/>
            <w:noProof/>
            <w:sz w:val="22"/>
            <w:szCs w:val="22"/>
            <w:lang w:eastAsia="cs-CZ"/>
          </w:rPr>
          <w:tab/>
        </w:r>
        <w:r w:rsidRPr="009448C3">
          <w:rPr>
            <w:rStyle w:val="Hypertextovodkaz"/>
            <w:noProof/>
            <w:lang w:val="en-US"/>
          </w:rPr>
          <w:t>M</w:t>
        </w:r>
        <w:r w:rsidRPr="009448C3">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_Toc43459736 \h </w:instrText>
        </w:r>
        <w:r>
          <w:rPr>
            <w:noProof/>
            <w:webHidden/>
          </w:rPr>
        </w:r>
        <w:r>
          <w:rPr>
            <w:noProof/>
            <w:webHidden/>
          </w:rPr>
          <w:fldChar w:fldCharType="separate"/>
        </w:r>
        <w:r>
          <w:rPr>
            <w:noProof/>
            <w:webHidden/>
          </w:rPr>
          <w:t>188</w:t>
        </w:r>
        <w:r>
          <w:rPr>
            <w:noProof/>
            <w:webHidden/>
          </w:rPr>
          <w:fldChar w:fldCharType="end"/>
        </w:r>
      </w:hyperlink>
    </w:p>
    <w:p w14:paraId="1CD33D48"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37" w:history="1">
        <w:r w:rsidRPr="009448C3">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9448C3">
          <w:rPr>
            <w:rStyle w:val="Hypertextovodkaz"/>
            <w:noProof/>
            <w:lang w:val="en-US"/>
          </w:rPr>
          <w:t>M</w:t>
        </w:r>
        <w:r w:rsidRPr="009448C3">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_Toc43459737 \h </w:instrText>
        </w:r>
        <w:r>
          <w:rPr>
            <w:noProof/>
            <w:webHidden/>
          </w:rPr>
        </w:r>
        <w:r>
          <w:rPr>
            <w:noProof/>
            <w:webHidden/>
          </w:rPr>
          <w:fldChar w:fldCharType="separate"/>
        </w:r>
        <w:r>
          <w:rPr>
            <w:noProof/>
            <w:webHidden/>
          </w:rPr>
          <w:t>189</w:t>
        </w:r>
        <w:r>
          <w:rPr>
            <w:noProof/>
            <w:webHidden/>
          </w:rPr>
          <w:fldChar w:fldCharType="end"/>
        </w:r>
      </w:hyperlink>
    </w:p>
    <w:p w14:paraId="6EE2B983"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38" w:history="1">
        <w:r w:rsidRPr="009448C3">
          <w:rPr>
            <w:rStyle w:val="Hypertextovodkaz"/>
            <w:noProof/>
            <w:lang w:bidi="en-GB"/>
          </w:rPr>
          <w:t>16.7.4</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_Toc43459738 \h </w:instrText>
        </w:r>
        <w:r>
          <w:rPr>
            <w:noProof/>
            <w:webHidden/>
          </w:rPr>
        </w:r>
        <w:r>
          <w:rPr>
            <w:noProof/>
            <w:webHidden/>
          </w:rPr>
          <w:fldChar w:fldCharType="separate"/>
        </w:r>
        <w:r>
          <w:rPr>
            <w:noProof/>
            <w:webHidden/>
          </w:rPr>
          <w:t>189</w:t>
        </w:r>
        <w:r>
          <w:rPr>
            <w:noProof/>
            <w:webHidden/>
          </w:rPr>
          <w:fldChar w:fldCharType="end"/>
        </w:r>
      </w:hyperlink>
    </w:p>
    <w:p w14:paraId="0AF3C5F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39" w:history="1">
        <w:r w:rsidRPr="009448C3">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_Toc43459739 \h </w:instrText>
        </w:r>
        <w:r>
          <w:rPr>
            <w:noProof/>
            <w:webHidden/>
          </w:rPr>
        </w:r>
        <w:r>
          <w:rPr>
            <w:noProof/>
            <w:webHidden/>
          </w:rPr>
          <w:fldChar w:fldCharType="separate"/>
        </w:r>
        <w:r>
          <w:rPr>
            <w:noProof/>
            <w:webHidden/>
          </w:rPr>
          <w:t>189</w:t>
        </w:r>
        <w:r>
          <w:rPr>
            <w:noProof/>
            <w:webHidden/>
          </w:rPr>
          <w:fldChar w:fldCharType="end"/>
        </w:r>
      </w:hyperlink>
    </w:p>
    <w:p w14:paraId="44FD38AB"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40" w:history="1">
        <w:r w:rsidRPr="009448C3">
          <w:rPr>
            <w:rStyle w:val="Hypertextovodkaz"/>
            <w:noProof/>
            <w:lang w:bidi="en-GB"/>
          </w:rPr>
          <w:t>16.7.6</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_Toc43459740 \h </w:instrText>
        </w:r>
        <w:r>
          <w:rPr>
            <w:noProof/>
            <w:webHidden/>
          </w:rPr>
        </w:r>
        <w:r>
          <w:rPr>
            <w:noProof/>
            <w:webHidden/>
          </w:rPr>
          <w:fldChar w:fldCharType="separate"/>
        </w:r>
        <w:r>
          <w:rPr>
            <w:noProof/>
            <w:webHidden/>
          </w:rPr>
          <w:t>189</w:t>
        </w:r>
        <w:r>
          <w:rPr>
            <w:noProof/>
            <w:webHidden/>
          </w:rPr>
          <w:fldChar w:fldCharType="end"/>
        </w:r>
      </w:hyperlink>
    </w:p>
    <w:p w14:paraId="4173BF9A"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41" w:history="1">
        <w:r w:rsidRPr="009448C3">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_Toc43459741 \h </w:instrText>
        </w:r>
        <w:r>
          <w:rPr>
            <w:noProof/>
            <w:webHidden/>
          </w:rPr>
        </w:r>
        <w:r>
          <w:rPr>
            <w:noProof/>
            <w:webHidden/>
          </w:rPr>
          <w:fldChar w:fldCharType="separate"/>
        </w:r>
        <w:r>
          <w:rPr>
            <w:noProof/>
            <w:webHidden/>
          </w:rPr>
          <w:t>190</w:t>
        </w:r>
        <w:r>
          <w:rPr>
            <w:noProof/>
            <w:webHidden/>
          </w:rPr>
          <w:fldChar w:fldCharType="end"/>
        </w:r>
      </w:hyperlink>
    </w:p>
    <w:p w14:paraId="108A5BBA"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42" w:history="1">
        <w:r w:rsidRPr="009448C3">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9448C3">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_Toc43459742 \h </w:instrText>
        </w:r>
        <w:r>
          <w:rPr>
            <w:noProof/>
            <w:webHidden/>
          </w:rPr>
        </w:r>
        <w:r>
          <w:rPr>
            <w:noProof/>
            <w:webHidden/>
          </w:rPr>
          <w:fldChar w:fldCharType="separate"/>
        </w:r>
        <w:r>
          <w:rPr>
            <w:noProof/>
            <w:webHidden/>
          </w:rPr>
          <w:t>191</w:t>
        </w:r>
        <w:r>
          <w:rPr>
            <w:noProof/>
            <w:webHidden/>
          </w:rPr>
          <w:fldChar w:fldCharType="end"/>
        </w:r>
      </w:hyperlink>
    </w:p>
    <w:p w14:paraId="26EDADD0"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43" w:history="1">
        <w:r w:rsidRPr="009448C3">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_Toc43459743 \h </w:instrText>
        </w:r>
        <w:r>
          <w:rPr>
            <w:noProof/>
            <w:webHidden/>
          </w:rPr>
        </w:r>
        <w:r>
          <w:rPr>
            <w:noProof/>
            <w:webHidden/>
          </w:rPr>
          <w:fldChar w:fldCharType="separate"/>
        </w:r>
        <w:r>
          <w:rPr>
            <w:noProof/>
            <w:webHidden/>
          </w:rPr>
          <w:t>192</w:t>
        </w:r>
        <w:r>
          <w:rPr>
            <w:noProof/>
            <w:webHidden/>
          </w:rPr>
          <w:fldChar w:fldCharType="end"/>
        </w:r>
      </w:hyperlink>
    </w:p>
    <w:p w14:paraId="0731C3BB"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44" w:history="1">
        <w:r w:rsidRPr="009448C3">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_Toc43459744 \h </w:instrText>
        </w:r>
        <w:r>
          <w:rPr>
            <w:noProof/>
            <w:webHidden/>
          </w:rPr>
        </w:r>
        <w:r>
          <w:rPr>
            <w:noProof/>
            <w:webHidden/>
          </w:rPr>
          <w:fldChar w:fldCharType="separate"/>
        </w:r>
        <w:r>
          <w:rPr>
            <w:noProof/>
            <w:webHidden/>
          </w:rPr>
          <w:t>192</w:t>
        </w:r>
        <w:r>
          <w:rPr>
            <w:noProof/>
            <w:webHidden/>
          </w:rPr>
          <w:fldChar w:fldCharType="end"/>
        </w:r>
      </w:hyperlink>
    </w:p>
    <w:p w14:paraId="1B2E9522"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45" w:history="1">
        <w:r w:rsidRPr="009448C3">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9448C3">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_Toc43459745 \h </w:instrText>
        </w:r>
        <w:r>
          <w:rPr>
            <w:noProof/>
            <w:webHidden/>
          </w:rPr>
        </w:r>
        <w:r>
          <w:rPr>
            <w:noProof/>
            <w:webHidden/>
          </w:rPr>
          <w:fldChar w:fldCharType="separate"/>
        </w:r>
        <w:r>
          <w:rPr>
            <w:noProof/>
            <w:webHidden/>
          </w:rPr>
          <w:t>193</w:t>
        </w:r>
        <w:r>
          <w:rPr>
            <w:noProof/>
            <w:webHidden/>
          </w:rPr>
          <w:fldChar w:fldCharType="end"/>
        </w:r>
      </w:hyperlink>
    </w:p>
    <w:p w14:paraId="651BF5AB"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46" w:history="1">
        <w:r w:rsidRPr="009448C3">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9448C3">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_Toc43459746 \h </w:instrText>
        </w:r>
        <w:r>
          <w:rPr>
            <w:noProof/>
            <w:webHidden/>
          </w:rPr>
        </w:r>
        <w:r>
          <w:rPr>
            <w:noProof/>
            <w:webHidden/>
          </w:rPr>
          <w:fldChar w:fldCharType="separate"/>
        </w:r>
        <w:r>
          <w:rPr>
            <w:noProof/>
            <w:webHidden/>
          </w:rPr>
          <w:t>193</w:t>
        </w:r>
        <w:r>
          <w:rPr>
            <w:noProof/>
            <w:webHidden/>
          </w:rPr>
          <w:fldChar w:fldCharType="end"/>
        </w:r>
      </w:hyperlink>
    </w:p>
    <w:p w14:paraId="7CAC836C"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47" w:history="1">
        <w:r w:rsidRPr="009448C3">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9448C3">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_Toc43459747 \h </w:instrText>
        </w:r>
        <w:r>
          <w:rPr>
            <w:noProof/>
            <w:webHidden/>
          </w:rPr>
        </w:r>
        <w:r>
          <w:rPr>
            <w:noProof/>
            <w:webHidden/>
          </w:rPr>
          <w:fldChar w:fldCharType="separate"/>
        </w:r>
        <w:r>
          <w:rPr>
            <w:noProof/>
            <w:webHidden/>
          </w:rPr>
          <w:t>193</w:t>
        </w:r>
        <w:r>
          <w:rPr>
            <w:noProof/>
            <w:webHidden/>
          </w:rPr>
          <w:fldChar w:fldCharType="end"/>
        </w:r>
      </w:hyperlink>
    </w:p>
    <w:p w14:paraId="013AD26E"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48" w:history="1">
        <w:r w:rsidRPr="009448C3">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9448C3">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_Toc43459748 \h </w:instrText>
        </w:r>
        <w:r>
          <w:rPr>
            <w:noProof/>
            <w:webHidden/>
          </w:rPr>
        </w:r>
        <w:r>
          <w:rPr>
            <w:noProof/>
            <w:webHidden/>
          </w:rPr>
          <w:fldChar w:fldCharType="separate"/>
        </w:r>
        <w:r>
          <w:rPr>
            <w:noProof/>
            <w:webHidden/>
          </w:rPr>
          <w:t>193</w:t>
        </w:r>
        <w:r>
          <w:rPr>
            <w:noProof/>
            <w:webHidden/>
          </w:rPr>
          <w:fldChar w:fldCharType="end"/>
        </w:r>
      </w:hyperlink>
    </w:p>
    <w:p w14:paraId="48A773BE"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49" w:history="1">
        <w:r w:rsidRPr="009448C3">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_Toc43459749 \h </w:instrText>
        </w:r>
        <w:r>
          <w:rPr>
            <w:noProof/>
            <w:webHidden/>
          </w:rPr>
        </w:r>
        <w:r>
          <w:rPr>
            <w:noProof/>
            <w:webHidden/>
          </w:rPr>
          <w:fldChar w:fldCharType="separate"/>
        </w:r>
        <w:r>
          <w:rPr>
            <w:noProof/>
            <w:webHidden/>
          </w:rPr>
          <w:t>194</w:t>
        </w:r>
        <w:r>
          <w:rPr>
            <w:noProof/>
            <w:webHidden/>
          </w:rPr>
          <w:fldChar w:fldCharType="end"/>
        </w:r>
      </w:hyperlink>
    </w:p>
    <w:p w14:paraId="5B101930"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0" w:history="1">
        <w:r w:rsidRPr="009448C3">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_Toc43459750 \h </w:instrText>
        </w:r>
        <w:r>
          <w:rPr>
            <w:noProof/>
            <w:webHidden/>
          </w:rPr>
        </w:r>
        <w:r>
          <w:rPr>
            <w:noProof/>
            <w:webHidden/>
          </w:rPr>
          <w:fldChar w:fldCharType="separate"/>
        </w:r>
        <w:r>
          <w:rPr>
            <w:noProof/>
            <w:webHidden/>
          </w:rPr>
          <w:t>194</w:t>
        </w:r>
        <w:r>
          <w:rPr>
            <w:noProof/>
            <w:webHidden/>
          </w:rPr>
          <w:fldChar w:fldCharType="end"/>
        </w:r>
      </w:hyperlink>
    </w:p>
    <w:p w14:paraId="13A33197"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1" w:history="1">
        <w:r w:rsidRPr="009448C3">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_Toc43459751 \h </w:instrText>
        </w:r>
        <w:r>
          <w:rPr>
            <w:noProof/>
            <w:webHidden/>
          </w:rPr>
        </w:r>
        <w:r>
          <w:rPr>
            <w:noProof/>
            <w:webHidden/>
          </w:rPr>
          <w:fldChar w:fldCharType="separate"/>
        </w:r>
        <w:r>
          <w:rPr>
            <w:noProof/>
            <w:webHidden/>
          </w:rPr>
          <w:t>194</w:t>
        </w:r>
        <w:r>
          <w:rPr>
            <w:noProof/>
            <w:webHidden/>
          </w:rPr>
          <w:fldChar w:fldCharType="end"/>
        </w:r>
      </w:hyperlink>
    </w:p>
    <w:p w14:paraId="76B21796"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2" w:history="1">
        <w:r w:rsidRPr="009448C3">
          <w:rPr>
            <w:rStyle w:val="Hypertextovodkaz"/>
            <w:noProof/>
            <w:lang w:bidi="en-GB"/>
          </w:rPr>
          <w:t>16.7.18</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_Toc43459752 \h </w:instrText>
        </w:r>
        <w:r>
          <w:rPr>
            <w:noProof/>
            <w:webHidden/>
          </w:rPr>
        </w:r>
        <w:r>
          <w:rPr>
            <w:noProof/>
            <w:webHidden/>
          </w:rPr>
          <w:fldChar w:fldCharType="separate"/>
        </w:r>
        <w:r>
          <w:rPr>
            <w:noProof/>
            <w:webHidden/>
          </w:rPr>
          <w:t>195</w:t>
        </w:r>
        <w:r>
          <w:rPr>
            <w:noProof/>
            <w:webHidden/>
          </w:rPr>
          <w:fldChar w:fldCharType="end"/>
        </w:r>
      </w:hyperlink>
    </w:p>
    <w:p w14:paraId="293FDC5D"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3" w:history="1">
        <w:r w:rsidRPr="009448C3">
          <w:rPr>
            <w:rStyle w:val="Hypertextovodkaz"/>
            <w:noProof/>
            <w:lang w:bidi="en-GB"/>
          </w:rPr>
          <w:t>16.7.19</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_Toc43459753 \h </w:instrText>
        </w:r>
        <w:r>
          <w:rPr>
            <w:noProof/>
            <w:webHidden/>
          </w:rPr>
        </w:r>
        <w:r>
          <w:rPr>
            <w:noProof/>
            <w:webHidden/>
          </w:rPr>
          <w:fldChar w:fldCharType="separate"/>
        </w:r>
        <w:r>
          <w:rPr>
            <w:noProof/>
            <w:webHidden/>
          </w:rPr>
          <w:t>195</w:t>
        </w:r>
        <w:r>
          <w:rPr>
            <w:noProof/>
            <w:webHidden/>
          </w:rPr>
          <w:fldChar w:fldCharType="end"/>
        </w:r>
      </w:hyperlink>
    </w:p>
    <w:p w14:paraId="11F5B3D4"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4" w:history="1">
        <w:r w:rsidRPr="009448C3">
          <w:rPr>
            <w:rStyle w:val="Hypertextovodkaz"/>
            <w:noProof/>
            <w:lang w:bidi="en-GB"/>
          </w:rPr>
          <w:t>16.7.20</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_Toc43459754 \h </w:instrText>
        </w:r>
        <w:r>
          <w:rPr>
            <w:noProof/>
            <w:webHidden/>
          </w:rPr>
        </w:r>
        <w:r>
          <w:rPr>
            <w:noProof/>
            <w:webHidden/>
          </w:rPr>
          <w:fldChar w:fldCharType="separate"/>
        </w:r>
        <w:r>
          <w:rPr>
            <w:noProof/>
            <w:webHidden/>
          </w:rPr>
          <w:t>195</w:t>
        </w:r>
        <w:r>
          <w:rPr>
            <w:noProof/>
            <w:webHidden/>
          </w:rPr>
          <w:fldChar w:fldCharType="end"/>
        </w:r>
      </w:hyperlink>
    </w:p>
    <w:p w14:paraId="1A008FE7"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5" w:history="1">
        <w:r w:rsidRPr="009448C3">
          <w:rPr>
            <w:rStyle w:val="Hypertextovodkaz"/>
            <w:noProof/>
            <w:lang w:bidi="en-GB"/>
          </w:rPr>
          <w:t>16.7.21</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_Toc43459755 \h </w:instrText>
        </w:r>
        <w:r>
          <w:rPr>
            <w:noProof/>
            <w:webHidden/>
          </w:rPr>
        </w:r>
        <w:r>
          <w:rPr>
            <w:noProof/>
            <w:webHidden/>
          </w:rPr>
          <w:fldChar w:fldCharType="separate"/>
        </w:r>
        <w:r>
          <w:rPr>
            <w:noProof/>
            <w:webHidden/>
          </w:rPr>
          <w:t>196</w:t>
        </w:r>
        <w:r>
          <w:rPr>
            <w:noProof/>
            <w:webHidden/>
          </w:rPr>
          <w:fldChar w:fldCharType="end"/>
        </w:r>
      </w:hyperlink>
    </w:p>
    <w:p w14:paraId="229D5A20"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6" w:history="1">
        <w:r w:rsidRPr="009448C3">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_Toc43459756 \h </w:instrText>
        </w:r>
        <w:r>
          <w:rPr>
            <w:noProof/>
            <w:webHidden/>
          </w:rPr>
        </w:r>
        <w:r>
          <w:rPr>
            <w:noProof/>
            <w:webHidden/>
          </w:rPr>
          <w:fldChar w:fldCharType="separate"/>
        </w:r>
        <w:r>
          <w:rPr>
            <w:noProof/>
            <w:webHidden/>
          </w:rPr>
          <w:t>196</w:t>
        </w:r>
        <w:r>
          <w:rPr>
            <w:noProof/>
            <w:webHidden/>
          </w:rPr>
          <w:fldChar w:fldCharType="end"/>
        </w:r>
      </w:hyperlink>
    </w:p>
    <w:p w14:paraId="099742DD"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7" w:history="1">
        <w:r w:rsidRPr="009448C3">
          <w:rPr>
            <w:rStyle w:val="Hypertextovodkaz"/>
            <w:noProof/>
          </w:rPr>
          <w:t>16.7.23</w:t>
        </w:r>
        <w:r>
          <w:rPr>
            <w:rFonts w:asciiTheme="minorHAnsi" w:eastAsiaTheme="minorEastAsia" w:hAnsiTheme="minorHAnsi" w:cstheme="minorBidi"/>
            <w:i w:val="0"/>
            <w:noProof/>
            <w:sz w:val="22"/>
            <w:szCs w:val="22"/>
            <w:lang w:eastAsia="cs-CZ"/>
          </w:rPr>
          <w:tab/>
        </w:r>
        <w:r w:rsidRPr="009448C3">
          <w:rPr>
            <w:rStyle w:val="Hypertextovodkaz"/>
            <w:noProof/>
          </w:rPr>
          <w:t>Methods of objects of the type uniqueSetKey</w:t>
        </w:r>
        <w:r>
          <w:rPr>
            <w:noProof/>
            <w:webHidden/>
          </w:rPr>
          <w:tab/>
        </w:r>
        <w:r>
          <w:rPr>
            <w:noProof/>
            <w:webHidden/>
          </w:rPr>
          <w:fldChar w:fldCharType="begin"/>
        </w:r>
        <w:r>
          <w:rPr>
            <w:noProof/>
            <w:webHidden/>
          </w:rPr>
          <w:instrText xml:space="preserve"> PAGEREF _Toc43459757 \h </w:instrText>
        </w:r>
        <w:r>
          <w:rPr>
            <w:noProof/>
            <w:webHidden/>
          </w:rPr>
        </w:r>
        <w:r>
          <w:rPr>
            <w:noProof/>
            <w:webHidden/>
          </w:rPr>
          <w:fldChar w:fldCharType="separate"/>
        </w:r>
        <w:r>
          <w:rPr>
            <w:noProof/>
            <w:webHidden/>
          </w:rPr>
          <w:t>197</w:t>
        </w:r>
        <w:r>
          <w:rPr>
            <w:noProof/>
            <w:webHidden/>
          </w:rPr>
          <w:fldChar w:fldCharType="end"/>
        </w:r>
      </w:hyperlink>
    </w:p>
    <w:p w14:paraId="0AECC578" w14:textId="77777777" w:rsidR="00E2146E" w:rsidRDefault="00E2146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59758" w:history="1">
        <w:r w:rsidRPr="009448C3">
          <w:rPr>
            <w:rStyle w:val="Hypertextovodkaz"/>
            <w:noProof/>
            <w:lang w:bidi="en-GB"/>
          </w:rPr>
          <w:t>16.7.24</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_Toc43459758 \h </w:instrText>
        </w:r>
        <w:r>
          <w:rPr>
            <w:noProof/>
            <w:webHidden/>
          </w:rPr>
        </w:r>
        <w:r>
          <w:rPr>
            <w:noProof/>
            <w:webHidden/>
          </w:rPr>
          <w:fldChar w:fldCharType="separate"/>
        </w:r>
        <w:r>
          <w:rPr>
            <w:noProof/>
            <w:webHidden/>
          </w:rPr>
          <w:t>197</w:t>
        </w:r>
        <w:r>
          <w:rPr>
            <w:noProof/>
            <w:webHidden/>
          </w:rPr>
          <w:fldChar w:fldCharType="end"/>
        </w:r>
      </w:hyperlink>
    </w:p>
    <w:p w14:paraId="38605460"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759" w:history="1">
        <w:r w:rsidRPr="009448C3">
          <w:rPr>
            <w:rStyle w:val="Hypertextovodkaz"/>
            <w:noProof/>
            <w:lang w:bidi="en-GB"/>
          </w:rPr>
          <w:t>16.8</w:t>
        </w:r>
        <w:r>
          <w:rPr>
            <w:rFonts w:asciiTheme="minorHAnsi" w:eastAsiaTheme="minorEastAsia" w:hAnsiTheme="minorHAnsi" w:cstheme="minorBidi"/>
            <w:b w:val="0"/>
            <w:noProof/>
            <w:sz w:val="22"/>
            <w:szCs w:val="22"/>
            <w:lang w:eastAsia="cs-CZ"/>
          </w:rPr>
          <w:tab/>
        </w:r>
        <w:r w:rsidRPr="009448C3">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_Toc43459759 \h </w:instrText>
        </w:r>
        <w:r>
          <w:rPr>
            <w:noProof/>
            <w:webHidden/>
          </w:rPr>
        </w:r>
        <w:r>
          <w:rPr>
            <w:noProof/>
            <w:webHidden/>
          </w:rPr>
          <w:fldChar w:fldCharType="separate"/>
        </w:r>
        <w:r>
          <w:rPr>
            <w:noProof/>
            <w:webHidden/>
          </w:rPr>
          <w:t>197</w:t>
        </w:r>
        <w:r>
          <w:rPr>
            <w:noProof/>
            <w:webHidden/>
          </w:rPr>
          <w:fldChar w:fldCharType="end"/>
        </w:r>
      </w:hyperlink>
    </w:p>
    <w:p w14:paraId="6291C129"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0" w:history="1">
        <w:r w:rsidRPr="009448C3">
          <w:rPr>
            <w:rStyle w:val="Hypertextovodkaz"/>
            <w:noProof/>
            <w:lang w:bidi="en-GB"/>
          </w:rPr>
          <w:t>16.8.1</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_Toc43459760 \h </w:instrText>
        </w:r>
        <w:r>
          <w:rPr>
            <w:noProof/>
            <w:webHidden/>
          </w:rPr>
        </w:r>
        <w:r>
          <w:rPr>
            <w:noProof/>
            <w:webHidden/>
          </w:rPr>
          <w:fldChar w:fldCharType="separate"/>
        </w:r>
        <w:r>
          <w:rPr>
            <w:noProof/>
            <w:webHidden/>
          </w:rPr>
          <w:t>197</w:t>
        </w:r>
        <w:r>
          <w:rPr>
            <w:noProof/>
            <w:webHidden/>
          </w:rPr>
          <w:fldChar w:fldCharType="end"/>
        </w:r>
      </w:hyperlink>
    </w:p>
    <w:p w14:paraId="0CAC3D61"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1" w:history="1">
        <w:r w:rsidRPr="009448C3">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9448C3">
          <w:rPr>
            <w:rStyle w:val="Hypertextovodkaz"/>
            <w:noProof/>
            <w:lang w:bidi="en-GB"/>
          </w:rPr>
          <w:t>M</w:t>
        </w:r>
        <w:r w:rsidRPr="009448C3">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_Toc43459761 \h </w:instrText>
        </w:r>
        <w:r>
          <w:rPr>
            <w:noProof/>
            <w:webHidden/>
          </w:rPr>
        </w:r>
        <w:r>
          <w:rPr>
            <w:noProof/>
            <w:webHidden/>
          </w:rPr>
          <w:fldChar w:fldCharType="separate"/>
        </w:r>
        <w:r>
          <w:rPr>
            <w:noProof/>
            <w:webHidden/>
          </w:rPr>
          <w:t>198</w:t>
        </w:r>
        <w:r>
          <w:rPr>
            <w:noProof/>
            <w:webHidden/>
          </w:rPr>
          <w:fldChar w:fldCharType="end"/>
        </w:r>
      </w:hyperlink>
    </w:p>
    <w:p w14:paraId="46BB72E7" w14:textId="77777777" w:rsidR="00E2146E" w:rsidRDefault="00E2146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59762" w:history="1">
        <w:r w:rsidRPr="009448C3">
          <w:rPr>
            <w:rStyle w:val="Hypertextovodkaz"/>
            <w:noProof/>
            <w:lang w:val="en-US"/>
          </w:rPr>
          <w:t>16.9</w:t>
        </w:r>
        <w:r>
          <w:rPr>
            <w:rFonts w:asciiTheme="minorHAnsi" w:eastAsiaTheme="minorEastAsia" w:hAnsiTheme="minorHAnsi" w:cstheme="minorBidi"/>
            <w:b w:val="0"/>
            <w:noProof/>
            <w:sz w:val="22"/>
            <w:szCs w:val="22"/>
            <w:lang w:eastAsia="cs-CZ"/>
          </w:rPr>
          <w:tab/>
        </w:r>
        <w:r w:rsidRPr="009448C3">
          <w:rPr>
            <w:rStyle w:val="Hypertextovodkaz"/>
            <w:noProof/>
            <w:lang w:val="en-US"/>
          </w:rPr>
          <w:t>BNF grammar</w:t>
        </w:r>
        <w:r>
          <w:rPr>
            <w:noProof/>
            <w:webHidden/>
          </w:rPr>
          <w:tab/>
        </w:r>
        <w:r>
          <w:rPr>
            <w:noProof/>
            <w:webHidden/>
          </w:rPr>
          <w:fldChar w:fldCharType="begin"/>
        </w:r>
        <w:r>
          <w:rPr>
            <w:noProof/>
            <w:webHidden/>
          </w:rPr>
          <w:instrText xml:space="preserve"> PAGEREF _Toc43459762 \h </w:instrText>
        </w:r>
        <w:r>
          <w:rPr>
            <w:noProof/>
            <w:webHidden/>
          </w:rPr>
        </w:r>
        <w:r>
          <w:rPr>
            <w:noProof/>
            <w:webHidden/>
          </w:rPr>
          <w:fldChar w:fldCharType="separate"/>
        </w:r>
        <w:r>
          <w:rPr>
            <w:noProof/>
            <w:webHidden/>
          </w:rPr>
          <w:t>199</w:t>
        </w:r>
        <w:r>
          <w:rPr>
            <w:noProof/>
            <w:webHidden/>
          </w:rPr>
          <w:fldChar w:fldCharType="end"/>
        </w:r>
      </w:hyperlink>
    </w:p>
    <w:p w14:paraId="2033D865"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3" w:history="1">
        <w:r w:rsidRPr="009448C3">
          <w:rPr>
            <w:rStyle w:val="Hypertextovodkaz"/>
            <w:noProof/>
            <w:lang w:val="en-US"/>
          </w:rPr>
          <w:t>16.9.1</w:t>
        </w:r>
        <w:r>
          <w:rPr>
            <w:rFonts w:asciiTheme="minorHAnsi" w:eastAsiaTheme="minorEastAsia" w:hAnsiTheme="minorHAnsi" w:cstheme="minorBidi"/>
            <w:i w:val="0"/>
            <w:noProof/>
            <w:sz w:val="22"/>
            <w:szCs w:val="22"/>
            <w:lang w:eastAsia="cs-CZ"/>
          </w:rPr>
          <w:tab/>
        </w:r>
        <w:r w:rsidRPr="009448C3">
          <w:rPr>
            <w:rStyle w:val="Hypertextovodkaz"/>
            <w:noProof/>
            <w:lang w:val="en-US"/>
          </w:rPr>
          <w:t>BNF p</w:t>
        </w:r>
        <w:r w:rsidRPr="009448C3">
          <w:rPr>
            <w:rStyle w:val="Hypertextovodkaz"/>
            <w:noProof/>
          </w:rPr>
          <w:t>roduction rule</w:t>
        </w:r>
        <w:r>
          <w:rPr>
            <w:noProof/>
            <w:webHidden/>
          </w:rPr>
          <w:tab/>
        </w:r>
        <w:r>
          <w:rPr>
            <w:noProof/>
            <w:webHidden/>
          </w:rPr>
          <w:fldChar w:fldCharType="begin"/>
        </w:r>
        <w:r>
          <w:rPr>
            <w:noProof/>
            <w:webHidden/>
          </w:rPr>
          <w:instrText xml:space="preserve"> PAGEREF _Toc43459763 \h </w:instrText>
        </w:r>
        <w:r>
          <w:rPr>
            <w:noProof/>
            <w:webHidden/>
          </w:rPr>
        </w:r>
        <w:r>
          <w:rPr>
            <w:noProof/>
            <w:webHidden/>
          </w:rPr>
          <w:fldChar w:fldCharType="separate"/>
        </w:r>
        <w:r>
          <w:rPr>
            <w:noProof/>
            <w:webHidden/>
          </w:rPr>
          <w:t>199</w:t>
        </w:r>
        <w:r>
          <w:rPr>
            <w:noProof/>
            <w:webHidden/>
          </w:rPr>
          <w:fldChar w:fldCharType="end"/>
        </w:r>
      </w:hyperlink>
    </w:p>
    <w:p w14:paraId="0001515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4" w:history="1">
        <w:r w:rsidRPr="009448C3">
          <w:rPr>
            <w:rStyle w:val="Hypertextovodkaz"/>
            <w:noProof/>
          </w:rPr>
          <w:t>16.9.2</w:t>
        </w:r>
        <w:r>
          <w:rPr>
            <w:rFonts w:asciiTheme="minorHAnsi" w:eastAsiaTheme="minorEastAsia" w:hAnsiTheme="minorHAnsi" w:cstheme="minorBidi"/>
            <w:i w:val="0"/>
            <w:noProof/>
            <w:sz w:val="22"/>
            <w:szCs w:val="22"/>
            <w:lang w:eastAsia="cs-CZ"/>
          </w:rPr>
          <w:tab/>
        </w:r>
        <w:r w:rsidRPr="009448C3">
          <w:rPr>
            <w:rStyle w:val="Hypertextovodkaz"/>
            <w:noProof/>
            <w:lang w:val="en-US"/>
          </w:rPr>
          <w:t>BNF t</w:t>
        </w:r>
        <w:r w:rsidRPr="009448C3">
          <w:rPr>
            <w:rStyle w:val="Hypertextovodkaz"/>
            <w:noProof/>
          </w:rPr>
          <w:t>erminal</w:t>
        </w:r>
        <w:r w:rsidRPr="009448C3">
          <w:rPr>
            <w:rStyle w:val="Hypertextovodkaz"/>
            <w:rFonts w:eastAsia="Arial Black"/>
            <w:noProof/>
          </w:rPr>
          <w:t xml:space="preserve"> </w:t>
        </w:r>
        <w:r w:rsidRPr="009448C3">
          <w:rPr>
            <w:rStyle w:val="Hypertextovodkaz"/>
            <w:noProof/>
          </w:rPr>
          <w:t>symbol</w:t>
        </w:r>
        <w:r>
          <w:rPr>
            <w:noProof/>
            <w:webHidden/>
          </w:rPr>
          <w:tab/>
        </w:r>
        <w:r>
          <w:rPr>
            <w:noProof/>
            <w:webHidden/>
          </w:rPr>
          <w:fldChar w:fldCharType="begin"/>
        </w:r>
        <w:r>
          <w:rPr>
            <w:noProof/>
            <w:webHidden/>
          </w:rPr>
          <w:instrText xml:space="preserve"> PAGEREF _Toc43459764 \h </w:instrText>
        </w:r>
        <w:r>
          <w:rPr>
            <w:noProof/>
            <w:webHidden/>
          </w:rPr>
        </w:r>
        <w:r>
          <w:rPr>
            <w:noProof/>
            <w:webHidden/>
          </w:rPr>
          <w:fldChar w:fldCharType="separate"/>
        </w:r>
        <w:r>
          <w:rPr>
            <w:noProof/>
            <w:webHidden/>
          </w:rPr>
          <w:t>200</w:t>
        </w:r>
        <w:r>
          <w:rPr>
            <w:noProof/>
            <w:webHidden/>
          </w:rPr>
          <w:fldChar w:fldCharType="end"/>
        </w:r>
      </w:hyperlink>
    </w:p>
    <w:p w14:paraId="4D9953DC"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5" w:history="1">
        <w:r w:rsidRPr="009448C3">
          <w:rPr>
            <w:rStyle w:val="Hypertextovodkaz"/>
            <w:noProof/>
          </w:rPr>
          <w:t>16.9.3</w:t>
        </w:r>
        <w:r>
          <w:rPr>
            <w:rFonts w:asciiTheme="minorHAnsi" w:eastAsiaTheme="minorEastAsia" w:hAnsiTheme="minorHAnsi" w:cstheme="minorBidi"/>
            <w:i w:val="0"/>
            <w:noProof/>
            <w:sz w:val="22"/>
            <w:szCs w:val="22"/>
            <w:lang w:eastAsia="cs-CZ"/>
          </w:rPr>
          <w:tab/>
        </w:r>
        <w:r w:rsidRPr="009448C3">
          <w:rPr>
            <w:rStyle w:val="Hypertextovodkaz"/>
            <w:noProof/>
          </w:rPr>
          <w:t>Set of characters</w:t>
        </w:r>
        <w:r>
          <w:rPr>
            <w:noProof/>
            <w:webHidden/>
          </w:rPr>
          <w:tab/>
        </w:r>
        <w:r>
          <w:rPr>
            <w:noProof/>
            <w:webHidden/>
          </w:rPr>
          <w:fldChar w:fldCharType="begin"/>
        </w:r>
        <w:r>
          <w:rPr>
            <w:noProof/>
            <w:webHidden/>
          </w:rPr>
          <w:instrText xml:space="preserve"> PAGEREF _Toc43459765 \h </w:instrText>
        </w:r>
        <w:r>
          <w:rPr>
            <w:noProof/>
            <w:webHidden/>
          </w:rPr>
        </w:r>
        <w:r>
          <w:rPr>
            <w:noProof/>
            <w:webHidden/>
          </w:rPr>
          <w:fldChar w:fldCharType="separate"/>
        </w:r>
        <w:r>
          <w:rPr>
            <w:noProof/>
            <w:webHidden/>
          </w:rPr>
          <w:t>200</w:t>
        </w:r>
        <w:r>
          <w:rPr>
            <w:noProof/>
            <w:webHidden/>
          </w:rPr>
          <w:fldChar w:fldCharType="end"/>
        </w:r>
      </w:hyperlink>
    </w:p>
    <w:p w14:paraId="0E330B0C"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6" w:history="1">
        <w:r w:rsidRPr="009448C3">
          <w:rPr>
            <w:rStyle w:val="Hypertextovodkaz"/>
            <w:noProof/>
          </w:rPr>
          <w:t>16.9.4</w:t>
        </w:r>
        <w:r>
          <w:rPr>
            <w:rFonts w:asciiTheme="minorHAnsi" w:eastAsiaTheme="minorEastAsia" w:hAnsiTheme="minorHAnsi" w:cstheme="minorBidi"/>
            <w:i w:val="0"/>
            <w:noProof/>
            <w:sz w:val="22"/>
            <w:szCs w:val="22"/>
            <w:lang w:eastAsia="cs-CZ"/>
          </w:rPr>
          <w:tab/>
        </w:r>
        <w:r w:rsidRPr="009448C3">
          <w:rPr>
            <w:rStyle w:val="Hypertextovodkaz"/>
            <w:noProof/>
            <w:lang w:val="en-US"/>
          </w:rPr>
          <w:t>BNF q</w:t>
        </w:r>
        <w:r w:rsidRPr="009448C3">
          <w:rPr>
            <w:rStyle w:val="Hypertextovodkaz"/>
            <w:noProof/>
          </w:rPr>
          <w:t>uantifier (repetition of a rule)</w:t>
        </w:r>
        <w:r>
          <w:rPr>
            <w:noProof/>
            <w:webHidden/>
          </w:rPr>
          <w:tab/>
        </w:r>
        <w:r>
          <w:rPr>
            <w:noProof/>
            <w:webHidden/>
          </w:rPr>
          <w:fldChar w:fldCharType="begin"/>
        </w:r>
        <w:r>
          <w:rPr>
            <w:noProof/>
            <w:webHidden/>
          </w:rPr>
          <w:instrText xml:space="preserve"> PAGEREF _Toc43459766 \h </w:instrText>
        </w:r>
        <w:r>
          <w:rPr>
            <w:noProof/>
            <w:webHidden/>
          </w:rPr>
        </w:r>
        <w:r>
          <w:rPr>
            <w:noProof/>
            <w:webHidden/>
          </w:rPr>
          <w:fldChar w:fldCharType="separate"/>
        </w:r>
        <w:r>
          <w:rPr>
            <w:noProof/>
            <w:webHidden/>
          </w:rPr>
          <w:t>200</w:t>
        </w:r>
        <w:r>
          <w:rPr>
            <w:noProof/>
            <w:webHidden/>
          </w:rPr>
          <w:fldChar w:fldCharType="end"/>
        </w:r>
      </w:hyperlink>
    </w:p>
    <w:p w14:paraId="573B90D1"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7" w:history="1">
        <w:r w:rsidRPr="009448C3">
          <w:rPr>
            <w:rStyle w:val="Hypertextovodkaz"/>
            <w:noProof/>
            <w:lang w:val="en-US"/>
          </w:rPr>
          <w:t>16.9.5</w:t>
        </w:r>
        <w:r>
          <w:rPr>
            <w:rFonts w:asciiTheme="minorHAnsi" w:eastAsiaTheme="minorEastAsia" w:hAnsiTheme="minorHAnsi" w:cstheme="minorBidi"/>
            <w:i w:val="0"/>
            <w:noProof/>
            <w:sz w:val="22"/>
            <w:szCs w:val="22"/>
            <w:lang w:eastAsia="cs-CZ"/>
          </w:rPr>
          <w:tab/>
        </w:r>
        <w:r w:rsidRPr="009448C3">
          <w:rPr>
            <w:rStyle w:val="Hypertextovodkaz"/>
            <w:noProof/>
            <w:lang w:val="en-US"/>
          </w:rPr>
          <w:t>BNF expression</w:t>
        </w:r>
        <w:r>
          <w:rPr>
            <w:noProof/>
            <w:webHidden/>
          </w:rPr>
          <w:tab/>
        </w:r>
        <w:r>
          <w:rPr>
            <w:noProof/>
            <w:webHidden/>
          </w:rPr>
          <w:fldChar w:fldCharType="begin"/>
        </w:r>
        <w:r>
          <w:rPr>
            <w:noProof/>
            <w:webHidden/>
          </w:rPr>
          <w:instrText xml:space="preserve"> PAGEREF _Toc43459767 \h </w:instrText>
        </w:r>
        <w:r>
          <w:rPr>
            <w:noProof/>
            <w:webHidden/>
          </w:rPr>
        </w:r>
        <w:r>
          <w:rPr>
            <w:noProof/>
            <w:webHidden/>
          </w:rPr>
          <w:fldChar w:fldCharType="separate"/>
        </w:r>
        <w:r>
          <w:rPr>
            <w:noProof/>
            <w:webHidden/>
          </w:rPr>
          <w:t>200</w:t>
        </w:r>
        <w:r>
          <w:rPr>
            <w:noProof/>
            <w:webHidden/>
          </w:rPr>
          <w:fldChar w:fldCharType="end"/>
        </w:r>
      </w:hyperlink>
    </w:p>
    <w:p w14:paraId="232F8A61"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8" w:history="1">
        <w:r w:rsidRPr="009448C3">
          <w:rPr>
            <w:rStyle w:val="Hypertextovodkaz"/>
            <w:noProof/>
          </w:rPr>
          <w:t>16.9.6</w:t>
        </w:r>
        <w:r>
          <w:rPr>
            <w:rFonts w:asciiTheme="minorHAnsi" w:eastAsiaTheme="minorEastAsia" w:hAnsiTheme="minorHAnsi" w:cstheme="minorBidi"/>
            <w:i w:val="0"/>
            <w:noProof/>
            <w:sz w:val="22"/>
            <w:szCs w:val="22"/>
            <w:lang w:eastAsia="cs-CZ"/>
          </w:rPr>
          <w:tab/>
        </w:r>
        <w:r w:rsidRPr="009448C3">
          <w:rPr>
            <w:rStyle w:val="Hypertextovodkaz"/>
            <w:noProof/>
            <w:lang w:val="en-US"/>
          </w:rPr>
          <w:t>C</w:t>
        </w:r>
        <w:r w:rsidRPr="009448C3">
          <w:rPr>
            <w:rStyle w:val="Hypertextovodkaz"/>
            <w:noProof/>
          </w:rPr>
          <w:t>omments and whitespaces</w:t>
        </w:r>
        <w:r>
          <w:rPr>
            <w:noProof/>
            <w:webHidden/>
          </w:rPr>
          <w:tab/>
        </w:r>
        <w:r>
          <w:rPr>
            <w:noProof/>
            <w:webHidden/>
          </w:rPr>
          <w:fldChar w:fldCharType="begin"/>
        </w:r>
        <w:r>
          <w:rPr>
            <w:noProof/>
            <w:webHidden/>
          </w:rPr>
          <w:instrText xml:space="preserve"> PAGEREF _Toc43459768 \h </w:instrText>
        </w:r>
        <w:r>
          <w:rPr>
            <w:noProof/>
            <w:webHidden/>
          </w:rPr>
        </w:r>
        <w:r>
          <w:rPr>
            <w:noProof/>
            <w:webHidden/>
          </w:rPr>
          <w:fldChar w:fldCharType="separate"/>
        </w:r>
        <w:r>
          <w:rPr>
            <w:noProof/>
            <w:webHidden/>
          </w:rPr>
          <w:t>201</w:t>
        </w:r>
        <w:r>
          <w:rPr>
            <w:noProof/>
            <w:webHidden/>
          </w:rPr>
          <w:fldChar w:fldCharType="end"/>
        </w:r>
      </w:hyperlink>
    </w:p>
    <w:p w14:paraId="71DC66A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69" w:history="1">
        <w:r w:rsidRPr="009448C3">
          <w:rPr>
            <w:rStyle w:val="Hypertextovodkaz"/>
            <w:noProof/>
          </w:rPr>
          <w:t>16.9.7</w:t>
        </w:r>
        <w:r>
          <w:rPr>
            <w:rFonts w:asciiTheme="minorHAnsi" w:eastAsiaTheme="minorEastAsia" w:hAnsiTheme="minorHAnsi" w:cstheme="minorBidi"/>
            <w:i w:val="0"/>
            <w:noProof/>
            <w:sz w:val="22"/>
            <w:szCs w:val="22"/>
            <w:lang w:eastAsia="cs-CZ"/>
          </w:rPr>
          <w:tab/>
        </w:r>
        <w:r w:rsidRPr="009448C3">
          <w:rPr>
            <w:rStyle w:val="Hypertextovodkaz"/>
            <w:noProof/>
          </w:rPr>
          <w:t>Implemented predefined rules</w:t>
        </w:r>
        <w:r>
          <w:rPr>
            <w:noProof/>
            <w:webHidden/>
          </w:rPr>
          <w:tab/>
        </w:r>
        <w:r>
          <w:rPr>
            <w:noProof/>
            <w:webHidden/>
          </w:rPr>
          <w:fldChar w:fldCharType="begin"/>
        </w:r>
        <w:r>
          <w:rPr>
            <w:noProof/>
            <w:webHidden/>
          </w:rPr>
          <w:instrText xml:space="preserve"> PAGEREF _Toc43459769 \h </w:instrText>
        </w:r>
        <w:r>
          <w:rPr>
            <w:noProof/>
            <w:webHidden/>
          </w:rPr>
        </w:r>
        <w:r>
          <w:rPr>
            <w:noProof/>
            <w:webHidden/>
          </w:rPr>
          <w:fldChar w:fldCharType="separate"/>
        </w:r>
        <w:r>
          <w:rPr>
            <w:noProof/>
            <w:webHidden/>
          </w:rPr>
          <w:t>201</w:t>
        </w:r>
        <w:r>
          <w:rPr>
            <w:noProof/>
            <w:webHidden/>
          </w:rPr>
          <w:fldChar w:fldCharType="end"/>
        </w:r>
      </w:hyperlink>
    </w:p>
    <w:p w14:paraId="2F5B1672"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70" w:history="1">
        <w:r w:rsidRPr="009448C3">
          <w:rPr>
            <w:rStyle w:val="Hypertextovodkaz"/>
            <w:noProof/>
          </w:rPr>
          <w:t>16.9.8</w:t>
        </w:r>
        <w:r>
          <w:rPr>
            <w:rFonts w:asciiTheme="minorHAnsi" w:eastAsiaTheme="minorEastAsia" w:hAnsiTheme="minorHAnsi" w:cstheme="minorBidi"/>
            <w:i w:val="0"/>
            <w:noProof/>
            <w:sz w:val="22"/>
            <w:szCs w:val="22"/>
            <w:lang w:eastAsia="cs-CZ"/>
          </w:rPr>
          <w:tab/>
        </w:r>
        <w:r w:rsidRPr="009448C3">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_Toc43459770 \h </w:instrText>
        </w:r>
        <w:r>
          <w:rPr>
            <w:noProof/>
            <w:webHidden/>
          </w:rPr>
        </w:r>
        <w:r>
          <w:rPr>
            <w:noProof/>
            <w:webHidden/>
          </w:rPr>
          <w:fldChar w:fldCharType="separate"/>
        </w:r>
        <w:r>
          <w:rPr>
            <w:noProof/>
            <w:webHidden/>
          </w:rPr>
          <w:t>202</w:t>
        </w:r>
        <w:r>
          <w:rPr>
            <w:noProof/>
            <w:webHidden/>
          </w:rPr>
          <w:fldChar w:fldCharType="end"/>
        </w:r>
      </w:hyperlink>
    </w:p>
    <w:p w14:paraId="5478DDF7" w14:textId="77777777" w:rsidR="00E2146E" w:rsidRDefault="00E2146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59771" w:history="1">
        <w:r w:rsidRPr="009448C3">
          <w:rPr>
            <w:rStyle w:val="Hypertextovodkaz"/>
            <w:noProof/>
            <w:lang w:val="en-US"/>
          </w:rPr>
          <w:t>16.9.9</w:t>
        </w:r>
        <w:r>
          <w:rPr>
            <w:rFonts w:asciiTheme="minorHAnsi" w:eastAsiaTheme="minorEastAsia" w:hAnsiTheme="minorHAnsi" w:cstheme="minorBidi"/>
            <w:i w:val="0"/>
            <w:noProof/>
            <w:sz w:val="22"/>
            <w:szCs w:val="22"/>
            <w:lang w:eastAsia="cs-CZ"/>
          </w:rPr>
          <w:tab/>
        </w:r>
        <w:r w:rsidRPr="009448C3">
          <w:rPr>
            <w:rStyle w:val="Hypertextovodkaz"/>
            <w:noProof/>
            <w:lang w:val="en-US"/>
          </w:rPr>
          <w:t>Externally implemented rules</w:t>
        </w:r>
        <w:r>
          <w:rPr>
            <w:noProof/>
            <w:webHidden/>
          </w:rPr>
          <w:tab/>
        </w:r>
        <w:r>
          <w:rPr>
            <w:noProof/>
            <w:webHidden/>
          </w:rPr>
          <w:fldChar w:fldCharType="begin"/>
        </w:r>
        <w:r>
          <w:rPr>
            <w:noProof/>
            <w:webHidden/>
          </w:rPr>
          <w:instrText xml:space="preserve"> PAGEREF _Toc43459771 \h </w:instrText>
        </w:r>
        <w:r>
          <w:rPr>
            <w:noProof/>
            <w:webHidden/>
          </w:rPr>
        </w:r>
        <w:r>
          <w:rPr>
            <w:noProof/>
            <w:webHidden/>
          </w:rPr>
          <w:fldChar w:fldCharType="separate"/>
        </w:r>
        <w:r>
          <w:rPr>
            <w:noProof/>
            <w:webHidden/>
          </w:rPr>
          <w:t>203</w:t>
        </w:r>
        <w:r>
          <w:rPr>
            <w:noProof/>
            <w:webHidden/>
          </w:rPr>
          <w:fldChar w:fldCharType="end"/>
        </w:r>
      </w:hyperlink>
    </w:p>
    <w:p w14:paraId="3BE842AB" w14:textId="77777777" w:rsidR="00E2146E" w:rsidRDefault="00E2146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59772" w:history="1">
        <w:r w:rsidRPr="009448C3">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9448C3">
          <w:rPr>
            <w:rStyle w:val="Hypertextovodkaz"/>
            <w:noProof/>
            <w:lang w:val="en-US"/>
          </w:rPr>
          <w:t>Index</w:t>
        </w:r>
        <w:r>
          <w:rPr>
            <w:noProof/>
            <w:webHidden/>
          </w:rPr>
          <w:tab/>
        </w:r>
        <w:r>
          <w:rPr>
            <w:noProof/>
            <w:webHidden/>
          </w:rPr>
          <w:fldChar w:fldCharType="begin"/>
        </w:r>
        <w:r>
          <w:rPr>
            <w:noProof/>
            <w:webHidden/>
          </w:rPr>
          <w:instrText xml:space="preserve"> PAGEREF _Toc43459772 \h </w:instrText>
        </w:r>
        <w:r>
          <w:rPr>
            <w:noProof/>
            <w:webHidden/>
          </w:rPr>
        </w:r>
        <w:r>
          <w:rPr>
            <w:noProof/>
            <w:webHidden/>
          </w:rPr>
          <w:fldChar w:fldCharType="separate"/>
        </w:r>
        <w:r>
          <w:rPr>
            <w:noProof/>
            <w:webHidden/>
          </w:rPr>
          <w:t>205</w:t>
        </w:r>
        <w:r>
          <w:rPr>
            <w:noProof/>
            <w:webHidden/>
          </w:rPr>
          <w:fldChar w:fldCharType="end"/>
        </w:r>
      </w:hyperlink>
    </w:p>
    <w:p w14:paraId="58527036" w14:textId="77777777" w:rsidR="00E2146E" w:rsidRDefault="00E2146E">
      <w:pPr>
        <w:pStyle w:val="Obsah1"/>
        <w:tabs>
          <w:tab w:val="right" w:pos="9288"/>
        </w:tabs>
        <w:rPr>
          <w:rFonts w:asciiTheme="minorHAnsi" w:eastAsiaTheme="minorEastAsia" w:hAnsiTheme="minorHAnsi" w:cstheme="minorBidi"/>
          <w:b w:val="0"/>
          <w:caps w:val="0"/>
          <w:noProof/>
          <w:sz w:val="22"/>
          <w:szCs w:val="22"/>
          <w:lang w:eastAsia="cs-CZ"/>
        </w:rPr>
      </w:pPr>
      <w:hyperlink w:anchor="_Toc43459773" w:history="1">
        <w:r w:rsidRPr="009448C3">
          <w:rPr>
            <w:rStyle w:val="Hypertextovodkaz"/>
            <w:noProof/>
            <w:lang w:val="en-US"/>
          </w:rPr>
          <w:t>Related documents</w:t>
        </w:r>
        <w:r>
          <w:rPr>
            <w:noProof/>
            <w:webHidden/>
          </w:rPr>
          <w:tab/>
        </w:r>
        <w:r>
          <w:rPr>
            <w:noProof/>
            <w:webHidden/>
          </w:rPr>
          <w:fldChar w:fldCharType="begin"/>
        </w:r>
        <w:r>
          <w:rPr>
            <w:noProof/>
            <w:webHidden/>
          </w:rPr>
          <w:instrText xml:space="preserve"> PAGEREF _Toc43459773 \h </w:instrText>
        </w:r>
        <w:r>
          <w:rPr>
            <w:noProof/>
            <w:webHidden/>
          </w:rPr>
        </w:r>
        <w:r>
          <w:rPr>
            <w:noProof/>
            <w:webHidden/>
          </w:rPr>
          <w:fldChar w:fldCharType="separate"/>
        </w:r>
        <w:r>
          <w:rPr>
            <w:noProof/>
            <w:webHidden/>
          </w:rPr>
          <w:t>207</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4345955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4054DD">
        <w:rPr>
          <w:noProof/>
          <w:lang w:val="en-US"/>
        </w:rPr>
      </w:r>
      <w:r w:rsidR="004054DD">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4054DD">
        <w:rPr>
          <w:noProof/>
          <w:lang w:val="en-US"/>
        </w:rPr>
      </w:r>
      <w:r w:rsidR="004054DD">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4054DD"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4054DD" w:rsidRPr="00795026" w:rsidRDefault="004054DD"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4054DD"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4054DD" w:rsidRPr="00795026" w:rsidRDefault="004054DD"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4"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4054DD"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4054DD" w:rsidRPr="00795026" w:rsidRDefault="004054DD"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5"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4054DD"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4054DD" w:rsidRPr="00795026" w:rsidRDefault="004054DD"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43459553"/>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4054DD"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E2146E">
        <w:rPr>
          <w:lang w:val="en-US"/>
        </w:rPr>
        <w:t>4.8</w:t>
      </w:r>
      <w:r w:rsidR="00A7324A">
        <w:rPr>
          <w:lang w:val="en-US"/>
        </w:rPr>
        <w:fldChar w:fldCharType="end"/>
      </w:r>
      <w:r w:rsidR="00B21AF8" w:rsidRPr="00E060F7">
        <w:rPr>
          <w:lang w:val="en-US"/>
        </w:rPr>
        <w:t>).</w:t>
      </w:r>
    </w:p>
    <w:p w14:paraId="56FCFE0C" w14:textId="5B6CFC7E" w:rsidR="00B21AF8" w:rsidRPr="00E060F7" w:rsidRDefault="004054DD"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E2146E">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E2146E">
        <w:rPr>
          <w:lang w:val="en-US"/>
        </w:rPr>
        <w:t>X-s</w:t>
      </w:r>
      <w:r w:rsidR="00E2146E" w:rsidRPr="00E060F7">
        <w:rPr>
          <w:lang w:val="en-US"/>
        </w:rPr>
        <w:t>cript of X</w:t>
      </w:r>
      <w:r w:rsidR="00E2146E" w:rsidRPr="00E060F7">
        <w:rPr>
          <w:lang w:val="en-US"/>
        </w:rPr>
        <w:noBreakHyphen/>
        <w:t>definition</w:t>
      </w:r>
      <w:r w:rsidR="00EF650E">
        <w:rPr>
          <w:lang w:val="en-US"/>
        </w:rPr>
        <w:fldChar w:fldCharType="end"/>
      </w:r>
    </w:p>
    <w:p w14:paraId="42AAF065" w14:textId="73CB4C1B" w:rsidR="00B21AF8" w:rsidRDefault="004054DD"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E2146E">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E2146E" w:rsidRPr="00E060F7">
        <w:rPr>
          <w:lang w:val="en-US"/>
        </w:rPr>
        <w:t>Exemplary XML Data</w:t>
      </w:r>
      <w:r w:rsidR="00EF650E">
        <w:rPr>
          <w:lang w:val="en-US"/>
        </w:rPr>
        <w:fldChar w:fldCharType="end"/>
      </w:r>
    </w:p>
    <w:p w14:paraId="6F098412" w14:textId="06DCE865" w:rsidR="00A7324A" w:rsidRPr="00E060F7" w:rsidRDefault="004054DD"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E2146E">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43459554"/>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4054DD"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E2146E">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43459555"/>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4054DD"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E2146E">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Pr="00E060F7">
        <w:rPr>
          <w:lang w:val="en-US"/>
        </w:rPr>
        <w:t>.</w:t>
      </w:r>
    </w:p>
    <w:p w14:paraId="0B62A7D1" w14:textId="71811843" w:rsidR="00B21AF8" w:rsidRPr="00E060F7" w:rsidRDefault="004054DD"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E2146E">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4054DD"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E2146E" w:rsidRPr="00E060F7">
        <w:rPr>
          <w:lang w:val="en-US"/>
        </w:rPr>
        <w:t>Events and Actions</w:t>
      </w:r>
      <w:r w:rsidR="00EF650E">
        <w:rPr>
          <w:lang w:val="en-US"/>
        </w:rPr>
        <w:fldChar w:fldCharType="end"/>
      </w:r>
    </w:p>
    <w:p w14:paraId="6017026B" w14:textId="3374FE11" w:rsidR="00B21AF8" w:rsidRPr="00E060F7" w:rsidRDefault="004054DD"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E2146E">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E2146E">
        <w:rPr>
          <w:lang w:val="en-US"/>
        </w:rPr>
        <w:t xml:space="preserve">X-script of </w:t>
      </w:r>
      <w:r w:rsidR="00E2146E" w:rsidRPr="00E060F7">
        <w:rPr>
          <w:lang w:val="en-US"/>
        </w:rPr>
        <w:t>X-defini</w:t>
      </w:r>
      <w:r w:rsidR="00E2146E">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4054DD"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E2146E">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E2146E" w:rsidRPr="007B3B01">
        <w:rPr>
          <w:lang w:val="en-US"/>
        </w:rPr>
        <w:t>Reference to another element model in X-definition</w:t>
      </w:r>
      <w:r w:rsidR="002A28E7">
        <w:rPr>
          <w:lang w:val="en-US"/>
        </w:rPr>
        <w:fldChar w:fldCharType="end"/>
      </w:r>
    </w:p>
    <w:p w14:paraId="2CF02A71" w14:textId="27BE7FE9" w:rsidR="00B21AF8" w:rsidRPr="00E060F7" w:rsidRDefault="004054DD"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E2146E">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E2146E">
        <w:rPr>
          <w:lang w:val="en-US"/>
        </w:rPr>
        <w:t>O</w:t>
      </w:r>
      <w:r w:rsidR="00E2146E" w:rsidRPr="00E060F7">
        <w:rPr>
          <w:lang w:val="en-US"/>
        </w:rPr>
        <w:t>ptions</w:t>
      </w:r>
      <w:r w:rsidR="00E2146E" w:rsidRPr="00E060F7">
        <w:rPr>
          <w:lang w:val="en-US"/>
        </w:rPr>
        <w:fldChar w:fldCharType="begin"/>
      </w:r>
      <w:r w:rsidR="00E2146E" w:rsidRPr="00E060F7">
        <w:rPr>
          <w:lang w:val="en-US"/>
        </w:rPr>
        <w:instrText xml:space="preserve"> XE "X-Skript:options" </w:instrText>
      </w:r>
      <w:r w:rsidR="00E2146E"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43459556"/>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43459557"/>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4054DD"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6"/>
          <w:footerReference w:type="default" r:id="rId17"/>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8"/>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4054DD"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E2146E">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E2146E" w:rsidRPr="00E060F7">
        <w:rPr>
          <w:lang w:val="en-US"/>
        </w:rPr>
        <w:t>Way of Usage of X-definition</w:t>
      </w:r>
      <w:r w:rsidR="00EF650E">
        <w:rPr>
          <w:lang w:val="en-US"/>
        </w:rPr>
        <w:fldChar w:fldCharType="end"/>
      </w:r>
    </w:p>
    <w:p w14:paraId="14043B6C" w14:textId="1E1EB4DA" w:rsidR="00B21AF8" w:rsidRPr="00E060F7" w:rsidRDefault="004054DD"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E2146E">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E2146E">
        <w:rPr>
          <w:lang w:val="en-US"/>
        </w:rPr>
        <w:t>Appendix</w:t>
      </w:r>
      <w:r w:rsidR="00E2146E"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43459558"/>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4054DD" w:rsidP="00B3503B">
            <w:pPr>
              <w:pStyle w:val="OdstavecSynteastyl"/>
              <w:spacing w:before="40" w:after="40"/>
              <w:rPr>
                <w:rFonts w:ascii="Consolas" w:hAnsi="Consolas" w:cs="Consolas"/>
                <w:sz w:val="18"/>
                <w:szCs w:val="18"/>
                <w:lang w:val="en-US"/>
              </w:rPr>
            </w:pPr>
            <w:hyperlink r:id="rId19"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4054DD" w:rsidP="00B3503B">
            <w:pPr>
              <w:pStyle w:val="OdstavecSynteastyl"/>
              <w:spacing w:before="40" w:after="40"/>
              <w:rPr>
                <w:rFonts w:ascii="Consolas" w:hAnsi="Consolas" w:cs="Consolas"/>
                <w:sz w:val="18"/>
                <w:szCs w:val="18"/>
                <w:lang w:val="en-US"/>
              </w:rPr>
            </w:pPr>
            <w:hyperlink r:id="rId20"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4054DD" w:rsidP="00B3503B">
            <w:pPr>
              <w:pStyle w:val="OdstavecSynteastyl"/>
              <w:spacing w:before="40" w:after="40"/>
              <w:rPr>
                <w:rFonts w:ascii="Consolas" w:hAnsi="Consolas" w:cs="Consolas"/>
                <w:sz w:val="18"/>
                <w:szCs w:val="18"/>
                <w:lang w:val="en-US"/>
              </w:rPr>
            </w:pPr>
            <w:hyperlink r:id="rId21"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4054DD" w:rsidP="00B3503B">
            <w:pPr>
              <w:pStyle w:val="OdstavecSynteastyl"/>
              <w:spacing w:before="40" w:after="40"/>
              <w:rPr>
                <w:rFonts w:ascii="Consolas" w:hAnsi="Consolas" w:cs="Consolas"/>
                <w:sz w:val="18"/>
                <w:szCs w:val="18"/>
                <w:lang w:val="en-US"/>
              </w:rPr>
            </w:pPr>
            <w:hyperlink r:id="rId22"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43459559"/>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4054DD"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4054DD"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2146E">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4054DD"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E2146E">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E2146E"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4054DD"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E2146E">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E2146E">
        <w:rPr>
          <w:lang w:val="en-US"/>
        </w:rPr>
        <w:t xml:space="preserve">Description of structure of XML document by </w:t>
      </w:r>
      <w:r w:rsidR="00E2146E"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4054DD"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E2146E">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4345956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4054DD"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4054DD"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E2146E">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EC2D2E">
        <w:rPr>
          <w:lang w:val="en-US"/>
        </w:rPr>
        <w:fldChar w:fldCharType="end"/>
      </w:r>
    </w:p>
    <w:p w14:paraId="0D5EC9B6" w14:textId="30D0FCEF" w:rsidR="00A767A2" w:rsidRPr="00E060F7" w:rsidRDefault="004054DD"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E2146E">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E2146E" w:rsidRPr="00E060F7">
        <w:rPr>
          <w:lang w:val="en-US"/>
        </w:rPr>
        <w:t>Model of XML Element</w:t>
      </w:r>
      <w:r w:rsidR="00EC2D2E">
        <w:rPr>
          <w:lang w:val="en-US"/>
        </w:rPr>
        <w:fldChar w:fldCharType="end"/>
      </w:r>
    </w:p>
    <w:p w14:paraId="086D0A6F" w14:textId="61FAEC71" w:rsidR="00B35E7D" w:rsidRPr="00E060F7" w:rsidRDefault="004054DD"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2146E">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43459561"/>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4054DD"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2146E">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23"/>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4054DD"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2A28E7">
        <w:rPr>
          <w:lang w:val="en-US"/>
        </w:rPr>
        <w:fldChar w:fldCharType="end"/>
      </w:r>
    </w:p>
    <w:p w14:paraId="26DD588D" w14:textId="7D8FCABA" w:rsidR="00D84C56" w:rsidRPr="00E060F7" w:rsidRDefault="004054DD"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E2146E">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w:t>
      </w:r>
      <w:r w:rsidR="00E2146E">
        <w:rPr>
          <w:lang w:val="en-US"/>
        </w:rPr>
        <w:t>A</w:t>
      </w:r>
      <w:r w:rsidR="00E2146E" w:rsidRPr="00E060F7">
        <w:rPr>
          <w:lang w:val="en-US"/>
        </w:rPr>
        <w:t xml:space="preserve">ttributes and </w:t>
      </w:r>
      <w:r w:rsidR="00E2146E">
        <w:rPr>
          <w:lang w:val="en-US"/>
        </w:rPr>
        <w:t>T</w:t>
      </w:r>
      <w:r w:rsidR="00E2146E" w:rsidRPr="00E060F7">
        <w:rPr>
          <w:lang w:val="en-US"/>
        </w:rPr>
        <w:t xml:space="preserve">ext </w:t>
      </w:r>
      <w:r w:rsidR="00E2146E">
        <w:rPr>
          <w:lang w:val="en-US"/>
        </w:rPr>
        <w:t>N</w:t>
      </w:r>
      <w:r w:rsidR="00E2146E" w:rsidRPr="00E060F7">
        <w:rPr>
          <w:lang w:val="en-US"/>
        </w:rPr>
        <w:t>odes</w:t>
      </w:r>
      <w:r w:rsidR="002A28E7">
        <w:rPr>
          <w:lang w:val="en-US"/>
        </w:rPr>
        <w:fldChar w:fldCharType="end"/>
      </w:r>
    </w:p>
    <w:p w14:paraId="149ADB50" w14:textId="11252FF9" w:rsidR="00D84C56" w:rsidRPr="00E060F7" w:rsidRDefault="004054DD"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E2146E" w:rsidRPr="00E060F7">
        <w:rPr>
          <w:lang w:val="en-US"/>
        </w:rPr>
        <w:t>Events and Actions</w:t>
      </w:r>
      <w:r w:rsidR="002A28E7">
        <w:rPr>
          <w:lang w:val="en-US"/>
        </w:rPr>
        <w:fldChar w:fldCharType="end"/>
      </w:r>
    </w:p>
    <w:p w14:paraId="13DC477C" w14:textId="25F6512D" w:rsidR="00D84C56" w:rsidRPr="00E060F7" w:rsidRDefault="004054DD"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E2146E">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E2146E">
        <w:rPr>
          <w:lang w:val="en-US"/>
        </w:rPr>
        <w:t>Processing of Large</w:t>
      </w:r>
      <w:r w:rsidR="00E2146E" w:rsidRPr="00E060F7">
        <w:rPr>
          <w:lang w:val="en-US"/>
        </w:rPr>
        <w:t xml:space="preserve"> XML </w:t>
      </w:r>
      <w:r w:rsidR="00E2146E">
        <w:rPr>
          <w:lang w:val="en-US"/>
        </w:rPr>
        <w:t>Data</w:t>
      </w:r>
      <w:r w:rsidR="002A28E7">
        <w:rPr>
          <w:lang w:val="en-US"/>
        </w:rPr>
        <w:fldChar w:fldCharType="end"/>
      </w:r>
    </w:p>
    <w:p w14:paraId="04AF151A" w14:textId="0FA9FF17" w:rsidR="00D84C56" w:rsidRPr="00E060F7" w:rsidRDefault="004054DD"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146E">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E2146E" w:rsidRPr="00E060F7">
        <w:rPr>
          <w:lang w:val="en-US"/>
        </w:rPr>
        <w:t>U</w:t>
      </w:r>
      <w:r w:rsidR="00E2146E">
        <w:rPr>
          <w:lang w:val="en-US"/>
        </w:rPr>
        <w:t>ser Defined M</w:t>
      </w:r>
      <w:r w:rsidR="00E2146E" w:rsidRPr="00E060F7">
        <w:rPr>
          <w:lang w:val="en-US"/>
        </w:rPr>
        <w:t>et</w:t>
      </w:r>
      <w:r w:rsidR="00E2146E">
        <w:rPr>
          <w:lang w:val="en-US"/>
        </w:rPr>
        <w:t>h</w:t>
      </w:r>
      <w:r w:rsidR="00E2146E" w:rsidRPr="00E060F7">
        <w:rPr>
          <w:lang w:val="en-US"/>
        </w:rPr>
        <w:t>od</w:t>
      </w:r>
      <w:r w:rsidR="00E2146E">
        <w:rPr>
          <w:lang w:val="en-US"/>
        </w:rPr>
        <w:t>s</w:t>
      </w:r>
      <w:r w:rsidR="00E2146E" w:rsidRPr="00E060F7">
        <w:rPr>
          <w:lang w:val="en-US"/>
        </w:rPr>
        <w:t xml:space="preserve"> </w:t>
      </w:r>
      <w:r w:rsidR="00E2146E">
        <w:rPr>
          <w:lang w:val="en-US"/>
        </w:rPr>
        <w:t>for</w:t>
      </w:r>
      <w:r w:rsidR="00E2146E" w:rsidRPr="00E060F7">
        <w:rPr>
          <w:lang w:val="en-US"/>
        </w:rPr>
        <w:t xml:space="preserve"> </w:t>
      </w:r>
      <w:r w:rsidR="00E2146E">
        <w:rPr>
          <w:lang w:val="en-US"/>
        </w:rPr>
        <w:t>Checking D</w:t>
      </w:r>
      <w:r w:rsidR="00E2146E" w:rsidRPr="00E060F7">
        <w:rPr>
          <w:lang w:val="en-US"/>
        </w:rPr>
        <w:t>at</w:t>
      </w:r>
      <w:r w:rsidR="00E2146E">
        <w:rPr>
          <w:lang w:val="en-US"/>
        </w:rPr>
        <w:t>a</w:t>
      </w:r>
      <w:r w:rsidR="00E2146E" w:rsidRPr="00E060F7">
        <w:rPr>
          <w:lang w:val="en-US"/>
        </w:rPr>
        <w:t xml:space="preserve"> </w:t>
      </w:r>
      <w:r w:rsidR="00E2146E">
        <w:rPr>
          <w:lang w:val="en-US"/>
        </w:rPr>
        <w:t>T</w:t>
      </w:r>
      <w:r w:rsidR="00E2146E" w:rsidRPr="00E060F7">
        <w:rPr>
          <w:lang w:val="en-US"/>
        </w:rPr>
        <w:t>yp</w:t>
      </w:r>
      <w:r w:rsidR="00E2146E">
        <w:rPr>
          <w:lang w:val="en-US"/>
        </w:rPr>
        <w:t>e</w:t>
      </w:r>
      <w:r w:rsidR="00E2146E" w:rsidRPr="00E060F7">
        <w:rPr>
          <w:lang w:val="en-US"/>
        </w:rPr>
        <w:fldChar w:fldCharType="begin"/>
      </w:r>
      <w:r w:rsidR="00E2146E" w:rsidRPr="00E060F7">
        <w:rPr>
          <w:lang w:val="en-US"/>
        </w:rPr>
        <w:instrText xml:space="preserve"> XE "Uživatelské metody:pro typovou kontrolu" </w:instrText>
      </w:r>
      <w:r w:rsidR="00E2146E" w:rsidRPr="00E060F7">
        <w:rPr>
          <w:lang w:val="en-US"/>
        </w:rPr>
        <w:fldChar w:fldCharType="end"/>
      </w:r>
      <w:r w:rsidR="00E2146E">
        <w:rPr>
          <w:lang w:val="en-US"/>
        </w:rPr>
        <w:t>s</w:t>
      </w:r>
      <w:r w:rsidR="002A28E7">
        <w:rPr>
          <w:lang w:val="en-US"/>
        </w:rPr>
        <w:fldChar w:fldCharType="end"/>
      </w:r>
    </w:p>
    <w:p w14:paraId="4BC92AA3" w14:textId="175A2DB4" w:rsidR="00D84C56" w:rsidRPr="00E060F7" w:rsidRDefault="004054DD"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146E">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2A28E7">
        <w:rPr>
          <w:lang w:val="en-US"/>
        </w:rPr>
        <w:fldChar w:fldCharType="end"/>
      </w:r>
    </w:p>
    <w:p w14:paraId="7F757EC9" w14:textId="79E8CFAA" w:rsidR="00D84C56" w:rsidRPr="00E060F7" w:rsidRDefault="004054DD"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E2146E">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E2146E" w:rsidRPr="006A5CB1">
        <w:rPr>
          <w:lang w:val="en-US"/>
        </w:rPr>
        <w:t>Processing and reporting errors</w:t>
      </w:r>
      <w:r w:rsidR="002A28E7">
        <w:rPr>
          <w:lang w:val="en-US"/>
        </w:rPr>
        <w:fldChar w:fldCharType="end"/>
      </w:r>
    </w:p>
    <w:p w14:paraId="598DE179" w14:textId="413E0177" w:rsidR="00D84C56" w:rsidRPr="00E060F7" w:rsidRDefault="004054DD"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E2146E">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E2146E" w:rsidRPr="00E060F7">
        <w:rPr>
          <w:lang w:val="en-US"/>
        </w:rPr>
        <w:t>Typ</w:t>
      </w:r>
      <w:r w:rsidR="00E2146E">
        <w:rPr>
          <w:lang w:val="en-US"/>
        </w:rPr>
        <w:t>es of</w:t>
      </w:r>
      <w:r w:rsidR="00E2146E"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43459562"/>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4054DD"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146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4054DD"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E2146E">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w:t>
      </w:r>
      <w:r w:rsidR="00E2146E">
        <w:rPr>
          <w:lang w:val="en-US"/>
        </w:rPr>
        <w:t>A</w:t>
      </w:r>
      <w:r w:rsidR="00E2146E" w:rsidRPr="00E060F7">
        <w:rPr>
          <w:lang w:val="en-US"/>
        </w:rPr>
        <w:t xml:space="preserve">ttributes and </w:t>
      </w:r>
      <w:r w:rsidR="00E2146E">
        <w:rPr>
          <w:lang w:val="en-US"/>
        </w:rPr>
        <w:t>T</w:t>
      </w:r>
      <w:r w:rsidR="00E2146E" w:rsidRPr="00E060F7">
        <w:rPr>
          <w:lang w:val="en-US"/>
        </w:rPr>
        <w:t xml:space="preserve">ext </w:t>
      </w:r>
      <w:r w:rsidR="00E2146E">
        <w:rPr>
          <w:lang w:val="en-US"/>
        </w:rPr>
        <w:t>N</w:t>
      </w:r>
      <w:r w:rsidR="00E2146E" w:rsidRPr="00E060F7">
        <w:rPr>
          <w:lang w:val="en-US"/>
        </w:rPr>
        <w:t>odes</w:t>
      </w:r>
      <w:r w:rsidR="00663F8F">
        <w:rPr>
          <w:lang w:val="en-US"/>
        </w:rPr>
        <w:fldChar w:fldCharType="end"/>
      </w:r>
    </w:p>
    <w:p w14:paraId="07B3B58C" w14:textId="16F6E166" w:rsidR="00D84C56" w:rsidRPr="00E060F7" w:rsidRDefault="004054DD"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E2146E">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Element</w:t>
      </w:r>
      <w:r w:rsidR="000E56D7">
        <w:rPr>
          <w:lang w:val="en-US"/>
        </w:rPr>
        <w:fldChar w:fldCharType="end"/>
      </w:r>
    </w:p>
    <w:p w14:paraId="14487C87" w14:textId="3285398E" w:rsidR="00D84C56" w:rsidRPr="00E060F7" w:rsidRDefault="004054DD"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0E56D7">
        <w:rPr>
          <w:lang w:val="en-US"/>
        </w:rPr>
        <w:fldChar w:fldCharType="end"/>
      </w:r>
    </w:p>
    <w:p w14:paraId="3BDDF127" w14:textId="56D69EB7" w:rsidR="002A6215" w:rsidRPr="00E060F7" w:rsidRDefault="004054DD"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E2146E">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E2146E">
        <w:rPr>
          <w:lang w:val="en-US"/>
        </w:rPr>
        <w:t>U</w:t>
      </w:r>
      <w:r w:rsidR="00E2146E" w:rsidRPr="00AB5831">
        <w:rPr>
          <w:lang w:val="en-US"/>
        </w:rPr>
        <w:t xml:space="preserve">nique </w:t>
      </w:r>
      <w:r w:rsidR="00E2146E">
        <w:rPr>
          <w:lang w:val="en-US"/>
        </w:rPr>
        <w:t>V</w:t>
      </w:r>
      <w:r w:rsidR="00E2146E" w:rsidRPr="00AB5831">
        <w:rPr>
          <w:lang w:val="en-US"/>
        </w:rPr>
        <w:t xml:space="preserve">alue of </w:t>
      </w:r>
      <w:r w:rsidR="00E2146E">
        <w:rPr>
          <w:lang w:val="en-US"/>
        </w:rPr>
        <w:t>A</w:t>
      </w:r>
      <w:r w:rsidR="00E2146E" w:rsidRPr="00AB5831">
        <w:rPr>
          <w:lang w:val="en-US"/>
        </w:rPr>
        <w:t xml:space="preserve">ttribute or </w:t>
      </w:r>
      <w:r w:rsidR="00E2146E">
        <w:rPr>
          <w:lang w:val="en-US"/>
        </w:rPr>
        <w:t>T</w:t>
      </w:r>
      <w:r w:rsidR="00E2146E" w:rsidRPr="00AB5831">
        <w:rPr>
          <w:lang w:val="en-US"/>
        </w:rPr>
        <w:t xml:space="preserve">ext </w:t>
      </w:r>
      <w:r w:rsidR="00E2146E">
        <w:rPr>
          <w:lang w:val="en-US"/>
        </w:rPr>
        <w:t>N</w:t>
      </w:r>
      <w:r w:rsidR="00E2146E"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43459563"/>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4054DD"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E2146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0896DEDB" w14:textId="3459AA11" w:rsidR="00D84C56" w:rsidRPr="00E060F7" w:rsidRDefault="004054DD"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146E" w:rsidRPr="00E060F7">
        <w:rPr>
          <w:lang w:val="en-US"/>
        </w:rPr>
        <w:t>Events and Actions</w:t>
      </w:r>
      <w:r w:rsidR="00C30184">
        <w:rPr>
          <w:lang w:val="en-US"/>
        </w:rPr>
        <w:fldChar w:fldCharType="end"/>
      </w:r>
    </w:p>
    <w:p w14:paraId="1EF02F28" w14:textId="4221857D" w:rsidR="00D84C56" w:rsidRPr="00E060F7" w:rsidRDefault="004054DD"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E2146E">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E2146E">
        <w:t>Declared</w:t>
      </w:r>
      <w:r w:rsidR="00E2146E" w:rsidRPr="00E060F7">
        <w:t xml:space="preserve"> </w:t>
      </w:r>
      <w:r w:rsidR="00E2146E">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E2146E">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43459564"/>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43459565"/>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4054DD"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E2146E">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43459566"/>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4054DD"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2146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4054DD"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43459567"/>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4054DD"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146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E2146E">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4054DD"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E2146E">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E2146E" w:rsidRPr="00E060F7">
        <w:rPr>
          <w:lang w:val="en-US"/>
        </w:rPr>
        <w:t xml:space="preserve">Events </w:t>
      </w:r>
      <w:r w:rsidR="00E2146E">
        <w:rPr>
          <w:lang w:val="en-US"/>
        </w:rPr>
        <w:t>Connected to</w:t>
      </w:r>
      <w:r w:rsidR="00E2146E" w:rsidRPr="00E060F7">
        <w:rPr>
          <w:lang w:val="en-US"/>
        </w:rPr>
        <w:t xml:space="preserve"> Elements</w:t>
      </w:r>
      <w:r w:rsidR="00E2146E">
        <w:rPr>
          <w:lang w:val="en-US"/>
        </w:rPr>
        <w:t xml:space="preserve">, </w:t>
      </w:r>
      <w:r w:rsidR="00E2146E" w:rsidRPr="00E060F7">
        <w:rPr>
          <w:lang w:val="en-US"/>
        </w:rPr>
        <w:t xml:space="preserve">Attributes </w:t>
      </w:r>
      <w:r w:rsidR="00E2146E">
        <w:rPr>
          <w:lang w:val="en-US"/>
        </w:rPr>
        <w:t xml:space="preserve">or </w:t>
      </w:r>
      <w:r w:rsidR="00E2146E" w:rsidRPr="00E060F7">
        <w:rPr>
          <w:lang w:val="en-US"/>
        </w:rPr>
        <w:t>Text Nodes.</w:t>
      </w:r>
      <w:r w:rsidR="00C30184">
        <w:rPr>
          <w:lang w:val="en-US"/>
        </w:rPr>
        <w:fldChar w:fldCharType="end"/>
      </w:r>
    </w:p>
    <w:p w14:paraId="2CC9672B" w14:textId="73512C35" w:rsidR="00D84C56" w:rsidRPr="00E060F7" w:rsidRDefault="004054DD"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2146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2146E">
        <w:rPr>
          <w:lang w:val="en-US"/>
        </w:rPr>
        <w:t>Events Connected with E</w:t>
      </w:r>
      <w:r w:rsidR="00E2146E" w:rsidRPr="00E060F7">
        <w:rPr>
          <w:lang w:val="en-US"/>
        </w:rPr>
        <w:t>lement</w:t>
      </w:r>
      <w:r w:rsidR="00C30184">
        <w:rPr>
          <w:lang w:val="en-US"/>
        </w:rPr>
        <w:fldChar w:fldCharType="end"/>
      </w:r>
    </w:p>
    <w:p w14:paraId="4587A78D" w14:textId="05040E47" w:rsidR="00D84C56" w:rsidRPr="00E060F7" w:rsidRDefault="004054DD"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E2146E">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E2146E">
        <w:rPr>
          <w:lang w:val="en-US"/>
        </w:rPr>
        <w:t>Events Connected with</w:t>
      </w:r>
      <w:r w:rsidR="00E2146E" w:rsidRPr="00E060F7">
        <w:rPr>
          <w:lang w:val="en-US"/>
        </w:rPr>
        <w:t xml:space="preserve"> </w:t>
      </w:r>
      <w:r w:rsidR="00E2146E">
        <w:rPr>
          <w:lang w:val="en-US"/>
        </w:rPr>
        <w:t>T</w:t>
      </w:r>
      <w:r w:rsidR="00E2146E" w:rsidRPr="00E060F7">
        <w:rPr>
          <w:lang w:val="en-US"/>
        </w:rPr>
        <w:t xml:space="preserve">ext </w:t>
      </w:r>
      <w:r w:rsidR="00E2146E">
        <w:rPr>
          <w:lang w:val="en-US"/>
        </w:rPr>
        <w:t>Nodes or</w:t>
      </w:r>
      <w:r w:rsidR="00E2146E" w:rsidRPr="00E060F7">
        <w:rPr>
          <w:lang w:val="en-US"/>
        </w:rPr>
        <w:t xml:space="preserve"> </w:t>
      </w:r>
      <w:r w:rsidR="00E2146E">
        <w:rPr>
          <w:lang w:val="en-US"/>
        </w:rPr>
        <w:t>A</w:t>
      </w:r>
      <w:r w:rsidR="00E2146E" w:rsidRPr="00E060F7">
        <w:rPr>
          <w:lang w:val="en-US"/>
        </w:rPr>
        <w:t>t</w:t>
      </w:r>
      <w:r w:rsidR="00E2146E">
        <w:rPr>
          <w:lang w:val="en-US"/>
        </w:rPr>
        <w:t>t</w:t>
      </w:r>
      <w:r w:rsidR="00E2146E" w:rsidRPr="00E060F7">
        <w:rPr>
          <w:lang w:val="en-US"/>
        </w:rPr>
        <w:t>ribut</w:t>
      </w:r>
      <w:r w:rsidR="00E2146E">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43459568"/>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4054DD"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146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4054DD"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2146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2146E">
        <w:rPr>
          <w:lang w:val="en-US"/>
        </w:rPr>
        <w:t>Events Connected with E</w:t>
      </w:r>
      <w:r w:rsidR="00E2146E" w:rsidRPr="00E060F7">
        <w:rPr>
          <w:lang w:val="en-US"/>
        </w:rPr>
        <w:t>lement</w:t>
      </w:r>
      <w:r w:rsidR="00C30184">
        <w:rPr>
          <w:lang w:val="en-US"/>
        </w:rPr>
        <w:fldChar w:fldCharType="end"/>
      </w:r>
    </w:p>
    <w:p w14:paraId="5210AF8C" w14:textId="5761CEC9" w:rsidR="00D84C56" w:rsidRPr="00E060F7" w:rsidRDefault="004054DD"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2146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2146E">
        <w:rPr>
          <w:lang w:val="en-US"/>
        </w:rPr>
        <w:t>Events Connected with</w:t>
      </w:r>
      <w:r w:rsidR="00E2146E" w:rsidRPr="00E060F7">
        <w:rPr>
          <w:lang w:val="en-US"/>
        </w:rPr>
        <w:t xml:space="preserve"> </w:t>
      </w:r>
      <w:r w:rsidR="00E2146E">
        <w:rPr>
          <w:lang w:val="en-US"/>
        </w:rPr>
        <w:t>T</w:t>
      </w:r>
      <w:r w:rsidR="00E2146E" w:rsidRPr="00E060F7">
        <w:rPr>
          <w:lang w:val="en-US"/>
        </w:rPr>
        <w:t xml:space="preserve">ext </w:t>
      </w:r>
      <w:r w:rsidR="00E2146E">
        <w:rPr>
          <w:lang w:val="en-US"/>
        </w:rPr>
        <w:t>Nodes or</w:t>
      </w:r>
      <w:r w:rsidR="00E2146E" w:rsidRPr="00E060F7">
        <w:rPr>
          <w:lang w:val="en-US"/>
        </w:rPr>
        <w:t xml:space="preserve"> </w:t>
      </w:r>
      <w:r w:rsidR="00E2146E">
        <w:rPr>
          <w:lang w:val="en-US"/>
        </w:rPr>
        <w:t>A</w:t>
      </w:r>
      <w:r w:rsidR="00E2146E" w:rsidRPr="00E060F7">
        <w:rPr>
          <w:lang w:val="en-US"/>
        </w:rPr>
        <w:t>t</w:t>
      </w:r>
      <w:r w:rsidR="00E2146E">
        <w:rPr>
          <w:lang w:val="en-US"/>
        </w:rPr>
        <w:t>t</w:t>
      </w:r>
      <w:r w:rsidR="00E2146E" w:rsidRPr="00E060F7">
        <w:rPr>
          <w:lang w:val="en-US"/>
        </w:rPr>
        <w:t>ribut</w:t>
      </w:r>
      <w:r w:rsidR="00E2146E">
        <w:rPr>
          <w:lang w:val="en-US"/>
        </w:rPr>
        <w:t>es</w:t>
      </w:r>
      <w:r w:rsidR="00C30184">
        <w:fldChar w:fldCharType="end"/>
      </w:r>
    </w:p>
    <w:p w14:paraId="652B7C14" w14:textId="7A39C038" w:rsidR="00D84C56" w:rsidRPr="00E060F7" w:rsidRDefault="004054DD"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C30184">
        <w:rPr>
          <w:lang w:val="en-US"/>
        </w:rPr>
        <w:fldChar w:fldCharType="end"/>
      </w:r>
    </w:p>
    <w:p w14:paraId="5043EC86" w14:textId="077460AA" w:rsidR="00D84C56" w:rsidRPr="00E060F7" w:rsidRDefault="004054DD"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E2146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43459569"/>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4054DD"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E2146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4054DD"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2146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2146E">
        <w:rPr>
          <w:lang w:val="en-US"/>
        </w:rPr>
        <w:t>Events Connected with</w:t>
      </w:r>
      <w:r w:rsidR="00E2146E" w:rsidRPr="00E060F7">
        <w:rPr>
          <w:lang w:val="en-US"/>
        </w:rPr>
        <w:t xml:space="preserve"> </w:t>
      </w:r>
      <w:r w:rsidR="00E2146E">
        <w:rPr>
          <w:lang w:val="en-US"/>
        </w:rPr>
        <w:t>T</w:t>
      </w:r>
      <w:r w:rsidR="00E2146E" w:rsidRPr="00E060F7">
        <w:rPr>
          <w:lang w:val="en-US"/>
        </w:rPr>
        <w:t xml:space="preserve">ext </w:t>
      </w:r>
      <w:r w:rsidR="00E2146E">
        <w:rPr>
          <w:lang w:val="en-US"/>
        </w:rPr>
        <w:t>Nodes or</w:t>
      </w:r>
      <w:r w:rsidR="00E2146E" w:rsidRPr="00E060F7">
        <w:rPr>
          <w:lang w:val="en-US"/>
        </w:rPr>
        <w:t xml:space="preserve"> </w:t>
      </w:r>
      <w:r w:rsidR="00E2146E">
        <w:rPr>
          <w:lang w:val="en-US"/>
        </w:rPr>
        <w:t>A</w:t>
      </w:r>
      <w:r w:rsidR="00E2146E" w:rsidRPr="00E060F7">
        <w:rPr>
          <w:lang w:val="en-US"/>
        </w:rPr>
        <w:t>t</w:t>
      </w:r>
      <w:r w:rsidR="00E2146E">
        <w:rPr>
          <w:lang w:val="en-US"/>
        </w:rPr>
        <w:t>t</w:t>
      </w:r>
      <w:r w:rsidR="00E2146E" w:rsidRPr="00E060F7">
        <w:rPr>
          <w:lang w:val="en-US"/>
        </w:rPr>
        <w:t>ribut</w:t>
      </w:r>
      <w:r w:rsidR="00E2146E">
        <w:rPr>
          <w:lang w:val="en-US"/>
        </w:rPr>
        <w:t>es</w:t>
      </w:r>
      <w:r w:rsidR="00C30184">
        <w:fldChar w:fldCharType="end"/>
      </w:r>
    </w:p>
    <w:p w14:paraId="779B296B" w14:textId="0D5083C4" w:rsidR="00D84C56" w:rsidRPr="00E060F7" w:rsidRDefault="004054DD"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C30184">
        <w:rPr>
          <w:lang w:val="en-US"/>
        </w:rPr>
        <w:fldChar w:fldCharType="end"/>
      </w:r>
    </w:p>
    <w:p w14:paraId="1690D619" w14:textId="418C2423" w:rsidR="00D84C56" w:rsidRDefault="004054DD"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E2146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43459570"/>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4054DD"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E2146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4054DD"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p>
    <w:p w14:paraId="090BA892" w14:textId="137587D1" w:rsidR="00D84C56" w:rsidRDefault="004054DD"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E2146E">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43459571"/>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4054DD"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E2146E">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146E"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2146E">
        <w:rPr>
          <w:lang w:val="en-US"/>
        </w:rPr>
        <w:t>9.10</w:t>
      </w:r>
      <w:r w:rsidR="00EF650E" w:rsidRPr="00E060F7">
        <w:rPr>
          <w:lang w:val="en-US"/>
        </w:rPr>
        <w:fldChar w:fldCharType="end"/>
      </w:r>
      <w:r w:rsidR="00D84C56" w:rsidRPr="00E060F7">
        <w:rPr>
          <w:lang w:val="en-US"/>
        </w:rPr>
        <w:t>.</w:t>
      </w:r>
    </w:p>
    <w:p w14:paraId="2BCABA78" w14:textId="4FAF09B9" w:rsidR="00D84C56" w:rsidRPr="00E060F7" w:rsidRDefault="004054DD"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E2146E">
        <w:rPr>
          <w:lang w:val="en-US"/>
        </w:rPr>
        <w:t>4.7</w:t>
      </w:r>
      <w:r w:rsidR="00C30184" w:rsidRPr="00E060F7">
        <w:rPr>
          <w:lang w:val="en-US"/>
        </w:rPr>
        <w:fldChar w:fldCharType="end"/>
      </w:r>
    </w:p>
    <w:p w14:paraId="1B605501" w14:textId="7DEFE651" w:rsidR="00D84C56" w:rsidRDefault="004054DD"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2146E">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E2146E" w:rsidRPr="000E21EF">
        <w:rPr>
          <w:lang w:val="en-US"/>
        </w:rPr>
        <w:t xml:space="preserve">Continuous XML document </w:t>
      </w:r>
      <w:r w:rsidR="00E2146E">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43459572"/>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4054DD"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2146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43459573"/>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43459574"/>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4054DD"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146E">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C30184">
        <w:rPr>
          <w:lang w:val="en-US"/>
        </w:rPr>
        <w:fldChar w:fldCharType="end"/>
      </w:r>
    </w:p>
    <w:p w14:paraId="5225947A" w14:textId="676E5132" w:rsidR="00D84C56" w:rsidRPr="00E060F7" w:rsidRDefault="004054DD"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2146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C30184">
        <w:rPr>
          <w:lang w:val="en-US"/>
        </w:rPr>
        <w:fldChar w:fldCharType="end"/>
      </w:r>
    </w:p>
    <w:p w14:paraId="06BDE1BE" w14:textId="0F38463B" w:rsidR="00D84C56" w:rsidRDefault="004054DD"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2146E">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w:t>
      </w:r>
      <w:r w:rsidR="00E2146E">
        <w:rPr>
          <w:lang w:val="en-US"/>
        </w:rPr>
        <w:t>A</w:t>
      </w:r>
      <w:r w:rsidR="00E2146E" w:rsidRPr="00E060F7">
        <w:rPr>
          <w:lang w:val="en-US"/>
        </w:rPr>
        <w:t xml:space="preserve">ttributes and </w:t>
      </w:r>
      <w:r w:rsidR="00E2146E">
        <w:rPr>
          <w:lang w:val="en-US"/>
        </w:rPr>
        <w:t>T</w:t>
      </w:r>
      <w:r w:rsidR="00E2146E" w:rsidRPr="00E060F7">
        <w:rPr>
          <w:lang w:val="en-US"/>
        </w:rPr>
        <w:t xml:space="preserve">ext </w:t>
      </w:r>
      <w:r w:rsidR="00E2146E">
        <w:rPr>
          <w:lang w:val="en-US"/>
        </w:rPr>
        <w:t>N</w:t>
      </w:r>
      <w:r w:rsidR="00E2146E" w:rsidRPr="00E060F7">
        <w:rPr>
          <w:lang w:val="en-US"/>
        </w:rPr>
        <w:t>odes</w:t>
      </w:r>
      <w:r w:rsidR="00C30184">
        <w:rPr>
          <w:lang w:val="en-US"/>
        </w:rPr>
        <w:fldChar w:fldCharType="end"/>
      </w:r>
    </w:p>
    <w:p w14:paraId="3D89EC32" w14:textId="5D58F472" w:rsidR="00C30184" w:rsidRDefault="004054DD"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E2146E">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Element</w:t>
      </w:r>
      <w:r w:rsidR="00C30184">
        <w:rPr>
          <w:lang w:val="en-US"/>
        </w:rPr>
        <w:fldChar w:fldCharType="end"/>
      </w:r>
    </w:p>
    <w:p w14:paraId="6F372083" w14:textId="3703EC1D" w:rsidR="00C30184" w:rsidRPr="00E060F7" w:rsidRDefault="004054DD"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E2146E">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2146E" w:rsidRPr="00E060F7">
        <w:rPr>
          <w:lang w:val="en-US"/>
        </w:rPr>
        <w:t>Events and Actions</w:t>
      </w:r>
      <w:r w:rsidR="00C30184">
        <w:rPr>
          <w:lang w:val="en-US"/>
        </w:rPr>
        <w:fldChar w:fldCharType="end"/>
      </w:r>
    </w:p>
    <w:p w14:paraId="30E74670" w14:textId="0A682E5D" w:rsidR="00D84C56" w:rsidRPr="00E060F7" w:rsidRDefault="004054DD"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4"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4054DD"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E2146E">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E2146E" w:rsidRPr="00E060F7">
        <w:rPr>
          <w:lang w:val="en-US"/>
        </w:rPr>
        <w:t>De</w:t>
      </w:r>
      <w:r w:rsidR="00E2146E">
        <w:rPr>
          <w:lang w:val="en-US"/>
        </w:rPr>
        <w:t>c</w:t>
      </w:r>
      <w:r w:rsidR="00E2146E" w:rsidRPr="00E060F7">
        <w:rPr>
          <w:lang w:val="en-US"/>
        </w:rPr>
        <w:t>lara</w:t>
      </w:r>
      <w:r w:rsidR="00E2146E">
        <w:rPr>
          <w:lang w:val="en-US"/>
        </w:rPr>
        <w:t>tion Section of</w:t>
      </w:r>
      <w:r w:rsidR="00E2146E" w:rsidRPr="00E060F7">
        <w:rPr>
          <w:lang w:val="en-US"/>
        </w:rPr>
        <w:t xml:space="preserve"> X-defini</w:t>
      </w:r>
      <w:r w:rsidR="00E2146E">
        <w:rPr>
          <w:lang w:val="en-US"/>
        </w:rPr>
        <w:t>tion</w:t>
      </w:r>
      <w:r w:rsidR="00803974">
        <w:rPr>
          <w:lang w:val="en-US"/>
        </w:rPr>
        <w:fldChar w:fldCharType="end"/>
      </w:r>
    </w:p>
    <w:p w14:paraId="56565616" w14:textId="00D91ED4" w:rsidR="00D84C56" w:rsidRPr="00E060F7" w:rsidRDefault="004054DD"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2146E">
        <w:rPr>
          <w:lang w:val="en-US"/>
        </w:rPr>
        <w:t>Using of X</w:t>
      </w:r>
      <w:r w:rsidR="00E2146E">
        <w:rPr>
          <w:lang w:val="en-US"/>
        </w:rPr>
        <w:noBreakHyphen/>
        <w:t>definitions in Java code</w:t>
      </w:r>
      <w:r w:rsidR="00803974">
        <w:rPr>
          <w:lang w:val="en-US"/>
        </w:rPr>
        <w:fldChar w:fldCharType="end"/>
      </w:r>
    </w:p>
    <w:p w14:paraId="49317BBC" w14:textId="07C0A37F" w:rsidR="00D84C56" w:rsidRDefault="004054DD"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E2146E">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E2146E">
        <w:rPr>
          <w:lang w:val="en-US"/>
        </w:rPr>
        <w:t>Appendix</w:t>
      </w:r>
      <w:r w:rsidR="00E2146E" w:rsidRPr="00E060F7">
        <w:rPr>
          <w:lang w:val="en-US"/>
        </w:rPr>
        <w:t xml:space="preserve"> A – </w:t>
      </w:r>
      <w:r w:rsidR="00E2146E">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43459575"/>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4054DD"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146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803974">
        <w:rPr>
          <w:lang w:val="en-US"/>
        </w:rPr>
        <w:fldChar w:fldCharType="end"/>
      </w:r>
    </w:p>
    <w:p w14:paraId="3AC98772" w14:textId="3CD12B3D" w:rsidR="00803974" w:rsidRPr="00E060F7" w:rsidRDefault="004054DD"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146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803974">
        <w:rPr>
          <w:lang w:val="en-US"/>
        </w:rPr>
        <w:fldChar w:fldCharType="end"/>
      </w:r>
    </w:p>
    <w:p w14:paraId="605DE14D" w14:textId="69FBAFD1" w:rsidR="00803974" w:rsidRDefault="004054DD"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2146E">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Element</w:t>
      </w:r>
      <w:r w:rsidR="00803974">
        <w:rPr>
          <w:lang w:val="en-US"/>
        </w:rPr>
        <w:fldChar w:fldCharType="end"/>
      </w:r>
    </w:p>
    <w:p w14:paraId="0C992C5B" w14:textId="3F66D290" w:rsidR="00803974" w:rsidRPr="00E060F7" w:rsidRDefault="004054DD"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2146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146E" w:rsidRPr="00E060F7">
        <w:rPr>
          <w:lang w:val="en-US"/>
        </w:rPr>
        <w:t>Events and Actions</w:t>
      </w:r>
      <w:r w:rsidR="00803974">
        <w:rPr>
          <w:lang w:val="en-US"/>
        </w:rPr>
        <w:fldChar w:fldCharType="end"/>
      </w:r>
    </w:p>
    <w:p w14:paraId="6B474951" w14:textId="269644E0" w:rsidR="00803974" w:rsidRPr="00E060F7" w:rsidRDefault="004054DD"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E2146E">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4054DD"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E2146E" w:rsidRPr="00E060F7">
        <w:rPr>
          <w:lang w:val="en-US"/>
        </w:rPr>
        <w:t>Cont</w:t>
      </w:r>
      <w:r w:rsidR="00E2146E">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4054DD"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E2146E">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E2146E">
        <w:rPr>
          <w:lang w:val="en-US"/>
        </w:rPr>
        <w:t>X-s</w:t>
      </w:r>
      <w:r w:rsidR="00E2146E" w:rsidRPr="00E060F7">
        <w:rPr>
          <w:lang w:val="en-US"/>
        </w:rPr>
        <w:t>cript of X</w:t>
      </w:r>
      <w:r w:rsidR="00E2146E" w:rsidRPr="00E060F7">
        <w:rPr>
          <w:lang w:val="en-US"/>
        </w:rPr>
        <w:noBreakHyphen/>
        <w:t>definition</w:t>
      </w:r>
      <w:r w:rsidR="00803974">
        <w:rPr>
          <w:lang w:val="en-US"/>
        </w:rPr>
        <w:fldChar w:fldCharType="end"/>
      </w:r>
    </w:p>
    <w:p w14:paraId="5C25189F" w14:textId="1DBBF8D7" w:rsidR="00D84C56" w:rsidRPr="00E060F7" w:rsidRDefault="004054DD"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146E"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4054DD"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78EBE671" w:rsidR="00803974" w:rsidRDefault="004054DD"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146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803974">
        <w:rPr>
          <w:lang w:val="en-US"/>
        </w:rPr>
        <w:fldChar w:fldCharType="end"/>
      </w:r>
    </w:p>
    <w:p w14:paraId="0CE51511" w14:textId="133BA4E1" w:rsidR="00803974" w:rsidRPr="00E060F7" w:rsidRDefault="004054DD"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146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803974">
        <w:rPr>
          <w:lang w:val="en-US"/>
        </w:rPr>
        <w:fldChar w:fldCharType="end"/>
      </w:r>
    </w:p>
    <w:p w14:paraId="4B65E05A" w14:textId="23F38E03" w:rsidR="000B402E" w:rsidRDefault="004054DD"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2146E">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w:t>
      </w:r>
      <w:r w:rsidR="00E2146E">
        <w:rPr>
          <w:lang w:val="en-US"/>
        </w:rPr>
        <w:t>A</w:t>
      </w:r>
      <w:r w:rsidR="00E2146E" w:rsidRPr="00E060F7">
        <w:rPr>
          <w:lang w:val="en-US"/>
        </w:rPr>
        <w:t xml:space="preserve">ttributes and </w:t>
      </w:r>
      <w:r w:rsidR="00E2146E">
        <w:rPr>
          <w:lang w:val="en-US"/>
        </w:rPr>
        <w:t>T</w:t>
      </w:r>
      <w:r w:rsidR="00E2146E" w:rsidRPr="00E060F7">
        <w:rPr>
          <w:lang w:val="en-US"/>
        </w:rPr>
        <w:t xml:space="preserve">ext </w:t>
      </w:r>
      <w:r w:rsidR="00E2146E">
        <w:rPr>
          <w:lang w:val="en-US"/>
        </w:rPr>
        <w:t>N</w:t>
      </w:r>
      <w:r w:rsidR="00E2146E" w:rsidRPr="00E060F7">
        <w:rPr>
          <w:lang w:val="en-US"/>
        </w:rPr>
        <w:t>odes</w:t>
      </w:r>
      <w:r w:rsidR="00803974">
        <w:rPr>
          <w:lang w:val="en-US"/>
        </w:rPr>
        <w:fldChar w:fldCharType="end"/>
      </w:r>
    </w:p>
    <w:p w14:paraId="1E5CB8DC" w14:textId="5EE2D53E" w:rsidR="00803974" w:rsidRDefault="004054DD"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2146E">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2146E" w:rsidRPr="00E060F7">
        <w:rPr>
          <w:lang w:val="en-US"/>
        </w:rPr>
        <w:t xml:space="preserve">Specification of </w:t>
      </w:r>
      <w:r w:rsidR="00E2146E">
        <w:rPr>
          <w:lang w:val="en-US"/>
        </w:rPr>
        <w:t>Quantifier</w:t>
      </w:r>
      <w:r w:rsidR="00E2146E" w:rsidRPr="00E060F7">
        <w:rPr>
          <w:lang w:val="en-US"/>
        </w:rPr>
        <w:t xml:space="preserve"> of Element</w:t>
      </w:r>
      <w:r w:rsidR="00803974">
        <w:rPr>
          <w:lang w:val="en-US"/>
        </w:rPr>
        <w:fldChar w:fldCharType="end"/>
      </w:r>
    </w:p>
    <w:p w14:paraId="662C936E" w14:textId="1F3FFE30" w:rsidR="00803974" w:rsidRPr="00E060F7" w:rsidRDefault="004054DD"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2146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146E" w:rsidRPr="00E060F7">
        <w:rPr>
          <w:lang w:val="en-US"/>
        </w:rPr>
        <w:t>Events and Actions</w:t>
      </w:r>
      <w:r w:rsidR="00803974">
        <w:rPr>
          <w:lang w:val="en-US"/>
        </w:rPr>
        <w:fldChar w:fldCharType="end"/>
      </w:r>
    </w:p>
    <w:p w14:paraId="5720D60D" w14:textId="25833281" w:rsidR="000B402E" w:rsidRPr="00E060F7" w:rsidRDefault="004054DD"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4054DD"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2146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803974">
        <w:rPr>
          <w:lang w:val="en-US"/>
        </w:rPr>
        <w:fldChar w:fldCharType="end"/>
      </w:r>
    </w:p>
    <w:p w14:paraId="43228C0B" w14:textId="401C1659" w:rsidR="00C030CF" w:rsidRPr="00E060F7" w:rsidRDefault="004054DD"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2146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2146E" w:rsidRPr="00E060F7">
        <w:rPr>
          <w:lang w:val="en-US"/>
        </w:rPr>
        <w:t xml:space="preserve">Model of </w:t>
      </w:r>
      <w:r w:rsidR="00E2146E">
        <w:rPr>
          <w:lang w:val="en-US"/>
        </w:rPr>
        <w:t>E</w:t>
      </w:r>
      <w:r w:rsidR="00E2146E" w:rsidRPr="00E060F7">
        <w:rPr>
          <w:lang w:val="en-US"/>
        </w:rPr>
        <w:t xml:space="preserve">xemplary </w:t>
      </w:r>
      <w:r w:rsidR="00E2146E" w:rsidRPr="00E060F7">
        <w:rPr>
          <w:lang w:val="en-US"/>
        </w:rPr>
        <w:fldChar w:fldCharType="begin"/>
      </w:r>
      <w:r w:rsidR="00E2146E" w:rsidRPr="00E060F7">
        <w:rPr>
          <w:lang w:val="en-US"/>
        </w:rPr>
        <w:instrText xml:space="preserve"> XE "X-Skript:validační sekce" </w:instrText>
      </w:r>
      <w:r w:rsidR="00E2146E" w:rsidRPr="00E060F7">
        <w:rPr>
          <w:lang w:val="en-US"/>
        </w:rPr>
        <w:fldChar w:fldCharType="end"/>
      </w:r>
      <w:r w:rsidR="00E2146E">
        <w:rPr>
          <w:lang w:val="en-US"/>
        </w:rPr>
        <w:t>E</w:t>
      </w:r>
      <w:r w:rsidR="00E2146E"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43459576"/>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4054DD"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2146E" w:rsidRPr="00E060F7">
        <w:rPr>
          <w:lang w:val="en-US"/>
        </w:rPr>
        <w:t>Events and Actions</w:t>
      </w:r>
      <w:r w:rsidR="00803974">
        <w:rPr>
          <w:lang w:val="en-US"/>
        </w:rPr>
        <w:fldChar w:fldCharType="end"/>
      </w:r>
    </w:p>
    <w:p w14:paraId="1F49890C" w14:textId="7ED0D5EF" w:rsidR="00D84C56" w:rsidRPr="00E060F7" w:rsidRDefault="004054DD"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E2146E">
        <w:rPr>
          <w:lang w:val="en-US"/>
        </w:rPr>
        <w:t>16.3.3</w:t>
      </w:r>
      <w:r w:rsidR="00EF650E" w:rsidRPr="00E060F7">
        <w:rPr>
          <w:lang w:val="en-US"/>
        </w:rPr>
        <w:fldChar w:fldCharType="end"/>
      </w:r>
      <w:r w:rsidR="00D84C56" w:rsidRPr="00E060F7">
        <w:rPr>
          <w:lang w:val="en-US"/>
        </w:rPr>
        <w:t>.</w:t>
      </w:r>
    </w:p>
    <w:p w14:paraId="36245940" w14:textId="6E24F74A" w:rsidR="00D84C56" w:rsidRPr="00E060F7" w:rsidRDefault="004054DD"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E2146E">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 xml:space="preserve">od </w:t>
      </w:r>
      <w:r w:rsidR="00E2146E">
        <w:rPr>
          <w:lang w:val="en-US"/>
        </w:rPr>
        <w:t>with P</w:t>
      </w:r>
      <w:r w:rsidR="00E2146E" w:rsidRPr="00E060F7">
        <w:rPr>
          <w:lang w:val="en-US"/>
        </w:rPr>
        <w:t>aramete</w:t>
      </w:r>
      <w:r w:rsidR="00E2146E">
        <w:rPr>
          <w:lang w:val="en-US"/>
        </w:rPr>
        <w:t>r</w:t>
      </w:r>
      <w:r w:rsidR="00C24B74">
        <w:rPr>
          <w:lang w:val="en-US"/>
        </w:rPr>
        <w:fldChar w:fldCharType="end"/>
      </w:r>
    </w:p>
    <w:p w14:paraId="2B80B981" w14:textId="20281FA0" w:rsidR="00D84C56" w:rsidRPr="00E060F7" w:rsidRDefault="004054DD"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E2146E">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M</w:t>
      </w:r>
      <w:r w:rsidR="00E2146E" w:rsidRPr="00E060F7">
        <w:rPr>
          <w:lang w:val="en-US"/>
        </w:rPr>
        <w:t>et</w:t>
      </w:r>
      <w:r w:rsidR="00E2146E">
        <w:rPr>
          <w:lang w:val="en-US"/>
        </w:rPr>
        <w:t>hod</w:t>
      </w:r>
      <w:r w:rsidR="00E2146E" w:rsidRPr="00E060F7">
        <w:rPr>
          <w:lang w:val="en-US"/>
        </w:rPr>
        <w:t xml:space="preserve"> </w:t>
      </w:r>
      <w:r w:rsidR="00E2146E">
        <w:rPr>
          <w:lang w:val="en-US"/>
        </w:rPr>
        <w:t>with</w:t>
      </w:r>
      <w:r w:rsidR="00E2146E" w:rsidRPr="00E060F7">
        <w:rPr>
          <w:lang w:val="en-US"/>
        </w:rPr>
        <w:t> XXNode</w:t>
      </w:r>
      <w:r w:rsidR="00E2146E" w:rsidRPr="00E060F7">
        <w:rPr>
          <w:lang w:val="en-US"/>
        </w:rPr>
        <w:fldChar w:fldCharType="begin"/>
      </w:r>
      <w:r w:rsidR="00E2146E" w:rsidRPr="00E060F7">
        <w:rPr>
          <w:lang w:val="en-US"/>
        </w:rPr>
        <w:instrText xml:space="preserve"> XE "Externí metody:s parametrem XXNode" </w:instrText>
      </w:r>
      <w:r w:rsidR="00E2146E" w:rsidRPr="00E060F7">
        <w:rPr>
          <w:lang w:val="en-US"/>
        </w:rPr>
        <w:fldChar w:fldCharType="end"/>
      </w:r>
      <w:r w:rsidR="00E2146E">
        <w:rPr>
          <w:lang w:val="en-US"/>
        </w:rPr>
        <w:t xml:space="preserve"> P</w:t>
      </w:r>
      <w:r w:rsidR="00E2146E" w:rsidRPr="00E060F7">
        <w:rPr>
          <w:lang w:val="en-US"/>
        </w:rPr>
        <w:t>aramet</w:t>
      </w:r>
      <w:r w:rsidR="00E2146E">
        <w:rPr>
          <w:lang w:val="en-US"/>
        </w:rPr>
        <w:t>er</w:t>
      </w:r>
      <w:r w:rsidR="00C24B74">
        <w:rPr>
          <w:lang w:val="en-US"/>
        </w:rPr>
        <w:fldChar w:fldCharType="end"/>
      </w:r>
    </w:p>
    <w:p w14:paraId="045947C2" w14:textId="0FCD3A0A" w:rsidR="00D84C56" w:rsidRPr="00E060F7" w:rsidRDefault="004054DD"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E2146E">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 xml:space="preserve">od </w:t>
      </w:r>
      <w:r w:rsidR="00E2146E">
        <w:rPr>
          <w:lang w:val="en-US"/>
        </w:rPr>
        <w:t>with Array of Values</w:t>
      </w:r>
      <w:r w:rsidR="00C24B74">
        <w:rPr>
          <w:lang w:val="en-US"/>
        </w:rPr>
        <w:fldChar w:fldCharType="end"/>
      </w:r>
    </w:p>
    <w:p w14:paraId="7022924C" w14:textId="3E972DE1" w:rsidR="00D84C56" w:rsidRPr="00E060F7" w:rsidRDefault="004054DD"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E2146E">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43459577"/>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4054DD"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146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146E" w:rsidRPr="00E060F7">
        <w:rPr>
          <w:lang w:val="en-US"/>
        </w:rPr>
        <w:t>Events and Actions</w:t>
      </w:r>
      <w:r w:rsidR="0075254F">
        <w:rPr>
          <w:lang w:val="en-US"/>
        </w:rPr>
        <w:fldChar w:fldCharType="end"/>
      </w:r>
    </w:p>
    <w:p w14:paraId="2C925418" w14:textId="6CB0A869" w:rsidR="00D84C56" w:rsidRPr="00E060F7" w:rsidRDefault="004054DD"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146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75254F">
        <w:rPr>
          <w:lang w:val="en-US"/>
        </w:rPr>
        <w:fldChar w:fldCharType="end"/>
      </w:r>
    </w:p>
    <w:p w14:paraId="04B0D66B" w14:textId="041D26A7" w:rsidR="00D84C56" w:rsidRPr="00E060F7" w:rsidRDefault="004054DD"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E2146E">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4054DD"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146E">
        <w:rPr>
          <w:lang w:val="en-US"/>
        </w:rPr>
        <w:t>Using of X</w:t>
      </w:r>
      <w:r w:rsidR="00E2146E">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43459578"/>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4054DD"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146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146E" w:rsidRPr="00E060F7">
        <w:rPr>
          <w:lang w:val="en-US"/>
        </w:rPr>
        <w:t>Events and Actions</w:t>
      </w:r>
      <w:r w:rsidR="0075254F">
        <w:rPr>
          <w:lang w:val="en-US"/>
        </w:rPr>
        <w:fldChar w:fldCharType="end"/>
      </w:r>
    </w:p>
    <w:p w14:paraId="1CA79F66" w14:textId="13636CFE" w:rsidR="00D84C56" w:rsidRPr="00E060F7" w:rsidRDefault="004054DD"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146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75254F">
        <w:rPr>
          <w:lang w:val="en-US"/>
        </w:rPr>
        <w:fldChar w:fldCharType="end"/>
      </w:r>
    </w:p>
    <w:p w14:paraId="659AD735" w14:textId="007270EC" w:rsidR="00D84C56" w:rsidRPr="00E060F7" w:rsidRDefault="004054DD"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2146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4054DD"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146E">
        <w:rPr>
          <w:lang w:val="en-US"/>
        </w:rPr>
        <w:t>Using of X</w:t>
      </w:r>
      <w:r w:rsidR="00E2146E">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43459579"/>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4054DD"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2146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146E" w:rsidRPr="00E060F7">
        <w:rPr>
          <w:lang w:val="en-US"/>
        </w:rPr>
        <w:t>Events and Actions</w:t>
      </w:r>
      <w:r w:rsidR="0075254F">
        <w:rPr>
          <w:lang w:val="en-US"/>
        </w:rPr>
        <w:fldChar w:fldCharType="end"/>
      </w:r>
    </w:p>
    <w:p w14:paraId="66787B38" w14:textId="48257A6B" w:rsidR="00D84C56" w:rsidRPr="00E060F7" w:rsidRDefault="004054DD"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2146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75254F">
        <w:rPr>
          <w:lang w:val="en-US"/>
        </w:rPr>
        <w:fldChar w:fldCharType="end"/>
      </w:r>
    </w:p>
    <w:p w14:paraId="371BFCFE" w14:textId="1BB67835" w:rsidR="00D84C56" w:rsidRPr="00E060F7" w:rsidRDefault="004054DD"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2146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75254F">
        <w:rPr>
          <w:lang w:val="en-US"/>
        </w:rPr>
        <w:fldChar w:fldCharType="end"/>
      </w:r>
    </w:p>
    <w:p w14:paraId="47C57A75" w14:textId="0ACEF34E" w:rsidR="00D84C56" w:rsidRPr="00E060F7" w:rsidRDefault="004054DD"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E2146E">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 xml:space="preserve">od </w:t>
      </w:r>
      <w:r w:rsidR="00E2146E">
        <w:rPr>
          <w:lang w:val="en-US"/>
        </w:rPr>
        <w:t>with P</w:t>
      </w:r>
      <w:r w:rsidR="00E2146E" w:rsidRPr="00E060F7">
        <w:rPr>
          <w:lang w:val="en-US"/>
        </w:rPr>
        <w:t>aramete</w:t>
      </w:r>
      <w:r w:rsidR="00E2146E">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E2146E">
        <w:rPr>
          <w:lang w:val="en-US"/>
        </w:rPr>
        <w:t>4.7.3</w:t>
      </w:r>
      <w:r w:rsidR="0075254F">
        <w:rPr>
          <w:lang w:val="en-US"/>
        </w:rPr>
        <w:fldChar w:fldCharType="end"/>
      </w:r>
      <w:r w:rsidRPr="00DD0A05">
        <w:rPr>
          <w:lang w:val="en-US"/>
        </w:rPr>
        <w:t>.</w:t>
      </w:r>
    </w:p>
    <w:p w14:paraId="2C83B089" w14:textId="0DFEDE0F" w:rsidR="00EF523A" w:rsidRPr="00E060F7" w:rsidRDefault="004054DD"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146E">
        <w:rPr>
          <w:lang w:val="en-US"/>
        </w:rPr>
        <w:t>Using of X</w:t>
      </w:r>
      <w:r w:rsidR="00E2146E">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43459580"/>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4054DD"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2146E" w:rsidRPr="00E060F7">
        <w:rPr>
          <w:lang w:val="en-US"/>
        </w:rPr>
        <w:t>Events and Actions</w:t>
      </w:r>
      <w:r w:rsidR="0075254F">
        <w:rPr>
          <w:lang w:val="en-US"/>
        </w:rPr>
        <w:fldChar w:fldCharType="end"/>
      </w:r>
    </w:p>
    <w:p w14:paraId="15ACA3B5" w14:textId="444D85E5" w:rsidR="00D84C56" w:rsidRDefault="004054DD"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75254F">
        <w:rPr>
          <w:lang w:val="en-US"/>
        </w:rPr>
        <w:fldChar w:fldCharType="end"/>
      </w:r>
    </w:p>
    <w:p w14:paraId="1B1125CE" w14:textId="7E312EB0" w:rsidR="00B84CA4" w:rsidRPr="00E060F7" w:rsidRDefault="004054DD"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146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146E" w:rsidRPr="00E060F7">
        <w:t>De</w:t>
      </w:r>
      <w:r w:rsidR="00E2146E">
        <w:t>c</w:t>
      </w:r>
      <w:r w:rsidR="00E2146E" w:rsidRPr="00E060F7">
        <w:t>lara</w:t>
      </w:r>
      <w:r w:rsidR="00E2146E">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4054DD"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E2146E">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75254F">
        <w:rPr>
          <w:lang w:val="en-US"/>
        </w:rPr>
        <w:fldChar w:fldCharType="end"/>
      </w:r>
    </w:p>
    <w:p w14:paraId="1DD4D173" w14:textId="1EDDF8CD" w:rsidR="00D84C56" w:rsidRPr="00E060F7" w:rsidRDefault="004054DD"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E2146E">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 xml:space="preserve">od </w:t>
      </w:r>
      <w:r w:rsidR="00E2146E">
        <w:rPr>
          <w:lang w:val="en-US"/>
        </w:rPr>
        <w:t>with P</w:t>
      </w:r>
      <w:r w:rsidR="00E2146E" w:rsidRPr="00E060F7">
        <w:rPr>
          <w:lang w:val="en-US"/>
        </w:rPr>
        <w:t>aramete</w:t>
      </w:r>
      <w:r w:rsidR="00E2146E">
        <w:rPr>
          <w:lang w:val="en-US"/>
        </w:rPr>
        <w:t>r</w:t>
      </w:r>
      <w:r w:rsidR="0075254F">
        <w:rPr>
          <w:lang w:val="en-US"/>
        </w:rPr>
        <w:fldChar w:fldCharType="end"/>
      </w:r>
    </w:p>
    <w:p w14:paraId="0873DD9B" w14:textId="50994D0B" w:rsidR="00D84C56" w:rsidRDefault="004054DD"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E2146E">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M</w:t>
      </w:r>
      <w:r w:rsidR="00E2146E" w:rsidRPr="00E060F7">
        <w:rPr>
          <w:lang w:val="en-US"/>
        </w:rPr>
        <w:t>et</w:t>
      </w:r>
      <w:r w:rsidR="00E2146E">
        <w:rPr>
          <w:lang w:val="en-US"/>
        </w:rPr>
        <w:t>hod</w:t>
      </w:r>
      <w:r w:rsidR="00E2146E" w:rsidRPr="00E060F7">
        <w:rPr>
          <w:lang w:val="en-US"/>
        </w:rPr>
        <w:t xml:space="preserve"> </w:t>
      </w:r>
      <w:r w:rsidR="00E2146E">
        <w:rPr>
          <w:lang w:val="en-US"/>
        </w:rPr>
        <w:t>with</w:t>
      </w:r>
      <w:r w:rsidR="00E2146E" w:rsidRPr="00E060F7">
        <w:rPr>
          <w:lang w:val="en-US"/>
        </w:rPr>
        <w:t> XXNode</w:t>
      </w:r>
      <w:r w:rsidR="00E2146E" w:rsidRPr="00E060F7">
        <w:rPr>
          <w:lang w:val="en-US"/>
        </w:rPr>
        <w:fldChar w:fldCharType="begin"/>
      </w:r>
      <w:r w:rsidR="00E2146E" w:rsidRPr="00E060F7">
        <w:rPr>
          <w:lang w:val="en-US"/>
        </w:rPr>
        <w:instrText xml:space="preserve"> XE "Externí metody:s parametrem XXNode" </w:instrText>
      </w:r>
      <w:r w:rsidR="00E2146E" w:rsidRPr="00E060F7">
        <w:rPr>
          <w:lang w:val="en-US"/>
        </w:rPr>
        <w:fldChar w:fldCharType="end"/>
      </w:r>
      <w:r w:rsidR="00E2146E">
        <w:rPr>
          <w:lang w:val="en-US"/>
        </w:rPr>
        <w:t xml:space="preserve"> P</w:t>
      </w:r>
      <w:r w:rsidR="00E2146E" w:rsidRPr="00E060F7">
        <w:rPr>
          <w:lang w:val="en-US"/>
        </w:rPr>
        <w:t>aramet</w:t>
      </w:r>
      <w:r w:rsidR="00E2146E">
        <w:rPr>
          <w:lang w:val="en-US"/>
        </w:rPr>
        <w:t>er</w:t>
      </w:r>
      <w:r w:rsidR="0075254F">
        <w:rPr>
          <w:lang w:val="en-US"/>
        </w:rPr>
        <w:fldChar w:fldCharType="end"/>
      </w:r>
    </w:p>
    <w:p w14:paraId="600938F5" w14:textId="1D2B10B0" w:rsidR="0075254F" w:rsidRPr="00E060F7" w:rsidRDefault="004054DD"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E2146E">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 xml:space="preserve">od </w:t>
      </w:r>
      <w:r w:rsidR="00E2146E">
        <w:rPr>
          <w:lang w:val="en-US"/>
        </w:rPr>
        <w:t>with Array of Values</w:t>
      </w:r>
      <w:r w:rsidR="0075254F">
        <w:rPr>
          <w:lang w:val="en-US"/>
        </w:rPr>
        <w:fldChar w:fldCharType="end"/>
      </w:r>
    </w:p>
    <w:p w14:paraId="5CDAEAF1" w14:textId="01D3B326" w:rsidR="00D84C56" w:rsidRPr="00E060F7" w:rsidRDefault="004054DD"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2146E">
        <w:rPr>
          <w:lang w:val="en-US"/>
        </w:rPr>
        <w:t>Using of X</w:t>
      </w:r>
      <w:r w:rsidR="00E2146E">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43459581"/>
      <w:r w:rsidRPr="00E23DF0">
        <w:rPr>
          <w:lang w:val="en-US"/>
        </w:rPr>
        <w:lastRenderedPageBreak/>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4054DD"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146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146E" w:rsidRPr="00E060F7">
        <w:t>De</w:t>
      </w:r>
      <w:r w:rsidR="00E2146E">
        <w:t>c</w:t>
      </w:r>
      <w:r w:rsidR="00E2146E" w:rsidRPr="00E060F7">
        <w:t>lara</w:t>
      </w:r>
      <w:r w:rsidR="00E2146E">
        <w:t>tion of Method</w:t>
      </w:r>
      <w:r w:rsidR="00B84CA4">
        <w:rPr>
          <w:lang w:val="en-US"/>
        </w:rPr>
        <w:fldChar w:fldCharType="end"/>
      </w:r>
    </w:p>
    <w:p w14:paraId="12BD4D80" w14:textId="6F146673" w:rsidR="00D84C56" w:rsidRPr="00E060F7" w:rsidRDefault="004054DD"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146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E2146E">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4054DD"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E2146E">
        <w:rPr>
          <w:lang w:val="en-US"/>
        </w:rPr>
        <w:t>Using of X</w:t>
      </w:r>
      <w:r w:rsidR="00E2146E">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43459582"/>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4054DD"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2146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2146E" w:rsidRPr="00E060F7">
        <w:t>De</w:t>
      </w:r>
      <w:r w:rsidR="00E2146E">
        <w:t>c</w:t>
      </w:r>
      <w:r w:rsidR="00E2146E" w:rsidRPr="00E060F7">
        <w:t>lara</w:t>
      </w:r>
      <w:r w:rsidR="00E2146E">
        <w:t>tion of Method</w:t>
      </w:r>
      <w:r w:rsidR="00B84CA4">
        <w:rPr>
          <w:lang w:val="en-US"/>
        </w:rPr>
        <w:fldChar w:fldCharType="end"/>
      </w:r>
    </w:p>
    <w:p w14:paraId="19F253A8" w14:textId="4F91C4BA" w:rsidR="0012245B" w:rsidRDefault="004054DD"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146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4054DD"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146E">
        <w:rPr>
          <w:lang w:val="en-US"/>
        </w:rPr>
        <w:t>Using of X</w:t>
      </w:r>
      <w:r w:rsidR="00E2146E">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43459583"/>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4054DD"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2146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2146E" w:rsidRPr="00E060F7">
        <w:t>De</w:t>
      </w:r>
      <w:r w:rsidR="00E2146E">
        <w:t>c</w:t>
      </w:r>
      <w:r w:rsidR="00E2146E" w:rsidRPr="00E060F7">
        <w:t>lara</w:t>
      </w:r>
      <w:r w:rsidR="00E2146E">
        <w:t>tion of Method</w:t>
      </w:r>
      <w:r w:rsidR="0012245B">
        <w:rPr>
          <w:lang w:val="en-US"/>
        </w:rPr>
        <w:fldChar w:fldCharType="end"/>
      </w:r>
    </w:p>
    <w:p w14:paraId="26828815" w14:textId="3D3404BC" w:rsidR="00D84C56" w:rsidRPr="00E060F7" w:rsidRDefault="004054DD"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146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E2146E">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4054DD"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146E">
        <w:rPr>
          <w:lang w:val="en-US"/>
        </w:rPr>
        <w:t>Using of X</w:t>
      </w:r>
      <w:r w:rsidR="00E2146E">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43459584"/>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4054DD"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2146E" w:rsidRPr="00E060F7">
        <w:rPr>
          <w:lang w:val="en-US"/>
        </w:rPr>
        <w:t>Events and Actions</w:t>
      </w:r>
      <w:r w:rsidR="0012245B">
        <w:rPr>
          <w:lang w:val="en-US"/>
        </w:rPr>
        <w:fldChar w:fldCharType="end"/>
      </w:r>
    </w:p>
    <w:p w14:paraId="53147FE8" w14:textId="1D55B96C" w:rsidR="00D84C56" w:rsidRPr="00E060F7" w:rsidRDefault="004054DD"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547BCB89" w14:textId="0EC23437" w:rsidR="0012245B" w:rsidRDefault="004054DD"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2146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2146E" w:rsidRPr="00E060F7">
        <w:t>De</w:t>
      </w:r>
      <w:r w:rsidR="00E2146E">
        <w:t>c</w:t>
      </w:r>
      <w:r w:rsidR="00E2146E" w:rsidRPr="00E060F7">
        <w:t>lara</w:t>
      </w:r>
      <w:r w:rsidR="00E2146E">
        <w:t>tion of Method</w:t>
      </w:r>
      <w:r w:rsidR="0012245B">
        <w:rPr>
          <w:lang w:val="en-US"/>
        </w:rPr>
        <w:fldChar w:fldCharType="end"/>
      </w:r>
    </w:p>
    <w:p w14:paraId="2C3C21F5" w14:textId="5B0DEF08" w:rsidR="00D84C56" w:rsidRPr="00E060F7" w:rsidRDefault="004054DD"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2146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E2146E">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E2146E">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4054DD"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146E">
        <w:rPr>
          <w:lang w:val="en-US"/>
        </w:rPr>
        <w:t>Using of X</w:t>
      </w:r>
      <w:r w:rsidR="00E2146E">
        <w:rPr>
          <w:lang w:val="en-US"/>
        </w:rPr>
        <w:noBreakHyphen/>
        <w:t>definitions in Java code</w:t>
      </w:r>
      <w:r w:rsidR="0012245B">
        <w:rPr>
          <w:lang w:val="en-US"/>
        </w:rPr>
        <w:fldChar w:fldCharType="end"/>
      </w:r>
    </w:p>
    <w:p w14:paraId="1EB0BCC8" w14:textId="298A3B06" w:rsidR="00D84C56" w:rsidRPr="00E060F7" w:rsidRDefault="004054DD"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2146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2146E" w:rsidRPr="00E060F7">
        <w:rPr>
          <w:lang w:val="en-US"/>
        </w:rPr>
        <w:t>Valida</w:t>
      </w:r>
      <w:r w:rsidR="00E2146E">
        <w:rPr>
          <w:lang w:val="en-US"/>
        </w:rPr>
        <w:t>tion</w:t>
      </w:r>
      <w:r w:rsidR="00E2146E" w:rsidRPr="00E060F7">
        <w:rPr>
          <w:lang w:val="en-US"/>
        </w:rPr>
        <w:t xml:space="preserve"> </w:t>
      </w:r>
      <w:r w:rsidR="00E2146E">
        <w:rPr>
          <w:lang w:val="en-US"/>
        </w:rPr>
        <w:t>of data</w:t>
      </w:r>
      <w:r w:rsidR="00E2146E" w:rsidRPr="00E060F7">
        <w:rPr>
          <w:lang w:val="en-US"/>
        </w:rPr>
        <w:t xml:space="preserve"> </w:t>
      </w:r>
      <w:r w:rsidR="00E2146E">
        <w:rPr>
          <w:lang w:val="en-US"/>
        </w:rPr>
        <w:t>with a</w:t>
      </w:r>
      <w:r w:rsidR="00E2146E" w:rsidRPr="00E060F7">
        <w:rPr>
          <w:lang w:val="en-US"/>
        </w:rPr>
        <w:t xml:space="preserve"> datab</w:t>
      </w:r>
      <w:r w:rsidR="00E2146E">
        <w:rPr>
          <w:lang w:val="en-US"/>
        </w:rPr>
        <w:t>ase in a</w:t>
      </w:r>
      <w:r w:rsidR="00E2146E" w:rsidRPr="00E060F7">
        <w:rPr>
          <w:lang w:val="en-US"/>
        </w:rPr>
        <w:t xml:space="preserve"> XML </w:t>
      </w:r>
      <w:r w:rsidR="00E2146E">
        <w:rPr>
          <w:lang w:val="en-US"/>
        </w:rPr>
        <w:t>document</w:t>
      </w:r>
      <w:r w:rsidR="0012245B">
        <w:rPr>
          <w:lang w:val="en-US"/>
        </w:rPr>
        <w:fldChar w:fldCharType="end"/>
      </w:r>
    </w:p>
    <w:p w14:paraId="7D470252" w14:textId="2C237541" w:rsidR="00D84C56" w:rsidRPr="00E060F7" w:rsidRDefault="004054DD"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E2146E">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2146E">
        <w:rPr>
          <w:lang w:val="en-US"/>
        </w:rPr>
        <w:t xml:space="preserve">The </w:t>
      </w:r>
      <w:r w:rsidR="00E2146E" w:rsidRPr="00E060F7">
        <w:rPr>
          <w:lang w:val="en-US"/>
        </w:rPr>
        <w:t>error</w:t>
      </w:r>
      <w:r w:rsidR="00E2146E" w:rsidRPr="00E060F7">
        <w:rPr>
          <w:lang w:val="en-US"/>
        </w:rPr>
        <w:fldChar w:fldCharType="begin"/>
      </w:r>
      <w:r w:rsidR="00E2146E" w:rsidRPr="00E060F7">
        <w:rPr>
          <w:lang w:val="en-US"/>
        </w:rPr>
        <w:instrText xml:space="preserve"> XE "Metody:error" </w:instrText>
      </w:r>
      <w:r w:rsidR="00E2146E" w:rsidRPr="00E060F7">
        <w:rPr>
          <w:lang w:val="en-US"/>
        </w:rPr>
        <w:fldChar w:fldCharType="end"/>
      </w:r>
      <w:r w:rsidR="00E2146E">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43459585"/>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4054DD"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146E">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E2146E" w:rsidRPr="00E060F7">
        <w:rPr>
          <w:lang w:val="en-US"/>
        </w:rPr>
        <w:t>U</w:t>
      </w:r>
      <w:r w:rsidR="00E2146E">
        <w:rPr>
          <w:lang w:val="en-US"/>
        </w:rPr>
        <w:t>ser Defined M</w:t>
      </w:r>
      <w:r w:rsidR="00E2146E" w:rsidRPr="00E060F7">
        <w:rPr>
          <w:lang w:val="en-US"/>
        </w:rPr>
        <w:t>et</w:t>
      </w:r>
      <w:r w:rsidR="00E2146E">
        <w:rPr>
          <w:lang w:val="en-US"/>
        </w:rPr>
        <w:t>h</w:t>
      </w:r>
      <w:r w:rsidR="00E2146E" w:rsidRPr="00E060F7">
        <w:rPr>
          <w:lang w:val="en-US"/>
        </w:rPr>
        <w:t>od</w:t>
      </w:r>
      <w:r w:rsidR="00E2146E">
        <w:rPr>
          <w:lang w:val="en-US"/>
        </w:rPr>
        <w:t>s</w:t>
      </w:r>
      <w:r w:rsidR="00E2146E" w:rsidRPr="00E060F7">
        <w:rPr>
          <w:lang w:val="en-US"/>
        </w:rPr>
        <w:t xml:space="preserve"> </w:t>
      </w:r>
      <w:r w:rsidR="00E2146E">
        <w:rPr>
          <w:lang w:val="en-US"/>
        </w:rPr>
        <w:t>for</w:t>
      </w:r>
      <w:r w:rsidR="00E2146E" w:rsidRPr="00E060F7">
        <w:rPr>
          <w:lang w:val="en-US"/>
        </w:rPr>
        <w:t xml:space="preserve"> </w:t>
      </w:r>
      <w:r w:rsidR="00E2146E">
        <w:rPr>
          <w:lang w:val="en-US"/>
        </w:rPr>
        <w:t>Checking D</w:t>
      </w:r>
      <w:r w:rsidR="00E2146E" w:rsidRPr="00E060F7">
        <w:rPr>
          <w:lang w:val="en-US"/>
        </w:rPr>
        <w:t>at</w:t>
      </w:r>
      <w:r w:rsidR="00E2146E">
        <w:rPr>
          <w:lang w:val="en-US"/>
        </w:rPr>
        <w:t>a</w:t>
      </w:r>
      <w:r w:rsidR="00E2146E" w:rsidRPr="00E060F7">
        <w:rPr>
          <w:lang w:val="en-US"/>
        </w:rPr>
        <w:t xml:space="preserve"> </w:t>
      </w:r>
      <w:r w:rsidR="00E2146E">
        <w:rPr>
          <w:lang w:val="en-US"/>
        </w:rPr>
        <w:t>T</w:t>
      </w:r>
      <w:r w:rsidR="00E2146E" w:rsidRPr="00E060F7">
        <w:rPr>
          <w:lang w:val="en-US"/>
        </w:rPr>
        <w:t>yp</w:t>
      </w:r>
      <w:r w:rsidR="00E2146E">
        <w:rPr>
          <w:lang w:val="en-US"/>
        </w:rPr>
        <w:t>e</w:t>
      </w:r>
      <w:r w:rsidR="00E2146E" w:rsidRPr="00E060F7">
        <w:rPr>
          <w:lang w:val="en-US"/>
        </w:rPr>
        <w:fldChar w:fldCharType="begin"/>
      </w:r>
      <w:r w:rsidR="00E2146E" w:rsidRPr="00E060F7">
        <w:rPr>
          <w:lang w:val="en-US"/>
        </w:rPr>
        <w:instrText xml:space="preserve"> XE "Uživatelské metody:pro typovou kontrolu" </w:instrText>
      </w:r>
      <w:r w:rsidR="00E2146E" w:rsidRPr="00E060F7">
        <w:rPr>
          <w:lang w:val="en-US"/>
        </w:rPr>
        <w:fldChar w:fldCharType="end"/>
      </w:r>
      <w:r w:rsidR="00E2146E">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4054DD"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2146E">
        <w:rPr>
          <w:lang w:val="en-US"/>
        </w:rPr>
        <w:t>Using of X</w:t>
      </w:r>
      <w:r w:rsidR="00E2146E">
        <w:rPr>
          <w:lang w:val="en-US"/>
        </w:rPr>
        <w:noBreakHyphen/>
        <w:t>definitions in Java code</w:t>
      </w:r>
      <w:r w:rsidR="0012245B">
        <w:rPr>
          <w:lang w:val="en-US"/>
        </w:rPr>
        <w:fldChar w:fldCharType="end"/>
      </w:r>
    </w:p>
    <w:p w14:paraId="005E3D90" w14:textId="7512B21E" w:rsidR="00D84C56" w:rsidRPr="00E060F7" w:rsidRDefault="004054DD"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2146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2146E" w:rsidRPr="00E060F7">
        <w:rPr>
          <w:lang w:val="en-US"/>
        </w:rPr>
        <w:t>Valida</w:t>
      </w:r>
      <w:r w:rsidR="00E2146E">
        <w:rPr>
          <w:lang w:val="en-US"/>
        </w:rPr>
        <w:t>tion</w:t>
      </w:r>
      <w:r w:rsidR="00E2146E" w:rsidRPr="00E060F7">
        <w:rPr>
          <w:lang w:val="en-US"/>
        </w:rPr>
        <w:t xml:space="preserve"> </w:t>
      </w:r>
      <w:r w:rsidR="00E2146E">
        <w:rPr>
          <w:lang w:val="en-US"/>
        </w:rPr>
        <w:t>of data</w:t>
      </w:r>
      <w:r w:rsidR="00E2146E" w:rsidRPr="00E060F7">
        <w:rPr>
          <w:lang w:val="en-US"/>
        </w:rPr>
        <w:t xml:space="preserve"> </w:t>
      </w:r>
      <w:r w:rsidR="00E2146E">
        <w:rPr>
          <w:lang w:val="en-US"/>
        </w:rPr>
        <w:t>with a</w:t>
      </w:r>
      <w:r w:rsidR="00E2146E" w:rsidRPr="00E060F7">
        <w:rPr>
          <w:lang w:val="en-US"/>
        </w:rPr>
        <w:t xml:space="preserve"> datab</w:t>
      </w:r>
      <w:r w:rsidR="00E2146E">
        <w:rPr>
          <w:lang w:val="en-US"/>
        </w:rPr>
        <w:t>ase in a</w:t>
      </w:r>
      <w:r w:rsidR="00E2146E" w:rsidRPr="00E060F7">
        <w:rPr>
          <w:lang w:val="en-US"/>
        </w:rPr>
        <w:t xml:space="preserve"> XML </w:t>
      </w:r>
      <w:r w:rsidR="00E2146E">
        <w:rPr>
          <w:lang w:val="en-US"/>
        </w:rPr>
        <w:t>document</w:t>
      </w:r>
      <w:r w:rsidR="0012245B">
        <w:rPr>
          <w:lang w:val="en-US"/>
        </w:rPr>
        <w:fldChar w:fldCharType="end"/>
      </w:r>
    </w:p>
    <w:p w14:paraId="3A6C74C3" w14:textId="5B92865F" w:rsidR="00D84C56" w:rsidRDefault="004054DD"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E2146E">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2146E">
        <w:rPr>
          <w:lang w:val="en-US"/>
        </w:rPr>
        <w:t xml:space="preserve">The </w:t>
      </w:r>
      <w:r w:rsidR="00E2146E" w:rsidRPr="00E060F7">
        <w:rPr>
          <w:lang w:val="en-US"/>
        </w:rPr>
        <w:t>error</w:t>
      </w:r>
      <w:r w:rsidR="00E2146E" w:rsidRPr="00E060F7">
        <w:rPr>
          <w:lang w:val="en-US"/>
        </w:rPr>
        <w:fldChar w:fldCharType="begin"/>
      </w:r>
      <w:r w:rsidR="00E2146E" w:rsidRPr="00E060F7">
        <w:rPr>
          <w:lang w:val="en-US"/>
        </w:rPr>
        <w:instrText xml:space="preserve"> XE "Metody:error" </w:instrText>
      </w:r>
      <w:r w:rsidR="00E2146E" w:rsidRPr="00E060F7">
        <w:rPr>
          <w:lang w:val="en-US"/>
        </w:rPr>
        <w:fldChar w:fldCharType="end"/>
      </w:r>
      <w:r w:rsidR="00E2146E">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43459586"/>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43459587"/>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43459588"/>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4054DD"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4054DD"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E2146E">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E2146E">
        <w:rPr>
          <w:lang w:val="en-US"/>
        </w:rPr>
        <w:t>S</w:t>
      </w:r>
      <w:r w:rsidR="00E2146E" w:rsidRPr="000E56B4">
        <w:rPr>
          <w:lang w:val="en-US"/>
        </w:rPr>
        <w:t xml:space="preserve">trict </w:t>
      </w:r>
      <w:r w:rsidR="00E2146E">
        <w:rPr>
          <w:lang w:val="en-US"/>
        </w:rPr>
        <w:t>O</w:t>
      </w:r>
      <w:r w:rsidR="00E2146E" w:rsidRPr="000E56B4">
        <w:rPr>
          <w:lang w:val="en-US"/>
        </w:rPr>
        <w:t xml:space="preserve">rder of </w:t>
      </w:r>
      <w:r w:rsidR="00E2146E">
        <w:rPr>
          <w:lang w:val="en-US"/>
        </w:rPr>
        <w:t xml:space="preserve">Group Items </w:t>
      </w:r>
      <w:r w:rsidR="00E2146E" w:rsidRPr="000E56B4">
        <w:rPr>
          <w:lang w:val="en-US"/>
        </w:rPr>
        <w:t>(xd:sequence)</w:t>
      </w:r>
      <w:r w:rsidR="0012245B">
        <w:rPr>
          <w:lang w:val="en-US"/>
        </w:rPr>
        <w:fldChar w:fldCharType="end"/>
      </w:r>
    </w:p>
    <w:p w14:paraId="268A3048" w14:textId="6B34A6A8" w:rsidR="00D84C56" w:rsidRPr="00E060F7" w:rsidRDefault="004054DD"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2146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2146E">
        <w:rPr>
          <w:lang w:val="en-US"/>
        </w:rPr>
        <w:t>Arbitrary</w:t>
      </w:r>
      <w:r w:rsidR="00E2146E" w:rsidRPr="000E56B4">
        <w:rPr>
          <w:lang w:val="en-US"/>
        </w:rPr>
        <w:t xml:space="preserve"> </w:t>
      </w:r>
      <w:r w:rsidR="00E2146E">
        <w:rPr>
          <w:lang w:val="en-US"/>
        </w:rPr>
        <w:t>O</w:t>
      </w:r>
      <w:r w:rsidR="00E2146E" w:rsidRPr="000E56B4">
        <w:rPr>
          <w:lang w:val="en-US"/>
        </w:rPr>
        <w:t xml:space="preserve">rder of </w:t>
      </w:r>
      <w:r w:rsidR="00E2146E">
        <w:rPr>
          <w:lang w:val="en-US"/>
        </w:rPr>
        <w:t xml:space="preserve">Group Items </w:t>
      </w:r>
      <w:r w:rsidR="00E2146E" w:rsidRPr="000E56B4">
        <w:rPr>
          <w:lang w:val="en-US"/>
        </w:rPr>
        <w:t>(xd:</w:t>
      </w:r>
      <w:r w:rsidR="00E2146E">
        <w:rPr>
          <w:lang w:val="en-US"/>
        </w:rPr>
        <w:t>mixed</w:t>
      </w:r>
      <w:r w:rsidR="00E2146E" w:rsidRPr="000E56B4">
        <w:rPr>
          <w:lang w:val="en-US"/>
        </w:rPr>
        <w:t>)</w:t>
      </w:r>
      <w:r w:rsidR="0012245B">
        <w:rPr>
          <w:lang w:val="en-US"/>
        </w:rPr>
        <w:fldChar w:fldCharType="end"/>
      </w:r>
    </w:p>
    <w:p w14:paraId="1E6AEEE8" w14:textId="2CC84C2E" w:rsidR="00D84C56" w:rsidRPr="00E060F7" w:rsidRDefault="004054DD"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E2146E">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146E">
        <w:rPr>
          <w:lang w:val="en-US"/>
        </w:rPr>
        <w:t xml:space="preserve">Selection of Item from a Group </w:t>
      </w:r>
      <w:r w:rsidR="00E2146E" w:rsidRPr="002F50F0">
        <w:t xml:space="preserve"> (xd:choice)</w:t>
      </w:r>
      <w:r w:rsidR="0012245B">
        <w:rPr>
          <w:lang w:val="en-US"/>
        </w:rPr>
        <w:fldChar w:fldCharType="end"/>
      </w:r>
    </w:p>
    <w:p w14:paraId="075C0F54" w14:textId="40CBBEA3" w:rsidR="00D84C56" w:rsidRPr="00E060F7" w:rsidRDefault="004054DD"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E2146E">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E2146E">
        <w:rPr>
          <w:lang w:val="en-US"/>
        </w:rPr>
        <w:t>Groups with</w:t>
      </w:r>
      <w:r w:rsidR="00E2146E" w:rsidRPr="00E060F7">
        <w:rPr>
          <w:lang w:val="en-US"/>
        </w:rPr>
        <w:t> </w:t>
      </w:r>
      <w:r w:rsidR="00E2146E">
        <w:rPr>
          <w:lang w:val="en-US"/>
        </w:rPr>
        <w:t>T</w:t>
      </w:r>
      <w:r w:rsidR="00E2146E" w:rsidRPr="00E060F7">
        <w:rPr>
          <w:lang w:val="en-US"/>
        </w:rPr>
        <w:t>ext</w:t>
      </w:r>
      <w:r w:rsidR="00E2146E">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43459589"/>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4054DD"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146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4054DD"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2146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2146E">
        <w:rPr>
          <w:lang w:val="en-US"/>
        </w:rPr>
        <w:t>Arbitrary</w:t>
      </w:r>
      <w:r w:rsidR="00E2146E" w:rsidRPr="000E56B4">
        <w:rPr>
          <w:lang w:val="en-US"/>
        </w:rPr>
        <w:t xml:space="preserve"> </w:t>
      </w:r>
      <w:r w:rsidR="00E2146E">
        <w:rPr>
          <w:lang w:val="en-US"/>
        </w:rPr>
        <w:t>O</w:t>
      </w:r>
      <w:r w:rsidR="00E2146E" w:rsidRPr="000E56B4">
        <w:rPr>
          <w:lang w:val="en-US"/>
        </w:rPr>
        <w:t xml:space="preserve">rder of </w:t>
      </w:r>
      <w:r w:rsidR="00E2146E">
        <w:rPr>
          <w:lang w:val="en-US"/>
        </w:rPr>
        <w:t xml:space="preserve">Group Items </w:t>
      </w:r>
      <w:r w:rsidR="00E2146E" w:rsidRPr="000E56B4">
        <w:rPr>
          <w:lang w:val="en-US"/>
        </w:rPr>
        <w:t>(xd:</w:t>
      </w:r>
      <w:r w:rsidR="00E2146E">
        <w:rPr>
          <w:lang w:val="en-US"/>
        </w:rPr>
        <w:t>mixed</w:t>
      </w:r>
      <w:r w:rsidR="00E2146E" w:rsidRPr="000E56B4">
        <w:rPr>
          <w:lang w:val="en-US"/>
        </w:rPr>
        <w:t>)</w:t>
      </w:r>
      <w:r w:rsidR="0012245B">
        <w:rPr>
          <w:lang w:val="en-US"/>
        </w:rPr>
        <w:fldChar w:fldCharType="end"/>
      </w:r>
    </w:p>
    <w:p w14:paraId="6D190015" w14:textId="5A237475" w:rsidR="00D84C56" w:rsidRPr="00E060F7" w:rsidRDefault="004054DD"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2146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146E">
        <w:rPr>
          <w:lang w:val="en-US"/>
        </w:rPr>
        <w:t xml:space="preserve">Selection of Item from a Group </w:t>
      </w:r>
      <w:r w:rsidR="00E2146E"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43459590"/>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4054DD"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146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4054DD"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2146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2146E">
        <w:rPr>
          <w:lang w:val="en-US"/>
        </w:rPr>
        <w:t xml:space="preserve">Selection of Item from a Group </w:t>
      </w:r>
      <w:r w:rsidR="00E2146E"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43459591"/>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4054DD"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146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43459592"/>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4054DD"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2146E">
        <w:rPr>
          <w:lang w:val="en-US"/>
        </w:rPr>
        <w:t>Using of X</w:t>
      </w:r>
      <w:r w:rsidR="00E2146E">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43459593"/>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4054DD"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146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43459594"/>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4054DD"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146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43459595"/>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4054DD"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E2146E">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2146E" w:rsidRPr="00E060F7">
        <w:rPr>
          <w:lang w:val="en-US"/>
        </w:rPr>
        <w:t>Events and Actions</w:t>
      </w:r>
      <w:r w:rsidR="0012245B">
        <w:rPr>
          <w:lang w:val="en-US"/>
        </w:rPr>
        <w:fldChar w:fldCharType="end"/>
      </w:r>
    </w:p>
    <w:p w14:paraId="27C0FF24" w14:textId="455A9E52" w:rsidR="00D84C56" w:rsidRPr="00E060F7" w:rsidRDefault="004054DD"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2146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43459596"/>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43459597"/>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4054DD"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4054DD"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146E">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F93826">
        <w:rPr>
          <w:lang w:val="en-US"/>
        </w:rPr>
        <w:fldChar w:fldCharType="end"/>
      </w:r>
    </w:p>
    <w:p w14:paraId="77E8D9EF" w14:textId="4B7A2D97" w:rsidR="00D84C56" w:rsidRPr="00E060F7" w:rsidRDefault="004054DD"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2146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2146E" w:rsidRPr="00E060F7">
        <w:rPr>
          <w:lang w:val="en-US"/>
        </w:rPr>
        <w:t>Exemplary XML Data</w:t>
      </w:r>
      <w:r w:rsidR="00F93826">
        <w:rPr>
          <w:lang w:val="en-US"/>
        </w:rPr>
        <w:fldChar w:fldCharType="end"/>
      </w:r>
    </w:p>
    <w:p w14:paraId="3AFD9684" w14:textId="383F0822" w:rsidR="00D84C56" w:rsidRPr="00E060F7" w:rsidRDefault="004054DD"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2146E">
        <w:rPr>
          <w:lang w:val="en-US"/>
        </w:rPr>
        <w:t xml:space="preserve">Description of structure of XML document by </w:t>
      </w:r>
      <w:r w:rsidR="00E2146E"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43459598"/>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E2146E">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E2146E"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E2146E">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E2146E" w:rsidRPr="00B84495">
        <w:rPr>
          <w:lang w:bidi="en-GB"/>
        </w:rPr>
        <w:t xml:space="preserve">BNFGrammar (BNF </w:t>
      </w:r>
      <w:r w:rsidR="00E2146E">
        <w:rPr>
          <w:lang w:bidi="en-GB"/>
        </w:rPr>
        <w:t>g</w:t>
      </w:r>
      <w:r w:rsidR="00E2146E"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E2146E">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E2146E"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43459599"/>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43459600"/>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43459601"/>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43459602"/>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146E">
        <w:rPr>
          <w:lang w:val="en-US"/>
        </w:rPr>
        <w:t>5.5.1</w:t>
      </w:r>
      <w:r w:rsidR="00F93826">
        <w:rPr>
          <w:lang w:val="en-US"/>
        </w:rPr>
        <w:fldChar w:fldCharType="end"/>
      </w:r>
      <w:r>
        <w:t>.</w:t>
      </w:r>
    </w:p>
    <w:p w14:paraId="6A307318" w14:textId="259814D4" w:rsidR="00D84C56" w:rsidRDefault="004054DD"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146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2146E" w:rsidRPr="00DE242A">
        <w:rPr>
          <w:lang w:val="en-US"/>
        </w:rPr>
        <w:t>Work</w:t>
      </w:r>
      <w:r w:rsidR="00E2146E">
        <w:rPr>
          <w:lang w:val="en-US"/>
        </w:rPr>
        <w:t>ing</w:t>
      </w:r>
      <w:r w:rsidR="00E2146E" w:rsidRPr="00DE242A">
        <w:rPr>
          <w:lang w:val="en-US"/>
        </w:rPr>
        <w:t xml:space="preserve"> with Container in </w:t>
      </w:r>
      <w:r w:rsidR="00E2146E">
        <w:rPr>
          <w:lang w:val="en-US"/>
        </w:rPr>
        <w:t>X-script</w:t>
      </w:r>
      <w:r w:rsidR="00E2146E" w:rsidRPr="00DE242A">
        <w:rPr>
          <w:lang w:val="en-US"/>
        </w:rPr>
        <w:t>.</w:t>
      </w:r>
      <w:r w:rsidR="00F93826">
        <w:rPr>
          <w:lang w:val="en-US"/>
        </w:rPr>
        <w:fldChar w:fldCharType="end"/>
      </w:r>
    </w:p>
    <w:p w14:paraId="5FBC5162" w14:textId="7D8BEB29" w:rsidR="00F93826" w:rsidRPr="00E060F7" w:rsidRDefault="004054DD"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2146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2146E" w:rsidRPr="00E060F7">
        <w:rPr>
          <w:lang w:val="en-US"/>
        </w:rPr>
        <w:t>Cont</w:t>
      </w:r>
      <w:r w:rsidR="00E2146E">
        <w:rPr>
          <w:lang w:val="en-US"/>
        </w:rPr>
        <w:t>ainer</w:t>
      </w:r>
      <w:r w:rsidR="00E2146E" w:rsidRPr="00E060F7">
        <w:rPr>
          <w:lang w:val="en-US"/>
        </w:rPr>
        <w:t xml:space="preserve"> </w:t>
      </w:r>
      <w:r w:rsidR="00E2146E">
        <w:rPr>
          <w:lang w:val="en-US"/>
        </w:rPr>
        <w:t>in</w:t>
      </w:r>
      <w:r w:rsidR="00E2146E" w:rsidRPr="00E060F7">
        <w:rPr>
          <w:lang w:val="en-US"/>
        </w:rPr>
        <w:t> extern</w:t>
      </w:r>
      <w:r w:rsidR="00E2146E">
        <w:rPr>
          <w:lang w:val="en-US"/>
        </w:rPr>
        <w:t>al Java</w:t>
      </w:r>
      <w:r w:rsidR="00E2146E" w:rsidRPr="00E060F7">
        <w:rPr>
          <w:lang w:val="en-US"/>
        </w:rPr>
        <w:t xml:space="preserve"> met</w:t>
      </w:r>
      <w:r w:rsidR="00E2146E">
        <w:rPr>
          <w:lang w:val="en-US"/>
        </w:rPr>
        <w:t>h</w:t>
      </w:r>
      <w:r w:rsidR="00E2146E" w:rsidRPr="00E060F7">
        <w:rPr>
          <w:lang w:val="en-US"/>
        </w:rPr>
        <w:t>od</w:t>
      </w:r>
      <w:r w:rsidR="00F93826">
        <w:rPr>
          <w:lang w:val="en-US"/>
        </w:rPr>
        <w:fldChar w:fldCharType="end"/>
      </w:r>
    </w:p>
    <w:p w14:paraId="568B0B7F" w14:textId="5517059B" w:rsidR="00D84C56" w:rsidRPr="00E060F7" w:rsidRDefault="004054DD"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E2146E">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F93826">
        <w:rPr>
          <w:lang w:val="en-US"/>
        </w:rPr>
        <w:fldChar w:fldCharType="end"/>
      </w:r>
    </w:p>
    <w:p w14:paraId="2F44DA62" w14:textId="712A2B80" w:rsidR="00F93826" w:rsidRDefault="004054DD"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2146E">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E2146E">
        <w:rPr>
          <w:lang w:val="en-US"/>
        </w:rPr>
        <w:t>Using of X</w:t>
      </w:r>
      <w:r w:rsidR="00E2146E">
        <w:rPr>
          <w:lang w:val="en-US"/>
        </w:rPr>
        <w:noBreakHyphen/>
        <w:t>definitions in Java code</w:t>
      </w:r>
      <w:r w:rsidR="00F93826">
        <w:rPr>
          <w:lang w:val="en-US"/>
        </w:rPr>
        <w:fldChar w:fldCharType="end"/>
      </w:r>
    </w:p>
    <w:p w14:paraId="7F7AB3DF" w14:textId="4CBB2D3F" w:rsidR="00D84C56" w:rsidRPr="00E060F7" w:rsidRDefault="004054DD"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2146E">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43459603"/>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4054DD"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2146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2146E" w:rsidRPr="00E060F7">
        <w:rPr>
          <w:lang w:val="en-US"/>
        </w:rPr>
        <w:t>Cont</w:t>
      </w:r>
      <w:r w:rsidR="00E2146E">
        <w:rPr>
          <w:lang w:val="en-US"/>
        </w:rPr>
        <w:t>ainer</w:t>
      </w:r>
      <w:r w:rsidR="00E2146E" w:rsidRPr="00E060F7">
        <w:rPr>
          <w:lang w:val="en-US"/>
        </w:rPr>
        <w:t xml:space="preserve"> </w:t>
      </w:r>
      <w:r w:rsidR="00E2146E">
        <w:rPr>
          <w:lang w:val="en-US"/>
        </w:rPr>
        <w:t>in</w:t>
      </w:r>
      <w:r w:rsidR="00E2146E" w:rsidRPr="00E060F7">
        <w:rPr>
          <w:lang w:val="en-US"/>
        </w:rPr>
        <w:t> extern</w:t>
      </w:r>
      <w:r w:rsidR="00E2146E">
        <w:rPr>
          <w:lang w:val="en-US"/>
        </w:rPr>
        <w:t>al Java</w:t>
      </w:r>
      <w:r w:rsidR="00E2146E" w:rsidRPr="00E060F7">
        <w:rPr>
          <w:lang w:val="en-US"/>
        </w:rPr>
        <w:t xml:space="preserve"> met</w:t>
      </w:r>
      <w:r w:rsidR="00E2146E">
        <w:rPr>
          <w:lang w:val="en-US"/>
        </w:rPr>
        <w:t>h</w:t>
      </w:r>
      <w:r w:rsidR="00E2146E"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43459604"/>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4054DD"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2146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2146E" w:rsidRPr="00DE242A">
        <w:rPr>
          <w:lang w:val="en-US"/>
        </w:rPr>
        <w:t>Work</w:t>
      </w:r>
      <w:r w:rsidR="00E2146E">
        <w:rPr>
          <w:lang w:val="en-US"/>
        </w:rPr>
        <w:t>ing</w:t>
      </w:r>
      <w:r w:rsidR="00E2146E" w:rsidRPr="00DE242A">
        <w:rPr>
          <w:lang w:val="en-US"/>
        </w:rPr>
        <w:t xml:space="preserve"> with Container in </w:t>
      </w:r>
      <w:r w:rsidR="00E2146E">
        <w:rPr>
          <w:lang w:val="en-US"/>
        </w:rPr>
        <w:t>X-script</w:t>
      </w:r>
      <w:r w:rsidR="00E2146E"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43459605"/>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43459606"/>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43459607"/>
      <w:r>
        <w:rPr>
          <w:lang w:val="en-US"/>
        </w:rPr>
        <w:lastRenderedPageBreak/>
        <w:t xml:space="preserve">JSON in </w:t>
      </w:r>
      <w:r w:rsidRPr="00E060F7">
        <w:rPr>
          <w:lang w:val="en-US"/>
        </w:rPr>
        <w:t>X-defini</w:t>
      </w:r>
      <w:r>
        <w:rPr>
          <w:lang w:val="en-US"/>
        </w:rPr>
        <w:t>tion</w:t>
      </w:r>
      <w:bookmarkEnd w:id="382"/>
    </w:p>
    <w:p w14:paraId="50D7615A" w14:textId="19F1FDF9" w:rsidR="001174E5" w:rsidRDefault="004054DD"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5" w:history="1">
        <w:r w:rsidR="00D85A05">
          <w:rPr>
            <w:rStyle w:val="Hypertextovodkaz"/>
          </w:rPr>
          <w:t>https://www.json.org/json-en.html</w:t>
        </w:r>
      </w:hyperlink>
    </w:p>
    <w:p w14:paraId="7BC05060" w14:textId="77777777" w:rsidR="001174E5" w:rsidRPr="00E060F7" w:rsidRDefault="004054DD"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E2146E">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E2146E">
        <w:rPr>
          <w:lang w:val="en-US"/>
        </w:rPr>
        <w:t xml:space="preserve">Description of structure of XML document by </w:t>
      </w:r>
      <w:r w:rsidR="00E2146E"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43459608"/>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43459609"/>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43459610"/>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43459611"/>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43459612"/>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43459613"/>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43459614"/>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43459615"/>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43459616"/>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43459617"/>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43459618"/>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43459619"/>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43459620"/>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4054DD"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4054DD"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2146E">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F93826">
        <w:rPr>
          <w:lang w:val="en-US"/>
        </w:rPr>
        <w:fldChar w:fldCharType="end"/>
      </w:r>
    </w:p>
    <w:p w14:paraId="6DC002A4" w14:textId="3DBB4F2F" w:rsidR="00F93826" w:rsidRPr="00E060F7" w:rsidRDefault="004054DD"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2146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2146E" w:rsidRPr="00E060F7">
        <w:rPr>
          <w:lang w:val="en-US"/>
        </w:rPr>
        <w:t>Exemplary XML Data</w:t>
      </w:r>
      <w:r w:rsidR="00F93826">
        <w:rPr>
          <w:lang w:val="en-US"/>
        </w:rPr>
        <w:fldChar w:fldCharType="end"/>
      </w:r>
    </w:p>
    <w:p w14:paraId="7A324769" w14:textId="4457C211" w:rsidR="00F93826" w:rsidRPr="00E060F7" w:rsidRDefault="004054DD"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E2146E">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2146E">
        <w:rPr>
          <w:lang w:val="en-US"/>
        </w:rPr>
        <w:t xml:space="preserve">Description of structure of XML document by </w:t>
      </w:r>
      <w:r w:rsidR="00E2146E"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4054DD"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0250E">
        <w:rPr>
          <w:lang w:val="en-US"/>
        </w:rPr>
        <w:fldChar w:fldCharType="end"/>
      </w:r>
    </w:p>
    <w:p w14:paraId="7FAD0107" w14:textId="56E9F5FD" w:rsidR="00D84C56" w:rsidRPr="00E060F7" w:rsidRDefault="004054DD"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2146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2146E" w:rsidRPr="000E33E0">
        <w:rPr>
          <w:lang w:val="en-US"/>
        </w:rPr>
        <w:t xml:space="preserve">Example </w:t>
      </w:r>
      <w:r w:rsidR="00E2146E">
        <w:rPr>
          <w:lang w:val="en-US"/>
        </w:rPr>
        <w:t>of</w:t>
      </w:r>
      <w:r w:rsidR="00E2146E" w:rsidRPr="000E33E0">
        <w:rPr>
          <w:lang w:val="en-US"/>
        </w:rPr>
        <w:t xml:space="preserve"> XML transformation into HTML</w:t>
      </w:r>
      <w:r w:rsidR="00F0250E">
        <w:rPr>
          <w:lang w:val="en-US"/>
        </w:rPr>
        <w:fldChar w:fldCharType="end"/>
      </w:r>
    </w:p>
    <w:p w14:paraId="2B0D76EF" w14:textId="518A3C99" w:rsidR="00D84C56" w:rsidRPr="00E060F7" w:rsidRDefault="004054DD"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E2146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E2146E">
        <w:rPr>
          <w:lang w:val="en-US"/>
        </w:rPr>
        <w:t xml:space="preserve">Value of attribute or </w:t>
      </w:r>
      <w:r w:rsidR="00E2146E" w:rsidRPr="00E060F7">
        <w:rPr>
          <w:lang w:val="en-US"/>
        </w:rPr>
        <w:t>text</w:t>
      </w:r>
      <w:r w:rsidR="00E2146E">
        <w:rPr>
          <w:lang w:val="en-US"/>
        </w:rPr>
        <w:t xml:space="preserve"> node</w:t>
      </w:r>
      <w:r w:rsidR="00E2146E" w:rsidRPr="00E060F7">
        <w:rPr>
          <w:lang w:val="en-US"/>
        </w:rPr>
        <w:t xml:space="preserve"> </w:t>
      </w:r>
      <w:r w:rsidR="00E2146E">
        <w:rPr>
          <w:lang w:val="en-US"/>
        </w:rPr>
        <w:t>created from value of X-script variable</w:t>
      </w:r>
      <w:r w:rsidR="00F0250E">
        <w:rPr>
          <w:lang w:val="en-US"/>
        </w:rPr>
        <w:fldChar w:fldCharType="end"/>
      </w:r>
    </w:p>
    <w:p w14:paraId="3E987F5F" w14:textId="6E809118" w:rsidR="00D84C56" w:rsidRPr="00E060F7" w:rsidRDefault="004054DD"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2146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E2146E" w:rsidRPr="002F4AE3">
        <w:rPr>
          <w:lang w:val="en-US"/>
        </w:rPr>
        <w:t>Linking databases with X-definitions</w:t>
      </w:r>
      <w:r w:rsidR="00F0250E">
        <w:rPr>
          <w:lang w:val="en-US"/>
        </w:rPr>
        <w:fldChar w:fldCharType="end"/>
      </w:r>
    </w:p>
    <w:p w14:paraId="7B5B4376" w14:textId="0AE2A79E" w:rsidR="00D84C56" w:rsidRPr="00E060F7" w:rsidRDefault="004054DD"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E2146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E2146E">
        <w:rPr>
          <w:lang w:val="en-US"/>
        </w:rPr>
        <w:t>Construction of</w:t>
      </w:r>
      <w:r w:rsidR="00E2146E" w:rsidRPr="00E060F7">
        <w:rPr>
          <w:lang w:val="en-US"/>
        </w:rPr>
        <w:t xml:space="preserve"> </w:t>
      </w:r>
      <w:r w:rsidR="00E2146E">
        <w:rPr>
          <w:lang w:val="en-US"/>
        </w:rPr>
        <w:t>template (“fixed”)</w:t>
      </w:r>
      <w:r w:rsidR="00E2146E" w:rsidRPr="00E060F7">
        <w:rPr>
          <w:lang w:val="en-US"/>
        </w:rPr>
        <w:t xml:space="preserve"> XML do</w:t>
      </w:r>
      <w:r w:rsidR="00E2146E">
        <w:rPr>
          <w:lang w:val="en-US"/>
        </w:rPr>
        <w:t>c</w:t>
      </w:r>
      <w:r w:rsidR="00E2146E" w:rsidRPr="00E060F7">
        <w:rPr>
          <w:lang w:val="en-US"/>
        </w:rPr>
        <w:t>ument</w:t>
      </w:r>
      <w:r w:rsidR="00E2146E">
        <w:rPr>
          <w:lang w:val="en-US"/>
        </w:rPr>
        <w:t>s</w:t>
      </w:r>
      <w:r w:rsidR="00F0250E">
        <w:rPr>
          <w:lang w:val="en-US"/>
        </w:rPr>
        <w:fldChar w:fldCharType="end"/>
      </w:r>
    </w:p>
    <w:p w14:paraId="773811E8" w14:textId="39B2ACCF" w:rsidR="00D84C56" w:rsidRPr="00E060F7" w:rsidRDefault="004054DD"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2146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E2146E">
        <w:rPr>
          <w:lang w:val="en-US"/>
        </w:rPr>
        <w:t>Construction of</w:t>
      </w:r>
      <w:r w:rsidR="00E2146E" w:rsidRPr="00E060F7">
        <w:rPr>
          <w:lang w:val="en-US"/>
        </w:rPr>
        <w:t xml:space="preserve"> </w:t>
      </w:r>
      <w:r w:rsidR="00E2146E">
        <w:rPr>
          <w:lang w:val="en-US"/>
        </w:rPr>
        <w:t>groups</w:t>
      </w:r>
      <w:r w:rsidR="00F0250E">
        <w:rPr>
          <w:lang w:val="en-US"/>
        </w:rPr>
        <w:fldChar w:fldCharType="end"/>
      </w:r>
    </w:p>
    <w:p w14:paraId="3D13DDDA" w14:textId="642660D4" w:rsidR="00D84C56" w:rsidRPr="00E060F7" w:rsidRDefault="004054DD"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2146E">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E2146E" w:rsidRPr="0059154E">
        <w:rPr>
          <w:lang w:val="en-US"/>
        </w:rPr>
        <w:t>Combination of validation and construction mode</w:t>
      </w:r>
      <w:r w:rsidR="00F0250E">
        <w:rPr>
          <w:lang w:val="en-US"/>
        </w:rPr>
        <w:fldChar w:fldCharType="end"/>
      </w:r>
    </w:p>
    <w:p w14:paraId="3E32D5AD" w14:textId="46BD735F" w:rsidR="00D84C56" w:rsidRDefault="004054DD"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E2146E">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E2146E">
        <w:rPr>
          <w:lang w:val="en-US"/>
        </w:rPr>
        <w:t>Using of X</w:t>
      </w:r>
      <w:r w:rsidR="00E2146E">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43459621"/>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4054DD"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E2146E">
        <w:rPr>
          <w:lang w:val="en-US"/>
        </w:rPr>
        <w:t xml:space="preserve">Description of structure of XML document by </w:t>
      </w:r>
      <w:r w:rsidR="00E2146E" w:rsidRPr="00E060F7">
        <w:rPr>
          <w:lang w:val="en-US"/>
        </w:rPr>
        <w:t>X-definition</w:t>
      </w:r>
      <w:r w:rsidR="00F0250E">
        <w:rPr>
          <w:lang w:val="en-US"/>
        </w:rPr>
        <w:fldChar w:fldCharType="end"/>
      </w:r>
    </w:p>
    <w:p w14:paraId="4BF53E75" w14:textId="4F05BB01" w:rsidR="00D84C56" w:rsidRPr="00E060F7" w:rsidRDefault="004054DD"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E2146E">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7" w:history="1">
              <w:r w:rsidR="00BE04E8">
                <w:rPr>
                  <w:rStyle w:val="Hypertextovodkaz"/>
                  <w:rFonts w:cs="Calibri"/>
                  <w:lang w:bidi="en-US"/>
                </w:rPr>
                <w:t>http://xdef.syntea.cz/tutorial/en/example/C202.html</w:t>
              </w:r>
            </w:hyperlink>
          </w:p>
          <w:p w14:paraId="3BA770C1" w14:textId="77777777" w:rsidR="001F4F36" w:rsidRPr="00E060F7" w:rsidRDefault="004054DD" w:rsidP="00BE04E8">
            <w:pPr>
              <w:pStyle w:val="OdstavecSynteastyl"/>
              <w:spacing w:before="0"/>
              <w:ind w:left="516"/>
              <w:rPr>
                <w:rFonts w:cs="Calibri"/>
              </w:rPr>
            </w:pPr>
            <w:hyperlink r:id="rId28"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E2146E">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9"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30"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E2146E">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E2146E">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E2146E">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E2146E">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4054DD"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E2146E">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E2146E" w:rsidRPr="00E060F7">
        <w:rPr>
          <w:lang w:bidi="en-US"/>
        </w:rPr>
        <w:t>Construction of elements</w:t>
      </w:r>
      <w:r w:rsidR="00F0250E">
        <w:rPr>
          <w:lang w:val="en-US"/>
        </w:rPr>
        <w:fldChar w:fldCharType="end"/>
      </w:r>
    </w:p>
    <w:p w14:paraId="3BC64DE7" w14:textId="64AE09CF" w:rsidR="00D84C56" w:rsidRPr="00E060F7" w:rsidRDefault="004054DD"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2146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2146E" w:rsidRPr="00E060F7">
        <w:rPr>
          <w:lang w:bidi="en-US"/>
        </w:rPr>
        <w:t>Construction of attributes and text nodes</w:t>
      </w:r>
      <w:r w:rsidR="00F0250E">
        <w:rPr>
          <w:lang w:val="en-US"/>
        </w:rPr>
        <w:fldChar w:fldCharType="end"/>
      </w:r>
    </w:p>
    <w:p w14:paraId="41A77C5F" w14:textId="435621E5" w:rsidR="00D84C56" w:rsidRPr="00E060F7" w:rsidRDefault="004054DD"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2146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2146E" w:rsidRPr="00E060F7">
        <w:rPr>
          <w:lang w:bidi="en-US"/>
        </w:rPr>
        <w:t>Construction of element from Cont</w:t>
      </w:r>
      <w:r w:rsidR="00E2146E">
        <w:rPr>
          <w:lang w:bidi="en-US"/>
        </w:rPr>
        <w:t>ainer</w:t>
      </w:r>
      <w:r w:rsidR="00F0250E">
        <w:rPr>
          <w:lang w:val="en-US"/>
        </w:rPr>
        <w:fldChar w:fldCharType="end"/>
      </w:r>
    </w:p>
    <w:p w14:paraId="515B201A" w14:textId="6E3C070D" w:rsidR="00D84C56" w:rsidRPr="00E060F7" w:rsidRDefault="004054DD"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146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2146E">
        <w:rPr>
          <w:lang w:bidi="en-US"/>
        </w:rPr>
        <w:t>C</w:t>
      </w:r>
      <w:r w:rsidR="00E2146E" w:rsidRPr="00E060F7">
        <w:rPr>
          <w:lang w:bidi="en-US"/>
        </w:rPr>
        <w:t xml:space="preserve">onstruction of </w:t>
      </w:r>
      <w:r w:rsidR="00E2146E">
        <w:rPr>
          <w:lang w:bidi="en-US"/>
        </w:rPr>
        <w:t>E</w:t>
      </w:r>
      <w:r w:rsidR="00E2146E" w:rsidRPr="00E060F7">
        <w:rPr>
          <w:lang w:bidi="en-US"/>
        </w:rPr>
        <w:t xml:space="preserve">lement from </w:t>
      </w:r>
      <w:r w:rsidR="00E2146E">
        <w:rPr>
          <w:lang w:bidi="en-US"/>
        </w:rPr>
        <w:t>E</w:t>
      </w:r>
      <w:r w:rsidR="00E2146E" w:rsidRPr="00E060F7">
        <w:rPr>
          <w:lang w:bidi="en-US"/>
        </w:rPr>
        <w:t>lement</w:t>
      </w:r>
      <w:r w:rsidR="00F0250E">
        <w:rPr>
          <w:lang w:val="en-US"/>
        </w:rPr>
        <w:fldChar w:fldCharType="end"/>
      </w:r>
    </w:p>
    <w:p w14:paraId="2FEB6C40" w14:textId="7F742F78" w:rsidR="00D84C56" w:rsidRPr="00E060F7" w:rsidRDefault="004054DD"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E2146E">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2146E">
        <w:rPr>
          <w:lang w:bidi="en-US"/>
        </w:rPr>
        <w:t>C</w:t>
      </w:r>
      <w:r w:rsidR="00E2146E" w:rsidRPr="00E060F7">
        <w:rPr>
          <w:lang w:bidi="en-US"/>
        </w:rPr>
        <w:t>onstruction of element from ResultSet</w:t>
      </w:r>
      <w:r w:rsidR="00F0250E">
        <w:rPr>
          <w:lang w:val="en-US"/>
        </w:rPr>
        <w:fldChar w:fldCharType="end"/>
      </w:r>
    </w:p>
    <w:p w14:paraId="75A48ED1" w14:textId="4D84F7B1" w:rsidR="00D84C56" w:rsidRPr="00E060F7" w:rsidRDefault="004054DD"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146E">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E2146E">
        <w:rPr>
          <w:lang w:val="en-US"/>
        </w:rPr>
        <w:t xml:space="preserve">The source </w:t>
      </w:r>
      <w:r w:rsidR="00E2146E" w:rsidRPr="00E060F7">
        <w:rPr>
          <w:lang w:val="en-US"/>
        </w:rPr>
        <w:t xml:space="preserve">data </w:t>
      </w:r>
      <w:r w:rsidR="00E2146E">
        <w:rPr>
          <w:lang w:val="en-US"/>
        </w:rPr>
        <w:t>used as the</w:t>
      </w:r>
      <w:r w:rsidR="00E2146E" w:rsidRPr="00E060F7">
        <w:rPr>
          <w:lang w:val="en-US"/>
        </w:rPr>
        <w:t xml:space="preserve"> </w:t>
      </w:r>
      <w:r w:rsidR="00E2146E">
        <w:rPr>
          <w:lang w:val="en-US"/>
        </w:rPr>
        <w:t>c</w:t>
      </w:r>
      <w:r w:rsidR="00E2146E" w:rsidRPr="00E060F7">
        <w:rPr>
          <w:lang w:val="en-US"/>
        </w:rPr>
        <w:t xml:space="preserve">ontext </w:t>
      </w:r>
      <w:r w:rsidR="00E2146E">
        <w:rPr>
          <w:lang w:val="en-US"/>
        </w:rPr>
        <w:t>used for the c</w:t>
      </w:r>
      <w:r w:rsidR="00E2146E" w:rsidRPr="00E060F7">
        <w:rPr>
          <w:lang w:val="en-US"/>
        </w:rPr>
        <w:t>onstru</w:t>
      </w:r>
      <w:r w:rsidR="00E2146E">
        <w:rPr>
          <w:lang w:val="en-US"/>
        </w:rPr>
        <w:t xml:space="preserve">ction of </w:t>
      </w:r>
      <w:r w:rsidR="00E2146E" w:rsidRPr="00E060F7">
        <w:rPr>
          <w:lang w:val="en-US"/>
        </w:rPr>
        <w:t>XML do</w:t>
      </w:r>
      <w:r w:rsidR="00E2146E">
        <w:rPr>
          <w:lang w:val="en-US"/>
        </w:rPr>
        <w:t>c</w:t>
      </w:r>
      <w:r w:rsidR="00E2146E" w:rsidRPr="00E060F7">
        <w:rPr>
          <w:lang w:val="en-US"/>
        </w:rPr>
        <w:t>ument</w:t>
      </w:r>
      <w:r w:rsidR="00A7324A">
        <w:rPr>
          <w:lang w:val="en-US"/>
        </w:rPr>
        <w:fldChar w:fldCharType="end"/>
      </w:r>
    </w:p>
    <w:p w14:paraId="4507D146" w14:textId="707C885A" w:rsidR="00D84C56" w:rsidRPr="00E060F7" w:rsidRDefault="004054DD"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2146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2146E" w:rsidRPr="000E33E0">
        <w:rPr>
          <w:lang w:val="en-US"/>
        </w:rPr>
        <w:t xml:space="preserve">Example </w:t>
      </w:r>
      <w:r w:rsidR="00E2146E">
        <w:rPr>
          <w:lang w:val="en-US"/>
        </w:rPr>
        <w:t>of</w:t>
      </w:r>
      <w:r w:rsidR="00E2146E" w:rsidRPr="000E33E0">
        <w:rPr>
          <w:lang w:val="en-US"/>
        </w:rPr>
        <w:t xml:space="preserve"> XML transformation into HTML</w:t>
      </w:r>
      <w:r w:rsidR="00F0250E">
        <w:rPr>
          <w:lang w:val="en-US"/>
        </w:rPr>
        <w:fldChar w:fldCharType="end"/>
      </w:r>
    </w:p>
    <w:p w14:paraId="57F45341" w14:textId="4792CADD" w:rsidR="00D84C56" w:rsidRPr="00E060F7" w:rsidRDefault="004054DD"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E2146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E2146E">
        <w:rPr>
          <w:lang w:val="en-US"/>
        </w:rPr>
        <w:t xml:space="preserve">Value of attribute or </w:t>
      </w:r>
      <w:r w:rsidR="00E2146E" w:rsidRPr="00E060F7">
        <w:rPr>
          <w:lang w:val="en-US"/>
        </w:rPr>
        <w:t>text</w:t>
      </w:r>
      <w:r w:rsidR="00E2146E">
        <w:rPr>
          <w:lang w:val="en-US"/>
        </w:rPr>
        <w:t xml:space="preserve"> node</w:t>
      </w:r>
      <w:r w:rsidR="00E2146E" w:rsidRPr="00E060F7">
        <w:rPr>
          <w:lang w:val="en-US"/>
        </w:rPr>
        <w:t xml:space="preserve"> </w:t>
      </w:r>
      <w:r w:rsidR="00E2146E">
        <w:rPr>
          <w:lang w:val="en-US"/>
        </w:rPr>
        <w:t>created from value of X-script variable</w:t>
      </w:r>
      <w:r w:rsidR="00F0250E">
        <w:rPr>
          <w:lang w:val="en-US"/>
        </w:rPr>
        <w:fldChar w:fldCharType="end"/>
      </w:r>
    </w:p>
    <w:p w14:paraId="532AC2DF" w14:textId="3F3BFC59" w:rsidR="00D84C56" w:rsidRPr="00E060F7" w:rsidRDefault="004054DD"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2146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E2146E" w:rsidRPr="002F4AE3">
        <w:rPr>
          <w:lang w:val="en-US"/>
        </w:rPr>
        <w:t>Linking databases with X-definitions</w:t>
      </w:r>
      <w:r w:rsidR="00F0250E">
        <w:rPr>
          <w:lang w:val="en-US"/>
        </w:rPr>
        <w:fldChar w:fldCharType="end"/>
      </w:r>
    </w:p>
    <w:p w14:paraId="2A82D22F" w14:textId="1B7FDCAD" w:rsidR="00D84C56" w:rsidRPr="00E060F7" w:rsidRDefault="004054DD"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E2146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E2146E">
        <w:rPr>
          <w:lang w:val="en-US"/>
        </w:rPr>
        <w:t>Construction of</w:t>
      </w:r>
      <w:r w:rsidR="00E2146E" w:rsidRPr="00E060F7">
        <w:rPr>
          <w:lang w:val="en-US"/>
        </w:rPr>
        <w:t xml:space="preserve"> </w:t>
      </w:r>
      <w:r w:rsidR="00E2146E">
        <w:rPr>
          <w:lang w:val="en-US"/>
        </w:rPr>
        <w:t>template (“fixed”)</w:t>
      </w:r>
      <w:r w:rsidR="00E2146E" w:rsidRPr="00E060F7">
        <w:rPr>
          <w:lang w:val="en-US"/>
        </w:rPr>
        <w:t xml:space="preserve"> XML do</w:t>
      </w:r>
      <w:r w:rsidR="00E2146E">
        <w:rPr>
          <w:lang w:val="en-US"/>
        </w:rPr>
        <w:t>c</w:t>
      </w:r>
      <w:r w:rsidR="00E2146E" w:rsidRPr="00E060F7">
        <w:rPr>
          <w:lang w:val="en-US"/>
        </w:rPr>
        <w:t>ument</w:t>
      </w:r>
      <w:r w:rsidR="00E2146E">
        <w:rPr>
          <w:lang w:val="en-US"/>
        </w:rPr>
        <w:t>s</w:t>
      </w:r>
      <w:r w:rsidR="00F0250E">
        <w:rPr>
          <w:lang w:val="en-US"/>
        </w:rPr>
        <w:fldChar w:fldCharType="end"/>
      </w:r>
    </w:p>
    <w:p w14:paraId="77C6217F" w14:textId="75B6DC89" w:rsidR="00D84C56" w:rsidRPr="00E060F7" w:rsidRDefault="004054DD"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2146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E2146E">
        <w:rPr>
          <w:lang w:val="en-US"/>
        </w:rPr>
        <w:t>Construction of</w:t>
      </w:r>
      <w:r w:rsidR="00E2146E" w:rsidRPr="00E060F7">
        <w:rPr>
          <w:lang w:val="en-US"/>
        </w:rPr>
        <w:t xml:space="preserve"> </w:t>
      </w:r>
      <w:r w:rsidR="00E2146E">
        <w:rPr>
          <w:lang w:val="en-US"/>
        </w:rPr>
        <w:t>groups</w:t>
      </w:r>
      <w:r w:rsidR="00F0250E">
        <w:rPr>
          <w:lang w:val="en-US"/>
        </w:rPr>
        <w:fldChar w:fldCharType="end"/>
      </w:r>
    </w:p>
    <w:p w14:paraId="07000FD5" w14:textId="1894CCAD" w:rsidR="00D84C56" w:rsidRPr="00E060F7" w:rsidRDefault="004054DD"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2146E">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E2146E"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43459622"/>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31"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32"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4054DD"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2146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2146E" w:rsidRPr="00E060F7">
        <w:rPr>
          <w:lang w:bidi="en-US"/>
        </w:rPr>
        <w:t>Construction of attributes and text nodes</w:t>
      </w:r>
      <w:r w:rsidR="00F0250E">
        <w:rPr>
          <w:lang w:val="en-US"/>
        </w:rPr>
        <w:fldChar w:fldCharType="end"/>
      </w:r>
    </w:p>
    <w:p w14:paraId="3FF60929" w14:textId="3FE60070" w:rsidR="00D84C56" w:rsidRPr="00E060F7" w:rsidRDefault="004054DD"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2146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2146E" w:rsidRPr="00E060F7">
        <w:rPr>
          <w:lang w:bidi="en-US"/>
        </w:rPr>
        <w:t>Construction of element from Cont</w:t>
      </w:r>
      <w:r w:rsidR="00E2146E">
        <w:rPr>
          <w:lang w:bidi="en-US"/>
        </w:rPr>
        <w:t>ainer</w:t>
      </w:r>
      <w:r w:rsidR="00F0250E">
        <w:rPr>
          <w:lang w:val="en-US"/>
        </w:rPr>
        <w:fldChar w:fldCharType="end"/>
      </w:r>
    </w:p>
    <w:p w14:paraId="5CCA5378" w14:textId="4F28B500" w:rsidR="00D84C56" w:rsidRPr="00E060F7" w:rsidRDefault="004054DD"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146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2146E">
        <w:rPr>
          <w:lang w:bidi="en-US"/>
        </w:rPr>
        <w:t>C</w:t>
      </w:r>
      <w:r w:rsidR="00E2146E" w:rsidRPr="00E060F7">
        <w:rPr>
          <w:lang w:bidi="en-US"/>
        </w:rPr>
        <w:t xml:space="preserve">onstruction of </w:t>
      </w:r>
      <w:r w:rsidR="00E2146E">
        <w:rPr>
          <w:lang w:bidi="en-US"/>
        </w:rPr>
        <w:t>E</w:t>
      </w:r>
      <w:r w:rsidR="00E2146E" w:rsidRPr="00E060F7">
        <w:rPr>
          <w:lang w:bidi="en-US"/>
        </w:rPr>
        <w:t xml:space="preserve">lement from </w:t>
      </w:r>
      <w:r w:rsidR="00E2146E">
        <w:rPr>
          <w:lang w:bidi="en-US"/>
        </w:rPr>
        <w:t>E</w:t>
      </w:r>
      <w:r w:rsidR="00E2146E" w:rsidRPr="00E060F7">
        <w:rPr>
          <w:lang w:bidi="en-US"/>
        </w:rPr>
        <w:t>lement</w:t>
      </w:r>
      <w:r w:rsidR="00F0250E">
        <w:rPr>
          <w:lang w:val="en-US"/>
        </w:rPr>
        <w:fldChar w:fldCharType="end"/>
      </w:r>
    </w:p>
    <w:p w14:paraId="58F0F9CF" w14:textId="25AB8376" w:rsidR="00D84C56" w:rsidRPr="00E060F7" w:rsidRDefault="004054DD"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E2146E">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2146E">
        <w:rPr>
          <w:lang w:bidi="en-US"/>
        </w:rPr>
        <w:t>C</w:t>
      </w:r>
      <w:r w:rsidR="00E2146E" w:rsidRPr="00E060F7">
        <w:rPr>
          <w:lang w:bidi="en-US"/>
        </w:rPr>
        <w:t>onstruction of element from ResultSet</w:t>
      </w:r>
      <w:r w:rsidR="00F0250E">
        <w:rPr>
          <w:lang w:val="en-US"/>
        </w:rPr>
        <w:fldChar w:fldCharType="end"/>
      </w:r>
    </w:p>
    <w:p w14:paraId="2FAC6486" w14:textId="3350F126" w:rsidR="00D84C56" w:rsidRPr="00E060F7" w:rsidRDefault="004054DD"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146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2146E">
        <w:rPr>
          <w:lang w:bidi="en-US"/>
        </w:rPr>
        <w:t>C</w:t>
      </w:r>
      <w:r w:rsidR="00E2146E"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43459623"/>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4054DD" w:rsidP="007D4BA3">
      <w:pPr>
        <w:pStyle w:val="OdstavecSynteastyl"/>
        <w:numPr>
          <w:ilvl w:val="0"/>
          <w:numId w:val="27"/>
        </w:numPr>
        <w:rPr>
          <w:lang w:val="en-US"/>
        </w:rPr>
      </w:pPr>
      <w:hyperlink r:id="rId33"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4054DD" w:rsidP="007D4BA3">
      <w:pPr>
        <w:pStyle w:val="OdstavecSynteastyl"/>
        <w:numPr>
          <w:ilvl w:val="0"/>
          <w:numId w:val="27"/>
        </w:numPr>
        <w:rPr>
          <w:lang w:val="en-US"/>
        </w:rPr>
      </w:pPr>
      <w:hyperlink r:id="rId34"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4054DD" w:rsidP="007D4BA3">
      <w:pPr>
        <w:pStyle w:val="OdstavecSynteastyl"/>
        <w:numPr>
          <w:ilvl w:val="0"/>
          <w:numId w:val="27"/>
        </w:numPr>
        <w:rPr>
          <w:lang w:val="en-US"/>
        </w:rPr>
      </w:pPr>
      <w:hyperlink r:id="rId35"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4054DD" w:rsidP="007D4BA3">
      <w:pPr>
        <w:pStyle w:val="OdstavecSynteastyl"/>
        <w:numPr>
          <w:ilvl w:val="0"/>
          <w:numId w:val="27"/>
        </w:numPr>
        <w:rPr>
          <w:lang w:val="en-US"/>
        </w:rPr>
      </w:pPr>
      <w:hyperlink r:id="rId36"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4054DD"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2146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E2146E" w:rsidRPr="00E060F7">
        <w:rPr>
          <w:lang w:bidi="en-US"/>
        </w:rPr>
        <w:t>Construction of element from Cont</w:t>
      </w:r>
      <w:r w:rsidR="00E2146E">
        <w:rPr>
          <w:lang w:bidi="en-US"/>
        </w:rPr>
        <w:t>ainer</w:t>
      </w:r>
      <w:r w:rsidR="00FF3A2C">
        <w:rPr>
          <w:lang w:val="en-US"/>
        </w:rPr>
        <w:fldChar w:fldCharType="end"/>
      </w:r>
    </w:p>
    <w:p w14:paraId="114CCCA2" w14:textId="04FAF3B6" w:rsidR="00FF3A2C" w:rsidRPr="00E060F7" w:rsidRDefault="004054DD"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2146E">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E2146E">
        <w:rPr>
          <w:lang w:bidi="en-US"/>
        </w:rPr>
        <w:t>C</w:t>
      </w:r>
      <w:r w:rsidR="00E2146E" w:rsidRPr="00E060F7">
        <w:rPr>
          <w:lang w:bidi="en-US"/>
        </w:rPr>
        <w:t xml:space="preserve">onstruction of </w:t>
      </w:r>
      <w:r w:rsidR="00E2146E">
        <w:rPr>
          <w:lang w:bidi="en-US"/>
        </w:rPr>
        <w:t>E</w:t>
      </w:r>
      <w:r w:rsidR="00E2146E" w:rsidRPr="00E060F7">
        <w:rPr>
          <w:lang w:bidi="en-US"/>
        </w:rPr>
        <w:t xml:space="preserve">lement from </w:t>
      </w:r>
      <w:r w:rsidR="00E2146E">
        <w:rPr>
          <w:lang w:bidi="en-US"/>
        </w:rPr>
        <w:t>E</w:t>
      </w:r>
      <w:r w:rsidR="00E2146E" w:rsidRPr="00E060F7">
        <w:rPr>
          <w:lang w:bidi="en-US"/>
        </w:rPr>
        <w:t>lement</w:t>
      </w:r>
      <w:r w:rsidR="00FF3A2C">
        <w:rPr>
          <w:lang w:val="en-US"/>
        </w:rPr>
        <w:fldChar w:fldCharType="end"/>
      </w:r>
    </w:p>
    <w:p w14:paraId="4A5329F5" w14:textId="13AA0A2F" w:rsidR="00FF3A2C" w:rsidRPr="00E060F7" w:rsidRDefault="004054DD"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146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2146E">
        <w:rPr>
          <w:lang w:bidi="en-US"/>
        </w:rPr>
        <w:t>C</w:t>
      </w:r>
      <w:r w:rsidR="00E2146E" w:rsidRPr="00E060F7">
        <w:rPr>
          <w:lang w:bidi="en-US"/>
        </w:rPr>
        <w:t>onstruction of element from ResultSet</w:t>
      </w:r>
      <w:r w:rsidR="00FF3A2C">
        <w:rPr>
          <w:lang w:val="en-US"/>
        </w:rPr>
        <w:fldChar w:fldCharType="end"/>
      </w:r>
    </w:p>
    <w:p w14:paraId="737D844D" w14:textId="4D4A7816" w:rsidR="00FF3A2C" w:rsidRDefault="004054DD"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E2146E">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E2146E">
        <w:rPr>
          <w:lang w:val="en-US"/>
        </w:rPr>
        <w:t xml:space="preserve">The source </w:t>
      </w:r>
      <w:r w:rsidR="00E2146E" w:rsidRPr="00E060F7">
        <w:rPr>
          <w:lang w:val="en-US"/>
        </w:rPr>
        <w:t xml:space="preserve">data </w:t>
      </w:r>
      <w:r w:rsidR="00E2146E">
        <w:rPr>
          <w:lang w:val="en-US"/>
        </w:rPr>
        <w:t>used as the</w:t>
      </w:r>
      <w:r w:rsidR="00E2146E" w:rsidRPr="00E060F7">
        <w:rPr>
          <w:lang w:val="en-US"/>
        </w:rPr>
        <w:t xml:space="preserve"> </w:t>
      </w:r>
      <w:r w:rsidR="00E2146E">
        <w:rPr>
          <w:lang w:val="en-US"/>
        </w:rPr>
        <w:t>c</w:t>
      </w:r>
      <w:r w:rsidR="00E2146E" w:rsidRPr="00E060F7">
        <w:rPr>
          <w:lang w:val="en-US"/>
        </w:rPr>
        <w:t xml:space="preserve">ontext </w:t>
      </w:r>
      <w:r w:rsidR="00E2146E">
        <w:rPr>
          <w:lang w:val="en-US"/>
        </w:rPr>
        <w:t>used for the c</w:t>
      </w:r>
      <w:r w:rsidR="00E2146E" w:rsidRPr="00E060F7">
        <w:rPr>
          <w:lang w:val="en-US"/>
        </w:rPr>
        <w:t>onstru</w:t>
      </w:r>
      <w:r w:rsidR="00E2146E">
        <w:rPr>
          <w:lang w:val="en-US"/>
        </w:rPr>
        <w:t xml:space="preserve">ction of </w:t>
      </w:r>
      <w:r w:rsidR="00E2146E" w:rsidRPr="00E060F7">
        <w:rPr>
          <w:lang w:val="en-US"/>
        </w:rPr>
        <w:t>XML do</w:t>
      </w:r>
      <w:r w:rsidR="00E2146E">
        <w:rPr>
          <w:lang w:val="en-US"/>
        </w:rPr>
        <w:t>c</w:t>
      </w:r>
      <w:r w:rsidR="00E2146E"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43459624"/>
      <w:r w:rsidRPr="00E060F7">
        <w:rPr>
          <w:lang w:bidi="en-US"/>
        </w:rPr>
        <w:t>Construction of element from Cont</w:t>
      </w:r>
      <w:r>
        <w:rPr>
          <w:lang w:bidi="en-US"/>
        </w:rPr>
        <w:t>ainer</w:t>
      </w:r>
      <w:bookmarkEnd w:id="473"/>
      <w:bookmarkEnd w:id="474"/>
      <w:bookmarkEnd w:id="475"/>
    </w:p>
    <w:p w14:paraId="6A946070" w14:textId="2D68B655" w:rsidR="00D84C56" w:rsidRPr="00E060F7" w:rsidRDefault="004054DD"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146E" w:rsidRPr="00E060F7">
        <w:rPr>
          <w:lang w:val="en-US"/>
        </w:rPr>
        <w:t>Cont</w:t>
      </w:r>
      <w:r w:rsidR="00E2146E">
        <w:rPr>
          <w:lang w:val="en-US"/>
        </w:rPr>
        <w:t>ainer</w:t>
      </w:r>
      <w:r w:rsidR="00FF3A2C">
        <w:rPr>
          <w:lang w:val="en-US"/>
        </w:rPr>
        <w:fldChar w:fldCharType="end"/>
      </w:r>
    </w:p>
    <w:p w14:paraId="59449FD2" w14:textId="4F421635" w:rsidR="00D84C56" w:rsidRPr="00E060F7" w:rsidRDefault="004054DD"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146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E2146E" w:rsidRPr="00E060F7">
        <w:rPr>
          <w:lang w:bidi="en-US"/>
        </w:rPr>
        <w:t>Construction of elements</w:t>
      </w:r>
      <w:r w:rsidR="00FF3A2C">
        <w:rPr>
          <w:lang w:val="en-US"/>
        </w:rPr>
        <w:fldChar w:fldCharType="end"/>
      </w:r>
    </w:p>
    <w:p w14:paraId="38B43426" w14:textId="5A697A87" w:rsidR="00D84C56" w:rsidRPr="00E060F7" w:rsidRDefault="004054DD"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146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E2146E"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E2146E">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E2146E">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7"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8"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9"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146E">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2146E">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E2146E">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E2146E" w:rsidRPr="00DE242A">
        <w:rPr>
          <w:lang w:val="en-US"/>
        </w:rPr>
        <w:t>Work</w:t>
      </w:r>
      <w:r w:rsidR="00E2146E">
        <w:rPr>
          <w:lang w:val="en-US"/>
        </w:rPr>
        <w:t>ing</w:t>
      </w:r>
      <w:r w:rsidR="00E2146E" w:rsidRPr="00DE242A">
        <w:rPr>
          <w:lang w:val="en-US"/>
        </w:rPr>
        <w:t xml:space="preserve"> with Container in </w:t>
      </w:r>
      <w:r w:rsidR="00E2146E">
        <w:rPr>
          <w:lang w:val="en-US"/>
        </w:rPr>
        <w:t>X-script</w:t>
      </w:r>
      <w:r w:rsidR="00E2146E"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40"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146E">
        <w:rPr>
          <w:lang w:val="en-US"/>
        </w:rPr>
        <w:t>8.1.5</w:t>
      </w:r>
      <w:r w:rsidR="00D94FC0">
        <w:rPr>
          <w:lang w:val="en-US"/>
        </w:rPr>
        <w:fldChar w:fldCharType="end"/>
      </w:r>
      <w:r w:rsidR="00D84C56" w:rsidRPr="00E060F7">
        <w:rPr>
          <w:i/>
          <w:lang w:val="en-US"/>
        </w:rPr>
        <w:t>.</w:t>
      </w:r>
    </w:p>
    <w:p w14:paraId="7F18D4D4" w14:textId="1FE484EE" w:rsidR="00D84C56" w:rsidRPr="00E060F7" w:rsidRDefault="004054DD"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2146E">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E2146E">
        <w:rPr>
          <w:lang w:bidi="en-US"/>
        </w:rPr>
        <w:t>C</w:t>
      </w:r>
      <w:r w:rsidR="00E2146E" w:rsidRPr="00E060F7">
        <w:rPr>
          <w:lang w:bidi="en-US"/>
        </w:rPr>
        <w:t xml:space="preserve">onstruction of </w:t>
      </w:r>
      <w:r w:rsidR="00E2146E">
        <w:rPr>
          <w:lang w:bidi="en-US"/>
        </w:rPr>
        <w:t>E</w:t>
      </w:r>
      <w:r w:rsidR="00E2146E" w:rsidRPr="00E060F7">
        <w:rPr>
          <w:lang w:bidi="en-US"/>
        </w:rPr>
        <w:t xml:space="preserve">lement from </w:t>
      </w:r>
      <w:r w:rsidR="00E2146E">
        <w:rPr>
          <w:lang w:bidi="en-US"/>
        </w:rPr>
        <w:t>E</w:t>
      </w:r>
      <w:r w:rsidR="00E2146E" w:rsidRPr="00E060F7">
        <w:rPr>
          <w:lang w:bidi="en-US"/>
        </w:rPr>
        <w:t>lement</w:t>
      </w:r>
      <w:r w:rsidR="00FF3A2C">
        <w:rPr>
          <w:lang w:val="en-US"/>
        </w:rPr>
        <w:fldChar w:fldCharType="end"/>
      </w:r>
    </w:p>
    <w:p w14:paraId="76A9CAB7" w14:textId="32A00D59" w:rsidR="00D84C56" w:rsidRPr="00E060F7" w:rsidRDefault="004054DD"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146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E2146E">
        <w:rPr>
          <w:lang w:bidi="en-US"/>
        </w:rPr>
        <w:t>C</w:t>
      </w:r>
      <w:r w:rsidR="00E2146E" w:rsidRPr="00E060F7">
        <w:rPr>
          <w:lang w:bidi="en-US"/>
        </w:rPr>
        <w:t>onstruction of element from ResultSet</w:t>
      </w:r>
      <w:r w:rsidR="00FF3A2C">
        <w:rPr>
          <w:lang w:val="en-US"/>
        </w:rPr>
        <w:fldChar w:fldCharType="end"/>
      </w:r>
    </w:p>
    <w:p w14:paraId="6AD2B880" w14:textId="0FD912EA" w:rsidR="00D84C56" w:rsidRPr="00E060F7" w:rsidRDefault="004054DD"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146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146E">
        <w:rPr>
          <w:lang w:val="en-US"/>
        </w:rPr>
        <w:t xml:space="preserve">The source </w:t>
      </w:r>
      <w:r w:rsidR="00E2146E" w:rsidRPr="00E060F7">
        <w:rPr>
          <w:lang w:val="en-US"/>
        </w:rPr>
        <w:t xml:space="preserve">data </w:t>
      </w:r>
      <w:r w:rsidR="00E2146E">
        <w:rPr>
          <w:lang w:val="en-US"/>
        </w:rPr>
        <w:t>used as the</w:t>
      </w:r>
      <w:r w:rsidR="00E2146E" w:rsidRPr="00E060F7">
        <w:rPr>
          <w:lang w:val="en-US"/>
        </w:rPr>
        <w:t xml:space="preserve"> </w:t>
      </w:r>
      <w:r w:rsidR="00E2146E">
        <w:rPr>
          <w:lang w:val="en-US"/>
        </w:rPr>
        <w:t>c</w:t>
      </w:r>
      <w:r w:rsidR="00E2146E" w:rsidRPr="00E060F7">
        <w:rPr>
          <w:lang w:val="en-US"/>
        </w:rPr>
        <w:t xml:space="preserve">ontext </w:t>
      </w:r>
      <w:r w:rsidR="00E2146E">
        <w:rPr>
          <w:lang w:val="en-US"/>
        </w:rPr>
        <w:t>used for the c</w:t>
      </w:r>
      <w:r w:rsidR="00E2146E" w:rsidRPr="00E060F7">
        <w:rPr>
          <w:lang w:val="en-US"/>
        </w:rPr>
        <w:t>onstru</w:t>
      </w:r>
      <w:r w:rsidR="00E2146E">
        <w:rPr>
          <w:lang w:val="en-US"/>
        </w:rPr>
        <w:t xml:space="preserve">ction of </w:t>
      </w:r>
      <w:r w:rsidR="00E2146E" w:rsidRPr="00E060F7">
        <w:rPr>
          <w:lang w:val="en-US"/>
        </w:rPr>
        <w:t>XML do</w:t>
      </w:r>
      <w:r w:rsidR="00E2146E">
        <w:rPr>
          <w:lang w:val="en-US"/>
        </w:rPr>
        <w:t>c</w:t>
      </w:r>
      <w:r w:rsidR="00E2146E"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43459625"/>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4054DD"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4054DD"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146E" w:rsidRPr="00E060F7">
        <w:rPr>
          <w:lang w:val="en-US"/>
        </w:rPr>
        <w:t>Cont</w:t>
      </w:r>
      <w:r w:rsidR="00E2146E">
        <w:rPr>
          <w:lang w:val="en-US"/>
        </w:rPr>
        <w:t>ainer</w:t>
      </w:r>
      <w:r w:rsidR="00FF3A2C">
        <w:rPr>
          <w:lang w:val="en-US"/>
        </w:rPr>
        <w:fldChar w:fldCharType="end"/>
      </w:r>
    </w:p>
    <w:p w14:paraId="04912998" w14:textId="4F1A102C" w:rsidR="00D84C56" w:rsidRPr="00E060F7" w:rsidRDefault="004054DD"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146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E2146E" w:rsidRPr="00E060F7">
        <w:rPr>
          <w:lang w:bidi="en-US"/>
        </w:rPr>
        <w:t>Construction of elements</w:t>
      </w:r>
      <w:r w:rsidR="00FF3A2C">
        <w:rPr>
          <w:lang w:val="en-US"/>
        </w:rPr>
        <w:fldChar w:fldCharType="end"/>
      </w:r>
    </w:p>
    <w:p w14:paraId="4FF55C06" w14:textId="2ACB0A3B" w:rsidR="00D84C56" w:rsidRPr="00E060F7" w:rsidRDefault="004054DD"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146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E2146E"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146E">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41"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E2146E">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4054DD"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2146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E2146E">
        <w:rPr>
          <w:lang w:bidi="en-US"/>
        </w:rPr>
        <w:t>C</w:t>
      </w:r>
      <w:r w:rsidR="00E2146E" w:rsidRPr="00E060F7">
        <w:rPr>
          <w:lang w:bidi="en-US"/>
        </w:rPr>
        <w:t>onstruction of element from ResultSet</w:t>
      </w:r>
      <w:r w:rsidR="00FF3A2C">
        <w:rPr>
          <w:lang w:val="en-US"/>
        </w:rPr>
        <w:fldChar w:fldCharType="end"/>
      </w:r>
    </w:p>
    <w:p w14:paraId="6F827DF2" w14:textId="15AA4B7C" w:rsidR="00D84C56" w:rsidRPr="00E060F7" w:rsidRDefault="004054DD"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146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146E">
        <w:rPr>
          <w:lang w:val="en-US"/>
        </w:rPr>
        <w:t xml:space="preserve">The source </w:t>
      </w:r>
      <w:r w:rsidR="00E2146E" w:rsidRPr="00E060F7">
        <w:rPr>
          <w:lang w:val="en-US"/>
        </w:rPr>
        <w:t xml:space="preserve">data </w:t>
      </w:r>
      <w:r w:rsidR="00E2146E">
        <w:rPr>
          <w:lang w:val="en-US"/>
        </w:rPr>
        <w:t>used as the</w:t>
      </w:r>
      <w:r w:rsidR="00E2146E" w:rsidRPr="00E060F7">
        <w:rPr>
          <w:lang w:val="en-US"/>
        </w:rPr>
        <w:t xml:space="preserve"> </w:t>
      </w:r>
      <w:r w:rsidR="00E2146E">
        <w:rPr>
          <w:lang w:val="en-US"/>
        </w:rPr>
        <w:t>c</w:t>
      </w:r>
      <w:r w:rsidR="00E2146E" w:rsidRPr="00E060F7">
        <w:rPr>
          <w:lang w:val="en-US"/>
        </w:rPr>
        <w:t xml:space="preserve">ontext </w:t>
      </w:r>
      <w:r w:rsidR="00E2146E">
        <w:rPr>
          <w:lang w:val="en-US"/>
        </w:rPr>
        <w:t>used for the c</w:t>
      </w:r>
      <w:r w:rsidR="00E2146E" w:rsidRPr="00E060F7">
        <w:rPr>
          <w:lang w:val="en-US"/>
        </w:rPr>
        <w:t>onstru</w:t>
      </w:r>
      <w:r w:rsidR="00E2146E">
        <w:rPr>
          <w:lang w:val="en-US"/>
        </w:rPr>
        <w:t xml:space="preserve">ction of </w:t>
      </w:r>
      <w:r w:rsidR="00E2146E" w:rsidRPr="00E060F7">
        <w:rPr>
          <w:lang w:val="en-US"/>
        </w:rPr>
        <w:t>XML do</w:t>
      </w:r>
      <w:r w:rsidR="00E2146E">
        <w:rPr>
          <w:lang w:val="en-US"/>
        </w:rPr>
        <w:t>c</w:t>
      </w:r>
      <w:r w:rsidR="00E2146E" w:rsidRPr="00E060F7">
        <w:rPr>
          <w:lang w:val="en-US"/>
        </w:rPr>
        <w:t>ument</w:t>
      </w:r>
      <w:r w:rsidR="00FF3A2C">
        <w:rPr>
          <w:lang w:val="en-US"/>
        </w:rPr>
        <w:fldChar w:fldCharType="end"/>
      </w:r>
    </w:p>
    <w:p w14:paraId="7C269B6E" w14:textId="3799D9C2" w:rsidR="00D84C56" w:rsidRPr="00E060F7" w:rsidRDefault="004054DD"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E2146E">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E2146E" w:rsidRPr="00E060F7">
        <w:rPr>
          <w:lang w:bidi="en-US"/>
        </w:rPr>
        <w:t xml:space="preserve">Use </w:t>
      </w:r>
      <w:r w:rsidR="00E2146E">
        <w:rPr>
          <w:lang w:bidi="en-US"/>
        </w:rPr>
        <w:t>of</w:t>
      </w:r>
      <w:r w:rsidR="00E2146E" w:rsidRPr="00E060F7">
        <w:rPr>
          <w:lang w:bidi="en-US"/>
        </w:rPr>
        <w:t xml:space="preserve"> xpath method</w:t>
      </w:r>
      <w:r w:rsidR="00D94FC0">
        <w:rPr>
          <w:lang w:val="en-US"/>
        </w:rPr>
        <w:fldChar w:fldCharType="end"/>
      </w:r>
    </w:p>
    <w:p w14:paraId="7025C82A" w14:textId="13771851" w:rsidR="00D84C56" w:rsidRPr="00E060F7" w:rsidRDefault="004054DD"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146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146E">
        <w:t>Using of the method</w:t>
      </w:r>
      <w:r w:rsidR="00E2146E" w:rsidRPr="00E060F7">
        <w:t xml:space="preserve"> </w:t>
      </w:r>
      <w:r w:rsidR="00E2146E"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E2146E">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4054DD" w:rsidP="007D4BA3">
      <w:pPr>
        <w:pStyle w:val="OdstavecSynteastyl"/>
        <w:numPr>
          <w:ilvl w:val="0"/>
          <w:numId w:val="27"/>
        </w:numPr>
        <w:rPr>
          <w:lang w:val="en-US"/>
        </w:rPr>
      </w:pPr>
      <w:hyperlink r:id="rId42"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4054DD" w:rsidP="007D4BA3">
      <w:pPr>
        <w:pStyle w:val="OdstavecSynteastyl"/>
        <w:numPr>
          <w:ilvl w:val="0"/>
          <w:numId w:val="27"/>
        </w:numPr>
        <w:rPr>
          <w:lang w:val="en-US"/>
        </w:rPr>
      </w:pPr>
      <w:hyperlink r:id="rId43"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E2146E">
        <w:rPr>
          <w:lang w:bidi="en-US"/>
        </w:rPr>
        <w:t>8.1.6.1</w:t>
      </w:r>
      <w:r w:rsidR="00EF650E" w:rsidRPr="00E060F7">
        <w:rPr>
          <w:lang w:bidi="en-US"/>
        </w:rPr>
        <w:fldChar w:fldCharType="end"/>
      </w:r>
      <w:r w:rsidRPr="00E060F7">
        <w:rPr>
          <w:lang w:bidi="en-US"/>
        </w:rPr>
        <w:t>.</w:t>
      </w:r>
    </w:p>
    <w:p w14:paraId="7DB9BF52" w14:textId="17FD6349" w:rsidR="00D84C56" w:rsidRPr="00E060F7" w:rsidRDefault="004054DD"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146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146E">
        <w:t>Using of the method</w:t>
      </w:r>
      <w:r w:rsidR="00E2146E" w:rsidRPr="00E060F7">
        <w:t xml:space="preserve"> </w:t>
      </w:r>
      <w:r w:rsidR="00E2146E" w:rsidRPr="00E060F7">
        <w:rPr>
          <w:rFonts w:ascii="Consolas" w:hAnsi="Consolas" w:cs="Consolas"/>
        </w:rPr>
        <w:t>from</w:t>
      </w:r>
      <w:r w:rsidR="00FF3A2C">
        <w:rPr>
          <w:lang w:val="en-US"/>
        </w:rPr>
        <w:fldChar w:fldCharType="end"/>
      </w:r>
    </w:p>
    <w:p w14:paraId="59EDB41C" w14:textId="59D43D20" w:rsidR="00D84C56" w:rsidRPr="00E060F7" w:rsidRDefault="004054DD"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E2146E">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E2146E" w:rsidRPr="00E060F7">
        <w:rPr>
          <w:lang w:val="en-US"/>
        </w:rPr>
        <w:t>Extern</w:t>
      </w:r>
      <w:r w:rsidR="00E2146E">
        <w:rPr>
          <w:lang w:val="en-US"/>
        </w:rPr>
        <w:t>al</w:t>
      </w:r>
      <w:r w:rsidR="00E2146E" w:rsidRPr="00E060F7">
        <w:rPr>
          <w:lang w:val="en-US"/>
        </w:rPr>
        <w:t xml:space="preserve"> instan</w:t>
      </w:r>
      <w:r w:rsidR="00E2146E">
        <w:rPr>
          <w:lang w:val="en-US"/>
        </w:rPr>
        <w:t>ce</w:t>
      </w:r>
      <w:r w:rsidR="00E2146E" w:rsidRPr="00E060F7">
        <w:rPr>
          <w:lang w:val="en-US"/>
        </w:rPr>
        <w:t xml:space="preserve"> met</w:t>
      </w:r>
      <w:r w:rsidR="00E2146E">
        <w:rPr>
          <w:lang w:val="en-US"/>
        </w:rPr>
        <w:t>h</w:t>
      </w:r>
      <w:r w:rsidR="00E2146E" w:rsidRPr="00E060F7">
        <w:rPr>
          <w:lang w:val="en-US"/>
        </w:rPr>
        <w:t>od</w:t>
      </w:r>
      <w:r w:rsidR="00E2146E">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43459626"/>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4054DD"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4054DD"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2146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E2146E" w:rsidRPr="00E060F7">
        <w:rPr>
          <w:lang w:bidi="en-US"/>
        </w:rPr>
        <w:t>Construction of elements</w:t>
      </w:r>
      <w:r w:rsidR="00FF3A2C">
        <w:rPr>
          <w:lang w:val="en-US"/>
        </w:rPr>
        <w:fldChar w:fldCharType="end"/>
      </w:r>
    </w:p>
    <w:p w14:paraId="17014887" w14:textId="3FA641E6" w:rsidR="00D84C56" w:rsidRPr="00E060F7" w:rsidRDefault="004054DD"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2146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E2146E"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E2146E">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E2146E">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E2146E">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E2146E">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4054DD"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146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146E">
        <w:rPr>
          <w:lang w:val="en-US"/>
        </w:rPr>
        <w:t xml:space="preserve">The source </w:t>
      </w:r>
      <w:r w:rsidR="00E2146E" w:rsidRPr="00E060F7">
        <w:rPr>
          <w:lang w:val="en-US"/>
        </w:rPr>
        <w:t xml:space="preserve">data </w:t>
      </w:r>
      <w:r w:rsidR="00E2146E">
        <w:rPr>
          <w:lang w:val="en-US"/>
        </w:rPr>
        <w:t>used as the</w:t>
      </w:r>
      <w:r w:rsidR="00E2146E" w:rsidRPr="00E060F7">
        <w:rPr>
          <w:lang w:val="en-US"/>
        </w:rPr>
        <w:t xml:space="preserve"> </w:t>
      </w:r>
      <w:r w:rsidR="00E2146E">
        <w:rPr>
          <w:lang w:val="en-US"/>
        </w:rPr>
        <w:t>c</w:t>
      </w:r>
      <w:r w:rsidR="00E2146E" w:rsidRPr="00E060F7">
        <w:rPr>
          <w:lang w:val="en-US"/>
        </w:rPr>
        <w:t xml:space="preserve">ontext </w:t>
      </w:r>
      <w:r w:rsidR="00E2146E">
        <w:rPr>
          <w:lang w:val="en-US"/>
        </w:rPr>
        <w:t>used for the c</w:t>
      </w:r>
      <w:r w:rsidR="00E2146E" w:rsidRPr="00E060F7">
        <w:rPr>
          <w:lang w:val="en-US"/>
        </w:rPr>
        <w:t>onstru</w:t>
      </w:r>
      <w:r w:rsidR="00E2146E">
        <w:rPr>
          <w:lang w:val="en-US"/>
        </w:rPr>
        <w:t xml:space="preserve">ction of </w:t>
      </w:r>
      <w:r w:rsidR="00E2146E" w:rsidRPr="00E060F7">
        <w:rPr>
          <w:lang w:val="en-US"/>
        </w:rPr>
        <w:t>XML do</w:t>
      </w:r>
      <w:r w:rsidR="00E2146E">
        <w:rPr>
          <w:lang w:val="en-US"/>
        </w:rPr>
        <w:t>c</w:t>
      </w:r>
      <w:r w:rsidR="00E2146E" w:rsidRPr="00E060F7">
        <w:rPr>
          <w:lang w:val="en-US"/>
        </w:rPr>
        <w:t>ument</w:t>
      </w:r>
      <w:r w:rsidR="00FF3A2C">
        <w:rPr>
          <w:lang w:val="en-US"/>
        </w:rPr>
        <w:fldChar w:fldCharType="end"/>
      </w:r>
    </w:p>
    <w:p w14:paraId="0A0EBA1D" w14:textId="091B9B3A" w:rsidR="005B5DB4" w:rsidRPr="00E060F7" w:rsidRDefault="004054DD"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E2146E">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E2146E"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43459627"/>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11139759" w:rsidR="00D84C56" w:rsidRPr="00E060F7" w:rsidRDefault="004054DD"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E2146E">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E2146E" w:rsidRPr="00E060F7">
        <w:rPr>
          <w:lang w:bidi="en-US"/>
        </w:rPr>
        <w:t>Construction of elements</w:t>
      </w:r>
      <w:r w:rsidR="00FF3A2C">
        <w:rPr>
          <w:lang w:val="en-US"/>
        </w:rPr>
        <w:fldChar w:fldCharType="end"/>
      </w:r>
    </w:p>
    <w:p w14:paraId="1D839340" w14:textId="5A42B7C5" w:rsidR="00D84C56" w:rsidRPr="00E060F7" w:rsidRDefault="004054DD"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E2146E">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E2146E" w:rsidRPr="00E060F7">
        <w:rPr>
          <w:lang w:bidi="en-US"/>
        </w:rPr>
        <w:t>Construction of attributes and text nodes</w:t>
      </w:r>
      <w:r w:rsidR="00FF3A2C">
        <w:rPr>
          <w:lang w:val="en-US"/>
        </w:rPr>
        <w:fldChar w:fldCharType="end"/>
      </w:r>
    </w:p>
    <w:p w14:paraId="5BB4CDD3" w14:textId="275991A6" w:rsidR="00D84C56" w:rsidRPr="00E060F7" w:rsidRDefault="004054DD"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2146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E2146E" w:rsidRPr="00E060F7">
        <w:rPr>
          <w:lang w:bidi="en-US"/>
        </w:rPr>
        <w:t>Construction of element from Cont</w:t>
      </w:r>
      <w:r w:rsidR="00E2146E">
        <w:rPr>
          <w:lang w:bidi="en-US"/>
        </w:rPr>
        <w:t>ainer</w:t>
      </w:r>
      <w:r w:rsidR="00FF3A2C">
        <w:rPr>
          <w:lang w:val="en-US"/>
        </w:rPr>
        <w:fldChar w:fldCharType="end"/>
      </w:r>
    </w:p>
    <w:p w14:paraId="4248F93F" w14:textId="364ED2C4" w:rsidR="00D84C56" w:rsidRPr="00E060F7" w:rsidRDefault="004054DD"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E2146E">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E2146E">
        <w:rPr>
          <w:lang w:bidi="en-US"/>
        </w:rPr>
        <w:t>C</w:t>
      </w:r>
      <w:r w:rsidR="00E2146E" w:rsidRPr="00E060F7">
        <w:rPr>
          <w:lang w:bidi="en-US"/>
        </w:rPr>
        <w:t xml:space="preserve">onstruction of </w:t>
      </w:r>
      <w:r w:rsidR="00E2146E">
        <w:rPr>
          <w:lang w:bidi="en-US"/>
        </w:rPr>
        <w:t>E</w:t>
      </w:r>
      <w:r w:rsidR="00E2146E" w:rsidRPr="00E060F7">
        <w:rPr>
          <w:lang w:bidi="en-US"/>
        </w:rPr>
        <w:t xml:space="preserve">lement from </w:t>
      </w:r>
      <w:r w:rsidR="00E2146E">
        <w:rPr>
          <w:lang w:bidi="en-US"/>
        </w:rPr>
        <w:t>E</w:t>
      </w:r>
      <w:r w:rsidR="00E2146E" w:rsidRPr="00E060F7">
        <w:rPr>
          <w:lang w:bidi="en-US"/>
        </w:rPr>
        <w:t>lement</w:t>
      </w:r>
      <w:r w:rsidR="00FF3A2C">
        <w:rPr>
          <w:lang w:val="en-US"/>
        </w:rPr>
        <w:fldChar w:fldCharType="end"/>
      </w:r>
    </w:p>
    <w:p w14:paraId="048EC31A" w14:textId="63B90879" w:rsidR="00D84C56" w:rsidRPr="00E060F7" w:rsidRDefault="004054DD"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E2146E">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E2146E">
        <w:rPr>
          <w:lang w:bidi="en-US"/>
        </w:rPr>
        <w:t>C</w:t>
      </w:r>
      <w:r w:rsidR="00E2146E"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2146E">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4"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2146E">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5"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2146E">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6"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7"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2146E">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E2146E">
        <w:rPr>
          <w:lang w:val="en-US"/>
        </w:rPr>
        <w:t>8.1.3</w:t>
      </w:r>
      <w:r w:rsidR="00D94FC0">
        <w:rPr>
          <w:lang w:val="en-US"/>
        </w:rPr>
        <w:fldChar w:fldCharType="end"/>
      </w:r>
      <w:r w:rsidR="00D84C56" w:rsidRPr="00E060F7">
        <w:rPr>
          <w:lang w:val="en-US"/>
        </w:rPr>
        <w:t>.</w:t>
      </w:r>
    </w:p>
    <w:p w14:paraId="4325E5E2" w14:textId="5EEF3122" w:rsidR="00D84C56" w:rsidRPr="00E060F7" w:rsidRDefault="004054DD"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2146E">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2146E">
        <w:t>Using of the method</w:t>
      </w:r>
      <w:r w:rsidR="00E2146E" w:rsidRPr="00E060F7">
        <w:t xml:space="preserve"> </w:t>
      </w:r>
      <w:r w:rsidR="00E2146E"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4054DD"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E2146E">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E2146E" w:rsidRPr="00E060F7">
        <w:rPr>
          <w:lang w:bidi="en-US"/>
        </w:rPr>
        <w:t xml:space="preserve">Use </w:t>
      </w:r>
      <w:r w:rsidR="00E2146E">
        <w:rPr>
          <w:lang w:bidi="en-US"/>
        </w:rPr>
        <w:t>of</w:t>
      </w:r>
      <w:r w:rsidR="00E2146E" w:rsidRPr="00E060F7">
        <w:rPr>
          <w:lang w:bidi="en-US"/>
        </w:rPr>
        <w:t xml:space="preserve"> xpath method</w:t>
      </w:r>
      <w:r w:rsidR="00FF3A2C">
        <w:rPr>
          <w:lang w:val="en-US"/>
        </w:rPr>
        <w:fldChar w:fldCharType="end"/>
      </w:r>
    </w:p>
    <w:p w14:paraId="17E7DA7F" w14:textId="61465D1F" w:rsidR="00D84C56" w:rsidRPr="00E060F7" w:rsidRDefault="004054DD"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2146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2146E">
        <w:rPr>
          <w:lang w:val="en-US"/>
        </w:rPr>
        <w:t xml:space="preserve">The source </w:t>
      </w:r>
      <w:r w:rsidR="00E2146E" w:rsidRPr="00E060F7">
        <w:rPr>
          <w:lang w:val="en-US"/>
        </w:rPr>
        <w:t xml:space="preserve">data </w:t>
      </w:r>
      <w:r w:rsidR="00E2146E">
        <w:rPr>
          <w:lang w:val="en-US"/>
        </w:rPr>
        <w:t>used as the</w:t>
      </w:r>
      <w:r w:rsidR="00E2146E" w:rsidRPr="00E060F7">
        <w:rPr>
          <w:lang w:val="en-US"/>
        </w:rPr>
        <w:t xml:space="preserve"> </w:t>
      </w:r>
      <w:r w:rsidR="00E2146E">
        <w:rPr>
          <w:lang w:val="en-US"/>
        </w:rPr>
        <w:t>c</w:t>
      </w:r>
      <w:r w:rsidR="00E2146E" w:rsidRPr="00E060F7">
        <w:rPr>
          <w:lang w:val="en-US"/>
        </w:rPr>
        <w:t xml:space="preserve">ontext </w:t>
      </w:r>
      <w:r w:rsidR="00E2146E">
        <w:rPr>
          <w:lang w:val="en-US"/>
        </w:rPr>
        <w:t>used for the c</w:t>
      </w:r>
      <w:r w:rsidR="00E2146E" w:rsidRPr="00E060F7">
        <w:rPr>
          <w:lang w:val="en-US"/>
        </w:rPr>
        <w:t>onstru</w:t>
      </w:r>
      <w:r w:rsidR="00E2146E">
        <w:rPr>
          <w:lang w:val="en-US"/>
        </w:rPr>
        <w:t xml:space="preserve">ction of </w:t>
      </w:r>
      <w:r w:rsidR="00E2146E" w:rsidRPr="00E060F7">
        <w:rPr>
          <w:lang w:val="en-US"/>
        </w:rPr>
        <w:t>XML do</w:t>
      </w:r>
      <w:r w:rsidR="00E2146E">
        <w:rPr>
          <w:lang w:val="en-US"/>
        </w:rPr>
        <w:t>c</w:t>
      </w:r>
      <w:r w:rsidR="00E2146E"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E2146E">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4054DD" w:rsidP="007D4BA3">
      <w:pPr>
        <w:pStyle w:val="OdstavecSynteastyl"/>
        <w:numPr>
          <w:ilvl w:val="0"/>
          <w:numId w:val="27"/>
        </w:numPr>
        <w:rPr>
          <w:lang w:val="en-US"/>
        </w:rPr>
      </w:pPr>
      <w:hyperlink r:id="rId49" w:history="1">
        <w:r w:rsidR="007B00AD" w:rsidRPr="004C27F9">
          <w:rPr>
            <w:rStyle w:val="Hypertextovodkaz"/>
            <w:rFonts w:cs="Calibri"/>
            <w:lang w:val="en-US"/>
          </w:rPr>
          <w:t>http://xdef.syntea.cz/tutorial/en/example/C501.html</w:t>
        </w:r>
      </w:hyperlink>
    </w:p>
    <w:p w14:paraId="1D155D48" w14:textId="77777777" w:rsidR="007B00AD" w:rsidRPr="007B00AD" w:rsidRDefault="004054DD" w:rsidP="007D4BA3">
      <w:pPr>
        <w:pStyle w:val="OdstavecSynteastyl"/>
        <w:numPr>
          <w:ilvl w:val="0"/>
          <w:numId w:val="27"/>
        </w:numPr>
        <w:rPr>
          <w:lang w:val="en-US"/>
        </w:rPr>
      </w:pPr>
      <w:hyperlink r:id="rId50" w:history="1">
        <w:r w:rsidR="007B00AD" w:rsidRPr="004C27F9">
          <w:rPr>
            <w:rStyle w:val="Hypertextovodkaz"/>
            <w:rFonts w:cs="Calibri"/>
            <w:lang w:val="en-US"/>
          </w:rPr>
          <w:t>http://xdef.syntea.cz/tutorial/en/example/C502.html</w:t>
        </w:r>
      </w:hyperlink>
    </w:p>
    <w:p w14:paraId="57A86401" w14:textId="77777777" w:rsidR="007B00AD" w:rsidRPr="00E060F7" w:rsidRDefault="004054DD" w:rsidP="007D4BA3">
      <w:pPr>
        <w:pStyle w:val="OdstavecSynteastyl"/>
        <w:numPr>
          <w:ilvl w:val="0"/>
          <w:numId w:val="27"/>
        </w:numPr>
        <w:rPr>
          <w:lang w:val="en-US"/>
        </w:rPr>
      </w:pPr>
      <w:hyperlink r:id="rId51"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52"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43459628"/>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4054DD"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E2146E">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E2146E" w:rsidRPr="00E060F7">
        <w:rPr>
          <w:lang w:val="en-US"/>
        </w:rPr>
        <w:t>De</w:t>
      </w:r>
      <w:r w:rsidR="00E2146E">
        <w:rPr>
          <w:lang w:val="en-US"/>
        </w:rPr>
        <w:t>c</w:t>
      </w:r>
      <w:r w:rsidR="00E2146E" w:rsidRPr="00E060F7">
        <w:rPr>
          <w:lang w:val="en-US"/>
        </w:rPr>
        <w:t>lara</w:t>
      </w:r>
      <w:r w:rsidR="00E2146E">
        <w:rPr>
          <w:lang w:val="en-US"/>
        </w:rPr>
        <w:t>tion Section of</w:t>
      </w:r>
      <w:r w:rsidR="00E2146E" w:rsidRPr="00E060F7">
        <w:rPr>
          <w:lang w:val="en-US"/>
        </w:rPr>
        <w:t xml:space="preserve"> X-defini</w:t>
      </w:r>
      <w:r w:rsidR="00E2146E">
        <w:rPr>
          <w:lang w:val="en-US"/>
        </w:rPr>
        <w:t>tion</w:t>
      </w:r>
      <w:r w:rsidR="00FF3A2C">
        <w:rPr>
          <w:lang w:val="en-US"/>
        </w:rPr>
        <w:fldChar w:fldCharType="end"/>
      </w:r>
    </w:p>
    <w:p w14:paraId="6D9C739E" w14:textId="2925B20C" w:rsidR="00D84C56" w:rsidRPr="00E060F7" w:rsidRDefault="004054DD"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43459629"/>
      <w:r w:rsidRPr="002F4AE3">
        <w:rPr>
          <w:lang w:val="en-US"/>
        </w:rPr>
        <w:t>Linking databases with X-definitions</w:t>
      </w:r>
      <w:bookmarkEnd w:id="529"/>
      <w:bookmarkEnd w:id="530"/>
      <w:bookmarkEnd w:id="531"/>
      <w:bookmarkEnd w:id="532"/>
      <w:bookmarkEnd w:id="533"/>
    </w:p>
    <w:p w14:paraId="2C7EB6ED" w14:textId="0EB0E304" w:rsidR="00D84C56" w:rsidRPr="00E060F7" w:rsidRDefault="004054DD"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F3A2C">
        <w:rPr>
          <w:lang w:val="en-US"/>
        </w:rPr>
        <w:fldChar w:fldCharType="end"/>
      </w:r>
    </w:p>
    <w:p w14:paraId="143C77BE" w14:textId="291D9025" w:rsidR="00D84C56" w:rsidRPr="00E060F7" w:rsidRDefault="004054DD"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2146E" w:rsidRPr="00E060F7">
        <w:rPr>
          <w:lang w:val="en-US"/>
        </w:rPr>
        <w:t>Cont</w:t>
      </w:r>
      <w:r w:rsidR="00E2146E">
        <w:rPr>
          <w:lang w:val="en-US"/>
        </w:rPr>
        <w:t>ainer</w:t>
      </w:r>
      <w:r w:rsidR="00FF3A2C">
        <w:rPr>
          <w:lang w:val="en-US"/>
        </w:rPr>
        <w:fldChar w:fldCharType="end"/>
      </w:r>
    </w:p>
    <w:p w14:paraId="6ECA7F19" w14:textId="77777777" w:rsidR="00D84C56" w:rsidRPr="00E060F7" w:rsidRDefault="004054DD"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43459630"/>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E2146E">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43459631"/>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E2146E">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43459632"/>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4054DD"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E2146E">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4054DD" w:rsidP="007D4BA3">
      <w:pPr>
        <w:pStyle w:val="OdstavecSynteastyl"/>
        <w:numPr>
          <w:ilvl w:val="0"/>
          <w:numId w:val="27"/>
        </w:numPr>
        <w:rPr>
          <w:lang w:val="en-US"/>
        </w:rPr>
      </w:pPr>
      <w:hyperlink r:id="rId53" w:history="1">
        <w:r w:rsidR="00EB2B34" w:rsidRPr="00E86FC3">
          <w:rPr>
            <w:rStyle w:val="Hypertextovodkaz"/>
            <w:rFonts w:cs="Calibri"/>
            <w:lang w:val="en-US"/>
          </w:rPr>
          <w:t>http://xdef.syntea.cz/tutorial/en/example/C701.html</w:t>
        </w:r>
      </w:hyperlink>
    </w:p>
    <w:p w14:paraId="754CD11B" w14:textId="77777777" w:rsidR="00EB2B34" w:rsidRPr="007B00AD" w:rsidRDefault="004054DD" w:rsidP="007D4BA3">
      <w:pPr>
        <w:pStyle w:val="OdstavecSynteastyl"/>
        <w:numPr>
          <w:ilvl w:val="0"/>
          <w:numId w:val="27"/>
        </w:numPr>
        <w:rPr>
          <w:lang w:val="en-US"/>
        </w:rPr>
      </w:pPr>
      <w:hyperlink r:id="rId54"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43459633"/>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4054DD"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E2146E">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E2146E">
        <w:rPr>
          <w:lang w:val="en-US"/>
        </w:rPr>
        <w:t>Group Specifications</w:t>
      </w:r>
      <w:r w:rsidR="00F83983">
        <w:rPr>
          <w:lang w:val="en-US"/>
        </w:rPr>
        <w:fldChar w:fldCharType="end"/>
      </w:r>
    </w:p>
    <w:p w14:paraId="253B52B2" w14:textId="0756C843" w:rsidR="00D84C56" w:rsidRPr="00E060F7" w:rsidRDefault="004054DD"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43459634"/>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E2146E">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E2146E">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4054DD" w:rsidP="007D4BA3">
      <w:pPr>
        <w:pStyle w:val="OdstavecSynteastyl"/>
        <w:numPr>
          <w:ilvl w:val="0"/>
          <w:numId w:val="27"/>
        </w:numPr>
        <w:rPr>
          <w:lang w:val="en-US"/>
        </w:rPr>
      </w:pPr>
      <w:hyperlink r:id="rId56" w:history="1">
        <w:r w:rsidR="00F468D4" w:rsidRPr="00F9510C">
          <w:rPr>
            <w:rStyle w:val="Hypertextovodkaz"/>
            <w:rFonts w:cs="Calibri"/>
            <w:lang w:val="en-US"/>
          </w:rPr>
          <w:t>http://xdef.syntea.cz/tutorial/en/example/C312.html</w:t>
        </w:r>
      </w:hyperlink>
    </w:p>
    <w:p w14:paraId="3B9D1420" w14:textId="77777777" w:rsidR="00F468D4" w:rsidRDefault="004054DD" w:rsidP="007D4BA3">
      <w:pPr>
        <w:pStyle w:val="OdstavecSynteastyl"/>
        <w:numPr>
          <w:ilvl w:val="0"/>
          <w:numId w:val="27"/>
        </w:numPr>
        <w:rPr>
          <w:lang w:val="en-US"/>
        </w:rPr>
      </w:pPr>
      <w:hyperlink r:id="rId57"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4054DD" w:rsidP="007D4BA3">
      <w:pPr>
        <w:pStyle w:val="OdstavecSynteastyl"/>
        <w:numPr>
          <w:ilvl w:val="0"/>
          <w:numId w:val="27"/>
        </w:numPr>
        <w:rPr>
          <w:lang w:val="en-US"/>
        </w:rPr>
      </w:pPr>
      <w:hyperlink r:id="rId58"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43459635"/>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E2146E">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4054DD" w:rsidP="007D4BA3">
      <w:pPr>
        <w:pStyle w:val="OdstavecSynteastyl"/>
        <w:numPr>
          <w:ilvl w:val="0"/>
          <w:numId w:val="27"/>
        </w:numPr>
        <w:rPr>
          <w:lang w:val="en-US"/>
        </w:rPr>
      </w:pPr>
      <w:hyperlink r:id="rId60" w:history="1">
        <w:r w:rsidR="00DE1055" w:rsidRPr="00F9510C">
          <w:rPr>
            <w:rStyle w:val="Hypertextovodkaz"/>
            <w:rFonts w:cs="Calibri"/>
            <w:lang w:val="en-US"/>
          </w:rPr>
          <w:t>http://xdef.syntea.cz/tutorial/en/example/C322.html</w:t>
        </w:r>
      </w:hyperlink>
    </w:p>
    <w:p w14:paraId="17AE7F6E" w14:textId="77777777" w:rsidR="00DE1055" w:rsidRPr="00DE1055" w:rsidRDefault="004054DD" w:rsidP="007D4BA3">
      <w:pPr>
        <w:pStyle w:val="OdstavecSynteastyl"/>
        <w:numPr>
          <w:ilvl w:val="0"/>
          <w:numId w:val="27"/>
        </w:numPr>
        <w:rPr>
          <w:lang w:val="en-US"/>
        </w:rPr>
      </w:pPr>
      <w:hyperlink r:id="rId61" w:history="1">
        <w:r w:rsidR="00DE1055" w:rsidRPr="00F9510C">
          <w:rPr>
            <w:rStyle w:val="Hypertextovodkaz"/>
            <w:rFonts w:cs="Calibri"/>
            <w:lang w:val="en-US"/>
          </w:rPr>
          <w:t>http://xdef.syntea.cz/tutorial/en/example/C341.html</w:t>
        </w:r>
      </w:hyperlink>
    </w:p>
    <w:p w14:paraId="1C5B6300" w14:textId="77777777" w:rsidR="00DE1055" w:rsidRPr="00E060F7" w:rsidRDefault="004054DD" w:rsidP="007D4BA3">
      <w:pPr>
        <w:pStyle w:val="OdstavecSynteastyl"/>
        <w:numPr>
          <w:ilvl w:val="0"/>
          <w:numId w:val="27"/>
        </w:numPr>
        <w:rPr>
          <w:lang w:val="en-US"/>
        </w:rPr>
      </w:pPr>
      <w:hyperlink r:id="rId62"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43459636"/>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4054DD" w:rsidP="007D4BA3">
      <w:pPr>
        <w:pStyle w:val="OdstavecSynteastyl"/>
        <w:numPr>
          <w:ilvl w:val="0"/>
          <w:numId w:val="27"/>
        </w:numPr>
        <w:rPr>
          <w:lang w:val="en-US"/>
        </w:rPr>
      </w:pPr>
      <w:hyperlink r:id="rId65" w:history="1">
        <w:r w:rsidR="00AD0B92" w:rsidRPr="00F9510C">
          <w:rPr>
            <w:rStyle w:val="Hypertextovodkaz"/>
            <w:rFonts w:cs="Calibri"/>
            <w:lang w:val="en-US"/>
          </w:rPr>
          <w:t>http://xdef.syntea.cz/tutorial/en/example/C421.html</w:t>
        </w:r>
      </w:hyperlink>
    </w:p>
    <w:p w14:paraId="242258CD" w14:textId="77777777" w:rsidR="00D84C56" w:rsidRPr="00E060F7" w:rsidRDefault="004054DD" w:rsidP="007D4BA3">
      <w:pPr>
        <w:pStyle w:val="OdstavecSynteastyl"/>
        <w:numPr>
          <w:ilvl w:val="0"/>
          <w:numId w:val="27"/>
        </w:numPr>
        <w:rPr>
          <w:lang w:val="en-US"/>
        </w:rPr>
      </w:pPr>
      <w:hyperlink r:id="rId66"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7"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43459637"/>
      <w:r w:rsidRPr="0059154E">
        <w:rPr>
          <w:lang w:val="en-US"/>
        </w:rPr>
        <w:t>Combination of validation and construction mode</w:t>
      </w:r>
      <w:bookmarkEnd w:id="554"/>
      <w:bookmarkEnd w:id="555"/>
      <w:bookmarkEnd w:id="556"/>
    </w:p>
    <w:p w14:paraId="525D6402" w14:textId="32E52A92" w:rsidR="00D84C56" w:rsidRPr="00E060F7" w:rsidRDefault="004054DD"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43459638"/>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7CAA5C3E" w:rsidR="00D84C56" w:rsidRPr="00E060F7" w:rsidRDefault="004054DD"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E2146E">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E2146E" w:rsidRPr="00E060F7">
        <w:rPr>
          <w:lang w:val="en-US"/>
        </w:rPr>
        <w:t>H</w:t>
      </w:r>
      <w:r w:rsidR="00E2146E">
        <w:rPr>
          <w:lang w:val="en-US"/>
        </w:rPr>
        <w:t>ead of</w:t>
      </w:r>
      <w:r w:rsidR="00E2146E" w:rsidRPr="00E060F7">
        <w:rPr>
          <w:lang w:val="en-US"/>
        </w:rPr>
        <w:t xml:space="preserve"> X-defini</w:t>
      </w:r>
      <w:r w:rsidR="00E2146E">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E2146E">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E2146E">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8"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43459639"/>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4054DD" w:rsidP="007D4BA3">
      <w:pPr>
        <w:pStyle w:val="OdstavecSynteastyl"/>
        <w:numPr>
          <w:ilvl w:val="0"/>
          <w:numId w:val="27"/>
        </w:numPr>
        <w:rPr>
          <w:lang w:val="en-US"/>
        </w:rPr>
      </w:pPr>
      <w:hyperlink r:id="rId69" w:history="1">
        <w:r w:rsidR="000E33E0" w:rsidRPr="00F9510C">
          <w:rPr>
            <w:rStyle w:val="Hypertextovodkaz"/>
            <w:rFonts w:cs="Calibri"/>
            <w:lang w:val="en-US"/>
          </w:rPr>
          <w:t>http://xdef.syntea.cz/tutorial/en/example/C602.html</w:t>
        </w:r>
      </w:hyperlink>
    </w:p>
    <w:p w14:paraId="24A9A605" w14:textId="77777777" w:rsidR="00D0181C" w:rsidRPr="00D0181C" w:rsidRDefault="004054DD" w:rsidP="007D4BA3">
      <w:pPr>
        <w:pStyle w:val="OdstavecSynteastyl"/>
        <w:numPr>
          <w:ilvl w:val="0"/>
          <w:numId w:val="27"/>
        </w:numPr>
        <w:rPr>
          <w:rStyle w:val="Hypertextovodkaz"/>
          <w:color w:val="auto"/>
          <w:u w:val="none"/>
          <w:lang w:val="en-US"/>
        </w:rPr>
      </w:pPr>
      <w:hyperlink r:id="rId70" w:history="1">
        <w:r w:rsidR="000E33E0" w:rsidRPr="00D0181C">
          <w:rPr>
            <w:rStyle w:val="Hypertextovodkaz"/>
            <w:rFonts w:cs="Calibri"/>
            <w:lang w:val="en-US"/>
          </w:rPr>
          <w:t>http://xdef.syntea.cz/tutorial/en/example/C603.html</w:t>
        </w:r>
      </w:hyperlink>
    </w:p>
    <w:p w14:paraId="1B52E03D" w14:textId="6CE86E98" w:rsidR="00D84C56" w:rsidRPr="00D0181C" w:rsidRDefault="004054DD"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E2146E">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43459640"/>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4054DD"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146E">
        <w:rPr>
          <w:lang w:val="en-US"/>
        </w:rPr>
        <w:t xml:space="preserve">Description of structure of XML document by </w:t>
      </w:r>
      <w:r w:rsidR="00E2146E" w:rsidRPr="00E060F7">
        <w:rPr>
          <w:lang w:val="en-US"/>
        </w:rPr>
        <w:t>X-definition</w:t>
      </w:r>
      <w:r w:rsidR="00F83983">
        <w:rPr>
          <w:lang w:val="en-US"/>
        </w:rPr>
        <w:fldChar w:fldCharType="end"/>
      </w:r>
    </w:p>
    <w:p w14:paraId="2CBBFDCF" w14:textId="1E149A7C" w:rsidR="00D84C56" w:rsidRPr="00E060F7" w:rsidRDefault="004054DD"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E2146E">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F83983">
        <w:rPr>
          <w:lang w:val="en-US"/>
        </w:rPr>
        <w:fldChar w:fldCharType="end"/>
      </w:r>
    </w:p>
    <w:p w14:paraId="4304BD66" w14:textId="13C4187D" w:rsidR="00D84C56" w:rsidRPr="00E060F7" w:rsidRDefault="004054DD"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E2146E" w:rsidRPr="00E2146E">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E2146E">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E2146E" w:rsidRPr="00E2146E">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E2146E">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4054DD"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E2146E">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E2146E" w:rsidRPr="00E060F7">
        <w:rPr>
          <w:lang w:val="en-US"/>
        </w:rPr>
        <w:t>X-defini</w:t>
      </w:r>
      <w:r w:rsidR="00E2146E">
        <w:rPr>
          <w:lang w:val="en-US"/>
        </w:rPr>
        <w:t>tion</w:t>
      </w:r>
      <w:r w:rsidR="00E2146E" w:rsidRPr="00E060F7">
        <w:rPr>
          <w:lang w:val="en-US"/>
        </w:rPr>
        <w:t xml:space="preserve"> </w:t>
      </w:r>
      <w:r w:rsidR="00E2146E">
        <w:rPr>
          <w:lang w:val="en-US"/>
        </w:rPr>
        <w:t>of</w:t>
      </w:r>
      <w:r w:rsidR="00E2146E" w:rsidRPr="00E060F7">
        <w:rPr>
          <w:lang w:val="en-US"/>
        </w:rPr>
        <w:t xml:space="preserve"> HTML do</w:t>
      </w:r>
      <w:r w:rsidR="00E2146E">
        <w:rPr>
          <w:lang w:val="en-US"/>
        </w:rPr>
        <w:t>c</w:t>
      </w:r>
      <w:r w:rsidR="00E2146E" w:rsidRPr="00E060F7">
        <w:rPr>
          <w:lang w:val="en-US"/>
        </w:rPr>
        <w:t>ument</w:t>
      </w:r>
      <w:r w:rsidR="00F83983">
        <w:rPr>
          <w:lang w:val="en-US"/>
        </w:rPr>
        <w:fldChar w:fldCharType="end"/>
      </w:r>
    </w:p>
    <w:p w14:paraId="6AB4A875" w14:textId="7881021F" w:rsidR="00D84C56" w:rsidRPr="00E060F7" w:rsidRDefault="004054DD"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E2146E">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E2146E" w:rsidRPr="00E060F7">
        <w:rPr>
          <w:lang w:val="en-US"/>
        </w:rPr>
        <w:t>Create se</w:t>
      </w:r>
      <w:r w:rsidR="00E2146E">
        <w:rPr>
          <w:lang w:val="en-US"/>
        </w:rPr>
        <w:t>ction</w:t>
      </w:r>
      <w:r w:rsidR="00E2146E" w:rsidRPr="00E060F7">
        <w:rPr>
          <w:lang w:val="en-US"/>
        </w:rPr>
        <w:t xml:space="preserve"> </w:t>
      </w:r>
      <w:r w:rsidR="00E2146E">
        <w:rPr>
          <w:lang w:val="en-US"/>
        </w:rPr>
        <w:t>used to construct a</w:t>
      </w:r>
      <w:r w:rsidR="00E2146E" w:rsidRPr="00E060F7">
        <w:rPr>
          <w:lang w:val="en-US"/>
        </w:rPr>
        <w:t xml:space="preserve"> HTML do</w:t>
      </w:r>
      <w:r w:rsidR="00E2146E">
        <w:rPr>
          <w:lang w:val="en-US"/>
        </w:rPr>
        <w:t>c</w:t>
      </w:r>
      <w:r w:rsidR="00E2146E" w:rsidRPr="00E060F7">
        <w:rPr>
          <w:lang w:val="en-US"/>
        </w:rPr>
        <w:t>ument</w:t>
      </w:r>
      <w:r w:rsidR="00F83983">
        <w:rPr>
          <w:lang w:val="en-US"/>
        </w:rPr>
        <w:fldChar w:fldCharType="end"/>
      </w:r>
    </w:p>
    <w:p w14:paraId="2FAF8060" w14:textId="759B14CB" w:rsidR="00D84C56" w:rsidRPr="00E060F7" w:rsidRDefault="004054DD"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146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2146E">
        <w:rPr>
          <w:lang w:val="en-US"/>
        </w:rPr>
        <w:t>Using of X</w:t>
      </w:r>
      <w:r w:rsidR="00E2146E">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43459641"/>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25A3E74E" w:rsidR="00D84C56" w:rsidRPr="00E060F7" w:rsidRDefault="004054DD"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E2146E">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2146E" w:rsidRPr="000E33E0">
        <w:rPr>
          <w:lang w:val="en-US"/>
        </w:rPr>
        <w:t xml:space="preserve">Example </w:t>
      </w:r>
      <w:r w:rsidR="00E2146E">
        <w:rPr>
          <w:lang w:val="en-US"/>
        </w:rPr>
        <w:t>of</w:t>
      </w:r>
      <w:r w:rsidR="00E2146E"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E2146E">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E2146E">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4054DD"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2146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2146E" w:rsidRPr="00E060F7">
        <w:rPr>
          <w:lang w:val="en-US"/>
        </w:rPr>
        <w:t xml:space="preserve">Create </w:t>
      </w:r>
      <w:r w:rsidR="00E2146E">
        <w:rPr>
          <w:lang w:val="en-US"/>
        </w:rPr>
        <w:t>S</w:t>
      </w:r>
      <w:r w:rsidR="00E2146E" w:rsidRPr="00E060F7">
        <w:rPr>
          <w:lang w:val="en-US"/>
        </w:rPr>
        <w:t>e</w:t>
      </w:r>
      <w:r w:rsidR="00E2146E">
        <w:rPr>
          <w:lang w:val="en-US"/>
        </w:rPr>
        <w:t>ction in</w:t>
      </w:r>
      <w:r w:rsidR="00E2146E" w:rsidRPr="00E060F7">
        <w:rPr>
          <w:lang w:val="en-US"/>
        </w:rPr>
        <w:t xml:space="preserve"> </w:t>
      </w:r>
      <w:r w:rsidR="00E2146E">
        <w:rPr>
          <w:lang w:val="en-US"/>
        </w:rPr>
        <w:t>X-script</w:t>
      </w:r>
      <w:r w:rsidR="00F83983">
        <w:rPr>
          <w:lang w:val="en-US"/>
        </w:rPr>
        <w:fldChar w:fldCharType="end"/>
      </w:r>
    </w:p>
    <w:p w14:paraId="59771615" w14:textId="275CE32F" w:rsidR="00D84C56" w:rsidRPr="00E060F7" w:rsidRDefault="004054DD"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146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2146E">
        <w:rPr>
          <w:lang w:val="en-US"/>
        </w:rPr>
        <w:t>Using of X</w:t>
      </w:r>
      <w:r w:rsidR="00E2146E">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43459642"/>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4054DD"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E2146E">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2146E" w:rsidRPr="000E33E0">
        <w:rPr>
          <w:lang w:val="en-US"/>
        </w:rPr>
        <w:t xml:space="preserve">Example </w:t>
      </w:r>
      <w:r w:rsidR="00E2146E">
        <w:rPr>
          <w:lang w:val="en-US"/>
        </w:rPr>
        <w:t>of</w:t>
      </w:r>
      <w:r w:rsidR="00E2146E"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E2146E">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E2146E">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43459643"/>
      <w:r>
        <w:rPr>
          <w:lang w:val="en-US"/>
        </w:rPr>
        <w:lastRenderedPageBreak/>
        <w:t>Using of X</w:t>
      </w:r>
      <w:r>
        <w:rPr>
          <w:lang w:val="en-US"/>
        </w:rPr>
        <w:noBreakHyphen/>
        <w:t>definitions in Java code</w:t>
      </w:r>
      <w:bookmarkEnd w:id="574"/>
      <w:bookmarkEnd w:id="575"/>
      <w:bookmarkEnd w:id="576"/>
    </w:p>
    <w:p w14:paraId="380D42E2" w14:textId="617D7970" w:rsidR="00D84C56" w:rsidRDefault="004054DD"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146E">
        <w:rPr>
          <w:lang w:val="en-US"/>
        </w:rPr>
        <w:t xml:space="preserve">Description of structure of XML document by </w:t>
      </w:r>
      <w:r w:rsidR="00E2146E" w:rsidRPr="00E060F7">
        <w:rPr>
          <w:lang w:val="en-US"/>
        </w:rPr>
        <w:t>X-definition</w:t>
      </w:r>
      <w:r w:rsidR="00F83983">
        <w:rPr>
          <w:lang w:val="en-US"/>
        </w:rPr>
        <w:fldChar w:fldCharType="end"/>
      </w:r>
    </w:p>
    <w:p w14:paraId="6FCBB190" w14:textId="5BC5953C" w:rsidR="00F83983" w:rsidRPr="00E060F7" w:rsidRDefault="004054DD"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E2146E">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61889DA3"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E2146E">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E2146E">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0A6A2145" w:rsidR="00D84C56" w:rsidRPr="00E060F7" w:rsidRDefault="004054DD"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146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E2146E">
        <w:rPr>
          <w:lang w:val="en-US"/>
        </w:rPr>
        <w:t>Running the validation mode</w:t>
      </w:r>
      <w:r w:rsidR="00F83983">
        <w:rPr>
          <w:lang w:val="en-US"/>
        </w:rPr>
        <w:fldChar w:fldCharType="end"/>
      </w:r>
    </w:p>
    <w:p w14:paraId="5F02F4F4" w14:textId="59DF1329" w:rsidR="00D84C56" w:rsidRPr="00E060F7" w:rsidRDefault="004054DD"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146E">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146E"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43459644"/>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4054DD"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2146E">
        <w:rPr>
          <w:lang w:val="en-US"/>
        </w:rPr>
        <w:t xml:space="preserve">Description of structure of XML document by </w:t>
      </w:r>
      <w:r w:rsidR="00E2146E"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4054DD"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E2146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E2146E">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4054DD"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2146E">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E2146E" w:rsidRPr="00E060F7">
        <w:rPr>
          <w:lang w:val="en-US"/>
        </w:rPr>
        <w:t>G</w:t>
      </w:r>
      <w:r w:rsidR="00E2146E"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4054DD"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146E">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43459645"/>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4054DD"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146E">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E2146E">
        <w:rPr>
          <w:lang w:val="en-US"/>
        </w:rPr>
        <w:t>9.6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E2146E">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2146E">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E2146E" w:rsidRPr="00E060F7">
        <w:rPr>
          <w:lang w:val="en-US"/>
        </w:rPr>
        <w:t>G</w:t>
      </w:r>
      <w:r w:rsidR="00E2146E"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4054DD"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146E">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43459646"/>
      <w:r w:rsidRPr="0045477E">
        <w:rPr>
          <w:lang w:val="en-US"/>
        </w:rPr>
        <w:t xml:space="preserve">Alternate creation of </w:t>
      </w:r>
      <w:r>
        <w:rPr>
          <w:lang w:val="en-US"/>
        </w:rPr>
        <w:t>XDPool</w:t>
      </w:r>
      <w:bookmarkEnd w:id="584"/>
      <w:bookmarkEnd w:id="585"/>
      <w:bookmarkEnd w:id="586"/>
    </w:p>
    <w:p w14:paraId="5B549242" w14:textId="414DB060" w:rsidR="00590E9E" w:rsidRPr="00E060F7" w:rsidRDefault="004054DD"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E2146E">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E2146E">
        <w:rPr>
          <w:lang w:val="en-US"/>
        </w:rPr>
        <w:t>Running the validation mode</w:t>
      </w:r>
      <w:r w:rsidR="00590E9E">
        <w:rPr>
          <w:lang w:val="en-US"/>
        </w:rPr>
        <w:fldChar w:fldCharType="end"/>
      </w:r>
    </w:p>
    <w:p w14:paraId="1B33FF0B" w14:textId="33DD098B" w:rsidR="00D84C56" w:rsidRPr="00E060F7" w:rsidRDefault="004054DD"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146E">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E2146E"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E2146E">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E2146E" w:rsidRPr="00E2146E">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54676950"/>
      <w:bookmarkStart w:id="588" w:name="_Toc43459647"/>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8"/>
    </w:p>
    <w:p w14:paraId="1A4C4448" w14:textId="3C7E1810" w:rsidR="00EA0858" w:rsidRPr="00EA0858" w:rsidRDefault="004054DD"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E2146E">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542A14">
        <w:rPr>
          <w:lang w:val="en-US"/>
        </w:rPr>
        <w:fldChar w:fldCharType="end"/>
      </w:r>
    </w:p>
    <w:p w14:paraId="7AE42BA2" w14:textId="76D5EAC6" w:rsidR="00D84C56" w:rsidRPr="00E060F7" w:rsidRDefault="004054DD"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2146E">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E2146E" w:rsidRPr="00160162">
        <w:rPr>
          <w:lang w:val="en-US"/>
        </w:rPr>
        <w:t>Start the XML document construction</w:t>
      </w:r>
      <w:r w:rsidR="00542A14">
        <w:rPr>
          <w:lang w:val="en-US"/>
        </w:rPr>
        <w:fldChar w:fldCharType="end"/>
      </w:r>
    </w:p>
    <w:p w14:paraId="1E6AEFDF" w14:textId="34DD5FD0" w:rsidR="00D84C56" w:rsidRPr="00E060F7" w:rsidRDefault="004054DD"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E2146E">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E2146E" w:rsidRPr="0045477E">
        <w:rPr>
          <w:lang w:val="en-US"/>
        </w:rPr>
        <w:t xml:space="preserve">Alternate creation of </w:t>
      </w:r>
      <w:r w:rsidR="00E2146E">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43459648"/>
      <w:bookmarkEnd w:id="587"/>
      <w:bookmarkEnd w:id="589"/>
      <w:r>
        <w:rPr>
          <w:lang w:val="en-US"/>
        </w:rPr>
        <w:t>Get result of X</w:t>
      </w:r>
      <w:r>
        <w:rPr>
          <w:lang w:val="en-US"/>
        </w:rPr>
        <w:noBreakHyphen/>
        <w:t>definition process</w:t>
      </w:r>
      <w:bookmarkEnd w:id="590"/>
    </w:p>
    <w:p w14:paraId="495A90BD" w14:textId="666712FE" w:rsidR="00D84C56" w:rsidRPr="00E060F7" w:rsidRDefault="004054DD"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146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2146E">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E2146E">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43459649"/>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4054DD"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E2146E">
        <w:rPr>
          <w:lang w:val="en-US"/>
        </w:rPr>
        <w:t>4.8</w:t>
      </w:r>
      <w:r w:rsidR="005429D7">
        <w:rPr>
          <w:lang w:val="en-US"/>
        </w:rPr>
        <w:fldChar w:fldCharType="end"/>
      </w:r>
      <w:r w:rsidR="005429D7">
        <w:rPr>
          <w:lang w:val="en-US"/>
        </w:rPr>
        <w:t>.</w:t>
      </w:r>
    </w:p>
    <w:p w14:paraId="444ED560" w14:textId="4E7AB1DA" w:rsidR="00D84C56" w:rsidRPr="00E060F7" w:rsidRDefault="004054DD"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146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2146E">
        <w:rPr>
          <w:lang w:val="en-US"/>
        </w:rPr>
        <w:t>9.2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146E">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E2146E">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2146E">
        <w:rPr>
          <w:lang w:val="en-US"/>
        </w:rPr>
        <w:t>16.2</w:t>
      </w:r>
      <w:r w:rsidR="00EF650E" w:rsidRPr="00E060F7">
        <w:rPr>
          <w:lang w:val="en-US"/>
        </w:rPr>
        <w:fldChar w:fldCharType="end"/>
      </w:r>
      <w:r>
        <w:rPr>
          <w:lang w:val="en-US"/>
        </w:rPr>
        <w:t>.</w:t>
      </w:r>
    </w:p>
    <w:p w14:paraId="4766C404" w14:textId="4A8E311A" w:rsidR="00D84C56" w:rsidRPr="00E060F7" w:rsidRDefault="004054DD"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E2146E">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E2146E" w:rsidRPr="00E060F7">
        <w:rPr>
          <w:lang w:val="en-US"/>
        </w:rPr>
        <w:t>Extern</w:t>
      </w:r>
      <w:r w:rsidR="00E2146E">
        <w:rPr>
          <w:lang w:val="en-US"/>
        </w:rPr>
        <w:t>al</w:t>
      </w:r>
      <w:r w:rsidR="00E2146E" w:rsidRPr="00E060F7">
        <w:rPr>
          <w:lang w:val="en-US"/>
        </w:rPr>
        <w:t xml:space="preserve"> instan</w:t>
      </w:r>
      <w:r w:rsidR="00E2146E">
        <w:rPr>
          <w:lang w:val="en-US"/>
        </w:rPr>
        <w:t>ce</w:t>
      </w:r>
      <w:r w:rsidR="00E2146E" w:rsidRPr="00E060F7">
        <w:rPr>
          <w:lang w:val="en-US"/>
        </w:rPr>
        <w:t xml:space="preserve"> met</w:t>
      </w:r>
      <w:r w:rsidR="00E2146E">
        <w:rPr>
          <w:lang w:val="en-US"/>
        </w:rPr>
        <w:t>h</w:t>
      </w:r>
      <w:r w:rsidR="00E2146E" w:rsidRPr="00E060F7">
        <w:rPr>
          <w:lang w:val="en-US"/>
        </w:rPr>
        <w:t>od</w:t>
      </w:r>
      <w:r w:rsidR="00E2146E">
        <w:rPr>
          <w:lang w:val="en-US"/>
        </w:rPr>
        <w:t>s</w:t>
      </w:r>
      <w:r w:rsidR="00F83983">
        <w:rPr>
          <w:lang w:val="en-US"/>
        </w:rPr>
        <w:fldChar w:fldCharType="end"/>
      </w:r>
    </w:p>
    <w:p w14:paraId="4C7AB5E7" w14:textId="3E8220CC" w:rsidR="00D84C56" w:rsidRPr="00E060F7" w:rsidRDefault="004054DD"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146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E2146E">
        <w:rPr>
          <w:lang w:val="en-US"/>
        </w:rPr>
        <w:t>Appendix</w:t>
      </w:r>
      <w:r w:rsidR="00E2146E" w:rsidRPr="00E060F7">
        <w:rPr>
          <w:lang w:val="en-US"/>
        </w:rPr>
        <w:t xml:space="preserve"> C – </w:t>
      </w:r>
      <w:r w:rsidR="00E2146E"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43459650"/>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43459651"/>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13"/>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4054DD"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E2146E">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E2146E" w:rsidRPr="00E060F7">
        <w:rPr>
          <w:lang w:val="en-US"/>
        </w:rPr>
        <w:t>Events and Actions</w:t>
      </w:r>
      <w:r w:rsidR="00F83983">
        <w:rPr>
          <w:lang w:val="en-US"/>
        </w:rPr>
        <w:fldChar w:fldCharType="end"/>
      </w:r>
    </w:p>
    <w:p w14:paraId="7DB1AFA0" w14:textId="07129DC3" w:rsidR="00D84C56" w:rsidRPr="00E060F7" w:rsidRDefault="004054DD"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F83983">
        <w:rPr>
          <w:lang w:val="en-US"/>
        </w:rPr>
        <w:fldChar w:fldCharType="end"/>
      </w:r>
    </w:p>
    <w:p w14:paraId="24AB7D12" w14:textId="5DD846F3" w:rsidR="00D84C56" w:rsidRPr="00E060F7" w:rsidRDefault="004054DD"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E2146E">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E2146E">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146E">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E2146E">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43459652"/>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4054DD"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2146E">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E2146E" w:rsidRPr="00E060F7">
        <w:rPr>
          <w:lang w:val="en-US"/>
        </w:rPr>
        <w:t>U</w:t>
      </w:r>
      <w:r w:rsidR="00E2146E">
        <w:rPr>
          <w:lang w:val="en-US"/>
        </w:rPr>
        <w:t>ser Defined M</w:t>
      </w:r>
      <w:r w:rsidR="00E2146E" w:rsidRPr="00E060F7">
        <w:rPr>
          <w:lang w:val="en-US"/>
        </w:rPr>
        <w:t>et</w:t>
      </w:r>
      <w:r w:rsidR="00E2146E">
        <w:rPr>
          <w:lang w:val="en-US"/>
        </w:rPr>
        <w:t>h</w:t>
      </w:r>
      <w:r w:rsidR="00E2146E" w:rsidRPr="00E060F7">
        <w:rPr>
          <w:lang w:val="en-US"/>
        </w:rPr>
        <w:t>od</w:t>
      </w:r>
      <w:r w:rsidR="00E2146E">
        <w:rPr>
          <w:lang w:val="en-US"/>
        </w:rPr>
        <w:t>s</w:t>
      </w:r>
      <w:r w:rsidR="00E2146E" w:rsidRPr="00E060F7">
        <w:rPr>
          <w:lang w:val="en-US"/>
        </w:rPr>
        <w:t xml:space="preserve"> </w:t>
      </w:r>
      <w:r w:rsidR="00E2146E">
        <w:rPr>
          <w:lang w:val="en-US"/>
        </w:rPr>
        <w:t>for</w:t>
      </w:r>
      <w:r w:rsidR="00E2146E" w:rsidRPr="00E060F7">
        <w:rPr>
          <w:lang w:val="en-US"/>
        </w:rPr>
        <w:t xml:space="preserve"> </w:t>
      </w:r>
      <w:r w:rsidR="00E2146E">
        <w:rPr>
          <w:lang w:val="en-US"/>
        </w:rPr>
        <w:t>Checking D</w:t>
      </w:r>
      <w:r w:rsidR="00E2146E" w:rsidRPr="00E060F7">
        <w:rPr>
          <w:lang w:val="en-US"/>
        </w:rPr>
        <w:t>at</w:t>
      </w:r>
      <w:r w:rsidR="00E2146E">
        <w:rPr>
          <w:lang w:val="en-US"/>
        </w:rPr>
        <w:t>a</w:t>
      </w:r>
      <w:r w:rsidR="00E2146E" w:rsidRPr="00E060F7">
        <w:rPr>
          <w:lang w:val="en-US"/>
        </w:rPr>
        <w:t xml:space="preserve"> </w:t>
      </w:r>
      <w:r w:rsidR="00E2146E">
        <w:rPr>
          <w:lang w:val="en-US"/>
        </w:rPr>
        <w:t>T</w:t>
      </w:r>
      <w:r w:rsidR="00E2146E" w:rsidRPr="00E060F7">
        <w:rPr>
          <w:lang w:val="en-US"/>
        </w:rPr>
        <w:t>yp</w:t>
      </w:r>
      <w:r w:rsidR="00E2146E">
        <w:rPr>
          <w:lang w:val="en-US"/>
        </w:rPr>
        <w:t>e</w:t>
      </w:r>
      <w:r w:rsidR="00E2146E" w:rsidRPr="00E060F7">
        <w:rPr>
          <w:lang w:val="en-US"/>
        </w:rPr>
        <w:fldChar w:fldCharType="begin"/>
      </w:r>
      <w:r w:rsidR="00E2146E" w:rsidRPr="00E060F7">
        <w:rPr>
          <w:lang w:val="en-US"/>
        </w:rPr>
        <w:instrText xml:space="preserve"> XE "Uživatelské metody:pro typovou kontrolu" </w:instrText>
      </w:r>
      <w:r w:rsidR="00E2146E" w:rsidRPr="00E060F7">
        <w:rPr>
          <w:lang w:val="en-US"/>
        </w:rPr>
        <w:fldChar w:fldCharType="end"/>
      </w:r>
      <w:r w:rsidR="00E2146E">
        <w:rPr>
          <w:lang w:val="en-US"/>
        </w:rPr>
        <w:t>s</w:t>
      </w:r>
      <w:r w:rsidR="00F83983">
        <w:rPr>
          <w:lang w:val="en-US"/>
        </w:rPr>
        <w:fldChar w:fldCharType="end"/>
      </w:r>
    </w:p>
    <w:p w14:paraId="4E6B018C" w14:textId="595A867C" w:rsidR="00D84C56" w:rsidRPr="00E060F7" w:rsidRDefault="004054DD"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E2146E" w:rsidRPr="00E060F7">
        <w:rPr>
          <w:lang w:val="en-US"/>
        </w:rPr>
        <w:t>Cont</w:t>
      </w:r>
      <w:r w:rsidR="00E2146E">
        <w:rPr>
          <w:lang w:val="en-US"/>
        </w:rPr>
        <w:t>ainer</w:t>
      </w:r>
      <w:r w:rsidR="00F83983">
        <w:rPr>
          <w:lang w:val="en-US"/>
        </w:rPr>
        <w:fldChar w:fldCharType="end"/>
      </w:r>
    </w:p>
    <w:p w14:paraId="7A273358" w14:textId="066EB7C8" w:rsidR="00D84C56" w:rsidRPr="00E060F7" w:rsidRDefault="004054DD"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E2146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E2146E">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E2146E">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4054DD"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2146E">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E2146E" w:rsidRPr="00D66362">
        <w:rPr>
          <w:lang w:val="en-US"/>
        </w:rPr>
        <w:t xml:space="preserve">Structuring </w:t>
      </w:r>
      <w:r w:rsidR="00E2146E">
        <w:rPr>
          <w:lang w:val="en-US"/>
        </w:rPr>
        <w:t xml:space="preserve">of </w:t>
      </w:r>
      <w:r w:rsidR="00E2146E" w:rsidRPr="00D66362">
        <w:rPr>
          <w:lang w:val="en-US"/>
        </w:rPr>
        <w:t>X-</w:t>
      </w:r>
      <w:r w:rsidR="00E2146E">
        <w:rPr>
          <w:lang w:val="en-US"/>
        </w:rPr>
        <w:t>d</w:t>
      </w:r>
      <w:r w:rsidR="00E2146E" w:rsidRPr="00D66362">
        <w:rPr>
          <w:lang w:val="en-US"/>
        </w:rPr>
        <w:t>efinitions</w:t>
      </w:r>
      <w:r w:rsidR="00F83983">
        <w:rPr>
          <w:lang w:val="en-US"/>
        </w:rPr>
        <w:fldChar w:fldCharType="end"/>
      </w:r>
    </w:p>
    <w:p w14:paraId="75A0ED2C" w14:textId="6B2BE19D" w:rsidR="00D84C56" w:rsidRPr="00E060F7" w:rsidRDefault="004054DD"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E2146E">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E2146E">
        <w:rPr>
          <w:lang w:val="en-US"/>
        </w:rPr>
        <w:t>Appendix</w:t>
      </w:r>
      <w:r w:rsidR="00E2146E" w:rsidRPr="00E060F7">
        <w:rPr>
          <w:lang w:val="en-US"/>
        </w:rPr>
        <w:t xml:space="preserve"> A – </w:t>
      </w:r>
      <w:r w:rsidR="00E2146E">
        <w:rPr>
          <w:lang w:val="en-US"/>
        </w:rPr>
        <w:t>complete example</w:t>
      </w:r>
      <w:r w:rsidR="00F83983">
        <w:rPr>
          <w:lang w:val="en-US"/>
        </w:rPr>
        <w:fldChar w:fldCharType="end"/>
      </w:r>
    </w:p>
    <w:p w14:paraId="39B7B682" w14:textId="751FFC4D" w:rsidR="00D84C56" w:rsidRPr="00E060F7" w:rsidRDefault="004054DD"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2146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E2146E">
        <w:rPr>
          <w:lang w:val="en-US"/>
        </w:rPr>
        <w:t>Appendix</w:t>
      </w:r>
      <w:r w:rsidR="00E2146E" w:rsidRPr="00E060F7">
        <w:rPr>
          <w:lang w:val="en-US"/>
        </w:rPr>
        <w:t xml:space="preserve"> C – </w:t>
      </w:r>
      <w:r w:rsidR="00E2146E"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43459653"/>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079DEC52" w:rsidR="00996F9A" w:rsidRDefault="004054DD"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146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2146E">
        <w:rPr>
          <w:lang w:val="en-US"/>
        </w:rPr>
        <w:t>Running the validation mode</w:t>
      </w:r>
      <w:r w:rsidR="00F83983">
        <w:rPr>
          <w:lang w:val="en-US"/>
        </w:rPr>
        <w:fldChar w:fldCharType="end"/>
      </w:r>
    </w:p>
    <w:p w14:paraId="0A7843B8" w14:textId="7C8D0B40" w:rsidR="00F83983" w:rsidRPr="00E060F7" w:rsidRDefault="004054DD"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2146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146E"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43459654"/>
      <w:r w:rsidRPr="000E21EF">
        <w:rPr>
          <w:lang w:val="en-US"/>
        </w:rPr>
        <w:t xml:space="preserve">Continuous XML document </w:t>
      </w:r>
      <w:r>
        <w:rPr>
          <w:lang w:val="en-US"/>
        </w:rPr>
        <w:t>writing</w:t>
      </w:r>
      <w:bookmarkEnd w:id="618"/>
      <w:bookmarkEnd w:id="619"/>
    </w:p>
    <w:p w14:paraId="3B198DB8" w14:textId="39D0EF28" w:rsidR="00F83983" w:rsidRDefault="004054DD"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2146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2146E">
        <w:rPr>
          <w:lang w:val="en-US"/>
        </w:rPr>
        <w:t>Running the validation mode</w:t>
      </w:r>
      <w:r w:rsidR="00F83983">
        <w:rPr>
          <w:lang w:val="en-US"/>
        </w:rPr>
        <w:fldChar w:fldCharType="end"/>
      </w:r>
    </w:p>
    <w:p w14:paraId="5E5E9187" w14:textId="5C3874CF" w:rsidR="00F83983" w:rsidRDefault="004054DD"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2146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2146E"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E2146E">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43459655"/>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43459656"/>
      <w:r w:rsidRPr="004319CB">
        <w:rPr>
          <w:lang w:val="en-US"/>
        </w:rPr>
        <w:t>Incremental writing using XmlOutStream</w:t>
      </w:r>
      <w:bookmarkEnd w:id="621"/>
    </w:p>
    <w:p w14:paraId="269323FB" w14:textId="61958280" w:rsidR="00D84C56" w:rsidRPr="00E060F7" w:rsidRDefault="004054DD"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E2146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E2146E" w:rsidRPr="00E060F7">
        <w:rPr>
          <w:lang w:val="en-US"/>
        </w:rPr>
        <w:t>Extern</w:t>
      </w:r>
      <w:r w:rsidR="00E2146E">
        <w:rPr>
          <w:lang w:val="en-US"/>
        </w:rPr>
        <w:t>al</w:t>
      </w:r>
      <w:r w:rsidR="00E2146E" w:rsidRPr="00E060F7">
        <w:rPr>
          <w:lang w:val="en-US"/>
        </w:rPr>
        <w:t xml:space="preserve"> </w:t>
      </w:r>
      <w:r w:rsidR="00E2146E">
        <w:rPr>
          <w:lang w:val="en-US"/>
        </w:rPr>
        <w:t>variables</w:t>
      </w:r>
      <w:r w:rsidR="00F83983">
        <w:rPr>
          <w:lang w:val="en-US"/>
        </w:rPr>
        <w:fldChar w:fldCharType="end"/>
      </w:r>
    </w:p>
    <w:p w14:paraId="75D812AC" w14:textId="6AE7C880" w:rsidR="00D84C56" w:rsidRPr="00E060F7" w:rsidRDefault="004054DD"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E2146E">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E2146E">
        <w:rPr>
          <w:lang w:val="en-US"/>
        </w:rPr>
        <w:t xml:space="preserve">Methods implemented in </w:t>
      </w:r>
      <w:r w:rsidR="00E2146E" w:rsidRPr="00E060F7">
        <w:rPr>
          <w:lang w:val="en-US"/>
        </w:rPr>
        <w:t>X-</w:t>
      </w:r>
      <w:r w:rsidR="00E2146E">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43459657"/>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DE6955" w:rsidR="00D84C56" w:rsidRPr="00E060F7" w:rsidRDefault="004054DD"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43459658"/>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4054DD"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E2146E">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4054DD"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2146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E2146E" w:rsidRPr="00032F37">
        <w:rPr>
          <w:lang w:val="en-US"/>
        </w:rPr>
        <w:t>Collection of X-Definitions</w:t>
      </w:r>
      <w:r w:rsidR="008544BD">
        <w:rPr>
          <w:lang w:val="en-US"/>
        </w:rPr>
        <w:fldChar w:fldCharType="end"/>
      </w:r>
    </w:p>
    <w:p w14:paraId="629C67C9" w14:textId="58095B70" w:rsidR="00E53FCD" w:rsidRPr="00E060F7" w:rsidRDefault="004054DD"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E2146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E2146E" w:rsidRPr="00E060F7">
        <w:rPr>
          <w:lang w:val="en-US"/>
        </w:rPr>
        <w:t>Ma</w:t>
      </w:r>
      <w:r w:rsidR="00E2146E">
        <w:rPr>
          <w:lang w:val="en-US"/>
        </w:rPr>
        <w:t>c</w:t>
      </w:r>
      <w:r w:rsidR="00E2146E" w:rsidRPr="00E060F7">
        <w:rPr>
          <w:lang w:val="en-US"/>
        </w:rPr>
        <w:t>r</w:t>
      </w:r>
      <w:r w:rsidR="00E2146E">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43459659"/>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43459660"/>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4054DD"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8544BD">
        <w:rPr>
          <w:lang w:val="en-US"/>
        </w:rPr>
        <w:fldChar w:fldCharType="end"/>
      </w:r>
    </w:p>
    <w:p w14:paraId="1A2CB4E1" w14:textId="0C57DB81" w:rsidR="00D84C56" w:rsidRPr="00E060F7" w:rsidRDefault="004054DD"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E2146E">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2146E"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4054DD"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E2146E">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E2146E"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43459661"/>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43459662"/>
      <w:r w:rsidRPr="008F788A">
        <w:rPr>
          <w:lang w:val="en-US"/>
        </w:rPr>
        <w:t>X-definitions in separate files</w:t>
      </w:r>
      <w:bookmarkEnd w:id="638"/>
      <w:bookmarkEnd w:id="639"/>
      <w:bookmarkEnd w:id="640"/>
    </w:p>
    <w:p w14:paraId="497460EF" w14:textId="2FB23378" w:rsidR="00D84C56" w:rsidRPr="00E060F7" w:rsidRDefault="004054DD"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146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146E">
        <w:rPr>
          <w:lang w:val="en-US"/>
        </w:rPr>
        <w:t>Using of X</w:t>
      </w:r>
      <w:r w:rsidR="00E2146E">
        <w:rPr>
          <w:lang w:val="en-US"/>
        </w:rPr>
        <w:noBreakHyphen/>
        <w:t>definitions in Java code</w:t>
      </w:r>
      <w:r w:rsidR="008544BD">
        <w:rPr>
          <w:lang w:val="en-US"/>
        </w:rPr>
        <w:fldChar w:fldCharType="end"/>
      </w:r>
    </w:p>
    <w:p w14:paraId="10B790E3" w14:textId="717517A8" w:rsidR="00D84C56" w:rsidRPr="00E060F7" w:rsidRDefault="004054DD"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2146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E2146E"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E2146E">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4054DD"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E2146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E2146E" w:rsidRPr="00E060F7">
        <w:rPr>
          <w:lang w:val="en-US"/>
        </w:rPr>
        <w:t>Ma</w:t>
      </w:r>
      <w:r w:rsidR="00E2146E">
        <w:rPr>
          <w:lang w:val="en-US"/>
        </w:rPr>
        <w:t>c</w:t>
      </w:r>
      <w:r w:rsidR="00E2146E" w:rsidRPr="00E060F7">
        <w:rPr>
          <w:lang w:val="en-US"/>
        </w:rPr>
        <w:t>r</w:t>
      </w:r>
      <w:r w:rsidR="00E2146E">
        <w:rPr>
          <w:lang w:val="en-US"/>
        </w:rPr>
        <w:t>os</w:t>
      </w:r>
      <w:r w:rsidR="008544BD">
        <w:rPr>
          <w:lang w:val="en-US"/>
        </w:rPr>
        <w:fldChar w:fldCharType="end"/>
      </w:r>
    </w:p>
    <w:p w14:paraId="1358B48C" w14:textId="7CD30043" w:rsidR="00D84C56" w:rsidRPr="00E060F7" w:rsidRDefault="004054DD"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E2146E">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E2146E"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43459663"/>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4054DD"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43459664"/>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43459665"/>
      <w:r w:rsidRPr="007B044A">
        <w:rPr>
          <w:lang w:val="en-US"/>
        </w:rPr>
        <w:t>Structure comparison</w:t>
      </w:r>
      <w:bookmarkEnd w:id="648"/>
      <w:bookmarkEnd w:id="649"/>
    </w:p>
    <w:p w14:paraId="658B6CEB" w14:textId="2B37151C" w:rsidR="00D84C56" w:rsidRPr="00E060F7" w:rsidRDefault="004054DD"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30DE62F1" w14:textId="0597D660" w:rsidR="00D84C56" w:rsidRPr="00E060F7" w:rsidRDefault="004054DD"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E2146E">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2146E"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E2146E">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E2146E">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43459666"/>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3699F962" w:rsidR="00D84C56" w:rsidRPr="00E060F7" w:rsidRDefault="004054DD"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6C544C4F" w14:textId="6AAB6FF0" w:rsidR="00D84C56" w:rsidRPr="00E060F7" w:rsidRDefault="004054DD"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2146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43459667"/>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43459668"/>
      <w:r>
        <w:rPr>
          <w:lang w:val="en-US"/>
        </w:rPr>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43459669"/>
      <w:r w:rsidRPr="00E060F7">
        <w:rPr>
          <w:lang w:val="en-US"/>
        </w:rPr>
        <w:lastRenderedPageBreak/>
        <w:t>D</w:t>
      </w:r>
      <w:r w:rsidR="00823059" w:rsidRPr="00E060F7">
        <w:rPr>
          <w:lang w:val="en-US"/>
        </w:rPr>
        <w:t>ebugger</w:t>
      </w:r>
      <w:bookmarkEnd w:id="717"/>
      <w:bookmarkEnd w:id="718"/>
      <w:bookmarkEnd w:id="72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4054DD"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10B6BB94" w14:textId="5AFE08FB" w:rsidR="00823059" w:rsidRPr="00E060F7" w:rsidRDefault="004054DD"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E2146E">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146E">
        <w:rPr>
          <w:lang w:val="en-US"/>
        </w:rPr>
        <w:t>Using of X</w:t>
      </w:r>
      <w:r w:rsidR="00E2146E">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E2146E">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43459670"/>
      <w:bookmarkEnd w:id="719"/>
      <w:bookmarkEnd w:id="720"/>
      <w:bookmarkEnd w:id="721"/>
      <w:bookmarkEnd w:id="722"/>
      <w:bookmarkEnd w:id="723"/>
      <w:bookmarkEnd w:id="724"/>
      <w:bookmarkEnd w:id="725"/>
      <w:r w:rsidRPr="006A5CB1">
        <w:rPr>
          <w:lang w:val="en-US"/>
        </w:rPr>
        <w:lastRenderedPageBreak/>
        <w:t>Processing and reporting errors</w:t>
      </w:r>
      <w:bookmarkEnd w:id="727"/>
      <w:bookmarkEnd w:id="728"/>
      <w:bookmarkEnd w:id="729"/>
    </w:p>
    <w:p w14:paraId="0CD32E5B" w14:textId="70D2DC80" w:rsidR="008544BD" w:rsidRPr="00E060F7" w:rsidRDefault="004054DD"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E2146E">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1CA6209E" w14:textId="21A3F2FC" w:rsidR="00A340E3" w:rsidRPr="00E060F7" w:rsidRDefault="004054DD"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2146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146E">
        <w:rPr>
          <w:lang w:val="en-US"/>
        </w:rPr>
        <w:t>Using of X</w:t>
      </w:r>
      <w:r w:rsidR="00E2146E">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2146E">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E2146E">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E2146E">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E2146E">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E2146E">
        <w:rPr>
          <w:lang w:val="en-US"/>
        </w:rPr>
        <w:t>13.2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E2146E">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E2146E">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43459671"/>
      <w:r w:rsidRPr="00E060F7">
        <w:rPr>
          <w:lang w:val="en-US"/>
        </w:rPr>
        <w:t>G</w:t>
      </w:r>
      <w:bookmarkEnd w:id="730"/>
      <w:r w:rsidR="00FF3D1B" w:rsidRPr="00FF3D1B">
        <w:rPr>
          <w:lang w:val="en-US"/>
        </w:rPr>
        <w:t>enerate XML file with errors</w:t>
      </w:r>
      <w:bookmarkEnd w:id="731"/>
      <w:bookmarkEnd w:id="732"/>
      <w:bookmarkEnd w:id="733"/>
    </w:p>
    <w:p w14:paraId="6B1FBB2B" w14:textId="56087E97" w:rsidR="00AD6F0E" w:rsidRPr="00E060F7" w:rsidRDefault="004054DD"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2146E" w:rsidRPr="00E060F7">
        <w:rPr>
          <w:lang w:val="en-US"/>
        </w:rPr>
        <w:t>Cont</w:t>
      </w:r>
      <w:r w:rsidR="00E2146E">
        <w:rPr>
          <w:lang w:val="en-US"/>
        </w:rPr>
        <w:t>ainer</w:t>
      </w:r>
      <w:r w:rsidR="008544BD">
        <w:rPr>
          <w:lang w:val="en-US"/>
        </w:rPr>
        <w:fldChar w:fldCharType="end"/>
      </w:r>
    </w:p>
    <w:p w14:paraId="3B5C42DA" w14:textId="7E546937" w:rsidR="003964AD" w:rsidRPr="00E060F7" w:rsidRDefault="004054DD"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2146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8544BD">
        <w:rPr>
          <w:lang w:val="en-US"/>
        </w:rPr>
        <w:fldChar w:fldCharType="end"/>
      </w:r>
    </w:p>
    <w:p w14:paraId="5D7D8421" w14:textId="004601D5" w:rsidR="00D94F05" w:rsidRPr="00E060F7" w:rsidRDefault="004054DD"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E2146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146E"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E2146E">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43459672"/>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E2146E">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43459673"/>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6C933C1" w:rsidR="00410F26" w:rsidRPr="00E060F7" w:rsidRDefault="004054DD"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2146E">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E2146E">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2146E">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E2146E">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43459674"/>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7D159D9E" w:rsidR="007C7575" w:rsidRPr="00E060F7" w:rsidRDefault="004054DD"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E2146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146E"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43459675"/>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146E">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E2146E">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E2146E">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E2146E">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E2146E">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E2146E">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E2146E">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E2146E">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E2146E">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146E">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E2146E">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43459676"/>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72"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146E">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43459677"/>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43459678"/>
      <w:r w:rsidRPr="00E060F7">
        <w:rPr>
          <w:lang w:val="en-US"/>
        </w:rPr>
        <w:t>Report</w:t>
      </w:r>
      <w:r w:rsidR="00FB23F2">
        <w:rPr>
          <w:lang w:val="en-US"/>
        </w:rPr>
        <w:t>ers</w:t>
      </w:r>
      <w:bookmarkEnd w:id="751"/>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E2146E">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146E">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43459679"/>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43459680"/>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146E">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E2146E">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E2146E">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43459681"/>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32E2C6EA" w:rsidR="0030593C" w:rsidRPr="00E060F7" w:rsidRDefault="004054DD"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E2146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2146E" w:rsidRPr="00E060F7">
        <w:rPr>
          <w:lang w:val="en-US"/>
        </w:rPr>
        <w:t>Debugger</w:t>
      </w:r>
      <w:r w:rsidR="008544BD">
        <w:rPr>
          <w:lang w:val="en-US"/>
        </w:rPr>
        <w:fldChar w:fldCharType="end"/>
      </w:r>
    </w:p>
    <w:p w14:paraId="4F496CE8" w14:textId="4320F4F4" w:rsidR="0030593C" w:rsidRPr="00E060F7" w:rsidRDefault="004054DD"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E2146E">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E2146E" w:rsidRPr="00E060F7">
        <w:rPr>
          <w:lang w:val="en-US"/>
        </w:rPr>
        <w:t>Report</w:t>
      </w:r>
      <w:r w:rsidR="00E2146E">
        <w:rPr>
          <w:lang w:val="en-US"/>
        </w:rPr>
        <w:t>e</w:t>
      </w:r>
      <w:r w:rsidR="00E2146E"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2146E">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2146E">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43459682"/>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43459683"/>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43459684"/>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43459685"/>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43459686"/>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231FF7B5" w:rsidR="00D84C56" w:rsidRPr="00E060F7" w:rsidRDefault="004054DD"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5AF9ADB8" w14:textId="07479C64" w:rsidR="00D84C56" w:rsidRPr="00E060F7" w:rsidRDefault="004054DD"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2146E" w:rsidRPr="00E060F7">
        <w:rPr>
          <w:lang w:val="en-US"/>
        </w:rPr>
        <w:t>Cont</w:t>
      </w:r>
      <w:r w:rsidR="00E2146E">
        <w:rPr>
          <w:lang w:val="en-US"/>
        </w:rPr>
        <w:t>ainer</w:t>
      </w:r>
      <w:r w:rsidR="008544BD">
        <w:rPr>
          <w:lang w:val="en-US"/>
        </w:rPr>
        <w:fldChar w:fldCharType="end"/>
      </w:r>
    </w:p>
    <w:p w14:paraId="378A4562" w14:textId="4CB17527" w:rsidR="00D84C56" w:rsidRPr="00E060F7" w:rsidRDefault="004054DD"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146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8544BD">
        <w:rPr>
          <w:lang w:val="en-US"/>
        </w:rPr>
        <w:fldChar w:fldCharType="end"/>
      </w:r>
    </w:p>
    <w:p w14:paraId="4E949CC3" w14:textId="1E54A8B5" w:rsidR="00D84C56" w:rsidRPr="00E060F7" w:rsidRDefault="004054DD"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2146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146E">
        <w:rPr>
          <w:lang w:val="en-US"/>
        </w:rPr>
        <w:t>Using of X</w:t>
      </w:r>
      <w:r w:rsidR="00E2146E">
        <w:rPr>
          <w:lang w:val="en-US"/>
        </w:rPr>
        <w:noBreakHyphen/>
        <w:t>definitions in Java code</w:t>
      </w:r>
      <w:r w:rsidR="008544BD">
        <w:rPr>
          <w:lang w:val="en-US"/>
        </w:rPr>
        <w:fldChar w:fldCharType="end"/>
      </w:r>
    </w:p>
    <w:p w14:paraId="364ECEB7" w14:textId="3AEF46F0" w:rsidR="00D84C56" w:rsidRPr="00E060F7" w:rsidRDefault="004054DD"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2146E">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E2146E" w:rsidRPr="00D66362">
        <w:rPr>
          <w:lang w:val="en-US"/>
        </w:rPr>
        <w:t xml:space="preserve">Structuring </w:t>
      </w:r>
      <w:r w:rsidR="00E2146E">
        <w:rPr>
          <w:lang w:val="en-US"/>
        </w:rPr>
        <w:t xml:space="preserve">of </w:t>
      </w:r>
      <w:r w:rsidR="00E2146E" w:rsidRPr="00D66362">
        <w:rPr>
          <w:lang w:val="en-US"/>
        </w:rPr>
        <w:t>X-</w:t>
      </w:r>
      <w:r w:rsidR="00E2146E">
        <w:rPr>
          <w:lang w:val="en-US"/>
        </w:rPr>
        <w:t>d</w:t>
      </w:r>
      <w:r w:rsidR="00E2146E" w:rsidRPr="00D66362">
        <w:rPr>
          <w:lang w:val="en-US"/>
        </w:rPr>
        <w:t>efinitions</w:t>
      </w:r>
      <w:r w:rsidR="008544BD">
        <w:rPr>
          <w:lang w:val="en-US"/>
        </w:rPr>
        <w:fldChar w:fldCharType="end"/>
      </w:r>
    </w:p>
    <w:p w14:paraId="085D0F36" w14:textId="7E4F328E" w:rsidR="00D84C56" w:rsidRPr="00E060F7" w:rsidRDefault="004054DD"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E2146E">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E2146E"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43459687"/>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4054DD"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23A5506B" w14:textId="7161B513" w:rsidR="007A605F" w:rsidRPr="00E060F7" w:rsidRDefault="004054DD"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2146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43459688"/>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E2146E">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E2146E">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E2146E">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E2146E">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43459689"/>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E2146E">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43459690"/>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E2146E">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E2146E">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E2146E">
        <w:t>10</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E2146E">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E2146E">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E2146E">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E2146E">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2146E">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E2146E">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43459691"/>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4054DD"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4054DD"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2146E">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E2146E" w:rsidRPr="00E060F7">
        <w:rPr>
          <w:lang w:val="en-US"/>
        </w:rPr>
        <w:t>X-definition</w:t>
      </w:r>
      <w:r w:rsidR="00E2146E" w:rsidRPr="00E060F7">
        <w:rPr>
          <w:lang w:val="en-US"/>
        </w:rPr>
        <w:fldChar w:fldCharType="begin"/>
      </w:r>
      <w:r w:rsidR="00E2146E" w:rsidRPr="00E060F7">
        <w:rPr>
          <w:lang w:val="en-US"/>
        </w:rPr>
        <w:instrText xml:space="preserve"> XE "X-Definice" </w:instrText>
      </w:r>
      <w:r w:rsidR="00E2146E" w:rsidRPr="00E060F7">
        <w:rPr>
          <w:lang w:val="en-US"/>
        </w:rPr>
        <w:fldChar w:fldCharType="end"/>
      </w:r>
      <w:r w:rsidR="00E2146E" w:rsidRPr="00E060F7">
        <w:rPr>
          <w:lang w:val="en-US"/>
        </w:rPr>
        <w:t xml:space="preserve"> Technology</w:t>
      </w:r>
      <w:r w:rsidR="008544BD">
        <w:rPr>
          <w:lang w:val="en-US"/>
        </w:rPr>
        <w:fldChar w:fldCharType="end"/>
      </w:r>
    </w:p>
    <w:p w14:paraId="691BAC91" w14:textId="198AAF16" w:rsidR="00D84C56" w:rsidRDefault="004054DD"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2146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2146E">
        <w:rPr>
          <w:lang w:val="en-US"/>
        </w:rPr>
        <w:t xml:space="preserve">Description of structure of XML document by </w:t>
      </w:r>
      <w:r w:rsidR="00E2146E" w:rsidRPr="00E060F7">
        <w:rPr>
          <w:lang w:val="en-US"/>
        </w:rPr>
        <w:t>X-definition</w:t>
      </w:r>
      <w:r w:rsidR="008544BD">
        <w:rPr>
          <w:lang w:val="en-US"/>
        </w:rPr>
        <w:fldChar w:fldCharType="end"/>
      </w:r>
    </w:p>
    <w:p w14:paraId="65B81BE7" w14:textId="4BC30E4D" w:rsidR="008544BD" w:rsidRPr="00E060F7" w:rsidRDefault="004054DD"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E2146E">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2146E">
        <w:rPr>
          <w:lang w:val="en-US"/>
        </w:rPr>
        <w:t xml:space="preserve">Construction Mode of </w:t>
      </w:r>
      <w:r w:rsidR="00E2146E" w:rsidRPr="00E060F7">
        <w:rPr>
          <w:lang w:val="en-US"/>
        </w:rPr>
        <w:t>X-defini</w:t>
      </w:r>
      <w:r w:rsidR="00E2146E">
        <w:rPr>
          <w:lang w:val="en-US"/>
        </w:rPr>
        <w:t>tion</w:t>
      </w:r>
      <w:r w:rsidR="008544BD">
        <w:rPr>
          <w:lang w:val="en-US"/>
        </w:rPr>
        <w:fldChar w:fldCharType="end"/>
      </w:r>
    </w:p>
    <w:p w14:paraId="631355F7" w14:textId="0D3BC147" w:rsidR="00D84C56" w:rsidRPr="00E060F7" w:rsidRDefault="004054DD"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2146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2146E">
        <w:rPr>
          <w:lang w:val="en-US"/>
        </w:rPr>
        <w:t>Using of X</w:t>
      </w:r>
      <w:r w:rsidR="00E2146E">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43459692"/>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E2146E">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E2146E">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43459693"/>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E2146E">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43459694"/>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4676863"/>
      <w:bookmarkStart w:id="1522" w:name="_Toc354677166"/>
      <w:bookmarkStart w:id="1523" w:name="_Toc354676864"/>
      <w:bookmarkStart w:id="1524" w:name="_Toc354677167"/>
      <w:bookmarkStart w:id="1525" w:name="_Toc43459695"/>
      <w:r w:rsidRPr="00496F7E">
        <w:rPr>
          <w:lang w:val="en-US"/>
        </w:rPr>
        <w:t>Checking the accuracy of Xdefinition</w:t>
      </w:r>
      <w:bookmarkEnd w:id="1525"/>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43459696"/>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43459697"/>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43459698"/>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43459699"/>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E2146E">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43459700"/>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2146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2146E" w:rsidRPr="00E060F7">
        <w:rPr>
          <w:lang w:val="en-US"/>
        </w:rPr>
        <w:t>Pedefin</w:t>
      </w:r>
      <w:r w:rsidR="00E2146E">
        <w:rPr>
          <w:lang w:val="en-US"/>
        </w:rPr>
        <w:t>ed values (c</w:t>
      </w:r>
      <w:r w:rsidR="00E2146E" w:rsidRPr="00E060F7">
        <w:rPr>
          <w:lang w:val="en-US"/>
        </w:rPr>
        <w:t>onstant</w:t>
      </w:r>
      <w:r w:rsidR="00E2146E">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43459701"/>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2146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2146E" w:rsidRPr="00E060F7">
        <w:rPr>
          <w:lang w:val="en-US"/>
        </w:rPr>
        <w:t>Pedefin</w:t>
      </w:r>
      <w:r w:rsidR="00E2146E">
        <w:rPr>
          <w:lang w:val="en-US"/>
        </w:rPr>
        <w:t>ed values (c</w:t>
      </w:r>
      <w:r w:rsidR="00E2146E" w:rsidRPr="00E060F7">
        <w:rPr>
          <w:lang w:val="en-US"/>
        </w:rPr>
        <w:t>onstant</w:t>
      </w:r>
      <w:r w:rsidR="00E2146E">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43459702"/>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43459703"/>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43459704"/>
      <w:r w:rsidRPr="00B84495">
        <w:rPr>
          <w:lang w:bidi="en-GB"/>
        </w:rPr>
        <w:t>Datetime (the date and time values)</w:t>
      </w:r>
      <w:bookmarkEnd w:id="1541"/>
      <w:bookmarkEnd w:id="1542"/>
      <w:bookmarkEnd w:id="1543"/>
      <w:bookmarkEnd w:id="1544"/>
      <w:bookmarkEnd w:id="1546"/>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E2146E">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43459705"/>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43459706"/>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Ref81911820"/>
      <w:bookmarkStart w:id="1563" w:name="_Toc43459707"/>
      <w:r w:rsidRPr="00B84495">
        <w:t>Regex (Regular expressions</w:t>
      </w:r>
      <w:bookmarkEnd w:id="1560"/>
      <w:r w:rsidRPr="00B84495">
        <w:t>)</w:t>
      </w:r>
      <w:bookmarkEnd w:id="1561"/>
      <w:bookmarkEnd w:id="1563"/>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43459708"/>
      <w:bookmarkEnd w:id="1562"/>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43459709"/>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43459710"/>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43459711"/>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E2146E">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43459712"/>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43459713"/>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lastRenderedPageBreak/>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E2146E">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43459714"/>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43459715"/>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43459716"/>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43459717"/>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43459718"/>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E2146E">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43459719"/>
      <w:r w:rsidRPr="00B84495">
        <w:rPr>
          <w:lang w:bidi="en-GB"/>
        </w:rPr>
        <w:lastRenderedPageBreak/>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4" w:name="_Toc535247681"/>
      <w:bookmarkStart w:id="1595" w:name="_Toc43459720"/>
      <w:r w:rsidRPr="00B84495">
        <w:rPr>
          <w:lang w:bidi="en-GB"/>
        </w:rPr>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4"/>
      <w:bookmarkEnd w:id="1595"/>
    </w:p>
    <w:p w14:paraId="524D4EFE" w14:textId="6D04C2DB"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r>
        <w:rPr>
          <w:szCs w:val="16"/>
          <w:lang w:bidi="en-GB"/>
        </w:rPr>
        <w:t xml:space="preserve"> The rows of the table contains the key part, which is unique within the table. Except of the key a row may contain values which may be set by the X-script. The key may be a composed from more parts which together represents the key. The key of last row inserted to 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6" w:name="_Toc43459721"/>
      <w:r>
        <w:rPr>
          <w:lang w:bidi="en-GB"/>
        </w:rPr>
        <w:t>UniqueSetKey</w:t>
      </w:r>
      <w:r w:rsidRPr="00B84495">
        <w:t xml:space="preserve"> (</w:t>
      </w:r>
      <w:r>
        <w:t>the key of a row from the uniqueSet table</w:t>
      </w:r>
      <w:r w:rsidRPr="00B84495">
        <w:t>)</w:t>
      </w:r>
      <w:bookmarkEnd w:id="1596"/>
    </w:p>
    <w:p w14:paraId="18275B25" w14:textId="12E9DFC7"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value of the actual key of uniqueSet table by the method  resetKey().</w:t>
      </w:r>
    </w:p>
    <w:p w14:paraId="7ADC54CA" w14:textId="77777777" w:rsidR="00980A2B" w:rsidRPr="00B84495" w:rsidRDefault="00980A2B" w:rsidP="00980A2B">
      <w:pPr>
        <w:pStyle w:val="Nadpis3"/>
      </w:pPr>
      <w:bookmarkStart w:id="1597" w:name="_Toc535247682"/>
      <w:bookmarkStart w:id="1598" w:name="_Toc43459722"/>
      <w:r w:rsidRPr="00B84495">
        <w:rPr>
          <w:lang w:bidi="en-GB"/>
        </w:rPr>
        <w:t>Service (database service; access to a database)</w:t>
      </w:r>
      <w:bookmarkEnd w:id="1597"/>
      <w:bookmarkEnd w:id="1598"/>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9" w:name="_Toc535247683"/>
      <w:bookmarkStart w:id="1600" w:name="_Toc43459723"/>
      <w:r w:rsidRPr="00B84495">
        <w:rPr>
          <w:lang w:bidi="en-GB"/>
        </w:rPr>
        <w:t>Statement (database commands)</w:t>
      </w:r>
      <w:bookmarkEnd w:id="1599"/>
      <w:bookmarkEnd w:id="1600"/>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1" w:name="_Toc535247684"/>
      <w:bookmarkStart w:id="1602" w:name="_Toc43459724"/>
      <w:r w:rsidRPr="00B84495">
        <w:rPr>
          <w:rFonts w:eastAsia="Arial"/>
          <w:lang w:bidi="en-GB"/>
        </w:rPr>
        <w:t>ResultSet (results of the database commands)</w:t>
      </w:r>
      <w:bookmarkEnd w:id="1601"/>
      <w:bookmarkEnd w:id="1602"/>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3" w:name="_Toc535247685"/>
      <w:bookmarkStart w:id="1604" w:name="_Toc43459725"/>
      <w:r w:rsidRPr="00B84495">
        <w:rPr>
          <w:lang w:bidi="en-GB"/>
        </w:rPr>
        <w:t>XmlOutStream (data channels used for continuous writing of XML objects to a stream)</w:t>
      </w:r>
      <w:bookmarkEnd w:id="1603"/>
      <w:bookmarkEnd w:id="1604"/>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lastRenderedPageBreak/>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5" w:name="_Toc43459726"/>
      <w:r>
        <w:rPr>
          <w:lang w:val="en-US"/>
        </w:rPr>
        <w:t>Type v</w:t>
      </w:r>
      <w:r w:rsidR="002752F4">
        <w:rPr>
          <w:lang w:val="en-US"/>
        </w:rPr>
        <w:t>alidation methods</w:t>
      </w:r>
      <w:bookmarkEnd w:id="1605"/>
    </w:p>
    <w:p w14:paraId="174E536B" w14:textId="77777777" w:rsidR="00523FAF" w:rsidRDefault="00166086" w:rsidP="00166086">
      <w:pPr>
        <w:pStyle w:val="Nadpis3"/>
        <w:rPr>
          <w:lang w:val="en-US"/>
        </w:rPr>
      </w:pPr>
      <w:bookmarkStart w:id="1606" w:name="_Ref535585575"/>
      <w:bookmarkStart w:id="1607" w:name="_Toc43459727"/>
      <w:r>
        <w:rPr>
          <w:lang w:val="en-US"/>
        </w:rPr>
        <w:t>Validation methods</w:t>
      </w:r>
      <w:r w:rsidR="002752F4">
        <w:rPr>
          <w:lang w:val="en-US"/>
        </w:rPr>
        <w:t xml:space="preserve"> of XML schema types</w:t>
      </w:r>
      <w:bookmarkEnd w:id="1606"/>
      <w:bookmarkEnd w:id="1607"/>
    </w:p>
    <w:p w14:paraId="32E2E78B" w14:textId="77777777" w:rsidR="002752F4" w:rsidRPr="00B84495" w:rsidRDefault="002752F4" w:rsidP="002752F4">
      <w:pPr>
        <w:pStyle w:val="Odstavec"/>
      </w:pPr>
      <w:bookmarkStart w:id="1608"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8"/>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9"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9"/>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 xml:space="preserve">checkdate" to "false" (the default </w:t>
      </w:r>
      <w:r w:rsidRPr="00F024F1">
        <w:rPr>
          <w:i/>
          <w:lang w:bidi="en-GB"/>
        </w:rPr>
        <w:lastRenderedPageBreak/>
        <w:t>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610"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10"/>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1" w:name="_Hlk535259933"/>
      <w:r w:rsidRPr="00166086">
        <w:rPr>
          <w:rFonts w:eastAsia="Calibri" w:cs="Calibri"/>
          <w:b/>
          <w:i/>
          <w:sz w:val="18"/>
          <w:szCs w:val="18"/>
          <w:lang w:bidi="en-GB"/>
        </w:rPr>
        <w:t>alidation methods of XML schema datatypes</w:t>
      </w:r>
      <w:bookmarkEnd w:id="1611"/>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2" w:name="_Toc43459728"/>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 xml:space="preserve">exadec </w:t>
            </w:r>
            <w:r w:rsidRPr="00B84495">
              <w:rPr>
                <w:rFonts w:cs="Calibri"/>
                <w:sz w:val="18"/>
                <w:lang w:bidi="en-GB"/>
              </w:rPr>
              <w:lastRenderedPageBreak/>
              <w:t>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lastRenderedPageBreak/>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2146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2146E"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2146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2146E"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E2146E">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E2146E">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3" w:name="_Ref367356707"/>
      <w:bookmarkStart w:id="1614" w:name="_Toc43459729"/>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3"/>
      <w:r w:rsidR="00B92B47">
        <w:rPr>
          <w:lang w:val="en-US"/>
        </w:rPr>
        <w:t>s</w:t>
      </w:r>
      <w:bookmarkEnd w:id="1614"/>
    </w:p>
    <w:p w14:paraId="28D76111" w14:textId="13575B4C" w:rsidR="00F847FD" w:rsidRPr="00E060F7" w:rsidRDefault="004054DD"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E2146E">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E2146E">
        <w:rPr>
          <w:lang w:val="en-US"/>
        </w:rPr>
        <w:t>E</w:t>
      </w:r>
      <w:r w:rsidR="00E2146E" w:rsidRPr="00E060F7">
        <w:rPr>
          <w:lang w:val="en-US"/>
        </w:rPr>
        <w:t>xtern</w:t>
      </w:r>
      <w:r w:rsidR="00E2146E">
        <w:rPr>
          <w:lang w:val="en-US"/>
        </w:rPr>
        <w:t>al</w:t>
      </w:r>
      <w:r w:rsidR="00E2146E" w:rsidRPr="00E060F7">
        <w:rPr>
          <w:lang w:val="en-US"/>
        </w:rPr>
        <w:t xml:space="preserve"> (</w:t>
      </w:r>
      <w:r w:rsidR="00E2146E">
        <w:rPr>
          <w:lang w:val="en-US"/>
        </w:rPr>
        <w:t>Java</w:t>
      </w:r>
      <w:r w:rsidR="00E2146E" w:rsidRPr="00E060F7">
        <w:rPr>
          <w:lang w:val="en-US"/>
        </w:rPr>
        <w:t xml:space="preserve">) </w:t>
      </w:r>
      <w:r w:rsidR="00E2146E">
        <w:rPr>
          <w:lang w:val="en-US"/>
        </w:rPr>
        <w:t>M</w:t>
      </w:r>
      <w:r w:rsidR="00E2146E" w:rsidRPr="00E060F7">
        <w:rPr>
          <w:lang w:val="en-US"/>
        </w:rPr>
        <w:t>et</w:t>
      </w:r>
      <w:r w:rsidR="00E2146E">
        <w:rPr>
          <w:lang w:val="en-US"/>
        </w:rPr>
        <w:t>h</w:t>
      </w:r>
      <w:r w:rsidR="00E2146E" w:rsidRPr="00E060F7">
        <w:rPr>
          <w:lang w:val="en-US"/>
        </w:rPr>
        <w:t>od</w:t>
      </w:r>
      <w:r w:rsidR="00E2146E">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2146E">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E2146E" w:rsidRPr="00E2146E">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5" w:name="_Ref535669840"/>
      <w:bookmarkStart w:id="1616" w:name="_Ref535669852"/>
      <w:bookmarkStart w:id="1617" w:name="_Toc43459730"/>
      <w:r w:rsidRPr="00E060F7">
        <w:rPr>
          <w:lang w:val="en-US"/>
        </w:rPr>
        <w:t>Pedefin</w:t>
      </w:r>
      <w:r w:rsidR="002D63FF">
        <w:rPr>
          <w:lang w:val="en-US"/>
        </w:rPr>
        <w:t>ed values (c</w:t>
      </w:r>
      <w:r w:rsidRPr="00E060F7">
        <w:rPr>
          <w:lang w:val="en-US"/>
        </w:rPr>
        <w:t>onstant</w:t>
      </w:r>
      <w:r w:rsidR="002D63FF">
        <w:rPr>
          <w:lang w:val="en-US"/>
        </w:rPr>
        <w:t>s)</w:t>
      </w:r>
      <w:bookmarkEnd w:id="1615"/>
      <w:bookmarkEnd w:id="1616"/>
      <w:bookmarkEnd w:id="1617"/>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8" w:name="_Ref355015878"/>
      <w:bookmarkStart w:id="1619" w:name="_Ref367715322"/>
      <w:bookmarkStart w:id="1620" w:name="_Ref367802656"/>
      <w:bookmarkStart w:id="1621" w:name="_Toc43459731"/>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8"/>
      <w:bookmarkEnd w:id="1619"/>
      <w:bookmarkEnd w:id="1620"/>
      <w:r w:rsidR="00D04044">
        <w:rPr>
          <w:lang w:val="en-US"/>
        </w:rPr>
        <w:t>nodes</w:t>
      </w:r>
      <w:bookmarkEnd w:id="1621"/>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2" w:name="_Toc43459732"/>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2"/>
    </w:p>
    <w:p w14:paraId="1A4E0231" w14:textId="307788FA" w:rsidR="00D84C56" w:rsidRPr="00E060F7" w:rsidRDefault="004054DD"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E2146E">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E2146E">
        <w:rPr>
          <w:lang w:val="en-US"/>
        </w:rPr>
        <w:t xml:space="preserve">Sample of Complete </w:t>
      </w:r>
      <w:r w:rsidR="00E2146E" w:rsidRPr="00E060F7">
        <w:rPr>
          <w:lang w:val="en-US"/>
        </w:rPr>
        <w:t>X-definit</w:t>
      </w:r>
      <w:r w:rsidR="00E2146E">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3" w:name="_Ref337035666"/>
      <w:bookmarkStart w:id="1624" w:name="_Toc337655426"/>
      <w:bookmarkStart w:id="1625" w:name="_Toc354677068"/>
      <w:bookmarkStart w:id="1626" w:name="_Ref535156920"/>
      <w:bookmarkStart w:id="1627" w:name="_Toc43459733"/>
      <w:r>
        <w:rPr>
          <w:lang w:val="en-US"/>
        </w:rPr>
        <w:t>O</w:t>
      </w:r>
      <w:r w:rsidR="00D84C56" w:rsidRPr="00E060F7">
        <w:rPr>
          <w:lang w:val="en-US"/>
        </w:rPr>
        <w:t>ptions</w:t>
      </w:r>
      <w:bookmarkEnd w:id="1623"/>
      <w:bookmarkEnd w:id="1624"/>
      <w:bookmarkEnd w:id="1625"/>
      <w:bookmarkEnd w:id="1627"/>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4B9185D8" w:rsidR="009D6375" w:rsidRPr="00E060F7" w:rsidRDefault="004054DD"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E2146E">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E2146E">
        <w:rPr>
          <w:lang w:val="en-US"/>
        </w:rPr>
        <w:t xml:space="preserve">X-script of </w:t>
      </w:r>
      <w:r w:rsidR="00E2146E" w:rsidRPr="00E060F7">
        <w:rPr>
          <w:lang w:val="en-US"/>
        </w:rPr>
        <w:t>X-defini</w:t>
      </w:r>
      <w:r w:rsidR="00E2146E">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8" w:name="_Ref355174799"/>
      <w:bookmarkStart w:id="1629" w:name="_Toc43459734"/>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8"/>
      <w:bookmarkEnd w:id="1629"/>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30" w:name="_Toc43459735"/>
      <w:r w:rsidRPr="00FF6A2D">
        <w:rPr>
          <w:lang w:val="en-US"/>
        </w:rPr>
        <w:t xml:space="preserve">Implemented </w:t>
      </w:r>
      <w:r w:rsidR="007B1800">
        <w:rPr>
          <w:lang w:val="en-US"/>
        </w:rPr>
        <w:t xml:space="preserve">general </w:t>
      </w:r>
      <w:r w:rsidRPr="00FF6A2D">
        <w:rPr>
          <w:lang w:val="en-US"/>
        </w:rPr>
        <w:t>methods</w:t>
      </w:r>
      <w:bookmarkEnd w:id="1630"/>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 xml:space="preserve">d immediately after a call </w:t>
            </w:r>
            <w:r w:rsidRPr="00B84495">
              <w:rPr>
                <w:rFonts w:eastAsia="Arial"/>
                <w:i/>
                <w:sz w:val="18"/>
                <w:lang w:bidi="en-GB"/>
              </w:rPr>
              <w:lastRenderedPageBreak/>
              <w:t>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lastRenderedPageBreak/>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w:t>
            </w:r>
            <w:r w:rsidRPr="00B84495">
              <w:rPr>
                <w:sz w:val="18"/>
                <w:lang w:bidi="en-GB"/>
              </w:rPr>
              <w:lastRenderedPageBreak/>
              <w:t>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lastRenderedPageBreak/>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E2146E">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1" w:name="_Toc43459736"/>
      <w:r>
        <w:rPr>
          <w:lang w:val="en-US"/>
        </w:rPr>
        <w:t>M</w:t>
      </w:r>
      <w:r w:rsidRPr="00D04ED3">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2" w:name="_Ref536109762"/>
      <w:bookmarkStart w:id="1633" w:name="_Toc43459737"/>
      <w:r>
        <w:rPr>
          <w:lang w:val="en-US"/>
        </w:rPr>
        <w:lastRenderedPageBreak/>
        <w:t>M</w:t>
      </w:r>
      <w:r w:rsidRPr="00D04ED3">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E2146E">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E2146E">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4" w:name="_Toc43459738"/>
      <w:r>
        <w:rPr>
          <w:lang w:bidi="en-GB"/>
        </w:rPr>
        <w:t>M</w:t>
      </w:r>
      <w:r w:rsidRPr="0058443D">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5" w:name="_Ref535948254"/>
      <w:bookmarkStart w:id="1636" w:name="_Toc43459739"/>
      <w:r>
        <w:rPr>
          <w:lang w:bidi="en-GB"/>
        </w:rPr>
        <w:t>M</w:t>
      </w:r>
      <w:r w:rsidRPr="0058443D">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7" w:name="_Ref535948359"/>
      <w:bookmarkStart w:id="1638" w:name="_Toc43459740"/>
      <w:r>
        <w:rPr>
          <w:lang w:bidi="en-GB"/>
        </w:rPr>
        <w:t>M</w:t>
      </w:r>
      <w:r w:rsidRPr="0079310A">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9" w:name="_Toc43459741"/>
      <w:r>
        <w:rPr>
          <w:lang w:bidi="en-GB"/>
        </w:rPr>
        <w:t>M</w:t>
      </w:r>
      <w:r w:rsidRPr="0079310A">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40" w:name="_Toc43459742"/>
      <w:r>
        <w:rPr>
          <w:rFonts w:eastAsia="Calibri"/>
          <w:lang w:bidi="en-GB"/>
        </w:rPr>
        <w:t>M</w:t>
      </w:r>
      <w:r w:rsidRPr="00B306AB">
        <w:rPr>
          <w:rFonts w:eastAsia="Calibri"/>
          <w:lang w:bidi="en-GB"/>
        </w:rPr>
        <w:t>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1" w:name="_Toc43459743"/>
      <w:r w:rsidRPr="001331A8">
        <w:rPr>
          <w:lang w:bidi="en-GB"/>
        </w:rPr>
        <w:t>M</w:t>
      </w:r>
      <w:r w:rsidRPr="001331A8">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2" w:name="_Toc43459744"/>
      <w:r>
        <w:rPr>
          <w:lang w:bidi="en-GB"/>
        </w:rPr>
        <w:t>M</w:t>
      </w:r>
      <w:r w:rsidRPr="0079310A">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3" w:name="_Toc43459745"/>
      <w:r>
        <w:rPr>
          <w:rFonts w:eastAsia="Calibri"/>
          <w:lang w:bidi="en-GB"/>
        </w:rPr>
        <w:lastRenderedPageBreak/>
        <w:t>M</w:t>
      </w:r>
      <w:r w:rsidRPr="0079310A">
        <w:rPr>
          <w:rFonts w:eastAsia="Calibri"/>
          <w:lang w:bidi="en-GB"/>
        </w:rPr>
        <w:t>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4" w:name="_Toc43459746"/>
      <w:r>
        <w:rPr>
          <w:rFonts w:eastAsia="Calibri"/>
          <w:lang w:bidi="en-GB"/>
        </w:rPr>
        <w:t>M</w:t>
      </w:r>
      <w:r w:rsidRPr="0079310A">
        <w:rPr>
          <w:rFonts w:eastAsia="Calibri"/>
          <w:lang w:bidi="en-GB"/>
        </w:rPr>
        <w:t>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5" w:name="_Toc43459747"/>
      <w:r>
        <w:rPr>
          <w:rFonts w:eastAsia="Calibri"/>
          <w:lang w:bidi="en-GB"/>
        </w:rPr>
        <w:t>M</w:t>
      </w:r>
      <w:r w:rsidRPr="0079310A">
        <w:rPr>
          <w:rFonts w:eastAsia="Calibri"/>
          <w:lang w:bidi="en-GB"/>
        </w:rPr>
        <w:t>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6" w:name="_Toc43459748"/>
      <w:r>
        <w:rPr>
          <w:rFonts w:eastAsia="Calibri"/>
          <w:lang w:bidi="en-GB"/>
        </w:rPr>
        <w:t>M</w:t>
      </w:r>
      <w:r w:rsidRPr="0079310A">
        <w:rPr>
          <w:rFonts w:eastAsia="Calibri"/>
          <w:lang w:bidi="en-GB"/>
        </w:rPr>
        <w:t>ethods of objects of the type ParseResult</w:t>
      </w:r>
      <w:bookmarkEnd w:id="1646"/>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7" w:name="_Toc43459749"/>
      <w:r>
        <w:rPr>
          <w:lang w:bidi="en-GB"/>
        </w:rPr>
        <w:t>M</w:t>
      </w:r>
      <w:r w:rsidRPr="0079310A">
        <w:rPr>
          <w:rFonts w:eastAsia="Calibri"/>
          <w:lang w:bidi="en-GB"/>
        </w:rPr>
        <w:t>ethods of objects of the type Regex</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8" w:name="_Toc43459750"/>
      <w:r>
        <w:rPr>
          <w:lang w:bidi="en-GB"/>
        </w:rPr>
        <w:t>M</w:t>
      </w:r>
      <w:r w:rsidRPr="0079310A">
        <w:rPr>
          <w:rFonts w:eastAsia="Calibri"/>
          <w:lang w:bidi="en-GB"/>
        </w:rPr>
        <w:t>ethods of objects of the type RegexResult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9" w:name="_Toc43459751"/>
      <w:r>
        <w:rPr>
          <w:lang w:bidi="en-GB"/>
        </w:rPr>
        <w:t>M</w:t>
      </w:r>
      <w:r w:rsidRPr="0079310A">
        <w:rPr>
          <w:rFonts w:eastAsia="Calibri"/>
          <w:lang w:bidi="en-GB"/>
        </w:rPr>
        <w:t>ethods of objects of the type Report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Report</w:t>
            </w:r>
          </w:p>
        </w:tc>
      </w:tr>
    </w:tbl>
    <w:p w14:paraId="027C7681" w14:textId="77777777" w:rsidR="000E6859" w:rsidRPr="000E6859" w:rsidRDefault="000E6859" w:rsidP="000E6859">
      <w:pPr>
        <w:pStyle w:val="Nadpis3"/>
        <w:rPr>
          <w:lang w:bidi="en-GB"/>
        </w:rPr>
      </w:pPr>
      <w:bookmarkStart w:id="1650" w:name="_Toc43459752"/>
      <w:r>
        <w:rPr>
          <w:lang w:bidi="en-GB"/>
        </w:rPr>
        <w:t>M</w:t>
      </w:r>
      <w:r w:rsidRPr="0079310A">
        <w:rPr>
          <w:rFonts w:eastAsia="Calibri"/>
          <w:lang w:bidi="en-GB"/>
        </w:rPr>
        <w:t>ethods of objects of the type ResultSet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1" w:name="_Toc43459753"/>
      <w:r>
        <w:rPr>
          <w:lang w:bidi="en-GB"/>
        </w:rPr>
        <w:t>M</w:t>
      </w:r>
      <w:r w:rsidRPr="0079310A">
        <w:rPr>
          <w:rFonts w:eastAsia="Calibri"/>
          <w:lang w:bidi="en-GB"/>
        </w:rPr>
        <w:t>ethods of objects of the type Service</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2" w:name="_Toc43459754"/>
      <w:r>
        <w:rPr>
          <w:lang w:bidi="en-GB"/>
        </w:rPr>
        <w:t>M</w:t>
      </w:r>
      <w:r w:rsidRPr="0079310A">
        <w:rPr>
          <w:rFonts w:eastAsia="Calibri"/>
          <w:lang w:bidi="en-GB"/>
        </w:rPr>
        <w:t>ethods of objects of the type Statemen</w:t>
      </w:r>
      <w:r>
        <w:rPr>
          <w:rFonts w:eastAsia="Calibri"/>
          <w:lang w:bidi="en-GB"/>
        </w:rPr>
        <w:t>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3" w:name="_Toc43459755"/>
      <w:r>
        <w:rPr>
          <w:lang w:bidi="en-GB"/>
        </w:rPr>
        <w:lastRenderedPageBreak/>
        <w:t>M</w:t>
      </w:r>
      <w:r w:rsidRPr="0079310A">
        <w:rPr>
          <w:rFonts w:eastAsia="Calibri"/>
          <w:lang w:bidi="en-GB"/>
        </w:rPr>
        <w:t>ethods of the type String</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4" w:name="_Toc43459756"/>
      <w:r>
        <w:rPr>
          <w:lang w:bidi="en-GB"/>
        </w:rPr>
        <w:t>M</w:t>
      </w:r>
      <w:r w:rsidRPr="0079310A">
        <w:rPr>
          <w:rFonts w:eastAsia="Calibri"/>
          <w:lang w:bidi="en-GB"/>
        </w:rPr>
        <w:t>ethods of objects of the type uniqueSet</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E2146E">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lastRenderedPageBreak/>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5" w:name="_Toc43459757"/>
      <w:r w:rsidRPr="0079310A">
        <w:t xml:space="preserve">Methods of objects of the type </w:t>
      </w:r>
      <w:r>
        <w:t>uniqueSetKey</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0E1D23">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0E1D23">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0E1D23">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0E1D23">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0E1D23">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77777777" w:rsidR="00644A4E" w:rsidRPr="00B84495" w:rsidRDefault="00644A4E" w:rsidP="000E1D23">
            <w:pPr>
              <w:pStyle w:val="Odstavec"/>
              <w:snapToGrid w:val="0"/>
              <w:spacing w:before="60" w:line="256" w:lineRule="auto"/>
              <w:jc w:val="left"/>
              <w:rPr>
                <w:sz w:val="18"/>
              </w:rPr>
            </w:pPr>
            <w:r>
              <w:rPr>
                <w:lang w:bidi="en-US"/>
              </w:rPr>
              <w:t>resetKey</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0E1D23">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0E1D23">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6" w:name="_Toc43459758"/>
      <w:r>
        <w:rPr>
          <w:lang w:bidi="en-GB"/>
        </w:rPr>
        <w:t>M</w:t>
      </w:r>
      <w:r w:rsidRPr="0079310A">
        <w:rPr>
          <w:rFonts w:eastAsia="Calibri"/>
          <w:lang w:bidi="en-GB"/>
        </w:rPr>
        <w:t>ethods of objects of the type XmlOutStream</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7" w:name="_Toc43459759"/>
      <w:r>
        <w:rPr>
          <w:lang w:bidi="en-GB"/>
        </w:rPr>
        <w:t>Mathematical methods in X-script</w:t>
      </w:r>
      <w:bookmarkEnd w:id="1657"/>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8" w:name="_Toc43459760"/>
      <w:r w:rsidRPr="0070713B">
        <w:rPr>
          <w:lang w:bidi="en-GB"/>
        </w:rPr>
        <w:t>M</w:t>
      </w:r>
      <w:r w:rsidRPr="0070713B">
        <w:rPr>
          <w:rFonts w:eastAsia="Calibri"/>
          <w:lang w:bidi="en-GB"/>
        </w:rPr>
        <w:t>ethods of mathematical functions (taken from the class java.lang.Math)</w:t>
      </w:r>
      <w:bookmarkEnd w:id="1658"/>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9" w:name="_Toc43459761"/>
      <w:r>
        <w:rPr>
          <w:lang w:bidi="en-GB"/>
        </w:rPr>
        <w:t>M</w:t>
      </w:r>
      <w:r w:rsidRPr="0079310A">
        <w:rPr>
          <w:rFonts w:eastAsia="Calibri"/>
          <w:lang w:bidi="en-GB"/>
        </w:rPr>
        <w:t>ethods of mathematical functions (taken from java.math.BigDecimal)</w:t>
      </w:r>
      <w:bookmarkEnd w:id="1659"/>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60" w:name="_Toc354677078"/>
      <w:bookmarkStart w:id="1661" w:name="_Ref366596166"/>
      <w:bookmarkStart w:id="1662" w:name="_Ref535948480"/>
      <w:bookmarkStart w:id="1663" w:name="_Ref535948664"/>
      <w:bookmarkStart w:id="1664" w:name="_Ref535948697"/>
      <w:bookmarkStart w:id="1665" w:name="_Ref535964056"/>
      <w:bookmarkStart w:id="1666" w:name="_Ref535964086"/>
      <w:bookmarkStart w:id="1667" w:name="_Toc43459762"/>
      <w:r w:rsidRPr="00E060F7">
        <w:rPr>
          <w:lang w:val="en-US"/>
        </w:rPr>
        <w:t>BNF gram</w:t>
      </w:r>
      <w:r w:rsidR="009C3538">
        <w:rPr>
          <w:lang w:val="en-US"/>
        </w:rPr>
        <w:t>mar</w:t>
      </w:r>
      <w:bookmarkEnd w:id="1660"/>
      <w:bookmarkEnd w:id="1661"/>
      <w:bookmarkEnd w:id="1662"/>
      <w:bookmarkEnd w:id="1663"/>
      <w:bookmarkEnd w:id="1664"/>
      <w:bookmarkEnd w:id="1665"/>
      <w:bookmarkEnd w:id="1666"/>
      <w:bookmarkEnd w:id="1667"/>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4054DD"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8" w:name="_Ref367360830"/>
      <w:bookmarkStart w:id="1669" w:name="_Ref536189050"/>
      <w:bookmarkStart w:id="1670" w:name="_Toc43459763"/>
      <w:r>
        <w:rPr>
          <w:lang w:val="en-US"/>
        </w:rPr>
        <w:t xml:space="preserve">BNF </w:t>
      </w:r>
      <w:bookmarkEnd w:id="1668"/>
      <w:r>
        <w:rPr>
          <w:lang w:val="en-US"/>
        </w:rPr>
        <w:t>p</w:t>
      </w:r>
      <w:r w:rsidRPr="00B84495">
        <w:t>roduction rule</w:t>
      </w:r>
      <w:bookmarkEnd w:id="1669"/>
      <w:bookmarkEnd w:id="1670"/>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1" w:name="_Ref367359923"/>
      <w:bookmarkStart w:id="1672" w:name="_Toc43459764"/>
      <w:r>
        <w:rPr>
          <w:lang w:val="en-US"/>
        </w:rPr>
        <w:t xml:space="preserve">BNF </w:t>
      </w:r>
      <w:bookmarkEnd w:id="1671"/>
      <w:r>
        <w:rPr>
          <w:lang w:val="en-US"/>
        </w:rPr>
        <w:t>t</w:t>
      </w:r>
      <w:r w:rsidRPr="00B84495">
        <w:t>erminal</w:t>
      </w:r>
      <w:r w:rsidRPr="00B84495">
        <w:rPr>
          <w:rFonts w:eastAsia="Arial Black"/>
        </w:rPr>
        <w:t xml:space="preserve"> </w:t>
      </w:r>
      <w:r w:rsidRPr="00B84495">
        <w:t>symbol</w:t>
      </w:r>
      <w:bookmarkEnd w:id="1672"/>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3" w:name="_Toc43459765"/>
      <w:r>
        <w:t>Set of characters</w:t>
      </w:r>
      <w:bookmarkEnd w:id="1673"/>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4" w:name="_Toc43459766"/>
      <w:r>
        <w:rPr>
          <w:lang w:val="en-US"/>
        </w:rPr>
        <w:t>BNF q</w:t>
      </w:r>
      <w:r w:rsidRPr="00B84495">
        <w:t>uantifier (repetition of a rule)</w:t>
      </w:r>
      <w:bookmarkEnd w:id="1674"/>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5" w:name="_Ref367360952"/>
      <w:bookmarkStart w:id="1676" w:name="_Toc43459767"/>
      <w:r w:rsidRPr="00E060F7">
        <w:rPr>
          <w:lang w:val="en-US"/>
        </w:rPr>
        <w:t xml:space="preserve">BNF </w:t>
      </w:r>
      <w:bookmarkEnd w:id="1675"/>
      <w:r w:rsidR="00E72160">
        <w:rPr>
          <w:lang w:val="en-US"/>
        </w:rPr>
        <w:t>expression</w:t>
      </w:r>
      <w:bookmarkEnd w:id="1676"/>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lastRenderedPageBreak/>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7" w:name="_Toc43459768"/>
      <w:r>
        <w:rPr>
          <w:lang w:val="en-US"/>
        </w:rPr>
        <w:t>C</w:t>
      </w:r>
      <w:r w:rsidRPr="00B84495">
        <w:t>omments and whitespaces</w:t>
      </w:r>
      <w:bookmarkEnd w:id="1677"/>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8" w:name="_Toc43459769"/>
      <w:r>
        <w:t>Implemented</w:t>
      </w:r>
      <w:r w:rsidRPr="00B84495">
        <w:t xml:space="preserve"> </w:t>
      </w:r>
      <w:r>
        <w:t>predefined rules</w:t>
      </w:r>
      <w:bookmarkEnd w:id="1678"/>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9" w:name="_Toc43459770"/>
      <w:r>
        <w:t>Implemented</w:t>
      </w:r>
      <w:r w:rsidRPr="00B84495">
        <w:t xml:space="preserve"> </w:t>
      </w:r>
      <w:r>
        <w:t>methods for handling the internal stack</w:t>
      </w:r>
      <w:bookmarkEnd w:id="1679"/>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80" w:name="_Toc43459771"/>
      <w:r w:rsidRPr="00E060F7">
        <w:rPr>
          <w:lang w:val="en-US"/>
        </w:rPr>
        <w:t>Extern</w:t>
      </w:r>
      <w:r w:rsidR="00222500">
        <w:rPr>
          <w:lang w:val="en-US"/>
        </w:rPr>
        <w:t>ally</w:t>
      </w:r>
      <w:r w:rsidRPr="00E060F7">
        <w:rPr>
          <w:lang w:val="en-US"/>
        </w:rPr>
        <w:t xml:space="preserve"> </w:t>
      </w:r>
      <w:r w:rsidR="00222500">
        <w:rPr>
          <w:lang w:val="en-US"/>
        </w:rPr>
        <w:t>implemented rules</w:t>
      </w:r>
      <w:bookmarkEnd w:id="1680"/>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1" w:name="sec-notation"/>
      <w:bookmarkStart w:id="1682" w:name="w3c-doctype"/>
      <w:bookmarkStart w:id="1683" w:name="nazev"/>
      <w:bookmarkStart w:id="1684" w:name="TypDokumentace"/>
      <w:bookmarkStart w:id="1685" w:name="_Toc354912741"/>
      <w:bookmarkStart w:id="1686" w:name="_Toc354917575"/>
      <w:bookmarkStart w:id="1687" w:name="_Toc355016736"/>
      <w:bookmarkStart w:id="1688" w:name="_Toc355017000"/>
      <w:bookmarkStart w:id="1689" w:name="_Toc355312294"/>
      <w:bookmarkStart w:id="1690" w:name="_Toc354912742"/>
      <w:bookmarkStart w:id="1691" w:name="_Toc354917576"/>
      <w:bookmarkStart w:id="1692" w:name="_Toc355016737"/>
      <w:bookmarkStart w:id="1693" w:name="_Toc355017001"/>
      <w:bookmarkStart w:id="1694" w:name="_Toc355312295"/>
      <w:bookmarkStart w:id="1695" w:name="_Toc354912743"/>
      <w:bookmarkStart w:id="1696" w:name="_Toc354917577"/>
      <w:bookmarkStart w:id="1697" w:name="_Toc355016738"/>
      <w:bookmarkStart w:id="1698" w:name="_Toc355017002"/>
      <w:bookmarkStart w:id="1699" w:name="_Toc355312296"/>
      <w:bookmarkStart w:id="1700" w:name="_Toc43459772"/>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lang w:val="en-US"/>
        </w:rPr>
        <w:lastRenderedPageBreak/>
        <w:t>Index</w:t>
      </w:r>
      <w:bookmarkEnd w:id="1700"/>
    </w:p>
    <w:p w14:paraId="3A679DAC" w14:textId="77777777" w:rsidR="00011275" w:rsidRPr="00E060F7" w:rsidRDefault="00EF650E" w:rsidP="00D84C56">
      <w:pPr>
        <w:rPr>
          <w:lang w:val="en-US"/>
        </w:rPr>
        <w:sectPr w:rsidR="00011275" w:rsidRPr="00E060F7" w:rsidSect="00011275">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1" w:name="_Toc337655431"/>
      <w:bookmarkStart w:id="1702" w:name="_Toc354677180"/>
      <w:bookmarkStart w:id="1703" w:name="_Toc43459773"/>
      <w:r>
        <w:rPr>
          <w:lang w:val="en-US"/>
        </w:rPr>
        <w:lastRenderedPageBreak/>
        <w:t>Related documents</w:t>
      </w:r>
      <w:bookmarkEnd w:id="1701"/>
      <w:bookmarkEnd w:id="1702"/>
      <w:bookmarkEnd w:id="1703"/>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4054DD" w:rsidP="00F3088C">
      <w:pPr>
        <w:ind w:left="709" w:hanging="1"/>
        <w:rPr>
          <w:lang w:val="en-US"/>
        </w:rPr>
      </w:pPr>
      <w:hyperlink r:id="rId79"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80" w:history="1">
        <w:r w:rsidRPr="00E060F7">
          <w:rPr>
            <w:rStyle w:val="Hypertextovodkaz"/>
            <w:rFonts w:ascii="Courier New" w:hAnsi="Courier New"/>
            <w:lang w:val="en-US"/>
          </w:rPr>
          <w:t>http://www.w3c.org/TR/xmlschema-1</w:t>
        </w:r>
      </w:hyperlink>
    </w:p>
    <w:p w14:paraId="00E2E874" w14:textId="5EB92EC1" w:rsidR="00D84C56" w:rsidRDefault="004054DD" w:rsidP="00F3088C">
      <w:pPr>
        <w:ind w:left="709" w:hanging="1"/>
        <w:rPr>
          <w:lang w:val="en-US"/>
        </w:rPr>
      </w:pPr>
      <w:hyperlink r:id="rId81"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82"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83"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4054DD" w:rsidP="00665FE0">
      <w:pPr>
        <w:ind w:left="709" w:hanging="1"/>
        <w:rPr>
          <w:lang w:val="en-US"/>
        </w:rPr>
      </w:pPr>
      <w:hyperlink r:id="rId84"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4054DD" w:rsidP="0070121A">
      <w:pPr>
        <w:ind w:left="709" w:hanging="1"/>
        <w:rPr>
          <w:color w:val="0000FF"/>
          <w:u w:val="single"/>
          <w:lang w:val="en-US"/>
        </w:rPr>
      </w:pPr>
      <w:hyperlink r:id="rId85"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4054DD" w:rsidP="00D85A05">
      <w:pPr>
        <w:ind w:left="709" w:hanging="1"/>
        <w:rPr>
          <w:color w:val="0000FF"/>
          <w:u w:val="single"/>
          <w:lang w:val="en-US"/>
        </w:rPr>
      </w:pPr>
      <w:hyperlink r:id="rId86"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3EEA0" w14:textId="77777777" w:rsidR="00E32828" w:rsidRDefault="00E32828" w:rsidP="00D84C56">
      <w:pPr>
        <w:spacing w:before="0"/>
      </w:pPr>
      <w:r>
        <w:separator/>
      </w:r>
    </w:p>
  </w:endnote>
  <w:endnote w:type="continuationSeparator" w:id="0">
    <w:p w14:paraId="4363553B" w14:textId="77777777" w:rsidR="00E32828" w:rsidRDefault="00E32828"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DF98E" w14:textId="77777777" w:rsidR="004054DD" w:rsidRDefault="004054DD">
    <w:pPr>
      <w:pStyle w:val="Zpa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4054DD" w14:paraId="6EA9B98F" w14:textId="77777777">
      <w:tc>
        <w:tcPr>
          <w:tcW w:w="7513" w:type="dxa"/>
          <w:tcBorders>
            <w:bottom w:val="single" w:sz="4" w:space="0" w:color="000000"/>
          </w:tcBorders>
          <w:shd w:val="clear" w:color="auto" w:fill="auto"/>
        </w:tcPr>
        <w:p w14:paraId="01719157" w14:textId="77777777" w:rsidR="004054DD" w:rsidRDefault="004054DD">
          <w:pPr>
            <w:snapToGrid w:val="0"/>
            <w:spacing w:before="40"/>
            <w:rPr>
              <w:i/>
              <w:sz w:val="16"/>
            </w:rPr>
          </w:pPr>
        </w:p>
      </w:tc>
      <w:tc>
        <w:tcPr>
          <w:tcW w:w="1985" w:type="dxa"/>
          <w:tcBorders>
            <w:bottom w:val="single" w:sz="4" w:space="0" w:color="000000"/>
          </w:tcBorders>
          <w:shd w:val="clear" w:color="auto" w:fill="auto"/>
        </w:tcPr>
        <w:p w14:paraId="7CE169EE" w14:textId="77777777" w:rsidR="004054DD" w:rsidRDefault="004054DD">
          <w:pPr>
            <w:snapToGrid w:val="0"/>
            <w:spacing w:before="40"/>
            <w:jc w:val="right"/>
          </w:pPr>
        </w:p>
      </w:tc>
    </w:tr>
    <w:tr w:rsidR="004054DD" w14:paraId="54474123" w14:textId="77777777">
      <w:tc>
        <w:tcPr>
          <w:tcW w:w="7513" w:type="dxa"/>
          <w:shd w:val="clear" w:color="auto" w:fill="auto"/>
        </w:tcPr>
        <w:p w14:paraId="00409020" w14:textId="23030707" w:rsidR="004054DD" w:rsidRDefault="004054DD">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E2146E">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E2146E">
            <w:rPr>
              <w:i/>
              <w:noProof/>
              <w:sz w:val="16"/>
              <w:lang w:val="de-DE"/>
            </w:rPr>
            <w:t>19/06/2020</w:t>
          </w:r>
          <w:r>
            <w:rPr>
              <w:i/>
              <w:sz w:val="16"/>
              <w:lang w:val="de-DE"/>
            </w:rPr>
            <w:fldChar w:fldCharType="end"/>
          </w:r>
        </w:p>
      </w:tc>
      <w:tc>
        <w:tcPr>
          <w:tcW w:w="1985" w:type="dxa"/>
          <w:shd w:val="clear" w:color="auto" w:fill="auto"/>
        </w:tcPr>
        <w:p w14:paraId="47E5C1C3" w14:textId="77777777" w:rsidR="004054DD" w:rsidRDefault="004054DD">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054DD" w:rsidRDefault="004054D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4054DD" w:rsidRPr="003425D5" w14:paraId="6D733066" w14:textId="77777777" w:rsidTr="008B556D">
      <w:tc>
        <w:tcPr>
          <w:tcW w:w="7230" w:type="dxa"/>
        </w:tcPr>
        <w:p w14:paraId="032CEC55" w14:textId="77777777" w:rsidR="004054DD" w:rsidRPr="00BA30D2" w:rsidRDefault="004054DD"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4054DD" w:rsidRDefault="004054DD">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2DA1" w14:textId="77777777" w:rsidR="004054DD" w:rsidRDefault="004054D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4054DD" w14:paraId="0423AD29" w14:textId="77777777" w:rsidTr="008B556D">
      <w:trPr>
        <w:trHeight w:val="164"/>
      </w:trPr>
      <w:tc>
        <w:tcPr>
          <w:tcW w:w="912" w:type="dxa"/>
          <w:tcBorders>
            <w:top w:val="nil"/>
            <w:bottom w:val="single" w:sz="4" w:space="0" w:color="auto"/>
          </w:tcBorders>
        </w:tcPr>
        <w:p w14:paraId="14F87221" w14:textId="77777777" w:rsidR="004054DD" w:rsidRPr="00BA30D2" w:rsidRDefault="004054DD">
          <w:pPr>
            <w:pStyle w:val="Zpat"/>
            <w:rPr>
              <w:i/>
              <w:sz w:val="8"/>
            </w:rPr>
          </w:pPr>
        </w:p>
      </w:tc>
      <w:tc>
        <w:tcPr>
          <w:tcW w:w="8444" w:type="dxa"/>
          <w:tcBorders>
            <w:top w:val="nil"/>
            <w:bottom w:val="single" w:sz="4" w:space="0" w:color="auto"/>
          </w:tcBorders>
        </w:tcPr>
        <w:p w14:paraId="1A3F2964" w14:textId="77777777" w:rsidR="004054DD" w:rsidRPr="00BA30D2" w:rsidRDefault="004054DD">
          <w:pPr>
            <w:pStyle w:val="Zpat"/>
            <w:jc w:val="right"/>
            <w:rPr>
              <w:rStyle w:val="slostrnky"/>
              <w:sz w:val="8"/>
            </w:rPr>
          </w:pPr>
        </w:p>
      </w:tc>
    </w:tr>
    <w:tr w:rsidR="004054DD" w14:paraId="34CBE586" w14:textId="77777777" w:rsidTr="008B556D">
      <w:trPr>
        <w:trHeight w:val="191"/>
      </w:trPr>
      <w:tc>
        <w:tcPr>
          <w:tcW w:w="912" w:type="dxa"/>
          <w:tcBorders>
            <w:top w:val="nil"/>
          </w:tcBorders>
        </w:tcPr>
        <w:p w14:paraId="67B6AA7A" w14:textId="2FD3FFA3" w:rsidR="004054DD" w:rsidRPr="00BA30D2" w:rsidRDefault="004054DD"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E2146E">
            <w:rPr>
              <w:rStyle w:val="slostrnky"/>
              <w:rFonts w:ascii="Calibri" w:hAnsi="Calibri" w:cs="Calibri"/>
              <w:b/>
              <w:noProof/>
              <w:sz w:val="18"/>
              <w:szCs w:val="18"/>
            </w:rPr>
            <w:t>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4054DD" w:rsidRPr="00BA30D2" w:rsidRDefault="004054DD">
          <w:pPr>
            <w:pStyle w:val="Zpat"/>
            <w:spacing w:before="40"/>
            <w:jc w:val="right"/>
            <w:rPr>
              <w:rStyle w:val="slostrnky"/>
              <w:rFonts w:ascii="Calibri" w:hAnsi="Calibri" w:cs="Calibri"/>
              <w:szCs w:val="16"/>
            </w:rPr>
          </w:pPr>
        </w:p>
      </w:tc>
    </w:tr>
  </w:tbl>
  <w:p w14:paraId="0D3117CE" w14:textId="77777777" w:rsidR="004054DD" w:rsidRDefault="004054D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054DD" w14:paraId="2986E646" w14:textId="77777777" w:rsidTr="008B556D">
      <w:trPr>
        <w:trHeight w:val="164"/>
      </w:trPr>
      <w:tc>
        <w:tcPr>
          <w:tcW w:w="8364" w:type="dxa"/>
          <w:tcBorders>
            <w:top w:val="nil"/>
            <w:bottom w:val="single" w:sz="4" w:space="0" w:color="auto"/>
          </w:tcBorders>
        </w:tcPr>
        <w:p w14:paraId="3491E290" w14:textId="77777777" w:rsidR="004054DD" w:rsidRPr="00BA30D2" w:rsidRDefault="004054DD" w:rsidP="008B556D">
          <w:pPr>
            <w:pStyle w:val="Zpat"/>
            <w:rPr>
              <w:i/>
              <w:sz w:val="8"/>
            </w:rPr>
          </w:pPr>
        </w:p>
      </w:tc>
      <w:tc>
        <w:tcPr>
          <w:tcW w:w="992" w:type="dxa"/>
          <w:tcBorders>
            <w:top w:val="nil"/>
            <w:bottom w:val="single" w:sz="4" w:space="0" w:color="auto"/>
          </w:tcBorders>
        </w:tcPr>
        <w:p w14:paraId="5BAD7C50" w14:textId="77777777" w:rsidR="004054DD" w:rsidRPr="00BA30D2" w:rsidRDefault="004054DD" w:rsidP="008B556D">
          <w:pPr>
            <w:pStyle w:val="Zpat"/>
            <w:jc w:val="right"/>
            <w:rPr>
              <w:rStyle w:val="slostrnky"/>
              <w:sz w:val="8"/>
            </w:rPr>
          </w:pPr>
        </w:p>
      </w:tc>
    </w:tr>
    <w:tr w:rsidR="004054DD" w:rsidRPr="00BA22E5" w14:paraId="73E33B3C" w14:textId="77777777" w:rsidTr="008B556D">
      <w:trPr>
        <w:trHeight w:val="191"/>
      </w:trPr>
      <w:tc>
        <w:tcPr>
          <w:tcW w:w="8364" w:type="dxa"/>
          <w:tcBorders>
            <w:top w:val="nil"/>
          </w:tcBorders>
        </w:tcPr>
        <w:p w14:paraId="373CE3C5" w14:textId="77777777" w:rsidR="004054DD" w:rsidRPr="00BA30D2" w:rsidRDefault="004054DD" w:rsidP="008B556D">
          <w:pPr>
            <w:pStyle w:val="Zpat"/>
            <w:spacing w:before="40"/>
            <w:rPr>
              <w:rFonts w:ascii="Calibri" w:hAnsi="Calibri" w:cs="Calibri"/>
              <w:i/>
              <w:sz w:val="16"/>
              <w:szCs w:val="16"/>
            </w:rPr>
          </w:pPr>
        </w:p>
      </w:tc>
      <w:tc>
        <w:tcPr>
          <w:tcW w:w="992" w:type="dxa"/>
          <w:tcBorders>
            <w:top w:val="nil"/>
          </w:tcBorders>
        </w:tcPr>
        <w:p w14:paraId="35FADC53" w14:textId="75E5432A" w:rsidR="004054DD" w:rsidRPr="008804A4" w:rsidRDefault="004054DD"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121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4054DD" w:rsidRDefault="004054DD" w:rsidP="008B556D">
    <w:pPr>
      <w:pStyle w:val="Zpa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6D3F0E70" w14:textId="77777777" w:rsidTr="00CA1F59">
      <w:trPr>
        <w:trHeight w:val="164"/>
      </w:trPr>
      <w:tc>
        <w:tcPr>
          <w:tcW w:w="1134" w:type="dxa"/>
          <w:tcBorders>
            <w:top w:val="nil"/>
            <w:bottom w:val="single" w:sz="4" w:space="0" w:color="auto"/>
          </w:tcBorders>
        </w:tcPr>
        <w:p w14:paraId="6B03A7D4" w14:textId="77777777" w:rsidR="004054DD" w:rsidRPr="00BA30D2" w:rsidRDefault="004054DD">
          <w:pPr>
            <w:pStyle w:val="Zpat"/>
            <w:rPr>
              <w:i/>
              <w:sz w:val="8"/>
            </w:rPr>
          </w:pPr>
        </w:p>
      </w:tc>
      <w:tc>
        <w:tcPr>
          <w:tcW w:w="8222" w:type="dxa"/>
          <w:tcBorders>
            <w:top w:val="nil"/>
            <w:bottom w:val="single" w:sz="4" w:space="0" w:color="auto"/>
          </w:tcBorders>
        </w:tcPr>
        <w:p w14:paraId="064A58D8" w14:textId="77777777" w:rsidR="004054DD" w:rsidRPr="00BA30D2" w:rsidRDefault="004054DD">
          <w:pPr>
            <w:pStyle w:val="Zpat"/>
            <w:jc w:val="right"/>
            <w:rPr>
              <w:rStyle w:val="slostrnky"/>
              <w:sz w:val="8"/>
            </w:rPr>
          </w:pPr>
        </w:p>
      </w:tc>
    </w:tr>
    <w:tr w:rsidR="004054DD" w14:paraId="088C093D" w14:textId="77777777" w:rsidTr="00CA1F59">
      <w:trPr>
        <w:trHeight w:val="191"/>
      </w:trPr>
      <w:tc>
        <w:tcPr>
          <w:tcW w:w="1134" w:type="dxa"/>
          <w:tcBorders>
            <w:top w:val="nil"/>
          </w:tcBorders>
        </w:tcPr>
        <w:p w14:paraId="2719D2D4" w14:textId="153B25B4" w:rsidR="004054DD" w:rsidRPr="008804A4" w:rsidRDefault="004054DD"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4054DD" w:rsidRPr="00BA30D2" w:rsidRDefault="004054DD">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E2146E">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E2146E">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E2146E">
            <w:rPr>
              <w:b/>
              <w:bCs/>
            </w:rPr>
            <w:t>Chyba! Nenalezen zdroj odkazů.</w:t>
          </w:r>
          <w:r>
            <w:fldChar w:fldCharType="end"/>
          </w:r>
        </w:p>
      </w:tc>
    </w:tr>
  </w:tbl>
  <w:p w14:paraId="7F4B1930" w14:textId="77777777" w:rsidR="004054DD" w:rsidRDefault="004054DD"/>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422871BE" w14:textId="77777777" w:rsidTr="00CA1F59">
      <w:trPr>
        <w:trHeight w:val="164"/>
      </w:trPr>
      <w:tc>
        <w:tcPr>
          <w:tcW w:w="1134" w:type="dxa"/>
          <w:tcBorders>
            <w:top w:val="nil"/>
            <w:bottom w:val="single" w:sz="4" w:space="0" w:color="auto"/>
          </w:tcBorders>
        </w:tcPr>
        <w:p w14:paraId="77E858E1" w14:textId="77777777" w:rsidR="004054DD" w:rsidRPr="00BA30D2" w:rsidRDefault="004054DD">
          <w:pPr>
            <w:pStyle w:val="Zpat"/>
            <w:rPr>
              <w:i/>
              <w:sz w:val="8"/>
            </w:rPr>
          </w:pPr>
        </w:p>
      </w:tc>
      <w:tc>
        <w:tcPr>
          <w:tcW w:w="8222" w:type="dxa"/>
          <w:tcBorders>
            <w:top w:val="nil"/>
            <w:bottom w:val="single" w:sz="4" w:space="0" w:color="auto"/>
          </w:tcBorders>
        </w:tcPr>
        <w:p w14:paraId="27A6B989" w14:textId="77777777" w:rsidR="004054DD" w:rsidRPr="00BA30D2" w:rsidRDefault="004054DD">
          <w:pPr>
            <w:pStyle w:val="Zpat"/>
            <w:jc w:val="right"/>
            <w:rPr>
              <w:rStyle w:val="slostrnky"/>
              <w:sz w:val="8"/>
            </w:rPr>
          </w:pPr>
        </w:p>
      </w:tc>
    </w:tr>
    <w:tr w:rsidR="004054DD" w14:paraId="728BE8E2" w14:textId="77777777" w:rsidTr="00CA1F59">
      <w:trPr>
        <w:trHeight w:val="191"/>
      </w:trPr>
      <w:tc>
        <w:tcPr>
          <w:tcW w:w="1134" w:type="dxa"/>
          <w:tcBorders>
            <w:top w:val="nil"/>
          </w:tcBorders>
        </w:tcPr>
        <w:p w14:paraId="24A06FF9" w14:textId="6F5066B9" w:rsidR="004054DD" w:rsidRPr="008804A4" w:rsidRDefault="004054DD"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4054DD" w:rsidRPr="00BA30D2" w:rsidRDefault="004054DD" w:rsidP="00E351AA">
          <w:pPr>
            <w:pStyle w:val="Zpat"/>
            <w:spacing w:before="40"/>
            <w:jc w:val="right"/>
            <w:rPr>
              <w:rStyle w:val="slostrnky"/>
              <w:rFonts w:ascii="Calibri" w:hAnsi="Calibri" w:cs="Calibri"/>
              <w:szCs w:val="16"/>
            </w:rPr>
          </w:pPr>
        </w:p>
      </w:tc>
    </w:tr>
  </w:tbl>
  <w:p w14:paraId="7C721E82" w14:textId="77777777" w:rsidR="004054DD" w:rsidRDefault="004054DD"/>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001F503A" w14:textId="77777777" w:rsidTr="00456618">
      <w:trPr>
        <w:trHeight w:val="164"/>
      </w:trPr>
      <w:tc>
        <w:tcPr>
          <w:tcW w:w="1134" w:type="dxa"/>
          <w:tcBorders>
            <w:top w:val="nil"/>
            <w:bottom w:val="single" w:sz="4" w:space="0" w:color="auto"/>
          </w:tcBorders>
        </w:tcPr>
        <w:p w14:paraId="6BE9B57E" w14:textId="77777777" w:rsidR="004054DD" w:rsidRPr="00BA30D2" w:rsidRDefault="004054DD" w:rsidP="00456618">
          <w:pPr>
            <w:pStyle w:val="Zpat"/>
            <w:rPr>
              <w:i/>
              <w:sz w:val="8"/>
            </w:rPr>
          </w:pPr>
        </w:p>
      </w:tc>
      <w:tc>
        <w:tcPr>
          <w:tcW w:w="8222" w:type="dxa"/>
          <w:tcBorders>
            <w:top w:val="nil"/>
            <w:bottom w:val="single" w:sz="4" w:space="0" w:color="auto"/>
          </w:tcBorders>
        </w:tcPr>
        <w:p w14:paraId="7FE49B1B" w14:textId="77777777" w:rsidR="004054DD" w:rsidRPr="00BA30D2" w:rsidRDefault="004054DD" w:rsidP="00456618">
          <w:pPr>
            <w:pStyle w:val="Zpat"/>
            <w:jc w:val="right"/>
            <w:rPr>
              <w:rStyle w:val="slostrnky"/>
              <w:sz w:val="8"/>
            </w:rPr>
          </w:pPr>
        </w:p>
      </w:tc>
    </w:tr>
    <w:tr w:rsidR="004054DD" w14:paraId="10B6B5BE" w14:textId="77777777" w:rsidTr="00456618">
      <w:trPr>
        <w:trHeight w:val="191"/>
      </w:trPr>
      <w:tc>
        <w:tcPr>
          <w:tcW w:w="1134" w:type="dxa"/>
          <w:tcBorders>
            <w:top w:val="nil"/>
          </w:tcBorders>
        </w:tcPr>
        <w:p w14:paraId="4C556676" w14:textId="65F8C60F" w:rsidR="004054DD" w:rsidRPr="008804A4" w:rsidRDefault="004054DD"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4054DD" w:rsidRPr="00BA30D2" w:rsidRDefault="004054DD" w:rsidP="00456618">
          <w:pPr>
            <w:pStyle w:val="Zpat"/>
            <w:spacing w:before="40"/>
            <w:jc w:val="right"/>
            <w:rPr>
              <w:rStyle w:val="slostrnky"/>
              <w:rFonts w:ascii="Calibri" w:hAnsi="Calibri" w:cs="Calibri"/>
              <w:szCs w:val="16"/>
            </w:rPr>
          </w:pPr>
        </w:p>
      </w:tc>
    </w:tr>
  </w:tbl>
  <w:p w14:paraId="4C66E363" w14:textId="77777777" w:rsidR="004054DD" w:rsidRPr="00BB7827" w:rsidRDefault="004054DD" w:rsidP="00BB7827">
    <w:pPr>
      <w:pStyle w:val="Zpa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054DD" w14:paraId="4F9D4FA2" w14:textId="77777777" w:rsidTr="008B556D">
      <w:trPr>
        <w:trHeight w:val="164"/>
      </w:trPr>
      <w:tc>
        <w:tcPr>
          <w:tcW w:w="8364" w:type="dxa"/>
          <w:tcBorders>
            <w:top w:val="nil"/>
            <w:bottom w:val="single" w:sz="4" w:space="0" w:color="auto"/>
          </w:tcBorders>
        </w:tcPr>
        <w:p w14:paraId="5ECD276E" w14:textId="77777777" w:rsidR="004054DD" w:rsidRPr="00BA30D2" w:rsidRDefault="004054DD" w:rsidP="008B556D">
          <w:pPr>
            <w:pStyle w:val="Zpat"/>
            <w:rPr>
              <w:i/>
              <w:sz w:val="8"/>
            </w:rPr>
          </w:pPr>
        </w:p>
      </w:tc>
      <w:tc>
        <w:tcPr>
          <w:tcW w:w="992" w:type="dxa"/>
          <w:tcBorders>
            <w:top w:val="nil"/>
            <w:bottom w:val="single" w:sz="4" w:space="0" w:color="auto"/>
          </w:tcBorders>
        </w:tcPr>
        <w:p w14:paraId="7F6E9028" w14:textId="77777777" w:rsidR="004054DD" w:rsidRPr="00BA30D2" w:rsidRDefault="004054DD" w:rsidP="008B556D">
          <w:pPr>
            <w:pStyle w:val="Zpat"/>
            <w:jc w:val="right"/>
            <w:rPr>
              <w:rStyle w:val="slostrnky"/>
              <w:sz w:val="8"/>
            </w:rPr>
          </w:pPr>
        </w:p>
      </w:tc>
    </w:tr>
    <w:tr w:rsidR="004054DD" w:rsidRPr="00BA22E5" w14:paraId="1490D199" w14:textId="77777777" w:rsidTr="008B556D">
      <w:trPr>
        <w:trHeight w:val="191"/>
      </w:trPr>
      <w:tc>
        <w:tcPr>
          <w:tcW w:w="8364" w:type="dxa"/>
          <w:tcBorders>
            <w:top w:val="nil"/>
          </w:tcBorders>
        </w:tcPr>
        <w:p w14:paraId="6104D27D" w14:textId="3142D76D" w:rsidR="004054DD" w:rsidRPr="00BA30D2" w:rsidRDefault="004054DD" w:rsidP="00557B36">
          <w:pPr>
            <w:pStyle w:val="Zpat"/>
            <w:spacing w:before="40"/>
            <w:rPr>
              <w:rFonts w:ascii="Calibri" w:hAnsi="Calibri" w:cs="Calibri"/>
              <w:i/>
              <w:sz w:val="16"/>
              <w:szCs w:val="16"/>
            </w:rPr>
          </w:pPr>
        </w:p>
      </w:tc>
      <w:tc>
        <w:tcPr>
          <w:tcW w:w="992" w:type="dxa"/>
          <w:tcBorders>
            <w:top w:val="nil"/>
          </w:tcBorders>
        </w:tcPr>
        <w:p w14:paraId="110C010C" w14:textId="1F36BB5A" w:rsidR="004054DD" w:rsidRPr="008804A4" w:rsidRDefault="004054DD"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4054DD" w:rsidRDefault="004054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08E8B" w14:textId="77777777" w:rsidR="00E32828" w:rsidRDefault="00E32828" w:rsidP="00D84C56">
      <w:pPr>
        <w:spacing w:before="0"/>
      </w:pPr>
      <w:r>
        <w:separator/>
      </w:r>
    </w:p>
  </w:footnote>
  <w:footnote w:type="continuationSeparator" w:id="0">
    <w:p w14:paraId="0416F4D1" w14:textId="77777777" w:rsidR="00E32828" w:rsidRDefault="00E32828" w:rsidP="00D84C56">
      <w:pPr>
        <w:spacing w:before="0"/>
      </w:pPr>
      <w:r>
        <w:continuationSeparator/>
      </w:r>
    </w:p>
  </w:footnote>
  <w:footnote w:id="1">
    <w:p w14:paraId="310169A9" w14:textId="77777777" w:rsidR="004054DD" w:rsidRPr="00561582" w:rsidRDefault="004054DD"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4054DD" w:rsidRPr="00362BED" w:rsidRDefault="004054DD"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4054DD" w:rsidRPr="00362BED" w:rsidRDefault="004054DD"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317C" w14:textId="77777777" w:rsidR="004054DD" w:rsidRDefault="004054DD">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4054DD" w:rsidRDefault="004054DD" w:rsidP="008B556D">
    <w:pPr>
      <w:pStyle w:val="Zhlav"/>
      <w:ind w:left="-993"/>
    </w:pPr>
  </w:p>
  <w:p w14:paraId="0E6402F8" w14:textId="77777777" w:rsidR="004054DD" w:rsidRPr="001F5260" w:rsidRDefault="004054DD" w:rsidP="008B556D">
    <w:pPr>
      <w:pStyle w:val="Zhlav"/>
      <w:ind w:left="-993"/>
    </w:pPr>
  </w:p>
  <w:p w14:paraId="2DD28B5C" w14:textId="77777777" w:rsidR="004054DD" w:rsidRDefault="004054DD" w:rsidP="008B556D">
    <w:pPr>
      <w:pStyle w:val="Zhlav"/>
      <w:ind w:left="-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D535D" w14:textId="77777777" w:rsidR="004054DD" w:rsidRDefault="004054DD">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054DD" w14:paraId="27EA3219" w14:textId="77777777" w:rsidTr="00456618">
      <w:trPr>
        <w:trHeight w:val="126"/>
      </w:trPr>
      <w:tc>
        <w:tcPr>
          <w:tcW w:w="6602" w:type="dxa"/>
        </w:tcPr>
        <w:p w14:paraId="1F56116F" w14:textId="45557DD6" w:rsidR="004054DD" w:rsidRPr="00BA30D2" w:rsidRDefault="004054DD" w:rsidP="00557B36">
          <w:pPr>
            <w:pStyle w:val="Zhlav"/>
            <w:rPr>
              <w:sz w:val="18"/>
              <w:szCs w:val="18"/>
            </w:rPr>
          </w:pPr>
        </w:p>
      </w:tc>
      <w:tc>
        <w:tcPr>
          <w:tcW w:w="2754" w:type="dxa"/>
        </w:tcPr>
        <w:p w14:paraId="43E79FCC" w14:textId="0CAC340D" w:rsidR="004054DD" w:rsidRPr="00BA30D2" w:rsidRDefault="004054DD" w:rsidP="00456618">
          <w:pPr>
            <w:pStyle w:val="Zhlav"/>
            <w:jc w:val="right"/>
            <w:rPr>
              <w:sz w:val="18"/>
              <w:szCs w:val="18"/>
            </w:rPr>
          </w:pPr>
        </w:p>
      </w:tc>
    </w:tr>
  </w:tbl>
  <w:p w14:paraId="5E90AC84" w14:textId="77777777" w:rsidR="004054DD" w:rsidRPr="00BB7827" w:rsidRDefault="004054DD" w:rsidP="00FB4175">
    <w:pPr>
      <w:pStyle w:val="Zhlav"/>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054DD" w14:paraId="489A99C8" w14:textId="77777777" w:rsidTr="00456618">
      <w:trPr>
        <w:trHeight w:val="126"/>
      </w:trPr>
      <w:tc>
        <w:tcPr>
          <w:tcW w:w="6602" w:type="dxa"/>
        </w:tcPr>
        <w:p w14:paraId="333C26DD" w14:textId="082CA2A9" w:rsidR="004054DD" w:rsidRPr="00BA30D2" w:rsidRDefault="004054DD" w:rsidP="00456618">
          <w:pPr>
            <w:pStyle w:val="Zhlav"/>
            <w:rPr>
              <w:sz w:val="18"/>
              <w:szCs w:val="18"/>
            </w:rPr>
          </w:pPr>
        </w:p>
      </w:tc>
      <w:tc>
        <w:tcPr>
          <w:tcW w:w="2754" w:type="dxa"/>
        </w:tcPr>
        <w:p w14:paraId="25ABBDBC" w14:textId="32DE513A" w:rsidR="004054DD" w:rsidRPr="00BA30D2" w:rsidRDefault="004054DD" w:rsidP="00557B36">
          <w:pPr>
            <w:pStyle w:val="Zhlav"/>
            <w:jc w:val="right"/>
            <w:rPr>
              <w:sz w:val="18"/>
              <w:szCs w:val="18"/>
            </w:rPr>
          </w:pPr>
        </w:p>
      </w:tc>
    </w:tr>
  </w:tbl>
  <w:p w14:paraId="6E0A683E" w14:textId="77777777" w:rsidR="004054DD" w:rsidRPr="00BB7827" w:rsidRDefault="004054DD" w:rsidP="00BB7827">
    <w:pPr>
      <w:pStyle w:val="Zhlav"/>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4054DD" w14:paraId="4D2E5B28" w14:textId="77777777">
      <w:tc>
        <w:tcPr>
          <w:tcW w:w="6096" w:type="dxa"/>
          <w:shd w:val="clear" w:color="auto" w:fill="auto"/>
        </w:tcPr>
        <w:p w14:paraId="0733BD5E" w14:textId="2985DF25" w:rsidR="004054DD" w:rsidRPr="00BA30D2" w:rsidRDefault="004054DD">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4054DD" w:rsidRPr="00BA30D2" w:rsidRDefault="004054DD">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4054DD" w:rsidRDefault="004054DD">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09E"/>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0_Programming.pdf" TargetMode="Externa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footer" Target="footer2.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5.xml"/><Relationship Id="rId79" Type="http://schemas.openxmlformats.org/officeDocument/2006/relationships/hyperlink" Target="http://www.w3c.org/TR/REC-x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0.pdf" TargetMode="Externa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0_construction_mode.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4.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CDE49-5015-4342-8DD4-276F869F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8586</TotalTime>
  <Pages>209</Pages>
  <Words>81493</Words>
  <Characters>480813</Characters>
  <Application>Microsoft Office Word</Application>
  <DocSecurity>0</DocSecurity>
  <Lines>4006</Lines>
  <Paragraphs>1122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561184</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270</cp:revision>
  <cp:lastPrinted>2020-06-19T09:49:00Z</cp:lastPrinted>
  <dcterms:created xsi:type="dcterms:W3CDTF">2017-10-30T19:00:00Z</dcterms:created>
  <dcterms:modified xsi:type="dcterms:W3CDTF">2020-06-19T09:50:00Z</dcterms:modified>
</cp:coreProperties>
</file>