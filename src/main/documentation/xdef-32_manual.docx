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bookmarkStart w:id="1" w:name="_GoBack"/>
      <w:bookmarkEnd w:id="1"/>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43B6CEA"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3.</w:t>
            </w:r>
            <w:r w:rsidR="00C37737">
              <w:rPr>
                <w:rFonts w:ascii="Calibri" w:hAnsi="Calibri" w:cs="Calibri"/>
                <w:b/>
                <w:color w:val="AA0082"/>
                <w:sz w:val="72"/>
                <w:szCs w:val="72"/>
                <w:lang w:val="en-US"/>
              </w:rPr>
              <w:t>2</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C5EC893" w14:textId="77777777" w:rsidR="003A036E"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0B41AEEF"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296" w:history="1">
        <w:r w:rsidR="003A036E" w:rsidRPr="00A54552">
          <w:rPr>
            <w:rStyle w:val="Hypertextovodkaz"/>
            <w:noProof/>
            <w:lang w:val="en-US"/>
          </w:rPr>
          <w:t>1</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Preface</w:t>
        </w:r>
        <w:r w:rsidR="003A036E">
          <w:rPr>
            <w:noProof/>
            <w:webHidden/>
          </w:rPr>
          <w:tab/>
        </w:r>
        <w:r w:rsidR="003A036E">
          <w:rPr>
            <w:noProof/>
            <w:webHidden/>
          </w:rPr>
          <w:fldChar w:fldCharType="begin"/>
        </w:r>
        <w:r w:rsidR="003A036E">
          <w:rPr>
            <w:noProof/>
            <w:webHidden/>
          </w:rPr>
          <w:instrText xml:space="preserve"> PAGEREF _Toc536284296 \h </w:instrText>
        </w:r>
        <w:r w:rsidR="003A036E">
          <w:rPr>
            <w:noProof/>
            <w:webHidden/>
          </w:rPr>
        </w:r>
        <w:r w:rsidR="003A036E">
          <w:rPr>
            <w:noProof/>
            <w:webHidden/>
          </w:rPr>
          <w:fldChar w:fldCharType="separate"/>
        </w:r>
        <w:r w:rsidR="004E2A53">
          <w:rPr>
            <w:noProof/>
            <w:webHidden/>
          </w:rPr>
          <w:t>7</w:t>
        </w:r>
        <w:r w:rsidR="003A036E">
          <w:rPr>
            <w:noProof/>
            <w:webHidden/>
          </w:rPr>
          <w:fldChar w:fldCharType="end"/>
        </w:r>
      </w:hyperlink>
    </w:p>
    <w:p w14:paraId="71E0C04B"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297" w:history="1">
        <w:r w:rsidR="003A036E" w:rsidRPr="00A54552">
          <w:rPr>
            <w:rStyle w:val="Hypertextovodkaz"/>
            <w:noProof/>
            <w:lang w:val="en-US"/>
          </w:rPr>
          <w:t>2</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X-definition Technology</w:t>
        </w:r>
        <w:r w:rsidR="003A036E">
          <w:rPr>
            <w:noProof/>
            <w:webHidden/>
          </w:rPr>
          <w:tab/>
        </w:r>
        <w:r w:rsidR="003A036E">
          <w:rPr>
            <w:noProof/>
            <w:webHidden/>
          </w:rPr>
          <w:fldChar w:fldCharType="begin"/>
        </w:r>
        <w:r w:rsidR="003A036E">
          <w:rPr>
            <w:noProof/>
            <w:webHidden/>
          </w:rPr>
          <w:instrText xml:space="preserve"> PAGEREF _Toc536284297 \h </w:instrText>
        </w:r>
        <w:r w:rsidR="003A036E">
          <w:rPr>
            <w:noProof/>
            <w:webHidden/>
          </w:rPr>
        </w:r>
        <w:r w:rsidR="003A036E">
          <w:rPr>
            <w:noProof/>
            <w:webHidden/>
          </w:rPr>
          <w:fldChar w:fldCharType="separate"/>
        </w:r>
        <w:r w:rsidR="004E2A53">
          <w:rPr>
            <w:noProof/>
            <w:webHidden/>
          </w:rPr>
          <w:t>8</w:t>
        </w:r>
        <w:r w:rsidR="003A036E">
          <w:rPr>
            <w:noProof/>
            <w:webHidden/>
          </w:rPr>
          <w:fldChar w:fldCharType="end"/>
        </w:r>
      </w:hyperlink>
    </w:p>
    <w:p w14:paraId="563DE34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298" w:history="1">
        <w:r w:rsidR="003A036E" w:rsidRPr="00A54552">
          <w:rPr>
            <w:rStyle w:val="Hypertextovodkaz"/>
            <w:noProof/>
            <w:lang w:val="en-US"/>
          </w:rPr>
          <w:t>2.1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Model of XML Element</w:t>
        </w:r>
        <w:r w:rsidR="003A036E">
          <w:rPr>
            <w:noProof/>
            <w:webHidden/>
          </w:rPr>
          <w:tab/>
        </w:r>
        <w:r w:rsidR="003A036E">
          <w:rPr>
            <w:noProof/>
            <w:webHidden/>
          </w:rPr>
          <w:fldChar w:fldCharType="begin"/>
        </w:r>
        <w:r w:rsidR="003A036E">
          <w:rPr>
            <w:noProof/>
            <w:webHidden/>
          </w:rPr>
          <w:instrText xml:space="preserve"> PAGEREF _Toc536284298 \h </w:instrText>
        </w:r>
        <w:r w:rsidR="003A036E">
          <w:rPr>
            <w:noProof/>
            <w:webHidden/>
          </w:rPr>
        </w:r>
        <w:r w:rsidR="003A036E">
          <w:rPr>
            <w:noProof/>
            <w:webHidden/>
          </w:rPr>
          <w:fldChar w:fldCharType="separate"/>
        </w:r>
        <w:r w:rsidR="004E2A53">
          <w:rPr>
            <w:noProof/>
            <w:webHidden/>
          </w:rPr>
          <w:t>9</w:t>
        </w:r>
        <w:r w:rsidR="003A036E">
          <w:rPr>
            <w:noProof/>
            <w:webHidden/>
          </w:rPr>
          <w:fldChar w:fldCharType="end"/>
        </w:r>
      </w:hyperlink>
    </w:p>
    <w:p w14:paraId="1F45C3B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299" w:history="1">
        <w:r w:rsidR="003A036E" w:rsidRPr="00A54552">
          <w:rPr>
            <w:rStyle w:val="Hypertextovodkaz"/>
            <w:noProof/>
            <w:lang w:val="en-US"/>
          </w:rPr>
          <w:t>2.2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X-script of X</w:t>
        </w:r>
        <w:r w:rsidR="003A036E" w:rsidRPr="00A54552">
          <w:rPr>
            <w:rStyle w:val="Hypertextovodkaz"/>
            <w:noProof/>
            <w:lang w:val="en-US"/>
          </w:rPr>
          <w:noBreakHyphen/>
          <w:t>definition</w:t>
        </w:r>
        <w:r w:rsidR="003A036E">
          <w:rPr>
            <w:noProof/>
            <w:webHidden/>
          </w:rPr>
          <w:tab/>
        </w:r>
        <w:r w:rsidR="003A036E">
          <w:rPr>
            <w:noProof/>
            <w:webHidden/>
          </w:rPr>
          <w:fldChar w:fldCharType="begin"/>
        </w:r>
        <w:r w:rsidR="003A036E">
          <w:rPr>
            <w:noProof/>
            <w:webHidden/>
          </w:rPr>
          <w:instrText xml:space="preserve"> PAGEREF _Toc536284299 \h </w:instrText>
        </w:r>
        <w:r w:rsidR="003A036E">
          <w:rPr>
            <w:noProof/>
            <w:webHidden/>
          </w:rPr>
        </w:r>
        <w:r w:rsidR="003A036E">
          <w:rPr>
            <w:noProof/>
            <w:webHidden/>
          </w:rPr>
          <w:fldChar w:fldCharType="separate"/>
        </w:r>
        <w:r w:rsidR="004E2A53">
          <w:rPr>
            <w:noProof/>
            <w:webHidden/>
          </w:rPr>
          <w:t>9</w:t>
        </w:r>
        <w:r w:rsidR="003A036E">
          <w:rPr>
            <w:noProof/>
            <w:webHidden/>
          </w:rPr>
          <w:fldChar w:fldCharType="end"/>
        </w:r>
      </w:hyperlink>
    </w:p>
    <w:p w14:paraId="5272D711"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0" w:history="1">
        <w:r w:rsidR="003A036E" w:rsidRPr="00A54552">
          <w:rPr>
            <w:rStyle w:val="Hypertextovodkaz"/>
            <w:noProof/>
            <w:lang w:val="en-US"/>
          </w:rPr>
          <w:t>2.3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X-definition Java Packages</w:t>
        </w:r>
        <w:r w:rsidR="003A036E">
          <w:rPr>
            <w:noProof/>
            <w:webHidden/>
          </w:rPr>
          <w:tab/>
        </w:r>
        <w:r w:rsidR="003A036E">
          <w:rPr>
            <w:noProof/>
            <w:webHidden/>
          </w:rPr>
          <w:fldChar w:fldCharType="begin"/>
        </w:r>
        <w:r w:rsidR="003A036E">
          <w:rPr>
            <w:noProof/>
            <w:webHidden/>
          </w:rPr>
          <w:instrText xml:space="preserve"> PAGEREF _Toc536284300 \h </w:instrText>
        </w:r>
        <w:r w:rsidR="003A036E">
          <w:rPr>
            <w:noProof/>
            <w:webHidden/>
          </w:rPr>
        </w:r>
        <w:r w:rsidR="003A036E">
          <w:rPr>
            <w:noProof/>
            <w:webHidden/>
          </w:rPr>
          <w:fldChar w:fldCharType="separate"/>
        </w:r>
        <w:r w:rsidR="004E2A53">
          <w:rPr>
            <w:noProof/>
            <w:webHidden/>
          </w:rPr>
          <w:t>10</w:t>
        </w:r>
        <w:r w:rsidR="003A036E">
          <w:rPr>
            <w:noProof/>
            <w:webHidden/>
          </w:rPr>
          <w:fldChar w:fldCharType="end"/>
        </w:r>
      </w:hyperlink>
    </w:p>
    <w:p w14:paraId="1AB183DD"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1" w:history="1">
        <w:r w:rsidR="003A036E" w:rsidRPr="00A54552">
          <w:rPr>
            <w:rStyle w:val="Hypertextovodkaz"/>
            <w:noProof/>
            <w:lang w:val="en-US"/>
          </w:rPr>
          <w:t>2.4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Exemplary XML Data</w:t>
        </w:r>
        <w:r w:rsidR="003A036E">
          <w:rPr>
            <w:noProof/>
            <w:webHidden/>
          </w:rPr>
          <w:tab/>
        </w:r>
        <w:r w:rsidR="003A036E">
          <w:rPr>
            <w:noProof/>
            <w:webHidden/>
          </w:rPr>
          <w:fldChar w:fldCharType="begin"/>
        </w:r>
        <w:r w:rsidR="003A036E">
          <w:rPr>
            <w:noProof/>
            <w:webHidden/>
          </w:rPr>
          <w:instrText xml:space="preserve"> PAGEREF _Toc536284301 \h </w:instrText>
        </w:r>
        <w:r w:rsidR="003A036E">
          <w:rPr>
            <w:noProof/>
            <w:webHidden/>
          </w:rPr>
        </w:r>
        <w:r w:rsidR="003A036E">
          <w:rPr>
            <w:noProof/>
            <w:webHidden/>
          </w:rPr>
          <w:fldChar w:fldCharType="separate"/>
        </w:r>
        <w:r w:rsidR="004E2A53">
          <w:rPr>
            <w:noProof/>
            <w:webHidden/>
          </w:rPr>
          <w:t>10</w:t>
        </w:r>
        <w:r w:rsidR="003A036E">
          <w:rPr>
            <w:noProof/>
            <w:webHidden/>
          </w:rPr>
          <w:fldChar w:fldCharType="end"/>
        </w:r>
      </w:hyperlink>
    </w:p>
    <w:p w14:paraId="271C8336"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2" w:history="1">
        <w:r w:rsidR="003A036E" w:rsidRPr="00A54552">
          <w:rPr>
            <w:rStyle w:val="Hypertextovodkaz"/>
            <w:noProof/>
            <w:lang w:val="en-US"/>
          </w:rPr>
          <w:t>2.5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On-line Testing of X-definition</w:t>
        </w:r>
        <w:r w:rsidR="003A036E">
          <w:rPr>
            <w:noProof/>
            <w:webHidden/>
          </w:rPr>
          <w:tab/>
        </w:r>
        <w:r w:rsidR="003A036E">
          <w:rPr>
            <w:noProof/>
            <w:webHidden/>
          </w:rPr>
          <w:fldChar w:fldCharType="begin"/>
        </w:r>
        <w:r w:rsidR="003A036E">
          <w:rPr>
            <w:noProof/>
            <w:webHidden/>
          </w:rPr>
          <w:instrText xml:space="preserve"> PAGEREF _Toc536284302 \h </w:instrText>
        </w:r>
        <w:r w:rsidR="003A036E">
          <w:rPr>
            <w:noProof/>
            <w:webHidden/>
          </w:rPr>
        </w:r>
        <w:r w:rsidR="003A036E">
          <w:rPr>
            <w:noProof/>
            <w:webHidden/>
          </w:rPr>
          <w:fldChar w:fldCharType="separate"/>
        </w:r>
        <w:r w:rsidR="004E2A53">
          <w:rPr>
            <w:noProof/>
            <w:webHidden/>
          </w:rPr>
          <w:t>11</w:t>
        </w:r>
        <w:r w:rsidR="003A036E">
          <w:rPr>
            <w:noProof/>
            <w:webHidden/>
          </w:rPr>
          <w:fldChar w:fldCharType="end"/>
        </w:r>
      </w:hyperlink>
    </w:p>
    <w:p w14:paraId="0BE284DD"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03" w:history="1">
        <w:r w:rsidR="003A036E" w:rsidRPr="00A54552">
          <w:rPr>
            <w:rStyle w:val="Hypertextovodkaz"/>
            <w:noProof/>
            <w:lang w:val="en-US"/>
          </w:rPr>
          <w:t>3</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Way of Usage of X-definition</w:t>
        </w:r>
        <w:r w:rsidR="003A036E">
          <w:rPr>
            <w:noProof/>
            <w:webHidden/>
          </w:rPr>
          <w:tab/>
        </w:r>
        <w:r w:rsidR="003A036E">
          <w:rPr>
            <w:noProof/>
            <w:webHidden/>
          </w:rPr>
          <w:fldChar w:fldCharType="begin"/>
        </w:r>
        <w:r w:rsidR="003A036E">
          <w:rPr>
            <w:noProof/>
            <w:webHidden/>
          </w:rPr>
          <w:instrText xml:space="preserve"> PAGEREF _Toc536284303 \h </w:instrText>
        </w:r>
        <w:r w:rsidR="003A036E">
          <w:rPr>
            <w:noProof/>
            <w:webHidden/>
          </w:rPr>
        </w:r>
        <w:r w:rsidR="003A036E">
          <w:rPr>
            <w:noProof/>
            <w:webHidden/>
          </w:rPr>
          <w:fldChar w:fldCharType="separate"/>
        </w:r>
        <w:r w:rsidR="004E2A53">
          <w:rPr>
            <w:noProof/>
            <w:webHidden/>
          </w:rPr>
          <w:t>12</w:t>
        </w:r>
        <w:r w:rsidR="003A036E">
          <w:rPr>
            <w:noProof/>
            <w:webHidden/>
          </w:rPr>
          <w:fldChar w:fldCharType="end"/>
        </w:r>
      </w:hyperlink>
    </w:p>
    <w:p w14:paraId="0C0FC863"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04" w:history="1">
        <w:r w:rsidR="003A036E" w:rsidRPr="00A54552">
          <w:rPr>
            <w:rStyle w:val="Hypertextovodkaz"/>
            <w:noProof/>
            <w:lang w:val="en-US"/>
          </w:rPr>
          <w:t>4</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Description of structure of XML document by X-definition</w:t>
        </w:r>
        <w:r w:rsidR="003A036E">
          <w:rPr>
            <w:noProof/>
            <w:webHidden/>
          </w:rPr>
          <w:tab/>
        </w:r>
        <w:r w:rsidR="003A036E">
          <w:rPr>
            <w:noProof/>
            <w:webHidden/>
          </w:rPr>
          <w:fldChar w:fldCharType="begin"/>
        </w:r>
        <w:r w:rsidR="003A036E">
          <w:rPr>
            <w:noProof/>
            <w:webHidden/>
          </w:rPr>
          <w:instrText xml:space="preserve"> PAGEREF _Toc536284304 \h </w:instrText>
        </w:r>
        <w:r w:rsidR="003A036E">
          <w:rPr>
            <w:noProof/>
            <w:webHidden/>
          </w:rPr>
        </w:r>
        <w:r w:rsidR="003A036E">
          <w:rPr>
            <w:noProof/>
            <w:webHidden/>
          </w:rPr>
          <w:fldChar w:fldCharType="separate"/>
        </w:r>
        <w:r w:rsidR="004E2A53">
          <w:rPr>
            <w:noProof/>
            <w:webHidden/>
          </w:rPr>
          <w:t>13</w:t>
        </w:r>
        <w:r w:rsidR="003A036E">
          <w:rPr>
            <w:noProof/>
            <w:webHidden/>
          </w:rPr>
          <w:fldChar w:fldCharType="end"/>
        </w:r>
      </w:hyperlink>
    </w:p>
    <w:p w14:paraId="548736F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5" w:history="1">
        <w:r w:rsidR="003A036E" w:rsidRPr="00A54552">
          <w:rPr>
            <w:rStyle w:val="Hypertextovodkaz"/>
            <w:noProof/>
            <w:lang w:val="en-US"/>
          </w:rPr>
          <w:t>4.1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Model of Exemplary Element</w:t>
        </w:r>
        <w:r w:rsidR="003A036E">
          <w:rPr>
            <w:noProof/>
            <w:webHidden/>
          </w:rPr>
          <w:tab/>
        </w:r>
        <w:r w:rsidR="003A036E">
          <w:rPr>
            <w:noProof/>
            <w:webHidden/>
          </w:rPr>
          <w:fldChar w:fldCharType="begin"/>
        </w:r>
        <w:r w:rsidR="003A036E">
          <w:rPr>
            <w:noProof/>
            <w:webHidden/>
          </w:rPr>
          <w:instrText xml:space="preserve"> PAGEREF _Toc536284305 \h </w:instrText>
        </w:r>
        <w:r w:rsidR="003A036E">
          <w:rPr>
            <w:noProof/>
            <w:webHidden/>
          </w:rPr>
        </w:r>
        <w:r w:rsidR="003A036E">
          <w:rPr>
            <w:noProof/>
            <w:webHidden/>
          </w:rPr>
          <w:fldChar w:fldCharType="separate"/>
        </w:r>
        <w:r w:rsidR="004E2A53">
          <w:rPr>
            <w:noProof/>
            <w:webHidden/>
          </w:rPr>
          <w:t>13</w:t>
        </w:r>
        <w:r w:rsidR="003A036E">
          <w:rPr>
            <w:noProof/>
            <w:webHidden/>
          </w:rPr>
          <w:fldChar w:fldCharType="end"/>
        </w:r>
      </w:hyperlink>
    </w:p>
    <w:p w14:paraId="62554427"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6" w:history="1">
        <w:r w:rsidR="003A036E" w:rsidRPr="00A54552">
          <w:rPr>
            <w:rStyle w:val="Hypertextovodkaz"/>
            <w:noProof/>
            <w:lang w:val="en-US"/>
          </w:rPr>
          <w:t>4.2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Specification of Quantifier of Attributes and Text Nodes</w:t>
        </w:r>
        <w:r w:rsidR="003A036E">
          <w:rPr>
            <w:noProof/>
            <w:webHidden/>
          </w:rPr>
          <w:tab/>
        </w:r>
        <w:r w:rsidR="003A036E">
          <w:rPr>
            <w:noProof/>
            <w:webHidden/>
          </w:rPr>
          <w:fldChar w:fldCharType="begin"/>
        </w:r>
        <w:r w:rsidR="003A036E">
          <w:rPr>
            <w:noProof/>
            <w:webHidden/>
          </w:rPr>
          <w:instrText xml:space="preserve"> PAGEREF _Toc536284306 \h </w:instrText>
        </w:r>
        <w:r w:rsidR="003A036E">
          <w:rPr>
            <w:noProof/>
            <w:webHidden/>
          </w:rPr>
        </w:r>
        <w:r w:rsidR="003A036E">
          <w:rPr>
            <w:noProof/>
            <w:webHidden/>
          </w:rPr>
          <w:fldChar w:fldCharType="separate"/>
        </w:r>
        <w:r w:rsidR="004E2A53">
          <w:rPr>
            <w:noProof/>
            <w:webHidden/>
          </w:rPr>
          <w:t>14</w:t>
        </w:r>
        <w:r w:rsidR="003A036E">
          <w:rPr>
            <w:noProof/>
            <w:webHidden/>
          </w:rPr>
          <w:fldChar w:fldCharType="end"/>
        </w:r>
      </w:hyperlink>
    </w:p>
    <w:p w14:paraId="7C24678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07" w:history="1">
        <w:r w:rsidR="003A036E" w:rsidRPr="00A54552">
          <w:rPr>
            <w:rStyle w:val="Hypertextovodkaz"/>
            <w:noProof/>
            <w:lang w:val="en-US"/>
          </w:rPr>
          <w:t>4.2.1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Fixed Values</w:t>
        </w:r>
        <w:r w:rsidR="003A036E">
          <w:rPr>
            <w:noProof/>
            <w:webHidden/>
          </w:rPr>
          <w:tab/>
        </w:r>
        <w:r w:rsidR="003A036E">
          <w:rPr>
            <w:noProof/>
            <w:webHidden/>
          </w:rPr>
          <w:fldChar w:fldCharType="begin"/>
        </w:r>
        <w:r w:rsidR="003A036E">
          <w:rPr>
            <w:noProof/>
            <w:webHidden/>
          </w:rPr>
          <w:instrText xml:space="preserve"> PAGEREF _Toc536284307 \h </w:instrText>
        </w:r>
        <w:r w:rsidR="003A036E">
          <w:rPr>
            <w:noProof/>
            <w:webHidden/>
          </w:rPr>
        </w:r>
        <w:r w:rsidR="003A036E">
          <w:rPr>
            <w:noProof/>
            <w:webHidden/>
          </w:rPr>
          <w:fldChar w:fldCharType="separate"/>
        </w:r>
        <w:r w:rsidR="004E2A53">
          <w:rPr>
            <w:noProof/>
            <w:webHidden/>
          </w:rPr>
          <w:t>14</w:t>
        </w:r>
        <w:r w:rsidR="003A036E">
          <w:rPr>
            <w:noProof/>
            <w:webHidden/>
          </w:rPr>
          <w:fldChar w:fldCharType="end"/>
        </w:r>
      </w:hyperlink>
    </w:p>
    <w:p w14:paraId="1BA3A9D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08" w:history="1">
        <w:r w:rsidR="003A036E" w:rsidRPr="00A54552">
          <w:rPr>
            <w:rStyle w:val="Hypertextovodkaz"/>
            <w:noProof/>
            <w:lang w:val="en-US"/>
          </w:rPr>
          <w:t>4.2.2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Default Value</w:t>
        </w:r>
        <w:r w:rsidR="003A036E">
          <w:rPr>
            <w:noProof/>
            <w:webHidden/>
          </w:rPr>
          <w:tab/>
        </w:r>
        <w:r w:rsidR="003A036E">
          <w:rPr>
            <w:noProof/>
            <w:webHidden/>
          </w:rPr>
          <w:fldChar w:fldCharType="begin"/>
        </w:r>
        <w:r w:rsidR="003A036E">
          <w:rPr>
            <w:noProof/>
            <w:webHidden/>
          </w:rPr>
          <w:instrText xml:space="preserve"> PAGEREF _Toc536284308 \h </w:instrText>
        </w:r>
        <w:r w:rsidR="003A036E">
          <w:rPr>
            <w:noProof/>
            <w:webHidden/>
          </w:rPr>
        </w:r>
        <w:r w:rsidR="003A036E">
          <w:rPr>
            <w:noProof/>
            <w:webHidden/>
          </w:rPr>
          <w:fldChar w:fldCharType="separate"/>
        </w:r>
        <w:r w:rsidR="004E2A53">
          <w:rPr>
            <w:noProof/>
            <w:webHidden/>
          </w:rPr>
          <w:t>15</w:t>
        </w:r>
        <w:r w:rsidR="003A036E">
          <w:rPr>
            <w:noProof/>
            <w:webHidden/>
          </w:rPr>
          <w:fldChar w:fldCharType="end"/>
        </w:r>
      </w:hyperlink>
    </w:p>
    <w:p w14:paraId="70B6646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09" w:history="1">
        <w:r w:rsidR="003A036E" w:rsidRPr="00A54552">
          <w:rPr>
            <w:rStyle w:val="Hypertextovodkaz"/>
            <w:noProof/>
            <w:lang w:val="en-US"/>
          </w:rPr>
          <w:t>4.3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Alternative specification of quantifiers</w:t>
        </w:r>
        <w:r w:rsidR="003A036E">
          <w:rPr>
            <w:noProof/>
            <w:webHidden/>
          </w:rPr>
          <w:tab/>
        </w:r>
        <w:r w:rsidR="003A036E">
          <w:rPr>
            <w:noProof/>
            <w:webHidden/>
          </w:rPr>
          <w:fldChar w:fldCharType="begin"/>
        </w:r>
        <w:r w:rsidR="003A036E">
          <w:rPr>
            <w:noProof/>
            <w:webHidden/>
          </w:rPr>
          <w:instrText xml:space="preserve"> PAGEREF _Toc536284309 \h </w:instrText>
        </w:r>
        <w:r w:rsidR="003A036E">
          <w:rPr>
            <w:noProof/>
            <w:webHidden/>
          </w:rPr>
        </w:r>
        <w:r w:rsidR="003A036E">
          <w:rPr>
            <w:noProof/>
            <w:webHidden/>
          </w:rPr>
          <w:fldChar w:fldCharType="separate"/>
        </w:r>
        <w:r w:rsidR="004E2A53">
          <w:rPr>
            <w:noProof/>
            <w:webHidden/>
          </w:rPr>
          <w:t>15</w:t>
        </w:r>
        <w:r w:rsidR="003A036E">
          <w:rPr>
            <w:noProof/>
            <w:webHidden/>
          </w:rPr>
          <w:fldChar w:fldCharType="end"/>
        </w:r>
      </w:hyperlink>
    </w:p>
    <w:p w14:paraId="2036CD70"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10" w:history="1">
        <w:r w:rsidR="003A036E" w:rsidRPr="00A54552">
          <w:rPr>
            <w:rStyle w:val="Hypertextovodkaz"/>
            <w:noProof/>
            <w:lang w:val="en-US"/>
          </w:rPr>
          <w:t>4.4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Specification of Quantifier of Element</w:t>
        </w:r>
        <w:r w:rsidR="003A036E">
          <w:rPr>
            <w:noProof/>
            <w:webHidden/>
          </w:rPr>
          <w:tab/>
        </w:r>
        <w:r w:rsidR="003A036E">
          <w:rPr>
            <w:noProof/>
            <w:webHidden/>
          </w:rPr>
          <w:fldChar w:fldCharType="begin"/>
        </w:r>
        <w:r w:rsidR="003A036E">
          <w:rPr>
            <w:noProof/>
            <w:webHidden/>
          </w:rPr>
          <w:instrText xml:space="preserve"> PAGEREF _Toc536284310 \h </w:instrText>
        </w:r>
        <w:r w:rsidR="003A036E">
          <w:rPr>
            <w:noProof/>
            <w:webHidden/>
          </w:rPr>
        </w:r>
        <w:r w:rsidR="003A036E">
          <w:rPr>
            <w:noProof/>
            <w:webHidden/>
          </w:rPr>
          <w:fldChar w:fldCharType="separate"/>
        </w:r>
        <w:r w:rsidR="004E2A53">
          <w:rPr>
            <w:noProof/>
            <w:webHidden/>
          </w:rPr>
          <w:t>16</w:t>
        </w:r>
        <w:r w:rsidR="003A036E">
          <w:rPr>
            <w:noProof/>
            <w:webHidden/>
          </w:rPr>
          <w:fldChar w:fldCharType="end"/>
        </w:r>
      </w:hyperlink>
    </w:p>
    <w:p w14:paraId="71740BA4"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11" w:history="1">
        <w:r w:rsidR="003A036E" w:rsidRPr="00A54552">
          <w:rPr>
            <w:rStyle w:val="Hypertextovodkaz"/>
            <w:noProof/>
            <w:lang w:val="en-US"/>
          </w:rPr>
          <w:t>4.5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Events and Actions</w:t>
        </w:r>
        <w:r w:rsidR="003A036E">
          <w:rPr>
            <w:noProof/>
            <w:webHidden/>
          </w:rPr>
          <w:tab/>
        </w:r>
        <w:r w:rsidR="003A036E">
          <w:rPr>
            <w:noProof/>
            <w:webHidden/>
          </w:rPr>
          <w:fldChar w:fldCharType="begin"/>
        </w:r>
        <w:r w:rsidR="003A036E">
          <w:rPr>
            <w:noProof/>
            <w:webHidden/>
          </w:rPr>
          <w:instrText xml:space="preserve"> PAGEREF _Toc536284311 \h </w:instrText>
        </w:r>
        <w:r w:rsidR="003A036E">
          <w:rPr>
            <w:noProof/>
            <w:webHidden/>
          </w:rPr>
        </w:r>
        <w:r w:rsidR="003A036E">
          <w:rPr>
            <w:noProof/>
            <w:webHidden/>
          </w:rPr>
          <w:fldChar w:fldCharType="separate"/>
        </w:r>
        <w:r w:rsidR="004E2A53">
          <w:rPr>
            <w:noProof/>
            <w:webHidden/>
          </w:rPr>
          <w:t>17</w:t>
        </w:r>
        <w:r w:rsidR="003A036E">
          <w:rPr>
            <w:noProof/>
            <w:webHidden/>
          </w:rPr>
          <w:fldChar w:fldCharType="end"/>
        </w:r>
      </w:hyperlink>
    </w:p>
    <w:p w14:paraId="0BEF772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2" w:history="1">
        <w:r w:rsidR="003A036E" w:rsidRPr="00A54552">
          <w:rPr>
            <w:rStyle w:val="Hypertextovodkaz"/>
            <w:noProof/>
            <w:lang w:val="en-US"/>
          </w:rPr>
          <w:t>4.5.1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Events Connected to Elements, Attributes or Text Nodes.</w:t>
        </w:r>
        <w:r w:rsidR="003A036E">
          <w:rPr>
            <w:noProof/>
            <w:webHidden/>
          </w:rPr>
          <w:tab/>
        </w:r>
        <w:r w:rsidR="003A036E">
          <w:rPr>
            <w:noProof/>
            <w:webHidden/>
          </w:rPr>
          <w:fldChar w:fldCharType="begin"/>
        </w:r>
        <w:r w:rsidR="003A036E">
          <w:rPr>
            <w:noProof/>
            <w:webHidden/>
          </w:rPr>
          <w:instrText xml:space="preserve"> PAGEREF _Toc536284312 \h </w:instrText>
        </w:r>
        <w:r w:rsidR="003A036E">
          <w:rPr>
            <w:noProof/>
            <w:webHidden/>
          </w:rPr>
        </w:r>
        <w:r w:rsidR="003A036E">
          <w:rPr>
            <w:noProof/>
            <w:webHidden/>
          </w:rPr>
          <w:fldChar w:fldCharType="separate"/>
        </w:r>
        <w:r w:rsidR="004E2A53">
          <w:rPr>
            <w:noProof/>
            <w:webHidden/>
          </w:rPr>
          <w:t>18</w:t>
        </w:r>
        <w:r w:rsidR="003A036E">
          <w:rPr>
            <w:noProof/>
            <w:webHidden/>
          </w:rPr>
          <w:fldChar w:fldCharType="end"/>
        </w:r>
      </w:hyperlink>
    </w:p>
    <w:p w14:paraId="7CBA2432"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3" w:history="1">
        <w:r w:rsidR="003A036E" w:rsidRPr="00A54552">
          <w:rPr>
            <w:rStyle w:val="Hypertextovodkaz"/>
            <w:noProof/>
            <w:lang w:val="en-US"/>
          </w:rPr>
          <w:t>4.5.2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Events Connected with Element</w:t>
        </w:r>
        <w:r w:rsidR="003A036E">
          <w:rPr>
            <w:noProof/>
            <w:webHidden/>
          </w:rPr>
          <w:tab/>
        </w:r>
        <w:r w:rsidR="003A036E">
          <w:rPr>
            <w:noProof/>
            <w:webHidden/>
          </w:rPr>
          <w:fldChar w:fldCharType="begin"/>
        </w:r>
        <w:r w:rsidR="003A036E">
          <w:rPr>
            <w:noProof/>
            <w:webHidden/>
          </w:rPr>
          <w:instrText xml:space="preserve"> PAGEREF _Toc536284313 \h </w:instrText>
        </w:r>
        <w:r w:rsidR="003A036E">
          <w:rPr>
            <w:noProof/>
            <w:webHidden/>
          </w:rPr>
        </w:r>
        <w:r w:rsidR="003A036E">
          <w:rPr>
            <w:noProof/>
            <w:webHidden/>
          </w:rPr>
          <w:fldChar w:fldCharType="separate"/>
        </w:r>
        <w:r w:rsidR="004E2A53">
          <w:rPr>
            <w:noProof/>
            <w:webHidden/>
          </w:rPr>
          <w:t>19</w:t>
        </w:r>
        <w:r w:rsidR="003A036E">
          <w:rPr>
            <w:noProof/>
            <w:webHidden/>
          </w:rPr>
          <w:fldChar w:fldCharType="end"/>
        </w:r>
      </w:hyperlink>
    </w:p>
    <w:p w14:paraId="0C0B91F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4" w:history="1">
        <w:r w:rsidR="003A036E" w:rsidRPr="00A54552">
          <w:rPr>
            <w:rStyle w:val="Hypertextovodkaz"/>
            <w:noProof/>
            <w:lang w:val="en-US"/>
          </w:rPr>
          <w:t>4.5.3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Events Connected with Text Nodes or Attributes</w:t>
        </w:r>
        <w:r w:rsidR="003A036E">
          <w:rPr>
            <w:noProof/>
            <w:webHidden/>
          </w:rPr>
          <w:tab/>
        </w:r>
        <w:r w:rsidR="003A036E">
          <w:rPr>
            <w:noProof/>
            <w:webHidden/>
          </w:rPr>
          <w:fldChar w:fldCharType="begin"/>
        </w:r>
        <w:r w:rsidR="003A036E">
          <w:rPr>
            <w:noProof/>
            <w:webHidden/>
          </w:rPr>
          <w:instrText xml:space="preserve"> PAGEREF _Toc536284314 \h </w:instrText>
        </w:r>
        <w:r w:rsidR="003A036E">
          <w:rPr>
            <w:noProof/>
            <w:webHidden/>
          </w:rPr>
        </w:r>
        <w:r w:rsidR="003A036E">
          <w:rPr>
            <w:noProof/>
            <w:webHidden/>
          </w:rPr>
          <w:fldChar w:fldCharType="separate"/>
        </w:r>
        <w:r w:rsidR="004E2A53">
          <w:rPr>
            <w:noProof/>
            <w:webHidden/>
          </w:rPr>
          <w:t>20</w:t>
        </w:r>
        <w:r w:rsidR="003A036E">
          <w:rPr>
            <w:noProof/>
            <w:webHidden/>
          </w:rPr>
          <w:fldChar w:fldCharType="end"/>
        </w:r>
      </w:hyperlink>
    </w:p>
    <w:p w14:paraId="32EC929E"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15" w:history="1">
        <w:r w:rsidR="003A036E" w:rsidRPr="00A54552">
          <w:rPr>
            <w:rStyle w:val="Hypertextovodkaz"/>
            <w:noProof/>
            <w:lang w:val="en-US"/>
          </w:rPr>
          <w:t>4.6</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Processing of Large XML Data</w:t>
        </w:r>
        <w:r w:rsidR="003A036E">
          <w:rPr>
            <w:noProof/>
            <w:webHidden/>
          </w:rPr>
          <w:tab/>
        </w:r>
        <w:r w:rsidR="003A036E">
          <w:rPr>
            <w:noProof/>
            <w:webHidden/>
          </w:rPr>
          <w:fldChar w:fldCharType="begin"/>
        </w:r>
        <w:r w:rsidR="003A036E">
          <w:rPr>
            <w:noProof/>
            <w:webHidden/>
          </w:rPr>
          <w:instrText xml:space="preserve"> PAGEREF _Toc536284315 \h </w:instrText>
        </w:r>
        <w:r w:rsidR="003A036E">
          <w:rPr>
            <w:noProof/>
            <w:webHidden/>
          </w:rPr>
        </w:r>
        <w:r w:rsidR="003A036E">
          <w:rPr>
            <w:noProof/>
            <w:webHidden/>
          </w:rPr>
          <w:fldChar w:fldCharType="separate"/>
        </w:r>
        <w:r w:rsidR="004E2A53">
          <w:rPr>
            <w:noProof/>
            <w:webHidden/>
          </w:rPr>
          <w:t>20</w:t>
        </w:r>
        <w:r w:rsidR="003A036E">
          <w:rPr>
            <w:noProof/>
            <w:webHidden/>
          </w:rPr>
          <w:fldChar w:fldCharType="end"/>
        </w:r>
      </w:hyperlink>
    </w:p>
    <w:p w14:paraId="38C18CF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16" w:history="1">
        <w:r w:rsidR="003A036E" w:rsidRPr="00A54552">
          <w:rPr>
            <w:rStyle w:val="Hypertextovodkaz"/>
            <w:noProof/>
            <w:lang w:val="en-US"/>
          </w:rPr>
          <w:t>4.7</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Sample of Complete X-definition</w:t>
        </w:r>
        <w:r w:rsidR="003A036E">
          <w:rPr>
            <w:noProof/>
            <w:webHidden/>
          </w:rPr>
          <w:tab/>
        </w:r>
        <w:r w:rsidR="003A036E">
          <w:rPr>
            <w:noProof/>
            <w:webHidden/>
          </w:rPr>
          <w:fldChar w:fldCharType="begin"/>
        </w:r>
        <w:r w:rsidR="003A036E">
          <w:rPr>
            <w:noProof/>
            <w:webHidden/>
          </w:rPr>
          <w:instrText xml:space="preserve"> PAGEREF _Toc536284316 \h </w:instrText>
        </w:r>
        <w:r w:rsidR="003A036E">
          <w:rPr>
            <w:noProof/>
            <w:webHidden/>
          </w:rPr>
        </w:r>
        <w:r w:rsidR="003A036E">
          <w:rPr>
            <w:noProof/>
            <w:webHidden/>
          </w:rPr>
          <w:fldChar w:fldCharType="separate"/>
        </w:r>
        <w:r w:rsidR="004E2A53">
          <w:rPr>
            <w:noProof/>
            <w:webHidden/>
          </w:rPr>
          <w:t>21</w:t>
        </w:r>
        <w:r w:rsidR="003A036E">
          <w:rPr>
            <w:noProof/>
            <w:webHidden/>
          </w:rPr>
          <w:fldChar w:fldCharType="end"/>
        </w:r>
      </w:hyperlink>
    </w:p>
    <w:p w14:paraId="7449CA3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7" w:history="1">
        <w:r w:rsidR="003A036E" w:rsidRPr="00A54552">
          <w:rPr>
            <w:rStyle w:val="Hypertextovodkaz"/>
            <w:noProof/>
            <w:lang w:val="en-US"/>
          </w:rPr>
          <w:t>4.7.1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X-script of X-definition</w:t>
        </w:r>
        <w:r w:rsidR="003A036E">
          <w:rPr>
            <w:noProof/>
            <w:webHidden/>
          </w:rPr>
          <w:tab/>
        </w:r>
        <w:r w:rsidR="003A036E">
          <w:rPr>
            <w:noProof/>
            <w:webHidden/>
          </w:rPr>
          <w:fldChar w:fldCharType="begin"/>
        </w:r>
        <w:r w:rsidR="003A036E">
          <w:rPr>
            <w:noProof/>
            <w:webHidden/>
          </w:rPr>
          <w:instrText xml:space="preserve"> PAGEREF _Toc536284317 \h </w:instrText>
        </w:r>
        <w:r w:rsidR="003A036E">
          <w:rPr>
            <w:noProof/>
            <w:webHidden/>
          </w:rPr>
        </w:r>
        <w:r w:rsidR="003A036E">
          <w:rPr>
            <w:noProof/>
            <w:webHidden/>
          </w:rPr>
          <w:fldChar w:fldCharType="separate"/>
        </w:r>
        <w:r w:rsidR="004E2A53">
          <w:rPr>
            <w:noProof/>
            <w:webHidden/>
          </w:rPr>
          <w:t>21</w:t>
        </w:r>
        <w:r w:rsidR="003A036E">
          <w:rPr>
            <w:noProof/>
            <w:webHidden/>
          </w:rPr>
          <w:fldChar w:fldCharType="end"/>
        </w:r>
      </w:hyperlink>
    </w:p>
    <w:p w14:paraId="4DDF0B0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8" w:history="1">
        <w:r w:rsidR="003A036E" w:rsidRPr="00A54552">
          <w:rPr>
            <w:rStyle w:val="Hypertextovodkaz"/>
            <w:noProof/>
            <w:lang w:val="en-US"/>
          </w:rPr>
          <w:t>4.7.2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Head of X-definition</w:t>
        </w:r>
        <w:r w:rsidR="003A036E">
          <w:rPr>
            <w:noProof/>
            <w:webHidden/>
          </w:rPr>
          <w:tab/>
        </w:r>
        <w:r w:rsidR="003A036E">
          <w:rPr>
            <w:noProof/>
            <w:webHidden/>
          </w:rPr>
          <w:fldChar w:fldCharType="begin"/>
        </w:r>
        <w:r w:rsidR="003A036E">
          <w:rPr>
            <w:noProof/>
            <w:webHidden/>
          </w:rPr>
          <w:instrText xml:space="preserve"> PAGEREF _Toc536284318 \h </w:instrText>
        </w:r>
        <w:r w:rsidR="003A036E">
          <w:rPr>
            <w:noProof/>
            <w:webHidden/>
          </w:rPr>
        </w:r>
        <w:r w:rsidR="003A036E">
          <w:rPr>
            <w:noProof/>
            <w:webHidden/>
          </w:rPr>
          <w:fldChar w:fldCharType="separate"/>
        </w:r>
        <w:r w:rsidR="004E2A53">
          <w:rPr>
            <w:noProof/>
            <w:webHidden/>
          </w:rPr>
          <w:t>22</w:t>
        </w:r>
        <w:r w:rsidR="003A036E">
          <w:rPr>
            <w:noProof/>
            <w:webHidden/>
          </w:rPr>
          <w:fldChar w:fldCharType="end"/>
        </w:r>
      </w:hyperlink>
    </w:p>
    <w:p w14:paraId="00B5DE3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19" w:history="1">
        <w:r w:rsidR="003A036E" w:rsidRPr="00A54552">
          <w:rPr>
            <w:rStyle w:val="Hypertextovodkaz"/>
            <w:noProof/>
            <w:lang w:val="en-US"/>
          </w:rPr>
          <w:t>4.7.3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Declaration Section of X-definition</w:t>
        </w:r>
        <w:r w:rsidR="003A036E">
          <w:rPr>
            <w:noProof/>
            <w:webHidden/>
          </w:rPr>
          <w:tab/>
        </w:r>
        <w:r w:rsidR="003A036E">
          <w:rPr>
            <w:noProof/>
            <w:webHidden/>
          </w:rPr>
          <w:fldChar w:fldCharType="begin"/>
        </w:r>
        <w:r w:rsidR="003A036E">
          <w:rPr>
            <w:noProof/>
            <w:webHidden/>
          </w:rPr>
          <w:instrText xml:space="preserve"> PAGEREF _Toc536284319 \h </w:instrText>
        </w:r>
        <w:r w:rsidR="003A036E">
          <w:rPr>
            <w:noProof/>
            <w:webHidden/>
          </w:rPr>
        </w:r>
        <w:r w:rsidR="003A036E">
          <w:rPr>
            <w:noProof/>
            <w:webHidden/>
          </w:rPr>
          <w:fldChar w:fldCharType="separate"/>
        </w:r>
        <w:r w:rsidR="004E2A53">
          <w:rPr>
            <w:noProof/>
            <w:webHidden/>
          </w:rPr>
          <w:t>23</w:t>
        </w:r>
        <w:r w:rsidR="003A036E">
          <w:rPr>
            <w:noProof/>
            <w:webHidden/>
          </w:rPr>
          <w:fldChar w:fldCharType="end"/>
        </w:r>
      </w:hyperlink>
    </w:p>
    <w:p w14:paraId="5C1B7877"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20" w:history="1">
        <w:r w:rsidR="003A036E" w:rsidRPr="00A54552">
          <w:rPr>
            <w:rStyle w:val="Hypertextovodkaz"/>
            <w:noProof/>
            <w:lang w:val="en-US"/>
          </w:rPr>
          <w:t>4.8</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External (Java) Methods</w:t>
        </w:r>
        <w:r w:rsidR="003A036E">
          <w:rPr>
            <w:noProof/>
            <w:webHidden/>
          </w:rPr>
          <w:tab/>
        </w:r>
        <w:r w:rsidR="003A036E">
          <w:rPr>
            <w:noProof/>
            <w:webHidden/>
          </w:rPr>
          <w:fldChar w:fldCharType="begin"/>
        </w:r>
        <w:r w:rsidR="003A036E">
          <w:rPr>
            <w:noProof/>
            <w:webHidden/>
          </w:rPr>
          <w:instrText xml:space="preserve"> PAGEREF _Toc536284320 \h </w:instrText>
        </w:r>
        <w:r w:rsidR="003A036E">
          <w:rPr>
            <w:noProof/>
            <w:webHidden/>
          </w:rPr>
        </w:r>
        <w:r w:rsidR="003A036E">
          <w:rPr>
            <w:noProof/>
            <w:webHidden/>
          </w:rPr>
          <w:fldChar w:fldCharType="separate"/>
        </w:r>
        <w:r w:rsidR="004E2A53">
          <w:rPr>
            <w:noProof/>
            <w:webHidden/>
          </w:rPr>
          <w:t>32</w:t>
        </w:r>
        <w:r w:rsidR="003A036E">
          <w:rPr>
            <w:noProof/>
            <w:webHidden/>
          </w:rPr>
          <w:fldChar w:fldCharType="end"/>
        </w:r>
      </w:hyperlink>
    </w:p>
    <w:p w14:paraId="24E950D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1" w:history="1">
        <w:r w:rsidR="003A036E" w:rsidRPr="00A54552">
          <w:rPr>
            <w:rStyle w:val="Hypertextovodkaz"/>
            <w:noProof/>
            <w:lang w:val="en-US"/>
          </w:rPr>
          <w:t>4.8.1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External Method with Parameter</w:t>
        </w:r>
        <w:r w:rsidR="003A036E">
          <w:rPr>
            <w:noProof/>
            <w:webHidden/>
          </w:rPr>
          <w:tab/>
        </w:r>
        <w:r w:rsidR="003A036E">
          <w:rPr>
            <w:noProof/>
            <w:webHidden/>
          </w:rPr>
          <w:fldChar w:fldCharType="begin"/>
        </w:r>
        <w:r w:rsidR="003A036E">
          <w:rPr>
            <w:noProof/>
            <w:webHidden/>
          </w:rPr>
          <w:instrText xml:space="preserve"> PAGEREF _Toc536284321 \h </w:instrText>
        </w:r>
        <w:r w:rsidR="003A036E">
          <w:rPr>
            <w:noProof/>
            <w:webHidden/>
          </w:rPr>
        </w:r>
        <w:r w:rsidR="003A036E">
          <w:rPr>
            <w:noProof/>
            <w:webHidden/>
          </w:rPr>
          <w:fldChar w:fldCharType="separate"/>
        </w:r>
        <w:r w:rsidR="004E2A53">
          <w:rPr>
            <w:noProof/>
            <w:webHidden/>
          </w:rPr>
          <w:t>33</w:t>
        </w:r>
        <w:r w:rsidR="003A036E">
          <w:rPr>
            <w:noProof/>
            <w:webHidden/>
          </w:rPr>
          <w:fldChar w:fldCharType="end"/>
        </w:r>
      </w:hyperlink>
    </w:p>
    <w:p w14:paraId="25CE09D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2" w:history="1">
        <w:r w:rsidR="003A036E" w:rsidRPr="00A54552">
          <w:rPr>
            <w:rStyle w:val="Hypertextovodkaz"/>
            <w:noProof/>
            <w:lang w:val="en-US"/>
          </w:rPr>
          <w:t>4.8.2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External Method with XXNode Parameter</w:t>
        </w:r>
        <w:r w:rsidR="003A036E">
          <w:rPr>
            <w:noProof/>
            <w:webHidden/>
          </w:rPr>
          <w:tab/>
        </w:r>
        <w:r w:rsidR="003A036E">
          <w:rPr>
            <w:noProof/>
            <w:webHidden/>
          </w:rPr>
          <w:fldChar w:fldCharType="begin"/>
        </w:r>
        <w:r w:rsidR="003A036E">
          <w:rPr>
            <w:noProof/>
            <w:webHidden/>
          </w:rPr>
          <w:instrText xml:space="preserve"> PAGEREF _Toc536284322 \h </w:instrText>
        </w:r>
        <w:r w:rsidR="003A036E">
          <w:rPr>
            <w:noProof/>
            <w:webHidden/>
          </w:rPr>
        </w:r>
        <w:r w:rsidR="003A036E">
          <w:rPr>
            <w:noProof/>
            <w:webHidden/>
          </w:rPr>
          <w:fldChar w:fldCharType="separate"/>
        </w:r>
        <w:r w:rsidR="004E2A53">
          <w:rPr>
            <w:noProof/>
            <w:webHidden/>
          </w:rPr>
          <w:t>34</w:t>
        </w:r>
        <w:r w:rsidR="003A036E">
          <w:rPr>
            <w:noProof/>
            <w:webHidden/>
          </w:rPr>
          <w:fldChar w:fldCharType="end"/>
        </w:r>
      </w:hyperlink>
    </w:p>
    <w:p w14:paraId="6C5D360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3" w:history="1">
        <w:r w:rsidR="003A036E" w:rsidRPr="00A54552">
          <w:rPr>
            <w:rStyle w:val="Hypertextovodkaz"/>
            <w:noProof/>
            <w:lang w:val="en-US"/>
          </w:rPr>
          <w:t>4.8.3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External Method with Array of Values</w:t>
        </w:r>
        <w:r w:rsidR="003A036E">
          <w:rPr>
            <w:noProof/>
            <w:webHidden/>
          </w:rPr>
          <w:tab/>
        </w:r>
        <w:r w:rsidR="003A036E">
          <w:rPr>
            <w:noProof/>
            <w:webHidden/>
          </w:rPr>
          <w:fldChar w:fldCharType="begin"/>
        </w:r>
        <w:r w:rsidR="003A036E">
          <w:rPr>
            <w:noProof/>
            <w:webHidden/>
          </w:rPr>
          <w:instrText xml:space="preserve"> PAGEREF _Toc536284323 \h </w:instrText>
        </w:r>
        <w:r w:rsidR="003A036E">
          <w:rPr>
            <w:noProof/>
            <w:webHidden/>
          </w:rPr>
        </w:r>
        <w:r w:rsidR="003A036E">
          <w:rPr>
            <w:noProof/>
            <w:webHidden/>
          </w:rPr>
          <w:fldChar w:fldCharType="separate"/>
        </w:r>
        <w:r w:rsidR="004E2A53">
          <w:rPr>
            <w:noProof/>
            <w:webHidden/>
          </w:rPr>
          <w:t>35</w:t>
        </w:r>
        <w:r w:rsidR="003A036E">
          <w:rPr>
            <w:noProof/>
            <w:webHidden/>
          </w:rPr>
          <w:fldChar w:fldCharType="end"/>
        </w:r>
      </w:hyperlink>
    </w:p>
    <w:p w14:paraId="4EEDB295"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24" w:history="1">
        <w:r w:rsidR="003A036E" w:rsidRPr="00A54552">
          <w:rPr>
            <w:rStyle w:val="Hypertextovodkaz"/>
            <w:noProof/>
            <w:lang w:val="en-US"/>
          </w:rPr>
          <w:t>4.9</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Declaration of X-script Methods</w:t>
        </w:r>
        <w:r w:rsidR="003A036E">
          <w:rPr>
            <w:noProof/>
            <w:webHidden/>
          </w:rPr>
          <w:tab/>
        </w:r>
        <w:r w:rsidR="003A036E">
          <w:rPr>
            <w:noProof/>
            <w:webHidden/>
          </w:rPr>
          <w:fldChar w:fldCharType="begin"/>
        </w:r>
        <w:r w:rsidR="003A036E">
          <w:rPr>
            <w:noProof/>
            <w:webHidden/>
          </w:rPr>
          <w:instrText xml:space="preserve"> PAGEREF _Toc536284324 \h </w:instrText>
        </w:r>
        <w:r w:rsidR="003A036E">
          <w:rPr>
            <w:noProof/>
            <w:webHidden/>
          </w:rPr>
        </w:r>
        <w:r w:rsidR="003A036E">
          <w:rPr>
            <w:noProof/>
            <w:webHidden/>
          </w:rPr>
          <w:fldChar w:fldCharType="separate"/>
        </w:r>
        <w:r w:rsidR="004E2A53">
          <w:rPr>
            <w:noProof/>
            <w:webHidden/>
          </w:rPr>
          <w:t>36</w:t>
        </w:r>
        <w:r w:rsidR="003A036E">
          <w:rPr>
            <w:noProof/>
            <w:webHidden/>
          </w:rPr>
          <w:fldChar w:fldCharType="end"/>
        </w:r>
      </w:hyperlink>
    </w:p>
    <w:p w14:paraId="0FE8DF7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5" w:history="1">
        <w:r w:rsidR="003A036E" w:rsidRPr="00A54552">
          <w:rPr>
            <w:rStyle w:val="Hypertextovodkaz"/>
            <w:noProof/>
            <w:lang w:val="en-US"/>
          </w:rPr>
          <w:t>4.9.1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Methods without Parameter</w:t>
        </w:r>
        <w:r w:rsidR="003A036E">
          <w:rPr>
            <w:noProof/>
            <w:webHidden/>
          </w:rPr>
          <w:tab/>
        </w:r>
        <w:r w:rsidR="003A036E">
          <w:rPr>
            <w:noProof/>
            <w:webHidden/>
          </w:rPr>
          <w:fldChar w:fldCharType="begin"/>
        </w:r>
        <w:r w:rsidR="003A036E">
          <w:rPr>
            <w:noProof/>
            <w:webHidden/>
          </w:rPr>
          <w:instrText xml:space="preserve"> PAGEREF _Toc536284325 \h </w:instrText>
        </w:r>
        <w:r w:rsidR="003A036E">
          <w:rPr>
            <w:noProof/>
            <w:webHidden/>
          </w:rPr>
        </w:r>
        <w:r w:rsidR="003A036E">
          <w:rPr>
            <w:noProof/>
            <w:webHidden/>
          </w:rPr>
          <w:fldChar w:fldCharType="separate"/>
        </w:r>
        <w:r w:rsidR="004E2A53">
          <w:rPr>
            <w:noProof/>
            <w:webHidden/>
          </w:rPr>
          <w:t>37</w:t>
        </w:r>
        <w:r w:rsidR="003A036E">
          <w:rPr>
            <w:noProof/>
            <w:webHidden/>
          </w:rPr>
          <w:fldChar w:fldCharType="end"/>
        </w:r>
      </w:hyperlink>
    </w:p>
    <w:p w14:paraId="73D189D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6" w:history="1">
        <w:r w:rsidR="003A036E" w:rsidRPr="00A54552">
          <w:rPr>
            <w:rStyle w:val="Hypertextovodkaz"/>
            <w:noProof/>
            <w:lang w:val="en-US"/>
          </w:rPr>
          <w:t>4.9.2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Methods with Parameter</w:t>
        </w:r>
        <w:r w:rsidR="003A036E">
          <w:rPr>
            <w:noProof/>
            <w:webHidden/>
          </w:rPr>
          <w:tab/>
        </w:r>
        <w:r w:rsidR="003A036E">
          <w:rPr>
            <w:noProof/>
            <w:webHidden/>
          </w:rPr>
          <w:fldChar w:fldCharType="begin"/>
        </w:r>
        <w:r w:rsidR="003A036E">
          <w:rPr>
            <w:noProof/>
            <w:webHidden/>
          </w:rPr>
          <w:instrText xml:space="preserve"> PAGEREF _Toc536284326 \h </w:instrText>
        </w:r>
        <w:r w:rsidR="003A036E">
          <w:rPr>
            <w:noProof/>
            <w:webHidden/>
          </w:rPr>
        </w:r>
        <w:r w:rsidR="003A036E">
          <w:rPr>
            <w:noProof/>
            <w:webHidden/>
          </w:rPr>
          <w:fldChar w:fldCharType="separate"/>
        </w:r>
        <w:r w:rsidR="004E2A53">
          <w:rPr>
            <w:noProof/>
            <w:webHidden/>
          </w:rPr>
          <w:t>37</w:t>
        </w:r>
        <w:r w:rsidR="003A036E">
          <w:rPr>
            <w:noProof/>
            <w:webHidden/>
          </w:rPr>
          <w:fldChar w:fldCharType="end"/>
        </w:r>
      </w:hyperlink>
    </w:p>
    <w:p w14:paraId="48A193A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7" w:history="1">
        <w:r w:rsidR="003A036E" w:rsidRPr="00A54552">
          <w:rPr>
            <w:rStyle w:val="Hypertextovodkaz"/>
            <w:noProof/>
            <w:lang w:val="en-US"/>
          </w:rPr>
          <w:t>4.9.3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Value of Attribute or Text Node in the X-script</w:t>
        </w:r>
        <w:r w:rsidR="003A036E">
          <w:rPr>
            <w:noProof/>
            <w:webHidden/>
          </w:rPr>
          <w:tab/>
        </w:r>
        <w:r w:rsidR="003A036E">
          <w:rPr>
            <w:noProof/>
            <w:webHidden/>
          </w:rPr>
          <w:fldChar w:fldCharType="begin"/>
        </w:r>
        <w:r w:rsidR="003A036E">
          <w:rPr>
            <w:noProof/>
            <w:webHidden/>
          </w:rPr>
          <w:instrText xml:space="preserve"> PAGEREF _Toc536284327 \h </w:instrText>
        </w:r>
        <w:r w:rsidR="003A036E">
          <w:rPr>
            <w:noProof/>
            <w:webHidden/>
          </w:rPr>
        </w:r>
        <w:r w:rsidR="003A036E">
          <w:rPr>
            <w:noProof/>
            <w:webHidden/>
          </w:rPr>
          <w:fldChar w:fldCharType="separate"/>
        </w:r>
        <w:r w:rsidR="004E2A53">
          <w:rPr>
            <w:noProof/>
            <w:webHidden/>
          </w:rPr>
          <w:t>37</w:t>
        </w:r>
        <w:r w:rsidR="003A036E">
          <w:rPr>
            <w:noProof/>
            <w:webHidden/>
          </w:rPr>
          <w:fldChar w:fldCharType="end"/>
        </w:r>
      </w:hyperlink>
    </w:p>
    <w:p w14:paraId="79AA87CB"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28" w:history="1">
        <w:r w:rsidR="003A036E" w:rsidRPr="00A54552">
          <w:rPr>
            <w:rStyle w:val="Hypertextovodkaz"/>
            <w:noProof/>
            <w:lang w:val="en-US"/>
          </w:rPr>
          <w:t>4.10</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User Defined Methods for Checking Data Types</w:t>
        </w:r>
        <w:r w:rsidR="003A036E">
          <w:rPr>
            <w:noProof/>
            <w:webHidden/>
          </w:rPr>
          <w:tab/>
        </w:r>
        <w:r w:rsidR="003A036E">
          <w:rPr>
            <w:noProof/>
            <w:webHidden/>
          </w:rPr>
          <w:fldChar w:fldCharType="begin"/>
        </w:r>
        <w:r w:rsidR="003A036E">
          <w:rPr>
            <w:noProof/>
            <w:webHidden/>
          </w:rPr>
          <w:instrText xml:space="preserve"> PAGEREF _Toc536284328 \h </w:instrText>
        </w:r>
        <w:r w:rsidR="003A036E">
          <w:rPr>
            <w:noProof/>
            <w:webHidden/>
          </w:rPr>
        </w:r>
        <w:r w:rsidR="003A036E">
          <w:rPr>
            <w:noProof/>
            <w:webHidden/>
          </w:rPr>
          <w:fldChar w:fldCharType="separate"/>
        </w:r>
        <w:r w:rsidR="004E2A53">
          <w:rPr>
            <w:noProof/>
            <w:webHidden/>
          </w:rPr>
          <w:t>38</w:t>
        </w:r>
        <w:r w:rsidR="003A036E">
          <w:rPr>
            <w:noProof/>
            <w:webHidden/>
          </w:rPr>
          <w:fldChar w:fldCharType="end"/>
        </w:r>
      </w:hyperlink>
    </w:p>
    <w:p w14:paraId="1E2868F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29" w:history="1">
        <w:r w:rsidR="003A036E" w:rsidRPr="00A54552">
          <w:rPr>
            <w:rStyle w:val="Hypertextovodkaz"/>
            <w:noProof/>
            <w:lang w:val="en-US"/>
          </w:rPr>
          <w:t>4.10.1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Unique Value of Attribute or Text Node</w:t>
        </w:r>
        <w:r w:rsidR="003A036E">
          <w:rPr>
            <w:noProof/>
            <w:webHidden/>
          </w:rPr>
          <w:tab/>
        </w:r>
        <w:r w:rsidR="003A036E">
          <w:rPr>
            <w:noProof/>
            <w:webHidden/>
          </w:rPr>
          <w:fldChar w:fldCharType="begin"/>
        </w:r>
        <w:r w:rsidR="003A036E">
          <w:rPr>
            <w:noProof/>
            <w:webHidden/>
          </w:rPr>
          <w:instrText xml:space="preserve"> PAGEREF _Toc536284329 \h </w:instrText>
        </w:r>
        <w:r w:rsidR="003A036E">
          <w:rPr>
            <w:noProof/>
            <w:webHidden/>
          </w:rPr>
        </w:r>
        <w:r w:rsidR="003A036E">
          <w:rPr>
            <w:noProof/>
            <w:webHidden/>
          </w:rPr>
          <w:fldChar w:fldCharType="separate"/>
        </w:r>
        <w:r w:rsidR="004E2A53">
          <w:rPr>
            <w:noProof/>
            <w:webHidden/>
          </w:rPr>
          <w:t>39</w:t>
        </w:r>
        <w:r w:rsidR="003A036E">
          <w:rPr>
            <w:noProof/>
            <w:webHidden/>
          </w:rPr>
          <w:fldChar w:fldCharType="end"/>
        </w:r>
      </w:hyperlink>
    </w:p>
    <w:p w14:paraId="0F4E922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0" w:history="1">
        <w:r w:rsidR="003A036E" w:rsidRPr="00A54552">
          <w:rPr>
            <w:rStyle w:val="Hypertextovodkaz"/>
            <w:noProof/>
            <w:lang w:val="en-US"/>
          </w:rPr>
          <w:t>4.10.2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Unique Values Table with Multiple Items Key</w:t>
        </w:r>
        <w:r w:rsidR="003A036E">
          <w:rPr>
            <w:noProof/>
            <w:webHidden/>
          </w:rPr>
          <w:tab/>
        </w:r>
        <w:r w:rsidR="003A036E">
          <w:rPr>
            <w:noProof/>
            <w:webHidden/>
          </w:rPr>
          <w:fldChar w:fldCharType="begin"/>
        </w:r>
        <w:r w:rsidR="003A036E">
          <w:rPr>
            <w:noProof/>
            <w:webHidden/>
          </w:rPr>
          <w:instrText xml:space="preserve"> PAGEREF _Toc536284330 \h </w:instrText>
        </w:r>
        <w:r w:rsidR="003A036E">
          <w:rPr>
            <w:noProof/>
            <w:webHidden/>
          </w:rPr>
        </w:r>
        <w:r w:rsidR="003A036E">
          <w:rPr>
            <w:noProof/>
            <w:webHidden/>
          </w:rPr>
          <w:fldChar w:fldCharType="separate"/>
        </w:r>
        <w:r w:rsidR="004E2A53">
          <w:rPr>
            <w:noProof/>
            <w:webHidden/>
          </w:rPr>
          <w:t>41</w:t>
        </w:r>
        <w:r w:rsidR="003A036E">
          <w:rPr>
            <w:noProof/>
            <w:webHidden/>
          </w:rPr>
          <w:fldChar w:fldCharType="end"/>
        </w:r>
      </w:hyperlink>
    </w:p>
    <w:p w14:paraId="5448FF1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1" w:history="1">
        <w:r w:rsidR="003A036E" w:rsidRPr="00A54552">
          <w:rPr>
            <w:rStyle w:val="Hypertextovodkaz"/>
            <w:noProof/>
            <w:lang w:val="en-US"/>
          </w:rPr>
          <w:t>4.10.3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Nested Key</w:t>
        </w:r>
        <w:r w:rsidR="003A036E">
          <w:rPr>
            <w:noProof/>
            <w:webHidden/>
          </w:rPr>
          <w:tab/>
        </w:r>
        <w:r w:rsidR="003A036E">
          <w:rPr>
            <w:noProof/>
            <w:webHidden/>
          </w:rPr>
          <w:fldChar w:fldCharType="begin"/>
        </w:r>
        <w:r w:rsidR="003A036E">
          <w:rPr>
            <w:noProof/>
            <w:webHidden/>
          </w:rPr>
          <w:instrText xml:space="preserve"> PAGEREF _Toc536284331 \h </w:instrText>
        </w:r>
        <w:r w:rsidR="003A036E">
          <w:rPr>
            <w:noProof/>
            <w:webHidden/>
          </w:rPr>
        </w:r>
        <w:r w:rsidR="003A036E">
          <w:rPr>
            <w:noProof/>
            <w:webHidden/>
          </w:rPr>
          <w:fldChar w:fldCharType="separate"/>
        </w:r>
        <w:r w:rsidR="004E2A53">
          <w:rPr>
            <w:noProof/>
            <w:webHidden/>
          </w:rPr>
          <w:t>43</w:t>
        </w:r>
        <w:r w:rsidR="003A036E">
          <w:rPr>
            <w:noProof/>
            <w:webHidden/>
          </w:rPr>
          <w:fldChar w:fldCharType="end"/>
        </w:r>
      </w:hyperlink>
    </w:p>
    <w:p w14:paraId="0F6FD06F"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32" w:history="1">
        <w:r w:rsidR="003A036E" w:rsidRPr="00A54552">
          <w:rPr>
            <w:rStyle w:val="Hypertextovodkaz"/>
            <w:noProof/>
            <w:lang w:val="en-US"/>
          </w:rPr>
          <w:t>4.11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Group Specifications</w:t>
        </w:r>
        <w:r w:rsidR="003A036E">
          <w:rPr>
            <w:noProof/>
            <w:webHidden/>
          </w:rPr>
          <w:tab/>
        </w:r>
        <w:r w:rsidR="003A036E">
          <w:rPr>
            <w:noProof/>
            <w:webHidden/>
          </w:rPr>
          <w:fldChar w:fldCharType="begin"/>
        </w:r>
        <w:r w:rsidR="003A036E">
          <w:rPr>
            <w:noProof/>
            <w:webHidden/>
          </w:rPr>
          <w:instrText xml:space="preserve"> PAGEREF _Toc536284332 \h </w:instrText>
        </w:r>
        <w:r w:rsidR="003A036E">
          <w:rPr>
            <w:noProof/>
            <w:webHidden/>
          </w:rPr>
        </w:r>
        <w:r w:rsidR="003A036E">
          <w:rPr>
            <w:noProof/>
            <w:webHidden/>
          </w:rPr>
          <w:fldChar w:fldCharType="separate"/>
        </w:r>
        <w:r w:rsidR="004E2A53">
          <w:rPr>
            <w:noProof/>
            <w:webHidden/>
          </w:rPr>
          <w:t>45</w:t>
        </w:r>
        <w:r w:rsidR="003A036E">
          <w:rPr>
            <w:noProof/>
            <w:webHidden/>
          </w:rPr>
          <w:fldChar w:fldCharType="end"/>
        </w:r>
      </w:hyperlink>
    </w:p>
    <w:p w14:paraId="4F9BDE1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3" w:history="1">
        <w:r w:rsidR="003A036E" w:rsidRPr="00A54552">
          <w:rPr>
            <w:rStyle w:val="Hypertextovodkaz"/>
            <w:noProof/>
            <w:lang w:val="en-US"/>
          </w:rPr>
          <w:t>4.11.1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Strict Order of Group Items (xd:sequence)</w:t>
        </w:r>
        <w:r w:rsidR="003A036E">
          <w:rPr>
            <w:noProof/>
            <w:webHidden/>
          </w:rPr>
          <w:tab/>
        </w:r>
        <w:r w:rsidR="003A036E">
          <w:rPr>
            <w:noProof/>
            <w:webHidden/>
          </w:rPr>
          <w:fldChar w:fldCharType="begin"/>
        </w:r>
        <w:r w:rsidR="003A036E">
          <w:rPr>
            <w:noProof/>
            <w:webHidden/>
          </w:rPr>
          <w:instrText xml:space="preserve"> PAGEREF _Toc536284333 \h </w:instrText>
        </w:r>
        <w:r w:rsidR="003A036E">
          <w:rPr>
            <w:noProof/>
            <w:webHidden/>
          </w:rPr>
        </w:r>
        <w:r w:rsidR="003A036E">
          <w:rPr>
            <w:noProof/>
            <w:webHidden/>
          </w:rPr>
          <w:fldChar w:fldCharType="separate"/>
        </w:r>
        <w:r w:rsidR="004E2A53">
          <w:rPr>
            <w:noProof/>
            <w:webHidden/>
          </w:rPr>
          <w:t>45</w:t>
        </w:r>
        <w:r w:rsidR="003A036E">
          <w:rPr>
            <w:noProof/>
            <w:webHidden/>
          </w:rPr>
          <w:fldChar w:fldCharType="end"/>
        </w:r>
      </w:hyperlink>
    </w:p>
    <w:p w14:paraId="29A3A87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4" w:history="1">
        <w:r w:rsidR="003A036E" w:rsidRPr="00A54552">
          <w:rPr>
            <w:rStyle w:val="Hypertextovodkaz"/>
            <w:noProof/>
            <w:lang w:val="en-US"/>
          </w:rPr>
          <w:t>4.11.2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Arbitrary Order of Group Items (xd:mixed)</w:t>
        </w:r>
        <w:r w:rsidR="003A036E">
          <w:rPr>
            <w:noProof/>
            <w:webHidden/>
          </w:rPr>
          <w:tab/>
        </w:r>
        <w:r w:rsidR="003A036E">
          <w:rPr>
            <w:noProof/>
            <w:webHidden/>
          </w:rPr>
          <w:fldChar w:fldCharType="begin"/>
        </w:r>
        <w:r w:rsidR="003A036E">
          <w:rPr>
            <w:noProof/>
            <w:webHidden/>
          </w:rPr>
          <w:instrText xml:space="preserve"> PAGEREF _Toc536284334 \h </w:instrText>
        </w:r>
        <w:r w:rsidR="003A036E">
          <w:rPr>
            <w:noProof/>
            <w:webHidden/>
          </w:rPr>
        </w:r>
        <w:r w:rsidR="003A036E">
          <w:rPr>
            <w:noProof/>
            <w:webHidden/>
          </w:rPr>
          <w:fldChar w:fldCharType="separate"/>
        </w:r>
        <w:r w:rsidR="004E2A53">
          <w:rPr>
            <w:noProof/>
            <w:webHidden/>
          </w:rPr>
          <w:t>46</w:t>
        </w:r>
        <w:r w:rsidR="003A036E">
          <w:rPr>
            <w:noProof/>
            <w:webHidden/>
          </w:rPr>
          <w:fldChar w:fldCharType="end"/>
        </w:r>
      </w:hyperlink>
    </w:p>
    <w:p w14:paraId="0682B91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5" w:history="1">
        <w:r w:rsidR="003A036E" w:rsidRPr="00A54552">
          <w:rPr>
            <w:rStyle w:val="Hypertextovodkaz"/>
            <w:noProof/>
            <w:lang w:val="en-US"/>
          </w:rPr>
          <w:t>4.11.3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 xml:space="preserve">Selection of Item from a Group </w:t>
        </w:r>
        <w:r w:rsidR="003A036E" w:rsidRPr="00A54552">
          <w:rPr>
            <w:rStyle w:val="Hypertextovodkaz"/>
            <w:noProof/>
          </w:rPr>
          <w:t xml:space="preserve"> (xd:choice)</w:t>
        </w:r>
        <w:r w:rsidR="003A036E">
          <w:rPr>
            <w:noProof/>
            <w:webHidden/>
          </w:rPr>
          <w:tab/>
        </w:r>
        <w:r w:rsidR="003A036E">
          <w:rPr>
            <w:noProof/>
            <w:webHidden/>
          </w:rPr>
          <w:fldChar w:fldCharType="begin"/>
        </w:r>
        <w:r w:rsidR="003A036E">
          <w:rPr>
            <w:noProof/>
            <w:webHidden/>
          </w:rPr>
          <w:instrText xml:space="preserve"> PAGEREF _Toc536284335 \h </w:instrText>
        </w:r>
        <w:r w:rsidR="003A036E">
          <w:rPr>
            <w:noProof/>
            <w:webHidden/>
          </w:rPr>
        </w:r>
        <w:r w:rsidR="003A036E">
          <w:rPr>
            <w:noProof/>
            <w:webHidden/>
          </w:rPr>
          <w:fldChar w:fldCharType="separate"/>
        </w:r>
        <w:r w:rsidR="004E2A53">
          <w:rPr>
            <w:noProof/>
            <w:webHidden/>
          </w:rPr>
          <w:t>46</w:t>
        </w:r>
        <w:r w:rsidR="003A036E">
          <w:rPr>
            <w:noProof/>
            <w:webHidden/>
          </w:rPr>
          <w:fldChar w:fldCharType="end"/>
        </w:r>
      </w:hyperlink>
    </w:p>
    <w:p w14:paraId="60039BB8"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6" w:history="1">
        <w:r w:rsidR="003A036E" w:rsidRPr="00A54552">
          <w:rPr>
            <w:rStyle w:val="Hypertextovodkaz"/>
            <w:noProof/>
            <w:lang w:val="en-US"/>
          </w:rPr>
          <w:t>4.11.4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Selection with Action "match"</w:t>
        </w:r>
        <w:r w:rsidR="003A036E">
          <w:rPr>
            <w:noProof/>
            <w:webHidden/>
          </w:rPr>
          <w:tab/>
        </w:r>
        <w:r w:rsidR="003A036E">
          <w:rPr>
            <w:noProof/>
            <w:webHidden/>
          </w:rPr>
          <w:fldChar w:fldCharType="begin"/>
        </w:r>
        <w:r w:rsidR="003A036E">
          <w:rPr>
            <w:noProof/>
            <w:webHidden/>
          </w:rPr>
          <w:instrText xml:space="preserve"> PAGEREF _Toc536284336 \h </w:instrText>
        </w:r>
        <w:r w:rsidR="003A036E">
          <w:rPr>
            <w:noProof/>
            <w:webHidden/>
          </w:rPr>
        </w:r>
        <w:r w:rsidR="003A036E">
          <w:rPr>
            <w:noProof/>
            <w:webHidden/>
          </w:rPr>
          <w:fldChar w:fldCharType="separate"/>
        </w:r>
        <w:r w:rsidR="004E2A53">
          <w:rPr>
            <w:noProof/>
            <w:webHidden/>
          </w:rPr>
          <w:t>47</w:t>
        </w:r>
        <w:r w:rsidR="003A036E">
          <w:rPr>
            <w:noProof/>
            <w:webHidden/>
          </w:rPr>
          <w:fldChar w:fldCharType="end"/>
        </w:r>
      </w:hyperlink>
    </w:p>
    <w:p w14:paraId="0579BF0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7" w:history="1">
        <w:r w:rsidR="003A036E" w:rsidRPr="00A54552">
          <w:rPr>
            <w:rStyle w:val="Hypertextovodkaz"/>
            <w:noProof/>
            <w:lang w:val="en-US"/>
          </w:rPr>
          <w:t>4.11.5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Groups with Text Node</w:t>
        </w:r>
        <w:r w:rsidR="003A036E">
          <w:rPr>
            <w:noProof/>
            <w:webHidden/>
          </w:rPr>
          <w:tab/>
        </w:r>
        <w:r w:rsidR="003A036E">
          <w:rPr>
            <w:noProof/>
            <w:webHidden/>
          </w:rPr>
          <w:fldChar w:fldCharType="begin"/>
        </w:r>
        <w:r w:rsidR="003A036E">
          <w:rPr>
            <w:noProof/>
            <w:webHidden/>
          </w:rPr>
          <w:instrText xml:space="preserve"> PAGEREF _Toc536284337 \h </w:instrText>
        </w:r>
        <w:r w:rsidR="003A036E">
          <w:rPr>
            <w:noProof/>
            <w:webHidden/>
          </w:rPr>
        </w:r>
        <w:r w:rsidR="003A036E">
          <w:rPr>
            <w:noProof/>
            <w:webHidden/>
          </w:rPr>
          <w:fldChar w:fldCharType="separate"/>
        </w:r>
        <w:r w:rsidR="004E2A53">
          <w:rPr>
            <w:noProof/>
            <w:webHidden/>
          </w:rPr>
          <w:t>49</w:t>
        </w:r>
        <w:r w:rsidR="003A036E">
          <w:rPr>
            <w:noProof/>
            <w:webHidden/>
          </w:rPr>
          <w:fldChar w:fldCharType="end"/>
        </w:r>
      </w:hyperlink>
    </w:p>
    <w:p w14:paraId="2AA3546E"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8" w:history="1">
        <w:r w:rsidR="003A036E" w:rsidRPr="00A54552">
          <w:rPr>
            <w:rStyle w:val="Hypertextovodkaz"/>
            <w:noProof/>
            <w:lang w:val="en-US"/>
          </w:rPr>
          <w:t>4.11.6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"Named" Group as Model and Reference to Group.</w:t>
        </w:r>
        <w:r w:rsidR="003A036E">
          <w:rPr>
            <w:noProof/>
            <w:webHidden/>
          </w:rPr>
          <w:tab/>
        </w:r>
        <w:r w:rsidR="003A036E">
          <w:rPr>
            <w:noProof/>
            <w:webHidden/>
          </w:rPr>
          <w:fldChar w:fldCharType="begin"/>
        </w:r>
        <w:r w:rsidR="003A036E">
          <w:rPr>
            <w:noProof/>
            <w:webHidden/>
          </w:rPr>
          <w:instrText xml:space="preserve"> PAGEREF _Toc536284338 \h </w:instrText>
        </w:r>
        <w:r w:rsidR="003A036E">
          <w:rPr>
            <w:noProof/>
            <w:webHidden/>
          </w:rPr>
        </w:r>
        <w:r w:rsidR="003A036E">
          <w:rPr>
            <w:noProof/>
            <w:webHidden/>
          </w:rPr>
          <w:fldChar w:fldCharType="separate"/>
        </w:r>
        <w:r w:rsidR="004E2A53">
          <w:rPr>
            <w:noProof/>
            <w:webHidden/>
          </w:rPr>
          <w:t>49</w:t>
        </w:r>
        <w:r w:rsidR="003A036E">
          <w:rPr>
            <w:noProof/>
            <w:webHidden/>
          </w:rPr>
          <w:fldChar w:fldCharType="end"/>
        </w:r>
      </w:hyperlink>
    </w:p>
    <w:p w14:paraId="56EAB95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39" w:history="1">
        <w:r w:rsidR="003A036E" w:rsidRPr="00A54552">
          <w:rPr>
            <w:rStyle w:val="Hypertextovodkaz"/>
            <w:noProof/>
            <w:lang w:val="en-US"/>
          </w:rPr>
          <w:t>4.11.7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Events and events of groups</w:t>
        </w:r>
        <w:r w:rsidR="003A036E">
          <w:rPr>
            <w:noProof/>
            <w:webHidden/>
          </w:rPr>
          <w:tab/>
        </w:r>
        <w:r w:rsidR="003A036E">
          <w:rPr>
            <w:noProof/>
            <w:webHidden/>
          </w:rPr>
          <w:fldChar w:fldCharType="begin"/>
        </w:r>
        <w:r w:rsidR="003A036E">
          <w:rPr>
            <w:noProof/>
            <w:webHidden/>
          </w:rPr>
          <w:instrText xml:space="preserve"> PAGEREF _Toc536284339 \h </w:instrText>
        </w:r>
        <w:r w:rsidR="003A036E">
          <w:rPr>
            <w:noProof/>
            <w:webHidden/>
          </w:rPr>
        </w:r>
        <w:r w:rsidR="003A036E">
          <w:rPr>
            <w:noProof/>
            <w:webHidden/>
          </w:rPr>
          <w:fldChar w:fldCharType="separate"/>
        </w:r>
        <w:r w:rsidR="004E2A53">
          <w:rPr>
            <w:noProof/>
            <w:webHidden/>
          </w:rPr>
          <w:t>49</w:t>
        </w:r>
        <w:r w:rsidR="003A036E">
          <w:rPr>
            <w:noProof/>
            <w:webHidden/>
          </w:rPr>
          <w:fldChar w:fldCharType="end"/>
        </w:r>
      </w:hyperlink>
    </w:p>
    <w:p w14:paraId="05D5B725"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0" w:history="1">
        <w:r w:rsidR="003A036E" w:rsidRPr="00A54552">
          <w:rPr>
            <w:rStyle w:val="Hypertextovodkaz"/>
            <w:noProof/>
          </w:rPr>
          <w:t>4.1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rPr>
          <w:t>XML Namespace in Models</w:t>
        </w:r>
        <w:r w:rsidR="003A036E">
          <w:rPr>
            <w:noProof/>
            <w:webHidden/>
          </w:rPr>
          <w:tab/>
        </w:r>
        <w:r w:rsidR="003A036E">
          <w:rPr>
            <w:noProof/>
            <w:webHidden/>
          </w:rPr>
          <w:fldChar w:fldCharType="begin"/>
        </w:r>
        <w:r w:rsidR="003A036E">
          <w:rPr>
            <w:noProof/>
            <w:webHidden/>
          </w:rPr>
          <w:instrText xml:space="preserve"> PAGEREF _Toc536284340 \h </w:instrText>
        </w:r>
        <w:r w:rsidR="003A036E">
          <w:rPr>
            <w:noProof/>
            <w:webHidden/>
          </w:rPr>
        </w:r>
        <w:r w:rsidR="003A036E">
          <w:rPr>
            <w:noProof/>
            <w:webHidden/>
          </w:rPr>
          <w:fldChar w:fldCharType="separate"/>
        </w:r>
        <w:r w:rsidR="004E2A53">
          <w:rPr>
            <w:noProof/>
            <w:webHidden/>
          </w:rPr>
          <w:t>50</w:t>
        </w:r>
        <w:r w:rsidR="003A036E">
          <w:rPr>
            <w:noProof/>
            <w:webHidden/>
          </w:rPr>
          <w:fldChar w:fldCharType="end"/>
        </w:r>
      </w:hyperlink>
    </w:p>
    <w:p w14:paraId="72DFCD2C"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41" w:history="1">
        <w:r w:rsidR="003A036E" w:rsidRPr="00A54552">
          <w:rPr>
            <w:rStyle w:val="Hypertextovodkaz"/>
            <w:noProof/>
            <w:lang w:val="en-US"/>
          </w:rPr>
          <w:t>5</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Types of Values and Objects in X-script</w:t>
        </w:r>
        <w:r w:rsidR="003A036E">
          <w:rPr>
            <w:noProof/>
            <w:webHidden/>
          </w:rPr>
          <w:tab/>
        </w:r>
        <w:r w:rsidR="003A036E">
          <w:rPr>
            <w:noProof/>
            <w:webHidden/>
          </w:rPr>
          <w:fldChar w:fldCharType="begin"/>
        </w:r>
        <w:r w:rsidR="003A036E">
          <w:rPr>
            <w:noProof/>
            <w:webHidden/>
          </w:rPr>
          <w:instrText xml:space="preserve"> PAGEREF _Toc536284341 \h </w:instrText>
        </w:r>
        <w:r w:rsidR="003A036E">
          <w:rPr>
            <w:noProof/>
            <w:webHidden/>
          </w:rPr>
        </w:r>
        <w:r w:rsidR="003A036E">
          <w:rPr>
            <w:noProof/>
            <w:webHidden/>
          </w:rPr>
          <w:fldChar w:fldCharType="separate"/>
        </w:r>
        <w:r w:rsidR="004E2A53">
          <w:rPr>
            <w:noProof/>
            <w:webHidden/>
          </w:rPr>
          <w:t>52</w:t>
        </w:r>
        <w:r w:rsidR="003A036E">
          <w:rPr>
            <w:noProof/>
            <w:webHidden/>
          </w:rPr>
          <w:fldChar w:fldCharType="end"/>
        </w:r>
      </w:hyperlink>
    </w:p>
    <w:p w14:paraId="0ECEFCCF"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2" w:history="1">
        <w:r w:rsidR="003A036E" w:rsidRPr="00A54552">
          <w:rPr>
            <w:rStyle w:val="Hypertextovodkaz"/>
            <w:noProof/>
          </w:rPr>
          <w:t>5.1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rPr>
          <w:t>Basic Types of Values</w:t>
        </w:r>
        <w:r w:rsidR="003A036E">
          <w:rPr>
            <w:noProof/>
            <w:webHidden/>
          </w:rPr>
          <w:tab/>
        </w:r>
        <w:r w:rsidR="003A036E">
          <w:rPr>
            <w:noProof/>
            <w:webHidden/>
          </w:rPr>
          <w:fldChar w:fldCharType="begin"/>
        </w:r>
        <w:r w:rsidR="003A036E">
          <w:rPr>
            <w:noProof/>
            <w:webHidden/>
          </w:rPr>
          <w:instrText xml:space="preserve"> PAGEREF _Toc536284342 \h </w:instrText>
        </w:r>
        <w:r w:rsidR="003A036E">
          <w:rPr>
            <w:noProof/>
            <w:webHidden/>
          </w:rPr>
        </w:r>
        <w:r w:rsidR="003A036E">
          <w:rPr>
            <w:noProof/>
            <w:webHidden/>
          </w:rPr>
          <w:fldChar w:fldCharType="separate"/>
        </w:r>
        <w:r w:rsidR="004E2A53">
          <w:rPr>
            <w:noProof/>
            <w:webHidden/>
          </w:rPr>
          <w:t>52</w:t>
        </w:r>
        <w:r w:rsidR="003A036E">
          <w:rPr>
            <w:noProof/>
            <w:webHidden/>
          </w:rPr>
          <w:fldChar w:fldCharType="end"/>
        </w:r>
      </w:hyperlink>
    </w:p>
    <w:p w14:paraId="35C5535D"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3" w:history="1">
        <w:r w:rsidR="003A036E" w:rsidRPr="00A54552">
          <w:rPr>
            <w:rStyle w:val="Hypertextovodkaz"/>
            <w:noProof/>
          </w:rPr>
          <w:t>5.2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rPr>
          <w:t>ParseResult</w:t>
        </w:r>
        <w:r w:rsidR="003A036E">
          <w:rPr>
            <w:noProof/>
            <w:webHidden/>
          </w:rPr>
          <w:tab/>
        </w:r>
        <w:r w:rsidR="003A036E">
          <w:rPr>
            <w:noProof/>
            <w:webHidden/>
          </w:rPr>
          <w:fldChar w:fldCharType="begin"/>
        </w:r>
        <w:r w:rsidR="003A036E">
          <w:rPr>
            <w:noProof/>
            <w:webHidden/>
          </w:rPr>
          <w:instrText xml:space="preserve"> PAGEREF _Toc536284343 \h </w:instrText>
        </w:r>
        <w:r w:rsidR="003A036E">
          <w:rPr>
            <w:noProof/>
            <w:webHidden/>
          </w:rPr>
        </w:r>
        <w:r w:rsidR="003A036E">
          <w:rPr>
            <w:noProof/>
            <w:webHidden/>
          </w:rPr>
          <w:fldChar w:fldCharType="separate"/>
        </w:r>
        <w:r w:rsidR="004E2A53">
          <w:rPr>
            <w:noProof/>
            <w:webHidden/>
          </w:rPr>
          <w:t>54</w:t>
        </w:r>
        <w:r w:rsidR="003A036E">
          <w:rPr>
            <w:noProof/>
            <w:webHidden/>
          </w:rPr>
          <w:fldChar w:fldCharType="end"/>
        </w:r>
      </w:hyperlink>
    </w:p>
    <w:p w14:paraId="6E1BD92B"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4" w:history="1">
        <w:r w:rsidR="003A036E" w:rsidRPr="00A54552">
          <w:rPr>
            <w:rStyle w:val="Hypertextovodkaz"/>
            <w:noProof/>
            <w:lang w:val="en-US"/>
          </w:rPr>
          <w:t>5.3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Reference to the Attribute of the Current Element</w:t>
        </w:r>
        <w:r w:rsidR="003A036E">
          <w:rPr>
            <w:noProof/>
            <w:webHidden/>
          </w:rPr>
          <w:tab/>
        </w:r>
        <w:r w:rsidR="003A036E">
          <w:rPr>
            <w:noProof/>
            <w:webHidden/>
          </w:rPr>
          <w:fldChar w:fldCharType="begin"/>
        </w:r>
        <w:r w:rsidR="003A036E">
          <w:rPr>
            <w:noProof/>
            <w:webHidden/>
          </w:rPr>
          <w:instrText xml:space="preserve"> PAGEREF _Toc536284344 \h </w:instrText>
        </w:r>
        <w:r w:rsidR="003A036E">
          <w:rPr>
            <w:noProof/>
            <w:webHidden/>
          </w:rPr>
        </w:r>
        <w:r w:rsidR="003A036E">
          <w:rPr>
            <w:noProof/>
            <w:webHidden/>
          </w:rPr>
          <w:fldChar w:fldCharType="separate"/>
        </w:r>
        <w:r w:rsidR="004E2A53">
          <w:rPr>
            <w:noProof/>
            <w:webHidden/>
          </w:rPr>
          <w:t>54</w:t>
        </w:r>
        <w:r w:rsidR="003A036E">
          <w:rPr>
            <w:noProof/>
            <w:webHidden/>
          </w:rPr>
          <w:fldChar w:fldCharType="end"/>
        </w:r>
      </w:hyperlink>
    </w:p>
    <w:p w14:paraId="3D674447"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5" w:history="1">
        <w:r w:rsidR="003A036E" w:rsidRPr="00A54552">
          <w:rPr>
            <w:rStyle w:val="Hypertextovodkaz"/>
            <w:noProof/>
            <w:lang w:val="en-US"/>
          </w:rPr>
          <w:t>5.4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Named Value</w:t>
        </w:r>
        <w:r w:rsidR="003A036E">
          <w:rPr>
            <w:noProof/>
            <w:webHidden/>
          </w:rPr>
          <w:tab/>
        </w:r>
        <w:r w:rsidR="003A036E">
          <w:rPr>
            <w:noProof/>
            <w:webHidden/>
          </w:rPr>
          <w:fldChar w:fldCharType="begin"/>
        </w:r>
        <w:r w:rsidR="003A036E">
          <w:rPr>
            <w:noProof/>
            <w:webHidden/>
          </w:rPr>
          <w:instrText xml:space="preserve"> PAGEREF _Toc536284345 \h </w:instrText>
        </w:r>
        <w:r w:rsidR="003A036E">
          <w:rPr>
            <w:noProof/>
            <w:webHidden/>
          </w:rPr>
        </w:r>
        <w:r w:rsidR="003A036E">
          <w:rPr>
            <w:noProof/>
            <w:webHidden/>
          </w:rPr>
          <w:fldChar w:fldCharType="separate"/>
        </w:r>
        <w:r w:rsidR="004E2A53">
          <w:rPr>
            <w:noProof/>
            <w:webHidden/>
          </w:rPr>
          <w:t>54</w:t>
        </w:r>
        <w:r w:rsidR="003A036E">
          <w:rPr>
            <w:noProof/>
            <w:webHidden/>
          </w:rPr>
          <w:fldChar w:fldCharType="end"/>
        </w:r>
      </w:hyperlink>
    </w:p>
    <w:p w14:paraId="3DB322C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6" w:history="1">
        <w:r w:rsidR="003A036E" w:rsidRPr="00A54552">
          <w:rPr>
            <w:rStyle w:val="Hypertextovodkaz"/>
            <w:noProof/>
            <w:lang w:val="en-US"/>
          </w:rPr>
          <w:t>5.5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Container</w:t>
        </w:r>
        <w:r w:rsidR="003A036E">
          <w:rPr>
            <w:noProof/>
            <w:webHidden/>
          </w:rPr>
          <w:tab/>
        </w:r>
        <w:r w:rsidR="003A036E">
          <w:rPr>
            <w:noProof/>
            <w:webHidden/>
          </w:rPr>
          <w:fldChar w:fldCharType="begin"/>
        </w:r>
        <w:r w:rsidR="003A036E">
          <w:rPr>
            <w:noProof/>
            <w:webHidden/>
          </w:rPr>
          <w:instrText xml:space="preserve"> PAGEREF _Toc536284346 \h </w:instrText>
        </w:r>
        <w:r w:rsidR="003A036E">
          <w:rPr>
            <w:noProof/>
            <w:webHidden/>
          </w:rPr>
        </w:r>
        <w:r w:rsidR="003A036E">
          <w:rPr>
            <w:noProof/>
            <w:webHidden/>
          </w:rPr>
          <w:fldChar w:fldCharType="separate"/>
        </w:r>
        <w:r w:rsidR="004E2A53">
          <w:rPr>
            <w:noProof/>
            <w:webHidden/>
          </w:rPr>
          <w:t>54</w:t>
        </w:r>
        <w:r w:rsidR="003A036E">
          <w:rPr>
            <w:noProof/>
            <w:webHidden/>
          </w:rPr>
          <w:fldChar w:fldCharType="end"/>
        </w:r>
      </w:hyperlink>
    </w:p>
    <w:p w14:paraId="1C4ABF22"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47" w:history="1">
        <w:r w:rsidR="003A036E" w:rsidRPr="00A54552">
          <w:rPr>
            <w:rStyle w:val="Hypertextovodkaz"/>
            <w:noProof/>
            <w:lang w:val="en-US"/>
          </w:rPr>
          <w:t>5.5.1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Working with Container in X-script.</w:t>
        </w:r>
        <w:r w:rsidR="003A036E">
          <w:rPr>
            <w:noProof/>
            <w:webHidden/>
          </w:rPr>
          <w:tab/>
        </w:r>
        <w:r w:rsidR="003A036E">
          <w:rPr>
            <w:noProof/>
            <w:webHidden/>
          </w:rPr>
          <w:fldChar w:fldCharType="begin"/>
        </w:r>
        <w:r w:rsidR="003A036E">
          <w:rPr>
            <w:noProof/>
            <w:webHidden/>
          </w:rPr>
          <w:instrText xml:space="preserve"> PAGEREF _Toc536284347 \h </w:instrText>
        </w:r>
        <w:r w:rsidR="003A036E">
          <w:rPr>
            <w:noProof/>
            <w:webHidden/>
          </w:rPr>
        </w:r>
        <w:r w:rsidR="003A036E">
          <w:rPr>
            <w:noProof/>
            <w:webHidden/>
          </w:rPr>
          <w:fldChar w:fldCharType="separate"/>
        </w:r>
        <w:r w:rsidR="004E2A53">
          <w:rPr>
            <w:noProof/>
            <w:webHidden/>
          </w:rPr>
          <w:t>55</w:t>
        </w:r>
        <w:r w:rsidR="003A036E">
          <w:rPr>
            <w:noProof/>
            <w:webHidden/>
          </w:rPr>
          <w:fldChar w:fldCharType="end"/>
        </w:r>
      </w:hyperlink>
    </w:p>
    <w:p w14:paraId="7A9338B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48" w:history="1">
        <w:r w:rsidR="003A036E" w:rsidRPr="00A54552">
          <w:rPr>
            <w:rStyle w:val="Hypertextovodkaz"/>
            <w:noProof/>
            <w:lang w:val="en-US"/>
          </w:rPr>
          <w:t>5.5.2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Container in external Java method</w:t>
        </w:r>
        <w:r w:rsidR="003A036E">
          <w:rPr>
            <w:noProof/>
            <w:webHidden/>
          </w:rPr>
          <w:tab/>
        </w:r>
        <w:r w:rsidR="003A036E">
          <w:rPr>
            <w:noProof/>
            <w:webHidden/>
          </w:rPr>
          <w:fldChar w:fldCharType="begin"/>
        </w:r>
        <w:r w:rsidR="003A036E">
          <w:rPr>
            <w:noProof/>
            <w:webHidden/>
          </w:rPr>
          <w:instrText xml:space="preserve"> PAGEREF _Toc536284348 \h </w:instrText>
        </w:r>
        <w:r w:rsidR="003A036E">
          <w:rPr>
            <w:noProof/>
            <w:webHidden/>
          </w:rPr>
        </w:r>
        <w:r w:rsidR="003A036E">
          <w:rPr>
            <w:noProof/>
            <w:webHidden/>
          </w:rPr>
          <w:fldChar w:fldCharType="separate"/>
        </w:r>
        <w:r w:rsidR="004E2A53">
          <w:rPr>
            <w:noProof/>
            <w:webHidden/>
          </w:rPr>
          <w:t>56</w:t>
        </w:r>
        <w:r w:rsidR="003A036E">
          <w:rPr>
            <w:noProof/>
            <w:webHidden/>
          </w:rPr>
          <w:fldChar w:fldCharType="end"/>
        </w:r>
      </w:hyperlink>
    </w:p>
    <w:p w14:paraId="7CF3BB9D"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49" w:history="1">
        <w:r w:rsidR="003A036E" w:rsidRPr="00A54552">
          <w:rPr>
            <w:rStyle w:val="Hypertextovodkaz"/>
            <w:noProof/>
            <w:lang w:val="en-US"/>
          </w:rPr>
          <w:t>5.6</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Working with Text Values</w:t>
        </w:r>
        <w:r w:rsidR="003A036E">
          <w:rPr>
            <w:noProof/>
            <w:webHidden/>
          </w:rPr>
          <w:tab/>
        </w:r>
        <w:r w:rsidR="003A036E">
          <w:rPr>
            <w:noProof/>
            <w:webHidden/>
          </w:rPr>
          <w:fldChar w:fldCharType="begin"/>
        </w:r>
        <w:r w:rsidR="003A036E">
          <w:rPr>
            <w:noProof/>
            <w:webHidden/>
          </w:rPr>
          <w:instrText xml:space="preserve"> PAGEREF _Toc536284349 \h </w:instrText>
        </w:r>
        <w:r w:rsidR="003A036E">
          <w:rPr>
            <w:noProof/>
            <w:webHidden/>
          </w:rPr>
        </w:r>
        <w:r w:rsidR="003A036E">
          <w:rPr>
            <w:noProof/>
            <w:webHidden/>
          </w:rPr>
          <w:fldChar w:fldCharType="separate"/>
        </w:r>
        <w:r w:rsidR="004E2A53">
          <w:rPr>
            <w:noProof/>
            <w:webHidden/>
          </w:rPr>
          <w:t>57</w:t>
        </w:r>
        <w:r w:rsidR="003A036E">
          <w:rPr>
            <w:noProof/>
            <w:webHidden/>
          </w:rPr>
          <w:fldChar w:fldCharType="end"/>
        </w:r>
      </w:hyperlink>
    </w:p>
    <w:p w14:paraId="2D716F0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50" w:history="1">
        <w:r w:rsidR="003A036E" w:rsidRPr="00A54552">
          <w:rPr>
            <w:rStyle w:val="Hypertextovodkaz"/>
            <w:noProof/>
          </w:rPr>
          <w:t>5.1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rPr>
          <w:t>Objects for Working with Databases</w:t>
        </w:r>
        <w:r w:rsidR="003A036E">
          <w:rPr>
            <w:noProof/>
            <w:webHidden/>
          </w:rPr>
          <w:tab/>
        </w:r>
        <w:r w:rsidR="003A036E">
          <w:rPr>
            <w:noProof/>
            <w:webHidden/>
          </w:rPr>
          <w:fldChar w:fldCharType="begin"/>
        </w:r>
        <w:r w:rsidR="003A036E">
          <w:rPr>
            <w:noProof/>
            <w:webHidden/>
          </w:rPr>
          <w:instrText xml:space="preserve"> PAGEREF _Toc536284350 \h </w:instrText>
        </w:r>
        <w:r w:rsidR="003A036E">
          <w:rPr>
            <w:noProof/>
            <w:webHidden/>
          </w:rPr>
        </w:r>
        <w:r w:rsidR="003A036E">
          <w:rPr>
            <w:noProof/>
            <w:webHidden/>
          </w:rPr>
          <w:fldChar w:fldCharType="separate"/>
        </w:r>
        <w:r w:rsidR="004E2A53">
          <w:rPr>
            <w:noProof/>
            <w:webHidden/>
          </w:rPr>
          <w:t>57</w:t>
        </w:r>
        <w:r w:rsidR="003A036E">
          <w:rPr>
            <w:noProof/>
            <w:webHidden/>
          </w:rPr>
          <w:fldChar w:fldCharType="end"/>
        </w:r>
      </w:hyperlink>
    </w:p>
    <w:p w14:paraId="73BDE052"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51" w:history="1">
        <w:r w:rsidR="003A036E" w:rsidRPr="00A54552">
          <w:rPr>
            <w:rStyle w:val="Hypertextovodkaz"/>
            <w:noProof/>
            <w:lang w:val="en-US"/>
          </w:rPr>
          <w:t>6</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Construction Mode of X-definition</w:t>
        </w:r>
        <w:r w:rsidR="003A036E">
          <w:rPr>
            <w:noProof/>
            <w:webHidden/>
          </w:rPr>
          <w:tab/>
        </w:r>
        <w:r w:rsidR="003A036E">
          <w:rPr>
            <w:noProof/>
            <w:webHidden/>
          </w:rPr>
          <w:fldChar w:fldCharType="begin"/>
        </w:r>
        <w:r w:rsidR="003A036E">
          <w:rPr>
            <w:noProof/>
            <w:webHidden/>
          </w:rPr>
          <w:instrText xml:space="preserve"> PAGEREF _Toc536284351 \h </w:instrText>
        </w:r>
        <w:r w:rsidR="003A036E">
          <w:rPr>
            <w:noProof/>
            <w:webHidden/>
          </w:rPr>
        </w:r>
        <w:r w:rsidR="003A036E">
          <w:rPr>
            <w:noProof/>
            <w:webHidden/>
          </w:rPr>
          <w:fldChar w:fldCharType="separate"/>
        </w:r>
        <w:r w:rsidR="004E2A53">
          <w:rPr>
            <w:noProof/>
            <w:webHidden/>
          </w:rPr>
          <w:t>59</w:t>
        </w:r>
        <w:r w:rsidR="003A036E">
          <w:rPr>
            <w:noProof/>
            <w:webHidden/>
          </w:rPr>
          <w:fldChar w:fldCharType="end"/>
        </w:r>
      </w:hyperlink>
    </w:p>
    <w:p w14:paraId="56539622"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52" w:history="1">
        <w:r w:rsidR="003A036E" w:rsidRPr="00A54552">
          <w:rPr>
            <w:rStyle w:val="Hypertextovodkaz"/>
            <w:noProof/>
            <w:lang w:val="en-US"/>
          </w:rPr>
          <w:t>6.1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Create Section in X-script</w:t>
        </w:r>
        <w:r w:rsidR="003A036E">
          <w:rPr>
            <w:noProof/>
            <w:webHidden/>
          </w:rPr>
          <w:tab/>
        </w:r>
        <w:r w:rsidR="003A036E">
          <w:rPr>
            <w:noProof/>
            <w:webHidden/>
          </w:rPr>
          <w:fldChar w:fldCharType="begin"/>
        </w:r>
        <w:r w:rsidR="003A036E">
          <w:rPr>
            <w:noProof/>
            <w:webHidden/>
          </w:rPr>
          <w:instrText xml:space="preserve"> PAGEREF _Toc536284352 \h </w:instrText>
        </w:r>
        <w:r w:rsidR="003A036E">
          <w:rPr>
            <w:noProof/>
            <w:webHidden/>
          </w:rPr>
        </w:r>
        <w:r w:rsidR="003A036E">
          <w:rPr>
            <w:noProof/>
            <w:webHidden/>
          </w:rPr>
          <w:fldChar w:fldCharType="separate"/>
        </w:r>
        <w:r w:rsidR="004E2A53">
          <w:rPr>
            <w:noProof/>
            <w:webHidden/>
          </w:rPr>
          <w:t>59</w:t>
        </w:r>
        <w:r w:rsidR="003A036E">
          <w:rPr>
            <w:noProof/>
            <w:webHidden/>
          </w:rPr>
          <w:fldChar w:fldCharType="end"/>
        </w:r>
      </w:hyperlink>
    </w:p>
    <w:p w14:paraId="5FB3895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3" w:history="1">
        <w:r w:rsidR="003A036E" w:rsidRPr="00A54552">
          <w:rPr>
            <w:rStyle w:val="Hypertextovodkaz"/>
            <w:noProof/>
          </w:rPr>
          <w:t>6.1.1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US"/>
          </w:rPr>
          <w:t>Construction of elements</w:t>
        </w:r>
        <w:r w:rsidR="003A036E">
          <w:rPr>
            <w:noProof/>
            <w:webHidden/>
          </w:rPr>
          <w:tab/>
        </w:r>
        <w:r w:rsidR="003A036E">
          <w:rPr>
            <w:noProof/>
            <w:webHidden/>
          </w:rPr>
          <w:fldChar w:fldCharType="begin"/>
        </w:r>
        <w:r w:rsidR="003A036E">
          <w:rPr>
            <w:noProof/>
            <w:webHidden/>
          </w:rPr>
          <w:instrText xml:space="preserve"> PAGEREF _Toc536284353 \h </w:instrText>
        </w:r>
        <w:r w:rsidR="003A036E">
          <w:rPr>
            <w:noProof/>
            <w:webHidden/>
          </w:rPr>
        </w:r>
        <w:r w:rsidR="003A036E">
          <w:rPr>
            <w:noProof/>
            <w:webHidden/>
          </w:rPr>
          <w:fldChar w:fldCharType="separate"/>
        </w:r>
        <w:r w:rsidR="004E2A53">
          <w:rPr>
            <w:noProof/>
            <w:webHidden/>
          </w:rPr>
          <w:t>62</w:t>
        </w:r>
        <w:r w:rsidR="003A036E">
          <w:rPr>
            <w:noProof/>
            <w:webHidden/>
          </w:rPr>
          <w:fldChar w:fldCharType="end"/>
        </w:r>
      </w:hyperlink>
    </w:p>
    <w:p w14:paraId="05A9AE06"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4" w:history="1">
        <w:r w:rsidR="003A036E" w:rsidRPr="00A54552">
          <w:rPr>
            <w:rStyle w:val="Hypertextovodkaz"/>
            <w:noProof/>
            <w:lang w:val="en-US"/>
          </w:rPr>
          <w:t>6.1.2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US"/>
          </w:rPr>
          <w:t>Construction of attributes and text nodes</w:t>
        </w:r>
        <w:r w:rsidR="003A036E">
          <w:rPr>
            <w:noProof/>
            <w:webHidden/>
          </w:rPr>
          <w:tab/>
        </w:r>
        <w:r w:rsidR="003A036E">
          <w:rPr>
            <w:noProof/>
            <w:webHidden/>
          </w:rPr>
          <w:fldChar w:fldCharType="begin"/>
        </w:r>
        <w:r w:rsidR="003A036E">
          <w:rPr>
            <w:noProof/>
            <w:webHidden/>
          </w:rPr>
          <w:instrText xml:space="preserve"> PAGEREF _Toc536284354 \h </w:instrText>
        </w:r>
        <w:r w:rsidR="003A036E">
          <w:rPr>
            <w:noProof/>
            <w:webHidden/>
          </w:rPr>
        </w:r>
        <w:r w:rsidR="003A036E">
          <w:rPr>
            <w:noProof/>
            <w:webHidden/>
          </w:rPr>
          <w:fldChar w:fldCharType="separate"/>
        </w:r>
        <w:r w:rsidR="004E2A53">
          <w:rPr>
            <w:noProof/>
            <w:webHidden/>
          </w:rPr>
          <w:t>63</w:t>
        </w:r>
        <w:r w:rsidR="003A036E">
          <w:rPr>
            <w:noProof/>
            <w:webHidden/>
          </w:rPr>
          <w:fldChar w:fldCharType="end"/>
        </w:r>
      </w:hyperlink>
    </w:p>
    <w:p w14:paraId="5985CB9C"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5" w:history="1">
        <w:r w:rsidR="003A036E" w:rsidRPr="00A54552">
          <w:rPr>
            <w:rStyle w:val="Hypertextovodkaz"/>
            <w:noProof/>
            <w:lang w:val="en-US"/>
          </w:rPr>
          <w:t>6.1.3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US"/>
          </w:rPr>
          <w:t>Construction of element from Container</w:t>
        </w:r>
        <w:r w:rsidR="003A036E">
          <w:rPr>
            <w:noProof/>
            <w:webHidden/>
          </w:rPr>
          <w:tab/>
        </w:r>
        <w:r w:rsidR="003A036E">
          <w:rPr>
            <w:noProof/>
            <w:webHidden/>
          </w:rPr>
          <w:fldChar w:fldCharType="begin"/>
        </w:r>
        <w:r w:rsidR="003A036E">
          <w:rPr>
            <w:noProof/>
            <w:webHidden/>
          </w:rPr>
          <w:instrText xml:space="preserve"> PAGEREF _Toc536284355 \h </w:instrText>
        </w:r>
        <w:r w:rsidR="003A036E">
          <w:rPr>
            <w:noProof/>
            <w:webHidden/>
          </w:rPr>
        </w:r>
        <w:r w:rsidR="003A036E">
          <w:rPr>
            <w:noProof/>
            <w:webHidden/>
          </w:rPr>
          <w:fldChar w:fldCharType="separate"/>
        </w:r>
        <w:r w:rsidR="004E2A53">
          <w:rPr>
            <w:noProof/>
            <w:webHidden/>
          </w:rPr>
          <w:t>64</w:t>
        </w:r>
        <w:r w:rsidR="003A036E">
          <w:rPr>
            <w:noProof/>
            <w:webHidden/>
          </w:rPr>
          <w:fldChar w:fldCharType="end"/>
        </w:r>
      </w:hyperlink>
    </w:p>
    <w:p w14:paraId="7CE0F8A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6" w:history="1">
        <w:r w:rsidR="003A036E" w:rsidRPr="00A54552">
          <w:rPr>
            <w:rStyle w:val="Hypertextovodkaz"/>
            <w:noProof/>
            <w:lang w:val="en-US"/>
          </w:rPr>
          <w:t>6.1.4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US"/>
          </w:rPr>
          <w:t>Construction of Element from Element</w:t>
        </w:r>
        <w:r w:rsidR="003A036E">
          <w:rPr>
            <w:noProof/>
            <w:webHidden/>
          </w:rPr>
          <w:tab/>
        </w:r>
        <w:r w:rsidR="003A036E">
          <w:rPr>
            <w:noProof/>
            <w:webHidden/>
          </w:rPr>
          <w:fldChar w:fldCharType="begin"/>
        </w:r>
        <w:r w:rsidR="003A036E">
          <w:rPr>
            <w:noProof/>
            <w:webHidden/>
          </w:rPr>
          <w:instrText xml:space="preserve"> PAGEREF _Toc536284356 \h </w:instrText>
        </w:r>
        <w:r w:rsidR="003A036E">
          <w:rPr>
            <w:noProof/>
            <w:webHidden/>
          </w:rPr>
        </w:r>
        <w:r w:rsidR="003A036E">
          <w:rPr>
            <w:noProof/>
            <w:webHidden/>
          </w:rPr>
          <w:fldChar w:fldCharType="separate"/>
        </w:r>
        <w:r w:rsidR="004E2A53">
          <w:rPr>
            <w:noProof/>
            <w:webHidden/>
          </w:rPr>
          <w:t>68</w:t>
        </w:r>
        <w:r w:rsidR="003A036E">
          <w:rPr>
            <w:noProof/>
            <w:webHidden/>
          </w:rPr>
          <w:fldChar w:fldCharType="end"/>
        </w:r>
      </w:hyperlink>
    </w:p>
    <w:p w14:paraId="5DB149A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7" w:history="1">
        <w:r w:rsidR="003A036E" w:rsidRPr="00A54552">
          <w:rPr>
            <w:rStyle w:val="Hypertextovodkaz"/>
            <w:noProof/>
            <w:lang w:val="en-US"/>
          </w:rPr>
          <w:t>6.1.5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US"/>
          </w:rPr>
          <w:t>Construction of element from ResultSet</w:t>
        </w:r>
        <w:r w:rsidR="003A036E">
          <w:rPr>
            <w:noProof/>
            <w:webHidden/>
          </w:rPr>
          <w:tab/>
        </w:r>
        <w:r w:rsidR="003A036E">
          <w:rPr>
            <w:noProof/>
            <w:webHidden/>
          </w:rPr>
          <w:fldChar w:fldCharType="begin"/>
        </w:r>
        <w:r w:rsidR="003A036E">
          <w:rPr>
            <w:noProof/>
            <w:webHidden/>
          </w:rPr>
          <w:instrText xml:space="preserve"> PAGEREF _Toc536284357 \h </w:instrText>
        </w:r>
        <w:r w:rsidR="003A036E">
          <w:rPr>
            <w:noProof/>
            <w:webHidden/>
          </w:rPr>
        </w:r>
        <w:r w:rsidR="003A036E">
          <w:rPr>
            <w:noProof/>
            <w:webHidden/>
          </w:rPr>
          <w:fldChar w:fldCharType="separate"/>
        </w:r>
        <w:r w:rsidR="004E2A53">
          <w:rPr>
            <w:noProof/>
            <w:webHidden/>
          </w:rPr>
          <w:t>72</w:t>
        </w:r>
        <w:r w:rsidR="003A036E">
          <w:rPr>
            <w:noProof/>
            <w:webHidden/>
          </w:rPr>
          <w:fldChar w:fldCharType="end"/>
        </w:r>
      </w:hyperlink>
    </w:p>
    <w:p w14:paraId="75649F0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58" w:history="1">
        <w:r w:rsidR="003A036E" w:rsidRPr="00A54552">
          <w:rPr>
            <w:rStyle w:val="Hypertextovodkaz"/>
            <w:noProof/>
            <w:lang w:val="en-US"/>
          </w:rPr>
          <w:t>6.1.6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The source data used as the context used for the construction of XML document</w:t>
        </w:r>
        <w:r w:rsidR="003A036E">
          <w:rPr>
            <w:noProof/>
            <w:webHidden/>
          </w:rPr>
          <w:tab/>
        </w:r>
        <w:r w:rsidR="003A036E">
          <w:rPr>
            <w:noProof/>
            <w:webHidden/>
          </w:rPr>
          <w:fldChar w:fldCharType="begin"/>
        </w:r>
        <w:r w:rsidR="003A036E">
          <w:rPr>
            <w:noProof/>
            <w:webHidden/>
          </w:rPr>
          <w:instrText xml:space="preserve"> PAGEREF _Toc536284358 \h </w:instrText>
        </w:r>
        <w:r w:rsidR="003A036E">
          <w:rPr>
            <w:noProof/>
            <w:webHidden/>
          </w:rPr>
        </w:r>
        <w:r w:rsidR="003A036E">
          <w:rPr>
            <w:noProof/>
            <w:webHidden/>
          </w:rPr>
          <w:fldChar w:fldCharType="separate"/>
        </w:r>
        <w:r w:rsidR="004E2A53">
          <w:rPr>
            <w:noProof/>
            <w:webHidden/>
          </w:rPr>
          <w:t>76</w:t>
        </w:r>
        <w:r w:rsidR="003A036E">
          <w:rPr>
            <w:noProof/>
            <w:webHidden/>
          </w:rPr>
          <w:fldChar w:fldCharType="end"/>
        </w:r>
      </w:hyperlink>
    </w:p>
    <w:p w14:paraId="3034E0CD"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59" w:history="1">
        <w:r w:rsidR="003A036E" w:rsidRPr="00A54552">
          <w:rPr>
            <w:rStyle w:val="Hypertextovodkaz"/>
            <w:noProof/>
            <w:lang w:val="en-US"/>
          </w:rPr>
          <w:t>6.2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Value of attribute or text node created from value of X-script variable</w:t>
        </w:r>
        <w:r w:rsidR="003A036E">
          <w:rPr>
            <w:noProof/>
            <w:webHidden/>
          </w:rPr>
          <w:tab/>
        </w:r>
        <w:r w:rsidR="003A036E">
          <w:rPr>
            <w:noProof/>
            <w:webHidden/>
          </w:rPr>
          <w:fldChar w:fldCharType="begin"/>
        </w:r>
        <w:r w:rsidR="003A036E">
          <w:rPr>
            <w:noProof/>
            <w:webHidden/>
          </w:rPr>
          <w:instrText xml:space="preserve"> PAGEREF _Toc536284359 \h </w:instrText>
        </w:r>
        <w:r w:rsidR="003A036E">
          <w:rPr>
            <w:noProof/>
            <w:webHidden/>
          </w:rPr>
        </w:r>
        <w:r w:rsidR="003A036E">
          <w:rPr>
            <w:noProof/>
            <w:webHidden/>
          </w:rPr>
          <w:fldChar w:fldCharType="separate"/>
        </w:r>
        <w:r w:rsidR="004E2A53">
          <w:rPr>
            <w:noProof/>
            <w:webHidden/>
          </w:rPr>
          <w:t>84</w:t>
        </w:r>
        <w:r w:rsidR="003A036E">
          <w:rPr>
            <w:noProof/>
            <w:webHidden/>
          </w:rPr>
          <w:fldChar w:fldCharType="end"/>
        </w:r>
      </w:hyperlink>
    </w:p>
    <w:p w14:paraId="77A0E0A0"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60" w:history="1">
        <w:r w:rsidR="003A036E" w:rsidRPr="00A54552">
          <w:rPr>
            <w:rStyle w:val="Hypertextovodkaz"/>
            <w:noProof/>
            <w:lang w:val="en-US"/>
          </w:rPr>
          <w:t>6.3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Linking databases with X-definitions</w:t>
        </w:r>
        <w:r w:rsidR="003A036E">
          <w:rPr>
            <w:noProof/>
            <w:webHidden/>
          </w:rPr>
          <w:tab/>
        </w:r>
        <w:r w:rsidR="003A036E">
          <w:rPr>
            <w:noProof/>
            <w:webHidden/>
          </w:rPr>
          <w:fldChar w:fldCharType="begin"/>
        </w:r>
        <w:r w:rsidR="003A036E">
          <w:rPr>
            <w:noProof/>
            <w:webHidden/>
          </w:rPr>
          <w:instrText xml:space="preserve"> PAGEREF _Toc536284360 \h </w:instrText>
        </w:r>
        <w:r w:rsidR="003A036E">
          <w:rPr>
            <w:noProof/>
            <w:webHidden/>
          </w:rPr>
        </w:r>
        <w:r w:rsidR="003A036E">
          <w:rPr>
            <w:noProof/>
            <w:webHidden/>
          </w:rPr>
          <w:fldChar w:fldCharType="separate"/>
        </w:r>
        <w:r w:rsidR="004E2A53">
          <w:rPr>
            <w:noProof/>
            <w:webHidden/>
          </w:rPr>
          <w:t>85</w:t>
        </w:r>
        <w:r w:rsidR="003A036E">
          <w:rPr>
            <w:noProof/>
            <w:webHidden/>
          </w:rPr>
          <w:fldChar w:fldCharType="end"/>
        </w:r>
      </w:hyperlink>
    </w:p>
    <w:p w14:paraId="71D6574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1" w:history="1">
        <w:r w:rsidR="003A036E" w:rsidRPr="00A54552">
          <w:rPr>
            <w:rStyle w:val="Hypertextovodkaz"/>
            <w:noProof/>
            <w:lang w:val="en-US"/>
          </w:rPr>
          <w:t>6.3.1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Statement</w:t>
        </w:r>
        <w:r w:rsidR="003A036E">
          <w:rPr>
            <w:noProof/>
            <w:webHidden/>
          </w:rPr>
          <w:tab/>
        </w:r>
        <w:r w:rsidR="003A036E">
          <w:rPr>
            <w:noProof/>
            <w:webHidden/>
          </w:rPr>
          <w:fldChar w:fldCharType="begin"/>
        </w:r>
        <w:r w:rsidR="003A036E">
          <w:rPr>
            <w:noProof/>
            <w:webHidden/>
          </w:rPr>
          <w:instrText xml:space="preserve"> PAGEREF _Toc536284361 \h </w:instrText>
        </w:r>
        <w:r w:rsidR="003A036E">
          <w:rPr>
            <w:noProof/>
            <w:webHidden/>
          </w:rPr>
        </w:r>
        <w:r w:rsidR="003A036E">
          <w:rPr>
            <w:noProof/>
            <w:webHidden/>
          </w:rPr>
          <w:fldChar w:fldCharType="separate"/>
        </w:r>
        <w:r w:rsidR="004E2A53">
          <w:rPr>
            <w:noProof/>
            <w:webHidden/>
          </w:rPr>
          <w:t>85</w:t>
        </w:r>
        <w:r w:rsidR="003A036E">
          <w:rPr>
            <w:noProof/>
            <w:webHidden/>
          </w:rPr>
          <w:fldChar w:fldCharType="end"/>
        </w:r>
      </w:hyperlink>
    </w:p>
    <w:p w14:paraId="46DE3FA4"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2" w:history="1">
        <w:r w:rsidR="003A036E" w:rsidRPr="00A54552">
          <w:rPr>
            <w:rStyle w:val="Hypertextovodkaz"/>
            <w:noProof/>
            <w:lang w:val="en-US"/>
          </w:rPr>
          <w:t>6.3.2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Closing resources</w:t>
        </w:r>
        <w:r w:rsidR="003A036E">
          <w:rPr>
            <w:noProof/>
            <w:webHidden/>
          </w:rPr>
          <w:tab/>
        </w:r>
        <w:r w:rsidR="003A036E">
          <w:rPr>
            <w:noProof/>
            <w:webHidden/>
          </w:rPr>
          <w:fldChar w:fldCharType="begin"/>
        </w:r>
        <w:r w:rsidR="003A036E">
          <w:rPr>
            <w:noProof/>
            <w:webHidden/>
          </w:rPr>
          <w:instrText xml:space="preserve"> PAGEREF _Toc536284362 \h </w:instrText>
        </w:r>
        <w:r w:rsidR="003A036E">
          <w:rPr>
            <w:noProof/>
            <w:webHidden/>
          </w:rPr>
        </w:r>
        <w:r w:rsidR="003A036E">
          <w:rPr>
            <w:noProof/>
            <w:webHidden/>
          </w:rPr>
          <w:fldChar w:fldCharType="separate"/>
        </w:r>
        <w:r w:rsidR="004E2A53">
          <w:rPr>
            <w:noProof/>
            <w:webHidden/>
          </w:rPr>
          <w:t>85</w:t>
        </w:r>
        <w:r w:rsidR="003A036E">
          <w:rPr>
            <w:noProof/>
            <w:webHidden/>
          </w:rPr>
          <w:fldChar w:fldCharType="end"/>
        </w:r>
      </w:hyperlink>
    </w:p>
    <w:p w14:paraId="573C4720"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63" w:history="1">
        <w:r w:rsidR="003A036E" w:rsidRPr="00A54552">
          <w:rPr>
            <w:rStyle w:val="Hypertextovodkaz"/>
            <w:noProof/>
            <w:lang w:val="en-US"/>
          </w:rPr>
          <w:t>6.4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Construction of template (“fixed”) XML documents</w:t>
        </w:r>
        <w:r w:rsidR="003A036E">
          <w:rPr>
            <w:noProof/>
            <w:webHidden/>
          </w:rPr>
          <w:tab/>
        </w:r>
        <w:r w:rsidR="003A036E">
          <w:rPr>
            <w:noProof/>
            <w:webHidden/>
          </w:rPr>
          <w:fldChar w:fldCharType="begin"/>
        </w:r>
        <w:r w:rsidR="003A036E">
          <w:rPr>
            <w:noProof/>
            <w:webHidden/>
          </w:rPr>
          <w:instrText xml:space="preserve"> PAGEREF _Toc536284363 \h </w:instrText>
        </w:r>
        <w:r w:rsidR="003A036E">
          <w:rPr>
            <w:noProof/>
            <w:webHidden/>
          </w:rPr>
        </w:r>
        <w:r w:rsidR="003A036E">
          <w:rPr>
            <w:noProof/>
            <w:webHidden/>
          </w:rPr>
          <w:fldChar w:fldCharType="separate"/>
        </w:r>
        <w:r w:rsidR="004E2A53">
          <w:rPr>
            <w:noProof/>
            <w:webHidden/>
          </w:rPr>
          <w:t>86</w:t>
        </w:r>
        <w:r w:rsidR="003A036E">
          <w:rPr>
            <w:noProof/>
            <w:webHidden/>
          </w:rPr>
          <w:fldChar w:fldCharType="end"/>
        </w:r>
      </w:hyperlink>
    </w:p>
    <w:p w14:paraId="3E817A94"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64" w:history="1">
        <w:r w:rsidR="003A036E" w:rsidRPr="00A54552">
          <w:rPr>
            <w:rStyle w:val="Hypertextovodkaz"/>
            <w:noProof/>
            <w:lang w:val="en-US"/>
          </w:rPr>
          <w:t>6.5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Construction of groups</w:t>
        </w:r>
        <w:r w:rsidR="003A036E">
          <w:rPr>
            <w:noProof/>
            <w:webHidden/>
          </w:rPr>
          <w:tab/>
        </w:r>
        <w:r w:rsidR="003A036E">
          <w:rPr>
            <w:noProof/>
            <w:webHidden/>
          </w:rPr>
          <w:fldChar w:fldCharType="begin"/>
        </w:r>
        <w:r w:rsidR="003A036E">
          <w:rPr>
            <w:noProof/>
            <w:webHidden/>
          </w:rPr>
          <w:instrText xml:space="preserve"> PAGEREF _Toc536284364 \h </w:instrText>
        </w:r>
        <w:r w:rsidR="003A036E">
          <w:rPr>
            <w:noProof/>
            <w:webHidden/>
          </w:rPr>
        </w:r>
        <w:r w:rsidR="003A036E">
          <w:rPr>
            <w:noProof/>
            <w:webHidden/>
          </w:rPr>
          <w:fldChar w:fldCharType="separate"/>
        </w:r>
        <w:r w:rsidR="004E2A53">
          <w:rPr>
            <w:noProof/>
            <w:webHidden/>
          </w:rPr>
          <w:t>87</w:t>
        </w:r>
        <w:r w:rsidR="003A036E">
          <w:rPr>
            <w:noProof/>
            <w:webHidden/>
          </w:rPr>
          <w:fldChar w:fldCharType="end"/>
        </w:r>
      </w:hyperlink>
    </w:p>
    <w:p w14:paraId="08486572"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5" w:history="1">
        <w:r w:rsidR="003A036E" w:rsidRPr="00A54552">
          <w:rPr>
            <w:rStyle w:val="Hypertextovodkaz"/>
            <w:noProof/>
            <w:lang w:val="en-US"/>
          </w:rPr>
          <w:t>6.5.1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Strict order of elements (group xd:sequence)</w:t>
        </w:r>
        <w:r w:rsidR="003A036E">
          <w:rPr>
            <w:noProof/>
            <w:webHidden/>
          </w:rPr>
          <w:tab/>
        </w:r>
        <w:r w:rsidR="003A036E">
          <w:rPr>
            <w:noProof/>
            <w:webHidden/>
          </w:rPr>
          <w:fldChar w:fldCharType="begin"/>
        </w:r>
        <w:r w:rsidR="003A036E">
          <w:rPr>
            <w:noProof/>
            <w:webHidden/>
          </w:rPr>
          <w:instrText xml:space="preserve"> PAGEREF _Toc536284365 \h </w:instrText>
        </w:r>
        <w:r w:rsidR="003A036E">
          <w:rPr>
            <w:noProof/>
            <w:webHidden/>
          </w:rPr>
        </w:r>
        <w:r w:rsidR="003A036E">
          <w:rPr>
            <w:noProof/>
            <w:webHidden/>
          </w:rPr>
          <w:fldChar w:fldCharType="separate"/>
        </w:r>
        <w:r w:rsidR="004E2A53">
          <w:rPr>
            <w:noProof/>
            <w:webHidden/>
          </w:rPr>
          <w:t>88</w:t>
        </w:r>
        <w:r w:rsidR="003A036E">
          <w:rPr>
            <w:noProof/>
            <w:webHidden/>
          </w:rPr>
          <w:fldChar w:fldCharType="end"/>
        </w:r>
      </w:hyperlink>
    </w:p>
    <w:p w14:paraId="5C688C8C"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6" w:history="1">
        <w:r w:rsidR="003A036E" w:rsidRPr="00A54552">
          <w:rPr>
            <w:rStyle w:val="Hypertextovodkaz"/>
            <w:noProof/>
            <w:lang w:val="en-US"/>
          </w:rPr>
          <w:t>6.5.2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Arbitrary order of elements (group xd:mixed)</w:t>
        </w:r>
        <w:r w:rsidR="003A036E">
          <w:rPr>
            <w:noProof/>
            <w:webHidden/>
          </w:rPr>
          <w:tab/>
        </w:r>
        <w:r w:rsidR="003A036E">
          <w:rPr>
            <w:noProof/>
            <w:webHidden/>
          </w:rPr>
          <w:fldChar w:fldCharType="begin"/>
        </w:r>
        <w:r w:rsidR="003A036E">
          <w:rPr>
            <w:noProof/>
            <w:webHidden/>
          </w:rPr>
          <w:instrText xml:space="preserve"> PAGEREF _Toc536284366 \h </w:instrText>
        </w:r>
        <w:r w:rsidR="003A036E">
          <w:rPr>
            <w:noProof/>
            <w:webHidden/>
          </w:rPr>
        </w:r>
        <w:r w:rsidR="003A036E">
          <w:rPr>
            <w:noProof/>
            <w:webHidden/>
          </w:rPr>
          <w:fldChar w:fldCharType="separate"/>
        </w:r>
        <w:r w:rsidR="004E2A53">
          <w:rPr>
            <w:noProof/>
            <w:webHidden/>
          </w:rPr>
          <w:t>88</w:t>
        </w:r>
        <w:r w:rsidR="003A036E">
          <w:rPr>
            <w:noProof/>
            <w:webHidden/>
          </w:rPr>
          <w:fldChar w:fldCharType="end"/>
        </w:r>
      </w:hyperlink>
    </w:p>
    <w:p w14:paraId="31E4B14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7" w:history="1">
        <w:r w:rsidR="003A036E" w:rsidRPr="00A54552">
          <w:rPr>
            <w:rStyle w:val="Hypertextovodkaz"/>
            <w:noProof/>
            <w:lang w:val="en-US"/>
          </w:rPr>
          <w:t>6.5.3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Choice of elements (xd:choice group)</w:t>
        </w:r>
        <w:r w:rsidR="003A036E">
          <w:rPr>
            <w:noProof/>
            <w:webHidden/>
          </w:rPr>
          <w:tab/>
        </w:r>
        <w:r w:rsidR="003A036E">
          <w:rPr>
            <w:noProof/>
            <w:webHidden/>
          </w:rPr>
          <w:fldChar w:fldCharType="begin"/>
        </w:r>
        <w:r w:rsidR="003A036E">
          <w:rPr>
            <w:noProof/>
            <w:webHidden/>
          </w:rPr>
          <w:instrText xml:space="preserve"> PAGEREF _Toc536284367 \h </w:instrText>
        </w:r>
        <w:r w:rsidR="003A036E">
          <w:rPr>
            <w:noProof/>
            <w:webHidden/>
          </w:rPr>
        </w:r>
        <w:r w:rsidR="003A036E">
          <w:rPr>
            <w:noProof/>
            <w:webHidden/>
          </w:rPr>
          <w:fldChar w:fldCharType="separate"/>
        </w:r>
        <w:r w:rsidR="004E2A53">
          <w:rPr>
            <w:noProof/>
            <w:webHidden/>
          </w:rPr>
          <w:t>90</w:t>
        </w:r>
        <w:r w:rsidR="003A036E">
          <w:rPr>
            <w:noProof/>
            <w:webHidden/>
          </w:rPr>
          <w:fldChar w:fldCharType="end"/>
        </w:r>
      </w:hyperlink>
    </w:p>
    <w:p w14:paraId="2D7293AB"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68" w:history="1">
        <w:r w:rsidR="003A036E" w:rsidRPr="00A54552">
          <w:rPr>
            <w:rStyle w:val="Hypertextovodkaz"/>
            <w:noProof/>
            <w:lang w:val="en-US"/>
          </w:rPr>
          <w:t>6.6</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Combination of validation and construction mode</w:t>
        </w:r>
        <w:r w:rsidR="003A036E">
          <w:rPr>
            <w:noProof/>
            <w:webHidden/>
          </w:rPr>
          <w:tab/>
        </w:r>
        <w:r w:rsidR="003A036E">
          <w:rPr>
            <w:noProof/>
            <w:webHidden/>
          </w:rPr>
          <w:fldChar w:fldCharType="begin"/>
        </w:r>
        <w:r w:rsidR="003A036E">
          <w:rPr>
            <w:noProof/>
            <w:webHidden/>
          </w:rPr>
          <w:instrText xml:space="preserve"> PAGEREF _Toc536284368 \h </w:instrText>
        </w:r>
        <w:r w:rsidR="003A036E">
          <w:rPr>
            <w:noProof/>
            <w:webHidden/>
          </w:rPr>
        </w:r>
        <w:r w:rsidR="003A036E">
          <w:rPr>
            <w:noProof/>
            <w:webHidden/>
          </w:rPr>
          <w:fldChar w:fldCharType="separate"/>
        </w:r>
        <w:r w:rsidR="004E2A53">
          <w:rPr>
            <w:noProof/>
            <w:webHidden/>
          </w:rPr>
          <w:t>92</w:t>
        </w:r>
        <w:r w:rsidR="003A036E">
          <w:rPr>
            <w:noProof/>
            <w:webHidden/>
          </w:rPr>
          <w:fldChar w:fldCharType="end"/>
        </w:r>
      </w:hyperlink>
    </w:p>
    <w:p w14:paraId="1F97BF8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69" w:history="1">
        <w:r w:rsidR="003A036E" w:rsidRPr="00A54552">
          <w:rPr>
            <w:rStyle w:val="Hypertextovodkaz"/>
            <w:noProof/>
            <w:lang w:val="en-US"/>
          </w:rPr>
          <w:t>6.6.1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Validation in the construction mode</w:t>
        </w:r>
        <w:r w:rsidR="003A036E">
          <w:rPr>
            <w:noProof/>
            <w:webHidden/>
          </w:rPr>
          <w:tab/>
        </w:r>
        <w:r w:rsidR="003A036E">
          <w:rPr>
            <w:noProof/>
            <w:webHidden/>
          </w:rPr>
          <w:fldChar w:fldCharType="begin"/>
        </w:r>
        <w:r w:rsidR="003A036E">
          <w:rPr>
            <w:noProof/>
            <w:webHidden/>
          </w:rPr>
          <w:instrText xml:space="preserve"> PAGEREF _Toc536284369 \h </w:instrText>
        </w:r>
        <w:r w:rsidR="003A036E">
          <w:rPr>
            <w:noProof/>
            <w:webHidden/>
          </w:rPr>
        </w:r>
        <w:r w:rsidR="003A036E">
          <w:rPr>
            <w:noProof/>
            <w:webHidden/>
          </w:rPr>
          <w:fldChar w:fldCharType="separate"/>
        </w:r>
        <w:r w:rsidR="004E2A53">
          <w:rPr>
            <w:noProof/>
            <w:webHidden/>
          </w:rPr>
          <w:t>93</w:t>
        </w:r>
        <w:r w:rsidR="003A036E">
          <w:rPr>
            <w:noProof/>
            <w:webHidden/>
          </w:rPr>
          <w:fldChar w:fldCharType="end"/>
        </w:r>
      </w:hyperlink>
    </w:p>
    <w:p w14:paraId="1B9C08B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70" w:history="1">
        <w:r w:rsidR="003A036E" w:rsidRPr="00A54552">
          <w:rPr>
            <w:rStyle w:val="Hypertextovodkaz"/>
            <w:noProof/>
            <w:lang w:val="en-US"/>
          </w:rPr>
          <w:t>6.6.2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Construction in the validation mode</w:t>
        </w:r>
        <w:r w:rsidR="003A036E">
          <w:rPr>
            <w:noProof/>
            <w:webHidden/>
          </w:rPr>
          <w:tab/>
        </w:r>
        <w:r w:rsidR="003A036E">
          <w:rPr>
            <w:noProof/>
            <w:webHidden/>
          </w:rPr>
          <w:fldChar w:fldCharType="begin"/>
        </w:r>
        <w:r w:rsidR="003A036E">
          <w:rPr>
            <w:noProof/>
            <w:webHidden/>
          </w:rPr>
          <w:instrText xml:space="preserve"> PAGEREF _Toc536284370 \h </w:instrText>
        </w:r>
        <w:r w:rsidR="003A036E">
          <w:rPr>
            <w:noProof/>
            <w:webHidden/>
          </w:rPr>
        </w:r>
        <w:r w:rsidR="003A036E">
          <w:rPr>
            <w:noProof/>
            <w:webHidden/>
          </w:rPr>
          <w:fldChar w:fldCharType="separate"/>
        </w:r>
        <w:r w:rsidR="004E2A53">
          <w:rPr>
            <w:noProof/>
            <w:webHidden/>
          </w:rPr>
          <w:t>95</w:t>
        </w:r>
        <w:r w:rsidR="003A036E">
          <w:rPr>
            <w:noProof/>
            <w:webHidden/>
          </w:rPr>
          <w:fldChar w:fldCharType="end"/>
        </w:r>
      </w:hyperlink>
    </w:p>
    <w:p w14:paraId="4C0750C9"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1" w:history="1">
        <w:r w:rsidR="003A036E" w:rsidRPr="00A54552">
          <w:rPr>
            <w:rStyle w:val="Hypertextovodkaz"/>
            <w:noProof/>
            <w:lang w:val="en-US"/>
          </w:rPr>
          <w:t>6.7</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Example of XML transformation into HTML</w:t>
        </w:r>
        <w:r w:rsidR="003A036E">
          <w:rPr>
            <w:noProof/>
            <w:webHidden/>
          </w:rPr>
          <w:tab/>
        </w:r>
        <w:r w:rsidR="003A036E">
          <w:rPr>
            <w:noProof/>
            <w:webHidden/>
          </w:rPr>
          <w:fldChar w:fldCharType="begin"/>
        </w:r>
        <w:r w:rsidR="003A036E">
          <w:rPr>
            <w:noProof/>
            <w:webHidden/>
          </w:rPr>
          <w:instrText xml:space="preserve"> PAGEREF _Toc536284371 \h </w:instrText>
        </w:r>
        <w:r w:rsidR="003A036E">
          <w:rPr>
            <w:noProof/>
            <w:webHidden/>
          </w:rPr>
        </w:r>
        <w:r w:rsidR="003A036E">
          <w:rPr>
            <w:noProof/>
            <w:webHidden/>
          </w:rPr>
          <w:fldChar w:fldCharType="separate"/>
        </w:r>
        <w:r w:rsidR="004E2A53">
          <w:rPr>
            <w:noProof/>
            <w:webHidden/>
          </w:rPr>
          <w:t>96</w:t>
        </w:r>
        <w:r w:rsidR="003A036E">
          <w:rPr>
            <w:noProof/>
            <w:webHidden/>
          </w:rPr>
          <w:fldChar w:fldCharType="end"/>
        </w:r>
      </w:hyperlink>
    </w:p>
    <w:p w14:paraId="4FB315F8"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72" w:history="1">
        <w:r w:rsidR="003A036E" w:rsidRPr="00A54552">
          <w:rPr>
            <w:rStyle w:val="Hypertextovodkaz"/>
            <w:noProof/>
            <w:lang w:val="en-US"/>
          </w:rPr>
          <w:t>6.7.1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X-definition of HTML document</w:t>
        </w:r>
        <w:r w:rsidR="003A036E">
          <w:rPr>
            <w:noProof/>
            <w:webHidden/>
          </w:rPr>
          <w:tab/>
        </w:r>
        <w:r w:rsidR="003A036E">
          <w:rPr>
            <w:noProof/>
            <w:webHidden/>
          </w:rPr>
          <w:fldChar w:fldCharType="begin"/>
        </w:r>
        <w:r w:rsidR="003A036E">
          <w:rPr>
            <w:noProof/>
            <w:webHidden/>
          </w:rPr>
          <w:instrText xml:space="preserve"> PAGEREF _Toc536284372 \h </w:instrText>
        </w:r>
        <w:r w:rsidR="003A036E">
          <w:rPr>
            <w:noProof/>
            <w:webHidden/>
          </w:rPr>
        </w:r>
        <w:r w:rsidR="003A036E">
          <w:rPr>
            <w:noProof/>
            <w:webHidden/>
          </w:rPr>
          <w:fldChar w:fldCharType="separate"/>
        </w:r>
        <w:r w:rsidR="004E2A53">
          <w:rPr>
            <w:noProof/>
            <w:webHidden/>
          </w:rPr>
          <w:t>96</w:t>
        </w:r>
        <w:r w:rsidR="003A036E">
          <w:rPr>
            <w:noProof/>
            <w:webHidden/>
          </w:rPr>
          <w:fldChar w:fldCharType="end"/>
        </w:r>
      </w:hyperlink>
    </w:p>
    <w:p w14:paraId="245EBAF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73" w:history="1">
        <w:r w:rsidR="003A036E" w:rsidRPr="00A54552">
          <w:rPr>
            <w:rStyle w:val="Hypertextovodkaz"/>
            <w:noProof/>
            <w:lang w:val="en-US"/>
          </w:rPr>
          <w:t>6.7.2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Create section used to construct a HTML document</w:t>
        </w:r>
        <w:r w:rsidR="003A036E">
          <w:rPr>
            <w:noProof/>
            <w:webHidden/>
          </w:rPr>
          <w:tab/>
        </w:r>
        <w:r w:rsidR="003A036E">
          <w:rPr>
            <w:noProof/>
            <w:webHidden/>
          </w:rPr>
          <w:fldChar w:fldCharType="begin"/>
        </w:r>
        <w:r w:rsidR="003A036E">
          <w:rPr>
            <w:noProof/>
            <w:webHidden/>
          </w:rPr>
          <w:instrText xml:space="preserve"> PAGEREF _Toc536284373 \h </w:instrText>
        </w:r>
        <w:r w:rsidR="003A036E">
          <w:rPr>
            <w:noProof/>
            <w:webHidden/>
          </w:rPr>
        </w:r>
        <w:r w:rsidR="003A036E">
          <w:rPr>
            <w:noProof/>
            <w:webHidden/>
          </w:rPr>
          <w:fldChar w:fldCharType="separate"/>
        </w:r>
        <w:r w:rsidR="004E2A53">
          <w:rPr>
            <w:noProof/>
            <w:webHidden/>
          </w:rPr>
          <w:t>97</w:t>
        </w:r>
        <w:r w:rsidR="003A036E">
          <w:rPr>
            <w:noProof/>
            <w:webHidden/>
          </w:rPr>
          <w:fldChar w:fldCharType="end"/>
        </w:r>
      </w:hyperlink>
    </w:p>
    <w:p w14:paraId="61375079"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74" w:history="1">
        <w:r w:rsidR="003A036E" w:rsidRPr="00A54552">
          <w:rPr>
            <w:rStyle w:val="Hypertextovodkaz"/>
            <w:noProof/>
            <w:lang w:val="en-US"/>
          </w:rPr>
          <w:t>7</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Using of X</w:t>
        </w:r>
        <w:r w:rsidR="003A036E" w:rsidRPr="00A54552">
          <w:rPr>
            <w:rStyle w:val="Hypertextovodkaz"/>
            <w:noProof/>
            <w:lang w:val="en-US"/>
          </w:rPr>
          <w:noBreakHyphen/>
          <w:t>definitions in Java code</w:t>
        </w:r>
        <w:r w:rsidR="003A036E">
          <w:rPr>
            <w:noProof/>
            <w:webHidden/>
          </w:rPr>
          <w:tab/>
        </w:r>
        <w:r w:rsidR="003A036E">
          <w:rPr>
            <w:noProof/>
            <w:webHidden/>
          </w:rPr>
          <w:fldChar w:fldCharType="begin"/>
        </w:r>
        <w:r w:rsidR="003A036E">
          <w:rPr>
            <w:noProof/>
            <w:webHidden/>
          </w:rPr>
          <w:instrText xml:space="preserve"> PAGEREF _Toc536284374 \h </w:instrText>
        </w:r>
        <w:r w:rsidR="003A036E">
          <w:rPr>
            <w:noProof/>
            <w:webHidden/>
          </w:rPr>
        </w:r>
        <w:r w:rsidR="003A036E">
          <w:rPr>
            <w:noProof/>
            <w:webHidden/>
          </w:rPr>
          <w:fldChar w:fldCharType="separate"/>
        </w:r>
        <w:r w:rsidR="004E2A53">
          <w:rPr>
            <w:noProof/>
            <w:webHidden/>
          </w:rPr>
          <w:t>100</w:t>
        </w:r>
        <w:r w:rsidR="003A036E">
          <w:rPr>
            <w:noProof/>
            <w:webHidden/>
          </w:rPr>
          <w:fldChar w:fldCharType="end"/>
        </w:r>
      </w:hyperlink>
    </w:p>
    <w:p w14:paraId="22171B62"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5" w:history="1">
        <w:r w:rsidR="003A036E" w:rsidRPr="00A54552">
          <w:rPr>
            <w:rStyle w:val="Hypertextovodkaz"/>
            <w:noProof/>
            <w:lang w:val="en-US"/>
          </w:rPr>
          <w:t>7.1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Running the validation mode</w:t>
        </w:r>
        <w:r w:rsidR="003A036E">
          <w:rPr>
            <w:noProof/>
            <w:webHidden/>
          </w:rPr>
          <w:tab/>
        </w:r>
        <w:r w:rsidR="003A036E">
          <w:rPr>
            <w:noProof/>
            <w:webHidden/>
          </w:rPr>
          <w:fldChar w:fldCharType="begin"/>
        </w:r>
        <w:r w:rsidR="003A036E">
          <w:rPr>
            <w:noProof/>
            <w:webHidden/>
          </w:rPr>
          <w:instrText xml:space="preserve"> PAGEREF _Toc536284375 \h </w:instrText>
        </w:r>
        <w:r w:rsidR="003A036E">
          <w:rPr>
            <w:noProof/>
            <w:webHidden/>
          </w:rPr>
        </w:r>
        <w:r w:rsidR="003A036E">
          <w:rPr>
            <w:noProof/>
            <w:webHidden/>
          </w:rPr>
          <w:fldChar w:fldCharType="separate"/>
        </w:r>
        <w:r w:rsidR="004E2A53">
          <w:rPr>
            <w:noProof/>
            <w:webHidden/>
          </w:rPr>
          <w:t>100</w:t>
        </w:r>
        <w:r w:rsidR="003A036E">
          <w:rPr>
            <w:noProof/>
            <w:webHidden/>
          </w:rPr>
          <w:fldChar w:fldCharType="end"/>
        </w:r>
      </w:hyperlink>
    </w:p>
    <w:p w14:paraId="6B8247E1"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6" w:history="1">
        <w:r w:rsidR="003A036E" w:rsidRPr="00A54552">
          <w:rPr>
            <w:rStyle w:val="Hypertextovodkaz"/>
            <w:noProof/>
            <w:lang w:val="en-US"/>
          </w:rPr>
          <w:t>7.2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Start the XML document construction</w:t>
        </w:r>
        <w:r w:rsidR="003A036E">
          <w:rPr>
            <w:noProof/>
            <w:webHidden/>
          </w:rPr>
          <w:tab/>
        </w:r>
        <w:r w:rsidR="003A036E">
          <w:rPr>
            <w:noProof/>
            <w:webHidden/>
          </w:rPr>
          <w:fldChar w:fldCharType="begin"/>
        </w:r>
        <w:r w:rsidR="003A036E">
          <w:rPr>
            <w:noProof/>
            <w:webHidden/>
          </w:rPr>
          <w:instrText xml:space="preserve"> PAGEREF _Toc536284376 \h </w:instrText>
        </w:r>
        <w:r w:rsidR="003A036E">
          <w:rPr>
            <w:noProof/>
            <w:webHidden/>
          </w:rPr>
        </w:r>
        <w:r w:rsidR="003A036E">
          <w:rPr>
            <w:noProof/>
            <w:webHidden/>
          </w:rPr>
          <w:fldChar w:fldCharType="separate"/>
        </w:r>
        <w:r w:rsidR="004E2A53">
          <w:rPr>
            <w:noProof/>
            <w:webHidden/>
          </w:rPr>
          <w:t>101</w:t>
        </w:r>
        <w:r w:rsidR="003A036E">
          <w:rPr>
            <w:noProof/>
            <w:webHidden/>
          </w:rPr>
          <w:fldChar w:fldCharType="end"/>
        </w:r>
      </w:hyperlink>
    </w:p>
    <w:p w14:paraId="000C754F"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7" w:history="1">
        <w:r w:rsidR="003A036E" w:rsidRPr="00A54552">
          <w:rPr>
            <w:rStyle w:val="Hypertextovodkaz"/>
            <w:noProof/>
            <w:lang w:val="en-US"/>
          </w:rPr>
          <w:t>7.3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Alternate creation of XDPool</w:t>
        </w:r>
        <w:r w:rsidR="003A036E">
          <w:rPr>
            <w:noProof/>
            <w:webHidden/>
          </w:rPr>
          <w:tab/>
        </w:r>
        <w:r w:rsidR="003A036E">
          <w:rPr>
            <w:noProof/>
            <w:webHidden/>
          </w:rPr>
          <w:fldChar w:fldCharType="begin"/>
        </w:r>
        <w:r w:rsidR="003A036E">
          <w:rPr>
            <w:noProof/>
            <w:webHidden/>
          </w:rPr>
          <w:instrText xml:space="preserve"> PAGEREF _Toc536284377 \h </w:instrText>
        </w:r>
        <w:r w:rsidR="003A036E">
          <w:rPr>
            <w:noProof/>
            <w:webHidden/>
          </w:rPr>
        </w:r>
        <w:r w:rsidR="003A036E">
          <w:rPr>
            <w:noProof/>
            <w:webHidden/>
          </w:rPr>
          <w:fldChar w:fldCharType="separate"/>
        </w:r>
        <w:r w:rsidR="004E2A53">
          <w:rPr>
            <w:noProof/>
            <w:webHidden/>
          </w:rPr>
          <w:t>102</w:t>
        </w:r>
        <w:r w:rsidR="003A036E">
          <w:rPr>
            <w:noProof/>
            <w:webHidden/>
          </w:rPr>
          <w:fldChar w:fldCharType="end"/>
        </w:r>
      </w:hyperlink>
    </w:p>
    <w:p w14:paraId="78FD00D5"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8" w:history="1">
        <w:r w:rsidR="003A036E" w:rsidRPr="00A54552">
          <w:rPr>
            <w:rStyle w:val="Hypertextovodkaz"/>
            <w:noProof/>
            <w:lang w:val="en-US"/>
          </w:rPr>
          <w:t>7.4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Build XDPool with classes containing exteral metods</w:t>
        </w:r>
        <w:r w:rsidR="003A036E">
          <w:rPr>
            <w:noProof/>
            <w:webHidden/>
          </w:rPr>
          <w:tab/>
        </w:r>
        <w:r w:rsidR="003A036E">
          <w:rPr>
            <w:noProof/>
            <w:webHidden/>
          </w:rPr>
          <w:fldChar w:fldCharType="begin"/>
        </w:r>
        <w:r w:rsidR="003A036E">
          <w:rPr>
            <w:noProof/>
            <w:webHidden/>
          </w:rPr>
          <w:instrText xml:space="preserve"> PAGEREF _Toc536284378 \h </w:instrText>
        </w:r>
        <w:r w:rsidR="003A036E">
          <w:rPr>
            <w:noProof/>
            <w:webHidden/>
          </w:rPr>
        </w:r>
        <w:r w:rsidR="003A036E">
          <w:rPr>
            <w:noProof/>
            <w:webHidden/>
          </w:rPr>
          <w:fldChar w:fldCharType="separate"/>
        </w:r>
        <w:r w:rsidR="004E2A53">
          <w:rPr>
            <w:noProof/>
            <w:webHidden/>
          </w:rPr>
          <w:t>102</w:t>
        </w:r>
        <w:r w:rsidR="003A036E">
          <w:rPr>
            <w:noProof/>
            <w:webHidden/>
          </w:rPr>
          <w:fldChar w:fldCharType="end"/>
        </w:r>
      </w:hyperlink>
    </w:p>
    <w:p w14:paraId="1D15E0DF"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79" w:history="1">
        <w:r w:rsidR="003A036E" w:rsidRPr="00A54552">
          <w:rPr>
            <w:rStyle w:val="Hypertextovodkaz"/>
            <w:noProof/>
            <w:lang w:val="en-US"/>
          </w:rPr>
          <w:t>7.5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Get result of X</w:t>
        </w:r>
        <w:r w:rsidR="003A036E" w:rsidRPr="00A54552">
          <w:rPr>
            <w:rStyle w:val="Hypertextovodkaz"/>
            <w:noProof/>
            <w:lang w:val="en-US"/>
          </w:rPr>
          <w:noBreakHyphen/>
          <w:t>definition process</w:t>
        </w:r>
        <w:r w:rsidR="003A036E">
          <w:rPr>
            <w:noProof/>
            <w:webHidden/>
          </w:rPr>
          <w:tab/>
        </w:r>
        <w:r w:rsidR="003A036E">
          <w:rPr>
            <w:noProof/>
            <w:webHidden/>
          </w:rPr>
          <w:fldChar w:fldCharType="begin"/>
        </w:r>
        <w:r w:rsidR="003A036E">
          <w:rPr>
            <w:noProof/>
            <w:webHidden/>
          </w:rPr>
          <w:instrText xml:space="preserve"> PAGEREF _Toc536284379 \h </w:instrText>
        </w:r>
        <w:r w:rsidR="003A036E">
          <w:rPr>
            <w:noProof/>
            <w:webHidden/>
          </w:rPr>
        </w:r>
        <w:r w:rsidR="003A036E">
          <w:rPr>
            <w:noProof/>
            <w:webHidden/>
          </w:rPr>
          <w:fldChar w:fldCharType="separate"/>
        </w:r>
        <w:r w:rsidR="004E2A53">
          <w:rPr>
            <w:noProof/>
            <w:webHidden/>
          </w:rPr>
          <w:t>103</w:t>
        </w:r>
        <w:r w:rsidR="003A036E">
          <w:rPr>
            <w:noProof/>
            <w:webHidden/>
          </w:rPr>
          <w:fldChar w:fldCharType="end"/>
        </w:r>
      </w:hyperlink>
    </w:p>
    <w:p w14:paraId="6B608514"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0" w:history="1">
        <w:r w:rsidR="003A036E" w:rsidRPr="00A54552">
          <w:rPr>
            <w:rStyle w:val="Hypertextovodkaz"/>
            <w:noProof/>
            <w:lang w:val="en-US"/>
          </w:rPr>
          <w:t>7.6</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External variables</w:t>
        </w:r>
        <w:r w:rsidR="003A036E">
          <w:rPr>
            <w:noProof/>
            <w:webHidden/>
          </w:rPr>
          <w:tab/>
        </w:r>
        <w:r w:rsidR="003A036E">
          <w:rPr>
            <w:noProof/>
            <w:webHidden/>
          </w:rPr>
          <w:fldChar w:fldCharType="begin"/>
        </w:r>
        <w:r w:rsidR="003A036E">
          <w:rPr>
            <w:noProof/>
            <w:webHidden/>
          </w:rPr>
          <w:instrText xml:space="preserve"> PAGEREF _Toc536284380 \h </w:instrText>
        </w:r>
        <w:r w:rsidR="003A036E">
          <w:rPr>
            <w:noProof/>
            <w:webHidden/>
          </w:rPr>
        </w:r>
        <w:r w:rsidR="003A036E">
          <w:rPr>
            <w:noProof/>
            <w:webHidden/>
          </w:rPr>
          <w:fldChar w:fldCharType="separate"/>
        </w:r>
        <w:r w:rsidR="004E2A53">
          <w:rPr>
            <w:noProof/>
            <w:webHidden/>
          </w:rPr>
          <w:t>103</w:t>
        </w:r>
        <w:r w:rsidR="003A036E">
          <w:rPr>
            <w:noProof/>
            <w:webHidden/>
          </w:rPr>
          <w:fldChar w:fldCharType="end"/>
        </w:r>
      </w:hyperlink>
    </w:p>
    <w:p w14:paraId="70DE47B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81" w:history="1">
        <w:r w:rsidR="003A036E" w:rsidRPr="00A54552">
          <w:rPr>
            <w:rStyle w:val="Hypertextovodkaz"/>
            <w:noProof/>
            <w:lang w:val="en-US"/>
          </w:rPr>
          <w:t>7.6.1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Connection to the reelational database</w:t>
        </w:r>
        <w:r w:rsidR="003A036E">
          <w:rPr>
            <w:noProof/>
            <w:webHidden/>
          </w:rPr>
          <w:tab/>
        </w:r>
        <w:r w:rsidR="003A036E">
          <w:rPr>
            <w:noProof/>
            <w:webHidden/>
          </w:rPr>
          <w:fldChar w:fldCharType="begin"/>
        </w:r>
        <w:r w:rsidR="003A036E">
          <w:rPr>
            <w:noProof/>
            <w:webHidden/>
          </w:rPr>
          <w:instrText xml:space="preserve"> PAGEREF _Toc536284381 \h </w:instrText>
        </w:r>
        <w:r w:rsidR="003A036E">
          <w:rPr>
            <w:noProof/>
            <w:webHidden/>
          </w:rPr>
        </w:r>
        <w:r w:rsidR="003A036E">
          <w:rPr>
            <w:noProof/>
            <w:webHidden/>
          </w:rPr>
          <w:fldChar w:fldCharType="separate"/>
        </w:r>
        <w:r w:rsidR="004E2A53">
          <w:rPr>
            <w:noProof/>
            <w:webHidden/>
          </w:rPr>
          <w:t>104</w:t>
        </w:r>
        <w:r w:rsidR="003A036E">
          <w:rPr>
            <w:noProof/>
            <w:webHidden/>
          </w:rPr>
          <w:fldChar w:fldCharType="end"/>
        </w:r>
      </w:hyperlink>
    </w:p>
    <w:p w14:paraId="1A718C8D"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2" w:history="1">
        <w:r w:rsidR="003A036E" w:rsidRPr="00A54552">
          <w:rPr>
            <w:rStyle w:val="Hypertextovodkaz"/>
            <w:noProof/>
            <w:lang w:val="en-US"/>
          </w:rPr>
          <w:t>7.7</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External instance methods</w:t>
        </w:r>
        <w:r w:rsidR="003A036E">
          <w:rPr>
            <w:noProof/>
            <w:webHidden/>
          </w:rPr>
          <w:tab/>
        </w:r>
        <w:r w:rsidR="003A036E">
          <w:rPr>
            <w:noProof/>
            <w:webHidden/>
          </w:rPr>
          <w:fldChar w:fldCharType="begin"/>
        </w:r>
        <w:r w:rsidR="003A036E">
          <w:rPr>
            <w:noProof/>
            <w:webHidden/>
          </w:rPr>
          <w:instrText xml:space="preserve"> PAGEREF _Toc536284382 \h </w:instrText>
        </w:r>
        <w:r w:rsidR="003A036E">
          <w:rPr>
            <w:noProof/>
            <w:webHidden/>
          </w:rPr>
        </w:r>
        <w:r w:rsidR="003A036E">
          <w:rPr>
            <w:noProof/>
            <w:webHidden/>
          </w:rPr>
          <w:fldChar w:fldCharType="separate"/>
        </w:r>
        <w:r w:rsidR="004E2A53">
          <w:rPr>
            <w:noProof/>
            <w:webHidden/>
          </w:rPr>
          <w:t>105</w:t>
        </w:r>
        <w:r w:rsidR="003A036E">
          <w:rPr>
            <w:noProof/>
            <w:webHidden/>
          </w:rPr>
          <w:fldChar w:fldCharType="end"/>
        </w:r>
      </w:hyperlink>
    </w:p>
    <w:p w14:paraId="1129ADB4"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3" w:history="1">
        <w:r w:rsidR="003A036E" w:rsidRPr="00A54552">
          <w:rPr>
            <w:rStyle w:val="Hypertextovodkaz"/>
            <w:noProof/>
            <w:lang w:val="en-US"/>
          </w:rPr>
          <w:t>7.8</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Validation of data with a database in a XML document</w:t>
        </w:r>
        <w:r w:rsidR="003A036E">
          <w:rPr>
            <w:noProof/>
            <w:webHidden/>
          </w:rPr>
          <w:tab/>
        </w:r>
        <w:r w:rsidR="003A036E">
          <w:rPr>
            <w:noProof/>
            <w:webHidden/>
          </w:rPr>
          <w:fldChar w:fldCharType="begin"/>
        </w:r>
        <w:r w:rsidR="003A036E">
          <w:rPr>
            <w:noProof/>
            <w:webHidden/>
          </w:rPr>
          <w:instrText xml:space="preserve"> PAGEREF _Toc536284383 \h </w:instrText>
        </w:r>
        <w:r w:rsidR="003A036E">
          <w:rPr>
            <w:noProof/>
            <w:webHidden/>
          </w:rPr>
        </w:r>
        <w:r w:rsidR="003A036E">
          <w:rPr>
            <w:noProof/>
            <w:webHidden/>
          </w:rPr>
          <w:fldChar w:fldCharType="separate"/>
        </w:r>
        <w:r w:rsidR="004E2A53">
          <w:rPr>
            <w:noProof/>
            <w:webHidden/>
          </w:rPr>
          <w:t>106</w:t>
        </w:r>
        <w:r w:rsidR="003A036E">
          <w:rPr>
            <w:noProof/>
            <w:webHidden/>
          </w:rPr>
          <w:fldChar w:fldCharType="end"/>
        </w:r>
      </w:hyperlink>
    </w:p>
    <w:p w14:paraId="06F999E0"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4" w:history="1">
        <w:r w:rsidR="003A036E" w:rsidRPr="00A54552">
          <w:rPr>
            <w:rStyle w:val="Hypertextovodkaz"/>
            <w:noProof/>
            <w:lang w:val="en-US"/>
          </w:rPr>
          <w:t>7.9</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XDPool in a binary data file</w:t>
        </w:r>
        <w:r w:rsidR="003A036E">
          <w:rPr>
            <w:noProof/>
            <w:webHidden/>
          </w:rPr>
          <w:tab/>
        </w:r>
        <w:r w:rsidR="003A036E">
          <w:rPr>
            <w:noProof/>
            <w:webHidden/>
          </w:rPr>
          <w:fldChar w:fldCharType="begin"/>
        </w:r>
        <w:r w:rsidR="003A036E">
          <w:rPr>
            <w:noProof/>
            <w:webHidden/>
          </w:rPr>
          <w:instrText xml:space="preserve"> PAGEREF _Toc536284384 \h </w:instrText>
        </w:r>
        <w:r w:rsidR="003A036E">
          <w:rPr>
            <w:noProof/>
            <w:webHidden/>
          </w:rPr>
        </w:r>
        <w:r w:rsidR="003A036E">
          <w:rPr>
            <w:noProof/>
            <w:webHidden/>
          </w:rPr>
          <w:fldChar w:fldCharType="separate"/>
        </w:r>
        <w:r w:rsidR="004E2A53">
          <w:rPr>
            <w:noProof/>
            <w:webHidden/>
          </w:rPr>
          <w:t>108</w:t>
        </w:r>
        <w:r w:rsidR="003A036E">
          <w:rPr>
            <w:noProof/>
            <w:webHidden/>
          </w:rPr>
          <w:fldChar w:fldCharType="end"/>
        </w:r>
      </w:hyperlink>
    </w:p>
    <w:p w14:paraId="3090E4CB"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5" w:history="1">
        <w:r w:rsidR="003A036E" w:rsidRPr="00A54552">
          <w:rPr>
            <w:rStyle w:val="Hypertextovodkaz"/>
            <w:noProof/>
            <w:lang w:val="en-US"/>
          </w:rPr>
          <w:t>7.10</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Continuous XML document writing</w:t>
        </w:r>
        <w:r w:rsidR="003A036E">
          <w:rPr>
            <w:noProof/>
            <w:webHidden/>
          </w:rPr>
          <w:tab/>
        </w:r>
        <w:r w:rsidR="003A036E">
          <w:rPr>
            <w:noProof/>
            <w:webHidden/>
          </w:rPr>
          <w:fldChar w:fldCharType="begin"/>
        </w:r>
        <w:r w:rsidR="003A036E">
          <w:rPr>
            <w:noProof/>
            <w:webHidden/>
          </w:rPr>
          <w:instrText xml:space="preserve"> PAGEREF _Toc536284385 \h </w:instrText>
        </w:r>
        <w:r w:rsidR="003A036E">
          <w:rPr>
            <w:noProof/>
            <w:webHidden/>
          </w:rPr>
        </w:r>
        <w:r w:rsidR="003A036E">
          <w:rPr>
            <w:noProof/>
            <w:webHidden/>
          </w:rPr>
          <w:fldChar w:fldCharType="separate"/>
        </w:r>
        <w:r w:rsidR="004E2A53">
          <w:rPr>
            <w:noProof/>
            <w:webHidden/>
          </w:rPr>
          <w:t>108</w:t>
        </w:r>
        <w:r w:rsidR="003A036E">
          <w:rPr>
            <w:noProof/>
            <w:webHidden/>
          </w:rPr>
          <w:fldChar w:fldCharType="end"/>
        </w:r>
      </w:hyperlink>
    </w:p>
    <w:p w14:paraId="41A5FEFC"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86" w:history="1">
        <w:r w:rsidR="003A036E" w:rsidRPr="00A54552">
          <w:rPr>
            <w:rStyle w:val="Hypertextovodkaz"/>
            <w:noProof/>
            <w:lang w:val="en-US"/>
          </w:rPr>
          <w:t>7.10.1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Automatic write to OutputStream</w:t>
        </w:r>
        <w:r w:rsidR="003A036E">
          <w:rPr>
            <w:noProof/>
            <w:webHidden/>
          </w:rPr>
          <w:tab/>
        </w:r>
        <w:r w:rsidR="003A036E">
          <w:rPr>
            <w:noProof/>
            <w:webHidden/>
          </w:rPr>
          <w:fldChar w:fldCharType="begin"/>
        </w:r>
        <w:r w:rsidR="003A036E">
          <w:rPr>
            <w:noProof/>
            <w:webHidden/>
          </w:rPr>
          <w:instrText xml:space="preserve"> PAGEREF _Toc536284386 \h </w:instrText>
        </w:r>
        <w:r w:rsidR="003A036E">
          <w:rPr>
            <w:noProof/>
            <w:webHidden/>
          </w:rPr>
        </w:r>
        <w:r w:rsidR="003A036E">
          <w:rPr>
            <w:noProof/>
            <w:webHidden/>
          </w:rPr>
          <w:fldChar w:fldCharType="separate"/>
        </w:r>
        <w:r w:rsidR="004E2A53">
          <w:rPr>
            <w:noProof/>
            <w:webHidden/>
          </w:rPr>
          <w:t>109</w:t>
        </w:r>
        <w:r w:rsidR="003A036E">
          <w:rPr>
            <w:noProof/>
            <w:webHidden/>
          </w:rPr>
          <w:fldChar w:fldCharType="end"/>
        </w:r>
      </w:hyperlink>
    </w:p>
    <w:p w14:paraId="1833EF14"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87" w:history="1">
        <w:r w:rsidR="003A036E" w:rsidRPr="00A54552">
          <w:rPr>
            <w:rStyle w:val="Hypertextovodkaz"/>
            <w:noProof/>
            <w:lang w:val="en-US"/>
          </w:rPr>
          <w:t>7.10.2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Incremental writing using XmlOutStream</w:t>
        </w:r>
        <w:r w:rsidR="003A036E">
          <w:rPr>
            <w:noProof/>
            <w:webHidden/>
          </w:rPr>
          <w:tab/>
        </w:r>
        <w:r w:rsidR="003A036E">
          <w:rPr>
            <w:noProof/>
            <w:webHidden/>
          </w:rPr>
          <w:fldChar w:fldCharType="begin"/>
        </w:r>
        <w:r w:rsidR="003A036E">
          <w:rPr>
            <w:noProof/>
            <w:webHidden/>
          </w:rPr>
          <w:instrText xml:space="preserve"> PAGEREF _Toc536284387 \h </w:instrText>
        </w:r>
        <w:r w:rsidR="003A036E">
          <w:rPr>
            <w:noProof/>
            <w:webHidden/>
          </w:rPr>
        </w:r>
        <w:r w:rsidR="003A036E">
          <w:rPr>
            <w:noProof/>
            <w:webHidden/>
          </w:rPr>
          <w:fldChar w:fldCharType="separate"/>
        </w:r>
        <w:r w:rsidR="004E2A53">
          <w:rPr>
            <w:noProof/>
            <w:webHidden/>
          </w:rPr>
          <w:t>109</w:t>
        </w:r>
        <w:r w:rsidR="003A036E">
          <w:rPr>
            <w:noProof/>
            <w:webHidden/>
          </w:rPr>
          <w:fldChar w:fldCharType="end"/>
        </w:r>
      </w:hyperlink>
    </w:p>
    <w:p w14:paraId="1B678A77"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88" w:history="1">
        <w:r w:rsidR="003A036E" w:rsidRPr="00A54552">
          <w:rPr>
            <w:rStyle w:val="Hypertextovodkaz"/>
            <w:noProof/>
            <w:lang w:val="en-US"/>
          </w:rPr>
          <w:t>8</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Structuring of X-definitions</w:t>
        </w:r>
        <w:r w:rsidR="003A036E">
          <w:rPr>
            <w:noProof/>
            <w:webHidden/>
          </w:rPr>
          <w:tab/>
        </w:r>
        <w:r w:rsidR="003A036E">
          <w:rPr>
            <w:noProof/>
            <w:webHidden/>
          </w:rPr>
          <w:fldChar w:fldCharType="begin"/>
        </w:r>
        <w:r w:rsidR="003A036E">
          <w:rPr>
            <w:noProof/>
            <w:webHidden/>
          </w:rPr>
          <w:instrText xml:space="preserve"> PAGEREF _Toc536284388 \h </w:instrText>
        </w:r>
        <w:r w:rsidR="003A036E">
          <w:rPr>
            <w:noProof/>
            <w:webHidden/>
          </w:rPr>
        </w:r>
        <w:r w:rsidR="003A036E">
          <w:rPr>
            <w:noProof/>
            <w:webHidden/>
          </w:rPr>
          <w:fldChar w:fldCharType="separate"/>
        </w:r>
        <w:r w:rsidR="004E2A53">
          <w:rPr>
            <w:noProof/>
            <w:webHidden/>
          </w:rPr>
          <w:t>111</w:t>
        </w:r>
        <w:r w:rsidR="003A036E">
          <w:rPr>
            <w:noProof/>
            <w:webHidden/>
          </w:rPr>
          <w:fldChar w:fldCharType="end"/>
        </w:r>
      </w:hyperlink>
    </w:p>
    <w:p w14:paraId="6E37B38C"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89" w:history="1">
        <w:r w:rsidR="003A036E" w:rsidRPr="00A54552">
          <w:rPr>
            <w:rStyle w:val="Hypertextovodkaz"/>
            <w:noProof/>
            <w:lang w:val="en-US"/>
          </w:rPr>
          <w:t>8.1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Reference to another element model in X-definition</w:t>
        </w:r>
        <w:r w:rsidR="003A036E">
          <w:rPr>
            <w:noProof/>
            <w:webHidden/>
          </w:rPr>
          <w:tab/>
        </w:r>
        <w:r w:rsidR="003A036E">
          <w:rPr>
            <w:noProof/>
            <w:webHidden/>
          </w:rPr>
          <w:fldChar w:fldCharType="begin"/>
        </w:r>
        <w:r w:rsidR="003A036E">
          <w:rPr>
            <w:noProof/>
            <w:webHidden/>
          </w:rPr>
          <w:instrText xml:space="preserve"> PAGEREF _Toc536284389 \h </w:instrText>
        </w:r>
        <w:r w:rsidR="003A036E">
          <w:rPr>
            <w:noProof/>
            <w:webHidden/>
          </w:rPr>
        </w:r>
        <w:r w:rsidR="003A036E">
          <w:rPr>
            <w:noProof/>
            <w:webHidden/>
          </w:rPr>
          <w:fldChar w:fldCharType="separate"/>
        </w:r>
        <w:r w:rsidR="004E2A53">
          <w:rPr>
            <w:noProof/>
            <w:webHidden/>
          </w:rPr>
          <w:t>111</w:t>
        </w:r>
        <w:r w:rsidR="003A036E">
          <w:rPr>
            <w:noProof/>
            <w:webHidden/>
          </w:rPr>
          <w:fldChar w:fldCharType="end"/>
        </w:r>
      </w:hyperlink>
    </w:p>
    <w:p w14:paraId="69EFE42A"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90" w:history="1">
        <w:r w:rsidR="003A036E" w:rsidRPr="00A54552">
          <w:rPr>
            <w:rStyle w:val="Hypertextovodkaz"/>
            <w:noProof/>
            <w:lang w:val="en-US"/>
          </w:rPr>
          <w:t>8.1.1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Alternative references to groups</w:t>
        </w:r>
        <w:r w:rsidR="003A036E">
          <w:rPr>
            <w:noProof/>
            <w:webHidden/>
          </w:rPr>
          <w:tab/>
        </w:r>
        <w:r w:rsidR="003A036E">
          <w:rPr>
            <w:noProof/>
            <w:webHidden/>
          </w:rPr>
          <w:fldChar w:fldCharType="begin"/>
        </w:r>
        <w:r w:rsidR="003A036E">
          <w:rPr>
            <w:noProof/>
            <w:webHidden/>
          </w:rPr>
          <w:instrText xml:space="preserve"> PAGEREF _Toc536284390 \h </w:instrText>
        </w:r>
        <w:r w:rsidR="003A036E">
          <w:rPr>
            <w:noProof/>
            <w:webHidden/>
          </w:rPr>
        </w:r>
        <w:r w:rsidR="003A036E">
          <w:rPr>
            <w:noProof/>
            <w:webHidden/>
          </w:rPr>
          <w:fldChar w:fldCharType="separate"/>
        </w:r>
        <w:r w:rsidR="004E2A53">
          <w:rPr>
            <w:noProof/>
            <w:webHidden/>
          </w:rPr>
          <w:t>113</w:t>
        </w:r>
        <w:r w:rsidR="003A036E">
          <w:rPr>
            <w:noProof/>
            <w:webHidden/>
          </w:rPr>
          <w:fldChar w:fldCharType="end"/>
        </w:r>
      </w:hyperlink>
    </w:p>
    <w:p w14:paraId="33110516"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1" w:history="1">
        <w:r w:rsidR="003A036E" w:rsidRPr="00A54552">
          <w:rPr>
            <w:rStyle w:val="Hypertextovodkaz"/>
            <w:noProof/>
            <w:lang w:val="en-US"/>
          </w:rPr>
          <w:t>8.2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Collection of X-Definitions</w:t>
        </w:r>
        <w:r w:rsidR="003A036E">
          <w:rPr>
            <w:noProof/>
            <w:webHidden/>
          </w:rPr>
          <w:tab/>
        </w:r>
        <w:r w:rsidR="003A036E">
          <w:rPr>
            <w:noProof/>
            <w:webHidden/>
          </w:rPr>
          <w:fldChar w:fldCharType="begin"/>
        </w:r>
        <w:r w:rsidR="003A036E">
          <w:rPr>
            <w:noProof/>
            <w:webHidden/>
          </w:rPr>
          <w:instrText xml:space="preserve"> PAGEREF _Toc536284391 \h </w:instrText>
        </w:r>
        <w:r w:rsidR="003A036E">
          <w:rPr>
            <w:noProof/>
            <w:webHidden/>
          </w:rPr>
        </w:r>
        <w:r w:rsidR="003A036E">
          <w:rPr>
            <w:noProof/>
            <w:webHidden/>
          </w:rPr>
          <w:fldChar w:fldCharType="separate"/>
        </w:r>
        <w:r w:rsidR="004E2A53">
          <w:rPr>
            <w:noProof/>
            <w:webHidden/>
          </w:rPr>
          <w:t>113</w:t>
        </w:r>
        <w:r w:rsidR="003A036E">
          <w:rPr>
            <w:noProof/>
            <w:webHidden/>
          </w:rPr>
          <w:fldChar w:fldCharType="end"/>
        </w:r>
      </w:hyperlink>
    </w:p>
    <w:p w14:paraId="2EFCF11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92" w:history="1">
        <w:r w:rsidR="003A036E" w:rsidRPr="00A54552">
          <w:rPr>
            <w:rStyle w:val="Hypertextovodkaz"/>
            <w:noProof/>
            <w:lang w:val="en-US"/>
          </w:rPr>
          <w:t>8.2.1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Scope (visibility) of global variables and methods</w:t>
        </w:r>
        <w:r w:rsidR="003A036E">
          <w:rPr>
            <w:noProof/>
            <w:webHidden/>
          </w:rPr>
          <w:tab/>
        </w:r>
        <w:r w:rsidR="003A036E">
          <w:rPr>
            <w:noProof/>
            <w:webHidden/>
          </w:rPr>
          <w:fldChar w:fldCharType="begin"/>
        </w:r>
        <w:r w:rsidR="003A036E">
          <w:rPr>
            <w:noProof/>
            <w:webHidden/>
          </w:rPr>
          <w:instrText xml:space="preserve"> PAGEREF _Toc536284392 \h </w:instrText>
        </w:r>
        <w:r w:rsidR="003A036E">
          <w:rPr>
            <w:noProof/>
            <w:webHidden/>
          </w:rPr>
        </w:r>
        <w:r w:rsidR="003A036E">
          <w:rPr>
            <w:noProof/>
            <w:webHidden/>
          </w:rPr>
          <w:fldChar w:fldCharType="separate"/>
        </w:r>
        <w:r w:rsidR="004E2A53">
          <w:rPr>
            <w:noProof/>
            <w:webHidden/>
          </w:rPr>
          <w:t>115</w:t>
        </w:r>
        <w:r w:rsidR="003A036E">
          <w:rPr>
            <w:noProof/>
            <w:webHidden/>
          </w:rPr>
          <w:fldChar w:fldCharType="end"/>
        </w:r>
      </w:hyperlink>
    </w:p>
    <w:p w14:paraId="38B8C502"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3" w:history="1">
        <w:r w:rsidR="003A036E" w:rsidRPr="00A54552">
          <w:rPr>
            <w:rStyle w:val="Hypertextovodkaz"/>
            <w:noProof/>
            <w:lang w:val="en-US"/>
          </w:rPr>
          <w:t>8.3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X-definitions in separate files</w:t>
        </w:r>
        <w:r w:rsidR="003A036E">
          <w:rPr>
            <w:noProof/>
            <w:webHidden/>
          </w:rPr>
          <w:tab/>
        </w:r>
        <w:r w:rsidR="003A036E">
          <w:rPr>
            <w:noProof/>
            <w:webHidden/>
          </w:rPr>
          <w:fldChar w:fldCharType="begin"/>
        </w:r>
        <w:r w:rsidR="003A036E">
          <w:rPr>
            <w:noProof/>
            <w:webHidden/>
          </w:rPr>
          <w:instrText xml:space="preserve"> PAGEREF _Toc536284393 \h </w:instrText>
        </w:r>
        <w:r w:rsidR="003A036E">
          <w:rPr>
            <w:noProof/>
            <w:webHidden/>
          </w:rPr>
        </w:r>
        <w:r w:rsidR="003A036E">
          <w:rPr>
            <w:noProof/>
            <w:webHidden/>
          </w:rPr>
          <w:fldChar w:fldCharType="separate"/>
        </w:r>
        <w:r w:rsidR="004E2A53">
          <w:rPr>
            <w:noProof/>
            <w:webHidden/>
          </w:rPr>
          <w:t>115</w:t>
        </w:r>
        <w:r w:rsidR="003A036E">
          <w:rPr>
            <w:noProof/>
            <w:webHidden/>
          </w:rPr>
          <w:fldChar w:fldCharType="end"/>
        </w:r>
      </w:hyperlink>
    </w:p>
    <w:p w14:paraId="236AC18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4" w:history="1">
        <w:r w:rsidR="003A036E" w:rsidRPr="00A54552">
          <w:rPr>
            <w:rStyle w:val="Hypertextovodkaz"/>
            <w:noProof/>
            <w:lang w:val="en-US"/>
          </w:rPr>
          <w:t>8.4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Macros</w:t>
        </w:r>
        <w:r w:rsidR="003A036E">
          <w:rPr>
            <w:noProof/>
            <w:webHidden/>
          </w:rPr>
          <w:tab/>
        </w:r>
        <w:r w:rsidR="003A036E">
          <w:rPr>
            <w:noProof/>
            <w:webHidden/>
          </w:rPr>
          <w:fldChar w:fldCharType="begin"/>
        </w:r>
        <w:r w:rsidR="003A036E">
          <w:rPr>
            <w:noProof/>
            <w:webHidden/>
          </w:rPr>
          <w:instrText xml:space="preserve"> PAGEREF _Toc536284394 \h </w:instrText>
        </w:r>
        <w:r w:rsidR="003A036E">
          <w:rPr>
            <w:noProof/>
            <w:webHidden/>
          </w:rPr>
        </w:r>
        <w:r w:rsidR="003A036E">
          <w:rPr>
            <w:noProof/>
            <w:webHidden/>
          </w:rPr>
          <w:fldChar w:fldCharType="separate"/>
        </w:r>
        <w:r w:rsidR="004E2A53">
          <w:rPr>
            <w:noProof/>
            <w:webHidden/>
          </w:rPr>
          <w:t>116</w:t>
        </w:r>
        <w:r w:rsidR="003A036E">
          <w:rPr>
            <w:noProof/>
            <w:webHidden/>
          </w:rPr>
          <w:fldChar w:fldCharType="end"/>
        </w:r>
      </w:hyperlink>
    </w:p>
    <w:p w14:paraId="518F5626"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395" w:history="1">
        <w:r w:rsidR="003A036E" w:rsidRPr="00A54552">
          <w:rPr>
            <w:rStyle w:val="Hypertextovodkaz"/>
            <w:noProof/>
            <w:lang w:val="en-US"/>
          </w:rPr>
          <w:t>8.4.1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Macros with parameters</w:t>
        </w:r>
        <w:r w:rsidR="003A036E">
          <w:rPr>
            <w:noProof/>
            <w:webHidden/>
          </w:rPr>
          <w:tab/>
        </w:r>
        <w:r w:rsidR="003A036E">
          <w:rPr>
            <w:noProof/>
            <w:webHidden/>
          </w:rPr>
          <w:fldChar w:fldCharType="begin"/>
        </w:r>
        <w:r w:rsidR="003A036E">
          <w:rPr>
            <w:noProof/>
            <w:webHidden/>
          </w:rPr>
          <w:instrText xml:space="preserve"> PAGEREF _Toc536284395 \h </w:instrText>
        </w:r>
        <w:r w:rsidR="003A036E">
          <w:rPr>
            <w:noProof/>
            <w:webHidden/>
          </w:rPr>
        </w:r>
        <w:r w:rsidR="003A036E">
          <w:rPr>
            <w:noProof/>
            <w:webHidden/>
          </w:rPr>
          <w:fldChar w:fldCharType="separate"/>
        </w:r>
        <w:r w:rsidR="004E2A53">
          <w:rPr>
            <w:noProof/>
            <w:webHidden/>
          </w:rPr>
          <w:t>117</w:t>
        </w:r>
        <w:r w:rsidR="003A036E">
          <w:rPr>
            <w:noProof/>
            <w:webHidden/>
          </w:rPr>
          <w:fldChar w:fldCharType="end"/>
        </w:r>
      </w:hyperlink>
    </w:p>
    <w:p w14:paraId="02E8BE2F"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6" w:history="1">
        <w:r w:rsidR="003A036E" w:rsidRPr="00A54552">
          <w:rPr>
            <w:rStyle w:val="Hypertextovodkaz"/>
            <w:noProof/>
            <w:lang w:val="en-US"/>
          </w:rPr>
          <w:t>8.5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Structure comparison</w:t>
        </w:r>
        <w:r w:rsidR="003A036E">
          <w:rPr>
            <w:noProof/>
            <w:webHidden/>
          </w:rPr>
          <w:tab/>
        </w:r>
        <w:r w:rsidR="003A036E">
          <w:rPr>
            <w:noProof/>
            <w:webHidden/>
          </w:rPr>
          <w:fldChar w:fldCharType="begin"/>
        </w:r>
        <w:r w:rsidR="003A036E">
          <w:rPr>
            <w:noProof/>
            <w:webHidden/>
          </w:rPr>
          <w:instrText xml:space="preserve"> PAGEREF _Toc536284396 \h </w:instrText>
        </w:r>
        <w:r w:rsidR="003A036E">
          <w:rPr>
            <w:noProof/>
            <w:webHidden/>
          </w:rPr>
        </w:r>
        <w:r w:rsidR="003A036E">
          <w:rPr>
            <w:noProof/>
            <w:webHidden/>
          </w:rPr>
          <w:fldChar w:fldCharType="separate"/>
        </w:r>
        <w:r w:rsidR="004E2A53">
          <w:rPr>
            <w:noProof/>
            <w:webHidden/>
          </w:rPr>
          <w:t>118</w:t>
        </w:r>
        <w:r w:rsidR="003A036E">
          <w:rPr>
            <w:noProof/>
            <w:webHidden/>
          </w:rPr>
          <w:fldChar w:fldCharType="end"/>
        </w:r>
      </w:hyperlink>
    </w:p>
    <w:p w14:paraId="35D4C467" w14:textId="77777777" w:rsidR="003A036E" w:rsidRDefault="0061445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536284397" w:history="1">
        <w:r w:rsidR="003A036E" w:rsidRPr="00A54552">
          <w:rPr>
            <w:rStyle w:val="Hypertextovodkaz"/>
            <w:noProof/>
            <w:lang w:val="en-US"/>
          </w:rPr>
          <w:t>9</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Events in X-Script</w:t>
        </w:r>
        <w:r w:rsidR="003A036E">
          <w:rPr>
            <w:noProof/>
            <w:webHidden/>
          </w:rPr>
          <w:tab/>
        </w:r>
        <w:r w:rsidR="003A036E">
          <w:rPr>
            <w:noProof/>
            <w:webHidden/>
          </w:rPr>
          <w:fldChar w:fldCharType="begin"/>
        </w:r>
        <w:r w:rsidR="003A036E">
          <w:rPr>
            <w:noProof/>
            <w:webHidden/>
          </w:rPr>
          <w:instrText xml:space="preserve"> PAGEREF _Toc536284397 \h </w:instrText>
        </w:r>
        <w:r w:rsidR="003A036E">
          <w:rPr>
            <w:noProof/>
            <w:webHidden/>
          </w:rPr>
        </w:r>
        <w:r w:rsidR="003A036E">
          <w:rPr>
            <w:noProof/>
            <w:webHidden/>
          </w:rPr>
          <w:fldChar w:fldCharType="separate"/>
        </w:r>
        <w:r w:rsidR="004E2A53">
          <w:rPr>
            <w:noProof/>
            <w:webHidden/>
          </w:rPr>
          <w:t>120</w:t>
        </w:r>
        <w:r w:rsidR="003A036E">
          <w:rPr>
            <w:noProof/>
            <w:webHidden/>
          </w:rPr>
          <w:fldChar w:fldCharType="end"/>
        </w:r>
      </w:hyperlink>
    </w:p>
    <w:p w14:paraId="3E7F672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8" w:history="1">
        <w:r w:rsidR="003A036E" w:rsidRPr="00A54552">
          <w:rPr>
            <w:rStyle w:val="Hypertextovodkaz"/>
            <w:noProof/>
            <w:lang w:val="en-US"/>
          </w:rPr>
          <w:t>9.1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Events in the validation mode</w:t>
        </w:r>
        <w:r w:rsidR="003A036E">
          <w:rPr>
            <w:noProof/>
            <w:webHidden/>
          </w:rPr>
          <w:tab/>
        </w:r>
        <w:r w:rsidR="003A036E">
          <w:rPr>
            <w:noProof/>
            <w:webHidden/>
          </w:rPr>
          <w:fldChar w:fldCharType="begin"/>
        </w:r>
        <w:r w:rsidR="003A036E">
          <w:rPr>
            <w:noProof/>
            <w:webHidden/>
          </w:rPr>
          <w:instrText xml:space="preserve"> PAGEREF _Toc536284398 \h </w:instrText>
        </w:r>
        <w:r w:rsidR="003A036E">
          <w:rPr>
            <w:noProof/>
            <w:webHidden/>
          </w:rPr>
        </w:r>
        <w:r w:rsidR="003A036E">
          <w:rPr>
            <w:noProof/>
            <w:webHidden/>
          </w:rPr>
          <w:fldChar w:fldCharType="separate"/>
        </w:r>
        <w:r w:rsidR="004E2A53">
          <w:rPr>
            <w:noProof/>
            <w:webHidden/>
          </w:rPr>
          <w:t>120</w:t>
        </w:r>
        <w:r w:rsidR="003A036E">
          <w:rPr>
            <w:noProof/>
            <w:webHidden/>
          </w:rPr>
          <w:fldChar w:fldCharType="end"/>
        </w:r>
      </w:hyperlink>
    </w:p>
    <w:p w14:paraId="38A53BCE"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399" w:history="1">
        <w:r w:rsidR="003A036E" w:rsidRPr="00A54552">
          <w:rPr>
            <w:rStyle w:val="Hypertextovodkaz"/>
            <w:noProof/>
            <w:lang w:val="en-US"/>
          </w:rPr>
          <w:t>9.2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Construction mode events</w:t>
        </w:r>
        <w:r w:rsidR="003A036E">
          <w:rPr>
            <w:noProof/>
            <w:webHidden/>
          </w:rPr>
          <w:tab/>
        </w:r>
        <w:r w:rsidR="003A036E">
          <w:rPr>
            <w:noProof/>
            <w:webHidden/>
          </w:rPr>
          <w:fldChar w:fldCharType="begin"/>
        </w:r>
        <w:r w:rsidR="003A036E">
          <w:rPr>
            <w:noProof/>
            <w:webHidden/>
          </w:rPr>
          <w:instrText xml:space="preserve"> PAGEREF _Toc536284399 \h </w:instrText>
        </w:r>
        <w:r w:rsidR="003A036E">
          <w:rPr>
            <w:noProof/>
            <w:webHidden/>
          </w:rPr>
        </w:r>
        <w:r w:rsidR="003A036E">
          <w:rPr>
            <w:noProof/>
            <w:webHidden/>
          </w:rPr>
          <w:fldChar w:fldCharType="separate"/>
        </w:r>
        <w:r w:rsidR="004E2A53">
          <w:rPr>
            <w:noProof/>
            <w:webHidden/>
          </w:rPr>
          <w:t>122</w:t>
        </w:r>
        <w:r w:rsidR="003A036E">
          <w:rPr>
            <w:noProof/>
            <w:webHidden/>
          </w:rPr>
          <w:fldChar w:fldCharType="end"/>
        </w:r>
      </w:hyperlink>
    </w:p>
    <w:p w14:paraId="35F4123F"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400" w:history="1">
        <w:r w:rsidR="003A036E" w:rsidRPr="00A54552">
          <w:rPr>
            <w:rStyle w:val="Hypertextovodkaz"/>
            <w:noProof/>
            <w:lang w:val="en-US"/>
          </w:rPr>
          <w:t>10</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Debugger</w:t>
        </w:r>
        <w:r w:rsidR="003A036E">
          <w:rPr>
            <w:noProof/>
            <w:webHidden/>
          </w:rPr>
          <w:tab/>
        </w:r>
        <w:r w:rsidR="003A036E">
          <w:rPr>
            <w:noProof/>
            <w:webHidden/>
          </w:rPr>
          <w:fldChar w:fldCharType="begin"/>
        </w:r>
        <w:r w:rsidR="003A036E">
          <w:rPr>
            <w:noProof/>
            <w:webHidden/>
          </w:rPr>
          <w:instrText xml:space="preserve"> PAGEREF _Toc536284400 \h </w:instrText>
        </w:r>
        <w:r w:rsidR="003A036E">
          <w:rPr>
            <w:noProof/>
            <w:webHidden/>
          </w:rPr>
        </w:r>
        <w:r w:rsidR="003A036E">
          <w:rPr>
            <w:noProof/>
            <w:webHidden/>
          </w:rPr>
          <w:fldChar w:fldCharType="separate"/>
        </w:r>
        <w:r w:rsidR="004E2A53">
          <w:rPr>
            <w:noProof/>
            <w:webHidden/>
          </w:rPr>
          <w:t>123</w:t>
        </w:r>
        <w:r w:rsidR="003A036E">
          <w:rPr>
            <w:noProof/>
            <w:webHidden/>
          </w:rPr>
          <w:fldChar w:fldCharType="end"/>
        </w:r>
      </w:hyperlink>
    </w:p>
    <w:p w14:paraId="6F6CCE81"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401" w:history="1">
        <w:r w:rsidR="003A036E" w:rsidRPr="00A54552">
          <w:rPr>
            <w:rStyle w:val="Hypertextovodkaz"/>
            <w:noProof/>
            <w:lang w:val="en-US"/>
          </w:rPr>
          <w:t>11</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Processing and reporting errors</w:t>
        </w:r>
        <w:r w:rsidR="003A036E">
          <w:rPr>
            <w:noProof/>
            <w:webHidden/>
          </w:rPr>
          <w:tab/>
        </w:r>
        <w:r w:rsidR="003A036E">
          <w:rPr>
            <w:noProof/>
            <w:webHidden/>
          </w:rPr>
          <w:fldChar w:fldCharType="begin"/>
        </w:r>
        <w:r w:rsidR="003A036E">
          <w:rPr>
            <w:noProof/>
            <w:webHidden/>
          </w:rPr>
          <w:instrText xml:space="preserve"> PAGEREF _Toc536284401 \h </w:instrText>
        </w:r>
        <w:r w:rsidR="003A036E">
          <w:rPr>
            <w:noProof/>
            <w:webHidden/>
          </w:rPr>
        </w:r>
        <w:r w:rsidR="003A036E">
          <w:rPr>
            <w:noProof/>
            <w:webHidden/>
          </w:rPr>
          <w:fldChar w:fldCharType="separate"/>
        </w:r>
        <w:r w:rsidR="004E2A53">
          <w:rPr>
            <w:noProof/>
            <w:webHidden/>
          </w:rPr>
          <w:t>125</w:t>
        </w:r>
        <w:r w:rsidR="003A036E">
          <w:rPr>
            <w:noProof/>
            <w:webHidden/>
          </w:rPr>
          <w:fldChar w:fldCharType="end"/>
        </w:r>
      </w:hyperlink>
    </w:p>
    <w:p w14:paraId="3C3B1FFA"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02" w:history="1">
        <w:r w:rsidR="003A036E" w:rsidRPr="00A54552">
          <w:rPr>
            <w:rStyle w:val="Hypertextovodkaz"/>
            <w:noProof/>
            <w:lang w:val="en-US"/>
          </w:rPr>
          <w:t>11.1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Generate XML file with errors</w:t>
        </w:r>
        <w:r w:rsidR="003A036E">
          <w:rPr>
            <w:noProof/>
            <w:webHidden/>
          </w:rPr>
          <w:tab/>
        </w:r>
        <w:r w:rsidR="003A036E">
          <w:rPr>
            <w:noProof/>
            <w:webHidden/>
          </w:rPr>
          <w:fldChar w:fldCharType="begin"/>
        </w:r>
        <w:r w:rsidR="003A036E">
          <w:rPr>
            <w:noProof/>
            <w:webHidden/>
          </w:rPr>
          <w:instrText xml:space="preserve"> PAGEREF _Toc536284402 \h </w:instrText>
        </w:r>
        <w:r w:rsidR="003A036E">
          <w:rPr>
            <w:noProof/>
            <w:webHidden/>
          </w:rPr>
        </w:r>
        <w:r w:rsidR="003A036E">
          <w:rPr>
            <w:noProof/>
            <w:webHidden/>
          </w:rPr>
          <w:fldChar w:fldCharType="separate"/>
        </w:r>
        <w:r w:rsidR="004E2A53">
          <w:rPr>
            <w:noProof/>
            <w:webHidden/>
          </w:rPr>
          <w:t>125</w:t>
        </w:r>
        <w:r w:rsidR="003A036E">
          <w:rPr>
            <w:noProof/>
            <w:webHidden/>
          </w:rPr>
          <w:fldChar w:fldCharType="end"/>
        </w:r>
      </w:hyperlink>
    </w:p>
    <w:p w14:paraId="4346901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3" w:history="1">
        <w:r w:rsidR="003A036E" w:rsidRPr="00A54552">
          <w:rPr>
            <w:rStyle w:val="Hypertextovodkaz"/>
            <w:noProof/>
            <w:lang w:val="en-US"/>
          </w:rPr>
          <w:t>11.1.1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Creating of error data (two-phase)</w:t>
        </w:r>
        <w:r w:rsidR="003A036E">
          <w:rPr>
            <w:noProof/>
            <w:webHidden/>
          </w:rPr>
          <w:tab/>
        </w:r>
        <w:r w:rsidR="003A036E">
          <w:rPr>
            <w:noProof/>
            <w:webHidden/>
          </w:rPr>
          <w:fldChar w:fldCharType="begin"/>
        </w:r>
        <w:r w:rsidR="003A036E">
          <w:rPr>
            <w:noProof/>
            <w:webHidden/>
          </w:rPr>
          <w:instrText xml:space="preserve"> PAGEREF _Toc536284403 \h </w:instrText>
        </w:r>
        <w:r w:rsidR="003A036E">
          <w:rPr>
            <w:noProof/>
            <w:webHidden/>
          </w:rPr>
        </w:r>
        <w:r w:rsidR="003A036E">
          <w:rPr>
            <w:noProof/>
            <w:webHidden/>
          </w:rPr>
          <w:fldChar w:fldCharType="separate"/>
        </w:r>
        <w:r w:rsidR="004E2A53">
          <w:rPr>
            <w:noProof/>
            <w:webHidden/>
          </w:rPr>
          <w:t>125</w:t>
        </w:r>
        <w:r w:rsidR="003A036E">
          <w:rPr>
            <w:noProof/>
            <w:webHidden/>
          </w:rPr>
          <w:fldChar w:fldCharType="end"/>
        </w:r>
      </w:hyperlink>
    </w:p>
    <w:p w14:paraId="0511924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4" w:history="1">
        <w:r w:rsidR="003A036E" w:rsidRPr="00A54552">
          <w:rPr>
            <w:rStyle w:val="Hypertextovodkaz"/>
            <w:noProof/>
            <w:lang w:val="en-US"/>
          </w:rPr>
          <w:t>11.1.2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One step construction of error data</w:t>
        </w:r>
        <w:r w:rsidR="003A036E">
          <w:rPr>
            <w:noProof/>
            <w:webHidden/>
          </w:rPr>
          <w:tab/>
        </w:r>
        <w:r w:rsidR="003A036E">
          <w:rPr>
            <w:noProof/>
            <w:webHidden/>
          </w:rPr>
          <w:fldChar w:fldCharType="begin"/>
        </w:r>
        <w:r w:rsidR="003A036E">
          <w:rPr>
            <w:noProof/>
            <w:webHidden/>
          </w:rPr>
          <w:instrText xml:space="preserve"> PAGEREF _Toc536284404 \h </w:instrText>
        </w:r>
        <w:r w:rsidR="003A036E">
          <w:rPr>
            <w:noProof/>
            <w:webHidden/>
          </w:rPr>
        </w:r>
        <w:r w:rsidR="003A036E">
          <w:rPr>
            <w:noProof/>
            <w:webHidden/>
          </w:rPr>
          <w:fldChar w:fldCharType="separate"/>
        </w:r>
        <w:r w:rsidR="004E2A53">
          <w:rPr>
            <w:noProof/>
            <w:webHidden/>
          </w:rPr>
          <w:t>127</w:t>
        </w:r>
        <w:r w:rsidR="003A036E">
          <w:rPr>
            <w:noProof/>
            <w:webHidden/>
          </w:rPr>
          <w:fldChar w:fldCharType="end"/>
        </w:r>
      </w:hyperlink>
    </w:p>
    <w:p w14:paraId="0E2566D1"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05" w:history="1">
        <w:r w:rsidR="003A036E" w:rsidRPr="00A54552">
          <w:rPr>
            <w:rStyle w:val="Hypertextovodkaz"/>
            <w:noProof/>
            <w:lang w:val="en-US"/>
          </w:rPr>
          <w:t>11.2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Reporter</w:t>
        </w:r>
        <w:r w:rsidR="003A036E">
          <w:rPr>
            <w:noProof/>
            <w:webHidden/>
          </w:rPr>
          <w:tab/>
        </w:r>
        <w:r w:rsidR="003A036E">
          <w:rPr>
            <w:noProof/>
            <w:webHidden/>
          </w:rPr>
          <w:fldChar w:fldCharType="begin"/>
        </w:r>
        <w:r w:rsidR="003A036E">
          <w:rPr>
            <w:noProof/>
            <w:webHidden/>
          </w:rPr>
          <w:instrText xml:space="preserve"> PAGEREF _Toc536284405 \h </w:instrText>
        </w:r>
        <w:r w:rsidR="003A036E">
          <w:rPr>
            <w:noProof/>
            <w:webHidden/>
          </w:rPr>
        </w:r>
        <w:r w:rsidR="003A036E">
          <w:rPr>
            <w:noProof/>
            <w:webHidden/>
          </w:rPr>
          <w:fldChar w:fldCharType="separate"/>
        </w:r>
        <w:r w:rsidR="004E2A53">
          <w:rPr>
            <w:noProof/>
            <w:webHidden/>
          </w:rPr>
          <w:t>129</w:t>
        </w:r>
        <w:r w:rsidR="003A036E">
          <w:rPr>
            <w:noProof/>
            <w:webHidden/>
          </w:rPr>
          <w:fldChar w:fldCharType="end"/>
        </w:r>
      </w:hyperlink>
    </w:p>
    <w:p w14:paraId="4BE61C2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6" w:history="1">
        <w:r w:rsidR="003A036E" w:rsidRPr="00A54552">
          <w:rPr>
            <w:rStyle w:val="Hypertextovodkaz"/>
            <w:noProof/>
            <w:lang w:val="en-US"/>
          </w:rPr>
          <w:t>11.2.1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Reports</w:t>
        </w:r>
        <w:r w:rsidR="003A036E">
          <w:rPr>
            <w:noProof/>
            <w:webHidden/>
          </w:rPr>
          <w:tab/>
        </w:r>
        <w:r w:rsidR="003A036E">
          <w:rPr>
            <w:noProof/>
            <w:webHidden/>
          </w:rPr>
          <w:fldChar w:fldCharType="begin"/>
        </w:r>
        <w:r w:rsidR="003A036E">
          <w:rPr>
            <w:noProof/>
            <w:webHidden/>
          </w:rPr>
          <w:instrText xml:space="preserve"> PAGEREF _Toc536284406 \h </w:instrText>
        </w:r>
        <w:r w:rsidR="003A036E">
          <w:rPr>
            <w:noProof/>
            <w:webHidden/>
          </w:rPr>
        </w:r>
        <w:r w:rsidR="003A036E">
          <w:rPr>
            <w:noProof/>
            <w:webHidden/>
          </w:rPr>
          <w:fldChar w:fldCharType="separate"/>
        </w:r>
        <w:r w:rsidR="004E2A53">
          <w:rPr>
            <w:noProof/>
            <w:webHidden/>
          </w:rPr>
          <w:t>129</w:t>
        </w:r>
        <w:r w:rsidR="003A036E">
          <w:rPr>
            <w:noProof/>
            <w:webHidden/>
          </w:rPr>
          <w:fldChar w:fldCharType="end"/>
        </w:r>
      </w:hyperlink>
    </w:p>
    <w:p w14:paraId="55D378F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7" w:history="1">
        <w:r w:rsidR="003A036E" w:rsidRPr="00A54552">
          <w:rPr>
            <w:rStyle w:val="Hypertextovodkaz"/>
            <w:noProof/>
            <w:lang w:val="en-US"/>
          </w:rPr>
          <w:t>11.2.2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Tables of reports</w:t>
        </w:r>
        <w:r w:rsidR="003A036E">
          <w:rPr>
            <w:noProof/>
            <w:webHidden/>
          </w:rPr>
          <w:tab/>
        </w:r>
        <w:r w:rsidR="003A036E">
          <w:rPr>
            <w:noProof/>
            <w:webHidden/>
          </w:rPr>
          <w:fldChar w:fldCharType="begin"/>
        </w:r>
        <w:r w:rsidR="003A036E">
          <w:rPr>
            <w:noProof/>
            <w:webHidden/>
          </w:rPr>
          <w:instrText xml:space="preserve"> PAGEREF _Toc536284407 \h </w:instrText>
        </w:r>
        <w:r w:rsidR="003A036E">
          <w:rPr>
            <w:noProof/>
            <w:webHidden/>
          </w:rPr>
        </w:r>
        <w:r w:rsidR="003A036E">
          <w:rPr>
            <w:noProof/>
            <w:webHidden/>
          </w:rPr>
          <w:fldChar w:fldCharType="separate"/>
        </w:r>
        <w:r w:rsidR="004E2A53">
          <w:rPr>
            <w:noProof/>
            <w:webHidden/>
          </w:rPr>
          <w:t>134</w:t>
        </w:r>
        <w:r w:rsidR="003A036E">
          <w:rPr>
            <w:noProof/>
            <w:webHidden/>
          </w:rPr>
          <w:fldChar w:fldCharType="end"/>
        </w:r>
      </w:hyperlink>
    </w:p>
    <w:p w14:paraId="2CD438F4"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8" w:history="1">
        <w:r w:rsidR="003A036E" w:rsidRPr="00A54552">
          <w:rPr>
            <w:rStyle w:val="Hypertextovodkaz"/>
            <w:noProof/>
            <w:lang w:val="en-US"/>
          </w:rPr>
          <w:t>11.2.3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System report manager</w:t>
        </w:r>
        <w:r w:rsidR="003A036E">
          <w:rPr>
            <w:noProof/>
            <w:webHidden/>
          </w:rPr>
          <w:tab/>
        </w:r>
        <w:r w:rsidR="003A036E">
          <w:rPr>
            <w:noProof/>
            <w:webHidden/>
          </w:rPr>
          <w:fldChar w:fldCharType="begin"/>
        </w:r>
        <w:r w:rsidR="003A036E">
          <w:rPr>
            <w:noProof/>
            <w:webHidden/>
          </w:rPr>
          <w:instrText xml:space="preserve"> PAGEREF _Toc536284408 \h </w:instrText>
        </w:r>
        <w:r w:rsidR="003A036E">
          <w:rPr>
            <w:noProof/>
            <w:webHidden/>
          </w:rPr>
        </w:r>
        <w:r w:rsidR="003A036E">
          <w:rPr>
            <w:noProof/>
            <w:webHidden/>
          </w:rPr>
          <w:fldChar w:fldCharType="separate"/>
        </w:r>
        <w:r w:rsidR="004E2A53">
          <w:rPr>
            <w:noProof/>
            <w:webHidden/>
          </w:rPr>
          <w:t>135</w:t>
        </w:r>
        <w:r w:rsidR="003A036E">
          <w:rPr>
            <w:noProof/>
            <w:webHidden/>
          </w:rPr>
          <w:fldChar w:fldCharType="end"/>
        </w:r>
      </w:hyperlink>
    </w:p>
    <w:p w14:paraId="6499BC5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09" w:history="1">
        <w:r w:rsidR="003A036E" w:rsidRPr="00A54552">
          <w:rPr>
            <w:rStyle w:val="Hypertextovodkaz"/>
            <w:noProof/>
            <w:lang w:val="en-US"/>
          </w:rPr>
          <w:t>11.2.4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Reporters</w:t>
        </w:r>
        <w:r w:rsidR="003A036E">
          <w:rPr>
            <w:noProof/>
            <w:webHidden/>
          </w:rPr>
          <w:tab/>
        </w:r>
        <w:r w:rsidR="003A036E">
          <w:rPr>
            <w:noProof/>
            <w:webHidden/>
          </w:rPr>
          <w:fldChar w:fldCharType="begin"/>
        </w:r>
        <w:r w:rsidR="003A036E">
          <w:rPr>
            <w:noProof/>
            <w:webHidden/>
          </w:rPr>
          <w:instrText xml:space="preserve"> PAGEREF _Toc536284409 \h </w:instrText>
        </w:r>
        <w:r w:rsidR="003A036E">
          <w:rPr>
            <w:noProof/>
            <w:webHidden/>
          </w:rPr>
        </w:r>
        <w:r w:rsidR="003A036E">
          <w:rPr>
            <w:noProof/>
            <w:webHidden/>
          </w:rPr>
          <w:fldChar w:fldCharType="separate"/>
        </w:r>
        <w:r w:rsidR="004E2A53">
          <w:rPr>
            <w:noProof/>
            <w:webHidden/>
          </w:rPr>
          <w:t>135</w:t>
        </w:r>
        <w:r w:rsidR="003A036E">
          <w:rPr>
            <w:noProof/>
            <w:webHidden/>
          </w:rPr>
          <w:fldChar w:fldCharType="end"/>
        </w:r>
      </w:hyperlink>
    </w:p>
    <w:p w14:paraId="78DB04F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10" w:history="1">
        <w:r w:rsidR="003A036E" w:rsidRPr="00A54552">
          <w:rPr>
            <w:rStyle w:val="Hypertextovodkaz"/>
            <w:noProof/>
            <w:lang w:val="en-US"/>
          </w:rPr>
          <w:t>11.2.5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Reports in exceptions</w:t>
        </w:r>
        <w:r w:rsidR="003A036E">
          <w:rPr>
            <w:noProof/>
            <w:webHidden/>
          </w:rPr>
          <w:tab/>
        </w:r>
        <w:r w:rsidR="003A036E">
          <w:rPr>
            <w:noProof/>
            <w:webHidden/>
          </w:rPr>
          <w:fldChar w:fldCharType="begin"/>
        </w:r>
        <w:r w:rsidR="003A036E">
          <w:rPr>
            <w:noProof/>
            <w:webHidden/>
          </w:rPr>
          <w:instrText xml:space="preserve"> PAGEREF _Toc536284410 \h </w:instrText>
        </w:r>
        <w:r w:rsidR="003A036E">
          <w:rPr>
            <w:noProof/>
            <w:webHidden/>
          </w:rPr>
        </w:r>
        <w:r w:rsidR="003A036E">
          <w:rPr>
            <w:noProof/>
            <w:webHidden/>
          </w:rPr>
          <w:fldChar w:fldCharType="separate"/>
        </w:r>
        <w:r w:rsidR="004E2A53">
          <w:rPr>
            <w:noProof/>
            <w:webHidden/>
          </w:rPr>
          <w:t>136</w:t>
        </w:r>
        <w:r w:rsidR="003A036E">
          <w:rPr>
            <w:noProof/>
            <w:webHidden/>
          </w:rPr>
          <w:fldChar w:fldCharType="end"/>
        </w:r>
      </w:hyperlink>
    </w:p>
    <w:p w14:paraId="055A236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11" w:history="1">
        <w:r w:rsidR="003A036E" w:rsidRPr="00A54552">
          <w:rPr>
            <w:rStyle w:val="Hypertextovodkaz"/>
            <w:noProof/>
            <w:lang w:val="en-US"/>
          </w:rPr>
          <w:t>11.2.6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Example of use</w:t>
        </w:r>
        <w:r w:rsidR="003A036E">
          <w:rPr>
            <w:noProof/>
            <w:webHidden/>
          </w:rPr>
          <w:tab/>
        </w:r>
        <w:r w:rsidR="003A036E">
          <w:rPr>
            <w:noProof/>
            <w:webHidden/>
          </w:rPr>
          <w:fldChar w:fldCharType="begin"/>
        </w:r>
        <w:r w:rsidR="003A036E">
          <w:rPr>
            <w:noProof/>
            <w:webHidden/>
          </w:rPr>
          <w:instrText xml:space="preserve"> PAGEREF _Toc536284411 \h </w:instrText>
        </w:r>
        <w:r w:rsidR="003A036E">
          <w:rPr>
            <w:noProof/>
            <w:webHidden/>
          </w:rPr>
        </w:r>
        <w:r w:rsidR="003A036E">
          <w:rPr>
            <w:noProof/>
            <w:webHidden/>
          </w:rPr>
          <w:fldChar w:fldCharType="separate"/>
        </w:r>
        <w:r w:rsidR="004E2A53">
          <w:rPr>
            <w:noProof/>
            <w:webHidden/>
          </w:rPr>
          <w:t>136</w:t>
        </w:r>
        <w:r w:rsidR="003A036E">
          <w:rPr>
            <w:noProof/>
            <w:webHidden/>
          </w:rPr>
          <w:fldChar w:fldCharType="end"/>
        </w:r>
      </w:hyperlink>
    </w:p>
    <w:p w14:paraId="6E0D6F73"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12" w:history="1">
        <w:r w:rsidR="003A036E" w:rsidRPr="00A54552">
          <w:rPr>
            <w:rStyle w:val="Hypertextovodkaz"/>
            <w:noProof/>
            <w:lang w:val="en-US"/>
          </w:rPr>
          <w:t>11.3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The error method</w:t>
        </w:r>
        <w:r w:rsidR="003A036E">
          <w:rPr>
            <w:noProof/>
            <w:webHidden/>
          </w:rPr>
          <w:tab/>
        </w:r>
        <w:r w:rsidR="003A036E">
          <w:rPr>
            <w:noProof/>
            <w:webHidden/>
          </w:rPr>
          <w:fldChar w:fldCharType="begin"/>
        </w:r>
        <w:r w:rsidR="003A036E">
          <w:rPr>
            <w:noProof/>
            <w:webHidden/>
          </w:rPr>
          <w:instrText xml:space="preserve"> PAGEREF _Toc536284412 \h </w:instrText>
        </w:r>
        <w:r w:rsidR="003A036E">
          <w:rPr>
            <w:noProof/>
            <w:webHidden/>
          </w:rPr>
        </w:r>
        <w:r w:rsidR="003A036E">
          <w:rPr>
            <w:noProof/>
            <w:webHidden/>
          </w:rPr>
          <w:fldChar w:fldCharType="separate"/>
        </w:r>
        <w:r w:rsidR="004E2A53">
          <w:rPr>
            <w:noProof/>
            <w:webHidden/>
          </w:rPr>
          <w:t>139</w:t>
        </w:r>
        <w:r w:rsidR="003A036E">
          <w:rPr>
            <w:noProof/>
            <w:webHidden/>
          </w:rPr>
          <w:fldChar w:fldCharType="end"/>
        </w:r>
      </w:hyperlink>
    </w:p>
    <w:p w14:paraId="147975BB"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13" w:history="1">
        <w:r w:rsidR="003A036E" w:rsidRPr="00A54552">
          <w:rPr>
            <w:rStyle w:val="Hypertextovodkaz"/>
            <w:noProof/>
            <w:lang w:val="en-US"/>
          </w:rPr>
          <w:t>11.4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Automatically generated errors</w:t>
        </w:r>
        <w:r w:rsidR="003A036E">
          <w:rPr>
            <w:noProof/>
            <w:webHidden/>
          </w:rPr>
          <w:tab/>
        </w:r>
        <w:r w:rsidR="003A036E">
          <w:rPr>
            <w:noProof/>
            <w:webHidden/>
          </w:rPr>
          <w:fldChar w:fldCharType="begin"/>
        </w:r>
        <w:r w:rsidR="003A036E">
          <w:rPr>
            <w:noProof/>
            <w:webHidden/>
          </w:rPr>
          <w:instrText xml:space="preserve"> PAGEREF _Toc536284413 \h </w:instrText>
        </w:r>
        <w:r w:rsidR="003A036E">
          <w:rPr>
            <w:noProof/>
            <w:webHidden/>
          </w:rPr>
        </w:r>
        <w:r w:rsidR="003A036E">
          <w:rPr>
            <w:noProof/>
            <w:webHidden/>
          </w:rPr>
          <w:fldChar w:fldCharType="separate"/>
        </w:r>
        <w:r w:rsidR="004E2A53">
          <w:rPr>
            <w:noProof/>
            <w:webHidden/>
          </w:rPr>
          <w:t>140</w:t>
        </w:r>
        <w:r w:rsidR="003A036E">
          <w:rPr>
            <w:noProof/>
            <w:webHidden/>
          </w:rPr>
          <w:fldChar w:fldCharType="end"/>
        </w:r>
      </w:hyperlink>
    </w:p>
    <w:p w14:paraId="12A6509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14" w:history="1">
        <w:r w:rsidR="003A036E" w:rsidRPr="00A54552">
          <w:rPr>
            <w:rStyle w:val="Hypertextovodkaz"/>
            <w:noProof/>
            <w:lang w:val="en-US"/>
          </w:rPr>
          <w:t>11.4.1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Generating into a reporter</w:t>
        </w:r>
        <w:r w:rsidR="003A036E">
          <w:rPr>
            <w:noProof/>
            <w:webHidden/>
          </w:rPr>
          <w:tab/>
        </w:r>
        <w:r w:rsidR="003A036E">
          <w:rPr>
            <w:noProof/>
            <w:webHidden/>
          </w:rPr>
          <w:fldChar w:fldCharType="begin"/>
        </w:r>
        <w:r w:rsidR="003A036E">
          <w:rPr>
            <w:noProof/>
            <w:webHidden/>
          </w:rPr>
          <w:instrText xml:space="preserve"> PAGEREF _Toc536284414 \h </w:instrText>
        </w:r>
        <w:r w:rsidR="003A036E">
          <w:rPr>
            <w:noProof/>
            <w:webHidden/>
          </w:rPr>
        </w:r>
        <w:r w:rsidR="003A036E">
          <w:rPr>
            <w:noProof/>
            <w:webHidden/>
          </w:rPr>
          <w:fldChar w:fldCharType="separate"/>
        </w:r>
        <w:r w:rsidR="004E2A53">
          <w:rPr>
            <w:noProof/>
            <w:webHidden/>
          </w:rPr>
          <w:t>140</w:t>
        </w:r>
        <w:r w:rsidR="003A036E">
          <w:rPr>
            <w:noProof/>
            <w:webHidden/>
          </w:rPr>
          <w:fldChar w:fldCharType="end"/>
        </w:r>
      </w:hyperlink>
    </w:p>
    <w:p w14:paraId="116E798A"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15" w:history="1">
        <w:r w:rsidR="003A036E" w:rsidRPr="00A54552">
          <w:rPr>
            <w:rStyle w:val="Hypertextovodkaz"/>
            <w:noProof/>
            <w:lang w:val="en-US"/>
          </w:rPr>
          <w:t>11.4.2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Generate an exception listing error</w:t>
        </w:r>
        <w:r w:rsidR="003A036E">
          <w:rPr>
            <w:noProof/>
            <w:webHidden/>
          </w:rPr>
          <w:tab/>
        </w:r>
        <w:r w:rsidR="003A036E">
          <w:rPr>
            <w:noProof/>
            <w:webHidden/>
          </w:rPr>
          <w:fldChar w:fldCharType="begin"/>
        </w:r>
        <w:r w:rsidR="003A036E">
          <w:rPr>
            <w:noProof/>
            <w:webHidden/>
          </w:rPr>
          <w:instrText xml:space="preserve"> PAGEREF _Toc536284415 \h </w:instrText>
        </w:r>
        <w:r w:rsidR="003A036E">
          <w:rPr>
            <w:noProof/>
            <w:webHidden/>
          </w:rPr>
        </w:r>
        <w:r w:rsidR="003A036E">
          <w:rPr>
            <w:noProof/>
            <w:webHidden/>
          </w:rPr>
          <w:fldChar w:fldCharType="separate"/>
        </w:r>
        <w:r w:rsidR="004E2A53">
          <w:rPr>
            <w:noProof/>
            <w:webHidden/>
          </w:rPr>
          <w:t>140</w:t>
        </w:r>
        <w:r w:rsidR="003A036E">
          <w:rPr>
            <w:noProof/>
            <w:webHidden/>
          </w:rPr>
          <w:fldChar w:fldCharType="end"/>
        </w:r>
      </w:hyperlink>
    </w:p>
    <w:p w14:paraId="56395DF3"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16" w:history="1">
        <w:r w:rsidR="003A036E" w:rsidRPr="00A54552">
          <w:rPr>
            <w:rStyle w:val="Hypertextovodkaz"/>
            <w:noProof/>
            <w:lang w:val="en-US"/>
          </w:rPr>
          <w:t>11.5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Errors when compiling X-definition</w:t>
        </w:r>
        <w:r w:rsidR="003A036E">
          <w:rPr>
            <w:noProof/>
            <w:webHidden/>
          </w:rPr>
          <w:tab/>
        </w:r>
        <w:r w:rsidR="003A036E">
          <w:rPr>
            <w:noProof/>
            <w:webHidden/>
          </w:rPr>
          <w:fldChar w:fldCharType="begin"/>
        </w:r>
        <w:r w:rsidR="003A036E">
          <w:rPr>
            <w:noProof/>
            <w:webHidden/>
          </w:rPr>
          <w:instrText xml:space="preserve"> PAGEREF _Toc536284416 \h </w:instrText>
        </w:r>
        <w:r w:rsidR="003A036E">
          <w:rPr>
            <w:noProof/>
            <w:webHidden/>
          </w:rPr>
        </w:r>
        <w:r w:rsidR="003A036E">
          <w:rPr>
            <w:noProof/>
            <w:webHidden/>
          </w:rPr>
          <w:fldChar w:fldCharType="separate"/>
        </w:r>
        <w:r w:rsidR="004E2A53">
          <w:rPr>
            <w:noProof/>
            <w:webHidden/>
          </w:rPr>
          <w:t>141</w:t>
        </w:r>
        <w:r w:rsidR="003A036E">
          <w:rPr>
            <w:noProof/>
            <w:webHidden/>
          </w:rPr>
          <w:fldChar w:fldCharType="end"/>
        </w:r>
      </w:hyperlink>
    </w:p>
    <w:p w14:paraId="71D623AB"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417" w:history="1">
        <w:r w:rsidR="003A036E" w:rsidRPr="00A54552">
          <w:rPr>
            <w:rStyle w:val="Hypertextovodkaz"/>
            <w:noProof/>
            <w:lang w:val="en-US"/>
          </w:rPr>
          <w:t>12</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Appendix A – complete example</w:t>
        </w:r>
        <w:r w:rsidR="003A036E">
          <w:rPr>
            <w:noProof/>
            <w:webHidden/>
          </w:rPr>
          <w:tab/>
        </w:r>
        <w:r w:rsidR="003A036E">
          <w:rPr>
            <w:noProof/>
            <w:webHidden/>
          </w:rPr>
          <w:fldChar w:fldCharType="begin"/>
        </w:r>
        <w:r w:rsidR="003A036E">
          <w:rPr>
            <w:noProof/>
            <w:webHidden/>
          </w:rPr>
          <w:instrText xml:space="preserve"> PAGEREF _Toc536284417 \h </w:instrText>
        </w:r>
        <w:r w:rsidR="003A036E">
          <w:rPr>
            <w:noProof/>
            <w:webHidden/>
          </w:rPr>
        </w:r>
        <w:r w:rsidR="003A036E">
          <w:rPr>
            <w:noProof/>
            <w:webHidden/>
          </w:rPr>
          <w:fldChar w:fldCharType="separate"/>
        </w:r>
        <w:r w:rsidR="004E2A53">
          <w:rPr>
            <w:noProof/>
            <w:webHidden/>
          </w:rPr>
          <w:t>142</w:t>
        </w:r>
        <w:r w:rsidR="003A036E">
          <w:rPr>
            <w:noProof/>
            <w:webHidden/>
          </w:rPr>
          <w:fldChar w:fldCharType="end"/>
        </w:r>
      </w:hyperlink>
    </w:p>
    <w:p w14:paraId="3F2342A5"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418" w:history="1">
        <w:r w:rsidR="003A036E" w:rsidRPr="00A54552">
          <w:rPr>
            <w:rStyle w:val="Hypertextovodkaz"/>
            <w:noProof/>
            <w:lang w:val="en-US"/>
          </w:rPr>
          <w:t>13</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Appendix B – frequently asked questions (F.A.Q.)</w:t>
        </w:r>
        <w:r w:rsidR="003A036E">
          <w:rPr>
            <w:noProof/>
            <w:webHidden/>
          </w:rPr>
          <w:tab/>
        </w:r>
        <w:r w:rsidR="003A036E">
          <w:rPr>
            <w:noProof/>
            <w:webHidden/>
          </w:rPr>
          <w:fldChar w:fldCharType="begin"/>
        </w:r>
        <w:r w:rsidR="003A036E">
          <w:rPr>
            <w:noProof/>
            <w:webHidden/>
          </w:rPr>
          <w:instrText xml:space="preserve"> PAGEREF _Toc536284418 \h </w:instrText>
        </w:r>
        <w:r w:rsidR="003A036E">
          <w:rPr>
            <w:noProof/>
            <w:webHidden/>
          </w:rPr>
        </w:r>
        <w:r w:rsidR="003A036E">
          <w:rPr>
            <w:noProof/>
            <w:webHidden/>
          </w:rPr>
          <w:fldChar w:fldCharType="separate"/>
        </w:r>
        <w:r w:rsidR="004E2A53">
          <w:rPr>
            <w:noProof/>
            <w:webHidden/>
          </w:rPr>
          <w:t>153</w:t>
        </w:r>
        <w:r w:rsidR="003A036E">
          <w:rPr>
            <w:noProof/>
            <w:webHidden/>
          </w:rPr>
          <w:fldChar w:fldCharType="end"/>
        </w:r>
      </w:hyperlink>
    </w:p>
    <w:p w14:paraId="46C0809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19" w:history="1">
        <w:r w:rsidR="003A036E" w:rsidRPr="00A54552">
          <w:rPr>
            <w:rStyle w:val="Hypertextovodkaz"/>
            <w:noProof/>
            <w:lang w:val="en-US"/>
          </w:rPr>
          <w:t>13.1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Data content, types</w:t>
        </w:r>
        <w:r w:rsidR="003A036E">
          <w:rPr>
            <w:noProof/>
            <w:webHidden/>
          </w:rPr>
          <w:tab/>
        </w:r>
        <w:r w:rsidR="003A036E">
          <w:rPr>
            <w:noProof/>
            <w:webHidden/>
          </w:rPr>
          <w:fldChar w:fldCharType="begin"/>
        </w:r>
        <w:r w:rsidR="003A036E">
          <w:rPr>
            <w:noProof/>
            <w:webHidden/>
          </w:rPr>
          <w:instrText xml:space="preserve"> PAGEREF _Toc536284419 \h </w:instrText>
        </w:r>
        <w:r w:rsidR="003A036E">
          <w:rPr>
            <w:noProof/>
            <w:webHidden/>
          </w:rPr>
        </w:r>
        <w:r w:rsidR="003A036E">
          <w:rPr>
            <w:noProof/>
            <w:webHidden/>
          </w:rPr>
          <w:fldChar w:fldCharType="separate"/>
        </w:r>
        <w:r w:rsidR="004E2A53">
          <w:rPr>
            <w:noProof/>
            <w:webHidden/>
          </w:rPr>
          <w:t>153</w:t>
        </w:r>
        <w:r w:rsidR="003A036E">
          <w:rPr>
            <w:noProof/>
            <w:webHidden/>
          </w:rPr>
          <w:fldChar w:fldCharType="end"/>
        </w:r>
      </w:hyperlink>
    </w:p>
    <w:p w14:paraId="62121A16"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20" w:history="1">
        <w:r w:rsidR="003A036E" w:rsidRPr="00A54552">
          <w:rPr>
            <w:rStyle w:val="Hypertextovodkaz"/>
            <w:noProof/>
            <w:lang w:val="en-US"/>
          </w:rPr>
          <w:t>13.2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Error reporting</w:t>
        </w:r>
        <w:r w:rsidR="003A036E">
          <w:rPr>
            <w:noProof/>
            <w:webHidden/>
          </w:rPr>
          <w:tab/>
        </w:r>
        <w:r w:rsidR="003A036E">
          <w:rPr>
            <w:noProof/>
            <w:webHidden/>
          </w:rPr>
          <w:fldChar w:fldCharType="begin"/>
        </w:r>
        <w:r w:rsidR="003A036E">
          <w:rPr>
            <w:noProof/>
            <w:webHidden/>
          </w:rPr>
          <w:instrText xml:space="preserve"> PAGEREF _Toc536284420 \h </w:instrText>
        </w:r>
        <w:r w:rsidR="003A036E">
          <w:rPr>
            <w:noProof/>
            <w:webHidden/>
          </w:rPr>
        </w:r>
        <w:r w:rsidR="003A036E">
          <w:rPr>
            <w:noProof/>
            <w:webHidden/>
          </w:rPr>
          <w:fldChar w:fldCharType="separate"/>
        </w:r>
        <w:r w:rsidR="004E2A53">
          <w:rPr>
            <w:noProof/>
            <w:webHidden/>
          </w:rPr>
          <w:t>154</w:t>
        </w:r>
        <w:r w:rsidR="003A036E">
          <w:rPr>
            <w:noProof/>
            <w:webHidden/>
          </w:rPr>
          <w:fldChar w:fldCharType="end"/>
        </w:r>
      </w:hyperlink>
    </w:p>
    <w:p w14:paraId="6B7FBA25"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21" w:history="1">
        <w:r w:rsidR="003A036E" w:rsidRPr="00A54552">
          <w:rPr>
            <w:rStyle w:val="Hypertextovodkaz"/>
            <w:noProof/>
            <w:lang w:val="en-US"/>
          </w:rPr>
          <w:t>13.3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How to create an X-definition from given XML data</w:t>
        </w:r>
        <w:r w:rsidR="003A036E">
          <w:rPr>
            <w:noProof/>
            <w:webHidden/>
          </w:rPr>
          <w:tab/>
        </w:r>
        <w:r w:rsidR="003A036E">
          <w:rPr>
            <w:noProof/>
            <w:webHidden/>
          </w:rPr>
          <w:fldChar w:fldCharType="begin"/>
        </w:r>
        <w:r w:rsidR="003A036E">
          <w:rPr>
            <w:noProof/>
            <w:webHidden/>
          </w:rPr>
          <w:instrText xml:space="preserve"> PAGEREF _Toc536284421 \h </w:instrText>
        </w:r>
        <w:r w:rsidR="003A036E">
          <w:rPr>
            <w:noProof/>
            <w:webHidden/>
          </w:rPr>
        </w:r>
        <w:r w:rsidR="003A036E">
          <w:rPr>
            <w:noProof/>
            <w:webHidden/>
          </w:rPr>
          <w:fldChar w:fldCharType="separate"/>
        </w:r>
        <w:r w:rsidR="004E2A53">
          <w:rPr>
            <w:noProof/>
            <w:webHidden/>
          </w:rPr>
          <w:t>155</w:t>
        </w:r>
        <w:r w:rsidR="003A036E">
          <w:rPr>
            <w:noProof/>
            <w:webHidden/>
          </w:rPr>
          <w:fldChar w:fldCharType="end"/>
        </w:r>
      </w:hyperlink>
    </w:p>
    <w:p w14:paraId="1E151CD2"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422" w:history="1">
        <w:r w:rsidR="003A036E" w:rsidRPr="00A54552">
          <w:rPr>
            <w:rStyle w:val="Hypertextovodkaz"/>
            <w:noProof/>
            <w:lang w:val="en-US"/>
          </w:rPr>
          <w:t>14</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Appendix C – supplementary description of X-definitions</w:t>
        </w:r>
        <w:r w:rsidR="003A036E">
          <w:rPr>
            <w:noProof/>
            <w:webHidden/>
          </w:rPr>
          <w:tab/>
        </w:r>
        <w:r w:rsidR="003A036E">
          <w:rPr>
            <w:noProof/>
            <w:webHidden/>
          </w:rPr>
          <w:fldChar w:fldCharType="begin"/>
        </w:r>
        <w:r w:rsidR="003A036E">
          <w:rPr>
            <w:noProof/>
            <w:webHidden/>
          </w:rPr>
          <w:instrText xml:space="preserve"> PAGEREF _Toc536284422 \h </w:instrText>
        </w:r>
        <w:r w:rsidR="003A036E">
          <w:rPr>
            <w:noProof/>
            <w:webHidden/>
          </w:rPr>
        </w:r>
        <w:r w:rsidR="003A036E">
          <w:rPr>
            <w:noProof/>
            <w:webHidden/>
          </w:rPr>
          <w:fldChar w:fldCharType="separate"/>
        </w:r>
        <w:r w:rsidR="004E2A53">
          <w:rPr>
            <w:noProof/>
            <w:webHidden/>
          </w:rPr>
          <w:t>157</w:t>
        </w:r>
        <w:r w:rsidR="003A036E">
          <w:rPr>
            <w:noProof/>
            <w:webHidden/>
          </w:rPr>
          <w:fldChar w:fldCharType="end"/>
        </w:r>
      </w:hyperlink>
    </w:p>
    <w:p w14:paraId="2AFF760A"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23" w:history="1">
        <w:r w:rsidR="003A036E" w:rsidRPr="00A54552">
          <w:rPr>
            <w:rStyle w:val="Hypertextovodkaz"/>
            <w:noProof/>
            <w:lang w:val="en-US"/>
          </w:rPr>
          <w:t>14.1</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Utitlites.</w:t>
        </w:r>
        <w:r w:rsidR="003A036E">
          <w:rPr>
            <w:noProof/>
            <w:webHidden/>
          </w:rPr>
          <w:tab/>
        </w:r>
        <w:r w:rsidR="003A036E">
          <w:rPr>
            <w:noProof/>
            <w:webHidden/>
          </w:rPr>
          <w:fldChar w:fldCharType="begin"/>
        </w:r>
        <w:r w:rsidR="003A036E">
          <w:rPr>
            <w:noProof/>
            <w:webHidden/>
          </w:rPr>
          <w:instrText xml:space="preserve"> PAGEREF _Toc536284423 \h </w:instrText>
        </w:r>
        <w:r w:rsidR="003A036E">
          <w:rPr>
            <w:noProof/>
            <w:webHidden/>
          </w:rPr>
        </w:r>
        <w:r w:rsidR="003A036E">
          <w:rPr>
            <w:noProof/>
            <w:webHidden/>
          </w:rPr>
          <w:fldChar w:fldCharType="separate"/>
        </w:r>
        <w:r w:rsidR="004E2A53">
          <w:rPr>
            <w:noProof/>
            <w:webHidden/>
          </w:rPr>
          <w:t>157</w:t>
        </w:r>
        <w:r w:rsidR="003A036E">
          <w:rPr>
            <w:noProof/>
            <w:webHidden/>
          </w:rPr>
          <w:fldChar w:fldCharType="end"/>
        </w:r>
      </w:hyperlink>
    </w:p>
    <w:p w14:paraId="256017A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4" w:history="1">
        <w:r w:rsidR="003A036E" w:rsidRPr="00A54552">
          <w:rPr>
            <w:rStyle w:val="Hypertextovodkaz"/>
            <w:noProof/>
            <w:lang w:val="en-US"/>
          </w:rPr>
          <w:t>14.1.1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Launch the validation mode from the command line</w:t>
        </w:r>
        <w:r w:rsidR="003A036E">
          <w:rPr>
            <w:noProof/>
            <w:webHidden/>
          </w:rPr>
          <w:tab/>
        </w:r>
        <w:r w:rsidR="003A036E">
          <w:rPr>
            <w:noProof/>
            <w:webHidden/>
          </w:rPr>
          <w:fldChar w:fldCharType="begin"/>
        </w:r>
        <w:r w:rsidR="003A036E">
          <w:rPr>
            <w:noProof/>
            <w:webHidden/>
          </w:rPr>
          <w:instrText xml:space="preserve"> PAGEREF _Toc536284424 \h </w:instrText>
        </w:r>
        <w:r w:rsidR="003A036E">
          <w:rPr>
            <w:noProof/>
            <w:webHidden/>
          </w:rPr>
        </w:r>
        <w:r w:rsidR="003A036E">
          <w:rPr>
            <w:noProof/>
            <w:webHidden/>
          </w:rPr>
          <w:fldChar w:fldCharType="separate"/>
        </w:r>
        <w:r w:rsidR="004E2A53">
          <w:rPr>
            <w:noProof/>
            <w:webHidden/>
          </w:rPr>
          <w:t>158</w:t>
        </w:r>
        <w:r w:rsidR="003A036E">
          <w:rPr>
            <w:noProof/>
            <w:webHidden/>
          </w:rPr>
          <w:fldChar w:fldCharType="end"/>
        </w:r>
      </w:hyperlink>
    </w:p>
    <w:p w14:paraId="7277459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5" w:history="1">
        <w:r w:rsidR="003A036E" w:rsidRPr="00A54552">
          <w:rPr>
            <w:rStyle w:val="Hypertextovodkaz"/>
            <w:noProof/>
            <w:lang w:val="en-US"/>
          </w:rPr>
          <w:t>14.1.2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Lounch the</w:t>
        </w:r>
        <w:r w:rsidR="003A036E" w:rsidRPr="00A54552">
          <w:rPr>
            <w:rStyle w:val="Hypertextovodkaz"/>
            <w:rFonts w:eastAsia="Arial Black"/>
            <w:noProof/>
            <w:lang w:val="en-US"/>
          </w:rPr>
          <w:t xml:space="preserve"> construction mode from the command line</w:t>
        </w:r>
        <w:r w:rsidR="003A036E">
          <w:rPr>
            <w:noProof/>
            <w:webHidden/>
          </w:rPr>
          <w:tab/>
        </w:r>
        <w:r w:rsidR="003A036E">
          <w:rPr>
            <w:noProof/>
            <w:webHidden/>
          </w:rPr>
          <w:fldChar w:fldCharType="begin"/>
        </w:r>
        <w:r w:rsidR="003A036E">
          <w:rPr>
            <w:noProof/>
            <w:webHidden/>
          </w:rPr>
          <w:instrText xml:space="preserve"> PAGEREF _Toc536284425 \h </w:instrText>
        </w:r>
        <w:r w:rsidR="003A036E">
          <w:rPr>
            <w:noProof/>
            <w:webHidden/>
          </w:rPr>
        </w:r>
        <w:r w:rsidR="003A036E">
          <w:rPr>
            <w:noProof/>
            <w:webHidden/>
          </w:rPr>
          <w:fldChar w:fldCharType="separate"/>
        </w:r>
        <w:r w:rsidR="004E2A53">
          <w:rPr>
            <w:noProof/>
            <w:webHidden/>
          </w:rPr>
          <w:t>158</w:t>
        </w:r>
        <w:r w:rsidR="003A036E">
          <w:rPr>
            <w:noProof/>
            <w:webHidden/>
          </w:rPr>
          <w:fldChar w:fldCharType="end"/>
        </w:r>
      </w:hyperlink>
    </w:p>
    <w:p w14:paraId="64B5A458"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6" w:history="1">
        <w:r w:rsidR="003A036E" w:rsidRPr="00A54552">
          <w:rPr>
            <w:rStyle w:val="Hypertextovodkaz"/>
            <w:noProof/>
            <w:lang w:val="en-US"/>
          </w:rPr>
          <w:t>14.1.3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Checking the accuracy of Xdefinition</w:t>
        </w:r>
        <w:r w:rsidR="003A036E">
          <w:rPr>
            <w:noProof/>
            <w:webHidden/>
          </w:rPr>
          <w:tab/>
        </w:r>
        <w:r w:rsidR="003A036E">
          <w:rPr>
            <w:noProof/>
            <w:webHidden/>
          </w:rPr>
          <w:fldChar w:fldCharType="begin"/>
        </w:r>
        <w:r w:rsidR="003A036E">
          <w:rPr>
            <w:noProof/>
            <w:webHidden/>
          </w:rPr>
          <w:instrText xml:space="preserve"> PAGEREF _Toc536284426 \h </w:instrText>
        </w:r>
        <w:r w:rsidR="003A036E">
          <w:rPr>
            <w:noProof/>
            <w:webHidden/>
          </w:rPr>
        </w:r>
        <w:r w:rsidR="003A036E">
          <w:rPr>
            <w:noProof/>
            <w:webHidden/>
          </w:rPr>
          <w:fldChar w:fldCharType="separate"/>
        </w:r>
        <w:r w:rsidR="004E2A53">
          <w:rPr>
            <w:noProof/>
            <w:webHidden/>
          </w:rPr>
          <w:t>159</w:t>
        </w:r>
        <w:r w:rsidR="003A036E">
          <w:rPr>
            <w:noProof/>
            <w:webHidden/>
          </w:rPr>
          <w:fldChar w:fldCharType="end"/>
        </w:r>
      </w:hyperlink>
    </w:p>
    <w:p w14:paraId="276EB2CA"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7" w:history="1">
        <w:r w:rsidR="003A036E" w:rsidRPr="00A54552">
          <w:rPr>
            <w:rStyle w:val="Hypertextovodkaz"/>
            <w:noProof/>
            <w:lang w:val="en-US"/>
          </w:rPr>
          <w:t>14.1.4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Create indented form of</w:t>
        </w:r>
        <w:r w:rsidR="003A036E" w:rsidRPr="00A54552">
          <w:rPr>
            <w:rStyle w:val="Hypertextovodkaz"/>
            <w:rFonts w:eastAsia="Arial Black"/>
            <w:noProof/>
            <w:lang w:val="en-US"/>
          </w:rPr>
          <w:t xml:space="preserve"> </w:t>
        </w:r>
        <w:r w:rsidR="003A036E" w:rsidRPr="00A54552">
          <w:rPr>
            <w:rStyle w:val="Hypertextovodkaz"/>
            <w:noProof/>
            <w:lang w:val="en-US"/>
          </w:rPr>
          <w:t>X-definition</w:t>
        </w:r>
        <w:r w:rsidR="003A036E">
          <w:rPr>
            <w:noProof/>
            <w:webHidden/>
          </w:rPr>
          <w:tab/>
        </w:r>
        <w:r w:rsidR="003A036E">
          <w:rPr>
            <w:noProof/>
            <w:webHidden/>
          </w:rPr>
          <w:fldChar w:fldCharType="begin"/>
        </w:r>
        <w:r w:rsidR="003A036E">
          <w:rPr>
            <w:noProof/>
            <w:webHidden/>
          </w:rPr>
          <w:instrText xml:space="preserve"> PAGEREF _Toc536284427 \h </w:instrText>
        </w:r>
        <w:r w:rsidR="003A036E">
          <w:rPr>
            <w:noProof/>
            <w:webHidden/>
          </w:rPr>
        </w:r>
        <w:r w:rsidR="003A036E">
          <w:rPr>
            <w:noProof/>
            <w:webHidden/>
          </w:rPr>
          <w:fldChar w:fldCharType="separate"/>
        </w:r>
        <w:r w:rsidR="004E2A53">
          <w:rPr>
            <w:noProof/>
            <w:webHidden/>
          </w:rPr>
          <w:t>159</w:t>
        </w:r>
        <w:r w:rsidR="003A036E">
          <w:rPr>
            <w:noProof/>
            <w:webHidden/>
          </w:rPr>
          <w:fldChar w:fldCharType="end"/>
        </w:r>
      </w:hyperlink>
    </w:p>
    <w:p w14:paraId="5CCDBBA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8" w:history="1">
        <w:r w:rsidR="003A036E" w:rsidRPr="00A54552">
          <w:rPr>
            <w:rStyle w:val="Hypertextovodkaz"/>
            <w:noProof/>
            <w:lang w:val="en-US"/>
          </w:rPr>
          <w:t>14.1.5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Conversion of XML</w:t>
        </w:r>
        <w:r w:rsidR="003A036E" w:rsidRPr="00A54552">
          <w:rPr>
            <w:rStyle w:val="Hypertextovodkaz"/>
            <w:rFonts w:eastAsia="Arial Black"/>
            <w:noProof/>
            <w:lang w:val="en-US"/>
          </w:rPr>
          <w:t xml:space="preserve"> </w:t>
        </w:r>
        <w:r w:rsidR="003A036E" w:rsidRPr="00A54552">
          <w:rPr>
            <w:rStyle w:val="Hypertextovodkaz"/>
            <w:noProof/>
            <w:lang w:val="en-US"/>
          </w:rPr>
          <w:t>schema</w:t>
        </w:r>
        <w:r w:rsidR="003A036E" w:rsidRPr="00A54552">
          <w:rPr>
            <w:rStyle w:val="Hypertextovodkaz"/>
            <w:rFonts w:eastAsia="Arial Black"/>
            <w:noProof/>
            <w:lang w:val="en-US"/>
          </w:rPr>
          <w:t xml:space="preserve"> to </w:t>
        </w:r>
        <w:r w:rsidR="003A036E" w:rsidRPr="00A54552">
          <w:rPr>
            <w:rStyle w:val="Hypertextovodkaz"/>
            <w:noProof/>
            <w:lang w:val="en-US"/>
          </w:rPr>
          <w:t>X-definition.</w:t>
        </w:r>
        <w:r w:rsidR="003A036E">
          <w:rPr>
            <w:noProof/>
            <w:webHidden/>
          </w:rPr>
          <w:tab/>
        </w:r>
        <w:r w:rsidR="003A036E">
          <w:rPr>
            <w:noProof/>
            <w:webHidden/>
          </w:rPr>
          <w:fldChar w:fldCharType="begin"/>
        </w:r>
        <w:r w:rsidR="003A036E">
          <w:rPr>
            <w:noProof/>
            <w:webHidden/>
          </w:rPr>
          <w:instrText xml:space="preserve"> PAGEREF _Toc536284428 \h </w:instrText>
        </w:r>
        <w:r w:rsidR="003A036E">
          <w:rPr>
            <w:noProof/>
            <w:webHidden/>
          </w:rPr>
        </w:r>
        <w:r w:rsidR="003A036E">
          <w:rPr>
            <w:noProof/>
            <w:webHidden/>
          </w:rPr>
          <w:fldChar w:fldCharType="separate"/>
        </w:r>
        <w:r w:rsidR="004E2A53">
          <w:rPr>
            <w:noProof/>
            <w:webHidden/>
          </w:rPr>
          <w:t>160</w:t>
        </w:r>
        <w:r w:rsidR="003A036E">
          <w:rPr>
            <w:noProof/>
            <w:webHidden/>
          </w:rPr>
          <w:fldChar w:fldCharType="end"/>
        </w:r>
      </w:hyperlink>
    </w:p>
    <w:p w14:paraId="5BA518C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29" w:history="1">
        <w:r w:rsidR="003A036E" w:rsidRPr="00A54552">
          <w:rPr>
            <w:rStyle w:val="Hypertextovodkaz"/>
            <w:noProof/>
            <w:lang w:val="en-US"/>
          </w:rPr>
          <w:t>14.1.6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Conversion of</w:t>
        </w:r>
        <w:r w:rsidR="003A036E" w:rsidRPr="00A54552">
          <w:rPr>
            <w:rStyle w:val="Hypertextovodkaz"/>
            <w:rFonts w:eastAsia="Arial Black"/>
            <w:noProof/>
            <w:lang w:val="en-US"/>
          </w:rPr>
          <w:t xml:space="preserve"> </w:t>
        </w:r>
        <w:r w:rsidR="003A036E" w:rsidRPr="00A54552">
          <w:rPr>
            <w:rStyle w:val="Hypertextovodkaz"/>
            <w:noProof/>
            <w:lang w:val="en-US"/>
          </w:rPr>
          <w:t>X-definition to XML</w:t>
        </w:r>
        <w:r w:rsidR="003A036E" w:rsidRPr="00A54552">
          <w:rPr>
            <w:rStyle w:val="Hypertextovodkaz"/>
            <w:rFonts w:eastAsia="Arial Black"/>
            <w:noProof/>
            <w:lang w:val="en-US"/>
          </w:rPr>
          <w:t xml:space="preserve"> </w:t>
        </w:r>
        <w:r w:rsidR="003A036E" w:rsidRPr="00A54552">
          <w:rPr>
            <w:rStyle w:val="Hypertextovodkaz"/>
            <w:noProof/>
            <w:lang w:val="en-US"/>
          </w:rPr>
          <w:t>schema.</w:t>
        </w:r>
        <w:r w:rsidR="003A036E">
          <w:rPr>
            <w:noProof/>
            <w:webHidden/>
          </w:rPr>
          <w:tab/>
        </w:r>
        <w:r w:rsidR="003A036E">
          <w:rPr>
            <w:noProof/>
            <w:webHidden/>
          </w:rPr>
          <w:fldChar w:fldCharType="begin"/>
        </w:r>
        <w:r w:rsidR="003A036E">
          <w:rPr>
            <w:noProof/>
            <w:webHidden/>
          </w:rPr>
          <w:instrText xml:space="preserve"> PAGEREF _Toc536284429 \h </w:instrText>
        </w:r>
        <w:r w:rsidR="003A036E">
          <w:rPr>
            <w:noProof/>
            <w:webHidden/>
          </w:rPr>
        </w:r>
        <w:r w:rsidR="003A036E">
          <w:rPr>
            <w:noProof/>
            <w:webHidden/>
          </w:rPr>
          <w:fldChar w:fldCharType="separate"/>
        </w:r>
        <w:r w:rsidR="004E2A53">
          <w:rPr>
            <w:noProof/>
            <w:webHidden/>
          </w:rPr>
          <w:t>160</w:t>
        </w:r>
        <w:r w:rsidR="003A036E">
          <w:rPr>
            <w:noProof/>
            <w:webHidden/>
          </w:rPr>
          <w:fldChar w:fldCharType="end"/>
        </w:r>
      </w:hyperlink>
    </w:p>
    <w:p w14:paraId="67B4C16A"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30" w:history="1">
        <w:r w:rsidR="003A036E" w:rsidRPr="00A54552">
          <w:rPr>
            <w:rStyle w:val="Hypertextovodkaz"/>
            <w:noProof/>
            <w:lang w:val="en-US"/>
          </w:rPr>
          <w:t>14.2</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Types of values in X-script</w:t>
        </w:r>
        <w:r w:rsidR="003A036E">
          <w:rPr>
            <w:noProof/>
            <w:webHidden/>
          </w:rPr>
          <w:tab/>
        </w:r>
        <w:r w:rsidR="003A036E">
          <w:rPr>
            <w:noProof/>
            <w:webHidden/>
          </w:rPr>
          <w:fldChar w:fldCharType="begin"/>
        </w:r>
        <w:r w:rsidR="003A036E">
          <w:rPr>
            <w:noProof/>
            <w:webHidden/>
          </w:rPr>
          <w:instrText xml:space="preserve"> PAGEREF _Toc536284430 \h </w:instrText>
        </w:r>
        <w:r w:rsidR="003A036E">
          <w:rPr>
            <w:noProof/>
            <w:webHidden/>
          </w:rPr>
        </w:r>
        <w:r w:rsidR="003A036E">
          <w:rPr>
            <w:noProof/>
            <w:webHidden/>
          </w:rPr>
          <w:fldChar w:fldCharType="separate"/>
        </w:r>
        <w:r w:rsidR="004E2A53">
          <w:rPr>
            <w:noProof/>
            <w:webHidden/>
          </w:rPr>
          <w:t>160</w:t>
        </w:r>
        <w:r w:rsidR="003A036E">
          <w:rPr>
            <w:noProof/>
            <w:webHidden/>
          </w:rPr>
          <w:fldChar w:fldCharType="end"/>
        </w:r>
      </w:hyperlink>
    </w:p>
    <w:p w14:paraId="1C6CFD04"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1" w:history="1">
        <w:r w:rsidR="003A036E" w:rsidRPr="00A54552">
          <w:rPr>
            <w:rStyle w:val="Hypertextovodkaz"/>
            <w:noProof/>
            <w:lang w:bidi="en-GB"/>
          </w:rPr>
          <w:t>14.2.1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 xml:space="preserve">int </w:t>
        </w:r>
        <w:r w:rsidR="003A036E" w:rsidRPr="00A54552">
          <w:rPr>
            <w:rStyle w:val="Hypertextovodkaz"/>
            <w:noProof/>
            <w:lang w:bidi="en-GB"/>
          </w:rPr>
          <w:t>(the integer numbers)</w:t>
        </w:r>
        <w:r w:rsidR="003A036E">
          <w:rPr>
            <w:noProof/>
            <w:webHidden/>
          </w:rPr>
          <w:tab/>
        </w:r>
        <w:r w:rsidR="003A036E">
          <w:rPr>
            <w:noProof/>
            <w:webHidden/>
          </w:rPr>
          <w:fldChar w:fldCharType="begin"/>
        </w:r>
        <w:r w:rsidR="003A036E">
          <w:rPr>
            <w:noProof/>
            <w:webHidden/>
          </w:rPr>
          <w:instrText xml:space="preserve"> PAGEREF _Toc536284431 \h </w:instrText>
        </w:r>
        <w:r w:rsidR="003A036E">
          <w:rPr>
            <w:noProof/>
            <w:webHidden/>
          </w:rPr>
        </w:r>
        <w:r w:rsidR="003A036E">
          <w:rPr>
            <w:noProof/>
            <w:webHidden/>
          </w:rPr>
          <w:fldChar w:fldCharType="separate"/>
        </w:r>
        <w:r w:rsidR="004E2A53">
          <w:rPr>
            <w:noProof/>
            <w:webHidden/>
          </w:rPr>
          <w:t>160</w:t>
        </w:r>
        <w:r w:rsidR="003A036E">
          <w:rPr>
            <w:noProof/>
            <w:webHidden/>
          </w:rPr>
          <w:fldChar w:fldCharType="end"/>
        </w:r>
      </w:hyperlink>
    </w:p>
    <w:p w14:paraId="1C333F7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2" w:history="1">
        <w:r w:rsidR="003A036E" w:rsidRPr="00A54552">
          <w:rPr>
            <w:rStyle w:val="Hypertextovodkaz"/>
            <w:noProof/>
            <w:lang w:bidi="en-GB"/>
          </w:rPr>
          <w:t>14.2.2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 xml:space="preserve">float </w:t>
        </w:r>
        <w:r w:rsidR="003A036E" w:rsidRPr="00A54552">
          <w:rPr>
            <w:rStyle w:val="Hypertextovodkaz"/>
            <w:noProof/>
            <w:lang w:bidi="en-GB"/>
          </w:rPr>
          <w:t>(the floating-point numbers)</w:t>
        </w:r>
        <w:r w:rsidR="003A036E">
          <w:rPr>
            <w:noProof/>
            <w:webHidden/>
          </w:rPr>
          <w:tab/>
        </w:r>
        <w:r w:rsidR="003A036E">
          <w:rPr>
            <w:noProof/>
            <w:webHidden/>
          </w:rPr>
          <w:fldChar w:fldCharType="begin"/>
        </w:r>
        <w:r w:rsidR="003A036E">
          <w:rPr>
            <w:noProof/>
            <w:webHidden/>
          </w:rPr>
          <w:instrText xml:space="preserve"> PAGEREF _Toc536284432 \h </w:instrText>
        </w:r>
        <w:r w:rsidR="003A036E">
          <w:rPr>
            <w:noProof/>
            <w:webHidden/>
          </w:rPr>
        </w:r>
        <w:r w:rsidR="003A036E">
          <w:rPr>
            <w:noProof/>
            <w:webHidden/>
          </w:rPr>
          <w:fldChar w:fldCharType="separate"/>
        </w:r>
        <w:r w:rsidR="004E2A53">
          <w:rPr>
            <w:noProof/>
            <w:webHidden/>
          </w:rPr>
          <w:t>161</w:t>
        </w:r>
        <w:r w:rsidR="003A036E">
          <w:rPr>
            <w:noProof/>
            <w:webHidden/>
          </w:rPr>
          <w:fldChar w:fldCharType="end"/>
        </w:r>
      </w:hyperlink>
    </w:p>
    <w:p w14:paraId="7515CCB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3" w:history="1">
        <w:r w:rsidR="003A036E" w:rsidRPr="00A54552">
          <w:rPr>
            <w:rStyle w:val="Hypertextovodkaz"/>
            <w:noProof/>
          </w:rPr>
          <w:t>14.2.3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Decimal</w:t>
        </w:r>
        <w:r w:rsidR="003A036E" w:rsidRPr="00A54552">
          <w:rPr>
            <w:rStyle w:val="Hypertextovodkaz"/>
            <w:noProof/>
            <w:lang w:bidi="en-GB"/>
          </w:rPr>
          <w:t xml:space="preserve"> (the decimal numbers)</w:t>
        </w:r>
        <w:r w:rsidR="003A036E">
          <w:rPr>
            <w:noProof/>
            <w:webHidden/>
          </w:rPr>
          <w:tab/>
        </w:r>
        <w:r w:rsidR="003A036E">
          <w:rPr>
            <w:noProof/>
            <w:webHidden/>
          </w:rPr>
          <w:fldChar w:fldCharType="begin"/>
        </w:r>
        <w:r w:rsidR="003A036E">
          <w:rPr>
            <w:noProof/>
            <w:webHidden/>
          </w:rPr>
          <w:instrText xml:space="preserve"> PAGEREF _Toc536284433 \h </w:instrText>
        </w:r>
        <w:r w:rsidR="003A036E">
          <w:rPr>
            <w:noProof/>
            <w:webHidden/>
          </w:rPr>
        </w:r>
        <w:r w:rsidR="003A036E">
          <w:rPr>
            <w:noProof/>
            <w:webHidden/>
          </w:rPr>
          <w:fldChar w:fldCharType="separate"/>
        </w:r>
        <w:r w:rsidR="004E2A53">
          <w:rPr>
            <w:noProof/>
            <w:webHidden/>
          </w:rPr>
          <w:t>162</w:t>
        </w:r>
        <w:r w:rsidR="003A036E">
          <w:rPr>
            <w:noProof/>
            <w:webHidden/>
          </w:rPr>
          <w:fldChar w:fldCharType="end"/>
        </w:r>
      </w:hyperlink>
    </w:p>
    <w:p w14:paraId="605B22D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4" w:history="1">
        <w:r w:rsidR="003A036E" w:rsidRPr="00A54552">
          <w:rPr>
            <w:rStyle w:val="Hypertextovodkaz"/>
            <w:noProof/>
            <w:lang w:val="en-US"/>
          </w:rPr>
          <w:t>14.2.4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String (the character strings)</w:t>
        </w:r>
        <w:r w:rsidR="003A036E">
          <w:rPr>
            <w:noProof/>
            <w:webHidden/>
          </w:rPr>
          <w:tab/>
        </w:r>
        <w:r w:rsidR="003A036E">
          <w:rPr>
            <w:noProof/>
            <w:webHidden/>
          </w:rPr>
          <w:fldChar w:fldCharType="begin"/>
        </w:r>
        <w:r w:rsidR="003A036E">
          <w:rPr>
            <w:noProof/>
            <w:webHidden/>
          </w:rPr>
          <w:instrText xml:space="preserve"> PAGEREF _Toc536284434 \h </w:instrText>
        </w:r>
        <w:r w:rsidR="003A036E">
          <w:rPr>
            <w:noProof/>
            <w:webHidden/>
          </w:rPr>
        </w:r>
        <w:r w:rsidR="003A036E">
          <w:rPr>
            <w:noProof/>
            <w:webHidden/>
          </w:rPr>
          <w:fldChar w:fldCharType="separate"/>
        </w:r>
        <w:r w:rsidR="004E2A53">
          <w:rPr>
            <w:noProof/>
            <w:webHidden/>
          </w:rPr>
          <w:t>162</w:t>
        </w:r>
        <w:r w:rsidR="003A036E">
          <w:rPr>
            <w:noProof/>
            <w:webHidden/>
          </w:rPr>
          <w:fldChar w:fldCharType="end"/>
        </w:r>
      </w:hyperlink>
    </w:p>
    <w:p w14:paraId="2355030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5" w:history="1">
        <w:r w:rsidR="003A036E" w:rsidRPr="00A54552">
          <w:rPr>
            <w:rStyle w:val="Hypertextovodkaz"/>
            <w:rFonts w:eastAsiaTheme="minorHAnsi"/>
            <w:noProof/>
          </w:rPr>
          <w:t>14.2.5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Datetime (the date and time values)</w:t>
        </w:r>
        <w:r w:rsidR="003A036E">
          <w:rPr>
            <w:noProof/>
            <w:webHidden/>
          </w:rPr>
          <w:tab/>
        </w:r>
        <w:r w:rsidR="003A036E">
          <w:rPr>
            <w:noProof/>
            <w:webHidden/>
          </w:rPr>
          <w:fldChar w:fldCharType="begin"/>
        </w:r>
        <w:r w:rsidR="003A036E">
          <w:rPr>
            <w:noProof/>
            <w:webHidden/>
          </w:rPr>
          <w:instrText xml:space="preserve"> PAGEREF _Toc536284435 \h </w:instrText>
        </w:r>
        <w:r w:rsidR="003A036E">
          <w:rPr>
            <w:noProof/>
            <w:webHidden/>
          </w:rPr>
        </w:r>
        <w:r w:rsidR="003A036E">
          <w:rPr>
            <w:noProof/>
            <w:webHidden/>
          </w:rPr>
          <w:fldChar w:fldCharType="separate"/>
        </w:r>
        <w:r w:rsidR="004E2A53">
          <w:rPr>
            <w:noProof/>
            <w:webHidden/>
          </w:rPr>
          <w:t>162</w:t>
        </w:r>
        <w:r w:rsidR="003A036E">
          <w:rPr>
            <w:noProof/>
            <w:webHidden/>
          </w:rPr>
          <w:fldChar w:fldCharType="end"/>
        </w:r>
      </w:hyperlink>
    </w:p>
    <w:p w14:paraId="0F60EFDE"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6" w:history="1">
        <w:r w:rsidR="003A036E" w:rsidRPr="00A54552">
          <w:rPr>
            <w:rStyle w:val="Hypertextovodkaz"/>
            <w:noProof/>
            <w:lang w:bidi="en-GB"/>
          </w:rPr>
          <w:t>14.2.6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boolean (Boolean values)</w:t>
        </w:r>
        <w:r w:rsidR="003A036E">
          <w:rPr>
            <w:noProof/>
            <w:webHidden/>
          </w:rPr>
          <w:tab/>
        </w:r>
        <w:r w:rsidR="003A036E">
          <w:rPr>
            <w:noProof/>
            <w:webHidden/>
          </w:rPr>
          <w:fldChar w:fldCharType="begin"/>
        </w:r>
        <w:r w:rsidR="003A036E">
          <w:rPr>
            <w:noProof/>
            <w:webHidden/>
          </w:rPr>
          <w:instrText xml:space="preserve"> PAGEREF _Toc536284436 \h </w:instrText>
        </w:r>
        <w:r w:rsidR="003A036E">
          <w:rPr>
            <w:noProof/>
            <w:webHidden/>
          </w:rPr>
        </w:r>
        <w:r w:rsidR="003A036E">
          <w:rPr>
            <w:noProof/>
            <w:webHidden/>
          </w:rPr>
          <w:fldChar w:fldCharType="separate"/>
        </w:r>
        <w:r w:rsidR="004E2A53">
          <w:rPr>
            <w:noProof/>
            <w:webHidden/>
          </w:rPr>
          <w:t>164</w:t>
        </w:r>
        <w:r w:rsidR="003A036E">
          <w:rPr>
            <w:noProof/>
            <w:webHidden/>
          </w:rPr>
          <w:fldChar w:fldCharType="end"/>
        </w:r>
      </w:hyperlink>
    </w:p>
    <w:p w14:paraId="14DEDB76"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7" w:history="1">
        <w:r w:rsidR="003A036E" w:rsidRPr="00A54552">
          <w:rPr>
            <w:rStyle w:val="Hypertextovodkaz"/>
            <w:noProof/>
          </w:rPr>
          <w:t>14.2.7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rPr>
          <w:t>Locale (information about region)</w:t>
        </w:r>
        <w:r w:rsidR="003A036E">
          <w:rPr>
            <w:noProof/>
            <w:webHidden/>
          </w:rPr>
          <w:tab/>
        </w:r>
        <w:r w:rsidR="003A036E">
          <w:rPr>
            <w:noProof/>
            <w:webHidden/>
          </w:rPr>
          <w:fldChar w:fldCharType="begin"/>
        </w:r>
        <w:r w:rsidR="003A036E">
          <w:rPr>
            <w:noProof/>
            <w:webHidden/>
          </w:rPr>
          <w:instrText xml:space="preserve"> PAGEREF _Toc536284437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4496001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8" w:history="1">
        <w:r w:rsidR="003A036E" w:rsidRPr="00A54552">
          <w:rPr>
            <w:rStyle w:val="Hypertextovodkaz"/>
            <w:noProof/>
          </w:rPr>
          <w:t>14.2.8</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rPr>
          <w:t>Regex (Regular expressions)</w:t>
        </w:r>
        <w:r w:rsidR="003A036E">
          <w:rPr>
            <w:noProof/>
            <w:webHidden/>
          </w:rPr>
          <w:tab/>
        </w:r>
        <w:r w:rsidR="003A036E">
          <w:rPr>
            <w:noProof/>
            <w:webHidden/>
          </w:rPr>
          <w:fldChar w:fldCharType="begin"/>
        </w:r>
        <w:r w:rsidR="003A036E">
          <w:rPr>
            <w:noProof/>
            <w:webHidden/>
          </w:rPr>
          <w:instrText xml:space="preserve"> PAGEREF _Toc536284438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498ED52A"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39" w:history="1">
        <w:r w:rsidR="003A036E" w:rsidRPr="00A54552">
          <w:rPr>
            <w:rStyle w:val="Hypertextovodkaz"/>
            <w:noProof/>
          </w:rPr>
          <w:t>14.2.9</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RegexResult (results of regular expressions)</w:t>
        </w:r>
        <w:r w:rsidR="003A036E">
          <w:rPr>
            <w:noProof/>
            <w:webHidden/>
          </w:rPr>
          <w:tab/>
        </w:r>
        <w:r w:rsidR="003A036E">
          <w:rPr>
            <w:noProof/>
            <w:webHidden/>
          </w:rPr>
          <w:fldChar w:fldCharType="begin"/>
        </w:r>
        <w:r w:rsidR="003A036E">
          <w:rPr>
            <w:noProof/>
            <w:webHidden/>
          </w:rPr>
          <w:instrText xml:space="preserve"> PAGEREF _Toc536284439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07947F6F"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0" w:history="1">
        <w:r w:rsidR="003A036E" w:rsidRPr="00A54552">
          <w:rPr>
            <w:rStyle w:val="Hypertextovodkaz"/>
            <w:rFonts w:eastAsia="Arial"/>
            <w:noProof/>
          </w:rPr>
          <w:t>14.2.10</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Input/Output (streams)</w:t>
        </w:r>
        <w:r w:rsidR="003A036E">
          <w:rPr>
            <w:noProof/>
            <w:webHidden/>
          </w:rPr>
          <w:tab/>
        </w:r>
        <w:r w:rsidR="003A036E">
          <w:rPr>
            <w:noProof/>
            <w:webHidden/>
          </w:rPr>
          <w:fldChar w:fldCharType="begin"/>
        </w:r>
        <w:r w:rsidR="003A036E">
          <w:rPr>
            <w:noProof/>
            <w:webHidden/>
          </w:rPr>
          <w:instrText xml:space="preserve"> PAGEREF _Toc536284440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66E96A43"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1" w:history="1">
        <w:r w:rsidR="003A036E" w:rsidRPr="00A54552">
          <w:rPr>
            <w:rStyle w:val="Hypertextovodkaz"/>
            <w:noProof/>
          </w:rPr>
          <w:t>14.2.11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Element (XML elements)</w:t>
        </w:r>
        <w:r w:rsidR="003A036E">
          <w:rPr>
            <w:noProof/>
            <w:webHidden/>
          </w:rPr>
          <w:tab/>
        </w:r>
        <w:r w:rsidR="003A036E">
          <w:rPr>
            <w:noProof/>
            <w:webHidden/>
          </w:rPr>
          <w:fldChar w:fldCharType="begin"/>
        </w:r>
        <w:r w:rsidR="003A036E">
          <w:rPr>
            <w:noProof/>
            <w:webHidden/>
          </w:rPr>
          <w:instrText xml:space="preserve"> PAGEREF _Toc536284441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239E7B3C"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2" w:history="1">
        <w:r w:rsidR="003A036E" w:rsidRPr="00A54552">
          <w:rPr>
            <w:rStyle w:val="Hypertextovodkaz"/>
            <w:noProof/>
          </w:rPr>
          <w:t>14.2.12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Bytes (array of bytes)</w:t>
        </w:r>
        <w:r w:rsidR="003A036E">
          <w:rPr>
            <w:noProof/>
            <w:webHidden/>
          </w:rPr>
          <w:tab/>
        </w:r>
        <w:r w:rsidR="003A036E">
          <w:rPr>
            <w:noProof/>
            <w:webHidden/>
          </w:rPr>
          <w:fldChar w:fldCharType="begin"/>
        </w:r>
        <w:r w:rsidR="003A036E">
          <w:rPr>
            <w:noProof/>
            <w:webHidden/>
          </w:rPr>
          <w:instrText xml:space="preserve"> PAGEREF _Toc536284442 \h </w:instrText>
        </w:r>
        <w:r w:rsidR="003A036E">
          <w:rPr>
            <w:noProof/>
            <w:webHidden/>
          </w:rPr>
        </w:r>
        <w:r w:rsidR="003A036E">
          <w:rPr>
            <w:noProof/>
            <w:webHidden/>
          </w:rPr>
          <w:fldChar w:fldCharType="separate"/>
        </w:r>
        <w:r w:rsidR="004E2A53">
          <w:rPr>
            <w:noProof/>
            <w:webHidden/>
          </w:rPr>
          <w:t>165</w:t>
        </w:r>
        <w:r w:rsidR="003A036E">
          <w:rPr>
            <w:noProof/>
            <w:webHidden/>
          </w:rPr>
          <w:fldChar w:fldCharType="end"/>
        </w:r>
      </w:hyperlink>
    </w:p>
    <w:p w14:paraId="11EA800C"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3" w:history="1">
        <w:r w:rsidR="003A036E" w:rsidRPr="00A54552">
          <w:rPr>
            <w:rStyle w:val="Hypertextovodkaz"/>
            <w:noProof/>
          </w:rPr>
          <w:t>14.2.13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NamedValue (named values)</w:t>
        </w:r>
        <w:r w:rsidR="003A036E">
          <w:rPr>
            <w:noProof/>
            <w:webHidden/>
          </w:rPr>
          <w:tab/>
        </w:r>
        <w:r w:rsidR="003A036E">
          <w:rPr>
            <w:noProof/>
            <w:webHidden/>
          </w:rPr>
          <w:fldChar w:fldCharType="begin"/>
        </w:r>
        <w:r w:rsidR="003A036E">
          <w:rPr>
            <w:noProof/>
            <w:webHidden/>
          </w:rPr>
          <w:instrText xml:space="preserve"> PAGEREF _Toc536284443 \h </w:instrText>
        </w:r>
        <w:r w:rsidR="003A036E">
          <w:rPr>
            <w:noProof/>
            <w:webHidden/>
          </w:rPr>
        </w:r>
        <w:r w:rsidR="003A036E">
          <w:rPr>
            <w:noProof/>
            <w:webHidden/>
          </w:rPr>
          <w:fldChar w:fldCharType="separate"/>
        </w:r>
        <w:r w:rsidR="004E2A53">
          <w:rPr>
            <w:noProof/>
            <w:webHidden/>
          </w:rPr>
          <w:t>166</w:t>
        </w:r>
        <w:r w:rsidR="003A036E">
          <w:rPr>
            <w:noProof/>
            <w:webHidden/>
          </w:rPr>
          <w:fldChar w:fldCharType="end"/>
        </w:r>
      </w:hyperlink>
    </w:p>
    <w:p w14:paraId="6C3EF844"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4" w:history="1">
        <w:r w:rsidR="003A036E" w:rsidRPr="00A54552">
          <w:rPr>
            <w:rStyle w:val="Hypertextovodkaz"/>
            <w:noProof/>
          </w:rPr>
          <w:t>14.2.14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Container (sequence and/or map of values)</w:t>
        </w:r>
        <w:r w:rsidR="003A036E">
          <w:rPr>
            <w:noProof/>
            <w:webHidden/>
          </w:rPr>
          <w:tab/>
        </w:r>
        <w:r w:rsidR="003A036E">
          <w:rPr>
            <w:noProof/>
            <w:webHidden/>
          </w:rPr>
          <w:fldChar w:fldCharType="begin"/>
        </w:r>
        <w:r w:rsidR="003A036E">
          <w:rPr>
            <w:noProof/>
            <w:webHidden/>
          </w:rPr>
          <w:instrText xml:space="preserve"> PAGEREF _Toc536284444 \h </w:instrText>
        </w:r>
        <w:r w:rsidR="003A036E">
          <w:rPr>
            <w:noProof/>
            <w:webHidden/>
          </w:rPr>
        </w:r>
        <w:r w:rsidR="003A036E">
          <w:rPr>
            <w:noProof/>
            <w:webHidden/>
          </w:rPr>
          <w:fldChar w:fldCharType="separate"/>
        </w:r>
        <w:r w:rsidR="004E2A53">
          <w:rPr>
            <w:noProof/>
            <w:webHidden/>
          </w:rPr>
          <w:t>166</w:t>
        </w:r>
        <w:r w:rsidR="003A036E">
          <w:rPr>
            <w:noProof/>
            <w:webHidden/>
          </w:rPr>
          <w:fldChar w:fldCharType="end"/>
        </w:r>
      </w:hyperlink>
    </w:p>
    <w:p w14:paraId="46C7337A"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5" w:history="1">
        <w:r w:rsidR="003A036E" w:rsidRPr="00A54552">
          <w:rPr>
            <w:rStyle w:val="Hypertextovodkaz"/>
            <w:noProof/>
          </w:rPr>
          <w:t>14.2.15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Exception (program exceptions)</w:t>
        </w:r>
        <w:r w:rsidR="003A036E">
          <w:rPr>
            <w:noProof/>
            <w:webHidden/>
          </w:rPr>
          <w:tab/>
        </w:r>
        <w:r w:rsidR="003A036E">
          <w:rPr>
            <w:noProof/>
            <w:webHidden/>
          </w:rPr>
          <w:fldChar w:fldCharType="begin"/>
        </w:r>
        <w:r w:rsidR="003A036E">
          <w:rPr>
            <w:noProof/>
            <w:webHidden/>
          </w:rPr>
          <w:instrText xml:space="preserve"> PAGEREF _Toc536284445 \h </w:instrText>
        </w:r>
        <w:r w:rsidR="003A036E">
          <w:rPr>
            <w:noProof/>
            <w:webHidden/>
          </w:rPr>
        </w:r>
        <w:r w:rsidR="003A036E">
          <w:rPr>
            <w:noProof/>
            <w:webHidden/>
          </w:rPr>
          <w:fldChar w:fldCharType="separate"/>
        </w:r>
        <w:r w:rsidR="004E2A53">
          <w:rPr>
            <w:noProof/>
            <w:webHidden/>
          </w:rPr>
          <w:t>166</w:t>
        </w:r>
        <w:r w:rsidR="003A036E">
          <w:rPr>
            <w:noProof/>
            <w:webHidden/>
          </w:rPr>
          <w:fldChar w:fldCharType="end"/>
        </w:r>
      </w:hyperlink>
    </w:p>
    <w:p w14:paraId="630EA303"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6" w:history="1">
        <w:r w:rsidR="003A036E" w:rsidRPr="00A54552">
          <w:rPr>
            <w:rStyle w:val="Hypertextovodkaz"/>
            <w:noProof/>
          </w:rPr>
          <w:t>14.2.16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Parser (tool used to parse string values)</w:t>
        </w:r>
        <w:r w:rsidR="003A036E">
          <w:rPr>
            <w:noProof/>
            <w:webHidden/>
          </w:rPr>
          <w:tab/>
        </w:r>
        <w:r w:rsidR="003A036E">
          <w:rPr>
            <w:noProof/>
            <w:webHidden/>
          </w:rPr>
          <w:fldChar w:fldCharType="begin"/>
        </w:r>
        <w:r w:rsidR="003A036E">
          <w:rPr>
            <w:noProof/>
            <w:webHidden/>
          </w:rPr>
          <w:instrText xml:space="preserve"> PAGEREF _Toc536284446 \h </w:instrText>
        </w:r>
        <w:r w:rsidR="003A036E">
          <w:rPr>
            <w:noProof/>
            <w:webHidden/>
          </w:rPr>
        </w:r>
        <w:r w:rsidR="003A036E">
          <w:rPr>
            <w:noProof/>
            <w:webHidden/>
          </w:rPr>
          <w:fldChar w:fldCharType="separate"/>
        </w:r>
        <w:r w:rsidR="004E2A53">
          <w:rPr>
            <w:noProof/>
            <w:webHidden/>
          </w:rPr>
          <w:t>166</w:t>
        </w:r>
        <w:r w:rsidR="003A036E">
          <w:rPr>
            <w:noProof/>
            <w:webHidden/>
          </w:rPr>
          <w:fldChar w:fldCharType="end"/>
        </w:r>
      </w:hyperlink>
    </w:p>
    <w:p w14:paraId="4390A62C"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7" w:history="1">
        <w:r w:rsidR="003A036E" w:rsidRPr="00A54552">
          <w:rPr>
            <w:rStyle w:val="Hypertextovodkaz"/>
            <w:noProof/>
          </w:rPr>
          <w:t>14.2.17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ParseResult (results of parsing/validation)</w:t>
        </w:r>
        <w:r w:rsidR="003A036E">
          <w:rPr>
            <w:noProof/>
            <w:webHidden/>
          </w:rPr>
          <w:tab/>
        </w:r>
        <w:r w:rsidR="003A036E">
          <w:rPr>
            <w:noProof/>
            <w:webHidden/>
          </w:rPr>
          <w:fldChar w:fldCharType="begin"/>
        </w:r>
        <w:r w:rsidR="003A036E">
          <w:rPr>
            <w:noProof/>
            <w:webHidden/>
          </w:rPr>
          <w:instrText xml:space="preserve"> PAGEREF _Toc536284447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1F43B808"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8" w:history="1">
        <w:r w:rsidR="003A036E" w:rsidRPr="00A54552">
          <w:rPr>
            <w:rStyle w:val="Hypertextovodkaz"/>
            <w:noProof/>
          </w:rPr>
          <w:t>14.2.18</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Report (messages)</w:t>
        </w:r>
        <w:r w:rsidR="003A036E">
          <w:rPr>
            <w:noProof/>
            <w:webHidden/>
          </w:rPr>
          <w:tab/>
        </w:r>
        <w:r w:rsidR="003A036E">
          <w:rPr>
            <w:noProof/>
            <w:webHidden/>
          </w:rPr>
          <w:fldChar w:fldCharType="begin"/>
        </w:r>
        <w:r w:rsidR="003A036E">
          <w:rPr>
            <w:noProof/>
            <w:webHidden/>
          </w:rPr>
          <w:instrText xml:space="preserve"> PAGEREF _Toc536284448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03F7E0C7"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49" w:history="1">
        <w:r w:rsidR="003A036E" w:rsidRPr="00A54552">
          <w:rPr>
            <w:rStyle w:val="Hypertextovodkaz"/>
            <w:noProof/>
          </w:rPr>
          <w:t>14.2.19</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BNFGrammar (BNF grammars)</w:t>
        </w:r>
        <w:r w:rsidR="003A036E">
          <w:rPr>
            <w:noProof/>
            <w:webHidden/>
          </w:rPr>
          <w:tab/>
        </w:r>
        <w:r w:rsidR="003A036E">
          <w:rPr>
            <w:noProof/>
            <w:webHidden/>
          </w:rPr>
          <w:fldChar w:fldCharType="begin"/>
        </w:r>
        <w:r w:rsidR="003A036E">
          <w:rPr>
            <w:noProof/>
            <w:webHidden/>
          </w:rPr>
          <w:instrText xml:space="preserve"> PAGEREF _Toc536284449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5776EBE9"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0" w:history="1">
        <w:r w:rsidR="003A036E" w:rsidRPr="00A54552">
          <w:rPr>
            <w:rStyle w:val="Hypertextovodkaz"/>
            <w:noProof/>
          </w:rPr>
          <w:t>14.2.20</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BNFRule (BNF grammar rules)</w:t>
        </w:r>
        <w:r w:rsidR="003A036E">
          <w:rPr>
            <w:noProof/>
            <w:webHidden/>
          </w:rPr>
          <w:tab/>
        </w:r>
        <w:r w:rsidR="003A036E">
          <w:rPr>
            <w:noProof/>
            <w:webHidden/>
          </w:rPr>
          <w:fldChar w:fldCharType="begin"/>
        </w:r>
        <w:r w:rsidR="003A036E">
          <w:rPr>
            <w:noProof/>
            <w:webHidden/>
          </w:rPr>
          <w:instrText xml:space="preserve"> PAGEREF _Toc536284450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08453DA3"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1" w:history="1">
        <w:r w:rsidR="003A036E" w:rsidRPr="00A54552">
          <w:rPr>
            <w:rStyle w:val="Hypertextovodkaz"/>
            <w:noProof/>
          </w:rPr>
          <w:t>14.2.21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uniqueSet (sets of unique values)</w:t>
        </w:r>
        <w:r w:rsidR="003A036E">
          <w:rPr>
            <w:noProof/>
            <w:webHidden/>
          </w:rPr>
          <w:tab/>
        </w:r>
        <w:r w:rsidR="003A036E">
          <w:rPr>
            <w:noProof/>
            <w:webHidden/>
          </w:rPr>
          <w:fldChar w:fldCharType="begin"/>
        </w:r>
        <w:r w:rsidR="003A036E">
          <w:rPr>
            <w:noProof/>
            <w:webHidden/>
          </w:rPr>
          <w:instrText xml:space="preserve"> PAGEREF _Toc536284451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635A5095"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2" w:history="1">
        <w:r w:rsidR="003A036E" w:rsidRPr="00A54552">
          <w:rPr>
            <w:rStyle w:val="Hypertextovodkaz"/>
            <w:noProof/>
          </w:rPr>
          <w:t>14.2.22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Service (database service; access to a database)</w:t>
        </w:r>
        <w:r w:rsidR="003A036E">
          <w:rPr>
            <w:noProof/>
            <w:webHidden/>
          </w:rPr>
          <w:tab/>
        </w:r>
        <w:r w:rsidR="003A036E">
          <w:rPr>
            <w:noProof/>
            <w:webHidden/>
          </w:rPr>
          <w:fldChar w:fldCharType="begin"/>
        </w:r>
        <w:r w:rsidR="003A036E">
          <w:rPr>
            <w:noProof/>
            <w:webHidden/>
          </w:rPr>
          <w:instrText xml:space="preserve"> PAGEREF _Toc536284452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1AD25114"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3" w:history="1">
        <w:r w:rsidR="003A036E" w:rsidRPr="00A54552">
          <w:rPr>
            <w:rStyle w:val="Hypertextovodkaz"/>
            <w:noProof/>
          </w:rPr>
          <w:t>14.2.23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Statement (database commands)</w:t>
        </w:r>
        <w:r w:rsidR="003A036E">
          <w:rPr>
            <w:noProof/>
            <w:webHidden/>
          </w:rPr>
          <w:tab/>
        </w:r>
        <w:r w:rsidR="003A036E">
          <w:rPr>
            <w:noProof/>
            <w:webHidden/>
          </w:rPr>
          <w:fldChar w:fldCharType="begin"/>
        </w:r>
        <w:r w:rsidR="003A036E">
          <w:rPr>
            <w:noProof/>
            <w:webHidden/>
          </w:rPr>
          <w:instrText xml:space="preserve"> PAGEREF _Toc536284453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117D23CA"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4" w:history="1">
        <w:r w:rsidR="003A036E" w:rsidRPr="00A54552">
          <w:rPr>
            <w:rStyle w:val="Hypertextovodkaz"/>
            <w:rFonts w:eastAsia="Arial"/>
            <w:noProof/>
          </w:rPr>
          <w:t>14.2.24</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Arial"/>
            <w:noProof/>
            <w:lang w:bidi="en-GB"/>
          </w:rPr>
          <w:t>ResultSet (results of the database commands)</w:t>
        </w:r>
        <w:r w:rsidR="003A036E">
          <w:rPr>
            <w:noProof/>
            <w:webHidden/>
          </w:rPr>
          <w:tab/>
        </w:r>
        <w:r w:rsidR="003A036E">
          <w:rPr>
            <w:noProof/>
            <w:webHidden/>
          </w:rPr>
          <w:fldChar w:fldCharType="begin"/>
        </w:r>
        <w:r w:rsidR="003A036E">
          <w:rPr>
            <w:noProof/>
            <w:webHidden/>
          </w:rPr>
          <w:instrText xml:space="preserve"> PAGEREF _Toc536284454 \h </w:instrText>
        </w:r>
        <w:r w:rsidR="003A036E">
          <w:rPr>
            <w:noProof/>
            <w:webHidden/>
          </w:rPr>
        </w:r>
        <w:r w:rsidR="003A036E">
          <w:rPr>
            <w:noProof/>
            <w:webHidden/>
          </w:rPr>
          <w:fldChar w:fldCharType="separate"/>
        </w:r>
        <w:r w:rsidR="004E2A53">
          <w:rPr>
            <w:noProof/>
            <w:webHidden/>
          </w:rPr>
          <w:t>167</w:t>
        </w:r>
        <w:r w:rsidR="003A036E">
          <w:rPr>
            <w:noProof/>
            <w:webHidden/>
          </w:rPr>
          <w:fldChar w:fldCharType="end"/>
        </w:r>
      </w:hyperlink>
    </w:p>
    <w:p w14:paraId="08D2C6B7"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55" w:history="1">
        <w:r w:rsidR="003A036E" w:rsidRPr="00A54552">
          <w:rPr>
            <w:rStyle w:val="Hypertextovodkaz"/>
            <w:rFonts w:eastAsia="Arial"/>
            <w:noProof/>
          </w:rPr>
          <w:t>14.2.25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XmlOutStream (data channels used for continuous writing of XML objects to a stream)</w:t>
        </w:r>
        <w:r w:rsidR="003A036E">
          <w:rPr>
            <w:noProof/>
            <w:webHidden/>
          </w:rPr>
          <w:tab/>
        </w:r>
        <w:r w:rsidR="003A036E">
          <w:rPr>
            <w:noProof/>
            <w:webHidden/>
          </w:rPr>
          <w:fldChar w:fldCharType="begin"/>
        </w:r>
        <w:r w:rsidR="003A036E">
          <w:rPr>
            <w:noProof/>
            <w:webHidden/>
          </w:rPr>
          <w:instrText xml:space="preserve"> PAGEREF _Toc536284455 \h </w:instrText>
        </w:r>
        <w:r w:rsidR="003A036E">
          <w:rPr>
            <w:noProof/>
            <w:webHidden/>
          </w:rPr>
        </w:r>
        <w:r w:rsidR="003A036E">
          <w:rPr>
            <w:noProof/>
            <w:webHidden/>
          </w:rPr>
          <w:fldChar w:fldCharType="separate"/>
        </w:r>
        <w:r w:rsidR="004E2A53">
          <w:rPr>
            <w:noProof/>
            <w:webHidden/>
          </w:rPr>
          <w:t>168</w:t>
        </w:r>
        <w:r w:rsidR="003A036E">
          <w:rPr>
            <w:noProof/>
            <w:webHidden/>
          </w:rPr>
          <w:fldChar w:fldCharType="end"/>
        </w:r>
      </w:hyperlink>
    </w:p>
    <w:p w14:paraId="191E1527"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56" w:history="1">
        <w:r w:rsidR="003A036E" w:rsidRPr="00A54552">
          <w:rPr>
            <w:rStyle w:val="Hypertextovodkaz"/>
            <w:noProof/>
            <w:lang w:val="en-US"/>
          </w:rPr>
          <w:t>14.3</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Type validation methods</w:t>
        </w:r>
        <w:r w:rsidR="003A036E">
          <w:rPr>
            <w:noProof/>
            <w:webHidden/>
          </w:rPr>
          <w:tab/>
        </w:r>
        <w:r w:rsidR="003A036E">
          <w:rPr>
            <w:noProof/>
            <w:webHidden/>
          </w:rPr>
          <w:fldChar w:fldCharType="begin"/>
        </w:r>
        <w:r w:rsidR="003A036E">
          <w:rPr>
            <w:noProof/>
            <w:webHidden/>
          </w:rPr>
          <w:instrText xml:space="preserve"> PAGEREF _Toc536284456 \h </w:instrText>
        </w:r>
        <w:r w:rsidR="003A036E">
          <w:rPr>
            <w:noProof/>
            <w:webHidden/>
          </w:rPr>
        </w:r>
        <w:r w:rsidR="003A036E">
          <w:rPr>
            <w:noProof/>
            <w:webHidden/>
          </w:rPr>
          <w:fldChar w:fldCharType="separate"/>
        </w:r>
        <w:r w:rsidR="004E2A53">
          <w:rPr>
            <w:noProof/>
            <w:webHidden/>
          </w:rPr>
          <w:t>168</w:t>
        </w:r>
        <w:r w:rsidR="003A036E">
          <w:rPr>
            <w:noProof/>
            <w:webHidden/>
          </w:rPr>
          <w:fldChar w:fldCharType="end"/>
        </w:r>
      </w:hyperlink>
    </w:p>
    <w:p w14:paraId="321E3543"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57" w:history="1">
        <w:r w:rsidR="003A036E" w:rsidRPr="00A54552">
          <w:rPr>
            <w:rStyle w:val="Hypertextovodkaz"/>
            <w:noProof/>
            <w:lang w:val="en-US"/>
          </w:rPr>
          <w:t>14.3.1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Validation methods of XML schema types</w:t>
        </w:r>
        <w:r w:rsidR="003A036E">
          <w:rPr>
            <w:noProof/>
            <w:webHidden/>
          </w:rPr>
          <w:tab/>
        </w:r>
        <w:r w:rsidR="003A036E">
          <w:rPr>
            <w:noProof/>
            <w:webHidden/>
          </w:rPr>
          <w:fldChar w:fldCharType="begin"/>
        </w:r>
        <w:r w:rsidR="003A036E">
          <w:rPr>
            <w:noProof/>
            <w:webHidden/>
          </w:rPr>
          <w:instrText xml:space="preserve"> PAGEREF _Toc536284457 \h </w:instrText>
        </w:r>
        <w:r w:rsidR="003A036E">
          <w:rPr>
            <w:noProof/>
            <w:webHidden/>
          </w:rPr>
        </w:r>
        <w:r w:rsidR="003A036E">
          <w:rPr>
            <w:noProof/>
            <w:webHidden/>
          </w:rPr>
          <w:fldChar w:fldCharType="separate"/>
        </w:r>
        <w:r w:rsidR="004E2A53">
          <w:rPr>
            <w:noProof/>
            <w:webHidden/>
          </w:rPr>
          <w:t>168</w:t>
        </w:r>
        <w:r w:rsidR="003A036E">
          <w:rPr>
            <w:noProof/>
            <w:webHidden/>
          </w:rPr>
          <w:fldChar w:fldCharType="end"/>
        </w:r>
      </w:hyperlink>
    </w:p>
    <w:p w14:paraId="4BEE18BE"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58" w:history="1">
        <w:r w:rsidR="003A036E" w:rsidRPr="00A54552">
          <w:rPr>
            <w:rStyle w:val="Hypertextovodkaz"/>
            <w:noProof/>
            <w:lang w:val="en-US"/>
          </w:rPr>
          <w:t>14.3.2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Other validation methods in X-definition (and not in XML schema)</w:t>
        </w:r>
        <w:r w:rsidR="003A036E">
          <w:rPr>
            <w:noProof/>
            <w:webHidden/>
          </w:rPr>
          <w:tab/>
        </w:r>
        <w:r w:rsidR="003A036E">
          <w:rPr>
            <w:noProof/>
            <w:webHidden/>
          </w:rPr>
          <w:fldChar w:fldCharType="begin"/>
        </w:r>
        <w:r w:rsidR="003A036E">
          <w:rPr>
            <w:noProof/>
            <w:webHidden/>
          </w:rPr>
          <w:instrText xml:space="preserve"> PAGEREF _Toc536284458 \h </w:instrText>
        </w:r>
        <w:r w:rsidR="003A036E">
          <w:rPr>
            <w:noProof/>
            <w:webHidden/>
          </w:rPr>
        </w:r>
        <w:r w:rsidR="003A036E">
          <w:rPr>
            <w:noProof/>
            <w:webHidden/>
          </w:rPr>
          <w:fldChar w:fldCharType="separate"/>
        </w:r>
        <w:r w:rsidR="004E2A53">
          <w:rPr>
            <w:noProof/>
            <w:webHidden/>
          </w:rPr>
          <w:t>170</w:t>
        </w:r>
        <w:r w:rsidR="003A036E">
          <w:rPr>
            <w:noProof/>
            <w:webHidden/>
          </w:rPr>
          <w:fldChar w:fldCharType="end"/>
        </w:r>
      </w:hyperlink>
    </w:p>
    <w:p w14:paraId="0837FCDB"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59" w:history="1">
        <w:r w:rsidR="003A036E" w:rsidRPr="00A54552">
          <w:rPr>
            <w:rStyle w:val="Hypertextovodkaz"/>
            <w:noProof/>
            <w:lang w:val="en-US"/>
          </w:rPr>
          <w:t>14.3.3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Data types used in Java external methods</w:t>
        </w:r>
        <w:r w:rsidR="003A036E">
          <w:rPr>
            <w:noProof/>
            <w:webHidden/>
          </w:rPr>
          <w:tab/>
        </w:r>
        <w:r w:rsidR="003A036E">
          <w:rPr>
            <w:noProof/>
            <w:webHidden/>
          </w:rPr>
          <w:fldChar w:fldCharType="begin"/>
        </w:r>
        <w:r w:rsidR="003A036E">
          <w:rPr>
            <w:noProof/>
            <w:webHidden/>
          </w:rPr>
          <w:instrText xml:space="preserve"> PAGEREF _Toc536284459 \h </w:instrText>
        </w:r>
        <w:r w:rsidR="003A036E">
          <w:rPr>
            <w:noProof/>
            <w:webHidden/>
          </w:rPr>
        </w:r>
        <w:r w:rsidR="003A036E">
          <w:rPr>
            <w:noProof/>
            <w:webHidden/>
          </w:rPr>
          <w:fldChar w:fldCharType="separate"/>
        </w:r>
        <w:r w:rsidR="004E2A53">
          <w:rPr>
            <w:noProof/>
            <w:webHidden/>
          </w:rPr>
          <w:t>172</w:t>
        </w:r>
        <w:r w:rsidR="003A036E">
          <w:rPr>
            <w:noProof/>
            <w:webHidden/>
          </w:rPr>
          <w:fldChar w:fldCharType="end"/>
        </w:r>
      </w:hyperlink>
    </w:p>
    <w:p w14:paraId="66EC0A24"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60" w:history="1">
        <w:r w:rsidR="003A036E" w:rsidRPr="00A54552">
          <w:rPr>
            <w:rStyle w:val="Hypertextovodkaz"/>
            <w:noProof/>
            <w:lang w:val="en-US"/>
          </w:rPr>
          <w:t>14.4</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Pedefined values (constants)</w:t>
        </w:r>
        <w:r w:rsidR="003A036E">
          <w:rPr>
            <w:noProof/>
            <w:webHidden/>
          </w:rPr>
          <w:tab/>
        </w:r>
        <w:r w:rsidR="003A036E">
          <w:rPr>
            <w:noProof/>
            <w:webHidden/>
          </w:rPr>
          <w:fldChar w:fldCharType="begin"/>
        </w:r>
        <w:r w:rsidR="003A036E">
          <w:rPr>
            <w:noProof/>
            <w:webHidden/>
          </w:rPr>
          <w:instrText xml:space="preserve"> PAGEREF _Toc536284460 \h </w:instrText>
        </w:r>
        <w:r w:rsidR="003A036E">
          <w:rPr>
            <w:noProof/>
            <w:webHidden/>
          </w:rPr>
        </w:r>
        <w:r w:rsidR="003A036E">
          <w:rPr>
            <w:noProof/>
            <w:webHidden/>
          </w:rPr>
          <w:fldChar w:fldCharType="separate"/>
        </w:r>
        <w:r w:rsidR="004E2A53">
          <w:rPr>
            <w:noProof/>
            <w:webHidden/>
          </w:rPr>
          <w:t>173</w:t>
        </w:r>
        <w:r w:rsidR="003A036E">
          <w:rPr>
            <w:noProof/>
            <w:webHidden/>
          </w:rPr>
          <w:fldChar w:fldCharType="end"/>
        </w:r>
      </w:hyperlink>
    </w:p>
    <w:p w14:paraId="084DE3D8"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61" w:history="1">
        <w:r w:rsidR="003A036E" w:rsidRPr="00A54552">
          <w:rPr>
            <w:rStyle w:val="Hypertextovodkaz"/>
            <w:noProof/>
            <w:lang w:val="en-US"/>
          </w:rPr>
          <w:t>14.5</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Ignored and illegal nodes</w:t>
        </w:r>
        <w:r w:rsidR="003A036E">
          <w:rPr>
            <w:noProof/>
            <w:webHidden/>
          </w:rPr>
          <w:tab/>
        </w:r>
        <w:r w:rsidR="003A036E">
          <w:rPr>
            <w:noProof/>
            <w:webHidden/>
          </w:rPr>
          <w:fldChar w:fldCharType="begin"/>
        </w:r>
        <w:r w:rsidR="003A036E">
          <w:rPr>
            <w:noProof/>
            <w:webHidden/>
          </w:rPr>
          <w:instrText xml:space="preserve"> PAGEREF _Toc536284461 \h </w:instrText>
        </w:r>
        <w:r w:rsidR="003A036E">
          <w:rPr>
            <w:noProof/>
            <w:webHidden/>
          </w:rPr>
        </w:r>
        <w:r w:rsidR="003A036E">
          <w:rPr>
            <w:noProof/>
            <w:webHidden/>
          </w:rPr>
          <w:fldChar w:fldCharType="separate"/>
        </w:r>
        <w:r w:rsidR="004E2A53">
          <w:rPr>
            <w:noProof/>
            <w:webHidden/>
          </w:rPr>
          <w:t>174</w:t>
        </w:r>
        <w:r w:rsidR="003A036E">
          <w:rPr>
            <w:noProof/>
            <w:webHidden/>
          </w:rPr>
          <w:fldChar w:fldCharType="end"/>
        </w:r>
      </w:hyperlink>
    </w:p>
    <w:p w14:paraId="2F2A840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2" w:history="1">
        <w:r w:rsidR="003A036E" w:rsidRPr="00A54552">
          <w:rPr>
            <w:rStyle w:val="Hypertextovodkaz"/>
            <w:noProof/>
            <w:lang w:val="en-US"/>
          </w:rPr>
          <w:t>14.5.1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Speficifation of namespace for X-definition</w:t>
        </w:r>
        <w:r w:rsidR="003A036E">
          <w:rPr>
            <w:noProof/>
            <w:webHidden/>
          </w:rPr>
          <w:tab/>
        </w:r>
        <w:r w:rsidR="003A036E">
          <w:rPr>
            <w:noProof/>
            <w:webHidden/>
          </w:rPr>
          <w:fldChar w:fldCharType="begin"/>
        </w:r>
        <w:r w:rsidR="003A036E">
          <w:rPr>
            <w:noProof/>
            <w:webHidden/>
          </w:rPr>
          <w:instrText xml:space="preserve"> PAGEREF _Toc536284462 \h </w:instrText>
        </w:r>
        <w:r w:rsidR="003A036E">
          <w:rPr>
            <w:noProof/>
            <w:webHidden/>
          </w:rPr>
        </w:r>
        <w:r w:rsidR="003A036E">
          <w:rPr>
            <w:noProof/>
            <w:webHidden/>
          </w:rPr>
          <w:fldChar w:fldCharType="separate"/>
        </w:r>
        <w:r w:rsidR="004E2A53">
          <w:rPr>
            <w:noProof/>
            <w:webHidden/>
          </w:rPr>
          <w:t>174</w:t>
        </w:r>
        <w:r w:rsidR="003A036E">
          <w:rPr>
            <w:noProof/>
            <w:webHidden/>
          </w:rPr>
          <w:fldChar w:fldCharType="end"/>
        </w:r>
      </w:hyperlink>
    </w:p>
    <w:p w14:paraId="0D16C620"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63" w:history="1">
        <w:r w:rsidR="003A036E" w:rsidRPr="00A54552">
          <w:rPr>
            <w:rStyle w:val="Hypertextovodkaz"/>
            <w:noProof/>
            <w:lang w:val="en-US"/>
          </w:rPr>
          <w:t>14.6</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Options</w:t>
        </w:r>
        <w:r w:rsidR="003A036E">
          <w:rPr>
            <w:noProof/>
            <w:webHidden/>
          </w:rPr>
          <w:tab/>
        </w:r>
        <w:r w:rsidR="003A036E">
          <w:rPr>
            <w:noProof/>
            <w:webHidden/>
          </w:rPr>
          <w:fldChar w:fldCharType="begin"/>
        </w:r>
        <w:r w:rsidR="003A036E">
          <w:rPr>
            <w:noProof/>
            <w:webHidden/>
          </w:rPr>
          <w:instrText xml:space="preserve"> PAGEREF _Toc536284463 \h </w:instrText>
        </w:r>
        <w:r w:rsidR="003A036E">
          <w:rPr>
            <w:noProof/>
            <w:webHidden/>
          </w:rPr>
        </w:r>
        <w:r w:rsidR="003A036E">
          <w:rPr>
            <w:noProof/>
            <w:webHidden/>
          </w:rPr>
          <w:fldChar w:fldCharType="separate"/>
        </w:r>
        <w:r w:rsidR="004E2A53">
          <w:rPr>
            <w:noProof/>
            <w:webHidden/>
          </w:rPr>
          <w:t>175</w:t>
        </w:r>
        <w:r w:rsidR="003A036E">
          <w:rPr>
            <w:noProof/>
            <w:webHidden/>
          </w:rPr>
          <w:fldChar w:fldCharType="end"/>
        </w:r>
      </w:hyperlink>
    </w:p>
    <w:p w14:paraId="3DBB7019"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64" w:history="1">
        <w:r w:rsidR="003A036E" w:rsidRPr="00A54552">
          <w:rPr>
            <w:rStyle w:val="Hypertextovodkaz"/>
            <w:noProof/>
            <w:lang w:val="en-US"/>
          </w:rPr>
          <w:t>14.7</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Methods implemented in X-Script</w:t>
        </w:r>
        <w:r w:rsidR="003A036E">
          <w:rPr>
            <w:noProof/>
            <w:webHidden/>
          </w:rPr>
          <w:tab/>
        </w:r>
        <w:r w:rsidR="003A036E">
          <w:rPr>
            <w:noProof/>
            <w:webHidden/>
          </w:rPr>
          <w:fldChar w:fldCharType="begin"/>
        </w:r>
        <w:r w:rsidR="003A036E">
          <w:rPr>
            <w:noProof/>
            <w:webHidden/>
          </w:rPr>
          <w:instrText xml:space="preserve"> PAGEREF _Toc536284464 \h </w:instrText>
        </w:r>
        <w:r w:rsidR="003A036E">
          <w:rPr>
            <w:noProof/>
            <w:webHidden/>
          </w:rPr>
        </w:r>
        <w:r w:rsidR="003A036E">
          <w:rPr>
            <w:noProof/>
            <w:webHidden/>
          </w:rPr>
          <w:fldChar w:fldCharType="separate"/>
        </w:r>
        <w:r w:rsidR="004E2A53">
          <w:rPr>
            <w:noProof/>
            <w:webHidden/>
          </w:rPr>
          <w:t>177</w:t>
        </w:r>
        <w:r w:rsidR="003A036E">
          <w:rPr>
            <w:noProof/>
            <w:webHidden/>
          </w:rPr>
          <w:fldChar w:fldCharType="end"/>
        </w:r>
      </w:hyperlink>
    </w:p>
    <w:p w14:paraId="5AC84AF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5" w:history="1">
        <w:r w:rsidR="003A036E" w:rsidRPr="00A54552">
          <w:rPr>
            <w:rStyle w:val="Hypertextovodkaz"/>
            <w:noProof/>
            <w:lang w:val="en-US"/>
          </w:rPr>
          <w:t>14.7.1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Implemented general methods</w:t>
        </w:r>
        <w:r w:rsidR="003A036E">
          <w:rPr>
            <w:noProof/>
            <w:webHidden/>
          </w:rPr>
          <w:tab/>
        </w:r>
        <w:r w:rsidR="003A036E">
          <w:rPr>
            <w:noProof/>
            <w:webHidden/>
          </w:rPr>
          <w:fldChar w:fldCharType="begin"/>
        </w:r>
        <w:r w:rsidR="003A036E">
          <w:rPr>
            <w:noProof/>
            <w:webHidden/>
          </w:rPr>
          <w:instrText xml:space="preserve"> PAGEREF _Toc536284465 \h </w:instrText>
        </w:r>
        <w:r w:rsidR="003A036E">
          <w:rPr>
            <w:noProof/>
            <w:webHidden/>
          </w:rPr>
        </w:r>
        <w:r w:rsidR="003A036E">
          <w:rPr>
            <w:noProof/>
            <w:webHidden/>
          </w:rPr>
          <w:fldChar w:fldCharType="separate"/>
        </w:r>
        <w:r w:rsidR="004E2A53">
          <w:rPr>
            <w:noProof/>
            <w:webHidden/>
          </w:rPr>
          <w:t>177</w:t>
        </w:r>
        <w:r w:rsidR="003A036E">
          <w:rPr>
            <w:noProof/>
            <w:webHidden/>
          </w:rPr>
          <w:fldChar w:fldCharType="end"/>
        </w:r>
      </w:hyperlink>
    </w:p>
    <w:p w14:paraId="50EFF3EA"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6" w:history="1">
        <w:r w:rsidR="003A036E" w:rsidRPr="00A54552">
          <w:rPr>
            <w:rStyle w:val="Hypertextovodkaz"/>
            <w:noProof/>
            <w:lang w:val="en-US"/>
          </w:rPr>
          <w:t>14.7.2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M</w:t>
        </w:r>
        <w:r w:rsidR="003A036E" w:rsidRPr="00A54552">
          <w:rPr>
            <w:rStyle w:val="Hypertextovodkaz"/>
            <w:rFonts w:eastAsia="Calibri"/>
            <w:noProof/>
            <w:lang w:bidi="en-GB"/>
          </w:rPr>
          <w:t>ethods of objects of all types</w:t>
        </w:r>
        <w:r w:rsidR="003A036E">
          <w:rPr>
            <w:noProof/>
            <w:webHidden/>
          </w:rPr>
          <w:tab/>
        </w:r>
        <w:r w:rsidR="003A036E">
          <w:rPr>
            <w:noProof/>
            <w:webHidden/>
          </w:rPr>
          <w:fldChar w:fldCharType="begin"/>
        </w:r>
        <w:r w:rsidR="003A036E">
          <w:rPr>
            <w:noProof/>
            <w:webHidden/>
          </w:rPr>
          <w:instrText xml:space="preserve"> PAGEREF _Toc536284466 \h </w:instrText>
        </w:r>
        <w:r w:rsidR="003A036E">
          <w:rPr>
            <w:noProof/>
            <w:webHidden/>
          </w:rPr>
        </w:r>
        <w:r w:rsidR="003A036E">
          <w:rPr>
            <w:noProof/>
            <w:webHidden/>
          </w:rPr>
          <w:fldChar w:fldCharType="separate"/>
        </w:r>
        <w:r w:rsidR="004E2A53">
          <w:rPr>
            <w:noProof/>
            <w:webHidden/>
          </w:rPr>
          <w:t>185</w:t>
        </w:r>
        <w:r w:rsidR="003A036E">
          <w:rPr>
            <w:noProof/>
            <w:webHidden/>
          </w:rPr>
          <w:fldChar w:fldCharType="end"/>
        </w:r>
      </w:hyperlink>
    </w:p>
    <w:p w14:paraId="206D3539"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7" w:history="1">
        <w:r w:rsidR="003A036E" w:rsidRPr="00A54552">
          <w:rPr>
            <w:rStyle w:val="Hypertextovodkaz"/>
            <w:rFonts w:eastAsia="Calibri"/>
            <w:noProof/>
            <w:lang w:bidi="en-GB"/>
          </w:rPr>
          <w:t>14.7.3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M</w:t>
        </w:r>
        <w:r w:rsidR="003A036E" w:rsidRPr="00A54552">
          <w:rPr>
            <w:rStyle w:val="Hypertextovodkaz"/>
            <w:rFonts w:eastAsia="Calibri"/>
            <w:noProof/>
            <w:lang w:bidi="en-GB"/>
          </w:rPr>
          <w:t>ethods of objects of the type BNFGrammar</w:t>
        </w:r>
        <w:r w:rsidR="003A036E">
          <w:rPr>
            <w:noProof/>
            <w:webHidden/>
          </w:rPr>
          <w:tab/>
        </w:r>
        <w:r w:rsidR="003A036E">
          <w:rPr>
            <w:noProof/>
            <w:webHidden/>
          </w:rPr>
          <w:fldChar w:fldCharType="begin"/>
        </w:r>
        <w:r w:rsidR="003A036E">
          <w:rPr>
            <w:noProof/>
            <w:webHidden/>
          </w:rPr>
          <w:instrText xml:space="preserve"> PAGEREF _Toc536284467 \h </w:instrText>
        </w:r>
        <w:r w:rsidR="003A036E">
          <w:rPr>
            <w:noProof/>
            <w:webHidden/>
          </w:rPr>
        </w:r>
        <w:r w:rsidR="003A036E">
          <w:rPr>
            <w:noProof/>
            <w:webHidden/>
          </w:rPr>
          <w:fldChar w:fldCharType="separate"/>
        </w:r>
        <w:r w:rsidR="004E2A53">
          <w:rPr>
            <w:noProof/>
            <w:webHidden/>
          </w:rPr>
          <w:t>185</w:t>
        </w:r>
        <w:r w:rsidR="003A036E">
          <w:rPr>
            <w:noProof/>
            <w:webHidden/>
          </w:rPr>
          <w:fldChar w:fldCharType="end"/>
        </w:r>
      </w:hyperlink>
    </w:p>
    <w:p w14:paraId="189F7DB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8" w:history="1">
        <w:r w:rsidR="003A036E" w:rsidRPr="00A54552">
          <w:rPr>
            <w:rStyle w:val="Hypertextovodkaz"/>
            <w:noProof/>
            <w:lang w:bidi="en-GB"/>
          </w:rPr>
          <w:t>14.7.4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BNFRule</w:t>
        </w:r>
        <w:r w:rsidR="003A036E">
          <w:rPr>
            <w:noProof/>
            <w:webHidden/>
          </w:rPr>
          <w:tab/>
        </w:r>
        <w:r w:rsidR="003A036E">
          <w:rPr>
            <w:noProof/>
            <w:webHidden/>
          </w:rPr>
          <w:fldChar w:fldCharType="begin"/>
        </w:r>
        <w:r w:rsidR="003A036E">
          <w:rPr>
            <w:noProof/>
            <w:webHidden/>
          </w:rPr>
          <w:instrText xml:space="preserve"> PAGEREF _Toc536284468 \h </w:instrText>
        </w:r>
        <w:r w:rsidR="003A036E">
          <w:rPr>
            <w:noProof/>
            <w:webHidden/>
          </w:rPr>
        </w:r>
        <w:r w:rsidR="003A036E">
          <w:rPr>
            <w:noProof/>
            <w:webHidden/>
          </w:rPr>
          <w:fldChar w:fldCharType="separate"/>
        </w:r>
        <w:r w:rsidR="004E2A53">
          <w:rPr>
            <w:noProof/>
            <w:webHidden/>
          </w:rPr>
          <w:t>185</w:t>
        </w:r>
        <w:r w:rsidR="003A036E">
          <w:rPr>
            <w:noProof/>
            <w:webHidden/>
          </w:rPr>
          <w:fldChar w:fldCharType="end"/>
        </w:r>
      </w:hyperlink>
    </w:p>
    <w:p w14:paraId="39A58255"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69" w:history="1">
        <w:r w:rsidR="003A036E" w:rsidRPr="00A54552">
          <w:rPr>
            <w:rStyle w:val="Hypertextovodkaz"/>
            <w:rFonts w:eastAsia="Calibri"/>
            <w:noProof/>
            <w:lang w:bidi="en-GB"/>
          </w:rPr>
          <w:t>14.7.5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Bytes</w:t>
        </w:r>
        <w:r w:rsidR="003A036E">
          <w:rPr>
            <w:noProof/>
            <w:webHidden/>
          </w:rPr>
          <w:tab/>
        </w:r>
        <w:r w:rsidR="003A036E">
          <w:rPr>
            <w:noProof/>
            <w:webHidden/>
          </w:rPr>
          <w:fldChar w:fldCharType="begin"/>
        </w:r>
        <w:r w:rsidR="003A036E">
          <w:rPr>
            <w:noProof/>
            <w:webHidden/>
          </w:rPr>
          <w:instrText xml:space="preserve"> PAGEREF _Toc536284469 \h </w:instrText>
        </w:r>
        <w:r w:rsidR="003A036E">
          <w:rPr>
            <w:noProof/>
            <w:webHidden/>
          </w:rPr>
        </w:r>
        <w:r w:rsidR="003A036E">
          <w:rPr>
            <w:noProof/>
            <w:webHidden/>
          </w:rPr>
          <w:fldChar w:fldCharType="separate"/>
        </w:r>
        <w:r w:rsidR="004E2A53">
          <w:rPr>
            <w:noProof/>
            <w:webHidden/>
          </w:rPr>
          <w:t>186</w:t>
        </w:r>
        <w:r w:rsidR="003A036E">
          <w:rPr>
            <w:noProof/>
            <w:webHidden/>
          </w:rPr>
          <w:fldChar w:fldCharType="end"/>
        </w:r>
      </w:hyperlink>
    </w:p>
    <w:p w14:paraId="1D85D5F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70" w:history="1">
        <w:r w:rsidR="003A036E" w:rsidRPr="00A54552">
          <w:rPr>
            <w:rStyle w:val="Hypertextovodkaz"/>
            <w:noProof/>
            <w:lang w:bidi="en-GB"/>
          </w:rPr>
          <w:t>14.7.6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Container</w:t>
        </w:r>
        <w:r w:rsidR="003A036E">
          <w:rPr>
            <w:noProof/>
            <w:webHidden/>
          </w:rPr>
          <w:tab/>
        </w:r>
        <w:r w:rsidR="003A036E">
          <w:rPr>
            <w:noProof/>
            <w:webHidden/>
          </w:rPr>
          <w:fldChar w:fldCharType="begin"/>
        </w:r>
        <w:r w:rsidR="003A036E">
          <w:rPr>
            <w:noProof/>
            <w:webHidden/>
          </w:rPr>
          <w:instrText xml:space="preserve"> PAGEREF _Toc536284470 \h </w:instrText>
        </w:r>
        <w:r w:rsidR="003A036E">
          <w:rPr>
            <w:noProof/>
            <w:webHidden/>
          </w:rPr>
        </w:r>
        <w:r w:rsidR="003A036E">
          <w:rPr>
            <w:noProof/>
            <w:webHidden/>
          </w:rPr>
          <w:fldChar w:fldCharType="separate"/>
        </w:r>
        <w:r w:rsidR="004E2A53">
          <w:rPr>
            <w:noProof/>
            <w:webHidden/>
          </w:rPr>
          <w:t>186</w:t>
        </w:r>
        <w:r w:rsidR="003A036E">
          <w:rPr>
            <w:noProof/>
            <w:webHidden/>
          </w:rPr>
          <w:fldChar w:fldCharType="end"/>
        </w:r>
      </w:hyperlink>
    </w:p>
    <w:p w14:paraId="326E2B7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71" w:history="1">
        <w:r w:rsidR="003A036E" w:rsidRPr="00A54552">
          <w:rPr>
            <w:rStyle w:val="Hypertextovodkaz"/>
            <w:rFonts w:eastAsia="Calibri"/>
            <w:noProof/>
            <w:lang w:bidi="en-GB"/>
          </w:rPr>
          <w:t>14.7.7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Datetime</w:t>
        </w:r>
        <w:r w:rsidR="003A036E">
          <w:rPr>
            <w:noProof/>
            <w:webHidden/>
          </w:rPr>
          <w:tab/>
        </w:r>
        <w:r w:rsidR="003A036E">
          <w:rPr>
            <w:noProof/>
            <w:webHidden/>
          </w:rPr>
          <w:fldChar w:fldCharType="begin"/>
        </w:r>
        <w:r w:rsidR="003A036E">
          <w:rPr>
            <w:noProof/>
            <w:webHidden/>
          </w:rPr>
          <w:instrText xml:space="preserve"> PAGEREF _Toc536284471 \h </w:instrText>
        </w:r>
        <w:r w:rsidR="003A036E">
          <w:rPr>
            <w:noProof/>
            <w:webHidden/>
          </w:rPr>
        </w:r>
        <w:r w:rsidR="003A036E">
          <w:rPr>
            <w:noProof/>
            <w:webHidden/>
          </w:rPr>
          <w:fldChar w:fldCharType="separate"/>
        </w:r>
        <w:r w:rsidR="004E2A53">
          <w:rPr>
            <w:noProof/>
            <w:webHidden/>
          </w:rPr>
          <w:t>187</w:t>
        </w:r>
        <w:r w:rsidR="003A036E">
          <w:rPr>
            <w:noProof/>
            <w:webHidden/>
          </w:rPr>
          <w:fldChar w:fldCharType="end"/>
        </w:r>
      </w:hyperlink>
    </w:p>
    <w:p w14:paraId="478639B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72" w:history="1">
        <w:r w:rsidR="003A036E" w:rsidRPr="00A54552">
          <w:rPr>
            <w:rStyle w:val="Hypertextovodkaz"/>
            <w:rFonts w:eastAsia="Calibri"/>
            <w:noProof/>
            <w:lang w:bidi="en-GB"/>
          </w:rPr>
          <w:t>14.7.8</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Calibri"/>
            <w:noProof/>
            <w:lang w:bidi="en-GB"/>
          </w:rPr>
          <w:t>Methods of objects of type Duration (time interval)</w:t>
        </w:r>
        <w:r w:rsidR="003A036E">
          <w:rPr>
            <w:noProof/>
            <w:webHidden/>
          </w:rPr>
          <w:tab/>
        </w:r>
        <w:r w:rsidR="003A036E">
          <w:rPr>
            <w:noProof/>
            <w:webHidden/>
          </w:rPr>
          <w:fldChar w:fldCharType="begin"/>
        </w:r>
        <w:r w:rsidR="003A036E">
          <w:rPr>
            <w:noProof/>
            <w:webHidden/>
          </w:rPr>
          <w:instrText xml:space="preserve"> PAGEREF _Toc536284472 \h </w:instrText>
        </w:r>
        <w:r w:rsidR="003A036E">
          <w:rPr>
            <w:noProof/>
            <w:webHidden/>
          </w:rPr>
        </w:r>
        <w:r w:rsidR="003A036E">
          <w:rPr>
            <w:noProof/>
            <w:webHidden/>
          </w:rPr>
          <w:fldChar w:fldCharType="separate"/>
        </w:r>
        <w:r w:rsidR="004E2A53">
          <w:rPr>
            <w:noProof/>
            <w:webHidden/>
          </w:rPr>
          <w:t>188</w:t>
        </w:r>
        <w:r w:rsidR="003A036E">
          <w:rPr>
            <w:noProof/>
            <w:webHidden/>
          </w:rPr>
          <w:fldChar w:fldCharType="end"/>
        </w:r>
      </w:hyperlink>
    </w:p>
    <w:p w14:paraId="035FFD64"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73" w:history="1">
        <w:r w:rsidR="003A036E" w:rsidRPr="00A54552">
          <w:rPr>
            <w:rStyle w:val="Hypertextovodkaz"/>
            <w:rFonts w:eastAsia="Calibri"/>
            <w:noProof/>
            <w:lang w:bidi="en-GB"/>
          </w:rPr>
          <w:t>14.7.9</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Element</w:t>
        </w:r>
        <w:r w:rsidR="003A036E">
          <w:rPr>
            <w:noProof/>
            <w:webHidden/>
          </w:rPr>
          <w:tab/>
        </w:r>
        <w:r w:rsidR="003A036E">
          <w:rPr>
            <w:noProof/>
            <w:webHidden/>
          </w:rPr>
          <w:fldChar w:fldCharType="begin"/>
        </w:r>
        <w:r w:rsidR="003A036E">
          <w:rPr>
            <w:noProof/>
            <w:webHidden/>
          </w:rPr>
          <w:instrText xml:space="preserve"> PAGEREF _Toc536284473 \h </w:instrText>
        </w:r>
        <w:r w:rsidR="003A036E">
          <w:rPr>
            <w:noProof/>
            <w:webHidden/>
          </w:rPr>
        </w:r>
        <w:r w:rsidR="003A036E">
          <w:rPr>
            <w:noProof/>
            <w:webHidden/>
          </w:rPr>
          <w:fldChar w:fldCharType="separate"/>
        </w:r>
        <w:r w:rsidR="004E2A53">
          <w:rPr>
            <w:noProof/>
            <w:webHidden/>
          </w:rPr>
          <w:t>188</w:t>
        </w:r>
        <w:r w:rsidR="003A036E">
          <w:rPr>
            <w:noProof/>
            <w:webHidden/>
          </w:rPr>
          <w:fldChar w:fldCharType="end"/>
        </w:r>
      </w:hyperlink>
    </w:p>
    <w:p w14:paraId="1488A0C0"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4" w:history="1">
        <w:r w:rsidR="003A036E" w:rsidRPr="00A54552">
          <w:rPr>
            <w:rStyle w:val="Hypertextovodkaz"/>
            <w:rFonts w:eastAsia="Calibri"/>
            <w:noProof/>
            <w:lang w:bidi="en-GB"/>
          </w:rPr>
          <w:t>14.7.10</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Exception</w:t>
        </w:r>
        <w:r w:rsidR="003A036E">
          <w:rPr>
            <w:noProof/>
            <w:webHidden/>
          </w:rPr>
          <w:tab/>
        </w:r>
        <w:r w:rsidR="003A036E">
          <w:rPr>
            <w:noProof/>
            <w:webHidden/>
          </w:rPr>
          <w:fldChar w:fldCharType="begin"/>
        </w:r>
        <w:r w:rsidR="003A036E">
          <w:rPr>
            <w:noProof/>
            <w:webHidden/>
          </w:rPr>
          <w:instrText xml:space="preserve"> PAGEREF _Toc536284474 \h </w:instrText>
        </w:r>
        <w:r w:rsidR="003A036E">
          <w:rPr>
            <w:noProof/>
            <w:webHidden/>
          </w:rPr>
        </w:r>
        <w:r w:rsidR="003A036E">
          <w:rPr>
            <w:noProof/>
            <w:webHidden/>
          </w:rPr>
          <w:fldChar w:fldCharType="separate"/>
        </w:r>
        <w:r w:rsidR="004E2A53">
          <w:rPr>
            <w:noProof/>
            <w:webHidden/>
          </w:rPr>
          <w:t>189</w:t>
        </w:r>
        <w:r w:rsidR="003A036E">
          <w:rPr>
            <w:noProof/>
            <w:webHidden/>
          </w:rPr>
          <w:fldChar w:fldCharType="end"/>
        </w:r>
      </w:hyperlink>
    </w:p>
    <w:p w14:paraId="588B9ACC"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5" w:history="1">
        <w:r w:rsidR="003A036E" w:rsidRPr="00A54552">
          <w:rPr>
            <w:rStyle w:val="Hypertextovodkaz"/>
            <w:rFonts w:eastAsia="Calibri"/>
            <w:noProof/>
            <w:lang w:bidi="en-GB"/>
          </w:rPr>
          <w:t>14.7.11</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Calibri"/>
            <w:noProof/>
            <w:lang w:bidi="en-GB"/>
          </w:rPr>
          <w:t>Methods of objects of the type Input</w:t>
        </w:r>
        <w:r w:rsidR="003A036E">
          <w:rPr>
            <w:noProof/>
            <w:webHidden/>
          </w:rPr>
          <w:tab/>
        </w:r>
        <w:r w:rsidR="003A036E">
          <w:rPr>
            <w:noProof/>
            <w:webHidden/>
          </w:rPr>
          <w:fldChar w:fldCharType="begin"/>
        </w:r>
        <w:r w:rsidR="003A036E">
          <w:rPr>
            <w:noProof/>
            <w:webHidden/>
          </w:rPr>
          <w:instrText xml:space="preserve"> PAGEREF _Toc536284475 \h </w:instrText>
        </w:r>
        <w:r w:rsidR="003A036E">
          <w:rPr>
            <w:noProof/>
            <w:webHidden/>
          </w:rPr>
        </w:r>
        <w:r w:rsidR="003A036E">
          <w:rPr>
            <w:noProof/>
            <w:webHidden/>
          </w:rPr>
          <w:fldChar w:fldCharType="separate"/>
        </w:r>
        <w:r w:rsidR="004E2A53">
          <w:rPr>
            <w:noProof/>
            <w:webHidden/>
          </w:rPr>
          <w:t>189</w:t>
        </w:r>
        <w:r w:rsidR="003A036E">
          <w:rPr>
            <w:noProof/>
            <w:webHidden/>
          </w:rPr>
          <w:fldChar w:fldCharType="end"/>
        </w:r>
      </w:hyperlink>
    </w:p>
    <w:p w14:paraId="7EBE7506"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6" w:history="1">
        <w:r w:rsidR="003A036E" w:rsidRPr="00A54552">
          <w:rPr>
            <w:rStyle w:val="Hypertextovodkaz"/>
            <w:rFonts w:eastAsia="Calibri"/>
            <w:noProof/>
            <w:lang w:bidi="en-GB"/>
          </w:rPr>
          <w:t>14.7.12</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Calibri"/>
            <w:noProof/>
            <w:lang w:bidi="en-GB"/>
          </w:rPr>
          <w:t>Methods of NamedValue objects</w:t>
        </w:r>
        <w:r w:rsidR="003A036E">
          <w:rPr>
            <w:noProof/>
            <w:webHidden/>
          </w:rPr>
          <w:tab/>
        </w:r>
        <w:r w:rsidR="003A036E">
          <w:rPr>
            <w:noProof/>
            <w:webHidden/>
          </w:rPr>
          <w:fldChar w:fldCharType="begin"/>
        </w:r>
        <w:r w:rsidR="003A036E">
          <w:rPr>
            <w:noProof/>
            <w:webHidden/>
          </w:rPr>
          <w:instrText xml:space="preserve"> PAGEREF _Toc536284476 \h </w:instrText>
        </w:r>
        <w:r w:rsidR="003A036E">
          <w:rPr>
            <w:noProof/>
            <w:webHidden/>
          </w:rPr>
        </w:r>
        <w:r w:rsidR="003A036E">
          <w:rPr>
            <w:noProof/>
            <w:webHidden/>
          </w:rPr>
          <w:fldChar w:fldCharType="separate"/>
        </w:r>
        <w:r w:rsidR="004E2A53">
          <w:rPr>
            <w:noProof/>
            <w:webHidden/>
          </w:rPr>
          <w:t>190</w:t>
        </w:r>
        <w:r w:rsidR="003A036E">
          <w:rPr>
            <w:noProof/>
            <w:webHidden/>
          </w:rPr>
          <w:fldChar w:fldCharType="end"/>
        </w:r>
      </w:hyperlink>
    </w:p>
    <w:p w14:paraId="6B9C5D1D"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7" w:history="1">
        <w:r w:rsidR="003A036E" w:rsidRPr="00A54552">
          <w:rPr>
            <w:rStyle w:val="Hypertextovodkaz"/>
            <w:rFonts w:eastAsia="Calibri"/>
            <w:noProof/>
            <w:lang w:bidi="en-GB"/>
          </w:rPr>
          <w:t>14.7.13</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Calibri"/>
            <w:noProof/>
            <w:lang w:bidi="en-GB"/>
          </w:rPr>
          <w:t>Methods of objects of the type Output</w:t>
        </w:r>
        <w:r w:rsidR="003A036E">
          <w:rPr>
            <w:noProof/>
            <w:webHidden/>
          </w:rPr>
          <w:tab/>
        </w:r>
        <w:r w:rsidR="003A036E">
          <w:rPr>
            <w:noProof/>
            <w:webHidden/>
          </w:rPr>
          <w:fldChar w:fldCharType="begin"/>
        </w:r>
        <w:r w:rsidR="003A036E">
          <w:rPr>
            <w:noProof/>
            <w:webHidden/>
          </w:rPr>
          <w:instrText xml:space="preserve"> PAGEREF _Toc536284477 \h </w:instrText>
        </w:r>
        <w:r w:rsidR="003A036E">
          <w:rPr>
            <w:noProof/>
            <w:webHidden/>
          </w:rPr>
        </w:r>
        <w:r w:rsidR="003A036E">
          <w:rPr>
            <w:noProof/>
            <w:webHidden/>
          </w:rPr>
          <w:fldChar w:fldCharType="separate"/>
        </w:r>
        <w:r w:rsidR="004E2A53">
          <w:rPr>
            <w:noProof/>
            <w:webHidden/>
          </w:rPr>
          <w:t>190</w:t>
        </w:r>
        <w:r w:rsidR="003A036E">
          <w:rPr>
            <w:noProof/>
            <w:webHidden/>
          </w:rPr>
          <w:fldChar w:fldCharType="end"/>
        </w:r>
      </w:hyperlink>
    </w:p>
    <w:p w14:paraId="68AD1E24"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8" w:history="1">
        <w:r w:rsidR="003A036E" w:rsidRPr="00A54552">
          <w:rPr>
            <w:rStyle w:val="Hypertextovodkaz"/>
            <w:rFonts w:eastAsia="Calibri"/>
            <w:noProof/>
            <w:lang w:bidi="en-GB"/>
          </w:rPr>
          <w:t>14.7.14</w:t>
        </w:r>
        <w:r w:rsidR="003A036E">
          <w:rPr>
            <w:rFonts w:asciiTheme="minorHAnsi" w:eastAsiaTheme="minorEastAsia" w:hAnsiTheme="minorHAnsi" w:cstheme="minorBidi"/>
            <w:i w:val="0"/>
            <w:noProof/>
            <w:sz w:val="22"/>
            <w:szCs w:val="22"/>
            <w:lang w:eastAsia="cs-CZ"/>
          </w:rPr>
          <w:tab/>
        </w:r>
        <w:r w:rsidR="003A036E" w:rsidRPr="00A54552">
          <w:rPr>
            <w:rStyle w:val="Hypertextovodkaz"/>
            <w:rFonts w:eastAsia="Calibri"/>
            <w:noProof/>
            <w:lang w:bidi="en-GB"/>
          </w:rPr>
          <w:t>Methods of objects of the type ParseResult</w:t>
        </w:r>
        <w:r w:rsidR="003A036E">
          <w:rPr>
            <w:noProof/>
            <w:webHidden/>
          </w:rPr>
          <w:tab/>
        </w:r>
        <w:r w:rsidR="003A036E">
          <w:rPr>
            <w:noProof/>
            <w:webHidden/>
          </w:rPr>
          <w:fldChar w:fldCharType="begin"/>
        </w:r>
        <w:r w:rsidR="003A036E">
          <w:rPr>
            <w:noProof/>
            <w:webHidden/>
          </w:rPr>
          <w:instrText xml:space="preserve"> PAGEREF _Toc536284478 \h </w:instrText>
        </w:r>
        <w:r w:rsidR="003A036E">
          <w:rPr>
            <w:noProof/>
            <w:webHidden/>
          </w:rPr>
        </w:r>
        <w:r w:rsidR="003A036E">
          <w:rPr>
            <w:noProof/>
            <w:webHidden/>
          </w:rPr>
          <w:fldChar w:fldCharType="separate"/>
        </w:r>
        <w:r w:rsidR="004E2A53">
          <w:rPr>
            <w:noProof/>
            <w:webHidden/>
          </w:rPr>
          <w:t>190</w:t>
        </w:r>
        <w:r w:rsidR="003A036E">
          <w:rPr>
            <w:noProof/>
            <w:webHidden/>
          </w:rPr>
          <w:fldChar w:fldCharType="end"/>
        </w:r>
      </w:hyperlink>
    </w:p>
    <w:p w14:paraId="546A279D"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79" w:history="1">
        <w:r w:rsidR="003A036E" w:rsidRPr="00A54552">
          <w:rPr>
            <w:rStyle w:val="Hypertextovodkaz"/>
            <w:rFonts w:eastAsia="Calibri"/>
            <w:noProof/>
            <w:lang w:bidi="en-GB"/>
          </w:rPr>
          <w:t>14.7.15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Regex</w:t>
        </w:r>
        <w:r w:rsidR="003A036E">
          <w:rPr>
            <w:noProof/>
            <w:webHidden/>
          </w:rPr>
          <w:tab/>
        </w:r>
        <w:r w:rsidR="003A036E">
          <w:rPr>
            <w:noProof/>
            <w:webHidden/>
          </w:rPr>
          <w:fldChar w:fldCharType="begin"/>
        </w:r>
        <w:r w:rsidR="003A036E">
          <w:rPr>
            <w:noProof/>
            <w:webHidden/>
          </w:rPr>
          <w:instrText xml:space="preserve"> PAGEREF _Toc536284479 \h </w:instrText>
        </w:r>
        <w:r w:rsidR="003A036E">
          <w:rPr>
            <w:noProof/>
            <w:webHidden/>
          </w:rPr>
        </w:r>
        <w:r w:rsidR="003A036E">
          <w:rPr>
            <w:noProof/>
            <w:webHidden/>
          </w:rPr>
          <w:fldChar w:fldCharType="separate"/>
        </w:r>
        <w:r w:rsidR="004E2A53">
          <w:rPr>
            <w:noProof/>
            <w:webHidden/>
          </w:rPr>
          <w:t>191</w:t>
        </w:r>
        <w:r w:rsidR="003A036E">
          <w:rPr>
            <w:noProof/>
            <w:webHidden/>
          </w:rPr>
          <w:fldChar w:fldCharType="end"/>
        </w:r>
      </w:hyperlink>
    </w:p>
    <w:p w14:paraId="077E9864"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0" w:history="1">
        <w:r w:rsidR="003A036E" w:rsidRPr="00A54552">
          <w:rPr>
            <w:rStyle w:val="Hypertextovodkaz"/>
            <w:rFonts w:eastAsia="Calibri"/>
            <w:noProof/>
            <w:lang w:bidi="en-GB"/>
          </w:rPr>
          <w:t>14.7.16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RegexResult</w:t>
        </w:r>
        <w:r w:rsidR="003A036E">
          <w:rPr>
            <w:noProof/>
            <w:webHidden/>
          </w:rPr>
          <w:tab/>
        </w:r>
        <w:r w:rsidR="003A036E">
          <w:rPr>
            <w:noProof/>
            <w:webHidden/>
          </w:rPr>
          <w:fldChar w:fldCharType="begin"/>
        </w:r>
        <w:r w:rsidR="003A036E">
          <w:rPr>
            <w:noProof/>
            <w:webHidden/>
          </w:rPr>
          <w:instrText xml:space="preserve"> PAGEREF _Toc536284480 \h </w:instrText>
        </w:r>
        <w:r w:rsidR="003A036E">
          <w:rPr>
            <w:noProof/>
            <w:webHidden/>
          </w:rPr>
        </w:r>
        <w:r w:rsidR="003A036E">
          <w:rPr>
            <w:noProof/>
            <w:webHidden/>
          </w:rPr>
          <w:fldChar w:fldCharType="separate"/>
        </w:r>
        <w:r w:rsidR="004E2A53">
          <w:rPr>
            <w:noProof/>
            <w:webHidden/>
          </w:rPr>
          <w:t>191</w:t>
        </w:r>
        <w:r w:rsidR="003A036E">
          <w:rPr>
            <w:noProof/>
            <w:webHidden/>
          </w:rPr>
          <w:fldChar w:fldCharType="end"/>
        </w:r>
      </w:hyperlink>
    </w:p>
    <w:p w14:paraId="1EA8EC74"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1" w:history="1">
        <w:r w:rsidR="003A036E" w:rsidRPr="00A54552">
          <w:rPr>
            <w:rStyle w:val="Hypertextovodkaz"/>
            <w:rFonts w:eastAsia="Calibri"/>
            <w:noProof/>
            <w:lang w:bidi="en-GB"/>
          </w:rPr>
          <w:t>14.7.17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Report</w:t>
        </w:r>
        <w:r w:rsidR="003A036E">
          <w:rPr>
            <w:noProof/>
            <w:webHidden/>
          </w:rPr>
          <w:tab/>
        </w:r>
        <w:r w:rsidR="003A036E">
          <w:rPr>
            <w:noProof/>
            <w:webHidden/>
          </w:rPr>
          <w:fldChar w:fldCharType="begin"/>
        </w:r>
        <w:r w:rsidR="003A036E">
          <w:rPr>
            <w:noProof/>
            <w:webHidden/>
          </w:rPr>
          <w:instrText xml:space="preserve"> PAGEREF _Toc536284481 \h </w:instrText>
        </w:r>
        <w:r w:rsidR="003A036E">
          <w:rPr>
            <w:noProof/>
            <w:webHidden/>
          </w:rPr>
        </w:r>
        <w:r w:rsidR="003A036E">
          <w:rPr>
            <w:noProof/>
            <w:webHidden/>
          </w:rPr>
          <w:fldChar w:fldCharType="separate"/>
        </w:r>
        <w:r w:rsidR="004E2A53">
          <w:rPr>
            <w:noProof/>
            <w:webHidden/>
          </w:rPr>
          <w:t>191</w:t>
        </w:r>
        <w:r w:rsidR="003A036E">
          <w:rPr>
            <w:noProof/>
            <w:webHidden/>
          </w:rPr>
          <w:fldChar w:fldCharType="end"/>
        </w:r>
      </w:hyperlink>
    </w:p>
    <w:p w14:paraId="5183D37D"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2" w:history="1">
        <w:r w:rsidR="003A036E" w:rsidRPr="00A54552">
          <w:rPr>
            <w:rStyle w:val="Hypertextovodkaz"/>
            <w:noProof/>
            <w:lang w:bidi="en-GB"/>
          </w:rPr>
          <w:t>14.7.18</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ResultSet</w:t>
        </w:r>
        <w:r w:rsidR="003A036E">
          <w:rPr>
            <w:noProof/>
            <w:webHidden/>
          </w:rPr>
          <w:tab/>
        </w:r>
        <w:r w:rsidR="003A036E">
          <w:rPr>
            <w:noProof/>
            <w:webHidden/>
          </w:rPr>
          <w:fldChar w:fldCharType="begin"/>
        </w:r>
        <w:r w:rsidR="003A036E">
          <w:rPr>
            <w:noProof/>
            <w:webHidden/>
          </w:rPr>
          <w:instrText xml:space="preserve"> PAGEREF _Toc536284482 \h </w:instrText>
        </w:r>
        <w:r w:rsidR="003A036E">
          <w:rPr>
            <w:noProof/>
            <w:webHidden/>
          </w:rPr>
        </w:r>
        <w:r w:rsidR="003A036E">
          <w:rPr>
            <w:noProof/>
            <w:webHidden/>
          </w:rPr>
          <w:fldChar w:fldCharType="separate"/>
        </w:r>
        <w:r w:rsidR="004E2A53">
          <w:rPr>
            <w:noProof/>
            <w:webHidden/>
          </w:rPr>
          <w:t>191</w:t>
        </w:r>
        <w:r w:rsidR="003A036E">
          <w:rPr>
            <w:noProof/>
            <w:webHidden/>
          </w:rPr>
          <w:fldChar w:fldCharType="end"/>
        </w:r>
      </w:hyperlink>
    </w:p>
    <w:p w14:paraId="495548D6"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3" w:history="1">
        <w:r w:rsidR="003A036E" w:rsidRPr="00A54552">
          <w:rPr>
            <w:rStyle w:val="Hypertextovodkaz"/>
            <w:noProof/>
            <w:lang w:bidi="en-GB"/>
          </w:rPr>
          <w:t>14.7.19</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Service</w:t>
        </w:r>
        <w:r w:rsidR="003A036E">
          <w:rPr>
            <w:noProof/>
            <w:webHidden/>
          </w:rPr>
          <w:tab/>
        </w:r>
        <w:r w:rsidR="003A036E">
          <w:rPr>
            <w:noProof/>
            <w:webHidden/>
          </w:rPr>
          <w:fldChar w:fldCharType="begin"/>
        </w:r>
        <w:r w:rsidR="003A036E">
          <w:rPr>
            <w:noProof/>
            <w:webHidden/>
          </w:rPr>
          <w:instrText xml:space="preserve"> PAGEREF _Toc536284483 \h </w:instrText>
        </w:r>
        <w:r w:rsidR="003A036E">
          <w:rPr>
            <w:noProof/>
            <w:webHidden/>
          </w:rPr>
        </w:r>
        <w:r w:rsidR="003A036E">
          <w:rPr>
            <w:noProof/>
            <w:webHidden/>
          </w:rPr>
          <w:fldChar w:fldCharType="separate"/>
        </w:r>
        <w:r w:rsidR="004E2A53">
          <w:rPr>
            <w:noProof/>
            <w:webHidden/>
          </w:rPr>
          <w:t>192</w:t>
        </w:r>
        <w:r w:rsidR="003A036E">
          <w:rPr>
            <w:noProof/>
            <w:webHidden/>
          </w:rPr>
          <w:fldChar w:fldCharType="end"/>
        </w:r>
      </w:hyperlink>
    </w:p>
    <w:p w14:paraId="67D81F31"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4" w:history="1">
        <w:r w:rsidR="003A036E" w:rsidRPr="00A54552">
          <w:rPr>
            <w:rStyle w:val="Hypertextovodkaz"/>
            <w:noProof/>
            <w:lang w:bidi="en-GB"/>
          </w:rPr>
          <w:t>14.7.20</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Statement</w:t>
        </w:r>
        <w:r w:rsidR="003A036E">
          <w:rPr>
            <w:noProof/>
            <w:webHidden/>
          </w:rPr>
          <w:tab/>
        </w:r>
        <w:r w:rsidR="003A036E">
          <w:rPr>
            <w:noProof/>
            <w:webHidden/>
          </w:rPr>
          <w:fldChar w:fldCharType="begin"/>
        </w:r>
        <w:r w:rsidR="003A036E">
          <w:rPr>
            <w:noProof/>
            <w:webHidden/>
          </w:rPr>
          <w:instrText xml:space="preserve"> PAGEREF _Toc536284484 \h </w:instrText>
        </w:r>
        <w:r w:rsidR="003A036E">
          <w:rPr>
            <w:noProof/>
            <w:webHidden/>
          </w:rPr>
        </w:r>
        <w:r w:rsidR="003A036E">
          <w:rPr>
            <w:noProof/>
            <w:webHidden/>
          </w:rPr>
          <w:fldChar w:fldCharType="separate"/>
        </w:r>
        <w:r w:rsidR="004E2A53">
          <w:rPr>
            <w:noProof/>
            <w:webHidden/>
          </w:rPr>
          <w:t>192</w:t>
        </w:r>
        <w:r w:rsidR="003A036E">
          <w:rPr>
            <w:noProof/>
            <w:webHidden/>
          </w:rPr>
          <w:fldChar w:fldCharType="end"/>
        </w:r>
      </w:hyperlink>
    </w:p>
    <w:p w14:paraId="693198C1"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5" w:history="1">
        <w:r w:rsidR="003A036E" w:rsidRPr="00A54552">
          <w:rPr>
            <w:rStyle w:val="Hypertextovodkaz"/>
            <w:noProof/>
            <w:lang w:bidi="en-GB"/>
          </w:rPr>
          <w:t>14.7.21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the type String</w:t>
        </w:r>
        <w:r w:rsidR="003A036E">
          <w:rPr>
            <w:noProof/>
            <w:webHidden/>
          </w:rPr>
          <w:tab/>
        </w:r>
        <w:r w:rsidR="003A036E">
          <w:rPr>
            <w:noProof/>
            <w:webHidden/>
          </w:rPr>
          <w:fldChar w:fldCharType="begin"/>
        </w:r>
        <w:r w:rsidR="003A036E">
          <w:rPr>
            <w:noProof/>
            <w:webHidden/>
          </w:rPr>
          <w:instrText xml:space="preserve"> PAGEREF _Toc536284485 \h </w:instrText>
        </w:r>
        <w:r w:rsidR="003A036E">
          <w:rPr>
            <w:noProof/>
            <w:webHidden/>
          </w:rPr>
        </w:r>
        <w:r w:rsidR="003A036E">
          <w:rPr>
            <w:noProof/>
            <w:webHidden/>
          </w:rPr>
          <w:fldChar w:fldCharType="separate"/>
        </w:r>
        <w:r w:rsidR="004E2A53">
          <w:rPr>
            <w:noProof/>
            <w:webHidden/>
          </w:rPr>
          <w:t>192</w:t>
        </w:r>
        <w:r w:rsidR="003A036E">
          <w:rPr>
            <w:noProof/>
            <w:webHidden/>
          </w:rPr>
          <w:fldChar w:fldCharType="end"/>
        </w:r>
      </w:hyperlink>
    </w:p>
    <w:p w14:paraId="2EBE0AEB"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6" w:history="1">
        <w:r w:rsidR="003A036E" w:rsidRPr="00A54552">
          <w:rPr>
            <w:rStyle w:val="Hypertextovodkaz"/>
            <w:rFonts w:eastAsia="Calibri"/>
            <w:noProof/>
            <w:lang w:bidi="en-GB"/>
          </w:rPr>
          <w:t>14.7.22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uniqueSet</w:t>
        </w:r>
        <w:r w:rsidR="003A036E">
          <w:rPr>
            <w:noProof/>
            <w:webHidden/>
          </w:rPr>
          <w:tab/>
        </w:r>
        <w:r w:rsidR="003A036E">
          <w:rPr>
            <w:noProof/>
            <w:webHidden/>
          </w:rPr>
          <w:fldChar w:fldCharType="begin"/>
        </w:r>
        <w:r w:rsidR="003A036E">
          <w:rPr>
            <w:noProof/>
            <w:webHidden/>
          </w:rPr>
          <w:instrText xml:space="preserve"> PAGEREF _Toc536284486 \h </w:instrText>
        </w:r>
        <w:r w:rsidR="003A036E">
          <w:rPr>
            <w:noProof/>
            <w:webHidden/>
          </w:rPr>
        </w:r>
        <w:r w:rsidR="003A036E">
          <w:rPr>
            <w:noProof/>
            <w:webHidden/>
          </w:rPr>
          <w:fldChar w:fldCharType="separate"/>
        </w:r>
        <w:r w:rsidR="004E2A53">
          <w:rPr>
            <w:noProof/>
            <w:webHidden/>
          </w:rPr>
          <w:t>193</w:t>
        </w:r>
        <w:r w:rsidR="003A036E">
          <w:rPr>
            <w:noProof/>
            <w:webHidden/>
          </w:rPr>
          <w:fldChar w:fldCharType="end"/>
        </w:r>
      </w:hyperlink>
    </w:p>
    <w:p w14:paraId="4BB594F0" w14:textId="77777777" w:rsidR="003A036E" w:rsidRDefault="0061445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536284487" w:history="1">
        <w:r w:rsidR="003A036E" w:rsidRPr="00A54552">
          <w:rPr>
            <w:rStyle w:val="Hypertextovodkaz"/>
            <w:noProof/>
            <w:lang w:bidi="en-GB"/>
          </w:rPr>
          <w:t>14.7.23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objects of the type XmlOutStream</w:t>
        </w:r>
        <w:r w:rsidR="003A036E">
          <w:rPr>
            <w:noProof/>
            <w:webHidden/>
          </w:rPr>
          <w:tab/>
        </w:r>
        <w:r w:rsidR="003A036E">
          <w:rPr>
            <w:noProof/>
            <w:webHidden/>
          </w:rPr>
          <w:fldChar w:fldCharType="begin"/>
        </w:r>
        <w:r w:rsidR="003A036E">
          <w:rPr>
            <w:noProof/>
            <w:webHidden/>
          </w:rPr>
          <w:instrText xml:space="preserve"> PAGEREF _Toc536284487 \h </w:instrText>
        </w:r>
        <w:r w:rsidR="003A036E">
          <w:rPr>
            <w:noProof/>
            <w:webHidden/>
          </w:rPr>
        </w:r>
        <w:r w:rsidR="003A036E">
          <w:rPr>
            <w:noProof/>
            <w:webHidden/>
          </w:rPr>
          <w:fldChar w:fldCharType="separate"/>
        </w:r>
        <w:r w:rsidR="004E2A53">
          <w:rPr>
            <w:noProof/>
            <w:webHidden/>
          </w:rPr>
          <w:t>194</w:t>
        </w:r>
        <w:r w:rsidR="003A036E">
          <w:rPr>
            <w:noProof/>
            <w:webHidden/>
          </w:rPr>
          <w:fldChar w:fldCharType="end"/>
        </w:r>
      </w:hyperlink>
    </w:p>
    <w:p w14:paraId="101FA48A"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88" w:history="1">
        <w:r w:rsidR="003A036E" w:rsidRPr="00A54552">
          <w:rPr>
            <w:rStyle w:val="Hypertextovodkaz"/>
            <w:noProof/>
            <w:lang w:bidi="en-GB"/>
          </w:rPr>
          <w:t>14.8</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bidi="en-GB"/>
          </w:rPr>
          <w:t>Mathematical methods in X-script</w:t>
        </w:r>
        <w:r w:rsidR="003A036E">
          <w:rPr>
            <w:noProof/>
            <w:webHidden/>
          </w:rPr>
          <w:tab/>
        </w:r>
        <w:r w:rsidR="003A036E">
          <w:rPr>
            <w:noProof/>
            <w:webHidden/>
          </w:rPr>
          <w:fldChar w:fldCharType="begin"/>
        </w:r>
        <w:r w:rsidR="003A036E">
          <w:rPr>
            <w:noProof/>
            <w:webHidden/>
          </w:rPr>
          <w:instrText xml:space="preserve"> PAGEREF _Toc536284488 \h </w:instrText>
        </w:r>
        <w:r w:rsidR="003A036E">
          <w:rPr>
            <w:noProof/>
            <w:webHidden/>
          </w:rPr>
        </w:r>
        <w:r w:rsidR="003A036E">
          <w:rPr>
            <w:noProof/>
            <w:webHidden/>
          </w:rPr>
          <w:fldChar w:fldCharType="separate"/>
        </w:r>
        <w:r w:rsidR="004E2A53">
          <w:rPr>
            <w:noProof/>
            <w:webHidden/>
          </w:rPr>
          <w:t>194</w:t>
        </w:r>
        <w:r w:rsidR="003A036E">
          <w:rPr>
            <w:noProof/>
            <w:webHidden/>
          </w:rPr>
          <w:fldChar w:fldCharType="end"/>
        </w:r>
      </w:hyperlink>
    </w:p>
    <w:p w14:paraId="28F80472"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89" w:history="1">
        <w:r w:rsidR="003A036E" w:rsidRPr="00A54552">
          <w:rPr>
            <w:rStyle w:val="Hypertextovodkaz"/>
            <w:noProof/>
            <w:lang w:bidi="en-GB"/>
          </w:rPr>
          <w:t>14.8.1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mathematical functions (taken from the class java.lang.Math)</w:t>
        </w:r>
        <w:r w:rsidR="003A036E">
          <w:rPr>
            <w:noProof/>
            <w:webHidden/>
          </w:rPr>
          <w:tab/>
        </w:r>
        <w:r w:rsidR="003A036E">
          <w:rPr>
            <w:noProof/>
            <w:webHidden/>
          </w:rPr>
          <w:fldChar w:fldCharType="begin"/>
        </w:r>
        <w:r w:rsidR="003A036E">
          <w:rPr>
            <w:noProof/>
            <w:webHidden/>
          </w:rPr>
          <w:instrText xml:space="preserve"> PAGEREF _Toc536284489 \h </w:instrText>
        </w:r>
        <w:r w:rsidR="003A036E">
          <w:rPr>
            <w:noProof/>
            <w:webHidden/>
          </w:rPr>
        </w:r>
        <w:r w:rsidR="003A036E">
          <w:rPr>
            <w:noProof/>
            <w:webHidden/>
          </w:rPr>
          <w:fldChar w:fldCharType="separate"/>
        </w:r>
        <w:r w:rsidR="004E2A53">
          <w:rPr>
            <w:noProof/>
            <w:webHidden/>
          </w:rPr>
          <w:t>194</w:t>
        </w:r>
        <w:r w:rsidR="003A036E">
          <w:rPr>
            <w:noProof/>
            <w:webHidden/>
          </w:rPr>
          <w:fldChar w:fldCharType="end"/>
        </w:r>
      </w:hyperlink>
    </w:p>
    <w:p w14:paraId="4DCF59BD"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0" w:history="1">
        <w:r w:rsidR="003A036E" w:rsidRPr="00A54552">
          <w:rPr>
            <w:rStyle w:val="Hypertextovodkaz"/>
            <w:rFonts w:eastAsia="Calibri"/>
            <w:noProof/>
            <w:lang w:bidi="en-GB"/>
          </w:rPr>
          <w:t>14.8.2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bidi="en-GB"/>
          </w:rPr>
          <w:t>M</w:t>
        </w:r>
        <w:r w:rsidR="003A036E" w:rsidRPr="00A54552">
          <w:rPr>
            <w:rStyle w:val="Hypertextovodkaz"/>
            <w:rFonts w:eastAsia="Calibri"/>
            <w:noProof/>
            <w:lang w:bidi="en-GB"/>
          </w:rPr>
          <w:t>ethods of mathematical functions (taken from java.math.BigDecimal)</w:t>
        </w:r>
        <w:r w:rsidR="003A036E">
          <w:rPr>
            <w:noProof/>
            <w:webHidden/>
          </w:rPr>
          <w:tab/>
        </w:r>
        <w:r w:rsidR="003A036E">
          <w:rPr>
            <w:noProof/>
            <w:webHidden/>
          </w:rPr>
          <w:fldChar w:fldCharType="begin"/>
        </w:r>
        <w:r w:rsidR="003A036E">
          <w:rPr>
            <w:noProof/>
            <w:webHidden/>
          </w:rPr>
          <w:instrText xml:space="preserve"> PAGEREF _Toc536284490 \h </w:instrText>
        </w:r>
        <w:r w:rsidR="003A036E">
          <w:rPr>
            <w:noProof/>
            <w:webHidden/>
          </w:rPr>
        </w:r>
        <w:r w:rsidR="003A036E">
          <w:rPr>
            <w:noProof/>
            <w:webHidden/>
          </w:rPr>
          <w:fldChar w:fldCharType="separate"/>
        </w:r>
        <w:r w:rsidR="004E2A53">
          <w:rPr>
            <w:noProof/>
            <w:webHidden/>
          </w:rPr>
          <w:t>195</w:t>
        </w:r>
        <w:r w:rsidR="003A036E">
          <w:rPr>
            <w:noProof/>
            <w:webHidden/>
          </w:rPr>
          <w:fldChar w:fldCharType="end"/>
        </w:r>
      </w:hyperlink>
    </w:p>
    <w:p w14:paraId="26B276B6" w14:textId="77777777" w:rsidR="003A036E" w:rsidRDefault="0061445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536284491" w:history="1">
        <w:r w:rsidR="003A036E" w:rsidRPr="00A54552">
          <w:rPr>
            <w:rStyle w:val="Hypertextovodkaz"/>
            <w:noProof/>
            <w:lang w:val="en-US"/>
          </w:rPr>
          <w:t>14.9</w:t>
        </w:r>
        <w:r w:rsidR="003A036E">
          <w:rPr>
            <w:rFonts w:asciiTheme="minorHAnsi" w:eastAsiaTheme="minorEastAsia" w:hAnsiTheme="minorHAnsi" w:cstheme="minorBidi"/>
            <w:b w:val="0"/>
            <w:noProof/>
            <w:sz w:val="22"/>
            <w:szCs w:val="22"/>
            <w:lang w:eastAsia="cs-CZ"/>
          </w:rPr>
          <w:tab/>
        </w:r>
        <w:r w:rsidR="003A036E" w:rsidRPr="00A54552">
          <w:rPr>
            <w:rStyle w:val="Hypertextovodkaz"/>
            <w:noProof/>
            <w:lang w:val="en-US"/>
          </w:rPr>
          <w:t>BNF grammar</w:t>
        </w:r>
        <w:r w:rsidR="003A036E">
          <w:rPr>
            <w:noProof/>
            <w:webHidden/>
          </w:rPr>
          <w:tab/>
        </w:r>
        <w:r w:rsidR="003A036E">
          <w:rPr>
            <w:noProof/>
            <w:webHidden/>
          </w:rPr>
          <w:fldChar w:fldCharType="begin"/>
        </w:r>
        <w:r w:rsidR="003A036E">
          <w:rPr>
            <w:noProof/>
            <w:webHidden/>
          </w:rPr>
          <w:instrText xml:space="preserve"> PAGEREF _Toc536284491 \h </w:instrText>
        </w:r>
        <w:r w:rsidR="003A036E">
          <w:rPr>
            <w:noProof/>
            <w:webHidden/>
          </w:rPr>
        </w:r>
        <w:r w:rsidR="003A036E">
          <w:rPr>
            <w:noProof/>
            <w:webHidden/>
          </w:rPr>
          <w:fldChar w:fldCharType="separate"/>
        </w:r>
        <w:r w:rsidR="004E2A53">
          <w:rPr>
            <w:noProof/>
            <w:webHidden/>
          </w:rPr>
          <w:t>196</w:t>
        </w:r>
        <w:r w:rsidR="003A036E">
          <w:rPr>
            <w:noProof/>
            <w:webHidden/>
          </w:rPr>
          <w:fldChar w:fldCharType="end"/>
        </w:r>
      </w:hyperlink>
    </w:p>
    <w:p w14:paraId="2780EFCC"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2" w:history="1">
        <w:r w:rsidR="003A036E" w:rsidRPr="00A54552">
          <w:rPr>
            <w:rStyle w:val="Hypertextovodkaz"/>
            <w:noProof/>
            <w:lang w:val="en-US"/>
          </w:rPr>
          <w:t>14.9.1</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BNF p</w:t>
        </w:r>
        <w:r w:rsidR="003A036E" w:rsidRPr="00A54552">
          <w:rPr>
            <w:rStyle w:val="Hypertextovodkaz"/>
            <w:noProof/>
          </w:rPr>
          <w:t>roduction rule</w:t>
        </w:r>
        <w:r w:rsidR="003A036E">
          <w:rPr>
            <w:noProof/>
            <w:webHidden/>
          </w:rPr>
          <w:tab/>
        </w:r>
        <w:r w:rsidR="003A036E">
          <w:rPr>
            <w:noProof/>
            <w:webHidden/>
          </w:rPr>
          <w:fldChar w:fldCharType="begin"/>
        </w:r>
        <w:r w:rsidR="003A036E">
          <w:rPr>
            <w:noProof/>
            <w:webHidden/>
          </w:rPr>
          <w:instrText xml:space="preserve"> PAGEREF _Toc536284492 \h </w:instrText>
        </w:r>
        <w:r w:rsidR="003A036E">
          <w:rPr>
            <w:noProof/>
            <w:webHidden/>
          </w:rPr>
        </w:r>
        <w:r w:rsidR="003A036E">
          <w:rPr>
            <w:noProof/>
            <w:webHidden/>
          </w:rPr>
          <w:fldChar w:fldCharType="separate"/>
        </w:r>
        <w:r w:rsidR="004E2A53">
          <w:rPr>
            <w:noProof/>
            <w:webHidden/>
          </w:rPr>
          <w:t>196</w:t>
        </w:r>
        <w:r w:rsidR="003A036E">
          <w:rPr>
            <w:noProof/>
            <w:webHidden/>
          </w:rPr>
          <w:fldChar w:fldCharType="end"/>
        </w:r>
      </w:hyperlink>
    </w:p>
    <w:p w14:paraId="187C2A1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3" w:history="1">
        <w:r w:rsidR="003A036E" w:rsidRPr="00A54552">
          <w:rPr>
            <w:rStyle w:val="Hypertextovodkaz"/>
            <w:noProof/>
          </w:rPr>
          <w:t>14.9.2</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BNF t</w:t>
        </w:r>
        <w:r w:rsidR="003A036E" w:rsidRPr="00A54552">
          <w:rPr>
            <w:rStyle w:val="Hypertextovodkaz"/>
            <w:noProof/>
          </w:rPr>
          <w:t>erminal</w:t>
        </w:r>
        <w:r w:rsidR="003A036E" w:rsidRPr="00A54552">
          <w:rPr>
            <w:rStyle w:val="Hypertextovodkaz"/>
            <w:rFonts w:eastAsia="Arial Black"/>
            <w:noProof/>
          </w:rPr>
          <w:t xml:space="preserve"> </w:t>
        </w:r>
        <w:r w:rsidR="003A036E" w:rsidRPr="00A54552">
          <w:rPr>
            <w:rStyle w:val="Hypertextovodkaz"/>
            <w:noProof/>
          </w:rPr>
          <w:t>symbol</w:t>
        </w:r>
        <w:r w:rsidR="003A036E">
          <w:rPr>
            <w:noProof/>
            <w:webHidden/>
          </w:rPr>
          <w:tab/>
        </w:r>
        <w:r w:rsidR="003A036E">
          <w:rPr>
            <w:noProof/>
            <w:webHidden/>
          </w:rPr>
          <w:fldChar w:fldCharType="begin"/>
        </w:r>
        <w:r w:rsidR="003A036E">
          <w:rPr>
            <w:noProof/>
            <w:webHidden/>
          </w:rPr>
          <w:instrText xml:space="preserve"> PAGEREF _Toc536284493 \h </w:instrText>
        </w:r>
        <w:r w:rsidR="003A036E">
          <w:rPr>
            <w:noProof/>
            <w:webHidden/>
          </w:rPr>
        </w:r>
        <w:r w:rsidR="003A036E">
          <w:rPr>
            <w:noProof/>
            <w:webHidden/>
          </w:rPr>
          <w:fldChar w:fldCharType="separate"/>
        </w:r>
        <w:r w:rsidR="004E2A53">
          <w:rPr>
            <w:noProof/>
            <w:webHidden/>
          </w:rPr>
          <w:t>196</w:t>
        </w:r>
        <w:r w:rsidR="003A036E">
          <w:rPr>
            <w:noProof/>
            <w:webHidden/>
          </w:rPr>
          <w:fldChar w:fldCharType="end"/>
        </w:r>
      </w:hyperlink>
    </w:p>
    <w:p w14:paraId="6E68A5E6"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4" w:history="1">
        <w:r w:rsidR="003A036E" w:rsidRPr="00A54552">
          <w:rPr>
            <w:rStyle w:val="Hypertextovodkaz"/>
            <w:noProof/>
          </w:rPr>
          <w:t>14.9.3</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rPr>
          <w:t>Set of characters</w:t>
        </w:r>
        <w:r w:rsidR="003A036E">
          <w:rPr>
            <w:noProof/>
            <w:webHidden/>
          </w:rPr>
          <w:tab/>
        </w:r>
        <w:r w:rsidR="003A036E">
          <w:rPr>
            <w:noProof/>
            <w:webHidden/>
          </w:rPr>
          <w:fldChar w:fldCharType="begin"/>
        </w:r>
        <w:r w:rsidR="003A036E">
          <w:rPr>
            <w:noProof/>
            <w:webHidden/>
          </w:rPr>
          <w:instrText xml:space="preserve"> PAGEREF _Toc536284494 \h </w:instrText>
        </w:r>
        <w:r w:rsidR="003A036E">
          <w:rPr>
            <w:noProof/>
            <w:webHidden/>
          </w:rPr>
        </w:r>
        <w:r w:rsidR="003A036E">
          <w:rPr>
            <w:noProof/>
            <w:webHidden/>
          </w:rPr>
          <w:fldChar w:fldCharType="separate"/>
        </w:r>
        <w:r w:rsidR="004E2A53">
          <w:rPr>
            <w:noProof/>
            <w:webHidden/>
          </w:rPr>
          <w:t>197</w:t>
        </w:r>
        <w:r w:rsidR="003A036E">
          <w:rPr>
            <w:noProof/>
            <w:webHidden/>
          </w:rPr>
          <w:fldChar w:fldCharType="end"/>
        </w:r>
      </w:hyperlink>
    </w:p>
    <w:p w14:paraId="3FB16310"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5" w:history="1">
        <w:r w:rsidR="003A036E" w:rsidRPr="00A54552">
          <w:rPr>
            <w:rStyle w:val="Hypertextovodkaz"/>
            <w:noProof/>
          </w:rPr>
          <w:t>14.9.4</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BNF q</w:t>
        </w:r>
        <w:r w:rsidR="003A036E" w:rsidRPr="00A54552">
          <w:rPr>
            <w:rStyle w:val="Hypertextovodkaz"/>
            <w:noProof/>
          </w:rPr>
          <w:t>uantifier (repetition of a rule)</w:t>
        </w:r>
        <w:r w:rsidR="003A036E">
          <w:rPr>
            <w:noProof/>
            <w:webHidden/>
          </w:rPr>
          <w:tab/>
        </w:r>
        <w:r w:rsidR="003A036E">
          <w:rPr>
            <w:noProof/>
            <w:webHidden/>
          </w:rPr>
          <w:fldChar w:fldCharType="begin"/>
        </w:r>
        <w:r w:rsidR="003A036E">
          <w:rPr>
            <w:noProof/>
            <w:webHidden/>
          </w:rPr>
          <w:instrText xml:space="preserve"> PAGEREF _Toc536284495 \h </w:instrText>
        </w:r>
        <w:r w:rsidR="003A036E">
          <w:rPr>
            <w:noProof/>
            <w:webHidden/>
          </w:rPr>
        </w:r>
        <w:r w:rsidR="003A036E">
          <w:rPr>
            <w:noProof/>
            <w:webHidden/>
          </w:rPr>
          <w:fldChar w:fldCharType="separate"/>
        </w:r>
        <w:r w:rsidR="004E2A53">
          <w:rPr>
            <w:noProof/>
            <w:webHidden/>
          </w:rPr>
          <w:t>197</w:t>
        </w:r>
        <w:r w:rsidR="003A036E">
          <w:rPr>
            <w:noProof/>
            <w:webHidden/>
          </w:rPr>
          <w:fldChar w:fldCharType="end"/>
        </w:r>
      </w:hyperlink>
    </w:p>
    <w:p w14:paraId="1332360E"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6" w:history="1">
        <w:r w:rsidR="003A036E" w:rsidRPr="00A54552">
          <w:rPr>
            <w:rStyle w:val="Hypertextovodkaz"/>
            <w:noProof/>
            <w:lang w:val="en-US"/>
          </w:rPr>
          <w:t>14.9.5</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BNF expression</w:t>
        </w:r>
        <w:r w:rsidR="003A036E">
          <w:rPr>
            <w:noProof/>
            <w:webHidden/>
          </w:rPr>
          <w:tab/>
        </w:r>
        <w:r w:rsidR="003A036E">
          <w:rPr>
            <w:noProof/>
            <w:webHidden/>
          </w:rPr>
          <w:fldChar w:fldCharType="begin"/>
        </w:r>
        <w:r w:rsidR="003A036E">
          <w:rPr>
            <w:noProof/>
            <w:webHidden/>
          </w:rPr>
          <w:instrText xml:space="preserve"> PAGEREF _Toc536284496 \h </w:instrText>
        </w:r>
        <w:r w:rsidR="003A036E">
          <w:rPr>
            <w:noProof/>
            <w:webHidden/>
          </w:rPr>
        </w:r>
        <w:r w:rsidR="003A036E">
          <w:rPr>
            <w:noProof/>
            <w:webHidden/>
          </w:rPr>
          <w:fldChar w:fldCharType="separate"/>
        </w:r>
        <w:r w:rsidR="004E2A53">
          <w:rPr>
            <w:noProof/>
            <w:webHidden/>
          </w:rPr>
          <w:t>197</w:t>
        </w:r>
        <w:r w:rsidR="003A036E">
          <w:rPr>
            <w:noProof/>
            <w:webHidden/>
          </w:rPr>
          <w:fldChar w:fldCharType="end"/>
        </w:r>
      </w:hyperlink>
    </w:p>
    <w:p w14:paraId="08507761"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7" w:history="1">
        <w:r w:rsidR="003A036E" w:rsidRPr="00A54552">
          <w:rPr>
            <w:rStyle w:val="Hypertextovodkaz"/>
            <w:noProof/>
          </w:rPr>
          <w:t>14.9.6</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C</w:t>
        </w:r>
        <w:r w:rsidR="003A036E" w:rsidRPr="00A54552">
          <w:rPr>
            <w:rStyle w:val="Hypertextovodkaz"/>
            <w:noProof/>
          </w:rPr>
          <w:t>omments and whitespaces</w:t>
        </w:r>
        <w:r w:rsidR="003A036E">
          <w:rPr>
            <w:noProof/>
            <w:webHidden/>
          </w:rPr>
          <w:tab/>
        </w:r>
        <w:r w:rsidR="003A036E">
          <w:rPr>
            <w:noProof/>
            <w:webHidden/>
          </w:rPr>
          <w:fldChar w:fldCharType="begin"/>
        </w:r>
        <w:r w:rsidR="003A036E">
          <w:rPr>
            <w:noProof/>
            <w:webHidden/>
          </w:rPr>
          <w:instrText xml:space="preserve"> PAGEREF _Toc536284497 \h </w:instrText>
        </w:r>
        <w:r w:rsidR="003A036E">
          <w:rPr>
            <w:noProof/>
            <w:webHidden/>
          </w:rPr>
        </w:r>
        <w:r w:rsidR="003A036E">
          <w:rPr>
            <w:noProof/>
            <w:webHidden/>
          </w:rPr>
          <w:fldChar w:fldCharType="separate"/>
        </w:r>
        <w:r w:rsidR="004E2A53">
          <w:rPr>
            <w:noProof/>
            <w:webHidden/>
          </w:rPr>
          <w:t>198</w:t>
        </w:r>
        <w:r w:rsidR="003A036E">
          <w:rPr>
            <w:noProof/>
            <w:webHidden/>
          </w:rPr>
          <w:fldChar w:fldCharType="end"/>
        </w:r>
      </w:hyperlink>
    </w:p>
    <w:p w14:paraId="120071DF"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8" w:history="1">
        <w:r w:rsidR="003A036E" w:rsidRPr="00A54552">
          <w:rPr>
            <w:rStyle w:val="Hypertextovodkaz"/>
            <w:noProof/>
          </w:rPr>
          <w:t>14.9.7</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rPr>
          <w:t>Implemented predefined rules</w:t>
        </w:r>
        <w:r w:rsidR="003A036E">
          <w:rPr>
            <w:noProof/>
            <w:webHidden/>
          </w:rPr>
          <w:tab/>
        </w:r>
        <w:r w:rsidR="003A036E">
          <w:rPr>
            <w:noProof/>
            <w:webHidden/>
          </w:rPr>
          <w:fldChar w:fldCharType="begin"/>
        </w:r>
        <w:r w:rsidR="003A036E">
          <w:rPr>
            <w:noProof/>
            <w:webHidden/>
          </w:rPr>
          <w:instrText xml:space="preserve"> PAGEREF _Toc536284498 \h </w:instrText>
        </w:r>
        <w:r w:rsidR="003A036E">
          <w:rPr>
            <w:noProof/>
            <w:webHidden/>
          </w:rPr>
        </w:r>
        <w:r w:rsidR="003A036E">
          <w:rPr>
            <w:noProof/>
            <w:webHidden/>
          </w:rPr>
          <w:fldChar w:fldCharType="separate"/>
        </w:r>
        <w:r w:rsidR="004E2A53">
          <w:rPr>
            <w:noProof/>
            <w:webHidden/>
          </w:rPr>
          <w:t>198</w:t>
        </w:r>
        <w:r w:rsidR="003A036E">
          <w:rPr>
            <w:noProof/>
            <w:webHidden/>
          </w:rPr>
          <w:fldChar w:fldCharType="end"/>
        </w:r>
      </w:hyperlink>
    </w:p>
    <w:p w14:paraId="361D433E"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499" w:history="1">
        <w:r w:rsidR="003A036E" w:rsidRPr="00A54552">
          <w:rPr>
            <w:rStyle w:val="Hypertextovodkaz"/>
            <w:noProof/>
          </w:rPr>
          <w:t>14.9.8</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rPr>
          <w:t>Implemented methods for handling the internal stack</w:t>
        </w:r>
        <w:r w:rsidR="003A036E">
          <w:rPr>
            <w:noProof/>
            <w:webHidden/>
          </w:rPr>
          <w:tab/>
        </w:r>
        <w:r w:rsidR="003A036E">
          <w:rPr>
            <w:noProof/>
            <w:webHidden/>
          </w:rPr>
          <w:fldChar w:fldCharType="begin"/>
        </w:r>
        <w:r w:rsidR="003A036E">
          <w:rPr>
            <w:noProof/>
            <w:webHidden/>
          </w:rPr>
          <w:instrText xml:space="preserve"> PAGEREF _Toc536284499 \h </w:instrText>
        </w:r>
        <w:r w:rsidR="003A036E">
          <w:rPr>
            <w:noProof/>
            <w:webHidden/>
          </w:rPr>
        </w:r>
        <w:r w:rsidR="003A036E">
          <w:rPr>
            <w:noProof/>
            <w:webHidden/>
          </w:rPr>
          <w:fldChar w:fldCharType="separate"/>
        </w:r>
        <w:r w:rsidR="004E2A53">
          <w:rPr>
            <w:noProof/>
            <w:webHidden/>
          </w:rPr>
          <w:t>199</w:t>
        </w:r>
        <w:r w:rsidR="003A036E">
          <w:rPr>
            <w:noProof/>
            <w:webHidden/>
          </w:rPr>
          <w:fldChar w:fldCharType="end"/>
        </w:r>
      </w:hyperlink>
    </w:p>
    <w:p w14:paraId="1BA96317" w14:textId="77777777" w:rsidR="003A036E" w:rsidRDefault="0061445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536284500" w:history="1">
        <w:r w:rsidR="003A036E" w:rsidRPr="00A54552">
          <w:rPr>
            <w:rStyle w:val="Hypertextovodkaz"/>
            <w:noProof/>
            <w:lang w:val="en-US"/>
          </w:rPr>
          <w:t>14.9.9</w:t>
        </w:r>
        <w:r w:rsidR="003A036E">
          <w:rPr>
            <w:rFonts w:asciiTheme="minorHAnsi" w:eastAsiaTheme="minorEastAsia" w:hAnsiTheme="minorHAnsi" w:cstheme="minorBidi"/>
            <w:i w:val="0"/>
            <w:noProof/>
            <w:sz w:val="22"/>
            <w:szCs w:val="22"/>
            <w:lang w:eastAsia="cs-CZ"/>
          </w:rPr>
          <w:tab/>
        </w:r>
        <w:r w:rsidR="003A036E" w:rsidRPr="00A54552">
          <w:rPr>
            <w:rStyle w:val="Hypertextovodkaz"/>
            <w:noProof/>
            <w:lang w:val="en-US"/>
          </w:rPr>
          <w:t>Externally implemented rules</w:t>
        </w:r>
        <w:r w:rsidR="003A036E">
          <w:rPr>
            <w:noProof/>
            <w:webHidden/>
          </w:rPr>
          <w:tab/>
        </w:r>
        <w:r w:rsidR="003A036E">
          <w:rPr>
            <w:noProof/>
            <w:webHidden/>
          </w:rPr>
          <w:fldChar w:fldCharType="begin"/>
        </w:r>
        <w:r w:rsidR="003A036E">
          <w:rPr>
            <w:noProof/>
            <w:webHidden/>
          </w:rPr>
          <w:instrText xml:space="preserve"> PAGEREF _Toc536284500 \h </w:instrText>
        </w:r>
        <w:r w:rsidR="003A036E">
          <w:rPr>
            <w:noProof/>
            <w:webHidden/>
          </w:rPr>
        </w:r>
        <w:r w:rsidR="003A036E">
          <w:rPr>
            <w:noProof/>
            <w:webHidden/>
          </w:rPr>
          <w:fldChar w:fldCharType="separate"/>
        </w:r>
        <w:r w:rsidR="004E2A53">
          <w:rPr>
            <w:noProof/>
            <w:webHidden/>
          </w:rPr>
          <w:t>200</w:t>
        </w:r>
        <w:r w:rsidR="003A036E">
          <w:rPr>
            <w:noProof/>
            <w:webHidden/>
          </w:rPr>
          <w:fldChar w:fldCharType="end"/>
        </w:r>
      </w:hyperlink>
    </w:p>
    <w:p w14:paraId="4C4B1A5C" w14:textId="77777777" w:rsidR="003A036E" w:rsidRDefault="0061445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536284501" w:history="1">
        <w:r w:rsidR="003A036E" w:rsidRPr="00A54552">
          <w:rPr>
            <w:rStyle w:val="Hypertextovodkaz"/>
            <w:noProof/>
            <w:lang w:val="en-US"/>
          </w:rPr>
          <w:t>15</w:t>
        </w:r>
        <w:r w:rsidR="003A036E">
          <w:rPr>
            <w:rFonts w:asciiTheme="minorHAnsi" w:eastAsiaTheme="minorEastAsia" w:hAnsiTheme="minorHAnsi" w:cstheme="minorBidi"/>
            <w:b w:val="0"/>
            <w:caps w:val="0"/>
            <w:noProof/>
            <w:sz w:val="22"/>
            <w:szCs w:val="22"/>
            <w:lang w:eastAsia="cs-CZ"/>
          </w:rPr>
          <w:tab/>
        </w:r>
        <w:r w:rsidR="003A036E" w:rsidRPr="00A54552">
          <w:rPr>
            <w:rStyle w:val="Hypertextovodkaz"/>
            <w:noProof/>
            <w:lang w:val="en-US"/>
          </w:rPr>
          <w:t>Index</w:t>
        </w:r>
        <w:r w:rsidR="003A036E">
          <w:rPr>
            <w:noProof/>
            <w:webHidden/>
          </w:rPr>
          <w:tab/>
        </w:r>
        <w:r w:rsidR="003A036E">
          <w:rPr>
            <w:noProof/>
            <w:webHidden/>
          </w:rPr>
          <w:fldChar w:fldCharType="begin"/>
        </w:r>
        <w:r w:rsidR="003A036E">
          <w:rPr>
            <w:noProof/>
            <w:webHidden/>
          </w:rPr>
          <w:instrText xml:space="preserve"> PAGEREF _Toc536284501 \h </w:instrText>
        </w:r>
        <w:r w:rsidR="003A036E">
          <w:rPr>
            <w:noProof/>
            <w:webHidden/>
          </w:rPr>
        </w:r>
        <w:r w:rsidR="003A036E">
          <w:rPr>
            <w:noProof/>
            <w:webHidden/>
          </w:rPr>
          <w:fldChar w:fldCharType="separate"/>
        </w:r>
        <w:r w:rsidR="004E2A53">
          <w:rPr>
            <w:noProof/>
            <w:webHidden/>
          </w:rPr>
          <w:t>202</w:t>
        </w:r>
        <w:r w:rsidR="003A036E">
          <w:rPr>
            <w:noProof/>
            <w:webHidden/>
          </w:rPr>
          <w:fldChar w:fldCharType="end"/>
        </w:r>
      </w:hyperlink>
    </w:p>
    <w:p w14:paraId="783F0D51" w14:textId="77777777" w:rsidR="003A036E" w:rsidRDefault="00614457">
      <w:pPr>
        <w:pStyle w:val="Obsah1"/>
        <w:tabs>
          <w:tab w:val="right" w:pos="9288"/>
        </w:tabs>
        <w:rPr>
          <w:rFonts w:asciiTheme="minorHAnsi" w:eastAsiaTheme="minorEastAsia" w:hAnsiTheme="minorHAnsi" w:cstheme="minorBidi"/>
          <w:b w:val="0"/>
          <w:caps w:val="0"/>
          <w:noProof/>
          <w:sz w:val="22"/>
          <w:szCs w:val="22"/>
          <w:lang w:eastAsia="cs-CZ"/>
        </w:rPr>
      </w:pPr>
      <w:hyperlink w:anchor="_Toc536284502" w:history="1">
        <w:r w:rsidR="003A036E" w:rsidRPr="00A54552">
          <w:rPr>
            <w:rStyle w:val="Hypertextovodkaz"/>
            <w:noProof/>
            <w:lang w:val="en-US"/>
          </w:rPr>
          <w:t>Related documents</w:t>
        </w:r>
        <w:r w:rsidR="003A036E">
          <w:rPr>
            <w:noProof/>
            <w:webHidden/>
          </w:rPr>
          <w:tab/>
        </w:r>
        <w:r w:rsidR="003A036E">
          <w:rPr>
            <w:noProof/>
            <w:webHidden/>
          </w:rPr>
          <w:fldChar w:fldCharType="begin"/>
        </w:r>
        <w:r w:rsidR="003A036E">
          <w:rPr>
            <w:noProof/>
            <w:webHidden/>
          </w:rPr>
          <w:instrText xml:space="preserve"> PAGEREF _Toc536284502 \h </w:instrText>
        </w:r>
        <w:r w:rsidR="003A036E">
          <w:rPr>
            <w:noProof/>
            <w:webHidden/>
          </w:rPr>
        </w:r>
        <w:r w:rsidR="003A036E">
          <w:rPr>
            <w:noProof/>
            <w:webHidden/>
          </w:rPr>
          <w:fldChar w:fldCharType="separate"/>
        </w:r>
        <w:r w:rsidR="004E2A53">
          <w:rPr>
            <w:noProof/>
            <w:webHidden/>
          </w:rPr>
          <w:t>204</w:t>
        </w:r>
        <w:r w:rsidR="003A036E">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53628429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614457">
        <w:rPr>
          <w:noProof/>
          <w:lang w:val="en-US"/>
        </w:rPr>
      </w:r>
      <w:r w:rsidR="00614457">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614457">
        <w:rPr>
          <w:noProof/>
          <w:lang w:val="en-US"/>
        </w:rPr>
      </w:r>
      <w:r w:rsidR="00614457">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614457"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3A036E" w:rsidRPr="00795026" w:rsidRDefault="003A036E"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614457"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3A036E" w:rsidRPr="00795026" w:rsidRDefault="003A036E"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614457"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3A036E" w:rsidRPr="00795026" w:rsidRDefault="003A036E"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614457"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3A036E" w:rsidRPr="00795026" w:rsidRDefault="003A036E"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536284297"/>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614457"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49544D4"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C37737" w:rsidRPr="00C37737">
        <w:rPr>
          <w:lang w:val="en-US"/>
        </w:rPr>
        <w:t>http://www.xdef.org/3.2</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4E2A53">
        <w:rPr>
          <w:lang w:val="en-US"/>
        </w:rPr>
        <w:t>4.8</w:t>
      </w:r>
      <w:r w:rsidR="00A7324A">
        <w:rPr>
          <w:lang w:val="en-US"/>
        </w:rPr>
        <w:fldChar w:fldCharType="end"/>
      </w:r>
      <w:r w:rsidR="00B21AF8" w:rsidRPr="00E060F7">
        <w:rPr>
          <w:lang w:val="en-US"/>
        </w:rPr>
        <w:t>).</w:t>
      </w:r>
    </w:p>
    <w:p w14:paraId="56FCFE0C" w14:textId="5B6CFC7E" w:rsidR="00B21AF8" w:rsidRPr="00E060F7" w:rsidRDefault="00614457"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4E2A53">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4E2A53">
        <w:rPr>
          <w:lang w:val="en-US"/>
        </w:rPr>
        <w:t>X-s</w:t>
      </w:r>
      <w:r w:rsidR="004E2A53" w:rsidRPr="00E060F7">
        <w:rPr>
          <w:lang w:val="en-US"/>
        </w:rPr>
        <w:t>cript of X</w:t>
      </w:r>
      <w:r w:rsidR="004E2A53" w:rsidRPr="00E060F7">
        <w:rPr>
          <w:lang w:val="en-US"/>
        </w:rPr>
        <w:noBreakHyphen/>
        <w:t>definition</w:t>
      </w:r>
      <w:r w:rsidR="00EF650E">
        <w:rPr>
          <w:lang w:val="en-US"/>
        </w:rPr>
        <w:fldChar w:fldCharType="end"/>
      </w:r>
    </w:p>
    <w:p w14:paraId="42AAF065" w14:textId="73CB4C1B" w:rsidR="00B21AF8" w:rsidRDefault="00614457"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4E2A53">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4E2A53" w:rsidRPr="00E060F7">
        <w:rPr>
          <w:lang w:val="en-US"/>
        </w:rPr>
        <w:t>Exemplary XML Data</w:t>
      </w:r>
      <w:r w:rsidR="00EF650E">
        <w:rPr>
          <w:lang w:val="en-US"/>
        </w:rPr>
        <w:fldChar w:fldCharType="end"/>
      </w:r>
    </w:p>
    <w:p w14:paraId="6F098412" w14:textId="06DCE865" w:rsidR="00A7324A" w:rsidRPr="00E060F7" w:rsidRDefault="00614457"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4E2A53">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536284298"/>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614457"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4E2A53">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536284299"/>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614457"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4E2A53">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Pr="00E060F7">
        <w:rPr>
          <w:lang w:val="en-US"/>
        </w:rPr>
        <w:t>.</w:t>
      </w:r>
    </w:p>
    <w:p w14:paraId="0B62A7D1" w14:textId="71811843" w:rsidR="00B21AF8" w:rsidRPr="00E060F7" w:rsidRDefault="00614457"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4E2A53">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614457"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4E2A53" w:rsidRPr="00E060F7">
        <w:rPr>
          <w:lang w:val="en-US"/>
        </w:rPr>
        <w:t>Events and Actions</w:t>
      </w:r>
      <w:r w:rsidR="00EF650E">
        <w:rPr>
          <w:lang w:val="en-US"/>
        </w:rPr>
        <w:fldChar w:fldCharType="end"/>
      </w:r>
    </w:p>
    <w:p w14:paraId="6017026B" w14:textId="3374FE11" w:rsidR="00B21AF8" w:rsidRPr="00E060F7" w:rsidRDefault="00614457"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4E2A53">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4E2A53">
        <w:rPr>
          <w:lang w:val="en-US"/>
        </w:rPr>
        <w:t xml:space="preserve">X-script of </w:t>
      </w:r>
      <w:r w:rsidR="004E2A53" w:rsidRPr="00E060F7">
        <w:rPr>
          <w:lang w:val="en-US"/>
        </w:rPr>
        <w:t>X-defini</w:t>
      </w:r>
      <w:r w:rsidR="004E2A53">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614457"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4E2A53">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4E2A53" w:rsidRPr="007B3B01">
        <w:rPr>
          <w:lang w:val="en-US"/>
        </w:rPr>
        <w:t>Reference to another element model in X-definition</w:t>
      </w:r>
      <w:r w:rsidR="002A28E7">
        <w:rPr>
          <w:lang w:val="en-US"/>
        </w:rPr>
        <w:fldChar w:fldCharType="end"/>
      </w:r>
    </w:p>
    <w:p w14:paraId="2CF02A71" w14:textId="27BE7FE9" w:rsidR="00B21AF8" w:rsidRPr="00E060F7" w:rsidRDefault="00614457"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4E2A53">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4E2A53">
        <w:rPr>
          <w:lang w:val="en-US"/>
        </w:rPr>
        <w:t>O</w:t>
      </w:r>
      <w:r w:rsidR="004E2A53" w:rsidRPr="00E060F7">
        <w:rPr>
          <w:lang w:val="en-US"/>
        </w:rPr>
        <w:t>ptions</w:t>
      </w:r>
      <w:r w:rsidR="004E2A53" w:rsidRPr="00E060F7">
        <w:rPr>
          <w:lang w:val="en-US"/>
        </w:rPr>
        <w:fldChar w:fldCharType="begin"/>
      </w:r>
      <w:r w:rsidR="004E2A53" w:rsidRPr="00E060F7">
        <w:rPr>
          <w:lang w:val="en-US"/>
        </w:rPr>
        <w:instrText xml:space="preserve"> XE "X-Skript:options" </w:instrText>
      </w:r>
      <w:r w:rsidR="004E2A53"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536284300"/>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77777777"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syntea_xdef3.1.jar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536284301"/>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614457"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614457"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4E2A53">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4E2A53" w:rsidRPr="00E060F7">
        <w:rPr>
          <w:lang w:val="en-US"/>
        </w:rPr>
        <w:t>Way of Usage of X-definition</w:t>
      </w:r>
      <w:r w:rsidR="00EF650E">
        <w:rPr>
          <w:lang w:val="en-US"/>
        </w:rPr>
        <w:fldChar w:fldCharType="end"/>
      </w:r>
    </w:p>
    <w:p w14:paraId="14043B6C" w14:textId="1E1EB4DA" w:rsidR="00B21AF8" w:rsidRPr="00E060F7" w:rsidRDefault="00614457"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4E2A53">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4E2A53">
        <w:rPr>
          <w:lang w:val="en-US"/>
        </w:rPr>
        <w:t>Appendix</w:t>
      </w:r>
      <w:r w:rsidR="004E2A53"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536284302"/>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614457"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614457"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614457"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614457"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536284303"/>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614457"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614457"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4E2A53">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614457"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4E2A53">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4E2A53"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614457"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4E2A53">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4E2A53">
        <w:rPr>
          <w:lang w:val="en-US"/>
        </w:rPr>
        <w:t xml:space="preserve">Description of structure of XML document by </w:t>
      </w:r>
      <w:r w:rsidR="004E2A53"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614457"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4E2A53">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536284304"/>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614457"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614457"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4E2A53">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EC2D2E">
        <w:rPr>
          <w:lang w:val="en-US"/>
        </w:rPr>
        <w:fldChar w:fldCharType="end"/>
      </w:r>
    </w:p>
    <w:p w14:paraId="0D5EC9B6" w14:textId="30D0FCEF" w:rsidR="00A767A2" w:rsidRPr="00E060F7" w:rsidRDefault="00614457"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4E2A53">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4E2A53" w:rsidRPr="00E060F7">
        <w:rPr>
          <w:lang w:val="en-US"/>
        </w:rPr>
        <w:t>Model of XML Element</w:t>
      </w:r>
      <w:r w:rsidR="00EC2D2E">
        <w:rPr>
          <w:lang w:val="en-US"/>
        </w:rPr>
        <w:fldChar w:fldCharType="end"/>
      </w:r>
    </w:p>
    <w:p w14:paraId="086D0A6F" w14:textId="61FAEC71" w:rsidR="00B35E7D" w:rsidRPr="00E060F7" w:rsidRDefault="00614457"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4E2A53">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536284305"/>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614457"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4E2A53">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614457"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2A28E7">
        <w:rPr>
          <w:lang w:val="en-US"/>
        </w:rPr>
        <w:fldChar w:fldCharType="end"/>
      </w:r>
    </w:p>
    <w:p w14:paraId="26DD588D" w14:textId="7D8FCABA" w:rsidR="00D84C56" w:rsidRPr="00E060F7" w:rsidRDefault="00614457"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4E2A53">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w:t>
      </w:r>
      <w:r w:rsidR="004E2A53">
        <w:rPr>
          <w:lang w:val="en-US"/>
        </w:rPr>
        <w:t>A</w:t>
      </w:r>
      <w:r w:rsidR="004E2A53" w:rsidRPr="00E060F7">
        <w:rPr>
          <w:lang w:val="en-US"/>
        </w:rPr>
        <w:t xml:space="preserve">ttributes and </w:t>
      </w:r>
      <w:r w:rsidR="004E2A53">
        <w:rPr>
          <w:lang w:val="en-US"/>
        </w:rPr>
        <w:t>T</w:t>
      </w:r>
      <w:r w:rsidR="004E2A53" w:rsidRPr="00E060F7">
        <w:rPr>
          <w:lang w:val="en-US"/>
        </w:rPr>
        <w:t xml:space="preserve">ext </w:t>
      </w:r>
      <w:r w:rsidR="004E2A53">
        <w:rPr>
          <w:lang w:val="en-US"/>
        </w:rPr>
        <w:t>N</w:t>
      </w:r>
      <w:r w:rsidR="004E2A53" w:rsidRPr="00E060F7">
        <w:rPr>
          <w:lang w:val="en-US"/>
        </w:rPr>
        <w:t>odes</w:t>
      </w:r>
      <w:r w:rsidR="002A28E7">
        <w:rPr>
          <w:lang w:val="en-US"/>
        </w:rPr>
        <w:fldChar w:fldCharType="end"/>
      </w:r>
    </w:p>
    <w:p w14:paraId="149ADB50" w14:textId="11252FF9" w:rsidR="00D84C56" w:rsidRPr="00E060F7" w:rsidRDefault="00614457"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4E2A53" w:rsidRPr="00E060F7">
        <w:rPr>
          <w:lang w:val="en-US"/>
        </w:rPr>
        <w:t>Events and Actions</w:t>
      </w:r>
      <w:r w:rsidR="002A28E7">
        <w:rPr>
          <w:lang w:val="en-US"/>
        </w:rPr>
        <w:fldChar w:fldCharType="end"/>
      </w:r>
    </w:p>
    <w:p w14:paraId="13DC477C" w14:textId="25F6512D" w:rsidR="00D84C56" w:rsidRPr="00E060F7" w:rsidRDefault="00614457"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4E2A53">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4E2A53">
        <w:rPr>
          <w:lang w:val="en-US"/>
        </w:rPr>
        <w:t>Processing of Large</w:t>
      </w:r>
      <w:r w:rsidR="004E2A53" w:rsidRPr="00E060F7">
        <w:rPr>
          <w:lang w:val="en-US"/>
        </w:rPr>
        <w:t xml:space="preserve"> XML </w:t>
      </w:r>
      <w:r w:rsidR="004E2A53">
        <w:rPr>
          <w:lang w:val="en-US"/>
        </w:rPr>
        <w:t>Data</w:t>
      </w:r>
      <w:r w:rsidR="002A28E7">
        <w:rPr>
          <w:lang w:val="en-US"/>
        </w:rPr>
        <w:fldChar w:fldCharType="end"/>
      </w:r>
    </w:p>
    <w:p w14:paraId="04AF151A" w14:textId="0FA9FF17" w:rsidR="00D84C56" w:rsidRPr="00E060F7" w:rsidRDefault="00614457"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4E2A53">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4E2A53" w:rsidRPr="00E060F7">
        <w:rPr>
          <w:lang w:val="en-US"/>
        </w:rPr>
        <w:t>U</w:t>
      </w:r>
      <w:r w:rsidR="004E2A53">
        <w:rPr>
          <w:lang w:val="en-US"/>
        </w:rPr>
        <w:t>ser Defined M</w:t>
      </w:r>
      <w:r w:rsidR="004E2A53" w:rsidRPr="00E060F7">
        <w:rPr>
          <w:lang w:val="en-US"/>
        </w:rPr>
        <w:t>et</w:t>
      </w:r>
      <w:r w:rsidR="004E2A53">
        <w:rPr>
          <w:lang w:val="en-US"/>
        </w:rPr>
        <w:t>h</w:t>
      </w:r>
      <w:r w:rsidR="004E2A53" w:rsidRPr="00E060F7">
        <w:rPr>
          <w:lang w:val="en-US"/>
        </w:rPr>
        <w:t>od</w:t>
      </w:r>
      <w:r w:rsidR="004E2A53">
        <w:rPr>
          <w:lang w:val="en-US"/>
        </w:rPr>
        <w:t>s</w:t>
      </w:r>
      <w:r w:rsidR="004E2A53" w:rsidRPr="00E060F7">
        <w:rPr>
          <w:lang w:val="en-US"/>
        </w:rPr>
        <w:t xml:space="preserve"> </w:t>
      </w:r>
      <w:r w:rsidR="004E2A53">
        <w:rPr>
          <w:lang w:val="en-US"/>
        </w:rPr>
        <w:t>for</w:t>
      </w:r>
      <w:r w:rsidR="004E2A53" w:rsidRPr="00E060F7">
        <w:rPr>
          <w:lang w:val="en-US"/>
        </w:rPr>
        <w:t xml:space="preserve"> </w:t>
      </w:r>
      <w:r w:rsidR="004E2A53">
        <w:rPr>
          <w:lang w:val="en-US"/>
        </w:rPr>
        <w:t>Checking D</w:t>
      </w:r>
      <w:r w:rsidR="004E2A53" w:rsidRPr="00E060F7">
        <w:rPr>
          <w:lang w:val="en-US"/>
        </w:rPr>
        <w:t>at</w:t>
      </w:r>
      <w:r w:rsidR="004E2A53">
        <w:rPr>
          <w:lang w:val="en-US"/>
        </w:rPr>
        <w:t>a</w:t>
      </w:r>
      <w:r w:rsidR="004E2A53" w:rsidRPr="00E060F7">
        <w:rPr>
          <w:lang w:val="en-US"/>
        </w:rPr>
        <w:t xml:space="preserve"> </w:t>
      </w:r>
      <w:r w:rsidR="004E2A53">
        <w:rPr>
          <w:lang w:val="en-US"/>
        </w:rPr>
        <w:t>T</w:t>
      </w:r>
      <w:r w:rsidR="004E2A53" w:rsidRPr="00E060F7">
        <w:rPr>
          <w:lang w:val="en-US"/>
        </w:rPr>
        <w:t>yp</w:t>
      </w:r>
      <w:r w:rsidR="004E2A53">
        <w:rPr>
          <w:lang w:val="en-US"/>
        </w:rPr>
        <w:t>e</w:t>
      </w:r>
      <w:r w:rsidR="004E2A53" w:rsidRPr="00E060F7">
        <w:rPr>
          <w:lang w:val="en-US"/>
        </w:rPr>
        <w:fldChar w:fldCharType="begin"/>
      </w:r>
      <w:r w:rsidR="004E2A53" w:rsidRPr="00E060F7">
        <w:rPr>
          <w:lang w:val="en-US"/>
        </w:rPr>
        <w:instrText xml:space="preserve"> XE "Uživatelské metody:pro typovou kontrolu" </w:instrText>
      </w:r>
      <w:r w:rsidR="004E2A53" w:rsidRPr="00E060F7">
        <w:rPr>
          <w:lang w:val="en-US"/>
        </w:rPr>
        <w:fldChar w:fldCharType="end"/>
      </w:r>
      <w:r w:rsidR="004E2A53">
        <w:rPr>
          <w:lang w:val="en-US"/>
        </w:rPr>
        <w:t>s</w:t>
      </w:r>
      <w:r w:rsidR="002A28E7">
        <w:rPr>
          <w:lang w:val="en-US"/>
        </w:rPr>
        <w:fldChar w:fldCharType="end"/>
      </w:r>
    </w:p>
    <w:p w14:paraId="4BC92AA3" w14:textId="175A2DB4" w:rsidR="00D84C56" w:rsidRPr="00E060F7" w:rsidRDefault="00614457"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2A28E7">
        <w:rPr>
          <w:lang w:val="en-US"/>
        </w:rPr>
        <w:fldChar w:fldCharType="end"/>
      </w:r>
    </w:p>
    <w:p w14:paraId="7F757EC9" w14:textId="79E8CFAA" w:rsidR="00D84C56" w:rsidRPr="00E060F7" w:rsidRDefault="00614457"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4E2A53">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4E2A53" w:rsidRPr="006A5CB1">
        <w:rPr>
          <w:lang w:val="en-US"/>
        </w:rPr>
        <w:t>Processing and reporting errors</w:t>
      </w:r>
      <w:r w:rsidR="002A28E7">
        <w:rPr>
          <w:lang w:val="en-US"/>
        </w:rPr>
        <w:fldChar w:fldCharType="end"/>
      </w:r>
    </w:p>
    <w:p w14:paraId="598DE179" w14:textId="413E0177" w:rsidR="00D84C56" w:rsidRPr="00E060F7" w:rsidRDefault="00614457"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4E2A53">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4E2A53" w:rsidRPr="00E060F7">
        <w:rPr>
          <w:lang w:val="en-US"/>
        </w:rPr>
        <w:t>Typ</w:t>
      </w:r>
      <w:r w:rsidR="004E2A53">
        <w:rPr>
          <w:lang w:val="en-US"/>
        </w:rPr>
        <w:t>es of</w:t>
      </w:r>
      <w:r w:rsidR="004E2A53"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536284306"/>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614457"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4E2A5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614457"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4E2A53">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w:t>
      </w:r>
      <w:r w:rsidR="004E2A53">
        <w:rPr>
          <w:lang w:val="en-US"/>
        </w:rPr>
        <w:t>A</w:t>
      </w:r>
      <w:r w:rsidR="004E2A53" w:rsidRPr="00E060F7">
        <w:rPr>
          <w:lang w:val="en-US"/>
        </w:rPr>
        <w:t xml:space="preserve">ttributes and </w:t>
      </w:r>
      <w:r w:rsidR="004E2A53">
        <w:rPr>
          <w:lang w:val="en-US"/>
        </w:rPr>
        <w:t>T</w:t>
      </w:r>
      <w:r w:rsidR="004E2A53" w:rsidRPr="00E060F7">
        <w:rPr>
          <w:lang w:val="en-US"/>
        </w:rPr>
        <w:t xml:space="preserve">ext </w:t>
      </w:r>
      <w:r w:rsidR="004E2A53">
        <w:rPr>
          <w:lang w:val="en-US"/>
        </w:rPr>
        <w:t>N</w:t>
      </w:r>
      <w:r w:rsidR="004E2A53" w:rsidRPr="00E060F7">
        <w:rPr>
          <w:lang w:val="en-US"/>
        </w:rPr>
        <w:t>odes</w:t>
      </w:r>
      <w:r w:rsidR="00663F8F">
        <w:rPr>
          <w:lang w:val="en-US"/>
        </w:rPr>
        <w:fldChar w:fldCharType="end"/>
      </w:r>
    </w:p>
    <w:p w14:paraId="07B3B58C" w14:textId="16F6E166" w:rsidR="00D84C56" w:rsidRPr="00E060F7" w:rsidRDefault="00614457"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4E2A53">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Element</w:t>
      </w:r>
      <w:r w:rsidR="000E56D7">
        <w:rPr>
          <w:lang w:val="en-US"/>
        </w:rPr>
        <w:fldChar w:fldCharType="end"/>
      </w:r>
    </w:p>
    <w:p w14:paraId="14487C87" w14:textId="3285398E" w:rsidR="00D84C56" w:rsidRPr="00E060F7" w:rsidRDefault="00614457"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0E56D7">
        <w:rPr>
          <w:lang w:val="en-US"/>
        </w:rPr>
        <w:fldChar w:fldCharType="end"/>
      </w:r>
    </w:p>
    <w:p w14:paraId="3BDDF127" w14:textId="56D69EB7" w:rsidR="002A6215" w:rsidRPr="00E060F7" w:rsidRDefault="00614457"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4E2A53">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4E2A53">
        <w:rPr>
          <w:lang w:val="en-US"/>
        </w:rPr>
        <w:t>U</w:t>
      </w:r>
      <w:r w:rsidR="004E2A53" w:rsidRPr="00AB5831">
        <w:rPr>
          <w:lang w:val="en-US"/>
        </w:rPr>
        <w:t xml:space="preserve">nique </w:t>
      </w:r>
      <w:r w:rsidR="004E2A53">
        <w:rPr>
          <w:lang w:val="en-US"/>
        </w:rPr>
        <w:t>V</w:t>
      </w:r>
      <w:r w:rsidR="004E2A53" w:rsidRPr="00AB5831">
        <w:rPr>
          <w:lang w:val="en-US"/>
        </w:rPr>
        <w:t xml:space="preserve">alue of </w:t>
      </w:r>
      <w:r w:rsidR="004E2A53">
        <w:rPr>
          <w:lang w:val="en-US"/>
        </w:rPr>
        <w:t>A</w:t>
      </w:r>
      <w:r w:rsidR="004E2A53" w:rsidRPr="00AB5831">
        <w:rPr>
          <w:lang w:val="en-US"/>
        </w:rPr>
        <w:t xml:space="preserve">ttribute or </w:t>
      </w:r>
      <w:r w:rsidR="004E2A53">
        <w:rPr>
          <w:lang w:val="en-US"/>
        </w:rPr>
        <w:t>T</w:t>
      </w:r>
      <w:r w:rsidR="004E2A53" w:rsidRPr="00AB5831">
        <w:rPr>
          <w:lang w:val="en-US"/>
        </w:rPr>
        <w:t xml:space="preserve">ext </w:t>
      </w:r>
      <w:r w:rsidR="004E2A53">
        <w:rPr>
          <w:lang w:val="en-US"/>
        </w:rPr>
        <w:t>N</w:t>
      </w:r>
      <w:r w:rsidR="004E2A53"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536284307"/>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614457"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4E2A5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0896DEDB" w14:textId="3459AA11" w:rsidR="00D84C56" w:rsidRPr="00E060F7" w:rsidRDefault="00614457"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4E2A53" w:rsidRPr="00E060F7">
        <w:rPr>
          <w:lang w:val="en-US"/>
        </w:rPr>
        <w:t>Events and Actions</w:t>
      </w:r>
      <w:r w:rsidR="00C30184">
        <w:rPr>
          <w:lang w:val="en-US"/>
        </w:rPr>
        <w:fldChar w:fldCharType="end"/>
      </w:r>
    </w:p>
    <w:p w14:paraId="1EF02F28" w14:textId="4221857D" w:rsidR="00D84C56" w:rsidRPr="00E060F7" w:rsidRDefault="00614457"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4E2A53">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4E2A53">
        <w:t>Declared</w:t>
      </w:r>
      <w:r w:rsidR="004E2A53" w:rsidRPr="00E060F7">
        <w:t xml:space="preserve"> </w:t>
      </w:r>
      <w:r w:rsidR="004E2A53">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4E2A53">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536284308"/>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536284309"/>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614457"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4E2A53">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536284310"/>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614457"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4E2A5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614457"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536284311"/>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614457"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4E2A5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4E2A53">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614457"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4E2A53">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4E2A53" w:rsidRPr="00E060F7">
        <w:rPr>
          <w:lang w:val="en-US"/>
        </w:rPr>
        <w:t xml:space="preserve">Events </w:t>
      </w:r>
      <w:r w:rsidR="004E2A53">
        <w:rPr>
          <w:lang w:val="en-US"/>
        </w:rPr>
        <w:t>Connected to</w:t>
      </w:r>
      <w:r w:rsidR="004E2A53" w:rsidRPr="00E060F7">
        <w:rPr>
          <w:lang w:val="en-US"/>
        </w:rPr>
        <w:t xml:space="preserve"> Elements</w:t>
      </w:r>
      <w:r w:rsidR="004E2A53">
        <w:rPr>
          <w:lang w:val="en-US"/>
        </w:rPr>
        <w:t xml:space="preserve">, </w:t>
      </w:r>
      <w:r w:rsidR="004E2A53" w:rsidRPr="00E060F7">
        <w:rPr>
          <w:lang w:val="en-US"/>
        </w:rPr>
        <w:t xml:space="preserve">Attributes </w:t>
      </w:r>
      <w:r w:rsidR="004E2A53">
        <w:rPr>
          <w:lang w:val="en-US"/>
        </w:rPr>
        <w:t xml:space="preserve">or </w:t>
      </w:r>
      <w:r w:rsidR="004E2A53" w:rsidRPr="00E060F7">
        <w:rPr>
          <w:lang w:val="en-US"/>
        </w:rPr>
        <w:t>Text Nodes.</w:t>
      </w:r>
      <w:r w:rsidR="00C30184">
        <w:rPr>
          <w:lang w:val="en-US"/>
        </w:rPr>
        <w:fldChar w:fldCharType="end"/>
      </w:r>
    </w:p>
    <w:p w14:paraId="2CC9672B" w14:textId="73512C35" w:rsidR="00D84C56" w:rsidRPr="00E060F7" w:rsidRDefault="00614457"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4E2A53">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4E2A53">
        <w:rPr>
          <w:lang w:val="en-US"/>
        </w:rPr>
        <w:t>Events Connected with E</w:t>
      </w:r>
      <w:r w:rsidR="004E2A53" w:rsidRPr="00E060F7">
        <w:rPr>
          <w:lang w:val="en-US"/>
        </w:rPr>
        <w:t>lement</w:t>
      </w:r>
      <w:r w:rsidR="00C30184">
        <w:rPr>
          <w:lang w:val="en-US"/>
        </w:rPr>
        <w:fldChar w:fldCharType="end"/>
      </w:r>
    </w:p>
    <w:p w14:paraId="4587A78D" w14:textId="05040E47" w:rsidR="00D84C56" w:rsidRPr="00E060F7" w:rsidRDefault="00614457"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4E2A53">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4E2A53">
        <w:rPr>
          <w:lang w:val="en-US"/>
        </w:rPr>
        <w:t>Events Connected with</w:t>
      </w:r>
      <w:r w:rsidR="004E2A53" w:rsidRPr="00E060F7">
        <w:rPr>
          <w:lang w:val="en-US"/>
        </w:rPr>
        <w:t xml:space="preserve"> </w:t>
      </w:r>
      <w:r w:rsidR="004E2A53">
        <w:rPr>
          <w:lang w:val="en-US"/>
        </w:rPr>
        <w:t>T</w:t>
      </w:r>
      <w:r w:rsidR="004E2A53" w:rsidRPr="00E060F7">
        <w:rPr>
          <w:lang w:val="en-US"/>
        </w:rPr>
        <w:t xml:space="preserve">ext </w:t>
      </w:r>
      <w:r w:rsidR="004E2A53">
        <w:rPr>
          <w:lang w:val="en-US"/>
        </w:rPr>
        <w:t>Nodes or</w:t>
      </w:r>
      <w:r w:rsidR="004E2A53" w:rsidRPr="00E060F7">
        <w:rPr>
          <w:lang w:val="en-US"/>
        </w:rPr>
        <w:t xml:space="preserve"> </w:t>
      </w:r>
      <w:r w:rsidR="004E2A53">
        <w:rPr>
          <w:lang w:val="en-US"/>
        </w:rPr>
        <w:t>A</w:t>
      </w:r>
      <w:r w:rsidR="004E2A53" w:rsidRPr="00E060F7">
        <w:rPr>
          <w:lang w:val="en-US"/>
        </w:rPr>
        <w:t>t</w:t>
      </w:r>
      <w:r w:rsidR="004E2A53">
        <w:rPr>
          <w:lang w:val="en-US"/>
        </w:rPr>
        <w:t>t</w:t>
      </w:r>
      <w:r w:rsidR="004E2A53" w:rsidRPr="00E060F7">
        <w:rPr>
          <w:lang w:val="en-US"/>
        </w:rPr>
        <w:t>ribut</w:t>
      </w:r>
      <w:r w:rsidR="004E2A53">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536284312"/>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614457"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4E2A5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614457"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4E2A53">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4E2A53">
        <w:rPr>
          <w:lang w:val="en-US"/>
        </w:rPr>
        <w:t>Events Connected with E</w:t>
      </w:r>
      <w:r w:rsidR="004E2A53" w:rsidRPr="00E060F7">
        <w:rPr>
          <w:lang w:val="en-US"/>
        </w:rPr>
        <w:t>lement</w:t>
      </w:r>
      <w:r w:rsidR="00C30184">
        <w:rPr>
          <w:lang w:val="en-US"/>
        </w:rPr>
        <w:fldChar w:fldCharType="end"/>
      </w:r>
    </w:p>
    <w:p w14:paraId="5210AF8C" w14:textId="5761CEC9" w:rsidR="00D84C56" w:rsidRPr="00E060F7" w:rsidRDefault="00614457"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4E2A5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E2A53">
        <w:rPr>
          <w:lang w:val="en-US"/>
        </w:rPr>
        <w:t>Events Connected with</w:t>
      </w:r>
      <w:r w:rsidR="004E2A53" w:rsidRPr="00E060F7">
        <w:rPr>
          <w:lang w:val="en-US"/>
        </w:rPr>
        <w:t xml:space="preserve"> </w:t>
      </w:r>
      <w:r w:rsidR="004E2A53">
        <w:rPr>
          <w:lang w:val="en-US"/>
        </w:rPr>
        <w:t>T</w:t>
      </w:r>
      <w:r w:rsidR="004E2A53" w:rsidRPr="00E060F7">
        <w:rPr>
          <w:lang w:val="en-US"/>
        </w:rPr>
        <w:t xml:space="preserve">ext </w:t>
      </w:r>
      <w:r w:rsidR="004E2A53">
        <w:rPr>
          <w:lang w:val="en-US"/>
        </w:rPr>
        <w:t>Nodes or</w:t>
      </w:r>
      <w:r w:rsidR="004E2A53" w:rsidRPr="00E060F7">
        <w:rPr>
          <w:lang w:val="en-US"/>
        </w:rPr>
        <w:t xml:space="preserve"> </w:t>
      </w:r>
      <w:r w:rsidR="004E2A53">
        <w:rPr>
          <w:lang w:val="en-US"/>
        </w:rPr>
        <w:t>A</w:t>
      </w:r>
      <w:r w:rsidR="004E2A53" w:rsidRPr="00E060F7">
        <w:rPr>
          <w:lang w:val="en-US"/>
        </w:rPr>
        <w:t>t</w:t>
      </w:r>
      <w:r w:rsidR="004E2A53">
        <w:rPr>
          <w:lang w:val="en-US"/>
        </w:rPr>
        <w:t>t</w:t>
      </w:r>
      <w:r w:rsidR="004E2A53" w:rsidRPr="00E060F7">
        <w:rPr>
          <w:lang w:val="en-US"/>
        </w:rPr>
        <w:t>ribut</w:t>
      </w:r>
      <w:r w:rsidR="004E2A53">
        <w:rPr>
          <w:lang w:val="en-US"/>
        </w:rPr>
        <w:t>es</w:t>
      </w:r>
      <w:r w:rsidR="00C30184">
        <w:fldChar w:fldCharType="end"/>
      </w:r>
    </w:p>
    <w:p w14:paraId="652B7C14" w14:textId="7A39C038" w:rsidR="00D84C56" w:rsidRPr="00E060F7" w:rsidRDefault="00614457"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C30184">
        <w:rPr>
          <w:lang w:val="en-US"/>
        </w:rPr>
        <w:fldChar w:fldCharType="end"/>
      </w:r>
    </w:p>
    <w:p w14:paraId="5043EC86" w14:textId="077460AA" w:rsidR="00D84C56" w:rsidRPr="00E060F7" w:rsidRDefault="00614457"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536284313"/>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614457"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4E2A53">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614457"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4E2A5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E2A53">
        <w:rPr>
          <w:lang w:val="en-US"/>
        </w:rPr>
        <w:t>Events Connected with</w:t>
      </w:r>
      <w:r w:rsidR="004E2A53" w:rsidRPr="00E060F7">
        <w:rPr>
          <w:lang w:val="en-US"/>
        </w:rPr>
        <w:t xml:space="preserve"> </w:t>
      </w:r>
      <w:r w:rsidR="004E2A53">
        <w:rPr>
          <w:lang w:val="en-US"/>
        </w:rPr>
        <w:t>T</w:t>
      </w:r>
      <w:r w:rsidR="004E2A53" w:rsidRPr="00E060F7">
        <w:rPr>
          <w:lang w:val="en-US"/>
        </w:rPr>
        <w:t xml:space="preserve">ext </w:t>
      </w:r>
      <w:r w:rsidR="004E2A53">
        <w:rPr>
          <w:lang w:val="en-US"/>
        </w:rPr>
        <w:t>Nodes or</w:t>
      </w:r>
      <w:r w:rsidR="004E2A53" w:rsidRPr="00E060F7">
        <w:rPr>
          <w:lang w:val="en-US"/>
        </w:rPr>
        <w:t xml:space="preserve"> </w:t>
      </w:r>
      <w:r w:rsidR="004E2A53">
        <w:rPr>
          <w:lang w:val="en-US"/>
        </w:rPr>
        <w:t>A</w:t>
      </w:r>
      <w:r w:rsidR="004E2A53" w:rsidRPr="00E060F7">
        <w:rPr>
          <w:lang w:val="en-US"/>
        </w:rPr>
        <w:t>t</w:t>
      </w:r>
      <w:r w:rsidR="004E2A53">
        <w:rPr>
          <w:lang w:val="en-US"/>
        </w:rPr>
        <w:t>t</w:t>
      </w:r>
      <w:r w:rsidR="004E2A53" w:rsidRPr="00E060F7">
        <w:rPr>
          <w:lang w:val="en-US"/>
        </w:rPr>
        <w:t>ribut</w:t>
      </w:r>
      <w:r w:rsidR="004E2A53">
        <w:rPr>
          <w:lang w:val="en-US"/>
        </w:rPr>
        <w:t>es</w:t>
      </w:r>
      <w:r w:rsidR="00C30184">
        <w:fldChar w:fldCharType="end"/>
      </w:r>
    </w:p>
    <w:p w14:paraId="779B296B" w14:textId="0D5083C4" w:rsidR="00D84C56" w:rsidRPr="00E060F7" w:rsidRDefault="00614457"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C30184">
        <w:rPr>
          <w:lang w:val="en-US"/>
        </w:rPr>
        <w:fldChar w:fldCharType="end"/>
      </w:r>
    </w:p>
    <w:p w14:paraId="1690D619" w14:textId="418C2423" w:rsidR="00D84C56" w:rsidRDefault="00614457"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536284314"/>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614457"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4E2A53">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614457"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p>
    <w:p w14:paraId="090BA892" w14:textId="137587D1" w:rsidR="00D84C56" w:rsidRDefault="00614457"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536284315"/>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614457"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4E2A53">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4E2A53"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4E2A53">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614457"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4E2A53">
        <w:rPr>
          <w:lang w:val="en-US"/>
        </w:rPr>
        <w:t>4.7</w:t>
      </w:r>
      <w:r w:rsidR="00C30184" w:rsidRPr="00E060F7">
        <w:rPr>
          <w:lang w:val="en-US"/>
        </w:rPr>
        <w:fldChar w:fldCharType="end"/>
      </w:r>
    </w:p>
    <w:p w14:paraId="1B605501" w14:textId="7DEFE651" w:rsidR="00D84C56" w:rsidRDefault="00614457"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4E2A53">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4E2A53" w:rsidRPr="000E21EF">
        <w:rPr>
          <w:lang w:val="en-US"/>
        </w:rPr>
        <w:t xml:space="preserve">Continuous XML document </w:t>
      </w:r>
      <w:r w:rsidR="004E2A53">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536284316"/>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614457"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4E2A5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7E8672F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D4058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33B8C4AB"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164389">
        <w:rPr>
          <w:rFonts w:ascii="Consolas" w:hAnsi="Consolas" w:cs="Consolas"/>
          <w:lang w:val="en-US"/>
        </w:rPr>
        <w:t>http://www.xdef.org/3.2</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536284317"/>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6F0CE65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536284318"/>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614457"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4E2A53">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C30184">
        <w:rPr>
          <w:lang w:val="en-US"/>
        </w:rPr>
        <w:fldChar w:fldCharType="end"/>
      </w:r>
    </w:p>
    <w:p w14:paraId="5225947A" w14:textId="676E5132" w:rsidR="00D84C56" w:rsidRPr="00E060F7" w:rsidRDefault="00614457"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4E2A5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C30184">
        <w:rPr>
          <w:lang w:val="en-US"/>
        </w:rPr>
        <w:fldChar w:fldCharType="end"/>
      </w:r>
    </w:p>
    <w:p w14:paraId="06BDE1BE" w14:textId="0F38463B" w:rsidR="00D84C56" w:rsidRDefault="00614457"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4E2A53">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w:t>
      </w:r>
      <w:r w:rsidR="004E2A53">
        <w:rPr>
          <w:lang w:val="en-US"/>
        </w:rPr>
        <w:t>A</w:t>
      </w:r>
      <w:r w:rsidR="004E2A53" w:rsidRPr="00E060F7">
        <w:rPr>
          <w:lang w:val="en-US"/>
        </w:rPr>
        <w:t xml:space="preserve">ttributes and </w:t>
      </w:r>
      <w:r w:rsidR="004E2A53">
        <w:rPr>
          <w:lang w:val="en-US"/>
        </w:rPr>
        <w:t>T</w:t>
      </w:r>
      <w:r w:rsidR="004E2A53" w:rsidRPr="00E060F7">
        <w:rPr>
          <w:lang w:val="en-US"/>
        </w:rPr>
        <w:t xml:space="preserve">ext </w:t>
      </w:r>
      <w:r w:rsidR="004E2A53">
        <w:rPr>
          <w:lang w:val="en-US"/>
        </w:rPr>
        <w:t>N</w:t>
      </w:r>
      <w:r w:rsidR="004E2A53" w:rsidRPr="00E060F7">
        <w:rPr>
          <w:lang w:val="en-US"/>
        </w:rPr>
        <w:t>odes</w:t>
      </w:r>
      <w:r w:rsidR="00C30184">
        <w:rPr>
          <w:lang w:val="en-US"/>
        </w:rPr>
        <w:fldChar w:fldCharType="end"/>
      </w:r>
    </w:p>
    <w:p w14:paraId="3D89EC32" w14:textId="5D58F472" w:rsidR="00C30184" w:rsidRDefault="00614457"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4E2A53">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Element</w:t>
      </w:r>
      <w:r w:rsidR="00C30184">
        <w:rPr>
          <w:lang w:val="en-US"/>
        </w:rPr>
        <w:fldChar w:fldCharType="end"/>
      </w:r>
    </w:p>
    <w:p w14:paraId="6F372083" w14:textId="3703EC1D" w:rsidR="00C30184" w:rsidRPr="00E060F7" w:rsidRDefault="00614457"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4E2A53">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4E2A53" w:rsidRPr="00E060F7">
        <w:rPr>
          <w:lang w:val="en-US"/>
        </w:rPr>
        <w:t>Events and Actions</w:t>
      </w:r>
      <w:r w:rsidR="00C30184">
        <w:rPr>
          <w:lang w:val="en-US"/>
        </w:rPr>
        <w:fldChar w:fldCharType="end"/>
      </w:r>
    </w:p>
    <w:p w14:paraId="30E74670" w14:textId="0A682E5D" w:rsidR="00D84C56" w:rsidRPr="00E060F7" w:rsidRDefault="00614457"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368BE431"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164389">
          <w:rPr>
            <w:rStyle w:val="Hypertextovodkaz"/>
            <w:rFonts w:ascii="Consolas" w:hAnsi="Consolas"/>
            <w:lang w:val="en-US"/>
          </w:rPr>
          <w:t>http://www.xdef.org/3.2</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5DBA2B82" w14:textId="77777777" w:rsidR="00B805DA" w:rsidRPr="00B805DA" w:rsidRDefault="00F24C50" w:rsidP="00B805DA">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is </w:t>
      </w:r>
      <w:r w:rsidR="00254AB0">
        <w:rPr>
          <w:lang w:val="en-US"/>
        </w:rPr>
        <w:t>used</w:t>
      </w:r>
      <w:r w:rsidR="001E7E5B">
        <w:rPr>
          <w:lang w:val="en-US"/>
        </w:rPr>
        <w:t xml:space="preserve"> only in the validation mode.</w:t>
      </w:r>
      <w:r w:rsidR="00B805DA">
        <w:rPr>
          <w:lang w:val="en-US"/>
        </w:rPr>
        <w:t xml:space="preserve"> Example:</w:t>
      </w:r>
    </w:p>
    <w:p w14:paraId="4A23FDA8" w14:textId="77777777" w:rsidR="00B805DA" w:rsidRPr="00843228" w:rsidRDefault="00B805DA" w:rsidP="00B805DA">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61C6F14B" w14:textId="77777777" w:rsidR="00F24C50" w:rsidRDefault="001E7E5B" w:rsidP="00B805DA">
      <w:pPr>
        <w:pStyle w:val="OdstavecSynteastyl"/>
        <w:ind w:left="1410" w:hanging="1410"/>
        <w:rPr>
          <w:lang w:val="en-US"/>
        </w:rPr>
      </w:pPr>
      <w:r>
        <w:rPr>
          <w:lang w:val="en-US"/>
        </w:rPr>
        <w:t xml:space="preserve"> </w:t>
      </w:r>
      <w:r w:rsidR="00F24C50" w:rsidRPr="00C2263F">
        <w:rPr>
          <w:b/>
          <w:lang w:val="en-US"/>
        </w:rPr>
        <w:t>xd:scrip</w:t>
      </w:r>
      <w:r w:rsidR="00F24C50">
        <w:rPr>
          <w:lang w:val="en-US"/>
        </w:rPr>
        <w:t>t</w:t>
      </w:r>
      <w:r>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26C8E35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614457"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4E2A53">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4E2A53" w:rsidRPr="00E060F7">
        <w:rPr>
          <w:lang w:val="en-US"/>
        </w:rPr>
        <w:t>De</w:t>
      </w:r>
      <w:r w:rsidR="004E2A53">
        <w:rPr>
          <w:lang w:val="en-US"/>
        </w:rPr>
        <w:t>c</w:t>
      </w:r>
      <w:r w:rsidR="004E2A53" w:rsidRPr="00E060F7">
        <w:rPr>
          <w:lang w:val="en-US"/>
        </w:rPr>
        <w:t>lara</w:t>
      </w:r>
      <w:r w:rsidR="004E2A53">
        <w:rPr>
          <w:lang w:val="en-US"/>
        </w:rPr>
        <w:t>tion Section of</w:t>
      </w:r>
      <w:r w:rsidR="004E2A53" w:rsidRPr="00E060F7">
        <w:rPr>
          <w:lang w:val="en-US"/>
        </w:rPr>
        <w:t xml:space="preserve"> X-defini</w:t>
      </w:r>
      <w:r w:rsidR="004E2A53">
        <w:rPr>
          <w:lang w:val="en-US"/>
        </w:rPr>
        <w:t>tion</w:t>
      </w:r>
      <w:r w:rsidR="00803974">
        <w:rPr>
          <w:lang w:val="en-US"/>
        </w:rPr>
        <w:fldChar w:fldCharType="end"/>
      </w:r>
    </w:p>
    <w:p w14:paraId="56565616" w14:textId="00D91ED4" w:rsidR="00D84C56" w:rsidRPr="00E060F7" w:rsidRDefault="00614457"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4E2A53">
        <w:rPr>
          <w:lang w:val="en-US"/>
        </w:rPr>
        <w:t>Using of X</w:t>
      </w:r>
      <w:r w:rsidR="004E2A53">
        <w:rPr>
          <w:lang w:val="en-US"/>
        </w:rPr>
        <w:noBreakHyphen/>
        <w:t>definitions in Java code</w:t>
      </w:r>
      <w:r w:rsidR="00803974">
        <w:rPr>
          <w:lang w:val="en-US"/>
        </w:rPr>
        <w:fldChar w:fldCharType="end"/>
      </w:r>
    </w:p>
    <w:p w14:paraId="49317BBC" w14:textId="07C0A37F" w:rsidR="00D84C56" w:rsidRDefault="00614457"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4E2A53">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4E2A53">
        <w:rPr>
          <w:lang w:val="en-US"/>
        </w:rPr>
        <w:t>Appendix</w:t>
      </w:r>
      <w:r w:rsidR="004E2A53" w:rsidRPr="00E060F7">
        <w:rPr>
          <w:lang w:val="en-US"/>
        </w:rPr>
        <w:t xml:space="preserve"> A – </w:t>
      </w:r>
      <w:r w:rsidR="004E2A53">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536284319"/>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614457"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4E2A5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803974">
        <w:rPr>
          <w:lang w:val="en-US"/>
        </w:rPr>
        <w:fldChar w:fldCharType="end"/>
      </w:r>
    </w:p>
    <w:p w14:paraId="3AC98772" w14:textId="3CD12B3D" w:rsidR="00803974" w:rsidRPr="00E060F7" w:rsidRDefault="00614457"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4E2A5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803974">
        <w:rPr>
          <w:lang w:val="en-US"/>
        </w:rPr>
        <w:fldChar w:fldCharType="end"/>
      </w:r>
    </w:p>
    <w:p w14:paraId="605DE14D" w14:textId="69FBAFD1" w:rsidR="00803974" w:rsidRDefault="00614457"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4E2A53">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Element</w:t>
      </w:r>
      <w:r w:rsidR="00803974">
        <w:rPr>
          <w:lang w:val="en-US"/>
        </w:rPr>
        <w:fldChar w:fldCharType="end"/>
      </w:r>
    </w:p>
    <w:p w14:paraId="0C992C5B" w14:textId="3F66D290" w:rsidR="00803974" w:rsidRPr="00E060F7" w:rsidRDefault="00614457"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4E2A53">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4E2A53" w:rsidRPr="00E060F7">
        <w:rPr>
          <w:lang w:val="en-US"/>
        </w:rPr>
        <w:t>Events and Actions</w:t>
      </w:r>
      <w:r w:rsidR="00803974">
        <w:rPr>
          <w:lang w:val="en-US"/>
        </w:rPr>
        <w:fldChar w:fldCharType="end"/>
      </w:r>
    </w:p>
    <w:p w14:paraId="6B474951" w14:textId="269644E0" w:rsidR="00803974" w:rsidRPr="00E060F7" w:rsidRDefault="00614457"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4E2A53">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5BD353"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614457"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4E2A53" w:rsidRPr="00E060F7">
        <w:rPr>
          <w:lang w:val="en-US"/>
        </w:rPr>
        <w:t>Cont</w:t>
      </w:r>
      <w:r w:rsidR="004E2A53">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614457"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4E2A53">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4E2A53">
        <w:rPr>
          <w:lang w:val="en-US"/>
        </w:rPr>
        <w:t>X-s</w:t>
      </w:r>
      <w:r w:rsidR="004E2A53" w:rsidRPr="00E060F7">
        <w:rPr>
          <w:lang w:val="en-US"/>
        </w:rPr>
        <w:t>cript of X</w:t>
      </w:r>
      <w:r w:rsidR="004E2A53" w:rsidRPr="00E060F7">
        <w:rPr>
          <w:lang w:val="en-US"/>
        </w:rPr>
        <w:noBreakHyphen/>
        <w:t>definition</w:t>
      </w:r>
      <w:r w:rsidR="00803974">
        <w:rPr>
          <w:lang w:val="en-US"/>
        </w:rPr>
        <w:fldChar w:fldCharType="end"/>
      </w:r>
    </w:p>
    <w:p w14:paraId="5C25189F" w14:textId="1DBBF8D7" w:rsidR="00D84C56" w:rsidRPr="00E060F7" w:rsidRDefault="00614457"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4E2A53"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614457"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058B3849"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614457"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4E2A5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803974">
        <w:rPr>
          <w:lang w:val="en-US"/>
        </w:rPr>
        <w:fldChar w:fldCharType="end"/>
      </w:r>
    </w:p>
    <w:p w14:paraId="0CE51511" w14:textId="133BA4E1" w:rsidR="00803974" w:rsidRPr="00E060F7" w:rsidRDefault="00614457"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4E2A5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803974">
        <w:rPr>
          <w:lang w:val="en-US"/>
        </w:rPr>
        <w:fldChar w:fldCharType="end"/>
      </w:r>
    </w:p>
    <w:p w14:paraId="4B65E05A" w14:textId="23F38E03" w:rsidR="000B402E" w:rsidRDefault="00614457"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4E2A53">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w:t>
      </w:r>
      <w:r w:rsidR="004E2A53">
        <w:rPr>
          <w:lang w:val="en-US"/>
        </w:rPr>
        <w:t>A</w:t>
      </w:r>
      <w:r w:rsidR="004E2A53" w:rsidRPr="00E060F7">
        <w:rPr>
          <w:lang w:val="en-US"/>
        </w:rPr>
        <w:t xml:space="preserve">ttributes and </w:t>
      </w:r>
      <w:r w:rsidR="004E2A53">
        <w:rPr>
          <w:lang w:val="en-US"/>
        </w:rPr>
        <w:t>T</w:t>
      </w:r>
      <w:r w:rsidR="004E2A53" w:rsidRPr="00E060F7">
        <w:rPr>
          <w:lang w:val="en-US"/>
        </w:rPr>
        <w:t xml:space="preserve">ext </w:t>
      </w:r>
      <w:r w:rsidR="004E2A53">
        <w:rPr>
          <w:lang w:val="en-US"/>
        </w:rPr>
        <w:t>N</w:t>
      </w:r>
      <w:r w:rsidR="004E2A53" w:rsidRPr="00E060F7">
        <w:rPr>
          <w:lang w:val="en-US"/>
        </w:rPr>
        <w:t>odes</w:t>
      </w:r>
      <w:r w:rsidR="00803974">
        <w:rPr>
          <w:lang w:val="en-US"/>
        </w:rPr>
        <w:fldChar w:fldCharType="end"/>
      </w:r>
    </w:p>
    <w:p w14:paraId="1E5CB8DC" w14:textId="5EE2D53E" w:rsidR="00803974" w:rsidRDefault="00614457"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4E2A53">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4E2A53" w:rsidRPr="00E060F7">
        <w:rPr>
          <w:lang w:val="en-US"/>
        </w:rPr>
        <w:t xml:space="preserve">Specification of </w:t>
      </w:r>
      <w:r w:rsidR="004E2A53">
        <w:rPr>
          <w:lang w:val="en-US"/>
        </w:rPr>
        <w:t>Quantifier</w:t>
      </w:r>
      <w:r w:rsidR="004E2A53" w:rsidRPr="00E060F7">
        <w:rPr>
          <w:lang w:val="en-US"/>
        </w:rPr>
        <w:t xml:space="preserve"> of Element</w:t>
      </w:r>
      <w:r w:rsidR="00803974">
        <w:rPr>
          <w:lang w:val="en-US"/>
        </w:rPr>
        <w:fldChar w:fldCharType="end"/>
      </w:r>
    </w:p>
    <w:p w14:paraId="662C936E" w14:textId="1F3FFE30" w:rsidR="00803974" w:rsidRPr="00E060F7" w:rsidRDefault="00614457"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4E2A53">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4E2A53" w:rsidRPr="00E060F7">
        <w:rPr>
          <w:lang w:val="en-US"/>
        </w:rPr>
        <w:t>Events and Actions</w:t>
      </w:r>
      <w:r w:rsidR="00803974">
        <w:rPr>
          <w:lang w:val="en-US"/>
        </w:rPr>
        <w:fldChar w:fldCharType="end"/>
      </w:r>
    </w:p>
    <w:p w14:paraId="5720D60D" w14:textId="25833281" w:rsidR="000B402E" w:rsidRPr="00E060F7" w:rsidRDefault="00614457"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611506A0"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614457"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4E2A5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803974">
        <w:rPr>
          <w:lang w:val="en-US"/>
        </w:rPr>
        <w:fldChar w:fldCharType="end"/>
      </w:r>
    </w:p>
    <w:p w14:paraId="43228C0B" w14:textId="401C1659" w:rsidR="00C030CF" w:rsidRPr="00E060F7" w:rsidRDefault="00614457"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4E2A5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4E2A53" w:rsidRPr="00E060F7">
        <w:rPr>
          <w:lang w:val="en-US"/>
        </w:rPr>
        <w:t xml:space="preserve">Model of </w:t>
      </w:r>
      <w:r w:rsidR="004E2A53">
        <w:rPr>
          <w:lang w:val="en-US"/>
        </w:rPr>
        <w:t>E</w:t>
      </w:r>
      <w:r w:rsidR="004E2A53" w:rsidRPr="00E060F7">
        <w:rPr>
          <w:lang w:val="en-US"/>
        </w:rPr>
        <w:t xml:space="preserve">xemplary </w:t>
      </w:r>
      <w:r w:rsidR="004E2A53" w:rsidRPr="00E060F7">
        <w:rPr>
          <w:lang w:val="en-US"/>
        </w:rPr>
        <w:fldChar w:fldCharType="begin"/>
      </w:r>
      <w:r w:rsidR="004E2A53" w:rsidRPr="00E060F7">
        <w:rPr>
          <w:lang w:val="en-US"/>
        </w:rPr>
        <w:instrText xml:space="preserve"> XE "X-Skript:validační sekce" </w:instrText>
      </w:r>
      <w:r w:rsidR="004E2A53" w:rsidRPr="00E060F7">
        <w:rPr>
          <w:lang w:val="en-US"/>
        </w:rPr>
        <w:fldChar w:fldCharType="end"/>
      </w:r>
      <w:r w:rsidR="004E2A53">
        <w:rPr>
          <w:lang w:val="en-US"/>
        </w:rPr>
        <w:t>E</w:t>
      </w:r>
      <w:r w:rsidR="004E2A53"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536284320"/>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614457"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4E2A53" w:rsidRPr="00E060F7">
        <w:rPr>
          <w:lang w:val="en-US"/>
        </w:rPr>
        <w:t>Events and Actions</w:t>
      </w:r>
      <w:r w:rsidR="00803974">
        <w:rPr>
          <w:lang w:val="en-US"/>
        </w:rPr>
        <w:fldChar w:fldCharType="end"/>
      </w:r>
    </w:p>
    <w:p w14:paraId="1F49890C" w14:textId="7ED0D5EF" w:rsidR="00D84C56" w:rsidRPr="00E060F7" w:rsidRDefault="00614457"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4E2A53">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614457"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4E2A53">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 xml:space="preserve">od </w:t>
      </w:r>
      <w:r w:rsidR="004E2A53">
        <w:rPr>
          <w:lang w:val="en-US"/>
        </w:rPr>
        <w:t>with P</w:t>
      </w:r>
      <w:r w:rsidR="004E2A53" w:rsidRPr="00E060F7">
        <w:rPr>
          <w:lang w:val="en-US"/>
        </w:rPr>
        <w:t>aramete</w:t>
      </w:r>
      <w:r w:rsidR="004E2A53">
        <w:rPr>
          <w:lang w:val="en-US"/>
        </w:rPr>
        <w:t>r</w:t>
      </w:r>
      <w:r w:rsidR="00C24B74">
        <w:rPr>
          <w:lang w:val="en-US"/>
        </w:rPr>
        <w:fldChar w:fldCharType="end"/>
      </w:r>
    </w:p>
    <w:p w14:paraId="2B80B981" w14:textId="20281FA0" w:rsidR="00D84C56" w:rsidRPr="00E060F7" w:rsidRDefault="00614457"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4E2A53">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hod</w:t>
      </w:r>
      <w:r w:rsidR="004E2A53" w:rsidRPr="00E060F7">
        <w:rPr>
          <w:lang w:val="en-US"/>
        </w:rPr>
        <w:t xml:space="preserve"> </w:t>
      </w:r>
      <w:r w:rsidR="004E2A53">
        <w:rPr>
          <w:lang w:val="en-US"/>
        </w:rPr>
        <w:t>with</w:t>
      </w:r>
      <w:r w:rsidR="004E2A53" w:rsidRPr="00E060F7">
        <w:rPr>
          <w:lang w:val="en-US"/>
        </w:rPr>
        <w:t> XXNode</w:t>
      </w:r>
      <w:r w:rsidR="004E2A53" w:rsidRPr="00E060F7">
        <w:rPr>
          <w:lang w:val="en-US"/>
        </w:rPr>
        <w:fldChar w:fldCharType="begin"/>
      </w:r>
      <w:r w:rsidR="004E2A53" w:rsidRPr="00E060F7">
        <w:rPr>
          <w:lang w:val="en-US"/>
        </w:rPr>
        <w:instrText xml:space="preserve"> XE "Externí metody:s parametrem XXNode" </w:instrText>
      </w:r>
      <w:r w:rsidR="004E2A53" w:rsidRPr="00E060F7">
        <w:rPr>
          <w:lang w:val="en-US"/>
        </w:rPr>
        <w:fldChar w:fldCharType="end"/>
      </w:r>
      <w:r w:rsidR="004E2A53">
        <w:rPr>
          <w:lang w:val="en-US"/>
        </w:rPr>
        <w:t xml:space="preserve"> P</w:t>
      </w:r>
      <w:r w:rsidR="004E2A53" w:rsidRPr="00E060F7">
        <w:rPr>
          <w:lang w:val="en-US"/>
        </w:rPr>
        <w:t>aramet</w:t>
      </w:r>
      <w:r w:rsidR="004E2A53">
        <w:rPr>
          <w:lang w:val="en-US"/>
        </w:rPr>
        <w:t>er</w:t>
      </w:r>
      <w:r w:rsidR="00C24B74">
        <w:rPr>
          <w:lang w:val="en-US"/>
        </w:rPr>
        <w:fldChar w:fldCharType="end"/>
      </w:r>
    </w:p>
    <w:p w14:paraId="045947C2" w14:textId="0FCD3A0A" w:rsidR="00D84C56" w:rsidRPr="00E060F7" w:rsidRDefault="00614457"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4E2A53">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 xml:space="preserve">od </w:t>
      </w:r>
      <w:r w:rsidR="004E2A53">
        <w:rPr>
          <w:lang w:val="en-US"/>
        </w:rPr>
        <w:t>with Array of Values</w:t>
      </w:r>
      <w:r w:rsidR="00C24B74">
        <w:rPr>
          <w:lang w:val="en-US"/>
        </w:rPr>
        <w:fldChar w:fldCharType="end"/>
      </w:r>
    </w:p>
    <w:p w14:paraId="7022924C" w14:textId="3E972DE1" w:rsidR="00D84C56" w:rsidRPr="00E060F7" w:rsidRDefault="00614457"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4E2A53">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536284321"/>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614457"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4E2A5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4E2A53" w:rsidRPr="00E060F7">
        <w:rPr>
          <w:lang w:val="en-US"/>
        </w:rPr>
        <w:t>Events and Actions</w:t>
      </w:r>
      <w:r w:rsidR="0075254F">
        <w:rPr>
          <w:lang w:val="en-US"/>
        </w:rPr>
        <w:fldChar w:fldCharType="end"/>
      </w:r>
    </w:p>
    <w:p w14:paraId="2C925418" w14:textId="6CB0A869" w:rsidR="00D84C56" w:rsidRPr="00E060F7" w:rsidRDefault="00614457"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4E2A5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75254F">
        <w:rPr>
          <w:lang w:val="en-US"/>
        </w:rPr>
        <w:fldChar w:fldCharType="end"/>
      </w:r>
    </w:p>
    <w:p w14:paraId="04B0D66B" w14:textId="041D26A7" w:rsidR="00D84C56" w:rsidRPr="00E060F7" w:rsidRDefault="00614457"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2894C9BD"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A31AE1"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614457"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4E2A53">
        <w:rPr>
          <w:lang w:val="en-US"/>
        </w:rPr>
        <w:t>Using of X</w:t>
      </w:r>
      <w:r w:rsidR="004E2A53">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536284322"/>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614457"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4E2A5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4E2A53" w:rsidRPr="00E060F7">
        <w:rPr>
          <w:lang w:val="en-US"/>
        </w:rPr>
        <w:t>Events and Actions</w:t>
      </w:r>
      <w:r w:rsidR="0075254F">
        <w:rPr>
          <w:lang w:val="en-US"/>
        </w:rPr>
        <w:fldChar w:fldCharType="end"/>
      </w:r>
    </w:p>
    <w:p w14:paraId="1CA79F66" w14:textId="13636CFE" w:rsidR="00D84C56" w:rsidRPr="00E060F7" w:rsidRDefault="00614457"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4E2A5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75254F">
        <w:rPr>
          <w:lang w:val="en-US"/>
        </w:rPr>
        <w:fldChar w:fldCharType="end"/>
      </w:r>
    </w:p>
    <w:p w14:paraId="659AD735" w14:textId="007270EC" w:rsidR="00D84C56" w:rsidRPr="00E060F7" w:rsidRDefault="00614457"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4E2A53">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76FCFD9B"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614457"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4E2A53">
        <w:rPr>
          <w:lang w:val="en-US"/>
        </w:rPr>
        <w:t>Using of X</w:t>
      </w:r>
      <w:r w:rsidR="004E2A53">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536284323"/>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614457"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4E2A5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4E2A53" w:rsidRPr="00E060F7">
        <w:rPr>
          <w:lang w:val="en-US"/>
        </w:rPr>
        <w:t>Events and Actions</w:t>
      </w:r>
      <w:r w:rsidR="0075254F">
        <w:rPr>
          <w:lang w:val="en-US"/>
        </w:rPr>
        <w:fldChar w:fldCharType="end"/>
      </w:r>
    </w:p>
    <w:p w14:paraId="66787B38" w14:textId="48257A6B" w:rsidR="00D84C56" w:rsidRPr="00E060F7" w:rsidRDefault="00614457"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4E2A5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75254F">
        <w:rPr>
          <w:lang w:val="en-US"/>
        </w:rPr>
        <w:fldChar w:fldCharType="end"/>
      </w:r>
    </w:p>
    <w:p w14:paraId="371BFCFE" w14:textId="1BB67835" w:rsidR="00D84C56" w:rsidRPr="00E060F7" w:rsidRDefault="00614457"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4E2A53">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75254F">
        <w:rPr>
          <w:lang w:val="en-US"/>
        </w:rPr>
        <w:fldChar w:fldCharType="end"/>
      </w:r>
    </w:p>
    <w:p w14:paraId="47C57A75" w14:textId="0ACEF34E" w:rsidR="00D84C56" w:rsidRPr="00E060F7" w:rsidRDefault="00614457"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4E2A53">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 xml:space="preserve">od </w:t>
      </w:r>
      <w:r w:rsidR="004E2A53">
        <w:rPr>
          <w:lang w:val="en-US"/>
        </w:rPr>
        <w:t>with P</w:t>
      </w:r>
      <w:r w:rsidR="004E2A53" w:rsidRPr="00E060F7">
        <w:rPr>
          <w:lang w:val="en-US"/>
        </w:rPr>
        <w:t>aramete</w:t>
      </w:r>
      <w:r w:rsidR="004E2A53">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4AA8147F"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4E2A53">
        <w:rPr>
          <w:lang w:val="en-US"/>
        </w:rPr>
        <w:t>4.7.3</w:t>
      </w:r>
      <w:r w:rsidR="0075254F">
        <w:rPr>
          <w:lang w:val="en-US"/>
        </w:rPr>
        <w:fldChar w:fldCharType="end"/>
      </w:r>
      <w:r w:rsidRPr="00DD0A05">
        <w:rPr>
          <w:lang w:val="en-US"/>
        </w:rPr>
        <w:t>.</w:t>
      </w:r>
    </w:p>
    <w:p w14:paraId="2C83B089" w14:textId="0DFEDE0F" w:rsidR="00EF523A" w:rsidRPr="00E060F7" w:rsidRDefault="00614457"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4E2A53">
        <w:rPr>
          <w:lang w:val="en-US"/>
        </w:rPr>
        <w:t>Using of X</w:t>
      </w:r>
      <w:r w:rsidR="004E2A53">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536284324"/>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614457"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4E2A53" w:rsidRPr="00E060F7">
        <w:rPr>
          <w:lang w:val="en-US"/>
        </w:rPr>
        <w:t>Events and Actions</w:t>
      </w:r>
      <w:r w:rsidR="0075254F">
        <w:rPr>
          <w:lang w:val="en-US"/>
        </w:rPr>
        <w:fldChar w:fldCharType="end"/>
      </w:r>
    </w:p>
    <w:p w14:paraId="15ACA3B5" w14:textId="444D85E5" w:rsidR="00D84C56" w:rsidRDefault="00614457"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75254F">
        <w:rPr>
          <w:lang w:val="en-US"/>
        </w:rPr>
        <w:fldChar w:fldCharType="end"/>
      </w:r>
    </w:p>
    <w:p w14:paraId="1B1125CE" w14:textId="7E312EB0" w:rsidR="00B84CA4" w:rsidRPr="00E060F7" w:rsidRDefault="00614457"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4E2A5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4E2A53" w:rsidRPr="00E060F7">
        <w:t>De</w:t>
      </w:r>
      <w:r w:rsidR="004E2A53">
        <w:t>c</w:t>
      </w:r>
      <w:r w:rsidR="004E2A53" w:rsidRPr="00E060F7">
        <w:t>lara</w:t>
      </w:r>
      <w:r w:rsidR="004E2A53">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614457"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4E2A53">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75254F">
        <w:rPr>
          <w:lang w:val="en-US"/>
        </w:rPr>
        <w:fldChar w:fldCharType="end"/>
      </w:r>
    </w:p>
    <w:p w14:paraId="1DD4D173" w14:textId="1EDDF8CD" w:rsidR="00D84C56" w:rsidRPr="00E060F7" w:rsidRDefault="00614457"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4E2A53">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 xml:space="preserve">od </w:t>
      </w:r>
      <w:r w:rsidR="004E2A53">
        <w:rPr>
          <w:lang w:val="en-US"/>
        </w:rPr>
        <w:t>with P</w:t>
      </w:r>
      <w:r w:rsidR="004E2A53" w:rsidRPr="00E060F7">
        <w:rPr>
          <w:lang w:val="en-US"/>
        </w:rPr>
        <w:t>aramete</w:t>
      </w:r>
      <w:r w:rsidR="004E2A53">
        <w:rPr>
          <w:lang w:val="en-US"/>
        </w:rPr>
        <w:t>r</w:t>
      </w:r>
      <w:r w:rsidR="0075254F">
        <w:rPr>
          <w:lang w:val="en-US"/>
        </w:rPr>
        <w:fldChar w:fldCharType="end"/>
      </w:r>
    </w:p>
    <w:p w14:paraId="0873DD9B" w14:textId="50994D0B" w:rsidR="00D84C56" w:rsidRDefault="00614457"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4E2A53">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hod</w:t>
      </w:r>
      <w:r w:rsidR="004E2A53" w:rsidRPr="00E060F7">
        <w:rPr>
          <w:lang w:val="en-US"/>
        </w:rPr>
        <w:t xml:space="preserve"> </w:t>
      </w:r>
      <w:r w:rsidR="004E2A53">
        <w:rPr>
          <w:lang w:val="en-US"/>
        </w:rPr>
        <w:t>with</w:t>
      </w:r>
      <w:r w:rsidR="004E2A53" w:rsidRPr="00E060F7">
        <w:rPr>
          <w:lang w:val="en-US"/>
        </w:rPr>
        <w:t> XXNode</w:t>
      </w:r>
      <w:r w:rsidR="004E2A53" w:rsidRPr="00E060F7">
        <w:rPr>
          <w:lang w:val="en-US"/>
        </w:rPr>
        <w:fldChar w:fldCharType="begin"/>
      </w:r>
      <w:r w:rsidR="004E2A53" w:rsidRPr="00E060F7">
        <w:rPr>
          <w:lang w:val="en-US"/>
        </w:rPr>
        <w:instrText xml:space="preserve"> XE "Externí metody:s parametrem XXNode" </w:instrText>
      </w:r>
      <w:r w:rsidR="004E2A53" w:rsidRPr="00E060F7">
        <w:rPr>
          <w:lang w:val="en-US"/>
        </w:rPr>
        <w:fldChar w:fldCharType="end"/>
      </w:r>
      <w:r w:rsidR="004E2A53">
        <w:rPr>
          <w:lang w:val="en-US"/>
        </w:rPr>
        <w:t xml:space="preserve"> P</w:t>
      </w:r>
      <w:r w:rsidR="004E2A53" w:rsidRPr="00E060F7">
        <w:rPr>
          <w:lang w:val="en-US"/>
        </w:rPr>
        <w:t>aramet</w:t>
      </w:r>
      <w:r w:rsidR="004E2A53">
        <w:rPr>
          <w:lang w:val="en-US"/>
        </w:rPr>
        <w:t>er</w:t>
      </w:r>
      <w:r w:rsidR="0075254F">
        <w:rPr>
          <w:lang w:val="en-US"/>
        </w:rPr>
        <w:fldChar w:fldCharType="end"/>
      </w:r>
    </w:p>
    <w:p w14:paraId="600938F5" w14:textId="1D2B10B0" w:rsidR="0075254F" w:rsidRPr="00E060F7" w:rsidRDefault="00614457"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4E2A53">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 xml:space="preserve">od </w:t>
      </w:r>
      <w:r w:rsidR="004E2A53">
        <w:rPr>
          <w:lang w:val="en-US"/>
        </w:rPr>
        <w:t>with Array of Values</w:t>
      </w:r>
      <w:r w:rsidR="0075254F">
        <w:rPr>
          <w:lang w:val="en-US"/>
        </w:rPr>
        <w:fldChar w:fldCharType="end"/>
      </w:r>
    </w:p>
    <w:p w14:paraId="5CDAEAF1" w14:textId="01D3B326" w:rsidR="00D84C56" w:rsidRPr="00E060F7" w:rsidRDefault="00614457"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4E2A53">
        <w:rPr>
          <w:lang w:val="en-US"/>
        </w:rPr>
        <w:t>Using of X</w:t>
      </w:r>
      <w:r w:rsidR="004E2A53">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536284325"/>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614457"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4E2A5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4E2A53" w:rsidRPr="00E060F7">
        <w:t>De</w:t>
      </w:r>
      <w:r w:rsidR="004E2A53">
        <w:t>c</w:t>
      </w:r>
      <w:r w:rsidR="004E2A53" w:rsidRPr="00E060F7">
        <w:t>lara</w:t>
      </w:r>
      <w:r w:rsidR="004E2A53">
        <w:t>tion of Method</w:t>
      </w:r>
      <w:r w:rsidR="00B84CA4">
        <w:rPr>
          <w:lang w:val="en-US"/>
        </w:rPr>
        <w:fldChar w:fldCharType="end"/>
      </w:r>
    </w:p>
    <w:p w14:paraId="12BD4D80" w14:textId="6F146673" w:rsidR="00D84C56" w:rsidRPr="00E060F7" w:rsidRDefault="00614457"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4E2A5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52FF8CF2"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xs:s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4E2A53">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614457"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4E2A53">
        <w:rPr>
          <w:lang w:val="en-US"/>
        </w:rPr>
        <w:t>Using of X</w:t>
      </w:r>
      <w:r w:rsidR="004E2A53">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536284326"/>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614457"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4E2A5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4E2A53" w:rsidRPr="00E060F7">
        <w:t>De</w:t>
      </w:r>
      <w:r w:rsidR="004E2A53">
        <w:t>c</w:t>
      </w:r>
      <w:r w:rsidR="004E2A53" w:rsidRPr="00E060F7">
        <w:t>lara</w:t>
      </w:r>
      <w:r w:rsidR="004E2A53">
        <w:t>tion of Method</w:t>
      </w:r>
      <w:r w:rsidR="00B84CA4">
        <w:rPr>
          <w:lang w:val="en-US"/>
        </w:rPr>
        <w:fldChar w:fldCharType="end"/>
      </w:r>
    </w:p>
    <w:p w14:paraId="19F253A8" w14:textId="4F91C4BA" w:rsidR="0012245B" w:rsidRDefault="00614457"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4E2A5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1294AD28"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614457"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4E2A53">
        <w:rPr>
          <w:lang w:val="en-US"/>
        </w:rPr>
        <w:t>Using of X</w:t>
      </w:r>
      <w:r w:rsidR="004E2A53">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536284327"/>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614457"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4E2A53">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4E2A53" w:rsidRPr="00E060F7">
        <w:t>De</w:t>
      </w:r>
      <w:r w:rsidR="004E2A53">
        <w:t>c</w:t>
      </w:r>
      <w:r w:rsidR="004E2A53" w:rsidRPr="00E060F7">
        <w:t>lara</w:t>
      </w:r>
      <w:r w:rsidR="004E2A53">
        <w:t>tion of Method</w:t>
      </w:r>
      <w:r w:rsidR="0012245B">
        <w:rPr>
          <w:lang w:val="en-US"/>
        </w:rPr>
        <w:fldChar w:fldCharType="end"/>
      </w:r>
    </w:p>
    <w:p w14:paraId="26828815" w14:textId="3D3404BC" w:rsidR="00D84C56" w:rsidRPr="00E060F7" w:rsidRDefault="00614457"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4E2A5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4E2A53">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3290F60"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AD1D654"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614457"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4E2A53">
        <w:rPr>
          <w:lang w:val="en-US"/>
        </w:rPr>
        <w:t>Using of X</w:t>
      </w:r>
      <w:r w:rsidR="004E2A53">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536284328"/>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614457"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4E2A53" w:rsidRPr="00E060F7">
        <w:rPr>
          <w:lang w:val="en-US"/>
        </w:rPr>
        <w:t>Events and Actions</w:t>
      </w:r>
      <w:r w:rsidR="0012245B">
        <w:rPr>
          <w:lang w:val="en-US"/>
        </w:rPr>
        <w:fldChar w:fldCharType="end"/>
      </w:r>
    </w:p>
    <w:p w14:paraId="53147FE8" w14:textId="1D55B96C" w:rsidR="00D84C56" w:rsidRPr="00E060F7" w:rsidRDefault="00614457"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547BCB89" w14:textId="0EC23437" w:rsidR="0012245B" w:rsidRDefault="00614457"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4E2A53">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4E2A53" w:rsidRPr="00E060F7">
        <w:t>De</w:t>
      </w:r>
      <w:r w:rsidR="004E2A53">
        <w:t>c</w:t>
      </w:r>
      <w:r w:rsidR="004E2A53" w:rsidRPr="00E060F7">
        <w:t>lara</w:t>
      </w:r>
      <w:r w:rsidR="004E2A53">
        <w:t>tion of Method</w:t>
      </w:r>
      <w:r w:rsidR="0012245B">
        <w:rPr>
          <w:lang w:val="en-US"/>
        </w:rPr>
        <w:fldChar w:fldCharType="end"/>
      </w:r>
    </w:p>
    <w:p w14:paraId="2C3C21F5" w14:textId="5B0DEF08" w:rsidR="00D84C56" w:rsidRPr="00E060F7" w:rsidRDefault="00614457"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4E2A5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4E2A53">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4E2A53">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59A0D9C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E61F14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614457"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4E2A53">
        <w:rPr>
          <w:lang w:val="en-US"/>
        </w:rPr>
        <w:t>Using of X</w:t>
      </w:r>
      <w:r w:rsidR="004E2A53">
        <w:rPr>
          <w:lang w:val="en-US"/>
        </w:rPr>
        <w:noBreakHyphen/>
        <w:t>definitions in Java code</w:t>
      </w:r>
      <w:r w:rsidR="0012245B">
        <w:rPr>
          <w:lang w:val="en-US"/>
        </w:rPr>
        <w:fldChar w:fldCharType="end"/>
      </w:r>
    </w:p>
    <w:p w14:paraId="1EB0BCC8" w14:textId="298A3B06" w:rsidR="00D84C56" w:rsidRPr="00E060F7" w:rsidRDefault="00614457"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4E2A53">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4E2A53" w:rsidRPr="00E060F7">
        <w:rPr>
          <w:lang w:val="en-US"/>
        </w:rPr>
        <w:t>Valida</w:t>
      </w:r>
      <w:r w:rsidR="004E2A53">
        <w:rPr>
          <w:lang w:val="en-US"/>
        </w:rPr>
        <w:t>tion</w:t>
      </w:r>
      <w:r w:rsidR="004E2A53" w:rsidRPr="00E060F7">
        <w:rPr>
          <w:lang w:val="en-US"/>
        </w:rPr>
        <w:t xml:space="preserve"> </w:t>
      </w:r>
      <w:r w:rsidR="004E2A53">
        <w:rPr>
          <w:lang w:val="en-US"/>
        </w:rPr>
        <w:t>of data</w:t>
      </w:r>
      <w:r w:rsidR="004E2A53" w:rsidRPr="00E060F7">
        <w:rPr>
          <w:lang w:val="en-US"/>
        </w:rPr>
        <w:t xml:space="preserve"> </w:t>
      </w:r>
      <w:r w:rsidR="004E2A53">
        <w:rPr>
          <w:lang w:val="en-US"/>
        </w:rPr>
        <w:t>with a</w:t>
      </w:r>
      <w:r w:rsidR="004E2A53" w:rsidRPr="00E060F7">
        <w:rPr>
          <w:lang w:val="en-US"/>
        </w:rPr>
        <w:t xml:space="preserve"> datab</w:t>
      </w:r>
      <w:r w:rsidR="004E2A53">
        <w:rPr>
          <w:lang w:val="en-US"/>
        </w:rPr>
        <w:t>ase in a</w:t>
      </w:r>
      <w:r w:rsidR="004E2A53" w:rsidRPr="00E060F7">
        <w:rPr>
          <w:lang w:val="en-US"/>
        </w:rPr>
        <w:t xml:space="preserve"> XML </w:t>
      </w:r>
      <w:r w:rsidR="004E2A53">
        <w:rPr>
          <w:lang w:val="en-US"/>
        </w:rPr>
        <w:t>document</w:t>
      </w:r>
      <w:r w:rsidR="0012245B">
        <w:rPr>
          <w:lang w:val="en-US"/>
        </w:rPr>
        <w:fldChar w:fldCharType="end"/>
      </w:r>
    </w:p>
    <w:p w14:paraId="7D470252" w14:textId="2C237541" w:rsidR="00D84C56" w:rsidRPr="00E060F7" w:rsidRDefault="00614457"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4E2A53">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4E2A53">
        <w:rPr>
          <w:lang w:val="en-US"/>
        </w:rPr>
        <w:t xml:space="preserve">The </w:t>
      </w:r>
      <w:r w:rsidR="004E2A53" w:rsidRPr="00E060F7">
        <w:rPr>
          <w:lang w:val="en-US"/>
        </w:rPr>
        <w:t>error</w:t>
      </w:r>
      <w:r w:rsidR="004E2A53" w:rsidRPr="00E060F7">
        <w:rPr>
          <w:lang w:val="en-US"/>
        </w:rPr>
        <w:fldChar w:fldCharType="begin"/>
      </w:r>
      <w:r w:rsidR="004E2A53" w:rsidRPr="00E060F7">
        <w:rPr>
          <w:lang w:val="en-US"/>
        </w:rPr>
        <w:instrText xml:space="preserve"> XE "Metody:error" </w:instrText>
      </w:r>
      <w:r w:rsidR="004E2A53" w:rsidRPr="00E060F7">
        <w:rPr>
          <w:lang w:val="en-US"/>
        </w:rPr>
        <w:fldChar w:fldCharType="end"/>
      </w:r>
      <w:r w:rsidR="004E2A53">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536284329"/>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614457"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4E2A53">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4E2A53" w:rsidRPr="00E060F7">
        <w:rPr>
          <w:lang w:val="en-US"/>
        </w:rPr>
        <w:t>U</w:t>
      </w:r>
      <w:r w:rsidR="004E2A53">
        <w:rPr>
          <w:lang w:val="en-US"/>
        </w:rPr>
        <w:t>ser Defined M</w:t>
      </w:r>
      <w:r w:rsidR="004E2A53" w:rsidRPr="00E060F7">
        <w:rPr>
          <w:lang w:val="en-US"/>
        </w:rPr>
        <w:t>et</w:t>
      </w:r>
      <w:r w:rsidR="004E2A53">
        <w:rPr>
          <w:lang w:val="en-US"/>
        </w:rPr>
        <w:t>h</w:t>
      </w:r>
      <w:r w:rsidR="004E2A53" w:rsidRPr="00E060F7">
        <w:rPr>
          <w:lang w:val="en-US"/>
        </w:rPr>
        <w:t>od</w:t>
      </w:r>
      <w:r w:rsidR="004E2A53">
        <w:rPr>
          <w:lang w:val="en-US"/>
        </w:rPr>
        <w:t>s</w:t>
      </w:r>
      <w:r w:rsidR="004E2A53" w:rsidRPr="00E060F7">
        <w:rPr>
          <w:lang w:val="en-US"/>
        </w:rPr>
        <w:t xml:space="preserve"> </w:t>
      </w:r>
      <w:r w:rsidR="004E2A53">
        <w:rPr>
          <w:lang w:val="en-US"/>
        </w:rPr>
        <w:t>for</w:t>
      </w:r>
      <w:r w:rsidR="004E2A53" w:rsidRPr="00E060F7">
        <w:rPr>
          <w:lang w:val="en-US"/>
        </w:rPr>
        <w:t xml:space="preserve"> </w:t>
      </w:r>
      <w:r w:rsidR="004E2A53">
        <w:rPr>
          <w:lang w:val="en-US"/>
        </w:rPr>
        <w:t>Checking D</w:t>
      </w:r>
      <w:r w:rsidR="004E2A53" w:rsidRPr="00E060F7">
        <w:rPr>
          <w:lang w:val="en-US"/>
        </w:rPr>
        <w:t>at</w:t>
      </w:r>
      <w:r w:rsidR="004E2A53">
        <w:rPr>
          <w:lang w:val="en-US"/>
        </w:rPr>
        <w:t>a</w:t>
      </w:r>
      <w:r w:rsidR="004E2A53" w:rsidRPr="00E060F7">
        <w:rPr>
          <w:lang w:val="en-US"/>
        </w:rPr>
        <w:t xml:space="preserve"> </w:t>
      </w:r>
      <w:r w:rsidR="004E2A53">
        <w:rPr>
          <w:lang w:val="en-US"/>
        </w:rPr>
        <w:t>T</w:t>
      </w:r>
      <w:r w:rsidR="004E2A53" w:rsidRPr="00E060F7">
        <w:rPr>
          <w:lang w:val="en-US"/>
        </w:rPr>
        <w:t>yp</w:t>
      </w:r>
      <w:r w:rsidR="004E2A53">
        <w:rPr>
          <w:lang w:val="en-US"/>
        </w:rPr>
        <w:t>e</w:t>
      </w:r>
      <w:r w:rsidR="004E2A53" w:rsidRPr="00E060F7">
        <w:rPr>
          <w:lang w:val="en-US"/>
        </w:rPr>
        <w:fldChar w:fldCharType="begin"/>
      </w:r>
      <w:r w:rsidR="004E2A53" w:rsidRPr="00E060F7">
        <w:rPr>
          <w:lang w:val="en-US"/>
        </w:rPr>
        <w:instrText xml:space="preserve"> XE "Uživatelské metody:pro typovou kontrolu" </w:instrText>
      </w:r>
      <w:r w:rsidR="004E2A53" w:rsidRPr="00E060F7">
        <w:rPr>
          <w:lang w:val="en-US"/>
        </w:rPr>
        <w:fldChar w:fldCharType="end"/>
      </w:r>
      <w:r w:rsidR="004E2A53">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7AD531C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42831F9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DD5734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614457"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4E2A53">
        <w:rPr>
          <w:lang w:val="en-US"/>
        </w:rPr>
        <w:t>Using of X</w:t>
      </w:r>
      <w:r w:rsidR="004E2A53">
        <w:rPr>
          <w:lang w:val="en-US"/>
        </w:rPr>
        <w:noBreakHyphen/>
        <w:t>definitions in Java code</w:t>
      </w:r>
      <w:r w:rsidR="0012245B">
        <w:rPr>
          <w:lang w:val="en-US"/>
        </w:rPr>
        <w:fldChar w:fldCharType="end"/>
      </w:r>
    </w:p>
    <w:p w14:paraId="005E3D90" w14:textId="7512B21E" w:rsidR="00D84C56" w:rsidRPr="00E060F7" w:rsidRDefault="00614457"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4E2A53">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4E2A53" w:rsidRPr="00E060F7">
        <w:rPr>
          <w:lang w:val="en-US"/>
        </w:rPr>
        <w:t>Valida</w:t>
      </w:r>
      <w:r w:rsidR="004E2A53">
        <w:rPr>
          <w:lang w:val="en-US"/>
        </w:rPr>
        <w:t>tion</w:t>
      </w:r>
      <w:r w:rsidR="004E2A53" w:rsidRPr="00E060F7">
        <w:rPr>
          <w:lang w:val="en-US"/>
        </w:rPr>
        <w:t xml:space="preserve"> </w:t>
      </w:r>
      <w:r w:rsidR="004E2A53">
        <w:rPr>
          <w:lang w:val="en-US"/>
        </w:rPr>
        <w:t>of data</w:t>
      </w:r>
      <w:r w:rsidR="004E2A53" w:rsidRPr="00E060F7">
        <w:rPr>
          <w:lang w:val="en-US"/>
        </w:rPr>
        <w:t xml:space="preserve"> </w:t>
      </w:r>
      <w:r w:rsidR="004E2A53">
        <w:rPr>
          <w:lang w:val="en-US"/>
        </w:rPr>
        <w:t>with a</w:t>
      </w:r>
      <w:r w:rsidR="004E2A53" w:rsidRPr="00E060F7">
        <w:rPr>
          <w:lang w:val="en-US"/>
        </w:rPr>
        <w:t xml:space="preserve"> datab</w:t>
      </w:r>
      <w:r w:rsidR="004E2A53">
        <w:rPr>
          <w:lang w:val="en-US"/>
        </w:rPr>
        <w:t>ase in a</w:t>
      </w:r>
      <w:r w:rsidR="004E2A53" w:rsidRPr="00E060F7">
        <w:rPr>
          <w:lang w:val="en-US"/>
        </w:rPr>
        <w:t xml:space="preserve"> XML </w:t>
      </w:r>
      <w:r w:rsidR="004E2A53">
        <w:rPr>
          <w:lang w:val="en-US"/>
        </w:rPr>
        <w:t>document</w:t>
      </w:r>
      <w:r w:rsidR="0012245B">
        <w:rPr>
          <w:lang w:val="en-US"/>
        </w:rPr>
        <w:fldChar w:fldCharType="end"/>
      </w:r>
    </w:p>
    <w:p w14:paraId="3A6C74C3" w14:textId="5B92865F" w:rsidR="00D84C56" w:rsidRDefault="00614457"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4E2A53">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4E2A53">
        <w:rPr>
          <w:lang w:val="en-US"/>
        </w:rPr>
        <w:t xml:space="preserve">The </w:t>
      </w:r>
      <w:r w:rsidR="004E2A53" w:rsidRPr="00E060F7">
        <w:rPr>
          <w:lang w:val="en-US"/>
        </w:rPr>
        <w:t>error</w:t>
      </w:r>
      <w:r w:rsidR="004E2A53" w:rsidRPr="00E060F7">
        <w:rPr>
          <w:lang w:val="en-US"/>
        </w:rPr>
        <w:fldChar w:fldCharType="begin"/>
      </w:r>
      <w:r w:rsidR="004E2A53" w:rsidRPr="00E060F7">
        <w:rPr>
          <w:lang w:val="en-US"/>
        </w:rPr>
        <w:instrText xml:space="preserve"> XE "Metody:error" </w:instrText>
      </w:r>
      <w:r w:rsidR="004E2A53" w:rsidRPr="00E060F7">
        <w:rPr>
          <w:lang w:val="en-US"/>
        </w:rPr>
        <w:fldChar w:fldCharType="end"/>
      </w:r>
      <w:r w:rsidR="004E2A53">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536284330"/>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5B8C511F"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737A796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536284331"/>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65B68075"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164389">
        <w:rPr>
          <w:color w:val="984806"/>
        </w:rPr>
        <w:t>http://www.xdef.org/3.2</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536284332"/>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614457"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614457"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4E2A53">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4E2A53">
        <w:rPr>
          <w:lang w:val="en-US"/>
        </w:rPr>
        <w:t>S</w:t>
      </w:r>
      <w:r w:rsidR="004E2A53" w:rsidRPr="000E56B4">
        <w:rPr>
          <w:lang w:val="en-US"/>
        </w:rPr>
        <w:t xml:space="preserve">trict </w:t>
      </w:r>
      <w:r w:rsidR="004E2A53">
        <w:rPr>
          <w:lang w:val="en-US"/>
        </w:rPr>
        <w:t>O</w:t>
      </w:r>
      <w:r w:rsidR="004E2A53" w:rsidRPr="000E56B4">
        <w:rPr>
          <w:lang w:val="en-US"/>
        </w:rPr>
        <w:t xml:space="preserve">rder of </w:t>
      </w:r>
      <w:r w:rsidR="004E2A53">
        <w:rPr>
          <w:lang w:val="en-US"/>
        </w:rPr>
        <w:t xml:space="preserve">Group Items </w:t>
      </w:r>
      <w:r w:rsidR="004E2A53" w:rsidRPr="000E56B4">
        <w:rPr>
          <w:lang w:val="en-US"/>
        </w:rPr>
        <w:t>(xd:sequence)</w:t>
      </w:r>
      <w:r w:rsidR="0012245B">
        <w:rPr>
          <w:lang w:val="en-US"/>
        </w:rPr>
        <w:fldChar w:fldCharType="end"/>
      </w:r>
    </w:p>
    <w:p w14:paraId="268A3048" w14:textId="6B34A6A8" w:rsidR="00D84C56" w:rsidRPr="00E060F7" w:rsidRDefault="00614457"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4E2A53">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4E2A53">
        <w:rPr>
          <w:lang w:val="en-US"/>
        </w:rPr>
        <w:t>Arbitrary</w:t>
      </w:r>
      <w:r w:rsidR="004E2A53" w:rsidRPr="000E56B4">
        <w:rPr>
          <w:lang w:val="en-US"/>
        </w:rPr>
        <w:t xml:space="preserve"> </w:t>
      </w:r>
      <w:r w:rsidR="004E2A53">
        <w:rPr>
          <w:lang w:val="en-US"/>
        </w:rPr>
        <w:t>O</w:t>
      </w:r>
      <w:r w:rsidR="004E2A53" w:rsidRPr="000E56B4">
        <w:rPr>
          <w:lang w:val="en-US"/>
        </w:rPr>
        <w:t xml:space="preserve">rder of </w:t>
      </w:r>
      <w:r w:rsidR="004E2A53">
        <w:rPr>
          <w:lang w:val="en-US"/>
        </w:rPr>
        <w:t xml:space="preserve">Group Items </w:t>
      </w:r>
      <w:r w:rsidR="004E2A53" w:rsidRPr="000E56B4">
        <w:rPr>
          <w:lang w:val="en-US"/>
        </w:rPr>
        <w:t>(xd:</w:t>
      </w:r>
      <w:r w:rsidR="004E2A53">
        <w:rPr>
          <w:lang w:val="en-US"/>
        </w:rPr>
        <w:t>mixed</w:t>
      </w:r>
      <w:r w:rsidR="004E2A53" w:rsidRPr="000E56B4">
        <w:rPr>
          <w:lang w:val="en-US"/>
        </w:rPr>
        <w:t>)</w:t>
      </w:r>
      <w:r w:rsidR="0012245B">
        <w:rPr>
          <w:lang w:val="en-US"/>
        </w:rPr>
        <w:fldChar w:fldCharType="end"/>
      </w:r>
    </w:p>
    <w:p w14:paraId="1E6AEEE8" w14:textId="2CC84C2E" w:rsidR="00D84C56" w:rsidRPr="00E060F7" w:rsidRDefault="00614457"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4E2A53">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4E2A53">
        <w:rPr>
          <w:lang w:val="en-US"/>
        </w:rPr>
        <w:t xml:space="preserve">Selection of Item from a Group </w:t>
      </w:r>
      <w:r w:rsidR="004E2A53" w:rsidRPr="002F50F0">
        <w:t xml:space="preserve"> (xd:choice)</w:t>
      </w:r>
      <w:r w:rsidR="0012245B">
        <w:rPr>
          <w:lang w:val="en-US"/>
        </w:rPr>
        <w:fldChar w:fldCharType="end"/>
      </w:r>
    </w:p>
    <w:p w14:paraId="075C0F54" w14:textId="40CBBEA3" w:rsidR="00D84C56" w:rsidRPr="00E060F7" w:rsidRDefault="00614457"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4E2A53">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4E2A53">
        <w:rPr>
          <w:lang w:val="en-US"/>
        </w:rPr>
        <w:t>Groups with</w:t>
      </w:r>
      <w:r w:rsidR="004E2A53" w:rsidRPr="00E060F7">
        <w:rPr>
          <w:lang w:val="en-US"/>
        </w:rPr>
        <w:t> </w:t>
      </w:r>
      <w:r w:rsidR="004E2A53">
        <w:rPr>
          <w:lang w:val="en-US"/>
        </w:rPr>
        <w:t>T</w:t>
      </w:r>
      <w:r w:rsidR="004E2A53" w:rsidRPr="00E060F7">
        <w:rPr>
          <w:lang w:val="en-US"/>
        </w:rPr>
        <w:t>ext</w:t>
      </w:r>
      <w:r w:rsidR="004E2A53">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536284333"/>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614457"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614457"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4E2A53">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4E2A53">
        <w:rPr>
          <w:lang w:val="en-US"/>
        </w:rPr>
        <w:t>Arbitrary</w:t>
      </w:r>
      <w:r w:rsidR="004E2A53" w:rsidRPr="000E56B4">
        <w:rPr>
          <w:lang w:val="en-US"/>
        </w:rPr>
        <w:t xml:space="preserve"> </w:t>
      </w:r>
      <w:r w:rsidR="004E2A53">
        <w:rPr>
          <w:lang w:val="en-US"/>
        </w:rPr>
        <w:t>O</w:t>
      </w:r>
      <w:r w:rsidR="004E2A53" w:rsidRPr="000E56B4">
        <w:rPr>
          <w:lang w:val="en-US"/>
        </w:rPr>
        <w:t xml:space="preserve">rder of </w:t>
      </w:r>
      <w:r w:rsidR="004E2A53">
        <w:rPr>
          <w:lang w:val="en-US"/>
        </w:rPr>
        <w:t xml:space="preserve">Group Items </w:t>
      </w:r>
      <w:r w:rsidR="004E2A53" w:rsidRPr="000E56B4">
        <w:rPr>
          <w:lang w:val="en-US"/>
        </w:rPr>
        <w:t>(xd:</w:t>
      </w:r>
      <w:r w:rsidR="004E2A53">
        <w:rPr>
          <w:lang w:val="en-US"/>
        </w:rPr>
        <w:t>mixed</w:t>
      </w:r>
      <w:r w:rsidR="004E2A53" w:rsidRPr="000E56B4">
        <w:rPr>
          <w:lang w:val="en-US"/>
        </w:rPr>
        <w:t>)</w:t>
      </w:r>
      <w:r w:rsidR="0012245B">
        <w:rPr>
          <w:lang w:val="en-US"/>
        </w:rPr>
        <w:fldChar w:fldCharType="end"/>
      </w:r>
    </w:p>
    <w:p w14:paraId="6D190015" w14:textId="5A237475" w:rsidR="00D84C56" w:rsidRPr="00E060F7" w:rsidRDefault="00614457"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4E2A53">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4E2A53">
        <w:rPr>
          <w:lang w:val="en-US"/>
        </w:rPr>
        <w:t xml:space="preserve">Selection of Item from a Group </w:t>
      </w:r>
      <w:r w:rsidR="004E2A53"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536284334"/>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614457"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1293A37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614457"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4E2A53">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4E2A53">
        <w:rPr>
          <w:lang w:val="en-US"/>
        </w:rPr>
        <w:t xml:space="preserve">Selection of Item from a Group </w:t>
      </w:r>
      <w:r w:rsidR="004E2A53"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536284335"/>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614457"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536284336"/>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295EFD3D"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614457"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4E2A53">
        <w:rPr>
          <w:lang w:val="en-US"/>
        </w:rPr>
        <w:t>Using of X</w:t>
      </w:r>
      <w:r w:rsidR="004E2A53">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536284337"/>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614457"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536284338"/>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614457"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120AFFFB"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536284339"/>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614457"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4E2A53">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4E2A53" w:rsidRPr="00E060F7">
        <w:rPr>
          <w:lang w:val="en-US"/>
        </w:rPr>
        <w:t>Events and Actions</w:t>
      </w:r>
      <w:r w:rsidR="0012245B">
        <w:rPr>
          <w:lang w:val="en-US"/>
        </w:rPr>
        <w:fldChar w:fldCharType="end"/>
      </w:r>
    </w:p>
    <w:p w14:paraId="27C0FF24" w14:textId="455A9E52" w:rsidR="00D84C56" w:rsidRPr="00E060F7" w:rsidRDefault="00614457"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4E2A5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001374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536284340"/>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2F09768D"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71B18078"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536284341"/>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614457"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614457"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4E2A53">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F93826">
        <w:rPr>
          <w:lang w:val="en-US"/>
        </w:rPr>
        <w:fldChar w:fldCharType="end"/>
      </w:r>
    </w:p>
    <w:p w14:paraId="77E8D9EF" w14:textId="4B7A2D97" w:rsidR="00D84C56" w:rsidRPr="00E060F7" w:rsidRDefault="00614457"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4E2A53">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4E2A53" w:rsidRPr="00E060F7">
        <w:rPr>
          <w:lang w:val="en-US"/>
        </w:rPr>
        <w:t>Exemplary XML Data</w:t>
      </w:r>
      <w:r w:rsidR="00F93826">
        <w:rPr>
          <w:lang w:val="en-US"/>
        </w:rPr>
        <w:fldChar w:fldCharType="end"/>
      </w:r>
    </w:p>
    <w:p w14:paraId="3AFD9684" w14:textId="383F0822" w:rsidR="00D84C56" w:rsidRPr="00E060F7" w:rsidRDefault="00614457"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4E2A53">
        <w:rPr>
          <w:lang w:val="en-US"/>
        </w:rPr>
        <w:t xml:space="preserve">Description of structure of XML document by </w:t>
      </w:r>
      <w:r w:rsidR="004E2A53"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536284342"/>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4E2A53">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4E2A53"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4E2A53">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4E2A53" w:rsidRPr="00B84495">
        <w:rPr>
          <w:lang w:bidi="en-GB"/>
        </w:rPr>
        <w:t xml:space="preserve">BNFGrammar (BNF </w:t>
      </w:r>
      <w:r w:rsidR="004E2A53">
        <w:rPr>
          <w:lang w:bidi="en-GB"/>
        </w:rPr>
        <w:t>g</w:t>
      </w:r>
      <w:r w:rsidR="004E2A53"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4E2A53">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4E2A53"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536284343"/>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536284344"/>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536284345"/>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536284346"/>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4E2A53">
        <w:rPr>
          <w:lang w:val="en-US"/>
        </w:rPr>
        <w:t>5.5.1</w:t>
      </w:r>
      <w:r w:rsidR="00F93826">
        <w:rPr>
          <w:lang w:val="en-US"/>
        </w:rPr>
        <w:fldChar w:fldCharType="end"/>
      </w:r>
      <w:r>
        <w:t>.</w:t>
      </w:r>
    </w:p>
    <w:p w14:paraId="6A307318" w14:textId="259814D4" w:rsidR="00D84C56" w:rsidRDefault="00614457"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4E2A53">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4E2A53" w:rsidRPr="00DE242A">
        <w:rPr>
          <w:lang w:val="en-US"/>
        </w:rPr>
        <w:t>Work</w:t>
      </w:r>
      <w:r w:rsidR="004E2A53">
        <w:rPr>
          <w:lang w:val="en-US"/>
        </w:rPr>
        <w:t>ing</w:t>
      </w:r>
      <w:r w:rsidR="004E2A53" w:rsidRPr="00DE242A">
        <w:rPr>
          <w:lang w:val="en-US"/>
        </w:rPr>
        <w:t xml:space="preserve"> with Container in </w:t>
      </w:r>
      <w:r w:rsidR="004E2A53">
        <w:rPr>
          <w:lang w:val="en-US"/>
        </w:rPr>
        <w:t>X-script</w:t>
      </w:r>
      <w:r w:rsidR="004E2A53" w:rsidRPr="00DE242A">
        <w:rPr>
          <w:lang w:val="en-US"/>
        </w:rPr>
        <w:t>.</w:t>
      </w:r>
      <w:r w:rsidR="00F93826">
        <w:rPr>
          <w:lang w:val="en-US"/>
        </w:rPr>
        <w:fldChar w:fldCharType="end"/>
      </w:r>
    </w:p>
    <w:p w14:paraId="5FBC5162" w14:textId="7D8BEB29" w:rsidR="00F93826" w:rsidRPr="00E060F7" w:rsidRDefault="00614457"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4E2A53">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4E2A53" w:rsidRPr="00E060F7">
        <w:rPr>
          <w:lang w:val="en-US"/>
        </w:rPr>
        <w:t>Cont</w:t>
      </w:r>
      <w:r w:rsidR="004E2A53">
        <w:rPr>
          <w:lang w:val="en-US"/>
        </w:rPr>
        <w:t>ainer</w:t>
      </w:r>
      <w:r w:rsidR="004E2A53" w:rsidRPr="00E060F7">
        <w:rPr>
          <w:lang w:val="en-US"/>
        </w:rPr>
        <w:t xml:space="preserve"> </w:t>
      </w:r>
      <w:r w:rsidR="004E2A53">
        <w:rPr>
          <w:lang w:val="en-US"/>
        </w:rPr>
        <w:t>in</w:t>
      </w:r>
      <w:r w:rsidR="004E2A53" w:rsidRPr="00E060F7">
        <w:rPr>
          <w:lang w:val="en-US"/>
        </w:rPr>
        <w:t> extern</w:t>
      </w:r>
      <w:r w:rsidR="004E2A53">
        <w:rPr>
          <w:lang w:val="en-US"/>
        </w:rPr>
        <w:t>al Java</w:t>
      </w:r>
      <w:r w:rsidR="004E2A53" w:rsidRPr="00E060F7">
        <w:rPr>
          <w:lang w:val="en-US"/>
        </w:rPr>
        <w:t xml:space="preserve"> met</w:t>
      </w:r>
      <w:r w:rsidR="004E2A53">
        <w:rPr>
          <w:lang w:val="en-US"/>
        </w:rPr>
        <w:t>h</w:t>
      </w:r>
      <w:r w:rsidR="004E2A53" w:rsidRPr="00E060F7">
        <w:rPr>
          <w:lang w:val="en-US"/>
        </w:rPr>
        <w:t>od</w:t>
      </w:r>
      <w:r w:rsidR="00F93826">
        <w:rPr>
          <w:lang w:val="en-US"/>
        </w:rPr>
        <w:fldChar w:fldCharType="end"/>
      </w:r>
    </w:p>
    <w:p w14:paraId="568B0B7F" w14:textId="5517059B" w:rsidR="00D84C56" w:rsidRPr="00E060F7" w:rsidRDefault="00614457"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F93826">
        <w:rPr>
          <w:lang w:val="en-US"/>
        </w:rPr>
        <w:fldChar w:fldCharType="end"/>
      </w:r>
    </w:p>
    <w:p w14:paraId="2F44DA62" w14:textId="712A2B80" w:rsidR="00F93826" w:rsidRDefault="00614457"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4E2A53">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4E2A53">
        <w:rPr>
          <w:lang w:val="en-US"/>
        </w:rPr>
        <w:t>Using of X</w:t>
      </w:r>
      <w:r w:rsidR="004E2A53">
        <w:rPr>
          <w:lang w:val="en-US"/>
        </w:rPr>
        <w:noBreakHyphen/>
        <w:t>definitions in Java code</w:t>
      </w:r>
      <w:r w:rsidR="00F93826">
        <w:rPr>
          <w:lang w:val="en-US"/>
        </w:rPr>
        <w:fldChar w:fldCharType="end"/>
      </w:r>
    </w:p>
    <w:p w14:paraId="7F7AB3DF" w14:textId="4CBB2D3F" w:rsidR="00D84C56" w:rsidRPr="00E060F7" w:rsidRDefault="00614457"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4E2A53">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536284347"/>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614457"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4E2A53">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4E2A53" w:rsidRPr="00E060F7">
        <w:rPr>
          <w:lang w:val="en-US"/>
        </w:rPr>
        <w:t>Cont</w:t>
      </w:r>
      <w:r w:rsidR="004E2A53">
        <w:rPr>
          <w:lang w:val="en-US"/>
        </w:rPr>
        <w:t>ainer</w:t>
      </w:r>
      <w:r w:rsidR="004E2A53" w:rsidRPr="00E060F7">
        <w:rPr>
          <w:lang w:val="en-US"/>
        </w:rPr>
        <w:t xml:space="preserve"> </w:t>
      </w:r>
      <w:r w:rsidR="004E2A53">
        <w:rPr>
          <w:lang w:val="en-US"/>
        </w:rPr>
        <w:t>in</w:t>
      </w:r>
      <w:r w:rsidR="004E2A53" w:rsidRPr="00E060F7">
        <w:rPr>
          <w:lang w:val="en-US"/>
        </w:rPr>
        <w:t> extern</w:t>
      </w:r>
      <w:r w:rsidR="004E2A53">
        <w:rPr>
          <w:lang w:val="en-US"/>
        </w:rPr>
        <w:t>al Java</w:t>
      </w:r>
      <w:r w:rsidR="004E2A53" w:rsidRPr="00E060F7">
        <w:rPr>
          <w:lang w:val="en-US"/>
        </w:rPr>
        <w:t xml:space="preserve"> met</w:t>
      </w:r>
      <w:r w:rsidR="004E2A53">
        <w:rPr>
          <w:lang w:val="en-US"/>
        </w:rPr>
        <w:t>h</w:t>
      </w:r>
      <w:r w:rsidR="004E2A53"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536284348"/>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614457"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4E2A53">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4E2A53" w:rsidRPr="00DE242A">
        <w:rPr>
          <w:lang w:val="en-US"/>
        </w:rPr>
        <w:t>Work</w:t>
      </w:r>
      <w:r w:rsidR="004E2A53">
        <w:rPr>
          <w:lang w:val="en-US"/>
        </w:rPr>
        <w:t>ing</w:t>
      </w:r>
      <w:r w:rsidR="004E2A53" w:rsidRPr="00DE242A">
        <w:rPr>
          <w:lang w:val="en-US"/>
        </w:rPr>
        <w:t xml:space="preserve"> with Container in </w:t>
      </w:r>
      <w:r w:rsidR="004E2A53">
        <w:rPr>
          <w:lang w:val="en-US"/>
        </w:rPr>
        <w:t>X-script</w:t>
      </w:r>
      <w:r w:rsidR="004E2A53"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536284349"/>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536284350"/>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536284351"/>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614457"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614457"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4E2A53">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F93826">
        <w:rPr>
          <w:lang w:val="en-US"/>
        </w:rPr>
        <w:fldChar w:fldCharType="end"/>
      </w:r>
    </w:p>
    <w:p w14:paraId="6DC002A4" w14:textId="3DBB4F2F" w:rsidR="00F93826" w:rsidRPr="00E060F7" w:rsidRDefault="00614457"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4E2A53">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4E2A53" w:rsidRPr="00E060F7">
        <w:rPr>
          <w:lang w:val="en-US"/>
        </w:rPr>
        <w:t>Exemplary XML Data</w:t>
      </w:r>
      <w:r w:rsidR="00F93826">
        <w:rPr>
          <w:lang w:val="en-US"/>
        </w:rPr>
        <w:fldChar w:fldCharType="end"/>
      </w:r>
    </w:p>
    <w:p w14:paraId="7A324769" w14:textId="4457C211" w:rsidR="00F93826" w:rsidRPr="00E060F7" w:rsidRDefault="00614457"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4E2A53">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4E2A53">
        <w:rPr>
          <w:lang w:val="en-US"/>
        </w:rPr>
        <w:t xml:space="preserve">Description of structure of XML document by </w:t>
      </w:r>
      <w:r w:rsidR="004E2A53"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614457"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0250E">
        <w:rPr>
          <w:lang w:val="en-US"/>
        </w:rPr>
        <w:fldChar w:fldCharType="end"/>
      </w:r>
    </w:p>
    <w:p w14:paraId="7FAD0107" w14:textId="56E9F5FD" w:rsidR="00D84C56" w:rsidRPr="00E060F7" w:rsidRDefault="00614457"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4E2A53">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4E2A53" w:rsidRPr="000E33E0">
        <w:rPr>
          <w:lang w:val="en-US"/>
        </w:rPr>
        <w:t xml:space="preserve">Example </w:t>
      </w:r>
      <w:r w:rsidR="004E2A53">
        <w:rPr>
          <w:lang w:val="en-US"/>
        </w:rPr>
        <w:t>of</w:t>
      </w:r>
      <w:r w:rsidR="004E2A53" w:rsidRPr="000E33E0">
        <w:rPr>
          <w:lang w:val="en-US"/>
        </w:rPr>
        <w:t xml:space="preserve"> XML transformation into HTML</w:t>
      </w:r>
      <w:r w:rsidR="00F0250E">
        <w:rPr>
          <w:lang w:val="en-US"/>
        </w:rPr>
        <w:fldChar w:fldCharType="end"/>
      </w:r>
    </w:p>
    <w:p w14:paraId="2B0D76EF" w14:textId="518A3C99" w:rsidR="00D84C56" w:rsidRPr="00E060F7" w:rsidRDefault="00614457"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4E2A53">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4E2A53">
        <w:rPr>
          <w:lang w:val="en-US"/>
        </w:rPr>
        <w:t xml:space="preserve">Value of attribute or </w:t>
      </w:r>
      <w:r w:rsidR="004E2A53" w:rsidRPr="00E060F7">
        <w:rPr>
          <w:lang w:val="en-US"/>
        </w:rPr>
        <w:t>text</w:t>
      </w:r>
      <w:r w:rsidR="004E2A53">
        <w:rPr>
          <w:lang w:val="en-US"/>
        </w:rPr>
        <w:t xml:space="preserve"> node</w:t>
      </w:r>
      <w:r w:rsidR="004E2A53" w:rsidRPr="00E060F7">
        <w:rPr>
          <w:lang w:val="en-US"/>
        </w:rPr>
        <w:t xml:space="preserve"> </w:t>
      </w:r>
      <w:r w:rsidR="004E2A53">
        <w:rPr>
          <w:lang w:val="en-US"/>
        </w:rPr>
        <w:t>created from value of X-script variable</w:t>
      </w:r>
      <w:r w:rsidR="00F0250E">
        <w:rPr>
          <w:lang w:val="en-US"/>
        </w:rPr>
        <w:fldChar w:fldCharType="end"/>
      </w:r>
    </w:p>
    <w:p w14:paraId="3E987F5F" w14:textId="6E809118" w:rsidR="00D84C56" w:rsidRPr="00E060F7" w:rsidRDefault="00614457"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4E2A53">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4E2A53" w:rsidRPr="002F4AE3">
        <w:rPr>
          <w:lang w:val="en-US"/>
        </w:rPr>
        <w:t>Linking databases with X-definitions</w:t>
      </w:r>
      <w:r w:rsidR="00F0250E">
        <w:rPr>
          <w:lang w:val="en-US"/>
        </w:rPr>
        <w:fldChar w:fldCharType="end"/>
      </w:r>
    </w:p>
    <w:p w14:paraId="7B5B4376" w14:textId="0AE2A79E" w:rsidR="00D84C56" w:rsidRPr="00E060F7" w:rsidRDefault="00614457"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4E2A53">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4E2A53">
        <w:rPr>
          <w:lang w:val="en-US"/>
        </w:rPr>
        <w:t>Construction of</w:t>
      </w:r>
      <w:r w:rsidR="004E2A53" w:rsidRPr="00E060F7">
        <w:rPr>
          <w:lang w:val="en-US"/>
        </w:rPr>
        <w:t xml:space="preserve"> </w:t>
      </w:r>
      <w:r w:rsidR="004E2A53">
        <w:rPr>
          <w:lang w:val="en-US"/>
        </w:rPr>
        <w:t>template (“fixed”)</w:t>
      </w:r>
      <w:r w:rsidR="004E2A53" w:rsidRPr="00E060F7">
        <w:rPr>
          <w:lang w:val="en-US"/>
        </w:rPr>
        <w:t xml:space="preserve"> XML do</w:t>
      </w:r>
      <w:r w:rsidR="004E2A53">
        <w:rPr>
          <w:lang w:val="en-US"/>
        </w:rPr>
        <w:t>c</w:t>
      </w:r>
      <w:r w:rsidR="004E2A53" w:rsidRPr="00E060F7">
        <w:rPr>
          <w:lang w:val="en-US"/>
        </w:rPr>
        <w:t>ument</w:t>
      </w:r>
      <w:r w:rsidR="004E2A53">
        <w:rPr>
          <w:lang w:val="en-US"/>
        </w:rPr>
        <w:t>s</w:t>
      </w:r>
      <w:r w:rsidR="00F0250E">
        <w:rPr>
          <w:lang w:val="en-US"/>
        </w:rPr>
        <w:fldChar w:fldCharType="end"/>
      </w:r>
    </w:p>
    <w:p w14:paraId="773811E8" w14:textId="39B2ACCF" w:rsidR="00D84C56" w:rsidRPr="00E060F7" w:rsidRDefault="00614457"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4E2A53">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4E2A53">
        <w:rPr>
          <w:lang w:val="en-US"/>
        </w:rPr>
        <w:t>Construction of</w:t>
      </w:r>
      <w:r w:rsidR="004E2A53" w:rsidRPr="00E060F7">
        <w:rPr>
          <w:lang w:val="en-US"/>
        </w:rPr>
        <w:t xml:space="preserve"> </w:t>
      </w:r>
      <w:r w:rsidR="004E2A53">
        <w:rPr>
          <w:lang w:val="en-US"/>
        </w:rPr>
        <w:t>groups</w:t>
      </w:r>
      <w:r w:rsidR="00F0250E">
        <w:rPr>
          <w:lang w:val="en-US"/>
        </w:rPr>
        <w:fldChar w:fldCharType="end"/>
      </w:r>
    </w:p>
    <w:p w14:paraId="3D13DDDA" w14:textId="642660D4" w:rsidR="00D84C56" w:rsidRPr="00E060F7" w:rsidRDefault="00614457"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4E2A53">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4E2A53" w:rsidRPr="0059154E">
        <w:rPr>
          <w:lang w:val="en-US"/>
        </w:rPr>
        <w:t>Combination of validation and construction mode</w:t>
      </w:r>
      <w:r w:rsidR="00F0250E">
        <w:rPr>
          <w:lang w:val="en-US"/>
        </w:rPr>
        <w:fldChar w:fldCharType="end"/>
      </w:r>
    </w:p>
    <w:p w14:paraId="3E32D5AD" w14:textId="46BD735F" w:rsidR="00D84C56" w:rsidRDefault="00614457"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4E2A53">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4E2A53">
        <w:rPr>
          <w:lang w:val="en-US"/>
        </w:rPr>
        <w:t>Using of X</w:t>
      </w:r>
      <w:r w:rsidR="004E2A53">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53628435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614457"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4E2A53">
        <w:rPr>
          <w:lang w:val="en-US"/>
        </w:rPr>
        <w:t xml:space="preserve">Description of structure of XML document by </w:t>
      </w:r>
      <w:r w:rsidR="004E2A53" w:rsidRPr="00E060F7">
        <w:rPr>
          <w:lang w:val="en-US"/>
        </w:rPr>
        <w:t>X-definition</w:t>
      </w:r>
      <w:r w:rsidR="00F0250E">
        <w:rPr>
          <w:lang w:val="en-US"/>
        </w:rPr>
        <w:fldChar w:fldCharType="end"/>
      </w:r>
    </w:p>
    <w:p w14:paraId="4BF53E75" w14:textId="4F05BB01" w:rsidR="00D84C56" w:rsidRPr="00E060F7" w:rsidRDefault="00614457"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4E2A53">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614457"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4E2A53">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4E2A53">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4E2A53">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4E2A53">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4E2A53">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614457"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4E2A53">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4E2A53" w:rsidRPr="00E060F7">
        <w:rPr>
          <w:lang w:bidi="en-US"/>
        </w:rPr>
        <w:t>Construction of elements</w:t>
      </w:r>
      <w:r w:rsidR="00F0250E">
        <w:rPr>
          <w:lang w:val="en-US"/>
        </w:rPr>
        <w:fldChar w:fldCharType="end"/>
      </w:r>
    </w:p>
    <w:p w14:paraId="3BC64DE7" w14:textId="64AE09CF" w:rsidR="00D84C56" w:rsidRPr="00E060F7" w:rsidRDefault="00614457"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4E2A53">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4E2A53" w:rsidRPr="00E060F7">
        <w:rPr>
          <w:lang w:bidi="en-US"/>
        </w:rPr>
        <w:t>Construction of attributes and text nodes</w:t>
      </w:r>
      <w:r w:rsidR="00F0250E">
        <w:rPr>
          <w:lang w:val="en-US"/>
        </w:rPr>
        <w:fldChar w:fldCharType="end"/>
      </w:r>
    </w:p>
    <w:p w14:paraId="41A77C5F" w14:textId="435621E5" w:rsidR="00D84C56" w:rsidRPr="00E060F7" w:rsidRDefault="00614457"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4E2A53">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4E2A53" w:rsidRPr="00E060F7">
        <w:rPr>
          <w:lang w:bidi="en-US"/>
        </w:rPr>
        <w:t>Construction of element from Cont</w:t>
      </w:r>
      <w:r w:rsidR="004E2A53">
        <w:rPr>
          <w:lang w:bidi="en-US"/>
        </w:rPr>
        <w:t>ainer</w:t>
      </w:r>
      <w:r w:rsidR="00F0250E">
        <w:rPr>
          <w:lang w:val="en-US"/>
        </w:rPr>
        <w:fldChar w:fldCharType="end"/>
      </w:r>
    </w:p>
    <w:p w14:paraId="515B201A" w14:textId="6E3C070D" w:rsidR="00D84C56" w:rsidRPr="00E060F7" w:rsidRDefault="00614457"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4E2A53">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4E2A53">
        <w:rPr>
          <w:lang w:bidi="en-US"/>
        </w:rPr>
        <w:t>C</w:t>
      </w:r>
      <w:r w:rsidR="004E2A53" w:rsidRPr="00E060F7">
        <w:rPr>
          <w:lang w:bidi="en-US"/>
        </w:rPr>
        <w:t xml:space="preserve">onstruction of </w:t>
      </w:r>
      <w:r w:rsidR="004E2A53">
        <w:rPr>
          <w:lang w:bidi="en-US"/>
        </w:rPr>
        <w:t>E</w:t>
      </w:r>
      <w:r w:rsidR="004E2A53" w:rsidRPr="00E060F7">
        <w:rPr>
          <w:lang w:bidi="en-US"/>
        </w:rPr>
        <w:t xml:space="preserve">lement from </w:t>
      </w:r>
      <w:r w:rsidR="004E2A53">
        <w:rPr>
          <w:lang w:bidi="en-US"/>
        </w:rPr>
        <w:t>E</w:t>
      </w:r>
      <w:r w:rsidR="004E2A53" w:rsidRPr="00E060F7">
        <w:rPr>
          <w:lang w:bidi="en-US"/>
        </w:rPr>
        <w:t>lement</w:t>
      </w:r>
      <w:r w:rsidR="00F0250E">
        <w:rPr>
          <w:lang w:val="en-US"/>
        </w:rPr>
        <w:fldChar w:fldCharType="end"/>
      </w:r>
    </w:p>
    <w:p w14:paraId="2FEB6C40" w14:textId="7F742F78" w:rsidR="00D84C56" w:rsidRPr="00E060F7" w:rsidRDefault="00614457"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4E2A53">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4E2A53">
        <w:rPr>
          <w:lang w:bidi="en-US"/>
        </w:rPr>
        <w:t>C</w:t>
      </w:r>
      <w:r w:rsidR="004E2A53" w:rsidRPr="00E060F7">
        <w:rPr>
          <w:lang w:bidi="en-US"/>
        </w:rPr>
        <w:t>onstruction of element from ResultSet</w:t>
      </w:r>
      <w:r w:rsidR="00F0250E">
        <w:rPr>
          <w:lang w:val="en-US"/>
        </w:rPr>
        <w:fldChar w:fldCharType="end"/>
      </w:r>
    </w:p>
    <w:p w14:paraId="75A48ED1" w14:textId="4D84F7B1" w:rsidR="00D84C56" w:rsidRPr="00E060F7" w:rsidRDefault="00614457"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A7324A">
        <w:rPr>
          <w:lang w:val="en-US"/>
        </w:rPr>
        <w:fldChar w:fldCharType="end"/>
      </w:r>
    </w:p>
    <w:p w14:paraId="4507D146" w14:textId="707C885A" w:rsidR="00D84C56" w:rsidRPr="00E060F7" w:rsidRDefault="00614457"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4E2A53">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4E2A53" w:rsidRPr="000E33E0">
        <w:rPr>
          <w:lang w:val="en-US"/>
        </w:rPr>
        <w:t xml:space="preserve">Example </w:t>
      </w:r>
      <w:r w:rsidR="004E2A53">
        <w:rPr>
          <w:lang w:val="en-US"/>
        </w:rPr>
        <w:t>of</w:t>
      </w:r>
      <w:r w:rsidR="004E2A53" w:rsidRPr="000E33E0">
        <w:rPr>
          <w:lang w:val="en-US"/>
        </w:rPr>
        <w:t xml:space="preserve"> XML transformation into HTML</w:t>
      </w:r>
      <w:r w:rsidR="00F0250E">
        <w:rPr>
          <w:lang w:val="en-US"/>
        </w:rPr>
        <w:fldChar w:fldCharType="end"/>
      </w:r>
    </w:p>
    <w:p w14:paraId="57F45341" w14:textId="4792CADD" w:rsidR="00D84C56" w:rsidRPr="00E060F7" w:rsidRDefault="00614457"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4E2A53">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4E2A53">
        <w:rPr>
          <w:lang w:val="en-US"/>
        </w:rPr>
        <w:t xml:space="preserve">Value of attribute or </w:t>
      </w:r>
      <w:r w:rsidR="004E2A53" w:rsidRPr="00E060F7">
        <w:rPr>
          <w:lang w:val="en-US"/>
        </w:rPr>
        <w:t>text</w:t>
      </w:r>
      <w:r w:rsidR="004E2A53">
        <w:rPr>
          <w:lang w:val="en-US"/>
        </w:rPr>
        <w:t xml:space="preserve"> node</w:t>
      </w:r>
      <w:r w:rsidR="004E2A53" w:rsidRPr="00E060F7">
        <w:rPr>
          <w:lang w:val="en-US"/>
        </w:rPr>
        <w:t xml:space="preserve"> </w:t>
      </w:r>
      <w:r w:rsidR="004E2A53">
        <w:rPr>
          <w:lang w:val="en-US"/>
        </w:rPr>
        <w:t>created from value of X-script variable</w:t>
      </w:r>
      <w:r w:rsidR="00F0250E">
        <w:rPr>
          <w:lang w:val="en-US"/>
        </w:rPr>
        <w:fldChar w:fldCharType="end"/>
      </w:r>
    </w:p>
    <w:p w14:paraId="532AC2DF" w14:textId="3F3BFC59" w:rsidR="00D84C56" w:rsidRPr="00E060F7" w:rsidRDefault="00614457"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4E2A53">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4E2A53" w:rsidRPr="002F4AE3">
        <w:rPr>
          <w:lang w:val="en-US"/>
        </w:rPr>
        <w:t>Linking databases with X-definitions</w:t>
      </w:r>
      <w:r w:rsidR="00F0250E">
        <w:rPr>
          <w:lang w:val="en-US"/>
        </w:rPr>
        <w:fldChar w:fldCharType="end"/>
      </w:r>
    </w:p>
    <w:p w14:paraId="2A82D22F" w14:textId="1B7FDCAD" w:rsidR="00D84C56" w:rsidRPr="00E060F7" w:rsidRDefault="00614457"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4E2A53">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4E2A53">
        <w:rPr>
          <w:lang w:val="en-US"/>
        </w:rPr>
        <w:t>Construction of</w:t>
      </w:r>
      <w:r w:rsidR="004E2A53" w:rsidRPr="00E060F7">
        <w:rPr>
          <w:lang w:val="en-US"/>
        </w:rPr>
        <w:t xml:space="preserve"> </w:t>
      </w:r>
      <w:r w:rsidR="004E2A53">
        <w:rPr>
          <w:lang w:val="en-US"/>
        </w:rPr>
        <w:t>template (“fixed”)</w:t>
      </w:r>
      <w:r w:rsidR="004E2A53" w:rsidRPr="00E060F7">
        <w:rPr>
          <w:lang w:val="en-US"/>
        </w:rPr>
        <w:t xml:space="preserve"> XML do</w:t>
      </w:r>
      <w:r w:rsidR="004E2A53">
        <w:rPr>
          <w:lang w:val="en-US"/>
        </w:rPr>
        <w:t>c</w:t>
      </w:r>
      <w:r w:rsidR="004E2A53" w:rsidRPr="00E060F7">
        <w:rPr>
          <w:lang w:val="en-US"/>
        </w:rPr>
        <w:t>ument</w:t>
      </w:r>
      <w:r w:rsidR="004E2A53">
        <w:rPr>
          <w:lang w:val="en-US"/>
        </w:rPr>
        <w:t>s</w:t>
      </w:r>
      <w:r w:rsidR="00F0250E">
        <w:rPr>
          <w:lang w:val="en-US"/>
        </w:rPr>
        <w:fldChar w:fldCharType="end"/>
      </w:r>
    </w:p>
    <w:p w14:paraId="77C6217F" w14:textId="75B6DC89" w:rsidR="00D84C56" w:rsidRPr="00E060F7" w:rsidRDefault="00614457"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4E2A53">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4E2A53">
        <w:rPr>
          <w:lang w:val="en-US"/>
        </w:rPr>
        <w:t>Construction of</w:t>
      </w:r>
      <w:r w:rsidR="004E2A53" w:rsidRPr="00E060F7">
        <w:rPr>
          <w:lang w:val="en-US"/>
        </w:rPr>
        <w:t xml:space="preserve"> </w:t>
      </w:r>
      <w:r w:rsidR="004E2A53">
        <w:rPr>
          <w:lang w:val="en-US"/>
        </w:rPr>
        <w:t>groups</w:t>
      </w:r>
      <w:r w:rsidR="00F0250E">
        <w:rPr>
          <w:lang w:val="en-US"/>
        </w:rPr>
        <w:fldChar w:fldCharType="end"/>
      </w:r>
    </w:p>
    <w:p w14:paraId="07000FD5" w14:textId="1894CCAD" w:rsidR="00D84C56" w:rsidRPr="00E060F7" w:rsidRDefault="00614457"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4E2A53">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4E2A53"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536284353"/>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5F89077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88F025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614457"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4E2A53">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4E2A53" w:rsidRPr="00E060F7">
        <w:rPr>
          <w:lang w:bidi="en-US"/>
        </w:rPr>
        <w:t>Construction of attributes and text nodes</w:t>
      </w:r>
      <w:r w:rsidR="00F0250E">
        <w:rPr>
          <w:lang w:val="en-US"/>
        </w:rPr>
        <w:fldChar w:fldCharType="end"/>
      </w:r>
    </w:p>
    <w:p w14:paraId="3FF60929" w14:textId="3FE60070" w:rsidR="00D84C56" w:rsidRPr="00E060F7" w:rsidRDefault="00614457"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4E2A53">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4E2A53" w:rsidRPr="00E060F7">
        <w:rPr>
          <w:lang w:bidi="en-US"/>
        </w:rPr>
        <w:t>Construction of element from Cont</w:t>
      </w:r>
      <w:r w:rsidR="004E2A53">
        <w:rPr>
          <w:lang w:bidi="en-US"/>
        </w:rPr>
        <w:t>ainer</w:t>
      </w:r>
      <w:r w:rsidR="00F0250E">
        <w:rPr>
          <w:lang w:val="en-US"/>
        </w:rPr>
        <w:fldChar w:fldCharType="end"/>
      </w:r>
    </w:p>
    <w:p w14:paraId="5CCA5378" w14:textId="4F28B500" w:rsidR="00D84C56" w:rsidRPr="00E060F7" w:rsidRDefault="00614457"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4E2A53">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4E2A53">
        <w:rPr>
          <w:lang w:bidi="en-US"/>
        </w:rPr>
        <w:t>C</w:t>
      </w:r>
      <w:r w:rsidR="004E2A53" w:rsidRPr="00E060F7">
        <w:rPr>
          <w:lang w:bidi="en-US"/>
        </w:rPr>
        <w:t xml:space="preserve">onstruction of </w:t>
      </w:r>
      <w:r w:rsidR="004E2A53">
        <w:rPr>
          <w:lang w:bidi="en-US"/>
        </w:rPr>
        <w:t>E</w:t>
      </w:r>
      <w:r w:rsidR="004E2A53" w:rsidRPr="00E060F7">
        <w:rPr>
          <w:lang w:bidi="en-US"/>
        </w:rPr>
        <w:t xml:space="preserve">lement from </w:t>
      </w:r>
      <w:r w:rsidR="004E2A53">
        <w:rPr>
          <w:lang w:bidi="en-US"/>
        </w:rPr>
        <w:t>E</w:t>
      </w:r>
      <w:r w:rsidR="004E2A53" w:rsidRPr="00E060F7">
        <w:rPr>
          <w:lang w:bidi="en-US"/>
        </w:rPr>
        <w:t>lement</w:t>
      </w:r>
      <w:r w:rsidR="00F0250E">
        <w:rPr>
          <w:lang w:val="en-US"/>
        </w:rPr>
        <w:fldChar w:fldCharType="end"/>
      </w:r>
    </w:p>
    <w:p w14:paraId="58F0F9CF" w14:textId="25AB8376" w:rsidR="00D84C56" w:rsidRPr="00E060F7" w:rsidRDefault="00614457"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4E2A53">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4E2A53">
        <w:rPr>
          <w:lang w:bidi="en-US"/>
        </w:rPr>
        <w:t>C</w:t>
      </w:r>
      <w:r w:rsidR="004E2A53" w:rsidRPr="00E060F7">
        <w:rPr>
          <w:lang w:bidi="en-US"/>
        </w:rPr>
        <w:t>onstruction of element from ResultSet</w:t>
      </w:r>
      <w:r w:rsidR="00F0250E">
        <w:rPr>
          <w:lang w:val="en-US"/>
        </w:rPr>
        <w:fldChar w:fldCharType="end"/>
      </w:r>
    </w:p>
    <w:p w14:paraId="2FAC6486" w14:textId="3350F126" w:rsidR="00D84C56" w:rsidRPr="00E060F7" w:rsidRDefault="00614457"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4E2A53">
        <w:rPr>
          <w:lang w:bidi="en-US"/>
        </w:rPr>
        <w:t>C</w:t>
      </w:r>
      <w:r w:rsidR="004E2A53"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536284354"/>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6BA37F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42487A8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614457"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614457"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614457"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614457"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614457"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4E2A53">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4E2A53" w:rsidRPr="00E060F7">
        <w:rPr>
          <w:lang w:bidi="en-US"/>
        </w:rPr>
        <w:t>Construction of element from Cont</w:t>
      </w:r>
      <w:r w:rsidR="004E2A53">
        <w:rPr>
          <w:lang w:bidi="en-US"/>
        </w:rPr>
        <w:t>ainer</w:t>
      </w:r>
      <w:r w:rsidR="00FF3A2C">
        <w:rPr>
          <w:lang w:val="en-US"/>
        </w:rPr>
        <w:fldChar w:fldCharType="end"/>
      </w:r>
    </w:p>
    <w:p w14:paraId="114CCCA2" w14:textId="04FAF3B6" w:rsidR="00FF3A2C" w:rsidRPr="00E060F7" w:rsidRDefault="00614457"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4E2A53">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4E2A53">
        <w:rPr>
          <w:lang w:bidi="en-US"/>
        </w:rPr>
        <w:t>C</w:t>
      </w:r>
      <w:r w:rsidR="004E2A53" w:rsidRPr="00E060F7">
        <w:rPr>
          <w:lang w:bidi="en-US"/>
        </w:rPr>
        <w:t xml:space="preserve">onstruction of </w:t>
      </w:r>
      <w:r w:rsidR="004E2A53">
        <w:rPr>
          <w:lang w:bidi="en-US"/>
        </w:rPr>
        <w:t>E</w:t>
      </w:r>
      <w:r w:rsidR="004E2A53" w:rsidRPr="00E060F7">
        <w:rPr>
          <w:lang w:bidi="en-US"/>
        </w:rPr>
        <w:t xml:space="preserve">lement from </w:t>
      </w:r>
      <w:r w:rsidR="004E2A53">
        <w:rPr>
          <w:lang w:bidi="en-US"/>
        </w:rPr>
        <w:t>E</w:t>
      </w:r>
      <w:r w:rsidR="004E2A53" w:rsidRPr="00E060F7">
        <w:rPr>
          <w:lang w:bidi="en-US"/>
        </w:rPr>
        <w:t>lement</w:t>
      </w:r>
      <w:r w:rsidR="00FF3A2C">
        <w:rPr>
          <w:lang w:val="en-US"/>
        </w:rPr>
        <w:fldChar w:fldCharType="end"/>
      </w:r>
    </w:p>
    <w:p w14:paraId="4A5329F5" w14:textId="13AA0A2F" w:rsidR="00FF3A2C" w:rsidRPr="00E060F7" w:rsidRDefault="00614457"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4E2A5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4E2A53">
        <w:rPr>
          <w:lang w:bidi="en-US"/>
        </w:rPr>
        <w:t>C</w:t>
      </w:r>
      <w:r w:rsidR="004E2A53" w:rsidRPr="00E060F7">
        <w:rPr>
          <w:lang w:bidi="en-US"/>
        </w:rPr>
        <w:t>onstruction of element from ResultSet</w:t>
      </w:r>
      <w:r w:rsidR="00FF3A2C">
        <w:rPr>
          <w:lang w:val="en-US"/>
        </w:rPr>
        <w:fldChar w:fldCharType="end"/>
      </w:r>
    </w:p>
    <w:p w14:paraId="737D844D" w14:textId="4D4A7816" w:rsidR="00FF3A2C" w:rsidRDefault="00614457"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4E2A53">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536284355"/>
      <w:r w:rsidRPr="00E060F7">
        <w:rPr>
          <w:lang w:bidi="en-US"/>
        </w:rPr>
        <w:t>Construction of element from Cont</w:t>
      </w:r>
      <w:r>
        <w:rPr>
          <w:lang w:bidi="en-US"/>
        </w:rPr>
        <w:t>ainer</w:t>
      </w:r>
      <w:bookmarkEnd w:id="420"/>
      <w:bookmarkEnd w:id="421"/>
      <w:bookmarkEnd w:id="422"/>
    </w:p>
    <w:p w14:paraId="6A946070" w14:textId="2D68B655" w:rsidR="00D84C56" w:rsidRPr="00E060F7" w:rsidRDefault="00614457"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4E2A53" w:rsidRPr="00E060F7">
        <w:rPr>
          <w:lang w:val="en-US"/>
        </w:rPr>
        <w:t>Cont</w:t>
      </w:r>
      <w:r w:rsidR="004E2A53">
        <w:rPr>
          <w:lang w:val="en-US"/>
        </w:rPr>
        <w:t>ainer</w:t>
      </w:r>
      <w:r w:rsidR="00FF3A2C">
        <w:rPr>
          <w:lang w:val="en-US"/>
        </w:rPr>
        <w:fldChar w:fldCharType="end"/>
      </w:r>
    </w:p>
    <w:p w14:paraId="59449FD2" w14:textId="4F421635" w:rsidR="00D84C56" w:rsidRPr="00E060F7" w:rsidRDefault="00614457"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4E2A5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4E2A53" w:rsidRPr="00E060F7">
        <w:rPr>
          <w:lang w:bidi="en-US"/>
        </w:rPr>
        <w:t>Construction of elements</w:t>
      </w:r>
      <w:r w:rsidR="00FF3A2C">
        <w:rPr>
          <w:lang w:val="en-US"/>
        </w:rPr>
        <w:fldChar w:fldCharType="end"/>
      </w:r>
    </w:p>
    <w:p w14:paraId="38B43426" w14:textId="5A697A87" w:rsidR="00D84C56" w:rsidRPr="00E060F7" w:rsidRDefault="00614457"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4E2A5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4E2A53"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4E2A53">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72BD16E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4E2A53">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397A48B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06E0C05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4E2A53">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4E2A53">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4E2A53" w:rsidRPr="00DE242A">
        <w:rPr>
          <w:lang w:val="en-US"/>
        </w:rPr>
        <w:t>Work</w:t>
      </w:r>
      <w:r w:rsidR="004E2A53">
        <w:rPr>
          <w:lang w:val="en-US"/>
        </w:rPr>
        <w:t>ing</w:t>
      </w:r>
      <w:r w:rsidR="004E2A53" w:rsidRPr="00DE242A">
        <w:rPr>
          <w:lang w:val="en-US"/>
        </w:rPr>
        <w:t xml:space="preserve"> with Container in </w:t>
      </w:r>
      <w:r w:rsidR="004E2A53">
        <w:rPr>
          <w:lang w:val="en-US"/>
        </w:rPr>
        <w:t>X-script</w:t>
      </w:r>
      <w:r w:rsidR="004E2A53"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05E3432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4E2A53">
        <w:rPr>
          <w:lang w:val="en-US"/>
        </w:rPr>
        <w:t>6.1.5</w:t>
      </w:r>
      <w:r w:rsidR="00D94FC0">
        <w:rPr>
          <w:lang w:val="en-US"/>
        </w:rPr>
        <w:fldChar w:fldCharType="end"/>
      </w:r>
      <w:r w:rsidR="00D84C56" w:rsidRPr="00E060F7">
        <w:rPr>
          <w:i/>
          <w:lang w:val="en-US"/>
        </w:rPr>
        <w:t>.</w:t>
      </w:r>
    </w:p>
    <w:p w14:paraId="7F18D4D4" w14:textId="1FE484EE" w:rsidR="00D84C56" w:rsidRPr="00E060F7" w:rsidRDefault="00614457"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4E2A53">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4E2A53">
        <w:rPr>
          <w:lang w:bidi="en-US"/>
        </w:rPr>
        <w:t>C</w:t>
      </w:r>
      <w:r w:rsidR="004E2A53" w:rsidRPr="00E060F7">
        <w:rPr>
          <w:lang w:bidi="en-US"/>
        </w:rPr>
        <w:t xml:space="preserve">onstruction of </w:t>
      </w:r>
      <w:r w:rsidR="004E2A53">
        <w:rPr>
          <w:lang w:bidi="en-US"/>
        </w:rPr>
        <w:t>E</w:t>
      </w:r>
      <w:r w:rsidR="004E2A53" w:rsidRPr="00E060F7">
        <w:rPr>
          <w:lang w:bidi="en-US"/>
        </w:rPr>
        <w:t xml:space="preserve">lement from </w:t>
      </w:r>
      <w:r w:rsidR="004E2A53">
        <w:rPr>
          <w:lang w:bidi="en-US"/>
        </w:rPr>
        <w:t>E</w:t>
      </w:r>
      <w:r w:rsidR="004E2A53" w:rsidRPr="00E060F7">
        <w:rPr>
          <w:lang w:bidi="en-US"/>
        </w:rPr>
        <w:t>lement</w:t>
      </w:r>
      <w:r w:rsidR="00FF3A2C">
        <w:rPr>
          <w:lang w:val="en-US"/>
        </w:rPr>
        <w:fldChar w:fldCharType="end"/>
      </w:r>
    </w:p>
    <w:p w14:paraId="76A9CAB7" w14:textId="32A00D59" w:rsidR="00D84C56" w:rsidRPr="00E060F7" w:rsidRDefault="00614457"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4E2A5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4E2A53">
        <w:rPr>
          <w:lang w:bidi="en-US"/>
        </w:rPr>
        <w:t>C</w:t>
      </w:r>
      <w:r w:rsidR="004E2A53" w:rsidRPr="00E060F7">
        <w:rPr>
          <w:lang w:bidi="en-US"/>
        </w:rPr>
        <w:t>onstruction of element from ResultSet</w:t>
      </w:r>
      <w:r w:rsidR="00FF3A2C">
        <w:rPr>
          <w:lang w:val="en-US"/>
        </w:rPr>
        <w:fldChar w:fldCharType="end"/>
      </w:r>
    </w:p>
    <w:p w14:paraId="6AD2B880" w14:textId="0FD912EA" w:rsidR="00D84C56" w:rsidRPr="00E060F7" w:rsidRDefault="00614457"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536284356"/>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614457"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614457"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4E2A53" w:rsidRPr="00E060F7">
        <w:rPr>
          <w:lang w:val="en-US"/>
        </w:rPr>
        <w:t>Cont</w:t>
      </w:r>
      <w:r w:rsidR="004E2A53">
        <w:rPr>
          <w:lang w:val="en-US"/>
        </w:rPr>
        <w:t>ainer</w:t>
      </w:r>
      <w:r w:rsidR="00FF3A2C">
        <w:rPr>
          <w:lang w:val="en-US"/>
        </w:rPr>
        <w:fldChar w:fldCharType="end"/>
      </w:r>
    </w:p>
    <w:p w14:paraId="04912998" w14:textId="4F1A102C" w:rsidR="00D84C56" w:rsidRPr="00E060F7" w:rsidRDefault="00614457"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4E2A5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4E2A53" w:rsidRPr="00E060F7">
        <w:rPr>
          <w:lang w:bidi="en-US"/>
        </w:rPr>
        <w:t>Construction of elements</w:t>
      </w:r>
      <w:r w:rsidR="00FF3A2C">
        <w:rPr>
          <w:lang w:val="en-US"/>
        </w:rPr>
        <w:fldChar w:fldCharType="end"/>
      </w:r>
    </w:p>
    <w:p w14:paraId="4FF55C06" w14:textId="2ACB0A3B" w:rsidR="00D84C56" w:rsidRPr="00E060F7" w:rsidRDefault="00614457"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4E2A5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4E2A53"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4E2A53">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112632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4E2A53">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614457"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4E2A5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4E2A53">
        <w:rPr>
          <w:lang w:bidi="en-US"/>
        </w:rPr>
        <w:t>C</w:t>
      </w:r>
      <w:r w:rsidR="004E2A53" w:rsidRPr="00E060F7">
        <w:rPr>
          <w:lang w:bidi="en-US"/>
        </w:rPr>
        <w:t>onstruction of element from ResultSet</w:t>
      </w:r>
      <w:r w:rsidR="00FF3A2C">
        <w:rPr>
          <w:lang w:val="en-US"/>
        </w:rPr>
        <w:fldChar w:fldCharType="end"/>
      </w:r>
    </w:p>
    <w:p w14:paraId="6F827DF2" w14:textId="15AA4B7C" w:rsidR="00D84C56" w:rsidRPr="00E060F7" w:rsidRDefault="00614457"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FF3A2C">
        <w:rPr>
          <w:lang w:val="en-US"/>
        </w:rPr>
        <w:fldChar w:fldCharType="end"/>
      </w:r>
    </w:p>
    <w:p w14:paraId="7C269B6E" w14:textId="3799D9C2" w:rsidR="00D84C56" w:rsidRPr="00E060F7" w:rsidRDefault="00614457"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4E2A53">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4E2A53" w:rsidRPr="00E060F7">
        <w:rPr>
          <w:lang w:bidi="en-US"/>
        </w:rPr>
        <w:t xml:space="preserve">Use </w:t>
      </w:r>
      <w:r w:rsidR="004E2A53">
        <w:rPr>
          <w:lang w:bidi="en-US"/>
        </w:rPr>
        <w:t>of</w:t>
      </w:r>
      <w:r w:rsidR="004E2A53" w:rsidRPr="00E060F7">
        <w:rPr>
          <w:lang w:bidi="en-US"/>
        </w:rPr>
        <w:t xml:space="preserve"> xpath method</w:t>
      </w:r>
      <w:r w:rsidR="00D94FC0">
        <w:rPr>
          <w:lang w:val="en-US"/>
        </w:rPr>
        <w:fldChar w:fldCharType="end"/>
      </w:r>
    </w:p>
    <w:p w14:paraId="7025C82A" w14:textId="13771851" w:rsidR="00D84C56" w:rsidRPr="00E060F7" w:rsidRDefault="00614457"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4E2A53">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4E2A53">
        <w:t>Using of the method</w:t>
      </w:r>
      <w:r w:rsidR="004E2A53" w:rsidRPr="00E060F7">
        <w:t xml:space="preserve"> </w:t>
      </w:r>
      <w:r w:rsidR="004E2A53"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4E2A53">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2C41300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4C502CB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4A29AE5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362C1EC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62F9EA2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637DC72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614457"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614457"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4E2A53">
        <w:rPr>
          <w:lang w:bidi="en-US"/>
        </w:rPr>
        <w:t>6.1.6.1</w:t>
      </w:r>
      <w:r w:rsidR="00EF650E" w:rsidRPr="00E060F7">
        <w:rPr>
          <w:lang w:bidi="en-US"/>
        </w:rPr>
        <w:fldChar w:fldCharType="end"/>
      </w:r>
      <w:r w:rsidRPr="00E060F7">
        <w:rPr>
          <w:lang w:bidi="en-US"/>
        </w:rPr>
        <w:t>.</w:t>
      </w:r>
    </w:p>
    <w:p w14:paraId="7DB9BF52" w14:textId="17FD6349" w:rsidR="00D84C56" w:rsidRPr="00E060F7" w:rsidRDefault="00614457"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4E2A53">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4E2A53">
        <w:t>Using of the method</w:t>
      </w:r>
      <w:r w:rsidR="004E2A53" w:rsidRPr="00E060F7">
        <w:t xml:space="preserve"> </w:t>
      </w:r>
      <w:r w:rsidR="004E2A53" w:rsidRPr="00E060F7">
        <w:rPr>
          <w:rFonts w:ascii="Consolas" w:hAnsi="Consolas" w:cs="Consolas"/>
        </w:rPr>
        <w:t>from</w:t>
      </w:r>
      <w:r w:rsidR="00FF3A2C">
        <w:rPr>
          <w:lang w:val="en-US"/>
        </w:rPr>
        <w:fldChar w:fldCharType="end"/>
      </w:r>
    </w:p>
    <w:p w14:paraId="59EDB41C" w14:textId="59D43D20" w:rsidR="00D84C56" w:rsidRPr="00E060F7" w:rsidRDefault="00614457"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4E2A53">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4E2A53" w:rsidRPr="00E060F7">
        <w:rPr>
          <w:lang w:val="en-US"/>
        </w:rPr>
        <w:t>Extern</w:t>
      </w:r>
      <w:r w:rsidR="004E2A53">
        <w:rPr>
          <w:lang w:val="en-US"/>
        </w:rPr>
        <w:t>al</w:t>
      </w:r>
      <w:r w:rsidR="004E2A53" w:rsidRPr="00E060F7">
        <w:rPr>
          <w:lang w:val="en-US"/>
        </w:rPr>
        <w:t xml:space="preserve"> instan</w:t>
      </w:r>
      <w:r w:rsidR="004E2A53">
        <w:rPr>
          <w:lang w:val="en-US"/>
        </w:rPr>
        <w:t>ce</w:t>
      </w:r>
      <w:r w:rsidR="004E2A53" w:rsidRPr="00E060F7">
        <w:rPr>
          <w:lang w:val="en-US"/>
        </w:rPr>
        <w:t xml:space="preserve"> met</w:t>
      </w:r>
      <w:r w:rsidR="004E2A53">
        <w:rPr>
          <w:lang w:val="en-US"/>
        </w:rPr>
        <w:t>h</w:t>
      </w:r>
      <w:r w:rsidR="004E2A53" w:rsidRPr="00E060F7">
        <w:rPr>
          <w:lang w:val="en-US"/>
        </w:rPr>
        <w:t>od</w:t>
      </w:r>
      <w:r w:rsidR="004E2A53">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536284357"/>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614457"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614457"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4E2A5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4E2A53" w:rsidRPr="00E060F7">
        <w:rPr>
          <w:lang w:bidi="en-US"/>
        </w:rPr>
        <w:t>Construction of elements</w:t>
      </w:r>
      <w:r w:rsidR="00FF3A2C">
        <w:rPr>
          <w:lang w:val="en-US"/>
        </w:rPr>
        <w:fldChar w:fldCharType="end"/>
      </w:r>
    </w:p>
    <w:p w14:paraId="17014887" w14:textId="3FA641E6" w:rsidR="00D84C56" w:rsidRPr="00E060F7" w:rsidRDefault="00614457"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4E2A5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4E2A53"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4E2A53">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4E2A53">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4E2A53">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295A8E2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xs:dateTime.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in.toString("dd.MM.yyyy");</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518831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xs:dateTime.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in.toString("dd.MM.yyyy");</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458BB12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5D06F261"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4E2A53">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417BDFC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0DD17F19"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614457"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FF3A2C">
        <w:rPr>
          <w:lang w:val="en-US"/>
        </w:rPr>
        <w:fldChar w:fldCharType="end"/>
      </w:r>
    </w:p>
    <w:p w14:paraId="0A0EBA1D" w14:textId="091B9B3A" w:rsidR="005B5DB4" w:rsidRPr="00E060F7" w:rsidRDefault="00614457"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4E2A53">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4E2A53"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536284358"/>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614457"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4E2A53">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4E2A53" w:rsidRPr="00E060F7">
        <w:rPr>
          <w:lang w:bidi="en-US"/>
        </w:rPr>
        <w:t>Construction of elements</w:t>
      </w:r>
      <w:r w:rsidR="00FF3A2C">
        <w:rPr>
          <w:lang w:val="en-US"/>
        </w:rPr>
        <w:fldChar w:fldCharType="end"/>
      </w:r>
    </w:p>
    <w:p w14:paraId="1D839340" w14:textId="5A42B7C5" w:rsidR="00D84C56" w:rsidRPr="00E060F7" w:rsidRDefault="00614457"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4E2A53">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4E2A53" w:rsidRPr="00E060F7">
        <w:rPr>
          <w:lang w:bidi="en-US"/>
        </w:rPr>
        <w:t>Construction of attributes and text nodes</w:t>
      </w:r>
      <w:r w:rsidR="00FF3A2C">
        <w:rPr>
          <w:lang w:val="en-US"/>
        </w:rPr>
        <w:fldChar w:fldCharType="end"/>
      </w:r>
    </w:p>
    <w:p w14:paraId="5BB4CDD3" w14:textId="275991A6" w:rsidR="00D84C56" w:rsidRPr="00E060F7" w:rsidRDefault="00614457"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4E2A53">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4E2A53" w:rsidRPr="00E060F7">
        <w:rPr>
          <w:lang w:bidi="en-US"/>
        </w:rPr>
        <w:t>Construction of element from Cont</w:t>
      </w:r>
      <w:r w:rsidR="004E2A53">
        <w:rPr>
          <w:lang w:bidi="en-US"/>
        </w:rPr>
        <w:t>ainer</w:t>
      </w:r>
      <w:r w:rsidR="00FF3A2C">
        <w:rPr>
          <w:lang w:val="en-US"/>
        </w:rPr>
        <w:fldChar w:fldCharType="end"/>
      </w:r>
    </w:p>
    <w:p w14:paraId="4248F93F" w14:textId="364ED2C4" w:rsidR="00D84C56" w:rsidRPr="00E060F7" w:rsidRDefault="00614457"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4E2A53">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4E2A53">
        <w:rPr>
          <w:lang w:bidi="en-US"/>
        </w:rPr>
        <w:t>C</w:t>
      </w:r>
      <w:r w:rsidR="004E2A53" w:rsidRPr="00E060F7">
        <w:rPr>
          <w:lang w:bidi="en-US"/>
        </w:rPr>
        <w:t xml:space="preserve">onstruction of </w:t>
      </w:r>
      <w:r w:rsidR="004E2A53">
        <w:rPr>
          <w:lang w:bidi="en-US"/>
        </w:rPr>
        <w:t>E</w:t>
      </w:r>
      <w:r w:rsidR="004E2A53" w:rsidRPr="00E060F7">
        <w:rPr>
          <w:lang w:bidi="en-US"/>
        </w:rPr>
        <w:t xml:space="preserve">lement from </w:t>
      </w:r>
      <w:r w:rsidR="004E2A53">
        <w:rPr>
          <w:lang w:bidi="en-US"/>
        </w:rPr>
        <w:t>E</w:t>
      </w:r>
      <w:r w:rsidR="004E2A53" w:rsidRPr="00E060F7">
        <w:rPr>
          <w:lang w:bidi="en-US"/>
        </w:rPr>
        <w:t>lement</w:t>
      </w:r>
      <w:r w:rsidR="00FF3A2C">
        <w:rPr>
          <w:lang w:val="en-US"/>
        </w:rPr>
        <w:fldChar w:fldCharType="end"/>
      </w:r>
    </w:p>
    <w:p w14:paraId="048EC31A" w14:textId="63B90879" w:rsidR="00D84C56" w:rsidRPr="00E060F7" w:rsidRDefault="00614457"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4E2A53">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4E2A53">
        <w:rPr>
          <w:lang w:bidi="en-US"/>
        </w:rPr>
        <w:t>C</w:t>
      </w:r>
      <w:r w:rsidR="004E2A53"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4E2A53">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4E2A53">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2498340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5A46E0F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4BA8FA2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7A7BA0D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4E2A53">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4E2A53">
        <w:rPr>
          <w:lang w:val="en-US"/>
        </w:rPr>
        <w:t>6.1.3</w:t>
      </w:r>
      <w:r w:rsidR="00C8031E">
        <w:rPr>
          <w:lang w:val="en-US"/>
        </w:rPr>
        <w:fldChar w:fldCharType="end"/>
      </w:r>
      <w:r w:rsidR="00D84C56" w:rsidRPr="00E060F7">
        <w:rPr>
          <w:lang w:val="en-US"/>
        </w:rPr>
        <w:t>):</w:t>
      </w:r>
    </w:p>
    <w:p w14:paraId="11DCA9FF" w14:textId="5AA59A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4E2A53">
        <w:rPr>
          <w:lang w:val="en-US"/>
        </w:rPr>
        <w:t>6.1.3</w:t>
      </w:r>
      <w:r w:rsidR="00D94FC0">
        <w:rPr>
          <w:lang w:val="en-US"/>
        </w:rPr>
        <w:fldChar w:fldCharType="end"/>
      </w:r>
      <w:r w:rsidR="00D84C56" w:rsidRPr="00E060F7">
        <w:rPr>
          <w:lang w:val="en-US"/>
        </w:rPr>
        <w:t>.</w:t>
      </w:r>
    </w:p>
    <w:p w14:paraId="4325E5E2" w14:textId="5EEF3122" w:rsidR="00D84C56" w:rsidRPr="00E060F7" w:rsidRDefault="00614457"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4E2A53">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4E2A53">
        <w:t>Using of the method</w:t>
      </w:r>
      <w:r w:rsidR="004E2A53" w:rsidRPr="00E060F7">
        <w:t xml:space="preserve"> </w:t>
      </w:r>
      <w:r w:rsidR="004E2A53"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614457"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4E2A53">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4E2A53" w:rsidRPr="00E060F7">
        <w:rPr>
          <w:lang w:bidi="en-US"/>
        </w:rPr>
        <w:t xml:space="preserve">Use </w:t>
      </w:r>
      <w:r w:rsidR="004E2A53">
        <w:rPr>
          <w:lang w:bidi="en-US"/>
        </w:rPr>
        <w:t>of</w:t>
      </w:r>
      <w:r w:rsidR="004E2A53" w:rsidRPr="00E060F7">
        <w:rPr>
          <w:lang w:bidi="en-US"/>
        </w:rPr>
        <w:t xml:space="preserve"> xpath method</w:t>
      </w:r>
      <w:r w:rsidR="00FF3A2C">
        <w:rPr>
          <w:lang w:val="en-US"/>
        </w:rPr>
        <w:fldChar w:fldCharType="end"/>
      </w:r>
    </w:p>
    <w:p w14:paraId="17E7DA7F" w14:textId="61465D1F" w:rsidR="00D84C56" w:rsidRPr="00E060F7" w:rsidRDefault="00614457"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4E2A5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4E2A53">
        <w:rPr>
          <w:lang w:val="en-US"/>
        </w:rPr>
        <w:t xml:space="preserve">The source </w:t>
      </w:r>
      <w:r w:rsidR="004E2A53" w:rsidRPr="00E060F7">
        <w:rPr>
          <w:lang w:val="en-US"/>
        </w:rPr>
        <w:t xml:space="preserve">data </w:t>
      </w:r>
      <w:r w:rsidR="004E2A53">
        <w:rPr>
          <w:lang w:val="en-US"/>
        </w:rPr>
        <w:t>used as the</w:t>
      </w:r>
      <w:r w:rsidR="004E2A53" w:rsidRPr="00E060F7">
        <w:rPr>
          <w:lang w:val="en-US"/>
        </w:rPr>
        <w:t xml:space="preserve"> </w:t>
      </w:r>
      <w:r w:rsidR="004E2A53">
        <w:rPr>
          <w:lang w:val="en-US"/>
        </w:rPr>
        <w:t>c</w:t>
      </w:r>
      <w:r w:rsidR="004E2A53" w:rsidRPr="00E060F7">
        <w:rPr>
          <w:lang w:val="en-US"/>
        </w:rPr>
        <w:t xml:space="preserve">ontext </w:t>
      </w:r>
      <w:r w:rsidR="004E2A53">
        <w:rPr>
          <w:lang w:val="en-US"/>
        </w:rPr>
        <w:t>used for the c</w:t>
      </w:r>
      <w:r w:rsidR="004E2A53" w:rsidRPr="00E060F7">
        <w:rPr>
          <w:lang w:val="en-US"/>
        </w:rPr>
        <w:t>onstru</w:t>
      </w:r>
      <w:r w:rsidR="004E2A53">
        <w:rPr>
          <w:lang w:val="en-US"/>
        </w:rPr>
        <w:t xml:space="preserve">ction of </w:t>
      </w:r>
      <w:r w:rsidR="004E2A53" w:rsidRPr="00E060F7">
        <w:rPr>
          <w:lang w:val="en-US"/>
        </w:rPr>
        <w:t>XML do</w:t>
      </w:r>
      <w:r w:rsidR="004E2A53">
        <w:rPr>
          <w:lang w:val="en-US"/>
        </w:rPr>
        <w:t>c</w:t>
      </w:r>
      <w:r w:rsidR="004E2A53"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4E2A53">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0DA21D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EB939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614457"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614457"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614457"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50BF4E9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36D64E5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536284359"/>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614457"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4E2A53">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4E2A53" w:rsidRPr="00E060F7">
        <w:rPr>
          <w:lang w:val="en-US"/>
        </w:rPr>
        <w:t>De</w:t>
      </w:r>
      <w:r w:rsidR="004E2A53">
        <w:rPr>
          <w:lang w:val="en-US"/>
        </w:rPr>
        <w:t>c</w:t>
      </w:r>
      <w:r w:rsidR="004E2A53" w:rsidRPr="00E060F7">
        <w:rPr>
          <w:lang w:val="en-US"/>
        </w:rPr>
        <w:t>lara</w:t>
      </w:r>
      <w:r w:rsidR="004E2A53">
        <w:rPr>
          <w:lang w:val="en-US"/>
        </w:rPr>
        <w:t>tion Section of</w:t>
      </w:r>
      <w:r w:rsidR="004E2A53" w:rsidRPr="00E060F7">
        <w:rPr>
          <w:lang w:val="en-US"/>
        </w:rPr>
        <w:t xml:space="preserve"> X-defini</w:t>
      </w:r>
      <w:r w:rsidR="004E2A53">
        <w:rPr>
          <w:lang w:val="en-US"/>
        </w:rPr>
        <w:t>tion</w:t>
      </w:r>
      <w:r w:rsidR="00FF3A2C">
        <w:rPr>
          <w:lang w:val="en-US"/>
        </w:rPr>
        <w:fldChar w:fldCharType="end"/>
      </w:r>
    </w:p>
    <w:p w14:paraId="6D9C739E" w14:textId="2925B20C" w:rsidR="00D84C56" w:rsidRPr="00E060F7" w:rsidRDefault="00614457"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539D9D7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221335B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536284360"/>
      <w:r w:rsidRPr="002F4AE3">
        <w:rPr>
          <w:lang w:val="en-US"/>
        </w:rPr>
        <w:t>Linking databases with X-definitions</w:t>
      </w:r>
      <w:bookmarkEnd w:id="476"/>
      <w:bookmarkEnd w:id="477"/>
      <w:bookmarkEnd w:id="478"/>
      <w:bookmarkEnd w:id="479"/>
      <w:bookmarkEnd w:id="480"/>
    </w:p>
    <w:p w14:paraId="2C7EB6ED" w14:textId="0EB0E304" w:rsidR="00D84C56" w:rsidRPr="00E060F7" w:rsidRDefault="00614457"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F3A2C">
        <w:rPr>
          <w:lang w:val="en-US"/>
        </w:rPr>
        <w:fldChar w:fldCharType="end"/>
      </w:r>
    </w:p>
    <w:p w14:paraId="143C77BE" w14:textId="291D9025" w:rsidR="00D84C56" w:rsidRPr="00E060F7" w:rsidRDefault="00614457"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4E2A53" w:rsidRPr="00E060F7">
        <w:rPr>
          <w:lang w:val="en-US"/>
        </w:rPr>
        <w:t>Cont</w:t>
      </w:r>
      <w:r w:rsidR="004E2A53">
        <w:rPr>
          <w:lang w:val="en-US"/>
        </w:rPr>
        <w:t>ainer</w:t>
      </w:r>
      <w:r w:rsidR="00FF3A2C">
        <w:rPr>
          <w:lang w:val="en-US"/>
        </w:rPr>
        <w:fldChar w:fldCharType="end"/>
      </w:r>
    </w:p>
    <w:p w14:paraId="6ECA7F19" w14:textId="77777777" w:rsidR="00D84C56" w:rsidRPr="00E060F7" w:rsidRDefault="00614457"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536284361"/>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4E2A53">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536284362"/>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4E2A53">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5DF217A3"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2818BA6A"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536284363"/>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614457"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4E2A53">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37B36619"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2ADA2C7C"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614457"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614457"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536284364"/>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614457"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4E2A53">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4E2A53">
        <w:rPr>
          <w:lang w:val="en-US"/>
        </w:rPr>
        <w:t>Group Specifications</w:t>
      </w:r>
      <w:r w:rsidR="00F83983">
        <w:rPr>
          <w:lang w:val="en-US"/>
        </w:rPr>
        <w:fldChar w:fldCharType="end"/>
      </w:r>
    </w:p>
    <w:p w14:paraId="253B52B2" w14:textId="0756C843" w:rsidR="00D84C56" w:rsidRPr="00E060F7" w:rsidRDefault="00614457"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536284365"/>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4E2A53">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2680942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4E2A53">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614457"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614457"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614457"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536284366"/>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4E2A53">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3F054BF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614457"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614457"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614457"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25E3589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536284367"/>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5B2892B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5C2CB0EC"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614457"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614457"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55B68BF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0E5DD17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536284368"/>
      <w:r w:rsidRPr="0059154E">
        <w:rPr>
          <w:lang w:val="en-US"/>
        </w:rPr>
        <w:t>Combination of validation and construction mode</w:t>
      </w:r>
      <w:bookmarkEnd w:id="501"/>
      <w:bookmarkEnd w:id="502"/>
      <w:bookmarkEnd w:id="503"/>
    </w:p>
    <w:p w14:paraId="525D6402" w14:textId="32E52A92" w:rsidR="00D84C56" w:rsidRPr="00E060F7" w:rsidRDefault="00614457"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536284369"/>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614457"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4E2A53">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4E2A53" w:rsidRPr="00E060F7">
        <w:rPr>
          <w:lang w:val="en-US"/>
        </w:rPr>
        <w:t>H</w:t>
      </w:r>
      <w:r w:rsidR="004E2A53">
        <w:rPr>
          <w:lang w:val="en-US"/>
        </w:rPr>
        <w:t>ead of</w:t>
      </w:r>
      <w:r w:rsidR="004E2A53" w:rsidRPr="00E060F7">
        <w:rPr>
          <w:lang w:val="en-US"/>
        </w:rPr>
        <w:t xml:space="preserve"> X-defini</w:t>
      </w:r>
      <w:r w:rsidR="004E2A53">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4E2A53">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0773F97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67B8F21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4E2A53">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536284370"/>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663E95C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7B09A0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614457"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614457"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614457"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4E2A53">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536284371"/>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614457"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4E2A53">
        <w:rPr>
          <w:lang w:val="en-US"/>
        </w:rPr>
        <w:t xml:space="preserve">Description of structure of XML document by </w:t>
      </w:r>
      <w:r w:rsidR="004E2A53" w:rsidRPr="00E060F7">
        <w:rPr>
          <w:lang w:val="en-US"/>
        </w:rPr>
        <w:t>X-definition</w:t>
      </w:r>
      <w:r w:rsidR="00F83983">
        <w:rPr>
          <w:lang w:val="en-US"/>
        </w:rPr>
        <w:fldChar w:fldCharType="end"/>
      </w:r>
    </w:p>
    <w:p w14:paraId="2CBBFDCF" w14:textId="1E149A7C" w:rsidR="00D84C56" w:rsidRPr="00E060F7" w:rsidRDefault="00614457"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4E2A53">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F83983">
        <w:rPr>
          <w:lang w:val="en-US"/>
        </w:rPr>
        <w:fldChar w:fldCharType="end"/>
      </w:r>
    </w:p>
    <w:p w14:paraId="4304BD66" w14:textId="13C4187D" w:rsidR="00D84C56" w:rsidRPr="00E060F7" w:rsidRDefault="00614457"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4E2A53" w:rsidRPr="004E2A53">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4E2A53">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4E2A53" w:rsidRPr="004E2A53">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4E2A53">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614457"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4E2A53">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4E2A53" w:rsidRPr="00E060F7">
        <w:rPr>
          <w:lang w:val="en-US"/>
        </w:rPr>
        <w:t>X-defini</w:t>
      </w:r>
      <w:r w:rsidR="004E2A53">
        <w:rPr>
          <w:lang w:val="en-US"/>
        </w:rPr>
        <w:t>tion</w:t>
      </w:r>
      <w:r w:rsidR="004E2A53" w:rsidRPr="00E060F7">
        <w:rPr>
          <w:lang w:val="en-US"/>
        </w:rPr>
        <w:t xml:space="preserve"> </w:t>
      </w:r>
      <w:r w:rsidR="004E2A53">
        <w:rPr>
          <w:lang w:val="en-US"/>
        </w:rPr>
        <w:t>of</w:t>
      </w:r>
      <w:r w:rsidR="004E2A53" w:rsidRPr="00E060F7">
        <w:rPr>
          <w:lang w:val="en-US"/>
        </w:rPr>
        <w:t xml:space="preserve"> HTML do</w:t>
      </w:r>
      <w:r w:rsidR="004E2A53">
        <w:rPr>
          <w:lang w:val="en-US"/>
        </w:rPr>
        <w:t>c</w:t>
      </w:r>
      <w:r w:rsidR="004E2A53" w:rsidRPr="00E060F7">
        <w:rPr>
          <w:lang w:val="en-US"/>
        </w:rPr>
        <w:t>ument</w:t>
      </w:r>
      <w:r w:rsidR="00F83983">
        <w:rPr>
          <w:lang w:val="en-US"/>
        </w:rPr>
        <w:fldChar w:fldCharType="end"/>
      </w:r>
    </w:p>
    <w:p w14:paraId="6AB4A875" w14:textId="7881021F" w:rsidR="00D84C56" w:rsidRPr="00E060F7" w:rsidRDefault="00614457"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4E2A53">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4E2A53" w:rsidRPr="00E060F7">
        <w:rPr>
          <w:lang w:val="en-US"/>
        </w:rPr>
        <w:t>Create se</w:t>
      </w:r>
      <w:r w:rsidR="004E2A53">
        <w:rPr>
          <w:lang w:val="en-US"/>
        </w:rPr>
        <w:t>ction</w:t>
      </w:r>
      <w:r w:rsidR="004E2A53" w:rsidRPr="00E060F7">
        <w:rPr>
          <w:lang w:val="en-US"/>
        </w:rPr>
        <w:t xml:space="preserve"> </w:t>
      </w:r>
      <w:r w:rsidR="004E2A53">
        <w:rPr>
          <w:lang w:val="en-US"/>
        </w:rPr>
        <w:t>used to construct a</w:t>
      </w:r>
      <w:r w:rsidR="004E2A53" w:rsidRPr="00E060F7">
        <w:rPr>
          <w:lang w:val="en-US"/>
        </w:rPr>
        <w:t xml:space="preserve"> HTML do</w:t>
      </w:r>
      <w:r w:rsidR="004E2A53">
        <w:rPr>
          <w:lang w:val="en-US"/>
        </w:rPr>
        <w:t>c</w:t>
      </w:r>
      <w:r w:rsidR="004E2A53" w:rsidRPr="00E060F7">
        <w:rPr>
          <w:lang w:val="en-US"/>
        </w:rPr>
        <w:t>ument</w:t>
      </w:r>
      <w:r w:rsidR="00F83983">
        <w:rPr>
          <w:lang w:val="en-US"/>
        </w:rPr>
        <w:fldChar w:fldCharType="end"/>
      </w:r>
    </w:p>
    <w:p w14:paraId="2FAF8060" w14:textId="759B14CB" w:rsidR="00D84C56" w:rsidRPr="00E060F7" w:rsidRDefault="00614457"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4E2A53">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4E2A53">
        <w:rPr>
          <w:lang w:val="en-US"/>
        </w:rPr>
        <w:t>Using of X</w:t>
      </w:r>
      <w:r w:rsidR="004E2A53">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536284372"/>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614457"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4E2A53">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4E2A53" w:rsidRPr="000E33E0">
        <w:rPr>
          <w:lang w:val="en-US"/>
        </w:rPr>
        <w:t xml:space="preserve">Example </w:t>
      </w:r>
      <w:r w:rsidR="004E2A53">
        <w:rPr>
          <w:lang w:val="en-US"/>
        </w:rPr>
        <w:t>of</w:t>
      </w:r>
      <w:r w:rsidR="004E2A53"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4E2A53">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195F75F8"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4E2A53">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614457"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4E2A5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4E2A53" w:rsidRPr="00E060F7">
        <w:rPr>
          <w:lang w:val="en-US"/>
        </w:rPr>
        <w:t xml:space="preserve">Create </w:t>
      </w:r>
      <w:r w:rsidR="004E2A53">
        <w:rPr>
          <w:lang w:val="en-US"/>
        </w:rPr>
        <w:t>S</w:t>
      </w:r>
      <w:r w:rsidR="004E2A53" w:rsidRPr="00E060F7">
        <w:rPr>
          <w:lang w:val="en-US"/>
        </w:rPr>
        <w:t>e</w:t>
      </w:r>
      <w:r w:rsidR="004E2A53">
        <w:rPr>
          <w:lang w:val="en-US"/>
        </w:rPr>
        <w:t>ction in</w:t>
      </w:r>
      <w:r w:rsidR="004E2A53" w:rsidRPr="00E060F7">
        <w:rPr>
          <w:lang w:val="en-US"/>
        </w:rPr>
        <w:t xml:space="preserve"> </w:t>
      </w:r>
      <w:r w:rsidR="004E2A53">
        <w:rPr>
          <w:lang w:val="en-US"/>
        </w:rPr>
        <w:t>X-script</w:t>
      </w:r>
      <w:r w:rsidR="00F83983">
        <w:rPr>
          <w:lang w:val="en-US"/>
        </w:rPr>
        <w:fldChar w:fldCharType="end"/>
      </w:r>
    </w:p>
    <w:p w14:paraId="59771615" w14:textId="275CE32F" w:rsidR="00D84C56" w:rsidRPr="00E060F7" w:rsidRDefault="00614457"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4E2A53">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4E2A53">
        <w:rPr>
          <w:lang w:val="en-US"/>
        </w:rPr>
        <w:t>Using of X</w:t>
      </w:r>
      <w:r w:rsidR="004E2A53">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536284373"/>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614457"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4E2A53">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4E2A53" w:rsidRPr="000E33E0">
        <w:rPr>
          <w:lang w:val="en-US"/>
        </w:rPr>
        <w:t xml:space="preserve">Example </w:t>
      </w:r>
      <w:r w:rsidR="004E2A53">
        <w:rPr>
          <w:lang w:val="en-US"/>
        </w:rPr>
        <w:t>of</w:t>
      </w:r>
      <w:r w:rsidR="004E2A53"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4E2A53">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15F41B19"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7CDEC2C1"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4E2A53">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536284374"/>
      <w:r>
        <w:rPr>
          <w:lang w:val="en-US"/>
        </w:rPr>
        <w:lastRenderedPageBreak/>
        <w:t>Using of X</w:t>
      </w:r>
      <w:r>
        <w:rPr>
          <w:lang w:val="en-US"/>
        </w:rPr>
        <w:noBreakHyphen/>
        <w:t>definitions in Java code</w:t>
      </w:r>
      <w:bookmarkEnd w:id="521"/>
      <w:bookmarkEnd w:id="522"/>
      <w:bookmarkEnd w:id="523"/>
    </w:p>
    <w:p w14:paraId="380D42E2" w14:textId="617D7970" w:rsidR="00D84C56" w:rsidRDefault="00614457"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4E2A53">
        <w:rPr>
          <w:lang w:val="en-US"/>
        </w:rPr>
        <w:t xml:space="preserve">Description of structure of XML document by </w:t>
      </w:r>
      <w:r w:rsidR="004E2A53" w:rsidRPr="00E060F7">
        <w:rPr>
          <w:lang w:val="en-US"/>
        </w:rPr>
        <w:t>X-definition</w:t>
      </w:r>
      <w:r w:rsidR="00F83983">
        <w:rPr>
          <w:lang w:val="en-US"/>
        </w:rPr>
        <w:fldChar w:fldCharType="end"/>
      </w:r>
    </w:p>
    <w:p w14:paraId="6FCBB190" w14:textId="5BC5953C" w:rsidR="00F83983" w:rsidRPr="00E060F7" w:rsidRDefault="00614457"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4E2A53">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4E2A53">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614457"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4E2A5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4E2A53">
        <w:rPr>
          <w:lang w:val="en-US"/>
        </w:rPr>
        <w:t>Running the validation mode</w:t>
      </w:r>
      <w:r w:rsidR="00F83983">
        <w:rPr>
          <w:lang w:val="en-US"/>
        </w:rPr>
        <w:fldChar w:fldCharType="end"/>
      </w:r>
    </w:p>
    <w:p w14:paraId="5F02F4F4" w14:textId="59DF1329" w:rsidR="00D84C56" w:rsidRPr="00E060F7" w:rsidRDefault="00614457"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4E2A53">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4E2A53"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536284375"/>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614457"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4E2A53">
        <w:rPr>
          <w:lang w:val="en-US"/>
        </w:rPr>
        <w:t xml:space="preserve">Description of structure of XML document by </w:t>
      </w:r>
      <w:r w:rsidR="004E2A53"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614457"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4E2A5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614457"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4E2A53">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4E2A53" w:rsidRPr="00E060F7">
        <w:rPr>
          <w:lang w:val="en-US"/>
        </w:rPr>
        <w:t>G</w:t>
      </w:r>
      <w:r w:rsidR="004E2A53"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614457"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4E2A53">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536284376"/>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614457"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4E2A53">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4E2A53">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4E2A53" w:rsidRPr="00E060F7">
        <w:rPr>
          <w:lang w:val="en-US"/>
        </w:rPr>
        <w:t>G</w:t>
      </w:r>
      <w:r w:rsidR="004E2A53"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614457"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4E2A53">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536284377"/>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614457"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4E2A53">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4E2A53">
        <w:rPr>
          <w:lang w:val="en-US"/>
        </w:rPr>
        <w:t>Running the validation mode</w:t>
      </w:r>
      <w:r w:rsidR="00590E9E">
        <w:rPr>
          <w:lang w:val="en-US"/>
        </w:rPr>
        <w:fldChar w:fldCharType="end"/>
      </w:r>
    </w:p>
    <w:p w14:paraId="1B33FF0B" w14:textId="33DD098B" w:rsidR="00D84C56" w:rsidRPr="00E060F7" w:rsidRDefault="00614457"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4E2A53">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4E2A53"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DA1E405"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164389">
        <w:rPr>
          <w:color w:val="984806"/>
          <w:lang w:val="en-US"/>
        </w:rPr>
        <w:t>http://www.xdef.org/3.2</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4E2A53">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4E2A53" w:rsidRPr="004E2A53">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536284378"/>
      <w:bookmarkStart w:id="535"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4"/>
    </w:p>
    <w:p w14:paraId="1A4C4448" w14:textId="3C7E1810" w:rsidR="00EA0858" w:rsidRPr="00EA0858" w:rsidRDefault="00614457"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4E2A53">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542A14">
        <w:rPr>
          <w:lang w:val="en-US"/>
        </w:rPr>
        <w:fldChar w:fldCharType="end"/>
      </w:r>
    </w:p>
    <w:p w14:paraId="7AE42BA2" w14:textId="76D5EAC6" w:rsidR="00D84C56" w:rsidRPr="00E060F7" w:rsidRDefault="00614457"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4E2A53">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4E2A53" w:rsidRPr="00160162">
        <w:rPr>
          <w:lang w:val="en-US"/>
        </w:rPr>
        <w:t>Start the XML document construction</w:t>
      </w:r>
      <w:r w:rsidR="00542A14">
        <w:rPr>
          <w:lang w:val="en-US"/>
        </w:rPr>
        <w:fldChar w:fldCharType="end"/>
      </w:r>
    </w:p>
    <w:p w14:paraId="1E6AEFDF" w14:textId="34DD5FD0" w:rsidR="00D84C56" w:rsidRPr="00E060F7" w:rsidRDefault="00614457"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4E2A53">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4E2A53" w:rsidRPr="0045477E">
        <w:rPr>
          <w:lang w:val="en-US"/>
        </w:rPr>
        <w:t xml:space="preserve">Alternate creation of </w:t>
      </w:r>
      <w:r w:rsidR="004E2A53">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536284379"/>
      <w:bookmarkEnd w:id="535"/>
      <w:bookmarkEnd w:id="536"/>
      <w:r>
        <w:rPr>
          <w:lang w:val="en-US"/>
        </w:rPr>
        <w:t>Get result of X</w:t>
      </w:r>
      <w:r>
        <w:rPr>
          <w:lang w:val="en-US"/>
        </w:rPr>
        <w:noBreakHyphen/>
        <w:t>definition process</w:t>
      </w:r>
      <w:bookmarkEnd w:id="537"/>
    </w:p>
    <w:p w14:paraId="495A90BD" w14:textId="666712FE" w:rsidR="00D84C56" w:rsidRPr="00E060F7" w:rsidRDefault="00614457"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4E2A53">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4E2A53">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4E2A53">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536284380"/>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614457"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4E2A53">
        <w:rPr>
          <w:lang w:val="en-US"/>
        </w:rPr>
        <w:t>4.8</w:t>
      </w:r>
      <w:r w:rsidR="005429D7">
        <w:rPr>
          <w:lang w:val="en-US"/>
        </w:rPr>
        <w:fldChar w:fldCharType="end"/>
      </w:r>
      <w:r w:rsidR="005429D7">
        <w:rPr>
          <w:lang w:val="en-US"/>
        </w:rPr>
        <w:t>.</w:t>
      </w:r>
    </w:p>
    <w:p w14:paraId="444ED560" w14:textId="4E7AB1DA" w:rsidR="00D84C56" w:rsidRPr="00E060F7" w:rsidRDefault="00614457"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4E2A53">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4E2A53">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4E2A53">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4E2A53">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2BDA599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27537F0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4E2A53">
        <w:rPr>
          <w:lang w:val="en-US"/>
        </w:rPr>
        <w:t>14.2</w:t>
      </w:r>
      <w:r w:rsidR="00EF650E" w:rsidRPr="00E060F7">
        <w:rPr>
          <w:lang w:val="en-US"/>
        </w:rPr>
        <w:fldChar w:fldCharType="end"/>
      </w:r>
      <w:r>
        <w:rPr>
          <w:lang w:val="en-US"/>
        </w:rPr>
        <w:t>.</w:t>
      </w:r>
    </w:p>
    <w:p w14:paraId="4766C404" w14:textId="4A8E311A" w:rsidR="00D84C56" w:rsidRPr="00E060F7" w:rsidRDefault="00614457"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4E2A53">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4E2A53" w:rsidRPr="00E060F7">
        <w:rPr>
          <w:lang w:val="en-US"/>
        </w:rPr>
        <w:t>Extern</w:t>
      </w:r>
      <w:r w:rsidR="004E2A53">
        <w:rPr>
          <w:lang w:val="en-US"/>
        </w:rPr>
        <w:t>al</w:t>
      </w:r>
      <w:r w:rsidR="004E2A53" w:rsidRPr="00E060F7">
        <w:rPr>
          <w:lang w:val="en-US"/>
        </w:rPr>
        <w:t xml:space="preserve"> instan</w:t>
      </w:r>
      <w:r w:rsidR="004E2A53">
        <w:rPr>
          <w:lang w:val="en-US"/>
        </w:rPr>
        <w:t>ce</w:t>
      </w:r>
      <w:r w:rsidR="004E2A53" w:rsidRPr="00E060F7">
        <w:rPr>
          <w:lang w:val="en-US"/>
        </w:rPr>
        <w:t xml:space="preserve"> met</w:t>
      </w:r>
      <w:r w:rsidR="004E2A53">
        <w:rPr>
          <w:lang w:val="en-US"/>
        </w:rPr>
        <w:t>h</w:t>
      </w:r>
      <w:r w:rsidR="004E2A53" w:rsidRPr="00E060F7">
        <w:rPr>
          <w:lang w:val="en-US"/>
        </w:rPr>
        <w:t>od</w:t>
      </w:r>
      <w:r w:rsidR="004E2A53">
        <w:rPr>
          <w:lang w:val="en-US"/>
        </w:rPr>
        <w:t>s</w:t>
      </w:r>
      <w:r w:rsidR="00F83983">
        <w:rPr>
          <w:lang w:val="en-US"/>
        </w:rPr>
        <w:fldChar w:fldCharType="end"/>
      </w:r>
    </w:p>
    <w:p w14:paraId="4C7AB5E7" w14:textId="3E8220CC" w:rsidR="00D84C56" w:rsidRPr="00E060F7" w:rsidRDefault="00614457"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4E2A53">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4E2A53">
        <w:rPr>
          <w:lang w:val="en-US"/>
        </w:rPr>
        <w:t>Appendix</w:t>
      </w:r>
      <w:r w:rsidR="004E2A53" w:rsidRPr="00E060F7">
        <w:rPr>
          <w:lang w:val="en-US"/>
        </w:rPr>
        <w:t xml:space="preserve"> C – </w:t>
      </w:r>
      <w:r w:rsidR="004E2A53"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536284381"/>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Toc536284382"/>
      <w:bookmarkStart w:id="557" w:name="_Ref341803343"/>
      <w:bookmarkStart w:id="558" w:name="_Ref342407860"/>
      <w:bookmarkStart w:id="559" w:name="_Ref342407947"/>
      <w:bookmarkStart w:id="560"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56"/>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614457"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4E2A53">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4E2A53" w:rsidRPr="00E060F7">
        <w:rPr>
          <w:lang w:val="en-US"/>
        </w:rPr>
        <w:t>Events and Actions</w:t>
      </w:r>
      <w:r w:rsidR="00F83983">
        <w:rPr>
          <w:lang w:val="en-US"/>
        </w:rPr>
        <w:fldChar w:fldCharType="end"/>
      </w:r>
    </w:p>
    <w:p w14:paraId="7DB1AFA0" w14:textId="07129DC3" w:rsidR="00D84C56" w:rsidRPr="00E060F7" w:rsidRDefault="00614457"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F83983">
        <w:rPr>
          <w:lang w:val="en-US"/>
        </w:rPr>
        <w:fldChar w:fldCharType="end"/>
      </w:r>
    </w:p>
    <w:p w14:paraId="24AB7D12" w14:textId="5DD846F3" w:rsidR="00D84C56" w:rsidRPr="00E060F7" w:rsidRDefault="00614457"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4E2A53">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4E2A53">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4E2A53">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4E2A53">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186ECEA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536284383"/>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7"/>
      <w:r w:rsidRPr="00E060F7">
        <w:rPr>
          <w:lang w:val="en-US"/>
        </w:rPr>
        <w:t>datab</w:t>
      </w:r>
      <w:r w:rsidR="00BF5690">
        <w:rPr>
          <w:lang w:val="en-US"/>
        </w:rPr>
        <w:t>ase in a</w:t>
      </w:r>
      <w:r w:rsidRPr="00E060F7">
        <w:rPr>
          <w:lang w:val="en-US"/>
        </w:rPr>
        <w:t xml:space="preserve"> XML </w:t>
      </w:r>
      <w:bookmarkEnd w:id="558"/>
      <w:bookmarkEnd w:id="559"/>
      <w:bookmarkEnd w:id="560"/>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614457"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4E2A53">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4E2A53" w:rsidRPr="00E060F7">
        <w:rPr>
          <w:lang w:val="en-US"/>
        </w:rPr>
        <w:t>U</w:t>
      </w:r>
      <w:r w:rsidR="004E2A53">
        <w:rPr>
          <w:lang w:val="en-US"/>
        </w:rPr>
        <w:t>ser Defined M</w:t>
      </w:r>
      <w:r w:rsidR="004E2A53" w:rsidRPr="00E060F7">
        <w:rPr>
          <w:lang w:val="en-US"/>
        </w:rPr>
        <w:t>et</w:t>
      </w:r>
      <w:r w:rsidR="004E2A53">
        <w:rPr>
          <w:lang w:val="en-US"/>
        </w:rPr>
        <w:t>h</w:t>
      </w:r>
      <w:r w:rsidR="004E2A53" w:rsidRPr="00E060F7">
        <w:rPr>
          <w:lang w:val="en-US"/>
        </w:rPr>
        <w:t>od</w:t>
      </w:r>
      <w:r w:rsidR="004E2A53">
        <w:rPr>
          <w:lang w:val="en-US"/>
        </w:rPr>
        <w:t>s</w:t>
      </w:r>
      <w:r w:rsidR="004E2A53" w:rsidRPr="00E060F7">
        <w:rPr>
          <w:lang w:val="en-US"/>
        </w:rPr>
        <w:t xml:space="preserve"> </w:t>
      </w:r>
      <w:r w:rsidR="004E2A53">
        <w:rPr>
          <w:lang w:val="en-US"/>
        </w:rPr>
        <w:t>for</w:t>
      </w:r>
      <w:r w:rsidR="004E2A53" w:rsidRPr="00E060F7">
        <w:rPr>
          <w:lang w:val="en-US"/>
        </w:rPr>
        <w:t xml:space="preserve"> </w:t>
      </w:r>
      <w:r w:rsidR="004E2A53">
        <w:rPr>
          <w:lang w:val="en-US"/>
        </w:rPr>
        <w:t>Checking D</w:t>
      </w:r>
      <w:r w:rsidR="004E2A53" w:rsidRPr="00E060F7">
        <w:rPr>
          <w:lang w:val="en-US"/>
        </w:rPr>
        <w:t>at</w:t>
      </w:r>
      <w:r w:rsidR="004E2A53">
        <w:rPr>
          <w:lang w:val="en-US"/>
        </w:rPr>
        <w:t>a</w:t>
      </w:r>
      <w:r w:rsidR="004E2A53" w:rsidRPr="00E060F7">
        <w:rPr>
          <w:lang w:val="en-US"/>
        </w:rPr>
        <w:t xml:space="preserve"> </w:t>
      </w:r>
      <w:r w:rsidR="004E2A53">
        <w:rPr>
          <w:lang w:val="en-US"/>
        </w:rPr>
        <w:t>T</w:t>
      </w:r>
      <w:r w:rsidR="004E2A53" w:rsidRPr="00E060F7">
        <w:rPr>
          <w:lang w:val="en-US"/>
        </w:rPr>
        <w:t>yp</w:t>
      </w:r>
      <w:r w:rsidR="004E2A53">
        <w:rPr>
          <w:lang w:val="en-US"/>
        </w:rPr>
        <w:t>e</w:t>
      </w:r>
      <w:r w:rsidR="004E2A53" w:rsidRPr="00E060F7">
        <w:rPr>
          <w:lang w:val="en-US"/>
        </w:rPr>
        <w:fldChar w:fldCharType="begin"/>
      </w:r>
      <w:r w:rsidR="004E2A53" w:rsidRPr="00E060F7">
        <w:rPr>
          <w:lang w:val="en-US"/>
        </w:rPr>
        <w:instrText xml:space="preserve"> XE "Uživatelské metody:pro typovou kontrolu" </w:instrText>
      </w:r>
      <w:r w:rsidR="004E2A53" w:rsidRPr="00E060F7">
        <w:rPr>
          <w:lang w:val="en-US"/>
        </w:rPr>
        <w:fldChar w:fldCharType="end"/>
      </w:r>
      <w:r w:rsidR="004E2A53">
        <w:rPr>
          <w:lang w:val="en-US"/>
        </w:rPr>
        <w:t>s</w:t>
      </w:r>
      <w:r w:rsidR="00F83983">
        <w:rPr>
          <w:lang w:val="en-US"/>
        </w:rPr>
        <w:fldChar w:fldCharType="end"/>
      </w:r>
    </w:p>
    <w:p w14:paraId="4E6B018C" w14:textId="595A867C" w:rsidR="00D84C56" w:rsidRPr="00E060F7" w:rsidRDefault="00614457"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4E2A53" w:rsidRPr="00E060F7">
        <w:rPr>
          <w:lang w:val="en-US"/>
        </w:rPr>
        <w:t>Cont</w:t>
      </w:r>
      <w:r w:rsidR="004E2A53">
        <w:rPr>
          <w:lang w:val="en-US"/>
        </w:rPr>
        <w:t>ainer</w:t>
      </w:r>
      <w:r w:rsidR="00F83983">
        <w:rPr>
          <w:lang w:val="en-US"/>
        </w:rPr>
        <w:fldChar w:fldCharType="end"/>
      </w:r>
    </w:p>
    <w:p w14:paraId="7A273358" w14:textId="066EB7C8" w:rsidR="00D84C56" w:rsidRPr="00E060F7" w:rsidRDefault="00614457"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4E2A5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4E2A53">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6FEC4A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38F1ED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24B777C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4E2A53">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614457"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4E2A53">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4E2A53" w:rsidRPr="00D66362">
        <w:rPr>
          <w:lang w:val="en-US"/>
        </w:rPr>
        <w:t xml:space="preserve">Structuring </w:t>
      </w:r>
      <w:r w:rsidR="004E2A53">
        <w:rPr>
          <w:lang w:val="en-US"/>
        </w:rPr>
        <w:t xml:space="preserve">of </w:t>
      </w:r>
      <w:r w:rsidR="004E2A53" w:rsidRPr="00D66362">
        <w:rPr>
          <w:lang w:val="en-US"/>
        </w:rPr>
        <w:t>X-</w:t>
      </w:r>
      <w:r w:rsidR="004E2A53">
        <w:rPr>
          <w:lang w:val="en-US"/>
        </w:rPr>
        <w:t>d</w:t>
      </w:r>
      <w:r w:rsidR="004E2A53" w:rsidRPr="00D66362">
        <w:rPr>
          <w:lang w:val="en-US"/>
        </w:rPr>
        <w:t>efinitions</w:t>
      </w:r>
      <w:r w:rsidR="00F83983">
        <w:rPr>
          <w:lang w:val="en-US"/>
        </w:rPr>
        <w:fldChar w:fldCharType="end"/>
      </w:r>
    </w:p>
    <w:p w14:paraId="75A0ED2C" w14:textId="6B2BE19D" w:rsidR="00D84C56" w:rsidRPr="00E060F7" w:rsidRDefault="00614457"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4E2A53">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4E2A53">
        <w:rPr>
          <w:lang w:val="en-US"/>
        </w:rPr>
        <w:t>Appendix</w:t>
      </w:r>
      <w:r w:rsidR="004E2A53" w:rsidRPr="00E060F7">
        <w:rPr>
          <w:lang w:val="en-US"/>
        </w:rPr>
        <w:t xml:space="preserve"> A – </w:t>
      </w:r>
      <w:r w:rsidR="004E2A53">
        <w:rPr>
          <w:lang w:val="en-US"/>
        </w:rPr>
        <w:t>complete example</w:t>
      </w:r>
      <w:r w:rsidR="00F83983">
        <w:rPr>
          <w:lang w:val="en-US"/>
        </w:rPr>
        <w:fldChar w:fldCharType="end"/>
      </w:r>
    </w:p>
    <w:p w14:paraId="39B7B682" w14:textId="751FFC4D" w:rsidR="00D84C56" w:rsidRPr="00E060F7" w:rsidRDefault="00614457"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4E2A53">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4E2A53">
        <w:rPr>
          <w:lang w:val="en-US"/>
        </w:rPr>
        <w:t>Appendix</w:t>
      </w:r>
      <w:r w:rsidR="004E2A53" w:rsidRPr="00E060F7">
        <w:rPr>
          <w:lang w:val="en-US"/>
        </w:rPr>
        <w:t xml:space="preserve"> C – </w:t>
      </w:r>
      <w:r w:rsidR="004E2A53"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536284384"/>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614457"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4E2A5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4E2A53">
        <w:rPr>
          <w:lang w:val="en-US"/>
        </w:rPr>
        <w:t>Running the validation mode</w:t>
      </w:r>
      <w:r w:rsidR="00F83983">
        <w:rPr>
          <w:lang w:val="en-US"/>
        </w:rPr>
        <w:fldChar w:fldCharType="end"/>
      </w:r>
    </w:p>
    <w:p w14:paraId="0A7843B8" w14:textId="7C8D0B40" w:rsidR="00F83983" w:rsidRPr="00E060F7" w:rsidRDefault="00614457"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4E2A53">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4E2A53"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536284385"/>
      <w:r w:rsidRPr="000E21EF">
        <w:rPr>
          <w:lang w:val="en-US"/>
        </w:rPr>
        <w:t xml:space="preserve">Continuous XML document </w:t>
      </w:r>
      <w:r>
        <w:rPr>
          <w:lang w:val="en-US"/>
        </w:rPr>
        <w:t>writing</w:t>
      </w:r>
      <w:bookmarkEnd w:id="565"/>
      <w:bookmarkEnd w:id="566"/>
    </w:p>
    <w:p w14:paraId="3B198DB8" w14:textId="39D0EF28" w:rsidR="00F83983" w:rsidRDefault="00614457"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4E2A5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4E2A53">
        <w:rPr>
          <w:lang w:val="en-US"/>
        </w:rPr>
        <w:t>Running the validation mode</w:t>
      </w:r>
      <w:r w:rsidR="00F83983">
        <w:rPr>
          <w:lang w:val="en-US"/>
        </w:rPr>
        <w:fldChar w:fldCharType="end"/>
      </w:r>
    </w:p>
    <w:p w14:paraId="5E5E9187" w14:textId="5C3874CF" w:rsidR="00F83983" w:rsidRDefault="00614457"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4E2A53">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4E2A53"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4E2A53">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536284386"/>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536284387"/>
      <w:r w:rsidRPr="004319CB">
        <w:rPr>
          <w:lang w:val="en-US"/>
        </w:rPr>
        <w:t>Incremental writing using XmlOutStream</w:t>
      </w:r>
      <w:bookmarkEnd w:id="568"/>
    </w:p>
    <w:p w14:paraId="269323FB" w14:textId="61958280" w:rsidR="00D84C56" w:rsidRPr="00E060F7" w:rsidRDefault="00614457"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4E2A5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4E2A53" w:rsidRPr="00E060F7">
        <w:rPr>
          <w:lang w:val="en-US"/>
        </w:rPr>
        <w:t>Extern</w:t>
      </w:r>
      <w:r w:rsidR="004E2A53">
        <w:rPr>
          <w:lang w:val="en-US"/>
        </w:rPr>
        <w:t>al</w:t>
      </w:r>
      <w:r w:rsidR="004E2A53" w:rsidRPr="00E060F7">
        <w:rPr>
          <w:lang w:val="en-US"/>
        </w:rPr>
        <w:t xml:space="preserve"> </w:t>
      </w:r>
      <w:r w:rsidR="004E2A53">
        <w:rPr>
          <w:lang w:val="en-US"/>
        </w:rPr>
        <w:t>variables</w:t>
      </w:r>
      <w:r w:rsidR="00F83983">
        <w:rPr>
          <w:lang w:val="en-US"/>
        </w:rPr>
        <w:fldChar w:fldCharType="end"/>
      </w:r>
    </w:p>
    <w:p w14:paraId="75D812AC" w14:textId="6AE7C880" w:rsidR="00D84C56" w:rsidRPr="00E060F7" w:rsidRDefault="00614457"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4E2A53">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4E2A53">
        <w:rPr>
          <w:lang w:val="en-US"/>
        </w:rPr>
        <w:t xml:space="preserve">Methods implemented in </w:t>
      </w:r>
      <w:r w:rsidR="004E2A53" w:rsidRPr="00E060F7">
        <w:rPr>
          <w:lang w:val="en-US"/>
        </w:rPr>
        <w:t>X-</w:t>
      </w:r>
      <w:r w:rsidR="004E2A53">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50DED7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1EDDDFF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536284388"/>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614457"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536284389"/>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614457"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4E2A53">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6611DC4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F41330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5C5CC5B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0EEDF6D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05073766"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6A9172BB"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614457"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4E2A53">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4E2A53" w:rsidRPr="00032F37">
        <w:rPr>
          <w:lang w:val="en-US"/>
        </w:rPr>
        <w:t>Collection of X-Definitions</w:t>
      </w:r>
      <w:r w:rsidR="008544BD">
        <w:rPr>
          <w:lang w:val="en-US"/>
        </w:rPr>
        <w:fldChar w:fldCharType="end"/>
      </w:r>
    </w:p>
    <w:p w14:paraId="629C67C9" w14:textId="58095B70" w:rsidR="00E53FCD" w:rsidRPr="00E060F7" w:rsidRDefault="00614457"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4E2A53">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4E2A53" w:rsidRPr="00E060F7">
        <w:rPr>
          <w:lang w:val="en-US"/>
        </w:rPr>
        <w:t>Ma</w:t>
      </w:r>
      <w:r w:rsidR="004E2A53">
        <w:rPr>
          <w:lang w:val="en-US"/>
        </w:rPr>
        <w:t>c</w:t>
      </w:r>
      <w:r w:rsidR="004E2A53" w:rsidRPr="00E060F7">
        <w:rPr>
          <w:lang w:val="en-US"/>
        </w:rPr>
        <w:t>r</w:t>
      </w:r>
      <w:r w:rsidR="004E2A53">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536284390"/>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2A65156C"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536284391"/>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614457"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8544BD">
        <w:rPr>
          <w:lang w:val="en-US"/>
        </w:rPr>
        <w:fldChar w:fldCharType="end"/>
      </w:r>
    </w:p>
    <w:p w14:paraId="1A2CB4E1" w14:textId="0C57DB81" w:rsidR="00D84C56" w:rsidRPr="00E060F7" w:rsidRDefault="00614457"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4E2A53">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4E2A53"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5740DE8D"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0907F0CB"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614457"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4E2A53">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4E2A53"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536284392"/>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536284393"/>
      <w:r w:rsidRPr="008F788A">
        <w:rPr>
          <w:lang w:val="en-US"/>
        </w:rPr>
        <w:t>X-definitions in separate files</w:t>
      </w:r>
      <w:bookmarkEnd w:id="585"/>
      <w:bookmarkEnd w:id="586"/>
      <w:bookmarkEnd w:id="587"/>
    </w:p>
    <w:p w14:paraId="497460EF" w14:textId="2FB23378" w:rsidR="00D84C56" w:rsidRPr="00E060F7" w:rsidRDefault="00614457"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4E2A53">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4E2A53">
        <w:rPr>
          <w:lang w:val="en-US"/>
        </w:rPr>
        <w:t>Using of X</w:t>
      </w:r>
      <w:r w:rsidR="004E2A53">
        <w:rPr>
          <w:lang w:val="en-US"/>
        </w:rPr>
        <w:noBreakHyphen/>
        <w:t>definitions in Java code</w:t>
      </w:r>
      <w:r w:rsidR="008544BD">
        <w:rPr>
          <w:lang w:val="en-US"/>
        </w:rPr>
        <w:fldChar w:fldCharType="end"/>
      </w:r>
    </w:p>
    <w:p w14:paraId="10B790E3" w14:textId="717517A8" w:rsidR="00D84C56" w:rsidRPr="00E060F7" w:rsidRDefault="00614457"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4E2A53">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4E2A53"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4E2A53">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64AB0508"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0F485F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05AF114B"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6004DEE"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614457"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4E2A53">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4E2A53" w:rsidRPr="00E060F7">
        <w:rPr>
          <w:lang w:val="en-US"/>
        </w:rPr>
        <w:t>Ma</w:t>
      </w:r>
      <w:r w:rsidR="004E2A53">
        <w:rPr>
          <w:lang w:val="en-US"/>
        </w:rPr>
        <w:t>c</w:t>
      </w:r>
      <w:r w:rsidR="004E2A53" w:rsidRPr="00E060F7">
        <w:rPr>
          <w:lang w:val="en-US"/>
        </w:rPr>
        <w:t>r</w:t>
      </w:r>
      <w:r w:rsidR="004E2A53">
        <w:rPr>
          <w:lang w:val="en-US"/>
        </w:rPr>
        <w:t>os</w:t>
      </w:r>
      <w:r w:rsidR="008544BD">
        <w:rPr>
          <w:lang w:val="en-US"/>
        </w:rPr>
        <w:fldChar w:fldCharType="end"/>
      </w:r>
    </w:p>
    <w:p w14:paraId="1358B48C" w14:textId="7CD30043" w:rsidR="00D84C56" w:rsidRPr="00E060F7" w:rsidRDefault="00614457"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4E2A53">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4E2A53"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536284394"/>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614457"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71AAC18A"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41545B0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113930F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580453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536284395"/>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005226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68935BE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536284396"/>
      <w:r w:rsidRPr="007B044A">
        <w:rPr>
          <w:lang w:val="en-US"/>
        </w:rPr>
        <w:t>Structure comparison</w:t>
      </w:r>
      <w:bookmarkEnd w:id="595"/>
      <w:bookmarkEnd w:id="596"/>
    </w:p>
    <w:p w14:paraId="658B6CEB" w14:textId="2B37151C" w:rsidR="00D84C56" w:rsidRPr="00E060F7" w:rsidRDefault="00614457"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30DE62F1" w14:textId="0597D660" w:rsidR="00D84C56" w:rsidRPr="00E060F7" w:rsidRDefault="00614457"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4E2A53">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4E2A53"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4E2A53">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4E2A53">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44AB0B24"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0CD6AD64"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536284397"/>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lastRenderedPageBreak/>
        <w:t>Events in X-Script</w:t>
      </w:r>
      <w:bookmarkEnd w:id="660"/>
      <w:bookmarkEnd w:id="661"/>
    </w:p>
    <w:p w14:paraId="3AD72FDF" w14:textId="3699F962" w:rsidR="00D84C56" w:rsidRPr="00E060F7" w:rsidRDefault="00614457"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6C544C4F" w14:textId="6AAB6FF0" w:rsidR="00D84C56" w:rsidRPr="00E060F7" w:rsidRDefault="00614457"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536284398"/>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536284399"/>
      <w:r>
        <w:rPr>
          <w:lang w:val="en-US"/>
        </w:rPr>
        <w:lastRenderedPageBreak/>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536284400"/>
      <w:bookmarkStart w:id="667" w:name="_Toc354676964"/>
      <w:bookmarkStart w:id="668" w:name="_Ref354752507"/>
      <w:bookmarkStart w:id="669" w:name="_Ref354752532"/>
      <w:bookmarkStart w:id="670" w:name="_Ref354995829"/>
      <w:bookmarkStart w:id="671" w:name="_Ref355014514"/>
      <w:bookmarkStart w:id="672" w:name="_Ref355015996"/>
      <w:bookmarkStart w:id="673" w:name="_Ref365891348"/>
      <w:r w:rsidRPr="00E060F7">
        <w:rPr>
          <w:lang w:val="en-US"/>
        </w:rPr>
        <w:lastRenderedPageBreak/>
        <w:t>D</w:t>
      </w:r>
      <w:r w:rsidR="00823059" w:rsidRPr="00E060F7">
        <w:rPr>
          <w:lang w:val="en-US"/>
        </w:rPr>
        <w:t>ebugger</w:t>
      </w:r>
      <w:bookmarkEnd w:id="664"/>
      <w:bookmarkEnd w:id="665"/>
      <w:bookmarkEnd w:id="66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614457"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10B6BB94" w14:textId="5AFE08FB" w:rsidR="00823059" w:rsidRPr="00E060F7" w:rsidRDefault="00614457"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4E2A53">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4E2A53">
        <w:rPr>
          <w:lang w:val="en-US"/>
        </w:rPr>
        <w:t>Using of X</w:t>
      </w:r>
      <w:r w:rsidR="004E2A53">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4E2A53">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3633103B"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536284401"/>
      <w:bookmarkEnd w:id="667"/>
      <w:bookmarkEnd w:id="668"/>
      <w:bookmarkEnd w:id="669"/>
      <w:bookmarkEnd w:id="670"/>
      <w:bookmarkEnd w:id="671"/>
      <w:bookmarkEnd w:id="672"/>
      <w:bookmarkEnd w:id="673"/>
      <w:r w:rsidRPr="006A5CB1">
        <w:rPr>
          <w:lang w:val="en-US"/>
        </w:rPr>
        <w:lastRenderedPageBreak/>
        <w:t>Processing and reporting errors</w:t>
      </w:r>
      <w:bookmarkEnd w:id="674"/>
      <w:bookmarkEnd w:id="675"/>
      <w:bookmarkEnd w:id="676"/>
    </w:p>
    <w:p w14:paraId="0CD32E5B" w14:textId="70D2DC80" w:rsidR="008544BD" w:rsidRPr="00E060F7" w:rsidRDefault="00614457"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4E2A53">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1CA6209E" w14:textId="21A3F2FC" w:rsidR="00A340E3" w:rsidRPr="00E060F7" w:rsidRDefault="00614457"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4E2A53">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4E2A53">
        <w:rPr>
          <w:lang w:val="en-US"/>
        </w:rPr>
        <w:t>Using of X</w:t>
      </w:r>
      <w:r w:rsidR="004E2A53">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4E2A53">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4E2A53">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4E2A53">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4E2A53">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4E2A53">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4E2A53">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4E2A53">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536284402"/>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614457"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4E2A53" w:rsidRPr="00E060F7">
        <w:rPr>
          <w:lang w:val="en-US"/>
        </w:rPr>
        <w:t>Cont</w:t>
      </w:r>
      <w:r w:rsidR="004E2A53">
        <w:rPr>
          <w:lang w:val="en-US"/>
        </w:rPr>
        <w:t>ainer</w:t>
      </w:r>
      <w:r w:rsidR="008544BD">
        <w:rPr>
          <w:lang w:val="en-US"/>
        </w:rPr>
        <w:fldChar w:fldCharType="end"/>
      </w:r>
    </w:p>
    <w:p w14:paraId="3B5C42DA" w14:textId="7E546937" w:rsidR="003964AD" w:rsidRPr="00E060F7" w:rsidRDefault="00614457"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8544BD">
        <w:rPr>
          <w:lang w:val="en-US"/>
        </w:rPr>
        <w:fldChar w:fldCharType="end"/>
      </w:r>
    </w:p>
    <w:p w14:paraId="5D7D8421" w14:textId="004601D5" w:rsidR="00D94F05" w:rsidRPr="00E060F7" w:rsidRDefault="00614457"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4E2A53"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4E2A53">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536284403"/>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4E2A53">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5BCCE499"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536284404"/>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614457"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4E2A53">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4E2A53">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4E2A53">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3F349DBA"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4E2A53">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536284405"/>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614457"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4E2A53"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536284406"/>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4E2A53">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4E2A53">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4E2A53">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4E2A53">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4E2A53">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4E2A53">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4E2A53">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4E2A53">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4E2A53">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536284407"/>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536284408"/>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536284409"/>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4E2A53">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536284410"/>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536284411"/>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4E2A53">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4E2A53">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536284412"/>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614457"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4E2A5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4E2A53" w:rsidRPr="00E060F7">
        <w:rPr>
          <w:lang w:val="en-US"/>
        </w:rPr>
        <w:t>Debugger</w:t>
      </w:r>
      <w:r w:rsidR="008544BD">
        <w:rPr>
          <w:lang w:val="en-US"/>
        </w:rPr>
        <w:fldChar w:fldCharType="end"/>
      </w:r>
    </w:p>
    <w:p w14:paraId="4F496CE8" w14:textId="4320F4F4" w:rsidR="0030593C" w:rsidRPr="00E060F7" w:rsidRDefault="00614457"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4E2A53">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4E2A53" w:rsidRPr="00E060F7">
        <w:rPr>
          <w:lang w:val="en-US"/>
        </w:rPr>
        <w:t>Report</w:t>
      </w:r>
      <w:r w:rsidR="004E2A53">
        <w:rPr>
          <w:lang w:val="en-US"/>
        </w:rPr>
        <w:t>e</w:t>
      </w:r>
      <w:r w:rsidR="004E2A53"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4E2A53">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4E2A53">
        <w:rPr>
          <w:lang w:val="en-US"/>
        </w:rPr>
        <w:t>11.2.2</w:t>
      </w:r>
      <w:r w:rsidRPr="00E060F7">
        <w:rPr>
          <w:lang w:val="en-US"/>
        </w:rPr>
        <w:fldChar w:fldCharType="end"/>
      </w:r>
      <w:r w:rsidRPr="00D337AD">
        <w:rPr>
          <w:lang w:val="en-US"/>
        </w:rPr>
        <w:t>):</w:t>
      </w:r>
    </w:p>
    <w:p w14:paraId="1AC1B69D" w14:textId="215C3363"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536284413"/>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536284414"/>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536284415"/>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536284416"/>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5A968FB0"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536284417"/>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lastRenderedPageBreak/>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614457"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5AF9ADB8" w14:textId="07479C64" w:rsidR="00D84C56" w:rsidRPr="00E060F7" w:rsidRDefault="00614457"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4E2A53" w:rsidRPr="00E060F7">
        <w:rPr>
          <w:lang w:val="en-US"/>
        </w:rPr>
        <w:t>Cont</w:t>
      </w:r>
      <w:r w:rsidR="004E2A53">
        <w:rPr>
          <w:lang w:val="en-US"/>
        </w:rPr>
        <w:t>ainer</w:t>
      </w:r>
      <w:r w:rsidR="008544BD">
        <w:rPr>
          <w:lang w:val="en-US"/>
        </w:rPr>
        <w:fldChar w:fldCharType="end"/>
      </w:r>
    </w:p>
    <w:p w14:paraId="378A4562" w14:textId="4CB17527" w:rsidR="00D84C56" w:rsidRPr="00E060F7" w:rsidRDefault="00614457"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8544BD">
        <w:rPr>
          <w:lang w:val="en-US"/>
        </w:rPr>
        <w:fldChar w:fldCharType="end"/>
      </w:r>
    </w:p>
    <w:p w14:paraId="4E949CC3" w14:textId="1E54A8B5" w:rsidR="00D84C56" w:rsidRPr="00E060F7" w:rsidRDefault="00614457"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4E2A53">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4E2A53">
        <w:rPr>
          <w:lang w:val="en-US"/>
        </w:rPr>
        <w:t>Using of X</w:t>
      </w:r>
      <w:r w:rsidR="004E2A53">
        <w:rPr>
          <w:lang w:val="en-US"/>
        </w:rPr>
        <w:noBreakHyphen/>
        <w:t>definitions in Java code</w:t>
      </w:r>
      <w:r w:rsidR="008544BD">
        <w:rPr>
          <w:lang w:val="en-US"/>
        </w:rPr>
        <w:fldChar w:fldCharType="end"/>
      </w:r>
    </w:p>
    <w:p w14:paraId="364ECEB7" w14:textId="3AEF46F0" w:rsidR="00D84C56" w:rsidRPr="00E060F7" w:rsidRDefault="00614457"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4E2A53">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4E2A53" w:rsidRPr="00D66362">
        <w:rPr>
          <w:lang w:val="en-US"/>
        </w:rPr>
        <w:t xml:space="preserve">Structuring </w:t>
      </w:r>
      <w:r w:rsidR="004E2A53">
        <w:rPr>
          <w:lang w:val="en-US"/>
        </w:rPr>
        <w:t xml:space="preserve">of </w:t>
      </w:r>
      <w:r w:rsidR="004E2A53" w:rsidRPr="00D66362">
        <w:rPr>
          <w:lang w:val="en-US"/>
        </w:rPr>
        <w:t>X-</w:t>
      </w:r>
      <w:r w:rsidR="004E2A53">
        <w:rPr>
          <w:lang w:val="en-US"/>
        </w:rPr>
        <w:t>d</w:t>
      </w:r>
      <w:r w:rsidR="004E2A53" w:rsidRPr="00D66362">
        <w:rPr>
          <w:lang w:val="en-US"/>
        </w:rPr>
        <w:t>efinitions</w:t>
      </w:r>
      <w:r w:rsidR="008544BD">
        <w:rPr>
          <w:lang w:val="en-US"/>
        </w:rPr>
        <w:fldChar w:fldCharType="end"/>
      </w:r>
    </w:p>
    <w:p w14:paraId="085D0F36" w14:textId="7E4F328E" w:rsidR="00D84C56" w:rsidRPr="00E060F7" w:rsidRDefault="00614457"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4E2A53">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4E2A53"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4467576E"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164389">
        <w:rPr>
          <w:color w:val="984806"/>
          <w:lang w:val="en-US"/>
        </w:rPr>
        <w:t>http://www.xdef.org/3.2</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536284418"/>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614457"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23A5506B" w14:textId="7161B513" w:rsidR="007A605F" w:rsidRPr="00E060F7" w:rsidRDefault="00614457"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4E2A5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536284419"/>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4E2A53">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4E2A53">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4E2A53">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4E2A53">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536284420"/>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83A40DF"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3D9DCD10"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164389">
        <w:rPr>
          <w:color w:val="984806"/>
          <w:lang w:val="en-US"/>
        </w:rPr>
        <w:t>http://www.xdef.org/3.2</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03DED7A9"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12891139"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536284421"/>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4E2A53">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4E2A53">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4E2A53">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4E2A53">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4E2A53">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4E2A53">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4E2A53">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4E2A53">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4E2A53">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536284422"/>
      <w:r>
        <w:rPr>
          <w:lang w:val="en-US"/>
        </w:rPr>
        <w:lastRenderedPageBreak/>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614457"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614457"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4E2A53">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4E2A53" w:rsidRPr="00E060F7">
        <w:rPr>
          <w:lang w:val="en-US"/>
        </w:rPr>
        <w:t>X-definition</w:t>
      </w:r>
      <w:r w:rsidR="004E2A53" w:rsidRPr="00E060F7">
        <w:rPr>
          <w:lang w:val="en-US"/>
        </w:rPr>
        <w:fldChar w:fldCharType="begin"/>
      </w:r>
      <w:r w:rsidR="004E2A53" w:rsidRPr="00E060F7">
        <w:rPr>
          <w:lang w:val="en-US"/>
        </w:rPr>
        <w:instrText xml:space="preserve"> XE "X-Definice" </w:instrText>
      </w:r>
      <w:r w:rsidR="004E2A53" w:rsidRPr="00E060F7">
        <w:rPr>
          <w:lang w:val="en-US"/>
        </w:rPr>
        <w:fldChar w:fldCharType="end"/>
      </w:r>
      <w:r w:rsidR="004E2A53" w:rsidRPr="00E060F7">
        <w:rPr>
          <w:lang w:val="en-US"/>
        </w:rPr>
        <w:t xml:space="preserve"> Technology</w:t>
      </w:r>
      <w:r w:rsidR="008544BD">
        <w:rPr>
          <w:lang w:val="en-US"/>
        </w:rPr>
        <w:fldChar w:fldCharType="end"/>
      </w:r>
    </w:p>
    <w:p w14:paraId="691BAC91" w14:textId="198AAF16" w:rsidR="00D84C56" w:rsidRDefault="00614457"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4E2A5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4E2A53">
        <w:rPr>
          <w:lang w:val="en-US"/>
        </w:rPr>
        <w:t xml:space="preserve">Description of structure of XML document by </w:t>
      </w:r>
      <w:r w:rsidR="004E2A53" w:rsidRPr="00E060F7">
        <w:rPr>
          <w:lang w:val="en-US"/>
        </w:rPr>
        <w:t>X-definition</w:t>
      </w:r>
      <w:r w:rsidR="008544BD">
        <w:rPr>
          <w:lang w:val="en-US"/>
        </w:rPr>
        <w:fldChar w:fldCharType="end"/>
      </w:r>
    </w:p>
    <w:p w14:paraId="65B81BE7" w14:textId="4BC30E4D" w:rsidR="008544BD" w:rsidRPr="00E060F7" w:rsidRDefault="00614457"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4E2A53">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4E2A53">
        <w:rPr>
          <w:lang w:val="en-US"/>
        </w:rPr>
        <w:t xml:space="preserve">Construction Mode of </w:t>
      </w:r>
      <w:r w:rsidR="004E2A53" w:rsidRPr="00E060F7">
        <w:rPr>
          <w:lang w:val="en-US"/>
        </w:rPr>
        <w:t>X-defini</w:t>
      </w:r>
      <w:r w:rsidR="004E2A53">
        <w:rPr>
          <w:lang w:val="en-US"/>
        </w:rPr>
        <w:t>tion</w:t>
      </w:r>
      <w:r w:rsidR="008544BD">
        <w:rPr>
          <w:lang w:val="en-US"/>
        </w:rPr>
        <w:fldChar w:fldCharType="end"/>
      </w:r>
    </w:p>
    <w:p w14:paraId="631355F7" w14:textId="0D3BC147" w:rsidR="00D84C56" w:rsidRPr="00E060F7" w:rsidRDefault="00614457"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4E2A53">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4E2A53">
        <w:rPr>
          <w:lang w:val="en-US"/>
        </w:rPr>
        <w:t>Using of X</w:t>
      </w:r>
      <w:r w:rsidR="004E2A53">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536284423"/>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4E2A53">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4E2A53">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536284424"/>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4E2A53">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77777777"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syntea_xdef3.1.jar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536284425"/>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77777777"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/lib/syntea_xdef</w:t>
      </w:r>
      <w:r w:rsidR="00CD3AB1">
        <w:rPr>
          <w:lang w:val="en-US"/>
        </w:rPr>
        <w:t>3.1</w:t>
      </w:r>
      <w:r w:rsidRPr="00E060F7">
        <w:rPr>
          <w:lang w:val="en-US"/>
        </w:rPr>
        <w:t>.jar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536284426"/>
      <w:bookmarkStart w:id="1469" w:name="_Toc354676863"/>
      <w:bookmarkStart w:id="1470" w:name="_Toc354677166"/>
      <w:bookmarkStart w:id="1471" w:name="_Toc354676864"/>
      <w:bookmarkStart w:id="1472" w:name="_Toc354677167"/>
      <w:r w:rsidRPr="00496F7E">
        <w:rPr>
          <w:lang w:val="en-US"/>
        </w:rPr>
        <w:t>Checking the accuracy of Xdefinition</w:t>
      </w:r>
      <w:bookmarkEnd w:id="1468"/>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536284427"/>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9"/>
      <w:bookmarkEnd w:id="1470"/>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77777777"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/lib/syntea_xdef</w:t>
      </w:r>
      <w:r w:rsidR="001C228E">
        <w:rPr>
          <w:lang w:val="en-US"/>
        </w:rPr>
        <w:t>3.1</w:t>
      </w:r>
      <w:r w:rsidRPr="00E060F7">
        <w:rPr>
          <w:lang w:val="en-US"/>
        </w:rPr>
        <w:t>.jar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536284428"/>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1"/>
      <w:bookmarkEnd w:id="1472"/>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536284429"/>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536284430"/>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4E2A53">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536284431"/>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4E2A53">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4E2A53" w:rsidRPr="00E060F7">
        <w:rPr>
          <w:lang w:val="en-US"/>
        </w:rPr>
        <w:t>Pedefin</w:t>
      </w:r>
      <w:r w:rsidR="004E2A53">
        <w:rPr>
          <w:lang w:val="en-US"/>
        </w:rPr>
        <w:t>ed values (c</w:t>
      </w:r>
      <w:r w:rsidR="004E2A53" w:rsidRPr="00E060F7">
        <w:rPr>
          <w:lang w:val="en-US"/>
        </w:rPr>
        <w:t>onstant</w:t>
      </w:r>
      <w:r w:rsidR="004E2A53">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536284432"/>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4E2A53">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4E2A53" w:rsidRPr="00E060F7">
        <w:rPr>
          <w:lang w:val="en-US"/>
        </w:rPr>
        <w:t>Pedefin</w:t>
      </w:r>
      <w:r w:rsidR="004E2A53">
        <w:rPr>
          <w:lang w:val="en-US"/>
        </w:rPr>
        <w:t>ed values (c</w:t>
      </w:r>
      <w:r w:rsidR="004E2A53" w:rsidRPr="00E060F7">
        <w:rPr>
          <w:lang w:val="en-US"/>
        </w:rPr>
        <w:t>onstant</w:t>
      </w:r>
      <w:r w:rsidR="004E2A53">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536284433"/>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536284434"/>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Toc536284435"/>
      <w:bookmarkStart w:id="1493" w:name="_Ref251761819"/>
      <w:r w:rsidRPr="00B84495">
        <w:rPr>
          <w:lang w:bidi="en-GB"/>
        </w:rPr>
        <w:t>Datetime (the date and time values)</w:t>
      </w:r>
      <w:bookmarkEnd w:id="1488"/>
      <w:bookmarkEnd w:id="1489"/>
      <w:bookmarkEnd w:id="1490"/>
      <w:bookmarkEnd w:id="1491"/>
      <w:bookmarkEnd w:id="1492"/>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3"/>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4E2A53">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536284436"/>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536284437"/>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Toc536284438"/>
      <w:bookmarkStart w:id="1510" w:name="_Ref81911820"/>
      <w:r w:rsidRPr="00B84495">
        <w:t>Regex (Regular expressions</w:t>
      </w:r>
      <w:bookmarkEnd w:id="1507"/>
      <w:r w:rsidRPr="00B84495">
        <w:t>)</w:t>
      </w:r>
      <w:bookmarkEnd w:id="1508"/>
      <w:bookmarkEnd w:id="1509"/>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536284439"/>
      <w:bookmarkEnd w:id="1510"/>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536284440"/>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536284441"/>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536284442"/>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4E2A53">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536284443"/>
      <w:r w:rsidRPr="00B84495">
        <w:rPr>
          <w:lang w:bidi="en-GB"/>
        </w:rPr>
        <w:lastRenderedPageBreak/>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536284444"/>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4E2A53">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536284445"/>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536284446"/>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536284447"/>
      <w:r w:rsidRPr="00B84495">
        <w:rPr>
          <w:lang w:bidi="en-GB"/>
        </w:rPr>
        <w:lastRenderedPageBreak/>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536284448"/>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536284449"/>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4E2A53">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536284450"/>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536284451"/>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536284452"/>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536284453"/>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536284454"/>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536284455"/>
      <w:r w:rsidRPr="00B84495">
        <w:rPr>
          <w:lang w:bidi="en-GB"/>
        </w:rPr>
        <w:lastRenderedPageBreak/>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536284456"/>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536284457"/>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77777777" w:rsidR="008F4EB4" w:rsidRPr="00E060F7" w:rsidRDefault="008F4EB4" w:rsidP="008F4EB4">
      <w:pPr>
        <w:pStyle w:val="Zdrojovykod-zlutyboxSynteastyl"/>
        <w:keepNext w:val="0"/>
        <w:rPr>
          <w:lang w:val="en-US"/>
        </w:rPr>
      </w:pPr>
      <w:r w:rsidRPr="00E060F7">
        <w:rPr>
          <w:lang w:val="en-US"/>
        </w:rPr>
        <w:t>list(%item=xs:short)</w:t>
      </w:r>
    </w:p>
    <w:p w14:paraId="5E2D9E4E" w14:textId="77777777" w:rsidR="008F4EB4" w:rsidRPr="00E060F7" w:rsidRDefault="008F4EB4" w:rsidP="008F4EB4">
      <w:pPr>
        <w:pStyle w:val="Zdrojovykod-zlutyboxSynteastyl"/>
        <w:keepNext w:val="0"/>
        <w:rPr>
          <w:lang w:val="en-US"/>
        </w:rPr>
      </w:pPr>
      <w:r w:rsidRPr="00E060F7">
        <w:rPr>
          <w:lang w:val="en-US"/>
        </w:rPr>
        <w:t>union(%item=[xs:boolean, xs:short], enumeration=['true','1'])</w:t>
      </w:r>
    </w:p>
    <w:p w14:paraId="171EFFEA" w14:textId="77777777" w:rsidR="00EC7361" w:rsidRDefault="00166086" w:rsidP="00CB479D">
      <w:pPr>
        <w:pStyle w:val="Nadpis3"/>
        <w:rPr>
          <w:lang w:val="en-US"/>
        </w:rPr>
      </w:pPr>
      <w:bookmarkStart w:id="1558" w:name="_Toc536284458"/>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4E2A53">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4E2A53"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4E2A53">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4E2A53"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4E2A53">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4E2A53">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536284459"/>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614457"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4E2A53">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4E2A53">
        <w:rPr>
          <w:lang w:val="en-US"/>
        </w:rPr>
        <w:t>E</w:t>
      </w:r>
      <w:r w:rsidR="004E2A53" w:rsidRPr="00E060F7">
        <w:rPr>
          <w:lang w:val="en-US"/>
        </w:rPr>
        <w:t>xtern</w:t>
      </w:r>
      <w:r w:rsidR="004E2A53">
        <w:rPr>
          <w:lang w:val="en-US"/>
        </w:rPr>
        <w:t>al</w:t>
      </w:r>
      <w:r w:rsidR="004E2A53" w:rsidRPr="00E060F7">
        <w:rPr>
          <w:lang w:val="en-US"/>
        </w:rPr>
        <w:t xml:space="preserve"> (</w:t>
      </w:r>
      <w:r w:rsidR="004E2A53">
        <w:rPr>
          <w:lang w:val="en-US"/>
        </w:rPr>
        <w:t>Java</w:t>
      </w:r>
      <w:r w:rsidR="004E2A53" w:rsidRPr="00E060F7">
        <w:rPr>
          <w:lang w:val="en-US"/>
        </w:rPr>
        <w:t xml:space="preserve">) </w:t>
      </w:r>
      <w:r w:rsidR="004E2A53">
        <w:rPr>
          <w:lang w:val="en-US"/>
        </w:rPr>
        <w:t>M</w:t>
      </w:r>
      <w:r w:rsidR="004E2A53" w:rsidRPr="00E060F7">
        <w:rPr>
          <w:lang w:val="en-US"/>
        </w:rPr>
        <w:t>et</w:t>
      </w:r>
      <w:r w:rsidR="004E2A53">
        <w:rPr>
          <w:lang w:val="en-US"/>
        </w:rPr>
        <w:t>h</w:t>
      </w:r>
      <w:r w:rsidR="004E2A53" w:rsidRPr="00E060F7">
        <w:rPr>
          <w:lang w:val="en-US"/>
        </w:rPr>
        <w:t>od</w:t>
      </w:r>
      <w:r w:rsidR="004E2A53">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4E2A53">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4E2A53" w:rsidRPr="004E2A53">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536284460"/>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536284461"/>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0A44180E"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60ED837B"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536284462"/>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614457"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4E2A53">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4E2A53">
        <w:rPr>
          <w:lang w:val="en-US"/>
        </w:rPr>
        <w:t xml:space="preserve">Sample of Complete </w:t>
      </w:r>
      <w:r w:rsidR="004E2A53" w:rsidRPr="00E060F7">
        <w:rPr>
          <w:lang w:val="en-US"/>
        </w:rPr>
        <w:t>X-definit</w:t>
      </w:r>
      <w:r w:rsidR="004E2A53">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Toc536284463"/>
      <w:bookmarkStart w:id="1573" w:name="_Ref535156920"/>
      <w:r>
        <w:rPr>
          <w:lang w:val="en-US"/>
        </w:rPr>
        <w:t>O</w:t>
      </w:r>
      <w:r w:rsidR="00D84C56" w:rsidRPr="00E060F7">
        <w:rPr>
          <w:lang w:val="en-US"/>
        </w:rPr>
        <w:t>ptions</w:t>
      </w:r>
      <w:bookmarkEnd w:id="1569"/>
      <w:bookmarkEnd w:id="1570"/>
      <w:bookmarkEnd w:id="1571"/>
      <w:bookmarkEnd w:id="1572"/>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3"/>
    </w:p>
    <w:p w14:paraId="3B511715" w14:textId="4B9185D8" w:rsidR="009D6375" w:rsidRPr="00E060F7" w:rsidRDefault="00614457"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4E2A53">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4E2A53">
        <w:rPr>
          <w:lang w:val="en-US"/>
        </w:rPr>
        <w:t xml:space="preserve">X-script of </w:t>
      </w:r>
      <w:r w:rsidR="004E2A53" w:rsidRPr="00E060F7">
        <w:rPr>
          <w:lang w:val="en-US"/>
        </w:rPr>
        <w:t>X-defini</w:t>
      </w:r>
      <w:r w:rsidR="004E2A53">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4D15D5B2"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164389">
        <w:rPr>
          <w:rFonts w:ascii="Consolas" w:eastAsia="Arial" w:hAnsi="Consolas" w:cs="Consolas"/>
          <w:b/>
          <w:sz w:val="16"/>
          <w:szCs w:val="16"/>
          <w:lang w:bidi="en-US"/>
        </w:rPr>
        <w:t>http://www.xdef.org/3.2</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536284464"/>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536284465"/>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4E2A53">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536284466"/>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536284467"/>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4E2A53">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4E2A53">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536284468"/>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536284469"/>
      <w:r>
        <w:rPr>
          <w:lang w:bidi="en-GB"/>
        </w:rPr>
        <w:lastRenderedPageBreak/>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536284470"/>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536284471"/>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536284472"/>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536284473"/>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536284474"/>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536284475"/>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536284476"/>
      <w:r>
        <w:rPr>
          <w:rFonts w:eastAsia="Calibri"/>
          <w:lang w:bidi="en-GB"/>
        </w:rPr>
        <w:lastRenderedPageBreak/>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536284477"/>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536284478"/>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536284479"/>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536284480"/>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536284481"/>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536284482"/>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536284483"/>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536284484"/>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536284485"/>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536284486"/>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4E2A53">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536284487"/>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536284488"/>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536284489"/>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536284490"/>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536284491"/>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614457"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536284492"/>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63D0E809"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536284493"/>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536284494"/>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536284495"/>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536284496"/>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410205D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536284497"/>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536284498"/>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536284499"/>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536284500"/>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C1889B5"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536284501"/>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lastRenderedPageBreak/>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536284502"/>
      <w:r>
        <w:rPr>
          <w:lang w:val="en-US"/>
        </w:rPr>
        <w:lastRenderedPageBreak/>
        <w:t>Related documents</w:t>
      </w:r>
      <w:bookmarkEnd w:id="1646"/>
      <w:bookmarkEnd w:id="1647"/>
      <w:bookmarkEnd w:id="1648"/>
    </w:p>
    <w:p w14:paraId="342B6C34" w14:textId="77777777" w:rsidR="00D84C56" w:rsidRPr="00E060F7"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dostupné z URL </w:t>
      </w:r>
      <w:hyperlink r:id="rId74" w:history="1">
        <w:r w:rsidRPr="00E060F7">
          <w:rPr>
            <w:rStyle w:val="Hypertextovodkaz"/>
            <w:rFonts w:ascii="Courier New" w:hAnsi="Courier New"/>
            <w:lang w:val="en-US"/>
          </w:rPr>
          <w:t>http://www.w3c.org/TR/REC-xml</w:t>
        </w:r>
      </w:hyperlink>
    </w:p>
    <w:p w14:paraId="00E2E874" w14:textId="77777777" w:rsidR="00D84C56" w:rsidRDefault="00D84C56" w:rsidP="00D84C56">
      <w:pPr>
        <w:ind w:left="709" w:hanging="709"/>
        <w:rPr>
          <w:lang w:val="en-US"/>
        </w:rPr>
      </w:pPr>
      <w:r w:rsidRPr="00E060F7">
        <w:rPr>
          <w:lang w:val="en-US"/>
        </w:rPr>
        <w:t>[</w:t>
      </w:r>
      <w:r w:rsidR="006D286B">
        <w:rPr>
          <w:lang w:val="en-US"/>
        </w:rPr>
        <w:t>2</w:t>
      </w:r>
      <w:r w:rsidRPr="00E060F7">
        <w:rPr>
          <w:lang w:val="en-US"/>
        </w:rPr>
        <w:t>]</w:t>
      </w:r>
      <w:r w:rsidRPr="00E060F7">
        <w:rPr>
          <w:lang w:val="en-US"/>
        </w:rPr>
        <w:tab/>
        <w:t xml:space="preserve">W3C XML Schema, </w:t>
      </w:r>
      <w:hyperlink r:id="rId75" w:history="1">
        <w:r w:rsidRPr="00E060F7">
          <w:rPr>
            <w:rStyle w:val="Hypertextovodkaz"/>
            <w:rFonts w:ascii="Courier New" w:hAnsi="Courier New"/>
            <w:lang w:val="en-US"/>
          </w:rPr>
          <w:t>http://www.w3c.org/TR/xmlschema-1</w:t>
        </w:r>
      </w:hyperlink>
      <w:r w:rsidRPr="00E060F7">
        <w:rPr>
          <w:lang w:val="en-US"/>
        </w:rPr>
        <w:t xml:space="preserve">, </w:t>
      </w:r>
      <w:hyperlink r:id="rId76" w:history="1">
        <w:r w:rsidRPr="00E060F7">
          <w:rPr>
            <w:rStyle w:val="Hypertextovodkaz"/>
            <w:rFonts w:ascii="Courier New" w:hAnsi="Courier New"/>
            <w:lang w:val="en-US"/>
          </w:rPr>
          <w:t>http://www.w3c.org/TR/xmlschema-2</w:t>
        </w:r>
      </w:hyperlink>
      <w:r w:rsidR="008D7F2B">
        <w:rPr>
          <w:lang w:val="en-US"/>
        </w:rPr>
        <w:t>, 28.10.2004</w:t>
      </w:r>
    </w:p>
    <w:p w14:paraId="1BFC4A4A" w14:textId="77777777" w:rsidR="008D7F2B" w:rsidRDefault="008D7F2B" w:rsidP="00D84C56">
      <w:pPr>
        <w:ind w:left="709" w:hanging="709"/>
        <w:rPr>
          <w:lang w:val="en-US"/>
        </w:rPr>
      </w:pPr>
      <w:r>
        <w:rPr>
          <w:lang w:val="en-US"/>
        </w:rPr>
        <w:t>[3]</w:t>
      </w:r>
      <w:r>
        <w:rPr>
          <w:lang w:val="en-US"/>
        </w:rPr>
        <w:tab/>
      </w:r>
      <w:r w:rsidR="008105F1">
        <w:rPr>
          <w:lang w:val="en-US"/>
        </w:rPr>
        <w:t xml:space="preserve">X-definition 3.1. The language description (preliminary draft) </w:t>
      </w:r>
      <w:hyperlink r:id="rId77" w:history="1">
        <w:r w:rsidR="008105F1" w:rsidRPr="001372B3">
          <w:rPr>
            <w:rStyle w:val="Hypertextovodkaz"/>
            <w:lang w:val="en-US"/>
          </w:rPr>
          <w:t>http://xdef.syntea.cz/tutorial/en/userdoc/xdef3.1_eng.pdf</w:t>
        </w:r>
      </w:hyperlink>
    </w:p>
    <w:p w14:paraId="38BAA970" w14:textId="77777777" w:rsidR="008105F1" w:rsidRDefault="008105F1" w:rsidP="00D84C56">
      <w:pPr>
        <w:ind w:left="709" w:hanging="709"/>
        <w:rPr>
          <w:lang w:val="en-US"/>
        </w:rPr>
      </w:pPr>
      <w:r>
        <w:rPr>
          <w:lang w:val="en-US"/>
        </w:rPr>
        <w:t>[4]</w:t>
      </w:r>
      <w:r>
        <w:rPr>
          <w:lang w:val="en-US"/>
        </w:rPr>
        <w:tab/>
        <w:t xml:space="preserve">X-definition 3.1. Introduction to the construction mode </w:t>
      </w:r>
      <w:hyperlink r:id="rId78" w:history="1">
        <w:r w:rsidRPr="001372B3">
          <w:rPr>
            <w:rStyle w:val="Hypertextovodkaz"/>
            <w:lang w:val="en-US"/>
          </w:rPr>
          <w:t>http://xdef.syntea.cz/tutorial/en/userdoc/xdef3.1_construction_mode_eng.pdf</w:t>
        </w:r>
      </w:hyperlink>
    </w:p>
    <w:p w14:paraId="6C0307A3" w14:textId="77777777" w:rsidR="008105F1" w:rsidRDefault="008105F1" w:rsidP="00D84C56">
      <w:pPr>
        <w:ind w:left="709" w:hanging="709"/>
        <w:rPr>
          <w:lang w:val="en-US"/>
        </w:rPr>
      </w:pPr>
      <w:r>
        <w:rPr>
          <w:lang w:val="en-US"/>
        </w:rPr>
        <w:t>[5]</w:t>
      </w:r>
      <w:r>
        <w:rPr>
          <w:lang w:val="en-US"/>
        </w:rPr>
        <w:tab/>
        <w:t xml:space="preserve">X-definition 3.1. Java programming guide </w:t>
      </w:r>
      <w:hyperlink r:id="rId79" w:history="1">
        <w:r w:rsidRPr="001372B3">
          <w:rPr>
            <w:rStyle w:val="Hypertextovodkaz"/>
            <w:lang w:val="en-US"/>
          </w:rPr>
          <w:t>http://xdef.syntea.cz/tutorial/en/userdoc/xdef3.1_Programming_eng.pdf</w:t>
        </w:r>
      </w:hyperlink>
    </w:p>
    <w:p w14:paraId="4B48E78F" w14:textId="77777777" w:rsidR="008105F1" w:rsidRDefault="008105F1" w:rsidP="00D84C56">
      <w:pPr>
        <w:ind w:left="709" w:hanging="709"/>
        <w:rPr>
          <w:lang w:val="en-US"/>
        </w:rPr>
      </w:pPr>
      <w:r>
        <w:rPr>
          <w:lang w:val="en-US"/>
        </w:rPr>
        <w:t>[6]</w:t>
      </w:r>
      <w:r>
        <w:rPr>
          <w:lang w:val="en-US"/>
        </w:rPr>
        <w:tab/>
        <w:t xml:space="preserve">X-components 3.1. User manual </w:t>
      </w:r>
    </w:p>
    <w:p w14:paraId="46E82FCA" w14:textId="77777777" w:rsidR="008105F1" w:rsidRDefault="00614457" w:rsidP="008105F1">
      <w:pPr>
        <w:ind w:left="709" w:hanging="1"/>
        <w:rPr>
          <w:lang w:val="en-US"/>
        </w:rPr>
      </w:pPr>
      <w:hyperlink r:id="rId80" w:history="1">
        <w:r w:rsidR="008105F1" w:rsidRPr="001372B3">
          <w:rPr>
            <w:rStyle w:val="Hypertextovodkaz"/>
            <w:lang w:val="en-US"/>
          </w:rPr>
          <w:t>http://xdef.syntea.cz/tutorial/en/userdoc/xdef3.1_X-component_eng.pdf</w:t>
        </w:r>
      </w:hyperlink>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1E547" w14:textId="77777777" w:rsidR="00614457" w:rsidRDefault="00614457" w:rsidP="00D84C56">
      <w:pPr>
        <w:spacing w:before="0"/>
      </w:pPr>
      <w:r>
        <w:separator/>
      </w:r>
    </w:p>
  </w:endnote>
  <w:endnote w:type="continuationSeparator" w:id="0">
    <w:p w14:paraId="2BB8A08F" w14:textId="77777777" w:rsidR="00614457" w:rsidRDefault="00614457"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3A036E" w:rsidRPr="003425D5" w14:paraId="6D733066" w14:textId="77777777" w:rsidTr="008B556D">
      <w:tc>
        <w:tcPr>
          <w:tcW w:w="7230" w:type="dxa"/>
        </w:tcPr>
        <w:p w14:paraId="032CEC55" w14:textId="77777777" w:rsidR="003A036E" w:rsidRPr="00BA30D2" w:rsidRDefault="003A036E"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3A036E" w:rsidRDefault="003A036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3A036E" w14:paraId="0423AD29" w14:textId="77777777" w:rsidTr="008B556D">
      <w:trPr>
        <w:trHeight w:val="164"/>
      </w:trPr>
      <w:tc>
        <w:tcPr>
          <w:tcW w:w="912" w:type="dxa"/>
          <w:tcBorders>
            <w:top w:val="nil"/>
            <w:bottom w:val="single" w:sz="4" w:space="0" w:color="auto"/>
          </w:tcBorders>
        </w:tcPr>
        <w:p w14:paraId="14F87221" w14:textId="77777777" w:rsidR="003A036E" w:rsidRPr="00BA30D2" w:rsidRDefault="003A036E">
          <w:pPr>
            <w:pStyle w:val="Zpat"/>
            <w:rPr>
              <w:i/>
              <w:sz w:val="8"/>
            </w:rPr>
          </w:pPr>
        </w:p>
      </w:tc>
      <w:tc>
        <w:tcPr>
          <w:tcW w:w="8444" w:type="dxa"/>
          <w:tcBorders>
            <w:top w:val="nil"/>
            <w:bottom w:val="single" w:sz="4" w:space="0" w:color="auto"/>
          </w:tcBorders>
        </w:tcPr>
        <w:p w14:paraId="1A3F2964" w14:textId="77777777" w:rsidR="003A036E" w:rsidRPr="00BA30D2" w:rsidRDefault="003A036E">
          <w:pPr>
            <w:pStyle w:val="Zpat"/>
            <w:jc w:val="right"/>
            <w:rPr>
              <w:rStyle w:val="slostrnky"/>
              <w:sz w:val="8"/>
            </w:rPr>
          </w:pPr>
        </w:p>
      </w:tc>
    </w:tr>
    <w:tr w:rsidR="003A036E" w14:paraId="34CBE586" w14:textId="77777777" w:rsidTr="008B556D">
      <w:trPr>
        <w:trHeight w:val="191"/>
      </w:trPr>
      <w:tc>
        <w:tcPr>
          <w:tcW w:w="912" w:type="dxa"/>
          <w:tcBorders>
            <w:top w:val="nil"/>
          </w:tcBorders>
        </w:tcPr>
        <w:p w14:paraId="67B6AA7A" w14:textId="2FD3FFA3" w:rsidR="003A036E" w:rsidRPr="00BA30D2" w:rsidRDefault="003A036E"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4E2A53">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3A036E" w:rsidRPr="00BA30D2" w:rsidRDefault="003A036E">
          <w:pPr>
            <w:pStyle w:val="Zpat"/>
            <w:spacing w:before="40"/>
            <w:jc w:val="right"/>
            <w:rPr>
              <w:rStyle w:val="slostrnky"/>
              <w:rFonts w:ascii="Calibri" w:hAnsi="Calibri" w:cs="Calibri"/>
              <w:szCs w:val="16"/>
            </w:rPr>
          </w:pPr>
        </w:p>
      </w:tc>
    </w:tr>
  </w:tbl>
  <w:p w14:paraId="0D3117CE" w14:textId="77777777" w:rsidR="003A036E" w:rsidRDefault="003A036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2986E646" w14:textId="77777777" w:rsidTr="008B556D">
      <w:trPr>
        <w:trHeight w:val="164"/>
      </w:trPr>
      <w:tc>
        <w:tcPr>
          <w:tcW w:w="8364" w:type="dxa"/>
          <w:tcBorders>
            <w:top w:val="nil"/>
            <w:bottom w:val="single" w:sz="4" w:space="0" w:color="auto"/>
          </w:tcBorders>
        </w:tcPr>
        <w:p w14:paraId="3491E290" w14:textId="77777777" w:rsidR="003A036E" w:rsidRPr="00BA30D2" w:rsidRDefault="003A036E" w:rsidP="008B556D">
          <w:pPr>
            <w:pStyle w:val="Zpat"/>
            <w:rPr>
              <w:i/>
              <w:sz w:val="8"/>
            </w:rPr>
          </w:pPr>
        </w:p>
      </w:tc>
      <w:tc>
        <w:tcPr>
          <w:tcW w:w="992" w:type="dxa"/>
          <w:tcBorders>
            <w:top w:val="nil"/>
            <w:bottom w:val="single" w:sz="4" w:space="0" w:color="auto"/>
          </w:tcBorders>
        </w:tcPr>
        <w:p w14:paraId="5BAD7C50" w14:textId="77777777" w:rsidR="003A036E" w:rsidRPr="00BA30D2" w:rsidRDefault="003A036E" w:rsidP="008B556D">
          <w:pPr>
            <w:pStyle w:val="Zpat"/>
            <w:jc w:val="right"/>
            <w:rPr>
              <w:rStyle w:val="slostrnky"/>
              <w:sz w:val="8"/>
            </w:rPr>
          </w:pPr>
        </w:p>
      </w:tc>
    </w:tr>
    <w:tr w:rsidR="003A036E" w:rsidRPr="00BA22E5" w14:paraId="73E33B3C" w14:textId="77777777" w:rsidTr="008B556D">
      <w:trPr>
        <w:trHeight w:val="191"/>
      </w:trPr>
      <w:tc>
        <w:tcPr>
          <w:tcW w:w="8364" w:type="dxa"/>
          <w:tcBorders>
            <w:top w:val="nil"/>
          </w:tcBorders>
        </w:tcPr>
        <w:p w14:paraId="373CE3C5" w14:textId="77777777" w:rsidR="003A036E" w:rsidRPr="00BA30D2" w:rsidRDefault="003A036E" w:rsidP="008B556D">
          <w:pPr>
            <w:pStyle w:val="Zpat"/>
            <w:spacing w:before="40"/>
            <w:rPr>
              <w:rFonts w:ascii="Calibri" w:hAnsi="Calibri" w:cs="Calibri"/>
              <w:i/>
              <w:sz w:val="16"/>
              <w:szCs w:val="16"/>
            </w:rPr>
          </w:pPr>
        </w:p>
      </w:tc>
      <w:tc>
        <w:tcPr>
          <w:tcW w:w="992" w:type="dxa"/>
          <w:tcBorders>
            <w:top w:val="nil"/>
          </w:tcBorders>
        </w:tcPr>
        <w:p w14:paraId="35FADC53" w14:textId="75E5432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3A036E" w:rsidRDefault="003A036E"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6D3F0E70" w14:textId="77777777" w:rsidTr="00CA1F59">
      <w:trPr>
        <w:trHeight w:val="164"/>
      </w:trPr>
      <w:tc>
        <w:tcPr>
          <w:tcW w:w="1134" w:type="dxa"/>
          <w:tcBorders>
            <w:top w:val="nil"/>
            <w:bottom w:val="single" w:sz="4" w:space="0" w:color="auto"/>
          </w:tcBorders>
        </w:tcPr>
        <w:p w14:paraId="6B03A7D4" w14:textId="77777777" w:rsidR="003A036E" w:rsidRPr="00BA30D2" w:rsidRDefault="003A036E">
          <w:pPr>
            <w:pStyle w:val="Zpat"/>
            <w:rPr>
              <w:i/>
              <w:sz w:val="8"/>
            </w:rPr>
          </w:pPr>
        </w:p>
      </w:tc>
      <w:tc>
        <w:tcPr>
          <w:tcW w:w="8222" w:type="dxa"/>
          <w:tcBorders>
            <w:top w:val="nil"/>
            <w:bottom w:val="single" w:sz="4" w:space="0" w:color="auto"/>
          </w:tcBorders>
        </w:tcPr>
        <w:p w14:paraId="064A58D8" w14:textId="77777777" w:rsidR="003A036E" w:rsidRPr="00BA30D2" w:rsidRDefault="003A036E">
          <w:pPr>
            <w:pStyle w:val="Zpat"/>
            <w:jc w:val="right"/>
            <w:rPr>
              <w:rStyle w:val="slostrnky"/>
              <w:sz w:val="8"/>
            </w:rPr>
          </w:pPr>
        </w:p>
      </w:tc>
    </w:tr>
    <w:tr w:rsidR="003A036E" w14:paraId="088C093D" w14:textId="77777777" w:rsidTr="00CA1F59">
      <w:trPr>
        <w:trHeight w:val="191"/>
      </w:trPr>
      <w:tc>
        <w:tcPr>
          <w:tcW w:w="1134" w:type="dxa"/>
          <w:tcBorders>
            <w:top w:val="nil"/>
          </w:tcBorders>
        </w:tcPr>
        <w:p w14:paraId="2719D2D4" w14:textId="153B25B4"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E2A53">
            <w:rPr>
              <w:b/>
              <w:bCs/>
            </w:rPr>
            <w:t>Chyba! Nenalezen zdroj odkazů.</w:t>
          </w:r>
          <w:r>
            <w:fldChar w:fldCharType="end"/>
          </w:r>
        </w:p>
      </w:tc>
    </w:tr>
  </w:tbl>
  <w:p w14:paraId="7F4B1930" w14:textId="77777777" w:rsidR="003A036E" w:rsidRDefault="003A036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422871BE" w14:textId="77777777" w:rsidTr="00CA1F59">
      <w:trPr>
        <w:trHeight w:val="164"/>
      </w:trPr>
      <w:tc>
        <w:tcPr>
          <w:tcW w:w="1134" w:type="dxa"/>
          <w:tcBorders>
            <w:top w:val="nil"/>
            <w:bottom w:val="single" w:sz="4" w:space="0" w:color="auto"/>
          </w:tcBorders>
        </w:tcPr>
        <w:p w14:paraId="77E858E1" w14:textId="77777777" w:rsidR="003A036E" w:rsidRPr="00BA30D2" w:rsidRDefault="003A036E">
          <w:pPr>
            <w:pStyle w:val="Zpat"/>
            <w:rPr>
              <w:i/>
              <w:sz w:val="8"/>
            </w:rPr>
          </w:pPr>
        </w:p>
      </w:tc>
      <w:tc>
        <w:tcPr>
          <w:tcW w:w="8222" w:type="dxa"/>
          <w:tcBorders>
            <w:top w:val="nil"/>
            <w:bottom w:val="single" w:sz="4" w:space="0" w:color="auto"/>
          </w:tcBorders>
        </w:tcPr>
        <w:p w14:paraId="27A6B989" w14:textId="77777777" w:rsidR="003A036E" w:rsidRPr="00BA30D2" w:rsidRDefault="003A036E">
          <w:pPr>
            <w:pStyle w:val="Zpat"/>
            <w:jc w:val="right"/>
            <w:rPr>
              <w:rStyle w:val="slostrnky"/>
              <w:sz w:val="8"/>
            </w:rPr>
          </w:pPr>
        </w:p>
      </w:tc>
    </w:tr>
    <w:tr w:rsidR="003A036E" w14:paraId="728BE8E2" w14:textId="77777777" w:rsidTr="00CA1F59">
      <w:trPr>
        <w:trHeight w:val="191"/>
      </w:trPr>
      <w:tc>
        <w:tcPr>
          <w:tcW w:w="1134" w:type="dxa"/>
          <w:tcBorders>
            <w:top w:val="nil"/>
          </w:tcBorders>
        </w:tcPr>
        <w:p w14:paraId="24A06FF9" w14:textId="6F5066B9"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E2A53">
            <w:rPr>
              <w:b/>
              <w:bCs/>
            </w:rPr>
            <w:t>Chyba! Nenalezen zdroj odkazů.</w:t>
          </w:r>
          <w:r>
            <w:fldChar w:fldCharType="end"/>
          </w:r>
        </w:p>
      </w:tc>
    </w:tr>
  </w:tbl>
  <w:p w14:paraId="7C721E82" w14:textId="77777777" w:rsidR="003A036E" w:rsidRDefault="003A036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001F503A" w14:textId="77777777" w:rsidTr="00456618">
      <w:trPr>
        <w:trHeight w:val="164"/>
      </w:trPr>
      <w:tc>
        <w:tcPr>
          <w:tcW w:w="1134" w:type="dxa"/>
          <w:tcBorders>
            <w:top w:val="nil"/>
            <w:bottom w:val="single" w:sz="4" w:space="0" w:color="auto"/>
          </w:tcBorders>
        </w:tcPr>
        <w:p w14:paraId="6BE9B57E" w14:textId="77777777" w:rsidR="003A036E" w:rsidRPr="00BA30D2" w:rsidRDefault="003A036E" w:rsidP="00456618">
          <w:pPr>
            <w:pStyle w:val="Zpat"/>
            <w:rPr>
              <w:i/>
              <w:sz w:val="8"/>
            </w:rPr>
          </w:pPr>
        </w:p>
      </w:tc>
      <w:tc>
        <w:tcPr>
          <w:tcW w:w="8222" w:type="dxa"/>
          <w:tcBorders>
            <w:top w:val="nil"/>
            <w:bottom w:val="single" w:sz="4" w:space="0" w:color="auto"/>
          </w:tcBorders>
        </w:tcPr>
        <w:p w14:paraId="7FE49B1B" w14:textId="77777777" w:rsidR="003A036E" w:rsidRPr="00BA30D2" w:rsidRDefault="003A036E" w:rsidP="00456618">
          <w:pPr>
            <w:pStyle w:val="Zpat"/>
            <w:jc w:val="right"/>
            <w:rPr>
              <w:rStyle w:val="slostrnky"/>
              <w:sz w:val="8"/>
            </w:rPr>
          </w:pPr>
        </w:p>
      </w:tc>
    </w:tr>
    <w:tr w:rsidR="003A036E" w14:paraId="10B6B5BE" w14:textId="77777777" w:rsidTr="00456618">
      <w:trPr>
        <w:trHeight w:val="191"/>
      </w:trPr>
      <w:tc>
        <w:tcPr>
          <w:tcW w:w="1134" w:type="dxa"/>
          <w:tcBorders>
            <w:top w:val="nil"/>
          </w:tcBorders>
        </w:tcPr>
        <w:p w14:paraId="4C556676" w14:textId="65F8C60F" w:rsidR="003A036E" w:rsidRPr="008804A4" w:rsidRDefault="003A036E"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3A036E" w:rsidRPr="00BA30D2" w:rsidRDefault="003A036E"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E2A53">
            <w:rPr>
              <w:b/>
              <w:bCs/>
            </w:rPr>
            <w:t>Chyba! Nenalezen zdroj odkazů.</w:t>
          </w:r>
          <w:r>
            <w:fldChar w:fldCharType="end"/>
          </w:r>
        </w:p>
      </w:tc>
    </w:tr>
  </w:tbl>
  <w:p w14:paraId="4C66E363" w14:textId="77777777" w:rsidR="003A036E" w:rsidRPr="00BB7827" w:rsidRDefault="003A036E"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4F9D4FA2" w14:textId="77777777" w:rsidTr="008B556D">
      <w:trPr>
        <w:trHeight w:val="164"/>
      </w:trPr>
      <w:tc>
        <w:tcPr>
          <w:tcW w:w="8364" w:type="dxa"/>
          <w:tcBorders>
            <w:top w:val="nil"/>
            <w:bottom w:val="single" w:sz="4" w:space="0" w:color="auto"/>
          </w:tcBorders>
        </w:tcPr>
        <w:p w14:paraId="5ECD276E" w14:textId="77777777" w:rsidR="003A036E" w:rsidRPr="00BA30D2" w:rsidRDefault="003A036E" w:rsidP="008B556D">
          <w:pPr>
            <w:pStyle w:val="Zpat"/>
            <w:rPr>
              <w:i/>
              <w:sz w:val="8"/>
            </w:rPr>
          </w:pPr>
        </w:p>
      </w:tc>
      <w:tc>
        <w:tcPr>
          <w:tcW w:w="992" w:type="dxa"/>
          <w:tcBorders>
            <w:top w:val="nil"/>
            <w:bottom w:val="single" w:sz="4" w:space="0" w:color="auto"/>
          </w:tcBorders>
        </w:tcPr>
        <w:p w14:paraId="7F6E9028" w14:textId="77777777" w:rsidR="003A036E" w:rsidRPr="00BA30D2" w:rsidRDefault="003A036E" w:rsidP="008B556D">
          <w:pPr>
            <w:pStyle w:val="Zpat"/>
            <w:jc w:val="right"/>
            <w:rPr>
              <w:rStyle w:val="slostrnky"/>
              <w:sz w:val="8"/>
            </w:rPr>
          </w:pPr>
        </w:p>
      </w:tc>
    </w:tr>
    <w:tr w:rsidR="003A036E" w:rsidRPr="00BA22E5" w14:paraId="1490D199" w14:textId="77777777" w:rsidTr="008B556D">
      <w:trPr>
        <w:trHeight w:val="191"/>
      </w:trPr>
      <w:tc>
        <w:tcPr>
          <w:tcW w:w="8364" w:type="dxa"/>
          <w:tcBorders>
            <w:top w:val="nil"/>
          </w:tcBorders>
        </w:tcPr>
        <w:p w14:paraId="6104D27D" w14:textId="55C146F0" w:rsidR="003A036E" w:rsidRPr="00BA30D2" w:rsidRDefault="003A036E"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4E2A5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E2A53">
            <w:rPr>
              <w:b/>
              <w:bCs/>
            </w:rPr>
            <w:t>Chyba! Nenalezen zdroj odkazů.</w:t>
          </w:r>
          <w:r>
            <w:fldChar w:fldCharType="end"/>
          </w:r>
        </w:p>
      </w:tc>
      <w:tc>
        <w:tcPr>
          <w:tcW w:w="992" w:type="dxa"/>
          <w:tcBorders>
            <w:top w:val="nil"/>
          </w:tcBorders>
        </w:tcPr>
        <w:p w14:paraId="110C010C" w14:textId="1F36BB5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E2A5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3A036E" w:rsidRDefault="003A036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3A036E" w14:paraId="6EA9B98F" w14:textId="77777777">
      <w:tc>
        <w:tcPr>
          <w:tcW w:w="7513" w:type="dxa"/>
          <w:tcBorders>
            <w:bottom w:val="single" w:sz="4" w:space="0" w:color="000000"/>
          </w:tcBorders>
          <w:shd w:val="clear" w:color="auto" w:fill="auto"/>
        </w:tcPr>
        <w:p w14:paraId="01719157" w14:textId="77777777" w:rsidR="003A036E" w:rsidRDefault="003A036E">
          <w:pPr>
            <w:snapToGrid w:val="0"/>
            <w:spacing w:before="40"/>
            <w:rPr>
              <w:i/>
              <w:sz w:val="16"/>
            </w:rPr>
          </w:pPr>
        </w:p>
      </w:tc>
      <w:tc>
        <w:tcPr>
          <w:tcW w:w="1985" w:type="dxa"/>
          <w:tcBorders>
            <w:bottom w:val="single" w:sz="4" w:space="0" w:color="000000"/>
          </w:tcBorders>
          <w:shd w:val="clear" w:color="auto" w:fill="auto"/>
        </w:tcPr>
        <w:p w14:paraId="7CE169EE" w14:textId="77777777" w:rsidR="003A036E" w:rsidRDefault="003A036E">
          <w:pPr>
            <w:snapToGrid w:val="0"/>
            <w:spacing w:before="40"/>
            <w:jc w:val="right"/>
          </w:pPr>
        </w:p>
      </w:tc>
    </w:tr>
    <w:tr w:rsidR="003A036E" w14:paraId="54474123" w14:textId="77777777">
      <w:tc>
        <w:tcPr>
          <w:tcW w:w="7513" w:type="dxa"/>
          <w:shd w:val="clear" w:color="auto" w:fill="auto"/>
        </w:tcPr>
        <w:p w14:paraId="00409020" w14:textId="23030707" w:rsidR="003A036E" w:rsidRDefault="003A036E">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4E2A53">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4E2A53">
            <w:rPr>
              <w:i/>
              <w:noProof/>
              <w:sz w:val="16"/>
              <w:lang w:val="de-DE"/>
            </w:rPr>
            <w:t>26/01/2019</w:t>
          </w:r>
          <w:r>
            <w:rPr>
              <w:i/>
              <w:sz w:val="16"/>
              <w:lang w:val="de-DE"/>
            </w:rPr>
            <w:fldChar w:fldCharType="end"/>
          </w:r>
        </w:p>
      </w:tc>
      <w:tc>
        <w:tcPr>
          <w:tcW w:w="1985" w:type="dxa"/>
          <w:shd w:val="clear" w:color="auto" w:fill="auto"/>
        </w:tcPr>
        <w:p w14:paraId="47E5C1C3" w14:textId="77777777" w:rsidR="003A036E" w:rsidRDefault="003A036E">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3A036E" w:rsidRDefault="003A03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23506" w14:textId="77777777" w:rsidR="00614457" w:rsidRDefault="00614457" w:rsidP="00D84C56">
      <w:pPr>
        <w:spacing w:before="0"/>
      </w:pPr>
      <w:r>
        <w:separator/>
      </w:r>
    </w:p>
  </w:footnote>
  <w:footnote w:type="continuationSeparator" w:id="0">
    <w:p w14:paraId="61A78E3B" w14:textId="77777777" w:rsidR="00614457" w:rsidRDefault="00614457" w:rsidP="00D84C56">
      <w:pPr>
        <w:spacing w:before="0"/>
      </w:pPr>
      <w:r>
        <w:continuationSeparator/>
      </w:r>
    </w:p>
  </w:footnote>
  <w:footnote w:id="1">
    <w:p w14:paraId="310169A9" w14:textId="77777777" w:rsidR="003A036E" w:rsidRPr="00561582" w:rsidRDefault="003A036E"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3A036E" w:rsidRPr="00362BED" w:rsidRDefault="003A036E"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3A036E" w:rsidRPr="00362BED" w:rsidRDefault="003A036E"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3A036E" w:rsidRDefault="003A036E" w:rsidP="008B556D">
    <w:pPr>
      <w:pStyle w:val="Zhlav"/>
      <w:ind w:left="-993"/>
    </w:pPr>
  </w:p>
  <w:p w14:paraId="0E6402F8" w14:textId="77777777" w:rsidR="003A036E" w:rsidRPr="001F5260" w:rsidRDefault="003A036E" w:rsidP="008B556D">
    <w:pPr>
      <w:pStyle w:val="Zhlav"/>
      <w:ind w:left="-993"/>
    </w:pPr>
  </w:p>
  <w:p w14:paraId="2DD28B5C" w14:textId="77777777" w:rsidR="003A036E" w:rsidRDefault="003A036E"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27EA3219" w14:textId="77777777" w:rsidTr="00456618">
      <w:trPr>
        <w:trHeight w:val="126"/>
      </w:trPr>
      <w:tc>
        <w:tcPr>
          <w:tcW w:w="6602" w:type="dxa"/>
        </w:tcPr>
        <w:p w14:paraId="1F56116F" w14:textId="144FCB14"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4E2A53">
            <w:rPr>
              <w:b/>
              <w:bCs/>
            </w:rPr>
            <w:t>Chyba! Nenalezen zdroj odkazů.</w:t>
          </w:r>
          <w:r>
            <w:fldChar w:fldCharType="end"/>
          </w:r>
        </w:p>
      </w:tc>
      <w:tc>
        <w:tcPr>
          <w:tcW w:w="2754" w:type="dxa"/>
        </w:tcPr>
        <w:p w14:paraId="43E79FCC" w14:textId="1C0DEE1F"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4E2A53">
            <w:rPr>
              <w:b/>
              <w:bCs/>
            </w:rPr>
            <w:t>Chyba! Nenalezen zdroj odkazů.</w:t>
          </w:r>
          <w:r>
            <w:fldChar w:fldCharType="end"/>
          </w:r>
        </w:p>
      </w:tc>
    </w:tr>
  </w:tbl>
  <w:p w14:paraId="5E90AC84" w14:textId="77777777" w:rsidR="003A036E" w:rsidRPr="00BB7827" w:rsidRDefault="003A036E"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489A99C8" w14:textId="77777777" w:rsidTr="00456618">
      <w:trPr>
        <w:trHeight w:val="126"/>
      </w:trPr>
      <w:tc>
        <w:tcPr>
          <w:tcW w:w="6602" w:type="dxa"/>
        </w:tcPr>
        <w:p w14:paraId="333C26DD" w14:textId="1E230401"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4E2A53">
            <w:rPr>
              <w:b/>
              <w:bCs/>
            </w:rPr>
            <w:t>Chyba! Nenalezen zdroj odkazů.</w:t>
          </w:r>
          <w:r>
            <w:fldChar w:fldCharType="end"/>
          </w:r>
        </w:p>
      </w:tc>
      <w:tc>
        <w:tcPr>
          <w:tcW w:w="2754" w:type="dxa"/>
        </w:tcPr>
        <w:p w14:paraId="25ABBDBC" w14:textId="0AAD1D4D"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4E2A53">
            <w:rPr>
              <w:b/>
              <w:bCs/>
            </w:rPr>
            <w:t>Chyba! Nenalezen zdroj odkazů.</w:t>
          </w:r>
          <w:r>
            <w:fldChar w:fldCharType="end"/>
          </w:r>
        </w:p>
      </w:tc>
    </w:tr>
  </w:tbl>
  <w:p w14:paraId="6E0A683E" w14:textId="77777777" w:rsidR="003A036E" w:rsidRPr="00BB7827" w:rsidRDefault="003A036E"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3A036E" w14:paraId="4D2E5B28" w14:textId="77777777">
      <w:tc>
        <w:tcPr>
          <w:tcW w:w="6096" w:type="dxa"/>
          <w:shd w:val="clear" w:color="auto" w:fill="auto"/>
        </w:tcPr>
        <w:p w14:paraId="0733BD5E" w14:textId="2985DF25" w:rsidR="003A036E" w:rsidRPr="00BA30D2" w:rsidRDefault="003A036E">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3A036E" w:rsidRPr="00BA30D2" w:rsidRDefault="003A036E">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3A036E" w:rsidRDefault="003A036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D7"/>
    <w:rsid w:val="004A743D"/>
    <w:rsid w:val="004A7596"/>
    <w:rsid w:val="004A772B"/>
    <w:rsid w:val="004B0479"/>
    <w:rsid w:val="004B0649"/>
    <w:rsid w:val="004B193A"/>
    <w:rsid w:val="004B5960"/>
    <w:rsid w:val="004B6FB3"/>
    <w:rsid w:val="004B7EA4"/>
    <w:rsid w:val="004C3C52"/>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590"/>
    <w:rsid w:val="005079BD"/>
    <w:rsid w:val="0051298C"/>
    <w:rsid w:val="00513CF2"/>
    <w:rsid w:val="0051418F"/>
    <w:rsid w:val="005141CC"/>
    <w:rsid w:val="0051596B"/>
    <w:rsid w:val="00516FBD"/>
    <w:rsid w:val="00517AD6"/>
    <w:rsid w:val="0052010A"/>
    <w:rsid w:val="00520704"/>
    <w:rsid w:val="0052247E"/>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6544"/>
    <w:rsid w:val="006700F5"/>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3696"/>
    <w:rsid w:val="00985FBB"/>
    <w:rsid w:val="00986030"/>
    <w:rsid w:val="00986BAD"/>
    <w:rsid w:val="009900DD"/>
    <w:rsid w:val="009914A2"/>
    <w:rsid w:val="0099198C"/>
    <w:rsid w:val="009928A1"/>
    <w:rsid w:val="0099311C"/>
    <w:rsid w:val="009968C6"/>
    <w:rsid w:val="009968FC"/>
    <w:rsid w:val="00996D90"/>
    <w:rsid w:val="00996F9A"/>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3.1_Programming_e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3.1_construction_mode_eng.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3.1_eng.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3.1_X-component_e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FBD22-8372-4CA3-936E-CA5813046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8152</TotalTime>
  <Pages>1</Pages>
  <Words>79567</Words>
  <Characters>469448</Characters>
  <Application>Microsoft Office Word</Application>
  <DocSecurity>0</DocSecurity>
  <Lines>3912</Lines>
  <Paragraphs>1095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547920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219</cp:revision>
  <cp:lastPrinted>2019-01-26T16:05:00Z</cp:lastPrinted>
  <dcterms:created xsi:type="dcterms:W3CDTF">2017-10-30T19:00:00Z</dcterms:created>
  <dcterms:modified xsi:type="dcterms:W3CDTF">2019-01-26T16:05:00Z</dcterms:modified>
</cp:coreProperties>
</file>